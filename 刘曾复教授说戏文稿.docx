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bidi w:val="0"/>
        <w:jc w:val="center"/>
        <w:rPr>
          <w:sz w:val="72"/>
          <w:szCs w:val="72"/>
        </w:rPr>
      </w:pPr>
      <w:bookmarkStart w:id="0" w:name="_Toc1781509068"/>
      <w:bookmarkStart w:id="1" w:name="_Toc1278961318"/>
      <w:bookmarkStart w:id="2" w:name="_Toc565263609"/>
    </w:p>
    <w:p>
      <w:pPr>
        <w:pStyle w:val="2"/>
        <w:bidi w:val="0"/>
        <w:jc w:val="center"/>
        <w:rPr>
          <w:sz w:val="72"/>
          <w:szCs w:val="72"/>
        </w:rPr>
      </w:pPr>
    </w:p>
    <w:p>
      <w:pPr>
        <w:pStyle w:val="2"/>
        <w:bidi w:val="0"/>
        <w:jc w:val="center"/>
        <w:rPr>
          <w:sz w:val="72"/>
          <w:szCs w:val="72"/>
        </w:rPr>
      </w:pPr>
      <w:r>
        <w:rPr>
          <w:rFonts w:hint="eastAsia"/>
          <w:sz w:val="72"/>
          <w:szCs w:val="72"/>
        </w:rPr>
        <w:t>“刘曾复教授说戏系列” 文本</w:t>
      </w:r>
      <w:bookmarkEnd w:id="0"/>
      <w:bookmarkEnd w:id="1"/>
      <w:bookmarkEnd w:id="2"/>
    </w:p>
    <w:p>
      <w:pPr>
        <w:pageBreakBefore/>
        <w:rPr>
          <w:rFonts w:hint="eastAsia"/>
          <w:sz w:val="72"/>
          <w:szCs w:val="72"/>
        </w:rPr>
      </w:pPr>
    </w:p>
    <w:p>
      <w:pPr>
        <w:sectPr>
          <w:footerReference r:id="rId6" w:type="first"/>
          <w:footerReference r:id="rId4" w:type="default"/>
          <w:footerReference r:id="rId5" w:type="even"/>
          <w:pgSz w:w="11906" w:h="16838"/>
          <w:pgMar w:top="720" w:right="1753" w:bottom="1933" w:left="1753" w:header="720" w:footer="1440" w:gutter="0"/>
          <w:cols w:space="720" w:num="1"/>
          <w:titlePg/>
          <w:docGrid w:type="lines" w:linePitch="312" w:charSpace="0"/>
        </w:sectPr>
      </w:pPr>
    </w:p>
    <w:p>
      <w:pPr>
        <w:pStyle w:val="2"/>
        <w:bidi w:val="0"/>
        <w:jc w:val="center"/>
        <w:rPr>
          <w:rStyle w:val="127"/>
          <w:rFonts w:eastAsia="宋体"/>
          <w:b/>
          <w:bCs/>
          <w:kern w:val="2"/>
          <w:sz w:val="44"/>
          <w:szCs w:val="44"/>
          <w:lang w:val="zh-CN" w:eastAsia="zh-CN" w:bidi="ar-SA"/>
        </w:rPr>
      </w:pPr>
      <w:bookmarkStart w:id="3" w:name="__RefHeading___Toc414518236"/>
      <w:bookmarkEnd w:id="3"/>
      <w:bookmarkStart w:id="4" w:name="_Toc1340113479"/>
      <w:bookmarkStart w:id="5" w:name="_Toc397650053"/>
      <w:bookmarkStart w:id="6" w:name="_Toc1944568241"/>
      <w:r>
        <w:rPr>
          <w:rStyle w:val="127"/>
          <w:rFonts w:eastAsia="宋体"/>
          <w:b/>
          <w:bCs/>
          <w:kern w:val="2"/>
          <w:sz w:val="44"/>
          <w:szCs w:val="44"/>
          <w:lang w:val="zh-CN" w:eastAsia="zh-CN" w:bidi="ar-SA"/>
        </w:rPr>
        <w:t>说</w:t>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明</w:t>
      </w:r>
      <w:bookmarkEnd w:id="4"/>
      <w:bookmarkEnd w:id="5"/>
      <w:bookmarkEnd w:id="6"/>
    </w:p>
    <w:p>
      <w:pPr>
        <w:spacing w:before="156" w:after="156"/>
        <w:ind w:firstLine="562"/>
        <w:jc w:val="left"/>
      </w:pPr>
      <w:r>
        <w:rPr>
          <w:sz w:val="26"/>
          <w:szCs w:val="26"/>
        </w:rPr>
        <w:t>此为个人整理的刘曾复教授说戏录音的文本稿，</w:t>
      </w:r>
      <w:r>
        <w:rPr>
          <w:b/>
          <w:sz w:val="26"/>
          <w:szCs w:val="26"/>
        </w:rPr>
        <w:t>主要根据刘曾复先生为中国戏曲学院提供的百余出说戏录音为底本，并结合刘曾老在其他场合的说戏录音</w:t>
      </w:r>
      <w:r>
        <w:rPr>
          <w:color w:val="0000FF"/>
          <w:sz w:val="26"/>
          <w:szCs w:val="26"/>
          <w:vertAlign w:val="superscript"/>
        </w:rPr>
        <w:fldChar w:fldCharType="begin"/>
      </w:r>
      <w:r>
        <w:rPr>
          <w:color w:val="0000FF"/>
          <w:sz w:val="26"/>
          <w:szCs w:val="26"/>
          <w:vertAlign w:val="superscript"/>
        </w:rPr>
        <w:instrText xml:space="preserve"> REF _Ref1095546903 \n \h </w:instrText>
      </w:r>
      <w:r>
        <w:rPr>
          <w:color w:val="0000FF"/>
          <w:sz w:val="26"/>
          <w:szCs w:val="26"/>
          <w:vertAlign w:val="superscript"/>
        </w:rPr>
        <w:fldChar w:fldCharType="separate"/>
      </w:r>
      <w:r>
        <w:rPr>
          <w:color w:val="0000FF"/>
          <w:sz w:val="26"/>
          <w:szCs w:val="26"/>
          <w:vertAlign w:val="superscript"/>
        </w:rPr>
        <w:t>[1]</w:t>
      </w:r>
      <w:r>
        <w:rPr>
          <w:color w:val="0000FF"/>
          <w:sz w:val="26"/>
          <w:szCs w:val="26"/>
          <w:vertAlign w:val="superscript"/>
        </w:rPr>
        <w:fldChar w:fldCharType="end"/>
      </w:r>
      <w:r>
        <w:rPr>
          <w:b/>
          <w:sz w:val="26"/>
          <w:szCs w:val="26"/>
        </w:rPr>
        <w:t>整理完成的</w:t>
      </w:r>
      <w:r>
        <w:rPr>
          <w:sz w:val="26"/>
          <w:szCs w:val="26"/>
        </w:rPr>
        <w:t>。其中《太平桥》、《盗宗卷》、《梅龙镇》、《辕门斩子》、《摘缨会》、《上天台》、《一捧雪》、《卖马》、《南阳关》的</w:t>
      </w:r>
      <w:r>
        <w:rPr>
          <w:rFonts w:hint="eastAsia"/>
          <w:sz w:val="26"/>
          <w:szCs w:val="26"/>
        </w:rPr>
        <w:t>“</w:t>
      </w:r>
      <w:r>
        <w:rPr>
          <w:sz w:val="26"/>
          <w:szCs w:val="26"/>
        </w:rPr>
        <w:t>总讲本</w:t>
      </w:r>
      <w:r>
        <w:rPr>
          <w:rFonts w:hint="eastAsia"/>
          <w:sz w:val="26"/>
          <w:szCs w:val="26"/>
        </w:rPr>
        <w:t>”</w:t>
      </w:r>
      <w:r>
        <w:rPr>
          <w:sz w:val="26"/>
          <w:szCs w:val="26"/>
        </w:rPr>
        <w:t>主要依据《京剧新序》</w:t>
      </w:r>
      <w:r>
        <w:rPr>
          <w:color w:val="0000FF"/>
          <w:sz w:val="26"/>
          <w:szCs w:val="26"/>
          <w:vertAlign w:val="superscript"/>
        </w:rPr>
        <w:fldChar w:fldCharType="begin"/>
      </w:r>
      <w:r>
        <w:rPr>
          <w:color w:val="0000FF"/>
          <w:sz w:val="26"/>
          <w:szCs w:val="26"/>
          <w:vertAlign w:val="superscript"/>
        </w:rPr>
        <w:instrText xml:space="preserve"> REF _Ref364957707 \r \h </w:instrText>
      </w:r>
      <w:r>
        <w:rPr>
          <w:color w:val="0000FF"/>
          <w:sz w:val="26"/>
          <w:szCs w:val="26"/>
          <w:vertAlign w:val="superscript"/>
        </w:rPr>
        <w:fldChar w:fldCharType="separate"/>
      </w:r>
      <w:r>
        <w:rPr>
          <w:color w:val="0000FF"/>
          <w:sz w:val="26"/>
          <w:szCs w:val="26"/>
          <w:vertAlign w:val="superscript"/>
        </w:rPr>
        <w:t>[2].</w:t>
      </w:r>
      <w:r>
        <w:rPr>
          <w:color w:val="0000FF"/>
          <w:sz w:val="26"/>
          <w:szCs w:val="26"/>
          <w:vertAlign w:val="superscript"/>
        </w:rPr>
        <w:fldChar w:fldCharType="end"/>
      </w:r>
      <w:r>
        <w:rPr>
          <w:sz w:val="26"/>
          <w:szCs w:val="26"/>
        </w:rPr>
        <w:t>中收录的刘曾复先生整理的剧本并结合说戏录音整理完成；《马鞍山》、《战长沙》的</w:t>
      </w:r>
      <w:r>
        <w:rPr>
          <w:rFonts w:hint="eastAsia"/>
          <w:sz w:val="26"/>
          <w:szCs w:val="26"/>
        </w:rPr>
        <w:t>“</w:t>
      </w:r>
      <w:r>
        <w:rPr>
          <w:sz w:val="26"/>
          <w:szCs w:val="26"/>
        </w:rPr>
        <w:t>总讲本</w:t>
      </w:r>
      <w:r>
        <w:rPr>
          <w:rFonts w:hint="eastAsia"/>
          <w:sz w:val="26"/>
          <w:szCs w:val="26"/>
        </w:rPr>
        <w:t>”</w:t>
      </w:r>
      <w:r>
        <w:rPr>
          <w:sz w:val="26"/>
          <w:szCs w:val="26"/>
        </w:rPr>
        <w:t>则参考了</w:t>
      </w:r>
      <w:r>
        <w:rPr>
          <w:rFonts w:hint="eastAsia"/>
          <w:sz w:val="26"/>
          <w:szCs w:val="26"/>
        </w:rPr>
        <w:t>李舒先生遗作</w:t>
      </w:r>
      <w:r>
        <w:rPr>
          <w:sz w:val="26"/>
          <w:szCs w:val="26"/>
        </w:rPr>
        <w:t>《涉艺所得》</w:t>
      </w:r>
      <w:r>
        <w:rPr>
          <w:color w:val="0000FF"/>
          <w:sz w:val="26"/>
          <w:szCs w:val="26"/>
          <w:vertAlign w:val="superscript"/>
        </w:rPr>
        <w:fldChar w:fldCharType="begin"/>
      </w:r>
      <w:r>
        <w:rPr>
          <w:color w:val="0000FF"/>
          <w:sz w:val="26"/>
          <w:szCs w:val="26"/>
          <w:vertAlign w:val="superscript"/>
        </w:rPr>
        <w:instrText xml:space="preserve"> REF _Ref364957728 \r \h </w:instrText>
      </w:r>
      <w:r>
        <w:rPr>
          <w:color w:val="0000FF"/>
          <w:sz w:val="26"/>
          <w:szCs w:val="26"/>
          <w:vertAlign w:val="superscript"/>
        </w:rPr>
        <w:fldChar w:fldCharType="separate"/>
      </w:r>
      <w:r>
        <w:rPr>
          <w:color w:val="0000FF"/>
          <w:sz w:val="26"/>
          <w:szCs w:val="26"/>
          <w:vertAlign w:val="superscript"/>
        </w:rPr>
        <w:t>[3].</w:t>
      </w:r>
      <w:r>
        <w:rPr>
          <w:color w:val="0000FF"/>
          <w:sz w:val="26"/>
          <w:szCs w:val="26"/>
          <w:vertAlign w:val="superscript"/>
        </w:rPr>
        <w:fldChar w:fldCharType="end"/>
      </w:r>
      <w:r>
        <w:rPr>
          <w:sz w:val="26"/>
          <w:szCs w:val="26"/>
        </w:rPr>
        <w:t>收录的刘曾复先生手书稿和传本并结合说戏录音整理完成的。</w:t>
      </w:r>
      <w:r>
        <w:rPr>
          <w:b/>
          <w:sz w:val="26"/>
          <w:szCs w:val="26"/>
        </w:rPr>
        <w:t>有关剧目中的把子，主要摘录自</w:t>
      </w:r>
      <w:r>
        <w:rPr>
          <w:sz w:val="26"/>
          <w:szCs w:val="26"/>
        </w:rPr>
        <w:t>《京剧新序》和《京剧老生把子见闻录》</w:t>
      </w:r>
      <w:r>
        <w:rPr>
          <w:color w:val="0000FF"/>
          <w:sz w:val="26"/>
          <w:szCs w:val="26"/>
          <w:vertAlign w:val="superscript"/>
        </w:rPr>
        <w:fldChar w:fldCharType="begin"/>
      </w:r>
      <w:r>
        <w:rPr>
          <w:color w:val="0000FF"/>
          <w:sz w:val="26"/>
          <w:szCs w:val="26"/>
          <w:vertAlign w:val="superscript"/>
        </w:rPr>
        <w:instrText xml:space="preserve"> REF _Ref364957758 \r \h </w:instrText>
      </w:r>
      <w:r>
        <w:rPr>
          <w:color w:val="0000FF"/>
          <w:sz w:val="26"/>
          <w:szCs w:val="26"/>
          <w:vertAlign w:val="superscript"/>
        </w:rPr>
        <w:fldChar w:fldCharType="separate"/>
      </w:r>
      <w:r>
        <w:rPr>
          <w:color w:val="0000FF"/>
          <w:sz w:val="26"/>
          <w:szCs w:val="26"/>
          <w:vertAlign w:val="superscript"/>
        </w:rPr>
        <w:t>[4].</w:t>
      </w:r>
      <w:r>
        <w:rPr>
          <w:color w:val="0000FF"/>
          <w:sz w:val="26"/>
          <w:szCs w:val="26"/>
          <w:vertAlign w:val="superscript"/>
        </w:rPr>
        <w:fldChar w:fldCharType="end"/>
      </w:r>
      <w:r>
        <w:rPr>
          <w:sz w:val="26"/>
          <w:szCs w:val="26"/>
        </w:rPr>
        <w:t>一文记录的开打和舞台调度。</w:t>
      </w:r>
    </w:p>
    <w:p>
      <w:pPr>
        <w:keepNext w:val="0"/>
        <w:keepLines w:val="0"/>
        <w:pageBreakBefore w:val="0"/>
        <w:widowControl w:val="0"/>
        <w:kinsoku/>
        <w:wordWrap/>
        <w:overflowPunct/>
        <w:topLinePunct w:val="0"/>
        <w:autoSpaceDE/>
        <w:autoSpaceDN/>
        <w:bidi w:val="0"/>
        <w:adjustRightInd/>
        <w:snapToGrid/>
        <w:spacing w:line="240" w:lineRule="auto"/>
        <w:ind w:firstLine="562"/>
        <w:jc w:val="left"/>
        <w:textAlignment w:val="auto"/>
        <w:rPr>
          <w:rFonts w:ascii="宋体" w:hAnsi="宋体"/>
        </w:rPr>
      </w:pPr>
      <w:r>
        <w:rPr>
          <w:rFonts w:ascii="宋体" w:hAnsi="宋体"/>
          <w:sz w:val="24"/>
          <w:szCs w:val="24"/>
        </w:rPr>
        <w:t>除了上述《太平桥》等十一出剧目，其余剧目的场次安排主要参考了《京剧汇编</w:t>
      </w:r>
      <w:r>
        <w:rPr>
          <w:rFonts w:ascii="宋体" w:hAnsi="宋体" w:cs="宋体"/>
          <w:sz w:val="24"/>
          <w:szCs w:val="24"/>
        </w:rPr>
        <w:t xml:space="preserve"> (1-109集)</w:t>
      </w:r>
      <w:r>
        <w:rPr>
          <w:rFonts w:ascii="宋体" w:hAnsi="宋体"/>
          <w:sz w:val="24"/>
          <w:szCs w:val="24"/>
        </w:rPr>
        <w:t>》</w:t>
      </w:r>
      <w:r>
        <w:rPr>
          <w:color w:val="0000FF"/>
          <w:sz w:val="26"/>
          <w:szCs w:val="26"/>
          <w:vertAlign w:val="superscript"/>
        </w:rPr>
        <w:fldChar w:fldCharType="begin"/>
      </w:r>
      <w:r>
        <w:rPr>
          <w:color w:val="0000FF"/>
          <w:sz w:val="26"/>
          <w:szCs w:val="26"/>
          <w:vertAlign w:val="superscript"/>
        </w:rPr>
        <w:instrText xml:space="preserve"> REF _Ref364957789 \r \h  \* MERGEFORMAT </w:instrText>
      </w:r>
      <w:r>
        <w:rPr>
          <w:color w:val="0000FF"/>
          <w:sz w:val="26"/>
          <w:szCs w:val="26"/>
          <w:vertAlign w:val="superscript"/>
        </w:rPr>
        <w:fldChar w:fldCharType="separate"/>
      </w:r>
      <w:r>
        <w:rPr>
          <w:color w:val="0000FF"/>
          <w:sz w:val="26"/>
          <w:szCs w:val="26"/>
          <w:vertAlign w:val="superscript"/>
        </w:rPr>
        <w:t>[5].</w:t>
      </w:r>
      <w:r>
        <w:rPr>
          <w:color w:val="0000FF"/>
          <w:sz w:val="26"/>
          <w:szCs w:val="26"/>
          <w:vertAlign w:val="superscript"/>
        </w:rPr>
        <w:fldChar w:fldCharType="end"/>
      </w:r>
      <w:r>
        <w:rPr>
          <w:rFonts w:hint="eastAsia" w:ascii="宋体" w:hAnsi="宋体"/>
          <w:sz w:val="24"/>
          <w:szCs w:val="24"/>
        </w:rPr>
        <w:t>、</w:t>
      </w:r>
      <w:r>
        <w:rPr>
          <w:rFonts w:ascii="宋体" w:hAnsi="宋体"/>
          <w:sz w:val="24"/>
          <w:szCs w:val="24"/>
        </w:rPr>
        <w:t>《传统剧目汇编》</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_Ref364957804 \r \h  \* MERGEFORMAT </w:instrText>
      </w:r>
      <w:r>
        <w:rPr>
          <w:rFonts w:ascii="宋体" w:hAnsi="宋体"/>
          <w:color w:val="0000FF"/>
          <w:sz w:val="24"/>
          <w:szCs w:val="24"/>
          <w:vertAlign w:val="superscript"/>
        </w:rPr>
        <w:fldChar w:fldCharType="separate"/>
      </w:r>
      <w:r>
        <w:rPr>
          <w:color w:val="0000FF"/>
          <w:sz w:val="26"/>
          <w:szCs w:val="26"/>
          <w:vertAlign w:val="superscript"/>
        </w:rPr>
        <w:t>[6].</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w:t>
      </w:r>
      <w:r>
        <w:rPr>
          <w:rFonts w:hint="eastAsia" w:ascii="宋体" w:hAnsi="宋体"/>
          <w:sz w:val="24"/>
          <w:szCs w:val="24"/>
        </w:rPr>
        <w:t>京剧丛刊</w:t>
      </w:r>
      <w:r>
        <w:rPr>
          <w:rFonts w:hint="eastAsia" w:ascii="宋体" w:hAnsi="宋体" w:cs="宋体"/>
          <w:sz w:val="24"/>
          <w:szCs w:val="24"/>
        </w:rPr>
        <w:t xml:space="preserve"> (1-50集)</w:t>
      </w:r>
      <w:r>
        <w:rPr>
          <w:rFonts w:ascii="宋体" w:hAnsi="宋体"/>
          <w:sz w:val="24"/>
          <w:szCs w:val="24"/>
        </w:rPr>
        <w:t>》</w:t>
      </w:r>
      <w:r>
        <w:rPr>
          <w:color w:val="0000FF"/>
          <w:sz w:val="26"/>
          <w:szCs w:val="26"/>
          <w:vertAlign w:val="superscript"/>
        </w:rPr>
        <w:fldChar w:fldCharType="begin"/>
      </w:r>
      <w:r>
        <w:rPr>
          <w:color w:val="0000FF"/>
          <w:sz w:val="26"/>
          <w:szCs w:val="26"/>
          <w:vertAlign w:val="superscript"/>
        </w:rPr>
        <w:instrText xml:space="preserve"> REF _Ref364957819 \r \h  \* MERGEFORMAT </w:instrText>
      </w:r>
      <w:r>
        <w:rPr>
          <w:color w:val="0000FF"/>
          <w:sz w:val="26"/>
          <w:szCs w:val="26"/>
          <w:vertAlign w:val="superscript"/>
        </w:rPr>
        <w:fldChar w:fldCharType="separate"/>
      </w:r>
      <w:r>
        <w:rPr>
          <w:color w:val="0000FF"/>
          <w:sz w:val="26"/>
          <w:szCs w:val="26"/>
          <w:vertAlign w:val="superscript"/>
        </w:rPr>
        <w:t>[7].</w:t>
      </w:r>
      <w:r>
        <w:rPr>
          <w:color w:val="0000FF"/>
          <w:sz w:val="26"/>
          <w:szCs w:val="26"/>
          <w:vertAlign w:val="superscript"/>
        </w:rPr>
        <w:fldChar w:fldCharType="end"/>
      </w:r>
      <w:r>
        <w:rPr>
          <w:rFonts w:hint="eastAsia" w:ascii="宋体" w:hAnsi="宋体"/>
          <w:sz w:val="24"/>
          <w:szCs w:val="24"/>
        </w:rPr>
        <w:t>和“中国京剧戏考”网站</w:t>
      </w:r>
      <w:r>
        <w:rPr>
          <w:color w:val="0000FF"/>
          <w:sz w:val="26"/>
          <w:szCs w:val="26"/>
          <w:vertAlign w:val="superscript"/>
        </w:rPr>
        <w:fldChar w:fldCharType="begin"/>
      </w:r>
      <w:r>
        <w:rPr>
          <w:color w:val="0000FF"/>
          <w:sz w:val="26"/>
          <w:szCs w:val="26"/>
          <w:vertAlign w:val="superscript"/>
        </w:rPr>
        <w:instrText xml:space="preserve"> REF _Ref364957829 \r \h  \* MERGEFORMAT </w:instrText>
      </w:r>
      <w:r>
        <w:rPr>
          <w:color w:val="0000FF"/>
          <w:sz w:val="26"/>
          <w:szCs w:val="26"/>
          <w:vertAlign w:val="superscript"/>
        </w:rPr>
        <w:fldChar w:fldCharType="separate"/>
      </w:r>
      <w:r>
        <w:rPr>
          <w:color w:val="0000FF"/>
          <w:sz w:val="26"/>
          <w:szCs w:val="26"/>
          <w:vertAlign w:val="superscript"/>
        </w:rPr>
        <w:t>[8].</w:t>
      </w:r>
      <w:r>
        <w:rPr>
          <w:color w:val="0000FF"/>
          <w:sz w:val="26"/>
          <w:szCs w:val="26"/>
          <w:vertAlign w:val="superscript"/>
        </w:rPr>
        <w:fldChar w:fldCharType="end"/>
      </w:r>
      <w:r>
        <w:rPr>
          <w:rFonts w:hint="eastAsia" w:ascii="宋体" w:hAnsi="宋体"/>
          <w:sz w:val="24"/>
          <w:szCs w:val="24"/>
        </w:rPr>
        <w:t>上的</w:t>
      </w:r>
      <w:r>
        <w:rPr>
          <w:rFonts w:ascii="宋体" w:hAnsi="宋体"/>
          <w:sz w:val="24"/>
          <w:szCs w:val="24"/>
        </w:rPr>
        <w:t>相应的剧目的安排</w:t>
      </w:r>
      <w:r>
        <w:rPr>
          <w:rFonts w:hint="eastAsia" w:ascii="宋体" w:hAnsi="宋体"/>
          <w:sz w:val="24"/>
          <w:szCs w:val="24"/>
        </w:rPr>
        <w:t>，个别剧目的词句也参考了，“中国京剧老唱片”网站</w:t>
      </w:r>
      <w:r>
        <w:rPr>
          <w:color w:val="0000FF"/>
          <w:sz w:val="26"/>
          <w:szCs w:val="26"/>
          <w:vertAlign w:val="superscript"/>
        </w:rPr>
        <w:fldChar w:fldCharType="begin"/>
      </w:r>
      <w:r>
        <w:rPr>
          <w:color w:val="0000FF"/>
          <w:sz w:val="26"/>
          <w:szCs w:val="26"/>
          <w:vertAlign w:val="superscript"/>
        </w:rPr>
        <w:instrText xml:space="preserve"> REF _Ref364957839 \r \h  \* MERGEFORMAT </w:instrText>
      </w:r>
      <w:r>
        <w:rPr>
          <w:color w:val="0000FF"/>
          <w:sz w:val="26"/>
          <w:szCs w:val="26"/>
          <w:vertAlign w:val="superscript"/>
        </w:rPr>
        <w:fldChar w:fldCharType="separate"/>
      </w:r>
      <w:r>
        <w:rPr>
          <w:color w:val="0000FF"/>
          <w:sz w:val="26"/>
          <w:szCs w:val="26"/>
          <w:vertAlign w:val="superscript"/>
        </w:rPr>
        <w:t>[9].</w:t>
      </w:r>
      <w:r>
        <w:rPr>
          <w:color w:val="0000FF"/>
          <w:sz w:val="26"/>
          <w:szCs w:val="26"/>
          <w:vertAlign w:val="superscript"/>
        </w:rPr>
        <w:fldChar w:fldCharType="end"/>
      </w:r>
      <w:r>
        <w:rPr>
          <w:rFonts w:hint="eastAsia" w:ascii="宋体" w:hAnsi="宋体"/>
          <w:sz w:val="24"/>
          <w:szCs w:val="24"/>
        </w:rPr>
        <w:t>上载的老唱片戏词</w:t>
      </w:r>
      <w:r>
        <w:rPr>
          <w:rFonts w:ascii="宋体" w:hAnsi="宋体"/>
          <w:sz w:val="24"/>
          <w:szCs w:val="24"/>
        </w:rPr>
        <w:t>。</w:t>
      </w:r>
    </w:p>
    <w:p>
      <w:pPr>
        <w:keepNext w:val="0"/>
        <w:keepLines w:val="0"/>
        <w:pageBreakBefore w:val="0"/>
        <w:widowControl w:val="0"/>
        <w:kinsoku/>
        <w:wordWrap/>
        <w:overflowPunct/>
        <w:topLinePunct w:val="0"/>
        <w:autoSpaceDE/>
        <w:autoSpaceDN/>
        <w:bidi w:val="0"/>
        <w:adjustRightInd/>
        <w:snapToGrid/>
        <w:spacing w:line="240" w:lineRule="auto"/>
        <w:ind w:firstLine="567"/>
        <w:jc w:val="left"/>
        <w:textAlignment w:val="auto"/>
        <w:rPr>
          <w:rFonts w:ascii="宋体" w:hAnsi="宋体"/>
        </w:rPr>
      </w:pPr>
      <w:r>
        <w:rPr>
          <w:rFonts w:hint="eastAsia" w:ascii="宋体" w:hAnsi="宋体"/>
          <w:sz w:val="24"/>
          <w:szCs w:val="24"/>
        </w:rPr>
        <w:t>剧目按照剧中人物年代排列，部分剧目的年代排序参考了《京剧大戏考》</w:t>
      </w:r>
      <w:r>
        <w:rPr>
          <w:color w:val="0000FF"/>
          <w:sz w:val="26"/>
          <w:szCs w:val="26"/>
          <w:vertAlign w:val="superscript"/>
        </w:rPr>
        <w:fldChar w:fldCharType="begin"/>
      </w:r>
      <w:r>
        <w:rPr>
          <w:color w:val="0000FF"/>
          <w:sz w:val="26"/>
          <w:szCs w:val="26"/>
          <w:vertAlign w:val="superscript"/>
        </w:rPr>
        <w:instrText xml:space="preserve"> REF _Ref364957848 \r \h  \* MERGEFORMAT </w:instrText>
      </w:r>
      <w:r>
        <w:rPr>
          <w:color w:val="0000FF"/>
          <w:sz w:val="26"/>
          <w:szCs w:val="26"/>
          <w:vertAlign w:val="superscript"/>
        </w:rPr>
        <w:fldChar w:fldCharType="separate"/>
      </w:r>
      <w:r>
        <w:rPr>
          <w:color w:val="0000FF"/>
          <w:sz w:val="26"/>
          <w:szCs w:val="26"/>
          <w:vertAlign w:val="superscript"/>
        </w:rPr>
        <w:t>[10].</w:t>
      </w:r>
      <w:r>
        <w:rPr>
          <w:color w:val="0000FF"/>
          <w:sz w:val="26"/>
          <w:szCs w:val="26"/>
          <w:vertAlign w:val="superscript"/>
        </w:rPr>
        <w:fldChar w:fldCharType="end"/>
      </w:r>
      <w:r>
        <w:rPr>
          <w:rFonts w:hint="eastAsia" w:ascii="宋体" w:hAnsi="宋体"/>
          <w:sz w:val="24"/>
          <w:szCs w:val="24"/>
        </w:rPr>
        <w:t>和《京剧知识词典（增订版）》</w:t>
      </w:r>
      <w:r>
        <w:rPr>
          <w:color w:val="0000FF"/>
          <w:sz w:val="26"/>
          <w:szCs w:val="26"/>
          <w:vertAlign w:val="superscript"/>
        </w:rPr>
        <w:fldChar w:fldCharType="begin"/>
      </w:r>
      <w:r>
        <w:rPr>
          <w:color w:val="0000FF"/>
          <w:sz w:val="26"/>
          <w:szCs w:val="26"/>
          <w:vertAlign w:val="superscript"/>
        </w:rPr>
        <w:instrText xml:space="preserve"> REF _Ref26173556 \r \h  \* MERGEFORMAT </w:instrText>
      </w:r>
      <w:r>
        <w:rPr>
          <w:color w:val="0000FF"/>
          <w:sz w:val="26"/>
          <w:szCs w:val="26"/>
          <w:vertAlign w:val="superscript"/>
        </w:rPr>
        <w:fldChar w:fldCharType="separate"/>
      </w:r>
      <w:r>
        <w:rPr>
          <w:color w:val="0000FF"/>
          <w:sz w:val="26"/>
          <w:szCs w:val="26"/>
          <w:vertAlign w:val="superscript"/>
        </w:rPr>
        <w:t>[11].</w:t>
      </w:r>
      <w:r>
        <w:rPr>
          <w:color w:val="0000FF"/>
          <w:sz w:val="26"/>
          <w:szCs w:val="26"/>
          <w:vertAlign w:val="superscript"/>
        </w:rPr>
        <w:fldChar w:fldCharType="end"/>
      </w:r>
      <w:r>
        <w:rPr>
          <w:rFonts w:hint="eastAsia" w:ascii="宋体" w:hAnsi="宋体"/>
          <w:sz w:val="24"/>
          <w:szCs w:val="24"/>
        </w:rPr>
        <w:t>中的剧目顺序。</w:t>
      </w:r>
    </w:p>
    <w:p>
      <w:pPr>
        <w:spacing w:line="276" w:lineRule="auto"/>
        <w:jc w:val="left"/>
        <w:rPr>
          <w:rFonts w:hint="eastAsia"/>
          <w:sz w:val="24"/>
          <w:szCs w:val="24"/>
        </w:rPr>
      </w:pPr>
    </w:p>
    <w:p>
      <w:pPr>
        <w:spacing w:line="276" w:lineRule="auto"/>
        <w:jc w:val="left"/>
      </w:pPr>
      <w:r>
        <w:rPr>
          <w:sz w:val="30"/>
          <w:szCs w:val="30"/>
        </w:rPr>
        <w:t>基于全面、客观、忠实的记录原则，</w:t>
      </w:r>
      <w:r>
        <w:rPr>
          <w:sz w:val="28"/>
          <w:szCs w:val="28"/>
        </w:rPr>
        <w:t>整理剧目文字的标记说明如下：</w:t>
      </w:r>
    </w:p>
    <w:p>
      <w:pPr>
        <w:numPr>
          <w:ilvl w:val="0"/>
          <w:numId w:val="2"/>
        </w:numPr>
        <w:spacing w:line="276" w:lineRule="auto"/>
        <w:jc w:val="left"/>
      </w:pPr>
      <w:r>
        <w:rPr>
          <w:b/>
          <w:bCs/>
          <w:sz w:val="30"/>
          <w:szCs w:val="30"/>
        </w:rPr>
        <w:t>因为本人学识浅陋、加之录音带存年较久，因此文字中有不少存疑处。凡是存疑处，尽量用</w:t>
      </w:r>
      <w:r>
        <w:rPr>
          <w:b/>
          <w:bCs/>
          <w:color w:val="FF0000"/>
          <w:sz w:val="30"/>
          <w:szCs w:val="30"/>
        </w:rPr>
        <w:t>红色</w:t>
      </w:r>
      <w:r>
        <w:rPr>
          <w:rFonts w:hint="eastAsia"/>
          <w:b/>
          <w:bCs/>
          <w:color w:val="FF0000"/>
          <w:sz w:val="30"/>
          <w:szCs w:val="30"/>
        </w:rPr>
        <w:t>字</w:t>
      </w:r>
      <w:r>
        <w:rPr>
          <w:b/>
          <w:bCs/>
          <w:color w:val="FF0000"/>
          <w:sz w:val="30"/>
          <w:szCs w:val="30"/>
        </w:rPr>
        <w:t>体</w:t>
      </w:r>
      <w:r>
        <w:rPr>
          <w:rFonts w:hint="eastAsia"/>
          <w:b/>
          <w:bCs/>
          <w:sz w:val="30"/>
          <w:szCs w:val="30"/>
        </w:rPr>
        <w:t>标出，</w:t>
      </w:r>
      <w:r>
        <w:rPr>
          <w:rFonts w:hint="eastAsia"/>
          <w:sz w:val="30"/>
          <w:szCs w:val="30"/>
        </w:rPr>
        <w:t>表明此处可能</w:t>
      </w:r>
      <w:r>
        <w:rPr>
          <w:sz w:val="30"/>
          <w:szCs w:val="30"/>
        </w:rPr>
        <w:t>文辞欠通顺，</w:t>
      </w:r>
      <w:r>
        <w:rPr>
          <w:rFonts w:hint="eastAsia"/>
          <w:sz w:val="30"/>
          <w:szCs w:val="30"/>
        </w:rPr>
        <w:t>或</w:t>
      </w:r>
      <w:r>
        <w:rPr>
          <w:sz w:val="30"/>
          <w:szCs w:val="30"/>
        </w:rPr>
        <w:t>只是根据字音听写臆测的词句；</w:t>
      </w:r>
    </w:p>
    <w:p>
      <w:pPr>
        <w:numPr>
          <w:ilvl w:val="0"/>
          <w:numId w:val="2"/>
        </w:numPr>
        <w:spacing w:before="156" w:after="156" w:line="276" w:lineRule="auto"/>
        <w:jc w:val="left"/>
      </w:pPr>
      <w:r>
        <w:rPr>
          <w:b/>
          <w:sz w:val="30"/>
          <w:szCs w:val="30"/>
        </w:rPr>
        <w:t>刘曾复先生腹笥渊博，在不同的场合说戏时，即使是同一出戏，个别词句也略有出入，文本中尽量作了标注：</w:t>
      </w:r>
    </w:p>
    <w:p>
      <w:pPr>
        <w:numPr>
          <w:ilvl w:val="0"/>
          <w:numId w:val="3"/>
        </w:numPr>
        <w:jc w:val="left"/>
      </w:pPr>
      <w:r>
        <w:rPr>
          <w:sz w:val="30"/>
          <w:szCs w:val="30"/>
        </w:rPr>
        <w:t>每个剧目中凡有出入的唱、念词句标注为：</w:t>
      </w:r>
    </w:p>
    <w:p>
      <w:pPr>
        <w:ind w:left="726" w:firstLine="60"/>
        <w:jc w:val="left"/>
      </w:pPr>
      <w:r>
        <w:rPr>
          <w:sz w:val="30"/>
          <w:szCs w:val="30"/>
          <w:u w:val="single"/>
        </w:rPr>
        <w:t>XX词1</w:t>
      </w:r>
      <w:r>
        <w:rPr>
          <w:sz w:val="30"/>
          <w:szCs w:val="30"/>
        </w:rPr>
        <w:t>(</w:t>
      </w:r>
      <w:r>
        <w:rPr>
          <w:rFonts w:ascii="楷体" w:hAnsi="楷体" w:eastAsia="楷体" w:cs="楷体"/>
          <w:sz w:val="30"/>
          <w:szCs w:val="30"/>
        </w:rPr>
        <w:t>或</w:t>
      </w:r>
      <w:r>
        <w:rPr>
          <w:sz w:val="30"/>
          <w:szCs w:val="30"/>
        </w:rPr>
        <w:t>：XX词2；XX词3；</w:t>
      </w:r>
      <w:r>
        <w:rPr>
          <w:rFonts w:ascii="宋体" w:hAnsi="宋体" w:cs="宋体"/>
          <w:sz w:val="30"/>
          <w:szCs w:val="30"/>
        </w:rPr>
        <w:t>……</w:t>
      </w:r>
      <w:r>
        <w:rPr>
          <w:sz w:val="30"/>
          <w:szCs w:val="30"/>
        </w:rPr>
        <w:t>)</w:t>
      </w:r>
    </w:p>
    <w:p>
      <w:pPr>
        <w:ind w:left="666" w:firstLine="60"/>
        <w:jc w:val="left"/>
      </w:pPr>
      <w:r>
        <w:rPr>
          <w:sz w:val="30"/>
          <w:szCs w:val="30"/>
          <w:u w:val="single"/>
        </w:rPr>
        <w:t>XX句1</w:t>
      </w:r>
      <w:r>
        <w:rPr>
          <w:sz w:val="30"/>
          <w:szCs w:val="30"/>
        </w:rPr>
        <w:t>(</w:t>
      </w:r>
      <w:r>
        <w:rPr>
          <w:rFonts w:ascii="楷体" w:hAnsi="楷体" w:eastAsia="楷体" w:cs="楷体"/>
          <w:sz w:val="30"/>
          <w:szCs w:val="30"/>
        </w:rPr>
        <w:t>或</w:t>
      </w:r>
      <w:r>
        <w:rPr>
          <w:sz w:val="30"/>
          <w:szCs w:val="30"/>
        </w:rPr>
        <w:t>：XX句2</w:t>
      </w:r>
      <w:r>
        <w:rPr>
          <w:rFonts w:ascii="楷体" w:hAnsi="楷体" w:eastAsia="楷体" w:cs="楷体"/>
          <w:sz w:val="30"/>
          <w:szCs w:val="30"/>
        </w:rPr>
        <w:t>或</w:t>
      </w:r>
      <w:r>
        <w:rPr>
          <w:sz w:val="30"/>
          <w:szCs w:val="30"/>
        </w:rPr>
        <w:t>：XX句3</w:t>
      </w:r>
      <w:r>
        <w:rPr>
          <w:rFonts w:ascii="宋体" w:hAnsi="宋体" w:cs="宋体"/>
          <w:sz w:val="30"/>
          <w:szCs w:val="30"/>
        </w:rPr>
        <w:t>……</w:t>
      </w:r>
      <w:r>
        <w:rPr>
          <w:sz w:val="30"/>
          <w:szCs w:val="30"/>
        </w:rPr>
        <w:t>)</w:t>
      </w:r>
    </w:p>
    <w:p>
      <w:pPr>
        <w:numPr>
          <w:ilvl w:val="0"/>
          <w:numId w:val="3"/>
        </w:numPr>
        <w:jc w:val="left"/>
      </w:pPr>
      <w:r>
        <w:rPr>
          <w:sz w:val="30"/>
          <w:szCs w:val="30"/>
        </w:rPr>
        <w:t>每个剧目中可不念或某些衬字的唱、念标注为：</w:t>
      </w:r>
    </w:p>
    <w:p>
      <w:pPr>
        <w:ind w:left="426" w:firstLine="360"/>
        <w:jc w:val="left"/>
      </w:pPr>
      <w:r>
        <w:rPr>
          <w:sz w:val="30"/>
          <w:szCs w:val="30"/>
        </w:rPr>
        <w:t>(XX词句)</w:t>
      </w:r>
      <w:r>
        <w:rPr>
          <w:b/>
          <w:sz w:val="30"/>
          <w:szCs w:val="30"/>
        </w:rPr>
        <w:t xml:space="preserve"> </w:t>
      </w:r>
    </w:p>
    <w:p>
      <w:pPr>
        <w:numPr>
          <w:ilvl w:val="0"/>
          <w:numId w:val="2"/>
        </w:numPr>
        <w:jc w:val="left"/>
      </w:pPr>
      <w:r>
        <w:rPr>
          <w:b/>
          <w:sz w:val="30"/>
          <w:szCs w:val="30"/>
        </w:rPr>
        <w:t>除</w:t>
      </w:r>
      <w:r>
        <w:rPr>
          <w:rFonts w:hint="eastAsia"/>
          <w:b/>
          <w:sz w:val="30"/>
          <w:szCs w:val="30"/>
        </w:rPr>
        <w:t>“</w:t>
      </w:r>
      <w:r>
        <w:rPr>
          <w:b/>
          <w:sz w:val="30"/>
          <w:szCs w:val="30"/>
        </w:rPr>
        <w:t>总讲本</w:t>
      </w:r>
      <w:r>
        <w:rPr>
          <w:rFonts w:hint="eastAsia"/>
          <w:b/>
          <w:sz w:val="30"/>
          <w:szCs w:val="30"/>
        </w:rPr>
        <w:t>”</w:t>
      </w:r>
      <w:r>
        <w:rPr>
          <w:b/>
          <w:sz w:val="30"/>
          <w:szCs w:val="30"/>
        </w:rPr>
        <w:t>外，</w:t>
      </w:r>
      <w:r>
        <w:rPr>
          <w:rFonts w:hint="eastAsia"/>
          <w:b/>
          <w:sz w:val="30"/>
          <w:szCs w:val="30"/>
        </w:rPr>
        <w:t>“</w:t>
      </w:r>
      <w:r>
        <w:rPr>
          <w:b/>
          <w:sz w:val="30"/>
          <w:szCs w:val="30"/>
        </w:rPr>
        <w:t>单词本</w:t>
      </w:r>
      <w:r>
        <w:rPr>
          <w:rFonts w:hint="eastAsia"/>
          <w:b/>
          <w:sz w:val="30"/>
          <w:szCs w:val="30"/>
        </w:rPr>
        <w:t>”</w:t>
      </w:r>
      <w:r>
        <w:rPr>
          <w:b/>
          <w:sz w:val="30"/>
          <w:szCs w:val="30"/>
        </w:rPr>
        <w:t>中，与表演配合的其他人物唱、念(盖口)</w:t>
      </w:r>
      <w:r>
        <w:rPr>
          <w:sz w:val="30"/>
          <w:szCs w:val="30"/>
        </w:rPr>
        <w:t>标记为：</w:t>
      </w:r>
      <w:r>
        <w:rPr>
          <w:rFonts w:eastAsia="Calibri"/>
          <w:sz w:val="30"/>
          <w:szCs w:val="30"/>
        </w:rPr>
        <w:t xml:space="preserve"> </w:t>
      </w:r>
      <w:r>
        <w:rPr>
          <w:sz w:val="30"/>
          <w:szCs w:val="30"/>
        </w:rPr>
        <w:t>(人物</w:t>
      </w:r>
      <w:r>
        <w:rPr>
          <w:sz w:val="30"/>
          <w:szCs w:val="30"/>
        </w:rPr>
        <w:tab/>
      </w:r>
      <w:r>
        <w:rPr>
          <w:sz w:val="30"/>
          <w:szCs w:val="30"/>
        </w:rPr>
        <w:tab/>
      </w:r>
      <w:r>
        <w:rPr>
          <w:sz w:val="30"/>
          <w:szCs w:val="30"/>
        </w:rPr>
        <w:t>唱</w:t>
      </w:r>
      <w:r>
        <w:rPr>
          <w:rFonts w:hint="eastAsia"/>
          <w:sz w:val="30"/>
          <w:szCs w:val="30"/>
        </w:rPr>
        <w:t>、</w:t>
      </w:r>
      <w:r>
        <w:rPr>
          <w:sz w:val="30"/>
          <w:szCs w:val="30"/>
        </w:rPr>
        <w:t>念词句XXX。)</w:t>
      </w:r>
    </w:p>
    <w:p>
      <w:pPr>
        <w:numPr>
          <w:ilvl w:val="0"/>
          <w:numId w:val="2"/>
        </w:numPr>
        <w:jc w:val="left"/>
      </w:pPr>
      <w:r>
        <w:rPr>
          <w:rFonts w:hint="eastAsia"/>
          <w:b/>
          <w:sz w:val="30"/>
          <w:szCs w:val="30"/>
        </w:rPr>
        <w:t>在本人的知识范围内，对一些生僻的典故、词汇作了简要的注解。</w:t>
      </w:r>
    </w:p>
    <w:p>
      <w:pPr>
        <w:numPr>
          <w:ilvl w:val="0"/>
          <w:numId w:val="2"/>
        </w:numPr>
        <w:jc w:val="left"/>
      </w:pPr>
      <w:r>
        <w:rPr>
          <w:rFonts w:hint="eastAsia"/>
          <w:b/>
          <w:sz w:val="30"/>
          <w:szCs w:val="30"/>
        </w:rPr>
        <w:t>刘曾复先生对唱、念中的虚词非常重视，文本中的虚词标注有限，建议以先生的录音为准</w:t>
      </w:r>
      <w:r>
        <w:rPr>
          <w:b/>
          <w:sz w:val="30"/>
          <w:szCs w:val="30"/>
        </w:rPr>
        <w:t>。</w:t>
      </w:r>
    </w:p>
    <w:p>
      <w:pPr>
        <w:numPr>
          <w:ilvl w:val="0"/>
          <w:numId w:val="2"/>
        </w:numPr>
        <w:jc w:val="left"/>
      </w:pPr>
      <w:r>
        <w:rPr>
          <w:b/>
          <w:sz w:val="30"/>
          <w:szCs w:val="30"/>
        </w:rPr>
        <w:t>由于文字记录的功能有限，</w:t>
      </w:r>
      <w:r>
        <w:rPr>
          <w:rFonts w:hint="eastAsia"/>
          <w:b/>
          <w:sz w:val="30"/>
          <w:szCs w:val="30"/>
        </w:rPr>
        <w:t>此书辑录的主要是说戏的文字内容，</w:t>
      </w:r>
      <w:r>
        <w:rPr>
          <w:b/>
          <w:sz w:val="30"/>
          <w:szCs w:val="30"/>
        </w:rPr>
        <w:t>关于舞台表演过程中的唱、念关键都没有标注。</w:t>
      </w:r>
    </w:p>
    <w:p>
      <w:pPr>
        <w:pStyle w:val="126"/>
        <w:pageBreakBefore/>
        <w:rPr>
          <w:rStyle w:val="127"/>
          <w:b/>
          <w:bCs/>
          <w:sz w:val="40"/>
          <w:szCs w:val="40"/>
          <w:lang w:val="zh-CN"/>
        </w:rPr>
        <w:sectPr>
          <w:headerReference r:id="rId9" w:type="first"/>
          <w:footerReference r:id="rId12" w:type="first"/>
          <w:headerReference r:id="rId7" w:type="default"/>
          <w:footerReference r:id="rId10" w:type="default"/>
          <w:headerReference r:id="rId8" w:type="even"/>
          <w:footerReference r:id="rId11" w:type="even"/>
          <w:pgSz w:w="11906" w:h="16838"/>
          <w:pgMar w:top="1440" w:right="1757" w:bottom="1930" w:left="1757" w:header="720" w:footer="1440" w:gutter="0"/>
          <w:pgNumType w:fmt="lowerRoman"/>
          <w:cols w:space="720" w:num="1"/>
          <w:docGrid w:type="lines" w:linePitch="312" w:charSpace="0"/>
        </w:sectPr>
      </w:pPr>
      <w:bookmarkStart w:id="7" w:name="__RefHeading___Toc414518237"/>
      <w:bookmarkEnd w:id="7"/>
    </w:p>
    <w:p>
      <w:pPr>
        <w:pStyle w:val="126"/>
        <w:pageBreakBefore/>
      </w:pPr>
      <w:r>
        <w:rPr>
          <w:rStyle w:val="127"/>
          <w:b/>
          <w:bCs/>
          <w:sz w:val="40"/>
          <w:szCs w:val="40"/>
          <w:lang w:val="zh-CN"/>
        </w:rPr>
        <w:t>目</w:t>
      </w:r>
      <w:r>
        <w:rPr>
          <w:rStyle w:val="127"/>
          <w:rFonts w:hint="eastAsia"/>
          <w:b/>
          <w:bCs/>
          <w:sz w:val="40"/>
          <w:szCs w:val="40"/>
          <w:lang w:val="zh-CN"/>
        </w:rPr>
        <w:tab/>
      </w:r>
      <w:r>
        <w:rPr>
          <w:rStyle w:val="127"/>
          <w:rFonts w:hint="eastAsia"/>
          <w:b/>
          <w:bCs/>
          <w:sz w:val="40"/>
          <w:szCs w:val="40"/>
          <w:lang w:val="zh-CN"/>
        </w:rPr>
        <w:tab/>
      </w:r>
      <w:r>
        <w:rPr>
          <w:rStyle w:val="127"/>
          <w:rFonts w:hint="eastAsia"/>
          <w:b/>
          <w:bCs/>
          <w:sz w:val="40"/>
          <w:szCs w:val="40"/>
          <w:lang w:val="zh-CN"/>
        </w:rPr>
        <w:tab/>
      </w:r>
      <w:r>
        <w:rPr>
          <w:rStyle w:val="127"/>
          <w:b/>
          <w:bCs/>
          <w:sz w:val="40"/>
          <w:szCs w:val="40"/>
          <w:lang w:val="zh-CN"/>
        </w:rPr>
        <w:t>录</w:t>
      </w:r>
      <w:r>
        <w:fldChar w:fldCharType="begin"/>
      </w:r>
      <w:r>
        <w:instrText xml:space="preserve">TOC \o "1-2" \h \u </w:instrText>
      </w:r>
      <w:r>
        <w:fldChar w:fldCharType="separate"/>
      </w:r>
    </w:p>
    <w:p>
      <w:pPr>
        <w:pStyle w:val="19"/>
      </w:pPr>
      <w:r>
        <w:fldChar w:fldCharType="begin"/>
      </w:r>
      <w:r>
        <w:instrText xml:space="preserve"> HYPERLINK  \l "__RefHeading___Toc414518236"</w:instrText>
      </w:r>
      <w:r>
        <w:fldChar w:fldCharType="separate"/>
      </w:r>
      <w:r>
        <w:rPr>
          <w:rStyle w:val="113"/>
          <w:rFonts w:hint="eastAsia"/>
        </w:rPr>
        <w:t>说</w:t>
      </w:r>
      <w:r>
        <w:rPr>
          <w:rStyle w:val="113"/>
          <w:b w:val="0"/>
          <w:color w:val="auto"/>
        </w:rPr>
        <w:tab/>
      </w:r>
      <w:r>
        <w:rPr>
          <w:rStyle w:val="113"/>
        </w:rPr>
        <w:t xml:space="preserve"> </w:t>
      </w:r>
      <w:r>
        <w:rPr>
          <w:rStyle w:val="113"/>
          <w:rFonts w:hint="eastAsia"/>
        </w:rPr>
        <w:t>明</w:t>
      </w:r>
      <w:r>
        <w:rPr>
          <w:rStyle w:val="113"/>
        </w:rPr>
        <w:tab/>
      </w:r>
      <w:r>
        <w:rPr>
          <w:rStyle w:val="113"/>
        </w:rPr>
        <w:t>iii</w:t>
      </w:r>
      <w:r>
        <w:fldChar w:fldCharType="end"/>
      </w:r>
    </w:p>
    <w:p>
      <w:pPr>
        <w:pStyle w:val="19"/>
      </w:pPr>
      <w:r>
        <w:fldChar w:fldCharType="begin"/>
      </w:r>
      <w:r>
        <w:instrText xml:space="preserve"> HYPERLINK  \l "__RefHeading___Toc414518237"</w:instrText>
      </w:r>
      <w:r>
        <w:fldChar w:fldCharType="separate"/>
      </w:r>
      <w:r>
        <w:rPr>
          <w:rStyle w:val="113"/>
          <w:rFonts w:hint="eastAsia"/>
          <w:lang w:val="zh-CN"/>
        </w:rPr>
        <w:t>目</w:t>
      </w:r>
      <w:r>
        <w:rPr>
          <w:rStyle w:val="113"/>
          <w:b w:val="0"/>
          <w:color w:val="auto"/>
        </w:rPr>
        <w:tab/>
      </w:r>
      <w:r>
        <w:rPr>
          <w:rStyle w:val="113"/>
          <w:lang w:val="zh-CN"/>
        </w:rPr>
        <w:t xml:space="preserve"> </w:t>
      </w:r>
      <w:r>
        <w:rPr>
          <w:rStyle w:val="113"/>
          <w:rFonts w:hint="eastAsia"/>
          <w:lang w:val="zh-CN"/>
        </w:rPr>
        <w:t>录</w:t>
      </w:r>
      <w:r>
        <w:rPr>
          <w:rStyle w:val="113"/>
        </w:rPr>
        <w:tab/>
      </w:r>
      <w:r>
        <w:rPr>
          <w:rStyle w:val="113"/>
        </w:rPr>
        <w:t>v</w:t>
      </w:r>
      <w:r>
        <w:fldChar w:fldCharType="end"/>
      </w:r>
    </w:p>
    <w:p>
      <w:pPr>
        <w:pStyle w:val="19"/>
        <w:tabs>
          <w:tab w:val="right" w:leader="dot" w:pos="8400"/>
          <w:tab w:val="clear" w:pos="225"/>
          <w:tab w:val="clear" w:pos="8390"/>
        </w:tabs>
      </w:pPr>
      <w:r>
        <w:fldChar w:fldCharType="begin"/>
      </w:r>
      <w:r>
        <w:instrText xml:space="preserve"> HYPERLINK \l _Toc2003317105 </w:instrText>
      </w:r>
      <w:r>
        <w:fldChar w:fldCharType="separate"/>
      </w:r>
      <w:r>
        <w:rPr>
          <w:szCs w:val="32"/>
        </w:rPr>
        <w:t>基本的艺术原则</w:t>
      </w:r>
      <w:r>
        <w:tab/>
      </w:r>
      <w:r>
        <w:fldChar w:fldCharType="begin"/>
      </w:r>
      <w:r>
        <w:instrText xml:space="preserve"> PAGEREF _Toc2003317105 </w:instrText>
      </w:r>
      <w:r>
        <w:fldChar w:fldCharType="separate"/>
      </w:r>
      <w:r>
        <w:t>1</w:t>
      </w:r>
      <w:r>
        <w:fldChar w:fldCharType="end"/>
      </w:r>
      <w:r>
        <w:fldChar w:fldCharType="end"/>
      </w:r>
    </w:p>
    <w:p>
      <w:pPr>
        <w:pStyle w:val="19"/>
        <w:rPr>
          <w:rFonts w:hint="eastAsia"/>
          <w:b w:val="0"/>
          <w:color w:val="auto"/>
        </w:rPr>
      </w:pPr>
    </w:p>
    <w:p>
      <w:pPr>
        <w:pStyle w:val="19"/>
      </w:pPr>
      <w:r>
        <w:rPr>
          <w:rFonts w:hint="eastAsia"/>
        </w:rPr>
        <w:t>[先秦·两汉]</w:t>
      </w:r>
    </w:p>
    <w:p>
      <w:pPr>
        <w:pStyle w:val="19"/>
        <w:tabs>
          <w:tab w:val="right" w:leader="dot" w:pos="8400"/>
          <w:tab w:val="clear" w:pos="225"/>
          <w:tab w:val="clear" w:pos="8390"/>
        </w:tabs>
      </w:pPr>
      <w:r>
        <w:fldChar w:fldCharType="begin"/>
      </w:r>
      <w:r>
        <w:instrText xml:space="preserve"> HYPERLINK \l _Toc1964795424 </w:instrText>
      </w:r>
      <w:r>
        <w:fldChar w:fldCharType="separate"/>
      </w:r>
      <w:r>
        <w:rPr>
          <w:rFonts w:hint="eastAsia"/>
          <w:szCs w:val="32"/>
        </w:rPr>
        <w:t>渭水河</w:t>
      </w:r>
      <w:r>
        <w:tab/>
      </w:r>
      <w:r>
        <w:fldChar w:fldCharType="begin"/>
      </w:r>
      <w:r>
        <w:instrText xml:space="preserve"> PAGEREF _Toc1964795424 </w:instrText>
      </w:r>
      <w:r>
        <w:fldChar w:fldCharType="separate"/>
      </w:r>
      <w:r>
        <w:t>3</w:t>
      </w:r>
      <w:r>
        <w:fldChar w:fldCharType="end"/>
      </w:r>
      <w:r>
        <w:fldChar w:fldCharType="end"/>
      </w:r>
    </w:p>
    <w:p>
      <w:pPr>
        <w:pStyle w:val="19"/>
        <w:tabs>
          <w:tab w:val="right" w:leader="dot" w:pos="8400"/>
          <w:tab w:val="clear" w:pos="225"/>
          <w:tab w:val="clear" w:pos="8390"/>
        </w:tabs>
      </w:pPr>
      <w:r>
        <w:fldChar w:fldCharType="begin"/>
      </w:r>
      <w:r>
        <w:instrText xml:space="preserve"> HYPERLINK \l _Toc380896253 </w:instrText>
      </w:r>
      <w:r>
        <w:fldChar w:fldCharType="separate"/>
      </w:r>
      <w:r>
        <w:rPr>
          <w:szCs w:val="32"/>
        </w:rPr>
        <w:t>焚烟墩</w:t>
      </w:r>
      <w:r>
        <w:rPr>
          <w:rFonts w:hint="eastAsia"/>
          <w:szCs w:val="32"/>
        </w:rPr>
        <w:t>·挡幽</w:t>
      </w:r>
      <w:r>
        <w:tab/>
      </w:r>
      <w:r>
        <w:fldChar w:fldCharType="begin"/>
      </w:r>
      <w:r>
        <w:instrText xml:space="preserve"> PAGEREF _Toc380896253 </w:instrText>
      </w:r>
      <w:r>
        <w:fldChar w:fldCharType="separate"/>
      </w:r>
      <w:r>
        <w:t>8</w:t>
      </w:r>
      <w:r>
        <w:fldChar w:fldCharType="end"/>
      </w:r>
      <w:r>
        <w:fldChar w:fldCharType="end"/>
      </w:r>
    </w:p>
    <w:p>
      <w:pPr>
        <w:pStyle w:val="19"/>
        <w:tabs>
          <w:tab w:val="right" w:leader="dot" w:pos="8400"/>
          <w:tab w:val="clear" w:pos="225"/>
          <w:tab w:val="clear" w:pos="8390"/>
        </w:tabs>
      </w:pPr>
      <w:r>
        <w:fldChar w:fldCharType="begin"/>
      </w:r>
      <w:r>
        <w:instrText xml:space="preserve"> HYPERLINK \l _Toc1443847981 </w:instrText>
      </w:r>
      <w:r>
        <w:fldChar w:fldCharType="separate"/>
      </w:r>
      <w:r>
        <w:rPr>
          <w:rFonts w:hint="eastAsia"/>
          <w:szCs w:val="32"/>
        </w:rPr>
        <w:t xml:space="preserve">孝感天 </w:t>
      </w:r>
      <w:r>
        <w:rPr>
          <w:rFonts w:hint="eastAsia"/>
          <w:szCs w:val="24"/>
        </w:rPr>
        <w:t>之</w:t>
      </w:r>
      <w:r>
        <w:rPr>
          <w:rFonts w:hint="eastAsia"/>
          <w:szCs w:val="32"/>
        </w:rPr>
        <w:t xml:space="preserve"> 共叔段</w:t>
      </w:r>
      <w:r>
        <w:tab/>
      </w:r>
      <w:r>
        <w:fldChar w:fldCharType="begin"/>
      </w:r>
      <w:r>
        <w:instrText xml:space="preserve"> PAGEREF _Toc1443847981 </w:instrText>
      </w:r>
      <w:r>
        <w:fldChar w:fldCharType="separate"/>
      </w:r>
      <w:r>
        <w:t>11</w:t>
      </w:r>
      <w:r>
        <w:fldChar w:fldCharType="end"/>
      </w:r>
      <w:r>
        <w:fldChar w:fldCharType="end"/>
      </w:r>
    </w:p>
    <w:p>
      <w:pPr>
        <w:pStyle w:val="19"/>
        <w:tabs>
          <w:tab w:val="right" w:leader="dot" w:pos="8400"/>
          <w:tab w:val="clear" w:pos="225"/>
          <w:tab w:val="clear" w:pos="8390"/>
        </w:tabs>
      </w:pPr>
      <w:r>
        <w:fldChar w:fldCharType="begin"/>
      </w:r>
      <w:r>
        <w:instrText xml:space="preserve"> HYPERLINK \l _Toc1665244213 </w:instrText>
      </w:r>
      <w:r>
        <w:fldChar w:fldCharType="separate"/>
      </w:r>
      <w:r>
        <w:rPr>
          <w:rFonts w:hint="eastAsia"/>
          <w:szCs w:val="32"/>
        </w:rPr>
        <w:t>马鞍山</w:t>
      </w:r>
      <w:r>
        <w:tab/>
      </w:r>
      <w:r>
        <w:fldChar w:fldCharType="begin"/>
      </w:r>
      <w:r>
        <w:instrText xml:space="preserve"> PAGEREF _Toc1665244213 </w:instrText>
      </w:r>
      <w:r>
        <w:fldChar w:fldCharType="separate"/>
      </w:r>
      <w:r>
        <w:t>14</w:t>
      </w:r>
      <w:r>
        <w:fldChar w:fldCharType="end"/>
      </w:r>
      <w:r>
        <w:fldChar w:fldCharType="end"/>
      </w:r>
    </w:p>
    <w:p>
      <w:pPr>
        <w:pStyle w:val="19"/>
        <w:tabs>
          <w:tab w:val="right" w:leader="dot" w:pos="8400"/>
          <w:tab w:val="clear" w:pos="225"/>
          <w:tab w:val="clear" w:pos="8390"/>
        </w:tabs>
      </w:pPr>
      <w:r>
        <w:fldChar w:fldCharType="begin"/>
      </w:r>
      <w:r>
        <w:instrText xml:space="preserve"> HYPERLINK \l _Toc1771030673 </w:instrText>
      </w:r>
      <w:r>
        <w:fldChar w:fldCharType="separate"/>
      </w:r>
      <w:r>
        <w:rPr>
          <w:rFonts w:hint="eastAsia"/>
          <w:szCs w:val="32"/>
        </w:rPr>
        <w:t xml:space="preserve">焚绵山 </w:t>
      </w:r>
      <w:r>
        <w:rPr>
          <w:rFonts w:hint="eastAsia"/>
          <w:szCs w:val="24"/>
        </w:rPr>
        <w:t>之</w:t>
      </w:r>
      <w:r>
        <w:rPr>
          <w:rFonts w:hint="eastAsia"/>
          <w:szCs w:val="32"/>
        </w:rPr>
        <w:t xml:space="preserve"> 介子推、介母、解张</w:t>
      </w:r>
      <w:r>
        <w:tab/>
      </w:r>
      <w:r>
        <w:fldChar w:fldCharType="begin"/>
      </w:r>
      <w:r>
        <w:instrText xml:space="preserve"> PAGEREF _Toc1771030673 </w:instrText>
      </w:r>
      <w:r>
        <w:fldChar w:fldCharType="separate"/>
      </w:r>
      <w:r>
        <w:t>19</w:t>
      </w:r>
      <w:r>
        <w:fldChar w:fldCharType="end"/>
      </w:r>
      <w:r>
        <w:fldChar w:fldCharType="end"/>
      </w:r>
    </w:p>
    <w:p>
      <w:pPr>
        <w:pStyle w:val="19"/>
        <w:tabs>
          <w:tab w:val="right" w:leader="dot" w:pos="8400"/>
          <w:tab w:val="clear" w:pos="225"/>
          <w:tab w:val="clear" w:pos="8390"/>
        </w:tabs>
      </w:pPr>
      <w:r>
        <w:fldChar w:fldCharType="begin"/>
      </w:r>
      <w:r>
        <w:instrText xml:space="preserve"> HYPERLINK \l _Toc1705728316 </w:instrText>
      </w:r>
      <w:r>
        <w:fldChar w:fldCharType="separate"/>
      </w:r>
      <w:r>
        <w:rPr>
          <w:rFonts w:hint="eastAsia"/>
          <w:szCs w:val="32"/>
        </w:rPr>
        <w:t>摘缨会</w:t>
      </w:r>
      <w:r>
        <w:tab/>
      </w:r>
      <w:r>
        <w:fldChar w:fldCharType="begin"/>
      </w:r>
      <w:r>
        <w:instrText xml:space="preserve"> PAGEREF _Toc1705728316 </w:instrText>
      </w:r>
      <w:r>
        <w:fldChar w:fldCharType="separate"/>
      </w:r>
      <w:r>
        <w:t>24</w:t>
      </w:r>
      <w:r>
        <w:fldChar w:fldCharType="end"/>
      </w:r>
      <w:r>
        <w:fldChar w:fldCharType="end"/>
      </w:r>
    </w:p>
    <w:p>
      <w:pPr>
        <w:pStyle w:val="19"/>
        <w:tabs>
          <w:tab w:val="right" w:leader="dot" w:pos="8400"/>
          <w:tab w:val="clear" w:pos="225"/>
          <w:tab w:val="clear" w:pos="8390"/>
        </w:tabs>
      </w:pPr>
      <w:r>
        <w:fldChar w:fldCharType="begin"/>
      </w:r>
      <w:r>
        <w:instrText xml:space="preserve"> HYPERLINK \l _Toc496050104 </w:instrText>
      </w:r>
      <w:r>
        <w:fldChar w:fldCharType="separate"/>
      </w:r>
      <w:r>
        <w:rPr>
          <w:rFonts w:hint="eastAsia"/>
          <w:szCs w:val="32"/>
        </w:rPr>
        <w:t xml:space="preserve">搜孤救孤 </w:t>
      </w:r>
      <w:r>
        <w:rPr>
          <w:rFonts w:hint="eastAsia"/>
          <w:szCs w:val="24"/>
        </w:rPr>
        <w:t>之</w:t>
      </w:r>
      <w:r>
        <w:rPr>
          <w:rFonts w:hint="eastAsia"/>
          <w:szCs w:val="32"/>
        </w:rPr>
        <w:t xml:space="preserve"> 程婴、公孙杵臼</w:t>
      </w:r>
      <w:r>
        <w:tab/>
      </w:r>
      <w:r>
        <w:fldChar w:fldCharType="begin"/>
      </w:r>
      <w:r>
        <w:instrText xml:space="preserve"> PAGEREF _Toc496050104 </w:instrText>
      </w:r>
      <w:r>
        <w:fldChar w:fldCharType="separate"/>
      </w:r>
      <w:r>
        <w:t>35</w:t>
      </w:r>
      <w:r>
        <w:fldChar w:fldCharType="end"/>
      </w:r>
      <w:r>
        <w:fldChar w:fldCharType="end"/>
      </w:r>
    </w:p>
    <w:p>
      <w:pPr>
        <w:pStyle w:val="19"/>
        <w:tabs>
          <w:tab w:val="right" w:leader="dot" w:pos="8400"/>
          <w:tab w:val="clear" w:pos="225"/>
          <w:tab w:val="clear" w:pos="8390"/>
        </w:tabs>
      </w:pPr>
      <w:r>
        <w:fldChar w:fldCharType="begin"/>
      </w:r>
      <w:r>
        <w:instrText xml:space="preserve"> HYPERLINK \l _Toc1896236768 </w:instrText>
      </w:r>
      <w:r>
        <w:fldChar w:fldCharType="separate"/>
      </w:r>
      <w:r>
        <w:rPr>
          <w:rFonts w:hint="eastAsia"/>
          <w:szCs w:val="32"/>
        </w:rPr>
        <w:t>战樊城</w:t>
      </w:r>
      <w:r>
        <w:tab/>
      </w:r>
      <w:r>
        <w:fldChar w:fldCharType="begin"/>
      </w:r>
      <w:r>
        <w:instrText xml:space="preserve"> PAGEREF _Toc1896236768 </w:instrText>
      </w:r>
      <w:r>
        <w:fldChar w:fldCharType="separate"/>
      </w:r>
      <w:r>
        <w:t>40</w:t>
      </w:r>
      <w:r>
        <w:fldChar w:fldCharType="end"/>
      </w:r>
      <w:r>
        <w:fldChar w:fldCharType="end"/>
      </w:r>
    </w:p>
    <w:p>
      <w:pPr>
        <w:pStyle w:val="19"/>
        <w:tabs>
          <w:tab w:val="right" w:leader="dot" w:pos="8400"/>
          <w:tab w:val="clear" w:pos="225"/>
          <w:tab w:val="clear" w:pos="8390"/>
        </w:tabs>
      </w:pPr>
      <w:r>
        <w:fldChar w:fldCharType="begin"/>
      </w:r>
      <w:r>
        <w:instrText xml:space="preserve"> HYPERLINK \l _Toc16810956 </w:instrText>
      </w:r>
      <w:r>
        <w:fldChar w:fldCharType="separate"/>
      </w:r>
      <w:r>
        <w:rPr>
          <w:rFonts w:hint="eastAsia"/>
          <w:szCs w:val="32"/>
        </w:rPr>
        <w:t xml:space="preserve">长亭会 </w:t>
      </w:r>
      <w:r>
        <w:rPr>
          <w:rFonts w:hint="eastAsia"/>
          <w:szCs w:val="24"/>
        </w:rPr>
        <w:t>之</w:t>
      </w:r>
      <w:r>
        <w:rPr>
          <w:rFonts w:hint="eastAsia"/>
          <w:szCs w:val="32"/>
        </w:rPr>
        <w:t xml:space="preserve"> 伍员</w:t>
      </w:r>
      <w:r>
        <w:tab/>
      </w:r>
      <w:r>
        <w:fldChar w:fldCharType="begin"/>
      </w:r>
      <w:r>
        <w:instrText xml:space="preserve"> PAGEREF _Toc16810956 </w:instrText>
      </w:r>
      <w:r>
        <w:fldChar w:fldCharType="separate"/>
      </w:r>
      <w:r>
        <w:t>46</w:t>
      </w:r>
      <w:r>
        <w:fldChar w:fldCharType="end"/>
      </w:r>
      <w:r>
        <w:fldChar w:fldCharType="end"/>
      </w:r>
    </w:p>
    <w:p>
      <w:pPr>
        <w:pStyle w:val="19"/>
        <w:tabs>
          <w:tab w:val="right" w:leader="dot" w:pos="8400"/>
          <w:tab w:val="clear" w:pos="225"/>
          <w:tab w:val="clear" w:pos="8390"/>
        </w:tabs>
      </w:pPr>
      <w:r>
        <w:fldChar w:fldCharType="begin"/>
      </w:r>
      <w:r>
        <w:instrText xml:space="preserve"> HYPERLINK \l _Toc1053761384 </w:instrText>
      </w:r>
      <w:r>
        <w:fldChar w:fldCharType="separate"/>
      </w:r>
      <w:r>
        <w:rPr>
          <w:rFonts w:hint="eastAsia"/>
          <w:szCs w:val="32"/>
        </w:rPr>
        <w:t xml:space="preserve">浣纱记 </w:t>
      </w:r>
      <w:r>
        <w:rPr>
          <w:rFonts w:hint="eastAsia"/>
          <w:szCs w:val="24"/>
        </w:rPr>
        <w:t>之</w:t>
      </w:r>
      <w:r>
        <w:rPr>
          <w:rFonts w:hint="eastAsia"/>
          <w:szCs w:val="32"/>
        </w:rPr>
        <w:t xml:space="preserve"> 伍员</w:t>
      </w:r>
      <w:r>
        <w:tab/>
      </w:r>
      <w:r>
        <w:fldChar w:fldCharType="begin"/>
      </w:r>
      <w:r>
        <w:instrText xml:space="preserve"> PAGEREF _Toc1053761384 </w:instrText>
      </w:r>
      <w:r>
        <w:fldChar w:fldCharType="separate"/>
      </w:r>
      <w:r>
        <w:t>51</w:t>
      </w:r>
      <w:r>
        <w:fldChar w:fldCharType="end"/>
      </w:r>
      <w:r>
        <w:fldChar w:fldCharType="end"/>
      </w:r>
    </w:p>
    <w:p>
      <w:pPr>
        <w:pStyle w:val="19"/>
        <w:tabs>
          <w:tab w:val="right" w:leader="dot" w:pos="8400"/>
          <w:tab w:val="clear" w:pos="225"/>
          <w:tab w:val="clear" w:pos="8390"/>
        </w:tabs>
      </w:pPr>
      <w:r>
        <w:fldChar w:fldCharType="begin"/>
      </w:r>
      <w:r>
        <w:instrText xml:space="preserve"> HYPERLINK \l _Toc898019497 </w:instrText>
      </w:r>
      <w:r>
        <w:fldChar w:fldCharType="separate"/>
      </w:r>
      <w:r>
        <w:rPr>
          <w:rFonts w:hint="eastAsia"/>
          <w:szCs w:val="32"/>
        </w:rPr>
        <w:t xml:space="preserve">鱼肠剑 </w:t>
      </w:r>
      <w:r>
        <w:rPr>
          <w:rFonts w:hint="eastAsia"/>
          <w:szCs w:val="24"/>
        </w:rPr>
        <w:t>之</w:t>
      </w:r>
      <w:r>
        <w:rPr>
          <w:rFonts w:hint="eastAsia"/>
          <w:szCs w:val="32"/>
        </w:rPr>
        <w:t xml:space="preserve"> 伍员</w:t>
      </w:r>
      <w:r>
        <w:tab/>
      </w:r>
      <w:r>
        <w:fldChar w:fldCharType="begin"/>
      </w:r>
      <w:r>
        <w:instrText xml:space="preserve"> PAGEREF _Toc898019497 </w:instrText>
      </w:r>
      <w:r>
        <w:fldChar w:fldCharType="separate"/>
      </w:r>
      <w:r>
        <w:t>53</w:t>
      </w:r>
      <w:r>
        <w:fldChar w:fldCharType="end"/>
      </w:r>
      <w:r>
        <w:fldChar w:fldCharType="end"/>
      </w:r>
    </w:p>
    <w:p>
      <w:pPr>
        <w:pStyle w:val="19"/>
        <w:tabs>
          <w:tab w:val="right" w:leader="dot" w:pos="8400"/>
          <w:tab w:val="clear" w:pos="225"/>
          <w:tab w:val="clear" w:pos="8390"/>
        </w:tabs>
      </w:pPr>
      <w:r>
        <w:fldChar w:fldCharType="begin"/>
      </w:r>
      <w:r>
        <w:instrText xml:space="preserve"> HYPERLINK \l _Toc565212534 </w:instrText>
      </w:r>
      <w:r>
        <w:fldChar w:fldCharType="separate"/>
      </w:r>
      <w:r>
        <w:rPr>
          <w:rFonts w:hint="eastAsia"/>
          <w:szCs w:val="32"/>
        </w:rPr>
        <w:t xml:space="preserve">武昭关 </w:t>
      </w:r>
      <w:r>
        <w:rPr>
          <w:rFonts w:hint="eastAsia"/>
          <w:szCs w:val="24"/>
        </w:rPr>
        <w:t>之</w:t>
      </w:r>
      <w:r>
        <w:rPr>
          <w:rFonts w:hint="eastAsia"/>
          <w:szCs w:val="32"/>
        </w:rPr>
        <w:t xml:space="preserve"> 伍员</w:t>
      </w:r>
      <w:r>
        <w:tab/>
      </w:r>
      <w:r>
        <w:fldChar w:fldCharType="begin"/>
      </w:r>
      <w:r>
        <w:instrText xml:space="preserve"> PAGEREF _Toc565212534 </w:instrText>
      </w:r>
      <w:r>
        <w:fldChar w:fldCharType="separate"/>
      </w:r>
      <w:r>
        <w:t>56</w:t>
      </w:r>
      <w:r>
        <w:fldChar w:fldCharType="end"/>
      </w:r>
      <w:r>
        <w:fldChar w:fldCharType="end"/>
      </w:r>
    </w:p>
    <w:p>
      <w:pPr>
        <w:pStyle w:val="19"/>
        <w:tabs>
          <w:tab w:val="right" w:leader="dot" w:pos="8400"/>
          <w:tab w:val="clear" w:pos="225"/>
          <w:tab w:val="clear" w:pos="8390"/>
        </w:tabs>
      </w:pPr>
      <w:r>
        <w:fldChar w:fldCharType="begin"/>
      </w:r>
      <w:r>
        <w:instrText xml:space="preserve"> HYPERLINK \l _Toc447835362 </w:instrText>
      </w:r>
      <w:r>
        <w:fldChar w:fldCharType="separate"/>
      </w:r>
      <w:r>
        <w:rPr>
          <w:rFonts w:hint="eastAsia"/>
          <w:szCs w:val="32"/>
        </w:rPr>
        <w:t xml:space="preserve">西施·游湖 </w:t>
      </w:r>
      <w:r>
        <w:rPr>
          <w:rFonts w:hint="eastAsia"/>
          <w:szCs w:val="24"/>
        </w:rPr>
        <w:t>之</w:t>
      </w:r>
      <w:r>
        <w:rPr>
          <w:rFonts w:hint="eastAsia"/>
          <w:szCs w:val="32"/>
        </w:rPr>
        <w:t xml:space="preserve"> 范蠡</w:t>
      </w:r>
      <w:r>
        <w:tab/>
      </w:r>
      <w:r>
        <w:fldChar w:fldCharType="begin"/>
      </w:r>
      <w:r>
        <w:instrText xml:space="preserve"> PAGEREF _Toc447835362 </w:instrText>
      </w:r>
      <w:r>
        <w:fldChar w:fldCharType="separate"/>
      </w:r>
      <w:r>
        <w:t>58</w:t>
      </w:r>
      <w:r>
        <w:fldChar w:fldCharType="end"/>
      </w:r>
      <w:r>
        <w:fldChar w:fldCharType="end"/>
      </w:r>
    </w:p>
    <w:p>
      <w:pPr>
        <w:pStyle w:val="19"/>
        <w:tabs>
          <w:tab w:val="right" w:leader="dot" w:pos="8400"/>
          <w:tab w:val="clear" w:pos="225"/>
          <w:tab w:val="clear" w:pos="8390"/>
        </w:tabs>
      </w:pPr>
      <w:r>
        <w:fldChar w:fldCharType="begin"/>
      </w:r>
      <w:r>
        <w:instrText xml:space="preserve"> HYPERLINK \l _Toc1314947415 </w:instrText>
      </w:r>
      <w:r>
        <w:fldChar w:fldCharType="separate"/>
      </w:r>
      <w:r>
        <w:rPr>
          <w:rFonts w:hint="eastAsia"/>
          <w:bCs/>
          <w:szCs w:val="32"/>
          <w:lang w:val="en-US" w:eastAsia="zh-CN"/>
        </w:rPr>
        <w:t xml:space="preserve">桑园会 </w:t>
      </w:r>
      <w:r>
        <w:rPr>
          <w:rFonts w:hint="eastAsia"/>
          <w:bCs/>
          <w:szCs w:val="24"/>
          <w:lang w:val="en-US" w:eastAsia="zh-CN"/>
        </w:rPr>
        <w:t>之</w:t>
      </w:r>
      <w:r>
        <w:rPr>
          <w:rFonts w:hint="eastAsia"/>
          <w:bCs/>
          <w:szCs w:val="32"/>
          <w:lang w:val="en-US" w:eastAsia="zh-CN"/>
        </w:rPr>
        <w:t xml:space="preserve"> 秋胡</w:t>
      </w:r>
      <w:r>
        <w:tab/>
      </w:r>
      <w:r>
        <w:fldChar w:fldCharType="begin"/>
      </w:r>
      <w:r>
        <w:instrText xml:space="preserve"> PAGEREF _Toc1314947415 </w:instrText>
      </w:r>
      <w:r>
        <w:fldChar w:fldCharType="separate"/>
      </w:r>
      <w:r>
        <w:t>60</w:t>
      </w:r>
      <w:r>
        <w:fldChar w:fldCharType="end"/>
      </w:r>
      <w:r>
        <w:fldChar w:fldCharType="end"/>
      </w:r>
    </w:p>
    <w:p>
      <w:pPr>
        <w:pStyle w:val="19"/>
        <w:tabs>
          <w:tab w:val="right" w:leader="dot" w:pos="8400"/>
          <w:tab w:val="clear" w:pos="225"/>
          <w:tab w:val="clear" w:pos="8390"/>
        </w:tabs>
      </w:pPr>
      <w:r>
        <w:fldChar w:fldCharType="begin"/>
      </w:r>
      <w:r>
        <w:instrText xml:space="preserve"> HYPERLINK \l _Toc1086426151 </w:instrText>
      </w:r>
      <w:r>
        <w:fldChar w:fldCharType="separate"/>
      </w:r>
      <w:r>
        <w:rPr>
          <w:rFonts w:hint="eastAsia"/>
          <w:bCs/>
          <w:szCs w:val="32"/>
          <w:lang w:val="en-US" w:eastAsia="zh-CN"/>
        </w:rPr>
        <w:t xml:space="preserve">黄金台 </w:t>
      </w:r>
      <w:r>
        <w:rPr>
          <w:rFonts w:hint="eastAsia"/>
          <w:bCs/>
          <w:szCs w:val="24"/>
          <w:lang w:val="en-US" w:eastAsia="zh-CN"/>
        </w:rPr>
        <w:t>之</w:t>
      </w:r>
      <w:r>
        <w:rPr>
          <w:rFonts w:hint="eastAsia"/>
          <w:bCs/>
          <w:szCs w:val="32"/>
          <w:lang w:val="en-US" w:eastAsia="zh-CN"/>
        </w:rPr>
        <w:t xml:space="preserve"> 田单</w:t>
      </w:r>
      <w:r>
        <w:tab/>
      </w:r>
      <w:r>
        <w:fldChar w:fldCharType="begin"/>
      </w:r>
      <w:r>
        <w:instrText xml:space="preserve"> PAGEREF _Toc1086426151 </w:instrText>
      </w:r>
      <w:r>
        <w:fldChar w:fldCharType="separate"/>
      </w:r>
      <w:r>
        <w:t>64</w:t>
      </w:r>
      <w:r>
        <w:fldChar w:fldCharType="end"/>
      </w:r>
      <w:r>
        <w:fldChar w:fldCharType="end"/>
      </w:r>
    </w:p>
    <w:p>
      <w:pPr>
        <w:pStyle w:val="19"/>
        <w:tabs>
          <w:tab w:val="right" w:leader="dot" w:pos="8400"/>
          <w:tab w:val="clear" w:pos="225"/>
          <w:tab w:val="clear" w:pos="8390"/>
        </w:tabs>
      </w:pPr>
      <w:r>
        <w:fldChar w:fldCharType="begin"/>
      </w:r>
      <w:r>
        <w:instrText xml:space="preserve"> HYPERLINK \l _Toc298610969 </w:instrText>
      </w:r>
      <w:r>
        <w:fldChar w:fldCharType="separate"/>
      </w:r>
      <w:r>
        <w:rPr>
          <w:rFonts w:hint="eastAsia"/>
          <w:bCs/>
          <w:szCs w:val="32"/>
          <w:lang w:val="en-US" w:eastAsia="zh-CN"/>
        </w:rPr>
        <w:t>取荥阳</w:t>
      </w:r>
      <w:r>
        <w:tab/>
      </w:r>
      <w:r>
        <w:fldChar w:fldCharType="begin"/>
      </w:r>
      <w:r>
        <w:instrText xml:space="preserve"> PAGEREF _Toc298610969 </w:instrText>
      </w:r>
      <w:r>
        <w:fldChar w:fldCharType="separate"/>
      </w:r>
      <w:r>
        <w:t>68</w:t>
      </w:r>
      <w:r>
        <w:fldChar w:fldCharType="end"/>
      </w:r>
      <w:r>
        <w:fldChar w:fldCharType="end"/>
      </w:r>
    </w:p>
    <w:p>
      <w:pPr>
        <w:pStyle w:val="19"/>
        <w:tabs>
          <w:tab w:val="right" w:leader="dot" w:pos="8400"/>
          <w:tab w:val="clear" w:pos="225"/>
          <w:tab w:val="clear" w:pos="8390"/>
        </w:tabs>
      </w:pPr>
      <w:r>
        <w:fldChar w:fldCharType="begin"/>
      </w:r>
      <w:r>
        <w:instrText xml:space="preserve"> HYPERLINK \l _Toc955986946 </w:instrText>
      </w:r>
      <w:r>
        <w:fldChar w:fldCharType="separate"/>
      </w:r>
      <w:r>
        <w:rPr>
          <w:rFonts w:hint="eastAsia"/>
          <w:bCs/>
          <w:szCs w:val="32"/>
          <w:lang w:val="en-US" w:eastAsia="zh-CN"/>
        </w:rPr>
        <w:t>盗宗卷</w:t>
      </w:r>
      <w:r>
        <w:tab/>
      </w:r>
      <w:r>
        <w:fldChar w:fldCharType="begin"/>
      </w:r>
      <w:r>
        <w:instrText xml:space="preserve"> PAGEREF _Toc955986946 </w:instrText>
      </w:r>
      <w:r>
        <w:fldChar w:fldCharType="separate"/>
      </w:r>
      <w:r>
        <w:t>81</w:t>
      </w:r>
      <w:r>
        <w:fldChar w:fldCharType="end"/>
      </w:r>
      <w:r>
        <w:fldChar w:fldCharType="end"/>
      </w:r>
    </w:p>
    <w:p>
      <w:pPr>
        <w:pStyle w:val="19"/>
        <w:tabs>
          <w:tab w:val="right" w:leader="dot" w:pos="8400"/>
          <w:tab w:val="clear" w:pos="225"/>
          <w:tab w:val="clear" w:pos="8390"/>
        </w:tabs>
      </w:pPr>
      <w:r>
        <w:fldChar w:fldCharType="begin"/>
      </w:r>
      <w:r>
        <w:instrText xml:space="preserve"> HYPERLINK \l _Toc117900366 </w:instrText>
      </w:r>
      <w:r>
        <w:fldChar w:fldCharType="separate"/>
      </w:r>
      <w:r>
        <w:rPr>
          <w:rFonts w:hint="eastAsia"/>
          <w:bCs/>
          <w:szCs w:val="32"/>
          <w:lang w:val="en-US" w:eastAsia="zh-CN"/>
        </w:rPr>
        <w:t xml:space="preserve">战蒲关 </w:t>
      </w:r>
      <w:r>
        <w:rPr>
          <w:rFonts w:hint="eastAsia"/>
          <w:bCs/>
          <w:szCs w:val="24"/>
          <w:lang w:val="en-US" w:eastAsia="zh-CN"/>
        </w:rPr>
        <w:t>之</w:t>
      </w:r>
      <w:r>
        <w:rPr>
          <w:rFonts w:hint="eastAsia"/>
          <w:bCs/>
          <w:szCs w:val="32"/>
          <w:lang w:val="en-US" w:eastAsia="zh-CN"/>
        </w:rPr>
        <w:t xml:space="preserve"> 王霸、刘忠</w:t>
      </w:r>
      <w:r>
        <w:tab/>
      </w:r>
      <w:r>
        <w:fldChar w:fldCharType="begin"/>
      </w:r>
      <w:r>
        <w:instrText xml:space="preserve"> PAGEREF _Toc117900366 </w:instrText>
      </w:r>
      <w:r>
        <w:fldChar w:fldCharType="separate"/>
      </w:r>
      <w:r>
        <w:t>97</w:t>
      </w:r>
      <w:r>
        <w:fldChar w:fldCharType="end"/>
      </w:r>
      <w:r>
        <w:fldChar w:fldCharType="end"/>
      </w:r>
    </w:p>
    <w:p>
      <w:pPr>
        <w:pStyle w:val="19"/>
        <w:tabs>
          <w:tab w:val="right" w:leader="dot" w:pos="8400"/>
          <w:tab w:val="clear" w:pos="225"/>
          <w:tab w:val="clear" w:pos="8390"/>
        </w:tabs>
      </w:pPr>
      <w:r>
        <w:fldChar w:fldCharType="begin"/>
      </w:r>
      <w:r>
        <w:instrText xml:space="preserve"> HYPERLINK \l _Toc1089070407 </w:instrText>
      </w:r>
      <w:r>
        <w:fldChar w:fldCharType="separate"/>
      </w:r>
      <w:r>
        <w:rPr>
          <w:rFonts w:hint="eastAsia"/>
          <w:bCs/>
          <w:szCs w:val="32"/>
          <w:lang w:val="en-US" w:eastAsia="zh-CN"/>
        </w:rPr>
        <w:t xml:space="preserve">闹昆阳 </w:t>
      </w:r>
      <w:r>
        <w:rPr>
          <w:rFonts w:hint="eastAsia"/>
          <w:bCs/>
          <w:szCs w:val="24"/>
          <w:lang w:val="en-US" w:eastAsia="zh-CN"/>
        </w:rPr>
        <w:t>之</w:t>
      </w:r>
      <w:r>
        <w:rPr>
          <w:rFonts w:hint="eastAsia"/>
          <w:bCs/>
          <w:szCs w:val="32"/>
          <w:lang w:val="en-US" w:eastAsia="zh-CN"/>
        </w:rPr>
        <w:t xml:space="preserve"> 马援</w:t>
      </w:r>
      <w:r>
        <w:tab/>
      </w:r>
      <w:r>
        <w:fldChar w:fldCharType="begin"/>
      </w:r>
      <w:r>
        <w:instrText xml:space="preserve"> PAGEREF _Toc1089070407 </w:instrText>
      </w:r>
      <w:r>
        <w:fldChar w:fldCharType="separate"/>
      </w:r>
      <w:r>
        <w:t>101</w:t>
      </w:r>
      <w:r>
        <w:fldChar w:fldCharType="end"/>
      </w:r>
      <w:r>
        <w:fldChar w:fldCharType="end"/>
      </w:r>
    </w:p>
    <w:p>
      <w:pPr>
        <w:pStyle w:val="19"/>
        <w:tabs>
          <w:tab w:val="right" w:leader="dot" w:pos="8400"/>
          <w:tab w:val="clear" w:pos="225"/>
          <w:tab w:val="clear" w:pos="8390"/>
        </w:tabs>
      </w:pPr>
      <w:r>
        <w:fldChar w:fldCharType="begin"/>
      </w:r>
      <w:r>
        <w:instrText xml:space="preserve"> HYPERLINK \l _Toc1774787628 </w:instrText>
      </w:r>
      <w:r>
        <w:fldChar w:fldCharType="separate"/>
      </w:r>
      <w:r>
        <w:rPr>
          <w:rFonts w:hint="eastAsia"/>
          <w:bCs/>
          <w:szCs w:val="32"/>
          <w:lang w:val="en-US" w:eastAsia="zh-CN"/>
        </w:rPr>
        <w:t>上天台</w:t>
      </w:r>
      <w:r>
        <w:tab/>
      </w:r>
      <w:r>
        <w:fldChar w:fldCharType="begin"/>
      </w:r>
      <w:r>
        <w:instrText xml:space="preserve"> PAGEREF _Toc1774787628 </w:instrText>
      </w:r>
      <w:r>
        <w:fldChar w:fldCharType="separate"/>
      </w:r>
      <w:r>
        <w:t>105</w:t>
      </w:r>
      <w:r>
        <w:fldChar w:fldCharType="end"/>
      </w:r>
      <w:r>
        <w:fldChar w:fldCharType="end"/>
      </w:r>
    </w:p>
    <w:p>
      <w:pPr>
        <w:pStyle w:val="19"/>
      </w:pPr>
      <w:r>
        <w:rPr>
          <w:rFonts w:hint="eastAsia"/>
        </w:rPr>
        <w:t>[三国·两晋]</w:t>
      </w:r>
    </w:p>
    <w:p>
      <w:pPr>
        <w:pStyle w:val="19"/>
        <w:tabs>
          <w:tab w:val="right" w:leader="dot" w:pos="8400"/>
          <w:tab w:val="clear" w:pos="225"/>
          <w:tab w:val="clear" w:pos="8390"/>
        </w:tabs>
      </w:pPr>
      <w:r>
        <w:fldChar w:fldCharType="begin"/>
      </w:r>
      <w:r>
        <w:instrText xml:space="preserve"> HYPERLINK \l _Toc2101831465 </w:instrText>
      </w:r>
      <w:r>
        <w:fldChar w:fldCharType="separate"/>
      </w:r>
      <w:r>
        <w:rPr>
          <w:rFonts w:hint="eastAsia"/>
          <w:bCs/>
          <w:szCs w:val="32"/>
          <w:lang w:val="en-US" w:eastAsia="zh-CN"/>
        </w:rPr>
        <w:t xml:space="preserve">捉放曹 </w:t>
      </w:r>
      <w:r>
        <w:rPr>
          <w:rFonts w:hint="eastAsia"/>
          <w:bCs/>
          <w:szCs w:val="24"/>
          <w:lang w:val="en-US" w:eastAsia="zh-CN"/>
        </w:rPr>
        <w:t>之</w:t>
      </w:r>
      <w:r>
        <w:rPr>
          <w:rFonts w:hint="eastAsia"/>
          <w:bCs/>
          <w:szCs w:val="32"/>
          <w:lang w:val="en-US" w:eastAsia="zh-CN"/>
        </w:rPr>
        <w:t xml:space="preserve"> 陈宫</w:t>
      </w:r>
      <w:r>
        <w:tab/>
      </w:r>
      <w:r>
        <w:fldChar w:fldCharType="begin"/>
      </w:r>
      <w:r>
        <w:instrText xml:space="preserve"> PAGEREF _Toc2101831465 </w:instrText>
      </w:r>
      <w:r>
        <w:fldChar w:fldCharType="separate"/>
      </w:r>
      <w:r>
        <w:t>108</w:t>
      </w:r>
      <w:r>
        <w:fldChar w:fldCharType="end"/>
      </w:r>
      <w:r>
        <w:fldChar w:fldCharType="end"/>
      </w:r>
    </w:p>
    <w:p>
      <w:pPr>
        <w:pStyle w:val="19"/>
        <w:tabs>
          <w:tab w:val="right" w:leader="dot" w:pos="8400"/>
          <w:tab w:val="clear" w:pos="225"/>
          <w:tab w:val="clear" w:pos="8390"/>
        </w:tabs>
      </w:pPr>
      <w:r>
        <w:fldChar w:fldCharType="begin"/>
      </w:r>
      <w:r>
        <w:instrText xml:space="preserve"> HYPERLINK \l _Toc1136161990 </w:instrText>
      </w:r>
      <w:r>
        <w:fldChar w:fldCharType="separate"/>
      </w:r>
      <w:r>
        <w:rPr>
          <w:rFonts w:hint="eastAsia"/>
          <w:bCs/>
          <w:szCs w:val="32"/>
          <w:lang w:val="en-US" w:eastAsia="zh-CN"/>
        </w:rPr>
        <w:t xml:space="preserve">借赵云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_Toc1136161990 </w:instrText>
      </w:r>
      <w:r>
        <w:fldChar w:fldCharType="separate"/>
      </w:r>
      <w:r>
        <w:t>113</w:t>
      </w:r>
      <w:r>
        <w:fldChar w:fldCharType="end"/>
      </w:r>
      <w:r>
        <w:fldChar w:fldCharType="end"/>
      </w:r>
    </w:p>
    <w:p>
      <w:pPr>
        <w:pStyle w:val="19"/>
        <w:tabs>
          <w:tab w:val="right" w:leader="dot" w:pos="8400"/>
          <w:tab w:val="clear" w:pos="225"/>
          <w:tab w:val="clear" w:pos="8390"/>
        </w:tabs>
      </w:pPr>
      <w:r>
        <w:fldChar w:fldCharType="begin"/>
      </w:r>
      <w:r>
        <w:instrText xml:space="preserve"> HYPERLINK \l _Toc323794720 </w:instrText>
      </w:r>
      <w:r>
        <w:fldChar w:fldCharType="separate"/>
      </w:r>
      <w:r>
        <w:rPr>
          <w:rFonts w:hint="eastAsia"/>
          <w:bCs/>
          <w:szCs w:val="32"/>
          <w:lang w:val="en-US" w:eastAsia="zh-CN"/>
        </w:rPr>
        <w:t xml:space="preserve">打鼓骂曹 </w:t>
      </w:r>
      <w:r>
        <w:rPr>
          <w:rFonts w:hint="eastAsia"/>
          <w:bCs/>
          <w:szCs w:val="24"/>
          <w:lang w:val="en-US" w:eastAsia="zh-CN"/>
        </w:rPr>
        <w:t>之</w:t>
      </w:r>
      <w:r>
        <w:rPr>
          <w:rFonts w:hint="eastAsia"/>
          <w:bCs/>
          <w:szCs w:val="32"/>
          <w:lang w:val="en-US" w:eastAsia="zh-CN"/>
        </w:rPr>
        <w:t xml:space="preserve"> 祢衡</w:t>
      </w:r>
      <w:r>
        <w:tab/>
      </w:r>
      <w:r>
        <w:fldChar w:fldCharType="begin"/>
      </w:r>
      <w:r>
        <w:instrText xml:space="preserve"> PAGEREF _Toc323794720 </w:instrText>
      </w:r>
      <w:r>
        <w:fldChar w:fldCharType="separate"/>
      </w:r>
      <w:r>
        <w:t>117</w:t>
      </w:r>
      <w:r>
        <w:fldChar w:fldCharType="end"/>
      </w:r>
      <w:r>
        <w:fldChar w:fldCharType="end"/>
      </w:r>
    </w:p>
    <w:p>
      <w:pPr>
        <w:pStyle w:val="19"/>
        <w:tabs>
          <w:tab w:val="right" w:leader="dot" w:pos="8400"/>
          <w:tab w:val="clear" w:pos="225"/>
          <w:tab w:val="clear" w:pos="8390"/>
        </w:tabs>
      </w:pPr>
      <w:r>
        <w:fldChar w:fldCharType="begin"/>
      </w:r>
      <w:r>
        <w:instrText xml:space="preserve"> HYPERLINK \l _Toc1381240778 </w:instrText>
      </w:r>
      <w:r>
        <w:fldChar w:fldCharType="separate"/>
      </w:r>
      <w:r>
        <w:rPr>
          <w:rFonts w:hint="eastAsia"/>
          <w:bCs/>
          <w:szCs w:val="32"/>
          <w:lang w:val="en-US" w:eastAsia="zh-CN"/>
        </w:rPr>
        <w:t xml:space="preserve">汉津口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_Toc1381240778 </w:instrText>
      </w:r>
      <w:r>
        <w:fldChar w:fldCharType="separate"/>
      </w:r>
      <w:r>
        <w:t>120</w:t>
      </w:r>
      <w:r>
        <w:fldChar w:fldCharType="end"/>
      </w:r>
      <w:r>
        <w:fldChar w:fldCharType="end"/>
      </w:r>
    </w:p>
    <w:p>
      <w:pPr>
        <w:pStyle w:val="19"/>
        <w:tabs>
          <w:tab w:val="right" w:leader="dot" w:pos="8400"/>
          <w:tab w:val="clear" w:pos="225"/>
          <w:tab w:val="clear" w:pos="8390"/>
        </w:tabs>
      </w:pPr>
      <w:r>
        <w:fldChar w:fldCharType="begin"/>
      </w:r>
      <w:r>
        <w:instrText xml:space="preserve"> HYPERLINK \l _Toc576143040 </w:instrText>
      </w:r>
      <w:r>
        <w:fldChar w:fldCharType="separate"/>
      </w:r>
      <w:r>
        <w:rPr>
          <w:rFonts w:hint="eastAsia"/>
          <w:bCs/>
          <w:szCs w:val="32"/>
          <w:lang w:val="en-US" w:eastAsia="zh-CN"/>
        </w:rPr>
        <w:t xml:space="preserve">临江会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_Toc576143040 </w:instrText>
      </w:r>
      <w:r>
        <w:fldChar w:fldCharType="separate"/>
      </w:r>
      <w:r>
        <w:t>122</w:t>
      </w:r>
      <w:r>
        <w:fldChar w:fldCharType="end"/>
      </w:r>
      <w:r>
        <w:fldChar w:fldCharType="end"/>
      </w:r>
    </w:p>
    <w:p>
      <w:pPr>
        <w:pStyle w:val="19"/>
        <w:tabs>
          <w:tab w:val="right" w:leader="dot" w:pos="8400"/>
          <w:tab w:val="clear" w:pos="225"/>
          <w:tab w:val="clear" w:pos="8390"/>
        </w:tabs>
      </w:pPr>
      <w:r>
        <w:fldChar w:fldCharType="begin"/>
      </w:r>
      <w:r>
        <w:instrText xml:space="preserve"> HYPERLINK \l _Toc1361995850 </w:instrText>
      </w:r>
      <w:r>
        <w:fldChar w:fldCharType="separate"/>
      </w:r>
      <w:r>
        <w:rPr>
          <w:rFonts w:hint="eastAsia"/>
          <w:bCs/>
          <w:szCs w:val="32"/>
          <w:lang w:val="en-US" w:eastAsia="zh-CN"/>
        </w:rPr>
        <w:t xml:space="preserve">群英会 </w:t>
      </w:r>
      <w:r>
        <w:rPr>
          <w:rFonts w:hint="eastAsia"/>
          <w:bCs/>
          <w:szCs w:val="24"/>
          <w:lang w:val="en-US" w:eastAsia="zh-CN"/>
        </w:rPr>
        <w:t>之</w:t>
      </w:r>
      <w:r>
        <w:rPr>
          <w:rFonts w:hint="eastAsia"/>
          <w:bCs/>
          <w:szCs w:val="32"/>
          <w:lang w:val="en-US" w:eastAsia="zh-CN"/>
        </w:rPr>
        <w:t xml:space="preserve"> 鲁肃、诸葛亮</w:t>
      </w:r>
      <w:r>
        <w:tab/>
      </w:r>
      <w:r>
        <w:fldChar w:fldCharType="begin"/>
      </w:r>
      <w:r>
        <w:instrText xml:space="preserve"> PAGEREF _Toc1361995850 </w:instrText>
      </w:r>
      <w:r>
        <w:fldChar w:fldCharType="separate"/>
      </w:r>
      <w:r>
        <w:t>124</w:t>
      </w:r>
      <w:r>
        <w:fldChar w:fldCharType="end"/>
      </w:r>
      <w:r>
        <w:fldChar w:fldCharType="end"/>
      </w:r>
    </w:p>
    <w:p>
      <w:pPr>
        <w:pStyle w:val="19"/>
        <w:tabs>
          <w:tab w:val="right" w:leader="dot" w:pos="8400"/>
          <w:tab w:val="clear" w:pos="225"/>
          <w:tab w:val="clear" w:pos="8390"/>
        </w:tabs>
      </w:pPr>
      <w:r>
        <w:fldChar w:fldCharType="begin"/>
      </w:r>
      <w:r>
        <w:instrText xml:space="preserve"> HYPERLINK \l _Toc224819080 </w:instrText>
      </w:r>
      <w:r>
        <w:fldChar w:fldCharType="separate"/>
      </w:r>
      <w:r>
        <w:rPr>
          <w:rFonts w:hint="eastAsia"/>
          <w:bCs/>
          <w:szCs w:val="32"/>
          <w:lang w:val="en-US" w:eastAsia="zh-CN"/>
        </w:rPr>
        <w:t xml:space="preserve">华容道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_Toc224819080 </w:instrText>
      </w:r>
      <w:r>
        <w:fldChar w:fldCharType="separate"/>
      </w:r>
      <w:r>
        <w:t>132</w:t>
      </w:r>
      <w:r>
        <w:fldChar w:fldCharType="end"/>
      </w:r>
      <w:r>
        <w:fldChar w:fldCharType="end"/>
      </w:r>
    </w:p>
    <w:p>
      <w:pPr>
        <w:pStyle w:val="19"/>
        <w:tabs>
          <w:tab w:val="right" w:leader="dot" w:pos="8400"/>
          <w:tab w:val="clear" w:pos="225"/>
          <w:tab w:val="clear" w:pos="8390"/>
        </w:tabs>
      </w:pPr>
      <w:r>
        <w:fldChar w:fldCharType="begin"/>
      </w:r>
      <w:r>
        <w:instrText xml:space="preserve"> HYPERLINK \l _Toc1066769467 </w:instrText>
      </w:r>
      <w:r>
        <w:fldChar w:fldCharType="separate"/>
      </w:r>
      <w:r>
        <w:rPr>
          <w:rFonts w:hint="eastAsia"/>
          <w:bCs/>
          <w:szCs w:val="32"/>
          <w:lang w:val="en-US" w:eastAsia="zh-CN"/>
        </w:rPr>
        <w:t>战长沙</w:t>
      </w:r>
      <w:r>
        <w:tab/>
      </w:r>
      <w:r>
        <w:fldChar w:fldCharType="begin"/>
      </w:r>
      <w:r>
        <w:instrText xml:space="preserve"> PAGEREF _Toc1066769467 </w:instrText>
      </w:r>
      <w:r>
        <w:fldChar w:fldCharType="separate"/>
      </w:r>
      <w:r>
        <w:t>136</w:t>
      </w:r>
      <w:r>
        <w:fldChar w:fldCharType="end"/>
      </w:r>
      <w:r>
        <w:fldChar w:fldCharType="end"/>
      </w:r>
    </w:p>
    <w:p>
      <w:pPr>
        <w:pStyle w:val="19"/>
        <w:tabs>
          <w:tab w:val="right" w:leader="dot" w:pos="8400"/>
          <w:tab w:val="clear" w:pos="225"/>
          <w:tab w:val="clear" w:pos="8390"/>
        </w:tabs>
      </w:pPr>
      <w:r>
        <w:fldChar w:fldCharType="begin"/>
      </w:r>
      <w:r>
        <w:instrText xml:space="preserve"> HYPERLINK \l _Toc1927259460 </w:instrText>
      </w:r>
      <w:r>
        <w:fldChar w:fldCharType="separate"/>
      </w:r>
      <w:r>
        <w:rPr>
          <w:rFonts w:hint="eastAsia"/>
          <w:bCs/>
          <w:szCs w:val="32"/>
          <w:lang w:val="en-US" w:eastAsia="zh-CN"/>
        </w:rPr>
        <w:t xml:space="preserve">黄鹤楼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_Toc1927259460 </w:instrText>
      </w:r>
      <w:r>
        <w:fldChar w:fldCharType="separate"/>
      </w:r>
      <w:r>
        <w:t>148</w:t>
      </w:r>
      <w:r>
        <w:fldChar w:fldCharType="end"/>
      </w:r>
      <w:r>
        <w:fldChar w:fldCharType="end"/>
      </w:r>
    </w:p>
    <w:p>
      <w:pPr>
        <w:pStyle w:val="19"/>
        <w:tabs>
          <w:tab w:val="right" w:leader="dot" w:pos="8400"/>
          <w:tab w:val="clear" w:pos="225"/>
          <w:tab w:val="clear" w:pos="8390"/>
        </w:tabs>
      </w:pPr>
      <w:r>
        <w:fldChar w:fldCharType="begin"/>
      </w:r>
      <w:r>
        <w:instrText xml:space="preserve"> HYPERLINK \l _Toc21903673 </w:instrText>
      </w:r>
      <w:r>
        <w:fldChar w:fldCharType="separate"/>
      </w:r>
      <w:r>
        <w:rPr>
          <w:rFonts w:hint="eastAsia"/>
          <w:bCs/>
          <w:szCs w:val="32"/>
          <w:lang w:val="en-US" w:eastAsia="zh-CN"/>
        </w:rPr>
        <w:t xml:space="preserve">甘露寺 </w:t>
      </w:r>
      <w:r>
        <w:rPr>
          <w:rFonts w:hint="eastAsia"/>
          <w:bCs/>
          <w:szCs w:val="24"/>
          <w:lang w:val="en-US" w:eastAsia="zh-CN"/>
        </w:rPr>
        <w:t>之</w:t>
      </w:r>
      <w:r>
        <w:rPr>
          <w:rFonts w:hint="eastAsia"/>
          <w:bCs/>
          <w:szCs w:val="32"/>
          <w:lang w:val="en-US" w:eastAsia="zh-CN"/>
        </w:rPr>
        <w:t xml:space="preserve"> 乔玄</w:t>
      </w:r>
      <w:r>
        <w:tab/>
      </w:r>
      <w:r>
        <w:fldChar w:fldCharType="begin"/>
      </w:r>
      <w:r>
        <w:instrText xml:space="preserve"> PAGEREF _Toc21903673 </w:instrText>
      </w:r>
      <w:r>
        <w:fldChar w:fldCharType="separate"/>
      </w:r>
      <w:r>
        <w:t>150</w:t>
      </w:r>
      <w:r>
        <w:fldChar w:fldCharType="end"/>
      </w:r>
      <w:r>
        <w:fldChar w:fldCharType="end"/>
      </w:r>
    </w:p>
    <w:p>
      <w:pPr>
        <w:pStyle w:val="19"/>
        <w:tabs>
          <w:tab w:val="right" w:leader="dot" w:pos="8400"/>
          <w:tab w:val="clear" w:pos="225"/>
          <w:tab w:val="clear" w:pos="8390"/>
        </w:tabs>
      </w:pPr>
      <w:r>
        <w:fldChar w:fldCharType="begin"/>
      </w:r>
      <w:r>
        <w:instrText xml:space="preserve"> HYPERLINK \l _Toc922602924 </w:instrText>
      </w:r>
      <w:r>
        <w:fldChar w:fldCharType="separate"/>
      </w:r>
      <w:r>
        <w:rPr>
          <w:rFonts w:hint="eastAsia"/>
          <w:bCs/>
          <w:szCs w:val="32"/>
          <w:lang w:val="en-US" w:eastAsia="zh-CN"/>
        </w:rPr>
        <w:t xml:space="preserve">回荆州 </w:t>
      </w:r>
      <w:r>
        <w:rPr>
          <w:rFonts w:hint="eastAsia"/>
          <w:bCs/>
          <w:szCs w:val="24"/>
          <w:lang w:val="en-US" w:eastAsia="zh-CN"/>
        </w:rPr>
        <w:t>之</w:t>
      </w:r>
      <w:r>
        <w:rPr>
          <w:rFonts w:hint="eastAsia"/>
          <w:bCs/>
          <w:szCs w:val="32"/>
          <w:lang w:val="en-US" w:eastAsia="zh-CN"/>
        </w:rPr>
        <w:t xml:space="preserve"> 鲁肃</w:t>
      </w:r>
      <w:r>
        <w:tab/>
      </w:r>
      <w:r>
        <w:fldChar w:fldCharType="begin"/>
      </w:r>
      <w:r>
        <w:instrText xml:space="preserve"> PAGEREF _Toc922602924 </w:instrText>
      </w:r>
      <w:r>
        <w:fldChar w:fldCharType="separate"/>
      </w:r>
      <w:r>
        <w:t>154</w:t>
      </w:r>
      <w:r>
        <w:fldChar w:fldCharType="end"/>
      </w:r>
      <w:r>
        <w:fldChar w:fldCharType="end"/>
      </w:r>
    </w:p>
    <w:p>
      <w:pPr>
        <w:pStyle w:val="19"/>
        <w:tabs>
          <w:tab w:val="right" w:leader="dot" w:pos="8400"/>
          <w:tab w:val="clear" w:pos="225"/>
          <w:tab w:val="clear" w:pos="8390"/>
        </w:tabs>
      </w:pPr>
      <w:r>
        <w:fldChar w:fldCharType="begin"/>
      </w:r>
      <w:r>
        <w:instrText xml:space="preserve"> HYPERLINK \l _Toc1744571236 </w:instrText>
      </w:r>
      <w:r>
        <w:fldChar w:fldCharType="separate"/>
      </w:r>
      <w:r>
        <w:rPr>
          <w:rFonts w:hint="eastAsia"/>
          <w:bCs/>
          <w:szCs w:val="32"/>
          <w:lang w:val="en-US" w:eastAsia="zh-CN"/>
        </w:rPr>
        <w:t xml:space="preserve">让成都 </w:t>
      </w:r>
      <w:r>
        <w:rPr>
          <w:rFonts w:hint="eastAsia"/>
          <w:bCs/>
          <w:szCs w:val="24"/>
          <w:lang w:val="en-US" w:eastAsia="zh-CN"/>
        </w:rPr>
        <w:t>之</w:t>
      </w:r>
      <w:r>
        <w:rPr>
          <w:rFonts w:hint="eastAsia"/>
          <w:bCs/>
          <w:szCs w:val="32"/>
          <w:lang w:val="en-US" w:eastAsia="zh-CN"/>
        </w:rPr>
        <w:t xml:space="preserve"> 刘璋</w:t>
      </w:r>
      <w:r>
        <w:tab/>
      </w:r>
      <w:r>
        <w:fldChar w:fldCharType="begin"/>
      </w:r>
      <w:r>
        <w:instrText xml:space="preserve"> PAGEREF _Toc1744571236 </w:instrText>
      </w:r>
      <w:r>
        <w:fldChar w:fldCharType="separate"/>
      </w:r>
      <w:r>
        <w:t>156</w:t>
      </w:r>
      <w:r>
        <w:fldChar w:fldCharType="end"/>
      </w:r>
      <w:r>
        <w:fldChar w:fldCharType="end"/>
      </w:r>
    </w:p>
    <w:p>
      <w:pPr>
        <w:pStyle w:val="19"/>
        <w:tabs>
          <w:tab w:val="right" w:leader="dot" w:pos="8400"/>
          <w:tab w:val="clear" w:pos="225"/>
          <w:tab w:val="clear" w:pos="8390"/>
        </w:tabs>
      </w:pPr>
      <w:r>
        <w:fldChar w:fldCharType="begin"/>
      </w:r>
      <w:r>
        <w:instrText xml:space="preserve"> HYPERLINK \l _Toc402799926 </w:instrText>
      </w:r>
      <w:r>
        <w:fldChar w:fldCharType="separate"/>
      </w:r>
      <w:r>
        <w:rPr>
          <w:rFonts w:hint="eastAsia"/>
          <w:bCs/>
          <w:szCs w:val="32"/>
          <w:lang w:val="en-US" w:eastAsia="zh-CN"/>
        </w:rPr>
        <w:t>百寿图</w:t>
      </w:r>
      <w:r>
        <w:tab/>
      </w:r>
      <w:r>
        <w:fldChar w:fldCharType="begin"/>
      </w:r>
      <w:r>
        <w:instrText xml:space="preserve"> PAGEREF _Toc402799926 </w:instrText>
      </w:r>
      <w:r>
        <w:fldChar w:fldCharType="separate"/>
      </w:r>
      <w:r>
        <w:t>159</w:t>
      </w:r>
      <w:r>
        <w:fldChar w:fldCharType="end"/>
      </w:r>
      <w:r>
        <w:fldChar w:fldCharType="end"/>
      </w:r>
    </w:p>
    <w:p>
      <w:pPr>
        <w:pStyle w:val="19"/>
        <w:tabs>
          <w:tab w:val="right" w:leader="dot" w:pos="8400"/>
          <w:tab w:val="clear" w:pos="225"/>
          <w:tab w:val="clear" w:pos="8390"/>
        </w:tabs>
      </w:pPr>
      <w:r>
        <w:fldChar w:fldCharType="begin"/>
      </w:r>
      <w:r>
        <w:instrText xml:space="preserve"> HYPERLINK \l _Toc218967258 </w:instrText>
      </w:r>
      <w:r>
        <w:fldChar w:fldCharType="separate"/>
      </w:r>
      <w:r>
        <w:rPr>
          <w:rFonts w:hint="eastAsia"/>
          <w:bCs/>
          <w:szCs w:val="32"/>
          <w:lang w:val="en-US" w:eastAsia="zh-CN"/>
        </w:rPr>
        <w:t xml:space="preserve">定军山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_Toc218967258 </w:instrText>
      </w:r>
      <w:r>
        <w:fldChar w:fldCharType="separate"/>
      </w:r>
      <w:r>
        <w:t>165</w:t>
      </w:r>
      <w:r>
        <w:fldChar w:fldCharType="end"/>
      </w:r>
      <w:r>
        <w:fldChar w:fldCharType="end"/>
      </w:r>
    </w:p>
    <w:p>
      <w:pPr>
        <w:pStyle w:val="19"/>
        <w:tabs>
          <w:tab w:val="right" w:leader="dot" w:pos="8400"/>
          <w:tab w:val="clear" w:pos="225"/>
          <w:tab w:val="clear" w:pos="8390"/>
        </w:tabs>
      </w:pPr>
      <w:r>
        <w:fldChar w:fldCharType="begin"/>
      </w:r>
      <w:r>
        <w:instrText xml:space="preserve"> HYPERLINK \l _Toc1262331802 </w:instrText>
      </w:r>
      <w:r>
        <w:fldChar w:fldCharType="separate"/>
      </w:r>
      <w:r>
        <w:rPr>
          <w:rFonts w:hint="eastAsia"/>
          <w:bCs/>
          <w:szCs w:val="32"/>
          <w:lang w:val="en-US" w:eastAsia="zh-CN"/>
        </w:rPr>
        <w:t xml:space="preserve">阳平关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_Toc1262331802 </w:instrText>
      </w:r>
      <w:r>
        <w:fldChar w:fldCharType="separate"/>
      </w:r>
      <w:r>
        <w:t>169</w:t>
      </w:r>
      <w:r>
        <w:fldChar w:fldCharType="end"/>
      </w:r>
      <w:r>
        <w:fldChar w:fldCharType="end"/>
      </w:r>
    </w:p>
    <w:p>
      <w:pPr>
        <w:pStyle w:val="19"/>
        <w:tabs>
          <w:tab w:val="right" w:leader="dot" w:pos="8400"/>
          <w:tab w:val="clear" w:pos="225"/>
          <w:tab w:val="clear" w:pos="8390"/>
        </w:tabs>
      </w:pPr>
      <w:r>
        <w:fldChar w:fldCharType="begin"/>
      </w:r>
      <w:r>
        <w:instrText xml:space="preserve"> HYPERLINK \l _Toc26346952 </w:instrText>
      </w:r>
      <w:r>
        <w:fldChar w:fldCharType="separate"/>
      </w:r>
      <w:r>
        <w:rPr>
          <w:rFonts w:hint="eastAsia"/>
          <w:bCs/>
          <w:szCs w:val="32"/>
          <w:lang w:val="en-US" w:eastAsia="zh-CN"/>
        </w:rPr>
        <w:t>伐东吴</w:t>
      </w:r>
      <w:r>
        <w:tab/>
      </w:r>
      <w:r>
        <w:fldChar w:fldCharType="begin"/>
      </w:r>
      <w:r>
        <w:instrText xml:space="preserve"> PAGEREF _Toc26346952 </w:instrText>
      </w:r>
      <w:r>
        <w:fldChar w:fldCharType="separate"/>
      </w:r>
      <w:r>
        <w:t>171</w:t>
      </w:r>
      <w:r>
        <w:fldChar w:fldCharType="end"/>
      </w:r>
      <w:r>
        <w:fldChar w:fldCharType="end"/>
      </w:r>
    </w:p>
    <w:p>
      <w:pPr>
        <w:pStyle w:val="19"/>
        <w:tabs>
          <w:tab w:val="right" w:leader="dot" w:pos="8400"/>
          <w:tab w:val="clear" w:pos="225"/>
          <w:tab w:val="clear" w:pos="8390"/>
        </w:tabs>
      </w:pPr>
      <w:r>
        <w:fldChar w:fldCharType="begin"/>
      </w:r>
      <w:r>
        <w:instrText xml:space="preserve"> HYPERLINK \l _Toc1924695574 </w:instrText>
      </w:r>
      <w:r>
        <w:fldChar w:fldCharType="separate"/>
      </w:r>
      <w:r>
        <w:rPr>
          <w:rFonts w:hint="eastAsia"/>
          <w:bCs/>
          <w:szCs w:val="32"/>
          <w:lang w:val="en-US" w:eastAsia="zh-CN"/>
        </w:rPr>
        <w:t xml:space="preserve">连营寨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_Toc1924695574 </w:instrText>
      </w:r>
      <w:r>
        <w:fldChar w:fldCharType="separate"/>
      </w:r>
      <w:r>
        <w:t>180</w:t>
      </w:r>
      <w:r>
        <w:fldChar w:fldCharType="end"/>
      </w:r>
      <w:r>
        <w:fldChar w:fldCharType="end"/>
      </w:r>
    </w:p>
    <w:p>
      <w:pPr>
        <w:pStyle w:val="19"/>
        <w:tabs>
          <w:tab w:val="right" w:leader="dot" w:pos="8400"/>
          <w:tab w:val="clear" w:pos="225"/>
          <w:tab w:val="clear" w:pos="8390"/>
        </w:tabs>
      </w:pPr>
      <w:r>
        <w:fldChar w:fldCharType="begin"/>
      </w:r>
      <w:r>
        <w:instrText xml:space="preserve"> HYPERLINK \l _Toc1758381906 </w:instrText>
      </w:r>
      <w:r>
        <w:fldChar w:fldCharType="separate"/>
      </w:r>
      <w:r>
        <w:rPr>
          <w:rFonts w:hint="eastAsia"/>
          <w:bCs/>
          <w:szCs w:val="32"/>
          <w:lang w:val="en-US" w:eastAsia="zh-CN"/>
        </w:rPr>
        <w:t>(安居)平五路</w:t>
      </w:r>
      <w:r>
        <w:tab/>
      </w:r>
      <w:r>
        <w:fldChar w:fldCharType="begin"/>
      </w:r>
      <w:r>
        <w:instrText xml:space="preserve"> PAGEREF _Toc1758381906 </w:instrText>
      </w:r>
      <w:r>
        <w:fldChar w:fldCharType="separate"/>
      </w:r>
      <w:r>
        <w:t>184</w:t>
      </w:r>
      <w:r>
        <w:fldChar w:fldCharType="end"/>
      </w:r>
      <w:r>
        <w:fldChar w:fldCharType="end"/>
      </w:r>
    </w:p>
    <w:p>
      <w:pPr>
        <w:pStyle w:val="19"/>
        <w:tabs>
          <w:tab w:val="right" w:leader="dot" w:pos="8400"/>
          <w:tab w:val="clear" w:pos="225"/>
          <w:tab w:val="clear" w:pos="8390"/>
        </w:tabs>
      </w:pPr>
      <w:r>
        <w:fldChar w:fldCharType="begin"/>
      </w:r>
      <w:r>
        <w:instrText xml:space="preserve"> HYPERLINK \l _Toc1922583720 </w:instrText>
      </w:r>
      <w:r>
        <w:fldChar w:fldCharType="separate"/>
      </w:r>
      <w:r>
        <w:rPr>
          <w:rFonts w:hint="eastAsia"/>
          <w:bCs/>
          <w:szCs w:val="32"/>
          <w:lang w:val="en-US" w:eastAsia="zh-CN"/>
        </w:rPr>
        <w:t xml:space="preserve">天水关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_Toc1922583720 </w:instrText>
      </w:r>
      <w:r>
        <w:fldChar w:fldCharType="separate"/>
      </w:r>
      <w:r>
        <w:t>204</w:t>
      </w:r>
      <w:r>
        <w:fldChar w:fldCharType="end"/>
      </w:r>
      <w:r>
        <w:fldChar w:fldCharType="end"/>
      </w:r>
    </w:p>
    <w:p>
      <w:pPr>
        <w:pStyle w:val="19"/>
        <w:tabs>
          <w:tab w:val="right" w:leader="dot" w:pos="8400"/>
          <w:tab w:val="clear" w:pos="225"/>
          <w:tab w:val="clear" w:pos="8390"/>
        </w:tabs>
      </w:pPr>
      <w:r>
        <w:fldChar w:fldCharType="begin"/>
      </w:r>
      <w:r>
        <w:instrText xml:space="preserve"> HYPERLINK \l _Toc1941506530 </w:instrText>
      </w:r>
      <w:r>
        <w:fldChar w:fldCharType="separate"/>
      </w:r>
      <w:r>
        <w:rPr>
          <w:rFonts w:hint="eastAsia"/>
          <w:bCs/>
          <w:szCs w:val="32"/>
          <w:lang w:val="en-US" w:eastAsia="zh-CN"/>
        </w:rPr>
        <w:t xml:space="preserve">空城计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_Toc1941506530 </w:instrText>
      </w:r>
      <w:r>
        <w:fldChar w:fldCharType="separate"/>
      </w:r>
      <w:r>
        <w:t>207</w:t>
      </w:r>
      <w:r>
        <w:fldChar w:fldCharType="end"/>
      </w:r>
      <w:r>
        <w:fldChar w:fldCharType="end"/>
      </w:r>
    </w:p>
    <w:p>
      <w:pPr>
        <w:pStyle w:val="19"/>
        <w:tabs>
          <w:tab w:val="right" w:leader="dot" w:pos="8400"/>
          <w:tab w:val="clear" w:pos="225"/>
          <w:tab w:val="clear" w:pos="8390"/>
        </w:tabs>
      </w:pPr>
      <w:r>
        <w:fldChar w:fldCharType="begin"/>
      </w:r>
      <w:r>
        <w:instrText xml:space="preserve"> HYPERLINK \l _Toc664659642 </w:instrText>
      </w:r>
      <w:r>
        <w:fldChar w:fldCharType="separate"/>
      </w:r>
      <w:r>
        <w:rPr>
          <w:rFonts w:hint="eastAsia"/>
          <w:bCs/>
          <w:szCs w:val="32"/>
          <w:lang w:val="en-US" w:eastAsia="zh-CN"/>
        </w:rPr>
        <w:t xml:space="preserve">战北原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_Toc664659642 </w:instrText>
      </w:r>
      <w:r>
        <w:fldChar w:fldCharType="separate"/>
      </w:r>
      <w:r>
        <w:t>212</w:t>
      </w:r>
      <w:r>
        <w:fldChar w:fldCharType="end"/>
      </w:r>
      <w:r>
        <w:fldChar w:fldCharType="end"/>
      </w:r>
    </w:p>
    <w:p>
      <w:pPr>
        <w:pStyle w:val="19"/>
        <w:tabs>
          <w:tab w:val="right" w:leader="dot" w:pos="8400"/>
          <w:tab w:val="clear" w:pos="225"/>
          <w:tab w:val="clear" w:pos="8390"/>
        </w:tabs>
      </w:pPr>
      <w:r>
        <w:fldChar w:fldCharType="begin"/>
      </w:r>
      <w:r>
        <w:instrText xml:space="preserve"> HYPERLINK \l _Toc673119570 </w:instrText>
      </w:r>
      <w:r>
        <w:fldChar w:fldCharType="separate"/>
      </w:r>
      <w:r>
        <w:rPr>
          <w:rFonts w:hint="eastAsia"/>
          <w:bCs/>
          <w:szCs w:val="32"/>
          <w:lang w:val="en-US" w:eastAsia="zh-CN"/>
        </w:rPr>
        <w:t>七星灯</w:t>
      </w:r>
      <w:r>
        <w:tab/>
      </w:r>
      <w:r>
        <w:fldChar w:fldCharType="begin"/>
      </w:r>
      <w:r>
        <w:instrText xml:space="preserve"> PAGEREF _Toc673119570 </w:instrText>
      </w:r>
      <w:r>
        <w:fldChar w:fldCharType="separate"/>
      </w:r>
      <w:r>
        <w:t>215</w:t>
      </w:r>
      <w:r>
        <w:fldChar w:fldCharType="end"/>
      </w:r>
      <w:r>
        <w:fldChar w:fldCharType="end"/>
      </w:r>
    </w:p>
    <w:p>
      <w:pPr>
        <w:pStyle w:val="19"/>
        <w:tabs>
          <w:tab w:val="right" w:leader="dot" w:pos="8400"/>
          <w:tab w:val="clear" w:pos="225"/>
          <w:tab w:val="clear" w:pos="8390"/>
        </w:tabs>
      </w:pPr>
      <w:r>
        <w:fldChar w:fldCharType="begin"/>
      </w:r>
      <w:r>
        <w:instrText xml:space="preserve"> HYPERLINK \l _Toc359235416 </w:instrText>
      </w:r>
      <w:r>
        <w:fldChar w:fldCharType="separate"/>
      </w:r>
      <w:r>
        <w:rPr>
          <w:rFonts w:hint="eastAsia"/>
          <w:bCs/>
          <w:szCs w:val="32"/>
          <w:lang w:val="en-US" w:eastAsia="zh-CN"/>
        </w:rPr>
        <w:t xml:space="preserve">除三害 </w:t>
      </w:r>
      <w:r>
        <w:rPr>
          <w:rFonts w:hint="eastAsia"/>
          <w:bCs/>
          <w:szCs w:val="24"/>
          <w:lang w:val="en-US" w:eastAsia="zh-CN"/>
        </w:rPr>
        <w:t>之</w:t>
      </w:r>
      <w:r>
        <w:rPr>
          <w:rFonts w:hint="eastAsia"/>
          <w:bCs/>
          <w:szCs w:val="32"/>
          <w:lang w:val="en-US" w:eastAsia="zh-CN"/>
        </w:rPr>
        <w:t xml:space="preserve"> 王浚、周处</w:t>
      </w:r>
      <w:r>
        <w:tab/>
      </w:r>
      <w:r>
        <w:fldChar w:fldCharType="begin"/>
      </w:r>
      <w:r>
        <w:instrText xml:space="preserve"> PAGEREF _Toc359235416 </w:instrText>
      </w:r>
      <w:r>
        <w:fldChar w:fldCharType="separate"/>
      </w:r>
      <w:r>
        <w:t>220</w:t>
      </w:r>
      <w:r>
        <w:fldChar w:fldCharType="end"/>
      </w:r>
      <w:r>
        <w:fldChar w:fldCharType="end"/>
      </w:r>
    </w:p>
    <w:p>
      <w:pPr>
        <w:pStyle w:val="19"/>
        <w:tabs>
          <w:tab w:val="right" w:leader="dot" w:pos="8400"/>
          <w:tab w:val="clear" w:pos="225"/>
          <w:tab w:val="clear" w:pos="8390"/>
        </w:tabs>
      </w:pPr>
      <w:r>
        <w:fldChar w:fldCharType="begin"/>
      </w:r>
      <w:r>
        <w:instrText xml:space="preserve"> HYPERLINK \l _Toc1112495005 </w:instrText>
      </w:r>
      <w:r>
        <w:fldChar w:fldCharType="separate"/>
      </w:r>
      <w:r>
        <w:rPr>
          <w:rFonts w:hint="eastAsia"/>
          <w:bCs/>
          <w:szCs w:val="32"/>
          <w:lang w:val="en-US" w:eastAsia="zh-CN"/>
        </w:rPr>
        <w:t xml:space="preserve">审刺客 </w:t>
      </w:r>
      <w:r>
        <w:rPr>
          <w:rFonts w:hint="eastAsia"/>
          <w:bCs/>
          <w:szCs w:val="24"/>
          <w:lang w:val="en-US" w:eastAsia="zh-CN"/>
        </w:rPr>
        <w:t>之</w:t>
      </w:r>
      <w:r>
        <w:rPr>
          <w:rFonts w:hint="eastAsia"/>
          <w:bCs/>
          <w:szCs w:val="32"/>
          <w:lang w:val="en-US" w:eastAsia="zh-CN"/>
        </w:rPr>
        <w:t xml:space="preserve"> 闵觉</w:t>
      </w:r>
      <w:r>
        <w:tab/>
      </w:r>
      <w:r>
        <w:fldChar w:fldCharType="begin"/>
      </w:r>
      <w:r>
        <w:instrText xml:space="preserve"> PAGEREF _Toc1112495005 </w:instrText>
      </w:r>
      <w:r>
        <w:fldChar w:fldCharType="separate"/>
      </w:r>
      <w:r>
        <w:t>223</w:t>
      </w:r>
      <w:r>
        <w:fldChar w:fldCharType="end"/>
      </w:r>
      <w:r>
        <w:fldChar w:fldCharType="end"/>
      </w:r>
    </w:p>
    <w:p>
      <w:pPr>
        <w:pStyle w:val="19"/>
        <w:tabs>
          <w:tab w:val="right" w:leader="dot" w:pos="8400"/>
          <w:tab w:val="clear" w:pos="225"/>
          <w:tab w:val="clear" w:pos="8390"/>
        </w:tabs>
      </w:pPr>
      <w:r>
        <w:fldChar w:fldCharType="begin"/>
      </w:r>
      <w:r>
        <w:instrText xml:space="preserve"> HYPERLINK \l _Toc1988066985 </w:instrText>
      </w:r>
      <w:r>
        <w:fldChar w:fldCharType="separate"/>
      </w:r>
      <w:r>
        <w:rPr>
          <w:rFonts w:hint="eastAsia"/>
          <w:bCs/>
          <w:szCs w:val="32"/>
          <w:lang w:val="en-US" w:eastAsia="zh-CN"/>
        </w:rPr>
        <w:t xml:space="preserve">桑园寄子 </w:t>
      </w:r>
      <w:r>
        <w:rPr>
          <w:rFonts w:hint="eastAsia"/>
          <w:bCs/>
          <w:szCs w:val="24"/>
          <w:lang w:val="en-US" w:eastAsia="zh-CN"/>
        </w:rPr>
        <w:t>之</w:t>
      </w:r>
      <w:r>
        <w:rPr>
          <w:rFonts w:hint="eastAsia"/>
          <w:bCs/>
          <w:szCs w:val="32"/>
          <w:lang w:val="en-US" w:eastAsia="zh-CN"/>
        </w:rPr>
        <w:t xml:space="preserve"> 邓伯道</w:t>
      </w:r>
      <w:r>
        <w:tab/>
      </w:r>
      <w:r>
        <w:fldChar w:fldCharType="begin"/>
      </w:r>
      <w:r>
        <w:instrText xml:space="preserve"> PAGEREF _Toc1988066985 </w:instrText>
      </w:r>
      <w:r>
        <w:fldChar w:fldCharType="separate"/>
      </w:r>
      <w:r>
        <w:t>229</w:t>
      </w:r>
      <w:r>
        <w:fldChar w:fldCharType="end"/>
      </w:r>
      <w:r>
        <w:fldChar w:fldCharType="end"/>
      </w:r>
    </w:p>
    <w:p>
      <w:pPr>
        <w:pStyle w:val="19"/>
      </w:pPr>
      <w:r>
        <w:rPr>
          <w:rFonts w:hint="eastAsia"/>
        </w:rPr>
        <w:t>[隋·唐]</w:t>
      </w:r>
    </w:p>
    <w:p>
      <w:pPr>
        <w:pStyle w:val="19"/>
        <w:tabs>
          <w:tab w:val="right" w:leader="dot" w:pos="8400"/>
          <w:tab w:val="clear" w:pos="225"/>
          <w:tab w:val="clear" w:pos="8390"/>
        </w:tabs>
      </w:pPr>
      <w:r>
        <w:fldChar w:fldCharType="begin"/>
      </w:r>
      <w:r>
        <w:instrText xml:space="preserve"> HYPERLINK \l _Toc1445661568 </w:instrText>
      </w:r>
      <w:r>
        <w:fldChar w:fldCharType="separate"/>
      </w:r>
      <w:r>
        <w:rPr>
          <w:rFonts w:hint="eastAsia"/>
          <w:bCs/>
          <w:szCs w:val="32"/>
          <w:lang w:val="en-US" w:eastAsia="zh-CN"/>
        </w:rPr>
        <w:t>当锏卖马</w:t>
      </w:r>
      <w:r>
        <w:tab/>
      </w:r>
      <w:r>
        <w:fldChar w:fldCharType="begin"/>
      </w:r>
      <w:r>
        <w:instrText xml:space="preserve"> PAGEREF _Toc1445661568 </w:instrText>
      </w:r>
      <w:r>
        <w:fldChar w:fldCharType="separate"/>
      </w:r>
      <w:r>
        <w:t>233</w:t>
      </w:r>
      <w:r>
        <w:fldChar w:fldCharType="end"/>
      </w:r>
      <w:r>
        <w:fldChar w:fldCharType="end"/>
      </w:r>
    </w:p>
    <w:p>
      <w:pPr>
        <w:pStyle w:val="19"/>
        <w:tabs>
          <w:tab w:val="right" w:leader="dot" w:pos="8400"/>
          <w:tab w:val="clear" w:pos="225"/>
          <w:tab w:val="clear" w:pos="8390"/>
        </w:tabs>
      </w:pPr>
      <w:r>
        <w:fldChar w:fldCharType="begin"/>
      </w:r>
      <w:r>
        <w:instrText xml:space="preserve"> HYPERLINK \l _Toc1411105974 </w:instrText>
      </w:r>
      <w:r>
        <w:fldChar w:fldCharType="separate"/>
      </w:r>
      <w:r>
        <w:rPr>
          <w:rFonts w:hint="eastAsia"/>
          <w:bCs/>
          <w:szCs w:val="32"/>
          <w:lang w:val="en-US" w:eastAsia="zh-CN"/>
        </w:rPr>
        <w:t>南阳关</w:t>
      </w:r>
      <w:r>
        <w:tab/>
      </w:r>
      <w:r>
        <w:fldChar w:fldCharType="begin"/>
      </w:r>
      <w:r>
        <w:instrText xml:space="preserve"> PAGEREF _Toc1411105974 </w:instrText>
      </w:r>
      <w:r>
        <w:fldChar w:fldCharType="separate"/>
      </w:r>
      <w:r>
        <w:t>244</w:t>
      </w:r>
      <w:r>
        <w:fldChar w:fldCharType="end"/>
      </w:r>
      <w:r>
        <w:fldChar w:fldCharType="end"/>
      </w:r>
    </w:p>
    <w:p>
      <w:pPr>
        <w:pStyle w:val="19"/>
        <w:tabs>
          <w:tab w:val="right" w:leader="dot" w:pos="8400"/>
          <w:tab w:val="clear" w:pos="225"/>
          <w:tab w:val="clear" w:pos="8390"/>
        </w:tabs>
      </w:pPr>
      <w:r>
        <w:fldChar w:fldCharType="begin"/>
      </w:r>
      <w:r>
        <w:instrText xml:space="preserve"> HYPERLINK \l _Toc796570283 </w:instrText>
      </w:r>
      <w:r>
        <w:fldChar w:fldCharType="separate"/>
      </w:r>
      <w:r>
        <w:rPr>
          <w:rFonts w:hint="eastAsia"/>
          <w:bCs/>
          <w:szCs w:val="32"/>
          <w:lang w:val="en-US" w:eastAsia="zh-CN"/>
        </w:rPr>
        <w:t xml:space="preserve">打登州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_Toc796570283 </w:instrText>
      </w:r>
      <w:r>
        <w:fldChar w:fldCharType="separate"/>
      </w:r>
      <w:r>
        <w:t>251</w:t>
      </w:r>
      <w:r>
        <w:fldChar w:fldCharType="end"/>
      </w:r>
      <w:r>
        <w:fldChar w:fldCharType="end"/>
      </w:r>
    </w:p>
    <w:p>
      <w:pPr>
        <w:pStyle w:val="19"/>
        <w:tabs>
          <w:tab w:val="right" w:leader="dot" w:pos="8400"/>
          <w:tab w:val="clear" w:pos="225"/>
          <w:tab w:val="clear" w:pos="8390"/>
        </w:tabs>
      </w:pPr>
      <w:r>
        <w:fldChar w:fldCharType="begin"/>
      </w:r>
      <w:r>
        <w:instrText xml:space="preserve"> HYPERLINK \l _Toc1563561934 </w:instrText>
      </w:r>
      <w:r>
        <w:fldChar w:fldCharType="separate"/>
      </w:r>
      <w:r>
        <w:rPr>
          <w:rFonts w:hint="eastAsia"/>
          <w:bCs/>
          <w:szCs w:val="32"/>
          <w:lang w:val="en-US" w:eastAsia="zh-CN"/>
        </w:rPr>
        <w:t xml:space="preserve">断密涧 </w:t>
      </w:r>
      <w:r>
        <w:rPr>
          <w:rFonts w:hint="eastAsia"/>
          <w:bCs/>
          <w:szCs w:val="24"/>
          <w:lang w:val="en-US" w:eastAsia="zh-CN"/>
        </w:rPr>
        <w:t>之</w:t>
      </w:r>
      <w:r>
        <w:rPr>
          <w:rFonts w:hint="eastAsia"/>
          <w:bCs/>
          <w:szCs w:val="32"/>
          <w:lang w:val="en-US" w:eastAsia="zh-CN"/>
        </w:rPr>
        <w:t xml:space="preserve"> 王伯当</w:t>
      </w:r>
      <w:r>
        <w:tab/>
      </w:r>
      <w:r>
        <w:fldChar w:fldCharType="begin"/>
      </w:r>
      <w:r>
        <w:instrText xml:space="preserve"> PAGEREF _Toc1563561934 </w:instrText>
      </w:r>
      <w:r>
        <w:fldChar w:fldCharType="separate"/>
      </w:r>
      <w:r>
        <w:t>255</w:t>
      </w:r>
      <w:r>
        <w:fldChar w:fldCharType="end"/>
      </w:r>
      <w:r>
        <w:fldChar w:fldCharType="end"/>
      </w:r>
    </w:p>
    <w:p>
      <w:pPr>
        <w:pStyle w:val="19"/>
        <w:tabs>
          <w:tab w:val="right" w:leader="dot" w:pos="8400"/>
          <w:tab w:val="clear" w:pos="225"/>
          <w:tab w:val="clear" w:pos="8390"/>
        </w:tabs>
      </w:pPr>
      <w:r>
        <w:fldChar w:fldCharType="begin"/>
      </w:r>
      <w:r>
        <w:instrText xml:space="preserve"> HYPERLINK \l _Toc352692734 </w:instrText>
      </w:r>
      <w:r>
        <w:fldChar w:fldCharType="separate"/>
      </w:r>
      <w:r>
        <w:rPr>
          <w:rFonts w:hint="eastAsia"/>
          <w:bCs/>
          <w:szCs w:val="32"/>
          <w:lang w:val="en-US" w:eastAsia="zh-CN"/>
        </w:rPr>
        <w:t>千秋岭</w:t>
      </w:r>
      <w:r>
        <w:tab/>
      </w:r>
      <w:r>
        <w:fldChar w:fldCharType="begin"/>
      </w:r>
      <w:r>
        <w:instrText xml:space="preserve"> PAGEREF _Toc352692734 </w:instrText>
      </w:r>
      <w:r>
        <w:fldChar w:fldCharType="separate"/>
      </w:r>
      <w:r>
        <w:t>259</w:t>
      </w:r>
      <w:r>
        <w:fldChar w:fldCharType="end"/>
      </w:r>
      <w:r>
        <w:fldChar w:fldCharType="end"/>
      </w:r>
    </w:p>
    <w:p>
      <w:pPr>
        <w:pStyle w:val="19"/>
        <w:tabs>
          <w:tab w:val="right" w:leader="dot" w:pos="8400"/>
          <w:tab w:val="clear" w:pos="225"/>
          <w:tab w:val="clear" w:pos="8390"/>
        </w:tabs>
      </w:pPr>
      <w:r>
        <w:fldChar w:fldCharType="begin"/>
      </w:r>
      <w:r>
        <w:instrText xml:space="preserve"> HYPERLINK \l _Toc423874264 </w:instrText>
      </w:r>
      <w:r>
        <w:fldChar w:fldCharType="separate"/>
      </w:r>
      <w:r>
        <w:rPr>
          <w:rFonts w:hint="eastAsia"/>
          <w:bCs/>
          <w:szCs w:val="32"/>
          <w:lang w:val="en-US" w:eastAsia="zh-CN"/>
        </w:rPr>
        <w:t xml:space="preserve">宫门带·十道本 </w:t>
      </w:r>
      <w:r>
        <w:rPr>
          <w:rFonts w:hint="eastAsia"/>
          <w:bCs/>
          <w:szCs w:val="24"/>
          <w:lang w:val="en-US" w:eastAsia="zh-CN"/>
        </w:rPr>
        <w:t>之</w:t>
      </w:r>
      <w:r>
        <w:rPr>
          <w:rFonts w:hint="eastAsia"/>
          <w:bCs/>
          <w:szCs w:val="32"/>
          <w:lang w:val="en-US" w:eastAsia="zh-CN"/>
        </w:rPr>
        <w:t xml:space="preserve"> 李渊、褚遂良</w:t>
      </w:r>
      <w:r>
        <w:tab/>
      </w:r>
      <w:r>
        <w:fldChar w:fldCharType="begin"/>
      </w:r>
      <w:r>
        <w:instrText xml:space="preserve"> PAGEREF _Toc423874264 </w:instrText>
      </w:r>
      <w:r>
        <w:fldChar w:fldCharType="separate"/>
      </w:r>
      <w:r>
        <w:t>268</w:t>
      </w:r>
      <w:r>
        <w:fldChar w:fldCharType="end"/>
      </w:r>
      <w:r>
        <w:fldChar w:fldCharType="end"/>
      </w:r>
    </w:p>
    <w:p>
      <w:pPr>
        <w:pStyle w:val="19"/>
        <w:tabs>
          <w:tab w:val="right" w:leader="dot" w:pos="8400"/>
          <w:tab w:val="clear" w:pos="225"/>
          <w:tab w:val="clear" w:pos="8390"/>
        </w:tabs>
      </w:pPr>
      <w:r>
        <w:fldChar w:fldCharType="begin"/>
      </w:r>
      <w:r>
        <w:instrText xml:space="preserve"> HYPERLINK \l _Toc1517909751 </w:instrText>
      </w:r>
      <w:r>
        <w:fldChar w:fldCharType="separate"/>
      </w:r>
      <w:r>
        <w:rPr>
          <w:rFonts w:hint="eastAsia"/>
          <w:bCs/>
          <w:szCs w:val="32"/>
          <w:lang w:val="en-US" w:eastAsia="zh-CN"/>
        </w:rPr>
        <w:t>取帅印</w:t>
      </w:r>
      <w:r>
        <w:tab/>
      </w:r>
      <w:r>
        <w:fldChar w:fldCharType="begin"/>
      </w:r>
      <w:r>
        <w:instrText xml:space="preserve"> PAGEREF _Toc1517909751 </w:instrText>
      </w:r>
      <w:r>
        <w:fldChar w:fldCharType="separate"/>
      </w:r>
      <w:r>
        <w:t>276</w:t>
      </w:r>
      <w:r>
        <w:fldChar w:fldCharType="end"/>
      </w:r>
      <w:r>
        <w:fldChar w:fldCharType="end"/>
      </w:r>
    </w:p>
    <w:p>
      <w:pPr>
        <w:pStyle w:val="19"/>
        <w:tabs>
          <w:tab w:val="right" w:leader="dot" w:pos="8400"/>
          <w:tab w:val="clear" w:pos="225"/>
          <w:tab w:val="clear" w:pos="8390"/>
        </w:tabs>
      </w:pPr>
      <w:r>
        <w:fldChar w:fldCharType="begin"/>
      </w:r>
      <w:r>
        <w:instrText xml:space="preserve"> HYPERLINK \l _Toc1488854724 </w:instrText>
      </w:r>
      <w:r>
        <w:fldChar w:fldCharType="separate"/>
      </w:r>
      <w:r>
        <w:rPr>
          <w:rFonts w:hint="eastAsia"/>
          <w:bCs/>
          <w:szCs w:val="32"/>
          <w:lang w:val="en-US" w:eastAsia="zh-CN"/>
        </w:rPr>
        <w:t xml:space="preserve">汾河湾 </w:t>
      </w:r>
      <w:r>
        <w:rPr>
          <w:rFonts w:hint="eastAsia"/>
          <w:bCs/>
          <w:szCs w:val="24"/>
          <w:lang w:val="en-US" w:eastAsia="zh-CN"/>
        </w:rPr>
        <w:t>之</w:t>
      </w:r>
      <w:r>
        <w:rPr>
          <w:rFonts w:hint="eastAsia"/>
          <w:bCs/>
          <w:szCs w:val="32"/>
          <w:lang w:val="en-US" w:eastAsia="zh-CN"/>
        </w:rPr>
        <w:t xml:space="preserve"> 薛仁贵</w:t>
      </w:r>
      <w:r>
        <w:tab/>
      </w:r>
      <w:r>
        <w:fldChar w:fldCharType="begin"/>
      </w:r>
      <w:r>
        <w:instrText xml:space="preserve"> PAGEREF _Toc1488854724 </w:instrText>
      </w:r>
      <w:r>
        <w:fldChar w:fldCharType="separate"/>
      </w:r>
      <w:r>
        <w:t>289</w:t>
      </w:r>
      <w:r>
        <w:fldChar w:fldCharType="end"/>
      </w:r>
      <w:r>
        <w:fldChar w:fldCharType="end"/>
      </w:r>
    </w:p>
    <w:p>
      <w:pPr>
        <w:pStyle w:val="19"/>
        <w:tabs>
          <w:tab w:val="right" w:leader="dot" w:pos="8400"/>
          <w:tab w:val="clear" w:pos="225"/>
          <w:tab w:val="clear" w:pos="8390"/>
        </w:tabs>
      </w:pPr>
      <w:r>
        <w:fldChar w:fldCharType="begin"/>
      </w:r>
      <w:r>
        <w:instrText xml:space="preserve"> HYPERLINK \l _Toc747668984 </w:instrText>
      </w:r>
      <w:r>
        <w:fldChar w:fldCharType="separate"/>
      </w:r>
      <w:r>
        <w:rPr>
          <w:rFonts w:hint="eastAsia"/>
          <w:bCs/>
          <w:szCs w:val="32"/>
          <w:lang w:val="en-US" w:eastAsia="zh-CN"/>
        </w:rPr>
        <w:t>沙桥饯别</w:t>
      </w:r>
      <w:r>
        <w:tab/>
      </w:r>
      <w:r>
        <w:fldChar w:fldCharType="begin"/>
      </w:r>
      <w:r>
        <w:instrText xml:space="preserve"> PAGEREF _Toc747668984 </w:instrText>
      </w:r>
      <w:r>
        <w:fldChar w:fldCharType="separate"/>
      </w:r>
      <w:r>
        <w:t>296</w:t>
      </w:r>
      <w:r>
        <w:fldChar w:fldCharType="end"/>
      </w:r>
      <w:r>
        <w:fldChar w:fldCharType="end"/>
      </w:r>
    </w:p>
    <w:p>
      <w:pPr>
        <w:pStyle w:val="19"/>
        <w:tabs>
          <w:tab w:val="right" w:leader="dot" w:pos="8400"/>
          <w:tab w:val="clear" w:pos="225"/>
          <w:tab w:val="clear" w:pos="8390"/>
        </w:tabs>
      </w:pPr>
      <w:r>
        <w:fldChar w:fldCharType="begin"/>
      </w:r>
      <w:r>
        <w:instrText xml:space="preserve"> HYPERLINK \l _Toc751666882 </w:instrText>
      </w:r>
      <w:r>
        <w:fldChar w:fldCharType="separate"/>
      </w:r>
      <w:r>
        <w:rPr>
          <w:rFonts w:hint="eastAsia"/>
          <w:bCs/>
          <w:szCs w:val="32"/>
          <w:lang w:val="en-US" w:eastAsia="zh-CN"/>
        </w:rPr>
        <w:t xml:space="preserve">乾坤带 </w:t>
      </w:r>
      <w:r>
        <w:rPr>
          <w:rFonts w:hint="eastAsia"/>
          <w:bCs/>
          <w:szCs w:val="24"/>
          <w:lang w:val="en-US" w:eastAsia="zh-CN"/>
        </w:rPr>
        <w:t>之</w:t>
      </w:r>
      <w:r>
        <w:rPr>
          <w:rFonts w:hint="eastAsia"/>
          <w:bCs/>
          <w:szCs w:val="32"/>
          <w:lang w:val="en-US" w:eastAsia="zh-CN"/>
        </w:rPr>
        <w:t xml:space="preserve"> 李世民</w:t>
      </w:r>
      <w:r>
        <w:tab/>
      </w:r>
      <w:r>
        <w:fldChar w:fldCharType="begin"/>
      </w:r>
      <w:r>
        <w:instrText xml:space="preserve"> PAGEREF _Toc751666882 </w:instrText>
      </w:r>
      <w:r>
        <w:fldChar w:fldCharType="separate"/>
      </w:r>
      <w:r>
        <w:t>300</w:t>
      </w:r>
      <w:r>
        <w:fldChar w:fldCharType="end"/>
      </w:r>
      <w:r>
        <w:fldChar w:fldCharType="end"/>
      </w:r>
    </w:p>
    <w:p>
      <w:pPr>
        <w:pStyle w:val="19"/>
        <w:tabs>
          <w:tab w:val="right" w:leader="dot" w:pos="8400"/>
          <w:tab w:val="clear" w:pos="225"/>
          <w:tab w:val="clear" w:pos="8390"/>
        </w:tabs>
      </w:pPr>
      <w:r>
        <w:fldChar w:fldCharType="begin"/>
      </w:r>
      <w:r>
        <w:instrText xml:space="preserve"> HYPERLINK \l _Toc2064997764 </w:instrText>
      </w:r>
      <w:r>
        <w:fldChar w:fldCharType="separate"/>
      </w:r>
      <w:r>
        <w:rPr>
          <w:rFonts w:hint="eastAsia"/>
          <w:bCs/>
          <w:szCs w:val="32"/>
          <w:lang w:val="en-US" w:eastAsia="zh-CN"/>
        </w:rPr>
        <w:t xml:space="preserve">芦花河 </w:t>
      </w:r>
      <w:r>
        <w:rPr>
          <w:rFonts w:hint="eastAsia"/>
          <w:bCs/>
          <w:szCs w:val="24"/>
          <w:lang w:val="en-US" w:eastAsia="zh-CN"/>
        </w:rPr>
        <w:t>之</w:t>
      </w:r>
      <w:r>
        <w:rPr>
          <w:rFonts w:hint="eastAsia"/>
          <w:bCs/>
          <w:szCs w:val="32"/>
          <w:lang w:val="en-US" w:eastAsia="zh-CN"/>
        </w:rPr>
        <w:t xml:space="preserve"> 薛丁山</w:t>
      </w:r>
      <w:r>
        <w:tab/>
      </w:r>
      <w:r>
        <w:fldChar w:fldCharType="begin"/>
      </w:r>
      <w:r>
        <w:instrText xml:space="preserve"> PAGEREF _Toc2064997764 </w:instrText>
      </w:r>
      <w:r>
        <w:fldChar w:fldCharType="separate"/>
      </w:r>
      <w:r>
        <w:t>303</w:t>
      </w:r>
      <w:r>
        <w:fldChar w:fldCharType="end"/>
      </w:r>
      <w:r>
        <w:fldChar w:fldCharType="end"/>
      </w:r>
    </w:p>
    <w:p>
      <w:pPr>
        <w:pStyle w:val="19"/>
        <w:tabs>
          <w:tab w:val="right" w:leader="dot" w:pos="8400"/>
          <w:tab w:val="clear" w:pos="225"/>
          <w:tab w:val="clear" w:pos="8390"/>
        </w:tabs>
      </w:pPr>
      <w:r>
        <w:fldChar w:fldCharType="begin"/>
      </w:r>
      <w:r>
        <w:instrText xml:space="preserve"> HYPERLINK \l _Toc2109664835 </w:instrText>
      </w:r>
      <w:r>
        <w:fldChar w:fldCharType="separate"/>
      </w:r>
      <w:r>
        <w:rPr>
          <w:rFonts w:hint="eastAsia"/>
          <w:bCs/>
          <w:szCs w:val="32"/>
          <w:lang w:val="en-US" w:eastAsia="zh-CN"/>
        </w:rPr>
        <w:t>哭尸</w:t>
      </w:r>
      <w:r>
        <w:tab/>
      </w:r>
      <w:r>
        <w:fldChar w:fldCharType="begin"/>
      </w:r>
      <w:r>
        <w:instrText xml:space="preserve"> PAGEREF _Toc2109664835 </w:instrText>
      </w:r>
      <w:r>
        <w:fldChar w:fldCharType="separate"/>
      </w:r>
      <w:r>
        <w:t>306</w:t>
      </w:r>
      <w:r>
        <w:fldChar w:fldCharType="end"/>
      </w:r>
      <w:r>
        <w:fldChar w:fldCharType="end"/>
      </w:r>
    </w:p>
    <w:p>
      <w:pPr>
        <w:pStyle w:val="19"/>
        <w:tabs>
          <w:tab w:val="right" w:leader="dot" w:pos="8400"/>
          <w:tab w:val="clear" w:pos="225"/>
          <w:tab w:val="clear" w:pos="8390"/>
        </w:tabs>
      </w:pPr>
      <w:r>
        <w:fldChar w:fldCharType="begin"/>
      </w:r>
      <w:r>
        <w:instrText xml:space="preserve"> HYPERLINK \l _Toc976485962 </w:instrText>
      </w:r>
      <w:r>
        <w:fldChar w:fldCharType="separate"/>
      </w:r>
      <w:r>
        <w:rPr>
          <w:rFonts w:hint="eastAsia"/>
          <w:bCs/>
          <w:szCs w:val="32"/>
          <w:lang w:val="en-US" w:eastAsia="zh-CN"/>
        </w:rPr>
        <w:t xml:space="preserve">法场换子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_Toc976485962 </w:instrText>
      </w:r>
      <w:r>
        <w:fldChar w:fldCharType="separate"/>
      </w:r>
      <w:r>
        <w:t>308</w:t>
      </w:r>
      <w:r>
        <w:fldChar w:fldCharType="end"/>
      </w:r>
      <w:r>
        <w:fldChar w:fldCharType="end"/>
      </w:r>
    </w:p>
    <w:p>
      <w:pPr>
        <w:pStyle w:val="19"/>
        <w:tabs>
          <w:tab w:val="right" w:leader="dot" w:pos="8400"/>
          <w:tab w:val="clear" w:pos="225"/>
          <w:tab w:val="clear" w:pos="8390"/>
        </w:tabs>
      </w:pPr>
      <w:r>
        <w:fldChar w:fldCharType="begin"/>
      </w:r>
      <w:r>
        <w:instrText xml:space="preserve"> HYPERLINK \l _Toc984283583 </w:instrText>
      </w:r>
      <w:r>
        <w:fldChar w:fldCharType="separate"/>
      </w:r>
      <w:r>
        <w:rPr>
          <w:rFonts w:hint="eastAsia"/>
          <w:bCs/>
          <w:szCs w:val="32"/>
          <w:lang w:val="en-US" w:eastAsia="zh-CN"/>
        </w:rPr>
        <w:t xml:space="preserve">双狮图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_Toc984283583 </w:instrText>
      </w:r>
      <w:r>
        <w:fldChar w:fldCharType="separate"/>
      </w:r>
      <w:r>
        <w:t>313</w:t>
      </w:r>
      <w:r>
        <w:fldChar w:fldCharType="end"/>
      </w:r>
      <w:r>
        <w:fldChar w:fldCharType="end"/>
      </w:r>
    </w:p>
    <w:p>
      <w:pPr>
        <w:pStyle w:val="19"/>
        <w:tabs>
          <w:tab w:val="right" w:leader="dot" w:pos="8400"/>
          <w:tab w:val="clear" w:pos="225"/>
          <w:tab w:val="clear" w:pos="8390"/>
        </w:tabs>
      </w:pPr>
      <w:r>
        <w:fldChar w:fldCharType="begin"/>
      </w:r>
      <w:r>
        <w:instrText xml:space="preserve"> HYPERLINK \l _Toc1889440647 </w:instrText>
      </w:r>
      <w:r>
        <w:fldChar w:fldCharType="separate"/>
      </w:r>
      <w:r>
        <w:rPr>
          <w:rFonts w:hint="eastAsia"/>
          <w:bCs/>
          <w:szCs w:val="32"/>
          <w:lang w:val="en-US" w:eastAsia="zh-CN"/>
        </w:rPr>
        <w:t xml:space="preserve">打金枝 </w:t>
      </w:r>
      <w:r>
        <w:rPr>
          <w:rFonts w:hint="eastAsia"/>
          <w:bCs/>
          <w:szCs w:val="24"/>
          <w:lang w:val="en-US" w:eastAsia="zh-CN"/>
        </w:rPr>
        <w:t>之</w:t>
      </w:r>
      <w:r>
        <w:rPr>
          <w:rFonts w:hint="eastAsia"/>
          <w:bCs/>
          <w:szCs w:val="32"/>
          <w:lang w:val="en-US" w:eastAsia="zh-CN"/>
        </w:rPr>
        <w:t xml:space="preserve"> 唐王</w:t>
      </w:r>
      <w:r>
        <w:tab/>
      </w:r>
      <w:r>
        <w:fldChar w:fldCharType="begin"/>
      </w:r>
      <w:r>
        <w:instrText xml:space="preserve"> PAGEREF _Toc1889440647 </w:instrText>
      </w:r>
      <w:r>
        <w:fldChar w:fldCharType="separate"/>
      </w:r>
      <w:r>
        <w:t>317</w:t>
      </w:r>
      <w:r>
        <w:fldChar w:fldCharType="end"/>
      </w:r>
      <w:r>
        <w:fldChar w:fldCharType="end"/>
      </w:r>
    </w:p>
    <w:p>
      <w:pPr>
        <w:pStyle w:val="19"/>
        <w:tabs>
          <w:tab w:val="right" w:leader="dot" w:pos="8400"/>
          <w:tab w:val="clear" w:pos="225"/>
          <w:tab w:val="clear" w:pos="8390"/>
        </w:tabs>
      </w:pPr>
      <w:r>
        <w:fldChar w:fldCharType="begin"/>
      </w:r>
      <w:r>
        <w:instrText xml:space="preserve"> HYPERLINK \l _Toc998389636 </w:instrText>
      </w:r>
      <w:r>
        <w:fldChar w:fldCharType="separate"/>
      </w:r>
      <w:r>
        <w:rPr>
          <w:rFonts w:hint="eastAsia"/>
          <w:bCs/>
          <w:szCs w:val="32"/>
          <w:lang w:val="en-US" w:eastAsia="zh-CN"/>
        </w:rPr>
        <w:t xml:space="preserve">珠帘寨 </w:t>
      </w:r>
      <w:r>
        <w:rPr>
          <w:rFonts w:hint="eastAsia"/>
          <w:bCs/>
          <w:szCs w:val="24"/>
          <w:lang w:val="en-US" w:eastAsia="zh-CN"/>
        </w:rPr>
        <w:t>之</w:t>
      </w:r>
      <w:r>
        <w:rPr>
          <w:rFonts w:hint="eastAsia"/>
          <w:bCs/>
          <w:szCs w:val="32"/>
          <w:lang w:val="en-US" w:eastAsia="zh-CN"/>
        </w:rPr>
        <w:t xml:space="preserve"> 李克用</w:t>
      </w:r>
      <w:r>
        <w:tab/>
      </w:r>
      <w:r>
        <w:fldChar w:fldCharType="begin"/>
      </w:r>
      <w:r>
        <w:instrText xml:space="preserve"> PAGEREF _Toc998389636 </w:instrText>
      </w:r>
      <w:r>
        <w:fldChar w:fldCharType="separate"/>
      </w:r>
      <w:r>
        <w:t>319</w:t>
      </w:r>
      <w:r>
        <w:fldChar w:fldCharType="end"/>
      </w:r>
      <w:r>
        <w:fldChar w:fldCharType="end"/>
      </w:r>
    </w:p>
    <w:p>
      <w:pPr>
        <w:pStyle w:val="19"/>
        <w:tabs>
          <w:tab w:val="right" w:leader="dot" w:pos="8400"/>
          <w:tab w:val="clear" w:pos="225"/>
          <w:tab w:val="clear" w:pos="8390"/>
        </w:tabs>
      </w:pPr>
      <w:r>
        <w:fldChar w:fldCharType="begin"/>
      </w:r>
      <w:r>
        <w:instrText xml:space="preserve"> HYPERLINK \l _Toc1906886508 </w:instrText>
      </w:r>
      <w:r>
        <w:fldChar w:fldCharType="separate"/>
      </w:r>
      <w:r>
        <w:rPr>
          <w:rFonts w:hint="eastAsia"/>
          <w:bCs/>
          <w:szCs w:val="32"/>
          <w:lang w:val="en-US" w:eastAsia="zh-CN"/>
        </w:rPr>
        <w:t>太平桥</w:t>
      </w:r>
      <w:r>
        <w:tab/>
      </w:r>
      <w:r>
        <w:fldChar w:fldCharType="begin"/>
      </w:r>
      <w:r>
        <w:instrText xml:space="preserve"> PAGEREF _Toc1906886508 </w:instrText>
      </w:r>
      <w:r>
        <w:fldChar w:fldCharType="separate"/>
      </w:r>
      <w:r>
        <w:t>328</w:t>
      </w:r>
      <w:r>
        <w:fldChar w:fldCharType="end"/>
      </w:r>
      <w:r>
        <w:fldChar w:fldCharType="end"/>
      </w:r>
    </w:p>
    <w:p>
      <w:pPr>
        <w:pStyle w:val="19"/>
        <w:tabs>
          <w:tab w:val="right" w:leader="dot" w:pos="8400"/>
          <w:tab w:val="clear" w:pos="225"/>
          <w:tab w:val="clear" w:pos="8390"/>
        </w:tabs>
      </w:pPr>
      <w:r>
        <w:fldChar w:fldCharType="begin"/>
      </w:r>
      <w:r>
        <w:instrText xml:space="preserve"> HYPERLINK \l _Toc1486528235 </w:instrText>
      </w:r>
      <w:r>
        <w:fldChar w:fldCharType="separate"/>
      </w:r>
      <w:r>
        <w:rPr>
          <w:rFonts w:hint="eastAsia"/>
          <w:bCs/>
          <w:szCs w:val="32"/>
          <w:lang w:val="en-US" w:eastAsia="zh-CN"/>
        </w:rPr>
        <w:t xml:space="preserve">三击掌 </w:t>
      </w:r>
      <w:r>
        <w:rPr>
          <w:rFonts w:hint="eastAsia"/>
          <w:bCs/>
          <w:szCs w:val="24"/>
          <w:lang w:val="en-US" w:eastAsia="zh-CN"/>
        </w:rPr>
        <w:t>之</w:t>
      </w:r>
      <w:r>
        <w:rPr>
          <w:rFonts w:hint="eastAsia"/>
          <w:bCs/>
          <w:szCs w:val="32"/>
          <w:lang w:val="en-US" w:eastAsia="zh-CN"/>
        </w:rPr>
        <w:t xml:space="preserve"> 王允</w:t>
      </w:r>
      <w:r>
        <w:tab/>
      </w:r>
      <w:r>
        <w:fldChar w:fldCharType="begin"/>
      </w:r>
      <w:r>
        <w:instrText xml:space="preserve"> PAGEREF _Toc1486528235 </w:instrText>
      </w:r>
      <w:r>
        <w:fldChar w:fldCharType="separate"/>
      </w:r>
      <w:r>
        <w:t>335</w:t>
      </w:r>
      <w:r>
        <w:fldChar w:fldCharType="end"/>
      </w:r>
      <w:r>
        <w:fldChar w:fldCharType="end"/>
      </w:r>
    </w:p>
    <w:p>
      <w:pPr>
        <w:pStyle w:val="19"/>
        <w:tabs>
          <w:tab w:val="right" w:leader="dot" w:pos="8400"/>
          <w:tab w:val="clear" w:pos="225"/>
          <w:tab w:val="clear" w:pos="8390"/>
        </w:tabs>
      </w:pPr>
      <w:r>
        <w:fldChar w:fldCharType="begin"/>
      </w:r>
      <w:r>
        <w:instrText xml:space="preserve"> HYPERLINK \l _Toc1401189562 </w:instrText>
      </w:r>
      <w:r>
        <w:fldChar w:fldCharType="separate"/>
      </w:r>
      <w:r>
        <w:rPr>
          <w:rFonts w:hint="eastAsia"/>
          <w:bCs/>
          <w:szCs w:val="32"/>
          <w:lang w:val="en-US" w:eastAsia="zh-CN"/>
        </w:rPr>
        <w:t xml:space="preserve">赶三关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_Toc1401189562 </w:instrText>
      </w:r>
      <w:r>
        <w:fldChar w:fldCharType="separate"/>
      </w:r>
      <w:r>
        <w:t>337</w:t>
      </w:r>
      <w:r>
        <w:fldChar w:fldCharType="end"/>
      </w:r>
      <w:r>
        <w:fldChar w:fldCharType="end"/>
      </w:r>
    </w:p>
    <w:p>
      <w:pPr>
        <w:pStyle w:val="19"/>
        <w:tabs>
          <w:tab w:val="right" w:leader="dot" w:pos="8400"/>
          <w:tab w:val="clear" w:pos="225"/>
          <w:tab w:val="clear" w:pos="8390"/>
        </w:tabs>
      </w:pPr>
      <w:r>
        <w:fldChar w:fldCharType="begin"/>
      </w:r>
      <w:r>
        <w:instrText xml:space="preserve"> HYPERLINK \l _Toc2125853766 </w:instrText>
      </w:r>
      <w:r>
        <w:fldChar w:fldCharType="separate"/>
      </w:r>
      <w:r>
        <w:rPr>
          <w:rFonts w:hint="eastAsia"/>
          <w:bCs/>
          <w:szCs w:val="32"/>
          <w:lang w:val="en-US" w:eastAsia="zh-CN"/>
        </w:rPr>
        <w:t xml:space="preserve">武家坡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_Toc2125853766 </w:instrText>
      </w:r>
      <w:r>
        <w:fldChar w:fldCharType="separate"/>
      </w:r>
      <w:r>
        <w:t>340</w:t>
      </w:r>
      <w:r>
        <w:fldChar w:fldCharType="end"/>
      </w:r>
      <w:r>
        <w:fldChar w:fldCharType="end"/>
      </w:r>
    </w:p>
    <w:p>
      <w:pPr>
        <w:pStyle w:val="19"/>
        <w:tabs>
          <w:tab w:val="right" w:leader="dot" w:pos="8400"/>
          <w:tab w:val="clear" w:pos="225"/>
          <w:tab w:val="clear" w:pos="8390"/>
        </w:tabs>
      </w:pPr>
      <w:r>
        <w:fldChar w:fldCharType="begin"/>
      </w:r>
      <w:r>
        <w:instrText xml:space="preserve"> HYPERLINK \l _Toc601376389 </w:instrText>
      </w:r>
      <w:r>
        <w:fldChar w:fldCharType="separate"/>
      </w:r>
      <w:r>
        <w:rPr>
          <w:rFonts w:hint="eastAsia"/>
          <w:bCs/>
          <w:szCs w:val="32"/>
          <w:lang w:val="en-US" w:eastAsia="zh-CN"/>
        </w:rPr>
        <w:t xml:space="preserve">大登殿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_Toc601376389 </w:instrText>
      </w:r>
      <w:r>
        <w:fldChar w:fldCharType="separate"/>
      </w:r>
      <w:r>
        <w:t>345</w:t>
      </w:r>
      <w:r>
        <w:fldChar w:fldCharType="end"/>
      </w:r>
      <w:r>
        <w:fldChar w:fldCharType="end"/>
      </w:r>
    </w:p>
    <w:p>
      <w:pPr>
        <w:pStyle w:val="19"/>
      </w:pPr>
      <w:r>
        <w:rPr>
          <w:rFonts w:hint="eastAsia"/>
        </w:rPr>
        <w:t>[五代·两宋]</w:t>
      </w:r>
    </w:p>
    <w:p>
      <w:pPr>
        <w:pStyle w:val="19"/>
        <w:tabs>
          <w:tab w:val="right" w:leader="dot" w:pos="8400"/>
          <w:tab w:val="clear" w:pos="225"/>
          <w:tab w:val="clear" w:pos="8390"/>
        </w:tabs>
      </w:pPr>
      <w:r>
        <w:fldChar w:fldCharType="begin"/>
      </w:r>
      <w:r>
        <w:instrText xml:space="preserve"> HYPERLINK \l _Toc1427536514 </w:instrText>
      </w:r>
      <w:r>
        <w:fldChar w:fldCharType="separate"/>
      </w:r>
      <w:r>
        <w:rPr>
          <w:rFonts w:hint="eastAsia"/>
          <w:bCs/>
          <w:szCs w:val="32"/>
          <w:lang w:val="en-US" w:eastAsia="zh-CN"/>
        </w:rPr>
        <w:t>困曹府</w:t>
      </w:r>
      <w:r>
        <w:tab/>
      </w:r>
      <w:r>
        <w:fldChar w:fldCharType="begin"/>
      </w:r>
      <w:r>
        <w:instrText xml:space="preserve"> PAGEREF _Toc1427536514 </w:instrText>
      </w:r>
      <w:r>
        <w:fldChar w:fldCharType="separate"/>
      </w:r>
      <w:r>
        <w:t>346</w:t>
      </w:r>
      <w:r>
        <w:fldChar w:fldCharType="end"/>
      </w:r>
      <w:r>
        <w:fldChar w:fldCharType="end"/>
      </w:r>
    </w:p>
    <w:p>
      <w:pPr>
        <w:pStyle w:val="19"/>
        <w:tabs>
          <w:tab w:val="right" w:leader="dot" w:pos="8400"/>
          <w:tab w:val="clear" w:pos="225"/>
          <w:tab w:val="clear" w:pos="8390"/>
        </w:tabs>
      </w:pPr>
      <w:r>
        <w:fldChar w:fldCharType="begin"/>
      </w:r>
      <w:r>
        <w:instrText xml:space="preserve"> HYPERLINK \l _Toc1903065692 </w:instrText>
      </w:r>
      <w:r>
        <w:fldChar w:fldCharType="separate"/>
      </w:r>
      <w:r>
        <w:rPr>
          <w:rFonts w:hint="eastAsia"/>
          <w:bCs/>
          <w:szCs w:val="32"/>
          <w:lang w:val="en-US" w:eastAsia="zh-CN"/>
        </w:rPr>
        <w:t xml:space="preserve">下河东 </w:t>
      </w:r>
      <w:r>
        <w:rPr>
          <w:rFonts w:hint="eastAsia"/>
          <w:bCs/>
          <w:szCs w:val="24"/>
          <w:lang w:val="en-US" w:eastAsia="zh-CN"/>
        </w:rPr>
        <w:t>之</w:t>
      </w:r>
      <w:r>
        <w:rPr>
          <w:rFonts w:hint="eastAsia"/>
          <w:bCs/>
          <w:szCs w:val="32"/>
          <w:lang w:val="en-US" w:eastAsia="zh-CN"/>
        </w:rPr>
        <w:t xml:space="preserve"> 呼延寿廷</w:t>
      </w:r>
      <w:r>
        <w:tab/>
      </w:r>
      <w:r>
        <w:fldChar w:fldCharType="begin"/>
      </w:r>
      <w:r>
        <w:instrText xml:space="preserve"> PAGEREF _Toc1903065692 </w:instrText>
      </w:r>
      <w:r>
        <w:fldChar w:fldCharType="separate"/>
      </w:r>
      <w:r>
        <w:t>351</w:t>
      </w:r>
      <w:r>
        <w:fldChar w:fldCharType="end"/>
      </w:r>
      <w:r>
        <w:fldChar w:fldCharType="end"/>
      </w:r>
    </w:p>
    <w:p>
      <w:pPr>
        <w:pStyle w:val="19"/>
        <w:tabs>
          <w:tab w:val="right" w:leader="dot" w:pos="8400"/>
          <w:tab w:val="clear" w:pos="225"/>
          <w:tab w:val="clear" w:pos="8390"/>
        </w:tabs>
      </w:pPr>
      <w:r>
        <w:fldChar w:fldCharType="begin"/>
      </w:r>
      <w:r>
        <w:instrText xml:space="preserve"> HYPERLINK \l _Toc212274648 </w:instrText>
      </w:r>
      <w:r>
        <w:fldChar w:fldCharType="separate"/>
      </w:r>
      <w:r>
        <w:rPr>
          <w:rFonts w:hint="eastAsia"/>
          <w:bCs/>
          <w:szCs w:val="32"/>
          <w:lang w:val="en-US" w:eastAsia="zh-CN"/>
        </w:rPr>
        <w:t>龙虎斗</w:t>
      </w:r>
      <w:r>
        <w:tab/>
      </w:r>
      <w:r>
        <w:fldChar w:fldCharType="begin"/>
      </w:r>
      <w:r>
        <w:instrText xml:space="preserve"> PAGEREF _Toc212274648 </w:instrText>
      </w:r>
      <w:r>
        <w:fldChar w:fldCharType="separate"/>
      </w:r>
      <w:r>
        <w:t>354</w:t>
      </w:r>
      <w:r>
        <w:fldChar w:fldCharType="end"/>
      </w:r>
      <w:r>
        <w:fldChar w:fldCharType="end"/>
      </w:r>
    </w:p>
    <w:p>
      <w:pPr>
        <w:pStyle w:val="19"/>
        <w:tabs>
          <w:tab w:val="right" w:leader="dot" w:pos="8400"/>
          <w:tab w:val="clear" w:pos="225"/>
          <w:tab w:val="clear" w:pos="8390"/>
        </w:tabs>
      </w:pPr>
      <w:r>
        <w:fldChar w:fldCharType="begin"/>
      </w:r>
      <w:r>
        <w:instrText xml:space="preserve"> HYPERLINK \l _Toc1202636587 </w:instrText>
      </w:r>
      <w:r>
        <w:fldChar w:fldCharType="separate"/>
      </w:r>
      <w:r>
        <w:rPr>
          <w:rFonts w:hint="eastAsia"/>
          <w:bCs/>
          <w:szCs w:val="32"/>
          <w:lang w:val="en-US" w:eastAsia="zh-CN"/>
        </w:rPr>
        <w:t xml:space="preserve">贺后骂殿 </w:t>
      </w:r>
      <w:r>
        <w:rPr>
          <w:rFonts w:hint="eastAsia"/>
          <w:bCs/>
          <w:szCs w:val="24"/>
          <w:lang w:val="en-US" w:eastAsia="zh-CN"/>
        </w:rPr>
        <w:t>之</w:t>
      </w:r>
      <w:r>
        <w:rPr>
          <w:rFonts w:hint="eastAsia"/>
          <w:bCs/>
          <w:szCs w:val="32"/>
          <w:lang w:val="en-US" w:eastAsia="zh-CN"/>
        </w:rPr>
        <w:t xml:space="preserve"> 赵光义</w:t>
      </w:r>
      <w:r>
        <w:tab/>
      </w:r>
      <w:r>
        <w:fldChar w:fldCharType="begin"/>
      </w:r>
      <w:r>
        <w:instrText xml:space="preserve"> PAGEREF _Toc1202636587 </w:instrText>
      </w:r>
      <w:r>
        <w:fldChar w:fldCharType="separate"/>
      </w:r>
      <w:r>
        <w:t>357</w:t>
      </w:r>
      <w:r>
        <w:fldChar w:fldCharType="end"/>
      </w:r>
      <w:r>
        <w:fldChar w:fldCharType="end"/>
      </w:r>
    </w:p>
    <w:p>
      <w:pPr>
        <w:pStyle w:val="19"/>
        <w:tabs>
          <w:tab w:val="right" w:leader="dot" w:pos="8400"/>
          <w:tab w:val="clear" w:pos="225"/>
          <w:tab w:val="clear" w:pos="8390"/>
        </w:tabs>
      </w:pPr>
      <w:r>
        <w:fldChar w:fldCharType="begin"/>
      </w:r>
      <w:r>
        <w:instrText xml:space="preserve"> HYPERLINK \l _Toc1697088574 </w:instrText>
      </w:r>
      <w:r>
        <w:fldChar w:fldCharType="separate"/>
      </w:r>
      <w:r>
        <w:rPr>
          <w:rFonts w:hint="eastAsia"/>
          <w:bCs/>
          <w:szCs w:val="32"/>
          <w:lang w:val="en-US" w:eastAsia="zh-CN"/>
        </w:rPr>
        <w:t xml:space="preserve">金沙滩 </w:t>
      </w:r>
      <w:r>
        <w:rPr>
          <w:rFonts w:hint="eastAsia"/>
          <w:bCs/>
          <w:szCs w:val="24"/>
          <w:lang w:val="en-US" w:eastAsia="zh-CN"/>
        </w:rPr>
        <w:t>之</w:t>
      </w:r>
      <w:r>
        <w:rPr>
          <w:rFonts w:hint="eastAsia"/>
          <w:bCs/>
          <w:szCs w:val="32"/>
          <w:lang w:val="en-US" w:eastAsia="zh-CN"/>
        </w:rPr>
        <w:t xml:space="preserve"> 杨继业</w:t>
      </w:r>
      <w:r>
        <w:tab/>
      </w:r>
      <w:r>
        <w:fldChar w:fldCharType="begin"/>
      </w:r>
      <w:r>
        <w:instrText xml:space="preserve"> PAGEREF _Toc1697088574 </w:instrText>
      </w:r>
      <w:r>
        <w:fldChar w:fldCharType="separate"/>
      </w:r>
      <w:r>
        <w:t>359</w:t>
      </w:r>
      <w:r>
        <w:fldChar w:fldCharType="end"/>
      </w:r>
      <w:r>
        <w:fldChar w:fldCharType="end"/>
      </w:r>
    </w:p>
    <w:p>
      <w:pPr>
        <w:pStyle w:val="19"/>
        <w:tabs>
          <w:tab w:val="right" w:leader="dot" w:pos="8400"/>
          <w:tab w:val="clear" w:pos="225"/>
          <w:tab w:val="clear" w:pos="8390"/>
        </w:tabs>
      </w:pPr>
      <w:r>
        <w:fldChar w:fldCharType="begin"/>
      </w:r>
      <w:r>
        <w:instrText xml:space="preserve"> HYPERLINK \l _Toc876934290 </w:instrText>
      </w:r>
      <w:r>
        <w:fldChar w:fldCharType="separate"/>
      </w:r>
      <w:r>
        <w:rPr>
          <w:rFonts w:hint="eastAsia"/>
          <w:bCs/>
          <w:szCs w:val="32"/>
          <w:lang w:val="en-US" w:eastAsia="zh-CN"/>
        </w:rPr>
        <w:t xml:space="preserve">碰碑 </w:t>
      </w:r>
      <w:r>
        <w:rPr>
          <w:rFonts w:hint="eastAsia"/>
          <w:bCs/>
          <w:szCs w:val="24"/>
          <w:lang w:val="en-US" w:eastAsia="zh-CN"/>
        </w:rPr>
        <w:t>之</w:t>
      </w:r>
      <w:r>
        <w:rPr>
          <w:rFonts w:hint="eastAsia"/>
          <w:bCs/>
          <w:szCs w:val="32"/>
          <w:lang w:val="en-US" w:eastAsia="zh-CN"/>
        </w:rPr>
        <w:t xml:space="preserve"> 杨继业、苏武</w:t>
      </w:r>
      <w:r>
        <w:tab/>
      </w:r>
      <w:r>
        <w:fldChar w:fldCharType="begin"/>
      </w:r>
      <w:r>
        <w:instrText xml:space="preserve"> PAGEREF _Toc876934290 </w:instrText>
      </w:r>
      <w:r>
        <w:fldChar w:fldCharType="separate"/>
      </w:r>
      <w:r>
        <w:t>361</w:t>
      </w:r>
      <w:r>
        <w:fldChar w:fldCharType="end"/>
      </w:r>
      <w:r>
        <w:fldChar w:fldCharType="end"/>
      </w:r>
    </w:p>
    <w:p>
      <w:pPr>
        <w:pStyle w:val="19"/>
        <w:tabs>
          <w:tab w:val="right" w:leader="dot" w:pos="8400"/>
          <w:tab w:val="clear" w:pos="225"/>
          <w:tab w:val="clear" w:pos="8390"/>
        </w:tabs>
      </w:pPr>
      <w:r>
        <w:fldChar w:fldCharType="begin"/>
      </w:r>
      <w:r>
        <w:instrText xml:space="preserve"> HYPERLINK \l _Toc1875756157 </w:instrText>
      </w:r>
      <w:r>
        <w:fldChar w:fldCharType="separate"/>
      </w:r>
      <w:r>
        <w:rPr>
          <w:rFonts w:hint="eastAsia"/>
          <w:bCs/>
          <w:szCs w:val="32"/>
          <w:lang w:val="en-US" w:eastAsia="zh-CN"/>
        </w:rPr>
        <w:t xml:space="preserve">清官册 </w:t>
      </w:r>
      <w:r>
        <w:rPr>
          <w:rFonts w:hint="eastAsia"/>
          <w:bCs/>
          <w:szCs w:val="24"/>
          <w:lang w:val="en-US" w:eastAsia="zh-CN"/>
        </w:rPr>
        <w:t>之</w:t>
      </w:r>
      <w:r>
        <w:rPr>
          <w:rFonts w:hint="eastAsia"/>
          <w:bCs/>
          <w:szCs w:val="32"/>
          <w:lang w:val="en-US" w:eastAsia="zh-CN"/>
        </w:rPr>
        <w:t xml:space="preserve"> 寇准</w:t>
      </w:r>
      <w:r>
        <w:tab/>
      </w:r>
      <w:r>
        <w:fldChar w:fldCharType="begin"/>
      </w:r>
      <w:r>
        <w:instrText xml:space="preserve"> PAGEREF _Toc1875756157 </w:instrText>
      </w:r>
      <w:r>
        <w:fldChar w:fldCharType="separate"/>
      </w:r>
      <w:r>
        <w:t>366</w:t>
      </w:r>
      <w:r>
        <w:fldChar w:fldCharType="end"/>
      </w:r>
      <w:r>
        <w:fldChar w:fldCharType="end"/>
      </w:r>
    </w:p>
    <w:p>
      <w:pPr>
        <w:pStyle w:val="19"/>
        <w:tabs>
          <w:tab w:val="right" w:leader="dot" w:pos="8400"/>
          <w:tab w:val="clear" w:pos="225"/>
          <w:tab w:val="clear" w:pos="8390"/>
        </w:tabs>
      </w:pPr>
      <w:r>
        <w:fldChar w:fldCharType="begin"/>
      </w:r>
      <w:r>
        <w:instrText xml:space="preserve"> HYPERLINK \l _Toc2056323990 </w:instrText>
      </w:r>
      <w:r>
        <w:fldChar w:fldCharType="separate"/>
      </w:r>
      <w:r>
        <w:rPr>
          <w:rFonts w:hint="eastAsia"/>
          <w:bCs/>
          <w:szCs w:val="32"/>
          <w:lang w:val="en-US" w:eastAsia="zh-CN"/>
        </w:rPr>
        <w:t>辕门斩子</w:t>
      </w:r>
      <w:r>
        <w:tab/>
      </w:r>
      <w:r>
        <w:fldChar w:fldCharType="begin"/>
      </w:r>
      <w:r>
        <w:instrText xml:space="preserve"> PAGEREF _Toc2056323990 </w:instrText>
      </w:r>
      <w:r>
        <w:fldChar w:fldCharType="separate"/>
      </w:r>
      <w:r>
        <w:t>371</w:t>
      </w:r>
      <w:r>
        <w:fldChar w:fldCharType="end"/>
      </w:r>
      <w:r>
        <w:fldChar w:fldCharType="end"/>
      </w:r>
    </w:p>
    <w:p>
      <w:pPr>
        <w:pStyle w:val="19"/>
        <w:tabs>
          <w:tab w:val="right" w:leader="dot" w:pos="8400"/>
          <w:tab w:val="clear" w:pos="225"/>
          <w:tab w:val="clear" w:pos="8390"/>
        </w:tabs>
      </w:pPr>
      <w:r>
        <w:fldChar w:fldCharType="begin"/>
      </w:r>
      <w:r>
        <w:instrText xml:space="preserve"> HYPERLINK \l _Toc1989429295 </w:instrText>
      </w:r>
      <w:r>
        <w:fldChar w:fldCharType="separate"/>
      </w:r>
      <w:r>
        <w:rPr>
          <w:rFonts w:hint="eastAsia"/>
          <w:bCs/>
          <w:szCs w:val="32"/>
          <w:lang w:val="en-US" w:eastAsia="zh-CN"/>
        </w:rPr>
        <w:t xml:space="preserve">探母回令 </w:t>
      </w:r>
      <w:r>
        <w:rPr>
          <w:rFonts w:hint="eastAsia"/>
          <w:bCs/>
          <w:szCs w:val="24"/>
          <w:lang w:val="en-US" w:eastAsia="zh-CN"/>
        </w:rPr>
        <w:t>之</w:t>
      </w:r>
      <w:r>
        <w:rPr>
          <w:rFonts w:hint="eastAsia"/>
          <w:bCs/>
          <w:szCs w:val="32"/>
          <w:lang w:val="en-US" w:eastAsia="zh-CN"/>
        </w:rPr>
        <w:t xml:space="preserve"> 杨延辉</w:t>
      </w:r>
      <w:r>
        <w:tab/>
      </w:r>
      <w:r>
        <w:fldChar w:fldCharType="begin"/>
      </w:r>
      <w:r>
        <w:instrText xml:space="preserve"> PAGEREF _Toc1989429295 </w:instrText>
      </w:r>
      <w:r>
        <w:fldChar w:fldCharType="separate"/>
      </w:r>
      <w:r>
        <w:t>379</w:t>
      </w:r>
      <w:r>
        <w:fldChar w:fldCharType="end"/>
      </w:r>
      <w:r>
        <w:fldChar w:fldCharType="end"/>
      </w:r>
    </w:p>
    <w:p>
      <w:pPr>
        <w:pStyle w:val="19"/>
        <w:tabs>
          <w:tab w:val="right" w:leader="dot" w:pos="8400"/>
          <w:tab w:val="clear" w:pos="225"/>
          <w:tab w:val="clear" w:pos="8390"/>
        </w:tabs>
      </w:pPr>
      <w:r>
        <w:fldChar w:fldCharType="begin"/>
      </w:r>
      <w:r>
        <w:instrText xml:space="preserve"> HYPERLINK \l _Toc1716339494 </w:instrText>
      </w:r>
      <w:r>
        <w:fldChar w:fldCharType="separate"/>
      </w:r>
      <w:r>
        <w:rPr>
          <w:rFonts w:hint="eastAsia"/>
          <w:bCs/>
          <w:szCs w:val="32"/>
          <w:lang w:val="en-US" w:eastAsia="zh-CN"/>
        </w:rPr>
        <w:t xml:space="preserve">洪羊洞 </w:t>
      </w:r>
      <w:r>
        <w:rPr>
          <w:rFonts w:hint="eastAsia"/>
          <w:bCs/>
          <w:szCs w:val="24"/>
          <w:lang w:val="en-US" w:eastAsia="zh-CN"/>
        </w:rPr>
        <w:t>之</w:t>
      </w:r>
      <w:r>
        <w:rPr>
          <w:rFonts w:hint="eastAsia"/>
          <w:bCs/>
          <w:szCs w:val="32"/>
          <w:lang w:val="en-US" w:eastAsia="zh-CN"/>
        </w:rPr>
        <w:t xml:space="preserve"> 杨延昭、老令公</w:t>
      </w:r>
      <w:r>
        <w:tab/>
      </w:r>
      <w:r>
        <w:fldChar w:fldCharType="begin"/>
      </w:r>
      <w:r>
        <w:instrText xml:space="preserve"> PAGEREF _Toc1716339494 </w:instrText>
      </w:r>
      <w:r>
        <w:fldChar w:fldCharType="separate"/>
      </w:r>
      <w:r>
        <w:t>385</w:t>
      </w:r>
      <w:r>
        <w:fldChar w:fldCharType="end"/>
      </w:r>
      <w:r>
        <w:fldChar w:fldCharType="end"/>
      </w:r>
    </w:p>
    <w:p>
      <w:pPr>
        <w:pStyle w:val="19"/>
        <w:tabs>
          <w:tab w:val="right" w:leader="dot" w:pos="8400"/>
          <w:tab w:val="clear" w:pos="225"/>
          <w:tab w:val="clear" w:pos="8390"/>
        </w:tabs>
      </w:pPr>
      <w:r>
        <w:fldChar w:fldCharType="begin"/>
      </w:r>
      <w:r>
        <w:instrText xml:space="preserve"> HYPERLINK \l _Toc1354501910 </w:instrText>
      </w:r>
      <w:r>
        <w:fldChar w:fldCharType="separate"/>
      </w:r>
      <w:r>
        <w:rPr>
          <w:rFonts w:hint="eastAsia"/>
          <w:bCs/>
          <w:szCs w:val="32"/>
          <w:lang w:val="en-US" w:eastAsia="zh-CN"/>
        </w:rPr>
        <w:t xml:space="preserve">天雷报 </w:t>
      </w:r>
      <w:r>
        <w:rPr>
          <w:rFonts w:hint="eastAsia"/>
          <w:bCs/>
          <w:szCs w:val="24"/>
          <w:lang w:val="en-US" w:eastAsia="zh-CN"/>
        </w:rPr>
        <w:t>之</w:t>
      </w:r>
      <w:r>
        <w:rPr>
          <w:rFonts w:hint="eastAsia"/>
          <w:bCs/>
          <w:szCs w:val="32"/>
          <w:lang w:val="en-US" w:eastAsia="zh-CN"/>
        </w:rPr>
        <w:t xml:space="preserve"> 张元秀、贺氏</w:t>
      </w:r>
      <w:r>
        <w:tab/>
      </w:r>
      <w:r>
        <w:fldChar w:fldCharType="begin"/>
      </w:r>
      <w:r>
        <w:instrText xml:space="preserve"> PAGEREF _Toc1354501910 </w:instrText>
      </w:r>
      <w:r>
        <w:fldChar w:fldCharType="separate"/>
      </w:r>
      <w:r>
        <w:t>394</w:t>
      </w:r>
      <w:r>
        <w:fldChar w:fldCharType="end"/>
      </w:r>
      <w:r>
        <w:fldChar w:fldCharType="end"/>
      </w:r>
    </w:p>
    <w:p>
      <w:pPr>
        <w:pStyle w:val="19"/>
        <w:tabs>
          <w:tab w:val="right" w:leader="dot" w:pos="8400"/>
          <w:tab w:val="clear" w:pos="225"/>
          <w:tab w:val="clear" w:pos="8390"/>
        </w:tabs>
      </w:pPr>
      <w:r>
        <w:fldChar w:fldCharType="begin"/>
      </w:r>
      <w:r>
        <w:instrText xml:space="preserve"> HYPERLINK \l _Toc1253051622 </w:instrText>
      </w:r>
      <w:r>
        <w:fldChar w:fldCharType="separate"/>
      </w:r>
      <w:r>
        <w:rPr>
          <w:rFonts w:hint="eastAsia"/>
          <w:bCs/>
          <w:szCs w:val="32"/>
          <w:lang w:val="en-US" w:eastAsia="zh-CN"/>
        </w:rPr>
        <w:t xml:space="preserve">乌盆记 </w:t>
      </w:r>
      <w:r>
        <w:rPr>
          <w:rFonts w:hint="eastAsia"/>
          <w:bCs/>
          <w:szCs w:val="24"/>
          <w:lang w:val="en-US" w:eastAsia="zh-CN"/>
        </w:rPr>
        <w:t>之</w:t>
      </w:r>
      <w:r>
        <w:rPr>
          <w:rFonts w:hint="eastAsia"/>
          <w:bCs/>
          <w:szCs w:val="32"/>
          <w:lang w:val="en-US" w:eastAsia="zh-CN"/>
        </w:rPr>
        <w:t xml:space="preserve"> 刘世昌</w:t>
      </w:r>
      <w:r>
        <w:tab/>
      </w:r>
      <w:r>
        <w:fldChar w:fldCharType="begin"/>
      </w:r>
      <w:r>
        <w:instrText xml:space="preserve"> PAGEREF _Toc1253051622 </w:instrText>
      </w:r>
      <w:r>
        <w:fldChar w:fldCharType="separate"/>
      </w:r>
      <w:r>
        <w:t>405</w:t>
      </w:r>
      <w:r>
        <w:fldChar w:fldCharType="end"/>
      </w:r>
      <w:r>
        <w:fldChar w:fldCharType="end"/>
      </w:r>
    </w:p>
    <w:p>
      <w:pPr>
        <w:pStyle w:val="19"/>
        <w:tabs>
          <w:tab w:val="right" w:leader="dot" w:pos="8400"/>
          <w:tab w:val="clear" w:pos="225"/>
          <w:tab w:val="clear" w:pos="8390"/>
        </w:tabs>
      </w:pPr>
      <w:r>
        <w:fldChar w:fldCharType="begin"/>
      </w:r>
      <w:r>
        <w:instrText xml:space="preserve"> HYPERLINK \l _Toc365426129 </w:instrText>
      </w:r>
      <w:r>
        <w:fldChar w:fldCharType="separate"/>
      </w:r>
      <w:r>
        <w:rPr>
          <w:rFonts w:hint="eastAsia"/>
          <w:bCs/>
          <w:szCs w:val="32"/>
          <w:lang w:val="en-US" w:eastAsia="zh-CN"/>
        </w:rPr>
        <w:t>打棍出箱</w:t>
      </w:r>
      <w:r>
        <w:tab/>
      </w:r>
      <w:r>
        <w:fldChar w:fldCharType="begin"/>
      </w:r>
      <w:r>
        <w:instrText xml:space="preserve"> PAGEREF _Toc365426129 </w:instrText>
      </w:r>
      <w:r>
        <w:fldChar w:fldCharType="separate"/>
      </w:r>
      <w:r>
        <w:t>408</w:t>
      </w:r>
      <w:r>
        <w:fldChar w:fldCharType="end"/>
      </w:r>
      <w:r>
        <w:fldChar w:fldCharType="end"/>
      </w:r>
    </w:p>
    <w:p>
      <w:pPr>
        <w:pStyle w:val="19"/>
        <w:tabs>
          <w:tab w:val="right" w:leader="dot" w:pos="8400"/>
          <w:tab w:val="clear" w:pos="225"/>
          <w:tab w:val="clear" w:pos="8390"/>
        </w:tabs>
      </w:pPr>
      <w:r>
        <w:fldChar w:fldCharType="begin"/>
      </w:r>
      <w:r>
        <w:instrText xml:space="preserve"> HYPERLINK \l _Toc770580197 </w:instrText>
      </w:r>
      <w:r>
        <w:fldChar w:fldCharType="separate"/>
      </w:r>
      <w:r>
        <w:rPr>
          <w:rFonts w:hint="eastAsia"/>
          <w:bCs/>
          <w:szCs w:val="32"/>
          <w:lang w:val="en-US" w:eastAsia="zh-CN"/>
        </w:rPr>
        <w:t xml:space="preserve">铁莲花 </w:t>
      </w:r>
      <w:r>
        <w:rPr>
          <w:rFonts w:hint="eastAsia"/>
          <w:bCs/>
          <w:szCs w:val="24"/>
          <w:lang w:val="en-US" w:eastAsia="zh-CN"/>
        </w:rPr>
        <w:t>之</w:t>
      </w:r>
      <w:r>
        <w:rPr>
          <w:rFonts w:hint="eastAsia"/>
          <w:bCs/>
          <w:szCs w:val="32"/>
          <w:lang w:val="en-US" w:eastAsia="zh-CN"/>
        </w:rPr>
        <w:t xml:space="preserve"> 刘子忠</w:t>
      </w:r>
      <w:r>
        <w:tab/>
      </w:r>
      <w:r>
        <w:fldChar w:fldCharType="begin"/>
      </w:r>
      <w:r>
        <w:instrText xml:space="preserve"> PAGEREF _Toc770580197 </w:instrText>
      </w:r>
      <w:r>
        <w:fldChar w:fldCharType="separate"/>
      </w:r>
      <w:r>
        <w:t>421</w:t>
      </w:r>
      <w:r>
        <w:fldChar w:fldCharType="end"/>
      </w:r>
      <w:r>
        <w:fldChar w:fldCharType="end"/>
      </w:r>
    </w:p>
    <w:p>
      <w:pPr>
        <w:pStyle w:val="19"/>
        <w:tabs>
          <w:tab w:val="right" w:leader="dot" w:pos="8400"/>
          <w:tab w:val="clear" w:pos="225"/>
          <w:tab w:val="clear" w:pos="8390"/>
        </w:tabs>
      </w:pPr>
      <w:r>
        <w:fldChar w:fldCharType="begin"/>
      </w:r>
      <w:r>
        <w:instrText xml:space="preserve"> HYPERLINK \l _Toc1605744356 </w:instrText>
      </w:r>
      <w:r>
        <w:fldChar w:fldCharType="separate"/>
      </w:r>
      <w:r>
        <w:rPr>
          <w:rFonts w:hint="eastAsia"/>
          <w:bCs/>
          <w:szCs w:val="32"/>
          <w:lang w:val="en-US" w:eastAsia="zh-CN"/>
        </w:rPr>
        <w:t xml:space="preserve">宝莲灯 </w:t>
      </w:r>
      <w:r>
        <w:rPr>
          <w:rFonts w:hint="eastAsia"/>
          <w:bCs/>
          <w:szCs w:val="24"/>
          <w:lang w:val="en-US" w:eastAsia="zh-CN"/>
        </w:rPr>
        <w:t>之</w:t>
      </w:r>
      <w:r>
        <w:rPr>
          <w:rFonts w:hint="eastAsia"/>
          <w:bCs/>
          <w:szCs w:val="32"/>
          <w:lang w:val="en-US" w:eastAsia="zh-CN"/>
        </w:rPr>
        <w:t xml:space="preserve"> 刘彦昌</w:t>
      </w:r>
      <w:r>
        <w:tab/>
      </w:r>
      <w:r>
        <w:fldChar w:fldCharType="begin"/>
      </w:r>
      <w:r>
        <w:instrText xml:space="preserve"> PAGEREF _Toc1605744356 </w:instrText>
      </w:r>
      <w:r>
        <w:fldChar w:fldCharType="separate"/>
      </w:r>
      <w:r>
        <w:t>424</w:t>
      </w:r>
      <w:r>
        <w:fldChar w:fldCharType="end"/>
      </w:r>
      <w:r>
        <w:fldChar w:fldCharType="end"/>
      </w:r>
    </w:p>
    <w:p>
      <w:pPr>
        <w:pStyle w:val="19"/>
        <w:tabs>
          <w:tab w:val="right" w:leader="dot" w:pos="8400"/>
          <w:tab w:val="clear" w:pos="225"/>
          <w:tab w:val="clear" w:pos="8390"/>
        </w:tabs>
      </w:pPr>
      <w:r>
        <w:fldChar w:fldCharType="begin"/>
      </w:r>
      <w:r>
        <w:instrText xml:space="preserve"> HYPERLINK \l _Toc789300393 </w:instrText>
      </w:r>
      <w:r>
        <w:fldChar w:fldCharType="separate"/>
      </w:r>
      <w:r>
        <w:rPr>
          <w:rFonts w:hint="eastAsia"/>
          <w:bCs/>
          <w:szCs w:val="32"/>
          <w:lang w:val="en-US" w:eastAsia="zh-CN"/>
        </w:rPr>
        <w:t xml:space="preserve">乌龙院 </w:t>
      </w:r>
      <w:r>
        <w:rPr>
          <w:rFonts w:hint="eastAsia"/>
          <w:bCs/>
          <w:szCs w:val="24"/>
          <w:lang w:val="en-US" w:eastAsia="zh-CN"/>
        </w:rPr>
        <w:t>之</w:t>
      </w:r>
      <w:r>
        <w:rPr>
          <w:rFonts w:hint="eastAsia"/>
          <w:bCs/>
          <w:szCs w:val="32"/>
          <w:lang w:val="en-US" w:eastAsia="zh-CN"/>
        </w:rPr>
        <w:t xml:space="preserve"> 宋江</w:t>
      </w:r>
      <w:r>
        <w:tab/>
      </w:r>
      <w:r>
        <w:fldChar w:fldCharType="begin"/>
      </w:r>
      <w:r>
        <w:instrText xml:space="preserve"> PAGEREF _Toc789300393 </w:instrText>
      </w:r>
      <w:r>
        <w:fldChar w:fldCharType="separate"/>
      </w:r>
      <w:r>
        <w:t>429</w:t>
      </w:r>
      <w:r>
        <w:fldChar w:fldCharType="end"/>
      </w:r>
      <w:r>
        <w:fldChar w:fldCharType="end"/>
      </w:r>
    </w:p>
    <w:p>
      <w:pPr>
        <w:pStyle w:val="19"/>
        <w:tabs>
          <w:tab w:val="right" w:leader="dot" w:pos="8400"/>
          <w:tab w:val="clear" w:pos="225"/>
          <w:tab w:val="clear" w:pos="8390"/>
        </w:tabs>
      </w:pPr>
      <w:r>
        <w:fldChar w:fldCharType="begin"/>
      </w:r>
      <w:r>
        <w:instrText xml:space="preserve"> HYPERLINK \l _Toc141006300 </w:instrText>
      </w:r>
      <w:r>
        <w:fldChar w:fldCharType="separate"/>
      </w:r>
      <w:r>
        <w:rPr>
          <w:rFonts w:hint="eastAsia"/>
          <w:bCs/>
          <w:szCs w:val="32"/>
          <w:lang w:val="en-US" w:eastAsia="zh-CN"/>
        </w:rPr>
        <w:t xml:space="preserve">打鱼杀家 </w:t>
      </w:r>
      <w:r>
        <w:rPr>
          <w:rFonts w:hint="eastAsia"/>
          <w:bCs/>
          <w:szCs w:val="24"/>
          <w:lang w:val="en-US" w:eastAsia="zh-CN"/>
        </w:rPr>
        <w:t>之</w:t>
      </w:r>
      <w:r>
        <w:rPr>
          <w:rFonts w:hint="eastAsia"/>
          <w:bCs/>
          <w:szCs w:val="32"/>
          <w:lang w:val="en-US" w:eastAsia="zh-CN"/>
        </w:rPr>
        <w:t xml:space="preserve"> 萧恩</w:t>
      </w:r>
      <w:r>
        <w:tab/>
      </w:r>
      <w:r>
        <w:fldChar w:fldCharType="begin"/>
      </w:r>
      <w:r>
        <w:instrText xml:space="preserve"> PAGEREF _Toc141006300 </w:instrText>
      </w:r>
      <w:r>
        <w:fldChar w:fldCharType="separate"/>
      </w:r>
      <w:r>
        <w:t>436</w:t>
      </w:r>
      <w:r>
        <w:fldChar w:fldCharType="end"/>
      </w:r>
      <w:r>
        <w:fldChar w:fldCharType="end"/>
      </w:r>
    </w:p>
    <w:p>
      <w:pPr>
        <w:pStyle w:val="19"/>
        <w:tabs>
          <w:tab w:val="right" w:leader="dot" w:pos="8400"/>
          <w:tab w:val="clear" w:pos="225"/>
          <w:tab w:val="clear" w:pos="8390"/>
        </w:tabs>
      </w:pPr>
      <w:r>
        <w:fldChar w:fldCharType="begin"/>
      </w:r>
      <w:r>
        <w:instrText xml:space="preserve"> HYPERLINK \l _Toc947115432 </w:instrText>
      </w:r>
      <w:r>
        <w:fldChar w:fldCharType="separate"/>
      </w:r>
      <w:r>
        <w:rPr>
          <w:rFonts w:hint="eastAsia"/>
          <w:bCs/>
          <w:szCs w:val="32"/>
          <w:lang w:val="en-US" w:eastAsia="zh-CN"/>
        </w:rPr>
        <w:t xml:space="preserve">硃砂痣 </w:t>
      </w:r>
      <w:r>
        <w:rPr>
          <w:rFonts w:hint="eastAsia"/>
          <w:bCs/>
          <w:szCs w:val="24"/>
          <w:lang w:val="en-US" w:eastAsia="zh-CN"/>
        </w:rPr>
        <w:t>之</w:t>
      </w:r>
      <w:r>
        <w:rPr>
          <w:rFonts w:hint="eastAsia"/>
          <w:bCs/>
          <w:szCs w:val="32"/>
          <w:lang w:val="en-US" w:eastAsia="zh-CN"/>
        </w:rPr>
        <w:t xml:space="preserve"> 韩廷凤</w:t>
      </w:r>
      <w:r>
        <w:rPr>
          <w:rFonts w:hint="eastAsia"/>
          <w:bCs/>
          <w:szCs w:val="28"/>
          <w:lang w:val="en-US" w:eastAsia="zh-CN"/>
        </w:rPr>
        <w:t>(谭派)</w:t>
      </w:r>
      <w:r>
        <w:tab/>
      </w:r>
      <w:r>
        <w:fldChar w:fldCharType="begin"/>
      </w:r>
      <w:r>
        <w:instrText xml:space="preserve"> PAGEREF _Toc947115432 </w:instrText>
      </w:r>
      <w:r>
        <w:fldChar w:fldCharType="separate"/>
      </w:r>
      <w:r>
        <w:t>441</w:t>
      </w:r>
      <w:r>
        <w:fldChar w:fldCharType="end"/>
      </w:r>
      <w:r>
        <w:fldChar w:fldCharType="end"/>
      </w:r>
    </w:p>
    <w:p>
      <w:pPr>
        <w:pStyle w:val="19"/>
        <w:tabs>
          <w:tab w:val="right" w:leader="dot" w:pos="8400"/>
          <w:tab w:val="clear" w:pos="225"/>
          <w:tab w:val="clear" w:pos="8390"/>
        </w:tabs>
      </w:pPr>
      <w:r>
        <w:fldChar w:fldCharType="begin"/>
      </w:r>
      <w:r>
        <w:instrText xml:space="preserve"> HYPERLINK \l _Toc1536969378 </w:instrText>
      </w:r>
      <w:r>
        <w:fldChar w:fldCharType="separate"/>
      </w:r>
      <w:r>
        <w:rPr>
          <w:rFonts w:hint="eastAsia"/>
          <w:bCs/>
          <w:szCs w:val="32"/>
          <w:lang w:val="en-US" w:eastAsia="zh-CN"/>
        </w:rPr>
        <w:t>雄州关</w:t>
      </w:r>
      <w:r>
        <w:tab/>
      </w:r>
      <w:r>
        <w:fldChar w:fldCharType="begin"/>
      </w:r>
      <w:r>
        <w:instrText xml:space="preserve"> PAGEREF _Toc1536969378 </w:instrText>
      </w:r>
      <w:r>
        <w:fldChar w:fldCharType="separate"/>
      </w:r>
      <w:r>
        <w:t>445</w:t>
      </w:r>
      <w:r>
        <w:fldChar w:fldCharType="end"/>
      </w:r>
      <w:r>
        <w:fldChar w:fldCharType="end"/>
      </w:r>
    </w:p>
    <w:p>
      <w:pPr>
        <w:pStyle w:val="19"/>
        <w:tabs>
          <w:tab w:val="right" w:leader="dot" w:pos="8400"/>
          <w:tab w:val="clear" w:pos="225"/>
          <w:tab w:val="clear" w:pos="8390"/>
        </w:tabs>
      </w:pPr>
      <w:r>
        <w:fldChar w:fldCharType="begin"/>
      </w:r>
      <w:r>
        <w:instrText xml:space="preserve"> HYPERLINK \l _Toc892673182 </w:instrText>
      </w:r>
      <w:r>
        <w:fldChar w:fldCharType="separate"/>
      </w:r>
      <w:r>
        <w:rPr>
          <w:rFonts w:hint="eastAsia"/>
          <w:bCs/>
          <w:szCs w:val="32"/>
          <w:lang w:val="en-US" w:eastAsia="zh-CN"/>
        </w:rPr>
        <w:t xml:space="preserve">镇潭州 </w:t>
      </w:r>
      <w:r>
        <w:rPr>
          <w:rFonts w:hint="eastAsia"/>
          <w:bCs/>
          <w:szCs w:val="24"/>
          <w:lang w:val="en-US" w:eastAsia="zh-CN"/>
        </w:rPr>
        <w:t>之</w:t>
      </w:r>
      <w:r>
        <w:rPr>
          <w:rFonts w:hint="eastAsia"/>
          <w:bCs/>
          <w:szCs w:val="32"/>
          <w:lang w:val="en-US" w:eastAsia="zh-CN"/>
        </w:rPr>
        <w:t xml:space="preserve"> 岳飞、杨璟</w:t>
      </w:r>
      <w:r>
        <w:tab/>
      </w:r>
      <w:r>
        <w:fldChar w:fldCharType="begin"/>
      </w:r>
      <w:r>
        <w:instrText xml:space="preserve"> PAGEREF _Toc892673182 </w:instrText>
      </w:r>
      <w:r>
        <w:fldChar w:fldCharType="separate"/>
      </w:r>
      <w:r>
        <w:t>451</w:t>
      </w:r>
      <w:r>
        <w:fldChar w:fldCharType="end"/>
      </w:r>
      <w:r>
        <w:fldChar w:fldCharType="end"/>
      </w:r>
    </w:p>
    <w:p>
      <w:pPr>
        <w:pStyle w:val="19"/>
        <w:tabs>
          <w:tab w:val="right" w:leader="dot" w:pos="8400"/>
          <w:tab w:val="clear" w:pos="225"/>
          <w:tab w:val="clear" w:pos="8390"/>
        </w:tabs>
      </w:pPr>
      <w:r>
        <w:fldChar w:fldCharType="begin"/>
      </w:r>
      <w:r>
        <w:instrText xml:space="preserve"> HYPERLINK \l _Toc864629548 </w:instrText>
      </w:r>
      <w:r>
        <w:fldChar w:fldCharType="separate"/>
      </w:r>
      <w:r>
        <w:rPr>
          <w:rFonts w:hint="eastAsia"/>
          <w:bCs/>
          <w:szCs w:val="32"/>
          <w:lang w:val="en-US" w:eastAsia="zh-CN"/>
        </w:rPr>
        <w:t>八大锤</w:t>
      </w:r>
      <w:r>
        <w:tab/>
      </w:r>
      <w:r>
        <w:fldChar w:fldCharType="begin"/>
      </w:r>
      <w:r>
        <w:instrText xml:space="preserve"> PAGEREF _Toc864629548 </w:instrText>
      </w:r>
      <w:r>
        <w:fldChar w:fldCharType="separate"/>
      </w:r>
      <w:r>
        <w:t>455</w:t>
      </w:r>
      <w:r>
        <w:fldChar w:fldCharType="end"/>
      </w:r>
      <w:r>
        <w:fldChar w:fldCharType="end"/>
      </w:r>
    </w:p>
    <w:p>
      <w:pPr>
        <w:pStyle w:val="19"/>
      </w:pPr>
      <w:r>
        <w:rPr>
          <w:rFonts w:hint="eastAsia"/>
        </w:rPr>
        <w:t>[元末·明·清]</w:t>
      </w:r>
    </w:p>
    <w:p>
      <w:pPr>
        <w:pStyle w:val="19"/>
        <w:tabs>
          <w:tab w:val="right" w:leader="dot" w:pos="8400"/>
          <w:tab w:val="clear" w:pos="225"/>
          <w:tab w:val="clear" w:pos="8390"/>
        </w:tabs>
      </w:pPr>
      <w:r>
        <w:fldChar w:fldCharType="begin"/>
      </w:r>
      <w:r>
        <w:instrText xml:space="preserve"> HYPERLINK \l _Toc1499150565 </w:instrText>
      </w:r>
      <w:r>
        <w:fldChar w:fldCharType="separate"/>
      </w:r>
      <w:r>
        <w:rPr>
          <w:rFonts w:hint="eastAsia"/>
          <w:bCs/>
          <w:szCs w:val="32"/>
          <w:lang w:val="en-US" w:eastAsia="zh-CN"/>
        </w:rPr>
        <w:t xml:space="preserve">采石矶 </w:t>
      </w:r>
      <w:r>
        <w:rPr>
          <w:rFonts w:hint="eastAsia"/>
          <w:bCs/>
          <w:szCs w:val="24"/>
          <w:lang w:val="en-US" w:eastAsia="zh-CN"/>
        </w:rPr>
        <w:t>之</w:t>
      </w:r>
      <w:r>
        <w:rPr>
          <w:rFonts w:hint="eastAsia"/>
          <w:bCs/>
          <w:szCs w:val="32"/>
          <w:lang w:val="en-US" w:eastAsia="zh-CN"/>
        </w:rPr>
        <w:t xml:space="preserve"> 徐达</w:t>
      </w:r>
      <w:r>
        <w:tab/>
      </w:r>
      <w:r>
        <w:fldChar w:fldCharType="begin"/>
      </w:r>
      <w:r>
        <w:instrText xml:space="preserve"> PAGEREF _Toc1499150565 </w:instrText>
      </w:r>
      <w:r>
        <w:fldChar w:fldCharType="separate"/>
      </w:r>
      <w:r>
        <w:t>464</w:t>
      </w:r>
      <w:r>
        <w:fldChar w:fldCharType="end"/>
      </w:r>
      <w:r>
        <w:fldChar w:fldCharType="end"/>
      </w:r>
    </w:p>
    <w:p>
      <w:pPr>
        <w:pStyle w:val="19"/>
        <w:tabs>
          <w:tab w:val="right" w:leader="dot" w:pos="8400"/>
          <w:tab w:val="clear" w:pos="225"/>
          <w:tab w:val="clear" w:pos="8390"/>
        </w:tabs>
      </w:pPr>
      <w:r>
        <w:fldChar w:fldCharType="begin"/>
      </w:r>
      <w:r>
        <w:instrText xml:space="preserve"> HYPERLINK \l _Toc1869159145 </w:instrText>
      </w:r>
      <w:r>
        <w:fldChar w:fldCharType="separate"/>
      </w:r>
      <w:r>
        <w:rPr>
          <w:rFonts w:hint="eastAsia"/>
          <w:bCs/>
          <w:szCs w:val="32"/>
          <w:lang w:val="en-US" w:eastAsia="zh-CN"/>
        </w:rPr>
        <w:t xml:space="preserve">战太平 </w:t>
      </w:r>
      <w:r>
        <w:rPr>
          <w:rFonts w:hint="eastAsia"/>
          <w:bCs/>
          <w:szCs w:val="24"/>
          <w:lang w:val="en-US" w:eastAsia="zh-CN"/>
        </w:rPr>
        <w:t>之</w:t>
      </w:r>
      <w:r>
        <w:rPr>
          <w:rFonts w:hint="eastAsia"/>
          <w:bCs/>
          <w:szCs w:val="32"/>
          <w:lang w:val="en-US" w:eastAsia="zh-CN"/>
        </w:rPr>
        <w:t xml:space="preserve"> 花云</w:t>
      </w:r>
      <w:r>
        <w:tab/>
      </w:r>
      <w:r>
        <w:fldChar w:fldCharType="begin"/>
      </w:r>
      <w:r>
        <w:instrText xml:space="preserve"> PAGEREF _Toc1869159145 </w:instrText>
      </w:r>
      <w:r>
        <w:fldChar w:fldCharType="separate"/>
      </w:r>
      <w:r>
        <w:t>466</w:t>
      </w:r>
      <w:r>
        <w:fldChar w:fldCharType="end"/>
      </w:r>
      <w:r>
        <w:fldChar w:fldCharType="end"/>
      </w:r>
    </w:p>
    <w:p>
      <w:pPr>
        <w:pStyle w:val="19"/>
        <w:tabs>
          <w:tab w:val="right" w:leader="dot" w:pos="8400"/>
          <w:tab w:val="clear" w:pos="225"/>
          <w:tab w:val="clear" w:pos="8390"/>
        </w:tabs>
      </w:pPr>
      <w:r>
        <w:fldChar w:fldCharType="begin"/>
      </w:r>
      <w:r>
        <w:instrText xml:space="preserve"> HYPERLINK \l _Toc1848913131 </w:instrText>
      </w:r>
      <w:r>
        <w:fldChar w:fldCharType="separate"/>
      </w:r>
      <w:r>
        <w:rPr>
          <w:rFonts w:hint="eastAsia"/>
          <w:bCs/>
          <w:szCs w:val="32"/>
          <w:lang w:val="en-US" w:eastAsia="zh-CN"/>
        </w:rPr>
        <w:t>江东桥</w:t>
      </w:r>
      <w:r>
        <w:tab/>
      </w:r>
      <w:r>
        <w:fldChar w:fldCharType="begin"/>
      </w:r>
      <w:r>
        <w:instrText xml:space="preserve"> PAGEREF _Toc1848913131 </w:instrText>
      </w:r>
      <w:r>
        <w:fldChar w:fldCharType="separate"/>
      </w:r>
      <w:r>
        <w:t>470</w:t>
      </w:r>
      <w:r>
        <w:fldChar w:fldCharType="end"/>
      </w:r>
      <w:r>
        <w:fldChar w:fldCharType="end"/>
      </w:r>
    </w:p>
    <w:p>
      <w:pPr>
        <w:pStyle w:val="19"/>
        <w:tabs>
          <w:tab w:val="right" w:leader="dot" w:pos="8400"/>
          <w:tab w:val="clear" w:pos="225"/>
          <w:tab w:val="clear" w:pos="8390"/>
        </w:tabs>
      </w:pPr>
      <w:r>
        <w:fldChar w:fldCharType="begin"/>
      </w:r>
      <w:r>
        <w:instrText xml:space="preserve"> HYPERLINK \l _Toc1241107564 </w:instrText>
      </w:r>
      <w:r>
        <w:fldChar w:fldCharType="separate"/>
      </w:r>
      <w:r>
        <w:rPr>
          <w:rFonts w:hint="eastAsia"/>
          <w:bCs/>
          <w:szCs w:val="32"/>
          <w:lang w:val="en-US" w:eastAsia="zh-CN"/>
        </w:rPr>
        <w:t xml:space="preserve">忠孝全 </w:t>
      </w:r>
      <w:r>
        <w:rPr>
          <w:rFonts w:hint="eastAsia"/>
          <w:bCs/>
          <w:szCs w:val="24"/>
          <w:lang w:val="en-US" w:eastAsia="zh-CN"/>
        </w:rPr>
        <w:t>之</w:t>
      </w:r>
      <w:r>
        <w:rPr>
          <w:rFonts w:hint="eastAsia"/>
          <w:bCs/>
          <w:szCs w:val="32"/>
          <w:lang w:val="en-US" w:eastAsia="zh-CN"/>
        </w:rPr>
        <w:t xml:space="preserve"> 秦洪</w:t>
      </w:r>
      <w:r>
        <w:tab/>
      </w:r>
      <w:r>
        <w:fldChar w:fldCharType="begin"/>
      </w:r>
      <w:r>
        <w:instrText xml:space="preserve"> PAGEREF _Toc1241107564 </w:instrText>
      </w:r>
      <w:r>
        <w:fldChar w:fldCharType="separate"/>
      </w:r>
      <w:r>
        <w:t>472</w:t>
      </w:r>
      <w:r>
        <w:fldChar w:fldCharType="end"/>
      </w:r>
      <w:r>
        <w:fldChar w:fldCharType="end"/>
      </w:r>
    </w:p>
    <w:p>
      <w:pPr>
        <w:pStyle w:val="19"/>
        <w:tabs>
          <w:tab w:val="right" w:leader="dot" w:pos="8400"/>
          <w:tab w:val="clear" w:pos="225"/>
          <w:tab w:val="clear" w:pos="8390"/>
        </w:tabs>
      </w:pPr>
      <w:r>
        <w:fldChar w:fldCharType="begin"/>
      </w:r>
      <w:r>
        <w:instrText xml:space="preserve"> HYPERLINK \l _Toc720065133 </w:instrText>
      </w:r>
      <w:r>
        <w:fldChar w:fldCharType="separate"/>
      </w:r>
      <w:r>
        <w:rPr>
          <w:rFonts w:hint="eastAsia"/>
          <w:bCs/>
          <w:szCs w:val="32"/>
          <w:lang w:val="en-US" w:eastAsia="zh-CN"/>
        </w:rPr>
        <w:t>梅龙镇</w:t>
      </w:r>
      <w:r>
        <w:tab/>
      </w:r>
      <w:r>
        <w:fldChar w:fldCharType="begin"/>
      </w:r>
      <w:r>
        <w:instrText xml:space="preserve"> PAGEREF _Toc720065133 </w:instrText>
      </w:r>
      <w:r>
        <w:fldChar w:fldCharType="separate"/>
      </w:r>
      <w:r>
        <w:t>475</w:t>
      </w:r>
      <w:r>
        <w:fldChar w:fldCharType="end"/>
      </w:r>
      <w:r>
        <w:fldChar w:fldCharType="end"/>
      </w:r>
    </w:p>
    <w:p>
      <w:pPr>
        <w:pStyle w:val="19"/>
        <w:tabs>
          <w:tab w:val="right" w:leader="dot" w:pos="8400"/>
          <w:tab w:val="clear" w:pos="225"/>
          <w:tab w:val="clear" w:pos="8390"/>
        </w:tabs>
      </w:pPr>
      <w:r>
        <w:fldChar w:fldCharType="begin"/>
      </w:r>
      <w:r>
        <w:instrText xml:space="preserve"> HYPERLINK \l _Toc1608315991 </w:instrText>
      </w:r>
      <w:r>
        <w:fldChar w:fldCharType="separate"/>
      </w:r>
      <w:r>
        <w:rPr>
          <w:rFonts w:hint="eastAsia"/>
          <w:bCs/>
          <w:szCs w:val="32"/>
          <w:lang w:val="en-US" w:eastAsia="zh-CN"/>
        </w:rPr>
        <w:t xml:space="preserve">法门寺 </w:t>
      </w:r>
      <w:r>
        <w:rPr>
          <w:rFonts w:hint="eastAsia"/>
          <w:bCs/>
          <w:szCs w:val="24"/>
          <w:lang w:val="en-US" w:eastAsia="zh-CN"/>
        </w:rPr>
        <w:t>之</w:t>
      </w:r>
      <w:r>
        <w:rPr>
          <w:rFonts w:hint="eastAsia"/>
          <w:bCs/>
          <w:szCs w:val="32"/>
          <w:lang w:val="en-US" w:eastAsia="zh-CN"/>
        </w:rPr>
        <w:t xml:space="preserve"> 赵廉</w:t>
      </w:r>
      <w:r>
        <w:tab/>
      </w:r>
      <w:r>
        <w:fldChar w:fldCharType="begin"/>
      </w:r>
      <w:r>
        <w:instrText xml:space="preserve"> PAGEREF _Toc1608315991 </w:instrText>
      </w:r>
      <w:r>
        <w:fldChar w:fldCharType="separate"/>
      </w:r>
      <w:r>
        <w:t>487</w:t>
      </w:r>
      <w:r>
        <w:fldChar w:fldCharType="end"/>
      </w:r>
      <w:r>
        <w:fldChar w:fldCharType="end"/>
      </w:r>
    </w:p>
    <w:p>
      <w:pPr>
        <w:pStyle w:val="19"/>
        <w:tabs>
          <w:tab w:val="right" w:leader="dot" w:pos="8400"/>
          <w:tab w:val="clear" w:pos="225"/>
          <w:tab w:val="clear" w:pos="8390"/>
        </w:tabs>
      </w:pPr>
      <w:r>
        <w:fldChar w:fldCharType="begin"/>
      </w:r>
      <w:r>
        <w:instrText xml:space="preserve"> HYPERLINK \l _Toc580152151 </w:instrText>
      </w:r>
      <w:r>
        <w:fldChar w:fldCharType="separate"/>
      </w:r>
      <w:r>
        <w:rPr>
          <w:rFonts w:hint="eastAsia"/>
          <w:bCs/>
          <w:szCs w:val="32"/>
          <w:lang w:val="en-US" w:eastAsia="zh-CN"/>
        </w:rPr>
        <w:t>一捧雪</w:t>
      </w:r>
      <w:r>
        <w:tab/>
      </w:r>
      <w:r>
        <w:fldChar w:fldCharType="begin"/>
      </w:r>
      <w:r>
        <w:instrText xml:space="preserve"> PAGEREF _Toc580152151 </w:instrText>
      </w:r>
      <w:r>
        <w:fldChar w:fldCharType="separate"/>
      </w:r>
      <w:r>
        <w:t>491</w:t>
      </w:r>
      <w:r>
        <w:fldChar w:fldCharType="end"/>
      </w:r>
      <w:r>
        <w:fldChar w:fldCharType="end"/>
      </w:r>
    </w:p>
    <w:p>
      <w:pPr>
        <w:pStyle w:val="19"/>
        <w:tabs>
          <w:tab w:val="right" w:leader="dot" w:pos="8400"/>
          <w:tab w:val="clear" w:pos="225"/>
          <w:tab w:val="clear" w:pos="8390"/>
        </w:tabs>
      </w:pPr>
      <w:r>
        <w:fldChar w:fldCharType="begin"/>
      </w:r>
      <w:r>
        <w:instrText xml:space="preserve"> HYPERLINK \l _Toc2121254695 </w:instrText>
      </w:r>
      <w:r>
        <w:fldChar w:fldCharType="separate"/>
      </w:r>
      <w:r>
        <w:rPr>
          <w:rFonts w:hint="eastAsia"/>
          <w:bCs/>
          <w:szCs w:val="32"/>
          <w:lang w:val="en-US" w:eastAsia="zh-CN"/>
        </w:rPr>
        <w:t>审头刺汤</w:t>
      </w:r>
      <w:r>
        <w:tab/>
      </w:r>
      <w:r>
        <w:fldChar w:fldCharType="begin"/>
      </w:r>
      <w:r>
        <w:instrText xml:space="preserve"> PAGEREF _Toc2121254695 </w:instrText>
      </w:r>
      <w:r>
        <w:fldChar w:fldCharType="separate"/>
      </w:r>
      <w:r>
        <w:t>505</w:t>
      </w:r>
      <w:r>
        <w:fldChar w:fldCharType="end"/>
      </w:r>
      <w:r>
        <w:fldChar w:fldCharType="end"/>
      </w:r>
    </w:p>
    <w:p>
      <w:pPr>
        <w:pStyle w:val="19"/>
        <w:tabs>
          <w:tab w:val="right" w:leader="dot" w:pos="8400"/>
          <w:tab w:val="clear" w:pos="225"/>
          <w:tab w:val="clear" w:pos="8390"/>
        </w:tabs>
      </w:pPr>
      <w:r>
        <w:fldChar w:fldCharType="begin"/>
      </w:r>
      <w:r>
        <w:instrText xml:space="preserve"> HYPERLINK \l _Toc1586686109 </w:instrText>
      </w:r>
      <w:r>
        <w:fldChar w:fldCharType="separate"/>
      </w:r>
      <w:r>
        <w:rPr>
          <w:rFonts w:hint="eastAsia"/>
          <w:bCs/>
          <w:szCs w:val="32"/>
          <w:lang w:val="en-US" w:eastAsia="zh-CN"/>
        </w:rPr>
        <w:t xml:space="preserve">雪杯圆 </w:t>
      </w:r>
      <w:r>
        <w:rPr>
          <w:rFonts w:hint="eastAsia"/>
          <w:bCs/>
          <w:szCs w:val="24"/>
          <w:lang w:val="en-US" w:eastAsia="zh-CN"/>
        </w:rPr>
        <w:t>之</w:t>
      </w:r>
      <w:r>
        <w:rPr>
          <w:rFonts w:hint="eastAsia"/>
          <w:bCs/>
          <w:szCs w:val="32"/>
          <w:lang w:val="en-US" w:eastAsia="zh-CN"/>
        </w:rPr>
        <w:t xml:space="preserve"> 莫怀古</w:t>
      </w:r>
      <w:r>
        <w:tab/>
      </w:r>
      <w:r>
        <w:fldChar w:fldCharType="begin"/>
      </w:r>
      <w:r>
        <w:instrText xml:space="preserve"> PAGEREF _Toc1586686109 </w:instrText>
      </w:r>
      <w:r>
        <w:fldChar w:fldCharType="separate"/>
      </w:r>
      <w:r>
        <w:t>524</w:t>
      </w:r>
      <w:r>
        <w:fldChar w:fldCharType="end"/>
      </w:r>
      <w:r>
        <w:fldChar w:fldCharType="end"/>
      </w:r>
    </w:p>
    <w:p>
      <w:pPr>
        <w:pStyle w:val="19"/>
        <w:tabs>
          <w:tab w:val="right" w:leader="dot" w:pos="8400"/>
          <w:tab w:val="clear" w:pos="225"/>
          <w:tab w:val="clear" w:pos="8390"/>
        </w:tabs>
      </w:pPr>
      <w:r>
        <w:fldChar w:fldCharType="begin"/>
      </w:r>
      <w:r>
        <w:instrText xml:space="preserve"> HYPERLINK \l _Toc1181528541 </w:instrText>
      </w:r>
      <w:r>
        <w:fldChar w:fldCharType="separate"/>
      </w:r>
      <w:r>
        <w:rPr>
          <w:rFonts w:hint="eastAsia"/>
          <w:bCs/>
          <w:szCs w:val="32"/>
          <w:lang w:val="en-US" w:eastAsia="zh-CN"/>
        </w:rPr>
        <w:t>打严嵩</w:t>
      </w:r>
      <w:r>
        <w:tab/>
      </w:r>
      <w:r>
        <w:fldChar w:fldCharType="begin"/>
      </w:r>
      <w:r>
        <w:instrText xml:space="preserve"> PAGEREF _Toc1181528541 </w:instrText>
      </w:r>
      <w:r>
        <w:fldChar w:fldCharType="separate"/>
      </w:r>
      <w:r>
        <w:t>526</w:t>
      </w:r>
      <w:r>
        <w:fldChar w:fldCharType="end"/>
      </w:r>
      <w:r>
        <w:fldChar w:fldCharType="end"/>
      </w:r>
    </w:p>
    <w:p>
      <w:pPr>
        <w:pStyle w:val="19"/>
        <w:tabs>
          <w:tab w:val="right" w:leader="dot" w:pos="8400"/>
          <w:tab w:val="clear" w:pos="225"/>
          <w:tab w:val="clear" w:pos="8390"/>
        </w:tabs>
      </w:pPr>
      <w:r>
        <w:fldChar w:fldCharType="begin"/>
      </w:r>
      <w:r>
        <w:instrText xml:space="preserve"> HYPERLINK \l _Toc1401307562 </w:instrText>
      </w:r>
      <w:r>
        <w:fldChar w:fldCharType="separate"/>
      </w:r>
      <w:r>
        <w:rPr>
          <w:rFonts w:hint="eastAsia"/>
          <w:bCs/>
          <w:szCs w:val="32"/>
          <w:lang w:val="en-US" w:eastAsia="zh-CN"/>
        </w:rPr>
        <w:t xml:space="preserve">御碑亭 </w:t>
      </w:r>
      <w:r>
        <w:rPr>
          <w:rFonts w:hint="eastAsia"/>
          <w:bCs/>
          <w:szCs w:val="24"/>
          <w:lang w:val="en-US" w:eastAsia="zh-CN"/>
        </w:rPr>
        <w:t>之</w:t>
      </w:r>
      <w:r>
        <w:rPr>
          <w:rFonts w:hint="eastAsia"/>
          <w:bCs/>
          <w:szCs w:val="32"/>
          <w:lang w:val="en-US" w:eastAsia="zh-CN"/>
        </w:rPr>
        <w:t xml:space="preserve"> 王有道</w:t>
      </w:r>
      <w:r>
        <w:tab/>
      </w:r>
      <w:r>
        <w:fldChar w:fldCharType="begin"/>
      </w:r>
      <w:r>
        <w:instrText xml:space="preserve"> PAGEREF _Toc1401307562 </w:instrText>
      </w:r>
      <w:r>
        <w:fldChar w:fldCharType="separate"/>
      </w:r>
      <w:r>
        <w:t>547</w:t>
      </w:r>
      <w:r>
        <w:fldChar w:fldCharType="end"/>
      </w:r>
      <w:r>
        <w:fldChar w:fldCharType="end"/>
      </w:r>
    </w:p>
    <w:p>
      <w:pPr>
        <w:pStyle w:val="19"/>
        <w:tabs>
          <w:tab w:val="right" w:leader="dot" w:pos="8400"/>
          <w:tab w:val="clear" w:pos="225"/>
          <w:tab w:val="clear" w:pos="8390"/>
        </w:tabs>
      </w:pPr>
      <w:r>
        <w:fldChar w:fldCharType="begin"/>
      </w:r>
      <w:r>
        <w:instrText xml:space="preserve"> HYPERLINK \l _Toc1342268153 </w:instrText>
      </w:r>
      <w:r>
        <w:fldChar w:fldCharType="separate"/>
      </w:r>
      <w:r>
        <w:rPr>
          <w:rFonts w:hint="eastAsia"/>
          <w:bCs/>
          <w:szCs w:val="32"/>
          <w:lang w:val="en-US" w:eastAsia="zh-CN"/>
        </w:rPr>
        <w:t xml:space="preserve">(三娘)教子 </w:t>
      </w:r>
      <w:r>
        <w:rPr>
          <w:rFonts w:hint="eastAsia"/>
          <w:bCs/>
          <w:szCs w:val="24"/>
          <w:lang w:val="en-US" w:eastAsia="zh-CN"/>
        </w:rPr>
        <w:t>之</w:t>
      </w:r>
      <w:r>
        <w:rPr>
          <w:rFonts w:hint="eastAsia"/>
          <w:bCs/>
          <w:szCs w:val="32"/>
          <w:lang w:val="en-US" w:eastAsia="zh-CN"/>
        </w:rPr>
        <w:t xml:space="preserve"> 薛保</w:t>
      </w:r>
      <w:r>
        <w:tab/>
      </w:r>
      <w:r>
        <w:fldChar w:fldCharType="begin"/>
      </w:r>
      <w:r>
        <w:instrText xml:space="preserve"> PAGEREF _Toc1342268153 </w:instrText>
      </w:r>
      <w:r>
        <w:fldChar w:fldCharType="separate"/>
      </w:r>
      <w:r>
        <w:t>552</w:t>
      </w:r>
      <w:r>
        <w:fldChar w:fldCharType="end"/>
      </w:r>
      <w:r>
        <w:fldChar w:fldCharType="end"/>
      </w:r>
    </w:p>
    <w:p>
      <w:pPr>
        <w:pStyle w:val="19"/>
        <w:tabs>
          <w:tab w:val="right" w:leader="dot" w:pos="8400"/>
          <w:tab w:val="clear" w:pos="225"/>
          <w:tab w:val="clear" w:pos="8390"/>
        </w:tabs>
      </w:pPr>
      <w:r>
        <w:fldChar w:fldCharType="begin"/>
      </w:r>
      <w:r>
        <w:instrText xml:space="preserve"> HYPERLINK \l _Toc1393803189 </w:instrText>
      </w:r>
      <w:r>
        <w:fldChar w:fldCharType="separate"/>
      </w:r>
      <w:r>
        <w:rPr>
          <w:rFonts w:hint="eastAsia"/>
          <w:bCs/>
          <w:szCs w:val="32"/>
          <w:lang w:val="en-US" w:eastAsia="zh-CN"/>
        </w:rPr>
        <w:t xml:space="preserve">大保国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_Toc1393803189 </w:instrText>
      </w:r>
      <w:r>
        <w:fldChar w:fldCharType="separate"/>
      </w:r>
      <w:r>
        <w:t>554</w:t>
      </w:r>
      <w:r>
        <w:fldChar w:fldCharType="end"/>
      </w:r>
      <w:r>
        <w:fldChar w:fldCharType="end"/>
      </w:r>
    </w:p>
    <w:p>
      <w:pPr>
        <w:pStyle w:val="19"/>
        <w:tabs>
          <w:tab w:val="right" w:leader="dot" w:pos="8400"/>
          <w:tab w:val="clear" w:pos="225"/>
          <w:tab w:val="clear" w:pos="8390"/>
        </w:tabs>
      </w:pPr>
      <w:r>
        <w:fldChar w:fldCharType="begin"/>
      </w:r>
      <w:r>
        <w:instrText xml:space="preserve"> HYPERLINK \l _Toc456460501 </w:instrText>
      </w:r>
      <w:r>
        <w:fldChar w:fldCharType="separate"/>
      </w:r>
      <w:r>
        <w:rPr>
          <w:rFonts w:hint="eastAsia"/>
          <w:bCs/>
          <w:szCs w:val="32"/>
          <w:lang w:val="en-US" w:eastAsia="zh-CN"/>
        </w:rPr>
        <w:t xml:space="preserve">二进宫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_Toc456460501 </w:instrText>
      </w:r>
      <w:r>
        <w:fldChar w:fldCharType="separate"/>
      </w:r>
      <w:r>
        <w:t>556</w:t>
      </w:r>
      <w:r>
        <w:fldChar w:fldCharType="end"/>
      </w:r>
      <w:r>
        <w:fldChar w:fldCharType="end"/>
      </w:r>
    </w:p>
    <w:p>
      <w:pPr>
        <w:pStyle w:val="19"/>
        <w:tabs>
          <w:tab w:val="right" w:leader="dot" w:pos="8400"/>
          <w:tab w:val="clear" w:pos="225"/>
          <w:tab w:val="clear" w:pos="8390"/>
        </w:tabs>
      </w:pPr>
      <w:r>
        <w:fldChar w:fldCharType="begin"/>
      </w:r>
      <w:r>
        <w:instrText xml:space="preserve"> HYPERLINK \l _Toc891873079 </w:instrText>
      </w:r>
      <w:r>
        <w:fldChar w:fldCharType="separate"/>
      </w:r>
      <w:r>
        <w:rPr>
          <w:rFonts w:hint="eastAsia"/>
          <w:bCs/>
          <w:szCs w:val="32"/>
          <w:lang w:val="en-US" w:eastAsia="zh-CN"/>
        </w:rPr>
        <w:t xml:space="preserve">南天门 </w:t>
      </w:r>
      <w:r>
        <w:rPr>
          <w:rFonts w:hint="eastAsia"/>
          <w:bCs/>
          <w:szCs w:val="24"/>
          <w:lang w:val="en-US" w:eastAsia="zh-CN"/>
        </w:rPr>
        <w:t>之</w:t>
      </w:r>
      <w:r>
        <w:rPr>
          <w:rFonts w:hint="eastAsia"/>
          <w:bCs/>
          <w:szCs w:val="32"/>
          <w:lang w:val="en-US" w:eastAsia="zh-CN"/>
        </w:rPr>
        <w:t xml:space="preserve"> 曹福</w:t>
      </w:r>
      <w:r>
        <w:tab/>
      </w:r>
      <w:r>
        <w:fldChar w:fldCharType="begin"/>
      </w:r>
      <w:r>
        <w:instrText xml:space="preserve"> PAGEREF _Toc891873079 </w:instrText>
      </w:r>
      <w:r>
        <w:fldChar w:fldCharType="separate"/>
      </w:r>
      <w:r>
        <w:t>559</w:t>
      </w:r>
      <w:r>
        <w:fldChar w:fldCharType="end"/>
      </w:r>
      <w:r>
        <w:fldChar w:fldCharType="end"/>
      </w:r>
    </w:p>
    <w:p>
      <w:pPr>
        <w:pStyle w:val="19"/>
        <w:tabs>
          <w:tab w:val="right" w:leader="dot" w:pos="8400"/>
          <w:tab w:val="clear" w:pos="225"/>
          <w:tab w:val="clear" w:pos="8390"/>
        </w:tabs>
      </w:pPr>
      <w:r>
        <w:fldChar w:fldCharType="begin"/>
      </w:r>
      <w:r>
        <w:instrText xml:space="preserve"> HYPERLINK \l _Toc123253831 </w:instrText>
      </w:r>
      <w:r>
        <w:fldChar w:fldCharType="separate"/>
      </w:r>
      <w:r>
        <w:rPr>
          <w:rFonts w:hint="eastAsia"/>
          <w:bCs/>
          <w:szCs w:val="32"/>
          <w:lang w:val="en-US" w:eastAsia="zh-CN"/>
        </w:rPr>
        <w:t>山海关</w:t>
      </w:r>
      <w:r>
        <w:tab/>
      </w:r>
      <w:r>
        <w:fldChar w:fldCharType="begin"/>
      </w:r>
      <w:r>
        <w:instrText xml:space="preserve"> PAGEREF _Toc123253831 </w:instrText>
      </w:r>
      <w:r>
        <w:fldChar w:fldCharType="separate"/>
      </w:r>
      <w:r>
        <w:t>564</w:t>
      </w:r>
      <w:r>
        <w:fldChar w:fldCharType="end"/>
      </w:r>
      <w:r>
        <w:fldChar w:fldCharType="end"/>
      </w:r>
    </w:p>
    <w:p>
      <w:pPr>
        <w:pStyle w:val="19"/>
        <w:tabs>
          <w:tab w:val="right" w:leader="dot" w:pos="8400"/>
          <w:tab w:val="clear" w:pos="225"/>
          <w:tab w:val="clear" w:pos="8390"/>
        </w:tabs>
      </w:pPr>
      <w:r>
        <w:fldChar w:fldCharType="begin"/>
      </w:r>
      <w:r>
        <w:instrText xml:space="preserve"> HYPERLINK \l _Toc184733010 </w:instrText>
      </w:r>
      <w:r>
        <w:fldChar w:fldCharType="separate"/>
      </w:r>
      <w:r>
        <w:rPr>
          <w:rFonts w:hint="eastAsia"/>
          <w:bCs/>
          <w:szCs w:val="32"/>
          <w:lang w:val="en-US" w:eastAsia="zh-CN"/>
        </w:rPr>
        <w:t xml:space="preserve">洗浮山 </w:t>
      </w:r>
      <w:r>
        <w:rPr>
          <w:rFonts w:hint="eastAsia"/>
          <w:bCs/>
          <w:szCs w:val="24"/>
          <w:lang w:val="en-US" w:eastAsia="zh-CN"/>
        </w:rPr>
        <w:t>之</w:t>
      </w:r>
      <w:r>
        <w:rPr>
          <w:rFonts w:hint="eastAsia"/>
          <w:bCs/>
          <w:szCs w:val="32"/>
          <w:lang w:val="en-US" w:eastAsia="zh-CN"/>
        </w:rPr>
        <w:t xml:space="preserve"> 贺天保</w:t>
      </w:r>
      <w:r>
        <w:tab/>
      </w:r>
      <w:r>
        <w:fldChar w:fldCharType="begin"/>
      </w:r>
      <w:r>
        <w:instrText xml:space="preserve"> PAGEREF _Toc184733010 </w:instrText>
      </w:r>
      <w:r>
        <w:fldChar w:fldCharType="separate"/>
      </w:r>
      <w:r>
        <w:t>569</w:t>
      </w:r>
      <w:r>
        <w:fldChar w:fldCharType="end"/>
      </w:r>
      <w:r>
        <w:fldChar w:fldCharType="end"/>
      </w:r>
    </w:p>
    <w:p>
      <w:pPr>
        <w:pStyle w:val="19"/>
        <w:tabs>
          <w:tab w:val="right" w:leader="dot" w:pos="8400"/>
          <w:tab w:val="clear" w:pos="225"/>
          <w:tab w:val="clear" w:pos="8390"/>
        </w:tabs>
      </w:pPr>
      <w:r>
        <w:fldChar w:fldCharType="begin"/>
      </w:r>
      <w:r>
        <w:instrText xml:space="preserve"> HYPERLINK \l _Toc800713422 </w:instrText>
      </w:r>
      <w:r>
        <w:fldChar w:fldCharType="separate"/>
      </w:r>
      <w:r>
        <w:rPr>
          <w:rFonts w:hint="eastAsia"/>
          <w:bCs/>
          <w:szCs w:val="32"/>
          <w:lang w:val="en-US" w:eastAsia="zh-CN"/>
        </w:rPr>
        <w:t>落马湖·访褚</w:t>
      </w:r>
      <w:r>
        <w:tab/>
      </w:r>
      <w:r>
        <w:fldChar w:fldCharType="begin"/>
      </w:r>
      <w:r>
        <w:instrText xml:space="preserve"> PAGEREF _Toc800713422 </w:instrText>
      </w:r>
      <w:r>
        <w:fldChar w:fldCharType="separate"/>
      </w:r>
      <w:r>
        <w:t>570</w:t>
      </w:r>
      <w:r>
        <w:fldChar w:fldCharType="end"/>
      </w:r>
      <w:r>
        <w:fldChar w:fldCharType="end"/>
      </w:r>
    </w:p>
    <w:p>
      <w:pPr>
        <w:pStyle w:val="19"/>
      </w:pPr>
      <w:r>
        <w:rPr>
          <w:rFonts w:hint="eastAsia"/>
        </w:rPr>
        <w:t>[年代失考]</w:t>
      </w:r>
    </w:p>
    <w:p>
      <w:pPr>
        <w:pStyle w:val="19"/>
        <w:tabs>
          <w:tab w:val="right" w:leader="dot" w:pos="8400"/>
          <w:tab w:val="clear" w:pos="225"/>
          <w:tab w:val="clear" w:pos="8390"/>
        </w:tabs>
      </w:pPr>
      <w:r>
        <w:fldChar w:fldCharType="begin"/>
      </w:r>
      <w:r>
        <w:instrText xml:space="preserve"> HYPERLINK \l _Toc2112683127 </w:instrText>
      </w:r>
      <w:r>
        <w:fldChar w:fldCharType="separate"/>
      </w:r>
      <w:r>
        <w:rPr>
          <w:rFonts w:hint="eastAsia"/>
          <w:bCs/>
          <w:szCs w:val="32"/>
          <w:lang w:val="en-US" w:eastAsia="zh-CN"/>
        </w:rPr>
        <w:t xml:space="preserve">状元谱 </w:t>
      </w:r>
      <w:r>
        <w:rPr>
          <w:rFonts w:hint="eastAsia"/>
          <w:bCs/>
          <w:szCs w:val="24"/>
          <w:lang w:val="en-US" w:eastAsia="zh-CN"/>
        </w:rPr>
        <w:t>之</w:t>
      </w:r>
      <w:r>
        <w:rPr>
          <w:rFonts w:hint="eastAsia"/>
          <w:bCs/>
          <w:szCs w:val="32"/>
          <w:lang w:val="en-US" w:eastAsia="zh-CN"/>
        </w:rPr>
        <w:t xml:space="preserve"> 陈伯愚</w:t>
      </w:r>
      <w:r>
        <w:tab/>
      </w:r>
      <w:r>
        <w:fldChar w:fldCharType="begin"/>
      </w:r>
      <w:r>
        <w:instrText xml:space="preserve"> PAGEREF _Toc2112683127 </w:instrText>
      </w:r>
      <w:r>
        <w:fldChar w:fldCharType="separate"/>
      </w:r>
      <w:r>
        <w:t>572</w:t>
      </w:r>
      <w:r>
        <w:fldChar w:fldCharType="end"/>
      </w:r>
      <w:r>
        <w:fldChar w:fldCharType="end"/>
      </w:r>
    </w:p>
    <w:p>
      <w:pPr>
        <w:pStyle w:val="19"/>
      </w:pPr>
      <w:r>
        <w:rPr>
          <w:rFonts w:hint="eastAsia"/>
        </w:rPr>
        <w:t>[神怪·降妖]</w:t>
      </w:r>
    </w:p>
    <w:p>
      <w:pPr>
        <w:pStyle w:val="19"/>
        <w:tabs>
          <w:tab w:val="right" w:leader="dot" w:pos="8400"/>
          <w:tab w:val="clear" w:pos="225"/>
          <w:tab w:val="clear" w:pos="8390"/>
        </w:tabs>
      </w:pPr>
      <w:r>
        <w:fldChar w:fldCharType="begin"/>
      </w:r>
      <w:r>
        <w:instrText xml:space="preserve"> HYPERLINK \l _Toc1901072504 </w:instrText>
      </w:r>
      <w:r>
        <w:fldChar w:fldCharType="separate"/>
      </w:r>
      <w:r>
        <w:rPr>
          <w:rFonts w:hint="eastAsia"/>
          <w:bCs/>
          <w:szCs w:val="32"/>
          <w:lang w:val="en-US" w:eastAsia="zh-CN"/>
        </w:rPr>
        <w:t xml:space="preserve">青石山 </w:t>
      </w:r>
      <w:r>
        <w:rPr>
          <w:rFonts w:hint="eastAsia"/>
          <w:bCs/>
          <w:szCs w:val="24"/>
          <w:lang w:val="en-US" w:eastAsia="zh-CN"/>
        </w:rPr>
        <w:t>之</w:t>
      </w:r>
      <w:r>
        <w:rPr>
          <w:rFonts w:hint="eastAsia"/>
          <w:bCs/>
          <w:szCs w:val="32"/>
          <w:lang w:val="en-US" w:eastAsia="zh-CN"/>
        </w:rPr>
        <w:t xml:space="preserve"> 吕祖、关帝</w:t>
      </w:r>
      <w:r>
        <w:tab/>
      </w:r>
      <w:r>
        <w:fldChar w:fldCharType="begin"/>
      </w:r>
      <w:r>
        <w:instrText xml:space="preserve"> PAGEREF _Toc1901072504 </w:instrText>
      </w:r>
      <w:r>
        <w:fldChar w:fldCharType="separate"/>
      </w:r>
      <w:r>
        <w:t>577</w:t>
      </w:r>
      <w:r>
        <w:fldChar w:fldCharType="end"/>
      </w:r>
      <w:r>
        <w:fldChar w:fldCharType="end"/>
      </w:r>
    </w:p>
    <w:p>
      <w:pPr>
        <w:pStyle w:val="19"/>
        <w:tabs>
          <w:tab w:val="right" w:leader="dot" w:pos="8400"/>
          <w:tab w:val="clear" w:pos="225"/>
          <w:tab w:val="clear" w:pos="8390"/>
        </w:tabs>
      </w:pPr>
      <w:r>
        <w:fldChar w:fldCharType="begin"/>
      </w:r>
      <w:r>
        <w:instrText xml:space="preserve"> HYPERLINK \l _Toc7731684 </w:instrText>
      </w:r>
      <w:r>
        <w:fldChar w:fldCharType="separate"/>
      </w:r>
      <w:r>
        <w:rPr>
          <w:rFonts w:hint="eastAsia"/>
          <w:bCs/>
          <w:szCs w:val="32"/>
          <w:lang w:val="en-US" w:eastAsia="zh-CN"/>
        </w:rPr>
        <w:t xml:space="preserve">五花洞 </w:t>
      </w:r>
      <w:r>
        <w:rPr>
          <w:rFonts w:hint="eastAsia"/>
          <w:bCs/>
          <w:szCs w:val="24"/>
          <w:lang w:val="en-US" w:eastAsia="zh-CN"/>
        </w:rPr>
        <w:t>之</w:t>
      </w:r>
      <w:r>
        <w:rPr>
          <w:rFonts w:hint="eastAsia"/>
          <w:bCs/>
          <w:szCs w:val="32"/>
          <w:lang w:val="en-US" w:eastAsia="zh-CN"/>
        </w:rPr>
        <w:t xml:space="preserve"> 天师</w:t>
      </w:r>
      <w:r>
        <w:tab/>
      </w:r>
      <w:r>
        <w:fldChar w:fldCharType="begin"/>
      </w:r>
      <w:r>
        <w:instrText xml:space="preserve"> PAGEREF _Toc7731684 </w:instrText>
      </w:r>
      <w:r>
        <w:fldChar w:fldCharType="separate"/>
      </w:r>
      <w:r>
        <w:t>579</w:t>
      </w:r>
      <w:r>
        <w:fldChar w:fldCharType="end"/>
      </w:r>
      <w:r>
        <w:fldChar w:fldCharType="end"/>
      </w:r>
    </w:p>
    <w:p>
      <w:pPr>
        <w:pStyle w:val="19"/>
      </w:pPr>
      <w:r>
        <w:rPr>
          <w:rFonts w:hint="eastAsia"/>
        </w:rPr>
        <w:t>[唱段·唱腔]</w:t>
      </w:r>
    </w:p>
    <w:p>
      <w:pPr>
        <w:pStyle w:val="19"/>
        <w:tabs>
          <w:tab w:val="right" w:leader="dot" w:pos="8400"/>
          <w:tab w:val="clear" w:pos="225"/>
          <w:tab w:val="clear" w:pos="8390"/>
        </w:tabs>
      </w:pPr>
      <w:r>
        <w:fldChar w:fldCharType="begin"/>
      </w:r>
      <w:r>
        <w:instrText xml:space="preserve"> HYPERLINK \l _Toc1218251101 </w:instrText>
      </w:r>
      <w:r>
        <w:fldChar w:fldCharType="separate"/>
      </w:r>
      <w:r>
        <w:rPr>
          <w:rFonts w:hint="eastAsia"/>
          <w:bCs/>
          <w:szCs w:val="32"/>
          <w:lang w:val="en-US" w:eastAsia="zh-CN"/>
        </w:rPr>
        <w:t xml:space="preserve">硃痕记 </w:t>
      </w:r>
      <w:r>
        <w:rPr>
          <w:rFonts w:hint="eastAsia"/>
          <w:bCs/>
          <w:szCs w:val="24"/>
          <w:lang w:val="en-US" w:eastAsia="zh-CN"/>
        </w:rPr>
        <w:t>之</w:t>
      </w:r>
      <w:r>
        <w:rPr>
          <w:rFonts w:hint="eastAsia"/>
          <w:bCs/>
          <w:szCs w:val="32"/>
          <w:lang w:val="en-US" w:eastAsia="zh-CN"/>
        </w:rPr>
        <w:t xml:space="preserve"> 朱春登</w:t>
      </w:r>
      <w:r>
        <w:rPr>
          <w:rStyle w:val="113"/>
        </w:rPr>
        <w:t>*</w:t>
      </w:r>
      <w:r>
        <w:tab/>
      </w:r>
      <w:r>
        <w:fldChar w:fldCharType="begin"/>
      </w:r>
      <w:r>
        <w:instrText xml:space="preserve"> PAGEREF _Toc1218251101 </w:instrText>
      </w:r>
      <w:r>
        <w:fldChar w:fldCharType="separate"/>
      </w:r>
      <w:r>
        <w:t>580</w:t>
      </w:r>
      <w:r>
        <w:fldChar w:fldCharType="end"/>
      </w:r>
      <w:r>
        <w:fldChar w:fldCharType="end"/>
      </w:r>
    </w:p>
    <w:p>
      <w:pPr>
        <w:pStyle w:val="19"/>
        <w:tabs>
          <w:tab w:val="right" w:leader="dot" w:pos="8400"/>
          <w:tab w:val="clear" w:pos="225"/>
          <w:tab w:val="clear" w:pos="8390"/>
        </w:tabs>
      </w:pPr>
      <w:r>
        <w:fldChar w:fldCharType="begin"/>
      </w:r>
      <w:r>
        <w:instrText xml:space="preserve"> HYPERLINK \l _Toc119014985 </w:instrText>
      </w:r>
      <w:r>
        <w:fldChar w:fldCharType="separate"/>
      </w:r>
      <w:r>
        <w:rPr>
          <w:rFonts w:hint="eastAsia"/>
          <w:bCs/>
          <w:szCs w:val="32"/>
          <w:lang w:val="en-US" w:eastAsia="zh-CN"/>
        </w:rPr>
        <w:t>蟠桃会</w:t>
      </w:r>
      <w:r>
        <w:rPr>
          <w:rStyle w:val="113"/>
        </w:rPr>
        <w:t>*</w:t>
      </w:r>
      <w:r>
        <w:tab/>
      </w:r>
      <w:r>
        <w:fldChar w:fldCharType="begin"/>
      </w:r>
      <w:r>
        <w:instrText xml:space="preserve"> PAGEREF _Toc119014985 </w:instrText>
      </w:r>
      <w:r>
        <w:fldChar w:fldCharType="separate"/>
      </w:r>
      <w:r>
        <w:t>581</w:t>
      </w:r>
      <w:r>
        <w:fldChar w:fldCharType="end"/>
      </w:r>
      <w:r>
        <w:fldChar w:fldCharType="end"/>
      </w:r>
    </w:p>
    <w:p>
      <w:pPr>
        <w:pStyle w:val="19"/>
        <w:tabs>
          <w:tab w:val="right" w:leader="dot" w:pos="8400"/>
          <w:tab w:val="clear" w:pos="225"/>
          <w:tab w:val="clear" w:pos="8390"/>
        </w:tabs>
      </w:pPr>
      <w:r>
        <w:fldChar w:fldCharType="begin"/>
      </w:r>
      <w:r>
        <w:instrText xml:space="preserve"> HYPERLINK \l _Toc778311881 </w:instrText>
      </w:r>
      <w:r>
        <w:fldChar w:fldCharType="separate"/>
      </w:r>
      <w:r>
        <w:rPr>
          <w:rFonts w:hint="eastAsia"/>
          <w:bCs/>
          <w:szCs w:val="32"/>
          <w:lang w:val="en-US" w:eastAsia="zh-CN"/>
        </w:rPr>
        <w:t xml:space="preserve">霸王别姬·山头 </w:t>
      </w:r>
      <w:r>
        <w:rPr>
          <w:rFonts w:hint="eastAsia"/>
          <w:bCs/>
          <w:szCs w:val="24"/>
          <w:lang w:val="en-US" w:eastAsia="zh-CN"/>
        </w:rPr>
        <w:t>之</w:t>
      </w:r>
      <w:r>
        <w:rPr>
          <w:rFonts w:hint="eastAsia"/>
          <w:bCs/>
          <w:szCs w:val="32"/>
          <w:lang w:val="en-US" w:eastAsia="zh-CN"/>
        </w:rPr>
        <w:t xml:space="preserve"> 韩信</w:t>
      </w:r>
      <w:r>
        <w:rPr>
          <w:rStyle w:val="113"/>
        </w:rPr>
        <w:t>*</w:t>
      </w:r>
      <w:r>
        <w:tab/>
      </w:r>
      <w:r>
        <w:fldChar w:fldCharType="begin"/>
      </w:r>
      <w:r>
        <w:instrText xml:space="preserve"> PAGEREF _Toc778311881 </w:instrText>
      </w:r>
      <w:r>
        <w:fldChar w:fldCharType="separate"/>
      </w:r>
      <w:r>
        <w:t>582</w:t>
      </w:r>
      <w:r>
        <w:fldChar w:fldCharType="end"/>
      </w:r>
      <w:r>
        <w:fldChar w:fldCharType="end"/>
      </w:r>
    </w:p>
    <w:p>
      <w:pPr>
        <w:pStyle w:val="19"/>
        <w:tabs>
          <w:tab w:val="right" w:leader="dot" w:pos="8400"/>
          <w:tab w:val="clear" w:pos="225"/>
          <w:tab w:val="clear" w:pos="8390"/>
        </w:tabs>
      </w:pPr>
      <w:r>
        <w:fldChar w:fldCharType="begin"/>
      </w:r>
      <w:r>
        <w:instrText xml:space="preserve"> HYPERLINK \l _Toc676511809 </w:instrText>
      </w:r>
      <w:r>
        <w:fldChar w:fldCharType="separate"/>
      </w:r>
      <w:r>
        <w:rPr>
          <w:rFonts w:hint="eastAsia"/>
          <w:bCs/>
          <w:szCs w:val="32"/>
          <w:lang w:val="en-US" w:eastAsia="zh-CN"/>
        </w:rPr>
        <w:t xml:space="preserve">逍遥津 </w:t>
      </w:r>
      <w:r>
        <w:rPr>
          <w:rFonts w:hint="eastAsia"/>
          <w:bCs/>
          <w:szCs w:val="24"/>
          <w:lang w:val="en-US" w:eastAsia="zh-CN"/>
        </w:rPr>
        <w:t>之</w:t>
      </w:r>
      <w:r>
        <w:rPr>
          <w:rFonts w:hint="eastAsia"/>
          <w:bCs/>
          <w:szCs w:val="32"/>
          <w:lang w:val="en-US" w:eastAsia="zh-CN"/>
        </w:rPr>
        <w:t xml:space="preserve"> 汉献帝</w:t>
      </w:r>
      <w:r>
        <w:rPr>
          <w:rStyle w:val="113"/>
        </w:rPr>
        <w:t>*</w:t>
      </w:r>
      <w:r>
        <w:tab/>
      </w:r>
      <w:r>
        <w:fldChar w:fldCharType="begin"/>
      </w:r>
      <w:r>
        <w:instrText xml:space="preserve"> PAGEREF _Toc676511809 </w:instrText>
      </w:r>
      <w:r>
        <w:fldChar w:fldCharType="separate"/>
      </w:r>
      <w:r>
        <w:t>583</w:t>
      </w:r>
      <w:r>
        <w:fldChar w:fldCharType="end"/>
      </w:r>
      <w:r>
        <w:fldChar w:fldCharType="end"/>
      </w:r>
    </w:p>
    <w:p/>
    <w:p>
      <w:pPr>
        <w:pStyle w:val="19"/>
        <w:rPr>
          <w:rFonts w:hint="eastAsia"/>
        </w:rPr>
      </w:pPr>
    </w:p>
    <w:p>
      <w:pPr>
        <w:pStyle w:val="19"/>
      </w:pPr>
      <w:r>
        <w:rPr>
          <w:rFonts w:hint="eastAsia"/>
        </w:rPr>
        <w:t>[附录]</w:t>
      </w:r>
    </w:p>
    <w:p>
      <w:pPr>
        <w:pStyle w:val="19"/>
        <w:tabs>
          <w:tab w:val="right" w:leader="dot" w:pos="8400"/>
          <w:tab w:val="clear" w:pos="225"/>
          <w:tab w:val="clear" w:pos="8390"/>
        </w:tabs>
      </w:pPr>
      <w:r>
        <w:fldChar w:fldCharType="begin"/>
      </w:r>
      <w:r>
        <w:instrText xml:space="preserve"> HYPERLINK \l _Toc908315379 </w:instrText>
      </w:r>
      <w:r>
        <w:fldChar w:fldCharType="separate"/>
      </w:r>
      <w:r>
        <w:rPr>
          <w:rFonts w:hint="eastAsia"/>
          <w:bCs/>
          <w:szCs w:val="32"/>
          <w:lang w:val="en-US" w:eastAsia="zh-CN"/>
        </w:rPr>
        <w:t>柴桑口</w:t>
      </w:r>
      <w:r>
        <w:tab/>
      </w:r>
      <w:r>
        <w:fldChar w:fldCharType="begin"/>
      </w:r>
      <w:r>
        <w:instrText xml:space="preserve"> PAGEREF _Toc908315379 </w:instrText>
      </w:r>
      <w:r>
        <w:fldChar w:fldCharType="separate"/>
      </w:r>
      <w:r>
        <w:t>584</w:t>
      </w:r>
      <w:r>
        <w:fldChar w:fldCharType="end"/>
      </w:r>
      <w:r>
        <w:fldChar w:fldCharType="end"/>
      </w:r>
    </w:p>
    <w:p>
      <w:pPr>
        <w:pStyle w:val="19"/>
        <w:tabs>
          <w:tab w:val="right" w:leader="dot" w:pos="8400"/>
          <w:tab w:val="clear" w:pos="225"/>
          <w:tab w:val="clear" w:pos="8390"/>
        </w:tabs>
      </w:pPr>
      <w:r>
        <w:fldChar w:fldCharType="begin"/>
      </w:r>
      <w:r>
        <w:instrText xml:space="preserve"> HYPERLINK \l _Toc919318182 </w:instrText>
      </w:r>
      <w:r>
        <w:fldChar w:fldCharType="separate"/>
      </w:r>
      <w:r>
        <w:rPr>
          <w:rFonts w:hint="eastAsia"/>
          <w:bCs/>
          <w:szCs w:val="32"/>
          <w:lang w:val="en-US" w:eastAsia="zh-CN"/>
        </w:rPr>
        <w:t>铁笼山·迷当发点</w:t>
      </w:r>
      <w:r>
        <w:tab/>
      </w:r>
      <w:r>
        <w:fldChar w:fldCharType="begin"/>
      </w:r>
      <w:r>
        <w:instrText xml:space="preserve"> PAGEREF _Toc919318182 </w:instrText>
      </w:r>
      <w:r>
        <w:fldChar w:fldCharType="separate"/>
      </w:r>
      <w:r>
        <w:t>592</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eastAsia"/>
          <w:bCs/>
          <w:szCs w:val="32"/>
          <w:lang w:val="en-US" w:eastAsia="zh-CN"/>
        </w:rPr>
        <w:t xml:space="preserve">美良川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_Toc1623627241 </w:instrText>
      </w:r>
      <w:r>
        <w:fldChar w:fldCharType="separate"/>
      </w:r>
      <w:r>
        <w:t>593</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default"/>
          <w:bCs/>
          <w:szCs w:val="32"/>
          <w:lang w:eastAsia="zh-CN"/>
        </w:rPr>
        <w:t>取金陵</w:t>
      </w:r>
      <w:r>
        <w:rPr>
          <w:rFonts w:hint="eastAsia"/>
          <w:bCs/>
          <w:szCs w:val="32"/>
          <w:lang w:val="en-US" w:eastAsia="zh-CN"/>
        </w:rPr>
        <w:t xml:space="preserve"> </w:t>
      </w:r>
      <w:r>
        <w:rPr>
          <w:rFonts w:hint="eastAsia"/>
          <w:bCs/>
          <w:szCs w:val="24"/>
          <w:lang w:val="en-US" w:eastAsia="zh-CN"/>
        </w:rPr>
        <w:t>之</w:t>
      </w:r>
      <w:r>
        <w:rPr>
          <w:rFonts w:hint="eastAsia"/>
          <w:bCs/>
          <w:szCs w:val="32"/>
          <w:lang w:val="en-US" w:eastAsia="zh-CN"/>
        </w:rPr>
        <w:t xml:space="preserve"> </w:t>
      </w:r>
      <w:r>
        <w:rPr>
          <w:rFonts w:hint="default"/>
          <w:bCs/>
          <w:szCs w:val="32"/>
          <w:lang w:eastAsia="zh-CN"/>
        </w:rPr>
        <w:t>曹良臣</w:t>
      </w:r>
      <w:r>
        <w:tab/>
      </w:r>
      <w:r>
        <w:fldChar w:fldCharType="begin"/>
      </w:r>
      <w:r>
        <w:instrText xml:space="preserve"> PAGEREF _Toc1623627241 </w:instrText>
      </w:r>
      <w:r>
        <w:fldChar w:fldCharType="separate"/>
      </w:r>
      <w:r>
        <w:t>593</w:t>
      </w:r>
      <w:r>
        <w:fldChar w:fldCharType="end"/>
      </w:r>
      <w:r>
        <w:fldChar w:fldCharType="end"/>
      </w:r>
    </w:p>
    <w:p>
      <w:pPr>
        <w:pStyle w:val="19"/>
      </w:pPr>
    </w:p>
    <w:p>
      <w:pPr>
        <w:pStyle w:val="19"/>
        <w:rPr>
          <w:lang w:val="en"/>
        </w:rPr>
      </w:pPr>
      <w:r>
        <w:fldChar w:fldCharType="begin"/>
      </w:r>
      <w:r>
        <w:instrText xml:space="preserve"> HYPERLINK  \l "__RefHeading___Toc414518354"</w:instrText>
      </w:r>
      <w:r>
        <w:fldChar w:fldCharType="separate"/>
      </w:r>
      <w:r>
        <w:rPr>
          <w:rStyle w:val="113"/>
          <w:rFonts w:hint="eastAsia"/>
        </w:rPr>
        <w:t>主</w:t>
      </w:r>
      <w:r>
        <w:rPr>
          <w:rStyle w:val="113"/>
          <w:b w:val="0"/>
          <w:color w:val="auto"/>
        </w:rPr>
        <w:tab/>
      </w:r>
      <w:r>
        <w:rPr>
          <w:rStyle w:val="113"/>
          <w:rFonts w:hint="eastAsia"/>
        </w:rPr>
        <w:t>要参考资料</w:t>
      </w:r>
      <w:r>
        <w:rPr>
          <w:rStyle w:val="113"/>
        </w:rPr>
        <w:tab/>
      </w:r>
      <w:r>
        <w:rPr>
          <w:rStyle w:val="113"/>
        </w:rPr>
        <w:t>5</w:t>
      </w:r>
      <w:r>
        <w:rPr>
          <w:rStyle w:val="113"/>
          <w:lang w:val="en"/>
        </w:rPr>
        <w:t>7</w:t>
      </w:r>
      <w:r>
        <w:fldChar w:fldCharType="end"/>
      </w:r>
      <w:r>
        <w:rPr>
          <w:lang w:val="en"/>
        </w:rPr>
        <w:t>3</w:t>
      </w:r>
    </w:p>
    <w:p>
      <w:pPr>
        <w:pStyle w:val="19"/>
        <w:rPr>
          <w:lang w:val="en"/>
        </w:rPr>
      </w:pPr>
      <w:r>
        <w:fldChar w:fldCharType="begin"/>
      </w:r>
      <w:r>
        <w:instrText xml:space="preserve"> HYPERLINK  \l "__RefHeading___Toc414518355"</w:instrText>
      </w:r>
      <w:r>
        <w:fldChar w:fldCharType="separate"/>
      </w:r>
      <w:r>
        <w:rPr>
          <w:rStyle w:val="113"/>
          <w:rFonts w:hint="eastAsia"/>
          <w:bCs/>
        </w:rPr>
        <w:t>后</w:t>
      </w:r>
      <w:r>
        <w:rPr>
          <w:rStyle w:val="113"/>
          <w:bCs/>
          <w:color w:val="auto"/>
        </w:rPr>
        <w:tab/>
      </w:r>
      <w:r>
        <w:rPr>
          <w:rStyle w:val="113"/>
          <w:rFonts w:hint="eastAsia"/>
          <w:bCs/>
        </w:rPr>
        <w:t>记</w:t>
      </w:r>
      <w:r>
        <w:rPr>
          <w:rStyle w:val="113"/>
          <w:rFonts w:eastAsia="Calibri"/>
          <w:bCs/>
        </w:rPr>
        <w:t xml:space="preserve"> </w:t>
      </w:r>
      <w:r>
        <w:rPr>
          <w:rStyle w:val="113"/>
          <w:rFonts w:hint="eastAsia"/>
          <w:bCs/>
        </w:rPr>
        <w:t>与</w:t>
      </w:r>
      <w:r>
        <w:rPr>
          <w:rStyle w:val="113"/>
          <w:rFonts w:eastAsia="Calibri"/>
          <w:bCs/>
        </w:rPr>
        <w:t xml:space="preserve"> </w:t>
      </w:r>
      <w:r>
        <w:rPr>
          <w:rStyle w:val="113"/>
          <w:rFonts w:hint="eastAsia"/>
          <w:bCs/>
        </w:rPr>
        <w:t>致谢</w:t>
      </w:r>
      <w:r>
        <w:rPr>
          <w:rStyle w:val="113"/>
          <w:bCs/>
        </w:rPr>
        <w:tab/>
      </w:r>
      <w:r>
        <w:rPr>
          <w:rStyle w:val="113"/>
          <w:bCs/>
        </w:rPr>
        <w:t>5</w:t>
      </w:r>
      <w:r>
        <w:rPr>
          <w:rStyle w:val="113"/>
          <w:bCs/>
          <w:lang w:val="en"/>
        </w:rPr>
        <w:t>7</w:t>
      </w:r>
      <w:r>
        <w:fldChar w:fldCharType="end"/>
      </w:r>
      <w:r>
        <w:rPr>
          <w:lang w:val="en"/>
        </w:rPr>
        <w:t>4</w:t>
      </w:r>
    </w:p>
    <w:p>
      <w:pPr>
        <w:rPr>
          <w:rFonts w:eastAsia="Calibri"/>
          <w:b/>
          <w:color w:val="0000FF"/>
          <w:sz w:val="28"/>
          <w:szCs w:val="28"/>
        </w:rPr>
        <w:sectPr>
          <w:headerReference r:id="rId13" w:type="default"/>
          <w:headerReference r:id="rId14" w:type="even"/>
          <w:pgSz w:w="11906" w:h="16838"/>
          <w:pgMar w:top="1440" w:right="1753" w:bottom="1933" w:left="1753" w:header="720" w:footer="1440" w:gutter="0"/>
          <w:pgNumType w:fmt="lowerRoman"/>
          <w:cols w:space="720" w:num="1"/>
          <w:docGrid w:type="lines" w:linePitch="312" w:charSpace="0"/>
        </w:sectPr>
      </w:pPr>
      <w:r>
        <w:fldChar w:fldCharType="end"/>
      </w:r>
    </w:p>
    <w:p>
      <w:pPr>
        <w:jc w:val="center"/>
        <w:rPr>
          <w:rStyle w:val="99"/>
          <w:rFonts w:ascii="Tahoma" w:hAnsi="Tahoma" w:cs="Tahoma"/>
          <w:bCs/>
          <w:color w:val="000000"/>
          <w:szCs w:val="21"/>
        </w:rPr>
      </w:pPr>
      <w:bookmarkStart w:id="8" w:name="_Toc1533658243"/>
      <w:bookmarkStart w:id="9" w:name="_Toc112227348"/>
      <w:bookmarkStart w:id="10" w:name="_Toc2003317105"/>
      <w:bookmarkStart w:id="11" w:name="__RefHeading___Toc414518238"/>
      <w:r>
        <w:rPr>
          <w:rStyle w:val="127"/>
          <w:rFonts w:hint="eastAsia"/>
          <w:lang w:val="en-US" w:eastAsia="zh-CN"/>
        </w:rPr>
        <w:t>基本的艺术原则</w:t>
      </w:r>
      <w:bookmarkEnd w:id="8"/>
      <w:bookmarkEnd w:id="9"/>
      <w:bookmarkEnd w:id="10"/>
      <w:bookmarkEnd w:id="11"/>
      <w:r>
        <w:rPr>
          <w:rStyle w:val="66"/>
          <w:rFonts w:eastAsia="Calibri"/>
          <w:sz w:val="32"/>
          <w:szCs w:val="32"/>
        </w:rPr>
        <w:footnoteReference w:id="0"/>
      </w:r>
    </w:p>
    <w:p>
      <w:pPr>
        <w:ind w:firstLine="420"/>
        <w:jc w:val="left"/>
      </w:pPr>
      <w:r>
        <w:rPr>
          <w:rStyle w:val="99"/>
          <w:rFonts w:ascii="Tahoma" w:hAnsi="Tahoma" w:cs="Tahoma"/>
          <w:bCs/>
          <w:color w:val="000000"/>
          <w:szCs w:val="21"/>
        </w:rPr>
        <w:t>林、杨二兄，承嘱叫我录一点京剧的老生的说戏的录音。我想啊，我先说一点原则，然后呢，我底下再录。</w:t>
      </w:r>
    </w:p>
    <w:p>
      <w:pPr>
        <w:ind w:firstLine="420"/>
        <w:jc w:val="left"/>
      </w:pPr>
      <w:r>
        <w:rPr>
          <w:rStyle w:val="99"/>
          <w:rFonts w:ascii="Tahoma" w:hAnsi="Tahoma" w:cs="Tahoma"/>
          <w:bCs/>
          <w:color w:val="000000"/>
          <w:szCs w:val="21"/>
        </w:rPr>
        <w:t>我想啊，唱这个京剧老生跟唱别的行当一样，有所谓一些个基本的</w:t>
      </w:r>
      <w:r>
        <w:rPr>
          <w:rStyle w:val="99"/>
          <w:rFonts w:hint="eastAsia" w:ascii="Tahoma" w:hAnsi="Tahoma" w:cs="Tahoma"/>
          <w:bCs/>
          <w:color w:val="000000"/>
          <w:szCs w:val="21"/>
        </w:rPr>
        <w:t>“</w:t>
      </w:r>
      <w:r>
        <w:rPr>
          <w:rStyle w:val="99"/>
          <w:rFonts w:ascii="Tahoma" w:hAnsi="Tahoma" w:cs="Tahoma"/>
          <w:bCs/>
          <w:color w:val="000000"/>
          <w:szCs w:val="21"/>
        </w:rPr>
        <w:t>艺术的原则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在唱</w:t>
      </w:r>
      <w:r>
        <w:rPr>
          <w:rStyle w:val="99"/>
          <w:rFonts w:hint="eastAsia" w:ascii="Tahoma" w:hAnsi="Tahoma" w:cs="Tahoma"/>
          <w:bCs/>
          <w:color w:val="000000"/>
          <w:szCs w:val="21"/>
        </w:rPr>
        <w:t>、</w:t>
      </w:r>
      <w:r>
        <w:rPr>
          <w:rStyle w:val="99"/>
          <w:rFonts w:ascii="Tahoma" w:hAnsi="Tahoma" w:cs="Tahoma"/>
          <w:bCs/>
          <w:color w:val="000000"/>
          <w:szCs w:val="21"/>
        </w:rPr>
        <w:t>念这方面呢，要懂得四声、三级韵的用法；在用嗓方面呢，要会用</w:t>
      </w:r>
      <w:r>
        <w:rPr>
          <w:rStyle w:val="99"/>
          <w:rFonts w:hint="eastAsia" w:ascii="Tahoma" w:hAnsi="Tahoma" w:cs="Tahoma"/>
          <w:bCs/>
          <w:color w:val="000000"/>
          <w:szCs w:val="21"/>
        </w:rPr>
        <w:t>“</w:t>
      </w:r>
      <w:r>
        <w:rPr>
          <w:rStyle w:val="99"/>
          <w:rFonts w:ascii="Tahoma" w:hAnsi="Tahoma" w:cs="Tahoma"/>
          <w:bCs/>
          <w:color w:val="000000"/>
          <w:szCs w:val="21"/>
        </w:rPr>
        <w:t>嗽音</w:t>
      </w:r>
      <w:r>
        <w:rPr>
          <w:rStyle w:val="99"/>
          <w:rFonts w:hint="eastAsia" w:ascii="Tahoma" w:hAnsi="Tahoma" w:cs="Tahoma"/>
          <w:bCs/>
          <w:color w:val="000000"/>
          <w:szCs w:val="21"/>
        </w:rPr>
        <w:t>”</w:t>
      </w:r>
      <w:r>
        <w:rPr>
          <w:rStyle w:val="99"/>
          <w:rFonts w:ascii="Tahoma" w:hAnsi="Tahoma" w:cs="Tahoma"/>
          <w:bCs/>
          <w:color w:val="000000"/>
          <w:szCs w:val="21"/>
        </w:rPr>
        <w:t>；另外呢，在整个这个段子里头呢，要懂得</w:t>
      </w:r>
      <w:r>
        <w:rPr>
          <w:rStyle w:val="99"/>
          <w:rFonts w:hint="eastAsia" w:ascii="Tahoma" w:hAnsi="Tahoma" w:cs="Tahoma"/>
          <w:bCs/>
          <w:color w:val="000000"/>
          <w:szCs w:val="21"/>
        </w:rPr>
        <w:t>什么</w:t>
      </w:r>
      <w:r>
        <w:rPr>
          <w:rStyle w:val="99"/>
          <w:rFonts w:ascii="Tahoma" w:hAnsi="Tahoma" w:cs="Tahoma"/>
          <w:bCs/>
          <w:color w:val="000000"/>
          <w:szCs w:val="21"/>
        </w:rPr>
        <w:t>叫</w:t>
      </w:r>
      <w:r>
        <w:rPr>
          <w:rStyle w:val="99"/>
          <w:rFonts w:hint="eastAsia" w:ascii="Tahoma" w:hAnsi="Tahoma" w:cs="Tahoma"/>
          <w:bCs/>
          <w:color w:val="000000"/>
          <w:szCs w:val="21"/>
        </w:rPr>
        <w:t>“</w:t>
      </w:r>
      <w:r>
        <w:rPr>
          <w:rStyle w:val="99"/>
          <w:rFonts w:ascii="Tahoma" w:hAnsi="Tahoma" w:cs="Tahoma"/>
          <w:bCs/>
          <w:color w:val="000000"/>
          <w:szCs w:val="21"/>
        </w:rPr>
        <w:t>整</w:t>
      </w:r>
      <w:r>
        <w:rPr>
          <w:rStyle w:val="99"/>
          <w:rFonts w:hint="eastAsia" w:ascii="Tahoma" w:hAnsi="Tahoma" w:cs="Tahoma"/>
          <w:bCs/>
          <w:color w:val="000000"/>
          <w:szCs w:val="21"/>
        </w:rPr>
        <w:t>”</w:t>
      </w:r>
      <w:r>
        <w:rPr>
          <w:rStyle w:val="99"/>
          <w:rFonts w:ascii="Tahoma" w:hAnsi="Tahoma" w:cs="Tahoma"/>
          <w:bCs/>
          <w:color w:val="000000"/>
          <w:szCs w:val="21"/>
        </w:rPr>
        <w:t>，就是跟锣鼓要衔接得好。我想就这么四个原则。</w:t>
      </w:r>
    </w:p>
    <w:p>
      <w:pPr>
        <w:ind w:firstLine="420"/>
        <w:jc w:val="left"/>
        <w:rPr>
          <w:rStyle w:val="99"/>
          <w:rFonts w:ascii="Tahoma" w:hAnsi="Tahoma" w:cs="Tahoma"/>
          <w:bCs/>
          <w:color w:val="000000"/>
          <w:szCs w:val="21"/>
        </w:rPr>
      </w:pPr>
      <w:r>
        <w:rPr>
          <w:rStyle w:val="99"/>
          <w:rFonts w:ascii="Tahoma" w:hAnsi="Tahoma" w:cs="Tahoma"/>
          <w:bCs/>
          <w:color w:val="000000"/>
          <w:szCs w:val="21"/>
        </w:rPr>
        <w:t>当然气口啦，像所谓尖团、上口、</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这类的，其实都包括在这个里边。特别我说一下</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的问题，你要懂得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呢，要懂得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跟曲韵的</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的关系——曲韵呢，一般呢分成</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，也有分成二十二个韵的——到了京剧呢，把这些个字呢都归共到十三个</w:t>
      </w:r>
      <w:r>
        <w:rPr>
          <w:rStyle w:val="99"/>
          <w:rFonts w:hint="eastAsia" w:ascii="Tahoma" w:hAnsi="Tahoma" w:cs="Tahoma"/>
          <w:bCs/>
          <w:color w:val="000000"/>
          <w:szCs w:val="21"/>
        </w:rPr>
        <w:t>“</w:t>
      </w:r>
      <w:r>
        <w:rPr>
          <w:rStyle w:val="99"/>
          <w:rFonts w:ascii="Tahoma" w:hAnsi="Tahoma" w:cs="Tahoma"/>
          <w:bCs/>
          <w:color w:val="000000"/>
          <w:szCs w:val="21"/>
        </w:rPr>
        <w:t>辙</w:t>
      </w:r>
      <w:r>
        <w:rPr>
          <w:rStyle w:val="99"/>
          <w:rFonts w:hint="eastAsia" w:ascii="Tahoma" w:hAnsi="Tahoma" w:cs="Tahoma"/>
          <w:bCs/>
          <w:color w:val="000000"/>
          <w:szCs w:val="21"/>
        </w:rPr>
        <w:t>”</w:t>
      </w:r>
      <w:r>
        <w:rPr>
          <w:rStyle w:val="99"/>
          <w:rFonts w:ascii="Tahoma" w:hAnsi="Tahoma" w:cs="Tahoma"/>
          <w:bCs/>
          <w:color w:val="000000"/>
          <w:szCs w:val="21"/>
        </w:rPr>
        <w:t>。从这个里边呢，就可以懂得所谓什么叫尖团、什么叫上口、什么叫收音。实际上都是遵从啊，这个</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的这个规律，再加上这个方言，方言的这个习惯。</w:t>
      </w:r>
      <w:r>
        <w:rPr>
          <w:rStyle w:val="66"/>
          <w:rFonts w:ascii="Tahoma" w:hAnsi="Tahoma" w:cs="Tahoma"/>
          <w:bCs/>
          <w:color w:val="000000"/>
          <w:szCs w:val="21"/>
        </w:rPr>
        <w:footnoteReference w:id="1"/>
      </w:r>
    </w:p>
    <w:p>
      <w:pPr>
        <w:ind w:firstLine="420"/>
        <w:jc w:val="left"/>
      </w:pPr>
      <w:r>
        <w:rPr>
          <w:rStyle w:val="99"/>
          <w:rFonts w:ascii="Tahoma" w:hAnsi="Tahoma" w:cs="Tahoma"/>
          <w:bCs/>
          <w:color w:val="000000"/>
          <w:szCs w:val="21"/>
        </w:rPr>
        <w:t>当然京剧呢，要唱这个所谓谭派、余派老生呢，它这个方言呢，要尊重的，主要还是湖北的音韵，另外呢</w:t>
      </w:r>
      <w:r>
        <w:rPr>
          <w:rStyle w:val="99"/>
          <w:rFonts w:hint="eastAsia" w:ascii="Tahoma" w:hAnsi="Tahoma" w:cs="Tahoma"/>
          <w:bCs/>
          <w:color w:val="000000"/>
          <w:szCs w:val="21"/>
        </w:rPr>
        <w:t>，</w:t>
      </w:r>
      <w:r>
        <w:rPr>
          <w:rStyle w:val="99"/>
          <w:rFonts w:ascii="Tahoma" w:hAnsi="Tahoma" w:cs="Tahoma"/>
          <w:bCs/>
          <w:color w:val="000000"/>
          <w:szCs w:val="21"/>
        </w:rPr>
        <w:t>湖北的音韵</w:t>
      </w:r>
      <w:r>
        <w:rPr>
          <w:rStyle w:val="99"/>
          <w:rFonts w:hint="eastAsia" w:ascii="Tahoma" w:hAnsi="Tahoma" w:cs="Tahoma"/>
          <w:bCs/>
          <w:color w:val="000000"/>
          <w:szCs w:val="21"/>
        </w:rPr>
        <w:t>又</w:t>
      </w:r>
      <w:r>
        <w:rPr>
          <w:rStyle w:val="99"/>
          <w:rFonts w:ascii="Tahoma" w:hAnsi="Tahoma" w:cs="Tahoma"/>
          <w:bCs/>
          <w:color w:val="000000"/>
          <w:szCs w:val="21"/>
        </w:rPr>
        <w:t>结合北京人呢，北京话的一些个习惯。这个里面呢，当然还是尊重湖北的习惯。湖北的习惯加上曲韵的规律，这样而来呢，成为京剧的</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，成为京剧的这个</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这里边呢，四声、尖团、收音，还有这个所谓上口，这些个问题，其实要懂得</w:t>
      </w:r>
      <w:r>
        <w:rPr>
          <w:rStyle w:val="99"/>
          <w:rFonts w:hint="eastAsia" w:ascii="Tahoma" w:hAnsi="Tahoma" w:cs="Tahoma"/>
          <w:bCs/>
          <w:color w:val="000000"/>
          <w:szCs w:val="21"/>
        </w:rPr>
        <w:t>了</w:t>
      </w:r>
      <w:r>
        <w:rPr>
          <w:rStyle w:val="99"/>
          <w:rFonts w:ascii="Tahoma" w:hAnsi="Tahoma" w:cs="Tahoma"/>
          <w:bCs/>
          <w:color w:val="000000"/>
          <w:szCs w:val="21"/>
        </w:rPr>
        <w:t>这个道理就全懂了。我想这个是音韵的问题，这是唱念的问题。</w:t>
      </w:r>
    </w:p>
    <w:p>
      <w:pPr>
        <w:jc w:val="left"/>
      </w:pPr>
    </w:p>
    <w:p>
      <w:pPr>
        <w:ind w:firstLine="420"/>
        <w:jc w:val="left"/>
      </w:pPr>
      <w:r>
        <w:rPr>
          <w:rStyle w:val="99"/>
          <w:rFonts w:ascii="Tahoma" w:hAnsi="Tahoma" w:cs="Tahoma"/>
          <w:bCs/>
          <w:color w:val="000000"/>
          <w:szCs w:val="21"/>
        </w:rPr>
        <w:t>身段呢，所谓身段实际上跟武打是一样，</w:t>
      </w:r>
      <w:r>
        <w:rPr>
          <w:rStyle w:val="99"/>
          <w:rFonts w:hint="eastAsia" w:ascii="Tahoma" w:hAnsi="Tahoma" w:cs="Tahoma"/>
          <w:bCs/>
          <w:color w:val="000000"/>
          <w:szCs w:val="21"/>
        </w:rPr>
        <w:t>“</w:t>
      </w:r>
      <w:r>
        <w:rPr>
          <w:rStyle w:val="99"/>
          <w:rFonts w:ascii="Tahoma" w:hAnsi="Tahoma" w:cs="Tahoma"/>
          <w:bCs/>
          <w:color w:val="000000"/>
          <w:szCs w:val="21"/>
        </w:rPr>
        <w:t>做</w:t>
      </w:r>
      <w:r>
        <w:rPr>
          <w:rStyle w:val="99"/>
          <w:rFonts w:hint="eastAsia" w:ascii="Tahoma" w:hAnsi="Tahoma" w:cs="Tahoma"/>
          <w:bCs/>
          <w:color w:val="000000"/>
          <w:szCs w:val="21"/>
        </w:rPr>
        <w:t>”“</w:t>
      </w:r>
      <w:r>
        <w:rPr>
          <w:rStyle w:val="99"/>
          <w:rFonts w:ascii="Tahoma" w:hAnsi="Tahoma" w:cs="Tahoma"/>
          <w:bCs/>
          <w:color w:val="000000"/>
          <w:szCs w:val="21"/>
        </w:rPr>
        <w:t>打</w:t>
      </w:r>
      <w:r>
        <w:rPr>
          <w:rStyle w:val="99"/>
          <w:rFonts w:hint="eastAsia" w:ascii="Tahoma" w:hAnsi="Tahoma" w:cs="Tahoma"/>
          <w:bCs/>
          <w:color w:val="000000"/>
          <w:szCs w:val="21"/>
        </w:rPr>
        <w:t>”</w:t>
      </w:r>
      <w:r>
        <w:rPr>
          <w:rStyle w:val="99"/>
          <w:rFonts w:ascii="Tahoma" w:hAnsi="Tahoma" w:cs="Tahoma"/>
          <w:bCs/>
          <w:color w:val="000000"/>
          <w:szCs w:val="21"/>
        </w:rPr>
        <w:t>是一个规律。这里边第一要懂得什么叫</w:t>
      </w:r>
      <w:r>
        <w:rPr>
          <w:rStyle w:val="99"/>
          <w:rFonts w:hint="eastAsia" w:ascii="Tahoma" w:hAnsi="Tahoma" w:cs="Tahoma"/>
          <w:bCs/>
          <w:color w:val="000000"/>
          <w:szCs w:val="21"/>
        </w:rPr>
        <w:t>，“</w:t>
      </w:r>
      <w:r>
        <w:rPr>
          <w:rStyle w:val="99"/>
          <w:rFonts w:ascii="Tahoma" w:hAnsi="Tahoma" w:cs="Tahoma"/>
          <w:bCs/>
          <w:color w:val="000000"/>
          <w:szCs w:val="21"/>
        </w:rPr>
        <w:t>子午相</w:t>
      </w:r>
      <w:r>
        <w:rPr>
          <w:rStyle w:val="99"/>
          <w:rFonts w:hint="eastAsia" w:ascii="Tahoma" w:hAnsi="Tahoma" w:cs="Tahoma"/>
          <w:bCs/>
          <w:color w:val="000000"/>
          <w:szCs w:val="21"/>
        </w:rPr>
        <w:t>”——</w:t>
      </w:r>
      <w:r>
        <w:rPr>
          <w:rStyle w:val="99"/>
          <w:rFonts w:ascii="Tahoma" w:hAnsi="Tahoma" w:cs="Tahoma"/>
          <w:bCs/>
          <w:color w:val="000000"/>
          <w:szCs w:val="21"/>
        </w:rPr>
        <w:t>腰的问题</w:t>
      </w:r>
      <w:r>
        <w:rPr>
          <w:rStyle w:val="99"/>
          <w:rFonts w:hint="eastAsia" w:ascii="Tahoma" w:hAnsi="Tahoma" w:cs="Tahoma"/>
          <w:bCs/>
          <w:color w:val="000000"/>
          <w:szCs w:val="21"/>
        </w:rPr>
        <w:t>、</w:t>
      </w:r>
      <w:r>
        <w:rPr>
          <w:rStyle w:val="99"/>
          <w:rFonts w:ascii="Tahoma" w:hAnsi="Tahoma" w:cs="Tahoma"/>
          <w:bCs/>
          <w:color w:val="000000"/>
          <w:szCs w:val="21"/>
        </w:rPr>
        <w:t>知道前后手的问题。另外呢，</w:t>
      </w:r>
      <w:r>
        <w:rPr>
          <w:rStyle w:val="99"/>
          <w:rFonts w:hint="eastAsia" w:ascii="Tahoma" w:hAnsi="Tahoma" w:cs="Tahoma"/>
          <w:bCs/>
          <w:color w:val="000000"/>
          <w:szCs w:val="21"/>
        </w:rPr>
        <w:t>就</w:t>
      </w:r>
      <w:r>
        <w:rPr>
          <w:rStyle w:val="99"/>
          <w:rFonts w:ascii="Tahoma" w:hAnsi="Tahoma" w:cs="Tahoma"/>
          <w:bCs/>
          <w:color w:val="000000"/>
          <w:szCs w:val="21"/>
        </w:rPr>
        <w:t>得会拉云手，云手有</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，台上呢不用这个</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。云手就，就是所有身段的一个最基本的一个动作。</w:t>
      </w:r>
    </w:p>
    <w:p>
      <w:pPr>
        <w:ind w:firstLine="420"/>
        <w:jc w:val="left"/>
      </w:pPr>
      <w:r>
        <w:rPr>
          <w:rStyle w:val="99"/>
          <w:rFonts w:ascii="Tahoma" w:hAnsi="Tahoma" w:cs="Tahoma"/>
          <w:bCs/>
          <w:color w:val="000000"/>
          <w:szCs w:val="21"/>
        </w:rPr>
        <w:t>然后呢，如果说是走台步呢，就是要练</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，把</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练懂了，这一切也都懂了，台步也都懂了。</w:t>
      </w:r>
    </w:p>
    <w:p>
      <w:pPr>
        <w:ind w:firstLine="420"/>
        <w:jc w:val="left"/>
      </w:pPr>
      <w:r>
        <w:rPr>
          <w:rStyle w:val="99"/>
          <w:rFonts w:ascii="Tahoma" w:hAnsi="Tahoma" w:cs="Tahoma"/>
          <w:bCs/>
          <w:color w:val="000000"/>
          <w:szCs w:val="21"/>
        </w:rPr>
        <w:t>再有呢就是所谓这个武打呢，最主要的就是能打，打好了枪的</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，你台上进退、地方也就全都明白了。所以呢，要练这个做、打的基本功呢，就是云手、起霸、再就是</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，这要都弄、打明白了呢，基本功呢也就明白了。在这个基础之上，呃，学身段、学这个把子那就很容易了。</w:t>
      </w:r>
    </w:p>
    <w:p>
      <w:pPr>
        <w:ind w:firstLine="420"/>
        <w:jc w:val="left"/>
      </w:pPr>
      <w:r>
        <w:rPr>
          <w:rStyle w:val="99"/>
          <w:rFonts w:ascii="Tahoma" w:hAnsi="Tahoma" w:cs="Tahoma"/>
          <w:bCs/>
          <w:color w:val="000000"/>
          <w:szCs w:val="21"/>
        </w:rPr>
        <w:t>诶，我想先说这么一个开头的这个话。</w:t>
      </w:r>
    </w:p>
    <w:p>
      <w:pPr>
        <w:jc w:val="left"/>
      </w:pPr>
    </w:p>
    <w:p>
      <w:pPr>
        <w:ind w:firstLine="420"/>
        <w:jc w:val="left"/>
      </w:pPr>
      <w:r>
        <w:rPr>
          <w:rStyle w:val="99"/>
          <w:rFonts w:hint="eastAsia" w:ascii="Tahoma" w:hAnsi="Tahoma" w:cs="Tahoma"/>
          <w:bCs/>
          <w:color w:val="000000"/>
          <w:szCs w:val="21"/>
        </w:rPr>
        <w:t>如果要这个说，唱跟念，最基本的呢，还是念。你要念，这个字都排好了，啊，会运用了“</w:t>
      </w:r>
      <w:r>
        <w:rPr>
          <w:rStyle w:val="99"/>
          <w:rFonts w:ascii="Tahoma" w:hAnsi="Tahoma" w:cs="Tahoma"/>
          <w:bCs/>
          <w:color w:val="000000"/>
          <w:szCs w:val="21"/>
        </w:rPr>
        <w:t>三级韵</w:t>
      </w:r>
      <w:r>
        <w:rPr>
          <w:rStyle w:val="99"/>
          <w:rFonts w:hint="eastAsia" w:ascii="Tahoma" w:hAnsi="Tahoma" w:cs="Tahoma"/>
          <w:bCs/>
          <w:color w:val="000000"/>
          <w:szCs w:val="21"/>
        </w:rPr>
        <w:t>”，当然</w:t>
      </w:r>
      <w:r>
        <w:rPr>
          <w:rStyle w:val="99"/>
          <w:rFonts w:ascii="Tahoma" w:hAnsi="Tahoma" w:cs="Tahoma"/>
          <w:bCs/>
          <w:color w:val="000000"/>
          <w:szCs w:val="21"/>
        </w:rPr>
        <w:t>尖团啦、上口</w:t>
      </w:r>
      <w:r>
        <w:rPr>
          <w:rStyle w:val="99"/>
          <w:rFonts w:hint="eastAsia" w:ascii="Tahoma" w:hAnsi="Tahoma" w:cs="Tahoma"/>
          <w:bCs/>
          <w:color w:val="000000"/>
          <w:szCs w:val="21"/>
        </w:rPr>
        <w:t>啦，这都不说了。要会运用了“</w:t>
      </w:r>
      <w:r>
        <w:rPr>
          <w:rStyle w:val="99"/>
          <w:rFonts w:ascii="Tahoma" w:hAnsi="Tahoma" w:cs="Tahoma"/>
          <w:bCs/>
          <w:color w:val="000000"/>
          <w:szCs w:val="21"/>
        </w:rPr>
        <w:t>三级韵</w:t>
      </w:r>
      <w:r>
        <w:rPr>
          <w:rStyle w:val="99"/>
          <w:rFonts w:hint="eastAsia" w:ascii="Tahoma" w:hAnsi="Tahoma" w:cs="Tahoma"/>
          <w:bCs/>
          <w:color w:val="000000"/>
          <w:szCs w:val="21"/>
        </w:rPr>
        <w:t>”、会运用了“嗽音”，会运用了这个——把这个“整”搞、啊，掌握得好的话，那你唱散板就不成问题了，散板唱好了的话，上板的就比较容易。</w:t>
      </w:r>
    </w:p>
    <w:p>
      <w:pPr>
        <w:ind w:firstLine="420"/>
        <w:jc w:val="left"/>
      </w:pPr>
    </w:p>
    <w:p>
      <w:pPr>
        <w:ind w:firstLine="420"/>
        <w:jc w:val="left"/>
      </w:pPr>
    </w:p>
    <w:p>
      <w:pPr>
        <w:ind w:firstLine="420"/>
        <w:jc w:val="left"/>
      </w:pPr>
      <w:r>
        <w:rPr>
          <w:rStyle w:val="99"/>
          <w:rFonts w:hint="eastAsia" w:ascii="Tahoma" w:hAnsi="Tahoma" w:cs="Tahoma"/>
          <w:bCs/>
          <w:color w:val="000000"/>
          <w:szCs w:val="21"/>
        </w:rPr>
        <w:t>这个呢，好像我的印象当中呢，余叔岩，余叔岩先生啊，他这个教别人的时候，也常常先要教这个念白，特别是你像陈少霖啊、孟小冬啊，大概都受过念白的训练，先受他这个念白的训练，然后再学唱，一般呢好像是这么一个规律。</w:t>
      </w:r>
    </w:p>
    <w:p>
      <w:pPr>
        <w:jc w:val="left"/>
      </w:pPr>
    </w:p>
    <w:p>
      <w:pPr>
        <w:jc w:val="left"/>
      </w:pPr>
      <w:r>
        <w:rPr>
          <w:rStyle w:val="99"/>
          <w:rFonts w:hint="eastAsia" w:ascii="Tahoma" w:hAnsi="Tahoma" w:cs="Tahoma"/>
          <w:b/>
          <w:bCs/>
          <w:color w:val="000000"/>
          <w:szCs w:val="21"/>
        </w:rPr>
        <w:t>附：四声三级韵歌词</w:t>
      </w:r>
      <w:r>
        <w:rPr>
          <w:rStyle w:val="99"/>
          <w:rFonts w:hint="eastAsia" w:ascii="Tahoma" w:hAnsi="Tahoma" w:eastAsia="Tahoma" w:cs="Tahoma"/>
          <w:b/>
          <w:bCs/>
          <w:color w:val="000000"/>
          <w:szCs w:val="21"/>
        </w:rPr>
        <w:t xml:space="preserve"> </w:t>
      </w:r>
      <w:r>
        <w:rPr>
          <w:rStyle w:val="99"/>
          <w:rFonts w:hint="eastAsia" w:ascii="Tahoma" w:hAnsi="Tahoma" w:cs="Tahoma"/>
          <w:b/>
          <w:bCs/>
          <w:color w:val="000000"/>
          <w:szCs w:val="21"/>
        </w:rPr>
        <w:t>(摘自《京剧新序》</w:t>
      </w:r>
      <w:r>
        <w:rPr>
          <w:rStyle w:val="99"/>
          <w:rFonts w:hint="eastAsia" w:ascii="Tahoma" w:hAnsi="Tahoma" w:cs="Tahoma"/>
          <w:color w:val="0000FF"/>
          <w:sz w:val="26"/>
          <w:szCs w:val="26"/>
          <w:vertAlign w:val="superscript"/>
        </w:rPr>
        <w:fldChar w:fldCharType="begin"/>
      </w:r>
      <w:r>
        <w:rPr>
          <w:rStyle w:val="99"/>
          <w:rFonts w:hint="eastAsia" w:ascii="Tahoma" w:hAnsi="Tahoma" w:cs="Tahoma"/>
          <w:color w:val="0000FF"/>
          <w:sz w:val="26"/>
          <w:szCs w:val="26"/>
          <w:vertAlign w:val="superscript"/>
        </w:rPr>
        <w:instrText xml:space="preserve"> REF _Ref364957707 \r \h </w:instrText>
      </w:r>
      <w:r>
        <w:rPr>
          <w:rStyle w:val="99"/>
          <w:rFonts w:hint="eastAsia" w:ascii="Tahoma" w:hAnsi="Tahoma" w:cs="Tahoma"/>
          <w:color w:val="0000FF"/>
          <w:sz w:val="26"/>
          <w:szCs w:val="26"/>
          <w:vertAlign w:val="superscript"/>
        </w:rPr>
        <w:fldChar w:fldCharType="separate"/>
      </w:r>
      <w:r>
        <w:rPr>
          <w:rStyle w:val="99"/>
          <w:rFonts w:hint="eastAsia" w:ascii="Tahoma" w:hAnsi="Tahoma" w:cs="Tahoma"/>
          <w:color w:val="0000FF"/>
          <w:sz w:val="26"/>
          <w:szCs w:val="26"/>
          <w:vertAlign w:val="superscript"/>
        </w:rPr>
        <w:t>[2].</w:t>
      </w:r>
      <w:r>
        <w:rPr>
          <w:rStyle w:val="99"/>
          <w:rFonts w:hint="eastAsia" w:ascii="Tahoma" w:hAnsi="Tahoma" w:cs="Tahoma"/>
          <w:color w:val="0000FF"/>
          <w:sz w:val="26"/>
          <w:szCs w:val="26"/>
          <w:vertAlign w:val="superscript"/>
        </w:rPr>
        <w:fldChar w:fldCharType="end"/>
      </w:r>
      <w:r>
        <w:rPr>
          <w:rStyle w:val="99"/>
          <w:rFonts w:hint="eastAsia" w:ascii="Tahoma" w:hAnsi="Tahoma" w:cs="Tahoma"/>
          <w:b/>
          <w:bCs/>
          <w:color w:val="000000"/>
          <w:szCs w:val="21"/>
        </w:rPr>
        <w:t>)</w:t>
      </w:r>
    </w:p>
    <w:p>
      <w:pPr>
        <w:jc w:val="center"/>
      </w:pPr>
      <w:r>
        <w:rPr>
          <w:rFonts w:ascii="Times New Roman" w:hAnsi="Times New Roman" w:cs="Times New Roman"/>
          <w:szCs w:val="21"/>
        </w:rPr>
        <w:t>韵书有四声</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没有三级韵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不懂三级韵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唱念没有味</w:t>
      </w:r>
    </w:p>
    <w:p>
      <w:pPr>
        <w:jc w:val="center"/>
      </w:pPr>
      <w:r>
        <w:rPr>
          <w:rFonts w:ascii="Times New Roman" w:hAnsi="Times New Roman" w:cs="Times New Roman"/>
          <w:szCs w:val="21"/>
        </w:rPr>
        <w:t>字正腔又圆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唱念才有味</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运用三级韵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字正腔才圆</w:t>
      </w:r>
    </w:p>
    <w:p>
      <w:pPr>
        <w:jc w:val="center"/>
      </w:pPr>
      <w:r>
        <w:rPr>
          <w:rFonts w:ascii="Times New Roman" w:hAnsi="Times New Roman" w:cs="Times New Roman"/>
          <w:szCs w:val="21"/>
        </w:rPr>
        <w:t>四声念得准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念字才算正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再用三级韵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行腔才能圆</w:t>
      </w:r>
    </w:p>
    <w:p>
      <w:pPr>
        <w:jc w:val="center"/>
      </w:pPr>
      <w:r>
        <w:rPr>
          <w:rFonts w:ascii="Times New Roman" w:hAnsi="Times New Roman" w:cs="Times New Roman"/>
          <w:szCs w:val="21"/>
        </w:rPr>
        <w:t>阴阳平上去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一共声有四</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不念入声字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入归阳上去</w:t>
      </w:r>
    </w:p>
    <w:p>
      <w:pPr>
        <w:jc w:val="center"/>
      </w:pPr>
      <w:r>
        <w:rPr>
          <w:rFonts w:ascii="Times New Roman" w:hAnsi="Times New Roman" w:cs="Times New Roman"/>
          <w:szCs w:val="21"/>
        </w:rPr>
        <w:t>四声有高低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阴平数第一</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上声居其次</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阳平声最低</w:t>
      </w:r>
    </w:p>
    <w:p>
      <w:pPr>
        <w:jc w:val="center"/>
      </w:pPr>
      <w:r>
        <w:rPr>
          <w:rFonts w:ascii="Times New Roman" w:hAnsi="Times New Roman" w:cs="Times New Roman"/>
          <w:szCs w:val="21"/>
        </w:rPr>
        <w:t>四声不许变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每声可高低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用好三级韵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四声才不变</w:t>
      </w:r>
    </w:p>
    <w:p>
      <w:pPr>
        <w:jc w:val="center"/>
      </w:pPr>
      <w:r>
        <w:rPr>
          <w:rFonts w:ascii="Times New Roman" w:hAnsi="Times New Roman" w:cs="Times New Roman"/>
          <w:szCs w:val="21"/>
        </w:rPr>
        <w:t>两阴上字高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三阴中间低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三阳两头低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阴阳阳可高</w:t>
      </w:r>
    </w:p>
    <w:p>
      <w:pPr>
        <w:jc w:val="center"/>
      </w:pPr>
      <w:r>
        <w:rPr>
          <w:rFonts w:ascii="Times New Roman" w:hAnsi="Times New Roman" w:cs="Times New Roman"/>
          <w:szCs w:val="21"/>
        </w:rPr>
        <w:t>二上上字高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三上中间低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也可两头低</w:t>
      </w:r>
    </w:p>
    <w:p>
      <w:pPr>
        <w:jc w:val="center"/>
      </w:pPr>
      <w:r>
        <w:rPr>
          <w:rFonts w:ascii="Times New Roman" w:hAnsi="Times New Roman" w:cs="Times New Roman"/>
          <w:szCs w:val="21"/>
        </w:rPr>
        <w:t>四上一三高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上阴阴字低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阴上都可低</w:t>
      </w:r>
    </w:p>
    <w:p>
      <w:pPr>
        <w:jc w:val="center"/>
      </w:pPr>
      <w:r>
        <w:rPr>
          <w:rFonts w:ascii="Times New Roman" w:hAnsi="Times New Roman" w:cs="Times New Roman"/>
          <w:szCs w:val="21"/>
        </w:rPr>
        <w:t>二去下字高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三去节节高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去阳阳可高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阳去阳可低</w:t>
      </w:r>
    </w:p>
    <w:p>
      <w:pPr>
        <w:jc w:val="center"/>
      </w:pPr>
      <w:r>
        <w:rPr>
          <w:rFonts w:ascii="Times New Roman" w:hAnsi="Times New Roman" w:cs="Times New Roman"/>
          <w:szCs w:val="21"/>
        </w:rPr>
        <w:t>四声可高低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还有八个字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抑扬与顿挫</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轻重与疾徐</w:t>
      </w:r>
    </w:p>
    <w:p>
      <w:pPr>
        <w:jc w:val="center"/>
      </w:pPr>
      <w:r>
        <w:rPr>
          <w:rFonts w:ascii="Times New Roman" w:hAnsi="Times New Roman" w:cs="Times New Roman"/>
          <w:szCs w:val="21"/>
        </w:rPr>
        <w:t>声高就是扬</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声低就是抑</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扬效同重徐</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抑用同轻疾</w:t>
      </w:r>
    </w:p>
    <w:p>
      <w:pPr>
        <w:jc w:val="center"/>
      </w:pPr>
      <w:r>
        <w:rPr>
          <w:rFonts w:ascii="Times New Roman" w:hAnsi="Times New Roman" w:cs="Times New Roman"/>
          <w:szCs w:val="21"/>
        </w:rPr>
        <w:t>八字灵活用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千变又万化</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腔调自然生</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此谓三级韵</w:t>
      </w:r>
    </w:p>
    <w:p>
      <w:pPr>
        <w:jc w:val="center"/>
      </w:pPr>
      <w:r>
        <w:rPr>
          <w:rFonts w:ascii="Times New Roman" w:hAnsi="Times New Roman" w:cs="Times New Roman"/>
          <w:szCs w:val="21"/>
        </w:rPr>
        <w:t>灵活妙又巧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巧中有规矩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规矩不可泥</w:t>
      </w:r>
    </w:p>
    <w:p>
      <w:pPr>
        <w:jc w:val="center"/>
      </w:pPr>
      <w:r>
        <w:rPr>
          <w:rFonts w:ascii="Times New Roman" w:hAnsi="Times New Roman" w:cs="Times New Roman"/>
          <w:szCs w:val="21"/>
        </w:rPr>
        <w:t>字有千万个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腔有千万变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舍字从腔圆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舍腔从字正</w:t>
      </w:r>
    </w:p>
    <w:p>
      <w:pPr>
        <w:jc w:val="center"/>
        <w:sectPr>
          <w:headerReference r:id="rId17" w:type="first"/>
          <w:footerReference r:id="rId20" w:type="first"/>
          <w:headerReference r:id="rId15" w:type="default"/>
          <w:footerReference r:id="rId18" w:type="default"/>
          <w:headerReference r:id="rId16" w:type="even"/>
          <w:footerReference r:id="rId19" w:type="even"/>
          <w:pgSz w:w="11906" w:h="16838"/>
          <w:pgMar w:top="1440" w:right="1753" w:bottom="1933" w:left="1753" w:header="720" w:footer="1440" w:gutter="0"/>
          <w:pgNumType w:start="1"/>
          <w:cols w:space="720" w:num="1"/>
          <w:docGrid w:type="lines" w:linePitch="312" w:charSpace="0"/>
        </w:sectPr>
      </w:pPr>
      <w:r>
        <w:rPr>
          <w:rFonts w:ascii="Times New Roman" w:hAnsi="Times New Roman" w:cs="Times New Roman"/>
          <w:szCs w:val="21"/>
        </w:rPr>
        <w:t>腔调不可重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灵活巧运用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重腔不显重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全仗三级韵</w:t>
      </w:r>
    </w:p>
    <w:p>
      <w:pPr>
        <w:pStyle w:val="126"/>
        <w:bidi w:val="0"/>
        <w:rPr>
          <w:rStyle w:val="63"/>
          <w:rFonts w:hint="eastAsia"/>
          <w:b/>
          <w:bCs/>
          <w:szCs w:val="32"/>
          <w:lang w:val="en-US" w:eastAsia="zh-CN"/>
        </w:rPr>
      </w:pPr>
      <w:bookmarkStart w:id="12" w:name="__RefHeading___Toc414518239"/>
      <w:bookmarkEnd w:id="12"/>
      <w:bookmarkStart w:id="13" w:name="_Toc968565428"/>
      <w:bookmarkStart w:id="14" w:name="_Toc1964795424"/>
      <w:bookmarkStart w:id="15" w:name="_Toc1609117218"/>
      <w:r>
        <w:rPr>
          <w:rFonts w:hint="eastAsia"/>
          <w:lang w:val="en-US" w:eastAsia="zh-CN"/>
        </w:rPr>
        <w:t>渭水河</w:t>
      </w:r>
      <w:bookmarkEnd w:id="13"/>
      <w:bookmarkEnd w:id="14"/>
      <w:bookmarkEnd w:id="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rPr>
          <w:rStyle w:val="99"/>
          <w:rFonts w:ascii="Verdana" w:hAnsi="Verdana" w:cs="Verdana"/>
          <w:color w:val="000000"/>
          <w:szCs w:val="21"/>
        </w:rPr>
        <w:t>为建帝基，一路平安，到西岐。</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纣王无道宠妲己，苦害忠良受凌逼。孤王回转西岐地，重整山河统华夷。</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孤，西伯侯姬昌。只因纣王无道，信宠妲己，苦害忠良，是孤回转西岐，自立基业。那日有一樵夫，名叫武吉，将孤门军</w:t>
      </w:r>
      <w:r>
        <w:rPr>
          <w:rStyle w:val="66"/>
          <w:rFonts w:ascii="Verdana" w:hAnsi="Verdana" w:cs="Verdana"/>
          <w:color w:val="000000"/>
          <w:szCs w:val="21"/>
        </w:rPr>
        <w:footnoteReference w:id="2"/>
      </w:r>
      <w:r>
        <w:rPr>
          <w:rStyle w:val="99"/>
          <w:rFonts w:ascii="Verdana" w:hAnsi="Verdana" w:cs="Verdana"/>
          <w:color w:val="000000"/>
          <w:szCs w:val="21"/>
        </w:rPr>
        <w:t>打死，拿他问罪。他言道：家有八旬老母，无人侍奉。孤王念他是一孝子，赐他斗米贯钱，限定七日前来抵罪，去了数十余天不见到来。我不免在八卦之中，查看吉凶。</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香案伺候。</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香案伺候哇。</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哎呀</w:t>
      </w:r>
      <w:r>
        <w:rPr>
          <w:rStyle w:val="99"/>
          <w:rFonts w:ascii="宋体" w:hAnsi="宋体" w:cs="宋体"/>
          <w:color w:val="000000"/>
          <w:szCs w:val="21"/>
        </w:rPr>
        <w:t>!</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摇动了金钱告上苍，八卦之中显示明</w:t>
      </w:r>
      <w:r>
        <w:rPr>
          <w:rStyle w:val="99"/>
          <w:rFonts w:hint="eastAsia" w:ascii="Verdana" w:hAnsi="Verdana" w:cs="Verdana"/>
          <w:color w:val="000000"/>
          <w:szCs w:val="21"/>
        </w:rPr>
        <w:t>详</w:t>
      </w:r>
      <w:r>
        <w:rPr>
          <w:rStyle w:val="66"/>
          <w:rFonts w:ascii="Verdana" w:hAnsi="Verdana" w:cs="Verdana"/>
          <w:color w:val="000000"/>
          <w:szCs w:val="21"/>
        </w:rPr>
        <w:footnoteReference w:id="3"/>
      </w:r>
      <w:r>
        <w:rPr>
          <w:rStyle w:val="99"/>
          <w:rFonts w:ascii="Verdana" w:hAnsi="Verdana" w:cs="Verdana"/>
          <w:color w:val="000000"/>
          <w:szCs w:val="21"/>
        </w:rPr>
        <w:t>。单见单来仄见仄，查不出小武吉落于何方。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春有寅萌芽出土，夏有寅火炼金身。秋有寅黄叶落地，冬有寅滴水成冰。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呜哙呀，我道此人还在，原来入土而亡。他今一死不大紧要，可叹他八旬老母，无人侍奉。唉，可叹呐可叹。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回避了。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孤王建业在西方，只为江山昼夜忙。东路反了姜文焕，南路鄂广反陈塘。他两家俱有那书信来往，叫孤王领人马去反商王。臣反君来小犯上，倒不如稳坐西岐乐安康。移步儿</w:t>
      </w:r>
      <w:r>
        <w:rPr>
          <w:rStyle w:val="66"/>
          <w:rFonts w:ascii="Verdana" w:hAnsi="Verdana" w:cs="Verdana"/>
          <w:bCs/>
          <w:color w:val="000000"/>
          <w:szCs w:val="21"/>
        </w:rPr>
        <w:footnoteReference w:id="4"/>
      </w:r>
      <w:r>
        <w:rPr>
          <w:rStyle w:val="99"/>
          <w:rFonts w:ascii="Verdana" w:hAnsi="Verdana" w:cs="Verdana"/>
          <w:color w:val="000000"/>
          <w:szCs w:val="21"/>
        </w:rPr>
        <w:t>来至在灵台上，且做南柯梦一场。</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孤王正在睡朦胧，</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只见飞熊扑帐中。手执宝剑将你斩，化阵清风无影踪。</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千岁醒来。</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适才朦胧见一怪，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醒来依然在灵台。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宣散宜生上殿。</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领旨。散宜生灵台见驾。</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袖里乾坤大，怀揣日月明。</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散宜生见驾，主公千岁。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平身。</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千千岁。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赐坐。</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谢坐。宣臣来见，有何圣谕?</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孤王三更时分，梦一飞熊入帐，抓伤孤的左膀，不知主何吉凶?</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这</w:t>
      </w:r>
      <w:r>
        <w:rPr>
          <w:rStyle w:val="99"/>
          <w:rFonts w:hint="eastAsia" w:ascii="Verdana" w:hAnsi="Verdana" w:cs="Verdana"/>
          <w:color w:val="000000"/>
          <w:szCs w:val="21"/>
        </w:rPr>
        <w:t>……</w:t>
      </w:r>
      <w:r>
        <w:rPr>
          <w:rStyle w:val="99"/>
          <w:rFonts w:ascii="Verdana" w:hAnsi="Verdana" w:cs="Verdana"/>
          <w:color w:val="000000"/>
          <w:szCs w:val="21"/>
        </w:rPr>
        <w:t>此乃大吉之兆。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怎见得?</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主公传旨，郊外射猎，不得虎臣，必得良将。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先生替孤传旨。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夜梦飞熊入帐来，</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郊外射猎访贤才。</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嗯哼!</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胆小天下去得，刚强寸步难行。</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小子武吉。自从那日上山砍樵，进城去卖，偶遇姬千岁门军，被我失手打死。那姬千岁拿我问罪。我曾言道：家有八旬老母，无人侍奉。那姬千岁念我是一孝子，赏我斗米贯钱，回家见母一面，限定七日前来抵罪。不想行至渭水河边，见一老者，呃，在那里垂钓，他见我面带煞气，必有凶事。是我将打死门军之事，对他实言。他教我一个法术：回到家中，老母床前，挖一土井，宽要七尺，深要丈二，口含灯芯、糯米，睡在井内。躲过七七四十九日，方保无事。今当四十八天，老母腹中饥饿，只得将我唤醒，命我上山砍樵，卖了钱文，买米度日。</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上山擒虎易，开口告人难。</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扶保西岐，</w:t>
      </w:r>
    </w:p>
    <w:p>
      <w:pPr>
        <w:ind w:left="1260" w:hanging="1260"/>
      </w:pPr>
      <w:r>
        <w:rPr>
          <w:rStyle w:val="99"/>
          <w:rFonts w:ascii="Verdana" w:hAnsi="Verdana" w:cs="Verdana"/>
          <w:color w:val="000000"/>
          <w:szCs w:val="21"/>
        </w:rPr>
        <w:t>北宫高</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同心协力，</w:t>
      </w:r>
    </w:p>
    <w:p>
      <w:pPr>
        <w:ind w:left="1260" w:hanging="1260"/>
      </w:pPr>
      <w:r>
        <w:rPr>
          <w:rStyle w:val="99"/>
          <w:rFonts w:ascii="Verdana" w:hAnsi="Verdana" w:cs="Verdana"/>
          <w:color w:val="000000"/>
          <w:szCs w:val="21"/>
        </w:rPr>
        <w:t>辛甲</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立帝基，</w:t>
      </w:r>
    </w:p>
    <w:p>
      <w:pPr>
        <w:ind w:left="1260" w:hanging="1260"/>
      </w:pPr>
      <w:r>
        <w:rPr>
          <w:rStyle w:val="99"/>
          <w:rFonts w:ascii="Verdana" w:hAnsi="Verdana" w:cs="Verdana"/>
          <w:color w:val="000000"/>
          <w:szCs w:val="21"/>
        </w:rPr>
        <w:t>辛免</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四海归一，</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方显英雄气。</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rFonts w:ascii="Verdana" w:hAnsi="Verdana" w:cs="Verdana"/>
          <w:color w:val="000000"/>
          <w:szCs w:val="21"/>
        </w:rPr>
        <w:t>俺，</w:t>
      </w:r>
      <w:r>
        <w:rPr>
          <w:rFonts w:ascii="Verdana" w:hAnsi="Verdana" w:cs="Verdana"/>
          <w:color w:val="000000"/>
          <w:szCs w:val="21"/>
        </w:rPr>
        <w:t>南宫适，</w:t>
      </w:r>
    </w:p>
    <w:p>
      <w:pPr>
        <w:ind w:left="1260" w:hanging="1260"/>
      </w:pPr>
      <w:r>
        <w:rPr>
          <w:rFonts w:ascii="Verdana" w:hAnsi="Verdana" w:cs="Verdana"/>
          <w:color w:val="000000"/>
          <w:szCs w:val="21"/>
        </w:rPr>
        <w:t>北宫高</w:t>
      </w:r>
      <w:r>
        <w:rPr>
          <w:rFonts w:ascii="Verdana" w:hAnsi="Verdana" w:cs="Verdana"/>
          <w:color w:val="000000"/>
          <w:szCs w:val="21"/>
        </w:rPr>
        <w:tab/>
      </w:r>
      <w:r>
        <w:rPr>
          <w:rFonts w:ascii="Verdana" w:hAnsi="Verdana" w:cs="Verdana"/>
          <w:color w:val="000000"/>
          <w:szCs w:val="21"/>
        </w:rPr>
        <w:t>北宫高，</w:t>
      </w:r>
    </w:p>
    <w:p>
      <w:pPr>
        <w:ind w:left="1260" w:hanging="1260"/>
      </w:pPr>
      <w:r>
        <w:rPr>
          <w:rFonts w:ascii="Verdana" w:hAnsi="Verdana" w:cs="Verdana"/>
          <w:color w:val="000000"/>
          <w:szCs w:val="21"/>
        </w:rPr>
        <w:t>辛甲</w:t>
      </w:r>
      <w:r>
        <w:rPr>
          <w:rFonts w:ascii="Verdana" w:hAnsi="Verdana" w:cs="Verdana"/>
          <w:color w:val="000000"/>
          <w:szCs w:val="21"/>
        </w:rPr>
        <w:tab/>
      </w:r>
      <w:r>
        <w:rPr>
          <w:rFonts w:ascii="Verdana" w:hAnsi="Verdana" w:cs="Verdana"/>
          <w:color w:val="000000"/>
          <w:szCs w:val="21"/>
        </w:rPr>
        <w:t>辛甲，</w:t>
      </w:r>
    </w:p>
    <w:p>
      <w:pPr>
        <w:ind w:left="1260" w:hanging="1260"/>
      </w:pPr>
      <w:r>
        <w:rPr>
          <w:rFonts w:ascii="Verdana" w:hAnsi="Verdana" w:cs="Verdana"/>
          <w:color w:val="000000"/>
          <w:szCs w:val="21"/>
        </w:rPr>
        <w:t>辛免</w:t>
      </w:r>
      <w:r>
        <w:rPr>
          <w:rFonts w:ascii="Verdana" w:hAnsi="Verdana" w:cs="Verdana"/>
          <w:color w:val="000000"/>
          <w:szCs w:val="21"/>
        </w:rPr>
        <w:tab/>
      </w:r>
      <w:r>
        <w:rPr>
          <w:rFonts w:ascii="Verdana" w:hAnsi="Verdana" w:cs="Verdana"/>
          <w:color w:val="000000"/>
          <w:szCs w:val="21"/>
        </w:rPr>
        <w:t>辛免。</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众位将军请了。</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主公郊外射猎，两厢伺候。</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Verdana" w:hAnsi="Verdana" w:cs="Verdana"/>
          <w:color w:val="000000"/>
          <w:szCs w:val="21"/>
        </w:rPr>
        <w:t>旌旗遮日月，郊外访贤臣。</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人马可齐?</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俱已齐备。</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郊外去者!</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得令。</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众将官，郊外去者。带马!</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啊。</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前道为何不行?</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樵夫挡道。</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人马列开!</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樵夫当面。</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樵夫叩头。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下跪可是武吉？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见了孤王为何不抬起头来?</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有罪不敢抬头。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恕你无罪。</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谢千岁。</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呃嗯——限定七日前来抵罪。为何今日才来见孤，该当何罪?</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ascii="Verdana" w:hAnsi="Verdana" w:cs="Verdana"/>
          <w:color w:val="000000"/>
          <w:szCs w:val="21"/>
        </w:rPr>
        <w:t>千岁容禀：那日多蒙千岁天恩，放小子回家，见母一面，不想行至渭水河边，见一老者，在那厢垂钓，他见我面带煞气，必有凶事。我将打死门军之事对他言明。他教我小小法术：回到家去，老母床前，挖一土井，宽要七尺，深要丈二，口含灯芯、糯米，睡在其内。躲过七七四十九日，方保无事。今乃四十八日，我母不解其意，将我唤醒，命我上山砍柴，进城去卖，不想撞了</w:t>
      </w:r>
      <w:r>
        <w:rPr>
          <w:rStyle w:val="66"/>
          <w:rFonts w:ascii="Verdana" w:hAnsi="Verdana" w:cs="Verdana"/>
          <w:color w:val="000000"/>
          <w:szCs w:val="21"/>
        </w:rPr>
        <w:footnoteReference w:id="5"/>
      </w:r>
      <w:r>
        <w:rPr>
          <w:rStyle w:val="99"/>
          <w:rFonts w:ascii="Verdana" w:hAnsi="Verdana" w:cs="Verdana"/>
          <w:color w:val="000000"/>
          <w:szCs w:val="21"/>
        </w:rPr>
        <w:t>千岁御驾。唉，也是小人命该如此，情愿抵罪。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Fonts w:ascii="Verdana" w:hAnsi="Verdana" w:cs="Verdana"/>
          <w:color w:val="000000"/>
          <w:szCs w:val="21"/>
        </w:rPr>
        <w:t>可曾问过那渔人的名姓？</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这，不曾问得。</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垂钓所在?</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渭水河边。</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将柴担放下，引孤前往。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且慢。启奏父王：为国访贤，必须换了便服。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看衣改换。</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撒下围场。</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带路。</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樵夫道那渔人颇有奥妙，因此上带皇儿亲走一遭。</w:t>
      </w:r>
      <w:r>
        <w:rPr>
          <w:rStyle w:val="99"/>
          <w:rFonts w:ascii="Verdana" w:hAnsi="Verdana" w:cs="Verdana"/>
          <w:color w:val="000000"/>
          <w:szCs w:val="21"/>
        </w:rPr>
        <w:t>叫武吉与孤向前引道，青的山绿是水难画难描。</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姜尚</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纣王无道贪色酒，午门外修一座摘星楼。比干丞相遭毒手，贾氏夫人坠高楼。</w:t>
      </w:r>
      <w:r>
        <w:rPr>
          <w:rFonts w:hint="eastAsia" w:ascii="Verdana" w:hAnsi="Verdana" w:cs="Verdana"/>
          <w:color w:val="000000"/>
          <w:szCs w:val="21"/>
        </w:rPr>
        <w:t>(我不愿在朝为官侯，隐居磻溪垂钓钩。</w:t>
      </w:r>
      <w:r>
        <w:rPr>
          <w:rStyle w:val="66"/>
          <w:rFonts w:ascii="Verdana" w:hAnsi="Verdana" w:cs="Verdana"/>
          <w:color w:val="000000"/>
          <w:szCs w:val="21"/>
        </w:rPr>
        <w:footnoteReference w:id="6"/>
      </w:r>
      <w:r>
        <w:rPr>
          <w:rFonts w:hint="eastAsia" w:ascii="Verdana" w:hAnsi="Verdana" w:cs="Verdana"/>
          <w:color w:val="000000"/>
          <w:szCs w:val="21"/>
        </w:rPr>
        <w:t>)</w:t>
      </w:r>
      <w:r>
        <w:rPr>
          <w:rFonts w:ascii="Verdana" w:hAnsi="Verdana" w:cs="Verdana"/>
          <w:color w:val="000000"/>
          <w:szCs w:val="21"/>
        </w:rPr>
        <w:t>昨夜晚在土台观看星斗，算就了西伯侯灭纣兴周。移步儿来至在渭水河口，那一边来的是西伯王侯。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)武吉带路。</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太平鸟不住当头叫，叫得孤王喜眉梢。土台上一道长稳坐垂钓，手执鱼竿自在逍遥。我观他倒有那仙家奥妙，想必是他腹中藏有略韬。叫武吉你与我暂且退了，二皇儿向前去细问根苗。</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啊，那渔人请了。</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钓、钓、钓，大鱼不到小鱼到。用你不着，去吧。</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好生与你见礼，为何佯装不睬?</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从来未识金龙面，要见明君便开言。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好大的口气。</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啊，父王，那渔翁言道：从来未识金龙面，要见明君便开言。</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呃嗯——敢是尔等轻慢于他?</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儿臣不敢。</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待我向前。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啊，渔人请了。</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贫道稽首。</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口称</w:t>
      </w:r>
      <w:r>
        <w:rPr>
          <w:rFonts w:hint="eastAsia" w:ascii="Verdana" w:hAnsi="Verdana" w:cs="Verdana"/>
          <w:color w:val="000000"/>
          <w:szCs w:val="21"/>
        </w:rPr>
        <w:t>“</w:t>
      </w:r>
      <w:r>
        <w:rPr>
          <w:rFonts w:ascii="Verdana" w:hAnsi="Verdana" w:cs="Verdana"/>
          <w:color w:val="000000"/>
          <w:szCs w:val="21"/>
        </w:rPr>
        <w:t>稽首</w:t>
      </w:r>
      <w:r>
        <w:rPr>
          <w:rFonts w:hint="eastAsia" w:ascii="Verdana" w:hAnsi="Verdana" w:cs="Verdana"/>
          <w:color w:val="000000"/>
          <w:szCs w:val="21"/>
        </w:rPr>
        <w:t>”</w:t>
      </w:r>
      <w:r>
        <w:rPr>
          <w:rFonts w:ascii="Verdana" w:hAnsi="Verdana" w:cs="Verdana"/>
          <w:color w:val="000000"/>
          <w:szCs w:val="21"/>
        </w:rPr>
        <w:t>，在哪座名山修炼?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昆仑学道。稽首为尊。</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在此作甚?</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在此垂钓。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钓得何鱼?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西海鳌鱼。</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小小竹竿，焉能钓得鳌鱼?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竹竿虽小，能坠千斤。</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借来一观。</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呜哙呀!为何用直钩垂钓?</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贫道心直性直，故而用直钩垂钓，有道是</w:t>
      </w:r>
      <w:r>
        <w:rPr>
          <w:rFonts w:ascii="Verdana" w:hAnsi="Verdana" w:eastAsia="Verdana" w:cs="Verdana"/>
          <w:color w:val="000000"/>
          <w:szCs w:val="21"/>
        </w:rPr>
        <w:t>“</w:t>
      </w:r>
      <w:r>
        <w:rPr>
          <w:rFonts w:ascii="Verdana" w:hAnsi="Verdana" w:cs="Verdana"/>
          <w:color w:val="000000"/>
          <w:szCs w:val="21"/>
        </w:rPr>
        <w:t>愿者上钩</w:t>
      </w:r>
      <w:r>
        <w:rPr>
          <w:rFonts w:ascii="Verdana" w:hAnsi="Verdana" w:eastAsia="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但不知谁愿谁不愿?</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耐烦等到群鱼到，自有鱼儿来吞钩。</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请问渔人尊姓大名?</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贫道姓姜名尚字子牙。</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道号?</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飞熊。</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ascii="Verdana" w:hAnsi="Verdana" w:cs="Verdana"/>
          <w:color w:val="000000"/>
          <w:szCs w:val="21"/>
        </w:rPr>
        <w:t>飞熊</w:t>
      </w:r>
      <w:r>
        <w:rPr>
          <w:rFonts w:hint="eastAsia" w:ascii="Verdana" w:hAnsi="Verdana" w:cs="Verdana"/>
          <w:color w:val="000000"/>
          <w:szCs w:val="21"/>
        </w:rPr>
        <w:t>”</w:t>
      </w:r>
      <w:r>
        <w:rPr>
          <w:rFonts w:ascii="Verdana" w:hAnsi="Verdana" w:eastAsia="Verdana" w:cs="Verdana"/>
          <w:color w:val="000000"/>
          <w:szCs w:val="21"/>
        </w:rPr>
        <w:t>!</w:t>
      </w:r>
      <w:r>
        <w:rPr>
          <w:rFonts w:ascii="Verdana" w:hAnsi="Verdana" w:cs="Verdana"/>
          <w:color w:val="000000"/>
          <w:szCs w:val="21"/>
        </w:rPr>
        <w:t>应孤梦兆也。</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来者上姓?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在下西伯侯姬昌。</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哦，原来是姬千岁，失敬了。</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不在西岐，来在渭水则甚?</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特请先生，扶保姬氏河山。</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贫道才疏学浅，不敢当此重任。</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先生不必推辞。</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在。</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封你开路先锋，准备车辇伺候。</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遵命。</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不是姜太公，怎能作先锋。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请先生转至大营。</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久闻先生今相见，</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姜子牙八十二才遇名贤。</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孤王江山全仗你，</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要保江山万万年。</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启千岁：车辇齐备。</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请先生登辇。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cs="Verdana"/>
          <w:bCs/>
          <w:color w:val="000000"/>
          <w:szCs w:val="21"/>
        </w:rPr>
        <w:t>贫道有僭了。</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西皮导板</w:t>
      </w:r>
      <w:r>
        <w:rPr>
          <w:rStyle w:val="99"/>
          <w:rFonts w:ascii="宋体" w:hAnsi="宋体" w:eastAsia="Verdana" w:cs="宋体"/>
          <w:bCs/>
          <w:color w:val="000000"/>
          <w:szCs w:val="21"/>
        </w:rPr>
        <w:t>】</w:t>
      </w:r>
      <w:r>
        <w:rPr>
          <w:rStyle w:val="99"/>
          <w:rFonts w:ascii="Verdana" w:hAnsi="Verdana" w:eastAsia="Times New Roman" w:cs="Verdana"/>
          <w:bCs/>
          <w:color w:val="000000"/>
          <w:szCs w:val="21"/>
        </w:rPr>
        <w:t>听号炮三声响旌旗招展，</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西皮原板</w:t>
      </w:r>
      <w:r>
        <w:rPr>
          <w:rStyle w:val="99"/>
          <w:rFonts w:ascii="宋体" w:hAnsi="宋体" w:eastAsia="Verdana" w:cs="宋体"/>
          <w:bCs/>
          <w:color w:val="000000"/>
          <w:szCs w:val="21"/>
        </w:rPr>
        <w:t>】</w:t>
      </w:r>
      <w:r>
        <w:rPr>
          <w:rStyle w:val="99"/>
          <w:rFonts w:ascii="Verdana" w:hAnsi="Verdana" w:cs="Verdana"/>
          <w:bCs/>
          <w:color w:val="000000"/>
          <w:szCs w:val="21"/>
        </w:rPr>
        <w:t>满营中众将官齐跨雕鞍。对主公施一礼忙登车辇，姜子牙坐车辇细把君观：前三皇后五帝年深日远，有尧、舜并禹、汤四大名贤。西伯侯夜得兆飞熊扑面，散宜生奏一本</w:t>
      </w:r>
      <w:r>
        <w:rPr>
          <w:rStyle w:val="99"/>
          <w:rFonts w:ascii="宋体" w:hAnsi="宋体"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eastAsia="Verdana" w:cs="宋体"/>
          <w:bCs/>
          <w:color w:val="000000"/>
          <w:szCs w:val="21"/>
        </w:rPr>
        <w:t>】</w:t>
      </w:r>
      <w:r>
        <w:rPr>
          <w:rStyle w:val="99"/>
          <w:rFonts w:ascii="宋体" w:hAnsi="宋体" w:cs="Verdana"/>
          <w:bCs/>
          <w:color w:val="000000"/>
          <w:szCs w:val="21"/>
        </w:rPr>
        <w:t>郊外访贤。打柴汉名武吉引君来见，姜子牙八十二才遇名贤。行八百单八步住了车辇，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西皮摇板</w:t>
      </w:r>
      <w:r>
        <w:rPr>
          <w:rStyle w:val="99"/>
          <w:rFonts w:ascii="宋体" w:hAnsi="宋体" w:eastAsia="Verdana" w:cs="宋体"/>
          <w:bCs/>
          <w:color w:val="000000"/>
          <w:szCs w:val="21"/>
        </w:rPr>
        <w:t>】</w:t>
      </w:r>
      <w:r>
        <w:rPr>
          <w:rStyle w:val="99"/>
          <w:rFonts w:ascii="宋体" w:hAnsi="宋体" w:cs="Verdana"/>
          <w:bCs/>
          <w:color w:val="000000"/>
          <w:szCs w:val="21"/>
        </w:rPr>
        <w:t>到后来保周室八百八年。</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启千岁：西岐众百姓，头顶香盘，迎接千岁、先生进城。</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香盘撤去，摆队进城。</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香盘撤去，摆队进城。</w:t>
      </w:r>
    </w:p>
    <w:p>
      <w:pPr>
        <w:pStyle w:val="126"/>
        <w:pageBreakBefore/>
        <w:rPr>
          <w:rFonts w:hint="eastAsia" w:ascii="宋体" w:hAnsi="宋体" w:cs="宋体"/>
          <w:color w:val="000000"/>
        </w:rPr>
      </w:pPr>
      <w:bookmarkStart w:id="16" w:name="__RefHeading___Toc414518240"/>
      <w:bookmarkStart w:id="17" w:name="_Toc1461355697"/>
      <w:bookmarkStart w:id="18" w:name="_Toc380896253"/>
      <w:bookmarkStart w:id="19" w:name="_Toc2143180570"/>
      <w:r>
        <w:rPr>
          <w:rFonts w:hint="eastAsia" w:eastAsia="宋体"/>
          <w:lang w:val="en-US" w:eastAsia="zh-CN"/>
        </w:rPr>
        <w:t>焚烟墩</w:t>
      </w:r>
      <w:bookmarkEnd w:id="16"/>
      <w:r>
        <w:rPr>
          <w:rFonts w:hint="eastAsia" w:eastAsia="宋体"/>
          <w:lang w:val="en-US" w:eastAsia="zh-CN"/>
        </w:rPr>
        <w:t>·挡幽</w:t>
      </w:r>
      <w:bookmarkEnd w:id="17"/>
      <w:bookmarkEnd w:id="18"/>
      <w:bookmarkEnd w:id="19"/>
      <w:r>
        <w:rPr>
          <w:rStyle w:val="66"/>
          <w:rFonts w:cs="Calibri"/>
          <w:b w:val="0"/>
          <w:bCs w:val="0"/>
        </w:rPr>
        <w:footnoteReference w:id="7"/>
      </w:r>
    </w:p>
    <w:p>
      <w:r>
        <w:rPr>
          <w:rFonts w:hint="eastAsia" w:ascii="宋体" w:hAnsi="宋体" w:cs="宋体"/>
          <w:bCs/>
          <w:color w:val="000000"/>
        </w:rPr>
        <w:t>(</w:t>
      </w:r>
      <w:r>
        <w:rPr>
          <w:rFonts w:hint="eastAsia" w:ascii="宋体" w:hAnsi="宋体" w:cs="宋体"/>
        </w:rPr>
        <w:t>【</w:t>
      </w:r>
      <w:r>
        <w:rPr>
          <w:rFonts w:hint="eastAsia" w:ascii="楷体" w:hAnsi="楷体" w:eastAsia="楷体" w:cs="宋体"/>
          <w:bCs/>
          <w:color w:val="000000"/>
        </w:rPr>
        <w:t>大锣长锤</w:t>
      </w:r>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手拿月华旗</w:t>
      </w:r>
      <w:r>
        <w:rPr>
          <w:rFonts w:hint="eastAsia" w:ascii="宋体" w:hAnsi="宋体" w:cs="宋体"/>
        </w:rPr>
        <w:t>，</w:t>
      </w:r>
      <w:r>
        <w:rPr>
          <w:rFonts w:hint="eastAsia" w:ascii="楷体" w:hAnsi="楷体" w:eastAsia="楷体" w:cs="楷体"/>
        </w:rPr>
        <w:t>两个</w:t>
      </w:r>
      <w:r>
        <w:rPr>
          <w:rFonts w:hint="eastAsia" w:ascii="宋体" w:hAnsi="宋体" w:cs="宋体"/>
        </w:rPr>
        <w:t>旗牌，</w:t>
      </w:r>
      <w:r>
        <w:rPr>
          <w:rFonts w:hint="eastAsia" w:ascii="楷体" w:hAnsi="楷体" w:eastAsia="楷体" w:cs="楷体"/>
        </w:rPr>
        <w:t>上</w:t>
      </w:r>
      <w:r>
        <w:rPr>
          <w:rFonts w:hint="eastAsia" w:ascii="宋体" w:hAnsi="宋体" w:cs="宋体"/>
        </w:rPr>
        <w:t>，</w:t>
      </w:r>
      <w:r>
        <w:rPr>
          <w:rFonts w:hint="eastAsia" w:ascii="楷体" w:hAnsi="楷体" w:eastAsia="楷体" w:cs="楷体"/>
        </w:rPr>
        <w:t>站门</w:t>
      </w:r>
      <w:r>
        <w:rPr>
          <w:rFonts w:hint="eastAsia" w:ascii="宋体" w:hAnsi="宋体" w:cs="宋体"/>
          <w:bCs/>
          <w:color w:val="000000"/>
        </w:rPr>
        <w:t>)</w:t>
      </w:r>
    </w:p>
    <w:p>
      <w:r>
        <w:rPr>
          <w:rFonts w:hint="eastAsia" w:ascii="宋体" w:hAnsi="宋体" w:cs="宋体"/>
        </w:rPr>
        <w:t>(申侯</w:t>
      </w:r>
      <w:r>
        <w:rPr>
          <w:rFonts w:hint="eastAsia" w:ascii="楷体" w:hAnsi="楷体" w:eastAsia="楷体" w:cs="楷体"/>
        </w:rPr>
        <w:t>上</w:t>
      </w:r>
      <w:r>
        <w:rPr>
          <w:rFonts w:hint="eastAsia" w:ascii="宋体" w:hAnsi="宋体" w:cs="宋体"/>
        </w:rPr>
        <w:t>，</w:t>
      </w:r>
      <w:r>
        <w:rPr>
          <w:rFonts w:hint="eastAsia" w:ascii="Verdana" w:hAnsi="Verdana" w:cs="宋体"/>
          <w:bCs/>
          <w:color w:val="000000"/>
        </w:rPr>
        <w:t>“</w:t>
      </w:r>
      <w:r>
        <w:rPr>
          <w:rFonts w:hint="eastAsia" w:ascii="楷体" w:hAnsi="楷体" w:eastAsia="楷体" w:cs="楷体"/>
        </w:rPr>
        <w:t>九龙口</w:t>
      </w:r>
      <w:r>
        <w:rPr>
          <w:rFonts w:hint="eastAsia" w:ascii="Verdana" w:hAnsi="Verdana" w:cs="宋体"/>
          <w:bCs/>
          <w:color w:val="000000"/>
        </w:rPr>
        <w:t>”</w:t>
      </w:r>
      <w:r>
        <w:rPr>
          <w:rFonts w:hint="eastAsia" w:ascii="楷体" w:hAnsi="楷体" w:eastAsia="楷体" w:cs="楷体"/>
        </w:rPr>
        <w:t>旁</w:t>
      </w:r>
      <w:r>
        <w:rPr>
          <w:rFonts w:hint="eastAsia" w:ascii="宋体" w:hAnsi="宋体" w:cs="宋体"/>
        </w:rPr>
        <w:t>，</w:t>
      </w:r>
      <w:r>
        <w:rPr>
          <w:rFonts w:hint="eastAsia" w:ascii="楷体" w:hAnsi="楷体" w:eastAsia="楷体" w:cs="楷体"/>
        </w:rPr>
        <w:t>起唱</w:t>
      </w:r>
      <w:r>
        <w:rPr>
          <w:rFonts w:hint="eastAsia" w:ascii="宋体" w:hAnsi="宋体"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】周天子行无道难逃我手，</w:t>
      </w:r>
    </w:p>
    <w:p>
      <w:r>
        <w:rPr>
          <w:rFonts w:hint="eastAsia" w:ascii="宋体" w:hAnsi="宋体" w:cs="宋体"/>
        </w:rPr>
        <w:t>(申侯</w:t>
      </w:r>
      <w:r>
        <w:rPr>
          <w:rFonts w:hint="eastAsia" w:ascii="楷体" w:hAnsi="楷体" w:eastAsia="楷体" w:cs="楷体"/>
        </w:rPr>
        <w:t>至台中央</w:t>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宋体" w:hAnsi="宋体" w:cs="宋体"/>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】先帝</w:t>
      </w:r>
      <w:r>
        <w:rPr>
          <w:rFonts w:hint="eastAsia" w:ascii="Verdana" w:hAnsi="Verdana" w:cs="宋体"/>
          <w:bCs/>
          <w:color w:val="000000"/>
          <w:sz w:val="18"/>
          <w:szCs w:val="18"/>
        </w:rPr>
        <w:t>呀</w:t>
      </w:r>
      <w:r>
        <w:rPr>
          <w:rFonts w:ascii="Verdana" w:hAnsi="Verdana" w:cs="宋体"/>
          <w:bCs/>
          <w:color w:val="000000"/>
        </w:rPr>
        <w:t>爷他封我申地为侯。恨昏王废太子贬了申后，因此上领人马扎至山头</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：扎至山口</w:t>
      </w:r>
      <w:r>
        <w:rPr>
          <w:rFonts w:hint="eastAsia" w:ascii="Verdana" w:hAnsi="Verdana" w:cs="Verdana"/>
          <w:bCs/>
          <w:color w:val="000000"/>
        </w:rPr>
        <w:t>)</w:t>
      </w:r>
      <w:r>
        <w:rPr>
          <w:rFonts w:ascii="Verdana" w:hAnsi="Verdana" w:cs="宋体"/>
          <w:bCs/>
          <w:color w:val="000000"/>
        </w:rPr>
        <w:t>。将人马埋伏在三岔路口</w:t>
      </w:r>
      <w:r>
        <w:rPr>
          <w:rFonts w:hint="eastAsia" w:ascii="Verdana" w:hAnsi="Verdana" w:cs="宋体"/>
          <w:bCs/>
          <w:color w:val="000000"/>
          <w:sz w:val="18"/>
          <w:szCs w:val="18"/>
        </w:rPr>
        <w:t>哇</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】等昏王到此来细问根由。</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大路埋伏，小路放起烟火，君妃到此</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：昏王到此</w:t>
      </w:r>
      <w:r>
        <w:rPr>
          <w:rFonts w:hint="eastAsia" w:ascii="Verdana" w:hAnsi="Verdana" w:cs="Verdana"/>
          <w:bCs/>
          <w:color w:val="000000"/>
        </w:rPr>
        <w:t>)</w:t>
      </w:r>
      <w:r>
        <w:rPr>
          <w:rFonts w:ascii="Verdana" w:hAnsi="Verdana" w:cs="宋体"/>
          <w:bCs/>
          <w:color w:val="000000"/>
        </w:rPr>
        <w:t>，速报我知。</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r>
        <w:rPr>
          <w:rFonts w:hint="eastAsia" w:ascii="宋体" w:hAnsi="宋体" w:cs="宋体"/>
        </w:rPr>
        <w:t>(申侯</w:t>
      </w:r>
      <w:r>
        <w:rPr>
          <w:rFonts w:hint="eastAsia" w:ascii="楷体" w:hAnsi="楷体" w:eastAsia="楷体" w:cs="楷体"/>
        </w:rPr>
        <w:t>下</w:t>
      </w:r>
      <w:r>
        <w:rPr>
          <w:rFonts w:hint="eastAsia" w:ascii="宋体" w:hAnsi="宋体" w:cs="宋体"/>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拿月华旗在后场</w:t>
      </w:r>
      <w:r>
        <w:rPr>
          <w:rFonts w:hint="eastAsia" w:ascii="宋体" w:hAnsi="宋体" w:cs="宋体"/>
        </w:rPr>
        <w:t>，</w:t>
      </w:r>
      <w:r>
        <w:rPr>
          <w:rFonts w:hint="eastAsia" w:ascii="楷体" w:hAnsi="楷体" w:eastAsia="楷体" w:cs="宋体"/>
          <w:bCs/>
          <w:color w:val="000000"/>
        </w:rPr>
        <w:t>拉起成阵墙</w:t>
      </w:r>
      <w:r>
        <w:rPr>
          <w:rFonts w:hint="eastAsia" w:ascii="宋体" w:hAnsi="宋体" w:cs="宋体"/>
        </w:rPr>
        <w:t>)</w:t>
      </w:r>
    </w:p>
    <w:p>
      <w:r>
        <w:rPr>
          <w:rFonts w:hint="eastAsia" w:ascii="宋体" w:hAnsi="宋体" w:cs="宋体"/>
        </w:rPr>
        <w:t>(幽王、褒姒</w:t>
      </w:r>
      <w:r>
        <w:rPr>
          <w:rFonts w:hint="eastAsia" w:ascii="楷体" w:hAnsi="楷体" w:eastAsia="楷体" w:cs="楷体"/>
        </w:rPr>
        <w:t>上</w:t>
      </w:r>
      <w:r>
        <w:rPr>
          <w:rFonts w:hint="eastAsia" w:ascii="宋体" w:hAnsi="宋体" w:cs="宋体"/>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宋体" w:hAnsi="宋体" w:cs="宋体"/>
          <w:bCs/>
          <w:color w:val="000000"/>
        </w:rPr>
        <w:t>【</w:t>
      </w:r>
      <w:r>
        <w:rPr>
          <w:rFonts w:hint="eastAsia" w:ascii="楷体" w:hAnsi="楷体" w:eastAsia="楷体" w:cs="宋体"/>
          <w:bCs/>
          <w:color w:val="000000"/>
        </w:rPr>
        <w:t>西皮</w:t>
      </w:r>
      <w:r>
        <w:rPr>
          <w:rFonts w:ascii="楷体" w:hAnsi="楷体" w:eastAsia="楷体" w:cs="宋体"/>
          <w:bCs/>
          <w:color w:val="000000"/>
        </w:rPr>
        <w:t>导板</w:t>
      </w:r>
      <w:r>
        <w:rPr>
          <w:rFonts w:ascii="宋体" w:hAnsi="宋体" w:cs="宋体"/>
          <w:bCs/>
          <w:color w:val="000000"/>
        </w:rPr>
        <w:t>】</w:t>
      </w:r>
      <w:r>
        <w:rPr>
          <w:rFonts w:hint="eastAsia" w:ascii="Verdana" w:hAnsi="Verdana" w:cs="宋体"/>
          <w:bCs/>
          <w:color w:val="000000"/>
        </w:rPr>
        <w:t>直</w:t>
      </w:r>
      <w:r>
        <w:rPr>
          <w:rFonts w:ascii="Verdana" w:hAnsi="Verdana" w:cs="宋体"/>
          <w:bCs/>
          <w:color w:val="000000"/>
        </w:rPr>
        <w:t>杀得气冲天如同白昼，</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哎呀</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：罢</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和</w:t>
      </w:r>
      <w:r>
        <w:rPr>
          <w:rFonts w:hint="eastAsia" w:ascii="Verdana" w:hAnsi="Verdana" w:cs="宋体"/>
          <w:bCs/>
          <w:color w:val="000000"/>
        </w:rPr>
        <w:t>褒姒</w:t>
      </w:r>
      <w:r>
        <w:rPr>
          <w:rFonts w:hint="eastAsia" w:ascii="楷体" w:hAnsi="楷体" w:eastAsia="楷体" w:cs="宋体"/>
          <w:bCs/>
          <w:color w:val="000000"/>
        </w:rPr>
        <w:t>到小边</w:t>
      </w:r>
      <w:r>
        <w:rPr>
          <w:rFonts w:hint="eastAsia" w:ascii="Verdana" w:hAnsi="Verdana" w:cs="宋体"/>
          <w:bCs/>
          <w:color w:val="000000"/>
        </w:rPr>
        <w:t>，幽王</w:t>
      </w:r>
      <w:r>
        <w:rPr>
          <w:rFonts w:hint="eastAsia" w:ascii="楷体" w:hAnsi="楷体" w:eastAsia="楷体" w:cs="宋体"/>
          <w:bCs/>
          <w:color w:val="000000"/>
        </w:rPr>
        <w:t>要摔倒</w:t>
      </w:r>
      <w:r>
        <w:rPr>
          <w:rFonts w:hint="eastAsia" w:ascii="Verdana" w:hAnsi="Verdana" w:cs="宋体"/>
          <w:bCs/>
          <w:color w:val="000000"/>
        </w:rPr>
        <w:t>，褒姒</w:t>
      </w:r>
      <w:r>
        <w:rPr>
          <w:rFonts w:hint="eastAsia" w:ascii="楷体" w:hAnsi="楷体" w:eastAsia="楷体" w:cs="宋体"/>
          <w:bCs/>
          <w:color w:val="000000"/>
        </w:rPr>
        <w:t>搀扶</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万岁怎么样了</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楷体" w:hAnsi="楷体" w:eastAsia="楷体" w:cs="宋体"/>
          <w:bCs/>
          <w:color w:val="000000"/>
        </w:rPr>
        <w:t>搀</w:t>
      </w:r>
      <w:r>
        <w:rPr>
          <w:rFonts w:hint="eastAsia" w:ascii="Verdana" w:hAnsi="Verdana" w:cs="宋体"/>
          <w:bCs/>
          <w:color w:val="000000"/>
        </w:rPr>
        <w:t>幽王，幽王</w:t>
      </w:r>
      <w:r>
        <w:rPr>
          <w:rFonts w:hint="eastAsia" w:ascii="楷体" w:hAnsi="楷体" w:eastAsia="楷体" w:cs="宋体"/>
          <w:bCs/>
          <w:color w:val="000000"/>
        </w:rPr>
        <w:t>接唱</w:t>
      </w:r>
      <w:r>
        <w:rPr>
          <w:rFonts w:hint="eastAsia" w:ascii="Verdana" w:hAnsi="Verdana" w:cs="宋体"/>
          <w:bCs/>
          <w:color w:val="000000"/>
        </w:rPr>
        <w:t>，</w:t>
      </w:r>
      <w:r>
        <w:rPr>
          <w:rFonts w:hint="eastAsia" w:ascii="楷体" w:hAnsi="楷体" w:eastAsia="楷体" w:cs="宋体"/>
          <w:bCs/>
          <w:color w:val="000000"/>
        </w:rPr>
        <w:t>在月华旗前</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】遭不幸</w:t>
      </w:r>
      <w:r>
        <w:rPr>
          <w:rFonts w:hint="eastAsia" w:ascii="Verdana" w:hAnsi="Verdana" w:cs="宋体"/>
          <w:bCs/>
          <w:color w:val="000000"/>
        </w:rPr>
        <w:t>尸堆</w:t>
      </w:r>
      <w:r>
        <w:rPr>
          <w:rFonts w:ascii="Verdana" w:hAnsi="Verdana" w:cs="宋体"/>
          <w:bCs/>
          <w:color w:val="000000"/>
        </w:rPr>
        <w:t>山血水倒流。</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】千层浪翻身转慈航搭救，王虽然得活命</w:t>
      </w:r>
      <w:r>
        <w:rPr>
          <w:rFonts w:ascii="宋体" w:hAnsi="宋体" w:cs="宋体"/>
          <w:szCs w:val="21"/>
        </w:rPr>
        <w:t>龙落孤洲</w:t>
      </w:r>
      <w:r>
        <w:rPr>
          <w:rFonts w:ascii="Verdana" w:hAnsi="Verdana" w:cs="宋体"/>
          <w:bCs/>
          <w:color w:val="000000"/>
          <w:szCs w:val="21"/>
        </w:rPr>
        <w:t>。皆</w:t>
      </w:r>
      <w:r>
        <w:rPr>
          <w:rFonts w:ascii="Verdana" w:hAnsi="Verdana" w:cs="宋体"/>
          <w:bCs/>
          <w:color w:val="000000"/>
        </w:rPr>
        <w:t>因是孤有错说不出口，都只为你进宫起祸根由。悔不该听奸臣【</w:t>
      </w:r>
      <w:r>
        <w:rPr>
          <w:rFonts w:hint="eastAsia" w:ascii="Verdana" w:hAnsi="Verdana" w:cs="宋体"/>
          <w:bCs/>
          <w:color w:val="000000"/>
          <w:sz w:val="15"/>
          <w:szCs w:val="15"/>
        </w:rPr>
        <w:t>转</w:t>
      </w:r>
      <w:r>
        <w:rPr>
          <w:rFonts w:hint="eastAsia" w:ascii="楷体" w:hAnsi="楷体" w:eastAsia="楷体" w:cs="宋体"/>
          <w:bCs/>
          <w:color w:val="000000"/>
        </w:rPr>
        <w:t>西皮快板</w:t>
      </w:r>
      <w:r>
        <w:rPr>
          <w:rFonts w:ascii="Verdana" w:hAnsi="Verdana" w:cs="宋体"/>
          <w:bCs/>
          <w:color w:val="000000"/>
        </w:rPr>
        <w:t>】谗言启奏，悔不该把朝事一旦抛丢。悔不该废太子又贬申后，悔不该与国舅结下冤仇。悔不该在骊山【</w:t>
      </w:r>
      <w:r>
        <w:rPr>
          <w:rFonts w:hint="eastAsia" w:ascii="Verdana" w:hAnsi="Verdana" w:cs="宋体"/>
          <w:bCs/>
          <w:color w:val="000000"/>
          <w:sz w:val="15"/>
          <w:szCs w:val="15"/>
        </w:rPr>
        <w:t>转</w:t>
      </w:r>
      <w:r>
        <w:rPr>
          <w:rFonts w:hint="eastAsia" w:ascii="楷体" w:hAnsi="楷体" w:eastAsia="楷体" w:cs="宋体"/>
          <w:bCs/>
          <w:color w:val="000000"/>
        </w:rPr>
        <w:t>西皮</w:t>
      </w:r>
      <w:r>
        <w:rPr>
          <w:rFonts w:ascii="楷体" w:hAnsi="楷体" w:eastAsia="楷体" w:cs="宋体"/>
          <w:bCs/>
          <w:color w:val="000000"/>
        </w:rPr>
        <w:t>快板</w:t>
      </w:r>
      <w:r>
        <w:rPr>
          <w:rFonts w:ascii="Verdana" w:hAnsi="Verdana" w:cs="宋体"/>
          <w:bCs/>
          <w:color w:val="000000"/>
        </w:rPr>
        <w:t>】取乐饮酒，悔不该焚烟墩戏耍诸侯。看起来孤的命</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嘿——呀</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】只怕是断送在你手，</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万岁命丧我手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：万岁命丧奴手</w:t>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待我死了罢</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唉呀嚯，舍不得哟</w:t>
      </w:r>
      <w:r>
        <w:rPr>
          <w:rFonts w:hint="eastAsia" w:ascii="Verdana" w:hAnsi="Verdana" w:cs="Verdana"/>
          <w:bCs/>
          <w:color w:val="000000"/>
        </w:rPr>
        <w:t>! (</w:t>
      </w:r>
      <w:r>
        <w:rPr>
          <w:rFonts w:hint="eastAsia" w:ascii="楷体" w:hAnsi="楷体" w:eastAsia="楷体" w:cs="宋体"/>
          <w:bCs/>
          <w:color w:val="000000"/>
        </w:rPr>
        <w:t>或</w:t>
      </w:r>
      <w:r>
        <w:rPr>
          <w:rFonts w:hint="eastAsia" w:ascii="Verdana" w:hAnsi="Verdana" w:cs="宋体"/>
          <w:bCs/>
          <w:color w:val="000000"/>
        </w:rPr>
        <w:t>：慢来慢来，还舍不得哟</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幽王、褒姒</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】劝梓童休伤悲且免忧愁。被西戎杀得孤无处逃</w:t>
      </w:r>
      <w:r>
        <w:rPr>
          <w:rFonts w:hint="eastAsia" w:ascii="Verdana" w:hAnsi="Verdana" w:cs="宋体"/>
          <w:bCs/>
          <w:color w:val="000000"/>
          <w:sz w:val="18"/>
          <w:szCs w:val="18"/>
        </w:rPr>
        <w:t>呃</w:t>
      </w:r>
      <w:r>
        <w:rPr>
          <w:rFonts w:ascii="Verdana" w:hAnsi="Verdana" w:cs="宋体"/>
          <w:bCs/>
          <w:color w:val="000000"/>
        </w:rPr>
        <w:t>走，三岔口迷了路不能相投。</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梓童</w:t>
      </w:r>
      <w:r>
        <w:rPr>
          <w:rFonts w:hint="eastAsia" w:ascii="Verdana" w:hAnsi="Verdana" w:cs="宋体"/>
          <w:bCs/>
          <w:color w:val="000000"/>
        </w:rPr>
        <w:t>，</w:t>
      </w:r>
      <w:r>
        <w:rPr>
          <w:rFonts w:hint="eastAsia" w:ascii="Verdana" w:hAnsi="Verdana" w:cs="Verdana"/>
          <w:bCs/>
          <w:color w:val="000000"/>
        </w:rPr>
        <w:t>(</w:t>
      </w:r>
      <w:r>
        <w:rPr>
          <w:rFonts w:hint="eastAsia" w:ascii="Verdana" w:hAnsi="Verdana" w:cs="宋体"/>
          <w:bCs/>
          <w:color w:val="000000"/>
        </w:rPr>
        <w:t>你我</w:t>
      </w:r>
      <w:r>
        <w:rPr>
          <w:rFonts w:hint="eastAsia" w:ascii="Verdana" w:hAnsi="Verdana" w:cs="Verdana"/>
          <w:bCs/>
          <w:color w:val="000000"/>
        </w:rPr>
        <w:t>)</w:t>
      </w:r>
      <w:r>
        <w:rPr>
          <w:rFonts w:hint="eastAsia" w:ascii="Verdana" w:hAnsi="Verdana" w:cs="宋体"/>
          <w:bCs/>
          <w:color w:val="000000"/>
        </w:rPr>
        <w:t>失迷路途，待孤探路。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小心了。</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呃，</w:t>
      </w:r>
      <w:r>
        <w:rPr>
          <w:rFonts w:hint="eastAsia" w:ascii="Verdana" w:hAnsi="Verdana" w:cs="Verdana"/>
          <w:bCs/>
          <w:color w:val="000000"/>
        </w:rPr>
        <w:t>)</w:t>
      </w:r>
      <w:r>
        <w:rPr>
          <w:rFonts w:hint="eastAsia" w:ascii="Verdana" w:hAnsi="Verdana" w:cs="宋体"/>
          <w:bCs/>
          <w:color w:val="000000"/>
        </w:rPr>
        <w:t>晓得</w:t>
      </w:r>
      <w:r>
        <w:rPr>
          <w:rFonts w:hint="eastAsia" w:ascii="Verdana" w:hAnsi="Verdana" w:cs="宋体"/>
          <w:bCs/>
          <w:color w:val="000000"/>
          <w:sz w:val="18"/>
          <w:szCs w:val="18"/>
        </w:rPr>
        <w:t>哟</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】这一阵杀得孤魂飞胆丧，西戎兵一个个四路埋藏。又只见杏黄旗空</w:t>
      </w:r>
      <w:r>
        <w:rPr>
          <w:rFonts w:hint="eastAsia" w:ascii="Verdana" w:hAnsi="Verdana" w:cs="宋体"/>
          <w:bCs/>
          <w:color w:val="000000"/>
          <w:sz w:val="18"/>
          <w:szCs w:val="18"/>
        </w:rPr>
        <w:t>呃</w:t>
      </w:r>
      <w:r>
        <w:rPr>
          <w:rFonts w:ascii="Verdana" w:hAnsi="Verdana" w:cs="宋体"/>
          <w:bCs/>
          <w:color w:val="000000"/>
        </w:rPr>
        <w:t>中飘</w:t>
      </w:r>
      <w:r>
        <w:rPr>
          <w:rFonts w:hint="eastAsia" w:ascii="Verdana" w:hAnsi="Verdana" w:cs="宋体"/>
          <w:bCs/>
          <w:color w:val="000000"/>
          <w:sz w:val="18"/>
          <w:szCs w:val="18"/>
        </w:rPr>
        <w:t>哇</w:t>
      </w:r>
      <w:r>
        <w:rPr>
          <w:rFonts w:ascii="Verdana" w:hAnsi="Verdana" w:cs="宋体"/>
          <w:bCs/>
          <w:color w:val="000000"/>
        </w:rPr>
        <w:t>荡，倘若是遇仇敌孤命</w:t>
      </w:r>
      <w:r>
        <w:rPr>
          <w:rFonts w:hint="eastAsia" w:ascii="Verdana" w:hAnsi="Verdana" w:cs="宋体"/>
          <w:bCs/>
          <w:color w:val="000000"/>
        </w:rPr>
        <w:t>残</w:t>
      </w:r>
      <w:r>
        <w:rPr>
          <w:rFonts w:ascii="Verdana" w:hAnsi="Verdana" w:cs="宋体"/>
          <w:bCs/>
          <w:color w:val="000000"/>
        </w:rPr>
        <w:t>伤。</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看</w:t>
      </w:r>
      <w:r>
        <w:rPr>
          <w:rFonts w:hint="eastAsia" w:ascii="宋体" w:hAnsi="宋体" w:cs="宋体"/>
          <w:bCs/>
          <w:color w:val="000000"/>
        </w:rPr>
        <w:t>“</w:t>
      </w:r>
      <w:r>
        <w:rPr>
          <w:rFonts w:hint="eastAsia" w:ascii="楷体" w:hAnsi="楷体" w:eastAsia="楷体" w:cs="宋体"/>
          <w:bCs/>
          <w:color w:val="000000"/>
        </w:rPr>
        <w:t>申</w:t>
      </w:r>
      <w:r>
        <w:rPr>
          <w:rFonts w:hint="eastAsia" w:ascii="宋体" w:hAnsi="宋体" w:cs="宋体"/>
          <w:bCs/>
          <w:color w:val="000000"/>
        </w:rPr>
        <w:t>”</w:t>
      </w:r>
      <w:r>
        <w:rPr>
          <w:rFonts w:hint="eastAsia" w:ascii="楷体" w:hAnsi="楷体" w:eastAsia="楷体" w:cs="宋体"/>
          <w:bCs/>
          <w:color w:val="000000"/>
        </w:rPr>
        <w:t>字大旗</w:t>
      </w:r>
      <w:r>
        <w:rPr>
          <w:rFonts w:hint="eastAsia" w:ascii="Verdana" w:hAnsi="Verdana" w:cs="Verdana"/>
          <w:bCs/>
          <w:color w:val="000000"/>
        </w:rPr>
        <w:t>)</w:t>
      </w:r>
    </w:p>
    <w:p>
      <w:pPr>
        <w:ind w:left="1259" w:hanging="1259"/>
      </w:pPr>
      <w:r>
        <w:rPr>
          <w:rFonts w:hint="eastAsia" w:ascii="Verdana" w:hAnsi="Verdana" w:cs="Verdana"/>
          <w:bCs/>
          <w:color w:val="000000"/>
        </w:rPr>
        <w:t>(</w:t>
      </w: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】上写着是申侯要除无道，拿住了小周王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：小昏王</w:t>
      </w:r>
      <w:r>
        <w:rPr>
          <w:rFonts w:hint="eastAsia" w:ascii="Verdana" w:hAnsi="Verdana" w:cs="Verdana"/>
          <w:bCs/>
          <w:color w:val="000000"/>
        </w:rPr>
        <w:t>)</w:t>
      </w:r>
      <w:r>
        <w:rPr>
          <w:rFonts w:ascii="Verdana" w:hAnsi="Verdana" w:cs="宋体"/>
          <w:bCs/>
          <w:color w:val="000000"/>
        </w:rPr>
        <w:t>定斩不饶。</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君王到。</w:t>
      </w:r>
    </w:p>
    <w:p>
      <w:r>
        <w:rPr>
          <w:rFonts w:hint="eastAsia" w:ascii="Verdana" w:hAnsi="Verdana" w:cs="Verdana"/>
          <w:bCs/>
          <w:color w:val="000000"/>
        </w:rPr>
        <w:t>(</w:t>
      </w:r>
      <w:r>
        <w:rPr>
          <w:rFonts w:hint="eastAsia" w:ascii="宋体" w:hAnsi="宋体" w:cs="宋体"/>
          <w:bCs/>
          <w:color w:val="000000"/>
        </w:rPr>
        <w:t>&lt;</w:t>
      </w:r>
      <w:r>
        <w:rPr>
          <w:rFonts w:hint="eastAsia" w:ascii="楷体" w:hAnsi="楷体" w:eastAsia="楷体" w:cs="宋体"/>
          <w:b/>
          <w:bCs/>
          <w:color w:val="000000"/>
        </w:rPr>
        <w:t>急急风</w:t>
      </w:r>
      <w:r>
        <w:rPr>
          <w:rFonts w:hint="eastAsia" w:ascii="宋体" w:hAnsi="宋体" w:cs="宋体"/>
          <w:bCs/>
          <w:color w:val="000000"/>
        </w:rPr>
        <w:t>&gt;</w:t>
      </w:r>
      <w:r>
        <w:rPr>
          <w:rFonts w:hint="eastAsia" w:ascii="Verdana" w:hAnsi="Verdana" w:cs="宋体"/>
          <w:bCs/>
          <w:color w:val="000000"/>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w:t>
      </w:r>
      <w:r>
        <w:rPr>
          <w:rFonts w:hint="eastAsia" w:ascii="楷体" w:hAnsi="楷体" w:eastAsia="楷体" w:cs="宋体"/>
          <w:bCs/>
          <w:color w:val="000000"/>
        </w:rPr>
        <w:t>月华旗撤到大边</w:t>
      </w:r>
      <w:r>
        <w:rPr>
          <w:rFonts w:hint="eastAsia" w:ascii="Verdana" w:hAnsi="Verdana" w:cs="宋体"/>
          <w:bCs/>
          <w:color w:val="000000"/>
        </w:rPr>
        <w:t>，</w:t>
      </w:r>
      <w:r>
        <w:rPr>
          <w:rFonts w:hint="eastAsia" w:ascii="楷体" w:hAnsi="楷体" w:eastAsia="楷体" w:cs="宋体"/>
          <w:bCs/>
          <w:color w:val="000000"/>
        </w:rPr>
        <w:t>斜向</w:t>
      </w:r>
      <w:r>
        <w:rPr>
          <w:rFonts w:hint="eastAsia" w:ascii="Verdana" w:hAnsi="Verdana" w:cs="宋体"/>
          <w:bCs/>
          <w:color w:val="000000"/>
        </w:rPr>
        <w:t>，</w:t>
      </w:r>
      <w:r>
        <w:rPr>
          <w:rFonts w:hint="eastAsia" w:ascii="楷体" w:hAnsi="楷体" w:eastAsia="楷体" w:cs="宋体"/>
          <w:bCs/>
          <w:color w:val="000000"/>
        </w:rPr>
        <w:t>后面摆桌子</w:t>
      </w:r>
      <w:r>
        <w:rPr>
          <w:rFonts w:hint="eastAsia" w:ascii="Verdana" w:hAnsi="Verdana" w:cs="宋体"/>
          <w:bCs/>
          <w:color w:val="000000"/>
        </w:rPr>
        <w:t>、</w:t>
      </w:r>
      <w:r>
        <w:rPr>
          <w:rFonts w:hint="eastAsia" w:ascii="楷体" w:hAnsi="楷体" w:eastAsia="楷体" w:cs="宋体"/>
          <w:bCs/>
          <w:color w:val="000000"/>
        </w:rPr>
        <w:t>椅子</w:t>
      </w:r>
      <w:r>
        <w:rPr>
          <w:rFonts w:hint="eastAsia" w:ascii="Verdana" w:hAnsi="Verdana" w:cs="宋体"/>
          <w:bCs/>
          <w:color w:val="000000"/>
        </w:rPr>
        <w:t>，申侯</w:t>
      </w:r>
      <w:r>
        <w:rPr>
          <w:rFonts w:hint="eastAsia" w:ascii="楷体" w:hAnsi="楷体" w:eastAsia="楷体" w:cs="宋体"/>
          <w:bCs/>
          <w:color w:val="000000"/>
        </w:rPr>
        <w:t>坐桌上</w:t>
      </w:r>
      <w:r>
        <w:rPr>
          <w:rFonts w:hint="eastAsia" w:ascii="Verdana" w:hAnsi="Verdana" w:cs="宋体"/>
          <w:bCs/>
          <w:color w:val="000000"/>
        </w:rPr>
        <w:t>，</w:t>
      </w:r>
      <w:r>
        <w:rPr>
          <w:rFonts w:hint="eastAsia" w:ascii="楷体" w:hAnsi="楷体" w:eastAsia="楷体" w:cs="宋体"/>
          <w:bCs/>
          <w:color w:val="000000"/>
        </w:rPr>
        <w:t>子午相</w:t>
      </w:r>
      <w:r>
        <w:rPr>
          <w:rFonts w:hint="eastAsia" w:ascii="Verdana" w:hAnsi="Verdana" w:cs="宋体"/>
          <w:bCs/>
          <w:color w:val="000000"/>
        </w:rPr>
        <w:t>。</w:t>
      </w:r>
      <w:r>
        <w:rPr>
          <w:rFonts w:hint="eastAsia" w:ascii="楷体" w:hAnsi="楷体" w:eastAsia="楷体" w:cs="宋体"/>
          <w:bCs/>
          <w:color w:val="000000"/>
        </w:rPr>
        <w:t>两个</w:t>
      </w:r>
      <w:r>
        <w:rPr>
          <w:rFonts w:hint="eastAsia" w:ascii="宋体" w:hAnsi="宋体" w:cs="宋体"/>
          <w:bCs/>
          <w:color w:val="000000"/>
        </w:rPr>
        <w:t>旗牌</w:t>
      </w:r>
      <w:r>
        <w:rPr>
          <w:rFonts w:hint="eastAsia" w:ascii="楷体" w:hAnsi="楷体" w:eastAsia="楷体" w:cs="宋体"/>
          <w:bCs/>
          <w:color w:val="000000"/>
        </w:rPr>
        <w:t>分别站在桌子两旁的椅子上</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西皮导板</w:t>
      </w:r>
      <w:r>
        <w:rPr>
          <w:rFonts w:ascii="Verdana" w:hAnsi="Verdana" w:cs="宋体"/>
          <w:bCs/>
          <w:color w:val="000000"/>
        </w:rPr>
        <w:t>】听说是小昏王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w:t>
      </w:r>
      <w:r>
        <w:rPr>
          <w:rFonts w:ascii="Verdana" w:hAnsi="Verdana" w:cs="宋体"/>
          <w:bCs/>
          <w:color w:val="000000"/>
        </w:rPr>
        <w:t>听说是</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君妃驾到</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：君妃来到</w:t>
      </w:r>
      <w:r>
        <w:rPr>
          <w:rFonts w:hint="eastAsia" w:ascii="Verdana" w:hAnsi="Verdana" w:cs="Verdana"/>
          <w:bCs/>
          <w:color w:val="000000"/>
        </w:rPr>
        <w:t>)</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原板</w:t>
      </w:r>
      <w:r>
        <w:rPr>
          <w:rFonts w:ascii="Verdana" w:hAnsi="Verdana" w:cs="宋体"/>
          <w:bCs/>
          <w:color w:val="000000"/>
        </w:rPr>
        <w:t>】正要他到此来细问根苗。权作了痴呆汉我佯装不</w:t>
      </w:r>
      <w:r>
        <w:rPr>
          <w:rFonts w:hint="eastAsia" w:ascii="Verdana" w:hAnsi="Verdana" w:cs="宋体"/>
          <w:bCs/>
          <w:color w:val="000000"/>
          <w:sz w:val="18"/>
          <w:szCs w:val="18"/>
        </w:rPr>
        <w:t>哇</w:t>
      </w:r>
      <w:r>
        <w:rPr>
          <w:rFonts w:ascii="Verdana" w:hAnsi="Verdana" w:cs="宋体"/>
          <w:bCs/>
          <w:color w:val="000000"/>
        </w:rPr>
        <w:t>晓，是何方反贼兵身穿龙袍。</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贤侯！</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尊贤侯你那里未必不晓，孤就是周天子逃难荒郊。皆因是孤无道命运不好，看起来孤倒运还是孤八字不高</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：看起来算是孤八字不高</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】你既是周天子福分非小</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：八字非小；八字不小</w:t>
      </w:r>
      <w:r>
        <w:rPr>
          <w:rFonts w:hint="eastAsia" w:ascii="Verdana" w:hAnsi="Verdana" w:cs="Verdana"/>
          <w:bCs/>
          <w:color w:val="000000"/>
        </w:rPr>
        <w:t>)</w:t>
      </w:r>
      <w:r>
        <w:rPr>
          <w:rFonts w:ascii="Verdana" w:hAnsi="Verdana" w:cs="宋体"/>
          <w:bCs/>
          <w:color w:val="000000"/>
        </w:rPr>
        <w:t>，你就该在宫中快乐逍遥。这是你人背时八字不好</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：命运不好</w:t>
      </w:r>
      <w:r>
        <w:rPr>
          <w:rFonts w:hint="eastAsia" w:ascii="Verdana" w:hAnsi="Verdana" w:cs="Verdana"/>
          <w:bCs/>
          <w:color w:val="000000"/>
        </w:rPr>
        <w:t>)</w:t>
      </w:r>
      <w:r>
        <w:rPr>
          <w:rFonts w:ascii="Verdana" w:hAnsi="Verdana" w:cs="宋体"/>
          <w:bCs/>
          <w:color w:val="000000"/>
        </w:rPr>
        <w:t>，看起来天有眼报应在今朝。</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尊贤侯你心下不必计较，孤有言你那里细听根苗：望贤侯保孤回重重相报，孤封你世代公侯与孤王同掌九朝。</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】听他言不知羞令人</w:t>
      </w:r>
      <w:r>
        <w:rPr>
          <w:rFonts w:hint="eastAsia" w:ascii="Verdana" w:hAnsi="Verdana" w:cs="宋体"/>
          <w:bCs/>
          <w:color w:val="000000"/>
          <w:sz w:val="18"/>
          <w:szCs w:val="18"/>
        </w:rPr>
        <w:t>呃</w:t>
      </w:r>
      <w:r>
        <w:rPr>
          <w:rFonts w:ascii="Verdana" w:hAnsi="Verdana" w:cs="宋体"/>
          <w:bCs/>
          <w:color w:val="000000"/>
        </w:rPr>
        <w:t>可笑，我正要保你回同掌九朝。回宫去与奸妃把酒色贪好，你还把朝纲事一旦丢抛。</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那土台之上，坐一女子</w:t>
      </w:r>
      <w:r>
        <w:rPr>
          <w:rFonts w:hint="eastAsia" w:ascii="Verdana" w:hAnsi="Verdana" w:cs="宋体"/>
          <w:bCs/>
          <w:color w:val="000000"/>
        </w:rPr>
        <w:t>，</w:t>
      </w:r>
      <w:r>
        <w:rPr>
          <w:rFonts w:ascii="Verdana" w:hAnsi="Verdana" w:cs="宋体"/>
          <w:bCs/>
          <w:color w:val="000000"/>
        </w:rPr>
        <w:t>身穿大红，怀抱婴儿，她是何人</w:t>
      </w:r>
      <w:r>
        <w:rPr>
          <w:rFonts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那就是褒姒娘娘，怀抱婴儿是孤的爱子名叫伯服。啊，梓童，上得前去端端正正见上一礼，他保你我君妃回朝也未可知。</w:t>
      </w:r>
    </w:p>
    <w:p>
      <w:pPr>
        <w:ind w:left="1259" w:hanging="1259"/>
      </w:pPr>
      <w:r>
        <w:rPr>
          <w:rFonts w:hint="eastAsia" w:ascii="Verdana" w:hAnsi="Verdana" w:cs="Verdana"/>
          <w:bCs/>
          <w:color w:val="000000"/>
        </w:rPr>
        <w:t>(&lt;</w:t>
      </w:r>
      <w:r>
        <w:rPr>
          <w:rFonts w:hint="eastAsia" w:ascii="楷体" w:hAnsi="楷体" w:eastAsia="楷体" w:cs="宋体"/>
          <w:b/>
          <w:bCs/>
          <w:color w:val="000000"/>
        </w:rPr>
        <w:t>行弦</w:t>
      </w:r>
      <w:r>
        <w:rPr>
          <w:rFonts w:hint="eastAsia" w:ascii="Verdana" w:hAnsi="Verdana" w:cs="Verdana"/>
          <w:bCs/>
          <w:color w:val="000000"/>
        </w:rPr>
        <w:t>&gt;</w:t>
      </w:r>
      <w:r>
        <w:rPr>
          <w:rFonts w:hint="eastAsia" w:ascii="Verdana" w:hAnsi="Verdana" w:cs="宋体"/>
          <w:bCs/>
          <w:color w:val="000000"/>
        </w:rPr>
        <w:t>幽王</w:t>
      </w:r>
      <w:r>
        <w:rPr>
          <w:rFonts w:hint="eastAsia" w:ascii="楷体" w:hAnsi="楷体" w:eastAsia="楷体" w:cs="宋体"/>
          <w:bCs/>
          <w:color w:val="000000"/>
        </w:rPr>
        <w:t>示意</w:t>
      </w:r>
      <w:r>
        <w:rPr>
          <w:rFonts w:hint="eastAsia" w:ascii="Verdana" w:hAnsi="Verdana" w:cs="宋体"/>
          <w:bCs/>
          <w:color w:val="000000"/>
        </w:rPr>
        <w:t>褒姒</w:t>
      </w:r>
      <w:r>
        <w:rPr>
          <w:rFonts w:hint="eastAsia" w:ascii="楷体" w:hAnsi="楷体" w:eastAsia="楷体" w:cs="宋体"/>
          <w:bCs/>
          <w:color w:val="000000"/>
        </w:rPr>
        <w:t>行礼</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奴惧呀。</w:t>
      </w:r>
      <w:r>
        <w:rPr>
          <w:rFonts w:hint="eastAsia" w:ascii="Verdana" w:hAnsi="Verdana" w:cs="Verdana"/>
          <w:bCs/>
          <w:color w:val="000000"/>
        </w:rPr>
        <w:t>)</w:t>
      </w:r>
    </w:p>
    <w:p>
      <w:pPr>
        <w:ind w:left="1259" w:hanging="1259"/>
        <w:rPr>
          <w:rFonts w:hint="eastAsia" w:ascii="Verdana" w:hAnsi="Verdana" w:cs="Verdana"/>
          <w:bCs/>
          <w:color w:val="000000"/>
        </w:rPr>
      </w:pPr>
      <w:r>
        <w:rPr>
          <w:rFonts w:hint="eastAsia" w:ascii="Verdana" w:hAnsi="Verdana" w:cs="Verdana"/>
          <w:bCs/>
          <w:color w:val="000000"/>
        </w:rPr>
        <w:t>(</w:t>
      </w: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你要去呀。</w:t>
      </w:r>
      <w:r>
        <w:rPr>
          <w:rFonts w:hint="eastAsia" w:ascii="Verdana" w:hAnsi="Verdana" w:cs="Verdana"/>
          <w:bCs/>
          <w:color w:val="000000"/>
        </w:rPr>
        <w:t>)</w:t>
      </w:r>
      <w:r>
        <w:rPr>
          <w:rStyle w:val="66"/>
          <w:rFonts w:ascii="Verdana" w:hAnsi="Verdana" w:cs="Verdana"/>
          <w:bCs/>
          <w:color w:val="000000"/>
        </w:rPr>
        <w:footnoteReference w:id="8"/>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嗔介</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申侯——万福</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好个褒娘娘正宫主</w:t>
      </w:r>
      <w:r>
        <w:rPr>
          <w:rFonts w:hint="eastAsia" w:ascii="Verdana" w:hAnsi="Verdana" w:cs="宋体"/>
          <w:bCs/>
          <w:color w:val="000000"/>
          <w:sz w:val="18"/>
          <w:szCs w:val="18"/>
        </w:rPr>
        <w:t>呃</w:t>
      </w:r>
      <w:r>
        <w:rPr>
          <w:rFonts w:ascii="Verdana" w:hAnsi="Verdana" w:cs="宋体"/>
          <w:bCs/>
          <w:color w:val="000000"/>
        </w:rPr>
        <w:t>母</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：正宫国母</w:t>
      </w:r>
      <w:r>
        <w:rPr>
          <w:rFonts w:hint="eastAsia" w:ascii="Verdana" w:hAnsi="Verdana" w:cs="Verdana"/>
          <w:bCs/>
          <w:color w:val="000000"/>
        </w:rPr>
        <w:t>)</w:t>
      </w:r>
      <w:r>
        <w:rPr>
          <w:rFonts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】恨奸妃不行善你又不行好，无端地害吾妹天理自昭。每日</w:t>
      </w:r>
      <w:r>
        <w:rPr>
          <w:rFonts w:hint="eastAsia" w:ascii="Verdana" w:hAnsi="Verdana" w:cs="宋体"/>
          <w:bCs/>
          <w:color w:val="000000"/>
          <w:sz w:val="18"/>
          <w:szCs w:val="18"/>
        </w:rPr>
        <w:t>呀</w:t>
      </w:r>
      <w:r>
        <w:rPr>
          <w:rFonts w:ascii="Verdana" w:hAnsi="Verdana" w:cs="宋体"/>
          <w:bCs/>
          <w:color w:val="000000"/>
        </w:rPr>
        <w:t>里与昏王酒色欢好，你可知申正宫她与我一母同胞。</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申国母待小奴恩高义好，我岂肯将她人一旦丢抛。望贤侯看薄面把君妃来保，早烧香晚点灯答报恩高。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】我自然保他回【</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】看你的金面，为什么废太子上欺青天。叫人来准备下麻绳</w:t>
      </w:r>
      <w:r>
        <w:rPr>
          <w:rFonts w:hint="eastAsia" w:ascii="Verdana" w:hAnsi="Verdana" w:cs="宋体"/>
          <w:bCs/>
          <w:color w:val="000000"/>
        </w:rPr>
        <w:t>、</w:t>
      </w:r>
      <w:r>
        <w:rPr>
          <w:rFonts w:ascii="Verdana" w:hAnsi="Verdana" w:cs="宋体"/>
          <w:bCs/>
          <w:color w:val="000000"/>
        </w:rPr>
        <w:t>铁链，不论君</w:t>
      </w:r>
      <w:r>
        <w:rPr>
          <w:rFonts w:hint="eastAsia" w:ascii="Verdana" w:hAnsi="Verdana" w:cs="宋体"/>
          <w:bCs/>
          <w:color w:val="000000"/>
        </w:rPr>
        <w:t>、</w:t>
      </w:r>
      <w:r>
        <w:rPr>
          <w:rFonts w:ascii="Verdana" w:hAnsi="Verdana" w:cs="宋体"/>
          <w:bCs/>
          <w:color w:val="000000"/>
        </w:rPr>
        <w:t>不论妃锁拿军前。拿住了小昏王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w:t>
      </w:r>
      <w:r>
        <w:rPr>
          <w:rFonts w:ascii="Verdana" w:hAnsi="Verdana" w:cs="宋体"/>
          <w:bCs/>
          <w:color w:val="000000"/>
        </w:rPr>
        <w:t>拿住了</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大功来</w:t>
      </w:r>
      <w:r>
        <w:rPr>
          <w:rFonts w:hint="eastAsia" w:ascii="Verdana" w:hAnsi="Verdana" w:cs="宋体"/>
          <w:bCs/>
          <w:color w:val="000000"/>
        </w:rPr>
        <w:t>建</w:t>
      </w:r>
      <w:r>
        <w:rPr>
          <w:rFonts w:ascii="Verdana" w:hAnsi="Verdana" w:cs="宋体"/>
          <w:bCs/>
          <w:color w:val="000000"/>
        </w:rPr>
        <w:t>，若有人违将令斩罪无宽。</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你那里要我命不敢强辩，哭干了黄河水难保命还。依然是申国母独掌宫院，我和你郎舅情结什么仇冤。</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：教昏王</w:t>
      </w:r>
      <w:r>
        <w:rPr>
          <w:rFonts w:hint="eastAsia" w:ascii="Verdana" w:hAnsi="Verdana" w:cs="Verdana"/>
          <w:bCs/>
          <w:color w:val="000000"/>
        </w:rPr>
        <w:t>)</w:t>
      </w:r>
      <w:r>
        <w:rPr>
          <w:rFonts w:ascii="Verdana" w:hAnsi="Verdana" w:cs="宋体"/>
          <w:bCs/>
          <w:color w:val="000000"/>
        </w:rPr>
        <w:t>休得要巧言舌辩，待我将十条罪细表根源</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西皮二六</w:t>
      </w:r>
      <w:r>
        <w:rPr>
          <w:rFonts w:ascii="Verdana" w:hAnsi="Verdana" w:cs="宋体"/>
          <w:bCs/>
          <w:color w:val="000000"/>
        </w:rPr>
        <w:t>】一条罪初登基民女挑选，二条罪老王薨作乐喧天。三条罪废国母宫闱混乱，四条罪宠尹球灭忠害贤。五条罪命</w:t>
      </w:r>
      <w:r>
        <w:rPr>
          <w:rFonts w:hint="eastAsia" w:ascii="Verdana" w:hAnsi="Verdana" w:cs="宋体"/>
          <w:bCs/>
          <w:color w:val="000000"/>
        </w:rPr>
        <w:t>石</w:t>
      </w:r>
      <w:r>
        <w:rPr>
          <w:rFonts w:ascii="Verdana" w:hAnsi="Verdana" w:cs="宋体"/>
          <w:bCs/>
          <w:color w:val="000000"/>
        </w:rPr>
        <w:t>父</w:t>
      </w:r>
      <w:r>
        <w:rPr>
          <w:rStyle w:val="66"/>
          <w:rFonts w:ascii="Verdana" w:hAnsi="Verdana" w:cs="宋体"/>
          <w:bCs/>
          <w:color w:val="000000"/>
        </w:rPr>
        <w:footnoteReference w:id="9"/>
      </w:r>
      <w:r>
        <w:rPr>
          <w:rFonts w:ascii="Verdana" w:hAnsi="Verdana" w:cs="宋体"/>
          <w:bCs/>
          <w:color w:val="000000"/>
        </w:rPr>
        <w:t>【</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】兴兵发难，六条罪把朝纲丢在一边。七条罪</w:t>
      </w:r>
      <w:r>
        <w:rPr>
          <w:rFonts w:hint="eastAsia" w:ascii="Verdana" w:hAnsi="Verdana" w:cs="宋体"/>
          <w:bCs/>
          <w:color w:val="000000"/>
        </w:rPr>
        <w:t>弃</w:t>
      </w:r>
      <w:r>
        <w:rPr>
          <w:rFonts w:ascii="Verdana" w:hAnsi="Verdana" w:cs="宋体"/>
          <w:bCs/>
          <w:color w:val="000000"/>
        </w:rPr>
        <w:t>太子纲常败乱</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：纲常大变</w:t>
      </w:r>
      <w:r>
        <w:rPr>
          <w:rFonts w:hint="eastAsia" w:ascii="Verdana" w:hAnsi="Verdana" w:cs="Verdana"/>
          <w:bCs/>
          <w:color w:val="000000"/>
        </w:rPr>
        <w:t>)</w:t>
      </w:r>
      <w:r>
        <w:rPr>
          <w:rFonts w:ascii="Verdana" w:hAnsi="Verdana" w:cs="宋体"/>
          <w:bCs/>
          <w:color w:val="000000"/>
        </w:rPr>
        <w:t>，八条罪宠奸妃诡计多端。九条罪在骊山君妃饮宴，十条罪焚烟墩戏耍群贤。你为君十条罪人心涣散，死九泉见先王有何话言。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大不该在骊山作乐饮宴，大不该焚烟墩戏耍群贤。你本是大丈夫英雄好汉，杀了我无用人你算什么能员。</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听他言不由我心中好惨，做一朝人王主这样凄然。眼见得君妃们不能回转，</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cs="宋体"/>
          <w:bCs/>
          <w:color w:val="000000"/>
        </w:rPr>
        <w:t>&lt;</w:t>
      </w:r>
      <w:r>
        <w:rPr>
          <w:rFonts w:eastAsia="楷体" w:cs="宋体"/>
          <w:b/>
          <w:bCs/>
          <w:color w:val="000000"/>
        </w:rPr>
        <w:t>哭头</w:t>
      </w:r>
      <w:r>
        <w:rPr>
          <w:rFonts w:cs="宋体"/>
          <w:bCs/>
          <w:color w:val="000000"/>
        </w:rPr>
        <w:t>&gt;</w:t>
      </w:r>
      <w:r>
        <w:rPr>
          <w:rFonts w:hint="eastAsia" w:ascii="Verdana" w:hAnsi="Verdana" w:cs="宋体"/>
          <w:bCs/>
          <w:color w:val="000000"/>
        </w:rPr>
        <w:t>万岁呀！</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我和你就死在燃眉之间。</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喂呀，万岁呀……</w:t>
      </w:r>
      <w:r>
        <w:rPr>
          <w:rFonts w:hint="eastAsia" w:ascii="Verdana" w:hAnsi="Verdana" w:cs="Verdana"/>
          <w:bCs/>
          <w:color w:val="000000"/>
        </w:rPr>
        <w:t>(</w:t>
      </w:r>
      <w:r>
        <w:rPr>
          <w:rFonts w:hint="eastAsia" w:ascii="楷体" w:hAnsi="楷体" w:eastAsia="楷体" w:cs="宋体"/>
          <w:bCs/>
          <w:color w:val="000000"/>
        </w:rPr>
        <w:t>哭介</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】又只见他君妃哭得好惨，杀君王犹如那子杀父般。叫三军</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：叫人来</w:t>
      </w:r>
      <w:r>
        <w:rPr>
          <w:rFonts w:hint="eastAsia" w:ascii="Verdana" w:hAnsi="Verdana" w:cs="Verdana"/>
          <w:bCs/>
          <w:color w:val="000000"/>
        </w:rPr>
        <w:t>)</w:t>
      </w:r>
      <w:r>
        <w:rPr>
          <w:rFonts w:ascii="Verdana" w:hAnsi="Verdana" w:cs="宋体"/>
          <w:bCs/>
          <w:color w:val="000000"/>
        </w:rPr>
        <w:t>放开路任他逃散</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：容他逃窜；容他逃散；任他逃窜</w:t>
      </w:r>
      <w:r>
        <w:rPr>
          <w:rFonts w:hint="eastAsia" w:ascii="Verdana" w:hAnsi="Verdana" w:cs="Verdana"/>
          <w:bCs/>
          <w:color w:val="000000"/>
        </w:rPr>
        <w:t>)</w:t>
      </w:r>
      <w:r>
        <w:rPr>
          <w:rFonts w:ascii="Verdana" w:hAnsi="Verdana" w:cs="宋体"/>
          <w:bCs/>
          <w:color w:val="000000"/>
        </w:rPr>
        <w:t>，落一个忠义名万载流传。</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梓童，此乃一字长蛇阵，有放你我君妃之意，我们走了罢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：我们溜了罢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逃了罢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：走了罢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溜了罢。</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在大边唱</w:t>
      </w:r>
      <w:r>
        <w:rPr>
          <w:rFonts w:hint="eastAsia"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孤回朝</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：孤还朝</w:t>
      </w:r>
      <w:r>
        <w:rPr>
          <w:rFonts w:hint="eastAsia" w:ascii="Verdana" w:hAnsi="Verdana" w:cs="Verdana"/>
          <w:bCs/>
          <w:color w:val="000000"/>
        </w:rPr>
        <w:t>)</w:t>
      </w:r>
      <w:r>
        <w:rPr>
          <w:rFonts w:hint="eastAsia" w:ascii="Verdana" w:hAnsi="Verdana" w:cs="宋体"/>
          <w:bCs/>
          <w:color w:val="000000"/>
        </w:rPr>
        <w:t>有一日登了大宝，捉住了这申侯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：捉住了小申侯</w:t>
      </w:r>
      <w:r>
        <w:rPr>
          <w:rFonts w:hint="eastAsia" w:ascii="Verdana" w:hAnsi="Verdana" w:cs="Verdana"/>
          <w:bCs/>
          <w:color w:val="000000"/>
        </w:rPr>
        <w:t>)</w:t>
      </w:r>
      <w:r>
        <w:rPr>
          <w:rFonts w:hint="eastAsia" w:ascii="Verdana" w:hAnsi="Verdana" w:cs="宋体"/>
          <w:bCs/>
          <w:color w:val="000000"/>
        </w:rPr>
        <w:t>万剐千刀。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我们走了罢。</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幽王逃走。</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带马</w:t>
      </w:r>
      <w:r>
        <w:rPr>
          <w:rFonts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旗牌</w:t>
      </w:r>
      <w:r>
        <w:rPr>
          <w:rFonts w:hint="eastAsia" w:ascii="楷体" w:hAnsi="楷体" w:eastAsia="楷体" w:cs="宋体"/>
          <w:bCs/>
          <w:color w:val="000000"/>
        </w:rPr>
        <w:t>下去</w:t>
      </w:r>
      <w:r>
        <w:rPr>
          <w:rFonts w:hint="eastAsia" w:ascii="宋体" w:hAnsi="宋体" w:cs="宋体"/>
          <w:bCs/>
          <w:color w:val="000000"/>
        </w:rPr>
        <w:t>，</w:t>
      </w:r>
      <w:r>
        <w:rPr>
          <w:rFonts w:hint="eastAsia" w:ascii="楷体" w:hAnsi="楷体" w:eastAsia="楷体" w:cs="宋体"/>
          <w:bCs/>
          <w:color w:val="000000"/>
        </w:rPr>
        <w:t>四绿</w:t>
      </w:r>
      <w:r>
        <w:rPr>
          <w:rFonts w:hint="eastAsia" w:ascii="宋体" w:hAnsi="宋体" w:cs="宋体"/>
          <w:bCs/>
          <w:color w:val="000000"/>
        </w:rPr>
        <w:t>龙套</w:t>
      </w:r>
      <w:r>
        <w:rPr>
          <w:rFonts w:hint="eastAsia" w:ascii="楷体" w:hAnsi="楷体" w:eastAsia="楷体" w:cs="宋体"/>
          <w:bCs/>
          <w:color w:val="000000"/>
        </w:rPr>
        <w:t>站门</w:t>
      </w:r>
      <w:r>
        <w:rPr>
          <w:rFonts w:hint="eastAsia" w:ascii="宋体" w:hAnsi="宋体" w:cs="宋体"/>
          <w:bCs/>
          <w:color w:val="000000"/>
        </w:rPr>
        <w:t>，</w:t>
      </w:r>
      <w:r>
        <w:rPr>
          <w:rFonts w:hint="eastAsia" w:ascii="楷体" w:hAnsi="楷体" w:eastAsia="楷体" w:cs="宋体"/>
          <w:bCs/>
          <w:color w:val="000000"/>
        </w:rPr>
        <w:t>带马</w:t>
      </w:r>
      <w:r>
        <w:rPr>
          <w:rFonts w:hint="eastAsia" w:ascii="宋体" w:hAnsi="宋体" w:cs="宋体"/>
          <w:bCs/>
          <w:color w:val="000000"/>
        </w:rPr>
        <w:t>，申侯</w:t>
      </w:r>
      <w:r>
        <w:rPr>
          <w:rFonts w:hint="eastAsia" w:ascii="楷体" w:hAnsi="楷体" w:eastAsia="楷体" w:cs="宋体"/>
          <w:bCs/>
          <w:color w:val="000000"/>
        </w:rPr>
        <w:t>上马</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西皮快板</w:t>
      </w:r>
      <w:r>
        <w:rPr>
          <w:rFonts w:ascii="Verdana" w:hAnsi="Verdana" w:cs="宋体"/>
          <w:bCs/>
          <w:color w:val="000000"/>
        </w:rPr>
        <w:t>】非是我放开路任他逃窜</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w:t>
      </w:r>
      <w:r>
        <w:rPr>
          <w:rFonts w:ascii="Verdana" w:hAnsi="Verdana" w:cs="宋体"/>
          <w:bCs/>
          <w:color w:val="000000"/>
        </w:rPr>
        <w:t>他逃窜</w:t>
      </w:r>
      <w:r>
        <w:rPr>
          <w:rFonts w:hint="eastAsia" w:ascii="Verdana" w:hAnsi="Verdana" w:cs="Verdana"/>
          <w:bCs/>
          <w:color w:val="000000"/>
        </w:rPr>
        <w:t>)</w:t>
      </w:r>
      <w:r>
        <w:rPr>
          <w:rFonts w:ascii="Verdana" w:hAnsi="Verdana" w:cs="宋体"/>
          <w:bCs/>
          <w:color w:val="000000"/>
        </w:rPr>
        <w:t>，到前面</w:t>
      </w:r>
      <w:r>
        <w:rPr>
          <w:rStyle w:val="66"/>
          <w:rFonts w:ascii="Verdana" w:hAnsi="Verdana" w:cs="宋体"/>
          <w:bCs/>
          <w:color w:val="000000"/>
        </w:rPr>
        <w:footnoteReference w:id="10"/>
      </w:r>
      <w:r>
        <w:rPr>
          <w:rFonts w:ascii="Verdana" w:hAnsi="Verdana" w:cs="宋体"/>
          <w:bCs/>
          <w:color w:val="000000"/>
        </w:rPr>
        <w:t>遇戎兵难逃命还。</w:t>
      </w:r>
      <w:r>
        <w:rPr>
          <w:rFonts w:hint="eastAsia" w:ascii="Verdana" w:hAnsi="Verdana" w:cs="宋体"/>
          <w:bCs/>
          <w:color w:val="000000"/>
        </w:rPr>
        <w:t>教</w:t>
      </w:r>
      <w:r>
        <w:rPr>
          <w:rFonts w:ascii="Verdana" w:hAnsi="Verdana" w:cs="宋体"/>
          <w:bCs/>
          <w:color w:val="000000"/>
        </w:rPr>
        <w:t>三军</w:t>
      </w:r>
      <w:r>
        <w:rPr>
          <w:rFonts w:hint="eastAsia" w:ascii="Verdana" w:hAnsi="Verdana" w:cs="宋体"/>
          <w:bCs/>
          <w:color w:val="000000"/>
        </w:rPr>
        <w:t>——</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有</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摇</w:t>
      </w:r>
      <w:r>
        <w:rPr>
          <w:rFonts w:ascii="楷体" w:hAnsi="楷体" w:eastAsia="楷体" w:cs="宋体"/>
          <w:bCs/>
          <w:color w:val="000000"/>
        </w:rPr>
        <w:t>板</w:t>
      </w:r>
      <w:r>
        <w:rPr>
          <w:rFonts w:hint="eastAsia" w:ascii="楷体" w:hAnsi="楷体" w:eastAsia="楷体" w:cs="宋体"/>
          <w:bCs/>
          <w:color w:val="000000"/>
        </w:rPr>
        <w:t>叫散</w:t>
      </w:r>
      <w:r>
        <w:rPr>
          <w:rFonts w:ascii="Verdana" w:hAnsi="Verdana" w:cs="宋体"/>
          <w:bCs/>
          <w:color w:val="000000"/>
        </w:rPr>
        <w:t>】你与爷</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w:t>
      </w:r>
      <w:r>
        <w:rPr>
          <w:rFonts w:ascii="Verdana" w:hAnsi="Verdana" w:cs="宋体"/>
          <w:bCs/>
          <w:color w:val="000000"/>
        </w:rPr>
        <w:t>你</w:t>
      </w:r>
      <w:r>
        <w:rPr>
          <w:rFonts w:hint="eastAsia" w:ascii="Verdana" w:hAnsi="Verdana" w:cs="宋体"/>
          <w:bCs/>
          <w:color w:val="000000"/>
        </w:rPr>
        <w:t>与我</w:t>
      </w:r>
      <w:r>
        <w:rPr>
          <w:rFonts w:hint="eastAsia" w:ascii="Verdana" w:hAnsi="Verdana" w:cs="Verdana"/>
          <w:bCs/>
          <w:color w:val="000000"/>
        </w:rPr>
        <w:t>)</w:t>
      </w:r>
      <w:r>
        <w:rPr>
          <w:rFonts w:ascii="Verdana" w:hAnsi="Verdana" w:cs="宋体"/>
          <w:bCs/>
          <w:color w:val="000000"/>
        </w:rPr>
        <w:t>忙往前趱</w:t>
      </w:r>
      <w:r>
        <w:rPr>
          <w:rFonts w:hint="eastAsia" w:ascii="Verdana" w:hAnsi="Verdana" w:cs="宋体"/>
          <w:bCs/>
          <w:color w:val="000000"/>
          <w:sz w:val="18"/>
          <w:szCs w:val="18"/>
        </w:rPr>
        <w:t>呐</w:t>
      </w:r>
      <w:r>
        <w:rPr>
          <w:rFonts w:ascii="Verdana" w:hAnsi="Verdana" w:cs="宋体"/>
          <w:bCs/>
          <w:color w:val="000000"/>
        </w:rPr>
        <w:t>，</w:t>
      </w:r>
    </w:p>
    <w:p>
      <w:pPr>
        <w:ind w:left="1259" w:hanging="1259"/>
      </w:pPr>
      <w:r>
        <w:rPr>
          <w:rFonts w:hint="eastAsia" w:ascii="Verdana" w:hAnsi="Verdana" w:cs="Verdana"/>
          <w:bCs/>
          <w:color w:val="000000"/>
        </w:rPr>
        <w:t>(</w:t>
      </w:r>
      <w:r>
        <w:rPr>
          <w:rFonts w:hint="eastAsia" w:ascii="楷体" w:hAnsi="楷体" w:eastAsia="楷体" w:cs="宋体"/>
          <w:bCs/>
          <w:color w:val="000000"/>
        </w:rPr>
        <w:t>两个</w:t>
      </w:r>
      <w:r>
        <w:rPr>
          <w:rFonts w:hint="eastAsia" w:ascii="Verdana" w:hAnsi="Verdana" w:cs="宋体"/>
          <w:bCs/>
          <w:color w:val="000000"/>
        </w:rPr>
        <w:t>旗牌</w:t>
      </w:r>
      <w:r>
        <w:rPr>
          <w:rFonts w:hint="eastAsia" w:ascii="楷体" w:hAnsi="楷体" w:eastAsia="楷体" w:cs="宋体"/>
          <w:bCs/>
          <w:color w:val="000000"/>
        </w:rPr>
        <w:t>在小边</w:t>
      </w:r>
      <w:r>
        <w:rPr>
          <w:rFonts w:hint="eastAsia" w:ascii="宋体" w:hAnsi="宋体" w:cs="宋体"/>
          <w:bCs/>
          <w:color w:val="000000"/>
        </w:rPr>
        <w:t>，申侯</w:t>
      </w:r>
      <w:r>
        <w:rPr>
          <w:rFonts w:hint="eastAsia" w:ascii="楷体" w:hAnsi="楷体" w:eastAsia="楷体" w:cs="宋体"/>
          <w:bCs/>
          <w:color w:val="000000"/>
        </w:rPr>
        <w:t>大边</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西皮散板</w:t>
      </w:r>
      <w:r>
        <w:rPr>
          <w:rFonts w:ascii="Verdana" w:hAnsi="Verdana" w:cs="宋体"/>
          <w:bCs/>
          <w:color w:val="000000"/>
        </w:rPr>
        <w:t>】做一个</w:t>
      </w:r>
      <w:r>
        <w:rPr>
          <w:rFonts w:hint="eastAsia" w:ascii="Verdana" w:hAnsi="Verdana" w:cs="宋体"/>
          <w:bCs/>
          <w:color w:val="000000"/>
          <w:sz w:val="18"/>
          <w:szCs w:val="18"/>
        </w:rPr>
        <w:t>哇</w:t>
      </w:r>
      <w:r>
        <w:rPr>
          <w:rFonts w:ascii="Verdana" w:hAnsi="Verdana" w:cs="宋体"/>
          <w:bCs/>
          <w:color w:val="000000"/>
        </w:rPr>
        <w:t>假人情顺</w:t>
      </w:r>
      <w:r>
        <w:rPr>
          <w:rFonts w:hint="eastAsia" w:ascii="Verdana" w:hAnsi="Verdana" w:cs="宋体"/>
          <w:bCs/>
          <w:color w:val="000000"/>
          <w:sz w:val="18"/>
          <w:szCs w:val="18"/>
        </w:rPr>
        <w:t>呃</w:t>
      </w:r>
      <w:r>
        <w:rPr>
          <w:rFonts w:ascii="Verdana" w:hAnsi="Verdana" w:cs="宋体"/>
          <w:bCs/>
          <w:color w:val="000000"/>
        </w:rPr>
        <w:t>水推船。</w:t>
      </w:r>
    </w:p>
    <w:p>
      <w:pPr>
        <w:ind w:left="1259" w:hanging="1259"/>
      </w:pPr>
      <w:r>
        <w:rPr>
          <w:rFonts w:hint="eastAsia" w:ascii="Verdana" w:hAnsi="Verdana" w:cs="Verdana"/>
          <w:bCs/>
          <w:color w:val="000000"/>
        </w:rPr>
        <w:t>(</w:t>
      </w:r>
      <w:r>
        <w:rPr>
          <w:rFonts w:hint="eastAsia" w:ascii="宋体" w:hAnsi="宋体" w:cs="宋体"/>
          <w:bCs/>
          <w:color w:val="000000"/>
        </w:rPr>
        <w:t>申侯</w:t>
      </w:r>
      <w:r>
        <w:rPr>
          <w:rFonts w:hint="eastAsia" w:ascii="楷体" w:hAnsi="楷体" w:eastAsia="楷体" w:cs="宋体"/>
          <w:bCs/>
          <w:color w:val="000000"/>
        </w:rPr>
        <w:t>举马鞭</w:t>
      </w:r>
      <w:r>
        <w:rPr>
          <w:rFonts w:hint="eastAsia" w:ascii="宋体" w:hAnsi="宋体" w:cs="宋体"/>
          <w:bCs/>
          <w:color w:val="000000"/>
        </w:rPr>
        <w:t>，</w:t>
      </w:r>
      <w:r>
        <w:rPr>
          <w:rFonts w:hint="eastAsia" w:ascii="楷体" w:hAnsi="楷体" w:eastAsia="楷体" w:cs="宋体"/>
          <w:bCs/>
          <w:color w:val="000000"/>
        </w:rPr>
        <w:t>台口亮相</w:t>
      </w:r>
      <w:r>
        <w:rPr>
          <w:rFonts w:hint="eastAsia" w:ascii="宋体" w:hAnsi="宋体" w:cs="宋体"/>
          <w:bCs/>
          <w:color w:val="000000"/>
        </w:rPr>
        <w:t>，</w:t>
      </w:r>
      <w:r>
        <w:rPr>
          <w:rFonts w:hint="eastAsia" w:ascii="楷体" w:hAnsi="楷体" w:eastAsia="楷体" w:cs="宋体"/>
          <w:bCs/>
          <w:color w:val="000000"/>
        </w:rPr>
        <w:t>绕一圈</w:t>
      </w:r>
      <w:r>
        <w:rPr>
          <w:rFonts w:hint="eastAsia" w:ascii="宋体" w:hAnsi="宋体" w:cs="宋体"/>
          <w:bCs/>
          <w:color w:val="000000"/>
        </w:rPr>
        <w:t>，</w:t>
      </w:r>
      <w:r>
        <w:rPr>
          <w:rFonts w:hint="eastAsia" w:ascii="楷体" w:hAnsi="楷体" w:eastAsia="楷体" w:cs="宋体"/>
          <w:bCs/>
          <w:color w:val="000000"/>
        </w:rPr>
        <w:t>打马下</w:t>
      </w:r>
      <w:r>
        <w:rPr>
          <w:rFonts w:hint="eastAsia" w:ascii="Verdana" w:hAnsi="Verdana" w:cs="Verdana"/>
          <w:bCs/>
          <w:color w:val="000000"/>
        </w:rPr>
        <w:t>)</w:t>
      </w:r>
    </w:p>
    <w:p>
      <w:pPr>
        <w:rPr>
          <w:rFonts w:hint="eastAsia" w:ascii="Verdana" w:hAnsi="Verdana" w:cs="Verdana"/>
          <w:bCs/>
          <w:color w:val="000000"/>
        </w:rPr>
      </w:pPr>
    </w:p>
    <w:p>
      <w:pPr>
        <w:ind w:left="1259" w:hanging="1259"/>
        <w:rPr>
          <w:rFonts w:hint="eastAsia" w:ascii="Verdana" w:hAnsi="Verdana" w:cs="Verdana"/>
          <w:bCs/>
          <w:color w:val="000000"/>
        </w:rPr>
      </w:pPr>
    </w:p>
    <w:p>
      <w:pPr>
        <w:ind w:left="1259" w:hanging="1259"/>
        <w:rPr>
          <w:rFonts w:hint="eastAsia" w:ascii="Verdana" w:hAnsi="Verdana" w:cs="Verdana"/>
          <w:bCs/>
          <w:color w:val="000000"/>
        </w:rPr>
      </w:pPr>
    </w:p>
    <w:p>
      <w:pPr>
        <w:pStyle w:val="118"/>
      </w:pPr>
      <w:r>
        <w:rPr>
          <w:rFonts w:cs="宋体"/>
          <w:b/>
        </w:rPr>
        <w:t>本戏人物扮相</w:t>
      </w:r>
      <w:r>
        <w:rPr>
          <w:rFonts w:cs="宋体"/>
        </w:rPr>
        <w:t>：</w:t>
      </w:r>
    </w:p>
    <w:p>
      <w:r>
        <w:rPr>
          <w:rFonts w:hint="eastAsia" w:ascii="宋体" w:hAnsi="宋体" w:cs="宋体"/>
        </w:rPr>
        <w:t>申侯</w:t>
      </w:r>
      <w:r>
        <w:rPr>
          <w:rFonts w:hint="eastAsia" w:ascii="宋体" w:hAnsi="宋体" w:cs="宋体"/>
        </w:rPr>
        <w:tab/>
      </w:r>
      <w:r>
        <w:rPr>
          <w:rFonts w:hint="eastAsia" w:ascii="宋体" w:hAnsi="宋体" w:cs="宋体"/>
        </w:rPr>
        <w:t>绿蟒，黑三，戴侯帽，不挎宝剑。</w:t>
      </w:r>
    </w:p>
    <w:p>
      <w:pPr>
        <w:rPr>
          <w:rFonts w:hint="eastAsia" w:ascii="宋体" w:hAnsi="宋体" w:cs="宋体"/>
        </w:rPr>
      </w:pPr>
      <w:r>
        <w:rPr>
          <w:rFonts w:hint="eastAsia" w:ascii="宋体" w:hAnsi="宋体" w:cs="宋体"/>
        </w:rPr>
        <w:t>幽王</w:t>
      </w:r>
      <w:r>
        <w:rPr>
          <w:rFonts w:hint="eastAsia" w:ascii="宋体" w:hAnsi="宋体" w:cs="宋体"/>
        </w:rPr>
        <w:tab/>
      </w:r>
      <w:r>
        <w:rPr>
          <w:rFonts w:hint="eastAsia" w:ascii="宋体" w:hAnsi="宋体" w:cs="宋体"/>
        </w:rPr>
        <w:t>大白粉脸，黑嘴窝，黑满，不戴帽，戴发鬏，穿黄团龙帔。</w:t>
      </w:r>
      <w:r>
        <w:rPr>
          <w:rStyle w:val="66"/>
          <w:rFonts w:ascii="宋体" w:hAnsi="宋体" w:cs="宋体"/>
        </w:rPr>
        <w:footnoteReference w:id="11"/>
      </w:r>
    </w:p>
    <w:p>
      <w:r>
        <w:rPr>
          <w:rFonts w:hint="eastAsia" w:ascii="宋体" w:hAnsi="宋体" w:cs="宋体"/>
        </w:rPr>
        <w:t>褒姒</w:t>
      </w:r>
      <w:r>
        <w:rPr>
          <w:rFonts w:hint="eastAsia" w:ascii="宋体" w:hAnsi="宋体" w:cs="宋体"/>
        </w:rPr>
        <w:tab/>
      </w:r>
      <w:r>
        <w:rPr>
          <w:rFonts w:hint="eastAsia" w:ascii="宋体" w:hAnsi="宋体" w:cs="宋体"/>
        </w:rPr>
        <w:t>不戴凤冠，穿黄帔。</w:t>
      </w:r>
    </w:p>
    <w:p>
      <w:r>
        <w:rPr>
          <w:rFonts w:hint="eastAsia" w:ascii="宋体" w:hAnsi="宋体" w:cs="宋体"/>
        </w:rPr>
        <w:t>龙套</w:t>
      </w:r>
      <w:r>
        <w:rPr>
          <w:rFonts w:hint="eastAsia" w:ascii="宋体" w:hAnsi="宋体" w:cs="宋体"/>
        </w:rPr>
        <w:tab/>
      </w:r>
      <w:r>
        <w:rPr>
          <w:rFonts w:hint="eastAsia" w:ascii="宋体" w:hAnsi="宋体" w:cs="宋体"/>
        </w:rPr>
        <w:t>四名(一堂)，俱穿绿。</w:t>
      </w:r>
    </w:p>
    <w:p>
      <w:r>
        <w:rPr>
          <w:rFonts w:hint="eastAsia" w:ascii="宋体" w:hAnsi="宋体" w:cs="宋体"/>
        </w:rPr>
        <w:t>旗牌</w:t>
      </w:r>
      <w:r>
        <w:rPr>
          <w:rFonts w:hint="eastAsia" w:ascii="宋体" w:hAnsi="宋体" w:cs="宋体"/>
        </w:rPr>
        <w:tab/>
      </w:r>
      <w:r>
        <w:rPr>
          <w:rFonts w:hint="eastAsia" w:ascii="宋体" w:hAnsi="宋体" w:cs="宋体"/>
        </w:rPr>
        <w:t>两名，俱穿黄；一个戴髯口，一个不戴髯口。</w:t>
      </w:r>
    </w:p>
    <w:p>
      <w:pPr>
        <w:pStyle w:val="126"/>
        <w:pageBreakBefore/>
        <w:rPr>
          <w:rStyle w:val="124"/>
          <w:color w:val="auto"/>
          <w:sz w:val="32"/>
          <w:szCs w:val="32"/>
        </w:rPr>
      </w:pPr>
      <w:bookmarkStart w:id="20" w:name="__RefHeading___Toc414518241"/>
      <w:bookmarkEnd w:id="20"/>
      <w:bookmarkStart w:id="21" w:name="_Toc1443847981"/>
      <w:bookmarkStart w:id="22" w:name="_Toc1837087757"/>
      <w:bookmarkStart w:id="23" w:name="_Toc324593888"/>
      <w:r>
        <w:rPr>
          <w:rFonts w:hint="eastAsia" w:eastAsia="宋体"/>
          <w:lang w:val="en-US" w:eastAsia="zh-CN"/>
        </w:rPr>
        <w:t>孝感天</w:t>
      </w:r>
      <w:r>
        <w:rPr>
          <w:rStyle w:val="66"/>
          <w:rFonts w:hint="eastAsia"/>
          <w:b w:val="0"/>
          <w:bCs w:val="0"/>
          <w:lang w:val="en-US" w:eastAsia="zh-CN"/>
        </w:rPr>
        <w:footnoteReference w:id="12"/>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共叔段</w:t>
      </w:r>
    </w:p>
    <w:bookmarkEnd w:id="21"/>
    <w:bookmarkEnd w:id="22"/>
    <w:bookmarkEnd w:id="23"/>
    <w:p>
      <w:pPr>
        <w:pStyle w:val="128"/>
        <w:jc w:val="center"/>
      </w:pPr>
      <w:r>
        <w:rPr>
          <w:rFonts w:hint="eastAsia" w:ascii="华文仿宋" w:hAnsi="华文仿宋" w:eastAsia="华文仿宋" w:cs="华文仿宋"/>
          <w:color w:val="auto"/>
          <w:sz w:val="21"/>
          <w:szCs w:val="21"/>
        </w:rPr>
        <w:t>[第一场]</w:t>
      </w:r>
    </w:p>
    <w:p>
      <w:pPr>
        <w:pStyle w:val="128"/>
      </w:pPr>
      <w:r>
        <w:rPr>
          <w:rFonts w:hint="eastAsia"/>
          <w:color w:val="auto"/>
          <w:sz w:val="21"/>
          <w:szCs w:val="21"/>
        </w:rPr>
        <w:t>(&lt;</w:t>
      </w:r>
      <w:r>
        <w:rPr>
          <w:rFonts w:hint="eastAsia" w:ascii="楷体" w:hAnsi="楷体" w:eastAsia="楷体" w:cs="楷体"/>
          <w:b/>
          <w:color w:val="auto"/>
          <w:sz w:val="21"/>
          <w:szCs w:val="21"/>
        </w:rPr>
        <w:t>大锣打上</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拿云牌上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，共叔段</w:t>
      </w:r>
      <w:r>
        <w:rPr>
          <w:rStyle w:val="66"/>
          <w:color w:val="auto"/>
          <w:sz w:val="21"/>
          <w:szCs w:val="21"/>
        </w:rPr>
        <w:footnoteReference w:id="13"/>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同上</w:t>
      </w:r>
      <w:r>
        <w:rPr>
          <w:rFonts w:hint="eastAsia"/>
          <w:color w:val="auto"/>
          <w:sz w:val="21"/>
          <w:szCs w:val="21"/>
        </w:rPr>
        <w:t>，</w:t>
      </w:r>
      <w:r>
        <w:rPr>
          <w:rFonts w:hint="eastAsia" w:ascii="楷体" w:hAnsi="楷体" w:eastAsia="楷体" w:cs="楷体"/>
          <w:color w:val="auto"/>
          <w:sz w:val="21"/>
          <w:szCs w:val="21"/>
        </w:rPr>
        <w:t>到台中间</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)丹心天地惨，黄泉路途遥。</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)溺爱反遭害，恩情一旦抛</w:t>
      </w:r>
      <w:r>
        <w:rPr>
          <w:rStyle w:val="66"/>
          <w:color w:val="auto"/>
          <w:sz w:val="21"/>
          <w:szCs w:val="21"/>
        </w:rPr>
        <w:footnoteReference w:id="14"/>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吾乃共叔段鬼魂</w:t>
      </w:r>
      <w:r>
        <w:rPr>
          <w:rStyle w:val="66"/>
          <w:color w:val="auto"/>
          <w:sz w:val="21"/>
          <w:szCs w:val="21"/>
        </w:rPr>
        <w:footnoteReference w:id="15"/>
      </w:r>
      <w:r>
        <w:rPr>
          <w:rFonts w:hint="eastAsia"/>
          <w:color w:val="auto"/>
          <w:sz w:val="21"/>
          <w:szCs w:val="21"/>
        </w:rPr>
        <w:t>是也。</w:t>
      </w:r>
    </w:p>
    <w:p>
      <w:pPr>
        <w:pStyle w:val="128"/>
      </w:pPr>
      <w:r>
        <w:rPr>
          <w:rFonts w:hint="eastAsia"/>
          <w:color w:val="auto"/>
          <w:sz w:val="21"/>
          <w:szCs w:val="21"/>
        </w:rPr>
        <w:t>(卫云环</w:t>
      </w:r>
      <w:r>
        <w:rPr>
          <w:color w:val="auto"/>
          <w:sz w:val="21"/>
          <w:szCs w:val="21"/>
        </w:rPr>
        <w:t xml:space="preserve"> </w:t>
      </w:r>
      <w:r>
        <w:rPr>
          <w:rFonts w:hint="eastAsia"/>
          <w:color w:val="auto"/>
          <w:sz w:val="21"/>
          <w:szCs w:val="21"/>
        </w:rPr>
        <w:t>吾乃卫云环鬼魂是也</w:t>
      </w:r>
      <w:r>
        <w:rPr>
          <w:rStyle w:val="66"/>
          <w:color w:val="auto"/>
          <w:sz w:val="21"/>
          <w:szCs w:val="21"/>
        </w:rPr>
        <w:footnoteReference w:id="16"/>
      </w:r>
      <w:r>
        <w:rPr>
          <w:rFonts w:hint="eastAsia"/>
          <w:color w:val="auto"/>
          <w:sz w:val="21"/>
          <w:szCs w:val="21"/>
        </w:rPr>
        <w:t>。)</w:t>
      </w:r>
    </w:p>
    <w:p>
      <w:pPr>
        <w:pStyle w:val="128"/>
        <w:ind w:left="840" w:hanging="840"/>
        <w:rPr>
          <w:rFonts w:hint="eastAsia"/>
          <w:color w:val="auto"/>
          <w:sz w:val="21"/>
          <w:szCs w:val="21"/>
        </w:rPr>
      </w:pPr>
      <w:r>
        <w:rPr>
          <w:rFonts w:hint="eastAsia"/>
          <w:color w:val="auto"/>
          <w:sz w:val="21"/>
          <w:szCs w:val="21"/>
        </w:rPr>
        <w:t>共叔段</w:t>
      </w:r>
      <w:r>
        <w:rPr>
          <w:rFonts w:hint="eastAsia"/>
          <w:color w:val="auto"/>
          <w:sz w:val="21"/>
          <w:szCs w:val="21"/>
        </w:rPr>
        <w:tab/>
      </w:r>
      <w:r>
        <w:rPr>
          <w:rFonts w:hint="eastAsia"/>
          <w:color w:val="auto"/>
          <w:sz w:val="21"/>
          <w:szCs w:val="21"/>
        </w:rPr>
        <w:t>生前吾母爱子爱媳，反误我夫妻性命。闻得吾母在颖地之中，思儿想媳，不免前去探望一番。</w:t>
      </w:r>
      <w:r>
        <w:rPr>
          <w:rStyle w:val="66"/>
          <w:color w:val="auto"/>
          <w:sz w:val="21"/>
          <w:szCs w:val="21"/>
        </w:rPr>
        <w:footnoteReference w:id="17"/>
      </w:r>
    </w:p>
    <w:p>
      <w:pPr>
        <w:pStyle w:val="128"/>
      </w:pPr>
      <w:r>
        <w:rPr>
          <w:rFonts w:hint="eastAsia"/>
          <w:color w:val="auto"/>
          <w:sz w:val="21"/>
          <w:szCs w:val="21"/>
        </w:rPr>
        <w:t>共叔段、卫云环</w:t>
      </w:r>
      <w:r>
        <w:rPr>
          <w:rFonts w:hint="eastAsia"/>
          <w:color w:val="auto"/>
          <w:sz w:val="21"/>
          <w:szCs w:val="21"/>
        </w:rPr>
        <w:tab/>
      </w:r>
      <w:r>
        <w:rPr>
          <w:rFonts w:hint="eastAsia"/>
          <w:color w:val="auto"/>
          <w:sz w:val="21"/>
          <w:szCs w:val="21"/>
        </w:rPr>
        <w:t>请。</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正是：(</w:t>
      </w:r>
      <w:r>
        <w:rPr>
          <w:rFonts w:hint="eastAsia" w:ascii="楷体" w:hAnsi="楷体" w:eastAsia="楷体" w:cs="楷体"/>
          <w:color w:val="auto"/>
          <w:sz w:val="21"/>
          <w:szCs w:val="21"/>
        </w:rPr>
        <w:t>念</w:t>
      </w:r>
      <w:r>
        <w:rPr>
          <w:rFonts w:hint="eastAsia"/>
          <w:color w:val="auto"/>
          <w:sz w:val="21"/>
          <w:szCs w:val="21"/>
        </w:rPr>
        <w:t>)蜀魄啼残三月雨</w:t>
      </w:r>
      <w:r>
        <w:rPr>
          <w:rStyle w:val="66"/>
          <w:color w:val="auto"/>
          <w:sz w:val="21"/>
          <w:szCs w:val="21"/>
        </w:rPr>
        <w:footnoteReference w:id="18"/>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)梦魂惊断五更风</w:t>
      </w:r>
      <w:r>
        <w:rPr>
          <w:rStyle w:val="66"/>
          <w:color w:val="auto"/>
          <w:sz w:val="21"/>
          <w:szCs w:val="21"/>
        </w:rPr>
        <w:footnoteReference w:id="19"/>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大锣打下</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下</w:t>
      </w:r>
      <w:r>
        <w:rPr>
          <w:rFonts w:hint="eastAsia"/>
          <w:color w:val="auto"/>
          <w:sz w:val="21"/>
          <w:szCs w:val="21"/>
        </w:rPr>
        <w:t>，共叔段</w:t>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下</w:t>
      </w:r>
      <w:r>
        <w:rPr>
          <w:rFonts w:hint="eastAsia"/>
          <w:color w:val="auto"/>
          <w:sz w:val="21"/>
          <w:szCs w:val="21"/>
        </w:rPr>
        <w:t>，&lt;</w:t>
      </w:r>
      <w:r>
        <w:rPr>
          <w:rFonts w:hint="eastAsia" w:ascii="楷体" w:hAnsi="楷体" w:eastAsia="楷体" w:cs="楷体"/>
          <w:b/>
          <w:color w:val="auto"/>
          <w:sz w:val="21"/>
          <w:szCs w:val="21"/>
        </w:rPr>
        <w:t>撤锣</w:t>
      </w:r>
      <w:r>
        <w:rPr>
          <w:rFonts w:hint="eastAsia"/>
          <w:color w:val="auto"/>
          <w:sz w:val="21"/>
          <w:szCs w:val="21"/>
        </w:rPr>
        <w:t>&gt;)</w:t>
      </w:r>
      <w:r>
        <w:rPr>
          <w:color w:val="auto"/>
          <w:sz w:val="21"/>
          <w:szCs w:val="21"/>
        </w:rPr>
        <w:t xml:space="preserve"> </w:t>
      </w:r>
    </w:p>
    <w:p>
      <w:pPr>
        <w:pStyle w:val="128"/>
        <w:jc w:val="center"/>
      </w:pPr>
      <w:r>
        <w:rPr>
          <w:rFonts w:hint="eastAsia" w:ascii="华文仿宋" w:hAnsi="华文仿宋" w:eastAsia="华文仿宋" w:cs="华文仿宋"/>
          <w:color w:val="auto"/>
          <w:sz w:val="21"/>
          <w:szCs w:val="21"/>
        </w:rPr>
        <w:t>[第二场]</w:t>
      </w:r>
    </w:p>
    <w:p>
      <w:pPr>
        <w:pStyle w:val="128"/>
      </w:pPr>
      <w:r>
        <w:rPr>
          <w:rFonts w:hint="eastAsia"/>
          <w:color w:val="auto"/>
          <w:sz w:val="21"/>
          <w:szCs w:val="21"/>
        </w:rPr>
        <w:t>(&lt;</w:t>
      </w:r>
      <w:r>
        <w:rPr>
          <w:rFonts w:hint="eastAsia" w:ascii="楷体" w:hAnsi="楷体" w:eastAsia="楷体" w:cs="楷体"/>
          <w:b/>
          <w:color w:val="auto"/>
          <w:sz w:val="21"/>
          <w:szCs w:val="21"/>
        </w:rPr>
        <w:t>小锣打上</w:t>
      </w:r>
      <w:r>
        <w:rPr>
          <w:rFonts w:hint="eastAsia"/>
          <w:color w:val="auto"/>
          <w:sz w:val="21"/>
          <w:szCs w:val="21"/>
        </w:rPr>
        <w:t>&gt;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，姜氏</w:t>
      </w:r>
      <w:r>
        <w:rPr>
          <w:rFonts w:hint="eastAsia" w:ascii="楷体" w:hAnsi="楷体" w:eastAsia="楷体" w:cs="楷体"/>
          <w:color w:val="auto"/>
          <w:sz w:val="21"/>
          <w:szCs w:val="21"/>
        </w:rPr>
        <w:t>上</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引子</w:t>
      </w:r>
      <w:r>
        <w:rPr>
          <w:rFonts w:hint="eastAsia"/>
          <w:color w:val="auto"/>
          <w:sz w:val="21"/>
          <w:szCs w:val="21"/>
        </w:rPr>
        <w:t>]</w:t>
      </w:r>
      <w:r>
        <w:rPr>
          <w:color w:val="auto"/>
          <w:sz w:val="21"/>
          <w:szCs w:val="21"/>
        </w:rPr>
        <w:t xml:space="preserve"> </w:t>
      </w:r>
      <w:r>
        <w:rPr>
          <w:rFonts w:hint="eastAsia"/>
          <w:color w:val="auto"/>
          <w:sz w:val="21"/>
          <w:szCs w:val="21"/>
        </w:rPr>
        <w:t>身居颖地，思娇儿，珠泪双悲。)</w:t>
      </w:r>
    </w:p>
    <w:p>
      <w:pPr>
        <w:pStyle w:val="128"/>
      </w:pPr>
      <w:r>
        <w:rPr>
          <w:rFonts w:hint="eastAsia"/>
          <w:color w:val="auto"/>
          <w:sz w:val="21"/>
          <w:szCs w:val="21"/>
        </w:rPr>
        <w:t>(姜氏</w:t>
      </w:r>
      <w:r>
        <w:rPr>
          <w:rFonts w:hint="eastAsia" w:ascii="楷体" w:hAnsi="楷体" w:eastAsia="楷体" w:cs="楷体"/>
          <w:color w:val="auto"/>
          <w:sz w:val="21"/>
          <w:szCs w:val="21"/>
        </w:rPr>
        <w:t>坐小座</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)生离最是苦，死后何伤乎!世看姜国母，有子不如无。)</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哀家姜皇后，只因溺爱次子共叔段，反累夫妇双亡。可恨寤生，将我迁入颖地居住。思想起来，好不伤惨人也。)</w:t>
      </w:r>
    </w:p>
    <w:p>
      <w:pPr>
        <w:pStyle w:val="128"/>
        <w:ind w:left="840" w:hanging="840"/>
      </w:pPr>
      <w:r>
        <w:rPr>
          <w:rFonts w:hint="eastAsia"/>
          <w:color w:val="auto"/>
          <w:sz w:val="21"/>
          <w:szCs w:val="21"/>
        </w:rPr>
        <w:t>(&lt;</w:t>
      </w:r>
      <w:r>
        <w:rPr>
          <w:rFonts w:hint="eastAsia" w:ascii="楷体" w:hAnsi="楷体" w:eastAsia="楷体" w:cs="楷体"/>
          <w:b/>
          <w:color w:val="auto"/>
          <w:sz w:val="21"/>
          <w:szCs w:val="21"/>
        </w:rPr>
        <w:t>扎多乙</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二黄原板</w:t>
      </w:r>
      <w:r>
        <w:rPr>
          <w:rFonts w:hint="eastAsia"/>
          <w:color w:val="auto"/>
          <w:sz w:val="21"/>
          <w:szCs w:val="21"/>
        </w:rPr>
        <w:t>】姜国母在颖地长吁短叹，思皇儿昼夜里珠泪不干。恨寤生他与我母子情断，但不知何日里得转故园。)</w:t>
      </w:r>
    </w:p>
    <w:p>
      <w:pPr>
        <w:pStyle w:val="128"/>
      </w:pPr>
      <w:r>
        <w:rPr>
          <w:rFonts w:hint="eastAsia"/>
          <w:color w:val="auto"/>
          <w:sz w:val="21"/>
          <w:szCs w:val="21"/>
        </w:rPr>
        <w:t>(</w:t>
      </w:r>
      <w:r>
        <w:rPr>
          <w:rFonts w:hint="eastAsia" w:ascii="楷体" w:hAnsi="楷体" w:eastAsia="楷体" w:cs="楷体"/>
          <w:b/>
          <w:color w:val="auto"/>
          <w:sz w:val="21"/>
          <w:szCs w:val="21"/>
        </w:rPr>
        <w:t>起更</w:t>
      </w:r>
      <w:r>
        <w:rPr>
          <w:rFonts w:hint="eastAsia"/>
          <w:color w:val="auto"/>
          <w:sz w:val="21"/>
          <w:szCs w:val="21"/>
        </w:rPr>
        <w:t>，姜氏</w:t>
      </w:r>
      <w:r>
        <w:rPr>
          <w:rFonts w:hint="eastAsia" w:ascii="楷体" w:hAnsi="楷体" w:eastAsia="楷体" w:cs="楷体"/>
          <w:color w:val="auto"/>
          <w:sz w:val="21"/>
          <w:szCs w:val="21"/>
        </w:rPr>
        <w:t>站起</w:t>
      </w:r>
      <w:r>
        <w:rPr>
          <w:rFonts w:hint="eastAsia"/>
          <w:color w:val="auto"/>
          <w:sz w:val="21"/>
          <w:szCs w:val="21"/>
        </w:rPr>
        <w:t>，&lt;</w:t>
      </w:r>
      <w:r>
        <w:rPr>
          <w:rFonts w:hint="eastAsia" w:ascii="楷体" w:hAnsi="楷体" w:eastAsia="楷体" w:cs="楷体"/>
          <w:b/>
          <w:color w:val="auto"/>
          <w:sz w:val="21"/>
          <w:szCs w:val="21"/>
        </w:rPr>
        <w:t>小拉子</w:t>
      </w:r>
      <w:r>
        <w:rPr>
          <w:rFonts w:hint="eastAsia"/>
          <w:color w:val="auto"/>
          <w:sz w:val="21"/>
          <w:szCs w:val="21"/>
        </w:rPr>
        <w:t>&gt;</w:t>
      </w:r>
      <w:r>
        <w:rPr>
          <w:rFonts w:hint="eastAsia" w:ascii="楷体" w:hAnsi="楷体" w:eastAsia="楷体" w:cs="楷体"/>
          <w:color w:val="auto"/>
          <w:sz w:val="21"/>
          <w:szCs w:val="21"/>
        </w:rPr>
        <w:t>，</w:t>
      </w:r>
      <w:r>
        <w:rPr>
          <w:rFonts w:hint="eastAsia"/>
          <w:color w:val="auto"/>
          <w:sz w:val="21"/>
          <w:szCs w:val="21"/>
        </w:rPr>
        <w:t>姜氏</w:t>
      </w:r>
      <w:r>
        <w:rPr>
          <w:rFonts w:hint="eastAsia" w:ascii="楷体" w:hAnsi="楷体" w:eastAsia="楷体" w:cs="楷体"/>
          <w:color w:val="auto"/>
          <w:sz w:val="21"/>
          <w:szCs w:val="21"/>
        </w:rPr>
        <w:t>脱黄帔</w:t>
      </w:r>
      <w:r>
        <w:rPr>
          <w:rFonts w:hint="eastAsia"/>
          <w:color w:val="auto"/>
          <w:sz w:val="21"/>
          <w:szCs w:val="21"/>
        </w:rPr>
        <w:t>)</w:t>
      </w:r>
    </w:p>
    <w:p>
      <w:pPr>
        <w:pStyle w:val="128"/>
      </w:pPr>
      <w:r>
        <w:rPr>
          <w:rFonts w:hint="eastAsia"/>
          <w:color w:val="auto"/>
          <w:sz w:val="21"/>
          <w:szCs w:val="21"/>
        </w:rPr>
        <w:t>(姜氏</w:t>
      </w:r>
      <w:r>
        <w:rPr>
          <w:color w:val="auto"/>
          <w:sz w:val="21"/>
          <w:szCs w:val="21"/>
        </w:rPr>
        <w:t xml:space="preserve"> </w:t>
      </w:r>
      <w:r>
        <w:rPr>
          <w:rFonts w:hint="eastAsia"/>
          <w:color w:val="auto"/>
          <w:sz w:val="21"/>
          <w:szCs w:val="21"/>
        </w:rPr>
        <w:tab/>
      </w:r>
      <w:r>
        <w:rPr>
          <w:rFonts w:hint="eastAsia"/>
          <w:color w:val="auto"/>
          <w:sz w:val="21"/>
          <w:szCs w:val="21"/>
        </w:rPr>
        <w:t>回避了。)</w:t>
      </w:r>
    </w:p>
    <w:p>
      <w:pPr>
        <w:pStyle w:val="128"/>
      </w:pPr>
      <w:r>
        <w:rPr>
          <w:rFonts w:hint="eastAsia"/>
          <w:color w:val="auto"/>
          <w:sz w:val="21"/>
          <w:szCs w:val="21"/>
        </w:rPr>
        <w: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翻下</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】居深宫冷清清无依无伴，</w:t>
      </w:r>
      <w:r>
        <w:rPr>
          <w:color w:val="auto"/>
          <w:sz w:val="21"/>
          <w:szCs w:val="21"/>
        </w:rPr>
        <w:t xml:space="preserve"> </w:t>
      </w:r>
      <w:r>
        <w:rPr>
          <w:rFonts w:hint="eastAsia"/>
          <w:color w:val="auto"/>
          <w:sz w:val="21"/>
          <w:szCs w:val="21"/>
        </w:rPr>
        <w:t>怕只怕睡不安月照栏杆。对银灯眼昏花思自叹，)</w:t>
      </w:r>
    </w:p>
    <w:p>
      <w:pPr>
        <w:pStyle w:val="128"/>
      </w:pPr>
      <w:r>
        <w:rPr>
          <w:rFonts w:hint="eastAsia"/>
          <w:color w:val="auto"/>
          <w:sz w:val="21"/>
          <w:szCs w:val="21"/>
        </w:rPr>
        <w:t>(姜氏</w:t>
      </w:r>
      <w:r>
        <w:rPr>
          <w:rFonts w:hint="eastAsia" w:ascii="楷体" w:hAnsi="楷体" w:eastAsia="楷体" w:cs="楷体"/>
          <w:color w:val="auto"/>
          <w:sz w:val="21"/>
          <w:szCs w:val="21"/>
        </w:rPr>
        <w:t>进桌子</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】有谁人怜念我影孤形单。)</w:t>
      </w:r>
    </w:p>
    <w:p>
      <w:pPr>
        <w:pStyle w:val="128"/>
      </w:pPr>
      <w:r>
        <w:rPr>
          <w:rFonts w:hint="eastAsia"/>
          <w:color w:val="auto"/>
          <w:sz w:val="21"/>
          <w:szCs w:val="21"/>
        </w:rPr>
        <w:t>(&lt;</w:t>
      </w:r>
      <w:r>
        <w:rPr>
          <w:rFonts w:hint="eastAsia" w:ascii="楷体" w:hAnsi="楷体" w:eastAsia="楷体" w:cs="楷体"/>
          <w:b/>
          <w:color w:val="auto"/>
          <w:sz w:val="21"/>
          <w:szCs w:val="21"/>
        </w:rPr>
        <w:t>长锤</w:t>
      </w:r>
      <w:r>
        <w:rPr>
          <w:rFonts w:hint="eastAsia"/>
          <w:color w:val="auto"/>
          <w:sz w:val="21"/>
          <w:szCs w:val="21"/>
        </w:rPr>
        <w:t>&gt;，共叔段</w:t>
      </w:r>
      <w:r>
        <w:rPr>
          <w:rFonts w:hint="eastAsia" w:ascii="楷体" w:hAnsi="楷体" w:eastAsia="楷体" w:cs="楷体"/>
          <w:color w:val="auto"/>
          <w:sz w:val="21"/>
          <w:szCs w:val="21"/>
        </w:rPr>
        <w:t>上</w:t>
      </w:r>
      <w:r>
        <w:rPr>
          <w:rFonts w:hint="eastAsia"/>
          <w:color w:val="auto"/>
          <w:sz w:val="21"/>
          <w:szCs w:val="21"/>
        </w:rPr>
        <w:t>，卫氏同</w:t>
      </w:r>
      <w:r>
        <w:rPr>
          <w:rFonts w:hint="eastAsia" w:ascii="楷体" w:hAnsi="楷体" w:eastAsia="楷体" w:cs="楷体"/>
          <w:color w:val="auto"/>
          <w:sz w:val="21"/>
          <w:szCs w:val="21"/>
        </w:rPr>
        <w:t>随上</w:t>
      </w:r>
      <w:r>
        <w:rPr>
          <w:rFonts w:hint="eastAsia"/>
          <w:color w:val="auto"/>
          <w:sz w:val="21"/>
          <w:szCs w:val="21"/>
        </w:rPr>
        <w:t>，</w:t>
      </w:r>
      <w:r>
        <w:rPr>
          <w:rFonts w:hint="eastAsia" w:ascii="楷体" w:hAnsi="楷体" w:eastAsia="楷体" w:cs="楷体"/>
          <w:color w:val="auto"/>
          <w:sz w:val="21"/>
          <w:szCs w:val="21"/>
        </w:rPr>
        <w:t>同站小边台口</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】风飘飘冷飕飕黄昏惨淡，</w:t>
      </w:r>
      <w:r>
        <w:rPr>
          <w:color w:val="auto"/>
          <w:sz w:val="21"/>
          <w:szCs w:val="21"/>
        </w:rPr>
        <w:t xml:space="preserve"> </w:t>
      </w:r>
      <w:r>
        <w:rPr>
          <w:rFonts w:hint="eastAsia"/>
          <w:color w:val="auto"/>
          <w:sz w:val="21"/>
          <w:szCs w:val="21"/>
        </w:rPr>
        <w:t>曾记得在生时束带顶冠。</w:t>
      </w:r>
    </w:p>
    <w:p>
      <w:pPr>
        <w:pStyle w:val="128"/>
      </w:pPr>
      <w:r>
        <w:rPr>
          <w:rFonts w:hint="eastAsia"/>
          <w:color w:val="auto"/>
          <w:sz w:val="21"/>
          <w:szCs w:val="21"/>
        </w:rPr>
        <w:t>(共叔段</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站大边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】此时间讲什么粉消香散，</w:t>
      </w:r>
      <w:r>
        <w:rPr>
          <w:color w:val="auto"/>
          <w:sz w:val="21"/>
          <w:szCs w:val="21"/>
        </w:rPr>
        <w:t xml:space="preserve"> </w:t>
      </w:r>
      <w:r>
        <w:rPr>
          <w:rFonts w:hint="eastAsia"/>
          <w:color w:val="auto"/>
          <w:sz w:val="21"/>
          <w:szCs w:val="21"/>
        </w:rPr>
        <w:t>进寝宫(</w:t>
      </w:r>
      <w:r>
        <w:rPr>
          <w:rFonts w:hint="eastAsia" w:ascii="楷体" w:hAnsi="楷体" w:eastAsia="楷体" w:cs="楷体"/>
          <w:color w:val="auto"/>
          <w:sz w:val="21"/>
          <w:szCs w:val="21"/>
        </w:rPr>
        <w:t>或</w:t>
      </w:r>
      <w:r>
        <w:rPr>
          <w:rFonts w:hint="eastAsia"/>
          <w:color w:val="auto"/>
          <w:sz w:val="21"/>
          <w:szCs w:val="21"/>
        </w:rPr>
        <w:t>：进宫去)愿母后免去心酸。</w:t>
      </w:r>
      <w:r>
        <w:rPr>
          <w:rStyle w:val="66"/>
          <w:color w:val="auto"/>
          <w:sz w:val="21"/>
          <w:szCs w:val="21"/>
        </w:rPr>
        <w:footnoteReference w:id="20"/>
      </w:r>
      <w:r>
        <w:rPr>
          <w:rFonts w:hint="eastAsia"/>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站小边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&gt;母亲!老娘啊!……(</w:t>
      </w:r>
      <w:r>
        <w:rPr>
          <w:rFonts w:hint="eastAsia" w:ascii="楷体" w:hAnsi="楷体" w:eastAsia="楷体" w:cs="楷体"/>
          <w:color w:val="auto"/>
          <w:sz w:val="21"/>
          <w:szCs w:val="21"/>
        </w:rPr>
        <w:t>哭介</w:t>
      </w:r>
      <w:r>
        <w:rPr>
          <w:rFonts w:hint="eastAsia"/>
          <w:color w:val="auto"/>
          <w:sz w:val="21"/>
          <w:szCs w:val="21"/>
        </w:rPr>
        <w:t>)</w:t>
      </w:r>
    </w:p>
    <w:p>
      <w:pPr>
        <w:pStyle w:val="128"/>
        <w:rPr>
          <w:rFonts w:hint="eastAsia"/>
          <w:color w:val="auto"/>
          <w:sz w:val="21"/>
          <w:szCs w:val="21"/>
        </w:rPr>
      </w:pPr>
      <w:r>
        <w:rPr>
          <w:rFonts w:hint="eastAsia"/>
          <w:color w:val="auto"/>
          <w:sz w:val="21"/>
          <w:szCs w:val="21"/>
        </w:rPr>
        <w:t>(卫云环</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&gt;母后!婆母!喂呀……(</w:t>
      </w:r>
      <w:r>
        <w:rPr>
          <w:rFonts w:hint="eastAsia" w:ascii="楷体" w:hAnsi="楷体" w:eastAsia="楷体" w:cs="楷体"/>
          <w:color w:val="auto"/>
          <w:sz w:val="21"/>
          <w:szCs w:val="21"/>
        </w:rPr>
        <w:t>哭介</w:t>
      </w:r>
      <w:r>
        <w:rPr>
          <w:rFonts w:hint="eastAsia"/>
          <w:color w:val="auto"/>
          <w:sz w:val="21"/>
          <w:szCs w:val="21"/>
        </w:rPr>
        <w:t>))</w:t>
      </w:r>
      <w:r>
        <w:rPr>
          <w:rStyle w:val="66"/>
          <w:color w:val="auto"/>
          <w:sz w:val="21"/>
          <w:szCs w:val="21"/>
        </w:rPr>
        <w:footnoteReference w:id="21"/>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反二黄导板</w:t>
      </w:r>
      <w:r>
        <w:rPr>
          <w:rFonts w:hint="eastAsia"/>
          <w:color w:val="auto"/>
          <w:sz w:val="21"/>
          <w:szCs w:val="21"/>
        </w:rPr>
        <w:t>】梦儿里又听得有人呼唤，)</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】又只见灯光下双影闪闪。看不明抚一抚昏花老眼，)</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母亲啊……(</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母后，喂呀……(</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凤点头</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】却原来子叔段、儿媳云环。</w:t>
      </w:r>
      <w:r>
        <w:rPr>
          <w:color w:val="auto"/>
          <w:sz w:val="21"/>
          <w:szCs w:val="21"/>
        </w:rPr>
        <w:t xml:space="preserve"> </w:t>
      </w:r>
      <w:r>
        <w:rPr>
          <w:rFonts w:hint="eastAsia"/>
          <w:color w:val="auto"/>
          <w:sz w:val="21"/>
          <w:szCs w:val="21"/>
        </w:rPr>
        <w:t>曾记得寿宴前(</w:t>
      </w:r>
      <w:r>
        <w:rPr>
          <w:rFonts w:hint="eastAsia" w:ascii="楷体" w:hAnsi="楷体" w:eastAsia="楷体" w:cs="楷体"/>
          <w:color w:val="auto"/>
          <w:sz w:val="21"/>
          <w:szCs w:val="21"/>
        </w:rPr>
        <w:t>或</w:t>
      </w:r>
      <w:r>
        <w:rPr>
          <w:rFonts w:hint="eastAsia"/>
          <w:color w:val="auto"/>
          <w:sz w:val="21"/>
          <w:szCs w:val="21"/>
        </w:rPr>
        <w:t>：曾记得寿筵前)金樽酒满，</w:t>
      </w:r>
      <w:r>
        <w:rPr>
          <w:color w:val="auto"/>
          <w:sz w:val="21"/>
          <w:szCs w:val="21"/>
        </w:rPr>
        <w:t xml:space="preserve"> </w:t>
      </w:r>
      <w:r>
        <w:rPr>
          <w:rFonts w:hint="eastAsia"/>
          <w:color w:val="auto"/>
          <w:sz w:val="21"/>
          <w:szCs w:val="21"/>
        </w:rPr>
        <w:t>你夫妻双双拜母子同欢。自从儿到京都未能相见</w:t>
      </w:r>
      <w:r>
        <w:rPr>
          <w:color w:val="auto"/>
          <w:sz w:val="21"/>
          <w:szCs w:val="21"/>
        </w:rPr>
        <w:t>，</w:t>
      </w:r>
      <w:r>
        <w:rPr>
          <w:rFonts w:hint="eastAsia"/>
          <w:color w:val="auto"/>
          <w:sz w:val="21"/>
          <w:szCs w:val="21"/>
        </w:rPr>
        <w:t>)</w:t>
      </w:r>
    </w:p>
    <w:p>
      <w:pPr>
        <w:pStyle w:val="128"/>
        <w:ind w:left="840" w:hanging="840"/>
      </w:pPr>
      <w:r>
        <w:rPr>
          <w:rFonts w:hint="eastAsia"/>
          <w:color w:val="auto"/>
          <w:sz w:val="21"/>
          <w:szCs w:val="21"/>
        </w:rPr>
        <w:t>(</w:t>
      </w:r>
      <w:r>
        <w:rPr>
          <w:rFonts w:hint="eastAsia" w:ascii="楷体" w:hAnsi="楷体" w:eastAsia="楷体" w:cs="楷体"/>
          <w:color w:val="auto"/>
          <w:sz w:val="21"/>
          <w:szCs w:val="21"/>
        </w:rPr>
        <w:t>起反二黄</w:t>
      </w:r>
      <w:r>
        <w:rPr>
          <w:rFonts w:hint="eastAsia"/>
          <w:color w:val="auto"/>
          <w:sz w:val="21"/>
          <w:szCs w:val="21"/>
        </w:rPr>
        <w:t>【</w:t>
      </w:r>
      <w:r>
        <w:rPr>
          <w:rFonts w:hint="eastAsia" w:ascii="楷体" w:hAnsi="楷体" w:eastAsia="楷体" w:cs="楷体"/>
          <w:color w:val="auto"/>
          <w:sz w:val="21"/>
          <w:szCs w:val="21"/>
        </w:rPr>
        <w:t>回龙</w:t>
      </w:r>
      <w:r>
        <w:rPr>
          <w:rFonts w:hint="eastAsia"/>
          <w:color w:val="auto"/>
          <w:sz w:val="21"/>
          <w:szCs w:val="21"/>
        </w:rPr>
        <w:t>】)</w:t>
      </w:r>
      <w:r>
        <w:rPr>
          <w:color w:val="auto"/>
          <w:sz w:val="21"/>
          <w:szCs w:val="21"/>
        </w:rPr>
        <w:t xml:space="preserve"> </w:t>
      </w:r>
    </w:p>
    <w:p>
      <w:pPr>
        <w:pStyle w:val="128"/>
      </w:pPr>
      <w:r>
        <w:rPr>
          <w:rFonts w:cs="Times New Roman"/>
          <w:color w:val="auto"/>
          <w:sz w:val="21"/>
          <w:szCs w:val="21"/>
        </w:rPr>
        <w:t>共叔段、</w:t>
      </w:r>
      <w:r>
        <w:rPr>
          <w:rFonts w:hint="eastAsia"/>
          <w:color w:val="auto"/>
          <w:sz w:val="21"/>
          <w:szCs w:val="21"/>
        </w:rPr>
        <w:t>卫云环</w:t>
      </w:r>
      <w:r>
        <w:rPr>
          <w:rFonts w:hint="eastAsia"/>
          <w:color w:val="auto"/>
          <w:sz w:val="21"/>
          <w:szCs w:val="21"/>
        </w:rPr>
        <w:tab/>
      </w:r>
      <w:r>
        <w:rPr>
          <w:rFonts w:hint="eastAsia"/>
          <w:color w:val="auto"/>
          <w:sz w:val="21"/>
          <w:szCs w:val="21"/>
        </w:rPr>
        <w:t>【</w:t>
      </w:r>
      <w:r>
        <w:rPr>
          <w:rFonts w:ascii="楷体" w:hAnsi="楷体" w:eastAsia="楷体" w:cs="Times New Roman"/>
          <w:color w:val="auto"/>
          <w:sz w:val="21"/>
          <w:szCs w:val="21"/>
        </w:rPr>
        <w:t>回龙</w:t>
      </w:r>
      <w:r>
        <w:rPr>
          <w:rFonts w:hint="eastAsia" w:cs="Times New Roman"/>
          <w:color w:val="auto"/>
          <w:sz w:val="21"/>
          <w:szCs w:val="21"/>
        </w:rPr>
        <w:t>】尊国母且不必双目泪涟</w:t>
      </w:r>
      <w:r>
        <w:rPr>
          <w:rStyle w:val="66"/>
          <w:rFonts w:cs="Times New Roman"/>
          <w:color w:val="auto"/>
          <w:sz w:val="21"/>
          <w:szCs w:val="21"/>
        </w:rPr>
        <w:footnoteReference w:id="22"/>
      </w:r>
      <w:r>
        <w:rPr>
          <w:rFonts w:cs="Times New Roman"/>
          <w:color w:val="auto"/>
          <w:sz w:val="21"/>
          <w:szCs w:val="21"/>
        </w:rPr>
        <w:t>。</w:t>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悲切切尊国母魂飞魄散， 悔不该</w:t>
      </w:r>
      <w:r>
        <w:rPr>
          <w:rFonts w:hint="eastAsia"/>
          <w:color w:val="auto"/>
          <w:sz w:val="21"/>
          <w:szCs w:val="21"/>
        </w:rPr>
        <w:t>图</w:t>
      </w:r>
      <w:r>
        <w:rPr>
          <w:color w:val="auto"/>
          <w:sz w:val="21"/>
          <w:szCs w:val="21"/>
        </w:rPr>
        <w:t>兄位自惹</w:t>
      </w:r>
      <w:r>
        <w:rPr>
          <w:rFonts w:hint="eastAsia"/>
          <w:color w:val="auto"/>
          <w:sz w:val="21"/>
          <w:szCs w:val="21"/>
        </w:rPr>
        <w:t>身残</w:t>
      </w:r>
      <w:r>
        <w:rPr>
          <w:color w:val="auto"/>
          <w:sz w:val="21"/>
          <w:szCs w:val="21"/>
        </w:rPr>
        <w:t>。</w:t>
      </w:r>
      <w:r>
        <w:rPr>
          <w:rFonts w:hint="eastAsia"/>
          <w:color w:val="auto"/>
          <w:sz w:val="21"/>
          <w:szCs w:val="21"/>
        </w:rPr>
        <w:t>辜负</w:t>
      </w:r>
      <w:r>
        <w:rPr>
          <w:color w:val="auto"/>
          <w:sz w:val="21"/>
          <w:szCs w:val="21"/>
        </w:rPr>
        <w:t>了</w:t>
      </w:r>
      <w:r>
        <w:rPr>
          <w:rFonts w:hint="eastAsia"/>
          <w:color w:val="auto"/>
          <w:sz w:val="21"/>
          <w:szCs w:val="21"/>
        </w:rPr>
        <w:t>生身母</w:t>
      </w:r>
      <w:r>
        <w:rPr>
          <w:color w:val="auto"/>
          <w:sz w:val="21"/>
          <w:szCs w:val="21"/>
        </w:rPr>
        <w:t>无依无伴， 儿死在</w:t>
      </w:r>
      <w:r>
        <w:rPr>
          <w:rFonts w:hint="eastAsia"/>
          <w:color w:val="auto"/>
          <w:sz w:val="21"/>
          <w:szCs w:val="21"/>
        </w:rPr>
        <w:t>黄</w:t>
      </w:r>
      <w:r>
        <w:rPr>
          <w:color w:val="auto"/>
          <w:sz w:val="21"/>
          <w:szCs w:val="21"/>
        </w:rPr>
        <w:t>泉</w:t>
      </w:r>
      <w:r>
        <w:rPr>
          <w:rFonts w:hint="eastAsia"/>
          <w:color w:val="auto"/>
          <w:sz w:val="21"/>
          <w:szCs w:val="21"/>
        </w:rPr>
        <w:t>路也</w:t>
      </w:r>
      <w:r>
        <w:rPr>
          <w:color w:val="auto"/>
          <w:sz w:val="21"/>
          <w:szCs w:val="21"/>
        </w:rPr>
        <w:t>难心甘。</w:t>
      </w:r>
      <w:r>
        <w:rPr>
          <w:rStyle w:val="66"/>
          <w:color w:val="auto"/>
          <w:sz w:val="21"/>
          <w:szCs w:val="21"/>
        </w:rPr>
        <w:footnoteReference w:id="23"/>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这也是天命定数有修短，劝国母切莫</w:t>
      </w:r>
      <w:r>
        <w:rPr>
          <w:rFonts w:hint="eastAsia"/>
          <w:color w:val="auto"/>
          <w:sz w:val="21"/>
          <w:szCs w:val="21"/>
        </w:rPr>
        <w:t>言</w:t>
      </w:r>
      <w:r>
        <w:rPr>
          <w:color w:val="auto"/>
          <w:sz w:val="21"/>
          <w:szCs w:val="21"/>
        </w:rPr>
        <w:t>终日泪涟。为报恩来世里重</w:t>
      </w:r>
      <w:r>
        <w:rPr>
          <w:rFonts w:hint="eastAsia"/>
          <w:color w:val="auto"/>
          <w:sz w:val="21"/>
          <w:szCs w:val="21"/>
        </w:rPr>
        <w:t>会</w:t>
      </w:r>
      <w:r>
        <w:rPr>
          <w:color w:val="auto"/>
          <w:sz w:val="21"/>
          <w:szCs w:val="21"/>
        </w:rPr>
        <w:t>慈范，千古</w:t>
      </w:r>
      <w:r>
        <w:rPr>
          <w:rFonts w:hint="eastAsia"/>
          <w:color w:val="auto"/>
          <w:sz w:val="21"/>
          <w:szCs w:val="21"/>
        </w:rPr>
        <w:t>来</w:t>
      </w:r>
      <w:r>
        <w:rPr>
          <w:color w:val="auto"/>
          <w:sz w:val="21"/>
          <w:szCs w:val="21"/>
        </w:rPr>
        <w:t>有</w:t>
      </w:r>
      <w:r>
        <w:rPr>
          <w:rFonts w:hint="eastAsia"/>
          <w:color w:val="auto"/>
          <w:sz w:val="21"/>
          <w:szCs w:val="21"/>
        </w:rPr>
        <w:t>谁人</w:t>
      </w:r>
      <w:r>
        <w:rPr>
          <w:color w:val="auto"/>
          <w:sz w:val="21"/>
          <w:szCs w:val="21"/>
        </w:rPr>
        <w:t>百岁同</w:t>
      </w:r>
      <w:r>
        <w:rPr>
          <w:rFonts w:hint="eastAsia"/>
          <w:color w:val="auto"/>
          <w:sz w:val="21"/>
          <w:szCs w:val="21"/>
        </w:rPr>
        <w:t>欢</w:t>
      </w:r>
      <w:r>
        <w:rPr>
          <w:color w:val="auto"/>
          <w:sz w:val="21"/>
          <w:szCs w:val="21"/>
        </w:rPr>
        <w:t>。</w:t>
      </w:r>
      <w:r>
        <w:rPr>
          <w:rStyle w:val="66"/>
          <w:color w:val="auto"/>
          <w:sz w:val="21"/>
          <w:szCs w:val="21"/>
        </w:rPr>
        <w:footnoteReference w:id="24"/>
      </w:r>
      <w:r>
        <w:rPr>
          <w:rFonts w:hint="eastAsia"/>
          <w:color w:val="auto"/>
          <w:sz w:val="21"/>
          <w:szCs w:val="21"/>
        </w:rPr>
        <w:t>)</w:t>
      </w:r>
    </w:p>
    <w:p>
      <w:pPr>
        <w:pStyle w:val="128"/>
        <w:ind w:left="840" w:hanging="840"/>
      </w:pPr>
      <w:r>
        <w:rPr>
          <w:rFonts w:hint="eastAsia"/>
          <w:color w:val="auto"/>
          <w:sz w:val="21"/>
          <w:szCs w:val="21"/>
        </w:rPr>
        <w:t>(</w:t>
      </w:r>
      <w:r>
        <w:rPr>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反二黄原板</w:t>
      </w:r>
      <w:r>
        <w:rPr>
          <w:rStyle w:val="66"/>
          <w:rFonts w:ascii="楷体" w:hAnsi="楷体" w:eastAsia="楷体" w:cs="楷体"/>
          <w:color w:val="auto"/>
          <w:sz w:val="21"/>
          <w:szCs w:val="21"/>
        </w:rPr>
        <w:footnoteReference w:id="25"/>
      </w:r>
      <w:r>
        <w:rPr>
          <w:rFonts w:hint="eastAsia"/>
          <w:color w:val="auto"/>
          <w:sz w:val="21"/>
          <w:szCs w:val="21"/>
        </w:rPr>
        <w:t>】</w:t>
      </w:r>
      <w:r>
        <w:rPr>
          <w:color w:val="auto"/>
          <w:sz w:val="21"/>
          <w:szCs w:val="21"/>
        </w:rPr>
        <w:t>听</w:t>
      </w:r>
      <w:r>
        <w:rPr>
          <w:rFonts w:hint="eastAsia"/>
          <w:color w:val="auto"/>
          <w:sz w:val="21"/>
          <w:szCs w:val="21"/>
        </w:rPr>
        <w:t>他</w:t>
      </w:r>
      <w:r>
        <w:rPr>
          <w:color w:val="auto"/>
          <w:sz w:val="21"/>
          <w:szCs w:val="21"/>
        </w:rPr>
        <w:t>言不</w:t>
      </w:r>
      <w:r>
        <w:rPr>
          <w:rFonts w:hint="eastAsia"/>
          <w:color w:val="auto"/>
          <w:sz w:val="21"/>
          <w:szCs w:val="21"/>
        </w:rPr>
        <w:t>由我心中</w:t>
      </w:r>
      <w:r>
        <w:rPr>
          <w:color w:val="auto"/>
          <w:sz w:val="21"/>
          <w:szCs w:val="21"/>
        </w:rPr>
        <w:t>悲惨，</w:t>
      </w:r>
      <w:r>
        <w:rPr>
          <w:rFonts w:hint="eastAsia"/>
          <w:color w:val="auto"/>
          <w:sz w:val="21"/>
          <w:szCs w:val="21"/>
        </w:rPr>
        <w:t>原来</w:t>
      </w:r>
      <w:r>
        <w:rPr>
          <w:color w:val="auto"/>
          <w:sz w:val="21"/>
          <w:szCs w:val="21"/>
        </w:rPr>
        <w:t>是</w:t>
      </w:r>
      <w:r>
        <w:rPr>
          <w:rFonts w:hint="eastAsia"/>
          <w:color w:val="auto"/>
          <w:sz w:val="21"/>
          <w:szCs w:val="21"/>
        </w:rPr>
        <w:t>我的儿站在面前。莫非是母子们梦里相见，纵然是梦相会</w:t>
      </w:r>
      <w:r>
        <w:rPr>
          <w:color w:val="auto"/>
          <w:sz w:val="21"/>
          <w:szCs w:val="21"/>
        </w:rPr>
        <w:t>娘也心甘。</w:t>
      </w:r>
      <w:r>
        <w:rPr>
          <w:rFonts w:hint="eastAsia"/>
          <w:color w:val="auto"/>
          <w:sz w:val="21"/>
          <w:szCs w:val="21"/>
        </w:rPr>
        <w:t>)</w:t>
      </w:r>
    </w:p>
    <w:p>
      <w:pPr>
        <w:pStyle w:val="128"/>
        <w:ind w:left="840" w:hanging="840"/>
        <w:rPr>
          <w:color w:val="auto"/>
          <w:sz w:val="21"/>
          <w:szCs w:val="21"/>
        </w:rPr>
      </w:pPr>
      <w:r>
        <w:rPr>
          <w:rFonts w:hint="eastAsia"/>
          <w:color w:val="auto"/>
          <w:sz w:val="21"/>
          <w:szCs w:val="21"/>
        </w:rPr>
        <w:t>(</w:t>
      </w:r>
      <w:r>
        <w:rPr>
          <w:rFonts w:hint="eastAsia" w:ascii="楷体" w:hAnsi="楷体" w:eastAsia="楷体" w:cs="楷体"/>
          <w:color w:val="auto"/>
          <w:sz w:val="21"/>
          <w:szCs w:val="21"/>
        </w:rPr>
        <w:t>叫散</w:t>
      </w:r>
      <w:r>
        <w:rPr>
          <w:rFonts w:hint="eastAsia"/>
          <w:color w:val="auto"/>
          <w:sz w:val="21"/>
          <w:szCs w:val="21"/>
        </w:rPr>
        <w:t>，&lt;</w:t>
      </w:r>
      <w:r>
        <w:rPr>
          <w:rFonts w:hint="eastAsia" w:ascii="楷体" w:hAnsi="楷体" w:eastAsia="楷体" w:cs="楷体"/>
          <w:b/>
          <w:color w:val="auto"/>
          <w:sz w:val="21"/>
          <w:szCs w:val="21"/>
        </w:rPr>
        <w:t>扭丝</w:t>
      </w:r>
      <w:r>
        <w:rPr>
          <w:rFonts w:hint="eastAsia"/>
          <w:color w:val="auto"/>
          <w:sz w:val="21"/>
          <w:szCs w:val="21"/>
        </w:rPr>
        <w:t>&gt;&lt;</w:t>
      </w:r>
      <w:r>
        <w:rPr>
          <w:rFonts w:hint="eastAsia" w:ascii="楷体" w:hAnsi="楷体" w:eastAsia="楷体" w:cs="楷体"/>
          <w:b/>
          <w:color w:val="auto"/>
          <w:sz w:val="21"/>
          <w:szCs w:val="21"/>
        </w:rPr>
        <w:t>凤点头</w:t>
      </w:r>
      <w:r>
        <w:rPr>
          <w:rFonts w:hint="eastAsia"/>
          <w:color w:val="auto"/>
          <w:sz w:val="21"/>
          <w:szCs w:val="21"/>
        </w:rPr>
        <w:t>&gt;)</w:t>
      </w:r>
      <w:r>
        <w:rPr>
          <w:rStyle w:val="66"/>
          <w:color w:val="auto"/>
          <w:sz w:val="21"/>
          <w:szCs w:val="21"/>
        </w:rPr>
        <w:footnoteReference w:id="26"/>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】娘</w:t>
      </w:r>
      <w:r>
        <w:rPr>
          <w:color w:val="auto"/>
          <w:sz w:val="21"/>
          <w:szCs w:val="21"/>
        </w:rPr>
        <w:t>在阳儿在阴两厢隔断，母子们要相逢</w:t>
      </w:r>
      <w:r>
        <w:rPr>
          <w:rFonts w:hint="eastAsia"/>
          <w:color w:val="auto"/>
          <w:sz w:val="21"/>
          <w:szCs w:val="21"/>
        </w:rPr>
        <w:t>(</w:t>
      </w:r>
      <w:r>
        <w:rPr>
          <w:rFonts w:hint="eastAsia" w:ascii="楷体" w:hAnsi="楷体" w:eastAsia="楷体" w:cs="楷体"/>
          <w:color w:val="auto"/>
          <w:sz w:val="21"/>
          <w:szCs w:val="21"/>
        </w:rPr>
        <w:t>或</w:t>
      </w:r>
      <w:r>
        <w:rPr>
          <w:rFonts w:hint="eastAsia"/>
          <w:color w:val="auto"/>
          <w:sz w:val="21"/>
          <w:szCs w:val="21"/>
        </w:rPr>
        <w:t>：要相会；要重逢)梦里团圆</w:t>
      </w:r>
      <w:r>
        <w:rPr>
          <w:color w:val="auto"/>
          <w:sz w:val="21"/>
          <w:szCs w:val="21"/>
        </w:rPr>
        <w:t>。</w:t>
      </w:r>
      <w:r>
        <w:rPr>
          <w:rStyle w:val="66"/>
          <w:color w:val="auto"/>
          <w:sz w:val="21"/>
          <w:szCs w:val="21"/>
        </w:rPr>
        <w:footnoteReference w:id="27"/>
      </w:r>
    </w:p>
    <w:p>
      <w:pPr>
        <w:pStyle w:val="128"/>
      </w:pPr>
      <w:r>
        <w:rPr>
          <w:rFonts w:hint="eastAsia"/>
          <w:color w:val="auto"/>
          <w:sz w:val="21"/>
          <w:szCs w:val="21"/>
        </w:rPr>
        <w:t>(共叔段</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w:t>
      </w:r>
      <w:r>
        <w:rPr>
          <w:color w:val="auto"/>
          <w:sz w:val="21"/>
          <w:szCs w:val="21"/>
        </w:rPr>
        <w:t>天将明儿要归不</w:t>
      </w:r>
      <w:r>
        <w:rPr>
          <w:rFonts w:hint="eastAsia"/>
          <w:color w:val="auto"/>
          <w:sz w:val="21"/>
          <w:szCs w:val="21"/>
        </w:rPr>
        <w:t>必怜念</w:t>
      </w:r>
      <w:r>
        <w:rPr>
          <w:color w:val="auto"/>
          <w:sz w:val="21"/>
          <w:szCs w:val="21"/>
        </w:rPr>
        <w:t>，</w:t>
      </w:r>
      <w:r>
        <w:rPr>
          <w:rFonts w:cs="Times New Roman"/>
          <w:color w:val="auto"/>
          <w:sz w:val="21"/>
          <w:szCs w:val="21"/>
        </w:rPr>
        <w:t>指日里郑君侯迎</w:t>
      </w:r>
      <w:r>
        <w:rPr>
          <w:rFonts w:hint="eastAsia" w:cs="Times New Roman"/>
          <w:color w:val="auto"/>
          <w:sz w:val="21"/>
          <w:szCs w:val="21"/>
        </w:rPr>
        <w:t>请</w:t>
      </w:r>
      <w:r>
        <w:rPr>
          <w:rFonts w:cs="Times New Roman"/>
          <w:color w:val="auto"/>
          <w:sz w:val="21"/>
          <w:szCs w:val="21"/>
        </w:rPr>
        <w:t>凤鸾。</w:t>
      </w:r>
      <w:r>
        <w:rPr>
          <w:rStyle w:val="66"/>
          <w:rFonts w:cs="Times New Roman"/>
          <w:color w:val="auto"/>
          <w:sz w:val="21"/>
          <w:szCs w:val="21"/>
        </w:rPr>
        <w:footnoteReference w:id="28"/>
      </w:r>
      <w:r>
        <w:rPr>
          <w:rFonts w:hint="eastAsia" w:cs="Times New Roman"/>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r>
        <w:rPr>
          <w:rFonts w:hint="eastAsia" w:ascii="楷体" w:hAnsi="楷体" w:eastAsia="楷体" w:cs="楷体"/>
          <w:color w:val="auto"/>
          <w:sz w:val="21"/>
          <w:szCs w:val="21"/>
        </w:rPr>
        <w:t>五更</w:t>
      </w:r>
      <w:r>
        <w:rPr>
          <w:rFonts w:hint="eastAsia"/>
          <w:color w:val="auto"/>
          <w:sz w:val="21"/>
          <w:szCs w:val="21"/>
        </w:rPr>
        <w:t>，</w:t>
      </w:r>
      <w:r>
        <w:rPr>
          <w:rFonts w:hint="eastAsia" w:ascii="楷体" w:hAnsi="楷体" w:eastAsia="楷体" w:cs="楷体"/>
          <w:color w:val="auto"/>
          <w:sz w:val="21"/>
          <w:szCs w:val="21"/>
        </w:rPr>
        <w:t>亮更</w:t>
      </w:r>
      <w:r>
        <w:rPr>
          <w:rStyle w:val="66"/>
          <w:rFonts w:ascii="楷体" w:hAnsi="楷体" w:eastAsia="楷体" w:cs="楷体"/>
          <w:color w:val="auto"/>
          <w:sz w:val="21"/>
          <w:szCs w:val="21"/>
        </w:rPr>
        <w:footnoteReference w:id="29"/>
      </w:r>
      <w:r>
        <w:rPr>
          <w:rFonts w:hint="eastAsia"/>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ascii="楷体" w:hAnsi="楷体" w:eastAsia="楷体" w:cs="Times New Roman"/>
          <w:color w:val="auto"/>
          <w:sz w:val="21"/>
          <w:szCs w:val="21"/>
        </w:rPr>
        <w:t>上</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二宫女</w:t>
      </w:r>
      <w:r>
        <w:rPr>
          <w:rFonts w:hint="eastAsia" w:cs="Times New Roman"/>
          <w:color w:val="auto"/>
          <w:sz w:val="21"/>
          <w:szCs w:val="21"/>
        </w:rPr>
        <w:tab/>
      </w:r>
      <w:r>
        <w:rPr>
          <w:rFonts w:cs="Times New Roman"/>
          <w:color w:val="auto"/>
          <w:sz w:val="21"/>
          <w:szCs w:val="21"/>
        </w:rPr>
        <w:t>国</w:t>
      </w:r>
      <w:r>
        <w:rPr>
          <w:rFonts w:hint="eastAsia" w:cs="Times New Roman"/>
          <w:color w:val="auto"/>
          <w:sz w:val="21"/>
          <w:szCs w:val="21"/>
        </w:rPr>
        <w:t>太</w:t>
      </w:r>
      <w:r>
        <w:rPr>
          <w:rFonts w:cs="Times New Roman"/>
          <w:color w:val="auto"/>
          <w:sz w:val="21"/>
          <w:szCs w:val="21"/>
        </w:rPr>
        <w:t>醒来</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二黄导板</w:t>
      </w:r>
      <w:r>
        <w:rPr>
          <w:rFonts w:hint="eastAsia"/>
          <w:color w:val="auto"/>
          <w:sz w:val="21"/>
          <w:szCs w:val="21"/>
        </w:rPr>
        <w:t>】</w:t>
      </w:r>
      <w:r>
        <w:rPr>
          <w:rFonts w:hint="eastAsia" w:cs="Times New Roman"/>
          <w:color w:val="auto"/>
          <w:sz w:val="21"/>
          <w:szCs w:val="21"/>
        </w:rPr>
        <w:t>适才间见娇儿肝肠痛断</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hint="eastAsia"/>
          <w:color w:val="auto"/>
          <w:sz w:val="21"/>
          <w:szCs w:val="21"/>
        </w:rPr>
        <w:t>姜氏</w:t>
      </w:r>
      <w:r>
        <w:rPr>
          <w:rFonts w:hint="eastAsia" w:ascii="楷体" w:hAnsi="楷体" w:eastAsia="楷体" w:cs="楷体"/>
          <w:color w:val="auto"/>
          <w:sz w:val="21"/>
          <w:szCs w:val="21"/>
        </w:rPr>
        <w:t>出位</w:t>
      </w:r>
      <w:r>
        <w:rPr>
          <w:rFonts w:hint="eastAsia"/>
          <w:color w:val="auto"/>
          <w:sz w:val="21"/>
          <w:szCs w:val="21"/>
        </w:rPr>
        <w:t>，</w:t>
      </w:r>
      <w:r>
        <w:rPr>
          <w:rFonts w:hint="eastAsia" w:ascii="楷体" w:hAnsi="楷体" w:eastAsia="楷体" w:cs="楷体"/>
          <w:color w:val="auto"/>
          <w:sz w:val="21"/>
          <w:szCs w:val="21"/>
        </w:rPr>
        <w:t>站在桌前</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醒来时却原来南柯梦间。相劝我好言语甚是悲惨，)</w:t>
      </w:r>
    </w:p>
    <w:p>
      <w:pPr>
        <w:pStyle w:val="128"/>
      </w:pP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扯斜</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等候了郑君侯接我回还(</w:t>
      </w:r>
      <w:r>
        <w:rPr>
          <w:rFonts w:hint="eastAsia" w:ascii="楷体" w:hAnsi="楷体" w:eastAsia="楷体" w:cs="Times New Roman"/>
          <w:color w:val="auto"/>
          <w:sz w:val="21"/>
          <w:szCs w:val="21"/>
        </w:rPr>
        <w:t>或</w:t>
      </w:r>
      <w:r>
        <w:rPr>
          <w:rFonts w:hint="eastAsia" w:cs="Times New Roman"/>
          <w:color w:val="auto"/>
          <w:sz w:val="21"/>
          <w:szCs w:val="21"/>
        </w:rPr>
        <w:t>：接我回銮)</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s="Times New Roman"/>
          <w:color w:val="auto"/>
          <w:sz w:val="21"/>
          <w:szCs w:val="21"/>
        </w:rPr>
        <w:t>唉，</w:t>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ascii="楷体" w:hAnsi="楷体" w:eastAsia="楷体" w:cs="Times New Roman"/>
          <w:color w:val="auto"/>
          <w:sz w:val="21"/>
          <w:szCs w:val="21"/>
        </w:rPr>
        <w:t>下</w:t>
      </w: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随下</w:t>
      </w:r>
      <w:r>
        <w:rPr>
          <w:rFonts w:hint="eastAsia" w:cs="Times New Roman"/>
          <w:color w:val="auto"/>
          <w:sz w:val="21"/>
          <w:szCs w:val="21"/>
        </w:rPr>
        <w:t>)</w:t>
      </w:r>
      <w:r>
        <w:rPr>
          <w:rFonts w:cs="Times New Roman"/>
          <w:color w:val="auto"/>
          <w:sz w:val="21"/>
          <w:szCs w:val="21"/>
        </w:rPr>
        <w:t xml:space="preserve"> </w:t>
      </w:r>
    </w:p>
    <w:p>
      <w:pPr>
        <w:rPr>
          <w:rFonts w:hint="eastAsia" w:cs="Times New Roman"/>
          <w:szCs w:val="21"/>
        </w:rPr>
      </w:pPr>
    </w:p>
    <w:p>
      <w:pPr>
        <w:rPr>
          <w:rFonts w:hint="eastAsia" w:cs="Times New Roman"/>
          <w:b/>
          <w:szCs w:val="21"/>
        </w:rPr>
      </w:pPr>
    </w:p>
    <w:p>
      <w:r>
        <w:rPr>
          <w:rFonts w:hint="eastAsia"/>
          <w:b/>
          <w:szCs w:val="21"/>
        </w:rPr>
        <w:t>剧中人物扮相：</w:t>
      </w:r>
    </w:p>
    <w:p>
      <w:pPr>
        <w:rPr>
          <w:rFonts w:hint="eastAsia"/>
          <w:b/>
          <w:szCs w:val="21"/>
        </w:rPr>
      </w:pPr>
    </w:p>
    <w:p>
      <w:r>
        <w:rPr>
          <w:rFonts w:hint="eastAsia"/>
          <w:szCs w:val="21"/>
        </w:rPr>
        <w:t>共叔段：</w:t>
      </w:r>
      <w:r>
        <w:rPr>
          <w:rFonts w:hint="eastAsia"/>
          <w:szCs w:val="21"/>
        </w:rPr>
        <w:tab/>
      </w:r>
      <w:r>
        <w:rPr>
          <w:rFonts w:hint="eastAsia"/>
          <w:szCs w:val="21"/>
        </w:rPr>
        <w:t>戴紫金冠，穿红蟒、玉带，拿云帚，不戴鬼发、魂帕；</w:t>
      </w:r>
    </w:p>
    <w:p>
      <w:r>
        <w:rPr>
          <w:rFonts w:hint="eastAsia"/>
          <w:szCs w:val="21"/>
        </w:rPr>
        <w:t>卫云环：</w:t>
      </w:r>
      <w:r>
        <w:rPr>
          <w:rFonts w:hint="eastAsia"/>
          <w:szCs w:val="21"/>
        </w:rPr>
        <w:tab/>
      </w:r>
      <w:r>
        <w:rPr>
          <w:rFonts w:hint="eastAsia"/>
          <w:szCs w:val="21"/>
        </w:rPr>
        <w:t>戴凤冠，穿女蟒、玉带，拿云帚，不戴鬼发、魂帕；</w:t>
      </w:r>
    </w:p>
    <w:p>
      <w:r>
        <w:rPr>
          <w:rFonts w:hint="eastAsia"/>
          <w:szCs w:val="21"/>
        </w:rPr>
        <w:t>姜氏：</w:t>
      </w:r>
      <w:r>
        <w:rPr>
          <w:rFonts w:hint="eastAsia"/>
          <w:szCs w:val="21"/>
        </w:rPr>
        <w:tab/>
      </w:r>
      <w:r>
        <w:rPr>
          <w:rFonts w:hint="eastAsia"/>
          <w:szCs w:val="21"/>
        </w:rPr>
        <w:tab/>
      </w:r>
      <w:r>
        <w:rPr>
          <w:rFonts w:hint="eastAsia"/>
          <w:szCs w:val="21"/>
        </w:rPr>
        <w:t>外穿黄帔、内穿深紫帔、罩黑坎肩、系黄绦子，绿裙，不戴凤冠。</w:t>
      </w:r>
    </w:p>
    <w:p>
      <w:pPr>
        <w:rPr>
          <w:rFonts w:hint="eastAsia"/>
          <w:szCs w:val="21"/>
        </w:rPr>
      </w:pPr>
    </w:p>
    <w:p>
      <w:r>
        <w:rPr>
          <w:rFonts w:hint="eastAsia"/>
          <w:szCs w:val="21"/>
        </w:rPr>
        <w:t>刘曾老特别说明，如果作为开场戏，四龙套可不拿云牌，共叔段可穿开氅，卫云环可穿宫装。</w:t>
      </w:r>
    </w:p>
    <w:p>
      <w:pPr>
        <w:pStyle w:val="126"/>
        <w:pageBreakBefore/>
        <w:rPr>
          <w:rStyle w:val="124"/>
          <w:rFonts w:hint="eastAsia"/>
          <w:color w:val="auto"/>
          <w:sz w:val="32"/>
          <w:szCs w:val="32"/>
        </w:rPr>
      </w:pPr>
      <w:bookmarkStart w:id="24" w:name="__RefHeading___Toc414518242"/>
      <w:bookmarkEnd w:id="24"/>
      <w:bookmarkStart w:id="25" w:name="_Toc907180204"/>
      <w:bookmarkStart w:id="26" w:name="_Toc803067091"/>
      <w:bookmarkStart w:id="27" w:name="_Toc1665244213"/>
      <w:r>
        <w:rPr>
          <w:rFonts w:hint="eastAsia" w:eastAsia="宋体"/>
          <w:lang w:val="en-US" w:eastAsia="zh-CN"/>
        </w:rPr>
        <w:t>马鞍山</w:t>
      </w:r>
    </w:p>
    <w:bookmarkEnd w:id="25"/>
    <w:bookmarkEnd w:id="26"/>
    <w:bookmarkEnd w:id="27"/>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ascii="Times New Roman" w:hAnsi="Times New Roman" w:eastAsia="Times New Roman" w:cs="Times New Roman"/>
          <w:sz w:val="24"/>
          <w:szCs w:val="24"/>
        </w:rPr>
        <w:t xml:space="preserve"> </w:t>
      </w:r>
      <w:r>
        <w:rPr>
          <w:rFonts w:ascii="Times New Roman" w:hAnsi="Times New Roman" w:cs="Times New Roman"/>
          <w:sz w:val="24"/>
          <w:szCs w:val="24"/>
        </w:rPr>
        <w:t>根据刘曾复先生手书原稿抄录)</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pPr>
        <w:pStyle w:val="118"/>
      </w:pPr>
      <w:r>
        <w:rPr>
          <w:rFonts w:cs="宋体"/>
        </w:rPr>
        <w:t>(童儿、俞伯牙</w:t>
      </w:r>
      <w:r>
        <w:rPr>
          <w:rFonts w:ascii="楷体" w:hAnsi="楷体" w:eastAsia="楷体" w:cs="宋体"/>
        </w:rPr>
        <w:t>小锣打上</w:t>
      </w:r>
      <w:r>
        <w:rPr>
          <w:rFonts w:cs="宋体"/>
        </w:rPr>
        <w:t>)</w:t>
      </w:r>
    </w:p>
    <w:p>
      <w:pPr>
        <w:pStyle w:val="118"/>
      </w:pPr>
      <w:r>
        <w:rPr>
          <w:rFonts w:cs="宋体"/>
        </w:rPr>
        <w:t>俞伯牙</w:t>
      </w:r>
      <w:r>
        <w:rPr>
          <w:rFonts w:cs="宋体"/>
        </w:rPr>
        <w:tab/>
      </w:r>
      <w:r>
        <w:rPr>
          <w:rFonts w:hint="eastAsia" w:cs="宋体"/>
        </w:rPr>
        <w:t>[</w:t>
      </w:r>
      <w:r>
        <w:rPr>
          <w:rFonts w:ascii="楷体" w:hAnsi="楷体" w:eastAsia="楷体" w:cs="宋体"/>
        </w:rPr>
        <w:t>引子</w:t>
      </w:r>
      <w:r>
        <w:rPr>
          <w:rFonts w:hint="eastAsia" w:cs="宋体"/>
        </w:rPr>
        <w:t>]</w:t>
      </w:r>
      <w:r>
        <w:rPr>
          <w:rFonts w:cs="宋体"/>
        </w:rPr>
        <w:t>为访贤友，涉水登舟。</w:t>
      </w:r>
    </w:p>
    <w:p>
      <w:pPr>
        <w:pStyle w:val="118"/>
        <w:ind w:left="840" w:hanging="840"/>
        <w:rPr>
          <w:rFonts w:cs="宋体"/>
        </w:rPr>
      </w:pPr>
      <w:r>
        <w:rPr>
          <w:rFonts w:cs="宋体"/>
        </w:rPr>
        <w:t>俞伯牙</w:t>
      </w:r>
      <w:r>
        <w:rPr>
          <w:rFonts w:cs="宋体"/>
        </w:rPr>
        <w:tab/>
      </w:r>
      <w:r>
        <w:rPr>
          <w:rFonts w:hint="eastAsia" w:cs="宋体"/>
        </w:rPr>
        <w:t>[</w:t>
      </w:r>
      <w:r>
        <w:rPr>
          <w:rFonts w:ascii="楷体" w:hAnsi="楷体" w:eastAsia="楷体" w:cs="宋体"/>
        </w:rPr>
        <w:t>诗</w:t>
      </w:r>
      <w:r>
        <w:rPr>
          <w:rFonts w:hint="eastAsia" w:cs="宋体"/>
        </w:rPr>
        <w:t>]</w:t>
      </w:r>
      <w:r>
        <w:rPr>
          <w:rFonts w:cs="宋体"/>
        </w:rPr>
        <w:t>青溪流过碧山头，空水</w:t>
      </w:r>
      <w:r>
        <w:rPr>
          <w:rFonts w:hint="eastAsia" w:cs="宋体"/>
        </w:rPr>
        <w:t>澄鲜</w:t>
      </w:r>
      <w:r>
        <w:rPr>
          <w:rFonts w:cs="宋体"/>
        </w:rPr>
        <w:t>一色秋。隔断红尘</w:t>
      </w:r>
      <w:r>
        <w:rPr>
          <w:rFonts w:hint="eastAsia"/>
        </w:rPr>
        <w:t>三十里</w:t>
      </w:r>
      <w:r>
        <w:rPr>
          <w:rFonts w:cs="宋体"/>
        </w:rPr>
        <w:t>，白云</w:t>
      </w:r>
      <w:r>
        <w:rPr>
          <w:rFonts w:hint="eastAsia" w:cs="宋体"/>
        </w:rPr>
        <w:t>红叶</w:t>
      </w:r>
      <w:r>
        <w:rPr>
          <w:rFonts w:cs="宋体"/>
        </w:rPr>
        <w:t>两悠悠。</w:t>
      </w:r>
      <w:r>
        <w:rPr>
          <w:rStyle w:val="66"/>
          <w:rFonts w:cs="宋体"/>
        </w:rPr>
        <w:footnoteReference w:id="30"/>
      </w:r>
    </w:p>
    <w:p>
      <w:pPr>
        <w:pStyle w:val="118"/>
        <w:ind w:left="840" w:hanging="840"/>
      </w:pPr>
      <w:r>
        <w:rPr>
          <w:rFonts w:cs="宋体"/>
        </w:rPr>
        <w:t>俞伯牙</w:t>
      </w:r>
      <w:r>
        <w:rPr>
          <w:rFonts w:cs="宋体"/>
        </w:rPr>
        <w:tab/>
      </w:r>
      <w:r>
        <w:rPr>
          <w:rFonts w:cs="宋体"/>
        </w:rPr>
        <w:t>下官姓俞名瑞字伯牙，</w:t>
      </w:r>
      <w:r>
        <w:rPr>
          <w:rFonts w:hint="eastAsia" w:cs="宋体"/>
        </w:rPr>
        <w:t>(</w:t>
      </w:r>
      <w:r>
        <w:rPr>
          <w:rFonts w:cs="宋体"/>
        </w:rPr>
        <w:t>乃</w:t>
      </w:r>
      <w:r>
        <w:rPr>
          <w:rFonts w:hint="eastAsia" w:cs="宋体"/>
        </w:rPr>
        <w:t>)</w:t>
      </w:r>
      <w:r>
        <w:rPr>
          <w:rFonts w:cs="宋体"/>
        </w:rPr>
        <w:t>鲁国人氏，晋国为官。只因去岁往各国催贡，船行马鞍山前，偶遇钟子期，我二人共谈琴律，情意相投，结为金兰之好，临行</w:t>
      </w:r>
      <w:r>
        <w:rPr>
          <w:rFonts w:hint="eastAsia" w:cs="宋体"/>
        </w:rPr>
        <w:t>(</w:t>
      </w:r>
      <w:r>
        <w:rPr>
          <w:rFonts w:cs="宋体"/>
        </w:rPr>
        <w:t>之时，</w:t>
      </w:r>
      <w:r>
        <w:rPr>
          <w:rFonts w:hint="eastAsia" w:cs="宋体"/>
        </w:rPr>
        <w:t>)</w:t>
      </w:r>
      <w:r>
        <w:rPr>
          <w:rFonts w:cs="宋体"/>
        </w:rPr>
        <w:t>赠他黄金二笏，约定今岁中秋还在马鞍山前相会。来此不见贤弟到来，昨晚琴音缭乱</w:t>
      </w:r>
      <w:r>
        <w:rPr>
          <w:rStyle w:val="66"/>
          <w:rFonts w:cs="宋体"/>
        </w:rPr>
        <w:footnoteReference w:id="31"/>
      </w:r>
      <w:r>
        <w:rPr>
          <w:rFonts w:cs="宋体"/>
        </w:rPr>
        <w:t>，不知是何缘故，我不免去往集贤村寻访于他便了。</w:t>
      </w:r>
    </w:p>
    <w:p>
      <w:pPr>
        <w:pStyle w:val="118"/>
      </w:pPr>
      <w:r>
        <w:rPr>
          <w:rFonts w:cs="宋体"/>
        </w:rPr>
        <w:t>俞伯牙</w:t>
      </w:r>
      <w:r>
        <w:rPr>
          <w:rFonts w:cs="宋体"/>
        </w:rPr>
        <w:tab/>
      </w:r>
      <w:r>
        <w:rPr>
          <w:rFonts w:cs="宋体"/>
        </w:rPr>
        <w:t>童儿。</w:t>
      </w:r>
    </w:p>
    <w:p>
      <w:pPr>
        <w:pStyle w:val="118"/>
      </w:pPr>
      <w:r>
        <w:rPr>
          <w:rFonts w:hint="eastAsia" w:cs="宋体"/>
        </w:rPr>
        <w:t>(</w:t>
      </w:r>
      <w:r>
        <w:rPr>
          <w:rFonts w:cs="宋体"/>
        </w:rPr>
        <w:t>童儿</w:t>
      </w:r>
      <w:r>
        <w:rPr>
          <w:rFonts w:cs="宋体"/>
        </w:rPr>
        <w:tab/>
      </w:r>
      <w:r>
        <w:rPr>
          <w:rFonts w:cs="宋体"/>
        </w:rPr>
        <w:t>有。</w:t>
      </w:r>
      <w:r>
        <w:rPr>
          <w:rFonts w:hint="eastAsia" w:cs="宋体"/>
        </w:rPr>
        <w:t>)</w:t>
      </w:r>
    </w:p>
    <w:p>
      <w:pPr>
        <w:pStyle w:val="118"/>
      </w:pPr>
      <w:r>
        <w:rPr>
          <w:rFonts w:cs="宋体"/>
        </w:rPr>
        <w:t>俞伯牙</w:t>
      </w:r>
      <w:r>
        <w:rPr>
          <w:rFonts w:cs="宋体"/>
        </w:rPr>
        <w:tab/>
      </w:r>
      <w:r>
        <w:rPr>
          <w:rFonts w:cs="宋体"/>
        </w:rPr>
        <w:t>看衣改换。</w:t>
      </w:r>
    </w:p>
    <w:p>
      <w:pPr>
        <w:pStyle w:val="118"/>
      </w:pPr>
      <w:r>
        <w:rPr>
          <w:rFonts w:cs="宋体"/>
        </w:rPr>
        <w:t>(</w:t>
      </w:r>
      <w:r>
        <w:rPr>
          <w:rFonts w:ascii="Calibri" w:hAnsi="Calibri" w:cs="Calibri"/>
        </w:rPr>
        <w:t>&lt;</w:t>
      </w:r>
      <w:r>
        <w:rPr>
          <w:rFonts w:ascii="楷体" w:hAnsi="楷体" w:eastAsia="楷体" w:cs="宋体"/>
          <w:b/>
        </w:rPr>
        <w:t>小开门</w:t>
      </w:r>
      <w:r>
        <w:rPr>
          <w:rFonts w:hint="eastAsia" w:ascii="Calibri" w:hAnsi="Calibri" w:cs="Calibri"/>
        </w:rPr>
        <w:t>&gt;</w:t>
      </w:r>
      <w:r>
        <w:rPr>
          <w:rFonts w:cs="宋体"/>
        </w:rPr>
        <w:t>，</w:t>
      </w:r>
      <w:r>
        <w:rPr>
          <w:rFonts w:ascii="楷体" w:hAnsi="楷体" w:eastAsia="楷体" w:cs="宋体"/>
        </w:rPr>
        <w:t>下</w:t>
      </w:r>
      <w:r>
        <w:rPr>
          <w:rFonts w:cs="宋体"/>
        </w:rPr>
        <w:t>，</w:t>
      </w:r>
      <w:r>
        <w:rPr>
          <w:rFonts w:ascii="楷体" w:hAnsi="楷体" w:eastAsia="楷体" w:cs="宋体"/>
        </w:rPr>
        <w:t>再上</w:t>
      </w:r>
      <w:r>
        <w:rPr>
          <w:rFonts w:cs="宋体"/>
        </w:rPr>
        <w:t>)</w:t>
      </w:r>
    </w:p>
    <w:p>
      <w:pPr>
        <w:pStyle w:val="118"/>
      </w:pPr>
      <w:r>
        <w:rPr>
          <w:rFonts w:cs="宋体"/>
        </w:rPr>
        <w:t>俞伯牙</w:t>
      </w:r>
      <w:r>
        <w:rPr>
          <w:rFonts w:cs="宋体"/>
        </w:rPr>
        <w:tab/>
      </w:r>
      <w:r>
        <w:rPr>
          <w:rFonts w:cs="宋体"/>
        </w:rPr>
        <w:t>带了瑶琴，</w:t>
      </w:r>
      <w:r>
        <w:rPr>
          <w:rFonts w:hint="eastAsia" w:cs="宋体"/>
        </w:rPr>
        <w:t>(</w:t>
      </w:r>
      <w:r>
        <w:rPr>
          <w:rFonts w:cs="宋体"/>
        </w:rPr>
        <w:t>随我往</w:t>
      </w:r>
      <w:r>
        <w:rPr>
          <w:rFonts w:hint="eastAsia" w:cs="宋体"/>
        </w:rPr>
        <w:t>)</w:t>
      </w:r>
      <w:r>
        <w:rPr>
          <w:rFonts w:cs="宋体"/>
        </w:rPr>
        <w:t>集贤村去者!</w:t>
      </w:r>
    </w:p>
    <w:p>
      <w:pPr>
        <w:pStyle w:val="118"/>
      </w:pPr>
      <w:r>
        <w:rPr>
          <w:rFonts w:cs="宋体"/>
        </w:rPr>
        <w:t>(</w:t>
      </w:r>
      <w:r>
        <w:rPr>
          <w:rFonts w:ascii="楷体" w:hAnsi="楷体" w:eastAsia="楷体" w:cs="宋体"/>
        </w:rPr>
        <w:t>一翻两翻</w:t>
      </w:r>
      <w:r>
        <w:rPr>
          <w:rFonts w:cs="宋体"/>
        </w:rPr>
        <w:t>，</w:t>
      </w:r>
      <w:r>
        <w:rPr>
          <w:rFonts w:ascii="楷体" w:hAnsi="楷体" w:eastAsia="楷体" w:cs="宋体"/>
        </w:rPr>
        <w:t>半个</w:t>
      </w:r>
      <w:r>
        <w:rPr>
          <w:rFonts w:ascii="Calibri" w:hAnsi="Calibri" w:cs="Calibri"/>
        </w:rPr>
        <w:t>&lt;</w:t>
      </w:r>
      <w:r>
        <w:rPr>
          <w:rFonts w:ascii="楷体" w:hAnsi="楷体" w:eastAsia="楷体" w:cs="宋体"/>
          <w:b/>
        </w:rPr>
        <w:t>扯四门</w:t>
      </w:r>
      <w:r>
        <w:rPr>
          <w:rFonts w:hint="eastAsia" w:ascii="Calibri" w:hAnsi="Calibri" w:cs="Calibri"/>
        </w:rPr>
        <w:t>&gt;</w:t>
      </w:r>
      <w:r>
        <w:rPr>
          <w:rFonts w:cs="宋体"/>
        </w:rPr>
        <w:t>，小童</w:t>
      </w:r>
      <w:r>
        <w:rPr>
          <w:rFonts w:ascii="楷体" w:hAnsi="楷体" w:eastAsia="楷体" w:cs="宋体"/>
        </w:rPr>
        <w:t>一直站大边</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二黄三眼</w:t>
      </w:r>
      <w:r>
        <w:rPr>
          <w:rFonts w:cs="宋体"/>
        </w:rPr>
        <w:t>】我二人在山前金兰结好，今此来他不到所为哪条(</w:t>
      </w:r>
      <w:r>
        <w:rPr>
          <w:rFonts w:hint="eastAsia" w:ascii="楷体" w:hAnsi="楷体" w:eastAsia="楷体" w:cs="宋体"/>
        </w:rPr>
        <w:t>或</w:t>
      </w:r>
      <w:r>
        <w:rPr>
          <w:rFonts w:hint="eastAsia" w:cs="宋体"/>
        </w:rPr>
        <w:t>：</w:t>
      </w:r>
      <w:r>
        <w:rPr>
          <w:rFonts w:cs="宋体"/>
        </w:rPr>
        <w:t>今此来不见他所为哪条)。换冠裳我亲自义友寻找，此一去集贤村访见故交。</w:t>
      </w:r>
    </w:p>
    <w:p>
      <w:pPr>
        <w:pStyle w:val="118"/>
      </w:pPr>
      <w:r>
        <w:rPr>
          <w:rFonts w:cs="宋体"/>
        </w:rPr>
        <w:t>(</w:t>
      </w:r>
      <w:r>
        <w:rPr>
          <w:rFonts w:ascii="Calibri" w:hAnsi="Calibri" w:cs="Calibri"/>
        </w:rPr>
        <w:t>&lt;</w:t>
      </w:r>
      <w:r>
        <w:rPr>
          <w:rFonts w:ascii="楷体" w:hAnsi="楷体" w:eastAsia="楷体" w:cs="宋体"/>
          <w:b/>
        </w:rPr>
        <w:t>小锣打下</w:t>
      </w:r>
      <w:r>
        <w:rPr>
          <w:rFonts w:hint="eastAsia" w:ascii="Calibri" w:hAnsi="Calibri" w:cs="Calibri"/>
        </w:rPr>
        <w:t>&gt;</w:t>
      </w:r>
      <w:r>
        <w:rPr>
          <w:rFonts w:cs="宋体"/>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w:t>
      </w:r>
      <w:r>
        <w:rPr>
          <w:rFonts w:hint="eastAsia" w:ascii="华文仿宋" w:hAnsi="华文仿宋" w:eastAsia="华文仿宋" w:cs="Verdana"/>
          <w:bCs/>
          <w:color w:val="000000"/>
          <w:szCs w:val="21"/>
        </w:rPr>
        <w:t>二</w:t>
      </w:r>
      <w:r>
        <w:rPr>
          <w:rFonts w:ascii="华文仿宋" w:hAnsi="华文仿宋" w:eastAsia="华文仿宋" w:cs="Verdana"/>
          <w:bCs/>
          <w:color w:val="000000"/>
          <w:szCs w:val="21"/>
        </w:rPr>
        <w:t>场</w:t>
      </w:r>
      <w:r>
        <w:rPr>
          <w:rFonts w:hint="eastAsia" w:ascii="华文仿宋" w:hAnsi="华文仿宋" w:eastAsia="华文仿宋" w:cs="华文仿宋"/>
          <w:bCs/>
          <w:color w:val="000000"/>
          <w:szCs w:val="21"/>
        </w:rPr>
        <w:t>]</w:t>
      </w:r>
    </w:p>
    <w:p>
      <w:pPr>
        <w:pStyle w:val="118"/>
      </w:pPr>
      <w:r>
        <w:rPr>
          <w:rFonts w:cs="宋体"/>
        </w:rPr>
        <w:t>钟元普</w:t>
      </w:r>
      <w:r>
        <w:rPr>
          <w:rStyle w:val="66"/>
          <w:rFonts w:cs="宋体"/>
        </w:rPr>
        <w:footnoteReference w:id="32"/>
      </w:r>
      <w:r>
        <w:rPr>
          <w:rFonts w:cs="宋体"/>
        </w:rPr>
        <w:t xml:space="preserve"> (</w:t>
      </w:r>
      <w:r>
        <w:rPr>
          <w:rFonts w:ascii="楷体" w:hAnsi="楷体" w:eastAsia="楷体" w:cs="宋体"/>
        </w:rPr>
        <w:t>内白</w:t>
      </w:r>
      <w:r>
        <w:rPr>
          <w:rFonts w:cs="宋体"/>
        </w:rPr>
        <w:t>)走哇。</w:t>
      </w:r>
    </w:p>
    <w:p>
      <w:pPr>
        <w:pStyle w:val="118"/>
      </w:pPr>
      <w:r>
        <w:rPr>
          <w:rFonts w:cs="宋体"/>
        </w:rPr>
        <w:t>(</w:t>
      </w:r>
      <w:r>
        <w:rPr>
          <w:rFonts w:ascii="楷体" w:hAnsi="楷体" w:eastAsia="楷体" w:cs="宋体"/>
        </w:rPr>
        <w:t>提篮子</w:t>
      </w: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唉!</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】屋漏偏遭连阴雨，破船又遇当头风。</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名唤子期。只因去岁，中秋在马鞍山前砍柴，偶遇一位晋国大夫俞伯牙大人，他二人共谈琴律，情意相投，结为金兰之好。</w:t>
      </w:r>
      <w:r>
        <w:rPr>
          <w:rFonts w:hint="eastAsia"/>
        </w:rPr>
        <w:t>临</w:t>
      </w:r>
      <w:r>
        <w:t>别</w:t>
      </w:r>
      <w:r>
        <w:rPr>
          <w:rFonts w:hint="eastAsia"/>
        </w:rPr>
        <w:t>(</w:t>
      </w:r>
      <w:r>
        <w:rPr>
          <w:rFonts w:hint="eastAsia" w:ascii="楷体" w:hAnsi="楷体" w:eastAsia="楷体" w:cs="楷体"/>
        </w:rPr>
        <w:t>或</w:t>
      </w:r>
      <w:r>
        <w:rPr>
          <w:rFonts w:hint="eastAsia"/>
        </w:rPr>
        <w:t>：</w:t>
      </w:r>
      <w:r>
        <w:t>临行</w:t>
      </w:r>
      <w:r>
        <w:rPr>
          <w:rFonts w:hint="eastAsia"/>
        </w:rPr>
        <w:t>)</w:t>
      </w:r>
      <w:r>
        <w:t>赠我儿黄金二笏，约定今岁中秋还在马鞍山前相会。谁想我儿回得家来，白日砍柴，夜晚攻书，朝暮积劳，染成疾病。他就</w:t>
      </w:r>
      <w:r>
        <w:rPr>
          <w:rFonts w:hint="eastAsia"/>
        </w:rPr>
        <w:t>此</w:t>
      </w:r>
      <w:r>
        <w:t>一命身亡了……(钟元普</w:t>
      </w:r>
      <w:r>
        <w:rPr>
          <w:rFonts w:ascii="楷体" w:hAnsi="楷体" w:eastAsia="楷体" w:cs="楷体"/>
        </w:rPr>
        <w:t>哭介</w:t>
      </w:r>
      <w:r>
        <w:t>)</w:t>
      </w:r>
    </w:p>
    <w:p>
      <w:pPr>
        <w:pStyle w:val="118"/>
        <w:ind w:left="840" w:hanging="840"/>
      </w:pPr>
      <w:r>
        <w:t>钟元普</w:t>
      </w:r>
      <w:r>
        <w:tab/>
      </w:r>
      <w:r>
        <w:t>咳，今当</w:t>
      </w:r>
      <w:r>
        <w:rPr>
          <w:rFonts w:hint="eastAsia"/>
        </w:rPr>
        <w:t>吾儿</w:t>
      </w:r>
      <w:r>
        <w:t>百日之期</w:t>
      </w:r>
      <w:r>
        <w:rPr>
          <w:rFonts w:hint="eastAsia"/>
        </w:rPr>
        <w:t>(</w:t>
      </w:r>
      <w:r>
        <w:rPr>
          <w:rFonts w:hint="eastAsia" w:ascii="楷体" w:hAnsi="楷体" w:eastAsia="楷体" w:cs="楷体"/>
        </w:rPr>
        <w:t>或</w:t>
      </w:r>
      <w:r>
        <w:rPr>
          <w:rFonts w:hint="eastAsia"/>
        </w:rPr>
        <w:t>：</w:t>
      </w:r>
      <w:r>
        <w:t>今当亡儿百日之期</w:t>
      </w:r>
      <w:r>
        <w:rPr>
          <w:rFonts w:hint="eastAsia"/>
        </w:rPr>
        <w:t>)</w:t>
      </w:r>
      <w:r>
        <w:t>，为此备了几陌纸钱，去往坟前烧化。天呐，天，</w:t>
      </w:r>
      <w:r>
        <w:rPr>
          <w:rFonts w:hint="eastAsia"/>
        </w:rPr>
        <w:t>(</w:t>
      </w:r>
      <w:r>
        <w:rPr>
          <w:rFonts w:hint="eastAsia" w:ascii="楷体" w:hAnsi="楷体" w:eastAsia="楷体" w:cs="楷体"/>
        </w:rPr>
        <w:t>念</w:t>
      </w:r>
      <w:r>
        <w:rPr>
          <w:rFonts w:hint="eastAsia"/>
        </w:rPr>
        <w:t>)</w:t>
      </w:r>
      <w:r>
        <w:t>家有万贯终何用，老来无子一场空。</w:t>
      </w:r>
    </w:p>
    <w:p>
      <w:pPr>
        <w:pStyle w:val="118"/>
        <w:ind w:left="840" w:hanging="840"/>
      </w:pPr>
      <w:r>
        <w:rPr>
          <w:rFonts w:cs="宋体"/>
        </w:rPr>
        <w:t>钟元普</w:t>
      </w:r>
      <w:r>
        <w:rPr>
          <w:rFonts w:cs="宋体"/>
        </w:rPr>
        <w:tab/>
      </w:r>
      <w:r>
        <w:rPr>
          <w:rFonts w:cs="宋体"/>
        </w:rPr>
        <w:t>【</w:t>
      </w:r>
      <w:r>
        <w:rPr>
          <w:rFonts w:ascii="楷体" w:hAnsi="楷体" w:eastAsia="楷体" w:cs="宋体"/>
        </w:rPr>
        <w:t>二黄原板</w:t>
      </w:r>
      <w:r>
        <w:rPr>
          <w:rFonts w:cs="宋体"/>
        </w:rPr>
        <w:t>】老眼昏花路难行，又闻得</w:t>
      </w:r>
      <w:r>
        <w:rPr>
          <w:rFonts w:hint="eastAsia" w:cs="宋体"/>
        </w:rPr>
        <w:t>(</w:t>
      </w:r>
      <w:r>
        <w:rPr>
          <w:rFonts w:hint="eastAsia" w:ascii="楷体" w:hAnsi="楷体" w:eastAsia="楷体" w:cs="宋体"/>
        </w:rPr>
        <w:t>或</w:t>
      </w:r>
      <w:r>
        <w:rPr>
          <w:rFonts w:hint="eastAsia" w:cs="宋体"/>
        </w:rPr>
        <w:t>：又听得)</w:t>
      </w:r>
      <w:r>
        <w:rPr>
          <w:rFonts w:cs="宋体"/>
        </w:rPr>
        <w:t>松林内百鸟喧声。乌鸦倒有反哺意，羊羔也有跪乳情。似乌云遮住了天边月，似狂风吹散了满天云。这才是黄梅已老青梅落，白发人反送了黑发儿的身。我的儿呀!</w:t>
      </w:r>
    </w:p>
    <w:p>
      <w:pPr>
        <w:pStyle w:val="118"/>
      </w:pP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下</w:t>
      </w:r>
      <w:r>
        <w:rPr>
          <w:rFonts w:cs="宋体"/>
        </w:rPr>
        <w:t>)</w:t>
      </w:r>
    </w:p>
    <w:p>
      <w:pPr>
        <w:pStyle w:val="118"/>
      </w:pPr>
      <w:r>
        <w:rPr>
          <w:rFonts w:cs="宋体"/>
        </w:rPr>
        <w:t>(俞伯牙</w:t>
      </w:r>
      <w:r>
        <w:rPr>
          <w:rFonts w:ascii="楷体" w:hAnsi="楷体" w:eastAsia="楷体" w:cs="宋体"/>
        </w:rPr>
        <w:t>接</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二黄摇板</w:t>
      </w:r>
      <w:r>
        <w:rPr>
          <w:rFonts w:cs="宋体"/>
        </w:rPr>
        <w:t>】昨夜晚抚瑶琴暗藏悲调，看起来这内中事有蹊跷。移步儿来至在双阳岔道，(</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圆场</w:t>
      </w:r>
      <w:r>
        <w:rPr>
          <w:rFonts w:cs="宋体"/>
        </w:rPr>
        <w:t>)寻不着集贤村路走哪条?</w:t>
      </w:r>
    </w:p>
    <w:p>
      <w:pPr>
        <w:pStyle w:val="118"/>
      </w:pPr>
      <w:r>
        <w:t>俞伯牙</w:t>
      </w:r>
      <w:r>
        <w:tab/>
      </w:r>
      <w:r>
        <w:t>哎呀且住，来此已是双阳</w:t>
      </w:r>
      <w:r>
        <w:rPr>
          <w:rFonts w:cs="宋体"/>
        </w:rPr>
        <w:t>岔道</w:t>
      </w:r>
      <w:r>
        <w:t>，但不知这集贤村往哪条</w:t>
      </w:r>
      <w:r>
        <w:rPr>
          <w:rFonts w:cs="宋体"/>
        </w:rPr>
        <w:t>道路</w:t>
      </w:r>
      <w:r>
        <w:t>而走。</w:t>
      </w:r>
    </w:p>
    <w:p>
      <w:pPr>
        <w:pStyle w:val="118"/>
      </w:pPr>
      <w:r>
        <w:rPr>
          <w:rFonts w:cs="宋体"/>
        </w:rPr>
        <w:t>钟元普</w:t>
      </w:r>
      <w:r>
        <w:rPr>
          <w:rFonts w:cs="宋体"/>
        </w:rPr>
        <w:tab/>
      </w:r>
      <w:r>
        <w:rPr>
          <w:rFonts w:cs="宋体"/>
        </w:rPr>
        <w:t>(</w:t>
      </w:r>
      <w:r>
        <w:rPr>
          <w:rFonts w:ascii="楷体" w:hAnsi="楷体" w:eastAsia="楷体" w:cs="宋体"/>
        </w:rPr>
        <w:t>内嗽</w:t>
      </w:r>
      <w:r>
        <w:rPr>
          <w:rFonts w:cs="宋体"/>
        </w:rPr>
        <w:t>)嗯哼。</w:t>
      </w:r>
    </w:p>
    <w:p>
      <w:pPr>
        <w:pStyle w:val="118"/>
      </w:pPr>
      <w:r>
        <w:rPr>
          <w:rFonts w:cs="宋体"/>
        </w:rPr>
        <w:t>俞伯牙</w:t>
      </w:r>
      <w:r>
        <w:rPr>
          <w:rFonts w:cs="宋体"/>
        </w:rPr>
        <w:tab/>
      </w:r>
      <w:r>
        <w:rPr>
          <w:rFonts w:cs="宋体"/>
        </w:rPr>
        <w:t>看那旁来一老丈。等他到来问明再走。</w:t>
      </w:r>
    </w:p>
    <w:p>
      <w:pPr>
        <w:pStyle w:val="118"/>
      </w:pPr>
      <w:r>
        <w:rPr>
          <w:rFonts w:cs="宋体"/>
        </w:rPr>
        <w:t>(钟元普</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】曲弯弯行过了溪边小道，哪有个父与子</w:t>
      </w:r>
      <w:r>
        <w:rPr>
          <w:rFonts w:hint="eastAsia" w:cs="宋体"/>
        </w:rPr>
        <w:t>把纸来烧(</w:t>
      </w:r>
      <w:r>
        <w:rPr>
          <w:rFonts w:hint="eastAsia" w:ascii="楷体" w:hAnsi="楷体" w:eastAsia="楷体" w:cs="宋体"/>
        </w:rPr>
        <w:t>或</w:t>
      </w:r>
      <w:r>
        <w:rPr>
          <w:rFonts w:hint="eastAsia" w:cs="宋体"/>
        </w:rPr>
        <w:t>：</w:t>
      </w:r>
      <w:r>
        <w:rPr>
          <w:rFonts w:cs="宋体"/>
        </w:rPr>
        <w:t>把纸化烧</w:t>
      </w:r>
      <w:r>
        <w:rPr>
          <w:rFonts w:hint="eastAsia" w:cs="宋体"/>
        </w:rPr>
        <w:t>)</w:t>
      </w:r>
      <w:r>
        <w:rPr>
          <w:rFonts w:cs="宋体"/>
        </w:rPr>
        <w:t>。(</w:t>
      </w:r>
      <w:r>
        <w:rPr>
          <w:rFonts w:ascii="楷体" w:hAnsi="楷体" w:eastAsia="楷体" w:cs="宋体"/>
        </w:rPr>
        <w:t>过大边</w:t>
      </w:r>
      <w:r>
        <w:rPr>
          <w:rFonts w:cs="宋体"/>
        </w:rPr>
        <w:t>)</w:t>
      </w:r>
    </w:p>
    <w:p>
      <w:pPr>
        <w:pStyle w:val="118"/>
      </w:pPr>
      <w:r>
        <w:rPr>
          <w:rFonts w:cs="宋体"/>
        </w:rPr>
        <w:t>俞伯牙</w:t>
      </w:r>
      <w:r>
        <w:rPr>
          <w:rFonts w:cs="宋体"/>
        </w:rPr>
        <w:tab/>
      </w:r>
      <w:r>
        <w:rPr>
          <w:rFonts w:cs="宋体"/>
        </w:rPr>
        <w:t>老丈请转。</w:t>
      </w:r>
    </w:p>
    <w:p>
      <w:pPr>
        <w:pStyle w:val="118"/>
      </w:pPr>
      <w:r>
        <w:rPr>
          <w:rFonts w:cs="宋体"/>
        </w:rPr>
        <w:t>钟元普</w:t>
      </w:r>
      <w:r>
        <w:rPr>
          <w:rFonts w:cs="宋体"/>
        </w:rPr>
        <w:tab/>
      </w:r>
      <w:r>
        <w:rPr>
          <w:rFonts w:cs="宋体"/>
        </w:rPr>
        <w:t>呃，原来是一位先生，这位先生可是失迷路途?</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但不知问的是何所在?</w:t>
      </w:r>
    </w:p>
    <w:p>
      <w:pPr>
        <w:pStyle w:val="118"/>
      </w:pPr>
      <w:r>
        <w:rPr>
          <w:rFonts w:cs="宋体"/>
        </w:rPr>
        <w:t>俞伯牙</w:t>
      </w:r>
      <w:r>
        <w:rPr>
          <w:rFonts w:cs="宋体"/>
        </w:rPr>
        <w:tab/>
      </w:r>
      <w:r>
        <w:rPr>
          <w:rFonts w:cs="宋体"/>
        </w:rPr>
        <w:t>我问的是集贤村。</w:t>
      </w:r>
    </w:p>
    <w:p>
      <w:pPr>
        <w:pStyle w:val="118"/>
        <w:ind w:left="840" w:hanging="840"/>
      </w:pPr>
      <w:r>
        <w:rPr>
          <w:rFonts w:cs="宋体"/>
        </w:rPr>
        <w:t>钟元普</w:t>
      </w:r>
      <w:r>
        <w:rPr>
          <w:rFonts w:cs="宋体"/>
        </w:rPr>
        <w:tab/>
      </w:r>
      <w:r>
        <w:rPr>
          <w:rFonts w:cs="宋体"/>
        </w:rPr>
        <w:t>先生，你来看：这东去十里也是集贤村，西去十里也是集贤村。但不知是哪个集贤村呢?</w:t>
      </w:r>
    </w:p>
    <w:p>
      <w:pPr>
        <w:pStyle w:val="118"/>
        <w:ind w:left="840" w:hanging="840"/>
      </w:pPr>
      <w:r>
        <w:rPr>
          <w:rFonts w:cs="宋体"/>
        </w:rPr>
        <w:t>俞伯牙</w:t>
      </w:r>
      <w:r>
        <w:rPr>
          <w:rFonts w:cs="宋体"/>
        </w:rPr>
        <w:tab/>
      </w:r>
      <w:r>
        <w:rPr>
          <w:rFonts w:cs="宋体"/>
        </w:rPr>
        <w:t>这……哎呀，贤弟呀，</w:t>
      </w:r>
      <w:r>
        <w:rPr>
          <w:rFonts w:hint="eastAsia" w:cs="宋体"/>
        </w:rPr>
        <w:t>现有</w:t>
      </w:r>
      <w:r>
        <w:rPr>
          <w:rFonts w:cs="宋体"/>
        </w:rPr>
        <w:t>两个集贤村</w:t>
      </w:r>
      <w:r>
        <w:rPr>
          <w:rFonts w:hint="eastAsia" w:cs="宋体"/>
        </w:rPr>
        <w:t>(</w:t>
      </w:r>
      <w:r>
        <w:rPr>
          <w:rFonts w:hint="eastAsia" w:ascii="楷体" w:hAnsi="楷体" w:eastAsia="楷体" w:cs="宋体"/>
        </w:rPr>
        <w:t>或</w:t>
      </w:r>
      <w:r>
        <w:rPr>
          <w:rFonts w:hint="eastAsia" w:cs="宋体"/>
        </w:rPr>
        <w:t>：</w:t>
      </w:r>
      <w:r>
        <w:rPr>
          <w:rFonts w:cs="宋体"/>
        </w:rPr>
        <w:t>既有两个集贤村</w:t>
      </w:r>
      <w:r>
        <w:rPr>
          <w:rFonts w:hint="eastAsia" w:cs="宋体"/>
        </w:rPr>
        <w:t>)</w:t>
      </w:r>
      <w:r>
        <w:rPr>
          <w:rFonts w:cs="宋体"/>
        </w:rPr>
        <w:t>，为何不对愚兄说明，如今叫我作难了。</w:t>
      </w:r>
    </w:p>
    <w:p>
      <w:pPr>
        <w:pStyle w:val="118"/>
      </w:pPr>
      <w:r>
        <w:rPr>
          <w:rFonts w:cs="宋体"/>
        </w:rPr>
        <w:t>钟元普</w:t>
      </w:r>
      <w:r>
        <w:rPr>
          <w:rFonts w:cs="宋体"/>
        </w:rPr>
        <w:tab/>
      </w:r>
      <w:r>
        <w:rPr>
          <w:rFonts w:cs="宋体"/>
        </w:rPr>
        <w:t>啊先生，敢是指路不明?</w:t>
      </w:r>
    </w:p>
    <w:p>
      <w:pPr>
        <w:pStyle w:val="118"/>
      </w:pPr>
      <w:r>
        <w:rPr>
          <w:rFonts w:cs="宋体"/>
        </w:rPr>
        <w:t>俞伯牙</w:t>
      </w:r>
      <w:r>
        <w:rPr>
          <w:rFonts w:cs="宋体"/>
        </w:rPr>
        <w:tab/>
      </w:r>
      <w:r>
        <w:rPr>
          <w:rFonts w:cs="宋体"/>
        </w:rPr>
        <w:t>呃呃，久住三五载，</w:t>
      </w:r>
    </w:p>
    <w:p>
      <w:pPr>
        <w:pStyle w:val="118"/>
      </w:pPr>
      <w:r>
        <w:rPr>
          <w:rFonts w:cs="宋体"/>
        </w:rPr>
        <w:t>钟元普</w:t>
      </w:r>
      <w:r>
        <w:rPr>
          <w:rFonts w:cs="宋体"/>
        </w:rPr>
        <w:tab/>
      </w:r>
      <w:r>
        <w:rPr>
          <w:rFonts w:cs="宋体"/>
        </w:rPr>
        <w:t>无处不亲连。</w:t>
      </w:r>
    </w:p>
    <w:p>
      <w:pPr>
        <w:pStyle w:val="118"/>
      </w:pPr>
      <w:r>
        <w:rPr>
          <w:rFonts w:cs="宋体"/>
        </w:rPr>
        <w:t>俞伯牙</w:t>
      </w:r>
      <w:r>
        <w:rPr>
          <w:rFonts w:cs="宋体"/>
        </w:rPr>
        <w:tab/>
      </w:r>
      <w:r>
        <w:rPr>
          <w:rFonts w:cs="宋体"/>
        </w:rPr>
        <w:t>正是。</w:t>
      </w:r>
    </w:p>
    <w:p>
      <w:pPr>
        <w:pStyle w:val="118"/>
      </w:pPr>
      <w:r>
        <w:rPr>
          <w:rFonts w:cs="宋体"/>
        </w:rPr>
        <w:t>俞伯牙、钟元普</w:t>
      </w:r>
      <w:r>
        <w:rPr>
          <w:rFonts w:cs="宋体"/>
        </w:rPr>
        <w:tab/>
      </w:r>
      <w:r>
        <w:rPr>
          <w:rFonts w:cs="宋体"/>
        </w:rPr>
        <w:t>啊哈哈哈哈。</w:t>
      </w:r>
    </w:p>
    <w:p>
      <w:pPr>
        <w:pStyle w:val="118"/>
      </w:pPr>
      <w:r>
        <w:rPr>
          <w:rFonts w:cs="宋体"/>
        </w:rPr>
        <w:t>钟元普</w:t>
      </w:r>
      <w:r>
        <w:rPr>
          <w:rFonts w:cs="宋体"/>
        </w:rPr>
        <w:tab/>
      </w:r>
      <w:r>
        <w:rPr>
          <w:rFonts w:cs="宋体"/>
        </w:rPr>
        <w:t>但不知问的是哪一家?</w:t>
      </w:r>
    </w:p>
    <w:p>
      <w:pPr>
        <w:pStyle w:val="118"/>
      </w:pPr>
      <w:r>
        <w:rPr>
          <w:rFonts w:cs="宋体"/>
        </w:rPr>
        <w:t>俞伯牙</w:t>
      </w:r>
      <w:r>
        <w:rPr>
          <w:rFonts w:cs="宋体"/>
        </w:rPr>
        <w:tab/>
      </w:r>
      <w:r>
        <w:rPr>
          <w:rFonts w:cs="宋体"/>
        </w:rPr>
        <w:t>我问的是钟子期。</w:t>
      </w:r>
    </w:p>
    <w:p>
      <w:pPr>
        <w:pStyle w:val="118"/>
      </w:pPr>
      <w:r>
        <w:rPr>
          <w:rFonts w:cs="宋体"/>
        </w:rPr>
        <w:t>钟元普</w:t>
      </w:r>
      <w:r>
        <w:rPr>
          <w:rFonts w:cs="宋体"/>
        </w:rPr>
        <w:tab/>
      </w:r>
      <w:r>
        <w:rPr>
          <w:rFonts w:cs="宋体"/>
        </w:rPr>
        <w:t>哦，钟子期。</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咳，儿呀。</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】相逢未说几句话，不由老汉泪如麻。</w:t>
      </w:r>
      <w:r>
        <w:rPr>
          <w:rFonts w:hint="eastAsia" w:cs="宋体"/>
        </w:rPr>
        <w:t>(</w:t>
      </w:r>
      <w:r>
        <w:rPr>
          <w:rFonts w:hint="eastAsia" w:ascii="楷体" w:hAnsi="楷体" w:eastAsia="楷体" w:cs="宋体"/>
        </w:rPr>
        <w:t>哭介</w:t>
      </w:r>
      <w:r>
        <w:rPr>
          <w:rFonts w:hint="eastAsia" w:cs="宋体"/>
        </w:rPr>
        <w:t>)</w:t>
      </w:r>
    </w:p>
    <w:p>
      <w:pPr>
        <w:pStyle w:val="118"/>
      </w:pPr>
      <w:r>
        <w:rPr>
          <w:rFonts w:cs="宋体"/>
        </w:rPr>
        <w:t>钟元普</w:t>
      </w:r>
      <w:r>
        <w:rPr>
          <w:rFonts w:cs="宋体"/>
        </w:rPr>
        <w:tab/>
      </w:r>
      <w:r>
        <w:rPr>
          <w:rFonts w:cs="宋体"/>
        </w:rPr>
        <w:t>先生你来迟了。</w:t>
      </w:r>
    </w:p>
    <w:p>
      <w:pPr>
        <w:pStyle w:val="118"/>
      </w:pPr>
      <w:r>
        <w:t>俞伯牙</w:t>
      </w:r>
      <w:r>
        <w:tab/>
      </w:r>
      <w:r>
        <w:rPr>
          <w:rFonts w:hint="eastAsia"/>
        </w:rPr>
        <w:t>(</w:t>
      </w:r>
      <w:r>
        <w:rPr>
          <w:rFonts w:cs="宋体"/>
        </w:rPr>
        <w:t>老丈</w:t>
      </w:r>
      <w:r>
        <w:rPr>
          <w:rFonts w:hint="eastAsia" w:cs="宋体"/>
        </w:rPr>
        <w:t>)</w:t>
      </w:r>
      <w:r>
        <w:t>何言来迟?</w:t>
      </w:r>
    </w:p>
    <w:p>
      <w:pPr>
        <w:pStyle w:val="118"/>
        <w:ind w:left="840" w:hanging="840"/>
      </w:pPr>
      <w:r>
        <w:t>钟元普</w:t>
      </w:r>
      <w:r>
        <w:tab/>
      </w:r>
      <w:r>
        <w:t>老汉钟元普。</w:t>
      </w:r>
      <w:r>
        <w:rPr>
          <w:rFonts w:hint="eastAsia"/>
        </w:rPr>
        <w:t>吾儿</w:t>
      </w:r>
      <w:r>
        <w:t>子期</w:t>
      </w:r>
      <w:r>
        <w:rPr>
          <w:rFonts w:hint="eastAsia"/>
        </w:rPr>
        <w:t>(</w:t>
      </w:r>
      <w:r>
        <w:rPr>
          <w:rFonts w:hint="eastAsia" w:ascii="楷体" w:hAnsi="楷体" w:eastAsia="楷体" w:cs="楷体"/>
        </w:rPr>
        <w:t>或</w:t>
      </w:r>
      <w:r>
        <w:rPr>
          <w:rFonts w:hint="eastAsia"/>
        </w:rPr>
        <w:t>：</w:t>
      </w:r>
      <w:r>
        <w:t>亡儿子期</w:t>
      </w:r>
      <w:r>
        <w:rPr>
          <w:rFonts w:hint="eastAsia"/>
        </w:rPr>
        <w:t>)</w:t>
      </w:r>
      <w:r>
        <w:t>，只因去岁中秋与俞大人结拜</w:t>
      </w:r>
      <w:r>
        <w:rPr>
          <w:rFonts w:hint="eastAsia"/>
        </w:rPr>
        <w:t>(</w:t>
      </w:r>
      <w:r>
        <w:rPr>
          <w:rFonts w:hint="eastAsia" w:ascii="楷体" w:hAnsi="楷体" w:eastAsia="楷体" w:cs="楷体"/>
        </w:rPr>
        <w:t>或</w:t>
      </w:r>
      <w:r>
        <w:rPr>
          <w:rFonts w:hint="eastAsia"/>
        </w:rPr>
        <w:t>：</w:t>
      </w:r>
      <w:r>
        <w:t>与俞大人结为金兰之好</w:t>
      </w:r>
      <w:r>
        <w:rPr>
          <w:rFonts w:hint="eastAsia"/>
        </w:rPr>
        <w:t>)</w:t>
      </w:r>
      <w:r>
        <w:t>，分别之后回到家中，他白日砍柴，夜晚攻书，积劳成疾</w:t>
      </w:r>
      <w:r>
        <w:rPr>
          <w:rFonts w:hint="eastAsia"/>
        </w:rPr>
        <w:t>(</w:t>
      </w:r>
      <w:r>
        <w:rPr>
          <w:rFonts w:hint="eastAsia" w:ascii="楷体" w:hAnsi="楷体" w:eastAsia="楷体" w:cs="楷体"/>
        </w:rPr>
        <w:t>或</w:t>
      </w:r>
      <w:r>
        <w:rPr>
          <w:rFonts w:hint="eastAsia"/>
        </w:rPr>
        <w:t>：</w:t>
      </w:r>
      <w:r>
        <w:t>积劳成</w:t>
      </w:r>
      <w:r>
        <w:rPr>
          <w:rFonts w:cs="宋体"/>
        </w:rPr>
        <w:t>病</w:t>
      </w:r>
      <w:r>
        <w:rPr>
          <w:rFonts w:hint="eastAsia"/>
        </w:rPr>
        <w:t>)</w:t>
      </w:r>
      <w:r>
        <w:t>，百日前</w:t>
      </w:r>
      <w:r>
        <w:rPr>
          <w:rFonts w:hint="eastAsia"/>
        </w:rPr>
        <w:t>(</w:t>
      </w:r>
      <w:r>
        <w:rPr>
          <w:rFonts w:cs="宋体"/>
        </w:rPr>
        <w:t>他</w:t>
      </w:r>
      <w:r>
        <w:rPr>
          <w:rFonts w:hint="eastAsia" w:cs="宋体"/>
        </w:rPr>
        <w:t>)</w:t>
      </w:r>
      <w:r>
        <w:t>一命身亡了……</w:t>
      </w:r>
    </w:p>
    <w:p>
      <w:pPr>
        <w:pStyle w:val="118"/>
      </w:pPr>
      <w:r>
        <w:rPr>
          <w:rFonts w:cs="宋体"/>
        </w:rPr>
        <w:t>俞伯牙</w:t>
      </w:r>
      <w:r>
        <w:rPr>
          <w:rFonts w:cs="宋体"/>
        </w:rPr>
        <w:tab/>
      </w:r>
      <w:r>
        <w:rPr>
          <w:rFonts w:cs="宋体"/>
        </w:rPr>
        <w:t>你待怎讲?</w:t>
      </w:r>
    </w:p>
    <w:p>
      <w:pPr>
        <w:pStyle w:val="118"/>
      </w:pPr>
      <w:r>
        <w:rPr>
          <w:rFonts w:cs="宋体"/>
        </w:rPr>
        <w:t>钟元普</w:t>
      </w:r>
      <w:r>
        <w:rPr>
          <w:rFonts w:cs="宋体"/>
        </w:rPr>
        <w:tab/>
      </w:r>
      <w:r>
        <w:rPr>
          <w:rFonts w:cs="宋体"/>
        </w:rPr>
        <w:t>一命身亡了。</w:t>
      </w:r>
    </w:p>
    <w:p>
      <w:pPr>
        <w:pStyle w:val="118"/>
      </w:pPr>
      <w:r>
        <w:rPr>
          <w:rFonts w:cs="宋体"/>
        </w:rPr>
        <w:t>俞伯牙</w:t>
      </w:r>
      <w:r>
        <w:rPr>
          <w:rFonts w:cs="宋体"/>
        </w:rPr>
        <w:tab/>
      </w:r>
      <w:r>
        <w:rPr>
          <w:rFonts w:cs="宋体"/>
        </w:rPr>
        <w:t>哎呀!(</w:t>
      </w:r>
      <w:r>
        <w:rPr>
          <w:rFonts w:ascii="Calibri" w:hAnsi="Calibri" w:cs="Calibri"/>
        </w:rPr>
        <w:t>&lt;</w:t>
      </w:r>
      <w:r>
        <w:rPr>
          <w:rFonts w:ascii="楷体" w:hAnsi="楷体" w:eastAsia="楷体" w:cs="宋体"/>
          <w:b/>
        </w:rPr>
        <w:t>崩登仓冲头</w:t>
      </w:r>
      <w:r>
        <w:rPr>
          <w:rFonts w:hint="eastAsia" w:ascii="Calibri" w:hAnsi="Calibri" w:cs="Calibri"/>
        </w:rPr>
        <w:t>&gt;</w:t>
      </w:r>
      <w:r>
        <w:rPr>
          <w:rFonts w:cs="宋体"/>
        </w:rPr>
        <w:t>)</w:t>
      </w:r>
    </w:p>
    <w:p>
      <w:pPr>
        <w:pStyle w:val="118"/>
      </w:pPr>
      <w:r>
        <w:rPr>
          <w:rFonts w:cs="宋体"/>
        </w:rPr>
        <w:t>(俞伯牙</w:t>
      </w:r>
      <w:r>
        <w:rPr>
          <w:rFonts w:ascii="楷体" w:hAnsi="楷体" w:eastAsia="楷体" w:cs="宋体"/>
        </w:rPr>
        <w:t>昏介</w:t>
      </w:r>
      <w:r>
        <w:rPr>
          <w:rFonts w:cs="宋体"/>
        </w:rPr>
        <w:t>)</w:t>
      </w:r>
    </w:p>
    <w:p>
      <w:pPr>
        <w:pStyle w:val="118"/>
      </w:pPr>
      <w:r>
        <w:rPr>
          <w:rFonts w:cs="宋体"/>
        </w:rPr>
        <w:t>钟元普</w:t>
      </w:r>
      <w:r>
        <w:rPr>
          <w:rFonts w:cs="宋体"/>
        </w:rPr>
        <w:tab/>
      </w:r>
      <w:r>
        <w:rPr>
          <w:rFonts w:cs="宋体"/>
        </w:rPr>
        <w:t>这是何人?</w:t>
      </w:r>
    </w:p>
    <w:p>
      <w:pPr>
        <w:pStyle w:val="118"/>
      </w:pPr>
      <w:r>
        <w:rPr>
          <w:rFonts w:cs="宋体"/>
        </w:rPr>
        <w:t>童儿</w:t>
      </w:r>
      <w:r>
        <w:rPr>
          <w:rFonts w:cs="宋体"/>
        </w:rPr>
        <w:tab/>
      </w:r>
      <w:r>
        <w:rPr>
          <w:rFonts w:cs="宋体"/>
        </w:rPr>
        <w:t>这就是俞大人。</w:t>
      </w:r>
    </w:p>
    <w:p>
      <w:pPr>
        <w:pStyle w:val="118"/>
      </w:pPr>
      <w:r>
        <w:t>钟元普</w:t>
      </w:r>
      <w:r>
        <w:tab/>
      </w:r>
      <w:r>
        <w:t>哦哦</w:t>
      </w:r>
      <w:r>
        <w:rPr>
          <w:rFonts w:hint="eastAsia"/>
        </w:rPr>
        <w:t>(</w:t>
      </w:r>
      <w:r>
        <w:rPr>
          <w:rFonts w:hint="eastAsia" w:ascii="楷体" w:hAnsi="楷体" w:eastAsia="楷体" w:cs="楷体"/>
        </w:rPr>
        <w:t>或</w:t>
      </w:r>
      <w:r>
        <w:rPr>
          <w:rFonts w:hint="eastAsia"/>
        </w:rPr>
        <w:t>：</w:t>
      </w:r>
      <w:r>
        <w:rPr>
          <w:rFonts w:cs="宋体"/>
        </w:rPr>
        <w:t>哎呀</w:t>
      </w:r>
      <w:r>
        <w:rPr>
          <w:rFonts w:hint="eastAsia"/>
        </w:rPr>
        <w:t>)</w:t>
      </w:r>
      <w:r>
        <w:t>，大人醒来。</w:t>
      </w:r>
    </w:p>
    <w:p>
      <w:pPr>
        <w:pStyle w:val="118"/>
      </w:pPr>
      <w:r>
        <w:rPr>
          <w:rFonts w:cs="宋体"/>
        </w:rPr>
        <w:t>俞伯牙</w:t>
      </w:r>
      <w:r>
        <w:rPr>
          <w:rFonts w:cs="宋体"/>
        </w:rPr>
        <w:tab/>
      </w:r>
      <w:r>
        <w:rPr>
          <w:rFonts w:cs="宋体"/>
        </w:rPr>
        <w:t>【</w:t>
      </w:r>
      <w:r>
        <w:rPr>
          <w:rFonts w:ascii="楷体" w:hAnsi="楷体" w:eastAsia="楷体" w:cs="宋体"/>
        </w:rPr>
        <w:t>二黄导板</w:t>
      </w:r>
      <w:r>
        <w:rPr>
          <w:rFonts w:cs="宋体"/>
        </w:rPr>
        <w:t>】听说是钟贤弟一命丧了，</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贤弟! 子期!哎贤弟呀。</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】此一番好一似马行断桥。他的父是尊长急忙拜倒，</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】请大人莫折煞年迈山樵。</w:t>
      </w:r>
    </w:p>
    <w:p>
      <w:pPr>
        <w:pStyle w:val="118"/>
      </w:pPr>
      <w:r>
        <w:rPr>
          <w:rFonts w:hint="eastAsia" w:cs="宋体"/>
        </w:rPr>
        <w:t>(</w:t>
      </w:r>
      <w:r>
        <w:rPr>
          <w:rFonts w:cs="宋体"/>
        </w:rPr>
        <w:t>俞伯牙</w:t>
      </w:r>
      <w:r>
        <w:rPr>
          <w:rFonts w:cs="宋体"/>
        </w:rPr>
        <w:tab/>
      </w:r>
      <w:r>
        <w:rPr>
          <w:rFonts w:hint="eastAsia" w:cs="宋体"/>
        </w:rPr>
        <w:t>老伯。)</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】我就是俞伯牙伯父知晓，贤弟死留何言细说根苗。</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】我的儿临危时也曾言道：葬埋在马鞍山候驾来瞧。</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】烦伯父你与我坟台引道，</w:t>
      </w:r>
    </w:p>
    <w:p>
      <w:pPr>
        <w:pStyle w:val="118"/>
      </w:pPr>
      <w:r>
        <w:rPr>
          <w:rFonts w:cs="宋体"/>
        </w:rPr>
        <w:t>（</w:t>
      </w:r>
      <w:r>
        <w:rPr>
          <w:rFonts w:ascii="Calibri" w:hAnsi="Calibri" w:cs="Calibri"/>
        </w:rPr>
        <w:t>&lt;</w:t>
      </w:r>
      <w:r>
        <w:rPr>
          <w:rFonts w:ascii="楷体" w:hAnsi="楷体" w:eastAsia="楷体" w:cs="宋体"/>
          <w:b/>
        </w:rPr>
        <w:t>扭丝</w:t>
      </w:r>
      <w:r>
        <w:rPr>
          <w:rFonts w:hint="eastAsia" w:ascii="Calibri" w:hAnsi="Calibri" w:cs="Calibri"/>
        </w:rPr>
        <w:t>&gt;</w:t>
      </w:r>
      <w:r>
        <w:rPr>
          <w:rFonts w:cs="宋体"/>
        </w:rPr>
        <w:t>，钟元普、俞伯牙</w:t>
      </w:r>
      <w:r>
        <w:rPr>
          <w:rFonts w:ascii="楷体" w:hAnsi="楷体" w:eastAsia="楷体" w:cs="宋体"/>
        </w:rPr>
        <w:t>同走圆场</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】这就是新坟土尚挂纸标。</w:t>
      </w:r>
    </w:p>
    <w:p>
      <w:pPr>
        <w:pStyle w:val="118"/>
      </w:pPr>
      <w:r>
        <w:rPr>
          <w:rFonts w:hint="eastAsia" w:cs="宋体"/>
        </w:rPr>
        <w:t>(</w:t>
      </w:r>
      <w:r>
        <w:rPr>
          <w:rFonts w:cs="宋体"/>
        </w:rPr>
        <w:t>俞伯牙</w:t>
      </w:r>
      <w:r>
        <w:rPr>
          <w:rFonts w:cs="宋体"/>
        </w:rPr>
        <w:tab/>
      </w:r>
      <w:r>
        <w:rPr>
          <w:rFonts w:cs="宋体"/>
        </w:rPr>
        <w:t>哎呀!</w:t>
      </w:r>
      <w:r>
        <w:rPr>
          <w:rFonts w:hint="eastAsia"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】见坟台不由我双膝跪倒，呼不应</w:t>
      </w:r>
      <w:r>
        <w:rPr>
          <w:rFonts w:hint="eastAsia" w:ascii="Calibri" w:hAnsi="Calibri" w:cs="宋体"/>
        </w:rPr>
        <w:t>、</w:t>
      </w:r>
      <w:r>
        <w:rPr>
          <w:rFonts w:ascii="Calibri" w:hAnsi="Calibri" w:cs="宋体"/>
        </w:rPr>
        <w:t>唤不醒生死故交。</w:t>
      </w:r>
    </w:p>
    <w:p>
      <w:pPr>
        <w:pStyle w:val="118"/>
      </w:pPr>
      <w:r>
        <w:rPr>
          <w:rFonts w:ascii="Calibri" w:hAnsi="Calibri" w:cs="宋体"/>
        </w:rPr>
        <w:t>俞伯牙</w:t>
      </w:r>
      <w:r>
        <w:rPr>
          <w:rFonts w:ascii="Calibri" w:hAnsi="Calibri" w:cs="Calibri"/>
        </w:rPr>
        <w:tab/>
      </w:r>
      <w:r>
        <w:rPr>
          <w:rFonts w:ascii="Calibri" w:hAnsi="Calibri" w:cs="宋体"/>
        </w:rPr>
        <w:t>贤弟呀</w:t>
      </w:r>
      <w:r>
        <w:rPr>
          <w:rFonts w:hint="eastAsia" w:ascii="Calibri" w:hAnsi="Calibri" w:cs="宋体"/>
        </w:rPr>
        <w:t>……</w:t>
      </w:r>
      <w:r>
        <w:rPr>
          <w:rFonts w:ascii="Calibri" w:hAnsi="Calibri" w:cs="Calibri"/>
        </w:rPr>
        <w:t>(</w:t>
      </w:r>
      <w:r>
        <w:rPr>
          <w:rFonts w:ascii="Calibri" w:hAnsi="Calibri" w:eastAsia="楷体" w:cs="宋体"/>
        </w:rPr>
        <w:t>哭介</w:t>
      </w:r>
      <w:r>
        <w:rPr>
          <w:rFonts w:ascii="Calibri" w:hAnsi="Calibri" w:cs="Calibri"/>
        </w:rPr>
        <w:t>)</w:t>
      </w:r>
    </w:p>
    <w:p>
      <w:pPr>
        <w:pStyle w:val="118"/>
      </w:pPr>
      <w:r>
        <w:rPr>
          <w:rFonts w:ascii="Calibri" w:hAnsi="Calibri" w:cs="Calibri"/>
        </w:rPr>
        <w:t>俞伯牙</w:t>
      </w:r>
      <w:r>
        <w:rPr>
          <w:rFonts w:ascii="Calibri" w:hAnsi="Calibri" w:cs="Calibri"/>
        </w:rPr>
        <w:tab/>
      </w:r>
      <w:r>
        <w:rPr>
          <w:rFonts w:ascii="Calibri" w:hAnsi="Calibri" w:cs="Calibri"/>
        </w:rPr>
        <w:t>(</w:t>
      </w:r>
      <w:r>
        <w:rPr>
          <w:rFonts w:ascii="Calibri" w:hAnsi="Calibri" w:cs="宋体"/>
        </w:rPr>
        <w:t>啊</w:t>
      </w:r>
      <w:r>
        <w:rPr>
          <w:rFonts w:ascii="Calibri" w:hAnsi="Calibri" w:cs="Calibri"/>
        </w:rPr>
        <w:t>，)老伯，那旁有一石台，老伯稍坐一时，待侄儿一祭。</w:t>
      </w:r>
    </w:p>
    <w:p>
      <w:pPr>
        <w:pStyle w:val="118"/>
      </w:pP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钟元普</w:t>
      </w:r>
      <w:r>
        <w:rPr>
          <w:rFonts w:ascii="Calibri" w:hAnsi="Calibri" w:cs="Calibri"/>
        </w:rPr>
        <w:tab/>
      </w:r>
      <w:r>
        <w:rPr>
          <w:rFonts w:ascii="Calibri" w:hAnsi="Calibri" w:cs="宋体"/>
        </w:rPr>
        <w:t>有劳大人。</w:t>
      </w:r>
    </w:p>
    <w:p>
      <w:pPr>
        <w:pStyle w:val="118"/>
      </w:pPr>
      <w:r>
        <w:rPr>
          <w:rFonts w:ascii="Calibri" w:hAnsi="Calibri" w:cs="宋体"/>
        </w:rPr>
        <w:t>俞伯牙</w:t>
      </w:r>
      <w:r>
        <w:rPr>
          <w:rFonts w:ascii="Calibri" w:hAnsi="Calibri" w:cs="Calibri"/>
        </w:rPr>
        <w:tab/>
      </w:r>
      <w:r>
        <w:rPr>
          <w:rFonts w:ascii="Calibri" w:hAnsi="Calibri" w:cs="宋体"/>
        </w:rPr>
        <w:t>童儿。</w:t>
      </w:r>
    </w:p>
    <w:p>
      <w:pPr>
        <w:pStyle w:val="118"/>
      </w:pPr>
      <w:r>
        <w:rPr>
          <w:rFonts w:ascii="Calibri" w:hAnsi="Calibri" w:cs="Calibri"/>
        </w:rPr>
        <w:t>(</w:t>
      </w:r>
      <w:r>
        <w:rPr>
          <w:rFonts w:ascii="Calibri" w:hAnsi="Calibri" w:cs="宋体"/>
        </w:rPr>
        <w:t>童儿</w:t>
      </w:r>
      <w:r>
        <w:rPr>
          <w:rFonts w:ascii="Calibri" w:hAnsi="Calibri" w:cs="Calibri"/>
        </w:rPr>
        <w:tab/>
      </w:r>
      <w:r>
        <w:rPr>
          <w:rFonts w:ascii="Calibri" w:hAnsi="Calibri" w:cs="宋体"/>
        </w:rPr>
        <w:t>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将我瑶琴摆在坟前。</w:t>
      </w:r>
    </w:p>
    <w:p>
      <w:pPr>
        <w:pStyle w:val="118"/>
      </w:pPr>
      <w:r>
        <w:rPr>
          <w:rFonts w:ascii="Calibri" w:hAnsi="Calibri" w:cs="Calibri"/>
        </w:rPr>
        <w:t>(</w:t>
      </w:r>
      <w:r>
        <w:rPr>
          <w:rFonts w:ascii="Calibri" w:hAnsi="Calibri" w:eastAsia="楷体" w:cs="宋体"/>
        </w:rPr>
        <w:t>此处上</w:t>
      </w:r>
      <w:r>
        <w:rPr>
          <w:rFonts w:ascii="Calibri" w:hAnsi="Calibri" w:cs="宋体"/>
        </w:rPr>
        <w:t>渔、樵</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此来空枉费，人</w:t>
      </w:r>
      <w:r>
        <w:rPr>
          <w:rFonts w:hint="eastAsia" w:ascii="Calibri" w:hAnsi="Calibri" w:cs="宋体"/>
        </w:rPr>
        <w:t>琴</w:t>
      </w:r>
      <w:r>
        <w:rPr>
          <w:rFonts w:ascii="Calibri" w:hAnsi="Calibri" w:cs="宋体"/>
        </w:rPr>
        <w:t>付东流</w:t>
      </w:r>
      <w:r>
        <w:rPr>
          <w:rStyle w:val="66"/>
          <w:rFonts w:ascii="Calibri" w:hAnsi="Calibri" w:cs="宋体"/>
        </w:rPr>
        <w:footnoteReference w:id="33"/>
      </w:r>
      <w:r>
        <w:rPr>
          <w:rFonts w:ascii="Calibri" w:hAnsi="Calibri" w:cs="宋体"/>
        </w:rPr>
        <w:t>。灵魂渺茫去</w:t>
      </w:r>
      <w:r>
        <w:rPr>
          <w:rFonts w:hint="eastAsia" w:ascii="Calibri" w:hAnsi="Calibri" w:cs="宋体"/>
          <w:sz w:val="18"/>
          <w:szCs w:val="18"/>
        </w:rPr>
        <w:t>呀</w:t>
      </w:r>
      <w:r>
        <w:rPr>
          <w:rFonts w:ascii="Calibri" w:hAnsi="Calibri" w:cs="宋体"/>
        </w:rPr>
        <w:t>，可叹一土丘。</w:t>
      </w:r>
    </w:p>
    <w:p>
      <w:pPr>
        <w:pStyle w:val="118"/>
        <w:ind w:left="840" w:hanging="840"/>
      </w:pPr>
      <w:r>
        <w:rPr>
          <w:rFonts w:ascii="Calibri" w:hAnsi="Calibri" w:cs="宋体"/>
        </w:rPr>
        <w:t>俞伯牙</w:t>
      </w:r>
      <w:r>
        <w:rPr>
          <w:rFonts w:ascii="Calibri" w:hAnsi="Calibri" w:cs="Calibri"/>
        </w:rPr>
        <w:tab/>
      </w:r>
      <w:r>
        <w:rPr>
          <w:rFonts w:ascii="Calibri" w:hAnsi="Calibri" w:cs="Calibri"/>
        </w:rPr>
        <w:t>&lt;</w:t>
      </w:r>
      <w:r>
        <w:rPr>
          <w:rFonts w:ascii="Calibri" w:hAnsi="Calibri" w:eastAsia="楷体" w:cs="宋体"/>
          <w:b/>
        </w:rPr>
        <w:t>帽子头</w:t>
      </w:r>
      <w:r>
        <w:rPr>
          <w:rFonts w:ascii="Calibri" w:hAnsi="Calibri" w:cs="Calibri"/>
        </w:rPr>
        <w:t>&gt;</w:t>
      </w:r>
      <w:r>
        <w:rPr>
          <w:rFonts w:ascii="Calibri" w:hAnsi="Calibri" w:cs="宋体"/>
        </w:rPr>
        <w:t>【</w:t>
      </w:r>
      <w:r>
        <w:rPr>
          <w:rFonts w:ascii="Calibri" w:hAnsi="Calibri" w:eastAsia="楷体" w:cs="宋体"/>
        </w:rPr>
        <w:t>二黄慢板</w:t>
      </w:r>
      <w:r>
        <w:rPr>
          <w:rFonts w:ascii="Calibri" w:hAnsi="Calibri" w:cs="宋体"/>
        </w:rPr>
        <w:t>】想去岁中秋节论琴交好，今日里见坟台不见故交。来时喜去时悲愁云渺渺，又只见秋风起黄叶飘飘。为贤弟我不爱黄金荣耀，为贤弟我不爱玉带紫袍。为贤弟二双亲少行孝道，为贤弟辞王驾亲走这遭。为贤弟终日里梦魂颠倒，为贤弟千里迢迢，涉水登山，枉费徒劳。实指望与贤弟同饮香醪，实指望与贤弟共论琴操。实指望与贤弟朝夕欢笑，实指望与贤弟春游芳草，夏赏荷香，秋饮菊酒，冬藏梅阁，散淡逍遥。在坟台抚瑶琴以为祭吊</w:t>
      </w:r>
      <w:r>
        <w:rPr>
          <w:rFonts w:ascii="Calibri" w:hAnsi="Calibri" w:cs="宋体"/>
          <w:color w:val="800000"/>
        </w:rPr>
        <w:t>，</w:t>
      </w:r>
    </w:p>
    <w:p>
      <w:pPr>
        <w:pStyle w:val="118"/>
      </w:pPr>
      <w:r>
        <w:rPr>
          <w:rFonts w:ascii="Calibri" w:hAnsi="Calibri" w:cs="Calibri"/>
        </w:rPr>
        <w:t>(</w:t>
      </w:r>
      <w:r>
        <w:rPr>
          <w:rFonts w:ascii="Calibri" w:hAnsi="Calibri" w:cs="宋体"/>
        </w:rPr>
        <w:t>俞伯牙</w:t>
      </w:r>
      <w:r>
        <w:rPr>
          <w:rFonts w:ascii="Calibri" w:hAnsi="Calibri" w:eastAsia="楷体" w:cs="宋体"/>
        </w:rPr>
        <w:t>抚琴介</w:t>
      </w:r>
      <w:r>
        <w:rPr>
          <w:rFonts w:ascii="Calibri" w:hAnsi="Calibri" w:cs="Calibri"/>
          <w:color w:val="800000"/>
        </w:rPr>
        <w:t>)</w:t>
      </w:r>
    </w:p>
    <w:p>
      <w:pPr>
        <w:pStyle w:val="118"/>
      </w:pPr>
      <w:r>
        <w:rPr>
          <w:rFonts w:ascii="Calibri" w:hAnsi="Calibri" w:cs="Calibri"/>
        </w:rPr>
        <w:t>(</w:t>
      </w: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楷体" w:hAnsi="楷体" w:eastAsia="楷体" w:cs="宋体"/>
        </w:rPr>
        <w:t>二黄散板</w:t>
      </w:r>
      <w:r>
        <w:rPr>
          <w:rFonts w:ascii="Calibri" w:hAnsi="Calibri" w:cs="宋体"/>
        </w:rPr>
        <w:t>】子期死少知音琴对谁调。我这里将瑶琴摔碎不要，</w:t>
      </w:r>
    </w:p>
    <w:p>
      <w:pPr>
        <w:pStyle w:val="118"/>
      </w:pPr>
      <w:r>
        <w:rPr>
          <w:rFonts w:ascii="Calibri" w:hAnsi="Calibri" w:cs="Calibri"/>
        </w:rPr>
        <w:t>(</w:t>
      </w:r>
      <w:r>
        <w:rPr>
          <w:rFonts w:ascii="Calibri" w:hAnsi="Calibri" w:cs="宋体"/>
        </w:rPr>
        <w:t>俞伯牙</w:t>
      </w:r>
      <w:r>
        <w:rPr>
          <w:rFonts w:ascii="Calibri" w:hAnsi="Calibri" w:eastAsia="楷体" w:cs="宋体"/>
        </w:rPr>
        <w:t>摔琴介</w:t>
      </w:r>
      <w:r>
        <w:rPr>
          <w:rFonts w:ascii="Calibri" w:hAnsi="Calibri" w:cs="Calibri"/>
        </w:rPr>
        <w:t>&lt;</w:t>
      </w:r>
      <w:r>
        <w:rPr>
          <w:rFonts w:ascii="Calibri" w:hAnsi="Calibri" w:eastAsia="楷体" w:cs="宋体"/>
          <w:b/>
        </w:rPr>
        <w:t>乱锤</w:t>
      </w:r>
      <w:r>
        <w:rPr>
          <w:rFonts w:ascii="Calibri" w:hAnsi="Calibri" w:cs="Calibri"/>
        </w:rPr>
        <w:t>&gt;)</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】问大人摔瑶琴所为哪条</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老伯，</w:t>
      </w:r>
    </w:p>
    <w:p>
      <w:pPr>
        <w:pStyle w:val="118"/>
      </w:pPr>
      <w:r>
        <w:rPr>
          <w:rFonts w:ascii="Calibri" w:hAnsi="Calibri" w:cs="宋体"/>
        </w:rPr>
        <w:t>俞伯牙</w:t>
      </w:r>
      <w:r>
        <w:rPr>
          <w:rFonts w:ascii="Calibri" w:hAnsi="Calibri" w:cs="Calibri"/>
        </w:rPr>
        <w:tab/>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摔碎瑶琴凤尾寒，子期不在向谁弹</w:t>
      </w:r>
      <w:r>
        <w:rPr>
          <w:rFonts w:ascii="Calibri" w:hAnsi="Calibri" w:cs="Calibri"/>
        </w:rPr>
        <w:t>?</w:t>
      </w:r>
      <w:r>
        <w:rPr>
          <w:rFonts w:ascii="Calibri" w:hAnsi="Calibri" w:cs="宋体"/>
        </w:rPr>
        <w:t>春风满面皆朋友，要会知音难上难。</w:t>
      </w: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】问伯父贤弟死家有何靠，</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】隐居在集贤村倒也逍遥</w:t>
      </w:r>
      <w:r>
        <w:rPr>
          <w:rFonts w:ascii="Calibri" w:hAnsi="Calibri" w:cs="Calibri"/>
        </w:rPr>
        <w:t>(</w:t>
      </w:r>
      <w:r>
        <w:rPr>
          <w:rFonts w:ascii="Calibri" w:hAnsi="Calibri" w:eastAsia="楷体" w:cs="宋体"/>
        </w:rPr>
        <w:t>或</w:t>
      </w:r>
      <w:r>
        <w:rPr>
          <w:rFonts w:ascii="Calibri" w:hAnsi="Calibri" w:cs="宋体"/>
        </w:rPr>
        <w:t>：倒还逍遥</w:t>
      </w:r>
      <w:r>
        <w:rPr>
          <w:rFonts w:ascii="Calibri" w:hAnsi="Calibri" w:cs="Calibri"/>
        </w:rPr>
        <w:t>)</w:t>
      </w:r>
      <w:r>
        <w:rPr>
          <w:rFonts w:ascii="Calibri" w:hAnsi="Calibri"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】这黄金与伯父甘</w:t>
      </w:r>
      <w:r>
        <w:rPr>
          <w:rFonts w:hint="eastAsia" w:ascii="Calibri" w:hAnsi="Calibri" w:cs="宋体"/>
        </w:rPr>
        <w:t>旨</w:t>
      </w:r>
      <w:r>
        <w:rPr>
          <w:rStyle w:val="66"/>
        </w:rPr>
        <w:footnoteReference w:id="34"/>
      </w:r>
      <w:r>
        <w:rPr>
          <w:rFonts w:ascii="Calibri" w:hAnsi="Calibri" w:cs="宋体"/>
        </w:rPr>
        <w:t>养老，且待我迎接你替他代劳。</w:t>
      </w:r>
    </w:p>
    <w:p>
      <w:pPr>
        <w:pStyle w:val="118"/>
      </w:pPr>
      <w:r>
        <w:rPr>
          <w:rFonts w:ascii="Calibri" w:hAnsi="Calibri" w:cs="宋体"/>
        </w:rPr>
        <w:t>俞伯牙</w:t>
      </w:r>
      <w:r>
        <w:rPr>
          <w:rFonts w:ascii="Calibri" w:hAnsi="Calibri" w:cs="Calibri"/>
        </w:rPr>
        <w:tab/>
      </w:r>
      <w:r>
        <w:rPr>
          <w:rFonts w:ascii="Calibri" w:hAnsi="Calibri" w:cs="宋体"/>
        </w:rPr>
        <w:t>老伯，侄儿去后伯父不要思</w:t>
      </w:r>
      <w:r>
        <w:rPr>
          <w:rFonts w:cs="宋体"/>
        </w:rPr>
        <w:t>他。</w:t>
      </w:r>
    </w:p>
    <w:p>
      <w:pPr>
        <w:pStyle w:val="118"/>
      </w:pPr>
      <w:r>
        <w:rPr>
          <w:rFonts w:cs="宋体"/>
        </w:rPr>
        <w:t>钟元普</w:t>
      </w:r>
      <w:r>
        <w:rPr>
          <w:rFonts w:cs="宋体"/>
        </w:rPr>
        <w:tab/>
      </w:r>
      <w:r>
        <w:rPr>
          <w:rFonts w:cs="宋体"/>
        </w:rPr>
        <w:t>我不思他。</w:t>
      </w:r>
    </w:p>
    <w:p>
      <w:pPr>
        <w:pStyle w:val="118"/>
      </w:pPr>
      <w:r>
        <w:rPr>
          <w:rFonts w:cs="宋体"/>
        </w:rPr>
        <w:t>俞伯牙</w:t>
      </w:r>
      <w:r>
        <w:rPr>
          <w:rFonts w:cs="宋体"/>
        </w:rPr>
        <w:tab/>
      </w:r>
      <w:r>
        <w:rPr>
          <w:rFonts w:cs="宋体"/>
        </w:rPr>
        <w:t>不要想他。</w:t>
      </w:r>
    </w:p>
    <w:p>
      <w:pPr>
        <w:pStyle w:val="118"/>
      </w:pPr>
      <w:r>
        <w:rPr>
          <w:rFonts w:cs="宋体"/>
        </w:rPr>
        <w:t>钟元普</w:t>
      </w:r>
      <w:r>
        <w:rPr>
          <w:rFonts w:cs="宋体"/>
        </w:rPr>
        <w:tab/>
      </w:r>
      <w:r>
        <w:rPr>
          <w:rFonts w:cs="宋体"/>
        </w:rPr>
        <w:t>我也不想他。</w:t>
      </w:r>
      <w:r>
        <w:rPr>
          <w:rFonts w:hint="eastAsia" w:cs="宋体"/>
        </w:rPr>
        <w:t>(</w:t>
      </w:r>
      <w:r>
        <w:rPr>
          <w:rFonts w:hint="eastAsia" w:ascii="楷体" w:hAnsi="楷体" w:eastAsia="楷体" w:cs="宋体"/>
        </w:rPr>
        <w:t>或</w:t>
      </w:r>
      <w:r>
        <w:rPr>
          <w:rFonts w:hint="eastAsia" w:cs="宋体"/>
        </w:rPr>
        <w:t>：呃，我不想他。)</w:t>
      </w:r>
    </w:p>
    <w:p>
      <w:pPr>
        <w:pStyle w:val="118"/>
      </w:pPr>
      <w:r>
        <w:rPr>
          <w:rFonts w:cs="宋体"/>
        </w:rPr>
        <w:t>俞伯牙</w:t>
      </w:r>
      <w:r>
        <w:rPr>
          <w:rFonts w:cs="宋体"/>
        </w:rPr>
        <w:tab/>
      </w:r>
      <w:r>
        <w:rPr>
          <w:rFonts w:cs="宋体"/>
        </w:rPr>
        <w:t>子期是我。</w:t>
      </w:r>
    </w:p>
    <w:p>
      <w:pPr>
        <w:pStyle w:val="118"/>
      </w:pPr>
      <w:r>
        <w:rPr>
          <w:rFonts w:cs="宋体"/>
        </w:rPr>
        <w:t>钟元普</w:t>
      </w:r>
      <w:r>
        <w:rPr>
          <w:rFonts w:cs="宋体"/>
        </w:rPr>
        <w:tab/>
      </w:r>
      <w:r>
        <w:rPr>
          <w:rFonts w:hint="eastAsia" w:cs="宋体"/>
        </w:rPr>
        <w:t>(呃，)</w:t>
      </w:r>
      <w:r>
        <w:rPr>
          <w:rFonts w:cs="宋体"/>
        </w:rPr>
        <w:t>不敢。</w:t>
      </w:r>
    </w:p>
    <w:p>
      <w:pPr>
        <w:pStyle w:val="118"/>
      </w:pPr>
      <w:r>
        <w:rPr>
          <w:rFonts w:cs="宋体"/>
        </w:rPr>
        <w:t>俞伯牙</w:t>
      </w:r>
      <w:r>
        <w:rPr>
          <w:rFonts w:cs="宋体"/>
        </w:rPr>
        <w:tab/>
      </w:r>
      <w:r>
        <w:rPr>
          <w:rFonts w:cs="宋体"/>
        </w:rPr>
        <w:t>我是子期。</w:t>
      </w:r>
    </w:p>
    <w:p>
      <w:pPr>
        <w:pStyle w:val="118"/>
      </w:pPr>
      <w:r>
        <w:t>钟元普</w:t>
      </w:r>
      <w:r>
        <w:tab/>
      </w:r>
      <w:r>
        <w:t>实实</w:t>
      </w:r>
      <w:r>
        <w:rPr>
          <w:rFonts w:hint="eastAsia"/>
        </w:rPr>
        <w:t>不敢(</w:t>
      </w:r>
      <w:r>
        <w:rPr>
          <w:rFonts w:hint="eastAsia" w:ascii="楷体" w:hAnsi="楷体" w:eastAsia="楷体" w:cs="楷体"/>
        </w:rPr>
        <w:t>或</w:t>
      </w:r>
      <w:r>
        <w:rPr>
          <w:rFonts w:hint="eastAsia"/>
        </w:rPr>
        <w:t>：唉，</w:t>
      </w:r>
      <w:r>
        <w:rPr>
          <w:rFonts w:ascii="Verdana" w:hAnsi="Verdana" w:cs="宋体"/>
        </w:rPr>
        <w:t>越发地</w:t>
      </w:r>
      <w:r>
        <w:t>不敢</w:t>
      </w:r>
      <w:r>
        <w:rPr>
          <w:rFonts w:hint="eastAsia"/>
        </w:rPr>
        <w:t>呐)</w:t>
      </w:r>
      <w:r>
        <w:t>。</w:t>
      </w:r>
    </w:p>
    <w:p>
      <w:pPr>
        <w:pStyle w:val="118"/>
      </w:pPr>
      <w:r>
        <w:rPr>
          <w:rFonts w:cs="宋体"/>
        </w:rPr>
        <w:t>俞伯牙</w:t>
      </w:r>
      <w:r>
        <w:rPr>
          <w:rFonts w:cs="宋体"/>
        </w:rPr>
        <w:tab/>
      </w:r>
      <w:r>
        <w:rPr>
          <w:rFonts w:cs="宋体"/>
        </w:rPr>
        <w:t>小侄告辞了。</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】辞伯父别坟墓扬长就道，</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】虽异姓似手足犹如同胞。</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】伯牙在……</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】子期死</w:t>
      </w:r>
      <w:r>
        <w:rPr>
          <w:rFonts w:ascii="Calibri" w:hAnsi="Calibri" w:cs="Calibri"/>
          <w:sz w:val="18"/>
          <w:szCs w:val="18"/>
        </w:rPr>
        <w:t>(</w:t>
      </w:r>
      <w:r>
        <w:rPr>
          <w:rFonts w:ascii="Calibri" w:hAnsi="Calibri" w:cs="宋体"/>
          <w:sz w:val="18"/>
          <w:szCs w:val="18"/>
        </w:rPr>
        <w:t>啊</w:t>
      </w:r>
      <w:r>
        <w:rPr>
          <w:rFonts w:ascii="Calibri" w:hAnsi="Calibri" w:cs="Calibri"/>
          <w:sz w:val="18"/>
          <w:szCs w:val="18"/>
        </w:rPr>
        <w:t>)</w:t>
      </w:r>
      <w:r>
        <w:rPr>
          <w:rFonts w:cs="宋体"/>
        </w:rPr>
        <w:t>……</w:t>
      </w:r>
    </w:p>
    <w:p>
      <w:pPr>
        <w:pStyle w:val="118"/>
      </w:pPr>
      <w:r>
        <w:rPr>
          <w:rFonts w:cs="宋体"/>
        </w:rPr>
        <w:t>俞伯牙</w:t>
      </w:r>
      <w:r>
        <w:rPr>
          <w:rFonts w:cs="宋体"/>
        </w:rPr>
        <w:tab/>
      </w:r>
      <w:r>
        <w:rPr>
          <w:rFonts w:cs="宋体"/>
        </w:rPr>
        <w:t>(</w:t>
      </w:r>
      <w:r>
        <w:rPr>
          <w:rFonts w:ascii="楷体" w:hAnsi="楷体" w:eastAsia="楷体" w:cs="宋体"/>
        </w:rPr>
        <w:t>接唱</w:t>
      </w:r>
      <w:r>
        <w:rPr>
          <w:rFonts w:cs="宋体"/>
        </w:rPr>
        <w:t>)【</w:t>
      </w:r>
      <w:r>
        <w:rPr>
          <w:rFonts w:ascii="楷体" w:hAnsi="楷体" w:eastAsia="楷体" w:cs="宋体"/>
        </w:rPr>
        <w:t>二黄散板</w:t>
      </w:r>
      <w:r>
        <w:rPr>
          <w:rFonts w:cs="宋体"/>
        </w:rPr>
        <w:t>】知音缺少，摔瑶琴谢知音不负故交。</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老伯，子期，唉贤弟呀。</w:t>
      </w:r>
    </w:p>
    <w:p>
      <w:pPr>
        <w:pStyle w:val="118"/>
      </w:pPr>
      <w:r>
        <w:rPr>
          <w:rFonts w:ascii="Calibri" w:hAnsi="Calibri" w:cs="Calibri"/>
        </w:rPr>
        <w:t>(</w:t>
      </w:r>
      <w:r>
        <w:rPr>
          <w:rFonts w:ascii="Calibri" w:hAnsi="Calibri" w:cs="宋体"/>
        </w:rPr>
        <w:t>钟元普</w:t>
      </w:r>
      <w:r>
        <w:rPr>
          <w:rFonts w:ascii="Calibri" w:hAnsi="Calibri" w:cs="Calibri"/>
        </w:rPr>
        <w:tab/>
      </w:r>
      <w:r>
        <w:rPr>
          <w:rFonts w:ascii="Calibri" w:hAnsi="Calibri" w:cs="Calibri"/>
        </w:rPr>
        <w:t>&lt;</w:t>
      </w:r>
      <w:r>
        <w:rPr>
          <w:rFonts w:ascii="Calibri" w:hAnsi="Calibri" w:eastAsia="楷体" w:cs="宋体"/>
          <w:b/>
        </w:rPr>
        <w:t>三叫头</w:t>
      </w:r>
      <w:r>
        <w:rPr>
          <w:rFonts w:ascii="Calibri" w:hAnsi="Calibri" w:cs="Calibri"/>
        </w:rPr>
        <w:t>&gt;</w:t>
      </w:r>
      <w:r>
        <w:rPr>
          <w:rFonts w:ascii="Calibri" w:hAnsi="Calibri" w:cs="宋体"/>
        </w:rPr>
        <w:t>大人，我儿，唉儿呀。</w:t>
      </w:r>
      <w:r>
        <w:rPr>
          <w:rFonts w:ascii="Calibri" w:hAnsi="Calibri" w:cs="Calibri"/>
        </w:rPr>
        <w:t>)</w:t>
      </w:r>
    </w:p>
    <w:p>
      <w:pPr>
        <w:pStyle w:val="118"/>
      </w:pPr>
      <w:r>
        <w:rPr>
          <w:rFonts w:cs="宋体"/>
        </w:rPr>
        <w:t>俞伯牙</w:t>
      </w:r>
      <w:r>
        <w:rPr>
          <w:rFonts w:cs="宋体"/>
        </w:rPr>
        <w:tab/>
      </w:r>
      <w:r>
        <w:rPr>
          <w:rFonts w:cs="宋体"/>
        </w:rPr>
        <w:t>罢!</w:t>
      </w:r>
    </w:p>
    <w:p>
      <w:pPr>
        <w:pStyle w:val="118"/>
      </w:pPr>
      <w:r>
        <w:rPr>
          <w:rFonts w:cs="宋体"/>
        </w:rPr>
        <w:t>(俞伯牙</w:t>
      </w:r>
      <w:r>
        <w:rPr>
          <w:rFonts w:ascii="楷体" w:hAnsi="楷体" w:eastAsia="楷体" w:cs="宋体"/>
        </w:rPr>
        <w:t>下</w:t>
      </w:r>
      <w:r>
        <w:rPr>
          <w:rFonts w:cs="宋体"/>
        </w:rPr>
        <w:t>，小童</w:t>
      </w:r>
      <w:r>
        <w:rPr>
          <w:rFonts w:ascii="楷体" w:hAnsi="楷体" w:eastAsia="楷体" w:cs="宋体"/>
        </w:rPr>
        <w:t>同下</w:t>
      </w:r>
      <w:r>
        <w:rPr>
          <w:rFonts w:cs="宋体"/>
        </w:rPr>
        <w:t>)</w:t>
      </w:r>
    </w:p>
    <w:p>
      <w:pPr>
        <w:pStyle w:val="118"/>
      </w:pPr>
      <w:r>
        <w:rPr>
          <w:rFonts w:hint="eastAsia" w:ascii="Verdana" w:hAnsi="Verdana" w:cs="Verdana"/>
        </w:rPr>
        <w:t>(</w:t>
      </w:r>
      <w:r>
        <w:rPr>
          <w:rFonts w:ascii="Verdana" w:hAnsi="Verdana" w:cs="宋体"/>
        </w:rPr>
        <w:t>钟元普</w:t>
      </w:r>
      <w:r>
        <w:rPr>
          <w:rFonts w:ascii="Verdana" w:hAnsi="Verdana" w:cs="Verdana"/>
        </w:rPr>
        <w:tab/>
      </w:r>
      <w:r>
        <w:rPr>
          <w:rFonts w:ascii="Verdana" w:hAnsi="Verdana" w:cs="宋体"/>
        </w:rPr>
        <w:t>唉</w:t>
      </w:r>
      <w:r>
        <w:rPr>
          <w:rFonts w:ascii="Verdana" w:hAnsi="Verdana" w:cs="Verdana"/>
        </w:rPr>
        <w:t>!</w:t>
      </w:r>
      <w:r>
        <w:rPr>
          <w:rFonts w:hint="eastAsia" w:ascii="Verdana" w:hAnsi="Verdana" w:cs="Verdana"/>
        </w:rPr>
        <w:t>)</w:t>
      </w:r>
    </w:p>
    <w:p>
      <w:pPr>
        <w:pStyle w:val="118"/>
        <w:ind w:left="840" w:hanging="840"/>
      </w:pPr>
      <w:r>
        <w:rPr>
          <w:rFonts w:cs="宋体"/>
        </w:rPr>
        <w:t>钟元普</w:t>
      </w:r>
      <w:r>
        <w:rPr>
          <w:rFonts w:cs="宋体"/>
        </w:rPr>
        <w:tab/>
      </w:r>
      <w:r>
        <w:rPr>
          <w:rFonts w:cs="宋体"/>
        </w:rPr>
        <w:t>【</w:t>
      </w:r>
      <w:r>
        <w:rPr>
          <w:rFonts w:ascii="楷体" w:hAnsi="楷体" w:eastAsia="楷体" w:cs="宋体"/>
        </w:rPr>
        <w:t>二黄散板</w:t>
      </w:r>
      <w:r>
        <w:rPr>
          <w:rFonts w:cs="宋体"/>
        </w:rPr>
        <w:t>】似这等金兰友如同管鲍，转身来见坟台不见儿曹。猛抬头见红日西山落了，回家去与老妻细说根苗。</w:t>
      </w:r>
    </w:p>
    <w:p>
      <w:pPr>
        <w:pStyle w:val="118"/>
      </w:pPr>
      <w:r>
        <w:rPr>
          <w:rFonts w:ascii="Verdana" w:hAnsi="Verdana" w:cs="宋体"/>
        </w:rPr>
        <w:t>钟元普</w:t>
      </w:r>
      <w:r>
        <w:rPr>
          <w:rFonts w:ascii="Verdana" w:hAnsi="Verdana" w:cs="Verdana"/>
        </w:rPr>
        <w:tab/>
      </w:r>
      <w:r>
        <w:rPr>
          <w:rFonts w:ascii="Verdana" w:hAnsi="Verdana" w:cs="宋体"/>
        </w:rPr>
        <w:t>儿呀</w:t>
      </w:r>
      <w:r>
        <w:rPr>
          <w:rFonts w:ascii="Verdana" w:hAnsi="Verdana" w:cs="Verdana"/>
        </w:rPr>
        <w:t>!</w:t>
      </w:r>
    </w:p>
    <w:p>
      <w:pPr>
        <w:pStyle w:val="118"/>
      </w:pPr>
      <w:r>
        <w:rPr>
          <w:rFonts w:cs="宋体"/>
        </w:rPr>
        <w:t>(</w:t>
      </w:r>
      <w:r>
        <w:rPr>
          <w:rFonts w:ascii="楷体" w:hAnsi="楷体" w:eastAsia="楷体" w:cs="宋体"/>
        </w:rPr>
        <w:t>小锣打下</w:t>
      </w:r>
      <w:r>
        <w:rPr>
          <w:rFonts w:ascii="Calibri" w:hAnsi="Calibri" w:cs="Calibri"/>
        </w:rPr>
        <w:t>&lt;</w:t>
      </w:r>
      <w:r>
        <w:rPr>
          <w:rFonts w:ascii="楷体" w:hAnsi="楷体" w:eastAsia="楷体" w:cs="宋体"/>
          <w:b/>
        </w:rPr>
        <w:t>尾声</w:t>
      </w:r>
      <w:r>
        <w:rPr>
          <w:rFonts w:ascii="Calibri" w:hAnsi="Calibri" w:cs="Calibri"/>
        </w:rPr>
        <w:t>&gt;</w:t>
      </w:r>
      <w:r>
        <w:rPr>
          <w:rFonts w:cs="宋体"/>
        </w:rPr>
        <w:t>)</w:t>
      </w:r>
    </w:p>
    <w:p>
      <w:pPr>
        <w:pStyle w:val="118"/>
        <w:rPr>
          <w:rFonts w:cs="宋体"/>
        </w:rPr>
      </w:pPr>
    </w:p>
    <w:p>
      <w:pPr>
        <w:pStyle w:val="118"/>
      </w:pPr>
      <w:r>
        <w:rPr>
          <w:rFonts w:cs="宋体"/>
          <w:b/>
        </w:rPr>
        <w:t>本戏人物扮相</w:t>
      </w:r>
      <w:r>
        <w:rPr>
          <w:rFonts w:cs="宋体"/>
        </w:rPr>
        <w:t>：</w:t>
      </w:r>
    </w:p>
    <w:p>
      <w:pPr>
        <w:pStyle w:val="118"/>
      </w:pPr>
      <w:r>
        <w:rPr>
          <w:rFonts w:cs="宋体"/>
        </w:rPr>
        <w:t>俞伯牙</w:t>
      </w:r>
      <w:r>
        <w:rPr>
          <w:rFonts w:cs="宋体"/>
        </w:rPr>
        <w:tab/>
      </w:r>
      <w:r>
        <w:rPr>
          <w:rFonts w:cs="宋体"/>
        </w:rPr>
        <w:t>纱帽，蓝帔，黑三，高方巾，宝蓝褶子，绦子。</w:t>
      </w:r>
    </w:p>
    <w:p>
      <w:pPr>
        <w:pStyle w:val="118"/>
      </w:pPr>
      <w:r>
        <w:rPr>
          <w:rFonts w:cs="宋体"/>
        </w:rPr>
        <w:t>钟元普</w:t>
      </w:r>
      <w:r>
        <w:rPr>
          <w:rFonts w:cs="宋体"/>
        </w:rPr>
        <w:tab/>
      </w:r>
      <w:r>
        <w:rPr>
          <w:rFonts w:cs="宋体"/>
        </w:rPr>
        <w:t>白氈帽，白满，白老斗衣，腰包，鞋。</w:t>
      </w:r>
    </w:p>
    <w:p>
      <w:pPr>
        <w:pStyle w:val="118"/>
      </w:pPr>
      <w:r>
        <w:rPr>
          <w:rFonts w:cs="宋体"/>
        </w:rPr>
        <w:t>童儿</w:t>
      </w:r>
      <w:r>
        <w:rPr>
          <w:rFonts w:cs="宋体"/>
        </w:rPr>
        <w:tab/>
      </w:r>
      <w:r>
        <w:rPr>
          <w:rFonts w:cs="宋体"/>
        </w:rPr>
        <w:t>抓髻，白花褶子，鞋。</w:t>
      </w:r>
    </w:p>
    <w:p>
      <w:pPr>
        <w:pStyle w:val="118"/>
        <w:rPr>
          <w:rFonts w:cs="宋体"/>
        </w:rPr>
      </w:pPr>
    </w:p>
    <w:p>
      <w:pPr>
        <w:pStyle w:val="118"/>
      </w:pPr>
      <w:r>
        <w:rPr>
          <w:rFonts w:cs="宋体"/>
          <w:b/>
        </w:rPr>
        <w:t>道具</w:t>
      </w:r>
      <w:r>
        <w:rPr>
          <w:rFonts w:cs="宋体"/>
        </w:rPr>
        <w:t>：</w:t>
      </w:r>
    </w:p>
    <w:p>
      <w:pPr>
        <w:pStyle w:val="118"/>
      </w:pPr>
      <w:r>
        <w:rPr>
          <w:rFonts w:cs="宋体"/>
        </w:rPr>
        <w:t>小篮一只，内装纸钱。</w:t>
      </w:r>
    </w:p>
    <w:p>
      <w:pPr>
        <w:pStyle w:val="118"/>
      </w:pPr>
      <w:r>
        <w:rPr>
          <w:rFonts w:cs="宋体"/>
        </w:rPr>
        <w:t>石台，即倒椅两把。</w:t>
      </w:r>
    </w:p>
    <w:p>
      <w:pPr>
        <w:pStyle w:val="118"/>
        <w:rPr>
          <w:rFonts w:cs="宋体"/>
        </w:rPr>
      </w:pPr>
    </w:p>
    <w:p>
      <w:pPr>
        <w:pStyle w:val="118"/>
      </w:pPr>
      <w:r>
        <w:rPr>
          <w:rFonts w:cs="宋体"/>
          <w:b/>
        </w:rPr>
        <w:t>附</w:t>
      </w:r>
      <w:r>
        <w:rPr>
          <w:rFonts w:cs="宋体"/>
        </w:rPr>
        <w:t>：</w:t>
      </w:r>
    </w:p>
    <w:p>
      <w:pPr>
        <w:pStyle w:val="118"/>
      </w:pPr>
      <w:r>
        <w:rPr>
          <w:rFonts w:cs="宋体"/>
        </w:rPr>
        <w:t>渔、樵词 (念法很多，此为其中的一种)</w:t>
      </w:r>
    </w:p>
    <w:p>
      <w:pPr>
        <w:pStyle w:val="118"/>
      </w:pPr>
      <w:r>
        <w:rPr>
          <w:rFonts w:cs="宋体"/>
        </w:rPr>
        <w:t>两个小花脸，一老一少扮相如渔、樵。</w:t>
      </w:r>
    </w:p>
    <w:p>
      <w:pPr>
        <w:pStyle w:val="118"/>
        <w:rPr>
          <w:rFonts w:hint="eastAsia" w:cs="宋体"/>
        </w:rPr>
      </w:pPr>
    </w:p>
    <w:p>
      <w:pPr>
        <w:pStyle w:val="118"/>
      </w:pPr>
      <w:r>
        <w:rPr>
          <w:rFonts w:cs="宋体"/>
        </w:rPr>
        <w:t>(俞伯牙</w:t>
      </w:r>
      <w:r>
        <w:rPr>
          <w:rFonts w:ascii="楷体" w:hAnsi="楷体" w:eastAsia="楷体" w:cs="宋体"/>
        </w:rPr>
        <w:t>念</w:t>
      </w:r>
      <w:r>
        <w:rPr>
          <w:rFonts w:cs="宋体"/>
        </w:rPr>
        <w:t>“将摇琴摆在坟前……”，渔、樵</w:t>
      </w:r>
      <w:r>
        <w:rPr>
          <w:rFonts w:ascii="楷体" w:hAnsi="楷体" w:eastAsia="楷体" w:cs="宋体"/>
        </w:rPr>
        <w:t>内</w:t>
      </w:r>
      <w:r>
        <w:rPr>
          <w:rFonts w:cs="宋体"/>
        </w:rPr>
        <w:t>“啊哈”</w:t>
      </w:r>
      <w:r>
        <w:rPr>
          <w:rFonts w:ascii="Calibri" w:hAnsi="Calibri" w:cs="Calibri"/>
        </w:rPr>
        <w:t>&lt;</w:t>
      </w:r>
      <w:r>
        <w:rPr>
          <w:rFonts w:ascii="楷体" w:hAnsi="楷体" w:eastAsia="楷体" w:cs="宋体"/>
          <w:b/>
        </w:rPr>
        <w:t>小锣五击</w:t>
      </w:r>
      <w:r>
        <w:rPr>
          <w:rFonts w:ascii="Calibri" w:hAnsi="Calibri" w:cs="Calibri"/>
        </w:rPr>
        <w:t>&gt;</w:t>
      </w:r>
      <w:r>
        <w:rPr>
          <w:rFonts w:ascii="楷体" w:hAnsi="楷体" w:eastAsia="楷体" w:cs="宋体"/>
        </w:rPr>
        <w:t>上</w:t>
      </w:r>
      <w:r>
        <w:rPr>
          <w:rFonts w:cs="宋体"/>
        </w:rPr>
        <w:t>)</w:t>
      </w:r>
    </w:p>
    <w:p>
      <w:pPr>
        <w:pStyle w:val="118"/>
        <w:rPr>
          <w:rFonts w:hint="eastAsia" w:cs="宋体"/>
        </w:rPr>
      </w:pPr>
    </w:p>
    <w:p>
      <w:pPr>
        <w:pStyle w:val="118"/>
      </w:pPr>
      <w:r>
        <w:rPr>
          <w:rFonts w:cs="宋体"/>
        </w:rPr>
        <w:t>渔</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渔翁夜傍西岩宿，</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更殚余力付樵苏。</w:t>
      </w:r>
    </w:p>
    <w:p>
      <w:pPr>
        <w:pStyle w:val="118"/>
      </w:pPr>
      <w:r>
        <w:rPr>
          <w:rFonts w:cs="宋体"/>
        </w:rPr>
        <w:t>渔</w:t>
      </w:r>
      <w:r>
        <w:rPr>
          <w:rFonts w:cs="宋体"/>
        </w:rPr>
        <w:tab/>
      </w:r>
      <w:r>
        <w:rPr>
          <w:rFonts w:cs="宋体"/>
        </w:rPr>
        <w:t>伙计，你说什么呐?</w:t>
      </w:r>
    </w:p>
    <w:p>
      <w:pPr>
        <w:pStyle w:val="118"/>
      </w:pPr>
      <w:r>
        <w:rPr>
          <w:rFonts w:cs="宋体"/>
        </w:rPr>
        <w:t>樵</w:t>
      </w:r>
      <w:r>
        <w:rPr>
          <w:rFonts w:cs="宋体"/>
        </w:rPr>
        <w:tab/>
      </w:r>
      <w:r>
        <w:rPr>
          <w:rFonts w:cs="宋体"/>
        </w:rPr>
        <w:t>我这念诗呐。</w:t>
      </w:r>
    </w:p>
    <w:p>
      <w:pPr>
        <w:pStyle w:val="118"/>
      </w:pPr>
      <w:r>
        <w:rPr>
          <w:rFonts w:cs="宋体"/>
        </w:rPr>
        <w:t>渔</w:t>
      </w:r>
      <w:r>
        <w:rPr>
          <w:rFonts w:cs="宋体"/>
        </w:rPr>
        <w:tab/>
      </w:r>
      <w:r>
        <w:rPr>
          <w:rFonts w:cs="宋体"/>
        </w:rPr>
        <w:t>你这长相还会念诗。</w:t>
      </w:r>
    </w:p>
    <w:p>
      <w:pPr>
        <w:pStyle w:val="118"/>
      </w:pPr>
      <w:r>
        <w:rPr>
          <w:rFonts w:cs="宋体"/>
        </w:rPr>
        <w:t>樵</w:t>
      </w:r>
      <w:r>
        <w:rPr>
          <w:rFonts w:cs="宋体"/>
        </w:rPr>
        <w:tab/>
      </w:r>
      <w:r>
        <w:rPr>
          <w:rFonts w:cs="宋体"/>
        </w:rPr>
        <w:t>就算我不会，那你干什么呐?</w:t>
      </w:r>
    </w:p>
    <w:p>
      <w:pPr>
        <w:pStyle w:val="118"/>
      </w:pPr>
      <w:r>
        <w:rPr>
          <w:rFonts w:cs="宋体"/>
        </w:rPr>
        <w:t>渔</w:t>
      </w:r>
      <w:r>
        <w:rPr>
          <w:rFonts w:cs="宋体"/>
        </w:rPr>
        <w:tab/>
      </w:r>
      <w:r>
        <w:rPr>
          <w:rFonts w:cs="宋体"/>
        </w:rPr>
        <w:t>我这可是念诗呐。</w:t>
      </w:r>
    </w:p>
    <w:p>
      <w:pPr>
        <w:pStyle w:val="118"/>
      </w:pPr>
      <w:r>
        <w:rPr>
          <w:rFonts w:cs="宋体"/>
        </w:rPr>
        <w:t>樵</w:t>
      </w:r>
      <w:r>
        <w:rPr>
          <w:rFonts w:cs="宋体"/>
        </w:rPr>
        <w:tab/>
      </w:r>
      <w:r>
        <w:rPr>
          <w:rFonts w:cs="宋体"/>
        </w:rPr>
        <w:t>许你念就不许我念。</w:t>
      </w:r>
    </w:p>
    <w:p>
      <w:pPr>
        <w:pStyle w:val="118"/>
      </w:pPr>
      <w:r>
        <w:rPr>
          <w:rFonts w:cs="宋体"/>
        </w:rPr>
        <w:t>渔</w:t>
      </w:r>
      <w:r>
        <w:rPr>
          <w:rFonts w:cs="宋体"/>
        </w:rPr>
        <w:tab/>
      </w:r>
      <w:r>
        <w:rPr>
          <w:rFonts w:cs="宋体"/>
        </w:rPr>
        <w:t>咱俩别吵，我是道听途说。</w:t>
      </w:r>
    </w:p>
    <w:p>
      <w:pPr>
        <w:pStyle w:val="118"/>
      </w:pPr>
      <w:r>
        <w:rPr>
          <w:rFonts w:cs="宋体"/>
        </w:rPr>
        <w:t>樵</w:t>
      </w:r>
      <w:r>
        <w:rPr>
          <w:rFonts w:cs="宋体"/>
        </w:rPr>
        <w:tab/>
      </w:r>
      <w:r>
        <w:rPr>
          <w:rFonts w:cs="宋体"/>
        </w:rPr>
        <w:t>我也是胡说八道。</w:t>
      </w:r>
    </w:p>
    <w:p>
      <w:pPr>
        <w:pStyle w:val="118"/>
      </w:pPr>
      <w:r>
        <w:rPr>
          <w:rFonts w:cs="宋体"/>
        </w:rPr>
        <w:t>渔</w:t>
      </w:r>
      <w:r>
        <w:rPr>
          <w:rFonts w:cs="宋体"/>
        </w:rPr>
        <w:tab/>
      </w:r>
      <w:r>
        <w:rPr>
          <w:rFonts w:cs="宋体"/>
        </w:rPr>
        <w:t>哎，你看这些人在这干什么呐?</w:t>
      </w:r>
    </w:p>
    <w:p>
      <w:pPr>
        <w:pStyle w:val="118"/>
      </w:pPr>
      <w:r>
        <w:rPr>
          <w:rFonts w:cs="宋体"/>
        </w:rPr>
        <w:t>樵</w:t>
      </w:r>
      <w:r>
        <w:rPr>
          <w:rFonts w:cs="宋体"/>
        </w:rPr>
        <w:tab/>
      </w:r>
      <w:r>
        <w:rPr>
          <w:rFonts w:cs="宋体"/>
        </w:rPr>
        <w:t>我看是上坟的。</w:t>
      </w:r>
    </w:p>
    <w:p>
      <w:pPr>
        <w:pStyle w:val="118"/>
      </w:pPr>
      <w:r>
        <w:rPr>
          <w:rFonts w:cs="宋体"/>
        </w:rPr>
        <w:t>渔</w:t>
      </w:r>
      <w:r>
        <w:rPr>
          <w:rFonts w:cs="宋体"/>
        </w:rPr>
        <w:tab/>
      </w:r>
      <w:r>
        <w:rPr>
          <w:rFonts w:cs="宋体"/>
        </w:rPr>
        <w:t>走累了，咱俩一边一个靠着树坐会儿。</w:t>
      </w:r>
    </w:p>
    <w:p>
      <w:pPr>
        <w:pStyle w:val="118"/>
      </w:pPr>
      <w:r>
        <w:rPr>
          <w:rFonts w:cs="宋体"/>
        </w:rPr>
        <w:t>樵</w:t>
      </w:r>
      <w:r>
        <w:rPr>
          <w:rFonts w:cs="宋体"/>
        </w:rPr>
        <w:tab/>
      </w:r>
      <w:r>
        <w:rPr>
          <w:rFonts w:cs="宋体"/>
        </w:rPr>
        <w:t>坐着坐着。</w:t>
      </w:r>
    </w:p>
    <w:p>
      <w:pPr>
        <w:pStyle w:val="118"/>
      </w:pPr>
      <w:r>
        <w:rPr>
          <w:rFonts w:cs="宋体"/>
        </w:rPr>
        <w:t>(俞伯牙</w:t>
      </w:r>
      <w:r>
        <w:rPr>
          <w:rFonts w:ascii="楷体" w:hAnsi="楷体" w:eastAsia="楷体" w:cs="宋体"/>
        </w:rPr>
        <w:t>弹完琴</w:t>
      </w:r>
      <w:r>
        <w:rPr>
          <w:rFonts w:cs="宋体"/>
        </w:rPr>
        <w:t>……)</w:t>
      </w:r>
    </w:p>
    <w:p>
      <w:pPr>
        <w:pStyle w:val="118"/>
      </w:pPr>
      <w:r>
        <w:rPr>
          <w:rFonts w:cs="宋体"/>
        </w:rPr>
        <w:t>渔</w:t>
      </w:r>
      <w:r>
        <w:rPr>
          <w:rFonts w:cs="宋体"/>
        </w:rPr>
        <w:tab/>
      </w:r>
      <w:r>
        <w:rPr>
          <w:rFonts w:cs="宋体"/>
        </w:rPr>
        <w:t>伙计，你听他们干什么呐?</w:t>
      </w:r>
    </w:p>
    <w:p>
      <w:pPr>
        <w:pStyle w:val="118"/>
      </w:pPr>
      <w:r>
        <w:rPr>
          <w:rFonts w:cs="宋体"/>
        </w:rPr>
        <w:t>樵</w:t>
      </w:r>
      <w:r>
        <w:rPr>
          <w:rFonts w:cs="宋体"/>
        </w:rPr>
        <w:tab/>
      </w:r>
      <w:r>
        <w:rPr>
          <w:rFonts w:cs="宋体"/>
        </w:rPr>
        <w:t>八成是弹棉花的。</w:t>
      </w:r>
      <w:r>
        <w:rPr>
          <w:rFonts w:cs="宋体"/>
        </w:rPr>
        <w:br w:type="textWrapping"/>
      </w:r>
      <w:r>
        <w:rPr>
          <w:rFonts w:cs="宋体"/>
        </w:rPr>
        <w:t>渔</w:t>
      </w:r>
      <w:r>
        <w:rPr>
          <w:rFonts w:cs="宋体"/>
        </w:rPr>
        <w:tab/>
      </w:r>
      <w:r>
        <w:rPr>
          <w:rFonts w:cs="宋体"/>
        </w:rPr>
        <w:t>没事憩会儿好不好，跑这坟圈子里弹棉花干什么。</w:t>
      </w:r>
    </w:p>
    <w:p>
      <w:pPr>
        <w:pStyle w:val="118"/>
      </w:pPr>
      <w:r>
        <w:rPr>
          <w:rFonts w:cs="宋体"/>
        </w:rPr>
        <w:t>樵</w:t>
      </w:r>
      <w:r>
        <w:rPr>
          <w:rFonts w:cs="宋体"/>
        </w:rPr>
        <w:tab/>
      </w:r>
      <w:r>
        <w:rPr>
          <w:rFonts w:cs="宋体"/>
        </w:rPr>
        <w:t>吃饱了在这凉快凉快。</w:t>
      </w:r>
    </w:p>
    <w:p>
      <w:pPr>
        <w:pStyle w:val="118"/>
      </w:pPr>
      <w:r>
        <w:rPr>
          <w:rFonts w:cs="宋体"/>
        </w:rPr>
        <w:t>渔</w:t>
      </w:r>
      <w:r>
        <w:rPr>
          <w:rFonts w:cs="宋体"/>
        </w:rPr>
        <w:tab/>
      </w:r>
      <w:r>
        <w:rPr>
          <w:rFonts w:cs="宋体"/>
        </w:rPr>
        <w:t>别挨骂了。正是：</w:t>
      </w:r>
      <w:r>
        <w:rPr>
          <w:rFonts w:hint="eastAsia" w:cs="宋体"/>
        </w:rPr>
        <w:t>(</w:t>
      </w:r>
      <w:r>
        <w:rPr>
          <w:rFonts w:hint="eastAsia" w:ascii="楷体" w:hAnsi="楷体" w:eastAsia="楷体" w:cs="宋体"/>
        </w:rPr>
        <w:t>念</w:t>
      </w:r>
      <w:r>
        <w:rPr>
          <w:rFonts w:hint="eastAsia" w:cs="宋体"/>
        </w:rPr>
        <w:t>)</w:t>
      </w:r>
      <w:r>
        <w:rPr>
          <w:rFonts w:cs="宋体"/>
        </w:rPr>
        <w:t>兰浦秋来烟雨深，</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几多情思在琴心。</w:t>
      </w:r>
    </w:p>
    <w:p>
      <w:pPr>
        <w:pStyle w:val="118"/>
      </w:pPr>
      <w:r>
        <w:rPr>
          <w:rFonts w:cs="宋体"/>
        </w:rPr>
        <w:t>渔</w:t>
      </w:r>
      <w:r>
        <w:rPr>
          <w:rFonts w:cs="宋体"/>
        </w:rPr>
        <w:tab/>
      </w:r>
      <w:r>
        <w:rPr>
          <w:rFonts w:cs="宋体"/>
        </w:rPr>
        <w:t>又拽上了。 别听弹棉花的了。</w:t>
      </w:r>
    </w:p>
    <w:p>
      <w:pPr>
        <w:pStyle w:val="118"/>
      </w:pPr>
      <w:r>
        <w:rPr>
          <w:rFonts w:cs="宋体"/>
        </w:rPr>
        <w:t>樵</w:t>
      </w:r>
      <w:r>
        <w:rPr>
          <w:rFonts w:cs="宋体"/>
        </w:rPr>
        <w:tab/>
      </w:r>
      <w:r>
        <w:rPr>
          <w:rFonts w:cs="宋体"/>
        </w:rPr>
        <w:t>回家睡大觉去喽，哈……</w:t>
      </w:r>
    </w:p>
    <w:p>
      <w:pPr>
        <w:pStyle w:val="118"/>
      </w:pPr>
      <w:r>
        <w:rPr>
          <w:rFonts w:cs="宋体"/>
        </w:rPr>
        <w:t>(渔、樵</w:t>
      </w:r>
      <w:r>
        <w:rPr>
          <w:rFonts w:ascii="楷体" w:hAnsi="楷体" w:eastAsia="楷体" w:cs="宋体"/>
        </w:rPr>
        <w:t>同下</w:t>
      </w:r>
      <w:r>
        <w:rPr>
          <w:rFonts w:cs="宋体"/>
        </w:rPr>
        <w:t>)</w:t>
      </w:r>
    </w:p>
    <w:p>
      <w:pPr>
        <w:pStyle w:val="118"/>
        <w:rPr>
          <w:rFonts w:cs="宋体"/>
        </w:rPr>
      </w:pPr>
    </w:p>
    <w:p>
      <w:pPr>
        <w:pStyle w:val="118"/>
      </w:pPr>
      <w:r>
        <w:rPr>
          <w:rFonts w:cs="宋体"/>
          <w:b/>
        </w:rPr>
        <w:t>注：</w:t>
      </w:r>
    </w:p>
    <w:p>
      <w:pPr>
        <w:pStyle w:val="118"/>
        <w:numPr>
          <w:ilvl w:val="0"/>
          <w:numId w:val="4"/>
        </w:numPr>
        <w:jc w:val="left"/>
      </w:pPr>
      <w:r>
        <w:rPr>
          <w:rFonts w:cs="宋体"/>
        </w:rPr>
        <w:t>上渔、樵，俞、钟、童三人面向里。上渔、樵无非是不懂琴音，俞伯牙无知音，实际无此必要，故后来删掉。</w:t>
      </w:r>
    </w:p>
    <w:p>
      <w:pPr>
        <w:pStyle w:val="118"/>
        <w:numPr>
          <w:ilvl w:val="0"/>
          <w:numId w:val="4"/>
        </w:numPr>
        <w:jc w:val="left"/>
      </w:pPr>
      <w:r>
        <w:rPr>
          <w:rFonts w:cs="宋体"/>
        </w:rPr>
        <w:t>《马鞍山》是乔玉林传下来的路子，传统、规矩，是学徒的唱法，中华戏曲专科学校的唱法略同与此，时慧宝的唱法与此有出入。此戏在过去是前三出的大路戏。</w:t>
      </w:r>
    </w:p>
    <w:p>
      <w:pPr>
        <w:pStyle w:val="126"/>
        <w:pageBreakBefore/>
        <w:rPr>
          <w:rStyle w:val="124"/>
          <w:rFonts w:hint="eastAsia"/>
          <w:color w:val="auto"/>
          <w:sz w:val="32"/>
          <w:szCs w:val="32"/>
        </w:rPr>
      </w:pPr>
      <w:bookmarkStart w:id="28" w:name="__RefHeading___Toc414518243"/>
      <w:bookmarkEnd w:id="28"/>
      <w:bookmarkStart w:id="29" w:name="_Toc1771030673"/>
      <w:bookmarkStart w:id="30" w:name="_Toc368121533"/>
      <w:r>
        <w:rPr>
          <w:rFonts w:hint="eastAsia" w:eastAsia="宋体"/>
          <w:lang w:val="en-US" w:eastAsia="zh-CN"/>
        </w:rPr>
        <w:t>焚绵山</w:t>
      </w:r>
      <w:r>
        <w:rPr>
          <w:rStyle w:val="66"/>
          <w:rFonts w:hint="eastAsia"/>
          <w:b w:val="0"/>
          <w:bCs w:val="0"/>
          <w:lang w:val="en-US" w:eastAsia="zh-CN"/>
        </w:rPr>
        <w:footnoteReference w:id="35"/>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介子推</w:t>
      </w:r>
      <w:r>
        <w:rPr>
          <w:rStyle w:val="66"/>
          <w:rFonts w:hint="eastAsia" w:ascii="Times New Roman" w:hAnsi="Times New Roman" w:eastAsia="宋体"/>
          <w:b w:val="0"/>
          <w:bCs w:val="0"/>
          <w:vertAlign w:val="superscript"/>
          <w:lang w:val="en-US" w:eastAsia="zh-CN"/>
        </w:rPr>
        <w:footnoteReference w:id="36"/>
      </w:r>
      <w:r>
        <w:rPr>
          <w:rFonts w:hint="eastAsia" w:eastAsia="宋体"/>
          <w:lang w:val="en-US" w:eastAsia="zh-CN"/>
        </w:rPr>
        <w:t>、介母、解张</w:t>
      </w:r>
    </w:p>
    <w:bookmarkEnd w:id="29"/>
    <w:bookmarkEnd w:id="30"/>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一</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ascii="楷体" w:hAnsi="楷体" w:eastAsia="楷体" w:cs="楷体"/>
        </w:rPr>
        <w:t>引子</w:t>
      </w:r>
      <w:r>
        <w:rPr>
          <w:rFonts w:hint="eastAsia"/>
        </w:rPr>
        <w:t>]</w:t>
      </w:r>
      <w:r>
        <w:t>弃官离朝</w:t>
      </w:r>
      <w:r>
        <w:rPr>
          <w:rFonts w:hint="eastAsia"/>
        </w:rPr>
        <w:t>(</w:t>
      </w:r>
      <w:r>
        <w:rPr>
          <w:rFonts w:hint="eastAsia" w:ascii="楷体" w:hAnsi="楷体" w:eastAsia="楷体" w:cs="楷体"/>
        </w:rPr>
        <w:t>或</w:t>
      </w:r>
      <w:r>
        <w:rPr>
          <w:rFonts w:hint="eastAsia"/>
        </w:rPr>
        <w:t>：弃职离朝)</w:t>
      </w:r>
      <w:r>
        <w:t>，名利抛，侍奉年高。</w:t>
      </w:r>
    </w:p>
    <w:p>
      <w:pPr>
        <w:ind w:left="1260" w:hanging="1260"/>
      </w:pPr>
      <w:r>
        <w:t>介子推</w:t>
      </w:r>
      <w:r>
        <w:tab/>
      </w:r>
      <w:r>
        <w:rPr>
          <w:rFonts w:hint="eastAsia"/>
        </w:rPr>
        <w:t>(</w:t>
      </w:r>
      <w:r>
        <w:rPr>
          <w:rFonts w:hint="eastAsia" w:ascii="楷体" w:hAnsi="楷体" w:eastAsia="楷体" w:cs="楷体"/>
        </w:rPr>
        <w:t>念</w:t>
      </w:r>
      <w:r>
        <w:rPr>
          <w:rFonts w:hint="eastAsia"/>
        </w:rPr>
        <w:t>)</w:t>
      </w:r>
      <w:r>
        <w:t>见机逃出是非地，落得清闲自在身</w:t>
      </w:r>
      <w:r>
        <w:rPr>
          <w:rFonts w:hint="eastAsia"/>
        </w:rPr>
        <w:t>。</w:t>
      </w:r>
      <w:r>
        <w:t>冷眼识破君王意，功成身退奉</w:t>
      </w:r>
      <w:r>
        <w:rPr>
          <w:rFonts w:hint="eastAsia"/>
          <w:sz w:val="18"/>
          <w:szCs w:val="18"/>
        </w:rPr>
        <w:t>呃</w:t>
      </w:r>
      <w:r>
        <w:t>娘亲。</w:t>
      </w:r>
    </w:p>
    <w:p>
      <w:pPr>
        <w:ind w:left="1260" w:hanging="1260"/>
      </w:pPr>
      <w:r>
        <w:t>介子推</w:t>
      </w:r>
      <w:r>
        <w:tab/>
      </w:r>
      <w:r>
        <w:t>卑人，介</w:t>
      </w:r>
      <w:r>
        <w:rPr>
          <w:rFonts w:hint="eastAsia"/>
        </w:rPr>
        <w:t>(子)</w:t>
      </w:r>
      <w:r>
        <w:t>推。晋献公驾前为臣，官居谏议大夫</w:t>
      </w:r>
      <w:r>
        <w:rPr>
          <w:rFonts w:hint="eastAsia"/>
        </w:rPr>
        <w:t>(之职)</w:t>
      </w:r>
      <w:r>
        <w:t>。只因吾主</w:t>
      </w:r>
      <w:r>
        <w:rPr>
          <w:rFonts w:hint="eastAsia"/>
        </w:rPr>
        <w:t>(</w:t>
      </w:r>
      <w:r>
        <w:rPr>
          <w:rFonts w:hint="eastAsia" w:ascii="楷体" w:hAnsi="楷体" w:eastAsia="楷体" w:cs="楷体"/>
        </w:rPr>
        <w:t>或</w:t>
      </w:r>
      <w:r>
        <w:rPr>
          <w:rFonts w:hint="eastAsia"/>
        </w:rPr>
        <w:t>：只因君王无道，)</w:t>
      </w:r>
      <w:r>
        <w:t>听信谗言，毒害大臣，害死申生太子。是我与狐毛、狐偃、颠颉、魏犨等九人，保定</w:t>
      </w:r>
      <w:r>
        <w:rPr>
          <w:rFonts w:hint="eastAsia"/>
        </w:rPr>
        <w:t>(公子)</w:t>
      </w:r>
      <w:r>
        <w:t>重耳逃出罗网，周游列国一十九载。归来共渡黄河，是俺看破其意</w:t>
      </w:r>
      <w:r>
        <w:rPr>
          <w:rFonts w:hint="eastAsia"/>
        </w:rPr>
        <w:t>(</w:t>
      </w:r>
      <w:r>
        <w:rPr>
          <w:rFonts w:hint="eastAsia" w:ascii="楷体" w:hAnsi="楷体" w:eastAsia="楷体" w:cs="楷体"/>
        </w:rPr>
        <w:t>或</w:t>
      </w:r>
      <w:r>
        <w:rPr>
          <w:rFonts w:hint="eastAsia"/>
        </w:rPr>
        <w:t>：是我识破其意)</w:t>
      </w:r>
      <w:r>
        <w:t>，弃职归林。正是：</w:t>
      </w:r>
    </w:p>
    <w:p>
      <w:pPr>
        <w:ind w:left="1260" w:firstLine="0" w:firstLineChars="0"/>
      </w:pPr>
      <w:r>
        <w:rPr>
          <w:rFonts w:hint="eastAsia"/>
        </w:rPr>
        <w:t>(</w:t>
      </w:r>
      <w:r>
        <w:rPr>
          <w:rFonts w:hint="eastAsia" w:ascii="楷体" w:hAnsi="楷体" w:eastAsia="楷体" w:cs="楷体"/>
        </w:rPr>
        <w:t>念</w:t>
      </w:r>
      <w:r>
        <w:rPr>
          <w:rFonts w:hint="eastAsia"/>
        </w:rPr>
        <w:t>)</w:t>
      </w:r>
      <w:r>
        <w:t>奉君何足乐，还是孝</w:t>
      </w:r>
      <w:r>
        <w:rPr>
          <w:rFonts w:hint="eastAsia"/>
          <w:sz w:val="18"/>
          <w:szCs w:val="18"/>
        </w:rPr>
        <w:t>呃</w:t>
      </w:r>
      <w:r>
        <w:t>当先。</w:t>
      </w:r>
    </w:p>
    <w:p>
      <w:pPr>
        <w:ind w:left="1260" w:hanging="1260"/>
      </w:pPr>
      <w:r>
        <w:t>介子推</w:t>
      </w:r>
      <w:r>
        <w:tab/>
      </w:r>
      <w:r>
        <w:t>【</w:t>
      </w:r>
      <w:r>
        <w:rPr>
          <w:rFonts w:ascii="楷体" w:hAnsi="楷体" w:eastAsia="楷体" w:cs="楷体"/>
        </w:rPr>
        <w:t>西皮慢板</w:t>
      </w:r>
      <w:r>
        <w:t>】介子推坐草堂前思后想，想起了晋国事好不凄凉。晋献公听信那谗言毁谤，宠骊姬害申生命赴黄粱。我十人保重耳</w:t>
      </w:r>
      <w:r>
        <w:rPr>
          <w:rFonts w:hint="eastAsia"/>
          <w:sz w:val="18"/>
          <w:szCs w:val="18"/>
        </w:rPr>
        <w:t>呐</w:t>
      </w:r>
      <w:r>
        <w:t>【</w:t>
      </w:r>
      <w:r>
        <w:rPr>
          <w:rFonts w:hint="eastAsia"/>
          <w:sz w:val="15"/>
          <w:szCs w:val="15"/>
        </w:rPr>
        <w:t>转</w:t>
      </w:r>
      <w:r>
        <w:rPr>
          <w:rFonts w:ascii="楷体" w:hAnsi="楷体" w:eastAsia="楷体" w:cs="楷体"/>
        </w:rPr>
        <w:t>西皮</w:t>
      </w:r>
      <w:r>
        <w:rPr>
          <w:rFonts w:hint="eastAsia" w:ascii="楷体" w:hAnsi="楷体" w:eastAsia="楷体" w:cs="楷体"/>
        </w:rPr>
        <w:t>原板</w:t>
      </w:r>
      <w:r>
        <w:t>】逃出罗网，朝同行夜同寝</w:t>
      </w:r>
      <w:r>
        <w:rPr>
          <w:rFonts w:hint="eastAsia"/>
        </w:rPr>
        <w:t>(</w:t>
      </w:r>
      <w:r>
        <w:rPr>
          <w:rFonts w:hint="eastAsia" w:ascii="楷体" w:hAnsi="楷体" w:eastAsia="楷体" w:cs="楷体"/>
        </w:rPr>
        <w:t>或</w:t>
      </w:r>
      <w:r>
        <w:rPr>
          <w:rFonts w:hint="eastAsia"/>
        </w:rPr>
        <w:t>：夜共寝)</w:t>
      </w:r>
      <w:r>
        <w:t>伴随君旁。我也曾在荒郊觅食取浆，我也曾割股肉奉献君王。渡黄河一个个争</w:t>
      </w:r>
      <w:r>
        <w:rPr>
          <w:rFonts w:hint="eastAsia"/>
          <w:sz w:val="18"/>
          <w:szCs w:val="18"/>
        </w:rPr>
        <w:t>呃</w:t>
      </w:r>
      <w:r>
        <w:t>功邀赏</w:t>
      </w:r>
      <w:r>
        <w:rPr>
          <w:rFonts w:hint="eastAsia"/>
          <w:sz w:val="18"/>
          <w:szCs w:val="18"/>
        </w:rPr>
        <w:t>啊</w:t>
      </w:r>
      <w:r>
        <w:t>，又谁知出恶言暗把人伤。既这等做什么忠</w:t>
      </w:r>
      <w:r>
        <w:rPr>
          <w:rFonts w:hint="eastAsia"/>
          <w:sz w:val="18"/>
          <w:szCs w:val="18"/>
        </w:rPr>
        <w:t>呃</w:t>
      </w:r>
      <w:r>
        <w:t>臣良将，因此上怀戒心弃职还乡。回家来织</w:t>
      </w:r>
      <w:r>
        <w:rPr>
          <w:rFonts w:hint="eastAsia"/>
          <w:sz w:val="18"/>
          <w:szCs w:val="18"/>
        </w:rPr>
        <w:t>呐</w:t>
      </w:r>
      <w:r>
        <w:t>履</w:t>
      </w:r>
      <w:r>
        <w:rPr>
          <w:rFonts w:hint="eastAsia"/>
        </w:rPr>
        <w:t>舄</w:t>
      </w:r>
      <w:r>
        <w:rPr>
          <w:rStyle w:val="66"/>
        </w:rPr>
        <w:footnoteReference w:id="37"/>
      </w:r>
      <w:r>
        <w:t>心宽【</w:t>
      </w:r>
      <w:r>
        <w:rPr>
          <w:rFonts w:ascii="楷体" w:hAnsi="楷体" w:eastAsia="楷体" w:cs="楷体"/>
        </w:rPr>
        <w:t>回龙</w:t>
      </w:r>
      <w:r>
        <w:t>】意爽，</w:t>
      </w:r>
    </w:p>
    <w:p>
      <w:pPr>
        <w:ind w:left="1260" w:hanging="1260"/>
      </w:pPr>
      <w:r>
        <w:t>介子推</w:t>
      </w:r>
      <w:r>
        <w:tab/>
      </w:r>
      <w:r>
        <w:t>【</w:t>
      </w:r>
      <w:r>
        <w:rPr>
          <w:rFonts w:ascii="楷体" w:hAnsi="楷体" w:eastAsia="楷体" w:cs="楷体"/>
        </w:rPr>
        <w:t>西皮摇板</w:t>
      </w:r>
      <w:r>
        <w:t>】斩断了名利锁侍奉老娘。</w:t>
      </w:r>
    </w:p>
    <w:p>
      <w:pPr>
        <w:ind w:left="1260" w:hanging="1260"/>
      </w:pPr>
      <w:r>
        <w:t>解张</w:t>
      </w:r>
      <w:r>
        <w:tab/>
      </w:r>
      <w:r>
        <w:t>【</w:t>
      </w:r>
      <w:r>
        <w:rPr>
          <w:rFonts w:ascii="楷体" w:hAnsi="楷体" w:eastAsia="楷体" w:cs="楷体"/>
        </w:rPr>
        <w:t>西皮摇板</w:t>
      </w:r>
      <w:r>
        <w:t>】晋公子登龙位各官封赠，相劝那介子推前去面君。</w:t>
      </w:r>
    </w:p>
    <w:p>
      <w:pPr>
        <w:ind w:left="1260" w:hanging="1260"/>
      </w:pPr>
      <w:r>
        <w:t>解张</w:t>
      </w:r>
      <w:r>
        <w:tab/>
      </w:r>
      <w:r>
        <w:t>来此已是，介兄在家么?</w:t>
      </w:r>
    </w:p>
    <w:p>
      <w:pPr>
        <w:ind w:left="1260" w:hanging="1260"/>
      </w:pPr>
      <w:r>
        <w:t>介子推</w:t>
      </w:r>
      <w:r>
        <w:tab/>
      </w:r>
      <w:r>
        <w:t>是哪位?</w:t>
      </w:r>
    </w:p>
    <w:p>
      <w:pPr>
        <w:ind w:left="1260" w:hanging="1260"/>
      </w:pPr>
      <w:r>
        <w:t>介子推</w:t>
      </w:r>
      <w:r>
        <w:tab/>
      </w:r>
      <w:r>
        <w:t>哦，原来是解兄，请进!</w:t>
      </w:r>
    </w:p>
    <w:p>
      <w:pPr>
        <w:ind w:left="1260" w:hanging="1260"/>
      </w:pPr>
      <w:r>
        <w:t>解张</w:t>
      </w:r>
      <w:r>
        <w:tab/>
      </w:r>
      <w:r>
        <w:t>请</w:t>
      </w:r>
      <w:r>
        <w:rPr>
          <w:rFonts w:hint="eastAsia"/>
        </w:rPr>
        <w:t>，这厢有礼。</w:t>
      </w:r>
    </w:p>
    <w:p>
      <w:pPr>
        <w:ind w:left="1260" w:hanging="1260"/>
      </w:pPr>
      <w:r>
        <w:t>介子推</w:t>
      </w:r>
      <w:r>
        <w:tab/>
      </w:r>
      <w:r>
        <w:rPr>
          <w:rFonts w:hint="eastAsia"/>
        </w:rPr>
        <w:t>还礼，请</w:t>
      </w:r>
      <w:r>
        <w:t>坐!</w:t>
      </w:r>
    </w:p>
    <w:p>
      <w:pPr>
        <w:ind w:left="1260" w:hanging="1260"/>
      </w:pPr>
      <w:r>
        <w:t>解张</w:t>
      </w:r>
      <w:r>
        <w:tab/>
      </w:r>
      <w:r>
        <w:t>有座。</w:t>
      </w:r>
    </w:p>
    <w:p>
      <w:pPr>
        <w:ind w:left="1260" w:hanging="1260"/>
      </w:pPr>
      <w:r>
        <w:t>介子推</w:t>
      </w:r>
      <w:r>
        <w:tab/>
      </w:r>
      <w:r>
        <w:t>解兄到此</w:t>
      </w:r>
      <w:r>
        <w:rPr>
          <w:rFonts w:hint="eastAsia"/>
        </w:rPr>
        <w:t>(</w:t>
      </w:r>
      <w:r>
        <w:rPr>
          <w:rFonts w:hint="eastAsia" w:ascii="楷体" w:hAnsi="楷体" w:eastAsia="楷体" w:cs="楷体"/>
        </w:rPr>
        <w:t>或</w:t>
      </w:r>
      <w:r>
        <w:rPr>
          <w:rFonts w:hint="eastAsia"/>
        </w:rPr>
        <w:t>：来此)</w:t>
      </w:r>
      <w:r>
        <w:t>何事?</w:t>
      </w:r>
    </w:p>
    <w:p>
      <w:pPr>
        <w:ind w:left="1260" w:hanging="1260"/>
      </w:pPr>
      <w:r>
        <w:t>解张</w:t>
      </w:r>
      <w:r>
        <w:tab/>
      </w:r>
      <w:r>
        <w:t>介兄有所不知，今有重耳公子回朝犒赏功臣。你乃有功之臣，何不前去请功受赏?</w:t>
      </w:r>
    </w:p>
    <w:p>
      <w:pPr>
        <w:ind w:left="1260" w:hanging="1260"/>
      </w:pPr>
      <w:r>
        <w:t>介子推</w:t>
      </w:r>
      <w:r>
        <w:tab/>
      </w:r>
      <w:r>
        <w:t>解兄这些言语，依我看来，尽都是荒谬之言</w:t>
      </w:r>
      <w:r>
        <w:rPr>
          <w:rFonts w:hint="eastAsia"/>
        </w:rPr>
        <w:t>(</w:t>
      </w:r>
      <w:r>
        <w:rPr>
          <w:rFonts w:hint="eastAsia" w:ascii="楷体" w:hAnsi="楷体" w:eastAsia="楷体" w:cs="楷体"/>
        </w:rPr>
        <w:t>或</w:t>
      </w:r>
      <w:r>
        <w:rPr>
          <w:rFonts w:hint="eastAsia"/>
        </w:rPr>
        <w:t>：</w:t>
      </w:r>
      <w:r>
        <w:t>依</w:t>
      </w:r>
      <w:r>
        <w:rPr>
          <w:rFonts w:hint="eastAsia"/>
        </w:rPr>
        <w:t>弟</w:t>
      </w:r>
      <w:r>
        <w:t>看来，尽是</w:t>
      </w:r>
      <w:r>
        <w:rPr>
          <w:rFonts w:hint="eastAsia"/>
        </w:rPr>
        <w:t>些</w:t>
      </w:r>
      <w:r>
        <w:t>荒谬之言</w:t>
      </w:r>
      <w:r>
        <w:rPr>
          <w:rFonts w:hint="eastAsia"/>
        </w:rPr>
        <w:t>)</w:t>
      </w:r>
      <w:r>
        <w:t>。</w:t>
      </w:r>
    </w:p>
    <w:p>
      <w:pPr>
        <w:ind w:left="1260" w:hanging="1260"/>
      </w:pPr>
      <w:r>
        <w:t>解张</w:t>
      </w:r>
      <w:r>
        <w:tab/>
      </w:r>
      <w:r>
        <w:t>何谓荒谬之言?</w:t>
      </w:r>
    </w:p>
    <w:p>
      <w:pPr>
        <w:ind w:left="1260" w:hanging="1260"/>
      </w:pPr>
      <w:r>
        <w:t>介子推</w:t>
      </w:r>
      <w:r>
        <w:tab/>
      </w:r>
      <w:r>
        <w:t>既是公子重耳回朝</w:t>
      </w:r>
      <w:r>
        <w:rPr>
          <w:rFonts w:hint="eastAsia"/>
        </w:rPr>
        <w:t>(</w:t>
      </w:r>
      <w:r>
        <w:rPr>
          <w:rFonts w:hint="eastAsia" w:ascii="楷体" w:hAnsi="楷体" w:eastAsia="楷体" w:cs="楷体"/>
        </w:rPr>
        <w:t>或</w:t>
      </w:r>
      <w:r>
        <w:rPr>
          <w:rFonts w:hint="eastAsia"/>
        </w:rPr>
        <w:t>：还朝复位)，</w:t>
      </w:r>
      <w:r>
        <w:t>犒赏功臣，就该有旨前来，召我入朝</w:t>
      </w:r>
      <w:r>
        <w:rPr>
          <w:rFonts w:hint="eastAsia"/>
        </w:rPr>
        <w:t>(</w:t>
      </w:r>
      <w:r>
        <w:rPr>
          <w:rFonts w:hint="eastAsia" w:ascii="楷体" w:hAnsi="楷体" w:eastAsia="楷体" w:cs="楷体"/>
        </w:rPr>
        <w:t>或</w:t>
      </w:r>
      <w:r>
        <w:rPr>
          <w:rFonts w:hint="eastAsia"/>
        </w:rPr>
        <w:t>：还朝)</w:t>
      </w:r>
      <w:r>
        <w:t>。今无旨意到此</w:t>
      </w:r>
      <w:r>
        <w:rPr>
          <w:rFonts w:hint="eastAsia"/>
        </w:rPr>
        <w:t>(</w:t>
      </w:r>
      <w:r>
        <w:rPr>
          <w:rFonts w:hint="eastAsia" w:ascii="楷体" w:hAnsi="楷体" w:eastAsia="楷体" w:cs="楷体"/>
        </w:rPr>
        <w:t>或</w:t>
      </w:r>
      <w:r>
        <w:rPr>
          <w:rFonts w:hint="eastAsia"/>
        </w:rPr>
        <w:t>：今无圣命)</w:t>
      </w:r>
      <w:r>
        <w:t>，岂不是</w:t>
      </w:r>
      <w:r>
        <w:rPr>
          <w:rFonts w:hint="eastAsia"/>
        </w:rPr>
        <w:t>(</w:t>
      </w:r>
      <w:r>
        <w:rPr>
          <w:rFonts w:hint="eastAsia" w:ascii="楷体" w:hAnsi="楷体" w:eastAsia="楷体" w:cs="楷体"/>
        </w:rPr>
        <w:t>或</w:t>
      </w:r>
      <w:r>
        <w:rPr>
          <w:rFonts w:hint="eastAsia"/>
        </w:rPr>
        <w:t>：岂非)</w:t>
      </w:r>
      <w:r>
        <w:t>荒谬之言?</w:t>
      </w:r>
    </w:p>
    <w:p>
      <w:pPr>
        <w:ind w:left="1260" w:hanging="1260"/>
      </w:pPr>
      <w:r>
        <w:t>解张</w:t>
      </w:r>
      <w:r>
        <w:tab/>
      </w:r>
      <w:r>
        <w:t>介兄啊!</w:t>
      </w:r>
    </w:p>
    <w:p>
      <w:pPr>
        <w:ind w:left="1260" w:hanging="1260"/>
      </w:pPr>
      <w:r>
        <w:t>解张</w:t>
      </w:r>
      <w:r>
        <w:tab/>
      </w:r>
      <w:r>
        <w:t>【</w:t>
      </w:r>
      <w:r>
        <w:rPr>
          <w:rFonts w:ascii="楷体" w:hAnsi="楷体" w:eastAsia="楷体" w:cs="楷体"/>
        </w:rPr>
        <w:t>西皮原板</w:t>
      </w:r>
      <w:r>
        <w:t>】莫道榜文是虚谎，老汉言来听端详</w:t>
      </w:r>
      <w:r>
        <w:rPr>
          <w:rFonts w:hint="eastAsia"/>
        </w:rPr>
        <w:t>：</w:t>
      </w:r>
      <w:r>
        <w:t>昔日有个姜吕望，八十三岁遇文王。他也曾保主江山创，他也曾领兵去伐商。既是重耳加封赏，就该前去见君王。</w:t>
      </w:r>
    </w:p>
    <w:p>
      <w:pPr>
        <w:ind w:left="1260" w:hanging="1260"/>
      </w:pPr>
      <w:r>
        <w:rPr>
          <w:rFonts w:hint="eastAsia"/>
        </w:rPr>
        <w:t>(</w:t>
      </w:r>
      <w:r>
        <w:t>介子推</w:t>
      </w:r>
      <w:r>
        <w:tab/>
      </w:r>
      <w:r>
        <w:rPr>
          <w:rFonts w:hint="eastAsia"/>
        </w:rPr>
        <w:t>解兄。)</w:t>
      </w:r>
    </w:p>
    <w:p>
      <w:pPr>
        <w:ind w:left="1260" w:hanging="1260"/>
      </w:pPr>
      <w:r>
        <w:t>介子推</w:t>
      </w:r>
      <w:r>
        <w:tab/>
      </w:r>
      <w:r>
        <w:t>【</w:t>
      </w:r>
      <w:r>
        <w:rPr>
          <w:rFonts w:ascii="楷体" w:hAnsi="楷体" w:eastAsia="楷体" w:cs="楷体"/>
        </w:rPr>
        <w:t>西皮原板</w:t>
      </w:r>
      <w:r>
        <w:t>】解兄不必说比方，弟今言来听心旁</w:t>
      </w:r>
      <w:r>
        <w:rPr>
          <w:rFonts w:hint="eastAsia"/>
        </w:rPr>
        <w:t>：</w:t>
      </w:r>
      <w:r>
        <w:t>讲什么兴周姜吕望，讲什么伐纣周武王。我不</w:t>
      </w:r>
      <w:r>
        <w:rPr>
          <w:rFonts w:hint="eastAsia"/>
          <w:sz w:val="18"/>
          <w:szCs w:val="18"/>
        </w:rPr>
        <w:t>啊</w:t>
      </w:r>
      <w:r>
        <w:t>为官身闲荡，散淡逍遥侍奉高堂</w:t>
      </w:r>
      <w:r>
        <w:rPr>
          <w:rFonts w:hint="eastAsia"/>
        </w:rPr>
        <w:t>(</w:t>
      </w:r>
      <w:r>
        <w:rPr>
          <w:rFonts w:hint="eastAsia" w:ascii="楷体" w:hAnsi="楷体" w:eastAsia="楷体" w:cs="楷体"/>
        </w:rPr>
        <w:t>或</w:t>
      </w:r>
      <w:r>
        <w:rPr>
          <w:rFonts w:hint="eastAsia"/>
        </w:rPr>
        <w:t>：侍奉萱堂)</w:t>
      </w:r>
      <w:r>
        <w:t>。</w:t>
      </w:r>
    </w:p>
    <w:p>
      <w:pPr>
        <w:ind w:left="1260" w:hanging="1260"/>
      </w:pPr>
      <w:r>
        <w:t>解张</w:t>
      </w:r>
      <w:r>
        <w:tab/>
      </w:r>
      <w:r>
        <w:t>【</w:t>
      </w:r>
      <w:r>
        <w:rPr>
          <w:rFonts w:ascii="楷体" w:hAnsi="楷体" w:eastAsia="楷体" w:cs="楷体"/>
        </w:rPr>
        <w:t>西皮原板</w:t>
      </w:r>
      <w:r>
        <w:t>】介兄不必【</w:t>
      </w:r>
      <w:r>
        <w:rPr>
          <w:rFonts w:hint="eastAsia"/>
          <w:sz w:val="15"/>
          <w:szCs w:val="15"/>
        </w:rPr>
        <w:t>转</w:t>
      </w:r>
      <w:r>
        <w:rPr>
          <w:rFonts w:ascii="楷体" w:hAnsi="楷体" w:eastAsia="楷体" w:cs="楷体"/>
        </w:rPr>
        <w:t>西皮二六</w:t>
      </w:r>
      <w:r>
        <w:t>】性刚强，你本盖世一忠良。周游列国随驾往，割股之功天下扬。</w:t>
      </w:r>
    </w:p>
    <w:p>
      <w:pPr>
        <w:ind w:left="1260" w:hanging="1260"/>
      </w:pPr>
      <w:r>
        <w:t>介子推</w:t>
      </w:r>
      <w:r>
        <w:tab/>
      </w:r>
      <w:r>
        <w:t>【</w:t>
      </w:r>
      <w:r>
        <w:rPr>
          <w:rFonts w:ascii="楷体" w:hAnsi="楷体" w:eastAsia="楷体" w:cs="楷体"/>
        </w:rPr>
        <w:t>西皮二六</w:t>
      </w:r>
      <w:r>
        <w:t>】你道为官把名扬，哪知为官无下场。一十九载【</w:t>
      </w:r>
      <w:r>
        <w:rPr>
          <w:rFonts w:hint="eastAsia"/>
          <w:sz w:val="15"/>
          <w:szCs w:val="15"/>
        </w:rPr>
        <w:t>转</w:t>
      </w:r>
      <w:r>
        <w:rPr>
          <w:rFonts w:ascii="楷体" w:hAnsi="楷体" w:eastAsia="楷体" w:cs="楷体"/>
        </w:rPr>
        <w:t>西皮快板</w:t>
      </w:r>
      <w:r>
        <w:t>】远飘荡，鞍前马后伴君王。重耳为君无度量，弃旧迎新理不当。既是有功该受赏，三冬的梅花自然香。冷眼识破君行状，不在山林伴虎狼。蟒袍玉带我不想，侍奉萱堂在故乡。</w:t>
      </w:r>
    </w:p>
    <w:p>
      <w:pPr>
        <w:ind w:left="1260" w:hanging="1260"/>
      </w:pPr>
      <w:r>
        <w:t>解张</w:t>
      </w:r>
      <w:r>
        <w:tab/>
      </w:r>
      <w:r>
        <w:t>【</w:t>
      </w:r>
      <w:r>
        <w:rPr>
          <w:rFonts w:ascii="楷体" w:hAnsi="楷体" w:eastAsia="楷体" w:cs="楷体"/>
        </w:rPr>
        <w:t>西皮摇板</w:t>
      </w:r>
      <w:r>
        <w:t>】介兄生来秉性刚，必定不肯入朝堂。施罢一礼出草堂，</w:t>
      </w:r>
    </w:p>
    <w:p>
      <w:pPr>
        <w:ind w:left="1260" w:hanging="1260"/>
      </w:pPr>
      <w:r>
        <w:t>解张</w:t>
      </w:r>
      <w:r>
        <w:tab/>
      </w:r>
      <w:r>
        <w:t>告辞了。</w:t>
      </w:r>
    </w:p>
    <w:p>
      <w:pPr>
        <w:ind w:left="1260" w:hanging="1260"/>
      </w:pPr>
      <w:r>
        <w:t>介子推</w:t>
      </w:r>
      <w:r>
        <w:tab/>
      </w:r>
      <w:r>
        <w:t>少送。</w:t>
      </w:r>
    </w:p>
    <w:p>
      <w:pPr>
        <w:ind w:left="1260" w:hanging="1260"/>
      </w:pPr>
      <w:r>
        <w:t>解张</w:t>
      </w:r>
      <w:r>
        <w:tab/>
      </w:r>
      <w:r>
        <w:t>【</w:t>
      </w:r>
      <w:r>
        <w:rPr>
          <w:rFonts w:ascii="楷体" w:hAnsi="楷体" w:eastAsia="楷体" w:cs="楷体"/>
        </w:rPr>
        <w:t>西皮摇板</w:t>
      </w:r>
      <w:r>
        <w:t>】休怪老汉语癫狂。</w:t>
      </w:r>
    </w:p>
    <w:p>
      <w:pPr>
        <w:ind w:left="1260" w:hanging="1260"/>
      </w:pPr>
      <w:r>
        <w:t>解张</w:t>
      </w:r>
      <w:r>
        <w:tab/>
      </w:r>
      <w:r>
        <w:t>哈哈哈</w:t>
      </w:r>
      <w:r>
        <w:rPr>
          <w:rFonts w:hint="eastAsia"/>
        </w:rPr>
        <w:t>……(</w:t>
      </w:r>
      <w:r>
        <w:rPr>
          <w:rFonts w:hint="eastAsia" w:ascii="楷体" w:hAnsi="楷体" w:eastAsia="楷体" w:cs="楷体"/>
        </w:rPr>
        <w:t>笑介</w:t>
      </w:r>
      <w:r>
        <w:rPr>
          <w:rFonts w:hint="eastAsia"/>
        </w:rPr>
        <w:t>)</w:t>
      </w:r>
    </w:p>
    <w:p>
      <w:pPr>
        <w:ind w:left="1260" w:hanging="1260"/>
      </w:pPr>
      <w:r>
        <w:t>介子推</w:t>
      </w:r>
      <w:r>
        <w:tab/>
      </w:r>
      <w:r>
        <w:t>【</w:t>
      </w:r>
      <w:r>
        <w:rPr>
          <w:rFonts w:ascii="楷体" w:hAnsi="楷体" w:eastAsia="楷体" w:cs="楷体"/>
        </w:rPr>
        <w:t>西皮摇板</w:t>
      </w:r>
      <w:r>
        <w:t>】好一个邻舍老解张</w:t>
      </w:r>
      <w:r>
        <w:rPr>
          <w:rFonts w:hint="eastAsia"/>
        </w:rPr>
        <w:t>(</w:t>
      </w:r>
      <w:r>
        <w:rPr>
          <w:rFonts w:hint="eastAsia" w:ascii="楷体" w:hAnsi="楷体" w:eastAsia="楷体" w:cs="楷体"/>
        </w:rPr>
        <w:t>或</w:t>
      </w:r>
      <w:r>
        <w:rPr>
          <w:rFonts w:hint="eastAsia"/>
        </w:rPr>
        <w:t>：</w:t>
      </w:r>
      <w:r>
        <w:t>好一个</w:t>
      </w:r>
      <w:r>
        <w:rPr>
          <w:rFonts w:hint="eastAsia"/>
        </w:rPr>
        <w:t>仁义</w:t>
      </w:r>
      <w:r>
        <w:t>老解张</w:t>
      </w:r>
      <w:r>
        <w:rPr>
          <w:rFonts w:hint="eastAsia"/>
        </w:rPr>
        <w:t>)</w:t>
      </w:r>
      <w:r>
        <w:t>，絮絮滔滔语言长</w:t>
      </w:r>
      <w:r>
        <w:rPr>
          <w:rFonts w:hint="eastAsia"/>
        </w:rPr>
        <w:t>(</w:t>
      </w:r>
      <w:r>
        <w:rPr>
          <w:rFonts w:hint="eastAsia" w:ascii="楷体" w:hAnsi="楷体" w:eastAsia="楷体" w:cs="楷体"/>
        </w:rPr>
        <w:t>或</w:t>
      </w:r>
      <w:r>
        <w:rPr>
          <w:rFonts w:hint="eastAsia"/>
        </w:rPr>
        <w:t>：话绵长)</w:t>
      </w:r>
      <w:r>
        <w:t>。他劝我入朝请封赏，怎知</w:t>
      </w:r>
      <w:r>
        <w:rPr>
          <w:rFonts w:hint="eastAsia"/>
        </w:rPr>
        <w:t>(</w:t>
      </w:r>
      <w:r>
        <w:rPr>
          <w:rFonts w:hint="eastAsia" w:ascii="楷体" w:hAnsi="楷体" w:eastAsia="楷体" w:cs="楷体"/>
        </w:rPr>
        <w:t>或</w:t>
      </w:r>
      <w:r>
        <w:rPr>
          <w:rFonts w:hint="eastAsia"/>
        </w:rPr>
        <w:t>：哪知)</w:t>
      </w:r>
      <w:r>
        <w:t>我不愿奉君王</w:t>
      </w:r>
      <w:r>
        <w:rPr>
          <w:rFonts w:hint="eastAsia"/>
        </w:rPr>
        <w:t>(</w:t>
      </w:r>
      <w:r>
        <w:rPr>
          <w:rFonts w:hint="eastAsia" w:ascii="楷体" w:hAnsi="楷体" w:eastAsia="楷体" w:cs="楷体"/>
        </w:rPr>
        <w:t>或</w:t>
      </w:r>
      <w:r>
        <w:rPr>
          <w:rFonts w:hint="eastAsia"/>
        </w:rPr>
        <w:t>：伴君王)</w:t>
      </w:r>
      <w:r>
        <w:t>。闷恹恹且坐草堂上，</w:t>
      </w:r>
    </w:p>
    <w:p>
      <w:pPr>
        <w:ind w:left="1260" w:hanging="1260"/>
      </w:pPr>
      <w:r>
        <w:t>介母</w:t>
      </w:r>
      <w:r>
        <w:tab/>
      </w:r>
      <w:r>
        <w:t>【</w:t>
      </w:r>
      <w:r>
        <w:rPr>
          <w:rFonts w:ascii="楷体" w:hAnsi="楷体" w:eastAsia="楷体" w:cs="楷体"/>
        </w:rPr>
        <w:t>西皮摇板</w:t>
      </w:r>
      <w:r>
        <w:t>】母子寂寞苦度</w:t>
      </w:r>
      <w:r>
        <w:rPr>
          <w:rFonts w:hint="eastAsia"/>
        </w:rPr>
        <w:t>时</w:t>
      </w:r>
      <w:r>
        <w:t>光。</w:t>
      </w:r>
    </w:p>
    <w:p>
      <w:r>
        <w:t>介子推</w:t>
      </w:r>
      <w:r>
        <w:tab/>
      </w:r>
      <w:r>
        <w:t>孩儿拜揖!</w:t>
      </w:r>
    </w:p>
    <w:p>
      <w:pPr>
        <w:ind w:left="1260" w:hanging="1260"/>
      </w:pPr>
      <w:r>
        <w:t>介母</w:t>
      </w:r>
      <w:r>
        <w:tab/>
      </w:r>
      <w:r>
        <w:t>罢了，一旁坐下!</w:t>
      </w:r>
    </w:p>
    <w:p>
      <w:pPr>
        <w:ind w:left="1260" w:hanging="1260"/>
      </w:pPr>
      <w:r>
        <w:t>介子推</w:t>
      </w:r>
      <w:r>
        <w:tab/>
      </w:r>
      <w:r>
        <w:t>谢母亲!</w:t>
      </w:r>
      <w:r>
        <w:rPr>
          <w:rFonts w:hint="eastAsia"/>
        </w:rPr>
        <w:t>(</w:t>
      </w:r>
      <w:r>
        <w:rPr>
          <w:rFonts w:hint="eastAsia" w:ascii="楷体" w:hAnsi="楷体" w:eastAsia="楷体" w:cs="楷体"/>
        </w:rPr>
        <w:t>或</w:t>
      </w:r>
      <w:r>
        <w:rPr>
          <w:rFonts w:hint="eastAsia"/>
        </w:rPr>
        <w:t>：谢座。)</w:t>
      </w:r>
    </w:p>
    <w:p>
      <w:pPr>
        <w:ind w:left="1260" w:hanging="1260"/>
      </w:pPr>
      <w:r>
        <w:t>介母</w:t>
      </w:r>
      <w:r>
        <w:tab/>
      </w:r>
      <w:r>
        <w:t>儿啊，方才何人到此?</w:t>
      </w:r>
    </w:p>
    <w:p>
      <w:pPr>
        <w:ind w:left="1260" w:hanging="1260"/>
      </w:pPr>
      <w:r>
        <w:t>介子推</w:t>
      </w:r>
      <w:r>
        <w:tab/>
      </w:r>
      <w:r>
        <w:t>邻舍解张到此。</w:t>
      </w:r>
    </w:p>
    <w:p>
      <w:pPr>
        <w:ind w:left="1260" w:hanging="1260"/>
      </w:pPr>
      <w:r>
        <w:t>介母</w:t>
      </w:r>
      <w:r>
        <w:tab/>
      </w:r>
      <w:r>
        <w:t>到此何事?</w:t>
      </w:r>
    </w:p>
    <w:p>
      <w:pPr>
        <w:ind w:left="1260" w:hanging="1260"/>
      </w:pPr>
      <w:r>
        <w:t>介子推</w:t>
      </w:r>
      <w:r>
        <w:tab/>
      </w:r>
      <w:r>
        <w:rPr>
          <w:rFonts w:hint="eastAsia"/>
        </w:rPr>
        <w:t>(</w:t>
      </w:r>
      <w:r>
        <w:t>是</w:t>
      </w:r>
      <w:r>
        <w:rPr>
          <w:rFonts w:hint="eastAsia"/>
        </w:rPr>
        <w:t>)</w:t>
      </w:r>
      <w:r>
        <w:t>他言道，今有公子重耳回朝</w:t>
      </w:r>
      <w:r>
        <w:rPr>
          <w:rFonts w:hint="eastAsia"/>
        </w:rPr>
        <w:t>(</w:t>
      </w:r>
      <w:r>
        <w:rPr>
          <w:rFonts w:hint="eastAsia" w:ascii="楷体" w:hAnsi="楷体" w:eastAsia="楷体" w:cs="楷体"/>
        </w:rPr>
        <w:t>或</w:t>
      </w:r>
      <w:r>
        <w:rPr>
          <w:rFonts w:hint="eastAsia"/>
        </w:rPr>
        <w:t>：还朝复位)，</w:t>
      </w:r>
      <w:r>
        <w:t>犒赏功臣，</w:t>
      </w:r>
      <w:r>
        <w:rPr>
          <w:rFonts w:hint="eastAsia"/>
        </w:rPr>
        <w:t>(他)教</w:t>
      </w:r>
      <w:r>
        <w:t>孩儿前去请封受赏。</w:t>
      </w:r>
    </w:p>
    <w:p>
      <w:pPr>
        <w:ind w:left="1260" w:hanging="1260"/>
      </w:pPr>
      <w:r>
        <w:t>介母</w:t>
      </w:r>
      <w:r>
        <w:tab/>
      </w:r>
      <w:r>
        <w:t>哦，既然如此，我儿就该前去才是。</w:t>
      </w:r>
    </w:p>
    <w:p>
      <w:pPr>
        <w:ind w:left="1260" w:hanging="1260"/>
      </w:pPr>
      <w:r>
        <w:t>介子推</w:t>
      </w:r>
      <w:r>
        <w:tab/>
      </w:r>
      <w:r>
        <w:t>母亲，重耳既然犒赏功臣，就该有旨召我入朝</w:t>
      </w:r>
      <w:r>
        <w:rPr>
          <w:rFonts w:hint="eastAsia"/>
        </w:rPr>
        <w:t>(</w:t>
      </w:r>
      <w:r>
        <w:rPr>
          <w:rFonts w:hint="eastAsia" w:ascii="楷体" w:hAnsi="楷体" w:eastAsia="楷体" w:cs="楷体"/>
        </w:rPr>
        <w:t>或</w:t>
      </w:r>
      <w:r>
        <w:rPr>
          <w:rFonts w:hint="eastAsia"/>
        </w:rPr>
        <w:t>：就该有旨前来，将孩儿召回朝去)</w:t>
      </w:r>
      <w:r>
        <w:t>。今无圣旨到来</w:t>
      </w:r>
      <w:r>
        <w:rPr>
          <w:rFonts w:hint="eastAsia"/>
        </w:rPr>
        <w:t>(</w:t>
      </w:r>
      <w:r>
        <w:rPr>
          <w:rFonts w:hint="eastAsia" w:ascii="楷体" w:hAnsi="楷体" w:eastAsia="楷体" w:cs="楷体"/>
        </w:rPr>
        <w:t>或</w:t>
      </w:r>
      <w:r>
        <w:rPr>
          <w:rFonts w:hint="eastAsia"/>
        </w:rPr>
        <w:t>：今无圣命)</w:t>
      </w:r>
      <w:r>
        <w:t>，岂不是把孩儿看成朽木一般了么</w:t>
      </w:r>
      <w:r>
        <w:rPr>
          <w:rFonts w:hint="eastAsia"/>
        </w:rPr>
        <w:t>(</w:t>
      </w:r>
      <w:r>
        <w:rPr>
          <w:rFonts w:hint="eastAsia" w:ascii="楷体" w:hAnsi="楷体" w:eastAsia="楷体" w:cs="楷体"/>
        </w:rPr>
        <w:t>或</w:t>
      </w:r>
      <w:r>
        <w:rPr>
          <w:rFonts w:hint="eastAsia"/>
        </w:rPr>
        <w:t>：岂非将儿看作</w:t>
      </w:r>
      <w:r>
        <w:t>朽木一般</w:t>
      </w:r>
      <w:r>
        <w:rPr>
          <w:rFonts w:hint="eastAsia"/>
        </w:rPr>
        <w:t>)</w:t>
      </w:r>
      <w:r>
        <w:t>?</w:t>
      </w:r>
    </w:p>
    <w:p>
      <w:pPr>
        <w:ind w:left="1260" w:hanging="1260"/>
      </w:pPr>
      <w:r>
        <w:t>介子推</w:t>
      </w:r>
      <w:r>
        <w:tab/>
      </w:r>
      <w:r>
        <w:t>【</w:t>
      </w:r>
      <w:r>
        <w:rPr>
          <w:rFonts w:ascii="楷体" w:hAnsi="楷体" w:eastAsia="楷体" w:cs="楷体"/>
        </w:rPr>
        <w:t>西皮原板</w:t>
      </w:r>
      <w:r>
        <w:t>】晋君复位坐朝堂，犒赏功臣举栋梁。我昔年有功他全忘，</w:t>
      </w:r>
      <w:r>
        <w:rPr>
          <w:rFonts w:hint="eastAsia"/>
        </w:rPr>
        <w:t>做</w:t>
      </w:r>
      <w:r>
        <w:t>一个</w:t>
      </w:r>
      <w:r>
        <w:rPr>
          <w:rFonts w:hint="eastAsia"/>
        </w:rPr>
        <w:t>(</w:t>
      </w:r>
      <w:r>
        <w:rPr>
          <w:rFonts w:hint="eastAsia" w:ascii="楷体" w:hAnsi="楷体" w:eastAsia="楷体" w:cs="楷体"/>
        </w:rPr>
        <w:t>或</w:t>
      </w:r>
      <w:r>
        <w:rPr>
          <w:rFonts w:hint="eastAsia"/>
        </w:rPr>
        <w:t>：落一个)</w:t>
      </w:r>
      <w:r>
        <w:t>清闲自在行孝儿郎。</w:t>
      </w:r>
    </w:p>
    <w:p>
      <w:pPr>
        <w:ind w:left="1260" w:hanging="1260"/>
      </w:pPr>
      <w:r>
        <w:t>介母</w:t>
      </w:r>
      <w:r>
        <w:tab/>
      </w:r>
      <w:r>
        <w:t>【</w:t>
      </w:r>
      <w:r>
        <w:rPr>
          <w:rFonts w:ascii="楷体" w:hAnsi="楷体" w:eastAsia="楷体" w:cs="楷体"/>
        </w:rPr>
        <w:t>西皮原板</w:t>
      </w:r>
      <w:r>
        <w:t>】我的儿说话欠思量，且听为娘说端详。既是重耳论功赏，我的儿前去又有何妨。</w:t>
      </w:r>
    </w:p>
    <w:p>
      <w:pPr>
        <w:ind w:left="1260" w:hanging="1260"/>
      </w:pPr>
      <w:r>
        <w:rPr>
          <w:rFonts w:hint="eastAsia"/>
        </w:rPr>
        <w:t>(</w:t>
      </w:r>
      <w:r>
        <w:t>介子推</w:t>
      </w:r>
      <w:r>
        <w:tab/>
      </w:r>
      <w:r>
        <w:rPr>
          <w:rFonts w:hint="eastAsia"/>
        </w:rPr>
        <w:t>母亲!)</w:t>
      </w:r>
    </w:p>
    <w:p>
      <w:pPr>
        <w:ind w:left="1260" w:hanging="1260"/>
      </w:pPr>
      <w:r>
        <w:t>介子推</w:t>
      </w:r>
      <w:r>
        <w:tab/>
      </w:r>
      <w:r>
        <w:t>【</w:t>
      </w:r>
      <w:r>
        <w:rPr>
          <w:rFonts w:ascii="楷体" w:hAnsi="楷体" w:eastAsia="楷体" w:cs="楷体"/>
        </w:rPr>
        <w:t>西皮二六</w:t>
      </w:r>
      <w:r>
        <w:t>】四四方方一垛墙，许多的迷人内中藏。有人跳出是非网，才能得蓬莱不老方。</w:t>
      </w:r>
    </w:p>
    <w:p>
      <w:pPr>
        <w:ind w:left="1260" w:hanging="1260"/>
      </w:pPr>
      <w:r>
        <w:t>介母</w:t>
      </w:r>
      <w:r>
        <w:tab/>
      </w:r>
      <w:r>
        <w:t>【</w:t>
      </w:r>
      <w:r>
        <w:rPr>
          <w:rFonts w:ascii="楷体" w:hAnsi="楷体" w:eastAsia="楷体" w:cs="楷体"/>
        </w:rPr>
        <w:t>西皮摇板</w:t>
      </w:r>
      <w:r>
        <w:t>】</w:t>
      </w:r>
      <w:r>
        <w:rPr>
          <w:rFonts w:hint="eastAsia"/>
        </w:rPr>
        <w:t>子</w:t>
      </w:r>
      <w:r>
        <w:t>推生来性情刚，执意不肯回朝廊。晋君回朝行封赏，还是回朝讨风光。</w:t>
      </w:r>
    </w:p>
    <w:p>
      <w:pPr>
        <w:ind w:left="1260" w:hanging="1260"/>
      </w:pPr>
      <w:r>
        <w:t>介子推</w:t>
      </w:r>
      <w:r>
        <w:tab/>
      </w:r>
      <w:r>
        <w:t>【</w:t>
      </w:r>
      <w:r>
        <w:rPr>
          <w:rFonts w:ascii="楷体" w:hAnsi="楷体" w:eastAsia="楷体" w:cs="楷体"/>
        </w:rPr>
        <w:t>西皮摇板</w:t>
      </w:r>
      <w:r>
        <w:t>】古来</w:t>
      </w:r>
      <w:r>
        <w:rPr>
          <w:rFonts w:hint="eastAsia"/>
        </w:rPr>
        <w:t>(</w:t>
      </w:r>
      <w:r>
        <w:rPr>
          <w:rFonts w:hint="eastAsia" w:ascii="楷体" w:hAnsi="楷体" w:eastAsia="楷体" w:cs="楷体"/>
        </w:rPr>
        <w:t>或</w:t>
      </w:r>
      <w:r>
        <w:rPr>
          <w:rFonts w:hint="eastAsia"/>
        </w:rPr>
        <w:t>：自古)</w:t>
      </w:r>
      <w:r>
        <w:t>多少忠良将，哪个忠良有下场</w:t>
      </w:r>
      <w:r>
        <w:rPr>
          <w:rFonts w:hint="eastAsia"/>
        </w:rPr>
        <w:t>：</w:t>
      </w:r>
      <w:r>
        <w:t>比干谏奏</w:t>
      </w:r>
      <w:r>
        <w:rPr>
          <w:rFonts w:hint="eastAsia"/>
        </w:rPr>
        <w:t>(</w:t>
      </w:r>
      <w:r>
        <w:rPr>
          <w:rFonts w:hint="eastAsia" w:ascii="楷体" w:hAnsi="楷体" w:eastAsia="楷体" w:cs="楷体"/>
        </w:rPr>
        <w:t>或</w:t>
      </w:r>
      <w:r>
        <w:rPr>
          <w:rFonts w:hint="eastAsia"/>
        </w:rPr>
        <w:t>：比干丞相)</w:t>
      </w:r>
      <w:r>
        <w:t>把命丧，微子见机先逃亡</w:t>
      </w:r>
      <w:r>
        <w:rPr>
          <w:rFonts w:hint="eastAsia"/>
          <w:sz w:val="18"/>
          <w:szCs w:val="18"/>
        </w:rPr>
        <w:t>哇</w:t>
      </w:r>
      <w:r>
        <w:t>。越思越想心火上，儿誓死</w:t>
      </w:r>
      <w:r>
        <w:rPr>
          <w:rFonts w:hint="eastAsia"/>
        </w:rPr>
        <w:t>(</w:t>
      </w:r>
      <w:r>
        <w:rPr>
          <w:rFonts w:hint="eastAsia" w:ascii="楷体" w:hAnsi="楷体" w:eastAsia="楷体" w:cs="楷体"/>
        </w:rPr>
        <w:t>或</w:t>
      </w:r>
      <w:r>
        <w:rPr>
          <w:rFonts w:hint="eastAsia"/>
        </w:rPr>
        <w:t>：儿至死)</w:t>
      </w:r>
      <w:r>
        <w:t>不愿回朝廊</w:t>
      </w:r>
      <w:r>
        <w:rPr>
          <w:rFonts w:hint="eastAsia"/>
        </w:rPr>
        <w:t>(</w:t>
      </w:r>
      <w:r>
        <w:rPr>
          <w:rFonts w:hint="eastAsia" w:ascii="楷体" w:hAnsi="楷体" w:eastAsia="楷体" w:cs="楷体"/>
        </w:rPr>
        <w:t>或</w:t>
      </w:r>
      <w:r>
        <w:rPr>
          <w:rFonts w:hint="eastAsia"/>
        </w:rPr>
        <w:t>：回朝堂)</w:t>
      </w:r>
      <w:r>
        <w:t>。</w:t>
      </w:r>
    </w:p>
    <w:p>
      <w:pPr>
        <w:ind w:left="1260" w:hanging="1260"/>
      </w:pPr>
      <w:r>
        <w:t>介母</w:t>
      </w:r>
      <w:r>
        <w:tab/>
      </w:r>
      <w:r>
        <w:t>【</w:t>
      </w:r>
      <w:r>
        <w:rPr>
          <w:rFonts w:ascii="楷体" w:hAnsi="楷体" w:eastAsia="楷体" w:cs="楷体"/>
        </w:rPr>
        <w:t>西皮摇板</w:t>
      </w:r>
      <w:r>
        <w:t>】我的儿不愿去请功受赏，母子们坐草堂细作商量。</w:t>
      </w:r>
    </w:p>
    <w:p>
      <w:pPr>
        <w:ind w:left="1260" w:hanging="1260"/>
      </w:pPr>
      <w:r>
        <w:t>介母</w:t>
      </w:r>
      <w:r>
        <w:tab/>
      </w:r>
      <w:r>
        <w:t>我儿不去请功受赏，唉，也罢，我母子就该隐居起来才是。</w:t>
      </w:r>
    </w:p>
    <w:p>
      <w:pPr>
        <w:ind w:left="1260" w:hanging="1260"/>
      </w:pPr>
      <w:r>
        <w:t>介子推</w:t>
      </w:r>
      <w:r>
        <w:tab/>
      </w:r>
      <w:r>
        <w:t>啊母亲，此处有一绵山，高山峻岭，倒可安身。</w:t>
      </w:r>
    </w:p>
    <w:p>
      <w:pPr>
        <w:ind w:left="1260" w:hanging="1260"/>
      </w:pPr>
      <w:r>
        <w:t>介母</w:t>
      </w:r>
      <w:r>
        <w:tab/>
      </w:r>
      <w:r>
        <w:t>待为娘收拾包裹衣服。就此前往。</w:t>
      </w:r>
    </w:p>
    <w:p>
      <w:pPr>
        <w:ind w:left="1260" w:hanging="1260"/>
      </w:pPr>
      <w:r>
        <w:t>介子推</w:t>
      </w:r>
      <w:r>
        <w:tab/>
      </w:r>
      <w:r>
        <w:rPr>
          <w:rFonts w:hint="eastAsia"/>
        </w:rPr>
        <w:t>(唉!)</w:t>
      </w:r>
      <w:r>
        <w:t>好个贤德老母!</w:t>
      </w:r>
    </w:p>
    <w:p>
      <w:pPr>
        <w:ind w:left="1260" w:hanging="1260"/>
      </w:pPr>
      <w:r>
        <w:t>介子推</w:t>
      </w:r>
      <w:r>
        <w:tab/>
      </w:r>
      <w:r>
        <w:t>【</w:t>
      </w:r>
      <w:r>
        <w:rPr>
          <w:rFonts w:ascii="楷体" w:hAnsi="楷体" w:eastAsia="楷体" w:cs="楷体"/>
        </w:rPr>
        <w:t>西皮摇板</w:t>
      </w:r>
      <w:r>
        <w:t>】老母贤德世无双</w:t>
      </w:r>
      <w:r>
        <w:rPr>
          <w:rFonts w:hint="eastAsia"/>
        </w:rPr>
        <w:t>(</w:t>
      </w:r>
      <w:r>
        <w:rPr>
          <w:rFonts w:hint="eastAsia" w:ascii="楷体" w:hAnsi="楷体" w:eastAsia="楷体" w:cs="楷体"/>
        </w:rPr>
        <w:t>或</w:t>
      </w:r>
      <w:r>
        <w:rPr>
          <w:rFonts w:hint="eastAsia"/>
        </w:rPr>
        <w:t>：老母年迈六旬上)</w:t>
      </w:r>
      <w:r>
        <w:t>，助儿埋名实贤良</w:t>
      </w:r>
      <w:r>
        <w:rPr>
          <w:rStyle w:val="66"/>
        </w:rPr>
        <w:footnoteReference w:id="38"/>
      </w:r>
      <w:r>
        <w:t>。脱衣</w:t>
      </w:r>
      <w:r>
        <w:rPr>
          <w:rFonts w:hint="eastAsia"/>
        </w:rPr>
        <w:t>去</w:t>
      </w:r>
      <w:r>
        <w:t>巾</w:t>
      </w:r>
      <w:r>
        <w:rPr>
          <w:rStyle w:val="66"/>
        </w:rPr>
        <w:footnoteReference w:id="39"/>
      </w:r>
      <w:r>
        <w:rPr>
          <w:rFonts w:hint="eastAsia"/>
          <w:sz w:val="18"/>
          <w:szCs w:val="18"/>
        </w:rPr>
        <w:t>呐</w:t>
      </w:r>
      <w:r>
        <w:t>草堂上，老母到此</w:t>
      </w:r>
      <w:r>
        <w:rPr>
          <w:rFonts w:hint="eastAsia"/>
        </w:rPr>
        <w:t>(</w:t>
      </w:r>
      <w:r>
        <w:rPr>
          <w:rFonts w:hint="eastAsia" w:ascii="楷体" w:hAnsi="楷体" w:eastAsia="楷体" w:cs="楷体"/>
        </w:rPr>
        <w:t>或</w:t>
      </w:r>
      <w:r>
        <w:rPr>
          <w:rFonts w:hint="eastAsia"/>
        </w:rPr>
        <w:t>：老母到来)</w:t>
      </w:r>
      <w:r>
        <w:t>离村庄。</w:t>
      </w:r>
    </w:p>
    <w:p>
      <w:pPr>
        <w:ind w:left="1260" w:hanging="1260"/>
      </w:pPr>
      <w:r>
        <w:t>介母</w:t>
      </w:r>
      <w:r>
        <w:tab/>
      </w:r>
      <w:r>
        <w:t>【</w:t>
      </w:r>
      <w:r>
        <w:rPr>
          <w:rFonts w:ascii="楷体" w:hAnsi="楷体" w:eastAsia="楷体" w:cs="楷体"/>
        </w:rPr>
        <w:t>西皮摇板</w:t>
      </w:r>
      <w:r>
        <w:t>】收拾包裹与行囊，母子一同逃外乡。母子们双双跪草堂，祖先爷呀，拜别祖先泪汪汪。</w:t>
      </w:r>
    </w:p>
    <w:p>
      <w:pPr>
        <w:ind w:left="1260" w:hanging="1260"/>
      </w:pPr>
      <w:r>
        <w:rPr>
          <w:rFonts w:hint="eastAsia"/>
        </w:rPr>
        <w:t>介母</w:t>
      </w:r>
      <w:r>
        <w:tab/>
      </w:r>
      <w:r>
        <w:t>【</w:t>
      </w:r>
      <w:r>
        <w:rPr>
          <w:rFonts w:ascii="楷体" w:hAnsi="楷体" w:eastAsia="楷体" w:cs="楷体"/>
        </w:rPr>
        <w:t>西皮摇板</w:t>
      </w:r>
      <w:r>
        <w:t>】用手拨开名利网，</w:t>
      </w:r>
    </w:p>
    <w:p>
      <w:pPr>
        <w:ind w:left="1260" w:hanging="1260"/>
      </w:pPr>
      <w:r>
        <w:t>介子推</w:t>
      </w:r>
      <w:r>
        <w:tab/>
      </w:r>
      <w:r>
        <w:t>【</w:t>
      </w:r>
      <w:r>
        <w:rPr>
          <w:rFonts w:ascii="楷体" w:hAnsi="楷体" w:eastAsia="楷体" w:cs="楷体"/>
        </w:rPr>
        <w:t>西皮摇板</w:t>
      </w:r>
      <w:r>
        <w:t>】翻身跳出是非墙。</w:t>
      </w:r>
    </w:p>
    <w:p>
      <w:pPr>
        <w:ind w:left="1260" w:hanging="1260"/>
      </w:pPr>
      <w:r>
        <w:t>介母</w:t>
      </w:r>
      <w:r>
        <w:tab/>
      </w:r>
      <w:r>
        <w:t>儿啊，咱们的家园</w:t>
      </w:r>
      <w:r>
        <w:rPr>
          <w:rFonts w:hint="eastAsia"/>
        </w:rPr>
        <w:t>……</w:t>
      </w:r>
    </w:p>
    <w:p>
      <w:pPr>
        <w:ind w:left="1260" w:hanging="1260"/>
      </w:pPr>
      <w:r>
        <w:t>介子推</w:t>
      </w:r>
      <w:r>
        <w:tab/>
      </w:r>
      <w:r>
        <w:t>唉!不要了。</w:t>
      </w:r>
    </w:p>
    <w:p>
      <w:pPr>
        <w:ind w:left="1260" w:hanging="1260"/>
      </w:pPr>
      <w:r>
        <w:t>介母</w:t>
      </w:r>
      <w:r>
        <w:tab/>
      </w:r>
      <w:r>
        <w:rPr>
          <w:rFonts w:hint="eastAsia"/>
        </w:rPr>
        <w:t>唉，喂呀……(</w:t>
      </w:r>
      <w:r>
        <w:rPr>
          <w:rFonts w:hint="eastAsia" w:ascii="楷体" w:hAnsi="楷体" w:eastAsia="楷体" w:cs="楷体"/>
        </w:rPr>
        <w:t>哭介</w:t>
      </w:r>
      <w:r>
        <w:rPr>
          <w:rFonts w:hint="eastAsia"/>
        </w:rP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二</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w:t>
      </w:r>
      <w:r>
        <w:rPr>
          <w:rFonts w:hint="eastAsia"/>
        </w:rPr>
        <w:t>母</w:t>
      </w:r>
      <w:r>
        <w:tab/>
      </w:r>
      <w:r>
        <w:t>【</w:t>
      </w:r>
      <w:r>
        <w:rPr>
          <w:rFonts w:ascii="楷体" w:hAnsi="楷体" w:eastAsia="楷体" w:cs="楷体"/>
        </w:rPr>
        <w:t>西皮摇板</w:t>
      </w:r>
      <w:r>
        <w:t>】这几年奔走在天涯，</w:t>
      </w:r>
    </w:p>
    <w:p>
      <w:pPr>
        <w:ind w:left="1260" w:hanging="1260"/>
      </w:pPr>
      <w:r>
        <w:t>介子推</w:t>
      </w:r>
      <w:r>
        <w:tab/>
      </w:r>
      <w:r>
        <w:t>【</w:t>
      </w:r>
      <w:r>
        <w:rPr>
          <w:rFonts w:ascii="楷体" w:hAnsi="楷体" w:eastAsia="楷体" w:cs="楷体"/>
        </w:rPr>
        <w:t>西皮摇板</w:t>
      </w:r>
      <w:r>
        <w:t>】撇却</w:t>
      </w:r>
      <w:r>
        <w:rPr>
          <w:rFonts w:hint="eastAsia"/>
        </w:rPr>
        <w:t>(</w:t>
      </w:r>
      <w:r>
        <w:rPr>
          <w:rFonts w:hint="eastAsia" w:ascii="楷体" w:hAnsi="楷体" w:eastAsia="楷体" w:cs="楷体"/>
        </w:rPr>
        <w:t>或</w:t>
      </w:r>
      <w:r>
        <w:rPr>
          <w:rFonts w:hint="eastAsia"/>
        </w:rPr>
        <w:t>：不贪)</w:t>
      </w:r>
      <w:r>
        <w:t>富贵与荣华。</w:t>
      </w:r>
    </w:p>
    <w:p>
      <w:pPr>
        <w:ind w:left="1260" w:hanging="1260"/>
      </w:pPr>
      <w:r>
        <w:t>介子推</w:t>
      </w:r>
      <w:r>
        <w:tab/>
      </w:r>
      <w:r>
        <w:t>母亲，来此已是绵山。</w:t>
      </w:r>
    </w:p>
    <w:p>
      <w:pPr>
        <w:ind w:left="1260" w:hanging="1260"/>
      </w:pPr>
      <w:r>
        <w:t>介母</w:t>
      </w:r>
      <w:r>
        <w:tab/>
      </w:r>
      <w:r>
        <w:t>高山峻岭，叫为娘怎样上去?</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】绵山峻险多峰</w:t>
      </w:r>
      <w:r>
        <w:rPr>
          <w:rFonts w:hint="eastAsia"/>
        </w:rPr>
        <w:t>岬</w:t>
      </w:r>
      <w:r>
        <w:rPr>
          <w:rStyle w:val="66"/>
        </w:rPr>
        <w:footnoteReference w:id="40"/>
      </w:r>
      <w:r>
        <w:t>，四壁巍峨景物</w:t>
      </w:r>
      <w:r>
        <w:rPr>
          <w:rFonts w:hint="eastAsia"/>
          <w:sz w:val="18"/>
          <w:szCs w:val="18"/>
        </w:rPr>
        <w:t>呃</w:t>
      </w:r>
      <w:r>
        <w:t>佳。云环峻岭</w:t>
      </w:r>
      <w:r>
        <w:rPr>
          <w:rFonts w:hint="eastAsia"/>
        </w:rPr>
        <w:t>(</w:t>
      </w:r>
      <w:r>
        <w:rPr>
          <w:rFonts w:hint="eastAsia" w:ascii="楷体" w:hAnsi="楷体" w:eastAsia="楷体" w:cs="楷体"/>
        </w:rPr>
        <w:t>或</w:t>
      </w:r>
      <w:r>
        <w:rPr>
          <w:rFonts w:hint="eastAsia"/>
        </w:rPr>
        <w:t>：</w:t>
      </w:r>
      <w:r>
        <w:t>云环</w:t>
      </w:r>
      <w:r>
        <w:rPr>
          <w:rFonts w:hint="eastAsia"/>
        </w:rPr>
        <w:t>翠岭)</w:t>
      </w:r>
      <w:r>
        <w:t>雁难下，那涧下</w:t>
      </w:r>
      <w:r>
        <w:rPr>
          <w:rFonts w:hint="eastAsia"/>
        </w:rPr>
        <w:t>(的)</w:t>
      </w:r>
      <w:r>
        <w:t>清泉照眼花。猿猴</w:t>
      </w:r>
      <w:r>
        <w:rPr>
          <w:rFonts w:hint="eastAsia"/>
        </w:rPr>
        <w:t>、</w:t>
      </w:r>
      <w:r>
        <w:t>麋鹿</w:t>
      </w:r>
      <w:r>
        <w:rPr>
          <w:rFonts w:hint="eastAsia"/>
        </w:rPr>
        <w:t>衔</w:t>
      </w:r>
      <w:r>
        <w:t>枝耍，喜鹊依枝</w:t>
      </w:r>
      <w:r>
        <w:rPr>
          <w:rFonts w:hint="eastAsia"/>
        </w:rPr>
        <w:t>(</w:t>
      </w:r>
      <w:r>
        <w:rPr>
          <w:rFonts w:hint="eastAsia" w:ascii="楷体" w:hAnsi="楷体" w:eastAsia="楷体" w:cs="楷体"/>
        </w:rPr>
        <w:t>或</w:t>
      </w:r>
      <w:r>
        <w:rPr>
          <w:rFonts w:hint="eastAsia"/>
        </w:rPr>
        <w:t>：</w:t>
      </w:r>
      <w:r>
        <w:t>喜鹊</w:t>
      </w:r>
      <w:r>
        <w:rPr>
          <w:rFonts w:hint="eastAsia"/>
        </w:rPr>
        <w:t>争鸣)</w:t>
      </w:r>
      <w:r>
        <w:t>叫喧哗。手攀藤条上山</w:t>
      </w:r>
      <w:r>
        <w:rPr>
          <w:rFonts w:hint="eastAsia"/>
        </w:rPr>
        <w:t>崖</w:t>
      </w:r>
      <w:r>
        <w:t>，</w:t>
      </w:r>
    </w:p>
    <w:p>
      <w:pPr>
        <w:ind w:left="1260" w:hanging="1260"/>
      </w:pPr>
      <w:r>
        <w:t>介子推</w:t>
      </w:r>
      <w:r>
        <w:tab/>
      </w:r>
      <w:r>
        <w:t>【</w:t>
      </w:r>
      <w:r>
        <w:rPr>
          <w:rFonts w:ascii="楷体" w:hAnsi="楷体" w:eastAsia="楷体" w:cs="楷体"/>
        </w:rPr>
        <w:t>西皮摇板</w:t>
      </w:r>
      <w:r>
        <w:t>】古树森森</w:t>
      </w:r>
      <w:r>
        <w:rPr>
          <w:rFonts w:hint="eastAsia"/>
        </w:rPr>
        <w:t>(</w:t>
      </w:r>
      <w:r>
        <w:rPr>
          <w:rFonts w:hint="eastAsia" w:ascii="楷体" w:hAnsi="楷体" w:eastAsia="楷体" w:cs="楷体"/>
        </w:rPr>
        <w:t>或</w:t>
      </w:r>
      <w:r>
        <w:rPr>
          <w:rFonts w:hint="eastAsia"/>
        </w:rPr>
        <w:t>：</w:t>
      </w:r>
      <w:r>
        <w:t>古树</w:t>
      </w:r>
      <w:r>
        <w:rPr>
          <w:rFonts w:hint="eastAsia"/>
        </w:rPr>
        <w:t>幽森)</w:t>
      </w:r>
      <w:r>
        <w:t>可为家。</w:t>
      </w:r>
    </w:p>
    <w:p>
      <w:pPr>
        <w:ind w:left="1260" w:hanging="1260"/>
      </w:pPr>
      <w:r>
        <w:t>介子推</w:t>
      </w:r>
      <w:r>
        <w:tab/>
      </w:r>
      <w:r>
        <w:t>此处可好安身?</w:t>
      </w:r>
    </w:p>
    <w:p>
      <w:pPr>
        <w:ind w:left="1260" w:hanging="1260"/>
      </w:pPr>
      <w:r>
        <w:t>介母</w:t>
      </w:r>
      <w:r>
        <w:tab/>
      </w:r>
      <w:r>
        <w:rPr>
          <w:rFonts w:hint="eastAsia"/>
        </w:rPr>
        <w:t>唉，</w:t>
      </w:r>
      <w:r>
        <w:t>正好安身，只是难以度日呀!</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】老娘亲休得要来嗟呀，草衣木食度年华。无是无非多潇洒，</w:t>
      </w:r>
    </w:p>
    <w:p>
      <w:pPr>
        <w:ind w:left="1260" w:hanging="1260"/>
      </w:pPr>
      <w:r>
        <w:t>介子推</w:t>
      </w:r>
      <w:r>
        <w:tab/>
      </w:r>
      <w:r>
        <w:t>【</w:t>
      </w:r>
      <w:r>
        <w:rPr>
          <w:rFonts w:ascii="楷体" w:hAnsi="楷体" w:eastAsia="楷体" w:cs="楷体"/>
        </w:rPr>
        <w:t>西皮摇板</w:t>
      </w:r>
      <w:r>
        <w:t>】胜似蓬莱第一家。</w:t>
      </w:r>
    </w:p>
    <w:p>
      <w:pPr>
        <w:ind w:left="1260" w:hanging="1260"/>
      </w:pPr>
      <w:r>
        <w:t>介母</w:t>
      </w:r>
      <w:r>
        <w:tab/>
      </w:r>
      <w:r>
        <w:t>【</w:t>
      </w:r>
      <w:r>
        <w:rPr>
          <w:rFonts w:ascii="楷体" w:hAnsi="楷体" w:eastAsia="楷体" w:cs="楷体"/>
        </w:rPr>
        <w:t>西皮摇板</w:t>
      </w:r>
      <w:r>
        <w:t>】我的儿说的是哪里话，瓜果怎能度日华。母子且把山岗下，</w:t>
      </w:r>
    </w:p>
    <w:p>
      <w:pPr>
        <w:ind w:left="1260" w:hanging="1260"/>
      </w:pPr>
      <w:r>
        <w:t>介子推</w:t>
      </w:r>
      <w:r>
        <w:tab/>
      </w:r>
      <w:r>
        <w:t>【</w:t>
      </w:r>
      <w:r>
        <w:rPr>
          <w:rFonts w:ascii="楷体" w:hAnsi="楷体" w:eastAsia="楷体" w:cs="楷体"/>
        </w:rPr>
        <w:t>西皮摇板</w:t>
      </w:r>
      <w:r>
        <w:t>】我把那名利</w:t>
      </w:r>
      <w:r>
        <w:rPr>
          <w:rFonts w:hint="eastAsia"/>
        </w:rPr>
        <w:t>(</w:t>
      </w:r>
      <w:r>
        <w:rPr>
          <w:rFonts w:hint="eastAsia" w:ascii="楷体" w:hAnsi="楷体" w:eastAsia="楷体" w:cs="楷体"/>
        </w:rPr>
        <w:t>或</w:t>
      </w:r>
      <w:r>
        <w:rPr>
          <w:rFonts w:hint="eastAsia"/>
        </w:rPr>
        <w:t>：</w:t>
      </w:r>
      <w:r>
        <w:t>我把那</w:t>
      </w:r>
      <w:r>
        <w:rPr>
          <w:rFonts w:hint="eastAsia"/>
        </w:rPr>
        <w:t>功劳)</w:t>
      </w:r>
      <w:r>
        <w:t>二字</w:t>
      </w:r>
      <w:r>
        <w:rPr>
          <w:rFonts w:hint="eastAsia"/>
          <w:sz w:val="18"/>
          <w:szCs w:val="18"/>
        </w:rPr>
        <w:t>哇</w:t>
      </w:r>
      <w:r>
        <w:t>付与尘沙</w:t>
      </w:r>
      <w:r>
        <w:rPr>
          <w:rFonts w:hint="eastAsia"/>
        </w:rPr>
        <w:t>(</w:t>
      </w:r>
      <w:r>
        <w:rPr>
          <w:rFonts w:hint="eastAsia" w:ascii="楷体" w:hAnsi="楷体" w:eastAsia="楷体" w:cs="楷体"/>
        </w:rPr>
        <w:t>或</w:t>
      </w:r>
      <w:r>
        <w:rPr>
          <w:rFonts w:hint="eastAsia"/>
        </w:rPr>
        <w:t>：</w:t>
      </w:r>
      <w:r>
        <w:t>付与</w:t>
      </w:r>
      <w:r>
        <w:rPr>
          <w:rFonts w:hint="eastAsia"/>
        </w:rPr>
        <w:t>流沙)</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】春草青青隐翠微</w:t>
      </w:r>
      <w:r>
        <w:rPr>
          <w:rFonts w:hint="eastAsia"/>
          <w:sz w:val="18"/>
          <w:szCs w:val="18"/>
        </w:rPr>
        <w:t>呀</w:t>
      </w:r>
      <w:r>
        <w:t>，</w:t>
      </w:r>
    </w:p>
    <w:p>
      <w:pPr>
        <w:ind w:left="1260" w:hanging="1260"/>
      </w:pPr>
      <w:r>
        <w:t>介子推</w:t>
      </w:r>
      <w:r>
        <w:tab/>
      </w:r>
      <w:r>
        <w:t>【</w:t>
      </w:r>
      <w:r>
        <w:rPr>
          <w:rFonts w:ascii="楷体" w:hAnsi="楷体" w:eastAsia="楷体" w:cs="楷体"/>
        </w:rPr>
        <w:t>西皮原板</w:t>
      </w:r>
      <w:r>
        <w:t>】老母叮咛结草衣</w:t>
      </w:r>
      <w:r>
        <w:rPr>
          <w:rStyle w:val="66"/>
        </w:rPr>
        <w:footnoteReference w:id="41"/>
      </w:r>
      <w:r>
        <w:t>。山高也有长流水</w:t>
      </w:r>
      <w:r>
        <w:rPr>
          <w:rFonts w:hint="eastAsia"/>
          <w:sz w:val="18"/>
          <w:szCs w:val="18"/>
        </w:rPr>
        <w:t>呀</w:t>
      </w:r>
      <w:r>
        <w:t>，杜鹃不住花前啼。晋重耳归国登龙位，割股功劳</w:t>
      </w:r>
      <w:r>
        <w:rPr>
          <w:rFonts w:hint="eastAsia"/>
        </w:rPr>
        <w:t>(</w:t>
      </w:r>
      <w:r>
        <w:rPr>
          <w:rFonts w:hint="eastAsia" w:ascii="楷体" w:hAnsi="楷体" w:eastAsia="楷体" w:cs="楷体"/>
        </w:rPr>
        <w:t>或</w:t>
      </w:r>
      <w:r>
        <w:rPr>
          <w:rFonts w:hint="eastAsia"/>
        </w:rPr>
        <w:t>：</w:t>
      </w:r>
      <w:r>
        <w:t>割股</w:t>
      </w:r>
      <w:r>
        <w:rPr>
          <w:rFonts w:hint="eastAsia"/>
        </w:rPr>
        <w:t>之</w:t>
      </w:r>
      <w:r>
        <w:t>功</w:t>
      </w:r>
      <w:r>
        <w:rPr>
          <w:rFonts w:hint="eastAsia"/>
        </w:rPr>
        <w:t>)</w:t>
      </w:r>
      <w:r>
        <w:t>全不提。劝世人莫贪名和利，朝东暮西却为谁</w:t>
      </w:r>
      <w:r>
        <w:rPr>
          <w:rFonts w:hint="eastAsia"/>
        </w:rPr>
        <w:t>(</w:t>
      </w:r>
      <w:r>
        <w:rPr>
          <w:rFonts w:hint="eastAsia" w:ascii="楷体" w:hAnsi="楷体" w:eastAsia="楷体" w:cs="楷体"/>
        </w:rPr>
        <w:t>或</w:t>
      </w:r>
      <w:r>
        <w:rPr>
          <w:rFonts w:hint="eastAsia"/>
        </w:rPr>
        <w:t>：为了谁)</w:t>
      </w:r>
      <w:r>
        <w:t>。纵然是争得</w:t>
      </w:r>
      <w:r>
        <w:rPr>
          <w:rFonts w:hint="eastAsia"/>
          <w:sz w:val="18"/>
          <w:szCs w:val="18"/>
        </w:rPr>
        <w:t>呀</w:t>
      </w:r>
      <w:r>
        <w:t>三公位，难免荒郊坟土堆。我好比鱼儿</w:t>
      </w:r>
      <w:r>
        <w:rPr>
          <w:rFonts w:hint="eastAsia"/>
        </w:rPr>
        <w:t>惊</w:t>
      </w:r>
      <w:r>
        <w:t>钩起，我好比杨花信风吹</w:t>
      </w:r>
      <w:r>
        <w:rPr>
          <w:rFonts w:hint="eastAsia"/>
        </w:rPr>
        <w:t>(</w:t>
      </w:r>
      <w:r>
        <w:rPr>
          <w:rFonts w:hint="eastAsia" w:ascii="楷体" w:hAnsi="楷体" w:eastAsia="楷体" w:cs="楷体"/>
        </w:rPr>
        <w:t>或</w:t>
      </w:r>
      <w:r>
        <w:rPr>
          <w:rFonts w:hint="eastAsia"/>
        </w:rPr>
        <w:t>：随</w:t>
      </w:r>
      <w:r>
        <w:t>风吹</w:t>
      </w:r>
      <w:r>
        <w:rPr>
          <w:rFonts w:hint="eastAsia"/>
        </w:rPr>
        <w:t>)</w:t>
      </w:r>
      <w:r>
        <w:t>。我好比孤凤</w:t>
      </w:r>
      <w:r>
        <w:rPr>
          <w:rFonts w:hint="eastAsia"/>
        </w:rPr>
        <w:t>丹</w:t>
      </w:r>
      <w:r>
        <w:t>山立</w:t>
      </w:r>
      <w:r>
        <w:rPr>
          <w:rStyle w:val="66"/>
        </w:rPr>
        <w:footnoteReference w:id="42"/>
      </w:r>
      <w:r>
        <w:t>，我好比鸿雁隐山栖</w:t>
      </w:r>
      <w:r>
        <w:rPr>
          <w:rFonts w:hint="eastAsia"/>
        </w:rPr>
        <w:t>(</w:t>
      </w:r>
      <w:r>
        <w:rPr>
          <w:rFonts w:hint="eastAsia" w:ascii="楷体" w:hAnsi="楷体" w:eastAsia="楷体" w:cs="楷体"/>
        </w:rPr>
        <w:t>或</w:t>
      </w:r>
      <w:r>
        <w:rPr>
          <w:rFonts w:hint="eastAsia"/>
        </w:rPr>
        <w:t>：飞雁</w:t>
      </w:r>
      <w:r>
        <w:t>隐山栖</w:t>
      </w:r>
      <w:r>
        <w:rPr>
          <w:rFonts w:hint="eastAsia"/>
        </w:rPr>
        <w:t>)</w:t>
      </w:r>
      <w:r>
        <w:t>。</w:t>
      </w:r>
    </w:p>
    <w:p>
      <w:pPr>
        <w:ind w:left="1260" w:hanging="1260"/>
      </w:pPr>
      <w:r>
        <w:t>介子推</w:t>
      </w:r>
      <w:r>
        <w:tab/>
      </w:r>
      <w:r>
        <w:t>【</w:t>
      </w:r>
      <w:r>
        <w:rPr>
          <w:rFonts w:ascii="楷体" w:hAnsi="楷体" w:eastAsia="楷体" w:cs="楷体"/>
        </w:rPr>
        <w:t>西皮散板</w:t>
      </w:r>
      <w:r>
        <w:t>】霎时遍地</w:t>
      </w:r>
      <w:r>
        <w:rPr>
          <w:rFonts w:hint="eastAsia"/>
        </w:rPr>
        <w:t>(</w:t>
      </w:r>
      <w:r>
        <w:rPr>
          <w:rFonts w:hint="eastAsia" w:ascii="楷体" w:hAnsi="楷体" w:eastAsia="楷体" w:cs="楷体"/>
        </w:rPr>
        <w:t>或</w:t>
      </w:r>
      <w:r>
        <w:rPr>
          <w:rFonts w:hint="eastAsia"/>
        </w:rPr>
        <w:t>：霎时一阵)</w:t>
      </w:r>
      <w:r>
        <w:t>风沙起，雀鸟不住</w:t>
      </w:r>
      <w:r>
        <w:rPr>
          <w:rFonts w:hint="eastAsia"/>
        </w:rPr>
        <w:t>往</w:t>
      </w:r>
      <w:r>
        <w:t>空飞</w:t>
      </w:r>
      <w:r>
        <w:rPr>
          <w:rStyle w:val="66"/>
        </w:rPr>
        <w:footnoteReference w:id="43"/>
      </w:r>
      <w:r>
        <w:t>。</w:t>
      </w:r>
    </w:p>
    <w:p>
      <w:pPr>
        <w:ind w:left="1260" w:hanging="1260"/>
      </w:pPr>
      <w:r>
        <w:t>介子推</w:t>
      </w:r>
      <w:r>
        <w:tab/>
      </w:r>
      <w:r>
        <w:t>【</w:t>
      </w:r>
      <w:r>
        <w:rPr>
          <w:rFonts w:ascii="楷体" w:hAnsi="楷体" w:eastAsia="楷体" w:cs="楷体"/>
        </w:rPr>
        <w:t>西皮散板</w:t>
      </w:r>
      <w:r>
        <w:t>】金鼓呐喊听耳底，</w:t>
      </w:r>
      <w:r>
        <w:rPr>
          <w:rFonts w:hint="eastAsia"/>
        </w:rPr>
        <w:t>教</w:t>
      </w:r>
      <w:r>
        <w:t>人心中费猜疑</w:t>
      </w:r>
      <w:r>
        <w:rPr>
          <w:rFonts w:hint="eastAsia"/>
        </w:rPr>
        <w:t>(</w:t>
      </w:r>
      <w:r>
        <w:rPr>
          <w:rFonts w:hint="eastAsia" w:ascii="楷体" w:hAnsi="楷体" w:eastAsia="楷体" w:cs="楷体"/>
        </w:rPr>
        <w:t>或</w:t>
      </w:r>
      <w:r>
        <w:rPr>
          <w:rFonts w:hint="eastAsia"/>
        </w:rPr>
        <w:t>：起猜疑)</w:t>
      </w:r>
      <w:r>
        <w:t>。</w:t>
      </w:r>
    </w:p>
    <w:p>
      <w:pPr>
        <w:ind w:left="1260" w:hanging="1260"/>
      </w:pPr>
      <w:r>
        <w:t>介子推</w:t>
      </w:r>
      <w:r>
        <w:tab/>
      </w:r>
      <w:r>
        <w:t>【</w:t>
      </w:r>
      <w:r>
        <w:rPr>
          <w:rFonts w:ascii="楷体" w:hAnsi="楷体" w:eastAsia="楷体" w:cs="楷体"/>
        </w:rPr>
        <w:t>西皮散板</w:t>
      </w:r>
      <w:r>
        <w:t>】站立山头用目觑</w:t>
      </w:r>
      <w:r>
        <w:rPr>
          <w:rFonts w:hint="eastAsia"/>
          <w:sz w:val="18"/>
          <w:szCs w:val="18"/>
        </w:rPr>
        <w:t>呀</w:t>
      </w:r>
      <w:r>
        <w:rPr>
          <w:rFonts w:hint="eastAsia"/>
        </w:rPr>
        <w:t>：</w:t>
      </w:r>
    </w:p>
    <w:p>
      <w:pPr>
        <w:ind w:left="1260" w:hanging="1260"/>
      </w:pPr>
      <w:r>
        <w:t>介子推</w:t>
      </w:r>
      <w:r>
        <w:tab/>
      </w:r>
      <w:r>
        <w:t>【</w:t>
      </w:r>
      <w:r>
        <w:rPr>
          <w:rFonts w:ascii="楷体" w:hAnsi="楷体" w:eastAsia="楷体" w:cs="楷体"/>
        </w:rPr>
        <w:t>西皮快板</w:t>
      </w:r>
      <w:r>
        <w:t>】满山人马似云飞</w:t>
      </w:r>
      <w:r>
        <w:rPr>
          <w:rStyle w:val="66"/>
        </w:rPr>
        <w:footnoteReference w:id="44"/>
      </w:r>
      <w:r>
        <w:t>。五色旌旗空中立，刀枪剑戟摆得齐。见几个头戴双凤翅，见几个身穿衮龙衣。见几个怀抱双环镋</w:t>
      </w:r>
      <w:r>
        <w:rPr>
          <w:rStyle w:val="66"/>
        </w:rPr>
        <w:footnoteReference w:id="45"/>
      </w:r>
      <w:r>
        <w:t>，见几个怀抱打将锤。莫不是哪国烟尘起，莫不是重耳把兵提。莫不是来把绵山洗</w:t>
      </w:r>
      <w:r>
        <w:rPr>
          <w:rStyle w:val="66"/>
        </w:rPr>
        <w:footnoteReference w:id="46"/>
      </w:r>
      <w:r>
        <w:t>，莫不是来访介子推。越思越想心火起</w:t>
      </w:r>
      <w:r>
        <w:rPr>
          <w:rFonts w:hint="eastAsia"/>
          <w:sz w:val="18"/>
          <w:szCs w:val="18"/>
        </w:rPr>
        <w:t>呀</w:t>
      </w:r>
      <w:r>
        <w:t>，</w:t>
      </w:r>
    </w:p>
    <w:p>
      <w:pPr>
        <w:ind w:left="1260" w:hanging="1260"/>
      </w:pPr>
      <w:r>
        <w:t>介子推</w:t>
      </w:r>
      <w:r>
        <w:tab/>
      </w:r>
      <w:r>
        <w:t>【</w:t>
      </w:r>
      <w:r>
        <w:rPr>
          <w:rFonts w:ascii="楷体" w:hAnsi="楷体" w:eastAsia="楷体" w:cs="楷体"/>
        </w:rPr>
        <w:t>西皮快板</w:t>
      </w:r>
      <w:r>
        <w:t>】一腔怒气往上提。我也曾对天发宏誓，永不还朝挂紫衣。任你搜来任你洗，稳坐绵山永不离。</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四</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】四下人马齐围困，重耳带兵搜山林。回头便把母亲请</w:t>
      </w:r>
      <w:r>
        <w:rPr>
          <w:rFonts w:hint="eastAsia"/>
        </w:rPr>
        <w:t>(</w:t>
      </w:r>
      <w:r>
        <w:rPr>
          <w:rFonts w:hint="eastAsia" w:ascii="楷体" w:hAnsi="楷体" w:eastAsia="楷体" w:cs="楷体"/>
        </w:rPr>
        <w:t>或</w:t>
      </w:r>
      <w:r>
        <w:rPr>
          <w:rFonts w:hint="eastAsia"/>
        </w:rPr>
        <w:t>：忙把老娘</w:t>
      </w:r>
      <w:r>
        <w:t>请</w:t>
      </w:r>
      <w:r>
        <w:rPr>
          <w:rFonts w:hint="eastAsia"/>
        </w:rPr>
        <w:t>)</w:t>
      </w:r>
      <w:r>
        <w:t>，</w:t>
      </w:r>
    </w:p>
    <w:p>
      <w:pPr>
        <w:ind w:left="1260" w:hanging="1260"/>
      </w:pPr>
      <w:r>
        <w:t>介母</w:t>
      </w:r>
      <w:r>
        <w:tab/>
      </w:r>
      <w:r>
        <w:t>【</w:t>
      </w:r>
      <w:r>
        <w:rPr>
          <w:rFonts w:ascii="楷体" w:hAnsi="楷体" w:eastAsia="楷体" w:cs="楷体"/>
        </w:rPr>
        <w:t>西皮散板</w:t>
      </w:r>
      <w:r>
        <w:t>】我儿为何着了惊</w:t>
      </w:r>
      <w:r>
        <w:rPr>
          <w:rFonts w:hint="eastAsia"/>
        </w:rPr>
        <w:t>(</w:t>
      </w:r>
      <w:r>
        <w:rPr>
          <w:rFonts w:hint="eastAsia" w:ascii="楷体" w:hAnsi="楷体" w:eastAsia="楷体" w:cs="楷体"/>
        </w:rPr>
        <w:t>或</w:t>
      </w:r>
      <w:r>
        <w:rPr>
          <w:rFonts w:hint="eastAsia"/>
        </w:rPr>
        <w:t>：……为何情)</w:t>
      </w:r>
      <w:r>
        <w:t>。</w:t>
      </w:r>
    </w:p>
    <w:p>
      <w:pPr>
        <w:ind w:left="1260" w:hanging="1260"/>
      </w:pPr>
      <w:r>
        <w:t>介子推</w:t>
      </w:r>
      <w:r>
        <w:tab/>
      </w:r>
      <w:r>
        <w:t>【</w:t>
      </w:r>
      <w:r>
        <w:rPr>
          <w:rFonts w:ascii="楷体" w:hAnsi="楷体" w:eastAsia="楷体" w:cs="楷体"/>
        </w:rPr>
        <w:t>西皮散板</w:t>
      </w:r>
      <w:r>
        <w:t>】老母</w:t>
      </w:r>
      <w:r>
        <w:rPr>
          <w:rFonts w:hint="eastAsia"/>
        </w:rPr>
        <w:t>(</w:t>
      </w:r>
      <w:r>
        <w:rPr>
          <w:rFonts w:hint="eastAsia" w:ascii="楷体" w:hAnsi="楷体" w:eastAsia="楷体" w:cs="楷体"/>
        </w:rPr>
        <w:t>或</w:t>
      </w:r>
      <w:r>
        <w:rPr>
          <w:rFonts w:hint="eastAsia"/>
        </w:rPr>
        <w:t>：老娘)</w:t>
      </w:r>
      <w:r>
        <w:t>有所不知情，重耳入山将儿寻。</w:t>
      </w:r>
    </w:p>
    <w:p>
      <w:pPr>
        <w:ind w:left="1260" w:hanging="1260"/>
      </w:pPr>
      <w:r>
        <w:t>介母</w:t>
      </w:r>
      <w:r>
        <w:tab/>
      </w:r>
      <w:r>
        <w:t>【</w:t>
      </w:r>
      <w:r>
        <w:rPr>
          <w:rFonts w:ascii="楷体" w:hAnsi="楷体" w:eastAsia="楷体" w:cs="楷体"/>
        </w:rPr>
        <w:t>西皮散板</w:t>
      </w:r>
      <w:r>
        <w:t>】既是重耳把你请，我儿就该去见君。</w:t>
      </w:r>
    </w:p>
    <w:p>
      <w:pPr>
        <w:ind w:left="1260" w:hanging="1260"/>
      </w:pPr>
      <w:r>
        <w:t>介子推</w:t>
      </w:r>
      <w:r>
        <w:tab/>
      </w:r>
      <w:r>
        <w:t>【</w:t>
      </w:r>
      <w:r>
        <w:rPr>
          <w:rFonts w:ascii="楷体" w:hAnsi="楷体" w:eastAsia="楷体" w:cs="楷体"/>
        </w:rPr>
        <w:t>西皮散板</w:t>
      </w:r>
      <w:r>
        <w:t>】母亲说话欠思忖，孩儿立誓不回程。</w:t>
      </w:r>
      <w:r>
        <w:rPr>
          <w:rFonts w:hint="eastAsia"/>
        </w:rPr>
        <w:t>(</w:t>
      </w:r>
      <w:r>
        <w:rPr>
          <w:rFonts w:hint="eastAsia" w:ascii="楷体" w:hAnsi="楷体" w:eastAsia="楷体" w:cs="楷体"/>
        </w:rPr>
        <w:t>或</w:t>
      </w:r>
      <w:r>
        <w:rPr>
          <w:rFonts w:hint="eastAsia"/>
        </w:rPr>
        <w:t>：曾对苍天发誓盟，至死也不转回程。)</w:t>
      </w:r>
      <w:r>
        <w:t>哪怕人马重重紧，</w:t>
      </w:r>
      <w:r>
        <w:rPr>
          <w:rFonts w:hint="eastAsia"/>
        </w:rPr>
        <w:t>教</w:t>
      </w:r>
      <w:r>
        <w:t>儿下山万不能</w:t>
      </w:r>
      <w:r>
        <w:rPr>
          <w:rFonts w:hint="eastAsia"/>
        </w:rPr>
        <w:t>(</w:t>
      </w:r>
      <w:r>
        <w:rPr>
          <w:rFonts w:hint="eastAsia" w:ascii="楷体" w:hAnsi="楷体" w:eastAsia="楷体" w:cs="楷体"/>
        </w:rPr>
        <w:t>或</w:t>
      </w:r>
      <w:r>
        <w:rPr>
          <w:rFonts w:hint="eastAsia"/>
        </w:rPr>
        <w:t>：想儿</w:t>
      </w:r>
      <w:r>
        <w:t>下山万不能</w:t>
      </w:r>
      <w:r>
        <w:rPr>
          <w:rFonts w:hint="eastAsia"/>
        </w:rPr>
        <w:t>)</w:t>
      </w:r>
      <w:r>
        <w:t>。</w:t>
      </w:r>
    </w:p>
    <w:p>
      <w:pPr>
        <w:ind w:left="1260" w:hanging="1260"/>
      </w:pPr>
      <w:r>
        <w:t>介母</w:t>
      </w:r>
      <w:r>
        <w:tab/>
      </w:r>
      <w:r>
        <w:t>儿往哪里安身?</w:t>
      </w:r>
    </w:p>
    <w:p>
      <w:pPr>
        <w:ind w:left="1260" w:hanging="1260"/>
      </w:pPr>
      <w:r>
        <w:t>介子推</w:t>
      </w:r>
      <w:r>
        <w:tab/>
      </w:r>
      <w:r>
        <w:t>随儿来啊!</w:t>
      </w:r>
    </w:p>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】搀定老娘东山进</w:t>
      </w:r>
      <w:r>
        <w:rPr>
          <w:rFonts w:hint="eastAsia"/>
        </w:rPr>
        <w:t>(</w:t>
      </w:r>
      <w:r>
        <w:rPr>
          <w:rFonts w:hint="eastAsia" w:ascii="楷体" w:hAnsi="楷体" w:eastAsia="楷体" w:cs="楷体"/>
        </w:rPr>
        <w:t>或</w:t>
      </w:r>
      <w:r>
        <w:rPr>
          <w:rFonts w:hint="eastAsia"/>
        </w:rPr>
        <w:t>：东山隐)</w:t>
      </w:r>
      <w:r>
        <w:t>，隐姓埋名谁知情。</w:t>
      </w:r>
    </w:p>
    <w:p>
      <w:pPr>
        <w:ind w:left="1260" w:hanging="1260"/>
      </w:pPr>
      <w:r>
        <w:t>介子推</w:t>
      </w:r>
      <w:r>
        <w:tab/>
      </w:r>
      <w:r>
        <w:t>【</w:t>
      </w:r>
      <w:r>
        <w:rPr>
          <w:rFonts w:ascii="楷体" w:hAnsi="楷体" w:eastAsia="楷体" w:cs="楷体"/>
        </w:rPr>
        <w:t>西皮散板</w:t>
      </w:r>
      <w:r>
        <w:t>】东山人马乱纷纭，母子无处把身存</w:t>
      </w:r>
      <w:r>
        <w:rPr>
          <w:rFonts w:hint="eastAsia"/>
          <w:sz w:val="18"/>
          <w:szCs w:val="18"/>
        </w:rPr>
        <w:t>呐</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【西皮散板】搀定老娘西山进</w:t>
      </w:r>
      <w:r>
        <w:rPr>
          <w:rFonts w:hint="eastAsia"/>
        </w:rPr>
        <w:t>(</w:t>
      </w:r>
      <w:r>
        <w:rPr>
          <w:rFonts w:hint="eastAsia" w:ascii="楷体" w:hAnsi="楷体" w:eastAsia="楷体" w:cs="楷体"/>
        </w:rPr>
        <w:t>或</w:t>
      </w:r>
      <w:r>
        <w:rPr>
          <w:rFonts w:hint="eastAsia"/>
        </w:rPr>
        <w:t>：西山隐)</w:t>
      </w:r>
      <w:r>
        <w:t>，西山里面</w:t>
      </w:r>
      <w:r>
        <w:rPr>
          <w:rFonts w:hint="eastAsia"/>
        </w:rPr>
        <w:t>(</w:t>
      </w:r>
      <w:r>
        <w:rPr>
          <w:rFonts w:hint="eastAsia" w:ascii="楷体" w:hAnsi="楷体" w:eastAsia="楷体" w:cs="楷体"/>
        </w:rPr>
        <w:t>或</w:t>
      </w:r>
      <w:r>
        <w:rPr>
          <w:rFonts w:hint="eastAsia"/>
        </w:rPr>
        <w:t>：西山以内)</w:t>
      </w:r>
      <w:r>
        <w:t>躲朝廷。</w:t>
      </w:r>
    </w:p>
    <w:p>
      <w:pPr>
        <w:ind w:left="1260" w:hanging="1260"/>
      </w:pPr>
      <w:r>
        <w:t>介子推</w:t>
      </w:r>
      <w:r>
        <w:tab/>
      </w:r>
      <w:r>
        <w:t>【</w:t>
      </w:r>
      <w:r>
        <w:rPr>
          <w:rFonts w:ascii="楷体" w:hAnsi="楷体" w:eastAsia="楷体" w:cs="楷体"/>
        </w:rPr>
        <w:t>西皮散板</w:t>
      </w:r>
      <w:r>
        <w:t>】西山人马似麻林，倒</w:t>
      </w:r>
      <w:r>
        <w:rPr>
          <w:rFonts w:hint="eastAsia"/>
        </w:rPr>
        <w:t>教子</w:t>
      </w:r>
      <w:r>
        <w:t>推无计行。</w:t>
      </w:r>
    </w:p>
    <w:p>
      <w:pPr>
        <w:ind w:left="1260" w:hanging="1260"/>
      </w:pPr>
      <w:r>
        <w:t>介母</w:t>
      </w:r>
      <w:r>
        <w:tab/>
      </w:r>
      <w:r>
        <w:t>为娘不耐烦了。</w:t>
      </w:r>
    </w:p>
    <w:p>
      <w:pPr>
        <w:ind w:left="1260" w:hanging="1260"/>
      </w:pPr>
      <w:r>
        <w:t>介子推</w:t>
      </w:r>
      <w:r>
        <w:tab/>
      </w:r>
      <w:r>
        <w:t>【</w:t>
      </w:r>
      <w:r>
        <w:rPr>
          <w:rFonts w:ascii="楷体" w:hAnsi="楷体" w:eastAsia="楷体" w:cs="楷体"/>
        </w:rPr>
        <w:t>西皮导板</w:t>
      </w:r>
      <w:r>
        <w:t>】劝老娘要耐烦随儿投奔</w:t>
      </w:r>
      <w:r>
        <w:rPr>
          <w:rFonts w:hint="eastAsia"/>
        </w:rPr>
        <w:t>(</w:t>
      </w:r>
      <w:r>
        <w:rPr>
          <w:rFonts w:hint="eastAsia" w:ascii="楷体" w:hAnsi="楷体" w:eastAsia="楷体" w:cs="楷体"/>
        </w:rPr>
        <w:t>或</w:t>
      </w:r>
      <w:r>
        <w:rPr>
          <w:rFonts w:hint="eastAsia"/>
        </w:rPr>
        <w:t>：</w:t>
      </w:r>
      <w:r>
        <w:t>随儿</w:t>
      </w:r>
      <w:r>
        <w:rPr>
          <w:rFonts w:hint="eastAsia"/>
        </w:rPr>
        <w:t>逃奔)</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哎呀!</w:t>
      </w:r>
    </w:p>
    <w:p>
      <w:pPr>
        <w:ind w:left="1260" w:hanging="1260"/>
      </w:pPr>
      <w:r>
        <w:t>介子推</w:t>
      </w:r>
      <w:r>
        <w:tab/>
      </w:r>
      <w:r>
        <w:t>【</w:t>
      </w:r>
      <w:r>
        <w:rPr>
          <w:rFonts w:ascii="楷体" w:hAnsi="楷体" w:eastAsia="楷体" w:cs="楷体"/>
        </w:rPr>
        <w:t>西皮散板</w:t>
      </w:r>
      <w:r>
        <w:t>】只见四下烈火升</w:t>
      </w:r>
      <w:r>
        <w:rPr>
          <w:rFonts w:hint="eastAsia"/>
          <w:sz w:val="18"/>
          <w:szCs w:val="18"/>
        </w:rPr>
        <w:t>呐</w:t>
      </w:r>
      <w:r>
        <w:t>，重耳放火烧山林。回头再</w:t>
      </w:r>
      <w:r>
        <w:rPr>
          <w:rFonts w:hint="eastAsia"/>
          <w:sz w:val="18"/>
          <w:szCs w:val="18"/>
        </w:rPr>
        <w:t>呀</w:t>
      </w:r>
      <w:r>
        <w:t>把</w:t>
      </w:r>
      <w:r>
        <w:rPr>
          <w:rFonts w:hint="eastAsia"/>
        </w:rPr>
        <w:t>(</w:t>
      </w:r>
      <w:r>
        <w:rPr>
          <w:rFonts w:hint="eastAsia" w:ascii="楷体" w:hAnsi="楷体" w:eastAsia="楷体" w:cs="楷体"/>
        </w:rPr>
        <w:t>或</w:t>
      </w:r>
      <w:r>
        <w:rPr>
          <w:rFonts w:hint="eastAsia"/>
        </w:rPr>
        <w:t>：</w:t>
      </w:r>
      <w:r>
        <w:t>回头</w:t>
      </w:r>
      <w:r>
        <w:rPr>
          <w:rFonts w:hint="eastAsia"/>
        </w:rPr>
        <w:t>忙把；急忙再把)</w:t>
      </w:r>
      <w:r>
        <w:t>老娘请，</w:t>
      </w:r>
    </w:p>
    <w:p>
      <w:pPr>
        <w:ind w:left="1260" w:hanging="1260"/>
      </w:pPr>
      <w:r>
        <w:t>介母</w:t>
      </w:r>
      <w:r>
        <w:tab/>
      </w:r>
      <w:r>
        <w:t>【</w:t>
      </w:r>
      <w:r>
        <w:rPr>
          <w:rFonts w:ascii="楷体" w:hAnsi="楷体" w:eastAsia="楷体" w:cs="楷体"/>
        </w:rPr>
        <w:t>西皮散板</w:t>
      </w:r>
      <w:r>
        <w:t>】我儿着急为何情。</w:t>
      </w:r>
    </w:p>
    <w:p>
      <w:pPr>
        <w:ind w:left="1260" w:hanging="1260"/>
      </w:pPr>
      <w:r>
        <w:t>介子推</w:t>
      </w:r>
      <w:r>
        <w:tab/>
      </w:r>
      <w:r>
        <w:t>【</w:t>
      </w:r>
      <w:r>
        <w:rPr>
          <w:rFonts w:ascii="楷体" w:hAnsi="楷体" w:eastAsia="楷体" w:cs="楷体"/>
        </w:rPr>
        <w:t>西皮散板</w:t>
      </w:r>
      <w:r>
        <w:t>】重耳做事心太狠，不该举火绵山焚。</w:t>
      </w:r>
    </w:p>
    <w:p>
      <w:pPr>
        <w:ind w:left="1260" w:hanging="1260"/>
      </w:pPr>
      <w:r>
        <w:t>介母</w:t>
      </w:r>
      <w:r>
        <w:tab/>
      </w:r>
      <w:r>
        <w:t>【</w:t>
      </w:r>
      <w:r>
        <w:rPr>
          <w:rFonts w:ascii="楷体" w:hAnsi="楷体" w:eastAsia="楷体" w:cs="楷体"/>
        </w:rPr>
        <w:t>西皮散板</w:t>
      </w:r>
      <w:r>
        <w:t>】重耳放火烧山林，快背为娘去见君。</w:t>
      </w:r>
    </w:p>
    <w:p>
      <w:pPr>
        <w:ind w:left="1260" w:hanging="1260"/>
      </w:pPr>
      <w:r>
        <w:t>介子推</w:t>
      </w:r>
      <w:r>
        <w:tab/>
      </w:r>
      <w:r>
        <w:t>【</w:t>
      </w:r>
      <w:r>
        <w:rPr>
          <w:rFonts w:ascii="楷体" w:hAnsi="楷体" w:eastAsia="楷体" w:cs="楷体"/>
        </w:rPr>
        <w:t>西皮散板</w:t>
      </w:r>
      <w:r>
        <w:t>】任把绵山火焚尽</w:t>
      </w:r>
      <w:r>
        <w:rPr>
          <w:rFonts w:hint="eastAsia"/>
        </w:rPr>
        <w:t>(</w:t>
      </w:r>
      <w:r>
        <w:rPr>
          <w:rFonts w:hint="eastAsia" w:ascii="楷体" w:hAnsi="楷体" w:eastAsia="楷体" w:cs="楷体"/>
        </w:rPr>
        <w:t>或</w:t>
      </w:r>
      <w:r>
        <w:rPr>
          <w:rFonts w:hint="eastAsia"/>
        </w:rPr>
        <w:t>：俱焚尽)</w:t>
      </w:r>
      <w:r>
        <w:t>，情愿一死不回程</w:t>
      </w:r>
      <w:r>
        <w:rPr>
          <w:rFonts w:hint="eastAsia"/>
        </w:rPr>
        <w:t>(</w:t>
      </w:r>
      <w:r>
        <w:rPr>
          <w:rFonts w:hint="eastAsia" w:ascii="楷体" w:hAnsi="楷体" w:eastAsia="楷体" w:cs="楷体"/>
        </w:rPr>
        <w:t>或</w:t>
      </w:r>
      <w:r>
        <w:rPr>
          <w:rFonts w:hint="eastAsia"/>
        </w:rPr>
        <w:t>：至死也不去见君)</w:t>
      </w:r>
      <w:r>
        <w:t>。</w:t>
      </w:r>
    </w:p>
    <w:p>
      <w:pPr>
        <w:ind w:left="1260" w:hanging="1260"/>
      </w:pPr>
      <w:r>
        <w:rPr>
          <w:rFonts w:hint="eastAsia"/>
        </w:rPr>
        <w:t>介母</w:t>
      </w:r>
      <w:r>
        <w:rPr>
          <w:rFonts w:hint="eastAsia"/>
        </w:rPr>
        <w:tab/>
      </w:r>
      <w:r>
        <w:rPr>
          <w:rFonts w:hint="eastAsia"/>
        </w:rPr>
        <w:t>哎呀!</w:t>
      </w:r>
    </w:p>
    <w:p>
      <w:pPr>
        <w:ind w:left="1260" w:hanging="1260"/>
      </w:pPr>
      <w:r>
        <w:t>介母</w:t>
      </w:r>
      <w:r>
        <w:tab/>
      </w:r>
      <w:r>
        <w:t>【</w:t>
      </w:r>
      <w:r>
        <w:rPr>
          <w:rFonts w:ascii="楷体" w:hAnsi="楷体" w:eastAsia="楷体" w:cs="楷体"/>
        </w:rPr>
        <w:t>西皮散板</w:t>
      </w:r>
      <w:r>
        <w:t>】绵山好比酆都城，要想活命万不能。</w:t>
      </w:r>
    </w:p>
    <w:p>
      <w:pPr>
        <w:ind w:left="1260" w:hanging="1260"/>
      </w:pPr>
      <w:r>
        <w:t>介子推</w:t>
      </w:r>
      <w:r>
        <w:tab/>
      </w:r>
      <w:r>
        <w:t>【</w:t>
      </w:r>
      <w:r>
        <w:rPr>
          <w:rFonts w:ascii="楷体" w:hAnsi="楷体" w:eastAsia="楷体" w:cs="楷体"/>
        </w:rPr>
        <w:t>西皮散板</w:t>
      </w:r>
      <w:r>
        <w:t>】搀定老娘东山隐</w:t>
      </w:r>
      <w:r>
        <w:rPr>
          <w:rFonts w:hint="eastAsia"/>
        </w:rPr>
        <w:t>(</w:t>
      </w:r>
      <w:r>
        <w:rPr>
          <w:rFonts w:hint="eastAsia" w:ascii="楷体" w:hAnsi="楷体" w:eastAsia="楷体" w:cs="楷体"/>
        </w:rPr>
        <w:t>或</w:t>
      </w:r>
      <w:r>
        <w:rPr>
          <w:rFonts w:hint="eastAsia"/>
        </w:rPr>
        <w:t>：东山临</w:t>
      </w:r>
      <w:r>
        <w:rPr>
          <w:rStyle w:val="66"/>
        </w:rPr>
        <w:footnoteReference w:id="47"/>
      </w:r>
      <w:r>
        <w:rPr>
          <w:rFonts w:hint="eastAsia"/>
        </w:rPr>
        <w:t>)</w:t>
      </w:r>
      <w:r>
        <w:t>，</w:t>
      </w:r>
    </w:p>
    <w:p>
      <w:pPr>
        <w:ind w:left="1260" w:hanging="1260"/>
      </w:pPr>
      <w:r>
        <w:t>介子推</w:t>
      </w:r>
      <w:r>
        <w:tab/>
      </w:r>
      <w:r>
        <w:t>【</w:t>
      </w:r>
      <w:r>
        <w:rPr>
          <w:rFonts w:ascii="楷体" w:hAnsi="楷体" w:eastAsia="楷体" w:cs="楷体"/>
        </w:rPr>
        <w:t>西皮散板</w:t>
      </w:r>
      <w:r>
        <w:t>】火光四起吓煞人。</w:t>
      </w:r>
    </w:p>
    <w:p>
      <w:pPr>
        <w:ind w:left="1260" w:hanging="1260"/>
      </w:pPr>
      <w:r>
        <w:t>介子推</w:t>
      </w:r>
      <w:r>
        <w:tab/>
      </w:r>
      <w:r>
        <w:t>【</w:t>
      </w:r>
      <w:r>
        <w:rPr>
          <w:rFonts w:ascii="楷体" w:hAnsi="楷体" w:eastAsia="楷体" w:cs="楷体"/>
        </w:rPr>
        <w:t>西皮散板</w:t>
      </w:r>
      <w:r>
        <w:t>】搀定老娘西山</w:t>
      </w:r>
      <w:r>
        <w:rPr>
          <w:rFonts w:hint="eastAsia"/>
        </w:rPr>
        <w:t>岭</w:t>
      </w:r>
      <w:r>
        <w:t>，</w:t>
      </w:r>
    </w:p>
    <w:p>
      <w:pPr>
        <w:ind w:left="1260" w:hanging="1260"/>
      </w:pPr>
      <w:r>
        <w:t>介子推</w:t>
      </w:r>
      <w:r>
        <w:tab/>
      </w:r>
      <w:r>
        <w:t>【</w:t>
      </w:r>
      <w:r>
        <w:rPr>
          <w:rFonts w:ascii="楷体" w:hAnsi="楷体" w:eastAsia="楷体" w:cs="楷体"/>
        </w:rPr>
        <w:t>西皮散板</w:t>
      </w:r>
      <w:r>
        <w:t>】四下烈火难存身。</w:t>
      </w:r>
    </w:p>
    <w:p>
      <w:pPr>
        <w:ind w:left="1260" w:hanging="1260"/>
      </w:pPr>
      <w:r>
        <w:t>介子推</w:t>
      </w:r>
      <w:r>
        <w:tab/>
      </w:r>
      <w:r>
        <w:t>【</w:t>
      </w:r>
      <w:r>
        <w:rPr>
          <w:rFonts w:ascii="楷体" w:hAnsi="楷体" w:eastAsia="楷体" w:cs="楷体"/>
        </w:rPr>
        <w:t>西皮散板</w:t>
      </w:r>
      <w:r>
        <w:t>】搀定老娘</w:t>
      </w:r>
      <w:r>
        <w:rPr>
          <w:rFonts w:hint="eastAsia"/>
        </w:rPr>
        <w:t>(</w:t>
      </w:r>
      <w:r>
        <w:rPr>
          <w:rFonts w:hint="eastAsia" w:ascii="楷体" w:hAnsi="楷体" w:eastAsia="楷体" w:cs="楷体"/>
        </w:rPr>
        <w:t>或</w:t>
      </w:r>
      <w:r>
        <w:rPr>
          <w:rFonts w:hint="eastAsia"/>
        </w:rPr>
        <w:t>：背定</w:t>
      </w:r>
      <w:r>
        <w:t>老娘</w:t>
      </w:r>
      <w:r>
        <w:rPr>
          <w:rFonts w:hint="eastAsia"/>
        </w:rPr>
        <w:t>)</w:t>
      </w:r>
      <w:r>
        <w:t>上山</w:t>
      </w:r>
      <w:r>
        <w:rPr>
          <w:rFonts w:hint="eastAsia"/>
          <w:sz w:val="18"/>
          <w:szCs w:val="18"/>
        </w:rPr>
        <w:t>呐</w:t>
      </w:r>
      <w:r>
        <w:t>岭，</w:t>
      </w:r>
      <w:r>
        <w:rPr>
          <w:rStyle w:val="66"/>
        </w:rPr>
        <w:footnoteReference w:id="48"/>
      </w:r>
    </w:p>
    <w:p>
      <w:pPr>
        <w:ind w:left="1260" w:hanging="1260"/>
      </w:pPr>
      <w:r>
        <w:t>介子推</w:t>
      </w:r>
      <w:r>
        <w:tab/>
      </w:r>
      <w:r>
        <w:t>【</w:t>
      </w:r>
      <w:r>
        <w:rPr>
          <w:rFonts w:ascii="楷体" w:hAnsi="楷体" w:eastAsia="楷体" w:cs="楷体"/>
        </w:rPr>
        <w:t>西皮散板</w:t>
      </w:r>
      <w:r>
        <w:t>】儿的老娘啊!</w:t>
      </w:r>
    </w:p>
    <w:p>
      <w:pPr>
        <w:pStyle w:val="126"/>
        <w:pageBreakBefore/>
        <w:rPr>
          <w:rStyle w:val="28"/>
          <w:rFonts w:hint="eastAsia" w:ascii="Times New Roman" w:hAnsi="Times New Roman" w:eastAsia="宋体"/>
          <w:b/>
          <w:bCs/>
          <w:sz w:val="32"/>
          <w:szCs w:val="32"/>
          <w:lang w:val="en-US" w:eastAsia="zh-CN"/>
        </w:rPr>
      </w:pPr>
      <w:bookmarkStart w:id="31" w:name="__RefHeading___Toc414518244"/>
      <w:bookmarkEnd w:id="31"/>
      <w:bookmarkStart w:id="32" w:name="_Toc719052764"/>
      <w:bookmarkStart w:id="33" w:name="_Toc1705728316"/>
      <w:r>
        <w:rPr>
          <w:rFonts w:hint="eastAsia" w:eastAsia="宋体"/>
          <w:lang w:val="en-US" w:eastAsia="zh-CN"/>
        </w:rPr>
        <w:t>摘缨会</w:t>
      </w:r>
    </w:p>
    <w:bookmarkEnd w:id="32"/>
    <w:bookmarkEnd w:id="33"/>
    <w:p>
      <w:pPr>
        <w:jc w:val="center"/>
      </w:pPr>
      <w:r>
        <w:rPr>
          <w:rFonts w:hint="eastAsia" w:ascii="华文仿宋" w:hAnsi="华文仿宋" w:eastAsia="华文仿宋" w:cs="华文仿宋"/>
          <w:szCs w:val="21"/>
        </w:rPr>
        <w:t>[第一场]</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众官</w:t>
      </w:r>
      <w:r>
        <w:rPr>
          <w:rFonts w:hint="eastAsia" w:ascii="楷体" w:hAnsi="楷体" w:eastAsia="楷体" w:cs="楷体"/>
          <w:szCs w:val="21"/>
        </w:rPr>
        <w:t>上</w:t>
      </w:r>
      <w:r>
        <w:rPr>
          <w:szCs w:val="21"/>
        </w:rPr>
        <w:t>&lt;</w:t>
      </w:r>
      <w:r>
        <w:rPr>
          <w:rFonts w:hint="eastAsia" w:ascii="楷体" w:hAnsi="楷体" w:eastAsia="楷体" w:cs="楷体"/>
          <w:b/>
          <w:szCs w:val="21"/>
        </w:rPr>
        <w:t>点绛唇</w:t>
      </w:r>
      <w:r>
        <w:rPr>
          <w:rFonts w:hint="eastAsia"/>
          <w:szCs w:val="21"/>
        </w:rPr>
        <w:t>&gt;</w:t>
      </w:r>
      <w:r>
        <w:rPr>
          <w:rFonts w:hint="eastAsia" w:ascii="楷体" w:hAnsi="楷体" w:eastAsia="楷体" w:cs="楷体"/>
          <w:szCs w:val="21"/>
        </w:rPr>
        <w:t>报名</w:t>
      </w:r>
      <w:r>
        <w:rPr>
          <w:rFonts w:hint="eastAsia" w:ascii="宋体" w:hAnsi="宋体" w:cs="宋体"/>
          <w:szCs w:val="21"/>
        </w:rPr>
        <w:t>)</w:t>
      </w:r>
    </w:p>
    <w:p>
      <w:pPr>
        <w:ind w:left="840" w:hanging="840"/>
      </w:pPr>
      <w:r>
        <w:rPr>
          <w:rFonts w:hint="eastAsia" w:ascii="宋体" w:hAnsi="宋体" w:cs="宋体"/>
          <w:szCs w:val="21"/>
        </w:rPr>
        <w:t>众报名</w:t>
      </w:r>
      <w:r>
        <w:rPr>
          <w:rFonts w:hint="eastAsia" w:ascii="宋体" w:hAnsi="宋体" w:cs="宋体"/>
          <w:szCs w:val="21"/>
        </w:rPr>
        <w:tab/>
      </w:r>
      <w:r>
        <w:rPr>
          <w:rFonts w:hint="eastAsia" w:ascii="宋体" w:hAnsi="宋体" w:cs="宋体"/>
          <w:szCs w:val="21"/>
        </w:rPr>
        <w:t>大司马申无畏(</w:t>
      </w:r>
      <w:r>
        <w:rPr>
          <w:rFonts w:hint="eastAsia" w:ascii="楷体" w:hAnsi="楷体" w:eastAsia="楷体" w:cs="楷体"/>
          <w:szCs w:val="21"/>
        </w:rPr>
        <w:t>台顶</w:t>
      </w:r>
      <w:r>
        <w:rPr>
          <w:rFonts w:hint="eastAsia" w:ascii="宋体" w:hAnsi="宋体" w:cs="宋体"/>
          <w:szCs w:val="21"/>
        </w:rPr>
        <w:t>，</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黪满</w:t>
      </w:r>
      <w:r>
        <w:rPr>
          <w:rFonts w:hint="eastAsia" w:ascii="宋体" w:hAnsi="宋体" w:cs="宋体"/>
          <w:szCs w:val="21"/>
        </w:rPr>
        <w:t>)。上大夫苏从(</w:t>
      </w:r>
      <w:r>
        <w:rPr>
          <w:rFonts w:hint="eastAsia" w:ascii="楷体" w:hAnsi="楷体" w:eastAsia="楷体" w:cs="楷体"/>
          <w:szCs w:val="21"/>
        </w:rPr>
        <w:t>夫子盔</w:t>
      </w:r>
      <w:r>
        <w:rPr>
          <w:rFonts w:hint="eastAsia" w:ascii="宋体" w:hAnsi="宋体" w:cs="宋体"/>
          <w:szCs w:val="21"/>
        </w:rPr>
        <w:t>，</w:t>
      </w:r>
      <w:r>
        <w:rPr>
          <w:rFonts w:hint="eastAsia" w:ascii="楷体" w:hAnsi="楷体" w:eastAsia="楷体" w:cs="楷体"/>
          <w:szCs w:val="21"/>
        </w:rPr>
        <w:t>黪三</w:t>
      </w:r>
      <w:r>
        <w:rPr>
          <w:rFonts w:hint="eastAsia" w:ascii="宋体" w:hAnsi="宋体" w:cs="宋体"/>
          <w:szCs w:val="21"/>
        </w:rPr>
        <w:t>)。下大夫虞邱(</w:t>
      </w:r>
      <w:r>
        <w:rPr>
          <w:rFonts w:hint="eastAsia" w:ascii="楷体" w:hAnsi="楷体" w:eastAsia="楷体" w:cs="楷体"/>
          <w:szCs w:val="21"/>
        </w:rPr>
        <w:t>荷叶盔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)。上将军熊负羁(</w:t>
      </w:r>
      <w:r>
        <w:rPr>
          <w:rFonts w:hint="eastAsia" w:ascii="楷体" w:hAnsi="楷体" w:eastAsia="楷体" w:cs="楷体"/>
          <w:szCs w:val="21"/>
        </w:rPr>
        <w:t>帅盔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)。车左将军潘尪(</w:t>
      </w:r>
      <w:r>
        <w:rPr>
          <w:rFonts w:hint="eastAsia" w:ascii="楷体" w:hAnsi="楷体" w:eastAsia="楷体" w:cs="楷体"/>
          <w:szCs w:val="21"/>
        </w:rPr>
        <w:t>踏镫</w:t>
      </w:r>
      <w:r>
        <w:rPr>
          <w:rFonts w:hint="eastAsia" w:ascii="宋体" w:hAnsi="宋体" w:cs="宋体"/>
          <w:szCs w:val="21"/>
        </w:rPr>
        <w:t>，</w:t>
      </w:r>
      <w:r>
        <w:rPr>
          <w:rFonts w:hint="eastAsia" w:ascii="楷体" w:hAnsi="楷体" w:eastAsia="楷体" w:cs="楷体"/>
          <w:szCs w:val="21"/>
        </w:rPr>
        <w:t>紫三块瓦</w:t>
      </w:r>
      <w:r>
        <w:rPr>
          <w:rFonts w:hint="eastAsia" w:ascii="宋体" w:hAnsi="宋体" w:cs="宋体"/>
          <w:szCs w:val="21"/>
        </w:rPr>
        <w:t>，</w:t>
      </w:r>
      <w:r>
        <w:rPr>
          <w:rFonts w:hint="eastAsia" w:ascii="楷体" w:hAnsi="楷体" w:eastAsia="楷体" w:cs="楷体"/>
          <w:szCs w:val="21"/>
        </w:rPr>
        <w:t>黑满</w:t>
      </w:r>
      <w:r>
        <w:rPr>
          <w:rFonts w:hint="eastAsia" w:ascii="宋体" w:hAnsi="宋体" w:cs="宋体"/>
          <w:szCs w:val="21"/>
        </w:rPr>
        <w:t>)。车右将军乐伯(</w:t>
      </w:r>
      <w:r>
        <w:rPr>
          <w:rFonts w:hint="eastAsia" w:ascii="楷体" w:hAnsi="楷体" w:eastAsia="楷体" w:cs="楷体"/>
          <w:szCs w:val="21"/>
        </w:rPr>
        <w:t>倒缨盔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)。左殿将军公子婴齐(</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)。右殿将军公子侧(</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元宝脸</w:t>
      </w:r>
      <w:r>
        <w:rPr>
          <w:rFonts w:hint="eastAsia" w:ascii="宋体" w:hAnsi="宋体" w:cs="宋体"/>
          <w:szCs w:val="21"/>
        </w:rPr>
        <w:t>、</w:t>
      </w:r>
      <w:r>
        <w:rPr>
          <w:rFonts w:hint="eastAsia" w:ascii="楷体" w:hAnsi="楷体" w:eastAsia="楷体" w:cs="楷体"/>
          <w:szCs w:val="21"/>
        </w:rPr>
        <w:t>黑一字</w:t>
      </w:r>
      <w:r>
        <w:rPr>
          <w:rFonts w:hint="eastAsia" w:ascii="宋体" w:hAnsi="宋体" w:cs="宋体"/>
          <w:szCs w:val="21"/>
        </w:rPr>
        <w:t>)。左队先锋养由基(</w:t>
      </w:r>
      <w:r>
        <w:rPr>
          <w:rFonts w:hint="eastAsia" w:ascii="楷体" w:hAnsi="楷体" w:eastAsia="楷体" w:cs="楷体"/>
          <w:szCs w:val="21"/>
        </w:rPr>
        <w:t>硬扎巾</w:t>
      </w:r>
      <w:r>
        <w:rPr>
          <w:rFonts w:hint="eastAsia" w:ascii="宋体" w:hAnsi="宋体" w:cs="宋体"/>
          <w:szCs w:val="21"/>
        </w:rPr>
        <w:t>、</w:t>
      </w:r>
      <w:r>
        <w:rPr>
          <w:rFonts w:hint="eastAsia" w:ascii="楷体" w:hAnsi="楷体" w:eastAsia="楷体" w:cs="楷体"/>
          <w:szCs w:val="21"/>
        </w:rPr>
        <w:t>大额子</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)。右队先锋襄老(</w:t>
      </w:r>
      <w:r>
        <w:rPr>
          <w:rFonts w:hint="eastAsia" w:ascii="楷体" w:hAnsi="楷体" w:eastAsia="楷体" w:cs="楷体"/>
          <w:szCs w:val="21"/>
        </w:rPr>
        <w:t>狮子盔</w:t>
      </w:r>
      <w:r>
        <w:rPr>
          <w:rFonts w:hint="eastAsia" w:ascii="宋体" w:hAnsi="宋体" w:cs="宋体"/>
          <w:szCs w:val="21"/>
        </w:rPr>
        <w:t>、</w:t>
      </w:r>
      <w:r>
        <w:rPr>
          <w:rFonts w:hint="eastAsia" w:ascii="楷体" w:hAnsi="楷体" w:eastAsia="楷体" w:cs="楷体"/>
          <w:szCs w:val="21"/>
        </w:rPr>
        <w:t>老丑</w:t>
      </w:r>
      <w:r>
        <w:rPr>
          <w:rFonts w:hint="eastAsia" w:ascii="宋体" w:hAnsi="宋体" w:cs="宋体"/>
          <w:szCs w:val="21"/>
        </w:rPr>
        <w:t>)。(</w:t>
      </w:r>
      <w:r>
        <w:rPr>
          <w:rFonts w:hint="eastAsia" w:ascii="楷体" w:hAnsi="楷体" w:eastAsia="楷体" w:cs="楷体"/>
          <w:szCs w:val="21"/>
        </w:rPr>
        <w:t>左右分站</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列公请了。</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大王设朝，两厢伺候。</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左右分下</w:t>
      </w:r>
      <w:r>
        <w:rPr>
          <w:rFonts w:hint="eastAsia" w:ascii="宋体" w:hAnsi="宋体" w:cs="宋体"/>
          <w:szCs w:val="21"/>
        </w:rPr>
        <w:t>，</w:t>
      </w:r>
      <w:r>
        <w:rPr>
          <w:rFonts w:hint="eastAsia" w:cs="宋体"/>
          <w:szCs w:val="21"/>
        </w:rPr>
        <w:t>&lt;</w:t>
      </w:r>
      <w:r>
        <w:rPr>
          <w:rFonts w:hint="eastAsia" w:ascii="楷体" w:hAnsi="楷体" w:eastAsia="楷体" w:cs="楷体"/>
          <w:b/>
          <w:szCs w:val="21"/>
        </w:rPr>
        <w:t>大锣打下</w:t>
      </w:r>
      <w:r>
        <w:rPr>
          <w:szCs w:val="21"/>
        </w:rPr>
        <w:t>&gt;</w:t>
      </w:r>
      <w:r>
        <w:rPr>
          <w:rFonts w:hint="eastAsia" w:ascii="楷体" w:hAnsi="楷体" w:eastAsia="楷体" w:cs="楷体"/>
          <w:szCs w:val="21"/>
        </w:rPr>
        <w:t>接</w:t>
      </w:r>
      <w:r>
        <w:rPr>
          <w:rFonts w:hint="eastAsia" w:cs="宋体"/>
          <w:szCs w:val="21"/>
        </w:rPr>
        <w:t>&lt;</w:t>
      </w:r>
      <w:r>
        <w:rPr>
          <w:rFonts w:hint="eastAsia" w:ascii="楷体" w:hAnsi="楷体" w:eastAsia="楷体" w:cs="楷体"/>
          <w:b/>
          <w:szCs w:val="21"/>
        </w:rPr>
        <w:t>打上</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[第二场]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站门</w:t>
      </w:r>
      <w:r>
        <w:rPr>
          <w:rFonts w:hint="eastAsia" w:ascii="宋体" w:hAnsi="宋体" w:cs="宋体"/>
          <w:szCs w:val="21"/>
        </w:rPr>
        <w:t>、大太监、庄王</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宋体" w:hAnsi="宋体" w:cs="宋体"/>
          <w:szCs w:val="21"/>
        </w:rPr>
        <w:t>，庄王</w:t>
      </w:r>
      <w:r>
        <w:rPr>
          <w:rFonts w:hint="eastAsia" w:ascii="楷体" w:hAnsi="楷体" w:eastAsia="楷体" w:cs="楷体"/>
          <w:szCs w:val="21"/>
        </w:rPr>
        <w:t>九龙冠</w:t>
      </w:r>
      <w:r>
        <w:rPr>
          <w:rFonts w:hint="eastAsia" w:ascii="宋体" w:hAnsi="宋体" w:cs="宋体"/>
          <w:szCs w:val="21"/>
        </w:rPr>
        <w:t>，</w:t>
      </w:r>
      <w:r>
        <w:rPr>
          <w:rFonts w:hint="eastAsia" w:ascii="楷体" w:hAnsi="楷体" w:eastAsia="楷体" w:cs="楷体"/>
          <w:szCs w:val="21"/>
        </w:rPr>
        <w:t>黄开氅</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w:t>
      </w:r>
      <w:r>
        <w:rPr>
          <w:rFonts w:hint="eastAsia" w:ascii="宋体" w:hAnsi="宋体" w:cs="宋体"/>
          <w:szCs w:val="21"/>
        </w:rPr>
        <w:t>)征战戎夷，立功勋，息卷旌旗(</w:t>
      </w:r>
      <w:r>
        <w:rPr>
          <w:rFonts w:hint="eastAsia" w:ascii="楷体" w:hAnsi="楷体" w:eastAsia="楷体" w:cs="楷体"/>
          <w:szCs w:val="21"/>
        </w:rPr>
        <w:t>另本</w:t>
      </w:r>
      <w:r>
        <w:rPr>
          <w:rFonts w:hint="eastAsia" w:ascii="宋体" w:hAnsi="宋体" w:cs="宋体"/>
          <w:szCs w:val="21"/>
        </w:rPr>
        <w:t>: 盛世兴隆，图霸业，一统江洪)。</w:t>
      </w:r>
    </w:p>
    <w:p>
      <w:r>
        <w:rPr>
          <w:rFonts w:hint="eastAsia" w:ascii="宋体" w:hAnsi="宋体" w:cs="宋体"/>
          <w:szCs w:val="21"/>
        </w:rPr>
        <w:t>(</w:t>
      </w:r>
      <w:r>
        <w:rPr>
          <w:rFonts w:hint="eastAsia" w:ascii="楷体" w:hAnsi="楷体" w:eastAsia="楷体" w:cs="楷体"/>
          <w:szCs w:val="21"/>
        </w:rPr>
        <w:t>正面小座念</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为征陆浑(</w:t>
      </w:r>
      <w:r>
        <w:rPr>
          <w:rFonts w:hint="eastAsia" w:ascii="楷体" w:hAnsi="楷体" w:eastAsia="楷体" w:cs="楷体"/>
          <w:szCs w:val="21"/>
        </w:rPr>
        <w:t>或</w:t>
      </w:r>
      <w:r>
        <w:rPr>
          <w:rFonts w:hint="eastAsia" w:ascii="宋体" w:hAnsi="宋体" w:cs="宋体"/>
          <w:szCs w:val="21"/>
        </w:rPr>
        <w:t>：为征陆戎)动兵机，越椒无理(</w:t>
      </w:r>
      <w:r>
        <w:rPr>
          <w:rFonts w:hint="eastAsia" w:ascii="楷体" w:hAnsi="楷体" w:eastAsia="楷体" w:cs="楷体"/>
          <w:szCs w:val="21"/>
        </w:rPr>
        <w:t>或</w:t>
      </w:r>
      <w:r>
        <w:rPr>
          <w:rFonts w:hint="eastAsia" w:ascii="宋体" w:hAnsi="宋体" w:cs="宋体"/>
          <w:szCs w:val="21"/>
        </w:rPr>
        <w:t>：越椒无故)把孤欺。幸有众卿逞雄力，才得凯歌马停蹄。(</w:t>
      </w:r>
      <w:r>
        <w:rPr>
          <w:rFonts w:hint="eastAsia" w:ascii="楷体" w:hAnsi="楷体" w:eastAsia="楷体" w:cs="楷体"/>
          <w:szCs w:val="21"/>
        </w:rPr>
        <w:t>另本</w:t>
      </w:r>
      <w:r>
        <w:rPr>
          <w:rFonts w:hint="eastAsia" w:ascii="宋体" w:hAnsi="宋体" w:cs="宋体"/>
          <w:szCs w:val="21"/>
        </w:rPr>
        <w:t>: 楚国逞强有数秋，龙争虎斗统貔貅。图霸中原孤为首，山河一统乐无忧。)孤，熊旅。坐镇荆州，承先王基业，复立楚国，三年以来号令未申。大夫申无畏、苏从直谏，重整先王原例，是孤欲图中原。适逢川贼陆戎兄妹造反，孤御驾亲征，在朝摘去斗越椒兵权印信(</w:t>
      </w:r>
      <w:r>
        <w:rPr>
          <w:rFonts w:hint="eastAsia" w:ascii="楷体" w:hAnsi="楷体" w:eastAsia="楷体" w:cs="楷体"/>
          <w:szCs w:val="21"/>
        </w:rPr>
        <w:t>或</w:t>
      </w:r>
      <w:r>
        <w:rPr>
          <w:rFonts w:hint="eastAsia" w:ascii="宋体" w:hAnsi="宋体" w:cs="宋体"/>
          <w:szCs w:val="21"/>
        </w:rPr>
        <w:t>：兵权信印)，不想奸贼妒贤嫉能(</w:t>
      </w:r>
      <w:r>
        <w:rPr>
          <w:rFonts w:hint="eastAsia" w:ascii="楷体" w:hAnsi="楷体" w:eastAsia="楷体" w:cs="楷体"/>
          <w:szCs w:val="21"/>
        </w:rPr>
        <w:t>或</w:t>
      </w:r>
      <w:r>
        <w:rPr>
          <w:rFonts w:hint="eastAsia" w:ascii="宋体" w:hAnsi="宋体" w:cs="宋体"/>
          <w:szCs w:val="21"/>
        </w:rPr>
        <w:t>：嫉贤妒能)，司马蒍贾满门尽丧，斗贼兴兵劫驾，多亏养由基灭贼除患，保孤回朝。寡人今日设宴渐台，犒赏群臣(</w:t>
      </w:r>
      <w:r>
        <w:rPr>
          <w:rFonts w:hint="eastAsia" w:ascii="楷体" w:hAnsi="楷体" w:eastAsia="楷体" w:cs="楷体"/>
          <w:szCs w:val="21"/>
        </w:rPr>
        <w:t>或</w:t>
      </w:r>
      <w:r>
        <w:rPr>
          <w:rFonts w:hint="eastAsia" w:ascii="宋体" w:hAnsi="宋体" w:cs="宋体"/>
          <w:szCs w:val="21"/>
        </w:rPr>
        <w:t>：犒赏三军)，以表孤(王)爱戴贤臣之意。内侍，与孤传旨，不论裨</w:t>
      </w:r>
      <w:r>
        <w:rPr>
          <w:rFonts w:hint="default" w:ascii="宋体" w:hAnsi="宋体" w:cs="宋体"/>
          <w:szCs w:val="21"/>
        </w:rPr>
        <w:t>、</w:t>
      </w:r>
      <w:r>
        <w:rPr>
          <w:rFonts w:hint="eastAsia" w:ascii="宋体" w:hAnsi="宋体" w:cs="宋体"/>
          <w:szCs w:val="21"/>
        </w:rPr>
        <w:t>副牙将大小官员(</w:t>
      </w:r>
      <w:r>
        <w:rPr>
          <w:rFonts w:hint="eastAsia" w:ascii="楷体" w:hAnsi="楷体" w:eastAsia="楷体" w:cs="楷体"/>
          <w:szCs w:val="21"/>
        </w:rPr>
        <w:t>或</w:t>
      </w:r>
      <w:r>
        <w:rPr>
          <w:rFonts w:hint="eastAsia" w:ascii="宋体" w:hAnsi="宋体" w:cs="宋体"/>
          <w:szCs w:val="21"/>
        </w:rPr>
        <w:t>：不论偏、副牙将，大小将官)，满朝文武齐上渐台领宴共赏。</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大王有旨，不论裨副牙将大小官员，满朝文武齐上渐台领宴共赏。</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两边分上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牙将</w:t>
      </w:r>
      <w:r>
        <w:rPr>
          <w:rFonts w:hint="eastAsia" w:ascii="楷体" w:hAnsi="楷体" w:eastAsia="楷体" w:cs="楷体"/>
          <w:szCs w:val="21"/>
        </w:rPr>
        <w:t>左右跟上</w:t>
      </w:r>
      <w:r>
        <w:rPr>
          <w:rFonts w:hint="eastAsia" w:ascii="宋体" w:hAnsi="宋体" w:cs="宋体"/>
          <w:szCs w:val="21"/>
        </w:rPr>
        <w:t>，牙将</w:t>
      </w:r>
      <w:r>
        <w:rPr>
          <w:rFonts w:hint="eastAsia" w:ascii="楷体" w:hAnsi="楷体" w:eastAsia="楷体" w:cs="楷体"/>
          <w:szCs w:val="21"/>
        </w:rPr>
        <w:t>软靠</w:t>
      </w:r>
      <w:r>
        <w:rPr>
          <w:rFonts w:hint="eastAsia" w:ascii="宋体" w:hAnsi="宋体" w:cs="宋体"/>
          <w:szCs w:val="21"/>
        </w:rPr>
        <w:t>，唐狡</w:t>
      </w:r>
      <w:r>
        <w:rPr>
          <w:rFonts w:hint="eastAsia" w:ascii="楷体" w:hAnsi="楷体" w:eastAsia="楷体" w:cs="楷体"/>
          <w:szCs w:val="21"/>
        </w:rPr>
        <w:t>红靠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站大边外角</w:t>
      </w:r>
      <w:r>
        <w:rPr>
          <w:rFonts w:hint="eastAsia" w:ascii="宋体" w:hAnsi="宋体" w:cs="宋体"/>
          <w:szCs w:val="21"/>
        </w:rPr>
        <w:t>)</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臣等参见大王。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众卿平身。</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w:t>
      </w:r>
      <w:r>
        <w:rPr>
          <w:rFonts w:hint="eastAsia" w:ascii="楷体" w:hAnsi="楷体" w:eastAsia="楷体" w:cs="楷体"/>
          <w:szCs w:val="21"/>
        </w:rPr>
        <w:t>分站左右</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宣臣等上殿有何旨意?</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孤今得胜还朝(</w:t>
      </w:r>
      <w:r>
        <w:rPr>
          <w:rFonts w:hint="eastAsia" w:ascii="楷体" w:hAnsi="楷体" w:eastAsia="楷体" w:cs="楷体"/>
          <w:szCs w:val="21"/>
        </w:rPr>
        <w:t>或</w:t>
      </w:r>
      <w:r>
        <w:rPr>
          <w:rFonts w:hint="eastAsia" w:ascii="宋体" w:hAnsi="宋体" w:cs="宋体"/>
          <w:szCs w:val="21"/>
        </w:rPr>
        <w:t>：孤王今日得胜回朝)，在渐台设宴，与众卿同饮。</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臣等领旨。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酒宴可曾齐备?</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带路渐台。</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带路渐台呀。</w:t>
      </w:r>
    </w:p>
    <w:p>
      <w:pPr>
        <w:jc w:val="center"/>
      </w:pPr>
      <w:r>
        <w:rPr>
          <w:rFonts w:hint="eastAsia" w:ascii="华文仿宋" w:hAnsi="华文仿宋" w:eastAsia="华文仿宋" w:cs="华文仿宋"/>
          <w:szCs w:val="21"/>
        </w:rPr>
        <w:t>[连场第二场]</w:t>
      </w:r>
    </w:p>
    <w:p>
      <w:r>
        <w:rPr>
          <w:rFonts w:hint="eastAsia" w:ascii="宋体" w:hAnsi="宋体" w:cs="宋体"/>
          <w:szCs w:val="21"/>
        </w:rPr>
        <w:t>(“</w:t>
      </w:r>
      <w:r>
        <w:rPr>
          <w:rFonts w:hint="eastAsia" w:ascii="楷体" w:hAnsi="楷体" w:eastAsia="楷体" w:cs="楷体"/>
          <w:b/>
          <w:szCs w:val="21"/>
        </w:rPr>
        <w:t>吹打</w:t>
      </w:r>
      <w:r>
        <w:rPr>
          <w:rFonts w:hint="eastAsia" w:ascii="宋体" w:hAnsi="宋体" w:cs="宋体"/>
          <w:szCs w:val="21"/>
        </w:rPr>
        <w:t>”众</w:t>
      </w:r>
      <w:r>
        <w:rPr>
          <w:rFonts w:hint="eastAsia" w:ascii="楷体" w:hAnsi="楷体" w:eastAsia="楷体" w:cs="楷体"/>
          <w:szCs w:val="21"/>
        </w:rPr>
        <w:t>转场</w:t>
      </w:r>
      <w:r>
        <w:rPr>
          <w:rFonts w:hint="eastAsia" w:ascii="宋体" w:hAnsi="宋体" w:cs="宋体"/>
          <w:szCs w:val="21"/>
        </w:rPr>
        <w:t>，庄王</w:t>
      </w:r>
      <w:r>
        <w:rPr>
          <w:rFonts w:hint="eastAsia" w:ascii="楷体" w:hAnsi="楷体" w:eastAsia="楷体" w:cs="楷体"/>
          <w:szCs w:val="21"/>
        </w:rPr>
        <w:t>最后下</w:t>
      </w:r>
      <w:r>
        <w:rPr>
          <w:rFonts w:hint="eastAsia" w:ascii="宋体" w:hAnsi="宋体" w:cs="宋体"/>
          <w:szCs w:val="21"/>
        </w:rPr>
        <w:t>，众</w:t>
      </w:r>
      <w:r>
        <w:rPr>
          <w:rFonts w:hint="eastAsia" w:ascii="楷体" w:hAnsi="楷体" w:eastAsia="楷体" w:cs="楷体"/>
          <w:szCs w:val="21"/>
        </w:rPr>
        <w:t>又领上上渐台</w:t>
      </w:r>
      <w:r>
        <w:rPr>
          <w:rFonts w:hint="eastAsia" w:ascii="宋体" w:hAnsi="宋体" w:cs="宋体"/>
          <w:szCs w:val="21"/>
        </w:rPr>
        <w:t>，庄</w:t>
      </w:r>
      <w:r>
        <w:rPr>
          <w:rFonts w:hint="eastAsia" w:ascii="楷体" w:hAnsi="楷体" w:eastAsia="楷体" w:cs="楷体"/>
          <w:szCs w:val="21"/>
        </w:rPr>
        <w:t>上正面小帐子高台大座</w:t>
      </w:r>
      <w:r>
        <w:rPr>
          <w:rFonts w:hint="eastAsia" w:ascii="宋体" w:hAnsi="宋体" w:cs="宋体"/>
          <w:szCs w:val="21"/>
        </w:rPr>
        <w:t>，大太监</w:t>
      </w:r>
      <w:r>
        <w:rPr>
          <w:rFonts w:hint="eastAsia" w:ascii="楷体" w:hAnsi="楷体" w:eastAsia="楷体" w:cs="楷体"/>
          <w:szCs w:val="21"/>
        </w:rPr>
        <w:t>大边椅子上</w:t>
      </w:r>
      <w:r>
        <w:rPr>
          <w:rFonts w:hint="eastAsia" w:ascii="宋体" w:hAnsi="宋体" w:cs="宋体"/>
          <w:szCs w:val="21"/>
        </w:rPr>
        <w:t>，众</w:t>
      </w:r>
      <w:r>
        <w:rPr>
          <w:rFonts w:hint="eastAsia" w:ascii="楷体" w:hAnsi="楷体" w:eastAsia="楷体" w:cs="楷体"/>
          <w:szCs w:val="21"/>
        </w:rPr>
        <w:t>分坐两边大座</w:t>
      </w:r>
      <w:r>
        <w:rPr>
          <w:rFonts w:hint="eastAsia" w:ascii="宋体" w:hAnsi="宋体" w:cs="宋体"/>
          <w:szCs w:val="21"/>
        </w:rPr>
        <w:t>，唐狡</w:t>
      </w:r>
      <w:r>
        <w:rPr>
          <w:rFonts w:hint="eastAsia" w:ascii="楷体" w:hAnsi="楷体" w:eastAsia="楷体" w:cs="楷体"/>
          <w:szCs w:val="21"/>
        </w:rPr>
        <w:t>坐大边最外椅</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看宴。(众卿请。)</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千岁请。</w:t>
      </w:r>
    </w:p>
    <w:p>
      <w:r>
        <w:rPr>
          <w:rFonts w:hint="eastAsia" w:ascii="宋体" w:hAnsi="宋体" w:cs="宋体"/>
          <w:szCs w:val="21"/>
        </w:rPr>
        <w:t>(</w:t>
      </w:r>
      <w:r>
        <w:rPr>
          <w:szCs w:val="21"/>
        </w:rPr>
        <w:t>&lt;</w:t>
      </w:r>
      <w:r>
        <w:rPr>
          <w:rFonts w:hint="eastAsia" w:ascii="楷体" w:hAnsi="楷体" w:eastAsia="楷体" w:cs="楷体"/>
          <w:b/>
          <w:szCs w:val="21"/>
        </w:rPr>
        <w:t>玉芙蓉</w:t>
      </w:r>
      <w:r>
        <w:rPr>
          <w:rFonts w:hint="eastAsia"/>
          <w:szCs w:val="21"/>
        </w:rPr>
        <w:t>&gt;</w:t>
      </w:r>
      <w:r>
        <w:rPr>
          <w:rFonts w:hint="eastAsia" w:ascii="楷体" w:hAnsi="楷体" w:eastAsia="楷体" w:cs="楷体"/>
          <w:szCs w:val="21"/>
        </w:rPr>
        <w:t>前段</w:t>
      </w:r>
      <w:r>
        <w:rPr>
          <w:rFonts w:hint="eastAsia" w:ascii="宋体" w:hAnsi="宋体" w:cs="宋体"/>
          <w:szCs w:val="21"/>
        </w:rPr>
        <w:t>，</w:t>
      </w:r>
      <w:r>
        <w:rPr>
          <w:rFonts w:hint="eastAsia" w:ascii="楷体" w:hAnsi="楷体" w:eastAsia="楷体" w:cs="楷体"/>
          <w:szCs w:val="21"/>
        </w:rPr>
        <w:t>饮酒</w:t>
      </w:r>
      <w:r>
        <w:rPr>
          <w:rFonts w:hint="eastAsia" w:ascii="宋体" w:hAnsi="宋体" w:cs="宋体"/>
          <w:szCs w:val="21"/>
        </w:rPr>
        <w:t>，</w:t>
      </w:r>
      <w:r>
        <w:rPr>
          <w:rFonts w:hint="eastAsia" w:ascii="楷体" w:hAnsi="楷体" w:eastAsia="楷体" w:cs="楷体"/>
          <w:szCs w:val="21"/>
        </w:rPr>
        <w:t>饮完</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宣许娘娘上渐台。</w:t>
      </w:r>
    </w:p>
    <w:p>
      <w:r>
        <w:rPr>
          <w:rFonts w:hint="eastAsia" w:ascii="宋体" w:hAnsi="宋体" w:cs="宋体"/>
          <w:szCs w:val="21"/>
        </w:rPr>
        <w:t>(太监</w:t>
      </w:r>
      <w:r>
        <w:rPr>
          <w:rFonts w:hint="eastAsia" w:ascii="楷体" w:hAnsi="楷体" w:eastAsia="楷体" w:cs="楷体"/>
          <w:szCs w:val="21"/>
        </w:rPr>
        <w:t>下椅子</w:t>
      </w:r>
      <w:r>
        <w:rPr>
          <w:rFonts w:hint="eastAsia" w:ascii="宋体" w:hAnsi="宋体" w:cs="宋体"/>
          <w:szCs w:val="21"/>
        </w:rPr>
        <w:t>)</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大王有旨，宣许娘娘上渐台。</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西皮</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引</w:t>
      </w:r>
      <w:r>
        <w:rPr>
          <w:rFonts w:hint="eastAsia" w:ascii="宋体" w:hAnsi="宋体" w:cs="宋体"/>
          <w:szCs w:val="21"/>
        </w:rPr>
        <w:t>许姬</w:t>
      </w:r>
      <w:r>
        <w:rPr>
          <w:rFonts w:hint="eastAsia" w:ascii="楷体" w:hAnsi="楷体" w:eastAsia="楷体" w:cs="楷体"/>
          <w:szCs w:val="21"/>
        </w:rPr>
        <w:t>上念</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深感隆恩君锡宠，轻移莲步上渐台。</w:t>
      </w:r>
    </w:p>
    <w:p>
      <w:r>
        <w:rPr>
          <w:rFonts w:hint="eastAsia" w:ascii="宋体" w:hAnsi="宋体" w:cs="宋体"/>
          <w:szCs w:val="21"/>
        </w:rPr>
        <w:t>(宫女</w:t>
      </w:r>
      <w:r>
        <w:rPr>
          <w:rFonts w:hint="eastAsia" w:ascii="楷体" w:hAnsi="楷体" w:eastAsia="楷体" w:cs="楷体"/>
          <w:szCs w:val="21"/>
        </w:rPr>
        <w:t>挖门站高台后侧两边</w:t>
      </w:r>
      <w:r>
        <w:rPr>
          <w:rFonts w:hint="eastAsia" w:ascii="宋体" w:hAnsi="宋体" w:cs="宋体"/>
          <w:szCs w:val="21"/>
        </w:rPr>
        <w:t>，许姬</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妾妃见驾，大王千岁。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千千岁。(许姬</w:t>
      </w:r>
      <w:r>
        <w:rPr>
          <w:rFonts w:hint="eastAsia" w:ascii="楷体" w:hAnsi="楷体" w:eastAsia="楷体" w:cs="楷体"/>
          <w:szCs w:val="21"/>
        </w:rPr>
        <w:t>上小边椅</w:t>
      </w:r>
      <w:r>
        <w:rPr>
          <w:rFonts w:hint="eastAsia" w:ascii="宋体" w:hAnsi="宋体" w:cs="宋体"/>
          <w:szCs w:val="21"/>
        </w:rPr>
        <w:t>)宣妾妃上渐台不知有何旨意?</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孤王今日设宴犒赏功臣，梓童在众臣(</w:t>
      </w:r>
      <w:r>
        <w:rPr>
          <w:rFonts w:hint="eastAsia" w:ascii="楷体" w:hAnsi="楷体" w:eastAsia="楷体" w:cs="楷体"/>
          <w:szCs w:val="21"/>
        </w:rPr>
        <w:t>或</w:t>
      </w:r>
      <w:r>
        <w:rPr>
          <w:rFonts w:hint="eastAsia" w:ascii="宋体" w:hAnsi="宋体" w:cs="宋体"/>
          <w:szCs w:val="21"/>
        </w:rPr>
        <w:t>：在众将)席前行酒一巡，以表孤王爱戴贤臣之意。</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妾闻男女不渎，何况君臣?</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臣等叩沐恩宠，何敢再劳娘娘赐酒。</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孤王今日设宴，原为君臣共欢，众卿不必谦逊(</w:t>
      </w:r>
      <w:r>
        <w:rPr>
          <w:rFonts w:hint="eastAsia" w:ascii="楷体" w:hAnsi="楷体" w:eastAsia="楷体" w:cs="楷体"/>
          <w:szCs w:val="21"/>
        </w:rPr>
        <w:t>或</w:t>
      </w:r>
      <w:r>
        <w:rPr>
          <w:rFonts w:hint="eastAsia" w:ascii="宋体" w:hAnsi="宋体" w:cs="宋体"/>
          <w:szCs w:val="21"/>
        </w:rPr>
        <w:t>：不必过谦)，孤王言重如山，岂能反悔，梓童巡酒。</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(许</w:t>
      </w:r>
      <w:r>
        <w:rPr>
          <w:rFonts w:hint="eastAsia" w:ascii="楷体" w:hAnsi="楷体" w:eastAsia="楷体" w:cs="楷体"/>
          <w:szCs w:val="21"/>
        </w:rPr>
        <w:t>下椅唱</w:t>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】，太监</w:t>
      </w:r>
      <w:r>
        <w:rPr>
          <w:rFonts w:hint="eastAsia" w:ascii="楷体" w:hAnsi="楷体" w:eastAsia="楷体" w:cs="楷体"/>
          <w:szCs w:val="21"/>
        </w:rPr>
        <w:t>随下端壶</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】征夷戎立功勋天时顺应，诛越椒回朝转河晏海清。捧香醪献君王虔诚恭敬(</w:t>
      </w:r>
      <w:r>
        <w:rPr>
          <w:rFonts w:hint="eastAsia" w:ascii="楷体" w:hAnsi="楷体" w:eastAsia="楷体" w:cs="楷体"/>
          <w:szCs w:val="21"/>
        </w:rPr>
        <w:t>给</w:t>
      </w:r>
      <w:r>
        <w:rPr>
          <w:rFonts w:hint="eastAsia" w:ascii="宋体" w:hAnsi="宋体" w:cs="宋体"/>
          <w:szCs w:val="21"/>
        </w:rPr>
        <w:t>庄王</w:t>
      </w:r>
      <w:r>
        <w:rPr>
          <w:rFonts w:hint="eastAsia" w:ascii="楷体" w:hAnsi="楷体" w:eastAsia="楷体" w:cs="楷体"/>
          <w:szCs w:val="21"/>
        </w:rPr>
        <w:t>斟酒</w:t>
      </w:r>
      <w:r>
        <w:rPr>
          <w:rFonts w:hint="eastAsia" w:ascii="宋体" w:hAnsi="宋体" w:cs="宋体"/>
          <w:szCs w:val="21"/>
        </w:rPr>
        <w:t>)，愿吾主乐陶陶福寿康宁。我这里奉王命把酒侍饮(</w:t>
      </w:r>
      <w:r>
        <w:rPr>
          <w:rFonts w:hint="eastAsia" w:ascii="楷体" w:hAnsi="楷体" w:eastAsia="楷体" w:cs="楷体"/>
          <w:szCs w:val="21"/>
        </w:rPr>
        <w:t>给大边臣斟</w:t>
      </w:r>
      <w:r>
        <w:rPr>
          <w:rFonts w:hint="eastAsia" w:ascii="宋体" w:hAnsi="宋体" w:cs="宋体"/>
          <w:szCs w:val="21"/>
        </w:rPr>
        <w:t>)，在宴前依次序来敬杯巡(</w:t>
      </w:r>
      <w:r>
        <w:rPr>
          <w:rFonts w:hint="eastAsia" w:ascii="楷体" w:hAnsi="楷体" w:eastAsia="楷体" w:cs="楷体"/>
          <w:szCs w:val="21"/>
        </w:rPr>
        <w:t>给小边臣斟</w:t>
      </w:r>
      <w:r>
        <w:rPr>
          <w:rFonts w:hint="eastAsia" w:ascii="宋体" w:hAnsi="宋体" w:cs="宋体"/>
          <w:szCs w:val="21"/>
        </w:rPr>
        <w:t>)。似这等有道君万民之幸(</w:t>
      </w:r>
      <w:r>
        <w:rPr>
          <w:rFonts w:hint="eastAsia" w:ascii="楷体" w:hAnsi="楷体" w:eastAsia="楷体" w:cs="楷体"/>
          <w:szCs w:val="21"/>
        </w:rPr>
        <w:t>给小边</w:t>
      </w:r>
      <w:r>
        <w:rPr>
          <w:rFonts w:hint="eastAsia" w:ascii="宋体" w:hAnsi="宋体" w:cs="宋体"/>
          <w:szCs w:val="21"/>
        </w:rPr>
        <w:t>牙将</w:t>
      </w:r>
      <w:r>
        <w:rPr>
          <w:rFonts w:hint="eastAsia" w:ascii="楷体" w:hAnsi="楷体" w:eastAsia="楷体" w:cs="楷体"/>
          <w:szCs w:val="21"/>
        </w:rPr>
        <w:t>斟</w:t>
      </w:r>
      <w:r>
        <w:rPr>
          <w:rFonts w:hint="eastAsia" w:ascii="宋体" w:hAnsi="宋体" w:cs="宋体"/>
          <w:szCs w:val="21"/>
        </w:rPr>
        <w:t>)，辅国家秉忠义万世留名(</w:t>
      </w:r>
      <w:r>
        <w:rPr>
          <w:rFonts w:hint="eastAsia" w:ascii="楷体" w:hAnsi="楷体" w:eastAsia="楷体" w:cs="楷体"/>
          <w:szCs w:val="21"/>
        </w:rPr>
        <w:t>给</w:t>
      </w:r>
      <w:r>
        <w:rPr>
          <w:rFonts w:hint="eastAsia" w:ascii="宋体" w:hAnsi="宋体" w:cs="宋体"/>
          <w:szCs w:val="21"/>
        </w:rPr>
        <w:t>唐狡</w:t>
      </w:r>
      <w:r>
        <w:rPr>
          <w:rFonts w:hint="eastAsia" w:ascii="楷体" w:hAnsi="楷体" w:eastAsia="楷体" w:cs="楷体"/>
          <w:szCs w:val="21"/>
        </w:rPr>
        <w:t>连斟三杯</w:t>
      </w:r>
      <w:r>
        <w:rPr>
          <w:rFonts w:hint="eastAsia" w:ascii="宋体" w:hAnsi="宋体" w:cs="宋体"/>
          <w:szCs w:val="21"/>
        </w:rPr>
        <w:t>)。耳听得风声响阶檐震动(</w:t>
      </w:r>
      <w:r>
        <w:rPr>
          <w:rFonts w:hint="eastAsia" w:ascii="楷体" w:hAnsi="楷体" w:eastAsia="楷体" w:cs="楷体"/>
          <w:szCs w:val="21"/>
        </w:rPr>
        <w:t>壶递</w:t>
      </w:r>
      <w:r>
        <w:rPr>
          <w:rFonts w:hint="eastAsia" w:ascii="宋体" w:hAnsi="宋体" w:cs="宋体"/>
          <w:szCs w:val="21"/>
        </w:rPr>
        <w:t>太监)，</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】霎时间阖台上黑暗不明。</w:t>
      </w:r>
    </w:p>
    <w:p>
      <w:r>
        <w:rPr>
          <w:rFonts w:hint="eastAsia" w:ascii="宋体" w:hAnsi="宋体" w:cs="宋体"/>
          <w:szCs w:val="21"/>
        </w:rPr>
        <w:t>(</w:t>
      </w:r>
      <w:r>
        <w:rPr>
          <w:rFonts w:hint="eastAsia" w:cs="宋体"/>
          <w:szCs w:val="21"/>
        </w:rPr>
        <w:t>&lt;</w:t>
      </w:r>
      <w:r>
        <w:rPr>
          <w:rFonts w:hint="eastAsia" w:ascii="楷体" w:hAnsi="楷体" w:eastAsia="楷体" w:cs="楷体"/>
          <w:b/>
          <w:szCs w:val="21"/>
        </w:rPr>
        <w:t>乱锤</w:t>
      </w:r>
      <w:r>
        <w:rPr>
          <w:rFonts w:hint="eastAsia" w:cs="宋体"/>
          <w:szCs w:val="21"/>
        </w:rPr>
        <w:t>&gt;</w:t>
      </w:r>
      <w:r>
        <w:rPr>
          <w:rFonts w:hint="eastAsia" w:ascii="宋体" w:hAnsi="宋体" w:cs="宋体"/>
          <w:szCs w:val="21"/>
        </w:rPr>
        <w:t>，唐狡，许姬</w:t>
      </w:r>
      <w:r>
        <w:rPr>
          <w:rFonts w:hint="eastAsia" w:ascii="楷体" w:hAnsi="楷体" w:eastAsia="楷体" w:cs="楷体"/>
          <w:szCs w:val="21"/>
        </w:rPr>
        <w:t>推磨</w:t>
      </w:r>
      <w:r>
        <w:rPr>
          <w:rFonts w:hint="eastAsia" w:ascii="宋体" w:hAnsi="宋体" w:cs="宋体"/>
          <w:szCs w:val="21"/>
        </w:rPr>
        <w:t>，许</w:t>
      </w:r>
      <w:r>
        <w:rPr>
          <w:rFonts w:hint="eastAsia" w:ascii="楷体" w:hAnsi="楷体" w:eastAsia="楷体" w:cs="楷体"/>
          <w:szCs w:val="21"/>
        </w:rPr>
        <w:t>摘</w:t>
      </w:r>
      <w:r>
        <w:rPr>
          <w:rFonts w:hint="eastAsia" w:ascii="宋体" w:hAnsi="宋体" w:cs="宋体"/>
          <w:szCs w:val="21"/>
        </w:rPr>
        <w:t>唐狡</w:t>
      </w:r>
      <w:r>
        <w:rPr>
          <w:rFonts w:hint="eastAsia" w:ascii="楷体" w:hAnsi="楷体" w:eastAsia="楷体" w:cs="楷体"/>
          <w:szCs w:val="21"/>
        </w:rPr>
        <w:t>缨</w:t>
      </w:r>
      <w:r>
        <w:rPr>
          <w:rFonts w:hint="eastAsia" w:ascii="宋体" w:hAnsi="宋体" w:cs="宋体"/>
          <w:szCs w:val="21"/>
        </w:rPr>
        <w:t>，</w:t>
      </w:r>
      <w:r>
        <w:rPr>
          <w:rFonts w:hint="eastAsia" w:ascii="楷体" w:hAnsi="楷体" w:eastAsia="楷体" w:cs="楷体"/>
          <w:szCs w:val="21"/>
        </w:rPr>
        <w:t>上小边椅与</w:t>
      </w:r>
      <w:r>
        <w:rPr>
          <w:rFonts w:hint="eastAsia" w:ascii="宋体" w:hAnsi="宋体" w:cs="宋体"/>
          <w:szCs w:val="21"/>
        </w:rPr>
        <w:t>庄王</w:t>
      </w:r>
      <w:r>
        <w:rPr>
          <w:rFonts w:hint="eastAsia" w:ascii="楷体" w:hAnsi="楷体" w:eastAsia="楷体" w:cs="楷体"/>
          <w:szCs w:val="21"/>
        </w:rPr>
        <w:t>语</w:t>
      </w:r>
      <w:r>
        <w:rPr>
          <w:rFonts w:hint="eastAsia" w:ascii="宋体" w:hAnsi="宋体" w:cs="宋体"/>
          <w:szCs w:val="21"/>
        </w:rPr>
        <w:t>、</w:t>
      </w:r>
      <w:r>
        <w:rPr>
          <w:rFonts w:hint="eastAsia" w:ascii="楷体" w:hAnsi="楷体" w:eastAsia="楷体" w:cs="楷体"/>
          <w:szCs w:val="21"/>
        </w:rPr>
        <w:t>递缨即面牌</w:t>
      </w:r>
      <w:r>
        <w:rPr>
          <w:rFonts w:hint="eastAsia" w:ascii="宋体" w:hAnsi="宋体" w:cs="宋体"/>
          <w:szCs w:val="21"/>
        </w:rPr>
        <w:t>，狡</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快快点烛。</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慢、慢……掌灯。</w:t>
      </w:r>
    </w:p>
    <w:p>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大王。</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今日此宴原为君臣共饮(</w:t>
      </w:r>
      <w:r>
        <w:rPr>
          <w:rFonts w:hint="eastAsia" w:ascii="楷体" w:hAnsi="楷体" w:eastAsia="楷体" w:cs="楷体"/>
          <w:szCs w:val="21"/>
        </w:rPr>
        <w:t>或</w:t>
      </w:r>
      <w:r>
        <w:rPr>
          <w:rFonts w:hint="eastAsia" w:ascii="宋体" w:hAnsi="宋体" w:cs="宋体"/>
          <w:szCs w:val="21"/>
        </w:rPr>
        <w:t>：君臣共欢)，诸事无忌，孤王出一酒令，众卿可将盔缨摘下，丢过席前，作一绝缨大会，但有不遵者，孤王不以法度治之，只罚酒三巨觥。</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臣等遵旨。</w:t>
      </w:r>
    </w:p>
    <w:p>
      <w:r>
        <w:rPr>
          <w:rFonts w:hint="eastAsia" w:ascii="宋体" w:hAnsi="宋体" w:cs="宋体"/>
          <w:szCs w:val="21"/>
        </w:rPr>
        <w:t>(</w:t>
      </w:r>
      <w:r>
        <w:rPr>
          <w:rFonts w:hint="eastAsia" w:cs="宋体"/>
          <w:szCs w:val="21"/>
        </w:rPr>
        <w:t>&lt;</w:t>
      </w:r>
      <w:r>
        <w:rPr>
          <w:rFonts w:hint="eastAsia" w:ascii="楷体" w:hAnsi="楷体" w:eastAsia="楷体" w:cs="楷体"/>
          <w:b/>
          <w:szCs w:val="21"/>
        </w:rPr>
        <w:t>冲头</w:t>
      </w:r>
      <w:r>
        <w:rPr>
          <w:rFonts w:hint="eastAsia" w:cs="宋体"/>
          <w:szCs w:val="21"/>
        </w:rPr>
        <w:t>&gt;</w:t>
      </w:r>
      <w:r>
        <w:rPr>
          <w:rFonts w:hint="eastAsia" w:ascii="楷体" w:hAnsi="楷体" w:eastAsia="楷体" w:cs="楷体"/>
          <w:szCs w:val="21"/>
        </w:rPr>
        <w:t>中</w:t>
      </w:r>
      <w:r>
        <w:rPr>
          <w:rFonts w:hint="eastAsia" w:ascii="宋体" w:hAnsi="宋体" w:cs="宋体"/>
          <w:szCs w:val="21"/>
        </w:rPr>
        <w:t>太监</w:t>
      </w:r>
      <w:r>
        <w:rPr>
          <w:rFonts w:hint="eastAsia" w:ascii="楷体" w:hAnsi="楷体" w:eastAsia="楷体" w:cs="楷体"/>
          <w:szCs w:val="21"/>
        </w:rPr>
        <w:t>拿盘两边收缨</w:t>
      </w:r>
      <w:r>
        <w:rPr>
          <w:rFonts w:hint="eastAsia" w:ascii="宋体" w:hAnsi="宋体" w:cs="宋体"/>
          <w:szCs w:val="21"/>
        </w:rPr>
        <w:t>，</w:t>
      </w:r>
      <w:r>
        <w:rPr>
          <w:rFonts w:hint="eastAsia" w:ascii="楷体" w:hAnsi="楷体" w:eastAsia="楷体" w:cs="楷体"/>
          <w:szCs w:val="21"/>
        </w:rPr>
        <w:t>锣中</w:t>
      </w:r>
      <w:r>
        <w:rPr>
          <w:rFonts w:hint="eastAsia" w:ascii="宋体" w:hAnsi="宋体" w:cs="宋体"/>
          <w:szCs w:val="21"/>
        </w:rPr>
        <w:t>唐狡</w:t>
      </w:r>
      <w:r>
        <w:rPr>
          <w:rFonts w:hint="eastAsia" w:ascii="楷体" w:hAnsi="楷体" w:eastAsia="楷体" w:cs="楷体"/>
          <w:szCs w:val="21"/>
        </w:rPr>
        <w:t>摸地找缨不见仍坐下</w:t>
      </w:r>
      <w:r>
        <w:rPr>
          <w:rFonts w:hint="eastAsia" w:ascii="宋体" w:hAnsi="宋体" w:cs="宋体"/>
          <w:szCs w:val="21"/>
        </w:rPr>
        <w:t>，太监</w:t>
      </w:r>
      <w:r>
        <w:rPr>
          <w:rFonts w:hint="eastAsia" w:ascii="楷体" w:hAnsi="楷体" w:eastAsia="楷体" w:cs="楷体"/>
          <w:szCs w:val="21"/>
        </w:rPr>
        <w:t>收完端盘上椅放盘在桌上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可曾摘齐?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俱已摘齐。</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吩咐掌灯。</w:t>
      </w:r>
    </w:p>
    <w:p>
      <w:r>
        <w:rPr>
          <w:rFonts w:hint="eastAsia" w:ascii="宋体" w:hAnsi="宋体" w:cs="宋体"/>
          <w:szCs w:val="21"/>
        </w:rPr>
        <w:t>(太监、众</w:t>
      </w:r>
      <w:r>
        <w:rPr>
          <w:rFonts w:hint="eastAsia" w:ascii="楷体" w:hAnsi="楷体" w:eastAsia="楷体" w:cs="楷体"/>
          <w:szCs w:val="21"/>
        </w:rPr>
        <w:t>应</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(庄王</w:t>
      </w:r>
      <w:r>
        <w:rPr>
          <w:rFonts w:hint="eastAsia" w:ascii="楷体" w:hAnsi="楷体" w:eastAsia="楷体" w:cs="楷体"/>
          <w:szCs w:val="21"/>
        </w:rPr>
        <w:t>左右两望</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哈……许姬回宫。</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下椅</w:t>
      </w:r>
      <w:r>
        <w:rPr>
          <w:rFonts w:hint="eastAsia" w:ascii="宋体" w:hAnsi="宋体" w:cs="宋体"/>
          <w:szCs w:val="21"/>
        </w:rPr>
        <w:t>，</w:t>
      </w:r>
      <w:r>
        <w:rPr>
          <w:rFonts w:hint="eastAsia" w:ascii="楷体" w:hAnsi="楷体" w:eastAsia="楷体" w:cs="楷体"/>
          <w:szCs w:val="21"/>
        </w:rPr>
        <w:t>拜辞</w:t>
      </w:r>
      <w:r>
        <w:rPr>
          <w:rFonts w:hint="eastAsia" w:ascii="宋体" w:hAnsi="宋体" w:cs="宋体"/>
          <w:szCs w:val="21"/>
        </w:rPr>
        <w:t>，宫女</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】暗中牵袂醉中情，玉手如风已绝缨。</w:t>
      </w:r>
    </w:p>
    <w:p>
      <w:r>
        <w:rPr>
          <w:rFonts w:hint="eastAsia" w:ascii="宋体" w:hAnsi="宋体" w:cs="宋体"/>
          <w:szCs w:val="21"/>
        </w:rPr>
        <w:t>(许姬</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众卿再饮一回(</w:t>
      </w:r>
      <w:r>
        <w:rPr>
          <w:rFonts w:hint="eastAsia" w:ascii="楷体" w:hAnsi="楷体" w:eastAsia="楷体" w:cs="楷体"/>
          <w:szCs w:val="21"/>
        </w:rPr>
        <w:t>或</w:t>
      </w:r>
      <w:r>
        <w:rPr>
          <w:rFonts w:hint="eastAsia" w:ascii="宋体" w:hAnsi="宋体" w:cs="宋体"/>
          <w:szCs w:val="21"/>
        </w:rPr>
        <w:t>：再饮几回)。</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臣等酒足，请驾回宫。</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退班。</w:t>
      </w:r>
    </w:p>
    <w:p>
      <w:r>
        <w:rPr>
          <w:rFonts w:hint="eastAsia" w:ascii="宋体" w:hAnsi="宋体" w:cs="宋体"/>
          <w:szCs w:val="21"/>
        </w:rPr>
        <w:t>(</w:t>
      </w:r>
      <w:r>
        <w:rPr>
          <w:rFonts w:hint="eastAsia" w:cs="宋体"/>
          <w:szCs w:val="21"/>
        </w:rPr>
        <w:t>&lt;</w:t>
      </w:r>
      <w:r>
        <w:rPr>
          <w:rFonts w:hint="eastAsia" w:ascii="楷体" w:hAnsi="楷体" w:eastAsia="楷体" w:cs="楷体"/>
          <w:b/>
          <w:szCs w:val="21"/>
        </w:rPr>
        <w:t>玉芙蓉</w:t>
      </w:r>
      <w:r>
        <w:rPr>
          <w:rFonts w:hint="eastAsia" w:ascii="楷体" w:hAnsi="楷体" w:eastAsia="楷体" w:cs="楷体"/>
          <w:szCs w:val="21"/>
        </w:rPr>
        <w:t>合头</w:t>
      </w:r>
      <w:r>
        <w:rPr>
          <w:rFonts w:hint="eastAsia" w:cs="宋体"/>
          <w:szCs w:val="21"/>
        </w:rPr>
        <w:t>&gt;</w:t>
      </w:r>
      <w:r>
        <w:rPr>
          <w:rFonts w:hint="eastAsia" w:ascii="宋体" w:hAnsi="宋体" w:cs="宋体"/>
          <w:szCs w:val="21"/>
        </w:rPr>
        <w:t>，庄王众</w:t>
      </w:r>
      <w:r>
        <w:rPr>
          <w:rFonts w:hint="eastAsia" w:ascii="楷体" w:hAnsi="楷体" w:eastAsia="楷体" w:cs="楷体"/>
          <w:szCs w:val="21"/>
        </w:rPr>
        <w:t>窝下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唐狡，狡</w:t>
      </w:r>
      <w:r>
        <w:rPr>
          <w:rFonts w:hint="eastAsia" w:ascii="楷体" w:hAnsi="楷体" w:eastAsia="楷体" w:cs="楷体"/>
          <w:szCs w:val="21"/>
        </w:rPr>
        <w:t>比势</w:t>
      </w:r>
      <w:r>
        <w:rPr>
          <w:rFonts w:hint="eastAsia" w:ascii="宋体" w:hAnsi="宋体" w:cs="宋体"/>
          <w:szCs w:val="21"/>
        </w:rPr>
        <w:t>、</w:t>
      </w:r>
      <w:r>
        <w:rPr>
          <w:rFonts w:hint="eastAsia" w:ascii="楷体" w:hAnsi="楷体" w:eastAsia="楷体" w:cs="楷体"/>
          <w:szCs w:val="21"/>
        </w:rPr>
        <w:t>摸颈</w:t>
      </w:r>
      <w:r>
        <w:rPr>
          <w:rFonts w:hint="eastAsia" w:ascii="宋体" w:hAnsi="宋体" w:cs="宋体"/>
          <w:szCs w:val="21"/>
        </w:rPr>
        <w:t>，</w:t>
      </w:r>
      <w:r>
        <w:rPr>
          <w:rFonts w:hint="eastAsia" w:ascii="楷体" w:hAnsi="楷体" w:eastAsia="楷体" w:cs="楷体"/>
          <w:szCs w:val="21"/>
        </w:rPr>
        <w:t>怕介</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[第三场]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宋体" w:hAnsi="宋体" w:cs="宋体"/>
          <w:szCs w:val="21"/>
        </w:rPr>
        <w:t>公子宋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着武生巾</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持马鞭</w:t>
      </w:r>
      <w:r>
        <w:rPr>
          <w:rFonts w:hint="eastAsia" w:ascii="宋体" w:hAnsi="宋体" w:cs="宋体"/>
          <w:szCs w:val="21"/>
        </w:rPr>
        <w:t>）</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晋国去求兵，要把楚邦平。俺郑国大夫公子宋是也，只因楚国屡与郑国不和，横行天下，奉主钧旨去往晋国借兵，共敌楚邦，马不宜迟火速躜行。</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站门</w:t>
      </w:r>
      <w:r>
        <w:rPr>
          <w:rFonts w:hint="eastAsia" w:ascii="宋体" w:hAnsi="宋体" w:cs="宋体"/>
          <w:szCs w:val="21"/>
        </w:rPr>
        <w:t>，许姬</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】吾主爷在渐台庆功犒赏，料不想无知辈酒后癫狂。摘盔缨奏大王未把罪降，</w:t>
      </w:r>
    </w:p>
    <w:p>
      <w:r>
        <w:rPr>
          <w:rFonts w:hint="eastAsia" w:ascii="宋体" w:hAnsi="宋体" w:cs="宋体"/>
          <w:szCs w:val="21"/>
        </w:rPr>
        <w:t>(许姬</w:t>
      </w:r>
      <w:r>
        <w:rPr>
          <w:rFonts w:hint="eastAsia" w:ascii="楷体" w:hAnsi="楷体" w:eastAsia="楷体" w:cs="楷体"/>
          <w:szCs w:val="21"/>
        </w:rPr>
        <w:t>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)岂可容乱礼法败坏纲常。</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内念</w:t>
      </w:r>
      <w:r>
        <w:rPr>
          <w:rFonts w:hint="eastAsia" w:ascii="宋体" w:hAnsi="宋体" w:cs="宋体"/>
          <w:szCs w:val="21"/>
        </w:rPr>
        <w:t>)大王回宫啊。</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上小边一字</w:t>
      </w:r>
      <w:r>
        <w:rPr>
          <w:rFonts w:hint="eastAsia" w:ascii="宋体" w:hAnsi="宋体" w:cs="宋体"/>
          <w:szCs w:val="21"/>
        </w:rPr>
        <w:t>，大太监</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】饮罢了功臣宴神清气爽，</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出门接驾</w:t>
      </w:r>
      <w:r>
        <w:rPr>
          <w:rFonts w:hint="eastAsia" w:ascii="宋体" w:hAnsi="宋体" w:cs="宋体"/>
          <w:szCs w:val="21"/>
        </w:rPr>
        <w:t>，庄王</w:t>
      </w:r>
      <w:r>
        <w:rPr>
          <w:rFonts w:hint="eastAsia" w:ascii="楷体" w:hAnsi="楷体" w:eastAsia="楷体" w:cs="楷体"/>
          <w:szCs w:val="21"/>
        </w:rPr>
        <w:t>进门正面小座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中念</w:t>
      </w:r>
      <w:r>
        <w:rPr>
          <w:rFonts w:hint="eastAsia" w:ascii="宋体" w:hAnsi="宋体" w:cs="宋体"/>
          <w:szCs w:val="21"/>
        </w:rPr>
        <w:t>)大王千岁。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喂呀……(</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】问梓童因何故面带惆怅(</w:t>
      </w:r>
      <w:r>
        <w:rPr>
          <w:rFonts w:hint="eastAsia" w:ascii="楷体" w:hAnsi="楷体" w:eastAsia="楷体" w:cs="楷体"/>
          <w:szCs w:val="21"/>
        </w:rPr>
        <w:t>或</w:t>
      </w:r>
      <w:r>
        <w:rPr>
          <w:rFonts w:hint="eastAsia" w:ascii="宋体" w:hAnsi="宋体" w:cs="宋体"/>
          <w:szCs w:val="21"/>
        </w:rPr>
        <w:t>：心意彷徨；面带彷徨)。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梓童为何面带愁容?</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启奏大王，大王使妾妃献觞于众臣以示敬意，牵妾之袂，王不加察，何以肃上下之礼，正男女之别也?</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哈哈哈……梓童非所知也。孤王犒赏功臣原为君臣共饮(</w:t>
      </w:r>
      <w:r>
        <w:rPr>
          <w:rFonts w:hint="eastAsia" w:ascii="楷体" w:hAnsi="楷体" w:eastAsia="楷体" w:cs="楷体"/>
          <w:szCs w:val="21"/>
        </w:rPr>
        <w:t>或</w:t>
      </w:r>
      <w:r>
        <w:rPr>
          <w:rFonts w:hint="eastAsia" w:ascii="宋体" w:hAnsi="宋体" w:cs="宋体"/>
          <w:szCs w:val="21"/>
        </w:rPr>
        <w:t>：君臣共乐)，不该白昼连夜，酒后癫狂乃人情之常，孤若查而罪之，一来众臣必然心神沮丧；二者道孤君妃有陷害贤臣之意，三则外邦闻之不雅，故以酒令掩盖(</w:t>
      </w:r>
      <w:r>
        <w:rPr>
          <w:rFonts w:hint="eastAsia" w:ascii="楷体" w:hAnsi="楷体" w:eastAsia="楷体" w:cs="楷体"/>
          <w:szCs w:val="21"/>
        </w:rPr>
        <w:t>或</w:t>
      </w:r>
      <w:r>
        <w:rPr>
          <w:rFonts w:hint="eastAsia" w:ascii="宋体" w:hAnsi="宋体" w:cs="宋体"/>
          <w:szCs w:val="21"/>
        </w:rPr>
        <w:t>：以酒令遮掩)岂不三全齐美，毛皮小事(</w:t>
      </w:r>
      <w:r>
        <w:rPr>
          <w:rFonts w:hint="eastAsia" w:ascii="楷体" w:hAnsi="楷体" w:eastAsia="楷体" w:cs="楷体"/>
          <w:szCs w:val="21"/>
        </w:rPr>
        <w:t>或</w:t>
      </w:r>
      <w:r>
        <w:rPr>
          <w:rFonts w:hint="eastAsia" w:ascii="宋体" w:hAnsi="宋体" w:cs="宋体"/>
          <w:szCs w:val="21"/>
        </w:rPr>
        <w:t>：此乃小事)梓童何必挂怀。哈哈哈……</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大王啊，</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】吾主爷有道君皇恩浩荡，沧海量宽宏度福寿绵长。似尧舜统大业千秋以上，畜鳞鱼忌流水太过清香。</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w:t>
      </w:r>
      <w:r>
        <w:rPr>
          <w:rFonts w:hint="eastAsia"/>
        </w:rPr>
        <w:t>劝梓童休得要把本奏上，听孤王把前情细说端详。都只为斗越椒欺君罔上，他父子掌兵权搅乱家邦。摘去了司马印蒍贾执掌，又谁知那老儿心怀不良。孤兴兵灭陆戎狼烟扫荡，中途路竟叛逆与孤争强。杀司马搜宫院带兵对仗，楚山河险些儿被贼称王。天生来养由基英雄良将，【</w:t>
      </w:r>
      <w:r>
        <w:rPr>
          <w:rFonts w:hint="eastAsia" w:ascii="楷体" w:hAnsi="楷体" w:eastAsia="楷体" w:cs="楷体"/>
          <w:szCs w:val="21"/>
        </w:rPr>
        <w:t>西皮二六</w:t>
      </w:r>
      <w:r>
        <w:rPr>
          <w:rFonts w:hint="eastAsia"/>
        </w:rPr>
        <w:t>】只杀得他父子鼠窜獐狂。(</w:t>
      </w:r>
      <w:r>
        <w:rPr>
          <w:rFonts w:hint="eastAsia" w:ascii="楷体" w:hAnsi="楷体" w:eastAsia="楷体" w:cs="楷体"/>
          <w:szCs w:val="21"/>
        </w:rPr>
        <w:t>立</w:t>
      </w:r>
      <w:r>
        <w:rPr>
          <w:rFonts w:hint="eastAsia"/>
        </w:rPr>
        <w:t>)斗越椒生得来性情倔强，清河桥比箭法老贼身亡。才能得阖朝中清平欢畅，江水静郢都宁重整朝纲。因此上在渐台论功行赏，命梓童斟御酒面带彷徨(</w:t>
      </w:r>
      <w:r>
        <w:rPr>
          <w:rFonts w:hint="eastAsia" w:ascii="楷体" w:hAnsi="楷体" w:eastAsia="楷体" w:cs="楷体"/>
        </w:rPr>
        <w:t>或</w:t>
      </w:r>
      <w:r>
        <w:rPr>
          <w:rFonts w:hint="eastAsia"/>
        </w:rPr>
        <w:t>：命梓童代孤王赐过了琼浆)。又谁知霎时节狂风天降，吹熄了华堂上银烛无光。文武臣坐端然四无声响，竟有那无知徒酒后癫狂。孤若是查明了把罪来降(</w:t>
      </w:r>
      <w:r>
        <w:rPr>
          <w:rFonts w:hint="eastAsia" w:ascii="楷体" w:hAnsi="楷体" w:eastAsia="楷体" w:cs="楷体"/>
        </w:rPr>
        <w:t>或</w:t>
      </w:r>
      <w:r>
        <w:rPr>
          <w:rFonts w:hint="eastAsia"/>
        </w:rPr>
        <w:t>：孤本当查明了把罪来降；</w:t>
      </w:r>
      <w:r>
        <w:rPr>
          <w:rFonts w:hint="eastAsia" w:ascii="楷体" w:hAnsi="楷体" w:eastAsia="楷体" w:cs="楷体"/>
        </w:rPr>
        <w:t>或</w:t>
      </w:r>
      <w:r>
        <w:rPr>
          <w:rFonts w:hint="eastAsia"/>
        </w:rPr>
        <w:t>：孤本当查明了把罪下降)，怕只怕文武官意沮神伤。论国法本不该行令发放(</w:t>
      </w:r>
      <w:r>
        <w:rPr>
          <w:rFonts w:hint="eastAsia" w:ascii="楷体" w:hAnsi="楷体" w:eastAsia="楷体" w:cs="楷体"/>
        </w:rPr>
        <w:t>或</w:t>
      </w:r>
      <w:r>
        <w:rPr>
          <w:rFonts w:hint="eastAsia"/>
        </w:rPr>
        <w:t>：行令放荡)，也是孤做此事自有主张(</w:t>
      </w:r>
      <w:r>
        <w:rPr>
          <w:rFonts w:hint="eastAsia" w:ascii="楷体" w:hAnsi="楷体" w:eastAsia="楷体" w:cs="楷体"/>
        </w:rPr>
        <w:t>或</w:t>
      </w:r>
      <w:r>
        <w:rPr>
          <w:rFonts w:hint="eastAsia"/>
        </w:rPr>
        <w:t>：也是孤一时里失了主张)。劝梓童把此事休挂心上，劝梓童把此事付与(了)汪洋。劝梓童与孤王同欢同畅，劝梓童与孤王同酌同觞。宫娥女掌银灯引归罗帐，</w:t>
      </w:r>
    </w:p>
    <w:p>
      <w:r>
        <w:rPr>
          <w:rFonts w:hint="eastAsia"/>
        </w:rPr>
        <w:t>(宫女</w:t>
      </w:r>
      <w:r>
        <w:rPr>
          <w:rFonts w:hint="eastAsia" w:ascii="楷体" w:hAnsi="楷体" w:eastAsia="楷体" w:cs="楷体"/>
        </w:rPr>
        <w:t>斜门</w:t>
      </w:r>
      <w:r>
        <w:rPr>
          <w:rFonts w:hint="eastAsia"/>
        </w:rPr>
        <w:t>，庄王</w:t>
      </w:r>
      <w:r>
        <w:rPr>
          <w:rFonts w:hint="eastAsia" w:ascii="楷体" w:hAnsi="楷体" w:eastAsia="楷体" w:cs="楷体"/>
        </w:rPr>
        <w:t>收腿</w:t>
      </w:r>
      <w:r>
        <w:rPr>
          <w:rFonts w:hint="eastAsia"/>
        </w:rPr>
        <w:t>)</w:t>
      </w:r>
    </w:p>
    <w:p>
      <w:r>
        <w:rPr>
          <w:rFonts w:hint="eastAsia" w:ascii="宋体" w:hAnsi="宋体" w:cs="宋体"/>
          <w:szCs w:val="21"/>
        </w:rPr>
        <w:t>庄王</w:t>
      </w:r>
      <w:r>
        <w:rPr>
          <w:rFonts w:hint="eastAsia" w:ascii="宋体" w:hAnsi="宋体" w:cs="宋体"/>
          <w:szCs w:val="21"/>
        </w:rPr>
        <w:tab/>
      </w:r>
      <w:r>
        <w:rPr>
          <w:rFonts w:hint="eastAsia"/>
        </w:rPr>
        <w:t>【</w:t>
      </w:r>
      <w:r>
        <w:rPr>
          <w:rFonts w:hint="eastAsia" w:ascii="楷体" w:hAnsi="楷体" w:eastAsia="楷体" w:cs="楷体"/>
          <w:szCs w:val="21"/>
        </w:rPr>
        <w:t>西皮摇板】</w:t>
      </w:r>
      <w:r>
        <w:rPr>
          <w:rFonts w:hint="eastAsia"/>
        </w:rPr>
        <w:t>孤与你(</w:t>
      </w:r>
      <w:r>
        <w:rPr>
          <w:rFonts w:hint="eastAsia" w:ascii="楷体" w:hAnsi="楷体" w:eastAsia="楷体" w:cs="楷体"/>
        </w:rPr>
        <w:t>或</w:t>
      </w:r>
      <w:r>
        <w:rPr>
          <w:rFonts w:hint="eastAsia"/>
        </w:rPr>
        <w:t>：孤和你)同偕老地久天长。</w:t>
      </w:r>
    </w:p>
    <w:p>
      <w:r>
        <w:rPr>
          <w:rFonts w:hint="eastAsia" w:ascii="宋体" w:hAnsi="宋体" w:cs="宋体"/>
          <w:szCs w:val="21"/>
        </w:rPr>
        <w:t>(庄王、许姬</w:t>
      </w:r>
      <w:r>
        <w:rPr>
          <w:rFonts w:hint="eastAsia" w:ascii="楷体" w:hAnsi="楷体" w:eastAsia="楷体" w:cs="楷体"/>
        </w:rPr>
        <w:t>下</w:t>
      </w:r>
      <w:r>
        <w:rPr>
          <w:rFonts w:hint="eastAsia" w:ascii="宋体" w:hAnsi="宋体" w:cs="宋体"/>
          <w:szCs w:val="21"/>
        </w:rPr>
        <w:t>，</w:t>
      </w:r>
      <w:r>
        <w:rPr>
          <w:rFonts w:hint="eastAsia" w:ascii="宋体" w:hAnsi="宋体" w:cs="宋体"/>
        </w:rPr>
        <w:t>宫女</w:t>
      </w:r>
      <w:r>
        <w:rPr>
          <w:rFonts w:hint="eastAsia" w:ascii="楷体" w:hAnsi="楷体" w:eastAsia="楷体" w:cs="楷体"/>
        </w:rPr>
        <w:t>随下</w:t>
      </w:r>
      <w:r>
        <w:rPr>
          <w:rFonts w:hint="eastAsia" w:ascii="宋体" w:hAnsi="宋体" w:cs="宋体"/>
          <w:szCs w:val="21"/>
        </w:rPr>
        <w:t>。</w:t>
      </w:r>
      <w:r>
        <w:rPr>
          <w:rFonts w:hint="eastAsia" w:cs="宋体"/>
          <w:szCs w:val="21"/>
        </w:rPr>
        <w:t>&lt;</w:t>
      </w:r>
      <w:r>
        <w:rPr>
          <w:rFonts w:hint="eastAsia" w:ascii="楷体" w:hAnsi="楷体" w:eastAsia="楷体" w:cs="楷体"/>
          <w:b/>
          <w:szCs w:val="21"/>
        </w:rPr>
        <w:t>小锣打下</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小锣打上</w:t>
      </w:r>
      <w:r>
        <w:rPr>
          <w:rFonts w:hint="eastAsia"/>
          <w:szCs w:val="21"/>
        </w:rPr>
        <w:t>&gt;</w:t>
      </w:r>
      <w:r>
        <w:rPr>
          <w:rFonts w:hint="eastAsia" w:ascii="楷体" w:hAnsi="楷体" w:eastAsia="楷体" w:cs="楷体"/>
        </w:rPr>
        <w:t>四</w:t>
      </w:r>
      <w:r>
        <w:rPr>
          <w:rFonts w:hint="eastAsia" w:ascii="宋体" w:hAnsi="宋体" w:cs="宋体"/>
          <w:szCs w:val="21"/>
        </w:rPr>
        <w:t>太监</w:t>
      </w:r>
      <w:r>
        <w:rPr>
          <w:rFonts w:hint="eastAsia" w:ascii="楷体" w:hAnsi="楷体" w:eastAsia="楷体" w:cs="楷体"/>
        </w:rPr>
        <w:t>引</w:t>
      </w:r>
      <w:r>
        <w:rPr>
          <w:rFonts w:hint="eastAsia" w:ascii="宋体" w:hAnsi="宋体" w:cs="宋体"/>
          <w:szCs w:val="21"/>
        </w:rPr>
        <w:t>晋成王</w:t>
      </w:r>
      <w:r>
        <w:rPr>
          <w:rFonts w:hint="eastAsia" w:ascii="楷体" w:hAnsi="楷体" w:eastAsia="楷体" w:cs="楷体"/>
        </w:rPr>
        <w:t>上</w:t>
      </w:r>
      <w:r>
        <w:rPr>
          <w:rFonts w:hint="eastAsia" w:ascii="宋体" w:hAnsi="宋体" w:cs="宋体"/>
          <w:szCs w:val="21"/>
        </w:rPr>
        <w:t>，</w:t>
      </w:r>
      <w:r>
        <w:rPr>
          <w:rFonts w:hint="eastAsia" w:ascii="楷体" w:hAnsi="楷体" w:eastAsia="楷体" w:cs="楷体"/>
        </w:rPr>
        <w:t>勾蓝三块瓦</w:t>
      </w:r>
      <w:r>
        <w:rPr>
          <w:rFonts w:hint="eastAsia" w:ascii="宋体" w:hAnsi="宋体" w:cs="宋体"/>
          <w:szCs w:val="21"/>
        </w:rPr>
        <w:t>，</w:t>
      </w:r>
      <w:r>
        <w:rPr>
          <w:rFonts w:hint="eastAsia" w:ascii="楷体" w:hAnsi="楷体" w:eastAsia="楷体" w:cs="楷体"/>
        </w:rPr>
        <w:t>戴黑满</w:t>
      </w:r>
      <w:r>
        <w:rPr>
          <w:rFonts w:hint="eastAsia" w:ascii="宋体" w:hAnsi="宋体" w:cs="宋体"/>
          <w:szCs w:val="21"/>
        </w:rPr>
        <w:t>、</w:t>
      </w:r>
      <w:r>
        <w:rPr>
          <w:rFonts w:hint="eastAsia" w:ascii="楷体" w:hAnsi="楷体" w:eastAsia="楷体" w:cs="楷体"/>
        </w:rPr>
        <w:t>草王盔</w:t>
      </w:r>
      <w:r>
        <w:rPr>
          <w:rFonts w:hint="eastAsia" w:ascii="宋体" w:hAnsi="宋体" w:cs="宋体"/>
          <w:szCs w:val="21"/>
        </w:rPr>
        <w:t>，</w:t>
      </w:r>
      <w:r>
        <w:rPr>
          <w:rFonts w:hint="eastAsia" w:ascii="楷体" w:hAnsi="楷体" w:eastAsia="楷体" w:cs="楷体"/>
        </w:rPr>
        <w:t>着绿蟒</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引</w:t>
      </w:r>
      <w:r>
        <w:rPr>
          <w:rFonts w:hint="eastAsia" w:ascii="宋体" w:hAnsi="宋体" w:cs="宋体"/>
          <w:szCs w:val="21"/>
        </w:rPr>
        <w:t>]周室东迁，恨楚庄独霸横行。</w:t>
      </w:r>
    </w:p>
    <w:p>
      <w:r>
        <w:rPr>
          <w:rFonts w:hint="eastAsia" w:ascii="宋体" w:hAnsi="宋体" w:cs="宋体"/>
          <w:szCs w:val="21"/>
        </w:rPr>
        <w:t>(</w:t>
      </w:r>
      <w:r>
        <w:rPr>
          <w:rFonts w:hint="eastAsia" w:ascii="楷体" w:hAnsi="楷体" w:eastAsia="楷体" w:cs="楷体"/>
        </w:rPr>
        <w:t>正面大座</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念</w:t>
      </w:r>
      <w:r>
        <w:rPr>
          <w:rFonts w:hint="eastAsia" w:ascii="宋体" w:hAnsi="宋体" w:cs="宋体"/>
          <w:szCs w:val="21"/>
        </w:rPr>
        <w:t>)周室衰微中原丧，举都东迁移洛阳。群雄并起刀兵攘，楚庄横行霸一方。</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孤晋侯是也。坐镇绛州，边邦平静，可恨楚庄欲霸中原，为此孤王每日操兵演将，与楚相斗雌雄，今当接报之期，设朝御览。内待展放龙棚。</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展放龙棚。</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)呵吓。</w:t>
      </w:r>
    </w:p>
    <w:p>
      <w:r>
        <w:rPr>
          <w:rFonts w:hint="eastAsia" w:ascii="宋体" w:hAnsi="宋体" w:cs="宋体"/>
          <w:szCs w:val="21"/>
        </w:rPr>
        <w:t>(</w:t>
      </w:r>
      <w:r>
        <w:rPr>
          <w:rFonts w:hint="eastAsia" w:cs="宋体"/>
          <w:szCs w:val="21"/>
        </w:rPr>
        <w:t>&lt;</w:t>
      </w:r>
      <w:r>
        <w:rPr>
          <w:rFonts w:hint="eastAsia" w:ascii="楷体" w:hAnsi="楷体" w:eastAsia="楷体" w:cs="楷体"/>
          <w:b/>
          <w:szCs w:val="21"/>
        </w:rPr>
        <w:t>四击头</w:t>
      </w:r>
      <w:r>
        <w:rPr>
          <w:rFonts w:hint="eastAsia"/>
          <w:szCs w:val="21"/>
        </w:rPr>
        <w:t>&gt;</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勾黑花三块瓦</w:t>
      </w:r>
      <w:r>
        <w:rPr>
          <w:rFonts w:hint="eastAsia" w:ascii="宋体" w:hAnsi="宋体" w:cs="宋体"/>
          <w:szCs w:val="21"/>
        </w:rPr>
        <w:t>，</w:t>
      </w:r>
      <w:r>
        <w:rPr>
          <w:rFonts w:hint="eastAsia" w:ascii="楷体" w:hAnsi="楷体" w:eastAsia="楷体" w:cs="楷体"/>
          <w:szCs w:val="21"/>
        </w:rPr>
        <w:t>着黑满</w:t>
      </w:r>
      <w:r>
        <w:rPr>
          <w:rFonts w:hint="eastAsia" w:ascii="宋体" w:hAnsi="宋体" w:cs="宋体"/>
          <w:szCs w:val="21"/>
        </w:rPr>
        <w:t>，</w:t>
      </w:r>
      <w:r>
        <w:rPr>
          <w:rFonts w:hint="eastAsia" w:ascii="楷体" w:hAnsi="楷体" w:eastAsia="楷体" w:cs="楷体"/>
          <w:szCs w:val="21"/>
        </w:rPr>
        <w:t>紫金盔</w:t>
      </w:r>
      <w:r>
        <w:rPr>
          <w:rFonts w:hint="eastAsia" w:ascii="宋体" w:hAnsi="宋体" w:cs="宋体"/>
          <w:szCs w:val="21"/>
        </w:rPr>
        <w:t>、</w:t>
      </w:r>
      <w:r>
        <w:rPr>
          <w:rFonts w:hint="eastAsia" w:ascii="楷体" w:hAnsi="楷体" w:eastAsia="楷体" w:cs="楷体"/>
          <w:szCs w:val="21"/>
        </w:rPr>
        <w:t>翎</w:t>
      </w:r>
      <w:r>
        <w:rPr>
          <w:rFonts w:hint="eastAsia" w:ascii="宋体" w:hAnsi="宋体" w:cs="宋体"/>
          <w:szCs w:val="21"/>
        </w:rPr>
        <w:t>，</w:t>
      </w:r>
      <w:r>
        <w:rPr>
          <w:rFonts w:hint="eastAsia" w:ascii="楷体" w:hAnsi="楷体" w:eastAsia="楷体" w:cs="楷体"/>
          <w:szCs w:val="21"/>
        </w:rPr>
        <w:t>着黑硬靠</w:t>
      </w:r>
      <w:r>
        <w:rPr>
          <w:rFonts w:hint="eastAsia" w:ascii="宋体" w:hAnsi="宋体" w:cs="宋体"/>
          <w:szCs w:val="21"/>
        </w:rPr>
        <w:t>、</w:t>
      </w:r>
      <w:r>
        <w:rPr>
          <w:rFonts w:hint="eastAsia" w:ascii="楷体" w:hAnsi="楷体" w:eastAsia="楷体" w:cs="楷体"/>
          <w:szCs w:val="21"/>
        </w:rPr>
        <w:t>黑蟒</w:t>
      </w:r>
      <w:r>
        <w:rPr>
          <w:rFonts w:hint="eastAsia" w:ascii="宋体" w:hAnsi="宋体" w:cs="宋体"/>
          <w:szCs w:val="21"/>
        </w:rPr>
        <w:t>，</w:t>
      </w:r>
      <w:r>
        <w:rPr>
          <w:rFonts w:hint="eastAsia" w:ascii="楷体" w:hAnsi="楷体" w:eastAsia="楷体" w:cs="楷体"/>
          <w:szCs w:val="21"/>
        </w:rPr>
        <w:t>持牙笏</w:t>
      </w:r>
      <w:r>
        <w:rPr>
          <w:rFonts w:hint="eastAsia" w:ascii="宋体" w:hAnsi="宋体" w:cs="宋体"/>
          <w:szCs w:val="21"/>
        </w:rPr>
        <w:t>，</w:t>
      </w:r>
      <w:r>
        <w:rPr>
          <w:rFonts w:hint="eastAsia" w:ascii="楷体" w:hAnsi="楷体" w:eastAsia="楷体" w:cs="楷体"/>
          <w:szCs w:val="21"/>
        </w:rPr>
        <w:t>枪</w:t>
      </w:r>
      <w:r>
        <w:rPr>
          <w:rFonts w:hint="eastAsia" w:ascii="宋体" w:hAnsi="宋体" w:cs="宋体"/>
          <w:szCs w:val="21"/>
        </w:rPr>
        <w:t>，或</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红靠蟒</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)郑国请兵将，把本奏丹墀。(</w:t>
      </w:r>
      <w:r>
        <w:rPr>
          <w:rFonts w:hint="eastAsia" w:ascii="楷体" w:hAnsi="楷体" w:eastAsia="楷体" w:cs="楷体"/>
          <w:szCs w:val="21"/>
        </w:rPr>
        <w:t>进门参拜</w:t>
      </w:r>
      <w:r>
        <w:rPr>
          <w:rFonts w:hint="eastAsia" w:ascii="宋体" w:hAnsi="宋体" w:cs="宋体"/>
          <w:szCs w:val="21"/>
        </w:rPr>
        <w:t>)臣先蔑见驾，大王千岁。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上殿有何本奏？</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今有郑大夫公子宋前来请兵征伐楚邦，朝门候旨。</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呵呀妙哇!孤正欲伐楚，郑国使臣到来合孤意也。宣来见孤。</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领旨。(先蔑</w:t>
      </w:r>
      <w:r>
        <w:rPr>
          <w:rFonts w:hint="eastAsia" w:ascii="楷体" w:hAnsi="楷体" w:eastAsia="楷体" w:cs="楷体"/>
          <w:szCs w:val="21"/>
        </w:rPr>
        <w:t>立</w:t>
      </w:r>
      <w:r>
        <w:rPr>
          <w:rFonts w:hint="eastAsia" w:ascii="宋体" w:hAnsi="宋体" w:cs="宋体"/>
          <w:szCs w:val="21"/>
        </w:rPr>
        <w:t>)宣郑国大夫上殿。</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)领旨。（公子宋</w:t>
      </w:r>
      <w:r>
        <w:rPr>
          <w:rFonts w:hint="eastAsia" w:ascii="楷体" w:hAnsi="楷体" w:eastAsia="楷体" w:cs="楷体"/>
          <w:szCs w:val="21"/>
        </w:rPr>
        <w:t>上</w:t>
      </w:r>
      <w:r>
        <w:rPr>
          <w:rFonts w:hint="eastAsia" w:ascii="宋体" w:hAnsi="宋体" w:cs="宋体"/>
          <w:szCs w:val="21"/>
        </w:rPr>
        <w:t>）为救倒悬危，求请上国兵。(宋</w:t>
      </w:r>
      <w:r>
        <w:rPr>
          <w:rFonts w:hint="eastAsia" w:ascii="楷体" w:hAnsi="楷体" w:eastAsia="楷体" w:cs="楷体"/>
          <w:szCs w:val="21"/>
        </w:rPr>
        <w:t>进门参拜</w:t>
      </w:r>
      <w:r>
        <w:rPr>
          <w:rFonts w:hint="eastAsia" w:ascii="宋体" w:hAnsi="宋体" w:cs="宋体"/>
          <w:szCs w:val="21"/>
        </w:rPr>
        <w:t>)臣公子宋见驾，大王千岁。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大夫平身。</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看座。</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告坐。</w:t>
      </w:r>
    </w:p>
    <w:p>
      <w:r>
        <w:rPr>
          <w:rFonts w:hint="eastAsia" w:ascii="宋体" w:hAnsi="宋体" w:cs="宋体"/>
          <w:szCs w:val="21"/>
        </w:rPr>
        <w:t>(公子宋</w:t>
      </w:r>
      <w:r>
        <w:rPr>
          <w:rFonts w:hint="eastAsia" w:ascii="楷体" w:hAnsi="楷体" w:eastAsia="楷体" w:cs="楷体"/>
          <w:szCs w:val="21"/>
        </w:rPr>
        <w:t>坐大边</w:t>
      </w:r>
      <w:r>
        <w:rPr>
          <w:rFonts w:hint="eastAsia" w:ascii="宋体" w:hAnsi="宋体" w:cs="宋体"/>
          <w:szCs w:val="21"/>
        </w:rPr>
        <w:t>，先蔑</w:t>
      </w:r>
      <w:r>
        <w:rPr>
          <w:rFonts w:hint="eastAsia" w:ascii="楷体" w:hAnsi="楷体" w:eastAsia="楷体" w:cs="楷体"/>
          <w:szCs w:val="21"/>
        </w:rPr>
        <w:t>过去坐小边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来到我邦有何见谕？</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只为楚王图霸要灭陈、郑二邦，臣奉主命恳请大王起兵伐楚，小国愿为后队，未知大王意下如何?</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孤久有伐楚之心，晋郑二国同体相关，大夫回去上复你主，孤王提兵伐楚，倘有不胜再来接应。</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如此告退。感谢君金诺，同心伐楚邦。</w:t>
      </w:r>
    </w:p>
    <w:p>
      <w:r>
        <w:rPr>
          <w:rFonts w:hint="eastAsia" w:ascii="宋体" w:hAnsi="宋体" w:cs="宋体"/>
          <w:szCs w:val="21"/>
        </w:rPr>
        <w:t>(公子宋</w:t>
      </w:r>
      <w:r>
        <w:rPr>
          <w:rFonts w:hint="eastAsia" w:ascii="楷体" w:hAnsi="楷体" w:eastAsia="楷体" w:cs="楷体"/>
          <w:szCs w:val="21"/>
        </w:rPr>
        <w:t>下</w:t>
      </w:r>
      <w:r>
        <w:rPr>
          <w:rFonts w:hint="eastAsia" w:ascii="宋体" w:hAnsi="宋体" w:cs="宋体"/>
          <w:szCs w:val="21"/>
        </w:rPr>
        <w:t>，先蔑</w:t>
      </w:r>
      <w:r>
        <w:rPr>
          <w:rFonts w:hint="eastAsia" w:ascii="楷体" w:hAnsi="楷体" w:eastAsia="楷体" w:cs="楷体"/>
          <w:szCs w:val="21"/>
        </w:rPr>
        <w:t>送</w:t>
      </w:r>
      <w:r>
        <w:rPr>
          <w:rFonts w:hint="eastAsia" w:ascii="宋体" w:hAnsi="宋体" w:cs="宋体"/>
          <w:szCs w:val="21"/>
        </w:rPr>
        <w:t>，</w:t>
      </w:r>
      <w:r>
        <w:rPr>
          <w:rFonts w:hint="eastAsia" w:ascii="楷体" w:hAnsi="楷体" w:eastAsia="楷体" w:cs="楷体"/>
          <w:szCs w:val="21"/>
        </w:rPr>
        <w:t>回来坐大边</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先卿，孤命你为上将军元帅，统领公子凯、公子有，全军人马，兵伐楚邦，即日兴师。下殿。</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w:t>
      </w:r>
      <w:r>
        <w:rPr>
          <w:rFonts w:hint="eastAsia" w:ascii="楷体" w:hAnsi="楷体" w:eastAsia="楷体" w:cs="楷体"/>
          <w:szCs w:val="21"/>
        </w:rPr>
        <w:t>念</w:t>
      </w:r>
      <w:r>
        <w:rPr>
          <w:rFonts w:hint="eastAsia" w:ascii="宋体" w:hAnsi="宋体" w:cs="宋体"/>
          <w:szCs w:val="21"/>
        </w:rPr>
        <w:t>)统领虎豹士，扫荡楚强兵。(先蔑</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内侍，传孤旨意，命荀林父解押粮草，军前使用。正是：(</w:t>
      </w:r>
      <w:r>
        <w:rPr>
          <w:rFonts w:hint="eastAsia" w:ascii="楷体" w:hAnsi="楷体" w:eastAsia="楷体" w:cs="楷体"/>
          <w:szCs w:val="21"/>
        </w:rPr>
        <w:t>念</w:t>
      </w:r>
      <w:r>
        <w:rPr>
          <w:rFonts w:hint="eastAsia" w:ascii="宋体" w:hAnsi="宋体" w:cs="宋体"/>
          <w:szCs w:val="21"/>
        </w:rPr>
        <w:t>)两国同心争社稷，何愁海鳌不吞钩！</w:t>
      </w:r>
    </w:p>
    <w:p>
      <w:r>
        <w:rPr>
          <w:rFonts w:hint="eastAsia" w:ascii="宋体" w:hAnsi="宋体" w:cs="宋体"/>
          <w:szCs w:val="21"/>
        </w:rPr>
        <w:t>(晋成王</w:t>
      </w:r>
      <w:r>
        <w:rPr>
          <w:rFonts w:hint="eastAsia" w:ascii="楷体" w:hAnsi="楷体" w:eastAsia="楷体" w:cs="楷体"/>
          <w:szCs w:val="21"/>
        </w:rPr>
        <w:t>众下</w:t>
      </w:r>
      <w:r>
        <w:rPr>
          <w:rFonts w:hint="eastAsia" w:ascii="宋体" w:hAnsi="宋体" w:cs="宋体"/>
          <w:szCs w:val="21"/>
        </w:rPr>
        <w:t>)</w:t>
      </w:r>
    </w:p>
    <w:p>
      <w:pPr>
        <w:jc w:val="center"/>
      </w:pPr>
      <w:r>
        <w:rPr>
          <w:rFonts w:hint="eastAsia" w:ascii="华文仿宋" w:hAnsi="华文仿宋" w:eastAsia="华文仿宋" w:cs="华文仿宋"/>
          <w:szCs w:val="21"/>
        </w:rPr>
        <w:t>[第六场]</w:t>
      </w:r>
    </w:p>
    <w:p>
      <w:r>
        <w:rPr>
          <w:rFonts w:hint="eastAsia" w:ascii="宋体" w:hAnsi="宋体" w:cs="宋体"/>
          <w:szCs w:val="21"/>
        </w:rPr>
        <w:t>(公子凯、公子有</w:t>
      </w:r>
      <w:r>
        <w:rPr>
          <w:rFonts w:hint="eastAsia" w:ascii="楷体" w:hAnsi="楷体" w:eastAsia="楷体" w:cs="楷体"/>
          <w:szCs w:val="21"/>
        </w:rPr>
        <w:t>着硬靠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一武生</w:t>
      </w:r>
      <w:r>
        <w:rPr>
          <w:rFonts w:hint="eastAsia" w:ascii="宋体" w:hAnsi="宋体" w:cs="宋体"/>
          <w:szCs w:val="21"/>
        </w:rPr>
        <w:t>，</w:t>
      </w:r>
      <w:r>
        <w:rPr>
          <w:rFonts w:hint="eastAsia" w:ascii="楷体" w:hAnsi="楷体" w:eastAsia="楷体" w:cs="楷体"/>
          <w:szCs w:val="21"/>
        </w:rPr>
        <w:t>一花脸</w:t>
      </w:r>
      <w:r>
        <w:rPr>
          <w:rFonts w:hint="eastAsia" w:ascii="宋体" w:hAnsi="宋体" w:cs="宋体"/>
          <w:szCs w:val="21"/>
        </w:rPr>
        <w:t>，</w:t>
      </w:r>
      <w:r>
        <w:rPr>
          <w:rFonts w:hint="eastAsia" w:ascii="楷体" w:hAnsi="楷体" w:eastAsia="楷体" w:cs="楷体"/>
          <w:szCs w:val="21"/>
        </w:rPr>
        <w:t>双起霸</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杀气腾腾挂铁衣，单枪匹马谁敢欺！</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钢刀一举无人敌，保定大晋锦华夷。</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报名</w:t>
      </w:r>
      <w:r>
        <w:rPr>
          <w:rFonts w:hint="eastAsia" w:ascii="宋体" w:hAnsi="宋体" w:cs="宋体"/>
          <w:szCs w:val="21"/>
        </w:rPr>
        <w:t>)某，左军先锋公子凯。右军先锋公子有。</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大司马升帐发兵，你我两厢伺候！</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军士</w:t>
      </w:r>
      <w:r>
        <w:rPr>
          <w:rFonts w:hint="eastAsia" w:ascii="楷体" w:hAnsi="楷体" w:eastAsia="楷体" w:cs="楷体"/>
          <w:szCs w:val="21"/>
        </w:rPr>
        <w:t>打上</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，&lt;</w:t>
      </w:r>
      <w:r>
        <w:rPr>
          <w:rFonts w:hint="eastAsia" w:ascii="楷体" w:hAnsi="楷体" w:eastAsia="楷体" w:cs="楷体"/>
          <w:szCs w:val="21"/>
        </w:rPr>
        <w:t>点绛唇</w:t>
      </w:r>
      <w:r>
        <w:rPr>
          <w:rFonts w:hint="eastAsia" w:ascii="宋体" w:hAnsi="宋体" w:cs="宋体"/>
          <w:szCs w:val="21"/>
        </w:rPr>
        <w:t>&gt;</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将</w:t>
      </w:r>
      <w:r>
        <w:rPr>
          <w:rFonts w:hint="eastAsia" w:ascii="楷体" w:hAnsi="楷体" w:eastAsia="楷体" w:cs="楷体"/>
          <w:szCs w:val="21"/>
        </w:rPr>
        <w:t>参</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末将打躬。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免，站立两厢。</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)凛凛雄师统貔貅，将令一出鬼神愁。号炮一声惊天地，两军对垒凭机谋。</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某，晋国大司马先蔑。统领全军对敌楚王。啊众将官，此番出兵非比寻常，听本帅令下(</w:t>
      </w:r>
      <w:r>
        <w:rPr>
          <w:szCs w:val="21"/>
        </w:rPr>
        <w:t>&lt;</w:t>
      </w:r>
      <w:r>
        <w:rPr>
          <w:rFonts w:hint="eastAsia" w:ascii="楷体" w:hAnsi="楷体" w:eastAsia="楷体" w:cs="楷体"/>
          <w:b/>
          <w:szCs w:val="21"/>
        </w:rPr>
        <w:t>三枪</w:t>
      </w:r>
      <w:r>
        <w:rPr>
          <w:rFonts w:hint="eastAsia"/>
          <w:szCs w:val="21"/>
        </w:rPr>
        <w:t>&gt;</w:t>
      </w:r>
      <w:r>
        <w:rPr>
          <w:rFonts w:hint="eastAsia" w:ascii="楷体" w:hAnsi="楷体" w:eastAsia="楷体" w:cs="楷体"/>
          <w:szCs w:val="21"/>
        </w:rPr>
        <w:t>牌子</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元帅令出如山，末将等自然奋勇当先。</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公子凯、公子有听令。</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命你二人打探楚兵虚实动静，不得有误。</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得令。马来!( 公子凯、公子有</w:t>
      </w:r>
      <w:r>
        <w:rPr>
          <w:rFonts w:hint="eastAsia" w:ascii="楷体" w:hAnsi="楷体" w:eastAsia="楷体" w:cs="楷体"/>
          <w:szCs w:val="21"/>
        </w:rPr>
        <w:t>上马下</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(先蔑</w:t>
      </w:r>
      <w:r>
        <w:rPr>
          <w:rFonts w:hint="eastAsia" w:ascii="楷体" w:hAnsi="楷体" w:eastAsia="楷体" w:cs="楷体"/>
          <w:szCs w:val="21"/>
        </w:rPr>
        <w:t>下高台</w:t>
      </w:r>
      <w:r>
        <w:rPr>
          <w:rFonts w:hint="eastAsia" w:ascii="宋体" w:hAnsi="宋体" w:cs="宋体"/>
          <w:szCs w:val="21"/>
        </w:rPr>
        <w:t>，</w:t>
      </w:r>
      <w:r>
        <w:rPr>
          <w:rFonts w:hint="eastAsia" w:ascii="楷体" w:hAnsi="楷体" w:eastAsia="楷体" w:cs="楷体"/>
          <w:szCs w:val="21"/>
        </w:rPr>
        <w:t>脱蟒</w:t>
      </w:r>
      <w:r>
        <w:rPr>
          <w:rFonts w:hint="eastAsia" w:ascii="宋体" w:hAnsi="宋体" w:cs="宋体"/>
          <w:szCs w:val="21"/>
        </w:rPr>
        <w:t>，</w:t>
      </w:r>
      <w:r>
        <w:rPr>
          <w:rFonts w:hint="eastAsia" w:ascii="楷体" w:hAnsi="楷体" w:eastAsia="楷体" w:cs="楷体"/>
          <w:szCs w:val="21"/>
        </w:rPr>
        <w:t>拿枪</w:t>
      </w:r>
      <w:r>
        <w:rPr>
          <w:rFonts w:hint="eastAsia" w:ascii="宋体" w:hAnsi="宋体" w:cs="宋体"/>
          <w:szCs w:val="21"/>
        </w:rPr>
        <w:t>。&lt;</w:t>
      </w:r>
      <w:r>
        <w:rPr>
          <w:rFonts w:hint="eastAsia" w:ascii="楷体" w:hAnsi="楷体" w:eastAsia="楷体" w:cs="楷体"/>
          <w:szCs w:val="21"/>
        </w:rPr>
        <w:t>小朱奴</w:t>
      </w:r>
      <w:r>
        <w:rPr>
          <w:rFonts w:hint="eastAsia" w:ascii="宋体" w:hAnsi="宋体" w:cs="宋体"/>
          <w:szCs w:val="21"/>
        </w:rPr>
        <w:t>&gt;</w:t>
      </w:r>
      <w:r>
        <w:rPr>
          <w:rFonts w:hint="eastAsia" w:ascii="楷体" w:hAnsi="楷体" w:eastAsia="楷体" w:cs="楷体"/>
          <w:szCs w:val="21"/>
        </w:rPr>
        <w:t>牌子</w:t>
      </w:r>
      <w:r>
        <w:rPr>
          <w:rFonts w:hint="eastAsia" w:ascii="宋体" w:hAnsi="宋体" w:cs="宋体"/>
          <w:szCs w:val="21"/>
        </w:rPr>
        <w:t>，众</w:t>
      </w:r>
      <w:r>
        <w:rPr>
          <w:rFonts w:hint="eastAsia" w:ascii="楷体" w:hAnsi="楷体" w:eastAsia="楷体" w:cs="楷体"/>
          <w:szCs w:val="21"/>
        </w:rPr>
        <w:t>领</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[第七场]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楷体" w:hAnsi="楷体" w:eastAsia="楷体" w:cs="楷体"/>
          <w:szCs w:val="21"/>
        </w:rPr>
        <w:t>四</w:t>
      </w:r>
      <w:r>
        <w:rPr>
          <w:rFonts w:hint="eastAsia" w:ascii="宋体" w:hAnsi="宋体" w:cs="宋体"/>
          <w:szCs w:val="21"/>
        </w:rPr>
        <w:t>龙套、潘尪、伯乐、公子婴齐、公子侧</w:t>
      </w:r>
      <w:r>
        <w:rPr>
          <w:rFonts w:hint="eastAsia" w:ascii="楷体" w:hAnsi="楷体" w:eastAsia="楷体" w:cs="楷体"/>
          <w:szCs w:val="21"/>
        </w:rPr>
        <w:t>四将着硬靠</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)统领雄师，要把那晋国扫平。(庄</w:t>
      </w:r>
      <w:r>
        <w:rPr>
          <w:rFonts w:hint="eastAsia" w:ascii="楷体" w:hAnsi="楷体" w:eastAsia="楷体" w:cs="楷体"/>
          <w:szCs w:val="21"/>
        </w:rPr>
        <w:t>正面小座</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)可恨晋邦礼不端，勾结陈、郑起狼烟。孤王领兵(</w:t>
      </w:r>
      <w:r>
        <w:rPr>
          <w:rFonts w:hint="eastAsia" w:ascii="楷体" w:hAnsi="楷体" w:eastAsia="楷体" w:cs="楷体"/>
          <w:szCs w:val="21"/>
        </w:rPr>
        <w:t>或</w:t>
      </w:r>
      <w:r>
        <w:rPr>
          <w:rFonts w:hint="eastAsia" w:ascii="宋体" w:hAnsi="宋体" w:cs="宋体"/>
          <w:szCs w:val="21"/>
        </w:rPr>
        <w:t>：孤王带兵)来征战，但愿齐奏凯歌还。</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孤，楚王熊旅，只为图霸王室，扫荡中原。可恨晋邦反复无常，勾结陈、郑，兴兵犯境，为此命苏从、养由基护理国政，孤王亲统大兵(</w:t>
      </w:r>
      <w:r>
        <w:rPr>
          <w:rFonts w:hint="eastAsia" w:ascii="楷体" w:hAnsi="楷体" w:eastAsia="楷体" w:cs="楷体"/>
          <w:szCs w:val="21"/>
        </w:rPr>
        <w:t>或</w:t>
      </w:r>
      <w:r>
        <w:rPr>
          <w:rFonts w:hint="eastAsia" w:ascii="宋体" w:hAnsi="宋体" w:cs="宋体"/>
          <w:szCs w:val="21"/>
        </w:rPr>
        <w:t>：孤王御驾亲征)，先伐晋国，后灭陈、郑。今命襄老以为前站先行，众位将军，人马可齐?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吩咐文武免送，众将随营调遣，起兵前往。</w:t>
      </w:r>
    </w:p>
    <w:p>
      <w:r>
        <w:rPr>
          <w:rFonts w:hint="eastAsia" w:ascii="宋体" w:hAnsi="宋体" w:cs="宋体"/>
          <w:szCs w:val="21"/>
        </w:rPr>
        <w:t>潘尪</w:t>
      </w:r>
      <w:r>
        <w:rPr>
          <w:rFonts w:hint="eastAsia" w:ascii="宋体" w:hAnsi="宋体" w:cs="宋体"/>
          <w:szCs w:val="21"/>
        </w:rPr>
        <w:tab/>
      </w:r>
      <w:r>
        <w:rPr>
          <w:rFonts w:hint="eastAsia" w:ascii="宋体" w:hAnsi="宋体" w:cs="宋体"/>
          <w:szCs w:val="21"/>
        </w:rPr>
        <w:t>起兵前往。(</w:t>
      </w:r>
      <w:r>
        <w:rPr>
          <w:szCs w:val="21"/>
        </w:rPr>
        <w:t>&lt;</w:t>
      </w:r>
      <w:r>
        <w:rPr>
          <w:rFonts w:hint="eastAsia" w:ascii="楷体" w:hAnsi="楷体" w:eastAsia="楷体" w:cs="楷体"/>
          <w:b/>
          <w:szCs w:val="21"/>
        </w:rPr>
        <w:t>泣颜回</w:t>
      </w:r>
      <w:r>
        <w:rPr>
          <w:rFonts w:hint="eastAsia"/>
          <w:szCs w:val="21"/>
        </w:rPr>
        <w:t>&gt;</w:t>
      </w:r>
      <w:r>
        <w:rPr>
          <w:rFonts w:hint="eastAsia" w:ascii="楷体" w:hAnsi="楷体" w:eastAsia="楷体" w:cs="楷体"/>
          <w:szCs w:val="21"/>
        </w:rPr>
        <w:t>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[第八场]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武小生</w:t>
      </w:r>
      <w:r>
        <w:rPr>
          <w:rFonts w:hint="eastAsia" w:ascii="宋体" w:hAnsi="宋体" w:cs="宋体"/>
          <w:szCs w:val="21"/>
        </w:rPr>
        <w:t>唐狡</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着大叶巾</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红号坎</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】感受君恩未曾报，不该渐台醉酕</w:t>
      </w:r>
      <w:r>
        <w:rPr>
          <w:rFonts w:ascii="宋体" w:hAnsi="宋体" w:cs="宋体"/>
          <w:szCs w:val="21"/>
        </w:rPr>
        <w:t>醄</w:t>
      </w:r>
      <w:r>
        <w:rPr>
          <w:rFonts w:hint="eastAsia" w:ascii="宋体" w:hAnsi="宋体" w:cs="宋体"/>
          <w:szCs w:val="21"/>
        </w:rPr>
        <w:t>。楚王宽宏量非小，摘缨罪名一笔消。</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俺，唐狡，棠邑人也，父母早逝，家业凋零。投在楚王驾下当裨将。前者渐台大宴公卿，俺唐狡并无寸箭之功，蒙恩犒赏有名。不想酒后失仪，掠抱君妃暗摘盔缨，自忖性命不保；岂知君王度量宽宏，传旨众臣俱将盔缨摘去，名曰绝缨大会。想我知恩不报非丈夫也。如今晋国前来犯界，楚王御驾亲征，命襄老以为前部先锋。俺不免奔往前部，讨一差使与晋兵对敌，以报君恩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】楚王恩德真非小，不把国法斩儿曹。如此宽宏古来少，不辞劳碌报当朝。(唐狡</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[第九场]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龙套</w:t>
      </w:r>
      <w:r>
        <w:rPr>
          <w:rFonts w:hint="eastAsia" w:ascii="楷体" w:hAnsi="楷体" w:eastAsia="楷体" w:cs="楷体"/>
          <w:szCs w:val="21"/>
        </w:rPr>
        <w:t>拿枪引</w:t>
      </w:r>
      <w:r>
        <w:rPr>
          <w:rFonts w:hint="eastAsia" w:ascii="宋体" w:hAnsi="宋体" w:cs="宋体"/>
          <w:szCs w:val="21"/>
        </w:rPr>
        <w:t>襄老</w:t>
      </w:r>
      <w:r>
        <w:rPr>
          <w:rFonts w:hint="eastAsia" w:ascii="楷体" w:hAnsi="楷体" w:eastAsia="楷体" w:cs="楷体"/>
          <w:szCs w:val="21"/>
        </w:rPr>
        <w:t>上</w:t>
      </w:r>
      <w:r>
        <w:rPr>
          <w:rFonts w:hint="eastAsia" w:ascii="宋体" w:hAnsi="宋体" w:cs="宋体"/>
          <w:szCs w:val="21"/>
        </w:rPr>
        <w:t>，</w:t>
      </w:r>
      <w:r>
        <w:rPr>
          <w:rFonts w:hint="eastAsia" w:ascii="宋体" w:hAnsi="宋体" w:cs="宋体"/>
          <w:color w:val="auto"/>
          <w:szCs w:val="21"/>
        </w:rPr>
        <w:t>[</w:t>
      </w:r>
      <w:r>
        <w:rPr>
          <w:rFonts w:hint="eastAsia" w:ascii="楷体" w:hAnsi="楷体" w:eastAsia="楷体" w:cs="楷体"/>
          <w:color w:val="auto"/>
          <w:szCs w:val="21"/>
        </w:rPr>
        <w:t>引子</w:t>
      </w:r>
      <w:r>
        <w:rPr>
          <w:rFonts w:hint="eastAsia" w:ascii="宋体" w:hAnsi="宋体" w:cs="宋体"/>
          <w:color w:val="auto"/>
          <w:szCs w:val="21"/>
        </w:rPr>
        <w:t>]</w:t>
      </w:r>
      <w:r>
        <w:rPr>
          <w:rFonts w:hint="eastAsia" w:ascii="宋体" w:hAnsi="宋体" w:cs="宋体"/>
          <w:szCs w:val="21"/>
        </w:rPr>
        <w:t>，襄</w:t>
      </w:r>
      <w:r>
        <w:rPr>
          <w:rFonts w:hint="eastAsia" w:ascii="楷体" w:hAnsi="楷体" w:eastAsia="楷体" w:cs="楷体"/>
          <w:szCs w:val="21"/>
        </w:rPr>
        <w:t>着狮子盔</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白花开氅</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]先行是我，我是先行。</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)老将勇猛不可当，全凭精气逞豪强。忠心耿耿扶楚室，何日凯歌转还乡?</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某，襄老是也。大王征战晋国，命我以为前站先行，今日黄道正好发兵。众将官，起兵前往。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)住着！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有人阻令。</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嗯，何人竟敢阻令，传他进帐。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阻令者进帐。</w:t>
      </w:r>
    </w:p>
    <w:p>
      <w:r>
        <w:rPr>
          <w:rFonts w:hint="eastAsia" w:ascii="宋体" w:hAnsi="宋体" w:cs="宋体"/>
          <w:szCs w:val="21"/>
        </w:rPr>
        <w:t>唐狡　　(</w:t>
      </w:r>
      <w:r>
        <w:rPr>
          <w:rFonts w:hint="eastAsia" w:ascii="楷体" w:hAnsi="楷体" w:eastAsia="楷体" w:cs="楷体"/>
          <w:szCs w:val="21"/>
        </w:rPr>
        <w:t>内白</w:t>
      </w:r>
      <w:r>
        <w:rPr>
          <w:rFonts w:hint="eastAsia" w:ascii="宋体" w:hAnsi="宋体" w:cs="宋体"/>
          <w:szCs w:val="21"/>
        </w:rPr>
        <w:t>)俺来也。(唐狡</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欲为世上奇男子，须建人间未有功。卑将唐狡参见。</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噢，原来是你。大兵正欲起行，你为何阻令?</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小将自投麾下并未建功；今主将领兵伐晋，小将愿为前站立功报国。</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啊，楚营多少大将，尚且全扣束身</w:t>
      </w:r>
      <w:r>
        <w:rPr>
          <w:rStyle w:val="66"/>
          <w:rFonts w:ascii="宋体" w:hAnsi="宋体" w:cs="宋体"/>
          <w:szCs w:val="21"/>
        </w:rPr>
        <w:footnoteReference w:id="49"/>
      </w:r>
      <w:r>
        <w:rPr>
          <w:rFonts w:hint="eastAsia" w:ascii="宋体" w:hAnsi="宋体" w:cs="宋体"/>
          <w:szCs w:val="21"/>
        </w:rPr>
        <w:t>；你一随使将校，胆敢大言阻令，本欲取斩，犹恐出兵不利。还不下去。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主将差矣。</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】唐狡虽然裨将校，胸怀韬略胆气豪。食君粮饷恩当报，</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)要与君王扫贼巢。</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嘟，</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】我国大将有多少，遵令钳口不逞豪。小小裨将胡乱道，抗吾军令绑市曹</w:t>
      </w:r>
      <w:r>
        <w:rPr>
          <w:rStyle w:val="66"/>
          <w:rFonts w:ascii="宋体" w:hAnsi="宋体" w:cs="宋体"/>
          <w:szCs w:val="21"/>
        </w:rPr>
        <w:footnoteReference w:id="50"/>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】主将何以气量小，欺压英雄为哪条。年老出令语颠倒，焉能对垒动枪刀。交锋岂论年纪小，</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)定把晋国化海潮。</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一派胡言，无知小卒，杀之无益，将唐狡重打四十扯下去。</w:t>
      </w:r>
    </w:p>
    <w:p>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卒、唐狡</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内打</w:t>
      </w:r>
      <w:r>
        <w:rPr>
          <w:rFonts w:hint="eastAsia" w:ascii="宋体" w:hAnsi="宋体" w:cs="宋体"/>
          <w:szCs w:val="21"/>
        </w:rPr>
        <w:t>，</w:t>
      </w:r>
      <w:r>
        <w:rPr>
          <w:rFonts w:hint="eastAsia" w:ascii="楷体" w:hAnsi="楷体" w:eastAsia="楷体" w:cs="楷体"/>
          <w:szCs w:val="21"/>
        </w:rPr>
        <w:t>搀上</w:t>
      </w:r>
      <w:r>
        <w:rPr>
          <w:rFonts w:hint="eastAsia" w:ascii="宋体" w:hAnsi="宋体" w:cs="宋体"/>
          <w:szCs w:val="21"/>
        </w:rPr>
        <w:t>，狡</w:t>
      </w:r>
      <w:r>
        <w:rPr>
          <w:rFonts w:hint="eastAsia" w:ascii="楷体" w:hAnsi="楷体" w:eastAsia="楷体" w:cs="楷体"/>
          <w:szCs w:val="21"/>
        </w:rPr>
        <w:t>跪念</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谢主将责。</w:t>
      </w:r>
      <w:r>
        <w:rPr>
          <w:rFonts w:ascii="宋体" w:hAnsi="宋体" w:cs="宋体"/>
          <w:szCs w:val="21"/>
        </w:rPr>
        <w:t xml:space="preserve"> </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念你帐下多年，留一线之情发往后队，收拾锣锅帐房。下去。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哎呀。(唐狡</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(襄老</w:t>
      </w:r>
      <w:r>
        <w:rPr>
          <w:rFonts w:hint="eastAsia" w:ascii="楷体" w:hAnsi="楷体" w:eastAsia="楷体" w:cs="楷体"/>
          <w:szCs w:val="21"/>
        </w:rPr>
        <w:t>脱氅</w:t>
      </w:r>
      <w:r>
        <w:rPr>
          <w:rFonts w:hint="eastAsia" w:ascii="宋体" w:hAnsi="宋体" w:cs="宋体"/>
          <w:szCs w:val="21"/>
        </w:rPr>
        <w:t>，</w:t>
      </w:r>
      <w:r>
        <w:rPr>
          <w:rFonts w:hint="eastAsia" w:ascii="楷体" w:hAnsi="楷体" w:eastAsia="楷体" w:cs="楷体"/>
          <w:szCs w:val="21"/>
        </w:rPr>
        <w:t>拿枪上马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[第十场]</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头段</w:t>
      </w:r>
      <w:r>
        <w:rPr>
          <w:rFonts w:hint="eastAsia" w:ascii="宋体" w:hAnsi="宋体" w:cs="宋体"/>
          <w:szCs w:val="21"/>
        </w:rPr>
        <w:t>，龙套</w:t>
      </w:r>
      <w:r>
        <w:rPr>
          <w:rFonts w:hint="eastAsia" w:ascii="楷体" w:hAnsi="楷体" w:eastAsia="楷体" w:cs="楷体"/>
          <w:szCs w:val="21"/>
        </w:rPr>
        <w:t>引</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下场门骨牌对</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为何不行?</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来此楚地不远。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列开旗门。</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二段</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站中间</w:t>
      </w:r>
      <w:r>
        <w:rPr>
          <w:rFonts w:hint="eastAsia" w:ascii="宋体" w:hAnsi="宋体" w:cs="宋体"/>
          <w:szCs w:val="21"/>
        </w:rPr>
        <w:t>)</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 楚王出兵多有奸诈，闻得前锋乃是襄老，虽不足惧，但必须人人努力，将他君臣一鼓而擒。</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(公子凯、公子有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启司马，楚兵扎颖川地方，先行襄老离此不远。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啊，楚王亲自出兵，真是天助人愿。众将官，杀上前去。</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三段</w:t>
      </w:r>
      <w:r>
        <w:rPr>
          <w:rFonts w:hint="eastAsia" w:ascii="宋体" w:hAnsi="宋体" w:cs="宋体"/>
          <w:szCs w:val="21"/>
        </w:rPr>
        <w:t>，先蔑众</w:t>
      </w:r>
      <w:r>
        <w:rPr>
          <w:rFonts w:hint="eastAsia" w:ascii="楷体" w:hAnsi="楷体" w:eastAsia="楷体" w:cs="楷体"/>
          <w:szCs w:val="21"/>
        </w:rPr>
        <w:t>领起</w:t>
      </w:r>
      <w:r>
        <w:rPr>
          <w:rFonts w:hint="eastAsia" w:ascii="宋体" w:hAnsi="宋体" w:cs="宋体"/>
          <w:szCs w:val="21"/>
        </w:rPr>
        <w:t>，襄老众</w:t>
      </w:r>
      <w:r>
        <w:rPr>
          <w:rFonts w:hint="eastAsia" w:ascii="楷体" w:hAnsi="楷体" w:eastAsia="楷体" w:cs="楷体"/>
          <w:szCs w:val="21"/>
        </w:rPr>
        <w:t>抄上</w:t>
      </w:r>
      <w:r>
        <w:rPr>
          <w:rFonts w:hint="eastAsia" w:ascii="宋体" w:hAnsi="宋体" w:cs="宋体"/>
          <w:szCs w:val="21"/>
        </w:rPr>
        <w:t>，襄</w:t>
      </w:r>
      <w:r>
        <w:rPr>
          <w:rFonts w:hint="eastAsia" w:ascii="楷体" w:hAnsi="楷体" w:eastAsia="楷体" w:cs="楷体"/>
          <w:szCs w:val="21"/>
        </w:rPr>
        <w:t>龙套下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襄</w:t>
      </w:r>
      <w:r>
        <w:rPr>
          <w:rFonts w:hint="eastAsia" w:ascii="楷体" w:hAnsi="楷体" w:eastAsia="楷体" w:cs="楷体"/>
          <w:szCs w:val="21"/>
        </w:rPr>
        <w:t>大边与</w:t>
      </w:r>
      <w:r>
        <w:rPr>
          <w:rFonts w:hint="eastAsia" w:ascii="宋体" w:hAnsi="宋体" w:cs="宋体"/>
          <w:szCs w:val="21"/>
        </w:rPr>
        <w:t>先</w:t>
      </w:r>
      <w:r>
        <w:rPr>
          <w:rFonts w:hint="eastAsia" w:ascii="楷体" w:hAnsi="楷体" w:eastAsia="楷体" w:cs="楷体"/>
          <w:szCs w:val="21"/>
        </w:rPr>
        <w:t>架住</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呔，来将通名。</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听者，某乃晋国大司马先蔑是也，你这老将通名受死。</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听者，俺乃楚王驾下前站先锋襄老是也。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哈哈……老弱残兵，非某对手，快教楚王自受其绑。</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孺子，你嫌我老，且试演试演家伙。</w:t>
      </w:r>
    </w:p>
    <w:p>
      <w:r>
        <w:rPr>
          <w:rFonts w:hint="eastAsia" w:ascii="宋体" w:hAnsi="宋体" w:cs="宋体"/>
          <w:szCs w:val="21"/>
        </w:rPr>
        <w:t>(先蔑</w:t>
      </w:r>
      <w:r>
        <w:rPr>
          <w:rFonts w:hint="eastAsia" w:ascii="楷体" w:hAnsi="楷体" w:eastAsia="楷体" w:cs="楷体"/>
          <w:szCs w:val="21"/>
        </w:rPr>
        <w:t>打</w:t>
      </w:r>
      <w:r>
        <w:rPr>
          <w:rFonts w:hint="eastAsia" w:ascii="宋体" w:hAnsi="宋体" w:cs="宋体"/>
          <w:szCs w:val="21"/>
        </w:rPr>
        <w:t>襄老</w:t>
      </w:r>
      <w:r>
        <w:rPr>
          <w:rFonts w:hint="eastAsia" w:ascii="楷体" w:hAnsi="楷体" w:eastAsia="楷体" w:cs="楷体"/>
          <w:szCs w:val="21"/>
        </w:rPr>
        <w:t>败下</w:t>
      </w:r>
      <w:r>
        <w:rPr>
          <w:rFonts w:hint="eastAsia" w:ascii="宋体" w:hAnsi="宋体" w:cs="宋体"/>
          <w:szCs w:val="21"/>
        </w:rPr>
        <w:t>，先众</w:t>
      </w:r>
      <w:r>
        <w:rPr>
          <w:rFonts w:hint="eastAsia" w:ascii="楷体" w:hAnsi="楷体" w:eastAsia="楷体" w:cs="楷体"/>
          <w:szCs w:val="21"/>
        </w:rPr>
        <w:t>追下</w:t>
      </w:r>
      <w:r>
        <w:rPr>
          <w:rFonts w:hint="eastAsia" w:ascii="宋体" w:hAnsi="宋体" w:cs="宋体"/>
          <w:szCs w:val="21"/>
        </w:rPr>
        <w:t>，先</w:t>
      </w:r>
      <w:r>
        <w:rPr>
          <w:rFonts w:hint="eastAsia" w:ascii="楷体" w:hAnsi="楷体" w:eastAsia="楷体" w:cs="楷体"/>
          <w:szCs w:val="21"/>
        </w:rPr>
        <w:t>耍下场下</w:t>
      </w:r>
      <w:r>
        <w:rPr>
          <w:rFonts w:hint="eastAsia" w:ascii="宋体" w:hAnsi="宋体" w:cs="宋体"/>
          <w:szCs w:val="21"/>
        </w:rPr>
        <w:t>)</w:t>
      </w:r>
    </w:p>
    <w:p>
      <w:pPr>
        <w:jc w:val="center"/>
        <w:rPr>
          <w:rFonts w:hint="eastAsia" w:ascii="华文仿宋" w:hAnsi="华文仿宋" w:eastAsia="华文仿宋" w:cs="华文仿宋"/>
          <w:szCs w:val="21"/>
        </w:rPr>
      </w:pPr>
    </w:p>
    <w:p>
      <w:pPr>
        <w:jc w:val="center"/>
      </w:pPr>
      <w:r>
        <w:rPr>
          <w:rFonts w:hint="eastAsia" w:ascii="华文仿宋" w:hAnsi="华文仿宋" w:eastAsia="华文仿宋" w:cs="华文仿宋"/>
          <w:szCs w:val="21"/>
        </w:rPr>
        <w:t>[第十一场]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宋体" w:hAnsi="宋体" w:cs="宋体"/>
          <w:szCs w:val="21"/>
        </w:rPr>
        <w:t>众</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】旌旗招展空中飘(</w:t>
      </w:r>
      <w:r>
        <w:rPr>
          <w:rFonts w:hint="eastAsia" w:ascii="楷体" w:hAnsi="楷体" w:eastAsia="楷体" w:cs="楷体"/>
          <w:szCs w:val="21"/>
        </w:rPr>
        <w:t>或</w:t>
      </w:r>
      <w:r>
        <w:rPr>
          <w:rFonts w:hint="eastAsia" w:ascii="宋体" w:hAnsi="宋体" w:cs="宋体"/>
          <w:szCs w:val="21"/>
        </w:rPr>
        <w:t>：空飘绕；空中绕)，满营将官(</w:t>
      </w:r>
      <w:r>
        <w:rPr>
          <w:rFonts w:hint="eastAsia" w:ascii="楷体" w:hAnsi="楷体" w:eastAsia="楷体" w:cs="楷体"/>
          <w:szCs w:val="21"/>
        </w:rPr>
        <w:t>或</w:t>
      </w:r>
      <w:r>
        <w:rPr>
          <w:rFonts w:hint="eastAsia" w:ascii="宋体" w:hAnsi="宋体" w:cs="宋体"/>
          <w:szCs w:val="21"/>
        </w:rPr>
        <w:t>：将士个个)逞英豪。孤王兴兵(</w:t>
      </w:r>
      <w:r>
        <w:rPr>
          <w:rFonts w:hint="eastAsia" w:ascii="楷体" w:hAnsi="楷体" w:eastAsia="楷体" w:cs="楷体"/>
          <w:szCs w:val="21"/>
        </w:rPr>
        <w:t>或</w:t>
      </w:r>
      <w:r>
        <w:rPr>
          <w:rFonts w:hint="eastAsia" w:ascii="宋体" w:hAnsi="宋体" w:cs="宋体"/>
          <w:szCs w:val="21"/>
        </w:rPr>
        <w:t>：孤王领兵)把贼扫，</w:t>
      </w:r>
    </w:p>
    <w:p>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)旗开得胜转还朝。</w:t>
      </w:r>
    </w:p>
    <w:p>
      <w:r>
        <w:rPr>
          <w:rFonts w:hint="eastAsia" w:ascii="宋体" w:hAnsi="宋体" w:cs="宋体"/>
          <w:szCs w:val="21"/>
        </w:rPr>
        <w:t>(襄老</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】先蔑武艺果然好，一战未交我就逃。年纪衰迈精神老，奔回大营奏根苗。</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老臣交令。</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可曾会过阵来?晋国将官哪个?</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晋国元帅名叫先蔑。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呵，先蔑。(胜负如何?)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老臣出马就被他一枪，哎呀……</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(呃，)敢是带了伤了?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枪回来了。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敢是败了?(</w:t>
      </w:r>
      <w:r>
        <w:rPr>
          <w:rFonts w:hint="eastAsia" w:ascii="楷体" w:hAnsi="楷体" w:eastAsia="楷体" w:cs="楷体"/>
          <w:szCs w:val="21"/>
        </w:rPr>
        <w:t>或</w:t>
      </w:r>
      <w:r>
        <w:rPr>
          <w:rFonts w:hint="eastAsia" w:ascii="宋体" w:hAnsi="宋体" w:cs="宋体"/>
          <w:szCs w:val="21"/>
        </w:rPr>
        <w:t>：哦，败了。)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后营憩息。(</w:t>
      </w:r>
      <w:r>
        <w:rPr>
          <w:rFonts w:hint="eastAsia" w:ascii="楷体" w:hAnsi="楷体" w:eastAsia="楷体" w:cs="楷体"/>
          <w:szCs w:val="21"/>
        </w:rPr>
        <w:t>或</w:t>
      </w:r>
      <w:r>
        <w:rPr>
          <w:rFonts w:hint="eastAsia" w:ascii="宋体" w:hAnsi="宋体" w:cs="宋体"/>
          <w:szCs w:val="21"/>
        </w:rPr>
        <w:t>：老将军后营歇息。)</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谢大王。(</w:t>
      </w:r>
      <w:r>
        <w:rPr>
          <w:rFonts w:hint="eastAsia" w:ascii="楷体" w:hAnsi="楷体" w:eastAsia="楷体" w:cs="楷体"/>
          <w:szCs w:val="21"/>
        </w:rPr>
        <w:t>谢</w:t>
      </w:r>
      <w:r>
        <w:rPr>
          <w:rFonts w:hint="eastAsia" w:ascii="宋体" w:hAnsi="宋体" w:cs="宋体"/>
          <w:szCs w:val="21"/>
        </w:rPr>
        <w:t>襄老)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(且住，)先蔑老儿十分骁勇，必须孤王亲自会他，众将官，奋勇当先。</w:t>
      </w:r>
    </w:p>
    <w:p>
      <w:r>
        <w:rPr>
          <w:rFonts w:hint="eastAsia" w:ascii="宋体" w:hAnsi="宋体" w:cs="宋体"/>
          <w:szCs w:val="21"/>
        </w:rPr>
        <w:t>(众</w:t>
      </w:r>
      <w:r>
        <w:rPr>
          <w:rFonts w:hint="eastAsia" w:ascii="楷体" w:hAnsi="楷体" w:eastAsia="楷体" w:cs="楷体"/>
          <w:szCs w:val="21"/>
        </w:rPr>
        <w:t>领起</w:t>
      </w:r>
      <w:r>
        <w:rPr>
          <w:rFonts w:hint="eastAsia" w:ascii="宋体" w:hAnsi="宋体" w:cs="宋体"/>
          <w:szCs w:val="21"/>
        </w:rPr>
        <w:t>，先蔑众</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二龙出水会阵</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呔，来者敢是楚王?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正是。来者可是先蔑?</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然。</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先蔑，楚邦(</w:t>
      </w:r>
      <w:r>
        <w:rPr>
          <w:rFonts w:hint="eastAsia" w:ascii="楷体" w:hAnsi="楷体" w:eastAsia="楷体" w:cs="楷体"/>
          <w:szCs w:val="21"/>
        </w:rPr>
        <w:t>或</w:t>
      </w:r>
      <w:r>
        <w:rPr>
          <w:rFonts w:hint="eastAsia" w:ascii="宋体" w:hAnsi="宋体" w:cs="宋体"/>
          <w:szCs w:val="21"/>
        </w:rPr>
        <w:t>：孤王)有何亏负你国，无故兴兵是何理也?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昏庄!你横行天下，某奉晋君旨意，领兵扫荡。还不束手受绑？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(贼子)住口!众将官排开阵势者。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】叫三军与孤战鼓操，</w:t>
      </w:r>
    </w:p>
    <w:p>
      <w:r>
        <w:rPr>
          <w:rFonts w:hint="eastAsia" w:ascii="宋体" w:hAnsi="宋体" w:cs="宋体"/>
          <w:szCs w:val="21"/>
        </w:rPr>
        <w:t>(龙套</w:t>
      </w:r>
      <w:r>
        <w:rPr>
          <w:rFonts w:hint="eastAsia" w:ascii="楷体" w:hAnsi="楷体" w:eastAsia="楷体" w:cs="楷体"/>
          <w:szCs w:val="21"/>
        </w:rPr>
        <w:t>钻烟筒</w:t>
      </w:r>
      <w:r>
        <w:rPr>
          <w:rFonts w:hint="eastAsia" w:ascii="宋体" w:hAnsi="宋体" w:cs="宋体"/>
          <w:szCs w:val="21"/>
        </w:rPr>
        <w:t>，</w:t>
      </w:r>
      <w:r>
        <w:rPr>
          <w:rFonts w:hint="eastAsia" w:ascii="楷体" w:hAnsi="楷体" w:eastAsia="楷体" w:cs="楷体"/>
          <w:szCs w:val="21"/>
        </w:rPr>
        <w:t>一合两合拉开唱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】先蔑老儿听根苗：</w:t>
      </w:r>
      <w:r>
        <w:rPr>
          <w:rFonts w:hint="eastAsia"/>
        </w:rPr>
        <w:t>列国早已(</w:t>
      </w:r>
      <w:r>
        <w:rPr>
          <w:rFonts w:hint="eastAsia" w:ascii="楷体" w:hAnsi="楷体" w:eastAsia="楷体" w:cs="楷体"/>
        </w:rPr>
        <w:t>或</w:t>
      </w:r>
      <w:r>
        <w:rPr>
          <w:rFonts w:hint="eastAsia"/>
        </w:rPr>
        <w:t>：各国俱已)结盟好，同心协力保周朝。你主不该把</w:t>
      </w:r>
      <w:r>
        <w:rPr>
          <w:rFonts w:hint="eastAsia" w:ascii="宋体" w:hAnsi="宋体" w:cs="宋体"/>
          <w:szCs w:val="21"/>
        </w:rPr>
        <w:t>孤藐，平地生波为哪条。陆戎小国被孤扫，陈、郑不敢犯边辽。(</w:t>
      </w:r>
      <w:r>
        <w:rPr>
          <w:rFonts w:hint="eastAsia" w:ascii="楷体" w:hAnsi="楷体" w:eastAsia="楷体" w:cs="楷体"/>
          <w:szCs w:val="21"/>
        </w:rPr>
        <w:t>或</w:t>
      </w:r>
      <w:r>
        <w:rPr>
          <w:rFonts w:hint="eastAsia" w:ascii="宋体" w:hAnsi="宋体" w:cs="宋体"/>
          <w:szCs w:val="21"/>
        </w:rPr>
        <w:t>：陆戎小国被孤扫，陈、郑不敢犯边辽。</w:t>
      </w:r>
      <w:r>
        <w:rPr>
          <w:rFonts w:hint="eastAsia"/>
        </w:rPr>
        <w:t>你主若是行无道</w:t>
      </w:r>
      <w:r>
        <w:rPr>
          <w:rFonts w:hint="eastAsia" w:ascii="宋体" w:hAnsi="宋体" w:cs="宋体"/>
          <w:szCs w:val="21"/>
        </w:rPr>
        <w:t>，定把晋国永勾销。</w:t>
      </w:r>
      <w:r>
        <w:rPr>
          <w:rFonts w:hint="eastAsia" w:ascii="楷体" w:hAnsi="楷体" w:eastAsia="楷体" w:cs="楷体"/>
          <w:szCs w:val="21"/>
        </w:rPr>
        <w:t>或</w:t>
      </w:r>
      <w:r>
        <w:rPr>
          <w:rFonts w:hint="eastAsia" w:ascii="宋体" w:hAnsi="宋体" w:cs="宋体"/>
          <w:szCs w:val="21"/>
        </w:rPr>
        <w:t>：</w:t>
      </w:r>
      <w:r>
        <w:rPr>
          <w:rFonts w:hint="eastAsia"/>
        </w:rPr>
        <w:t>陈、郑二邦写降表，陆戎不敢犯边辽。你主不该行无道，无故兴兵为哪条。</w:t>
      </w:r>
      <w:r>
        <w:rPr>
          <w:rFonts w:hint="eastAsia" w:ascii="楷体" w:hAnsi="楷体" w:eastAsia="楷体" w:cs="楷体"/>
        </w:rPr>
        <w:t>或</w:t>
      </w:r>
      <w:r>
        <w:rPr>
          <w:rFonts w:hint="eastAsia"/>
        </w:rPr>
        <w:t>：你主不该行无道，无故兴兵为哪条。</w:t>
      </w:r>
      <w:r>
        <w:rPr>
          <w:rFonts w:hint="eastAsia" w:ascii="宋体" w:hAnsi="宋体" w:cs="宋体"/>
          <w:szCs w:val="21"/>
        </w:rPr>
        <w:t>陆戎小国何足道，陈、郑不敢犯边辽。)劝你马前写降表(</w:t>
      </w:r>
      <w:r>
        <w:rPr>
          <w:rFonts w:hint="eastAsia" w:ascii="楷体" w:hAnsi="楷体" w:eastAsia="楷体" w:cs="楷体"/>
          <w:szCs w:val="21"/>
        </w:rPr>
        <w:t>或</w:t>
      </w:r>
      <w:r>
        <w:rPr>
          <w:rFonts w:hint="eastAsia" w:ascii="宋体" w:hAnsi="宋体" w:cs="宋体"/>
          <w:szCs w:val="21"/>
        </w:rPr>
        <w:t>：归顺好)，免得尸首马后抛。</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】大晋明君存仁道，【</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】各守疆土见识高。你图中原行霸道，称孤道寡犯天条。屡次兴兵各国扫，横行天下夺城壕。两军对垒战场道，各显奇能逞英豪。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好言说尔说不倒(</w:t>
      </w:r>
      <w:r>
        <w:rPr>
          <w:rFonts w:hint="eastAsia" w:ascii="楷体" w:hAnsi="楷体" w:eastAsia="楷体" w:cs="楷体"/>
        </w:rPr>
        <w:t>或</w:t>
      </w:r>
      <w:r>
        <w:rPr>
          <w:rFonts w:hint="eastAsia"/>
        </w:rPr>
        <w:t>：好话说尔说不倒)。</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】管教昏王丧荒郊。</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三军摆开(</w:t>
      </w:r>
      <w:r>
        <w:rPr>
          <w:rFonts w:hint="eastAsia" w:ascii="楷体" w:hAnsi="楷体" w:eastAsia="楷体" w:cs="楷体"/>
        </w:rPr>
        <w:t>或</w:t>
      </w:r>
      <w:r>
        <w:rPr>
          <w:rFonts w:hint="eastAsia"/>
        </w:rPr>
        <w:t>：三军排开)长蛇道。</w:t>
      </w:r>
    </w:p>
    <w:p>
      <w:r>
        <w:rPr>
          <w:rFonts w:hint="eastAsia"/>
        </w:rPr>
        <w:t>(先蔑</w:t>
      </w:r>
      <w:r>
        <w:rPr>
          <w:rFonts w:hint="eastAsia" w:ascii="楷体" w:hAnsi="楷体" w:eastAsia="楷体" w:cs="楷体"/>
          <w:szCs w:val="21"/>
        </w:rPr>
        <w:t>扫一句</w:t>
      </w:r>
      <w:r>
        <w:rPr>
          <w:rFonts w:hint="eastAsia"/>
        </w:rPr>
        <w:t>，</w:t>
      </w:r>
      <w:r>
        <w:rPr>
          <w:rFonts w:hint="eastAsia" w:ascii="楷体" w:hAnsi="楷体" w:eastAsia="楷体" w:cs="楷体"/>
          <w:szCs w:val="21"/>
        </w:rPr>
        <w:t>开打</w:t>
      </w:r>
      <w:r>
        <w:rPr>
          <w:rFonts w:hint="eastAsia"/>
        </w:rPr>
        <w:t>，</w:t>
      </w:r>
      <w:r>
        <w:rPr>
          <w:rFonts w:hint="eastAsia" w:ascii="楷体" w:hAnsi="楷体" w:eastAsia="楷体" w:cs="楷体"/>
          <w:szCs w:val="21"/>
        </w:rPr>
        <w:t>钻烟筒</w:t>
      </w:r>
      <w:r>
        <w:rPr>
          <w:rFonts w:hint="eastAsia"/>
        </w:rPr>
        <w:t>，</w:t>
      </w:r>
      <w:r>
        <w:rPr>
          <w:rFonts w:hint="eastAsia" w:ascii="楷体" w:hAnsi="楷体" w:eastAsia="楷体" w:cs="楷体"/>
          <w:szCs w:val="21"/>
        </w:rPr>
        <w:t>打枪剑</w:t>
      </w:r>
      <w:r>
        <w:rPr>
          <w:rFonts w:hint="eastAsia"/>
        </w:rPr>
        <w:t>，庄王</w:t>
      </w:r>
      <w:r>
        <w:rPr>
          <w:rFonts w:hint="eastAsia" w:ascii="楷体" w:hAnsi="楷体" w:eastAsia="楷体" w:cs="楷体"/>
          <w:szCs w:val="21"/>
        </w:rPr>
        <w:t>败下</w:t>
      </w:r>
      <w:r>
        <w:rPr>
          <w:rFonts w:hint="eastAsia"/>
        </w:rPr>
        <w:t>，</w:t>
      </w:r>
      <w:r>
        <w:rPr>
          <w:rFonts w:hint="eastAsia" w:ascii="楷体" w:hAnsi="楷体" w:eastAsia="楷体" w:cs="楷体"/>
          <w:szCs w:val="21"/>
        </w:rPr>
        <w:t>上</w:t>
      </w:r>
      <w:r>
        <w:rPr>
          <w:rFonts w:hint="eastAsia"/>
        </w:rPr>
        <w:t>楚将</w:t>
      </w:r>
      <w:r>
        <w:rPr>
          <w:rFonts w:hint="eastAsia" w:ascii="楷体" w:hAnsi="楷体" w:eastAsia="楷体" w:cs="楷体"/>
          <w:szCs w:val="21"/>
        </w:rPr>
        <w:t>一二败下</w:t>
      </w:r>
      <w:r>
        <w:rPr>
          <w:rFonts w:hint="eastAsia"/>
        </w:rPr>
        <w:t>，</w:t>
      </w:r>
      <w:r>
        <w:rPr>
          <w:rFonts w:hint="eastAsia" w:ascii="楷体" w:hAnsi="楷体" w:eastAsia="楷体" w:cs="楷体"/>
          <w:szCs w:val="21"/>
        </w:rPr>
        <w:t>追过场</w:t>
      </w:r>
      <w:r>
        <w:rPr>
          <w:rFonts w:hint="eastAsia"/>
        </w:rPr>
        <w:t>，先</w:t>
      </w:r>
      <w:r>
        <w:rPr>
          <w:rFonts w:hint="eastAsia" w:ascii="楷体" w:hAnsi="楷体" w:eastAsia="楷体" w:cs="楷体"/>
          <w:szCs w:val="21"/>
        </w:rPr>
        <w:t>耍下场下</w:t>
      </w:r>
      <w:r>
        <w:rPr>
          <w:rFonts w:hint="eastAsia"/>
        </w:rPr>
        <w:t>)</w:t>
      </w:r>
    </w:p>
    <w:p>
      <w:pPr>
        <w:jc w:val="center"/>
      </w:pPr>
      <w:r>
        <w:rPr>
          <w:rFonts w:hint="eastAsia" w:ascii="华文仿宋" w:hAnsi="华文仿宋" w:eastAsia="华文仿宋" w:cs="华文仿宋"/>
          <w:szCs w:val="21"/>
        </w:rPr>
        <w:t>[第十二场]</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r>
        <w:rPr>
          <w:rFonts w:hint="eastAsia" w:ascii="楷体" w:hAnsi="楷体" w:eastAsia="楷体" w:cs="楷体"/>
          <w:szCs w:val="21"/>
        </w:rPr>
        <w:t>西皮散板</w:t>
      </w:r>
      <w:r>
        <w:rPr>
          <w:rFonts w:hint="eastAsia"/>
        </w:rPr>
        <w:t>】一霎时玉石焚金山颓倒，闯东西、奔南北生路哪条(</w:t>
      </w:r>
      <w:r>
        <w:rPr>
          <w:rFonts w:hint="eastAsia" w:ascii="楷体" w:hAnsi="楷体" w:eastAsia="楷体" w:cs="楷体"/>
        </w:rPr>
        <w:t>或</w:t>
      </w:r>
      <w:r>
        <w:rPr>
          <w:rFonts w:hint="eastAsia"/>
        </w:rPr>
        <w:t>：闯东西、</w:t>
      </w:r>
      <w:r>
        <w:rPr>
          <w:rFonts w:hint="default"/>
        </w:rPr>
        <w:tab/>
      </w:r>
      <w:r>
        <w:rPr>
          <w:rFonts w:hint="default"/>
        </w:rPr>
        <w:tab/>
      </w:r>
      <w:r>
        <w:rPr>
          <w:rFonts w:hint="eastAsia"/>
        </w:rPr>
        <w:t>奔南北生路何条)。</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)且住!先蔑老儿十分骁勇，连败孤王数员大将，呜哙呀，事到如今孤王身边连一个保驾的臣子都没有了，看将起来真是成了孤家了。(</w:t>
      </w:r>
      <w:r>
        <w:rPr>
          <w:rFonts w:hint="eastAsia" w:ascii="楷体" w:hAnsi="楷体" w:eastAsia="楷体" w:cs="楷体"/>
          <w:szCs w:val="21"/>
        </w:rPr>
        <w:t>或</w:t>
      </w:r>
      <w:r>
        <w:rPr>
          <w:rFonts w:hint="eastAsia" w:ascii="宋体" w:hAnsi="宋体" w:cs="宋体"/>
          <w:szCs w:val="21"/>
        </w:rPr>
        <w:t>：连挑孤家数员上将，哎呀，孤王如今身边连一个保驾的臣子都没有了，哎呀，看将起来，真是孤家了。)</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)哪里走!</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哎呀来了。</w:t>
      </w:r>
    </w:p>
    <w:p>
      <w:r>
        <w:rPr>
          <w:rFonts w:hint="eastAsia" w:ascii="宋体" w:hAnsi="宋体" w:cs="宋体"/>
          <w:szCs w:val="21"/>
        </w:rPr>
        <w:t>(先蔑</w:t>
      </w:r>
      <w:r>
        <w:rPr>
          <w:rFonts w:hint="eastAsia" w:ascii="楷体" w:hAnsi="楷体" w:eastAsia="楷体" w:cs="楷体"/>
          <w:szCs w:val="21"/>
        </w:rPr>
        <w:t>追上打</w:t>
      </w:r>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，楚将</w:t>
      </w:r>
      <w:r>
        <w:rPr>
          <w:rFonts w:hint="eastAsia" w:ascii="楷体" w:hAnsi="楷体" w:eastAsia="楷体" w:cs="楷体"/>
          <w:szCs w:val="21"/>
        </w:rPr>
        <w:t>三四上</w:t>
      </w:r>
      <w:r>
        <w:rPr>
          <w:rFonts w:hint="eastAsia" w:ascii="宋体" w:hAnsi="宋体" w:cs="宋体"/>
          <w:szCs w:val="21"/>
        </w:rPr>
        <w:t>，</w:t>
      </w:r>
      <w:r>
        <w:rPr>
          <w:rFonts w:hint="eastAsia" w:ascii="楷体" w:hAnsi="楷体" w:eastAsia="楷体" w:cs="楷体"/>
          <w:szCs w:val="21"/>
        </w:rPr>
        <w:t>败下</w:t>
      </w:r>
      <w:r>
        <w:rPr>
          <w:rFonts w:hint="eastAsia" w:ascii="宋体" w:hAnsi="宋体" w:cs="宋体"/>
          <w:szCs w:val="21"/>
        </w:rPr>
        <w:t>，先</w:t>
      </w:r>
      <w:r>
        <w:rPr>
          <w:rFonts w:hint="eastAsia" w:ascii="楷体" w:hAnsi="楷体" w:eastAsia="楷体" w:cs="楷体"/>
          <w:szCs w:val="21"/>
        </w:rPr>
        <w:t>耍下场追下</w:t>
      </w:r>
      <w:r>
        <w:rPr>
          <w:rFonts w:hint="eastAsia" w:ascii="宋体" w:hAnsi="宋体" w:cs="宋体"/>
          <w:szCs w:val="21"/>
        </w:rPr>
        <w:t>)</w:t>
      </w:r>
    </w:p>
    <w:p>
      <w:pPr>
        <w:jc w:val="center"/>
      </w:pPr>
      <w:r>
        <w:rPr>
          <w:rFonts w:hint="eastAsia" w:ascii="华文仿宋" w:hAnsi="华文仿宋" w:eastAsia="华文仿宋" w:cs="华文仿宋"/>
          <w:szCs w:val="21"/>
        </w:rPr>
        <w:t>[第十三场]</w:t>
      </w:r>
    </w:p>
    <w:p>
      <w:r>
        <w:rPr>
          <w:rFonts w:hint="eastAsia" w:ascii="宋体" w:hAnsi="宋体" w:cs="宋体"/>
          <w:szCs w:val="21"/>
        </w:rPr>
        <w:t>(唐狡</w:t>
      </w:r>
      <w:r>
        <w:rPr>
          <w:rFonts w:hint="eastAsia" w:ascii="楷体" w:hAnsi="楷体" w:eastAsia="楷体" w:cs="楷体"/>
          <w:szCs w:val="21"/>
        </w:rPr>
        <w:t>甩发</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背单刀</w:t>
      </w:r>
      <w:r>
        <w:rPr>
          <w:rFonts w:hint="eastAsia" w:ascii="宋体" w:hAnsi="宋体" w:cs="宋体"/>
          <w:szCs w:val="21"/>
        </w:rPr>
        <w:t>、</w:t>
      </w:r>
      <w:r>
        <w:rPr>
          <w:rFonts w:hint="eastAsia" w:ascii="楷体" w:hAnsi="楷体" w:eastAsia="楷体" w:cs="楷体"/>
          <w:szCs w:val="21"/>
        </w:rPr>
        <w:t>手拿梢子帽</w:t>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】只望立功把恩报，主将不用枉心劳。</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)俺，唐狡。我主兵伐晋邦，只望先锋面前讨一前站，不想反被罚为小卒，收拾锣锅帐房与老卒同行。好不丧气人也。(</w:t>
      </w:r>
      <w:r>
        <w:rPr>
          <w:rFonts w:hint="eastAsia" w:ascii="楷体" w:hAnsi="楷体" w:eastAsia="楷体" w:cs="楷体"/>
          <w:szCs w:val="21"/>
        </w:rPr>
        <w:t>鼓架子</w:t>
      </w:r>
      <w:r>
        <w:rPr>
          <w:rFonts w:hint="eastAsia" w:ascii="宋体" w:hAnsi="宋体" w:cs="宋体"/>
          <w:szCs w:val="21"/>
        </w:rPr>
        <w:t>)且住!耳听喊杀之声，待俺登高一望。</w:t>
      </w:r>
    </w:p>
    <w:p>
      <w:r>
        <w:rPr>
          <w:rFonts w:hint="eastAsia" w:ascii="宋体" w:hAnsi="宋体" w:cs="宋体"/>
          <w:szCs w:val="21"/>
        </w:rPr>
        <w:t>(</w:t>
      </w:r>
      <w:r>
        <w:rPr>
          <w:rFonts w:hint="eastAsia" w:ascii="楷体" w:hAnsi="楷体" w:eastAsia="楷体" w:cs="楷体"/>
          <w:szCs w:val="21"/>
        </w:rPr>
        <w:t>上桌子望</w:t>
      </w:r>
      <w:r>
        <w:rPr>
          <w:rFonts w:hint="eastAsia" w:ascii="宋体" w:hAnsi="宋体" w:cs="宋体"/>
          <w:szCs w:val="21"/>
        </w:rPr>
        <w:t>。庄王</w:t>
      </w:r>
      <w:r>
        <w:rPr>
          <w:rFonts w:hint="eastAsia" w:ascii="楷体" w:hAnsi="楷体" w:eastAsia="楷体" w:cs="楷体"/>
          <w:szCs w:val="21"/>
        </w:rPr>
        <w:t>领</w:t>
      </w:r>
      <w:r>
        <w:rPr>
          <w:rFonts w:hint="eastAsia" w:ascii="宋体" w:hAnsi="宋体" w:cs="宋体"/>
          <w:szCs w:val="21"/>
        </w:rPr>
        <w:t>楚众</w:t>
      </w:r>
      <w:r>
        <w:rPr>
          <w:rFonts w:hint="eastAsia" w:ascii="楷体" w:hAnsi="楷体" w:eastAsia="楷体" w:cs="楷体"/>
          <w:szCs w:val="21"/>
        </w:rPr>
        <w:t>上</w:t>
      </w:r>
      <w:r>
        <w:rPr>
          <w:rFonts w:hint="eastAsia" w:ascii="宋体" w:hAnsi="宋体" w:cs="宋体"/>
          <w:szCs w:val="21"/>
        </w:rPr>
        <w:t>，晋众</w:t>
      </w:r>
      <w:r>
        <w:rPr>
          <w:rFonts w:hint="eastAsia" w:ascii="楷体" w:hAnsi="楷体" w:eastAsia="楷体" w:cs="楷体"/>
          <w:szCs w:val="21"/>
        </w:rPr>
        <w:t>压队追上</w:t>
      </w:r>
      <w:r>
        <w:rPr>
          <w:rFonts w:hint="eastAsia" w:ascii="宋体" w:hAnsi="宋体" w:cs="宋体"/>
          <w:szCs w:val="21"/>
        </w:rPr>
        <w:t>，庄众</w:t>
      </w:r>
      <w:r>
        <w:rPr>
          <w:rFonts w:hint="eastAsia" w:ascii="楷体" w:hAnsi="楷体" w:eastAsia="楷体" w:cs="楷体"/>
          <w:szCs w:val="21"/>
        </w:rPr>
        <w:t>下</w:t>
      </w:r>
      <w:r>
        <w:rPr>
          <w:rFonts w:hint="eastAsia" w:ascii="宋体" w:hAnsi="宋体" w:cs="宋体"/>
          <w:szCs w:val="21"/>
        </w:rPr>
        <w:t>，先蔑众</w:t>
      </w:r>
      <w:r>
        <w:rPr>
          <w:rFonts w:hint="eastAsia" w:ascii="楷体" w:hAnsi="楷体" w:eastAsia="楷体" w:cs="楷体"/>
          <w:szCs w:val="21"/>
        </w:rPr>
        <w:t>追下</w:t>
      </w:r>
      <w:r>
        <w:rPr>
          <w:rFonts w:hint="eastAsia" w:ascii="宋体" w:hAnsi="宋体" w:cs="宋体"/>
          <w:szCs w:val="21"/>
        </w:rPr>
        <w:t>，唐狡</w:t>
      </w:r>
      <w:r>
        <w:rPr>
          <w:rFonts w:hint="eastAsia" w:ascii="楷体" w:hAnsi="楷体" w:eastAsia="楷体" w:cs="楷体"/>
          <w:szCs w:val="21"/>
        </w:rPr>
        <w:t>跳下桌</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且住!前面败的我主，后面追的先蔑。此时不救，待等何时，呔，先蔑休要逞强，唐老爷来也。(</w:t>
      </w:r>
      <w:r>
        <w:rPr>
          <w:rFonts w:hint="eastAsia" w:ascii="楷体" w:hAnsi="楷体" w:eastAsia="楷体" w:cs="楷体"/>
          <w:szCs w:val="21"/>
        </w:rPr>
        <w:t>扔帽</w:t>
      </w:r>
      <w:r>
        <w:rPr>
          <w:rFonts w:hint="eastAsia" w:ascii="宋体" w:hAnsi="宋体" w:cs="宋体"/>
          <w:szCs w:val="21"/>
        </w:rPr>
        <w:t>，</w:t>
      </w:r>
      <w:r>
        <w:rPr>
          <w:rFonts w:hint="eastAsia" w:ascii="楷体" w:hAnsi="楷体" w:eastAsia="楷体" w:cs="楷体"/>
          <w:szCs w:val="21"/>
        </w:rPr>
        <w:t>拔刀</w:t>
      </w:r>
      <w:r>
        <w:rPr>
          <w:rFonts w:hint="eastAsia" w:ascii="宋体" w:hAnsi="宋体" w:cs="宋体"/>
          <w:szCs w:val="21"/>
        </w:rPr>
        <w:t>，</w:t>
      </w:r>
      <w:r>
        <w:rPr>
          <w:rFonts w:hint="eastAsia" w:ascii="楷体" w:hAnsi="楷体" w:eastAsia="楷体" w:cs="楷体"/>
          <w:szCs w:val="21"/>
        </w:rPr>
        <w:t>耍下</w:t>
      </w:r>
      <w:r>
        <w:rPr>
          <w:rFonts w:hint="eastAsia" w:ascii="宋体" w:hAnsi="宋体" w:cs="宋体"/>
          <w:szCs w:val="21"/>
        </w:rPr>
        <w:t>)</w:t>
      </w:r>
    </w:p>
    <w:p>
      <w:pPr>
        <w:jc w:val="center"/>
      </w:pPr>
      <w:r>
        <w:rPr>
          <w:rFonts w:hint="eastAsia" w:ascii="华文仿宋" w:hAnsi="华文仿宋" w:eastAsia="华文仿宋" w:cs="华文仿宋"/>
          <w:szCs w:val="21"/>
        </w:rPr>
        <w:t>[第十四场]</w:t>
      </w:r>
    </w:p>
    <w:p>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，先蔑</w:t>
      </w:r>
      <w:r>
        <w:rPr>
          <w:rFonts w:hint="eastAsia" w:ascii="楷体" w:hAnsi="楷体" w:eastAsia="楷体" w:cs="楷体"/>
          <w:szCs w:val="21"/>
        </w:rPr>
        <w:t>追上</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庄</w:t>
      </w:r>
      <w:r>
        <w:rPr>
          <w:rFonts w:hint="eastAsia" w:ascii="楷体" w:hAnsi="楷体" w:eastAsia="楷体" w:cs="楷体"/>
          <w:szCs w:val="21"/>
        </w:rPr>
        <w:t>抢背</w:t>
      </w:r>
      <w:r>
        <w:rPr>
          <w:rFonts w:hint="eastAsia" w:ascii="宋体" w:hAnsi="宋体" w:cs="宋体"/>
          <w:szCs w:val="21"/>
        </w:rPr>
        <w:t>，唐狡</w:t>
      </w:r>
      <w:r>
        <w:rPr>
          <w:rFonts w:hint="eastAsia" w:ascii="楷体" w:hAnsi="楷体" w:eastAsia="楷体" w:cs="楷体"/>
          <w:szCs w:val="21"/>
        </w:rPr>
        <w:t>上挑开</w:t>
      </w:r>
      <w:r>
        <w:rPr>
          <w:rFonts w:hint="eastAsia" w:ascii="宋体" w:hAnsi="宋体" w:cs="宋体"/>
          <w:szCs w:val="21"/>
        </w:rPr>
        <w:t>，襄</w:t>
      </w:r>
      <w:r>
        <w:rPr>
          <w:rFonts w:hint="eastAsia" w:ascii="楷体" w:hAnsi="楷体" w:eastAsia="楷体" w:cs="楷体"/>
          <w:szCs w:val="21"/>
        </w:rPr>
        <w:t>下场门上</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庄</w:t>
      </w:r>
      <w:r>
        <w:rPr>
          <w:rFonts w:hint="eastAsia" w:ascii="楷体" w:hAnsi="楷体" w:eastAsia="楷体" w:cs="楷体"/>
          <w:szCs w:val="21"/>
        </w:rPr>
        <w:t>上桌子</w:t>
      </w:r>
      <w:r>
        <w:rPr>
          <w:rFonts w:hint="eastAsia" w:ascii="宋体" w:hAnsi="宋体" w:cs="宋体"/>
          <w:szCs w:val="21"/>
        </w:rPr>
        <w:t>，狡</w:t>
      </w:r>
      <w:r>
        <w:rPr>
          <w:rFonts w:hint="eastAsia" w:ascii="楷体" w:hAnsi="楷体" w:eastAsia="楷体" w:cs="楷体"/>
          <w:szCs w:val="21"/>
        </w:rPr>
        <w:t>打先下</w:t>
      </w:r>
      <w:r>
        <w:rPr>
          <w:rFonts w:hint="eastAsia" w:ascii="宋体" w:hAnsi="宋体" w:cs="宋体"/>
          <w:szCs w:val="21"/>
        </w:rPr>
        <w:t>，狡</w:t>
      </w:r>
      <w:r>
        <w:rPr>
          <w:rFonts w:hint="eastAsia" w:ascii="楷体" w:hAnsi="楷体" w:eastAsia="楷体" w:cs="楷体"/>
          <w:szCs w:val="21"/>
        </w:rPr>
        <w:t>单刀耍下场</w:t>
      </w:r>
      <w:r>
        <w:rPr>
          <w:rFonts w:hint="eastAsia" w:ascii="宋体" w:hAnsi="宋体" w:cs="宋体"/>
          <w:szCs w:val="21"/>
        </w:rPr>
        <w:t>，庄</w:t>
      </w:r>
      <w:r>
        <w:rPr>
          <w:rFonts w:hint="eastAsia" w:ascii="楷体" w:hAnsi="楷体" w:eastAsia="楷体" w:cs="楷体"/>
          <w:szCs w:val="21"/>
        </w:rPr>
        <w:t>桌上云手踢腿</w:t>
      </w:r>
      <w:r>
        <w:rPr>
          <w:rFonts w:hint="eastAsia" w:ascii="宋体" w:hAnsi="宋体" w:cs="宋体"/>
          <w:szCs w:val="21"/>
        </w:rPr>
        <w:t>，</w:t>
      </w:r>
      <w:r>
        <w:rPr>
          <w:rFonts w:hint="eastAsia" w:ascii="楷体" w:hAnsi="楷体" w:eastAsia="楷体" w:cs="楷体"/>
          <w:szCs w:val="21"/>
        </w:rPr>
        <w:t>左右一</w:t>
      </w:r>
      <w:r>
        <w:rPr>
          <w:rFonts w:hint="eastAsia" w:ascii="宋体" w:hAnsi="宋体" w:cs="宋体"/>
          <w:szCs w:val="21"/>
        </w:rPr>
        <w:t>、</w:t>
      </w:r>
      <w:r>
        <w:rPr>
          <w:rFonts w:hint="eastAsia" w:ascii="楷体" w:hAnsi="楷体" w:eastAsia="楷体" w:cs="楷体"/>
          <w:szCs w:val="21"/>
        </w:rPr>
        <w:t>二外望</w:t>
      </w:r>
      <w:r>
        <w:rPr>
          <w:rFonts w:hint="eastAsia" w:ascii="宋体" w:hAnsi="宋体" w:cs="宋体"/>
          <w:szCs w:val="21"/>
        </w:rPr>
        <w:t>，</w:t>
      </w:r>
      <w:r>
        <w:rPr>
          <w:rFonts w:hint="eastAsia" w:ascii="楷体" w:hAnsi="楷体" w:eastAsia="楷体" w:cs="楷体"/>
          <w:szCs w:val="21"/>
        </w:rPr>
        <w:t>比势摸颈</w:t>
      </w:r>
      <w:r>
        <w:rPr>
          <w:rFonts w:hint="eastAsia" w:ascii="宋体" w:hAnsi="宋体" w:cs="宋体"/>
          <w:szCs w:val="21"/>
        </w:rPr>
        <w:t>，</w:t>
      </w:r>
      <w:r>
        <w:rPr>
          <w:rFonts w:hint="eastAsia" w:ascii="楷体" w:hAnsi="楷体" w:eastAsia="楷体" w:cs="楷体"/>
          <w:szCs w:val="21"/>
        </w:rPr>
        <w:t>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适才被贼挑下马，忽然间闪出了年少</w:t>
      </w:r>
      <w:r>
        <w:rPr>
          <w:rFonts w:hint="eastAsia"/>
        </w:rPr>
        <w:t>(的)</w:t>
      </w:r>
      <w:r>
        <w:t>娃。满营将官俱</w:t>
      </w:r>
      <w:r>
        <w:rPr>
          <w:rFonts w:hint="eastAsia"/>
        </w:rPr>
        <w:t>个</w:t>
      </w:r>
      <w:r>
        <w:t>在孤</w:t>
      </w:r>
      <w:r>
        <w:rPr>
          <w:rFonts w:hint="eastAsia"/>
        </w:rPr>
        <w:t>的</w:t>
      </w:r>
      <w:r>
        <w:t>功劳簿上</w:t>
      </w:r>
      <w:r>
        <w:rPr>
          <w:rFonts w:hint="eastAsia"/>
        </w:rPr>
        <w:t>跨</w:t>
      </w:r>
      <w:r>
        <w:t>，</w:t>
      </w:r>
    </w:p>
    <w:p>
      <w:r>
        <w:rPr>
          <w:rFonts w:hint="eastAsia"/>
        </w:rPr>
        <w:t>襄老</w:t>
      </w:r>
      <w:r>
        <w:rPr>
          <w:rFonts w:hint="eastAsia"/>
        </w:rPr>
        <w:tab/>
      </w:r>
      <w:r>
        <w:rPr>
          <w:rFonts w:hint="eastAsia"/>
        </w:rPr>
        <w:t>老臣我在其内。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这一员小将孤就不认</w:t>
      </w:r>
      <w:r>
        <w:rPr>
          <w:rFonts w:hint="eastAsia"/>
        </w:rPr>
        <w:t>识</w:t>
      </w:r>
      <w:r>
        <w:t>他。</w:t>
      </w:r>
    </w:p>
    <w:p>
      <w:r>
        <w:rPr>
          <w:rFonts w:hint="eastAsia"/>
        </w:rPr>
        <w:t>襄老</w:t>
      </w:r>
      <w:r>
        <w:rPr>
          <w:rFonts w:hint="eastAsia"/>
        </w:rPr>
        <w:tab/>
      </w:r>
      <w:r>
        <w:rPr>
          <w:rFonts w:hint="eastAsia"/>
        </w:rPr>
        <w:t>您猜我呐(</w:t>
      </w:r>
      <w:r>
        <w:rPr>
          <w:rFonts w:hint="eastAsia" w:ascii="楷体" w:hAnsi="楷体" w:eastAsia="楷体" w:cs="楷体"/>
          <w:szCs w:val="21"/>
        </w:rPr>
        <w:t>唱</w:t>
      </w:r>
      <w:r>
        <w:rPr>
          <w:rFonts w:hint="eastAsia"/>
        </w:rPr>
        <w:t>)</w:t>
      </w:r>
      <w:r>
        <w:rPr>
          <w:rFonts w:hint="eastAsia" w:ascii="宋体" w:hAnsi="宋体" w:cs="宋体"/>
          <w:szCs w:val="21"/>
        </w:rPr>
        <w:t>【</w:t>
      </w:r>
      <w:r>
        <w:rPr>
          <w:rFonts w:hint="eastAsia" w:ascii="楷体" w:hAnsi="楷体" w:eastAsia="楷体" w:cs="楷体"/>
          <w:szCs w:val="21"/>
        </w:rPr>
        <w:t>西皮散板</w:t>
      </w:r>
      <w:r>
        <w:rPr>
          <w:rFonts w:hint="eastAsia"/>
        </w:rPr>
        <w:t>】我也不认识他。</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w:t>
      </w:r>
      <w:r>
        <w:t>看起来</w:t>
      </w:r>
      <w:r>
        <w:rPr>
          <w:rFonts w:hint="eastAsia"/>
        </w:rPr>
        <w:t>是</w:t>
      </w:r>
      <w:r>
        <w:t>孤王</w:t>
      </w:r>
      <w:r>
        <w:rPr>
          <w:rFonts w:hint="eastAsia"/>
        </w:rPr>
        <w:t>(</w:t>
      </w:r>
      <w:r>
        <w:rPr>
          <w:rFonts w:hint="eastAsia" w:ascii="楷体" w:hAnsi="楷体" w:eastAsia="楷体" w:cs="楷体"/>
          <w:szCs w:val="21"/>
        </w:rPr>
        <w:t>拍腰</w:t>
      </w:r>
      <w:r>
        <w:rPr>
          <w:rFonts w:hint="eastAsia"/>
        </w:rPr>
        <w:t>)</w:t>
      </w:r>
      <w:r>
        <w:t>洪福大，天赐良将把贼拿。</w:t>
      </w:r>
    </w:p>
    <w:p>
      <w:r>
        <w:rPr>
          <w:rFonts w:hint="eastAsia"/>
        </w:rPr>
        <w:t>(先蔑</w:t>
      </w:r>
      <w:r>
        <w:rPr>
          <w:rFonts w:hint="eastAsia" w:ascii="楷体" w:hAnsi="楷体" w:eastAsia="楷体" w:cs="楷体"/>
          <w:szCs w:val="21"/>
        </w:rPr>
        <w:t>上)</w:t>
      </w:r>
    </w:p>
    <w:p>
      <w:pPr>
        <w:ind w:left="840" w:hanging="840"/>
      </w:pPr>
      <w:r>
        <w:rPr>
          <w:rFonts w:hint="eastAsia"/>
        </w:rPr>
        <w:t>先蔑</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】昏王被某挑下马，猛然来了年少娃。手使钢刀迎面扎，某家不曾提防他。落地梅花耍一耍，</w:t>
      </w:r>
    </w:p>
    <w:p>
      <w:r>
        <w:rPr>
          <w:rFonts w:hint="eastAsia" w:ascii="宋体" w:hAnsi="宋体" w:cs="宋体"/>
          <w:szCs w:val="21"/>
        </w:rPr>
        <w:t>(先蔑</w:t>
      </w:r>
      <w:r>
        <w:rPr>
          <w:rFonts w:hint="eastAsia" w:ascii="楷体" w:hAnsi="楷体" w:eastAsia="楷体" w:cs="楷体"/>
          <w:szCs w:val="21"/>
        </w:rPr>
        <w:t>提枪花大边台口落地梅花势</w:t>
      </w:r>
      <w:r>
        <w:rPr>
          <w:rFonts w:hint="eastAsia" w:ascii="宋体" w:hAnsi="宋体" w:cs="宋体"/>
          <w:szCs w:val="21"/>
        </w:rPr>
        <w:t>，唐狡</w:t>
      </w:r>
      <w:r>
        <w:rPr>
          <w:rFonts w:hint="eastAsia" w:ascii="楷体" w:hAnsi="楷体" w:eastAsia="楷体" w:cs="楷体"/>
          <w:szCs w:val="21"/>
        </w:rPr>
        <w:t>换枪上勒马背枪单腿站</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娃娃为何不敢前进?</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你用落地梅花暗施诡计非英雄也。</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】倒教娃娃耻笑咱，楚国兵将全不怕，偏遇无名小冤家。扳鞍踏镫把马跨，</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】老爷擒你献皇家。抖擞精神催战马，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】这枪刺得某两眼花。多少将官丧马下，何惧小小井底蛙。</w:t>
      </w:r>
    </w:p>
    <w:p>
      <w:r>
        <w:rPr>
          <w:rFonts w:hint="eastAsia" w:ascii="宋体" w:hAnsi="宋体" w:cs="宋体"/>
          <w:szCs w:val="21"/>
        </w:rPr>
        <w:t>(唐狡</w:t>
      </w:r>
      <w:r>
        <w:rPr>
          <w:rFonts w:hint="eastAsia" w:ascii="楷体" w:hAnsi="楷体" w:eastAsia="楷体" w:cs="楷体"/>
          <w:szCs w:val="21"/>
        </w:rPr>
        <w:t>打</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，狡</w:t>
      </w:r>
      <w:r>
        <w:rPr>
          <w:rFonts w:hint="eastAsia" w:ascii="楷体" w:hAnsi="楷体" w:eastAsia="楷体" w:cs="楷体"/>
          <w:szCs w:val="21"/>
        </w:rPr>
        <w:t>耍枪下场</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】气宇轩昂武艺佳(</w:t>
      </w:r>
      <w:r>
        <w:rPr>
          <w:rFonts w:hint="eastAsia" w:ascii="楷体" w:hAnsi="楷体" w:eastAsia="楷体" w:cs="楷体"/>
        </w:rPr>
        <w:t>或</w:t>
      </w:r>
      <w:r>
        <w:rPr>
          <w:rFonts w:hint="eastAsia"/>
        </w:rPr>
        <w:t>：小将生来实可夸)，能征惯战果不差。但愿先蔑早拿下，千刀万剐不饶他(&lt;</w:t>
      </w:r>
      <w:r>
        <w:rPr>
          <w:rFonts w:hint="eastAsia" w:ascii="楷体" w:hAnsi="楷体" w:eastAsia="楷体" w:cs="楷体"/>
          <w:b/>
        </w:rPr>
        <w:t>三锣</w:t>
      </w:r>
      <w:r>
        <w:rPr>
          <w:rFonts w:hint="eastAsia"/>
        </w:rPr>
        <w:t>&gt;)。</w:t>
      </w:r>
    </w:p>
    <w:p>
      <w:r>
        <w:rPr>
          <w:rFonts w:hint="eastAsia"/>
        </w:rPr>
        <w:t>(</w:t>
      </w:r>
      <w:r>
        <w:rPr>
          <w:rFonts w:hint="eastAsia" w:ascii="楷体" w:hAnsi="楷体" w:eastAsia="楷体" w:cs="楷体"/>
        </w:rPr>
        <w:t>晋楚</w:t>
      </w:r>
      <w:r>
        <w:rPr>
          <w:rFonts w:hint="eastAsia"/>
        </w:rPr>
        <w:t>四将</w:t>
      </w:r>
      <w:r>
        <w:rPr>
          <w:rFonts w:hint="eastAsia" w:ascii="楷体" w:hAnsi="楷体" w:eastAsia="楷体" w:cs="楷体"/>
        </w:rPr>
        <w:t>开打</w:t>
      </w:r>
      <w:r>
        <w:rPr>
          <w:rFonts w:hint="eastAsia"/>
        </w:rPr>
        <w:t>，先、狡</w:t>
      </w:r>
      <w:r>
        <w:rPr>
          <w:rFonts w:hint="eastAsia" w:ascii="楷体" w:hAnsi="楷体" w:eastAsia="楷体" w:cs="楷体"/>
        </w:rPr>
        <w:t>两边上</w:t>
      </w:r>
      <w:r>
        <w:rPr>
          <w:rFonts w:hint="eastAsia"/>
        </w:rPr>
        <w:t>，</w:t>
      </w:r>
      <w:r>
        <w:rPr>
          <w:rFonts w:hint="eastAsia" w:ascii="楷体" w:hAnsi="楷体" w:eastAsia="楷体" w:cs="楷体"/>
        </w:rPr>
        <w:t>漫对方</w:t>
      </w:r>
      <w:r>
        <w:rPr>
          <w:rFonts w:hint="eastAsia"/>
        </w:rPr>
        <w:t>将</w:t>
      </w:r>
      <w:r>
        <w:rPr>
          <w:rFonts w:hint="eastAsia" w:ascii="楷体" w:hAnsi="楷体" w:eastAsia="楷体" w:cs="楷体"/>
        </w:rPr>
        <w:t>头</w:t>
      </w:r>
      <w:r>
        <w:rPr>
          <w:rFonts w:hint="eastAsia"/>
        </w:rPr>
        <w:t>，唐狡</w:t>
      </w:r>
      <w:r>
        <w:rPr>
          <w:rFonts w:hint="eastAsia" w:ascii="楷体" w:hAnsi="楷体" w:eastAsia="楷体" w:cs="楷体"/>
        </w:rPr>
        <w:t>擒</w:t>
      </w:r>
      <w:r>
        <w:rPr>
          <w:rFonts w:hint="eastAsia"/>
        </w:rPr>
        <w:t>先蔑</w:t>
      </w:r>
      <w:r>
        <w:rPr>
          <w:rFonts w:hint="eastAsia" w:ascii="楷体" w:hAnsi="楷体" w:eastAsia="楷体" w:cs="楷体"/>
        </w:rPr>
        <w:t>下</w:t>
      </w:r>
      <w:r>
        <w:rPr>
          <w:rFonts w:hint="eastAsia"/>
        </w:rPr>
        <w:t>，庄王、襄老</w:t>
      </w:r>
      <w:r>
        <w:rPr>
          <w:rFonts w:hint="eastAsia" w:ascii="楷体" w:hAnsi="楷体" w:eastAsia="楷体" w:cs="楷体"/>
        </w:rPr>
        <w:t>下桌椅</w:t>
      </w:r>
      <w:r>
        <w:rPr>
          <w:rFonts w:hint="eastAsia"/>
        </w:rPr>
        <w:t>，</w:t>
      </w:r>
      <w:r>
        <w:rPr>
          <w:rFonts w:hint="eastAsia" w:ascii="楷体" w:hAnsi="楷体" w:eastAsia="楷体" w:cs="楷体"/>
        </w:rPr>
        <w:t>趴地</w:t>
      </w:r>
      <w:r>
        <w:rPr>
          <w:rFonts w:hint="eastAsia"/>
        </w:rPr>
        <w:t>，襄</w:t>
      </w:r>
      <w:r>
        <w:rPr>
          <w:rFonts w:hint="eastAsia" w:ascii="楷体" w:hAnsi="楷体" w:eastAsia="楷体" w:cs="楷体"/>
        </w:rPr>
        <w:t>扶</w:t>
      </w:r>
      <w:r>
        <w:rPr>
          <w:rFonts w:hint="eastAsia"/>
        </w:rPr>
        <w:t>庄</w:t>
      </w:r>
      <w:r>
        <w:rPr>
          <w:rFonts w:hint="eastAsia" w:ascii="楷体" w:hAnsi="楷体" w:eastAsia="楷体" w:cs="楷体"/>
        </w:rPr>
        <w:t>起</w:t>
      </w:r>
      <w:r>
        <w:rPr>
          <w:rFonts w:hint="eastAsia"/>
        </w:rPr>
        <w:t>，</w:t>
      </w:r>
      <w:r>
        <w:rPr>
          <w:rFonts w:hint="eastAsia" w:ascii="楷体" w:hAnsi="楷体" w:eastAsia="楷体" w:cs="楷体"/>
        </w:rPr>
        <w:t>不要有逗笑动作</w:t>
      </w:r>
      <w:r>
        <w:rPr>
          <w:rFonts w:hint="eastAsia"/>
        </w:rPr>
        <w:t>，</w:t>
      </w:r>
      <w:r>
        <w:rPr>
          <w:rFonts w:hint="eastAsia" w:ascii="楷体" w:hAnsi="楷体" w:eastAsia="楷体" w:cs="楷体"/>
        </w:rPr>
        <w:t>望</w:t>
      </w:r>
      <w:r>
        <w:rPr>
          <w:rFonts w:hint="eastAsia"/>
        </w:rPr>
        <w:t>)</w:t>
      </w:r>
    </w:p>
    <w:p>
      <w:r>
        <w:rPr>
          <w:rFonts w:hint="eastAsia"/>
        </w:rPr>
        <w:t>庄王</w:t>
      </w:r>
      <w:r>
        <w:rPr>
          <w:rFonts w:hint="eastAsia"/>
        </w:rPr>
        <w:tab/>
      </w:r>
      <w:r>
        <w:rPr>
          <w:rFonts w:hint="eastAsia"/>
        </w:rPr>
        <w:t>那先蔑呢?</w:t>
      </w:r>
    </w:p>
    <w:p>
      <w:r>
        <w:rPr>
          <w:rFonts w:hint="eastAsia"/>
        </w:rPr>
        <w:t>襄老</w:t>
      </w:r>
      <w:r>
        <w:rPr>
          <w:rFonts w:hint="eastAsia"/>
        </w:rPr>
        <w:tab/>
      </w:r>
      <w:r>
        <w:rPr>
          <w:rFonts w:hint="eastAsia"/>
        </w:rPr>
        <w:t>被小将军擒住了。</w:t>
      </w:r>
    </w:p>
    <w:p>
      <w:r>
        <w:rPr>
          <w:rFonts w:hint="eastAsia"/>
        </w:rPr>
        <w:t>庄王</w:t>
      </w:r>
      <w:r>
        <w:rPr>
          <w:rFonts w:hint="eastAsia"/>
        </w:rPr>
        <w:tab/>
      </w:r>
      <w:r>
        <w:rPr>
          <w:rFonts w:hint="eastAsia"/>
        </w:rPr>
        <w:t>你可曾看得清楚?(</w:t>
      </w:r>
      <w:r>
        <w:rPr>
          <w:rFonts w:hint="eastAsia" w:ascii="楷体" w:hAnsi="楷体" w:eastAsia="楷体" w:cs="楷体"/>
        </w:rPr>
        <w:t>或</w:t>
      </w:r>
      <w:r>
        <w:rPr>
          <w:rFonts w:hint="eastAsia"/>
        </w:rPr>
        <w:t>：呃，老将军你可曾看见?)</w:t>
      </w:r>
    </w:p>
    <w:p>
      <w:r>
        <w:rPr>
          <w:rFonts w:hint="eastAsia"/>
        </w:rPr>
        <w:t>襄老</w:t>
      </w:r>
      <w:r>
        <w:rPr>
          <w:rFonts w:hint="eastAsia"/>
        </w:rPr>
        <w:tab/>
      </w:r>
      <w:r>
        <w:rPr>
          <w:rFonts w:hint="eastAsia"/>
        </w:rPr>
        <w:t>没错，我戴着花镜呐!</w:t>
      </w:r>
    </w:p>
    <w:p>
      <w:r>
        <w:rPr>
          <w:rFonts w:hint="eastAsia"/>
        </w:rPr>
        <w:t>庄王</w:t>
      </w:r>
      <w:r>
        <w:rPr>
          <w:rFonts w:hint="eastAsia"/>
        </w:rPr>
        <w:tab/>
      </w:r>
      <w:r>
        <w:rPr>
          <w:rFonts w:hint="eastAsia"/>
        </w:rPr>
        <w:t>这就好了，与孤带马。(</w:t>
      </w:r>
      <w:r>
        <w:rPr>
          <w:rFonts w:hint="eastAsia" w:ascii="楷体" w:hAnsi="楷体" w:eastAsia="楷体" w:cs="楷体"/>
        </w:rPr>
        <w:t>或</w:t>
      </w:r>
      <w:r>
        <w:rPr>
          <w:rFonts w:hint="eastAsia"/>
        </w:rPr>
        <w:t>：哦，拿住了。呃，带马带马。)</w:t>
      </w:r>
    </w:p>
    <w:p>
      <w:r>
        <w:rPr>
          <w:rFonts w:hint="eastAsia"/>
        </w:rPr>
        <w:t>襄老</w:t>
      </w:r>
      <w:r>
        <w:rPr>
          <w:rFonts w:hint="eastAsia"/>
        </w:rPr>
        <w:tab/>
      </w:r>
      <w:r>
        <w:rPr>
          <w:rFonts w:hint="eastAsia"/>
        </w:rPr>
        <w:t>被小将军骑了去了。</w:t>
      </w:r>
    </w:p>
    <w:p>
      <w:r>
        <w:rPr>
          <w:rFonts w:hint="eastAsia"/>
        </w:rPr>
        <w:t>庄王</w:t>
      </w:r>
      <w:r>
        <w:rPr>
          <w:rFonts w:hint="eastAsia"/>
        </w:rPr>
        <w:tab/>
      </w:r>
      <w:r>
        <w:rPr>
          <w:rFonts w:hint="eastAsia"/>
        </w:rPr>
        <w:t>骑你的马。(</w:t>
      </w:r>
      <w:r>
        <w:rPr>
          <w:rFonts w:hint="eastAsia" w:ascii="楷体" w:hAnsi="楷体" w:eastAsia="楷体" w:cs="楷体"/>
        </w:rPr>
        <w:t>或</w:t>
      </w:r>
      <w:r>
        <w:rPr>
          <w:rFonts w:hint="eastAsia"/>
        </w:rPr>
        <w:t>：呃，带你的马。)</w:t>
      </w:r>
    </w:p>
    <w:p>
      <w:r>
        <w:rPr>
          <w:rFonts w:hint="eastAsia"/>
        </w:rPr>
        <w:t>襄老</w:t>
      </w:r>
      <w:r>
        <w:rPr>
          <w:rFonts w:hint="eastAsia"/>
        </w:rPr>
        <w:tab/>
      </w:r>
      <w:r>
        <w:rPr>
          <w:rFonts w:hint="eastAsia"/>
        </w:rPr>
        <w:t>还没有安尾巴呢!</w:t>
      </w:r>
    </w:p>
    <w:p>
      <w:r>
        <w:rPr>
          <w:rFonts w:hint="eastAsia"/>
        </w:rPr>
        <w:t>庄王</w:t>
      </w:r>
      <w:r>
        <w:rPr>
          <w:rFonts w:hint="eastAsia"/>
        </w:rPr>
        <w:tab/>
      </w:r>
      <w:r>
        <w:rPr>
          <w:rFonts w:hint="eastAsia"/>
        </w:rPr>
        <w:t>孤王怎样回营呢?</w:t>
      </w:r>
    </w:p>
    <w:p>
      <w:r>
        <w:rPr>
          <w:rFonts w:hint="eastAsia"/>
        </w:rPr>
        <w:t>襄老</w:t>
      </w:r>
      <w:r>
        <w:rPr>
          <w:rFonts w:hint="eastAsia"/>
        </w:rPr>
        <w:tab/>
      </w:r>
      <w:r>
        <w:rPr>
          <w:rFonts w:hint="eastAsia"/>
        </w:rPr>
        <w:t>只好开步走了。</w:t>
      </w:r>
    </w:p>
    <w:p>
      <w:r>
        <w:rPr>
          <w:rFonts w:hint="eastAsia"/>
        </w:rPr>
        <w:t>庄王</w:t>
      </w:r>
      <w:r>
        <w:rPr>
          <w:rFonts w:hint="eastAsia"/>
        </w:rPr>
        <w:tab/>
      </w:r>
      <w:r>
        <w:rPr>
          <w:rFonts w:hint="eastAsia"/>
        </w:rPr>
        <w:t>如此摆驾。</w:t>
      </w:r>
    </w:p>
    <w:p>
      <w:r>
        <w:rPr>
          <w:rFonts w:hint="eastAsia"/>
        </w:rPr>
        <w:t>襄老</w:t>
      </w:r>
      <w:r>
        <w:rPr>
          <w:rFonts w:hint="eastAsia"/>
        </w:rPr>
        <w:tab/>
      </w:r>
      <w:r>
        <w:rPr>
          <w:rFonts w:hint="eastAsia"/>
        </w:rPr>
        <w:t>咦。</w:t>
      </w:r>
    </w:p>
    <w:p>
      <w:r>
        <w:rPr>
          <w:rFonts w:hint="eastAsia"/>
        </w:rPr>
        <w:t>(襄老</w:t>
      </w:r>
      <w:r>
        <w:rPr>
          <w:rFonts w:hint="eastAsia" w:ascii="楷体" w:hAnsi="楷体" w:eastAsia="楷体" w:cs="楷体"/>
        </w:rPr>
        <w:t>领</w:t>
      </w:r>
      <w:r>
        <w:rPr>
          <w:rFonts w:hint="eastAsia"/>
        </w:rPr>
        <w:t>庄王</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szCs w:val="21"/>
        </w:rPr>
        <w:t>[第十五场]</w:t>
      </w:r>
    </w:p>
    <w:p>
      <w:r>
        <w:rPr>
          <w:rFonts w:hint="eastAsia"/>
        </w:rPr>
        <w:t>(</w:t>
      </w:r>
      <w:r>
        <w:rPr>
          <w:rFonts w:hint="eastAsia" w:ascii="楷体" w:hAnsi="楷体" w:eastAsia="楷体" w:cs="楷体"/>
        </w:rPr>
        <w:t>牌子</w:t>
      </w:r>
      <w:r>
        <w:rPr>
          <w:rFonts w:hint="eastAsia"/>
        </w:rPr>
        <w:t>，庄王众</w:t>
      </w:r>
      <w:r>
        <w:rPr>
          <w:rFonts w:hint="eastAsia" w:ascii="楷体" w:hAnsi="楷体" w:eastAsia="楷体" w:cs="楷体"/>
        </w:rPr>
        <w:t>上站门</w:t>
      </w:r>
      <w:r>
        <w:rPr>
          <w:rFonts w:hint="eastAsia"/>
        </w:rPr>
        <w:t>，庄</w:t>
      </w:r>
      <w:r>
        <w:rPr>
          <w:rFonts w:hint="eastAsia" w:ascii="楷体" w:hAnsi="楷体" w:eastAsia="楷体" w:cs="楷体"/>
        </w:rPr>
        <w:t>正面大座</w:t>
      </w:r>
      <w:r>
        <w:rPr>
          <w:rFonts w:hint="eastAsia"/>
        </w:rPr>
        <w:t>，襄老</w:t>
      </w:r>
      <w:r>
        <w:rPr>
          <w:rFonts w:hint="eastAsia" w:ascii="楷体" w:hAnsi="楷体" w:eastAsia="楷体" w:cs="楷体"/>
        </w:rPr>
        <w:t>上报</w:t>
      </w:r>
      <w:r>
        <w:rPr>
          <w:rFonts w:hint="eastAsia"/>
        </w:rPr>
        <w:t>)</w:t>
      </w:r>
    </w:p>
    <w:p>
      <w:r>
        <w:rPr>
          <w:rFonts w:hint="eastAsia"/>
        </w:rPr>
        <w:t>襄老</w:t>
      </w:r>
      <w:r>
        <w:rPr>
          <w:rFonts w:hint="eastAsia"/>
        </w:rPr>
        <w:tab/>
      </w:r>
      <w:r>
        <w:rPr>
          <w:rFonts w:hint="eastAsia"/>
        </w:rPr>
        <w:t>先蔑擒到。</w:t>
      </w:r>
    </w:p>
    <w:p>
      <w:r>
        <w:rPr>
          <w:rFonts w:hint="eastAsia"/>
        </w:rPr>
        <w:t>庄王</w:t>
      </w:r>
      <w:r>
        <w:rPr>
          <w:rFonts w:hint="eastAsia"/>
        </w:rPr>
        <w:tab/>
      </w:r>
      <w:r>
        <w:rPr>
          <w:rFonts w:hint="eastAsia"/>
        </w:rPr>
        <w:t>押上帐来。(</w:t>
      </w:r>
      <w:r>
        <w:rPr>
          <w:rFonts w:hint="eastAsia" w:ascii="楷体" w:hAnsi="楷体" w:eastAsia="楷体" w:cs="楷体"/>
        </w:rPr>
        <w:t>或</w:t>
      </w:r>
      <w:r>
        <w:rPr>
          <w:rFonts w:hint="eastAsia"/>
        </w:rPr>
        <w:t>：带先蔑。)</w:t>
      </w:r>
    </w:p>
    <w:p>
      <w:r>
        <w:rPr>
          <w:rFonts w:hint="eastAsia"/>
        </w:rPr>
        <w:t>(襄老</w:t>
      </w:r>
      <w:r>
        <w:rPr>
          <w:rFonts w:hint="eastAsia" w:ascii="楷体" w:hAnsi="楷体" w:eastAsia="楷体" w:cs="楷体"/>
        </w:rPr>
        <w:t>拉</w:t>
      </w:r>
      <w:r>
        <w:rPr>
          <w:rFonts w:hint="eastAsia"/>
        </w:rPr>
        <w:t>先蔑</w:t>
      </w:r>
      <w:r>
        <w:rPr>
          <w:rFonts w:hint="eastAsia" w:ascii="楷体" w:hAnsi="楷体" w:eastAsia="楷体" w:cs="楷体"/>
        </w:rPr>
        <w:t>手杻上</w:t>
      </w:r>
      <w:r>
        <w:rPr>
          <w:rFonts w:hint="eastAsia"/>
        </w:rPr>
        <w:t>，先</w:t>
      </w:r>
      <w:r>
        <w:rPr>
          <w:rFonts w:hint="eastAsia" w:ascii="楷体" w:hAnsi="楷体" w:eastAsia="楷体" w:cs="楷体"/>
        </w:rPr>
        <w:t>在</w:t>
      </w:r>
      <w:r>
        <w:rPr>
          <w:rFonts w:hint="eastAsia"/>
        </w:rPr>
        <w:t>襄</w:t>
      </w:r>
      <w:r>
        <w:rPr>
          <w:rFonts w:hint="eastAsia" w:ascii="楷体" w:hAnsi="楷体" w:eastAsia="楷体" w:cs="楷体"/>
        </w:rPr>
        <w:t>后踹</w:t>
      </w:r>
      <w:r>
        <w:rPr>
          <w:rFonts w:hint="eastAsia"/>
        </w:rPr>
        <w:t>襄，襄</w:t>
      </w:r>
      <w:r>
        <w:rPr>
          <w:rFonts w:hint="eastAsia" w:ascii="楷体" w:hAnsi="楷体" w:eastAsia="楷体" w:cs="楷体"/>
        </w:rPr>
        <w:t>趴下</w:t>
      </w:r>
      <w:r>
        <w:rPr>
          <w:rFonts w:hint="eastAsia"/>
        </w:rPr>
        <w:t>，</w:t>
      </w:r>
      <w:r>
        <w:rPr>
          <w:rFonts w:hint="eastAsia" w:ascii="楷体" w:hAnsi="楷体" w:eastAsia="楷体" w:cs="楷体"/>
        </w:rPr>
        <w:t>再起来</w:t>
      </w:r>
      <w:r>
        <w:rPr>
          <w:rFonts w:hint="eastAsia"/>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】龙入铁网难撑架，</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】虎落平阳被擒拿。列国英雄也有咱，遇这无名小冤家。某既被擒凭刀剐，落得忠名扬天涯。将身站立大帐下，(</w:t>
      </w:r>
      <w:r>
        <w:rPr>
          <w:rFonts w:hint="eastAsia" w:ascii="楷体" w:hAnsi="楷体" w:eastAsia="楷体" w:cs="楷体"/>
          <w:szCs w:val="21"/>
        </w:rPr>
        <w:t>进帐</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】看他把某怎开发。</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孤王帐中用目洒，</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】先蔑老儿带锁枷(</w:t>
      </w:r>
      <w:r>
        <w:rPr>
          <w:rFonts w:hint="eastAsia" w:ascii="楷体" w:hAnsi="楷体" w:eastAsia="楷体" w:cs="楷体"/>
        </w:rPr>
        <w:t>或</w:t>
      </w:r>
      <w:r>
        <w:rPr>
          <w:rFonts w:hint="eastAsia"/>
        </w:rPr>
        <w:t>：披锁枷)。阵前何等威风大，运败时衰被孤拿。</w:t>
      </w:r>
    </w:p>
    <w:p>
      <w:r>
        <w:rPr>
          <w:rFonts w:hint="eastAsia"/>
        </w:rPr>
        <w:t>庄王</w:t>
      </w:r>
      <w:r>
        <w:rPr>
          <w:rFonts w:hint="eastAsia"/>
        </w:rPr>
        <w:tab/>
      </w:r>
      <w:r>
        <w:rPr>
          <w:rFonts w:hint="eastAsia"/>
        </w:rPr>
        <w:t>(</w:t>
      </w:r>
      <w:r>
        <w:rPr>
          <w:rFonts w:hint="eastAsia" w:ascii="楷体" w:hAnsi="楷体" w:eastAsia="楷体" w:cs="楷体"/>
          <w:szCs w:val="21"/>
        </w:rPr>
        <w:t>白</w:t>
      </w:r>
      <w:r>
        <w:rPr>
          <w:rFonts w:hint="eastAsia"/>
        </w:rPr>
        <w:t>)先蔑。</w:t>
      </w:r>
      <w:r>
        <w:rPr>
          <w:rFonts w:hint="eastAsia" w:ascii="宋体" w:hAnsi="宋体" w:cs="宋体"/>
          <w:szCs w:val="21"/>
        </w:rPr>
        <w:t>(孤王有何亏负你国，何故兴兵犯界，是何理也?)</w:t>
      </w:r>
    </w:p>
    <w:p>
      <w:r>
        <w:rPr>
          <w:rFonts w:hint="eastAsia"/>
        </w:rPr>
        <w:t>先蔑</w:t>
      </w:r>
      <w:r>
        <w:rPr>
          <w:rFonts w:hint="eastAsia"/>
        </w:rPr>
        <w:tab/>
      </w:r>
      <w:r>
        <w:rPr>
          <w:rFonts w:hint="eastAsia"/>
        </w:rPr>
        <w:t>昏王。</w:t>
      </w:r>
    </w:p>
    <w:p>
      <w:r>
        <w:rPr>
          <w:rFonts w:hint="eastAsia"/>
        </w:rPr>
        <w:t>(</w:t>
      </w:r>
      <w:r>
        <w:rPr>
          <w:rFonts w:hint="eastAsia" w:ascii="楷体" w:hAnsi="楷体" w:eastAsia="楷体" w:cs="楷体"/>
          <w:szCs w:val="21"/>
        </w:rPr>
        <w:t>踢桌</w:t>
      </w:r>
      <w:r>
        <w:rPr>
          <w:rFonts w:hint="eastAsia"/>
        </w:rPr>
        <w:t>，庄王</w:t>
      </w:r>
      <w:r>
        <w:rPr>
          <w:rFonts w:hint="eastAsia" w:ascii="楷体" w:hAnsi="楷体" w:eastAsia="楷体" w:cs="楷体"/>
          <w:szCs w:val="21"/>
        </w:rPr>
        <w:t>站躲</w:t>
      </w:r>
      <w:r>
        <w:rPr>
          <w:rFonts w:hint="eastAsia"/>
        </w:rPr>
        <w:t>，</w:t>
      </w:r>
      <w:r>
        <w:rPr>
          <w:rFonts w:hint="eastAsia" w:ascii="楷体" w:hAnsi="楷体" w:eastAsia="楷体" w:cs="楷体"/>
          <w:szCs w:val="21"/>
        </w:rPr>
        <w:t>再坐下</w:t>
      </w:r>
      <w:r>
        <w:rPr>
          <w:rFonts w:hint="eastAsia"/>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还是如此厉害，先蔑你在两军阵前何等威风，如今被擒帐下，有何话讲?(</w:t>
      </w:r>
      <w:r>
        <w:rPr>
          <w:rFonts w:hint="eastAsia" w:ascii="楷体" w:hAnsi="楷体" w:eastAsia="楷体" w:cs="楷体"/>
          <w:szCs w:val="21"/>
        </w:rPr>
        <w:t>或</w:t>
      </w:r>
      <w:r>
        <w:rPr>
          <w:rFonts w:hint="eastAsia" w:ascii="宋体" w:hAnsi="宋体" w:cs="宋体"/>
          <w:szCs w:val="21"/>
        </w:rPr>
        <w:t>：呜哙呀，你在阵前何等威风，何等煞气，今日被擒，有何话讲?)</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昏王何必多言。</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孤王何曾亏负你国，无故兴兵犯界，先斩你这老头，再擒晋侯与他辩理，来，将先蔑推出斩了。(</w:t>
      </w:r>
      <w:r>
        <w:rPr>
          <w:rFonts w:hint="eastAsia" w:ascii="楷体" w:hAnsi="楷体" w:eastAsia="楷体" w:cs="楷体"/>
          <w:szCs w:val="21"/>
        </w:rPr>
        <w:t>或</w:t>
      </w:r>
      <w:r>
        <w:rPr>
          <w:rFonts w:hint="eastAsia" w:ascii="宋体" w:hAnsi="宋体" w:cs="宋体"/>
          <w:szCs w:val="21"/>
        </w:rPr>
        <w:t>：呜哙呀，还是这等的厉害，哼，先斩你这个老头，再擒晋侯与他辩理。来，将先蔑推出斩了。)</w:t>
      </w:r>
    </w:p>
    <w:p>
      <w:r>
        <w:rPr>
          <w:rFonts w:hint="eastAsia"/>
        </w:rPr>
        <w:t>(襄老</w:t>
      </w:r>
      <w:r>
        <w:rPr>
          <w:rFonts w:hint="eastAsia" w:ascii="楷体" w:hAnsi="楷体" w:eastAsia="楷体" w:cs="楷体"/>
          <w:szCs w:val="21"/>
        </w:rPr>
        <w:t>拉</w:t>
      </w:r>
      <w:r>
        <w:rPr>
          <w:rFonts w:hint="eastAsia"/>
        </w:rPr>
        <w:t>先蔑</w:t>
      </w:r>
      <w:r>
        <w:rPr>
          <w:rFonts w:hint="eastAsia" w:ascii="楷体" w:hAnsi="楷体" w:eastAsia="楷体" w:cs="楷体"/>
          <w:szCs w:val="21"/>
        </w:rPr>
        <w:t>下</w:t>
      </w:r>
      <w:r>
        <w:rPr>
          <w:rFonts w:hint="eastAsia"/>
        </w:rPr>
        <w:t>，&lt;</w:t>
      </w:r>
      <w:r>
        <w:rPr>
          <w:rFonts w:hint="eastAsia" w:ascii="楷体" w:hAnsi="楷体" w:eastAsia="楷体" w:cs="楷体"/>
          <w:b/>
        </w:rPr>
        <w:t>五锣三鼓</w:t>
      </w:r>
      <w:r>
        <w:rPr>
          <w:rFonts w:hint="eastAsia"/>
        </w:rPr>
        <w:t>&gt;，襄</w:t>
      </w:r>
      <w:r>
        <w:rPr>
          <w:rFonts w:hint="eastAsia" w:ascii="楷体" w:hAnsi="楷体" w:eastAsia="楷体" w:cs="楷体"/>
          <w:szCs w:val="21"/>
        </w:rPr>
        <w:t>上报</w:t>
      </w:r>
      <w:r>
        <w:rPr>
          <w:rFonts w:hint="eastAsia"/>
        </w:rPr>
        <w:t>)</w:t>
      </w:r>
    </w:p>
    <w:p>
      <w:r>
        <w:rPr>
          <w:rFonts w:hint="eastAsia"/>
        </w:rPr>
        <w:t>襄老</w:t>
      </w:r>
      <w:r>
        <w:rPr>
          <w:rFonts w:hint="eastAsia"/>
        </w:rPr>
        <w:tab/>
      </w:r>
      <w:r>
        <w:rPr>
          <w:rFonts w:hint="eastAsia"/>
        </w:rPr>
        <w:t>先蔑斩首，小将回营。</w:t>
      </w:r>
    </w:p>
    <w:p>
      <w:r>
        <w:rPr>
          <w:rFonts w:hint="eastAsia"/>
        </w:rPr>
        <w:t>庄王</w:t>
      </w:r>
      <w:r>
        <w:rPr>
          <w:rFonts w:hint="eastAsia"/>
        </w:rPr>
        <w:tab/>
      </w:r>
      <w:r>
        <w:rPr>
          <w:rFonts w:hint="eastAsia"/>
        </w:rPr>
        <w:t>有请。</w:t>
      </w:r>
    </w:p>
    <w:p>
      <w:r>
        <w:rPr>
          <w:rFonts w:hint="eastAsia"/>
        </w:rPr>
        <w:t>(庄王</w:t>
      </w:r>
      <w:r>
        <w:rPr>
          <w:rFonts w:hint="eastAsia" w:ascii="楷体" w:hAnsi="楷体" w:eastAsia="楷体" w:cs="楷体"/>
          <w:szCs w:val="21"/>
        </w:rPr>
        <w:t>出位</w:t>
      </w:r>
      <w:r>
        <w:rPr>
          <w:rFonts w:hint="eastAsia"/>
        </w:rPr>
        <w:t>。唐狡&lt;</w:t>
      </w:r>
      <w:r>
        <w:rPr>
          <w:rFonts w:hint="eastAsia" w:ascii="楷体" w:hAnsi="楷体" w:eastAsia="楷体" w:cs="楷体"/>
          <w:b/>
        </w:rPr>
        <w:t>紧锤</w:t>
      </w:r>
      <w:r>
        <w:rPr>
          <w:rFonts w:hint="eastAsia"/>
        </w:rPr>
        <w:t>&gt;</w:t>
      </w:r>
      <w:r>
        <w:rPr>
          <w:rFonts w:hint="eastAsia" w:ascii="楷体" w:hAnsi="楷体" w:eastAsia="楷体" w:cs="楷体"/>
          <w:szCs w:val="21"/>
        </w:rPr>
        <w:t>上</w:t>
      </w:r>
      <w:r>
        <w:rPr>
          <w:rFonts w:hint="eastAsia"/>
        </w:rPr>
        <w:t>，</w:t>
      </w:r>
      <w:r>
        <w:rPr>
          <w:rFonts w:hint="eastAsia" w:ascii="楷体" w:hAnsi="楷体" w:eastAsia="楷体" w:cs="楷体"/>
          <w:szCs w:val="21"/>
        </w:rPr>
        <w:t>下马</w:t>
      </w:r>
      <w:r>
        <w:rPr>
          <w:rFonts w:hint="eastAsia"/>
        </w:rPr>
        <w:t>。庄</w:t>
      </w:r>
      <w:r>
        <w:rPr>
          <w:rFonts w:hint="eastAsia" w:ascii="楷体" w:hAnsi="楷体" w:eastAsia="楷体" w:cs="楷体"/>
          <w:szCs w:val="21"/>
        </w:rPr>
        <w:t>拉</w:t>
      </w:r>
      <w:r>
        <w:rPr>
          <w:rFonts w:hint="eastAsia"/>
        </w:rPr>
        <w:t>狡</w:t>
      </w:r>
      <w:r>
        <w:rPr>
          <w:rFonts w:hint="eastAsia" w:ascii="楷体" w:hAnsi="楷体" w:eastAsia="楷体" w:cs="楷体"/>
          <w:szCs w:val="21"/>
        </w:rPr>
        <w:t>换边</w:t>
      </w:r>
      <w:r>
        <w:rPr>
          <w:rFonts w:hint="eastAsia"/>
        </w:rPr>
        <w:t>，庄</w:t>
      </w:r>
      <w:r>
        <w:rPr>
          <w:rFonts w:hint="eastAsia" w:ascii="楷体" w:hAnsi="楷体" w:eastAsia="楷体" w:cs="楷体"/>
          <w:szCs w:val="21"/>
        </w:rPr>
        <w:t>小边</w:t>
      </w:r>
      <w:r>
        <w:rPr>
          <w:rFonts w:hint="eastAsia"/>
        </w:rPr>
        <w:t>、狡</w:t>
      </w:r>
      <w:r>
        <w:rPr>
          <w:rFonts w:hint="eastAsia" w:ascii="楷体" w:hAnsi="楷体" w:eastAsia="楷体" w:cs="楷体"/>
          <w:szCs w:val="21"/>
        </w:rPr>
        <w:t>大边台口</w:t>
      </w:r>
      <w:r>
        <w:rPr>
          <w:rFonts w:hint="eastAsia"/>
        </w:rPr>
        <w:t>，襄老</w:t>
      </w:r>
      <w:r>
        <w:rPr>
          <w:rFonts w:hint="eastAsia" w:ascii="楷体" w:hAnsi="楷体" w:eastAsia="楷体" w:cs="楷体"/>
          <w:szCs w:val="21"/>
        </w:rPr>
        <w:t>托</w:t>
      </w:r>
      <w:r>
        <w:rPr>
          <w:rFonts w:hint="eastAsia"/>
        </w:rPr>
        <w:t>狡</w:t>
      </w:r>
      <w:r>
        <w:rPr>
          <w:rFonts w:hint="eastAsia" w:ascii="楷体" w:hAnsi="楷体" w:eastAsia="楷体" w:cs="楷体"/>
          <w:szCs w:val="21"/>
        </w:rPr>
        <w:t>腿</w:t>
      </w:r>
      <w:r>
        <w:rPr>
          <w:rFonts w:hint="eastAsia"/>
        </w:rPr>
        <w:t>或</w:t>
      </w:r>
      <w:r>
        <w:rPr>
          <w:rFonts w:hint="eastAsia" w:ascii="楷体" w:hAnsi="楷体" w:eastAsia="楷体" w:cs="楷体"/>
          <w:szCs w:val="21"/>
        </w:rPr>
        <w:t>可扳</w:t>
      </w:r>
      <w:r>
        <w:rPr>
          <w:rFonts w:hint="eastAsia"/>
        </w:rPr>
        <w:t>狡</w:t>
      </w:r>
      <w:r>
        <w:rPr>
          <w:rFonts w:hint="eastAsia" w:ascii="楷体" w:hAnsi="楷体" w:eastAsia="楷体" w:cs="楷体"/>
          <w:szCs w:val="21"/>
        </w:rPr>
        <w:t>朝天镫</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】一见小将到帐下，功劳(</w:t>
      </w:r>
      <w:r>
        <w:rPr>
          <w:rFonts w:hint="eastAsia" w:ascii="楷体" w:hAnsi="楷体" w:eastAsia="楷体" w:cs="楷体"/>
        </w:rPr>
        <w:t>或</w:t>
      </w:r>
      <w:r>
        <w:rPr>
          <w:rFonts w:hint="eastAsia"/>
        </w:rPr>
        <w:t>：战伐)魁首第一家。孤将龙衣来脱下，</w:t>
      </w:r>
    </w:p>
    <w:p>
      <w:r>
        <w:rPr>
          <w:rFonts w:hint="eastAsia"/>
        </w:rPr>
        <w:t>(</w:t>
      </w:r>
      <w:r>
        <w:rPr>
          <w:rFonts w:hint="eastAsia" w:ascii="楷体" w:hAnsi="楷体" w:eastAsia="楷体" w:cs="楷体"/>
          <w:szCs w:val="21"/>
        </w:rPr>
        <w:t>吹打合龙</w:t>
      </w:r>
      <w:r>
        <w:rPr>
          <w:rFonts w:hint="eastAsia"/>
        </w:rPr>
        <w:t>，唐狡</w:t>
      </w:r>
      <w:r>
        <w:rPr>
          <w:rFonts w:hint="eastAsia" w:ascii="楷体" w:hAnsi="楷体" w:eastAsia="楷体" w:cs="楷体"/>
          <w:szCs w:val="21"/>
        </w:rPr>
        <w:t>穿</w:t>
      </w:r>
      <w:r>
        <w:rPr>
          <w:rFonts w:hint="eastAsia"/>
        </w:rPr>
        <w:t>庄王</w:t>
      </w:r>
      <w:r>
        <w:rPr>
          <w:rFonts w:hint="eastAsia" w:ascii="楷体" w:hAnsi="楷体" w:eastAsia="楷体" w:cs="楷体"/>
          <w:szCs w:val="21"/>
        </w:rPr>
        <w:t>黄马褂</w:t>
      </w:r>
      <w:r>
        <w:rPr>
          <w:rFonts w:hint="eastAsia"/>
        </w:rPr>
        <w:t>、</w:t>
      </w:r>
      <w:r>
        <w:rPr>
          <w:rFonts w:hint="eastAsia" w:ascii="楷体" w:hAnsi="楷体" w:eastAsia="楷体" w:cs="楷体"/>
          <w:szCs w:val="21"/>
        </w:rPr>
        <w:t>戴武生巾</w:t>
      </w:r>
      <w:r>
        <w:rPr>
          <w:rFonts w:hint="eastAsia"/>
        </w:rPr>
        <w:t>，庄</w:t>
      </w:r>
      <w:r>
        <w:rPr>
          <w:rFonts w:hint="eastAsia" w:ascii="楷体" w:hAnsi="楷体" w:eastAsia="楷体" w:cs="楷体"/>
          <w:szCs w:val="21"/>
        </w:rPr>
        <w:t>穿开氅</w:t>
      </w:r>
      <w:r>
        <w:rPr>
          <w:rFonts w:hint="eastAsia"/>
        </w:rPr>
        <w:t>，庄</w:t>
      </w:r>
      <w:r>
        <w:rPr>
          <w:rFonts w:hint="eastAsia" w:ascii="楷体" w:hAnsi="楷体" w:eastAsia="楷体" w:cs="楷体"/>
          <w:szCs w:val="21"/>
        </w:rPr>
        <w:t>收腿</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】得胜御酒(</w:t>
      </w:r>
      <w:r>
        <w:rPr>
          <w:rFonts w:hint="eastAsia" w:ascii="楷体" w:hAnsi="楷体" w:eastAsia="楷体" w:cs="楷体"/>
        </w:rPr>
        <w:t>或</w:t>
      </w:r>
      <w:r>
        <w:rPr>
          <w:rFonts w:hint="eastAsia"/>
        </w:rPr>
        <w:t>：得胜琼浆；功劳簿上)把功加。(</w:t>
      </w:r>
      <w:r>
        <w:rPr>
          <w:rFonts w:hint="eastAsia" w:ascii="楷体" w:hAnsi="楷体" w:eastAsia="楷体" w:cs="楷体"/>
        </w:rPr>
        <w:t>或</w:t>
      </w:r>
      <w:r>
        <w:rPr>
          <w:rFonts w:hint="eastAsia"/>
        </w:rPr>
        <w:t>：得胜御酒付卿拿。)</w:t>
      </w:r>
    </w:p>
    <w:p>
      <w:r>
        <w:rPr>
          <w:rFonts w:hint="eastAsia" w:ascii="宋体" w:hAnsi="宋体" w:cs="宋体"/>
          <w:szCs w:val="21"/>
        </w:rPr>
        <w:t>(</w:t>
      </w:r>
      <w:r>
        <w:rPr>
          <w:rFonts w:hint="eastAsia" w:ascii="楷体" w:hAnsi="楷体" w:eastAsia="楷体" w:cs="楷体"/>
          <w:szCs w:val="21"/>
        </w:rPr>
        <w:t>递酒</w:t>
      </w:r>
      <w:r>
        <w:rPr>
          <w:rFonts w:hint="eastAsia" w:ascii="宋体" w:hAnsi="宋体" w:cs="宋体"/>
          <w:szCs w:val="21"/>
        </w:rPr>
        <w:t>，唐狡</w:t>
      </w:r>
      <w:r>
        <w:rPr>
          <w:rFonts w:hint="eastAsia" w:ascii="楷体" w:hAnsi="楷体" w:eastAsia="楷体" w:cs="楷体"/>
          <w:szCs w:val="21"/>
        </w:rPr>
        <w:t>接酒谢天地</w:t>
      </w:r>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，狡</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参见大王，救驾来迟大王恕罪。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r>
        <w:rPr>
          <w:rFonts w:hint="eastAsia" w:ascii="楷体" w:hAnsi="楷体" w:eastAsia="楷体" w:cs="楷体"/>
          <w:szCs w:val="21"/>
        </w:rPr>
        <w:t>或</w:t>
      </w:r>
      <w:r>
        <w:rPr>
          <w:rFonts w:hint="eastAsia" w:ascii="宋体" w:hAnsi="宋体" w:cs="宋体"/>
          <w:szCs w:val="21"/>
        </w:rPr>
        <w:t>：罢了。)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r>
        <w:rPr>
          <w:rFonts w:hint="eastAsia" w:ascii="楷体" w:hAnsi="楷体" w:eastAsia="楷体" w:cs="楷体"/>
          <w:szCs w:val="21"/>
        </w:rPr>
        <w:t>或</w:t>
      </w:r>
      <w:r>
        <w:rPr>
          <w:rFonts w:hint="eastAsia" w:ascii="宋体" w:hAnsi="宋体" w:cs="宋体"/>
          <w:szCs w:val="21"/>
        </w:rPr>
        <w:t>：一旁坐下。)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谢座。</w:t>
      </w:r>
    </w:p>
    <w:p>
      <w:r>
        <w:rPr>
          <w:rFonts w:hint="eastAsia" w:ascii="宋体" w:hAnsi="宋体" w:cs="宋体"/>
          <w:szCs w:val="21"/>
        </w:rPr>
        <w:t>(唐狡</w:t>
      </w:r>
      <w:r>
        <w:rPr>
          <w:rFonts w:hint="eastAsia" w:ascii="楷体" w:hAnsi="楷体" w:eastAsia="楷体" w:cs="楷体"/>
          <w:szCs w:val="21"/>
        </w:rPr>
        <w:t>坐大边</w:t>
      </w:r>
      <w:r>
        <w:rPr>
          <w:rFonts w:hint="eastAsia" w:ascii="宋体" w:hAnsi="宋体" w:cs="宋体"/>
          <w:szCs w:val="21"/>
        </w:rPr>
        <w:t>，襄老</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小将军哪里人氏，姓甚名谁，(孤王有何恩惠于你，)竟敢一人前来救驾。</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小臣唐狡，棠邑人氏。大王待小臣有天高地厚之恩，特来救驾。</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啊，孤王有何恩惠于你(</w:t>
      </w:r>
      <w:r>
        <w:rPr>
          <w:rFonts w:hint="eastAsia" w:ascii="楷体" w:hAnsi="楷体" w:eastAsia="楷体" w:cs="楷体"/>
          <w:szCs w:val="21"/>
        </w:rPr>
        <w:t>或</w:t>
      </w:r>
      <w:r>
        <w:rPr>
          <w:rFonts w:hint="eastAsia" w:ascii="宋体" w:hAnsi="宋体" w:cs="宋体"/>
          <w:szCs w:val="21"/>
        </w:rPr>
        <w:t>：哦，孤有何恩典于你)?</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大王可记得绝缨会之故否?</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哦，不必深言(</w:t>
      </w:r>
      <w:r>
        <w:rPr>
          <w:rFonts w:hint="eastAsia" w:ascii="楷体" w:hAnsi="楷体" w:eastAsia="楷体" w:cs="楷体"/>
          <w:szCs w:val="21"/>
        </w:rPr>
        <w:t>不要背供</w:t>
      </w:r>
      <w:r>
        <w:rPr>
          <w:rFonts w:hint="eastAsia" w:ascii="宋体" w:hAnsi="宋体" w:cs="宋体"/>
          <w:szCs w:val="21"/>
        </w:rPr>
        <w:t>)。你今(日)救驾有功，封为上军副帅。(同孤扫晋。)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(襄老“哎呀”</w:t>
      </w:r>
      <w:r>
        <w:rPr>
          <w:rFonts w:hint="eastAsia" w:ascii="楷体" w:hAnsi="楷体" w:eastAsia="楷体" w:cs="楷体"/>
          <w:szCs w:val="21"/>
        </w:rPr>
        <w:t>蹲下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老将军为何如此? (哎呀，老将军你这是怎么样了?)</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大王有所不知，唐将军乃老臣帐下兵卒，老臣曾将他重责，不料他勤王救驾封官，上军副帅，正管我这个前站先行，老臣我这回可真玩不开了。</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(哦，)原来如此，这样吧，从今以后将老将军拨在唐将军帐中(</w:t>
      </w:r>
      <w:r>
        <w:rPr>
          <w:rFonts w:hint="eastAsia" w:ascii="楷体" w:hAnsi="楷体" w:eastAsia="楷体" w:cs="楷体"/>
          <w:szCs w:val="21"/>
        </w:rPr>
        <w:t>或</w:t>
      </w:r>
      <w:r>
        <w:rPr>
          <w:rFonts w:hint="eastAsia" w:ascii="宋体" w:hAnsi="宋体" w:cs="宋体"/>
          <w:szCs w:val="21"/>
        </w:rPr>
        <w:t>：将军帐下)，倘有差迟，(呃，)按军令施行如何?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哎哟。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啊老将军，为将者当以军法为重。唐狡自应以德报德，以直报怨。焉有记恨之理，老将军何必挂怀?</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将军乃奇男子也。</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二卿为孤不惜</w:t>
      </w:r>
      <w:r>
        <w:rPr>
          <w:rStyle w:val="66"/>
          <w:rFonts w:ascii="宋体" w:hAnsi="宋体" w:cs="宋体"/>
          <w:szCs w:val="21"/>
        </w:rPr>
        <w:footnoteReference w:id="51"/>
      </w:r>
      <w:r>
        <w:rPr>
          <w:rFonts w:hint="eastAsia" w:ascii="宋体" w:hAnsi="宋体" w:cs="宋体"/>
          <w:szCs w:val="21"/>
        </w:rPr>
        <w:t>身躯，岂能怨恨，后帐摆宴与二卿解和贺功。</w:t>
      </w:r>
    </w:p>
    <w:p>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，唐狡、襄老</w:t>
      </w:r>
      <w:r>
        <w:rPr>
          <w:rFonts w:hint="eastAsia" w:ascii="楷体" w:hAnsi="楷体" w:eastAsia="楷体" w:cs="楷体"/>
          <w:szCs w:val="21"/>
        </w:rPr>
        <w:t>互让下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Style w:val="126"/>
        <w:pageBreakBefore/>
        <w:rPr>
          <w:rStyle w:val="124"/>
          <w:rFonts w:hint="eastAsia"/>
          <w:color w:val="auto"/>
          <w:sz w:val="32"/>
          <w:szCs w:val="32"/>
        </w:rPr>
      </w:pPr>
      <w:bookmarkStart w:id="34" w:name="__RefHeading___Toc414518245"/>
      <w:bookmarkEnd w:id="34"/>
      <w:bookmarkStart w:id="35" w:name="_Toc1678797553"/>
      <w:bookmarkStart w:id="36" w:name="_Toc496050104"/>
      <w:r>
        <w:rPr>
          <w:rFonts w:hint="eastAsia" w:eastAsia="宋体"/>
          <w:lang w:val="en-US" w:eastAsia="zh-CN"/>
        </w:rPr>
        <w:t xml:space="preserve">搜孤救孤 </w:t>
      </w:r>
      <w:r>
        <w:rPr>
          <w:rFonts w:hint="eastAsia" w:eastAsia="宋体"/>
          <w:sz w:val="24"/>
          <w:szCs w:val="24"/>
          <w:lang w:val="en-US" w:eastAsia="zh-CN"/>
        </w:rPr>
        <w:t>之</w:t>
      </w:r>
      <w:r>
        <w:rPr>
          <w:rFonts w:hint="eastAsia" w:eastAsia="宋体"/>
          <w:lang w:val="en-US" w:eastAsia="zh-CN"/>
        </w:rPr>
        <w:t xml:space="preserve"> 程婴、公孙杵臼</w:t>
      </w:r>
    </w:p>
    <w:bookmarkEnd w:id="35"/>
    <w:bookmarkEnd w:id="36"/>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屠结冤仇，恨奸贼，何日罢休。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)屠贼专权乱朝纲，欺君藐法似虎狼。可叹忠良满门丧，铁石人儿也悲伤。</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老汉公孙杵臼，昔年曾在赵家以为门客。可恨屠贼戮杀</w:t>
      </w:r>
      <w:r>
        <w:rPr>
          <w:rStyle w:val="66"/>
          <w:rFonts w:ascii="宋体" w:hAnsi="宋体" w:cs="宋体"/>
          <w:szCs w:val="21"/>
        </w:rPr>
        <w:footnoteReference w:id="52"/>
      </w:r>
      <w:r>
        <w:rPr>
          <w:rFonts w:ascii="宋体" w:hAnsi="宋体" w:cs="宋体"/>
          <w:szCs w:val="21"/>
        </w:rPr>
        <w:t>赵家三百余口，只剩庄姬一人逃进宫去，生下孤儿。屠贼闻知，带剑进宫，搜孤不出。如今出了赏格在外，十日之内，有人献出孤儿便罢，倘若无人献出，要将晋国中与孤儿同庚者，俱要斩尽杀绝。天呐，天!眼见孤儿无救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】恼恨屠贼心太狠，</w:t>
      </w:r>
      <w:r>
        <w:rPr>
          <w:rFonts w:hint="eastAsia" w:ascii="宋体" w:hAnsi="宋体" w:cs="宋体"/>
          <w:szCs w:val="21"/>
        </w:rPr>
        <w:t>戮</w:t>
      </w:r>
      <w:r>
        <w:rPr>
          <w:rFonts w:ascii="宋体" w:hAnsi="宋体" w:cs="宋体"/>
          <w:szCs w:val="21"/>
        </w:rPr>
        <w:t>杀赵家一满门。眼见得忠良无有救应，大事还要问程婴。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】屠贼做事心太狠，三百余口赴幽冥。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公孙兄在家么?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是哪一位?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小弟来了。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哦，贤弟来了。请到里面。</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贤弟为何长叹?</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这晋国之中又出了一桩奇事，你还不晓么?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哦，什么奇事，愚兄不知</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可恨屠贼带剑进宫，搜孤不出，如今又起了狠毒之心呐。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什么狠毒之心?</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那贼出了赏格在外，十日之内，有人献出孤儿，赏赐千金。不然，要将晋国中与孤儿同庚者，俱要斩尽杀绝。</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此事愚兄早已知晓。贤弟，你的来意如何?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弟今此来，与兄商议这救孤之策。</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愚兄我是忙中无计。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你也无计——唉!弟倒有一两全之计。或能救得孤儿。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何谓两全之计?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贤弟，你来看，愚兄</w:t>
      </w:r>
      <w:r>
        <w:rPr>
          <w:rFonts w:hint="eastAsia" w:ascii="宋体" w:hAnsi="宋体" w:cs="宋体"/>
          <w:szCs w:val="21"/>
        </w:rPr>
        <w:t>偌大</w:t>
      </w:r>
      <w:r>
        <w:rPr>
          <w:rFonts w:ascii="宋体" w:hAnsi="宋体" w:cs="宋体"/>
          <w:szCs w:val="21"/>
        </w:rPr>
        <w:t>年纪，情愿舍命。但不知何人舍子?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呃，弟新生一子，与孤儿诞期相近。就将我儿藏至你处，待弟前去出首。就说你隐藏孤儿不报，那屠贼闻知，必定带领人役前来搜寻。哎呀，那时只怕你的性命难保哇。</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呃，愚兄方才言过，偌大年纪，死何足惜。呃，你只管地</w:t>
      </w:r>
      <w:r>
        <w:rPr>
          <w:rFonts w:hint="eastAsia" w:ascii="宋体" w:hAnsi="宋体" w:cs="宋体"/>
          <w:szCs w:val="21"/>
        </w:rPr>
        <w:t>抱</w:t>
      </w:r>
      <w:r>
        <w:rPr>
          <w:rFonts w:ascii="宋体" w:hAnsi="宋体" w:cs="宋体"/>
          <w:szCs w:val="21"/>
        </w:rPr>
        <w:t>来就是。</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话虽如此，你那弟妇她还不曾知道呢。</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哎呀，弟妹不允，可也是枉然呐。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不妨不妨，你那弟妇虽是女流，颇知大义，不能不允呐。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话虽如此，你且先行，愚兄随后就到。</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告辞了。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】你我二人把计定，立孤</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：抚孤)</w:t>
      </w:r>
      <w:r>
        <w:rPr>
          <w:rFonts w:ascii="宋体" w:hAnsi="宋体" w:cs="宋体"/>
          <w:szCs w:val="21"/>
        </w:rPr>
        <w:t>的事儿我担承。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】但愿救得孤儿命，不绝赵家后代根。</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(程妻</w:t>
      </w:r>
      <w:r>
        <w:rPr>
          <w:rFonts w:hint="eastAsia"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仗义救孤身，妻随夫志行。</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)大事安排定，劝妻舍亲生。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娘子。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唉!事到如今还讲什么天理报应</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：上苍报应)</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屠贼进宫，搜孤不出，又起了狠毒之心呐。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那贼如今出了赏格在外，十日之内，有人献出孤儿，赏赐千金。不然，要将晋国中与孤儿同庚者，俱要斩尽杀绝。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我与公孙老爷定下两全之计，可以救得孤儿。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若有一人舍得一命，一人舍得一子，就可以救得孤儿。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就是那公孙老爷他情愿舍命呐。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舍子么……唉，娘子，想你我夫妻曾受赵相厚恩，焉能坐观成败。我意欲将你我的儿子与孤儿调换下来，抚养成人。一来接得赵家宗嗣</w:t>
      </w:r>
      <w:r>
        <w:rPr>
          <w:rStyle w:val="66"/>
          <w:rFonts w:ascii="宋体" w:hAnsi="宋体" w:cs="宋体"/>
          <w:szCs w:val="21"/>
        </w:rPr>
        <w:footnoteReference w:id="53"/>
      </w:r>
      <w:r>
        <w:rPr>
          <w:rFonts w:ascii="宋体" w:hAnsi="宋体" w:cs="宋体"/>
          <w:szCs w:val="21"/>
        </w:rPr>
        <w:t>，二来日后也好报仇雪恨。</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啊，娘子，你看这一条计策</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：你看此计)</w:t>
      </w:r>
      <w:r>
        <w:rPr>
          <w:rFonts w:ascii="宋体" w:hAnsi="宋体" w:cs="宋体"/>
          <w:szCs w:val="21"/>
        </w:rPr>
        <w:t>可好啊?</w:t>
      </w:r>
    </w:p>
    <w:p>
      <w:pPr>
        <w:ind w:left="1260" w:hanging="1260"/>
      </w:pPr>
      <w:r>
        <w:rPr>
          <w:rFonts w:ascii="宋体" w:hAnsi="宋体" w:cs="宋体"/>
          <w:szCs w:val="21"/>
        </w:rPr>
        <w:t>程婴</w:t>
      </w:r>
      <w:r>
        <w:rPr>
          <w:rFonts w:ascii="宋体" w:hAnsi="宋体" w:cs="宋体"/>
          <w:szCs w:val="21"/>
        </w:rPr>
        <w:tab/>
      </w:r>
      <w:r>
        <w:rPr>
          <w:rFonts w:hint="eastAsia" w:ascii="宋体" w:hAnsi="宋体" w:cs="宋体"/>
          <w:szCs w:val="21"/>
        </w:rPr>
        <w:t>唉，</w:t>
      </w:r>
      <w:r>
        <w:rPr>
          <w:rFonts w:ascii="宋体" w:hAnsi="宋体" w:cs="宋体"/>
          <w:szCs w:val="21"/>
        </w:rPr>
        <w:t>娘子啊!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】娘子不必太烈性，卑人言来你试听</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屠二家有仇恨，三百余口命赴幽冥。我与那公孙杵臼把计定，他舍命来你我舍亲生。舍子搭救忠良后，老天爷岂绝我的后代根。你今舍了亲生子，来年必定降麒麟。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】千言万语她不肯，不舍娇儿难救孤身。无奈何我只得双膝跪，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】哀求娘子舍亲生。</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你要跪来只管跪，要我舍子万不能。)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】人道妇人心肠狠</w:t>
      </w:r>
      <w:r>
        <w:rPr>
          <w:rFonts w:hint="eastAsia" w:ascii="宋体" w:hAnsi="宋体" w:cs="宋体"/>
          <w:sz w:val="18"/>
          <w:szCs w:val="18"/>
        </w:rPr>
        <w:t>呐</w:t>
      </w:r>
      <w:r>
        <w:rPr>
          <w:rFonts w:ascii="宋体" w:hAnsi="宋体" w:cs="宋体"/>
          <w:szCs w:val="21"/>
        </w:rPr>
        <w:t>，狠毒毒不过妇人</w:t>
      </w:r>
      <w:r>
        <w:rPr>
          <w:rFonts w:hint="eastAsia" w:ascii="宋体" w:hAnsi="宋体" w:cs="宋体"/>
          <w:szCs w:val="21"/>
        </w:rPr>
        <w:t>的</w:t>
      </w:r>
      <w:r>
        <w:rPr>
          <w:rFonts w:ascii="宋体" w:hAnsi="宋体" w:cs="宋体"/>
          <w:szCs w:val="21"/>
        </w:rPr>
        <w:t>心。</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……不食子，你比虎狼狠十分。)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】不如程婴死了罢，</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或生或死一同行。)</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】手执钢刀要你命，</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用手关上绣房门。)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】程婴与我把计定，未知他心似我心。</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贤弟，愚兄来了。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呃，呃，呃，这……这，这边坐。</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俱是一样啊。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啊，贤弟，弟妹可曾应允呐?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那贱人她执意地不允呐。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呃，先前言过，弟妹十分贤德，颇知大义，呃，怎么如今她不允起来了?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呃呃呃，是，是她不允呐!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呃，不必如此，请将出来，愚兄良言相劝。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贱人走出来!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公孙老爷有话讲啊。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弟妹少礼，请坐。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劝弟妹听了丈夫之言，舍了亲生之子。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)弟妹搭救孤儿命，留得美名万古存。</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】人</w:t>
      </w:r>
      <w:r>
        <w:rPr>
          <w:rFonts w:hint="eastAsia" w:ascii="宋体" w:hAnsi="宋体" w:cs="宋体"/>
          <w:szCs w:val="21"/>
        </w:rPr>
        <w:t>有</w:t>
      </w:r>
      <w:r>
        <w:rPr>
          <w:rFonts w:ascii="宋体" w:hAnsi="宋体" w:cs="宋体"/>
          <w:szCs w:val="21"/>
        </w:rPr>
        <w:t>善念天有应，莫把阴骘当浮云。弟妹搭救忠良后，赵家代代不忘恩。</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】老朽薄面情要准，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】看起来你是个不贤妇</w:t>
      </w:r>
      <w:r>
        <w:rPr>
          <w:rFonts w:hint="eastAsia" w:ascii="宋体" w:hAnsi="宋体" w:cs="宋体"/>
          <w:szCs w:val="21"/>
        </w:rPr>
        <w:t>哇</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w:t>
      </w:r>
      <w:r>
        <w:rPr>
          <w:rFonts w:hint="eastAsia" w:ascii="宋体" w:hAnsi="宋体" w:cs="宋体"/>
          <w:szCs w:val="21"/>
        </w:rPr>
        <w:t>持</w:t>
      </w:r>
      <w:r>
        <w:rPr>
          <w:rFonts w:ascii="宋体" w:hAnsi="宋体" w:cs="宋体"/>
          <w:szCs w:val="21"/>
        </w:rPr>
        <w:t>钢刀项上刎，</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】贤弟息怒且消停。</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】走向前来良言劝，死了丈夫靠何人。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】无奈何我只得屈膝跪，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不要跪。</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你也跪下。</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】哀求弟妹救孤生。</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】弟妹舍了亲生子，列国之中标美名。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】多谢娘子开了恩，母子快快两离分。</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cs="宋体"/>
          <w:szCs w:val="21"/>
        </w:rPr>
        <w:t>&lt;</w:t>
      </w:r>
      <w:r>
        <w:rPr>
          <w:rFonts w:ascii="楷体" w:hAnsi="楷体" w:eastAsia="楷体" w:cs="宋体"/>
          <w:b/>
          <w:szCs w:val="21"/>
        </w:rPr>
        <w:t>水底鱼</w:t>
      </w:r>
      <w:r>
        <w:rPr>
          <w:rFonts w:cs="宋体"/>
          <w:szCs w:val="21"/>
        </w:rPr>
        <w:t>&gt;</w:t>
      </w:r>
      <w:r>
        <w:rPr>
          <w:rFonts w:hint="eastAsia" w:ascii="宋体" w:hAnsi="宋体" w:cs="宋体"/>
          <w:szCs w:val="21"/>
        </w:rPr>
        <w:t>，程婴</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击鼓人告进。</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叩见大人。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大人前番搜孤可曾搜出?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孤儿在</w:t>
      </w:r>
      <w:r>
        <w:rPr>
          <w:rFonts w:hint="eastAsia" w:ascii="宋体" w:hAnsi="宋体" w:cs="宋体"/>
          <w:szCs w:val="21"/>
        </w:rPr>
        <w:t>——</w:t>
      </w:r>
      <w:r>
        <w:rPr>
          <w:rFonts w:ascii="宋体" w:hAnsi="宋体" w:cs="宋体"/>
          <w:szCs w:val="21"/>
        </w:rPr>
        <w:t xml:space="preserve">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现在首阳山公孙杵臼的家中。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与他昔年皆为赵相门客，又有八拜之交。只因他隐藏孤儿不报，是小人劝他献出，不想他是执意地不肯，反将小人辱骂。小人本不愿出首，因见大人有言在先，知情不举是罪加一等，为此小人不敢隐瞒，特地前来禀明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小人名叫程婴。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小人隐藏孤儿，何人得见?</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哎呀大人呐，此人名叫程婴，与小人旧有仇恨，乃是诬告小人!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】白虎大堂一声禀，大人息怒听详情。程婴与我有仇恨，把什么孤儿予大人。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】纵然打死我难招承。</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hint="eastAsia" w:ascii="宋体" w:hAnsi="宋体" w:cs="宋体"/>
          <w:szCs w:val="21"/>
        </w:rPr>
        <w:t>(屠岸贾</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……赐你鞭一根。一边打来一边问，看他招承不招承。)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二黄导板</w:t>
      </w:r>
      <w:r>
        <w:rPr>
          <w:rFonts w:ascii="宋体" w:hAnsi="宋体" w:cs="宋体"/>
          <w:szCs w:val="21"/>
        </w:rPr>
        <w:t>】白虎大堂奉了命，</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与我着实地打!)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】都只为救孤儿舍亲生，连累了年迈苍苍受苦刑，眼见得两离分。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】我与他人定巧计，到如今连累他受</w:t>
      </w:r>
      <w:r>
        <w:rPr>
          <w:rFonts w:hint="eastAsia" w:ascii="宋体" w:hAnsi="宋体" w:cs="宋体"/>
          <w:szCs w:val="21"/>
        </w:rPr>
        <w:t>苦</w:t>
      </w:r>
      <w:r>
        <w:rPr>
          <w:rFonts w:ascii="宋体" w:hAnsi="宋体" w:cs="宋体"/>
          <w:szCs w:val="21"/>
        </w:rPr>
        <w:t>刑。开言便把公孙兄问，小弟言来你试听</w:t>
      </w:r>
      <w:r>
        <w:rPr>
          <w:rFonts w:hint="eastAsia" w:ascii="宋体" w:hAnsi="宋体" w:cs="宋体"/>
          <w:szCs w:val="21"/>
        </w:rPr>
        <w:t>：</w:t>
      </w:r>
      <w:r>
        <w:rPr>
          <w:rFonts w:ascii="宋体" w:hAnsi="宋体" w:cs="宋体"/>
          <w:szCs w:val="21"/>
        </w:rPr>
        <w:t>你若是再三地不肯招认</w:t>
      </w:r>
      <w:r>
        <w:rPr>
          <w:rStyle w:val="66"/>
          <w:rFonts w:ascii="宋体" w:hAnsi="宋体" w:cs="宋体"/>
          <w:szCs w:val="21"/>
        </w:rPr>
        <w:footnoteReference w:id="54"/>
      </w:r>
      <w:r>
        <w:rPr>
          <w:rFonts w:ascii="宋体" w:hAnsi="宋体" w:cs="宋体"/>
          <w:szCs w:val="21"/>
        </w:rPr>
        <w:t>，大人的王法不徇情。手执皮鞭将你打，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】你……你，你切莫要胡言攀扯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：连累)</w:t>
      </w:r>
      <w:r>
        <w:rPr>
          <w:rFonts w:ascii="宋体" w:hAnsi="宋体" w:cs="宋体"/>
          <w:szCs w:val="21"/>
        </w:rPr>
        <w:t>我好人。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】指着程婴骂高声，苦苦害我为何情。我今一死何足论，你留得骂名列国闻。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】老儿执意不招认，急往首阳去搜寻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：大人</w:t>
      </w:r>
      <w:r>
        <w:rPr>
          <w:rFonts w:ascii="宋体" w:hAnsi="宋体" w:cs="宋体"/>
          <w:szCs w:val="21"/>
        </w:rPr>
        <w:t>首阳去搜寻</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屠贼。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】奸贼做事心太狠，苦害忠良为何情。我今与你拼性命，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(这是你)</w:t>
      </w:r>
      <w:r>
        <w:rPr>
          <w:rFonts w:ascii="宋体" w:hAnsi="宋体" w:cs="宋体"/>
          <w:szCs w:val="21"/>
        </w:rPr>
        <w:t>飞蛾投火自烧身。</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小人讨祭。</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你为何祭他?)</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小人与他有八拜之交，若不祭奠于他，旁人道小人不义了。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】虽然杯酒寻常饮，略表当年结拜情。</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hint="eastAsia" w:ascii="楷体" w:hAnsi="楷体" w:eastAsia="楷体" w:cs="宋体"/>
          <w:szCs w:val="21"/>
        </w:rPr>
        <w:t>内</w:t>
      </w:r>
      <w:r>
        <w:rPr>
          <w:rFonts w:hint="eastAsia"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】一片好心反成恨，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】年迈苍苍血染身。</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】我与他人把计定，一人舍命一人舍亲生。含悲忍泪法场进，</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eastAsia="楷体" w:cs="宋体"/>
          <w:szCs w:val="21"/>
        </w:rPr>
        <w:t>二黄散板</w:t>
      </w:r>
      <w:r>
        <w:rPr>
          <w:rFonts w:cs="宋体"/>
          <w:szCs w:val="21"/>
        </w:rPr>
        <w:t>】</w:t>
      </w:r>
      <w:r>
        <w:rPr>
          <w:rFonts w:ascii="宋体" w:hAnsi="宋体" w:cs="宋体"/>
          <w:szCs w:val="21"/>
        </w:rPr>
        <w:t>咬定牙关等时辰。</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撞</w:t>
      </w:r>
      <w:r>
        <w:rPr>
          <w:rFonts w:ascii="楷体" w:hAnsi="楷体" w:eastAsia="楷体" w:cs="宋体"/>
          <w:b/>
          <w:szCs w:val="21"/>
        </w:rPr>
        <w:t>金钟</w:t>
      </w:r>
      <w:r>
        <w:rPr>
          <w:rFonts w:cs="宋体"/>
          <w:szCs w:val="21"/>
        </w:rPr>
        <w:t>&gt;</w:t>
      </w:r>
      <w:r>
        <w:rPr>
          <w:rFonts w:hint="eastAsia" w:ascii="宋体" w:hAnsi="宋体" w:cs="宋体"/>
          <w:szCs w:val="21"/>
        </w:rPr>
        <w:t>【</w:t>
      </w:r>
      <w:r>
        <w:rPr>
          <w:rFonts w:ascii="楷体" w:hAnsi="楷体" w:eastAsia="楷体" w:cs="宋体"/>
          <w:szCs w:val="21"/>
        </w:rPr>
        <w:t>二黄摇板</w:t>
      </w:r>
      <w:r>
        <w:rPr>
          <w:rFonts w:ascii="宋体" w:hAnsi="宋体" w:cs="宋体"/>
          <w:szCs w:val="21"/>
        </w:rPr>
        <w:t>】迈步儿来在法场中，只见孤儿与公孙。</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叫头</w:t>
      </w:r>
      <w:r>
        <w:rPr>
          <w:rFonts w:cs="宋体"/>
          <w:szCs w:val="21"/>
        </w:rPr>
        <w:t>&gt;</w:t>
      </w:r>
      <w:r>
        <w:rPr>
          <w:rFonts w:ascii="宋体" w:hAnsi="宋体" w:cs="宋体"/>
          <w:szCs w:val="21"/>
        </w:rPr>
        <w:t>公孙兄，赵公子，你二人死在九泉</w:t>
      </w:r>
      <w:r>
        <w:rPr>
          <w:rFonts w:hint="eastAsia" w:ascii="宋体" w:hAnsi="宋体" w:cs="宋体"/>
          <w:szCs w:val="21"/>
        </w:rPr>
        <w:t>(</w:t>
      </w:r>
      <w:r>
        <w:rPr>
          <w:rFonts w:ascii="宋体" w:hAnsi="宋体" w:cs="宋体"/>
          <w:szCs w:val="21"/>
        </w:rPr>
        <w:t>之下</w:t>
      </w:r>
      <w:r>
        <w:rPr>
          <w:rFonts w:hint="eastAsia" w:ascii="宋体" w:hAnsi="宋体" w:cs="宋体"/>
          <w:szCs w:val="21"/>
        </w:rPr>
        <w:t>)</w:t>
      </w:r>
      <w:r>
        <w:rPr>
          <w:rFonts w:ascii="宋体" w:hAnsi="宋体" w:cs="宋体"/>
          <w:szCs w:val="21"/>
        </w:rPr>
        <w:t>，</w:t>
      </w:r>
      <w:r>
        <w:rPr>
          <w:rFonts w:hint="eastAsia" w:ascii="宋体" w:hAnsi="宋体" w:cs="宋体"/>
          <w:szCs w:val="21"/>
        </w:rPr>
        <w:t>休</w:t>
      </w:r>
      <w:r>
        <w:rPr>
          <w:rFonts w:ascii="宋体" w:hAnsi="宋体" w:cs="宋体"/>
          <w:szCs w:val="21"/>
        </w:rPr>
        <w:t>怨我程婴。(</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二黄碰板原板</w:t>
      </w:r>
      <w:r>
        <w:rPr>
          <w:rFonts w:hint="eastAsia" w:ascii="宋体" w:hAnsi="宋体" w:cs="宋体"/>
          <w:szCs w:val="21"/>
        </w:rPr>
        <w:t>】</w:t>
      </w:r>
      <w:r>
        <w:rPr>
          <w:rFonts w:ascii="宋体" w:hAnsi="宋体" w:cs="宋体"/>
          <w:szCs w:val="21"/>
        </w:rPr>
        <w:t>躬身下拜礼恭敬，眼望孤儿泪淋淋。法场上看的人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：法场上人人)</w:t>
      </w:r>
      <w:r>
        <w:rPr>
          <w:rFonts w:ascii="宋体" w:hAnsi="宋体" w:cs="宋体"/>
          <w:szCs w:val="21"/>
        </w:rPr>
        <w:t>都来叫骂，一个个骂的是我程婴，是一个无义的人。贪享荣华受富贵，断送了忠良人的后代根。这是我好意反成恶意，满怀心腹事向谁云。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】法场上绑得我昏迷不醒，抬头只见小程婴。去掉好言换恶语，高声叫骂小程婴。我今一死不要紧，留得美名万古闻。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】公孙兄说话需谨慎，泄漏了机关大事难成。先前抚孤是你我，到如今知心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：同心)</w:t>
      </w:r>
      <w:r>
        <w:rPr>
          <w:rFonts w:ascii="宋体" w:hAnsi="宋体" w:cs="宋体"/>
          <w:szCs w:val="21"/>
        </w:rPr>
        <w:t>还有谁人。你为忠良舍了性命，可叹我程婴绝了后根。无奈何烧钱把酒奠，我那亲——</w:t>
      </w:r>
      <w:r>
        <w:rPr>
          <w:rFonts w:cs="宋体"/>
          <w:szCs w:val="21"/>
        </w:rPr>
        <w:t>&lt;</w:t>
      </w:r>
      <w:r>
        <w:rPr>
          <w:rFonts w:hint="eastAsia" w:ascii="楷体" w:hAnsi="楷体" w:eastAsia="楷体" w:cs="宋体"/>
          <w:b/>
          <w:szCs w:val="21"/>
        </w:rPr>
        <w:t>哭头</w:t>
      </w:r>
      <w:r>
        <w:rPr>
          <w:rFonts w:cs="宋体"/>
          <w:szCs w:val="21"/>
        </w:rPr>
        <w:t>&gt;</w:t>
      </w:r>
      <w:r>
        <w:rPr>
          <w:rFonts w:ascii="宋体" w:hAnsi="宋体" w:cs="宋体"/>
          <w:szCs w:val="21"/>
        </w:rPr>
        <w:t xml:space="preserve">我……我，我的儿啊!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】但愿你灵魂早超生。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祭奠已毕。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啊，大……大人。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小人先前言过，与那公孙杵臼有八拜之交，如今见他身首异处，思想前情，故而落泪呀。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且慢，小人不愿领赏。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小人新生一子，与孤儿诞期相近。今将孤儿出首，又恐旁人加害我父子，还望大人另外相照。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】两全之计全孤命，再把立孤的巧计生。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：背转身来笑吟吟，奸贼中了我的巧计生。)</w:t>
      </w:r>
    </w:p>
    <w:p>
      <w:pPr>
        <w:ind w:left="1260" w:hanging="1260"/>
      </w:pPr>
      <w:r>
        <w:rPr>
          <w:rFonts w:hint="eastAsia" w:ascii="宋体" w:hAnsi="宋体" w:cs="宋体"/>
          <w:szCs w:val="21"/>
        </w:rPr>
        <w:t>(程婴</w:t>
      </w:r>
      <w:r>
        <w:rPr>
          <w:rFonts w:hint="eastAsia" w:ascii="楷体" w:hAnsi="楷体" w:eastAsia="楷体" w:cs="宋体"/>
          <w:szCs w:val="21"/>
        </w:rPr>
        <w:t>大边下</w:t>
      </w:r>
      <w:r>
        <w:rPr>
          <w:rFonts w:hint="eastAsia" w:ascii="宋体" w:hAnsi="宋体" w:cs="宋体"/>
          <w:szCs w:val="21"/>
        </w:rPr>
        <w:t>，</w:t>
      </w:r>
      <w:r>
        <w:rPr>
          <w:rFonts w:hint="eastAsia" w:ascii="楷体" w:hAnsi="楷体" w:eastAsia="楷体" w:cs="宋体"/>
          <w:szCs w:val="21"/>
        </w:rPr>
        <w:t>小边上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】心中大事安排定，孤儿长大杀仇人。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：怀抱孤儿法场进，但愿你长大杀仇人。)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多谢大人!</w:t>
      </w:r>
    </w:p>
    <w:p>
      <w:pPr>
        <w:pStyle w:val="126"/>
        <w:pageBreakBefore/>
        <w:rPr>
          <w:rStyle w:val="124"/>
          <w:rFonts w:hint="eastAsia"/>
          <w:color w:val="auto"/>
          <w:sz w:val="32"/>
          <w:szCs w:val="32"/>
        </w:rPr>
      </w:pPr>
      <w:bookmarkStart w:id="37" w:name="__RefHeading___Toc414518246"/>
      <w:bookmarkEnd w:id="37"/>
      <w:bookmarkStart w:id="38" w:name="_Toc1816512356"/>
      <w:bookmarkStart w:id="39" w:name="_Toc1896236768"/>
      <w:r>
        <w:rPr>
          <w:rFonts w:hint="eastAsia" w:eastAsia="宋体"/>
          <w:lang w:val="en-US" w:eastAsia="zh-CN"/>
        </w:rPr>
        <w:t>战樊城</w:t>
      </w:r>
    </w:p>
    <w:bookmarkEnd w:id="38"/>
    <w:bookmarkEnd w:id="39"/>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pStyle w:val="119"/>
        <w:rPr>
          <w:rFonts w:cs="Times New Roman"/>
          <w:sz w:val="21"/>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eastAsia" w:cs="Times New Roman"/>
          <w:sz w:val="21"/>
          <w:lang w:eastAsia="zh-CN"/>
        </w:rPr>
        <w:t>边外狼烟净，</w:t>
      </w:r>
    </w:p>
    <w:p>
      <w:pPr>
        <w:pStyle w:val="119"/>
        <w:rPr>
          <w:rFonts w:hint="default" w:eastAsia="宋体" w:cs="Times New Roman"/>
          <w:sz w:val="21"/>
          <w:lang w:val="en-US" w:eastAsia="zh-CN"/>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cs="Times New Roman"/>
          <w:sz w:val="21"/>
        </w:rPr>
        <w:t>共享太平春。</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贤弟请坐。</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有座</w:t>
      </w:r>
      <w:r>
        <w:rPr>
          <w:rFonts w:hint="eastAsia" w:cs="Times New Roman"/>
          <w:sz w:val="21"/>
        </w:rPr>
        <w:t>(</w:t>
      </w:r>
      <w:r>
        <w:rPr>
          <w:rFonts w:hint="eastAsia" w:ascii="楷体" w:hAnsi="楷体" w:eastAsia="楷体" w:cs="Times New Roman"/>
          <w:sz w:val="21"/>
        </w:rPr>
        <w:t>或</w:t>
      </w:r>
      <w:r>
        <w:rPr>
          <w:rFonts w:hint="eastAsia" w:cs="Times New Roman"/>
          <w:sz w:val="21"/>
        </w:rPr>
        <w:t>：请坐)</w:t>
      </w:r>
      <w:r>
        <w:rPr>
          <w:rFonts w:cs="Times New Roman"/>
          <w:sz w:val="21"/>
        </w:rPr>
        <w:t>。</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唉!</w:t>
      </w:r>
    </w:p>
    <w:p>
      <w:pPr>
        <w:pStyle w:val="119"/>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兄长自到樊城，为何终日忧闷?</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你我弟兄镇守樊城，不知双亲在京安否，令人悬念。</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吉人自有天相，兄长何必多虑?</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但愿如此。</w:t>
      </w:r>
    </w:p>
    <w:p>
      <w:pPr>
        <w:keepNext w:val="0"/>
        <w:keepLines w:val="0"/>
        <w:widowControl/>
        <w:suppressLineNumbers w:val="0"/>
        <w:jc w:val="left"/>
        <w:rPr>
          <w:rFonts w:hint="default" w:ascii="宋体" w:hAnsi="宋体" w:eastAsia="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离了京城地，来此是棠邑。</w:t>
      </w:r>
    </w:p>
    <w:p>
      <w:pPr>
        <w:pStyle w:val="119"/>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门上哪位在?</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什么人?)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京城下书人求见。</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两厢伺候</w:t>
      </w:r>
      <w:r>
        <w:rPr>
          <w:rFonts w:hint="eastAsia" w:cs="Times New Roman"/>
          <w:sz w:val="21"/>
        </w:rPr>
        <w:t>(</w:t>
      </w:r>
      <w:r>
        <w:rPr>
          <w:rFonts w:hint="eastAsia" w:ascii="楷体" w:hAnsi="楷体" w:eastAsia="楷体" w:cs="Times New Roman"/>
          <w:sz w:val="21"/>
        </w:rPr>
        <w:t>或</w:t>
      </w:r>
      <w:r>
        <w:rPr>
          <w:rFonts w:hint="eastAsia" w:cs="Times New Roman"/>
          <w:sz w:val="21"/>
        </w:rPr>
        <w:t>：外厢伺候)</w:t>
      </w:r>
      <w:r>
        <w:rPr>
          <w:rFonts w:cs="Times New Roman"/>
          <w:sz w:val="21"/>
        </w:rPr>
        <w:t>。</w:t>
      </w:r>
    </w:p>
    <w:p>
      <w:pPr>
        <w:pStyle w:val="119"/>
        <w:rPr>
          <w:rFonts w:hint="eastAsia" w:cs="Times New Roman"/>
          <w:sz w:val="21"/>
          <w:lang w:val="en-US" w:eastAsia="zh-CN"/>
        </w:rPr>
      </w:pPr>
      <w:r>
        <w:rPr>
          <w:rFonts w:hint="eastAsia" w:cs="Times New Roman"/>
          <w:sz w:val="21"/>
          <w:lang w:eastAsia="zh-CN"/>
        </w:rPr>
        <w:t>伍尚</w:t>
      </w:r>
      <w:r>
        <w:rPr>
          <w:rFonts w:hint="default" w:cs="Times New Roman"/>
          <w:sz w:val="21"/>
          <w:lang w:eastAsia="zh-CN"/>
        </w:rPr>
        <w:t>、伍员</w:t>
      </w:r>
      <w:r>
        <w:rPr>
          <w:rFonts w:hint="eastAsia" w:cs="Times New Roman"/>
          <w:sz w:val="21"/>
          <w:lang w:val="en-US" w:eastAsia="zh-CN"/>
        </w:rPr>
        <w:tab/>
      </w:r>
      <w:r>
        <w:rPr>
          <w:rFonts w:hint="eastAsia" w:cs="Times New Roman"/>
          <w:sz w:val="21"/>
          <w:lang w:val="en-US" w:eastAsia="zh-CN"/>
        </w:rPr>
        <w:t>吩咐书先进，人落后。</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w:t>
      </w:r>
    </w:p>
    <w:p>
      <w:pPr>
        <w:pStyle w:val="119"/>
        <w:rPr>
          <w:rFonts w:hint="default" w:cs="Times New Roman"/>
          <w:kern w:val="0"/>
          <w:sz w:val="21"/>
          <w:szCs w:val="21"/>
          <w:lang w:eastAsia="zh-CN" w:bidi="ar-SA"/>
        </w:rPr>
      </w:pPr>
      <w:r>
        <w:rPr>
          <w:rFonts w:hint="default" w:cs="Times New Roman"/>
          <w:kern w:val="0"/>
          <w:sz w:val="21"/>
          <w:szCs w:val="21"/>
          <w:lang w:eastAsia="zh-CN" w:bidi="ar-SA"/>
        </w:rPr>
        <w:t>(家院</w:t>
      </w:r>
      <w:r>
        <w:rPr>
          <w:rFonts w:hint="default" w:cs="Times New Roman"/>
          <w:kern w:val="0"/>
          <w:sz w:val="21"/>
          <w:szCs w:val="21"/>
          <w:lang w:eastAsia="zh-CN" w:bidi="ar-SA"/>
        </w:rPr>
        <w:tab/>
      </w:r>
      <w:r>
        <w:rPr>
          <w:rFonts w:hint="default" w:cs="Times New Roman"/>
          <w:kern w:val="0"/>
          <w:sz w:val="21"/>
          <w:szCs w:val="21"/>
          <w:lang w:eastAsia="zh-CN" w:bidi="ar-SA"/>
        </w:rPr>
        <w:tab/>
      </w:r>
      <w:r>
        <w:rPr>
          <w:rFonts w:hint="default" w:cs="Times New Roman"/>
          <w:kern w:val="0"/>
          <w:sz w:val="21"/>
          <w:szCs w:val="21"/>
          <w:lang w:eastAsia="zh-CN" w:bidi="ar-SA"/>
        </w:rPr>
        <w:t>书信呈上。)</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呈上来。</w:t>
      </w:r>
    </w:p>
    <w:p>
      <w:pPr>
        <w:pStyle w:val="119"/>
        <w:rPr>
          <w:rFonts w:hint="default" w:cs="Times New Roman"/>
          <w:sz w:val="21"/>
          <w:lang w:val="en-US" w:eastAsia="zh-CN"/>
        </w:rPr>
      </w:pPr>
      <w:r>
        <w:rPr>
          <w:rFonts w:hint="eastAsia" w:cs="Times New Roman"/>
          <w:sz w:val="21"/>
          <w:lang w:val="en-US"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贤弟，爹娘有书信到来，贤弟请看。</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兄长请看。</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一同观看。</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爹娘在上，恕儿等不孝罪也。</w:t>
      </w:r>
    </w:p>
    <w:p>
      <w:pPr>
        <w:pStyle w:val="119"/>
        <w:rPr>
          <w:rFonts w:hint="eastAsia" w:eastAsia="宋体"/>
          <w:lang w:eastAsia="zh-CN"/>
        </w:rPr>
      </w:pPr>
      <w:r>
        <w:rPr>
          <w:rFonts w:hint="eastAsia" w:cs="Times New Roman"/>
          <w:sz w:val="21"/>
        </w:rPr>
        <w:t>伍尚</w:t>
      </w:r>
      <w:r>
        <w:rPr>
          <w:rFonts w:hint="eastAsia" w:cs="Times New Roman"/>
          <w:sz w:val="21"/>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西皮原板</w:t>
      </w:r>
      <w:r>
        <w:rPr>
          <w:rFonts w:hint="eastAsia" w:cs="Times New Roman"/>
          <w:sz w:val="21"/>
        </w:rPr>
        <w:t>】</w:t>
      </w:r>
      <w:r>
        <w:rPr>
          <w:rFonts w:hint="eastAsia" w:cs="Times New Roman"/>
          <w:sz w:val="21"/>
          <w:lang w:eastAsia="zh-CN"/>
        </w:rPr>
        <w:t>未曾拆书泪先淋，纸上相逢父子情。平王思念临潼会，</w:t>
      </w:r>
      <w:r>
        <w:rPr>
          <w:rFonts w:hint="default" w:cs="Times New Roman"/>
          <w:sz w:val="21"/>
          <w:lang w:eastAsia="zh-CN"/>
        </w:rPr>
        <w:t>伍尚、伍</w:t>
      </w:r>
      <w:r>
        <w:rPr>
          <w:rFonts w:hint="default" w:cs="Times New Roman"/>
          <w:sz w:val="21"/>
          <w:lang w:eastAsia="zh-CN"/>
        </w:rPr>
        <w:tab/>
      </w:r>
      <w:r>
        <w:rPr>
          <w:rFonts w:hint="default" w:cs="Times New Roman"/>
          <w:sz w:val="21"/>
          <w:lang w:eastAsia="zh-CN"/>
        </w:rPr>
        <w:tab/>
      </w:r>
      <w:r>
        <w:rPr>
          <w:rFonts w:hint="default" w:cs="Times New Roman"/>
          <w:sz w:val="21"/>
          <w:lang w:eastAsia="zh-CN"/>
        </w:rPr>
        <w:tab/>
      </w:r>
      <w:r>
        <w:rPr>
          <w:rFonts w:hint="default" w:cs="Times New Roman"/>
          <w:sz w:val="21"/>
          <w:lang w:eastAsia="zh-CN"/>
        </w:rPr>
        <w:t>员快回京。“外加走之”书后遁，骏马“十疋”莫留停。</w:t>
      </w:r>
      <w:r>
        <w:rPr>
          <w:rFonts w:hint="eastAsia" w:cs="Times New Roman"/>
          <w:sz w:val="21"/>
        </w:rPr>
        <w:t>看罢书信喜不胜</w:t>
      </w:r>
      <w:r>
        <w:rPr>
          <w:rFonts w:hint="eastAsia" w:cs="Times New Roman"/>
          <w:sz w:val="21"/>
          <w:lang w:eastAsia="zh-CN"/>
        </w:rPr>
        <w:t>，</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哦!</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】伍员</w:t>
      </w:r>
      <w:r>
        <w:rPr>
          <w:rFonts w:hint="eastAsia" w:ascii="宋体" w:hAnsi="宋体" w:cs="宋体"/>
          <w:sz w:val="18"/>
          <w:szCs w:val="18"/>
        </w:rPr>
        <w:t>呐</w:t>
      </w:r>
      <w:r>
        <w:rPr>
          <w:rFonts w:ascii="宋体" w:hAnsi="宋体" w:cs="宋体"/>
          <w:szCs w:val="21"/>
        </w:rPr>
        <w:t>心中自沉吟。</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ab/>
      </w:r>
      <w:r>
        <w:rPr>
          <w:rFonts w:hint="default" w:ascii="宋体" w:hAnsi="宋体" w:cs="宋体"/>
          <w:szCs w:val="21"/>
        </w:rPr>
        <w:t>贤弟你再仔细观看。</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不必观看，书信上言语，兄长可解?</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 xml:space="preserve">    </w:t>
      </w:r>
      <w:r>
        <w:rPr>
          <w:rFonts w:hint="default" w:ascii="宋体" w:hAnsi="宋体" w:cs="宋体"/>
          <w:szCs w:val="21"/>
        </w:rPr>
        <w:tab/>
      </w:r>
      <w:r>
        <w:rPr>
          <w:rFonts w:hint="default" w:ascii="宋体" w:hAnsi="宋体" w:cs="宋体"/>
          <w:szCs w:val="21"/>
        </w:rPr>
        <w:t>愚兄不解。</w:t>
      </w:r>
    </w:p>
    <w:p>
      <w:pPr>
        <w:pStyle w:val="119"/>
        <w:ind w:left="840" w:hanging="840" w:hangingChars="400"/>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既是调我弟兄进京，加官授爵，书信之上为何有“逃走”二字?“外”加“走</w:t>
      </w:r>
      <w:r>
        <w:rPr>
          <w:rFonts w:hint="default" w:cs="Times New Roman"/>
          <w:sz w:val="21"/>
        </w:rPr>
        <w:tab/>
      </w:r>
      <w:r>
        <w:rPr>
          <w:rFonts w:cs="Times New Roman"/>
          <w:sz w:val="21"/>
        </w:rPr>
        <w:t>之”是“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走”二字啊，令人难解。</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ab/>
      </w:r>
      <w:r>
        <w:rPr>
          <w:rFonts w:cs="Times New Roman"/>
          <w:sz w:val="21"/>
        </w:rPr>
        <w:t>“外”加“走之”是“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w:t>
      </w:r>
      <w:r>
        <w:rPr>
          <w:rFonts w:hint="eastAsia" w:cs="Times New Roman"/>
          <w:sz w:val="21"/>
        </w:rPr>
        <w:t>。</w:t>
      </w:r>
      <w:r>
        <w:rPr>
          <w:rFonts w:hint="default" w:cs="Times New Roman"/>
          <w:sz w:val="21"/>
        </w:rPr>
        <w:tab/>
      </w:r>
      <w:r>
        <w:rPr>
          <w:rFonts w:cs="Times New Roman"/>
          <w:sz w:val="21"/>
        </w:rPr>
        <w:t>既是调我弟兄进京，加官授爵，为何有“逃走”二字?</w:t>
      </w:r>
      <w:r>
        <w:rPr>
          <w:rFonts w:hint="eastAsia" w:cs="Times New Roman"/>
          <w:sz w:val="21"/>
        </w:rPr>
        <w:t>)</w:t>
      </w:r>
    </w:p>
    <w:p>
      <w:pPr>
        <w:pStyle w:val="119"/>
        <w:ind w:left="840" w:hanging="840" w:hangingChars="400"/>
        <w:rPr>
          <w:rFonts w:hint="default"/>
        </w:rPr>
      </w:pPr>
      <w:r>
        <w:rPr>
          <w:rFonts w:hint="eastAsia" w:cs="Times New Roman"/>
          <w:sz w:val="21"/>
          <w:lang w:eastAsia="zh-CN"/>
        </w:rPr>
        <w:t>伍</w:t>
      </w:r>
      <w:r>
        <w:rPr>
          <w:rFonts w:hint="default" w:cs="Times New Roman"/>
          <w:sz w:val="21"/>
          <w:lang w:eastAsia="zh-CN"/>
        </w:rPr>
        <w:t xml:space="preserve">尚  </w:t>
      </w:r>
      <w:r>
        <w:rPr>
          <w:rFonts w:hint="eastAsia" w:cs="Times New Roman"/>
          <w:sz w:val="21"/>
          <w:lang w:val="en-US" w:eastAsia="zh-CN"/>
        </w:rPr>
        <w:tab/>
      </w:r>
      <w:r>
        <w:rPr>
          <w:rFonts w:hint="default" w:cs="Times New Roman"/>
          <w:sz w:val="21"/>
          <w:lang w:eastAsia="zh-CN"/>
        </w:rPr>
        <w:tab/>
      </w:r>
      <w:r>
        <w:rPr>
          <w:rFonts w:hint="default" w:cs="Times New Roman"/>
          <w:sz w:val="21"/>
          <w:lang w:eastAsia="zh-CN"/>
        </w:rPr>
        <w:t>传下书人一问。</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传</w:t>
      </w:r>
      <w:r>
        <w:rPr>
          <w:rFonts w:cs="Times New Roman"/>
          <w:sz w:val="21"/>
        </w:rPr>
        <w:t>下书人</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唤</w:t>
      </w:r>
      <w:r>
        <w:rPr>
          <w:rFonts w:hint="eastAsia" w:cs="Times New Roman"/>
          <w:sz w:val="21"/>
        </w:rPr>
        <w:t>下书人)</w:t>
      </w:r>
      <w:r>
        <w:rPr>
          <w:rFonts w:cs="Times New Roman"/>
          <w:sz w:val="21"/>
        </w:rPr>
        <w:t>。</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下书人。)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在。</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参见二位少老爷。</w:t>
      </w:r>
    </w:p>
    <w:p>
      <w:pPr>
        <w:pStyle w:val="119"/>
      </w:pPr>
      <w:r>
        <w:rPr>
          <w:rFonts w:hint="default" w:cs="Times New Roman"/>
          <w:sz w:val="21"/>
          <w:lang w:eastAsia="zh-CN"/>
        </w:rPr>
        <w:t>伍尚、伍员</w:t>
      </w:r>
      <w:r>
        <w:rPr>
          <w:rFonts w:hint="default" w:cs="Times New Roman"/>
          <w:sz w:val="21"/>
          <w:lang w:eastAsia="zh-CN"/>
        </w:rPr>
        <w:tab/>
      </w:r>
      <w:r>
        <w:rPr>
          <w:rFonts w:hint="default" w:cs="Times New Roman"/>
          <w:sz w:val="21"/>
          <w:lang w:eastAsia="zh-CN"/>
        </w:rPr>
        <w:t>罢了。</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圣上驾安?</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我主驾安。</w:t>
      </w:r>
    </w:p>
    <w:p>
      <w:pPr>
        <w:pStyle w:val="119"/>
        <w:rPr>
          <w:rFonts w:hint="eastAsia" w:cs="Times New Roman"/>
          <w:sz w:val="21"/>
          <w:lang w:eastAsia="zh-CN"/>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太老爷</w:t>
      </w:r>
      <w:r>
        <w:rPr>
          <w:rFonts w:hint="eastAsia" w:cs="Times New Roman"/>
          <w:sz w:val="21"/>
          <w:lang w:eastAsia="zh-CN"/>
        </w:rPr>
        <w:t>？</w:t>
      </w:r>
    </w:p>
    <w:p>
      <w:pPr>
        <w:pStyle w:val="119"/>
        <w:rPr>
          <w:rFonts w:hint="eastAsia" w:cs="Times New Roman"/>
          <w:sz w:val="21"/>
          <w:lang w:eastAsia="zh-CN"/>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安泰。</w:t>
      </w:r>
    </w:p>
    <w:p>
      <w:pPr>
        <w:pStyle w:val="119"/>
        <w:rPr>
          <w:rFonts w:hint="eastAsia"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太夫人安泰?</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太夫</w:t>
      </w:r>
      <w:r>
        <w:rPr>
          <w:rFonts w:hint="eastAsia" w:cs="Times New Roman"/>
          <w:sz w:val="21"/>
        </w:rPr>
        <w:t>人</w:t>
      </w:r>
      <w:r>
        <w:rPr>
          <w:rFonts w:hint="default" w:cs="Times New Roman"/>
          <w:sz w:val="21"/>
        </w:rPr>
        <w:t>?</w:t>
      </w:r>
      <w:r>
        <w:rPr>
          <w:rFonts w:hint="eastAsia" w:cs="Times New Roman"/>
          <w:sz w:val="21"/>
        </w:rPr>
        <w:t>)</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福寿康宁。</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你叫什么名字?</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小人名叫</w:t>
      </w:r>
      <w:r>
        <w:rPr>
          <w:rFonts w:hint="eastAsia" w:ascii="宋体" w:hAnsi="宋体" w:eastAsia="宋体" w:cs="Times New Roman"/>
          <w:kern w:val="0"/>
          <w:sz w:val="21"/>
          <w:szCs w:val="21"/>
          <w:lang w:val="en-US" w:eastAsia="zh-CN" w:bidi="ar-SA"/>
        </w:rPr>
        <w:t>鄢将师</w:t>
      </w:r>
      <w:r>
        <w:rPr>
          <w:rFonts w:hint="default" w:cs="Times New Roman"/>
          <w:kern w:val="0"/>
          <w:sz w:val="21"/>
          <w:szCs w:val="21"/>
          <w:lang w:eastAsia="zh-CN" w:bidi="ar-SA"/>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你是新进相府还是久在相府?</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乃是新进相府。</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相府书信怎样</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相府书信</w:t>
      </w:r>
      <w:r>
        <w:rPr>
          <w:rFonts w:hint="eastAsia" w:cs="Times New Roman"/>
          <w:sz w:val="21"/>
        </w:rPr>
        <w:t>何人)</w:t>
      </w:r>
      <w:r>
        <w:rPr>
          <w:rFonts w:cs="Times New Roman"/>
          <w:sz w:val="21"/>
        </w:rPr>
        <w:t>交付与你?</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里封外传。</w:t>
      </w:r>
    </w:p>
    <w:p>
      <w:pPr>
        <w:pStyle w:val="119"/>
        <w:rPr>
          <w:rFonts w:hint="eastAsia" w:cs="Times New Roman"/>
          <w:sz w:val="21"/>
        </w:rPr>
      </w:pPr>
      <w:r>
        <w:rPr>
          <w:rFonts w:hint="default" w:cs="Times New Roman"/>
          <w:sz w:val="21"/>
        </w:rPr>
        <w:t>伍尚、</w:t>
      </w:r>
      <w:r>
        <w:rPr>
          <w:rFonts w:hint="eastAsia" w:cs="Times New Roman"/>
          <w:sz w:val="21"/>
          <w:lang w:eastAsia="zh-CN"/>
        </w:rPr>
        <w:t>伍员</w:t>
      </w:r>
      <w:r>
        <w:rPr>
          <w:rFonts w:hint="eastAsia" w:cs="Times New Roman"/>
          <w:sz w:val="21"/>
          <w:lang w:val="en-US" w:eastAsia="zh-CN"/>
        </w:rPr>
        <w:tab/>
      </w:r>
      <w:r>
        <w:rPr>
          <w:rFonts w:hint="eastAsia" w:cs="Times New Roman"/>
          <w:sz w:val="21"/>
        </w:rPr>
        <w:t>什么时候?</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黄昏时候。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圣上调我弟兄进京何事?</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讲!</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不过是——呃，加官进爵而已。</w:t>
      </w:r>
    </w:p>
    <w:p>
      <w:pPr>
        <w:pStyle w:val="119"/>
        <w:rPr>
          <w:rFonts w:hint="eastAsia"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呵!呵!呵呵呵</w:t>
      </w:r>
      <w:r>
        <w:rPr>
          <w:rFonts w:hint="eastAsia" w:cs="Times New Roman"/>
          <w:sz w:val="21"/>
        </w:rPr>
        <w:t>……(</w:t>
      </w:r>
      <w:r>
        <w:rPr>
          <w:rFonts w:hint="eastAsia" w:ascii="楷体" w:hAnsi="楷体" w:eastAsia="楷体" w:cs="Times New Roman"/>
          <w:sz w:val="21"/>
        </w:rPr>
        <w:t>冷笑介</w:t>
      </w:r>
      <w:r>
        <w:rPr>
          <w:rFonts w:hint="eastAsia" w:cs="Times New Roman"/>
          <w:sz w:val="21"/>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下去!</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是，是，是……</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好一个仔细的二老爷!险呐!</w:t>
      </w:r>
    </w:p>
    <w:p>
      <w:pPr>
        <w:pStyle w:val="119"/>
        <w:rPr>
          <w:rFonts w:hint="default" w:cs="Times New Roman"/>
          <w:sz w:val="21"/>
        </w:rPr>
      </w:pPr>
      <w:r>
        <w:rPr>
          <w:rFonts w:cs="Times New Roman"/>
          <w:sz w:val="21"/>
        </w:rPr>
        <w:t>伍尚</w:t>
      </w:r>
      <w:r>
        <w:rPr>
          <w:rFonts w:hint="default" w:cs="Times New Roman"/>
          <w:sz w:val="21"/>
        </w:rPr>
        <w:tab/>
      </w:r>
      <w:r>
        <w:rPr>
          <w:rFonts w:hint="default" w:cs="Times New Roman"/>
          <w:sz w:val="21"/>
        </w:rPr>
        <w:tab/>
      </w:r>
      <w:r>
        <w:rPr>
          <w:rFonts w:hint="default" w:cs="Times New Roman"/>
          <w:sz w:val="21"/>
        </w:rPr>
        <w:t>贤弟你看如何?</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下书人言语吱唔，凶多吉少，去之无益。</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既是爹娘亲笔书信，焉有不去之理?</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有道是</w:t>
      </w:r>
      <w:r>
        <w:rPr>
          <w:rFonts w:hint="eastAsia" w:cs="Times New Roman"/>
          <w:sz w:val="21"/>
        </w:rPr>
        <w:t>：</w:t>
      </w:r>
      <w:r>
        <w:rPr>
          <w:rFonts w:cs="Times New Roman"/>
          <w:sz w:val="21"/>
        </w:rPr>
        <w:t>将在外，君命有所不受哇。</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唉!贤弟呀——</w:t>
      </w:r>
    </w:p>
    <w:p>
      <w:pPr>
        <w:pStyle w:val="119"/>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昔日里有个商纣君，囚禁文王整七春。伯邑考许父丧了命，留得美名</w:t>
      </w:r>
      <w:r>
        <w:rPr>
          <w:rFonts w:hint="default" w:cs="宋体"/>
          <w:szCs w:val="21"/>
        </w:rPr>
        <w:tab/>
      </w:r>
      <w:r>
        <w:rPr>
          <w:rFonts w:hint="default" w:cs="宋体"/>
          <w:szCs w:val="21"/>
        </w:rPr>
        <w:tab/>
      </w:r>
      <w:r>
        <w:rPr>
          <w:rFonts w:hint="default" w:cs="宋体"/>
          <w:szCs w:val="21"/>
        </w:rPr>
        <w:tab/>
      </w:r>
      <w:r>
        <w:rPr>
          <w:rFonts w:cs="宋体"/>
          <w:szCs w:val="21"/>
        </w:rPr>
        <w:t>万古</w:t>
      </w:r>
      <w:r>
        <w:rPr>
          <w:rFonts w:hint="default" w:cs="宋体"/>
          <w:szCs w:val="21"/>
        </w:rPr>
        <w:t>存</w:t>
      </w:r>
      <w:r>
        <w:rPr>
          <w:rFonts w:cs="宋体"/>
          <w:szCs w:val="21"/>
        </w:rPr>
        <w:t>。</w:t>
      </w:r>
    </w:p>
    <w:p>
      <w:pPr>
        <w:pStyle w:val="119"/>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兄长!</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】兄长说话欠思论，休把今人比古人。那文王被囚天注定，伯邑考粉身命里生成。既是平王【</w:t>
      </w:r>
      <w:r>
        <w:rPr>
          <w:rFonts w:ascii="宋体" w:hAnsi="宋体" w:cs="宋体"/>
          <w:sz w:val="15"/>
          <w:szCs w:val="15"/>
        </w:rPr>
        <w:t>转</w:t>
      </w:r>
      <w:r>
        <w:rPr>
          <w:rFonts w:ascii="楷体" w:hAnsi="楷体" w:eastAsia="楷体" w:cs="楷体"/>
          <w:szCs w:val="21"/>
        </w:rPr>
        <w:t>西皮二六</w:t>
      </w:r>
      <w:r>
        <w:rPr>
          <w:rFonts w:ascii="宋体" w:hAnsi="宋体" w:cs="宋体"/>
          <w:szCs w:val="21"/>
        </w:rPr>
        <w:t>】加官赠，就该有圣旨到樊城。若是爹娘修书信，为什么有“</w:t>
      </w:r>
      <w:r>
        <w:rPr>
          <w:rFonts w:hint="eastAsia" w:ascii="宋体" w:hAnsi="宋体" w:cs="宋体"/>
        </w:rPr>
        <w:t>迯</w:t>
      </w:r>
      <w:r>
        <w:rPr>
          <w:rFonts w:ascii="宋体" w:hAnsi="宋体" w:cs="宋体"/>
          <w:szCs w:val="21"/>
        </w:rPr>
        <w:t>走”二字在书后存。怕的是失足罹陷阱</w:t>
      </w:r>
      <w:r>
        <w:rPr>
          <w:rStyle w:val="66"/>
          <w:rFonts w:ascii="宋体" w:hAnsi="宋体" w:cs="宋体"/>
          <w:szCs w:val="21"/>
        </w:rPr>
        <w:footnoteReference w:id="55"/>
      </w:r>
      <w:r>
        <w:rPr>
          <w:rFonts w:ascii="宋体" w:hAnsi="宋体" w:cs="宋体"/>
          <w:szCs w:val="21"/>
        </w:rPr>
        <w:t>，那时节插翅亦难腾。我一心坐定樊城镇，愿作个不忠不孝人。</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听他不肯进京城，背转身来自思忖：长子就该遵父命，是好是歹走一程。</w:t>
      </w:r>
    </w:p>
    <w:p>
      <w:pPr>
        <w:ind w:left="1260" w:hanging="1260"/>
        <w:rPr>
          <w:rFonts w:hint="default" w:ascii="宋体" w:cs="宋体"/>
          <w:szCs w:val="21"/>
        </w:rPr>
      </w:pPr>
      <w:r>
        <w:rPr>
          <w:rFonts w:ascii="宋体" w:cs="宋体"/>
          <w:szCs w:val="21"/>
        </w:rPr>
        <w:t>伍尚</w:t>
      </w:r>
      <w:r>
        <w:rPr>
          <w:rFonts w:hint="default" w:ascii="宋体" w:cs="宋体"/>
          <w:szCs w:val="21"/>
        </w:rPr>
        <w:tab/>
      </w:r>
      <w:r>
        <w:rPr>
          <w:rFonts w:hint="default" w:ascii="宋体" w:cs="宋体"/>
          <w:szCs w:val="21"/>
        </w:rPr>
        <w:t>贤弟，你是不进京的了?</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凶多吉少，去之无益。</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待愚兄一人前去。</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兄长一人前去</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兄长</w:t>
      </w:r>
      <w:r>
        <w:rPr>
          <w:rFonts w:hint="eastAsia" w:cs="Times New Roman"/>
          <w:sz w:val="21"/>
        </w:rPr>
        <w:t>要去)</w:t>
      </w:r>
      <w:r>
        <w:rPr>
          <w:rFonts w:cs="Times New Roman"/>
          <w:sz w:val="21"/>
        </w:rPr>
        <w:t>，弟放心不下。可命家将跟随，一路之上也好侍奉鞍马。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言得极是，贤弟安排。</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唤家将。</w:t>
      </w:r>
    </w:p>
    <w:p>
      <w:pPr>
        <w:pStyle w:val="119"/>
        <w:ind w:left="1260" w:hanging="1260"/>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罢了!</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二老爷有差。</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命你跟随大老爷进京，一路之上侍奉鞍马。倘有事故，速报我知。</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外厢备马。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看衣改换。</w:t>
      </w:r>
    </w:p>
    <w:p>
      <w:pPr>
        <w:pStyle w:val="119"/>
        <w:ind w:left="1260" w:hanging="1260"/>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头上乌纱来摘定，紫绶官衣脱离身。教家将备马府门等，你老爷即刻就要登程。</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看酒!</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】一封书信到樊城，拆散我弟兄两离分。叫家院看过酒一樽，弟与兄长【</w:t>
      </w:r>
      <w:r>
        <w:rPr>
          <w:rFonts w:ascii="宋体" w:hAnsi="宋体" w:cs="宋体"/>
          <w:sz w:val="15"/>
          <w:szCs w:val="15"/>
        </w:rPr>
        <w:t>转</w:t>
      </w:r>
      <w:r>
        <w:rPr>
          <w:rFonts w:ascii="楷体" w:hAnsi="楷体" w:eastAsia="楷体" w:cs="楷体"/>
          <w:szCs w:val="21"/>
        </w:rPr>
        <w:t>西皮二六</w:t>
      </w:r>
      <w:r>
        <w:rPr>
          <w:rFonts w:ascii="宋体" w:hAnsi="宋体" w:cs="宋体"/>
          <w:szCs w:val="21"/>
        </w:rPr>
        <w:t>】来饯行</w:t>
      </w:r>
      <w:r>
        <w:rPr>
          <w:rFonts w:hint="eastAsia" w:ascii="宋体" w:hAnsi="宋体" w:cs="宋体"/>
          <w:szCs w:val="21"/>
        </w:rPr>
        <w:t>：</w:t>
      </w:r>
      <w:r>
        <w:rPr>
          <w:rFonts w:ascii="宋体" w:hAnsi="宋体" w:cs="宋体"/>
          <w:szCs w:val="21"/>
        </w:rPr>
        <w:t>登山涉水多安稳，披星戴月奔都</w:t>
      </w:r>
      <w:r>
        <w:rPr>
          <w:rFonts w:ascii="宋体" w:hAnsi="宋体" w:cs="宋体"/>
          <w:sz w:val="18"/>
          <w:szCs w:val="18"/>
        </w:rPr>
        <w:t>呃</w:t>
      </w:r>
      <w:r>
        <w:rPr>
          <w:rFonts w:ascii="宋体" w:hAnsi="宋体" w:cs="宋体"/>
          <w:szCs w:val="21"/>
        </w:rPr>
        <w:t>城。若是</w:t>
      </w:r>
      <w:r>
        <w:rPr>
          <w:rFonts w:hint="eastAsia" w:ascii="宋体" w:hAnsi="宋体" w:cs="宋体"/>
          <w:szCs w:val="21"/>
        </w:rPr>
        <w:t>阖</w:t>
      </w:r>
      <w:r>
        <w:rPr>
          <w:rFonts w:ascii="宋体" w:hAnsi="宋体" w:cs="宋体"/>
          <w:szCs w:val="21"/>
        </w:rPr>
        <w:t>家同欢庆，在爹娘台前问安宁。倘若是家门遭不幸，报仇之事有弟伍员。非是小弟不从命，为的是“</w:t>
      </w:r>
      <w:r>
        <w:rPr>
          <w:rFonts w:hint="eastAsia" w:ascii="宋体" w:hAnsi="宋体" w:cs="宋体"/>
        </w:rPr>
        <w:t>迯</w:t>
      </w:r>
      <w:r>
        <w:rPr>
          <w:rFonts w:ascii="宋体" w:hAnsi="宋体" w:cs="宋体"/>
          <w:szCs w:val="21"/>
        </w:rPr>
        <w:t>走”二字</w:t>
      </w:r>
      <w:r>
        <w:rPr>
          <w:rFonts w:hint="eastAsia" w:ascii="宋体" w:hAnsi="宋体" w:cs="宋体"/>
          <w:sz w:val="18"/>
          <w:szCs w:val="18"/>
        </w:rPr>
        <w:t>呃</w:t>
      </w:r>
      <w:r>
        <w:rPr>
          <w:rFonts w:ascii="宋体" w:hAnsi="宋体" w:cs="宋体"/>
          <w:szCs w:val="21"/>
        </w:rPr>
        <w:t>解不明。兄长饮干杯中酒，一路平安早到京。</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用手接过酒一樽，背转身来谢神灵。回头再对贤弟论，愚兄言来听分明：倘若此去遭不幸，你是伍家报仇人。</w:t>
      </w:r>
    </w:p>
    <w:p>
      <w:pPr>
        <w:ind w:left="1260" w:hanging="1260"/>
        <w:rPr>
          <w:rFonts w:hint="default"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】含悲忍泪跨金镫，不分昼夜奔都城。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呃!)</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】兄长上马珠泪淋，</w:t>
      </w:r>
      <w:r>
        <w:rPr>
          <w:rFonts w:hint="eastAsia" w:ascii="宋体" w:hAnsi="宋体" w:cs="宋体"/>
          <w:szCs w:val="21"/>
        </w:rPr>
        <w:t>教</w:t>
      </w:r>
      <w:r>
        <w:rPr>
          <w:rFonts w:ascii="宋体" w:hAnsi="宋体" w:cs="宋体"/>
          <w:szCs w:val="21"/>
        </w:rPr>
        <w:t>人难舍又难分。流泪眼观流泪眼，断肠人送断肠人。倘若家门遭不幸，杀上天子午朝门。吉凶二字未分定，稳坐樊城等信音。</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伍尚跨马奔帝京</w:t>
      </w:r>
      <w:r>
        <w:rPr>
          <w:rFonts w:cs="宋体"/>
          <w:szCs w:val="21"/>
        </w:rPr>
        <w:t>，眼观绿水青山行。无心观看路旁景，但愿早见二双亲。</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量小非君子，无毒不丈夫。</w:t>
      </w:r>
    </w:p>
    <w:p>
      <w:pPr>
        <w:keepNext w:val="0"/>
        <w:keepLines w:val="0"/>
        <w:widowControl/>
        <w:suppressLineNumbers w:val="0"/>
        <w:jc w:val="left"/>
        <w:rPr>
          <w:rFonts w:hint="default" w:cs="Times New Roman"/>
          <w:sz w:val="21"/>
          <w:lang w:eastAsia="zh-CN"/>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cs="Times New Roman"/>
          <w:sz w:val="21"/>
        </w:rPr>
        <w:t>老夫</w:t>
      </w:r>
      <w:r>
        <w:rPr>
          <w:rFonts w:hint="default" w:ascii="宋体" w:hAnsi="宋体" w:cs="Times New Roman"/>
          <w:kern w:val="0"/>
          <w:sz w:val="21"/>
          <w:szCs w:val="21"/>
          <w:lang w:eastAsia="zh-CN" w:bidi="ar-SA"/>
        </w:rPr>
        <w:t>——</w:t>
      </w:r>
      <w:r>
        <w:rPr>
          <w:rFonts w:hint="default" w:ascii="宋体" w:cs="Times New Roman"/>
          <w:sz w:val="21"/>
        </w:rPr>
        <w:t>费无极</w:t>
      </w:r>
      <w:r>
        <w:rPr>
          <w:rFonts w:hint="default" w:cs="Times New Roman"/>
          <w:sz w:val="21"/>
        </w:rPr>
        <w:t>。也曾命</w:t>
      </w:r>
      <w:r>
        <w:rPr>
          <w:rFonts w:hint="eastAsia" w:ascii="宋体" w:hAnsi="宋体" w:eastAsia="宋体" w:cs="Times New Roman"/>
          <w:kern w:val="0"/>
          <w:sz w:val="21"/>
          <w:szCs w:val="21"/>
          <w:lang w:val="en-US" w:eastAsia="zh-CN" w:bidi="ar-SA"/>
        </w:rPr>
        <w:t>鄢将师</w:t>
      </w:r>
      <w:r>
        <w:rPr>
          <w:rFonts w:hint="default" w:ascii="宋体" w:hAnsi="宋体" w:cs="Times New Roman"/>
          <w:kern w:val="0"/>
          <w:sz w:val="21"/>
          <w:szCs w:val="21"/>
          <w:lang w:eastAsia="zh-CN" w:bidi="ar-SA"/>
        </w:rPr>
        <w:t>诓那伍氏兄弟，未见到来。左右——伺候了。</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诓来棠公，回复将令。</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参见</w:t>
      </w:r>
      <w:r>
        <w:rPr>
          <w:rFonts w:hint="default" w:cs="Times New Roman"/>
          <w:sz w:val="21"/>
        </w:rPr>
        <w:t>相爷。</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罢了。伍氏弟兄可曾诓到?</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伍员不肯进京，伍尚现已诓到。</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监中探父。</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下面歇息。</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谢相爷。</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且住。……伍尚诓到，不免上朝启奏，来——打轿上朝。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臣，费无极见驾，吾主千岁。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伍奢拿到。</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将他父子绑至金阶斩首，不得有误，领旨下殿。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领旨。</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校尉等——打道法场!</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来，将伍奢、伍尚父子绑了上来!</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拿去开刀!</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唉!爹爹呀!</w:t>
      </w:r>
    </w:p>
    <w:p>
      <w:pPr>
        <w:ind w:left="1260" w:hanging="1260"/>
        <w:rPr>
          <w:rFonts w:hint="default" w:cs="Times New Roman"/>
          <w:sz w:val="21"/>
          <w:lang w:eastAsia="zh-CN"/>
        </w:rPr>
      </w:pPr>
      <w:r>
        <w:rPr>
          <w:rFonts w:hint="default" w:cs="Times New Roman"/>
          <w:sz w:val="21"/>
          <w:lang w:eastAsia="zh-CN"/>
        </w:rPr>
        <w:t>伍奢</w:t>
      </w:r>
      <w:r>
        <w:rPr>
          <w:rFonts w:hint="default" w:cs="Times New Roman"/>
          <w:sz w:val="21"/>
          <w:lang w:eastAsia="zh-CN"/>
        </w:rPr>
        <w:tab/>
      </w:r>
      <w:r>
        <w:rPr>
          <w:rFonts w:hint="default" w:cs="Times New Roman"/>
          <w:sz w:val="21"/>
          <w:lang w:eastAsia="zh-CN"/>
        </w:rPr>
        <w:t>蠢材!</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一见我儿绑金阶，骂声伍尚太无才：枉读诗书为相宰，为父言语解不开。</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老爹爹休得把儿怪，书信一到怎不来</w:t>
      </w:r>
      <w:r>
        <w:rPr>
          <w:rFonts w:hint="default" w:ascii="宋体" w:cs="宋体"/>
          <w:szCs w:val="21"/>
        </w:rPr>
        <w:t>?父子们犯了何条戒，因何捆绑在金阶?</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平王无道纲常坏，父纳子媳礼不该。金顶轿换了银顶轿，为父谏奏惹祸灾。</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ascii="宋体" w:cs="宋体"/>
          <w:szCs w:val="21"/>
        </w:rPr>
        <w:t>听一言来恼心怀，骂声奸佞如狼豺。恨不得将尔来踏坏——</w:t>
      </w:r>
    </w:p>
    <w:p>
      <w:pPr>
        <w:ind w:left="1260" w:hanging="1260"/>
        <w:rPr>
          <w:rFonts w:ascii="宋体" w:hAns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】阴曹地府等尔来。</w:t>
      </w:r>
    </w:p>
    <w:p>
      <w:pPr>
        <w:ind w:left="1260" w:hanging="1260"/>
        <w:rPr>
          <w:rFonts w:hint="default"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】父子们辜负了幽冥界</w:t>
      </w:r>
      <w:r>
        <w:rPr>
          <w:rFonts w:hint="default" w:ascii="宋体" w:hAnsi="宋体" w:cs="宋体"/>
          <w:szCs w:val="21"/>
        </w:rPr>
        <w:t>!</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起过。</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且住!伍奢、伍尚虽已斩首，今有伍员坐镇樊城，若不铲除，终是后患。不免二</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次上朝启奏。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臣费无极二次上殿，吾主万岁。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二次上殿，有何启奏?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伍奢、伍尚已然斩首，今有伍家满门老小尚在，伍员抗旨不遵，坐镇樊城，请</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我主裁处。</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就请卿家带领人役，抄杀伍府满门大小。命武城黑带领三千人马，去至樊城，</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捉拿伍员进京问罪，领旨下殿。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校尉等——抄杀伍府去者!</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第五场</w:t>
      </w:r>
      <w:r>
        <w:rPr>
          <w:rFonts w:hint="eastAsia" w:ascii="华文仿宋" w:hAnsi="华文仿宋" w:eastAsia="华文仿宋" w:cs="华文仿宋"/>
          <w:szCs w:val="21"/>
        </w:rPr>
        <w:t>]</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】伍家世代忠良臣，平王无道掌乾坤。父纳子妻行不正，尽忠谏责显忠诚。</w:t>
      </w:r>
    </w:p>
    <w:p>
      <w:pPr>
        <w:ind w:left="1260" w:hanging="1260"/>
        <w:jc w:val="both"/>
        <w:rPr>
          <w:rFonts w:hint="default" w:ascii="宋体" w:hAnsi="宋体" w:cs="宋体"/>
          <w:szCs w:val="21"/>
        </w:rPr>
      </w:pPr>
      <w:r>
        <w:rPr>
          <w:rFonts w:ascii="宋体" w:hAnsi="宋体" w:cs="宋体"/>
          <w:szCs w:val="21"/>
        </w:rPr>
        <w:t>丫鬟</w:t>
      </w:r>
      <w:r>
        <w:rPr>
          <w:rFonts w:hint="default" w:ascii="宋体" w:hAnsi="宋体" w:cs="宋体"/>
          <w:szCs w:val="21"/>
        </w:rPr>
        <w:tab/>
      </w:r>
      <w:r>
        <w:rPr>
          <w:rFonts w:hint="default" w:ascii="宋体" w:hAnsi="宋体" w:cs="宋体"/>
          <w:szCs w:val="21"/>
        </w:rPr>
        <w:t>参见太夫人，大事不好了!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太老爷与大老爷不知身犯何罪，斩首金阶。</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哎呀!</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太夫人醒来!</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】听一言来冷汗淋，吓得七魂掉三魂。哭一声老相夫丧了命，</w:t>
      </w:r>
      <w:r>
        <w:rPr>
          <w:rFonts w:cs="宋体"/>
          <w:bCs/>
        </w:rPr>
        <w:t>&lt;</w:t>
      </w:r>
      <w:r>
        <w:rPr>
          <w:rFonts w:eastAsia="楷体"/>
          <w:b/>
        </w:rPr>
        <w:t>哭头</w:t>
      </w:r>
      <w:r>
        <w:rPr>
          <w:rFonts w:cs="宋体"/>
          <w:bCs/>
        </w:rPr>
        <w:t>&gt;</w:t>
      </w:r>
      <w:r>
        <w:rPr>
          <w:rFonts w:ascii="宋体" w:hAnsi="宋体" w:cs="宋体"/>
          <w:szCs w:val="21"/>
        </w:rPr>
        <w:t>老爷呀，</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】昏王无道斩忠臣。回头我对家将论：你快到樊城报信音。</w:t>
      </w:r>
    </w:p>
    <w:p>
      <w:pPr>
        <w:ind w:left="1260" w:hanging="1260"/>
        <w:jc w:val="both"/>
        <w:rPr>
          <w:rFonts w:hint="default" w:ascii="宋体" w:hAnsi="宋体" w:cs="宋体"/>
          <w:szCs w:val="21"/>
        </w:rPr>
      </w:pPr>
      <w:r>
        <w:rPr>
          <w:rFonts w:ascii="宋体" w:hAnsi="宋体" w:cs="宋体"/>
          <w:szCs w:val="21"/>
        </w:rPr>
        <w:t>家将</w:t>
      </w:r>
      <w:r>
        <w:rPr>
          <w:rFonts w:hint="default" w:ascii="宋体" w:hAnsi="宋体" w:cs="宋体"/>
          <w:szCs w:val="21"/>
        </w:rPr>
        <w:tab/>
      </w:r>
      <w:r>
        <w:rPr>
          <w:rFonts w:hint="default" w:ascii="宋体" w:hAnsi="宋体" w:cs="宋体"/>
          <w:szCs w:val="21"/>
        </w:rPr>
        <w:t>遵命!</w:t>
      </w:r>
    </w:p>
    <w:p>
      <w:pPr>
        <w:ind w:left="1260" w:hanging="1260"/>
        <w:jc w:val="both"/>
        <w:rPr>
          <w:rFonts w:hint="default" w:ascii="宋体" w:hAnsi="宋体" w:cs="宋体"/>
          <w:szCs w:val="21"/>
        </w:rPr>
      </w:pPr>
      <w:r>
        <w:rPr>
          <w:rFonts w:hint="default" w:ascii="宋体" w:hAnsi="宋体" w:cs="宋体"/>
          <w:szCs w:val="21"/>
        </w:rPr>
        <w:t>(费无极</w:t>
      </w:r>
      <w:r>
        <w:rPr>
          <w:rFonts w:hint="default" w:ascii="楷体" w:hAnsi="楷体" w:eastAsia="楷体" w:cs="楷体"/>
          <w:szCs w:val="21"/>
        </w:rPr>
        <w:t>挎宝剑上</w:t>
      </w:r>
      <w:r>
        <w:rPr>
          <w:rFonts w:hint="default" w:ascii="宋体" w:hAnsi="宋体" w:cs="宋体"/>
          <w:szCs w:val="21"/>
        </w:rPr>
        <w:t>)</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太夫人，大事不好了!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那费无极带领校尉抄杀满门来了!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哎呀!</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】未觉乌鸦叫声震，今日大祸降临门。耳旁听得人声震，定是奸贼到来临。</w:t>
      </w:r>
    </w:p>
    <w:p>
      <w:pPr>
        <w:ind w:left="1260" w:hanging="1260"/>
        <w:jc w:val="both"/>
        <w:rPr>
          <w:rFonts w:hint="default" w:ascii="宋体" w:hAnsi="宋体" w:cs="宋体"/>
          <w:szCs w:val="21"/>
        </w:rPr>
      </w:pPr>
      <w:r>
        <w:rPr>
          <w:rFonts w:ascii="宋体" w:hAnsi="宋体" w:cs="宋体"/>
          <w:szCs w:val="21"/>
        </w:rPr>
        <w:t>太夫人</w:t>
      </w:r>
      <w:r>
        <w:rPr>
          <w:rFonts w:hint="default" w:ascii="宋体" w:hAnsi="宋体" w:cs="宋体"/>
          <w:szCs w:val="21"/>
        </w:rPr>
        <w:tab/>
      </w:r>
      <w:r>
        <w:rPr>
          <w:rFonts w:hint="default" w:ascii="宋体" w:hAnsi="宋体" w:cs="宋体"/>
          <w:szCs w:val="21"/>
        </w:rPr>
        <w:t>好贼!</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】手指奸贼骂高声：祸国欺君害忠臣，拚着一死抛性命，或生或死一路行。</w:t>
      </w:r>
    </w:p>
    <w:p>
      <w:pPr>
        <w:ind w:left="1260" w:hanging="1260"/>
        <w:jc w:val="both"/>
        <w:rPr>
          <w:rFonts w:hint="default" w:ascii="宋体" w:hAnsi="宋体" w:cs="宋体"/>
          <w:szCs w:val="21"/>
        </w:rPr>
      </w:pPr>
      <w:r>
        <w:rPr>
          <w:rFonts w:ascii="宋体" w:hAnsi="宋体" w:cs="宋体"/>
          <w:szCs w:val="21"/>
        </w:rPr>
        <w:t>校尉</w:t>
      </w:r>
      <w:r>
        <w:rPr>
          <w:rFonts w:hint="default" w:ascii="宋体" w:hAnsi="宋体" w:cs="宋体"/>
          <w:szCs w:val="21"/>
        </w:rPr>
        <w:tab/>
      </w:r>
      <w:r>
        <w:rPr>
          <w:rFonts w:hint="default" w:ascii="宋体" w:hAnsi="宋体" w:cs="宋体"/>
          <w:szCs w:val="21"/>
        </w:rPr>
        <w:t>抄杀已毕。</w:t>
      </w:r>
    </w:p>
    <w:p>
      <w:pPr>
        <w:ind w:left="1260" w:hanging="1260"/>
        <w:jc w:val="both"/>
        <w:rPr>
          <w:rFonts w:hint="default" w:ascii="宋体" w:hAnsi="宋体" w:cs="宋体"/>
          <w:szCs w:val="21"/>
        </w:rPr>
      </w:pPr>
      <w:r>
        <w:rPr>
          <w:rFonts w:ascii="宋体" w:hAnsi="宋体" w:cs="宋体"/>
          <w:szCs w:val="21"/>
        </w:rPr>
        <w:t>费无极</w:t>
      </w:r>
      <w:r>
        <w:rPr>
          <w:rFonts w:hint="default" w:ascii="宋体" w:hAnsi="宋体" w:cs="宋体"/>
          <w:szCs w:val="21"/>
        </w:rPr>
        <w:tab/>
      </w:r>
      <w:r>
        <w:rPr>
          <w:rFonts w:hint="default" w:ascii="宋体" w:hAnsi="宋体" w:cs="宋体"/>
          <w:szCs w:val="21"/>
        </w:rPr>
        <w:t>上殿交旨!</w:t>
      </w:r>
    </w:p>
    <w:p>
      <w:pPr>
        <w:ind w:left="1260" w:hanging="1260"/>
        <w:jc w:val="both"/>
        <w:rPr>
          <w:rFonts w:hint="default" w:ascii="宋体" w:hAnsi="宋体" w:cs="宋体"/>
          <w:szCs w:val="21"/>
        </w:rPr>
      </w:pPr>
      <w:r>
        <w:rPr>
          <w:rFonts w:hint="default" w:ascii="宋体" w:hAnsi="宋体" w:cs="宋体"/>
          <w:szCs w:val="21"/>
        </w:rPr>
        <w:t>(【</w:t>
      </w:r>
      <w:r>
        <w:rPr>
          <w:rFonts w:hint="default" w:ascii="楷体" w:hAnsi="楷体" w:eastAsia="楷体" w:cs="楷体"/>
          <w:szCs w:val="21"/>
        </w:rPr>
        <w:t>急急风</w:t>
      </w:r>
      <w:r>
        <w:rPr>
          <w:rFonts w:hint="default" w:ascii="宋体" w:hAnsi="宋体" w:cs="宋体"/>
          <w:szCs w:val="21"/>
        </w:rPr>
        <w:t>】</w:t>
      </w:r>
      <w:r>
        <w:rPr>
          <w:rFonts w:hint="default" w:ascii="楷体" w:hAnsi="楷体" w:eastAsia="楷体" w:cs="楷体"/>
          <w:szCs w:val="21"/>
        </w:rPr>
        <w:t>下</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rPr>
        <w:t>(</w:t>
      </w:r>
      <w:r>
        <w:rPr>
          <w:rFonts w:hint="eastAsia" w:ascii="楷体" w:hAnsi="楷体" w:eastAsia="楷体" w:cs="楷体"/>
        </w:rPr>
        <w:t>念</w:t>
      </w:r>
      <w:r>
        <w:rPr>
          <w:rFonts w:hint="eastAsia"/>
        </w:rPr>
        <w:t>)</w:t>
      </w:r>
      <w:r>
        <w:rPr>
          <w:rFonts w:ascii="宋体" w:hAnsi="宋体" w:cs="宋体"/>
          <w:szCs w:val="21"/>
        </w:rPr>
        <w:t>独坐</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：闷坐)</w:t>
      </w:r>
      <w:r>
        <w:rPr>
          <w:rFonts w:ascii="宋体" w:hAnsi="宋体" w:cs="宋体"/>
          <w:szCs w:val="21"/>
        </w:rPr>
        <w:t>樊城心忧闷， 吉凶二字未分明。</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什么大事?</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你才怎讲(</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你待怎讲</w:t>
      </w:r>
      <w:r>
        <w:rPr>
          <w:rFonts w:hint="eastAsia"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爹娘!兄长!</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哎呀!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西皮导板</w:t>
      </w:r>
      <w:r>
        <w:rPr>
          <w:rFonts w:ascii="宋体" w:hAnsi="宋体" w:cs="宋体"/>
          <w:szCs w:val="21"/>
        </w:rPr>
        <w:t>】听说爹娘丧了命</w:t>
      </w:r>
      <w:r>
        <w:rPr>
          <w:rFonts w:hint="eastAsia" w:ascii="宋体" w:hAnsi="宋体" w:cs="宋体"/>
          <w:sz w:val="18"/>
          <w:szCs w:val="18"/>
        </w:rPr>
        <w:t>呐</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爹爹!母亲!</w:t>
      </w:r>
      <w:r>
        <w:rPr>
          <w:rFonts w:hint="eastAsia" w:ascii="宋体" w:hAnsi="宋体" w:cs="宋体"/>
          <w:szCs w:val="21"/>
        </w:rPr>
        <w:t>唉!</w:t>
      </w:r>
      <w:r>
        <w:rPr>
          <w:rFonts w:ascii="宋体" w:hAnsi="宋体" w:cs="宋体"/>
          <w:szCs w:val="21"/>
        </w:rPr>
        <w:t>兄长呃!</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】珠泪点点洒前胸。忍泪含悲家将问，</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】犯罪的情由</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被害的情由</w:t>
      </w:r>
      <w:r>
        <w:rPr>
          <w:rFonts w:hint="default" w:ascii="宋体" w:hAnsi="宋体" w:cs="宋体"/>
          <w:szCs w:val="21"/>
        </w:rPr>
        <w:t>)</w:t>
      </w:r>
      <w:r>
        <w:rPr>
          <w:rFonts w:ascii="宋体" w:hAnsi="宋体" w:cs="宋体"/>
          <w:szCs w:val="21"/>
        </w:rPr>
        <w:t>说分明。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好贼!)</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】骂声无极贼奸佞，无道昏君灭人伦。我若人马来点动，不忠的名儿万古闻</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天下闻</w:t>
      </w:r>
      <w:r>
        <w:rPr>
          <w:rFonts w:hint="default"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再探!</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叫头</w:t>
      </w:r>
      <w:r>
        <w:rPr>
          <w:rFonts w:hint="eastAsia"/>
          <w:szCs w:val="21"/>
        </w:rPr>
        <w:t>&gt;</w:t>
      </w:r>
      <w:r>
        <w:rPr>
          <w:rFonts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今有武城黑带兵围困樊城，如何是好?</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反得的?</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如此——反、反、反呐!</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】兵来将挡</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兵临将挡</w:t>
      </w:r>
      <w:r>
        <w:rPr>
          <w:rFonts w:hint="default" w:ascii="宋体" w:hAnsi="宋体" w:cs="宋体"/>
          <w:szCs w:val="21"/>
        </w:rPr>
        <w:t>)</w:t>
      </w:r>
      <w:r>
        <w:rPr>
          <w:rFonts w:ascii="宋体" w:hAnsi="宋体" w:cs="宋体"/>
          <w:szCs w:val="21"/>
        </w:rPr>
        <w:t>自古论，水来自有土来</w:t>
      </w:r>
      <w:r>
        <w:rPr>
          <w:rFonts w:hint="eastAsia" w:ascii="宋体" w:hAnsi="宋体" w:cs="宋体"/>
          <w:szCs w:val="21"/>
        </w:rPr>
        <w:t>屯</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】家将备马传将令</w:t>
      </w:r>
      <w:r>
        <w:rPr>
          <w:rFonts w:hint="eastAsia"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】玲珑铠甲放光明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：闪光明)，</w:t>
      </w:r>
      <w:r>
        <w:rPr>
          <w:rFonts w:ascii="宋体" w:hAnsi="宋体" w:cs="宋体"/>
          <w:szCs w:val="21"/>
        </w:rPr>
        <w:t>三军与爷开城禁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：人来与爷城开定)。</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第七场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马前来的敢是武城黑?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带兵意欲何往?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一派胡言!放马过来!</w:t>
      </w:r>
    </w:p>
    <w:p>
      <w:r>
        <w:rPr>
          <w:rFonts w:hint="eastAsia" w:ascii="宋体" w:hAnsi="宋体" w:cs="宋体"/>
          <w:szCs w:val="21"/>
        </w:rPr>
        <w:t>(伍子胥</w:t>
      </w:r>
      <w:r>
        <w:rPr>
          <w:rFonts w:hint="eastAsia" w:ascii="楷体" w:hAnsi="楷体" w:eastAsia="楷体" w:cs="宋体"/>
          <w:szCs w:val="21"/>
        </w:rPr>
        <w:t>大边</w:t>
      </w:r>
      <w:r>
        <w:rPr>
          <w:rFonts w:hint="eastAsia" w:ascii="宋体" w:hAnsi="宋体" w:cs="宋体"/>
          <w:szCs w:val="21"/>
        </w:rPr>
        <w:t>(</w:t>
      </w:r>
      <w:r>
        <w:rPr>
          <w:rFonts w:hint="eastAsia" w:ascii="楷体" w:hAnsi="楷体" w:eastAsia="楷体" w:cs="楷体"/>
          <w:b/>
          <w:szCs w:val="21"/>
        </w:rPr>
        <w:t>念完</w:t>
      </w:r>
      <w:r>
        <w:rPr>
          <w:rFonts w:hint="eastAsia" w:ascii="楷体" w:hAnsi="楷体" w:eastAsia="楷体" w:cs="楷体"/>
          <w:szCs w:val="21"/>
        </w:rPr>
        <w:t>“</w:t>
      </w:r>
      <w:r>
        <w:rPr>
          <w:rFonts w:hint="eastAsia" w:ascii="楷体" w:hAnsi="楷体" w:eastAsia="楷体" w:cs="楷体"/>
          <w:b/>
          <w:szCs w:val="21"/>
        </w:rPr>
        <w:t>放马过来</w:t>
      </w:r>
      <w:r>
        <w:rPr>
          <w:rFonts w:hint="eastAsia" w:ascii="楷体" w:hAnsi="楷体" w:eastAsia="楷体" w:cs="楷体"/>
          <w:szCs w:val="21"/>
        </w:rPr>
        <w:t>”</w:t>
      </w:r>
      <w:r>
        <w:rPr>
          <w:rFonts w:hint="eastAsia" w:ascii="楷体" w:hAnsi="楷体" w:eastAsia="楷体" w:cs="楷体"/>
          <w:b/>
          <w:szCs w:val="21"/>
        </w:rPr>
        <w:t>一合</w:t>
      </w:r>
      <w:r>
        <w:rPr>
          <w:rFonts w:hint="eastAsia" w:ascii="宋体" w:hAnsi="宋体" w:cs="宋体"/>
          <w:szCs w:val="21"/>
        </w:rPr>
        <w:t>，</w:t>
      </w:r>
      <w:r>
        <w:rPr>
          <w:rFonts w:hint="eastAsia" w:ascii="楷体" w:hAnsi="楷体" w:eastAsia="楷体" w:cs="楷体"/>
          <w:b/>
          <w:szCs w:val="21"/>
        </w:rPr>
        <w:t>两合</w:t>
      </w:r>
      <w:r>
        <w:rPr>
          <w:rFonts w:hint="eastAsia" w:ascii="宋体" w:hAnsi="宋体" w:cs="宋体"/>
          <w:szCs w:val="21"/>
        </w:rPr>
        <w:t>，</w:t>
      </w:r>
      <w:r>
        <w:rPr>
          <w:rFonts w:hint="eastAsia" w:ascii="楷体" w:hAnsi="楷体" w:eastAsia="楷体" w:cs="楷体"/>
          <w:b/>
          <w:szCs w:val="21"/>
        </w:rPr>
        <w:t>架住</w:t>
      </w:r>
      <w:r>
        <w:rPr>
          <w:rFonts w:hint="eastAsia" w:ascii="宋体" w:hAnsi="宋体" w:cs="宋体"/>
          <w:szCs w:val="21"/>
        </w:rPr>
        <w:t>)，</w:t>
      </w:r>
      <w:r>
        <w:rPr>
          <w:rFonts w:hint="eastAsia" w:ascii="楷体" w:hAnsi="楷体" w:eastAsia="楷体" w:cs="宋体"/>
          <w:szCs w:val="21"/>
        </w:rPr>
        <w:t>钻完烟筒</w:t>
      </w:r>
      <w:r>
        <w:rPr>
          <w:rFonts w:hint="eastAsia" w:ascii="宋体" w:hAnsi="宋体" w:cs="宋体"/>
          <w:szCs w:val="21"/>
        </w:rPr>
        <w:t>，</w:t>
      </w:r>
      <w:r>
        <w:rPr>
          <w:rFonts w:hint="eastAsia" w:ascii="楷体" w:hAnsi="楷体" w:eastAsia="楷体" w:cs="宋体"/>
          <w:szCs w:val="21"/>
        </w:rPr>
        <w:t>一扯两扯</w:t>
      </w:r>
      <w:r>
        <w:rPr>
          <w:rFonts w:hint="eastAsia" w:ascii="宋体" w:hAnsi="宋体" w:cs="宋体"/>
          <w:szCs w:val="21"/>
        </w:rPr>
        <w:t>，</w:t>
      </w:r>
      <w:r>
        <w:rPr>
          <w:rFonts w:hint="eastAsia" w:ascii="楷体" w:hAnsi="楷体" w:eastAsia="楷体" w:cs="宋体"/>
          <w:szCs w:val="21"/>
        </w:rPr>
        <w:t>半个剜萝卜归小边</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把兜一别</w:t>
      </w:r>
      <w:r>
        <w:rPr>
          <w:rFonts w:hint="eastAsia" w:ascii="宋体" w:hAnsi="宋体" w:cs="宋体"/>
          <w:szCs w:val="21"/>
        </w:rPr>
        <w:t>，</w:t>
      </w:r>
      <w:r>
        <w:rPr>
          <w:rFonts w:hint="eastAsia" w:ascii="楷体" w:hAnsi="楷体" w:eastAsia="楷体" w:cs="宋体"/>
          <w:szCs w:val="21"/>
        </w:rPr>
        <w:t>撤枪刺耳被勾走马腰封到大边</w:t>
      </w:r>
      <w:r>
        <w:rPr>
          <w:rFonts w:hint="eastAsia" w:ascii="宋体" w:hAnsi="宋体" w:cs="宋体"/>
          <w:szCs w:val="21"/>
        </w:rPr>
        <w:t>，</w:t>
      </w:r>
      <w:r>
        <w:rPr>
          <w:rFonts w:hint="eastAsia" w:ascii="楷体" w:hAnsi="楷体" w:eastAsia="楷体" w:cs="宋体"/>
          <w:szCs w:val="21"/>
        </w:rPr>
        <w:t>往里一盖转身</w:t>
      </w:r>
      <w:r>
        <w:rPr>
          <w:rFonts w:hint="eastAsia" w:ascii="宋体" w:hAnsi="宋体" w:cs="宋体"/>
          <w:szCs w:val="21"/>
        </w:rPr>
        <w:t>，</w:t>
      </w:r>
      <w:r>
        <w:rPr>
          <w:rFonts w:hint="eastAsia" w:ascii="楷体" w:hAnsi="楷体" w:eastAsia="楷体" w:cs="宋体"/>
          <w:szCs w:val="21"/>
        </w:rPr>
        <w:t>打前蓬头</w:t>
      </w:r>
      <w:r>
        <w:rPr>
          <w:rFonts w:hint="eastAsia" w:ascii="宋体" w:hAnsi="宋体" w:cs="宋体"/>
          <w:szCs w:val="21"/>
        </w:rPr>
        <w:t>、</w:t>
      </w:r>
      <w:r>
        <w:rPr>
          <w:rFonts w:hint="eastAsia" w:ascii="楷体" w:hAnsi="楷体" w:eastAsia="楷体" w:cs="宋体"/>
          <w:szCs w:val="21"/>
        </w:rPr>
        <w:t>后蓬头到小边</w:t>
      </w:r>
      <w:r>
        <w:rPr>
          <w:rFonts w:hint="eastAsia" w:ascii="宋体" w:hAnsi="宋体" w:cs="宋体"/>
          <w:szCs w:val="21"/>
        </w:rPr>
        <w:t>，</w:t>
      </w:r>
      <w:r>
        <w:rPr>
          <w:rFonts w:hint="eastAsia" w:ascii="楷体" w:hAnsi="楷体" w:eastAsia="楷体" w:cs="宋体"/>
          <w:szCs w:val="21"/>
        </w:rPr>
        <w:t>转身接前蓬头</w:t>
      </w:r>
      <w:r>
        <w:rPr>
          <w:rFonts w:hint="eastAsia" w:ascii="宋体" w:hAnsi="宋体" w:cs="宋体"/>
          <w:szCs w:val="21"/>
        </w:rPr>
        <w:t>、</w:t>
      </w:r>
      <w:r>
        <w:rPr>
          <w:rFonts w:hint="eastAsia" w:ascii="楷体" w:hAnsi="楷体" w:eastAsia="楷体" w:cs="宋体"/>
          <w:szCs w:val="21"/>
        </w:rPr>
        <w:t>后蓬头又归大边</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把兜左转身走里边</w:t>
      </w:r>
      <w:r>
        <w:rPr>
          <w:rFonts w:hint="eastAsia" w:ascii="宋体" w:hAnsi="宋体" w:cs="宋体"/>
          <w:szCs w:val="21"/>
        </w:rPr>
        <w:t>，</w:t>
      </w:r>
      <w:r>
        <w:rPr>
          <w:rFonts w:hint="eastAsia" w:ascii="楷体" w:hAnsi="楷体" w:eastAsia="楷体" w:cs="宋体"/>
          <w:szCs w:val="21"/>
        </w:rPr>
        <w:t>再一个把兜左转身过到小边</w:t>
      </w:r>
      <w:r>
        <w:rPr>
          <w:rFonts w:hint="eastAsia" w:ascii="宋体" w:hAnsi="宋体" w:cs="宋体"/>
          <w:szCs w:val="21"/>
        </w:rPr>
        <w:t>，</w:t>
      </w:r>
      <w:r>
        <w:rPr>
          <w:rFonts w:hint="eastAsia" w:ascii="楷体" w:hAnsi="楷体" w:eastAsia="楷体" w:cs="宋体"/>
          <w:szCs w:val="21"/>
        </w:rPr>
        <w:t>外边打一个腰封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被盖右转身到里边</w:t>
      </w:r>
      <w:r>
        <w:rPr>
          <w:rFonts w:hint="eastAsia" w:ascii="宋体" w:hAnsi="宋体" w:cs="宋体"/>
          <w:szCs w:val="21"/>
        </w:rPr>
        <w:t>、</w:t>
      </w:r>
      <w:r>
        <w:rPr>
          <w:rFonts w:hint="eastAsia" w:ascii="楷体" w:hAnsi="楷体" w:eastAsia="楷体" w:cs="宋体"/>
          <w:szCs w:val="21"/>
        </w:rPr>
        <w:t>接一个腰封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回身掣肘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里外各一二三绕</w:t>
      </w:r>
      <w:r>
        <w:rPr>
          <w:rFonts w:hint="eastAsia" w:ascii="宋体" w:hAnsi="宋体" w:cs="宋体"/>
          <w:szCs w:val="21"/>
        </w:rPr>
        <w:t>，</w:t>
      </w:r>
      <w:r>
        <w:rPr>
          <w:rFonts w:hint="eastAsia" w:ascii="楷体" w:hAnsi="楷体" w:eastAsia="楷体" w:cs="宋体"/>
          <w:szCs w:val="21"/>
        </w:rPr>
        <w:t>外里外一二三压</w:t>
      </w:r>
      <w:r>
        <w:rPr>
          <w:rFonts w:hint="eastAsia" w:ascii="宋体" w:hAnsi="宋体" w:cs="宋体"/>
          <w:szCs w:val="21"/>
        </w:rPr>
        <w:t>，(</w:t>
      </w:r>
      <w:r>
        <w:rPr>
          <w:rFonts w:hint="eastAsia" w:ascii="楷体" w:hAnsi="楷体" w:eastAsia="楷体" w:cs="宋体"/>
          <w:b/>
          <w:szCs w:val="21"/>
        </w:rPr>
        <w:t>往</w:t>
      </w:r>
      <w:r>
        <w:rPr>
          <w:rFonts w:hint="eastAsia" w:ascii="宋体" w:hAnsi="宋体" w:cs="宋体"/>
          <w:szCs w:val="21"/>
        </w:rPr>
        <w:t>)</w:t>
      </w:r>
      <w:r>
        <w:rPr>
          <w:rFonts w:hint="eastAsia" w:ascii="楷体" w:hAnsi="楷体" w:eastAsia="楷体" w:cs="宋体"/>
          <w:szCs w:val="21"/>
        </w:rPr>
        <w:t>里外各一盖两盖</w:t>
      </w:r>
      <w:r>
        <w:rPr>
          <w:rFonts w:hint="eastAsia" w:ascii="宋体" w:hAnsi="宋体" w:cs="宋体"/>
          <w:szCs w:val="21"/>
        </w:rPr>
        <w:t>，</w:t>
      </w:r>
      <w:r>
        <w:rPr>
          <w:rFonts w:hint="eastAsia" w:ascii="楷体" w:hAnsi="楷体" w:eastAsia="楷体" w:cs="宋体"/>
          <w:szCs w:val="21"/>
        </w:rPr>
        <w:t>打腰封</w:t>
      </w:r>
      <w:r>
        <w:rPr>
          <w:rFonts w:hint="eastAsia" w:ascii="宋体" w:hAnsi="宋体" w:cs="宋体"/>
          <w:szCs w:val="21"/>
        </w:rPr>
        <w:t>，武</w:t>
      </w:r>
      <w:r>
        <w:rPr>
          <w:rFonts w:hint="eastAsia" w:ascii="楷体" w:hAnsi="楷体" w:eastAsia="楷体" w:cs="宋体"/>
          <w:szCs w:val="21"/>
        </w:rPr>
        <w:t>左转身</w:t>
      </w:r>
      <w:r>
        <w:rPr>
          <w:rFonts w:hint="eastAsia" w:ascii="宋体" w:hAnsi="宋体" w:cs="宋体"/>
          <w:szCs w:val="21"/>
        </w:rPr>
        <w:t>，伍</w:t>
      </w:r>
      <w:r>
        <w:rPr>
          <w:rFonts w:hint="eastAsia" w:ascii="楷体" w:hAnsi="楷体" w:eastAsia="楷体" w:cs="宋体"/>
          <w:szCs w:val="21"/>
        </w:rPr>
        <w:t>往里漫</w:t>
      </w:r>
      <w:r>
        <w:rPr>
          <w:rFonts w:hint="eastAsia" w:ascii="宋体" w:hAnsi="宋体" w:cs="宋体"/>
          <w:szCs w:val="21"/>
        </w:rPr>
        <w:t>武</w:t>
      </w:r>
      <w:r>
        <w:rPr>
          <w:rFonts w:hint="eastAsia" w:ascii="楷体" w:hAnsi="楷体" w:eastAsia="楷体" w:cs="宋体"/>
          <w:szCs w:val="21"/>
        </w:rPr>
        <w:t>头</w:t>
      </w:r>
      <w:r>
        <w:rPr>
          <w:rFonts w:hint="eastAsia" w:ascii="宋体" w:hAnsi="宋体" w:cs="宋体"/>
          <w:szCs w:val="21"/>
        </w:rPr>
        <w:t>、</w:t>
      </w:r>
      <w:r>
        <w:rPr>
          <w:rFonts w:hint="eastAsia" w:ascii="楷体" w:hAnsi="楷体" w:eastAsia="楷体" w:cs="宋体"/>
          <w:szCs w:val="21"/>
        </w:rPr>
        <w:t>扎脖</w:t>
      </w:r>
      <w:r>
        <w:rPr>
          <w:rFonts w:hint="eastAsia" w:ascii="宋体" w:hAnsi="宋体" w:cs="宋体"/>
          <w:szCs w:val="21"/>
        </w:rPr>
        <w:t>，武</w:t>
      </w:r>
      <w:r>
        <w:rPr>
          <w:rFonts w:hint="eastAsia" w:ascii="楷体" w:hAnsi="楷体" w:eastAsia="楷体" w:cs="宋体"/>
          <w:szCs w:val="21"/>
        </w:rPr>
        <w:t>右手推出去</w:t>
      </w:r>
      <w:r>
        <w:rPr>
          <w:rFonts w:hint="eastAsia" w:ascii="宋体" w:hAnsi="宋体" w:cs="宋体"/>
          <w:szCs w:val="21"/>
        </w:rPr>
        <w:t>，</w:t>
      </w:r>
      <w:r>
        <w:rPr>
          <w:rFonts w:hint="eastAsia" w:ascii="楷体" w:hAnsi="楷体" w:eastAsia="楷体" w:cs="宋体"/>
          <w:szCs w:val="21"/>
        </w:rPr>
        <w:t>亮住</w:t>
      </w:r>
      <w:r>
        <w:rPr>
          <w:rFonts w:hint="eastAsia" w:ascii="宋体" w:hAnsi="宋体" w:cs="宋体"/>
          <w:szCs w:val="21"/>
        </w:rPr>
        <w:t>。</w:t>
      </w:r>
      <w:r>
        <w:rPr>
          <w:rStyle w:val="66"/>
          <w:rFonts w:ascii="宋体" w:hAnsi="宋体" w:cs="宋体"/>
          <w:szCs w:val="21"/>
        </w:rPr>
        <w:footnoteReference w:id="56"/>
      </w:r>
      <w:r>
        <w:rPr>
          <w:rFonts w:hint="eastAsia" w:ascii="宋体" w:hAnsi="宋体" w:cs="宋体"/>
          <w:szCs w:val="21"/>
        </w:rPr>
        <w:t>)</w:t>
      </w:r>
    </w:p>
    <w:p>
      <w:r>
        <w:rPr>
          <w:rFonts w:hint="eastAsia" w:ascii="宋体" w:hAnsi="宋体" w:cs="宋体"/>
          <w:szCs w:val="21"/>
        </w:rPr>
        <w:t>(武</w:t>
      </w:r>
      <w:r>
        <w:rPr>
          <w:rFonts w:hint="eastAsia" w:ascii="楷体" w:hAnsi="楷体" w:eastAsia="楷体" w:cs="宋体"/>
          <w:szCs w:val="21"/>
        </w:rPr>
        <w:t>下</w:t>
      </w:r>
      <w:r>
        <w:rPr>
          <w:rFonts w:hint="eastAsia" w:ascii="宋体" w:hAnsi="宋体" w:cs="宋体"/>
          <w:szCs w:val="21"/>
        </w:rPr>
        <w:t>伍</w:t>
      </w:r>
      <w:r>
        <w:rPr>
          <w:rFonts w:hint="eastAsia" w:ascii="楷体" w:hAnsi="楷体" w:eastAsia="楷体" w:cs="宋体"/>
          <w:szCs w:val="21"/>
        </w:rPr>
        <w:t>接耍下场</w:t>
      </w:r>
      <w:r>
        <w:rPr>
          <w:rFonts w:hint="eastAsia" w:ascii="宋体" w:hAnsi="宋体" w:cs="宋体"/>
          <w:szCs w:val="21"/>
        </w:rPr>
        <w:t>:</w:t>
      </w:r>
      <w:r>
        <w:rPr>
          <w:rFonts w:hint="eastAsia" w:ascii="楷体" w:hAnsi="楷体" w:eastAsia="楷体" w:cs="宋体"/>
          <w:szCs w:val="21"/>
        </w:rPr>
        <w:t>出枪提枪花转身</w:t>
      </w:r>
      <w:r>
        <w:rPr>
          <w:rFonts w:hint="eastAsia" w:ascii="宋体" w:hAnsi="宋体" w:cs="宋体"/>
          <w:szCs w:val="21"/>
        </w:rPr>
        <w:t>，</w:t>
      </w:r>
      <w:r>
        <w:rPr>
          <w:rFonts w:hint="eastAsia" w:ascii="楷体" w:hAnsi="楷体" w:eastAsia="楷体" w:cs="宋体"/>
          <w:szCs w:val="21"/>
        </w:rPr>
        <w:t>三个提枪花</w:t>
      </w:r>
      <w:r>
        <w:rPr>
          <w:rFonts w:hint="eastAsia" w:ascii="宋体" w:hAnsi="宋体" w:cs="宋体"/>
          <w:szCs w:val="21"/>
        </w:rPr>
        <w:t>，</w:t>
      </w:r>
      <w:r>
        <w:rPr>
          <w:rFonts w:hint="eastAsia" w:ascii="楷体" w:hAnsi="楷体" w:eastAsia="楷体" w:cs="宋体"/>
          <w:szCs w:val="21"/>
        </w:rPr>
        <w:t>出枪右手转枪鐏</w:t>
      </w:r>
      <w:r>
        <w:rPr>
          <w:rFonts w:hint="eastAsia" w:ascii="宋体" w:hAnsi="宋体" w:cs="宋体"/>
          <w:szCs w:val="21"/>
        </w:rPr>
        <w:t>，</w:t>
      </w:r>
      <w:r>
        <w:rPr>
          <w:rFonts w:hint="eastAsia" w:ascii="楷体" w:hAnsi="楷体" w:eastAsia="楷体" w:cs="宋体"/>
          <w:szCs w:val="21"/>
        </w:rPr>
        <w:t>反手扶枪把</w:t>
      </w:r>
      <w:r>
        <w:rPr>
          <w:rFonts w:hint="eastAsia" w:ascii="宋体" w:hAnsi="宋体" w:cs="宋体"/>
          <w:szCs w:val="21"/>
        </w:rPr>
        <w:t>，</w:t>
      </w:r>
      <w:r>
        <w:rPr>
          <w:rFonts w:hint="eastAsia" w:ascii="楷体" w:hAnsi="楷体" w:eastAsia="楷体" w:cs="宋体"/>
          <w:szCs w:val="21"/>
        </w:rPr>
        <w:t>左手在上正手扶枪杆</w:t>
      </w:r>
      <w:r>
        <w:rPr>
          <w:rFonts w:hint="eastAsia" w:ascii="宋体" w:hAnsi="宋体" w:cs="宋体"/>
          <w:szCs w:val="21"/>
        </w:rPr>
        <w:t>，</w:t>
      </w:r>
      <w:r>
        <w:rPr>
          <w:rFonts w:hint="eastAsia" w:ascii="楷体" w:hAnsi="楷体" w:eastAsia="楷体" w:cs="宋体"/>
          <w:szCs w:val="21"/>
        </w:rPr>
        <w:t>双手抱枪</w:t>
      </w:r>
      <w:r>
        <w:rPr>
          <w:rFonts w:hint="eastAsia" w:ascii="宋体" w:hAnsi="宋体" w:cs="宋体"/>
          <w:szCs w:val="21"/>
        </w:rPr>
        <w:t>，</w:t>
      </w:r>
      <w:r>
        <w:rPr>
          <w:rFonts w:hint="eastAsia" w:ascii="楷体" w:hAnsi="楷体" w:eastAsia="楷体" w:cs="宋体"/>
          <w:szCs w:val="21"/>
        </w:rPr>
        <w:t>右腿抬</w:t>
      </w:r>
      <w:r>
        <w:rPr>
          <w:rFonts w:hint="eastAsia" w:ascii="宋体" w:hAnsi="宋体" w:cs="宋体"/>
          <w:szCs w:val="21"/>
        </w:rPr>
        <w:t>，</w:t>
      </w:r>
      <w:r>
        <w:rPr>
          <w:rFonts w:hint="eastAsia" w:ascii="楷体" w:hAnsi="楷体" w:eastAsia="楷体" w:cs="宋体"/>
          <w:szCs w:val="21"/>
        </w:rPr>
        <w:t>左腿单腿站</w:t>
      </w:r>
      <w:r>
        <w:rPr>
          <w:rFonts w:hint="eastAsia" w:ascii="宋体" w:hAnsi="宋体" w:cs="宋体"/>
          <w:szCs w:val="21"/>
        </w:rPr>
        <w:t>，</w:t>
      </w:r>
      <w:r>
        <w:rPr>
          <w:rFonts w:hint="eastAsia" w:ascii="楷体" w:hAnsi="楷体" w:eastAsia="楷体" w:cs="宋体"/>
          <w:szCs w:val="21"/>
        </w:rPr>
        <w:t>枪鐏放在右腿膝盖后马面上</w:t>
      </w:r>
      <w:r>
        <w:rPr>
          <w:rFonts w:hint="eastAsia" w:ascii="宋体" w:hAnsi="宋体" w:cs="宋体"/>
          <w:szCs w:val="21"/>
        </w:rPr>
        <w:t>，</w:t>
      </w:r>
      <w:r>
        <w:rPr>
          <w:rFonts w:hint="eastAsia" w:ascii="楷体" w:hAnsi="楷体" w:eastAsia="楷体" w:cs="宋体"/>
          <w:szCs w:val="21"/>
        </w:rPr>
        <w:t>枪头向上矗住</w:t>
      </w:r>
      <w:r>
        <w:rPr>
          <w:rFonts w:hint="eastAsia" w:ascii="宋体" w:hAnsi="宋体" w:cs="宋体"/>
          <w:szCs w:val="21"/>
        </w:rPr>
        <w:t>，</w:t>
      </w:r>
      <w:r>
        <w:rPr>
          <w:rFonts w:hint="eastAsia" w:ascii="楷体" w:hAnsi="楷体" w:eastAsia="楷体" w:cs="宋体"/>
          <w:szCs w:val="21"/>
        </w:rPr>
        <w:t>右手打鐏将枪打出去</w:t>
      </w:r>
      <w:r>
        <w:rPr>
          <w:rFonts w:hint="eastAsia" w:ascii="宋体" w:hAnsi="宋体" w:cs="宋体"/>
          <w:szCs w:val="21"/>
        </w:rPr>
        <w:t>，</w:t>
      </w:r>
      <w:r>
        <w:rPr>
          <w:rFonts w:hint="eastAsia" w:ascii="楷体" w:hAnsi="楷体" w:eastAsia="楷体" w:cs="宋体"/>
          <w:szCs w:val="21"/>
        </w:rPr>
        <w:t>右手抄枪杆下端接住再扔枪右转身面向下场门左手接枪杆下端</w:t>
      </w:r>
      <w:r>
        <w:rPr>
          <w:rFonts w:hint="eastAsia" w:ascii="宋体" w:hAnsi="宋体" w:cs="宋体"/>
          <w:szCs w:val="21"/>
        </w:rPr>
        <w:t>，</w:t>
      </w:r>
      <w:r>
        <w:rPr>
          <w:rFonts w:hint="eastAsia" w:ascii="楷体" w:hAnsi="楷体" w:eastAsia="楷体" w:cs="宋体"/>
          <w:szCs w:val="21"/>
        </w:rPr>
        <w:t>在左腰间平端</w:t>
      </w:r>
      <w:r>
        <w:rPr>
          <w:rFonts w:hint="eastAsia" w:ascii="宋体" w:hAnsi="宋体" w:cs="宋体"/>
          <w:szCs w:val="21"/>
        </w:rPr>
        <w:t>，</w:t>
      </w:r>
      <w:r>
        <w:rPr>
          <w:rFonts w:hint="eastAsia" w:ascii="楷体" w:hAnsi="楷体" w:eastAsia="楷体" w:cs="宋体"/>
          <w:szCs w:val="21"/>
        </w:rPr>
        <w:t>右手举拳过顶</w:t>
      </w:r>
      <w:r>
        <w:rPr>
          <w:rStyle w:val="66"/>
          <w:rFonts w:ascii="宋体" w:hAnsi="宋体" w:cs="宋体"/>
          <w:szCs w:val="21"/>
        </w:rPr>
        <w:footnoteReference w:id="57"/>
      </w:r>
      <w:r>
        <w:rPr>
          <w:rFonts w:hint="eastAsia" w:ascii="宋体" w:hAnsi="宋体" w:cs="宋体"/>
          <w:szCs w:val="21"/>
        </w:rPr>
        <w:t>，</w:t>
      </w:r>
      <w:r>
        <w:rPr>
          <w:rFonts w:hint="eastAsia" w:ascii="楷体" w:hAnsi="楷体" w:eastAsia="楷体" w:cs="宋体"/>
          <w:szCs w:val="21"/>
        </w:rPr>
        <w:t>左腿抬</w:t>
      </w:r>
      <w:r>
        <w:rPr>
          <w:rFonts w:hint="eastAsia" w:ascii="宋体" w:hAnsi="宋体" w:cs="宋体"/>
          <w:szCs w:val="21"/>
        </w:rPr>
        <w:t>，</w:t>
      </w:r>
      <w:r>
        <w:rPr>
          <w:rFonts w:hint="eastAsia" w:ascii="楷体" w:hAnsi="楷体" w:eastAsia="楷体" w:cs="宋体"/>
          <w:szCs w:val="21"/>
        </w:rPr>
        <w:t>右腿单腿站亮住</w:t>
      </w:r>
      <w:r>
        <w:rPr>
          <w:rFonts w:hint="eastAsia" w:ascii="宋体" w:hAnsi="宋体" w:cs="宋体"/>
          <w:szCs w:val="21"/>
        </w:rPr>
        <w:t>，</w:t>
      </w:r>
      <w:r>
        <w:rPr>
          <w:rFonts w:hint="eastAsia" w:ascii="楷体" w:hAnsi="楷体" w:eastAsia="楷体" w:cs="宋体"/>
          <w:szCs w:val="21"/>
        </w:rPr>
        <w:t>下场门下</w:t>
      </w:r>
      <w:r>
        <w:rPr>
          <w:rFonts w:hint="eastAsia" w:ascii="宋体" w:hAnsi="宋体" w:cs="宋体"/>
          <w:szCs w:val="21"/>
        </w:rPr>
        <w:t>。)</w:t>
      </w:r>
    </w:p>
    <w:p>
      <w:pPr>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ascii="宋体" w:hAnsi="宋体" w:cs="宋体"/>
          <w:szCs w:val="21"/>
        </w:rPr>
        <w:t>且住，</w:t>
      </w:r>
      <w:r>
        <w:rPr>
          <w:rFonts w:ascii="宋体" w:hAnsi="宋体" w:cs="宋体"/>
          <w:szCs w:val="21"/>
        </w:rPr>
        <w:t>武城黑来得厉害，不免伤他一箭!</w:t>
      </w:r>
      <w:r>
        <w:rPr>
          <w:rStyle w:val="66"/>
          <w:rFonts w:ascii="宋体" w:hAnsi="宋体" w:cs="宋体"/>
          <w:szCs w:val="21"/>
        </w:rPr>
        <w:footnoteReference w:id="58"/>
      </w:r>
    </w:p>
    <w:p>
      <w:pPr>
        <w:ind w:left="1169" w:hanging="1169"/>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】张弓布矢威风凛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：本帅开弓放雕翎)，</w:t>
      </w:r>
      <w:r>
        <w:rPr>
          <w:rFonts w:ascii="宋体" w:hAnsi="宋体" w:cs="宋体"/>
          <w:szCs w:val="21"/>
        </w:rPr>
        <w:t>武城黑鼠窜逃了生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：带箭</w:t>
      </w:r>
      <w:r>
        <w:rPr>
          <w:rFonts w:ascii="宋体" w:hAnsi="宋体" w:cs="宋体"/>
          <w:szCs w:val="21"/>
        </w:rPr>
        <w:t>逃了生</w:t>
      </w:r>
      <w:r>
        <w:rPr>
          <w:rFonts w:hint="eastAsia" w:ascii="宋体" w:hAnsi="宋体" w:cs="宋体"/>
          <w:szCs w:val="21"/>
        </w:rPr>
        <w:t>)。</w:t>
      </w:r>
      <w:r>
        <w:rPr>
          <w:rFonts w:ascii="宋体" w:hAnsi="宋体" w:cs="宋体"/>
          <w:szCs w:val="21"/>
        </w:rPr>
        <w:t>本帅逃出</w:t>
      </w:r>
      <w:r>
        <w:rPr>
          <w:rFonts w:ascii="宋体" w:hAnsi="宋体" w:cs="宋体"/>
          <w:sz w:val="18"/>
          <w:szCs w:val="18"/>
        </w:rPr>
        <w:t>呃</w:t>
      </w:r>
      <w:r>
        <w:rPr>
          <w:rFonts w:ascii="宋体" w:hAnsi="宋体" w:cs="宋体"/>
          <w:szCs w:val="21"/>
        </w:rPr>
        <w:t>棠邑郡</w:t>
      </w:r>
      <w:r>
        <w:rPr>
          <w:rStyle w:val="66"/>
          <w:rFonts w:ascii="宋体" w:hAnsi="宋体" w:cs="宋体"/>
          <w:szCs w:val="21"/>
        </w:rPr>
        <w:footnoteReference w:id="5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：天罗境)</w:t>
      </w:r>
      <w:r>
        <w:rPr>
          <w:rFonts w:hint="eastAsia" w:ascii="宋体" w:hAnsi="宋体" w:cs="宋体"/>
          <w:sz w:val="18"/>
          <w:szCs w:val="18"/>
        </w:rPr>
        <w:t>呐</w:t>
      </w:r>
      <w:r>
        <w:rPr>
          <w:rFonts w:ascii="宋体" w:hAnsi="宋体" w:cs="宋体"/>
          <w:szCs w:val="21"/>
        </w:rPr>
        <w:t>，可叹我的家将丧残生。</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爹娘!兄长!哎!家将啊</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pStyle w:val="126"/>
        <w:pageBreakBefore/>
        <w:rPr>
          <w:rStyle w:val="28"/>
          <w:rFonts w:hint="eastAsia" w:ascii="Times New Roman" w:hAnsi="Times New Roman" w:eastAsia="宋体"/>
          <w:b/>
          <w:bCs/>
          <w:sz w:val="32"/>
          <w:szCs w:val="32"/>
          <w:lang w:val="en-US" w:eastAsia="zh-CN"/>
        </w:rPr>
      </w:pPr>
      <w:bookmarkStart w:id="40" w:name="__RefHeading___Toc414518247"/>
      <w:bookmarkEnd w:id="40"/>
      <w:bookmarkStart w:id="41" w:name="_Toc16810956"/>
      <w:bookmarkStart w:id="42" w:name="_Toc11813975"/>
      <w:r>
        <w:rPr>
          <w:rFonts w:hint="eastAsia" w:eastAsia="宋体"/>
          <w:lang w:val="en-US" w:eastAsia="zh-CN"/>
        </w:rPr>
        <w:t xml:space="preserve">长亭会 </w:t>
      </w:r>
      <w:r>
        <w:rPr>
          <w:rFonts w:hint="eastAsia" w:eastAsia="宋体"/>
          <w:sz w:val="24"/>
          <w:szCs w:val="24"/>
          <w:lang w:val="en-US" w:eastAsia="zh-CN"/>
        </w:rPr>
        <w:t>之</w:t>
      </w:r>
      <w:r>
        <w:rPr>
          <w:rFonts w:hint="eastAsia" w:eastAsia="宋体"/>
          <w:lang w:val="en-US" w:eastAsia="zh-CN"/>
        </w:rPr>
        <w:t xml:space="preserve"> 伍员</w:t>
      </w:r>
    </w:p>
    <w:bookmarkEnd w:id="41"/>
    <w:bookmarkEnd w:id="42"/>
    <w:p>
      <w:pPr>
        <w:pStyle w:val="118"/>
      </w:pPr>
      <w:r>
        <w:rPr>
          <w:rFonts w:cs="宋体"/>
        </w:rPr>
        <w:t>且住!</w:t>
      </w:r>
    </w:p>
    <w:p>
      <w:pPr>
        <w:pStyle w:val="118"/>
      </w:pPr>
      <w:r>
        <w:rPr>
          <w:rFonts w:cs="宋体"/>
        </w:rPr>
        <w:t>看那旁来了一哨人马</w:t>
      </w:r>
      <w:r>
        <w:rPr>
          <w:rFonts w:hint="eastAsia" w:cs="宋体"/>
        </w:rPr>
        <w:t>(</w:t>
      </w:r>
      <w:r>
        <w:rPr>
          <w:rFonts w:hint="eastAsia" w:ascii="楷体" w:hAnsi="楷体" w:eastAsia="楷体" w:cs="宋体"/>
        </w:rPr>
        <w:t>或</w:t>
      </w:r>
      <w:r>
        <w:rPr>
          <w:rFonts w:hint="eastAsia" w:cs="宋体"/>
        </w:rPr>
        <w:t>：看前面一哨人马，)</w:t>
      </w:r>
      <w:r>
        <w:rPr>
          <w:rFonts w:cs="宋体"/>
        </w:rPr>
        <w:t>，旌旗招展，斗大“申”字门旗，</w:t>
      </w:r>
      <w:r>
        <w:rPr>
          <w:rFonts w:hint="eastAsia" w:cs="宋体"/>
        </w:rPr>
        <w:t>(</w:t>
      </w:r>
      <w:r>
        <w:rPr>
          <w:rFonts w:hint="eastAsia" w:ascii="楷体" w:hAnsi="楷体" w:eastAsia="楷体" w:cs="宋体"/>
        </w:rPr>
        <w:t>或</w:t>
      </w:r>
      <w:r>
        <w:rPr>
          <w:rFonts w:hint="eastAsia" w:cs="宋体"/>
        </w:rPr>
        <w:t>：门旗招展，上写斗大“申”字；门旗之上斗大“申”字；旌旗之上斗大“申”字，)</w:t>
      </w:r>
      <w:r>
        <w:rPr>
          <w:rFonts w:cs="宋体"/>
        </w:rPr>
        <w:t>想是申包胥</w:t>
      </w:r>
      <w:r>
        <w:rPr>
          <w:rFonts w:hint="eastAsia" w:cs="宋体"/>
        </w:rPr>
        <w:t>(</w:t>
      </w:r>
      <w:r>
        <w:rPr>
          <w:rFonts w:hint="eastAsia" w:ascii="楷体" w:hAnsi="楷体" w:eastAsia="楷体" w:cs="宋体"/>
        </w:rPr>
        <w:t>或</w:t>
      </w:r>
      <w:r>
        <w:rPr>
          <w:rFonts w:hint="eastAsia" w:cs="宋体"/>
        </w:rPr>
        <w:t>：申贤弟)</w:t>
      </w:r>
      <w:r>
        <w:rPr>
          <w:rFonts w:cs="宋体"/>
        </w:rPr>
        <w:t>催贡还朝。俺不免勒住马头</w:t>
      </w:r>
      <w:r>
        <w:rPr>
          <w:rFonts w:hint="eastAsia" w:cs="宋体"/>
        </w:rPr>
        <w:t>(</w:t>
      </w:r>
      <w:r>
        <w:rPr>
          <w:rFonts w:hint="eastAsia" w:ascii="楷体" w:hAnsi="楷体" w:eastAsia="楷体" w:cs="宋体"/>
        </w:rPr>
        <w:t>或</w:t>
      </w:r>
      <w:r>
        <w:rPr>
          <w:rFonts w:hint="eastAsia" w:cs="宋体"/>
        </w:rPr>
        <w:t>：我不免在此等候)</w:t>
      </w:r>
      <w:r>
        <w:rPr>
          <w:rFonts w:cs="宋体"/>
        </w:rPr>
        <w:t>，将我的血海冤仇对他细说一遍</w:t>
      </w:r>
      <w:r>
        <w:rPr>
          <w:rFonts w:hint="eastAsia" w:cs="宋体"/>
        </w:rPr>
        <w:t>(</w:t>
      </w:r>
      <w:r>
        <w:rPr>
          <w:rFonts w:hint="eastAsia" w:ascii="楷体" w:hAnsi="楷体" w:eastAsia="楷体" w:cs="宋体"/>
        </w:rPr>
        <w:t>或</w:t>
      </w:r>
      <w:r>
        <w:rPr>
          <w:rFonts w:hint="eastAsia" w:cs="宋体"/>
        </w:rPr>
        <w:t>：细表</w:t>
      </w:r>
      <w:r>
        <w:rPr>
          <w:rFonts w:cs="宋体"/>
        </w:rPr>
        <w:t>一遍</w:t>
      </w:r>
      <w:r>
        <w:rPr>
          <w:rFonts w:hint="eastAsia" w:cs="宋体"/>
        </w:rPr>
        <w:t>)</w:t>
      </w:r>
      <w:r>
        <w:rPr>
          <w:rFonts w:cs="宋体"/>
        </w:rPr>
        <w:t>!</w:t>
      </w:r>
    </w:p>
    <w:p>
      <w:pPr>
        <w:pStyle w:val="118"/>
      </w:pPr>
      <w:r>
        <w:rPr>
          <w:rFonts w:cs="宋体"/>
        </w:rPr>
        <w:t>贤弟若问，你且听道</w:t>
      </w:r>
      <w:r>
        <w:rPr>
          <w:rFonts w:hint="eastAsia" w:cs="宋体"/>
        </w:rPr>
        <w:t>——</w:t>
      </w:r>
    </w:p>
    <w:p>
      <w:pPr>
        <w:ind w:left="1260" w:hanging="1260"/>
      </w:pPr>
      <w:r>
        <w:rPr>
          <w:szCs w:val="21"/>
        </w:rPr>
        <w:t>【</w:t>
      </w:r>
      <w:r>
        <w:rPr>
          <w:rFonts w:ascii="楷体" w:hAnsi="楷体" w:eastAsia="楷体" w:cs="楷体"/>
          <w:szCs w:val="21"/>
        </w:rPr>
        <w:t>西皮二六</w:t>
      </w:r>
      <w:r>
        <w:rPr>
          <w:szCs w:val="21"/>
        </w:rPr>
        <w:t>】</w:t>
      </w:r>
      <w:r>
        <w:rPr>
          <w:rFonts w:ascii="Verdana" w:hAnsi="Verdana" w:cs="宋体"/>
          <w:bCs/>
          <w:szCs w:val="21"/>
        </w:rPr>
        <w:t>未曾开言我的泪先流，尊一声贤弟听从头</w:t>
      </w:r>
      <w:r>
        <w:rPr>
          <w:rFonts w:hint="eastAsia" w:ascii="Verdana" w:hAnsi="Verdana" w:cs="宋体"/>
          <w:bCs/>
          <w:szCs w:val="21"/>
        </w:rPr>
        <w:t>：</w:t>
      </w:r>
      <w:r>
        <w:rPr>
          <w:rFonts w:ascii="Verdana" w:hAnsi="Verdana" w:cs="宋体"/>
          <w:bCs/>
          <w:szCs w:val="21"/>
        </w:rPr>
        <w:t>兄保平王功劳有，可叹我的忠心付水流。临潼会</w:t>
      </w:r>
      <w:r>
        <w:rPr>
          <w:rFonts w:hint="eastAsia" w:ascii="Verdana" w:hAnsi="Verdana" w:cs="宋体"/>
          <w:bCs/>
          <w:szCs w:val="21"/>
        </w:rPr>
        <w:t>，</w:t>
      </w:r>
      <w:r>
        <w:rPr>
          <w:rFonts w:ascii="Verdana" w:hAnsi="Verdana" w:cs="宋体"/>
          <w:bCs/>
          <w:szCs w:val="21"/>
        </w:rPr>
        <w:t>兄为首，力举千斤压定了诸</w:t>
      </w:r>
      <w:r>
        <w:rPr>
          <w:rFonts w:hint="eastAsia" w:ascii="Verdana" w:hAnsi="Verdana" w:cs="宋体"/>
          <w:bCs/>
          <w:sz w:val="18"/>
          <w:szCs w:val="18"/>
        </w:rPr>
        <w:t>呃</w:t>
      </w:r>
      <w:r>
        <w:rPr>
          <w:rFonts w:ascii="Verdana" w:hAnsi="Verdana" w:cs="宋体"/>
          <w:bCs/>
          <w:szCs w:val="21"/>
        </w:rPr>
        <w:t>侯。双挂</w:t>
      </w:r>
      <w:r>
        <w:rPr>
          <w:rFonts w:hint="eastAsia" w:ascii="Verdana" w:hAnsi="Verdana" w:cs="宋体"/>
          <w:bCs/>
          <w:szCs w:val="21"/>
        </w:rPr>
        <w:t>盟府</w:t>
      </w:r>
      <w:r>
        <w:rPr>
          <w:rStyle w:val="66"/>
          <w:rFonts w:ascii="Verdana" w:hAnsi="Verdana" w:cs="宋体"/>
          <w:bCs/>
          <w:szCs w:val="21"/>
        </w:rPr>
        <w:footnoteReference w:id="60"/>
      </w:r>
      <w:r>
        <w:rPr>
          <w:rFonts w:ascii="Verdana" w:hAnsi="Verdana" w:cs="宋体"/>
          <w:bCs/>
          <w:szCs w:val="21"/>
        </w:rPr>
        <w:t>印二口，各国不敢统貔貅。恨平王无道贪色酒，父纳子媳礼不周。金顶轿换为银顶扣，</w:t>
      </w:r>
      <w:r>
        <w:rPr>
          <w:rFonts w:hint="eastAsia" w:ascii="宋体" w:hAnsi="宋体" w:cs="宋体"/>
          <w:szCs w:val="21"/>
        </w:rPr>
        <w:t>无</w:t>
      </w:r>
      <w:r>
        <w:rPr>
          <w:rFonts w:ascii="宋体" w:hAnsi="宋体" w:cs="宋体"/>
          <w:szCs w:val="21"/>
        </w:rPr>
        <w:t>祥女</w:t>
      </w:r>
      <w:r>
        <w:rPr>
          <w:rFonts w:ascii="Verdana" w:hAnsi="Verdana" w:cs="宋体"/>
          <w:bCs/>
          <w:szCs w:val="21"/>
        </w:rPr>
        <w:t>改换马氏女流。我的父谏奏反遭斩首，可怜我的老娘也被刀割头。多亏了家将越墙逃命走，来到了樊城细报根由。愚兄闻言怒冲牛斗，武城黑带兵围困城头。万般无奈我才下了毒手</w:t>
      </w:r>
      <w:r>
        <w:rPr>
          <w:rFonts w:hint="eastAsia" w:ascii="Verdana" w:hAnsi="Verdana" w:cs="宋体"/>
          <w:bCs/>
          <w:sz w:val="18"/>
          <w:szCs w:val="18"/>
        </w:rPr>
        <w:t>啊</w:t>
      </w:r>
      <w:r>
        <w:rPr>
          <w:rFonts w:ascii="Verdana" w:hAnsi="Verdana" w:cs="宋体"/>
          <w:bCs/>
          <w:szCs w:val="21"/>
        </w:rPr>
        <w:t>，也是我</w:t>
      </w:r>
      <w:r>
        <w:rPr>
          <w:rFonts w:hint="eastAsia" w:ascii="宋体" w:hAnsi="宋体" w:cs="宋体"/>
          <w:szCs w:val="21"/>
        </w:rPr>
        <w:t>认</w:t>
      </w:r>
      <w:r>
        <w:rPr>
          <w:rFonts w:ascii="Verdana" w:hAnsi="Verdana" w:cs="宋体"/>
          <w:bCs/>
          <w:szCs w:val="21"/>
        </w:rPr>
        <w:t>扣搭弓</w:t>
      </w:r>
      <w:r>
        <w:rPr>
          <w:rStyle w:val="66"/>
          <w:rFonts w:ascii="Verdana" w:hAnsi="Verdana" w:cs="宋体"/>
          <w:bCs/>
          <w:szCs w:val="21"/>
        </w:rPr>
        <w:footnoteReference w:id="61"/>
      </w:r>
      <w:r>
        <w:rPr>
          <w:rFonts w:ascii="Verdana" w:hAnsi="Verdana" w:cs="宋体"/>
          <w:bCs/>
          <w:szCs w:val="21"/>
        </w:rPr>
        <w:t>箭射他咽喉。观只见门旗</w:t>
      </w:r>
      <w:r>
        <w:rPr>
          <w:rFonts w:hint="eastAsia" w:ascii="Verdana" w:hAnsi="Verdana" w:cs="宋体"/>
          <w:bCs/>
          <w:szCs w:val="21"/>
        </w:rPr>
        <w:t>“</w:t>
      </w:r>
      <w:r>
        <w:rPr>
          <w:rFonts w:ascii="Verdana" w:hAnsi="Verdana" w:cs="宋体"/>
          <w:bCs/>
          <w:szCs w:val="21"/>
        </w:rPr>
        <w:t>申</w:t>
      </w:r>
      <w:r>
        <w:rPr>
          <w:rFonts w:hint="eastAsia" w:ascii="Verdana" w:hAnsi="Verdana" w:cs="宋体"/>
          <w:bCs/>
          <w:szCs w:val="21"/>
        </w:rPr>
        <w:t>”</w:t>
      </w:r>
      <w:r>
        <w:rPr>
          <w:rFonts w:ascii="Verdana" w:hAnsi="Verdana" w:cs="宋体"/>
          <w:bCs/>
          <w:szCs w:val="21"/>
        </w:rPr>
        <w:t>字大如斗，就知晓贤弟催贡转回头。诉一诉我的含冤</w:t>
      </w:r>
      <w:r>
        <w:rPr>
          <w:rFonts w:ascii="宋体" w:hAnsi="宋体" w:cs="宋体"/>
          <w:szCs w:val="21"/>
        </w:rPr>
        <w:t>：</w:t>
      </w:r>
      <w:r>
        <w:rPr>
          <w:rFonts w:ascii="Verdana" w:hAnsi="Verdana" w:cs="宋体"/>
          <w:bCs/>
          <w:szCs w:val="21"/>
        </w:rPr>
        <w:t>杀我的全家三百余口，就是那鸡犬也不留。似这等的冤仇怎忍受，不杀平王气怎休</w:t>
      </w:r>
      <w:r>
        <w:rPr>
          <w:rFonts w:ascii="Verdana" w:hAnsi="Verdana" w:cs="宋体"/>
          <w:b/>
          <w:bCs/>
          <w:color w:val="FF0000"/>
          <w:szCs w:val="21"/>
        </w:rPr>
        <w:t>​</w:t>
      </w:r>
      <w:r>
        <w:rPr>
          <w:bCs/>
          <w:szCs w:val="21"/>
        </w:rP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贤弟把话错出口，愚兄言来听从头</w:t>
      </w:r>
      <w:r>
        <w:rPr>
          <w:rFonts w:hint="eastAsia"/>
        </w:rPr>
        <w:t>：</w:t>
      </w:r>
      <w:r>
        <w:t>君无道</w:t>
      </w:r>
      <w:r>
        <w:rPr>
          <w:rFonts w:hint="eastAsia"/>
        </w:rPr>
        <w:t>，</w:t>
      </w:r>
      <w:r>
        <w:t>臣逃走，父不正来子外游。吾与贤弟共乡土</w:t>
      </w:r>
      <w:r>
        <w:rPr>
          <w:rStyle w:val="66"/>
        </w:rPr>
        <w:footnoteReference w:id="62"/>
      </w:r>
      <w:r>
        <w:t>，相交胜似亲骨肉。你今回朝休泄漏，不念今朝念从头。</w:t>
      </w:r>
      <w:r>
        <w:rPr>
          <w:rFonts w:hint="eastAsia"/>
        </w:rPr>
        <w:t>我</w:t>
      </w:r>
      <w:r>
        <w:t>今借兵来伐楚，不杀平王誓不休</w:t>
      </w:r>
      <w:r>
        <w:rPr>
          <w:rFonts w:hint="eastAsia"/>
        </w:rPr>
        <w:t>(</w:t>
      </w:r>
      <w:r>
        <w:rPr>
          <w:rFonts w:hint="eastAsia" w:ascii="楷体" w:hAnsi="楷体" w:eastAsia="楷体" w:cs="楷体"/>
        </w:rPr>
        <w:t>或</w:t>
      </w:r>
      <w:r>
        <w:rPr>
          <w:rFonts w:hint="eastAsia"/>
        </w:rPr>
        <w:t>：气怎休)</w:t>
      </w:r>
      <w: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申包胥与我把智斗</w:t>
      </w:r>
      <w:r>
        <w:rPr>
          <w:rFonts w:hint="eastAsia"/>
        </w:rPr>
        <w:t>(</w:t>
      </w:r>
      <w:r>
        <w:rPr>
          <w:rFonts w:hint="eastAsia" w:ascii="楷体" w:hAnsi="楷体" w:eastAsia="楷体" w:cs="楷体"/>
        </w:rPr>
        <w:t>或</w:t>
      </w:r>
      <w:r>
        <w:rPr>
          <w:rFonts w:hint="eastAsia"/>
        </w:rPr>
        <w:t>：把誓斗)</w:t>
      </w:r>
      <w:r>
        <w:rPr>
          <w:rStyle w:val="66"/>
        </w:rPr>
        <w:footnoteReference w:id="63"/>
      </w:r>
      <w:r>
        <w:t>，背转身来又加愁。</w:t>
      </w:r>
      <w:r>
        <w:rPr>
          <w:rFonts w:hint="eastAsia"/>
        </w:rPr>
        <w:t>如</w:t>
      </w:r>
      <w:r>
        <w:t>是领兵</w:t>
      </w:r>
      <w:r>
        <w:rPr>
          <w:rFonts w:hint="eastAsia"/>
        </w:rPr>
        <w:t>(</w:t>
      </w:r>
      <w:r>
        <w:rPr>
          <w:rFonts w:hint="eastAsia" w:ascii="楷体" w:hAnsi="楷体" w:eastAsia="楷体" w:cs="楷体"/>
        </w:rPr>
        <w:t>或</w:t>
      </w:r>
      <w:r>
        <w:rPr>
          <w:rFonts w:hint="eastAsia"/>
        </w:rPr>
        <w:t>：若是</w:t>
      </w:r>
      <w:r>
        <w:t>领兵</w:t>
      </w:r>
      <w:r>
        <w:rPr>
          <w:rFonts w:hint="eastAsia"/>
        </w:rPr>
        <w:t>)</w:t>
      </w:r>
      <w:r>
        <w:t>来伐楚，不忠的名儿万古留。</w:t>
      </w:r>
      <w:r>
        <w:rPr>
          <w:rFonts w:hint="eastAsia"/>
        </w:rPr>
        <w:t>我</w:t>
      </w:r>
      <w:r>
        <w:t>不领兵</w:t>
      </w:r>
      <w:r>
        <w:rPr>
          <w:rFonts w:hint="eastAsia"/>
        </w:rPr>
        <w:t>(</w:t>
      </w:r>
      <w:r>
        <w:rPr>
          <w:rFonts w:hint="eastAsia" w:ascii="楷体" w:hAnsi="楷体" w:eastAsia="楷体" w:cs="楷体"/>
        </w:rPr>
        <w:t>或</w:t>
      </w:r>
      <w:r>
        <w:rPr>
          <w:rFonts w:hint="eastAsia"/>
        </w:rPr>
        <w:t>：若不</w:t>
      </w:r>
      <w:r>
        <w:t>领兵</w:t>
      </w:r>
      <w:r>
        <w:rPr>
          <w:rFonts w:hint="eastAsia"/>
        </w:rPr>
        <w:t>)</w:t>
      </w:r>
      <w:r>
        <w:t>来伐楚，血海冤仇一旦休。</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rPr>
        <w:t>贤弟请上兄叩首，</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szCs w:val="21"/>
        </w:rPr>
        <w:t>多谢你放我吴国投</w:t>
      </w:r>
      <w:r>
        <w:rPr>
          <w:rFonts w:hint="eastAsia" w:cs="宋体"/>
          <w:szCs w:val="21"/>
        </w:rPr>
        <w:t>(</w:t>
      </w:r>
      <w:r>
        <w:rPr>
          <w:rFonts w:hint="eastAsia" w:ascii="楷体" w:hAnsi="楷体" w:eastAsia="楷体" w:cs="宋体"/>
          <w:szCs w:val="21"/>
        </w:rPr>
        <w:t>或</w:t>
      </w:r>
      <w:r>
        <w:rPr>
          <w:rFonts w:hint="eastAsia" w:cs="宋体"/>
          <w:szCs w:val="21"/>
        </w:rPr>
        <w:t>：往东流)</w:t>
      </w:r>
      <w:r>
        <w:rPr>
          <w:rFonts w:cs="宋体"/>
          <w:szCs w:val="21"/>
        </w:rPr>
        <w:t>。你兴楚来我灭楚，你为公来我为仇。辞别贤弟跨马走，</w:t>
      </w:r>
    </w:p>
    <w:p>
      <w:pPr>
        <w:ind w:left="1260" w:hanging="1260"/>
      </w:pPr>
      <w:r>
        <w:rPr>
          <w:rFonts w:cs="宋体"/>
          <w:szCs w:val="21"/>
        </w:rPr>
        <w:t>马来!</w:t>
      </w:r>
    </w:p>
    <w:p>
      <w:pPr>
        <w:ind w:left="1260" w:hanging="1260"/>
      </w:pPr>
      <w:r>
        <w:rPr>
          <w:rFonts w:cs="宋体"/>
          <w:szCs w:val="21"/>
        </w:rPr>
        <w:t>【</w:t>
      </w:r>
      <w:r>
        <w:rPr>
          <w:rFonts w:ascii="楷体" w:hAnsi="楷体" w:eastAsia="楷体" w:cs="宋体"/>
          <w:szCs w:val="21"/>
        </w:rPr>
        <w:t>西皮摇板</w:t>
      </w:r>
      <w:r>
        <w:rPr>
          <w:rFonts w:cs="宋体"/>
          <w:szCs w:val="21"/>
        </w:rPr>
        <w:t>】扬鞭打马吴国投。</w:t>
      </w:r>
    </w:p>
    <w:p>
      <w:pPr>
        <w:pStyle w:val="126"/>
        <w:pageBreakBefore/>
      </w:pPr>
      <w:bookmarkStart w:id="43" w:name="__RefHeading___Toc414518248"/>
      <w:bookmarkEnd w:id="43"/>
      <w:r>
        <w:rPr>
          <w:rFonts w:hint="eastAsia" w:eastAsia="宋体"/>
          <w:lang w:val="en-US" w:eastAsia="zh-CN"/>
        </w:rPr>
        <w:t xml:space="preserve">文昭关 </w:t>
      </w:r>
      <w:r>
        <w:rPr>
          <w:rFonts w:hint="eastAsia" w:eastAsia="宋体"/>
          <w:sz w:val="24"/>
          <w:szCs w:val="24"/>
          <w:lang w:val="en-US" w:eastAsia="zh-CN"/>
        </w:rPr>
        <w:t>之</w:t>
      </w:r>
      <w:r>
        <w:rPr>
          <w:rFonts w:hint="eastAsia" w:eastAsia="宋体"/>
          <w:lang w:val="en-US" w:eastAsia="zh-CN"/>
        </w:rPr>
        <w:t xml:space="preserve"> 伍员</w:t>
      </w:r>
    </w:p>
    <w:p>
      <w:pPr>
        <w:jc w:val="center"/>
      </w:pPr>
      <w:r>
        <w:rPr>
          <w:b/>
          <w:sz w:val="32"/>
          <w:szCs w:val="32"/>
        </w:rPr>
        <w:t>[</w:t>
      </w:r>
      <w:r>
        <w:rPr>
          <w:rFonts w:cs="宋体"/>
          <w:b/>
          <w:bCs/>
          <w:color w:val="000000"/>
          <w:szCs w:val="21"/>
        </w:rPr>
        <w:t>汪派</w:t>
      </w:r>
      <w:r>
        <w:rPr>
          <w:b/>
          <w:sz w:val="32"/>
          <w:szCs w:val="32"/>
        </w:rPr>
        <w:t>]</w:t>
      </w:r>
    </w:p>
    <w:p>
      <w:pPr>
        <w:jc w:val="center"/>
      </w:pPr>
      <w:r>
        <w:rPr>
          <w:rFonts w:eastAsia="华文仿宋" w:cs="华文仿宋"/>
          <w:szCs w:val="21"/>
        </w:rPr>
        <w:t>[第一场]</w:t>
      </w:r>
    </w:p>
    <w:p>
      <w:pPr>
        <w:pStyle w:val="118"/>
      </w:pPr>
      <w:r>
        <w:rPr>
          <w:rFonts w:ascii="Calibri" w:hAnsi="Calibri" w:cs="Calibri"/>
          <w:bCs/>
          <w:color w:val="000000"/>
        </w:rPr>
        <w:t>(</w:t>
      </w:r>
      <w:r>
        <w:rPr>
          <w:rFonts w:ascii="Calibri" w:hAnsi="Calibri" w:eastAsia="楷体" w:cs="宋体"/>
          <w:bCs/>
          <w:color w:val="000000"/>
        </w:rPr>
        <w:t>内</w:t>
      </w:r>
      <w:r>
        <w:rPr>
          <w:rFonts w:ascii="Calibri" w:hAnsi="Calibri" w:cs="Calibri"/>
          <w:bCs/>
          <w:color w:val="000000"/>
        </w:rPr>
        <w:t>)</w:t>
      </w:r>
      <w:r>
        <w:rPr>
          <w:rFonts w:ascii="Calibri" w:hAnsi="Calibri" w:cs="宋体"/>
          <w:bCs/>
          <w:color w:val="000000"/>
        </w:rPr>
        <w:t>马来</w:t>
      </w:r>
      <w:r>
        <w:rPr>
          <w:rFonts w:ascii="Calibri" w:hAnsi="Calibri" w:cs="Calibri"/>
          <w:bCs/>
          <w:color w:val="000000"/>
        </w:rPr>
        <w:t>!</w:t>
      </w:r>
    </w:p>
    <w:p>
      <w:pPr>
        <w:ind w:left="1260" w:hanging="1260"/>
      </w:pPr>
      <w:r>
        <w:rPr>
          <w:rFonts w:cs="宋体"/>
          <w:bCs/>
        </w:rPr>
        <w:t>【</w:t>
      </w:r>
      <w:r>
        <w:rPr>
          <w:rFonts w:eastAsia="楷体" w:cs="楷体"/>
        </w:rPr>
        <w:t>西皮散板</w:t>
      </w:r>
      <w:r>
        <w:rPr>
          <w:szCs w:val="21"/>
        </w:rPr>
        <w:t>】</w:t>
      </w:r>
      <w:r>
        <w:t>伍员马上怒气冲，逃出龙潭虎穴中。</w:t>
      </w:r>
    </w:p>
    <w:p>
      <w:r>
        <w:rPr>
          <w:rFonts w:cs="宋体"/>
          <w:bCs/>
        </w:rPr>
        <w:t>俺，伍员</w:t>
      </w:r>
      <w:r>
        <w:rPr>
          <w:rFonts w:cs="Verdana"/>
          <w:bCs/>
        </w:rPr>
        <w:t>!</w:t>
      </w:r>
      <w:r>
        <w:rPr>
          <w:rFonts w:cs="宋体"/>
          <w:bCs/>
        </w:rPr>
        <w:t>幸喜逃出樊城，意欲往吴国借兵报仇。行至此处，四面俱是高山峻岭，不知哪条道路，可通吴国。</w:t>
      </w:r>
    </w:p>
    <w:p>
      <w:pPr>
        <w:ind w:left="1260" w:hanging="1260"/>
      </w:pPr>
      <w:r>
        <w:rPr>
          <w:rFonts w:cs="宋体"/>
          <w:bCs/>
        </w:rPr>
        <w:t>看那旁有一老丈，待我下马问来。</w:t>
      </w:r>
    </w:p>
    <w:p>
      <w:pPr>
        <w:ind w:left="1260" w:hanging="1260"/>
      </w:pPr>
      <w:r>
        <w:rPr>
          <w:rFonts w:cs="宋体"/>
          <w:bCs/>
        </w:rPr>
        <w:t>啊，老丈请了。</w:t>
      </w:r>
    </w:p>
    <w:p>
      <w:pPr>
        <w:ind w:left="1260" w:hanging="1260"/>
      </w:pPr>
      <w:r>
        <w:rPr>
          <w:rFonts w:cs="宋体"/>
          <w:bCs/>
        </w:rPr>
        <w:t>啊，俺乃行路之人，老丈休得错认。</w:t>
      </w:r>
    </w:p>
    <w:p>
      <w:pPr>
        <w:ind w:left="1260" w:hanging="1260"/>
      </w:pPr>
      <w:r>
        <w:rPr>
          <w:rFonts w:cs="宋体"/>
          <w:bCs/>
        </w:rPr>
        <w:t>愚下正是伍员。老丈何以知晓</w:t>
      </w:r>
      <w:r>
        <w:rPr>
          <w:rFonts w:cs="Verdana"/>
          <w:bCs/>
        </w:rPr>
        <w:t>?</w:t>
      </w:r>
    </w:p>
    <w:p>
      <w:pPr>
        <w:ind w:left="1260" w:hanging="1260"/>
      </w:pPr>
      <w:r>
        <w:rPr>
          <w:rFonts w:cs="宋体"/>
          <w:bCs/>
        </w:rPr>
        <w:t>原来如此。</w:t>
      </w:r>
    </w:p>
    <w:p>
      <w:r>
        <w:rPr>
          <w:rFonts w:cs="宋体"/>
          <w:bCs/>
        </w:rPr>
        <w:t>唉!俺有满腹含冤，意欲往吴国借兵报仇。行至此处，四面俱是高山峻岭，不知哪条道路可通吴国?</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w:t>
      </w:r>
      <w:r>
        <w:rPr>
          <w:rFonts w:hint="eastAsia"/>
          <w:sz w:val="18"/>
          <w:szCs w:val="18"/>
        </w:rPr>
        <w:t>呃</w:t>
      </w:r>
      <w:r>
        <w:t>，好似狼牙箭穿胸。心猿意马终何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哦，原来是前辈老先生，失敬了。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w:t>
      </w:r>
      <w:r>
        <w:rPr>
          <w:rStyle w:val="66"/>
        </w:rPr>
        <w:footnoteReference w:id="64"/>
      </w:r>
      <w:r>
        <w:t>。我的父谏奏反把命送，满门家眷血染红。</w:t>
      </w:r>
    </w:p>
    <w:p>
      <w:pPr>
        <w:ind w:left="1260" w:hanging="1260"/>
      </w:pPr>
      <w:r>
        <w:rPr>
          <w:rFonts w:cs="宋体"/>
          <w:bCs/>
        </w:rPr>
        <w:t>若得如此，感恩匪浅。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jc w:val="center"/>
      </w:pPr>
      <w:r>
        <w:rPr>
          <w:rFonts w:eastAsia="华文仿宋" w:cs="宋体"/>
          <w:bCs/>
          <w:szCs w:val="21"/>
        </w:rPr>
        <w:t>[第二场]</w:t>
      </w:r>
    </w:p>
    <w:p>
      <w:pPr>
        <w:ind w:left="1260" w:hanging="1260"/>
      </w:pPr>
      <w:r>
        <w:rPr>
          <w:rFonts w:cs="宋体"/>
          <w:bCs/>
        </w:rPr>
        <w:t>哎!</w:t>
      </w:r>
    </w:p>
    <w:p>
      <w:pPr>
        <w:ind w:left="1260" w:hanging="1260"/>
      </w:pPr>
      <w:r>
        <w:rPr>
          <w:rFonts w:cs="宋体"/>
          <w:bCs/>
        </w:rPr>
        <w:t>【</w:t>
      </w:r>
      <w:r>
        <w:rPr>
          <w:rFonts w:eastAsia="楷体" w:cs="楷体"/>
        </w:rPr>
        <w:t>西皮快板</w:t>
      </w:r>
      <w:r>
        <w:rPr>
          <w:szCs w:val="21"/>
        </w:rPr>
        <w:t>】</w:t>
      </w:r>
      <w:r>
        <w:t>过了一天又一天，心中好似滚油煎。腰中枉挂三尺剑，不能报却父母冤。</w:t>
      </w:r>
    </w:p>
    <w:p>
      <w:r>
        <w:rPr>
          <w:rFonts w:cs="宋体"/>
          <w:bCs/>
        </w:rPr>
        <w:t>俺伍员多蒙东皋公搭救，将我隐藏后花园中</w:t>
      </w:r>
      <w:r>
        <w:rPr>
          <w:rFonts w:cs="宋体"/>
          <w:bCs/>
          <w:szCs w:val="21"/>
        </w:rPr>
        <w:t>寻</w:t>
      </w:r>
      <w:r>
        <w:rPr>
          <w:rFonts w:cs="宋体"/>
          <w:bCs/>
        </w:rPr>
        <w:t>计出关。一连七日未见计出，思想起来好不焦虑人也!</w:t>
      </w:r>
    </w:p>
    <w:p>
      <w:r>
        <w:rPr>
          <w:rFonts w:cs="宋体"/>
          <w:bCs/>
        </w:rPr>
        <w:t>唉，爹娘啊!(</w:t>
      </w:r>
      <w:r>
        <w:rPr>
          <w:rFonts w:eastAsia="楷体" w:cs="宋体"/>
          <w:bCs/>
        </w:rPr>
        <w:t>哭介</w:t>
      </w:r>
      <w:r>
        <w:rPr>
          <w:rFonts w:cs="宋体"/>
          <w:bCs/>
        </w:rPr>
        <w:t>)</w:t>
      </w:r>
    </w:p>
    <w:p>
      <w:pPr>
        <w:ind w:left="1260" w:hanging="1260"/>
      </w:pPr>
      <w:r>
        <w:rPr>
          <w:rFonts w:cs="宋体"/>
          <w:bCs/>
        </w:rPr>
        <w:t>【</w:t>
      </w:r>
      <w:r>
        <w:rPr>
          <w:rFonts w:eastAsia="楷体" w:cs="楷体"/>
        </w:rPr>
        <w:t>二黄慢板</w:t>
      </w:r>
      <w:r>
        <w:rPr>
          <w:szCs w:val="21"/>
        </w:rPr>
        <w:t>】</w:t>
      </w:r>
      <w:r>
        <w:t>一轮明月照窗前，愁人心中似箭穿。实指望奔吴国借兵回转，又谁知昭关又有阻拦。幸遇东皋公行方便，他将我隐藏在后花园。一连七天我的眉不展，夜夜何曾</w:t>
      </w:r>
      <w:r>
        <w:rPr>
          <w:rFonts w:hint="eastAsia"/>
        </w:rPr>
        <w:t>又</w:t>
      </w:r>
      <w:r>
        <w:t>安眠。俺伍员好一似丧家犬，满腹含冤向谁言。我好比哀哀长空雁，我好比龙游在浅沙滩。我好比鱼儿吞了钩线，我好比波浪中失舵的舟船</w:t>
      </w:r>
      <w:r>
        <w:rPr>
          <w:rFonts w:hint="eastAsia"/>
          <w:sz w:val="18"/>
          <w:szCs w:val="18"/>
        </w:rPr>
        <w:t>呐</w:t>
      </w:r>
      <w:r>
        <w:t>。思来想去我的肝肠断，今夜未过又盼明天。</w:t>
      </w:r>
    </w:p>
    <w:p>
      <w:pPr>
        <w:ind w:left="1260" w:hanging="1260"/>
      </w:pPr>
      <w:r>
        <w:rPr>
          <w:rFonts w:cs="宋体"/>
          <w:bCs/>
        </w:rPr>
        <w:t>【</w:t>
      </w:r>
      <w:r>
        <w:rPr>
          <w:rFonts w:eastAsia="楷体" w:cs="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ascii="宋体" w:hAnsi="宋体" w:cs="宋体"/>
        </w:rPr>
        <w:t>!</w:t>
      </w:r>
    </w:p>
    <w:p>
      <w:pPr>
        <w:ind w:left="1260" w:hanging="1260"/>
      </w:pPr>
      <w:r>
        <w:rPr>
          <w:rFonts w:cs="宋体"/>
          <w:bCs/>
        </w:rPr>
        <w:t>【</w:t>
      </w:r>
      <w:r>
        <w:rPr>
          <w:rFonts w:eastAsia="楷体" w:cs="楷体"/>
        </w:rPr>
        <w:t>二黄原板</w:t>
      </w:r>
      <w:r>
        <w:rPr>
          <w:szCs w:val="21"/>
        </w:rPr>
        <w:t>】</w:t>
      </w:r>
      <w:r>
        <w:t>要相逢</w:t>
      </w:r>
      <w:r>
        <w:rPr>
          <w:rFonts w:hint="eastAsia"/>
          <w:sz w:val="18"/>
          <w:szCs w:val="18"/>
        </w:rPr>
        <w:t>呃</w:t>
      </w:r>
      <w:r>
        <w:t>除非是梦里团圆。</w:t>
      </w:r>
    </w:p>
    <w:p>
      <w:pPr>
        <w:ind w:left="1470" w:hanging="1470"/>
      </w:pPr>
      <w:r>
        <w:rPr>
          <w:rFonts w:cs="宋体"/>
          <w:bCs/>
        </w:rPr>
        <w:t>【</w:t>
      </w:r>
      <w:r>
        <w:rPr>
          <w:rFonts w:eastAsia="楷体" w:cs="楷体"/>
        </w:rPr>
        <w:t>二黄快原板</w:t>
      </w:r>
      <w:r>
        <w:rPr>
          <w:szCs w:val="21"/>
        </w:rPr>
        <w:t>】</w:t>
      </w:r>
      <w:r>
        <w:t>鸡鸣犬吠五更天，越思越想越伤</w:t>
      </w:r>
      <w:r>
        <w:rPr>
          <w:rFonts w:cs="宋体"/>
        </w:rPr>
        <w:t>惨。</w:t>
      </w:r>
      <w:r>
        <w:t>想起在朝为官宦，是朝臣待漏五更寒。到如今夜宿荒村馆，我冷冷清清向谁</w:t>
      </w:r>
      <w:r>
        <w:rPr>
          <w:rFonts w:cs="宋体"/>
        </w:rPr>
        <w:t>言</w:t>
      </w:r>
      <w:r>
        <w:rPr>
          <w:rFonts w:hint="eastAsia" w:cs="宋体"/>
          <w:sz w:val="18"/>
          <w:szCs w:val="18"/>
        </w:rPr>
        <w:t>呐</w:t>
      </w:r>
      <w:r>
        <w:rPr>
          <w:rFonts w:cs="宋体"/>
        </w:rPr>
        <w:t>?</w:t>
      </w:r>
      <w:r>
        <w:t>我本当拔宝剑自寻短见，父母的冤仇化灰烟。对天发下宏誓愿：我不杀平王我的心怎甘</w:t>
      </w:r>
      <w:r>
        <w:rPr>
          <w:rFonts w:ascii="宋体" w:hAnsi="宋体" w:cs="宋体"/>
        </w:rPr>
        <w:t>?</w:t>
      </w:r>
    </w:p>
    <w:p>
      <w:pPr>
        <w:ind w:left="1260" w:hanging="1260"/>
      </w:pPr>
      <w:r>
        <w:t>【</w:t>
      </w:r>
      <w:r>
        <w:rPr>
          <w:rFonts w:eastAsia="楷体" w:cs="楷体"/>
        </w:rPr>
        <w:t>二黄</w:t>
      </w:r>
      <w:r>
        <w:rPr>
          <w:rFonts w:hint="eastAsia" w:eastAsia="楷体" w:cs="楷体"/>
        </w:rPr>
        <w:t>散</w:t>
      </w:r>
      <w:r>
        <w:rPr>
          <w:rFonts w:eastAsia="楷体" w:cs="楷体"/>
        </w:rPr>
        <w:t>板</w:t>
      </w:r>
      <w:r>
        <w:t>】适才朦胧将合眼，</w:t>
      </w:r>
    </w:p>
    <w:p>
      <w:pPr>
        <w:ind w:left="1260" w:hanging="1260"/>
      </w:pPr>
      <w:r>
        <w:t>【</w:t>
      </w:r>
      <w:r>
        <w:rPr>
          <w:rFonts w:eastAsia="楷体" w:cs="楷体"/>
        </w:rPr>
        <w:t>二黄散板</w:t>
      </w:r>
      <w:r>
        <w:t>】耳旁又听有人言。用手开门拔宝剑</w:t>
      </w:r>
      <w:r>
        <w:rPr>
          <w:rFonts w:cs="宋体"/>
          <w:szCs w:val="21"/>
        </w:rPr>
        <w:t>，</w:t>
      </w:r>
    </w:p>
    <w:p>
      <w:pPr>
        <w:ind w:left="1260" w:hanging="1260"/>
      </w:pPr>
      <w:r>
        <w:rPr>
          <w:rFonts w:cs="宋体"/>
          <w:szCs w:val="21"/>
        </w:rPr>
        <w:t>(东皋公</w:t>
      </w:r>
      <w:r>
        <w:rPr>
          <w:rFonts w:cs="宋体"/>
          <w:szCs w:val="21"/>
        </w:rPr>
        <w:tab/>
      </w:r>
      <w:r>
        <w:rPr>
          <w:rFonts w:cs="宋体"/>
          <w:szCs w:val="21"/>
        </w:rPr>
        <w:t>【</w:t>
      </w:r>
      <w:r>
        <w:rPr>
          <w:rFonts w:eastAsia="楷体" w:cs="楷体"/>
        </w:rPr>
        <w:t>二黄散板</w:t>
      </w:r>
      <w:r>
        <w:rPr>
          <w:rFonts w:cs="宋体"/>
          <w:szCs w:val="21"/>
        </w:rPr>
        <w:t>】</w:t>
      </w:r>
      <w:r>
        <w:rPr>
          <w:rFonts w:hint="eastAsia" w:cs="宋体"/>
          <w:szCs w:val="21"/>
        </w:rPr>
        <w:t>……因</w:t>
      </w:r>
      <w:r>
        <w:rPr>
          <w:rFonts w:cs="宋体"/>
          <w:szCs w:val="21"/>
        </w:rPr>
        <w:t>何白了髯</w:t>
      </w:r>
      <w:r>
        <w:rPr>
          <w:rFonts w:ascii="宋体" w:hAnsi="宋体" w:cs="宋体"/>
          <w:szCs w:val="21"/>
        </w:rPr>
        <w:t>?</w:t>
      </w:r>
      <w:r>
        <w:rPr>
          <w:rFonts w:cs="宋体"/>
          <w:szCs w:val="21"/>
        </w:rPr>
        <w:t>)</w:t>
      </w:r>
    </w:p>
    <w:p>
      <w:r>
        <w:t>我却不信。</w:t>
      </w:r>
    </w:p>
    <w:p>
      <w:r>
        <w:t>待我看来。</w:t>
      </w:r>
    </w:p>
    <w:p>
      <w:r>
        <w:t>哎呀!不、不、不好了。</w:t>
      </w:r>
    </w:p>
    <w:p>
      <w:pPr>
        <w:ind w:left="1260" w:hanging="1260"/>
      </w:pPr>
      <w:r>
        <w:t>【</w:t>
      </w:r>
      <w:r>
        <w:rPr>
          <w:rFonts w:eastAsia="楷体" w:cs="楷体"/>
        </w:rPr>
        <w:t>二黄散板</w:t>
      </w:r>
      <w:r>
        <w:t>】一见须白心好惨，点点珠泪洒胸前。冤仇未报容颜变，一事无成两鬓斑。但愿过得昭关险，满斗焚香谢上天。</w:t>
      </w:r>
    </w:p>
    <w:p>
      <w:pPr>
        <w:jc w:val="center"/>
      </w:pPr>
      <w:r>
        <w:rPr>
          <w:rFonts w:eastAsia="华文仿宋" w:cs="宋体"/>
          <w:bCs/>
          <w:szCs w:val="21"/>
        </w:rPr>
        <w:t>[第三场]</w:t>
      </w:r>
    </w:p>
    <w:p>
      <w:r>
        <w:rPr>
          <w:rFonts w:ascii="Times New Roman" w:hAnsi="Times New Roman"/>
        </w:rPr>
        <w:t>(</w:t>
      </w:r>
      <w:r>
        <w:rPr>
          <w:rFonts w:eastAsia="楷体"/>
        </w:rPr>
        <w:t>念</w:t>
      </w:r>
      <w:r>
        <w:rPr>
          <w:rFonts w:ascii="Times New Roman" w:hAnsi="Times New Roman"/>
        </w:rPr>
        <w:t>)</w:t>
      </w:r>
      <w:r>
        <w:rPr>
          <w:rFonts w:ascii="宋体" w:hAnsi="宋体"/>
        </w:rPr>
        <w:t>父母冤仇恨，常怀一片心。</w:t>
      </w:r>
    </w:p>
    <w:p>
      <w:r>
        <w:rPr>
          <w:rFonts w:ascii="宋体" w:hAnsi="宋体"/>
        </w:rPr>
        <w:t>老丈何事?</w:t>
      </w:r>
    </w:p>
    <w:p>
      <w:r>
        <w:rPr>
          <w:rFonts w:ascii="宋体" w:hAnsi="宋体"/>
        </w:rPr>
        <w:t>待我相见。</w:t>
      </w:r>
    </w:p>
    <w:p>
      <w:r>
        <w:rPr>
          <w:rFonts w:ascii="宋体" w:hAnsi="宋体"/>
        </w:rPr>
        <w:t>皇甫兄在哪里?皇甫兄在</w:t>
      </w:r>
      <w:r>
        <w:rPr>
          <w:rFonts w:hint="eastAsia" w:ascii="宋体" w:hAnsi="宋体"/>
        </w:rPr>
        <w:t>……</w:t>
      </w:r>
    </w:p>
    <w:p>
      <w:r>
        <w:rPr>
          <w:rFonts w:ascii="宋体" w:hAnsi="宋体"/>
        </w:rPr>
        <w:t>请坐。</w:t>
      </w:r>
    </w:p>
    <w:p>
      <w:r>
        <w:rPr>
          <w:rFonts w:ascii="宋体" w:hAnsi="宋体"/>
        </w:rPr>
        <w:t>穷途末路，犹如丧家之犬。</w:t>
      </w:r>
      <w:r>
        <w:rPr>
          <w:rFonts w:hint="eastAsia"/>
        </w:rPr>
        <w:t>仁兄</w:t>
      </w:r>
      <w:r>
        <w:rPr>
          <w:rFonts w:ascii="宋体" w:hAnsi="宋体"/>
        </w:rPr>
        <w:t>誉言</w:t>
      </w:r>
      <w:r>
        <w:rPr>
          <w:rFonts w:hint="eastAsia"/>
        </w:rPr>
        <w:t>(</w:t>
      </w:r>
      <w:r>
        <w:rPr>
          <w:rFonts w:hint="eastAsia" w:eastAsia="楷体"/>
        </w:rPr>
        <w:t>或</w:t>
      </w:r>
      <w:r>
        <w:rPr>
          <w:rFonts w:hint="eastAsia"/>
        </w:rPr>
        <w:t>：年兄</w:t>
      </w:r>
      <w:r>
        <w:rPr>
          <w:rFonts w:ascii="宋体" w:hAnsi="宋体"/>
        </w:rPr>
        <w:t>誉言</w:t>
      </w:r>
      <w:r>
        <w:rPr>
          <w:rFonts w:hint="eastAsia"/>
        </w:rPr>
        <w:t>)</w:t>
      </w:r>
      <w:r>
        <w:rPr>
          <w:rFonts w:ascii="宋体" w:hAnsi="宋体"/>
        </w:rPr>
        <w:t>，惭愧!</w:t>
      </w:r>
    </w:p>
    <w:p>
      <w:r>
        <w:rPr>
          <w:rFonts w:ascii="宋体" w:hAnsi="宋体"/>
        </w:rPr>
        <w:t>皇甫兄到此，有何妙计救我出关?</w:t>
      </w:r>
    </w:p>
    <w:p>
      <w:r>
        <w:rPr>
          <w:rFonts w:ascii="宋体" w:hAnsi="宋体"/>
        </w:rPr>
        <w:t>事不宜迟，就此</w:t>
      </w:r>
      <w:r>
        <w:rPr>
          <w:rFonts w:hint="eastAsia"/>
        </w:rPr>
        <w:t>改扮</w:t>
      </w:r>
      <w:r>
        <w:rPr>
          <w:rFonts w:hint="eastAsia" w:ascii="Times New Roman" w:hAnsi="Times New Roman"/>
        </w:rPr>
        <w:t>(</w:t>
      </w:r>
      <w:r>
        <w:rPr>
          <w:rFonts w:hint="eastAsia" w:ascii="楷体" w:hAnsi="楷体" w:eastAsia="楷体"/>
        </w:rPr>
        <w:t>或</w:t>
      </w:r>
      <w:r>
        <w:rPr>
          <w:rFonts w:hint="eastAsia"/>
        </w:rPr>
        <w:t>：</w:t>
      </w:r>
      <w:r>
        <w:t>装扮</w:t>
      </w:r>
      <w:r>
        <w:rPr>
          <w:rFonts w:hint="eastAsia" w:ascii="Times New Roman" w:hAnsi="Times New Roman"/>
        </w:rPr>
        <w:t>)</w:t>
      </w:r>
      <w:r>
        <w:t>起来。</w:t>
      </w:r>
    </w:p>
    <w:p>
      <w:pPr>
        <w:ind w:left="1474" w:hanging="1474"/>
      </w:pPr>
      <w:r>
        <w:t>【</w:t>
      </w:r>
      <w:r>
        <w:rPr>
          <w:rFonts w:eastAsia="楷体" w:cs="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w:t>
      </w:r>
      <w:r>
        <w:rPr>
          <w:rFonts w:eastAsia="楷体"/>
        </w:rPr>
        <w:t>或</w:t>
      </w:r>
      <w:r>
        <w:t>：运退</w:t>
      </w:r>
      <w:r>
        <w:rPr>
          <w:rFonts w:hint="eastAsia"/>
        </w:rPr>
        <w:t>时</w:t>
      </w:r>
      <w:r>
        <w:t>衰夜宿在荒村)。多亏了东皋公</w:t>
      </w:r>
      <w:r>
        <w:rPr>
          <w:rFonts w:hint="eastAsia"/>
        </w:rPr>
        <w:t>行</w:t>
      </w:r>
      <w:r>
        <w:t>恻隐，请来了历阳山</w:t>
      </w:r>
      <w:r>
        <w:rPr>
          <w:rStyle w:val="12"/>
        </w:rPr>
        <w:footnoteReference w:id="65"/>
      </w:r>
      <w:r>
        <w:t>前皇甫官人。我三人同把巧计定，皇甫官人假扮俺伍员去闯关门。(</w:t>
      </w:r>
      <w:r>
        <w:rPr>
          <w:rFonts w:eastAsia="楷体"/>
        </w:rPr>
        <w:t>或</w:t>
      </w:r>
      <w:r>
        <w:t>：思想起教人恨不恨，也是我的五行八字命生成。)</w:t>
      </w:r>
    </w:p>
    <w:p>
      <w:pPr>
        <w:ind w:left="1259" w:hanging="1259"/>
      </w:pPr>
      <w:r>
        <w:t>(【</w:t>
      </w:r>
      <w:r>
        <w:rPr>
          <w:rFonts w:eastAsia="楷体"/>
        </w:rPr>
        <w:t>西皮快板</w:t>
      </w:r>
      <w:r>
        <w:t>】回头来再对东皋公论：你是我伍员活命的恩人。但愿过得昭关境，一重恩报九重恩。)</w:t>
      </w:r>
      <w:r>
        <w:rPr>
          <w:rStyle w:val="66"/>
        </w:rPr>
        <w:footnoteReference w:id="66"/>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p>
    <w:p>
      <w:pPr>
        <w:ind w:left="1260" w:hanging="1260"/>
      </w:pPr>
    </w:p>
    <w:p>
      <w:pPr>
        <w:jc w:val="center"/>
        <w:rPr>
          <w:rFonts w:eastAsia="华文仿宋" w:cs="宋体"/>
          <w:bCs/>
          <w:szCs w:val="21"/>
        </w:rPr>
      </w:pPr>
      <w:r>
        <w:rPr>
          <w:b/>
          <w:sz w:val="32"/>
          <w:szCs w:val="32"/>
        </w:rPr>
        <w:t>[</w:t>
      </w:r>
      <w:r>
        <w:rPr>
          <w:rFonts w:cs="宋体"/>
          <w:b/>
          <w:bCs/>
          <w:color w:val="000000"/>
          <w:szCs w:val="21"/>
        </w:rPr>
        <w:t>谭派</w:t>
      </w:r>
      <w:r>
        <w:rPr>
          <w:b/>
          <w:sz w:val="32"/>
          <w:szCs w:val="32"/>
        </w:rPr>
        <w:t>]</w:t>
      </w:r>
      <w:r>
        <w:rPr>
          <w:rStyle w:val="66"/>
        </w:rPr>
        <w:footnoteReference w:id="67"/>
      </w:r>
    </w:p>
    <w:p>
      <w:pPr>
        <w:ind w:left="1260" w:hanging="1260"/>
        <w:jc w:val="center"/>
      </w:pPr>
      <w:r>
        <w:rPr>
          <w:rFonts w:eastAsia="华文仿宋" w:cs="宋体"/>
          <w:bCs/>
          <w:szCs w:val="21"/>
        </w:rPr>
        <w:t>[第一场]</w:t>
      </w:r>
    </w:p>
    <w:p>
      <w:pPr>
        <w:ind w:left="1260" w:hanging="1260"/>
      </w:pPr>
      <w:r>
        <w:rPr>
          <w:rFonts w:cs="宋体"/>
          <w:bCs/>
          <w:color w:val="000000"/>
        </w:rPr>
        <w:t>(</w:t>
      </w:r>
      <w:r>
        <w:rPr>
          <w:rFonts w:eastAsia="楷体" w:cs="宋体"/>
          <w:bCs/>
          <w:color w:val="000000"/>
        </w:rPr>
        <w:t>内</w:t>
      </w:r>
      <w:r>
        <w:rPr>
          <w:rFonts w:cs="宋体"/>
          <w:bCs/>
          <w:color w:val="000000"/>
        </w:rPr>
        <w:t>)马来</w:t>
      </w:r>
      <w:r>
        <w:rPr>
          <w:rFonts w:cs="Verdana"/>
          <w:bCs/>
          <w:color w:val="000000"/>
        </w:rPr>
        <w:t>!</w:t>
      </w:r>
    </w:p>
    <w:p>
      <w:pPr>
        <w:ind w:left="1260" w:hanging="1260"/>
      </w:pPr>
      <w:r>
        <w:rPr>
          <w:rFonts w:cs="宋体"/>
          <w:bCs/>
        </w:rPr>
        <w:t>【</w:t>
      </w:r>
      <w:r>
        <w:rPr>
          <w:rFonts w:eastAsia="楷体"/>
        </w:rPr>
        <w:t>西皮散板</w:t>
      </w:r>
      <w:r>
        <w:rPr>
          <w:szCs w:val="21"/>
        </w:rPr>
        <w:t>】勒马停蹄威风勇</w:t>
      </w:r>
      <w:r>
        <w:rPr>
          <w:rStyle w:val="66"/>
          <w:szCs w:val="21"/>
        </w:rPr>
        <w:footnoteReference w:id="68"/>
      </w:r>
      <w:r>
        <w:rPr>
          <w:szCs w:val="21"/>
        </w:rPr>
        <w:t>，只见道旁一老翁。</w:t>
      </w:r>
    </w:p>
    <w:p>
      <w:r>
        <w:rPr>
          <w:rFonts w:cs="宋体"/>
          <w:bCs/>
        </w:rPr>
        <w:t>俺，伍员</w:t>
      </w:r>
      <w:r>
        <w:rPr>
          <w:rFonts w:cs="Verdana"/>
          <w:bCs/>
        </w:rPr>
        <w:t>!</w:t>
      </w:r>
      <w:r>
        <w:rPr>
          <w:rFonts w:cs="宋体"/>
          <w:bCs/>
        </w:rPr>
        <w:t>幸喜逃出樊城，来至此地，不知哪条道路可通吴国。</w:t>
      </w:r>
    </w:p>
    <w:p>
      <w:pPr>
        <w:ind w:left="1260" w:hanging="1260"/>
      </w:pPr>
      <w:r>
        <w:rPr>
          <w:rFonts w:cs="宋体"/>
          <w:bCs/>
        </w:rPr>
        <w:t>看那旁有一老丈，待我下马问来。</w:t>
      </w:r>
    </w:p>
    <w:p>
      <w:pPr>
        <w:ind w:left="1260" w:hanging="1260"/>
      </w:pPr>
      <w:r>
        <w:rPr>
          <w:rFonts w:cs="宋体"/>
          <w:bCs/>
        </w:rPr>
        <w:t>老丈请了。</w:t>
      </w:r>
    </w:p>
    <w:p>
      <w:pPr>
        <w:ind w:left="1260" w:hanging="1260"/>
      </w:pPr>
      <w:r>
        <w:rPr>
          <w:rFonts w:cs="宋体"/>
          <w:bCs/>
        </w:rPr>
        <w:t>啊，老丈——俺乃行路之人，老丈休得错认。</w:t>
      </w:r>
    </w:p>
    <w:p>
      <w:pPr>
        <w:ind w:left="1260" w:hanging="1260"/>
      </w:pPr>
      <w:r>
        <w:rPr>
          <w:rFonts w:cs="宋体"/>
          <w:bCs/>
        </w:rPr>
        <w:t>俺正是伍员。老丈何以知晓</w:t>
      </w:r>
      <w:r>
        <w:rPr>
          <w:rFonts w:cs="Verdana"/>
          <w:bCs/>
        </w:rPr>
        <w:t>?</w:t>
      </w:r>
    </w:p>
    <w:p>
      <w:pPr>
        <w:ind w:left="1260" w:hanging="1260"/>
      </w:pPr>
      <w:r>
        <w:rPr>
          <w:rFonts w:cs="宋体"/>
          <w:bCs/>
        </w:rPr>
        <w:t>原来如此。</w:t>
      </w:r>
    </w:p>
    <w:p>
      <w:r>
        <w:rPr>
          <w:rFonts w:cs="宋体"/>
          <w:bCs/>
        </w:rPr>
        <w:t>唉!我有满腹含冤，意欲到吴国借兵报仇。行至此地，四面俱是高山峻岭，不知哪条道路可通吴国</w:t>
      </w:r>
      <w:r>
        <w:rPr>
          <w:rFonts w:ascii="宋体" w:hAnsi="宋体" w:cs="宋体"/>
          <w:bCs/>
        </w:rPr>
        <w:t>?</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bCs/>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呜哙呀，原来是前辈老先生，失敬了。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恨平王无道乱楚宫，父纳子妻礼难容。我的父谏奏反把命送，满门家眷血染红。</w:t>
      </w:r>
    </w:p>
    <w:p>
      <w:pPr>
        <w:ind w:left="1260" w:hanging="1260"/>
      </w:pPr>
      <w:r>
        <w:rPr>
          <w:rFonts w:cs="宋体"/>
          <w:bCs/>
        </w:rPr>
        <w:t>若得如此，感恩非浅。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ind w:left="1260" w:hanging="1260"/>
        <w:jc w:val="center"/>
      </w:pPr>
      <w:r>
        <w:rPr>
          <w:rFonts w:eastAsia="华文仿宋" w:cs="宋体"/>
          <w:bCs/>
          <w:color w:val="000000"/>
          <w:szCs w:val="21"/>
        </w:rPr>
        <w:t>[第二场]</w:t>
      </w:r>
    </w:p>
    <w:p>
      <w:pPr>
        <w:ind w:left="1260" w:hanging="1260"/>
      </w:pPr>
      <w:r>
        <w:rPr>
          <w:rFonts w:cs="宋体"/>
          <w:bCs/>
        </w:rPr>
        <w:t>唉!</w:t>
      </w:r>
    </w:p>
    <w:p>
      <w:pPr>
        <w:ind w:left="1260" w:hanging="1260"/>
      </w:pPr>
      <w:r>
        <w:rPr>
          <w:rFonts w:cs="宋体"/>
          <w:bCs/>
        </w:rPr>
        <w:t>【</w:t>
      </w:r>
      <w:r>
        <w:rPr>
          <w:rFonts w:eastAsia="楷体"/>
        </w:rPr>
        <w:t>西皮快板</w:t>
      </w:r>
      <w:r>
        <w:rPr>
          <w:szCs w:val="21"/>
        </w:rPr>
        <w:t>】</w:t>
      </w:r>
      <w:r>
        <w:t>过了一天又一天，心中好似滚油煎。腰中枉挂三尺剑，不能报却父母冤。</w:t>
      </w:r>
    </w:p>
    <w:p>
      <w:r>
        <w:rPr>
          <w:rFonts w:cs="宋体"/>
          <w:bCs/>
        </w:rPr>
        <w:t>俺伍员多蒙东皋公搭救，定计救我出关。一连七日未见计出，思想起来好不焦虑人也!</w:t>
      </w:r>
    </w:p>
    <w:p>
      <w:pPr>
        <w:ind w:left="1260" w:hanging="1260"/>
      </w:pPr>
      <w:r>
        <w:rPr>
          <w:rFonts w:cs="宋体"/>
          <w:bCs/>
        </w:rPr>
        <w:t>唉</w:t>
      </w:r>
      <w:r>
        <w:rPr>
          <w:rFonts w:hint="eastAsia" w:cs="宋体"/>
          <w:bCs/>
        </w:rPr>
        <w:t>，</w:t>
      </w:r>
      <w:r>
        <w:rPr>
          <w:rFonts w:cs="宋体"/>
          <w:bCs/>
        </w:rPr>
        <w:t>爹娘啊！(</w:t>
      </w:r>
      <w:r>
        <w:rPr>
          <w:rFonts w:eastAsia="楷体" w:cs="宋体"/>
          <w:bCs/>
        </w:rPr>
        <w:t>哭介</w:t>
      </w:r>
      <w:r>
        <w:rPr>
          <w:rFonts w:cs="宋体"/>
          <w:bCs/>
        </w:rPr>
        <w:t>)</w:t>
      </w:r>
    </w:p>
    <w:p>
      <w:pPr>
        <w:ind w:left="1260" w:hanging="1260"/>
      </w:pPr>
      <w:r>
        <w:rPr>
          <w:rFonts w:cs="宋体"/>
          <w:bCs/>
          <w:color w:val="000000"/>
        </w:rPr>
        <w:t>【</w:t>
      </w:r>
      <w:r>
        <w:rPr>
          <w:rFonts w:eastAsia="楷体"/>
        </w:rPr>
        <w:t>二黄慢板</w:t>
      </w:r>
      <w:r>
        <w:rPr>
          <w:color w:val="000000"/>
          <w:szCs w:val="21"/>
        </w:rPr>
        <w:t>】</w:t>
      </w:r>
      <w:r>
        <w:rPr>
          <w:color w:val="000000"/>
        </w:rPr>
        <w:t>一轮明月照窗前，愁人心中似箭攒。</w:t>
      </w:r>
      <w:r>
        <w:t>想当年在朝为官宦，朝臣待漏五更寒。恨平王无道纲常乱，父纳了子的妻(</w:t>
      </w:r>
      <w:r>
        <w:rPr>
          <w:rFonts w:eastAsia="楷体"/>
        </w:rPr>
        <w:t>或</w:t>
      </w:r>
      <w:r>
        <w:t>：子的媳)</w:t>
      </w:r>
      <w:r>
        <w:rPr>
          <w:rFonts w:hint="eastAsia"/>
        </w:rPr>
        <w:t>礼</w:t>
      </w:r>
      <w:r>
        <w:t>不端。我父谏奏反遭斩，一家满门被刀残。单人匹马(</w:t>
      </w:r>
      <w:r>
        <w:rPr>
          <w:rFonts w:eastAsia="楷体"/>
        </w:rPr>
        <w:t>或</w:t>
      </w:r>
      <w:r>
        <w:t>：匹马单人)弃楚</w:t>
      </w:r>
      <w:r>
        <w:rPr>
          <w:rFonts w:hint="eastAsia"/>
        </w:rPr>
        <w:t>樊</w:t>
      </w:r>
      <w:r>
        <w:t>，</w:t>
      </w:r>
      <w:r>
        <w:rPr>
          <w:color w:val="000000"/>
        </w:rPr>
        <w:t>行至在昭关又有阻拦。到如今</w:t>
      </w:r>
      <w:r>
        <w:t>独宿在荒村馆(</w:t>
      </w:r>
      <w:r>
        <w:rPr>
          <w:rFonts w:eastAsia="楷体"/>
        </w:rPr>
        <w:t>或</w:t>
      </w:r>
      <w:r>
        <w:t>：</w:t>
      </w:r>
      <w:r>
        <w:rPr>
          <w:rFonts w:hint="eastAsia"/>
        </w:rPr>
        <w:t>踟蹰在荒村馆；</w:t>
      </w:r>
      <w:r>
        <w:t>宿至在荒村馆)，冷冷清清向谁</w:t>
      </w:r>
      <w:r>
        <w:rPr>
          <w:rFonts w:cs="宋体"/>
        </w:rPr>
        <w:t>言。(</w:t>
      </w:r>
      <w:r>
        <w:t>我好比哀哀长空雁，我好比龙游在浅沙滩。我好比扑灯蛾身罹大难，我好比平阳虎离了深山。</w:t>
      </w:r>
      <w:r>
        <w:rPr>
          <w:szCs w:val="21"/>
        </w:rPr>
        <w:t>我好</w:t>
      </w:r>
      <w:r>
        <w:t>比鱼儿吞了钩线，我好比波浪中失舵的舟船。</w:t>
      </w:r>
      <w:r>
        <w:rPr>
          <w:rFonts w:cs="宋体"/>
        </w:rPr>
        <w:t>)</w:t>
      </w:r>
      <w:r>
        <w:rPr>
          <w:color w:val="000000"/>
        </w:rPr>
        <w:t>思来想去我的肝肠断，今夜未过又盼明天。</w:t>
      </w:r>
    </w:p>
    <w:p>
      <w:pPr>
        <w:ind w:left="1260" w:hanging="1260"/>
      </w:pPr>
      <w:r>
        <w:rPr>
          <w:rFonts w:cs="宋体"/>
          <w:bCs/>
        </w:rPr>
        <w:t>【</w:t>
      </w:r>
      <w:r>
        <w:rPr>
          <w:rFonts w:eastAsia="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rPr>
        <w:t>!</w:t>
      </w:r>
    </w:p>
    <w:p>
      <w:pPr>
        <w:ind w:left="1260" w:hanging="1260"/>
      </w:pPr>
      <w:r>
        <w:rPr>
          <w:rFonts w:cs="宋体"/>
          <w:bCs/>
        </w:rPr>
        <w:t>【</w:t>
      </w:r>
      <w:r>
        <w:rPr>
          <w:rFonts w:eastAsia="楷体"/>
        </w:rPr>
        <w:t>二黄原板</w:t>
      </w:r>
      <w:r>
        <w:rPr>
          <w:szCs w:val="21"/>
        </w:rPr>
        <w:t>】</w:t>
      </w:r>
      <w:r>
        <w:t>要相逢除非是梦里团圆。</w:t>
      </w:r>
    </w:p>
    <w:p>
      <w:pPr>
        <w:ind w:left="1260" w:hanging="1260"/>
      </w:pPr>
      <w:r>
        <w:rPr>
          <w:rFonts w:cs="宋体"/>
          <w:bCs/>
          <w:color w:val="000000"/>
          <w:szCs w:val="21"/>
        </w:rPr>
        <w:t>【</w:t>
      </w:r>
      <w:r>
        <w:rPr>
          <w:rFonts w:eastAsia="楷体"/>
        </w:rPr>
        <w:t>二黄原板</w:t>
      </w:r>
      <w:r>
        <w:rPr>
          <w:rFonts w:cs="宋体"/>
          <w:color w:val="000000"/>
          <w:szCs w:val="21"/>
        </w:rPr>
        <w:t>】</w:t>
      </w:r>
      <w:r>
        <w:rPr>
          <w:rFonts w:cs="宋体"/>
          <w:szCs w:val="21"/>
        </w:rPr>
        <w:t>鸡不鸣犬不吠月淡星稀，孤雁飞惊动了杜鹃鸟啼。黑暗暗背地里祝告天地，二爹娘在天灵细听端倪：保佑儿早到吴国地，借大兵杀平王灭却了费无</w:t>
      </w:r>
      <w:r>
        <w:rPr>
          <w:rFonts w:hint="eastAsia" w:cs="宋体"/>
          <w:szCs w:val="21"/>
        </w:rPr>
        <w:t>极</w:t>
      </w:r>
      <w:r>
        <w:rPr>
          <w:rFonts w:cs="宋体"/>
          <w:szCs w:val="21"/>
        </w:rPr>
        <w:t>(</w:t>
      </w:r>
      <w:r>
        <w:rPr>
          <w:rFonts w:eastAsia="楷体" w:cs="宋体"/>
          <w:szCs w:val="21"/>
        </w:rPr>
        <w:t>或</w:t>
      </w:r>
      <w:r>
        <w:rPr>
          <w:rFonts w:cs="宋体"/>
          <w:szCs w:val="21"/>
        </w:rPr>
        <w:t>：灭却那费无</w:t>
      </w:r>
      <w:r>
        <w:rPr>
          <w:rFonts w:hint="eastAsia" w:cs="宋体"/>
          <w:szCs w:val="21"/>
        </w:rPr>
        <w:t>极</w:t>
      </w:r>
      <w:r>
        <w:rPr>
          <w:rFonts w:cs="宋体"/>
          <w:szCs w:val="21"/>
        </w:rPr>
        <w:t>)。那时节方消儿心中恶气，大鹏展翅任空飞。叹爹娘叹得儿咽喉哽泣，咽喉哽泣，</w:t>
      </w:r>
    </w:p>
    <w:p>
      <w:pPr>
        <w:ind w:left="1260" w:hanging="1260"/>
      </w:pPr>
      <w:r>
        <w:rPr>
          <w:rFonts w:cs="宋体"/>
          <w:szCs w:val="21"/>
        </w:rPr>
        <w:t>【</w:t>
      </w:r>
      <w:r>
        <w:rPr>
          <w:rFonts w:eastAsia="楷体"/>
        </w:rPr>
        <w:t>二黄散板</w:t>
      </w:r>
      <w:r>
        <w:rPr>
          <w:rFonts w:cs="宋体"/>
          <w:szCs w:val="21"/>
        </w:rPr>
        <w:t>】今夜晚寂寞更长偏遇着不鸣金鸡。</w:t>
      </w:r>
    </w:p>
    <w:p>
      <w:pPr>
        <w:ind w:left="1260" w:hanging="1260"/>
      </w:pPr>
      <w:r>
        <w:t>【</w:t>
      </w:r>
      <w:r>
        <w:rPr>
          <w:rFonts w:eastAsia="楷体"/>
        </w:rPr>
        <w:t>二黄导板</w:t>
      </w:r>
      <w:r>
        <w:t>】适才朦胧将合眼，</w:t>
      </w:r>
    </w:p>
    <w:p>
      <w:pPr>
        <w:ind w:left="1260" w:hanging="1260"/>
      </w:pPr>
      <w:r>
        <w:t>【</w:t>
      </w:r>
      <w:r>
        <w:rPr>
          <w:rFonts w:eastAsia="楷体"/>
        </w:rPr>
        <w:t>二黄散板</w:t>
      </w:r>
      <w:r>
        <w:t>】耳旁又听有人言。用手开门拔宝剑</w:t>
      </w:r>
      <w:r>
        <w:rPr>
          <w:rFonts w:cs="宋体"/>
          <w:szCs w:val="21"/>
        </w:rPr>
        <w:t>，</w:t>
      </w:r>
    </w:p>
    <w:p>
      <w:r>
        <w:t>我却不信。</w:t>
      </w:r>
    </w:p>
    <w:p>
      <w:r>
        <w:t>待我看来。</w:t>
      </w:r>
    </w:p>
    <w:p>
      <w:r>
        <w:t>哎呀!不、不、不好了。</w:t>
      </w:r>
    </w:p>
    <w:p>
      <w:pPr>
        <w:ind w:left="1260" w:hanging="1260"/>
      </w:pPr>
      <w:r>
        <w:t>【</w:t>
      </w:r>
      <w:r>
        <w:rPr>
          <w:rFonts w:eastAsia="楷体"/>
        </w:rPr>
        <w:t>二黄散板</w:t>
      </w:r>
      <w:r>
        <w:t>】一见须白心好惨，点点珠泪洒胸前。冤仇未报容颜变，</w:t>
      </w:r>
      <w:r>
        <w:rPr>
          <w:rFonts w:hint="eastAsia" w:ascii="宋体" w:hAnsi="宋体" w:cs="宋体"/>
        </w:rPr>
        <w:t>一事无成两鬓斑。</w:t>
      </w:r>
    </w:p>
    <w:p>
      <w:pPr>
        <w:ind w:left="1260" w:hanging="1260"/>
      </w:pPr>
      <w:r>
        <w:t>喜从何来?</w:t>
      </w:r>
    </w:p>
    <w:p>
      <w:pPr>
        <w:ind w:left="1260" w:hanging="1260"/>
      </w:pPr>
      <w:r>
        <w:t>若得如此感恩匪浅。</w:t>
      </w:r>
    </w:p>
    <w:p>
      <w:pPr>
        <w:ind w:left="1260" w:hanging="1260"/>
      </w:pPr>
      <w:r>
        <w:t>老丈请上受我一拜。</w:t>
      </w:r>
    </w:p>
    <w:p>
      <w:pPr>
        <w:ind w:left="1260" w:hanging="1260"/>
      </w:pPr>
      <w:r>
        <w:t>【</w:t>
      </w:r>
      <w:r>
        <w:rPr>
          <w:rFonts w:eastAsia="楷体"/>
        </w:rPr>
        <w:t>二黄散板</w:t>
      </w:r>
      <w:r>
        <w:t>】但愿过得昭关险，借得吴兵报仇冤。</w:t>
      </w:r>
    </w:p>
    <w:p>
      <w:pPr>
        <w:ind w:left="1260" w:hanging="1260"/>
        <w:jc w:val="center"/>
      </w:pPr>
      <w:r>
        <w:rPr>
          <w:rFonts w:eastAsia="华文仿宋" w:cs="宋体"/>
          <w:bCs/>
          <w:color w:val="000000"/>
          <w:szCs w:val="21"/>
        </w:rPr>
        <w:t>[第三场]</w:t>
      </w:r>
    </w:p>
    <w:p>
      <w:r>
        <w:t>(</w:t>
      </w:r>
      <w:r>
        <w:rPr>
          <w:rFonts w:eastAsia="楷体"/>
        </w:rPr>
        <w:t>念</w:t>
      </w:r>
      <w:r>
        <w:t>)</w:t>
      </w:r>
      <w:r>
        <w:rPr>
          <w:rFonts w:hint="eastAsia" w:ascii="宋体" w:hAnsi="宋体" w:cs="宋体"/>
        </w:rPr>
        <w:t>父母冤仇恨，常怀一片心。</w:t>
      </w:r>
    </w:p>
    <w:p>
      <w:r>
        <w:rPr>
          <w:rFonts w:hint="eastAsia" w:ascii="宋体" w:hAnsi="宋体" w:cs="宋体"/>
        </w:rPr>
        <w:t>老丈何事</w:t>
      </w:r>
      <w:r>
        <w:rPr>
          <w:rFonts w:eastAsia="Calibri"/>
        </w:rPr>
        <w:t>?</w:t>
      </w:r>
    </w:p>
    <w:p>
      <w:r>
        <w:rPr>
          <w:rFonts w:hint="eastAsia" w:ascii="宋体" w:hAnsi="宋体" w:cs="宋体"/>
        </w:rPr>
        <w:t>待我相见。</w:t>
      </w:r>
    </w:p>
    <w:p>
      <w:r>
        <w:rPr>
          <w:rFonts w:hint="eastAsia" w:ascii="宋体" w:hAnsi="宋体" w:cs="宋体"/>
        </w:rPr>
        <w:t>皇甫兄在哪里</w:t>
      </w:r>
      <w:r>
        <w:rPr>
          <w:rFonts w:eastAsia="Calibri"/>
        </w:rPr>
        <w:t>?</w:t>
      </w:r>
      <w:r>
        <w:rPr>
          <w:rFonts w:hint="eastAsia" w:ascii="宋体" w:hAnsi="宋体" w:cs="宋体"/>
        </w:rPr>
        <w:t>皇甫兄在</w:t>
      </w:r>
      <w:r>
        <w:rPr>
          <w:rFonts w:hint="eastAsia"/>
        </w:rPr>
        <w:t>……</w:t>
      </w:r>
    </w:p>
    <w:p>
      <w:r>
        <w:t>皇甫兄。</w:t>
      </w:r>
    </w:p>
    <w:p>
      <w:r>
        <w:rPr>
          <w:rFonts w:hint="eastAsia" w:ascii="宋体" w:hAnsi="宋体" w:cs="宋体"/>
        </w:rPr>
        <w:t>请坐。</w:t>
      </w:r>
    </w:p>
    <w:p>
      <w:r>
        <w:rPr>
          <w:rFonts w:hint="eastAsia" w:ascii="宋体" w:hAnsi="宋体" w:cs="宋体"/>
        </w:rPr>
        <w:t>穷途末路，犹如丧家之犬。</w:t>
      </w:r>
      <w:r>
        <w:rPr>
          <w:rFonts w:hint="eastAsia"/>
        </w:rPr>
        <w:t>仁兄</w:t>
      </w:r>
      <w:r>
        <w:t>(</w:t>
      </w:r>
      <w:r>
        <w:rPr>
          <w:rFonts w:hint="eastAsia" w:eastAsia="楷体"/>
        </w:rPr>
        <w:t>或</w:t>
      </w:r>
      <w:r>
        <w:rPr>
          <w:rFonts w:hint="eastAsia"/>
        </w:rPr>
        <w:t>：</w:t>
      </w:r>
      <w:r>
        <w:rPr>
          <w:rFonts w:eastAsia="Calibri"/>
        </w:rPr>
        <w:t>年兄</w:t>
      </w:r>
      <w:r>
        <w:t>)</w:t>
      </w:r>
      <w:r>
        <w:rPr>
          <w:rFonts w:hint="eastAsia" w:ascii="宋体" w:hAnsi="宋体" w:cs="宋体"/>
        </w:rPr>
        <w:t>誉言，</w:t>
      </w:r>
      <w:r>
        <w:t>唉，</w:t>
      </w:r>
      <w:r>
        <w:rPr>
          <w:rFonts w:hint="eastAsia" w:ascii="宋体" w:hAnsi="宋体" w:cs="宋体"/>
        </w:rPr>
        <w:t>惭愧</w:t>
      </w:r>
      <w:r>
        <w:rPr>
          <w:rFonts w:eastAsia="Calibri"/>
        </w:rPr>
        <w:t>!</w:t>
      </w:r>
    </w:p>
    <w:p>
      <w:r>
        <w:t>啊，老丈，</w:t>
      </w:r>
      <w:r>
        <w:rPr>
          <w:rFonts w:hint="eastAsia" w:ascii="宋体" w:hAnsi="宋体" w:cs="宋体"/>
        </w:rPr>
        <w:t>皇甫兄到此，有何妙计救我出关</w:t>
      </w:r>
      <w:r>
        <w:rPr>
          <w:rFonts w:eastAsia="Calibri"/>
        </w:rPr>
        <w:t>?</w:t>
      </w:r>
    </w:p>
    <w:p>
      <w:r>
        <w:t>此计甚好，</w:t>
      </w:r>
      <w:r>
        <w:rPr>
          <w:rFonts w:hint="eastAsia" w:ascii="宋体" w:hAnsi="宋体" w:cs="宋体"/>
        </w:rPr>
        <w:t>事不宜迟，就此改扮起来。</w:t>
      </w:r>
    </w:p>
    <w:p>
      <w:pPr>
        <w:ind w:left="1474" w:hanging="1474"/>
      </w:pPr>
      <w:r>
        <w:t>【</w:t>
      </w:r>
      <w:r>
        <w:rPr>
          <w:rFonts w:eastAsia="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。多亏了东皋公心恻隐，请来了历阳山前</w:t>
      </w:r>
      <w:r>
        <w:rPr>
          <w:rFonts w:hint="eastAsia"/>
        </w:rPr>
        <w:t>(</w:t>
      </w:r>
      <w:r>
        <w:rPr>
          <w:rFonts w:hint="eastAsia" w:ascii="楷体" w:hAnsi="楷体" w:eastAsia="楷体" w:cs="楷体"/>
        </w:rPr>
        <w:t>或</w:t>
      </w:r>
      <w:r>
        <w:rPr>
          <w:rFonts w:hint="eastAsia"/>
        </w:rPr>
        <w:t>：历阳山下)</w:t>
      </w:r>
      <w:r>
        <w:t>皇甫官人。我三人同把巧计定，皇甫官人假扮俺伍员去闯关门。</w:t>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r>
        <w:t>且喜逃出昭关，我不免吴国去者。</w:t>
      </w:r>
    </w:p>
    <w:p>
      <w:pPr>
        <w:pStyle w:val="126"/>
        <w:pageBreakBefore/>
      </w:pPr>
      <w:bookmarkStart w:id="44" w:name="__RefHeading___Toc414518249"/>
      <w:bookmarkEnd w:id="44"/>
      <w:bookmarkStart w:id="45" w:name="_Toc1053761384"/>
      <w:r>
        <w:rPr>
          <w:rFonts w:hint="eastAsia" w:eastAsia="宋体"/>
          <w:lang w:val="en-US" w:eastAsia="zh-CN"/>
        </w:rPr>
        <w:t xml:space="preserve">浣纱记 </w:t>
      </w:r>
      <w:r>
        <w:rPr>
          <w:rFonts w:hint="eastAsia" w:eastAsia="宋体"/>
          <w:sz w:val="24"/>
          <w:szCs w:val="24"/>
          <w:lang w:val="en-US" w:eastAsia="zh-CN"/>
        </w:rPr>
        <w:t>之</w:t>
      </w:r>
      <w:r>
        <w:rPr>
          <w:rFonts w:hint="eastAsia" w:eastAsia="宋体"/>
          <w:lang w:val="en-US" w:eastAsia="zh-CN"/>
        </w:rPr>
        <w:t xml:space="preserve"> 伍员</w:t>
      </w:r>
      <w:bookmarkEnd w:id="45"/>
    </w:p>
    <w:p>
      <w:pPr>
        <w:jc w:val="center"/>
      </w:pPr>
      <w:r>
        <w:rPr>
          <w:rFonts w:ascii="华文仿宋" w:hAnsi="华文仿宋" w:eastAsia="华文仿宋" w:cs="华文仿宋"/>
          <w:szCs w:val="21"/>
        </w:rPr>
        <w:t>[第一场]</w:t>
      </w:r>
    </w:p>
    <w:p>
      <w:pPr>
        <w:ind w:left="1260" w:hanging="1260"/>
      </w:pPr>
      <w:r>
        <w:rPr>
          <w:rFonts w:ascii="宋体" w:hAnsi="宋体" w:cs="宋体"/>
          <w:szCs w:val="21"/>
        </w:rPr>
        <w:t>且住!前有大江，后有追兵，如何是好?</w:t>
      </w:r>
    </w:p>
    <w:p>
      <w:pPr>
        <w:ind w:left="1260" w:hanging="1260"/>
      </w:pPr>
      <w:r>
        <w:rPr>
          <w:rFonts w:ascii="宋体" w:hAnsi="宋体" w:cs="宋体"/>
          <w:szCs w:val="21"/>
        </w:rPr>
        <w:t>远望扁舟一叶，待我呼唤:小舟过来!</w:t>
      </w:r>
    </w:p>
    <w:p>
      <w:pPr>
        <w:ind w:left="1260" w:hanging="1260"/>
      </w:pPr>
      <w:r>
        <w:rPr>
          <w:rFonts w:ascii="宋体" w:hAnsi="宋体" w:cs="宋体"/>
          <w:szCs w:val="21"/>
        </w:rPr>
        <w:t>渡我过江，自当酬谢。</w:t>
      </w:r>
    </w:p>
    <w:p>
      <w:pPr>
        <w:ind w:left="1260" w:hanging="1260"/>
      </w:pPr>
      <w:r>
        <w:rPr>
          <w:rFonts w:ascii="宋体" w:hAnsi="宋体" w:cs="宋体"/>
          <w:szCs w:val="21"/>
        </w:rPr>
        <w:t>哦，原来是老丈。</w:t>
      </w:r>
    </w:p>
    <w:p>
      <w:pPr>
        <w:ind w:left="1260" w:hanging="1260"/>
      </w:pPr>
      <w:r>
        <w:rPr>
          <w:rFonts w:ascii="宋体" w:hAnsi="宋体" w:cs="宋体"/>
          <w:szCs w:val="21"/>
        </w:rPr>
        <w:t>我乃落难之人，望求方便。</w:t>
      </w:r>
    </w:p>
    <w:p>
      <w:pPr>
        <w:ind w:left="1260" w:hanging="1260"/>
      </w:pPr>
      <w:r>
        <w:rPr>
          <w:rFonts w:ascii="宋体" w:hAnsi="宋体" w:cs="宋体"/>
          <w:szCs w:val="21"/>
        </w:rPr>
        <w:t>有劳了!</w:t>
      </w:r>
    </w:p>
    <w:p>
      <w:pPr>
        <w:ind w:left="1260" w:hanging="1260"/>
      </w:pPr>
      <w:r>
        <w:t>老丈</w:t>
      </w:r>
      <w:r>
        <w:rPr>
          <w:rFonts w:ascii="宋体" w:hAnsi="宋体" w:cs="宋体"/>
          <w:szCs w:val="21"/>
        </w:rPr>
        <w:t>作歌</w:t>
      </w:r>
      <w:r>
        <w:t>何意?</w:t>
      </w:r>
    </w:p>
    <w:p>
      <w:pPr>
        <w:ind w:left="1260" w:hanging="1260"/>
      </w:pPr>
      <w:r>
        <w:rPr>
          <w:rFonts w:ascii="宋体" w:hAnsi="宋体" w:cs="宋体"/>
          <w:szCs w:val="21"/>
        </w:rPr>
        <w:t>原来如此。</w:t>
      </w:r>
    </w:p>
    <w:p>
      <w:pPr>
        <w:ind w:left="1260" w:hanging="1260"/>
      </w:pPr>
      <w:r>
        <w:rPr>
          <w:rFonts w:ascii="宋体" w:hAnsi="宋体" w:cs="宋体"/>
          <w:szCs w:val="21"/>
        </w:rPr>
        <w:t>这……</w:t>
      </w:r>
    </w:p>
    <w:p>
      <w:pPr>
        <w:ind w:left="1260" w:hanging="1260"/>
      </w:pPr>
      <w:r>
        <w:rPr>
          <w:rFonts w:ascii="宋体" w:hAnsi="宋体" w:cs="宋体"/>
          <w:szCs w:val="21"/>
        </w:rPr>
        <w:t>我若说出名姓，</w:t>
      </w:r>
      <w:r>
        <w:rPr>
          <w:rFonts w:hint="eastAsia" w:ascii="宋体" w:hAnsi="宋体" w:cs="宋体"/>
          <w:szCs w:val="21"/>
        </w:rPr>
        <w:t>又</w:t>
      </w:r>
      <w:r>
        <w:rPr>
          <w:rFonts w:ascii="宋体" w:hAnsi="宋体" w:cs="宋体"/>
          <w:szCs w:val="21"/>
        </w:rPr>
        <w:t>恐连累老丈。</w:t>
      </w:r>
    </w:p>
    <w:p>
      <w:pPr>
        <w:ind w:left="1260" w:hanging="1260"/>
      </w:pPr>
      <w:r>
        <w:rPr>
          <w:rFonts w:ascii="宋体" w:hAnsi="宋体" w:cs="宋体"/>
          <w:szCs w:val="21"/>
        </w:rPr>
        <w:t>愚下姓伍名员字子胥，楚国人也。</w:t>
      </w:r>
    </w:p>
    <w:p>
      <w:pPr>
        <w:ind w:left="1260" w:hanging="1260"/>
      </w:pPr>
      <w:r>
        <w:rPr>
          <w:rFonts w:ascii="宋体" w:hAnsi="宋体" w:cs="宋体"/>
          <w:szCs w:val="21"/>
        </w:rPr>
        <w:t>岂敢。</w:t>
      </w:r>
    </w:p>
    <w:p>
      <w:pPr>
        <w:ind w:left="1260" w:hanging="1260"/>
      </w:pPr>
      <w:r>
        <w:rPr>
          <w:rFonts w:ascii="宋体" w:hAnsi="宋体" w:cs="宋体"/>
          <w:szCs w:val="21"/>
        </w:rPr>
        <w:t>多谢老丈。</w:t>
      </w:r>
    </w:p>
    <w:p>
      <w:pPr>
        <w:ind w:left="1260" w:hanging="1260"/>
      </w:pPr>
      <w:r>
        <w:rPr>
          <w:rFonts w:ascii="宋体" w:hAnsi="宋体" w:cs="宋体"/>
          <w:szCs w:val="21"/>
        </w:rPr>
        <w:t>啊，老丈，这有祖传宝剑，上有七星，价值连城。赠与老丈，以表谢意。</w:t>
      </w:r>
    </w:p>
    <w:p>
      <w:pPr>
        <w:ind w:left="1260" w:hanging="1260"/>
      </w:pPr>
      <w:r>
        <w:rPr>
          <w:rFonts w:ascii="宋体" w:hAnsi="宋体" w:cs="宋体"/>
          <w:szCs w:val="21"/>
        </w:rPr>
        <w:t>多承美意。</w:t>
      </w:r>
    </w:p>
    <w:p>
      <w:pPr>
        <w:ind w:left="1260" w:hanging="1260"/>
      </w:pPr>
      <w:r>
        <w:rPr>
          <w:rFonts w:ascii="宋体" w:hAnsi="宋体" w:cs="宋体"/>
          <w:szCs w:val="21"/>
        </w:rPr>
        <w:t>老丈尊姓大名，日后也好图报。</w:t>
      </w:r>
    </w:p>
    <w:p>
      <w:pPr>
        <w:ind w:left="1260" w:hanging="1260"/>
      </w:pPr>
      <w:r>
        <w:rPr>
          <w:rFonts w:ascii="宋体" w:hAnsi="宋体" w:cs="宋体"/>
          <w:szCs w:val="21"/>
        </w:rPr>
        <w:t>如此老丈——</w:t>
      </w:r>
    </w:p>
    <w:p>
      <w:pPr>
        <w:ind w:left="1260" w:hanging="1260"/>
      </w:pPr>
      <w:r>
        <w:rPr>
          <w:rFonts w:ascii="宋体" w:hAnsi="宋体" w:cs="宋体"/>
          <w:szCs w:val="21"/>
        </w:rPr>
        <w:t>渔丈人。</w:t>
      </w:r>
    </w:p>
    <w:p>
      <w:pPr>
        <w:ind w:left="1260" w:hanging="1260"/>
      </w:pPr>
      <w:r>
        <w:rPr>
          <w:rFonts w:ascii="宋体" w:hAnsi="宋体" w:cs="宋体"/>
          <w:szCs w:val="21"/>
        </w:rPr>
        <w:t>啊——呵呵哈哈哈……(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告辞了。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】老丈渡我过江河，千金谢仪不为多。辞别老丈忙走却，</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】还有一事再相托。</w:t>
      </w:r>
    </w:p>
    <w:p>
      <w:pPr>
        <w:ind w:left="1260" w:hanging="1260"/>
      </w:pPr>
      <w:r>
        <w:rPr>
          <w:rFonts w:ascii="宋体" w:hAnsi="宋体" w:cs="宋体"/>
          <w:szCs w:val="21"/>
        </w:rPr>
        <w:t>啊，老丈。我虽过江，后面追兵甚急。倘若到来，老丈千万莫提你我之事。</w:t>
      </w:r>
    </w:p>
    <w:p>
      <w:pPr>
        <w:ind w:left="1260" w:hanging="1260"/>
      </w:pPr>
      <w:r>
        <w:rPr>
          <w:rFonts w:ascii="宋体" w:hAnsi="宋体" w:cs="宋体"/>
          <w:szCs w:val="21"/>
        </w:rPr>
        <w:t>在哪里?</w:t>
      </w:r>
    </w:p>
    <w:p>
      <w:r>
        <w:rPr>
          <w:rFonts w:ascii="宋体" w:hAnsi="宋体" w:cs="宋体"/>
          <w:szCs w:val="21"/>
        </w:rPr>
        <w:t>哎呀!(</w:t>
      </w:r>
      <w:r>
        <w:rPr>
          <w:rFonts w:ascii="楷体" w:hAnsi="楷体" w:eastAsia="楷体" w:cs="宋体"/>
          <w:szCs w:val="21"/>
        </w:rPr>
        <w:t>念</w:t>
      </w:r>
      <w:r>
        <w:rPr>
          <w:rFonts w:ascii="宋体" w:hAnsi="宋体" w:cs="宋体"/>
          <w:szCs w:val="21"/>
        </w:rPr>
        <w:t>)</w:t>
      </w:r>
      <w:r>
        <w:rPr>
          <w:rFonts w:cs="宋体"/>
          <w:szCs w:val="21"/>
        </w:rPr>
        <w:t>&lt;</w:t>
      </w:r>
      <w:r>
        <w:rPr>
          <w:rFonts w:ascii="楷体" w:hAnsi="楷体" w:eastAsia="楷体" w:cs="宋体"/>
          <w:b/>
          <w:szCs w:val="21"/>
        </w:rPr>
        <w:t>扑灯蛾</w:t>
      </w:r>
      <w:r>
        <w:rPr>
          <w:rFonts w:cs="宋体"/>
          <w:szCs w:val="21"/>
        </w:rPr>
        <w:t>&gt;</w:t>
      </w:r>
      <w:r>
        <w:t>老丈投江河，投江河，不由人，珠泪落。世上多少英雄汉，好教我，难话说。</w:t>
      </w:r>
    </w:p>
    <w:p>
      <w:pPr>
        <w:ind w:left="1260" w:hanging="1260"/>
      </w:pPr>
      <w:r>
        <w:t>且住!老丈投江，我急急走去呀!</w:t>
      </w:r>
    </w:p>
    <w:p>
      <w:pPr>
        <w:ind w:left="1260" w:hanging="1260"/>
        <w:jc w:val="center"/>
      </w:pPr>
      <w:r>
        <w:rPr>
          <w:rFonts w:ascii="华文仿宋" w:hAnsi="华文仿宋" w:eastAsia="华文仿宋" w:cs="华文仿宋"/>
          <w:szCs w:val="21"/>
        </w:rPr>
        <w:t>[第二场]</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】豪杰打马奔吴国，</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】龙离沧海虎离窝。樊城一呼人百诺，令出山</w:t>
      </w:r>
      <w:r>
        <w:rPr>
          <w:rFonts w:hint="eastAsia" w:ascii="宋体" w:hAnsi="宋体" w:cs="宋体"/>
          <w:szCs w:val="21"/>
        </w:rPr>
        <w:t>岳</w:t>
      </w:r>
      <w:r>
        <w:rPr>
          <w:rFonts w:ascii="宋体" w:hAnsi="宋体" w:cs="宋体"/>
          <w:szCs w:val="21"/>
        </w:rPr>
        <w:t>不敢</w:t>
      </w:r>
      <w:r>
        <w:rPr>
          <w:rFonts w:hint="eastAsia" w:ascii="宋体" w:hAnsi="宋体" w:cs="宋体"/>
          <w:szCs w:val="21"/>
        </w:rPr>
        <w:t>挪</w:t>
      </w:r>
      <w:r>
        <w:rPr>
          <w:rStyle w:val="95"/>
          <w:rFonts w:ascii="宋体" w:hAnsi="宋体" w:cs="宋体"/>
          <w:szCs w:val="21"/>
          <w:vertAlign w:val="superscript"/>
        </w:rPr>
        <w:footnoteReference w:id="69"/>
      </w:r>
      <w:r>
        <w:rPr>
          <w:rFonts w:ascii="宋体" w:hAnsi="宋体" w:cs="宋体"/>
          <w:szCs w:val="21"/>
        </w:rPr>
        <w:t>。力举千斤伍</w:t>
      </w:r>
      <w:r>
        <w:rPr>
          <w:rFonts w:hint="eastAsia" w:ascii="宋体" w:hAnsi="宋体" w:cs="宋体"/>
          <w:szCs w:val="21"/>
        </w:rPr>
        <w:t>盟府</w:t>
      </w:r>
      <w:r>
        <w:rPr>
          <w:rFonts w:ascii="宋体" w:hAnsi="宋体" w:cs="宋体"/>
          <w:szCs w:val="21"/>
        </w:rPr>
        <w:t>，各国不敢动干戈。天下的诸侯皆服我，秦邦惧怕求讲和。也是我当初做事错，大不该秦楚临潼</w:t>
      </w:r>
      <w:r>
        <w:rPr>
          <w:rFonts w:hint="eastAsia" w:ascii="宋体" w:hAnsi="宋体" w:cs="宋体"/>
          <w:szCs w:val="21"/>
        </w:rPr>
        <w:t>做</w:t>
      </w:r>
      <w:r>
        <w:rPr>
          <w:rFonts w:ascii="宋体" w:hAnsi="宋体" w:cs="宋体"/>
          <w:szCs w:val="21"/>
        </w:rPr>
        <w:t>媒妁。可叹我一家无有结果，负仇含冤奔吴国。秋半蓉花溪边落，见一娘行浣纱罗。(貌似三月桃花朵，柳眉杏眼似秋波。</w:t>
      </w:r>
      <w:r>
        <w:rPr>
          <w:rStyle w:val="95"/>
          <w:rFonts w:ascii="宋体" w:hAnsi="宋体" w:cs="宋体"/>
          <w:szCs w:val="21"/>
          <w:vertAlign w:val="superscript"/>
        </w:rPr>
        <w:footnoteReference w:id="70"/>
      </w:r>
      <w:r>
        <w:rPr>
          <w:rFonts w:ascii="宋体" w:hAnsi="宋体" w:cs="宋体"/>
          <w:szCs w:val="21"/>
        </w:rPr>
        <w:t>)一路行来腹中饿，她篮中有饭又有馍。上前求她赒济</w:t>
      </w:r>
      <w:r>
        <w:rPr>
          <w:rStyle w:val="95"/>
          <w:rFonts w:ascii="宋体" w:hAnsi="宋体" w:cs="宋体"/>
          <w:szCs w:val="21"/>
          <w:vertAlign w:val="superscript"/>
        </w:rPr>
        <w:footnoteReference w:id="71"/>
      </w:r>
      <w:r>
        <w:rPr>
          <w:rFonts w:ascii="宋体" w:hAnsi="宋体" w:cs="宋体"/>
          <w:szCs w:val="21"/>
        </w:rPr>
        <w:t>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】自觉惭愧难定夺。</w:t>
      </w:r>
    </w:p>
    <w:p>
      <w:pPr>
        <w:ind w:left="1260" w:hanging="1260"/>
      </w:pPr>
      <w:r>
        <w:rPr>
          <w:rFonts w:ascii="宋体" w:hAnsi="宋体" w:cs="宋体"/>
          <w:szCs w:val="21"/>
        </w:rPr>
        <w:t>娘行有礼。我乃落难之人，穷途无食，还望娘行赒济。</w:t>
      </w:r>
    </w:p>
    <w:p>
      <w:pPr>
        <w:ind w:left="1260" w:hanging="1260"/>
      </w:pPr>
      <w:r>
        <w:rPr>
          <w:rFonts w:ascii="宋体" w:hAnsi="宋体" w:cs="宋体"/>
          <w:szCs w:val="21"/>
        </w:rPr>
        <w:t>唉!娘行听了!</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心难过，两眼不住泪如梭。家住在楚国监利玉皇阁，我父伍相扶保山河。伍子胥，就是我，临潼会斗宝压倒万国。恨平王无道纲常错，父纳子媳礼不合。我的父谏奏反遭大祸，可怜我的满门一家大小见阎罗。只剩下伍员人一个，弃走楚樊逃奔吴国。昭关赴险得逃脱，幸遇着渔父【</w:t>
      </w:r>
      <w:r>
        <w:rPr>
          <w:rFonts w:ascii="宋体" w:hAnsi="宋体" w:cs="宋体"/>
          <w:sz w:val="15"/>
          <w:szCs w:val="15"/>
        </w:rPr>
        <w:t>转</w:t>
      </w:r>
      <w:r>
        <w:rPr>
          <w:rFonts w:ascii="楷体" w:hAnsi="楷体" w:eastAsia="楷体" w:cs="宋体"/>
          <w:szCs w:val="21"/>
        </w:rPr>
        <w:t>西皮快板</w:t>
      </w:r>
      <w:r>
        <w:rPr>
          <w:rFonts w:ascii="宋体" w:hAnsi="宋体" w:cs="宋体"/>
          <w:szCs w:val="21"/>
        </w:rPr>
        <w:t>】渡江河。一路行来腹中饿，只见篮中饭与馍。望求娘行赒济我，此生不忘这恩德。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】这也是苍天怜惜我，凭空降下女娇娥。忙将饭食来取过，千金谢礼不为多。有朝伍员时转过，不忘娘行这恩德。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】娘行一言提醒我，男女交谈礼不合。伍员溪边忙走过，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】再把娘行来嘱托。</w:t>
      </w:r>
    </w:p>
    <w:p>
      <w:pPr>
        <w:ind w:left="1260" w:hanging="1260"/>
      </w:pPr>
      <w:r>
        <w:rPr>
          <w:rFonts w:ascii="宋体" w:hAnsi="宋体" w:cs="宋体"/>
          <w:szCs w:val="21"/>
        </w:rPr>
        <w:t>我今此去，倘有楚国人马至此，千万莫说我打此经过。</w:t>
      </w:r>
    </w:p>
    <w:p>
      <w:pPr>
        <w:ind w:left="1260" w:hanging="1260"/>
      </w:pPr>
      <w:r>
        <w:rPr>
          <w:rFonts w:ascii="宋体" w:hAnsi="宋体" w:cs="宋体"/>
          <w:szCs w:val="21"/>
        </w:rPr>
        <w:t>在哪里?</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】一见——浣纱女子投江河。可叹你为我自尽</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死，娘行啊，</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】留得清白万古播。</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)尔浣纱，我行乞。我腹饱，尔身溺</w:t>
      </w:r>
      <w:r>
        <w:rPr>
          <w:rStyle w:val="95"/>
          <w:rFonts w:ascii="宋体" w:hAnsi="宋体" w:cs="宋体"/>
          <w:szCs w:val="21"/>
          <w:vertAlign w:val="superscript"/>
        </w:rPr>
        <w:footnoteReference w:id="72"/>
      </w:r>
      <w:r>
        <w:rPr>
          <w:rFonts w:ascii="宋体" w:hAnsi="宋体" w:cs="宋体"/>
          <w:szCs w:val="21"/>
        </w:rPr>
        <w:t>。十年之后，千金报德， 千金报德。</w:t>
      </w:r>
    </w:p>
    <w:p>
      <w:pPr>
        <w:ind w:left="1260" w:hanging="1260"/>
      </w:pPr>
      <w:r>
        <w:rPr>
          <w:rFonts w:ascii="宋体" w:hAnsi="宋体" w:cs="宋体"/>
          <w:szCs w:val="21"/>
        </w:rPr>
        <w:t>且住!事已至此，我当急行投吴去也。</w:t>
      </w:r>
    </w:p>
    <w:p>
      <w:pPr>
        <w:pStyle w:val="126"/>
        <w:pageBreakBefore/>
      </w:pPr>
      <w:bookmarkStart w:id="46" w:name="__RefHeading___Toc414518250"/>
      <w:bookmarkEnd w:id="46"/>
      <w:bookmarkStart w:id="47" w:name="_Toc898019497"/>
      <w:r>
        <w:rPr>
          <w:rFonts w:hint="eastAsia" w:eastAsia="宋体"/>
          <w:lang w:val="en-US" w:eastAsia="zh-CN"/>
        </w:rPr>
        <w:t xml:space="preserve">鱼肠剑 </w:t>
      </w:r>
      <w:r>
        <w:rPr>
          <w:rFonts w:hint="eastAsia" w:eastAsia="宋体"/>
          <w:sz w:val="24"/>
          <w:szCs w:val="24"/>
          <w:lang w:val="en-US" w:eastAsia="zh-CN"/>
        </w:rPr>
        <w:t>之</w:t>
      </w:r>
      <w:r>
        <w:rPr>
          <w:rFonts w:hint="eastAsia" w:eastAsia="宋体"/>
          <w:lang w:val="en-US" w:eastAsia="zh-CN"/>
        </w:rPr>
        <w:t xml:space="preserve"> 伍员</w:t>
      </w:r>
      <w:bookmarkEnd w:id="4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内</w:t>
      </w:r>
      <w:r>
        <w:rPr>
          <w:rFonts w:hint="eastAsia" w:ascii="宋体" w:hAnsi="宋体" w:cs="宋体"/>
          <w:szCs w:val="21"/>
        </w:rPr>
        <w:t>)</w:t>
      </w:r>
      <w:r>
        <w:rPr>
          <w:rFonts w:ascii="宋体" w:hAnsi="宋体" w:cs="宋体"/>
          <w:szCs w:val="21"/>
        </w:rPr>
        <w:t>马来!</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】单人匹马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：单枪匹马)</w:t>
      </w:r>
      <w:r>
        <w:rPr>
          <w:rFonts w:ascii="宋体" w:hAnsi="宋体" w:cs="宋体"/>
          <w:szCs w:val="21"/>
        </w:rPr>
        <w:t>弃楚</w:t>
      </w:r>
      <w:r>
        <w:rPr>
          <w:rFonts w:hint="eastAsia" w:ascii="宋体" w:hAnsi="宋体" w:cs="宋体"/>
          <w:szCs w:val="21"/>
        </w:rPr>
        <w:t>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】龙奔沧海虎奔山。历阳伏匿七夜晚，须似银条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：发似银条)</w:t>
      </w:r>
      <w:r>
        <w:rPr>
          <w:rFonts w:ascii="宋体" w:hAnsi="宋体" w:cs="宋体"/>
          <w:szCs w:val="21"/>
        </w:rPr>
        <w:t>过昭关。</w:t>
      </w:r>
    </w:p>
    <w:p>
      <w:r>
        <w:rPr>
          <w:rFonts w:ascii="宋体" w:hAnsi="宋体" w:cs="宋体"/>
          <w:szCs w:val="21"/>
        </w:rPr>
        <w:t>俺，伍员。幸喜逃出楚地，来此离吴都不远，马上加鞭。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：且喜逃出</w:t>
      </w:r>
      <w:r>
        <w:rPr>
          <w:rFonts w:ascii="宋体" w:hAnsi="宋体" w:cs="宋体"/>
          <w:szCs w:val="21"/>
        </w:rPr>
        <w:t>楚地，</w:t>
      </w:r>
      <w:r>
        <w:rPr>
          <w:rFonts w:hint="eastAsia" w:ascii="宋体" w:hAnsi="宋体" w:cs="宋体"/>
          <w:szCs w:val="21"/>
        </w:rPr>
        <w:t>看前面</w:t>
      </w:r>
      <w:r>
        <w:rPr>
          <w:rFonts w:ascii="宋体" w:hAnsi="宋体" w:cs="宋体"/>
          <w:szCs w:val="21"/>
        </w:rPr>
        <w:t>离吴都不远，</w:t>
      </w:r>
      <w:r>
        <w:rPr>
          <w:rFonts w:hint="eastAsia" w:ascii="宋体" w:hAnsi="宋体" w:cs="宋体"/>
          <w:szCs w:val="21"/>
        </w:rPr>
        <w:t>就此</w:t>
      </w:r>
      <w:r>
        <w:rPr>
          <w:rFonts w:ascii="宋体" w:hAnsi="宋体" w:cs="宋体"/>
          <w:szCs w:val="21"/>
        </w:rPr>
        <w:t>马上加鞭。</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】一事无成两鬓斑，叹光阴一去不回还</w:t>
      </w:r>
      <w:r>
        <w:rPr>
          <w:rFonts w:hint="eastAsia" w:ascii="宋体" w:hAnsi="宋体" w:cs="宋体"/>
          <w:sz w:val="18"/>
          <w:szCs w:val="18"/>
        </w:rPr>
        <w:t>呐</w:t>
      </w:r>
      <w:r>
        <w:rPr>
          <w:rFonts w:ascii="宋体" w:hAnsi="宋体" w:cs="宋体"/>
          <w:szCs w:val="21"/>
        </w:rPr>
        <w:t>。日月轮流催晓箭，青山绿水</w:t>
      </w:r>
      <w:r>
        <w:rPr>
          <w:rFonts w:hint="eastAsia" w:ascii="宋体" w:hAnsi="宋体" w:cs="宋体"/>
          <w:sz w:val="18"/>
          <w:szCs w:val="18"/>
        </w:rPr>
        <w:t>呀</w:t>
      </w:r>
      <w:r>
        <w:rPr>
          <w:rFonts w:ascii="宋体" w:hAnsi="宋体" w:cs="宋体"/>
          <w:szCs w:val="21"/>
        </w:rPr>
        <w:t>常在眼前。恨平王无道纲常乱，信宠无极狗奸谗。他害我满门</w:t>
      </w:r>
      <w:r>
        <w:rPr>
          <w:rFonts w:hint="eastAsia" w:ascii="宋体" w:hAnsi="宋体" w:cs="宋体"/>
          <w:sz w:val="18"/>
          <w:szCs w:val="18"/>
        </w:rPr>
        <w:t>呐</w:t>
      </w:r>
      <w:r>
        <w:rPr>
          <w:rFonts w:ascii="宋体" w:hAnsi="宋体" w:cs="宋体"/>
          <w:szCs w:val="21"/>
        </w:rPr>
        <w:t>真悲惨，我与奸贼不共戴天。实指望到吴国【</w:t>
      </w:r>
      <w:r>
        <w:rPr>
          <w:rFonts w:ascii="宋体" w:hAnsi="宋体" w:cs="宋体"/>
          <w:sz w:val="15"/>
          <w:szCs w:val="15"/>
        </w:rPr>
        <w:t>转</w:t>
      </w:r>
      <w:r>
        <w:rPr>
          <w:rFonts w:ascii="楷体" w:hAnsi="楷体" w:eastAsia="楷体" w:cs="宋体"/>
          <w:szCs w:val="21"/>
        </w:rPr>
        <w:t>西皮快板</w:t>
      </w:r>
      <w:r>
        <w:rPr>
          <w:rFonts w:ascii="宋体" w:hAnsi="宋体" w:cs="宋体"/>
          <w:szCs w:val="21"/>
        </w:rPr>
        <w:t>】借兵转，行至在昭关有阻拦。单人匹马常遮掩，在历阳山下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在历阳山</w:t>
      </w:r>
      <w:r>
        <w:rPr>
          <w:rFonts w:hint="eastAsia" w:ascii="宋体" w:hAnsi="宋体" w:cs="宋体"/>
          <w:szCs w:val="21"/>
        </w:rPr>
        <w:t>前)</w:t>
      </w:r>
      <w:r>
        <w:rPr>
          <w:rFonts w:ascii="宋体" w:hAnsi="宋体" w:cs="宋体"/>
          <w:szCs w:val="21"/>
        </w:rPr>
        <w:t>遇高贤。设计救出了昭关险，马到长江无渡船。多蒙渔父行方便，他为我投江实可怜。浣纱女，心好善，一饭之恩前世缘。眼望吴城路不</w:t>
      </w:r>
      <w:r>
        <w:rPr>
          <w:rFonts w:hint="eastAsia" w:ascii="宋体" w:hAnsi="宋体" w:cs="宋体"/>
          <w:sz w:val="18"/>
          <w:szCs w:val="18"/>
        </w:rPr>
        <w:t>呃</w:t>
      </w:r>
      <w:r>
        <w:rPr>
          <w:rFonts w:ascii="宋体" w:hAnsi="宋体" w:cs="宋体"/>
          <w:szCs w:val="21"/>
        </w:rPr>
        <w:t>远，</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】报仇心急马加鞭。</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老丈请转。</w:t>
      </w:r>
    </w:p>
    <w:p>
      <w:pPr>
        <w:ind w:left="1260" w:hanging="1260"/>
      </w:pPr>
      <w:r>
        <w:rPr>
          <w:rFonts w:ascii="Verdana" w:hAnsi="Verdana" w:cs="宋体"/>
          <w:bCs/>
          <w:color w:val="000000"/>
          <w:szCs w:val="21"/>
        </w:rPr>
        <w:t>方才那一大汉与人争斗，见一妇人手执拐杖，一唤即回，是何故也</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：是何缘故</w:t>
      </w:r>
      <w:r>
        <w:rPr>
          <w:rFonts w:hint="eastAsia" w:ascii="Verdana" w:hAnsi="Verdana" w:cs="Verdana"/>
          <w:bCs/>
          <w:color w:val="000000"/>
          <w:szCs w:val="21"/>
        </w:rPr>
        <w:t>)</w:t>
      </w:r>
      <w:r>
        <w:rPr>
          <w:rFonts w:ascii="Verdana" w:hAnsi="Verdana" w:cs="Verdana"/>
          <w:bCs/>
          <w:color w:val="000000"/>
          <w:szCs w:val="21"/>
        </w:rPr>
        <w:t>?</w:t>
      </w:r>
    </w:p>
    <w:p>
      <w:pPr>
        <w:ind w:left="1260" w:hanging="1260"/>
      </w:pPr>
      <w:r>
        <w:rPr>
          <w:rFonts w:ascii="Verdana" w:hAnsi="Verdana" w:cs="宋体"/>
          <w:bCs/>
          <w:color w:val="000000"/>
          <w:szCs w:val="21"/>
        </w:rPr>
        <w:t>原来如此。</w:t>
      </w:r>
    </w:p>
    <w:p>
      <w:pPr>
        <w:ind w:left="1260" w:hanging="1260"/>
      </w:pPr>
      <w:r>
        <w:rPr>
          <w:rFonts w:ascii="Verdana" w:hAnsi="Verdana" w:cs="宋体"/>
          <w:bCs/>
          <w:color w:val="000000"/>
          <w:szCs w:val="21"/>
        </w:rPr>
        <w:t>本不是</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：原非</w:t>
      </w:r>
      <w:r>
        <w:rPr>
          <w:rFonts w:hint="eastAsia" w:ascii="Verdana" w:hAnsi="Verdana" w:cs="Verdana"/>
          <w:bCs/>
          <w:color w:val="000000"/>
          <w:szCs w:val="21"/>
        </w:rPr>
        <w:t>)</w:t>
      </w:r>
      <w:r>
        <w:rPr>
          <w:rFonts w:ascii="Verdana" w:hAnsi="Verdana" w:cs="宋体"/>
          <w:bCs/>
          <w:color w:val="000000"/>
          <w:szCs w:val="21"/>
        </w:rPr>
        <w:t>此地人氏。</w:t>
      </w:r>
    </w:p>
    <w:p>
      <w:pPr>
        <w:ind w:left="1260" w:hanging="1260"/>
      </w:pPr>
      <w:r>
        <w:rPr>
          <w:rFonts w:ascii="Verdana" w:hAnsi="Verdana" w:cs="宋体"/>
          <w:bCs/>
          <w:color w:val="000000"/>
          <w:szCs w:val="21"/>
        </w:rPr>
        <w:t>楚国监利人也。</w:t>
      </w:r>
    </w:p>
    <w:p>
      <w:pPr>
        <w:ind w:left="1260" w:hanging="1260"/>
      </w:pPr>
      <w:r>
        <w:rPr>
          <w:rFonts w:ascii="Verdana" w:hAnsi="Verdana" w:cs="宋体"/>
          <w:bCs/>
          <w:color w:val="000000"/>
          <w:szCs w:val="21"/>
        </w:rPr>
        <w:t>这</w:t>
      </w:r>
      <w:r>
        <w:rPr>
          <w:rFonts w:hint="eastAsia" w:ascii="Verdana" w:hAnsi="Verdana" w:cs="宋体"/>
          <w:bCs/>
          <w:color w:val="000000"/>
          <w:szCs w:val="21"/>
        </w:rPr>
        <w:t>……</w:t>
      </w:r>
    </w:p>
    <w:p>
      <w:pPr>
        <w:ind w:left="1260" w:hanging="1260"/>
      </w:pPr>
      <w:r>
        <w:rPr>
          <w:rFonts w:ascii="Verdana" w:hAnsi="Verdana" w:cs="宋体"/>
          <w:bCs/>
          <w:color w:val="000000"/>
          <w:szCs w:val="21"/>
        </w:rPr>
        <w:t>寄居在此。</w:t>
      </w:r>
    </w:p>
    <w:p>
      <w:pPr>
        <w:ind w:left="1260" w:hanging="1260"/>
      </w:pPr>
      <w:r>
        <w:rPr>
          <w:rFonts w:ascii="Verdana" w:hAnsi="Verdana" w:cs="宋体"/>
          <w:bCs/>
          <w:color w:val="000000"/>
          <w:szCs w:val="21"/>
        </w:rPr>
        <w:t>改日领教。</w:t>
      </w:r>
    </w:p>
    <w:p>
      <w:pPr>
        <w:ind w:left="1260" w:hanging="1260"/>
      </w:pPr>
      <w:r>
        <w:rPr>
          <w:rFonts w:ascii="Verdana" w:hAnsi="Verdana" w:cs="宋体"/>
          <w:bCs/>
          <w:color w:val="000000"/>
          <w:szCs w:val="21"/>
        </w:rPr>
        <w:t>请——</w:t>
      </w:r>
    </w:p>
    <w:p>
      <w:r>
        <w:rPr>
          <w:rFonts w:hint="eastAsia" w:ascii="Verdana" w:hAnsi="Verdana" w:cs="Verdana"/>
          <w:bCs/>
          <w:color w:val="000000"/>
          <w:szCs w:val="21"/>
        </w:rPr>
        <w:t>(</w:t>
      </w:r>
      <w:r>
        <w:rPr>
          <w:rFonts w:hint="eastAsia" w:ascii="Verdana" w:hAnsi="Verdana" w:cs="宋体"/>
          <w:bCs/>
          <w:color w:val="000000"/>
          <w:szCs w:val="21"/>
        </w:rPr>
        <w:t>哎呀且住，</w:t>
      </w:r>
      <w:r>
        <w:rPr>
          <w:rFonts w:hint="eastAsia" w:ascii="Verdana" w:hAnsi="Verdana" w:cs="Verdana"/>
          <w:bCs/>
          <w:color w:val="000000"/>
          <w:szCs w:val="21"/>
        </w:rPr>
        <w:t>)</w:t>
      </w:r>
      <w:r>
        <w:rPr>
          <w:rFonts w:ascii="Verdana" w:hAnsi="Verdana" w:cs="宋体"/>
          <w:bCs/>
          <w:color w:val="000000"/>
          <w:szCs w:val="21"/>
        </w:rPr>
        <w:t>适才听老丈之言，专诸孝义双全，胁力</w:t>
      </w:r>
      <w:r>
        <w:rPr>
          <w:rStyle w:val="66"/>
          <w:rFonts w:ascii="Verdana" w:hAnsi="Verdana" w:cs="宋体"/>
          <w:bCs/>
          <w:color w:val="000000"/>
          <w:szCs w:val="21"/>
        </w:rPr>
        <w:footnoteReference w:id="73"/>
      </w:r>
      <w:r>
        <w:rPr>
          <w:rFonts w:ascii="Verdana" w:hAnsi="Verdana" w:cs="宋体"/>
          <w:bCs/>
          <w:color w:val="000000"/>
          <w:szCs w:val="21"/>
        </w:rPr>
        <w:t>无比</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：力大无比</w:t>
      </w:r>
      <w:r>
        <w:rPr>
          <w:rFonts w:hint="eastAsia" w:ascii="Verdana" w:hAnsi="Verdana" w:cs="Verdana"/>
          <w:bCs/>
          <w:color w:val="000000"/>
          <w:szCs w:val="21"/>
        </w:rPr>
        <w:t>)</w:t>
      </w:r>
      <w:r>
        <w:rPr>
          <w:rFonts w:ascii="Verdana" w:hAnsi="Verdana" w:cs="宋体"/>
          <w:bCs/>
          <w:color w:val="000000"/>
          <w:szCs w:val="21"/>
        </w:rPr>
        <w:t>。我不免与他结交，以为膀臂</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：日后定是膀臂</w:t>
      </w:r>
      <w:r>
        <w:rPr>
          <w:rFonts w:hint="eastAsia" w:ascii="Verdana" w:hAnsi="Verdana" w:cs="Verdana"/>
          <w:bCs/>
          <w:color w:val="000000"/>
          <w:szCs w:val="21"/>
        </w:rPr>
        <w:t>)</w:t>
      </w:r>
      <w:r>
        <w:rPr>
          <w:rFonts w:ascii="Verdana" w:hAnsi="Verdana" w:cs="宋体"/>
          <w:bCs/>
          <w:color w:val="000000"/>
          <w:szCs w:val="21"/>
        </w:rPr>
        <w:t>。</w:t>
      </w:r>
    </w:p>
    <w:p>
      <w:r>
        <w:rPr>
          <w:rFonts w:ascii="Verdana" w:hAnsi="Verdana" w:cs="宋体"/>
          <w:bCs/>
          <w:color w:val="000000"/>
          <w:szCs w:val="21"/>
        </w:rPr>
        <w:t>正是</w:t>
      </w:r>
      <w:r>
        <w:rPr>
          <w:rFonts w:hint="eastAsia" w:ascii="宋体" w:hAnsi="宋体" w:cs="宋体"/>
          <w:bCs/>
          <w:color w:val="000000"/>
          <w:szCs w:val="21"/>
        </w:rPr>
        <w:t>：</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交友当交真君子，求人须求大丈夫。</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交友</w:t>
      </w:r>
      <w:r>
        <w:rPr>
          <w:rFonts w:hint="eastAsia" w:ascii="Verdana" w:hAnsi="Verdana" w:cs="宋体"/>
          <w:bCs/>
          <w:color w:val="000000"/>
          <w:szCs w:val="21"/>
        </w:rPr>
        <w:t>须</w:t>
      </w:r>
      <w:r>
        <w:rPr>
          <w:rFonts w:ascii="Verdana" w:hAnsi="Verdana" w:cs="宋体"/>
          <w:bCs/>
          <w:color w:val="000000"/>
          <w:szCs w:val="21"/>
        </w:rPr>
        <w:t>交</w:t>
      </w:r>
      <w:r>
        <w:rPr>
          <w:rFonts w:hint="eastAsia" w:ascii="Verdana" w:hAnsi="Verdana" w:cs="宋体"/>
          <w:bCs/>
          <w:color w:val="000000"/>
          <w:szCs w:val="21"/>
        </w:rPr>
        <w:t>奇男</w:t>
      </w:r>
      <w:r>
        <w:rPr>
          <w:rFonts w:ascii="Verdana" w:hAnsi="Verdana" w:cs="宋体"/>
          <w:bCs/>
          <w:color w:val="000000"/>
          <w:szCs w:val="21"/>
        </w:rPr>
        <w:t>子，求人</w:t>
      </w:r>
      <w:r>
        <w:rPr>
          <w:rFonts w:hint="eastAsia" w:ascii="Verdana" w:hAnsi="Verdana" w:cs="宋体"/>
          <w:bCs/>
          <w:color w:val="000000"/>
          <w:szCs w:val="21"/>
        </w:rPr>
        <w:t>当</w:t>
      </w:r>
      <w:r>
        <w:rPr>
          <w:rFonts w:ascii="Verdana" w:hAnsi="Verdana" w:cs="宋体"/>
          <w:bCs/>
          <w:color w:val="000000"/>
          <w:szCs w:val="21"/>
        </w:rPr>
        <w:t>求大丈夫。</w:t>
      </w:r>
      <w:r>
        <w:rPr>
          <w:rFonts w:hint="eastAsia" w:ascii="Verdana" w:hAnsi="Verdana" w:cs="Verdana"/>
          <w:bCs/>
          <w:color w:val="000000"/>
          <w:szCs w:val="21"/>
        </w:rPr>
        <w:t>)</w:t>
      </w:r>
    </w:p>
    <w:p>
      <w:pPr>
        <w:ind w:left="1260" w:hanging="1260"/>
      </w:pPr>
      <w:r>
        <w:rPr>
          <w:rFonts w:ascii="Verdana" w:hAnsi="Verdana" w:cs="宋体"/>
          <w:bCs/>
          <w:color w:val="000000"/>
          <w:szCs w:val="21"/>
        </w:rPr>
        <w:t>来此已是。</w:t>
      </w:r>
    </w:p>
    <w:p>
      <w:pPr>
        <w:ind w:left="1260" w:hanging="1260"/>
      </w:pPr>
      <w:r>
        <w:rPr>
          <w:rFonts w:ascii="Verdana" w:hAnsi="Verdana" w:cs="宋体"/>
          <w:bCs/>
          <w:color w:val="000000"/>
          <w:szCs w:val="21"/>
        </w:rPr>
        <w:t>专兄开门来。</w:t>
      </w:r>
    </w:p>
    <w:p>
      <w:pPr>
        <w:ind w:left="1260" w:hanging="1260"/>
      </w:pPr>
      <w:r>
        <w:rPr>
          <w:rFonts w:hint="eastAsia" w:ascii="Verdana" w:hAnsi="Verdana" w:cs="宋体"/>
          <w:bCs/>
          <w:color w:val="000000"/>
          <w:szCs w:val="21"/>
        </w:rPr>
        <w:t>愚</w:t>
      </w:r>
      <w:r>
        <w:rPr>
          <w:rFonts w:ascii="Verdana" w:hAnsi="Verdana" w:cs="宋体"/>
          <w:bCs/>
          <w:color w:val="000000"/>
          <w:szCs w:val="21"/>
        </w:rPr>
        <w:t>下来访。</w:t>
      </w:r>
    </w:p>
    <w:p>
      <w:pPr>
        <w:ind w:left="1260" w:hanging="1260"/>
      </w:pPr>
      <w:r>
        <w:rPr>
          <w:rFonts w:ascii="Verdana" w:hAnsi="Verdana" w:cs="宋体"/>
          <w:bCs/>
          <w:color w:val="000000"/>
          <w:szCs w:val="21"/>
        </w:rPr>
        <w:t>请。</w:t>
      </w:r>
    </w:p>
    <w:p>
      <w:pPr>
        <w:ind w:left="1260" w:hanging="1260"/>
      </w:pPr>
      <w:r>
        <w:rPr>
          <w:rFonts w:ascii="Verdana" w:hAnsi="Verdana" w:cs="宋体"/>
          <w:bCs/>
          <w:color w:val="000000"/>
          <w:szCs w:val="21"/>
        </w:rPr>
        <w:t>有座。</w:t>
      </w:r>
    </w:p>
    <w:p>
      <w:pPr>
        <w:ind w:left="1260" w:hanging="1260"/>
      </w:pPr>
      <w:r>
        <w:rPr>
          <w:rFonts w:hint="eastAsia" w:ascii="Verdana" w:hAnsi="Verdana" w:cs="宋体"/>
          <w:bCs/>
          <w:color w:val="000000"/>
          <w:szCs w:val="21"/>
        </w:rPr>
        <w:t>愚</w:t>
      </w:r>
      <w:r>
        <w:rPr>
          <w:rFonts w:ascii="Verdana" w:hAnsi="Verdana" w:cs="宋体"/>
          <w:bCs/>
          <w:color w:val="000000"/>
          <w:szCs w:val="21"/>
        </w:rPr>
        <w:t>下姓伍名员字子胥，</w:t>
      </w:r>
      <w:r>
        <w:rPr>
          <w:rFonts w:hint="eastAsia" w:ascii="Verdana" w:hAnsi="Verdana" w:cs="Verdana"/>
          <w:bCs/>
          <w:color w:val="000000"/>
          <w:szCs w:val="21"/>
        </w:rPr>
        <w:t>(</w:t>
      </w:r>
      <w:r>
        <w:rPr>
          <w:rFonts w:hint="eastAsia" w:ascii="Verdana" w:hAnsi="Verdana" w:cs="宋体"/>
          <w:bCs/>
          <w:color w:val="000000"/>
          <w:szCs w:val="21"/>
        </w:rPr>
        <w:t>乃</w:t>
      </w:r>
      <w:r>
        <w:rPr>
          <w:rFonts w:hint="eastAsia" w:ascii="Verdana" w:hAnsi="Verdana" w:cs="Verdana"/>
          <w:bCs/>
          <w:color w:val="000000"/>
          <w:szCs w:val="21"/>
        </w:rPr>
        <w:t>)</w:t>
      </w:r>
      <w:r>
        <w:rPr>
          <w:rFonts w:ascii="Verdana" w:hAnsi="Verdana" w:cs="宋体"/>
          <w:bCs/>
          <w:color w:val="000000"/>
          <w:szCs w:val="21"/>
        </w:rPr>
        <w:t>楚国监利人也。</w:t>
      </w:r>
    </w:p>
    <w:p>
      <w:pPr>
        <w:ind w:left="1260" w:hanging="1260"/>
      </w:pPr>
      <w:r>
        <w:rPr>
          <w:rFonts w:ascii="Verdana" w:hAnsi="Verdana" w:cs="宋体"/>
          <w:bCs/>
          <w:color w:val="000000"/>
          <w:szCs w:val="21"/>
        </w:rPr>
        <w:t>岂敢。</w:t>
      </w:r>
    </w:p>
    <w:p>
      <w:pPr>
        <w:ind w:left="1260" w:hanging="1260"/>
      </w:pPr>
      <w:r>
        <w:rPr>
          <w:rFonts w:hint="eastAsia" w:ascii="Verdana" w:hAnsi="Verdana" w:cs="宋体"/>
          <w:bCs/>
          <w:color w:val="000000"/>
          <w:szCs w:val="21"/>
        </w:rPr>
        <w:t>唉，</w:t>
      </w:r>
      <w:r>
        <w:rPr>
          <w:rFonts w:ascii="Verdana" w:hAnsi="Verdana" w:cs="宋体"/>
          <w:bCs/>
          <w:color w:val="000000"/>
          <w:szCs w:val="21"/>
        </w:rPr>
        <w:t>专兄啊</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szCs w:val="21"/>
        </w:rPr>
        <w:t>西皮快板</w:t>
      </w:r>
      <w:r>
        <w:rPr>
          <w:rFonts w:ascii="Verdana" w:hAnsi="Verdana" w:cs="宋体"/>
          <w:bCs/>
          <w:color w:val="000000"/>
          <w:szCs w:val="21"/>
        </w:rPr>
        <w:t>】平王无道乱楚邦，父纳子媳</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父纳子</w:t>
      </w:r>
      <w:r>
        <w:rPr>
          <w:rFonts w:hint="eastAsia" w:ascii="Verdana" w:hAnsi="Verdana" w:cs="宋体"/>
          <w:bCs/>
          <w:color w:val="000000"/>
          <w:szCs w:val="21"/>
        </w:rPr>
        <w:t>妻</w:t>
      </w:r>
      <w:r>
        <w:rPr>
          <w:rFonts w:hint="eastAsia" w:ascii="Verdana" w:hAnsi="Verdana" w:cs="Verdana"/>
          <w:bCs/>
          <w:color w:val="000000"/>
          <w:szCs w:val="21"/>
        </w:rPr>
        <w:t>)</w:t>
      </w:r>
      <w:r>
        <w:rPr>
          <w:rFonts w:ascii="Verdana" w:hAnsi="Verdana" w:cs="宋体"/>
          <w:bCs/>
          <w:color w:val="000000"/>
          <w:szCs w:val="21"/>
        </w:rPr>
        <w:t>乱纲常。特到贵邦借兵将，奈无机会见吴王。</w:t>
      </w:r>
    </w:p>
    <w:p>
      <w:pPr>
        <w:ind w:left="1260" w:hanging="1260"/>
      </w:pPr>
      <w:r>
        <w:rPr>
          <w:rFonts w:hint="eastAsia" w:ascii="Verdana" w:hAnsi="Verdana" w:cs="Verdana"/>
          <w:bCs/>
          <w:color w:val="000000"/>
          <w:szCs w:val="21"/>
        </w:rPr>
        <w:t>(</w:t>
      </w:r>
      <w:r>
        <w:rPr>
          <w:rFonts w:hint="eastAsia" w:ascii="Verdana" w:hAnsi="Verdana" w:cs="宋体"/>
          <w:bCs/>
          <w:color w:val="000000"/>
          <w:szCs w:val="21"/>
        </w:rPr>
        <w:t>奈无机缘，不敢造次。</w:t>
      </w:r>
      <w:r>
        <w:rPr>
          <w:rFonts w:hint="eastAsia" w:ascii="Verdana" w:hAnsi="Verdana" w:cs="Verdana"/>
          <w:bCs/>
          <w:color w:val="000000"/>
          <w:szCs w:val="21"/>
        </w:rPr>
        <w:t>)</w:t>
      </w:r>
    </w:p>
    <w:p>
      <w:pPr>
        <w:ind w:left="1260" w:hanging="1260"/>
      </w:pPr>
      <w:r>
        <w:rPr>
          <w:rFonts w:ascii="Verdana" w:hAnsi="Verdana" w:cs="宋体"/>
          <w:bCs/>
          <w:color w:val="000000"/>
          <w:szCs w:val="21"/>
        </w:rPr>
        <w:t>若得如此，乃伍员之幸也。</w:t>
      </w:r>
    </w:p>
    <w:p>
      <w:pPr>
        <w:ind w:left="1260" w:hanging="1260"/>
      </w:pPr>
      <w:r>
        <w:rPr>
          <w:rFonts w:ascii="Verdana" w:hAnsi="Verdana" w:cs="宋体"/>
          <w:bCs/>
          <w:color w:val="000000"/>
          <w:szCs w:val="21"/>
        </w:rPr>
        <w:t>闻得专兄孝义双全，</w:t>
      </w:r>
      <w:r>
        <w:rPr>
          <w:rFonts w:hint="eastAsia" w:ascii="Verdana" w:hAnsi="Verdana" w:cs="宋体"/>
          <w:bCs/>
          <w:color w:val="000000"/>
          <w:szCs w:val="21"/>
        </w:rPr>
        <w:t>愚</w:t>
      </w:r>
      <w:r>
        <w:rPr>
          <w:rFonts w:ascii="Verdana" w:hAnsi="Verdana" w:cs="宋体"/>
          <w:bCs/>
          <w:color w:val="000000"/>
          <w:szCs w:val="21"/>
        </w:rPr>
        <w:t>下愿与专兄结为金兰</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：愚意欲</w:t>
      </w:r>
      <w:r>
        <w:rPr>
          <w:rFonts w:ascii="Verdana" w:hAnsi="Verdana" w:cs="宋体"/>
          <w:bCs/>
          <w:color w:val="000000"/>
          <w:szCs w:val="21"/>
        </w:rPr>
        <w:t>与专兄结为金兰</w:t>
      </w:r>
      <w:r>
        <w:rPr>
          <w:rFonts w:hint="eastAsia" w:ascii="Verdana" w:hAnsi="Verdana" w:cs="宋体"/>
          <w:bCs/>
          <w:color w:val="000000"/>
          <w:szCs w:val="21"/>
        </w:rPr>
        <w:t>之好</w:t>
      </w:r>
      <w:r>
        <w:rPr>
          <w:rFonts w:hint="eastAsia" w:ascii="Verdana" w:hAnsi="Verdana" w:cs="Verdana"/>
          <w:bCs/>
          <w:color w:val="000000"/>
          <w:szCs w:val="21"/>
        </w:rPr>
        <w:t>)</w:t>
      </w:r>
      <w:r>
        <w:rPr>
          <w:rFonts w:ascii="Verdana" w:hAnsi="Verdana" w:cs="宋体"/>
          <w:bCs/>
          <w:color w:val="000000"/>
          <w:szCs w:val="21"/>
        </w:rPr>
        <w:t>。幸勿见却。</w:t>
      </w:r>
    </w:p>
    <w:p>
      <w:pPr>
        <w:ind w:left="1260" w:hanging="1260"/>
      </w:pPr>
      <w:r>
        <w:rPr>
          <w:rFonts w:hint="eastAsia" w:ascii="Verdana" w:hAnsi="Verdana" w:cs="宋体"/>
          <w:bCs/>
          <w:color w:val="000000"/>
          <w:szCs w:val="21"/>
        </w:rPr>
        <w:t>愚</w:t>
      </w:r>
      <w:r>
        <w:rPr>
          <w:rFonts w:ascii="Verdana" w:hAnsi="Verdana" w:cs="宋体"/>
          <w:bCs/>
          <w:color w:val="000000"/>
          <w:szCs w:val="21"/>
        </w:rPr>
        <w:t>下真心实意，专兄休得谦逊</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：休得过谦</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ascii="Verdana" w:hAnsi="Verdana" w:cs="宋体"/>
          <w:bCs/>
          <w:color w:val="000000"/>
          <w:szCs w:val="21"/>
        </w:rPr>
        <w:t>理当拜见</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：原要拜见</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hint="eastAsia" w:ascii="Verdana" w:hAnsi="Verdana" w:cs="Verdana"/>
          <w:bCs/>
          <w:color w:val="000000"/>
          <w:szCs w:val="21"/>
        </w:rPr>
        <w:t>(</w:t>
      </w:r>
      <w:r>
        <w:rPr>
          <w:rFonts w:hint="eastAsia" w:ascii="Verdana" w:hAnsi="Verdana" w:cs="宋体"/>
          <w:bCs/>
          <w:color w:val="000000"/>
          <w:szCs w:val="21"/>
        </w:rPr>
        <w:t>请</w:t>
      </w:r>
      <w:r>
        <w:rPr>
          <w:rFonts w:hint="eastAsia" w:ascii="Verdana" w:hAnsi="Verdana" w:cs="Verdana"/>
          <w:bCs/>
          <w:color w:val="000000"/>
          <w:szCs w:val="21"/>
        </w:rPr>
        <w:t>!)</w:t>
      </w:r>
    </w:p>
    <w:p>
      <w:pPr>
        <w:ind w:left="1260" w:hanging="1260"/>
      </w:pPr>
      <w:r>
        <w:rPr>
          <w:rFonts w:ascii="Verdana" w:hAnsi="Verdana" w:cs="宋体"/>
          <w:bCs/>
          <w:color w:val="000000"/>
          <w:szCs w:val="21"/>
        </w:rPr>
        <w:t>请呐。</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】孝义双全人钦仰，</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】报仇之事全仰仗。</w:t>
      </w:r>
    </w:p>
    <w:p>
      <w:pPr>
        <w:ind w:left="1260" w:hanging="1260"/>
      </w:pPr>
      <w:r>
        <w:rPr>
          <w:rFonts w:hint="eastAsia" w:ascii="Verdana" w:hAnsi="Verdana" w:cs="Verdana"/>
          <w:bCs/>
          <w:color w:val="000000"/>
          <w:szCs w:val="21"/>
        </w:rPr>
        <w:t>(</w:t>
      </w:r>
      <w:r>
        <w:rPr>
          <w:rFonts w:hint="eastAsia" w:ascii="Verdana" w:hAnsi="Verdana" w:cs="宋体"/>
          <w:bCs/>
          <w:color w:val="000000"/>
          <w:szCs w:val="21"/>
        </w:rPr>
        <w:t>专诸</w:t>
      </w:r>
      <w:r>
        <w:rPr>
          <w:rFonts w:hint="eastAsia" w:ascii="Verdana" w:hAnsi="Verdana" w:cs="Verdana"/>
          <w:bCs/>
          <w:color w:val="000000"/>
          <w:szCs w:val="21"/>
        </w:rPr>
        <w:tab/>
      </w: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w:t>
      </w:r>
      <w:r>
        <w:rPr>
          <w:rFonts w:hint="eastAsia" w:ascii="Verdana" w:hAnsi="Verdana" w:cs="宋体"/>
          <w:bCs/>
          <w:color w:val="000000"/>
          <w:szCs w:val="21"/>
        </w:rPr>
        <w:t>……见吴王。</w:t>
      </w:r>
      <w:r>
        <w:rPr>
          <w:rFonts w:hint="eastAsia" w:ascii="Verdana" w:hAnsi="Verdana" w:cs="Verdana"/>
          <w:bCs/>
          <w:color w:val="000000"/>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唉</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bCs/>
          <w:color w:val="000000"/>
          <w:szCs w:val="21"/>
        </w:rPr>
        <w:t>西皮快板</w:t>
      </w:r>
      <w:r>
        <w:rPr>
          <w:rFonts w:ascii="Verdana" w:hAnsi="Verdana" w:cs="宋体"/>
          <w:bCs/>
          <w:color w:val="000000"/>
          <w:szCs w:val="21"/>
        </w:rPr>
        <w:t>】行过东来又转西，举目无亲独自依。落魄的英雄谁怜惜</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：衣衫褴褛谁赒济</w:t>
      </w:r>
      <w:r>
        <w:rPr>
          <w:rFonts w:hint="eastAsia" w:ascii="Verdana" w:hAnsi="Verdana" w:cs="Verdana"/>
          <w:bCs/>
          <w:color w:val="000000"/>
          <w:szCs w:val="21"/>
        </w:rPr>
        <w:t>)</w:t>
      </w:r>
      <w:r>
        <w:rPr>
          <w:rFonts w:ascii="Verdana" w:hAnsi="Verdana" w:cs="宋体"/>
          <w:bCs/>
          <w:color w:val="000000"/>
          <w:szCs w:val="21"/>
        </w:rPr>
        <w:t>，吹箫怎能</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：焉能</w:t>
      </w:r>
      <w:r>
        <w:rPr>
          <w:rFonts w:hint="eastAsia" w:ascii="Verdana" w:hAnsi="Verdana" w:cs="Verdana"/>
          <w:bCs/>
          <w:color w:val="000000"/>
          <w:szCs w:val="21"/>
        </w:rPr>
        <w:t>)</w:t>
      </w:r>
      <w:r>
        <w:rPr>
          <w:rFonts w:ascii="Verdana" w:hAnsi="Verdana" w:cs="宋体"/>
          <w:bCs/>
          <w:color w:val="000000"/>
          <w:szCs w:val="21"/>
        </w:rPr>
        <w:t>充得饥。</w:t>
      </w:r>
    </w:p>
    <w:p>
      <w:r>
        <w:rPr>
          <w:rFonts w:ascii="Verdana" w:hAnsi="Verdana" w:cs="宋体"/>
          <w:bCs/>
          <w:color w:val="000000"/>
          <w:szCs w:val="21"/>
        </w:rPr>
        <w:t>唉</w:t>
      </w:r>
      <w:r>
        <w:rPr>
          <w:rFonts w:ascii="Verdana" w:hAnsi="Verdana" w:cs="Verdana"/>
          <w:bCs/>
          <w:color w:val="000000"/>
          <w:szCs w:val="21"/>
        </w:rPr>
        <w:t>!</w:t>
      </w:r>
      <w:r>
        <w:rPr>
          <w:rFonts w:ascii="Verdana" w:hAnsi="Verdana" w:cs="宋体"/>
          <w:bCs/>
          <w:color w:val="000000"/>
          <w:szCs w:val="21"/>
        </w:rPr>
        <w:t>俺伍员自到吴地求见姬光，奈无机会。</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：自与专诸结拜，吴王难见，</w:t>
      </w:r>
      <w:r>
        <w:rPr>
          <w:rFonts w:hint="eastAsia" w:ascii="Verdana" w:hAnsi="Verdana" w:cs="Verdana"/>
          <w:bCs/>
          <w:color w:val="000000"/>
          <w:szCs w:val="21"/>
        </w:rPr>
        <w:t>)</w:t>
      </w:r>
      <w:r>
        <w:rPr>
          <w:rFonts w:ascii="Verdana" w:hAnsi="Verdana" w:cs="宋体"/>
          <w:bCs/>
          <w:color w:val="000000"/>
          <w:szCs w:val="21"/>
        </w:rPr>
        <w:t>行囊典尽，衣履全无，只落得吹箫讨乞</w:t>
      </w:r>
      <w:r>
        <w:rPr>
          <w:rFonts w:ascii="Verdana" w:hAnsi="Verdana" w:cs="Verdana"/>
          <w:bCs/>
          <w:color w:val="000000"/>
          <w:szCs w:val="21"/>
        </w:rPr>
        <w:t>!</w:t>
      </w:r>
    </w:p>
    <w:p>
      <w:pPr>
        <w:widowControl/>
        <w:suppressAutoHyphens w:val="0"/>
        <w:ind w:left="1275" w:hanging="1275"/>
        <w:jc w:val="left"/>
      </w:pPr>
      <w:r>
        <w:rPr>
          <w:rFonts w:hint="eastAsia"/>
          <w:szCs w:val="21"/>
        </w:rPr>
        <w:t>【</w:t>
      </w:r>
      <w:r>
        <w:rPr>
          <w:rFonts w:hint="eastAsia" w:ascii="楷体" w:hAnsi="楷体" w:eastAsia="楷体" w:cs="宋体"/>
          <w:szCs w:val="21"/>
        </w:rPr>
        <w:t>西皮原板</w:t>
      </w:r>
      <w:r>
        <w:rPr>
          <w:rFonts w:hint="eastAsia"/>
          <w:szCs w:val="21"/>
        </w:rPr>
        <w:t>】姜太公不仕</w:t>
      </w:r>
      <w:r>
        <w:rPr>
          <w:rFonts w:hint="eastAsia"/>
          <w:sz w:val="18"/>
          <w:szCs w:val="18"/>
        </w:rPr>
        <w:t>啊</w:t>
      </w:r>
      <w:r>
        <w:rPr>
          <w:rFonts w:hint="eastAsia"/>
          <w:szCs w:val="21"/>
        </w:rPr>
        <w:t>隐磻溪</w:t>
      </w:r>
      <w:r>
        <w:rPr>
          <w:rFonts w:hint="eastAsia"/>
          <w:sz w:val="18"/>
          <w:szCs w:val="18"/>
        </w:rPr>
        <w:t>呀</w:t>
      </w:r>
      <w:r>
        <w:rPr>
          <w:rFonts w:hint="eastAsia"/>
          <w:szCs w:val="21"/>
        </w:rPr>
        <w:t>，运败时衰鬼神欺。周姬昌</w:t>
      </w:r>
      <w:r>
        <w:rPr>
          <w:rFonts w:hint="eastAsia" w:ascii="宋体" w:hAnsi="宋体" w:cs="宋体"/>
          <w:szCs w:val="21"/>
        </w:rPr>
        <w:t>治西岐(</w:t>
      </w:r>
      <w:r>
        <w:rPr>
          <w:rFonts w:hint="eastAsia" w:ascii="楷体" w:hAnsi="楷体" w:eastAsia="楷体" w:cs="宋体"/>
          <w:szCs w:val="21"/>
        </w:rPr>
        <w:t>或</w:t>
      </w:r>
      <w:r>
        <w:rPr>
          <w:rFonts w:hint="eastAsia" w:ascii="宋体" w:hAnsi="宋体" w:cs="宋体"/>
          <w:szCs w:val="21"/>
        </w:rPr>
        <w:t>：梦飞熊)</w:t>
      </w:r>
      <w:r>
        <w:rPr>
          <w:rFonts w:hint="eastAsia" w:ascii="宋体" w:hAnsi="宋体" w:cs="宋体"/>
          <w:sz w:val="18"/>
          <w:szCs w:val="18"/>
        </w:rPr>
        <w:t>呀</w:t>
      </w:r>
      <w:r>
        <w:rPr>
          <w:rFonts w:hint="eastAsia"/>
          <w:szCs w:val="21"/>
        </w:rPr>
        <w:t>在灵台殿里，渭水河访贤保</w:t>
      </w:r>
      <w:r>
        <w:rPr>
          <w:rFonts w:hint="eastAsia"/>
        </w:rPr>
        <w:t>社稷。东迁雒邑</w:t>
      </w:r>
      <w:r>
        <w:rPr>
          <w:rStyle w:val="66"/>
        </w:rPr>
        <w:footnoteReference w:id="74"/>
      </w:r>
      <w:r>
        <w:rPr>
          <w:rFonts w:hint="eastAsia" w:ascii="宋体" w:hAnsi="宋体" w:cs="宋体"/>
          <w:szCs w:val="21"/>
        </w:rPr>
        <w:t>【</w:t>
      </w:r>
      <w:r>
        <w:rPr>
          <w:rFonts w:hint="eastAsia" w:ascii="宋体" w:hAnsi="宋体" w:cs="宋体"/>
          <w:sz w:val="15"/>
          <w:szCs w:val="15"/>
        </w:rPr>
        <w:t>转</w:t>
      </w:r>
      <w:r>
        <w:rPr>
          <w:rFonts w:hint="eastAsia" w:ascii="楷体" w:hAnsi="楷体" w:eastAsia="楷体" w:cs="宋体"/>
          <w:szCs w:val="21"/>
        </w:rPr>
        <w:t>西皮二六</w:t>
      </w:r>
      <w:r>
        <w:rPr>
          <w:rFonts w:hint="eastAsia"/>
        </w:rPr>
        <w:t>】王纲</w:t>
      </w:r>
      <w:r>
        <w:rPr>
          <w:rFonts w:hint="eastAsia"/>
          <w:sz w:val="18"/>
          <w:szCs w:val="18"/>
        </w:rPr>
        <w:t>呃</w:t>
      </w:r>
      <w:r>
        <w:rPr>
          <w:rFonts w:hint="eastAsia"/>
        </w:rPr>
        <w:t>坠，各国诸侯把心离。背盟毁约失信</w:t>
      </w:r>
      <w:r>
        <w:rPr>
          <w:rFonts w:hint="eastAsia"/>
          <w:sz w:val="18"/>
          <w:szCs w:val="18"/>
        </w:rPr>
        <w:t>呃</w:t>
      </w:r>
      <w:r>
        <w:rPr>
          <w:rFonts w:hint="eastAsia"/>
        </w:rPr>
        <w:t>义，图霸争强各自为。吴子寿梦</w:t>
      </w:r>
      <w:r>
        <w:rPr>
          <w:rFonts w:hint="eastAsia"/>
          <w:lang w:eastAsia="zh-CN"/>
        </w:rPr>
        <w:t>立</w:t>
      </w:r>
      <w:r>
        <w:rPr>
          <w:rFonts w:hint="eastAsia"/>
        </w:rPr>
        <w:t>王位，力压诸侯服四夷。某单人独骑弃楚</w:t>
      </w:r>
      <w:r>
        <w:rPr>
          <w:rFonts w:hint="eastAsia"/>
          <w:sz w:val="18"/>
          <w:szCs w:val="18"/>
        </w:rPr>
        <w:t>呃</w:t>
      </w:r>
      <w:r>
        <w:rPr>
          <w:rFonts w:hint="eastAsia"/>
        </w:rPr>
        <w:t>地，要见姬光恨无机。困苦的英雄似蝼蚁，眼见得含冤化灰泥。落魄天涯谁赒济，只落得吹箫暂充饥。</w:t>
      </w:r>
    </w:p>
    <w:p>
      <w:pPr>
        <w:ind w:left="1260" w:hanging="1260"/>
      </w:pPr>
      <w:r>
        <w:t>【</w:t>
      </w:r>
      <w:r>
        <w:rPr>
          <w:rFonts w:ascii="楷体" w:hAnsi="楷体" w:eastAsia="楷体" w:cs="宋体"/>
          <w:szCs w:val="21"/>
        </w:rPr>
        <w:t>西皮快板</w:t>
      </w:r>
      <w:r>
        <w:rPr>
          <w:szCs w:val="21"/>
        </w:rPr>
        <w:t>】</w:t>
      </w:r>
      <w:r>
        <w:rPr>
          <w:rFonts w:ascii="宋体" w:hAnsi="宋体" w:cs="宋体"/>
          <w:szCs w:val="21"/>
        </w:rPr>
        <w:t>正在街前闲站立，见一位官长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见一位</w:t>
      </w:r>
      <w:r>
        <w:rPr>
          <w:rFonts w:hint="eastAsia" w:ascii="宋体" w:hAnsi="宋体" w:cs="宋体"/>
          <w:szCs w:val="21"/>
        </w:rPr>
        <w:t>君官)</w:t>
      </w:r>
      <w:r>
        <w:rPr>
          <w:rFonts w:ascii="宋体" w:hAnsi="宋体" w:cs="宋体"/>
          <w:szCs w:val="21"/>
        </w:rPr>
        <w:t>相貌奇。头戴珠冠双凤翅，身穿一件衮龙衣。莫非他是姬太子，特地前来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：有意</w:t>
      </w:r>
      <w:r>
        <w:rPr>
          <w:rFonts w:ascii="宋体" w:hAnsi="宋体" w:cs="宋体"/>
          <w:szCs w:val="21"/>
        </w:rPr>
        <w:t>前来</w:t>
      </w:r>
      <w:r>
        <w:rPr>
          <w:rFonts w:hint="eastAsia" w:ascii="宋体" w:hAnsi="宋体" w:cs="宋体"/>
          <w:szCs w:val="21"/>
        </w:rPr>
        <w:t>)</w:t>
      </w:r>
      <w:r>
        <w:rPr>
          <w:rFonts w:ascii="宋体" w:hAnsi="宋体" w:cs="宋体"/>
          <w:szCs w:val="21"/>
        </w:rPr>
        <w:t>访子胥。本当向前去见礼，帽破衣残不整齐。眉头一皱心生计，将我的冤仇提一提。</w:t>
      </w:r>
    </w:p>
    <w:p>
      <w:pPr>
        <w:ind w:left="1260" w:hanging="1260"/>
      </w:pPr>
      <w:r>
        <w:rPr>
          <w:rFonts w:cs="宋体"/>
          <w:szCs w:val="21"/>
        </w:rPr>
        <w:t>&lt;</w:t>
      </w:r>
      <w:r>
        <w:rPr>
          <w:rFonts w:hint="eastAsia" w:ascii="楷体" w:hAnsi="楷体" w:eastAsia="楷体" w:cs="宋体"/>
          <w:b/>
          <w:szCs w:val="21"/>
        </w:rPr>
        <w:t>三</w:t>
      </w:r>
      <w:r>
        <w:rPr>
          <w:rFonts w:ascii="楷体" w:hAnsi="楷体" w:eastAsia="楷体" w:cs="宋体"/>
          <w:b/>
          <w:szCs w:val="21"/>
        </w:rPr>
        <w:t>叫头</w:t>
      </w:r>
      <w:r>
        <w:rPr>
          <w:rFonts w:cs="宋体"/>
          <w:szCs w:val="21"/>
        </w:rPr>
        <w:t>&gt;</w:t>
      </w:r>
      <w:r>
        <w:rPr>
          <w:rFonts w:ascii="宋体" w:hAnsi="宋体" w:cs="宋体"/>
          <w:szCs w:val="21"/>
        </w:rPr>
        <w:t>爹爹!母亲!唉!兄长啊!</w:t>
      </w:r>
    </w:p>
    <w:p>
      <w:pPr>
        <w:ind w:left="1470" w:hanging="1470"/>
      </w:pPr>
      <w:r>
        <w:rPr>
          <w:rFonts w:ascii="宋体" w:hAnsi="宋体" w:cs="宋体"/>
          <w:szCs w:val="21"/>
        </w:rPr>
        <w:t>【</w:t>
      </w:r>
      <w:r>
        <w:rPr>
          <w:rFonts w:ascii="楷体" w:hAnsi="楷体" w:eastAsia="楷体" w:cs="宋体"/>
          <w:szCs w:val="21"/>
        </w:rPr>
        <w:t>反西皮散板</w:t>
      </w:r>
      <w:r>
        <w:rPr>
          <w:rFonts w:ascii="宋体" w:hAnsi="宋体" w:cs="宋体"/>
          <w:szCs w:val="21"/>
        </w:rPr>
        <w:t>】子胥阀阅门楣第，到如今</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：俺好似)</w:t>
      </w:r>
      <w:r>
        <w:rPr>
          <w:rFonts w:ascii="宋体" w:hAnsi="宋体" w:cs="宋体"/>
          <w:szCs w:val="21"/>
        </w:rPr>
        <w:t>凤</w:t>
      </w:r>
      <w:r>
        <w:rPr>
          <w:rFonts w:hint="eastAsia" w:ascii="宋体" w:hAnsi="宋体" w:cs="宋体"/>
          <w:szCs w:val="21"/>
        </w:rPr>
        <w:t>褪</w:t>
      </w:r>
      <w:r>
        <w:rPr>
          <w:rFonts w:ascii="宋体" w:hAnsi="宋体" w:cs="宋体"/>
          <w:szCs w:val="21"/>
        </w:rPr>
        <w:t>翎毛怎能飞。我本是英雄不得第，落魄天涯有谁知。可叹我父母的冤仇沉海底</w:t>
      </w:r>
      <w:r>
        <w:rPr>
          <w:rFonts w:hint="eastAsia" w:ascii="宋体" w:hAnsi="宋体" w:cs="宋体"/>
          <w:sz w:val="18"/>
          <w:szCs w:val="18"/>
        </w:rPr>
        <w:t>呀</w:t>
      </w:r>
      <w:r>
        <w:rPr>
          <w:rFonts w:ascii="宋体" w:hAnsi="宋体" w:cs="宋体"/>
          <w:szCs w:val="21"/>
        </w:rPr>
        <w:t>，空负我堂堂七尺躯</w:t>
      </w:r>
      <w:r>
        <w:rPr>
          <w:rFonts w:hint="eastAsia" w:ascii="宋体" w:hAnsi="宋体" w:cs="宋体"/>
          <w:sz w:val="18"/>
          <w:szCs w:val="18"/>
        </w:rPr>
        <w:t>啊</w:t>
      </w:r>
      <w:r>
        <w:rPr>
          <w:rFonts w:ascii="宋体" w:hAnsi="宋体" w:cs="宋体"/>
          <w:szCs w:val="21"/>
        </w:rPr>
        <w:t>。伍子胥</w:t>
      </w:r>
      <w:r>
        <w:rPr>
          <w:rFonts w:hint="eastAsia" w:ascii="宋体" w:hAnsi="宋体" w:cs="宋体"/>
          <w:sz w:val="18"/>
          <w:szCs w:val="18"/>
        </w:rPr>
        <w:t>呀</w:t>
      </w:r>
      <w:r>
        <w:rPr>
          <w:rFonts w:hint="eastAsia" w:ascii="宋体" w:hAnsi="宋体" w:cs="宋体"/>
          <w:szCs w:val="21"/>
        </w:rPr>
        <w:t>，</w:t>
      </w:r>
      <w:r>
        <w:rPr>
          <w:rFonts w:ascii="宋体" w:hAnsi="宋体" w:cs="宋体"/>
          <w:szCs w:val="21"/>
        </w:rPr>
        <w:t>伍</w:t>
      </w:r>
      <w:r>
        <w:rPr>
          <w:rFonts w:hint="eastAsia" w:ascii="宋体" w:hAnsi="宋体" w:cs="宋体"/>
          <w:szCs w:val="21"/>
        </w:rPr>
        <w:t>盟府</w:t>
      </w:r>
      <w:r>
        <w:rPr>
          <w:rFonts w:hint="eastAsia" w:ascii="宋体" w:hAnsi="宋体" w:cs="宋体"/>
          <w:sz w:val="18"/>
          <w:szCs w:val="18"/>
        </w:rPr>
        <w:t>哇</w:t>
      </w:r>
      <w:r>
        <w:rPr>
          <w:rFonts w:hint="eastAsia" w:ascii="宋体" w:hAnsi="宋体" w:cs="宋体"/>
          <w:szCs w:val="21"/>
        </w:rPr>
        <w:t>，</w:t>
      </w:r>
      <w:r>
        <w:rPr>
          <w:rFonts w:ascii="宋体" w:hAnsi="宋体" w:cs="宋体"/>
          <w:szCs w:val="21"/>
        </w:rPr>
        <w:t>父母冤不能报，爹娘啊</w:t>
      </w:r>
      <w:r>
        <w:rPr>
          <w:rFonts w:hint="eastAsia" w:ascii="宋体" w:hAnsi="宋体" w:cs="宋体"/>
          <w:szCs w:val="21"/>
        </w:rPr>
        <w:t>!</w:t>
      </w:r>
    </w:p>
    <w:p>
      <w:pPr>
        <w:ind w:left="1470" w:hanging="1470"/>
      </w:pPr>
      <w:r>
        <w:rPr>
          <w:rFonts w:ascii="宋体" w:hAnsi="宋体" w:cs="宋体"/>
          <w:szCs w:val="21"/>
        </w:rPr>
        <w:t>来了!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】听说一声唤子胥，愁人脸上笑微微。走向前</w:t>
      </w:r>
      <w:r>
        <w:rPr>
          <w:rFonts w:hint="eastAsia" w:ascii="宋体" w:hAnsi="宋体" w:cs="宋体"/>
          <w:szCs w:val="21"/>
        </w:rPr>
        <w:t>，</w:t>
      </w:r>
      <w:r>
        <w:rPr>
          <w:rFonts w:ascii="宋体" w:hAnsi="宋体" w:cs="宋体"/>
          <w:szCs w:val="21"/>
        </w:rPr>
        <w:t>施一礼，愿王福寿与天齐。</w:t>
      </w:r>
    </w:p>
    <w:p>
      <w:pPr>
        <w:ind w:left="1260" w:hanging="1260"/>
      </w:pPr>
      <w:r>
        <w:rPr>
          <w:rFonts w:ascii="宋体" w:hAnsi="宋体" w:cs="宋体"/>
          <w:szCs w:val="21"/>
        </w:rPr>
        <w:t>千岁!</w:t>
      </w:r>
    </w:p>
    <w:p>
      <w:pPr>
        <w:ind w:left="1260" w:hanging="1260"/>
      </w:pPr>
      <w:r>
        <w:rPr>
          <w:szCs w:val="21"/>
        </w:rPr>
        <w:t>【</w:t>
      </w:r>
      <w:r>
        <w:rPr>
          <w:rFonts w:ascii="楷体" w:hAnsi="楷体" w:eastAsia="楷体" w:cs="宋体"/>
          <w:szCs w:val="21"/>
        </w:rPr>
        <w:t>西皮</w:t>
      </w:r>
      <w:r>
        <w:rPr>
          <w:rFonts w:ascii="楷体" w:hAnsi="楷体" w:eastAsia="楷体" w:cs="楷体"/>
          <w:szCs w:val="21"/>
        </w:rPr>
        <w:t>二六</w:t>
      </w:r>
      <w:r>
        <w:rPr>
          <w:szCs w:val="21"/>
        </w:rPr>
        <w:t>】</w:t>
      </w:r>
      <w:r>
        <w:t>富贵穷通不由己，也是我的</w:t>
      </w:r>
      <w:r>
        <w:rPr>
          <w:rFonts w:hint="eastAsia"/>
        </w:rPr>
        <w:t>时</w:t>
      </w:r>
      <w:r>
        <w:t>衰命运低。我本是楚国的功臣家住在监利，姓伍名员字子胥。恨平王无道宠无极，败坏纲常父纳子媳。我的父谏奏剑下死，一家满门血染衣。闻千岁招贤纳士多仁义，我是特地前来借兵报冤屈。孤身到了吴国地，还望纳员</w:t>
      </w:r>
      <w:r>
        <w:rPr>
          <w:rStyle w:val="66"/>
        </w:rPr>
        <w:footnoteReference w:id="75"/>
      </w:r>
      <w:r>
        <w:t>【</w:t>
      </w:r>
      <w:r>
        <w:rPr>
          <w:rFonts w:hint="eastAsia"/>
          <w:sz w:val="15"/>
          <w:szCs w:val="15"/>
        </w:rPr>
        <w:t>转</w:t>
      </w:r>
      <w:r>
        <w:rPr>
          <w:rFonts w:ascii="楷体" w:hAnsi="楷体" w:eastAsia="楷体" w:cs="宋体"/>
          <w:szCs w:val="21"/>
        </w:rPr>
        <w:t>西皮快板</w:t>
      </w:r>
      <w:r>
        <w:t>】把难人提。伍子胥一朝得了第，知恩报德不敢移。</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rPr>
        <w:t>(谢座。)</w:t>
      </w:r>
    </w:p>
    <w:p>
      <w:pPr>
        <w:ind w:left="1260" w:hanging="1260"/>
      </w:pPr>
      <w:r>
        <w:t>(二位)先生请坐。</w:t>
      </w:r>
    </w:p>
    <w:p>
      <w:pPr>
        <w:ind w:left="1260" w:hanging="1260"/>
      </w:pPr>
      <w:r>
        <w:rPr>
          <w:szCs w:val="21"/>
        </w:rPr>
        <w:t>【</w:t>
      </w:r>
      <w:r>
        <w:rPr>
          <w:rFonts w:eastAsia="楷体"/>
          <w:szCs w:val="21"/>
        </w:rPr>
        <w:t>西皮快板</w:t>
      </w:r>
      <w:r>
        <w:rPr>
          <w:szCs w:val="21"/>
        </w:rPr>
        <w:t>】含悲忍泪叫贤弟，有苦之人把话提。特地借兵到此地，不杀平王气怎息。</w:t>
      </w:r>
    </w:p>
    <w:p>
      <w:pPr>
        <w:ind w:left="1260" w:hanging="1260"/>
      </w:pPr>
      <w:r>
        <w:rPr>
          <w:szCs w:val="21"/>
        </w:rPr>
        <w:t>(谢座。)</w:t>
      </w:r>
    </w:p>
    <w:p>
      <w:r>
        <w:rPr>
          <w:szCs w:val="21"/>
        </w:rPr>
        <w:t>(启禀千岁：)臣有一结义之弟(</w:t>
      </w:r>
      <w:r>
        <w:rPr>
          <w:rFonts w:eastAsia="楷体"/>
          <w:szCs w:val="21"/>
        </w:rPr>
        <w:t>或</w:t>
      </w:r>
      <w:r>
        <w:rPr>
          <w:szCs w:val="21"/>
        </w:rPr>
        <w:t>：结拜义弟)，名唤专诸。此人胁力无比(</w:t>
      </w:r>
      <w:r>
        <w:rPr>
          <w:rFonts w:eastAsia="楷体"/>
          <w:szCs w:val="21"/>
        </w:rPr>
        <w:t>或</w:t>
      </w:r>
      <w:r>
        <w:rPr>
          <w:szCs w:val="21"/>
        </w:rPr>
        <w:t>：此人英勇双全)，堪当此任。</w:t>
      </w:r>
    </w:p>
    <w:p>
      <w:pPr>
        <w:ind w:left="1260" w:hanging="1260"/>
      </w:pPr>
      <w:r>
        <w:rPr>
          <w:szCs w:val="21"/>
        </w:rPr>
        <w:t>姑苏城外(</w:t>
      </w:r>
      <w:r>
        <w:rPr>
          <w:rFonts w:eastAsia="楷体"/>
          <w:szCs w:val="21"/>
        </w:rPr>
        <w:t>或</w:t>
      </w:r>
      <w:r>
        <w:rPr>
          <w:szCs w:val="21"/>
        </w:rPr>
        <w:t>：姑苏城内)，一唤即至。</w:t>
      </w:r>
    </w:p>
    <w:p>
      <w:pPr>
        <w:ind w:left="1260" w:hanging="1260"/>
      </w:pPr>
      <w:r>
        <w:rPr>
          <w:szCs w:val="21"/>
        </w:rPr>
        <w:t>领旨。(</w:t>
      </w:r>
      <w:r>
        <w:rPr>
          <w:rFonts w:eastAsia="楷体"/>
          <w:szCs w:val="21"/>
        </w:rPr>
        <w:t>或</w:t>
      </w:r>
      <w:r>
        <w:rPr>
          <w:szCs w:val="21"/>
        </w:rPr>
        <w:t>：遵命。)</w:t>
      </w:r>
    </w:p>
    <w:p>
      <w:pPr>
        <w:ind w:left="1260" w:hanging="1260"/>
      </w:pPr>
      <w:r>
        <w:rPr>
          <w:szCs w:val="21"/>
        </w:rPr>
        <w:t>【</w:t>
      </w:r>
      <w:r>
        <w:rPr>
          <w:rFonts w:eastAsia="楷体"/>
          <w:szCs w:val="21"/>
        </w:rPr>
        <w:t>西皮摇板</w:t>
      </w:r>
      <w:r>
        <w:rPr>
          <w:szCs w:val="21"/>
        </w:rPr>
        <w:t>】辞别千岁奉聘礼，</w:t>
      </w:r>
    </w:p>
    <w:p>
      <w:pPr>
        <w:ind w:left="1260" w:hanging="1260"/>
      </w:pPr>
      <w:r>
        <w:rPr>
          <w:bCs/>
          <w:color w:val="000000"/>
          <w:szCs w:val="21"/>
        </w:rPr>
        <w:t>【</w:t>
      </w:r>
      <w:r>
        <w:rPr>
          <w:rFonts w:eastAsia="楷体"/>
          <w:szCs w:val="21"/>
        </w:rPr>
        <w:t>西皮摇板</w:t>
      </w:r>
      <w:r>
        <w:rPr>
          <w:bCs/>
          <w:color w:val="000000"/>
          <w:szCs w:val="21"/>
        </w:rPr>
        <w:t>】</w:t>
      </w:r>
      <w:r>
        <w:rPr>
          <w:szCs w:val="21"/>
        </w:rPr>
        <w:t>风吹</w:t>
      </w:r>
      <w:r>
        <w:rPr>
          <w:rFonts w:hint="eastAsia"/>
          <w:sz w:val="18"/>
          <w:szCs w:val="18"/>
        </w:rPr>
        <w:t>呀</w:t>
      </w:r>
      <w:r>
        <w:rPr>
          <w:szCs w:val="21"/>
        </w:rPr>
        <w:t>云散现虹霓。</w:t>
      </w:r>
    </w:p>
    <w:p>
      <w:pPr>
        <w:rPr>
          <w:rFonts w:hint="eastAsia"/>
        </w:rPr>
      </w:pPr>
      <w:bookmarkStart w:id="48" w:name="__RefHeading___Toc414518251"/>
      <w:bookmarkEnd w:id="48"/>
      <w:bookmarkStart w:id="49" w:name="_Toc565212534"/>
      <w:r>
        <w:rPr>
          <w:rFonts w:hint="eastAsia"/>
        </w:rPr>
        <w:br w:type="page"/>
      </w:r>
    </w:p>
    <w:p>
      <w:pPr>
        <w:pStyle w:val="126"/>
        <w:bidi w:val="0"/>
      </w:pPr>
      <w:r>
        <w:rPr>
          <w:rFonts w:hint="eastAsia"/>
        </w:rPr>
        <w:t xml:space="preserve">武昭关 </w:t>
      </w:r>
      <w:r>
        <w:rPr>
          <w:rFonts w:hint="eastAsia"/>
          <w:sz w:val="24"/>
          <w:szCs w:val="24"/>
        </w:rPr>
        <w:t>之</w:t>
      </w:r>
      <w:r>
        <w:rPr>
          <w:rFonts w:hint="eastAsia"/>
        </w:rPr>
        <w:t xml:space="preserve"> 伍员</w:t>
      </w:r>
      <w:bookmarkEnd w:id="49"/>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r>
        <w:rPr>
          <w:rFonts w:hint="eastAsia" w:ascii="宋体" w:hAnsi="宋体" w:cs="宋体"/>
          <w:bCs/>
          <w:color w:val="000000"/>
          <w:szCs w:val="21"/>
        </w:rPr>
        <w:t>(</w:t>
      </w:r>
      <w:r>
        <w:rPr>
          <w:rFonts w:hint="eastAsia" w:ascii="楷体" w:hAnsi="楷体" w:eastAsia="楷体" w:cs="Verdana"/>
          <w:bCs/>
          <w:color w:val="000000"/>
          <w:szCs w:val="21"/>
        </w:rPr>
        <w:t>念</w:t>
      </w:r>
      <w:r>
        <w:rPr>
          <w:rFonts w:hint="eastAsia" w:ascii="宋体" w:hAnsi="宋体" w:cs="宋体"/>
          <w:bCs/>
          <w:color w:val="000000"/>
          <w:szCs w:val="21"/>
        </w:rPr>
        <w:t>)</w:t>
      </w:r>
      <w:r>
        <w:rPr>
          <w:rFonts w:ascii="宋体" w:hAnsi="宋体" w:cs="Verdana"/>
          <w:bCs/>
          <w:color w:val="000000"/>
          <w:szCs w:val="21"/>
        </w:rPr>
        <w:t>拜相封侯印，盖世掌乾坤。扶保楚王主，四路扫烟尘。</w:t>
      </w:r>
    </w:p>
    <w:p>
      <w:r>
        <w:rPr>
          <w:rFonts w:ascii="宋体" w:hAnsi="宋体" w:cs="Verdana"/>
          <w:bCs/>
          <w:color w:val="000000"/>
          <w:szCs w:val="21"/>
        </w:rPr>
        <w:t>俺，伍员，楚国监利人也。可恨楚王无道，纲常败坏，父纳子媳。是我心头不忿，保定皇家</w:t>
      </w:r>
      <w:r>
        <w:rPr>
          <w:rFonts w:hint="eastAsia" w:ascii="宋体" w:hAnsi="宋体" w:cs="Verdana"/>
          <w:bCs/>
          <w:color w:val="000000"/>
          <w:szCs w:val="21"/>
        </w:rPr>
        <w:t>四口</w:t>
      </w:r>
      <w:r>
        <w:rPr>
          <w:rFonts w:ascii="宋体" w:hAnsi="宋体" w:cs="Verdana"/>
          <w:bCs/>
          <w:color w:val="000000"/>
          <w:szCs w:val="21"/>
        </w:rPr>
        <w:t>，我就反——出了朝堂。</w:t>
      </w:r>
    </w:p>
    <w:p>
      <w:pPr>
        <w:ind w:left="1260" w:hanging="1260"/>
      </w:pPr>
      <w:r>
        <w:rPr>
          <w:rFonts w:ascii="宋体" w:hAnsi="宋体" w:cs="Verdana"/>
          <w:bCs/>
          <w:color w:val="000000"/>
          <w:szCs w:val="21"/>
        </w:rPr>
        <w:t>俺伍员好比淤泥</w:t>
      </w:r>
      <w:r>
        <w:rPr>
          <w:rFonts w:hint="eastAsia" w:ascii="宋体" w:hAnsi="宋体" w:cs="Verdana"/>
          <w:b/>
          <w:bCs/>
          <w:color w:val="FF0000"/>
          <w:szCs w:val="21"/>
        </w:rPr>
        <w:t>圬</w:t>
      </w:r>
      <w:r>
        <w:rPr>
          <w:rFonts w:ascii="宋体" w:hAnsi="宋体" w:cs="Verdana"/>
          <w:bCs/>
          <w:color w:val="000000"/>
          <w:szCs w:val="21"/>
        </w:rPr>
        <w:t>住车</w:t>
      </w:r>
      <w:r>
        <w:rPr>
          <w:rStyle w:val="66"/>
          <w:rFonts w:ascii="宋体" w:hAnsi="宋体" w:cs="Verdana"/>
          <w:bCs/>
          <w:color w:val="000000"/>
          <w:szCs w:val="21"/>
        </w:rPr>
        <w:footnoteReference w:id="76"/>
      </w:r>
      <w:r>
        <w:rPr>
          <w:rFonts w:ascii="宋体" w:hAnsi="宋体" w:cs="Verdana"/>
          <w:bCs/>
          <w:color w:val="000000"/>
          <w:szCs w:val="21"/>
        </w:rPr>
        <w:t>，沙滩</w:t>
      </w:r>
      <w:r>
        <w:rPr>
          <w:rFonts w:hint="eastAsia" w:ascii="宋体" w:hAnsi="宋体" w:cs="Verdana"/>
          <w:bCs/>
          <w:color w:val="000000"/>
          <w:szCs w:val="21"/>
        </w:rPr>
        <w:t>——</w:t>
      </w:r>
      <w:r>
        <w:rPr>
          <w:rFonts w:ascii="宋体" w:hAnsi="宋体" w:cs="Verdana"/>
          <w:bCs/>
          <w:color w:val="000000"/>
          <w:szCs w:val="21"/>
        </w:rPr>
        <w:t>困蛟龙。</w:t>
      </w:r>
    </w:p>
    <w:p>
      <w:pPr>
        <w:ind w:left="1260" w:hanging="1260"/>
      </w:pPr>
      <w:r>
        <w:rPr>
          <w:rFonts w:ascii="宋体" w:hAnsi="宋体" w:cs="Verdana"/>
          <w:bCs/>
          <w:color w:val="000000"/>
          <w:szCs w:val="21"/>
        </w:rPr>
        <w:t>天呐，天</w:t>
      </w:r>
      <w:r>
        <w:rPr>
          <w:rFonts w:ascii="宋体" w:hAnsi="宋体" w:cs="宋体"/>
          <w:bCs/>
          <w:color w:val="000000"/>
          <w:szCs w:val="21"/>
        </w:rPr>
        <w:t>!</w:t>
      </w:r>
      <w:r>
        <w:rPr>
          <w:rFonts w:ascii="宋体" w:hAnsi="宋体" w:cs="Verdana"/>
          <w:bCs/>
          <w:color w:val="000000"/>
          <w:szCs w:val="21"/>
        </w:rPr>
        <w:t>俺伍员好比一轮明月</w:t>
      </w:r>
      <w:r>
        <w:rPr>
          <w:rFonts w:hint="eastAsia" w:ascii="宋体" w:hAnsi="宋体" w:cs="Verdana"/>
          <w:bCs/>
          <w:color w:val="000000"/>
          <w:szCs w:val="21"/>
        </w:rPr>
        <w:t>，</w:t>
      </w:r>
      <w:r>
        <w:rPr>
          <w:rFonts w:ascii="宋体" w:hAnsi="宋体" w:cs="Verdana"/>
          <w:bCs/>
          <w:color w:val="000000"/>
          <w:szCs w:val="21"/>
        </w:rPr>
        <w:t>却被乌云</w:t>
      </w:r>
      <w:r>
        <w:rPr>
          <w:rStyle w:val="66"/>
          <w:rFonts w:ascii="宋体" w:hAnsi="宋体" w:cs="Verdana"/>
          <w:bCs/>
          <w:color w:val="000000"/>
          <w:szCs w:val="21"/>
        </w:rPr>
        <w:footnoteReference w:id="77"/>
      </w:r>
      <w:r>
        <w:rPr>
          <w:rFonts w:ascii="宋体" w:hAnsi="宋体" w:cs="Verdana"/>
          <w:bCs/>
          <w:color w:val="000000"/>
          <w:szCs w:val="21"/>
        </w:rPr>
        <w:t>遮盖也。</w:t>
      </w:r>
    </w:p>
    <w:p>
      <w:pPr>
        <w:ind w:left="1260" w:hanging="1260"/>
      </w:pPr>
      <w:r>
        <w:rPr>
          <w:rFonts w:ascii="宋体" w:hAnsi="宋体" w:cs="Verdana"/>
          <w:bCs/>
          <w:color w:val="000000"/>
          <w:szCs w:val="21"/>
        </w:rPr>
        <w:t>且住</w:t>
      </w:r>
      <w:r>
        <w:rPr>
          <w:rFonts w:ascii="宋体" w:hAnsi="宋体" w:cs="宋体"/>
          <w:bCs/>
          <w:color w:val="000000"/>
          <w:szCs w:val="21"/>
        </w:rPr>
        <w:t>!</w:t>
      </w:r>
      <w:r>
        <w:rPr>
          <w:rFonts w:ascii="宋体" w:hAnsi="宋体" w:cs="Verdana"/>
          <w:bCs/>
          <w:color w:val="000000"/>
          <w:szCs w:val="21"/>
        </w:rPr>
        <w:t>耳旁听得金声呐喊，想是卞庄追兵到来，不免请出国太凤驾启程。</w:t>
      </w:r>
    </w:p>
    <w:p>
      <w:pPr>
        <w:ind w:left="1260" w:hanging="1260"/>
      </w:pPr>
      <w:r>
        <w:rPr>
          <w:rFonts w:ascii="宋体" w:hAnsi="宋体" w:cs="Verdana"/>
          <w:bCs/>
          <w:color w:val="000000"/>
          <w:szCs w:val="21"/>
        </w:rPr>
        <w:t>国太有请</w:t>
      </w:r>
      <w:r>
        <w:rPr>
          <w:rFonts w:ascii="宋体" w:hAnsi="宋体" w:cs="宋体"/>
          <w:bCs/>
          <w:color w:val="000000"/>
          <w:szCs w:val="21"/>
        </w:rPr>
        <w:t>!</w:t>
      </w:r>
    </w:p>
    <w:p>
      <w:pPr>
        <w:ind w:left="1260" w:hanging="1260"/>
      </w:pPr>
      <w:r>
        <w:rPr>
          <w:rFonts w:ascii="宋体" w:hAnsi="宋体" w:cs="Verdana"/>
          <w:bCs/>
          <w:color w:val="000000"/>
          <w:szCs w:val="21"/>
        </w:rPr>
        <w:t>臣，伍员见驾。</w:t>
      </w:r>
    </w:p>
    <w:p>
      <w:pPr>
        <w:ind w:left="1260" w:hanging="1260"/>
      </w:pPr>
      <w:r>
        <w:rPr>
          <w:rFonts w:ascii="宋体" w:hAnsi="宋体" w:cs="Verdana"/>
          <w:bCs/>
          <w:color w:val="000000"/>
          <w:szCs w:val="21"/>
        </w:rPr>
        <w:t>国太、幼主，千岁，千千岁</w:t>
      </w:r>
      <w:r>
        <w:rPr>
          <w:rFonts w:ascii="宋体" w:hAnsi="宋体" w:cs="宋体"/>
          <w:bCs/>
          <w:color w:val="000000"/>
          <w:szCs w:val="21"/>
        </w:rPr>
        <w:t>!</w:t>
      </w:r>
    </w:p>
    <w:p>
      <w:pPr>
        <w:ind w:left="1260" w:hanging="1260"/>
      </w:pPr>
      <w:r>
        <w:rPr>
          <w:rFonts w:ascii="宋体" w:hAnsi="宋体" w:cs="Verdana"/>
          <w:bCs/>
          <w:color w:val="000000"/>
          <w:szCs w:val="21"/>
        </w:rPr>
        <w:t>是臣听得金鼓呐喊，想是卞庄追兵到来，特请国太凤驾启程。</w:t>
      </w:r>
    </w:p>
    <w:p>
      <w:pPr>
        <w:ind w:left="1260" w:hanging="1260"/>
      </w:pPr>
      <w:r>
        <w:rPr>
          <w:rFonts w:ascii="宋体" w:hAnsi="宋体" w:cs="Verdana"/>
          <w:bCs/>
          <w:color w:val="000000"/>
          <w:szCs w:val="21"/>
        </w:rPr>
        <w:t>臣。</w:t>
      </w:r>
    </w:p>
    <w:p>
      <w:pPr>
        <w:ind w:left="1260" w:hanging="1260"/>
      </w:pPr>
      <w:r>
        <w:rPr>
          <w:rFonts w:ascii="宋体" w:hAnsi="宋体" w:cs="Verdana"/>
          <w:bCs/>
          <w:color w:val="000000"/>
          <w:szCs w:val="21"/>
        </w:rPr>
        <w:t>领</w:t>
      </w:r>
      <w:r>
        <w:rPr>
          <w:rFonts w:hint="eastAsia" w:ascii="宋体" w:hAnsi="宋体" w:cs="Verdana"/>
          <w:bCs/>
          <w:color w:val="000000"/>
          <w:sz w:val="18"/>
          <w:szCs w:val="18"/>
        </w:rPr>
        <w:t>呐</w:t>
      </w:r>
      <w:r>
        <w:rPr>
          <w:rFonts w:hint="eastAsia" w:ascii="宋体" w:hAnsi="宋体" w:cs="Verdana"/>
          <w:bCs/>
          <w:color w:val="000000"/>
          <w:szCs w:val="21"/>
        </w:rPr>
        <w:t>——</w:t>
      </w:r>
      <w:r>
        <w:rPr>
          <w:rFonts w:ascii="宋体" w:hAnsi="宋体" w:cs="Verdana"/>
          <w:bCs/>
          <w:color w:val="000000"/>
          <w:szCs w:val="21"/>
        </w:rPr>
        <w:t>旨</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】耳旁听得金鼓震，必是卞庄发来兵。远望松林一寺院，请国太下龙驹臣挡贼兵。</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w:t>
      </w:r>
      <w:r>
        <w:rPr>
          <w:rFonts w:ascii="楷体" w:hAnsi="楷体" w:eastAsia="楷体" w:cs="Verdana"/>
          <w:bCs/>
          <w:color w:val="000000"/>
          <w:szCs w:val="21"/>
        </w:rPr>
        <w:t>二黄导板</w:t>
      </w:r>
      <w:r>
        <w:rPr>
          <w:rFonts w:ascii="宋体" w:hAnsi="宋体" w:cs="Verdana"/>
          <w:bCs/>
          <w:color w:val="000000"/>
          <w:szCs w:val="21"/>
        </w:rPr>
        <w:t>】兵困禅宇</w:t>
      </w:r>
      <w:r>
        <w:rPr>
          <w:rFonts w:ascii="宋体" w:hAnsi="宋体" w:cs="宋体"/>
          <w:bCs/>
          <w:color w:val="000000"/>
          <w:szCs w:val="21"/>
        </w:rPr>
        <w:t>)</w:t>
      </w:r>
    </w:p>
    <w:p>
      <w:pPr>
        <w:ind w:left="1260" w:hanging="1260"/>
      </w:pPr>
      <w:r>
        <w:rPr>
          <w:rFonts w:ascii="宋体" w:hAnsi="宋体" w:cs="Verdana"/>
          <w:bCs/>
          <w:color w:val="000000"/>
          <w:szCs w:val="21"/>
        </w:rPr>
        <w:t>【</w:t>
      </w:r>
      <w:r>
        <w:rPr>
          <w:rFonts w:ascii="宋体" w:hAnsi="宋体" w:cs="Verdana"/>
          <w:bCs/>
          <w:color w:val="000000"/>
          <w:sz w:val="15"/>
          <w:szCs w:val="15"/>
        </w:rPr>
        <w:t>接</w:t>
      </w:r>
      <w:r>
        <w:rPr>
          <w:rFonts w:ascii="楷体" w:hAnsi="楷体" w:eastAsia="楷体" w:cs="Verdana"/>
          <w:bCs/>
          <w:color w:val="000000"/>
          <w:szCs w:val="21"/>
        </w:rPr>
        <w:t>二黄导板</w:t>
      </w:r>
      <w:r>
        <w:rPr>
          <w:rFonts w:ascii="宋体" w:hAnsi="宋体" w:cs="Verdana"/>
          <w:bCs/>
          <w:color w:val="000000"/>
          <w:szCs w:val="21"/>
        </w:rPr>
        <w:t>】马后悲</w:t>
      </w:r>
      <w:r>
        <w:rPr>
          <w:rFonts w:hint="eastAsia" w:ascii="宋体" w:hAnsi="宋体" w:cs="Verdana"/>
          <w:bCs/>
          <w:color w:val="000000"/>
          <w:sz w:val="18"/>
          <w:szCs w:val="18"/>
        </w:rPr>
        <w:t>呀</w:t>
      </w:r>
      <w:r>
        <w:rPr>
          <w:rFonts w:ascii="宋体" w:hAnsi="宋体" w:cs="Verdana"/>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回龙</w:t>
      </w:r>
      <w:r>
        <w:rPr>
          <w:rFonts w:ascii="宋体" w:hAnsi="宋体" w:cs="Verdana"/>
          <w:bCs/>
          <w:color w:val="000000"/>
          <w:szCs w:val="21"/>
        </w:rPr>
        <w:t>】那卞庄追兵似虎威。</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】在葵花井</w:t>
      </w:r>
      <w:r>
        <w:rPr>
          <w:rFonts w:hint="eastAsia" w:ascii="宋体" w:hAnsi="宋体" w:cs="宋体"/>
          <w:bCs/>
          <w:color w:val="000000"/>
          <w:szCs w:val="21"/>
        </w:rPr>
        <w:t>(</w:t>
      </w:r>
      <w:r>
        <w:rPr>
          <w:rFonts w:hint="eastAsia" w:ascii="楷体" w:hAnsi="楷体" w:eastAsia="楷体" w:cs="Verdana"/>
          <w:bCs/>
          <w:color w:val="000000"/>
          <w:szCs w:val="21"/>
        </w:rPr>
        <w:t>或</w:t>
      </w:r>
      <w:r>
        <w:rPr>
          <w:rFonts w:hint="eastAsia" w:ascii="宋体" w:hAnsi="宋体" w:cs="Verdana"/>
          <w:bCs/>
          <w:color w:val="000000"/>
          <w:szCs w:val="21"/>
        </w:rPr>
        <w:t>：葵花柱</w:t>
      </w:r>
      <w:r>
        <w:rPr>
          <w:rFonts w:hint="eastAsia" w:ascii="宋体" w:hAnsi="宋体" w:cs="宋体"/>
          <w:bCs/>
          <w:color w:val="000000"/>
          <w:szCs w:val="21"/>
        </w:rPr>
        <w:t>)</w:t>
      </w:r>
      <w:r>
        <w:rPr>
          <w:rFonts w:ascii="宋体" w:hAnsi="宋体" w:cs="Verdana"/>
          <w:bCs/>
          <w:color w:val="000000"/>
          <w:szCs w:val="21"/>
        </w:rPr>
        <w:t>边拴战马，</w:t>
      </w:r>
    </w:p>
    <w:p>
      <w:pPr>
        <w:ind w:left="1260" w:hanging="1260"/>
      </w:pPr>
      <w:r>
        <w:rPr>
          <w:rFonts w:ascii="宋体" w:hAnsi="宋体" w:cs="Verdana"/>
          <w:bCs/>
          <w:color w:val="000000"/>
          <w:szCs w:val="21"/>
        </w:rPr>
        <w:t>虎头，</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】虎头金枪插在丹墀。将身儿来至在西廊下，且听国太降玉音。</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】未曾开言先落泪，臣有一本奏得知</w:t>
      </w:r>
      <w:r>
        <w:rPr>
          <w:rFonts w:hint="eastAsia" w:cs="Verdana"/>
          <w:bCs/>
          <w:color w:val="000000"/>
          <w:szCs w:val="21"/>
        </w:rPr>
        <w:t>：</w:t>
      </w:r>
      <w:r>
        <w:rPr>
          <w:rFonts w:cs="Verdana"/>
          <w:bCs/>
          <w:color w:val="000000"/>
          <w:szCs w:val="21"/>
        </w:rPr>
        <w:t>那卞庄贼好一比得胜狸猫</w:t>
      </w:r>
      <w:r>
        <w:rPr>
          <w:rFonts w:hint="eastAsia" w:cs="Verdana"/>
          <w:bCs/>
          <w:color w:val="000000"/>
          <w:szCs w:val="21"/>
        </w:rPr>
        <w:t>，</w:t>
      </w:r>
      <w:r>
        <w:rPr>
          <w:rFonts w:cs="Verdana"/>
          <w:bCs/>
          <w:color w:val="000000"/>
          <w:szCs w:val="21"/>
        </w:rPr>
        <w:t>他欢似虎，为臣我虎落平阳</w:t>
      </w:r>
      <w:r>
        <w:rPr>
          <w:rFonts w:ascii="宋体" w:hAnsi="宋体" w:cs="Verdana"/>
          <w:bCs/>
          <w:color w:val="000000"/>
          <w:szCs w:val="21"/>
        </w:rPr>
        <w:t>反被犬欺。幼主爷似蛟龙</w:t>
      </w:r>
      <w:r>
        <w:rPr>
          <w:rFonts w:hint="eastAsia" w:ascii="宋体" w:hAnsi="宋体" w:cs="Verdana"/>
          <w:bCs/>
          <w:color w:val="000000"/>
          <w:szCs w:val="21"/>
        </w:rPr>
        <w:t>，</w:t>
      </w:r>
      <w:r>
        <w:rPr>
          <w:rFonts w:ascii="宋体" w:hAnsi="宋体" w:cs="Verdana"/>
          <w:bCs/>
          <w:color w:val="000000"/>
          <w:szCs w:val="21"/>
        </w:rPr>
        <w:t>龙离了沧海反遭虾戏，龙国太似凤凰难腾飞。臣要保保定小千岁，难保国太杀出重围。</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】子胥闻言</w:t>
      </w:r>
      <w:r>
        <w:rPr>
          <w:rFonts w:hint="eastAsia" w:ascii="宋体" w:hAnsi="宋体" w:cs="Verdana"/>
          <w:bCs/>
          <w:color w:val="000000"/>
          <w:szCs w:val="21"/>
        </w:rPr>
        <w:t>屈</w:t>
      </w:r>
      <w:r>
        <w:rPr>
          <w:rFonts w:ascii="宋体" w:hAnsi="宋体" w:cs="Verdana"/>
          <w:bCs/>
          <w:color w:val="000000"/>
          <w:szCs w:val="21"/>
        </w:rPr>
        <w:t>膝跪，臣有二本奏端的</w:t>
      </w:r>
      <w:r>
        <w:rPr>
          <w:rFonts w:hint="eastAsia" w:ascii="宋体" w:hAnsi="宋体" w:cs="Verdana"/>
          <w:bCs/>
          <w:color w:val="000000"/>
          <w:szCs w:val="21"/>
        </w:rPr>
        <w:t>：</w:t>
      </w:r>
      <w:r>
        <w:rPr>
          <w:rFonts w:ascii="宋体" w:hAnsi="宋体" w:cs="Verdana"/>
          <w:bCs/>
          <w:color w:val="000000"/>
          <w:szCs w:val="21"/>
        </w:rPr>
        <w:t>国太年轻花容粉，为臣年纪正青春。知者说是臣保主，</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不知者</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】是一对少年人。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】一句话儿错出唇，国太一旁怒气生。屈膝跪在尘埃地，过往神灵听分明</w:t>
      </w:r>
      <w:r>
        <w:rPr>
          <w:rFonts w:hint="eastAsia" w:ascii="宋体" w:hAnsi="宋体" w:cs="Verdana"/>
          <w:bCs/>
          <w:color w:val="000000"/>
          <w:szCs w:val="21"/>
        </w:rPr>
        <w:t>：</w:t>
      </w:r>
      <w:r>
        <w:rPr>
          <w:rFonts w:ascii="宋体" w:hAnsi="宋体" w:cs="Verdana"/>
          <w:bCs/>
          <w:color w:val="000000"/>
          <w:szCs w:val="21"/>
        </w:rPr>
        <w:t>我若保主有假意，</w:t>
      </w:r>
    </w:p>
    <w:p>
      <w:pPr>
        <w:ind w:left="1260" w:hanging="1260"/>
      </w:pPr>
      <w:r>
        <w:rPr>
          <w:rFonts w:hint="eastAsia" w:ascii="宋体" w:hAnsi="宋体" w:cs="Verdana"/>
          <w:bCs/>
          <w:color w:val="000000"/>
          <w:szCs w:val="21"/>
        </w:rPr>
        <w:t>罢</w:t>
      </w:r>
      <w:r>
        <w:rPr>
          <w:rFonts w:hint="eastAsia"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】死在千军万马营。</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】西廊下又来了保驾臣。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】撩铠甲且把佛殿进</w:t>
      </w:r>
      <w:r>
        <w:rPr>
          <w:rFonts w:hint="eastAsia" w:ascii="宋体" w:hAnsi="宋体" w:cs="Verdana"/>
          <w:bCs/>
          <w:color w:val="000000"/>
          <w:sz w:val="18"/>
          <w:szCs w:val="18"/>
        </w:rPr>
        <w:t>呐</w:t>
      </w:r>
      <w:r>
        <w:rPr>
          <w:rFonts w:ascii="宋体" w:hAnsi="宋体" w:cs="Verdana"/>
          <w:bCs/>
          <w:color w:val="000000"/>
          <w:szCs w:val="21"/>
        </w:rPr>
        <w:t>，见了国太愧煞人。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】用手接过小储君。</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】打开甲胄藏幼主</w:t>
      </w:r>
      <w:r>
        <w:rPr>
          <w:rFonts w:hint="eastAsia" w:ascii="宋体" w:hAnsi="宋体" w:cs="Verdana"/>
          <w:bCs/>
          <w:color w:val="000000"/>
          <w:sz w:val="18"/>
          <w:szCs w:val="18"/>
        </w:rPr>
        <w:t>呃</w:t>
      </w:r>
      <w:r>
        <w:rPr>
          <w:rFonts w:ascii="宋体" w:hAnsi="宋体" w:cs="Verdana"/>
          <w:bCs/>
          <w:color w:val="000000"/>
          <w:szCs w:val="21"/>
        </w:rPr>
        <w:t>，拜别国太忙登程。</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】葵花井边马牵定，国太有话快些云。</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】有朝幼主登龙位，君是君来臣是臣。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】国太快把心拿稳，放我君臣早逃生。</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】一见国太寻自尽，子胥倒</w:t>
      </w:r>
      <w:r>
        <w:rPr>
          <w:rFonts w:hint="eastAsia" w:ascii="宋体" w:hAnsi="宋体" w:cs="Verdana"/>
          <w:bCs/>
          <w:color w:val="000000"/>
          <w:szCs w:val="21"/>
        </w:rPr>
        <w:t>做</w:t>
      </w:r>
      <w:r>
        <w:rPr>
          <w:rFonts w:ascii="宋体" w:hAnsi="宋体" w:cs="Verdana"/>
          <w:bCs/>
          <w:color w:val="000000"/>
          <w:szCs w:val="21"/>
        </w:rPr>
        <w:t>不忠臣。</w:t>
      </w:r>
    </w:p>
    <w:p>
      <w:pPr>
        <w:ind w:left="1260" w:hanging="1260"/>
      </w:pPr>
      <w:r>
        <w:rPr>
          <w:rFonts w:ascii="楷体" w:hAnsi="楷体" w:eastAsia="楷体" w:cs="Verdana"/>
          <w:bCs/>
          <w:color w:val="000000"/>
          <w:szCs w:val="21"/>
        </w:rPr>
        <w:t>【二黄散板】</w:t>
      </w:r>
      <w:r>
        <w:rPr>
          <w:rFonts w:ascii="宋体" w:hAnsi="宋体" w:cs="Verdana"/>
          <w:bCs/>
          <w:color w:val="000000"/>
          <w:szCs w:val="21"/>
        </w:rPr>
        <w:t>推倒土墙忙掩井</w:t>
      </w:r>
      <w:r>
        <w:rPr>
          <w:rFonts w:hint="eastAsia" w:ascii="宋体" w:hAnsi="宋体" w:cs="Verdana"/>
          <w:bCs/>
          <w:color w:val="000000"/>
          <w:sz w:val="18"/>
          <w:szCs w:val="18"/>
        </w:rPr>
        <w:t>呐</w:t>
      </w:r>
      <w:r>
        <w:rPr>
          <w:rFonts w:ascii="宋体" w:hAnsi="宋体" w:cs="Verdana"/>
          <w:bCs/>
          <w:color w:val="000000"/>
          <w:szCs w:val="21"/>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hint="eastAsia" w:ascii="华文仿宋" w:hAnsi="华文仿宋" w:eastAsia="华文仿宋" w:cs="华文仿宋"/>
          <w:bCs/>
          <w:color w:val="000000"/>
          <w:szCs w:val="21"/>
        </w:rPr>
        <w:t>]</w:t>
      </w:r>
    </w:p>
    <w:p>
      <w:pPr>
        <w:ind w:left="1260" w:hanging="1260"/>
        <w:rPr>
          <w:rFonts w:hint="eastAsia" w:ascii="Verdana" w:hAnsi="Verdana" w:cs="Verdana"/>
          <w:bCs/>
          <w:color w:val="000000"/>
          <w:szCs w:val="21"/>
        </w:rPr>
      </w:pPr>
      <w:r>
        <w:rPr>
          <w:rFonts w:ascii="Verdana" w:hAnsi="Verdana" w:cs="Verdana"/>
          <w:bCs/>
          <w:color w:val="000000"/>
          <w:szCs w:val="21"/>
        </w:rPr>
        <w:t>杀败了啊，杀败了。</w:t>
      </w:r>
      <w:r>
        <w:rPr>
          <w:rStyle w:val="66"/>
          <w:rFonts w:ascii="Verdana" w:hAnsi="Verdana" w:cs="Verdana"/>
          <w:bCs/>
          <w:color w:val="000000"/>
          <w:szCs w:val="21"/>
        </w:rPr>
        <w:footnoteReference w:id="78"/>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走国离家日如年，不杀楚王心不甘。</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打开甲胄观幼主，</w:t>
      </w:r>
    </w:p>
    <w:p>
      <w:pPr>
        <w:ind w:left="1260" w:hanging="1260"/>
      </w:pPr>
      <w:r>
        <w:rPr>
          <w:rFonts w:ascii="Verdana" w:hAnsi="Verdana" w:cs="Verdana"/>
          <w:bCs/>
          <w:color w:val="000000"/>
          <w:szCs w:val="21"/>
        </w:rPr>
        <w:t>哈哈、哈哈、啊，呵哈哈哈</w:t>
      </w:r>
      <w:r>
        <w:rPr>
          <w:rFonts w:hint="eastAsia" w:ascii="Verdana" w:hAnsi="Verdana" w:cs="Verdana"/>
          <w:bCs/>
          <w:color w:val="000000"/>
          <w:szCs w:val="21"/>
        </w:rPr>
        <w:t>……(</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一夜须白过昭关。</w:t>
      </w:r>
    </w:p>
    <w:p>
      <w:pPr>
        <w:ind w:left="1260" w:hanging="1260"/>
      </w:pPr>
      <w:r>
        <w:rPr>
          <w:rFonts w:ascii="Verdana" w:hAnsi="Verdana" w:cs="Verdana"/>
          <w:bCs/>
          <w:color w:val="000000"/>
          <w:szCs w:val="21"/>
        </w:rPr>
        <w:t>呔!卞庄贼子休赶，伍将军去也。</w:t>
      </w:r>
    </w:p>
    <w:p>
      <w:pPr>
        <w:rPr>
          <w:rFonts w:hint="eastAsia"/>
        </w:rPr>
      </w:pPr>
      <w:bookmarkStart w:id="50" w:name="__RefHeading___Toc414518252"/>
      <w:bookmarkEnd w:id="50"/>
      <w:bookmarkStart w:id="51" w:name="_Toc447835362"/>
      <w:r>
        <w:rPr>
          <w:rFonts w:hint="eastAsia"/>
        </w:rPr>
        <w:br w:type="page"/>
      </w:r>
    </w:p>
    <w:p>
      <w:pPr>
        <w:pStyle w:val="126"/>
        <w:bidi w:val="0"/>
      </w:pPr>
      <w:r>
        <w:rPr>
          <w:rFonts w:hint="eastAsia"/>
        </w:rPr>
        <w:t xml:space="preserve">西施·游湖 </w:t>
      </w:r>
      <w:r>
        <w:rPr>
          <w:rFonts w:hint="eastAsia"/>
          <w:sz w:val="24"/>
          <w:szCs w:val="24"/>
        </w:rPr>
        <w:t>之</w:t>
      </w:r>
      <w:r>
        <w:rPr>
          <w:rFonts w:hint="eastAsia"/>
        </w:rPr>
        <w:t xml:space="preserve"> 范蠡</w:t>
      </w:r>
      <w:bookmarkEnd w:id="51"/>
    </w:p>
    <w:p>
      <w:pPr>
        <w:ind w:left="1260" w:hanging="1260"/>
        <w:jc w:val="center"/>
      </w:pPr>
      <w:r>
        <w:rPr>
          <w:rFonts w:ascii="宋体" w:hAnsi="宋体" w:cs="宋体"/>
          <w:szCs w:val="21"/>
        </w:rPr>
        <w:t xml:space="preserve">(刘曾复 饰 </w:t>
      </w:r>
      <w:r>
        <w:rPr>
          <w:rFonts w:hint="eastAsia" w:ascii="宋体" w:hAnsi="宋体" w:cs="宋体"/>
          <w:szCs w:val="21"/>
        </w:rPr>
        <w:t>范蠡</w:t>
      </w:r>
      <w:r>
        <w:rPr>
          <w:rFonts w:ascii="宋体" w:hAnsi="宋体" w:cs="宋体"/>
          <w:szCs w:val="21"/>
        </w:rPr>
        <w:t>、</w:t>
      </w:r>
      <w:r>
        <w:rPr>
          <w:rFonts w:hint="eastAsia" w:ascii="宋体" w:hAnsi="宋体" w:cs="宋体"/>
          <w:szCs w:val="21"/>
        </w:rPr>
        <w:t>梁小鸾</w:t>
      </w:r>
      <w:r>
        <w:rPr>
          <w:rFonts w:ascii="宋体" w:hAnsi="宋体" w:cs="宋体"/>
          <w:szCs w:val="21"/>
        </w:rPr>
        <w:t xml:space="preserve"> 饰 </w:t>
      </w:r>
      <w:r>
        <w:rPr>
          <w:rFonts w:hint="eastAsia" w:ascii="宋体" w:hAnsi="宋体" w:cs="宋体"/>
          <w:szCs w:val="21"/>
        </w:rPr>
        <w:t>西施；</w:t>
      </w:r>
      <w:r>
        <w:rPr>
          <w:rFonts w:ascii="宋体" w:hAnsi="宋体" w:cs="宋体"/>
          <w:szCs w:val="21"/>
        </w:rPr>
        <w:t>李斌植 司鼓、屠楚材 操琴)</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西皮导板</w:t>
      </w:r>
      <w:r>
        <w:rPr>
          <w:rFonts w:ascii="Verdana" w:hAnsi="Verdana" w:cs="宋体"/>
          <w:szCs w:val="21"/>
        </w:rPr>
        <w:t>】整顿山河心事了</w:t>
      </w:r>
      <w:r>
        <w:rPr>
          <w:rFonts w:hint="eastAsia" w:ascii="Verdana" w:hAnsi="Verdana" w:cs="宋体"/>
          <w:sz w:val="18"/>
          <w:szCs w:val="18"/>
        </w:rPr>
        <w:t>啊</w:t>
      </w:r>
      <w:r>
        <w:rPr>
          <w:rFonts w:ascii="Verdana" w:hAnsi="Verdana" w:cs="宋体"/>
          <w:szCs w:val="21"/>
        </w:rPr>
        <w:t>，</w:t>
      </w:r>
      <w:r>
        <w:rPr>
          <w:rFonts w:ascii="Verdana" w:hAnsi="Verdana" w:eastAsia="Verdana" w:cs="Verdana"/>
          <w:szCs w:val="21"/>
        </w:rPr>
        <w:t xml:space="preserve"> </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】五湖烟水任逍遥。浮</w:t>
      </w:r>
      <w:r>
        <w:rPr>
          <w:rFonts w:hint="eastAsia" w:ascii="Verdana" w:hAnsi="Verdana" w:cs="宋体"/>
          <w:sz w:val="18"/>
          <w:szCs w:val="18"/>
        </w:rPr>
        <w:t>哇</w:t>
      </w:r>
      <w:r>
        <w:rPr>
          <w:rFonts w:ascii="Verdana" w:hAnsi="Verdana" w:cs="宋体"/>
          <w:szCs w:val="21"/>
        </w:rPr>
        <w:t>云</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】百年富贵谁能料，</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功成</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】功成身隐是英豪。远</w:t>
      </w:r>
      <w:r>
        <w:rPr>
          <w:rFonts w:hint="eastAsia" w:ascii="Verdana" w:hAnsi="Verdana" w:cs="宋体"/>
          <w:sz w:val="18"/>
          <w:szCs w:val="18"/>
        </w:rPr>
        <w:t>呢</w:t>
      </w:r>
      <w:r>
        <w:rPr>
          <w:rFonts w:ascii="Verdana" w:hAnsi="Verdana" w:cs="宋体"/>
          <w:szCs w:val="21"/>
        </w:rPr>
        <w:t>望</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】远望西山颜色好，</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桃花</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】桃花千树</w:t>
      </w:r>
      <w:r>
        <w:rPr>
          <w:rFonts w:hint="eastAsia" w:ascii="Verdana" w:hAnsi="Verdana" w:cs="宋体"/>
          <w:szCs w:val="21"/>
        </w:rPr>
        <w:t>逞</w:t>
      </w:r>
      <w:r>
        <w:rPr>
          <w:rFonts w:ascii="Verdana" w:hAnsi="Verdana" w:cs="宋体"/>
          <w:szCs w:val="21"/>
        </w:rPr>
        <w:t>新娇。云</w:t>
      </w:r>
      <w:r>
        <w:rPr>
          <w:rFonts w:hint="eastAsia" w:ascii="Verdana" w:hAnsi="Verdana" w:cs="宋体"/>
          <w:sz w:val="18"/>
          <w:szCs w:val="18"/>
        </w:rPr>
        <w:t>呢</w:t>
      </w:r>
      <w:r>
        <w:rPr>
          <w:rFonts w:ascii="Verdana" w:hAnsi="Verdana" w:cs="宋体"/>
          <w:szCs w:val="21"/>
        </w:rPr>
        <w:t>水</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】云水光中来放棹，</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】一行白鹭上春潮。</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你我功成身退，</w:t>
      </w:r>
      <w:r>
        <w:rPr>
          <w:rFonts w:ascii="Verdana" w:hAnsi="Verdana" w:cs="宋体"/>
          <w:color w:val="000000"/>
          <w:szCs w:val="21"/>
        </w:rPr>
        <w:t>泛</w:t>
      </w:r>
      <w:r>
        <w:rPr>
          <w:rFonts w:ascii="Verdana" w:hAnsi="Verdana" w:cs="宋体"/>
          <w:szCs w:val="21"/>
        </w:rPr>
        <w:t>游五湖，好不洒</w:t>
      </w:r>
      <w:r>
        <w:rPr>
          <w:rFonts w:hint="eastAsia" w:ascii="Verdana" w:hAnsi="Verdana" w:cs="宋体"/>
          <w:color w:val="000000"/>
          <w:szCs w:val="21"/>
        </w:rPr>
        <w:t>乐</w:t>
      </w:r>
      <w:r>
        <w:rPr>
          <w:rStyle w:val="66"/>
          <w:rFonts w:ascii="Verdana" w:hAnsi="Verdana" w:cs="宋体"/>
          <w:color w:val="000000"/>
          <w:szCs w:val="21"/>
        </w:rPr>
        <w:footnoteReference w:id="79"/>
      </w:r>
      <w:r>
        <w:rPr>
          <w:rFonts w:ascii="Verdana" w:hAnsi="Verdana" w:cs="宋体"/>
          <w:szCs w:val="21"/>
        </w:rPr>
        <w:t>人也</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相公言得极是</w:t>
      </w:r>
      <w:r>
        <w:rPr>
          <w:rFonts w:ascii="Verdana" w:hAnsi="Verdana" w:cs="Verdana"/>
          <w:szCs w:val="21"/>
        </w:rPr>
        <w:t>!</w:t>
      </w:r>
      <w:r>
        <w:rPr>
          <w:rFonts w:ascii="Verdana" w:hAnsi="Verdana" w:cs="宋体"/>
          <w:szCs w:val="21"/>
        </w:rPr>
        <w:t>看前面桃花深处，不知何等所在</w:t>
      </w:r>
      <w:r>
        <w:rPr>
          <w:rFonts w:hint="eastAsia"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乃是西塞山。</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何不前去游玩一番</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言得极是</w:t>
      </w:r>
      <w:r>
        <w:rPr>
          <w:rFonts w:ascii="Verdana" w:hAnsi="Verdana" w:cs="Verdana"/>
          <w:szCs w:val="21"/>
        </w:rPr>
        <w:t>!</w:t>
      </w:r>
      <w:r>
        <w:rPr>
          <w:rFonts w:ascii="Verdana" w:hAnsi="Verdana" w:cs="宋体"/>
          <w:szCs w:val="21"/>
        </w:rPr>
        <w:t>船家——</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宋体"/>
          <w:szCs w:val="21"/>
        </w:rPr>
        <w:t>有</w:t>
      </w:r>
      <w:r>
        <w:rPr>
          <w:rFonts w:hint="eastAsia" w:ascii="Verdana" w:hAnsi="Verdana" w:cs="宋体"/>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将船开往西塞山去者</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hint="eastAsia" w:ascii="Verdana" w:hAnsi="Verdana" w:cs="宋体"/>
          <w:szCs w:val="21"/>
        </w:rPr>
        <w:t>是。</w:t>
      </w:r>
    </w:p>
    <w:p>
      <w:pPr>
        <w:widowControl/>
        <w:ind w:left="1260" w:hanging="1260"/>
        <w:jc w:val="left"/>
        <w:rPr>
          <w:rFonts w:ascii="Verdana" w:hAnsi="Verdana" w:cs="Verdana"/>
          <w:szCs w:val="21"/>
        </w:rPr>
      </w:pP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将酒安排好了!</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你我二人在此饮酒，无拘无碍。若非娘子去往吴国，建立大功，焉有今日。今日卑人得享清福，俱是娘子所赐的了</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相公说哪里话来</w:t>
      </w:r>
      <w:r>
        <w:rPr>
          <w:rFonts w:hint="eastAsia" w:ascii="Verdana" w:hAnsi="Verdana" w:cs="Verdana"/>
          <w:szCs w:val="21"/>
        </w:rPr>
        <w:t>，</w:t>
      </w:r>
      <w:r>
        <w:rPr>
          <w:rFonts w:ascii="Verdana" w:hAnsi="Verdana" w:cs="宋体"/>
          <w:szCs w:val="21"/>
        </w:rPr>
        <w:t>妾身忍辱事仇，无非为国，是功是过，都听后人的评论，提它怎的</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widowControl/>
        <w:ind w:left="1260" w:hanging="1260"/>
      </w:pPr>
      <w:r>
        <w:rPr>
          <w:rFonts w:ascii="Verdana" w:hAnsi="Verdana" w:cs="宋体"/>
          <w:szCs w:val="21"/>
        </w:rPr>
        <w:t>范蠡</w:t>
      </w:r>
      <w:r>
        <w:rPr>
          <w:rFonts w:ascii="Verdana" w:hAnsi="Verdana" w:cs="Verdana"/>
          <w:szCs w:val="21"/>
        </w:rPr>
        <w:tab/>
      </w:r>
      <w:r>
        <w:rPr>
          <w:rFonts w:ascii="Verdana" w:hAnsi="Verdana" w:cs="宋体"/>
          <w:szCs w:val="21"/>
        </w:rPr>
        <w:t>啊，娘子，何不乘此酒兴，将当年吴宫之事，细表</w:t>
      </w:r>
      <w:r>
        <w:rPr>
          <w:rStyle w:val="66"/>
          <w:rFonts w:ascii="Verdana" w:hAnsi="Verdana" w:cs="宋体"/>
          <w:szCs w:val="21"/>
        </w:rPr>
        <w:footnoteReference w:id="80"/>
      </w:r>
      <w:r>
        <w:rPr>
          <w:rFonts w:ascii="Verdana" w:hAnsi="Verdana" w:cs="宋体"/>
          <w:szCs w:val="21"/>
        </w:rPr>
        <w:t>一回</w:t>
      </w:r>
      <w:r>
        <w:rPr>
          <w:rFonts w:hint="eastAsia"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提起来惭愧得很</w:t>
      </w:r>
      <w:r>
        <w:rPr>
          <w:rFonts w:ascii="Verdana" w:hAnsi="Verdana" w:cs="Verdana"/>
          <w:szCs w:val="21"/>
        </w:rPr>
        <w:t>!</w:t>
      </w:r>
      <w:r>
        <w:rPr>
          <w:rFonts w:ascii="Verdana" w:hAnsi="Verdana" w:cs="宋体"/>
          <w:szCs w:val="21"/>
        </w:rPr>
        <w:t>相公容禀：</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西皮二六</w:t>
      </w:r>
      <w:r>
        <w:rPr>
          <w:rFonts w:ascii="Verdana" w:hAnsi="Verdana" w:cs="宋体"/>
          <w:szCs w:val="21"/>
        </w:rPr>
        <w:t>】提起了吴宫心惆怅，犹如一梦熟黄粱。朝朝暮暮在姑苏台上，馆娃宫西畔又筑响屧廊。三千粉黛人人怅惘，一身宠爱迷惑吴王。佯欢假媚多勉强，柔肠百转度流光。功成喜见贤君相，</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相公啊</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】这才是天从人愿【</w:t>
      </w:r>
      <w:r>
        <w:rPr>
          <w:rFonts w:ascii="楷体" w:hAnsi="楷体" w:eastAsia="楷体" w:cs="宋体"/>
          <w:szCs w:val="21"/>
        </w:rPr>
        <w:t>回龙</w:t>
      </w:r>
      <w:r>
        <w:rPr>
          <w:rFonts w:ascii="Verdana" w:hAnsi="Verdana" w:cs="宋体"/>
          <w:szCs w:val="21"/>
        </w:rPr>
        <w:t>】配才郎。</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Verdana" w:hAnsi="Verdana" w:cs="宋体"/>
          <w:szCs w:val="21"/>
        </w:rPr>
        <w:t>听罢言来喜心上，巾帼英雄世无双。</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娘子这平吴</w:t>
      </w:r>
      <w:r>
        <w:rPr>
          <w:rFonts w:hint="eastAsia" w:ascii="Verdana" w:hAnsi="Verdana" w:cs="宋体"/>
          <w:szCs w:val="21"/>
        </w:rPr>
        <w:t>霸越</w:t>
      </w:r>
      <w:r>
        <w:rPr>
          <w:rFonts w:ascii="Verdana" w:hAnsi="Verdana" w:cs="宋体"/>
          <w:szCs w:val="21"/>
        </w:rPr>
        <w:t>之功，足令千古女流吐气了</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相公夸奖</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看天色不早哇，我们回去罢</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回去罢。</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收拾下去</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开船呐</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西皮散板</w:t>
      </w:r>
      <w:r>
        <w:rPr>
          <w:rFonts w:ascii="Verdana" w:hAnsi="Verdana" w:cs="宋体"/>
          <w:szCs w:val="21"/>
        </w:rPr>
        <w:t>】猛回头又只见江山似锦</w:t>
      </w:r>
      <w:r>
        <w:rPr>
          <w:rFonts w:hint="eastAsia" w:ascii="Verdana" w:hAnsi="Verdana" w:cs="宋体"/>
          <w:sz w:val="18"/>
          <w:szCs w:val="18"/>
        </w:rPr>
        <w:t>呐</w:t>
      </w:r>
      <w:r>
        <w:rPr>
          <w:rFonts w:ascii="Verdana" w:hAnsi="Verdana" w:cs="宋体"/>
          <w:szCs w:val="21"/>
        </w:rPr>
        <w:t>，</w:t>
      </w:r>
    </w:p>
    <w:p>
      <w:pPr>
        <w:widowControl/>
        <w:ind w:left="1260" w:hanging="1260"/>
        <w:jc w:val="left"/>
      </w:pPr>
      <w:r>
        <w:rPr>
          <w:rStyle w:val="99"/>
          <w:rFonts w:ascii="Verdana" w:hAnsi="Verdana" w:cs="宋体"/>
          <w:bCs/>
          <w:color w:val="000000"/>
          <w:szCs w:val="21"/>
        </w:rPr>
        <w:t>西施</w:t>
      </w:r>
      <w:r>
        <w:rPr>
          <w:rStyle w:val="99"/>
          <w:rFonts w:ascii="Verdana" w:hAnsi="Verdana" w:cs="Verdana"/>
          <w:bCs/>
          <w:color w:val="000000"/>
          <w:szCs w:val="21"/>
        </w:rPr>
        <w:tab/>
      </w:r>
      <w:r>
        <w:rPr>
          <w:rStyle w:val="99"/>
          <w:rFonts w:ascii="Verdana" w:hAnsi="Verdana" w:cs="宋体"/>
          <w:bCs/>
          <w:color w:val="000000"/>
          <w:szCs w:val="21"/>
        </w:rPr>
        <w:t>【</w:t>
      </w:r>
      <w:r>
        <w:rPr>
          <w:rStyle w:val="99"/>
          <w:rFonts w:ascii="楷体" w:hAnsi="楷体" w:eastAsia="楷体" w:cs="宋体"/>
          <w:bCs/>
          <w:color w:val="000000"/>
          <w:szCs w:val="21"/>
        </w:rPr>
        <w:t>西皮散板</w:t>
      </w:r>
      <w:r>
        <w:rPr>
          <w:rStyle w:val="99"/>
          <w:rFonts w:ascii="Verdana" w:hAnsi="Verdana" w:cs="宋体"/>
          <w:bCs/>
          <w:color w:val="000000"/>
          <w:szCs w:val="21"/>
        </w:rPr>
        <w:t>】</w:t>
      </w:r>
      <w:r>
        <w:rPr>
          <w:rStyle w:val="99"/>
          <w:rFonts w:hint="eastAsia" w:ascii="Verdana" w:hAnsi="Verdana" w:cs="宋体"/>
          <w:bCs/>
          <w:color w:val="000000"/>
          <w:szCs w:val="21"/>
        </w:rPr>
        <w:t>博</w:t>
      </w:r>
      <w:r>
        <w:rPr>
          <w:rStyle w:val="99"/>
          <w:rFonts w:ascii="Verdana" w:hAnsi="Verdana" w:cs="宋体"/>
          <w:bCs/>
          <w:color w:val="000000"/>
          <w:szCs w:val="21"/>
        </w:rPr>
        <w:t>得个浣纱女万古留名。</w:t>
      </w:r>
    </w:p>
    <w:p>
      <w:pPr>
        <w:pageBreakBefore/>
        <w:jc w:val="center"/>
        <w:rPr>
          <w:rFonts w:hint="eastAsia" w:ascii="宋体" w:hAnsi="宋体" w:cs="宋体"/>
          <w:bCs/>
          <w:color w:val="000000"/>
          <w:szCs w:val="21"/>
        </w:rPr>
      </w:pPr>
      <w:bookmarkStart w:id="52" w:name="__RefHeading___Toc414518253"/>
      <w:bookmarkStart w:id="53" w:name="_Toc1314947415"/>
      <w:r>
        <w:rPr>
          <w:rStyle w:val="127"/>
          <w:rFonts w:hint="eastAsia"/>
        </w:rPr>
        <w:t xml:space="preserve">桑园会 </w:t>
      </w:r>
      <w:r>
        <w:rPr>
          <w:rStyle w:val="127"/>
          <w:rFonts w:hint="eastAsia"/>
          <w:sz w:val="24"/>
          <w:szCs w:val="24"/>
        </w:rPr>
        <w:t>之</w:t>
      </w:r>
      <w:r>
        <w:rPr>
          <w:rStyle w:val="127"/>
          <w:rFonts w:hint="eastAsia"/>
        </w:rPr>
        <w:t xml:space="preserve"> 秋胡</w:t>
      </w:r>
      <w:bookmarkEnd w:id="52"/>
      <w:bookmarkEnd w:id="53"/>
      <w:r>
        <w:rPr>
          <w:rStyle w:val="66"/>
          <w:sz w:val="32"/>
          <w:szCs w:val="32"/>
        </w:rPr>
        <w:footnoteReference w:id="81"/>
      </w:r>
    </w:p>
    <w:p>
      <w:pPr>
        <w:ind w:left="1260" w:hanging="1260"/>
        <w:jc w:val="center"/>
      </w:pPr>
      <w:r>
        <w:rPr>
          <w:rFonts w:hint="eastAsia" w:ascii="宋体" w:hAnsi="宋体" w:cs="宋体"/>
          <w:bCs/>
          <w:color w:val="000000"/>
          <w:szCs w:val="21"/>
        </w:rPr>
        <w:t>[</w:t>
      </w:r>
      <w:r>
        <w:rPr>
          <w:rFonts w:ascii="华文仿宋" w:hAnsi="华文仿宋" w:eastAsia="华文仿宋" w:cs="宋体"/>
          <w:bCs/>
          <w:color w:val="000000"/>
          <w:szCs w:val="21"/>
        </w:rPr>
        <w:t>第一场</w:t>
      </w:r>
      <w:r>
        <w:rPr>
          <w:rFonts w:hint="eastAsia" w:ascii="宋体" w:hAnsi="宋体" w:cs="宋体"/>
          <w:bCs/>
          <w:color w:val="000000"/>
          <w:szCs w:val="21"/>
        </w:rPr>
        <w:t>]</w:t>
      </w:r>
    </w:p>
    <w:p>
      <w:pPr>
        <w:ind w:left="1260" w:hanging="1260"/>
      </w:pPr>
      <w:r>
        <w:rPr>
          <w:rFonts w:hint="eastAsia"/>
        </w:rPr>
        <w:t>(</w:t>
      </w:r>
      <w:r>
        <w:rPr>
          <w:rFonts w:hint="eastAsia" w:ascii="楷体" w:hAnsi="楷体" w:eastAsia="楷体" w:cs="楷体"/>
        </w:rPr>
        <w:t>四</w:t>
      </w:r>
      <w:r>
        <w:rPr>
          <w:rFonts w:hint="eastAsia"/>
        </w:rPr>
        <w:t>青袍</w:t>
      </w:r>
      <w:r>
        <w:rPr>
          <w:rFonts w:hint="eastAsia" w:ascii="楷体" w:hAnsi="楷体" w:eastAsia="楷体" w:cs="楷体"/>
        </w:rPr>
        <w:t>引</w:t>
      </w:r>
      <w:r>
        <w:rPr>
          <w:rFonts w:hint="eastAsia"/>
        </w:rPr>
        <w:t>秋胡</w:t>
      </w:r>
      <w:r>
        <w:rPr>
          <w:rFonts w:hint="eastAsia" w:ascii="楷体" w:hAnsi="楷体" w:eastAsia="楷体" w:cs="楷体"/>
        </w:rPr>
        <w:t>上</w:t>
      </w:r>
      <w:r>
        <w:rPr>
          <w:rFonts w:hint="eastAsia"/>
        </w:rPr>
        <w:t>)</w:t>
      </w:r>
    </w:p>
    <w:p>
      <w:pPr>
        <w:ind w:left="1260" w:hanging="1260"/>
      </w:pPr>
      <w:r>
        <w:rPr>
          <w:rFonts w:hint="eastAsia"/>
        </w:rPr>
        <w:t>[</w:t>
      </w:r>
      <w:r>
        <w:rPr>
          <w:rFonts w:ascii="楷体" w:hAnsi="楷体" w:eastAsia="楷体" w:cs="楷体"/>
        </w:rPr>
        <w:t>引子</w:t>
      </w:r>
      <w:r>
        <w:rPr>
          <w:rFonts w:hint="eastAsia"/>
        </w:rPr>
        <w:t>]</w:t>
      </w:r>
      <w:r>
        <w:t>归心似箭，辞王驾，转回家园。</w:t>
      </w:r>
    </w:p>
    <w:p>
      <w:pPr>
        <w:ind w:left="1260" w:hanging="1260"/>
      </w:pPr>
      <w:r>
        <w:rPr>
          <w:rFonts w:hint="eastAsia"/>
        </w:rPr>
        <w:t>(</w:t>
      </w:r>
      <w:r>
        <w:rPr>
          <w:rFonts w:hint="eastAsia" w:ascii="楷体" w:hAnsi="楷体" w:eastAsia="楷体" w:cs="楷体"/>
        </w:rPr>
        <w:t>念</w:t>
      </w:r>
      <w:r>
        <w:rPr>
          <w:rFonts w:hint="eastAsia"/>
        </w:rPr>
        <w:t>)</w:t>
      </w:r>
      <w:r>
        <w:t>抛妻别母二十春，千里迢迢无信音。人生若得全忠孝，臣报君恩子奉亲。</w:t>
      </w:r>
    </w:p>
    <w:p>
      <w:r>
        <w:t>下官秋胡，鲁国人也。在楚为官，官居上大夫之职。只因我离家日久，不知老母妻室怎生度日。为此辞王别驾，回家探望。多蒙楚王赐我黄金人役，来此离家不远，我不免改换行装，以免惊动乡邻。</w:t>
      </w:r>
    </w:p>
    <w:p>
      <w:pPr>
        <w:ind w:left="1260" w:hanging="1260"/>
      </w:pPr>
      <w:r>
        <w:t>左右，看衣改换。</w:t>
      </w:r>
    </w:p>
    <w:p>
      <w:pPr>
        <w:ind w:left="1260" w:hanging="1260"/>
      </w:pPr>
      <w:r>
        <w:t>尔等远远跟随。</w:t>
      </w:r>
    </w:p>
    <w:p>
      <w:pPr>
        <w:ind w:left="1260" w:hanging="1260"/>
      </w:pPr>
      <w:r>
        <w:t>与爷带马。</w:t>
      </w:r>
    </w:p>
    <w:p>
      <w:pPr>
        <w:ind w:left="1260" w:hanging="1260"/>
      </w:pPr>
      <w:r>
        <w:t>【</w:t>
      </w:r>
      <w:r>
        <w:rPr>
          <w:rFonts w:ascii="楷体" w:hAnsi="楷体" w:eastAsia="楷体" w:cs="楷体"/>
        </w:rPr>
        <w:t>西皮原板</w:t>
      </w:r>
      <w:r>
        <w:t>】想当年悲切切楚国投奔，今日里笑吟吟荣转家门。带黄金喜</w:t>
      </w:r>
      <w:r>
        <w:rPr>
          <w:rFonts w:hint="eastAsia"/>
        </w:rPr>
        <w:t>孜孜</w:t>
      </w:r>
      <w:r>
        <w:t>萱堂侍奉，安慰了娇滴滴我那少年夫人。</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宋体"/>
          <w:bCs/>
          <w:color w:val="000000"/>
          <w:szCs w:val="21"/>
        </w:rPr>
        <w:t>第二场</w:t>
      </w:r>
      <w:r>
        <w:rPr>
          <w:rFonts w:ascii="华文仿宋" w:hAnsi="华文仿宋" w:eastAsia="华文仿宋" w:cs="华文仿宋"/>
          <w:bCs/>
          <w:color w:val="000000"/>
          <w:szCs w:val="21"/>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西皮快板</w:t>
      </w:r>
      <w:r>
        <w:t>】秋胡打马奔家乡，路上行人马蹄忙。勒住丝缰【</w:t>
      </w:r>
      <w:r>
        <w:rPr>
          <w:rFonts w:hint="eastAsia"/>
          <w:sz w:val="15"/>
          <w:szCs w:val="15"/>
        </w:rPr>
        <w:t>转</w:t>
      </w:r>
      <w:r>
        <w:rPr>
          <w:rFonts w:ascii="楷体" w:hAnsi="楷体" w:eastAsia="楷体" w:cs="楷体"/>
        </w:rPr>
        <w:t>西皮摇板</w:t>
      </w:r>
      <w:r>
        <w:t>】来观望，</w:t>
      </w:r>
    </w:p>
    <w:p>
      <w:pPr>
        <w:ind w:left="1260" w:hanging="1260"/>
      </w:pPr>
      <w:r>
        <w:t>【</w:t>
      </w:r>
      <w:r>
        <w:rPr>
          <w:rFonts w:ascii="楷体" w:hAnsi="楷体" w:eastAsia="楷体" w:cs="楷体"/>
        </w:rPr>
        <w:t>西皮快板</w:t>
      </w:r>
      <w:r>
        <w:t>】见一个妇人手攀桑。前影好似罗敷女，后影儿又像我的妻房。本当上前把妻认，错认了民妻罪非常。</w:t>
      </w:r>
      <w:r>
        <w:rPr>
          <w:rStyle w:val="66"/>
        </w:rPr>
        <w:footnoteReference w:id="82"/>
      </w:r>
    </w:p>
    <w:p>
      <w:pPr>
        <w:ind w:left="1260" w:hanging="1260"/>
      </w:pPr>
      <w:r>
        <w:t>哎呀且住！看那旁采桑妇人，好像我妻罗敷模样，怎奈我离家日久，不敢冒认。</w:t>
      </w:r>
    </w:p>
    <w:p>
      <w:pPr>
        <w:ind w:left="1260" w:hanging="1260"/>
      </w:pPr>
      <w:r>
        <w:t>待我下马问来。</w:t>
      </w:r>
    </w:p>
    <w:p>
      <w:pPr>
        <w:ind w:left="1260" w:hanging="1260"/>
      </w:pPr>
      <w:r>
        <w:t>啊，大嫂请了!</w:t>
      </w:r>
    </w:p>
    <w:p>
      <w:pPr>
        <w:ind w:left="1260" w:hanging="1260"/>
      </w:pPr>
      <w:r>
        <w:t>并非失迷路途，我乃找名问姓的。</w:t>
      </w:r>
    </w:p>
    <w:p>
      <w:pPr>
        <w:ind w:left="1260" w:hanging="1260"/>
      </w:pPr>
      <w:r>
        <w:t>请问大嫂，此处有一秋胡，大嫂可晓得?</w:t>
      </w:r>
    </w:p>
    <w:p>
      <w:pPr>
        <w:ind w:left="1260" w:hanging="1260"/>
      </w:pPr>
      <w:r>
        <w:t>那秋胡与我同朝为官，又有八拜之交，托我带来万金家书，故而动问。</w:t>
      </w:r>
    </w:p>
    <w:p>
      <w:pPr>
        <w:ind w:left="1260" w:hanging="1260"/>
      </w:pPr>
      <w:r>
        <w:t>我那秋兄言道，这书信么，要面交本人。</w:t>
      </w:r>
    </w:p>
    <w:p>
      <w:pPr>
        <w:ind w:left="1260" w:hanging="1260"/>
      </w:pPr>
      <w:r>
        <w:t>原书带回。</w:t>
      </w:r>
    </w:p>
    <w:p>
      <w:pPr>
        <w:ind w:left="1260" w:hanging="1260"/>
      </w:pPr>
      <w:r>
        <w:t>大嫂听了!</w:t>
      </w:r>
    </w:p>
    <w:p>
      <w:pPr>
        <w:ind w:left="1260" w:hanging="1260"/>
      </w:pPr>
      <w:r>
        <w:t>【</w:t>
      </w:r>
      <w:r>
        <w:rPr>
          <w:rFonts w:ascii="楷体" w:hAnsi="楷体" w:eastAsia="楷体" w:cs="楷体"/>
        </w:rPr>
        <w:t>西皮快板</w:t>
      </w:r>
      <w:r>
        <w:t>】站立在桑田把话讲，尊一声大嫂听端详</w:t>
      </w:r>
      <w:r>
        <w:rPr>
          <w:rFonts w:hint="eastAsia"/>
        </w:rPr>
        <w:t>：</w:t>
      </w:r>
      <w:r>
        <w:t>家住鲁国</w:t>
      </w:r>
      <w:r>
        <w:rPr>
          <w:rFonts w:hint="eastAsia"/>
        </w:rPr>
        <w:t>古</w:t>
      </w:r>
      <w:r>
        <w:t>田桑，姓秋名胡字高</w:t>
      </w:r>
      <w:r>
        <w:rPr>
          <w:rFonts w:hint="eastAsia"/>
        </w:rPr>
        <w:t>翔</w:t>
      </w:r>
      <w:r>
        <w:t>。他父名叫秋</w:t>
      </w:r>
      <w:r>
        <w:rPr>
          <w:rFonts w:hint="eastAsia"/>
        </w:rPr>
        <w:t>楚</w:t>
      </w:r>
      <w:r>
        <w:t>望，二十年前早已亡。老母柯氏六旬上，白发苍苍年迈的娘。娶妻本是罗敷女，苦持贞</w:t>
      </w:r>
      <w:r>
        <w:rPr>
          <w:rFonts w:hint="eastAsia"/>
        </w:rPr>
        <w:t>节</w:t>
      </w:r>
      <w:r>
        <w:t>守空房。临行送在了阳关上，叮咛的言辞记在心旁。但愿得早登龙虎榜，即刻里修书转还乡。此乃是秋兄对我讲，并无有虚言哄娘行。</w:t>
      </w:r>
    </w:p>
    <w:p>
      <w:pPr>
        <w:ind w:left="1260" w:hanging="1260"/>
      </w:pPr>
      <w:r>
        <w:t>大嫂要看书信，但不知你是他家何人?</w:t>
      </w:r>
    </w:p>
    <w:p>
      <w:pPr>
        <w:ind w:left="1260" w:hanging="1260"/>
      </w:pPr>
      <w:r>
        <w:t>哦，原来是秋大嫂，失敬了。</w:t>
      </w:r>
    </w:p>
    <w:p>
      <w:pPr>
        <w:ind w:left="1260" w:hanging="1260"/>
      </w:pPr>
      <w:r>
        <w:t>哦。</w:t>
      </w:r>
    </w:p>
    <w:p>
      <w:pPr>
        <w:ind w:left="1260" w:hanging="1260"/>
      </w:pPr>
      <w:r>
        <w:t>【</w:t>
      </w:r>
      <w:r>
        <w:rPr>
          <w:rFonts w:ascii="楷体" w:hAnsi="楷体" w:eastAsia="楷体" w:cs="楷体"/>
        </w:rPr>
        <w:t>西皮摇板</w:t>
      </w:r>
      <w:r>
        <w:t>】听罢言来喜心上，果然是罗敷来采桑。</w:t>
      </w:r>
    </w:p>
    <w:p>
      <w:pPr>
        <w:ind w:left="1260" w:hanging="1260"/>
      </w:pPr>
      <w:r>
        <w:t>哎呀且住。想我秋胡离家二十余载，也不知她的光景如何？呃</w:t>
      </w:r>
      <w:r>
        <w:rPr>
          <w:rFonts w:hint="eastAsia"/>
        </w:rPr>
        <w:t>……</w:t>
      </w:r>
      <w:r>
        <w:t>我自有道理呀。</w:t>
      </w:r>
    </w:p>
    <w:p>
      <w:pPr>
        <w:ind w:left="1260" w:hanging="1260"/>
      </w:pPr>
      <w:r>
        <w:t>啊大嫂，卑人有几句言语，要对大嫂言讲啊。</w:t>
      </w:r>
    </w:p>
    <w:p>
      <w:pPr>
        <w:ind w:left="1260" w:hanging="1260"/>
      </w:pPr>
      <w:r>
        <w:t>大嫂听了!</w:t>
      </w:r>
    </w:p>
    <w:p>
      <w:pPr>
        <w:ind w:left="1260" w:hanging="1260"/>
      </w:pPr>
      <w:r>
        <w:t>【</w:t>
      </w:r>
      <w:r>
        <w:rPr>
          <w:rFonts w:ascii="楷体" w:hAnsi="楷体" w:eastAsia="楷体" w:cs="楷体"/>
        </w:rPr>
        <w:t>西皮导板</w:t>
      </w:r>
      <w:r>
        <w:t>】秋胡他把良心丧，</w:t>
      </w:r>
    </w:p>
    <w:p>
      <w:pPr>
        <w:ind w:left="1260" w:hanging="1260"/>
      </w:pPr>
      <w:r>
        <w:t>唉!大嫂哇!</w:t>
      </w:r>
    </w:p>
    <w:p>
      <w:pPr>
        <w:ind w:left="1260" w:hanging="1260"/>
      </w:pPr>
      <w:r>
        <w:t>【</w:t>
      </w:r>
      <w:r>
        <w:rPr>
          <w:rFonts w:ascii="楷体" w:hAnsi="楷体" w:eastAsia="楷体" w:cs="楷体"/>
        </w:rPr>
        <w:t>西皮原板</w:t>
      </w:r>
      <w:r>
        <w:t>】他在那楚国配了鸾凰。我劝他回家他不往，丢下了大嫂守空房。你好比鲜花【</w:t>
      </w:r>
      <w:r>
        <w:rPr>
          <w:rFonts w:hint="eastAsia"/>
          <w:sz w:val="15"/>
          <w:szCs w:val="15"/>
        </w:rPr>
        <w:t>转</w:t>
      </w:r>
      <w:r>
        <w:rPr>
          <w:rFonts w:ascii="楷体" w:hAnsi="楷体" w:eastAsia="楷体" w:cs="楷体"/>
        </w:rPr>
        <w:t>西皮二六</w:t>
      </w:r>
      <w:r>
        <w:t>】空开放，又好比明珠土内藏。你好比皓月当空明朗朗，</w:t>
      </w:r>
    </w:p>
    <w:p>
      <w:pPr>
        <w:ind w:left="1260" w:hanging="1260"/>
      </w:pPr>
      <w:r>
        <w:t>【</w:t>
      </w:r>
      <w:r>
        <w:rPr>
          <w:rFonts w:ascii="楷体" w:hAnsi="楷体" w:eastAsia="楷体" w:cs="楷体"/>
        </w:rPr>
        <w:t>西皮快板</w:t>
      </w:r>
      <w:r>
        <w:t>】晴天无日少阴阳。趁此</w:t>
      </w:r>
      <w:r>
        <w:rPr>
          <w:rStyle w:val="66"/>
        </w:rPr>
        <w:footnoteReference w:id="83"/>
      </w:r>
      <w:r>
        <w:t>桑田无人往，学一个巫山神女会襄王。</w:t>
      </w:r>
    </w:p>
    <w:p>
      <w:pPr>
        <w:ind w:left="1260" w:hanging="1260"/>
      </w:pPr>
      <w:r>
        <w:t>【</w:t>
      </w:r>
      <w:r>
        <w:rPr>
          <w:rFonts w:ascii="楷体" w:hAnsi="楷体" w:eastAsia="楷体" w:cs="楷体"/>
        </w:rPr>
        <w:t>西皮快板</w:t>
      </w:r>
      <w:r>
        <w:t>】大嫂不是这样讲，细听卑人说比方：枯木逢春花又放，人生几度好时光。千里的姻缘从天降，陌上相逢非寻常。阳关大道无人往，学一个织女配牛郎。</w:t>
      </w:r>
    </w:p>
    <w:p>
      <w:pPr>
        <w:ind w:left="1260" w:hanging="1260"/>
      </w:pPr>
      <w:r>
        <w:t>哦!</w:t>
      </w:r>
    </w:p>
    <w:p>
      <w:pPr>
        <w:ind w:left="1260" w:hanging="1260"/>
      </w:pPr>
      <w:r>
        <w:t>【</w:t>
      </w:r>
      <w:r>
        <w:rPr>
          <w:rFonts w:ascii="楷体" w:hAnsi="楷体" w:eastAsia="楷体" w:cs="楷体"/>
        </w:rPr>
        <w:t>西皮摇板</w:t>
      </w:r>
      <w:r>
        <w:t>】我二人俱是空言讲，平地怎能托空梁。取出黄金有数两，假意求作凤鸾凰。</w:t>
      </w:r>
    </w:p>
    <w:p>
      <w:r>
        <w:t>啊，大嫂。常言说得好</w:t>
      </w:r>
      <w:r>
        <w:rPr>
          <w:rFonts w:hint="eastAsia"/>
        </w:rPr>
        <w:t>(</w:t>
      </w:r>
      <w:r>
        <w:rPr>
          <w:rFonts w:hint="eastAsia" w:ascii="楷体" w:hAnsi="楷体" w:eastAsia="楷体" w:cs="楷体"/>
        </w:rPr>
        <w:t>或</w:t>
      </w:r>
      <w:r>
        <w:rPr>
          <w:rFonts w:hint="eastAsia"/>
        </w:rPr>
        <w:t>：道得好)</w:t>
      </w:r>
      <w:r>
        <w:t>：</w:t>
      </w:r>
      <w:r>
        <w:rPr>
          <w:rFonts w:hint="eastAsia"/>
        </w:rPr>
        <w:t>“力</w:t>
      </w:r>
      <w:r>
        <w:t>田辜负</w:t>
      </w:r>
      <w:r>
        <w:rPr>
          <w:rFonts w:hint="eastAsia"/>
        </w:rPr>
        <w:t>青</w:t>
      </w:r>
      <w:r>
        <w:t>年少，采桑何如嫁</w:t>
      </w:r>
      <w:r>
        <w:rPr>
          <w:rFonts w:hint="eastAsia"/>
        </w:rPr>
        <w:t>富</w:t>
      </w:r>
      <w:r>
        <w:t>郎</w:t>
      </w:r>
      <w:r>
        <w:rPr>
          <w:rFonts w:hint="eastAsia"/>
        </w:rPr>
        <w:t>”</w:t>
      </w:r>
      <w:r>
        <w:t>。我这里有马蹄金一锭，赠与大嫂，来来来，看金呐。</w:t>
      </w:r>
    </w:p>
    <w:p>
      <w:pPr>
        <w:ind w:left="1260" w:hanging="1260"/>
      </w:pPr>
      <w:r>
        <w:rPr>
          <w:rFonts w:hint="eastAsia"/>
        </w:rPr>
        <w:t>哦</w:t>
      </w:r>
      <w:r>
        <w:t>，在哪里</w:t>
      </w:r>
      <w:r>
        <w:rPr>
          <w:rFonts w:hint="eastAsia"/>
        </w:rPr>
        <w:t>?</w:t>
      </w:r>
      <w:r>
        <w:t>哦</w:t>
      </w:r>
      <w:r>
        <w:rPr>
          <w:rFonts w:hint="eastAsia"/>
        </w:rPr>
        <w:t>……</w:t>
      </w:r>
    </w:p>
    <w:p>
      <w:pPr>
        <w:ind w:left="1260" w:hanging="1260"/>
      </w:pPr>
      <w:r>
        <w:t>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】黄金不顾回家往，贞节烈女世无双。拾起黄金忙赶上</w:t>
      </w:r>
      <w:r>
        <w:rPr>
          <w:rFonts w:hint="eastAsia"/>
        </w:rPr>
        <w:t>(</w:t>
      </w:r>
      <w:r>
        <w:rPr>
          <w:rFonts w:hint="eastAsia" w:ascii="楷体" w:hAnsi="楷体" w:eastAsia="楷体" w:cs="楷体"/>
        </w:rPr>
        <w:t>或</w:t>
      </w:r>
      <w:r>
        <w:rPr>
          <w:rFonts w:hint="eastAsia"/>
        </w:rPr>
        <w:t>：把马上)</w:t>
      </w:r>
      <w:r>
        <w:t>，回到家去奉高堂。</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第三场</w:t>
      </w:r>
      <w:r>
        <w:rPr>
          <w:rFonts w:hint="eastAsia" w:ascii="华文仿宋" w:hAnsi="华文仿宋" w:eastAsia="华文仿宋" w:cs="华文仿宋"/>
          <w:bCs/>
          <w:color w:val="000000"/>
          <w:szCs w:val="21"/>
        </w:rPr>
        <w:t>]</w:t>
      </w:r>
    </w:p>
    <w:p>
      <w:pPr>
        <w:ind w:left="1260" w:hanging="1260"/>
      </w:pPr>
      <w:r>
        <w:t>【</w:t>
      </w:r>
      <w:r>
        <w:rPr>
          <w:rFonts w:ascii="楷体" w:hAnsi="楷体" w:eastAsia="楷体" w:cs="楷体"/>
        </w:rPr>
        <w:t>西皮快板</w:t>
      </w:r>
      <w:r>
        <w:t>】村庄以外下了马，杨柳深处是我家</w:t>
      </w:r>
      <w:r>
        <w:rPr>
          <w:rStyle w:val="66"/>
        </w:rPr>
        <w:footnoteReference w:id="84"/>
      </w:r>
      <w:r>
        <w:t>。来在门前用目洒，</w:t>
      </w:r>
    </w:p>
    <w:p>
      <w:pPr>
        <w:ind w:left="1260" w:hanging="1260"/>
      </w:pPr>
      <w:r>
        <w:rPr>
          <w:rFonts w:hint="eastAsia"/>
        </w:rPr>
        <w:t>(秋母</w:t>
      </w:r>
      <w:r>
        <w:rPr>
          <w:rFonts w:hint="eastAsia"/>
        </w:rPr>
        <w:tab/>
      </w:r>
      <w:r>
        <w:rPr>
          <w:rFonts w:hint="eastAsia"/>
        </w:rPr>
        <w:t>哦……)</w:t>
      </w:r>
    </w:p>
    <w:p>
      <w:pPr>
        <w:ind w:left="1260" w:hanging="1260"/>
      </w:pPr>
      <w:r>
        <w:t>【</w:t>
      </w:r>
      <w:r>
        <w:rPr>
          <w:rFonts w:ascii="楷体" w:hAnsi="楷体" w:eastAsia="楷体" w:cs="楷体"/>
        </w:rPr>
        <w:t>西皮快板</w:t>
      </w:r>
      <w:r>
        <w:t>】老娘亲缘何怒声哗</w:t>
      </w:r>
      <w:r>
        <w:rPr>
          <w:rStyle w:val="66"/>
        </w:rPr>
        <w:footnoteReference w:id="85"/>
      </w:r>
      <w:r>
        <w:t>。</w:t>
      </w:r>
    </w:p>
    <w:p>
      <w:pPr>
        <w:ind w:left="1260" w:hanging="1260"/>
      </w:pPr>
      <w:r>
        <w:t>【</w:t>
      </w:r>
      <w:r>
        <w:rPr>
          <w:rFonts w:ascii="楷体" w:hAnsi="楷体" w:eastAsia="楷体" w:cs="楷体"/>
        </w:rPr>
        <w:t>西皮快板</w:t>
      </w:r>
      <w:r>
        <w:t>】进得门</w:t>
      </w:r>
      <w:r>
        <w:rPr>
          <w:rFonts w:hint="eastAsia"/>
        </w:rPr>
        <w:t>，</w:t>
      </w:r>
      <w:r>
        <w:t>忙跪下，</w:t>
      </w:r>
      <w:r>
        <w:rPr>
          <w:rStyle w:val="66"/>
        </w:rPr>
        <w:footnoteReference w:id="86"/>
      </w:r>
      <w:r>
        <w:t>儿是秋胡转还家。</w:t>
      </w:r>
    </w:p>
    <w:p>
      <w:pPr>
        <w:ind w:left="1260" w:hanging="1260"/>
      </w:pPr>
      <w:r>
        <w:t>【</w:t>
      </w:r>
      <w:r>
        <w:rPr>
          <w:rFonts w:ascii="楷体" w:hAnsi="楷体" w:eastAsia="楷体" w:cs="楷体"/>
        </w:rPr>
        <w:t>西皮快板</w:t>
      </w:r>
      <w:r>
        <w:t>】打罢春</w:t>
      </w:r>
      <w:r>
        <w:rPr>
          <w:rFonts w:hint="eastAsia"/>
        </w:rPr>
        <w:t>，</w:t>
      </w:r>
      <w:r>
        <w:t>又转夏，日月轮回催岁华。少年子弟江湖老，娘的青丝也转白发。</w:t>
      </w:r>
    </w:p>
    <w:p>
      <w:pPr>
        <w:ind w:left="1260" w:hanging="1260"/>
      </w:pPr>
      <w:r>
        <w:t>母亲请上，待孩儿大礼参拜。</w:t>
      </w:r>
    </w:p>
    <w:p>
      <w:pPr>
        <w:ind w:left="1260" w:hanging="1260"/>
      </w:pPr>
      <w:r>
        <w:t>久离膝下，少奉甘旨。母亲恕罪。</w:t>
      </w:r>
    </w:p>
    <w:p>
      <w:pPr>
        <w:ind w:left="1260" w:hanging="1260"/>
      </w:pPr>
      <w:r>
        <w:t>谢母亲。</w:t>
      </w:r>
    </w:p>
    <w:p>
      <w:pPr>
        <w:ind w:left="1260" w:hanging="1260"/>
      </w:pPr>
      <w:r>
        <w:t>谢座。</w:t>
      </w:r>
    </w:p>
    <w:p>
      <w:pPr>
        <w:ind w:left="1260" w:hanging="1260"/>
      </w:pPr>
      <w:r>
        <w:t>乃上大夫之职。</w:t>
      </w:r>
    </w:p>
    <w:p>
      <w:pPr>
        <w:ind w:left="1260" w:hanging="1260"/>
      </w:pPr>
      <w:r>
        <w:t>当谢天地。</w:t>
      </w:r>
    </w:p>
    <w:p>
      <w:pPr>
        <w:ind w:left="1260" w:hanging="1260"/>
      </w:pPr>
      <w:r>
        <w:t>谢座。</w:t>
      </w:r>
    </w:p>
    <w:p>
      <w:pPr>
        <w:ind w:left="1260" w:hanging="1260"/>
      </w:pPr>
      <w:r>
        <w:t>啊母亲，孩儿回家半日，为何不见娘的儿媳，她往哪里去了?</w:t>
      </w:r>
    </w:p>
    <w:p>
      <w:pPr>
        <w:ind w:left="1260" w:hanging="1260"/>
      </w:pPr>
      <w:r>
        <w:t>呃，母亲，不要唤她，呃，不要唤她</w:t>
      </w:r>
      <w:r>
        <w:rPr>
          <w:rFonts w:hint="eastAsia"/>
        </w:rPr>
        <w:t>……</w:t>
      </w:r>
    </w:p>
    <w:p>
      <w:pPr>
        <w:ind w:left="1260" w:hanging="1260"/>
      </w:pPr>
      <w:r>
        <w:t>哎呀，糟了。</w:t>
      </w:r>
    </w:p>
    <w:p>
      <w:pPr>
        <w:ind w:left="1260" w:hanging="1260"/>
      </w:pPr>
      <w:r>
        <w:t>在。</w:t>
      </w:r>
    </w:p>
    <w:p>
      <w:pPr>
        <w:ind w:left="1260" w:hanging="1260"/>
      </w:pPr>
      <w:r>
        <w:t>在这里。</w:t>
      </w:r>
    </w:p>
    <w:p>
      <w:pPr>
        <w:ind w:left="1260" w:hanging="1260"/>
      </w:pPr>
      <w:r>
        <w:t>哎呀，母亲呐!孩儿一时难以分辩，恐她后面自</w:t>
      </w:r>
      <w:r>
        <w:rPr>
          <w:rFonts w:hint="eastAsia"/>
        </w:rPr>
        <w:t>、</w:t>
      </w:r>
      <w:r>
        <w:t>自</w:t>
      </w:r>
      <w:r>
        <w:rPr>
          <w:rFonts w:hint="eastAsia"/>
        </w:rPr>
        <w:t>、</w:t>
      </w:r>
      <w:r>
        <w:t>自</w:t>
      </w:r>
      <w:r>
        <w:rPr>
          <w:rFonts w:hint="eastAsia"/>
        </w:rPr>
        <w:t>……</w:t>
      </w:r>
      <w:r>
        <w:t>自尽去了！</w:t>
      </w:r>
    </w:p>
    <w:p>
      <w:pPr>
        <w:ind w:left="1260" w:hanging="1260"/>
      </w:pPr>
      <w:r>
        <w:t>【</w:t>
      </w:r>
      <w:r>
        <w:rPr>
          <w:rFonts w:ascii="楷体" w:hAnsi="楷体" w:eastAsia="楷体" w:cs="楷体"/>
        </w:rPr>
        <w:t>西皮散板</w:t>
      </w:r>
      <w:r>
        <w:t>】大不该在桑田调戏她</w:t>
      </w:r>
      <w:r>
        <w:rPr>
          <w:sz w:val="18"/>
          <w:szCs w:val="18"/>
        </w:rPr>
        <w:t>呀</w:t>
      </w:r>
      <w:r>
        <w:t>。</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w:t>
      </w:r>
      <w:r>
        <w:rPr>
          <w:rFonts w:hint="eastAsia" w:ascii="华文仿宋" w:hAnsi="华文仿宋" w:eastAsia="华文仿宋" w:cs="宋体"/>
          <w:bCs/>
          <w:color w:val="000000"/>
          <w:szCs w:val="21"/>
        </w:rPr>
        <w:t>四</w:t>
      </w:r>
      <w:r>
        <w:rPr>
          <w:rFonts w:ascii="华文仿宋" w:hAnsi="华文仿宋" w:eastAsia="华文仿宋" w:cs="宋体"/>
          <w:bCs/>
          <w:color w:val="000000"/>
          <w:szCs w:val="21"/>
        </w:rPr>
        <w:t>场</w:t>
      </w:r>
      <w:r>
        <w:rPr>
          <w:rFonts w:hint="eastAsia" w:ascii="华文仿宋" w:hAnsi="华文仿宋" w:eastAsia="华文仿宋" w:cs="华文仿宋"/>
          <w:bCs/>
          <w:color w:val="000000"/>
          <w:szCs w:val="21"/>
        </w:rPr>
        <w:t>]</w:t>
      </w:r>
    </w:p>
    <w:p>
      <w:pPr>
        <w:ind w:left="1260" w:hanging="1260"/>
      </w:pPr>
      <w:r>
        <w:t>啊娘子，千不是</w:t>
      </w:r>
      <w:r>
        <w:rPr>
          <w:rFonts w:hint="eastAsia"/>
        </w:rPr>
        <w:t>，</w:t>
      </w:r>
      <w:r>
        <w:t>万不是，俱是卑人的不是，我这厢赔礼了。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老娘!</w:t>
      </w:r>
    </w:p>
    <w:p>
      <w:pPr>
        <w:ind w:left="1260" w:hanging="1260"/>
      </w:pPr>
      <w:r>
        <w:t>【</w:t>
      </w:r>
      <w:r>
        <w:rPr>
          <w:rFonts w:ascii="楷体" w:hAnsi="楷体" w:eastAsia="楷体" w:cs="楷体"/>
        </w:rPr>
        <w:t>西皮快板</w:t>
      </w:r>
      <w:r>
        <w:t>】老娘亲息怒容儿禀，水有源流树有根</w:t>
      </w:r>
      <w:r>
        <w:rPr>
          <w:rFonts w:hint="eastAsia"/>
        </w:rPr>
        <w:t>：</w:t>
      </w:r>
      <w:r>
        <w:t>孩儿打马桑田进，夫妻们见面我认</w:t>
      </w:r>
      <w:r>
        <w:rPr>
          <w:rFonts w:hint="eastAsia"/>
        </w:rPr>
        <w:t>、</w:t>
      </w:r>
      <w:r>
        <w:t>是认也认不清</w:t>
      </w:r>
      <w:r>
        <w:rPr>
          <w:rFonts w:hint="eastAsia"/>
        </w:rPr>
        <w:t>(</w:t>
      </w:r>
      <w:r>
        <w:rPr>
          <w:rFonts w:hint="eastAsia" w:ascii="楷体" w:hAnsi="楷体" w:eastAsia="楷体" w:cs="楷体"/>
        </w:rPr>
        <w:t>或</w:t>
      </w:r>
      <w:r>
        <w:rPr>
          <w:rFonts w:hint="eastAsia"/>
        </w:rPr>
        <w:t>：认不真)</w:t>
      </w:r>
      <w:r>
        <w:t>。千不是来万不正，情愿上前我赔个小心。</w:t>
      </w:r>
    </w:p>
    <w:p>
      <w:pPr>
        <w:ind w:left="1260" w:hanging="1260"/>
      </w:pPr>
      <w:r>
        <w:t>【</w:t>
      </w:r>
      <w:r>
        <w:rPr>
          <w:rFonts w:ascii="楷体" w:hAnsi="楷体" w:eastAsia="楷体" w:cs="楷体"/>
        </w:rPr>
        <w:t>西皮摇板</w:t>
      </w:r>
      <w:r>
        <w:t>】走向前来把礼敬，</w:t>
      </w:r>
    </w:p>
    <w:p>
      <w:pPr>
        <w:ind w:left="1260" w:hanging="1260"/>
      </w:pPr>
      <w:r>
        <w:t>啊娘子，方才在桑田是卑人的不是，喏喏喏，我这厢赔礼了。</w:t>
      </w:r>
    </w:p>
    <w:p>
      <w:pPr>
        <w:ind w:left="1260" w:hanging="1260"/>
      </w:pPr>
      <w:r>
        <w:t>啊娘子，卑人这厢就又赔礼了。</w:t>
      </w:r>
    </w:p>
    <w:p>
      <w:pPr>
        <w:ind w:left="1260" w:hanging="1260"/>
      </w:pPr>
      <w:r>
        <w:t>诶。</w:t>
      </w:r>
    </w:p>
    <w:p>
      <w:pPr>
        <w:ind w:left="1260" w:hanging="1260"/>
      </w:pPr>
      <w:r>
        <w:t>【</w:t>
      </w:r>
      <w:r>
        <w:rPr>
          <w:rFonts w:ascii="楷体" w:hAnsi="楷体" w:eastAsia="楷体" w:cs="楷体"/>
        </w:rPr>
        <w:t>西皮快板</w:t>
      </w:r>
      <w:r>
        <w:t>】</w:t>
      </w:r>
      <w:r>
        <w:rPr>
          <w:rStyle w:val="99"/>
          <w:rFonts w:ascii="Verdana" w:hAnsi="Verdana" w:cs="Verdana"/>
          <w:bCs/>
          <w:color w:val="000000"/>
          <w:szCs w:val="21"/>
        </w:rPr>
        <w:t>佯</w:t>
      </w:r>
      <w:r>
        <w:rPr>
          <w:rStyle w:val="99"/>
          <w:rFonts w:hint="eastAsia" w:ascii="Verdana" w:hAnsi="Verdana" w:cs="Verdana"/>
          <w:bCs/>
          <w:color w:val="000000"/>
          <w:szCs w:val="21"/>
        </w:rPr>
        <w:t>偢</w:t>
      </w:r>
      <w:r>
        <w:rPr>
          <w:rStyle w:val="99"/>
          <w:rFonts w:ascii="Verdana" w:hAnsi="Verdana" w:cs="Verdana"/>
          <w:bCs/>
          <w:color w:val="000000"/>
          <w:szCs w:val="21"/>
        </w:rPr>
        <w:t>不睬</w:t>
      </w:r>
      <w:r>
        <w:rPr>
          <w:rStyle w:val="66"/>
          <w:rFonts w:ascii="Verdana" w:hAnsi="Verdana" w:cs="Verdana"/>
          <w:bCs/>
          <w:color w:val="000000"/>
          <w:szCs w:val="21"/>
        </w:rPr>
        <w:footnoteReference w:id="87"/>
      </w:r>
      <w:r>
        <w:t>人上人。是是是，明白了，想是道我礼貌轻。我这里上前忙跪定，</w:t>
      </w:r>
    </w:p>
    <w:p>
      <w:pPr>
        <w:ind w:left="1260" w:hanging="1260"/>
      </w:pPr>
      <w:r>
        <w:t>诶。</w:t>
      </w:r>
    </w:p>
    <w:p>
      <w:pPr>
        <w:ind w:left="1260" w:hanging="1260"/>
      </w:pPr>
      <w:r>
        <w:t>【</w:t>
      </w:r>
      <w:r>
        <w:rPr>
          <w:rFonts w:ascii="楷体" w:hAnsi="楷体" w:eastAsia="楷体" w:cs="楷体"/>
        </w:rPr>
        <w:t>西皮快板</w:t>
      </w:r>
      <w:r>
        <w:t>】背转身来自思忖。常言道男儿膝下有黄金，岂肯低头跪妇人。</w:t>
      </w:r>
    </w:p>
    <w:p>
      <w:pPr>
        <w:ind w:left="1260" w:hanging="1260"/>
      </w:pPr>
      <w:r>
        <w:t>是。</w:t>
      </w:r>
    </w:p>
    <w:p>
      <w:pPr>
        <w:ind w:left="1260" w:hanging="1260"/>
      </w:pPr>
      <w:r>
        <w:t>【</w:t>
      </w:r>
      <w:r>
        <w:rPr>
          <w:rFonts w:ascii="楷体" w:hAnsi="楷体" w:eastAsia="楷体" w:cs="楷体"/>
        </w:rPr>
        <w:t>西皮快板</w:t>
      </w:r>
      <w:r>
        <w:t>】母亲教训儿遵命，秋胡岂是不孝</w:t>
      </w:r>
      <w:r>
        <w:rPr>
          <w:rFonts w:hint="eastAsia"/>
        </w:rPr>
        <w:t>的</w:t>
      </w:r>
      <w:r>
        <w:t>人。二次向前屈膝跪，</w:t>
      </w:r>
    </w:p>
    <w:p>
      <w:pPr>
        <w:ind w:left="1260" w:hanging="1260"/>
      </w:pPr>
      <w:r>
        <w:t>我这一条腿么，一路之上，受尽风霜，不跪也罢。</w:t>
      </w:r>
    </w:p>
    <w:p>
      <w:pPr>
        <w:ind w:left="1260" w:hanging="1260"/>
      </w:pPr>
      <w:r>
        <w:t>哎，不错不错，是得了风寒之症了。</w:t>
      </w:r>
    </w:p>
    <w:p>
      <w:pPr>
        <w:ind w:left="1260" w:hanging="1260"/>
      </w:pPr>
      <w:r>
        <w:rPr>
          <w:rFonts w:hint="eastAsia"/>
        </w:rPr>
        <w:t>哦，</w:t>
      </w:r>
      <w:r>
        <w:t>母亲会治。</w:t>
      </w:r>
    </w:p>
    <w:p>
      <w:pPr>
        <w:ind w:left="1260" w:hanging="1260"/>
      </w:pPr>
      <w:r>
        <w:t>哎哟！</w:t>
      </w:r>
    </w:p>
    <w:p>
      <w:pPr>
        <w:ind w:left="1260" w:hanging="1260"/>
      </w:pPr>
      <w:r>
        <w:t>【</w:t>
      </w:r>
      <w:r>
        <w:rPr>
          <w:rFonts w:ascii="楷体" w:hAnsi="楷体" w:eastAsia="楷体" w:cs="楷体"/>
        </w:rPr>
        <w:t>西皮快板</w:t>
      </w:r>
      <w:r>
        <w:t>】尊一声娘子听分明</w:t>
      </w:r>
      <w:r>
        <w:rPr>
          <w:rFonts w:hint="eastAsia"/>
        </w:rPr>
        <w:t>：</w:t>
      </w:r>
      <w:r>
        <w:t>老母多亏你孝敬，一来赔罪二谢恩。</w:t>
      </w:r>
    </w:p>
    <w:p>
      <w:pPr>
        <w:ind w:left="1260" w:hanging="1260"/>
      </w:pPr>
      <w:r>
        <w:t>母亲不要跪。</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】多谢娘子开了恩，再谢老娘讲人情。</w:t>
      </w:r>
    </w:p>
    <w:p>
      <w:pPr>
        <w:ind w:left="1260" w:hanging="1260"/>
      </w:pPr>
      <w:r>
        <w:t>【</w:t>
      </w:r>
      <w:r>
        <w:rPr>
          <w:rFonts w:ascii="楷体" w:hAnsi="楷体" w:eastAsia="楷体" w:cs="楷体"/>
        </w:rPr>
        <w:t>西皮摇板</w:t>
      </w:r>
      <w:r>
        <w:t>】一家骨肉团圆庆，只享荣华不受贫。</w:t>
      </w:r>
    </w:p>
    <w:p>
      <w:pPr>
        <w:ind w:left="1260" w:hanging="1260"/>
      </w:pPr>
      <w:r>
        <w:t>啊母亲，孩儿挣来官诰，母亲请来穿戴。</w:t>
      </w:r>
    </w:p>
    <w:p>
      <w:pPr>
        <w:ind w:left="1260" w:hanging="1260"/>
      </w:pPr>
      <w:r>
        <w:t>是。</w:t>
      </w:r>
    </w:p>
    <w:p>
      <w:pPr>
        <w:ind w:left="1260" w:hanging="1260"/>
      </w:pPr>
      <w:r>
        <w:t>正是：</w:t>
      </w:r>
      <w:r>
        <w:rPr>
          <w:rFonts w:hint="eastAsia"/>
        </w:rPr>
        <w:t>(</w:t>
      </w:r>
      <w:r>
        <w:rPr>
          <w:rFonts w:hint="eastAsia" w:ascii="楷体" w:hAnsi="楷体" w:eastAsia="楷体" w:cs="楷体"/>
        </w:rPr>
        <w:t>念</w:t>
      </w:r>
      <w:r>
        <w:rPr>
          <w:rFonts w:hint="eastAsia"/>
        </w:rPr>
        <w:t>)</w:t>
      </w:r>
      <w:r>
        <w:t>秋胡离家二十春，</w:t>
      </w:r>
    </w:p>
    <w:p>
      <w:pPr>
        <w:ind w:left="1260" w:hanging="1260"/>
      </w:pPr>
      <w:r>
        <w:rPr>
          <w:rFonts w:hint="eastAsia"/>
        </w:rPr>
        <w:t>(秋母</w:t>
      </w:r>
      <w:r>
        <w:rPr>
          <w:rFonts w:hint="eastAsia"/>
        </w:rPr>
        <w:tab/>
      </w:r>
      <w:r>
        <w:rPr>
          <w:rFonts w:hint="eastAsia"/>
        </w:rPr>
        <w:t>(</w:t>
      </w:r>
      <w:r>
        <w:rPr>
          <w:rFonts w:hint="eastAsia" w:ascii="楷体" w:hAnsi="楷体" w:eastAsia="楷体" w:cs="楷体"/>
        </w:rPr>
        <w:t>念</w:t>
      </w:r>
      <w:r>
        <w:rPr>
          <w:rFonts w:hint="eastAsia"/>
        </w:rPr>
        <w:t>)</w:t>
      </w:r>
      <w:r>
        <w:t>盼得为娘两眼穿</w:t>
      </w:r>
      <w:r>
        <w:rPr>
          <w:rStyle w:val="66"/>
        </w:rPr>
        <w:footnoteReference w:id="88"/>
      </w:r>
      <w:r>
        <w:t>。</w:t>
      </w:r>
      <w:r>
        <w:rPr>
          <w:rFonts w:hint="eastAsia"/>
        </w:rPr>
        <w:t>)</w:t>
      </w:r>
    </w:p>
    <w:p>
      <w:pPr>
        <w:ind w:left="1260" w:hanging="1260"/>
      </w:pPr>
      <w:r>
        <w:rPr>
          <w:rFonts w:hint="eastAsia"/>
        </w:rPr>
        <w:t>(罗敷</w:t>
      </w:r>
      <w:r>
        <w:rPr>
          <w:rFonts w:hint="eastAsia"/>
        </w:rPr>
        <w:tab/>
      </w:r>
      <w:r>
        <w:rPr>
          <w:rFonts w:hint="eastAsia"/>
        </w:rPr>
        <w:t>(</w:t>
      </w:r>
      <w:r>
        <w:rPr>
          <w:rFonts w:hint="eastAsia" w:ascii="楷体" w:hAnsi="楷体" w:eastAsia="楷体" w:cs="楷体"/>
        </w:rPr>
        <w:t>念</w:t>
      </w:r>
      <w:r>
        <w:rPr>
          <w:rFonts w:hint="eastAsia"/>
        </w:rPr>
        <w:t>)</w:t>
      </w:r>
      <w:r>
        <w:t>今日夫妻重相见，</w:t>
      </w:r>
      <w:r>
        <w:rPr>
          <w:rFonts w:hint="eastAsia"/>
        </w:rPr>
        <w:t>)</w:t>
      </w:r>
      <w:r>
        <w:t xml:space="preserve"> </w:t>
      </w:r>
    </w:p>
    <w:p>
      <w:pPr>
        <w:ind w:left="1260" w:hanging="1260"/>
      </w:pPr>
      <w:r>
        <w:rPr>
          <w:rFonts w:hint="eastAsia"/>
        </w:rPr>
        <w:t>(</w:t>
      </w:r>
      <w:r>
        <w:rPr>
          <w:rFonts w:hint="eastAsia" w:ascii="楷体" w:hAnsi="楷体" w:eastAsia="楷体" w:cs="楷体"/>
        </w:rPr>
        <w:t>念</w:t>
      </w:r>
      <w:r>
        <w:rPr>
          <w:rFonts w:hint="eastAsia"/>
        </w:rPr>
        <w:t>)</w:t>
      </w:r>
      <w:r>
        <w:t>只享荣华不受贫。</w:t>
      </w:r>
    </w:p>
    <w:p>
      <w:pPr>
        <w:ind w:left="1260" w:hanging="1260"/>
      </w:pPr>
      <w:r>
        <w:t>母亲。</w:t>
      </w:r>
    </w:p>
    <w:p>
      <w:pPr>
        <w:ind w:left="1260" w:hanging="1260"/>
      </w:pPr>
      <w:r>
        <w:t>来了。</w:t>
      </w:r>
    </w:p>
    <w:p>
      <w:pPr>
        <w:ind w:left="1260" w:hanging="1260"/>
      </w:pPr>
      <w:r>
        <w:t>回来。</w:t>
      </w:r>
    </w:p>
    <w:p>
      <w:r>
        <w:t>我来问你，方才在桑田，呃，是我的不是呀。你不该，在母亲面前搬</w:t>
      </w:r>
      <w:r>
        <w:rPr>
          <w:rFonts w:hint="eastAsia"/>
        </w:rPr>
        <w:t>动</w:t>
      </w:r>
      <w:r>
        <w:t>是非，</w:t>
      </w:r>
      <w:r>
        <w:rPr>
          <w:rFonts w:hint="eastAsia"/>
        </w:rPr>
        <w:t>教</w:t>
      </w:r>
      <w:r>
        <w:t>我罚跪在堂前。幸喜无人前来呀，倘若有人看见，呃，成何体统啊?</w:t>
      </w:r>
    </w:p>
    <w:p>
      <w:pPr>
        <w:ind w:left="1260" w:hanging="1260"/>
      </w:pPr>
      <w:r>
        <w:t>呃，若是不看在母亲的份上呢</w:t>
      </w:r>
      <w:r>
        <w:rPr>
          <w:rStyle w:val="66"/>
        </w:rPr>
        <w:footnoteReference w:id="89"/>
      </w:r>
      <w:r>
        <w:t>?</w:t>
      </w:r>
    </w:p>
    <w:p>
      <w:pPr>
        <w:ind w:left="1260" w:hanging="1260"/>
      </w:pPr>
      <w:r>
        <w:t>哼哼，还是这样的生气</w:t>
      </w:r>
      <w:r>
        <w:rPr>
          <w:rFonts w:hint="eastAsia"/>
        </w:rPr>
        <w:t>呀</w:t>
      </w:r>
      <w:r>
        <w:t>。</w:t>
      </w:r>
    </w:p>
    <w:p>
      <w:pPr>
        <w:ind w:left="1260" w:hanging="1260"/>
      </w:pPr>
      <w:r>
        <w:t>我若是不看在母亲的份上啊，我早就——跪下了。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哈哈哈</w:t>
      </w:r>
      <w:r>
        <w:rPr>
          <w:rFonts w:hint="eastAsia"/>
        </w:rPr>
        <w:t>……(</w:t>
      </w:r>
      <w:r>
        <w:rPr>
          <w:rFonts w:hint="eastAsia" w:ascii="楷体" w:hAnsi="楷体" w:eastAsia="楷体" w:cs="楷体"/>
        </w:rPr>
        <w:t>笑介</w:t>
      </w:r>
      <w:r>
        <w:rPr>
          <w:rFonts w:hint="eastAsia"/>
        </w:rPr>
        <w:t>)</w:t>
      </w:r>
    </w:p>
    <w:p>
      <w:pPr>
        <w:ind w:left="1260" w:hanging="1260"/>
      </w:pPr>
      <w:r>
        <w:t>哎呀，列位呀，不要见笑哇，这是我秋胡的家规哟。</w:t>
      </w:r>
    </w:p>
    <w:p>
      <w:pPr>
        <w:ind w:left="1260" w:hanging="1260"/>
        <w:rPr>
          <w:rFonts w:hint="eastAsia"/>
        </w:rPr>
      </w:pPr>
    </w:p>
    <w:p>
      <w:pPr>
        <w:ind w:left="1260" w:hanging="1260"/>
        <w:rPr>
          <w:rFonts w:hint="eastAsia"/>
        </w:rPr>
      </w:pPr>
    </w:p>
    <w:p>
      <w:pPr>
        <w:ind w:left="1260" w:hanging="1260"/>
        <w:rPr>
          <w:rFonts w:hint="eastAsia"/>
        </w:rPr>
      </w:pPr>
    </w:p>
    <w:p>
      <w:pPr>
        <w:ind w:left="1260" w:hanging="1260"/>
      </w:pPr>
      <w:r>
        <w:rPr>
          <w:rFonts w:hint="eastAsia"/>
          <w:b/>
        </w:rPr>
        <w:t>附注</w:t>
      </w:r>
      <w:r>
        <w:rPr>
          <w:rFonts w:hint="eastAsia"/>
        </w:rPr>
        <w:t>：</w:t>
      </w:r>
    </w:p>
    <w:p>
      <w:r>
        <w:rPr>
          <w:rFonts w:hint="eastAsia"/>
        </w:rPr>
        <w:t>文献</w:t>
      </w:r>
      <w:r>
        <w:rPr>
          <w:color w:val="0000FF"/>
        </w:rPr>
        <w:fldChar w:fldCharType="begin"/>
      </w:r>
      <w:r>
        <w:rPr>
          <w:color w:val="0000FF"/>
        </w:rPr>
        <w:instrText xml:space="preserve"> REF _Ref364957936 \r \h </w:instrText>
      </w:r>
      <w:r>
        <w:rPr>
          <w:color w:val="0000FF"/>
        </w:rPr>
        <w:fldChar w:fldCharType="separate"/>
      </w:r>
      <w:r>
        <w:rPr>
          <w:color w:val="0000FF"/>
        </w:rPr>
        <w:t>[12].</w:t>
      </w:r>
      <w:r>
        <w:rPr>
          <w:color w:val="0000FF"/>
        </w:rPr>
        <w:fldChar w:fldCharType="end"/>
      </w:r>
      <w:r>
        <w:rPr>
          <w:rFonts w:hint="eastAsia"/>
        </w:rPr>
        <w:t>和吴焕老师整理的剧本都曾提到，</w:t>
      </w:r>
      <w:r>
        <w:rPr>
          <w:rFonts w:hint="eastAsia" w:ascii="宋体" w:hAnsi="宋体" w:cs="宋体"/>
        </w:rPr>
        <w:t>刘曾复先生本剧的开场的唱词来源于石君宝的元杂剧《鲁大夫秋胡戏妻》第三折：</w:t>
      </w:r>
    </w:p>
    <w:p>
      <w:r>
        <w:rPr>
          <w:rFonts w:hint="eastAsia" w:ascii="宋体" w:hAnsi="宋体" w:cs="宋体"/>
        </w:rPr>
        <w:t>“</w:t>
      </w:r>
      <w:r>
        <w:rPr>
          <w:rFonts w:hint="eastAsia" w:ascii="Times New Roman" w:hAnsi="Times New Roman" w:cs="宋体"/>
        </w:rPr>
        <w:t>(</w:t>
      </w:r>
      <w:r>
        <w:rPr>
          <w:rFonts w:hint="eastAsia" w:ascii="宋体" w:hAnsi="宋体" w:cs="宋体"/>
        </w:rPr>
        <w:t>秋胡</w:t>
      </w:r>
      <w:r>
        <w:rPr>
          <w:rFonts w:hint="eastAsia" w:ascii="楷体" w:hAnsi="楷体" w:eastAsia="楷体" w:cs="楷体"/>
        </w:rPr>
        <w:t>冠带上</w:t>
      </w:r>
      <w:r>
        <w:rPr>
          <w:rFonts w:hint="eastAsia" w:ascii="宋体" w:hAnsi="宋体" w:cs="宋体"/>
        </w:rPr>
        <w:t>，</w:t>
      </w:r>
      <w:r>
        <w:rPr>
          <w:rFonts w:hint="eastAsia" w:ascii="楷体" w:hAnsi="楷体" w:eastAsia="楷体" w:cs="楷体"/>
        </w:rPr>
        <w:t>云</w:t>
      </w:r>
      <w:r>
        <w:rPr>
          <w:rFonts w:hint="eastAsia" w:ascii="Times New Roman" w:hAnsi="Times New Roman" w:eastAsia="楷体" w:cs="楷体"/>
        </w:rPr>
        <w:t>)</w:t>
      </w:r>
      <w:r>
        <w:rPr>
          <w:rFonts w:hint="eastAsia" w:ascii="宋体" w:hAnsi="宋体" w:cs="宋体"/>
        </w:rPr>
        <w:t>小官秋胡是也。自当军去，见了元帅，道我通文达武，甚是见喜，在他麾下，累立奇功，官加中大夫之职。小官诉说，离家十年，有老母在堂，欠缺侍养，乞赐给假还家。谢得鲁昭公可怜，赐小官黄金一饼，以充膳母之资。如今衣锦荣归，见母亲走一遭去。</w:t>
      </w:r>
    </w:p>
    <w:p>
      <w:r>
        <w:rPr>
          <w:rFonts w:hint="eastAsia" w:ascii="宋体" w:hAnsi="宋体" w:eastAsia="Times New Roman" w:cs="宋体"/>
        </w:rPr>
        <w:t>(</w:t>
      </w:r>
      <w:r>
        <w:rPr>
          <w:rFonts w:hint="eastAsia" w:ascii="楷体" w:hAnsi="楷体" w:eastAsia="楷体" w:cs="楷体"/>
        </w:rPr>
        <w:t>诗云</w:t>
      </w:r>
      <w:r>
        <w:rPr>
          <w:rFonts w:hint="eastAsia" w:ascii="宋体" w:hAnsi="宋体" w:eastAsia="Times New Roman" w:cs="宋体"/>
        </w:rPr>
        <w:t>)</w:t>
      </w:r>
      <w:r>
        <w:rPr>
          <w:rFonts w:hint="eastAsia" w:ascii="宋体" w:hAnsi="宋体" w:cs="宋体"/>
        </w:rPr>
        <w:t>想当日哭啼啼远去从军，今日个笑吟吟荣转家门。捧着这赤资资黄金奉母，安慰了我那娇滴滴年少夫人。</w:t>
      </w:r>
      <w:r>
        <w:rPr>
          <w:rFonts w:hint="eastAsia" w:ascii="Times New Roman" w:hAnsi="Times New Roman" w:cs="宋体"/>
        </w:rPr>
        <w:t>(</w:t>
      </w:r>
      <w:r>
        <w:rPr>
          <w:rFonts w:hint="eastAsia" w:ascii="楷体" w:hAnsi="楷体" w:eastAsia="楷体" w:cs="楷体"/>
        </w:rPr>
        <w:t>下</w:t>
      </w:r>
      <w:r>
        <w:rPr>
          <w:rFonts w:hint="eastAsia" w:ascii="Times New Roman" w:hAnsi="Times New Roman" w:eastAsia="楷体" w:cs="楷体"/>
        </w:rPr>
        <w:t>)</w:t>
      </w:r>
      <w:r>
        <w:rPr>
          <w:rFonts w:hint="eastAsia" w:ascii="宋体" w:hAnsi="宋体" w:cs="宋体"/>
        </w:rPr>
        <w:t>”</w:t>
      </w:r>
    </w:p>
    <w:p>
      <w:pPr>
        <w:rPr>
          <w:rFonts w:hint="eastAsia"/>
        </w:rPr>
      </w:pPr>
      <w:bookmarkStart w:id="54" w:name="__RefHeading___Toc414518254"/>
      <w:bookmarkEnd w:id="54"/>
      <w:bookmarkStart w:id="55" w:name="_Toc1086426151"/>
      <w:r>
        <w:rPr>
          <w:rFonts w:hint="eastAsia"/>
        </w:rPr>
        <w:br w:type="page"/>
      </w:r>
    </w:p>
    <w:p>
      <w:pPr>
        <w:pStyle w:val="126"/>
        <w:bidi w:val="0"/>
      </w:pPr>
      <w:r>
        <w:rPr>
          <w:rFonts w:hint="eastAsia"/>
        </w:rPr>
        <w:t xml:space="preserve">黄金台 </w:t>
      </w:r>
      <w:r>
        <w:rPr>
          <w:rFonts w:hint="eastAsia"/>
          <w:sz w:val="24"/>
          <w:szCs w:val="24"/>
        </w:rPr>
        <w:t>之</w:t>
      </w:r>
      <w:r>
        <w:rPr>
          <w:rFonts w:hint="eastAsia"/>
        </w:rPr>
        <w:t xml:space="preserve"> 田单</w:t>
      </w:r>
      <w:bookmarkEnd w:id="55"/>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pPr>
      <w:r>
        <w:rPr>
          <w:rFonts w:cs="宋体"/>
          <w:szCs w:val="21"/>
        </w:rPr>
        <w:t>(</w:t>
      </w:r>
      <w:r>
        <w:rPr>
          <w:rFonts w:eastAsia="楷体" w:cs="宋体"/>
          <w:szCs w:val="21"/>
        </w:rPr>
        <w:t>内</w:t>
      </w:r>
      <w:r>
        <w:rPr>
          <w:rFonts w:cs="宋体"/>
          <w:szCs w:val="21"/>
        </w:rPr>
        <w:t>)</w:t>
      </w:r>
      <w:r>
        <w:rPr>
          <w:rFonts w:ascii="宋体" w:hAnsi="宋体" w:cs="宋体"/>
          <w:szCs w:val="21"/>
        </w:rPr>
        <w:t>掌灯。</w:t>
      </w:r>
    </w:p>
    <w:p>
      <w:pPr>
        <w:ind w:left="1260" w:hanging="1260"/>
      </w:pPr>
      <w:r>
        <w:rPr>
          <w:rFonts w:cs="宋体"/>
          <w:szCs w:val="21"/>
        </w:rPr>
        <w:t>(</w:t>
      </w:r>
      <w:r>
        <w:rPr>
          <w:rFonts w:ascii="楷体" w:hAnsi="楷体" w:eastAsia="楷体" w:cs="宋体"/>
          <w:szCs w:val="21"/>
        </w:rPr>
        <w:t>内</w:t>
      </w:r>
      <w:r>
        <w:rPr>
          <w:rFonts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】听</w:t>
      </w:r>
      <w:r>
        <w:rPr>
          <w:rFonts w:hint="eastAsia" w:ascii="宋体" w:hAnsi="宋体" w:cs="宋体"/>
          <w:sz w:val="18"/>
          <w:szCs w:val="18"/>
        </w:rPr>
        <w:t>呐</w:t>
      </w:r>
      <w:r>
        <w:rPr>
          <w:rFonts w:ascii="宋体" w:hAnsi="宋体" w:cs="宋体"/>
          <w:szCs w:val="21"/>
        </w:rPr>
        <w:t>谯楼打四更玉兔明亮，</w:t>
      </w:r>
    </w:p>
    <w:p>
      <w:pPr>
        <w:ind w:left="1260" w:hanging="1260"/>
      </w:pPr>
      <w:r>
        <w:rPr>
          <w:rFonts w:ascii="宋体" w:hAnsi="宋体" w:cs="宋体"/>
          <w:szCs w:val="21"/>
        </w:rPr>
        <w:t>【</w:t>
      </w:r>
      <w:r>
        <w:rPr>
          <w:rFonts w:ascii="楷体" w:hAnsi="楷体" w:eastAsia="楷体" w:cs="宋体"/>
          <w:szCs w:val="21"/>
        </w:rPr>
        <w:t>回龙</w:t>
      </w:r>
      <w:r>
        <w:rPr>
          <w:rFonts w:ascii="宋体" w:hAnsi="宋体" w:cs="宋体"/>
          <w:szCs w:val="21"/>
        </w:rPr>
        <w:t>】为国家秉忠心昼夜奔忙。</w:t>
      </w:r>
    </w:p>
    <w:p>
      <w:pPr>
        <w:ind w:left="1474" w:hanging="1474"/>
      </w:pPr>
      <w:r>
        <w:rPr>
          <w:rFonts w:ascii="宋体" w:hAnsi="宋体" w:cs="宋体"/>
          <w:szCs w:val="21"/>
        </w:rPr>
        <w:t>【</w:t>
      </w:r>
      <w:r>
        <w:rPr>
          <w:rFonts w:ascii="楷体" w:hAnsi="楷体" w:eastAsia="楷体" w:cs="宋体"/>
          <w:szCs w:val="21"/>
        </w:rPr>
        <w:t>二黄快三眼</w:t>
      </w:r>
      <w:r>
        <w:rPr>
          <w:rFonts w:ascii="宋体" w:hAnsi="宋体" w:cs="宋体"/>
          <w:szCs w:val="21"/>
        </w:rPr>
        <w:t>】西凉国</w:t>
      </w:r>
      <w:r>
        <w:rPr>
          <w:rFonts w:hint="eastAsia" w:ascii="宋体" w:hAnsi="宋体" w:cs="宋体"/>
          <w:szCs w:val="21"/>
        </w:rPr>
        <w:t>前</w:t>
      </w:r>
      <w:r>
        <w:rPr>
          <w:rFonts w:ascii="宋体" w:hAnsi="宋体" w:cs="宋体"/>
          <w:szCs w:val="21"/>
        </w:rPr>
        <w:t>三载来把贡上</w:t>
      </w:r>
      <w:r>
        <w:rPr>
          <w:rStyle w:val="66"/>
          <w:rFonts w:ascii="宋体" w:hAnsi="宋体" w:cs="宋体"/>
          <w:szCs w:val="21"/>
        </w:rPr>
        <w:footnoteReference w:id="90"/>
      </w:r>
      <w:r>
        <w:rPr>
          <w:rFonts w:ascii="宋体" w:hAnsi="宋体" w:cs="宋体"/>
          <w:szCs w:val="21"/>
        </w:rPr>
        <w:t>，进邹妃和伊立来献大王。吾主爷见邹妃龙心欢畅，每日里贪酒色不理朝纲。满朝中文武臣狐群狗党，眼见得齐疆土付与汪洋。</w:t>
      </w:r>
    </w:p>
    <w:p>
      <w:pPr>
        <w:ind w:left="1260" w:hanging="1260"/>
      </w:pPr>
      <w:r>
        <w:rPr>
          <w:rFonts w:cs="宋体"/>
          <w:szCs w:val="21"/>
        </w:rPr>
        <w:t>(</w:t>
      </w:r>
      <w:r>
        <w:rPr>
          <w:rFonts w:eastAsia="楷体" w:cs="宋体"/>
          <w:szCs w:val="21"/>
        </w:rPr>
        <w:t>念</w:t>
      </w:r>
      <w:r>
        <w:rPr>
          <w:rFonts w:cs="宋体"/>
          <w:szCs w:val="21"/>
        </w:rPr>
        <w:t>)</w:t>
      </w:r>
      <w:r>
        <w:rPr>
          <w:rFonts w:ascii="宋体" w:hAnsi="宋体" w:cs="宋体"/>
          <w:szCs w:val="21"/>
        </w:rPr>
        <w:t>身在朦胧睡，怀揣社稷忧。</w:t>
      </w:r>
    </w:p>
    <w:p>
      <w:r>
        <w:rPr>
          <w:rFonts w:ascii="宋体" w:hAnsi="宋体" w:cs="宋体"/>
          <w:szCs w:val="21"/>
        </w:rPr>
        <w:t>下官田单，齐王驾前为臣，官居巡城御史。只因君王无道，听信谗言，不理朝政。适才闻报，东宫世子连夜逃出皇城，不知</w:t>
      </w:r>
      <w:r>
        <w:rPr>
          <w:rFonts w:hint="eastAsia" w:ascii="宋体" w:hAnsi="宋体" w:cs="宋体"/>
          <w:szCs w:val="21"/>
        </w:rPr>
        <w:t>为何何事(</w:t>
      </w:r>
      <w:r>
        <w:rPr>
          <w:rFonts w:hint="eastAsia" w:ascii="楷体" w:hAnsi="楷体" w:eastAsia="楷体" w:cs="宋体"/>
          <w:szCs w:val="21"/>
        </w:rPr>
        <w:t>或</w:t>
      </w:r>
      <w:r>
        <w:rPr>
          <w:rFonts w:hint="eastAsia" w:ascii="宋体" w:hAnsi="宋体" w:cs="宋体"/>
          <w:szCs w:val="21"/>
        </w:rPr>
        <w:t>：不知</w:t>
      </w:r>
      <w:r>
        <w:rPr>
          <w:rFonts w:ascii="宋体" w:hAnsi="宋体" w:cs="宋体"/>
          <w:szCs w:val="21"/>
        </w:rPr>
        <w:t>是何缘故</w:t>
      </w:r>
      <w:r>
        <w:rPr>
          <w:rFonts w:hint="eastAsia" w:ascii="宋体" w:hAnsi="宋体" w:cs="宋体"/>
          <w:szCs w:val="21"/>
        </w:rPr>
        <w:t>)</w:t>
      </w:r>
      <w:r>
        <w:rPr>
          <w:rFonts w:ascii="宋体" w:hAnsi="宋体" w:cs="宋体"/>
          <w:szCs w:val="21"/>
        </w:rPr>
        <w:t>。为此亲查御街。</w:t>
      </w:r>
    </w:p>
    <w:p>
      <w:r>
        <w:rPr>
          <w:rFonts w:ascii="宋体" w:hAnsi="宋体" w:cs="宋体"/>
          <w:szCs w:val="21"/>
        </w:rPr>
        <w:t>左右，掌灯!</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教</w:t>
      </w:r>
      <w:r>
        <w:rPr>
          <w:rFonts w:ascii="宋体" w:hAnsi="宋体" w:cs="宋体"/>
          <w:szCs w:val="21"/>
        </w:rPr>
        <w:t>人来</w:t>
      </w:r>
      <w:r>
        <w:rPr>
          <w:rFonts w:hint="eastAsia" w:ascii="宋体" w:hAnsi="宋体" w:cs="宋体"/>
          <w:sz w:val="18"/>
          <w:szCs w:val="18"/>
        </w:rPr>
        <w:t>呀</w:t>
      </w:r>
      <w:r>
        <w:rPr>
          <w:rFonts w:ascii="宋体" w:hAnsi="宋体" w:cs="宋体"/>
          <w:szCs w:val="21"/>
        </w:rPr>
        <w:t>掌红灯把路引，倘有那面生人细问分明。</w:t>
      </w:r>
    </w:p>
    <w:p>
      <w:pPr>
        <w:ind w:left="1260" w:hanging="1260"/>
      </w:pPr>
      <w:r>
        <w:rPr>
          <w:rFonts w:ascii="宋体" w:hAnsi="宋体" w:cs="宋体"/>
          <w:szCs w:val="21"/>
        </w:rPr>
        <w:t>哦，你拿住犯夜的了!</w:t>
      </w:r>
    </w:p>
    <w:p>
      <w:pPr>
        <w:ind w:left="1260" w:hanging="1260"/>
      </w:pPr>
      <w:r>
        <w:rPr>
          <w:rFonts w:ascii="宋体" w:hAnsi="宋体" w:cs="宋体"/>
          <w:szCs w:val="21"/>
        </w:rPr>
        <w:t>回衙有赏。</w:t>
      </w:r>
    </w:p>
    <w:p>
      <w:pPr>
        <w:ind w:left="1260" w:hanging="1260"/>
      </w:pPr>
      <w:r>
        <w:rPr>
          <w:rFonts w:ascii="宋体" w:hAnsi="宋体" w:cs="宋体"/>
          <w:szCs w:val="21"/>
        </w:rPr>
        <w:t>哦，你也拿住犯夜的了!</w:t>
      </w:r>
    </w:p>
    <w:p>
      <w:pPr>
        <w:ind w:left="1260" w:hanging="1260"/>
      </w:pPr>
      <w:r>
        <w:rPr>
          <w:rFonts w:ascii="宋体" w:hAnsi="宋体" w:cs="宋体"/>
          <w:szCs w:val="21"/>
        </w:rPr>
        <w:t>好，也有赏。</w:t>
      </w:r>
    </w:p>
    <w:p>
      <w:pPr>
        <w:ind w:left="1260" w:hanging="1260"/>
      </w:pPr>
      <w:r>
        <w:rPr>
          <w:rFonts w:ascii="宋体" w:hAnsi="宋体" w:cs="宋体"/>
          <w:szCs w:val="21"/>
        </w:rPr>
        <w:t>呃!夜静更深，哪有许多犯夜之人。</w:t>
      </w:r>
    </w:p>
    <w:p>
      <w:pPr>
        <w:ind w:left="1260" w:hanging="1260"/>
      </w:pPr>
      <w:r>
        <w:rPr>
          <w:rFonts w:ascii="宋体" w:hAnsi="宋体" w:cs="宋体"/>
          <w:szCs w:val="21"/>
        </w:rPr>
        <w:t>掌灯!</w:t>
      </w:r>
    </w:p>
    <w:p>
      <w:pPr>
        <w:ind w:left="1260" w:hanging="1260"/>
      </w:pPr>
      <w:r>
        <w:rPr>
          <w:rFonts w:ascii="宋体" w:hAnsi="宋体" w:cs="宋体"/>
          <w:szCs w:val="21"/>
        </w:rPr>
        <w:t>待我观看!</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ascii="宋体" w:hAnsi="宋体" w:cs="宋体"/>
          <w:szCs w:val="21"/>
        </w:rPr>
        <w:t>千岁醒来。</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】问千岁因何故逃出宫禁，一桩桩</w:t>
      </w:r>
      <w:r>
        <w:rPr>
          <w:rFonts w:hint="eastAsia" w:ascii="宋体" w:hAnsi="宋体" w:cs="宋体"/>
          <w:szCs w:val="21"/>
        </w:rPr>
        <w:t>、</w:t>
      </w:r>
      <w:r>
        <w:rPr>
          <w:rFonts w:ascii="宋体" w:hAnsi="宋体" w:cs="宋体"/>
          <w:szCs w:val="21"/>
        </w:rPr>
        <w:t>一件件细对臣云。</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】咬牙切齿把贼恨，苦害幼主为</w:t>
      </w:r>
      <w:r>
        <w:rPr>
          <w:rFonts w:hint="eastAsia" w:ascii="宋体" w:hAnsi="宋体" w:cs="宋体"/>
          <w:sz w:val="18"/>
          <w:szCs w:val="18"/>
        </w:rPr>
        <w:t>呀</w:t>
      </w:r>
      <w:r>
        <w:rPr>
          <w:rFonts w:ascii="宋体" w:hAnsi="宋体" w:cs="宋体"/>
          <w:szCs w:val="21"/>
        </w:rPr>
        <w:t>何情。</w:t>
      </w:r>
    </w:p>
    <w:p>
      <w:pPr>
        <w:ind w:left="1260" w:hanging="1260"/>
      </w:pPr>
      <w:r>
        <w:rPr>
          <w:rFonts w:ascii="宋体" w:hAnsi="宋体" w:cs="宋体"/>
          <w:szCs w:val="21"/>
        </w:rPr>
        <w:t>再去打探。</w:t>
      </w:r>
    </w:p>
    <w:p>
      <w:pPr>
        <w:ind w:left="1260" w:hanging="1260"/>
      </w:pPr>
      <w:r>
        <w:rPr>
          <w:rFonts w:ascii="宋体" w:hAnsi="宋体" w:cs="宋体"/>
          <w:szCs w:val="21"/>
        </w:rPr>
        <w:t>哎呀千岁呀!今有伊立带领校尉，前来搜寻，这便如何是好?</w:t>
      </w:r>
    </w:p>
    <w:p>
      <w:pPr>
        <w:ind w:left="1260" w:hanging="1260"/>
      </w:pPr>
      <w:r>
        <w:rPr>
          <w:rFonts w:cs="宋体"/>
          <w:szCs w:val="21"/>
        </w:rPr>
        <w:t>&lt;</w:t>
      </w:r>
      <w:r>
        <w:rPr>
          <w:rFonts w:hint="eastAsia" w:ascii="楷体" w:hAnsi="楷体" w:eastAsia="楷体" w:cs="宋体"/>
          <w:b/>
          <w:szCs w:val="21"/>
        </w:rPr>
        <w:t>叫头</w:t>
      </w:r>
      <w:r>
        <w:rPr>
          <w:rFonts w:hint="eastAsia" w:cs="宋体"/>
          <w:szCs w:val="21"/>
        </w:rPr>
        <w:t>&gt;</w:t>
      </w:r>
      <w:r>
        <w:rPr>
          <w:rFonts w:ascii="宋体" w:hAnsi="宋体" w:cs="宋体"/>
          <w:szCs w:val="21"/>
        </w:rPr>
        <w:t>千岁!</w:t>
      </w:r>
    </w:p>
    <w:p>
      <w:pPr>
        <w:ind w:left="1260" w:hanging="1260"/>
      </w:pPr>
      <w:r>
        <w:rPr>
          <w:rFonts w:ascii="宋体" w:hAnsi="宋体" w:cs="宋体"/>
          <w:szCs w:val="21"/>
        </w:rPr>
        <w:t>事到如今，只好扮作臣妹模样，混过一时，再作道理。</w:t>
      </w:r>
    </w:p>
    <w:p>
      <w:pPr>
        <w:ind w:left="1260" w:hanging="1260"/>
      </w:pPr>
      <w:r>
        <w:rPr>
          <w:rFonts w:ascii="宋体" w:hAnsi="宋体" w:cs="宋体"/>
          <w:szCs w:val="21"/>
        </w:rPr>
        <w:t>乳娘，搀扶千岁，改扮起来。</w:t>
      </w:r>
    </w:p>
    <w:p>
      <w:pPr>
        <w:ind w:left="1260" w:hanging="1260"/>
      </w:pPr>
      <w:r>
        <w:rPr>
          <w:rFonts w:ascii="宋体" w:hAnsi="宋体" w:cs="宋体"/>
          <w:szCs w:val="21"/>
        </w:rPr>
        <w:t>【</w:t>
      </w:r>
      <w:r>
        <w:rPr>
          <w:rFonts w:ascii="楷体" w:hAnsi="楷体" w:eastAsia="楷体" w:cs="宋体"/>
          <w:szCs w:val="21"/>
        </w:rPr>
        <w:t>二黄导板</w:t>
      </w:r>
      <w:r>
        <w:rPr>
          <w:rFonts w:ascii="宋体" w:hAnsi="宋体" w:cs="宋体"/>
          <w:szCs w:val="21"/>
        </w:rPr>
        <w:t>】水不清</w:t>
      </w:r>
      <w:r>
        <w:rPr>
          <w:rFonts w:hint="eastAsia" w:ascii="宋体" w:hAnsi="宋体" w:cs="宋体"/>
          <w:sz w:val="18"/>
          <w:szCs w:val="18"/>
        </w:rPr>
        <w:t>呐</w:t>
      </w:r>
      <w:r>
        <w:rPr>
          <w:rFonts w:ascii="宋体" w:hAnsi="宋体" w:cs="宋体"/>
          <w:szCs w:val="21"/>
        </w:rPr>
        <w:t>皆因是</w:t>
      </w:r>
      <w:r>
        <w:rPr>
          <w:rFonts w:hint="eastAsia" w:ascii="宋体" w:hAnsi="宋体" w:cs="宋体"/>
          <w:sz w:val="18"/>
          <w:szCs w:val="18"/>
        </w:rPr>
        <w:t>呃</w:t>
      </w:r>
      <w:r>
        <w:rPr>
          <w:rFonts w:ascii="宋体" w:hAnsi="宋体" w:cs="宋体"/>
          <w:szCs w:val="21"/>
        </w:rPr>
        <w:t>鱼儿搅混</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】我朝中又出了</w:t>
      </w:r>
      <w:r>
        <w:rPr>
          <w:rFonts w:hint="eastAsia" w:ascii="宋体" w:hAnsi="宋体" w:cs="宋体"/>
          <w:sz w:val="18"/>
          <w:szCs w:val="18"/>
        </w:rPr>
        <w:t>哇</w:t>
      </w:r>
      <w:r>
        <w:rPr>
          <w:rFonts w:ascii="宋体" w:hAnsi="宋体" w:cs="宋体"/>
          <w:szCs w:val="21"/>
        </w:rPr>
        <w:t>卖国谗臣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：谋国奸臣)</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】走向前施一礼把千岁爷驾请</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……扮妇人。)</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扮得可像?)</w:t>
      </w:r>
    </w:p>
    <w:p>
      <w:pPr>
        <w:ind w:left="1260" w:hanging="1260"/>
      </w:pPr>
      <w:r>
        <w:rPr>
          <w:rFonts w:ascii="宋体" w:hAnsi="宋体" w:cs="宋体"/>
          <w:szCs w:val="21"/>
        </w:rPr>
        <w:t>扮得倒像。千岁可晓得妇人家行走?</w:t>
      </w:r>
    </w:p>
    <w:p>
      <w:pPr>
        <w:ind w:left="1260" w:hanging="1260"/>
      </w:pPr>
      <w:r>
        <w:rPr>
          <w:rFonts w:hint="eastAsia" w:ascii="宋体" w:hAnsi="宋体" w:cs="宋体"/>
          <w:szCs w:val="21"/>
        </w:rPr>
        <w:t>呃，</w:t>
      </w:r>
      <w:r>
        <w:rPr>
          <w:rFonts w:ascii="宋体" w:hAnsi="宋体" w:cs="宋体"/>
          <w:szCs w:val="21"/>
        </w:rPr>
        <w:t>乳娘教导千岁。</w:t>
      </w:r>
    </w:p>
    <w:p>
      <w:pPr>
        <w:ind w:left="1260" w:hanging="1260"/>
      </w:pPr>
      <w:r>
        <w:rPr>
          <w:rFonts w:hint="eastAsia" w:ascii="宋体" w:hAnsi="宋体" w:cs="宋体"/>
          <w:szCs w:val="21"/>
        </w:rPr>
        <w:t>好，</w:t>
      </w:r>
      <w:r>
        <w:rPr>
          <w:rFonts w:ascii="宋体" w:hAnsi="宋体" w:cs="宋体"/>
          <w:szCs w:val="21"/>
        </w:rPr>
        <w:t>着着着。</w:t>
      </w:r>
    </w:p>
    <w:p>
      <w:pPr>
        <w:ind w:left="1260" w:hanging="1260"/>
      </w:pPr>
      <w:r>
        <w:rPr>
          <w:rFonts w:ascii="宋体" w:hAnsi="宋体" w:cs="宋体"/>
          <w:szCs w:val="21"/>
        </w:rPr>
        <w:t>公公。</w:t>
      </w:r>
    </w:p>
    <w:p>
      <w:pPr>
        <w:ind w:left="1260" w:hanging="1260"/>
      </w:pPr>
      <w:r>
        <w:rPr>
          <w:rFonts w:ascii="宋体" w:hAnsi="宋体" w:cs="宋体"/>
          <w:szCs w:val="21"/>
        </w:rPr>
        <w:t>与公公掸</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当得的。</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公公这是则甚?</w:t>
      </w:r>
    </w:p>
    <w:p>
      <w:pPr>
        <w:ind w:left="1260" w:hanging="1260"/>
      </w:pPr>
      <w:r>
        <w:rPr>
          <w:rFonts w:hint="eastAsia" w:ascii="宋体" w:hAnsi="宋体" w:cs="宋体"/>
          <w:szCs w:val="21"/>
        </w:rPr>
        <w:t>呜哙呀，下官怎敢呐?</w:t>
      </w:r>
    </w:p>
    <w:p>
      <w:pPr>
        <w:ind w:left="1260" w:hanging="1260"/>
      </w:pPr>
      <w:r>
        <w:rPr>
          <w:rFonts w:hint="eastAsia" w:ascii="宋体" w:hAnsi="宋体" w:cs="宋体"/>
          <w:szCs w:val="21"/>
        </w:rPr>
        <w:t>哎，不敢呐。</w:t>
      </w:r>
    </w:p>
    <w:p>
      <w:pPr>
        <w:ind w:left="1260" w:hanging="1260"/>
      </w:pPr>
      <w:r>
        <w:rPr>
          <w:rFonts w:hint="eastAsia" w:ascii="宋体" w:hAnsi="宋体" w:cs="宋体"/>
          <w:szCs w:val="21"/>
        </w:rPr>
        <w:t>请坐。</w:t>
      </w:r>
    </w:p>
    <w:p>
      <w:pPr>
        <w:ind w:left="1260" w:hanging="1260"/>
      </w:pPr>
      <w:r>
        <w:rPr>
          <w:rFonts w:ascii="宋体" w:hAnsi="宋体" w:cs="宋体"/>
          <w:szCs w:val="21"/>
        </w:rPr>
        <w:t>不知公公驾到，未曾远迎，当面恕罪!</w:t>
      </w:r>
    </w:p>
    <w:p>
      <w:pPr>
        <w:ind w:left="1260" w:hanging="1260"/>
      </w:pPr>
      <w:r>
        <w:rPr>
          <w:rFonts w:ascii="宋体" w:hAnsi="宋体" w:cs="宋体"/>
          <w:szCs w:val="21"/>
        </w:rPr>
        <w:t>岂敢呐岂敢!</w:t>
      </w:r>
    </w:p>
    <w:p>
      <w:pPr>
        <w:ind w:left="1260" w:hanging="1260"/>
      </w:pPr>
      <w:r>
        <w:rPr>
          <w:rFonts w:hint="eastAsia" w:ascii="宋体" w:hAnsi="宋体" w:cs="宋体"/>
          <w:szCs w:val="21"/>
        </w:rPr>
        <w:t>哦!</w:t>
      </w:r>
    </w:p>
    <w:p>
      <w:pPr>
        <w:ind w:left="1260" w:hanging="1260"/>
      </w:pPr>
      <w:r>
        <w:rPr>
          <w:rFonts w:ascii="宋体" w:hAnsi="宋体" w:cs="宋体"/>
          <w:szCs w:val="21"/>
        </w:rPr>
        <w:t>啊公公，</w:t>
      </w:r>
      <w:r>
        <w:rPr>
          <w:rFonts w:hint="eastAsia" w:ascii="宋体" w:hAnsi="宋体" w:cs="宋体"/>
          <w:szCs w:val="21"/>
        </w:rPr>
        <w:t>这</w:t>
      </w:r>
      <w:r>
        <w:rPr>
          <w:rFonts w:ascii="宋体" w:hAnsi="宋体" w:cs="宋体"/>
          <w:szCs w:val="21"/>
        </w:rPr>
        <w:t>夜静更深，带领许多校尉，</w:t>
      </w:r>
      <w:r>
        <w:rPr>
          <w:rFonts w:hint="eastAsia" w:ascii="宋体" w:hAnsi="宋体" w:cs="宋体"/>
          <w:szCs w:val="21"/>
        </w:rPr>
        <w:t>来至</w:t>
      </w:r>
      <w:r>
        <w:rPr>
          <w:rFonts w:ascii="宋体" w:hAnsi="宋体" w:cs="宋体"/>
          <w:szCs w:val="21"/>
        </w:rPr>
        <w:t>敝衙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来到敝衙</w:t>
      </w:r>
      <w:r>
        <w:rPr>
          <w:rFonts w:hint="eastAsia" w:ascii="宋体" w:hAnsi="宋体" w:cs="宋体"/>
          <w:szCs w:val="21"/>
        </w:rPr>
        <w:t>)</w:t>
      </w:r>
      <w:r>
        <w:rPr>
          <w:rFonts w:ascii="宋体" w:hAnsi="宋体" w:cs="宋体"/>
          <w:szCs w:val="21"/>
        </w:rPr>
        <w:t>，为了何事?</w:t>
      </w:r>
    </w:p>
    <w:p>
      <w:pPr>
        <w:ind w:left="1260" w:hanging="1260"/>
      </w:pPr>
      <w:r>
        <w:rPr>
          <w:rFonts w:hint="eastAsia" w:ascii="宋体" w:hAnsi="宋体" w:cs="宋体"/>
          <w:szCs w:val="21"/>
        </w:rPr>
        <w:t>这……(</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下官倒还不知呀。</w:t>
      </w:r>
    </w:p>
    <w:p>
      <w:pPr>
        <w:ind w:left="1260" w:hanging="1260"/>
      </w:pPr>
      <w:r>
        <w:rPr>
          <w:rFonts w:ascii="宋体" w:hAnsi="宋体" w:cs="宋体"/>
          <w:szCs w:val="21"/>
        </w:rPr>
        <w:t>公公请讲。</w:t>
      </w:r>
    </w:p>
    <w:p>
      <w:pPr>
        <w:ind w:left="1260" w:hanging="1260"/>
      </w:pPr>
      <w:r>
        <w:rPr>
          <w:rFonts w:ascii="宋体" w:hAnsi="宋体" w:cs="宋体"/>
          <w:szCs w:val="21"/>
        </w:rPr>
        <w:t>啊公公，想朝中出了这样</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大事，你我为大臣者，</w:t>
      </w:r>
      <w:r>
        <w:rPr>
          <w:rFonts w:hint="eastAsia" w:ascii="宋体" w:hAnsi="宋体" w:cs="宋体"/>
          <w:szCs w:val="21"/>
        </w:rPr>
        <w:t>就该(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皆应</w:t>
      </w:r>
      <w:r>
        <w:rPr>
          <w:rFonts w:hint="eastAsia" w:ascii="宋体" w:hAnsi="宋体" w:cs="宋体"/>
          <w:szCs w:val="21"/>
        </w:rPr>
        <w:t>)</w:t>
      </w:r>
      <w:r>
        <w:rPr>
          <w:rFonts w:ascii="宋体" w:hAnsi="宋体" w:cs="宋体"/>
          <w:szCs w:val="21"/>
        </w:rPr>
        <w:t>上殿保奏的才是啊。</w:t>
      </w:r>
    </w:p>
    <w:p>
      <w:pPr>
        <w:ind w:left="1260" w:hanging="1260"/>
      </w:pPr>
      <w:r>
        <w:rPr>
          <w:rFonts w:hint="eastAsia" w:ascii="宋体" w:hAnsi="宋体" w:cs="宋体"/>
          <w:szCs w:val="21"/>
        </w:rPr>
        <w:t>呃，</w:t>
      </w:r>
      <w:r>
        <w:rPr>
          <w:rFonts w:ascii="宋体" w:hAnsi="宋体" w:cs="宋体"/>
          <w:szCs w:val="21"/>
        </w:rPr>
        <w:t>哪个?</w:t>
      </w:r>
    </w:p>
    <w:p>
      <w:pPr>
        <w:ind w:left="1260" w:hanging="1260"/>
      </w:pPr>
      <w:r>
        <w:rPr>
          <w:rFonts w:ascii="宋体" w:hAnsi="宋体" w:cs="宋体"/>
          <w:szCs w:val="21"/>
        </w:rPr>
        <w:t>哦，公公保过本了。</w:t>
      </w:r>
    </w:p>
    <w:p>
      <w:pPr>
        <w:ind w:left="1260" w:hanging="1260"/>
      </w:pPr>
      <w:r>
        <w:rPr>
          <w:rFonts w:ascii="宋体" w:hAnsi="宋体" w:cs="宋体"/>
          <w:szCs w:val="21"/>
        </w:rPr>
        <w:t>也罢，待下官差人四下寻访。有了世子的下落报</w:t>
      </w:r>
      <w:r>
        <w:rPr>
          <w:rFonts w:hint="eastAsia" w:ascii="宋体" w:hAnsi="宋体" w:cs="宋体"/>
          <w:szCs w:val="21"/>
        </w:rPr>
        <w:t>与</w:t>
      </w:r>
      <w:r>
        <w:rPr>
          <w:rFonts w:ascii="宋体" w:hAnsi="宋体" w:cs="宋体"/>
          <w:szCs w:val="21"/>
        </w:rPr>
        <w:t>公公，可也就是了!</w:t>
      </w:r>
    </w:p>
    <w:p>
      <w:pPr>
        <w:ind w:left="1260" w:hanging="1260"/>
      </w:pPr>
      <w:r>
        <w:rPr>
          <w:rFonts w:ascii="宋体" w:hAnsi="宋体" w:cs="宋体"/>
          <w:szCs w:val="21"/>
        </w:rPr>
        <w:t>哦，要怎样的讲法</w:t>
      </w:r>
      <w:r>
        <w:rPr>
          <w:rFonts w:hint="eastAsia" w:ascii="宋体" w:hAnsi="宋体" w:cs="宋体"/>
          <w:szCs w:val="21"/>
        </w:rPr>
        <w:t>(</w:t>
      </w:r>
      <w:r>
        <w:rPr>
          <w:rFonts w:ascii="宋体" w:hAnsi="宋体" w:cs="宋体"/>
          <w:szCs w:val="21"/>
        </w:rPr>
        <w:t>呢</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多承公公的美意。只是世子他……</w:t>
      </w:r>
    </w:p>
    <w:p>
      <w:pPr>
        <w:ind w:left="1260" w:hanging="1260"/>
      </w:pP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不在敝衙。</w:t>
      </w:r>
    </w:p>
    <w:p>
      <w:pPr>
        <w:ind w:left="1260" w:hanging="1260"/>
      </w:pPr>
      <w:r>
        <w:rPr>
          <w:rFonts w:ascii="宋体" w:hAnsi="宋体" w:cs="宋体"/>
          <w:szCs w:val="21"/>
        </w:rPr>
        <w:t>当真不在。</w:t>
      </w:r>
    </w:p>
    <w:p>
      <w:pPr>
        <w:ind w:left="1260" w:hanging="1260"/>
      </w:pPr>
      <w:r>
        <w:rPr>
          <w:rFonts w:ascii="宋体" w:hAnsi="宋体" w:cs="宋体"/>
          <w:szCs w:val="21"/>
        </w:rPr>
        <w:t>果然不在。</w:t>
      </w:r>
    </w:p>
    <w:p>
      <w:pPr>
        <w:ind w:left="1260" w:hanging="1260"/>
      </w:pPr>
      <w:r>
        <w:rPr>
          <w:rFonts w:ascii="宋体" w:hAnsi="宋体" w:cs="宋体"/>
          <w:szCs w:val="21"/>
        </w:rPr>
        <w:t>公公要怎样?</w:t>
      </w:r>
    </w:p>
    <w:p>
      <w:pPr>
        <w:ind w:left="1260" w:hanging="1260"/>
      </w:pPr>
      <w:r>
        <w:rPr>
          <w:rFonts w:ascii="宋体" w:hAnsi="宋体" w:cs="宋体"/>
          <w:szCs w:val="21"/>
        </w:rPr>
        <w:t>公公</w:t>
      </w:r>
      <w:r>
        <w:rPr>
          <w:rFonts w:hint="eastAsia" w:ascii="宋体" w:hAnsi="宋体" w:cs="宋体"/>
          <w:szCs w:val="21"/>
        </w:rPr>
        <w:t>(</w:t>
      </w:r>
      <w:r>
        <w:rPr>
          <w:rFonts w:ascii="宋体" w:hAnsi="宋体" w:cs="宋体"/>
          <w:szCs w:val="21"/>
        </w:rPr>
        <w:t>当真</w:t>
      </w:r>
      <w:r>
        <w:rPr>
          <w:rFonts w:hint="eastAsia" w:ascii="宋体" w:hAnsi="宋体" w:cs="宋体"/>
          <w:szCs w:val="21"/>
        </w:rPr>
        <w:t>)</w:t>
      </w:r>
      <w:r>
        <w:rPr>
          <w:rFonts w:ascii="宋体" w:hAnsi="宋体" w:cs="宋体"/>
          <w:szCs w:val="21"/>
        </w:rPr>
        <w:t>要搜</w:t>
      </w:r>
      <w:r>
        <w:rPr>
          <w:rFonts w:hint="eastAsia" w:ascii="宋体" w:hAnsi="宋体" w:cs="宋体"/>
          <w:szCs w:val="21"/>
        </w:rPr>
        <w:t>?</w:t>
      </w:r>
    </w:p>
    <w:p>
      <w:pPr>
        <w:ind w:left="1260" w:hanging="1260"/>
      </w:pPr>
      <w:r>
        <w:rPr>
          <w:rFonts w:ascii="宋体" w:hAnsi="宋体" w:cs="宋体"/>
          <w:szCs w:val="21"/>
        </w:rPr>
        <w:t>果然要搜?</w:t>
      </w:r>
    </w:p>
    <w:p>
      <w:pPr>
        <w:ind w:left="1260" w:hanging="1260"/>
      </w:pPr>
      <w:r>
        <w:rPr>
          <w:rFonts w:hint="eastAsia" w:ascii="宋体" w:hAnsi="宋体" w:cs="宋体"/>
          <w:szCs w:val="21"/>
        </w:rPr>
        <w:t>(</w:t>
      </w:r>
      <w:r>
        <w:rPr>
          <w:rFonts w:ascii="宋体" w:hAnsi="宋体" w:cs="宋体"/>
          <w:szCs w:val="21"/>
        </w:rPr>
        <w:t>好，</w:t>
      </w:r>
      <w:r>
        <w:rPr>
          <w:rFonts w:hint="eastAsia" w:ascii="宋体" w:hAnsi="宋体" w:cs="宋体"/>
          <w:szCs w:val="21"/>
        </w:rPr>
        <w:t>)</w:t>
      </w:r>
      <w:r>
        <w:rPr>
          <w:rFonts w:ascii="宋体" w:hAnsi="宋体" w:cs="宋体"/>
          <w:szCs w:val="21"/>
        </w:rPr>
        <w:t>请搜!</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hint="eastAsia" w:ascii="宋体" w:hAnsi="宋体" w:cs="宋体"/>
          <w:szCs w:val="21"/>
        </w:rPr>
        <w:t>我道是谁(</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我当是哪个</w:t>
      </w:r>
      <w:r>
        <w:rPr>
          <w:rFonts w:hint="eastAsia" w:ascii="宋体" w:hAnsi="宋体" w:cs="宋体"/>
          <w:szCs w:val="21"/>
        </w:rPr>
        <w:t>；我道是哪个)</w:t>
      </w:r>
      <w:r>
        <w:rPr>
          <w:rFonts w:ascii="宋体" w:hAnsi="宋体" w:cs="宋体"/>
          <w:szCs w:val="21"/>
        </w:rPr>
        <w:t xml:space="preserve"> ，原来是乳娘同小妹 ，小妹同乳娘啊。哈哈哈哈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呃，</w:t>
      </w:r>
      <w:r>
        <w:rPr>
          <w:rFonts w:ascii="宋体" w:hAnsi="宋体" w:cs="宋体"/>
          <w:szCs w:val="21"/>
        </w:rPr>
        <w:t>不敢，乃是小妹。</w:t>
      </w:r>
    </w:p>
    <w:p>
      <w:pPr>
        <w:ind w:left="1260" w:hanging="1260"/>
      </w:pPr>
      <w:r>
        <w:rPr>
          <w:rFonts w:ascii="宋体" w:hAnsi="宋体" w:cs="宋体"/>
          <w:szCs w:val="21"/>
        </w:rPr>
        <w:t>小妹礼貌不周，冒犯公公，那还了得</w:t>
      </w:r>
      <w:r>
        <w:rPr>
          <w:rFonts w:hint="eastAsia" w:ascii="宋体" w:hAnsi="宋体" w:cs="宋体"/>
          <w:szCs w:val="21"/>
        </w:rPr>
        <w:t>。呃，</w:t>
      </w:r>
      <w:r>
        <w:rPr>
          <w:rFonts w:ascii="宋体" w:hAnsi="宋体" w:cs="宋体"/>
          <w:szCs w:val="21"/>
        </w:rPr>
        <w:t>不见也罢。</w:t>
      </w:r>
    </w:p>
    <w:p>
      <w:pPr>
        <w:ind w:left="1260" w:hanging="1260"/>
      </w:pPr>
      <w:r>
        <w:rPr>
          <w:rFonts w:ascii="宋体" w:hAnsi="宋体" w:cs="宋体"/>
          <w:szCs w:val="21"/>
        </w:rPr>
        <w:t>要见?</w:t>
      </w:r>
    </w:p>
    <w:p>
      <w:pPr>
        <w:ind w:left="1260" w:hanging="1260"/>
      </w:pPr>
      <w:r>
        <w:rPr>
          <w:rFonts w:hint="eastAsia" w:ascii="宋体" w:hAnsi="宋体" w:cs="宋体"/>
          <w:szCs w:val="21"/>
        </w:rPr>
        <w:t>呃，</w:t>
      </w:r>
      <w:r>
        <w:rPr>
          <w:rFonts w:ascii="宋体" w:hAnsi="宋体" w:cs="宋体"/>
          <w:szCs w:val="21"/>
        </w:rPr>
        <w:t>就见!</w:t>
      </w:r>
    </w:p>
    <w:p>
      <w:pPr>
        <w:ind w:left="1260" w:hanging="1260"/>
      </w:pPr>
      <w:r>
        <w:rPr>
          <w:rFonts w:ascii="宋体" w:hAnsi="宋体" w:cs="宋体"/>
          <w:szCs w:val="21"/>
        </w:rPr>
        <w:t>乳娘搀扶小姐，见过伊公公。</w:t>
      </w:r>
    </w:p>
    <w:p>
      <w:pPr>
        <w:ind w:left="1260" w:hanging="1260"/>
      </w:pPr>
      <w:r>
        <w:rPr>
          <w:rFonts w:ascii="宋体" w:hAnsi="宋体" w:cs="宋体"/>
          <w:szCs w:val="21"/>
        </w:rPr>
        <w:t>天高无路，怎能上去?</w:t>
      </w:r>
    </w:p>
    <w:p>
      <w:pPr>
        <w:ind w:left="1260" w:hanging="1260"/>
      </w:pPr>
      <w:r>
        <w:rPr>
          <w:rFonts w:ascii="宋体" w:hAnsi="宋体" w:cs="宋体"/>
          <w:szCs w:val="21"/>
        </w:rPr>
        <w:t>地厚无门，如何下得去呀。</w:t>
      </w:r>
    </w:p>
    <w:p>
      <w:pPr>
        <w:ind w:left="1260" w:hanging="1260"/>
      </w:pPr>
      <w:r>
        <w:rPr>
          <w:rFonts w:ascii="宋体" w:hAnsi="宋体" w:cs="宋体"/>
          <w:szCs w:val="21"/>
        </w:rPr>
        <w:t>公公。</w:t>
      </w:r>
    </w:p>
    <w:p>
      <w:pPr>
        <w:ind w:left="1260" w:hanging="1260"/>
      </w:pPr>
      <w:r>
        <w:rPr>
          <w:rFonts w:ascii="宋体" w:hAnsi="宋体" w:cs="宋体"/>
          <w:szCs w:val="21"/>
        </w:rPr>
        <w:t>岂敢。</w:t>
      </w:r>
    </w:p>
    <w:p>
      <w:pPr>
        <w:ind w:left="1260" w:hanging="1260"/>
      </w:pPr>
      <w:r>
        <w:rPr>
          <w:rFonts w:hint="eastAsia" w:ascii="宋体" w:hAnsi="宋体" w:cs="宋体"/>
          <w:szCs w:val="21"/>
        </w:rPr>
        <w:t>呃，忒</w:t>
      </w:r>
      <w:r>
        <w:rPr>
          <w:rFonts w:ascii="宋体" w:hAnsi="宋体" w:cs="宋体"/>
          <w:szCs w:val="21"/>
        </w:rPr>
        <w:t>谦了。</w:t>
      </w:r>
    </w:p>
    <w:p>
      <w:pPr>
        <w:ind w:left="1260" w:hanging="1260"/>
      </w:pPr>
      <w:r>
        <w:rPr>
          <w:rFonts w:hint="eastAsia" w:ascii="宋体" w:hAnsi="宋体" w:cs="宋体"/>
          <w:szCs w:val="21"/>
        </w:rPr>
        <w:t>(</w:t>
      </w:r>
      <w:r>
        <w:rPr>
          <w:rFonts w:ascii="宋体" w:hAnsi="宋体" w:cs="宋体"/>
          <w:szCs w:val="21"/>
        </w:rPr>
        <w:t>说</w:t>
      </w:r>
      <w:r>
        <w:rPr>
          <w:rFonts w:hint="eastAsia" w:ascii="宋体" w:hAnsi="宋体" w:cs="宋体"/>
          <w:szCs w:val="21"/>
        </w:rPr>
        <w:t>)</w:t>
      </w:r>
      <w:r>
        <w:rPr>
          <w:rFonts w:ascii="宋体" w:hAnsi="宋体" w:cs="宋体"/>
          <w:szCs w:val="21"/>
        </w:rPr>
        <w:t>哪里话来。</w:t>
      </w:r>
    </w:p>
    <w:p>
      <w:pPr>
        <w:ind w:left="1260" w:hanging="1260"/>
      </w:pPr>
      <w:r>
        <w:rPr>
          <w:rFonts w:ascii="宋体" w:hAnsi="宋体" w:cs="宋体"/>
          <w:szCs w:val="21"/>
        </w:rPr>
        <w:t>好贼!</w:t>
      </w:r>
    </w:p>
    <w:p>
      <w:pPr>
        <w:ind w:left="1260" w:hanging="1260"/>
      </w:pPr>
      <w:r>
        <w:rPr>
          <w:rFonts w:hint="eastAsia" w:ascii="宋体" w:hAnsi="宋体" w:cs="宋体"/>
          <w:szCs w:val="21"/>
        </w:rPr>
        <w:t>(伊立</w:t>
      </w:r>
      <w:r>
        <w:rPr>
          <w:rFonts w:hint="eastAsia" w:ascii="宋体" w:hAnsi="宋体" w:cs="宋体"/>
          <w:szCs w:val="21"/>
        </w:rPr>
        <w:tab/>
      </w:r>
      <w:r>
        <w:rPr>
          <w:rFonts w:hint="eastAsia" w:ascii="宋体" w:hAnsi="宋体" w:cs="宋体"/>
          <w:szCs w:val="21"/>
        </w:rPr>
        <w:t>……再搜查。)</w:t>
      </w:r>
    </w:p>
    <w:p>
      <w:pPr>
        <w:ind w:left="1260" w:hanging="1260"/>
      </w:pPr>
      <w:r>
        <w:rPr>
          <w:rFonts w:hint="eastAsia" w:ascii="宋体" w:hAnsi="宋体" w:cs="宋体"/>
          <w:szCs w:val="21"/>
        </w:rPr>
        <w:t>请!</w:t>
      </w:r>
    </w:p>
    <w:p>
      <w:pPr>
        <w:ind w:left="1260" w:hanging="1260"/>
      </w:pPr>
      <w:r>
        <w:rPr>
          <w:rFonts w:hint="eastAsia" w:ascii="宋体" w:hAnsi="宋体" w:cs="宋体"/>
          <w:szCs w:val="21"/>
        </w:rPr>
        <w:t>奸贼!</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】一见贼子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：一见奸贼)</w:t>
      </w:r>
      <w:r>
        <w:rPr>
          <w:rFonts w:ascii="宋体" w:hAnsi="宋体" w:cs="宋体"/>
          <w:szCs w:val="21"/>
        </w:rPr>
        <w:t>出府门，不由田单咬牙根</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】再与千岁把计定。</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……出府门。)</w:t>
      </w:r>
    </w:p>
    <w:p>
      <w:pPr>
        <w:ind w:left="1260" w:hanging="1260"/>
      </w:pPr>
      <w:r>
        <w:rPr>
          <w:rFonts w:ascii="宋体" w:hAnsi="宋体" w:cs="宋体"/>
          <w:szCs w:val="21"/>
        </w:rPr>
        <w:t>哎呀千岁呀，虽然混过一时。只恐那贼再来搜寻，如何是好?</w:t>
      </w:r>
    </w:p>
    <w:p>
      <w:pPr>
        <w:ind w:left="1260" w:hanging="1260"/>
      </w:pPr>
      <w:r>
        <w:rPr>
          <w:rFonts w:ascii="宋体" w:hAnsi="宋体" w:cs="宋体"/>
          <w:szCs w:val="21"/>
        </w:rPr>
        <w:t>哎呀千岁呀，趁此天还未明，你我君臣扮作进香之人模样，混出城去，再作道理。</w:t>
      </w:r>
    </w:p>
    <w:p>
      <w:pPr>
        <w:ind w:left="1260" w:hanging="1260"/>
      </w:pPr>
      <w:r>
        <w:rPr>
          <w:rFonts w:hint="eastAsia" w:ascii="宋体" w:hAnsi="宋体" w:cs="宋体"/>
          <w:szCs w:val="21"/>
        </w:rPr>
        <w:t>(</w:t>
      </w:r>
      <w:r>
        <w:rPr>
          <w:rFonts w:ascii="宋体" w:hAnsi="宋体" w:cs="宋体"/>
          <w:szCs w:val="21"/>
        </w:rPr>
        <w:t>如此你我君臣</w:t>
      </w:r>
      <w:r>
        <w:rPr>
          <w:rFonts w:hint="eastAsia" w:ascii="宋体" w:hAnsi="宋体" w:cs="宋体"/>
          <w:szCs w:val="21"/>
        </w:rPr>
        <w:t>)</w:t>
      </w:r>
      <w:r>
        <w:rPr>
          <w:rFonts w:ascii="宋体" w:hAnsi="宋体" w:cs="宋体"/>
          <w:szCs w:val="21"/>
        </w:rPr>
        <w:t>改扮起来。</w:t>
      </w:r>
    </w:p>
    <w:p>
      <w:pPr>
        <w:ind w:left="1260" w:hanging="1260"/>
      </w:pPr>
      <w:r>
        <w:rPr>
          <w:rFonts w:ascii="宋体" w:hAnsi="宋体" w:cs="宋体"/>
          <w:szCs w:val="21"/>
        </w:rPr>
        <w:t>乳娘，这有纹银，收拾收拾，逃回原郡去</w:t>
      </w:r>
      <w:r>
        <w:rPr>
          <w:rFonts w:hint="eastAsia" w:ascii="宋体" w:hAnsi="宋体" w:cs="宋体"/>
          <w:szCs w:val="21"/>
        </w:rPr>
        <w:t>罢</w:t>
      </w:r>
      <w:r>
        <w:rPr>
          <w:rFonts w:ascii="宋体" w:hAnsi="宋体" w:cs="宋体"/>
          <w:szCs w:val="21"/>
        </w:rPr>
        <w:t>!</w:t>
      </w:r>
    </w:p>
    <w:p>
      <w:pPr>
        <w:ind w:left="1260" w:hanging="1260"/>
      </w:pPr>
      <w:r>
        <w:rPr>
          <w:rFonts w:ascii="宋体" w:hAnsi="宋体" w:cs="宋体"/>
          <w:szCs w:val="21"/>
        </w:rPr>
        <w:t>来也!</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哎呀，卿……)</w:t>
      </w:r>
    </w:p>
    <w:p>
      <w:pPr>
        <w:ind w:left="1260" w:hanging="1260"/>
      </w:pPr>
      <w:r>
        <w:rPr>
          <w:rFonts w:ascii="宋体" w:hAnsi="宋体" w:cs="宋体"/>
          <w:szCs w:val="21"/>
        </w:rPr>
        <w:t>噤声!</w:t>
      </w:r>
    </w:p>
    <w:p>
      <w:pPr>
        <w:ind w:left="1260" w:hanging="1260"/>
      </w:pPr>
      <w:r>
        <w:rPr>
          <w:rFonts w:ascii="宋体" w:hAnsi="宋体" w:cs="宋体"/>
          <w:szCs w:val="21"/>
        </w:rPr>
        <w:t>【</w:t>
      </w:r>
      <w:r>
        <w:rPr>
          <w:rFonts w:ascii="楷体" w:hAnsi="楷体" w:eastAsia="楷体" w:cs="宋体"/>
          <w:szCs w:val="21"/>
        </w:rPr>
        <w:t>二黄碰板</w:t>
      </w:r>
      <w:r>
        <w:rPr>
          <w:rFonts w:ascii="宋体" w:hAnsi="宋体" w:cs="宋体"/>
          <w:szCs w:val="21"/>
        </w:rPr>
        <w:t>】千岁爷休得要放悲声，</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】泄</w:t>
      </w:r>
      <w:r>
        <w:rPr>
          <w:rFonts w:hint="eastAsia" w:ascii="宋体" w:hAnsi="宋体" w:cs="宋体"/>
          <w:szCs w:val="21"/>
        </w:rPr>
        <w:t>漏</w:t>
      </w:r>
      <w:r>
        <w:rPr>
          <w:rFonts w:ascii="宋体" w:hAnsi="宋体" w:cs="宋体"/>
          <w:szCs w:val="21"/>
        </w:rPr>
        <w:t>了机关事难成。那一旁松林内将臣等，寻一个妙计好过此城。我这里取尘埃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：取灰尘)</w:t>
      </w:r>
      <w:r>
        <w:rPr>
          <w:rFonts w:ascii="宋体" w:hAnsi="宋体" w:cs="宋体"/>
          <w:szCs w:val="21"/>
        </w:rPr>
        <w:t>把脸</w:t>
      </w:r>
      <w:r>
        <w:rPr>
          <w:rFonts w:hint="eastAsia" w:ascii="宋体" w:hAnsi="宋体" w:cs="宋体"/>
          <w:sz w:val="18"/>
          <w:szCs w:val="18"/>
        </w:rPr>
        <w:t>呐</w:t>
      </w:r>
      <w:r>
        <w:rPr>
          <w:rFonts w:ascii="宋体" w:hAnsi="宋体" w:cs="宋体"/>
          <w:szCs w:val="21"/>
        </w:rPr>
        <w:t>罩定，</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】我假装疯魔</w:t>
      </w:r>
      <w:r>
        <w:rPr>
          <w:rFonts w:hint="eastAsia" w:ascii="宋体" w:hAnsi="宋体" w:cs="宋体"/>
          <w:szCs w:val="21"/>
        </w:rPr>
        <w:t>(要)</w:t>
      </w:r>
      <w:r>
        <w:rPr>
          <w:rFonts w:ascii="宋体" w:hAnsi="宋体" w:cs="宋体"/>
          <w:szCs w:val="21"/>
        </w:rPr>
        <w:t>混出城。</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……拿过来罢。)</w:t>
      </w:r>
    </w:p>
    <w:p>
      <w:pPr>
        <w:ind w:left="1260" w:hanging="1260"/>
      </w:pPr>
      <w:r>
        <w:rPr>
          <w:rFonts w:ascii="宋体" w:hAnsi="宋体" w:cs="宋体"/>
          <w:szCs w:val="21"/>
        </w:rPr>
        <w:t>“田”什么?</w:t>
      </w:r>
    </w:p>
    <w:p>
      <w:pPr>
        <w:ind w:left="1260" w:hanging="1260"/>
      </w:pPr>
      <w:r>
        <w:rPr>
          <w:rFonts w:hint="eastAsia" w:ascii="宋体" w:hAnsi="宋体" w:cs="宋体"/>
          <w:szCs w:val="21"/>
        </w:rPr>
        <w:t>哦</w:t>
      </w:r>
      <w:r>
        <w:rPr>
          <w:rFonts w:ascii="宋体" w:hAnsi="宋体" w:cs="宋体"/>
          <w:szCs w:val="21"/>
        </w:rPr>
        <w:t>你还认得我</w:t>
      </w:r>
      <w:r>
        <w:rPr>
          <w:rFonts w:hint="eastAsia" w:ascii="宋体" w:hAnsi="宋体" w:cs="宋体"/>
          <w:szCs w:val="21"/>
        </w:rPr>
        <w:t>么</w:t>
      </w:r>
      <w:r>
        <w:rPr>
          <w:rFonts w:ascii="宋体" w:hAnsi="宋体" w:cs="宋体"/>
          <w:szCs w:val="21"/>
        </w:rPr>
        <w:t>?</w:t>
      </w:r>
    </w:p>
    <w:p>
      <w:pPr>
        <w:ind w:left="1260" w:hanging="1260"/>
      </w:pPr>
      <w:r>
        <w:rPr>
          <w:rFonts w:ascii="宋体" w:hAnsi="宋体" w:cs="宋体"/>
          <w:szCs w:val="21"/>
        </w:rPr>
        <w:t>呃，你可晓得我姓什么?</w:t>
      </w:r>
    </w:p>
    <w:p>
      <w:pPr>
        <w:ind w:left="1260" w:hanging="1260"/>
      </w:pPr>
      <w:r>
        <w:rPr>
          <w:rFonts w:ascii="宋体" w:hAnsi="宋体" w:cs="宋体"/>
          <w:szCs w:val="21"/>
        </w:rPr>
        <w:t>我不</w:t>
      </w:r>
      <w:r>
        <w:rPr>
          <w:rFonts w:hint="eastAsia" w:ascii="宋体" w:hAnsi="宋体" w:cs="宋体"/>
          <w:szCs w:val="21"/>
        </w:rPr>
        <w:t>赵</w:t>
      </w:r>
      <w:r>
        <w:rPr>
          <w:rStyle w:val="66"/>
          <w:rFonts w:ascii="宋体" w:hAnsi="宋体" w:cs="宋体"/>
          <w:szCs w:val="21"/>
        </w:rPr>
        <w:footnoteReference w:id="91"/>
      </w:r>
      <w:r>
        <w:rPr>
          <w:rFonts w:ascii="宋体" w:hAnsi="宋体" w:cs="宋体"/>
          <w:szCs w:val="21"/>
        </w:rPr>
        <w:t>。</w:t>
      </w:r>
    </w:p>
    <w:p>
      <w:pPr>
        <w:ind w:left="1260" w:hanging="1260"/>
      </w:pPr>
      <w:r>
        <w:rPr>
          <w:rFonts w:ascii="宋体" w:hAnsi="宋体" w:cs="宋体"/>
          <w:szCs w:val="21"/>
        </w:rPr>
        <w:t>我没有钱。</w:t>
      </w:r>
    </w:p>
    <w:p>
      <w:pPr>
        <w:ind w:left="1260" w:hanging="1260"/>
      </w:pPr>
      <w:r>
        <w:rPr>
          <w:rFonts w:ascii="宋体" w:hAnsi="宋体" w:cs="宋体"/>
          <w:szCs w:val="21"/>
        </w:rPr>
        <w:t>哎呀你好眼力呀。</w:t>
      </w:r>
    </w:p>
    <w:p>
      <w:pPr>
        <w:ind w:left="1260" w:hanging="1260"/>
      </w:pPr>
      <w:r>
        <w:rPr>
          <w:rFonts w:ascii="宋体" w:hAnsi="宋体" w:cs="宋体"/>
          <w:szCs w:val="21"/>
        </w:rPr>
        <w:t>我好你可好啊?</w:t>
      </w:r>
    </w:p>
    <w:p>
      <w:pPr>
        <w:ind w:left="1260" w:hanging="1260"/>
      </w:pPr>
      <w:r>
        <w:rPr>
          <w:rFonts w:ascii="宋体" w:hAnsi="宋体" w:cs="宋体"/>
          <w:szCs w:val="21"/>
        </w:rPr>
        <w:t>呃，老太太么?呃，病了。</w:t>
      </w:r>
    </w:p>
    <w:p>
      <w:pPr>
        <w:ind w:left="1260" w:hanging="1260"/>
      </w:pPr>
      <w:r>
        <w:rPr>
          <w:rFonts w:ascii="宋体" w:hAnsi="宋体" w:cs="宋体"/>
          <w:szCs w:val="21"/>
        </w:rPr>
        <w:t>吃了哇。</w:t>
      </w:r>
    </w:p>
    <w:p>
      <w:pPr>
        <w:ind w:left="1260" w:hanging="1260"/>
      </w:pPr>
      <w:r>
        <w:rPr>
          <w:rFonts w:ascii="宋体" w:hAnsi="宋体" w:cs="宋体"/>
          <w:szCs w:val="21"/>
        </w:rPr>
        <w:t>吃了你的药么，病就好了。</w:t>
      </w:r>
    </w:p>
    <w:p>
      <w:pPr>
        <w:ind w:left="1260" w:hanging="1260"/>
      </w:pPr>
      <w:r>
        <w:rPr>
          <w:rFonts w:ascii="宋体" w:hAnsi="宋体" w:cs="宋体"/>
          <w:szCs w:val="21"/>
        </w:rPr>
        <w:t>只因家母病体痊愈，我们要出城烧香还愿呐。</w:t>
      </w:r>
    </w:p>
    <w:p>
      <w:pPr>
        <w:ind w:left="1260" w:hanging="1260"/>
      </w:pPr>
      <w:r>
        <w:rPr>
          <w:rFonts w:hint="eastAsia" w:ascii="宋体" w:hAnsi="宋体" w:cs="宋体"/>
          <w:szCs w:val="21"/>
        </w:rPr>
        <w:t>怎么不凑巧?</w:t>
      </w:r>
    </w:p>
    <w:p>
      <w:pPr>
        <w:ind w:left="1260" w:hanging="1260"/>
      </w:pPr>
      <w:r>
        <w:rPr>
          <w:rFonts w:hint="eastAsia" w:ascii="宋体" w:hAnsi="宋体" w:cs="宋体"/>
          <w:szCs w:val="21"/>
        </w:rPr>
        <w:t>诶</w:t>
      </w:r>
      <w:r>
        <w:rPr>
          <w:rFonts w:ascii="宋体" w:hAnsi="宋体" w:cs="宋体"/>
          <w:szCs w:val="21"/>
        </w:rPr>
        <w:t>，无官不私，无水不鱼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呃，行个方便吧。</w:t>
      </w:r>
    </w:p>
    <w:p>
      <w:pPr>
        <w:ind w:left="1260" w:hanging="1260"/>
      </w:pPr>
      <w:r>
        <w:rPr>
          <w:rFonts w:hint="eastAsia" w:ascii="宋体" w:hAnsi="宋体" w:cs="宋体"/>
          <w:szCs w:val="21"/>
        </w:rPr>
        <w:t>你</w:t>
      </w:r>
      <w:r>
        <w:rPr>
          <w:rFonts w:ascii="宋体" w:hAnsi="宋体" w:cs="宋体"/>
          <w:szCs w:val="21"/>
        </w:rPr>
        <w:t>行个方便吧。</w:t>
      </w:r>
    </w:p>
    <w:p>
      <w:pPr>
        <w:ind w:left="1260" w:hanging="1260"/>
      </w:pPr>
      <w:r>
        <w:rPr>
          <w:rFonts w:hint="eastAsia" w:ascii="宋体" w:hAnsi="宋体" w:cs="宋体"/>
          <w:szCs w:val="21"/>
        </w:rPr>
        <w:t>(</w:t>
      </w:r>
      <w:r>
        <w:rPr>
          <w:rFonts w:ascii="宋体" w:hAnsi="宋体" w:cs="宋体"/>
          <w:szCs w:val="21"/>
        </w:rPr>
        <w:t>呃，我是怯官呐。</w:t>
      </w:r>
      <w:r>
        <w:rPr>
          <w:rFonts w:hint="eastAsia" w:ascii="宋体" w:hAnsi="宋体" w:cs="宋体"/>
          <w:szCs w:val="21"/>
        </w:rPr>
        <w:t>)</w:t>
      </w:r>
    </w:p>
    <w:p>
      <w:pPr>
        <w:ind w:left="1260" w:hanging="1260"/>
      </w:pPr>
      <w:r>
        <w:rPr>
          <w:rFonts w:ascii="宋体" w:hAnsi="宋体" w:cs="宋体"/>
          <w:szCs w:val="21"/>
        </w:rPr>
        <w:t>哎呀，我怯官呐。</w:t>
      </w:r>
    </w:p>
    <w:p>
      <w:pPr>
        <w:ind w:left="1260" w:hanging="1260"/>
      </w:pPr>
      <w:r>
        <w:rPr>
          <w:rFonts w:ascii="宋体" w:hAnsi="宋体" w:cs="宋体"/>
          <w:szCs w:val="21"/>
        </w:rPr>
        <w:t>正是。</w:t>
      </w:r>
    </w:p>
    <w:p>
      <w:pPr>
        <w:ind w:left="1260" w:hanging="1260"/>
      </w:pPr>
      <w:r>
        <w:rPr>
          <w:rFonts w:ascii="宋体" w:hAnsi="宋体" w:cs="宋体"/>
          <w:szCs w:val="21"/>
        </w:rPr>
        <w:t>东岳庙。</w:t>
      </w:r>
    </w:p>
    <w:p>
      <w:pPr>
        <w:ind w:left="1260" w:hanging="1260"/>
      </w:pPr>
      <w:r>
        <w:rPr>
          <w:rFonts w:ascii="宋体" w:hAnsi="宋体" w:cs="宋体"/>
          <w:szCs w:val="21"/>
        </w:rPr>
        <w:t>有一个东岳庙哇。</w:t>
      </w:r>
    </w:p>
    <w:p>
      <w:pPr>
        <w:ind w:left="1260" w:hanging="1260"/>
      </w:pPr>
      <w:r>
        <w:rPr>
          <w:rFonts w:ascii="宋体" w:hAnsi="宋体" w:cs="宋体"/>
          <w:szCs w:val="21"/>
        </w:rPr>
        <w:t>有一个，</w:t>
      </w:r>
    </w:p>
    <w:p>
      <w:pPr>
        <w:ind w:left="1260" w:hanging="1260"/>
      </w:pPr>
      <w:r>
        <w:rPr>
          <w:rFonts w:hint="eastAsia" w:ascii="宋体" w:hAnsi="宋体" w:cs="宋体"/>
          <w:szCs w:val="21"/>
        </w:rPr>
        <w:t>(</w:t>
      </w:r>
      <w:r>
        <w:rPr>
          <w:rFonts w:ascii="宋体" w:hAnsi="宋体" w:cs="宋体"/>
          <w:szCs w:val="21"/>
        </w:rPr>
        <w:t>呃，呃，</w:t>
      </w:r>
      <w:r>
        <w:rPr>
          <w:rFonts w:hint="eastAsia" w:ascii="宋体" w:hAnsi="宋体" w:cs="宋体"/>
          <w:szCs w:val="21"/>
        </w:rPr>
        <w:t>)</w:t>
      </w:r>
      <w:r>
        <w:rPr>
          <w:rFonts w:ascii="宋体" w:hAnsi="宋体" w:cs="宋体"/>
          <w:szCs w:val="21"/>
        </w:rPr>
        <w:t>有一个东岳庙哇。</w:t>
      </w:r>
    </w:p>
    <w:p>
      <w:pPr>
        <w:ind w:left="1260" w:hanging="1260"/>
      </w:pPr>
      <w:r>
        <w:rPr>
          <w:rFonts w:hint="eastAsia" w:ascii="宋体" w:hAnsi="宋体" w:cs="宋体"/>
          <w:szCs w:val="21"/>
        </w:rPr>
        <w:t>呃，</w:t>
      </w:r>
      <w:r>
        <w:rPr>
          <w:rFonts w:ascii="宋体" w:hAnsi="宋体" w:cs="宋体"/>
          <w:szCs w:val="21"/>
        </w:rPr>
        <w:t>不错。</w:t>
      </w:r>
    </w:p>
    <w:p>
      <w:pPr>
        <w:ind w:left="1260" w:hanging="1260"/>
      </w:pPr>
      <w:r>
        <w:rPr>
          <w:rFonts w:ascii="宋体" w:hAnsi="宋体" w:cs="宋体"/>
          <w:szCs w:val="21"/>
        </w:rPr>
        <w:t>是的是的。</w:t>
      </w:r>
    </w:p>
    <w:p>
      <w:pPr>
        <w:ind w:left="1260" w:hanging="1260"/>
      </w:pPr>
      <w:r>
        <w:rPr>
          <w:rFonts w:ascii="宋体" w:hAnsi="宋体" w:cs="宋体"/>
          <w:szCs w:val="21"/>
        </w:rPr>
        <w:t>哎呀，</w:t>
      </w:r>
      <w:r>
        <w:rPr>
          <w:rFonts w:hint="eastAsia" w:ascii="宋体" w:hAnsi="宋体" w:cs="宋体"/>
          <w:szCs w:val="21"/>
        </w:rPr>
        <w:t>这样的啰嗦啊。(</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哎呀，太</w:t>
      </w:r>
      <w:r>
        <w:rPr>
          <w:rFonts w:hint="eastAsia" w:ascii="宋体" w:hAnsi="宋体" w:cs="宋体"/>
          <w:szCs w:val="21"/>
        </w:rPr>
        <w:t>啰嗦</w:t>
      </w:r>
      <w:r>
        <w:rPr>
          <w:rFonts w:ascii="宋体" w:hAnsi="宋体" w:cs="宋体"/>
          <w:szCs w:val="21"/>
        </w:rPr>
        <w:t>了。</w:t>
      </w:r>
      <w:r>
        <w:rPr>
          <w:rFonts w:hint="eastAsia" w:ascii="宋体" w:hAnsi="宋体" w:cs="宋体"/>
          <w:szCs w:val="21"/>
        </w:rPr>
        <w:t>)</w:t>
      </w:r>
    </w:p>
    <w:p>
      <w:pPr>
        <w:ind w:left="1260" w:hanging="1260"/>
      </w:pPr>
      <w:r>
        <w:rPr>
          <w:rFonts w:ascii="宋体" w:hAnsi="宋体" w:cs="宋体"/>
          <w:szCs w:val="21"/>
        </w:rPr>
        <w:t>乃是兄妹二人。</w:t>
      </w:r>
    </w:p>
    <w:p>
      <w:pPr>
        <w:ind w:left="1260" w:hanging="1260"/>
      </w:pPr>
      <w:r>
        <w:rPr>
          <w:rFonts w:ascii="宋体" w:hAnsi="宋体" w:cs="宋体"/>
          <w:szCs w:val="21"/>
        </w:rPr>
        <w:t>方才</w:t>
      </w:r>
      <w:r>
        <w:rPr>
          <w:rFonts w:hint="eastAsia" w:ascii="宋体" w:hAnsi="宋体" w:cs="宋体"/>
          <w:szCs w:val="21"/>
        </w:rPr>
        <w:t>我</w:t>
      </w:r>
      <w:r>
        <w:rPr>
          <w:rFonts w:ascii="宋体" w:hAnsi="宋体" w:cs="宋体"/>
          <w:szCs w:val="21"/>
        </w:rPr>
        <w:t>言</w:t>
      </w:r>
      <w:r>
        <w:rPr>
          <w:rFonts w:hint="eastAsia" w:ascii="宋体" w:hAnsi="宋体" w:cs="宋体"/>
          <w:szCs w:val="21"/>
        </w:rPr>
        <w:t>过(</w:t>
      </w:r>
      <w:r>
        <w:rPr>
          <w:rFonts w:hint="eastAsia" w:ascii="楷体" w:hAnsi="楷体" w:eastAsia="楷体" w:cs="宋体"/>
          <w:szCs w:val="21"/>
        </w:rPr>
        <w:t>或</w:t>
      </w:r>
      <w:r>
        <w:rPr>
          <w:rFonts w:hint="eastAsia" w:ascii="宋体" w:hAnsi="宋体" w:cs="宋体"/>
          <w:szCs w:val="21"/>
        </w:rPr>
        <w:t>：方才言</w:t>
      </w:r>
      <w:r>
        <w:rPr>
          <w:rFonts w:ascii="宋体" w:hAnsi="宋体" w:cs="宋体"/>
          <w:szCs w:val="21"/>
        </w:rPr>
        <w:t>道</w:t>
      </w:r>
      <w:r>
        <w:rPr>
          <w:rFonts w:hint="eastAsia" w:ascii="宋体" w:hAnsi="宋体" w:cs="宋体"/>
          <w:szCs w:val="21"/>
        </w:rPr>
        <w:t>)</w:t>
      </w:r>
      <w:r>
        <w:rPr>
          <w:rFonts w:ascii="宋体" w:hAnsi="宋体" w:cs="宋体"/>
          <w:szCs w:val="21"/>
        </w:rPr>
        <w:t>，是兄妹二人呐。</w:t>
      </w:r>
    </w:p>
    <w:p>
      <w:pPr>
        <w:ind w:left="1260" w:hanging="1260"/>
      </w:pPr>
      <w:r>
        <w:rPr>
          <w:rFonts w:ascii="宋体" w:hAnsi="宋体" w:cs="宋体"/>
          <w:szCs w:val="21"/>
        </w:rPr>
        <w:t>是兄妹二人。</w:t>
      </w:r>
    </w:p>
    <w:p>
      <w:pPr>
        <w:ind w:left="1260" w:hanging="1260"/>
      </w:pPr>
      <w:r>
        <w:rPr>
          <w:rFonts w:ascii="宋体" w:hAnsi="宋体" w:cs="宋体"/>
          <w:szCs w:val="21"/>
        </w:rPr>
        <w:t>呃，是兄妹二人。</w:t>
      </w:r>
    </w:p>
    <w:p>
      <w:pPr>
        <w:ind w:left="1260" w:hanging="1260"/>
      </w:pPr>
      <w:r>
        <w:rPr>
          <w:rFonts w:ascii="宋体" w:hAnsi="宋体" w:cs="宋体"/>
          <w:szCs w:val="21"/>
        </w:rPr>
        <w:t>呃。</w:t>
      </w:r>
    </w:p>
    <w:p>
      <w:pPr>
        <w:ind w:left="1260" w:hanging="1260"/>
      </w:pPr>
      <w:r>
        <w:rPr>
          <w:rFonts w:hint="eastAsia" w:ascii="宋体" w:hAnsi="宋体" w:cs="宋体"/>
          <w:szCs w:val="21"/>
        </w:rPr>
        <w:t>不错，</w:t>
      </w:r>
      <w:r>
        <w:rPr>
          <w:rFonts w:ascii="宋体" w:hAnsi="宋体" w:cs="宋体"/>
          <w:szCs w:val="21"/>
        </w:rPr>
        <w:t>她也来了。</w:t>
      </w:r>
    </w:p>
    <w:p>
      <w:pPr>
        <w:ind w:left="1260" w:hanging="1260"/>
      </w:pPr>
      <w:r>
        <w:rPr>
          <w:rFonts w:ascii="宋体" w:hAnsi="宋体" w:cs="宋体"/>
          <w:szCs w:val="21"/>
        </w:rPr>
        <w:t>小妹快来。</w:t>
      </w:r>
    </w:p>
    <w:p>
      <w:pPr>
        <w:ind w:left="1260" w:hanging="1260"/>
      </w:pPr>
      <w:r>
        <w:rPr>
          <w:rFonts w:ascii="宋体" w:hAnsi="宋体" w:cs="宋体"/>
          <w:szCs w:val="21"/>
        </w:rPr>
        <w:t>“东”什么?</w:t>
      </w:r>
    </w:p>
    <w:p>
      <w:pPr>
        <w:ind w:left="1260" w:hanging="1260"/>
      </w:pPr>
      <w:r>
        <w:rPr>
          <w:rFonts w:hint="eastAsia" w:ascii="宋体" w:hAnsi="宋体" w:cs="宋体"/>
          <w:szCs w:val="21"/>
        </w:rPr>
        <w:t>哦，你还记得她?(</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哼，你还记得么?</w:t>
      </w:r>
      <w:r>
        <w:rPr>
          <w:rFonts w:hint="eastAsia" w:ascii="宋体" w:hAnsi="宋体" w:cs="宋体"/>
          <w:szCs w:val="21"/>
        </w:rPr>
        <w:t>)</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嘿，看她是长大喽。)</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……教您过去呐。)</w:t>
      </w:r>
    </w:p>
    <w:p>
      <w:pPr>
        <w:ind w:left="1260" w:hanging="1260"/>
      </w:pPr>
      <w:r>
        <w:rPr>
          <w:rFonts w:ascii="宋体" w:hAnsi="宋体" w:cs="宋体"/>
          <w:szCs w:val="21"/>
        </w:rPr>
        <w:t>哦，是是是。</w:t>
      </w:r>
    </w:p>
    <w:p>
      <w:pPr>
        <w:ind w:left="1260" w:hanging="1260"/>
      </w:pPr>
      <w:r>
        <w:rPr>
          <w:rFonts w:ascii="宋体" w:hAnsi="宋体" w:cs="宋体"/>
          <w:szCs w:val="21"/>
        </w:rPr>
        <w:t>哎呀，</w:t>
      </w:r>
      <w:r>
        <w:rPr>
          <w:rFonts w:hint="eastAsia" w:ascii="宋体" w:hAnsi="宋体" w:cs="宋体"/>
          <w:szCs w:val="21"/>
        </w:rPr>
        <w:t>我</w:t>
      </w:r>
      <w:r>
        <w:rPr>
          <w:rFonts w:ascii="宋体" w:hAnsi="宋体" w:cs="宋体"/>
          <w:szCs w:val="21"/>
        </w:rPr>
        <w:t>辛苦你了。</w:t>
      </w:r>
    </w:p>
    <w:p>
      <w:pPr>
        <w:ind w:left="1260" w:hanging="1260"/>
      </w:pPr>
      <w:r>
        <w:rPr>
          <w:rFonts w:ascii="宋体" w:hAnsi="宋体" w:cs="宋体"/>
          <w:szCs w:val="21"/>
        </w:rPr>
        <w:t>难为你了。</w:t>
      </w:r>
    </w:p>
    <w:p>
      <w:pPr>
        <w:ind w:left="1260" w:hanging="1260"/>
      </w:pPr>
      <w:r>
        <w:rPr>
          <w:rFonts w:ascii="宋体" w:hAnsi="宋体" w:cs="宋体"/>
          <w:szCs w:val="21"/>
        </w:rPr>
        <w:t>来来来，这有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：我这里有)</w:t>
      </w:r>
      <w:r>
        <w:rPr>
          <w:rFonts w:ascii="宋体" w:hAnsi="宋体" w:cs="宋体"/>
          <w:szCs w:val="21"/>
        </w:rPr>
        <w:t>一茶之</w:t>
      </w:r>
      <w:r>
        <w:rPr>
          <w:rFonts w:hint="eastAsia" w:ascii="宋体" w:hAnsi="宋体" w:cs="宋体"/>
          <w:szCs w:val="21"/>
        </w:rPr>
        <w:t>敬</w:t>
      </w:r>
      <w:r>
        <w:rPr>
          <w:rFonts w:ascii="宋体" w:hAnsi="宋体" w:cs="宋体"/>
          <w:szCs w:val="21"/>
        </w:rPr>
        <w:t>，吃饭，不饱，</w:t>
      </w:r>
      <w:r>
        <w:rPr>
          <w:rFonts w:hint="eastAsia" w:ascii="宋体" w:hAnsi="宋体" w:cs="宋体"/>
          <w:szCs w:val="21"/>
        </w:rPr>
        <w:t>饮酒(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吃酒</w:t>
      </w:r>
      <w:r>
        <w:rPr>
          <w:rFonts w:hint="eastAsia" w:ascii="宋体" w:hAnsi="宋体" w:cs="宋体"/>
          <w:szCs w:val="21"/>
        </w:rPr>
        <w:t>)</w:t>
      </w:r>
      <w:r>
        <w:rPr>
          <w:rFonts w:ascii="宋体" w:hAnsi="宋体" w:cs="宋体"/>
          <w:szCs w:val="21"/>
        </w:rPr>
        <w:t>，不醉，</w:t>
      </w:r>
    </w:p>
    <w:p>
      <w:pPr>
        <w:ind w:left="1260" w:hanging="1260"/>
      </w:pPr>
      <w:r>
        <w:rPr>
          <w:rFonts w:ascii="宋体" w:hAnsi="宋体" w:cs="宋体"/>
          <w:szCs w:val="21"/>
        </w:rPr>
        <w:t>哎呀，我的盘费要紧呐。</w:t>
      </w:r>
    </w:p>
    <w:p>
      <w:pPr>
        <w:ind w:left="1260" w:hanging="1260"/>
      </w:pPr>
      <w:r>
        <w:rPr>
          <w:rFonts w:hint="eastAsia" w:ascii="宋体" w:hAnsi="宋体" w:cs="宋体"/>
          <w:szCs w:val="21"/>
        </w:rPr>
        <w:t>呃，</w:t>
      </w:r>
      <w:r>
        <w:rPr>
          <w:rFonts w:ascii="宋体" w:hAnsi="宋体" w:cs="宋体"/>
          <w:szCs w:val="21"/>
        </w:rPr>
        <w:t>请了，请了。</w:t>
      </w:r>
    </w:p>
    <w:p>
      <w:pPr>
        <w:rPr>
          <w:rFonts w:hint="eastAsia"/>
        </w:rPr>
      </w:pPr>
      <w:bookmarkStart w:id="56" w:name="__RefHeading___Toc414518255"/>
      <w:bookmarkEnd w:id="56"/>
      <w:bookmarkStart w:id="57" w:name="_Toc298610969"/>
      <w:r>
        <w:rPr>
          <w:rFonts w:hint="eastAsia"/>
        </w:rPr>
        <w:br w:type="page"/>
      </w:r>
    </w:p>
    <w:p>
      <w:pPr>
        <w:pStyle w:val="126"/>
        <w:bidi w:val="0"/>
      </w:pPr>
      <w:r>
        <w:rPr>
          <w:rFonts w:hint="eastAsia"/>
        </w:rPr>
        <w:t>取荥阳</w:t>
      </w:r>
      <w:bookmarkEnd w:id="5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ascii="宋体" w:hAnsi="宋体" w:cs="宋体"/>
          <w:color w:val="000000"/>
          <w:szCs w:val="21"/>
        </w:rPr>
        <w:t>钟离眛</w:t>
      </w:r>
      <w:r>
        <w:rPr>
          <w:rStyle w:val="66"/>
          <w:rFonts w:ascii="宋体" w:hAnsi="宋体" w:cs="宋体"/>
          <w:color w:val="000000"/>
          <w:szCs w:val="21"/>
        </w:rPr>
        <w:footnoteReference w:id="92"/>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并吞六国秦始皇，</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修</w:t>
      </w:r>
      <w:r>
        <w:rPr>
          <w:rFonts w:hint="eastAsia" w:ascii="宋体" w:hAnsi="宋体" w:cs="宋体"/>
          <w:color w:val="000000"/>
          <w:szCs w:val="21"/>
        </w:rPr>
        <w:t>造</w:t>
      </w:r>
      <w:r>
        <w:rPr>
          <w:rStyle w:val="66"/>
          <w:rFonts w:ascii="宋体" w:hAnsi="宋体" w:cs="宋体"/>
          <w:color w:val="000000"/>
          <w:szCs w:val="21"/>
        </w:rPr>
        <w:footnoteReference w:id="93"/>
      </w:r>
      <w:r>
        <w:rPr>
          <w:rFonts w:ascii="宋体" w:hAnsi="宋体" w:cs="宋体"/>
          <w:color w:val="000000"/>
          <w:szCs w:val="21"/>
        </w:rPr>
        <w:t>长城建阿房。</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义帝有道江山掌，</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楚汉分兵定咸阳。</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俺，钟离眛，</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季布。</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大王发兵，夺取荥阳，两厢伺候!</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项羽</w:t>
      </w:r>
      <w:r>
        <w:rPr>
          <w:rFonts w:ascii="宋体" w:hAnsi="宋体" w:cs="宋体"/>
          <w:color w:val="000000"/>
          <w:szCs w:val="21"/>
        </w:rPr>
        <w:tab/>
      </w:r>
      <w:r>
        <w:rPr>
          <w:color w:val="000000"/>
          <w:szCs w:val="21"/>
        </w:rPr>
        <w:t>&lt;</w:t>
      </w:r>
      <w:r>
        <w:rPr>
          <w:rFonts w:ascii="楷体" w:hAnsi="楷体" w:eastAsia="楷体"/>
          <w:b/>
          <w:color w:val="000000"/>
          <w:szCs w:val="21"/>
        </w:rPr>
        <w:t>点绛唇</w:t>
      </w:r>
      <w:r>
        <w:rPr>
          <w:color w:val="000000"/>
          <w:szCs w:val="21"/>
        </w:rPr>
        <w:t>&gt;</w:t>
      </w:r>
      <w:r>
        <w:rPr>
          <w:rFonts w:ascii="宋体" w:hAnsi="宋体" w:cs="宋体"/>
          <w:color w:val="000000"/>
          <w:szCs w:val="21"/>
        </w:rPr>
        <w:t>浩荡旌旗，战鼓擂齐，军雄威；要战如雷，催马龙虎退。</w:t>
      </w:r>
    </w:p>
    <w:p>
      <w:pPr>
        <w:ind w:left="1260" w:hanging="1260"/>
      </w:pPr>
      <w:r>
        <w:rPr>
          <w:rFonts w:ascii="宋体" w:hAnsi="宋体" w:cs="宋体"/>
          <w:color w:val="000000"/>
          <w:szCs w:val="21"/>
        </w:rPr>
        <w:t>项羽</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二将壮军威，</w:t>
      </w:r>
      <w:r>
        <w:rPr>
          <w:rFonts w:hint="eastAsia" w:ascii="宋体" w:hAnsi="宋体" w:cs="宋体"/>
          <w:szCs w:val="21"/>
        </w:rPr>
        <w:t>曾交战如雷</w:t>
      </w:r>
      <w:r>
        <w:rPr>
          <w:rStyle w:val="66"/>
          <w:rFonts w:ascii="宋体" w:hAnsi="宋体" w:cs="宋体"/>
          <w:szCs w:val="21"/>
        </w:rPr>
        <w:footnoteReference w:id="94"/>
      </w:r>
      <w:r>
        <w:rPr>
          <w:rFonts w:ascii="宋体" w:hAnsi="宋体" w:cs="宋体"/>
          <w:color w:val="000000"/>
          <w:szCs w:val="21"/>
        </w:rPr>
        <w:t>。似雪倒缨盔，照耀映光辉。</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孤，西楚项羽，自江淮起义以来，百战百胜。昨日探马报道：今有韩信领兵燕赵去了，荥阳必定空虚，为此带领人马夺取荥阳，以令天下。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来，传钟、季二将进帐。</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二将进帐。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来也!</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万马军中气概雄，</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人似飞虎马似龙。</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参见大王。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免。</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二位将军，人马可齐?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俱已齐备。</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兵发荥阳。</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得令!众将官，兵发荥阳!</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啊!</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ascii="华文仿宋" w:hAnsi="华文仿宋" w:eastAsia="华文仿宋" w:cs="华文仿宋"/>
          <w:bCs/>
          <w:color w:val="000000"/>
          <w:szCs w:val="21"/>
        </w:rPr>
        <w:t>]</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口似悬河语似流，</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舌似钢锋运机谋。</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楚汉交兵何日息，</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灭却重瞳方罢休。</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山人张良，</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下官陈平。</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请了，主公升帐，两厢伺候。</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引子</w:t>
      </w:r>
      <w:r>
        <w:rPr>
          <w:rFonts w:hint="eastAsia" w:ascii="宋体" w:hAnsi="宋体" w:cs="宋体"/>
          <w:color w:val="000000"/>
          <w:szCs w:val="21"/>
        </w:rPr>
        <w:t>]</w:t>
      </w:r>
      <w:r>
        <w:rPr>
          <w:rFonts w:ascii="宋体" w:hAnsi="宋体" w:cs="宋体"/>
          <w:szCs w:val="21"/>
        </w:rPr>
        <w:t>保义</w:t>
      </w:r>
      <w:r>
        <w:rPr>
          <w:rFonts w:ascii="宋体" w:hAnsi="宋体" w:cs="宋体"/>
          <w:color w:val="000000"/>
          <w:szCs w:val="21"/>
        </w:rPr>
        <w:t>安天命，但愿得，早定乾坤。</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臣等见驾，主公千岁。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平身。</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千千岁。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赐坐。</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提剑斩蛇聚英雄，干戈</w:t>
      </w:r>
      <w:r>
        <w:rPr>
          <w:rFonts w:hint="eastAsia" w:ascii="宋体" w:hAnsi="宋体" w:cs="宋体"/>
          <w:color w:val="000000"/>
          <w:szCs w:val="21"/>
        </w:rPr>
        <w:t>一起</w:t>
      </w:r>
      <w:r>
        <w:rPr>
          <w:rFonts w:ascii="宋体" w:hAnsi="宋体" w:cs="宋体"/>
          <w:color w:val="000000"/>
          <w:szCs w:val="21"/>
        </w:rPr>
        <w:t>定关中。重瞳不遵怀王约，</w:t>
      </w:r>
      <w:r>
        <w:rPr>
          <w:rFonts w:ascii="宋体" w:hAnsi="宋体" w:cs="宋体"/>
          <w:szCs w:val="21"/>
        </w:rPr>
        <w:t>强霸</w:t>
      </w:r>
      <w:r>
        <w:rPr>
          <w:rFonts w:hint="eastAsia" w:ascii="宋体" w:hAnsi="宋体" w:cs="宋体"/>
          <w:color w:val="000000"/>
          <w:szCs w:val="21"/>
        </w:rPr>
        <w:t>虎踞冒吾</w:t>
      </w:r>
      <w:r>
        <w:rPr>
          <w:rFonts w:ascii="宋体" w:hAnsi="宋体" w:cs="宋体"/>
          <w:color w:val="000000"/>
          <w:szCs w:val="21"/>
        </w:rPr>
        <w:t>功。</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孤刘邦，字季子。自沛丰起义以来，扫灭嬴秦，先定关中。可恨项羽不遵怀王之约，强霸为王，将孤贬封蜀中。幸得萧何、子房等，保荐韩信，登台拜帅，暗渡陈仓，复夺三秦。大兵已扎荥阳，暂为犄角之势。前者霸王被韩信车战，败回彭城。如今韩信兵伐燕赵去了，彭越去往东京，九江王染病在床。又恐霸王乘虚来夺荥阳，也曾命人前去打探，未见回报。</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报!启大王：今有霸王前来夺取荥阳，请大王敌楼答话。</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再探。</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二位先生：霸王兵困荥阳，教孤敌楼答话，孤去也不去?</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此乃范增之谋，知韩信兵发燕赵去了，趁此虚空，来取荥阳。臣等保定主公，敌楼观看动静，回来再作道理。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言之有理。带马——</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荥阳城外摆战场，将士纷纷马蹄忙。韩信领兵燕赵往，无有能将敌霸王。君臣且把敌楼上，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旌旗不住空中扬。重重叠叠兵和将，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哎呀!</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w:t>
      </w:r>
      <w:r>
        <w:rPr>
          <w:rFonts w:hint="eastAsia" w:ascii="楷体" w:hAnsi="楷体" w:eastAsia="楷体" w:cs="宋体"/>
          <w:color w:val="000000"/>
          <w:szCs w:val="21"/>
        </w:rPr>
        <w:t>摇</w:t>
      </w:r>
      <w:r>
        <w:rPr>
          <w:rFonts w:ascii="楷体" w:hAnsi="楷体" w:eastAsia="楷体" w:cs="宋体"/>
          <w:color w:val="000000"/>
          <w:szCs w:val="21"/>
        </w:rPr>
        <w:t>板</w:t>
      </w:r>
      <w:r>
        <w:rPr>
          <w:rFonts w:ascii="宋体" w:hAnsi="宋体" w:cs="宋体"/>
          <w:color w:val="000000"/>
          <w:szCs w:val="21"/>
        </w:rPr>
        <w:t>】</w:t>
      </w:r>
      <w:r>
        <w:rPr>
          <w:rFonts w:ascii="Verdana" w:hAnsi="Verdana" w:cs="Verdana"/>
          <w:color w:val="000000"/>
          <w:szCs w:val="21"/>
        </w:rPr>
        <w:t>刀枪剑戟似秋霜。孤王一见心胆丧</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：魂胆丧)</w:t>
      </w:r>
      <w:r>
        <w:rPr>
          <w:rFonts w:ascii="Verdana" w:hAnsi="Verdana" w:cs="Verdana"/>
          <w:color w:val="000000"/>
          <w:szCs w:val="21"/>
        </w:rPr>
        <w:t>，只恐难以保荥阳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：难保这荥阳)</w:t>
      </w:r>
      <w:r>
        <w:rPr>
          <w:rFonts w:ascii="Verdana" w:hAnsi="Verdana" w:cs="Verdana"/>
          <w:color w:val="000000"/>
          <w:szCs w:val="21"/>
        </w:rPr>
        <w:t>。</w:t>
      </w:r>
    </w:p>
    <w:p>
      <w:pPr>
        <w:ind w:left="1260" w:hanging="1260"/>
      </w:pPr>
      <w:r>
        <w:rPr>
          <w:rFonts w:ascii="Verdana" w:hAnsi="Verdana" w:cs="Verdana"/>
          <w:color w:val="000000"/>
          <w:szCs w:val="21"/>
        </w:rPr>
        <w:t>项羽</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w:t>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导板</w:t>
      </w:r>
      <w:r>
        <w:rPr>
          <w:rFonts w:ascii="宋体" w:hAnsi="宋体" w:cs="宋体"/>
          <w:color w:val="000000"/>
          <w:szCs w:val="21"/>
        </w:rPr>
        <w:t>】</w:t>
      </w:r>
      <w:r>
        <w:rPr>
          <w:rFonts w:ascii="Verdana" w:hAnsi="Verdana" w:cs="Verdana"/>
          <w:color w:val="000000"/>
          <w:szCs w:val="21"/>
        </w:rPr>
        <w:t>忆昔当年渡淮江，</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百战百胜威名扬。多少能将枪尖丧，能征惯战鞭下亡。坐至在雕鞍用目望，城楼站的小刘邦。左有陈平狗奸党，右边站立张子房。勒住马头</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Verdana"/>
          <w:color w:val="000000"/>
          <w:szCs w:val="21"/>
        </w:rPr>
        <w:t>西皮</w:t>
      </w:r>
      <w:r>
        <w:rPr>
          <w:rFonts w:ascii="楷体" w:hAnsi="楷体" w:eastAsia="楷体" w:cs="宋体"/>
          <w:color w:val="000000"/>
          <w:szCs w:val="21"/>
        </w:rPr>
        <w:t>快板</w:t>
      </w:r>
      <w:r>
        <w:rPr>
          <w:rFonts w:ascii="宋体" w:hAnsi="宋体" w:cs="宋体"/>
          <w:color w:val="000000"/>
          <w:szCs w:val="21"/>
        </w:rPr>
        <w:t>】</w:t>
      </w:r>
      <w:r>
        <w:rPr>
          <w:rFonts w:ascii="Verdana" w:hAnsi="Verdana" w:cs="Verdana"/>
          <w:color w:val="000000"/>
          <w:szCs w:val="21"/>
        </w:rPr>
        <w:t>把话讲，开言大骂小刘邦：你本是沛县一亭长，你敢与孤夺家邦。快快开城来打仗，看看谁弱哪家强。</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站立在敌楼把话讲：开言尊声楚霸王。休提起沛县一亭长，提起了当年孤就怒满胸膛。同</w:t>
      </w:r>
      <w:r>
        <w:rPr>
          <w:rFonts w:hint="eastAsia" w:ascii="Verdana" w:hAnsi="Verdana" w:cs="Verdana"/>
          <w:szCs w:val="21"/>
        </w:rPr>
        <w:t>扶</w:t>
      </w:r>
      <w:r>
        <w:rPr>
          <w:rFonts w:ascii="Verdana" w:hAnsi="Verdana" w:cs="Verdana"/>
          <w:color w:val="000000"/>
          <w:szCs w:val="21"/>
        </w:rPr>
        <w:t>怀王把业创</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：基业创)</w:t>
      </w:r>
      <w:r>
        <w:rPr>
          <w:rFonts w:ascii="Verdana" w:hAnsi="Verdana" w:cs="Verdana"/>
          <w:color w:val="000000"/>
          <w:szCs w:val="21"/>
        </w:rPr>
        <w:t>，楚汉分兵进咸阳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：定咸阳)</w:t>
      </w:r>
      <w:r>
        <w:rPr>
          <w:rFonts w:ascii="Verdana" w:hAnsi="Verdana" w:cs="Verdana"/>
          <w:color w:val="000000"/>
          <w:szCs w:val="21"/>
        </w:rPr>
        <w:t>。先到咸阳为皇上，后到咸阳辅保朝堂。你不遵王约太狂妄，反将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：反把)</w:t>
      </w:r>
      <w:r>
        <w:rPr>
          <w:rFonts w:ascii="Verdana" w:hAnsi="Verdana" w:cs="Verdana"/>
          <w:color w:val="000000"/>
          <w:szCs w:val="21"/>
        </w:rPr>
        <w:t>孤刘邦赶出了咸阳。若不是韩信他的韬略广，孤的人马也不能暗渡陈仓。复夺三秦军威壮，岂不知强中自有强中强?</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闻言怒发三千丈，开口大骂小刘邦。说什么同把江山创，楚汉合兵定咸阳。孤王出兵谁敢挡，纵横天下楚霸王。鸿门宴将你放，放虎归山反逞强。你道韩信韬略广，雪霜焉能见太阳。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霸王不必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：休得)</w:t>
      </w:r>
      <w:r>
        <w:rPr>
          <w:rFonts w:ascii="Verdana" w:hAnsi="Verdana" w:cs="Verdana"/>
          <w:color w:val="000000"/>
          <w:szCs w:val="21"/>
        </w:rPr>
        <w:t>夸口讲，肉眼不识紫金梁。自从起义在沛上，分茅裂土古之常。你不该强把诸侯抗</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：挡)</w:t>
      </w:r>
      <w:r>
        <w:rPr>
          <w:rFonts w:ascii="Verdana" w:hAnsi="Verdana" w:cs="Verdana"/>
          <w:color w:val="000000"/>
          <w:szCs w:val="21"/>
        </w:rPr>
        <w:t>，你不该举火焚阿房。你不该斩杀楚降将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：归降将)</w:t>
      </w:r>
      <w:r>
        <w:rPr>
          <w:rFonts w:ascii="Verdana" w:hAnsi="Verdana" w:cs="Verdana"/>
          <w:color w:val="000000"/>
          <w:szCs w:val="21"/>
        </w:rPr>
        <w:t>，你不该逼死楚怀王。明知韩信燕赵往，乘虚兴兵取荥阳。任你兵多将又广，休教刘邦</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：休劝孤王)</w:t>
      </w:r>
      <w:r>
        <w:rPr>
          <w:rFonts w:ascii="Verdana" w:hAnsi="Verdana" w:cs="Verdana"/>
          <w:color w:val="000000"/>
          <w:szCs w:val="21"/>
        </w:rPr>
        <w:t>来归降，</w:t>
      </w:r>
      <w:r>
        <w:rPr>
          <w:rFonts w:hint="eastAsia" w:ascii="Verdana" w:hAnsi="Verdana" w:cs="Verdana"/>
          <w:color w:val="000000"/>
          <w:szCs w:val="21"/>
        </w:rPr>
        <w:t>(你)</w:t>
      </w:r>
      <w:r>
        <w:rPr>
          <w:rFonts w:ascii="Verdana" w:hAnsi="Verdana" w:cs="Verdana"/>
          <w:color w:val="000000"/>
          <w:szCs w:val="21"/>
        </w:rPr>
        <w:t>枉费心肠。</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你父太公在罗网，吕氏夫人笼中藏。你若不肯来归降，太公、吕后刀下亡。父子不能同欢畅，结发夫妻两分张。手摸胸膛想一想，看你归降不归降。</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西皮导板</w:t>
      </w:r>
      <w:r>
        <w:rPr>
          <w:rFonts w:ascii="宋体" w:hAnsi="宋体" w:cs="宋体"/>
          <w:color w:val="000000"/>
          <w:szCs w:val="21"/>
        </w:rPr>
        <w:t>】</w:t>
      </w:r>
      <w:r>
        <w:rPr>
          <w:rFonts w:ascii="Verdana" w:hAnsi="Verdana" w:cs="Verdana"/>
          <w:color w:val="000000"/>
          <w:szCs w:val="21"/>
        </w:rPr>
        <w:t>刘邦闻言心欢畅，</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呵呵呵哈哈哈</w:t>
      </w:r>
      <w:r>
        <w:rPr>
          <w:rFonts w:hint="eastAsia" w:ascii="Verdana" w:hAnsi="Verdana" w:cs="Verdana"/>
          <w:color w:val="000000"/>
          <w:szCs w:val="21"/>
        </w:rPr>
        <w:t>……</w:t>
      </w:r>
      <w:r>
        <w:rPr>
          <w:rFonts w:ascii="Verdana" w:hAnsi="Verdana" w:cs="Verdana"/>
          <w:color w:val="000000"/>
          <w:szCs w:val="21"/>
        </w:rPr>
        <w:t>(</w:t>
      </w:r>
      <w:r>
        <w:rPr>
          <w:rFonts w:ascii="楷体" w:hAnsi="楷体" w:eastAsia="楷体" w:cs="宋体"/>
          <w:color w:val="000000"/>
          <w:szCs w:val="21"/>
        </w:rPr>
        <w:t>笑介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开言尊声楚霸王。说什么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：讲什么)</w:t>
      </w:r>
      <w:r>
        <w:rPr>
          <w:rFonts w:ascii="Verdana" w:hAnsi="Verdana" w:cs="Verdana"/>
          <w:color w:val="000000"/>
          <w:szCs w:val="21"/>
        </w:rPr>
        <w:t>吾父太公入罗网，</w:t>
      </w:r>
      <w:r>
        <w:rPr>
          <w:rFonts w:hint="eastAsia" w:ascii="Verdana" w:hAnsi="Verdana" w:cs="Verdana"/>
          <w:color w:val="000000"/>
          <w:szCs w:val="21"/>
        </w:rPr>
        <w:t>(讲什么)</w:t>
      </w:r>
      <w:r>
        <w:rPr>
          <w:rFonts w:ascii="Verdana" w:hAnsi="Verdana" w:cs="Verdana"/>
          <w:color w:val="000000"/>
          <w:szCs w:val="21"/>
        </w:rPr>
        <w:t>吕氏妻子笼中藏。当初结义情谊长</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：义气</w:t>
      </w:r>
      <w:r>
        <w:rPr>
          <w:rFonts w:ascii="Verdana" w:hAnsi="Verdana" w:cs="Verdana"/>
          <w:color w:val="000000"/>
          <w:szCs w:val="21"/>
        </w:rPr>
        <w:t>长</w:t>
      </w:r>
      <w:r>
        <w:rPr>
          <w:rFonts w:hint="eastAsia" w:ascii="Verdana" w:hAnsi="Verdana" w:cs="Verdana"/>
          <w:color w:val="000000"/>
          <w:szCs w:val="21"/>
        </w:rPr>
        <w:t>)</w:t>
      </w:r>
      <w:r>
        <w:rPr>
          <w:rFonts w:ascii="Verdana" w:hAnsi="Verdana" w:cs="Verdana"/>
          <w:color w:val="000000"/>
          <w:szCs w:val="21"/>
        </w:rPr>
        <w:t>，犹如同父共同娘。老父、妻室蒙君养，生死存亡你主张。你父我父俱一样，忍心杀害也无妨。劝你早退兵和将，韩信到来你又着忙。</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匹夫出言太无状，你拿韩信压孤王。回头再叫二员将，孤王言来听端详：快将荥阳齐围上，休要放走小刘邦。</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一言激怒楚霸王，犹如倒海似翻江。君臣且归黄罗帐，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再与二卿作商量。</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二位先生，霸王攻打荥阳甚急，有何良策?</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大王修书一封，去往燕赵，调韩信回来，以挡霸王之勇。</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待孤修书。</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且慢。想荥阳与燕赵相隔甚远，一时焉能得到?荥阳乃弹丸之地，倘有人献计，将荥河之水从上而下冲灌前来，荥阳化为齑粉矣!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层层围困小荥阳，倒教孤王无主张。插翅不能出罗网，有何良策</w:t>
      </w:r>
      <w:r>
        <w:rPr>
          <w:rFonts w:hint="eastAsia" w:ascii="Verdana" w:hAnsi="Verdana" w:cs="Verdana"/>
          <w:color w:val="000000"/>
          <w:szCs w:val="21"/>
        </w:rPr>
        <w:t>保</w:t>
      </w:r>
      <w:r>
        <w:rPr>
          <w:rFonts w:ascii="Verdana" w:hAnsi="Verdana" w:cs="Verdana"/>
          <w:color w:val="000000"/>
          <w:szCs w:val="21"/>
        </w:rPr>
        <w:t>孤王?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君忧臣愁心惆怅，倒教陈平少主张。回头便对先生讲，</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宋体" w:hAnsi="宋体" w:cs="宋体"/>
          <w:color w:val="000000"/>
          <w:szCs w:val="21"/>
        </w:rPr>
        <w:t>先生，</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有何妙计救君王。</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一片丹心扶汉王，全凭韬略定封疆。汉王</w:t>
      </w:r>
      <w:r>
        <w:rPr>
          <w:rFonts w:hint="eastAsia" w:ascii="Verdana" w:hAnsi="Verdana" w:cs="Verdana"/>
          <w:color w:val="000000"/>
          <w:szCs w:val="21"/>
        </w:rPr>
        <w:t>闷</w:t>
      </w:r>
      <w:r>
        <w:rPr>
          <w:rFonts w:ascii="Verdana" w:hAnsi="Verdana" w:cs="Verdana"/>
          <w:color w:val="000000"/>
          <w:szCs w:val="21"/>
        </w:rPr>
        <w:t>坐</w:t>
      </w:r>
      <w:r>
        <w:rPr>
          <w:rStyle w:val="66"/>
          <w:rFonts w:ascii="Verdana" w:hAnsi="Verdana" w:cs="Verdana"/>
          <w:color w:val="000000"/>
          <w:szCs w:val="21"/>
        </w:rPr>
        <w:footnoteReference w:id="95"/>
      </w:r>
      <w:r>
        <w:rPr>
          <w:rFonts w:ascii="Verdana" w:hAnsi="Verdana" w:cs="Verdana"/>
          <w:color w:val="000000"/>
          <w:szCs w:val="21"/>
        </w:rPr>
        <w:t>黄罗帐，这一旁难坏张子房。我也曾背剑把韩信访，我也曾赚楚定咸阳。三分天下有二项，一时无计救汉王。低下头来暗思想，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有了!</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猛然一计在心旁。回头我对大王讲，君臣宽怀慢商量。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启主公：臣有一计可保我主出得荥阳。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有何妙计?</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臣思得东周列国，一段忠义故事。臣回至馆驿。约请文武，倘有忠义之臣，替主赴难，也未可知。</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但凭先生。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主公但把宽心放，圣主驾前有栋梁。霸王纵有天罗网，管保困龙上天堂。</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躬身施礼出宝帐，但愿我主离荥阳。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张良</w:t>
      </w:r>
      <w:r>
        <w:rPr>
          <w:rFonts w:hint="eastAsia" w:ascii="Verdana" w:hAnsi="Verdana" w:cs="Verdana"/>
          <w:color w:val="000000"/>
          <w:szCs w:val="21"/>
        </w:rPr>
        <w:t>、</w:t>
      </w:r>
      <w:r>
        <w:rPr>
          <w:rFonts w:ascii="Verdana" w:hAnsi="Verdana" w:cs="Verdana"/>
          <w:color w:val="000000"/>
          <w:szCs w:val="21"/>
        </w:rPr>
        <w:t>陈平出宝帐，再叫帐前众儿郎</w:t>
      </w:r>
      <w:r>
        <w:rPr>
          <w:rFonts w:hint="eastAsia" w:ascii="Verdana" w:hAnsi="Verdana" w:cs="Verdana"/>
          <w:color w:val="000000"/>
          <w:szCs w:val="21"/>
        </w:rPr>
        <w:t>：</w:t>
      </w:r>
      <w:r>
        <w:rPr>
          <w:rFonts w:ascii="Verdana" w:hAnsi="Verdana" w:cs="Verdana"/>
          <w:color w:val="000000"/>
          <w:szCs w:val="21"/>
        </w:rPr>
        <w:t>免战牌高挂敌楼上，滚木擂石要谨防</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要</w:t>
      </w:r>
      <w:r>
        <w:rPr>
          <w:rFonts w:hint="eastAsia" w:ascii="Verdana" w:hAnsi="Verdana" w:cs="Verdana"/>
          <w:color w:val="000000"/>
          <w:szCs w:val="21"/>
        </w:rPr>
        <w:t>提防)</w:t>
      </w:r>
      <w:r>
        <w:rPr>
          <w:rFonts w:ascii="Verdana" w:hAnsi="Verdana" w:cs="Verdana"/>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第三场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适才离了黄罗帐，回到馆驿想良方。</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山人张良，今有霸王攻打荥阳甚急，山人思得一计，以解此危</w:t>
      </w:r>
      <w:r>
        <w:rPr>
          <w:rStyle w:val="66"/>
          <w:rFonts w:ascii="Verdana" w:hAnsi="Verdana" w:cs="Verdana"/>
          <w:color w:val="000000"/>
          <w:szCs w:val="21"/>
        </w:rPr>
        <w:footnoteReference w:id="96"/>
      </w:r>
      <w:r>
        <w:rPr>
          <w:rFonts w:ascii="Verdana" w:hAnsi="Verdana" w:cs="Verdana"/>
          <w:color w:val="000000"/>
          <w:szCs w:val="21"/>
        </w:rPr>
        <w:t>。来。</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拿我名帖邀集文武，明日齐至馆驿饮宴，共议军机。</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设计救君难，开筵画图悬。</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第四场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下官曹参。</w:t>
      </w:r>
    </w:p>
    <w:p>
      <w:pPr>
        <w:ind w:left="1260" w:hanging="1260"/>
      </w:pPr>
      <w:r>
        <w:rPr>
          <w:rFonts w:ascii="Verdana" w:hAnsi="Verdana" w:cs="Verdana"/>
          <w:color w:val="000000"/>
          <w:szCs w:val="21"/>
        </w:rPr>
        <w:t>周勃</w:t>
      </w:r>
      <w:r>
        <w:rPr>
          <w:rFonts w:ascii="Verdana" w:hAnsi="Verdana" w:cs="Verdana"/>
          <w:color w:val="000000"/>
          <w:szCs w:val="21"/>
        </w:rPr>
        <w:tab/>
      </w:r>
      <w:r>
        <w:rPr>
          <w:rFonts w:ascii="Verdana" w:hAnsi="Verdana" w:cs="Verdana"/>
          <w:color w:val="000000"/>
          <w:szCs w:val="21"/>
        </w:rPr>
        <w:t>下官周勃。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下官纪信。</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下官随何。</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列位大人请了。</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军师有帖相邀，不知为了何事?</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齐至馆驿，便知明白。</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来，</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打道馆驿!</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啊!</w:t>
      </w:r>
    </w:p>
    <w:p>
      <w:pPr>
        <w:ind w:left="1260" w:hanging="1260"/>
      </w:pPr>
      <w:r>
        <w:rPr>
          <w:rFonts w:ascii="Verdana" w:hAnsi="Verdana" w:cs="Verdana"/>
          <w:color w:val="000000"/>
          <w:szCs w:val="21"/>
        </w:rPr>
        <w:t>随从甲</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奉了军师命，堂上挂图形。</w:t>
      </w:r>
    </w:p>
    <w:p>
      <w:pPr>
        <w:ind w:left="1260" w:hanging="1260"/>
      </w:pPr>
      <w:r>
        <w:rPr>
          <w:rFonts w:ascii="Verdana" w:hAnsi="Verdana" w:cs="Verdana"/>
          <w:color w:val="000000"/>
          <w:szCs w:val="21"/>
        </w:rPr>
        <w:t>随从乙</w:t>
      </w:r>
      <w:r>
        <w:rPr>
          <w:rFonts w:ascii="Verdana" w:hAnsi="Verdana" w:cs="Verdana"/>
          <w:color w:val="000000"/>
          <w:szCs w:val="21"/>
        </w:rPr>
        <w:tab/>
      </w:r>
      <w:r>
        <w:rPr>
          <w:rFonts w:ascii="Verdana" w:hAnsi="Verdana" w:cs="Verdana"/>
          <w:color w:val="000000"/>
          <w:szCs w:val="21"/>
        </w:rPr>
        <w:t>奉了军师之命：打扫中堂，悬挂图形。</w:t>
      </w:r>
    </w:p>
    <w:p>
      <w:pPr>
        <w:ind w:left="1260" w:hanging="1260"/>
      </w:pPr>
      <w:r>
        <w:rPr>
          <w:rFonts w:ascii="Verdana" w:hAnsi="Verdana" w:cs="Verdana"/>
          <w:color w:val="000000"/>
          <w:szCs w:val="21"/>
        </w:rPr>
        <w:t>随从甲</w:t>
      </w:r>
      <w:r>
        <w:rPr>
          <w:rFonts w:ascii="Verdana" w:hAnsi="Verdana" w:cs="Verdana"/>
          <w:color w:val="000000"/>
          <w:szCs w:val="21"/>
        </w:rPr>
        <w:tab/>
      </w:r>
      <w:r>
        <w:rPr>
          <w:rFonts w:ascii="Verdana" w:hAnsi="Verdana" w:cs="Verdana"/>
          <w:color w:val="000000"/>
          <w:szCs w:val="21"/>
        </w:rPr>
        <w:t>就此悬挂起来!</w:t>
      </w:r>
    </w:p>
    <w:p>
      <w:pPr>
        <w:ind w:left="1260" w:hanging="1260"/>
      </w:pPr>
      <w:r>
        <w:rPr>
          <w:rFonts w:ascii="Verdana" w:hAnsi="Verdana" w:cs="Verdana"/>
          <w:color w:val="000000"/>
          <w:szCs w:val="21"/>
        </w:rPr>
        <w:t>随从乙</w:t>
      </w:r>
      <w:r>
        <w:rPr>
          <w:rFonts w:ascii="Verdana" w:hAnsi="Verdana" w:cs="Verdana"/>
          <w:color w:val="000000"/>
          <w:szCs w:val="21"/>
        </w:rPr>
        <w:tab/>
      </w:r>
      <w:r>
        <w:rPr>
          <w:rFonts w:hint="eastAsia" w:ascii="Verdana" w:hAnsi="Verdana" w:cs="Verdana"/>
          <w:color w:val="000000"/>
          <w:szCs w:val="21"/>
        </w:rPr>
        <w:t>悬</w:t>
      </w:r>
      <w:r>
        <w:rPr>
          <w:rFonts w:ascii="Verdana" w:hAnsi="Verdana" w:cs="Verdana"/>
          <w:color w:val="000000"/>
          <w:szCs w:val="21"/>
        </w:rPr>
        <w:t>挂已毕!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门外伺候!</w:t>
      </w:r>
    </w:p>
    <w:p>
      <w:pPr>
        <w:ind w:left="1260" w:hanging="1260"/>
        <w:rPr>
          <w:rFonts w:ascii="Verdana" w:hAnsi="Verdana" w:cs="Verdana"/>
          <w:color w:val="000000"/>
          <w:szCs w:val="21"/>
        </w:rPr>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(来至)馆驿!</w:t>
      </w:r>
      <w:r>
        <w:rPr>
          <w:rStyle w:val="66"/>
          <w:rFonts w:ascii="Verdana" w:hAnsi="Verdana" w:cs="Verdana"/>
          <w:color w:val="000000"/>
          <w:szCs w:val="21"/>
        </w:rPr>
        <w:footnoteReference w:id="97"/>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回避了!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门上哪位在?</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什么人?</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我等到齐。</w:t>
      </w:r>
    </w:p>
    <w:p>
      <w:pPr>
        <w:ind w:left="1260" w:hanging="1260"/>
      </w:pPr>
      <w:r>
        <w:rPr>
          <w:rFonts w:ascii="Verdana" w:hAnsi="Verdana" w:cs="Verdana"/>
          <w:color w:val="000000"/>
          <w:szCs w:val="21"/>
        </w:rPr>
        <w:t>童儿</w:t>
      </w:r>
      <w:r>
        <w:rPr>
          <w:rFonts w:ascii="Verdana" w:hAnsi="Verdana" w:cs="Verdana"/>
          <w:color w:val="000000"/>
          <w:szCs w:val="21"/>
        </w:rPr>
        <w:tab/>
      </w:r>
      <w:r>
        <w:rPr>
          <w:rFonts w:hint="eastAsia" w:ascii="Verdana" w:hAnsi="Verdana" w:cs="Verdana"/>
          <w:color w:val="000000"/>
          <w:szCs w:val="21"/>
        </w:rPr>
        <w:t>众位大人稍候</w:t>
      </w:r>
      <w:r>
        <w:rPr>
          <w:rFonts w:ascii="Verdana" w:hAnsi="Verdana" w:cs="Verdana"/>
          <w:color w:val="000000"/>
          <w:szCs w:val="21"/>
        </w:rPr>
        <w:t>，有请军师。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何事?</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列位大人到。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军师请上，受我等参拜。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山人也有一拜。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请坐</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告坐。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不知列位驾到，有失远迎，望乞恕罪。</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我等来得鲁莽，军师海涵。</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军师相邀，有何见谕?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君忧臣愁，古之常理。列公乃忠义之士，我主被困荥阳，列</w:t>
      </w:r>
      <w:r>
        <w:rPr>
          <w:rFonts w:hint="eastAsia" w:ascii="Verdana" w:hAnsi="Verdana" w:cs="Verdana"/>
          <w:color w:val="000000"/>
          <w:szCs w:val="21"/>
        </w:rPr>
        <w:t>公</w:t>
      </w:r>
      <w:r>
        <w:rPr>
          <w:rFonts w:ascii="Verdana" w:hAnsi="Verdana" w:cs="Verdana"/>
          <w:color w:val="000000"/>
          <w:szCs w:val="21"/>
        </w:rPr>
        <w:t>有何高见，解君之忧?</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我等才疏学浅，全仗军师。</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宴齐。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看宴。</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待我把盏。</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不敢，摆下就是。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众位大人请</w:t>
      </w:r>
      <w:r>
        <w:rPr>
          <w:rFonts w:ascii="Verdana" w:hAnsi="Verdana" w:eastAsia="Verdana" w:cs="Verdana"/>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大人请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请问军师：上面挂的画图，是哪朝故事?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此乃东周列国齐晋交兵，一段忠义故事，大有可</w:t>
      </w:r>
      <w:r>
        <w:rPr>
          <w:rFonts w:hint="eastAsia" w:ascii="Verdana" w:hAnsi="Verdana" w:cs="Verdana"/>
          <w:color w:val="000000"/>
          <w:szCs w:val="21"/>
        </w:rPr>
        <w:t>谓</w:t>
      </w:r>
      <w:r>
        <w:rPr>
          <w:rStyle w:val="66"/>
          <w:rFonts w:ascii="Verdana" w:hAnsi="Verdana" w:cs="Verdana"/>
          <w:color w:val="000000"/>
          <w:szCs w:val="21"/>
        </w:rPr>
        <w:footnoteReference w:id="98"/>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少时饮罢再叙。</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我等酒已够了。</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将宴撤去。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此乃齐晋交兵，战于曲阳，晋兵强</w:t>
      </w:r>
      <w:r>
        <w:rPr>
          <w:rFonts w:hint="eastAsia" w:ascii="Verdana" w:hAnsi="Verdana" w:cs="Verdana"/>
          <w:color w:val="000000"/>
          <w:szCs w:val="21"/>
        </w:rPr>
        <w:t>盛</w:t>
      </w:r>
      <w:r>
        <w:rPr>
          <w:rStyle w:val="66"/>
          <w:rFonts w:ascii="Verdana" w:hAnsi="Verdana" w:eastAsia="Verdana" w:cs="Verdana"/>
          <w:color w:val="000000"/>
          <w:szCs w:val="21"/>
        </w:rPr>
        <w:footnoteReference w:id="99"/>
      </w:r>
      <w:r>
        <w:rPr>
          <w:rFonts w:ascii="Verdana" w:hAnsi="Verdana" w:cs="Verdana"/>
          <w:color w:val="000000"/>
          <w:szCs w:val="21"/>
        </w:rPr>
        <w:t>，齐军大败。</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车内敢莫就是齐顷公?</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非也。此乃参军逄丑父</w:t>
      </w:r>
      <w:r>
        <w:rPr>
          <w:rStyle w:val="66"/>
          <w:rFonts w:ascii="Verdana" w:hAnsi="Verdana" w:cs="Verdana"/>
          <w:color w:val="000000"/>
          <w:szCs w:val="21"/>
        </w:rPr>
        <w:footnoteReference w:id="100"/>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哦，逄丑父。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见齐军大败，齐顷公吓得面如土色。丑父奏道：事已危急，大王可将衣帽脱下，与臣穿戴，坐于车中，大王林中藏躲。顷公言道：我虽</w:t>
      </w:r>
      <w:r>
        <w:rPr>
          <w:rFonts w:hint="eastAsia" w:ascii="Verdana" w:hAnsi="Verdana" w:cs="Verdana"/>
          <w:color w:val="000000"/>
          <w:szCs w:val="21"/>
        </w:rPr>
        <w:t>然逃</w:t>
      </w:r>
      <w:r>
        <w:rPr>
          <w:rFonts w:ascii="Verdana" w:hAnsi="Verdana" w:cs="Verdana"/>
          <w:color w:val="000000"/>
          <w:szCs w:val="21"/>
        </w:rPr>
        <w:t>难</w:t>
      </w:r>
      <w:r>
        <w:rPr>
          <w:rStyle w:val="66"/>
          <w:rFonts w:ascii="Verdana" w:hAnsi="Verdana" w:cs="Verdana"/>
          <w:color w:val="000000"/>
          <w:szCs w:val="21"/>
        </w:rPr>
        <w:footnoteReference w:id="101"/>
      </w:r>
      <w:r>
        <w:rPr>
          <w:rFonts w:ascii="Verdana" w:hAnsi="Verdana" w:cs="Verdana"/>
          <w:color w:val="000000"/>
          <w:szCs w:val="21"/>
        </w:rPr>
        <w:t>，卿家必定遭擒，存亡难定，吾不忍也。丑父奏道：食王之禄，当报君恩。臣一命好比大树林中落下一叶耳；若存大王，称为万姓之主，使天下受福不小也。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】人说光阴重黄金，我把光阴比浮云。舍身救主忠义尽，留得美名万古存。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顷公见丑父忠心耿耿，遂将衣帽脱下与丑父穿戴，自己向林中藏躲呵。</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那林中藏躲的就是齐顷公么?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那逄丑父后来呢?</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晋军赶上，将丑父擒住，只道他是齐顷公，献与了晋侯，查其来历，知是丑父，彼时推出斩首，丑父大笑。晋公曰：不避死而代君难，君得生</w:t>
      </w:r>
      <w:r>
        <w:rPr>
          <w:rFonts w:hint="eastAsia" w:ascii="Verdana" w:hAnsi="Verdana" w:cs="Verdana"/>
          <w:color w:val="000000"/>
          <w:szCs w:val="21"/>
        </w:rPr>
        <w:t>，</w:t>
      </w:r>
      <w:r>
        <w:rPr>
          <w:rFonts w:ascii="Verdana" w:hAnsi="Verdana" w:cs="Verdana"/>
          <w:color w:val="000000"/>
          <w:szCs w:val="21"/>
        </w:rPr>
        <w:t>全其忠也；杀之不祥，当赦其罪。遂将丑父释放回国。顷公见其忠义，封以爵位。今汉王被困荥阳，我等空食君禄，竟无一人学那逄丑父之故事耳。</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西皮快板</w:t>
      </w:r>
      <w:r>
        <w:rPr>
          <w:rFonts w:ascii="Verdana" w:hAnsi="Verdana" w:cs="Verdana"/>
          <w:color w:val="000000"/>
          <w:szCs w:val="21"/>
        </w:rPr>
        <w:t>】昔日丑父身代君，舍身救主不畏刑。若得一人效丑父，假扮汉王诓楚君。忠义凛凛鬼神敬，封妻荫子标美名。</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】军师悬图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：挂图)</w:t>
      </w:r>
      <w:r>
        <w:rPr>
          <w:rFonts w:ascii="Verdana" w:hAnsi="Verdana" w:cs="Verdana"/>
          <w:color w:val="000000"/>
          <w:szCs w:val="21"/>
        </w:rPr>
        <w:t>表忠论，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方显我等不忠臣。</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堂堂君王遭围困，</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呵!</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愿学前辈古贤人。</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师爷，自古道：父有难子当代，君有难臣当替。我等愿效丑父舍身救主。</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公等愿舍生救主，真乃难得。但只一件</w:t>
      </w:r>
      <w:r>
        <w:rPr>
          <w:rFonts w:hint="eastAsia"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哪一件?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必须与我主容颜相似，年貌相当，假扮汉王，方可救得吾主。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我等站齐，师爷请看。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待山人看来。</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我观列位大人，各有不同；惟有纪将军与主龙颜相似，替主赴难，非纪将军不可。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纪信闻言心不定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：心不稳)</w:t>
      </w:r>
      <w:r>
        <w:rPr>
          <w:rFonts w:ascii="Verdana" w:hAnsi="Verdana" w:cs="Verdana"/>
          <w:color w:val="000000"/>
          <w:szCs w:val="21"/>
        </w:rPr>
        <w:t>，背转身来自思忖。汉王荥阳遭围困，好似</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：犹如)</w:t>
      </w:r>
      <w:r>
        <w:rPr>
          <w:rFonts w:ascii="Verdana" w:hAnsi="Verdana" w:cs="Verdana"/>
          <w:color w:val="000000"/>
          <w:szCs w:val="21"/>
        </w:rPr>
        <w:t>孔子困至在蔡、陈。韩信领兵燕</w:t>
      </w:r>
      <w:r>
        <w:rPr>
          <w:rFonts w:hint="eastAsia" w:ascii="Verdana" w:hAnsi="Verdana" w:cs="Verdana"/>
          <w:color w:val="000000"/>
          <w:szCs w:val="21"/>
        </w:rPr>
        <w:t>、</w:t>
      </w:r>
      <w:r>
        <w:rPr>
          <w:rFonts w:ascii="Verdana" w:hAnsi="Verdana" w:cs="Verdana"/>
          <w:color w:val="000000"/>
          <w:szCs w:val="21"/>
        </w:rPr>
        <w:t>赵境，无有能将退楚兵。师爷悬图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师爷</w:t>
      </w:r>
      <w:r>
        <w:rPr>
          <w:rFonts w:hint="eastAsia" w:ascii="Verdana" w:hAnsi="Verdana" w:cs="Verdana"/>
          <w:color w:val="000000"/>
          <w:szCs w:val="21"/>
        </w:rPr>
        <w:t>挂图)</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快板</w:t>
      </w:r>
      <w:r>
        <w:rPr>
          <w:rFonts w:ascii="宋体" w:hAnsi="宋体" w:cs="宋体"/>
          <w:color w:val="000000"/>
          <w:szCs w:val="21"/>
        </w:rPr>
        <w:t>】</w:t>
      </w:r>
      <w:r>
        <w:rPr>
          <w:rFonts w:ascii="Verdana" w:hAnsi="Verdana" w:cs="Verdana"/>
          <w:color w:val="000000"/>
          <w:szCs w:val="21"/>
        </w:rPr>
        <w:t>表忠论，逄丑父救主标美名。与主同貌是纪信，要学先贤贯古今。走向前</w:t>
      </w:r>
      <w:r>
        <w:rPr>
          <w:rFonts w:hint="eastAsia" w:ascii="Verdana" w:hAnsi="Verdana" w:cs="Verdana"/>
          <w:color w:val="000000"/>
          <w:szCs w:val="21"/>
        </w:rPr>
        <w:t>来</w:t>
      </w:r>
      <w:r>
        <w:rPr>
          <w:rFonts w:ascii="Verdana" w:hAnsi="Verdana" w:cs="Verdana"/>
          <w:color w:val="000000"/>
          <w:szCs w:val="21"/>
        </w:rPr>
        <w:t>把话论，纪信替主无二心。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纪信情愿替主赴难。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将军替主赴难，可解荥阳之危。但霸王性如烈火，此去存亡难定，犹恐将军难舍一死。</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师爷说哪里话来?慢说替主之难，就是赴汤蹈火，万死不辞。</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将军可是实言?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焉有二意?!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如此将军请上，受我一拜。</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忠心贯日纪将军，古往今来少见闻。但愿解得荥阳困，青史名标万古存。</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说什么青史标名姓，臣报君恩子奉亲。孝当竭力忠尽命，贪生怕死岂忠臣。</w:t>
      </w:r>
    </w:p>
    <w:p>
      <w:pPr>
        <w:ind w:left="1260" w:hanging="1260"/>
      </w:pPr>
      <w:r>
        <w:rPr>
          <w:rFonts w:ascii="Verdana" w:hAnsi="Verdana" w:cs="Verdana"/>
          <w:color w:val="000000"/>
          <w:szCs w:val="21"/>
        </w:rPr>
        <w:t>众</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】好个仁义纪将军，为主一片忠义心。舍身救主不惜命，愧煞我等不忠臣。</w:t>
      </w:r>
    </w:p>
    <w:p>
      <w:pPr>
        <w:ind w:left="1260" w:hanging="1260"/>
      </w:pPr>
      <w:r>
        <w:rPr>
          <w:rFonts w:ascii="宋体" w:hAnsi="宋体" w:cs="宋体"/>
          <w:color w:val="000000"/>
          <w:szCs w:val="21"/>
        </w:rPr>
        <w:t>纪信</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多蒙列位美言赠，大事全仗众将军。纪信替主解围困，功成保主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：公等</w:t>
      </w:r>
      <w:r>
        <w:rPr>
          <w:rFonts w:ascii="Verdana" w:hAnsi="Verdana" w:cs="Verdana"/>
          <w:color w:val="000000"/>
          <w:szCs w:val="21"/>
        </w:rPr>
        <w:t>保主</w:t>
      </w:r>
      <w:r>
        <w:rPr>
          <w:rFonts w:hint="eastAsia" w:ascii="Verdana" w:hAnsi="Verdana" w:cs="Verdana"/>
          <w:color w:val="000000"/>
          <w:szCs w:val="21"/>
        </w:rPr>
        <w:t>)</w:t>
      </w:r>
      <w:r>
        <w:rPr>
          <w:rFonts w:ascii="Verdana" w:hAnsi="Verdana" w:cs="Verdana"/>
          <w:color w:val="000000"/>
          <w:szCs w:val="21"/>
        </w:rPr>
        <w:t>要小心。我与霸王逞舌论，要学子牙骂纣君。纵然将我碎尸粉，留得美名万古存。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hint="eastAsia"/>
        </w:rPr>
        <w:t>家贫</w:t>
      </w:r>
      <w:r>
        <w:rPr>
          <w:rStyle w:val="66"/>
          <w:rFonts w:ascii="Verdana" w:hAnsi="Verdana" w:cs="Verdana"/>
          <w:color w:val="000000"/>
          <w:szCs w:val="21"/>
        </w:rPr>
        <w:footnoteReference w:id="102"/>
      </w:r>
      <w:r>
        <w:rPr>
          <w:rFonts w:ascii="Verdana" w:hAnsi="Verdana" w:cs="Verdana"/>
          <w:color w:val="000000"/>
          <w:szCs w:val="21"/>
        </w:rPr>
        <w:t>孝子令人敬，</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国难方显忠良臣。大事全仗纪将军，明日早朝依计行。众位将军且归寝，</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机密大事莫漏真。</w:t>
      </w:r>
    </w:p>
    <w:p>
      <w:pPr>
        <w:ind w:left="1260" w:hanging="1260"/>
      </w:pPr>
      <w:r>
        <w:rPr>
          <w:rFonts w:ascii="Verdana" w:hAnsi="Verdana" w:cs="Verdana"/>
          <w:color w:val="000000"/>
          <w:szCs w:val="21"/>
        </w:rPr>
        <w:t>曹参</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深谢将军金石论，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盖世英雄纪将军。</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臣替君难心情忍，</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心怀忠义别先生。含悲忍泪跨金镫，</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将军请转</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师爷有话快些云。</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将军替主心拿稳，莫作三心二意人。倘若临时呼不应，功不就来名不成。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先生不必细叮咛，纪信岂是等闲人。忠心一片岂失信，要想回心万不能，你但放宽心。</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大忠大义是纪信，片言感动忠良臣。非是张良无德行</w:t>
      </w:r>
      <w:r>
        <w:rPr>
          <w:rStyle w:val="66"/>
          <w:rFonts w:ascii="Verdana" w:hAnsi="Verdana" w:cs="Verdana"/>
          <w:color w:val="000000"/>
          <w:szCs w:val="21"/>
        </w:rPr>
        <w:footnoteReference w:id="103"/>
      </w:r>
      <w:r>
        <w:rPr>
          <w:rFonts w:ascii="Verdana" w:hAnsi="Verdana" w:cs="Verdana"/>
          <w:color w:val="000000"/>
          <w:szCs w:val="21"/>
        </w:rPr>
        <w:t>，都只为创业兴邦的汉刘君，我不得不行。</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第五场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霸王日夜把城攻，</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四面围困不透风。孤王心中</w:t>
      </w:r>
      <w:r>
        <w:rPr>
          <w:rFonts w:hint="eastAsia" w:ascii="Verdana" w:hAnsi="Verdana" w:cs="Verdana"/>
          <w:color w:val="000000"/>
          <w:szCs w:val="21"/>
        </w:rPr>
        <w:t>担</w:t>
      </w:r>
      <w:r>
        <w:rPr>
          <w:rFonts w:ascii="Verdana" w:hAnsi="Verdana" w:cs="Verdana"/>
          <w:color w:val="000000"/>
          <w:szCs w:val="21"/>
        </w:rPr>
        <w:t>惊恐，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无有良策破重瞳。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一片丹心是忠信，</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点破英雄众群臣。</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纪信可称真梁栋，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急忙进帐奏主公。</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臣等见驾，大王千岁。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可有忠义之臣，替孤赴难?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今有纪信与大王容貌相似，情愿替主赴难。</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哦!如此宣纪信将军进帐。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纪信将军进帐!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)来也!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十年窗前习孔孟，几载又学箭和弓。不见封侯成何用，功劳出在画图中。</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臣，纪信见驾，大王千岁!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二位先生，纪将军果然与孤王面貌相似么?</w:t>
      </w:r>
    </w:p>
    <w:p>
      <w:pPr>
        <w:ind w:left="1260" w:hanging="1260"/>
      </w:pPr>
      <w:r>
        <w:rPr>
          <w:rFonts w:ascii="Verdana" w:hAnsi="Verdana" w:cs="Verdana"/>
          <w:color w:val="000000"/>
          <w:szCs w:val="21"/>
        </w:rPr>
        <w:t>张良、陈平</w:t>
      </w:r>
      <w:r>
        <w:rPr>
          <w:rFonts w:ascii="Verdana" w:hAnsi="Verdana" w:cs="Verdana"/>
          <w:color w:val="000000"/>
          <w:szCs w:val="21"/>
        </w:rPr>
        <w:tab/>
      </w:r>
      <w:r>
        <w:rPr>
          <w:rFonts w:hint="eastAsia" w:ascii="Verdana" w:hAnsi="Verdana" w:cs="Verdana"/>
          <w:color w:val="000000"/>
          <w:szCs w:val="21"/>
        </w:rPr>
        <w:t>与</w:t>
      </w:r>
      <w:r>
        <w:rPr>
          <w:rFonts w:ascii="Verdana" w:hAnsi="Verdana" w:cs="Verdana"/>
          <w:color w:val="000000"/>
          <w:szCs w:val="21"/>
        </w:rPr>
        <w:t>大王，相似无二。</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纪将军，方才二位先生言道，将军愿替孤王赴难，可是真情?</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愿解荥阳之危。</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多蒙将军美意，不避刀锋之苦，此乃寡人福浅，累及卿等；只是将军如此忠义，教寡人怎能割舍?此事断然不可!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臣启大王：臣替君难，理所当然，何言不可?</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寡人江山未定，众卿徒劳，未享一日之荣，反而连累将军，这样损人利己之事，孤心不忍也。</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哎呀大王啊!今日事在危急，城池难保；倘若荥阳一破，玉石俱焚。那时臣死轻如鸿毛，今日臣死何惜，他日留得</w:t>
      </w:r>
      <w:r>
        <w:rPr>
          <w:rFonts w:hint="eastAsia" w:ascii="Verdana" w:hAnsi="Verdana" w:cs="Verdana"/>
          <w:color w:val="000000"/>
          <w:szCs w:val="21"/>
        </w:rPr>
        <w:t>美</w:t>
      </w:r>
      <w:r>
        <w:rPr>
          <w:rFonts w:ascii="Verdana" w:hAnsi="Verdana" w:cs="Verdana"/>
          <w:color w:val="000000"/>
          <w:szCs w:val="21"/>
        </w:rPr>
        <w:t>名重如泰山。不要臣替君难，臣便拔剑自刎君前，以报主上之恩也。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原板</w:t>
      </w:r>
      <w:r>
        <w:rPr>
          <w:rFonts w:ascii="宋体" w:hAnsi="宋体" w:cs="宋体"/>
          <w:color w:val="000000"/>
          <w:szCs w:val="21"/>
        </w:rPr>
        <w:t>】</w:t>
      </w:r>
      <w:r>
        <w:rPr>
          <w:rFonts w:ascii="Verdana" w:hAnsi="Verdana" w:cs="Verdana"/>
          <w:color w:val="000000"/>
          <w:szCs w:val="21"/>
        </w:rPr>
        <w:t>大王起义在沛丰，扫灭嬴秦定关中。招贤纳士恩义重，多少英雄反重瞳。唯愿我主成一统，岂知今日遭困中。舍身救主理当奉，</w:t>
      </w:r>
      <w:r>
        <w:rPr>
          <w:rFonts w:hint="eastAsia" w:ascii="Verdana" w:hAnsi="Verdana" w:cs="Verdana"/>
          <w:color w:val="000000"/>
          <w:szCs w:val="21"/>
        </w:rPr>
        <w:t>打开</w:t>
      </w:r>
      <w:r>
        <w:rPr>
          <w:rStyle w:val="66"/>
          <w:rFonts w:ascii="Verdana" w:hAnsi="Verdana" w:cs="Verdana"/>
          <w:color w:val="000000"/>
          <w:szCs w:val="21"/>
        </w:rPr>
        <w:footnoteReference w:id="104"/>
      </w:r>
      <w:r>
        <w:rPr>
          <w:rFonts w:ascii="Verdana" w:hAnsi="Verdana" w:cs="Verdana"/>
          <w:color w:val="000000"/>
          <w:szCs w:val="21"/>
        </w:rPr>
        <w:t>金锁走蛟龙。纪信一死</w:t>
      </w:r>
      <w:r>
        <w:rPr>
          <w:rFonts w:hint="eastAsia" w:ascii="Verdana" w:hAnsi="Verdana" w:cs="Verdana"/>
          <w:color w:val="000000"/>
          <w:szCs w:val="21"/>
        </w:rPr>
        <w:t>成</w:t>
      </w:r>
      <w:r>
        <w:rPr>
          <w:rFonts w:ascii="Verdana" w:hAnsi="Verdana" w:cs="Verdana"/>
          <w:color w:val="000000"/>
          <w:szCs w:val="21"/>
        </w:rPr>
        <w:t>何用，保全大王数载功。</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孤王闻言心酸痛，怎舍得将军去尽忠。众卿创业</w:t>
      </w:r>
      <w:r>
        <w:rPr>
          <w:rFonts w:hint="eastAsia" w:ascii="Verdana" w:hAnsi="Verdana" w:cs="Verdana"/>
          <w:color w:val="000000"/>
          <w:szCs w:val="21"/>
        </w:rPr>
        <w:t>各</w:t>
      </w:r>
      <w:r>
        <w:rPr>
          <w:rFonts w:ascii="Verdana" w:hAnsi="Verdana" w:cs="Verdana"/>
          <w:color w:val="000000"/>
          <w:szCs w:val="21"/>
        </w:rPr>
        <w:t>保重</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：功劳重)</w:t>
      </w:r>
      <w:r>
        <w:rPr>
          <w:rFonts w:ascii="Verdana" w:hAnsi="Verdana" w:cs="Verdana"/>
          <w:color w:val="000000"/>
          <w:szCs w:val="21"/>
        </w:rPr>
        <w:t>，多亏文武众英雄。披霜</w:t>
      </w:r>
      <w:r>
        <w:rPr>
          <w:rFonts w:hint="eastAsia" w:ascii="Verdana" w:hAnsi="Verdana" w:cs="Verdana"/>
          <w:color w:val="000000"/>
          <w:szCs w:val="21"/>
        </w:rPr>
        <w:t>戴</w:t>
      </w:r>
      <w:r>
        <w:rPr>
          <w:rFonts w:ascii="Verdana" w:hAnsi="Verdana" w:cs="Verdana"/>
          <w:color w:val="000000"/>
          <w:szCs w:val="21"/>
        </w:rPr>
        <w:t>雪真骁勇，血战疆场马蹄红。江山还未归一统，将士何曾受荣封。宁可城破孤命送，怎舍得将军遭剑锋。</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西皮摇板</w:t>
      </w:r>
      <w:r>
        <w:rPr>
          <w:rFonts w:hint="eastAsia" w:ascii="宋体" w:hAnsi="宋体" w:cs="宋体"/>
          <w:color w:val="000000"/>
          <w:szCs w:val="21"/>
        </w:rPr>
        <w:t>】</w:t>
      </w:r>
      <w:r>
        <w:rPr>
          <w:rFonts w:hint="eastAsia" w:ascii="Verdana" w:hAnsi="Verdana" w:cs="Verdana"/>
          <w:color w:val="000000"/>
          <w:szCs w:val="21"/>
        </w:rPr>
        <w:t>大王再三不依从，回避</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：退避</w:t>
      </w:r>
      <w:r>
        <w:rPr>
          <w:rFonts w:ascii="Verdana" w:hAnsi="Verdana" w:cs="Verdana"/>
          <w:color w:val="000000"/>
          <w:szCs w:val="21"/>
        </w:rPr>
        <w:t>)</w:t>
      </w:r>
      <w:r>
        <w:rPr>
          <w:rFonts w:hint="eastAsia" w:ascii="Verdana" w:hAnsi="Verdana" w:cs="Verdana"/>
          <w:color w:val="000000"/>
          <w:szCs w:val="21"/>
        </w:rPr>
        <w:t>何能表忠诚。投王麾下蒙恩宠</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：蒙恩重</w:t>
      </w:r>
      <w:r>
        <w:rPr>
          <w:rFonts w:ascii="Verdana" w:hAnsi="Verdana" w:cs="Verdana"/>
          <w:color w:val="000000"/>
          <w:szCs w:val="21"/>
        </w:rPr>
        <w:t>)</w:t>
      </w:r>
      <w:r>
        <w:rPr>
          <w:rFonts w:hint="eastAsia" w:ascii="Verdana" w:hAnsi="Verdana" w:cs="Verdana"/>
          <w:color w:val="000000"/>
          <w:szCs w:val="21"/>
        </w:rPr>
        <w:t>，</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罢!</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】不如拔剑自尽忠。</w:t>
      </w:r>
    </w:p>
    <w:p>
      <w:pPr>
        <w:ind w:left="1260" w:hanging="1260"/>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且慢。</w:t>
      </w:r>
    </w:p>
    <w:p>
      <w:pPr>
        <w:ind w:left="1260" w:hanging="1260"/>
        <w:rPr>
          <w:rFonts w:ascii="Verdana" w:hAnsi="Verdana" w:cs="Verdana"/>
          <w:color w:val="000000"/>
          <w:szCs w:val="21"/>
        </w:rPr>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】将军不必拔剑锋，心如铁石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Style w:val="66"/>
          <w:rFonts w:ascii="Verdana" w:hAnsi="Verdana" w:cs="Verdana"/>
          <w:color w:val="000000"/>
          <w:szCs w:val="21"/>
        </w:rPr>
        <w:footnoteReference w:id="105"/>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先生，虽生死事急，孤实不忍；先生还是另想别策才是。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纪将军执意效忠，大王，唉，依允了罢。</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先生有何妙计，你我君臣哪里逃走?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待臣修书一封，命随何下到楚营，约定今晚大开东门纳降。主公将衣帽脱下，与纪将军穿换；再选美女数百名，</w:t>
      </w:r>
      <w:r>
        <w:rPr>
          <w:rFonts w:hint="eastAsia" w:ascii="Verdana" w:hAnsi="Verdana" w:cs="Verdana"/>
          <w:color w:val="000000"/>
          <w:szCs w:val="21"/>
        </w:rPr>
        <w:t>随</w:t>
      </w:r>
      <w:r>
        <w:rPr>
          <w:rFonts w:ascii="Verdana" w:hAnsi="Verdana" w:cs="Verdana"/>
          <w:color w:val="000000"/>
          <w:szCs w:val="21"/>
        </w:rPr>
        <w:t>行车后。那霸王一见降书，必定深信；众楚兵观见美女，必定争攘。我君臣趁此喧哗之中，暗暗开了西门逃走，岂不是好?</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如此依计而行，就命先生修书。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兵马重围困，唤醒忠良臣。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先生与孤传旨，吩咐文武，准备马摘鸾铃，美女梳妆伺候。</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巧设良谋计，诈出荥阳城。</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主公快将衣帽脱下，与臣穿戴，免得临时忙迫。</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唉，这是孤连累你</w:t>
      </w:r>
      <w:r>
        <w:rPr>
          <w:rFonts w:hint="eastAsia" w:ascii="Verdana" w:hAnsi="Verdana" w:cs="Verdana"/>
          <w:color w:val="000000"/>
          <w:szCs w:val="21"/>
        </w:rPr>
        <w:t>、</w:t>
      </w:r>
      <w:r>
        <w:rPr>
          <w:rFonts w:ascii="Verdana" w:hAnsi="Verdana" w:cs="Verdana"/>
          <w:color w:val="000000"/>
          <w:szCs w:val="21"/>
        </w:rPr>
        <w:t>你</w:t>
      </w:r>
      <w:r>
        <w:rPr>
          <w:rFonts w:hint="eastAsia" w:ascii="Verdana" w:hAnsi="Verdana" w:cs="Verdana"/>
          <w:color w:val="000000"/>
          <w:szCs w:val="21"/>
        </w:rPr>
        <w:t>……</w:t>
      </w:r>
      <w:r>
        <w:rPr>
          <w:rFonts w:ascii="Verdana" w:hAnsi="Verdana" w:cs="Verdana"/>
          <w:color w:val="000000"/>
          <w:szCs w:val="21"/>
        </w:rPr>
        <w:t>你了!呃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卿家!</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我主!</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哎呀，卿家呀!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西皮小导板</w:t>
      </w:r>
      <w:r>
        <w:rPr>
          <w:rFonts w:ascii="Verdana" w:hAnsi="Verdana" w:cs="Verdana"/>
          <w:color w:val="000000"/>
          <w:szCs w:val="21"/>
        </w:rPr>
        <w:t>】楚汉年</w:t>
      </w:r>
      <w:r>
        <w:rPr>
          <w:rFonts w:ascii="Verdana" w:hAnsi="Verdana" w:cs="Verdana"/>
        </w:rPr>
        <w:t>年大</w:t>
      </w:r>
      <w:r>
        <w:rPr>
          <w:rFonts w:hint="eastAsia" w:ascii="Verdana" w:hAnsi="Verdana" w:cs="Verdana"/>
        </w:rPr>
        <w:t>交</w:t>
      </w:r>
      <w:r>
        <w:rPr>
          <w:rFonts w:ascii="Verdana" w:hAnsi="Verdana" w:cs="Verdana"/>
        </w:rPr>
        <w:t>锋</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大交</w:t>
      </w:r>
      <w:r>
        <w:rPr>
          <w:rFonts w:hint="eastAsia" w:ascii="Verdana" w:hAnsi="Verdana" w:cs="Verdana"/>
        </w:rPr>
        <w:t>兵)</w:t>
      </w:r>
      <w:r>
        <w:rPr>
          <w:rFonts w:ascii="Verdana" w:hAnsi="Verdana" w:cs="Verdana"/>
        </w:rPr>
        <w:t>，</w:t>
      </w:r>
    </w:p>
    <w:p>
      <w:pPr>
        <w:ind w:left="1260" w:hanging="1260"/>
      </w:pPr>
      <w:r>
        <w:rPr>
          <w:rFonts w:ascii="Verdana" w:hAnsi="Verdana" w:cs="Verdana"/>
          <w:color w:val="000000"/>
          <w:szCs w:val="21"/>
        </w:rPr>
        <w:t>刘邦</w:t>
      </w:r>
      <w:r>
        <w:rPr>
          <w:rFonts w:ascii="Verdana" w:hAnsi="Verdana" w:cs="Verdana"/>
          <w:color w:val="000000"/>
          <w:szCs w:val="21"/>
        </w:rPr>
        <w:tab/>
      </w:r>
      <w:r>
        <w:rPr>
          <w:rFonts w:cs="Verdana"/>
          <w:color w:val="000000"/>
          <w:szCs w:val="21"/>
        </w:rPr>
        <w:t>&lt;</w:t>
      </w:r>
      <w:r>
        <w:rPr>
          <w:rFonts w:eastAsia="楷体" w:cs="Verdana"/>
          <w:b/>
          <w:color w:val="000000"/>
          <w:szCs w:val="21"/>
        </w:rPr>
        <w:t>三叫头</w:t>
      </w:r>
      <w:r>
        <w:rPr>
          <w:rFonts w:cs="Verdana"/>
          <w:color w:val="000000"/>
          <w:szCs w:val="21"/>
        </w:rPr>
        <w:t>&gt;</w:t>
      </w:r>
      <w:r>
        <w:rPr>
          <w:rFonts w:ascii="Verdana" w:hAnsi="Verdana" w:cs="Verdana"/>
          <w:color w:val="000000"/>
          <w:szCs w:val="21"/>
        </w:rPr>
        <w:t>将军，卿家，唉，将军!呃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不想今日</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遭困中。丹心一片真梁栋，臣替君死第一功。江山若得归一统，在忠臣阁内画真容。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快二六</w:t>
      </w:r>
      <w:r>
        <w:rPr>
          <w:rFonts w:ascii="宋体" w:hAnsi="宋体" w:cs="宋体"/>
          <w:color w:val="000000"/>
          <w:szCs w:val="21"/>
        </w:rPr>
        <w:t>】</w:t>
      </w:r>
      <w:r>
        <w:rPr>
          <w:rFonts w:ascii="Verdana" w:hAnsi="Verdana" w:cs="Verdana"/>
          <w:color w:val="000000"/>
          <w:szCs w:val="21"/>
        </w:rPr>
        <w:t>嬴秦无道社稷崩，楚汉分兵定关中。大王本是真命主，天降真龙下九重。又生我纪信容貌共，五行八字各不同。忍悲含泪</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：眼含珠泪)</w:t>
      </w:r>
      <w:r>
        <w:rPr>
          <w:rFonts w:ascii="Verdana" w:hAnsi="Verdana" w:cs="Verdana"/>
          <w:color w:val="000000"/>
          <w:szCs w:val="21"/>
        </w:rPr>
        <w:t>谢恩宠，</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恕为臣假冒王号扮真龙。</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见卿家哭得心酸痛，有辈古人听从容</w:t>
      </w:r>
      <w:r>
        <w:rPr>
          <w:rFonts w:hint="eastAsia" w:ascii="Verdana" w:hAnsi="Verdana" w:cs="Verdana"/>
          <w:color w:val="000000"/>
          <w:szCs w:val="21"/>
        </w:rPr>
        <w:t>：</w:t>
      </w:r>
      <w:r>
        <w:rPr>
          <w:rFonts w:ascii="Verdana" w:hAnsi="Verdana" w:cs="Verdana"/>
          <w:color w:val="000000"/>
          <w:szCs w:val="21"/>
        </w:rPr>
        <w:t>昔日重耳走西东，文武十人患难从。介子推</w:t>
      </w:r>
      <w:r>
        <w:rPr>
          <w:rStyle w:val="66"/>
          <w:rFonts w:ascii="Verdana" w:hAnsi="Verdana" w:cs="Verdana"/>
          <w:color w:val="000000"/>
          <w:szCs w:val="21"/>
        </w:rPr>
        <w:footnoteReference w:id="106"/>
      </w:r>
      <w:r>
        <w:rPr>
          <w:rFonts w:ascii="Verdana" w:hAnsi="Verdana" w:cs="Verdana"/>
          <w:color w:val="000000"/>
          <w:szCs w:val="21"/>
        </w:rPr>
        <w:t>割股把殷勤奉，黄河渡口保真龙。重耳回国归一统</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：成一统)</w:t>
      </w:r>
      <w:r>
        <w:rPr>
          <w:rFonts w:ascii="Verdana" w:hAnsi="Verdana" w:cs="Verdana"/>
          <w:color w:val="000000"/>
          <w:szCs w:val="21"/>
        </w:rPr>
        <w:t>，却忘了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：独忘了)</w:t>
      </w:r>
      <w:r>
        <w:rPr>
          <w:rFonts w:ascii="Verdana" w:hAnsi="Verdana" w:cs="Verdana"/>
          <w:color w:val="000000"/>
          <w:szCs w:val="21"/>
        </w:rPr>
        <w:t>子推他的割股的功。母子隐居不受封，绵山一旦被火焚。卿比子推功劳重，寡人非比</w:t>
      </w:r>
      <w:r>
        <w:rPr>
          <w:rFonts w:hint="eastAsia" w:ascii="Verdana" w:hAnsi="Verdana" w:cs="Verdana"/>
          <w:color w:val="000000"/>
          <w:szCs w:val="21"/>
        </w:rPr>
        <w:t>(那)</w:t>
      </w:r>
      <w:r>
        <w:rPr>
          <w:rFonts w:ascii="Verdana" w:hAnsi="Verdana" w:cs="Verdana"/>
          <w:color w:val="000000"/>
          <w:szCs w:val="21"/>
        </w:rPr>
        <w:t>晋文公。问卿家你可有</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高堂母，</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孤的老伯母啊，</w:t>
      </w:r>
    </w:p>
    <w:p>
      <w:pPr>
        <w:ind w:left="1260" w:hanging="1260"/>
      </w:pPr>
      <w:r>
        <w:rPr>
          <w:rFonts w:ascii="Verdana" w:hAnsi="Verdana" w:cs="Verdana"/>
          <w:color w:val="000000"/>
          <w:szCs w:val="21"/>
        </w:rPr>
        <w:t>刘邦、纪信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家有年迈老慈容。臣受君恩难敬奉，未尽孝来先尽忠。</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将军替孤把忠尽，可</w:t>
      </w:r>
      <w:r>
        <w:rPr>
          <w:rFonts w:hint="eastAsia" w:ascii="Verdana" w:hAnsi="Verdana" w:cs="Verdana"/>
          <w:color w:val="000000"/>
          <w:szCs w:val="21"/>
        </w:rPr>
        <w:t>谓</w:t>
      </w:r>
      <w:r>
        <w:rPr>
          <w:rStyle w:val="66"/>
          <w:rFonts w:ascii="Verdana" w:hAnsi="Verdana" w:eastAsia="Verdana" w:cs="Verdana"/>
          <w:color w:val="000000"/>
          <w:szCs w:val="21"/>
        </w:rPr>
        <w:footnoteReference w:id="107"/>
      </w:r>
      <w:r>
        <w:rPr>
          <w:rFonts w:ascii="Verdana" w:hAnsi="Verdana" w:cs="Verdana"/>
          <w:color w:val="000000"/>
          <w:szCs w:val="21"/>
        </w:rPr>
        <w:t>人间第一功。</w:t>
      </w:r>
      <w:r>
        <w:rPr>
          <w:rFonts w:hint="eastAsia" w:ascii="Verdana" w:hAnsi="Verdana" w:cs="Verdana"/>
          <w:color w:val="000000"/>
          <w:szCs w:val="21"/>
        </w:rPr>
        <w:t>卿</w:t>
      </w:r>
      <w:r>
        <w:rPr>
          <w:rFonts w:ascii="Verdana" w:hAnsi="Verdana" w:cs="Verdana"/>
          <w:color w:val="000000"/>
          <w:szCs w:val="21"/>
        </w:rPr>
        <w:t>母即是刘邦母，将伯母送至在</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：请至在)</w:t>
      </w:r>
      <w:r>
        <w:rPr>
          <w:rFonts w:ascii="Verdana" w:hAnsi="Verdana" w:cs="Verdana"/>
          <w:color w:val="000000"/>
          <w:szCs w:val="21"/>
        </w:rPr>
        <w:t>养老宫。生养死葬孤侍奉，金井玉葬送至在山中。问卿家你可有</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妻和子，</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韩氏妻，</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孤的皇嫂，</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小娇儿啊，</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皇侄啊</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：孤皇儿啊)</w:t>
      </w:r>
      <w:r>
        <w:rPr>
          <w:rFonts w:ascii="Verdana" w:hAnsi="Verdana" w:cs="Verdana"/>
          <w:color w:val="000000"/>
          <w:szCs w:val="21"/>
        </w:rPr>
        <w:t>，</w:t>
      </w:r>
    </w:p>
    <w:p>
      <w:pPr>
        <w:ind w:left="1260" w:hanging="1260"/>
      </w:pPr>
      <w:r>
        <w:rPr>
          <w:rFonts w:ascii="Verdana" w:hAnsi="Verdana" w:cs="Verdana"/>
          <w:color w:val="000000"/>
          <w:szCs w:val="21"/>
        </w:rPr>
        <w:t>刘邦、纪信</w:t>
      </w:r>
      <w:r>
        <w:rPr>
          <w:rFonts w:hint="eastAsia"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我的妻、儿啊，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家有寒妻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家有</w:t>
      </w:r>
      <w:r>
        <w:rPr>
          <w:rFonts w:hint="eastAsia" w:ascii="Verdana" w:hAnsi="Verdana" w:cs="Verdana"/>
          <w:color w:val="000000"/>
          <w:szCs w:val="21"/>
        </w:rPr>
        <w:t>贤妻)</w:t>
      </w:r>
      <w:r>
        <w:rPr>
          <w:rFonts w:ascii="Verdana" w:hAnsi="Verdana" w:cs="Verdana"/>
          <w:color w:val="000000"/>
          <w:szCs w:val="21"/>
        </w:rPr>
        <w:t>受苦穷。老母年高她侍奉，臣子还在襁褓中。</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卿家替孤把忠尽，封妻荫子代代荣。卿妻就是</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卿妻</w:t>
      </w:r>
      <w:r>
        <w:rPr>
          <w:rFonts w:hint="eastAsia" w:ascii="Verdana" w:hAnsi="Verdana" w:cs="Verdana"/>
          <w:color w:val="000000"/>
          <w:szCs w:val="21"/>
        </w:rPr>
        <w:t>即是)</w:t>
      </w:r>
      <w:r>
        <w:rPr>
          <w:rFonts w:ascii="Verdana" w:hAnsi="Verdana" w:cs="Verdana"/>
          <w:color w:val="000000"/>
          <w:szCs w:val="21"/>
        </w:rPr>
        <w:t>刘邦嫂，你子我子一般同。太平年间归一统，举家满门受荣封。孤王若把良心昧，国破家亡不善终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：无</w:t>
      </w:r>
      <w:r>
        <w:rPr>
          <w:rFonts w:ascii="Verdana" w:hAnsi="Verdana" w:cs="Verdana"/>
          <w:color w:val="000000"/>
          <w:szCs w:val="21"/>
        </w:rPr>
        <w:t>善终</w:t>
      </w:r>
      <w:r>
        <w:rPr>
          <w:rFonts w:hint="eastAsia" w:ascii="Verdana" w:hAnsi="Verdana" w:cs="Verdana"/>
          <w:color w:val="000000"/>
          <w:szCs w:val="21"/>
        </w:rPr>
        <w:t>)</w:t>
      </w:r>
      <w:r>
        <w:rPr>
          <w:rFonts w:ascii="Verdana" w:hAnsi="Verdana" w:cs="Verdana"/>
          <w:color w:val="000000"/>
          <w:szCs w:val="21"/>
        </w:rPr>
        <w:t>，天理不容。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纪信闻言心酸痛，叩谢君王加荣封。寒门若得君王宠，死在九泉也欢荣。远望家乡珠泪滚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：珠泪恸)</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我的娘啊，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】难舍高堂老慈容。为儿不孝少侍奉，只为君王遭困中。儿替君难</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：儿替君死)</w:t>
      </w:r>
      <w:r>
        <w:rPr>
          <w:rFonts w:ascii="宋体" w:hAnsi="宋体" w:cs="宋体"/>
          <w:color w:val="000000"/>
          <w:szCs w:val="21"/>
        </w:rPr>
        <w:t>留名重，要学丑父立奇功。妻子悬望我空</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梦，我的妻呀，</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】难舍娇儿小孩童。父不能教儿</w:t>
      </w:r>
      <w:r>
        <w:rPr>
          <w:rFonts w:ascii="Verdana" w:hAnsi="Verdana" w:cs="Verdana"/>
          <w:color w:val="000000"/>
          <w:szCs w:val="21"/>
        </w:rPr>
        <w:t>习孔孟，父不能教儿马和弓。但愿儿成人把君奉，不枉后代受荣封。回头来奏一本，早作准备出牢笼。</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随何去献降书一事，怎么样了?</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霸王见了降书，十分欢喜。特来交旨。</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既然大事已成，准备女子可曾停当?</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俱已停当。命周勃、滕公黄昏时候将东门大开，先将美女送出城去，纪将军随后出城；我君臣从西门逃走便了。</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如此改扮起来!</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君臣定下计牢笼，哭得天愁地也崩。打开玉笼飞彩凤，斩断金锁走蛟龙。</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三叫头</w:t>
      </w:r>
      <w:r>
        <w:rPr>
          <w:rFonts w:hint="eastAsia" w:ascii="Verdana" w:hAnsi="Verdana" w:cs="Verdana"/>
          <w:color w:val="000000"/>
          <w:szCs w:val="21"/>
        </w:rPr>
        <w:t>&gt;</w:t>
      </w:r>
      <w:r>
        <w:rPr>
          <w:rFonts w:ascii="Verdana" w:hAnsi="Verdana" w:cs="Verdana"/>
          <w:color w:val="000000"/>
          <w:szCs w:val="21"/>
        </w:rPr>
        <w:t>将军，卿家，唉，将军呐!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罢!</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摆驾楚营去者!</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第六场</w:t>
      </w:r>
      <w:r>
        <w:rPr>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刘邦</w:t>
      </w:r>
      <w:r>
        <w:rPr>
          <w:rStyle w:val="99"/>
          <w:rFonts w:ascii="Verdana" w:hAnsi="Verdana" w:cs="Verdana"/>
          <w:bCs/>
          <w:color w:val="000000"/>
          <w:szCs w:val="21"/>
        </w:rPr>
        <w:tab/>
      </w:r>
      <w:r>
        <w:rPr>
          <w:rStyle w:val="99"/>
          <w:rFonts w:ascii="Verdana" w:hAnsi="Verdana" w:cs="Verdana"/>
          <w:bCs/>
          <w:color w:val="000000"/>
          <w:szCs w:val="21"/>
        </w:rPr>
        <w:t>且住。幸喜你我君臣逃出虎口，同往燕赵去者。</w:t>
      </w:r>
    </w:p>
    <w:p>
      <w:pPr>
        <w:ind w:left="1260" w:hanging="1260"/>
        <w:jc w:val="center"/>
      </w:pPr>
      <w:r>
        <w:rPr>
          <w:rFonts w:ascii="华文仿宋" w:hAnsi="华文仿宋" w:eastAsia="华文仿宋" w:cs="华文仿宋"/>
        </w:rPr>
        <w:t>[第七场]</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孤王兴兵威风大，</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】杀得鬼哭并神哀。刘邦小儿无可奈，</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】快写降表称孤怀。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困住小荥阳，捉拿汉刘邦。</w:t>
      </w:r>
    </w:p>
    <w:p>
      <w:pPr>
        <w:ind w:left="1361" w:hanging="1361"/>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启主公：今有刘邦</w:t>
      </w:r>
      <w:r>
        <w:rPr>
          <w:rStyle w:val="99"/>
          <w:rFonts w:hint="eastAsia" w:ascii="Verdana" w:hAnsi="Verdana" w:cs="Verdana"/>
          <w:bCs/>
          <w:color w:val="000000"/>
          <w:szCs w:val="21"/>
        </w:rPr>
        <w:t>亲</w:t>
      </w:r>
      <w:r>
        <w:rPr>
          <w:rStyle w:val="99"/>
          <w:rFonts w:ascii="Verdana" w:hAnsi="Verdana" w:cs="Verdana"/>
          <w:bCs/>
          <w:color w:val="000000"/>
          <w:szCs w:val="21"/>
        </w:rPr>
        <w:t>来投降，又带来无数美女。臣等俱已拿到。请主公发落。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将美女带上。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下面听者，主公有旨：美女押上。</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叩见大王。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抬起头来。</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有罪不敢抬头。</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恕你无罪。</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三军听令!</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将美女分派各营。</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沛君何在?</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现在帐外。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吩咐有请。</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有请千岁。</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】荥阳替主代了命，假扮汉王诓楚</w:t>
      </w:r>
      <w:r>
        <w:rPr>
          <w:rStyle w:val="99"/>
          <w:rFonts w:hint="eastAsia" w:ascii="宋体" w:hAnsi="宋体" w:cs="宋体"/>
          <w:bCs/>
          <w:color w:val="000000"/>
          <w:szCs w:val="21"/>
        </w:rPr>
        <w:t>君</w:t>
      </w:r>
      <w:r>
        <w:rPr>
          <w:rStyle w:val="99"/>
          <w:rFonts w:ascii="宋体" w:hAnsi="宋体" w:cs="宋体"/>
          <w:bCs/>
          <w:color w:val="000000"/>
          <w:szCs w:val="21"/>
        </w:rPr>
        <w:t>。含悲忍泪下车轮，</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】豪杰心下暗思忖：此番进帐把话论，霸王必定问真情。我若表出真名姓，霸王一定问斩刑。</w:t>
      </w:r>
      <w:r>
        <w:rPr>
          <w:rStyle w:val="99"/>
          <w:rFonts w:ascii="宋体" w:hAnsi="宋体" w:cs="宋体"/>
          <w:bCs/>
          <w:szCs w:val="21"/>
        </w:rPr>
        <w:t>拚</w:t>
      </w:r>
      <w:r>
        <w:rPr>
          <w:rStyle w:val="99"/>
          <w:rFonts w:ascii="宋体" w:hAnsi="宋体" w:cs="宋体"/>
          <w:bCs/>
          <w:color w:val="000000"/>
          <w:szCs w:val="21"/>
        </w:rPr>
        <w:t>着一死留名姓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：幽冥进)</w:t>
      </w:r>
      <w:r>
        <w:rPr>
          <w:rStyle w:val="99"/>
          <w:rFonts w:ascii="宋体" w:hAnsi="宋体" w:cs="宋体"/>
          <w:bCs/>
          <w:color w:val="000000"/>
          <w:szCs w:val="21"/>
        </w:rPr>
        <w:t>，臣替君来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：臣替君难)</w:t>
      </w:r>
      <w:r>
        <w:rPr>
          <w:rStyle w:val="99"/>
          <w:rFonts w:ascii="宋体" w:hAnsi="宋体" w:cs="宋体"/>
          <w:bCs/>
          <w:color w:val="000000"/>
          <w:szCs w:val="21"/>
        </w:rPr>
        <w:t>也甘心。纵死黄泉无怨恨，堂上哭坏老娘亲。妻儿悬望无音信，怀中舍了小娇生。指望阖家同欢庆，谁知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：哪知)</w:t>
      </w:r>
      <w:r>
        <w:rPr>
          <w:rStyle w:val="99"/>
          <w:rFonts w:ascii="宋体" w:hAnsi="宋体" w:cs="宋体"/>
          <w:bCs/>
          <w:color w:val="000000"/>
          <w:szCs w:val="21"/>
        </w:rPr>
        <w:t>今日丧楚营。大胆且把宝帐进，</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】上面坐的是楚君。两旁儿郎威风凛，刀枪剑戟杀气腾。大摇大摆且站定，各人怀揣一片心。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灯光之下来观定，面前站定刘沛君。从</w:t>
      </w:r>
      <w:r>
        <w:rPr>
          <w:rStyle w:val="99"/>
          <w:rFonts w:hint="eastAsia" w:ascii="Verdana" w:hAnsi="Verdana" w:cs="Verdana"/>
          <w:bCs/>
          <w:color w:val="000000"/>
          <w:szCs w:val="21"/>
        </w:rPr>
        <w:t>先</w:t>
      </w:r>
      <w:r>
        <w:rPr>
          <w:rStyle w:val="99"/>
          <w:rFonts w:ascii="Verdana" w:hAnsi="Verdana" w:cs="Verdana"/>
          <w:bCs/>
          <w:color w:val="000000"/>
          <w:szCs w:val="21"/>
        </w:rPr>
        <w:t>劝你来归顺，</w:t>
      </w:r>
      <w:r>
        <w:rPr>
          <w:rStyle w:val="99"/>
          <w:rFonts w:hint="eastAsia" w:ascii="Verdana" w:hAnsi="Verdana" w:cs="Verdana"/>
          <w:bCs/>
          <w:color w:val="000000"/>
          <w:szCs w:val="21"/>
        </w:rPr>
        <w:t>倚仗</w:t>
      </w:r>
      <w:r>
        <w:rPr>
          <w:rStyle w:val="99"/>
          <w:rFonts w:ascii="Verdana" w:hAnsi="Verdana" w:cs="Verdana"/>
          <w:bCs/>
          <w:color w:val="000000"/>
          <w:szCs w:val="21"/>
        </w:rPr>
        <w:t>韩信会用兵。城楼你把巧言论，左有张良右陈平。好汉与孤来站定</w:t>
      </w:r>
      <w:r>
        <w:rPr>
          <w:rStyle w:val="66"/>
          <w:rFonts w:ascii="Verdana" w:hAnsi="Verdana" w:cs="Verdana"/>
          <w:bCs/>
          <w:color w:val="000000"/>
          <w:szCs w:val="21"/>
        </w:rPr>
        <w:footnoteReference w:id="108"/>
      </w:r>
      <w:r>
        <w:rPr>
          <w:rStyle w:val="99"/>
          <w:rFonts w:ascii="Verdana" w:hAnsi="Verdana" w:cs="Verdana"/>
          <w:bCs/>
          <w:color w:val="000000"/>
          <w:szCs w:val="21"/>
        </w:rPr>
        <w:t>，孤家与你定输赢。</w:t>
      </w:r>
      <w:r>
        <w:rPr>
          <w:rStyle w:val="99"/>
          <w:rFonts w:hint="eastAsia" w:ascii="Verdana" w:hAnsi="Verdana" w:cs="Verdana"/>
          <w:bCs/>
          <w:szCs w:val="21"/>
        </w:rPr>
        <w:t>草苗烧灰</w:t>
      </w:r>
      <w:r>
        <w:rPr>
          <w:rStyle w:val="99"/>
          <w:rFonts w:ascii="Verdana" w:hAnsi="Verdana" w:cs="Verdana"/>
          <w:bCs/>
          <w:color w:val="000000"/>
          <w:szCs w:val="21"/>
        </w:rPr>
        <w:t>不必论，贪生怕死岂为人。韩信就该来救应，张良为何不用兵。劝主归降自惜命，方食爵禄保朝廷</w:t>
      </w:r>
      <w:r>
        <w:rPr>
          <w:rStyle w:val="66"/>
          <w:rFonts w:ascii="Verdana" w:hAnsi="Verdana" w:cs="Verdana"/>
          <w:bCs/>
          <w:color w:val="000000"/>
          <w:szCs w:val="21"/>
        </w:rPr>
        <w:footnoteReference w:id="109"/>
      </w:r>
      <w:r>
        <w:rPr>
          <w:rStyle w:val="99"/>
          <w:rFonts w:ascii="Verdana" w:hAnsi="Verdana" w:cs="Verdana"/>
          <w:bCs/>
          <w:color w:val="000000"/>
          <w:szCs w:val="21"/>
        </w:rPr>
        <w:t>。看来孤王有福分，</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孤王本是有道君。宽洪量大人人敬，些许小</w:t>
      </w:r>
      <w:r>
        <w:rPr>
          <w:rStyle w:val="99"/>
          <w:rFonts w:hint="eastAsia" w:ascii="Verdana" w:hAnsi="Verdana" w:cs="Verdana"/>
          <w:bCs/>
          <w:color w:val="000000"/>
          <w:szCs w:val="21"/>
        </w:rPr>
        <w:t>仇</w:t>
      </w:r>
      <w:r>
        <w:rPr>
          <w:rStyle w:val="99"/>
          <w:rFonts w:ascii="Verdana" w:hAnsi="Verdana" w:cs="Verdana"/>
          <w:bCs/>
          <w:color w:val="000000"/>
          <w:szCs w:val="21"/>
        </w:rPr>
        <w:t>哪在心。从前之事不</w:t>
      </w:r>
      <w:r>
        <w:rPr>
          <w:rStyle w:val="99"/>
          <w:rFonts w:hint="eastAsia" w:ascii="Verdana" w:hAnsi="Verdana" w:cs="Verdana"/>
          <w:bCs/>
          <w:color w:val="000000"/>
          <w:szCs w:val="21"/>
        </w:rPr>
        <w:t>究问</w:t>
      </w:r>
      <w:r>
        <w:rPr>
          <w:rStyle w:val="66"/>
          <w:rFonts w:ascii="Verdana" w:hAnsi="Verdana" w:cs="Verdana"/>
          <w:bCs/>
          <w:color w:val="000000"/>
          <w:szCs w:val="21"/>
        </w:rPr>
        <w:footnoteReference w:id="110"/>
      </w:r>
      <w:r>
        <w:rPr>
          <w:rStyle w:val="99"/>
          <w:rFonts w:ascii="Verdana" w:hAnsi="Verdana" w:cs="Verdana"/>
          <w:bCs/>
          <w:color w:val="000000"/>
          <w:szCs w:val="21"/>
        </w:rPr>
        <w:t>，还念当年结拜情。今日既然来归顺，前后之事我问清。见孤为何不跪定，佯瞅不睬为何情。开言便把刘邦问，难道还有两般心。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唗!胆大刘邦，见了孤王为何不跪?</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住了，你乃一君，我乃一王，岂</w:t>
      </w:r>
      <w:r>
        <w:rPr>
          <w:rStyle w:val="99"/>
          <w:rFonts w:hint="eastAsia" w:ascii="Verdana" w:hAnsi="Verdana" w:cs="Verdana"/>
          <w:bCs/>
          <w:color w:val="000000"/>
          <w:szCs w:val="21"/>
        </w:rPr>
        <w:t>肯</w:t>
      </w:r>
      <w:r>
        <w:rPr>
          <w:rStyle w:val="99"/>
          <w:rFonts w:ascii="Verdana" w:hAnsi="Verdana" w:cs="Verdana"/>
          <w:bCs/>
          <w:color w:val="000000"/>
          <w:szCs w:val="21"/>
        </w:rPr>
        <w:t>跪你?既知孤王到此，就该下位迎接才是。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啊?!听他声音不像刘邦，左右，掌灯待孤看来。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嘿嘿，中了他人之计也!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看罢相貌怒气生，又中他人巧计行。开言便把儿郎问：假扮刘邦哄寡人。好汉说出真名姓，你是他驾下什么人。</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】霸王解开其中情，浑身上下冷汗淋。本当上前通名姓，必定斩首在辕门。本当不说真名姓，岂肯放我转回程。拚着一死把忠尽，叫声霸王听分明</w:t>
      </w:r>
      <w:r>
        <w:rPr>
          <w:rStyle w:val="99"/>
          <w:rFonts w:hint="eastAsia" w:ascii="宋体" w:hAnsi="宋体" w:cs="宋体"/>
          <w:bCs/>
          <w:color w:val="000000"/>
          <w:szCs w:val="21"/>
        </w:rPr>
        <w:t>：</w:t>
      </w:r>
      <w:r>
        <w:rPr>
          <w:rStyle w:val="99"/>
          <w:rFonts w:ascii="宋体" w:hAnsi="宋体" w:cs="宋体"/>
          <w:bCs/>
          <w:color w:val="000000"/>
          <w:szCs w:val="21"/>
        </w:rPr>
        <w:t>我的名字叫纪信，臣替君死标芳名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：替主一死标美名)</w:t>
      </w:r>
      <w:r>
        <w:rPr>
          <w:rStyle w:val="99"/>
          <w:rFonts w:ascii="宋体" w:hAnsi="宋体" w:cs="宋体"/>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】听说来了小纪信，不由孤王动无名。左右将他推出斩，</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项羽</w:t>
      </w:r>
      <w:r>
        <w:rPr>
          <w:rStyle w:val="99"/>
          <w:rFonts w:ascii="宋体" w:hAnsi="宋体" w:cs="宋体"/>
          <w:bCs/>
          <w:color w:val="000000"/>
          <w:szCs w:val="21"/>
        </w:rPr>
        <w:tab/>
      </w:r>
      <w:r>
        <w:rPr>
          <w:rStyle w:val="99"/>
          <w:rFonts w:ascii="宋体" w:hAnsi="宋体" w:cs="宋体"/>
          <w:bCs/>
          <w:color w:val="000000"/>
          <w:szCs w:val="21"/>
        </w:rPr>
        <w:t>招回来!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】纪信发笑为何情。</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纪信为何发笑?</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霸王，我来问你：这君有难?</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臣当替。</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着哇!君有难臣当替。只因你兵困荥阳，攻打甚急，因此替主赴难，以解君忧也。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难道你不怕死?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忠臣不怕死，怕死不忠臣。昔日齐晋交兵，齐顷公领兵伐晋，谁想敌兵强</w:t>
      </w:r>
      <w:r>
        <w:rPr>
          <w:rStyle w:val="99"/>
          <w:rFonts w:hint="eastAsia" w:ascii="Verdana" w:hAnsi="Verdana" w:cs="Verdana"/>
          <w:bCs/>
          <w:color w:val="000000"/>
          <w:szCs w:val="21"/>
        </w:rPr>
        <w:t>盛</w:t>
      </w:r>
      <w:r>
        <w:rPr>
          <w:rStyle w:val="99"/>
          <w:rFonts w:ascii="Verdana" w:hAnsi="Verdana" w:cs="Verdana"/>
          <w:bCs/>
          <w:color w:val="000000"/>
          <w:szCs w:val="21"/>
        </w:rPr>
        <w:t>，齐兵大败。杀得尸横遍野，血流成河，只剩顷公一人坐在车中。晋兵紧紧追赶，他驾前有一臣子名叫逄丑父，替主坐于车内，顷公才得脱难。彼时将他推出斩首，那丑父言道：今日将我斩首，可惜只恐后来无人再替主难。晋公闻言将丑父放回，后来反加封赏。今吾主有难，臣当替主，你将我斩首，有何难哉?大王乃仁义之君，细心思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听他言语一番讲，可算得大义一忠良。本当将他来斩首，孤家岂是铁心肠。前朝君王遭</w:t>
      </w:r>
      <w:r>
        <w:rPr>
          <w:rStyle w:val="99"/>
          <w:rFonts w:hint="eastAsia" w:ascii="Verdana" w:hAnsi="Verdana" w:cs="Verdana"/>
          <w:bCs/>
          <w:color w:val="000000"/>
          <w:szCs w:val="21"/>
        </w:rPr>
        <w:t>魔障</w:t>
      </w:r>
      <w:r>
        <w:rPr>
          <w:rStyle w:val="99"/>
          <w:rFonts w:ascii="Verdana" w:hAnsi="Verdana" w:cs="Verdana"/>
          <w:bCs/>
          <w:color w:val="000000"/>
          <w:szCs w:val="21"/>
        </w:rPr>
        <w:t>，留与后世标名芳。开言便叫二员将，快</w:t>
      </w:r>
      <w:r>
        <w:rPr>
          <w:rStyle w:val="99"/>
          <w:rFonts w:hint="eastAsia" w:ascii="Verdana" w:hAnsi="Verdana" w:cs="Verdana"/>
          <w:bCs/>
          <w:color w:val="000000"/>
          <w:szCs w:val="21"/>
        </w:rPr>
        <w:t>劝</w:t>
      </w:r>
      <w:r>
        <w:rPr>
          <w:rStyle w:val="99"/>
          <w:rFonts w:ascii="Verdana" w:hAnsi="Verdana" w:cs="Verdana"/>
          <w:bCs/>
          <w:color w:val="000000"/>
          <w:szCs w:val="21"/>
        </w:rPr>
        <w:t>纪信把孤降。</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】黄罗宝帐领将令，开言叫声纪将军。</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纪将军，归顺吾主，何愁封王爵位。</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俺纪信生为汉臣，死为汉鬼。你劝我归顺，痴心妄想!</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ascii="宋体" w:hAnsi="宋体" w:cs="宋体"/>
          <w:bCs/>
          <w:color w:val="000000"/>
          <w:szCs w:val="21"/>
        </w:rPr>
        <w:t>纪信忠心把主替，岂肯背主把降归。</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纪信，孤家有</w:t>
      </w:r>
      <w:r>
        <w:rPr>
          <w:rStyle w:val="99"/>
          <w:rFonts w:hint="eastAsia" w:ascii="Verdana" w:hAnsi="Verdana" w:cs="Verdana"/>
          <w:bCs/>
          <w:color w:val="000000"/>
          <w:szCs w:val="21"/>
        </w:rPr>
        <w:t>意</w:t>
      </w:r>
      <w:r>
        <w:rPr>
          <w:rStyle w:val="99"/>
          <w:rFonts w:ascii="Verdana" w:hAnsi="Verdana" w:cs="Verdana"/>
          <w:bCs/>
          <w:color w:val="000000"/>
          <w:szCs w:val="21"/>
        </w:rPr>
        <w:t>放你回去。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恐大王三心二意。</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孤家焉有二意!</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如此谢大王!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w:t>
      </w:r>
      <w:r>
        <w:rPr>
          <w:rStyle w:val="99"/>
          <w:rFonts w:ascii="宋体" w:hAnsi="宋体" w:cs="宋体"/>
          <w:bCs/>
          <w:color w:val="000000"/>
          <w:szCs w:val="21"/>
        </w:rPr>
        <w:t>孤家今日将你放，后来且莫把恩忘。回营与我多拜上，拜上沛君小刘邦。趁早降书来呈上，免得孤家动刀枪。若有半字不停当，管教你君臣马前亡。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回去罢!</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多谢大王!</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】谢过大王抽身往，</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】隆恩似海福寿康。上钩金鳌脱了网，犹如会过五阎王。</w:t>
      </w:r>
      <w:r>
        <w:rPr>
          <w:rStyle w:val="99"/>
          <w:rFonts w:hint="eastAsia" w:ascii="Verdana" w:hAnsi="Verdana" w:cs="Verdana"/>
          <w:bCs/>
          <w:color w:val="000000"/>
          <w:szCs w:val="21"/>
        </w:rPr>
        <w:t>替主死难</w:t>
      </w:r>
      <w:r>
        <w:rPr>
          <w:rStyle w:val="99"/>
          <w:rFonts w:ascii="Verdana" w:hAnsi="Verdana" w:cs="Verdana"/>
          <w:bCs/>
          <w:color w:val="000000"/>
          <w:szCs w:val="21"/>
        </w:rPr>
        <w:t>未斩丧，</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】也落得美名后世扬。</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】听说</w:t>
      </w:r>
      <w:r>
        <w:rPr>
          <w:rStyle w:val="99"/>
          <w:rFonts w:hint="eastAsia" w:ascii="Verdana" w:hAnsi="Verdana" w:cs="Verdana"/>
          <w:bCs/>
          <w:color w:val="000000"/>
          <w:szCs w:val="21"/>
        </w:rPr>
        <w:t>吾</w:t>
      </w:r>
      <w:r>
        <w:rPr>
          <w:rStyle w:val="99"/>
          <w:rFonts w:ascii="Verdana" w:hAnsi="Verdana" w:cs="Verdana"/>
          <w:bCs/>
          <w:color w:val="000000"/>
          <w:szCs w:val="21"/>
        </w:rPr>
        <w:t>主将他放，忙上宝帐问端详。</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范增见驾，愿主公千岁!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亚父平身。</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千千岁!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亚父进帐何事议论?</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老臣闻知，</w:t>
      </w:r>
      <w:r>
        <w:rPr>
          <w:rStyle w:val="99"/>
          <w:rFonts w:hint="eastAsia" w:ascii="Verdana" w:hAnsi="Verdana" w:cs="Verdana"/>
          <w:bCs/>
          <w:color w:val="000000"/>
          <w:szCs w:val="21"/>
        </w:rPr>
        <w:t>吾</w:t>
      </w:r>
      <w:r>
        <w:rPr>
          <w:rStyle w:val="99"/>
          <w:rFonts w:ascii="Verdana" w:hAnsi="Verdana" w:cs="Verdana"/>
          <w:bCs/>
          <w:color w:val="000000"/>
          <w:szCs w:val="21"/>
        </w:rPr>
        <w:t>主已擒刘邦，问悉情由，乃是纪信替死。这样匹夫之辈，将他放回，犹恐</w:t>
      </w:r>
      <w:r>
        <w:rPr>
          <w:rStyle w:val="66"/>
          <w:rFonts w:ascii="Verdana" w:hAnsi="Verdana" w:cs="Verdana"/>
          <w:bCs/>
          <w:color w:val="000000"/>
          <w:szCs w:val="21"/>
        </w:rPr>
        <w:footnoteReference w:id="111"/>
      </w:r>
      <w:r>
        <w:rPr>
          <w:rStyle w:val="99"/>
          <w:rFonts w:ascii="Verdana" w:hAnsi="Verdana" w:cs="Verdana"/>
          <w:bCs/>
          <w:color w:val="000000"/>
          <w:szCs w:val="21"/>
        </w:rPr>
        <w:t>生出别事。主公快快将他赶回斩首，免却后患。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嗯，亚父之言甚是。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在!</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快将纪信赶回!</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】亚父暂且宽心放，要把纪信碎尸亡。</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】辞别千岁下宝帐，管叫纪信一命亡。</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】适才放我得活命，赶我回来必有因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：定有因)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】非是孤不肯饶你命，放虎归山反伤人。倒不如将你碎尸粉，作一个斩草除了根。</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】纪信闻言笑盈盈，大骂匹夫听详情：你二人昔年曾盟定，先到咸阳定为君。吾主宽宏行仁政，各路英雄</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：诸侯)</w:t>
      </w:r>
      <w:r>
        <w:rPr>
          <w:rStyle w:val="99"/>
          <w:rFonts w:ascii="Verdana" w:hAnsi="Verdana" w:cs="Verdana"/>
          <w:bCs/>
          <w:color w:val="000000"/>
          <w:szCs w:val="21"/>
        </w:rPr>
        <w:t>俱归心。吾主咸阳江山定，谁像</w:t>
      </w:r>
      <w:r>
        <w:rPr>
          <w:rStyle w:val="66"/>
          <w:rFonts w:ascii="Verdana" w:hAnsi="Verdana" w:cs="Verdana"/>
          <w:bCs/>
          <w:color w:val="000000"/>
          <w:szCs w:val="21"/>
        </w:rPr>
        <w:footnoteReference w:id="112"/>
      </w:r>
      <w:r>
        <w:rPr>
          <w:rStyle w:val="99"/>
          <w:rFonts w:ascii="Verdana" w:hAnsi="Verdana" w:cs="Verdana"/>
          <w:bCs/>
          <w:color w:val="000000"/>
          <w:szCs w:val="21"/>
        </w:rPr>
        <w:t>你是杀戮星。到一郡杀一郡，到一州来一州平。普天之下都怨恨，食你之肉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：食尔之肉)</w:t>
      </w:r>
      <w:r>
        <w:rPr>
          <w:rStyle w:val="99"/>
          <w:rFonts w:ascii="Verdana" w:hAnsi="Verdana" w:cs="Verdana"/>
          <w:bCs/>
          <w:color w:val="000000"/>
          <w:szCs w:val="21"/>
        </w:rPr>
        <w:t>方称心。将我主赶出咸阳郡，今日又困荥阳城。韩信带兵燕</w:t>
      </w:r>
      <w:r>
        <w:rPr>
          <w:rStyle w:val="99"/>
          <w:rFonts w:hint="eastAsia" w:ascii="Verdana" w:hAnsi="Verdana" w:cs="Verdana"/>
          <w:bCs/>
          <w:color w:val="000000"/>
          <w:szCs w:val="21"/>
        </w:rPr>
        <w:t>、</w:t>
      </w:r>
      <w:r>
        <w:rPr>
          <w:rStyle w:val="99"/>
          <w:rFonts w:ascii="Verdana" w:hAnsi="Verdana" w:cs="Verdana"/>
          <w:bCs/>
          <w:color w:val="000000"/>
          <w:szCs w:val="21"/>
        </w:rPr>
        <w:t>赵境，无有能将领雄兵。纪信替主解围困，臣替君难古常情。蒙你释放将情领，赶我回来问典刑。你的言语不定准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：无定准)</w:t>
      </w:r>
      <w:r>
        <w:rPr>
          <w:rStyle w:val="99"/>
          <w:rFonts w:ascii="Verdana" w:hAnsi="Verdana" w:cs="Verdana"/>
          <w:bCs/>
          <w:color w:val="000000"/>
          <w:szCs w:val="21"/>
        </w:rPr>
        <w:t>，</w:t>
      </w:r>
      <w:r>
        <w:rPr>
          <w:rStyle w:val="99"/>
          <w:rFonts w:hint="eastAsia" w:ascii="Verdana" w:hAnsi="Verdana" w:cs="Verdana"/>
          <w:bCs/>
          <w:color w:val="000000"/>
          <w:szCs w:val="21"/>
        </w:rPr>
        <w:t>易</w:t>
      </w:r>
      <w:r>
        <w:rPr>
          <w:rStyle w:val="99"/>
          <w:rFonts w:ascii="Verdana" w:hAnsi="Verdana" w:cs="Verdana"/>
          <w:bCs/>
          <w:color w:val="000000"/>
          <w:szCs w:val="21"/>
        </w:rPr>
        <w:t>翻</w:t>
      </w:r>
      <w:r>
        <w:rPr>
          <w:rStyle w:val="99"/>
          <w:rFonts w:hint="eastAsia" w:ascii="Verdana" w:hAnsi="Verdana" w:cs="Verdana"/>
          <w:bCs/>
          <w:color w:val="000000"/>
          <w:szCs w:val="21"/>
        </w:rPr>
        <w:t>易</w:t>
      </w:r>
      <w:r>
        <w:rPr>
          <w:rStyle w:val="99"/>
          <w:rFonts w:ascii="Verdana" w:hAnsi="Verdana" w:cs="Verdana"/>
          <w:bCs/>
          <w:color w:val="000000"/>
          <w:szCs w:val="21"/>
        </w:rPr>
        <w:t>覆无信人。纪信一死无怨恨，</w:t>
      </w:r>
      <w:r>
        <w:rPr>
          <w:rStyle w:val="99"/>
          <w:rFonts w:hint="eastAsia" w:ascii="Verdana" w:hAnsi="Verdana" w:cs="Verdana"/>
          <w:bCs/>
          <w:color w:val="000000"/>
          <w:szCs w:val="21"/>
        </w:rPr>
        <w:t>只恐你</w:t>
      </w:r>
      <w:r>
        <w:rPr>
          <w:rStyle w:val="99"/>
          <w:rFonts w:hint="eastAsia" w:ascii="Verdana" w:hAnsi="Verdana" w:cs="Verdana"/>
          <w:bCs/>
          <w:color w:val="000000"/>
          <w:sz w:val="18"/>
          <w:szCs w:val="18"/>
        </w:rPr>
        <w:t>呀</w:t>
      </w:r>
      <w:r>
        <w:rPr>
          <w:rStyle w:val="99"/>
          <w:rFonts w:ascii="Verdana" w:hAnsi="Verdana" w:cs="Verdana"/>
          <w:bCs/>
          <w:color w:val="000000"/>
          <w:szCs w:val="21"/>
        </w:rPr>
        <w:t>千年万载落骂名。</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】匹夫出言令人恨，要想活命万不能。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纪信，孤家本当将你斩首，有言在先，也罢!如今与你全尸。</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钟、季二将，将纪信用火焚化!</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焚化!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搭了下去。</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众将官!</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随孤追赶刘邦去者!</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rPr>
          <w:rFonts w:hint="eastAsia"/>
        </w:rPr>
      </w:pPr>
      <w:bookmarkStart w:id="58" w:name="__RefHeading___Toc414518256"/>
      <w:bookmarkEnd w:id="58"/>
      <w:bookmarkStart w:id="59" w:name="_Toc955986946"/>
      <w:r>
        <w:rPr>
          <w:rFonts w:hint="eastAsia"/>
        </w:rPr>
        <w:br w:type="page"/>
      </w:r>
    </w:p>
    <w:p>
      <w:pPr>
        <w:pStyle w:val="126"/>
        <w:bidi w:val="0"/>
      </w:pPr>
      <w:r>
        <w:rPr>
          <w:rFonts w:hint="eastAsia"/>
        </w:rPr>
        <w:t>盗宗卷</w:t>
      </w:r>
      <w:bookmarkEnd w:id="59"/>
    </w:p>
    <w:p>
      <w:pPr>
        <w:jc w:val="center"/>
      </w:pPr>
      <w:r>
        <w:rPr>
          <w:rFonts w:hint="eastAsia" w:ascii="华文仿宋" w:hAnsi="华文仿宋" w:eastAsia="华文仿宋" w:cs="华文仿宋"/>
        </w:rPr>
        <w:t>[第一场]</w:t>
      </w:r>
    </w:p>
    <w:p>
      <w:r>
        <w:rPr>
          <w:rFonts w:hint="eastAsia"/>
        </w:rPr>
        <w:t>(西皮&lt;</w:t>
      </w:r>
      <w:r>
        <w:rPr>
          <w:rFonts w:hint="eastAsia" w:ascii="楷体" w:hAnsi="楷体" w:eastAsia="楷体" w:cs="楷体"/>
          <w:b/>
        </w:rPr>
        <w:t>小开门</w:t>
      </w:r>
      <w:r>
        <w:rPr>
          <w:rFonts w:hint="eastAsia"/>
        </w:rPr>
        <w:t>&gt;，四太监、大太监</w:t>
      </w:r>
      <w:r>
        <w:rPr>
          <w:rFonts w:hint="eastAsia" w:ascii="楷体" w:hAnsi="楷体" w:eastAsia="楷体" w:cs="楷体"/>
        </w:rPr>
        <w:t>引</w:t>
      </w:r>
      <w:r>
        <w:rPr>
          <w:rFonts w:hint="eastAsia"/>
        </w:rPr>
        <w:t>吕后</w:t>
      </w:r>
      <w:r>
        <w:rPr>
          <w:rFonts w:hint="eastAsia" w:ascii="楷体" w:hAnsi="楷体" w:eastAsia="楷体" w:cs="楷体"/>
        </w:rPr>
        <w:t>上</w:t>
      </w:r>
      <w:r>
        <w:rPr>
          <w:rFonts w:hint="eastAsia"/>
        </w:rPr>
        <w:t>)</w:t>
      </w:r>
    </w:p>
    <w:p>
      <w:pPr>
        <w:ind w:left="840" w:hanging="840"/>
      </w:pPr>
      <w:r>
        <w:rPr>
          <w:rFonts w:hint="eastAsia"/>
        </w:rPr>
        <w:t>吕后</w:t>
      </w:r>
      <w:r>
        <w:rPr>
          <w:rFonts w:hint="eastAsia"/>
        </w:rPr>
        <w:tab/>
      </w:r>
      <w:r>
        <w:rPr>
          <w:rFonts w:hint="eastAsia"/>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引子</w:t>
      </w:r>
      <w:r>
        <w:rPr>
          <w:rFonts w:hint="eastAsia" w:ascii="宋体" w:hAnsi="宋体" w:cs="宋体"/>
        </w:rPr>
        <w:t>]</w:t>
      </w:r>
      <w:r>
        <w:rPr>
          <w:rFonts w:hint="eastAsia"/>
        </w:rPr>
        <w:t>)身在深宫院，重整汉室锦江山。(</w:t>
      </w:r>
      <w:r>
        <w:rPr>
          <w:rFonts w:hint="eastAsia" w:ascii="楷体" w:hAnsi="楷体" w:eastAsia="楷体" w:cs="楷体"/>
        </w:rPr>
        <w:t>大座</w:t>
      </w:r>
      <w:r>
        <w:rPr>
          <w:rFonts w:hint="eastAsia"/>
        </w:rPr>
        <w:t>，</w:t>
      </w:r>
      <w:r>
        <w:rPr>
          <w:rFonts w:hint="eastAsia" w:ascii="楷体" w:hAnsi="楷体" w:eastAsia="楷体" w:cs="楷体"/>
        </w:rPr>
        <w:t>念</w:t>
      </w:r>
      <w:r>
        <w:rPr>
          <w:rFonts w:hint="eastAsia"/>
        </w:rPr>
        <w:t>)未央宫中翡翠环，珍珠玛瑙堆成山。上殿独受君王宠，方显女皇将魁元。哀家吕后。昨日飞报禀告，有一游方道人，来到长安，盗取宗卷。不免将宗卷用火焚化，以消后患。内侍(侍</w:t>
      </w:r>
      <w:r>
        <w:rPr>
          <w:rFonts w:hint="eastAsia" w:ascii="楷体" w:hAnsi="楷体" w:eastAsia="楷体" w:cs="楷体"/>
        </w:rPr>
        <w:t>应</w:t>
      </w:r>
      <w:r>
        <w:rPr>
          <w:rFonts w:hint="eastAsia"/>
        </w:rPr>
        <w:t>)，宣张苍上殿。</w:t>
      </w:r>
    </w:p>
    <w:p>
      <w:r>
        <w:rPr>
          <w:rFonts w:hint="eastAsia"/>
        </w:rPr>
        <w:t>内侍</w:t>
      </w:r>
      <w:r>
        <w:rPr>
          <w:rFonts w:hint="eastAsia"/>
        </w:rPr>
        <w:tab/>
      </w:r>
      <w:r>
        <w:rPr>
          <w:rFonts w:hint="eastAsia"/>
        </w:rPr>
        <w:t>国太有旨，张苍上殿呐！</w:t>
      </w:r>
    </w:p>
    <w:p>
      <w:r>
        <w:rPr>
          <w:rFonts w:hint="eastAsia"/>
        </w:rPr>
        <w:t>张苍</w:t>
      </w:r>
      <w:r>
        <w:rPr>
          <w:rFonts w:hint="eastAsia"/>
        </w:rPr>
        <w:tab/>
      </w:r>
      <w:r>
        <w:rPr>
          <w:rFonts w:hint="eastAsia"/>
        </w:rPr>
        <w:t>(</w:t>
      </w:r>
      <w:r>
        <w:rPr>
          <w:rFonts w:hint="eastAsia" w:ascii="楷体" w:hAnsi="楷体" w:eastAsia="楷体" w:cs="楷体"/>
        </w:rPr>
        <w:t>内白</w:t>
      </w:r>
      <w:r>
        <w:rPr>
          <w:rFonts w:hint="eastAsia"/>
        </w:rPr>
        <w:t>)领旨。</w:t>
      </w:r>
    </w:p>
    <w:p>
      <w:r>
        <w:rPr>
          <w:rFonts w:hint="eastAsia"/>
        </w:rPr>
        <w:t>(</w:t>
      </w:r>
      <w:r>
        <w:rPr>
          <w:rFonts w:hint="eastAsia" w:ascii="楷体" w:hAnsi="楷体" w:eastAsia="楷体" w:cs="楷体"/>
        </w:rPr>
        <w:t>小锣上</w:t>
      </w:r>
      <w:r>
        <w:rPr>
          <w:rFonts w:hint="eastAsia"/>
        </w:rPr>
        <w:t>，</w:t>
      </w:r>
      <w:r>
        <w:rPr>
          <w:rFonts w:hint="eastAsia" w:ascii="楷体" w:hAnsi="楷体" w:eastAsia="楷体" w:cs="楷体"/>
        </w:rPr>
        <w:t>小边台口</w:t>
      </w:r>
      <w:r>
        <w:rPr>
          <w:rFonts w:hint="eastAsia"/>
        </w:rPr>
        <w:t>)</w:t>
      </w:r>
    </w:p>
    <w:p>
      <w:r>
        <w:rPr>
          <w:rFonts w:hint="eastAsia"/>
        </w:rPr>
        <w:t>张苍</w:t>
      </w:r>
      <w:r>
        <w:rPr>
          <w:rFonts w:hint="eastAsia"/>
        </w:rPr>
        <w:tab/>
      </w:r>
      <w:r>
        <w:rPr>
          <w:rFonts w:hint="eastAsia"/>
        </w:rPr>
        <w:t>(</w:t>
      </w:r>
      <w:r>
        <w:rPr>
          <w:rFonts w:hint="eastAsia" w:ascii="楷体" w:hAnsi="楷体" w:eastAsia="楷体" w:cs="楷体"/>
        </w:rPr>
        <w:t>念</w:t>
      </w:r>
      <w:r>
        <w:rPr>
          <w:rFonts w:hint="eastAsia"/>
        </w:rPr>
        <w:t>)忽听国太宣，迈步上金銮。(</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)臣张苍见驾，国太千岁。</w:t>
      </w:r>
    </w:p>
    <w:p>
      <w:r>
        <w:rPr>
          <w:rFonts w:hint="eastAsia"/>
        </w:rPr>
        <w:t>吕后</w:t>
      </w:r>
      <w:r>
        <w:rPr>
          <w:rFonts w:hint="eastAsia"/>
        </w:rPr>
        <w:tab/>
      </w:r>
      <w:r>
        <w:rPr>
          <w:rFonts w:hint="eastAsia"/>
        </w:rPr>
        <w:t>平身。</w:t>
      </w:r>
    </w:p>
    <w:p>
      <w:r>
        <w:rPr>
          <w:rFonts w:hint="eastAsia"/>
        </w:rPr>
        <w:t>张苍</w:t>
      </w:r>
      <w:r>
        <w:rPr>
          <w:rFonts w:hint="eastAsia"/>
        </w:rPr>
        <w:tab/>
      </w:r>
      <w:r>
        <w:rPr>
          <w:rFonts w:hint="eastAsia"/>
        </w:rPr>
        <w:t>千千岁。(</w:t>
      </w:r>
      <w:r>
        <w:rPr>
          <w:rFonts w:hint="eastAsia" w:ascii="楷体" w:hAnsi="楷体" w:eastAsia="楷体" w:cs="楷体"/>
        </w:rPr>
        <w:t>小边举笏站</w:t>
      </w:r>
      <w:r>
        <w:rPr>
          <w:rFonts w:hint="eastAsia"/>
        </w:rPr>
        <w:t>)</w:t>
      </w:r>
    </w:p>
    <w:p>
      <w:r>
        <w:rPr>
          <w:rFonts w:hint="eastAsia"/>
        </w:rPr>
        <w:t>张苍</w:t>
      </w:r>
      <w:r>
        <w:rPr>
          <w:rFonts w:hint="eastAsia"/>
        </w:rPr>
        <w:tab/>
      </w:r>
      <w:r>
        <w:rPr>
          <w:rFonts w:hint="eastAsia"/>
        </w:rPr>
        <w:t>宣臣上殿有何(国)事议论？</w:t>
      </w:r>
    </w:p>
    <w:p>
      <w:r>
        <w:rPr>
          <w:rFonts w:hint="eastAsia"/>
        </w:rPr>
        <w:t>吕后</w:t>
      </w:r>
      <w:r>
        <w:rPr>
          <w:rFonts w:hint="eastAsia"/>
        </w:rPr>
        <w:tab/>
      </w:r>
      <w:r>
        <w:rPr>
          <w:rFonts w:hint="eastAsia"/>
        </w:rPr>
        <w:t>卿家官居何职？</w:t>
      </w:r>
    </w:p>
    <w:p>
      <w:r>
        <w:rPr>
          <w:rFonts w:hint="eastAsia"/>
        </w:rPr>
        <w:t>张苍</w:t>
      </w:r>
      <w:r>
        <w:rPr>
          <w:rFonts w:hint="eastAsia"/>
        </w:rPr>
        <w:tab/>
      </w:r>
      <w:r>
        <w:rPr>
          <w:rFonts w:hint="eastAsia"/>
        </w:rPr>
        <w:t>西台御史。</w:t>
      </w:r>
    </w:p>
    <w:p>
      <w:r>
        <w:rPr>
          <w:rFonts w:hint="eastAsia"/>
        </w:rPr>
        <w:t>吕后</w:t>
      </w:r>
      <w:r>
        <w:rPr>
          <w:rFonts w:hint="eastAsia"/>
        </w:rPr>
        <w:tab/>
      </w:r>
      <w:r>
        <w:rPr>
          <w:rFonts w:hint="eastAsia"/>
        </w:rPr>
        <w:t>掌管何事[</w:t>
      </w:r>
      <w:r>
        <w:rPr>
          <w:rFonts w:hint="eastAsia" w:ascii="楷体" w:hAnsi="楷体" w:eastAsia="楷体" w:cs="楷体"/>
        </w:rPr>
        <w:t>或</w:t>
      </w:r>
      <w:r>
        <w:rPr>
          <w:rFonts w:hint="eastAsia"/>
        </w:rPr>
        <w:t>:宗卷可是卿家掌管(看守)]？</w:t>
      </w:r>
    </w:p>
    <w:p>
      <w:r>
        <w:rPr>
          <w:rFonts w:hint="eastAsia"/>
        </w:rPr>
        <w:t>张苍</w:t>
      </w:r>
      <w:r>
        <w:rPr>
          <w:rFonts w:hint="eastAsia"/>
        </w:rPr>
        <w:tab/>
      </w:r>
      <w:r>
        <w:rPr>
          <w:rFonts w:hint="eastAsia"/>
        </w:rPr>
        <w:t>皇家宗卷[</w:t>
      </w:r>
      <w:r>
        <w:rPr>
          <w:rFonts w:hint="eastAsia" w:ascii="楷体" w:hAnsi="楷体" w:eastAsia="楷体" w:cs="楷体"/>
          <w:color w:val="000000"/>
        </w:rPr>
        <w:t>或</w:t>
      </w:r>
      <w:r>
        <w:rPr>
          <w:rFonts w:hint="eastAsia"/>
        </w:rPr>
        <w:t>:正是微臣掌管(看守)]。(</w:t>
      </w:r>
      <w:r>
        <w:rPr>
          <w:rFonts w:hint="eastAsia" w:ascii="楷体" w:hAnsi="楷体" w:eastAsia="楷体" w:cs="楷体"/>
        </w:rPr>
        <w:t>或</w:t>
      </w:r>
      <w:r>
        <w:rPr>
          <w:rFonts w:hint="eastAsia"/>
        </w:rPr>
        <w:t>：皇王宗卷。)</w:t>
      </w:r>
    </w:p>
    <w:p>
      <w:r>
        <w:rPr>
          <w:rFonts w:hint="eastAsia"/>
        </w:rPr>
        <w:t>吕后</w:t>
      </w:r>
      <w:r>
        <w:rPr>
          <w:rFonts w:hint="eastAsia"/>
        </w:rPr>
        <w:tab/>
      </w:r>
      <w:r>
        <w:rPr>
          <w:rFonts w:hint="eastAsia"/>
        </w:rPr>
        <w:t>将宗卷呈上哀家一观。</w:t>
      </w:r>
    </w:p>
    <w:p>
      <w:r>
        <w:rPr>
          <w:rFonts w:hint="eastAsia"/>
        </w:rPr>
        <w:t>张苍</w:t>
      </w:r>
      <w:r>
        <w:rPr>
          <w:rFonts w:hint="eastAsia"/>
        </w:rPr>
        <w:tab/>
      </w:r>
      <w:r>
        <w:rPr>
          <w:rFonts w:hint="eastAsia"/>
        </w:rPr>
        <w:t>领旨。(</w:t>
      </w:r>
      <w:r>
        <w:rPr>
          <w:rFonts w:hint="eastAsia" w:ascii="宋体" w:hAnsi="宋体" w:cs="宋体"/>
        </w:rPr>
        <w:t>张苍</w:t>
      </w:r>
      <w:r>
        <w:rPr>
          <w:rFonts w:hint="eastAsia" w:ascii="楷体" w:hAnsi="楷体" w:eastAsia="楷体" w:cs="楷体"/>
        </w:rPr>
        <w:t>上场门下</w:t>
      </w:r>
      <w:r>
        <w:rPr>
          <w:rFonts w:hint="eastAsia"/>
        </w:rPr>
        <w:t>)</w:t>
      </w:r>
    </w:p>
    <w:p>
      <w:r>
        <w:rPr>
          <w:rFonts w:hint="eastAsia"/>
        </w:rPr>
        <w:t>吕后</w:t>
      </w:r>
      <w:r>
        <w:rPr>
          <w:rFonts w:hint="eastAsia"/>
        </w:rPr>
        <w:tab/>
      </w:r>
      <w:r>
        <w:rPr>
          <w:rFonts w:hint="eastAsia"/>
        </w:rPr>
        <w:t>内侍，张苍取卷到来看我眼色行事。</w:t>
      </w:r>
    </w:p>
    <w:p>
      <w:r>
        <w:rPr>
          <w:rFonts w:hint="eastAsia"/>
        </w:rPr>
        <w:t>张苍</w:t>
      </w:r>
      <w:r>
        <w:rPr>
          <w:rFonts w:hint="eastAsia"/>
        </w:rPr>
        <w:tab/>
      </w:r>
      <w:r>
        <w:rPr>
          <w:rFonts w:hint="eastAsia"/>
        </w:rPr>
        <w:t>(</w:t>
      </w:r>
      <w:r>
        <w:rPr>
          <w:rFonts w:hint="eastAsia" w:ascii="楷体" w:hAnsi="楷体" w:eastAsia="楷体" w:cs="楷体"/>
        </w:rPr>
        <w:t>捧卷上</w:t>
      </w:r>
      <w:r>
        <w:rPr>
          <w:rFonts w:hint="eastAsia"/>
        </w:rPr>
        <w:t>)手捧皇家卷，国太凤目观。(</w:t>
      </w:r>
      <w:r>
        <w:rPr>
          <w:rFonts w:hint="eastAsia" w:ascii="楷体" w:hAnsi="楷体" w:eastAsia="楷体" w:cs="楷体"/>
        </w:rPr>
        <w:t>进门</w:t>
      </w:r>
      <w:r>
        <w:rPr>
          <w:rFonts w:hint="eastAsia"/>
        </w:rPr>
        <w:t>张苍</w:t>
      </w:r>
      <w:r>
        <w:rPr>
          <w:rFonts w:hint="eastAsia" w:ascii="楷体" w:hAnsi="楷体" w:eastAsia="楷体" w:cs="楷体"/>
        </w:rPr>
        <w:t>交卷给</w:t>
      </w:r>
      <w:r>
        <w:rPr>
          <w:rFonts w:hint="eastAsia"/>
        </w:rPr>
        <w:t>内侍，侍</w:t>
      </w:r>
      <w:r>
        <w:rPr>
          <w:rFonts w:hint="eastAsia" w:ascii="楷体" w:hAnsi="楷体" w:eastAsia="楷体" w:cs="楷体"/>
        </w:rPr>
        <w:t>呈</w:t>
      </w:r>
      <w:r>
        <w:rPr>
          <w:rFonts w:hint="eastAsia"/>
        </w:rPr>
        <w:t>吕后，张</w:t>
      </w:r>
      <w:r>
        <w:rPr>
          <w:rFonts w:hint="eastAsia" w:ascii="楷体" w:hAnsi="楷体" w:eastAsia="楷体" w:cs="楷体"/>
        </w:rPr>
        <w:t>站小边</w:t>
      </w:r>
      <w:r>
        <w:rPr>
          <w:rFonts w:hint="eastAsia"/>
        </w:rPr>
        <w:t>)</w:t>
      </w:r>
    </w:p>
    <w:p>
      <w:r>
        <w:rPr>
          <w:rFonts w:hint="eastAsia"/>
        </w:rPr>
        <w:t>(张苍</w:t>
      </w:r>
      <w:r>
        <w:rPr>
          <w:rFonts w:hint="eastAsia"/>
        </w:rPr>
        <w:tab/>
      </w:r>
      <w:r>
        <w:rPr>
          <w:rFonts w:hint="eastAsia"/>
        </w:rPr>
        <w:t>国太请看。)</w:t>
      </w:r>
    </w:p>
    <w:p>
      <w:r>
        <w:rPr>
          <w:rFonts w:hint="eastAsia"/>
        </w:rPr>
        <w:t>吕后</w:t>
      </w:r>
      <w:r>
        <w:rPr>
          <w:rFonts w:hint="eastAsia"/>
        </w:rPr>
        <w:tab/>
      </w:r>
      <w:r>
        <w:rPr>
          <w:rFonts w:hint="eastAsia"/>
        </w:rPr>
        <w:t>卿家看守宗卷有功，赐御酒一斗。</w:t>
      </w:r>
    </w:p>
    <w:p>
      <w:r>
        <w:rPr>
          <w:rFonts w:hint="eastAsia"/>
        </w:rPr>
        <w:t>(内侍</w:t>
      </w:r>
      <w:r>
        <w:rPr>
          <w:rFonts w:hint="eastAsia" w:ascii="楷体" w:hAnsi="楷体" w:eastAsia="楷体" w:cs="楷体"/>
        </w:rPr>
        <w:t>递酒给</w:t>
      </w:r>
      <w:r>
        <w:rPr>
          <w:rFonts w:hint="eastAsia"/>
        </w:rPr>
        <w:t>张苍，张</w:t>
      </w:r>
      <w:r>
        <w:rPr>
          <w:rFonts w:hint="eastAsia" w:ascii="楷体" w:hAnsi="楷体" w:eastAsia="楷体" w:cs="楷体"/>
        </w:rPr>
        <w:t>站小边台口</w:t>
      </w:r>
      <w:r>
        <w:rPr>
          <w:rFonts w:hint="eastAsia"/>
        </w:rPr>
        <w:t>)</w:t>
      </w:r>
    </w:p>
    <w:p>
      <w:r>
        <w:rPr>
          <w:rFonts w:hint="eastAsia"/>
        </w:rPr>
        <w:t>(张苍</w:t>
      </w:r>
      <w:r>
        <w:rPr>
          <w:rFonts w:hint="eastAsia"/>
        </w:rPr>
        <w:tab/>
      </w:r>
      <w:r>
        <w:rPr>
          <w:rFonts w:hint="eastAsia"/>
        </w:rPr>
        <w:t>谢国太。)</w:t>
      </w:r>
    </w:p>
    <w:p>
      <w:pPr>
        <w:ind w:left="840" w:hanging="840"/>
      </w:pPr>
      <w:r>
        <w:rPr>
          <w:rFonts w:hint="eastAsia"/>
        </w:rPr>
        <w:t>张苍</w:t>
      </w:r>
      <w:r>
        <w:rPr>
          <w:rFonts w:hint="eastAsia"/>
        </w:rPr>
        <w:tab/>
      </w:r>
      <w:r>
        <w:rPr>
          <w:rFonts w:hint="eastAsia"/>
        </w:rPr>
        <w:t>且住，人言吕后之酒好饮难还，待我谢过神祗。(</w:t>
      </w:r>
      <w:r>
        <w:rPr>
          <w:rFonts w:hint="eastAsia" w:ascii="楷体" w:hAnsi="楷体" w:eastAsia="楷体" w:cs="楷体"/>
        </w:rPr>
        <w:t>或</w:t>
      </w:r>
      <w:r>
        <w:rPr>
          <w:rFonts w:hint="eastAsia"/>
        </w:rPr>
        <w:t>：人言吕后之酒实实难饮，待我敬谢天地。)</w:t>
      </w:r>
    </w:p>
    <w:p>
      <w:r>
        <w:rPr>
          <w:rFonts w:hint="eastAsia"/>
        </w:rPr>
        <w:t>吕后</w:t>
      </w:r>
      <w:r>
        <w:rPr>
          <w:rFonts w:hint="eastAsia"/>
        </w:rPr>
        <w:tab/>
      </w:r>
      <w:r>
        <w:rPr>
          <w:rFonts w:hint="eastAsia"/>
        </w:rPr>
        <w:t>想这太平年间要这宗卷何用？内侍，将宗卷用火焚化了。</w:t>
      </w:r>
    </w:p>
    <w:p>
      <w:r>
        <w:rPr>
          <w:rFonts w:hint="eastAsia"/>
        </w:rPr>
        <w:t>(张苍</w:t>
      </w:r>
      <w:r>
        <w:rPr>
          <w:rFonts w:hint="eastAsia" w:ascii="楷体" w:hAnsi="楷体" w:eastAsia="楷体" w:cs="楷体"/>
        </w:rPr>
        <w:t>将酒谢神时</w:t>
      </w:r>
      <w:r>
        <w:rPr>
          <w:rFonts w:hint="eastAsia"/>
        </w:rPr>
        <w:t>吕</w:t>
      </w:r>
      <w:r>
        <w:rPr>
          <w:rFonts w:hint="eastAsia" w:ascii="楷体" w:hAnsi="楷体" w:eastAsia="楷体" w:cs="楷体"/>
        </w:rPr>
        <w:t>念</w:t>
      </w:r>
      <w:r>
        <w:rPr>
          <w:rFonts w:hint="eastAsia"/>
        </w:rPr>
        <w:t>，张</w:t>
      </w:r>
      <w:r>
        <w:rPr>
          <w:rFonts w:hint="eastAsia" w:ascii="楷体" w:hAnsi="楷体" w:eastAsia="楷体" w:cs="楷体"/>
        </w:rPr>
        <w:t>还酒杯</w:t>
      </w:r>
      <w:r>
        <w:rPr>
          <w:rFonts w:hint="eastAsia"/>
        </w:rPr>
        <w:t>，太监</w:t>
      </w:r>
      <w:r>
        <w:rPr>
          <w:rFonts w:hint="eastAsia" w:ascii="楷体" w:hAnsi="楷体" w:eastAsia="楷体" w:cs="楷体"/>
        </w:rPr>
        <w:t>烧卷</w:t>
      </w:r>
      <w:r>
        <w:rPr>
          <w:rFonts w:hint="eastAsia"/>
        </w:rPr>
        <w:t>，张</w:t>
      </w:r>
      <w:r>
        <w:rPr>
          <w:rFonts w:hint="eastAsia" w:ascii="楷体" w:hAnsi="楷体" w:eastAsia="楷体" w:cs="楷体"/>
        </w:rPr>
        <w:t>站小边念“哎呀”时右手投袖</w:t>
      </w:r>
      <w:r>
        <w:rPr>
          <w:rFonts w:hint="eastAsia"/>
        </w:rPr>
        <w:t>，</w:t>
      </w:r>
      <w:r>
        <w:rPr>
          <w:rFonts w:hint="eastAsia" w:ascii="楷体" w:hAnsi="楷体" w:eastAsia="楷体" w:cs="楷体"/>
        </w:rPr>
        <w:t>摇头惊介</w:t>
      </w:r>
      <w:r>
        <w:rPr>
          <w:rFonts w:hint="eastAsia"/>
        </w:rPr>
        <w:t>)</w:t>
      </w:r>
    </w:p>
    <w:p>
      <w:r>
        <w:rPr>
          <w:rFonts w:hint="eastAsia"/>
        </w:rPr>
        <w:t>张苍</w:t>
      </w:r>
      <w:r>
        <w:rPr>
          <w:rFonts w:hint="eastAsia"/>
        </w:rPr>
        <w:tab/>
      </w:r>
      <w:r>
        <w:rPr>
          <w:rFonts w:hint="eastAsia"/>
        </w:rPr>
        <w:t>哎呀!(</w:t>
      </w:r>
      <w:r>
        <w:rPr>
          <w:rFonts w:hint="eastAsia" w:ascii="楷体" w:hAnsi="楷体" w:eastAsia="楷体" w:cs="楷体"/>
        </w:rPr>
        <w:t>或</w:t>
      </w:r>
      <w:r>
        <w:rPr>
          <w:rFonts w:hint="eastAsia"/>
        </w:rPr>
        <w:t>：使不得!)(</w:t>
      </w:r>
      <w:r>
        <w:rPr>
          <w:rFonts w:hint="eastAsia" w:ascii="楷体" w:hAnsi="楷体" w:eastAsia="楷体" w:cs="楷体"/>
        </w:rPr>
        <w:t>右袖盖头</w:t>
      </w:r>
      <w:r>
        <w:rPr>
          <w:rFonts w:hint="eastAsia"/>
        </w:rPr>
        <w:t>，</w:t>
      </w:r>
      <w:r>
        <w:rPr>
          <w:rFonts w:hint="eastAsia" w:ascii="楷体" w:hAnsi="楷体" w:eastAsia="楷体" w:cs="楷体"/>
        </w:rPr>
        <w:t>左手撩袍</w:t>
      </w:r>
      <w:r>
        <w:rPr>
          <w:rFonts w:hint="eastAsia"/>
        </w:rPr>
        <w:t>，</w:t>
      </w:r>
      <w:r>
        <w:rPr>
          <w:rFonts w:hint="eastAsia" w:ascii="楷体" w:hAnsi="楷体" w:eastAsia="楷体" w:cs="楷体"/>
        </w:rPr>
        <w:t>上场门反下</w:t>
      </w:r>
      <w:r>
        <w:rPr>
          <w:rFonts w:hint="eastAsia"/>
        </w:rPr>
        <w:t>，</w:t>
      </w:r>
      <w:r>
        <w:rPr>
          <w:rFonts w:hint="eastAsia" w:ascii="楷体" w:hAnsi="楷体" w:eastAsia="楷体" w:cs="楷体"/>
        </w:rPr>
        <w:t>同时</w:t>
      </w:r>
      <w:r>
        <w:rPr>
          <w:rFonts w:hint="eastAsia"/>
        </w:rPr>
        <w:t>，陈平</w:t>
      </w:r>
      <w:r>
        <w:rPr>
          <w:rFonts w:hint="eastAsia" w:ascii="楷体" w:hAnsi="楷体" w:eastAsia="楷体" w:cs="楷体"/>
        </w:rPr>
        <w:t>上场门外侧上</w:t>
      </w:r>
      <w:r>
        <w:rPr>
          <w:rFonts w:hint="eastAsia"/>
        </w:rPr>
        <w:t>，&lt;</w:t>
      </w:r>
      <w:r>
        <w:rPr>
          <w:rFonts w:hint="eastAsia" w:ascii="楷体" w:hAnsi="楷体" w:eastAsia="楷体" w:cs="楷体"/>
          <w:b/>
        </w:rPr>
        <w:t>撞金钟</w:t>
      </w:r>
      <w:r>
        <w:rPr>
          <w:rFonts w:hint="eastAsia"/>
        </w:rPr>
        <w:t>&gt;</w:t>
      </w:r>
      <w:r>
        <w:rPr>
          <w:rFonts w:hint="eastAsia" w:ascii="楷体" w:hAnsi="楷体" w:eastAsia="楷体" w:cs="楷体"/>
        </w:rPr>
        <w:t>到小边台口</w:t>
      </w:r>
      <w:r>
        <w:rPr>
          <w:rFonts w:hint="eastAsia"/>
        </w:rPr>
        <w:t>)</w:t>
      </w:r>
    </w:p>
    <w:p>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】金銮殿上红光现，陈平焉能袖手观。(</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w:t>
      </w:r>
    </w:p>
    <w:p>
      <w:r>
        <w:rPr>
          <w:rFonts w:hint="eastAsia"/>
        </w:rPr>
        <w:t>陈平</w:t>
      </w:r>
      <w:r>
        <w:rPr>
          <w:rFonts w:hint="eastAsia"/>
        </w:rPr>
        <w:tab/>
      </w:r>
      <w:r>
        <w:rPr>
          <w:rFonts w:hint="eastAsia"/>
        </w:rPr>
        <w:t>臣陈平见驾，国太千岁。</w:t>
      </w:r>
    </w:p>
    <w:p>
      <w:r>
        <w:rPr>
          <w:rFonts w:hint="eastAsia"/>
        </w:rPr>
        <w:t>吕后</w:t>
      </w:r>
      <w:r>
        <w:rPr>
          <w:rFonts w:hint="eastAsia"/>
        </w:rPr>
        <w:tab/>
      </w:r>
      <w:r>
        <w:rPr>
          <w:rFonts w:hint="eastAsia"/>
        </w:rPr>
        <w:t>平身。</w:t>
      </w:r>
    </w:p>
    <w:p>
      <w:r>
        <w:rPr>
          <w:rFonts w:hint="eastAsia"/>
        </w:rPr>
        <w:t>陈平</w:t>
      </w:r>
      <w:r>
        <w:rPr>
          <w:rFonts w:hint="eastAsia"/>
        </w:rPr>
        <w:tab/>
      </w:r>
      <w:r>
        <w:rPr>
          <w:rFonts w:hint="eastAsia"/>
        </w:rPr>
        <w:t>千千岁！</w:t>
      </w:r>
      <w:r>
        <w:rPr>
          <w:rFonts w:hint="eastAsia" w:eastAsia="Calibri"/>
        </w:rPr>
        <w:t xml:space="preserve"> </w:t>
      </w:r>
      <w:r>
        <w:rPr>
          <w:rFonts w:hint="eastAsia"/>
        </w:rPr>
        <w:t>(</w:t>
      </w:r>
      <w:r>
        <w:rPr>
          <w:rFonts w:hint="eastAsia" w:ascii="楷体" w:hAnsi="楷体" w:eastAsia="楷体" w:cs="楷体"/>
        </w:rPr>
        <w:t>大边站举笏</w:t>
      </w:r>
      <w:r>
        <w:rPr>
          <w:rFonts w:hint="eastAsia"/>
        </w:rPr>
        <w:t>)</w:t>
      </w:r>
    </w:p>
    <w:p>
      <w:r>
        <w:rPr>
          <w:rFonts w:hint="eastAsia"/>
        </w:rPr>
        <w:t>吕后</w:t>
      </w:r>
      <w:r>
        <w:rPr>
          <w:rFonts w:hint="eastAsia"/>
        </w:rPr>
        <w:tab/>
      </w:r>
      <w:r>
        <w:rPr>
          <w:rFonts w:hint="eastAsia"/>
        </w:rPr>
        <w:t>卿家上殿有何本奏？</w:t>
      </w:r>
    </w:p>
    <w:p>
      <w:r>
        <w:rPr>
          <w:rFonts w:hint="eastAsia"/>
        </w:rPr>
        <w:t>陈平</w:t>
      </w:r>
      <w:r>
        <w:rPr>
          <w:rFonts w:hint="eastAsia"/>
        </w:rPr>
        <w:tab/>
      </w:r>
      <w:r>
        <w:rPr>
          <w:rFonts w:hint="eastAsia"/>
        </w:rPr>
        <w:t>适臣观见金銮殿上红光一起，特地上殿保全江山。</w:t>
      </w:r>
    </w:p>
    <w:p>
      <w:r>
        <w:rPr>
          <w:rFonts w:hint="eastAsia"/>
        </w:rPr>
        <w:t>吕后</w:t>
      </w:r>
      <w:r>
        <w:rPr>
          <w:rFonts w:hint="eastAsia"/>
        </w:rPr>
        <w:tab/>
      </w:r>
      <w:r>
        <w:rPr>
          <w:rFonts w:hint="eastAsia"/>
        </w:rPr>
        <w:t>卿家可知哀家火焚宗卷之故？</w:t>
      </w:r>
    </w:p>
    <w:p>
      <w:r>
        <w:rPr>
          <w:rFonts w:hint="eastAsia"/>
        </w:rPr>
        <w:t>陈平</w:t>
      </w:r>
      <w:r>
        <w:rPr>
          <w:rFonts w:hint="eastAsia"/>
        </w:rPr>
        <w:tab/>
      </w:r>
      <w:r>
        <w:rPr>
          <w:rFonts w:hint="eastAsia"/>
        </w:rPr>
        <w:t>国太敢是想吞……(</w:t>
      </w:r>
      <w:r>
        <w:rPr>
          <w:rFonts w:hint="eastAsia" w:ascii="楷体" w:hAnsi="楷体" w:eastAsia="楷体" w:cs="楷体"/>
        </w:rPr>
        <w:t>或</w:t>
      </w:r>
      <w:r>
        <w:rPr>
          <w:rFonts w:hint="eastAsia"/>
        </w:rPr>
        <w:t>：国太莫非要吞……)</w:t>
      </w:r>
    </w:p>
    <w:p>
      <w:r>
        <w:rPr>
          <w:rFonts w:hint="eastAsia"/>
        </w:rPr>
        <w:t>吕后</w:t>
      </w:r>
      <w:r>
        <w:rPr>
          <w:rFonts w:hint="eastAsia"/>
        </w:rPr>
        <w:tab/>
      </w:r>
      <w:r>
        <w:rPr>
          <w:rFonts w:hint="eastAsia"/>
        </w:rPr>
        <w:t>卿家果有出将入相之才。</w:t>
      </w:r>
    </w:p>
    <w:p>
      <w:r>
        <w:rPr>
          <w:rFonts w:hint="eastAsia"/>
        </w:rPr>
        <w:t>陈平</w:t>
      </w:r>
      <w:r>
        <w:rPr>
          <w:rFonts w:hint="eastAsia"/>
        </w:rPr>
        <w:tab/>
      </w:r>
      <w:r>
        <w:rPr>
          <w:rFonts w:hint="eastAsia"/>
        </w:rPr>
        <w:t>谢国太。</w:t>
      </w:r>
    </w:p>
    <w:p>
      <w:r>
        <w:rPr>
          <w:rFonts w:hint="eastAsia"/>
        </w:rPr>
        <w:t>吕后</w:t>
      </w:r>
      <w:r>
        <w:rPr>
          <w:rFonts w:hint="eastAsia"/>
        </w:rPr>
        <w:tab/>
      </w:r>
      <w:r>
        <w:rPr>
          <w:rFonts w:hint="eastAsia"/>
        </w:rPr>
        <w:t>退班。</w:t>
      </w:r>
    </w:p>
    <w:p>
      <w:r>
        <w:rPr>
          <w:rFonts w:hint="eastAsia"/>
        </w:rPr>
        <w:t>(陈平、吕后</w:t>
      </w:r>
      <w:r>
        <w:rPr>
          <w:rFonts w:hint="eastAsia" w:ascii="楷体" w:hAnsi="楷体" w:eastAsia="楷体" w:cs="楷体"/>
        </w:rPr>
        <w:t>搭话紧快</w:t>
      </w:r>
      <w:r>
        <w:rPr>
          <w:rFonts w:hint="eastAsia"/>
        </w:rPr>
        <w:t>，吕</w:t>
      </w:r>
      <w:r>
        <w:rPr>
          <w:rFonts w:hint="eastAsia" w:ascii="楷体" w:hAnsi="楷体" w:eastAsia="楷体" w:cs="楷体"/>
        </w:rPr>
        <w:t>众窝下</w:t>
      </w:r>
      <w:r>
        <w:rPr>
          <w:rFonts w:hint="eastAsia"/>
        </w:rPr>
        <w:t>，陈</w:t>
      </w:r>
      <w:r>
        <w:rPr>
          <w:rFonts w:hint="eastAsia" w:ascii="楷体" w:hAnsi="楷体" w:eastAsia="楷体" w:cs="楷体"/>
        </w:rPr>
        <w:t>揖归中间</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】金钟三响王退殿，文武有怒不敢言。撩袍端带下金銮，(</w:t>
      </w:r>
      <w:r>
        <w:rPr>
          <w:rFonts w:hint="eastAsia" w:ascii="楷体" w:hAnsi="楷体" w:eastAsia="楷体" w:cs="楷体"/>
        </w:rPr>
        <w:t>小圆场下殿归大边</w:t>
      </w:r>
      <w:r>
        <w:rPr>
          <w:rFonts w:hint="eastAsia"/>
        </w:rPr>
        <w:t>，张苍</w:t>
      </w:r>
      <w:r>
        <w:rPr>
          <w:rFonts w:hint="eastAsia" w:ascii="楷体" w:hAnsi="楷体" w:eastAsia="楷体" w:cs="楷体"/>
        </w:rPr>
        <w:t>上场门上</w:t>
      </w:r>
      <w:r>
        <w:rPr>
          <w:rFonts w:hint="eastAsia"/>
        </w:rPr>
        <w:t>，</w:t>
      </w:r>
      <w:r>
        <w:rPr>
          <w:rFonts w:hint="eastAsia" w:ascii="楷体" w:hAnsi="楷体" w:eastAsia="楷体" w:cs="楷体"/>
        </w:rPr>
        <w:t>站小边</w:t>
      </w:r>
      <w:r>
        <w:rPr>
          <w:rFonts w:hint="eastAsia"/>
        </w:rPr>
        <w:t>)只见张苍在眼前。宗卷本在孝廉殿，不该拿来献君前。</w:t>
      </w:r>
    </w:p>
    <w:p>
      <w:pPr>
        <w:ind w:left="840" w:hanging="840"/>
      </w:pPr>
      <w:r>
        <w:rPr>
          <w:rFonts w:hint="eastAsia"/>
        </w:rPr>
        <w:t>张苍</w:t>
      </w:r>
      <w:r>
        <w:rPr>
          <w:rFonts w:hint="eastAsia"/>
        </w:rPr>
        <w:tab/>
      </w:r>
      <w:r>
        <w:rPr>
          <w:rFonts w:hint="eastAsia"/>
        </w:rPr>
        <w:t>国太要看呐!</w:t>
      </w:r>
    </w:p>
    <w:p>
      <w:r>
        <w:rPr>
          <w:rFonts w:hint="eastAsia"/>
        </w:rPr>
        <w:t>陈平</w:t>
      </w:r>
      <w:r>
        <w:rPr>
          <w:rFonts w:hint="eastAsia"/>
        </w:rPr>
        <w:tab/>
      </w:r>
      <w:r>
        <w:rPr>
          <w:rFonts w:hint="eastAsia"/>
        </w:rPr>
        <w:t>呀呸！(</w:t>
      </w:r>
      <w:r>
        <w:rPr>
          <w:rFonts w:hint="eastAsia" w:ascii="楷体" w:hAnsi="楷体" w:eastAsia="楷体" w:cs="楷体"/>
        </w:rPr>
        <w:t>接唱</w:t>
      </w:r>
      <w:r>
        <w:rPr>
          <w:rFonts w:hint="eastAsia"/>
        </w:rPr>
        <w:t>)淮河十王人马到(</w:t>
      </w:r>
      <w:r>
        <w:rPr>
          <w:rFonts w:hint="eastAsia" w:ascii="楷体" w:hAnsi="楷体" w:eastAsia="楷体" w:cs="楷体"/>
        </w:rPr>
        <w:t>或</w:t>
      </w:r>
      <w:r>
        <w:rPr>
          <w:rFonts w:hint="eastAsia"/>
        </w:rPr>
        <w:t>：淮河十王发人马)，你一家大小难保全。(陈平</w:t>
      </w:r>
      <w:r>
        <w:rPr>
          <w:rFonts w:hint="eastAsia" w:ascii="楷体" w:hAnsi="楷体" w:eastAsia="楷体" w:cs="楷体"/>
        </w:rPr>
        <w:t>下</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】陈平老儿礼不端，骂得我张苍不敢言。宗卷本在孝廉殿，谁知国太备火燃。淮河十王人马到，我一家大小难保全。(张苍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[第二场]</w:t>
      </w:r>
    </w:p>
    <w:p>
      <w:r>
        <w:rPr>
          <w:rFonts w:hint="eastAsia"/>
        </w:rPr>
        <w:t>(&lt;</w:t>
      </w:r>
      <w:r>
        <w:rPr>
          <w:rFonts w:hint="eastAsia" w:ascii="楷体" w:hAnsi="楷体" w:eastAsia="楷体" w:cs="楷体"/>
          <w:b/>
        </w:rPr>
        <w:t>小锣抽头</w:t>
      </w:r>
      <w:r>
        <w:rPr>
          <w:rFonts w:hint="eastAsia"/>
        </w:rPr>
        <w:t>&gt;，田子春</w:t>
      </w:r>
      <w:r>
        <w:rPr>
          <w:rFonts w:hint="eastAsia" w:ascii="楷体" w:hAnsi="楷体" w:eastAsia="楷体" w:cs="楷体"/>
        </w:rPr>
        <w:t>上</w:t>
      </w:r>
      <w:r>
        <w:rPr>
          <w:rFonts w:hint="eastAsia"/>
        </w:rPr>
        <w:t>)</w:t>
      </w:r>
    </w:p>
    <w:p>
      <w:pPr>
        <w:ind w:left="840" w:hanging="840"/>
      </w:pPr>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】道家模样改装扮，不分昼夜往长安。(</w:t>
      </w:r>
      <w:r>
        <w:rPr>
          <w:rFonts w:hint="eastAsia" w:ascii="楷体" w:hAnsi="楷体" w:eastAsia="楷体" w:cs="楷体"/>
        </w:rPr>
        <w:t>念</w:t>
      </w:r>
      <w:r>
        <w:rPr>
          <w:rFonts w:hint="eastAsia"/>
        </w:rPr>
        <w:t>)下官田子春，奉了幼主之命，去至长安盗取皇王宗卷，就此前往。</w:t>
      </w:r>
    </w:p>
    <w:p>
      <w:r>
        <w:rPr>
          <w:rFonts w:hint="eastAsia"/>
        </w:rPr>
        <w:t>田子春</w:t>
      </w:r>
      <w:r>
        <w:rPr>
          <w:rFonts w:hint="eastAsia"/>
        </w:rPr>
        <w:tab/>
      </w:r>
      <w:r>
        <w:rPr>
          <w:rFonts w:hint="eastAsia"/>
        </w:rPr>
        <w:t>(</w:t>
      </w:r>
      <w:r>
        <w:rPr>
          <w:rFonts w:hint="eastAsia" w:ascii="楷体" w:hAnsi="楷体" w:eastAsia="楷体" w:cs="楷体"/>
        </w:rPr>
        <w:t>接唱</w:t>
      </w:r>
      <w:r>
        <w:rPr>
          <w:rFonts w:hint="eastAsia"/>
        </w:rPr>
        <w:t>)昔日楚汉两争强，韩信弃楚投汉邦。未央宫中把命丧，为国忠良无下场。(田子春</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[第三场]</w:t>
      </w:r>
    </w:p>
    <w:p>
      <w:r>
        <w:rPr>
          <w:rFonts w:hint="eastAsia"/>
        </w:rPr>
        <w:t>(&lt;</w:t>
      </w:r>
      <w:r>
        <w:rPr>
          <w:rFonts w:hint="eastAsia" w:ascii="楷体" w:hAnsi="楷体" w:eastAsia="楷体" w:cs="楷体"/>
          <w:b/>
        </w:rPr>
        <w:t>六幺令</w:t>
      </w:r>
      <w:r>
        <w:rPr>
          <w:rFonts w:hint="eastAsia"/>
        </w:rPr>
        <w:t>&gt;陈平、家院、</w:t>
      </w:r>
      <w:r>
        <w:rPr>
          <w:rFonts w:hint="eastAsia" w:ascii="楷体" w:hAnsi="楷体" w:eastAsia="楷体" w:cs="楷体"/>
        </w:rPr>
        <w:t>四</w:t>
      </w:r>
      <w:r>
        <w:rPr>
          <w:rFonts w:hint="eastAsia"/>
        </w:rPr>
        <w:t>青袍</w:t>
      </w:r>
      <w:r>
        <w:rPr>
          <w:rFonts w:hint="eastAsia" w:ascii="楷体" w:hAnsi="楷体" w:eastAsia="楷体" w:cs="楷体"/>
        </w:rPr>
        <w:t>上</w:t>
      </w:r>
      <w:r>
        <w:rPr>
          <w:rFonts w:hint="eastAsia"/>
        </w:rPr>
        <w:t>。陈</w:t>
      </w:r>
      <w:r>
        <w:rPr>
          <w:rFonts w:hint="eastAsia" w:ascii="楷体" w:hAnsi="楷体" w:eastAsia="楷体" w:cs="楷体"/>
        </w:rPr>
        <w:t>下轿</w:t>
      </w:r>
      <w:r>
        <w:rPr>
          <w:rFonts w:hint="eastAsia"/>
        </w:rPr>
        <w:t>，</w:t>
      </w:r>
      <w:r>
        <w:rPr>
          <w:rFonts w:hint="eastAsia" w:ascii="楷体" w:hAnsi="楷体" w:eastAsia="楷体" w:cs="楷体"/>
        </w:rPr>
        <w:t>牌子合龙</w:t>
      </w:r>
      <w:r>
        <w:rPr>
          <w:rFonts w:hint="eastAsia"/>
        </w:rPr>
        <w:t>，陈</w:t>
      </w:r>
      <w:r>
        <w:rPr>
          <w:rFonts w:hint="eastAsia" w:ascii="楷体" w:hAnsi="楷体" w:eastAsia="楷体" w:cs="楷体"/>
        </w:rPr>
        <w:t>换衣</w:t>
      </w:r>
      <w:r>
        <w:rPr>
          <w:rFonts w:hint="eastAsia"/>
        </w:rPr>
        <w:t>，青袍</w:t>
      </w:r>
      <w:r>
        <w:rPr>
          <w:rFonts w:hint="eastAsia" w:ascii="楷体" w:hAnsi="楷体" w:eastAsia="楷体" w:cs="楷体"/>
        </w:rPr>
        <w:t>下</w:t>
      </w:r>
      <w:r>
        <w:rPr>
          <w:rFonts w:hint="eastAsia"/>
        </w:rPr>
        <w:t>，陈</w:t>
      </w:r>
      <w:r>
        <w:rPr>
          <w:rFonts w:hint="eastAsia" w:ascii="楷体" w:hAnsi="楷体" w:eastAsia="楷体" w:cs="楷体"/>
        </w:rPr>
        <w:t>正小座</w:t>
      </w:r>
      <w:r>
        <w:rPr>
          <w:rFonts w:hint="eastAsia"/>
        </w:rPr>
        <w:t>，院</w:t>
      </w:r>
      <w:r>
        <w:rPr>
          <w:rFonts w:hint="eastAsia" w:ascii="楷体" w:hAnsi="楷体" w:eastAsia="楷体" w:cs="楷体"/>
        </w:rPr>
        <w:t>大边站</w:t>
      </w:r>
      <w:r>
        <w:rPr>
          <w:rFonts w:hint="eastAsia"/>
        </w:rPr>
        <w:t>)</w:t>
      </w:r>
    </w:p>
    <w:p>
      <w:pPr>
        <w:ind w:left="840" w:hanging="840"/>
      </w:pPr>
      <w:r>
        <w:rPr>
          <w:rFonts w:hint="eastAsia"/>
        </w:rPr>
        <w:t>陈平</w:t>
      </w:r>
      <w:r>
        <w:rPr>
          <w:rFonts w:hint="eastAsia"/>
        </w:rPr>
        <w:tab/>
      </w:r>
      <w:r>
        <w:rPr>
          <w:rFonts w:hint="eastAsia"/>
        </w:rPr>
        <w:t>老夫陈平。今日早朝国太将宗卷焚化，莫非淮河有人前来盗卷，我不免八卦详查，来，香案伺候。(</w:t>
      </w:r>
      <w:r>
        <w:rPr>
          <w:rFonts w:hint="eastAsia" w:ascii="楷体" w:hAnsi="楷体" w:eastAsia="楷体" w:cs="楷体"/>
        </w:rPr>
        <w:t>或</w:t>
      </w:r>
      <w:r>
        <w:rPr>
          <w:rFonts w:hint="eastAsia"/>
        </w:rPr>
        <w:t>：老夫陈平。适才国太在金銮殿上将宗卷焚化，不知是何缘故。不免在八卦之中查看吉凶便了。家院，香案摆下。)</w:t>
      </w:r>
    </w:p>
    <w:p>
      <w:r>
        <w:rPr>
          <w:rFonts w:hint="eastAsia"/>
        </w:rPr>
        <w:t>(</w:t>
      </w:r>
      <w:r>
        <w:rPr>
          <w:rFonts w:hint="eastAsia" w:ascii="楷体" w:hAnsi="楷体" w:eastAsia="楷体" w:cs="楷体"/>
        </w:rPr>
        <w:t>台前方设桌椅</w:t>
      </w:r>
      <w:r>
        <w:rPr>
          <w:rFonts w:hint="eastAsia"/>
        </w:rPr>
        <w:t>，&lt;</w:t>
      </w:r>
      <w:r>
        <w:rPr>
          <w:rFonts w:hint="eastAsia" w:ascii="楷体" w:hAnsi="楷体" w:eastAsia="楷体" w:cs="楷体"/>
          <w:b/>
        </w:rPr>
        <w:t>小开门</w:t>
      </w:r>
      <w:r>
        <w:rPr>
          <w:rFonts w:hint="eastAsia"/>
        </w:rPr>
        <w:t>&gt;，陈</w:t>
      </w:r>
      <w:r>
        <w:rPr>
          <w:rFonts w:hint="eastAsia" w:ascii="楷体" w:hAnsi="楷体" w:eastAsia="楷体" w:cs="楷体"/>
        </w:rPr>
        <w:t>入座</w:t>
      </w:r>
      <w:r>
        <w:rPr>
          <w:rFonts w:hint="eastAsia"/>
        </w:rPr>
        <w:t>，</w:t>
      </w:r>
      <w:r>
        <w:rPr>
          <w:rFonts w:hint="eastAsia" w:ascii="楷体" w:hAnsi="楷体" w:eastAsia="楷体" w:cs="楷体"/>
        </w:rPr>
        <w:t>摇盒</w:t>
      </w:r>
      <w:r>
        <w:rPr>
          <w:rFonts w:hint="eastAsia"/>
        </w:rPr>
        <w:t>，</w:t>
      </w:r>
      <w:r>
        <w:rPr>
          <w:rFonts w:hint="eastAsia" w:ascii="楷体" w:hAnsi="楷体" w:eastAsia="楷体" w:cs="楷体"/>
        </w:rPr>
        <w:t>开看</w:t>
      </w:r>
      <w:r>
        <w:rPr>
          <w:rFonts w:hint="eastAsia"/>
        </w:rPr>
        <w:t>，</w:t>
      </w:r>
      <w:r>
        <w:rPr>
          <w:rFonts w:hint="eastAsia" w:ascii="楷体" w:hAnsi="楷体" w:eastAsia="楷体" w:cs="楷体"/>
        </w:rPr>
        <w:t>用笔记</w:t>
      </w:r>
      <w:r>
        <w:rPr>
          <w:rFonts w:hint="eastAsia"/>
        </w:rPr>
        <w:t>，</w:t>
      </w:r>
      <w:r>
        <w:rPr>
          <w:rFonts w:hint="eastAsia" w:ascii="楷体" w:hAnsi="楷体" w:eastAsia="楷体" w:cs="楷体"/>
        </w:rPr>
        <w:t>连三次</w:t>
      </w:r>
      <w:r>
        <w:rPr>
          <w:rFonts w:hint="eastAsia"/>
        </w:rPr>
        <w:t>，</w:t>
      </w:r>
      <w:r>
        <w:rPr>
          <w:rFonts w:hint="eastAsia" w:ascii="楷体" w:hAnsi="楷体" w:eastAsia="楷体" w:cs="楷体"/>
        </w:rPr>
        <w:t>看</w:t>
      </w:r>
      <w:r>
        <w:rPr>
          <w:rFonts w:hint="eastAsia"/>
        </w:rPr>
        <w:t>)</w:t>
      </w:r>
    </w:p>
    <w:p>
      <w:pPr>
        <w:ind w:left="840" w:hanging="840"/>
      </w:pPr>
      <w:r>
        <w:rPr>
          <w:rFonts w:hint="eastAsia"/>
        </w:rPr>
        <w:t>陈平</w:t>
      </w:r>
      <w:r>
        <w:rPr>
          <w:rFonts w:hint="eastAsia"/>
        </w:rPr>
        <w:tab/>
      </w:r>
      <w:r>
        <w:rPr>
          <w:rFonts w:hint="eastAsia"/>
        </w:rPr>
        <w:t>十字口中吞，了字加一横。三人共一日，凑成田子春。(田子春……)嗯，昔日老王(</w:t>
      </w:r>
      <w:r>
        <w:rPr>
          <w:rFonts w:hint="eastAsia" w:ascii="楷体" w:hAnsi="楷体" w:eastAsia="楷体" w:cs="楷体"/>
        </w:rPr>
        <w:t>或</w:t>
      </w:r>
      <w:r>
        <w:rPr>
          <w:rFonts w:hint="eastAsia"/>
        </w:rPr>
        <w:t>：昔日先王)驾下有一臣子名唤田子春，此人虽则年幼颇有胆识，(现在淮河。)莫非此人前来盗卷不成？(我自有道理，)香案撤去。</w:t>
      </w:r>
    </w:p>
    <w:p>
      <w:r>
        <w:rPr>
          <w:rFonts w:hint="eastAsia"/>
        </w:rPr>
        <w:t>(&lt;</w:t>
      </w:r>
      <w:r>
        <w:rPr>
          <w:rFonts w:hint="eastAsia" w:ascii="楷体" w:hAnsi="楷体" w:eastAsia="楷体" w:cs="楷体"/>
          <w:b/>
        </w:rPr>
        <w:t>小开门</w:t>
      </w:r>
      <w:r>
        <w:rPr>
          <w:rFonts w:hint="eastAsia"/>
        </w:rPr>
        <w:t>&gt;</w:t>
      </w:r>
      <w:r>
        <w:rPr>
          <w:rFonts w:hint="eastAsia" w:ascii="楷体" w:hAnsi="楷体" w:eastAsia="楷体" w:cs="楷体"/>
        </w:rPr>
        <w:t>撤香案</w:t>
      </w:r>
      <w:r>
        <w:rPr>
          <w:rFonts w:hint="eastAsia"/>
        </w:rPr>
        <w:t>，陈</w:t>
      </w:r>
      <w:r>
        <w:rPr>
          <w:rFonts w:hint="eastAsia" w:ascii="楷体" w:hAnsi="楷体" w:eastAsia="楷体" w:cs="楷体"/>
        </w:rPr>
        <w:t>入小座</w:t>
      </w:r>
      <w:r>
        <w:rPr>
          <w:rFonts w:hint="eastAsia"/>
        </w:rPr>
        <w:t>，院</w:t>
      </w:r>
      <w:r>
        <w:rPr>
          <w:rFonts w:hint="eastAsia" w:ascii="楷体" w:hAnsi="楷体" w:eastAsia="楷体" w:cs="楷体"/>
        </w:rPr>
        <w:t>大边</w:t>
      </w:r>
      <w:r>
        <w:rPr>
          <w:rFonts w:hint="eastAsia"/>
        </w:rPr>
        <w:t>)</w:t>
      </w:r>
    </w:p>
    <w:p>
      <w:r>
        <w:rPr>
          <w:rFonts w:hint="eastAsia"/>
        </w:rPr>
        <w:t>陈平</w:t>
      </w:r>
      <w:r>
        <w:rPr>
          <w:rFonts w:hint="eastAsia"/>
        </w:rPr>
        <w:tab/>
      </w:r>
      <w:r>
        <w:rPr>
          <w:rFonts w:hint="eastAsia"/>
        </w:rPr>
        <w:t>唤夜不收进见。(</w:t>
      </w:r>
      <w:r>
        <w:rPr>
          <w:rFonts w:hint="eastAsia" w:ascii="楷体" w:hAnsi="楷体" w:eastAsia="楷体" w:cs="楷体"/>
        </w:rPr>
        <w:t>或</w:t>
      </w:r>
      <w:r>
        <w:rPr>
          <w:rFonts w:hint="eastAsia"/>
        </w:rPr>
        <w:t>：来，传夜不收</w:t>
      </w:r>
      <w:r>
        <w:rPr>
          <w:rStyle w:val="12"/>
          <w:rFonts w:hint="eastAsia"/>
        </w:rPr>
        <w:footnoteReference w:id="113"/>
      </w:r>
      <w:r>
        <w:rPr>
          <w:rFonts w:hint="eastAsia"/>
        </w:rPr>
        <w:t>进见。)</w:t>
      </w:r>
    </w:p>
    <w:p>
      <w:r>
        <w:rPr>
          <w:rFonts w:hint="eastAsia"/>
        </w:rPr>
        <w:t>家院</w:t>
      </w:r>
      <w:r>
        <w:rPr>
          <w:rFonts w:hint="eastAsia"/>
        </w:rPr>
        <w:tab/>
      </w:r>
      <w:r>
        <w:rPr>
          <w:rFonts w:hint="eastAsia"/>
        </w:rPr>
        <w:t>夜不收进见。</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上</w:t>
      </w:r>
      <w:r>
        <w:rPr>
          <w:rFonts w:hint="eastAsia" w:ascii="宋体" w:hAnsi="宋体" w:cs="宋体"/>
        </w:rPr>
        <w:t>，</w:t>
      </w:r>
      <w:r>
        <w:rPr>
          <w:rFonts w:hint="eastAsia" w:ascii="楷体" w:hAnsi="楷体" w:eastAsia="楷体" w:cs="楷体"/>
        </w:rPr>
        <w:t>一人提灯</w:t>
      </w:r>
      <w:r>
        <w:rPr>
          <w:rFonts w:hint="eastAsia" w:ascii="宋体" w:hAnsi="宋体" w:cs="宋体"/>
        </w:rPr>
        <w:t>)</w:t>
      </w:r>
    </w:p>
    <w:p>
      <w:r>
        <w:rPr>
          <w:rFonts w:hint="eastAsia" w:ascii="宋体" w:hAnsi="宋体" w:cs="宋体"/>
        </w:rPr>
        <w:t>二夜不收</w:t>
      </w:r>
      <w:r>
        <w:rPr>
          <w:rFonts w:hint="eastAsia" w:ascii="宋体" w:hAnsi="宋体" w:cs="宋体"/>
        </w:rPr>
        <w:tab/>
      </w:r>
      <w:r>
        <w:rPr>
          <w:rFonts w:hint="eastAsia" w:ascii="宋体" w:hAnsi="宋体" w:cs="宋体"/>
        </w:rPr>
        <w:t>(</w:t>
      </w:r>
      <w:r>
        <w:rPr>
          <w:rFonts w:hint="eastAsia" w:ascii="楷体" w:hAnsi="楷体" w:eastAsia="楷体" w:cs="楷体"/>
        </w:rPr>
        <w:t>上念</w:t>
      </w:r>
      <w:r>
        <w:rPr>
          <w:rFonts w:hint="eastAsia" w:ascii="宋体" w:hAnsi="宋体" w:cs="宋体"/>
        </w:rPr>
        <w:t>)人平不语，水平不流。(</w:t>
      </w:r>
      <w:r>
        <w:rPr>
          <w:rFonts w:hint="eastAsia" w:ascii="楷体" w:hAnsi="楷体" w:eastAsia="楷体" w:cs="楷体"/>
        </w:rPr>
        <w:t>进门跪</w:t>
      </w:r>
      <w:r>
        <w:rPr>
          <w:rFonts w:hint="eastAsia" w:ascii="宋体" w:hAnsi="宋体" w:cs="宋体"/>
        </w:rPr>
        <w:t>)参见相爷，有何差遣？</w:t>
      </w:r>
    </w:p>
    <w:p>
      <w:pPr>
        <w:ind w:left="840" w:hanging="840"/>
      </w:pPr>
      <w:r>
        <w:rPr>
          <w:rFonts w:hint="eastAsia"/>
        </w:rPr>
        <w:t>陈平</w:t>
      </w:r>
      <w:r>
        <w:rPr>
          <w:rFonts w:hint="eastAsia"/>
        </w:rPr>
        <w:tab/>
      </w:r>
      <w:r>
        <w:rPr>
          <w:rFonts w:hint="eastAsia"/>
        </w:rPr>
        <w:t>命尔等去至十字街头，点起灯笼火把高声叫喊(</w:t>
      </w:r>
      <w:r>
        <w:rPr>
          <w:rFonts w:hint="eastAsia" w:ascii="楷体" w:hAnsi="楷体" w:eastAsia="楷体" w:cs="楷体"/>
        </w:rPr>
        <w:t>或</w:t>
      </w:r>
      <w:r>
        <w:rPr>
          <w:rFonts w:hint="eastAsia"/>
        </w:rPr>
        <w:t>：高声喊叫)：会犯夜的前来犯夜，不会犯夜的不要错犯了夜，若是错犯了夜，先带去见都御史陈爷，然后送往(</w:t>
      </w:r>
      <w:r>
        <w:rPr>
          <w:rFonts w:hint="eastAsia" w:ascii="楷体" w:hAnsi="楷体" w:eastAsia="楷体" w:cs="楷体"/>
        </w:rPr>
        <w:t>或</w:t>
      </w:r>
      <w:r>
        <w:rPr>
          <w:rFonts w:hint="eastAsia"/>
        </w:rPr>
        <w:t>：然后送到)有司衙门审问。</w:t>
      </w:r>
    </w:p>
    <w:p>
      <w:r>
        <w:rPr>
          <w:rFonts w:hint="eastAsia"/>
        </w:rPr>
        <w:t>二夜不收</w:t>
      </w:r>
      <w:r>
        <w:rPr>
          <w:rFonts w:hint="eastAsia"/>
        </w:rPr>
        <w:tab/>
      </w:r>
      <w:r>
        <w:rPr>
          <w:rFonts w:hint="eastAsia"/>
        </w:rPr>
        <w:t>启相爷，世间之上只有误犯夜，哪有掌灯叫人犯夜之理，求相爷改差。</w:t>
      </w:r>
    </w:p>
    <w:p>
      <w:r>
        <w:rPr>
          <w:rFonts w:hint="eastAsia"/>
        </w:rPr>
        <w:t>陈平</w:t>
      </w:r>
      <w:r>
        <w:rPr>
          <w:rFonts w:hint="eastAsia"/>
        </w:rPr>
        <w:tab/>
      </w:r>
      <w:r>
        <w:rPr>
          <w:rFonts w:hint="eastAsia"/>
        </w:rPr>
        <w:t>嗯，相爷一言既出，驷马难追，还不下去。</w:t>
      </w:r>
    </w:p>
    <w:p>
      <w:r>
        <w:rPr>
          <w:rFonts w:hint="eastAsia"/>
        </w:rPr>
        <w:t>(陈平</w:t>
      </w:r>
      <w:r>
        <w:rPr>
          <w:rFonts w:hint="eastAsia" w:ascii="楷体" w:hAnsi="楷体" w:eastAsia="楷体" w:cs="楷体"/>
        </w:rPr>
        <w:t>下</w:t>
      </w:r>
      <w:r>
        <w:rPr>
          <w:rFonts w:hint="eastAsia"/>
        </w:rPr>
        <w:t>，家院</w:t>
      </w:r>
      <w:r>
        <w:rPr>
          <w:rFonts w:hint="eastAsia" w:ascii="楷体" w:hAnsi="楷体" w:eastAsia="楷体" w:cs="楷体"/>
        </w:rPr>
        <w:t>拿锁链交</w:t>
      </w:r>
      <w:r>
        <w:rPr>
          <w:rFonts w:hint="eastAsia"/>
        </w:rPr>
        <w:t>夜不收)</w:t>
      </w:r>
    </w:p>
    <w:p>
      <w:r>
        <w:rPr>
          <w:rFonts w:hint="eastAsia"/>
        </w:rPr>
        <w:t>家院</w:t>
      </w:r>
      <w:r>
        <w:rPr>
          <w:rFonts w:hint="eastAsia"/>
        </w:rPr>
        <w:tab/>
      </w:r>
      <w:r>
        <w:rPr>
          <w:rFonts w:hint="eastAsia"/>
        </w:rPr>
        <w:t>还不快去。</w:t>
      </w:r>
    </w:p>
    <w:p>
      <w:r>
        <w:rPr>
          <w:rFonts w:hint="eastAsia"/>
        </w:rPr>
        <w:t>(家院</w:t>
      </w:r>
      <w:r>
        <w:rPr>
          <w:rFonts w:hint="eastAsia" w:ascii="楷体" w:hAnsi="楷体" w:eastAsia="楷体" w:cs="楷体"/>
        </w:rPr>
        <w:t>下</w:t>
      </w:r>
      <w:r>
        <w:rPr>
          <w:rFonts w:hint="eastAsia"/>
        </w:rPr>
        <w:t>，夜不收</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嘿，我说伙计，相爷是老糊涂啦，有这样拿犯夜的吗？</w:t>
      </w:r>
    </w:p>
    <w:p>
      <w:r>
        <w:rPr>
          <w:rFonts w:hint="eastAsia"/>
        </w:rPr>
        <w:t>夜不收乙</w:t>
      </w:r>
      <w:r>
        <w:rPr>
          <w:rFonts w:hint="eastAsia"/>
        </w:rPr>
        <w:tab/>
      </w:r>
      <w:r>
        <w:rPr>
          <w:rFonts w:hint="eastAsia"/>
        </w:rPr>
        <w:t>没法子，上边差遣，概不由己，咱们就照办吧！</w:t>
      </w:r>
    </w:p>
    <w:p>
      <w:r>
        <w:rPr>
          <w:rFonts w:hint="eastAsia"/>
        </w:rPr>
        <w:t>夜不收甲</w:t>
      </w:r>
      <w:r>
        <w:rPr>
          <w:rFonts w:hint="eastAsia"/>
        </w:rPr>
        <w:tab/>
      </w:r>
      <w:r>
        <w:rPr>
          <w:rFonts w:hint="eastAsia"/>
        </w:rPr>
        <w:t>走着。</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圆场大边台口坐倒椅</w:t>
      </w:r>
      <w:r>
        <w:rPr>
          <w:rFonts w:hint="eastAsia"/>
        </w:rPr>
        <w:t>)</w:t>
      </w:r>
    </w:p>
    <w:p>
      <w:pPr>
        <w:ind w:left="1260" w:hanging="1260"/>
      </w:pPr>
      <w:r>
        <w:rPr>
          <w:rFonts w:hint="eastAsia"/>
        </w:rPr>
        <w:t>二夜不收</w:t>
      </w:r>
      <w:r>
        <w:rPr>
          <w:rFonts w:hint="eastAsia"/>
        </w:rPr>
        <w:tab/>
      </w:r>
      <w:r>
        <w:rPr>
          <w:rFonts w:hint="eastAsia"/>
        </w:rPr>
        <w:t>咱们就叫唤吧。我说来人听者：会犯夜的前来犯夜，不会犯夜的别误犯，要是误犯，先带去见都御史陈爷，然后送到有司衙门审问。犯夜的来呀！</w:t>
      </w:r>
    </w:p>
    <w:p>
      <w:r>
        <w:rPr>
          <w:rFonts w:hint="eastAsia"/>
        </w:rPr>
        <w:t>(田子春</w:t>
      </w:r>
      <w:r>
        <w:rPr>
          <w:rFonts w:hint="eastAsia" w:ascii="楷体" w:hAnsi="楷体" w:eastAsia="楷体" w:cs="楷体"/>
        </w:rPr>
        <w:t>小锣上</w:t>
      </w:r>
      <w:r>
        <w:rPr>
          <w:rFonts w:hint="eastAsia"/>
        </w:rPr>
        <w:t>)</w:t>
      </w:r>
    </w:p>
    <w:p>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】行来不觉夜色晚，清清冷冷到长安。</w:t>
      </w:r>
    </w:p>
    <w:p>
      <w:r>
        <w:rPr>
          <w:rFonts w:hint="eastAsia"/>
        </w:rPr>
        <w:t>(田子春</w:t>
      </w:r>
      <w:r>
        <w:rPr>
          <w:rFonts w:hint="eastAsia" w:ascii="楷体" w:hAnsi="楷体" w:eastAsia="楷体" w:cs="楷体"/>
        </w:rPr>
        <w:t>站小边</w:t>
      </w:r>
      <w:r>
        <w:rPr>
          <w:rFonts w:hint="eastAsia"/>
        </w:rPr>
        <w:t>)</w:t>
      </w:r>
    </w:p>
    <w:p>
      <w:pPr>
        <w:ind w:left="1260" w:hanging="1260"/>
      </w:pPr>
      <w:r>
        <w:rPr>
          <w:rFonts w:hint="eastAsia"/>
        </w:rPr>
        <w:t>二夜不收</w:t>
      </w:r>
      <w:r>
        <w:rPr>
          <w:rFonts w:hint="eastAsia"/>
        </w:rPr>
        <w:tab/>
      </w:r>
      <w:r>
        <w:rPr>
          <w:rFonts w:hint="eastAsia"/>
        </w:rPr>
        <w:t>会犯夜的前来犯夜，不会犯夜的别误犯夜，误犯了夜，先带去见都御史陈爷，然后送到有司衙门审问。犯夜的来呀。</w:t>
      </w:r>
    </w:p>
    <w:p>
      <w:pPr>
        <w:ind w:left="840" w:hanging="840"/>
      </w:pPr>
      <w:r>
        <w:rPr>
          <w:rFonts w:hint="eastAsia"/>
        </w:rPr>
        <w:t>田子春</w:t>
      </w:r>
      <w:r>
        <w:rPr>
          <w:rFonts w:hint="eastAsia"/>
        </w:rPr>
        <w:tab/>
      </w:r>
      <w:r>
        <w:rPr>
          <w:rFonts w:hint="eastAsia"/>
        </w:rPr>
        <w:t>呜哙呀，世间之上只有误犯夜，哪有掌灯叫人犯夜之理？这，嗯，莫非是陈平老儿之计？</w:t>
      </w:r>
    </w:p>
    <w:p>
      <w:r>
        <w:rPr>
          <w:rFonts w:hint="eastAsia"/>
        </w:rPr>
        <w:t>田子春</w:t>
      </w:r>
      <w:r>
        <w:rPr>
          <w:rFonts w:hint="eastAsia"/>
        </w:rPr>
        <w:tab/>
      </w:r>
      <w:r>
        <w:rPr>
          <w:rFonts w:hint="eastAsia"/>
        </w:rPr>
        <w:t>哼，我不免趁此机会，将计就计，也好会见那老儿。</w:t>
      </w:r>
    </w:p>
    <w:p>
      <w:r>
        <w:rPr>
          <w:rFonts w:hint="eastAsia"/>
        </w:rPr>
        <w:t>二夜不收</w:t>
      </w:r>
      <w:r>
        <w:rPr>
          <w:rFonts w:hint="eastAsia"/>
        </w:rPr>
        <w:tab/>
      </w:r>
      <w:r>
        <w:rPr>
          <w:rFonts w:hint="eastAsia"/>
        </w:rPr>
        <w:t>犯夜的来呀！</w:t>
      </w:r>
    </w:p>
    <w:p>
      <w:r>
        <w:rPr>
          <w:rFonts w:hint="eastAsia"/>
        </w:rPr>
        <w:t>田子春</w:t>
      </w:r>
      <w:r>
        <w:rPr>
          <w:rFonts w:hint="eastAsia"/>
        </w:rPr>
        <w:tab/>
      </w:r>
      <w:r>
        <w:rPr>
          <w:rFonts w:hint="eastAsia"/>
        </w:rPr>
        <w:t>二位。</w:t>
      </w:r>
    </w:p>
    <w:p>
      <w:r>
        <w:rPr>
          <w:rFonts w:hint="eastAsia"/>
        </w:rPr>
        <w:t>二夜不收</w:t>
      </w:r>
      <w:r>
        <w:rPr>
          <w:rFonts w:hint="eastAsia"/>
        </w:rPr>
        <w:tab/>
      </w:r>
      <w:r>
        <w:rPr>
          <w:rFonts w:hint="eastAsia"/>
        </w:rPr>
        <w:t>干什么？</w:t>
      </w:r>
    </w:p>
    <w:p>
      <w:r>
        <w:rPr>
          <w:rFonts w:hint="eastAsia"/>
        </w:rPr>
        <w:t>田子春</w:t>
      </w:r>
      <w:r>
        <w:rPr>
          <w:rFonts w:hint="eastAsia"/>
        </w:rPr>
        <w:tab/>
      </w:r>
      <w:r>
        <w:rPr>
          <w:rFonts w:hint="eastAsia"/>
        </w:rPr>
        <w:t>我是远方来的，一无亲友，二无宿处，来此犯夜。</w:t>
      </w:r>
    </w:p>
    <w:p>
      <w:r>
        <w:rPr>
          <w:rFonts w:hint="eastAsia"/>
        </w:rPr>
        <w:t>二夜不收</w:t>
      </w:r>
      <w:r>
        <w:rPr>
          <w:rFonts w:hint="eastAsia"/>
        </w:rPr>
        <w:tab/>
      </w:r>
      <w:r>
        <w:rPr>
          <w:rFonts w:hint="eastAsia"/>
        </w:rPr>
        <w:t>好，跟我们去见都御史。</w:t>
      </w:r>
    </w:p>
    <w:p>
      <w:r>
        <w:rPr>
          <w:rFonts w:hint="eastAsia"/>
        </w:rPr>
        <w:t>田子春</w:t>
      </w:r>
      <w:r>
        <w:rPr>
          <w:rFonts w:hint="eastAsia"/>
        </w:rPr>
        <w:tab/>
      </w:r>
      <w:r>
        <w:rPr>
          <w:rFonts w:hint="eastAsia"/>
        </w:rPr>
        <w:t>我来问你，都御史是哪个？</w:t>
      </w:r>
    </w:p>
    <w:p>
      <w:r>
        <w:rPr>
          <w:rFonts w:hint="eastAsia"/>
        </w:rPr>
        <w:t>二夜不收</w:t>
      </w:r>
      <w:r>
        <w:rPr>
          <w:rFonts w:hint="eastAsia"/>
        </w:rPr>
        <w:tab/>
      </w:r>
      <w:r>
        <w:rPr>
          <w:rFonts w:hint="eastAsia"/>
        </w:rPr>
        <w:t>就是我们陈老相爷。</w:t>
      </w:r>
    </w:p>
    <w:p>
      <w:r>
        <w:rPr>
          <w:rFonts w:hint="eastAsia"/>
        </w:rPr>
        <w:t>田子春</w:t>
      </w:r>
      <w:r>
        <w:rPr>
          <w:rFonts w:hint="eastAsia"/>
        </w:rPr>
        <w:tab/>
      </w:r>
      <w:r>
        <w:rPr>
          <w:rFonts w:hint="eastAsia"/>
        </w:rPr>
        <w:t>敢是陈平？</w:t>
      </w:r>
    </w:p>
    <w:p>
      <w:r>
        <w:rPr>
          <w:rFonts w:hint="eastAsia"/>
        </w:rPr>
        <w:t>二夜不收</w:t>
      </w:r>
      <w:r>
        <w:rPr>
          <w:rFonts w:hint="eastAsia"/>
        </w:rPr>
        <w:tab/>
      </w:r>
      <w:r>
        <w:rPr>
          <w:rFonts w:hint="eastAsia"/>
        </w:rPr>
        <w:t>我打你的嘴。</w:t>
      </w:r>
    </w:p>
    <w:p>
      <w:r>
        <w:rPr>
          <w:rFonts w:hint="eastAsia"/>
        </w:rPr>
        <w:t>田子春</w:t>
      </w:r>
      <w:r>
        <w:rPr>
          <w:rFonts w:hint="eastAsia"/>
        </w:rPr>
        <w:tab/>
      </w:r>
      <w:r>
        <w:rPr>
          <w:rFonts w:hint="eastAsia"/>
        </w:rPr>
        <w:t>慢来慢来，我是你家相爷外甥。</w:t>
      </w:r>
    </w:p>
    <w:p>
      <w:r>
        <w:rPr>
          <w:rFonts w:hint="eastAsia"/>
        </w:rPr>
        <w:t>二夜不收</w:t>
      </w:r>
      <w:r>
        <w:rPr>
          <w:rFonts w:hint="eastAsia"/>
        </w:rPr>
        <w:tab/>
      </w:r>
      <w:r>
        <w:rPr>
          <w:rFonts w:hint="eastAsia"/>
        </w:rPr>
        <w:t>甭管他，带他交差。</w:t>
      </w:r>
    </w:p>
    <w:p>
      <w:r>
        <w:rPr>
          <w:rFonts w:hint="eastAsia"/>
        </w:rPr>
        <w:t>(</w:t>
      </w:r>
      <w:r>
        <w:rPr>
          <w:rFonts w:hint="eastAsia" w:ascii="楷体" w:hAnsi="楷体" w:eastAsia="楷体" w:cs="楷体"/>
        </w:rPr>
        <w:t>给</w:t>
      </w:r>
      <w:r>
        <w:rPr>
          <w:rFonts w:hint="eastAsia"/>
        </w:rPr>
        <w:t>田子春</w:t>
      </w:r>
      <w:r>
        <w:rPr>
          <w:rFonts w:hint="eastAsia" w:ascii="楷体" w:hAnsi="楷体" w:eastAsia="楷体" w:cs="楷体"/>
        </w:rPr>
        <w:t>带链子</w:t>
      </w:r>
      <w:r>
        <w:rPr>
          <w:rFonts w:hint="eastAsia"/>
        </w:rPr>
        <w:t>，</w:t>
      </w:r>
      <w:r>
        <w:rPr>
          <w:rFonts w:hint="eastAsia" w:ascii="楷体" w:hAnsi="楷体" w:eastAsia="楷体" w:cs="楷体"/>
        </w:rPr>
        <w:t>三人走圆场到小边</w:t>
      </w:r>
      <w:r>
        <w:rPr>
          <w:rFonts w:hint="eastAsia"/>
        </w:rPr>
        <w:t>)</w:t>
      </w:r>
    </w:p>
    <w:p>
      <w:r>
        <w:rPr>
          <w:rFonts w:hint="eastAsia"/>
        </w:rPr>
        <w:t>二夜不收</w:t>
      </w:r>
      <w:r>
        <w:rPr>
          <w:rFonts w:hint="eastAsia"/>
        </w:rPr>
        <w:tab/>
      </w:r>
      <w:r>
        <w:rPr>
          <w:rFonts w:hint="eastAsia"/>
        </w:rPr>
        <w:t>请爷。</w:t>
      </w:r>
    </w:p>
    <w:p>
      <w:r>
        <w:rPr>
          <w:rFonts w:hint="eastAsia"/>
        </w:rPr>
        <w:t>(家院</w:t>
      </w:r>
      <w:r>
        <w:rPr>
          <w:rFonts w:hint="eastAsia" w:ascii="楷体" w:hAnsi="楷体" w:eastAsia="楷体" w:cs="楷体"/>
        </w:rPr>
        <w:t>下场门上</w:t>
      </w:r>
      <w:r>
        <w:rPr>
          <w:rFonts w:hint="eastAsia"/>
        </w:rPr>
        <w:t>，</w:t>
      </w:r>
      <w:r>
        <w:rPr>
          <w:rFonts w:hint="eastAsia" w:ascii="楷体" w:hAnsi="楷体" w:eastAsia="楷体" w:cs="楷体"/>
        </w:rPr>
        <w:t>出门</w:t>
      </w:r>
      <w:r>
        <w:rPr>
          <w:rFonts w:hint="eastAsia"/>
        </w:rPr>
        <w:t>)</w:t>
      </w:r>
    </w:p>
    <w:p>
      <w:r>
        <w:rPr>
          <w:rFonts w:hint="eastAsia"/>
        </w:rPr>
        <w:t>家院</w:t>
      </w:r>
      <w:r>
        <w:rPr>
          <w:rFonts w:hint="eastAsia"/>
        </w:rPr>
        <w:tab/>
      </w:r>
      <w:r>
        <w:rPr>
          <w:rFonts w:hint="eastAsia"/>
        </w:rPr>
        <w:t>何事？</w:t>
      </w:r>
    </w:p>
    <w:p>
      <w:r>
        <w:rPr>
          <w:rFonts w:hint="eastAsia"/>
        </w:rPr>
        <w:t>二夜不收</w:t>
      </w:r>
      <w:r>
        <w:rPr>
          <w:rFonts w:hint="eastAsia"/>
        </w:rPr>
        <w:tab/>
      </w:r>
      <w:r>
        <w:rPr>
          <w:rFonts w:hint="eastAsia"/>
        </w:rPr>
        <w:t>我们拿住犯夜的啦！</w:t>
      </w:r>
    </w:p>
    <w:p>
      <w:r>
        <w:rPr>
          <w:rFonts w:hint="eastAsia"/>
        </w:rPr>
        <w:t>家院</w:t>
      </w:r>
      <w:r>
        <w:rPr>
          <w:rFonts w:hint="eastAsia"/>
        </w:rPr>
        <w:tab/>
      </w:r>
      <w:r>
        <w:rPr>
          <w:rFonts w:hint="eastAsia"/>
        </w:rPr>
        <w:t>候着。有请相爷。</w:t>
      </w:r>
    </w:p>
    <w:p>
      <w:r>
        <w:rPr>
          <w:rFonts w:hint="eastAsia"/>
        </w:rPr>
        <w:t>(陈平</w:t>
      </w:r>
      <w:r>
        <w:rPr>
          <w:rFonts w:hint="eastAsia" w:ascii="楷体" w:hAnsi="楷体" w:eastAsia="楷体" w:cs="楷体"/>
        </w:rPr>
        <w:t>下场门上</w:t>
      </w:r>
      <w:r>
        <w:rPr>
          <w:rFonts w:hint="eastAsia"/>
        </w:rPr>
        <w:t>)</w:t>
      </w:r>
    </w:p>
    <w:p>
      <w:r>
        <w:rPr>
          <w:rFonts w:hint="eastAsia"/>
        </w:rPr>
        <w:t>陈平</w:t>
      </w:r>
      <w:r>
        <w:rPr>
          <w:rFonts w:hint="eastAsia"/>
        </w:rPr>
        <w:tab/>
      </w:r>
      <w:r>
        <w:rPr>
          <w:rFonts w:hint="eastAsia"/>
        </w:rPr>
        <w:t>只为火焚宗卷事，老夫日夜费心机(</w:t>
      </w:r>
      <w:r>
        <w:rPr>
          <w:rFonts w:hint="eastAsia" w:ascii="楷体" w:hAnsi="楷体" w:eastAsia="楷体" w:cs="楷体"/>
        </w:rPr>
        <w:t>或</w:t>
      </w:r>
      <w:r>
        <w:rPr>
          <w:rFonts w:hint="eastAsia"/>
        </w:rPr>
        <w:t>：昼夜费心机)。何事？</w:t>
      </w:r>
    </w:p>
    <w:p>
      <w:r>
        <w:rPr>
          <w:rFonts w:hint="eastAsia"/>
        </w:rPr>
        <w:t>家院</w:t>
      </w:r>
      <w:r>
        <w:rPr>
          <w:rFonts w:hint="eastAsia"/>
        </w:rPr>
        <w:tab/>
      </w:r>
      <w:r>
        <w:rPr>
          <w:rFonts w:hint="eastAsia"/>
        </w:rPr>
        <w:t>拿住犯夜之人。</w:t>
      </w:r>
    </w:p>
    <w:p>
      <w:r>
        <w:rPr>
          <w:rFonts w:hint="eastAsia"/>
        </w:rPr>
        <w:t>(陈平</w:t>
      </w:r>
      <w:r>
        <w:rPr>
          <w:rFonts w:hint="eastAsia" w:ascii="楷体" w:hAnsi="楷体" w:eastAsia="楷体" w:cs="楷体"/>
        </w:rPr>
        <w:t>正座小座</w:t>
      </w:r>
      <w:r>
        <w:rPr>
          <w:rFonts w:hint="eastAsia"/>
        </w:rPr>
        <w:t>)</w:t>
      </w:r>
    </w:p>
    <w:p>
      <w:r>
        <w:rPr>
          <w:rFonts w:hint="eastAsia"/>
        </w:rPr>
        <w:t>陈平</w:t>
      </w:r>
      <w:r>
        <w:rPr>
          <w:rFonts w:hint="eastAsia"/>
        </w:rPr>
        <w:tab/>
      </w:r>
      <w:r>
        <w:rPr>
          <w:rFonts w:hint="eastAsia"/>
        </w:rPr>
        <w:t>传。</w:t>
      </w:r>
    </w:p>
    <w:p>
      <w:r>
        <w:rPr>
          <w:rFonts w:hint="eastAsia"/>
        </w:rPr>
        <w:t>(家院</w:t>
      </w:r>
      <w:r>
        <w:rPr>
          <w:rFonts w:hint="eastAsia" w:ascii="楷体" w:hAnsi="楷体" w:eastAsia="楷体" w:cs="楷体"/>
        </w:rPr>
        <w:t>传唤</w:t>
      </w:r>
      <w:r>
        <w:rPr>
          <w:rFonts w:hint="eastAsia"/>
        </w:rPr>
        <w:t>夜不收)</w:t>
      </w:r>
    </w:p>
    <w:p>
      <w:r>
        <w:rPr>
          <w:rFonts w:hint="eastAsia"/>
        </w:rPr>
        <w:t>家院</w:t>
      </w:r>
      <w:r>
        <w:rPr>
          <w:rFonts w:hint="eastAsia"/>
        </w:rPr>
        <w:tab/>
      </w:r>
      <w:r>
        <w:rPr>
          <w:rFonts w:hint="eastAsia"/>
        </w:rPr>
        <w:t>丞相呼唤。</w:t>
      </w:r>
    </w:p>
    <w:p>
      <w:r>
        <w:rPr>
          <w:rFonts w:hint="eastAsia"/>
        </w:rPr>
        <w:t>夜不收甲</w:t>
      </w:r>
      <w:r>
        <w:rPr>
          <w:rFonts w:hint="eastAsia"/>
        </w:rPr>
        <w:tab/>
      </w:r>
      <w:r>
        <w:rPr>
          <w:rFonts w:hint="eastAsia"/>
        </w:rPr>
        <w:t>我先去，你看着人。(</w:t>
      </w:r>
      <w:r>
        <w:rPr>
          <w:rFonts w:hint="eastAsia" w:ascii="楷体" w:hAnsi="楷体" w:eastAsia="楷体" w:cs="楷体"/>
        </w:rPr>
        <w:t>进门跪</w:t>
      </w:r>
      <w:r>
        <w:rPr>
          <w:rFonts w:hint="eastAsia"/>
        </w:rPr>
        <w:t>)</w:t>
      </w:r>
    </w:p>
    <w:p>
      <w:r>
        <w:rPr>
          <w:rFonts w:hint="eastAsia"/>
        </w:rPr>
        <w:t>夜不收甲</w:t>
      </w:r>
      <w:r>
        <w:rPr>
          <w:rFonts w:hint="eastAsia"/>
        </w:rPr>
        <w:tab/>
      </w:r>
      <w:r>
        <w:rPr>
          <w:rFonts w:hint="eastAsia"/>
        </w:rPr>
        <w:t>启禀相爷，小的我拿住犯夜的啦。</w:t>
      </w:r>
    </w:p>
    <w:p>
      <w:r>
        <w:rPr>
          <w:rFonts w:hint="eastAsia"/>
        </w:rPr>
        <w:t>陈平</w:t>
      </w:r>
      <w:r>
        <w:rPr>
          <w:rFonts w:hint="eastAsia"/>
        </w:rPr>
        <w:tab/>
      </w:r>
      <w:r>
        <w:rPr>
          <w:rFonts w:hint="eastAsia"/>
        </w:rPr>
        <w:t>好，来看赏。(</w:t>
      </w:r>
      <w:r>
        <w:rPr>
          <w:rFonts w:hint="eastAsia" w:ascii="楷体" w:hAnsi="楷体" w:eastAsia="楷体" w:cs="楷体"/>
        </w:rPr>
        <w:t>或</w:t>
      </w:r>
      <w:r>
        <w:rPr>
          <w:rFonts w:hint="eastAsia"/>
        </w:rPr>
        <w:t>：来，看赏。)</w:t>
      </w:r>
    </w:p>
    <w:p>
      <w:r>
        <w:rPr>
          <w:rFonts w:hint="eastAsia"/>
        </w:rPr>
        <w:t>(家院</w:t>
      </w:r>
      <w:r>
        <w:rPr>
          <w:rFonts w:hint="eastAsia" w:ascii="楷体" w:hAnsi="楷体" w:eastAsia="楷体" w:cs="楷体"/>
        </w:rPr>
        <w:t>赏</w:t>
      </w:r>
      <w:r>
        <w:rPr>
          <w:rFonts w:hint="eastAsia"/>
        </w:rPr>
        <w:t>夜不收甲)</w:t>
      </w:r>
    </w:p>
    <w:p>
      <w:r>
        <w:rPr>
          <w:rFonts w:hint="eastAsia"/>
        </w:rPr>
        <w:t>夜不收甲</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夜不收甲</w:t>
      </w:r>
      <w:r>
        <w:rPr>
          <w:rFonts w:hint="eastAsia"/>
        </w:rPr>
        <w:tab/>
      </w:r>
      <w:r>
        <w:rPr>
          <w:rFonts w:hint="eastAsia"/>
        </w:rPr>
        <w:t>是。(夜不收甲</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嘿，捞了一份。</w:t>
      </w:r>
    </w:p>
    <w:p>
      <w:r>
        <w:rPr>
          <w:rFonts w:hint="eastAsia"/>
        </w:rPr>
        <w:t>夜不收乙</w:t>
      </w:r>
      <w:r>
        <w:rPr>
          <w:rFonts w:hint="eastAsia"/>
        </w:rPr>
        <w:tab/>
      </w:r>
      <w:r>
        <w:rPr>
          <w:rFonts w:hint="eastAsia"/>
        </w:rPr>
        <w:t>我也来一份。(夜不收乙</w:t>
      </w:r>
      <w:r>
        <w:rPr>
          <w:rFonts w:hint="eastAsia" w:ascii="楷体" w:hAnsi="楷体" w:eastAsia="楷体" w:cs="楷体"/>
        </w:rPr>
        <w:t>进门跪</w:t>
      </w:r>
      <w:r>
        <w:rPr>
          <w:rFonts w:hint="eastAsia"/>
        </w:rPr>
        <w:t>)</w:t>
      </w:r>
    </w:p>
    <w:p>
      <w:r>
        <w:rPr>
          <w:rFonts w:hint="eastAsia"/>
        </w:rPr>
        <w:t>夜不收乙</w:t>
      </w:r>
      <w:r>
        <w:rPr>
          <w:rFonts w:hint="eastAsia"/>
        </w:rPr>
        <w:tab/>
      </w:r>
      <w:r>
        <w:rPr>
          <w:rFonts w:hint="eastAsia"/>
        </w:rPr>
        <w:t>启禀相爷，小的我也拿住犯夜的啦。</w:t>
      </w:r>
    </w:p>
    <w:p>
      <w:r>
        <w:rPr>
          <w:rFonts w:hint="eastAsia"/>
        </w:rPr>
        <w:t>陈平</w:t>
      </w:r>
      <w:r>
        <w:rPr>
          <w:rFonts w:hint="eastAsia"/>
        </w:rPr>
        <w:tab/>
      </w:r>
      <w:r>
        <w:rPr>
          <w:rFonts w:hint="eastAsia"/>
        </w:rPr>
        <w:t>好，也看赏。(</w:t>
      </w:r>
      <w:r>
        <w:rPr>
          <w:rFonts w:hint="eastAsia" w:ascii="楷体" w:hAnsi="楷体" w:eastAsia="楷体" w:cs="楷体"/>
        </w:rPr>
        <w:t>或</w:t>
      </w:r>
      <w:r>
        <w:rPr>
          <w:rFonts w:hint="eastAsia"/>
        </w:rPr>
        <w:t>：哦，你也拿住犯夜的了?嗯，也有赏。)</w:t>
      </w:r>
    </w:p>
    <w:p>
      <w:r>
        <w:rPr>
          <w:rFonts w:hint="eastAsia"/>
        </w:rPr>
        <w:t>(家院</w:t>
      </w:r>
      <w:r>
        <w:rPr>
          <w:rFonts w:hint="eastAsia" w:ascii="楷体" w:hAnsi="楷体" w:eastAsia="楷体" w:cs="楷体"/>
        </w:rPr>
        <w:t>赏</w:t>
      </w:r>
      <w:r>
        <w:rPr>
          <w:rFonts w:hint="eastAsia"/>
        </w:rPr>
        <w:t>夜不收乙)</w:t>
      </w:r>
    </w:p>
    <w:p>
      <w:r>
        <w:rPr>
          <w:rFonts w:hint="eastAsia"/>
        </w:rPr>
        <w:t>夜不收乙</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(夜不收乙</w:t>
      </w:r>
      <w:r>
        <w:rPr>
          <w:rFonts w:hint="eastAsia" w:ascii="楷体" w:hAnsi="楷体" w:eastAsia="楷体" w:cs="楷体"/>
        </w:rPr>
        <w:t>出门</w:t>
      </w:r>
      <w:r>
        <w:rPr>
          <w:rFonts w:hint="eastAsia"/>
        </w:rPr>
        <w:t>)</w:t>
      </w:r>
    </w:p>
    <w:p>
      <w:r>
        <w:rPr>
          <w:rFonts w:hint="eastAsia"/>
        </w:rPr>
        <w:t>夜不收乙</w:t>
      </w:r>
      <w:r>
        <w:rPr>
          <w:rFonts w:hint="eastAsia"/>
        </w:rPr>
        <w:tab/>
      </w:r>
      <w:r>
        <w:rPr>
          <w:rFonts w:hint="eastAsia"/>
        </w:rPr>
        <w:t>你瞧，我也来了一份。</w:t>
      </w:r>
    </w:p>
    <w:p>
      <w:r>
        <w:rPr>
          <w:rFonts w:hint="eastAsia"/>
        </w:rPr>
        <w:t>夜不收甲</w:t>
      </w:r>
      <w:r>
        <w:rPr>
          <w:rFonts w:hint="eastAsia"/>
        </w:rPr>
        <w:tab/>
      </w:r>
      <w:r>
        <w:rPr>
          <w:rFonts w:hint="eastAsia"/>
        </w:rPr>
        <w:t>我再来它一份。</w:t>
      </w:r>
    </w:p>
    <w:p>
      <w:r>
        <w:rPr>
          <w:rFonts w:hint="eastAsia"/>
        </w:rPr>
        <w:t>夜不收乙</w:t>
      </w:r>
      <w:r>
        <w:rPr>
          <w:rFonts w:hint="eastAsia"/>
        </w:rPr>
        <w:tab/>
      </w:r>
      <w:r>
        <w:rPr>
          <w:rFonts w:hint="eastAsia"/>
        </w:rPr>
        <w:t>别蒙事去了，招人生气。</w:t>
      </w:r>
    </w:p>
    <w:p>
      <w:pPr>
        <w:ind w:left="1260" w:hanging="1260"/>
      </w:pPr>
      <w:r>
        <w:rPr>
          <w:rFonts w:hint="eastAsia"/>
        </w:rPr>
        <w:t>夜不收甲</w:t>
      </w:r>
      <w:r>
        <w:rPr>
          <w:rFonts w:hint="eastAsia"/>
        </w:rPr>
        <w:tab/>
      </w:r>
      <w:r>
        <w:rPr>
          <w:rFonts w:hint="eastAsia"/>
        </w:rPr>
        <w:t>相爷好脾气儿。(</w:t>
      </w:r>
      <w:r>
        <w:rPr>
          <w:rFonts w:hint="eastAsia" w:ascii="楷体" w:hAnsi="楷体" w:eastAsia="楷体" w:cs="楷体"/>
        </w:rPr>
        <w:t>进门跪</w:t>
      </w:r>
      <w:r>
        <w:rPr>
          <w:rFonts w:hint="eastAsia"/>
        </w:rPr>
        <w:t>)启禀相爷，小的我还拿了一个犯夜的，他蒙事，说是相爷的外甥，我打了他一个嘴巴，还踹了他一脚。</w:t>
      </w:r>
    </w:p>
    <w:p>
      <w:pPr>
        <w:ind w:left="840" w:hanging="840"/>
      </w:pPr>
      <w:r>
        <w:rPr>
          <w:rFonts w:hint="eastAsia"/>
        </w:rPr>
        <w:t>陈平</w:t>
      </w:r>
      <w:r>
        <w:rPr>
          <w:rFonts w:hint="eastAsia"/>
        </w:rPr>
        <w:tab/>
      </w:r>
      <w:r>
        <w:rPr>
          <w:rFonts w:hint="eastAsia"/>
        </w:rPr>
        <w:t>哼，相爷的外甥(</w:t>
      </w:r>
      <w:r>
        <w:rPr>
          <w:rFonts w:hint="eastAsia" w:ascii="楷体" w:hAnsi="楷体" w:eastAsia="楷体" w:cs="楷体"/>
        </w:rPr>
        <w:t>或</w:t>
      </w:r>
      <w:r>
        <w:rPr>
          <w:rFonts w:hint="eastAsia"/>
        </w:rPr>
        <w:t>：老夫的外男)也是尔等打得的么？来，将他二人的赏银都与我追了回来，还不下去。(</w:t>
      </w:r>
      <w:r>
        <w:rPr>
          <w:rFonts w:hint="eastAsia" w:ascii="楷体" w:hAnsi="楷体" w:eastAsia="楷体" w:cs="楷体"/>
        </w:rPr>
        <w:t>或</w:t>
      </w:r>
      <w:r>
        <w:rPr>
          <w:rFonts w:hint="eastAsia"/>
        </w:rPr>
        <w:t>：来，将银子追了回来。轰了下去!)</w:t>
      </w:r>
    </w:p>
    <w:p>
      <w:r>
        <w:rPr>
          <w:rFonts w:hint="eastAsia"/>
        </w:rPr>
        <w:t>(家院</w:t>
      </w:r>
      <w:r>
        <w:rPr>
          <w:rFonts w:hint="eastAsia" w:ascii="楷体" w:hAnsi="楷体" w:eastAsia="楷体" w:cs="楷体"/>
        </w:rPr>
        <w:t>追回二人银子</w:t>
      </w:r>
      <w:r>
        <w:rPr>
          <w:rFonts w:hint="eastAsia"/>
        </w:rPr>
        <w:t>)</w:t>
      </w:r>
    </w:p>
    <w:p>
      <w:r>
        <w:rPr>
          <w:rFonts w:hint="eastAsia"/>
        </w:rPr>
        <w:t>二夜不收</w:t>
      </w:r>
      <w:r>
        <w:rPr>
          <w:rFonts w:hint="eastAsia"/>
        </w:rPr>
        <w:tab/>
      </w:r>
      <w:r>
        <w:rPr>
          <w:rFonts w:hint="eastAsia"/>
        </w:rPr>
        <w:t>(</w:t>
      </w:r>
      <w:r>
        <w:rPr>
          <w:rFonts w:hint="eastAsia" w:ascii="楷体" w:hAnsi="楷体" w:eastAsia="楷体" w:cs="楷体"/>
        </w:rPr>
        <w:t>对白</w:t>
      </w:r>
      <w:r>
        <w:rPr>
          <w:rFonts w:hint="eastAsia"/>
        </w:rPr>
        <w:t>)讨哇，要哇，打哇，闹哇，都搭进去了，还招事呐，走吧！(</w:t>
      </w:r>
      <w:r>
        <w:rPr>
          <w:rFonts w:hint="eastAsia" w:ascii="楷体" w:hAnsi="楷体" w:eastAsia="楷体" w:cs="楷体"/>
        </w:rPr>
        <w:t>下</w:t>
      </w:r>
      <w:r>
        <w:rPr>
          <w:rFonts w:hint="eastAsia"/>
        </w:rPr>
        <w:t>)</w:t>
      </w:r>
    </w:p>
    <w:p>
      <w:r>
        <w:rPr>
          <w:rFonts w:hint="eastAsia"/>
        </w:rPr>
        <w:t>陈平</w:t>
      </w:r>
      <w:r>
        <w:rPr>
          <w:rFonts w:hint="eastAsia"/>
        </w:rPr>
        <w:tab/>
      </w:r>
      <w:r>
        <w:rPr>
          <w:rFonts w:hint="eastAsia"/>
        </w:rPr>
        <w:t>带犯夜人。</w:t>
      </w:r>
    </w:p>
    <w:p>
      <w:r>
        <w:rPr>
          <w:rFonts w:hint="eastAsia"/>
        </w:rPr>
        <w:t>家院</w:t>
      </w:r>
      <w:r>
        <w:rPr>
          <w:rFonts w:hint="eastAsia"/>
        </w:rPr>
        <w:tab/>
      </w:r>
      <w:r>
        <w:rPr>
          <w:rFonts w:hint="eastAsia"/>
        </w:rPr>
        <w:t>犯夜人进见。</w:t>
      </w:r>
    </w:p>
    <w:p>
      <w:r>
        <w:rPr>
          <w:rFonts w:hint="eastAsia"/>
        </w:rPr>
        <w:t>(田子春</w:t>
      </w:r>
      <w:r>
        <w:rPr>
          <w:rFonts w:hint="eastAsia" w:ascii="楷体" w:hAnsi="楷体" w:eastAsia="楷体" w:cs="楷体"/>
        </w:rPr>
        <w:t>进门</w:t>
      </w:r>
      <w:r>
        <w:rPr>
          <w:rFonts w:hint="eastAsia"/>
        </w:rPr>
        <w:t>，</w:t>
      </w:r>
      <w:r>
        <w:rPr>
          <w:rFonts w:hint="eastAsia" w:ascii="楷体" w:hAnsi="楷体" w:eastAsia="楷体" w:cs="楷体"/>
        </w:rPr>
        <w:t>站小边</w:t>
      </w:r>
      <w:r>
        <w:rPr>
          <w:rFonts w:hint="eastAsia"/>
        </w:rPr>
        <w:t>，家院</w:t>
      </w:r>
      <w:r>
        <w:rPr>
          <w:rFonts w:hint="eastAsia" w:ascii="楷体" w:hAnsi="楷体" w:eastAsia="楷体" w:cs="楷体"/>
        </w:rPr>
        <w:t>取下链子</w:t>
      </w:r>
      <w:r>
        <w:rPr>
          <w:rFonts w:hint="eastAsia"/>
        </w:rPr>
        <w:t>，家院</w:t>
      </w:r>
      <w:r>
        <w:rPr>
          <w:rFonts w:hint="eastAsia" w:ascii="楷体" w:hAnsi="楷体" w:eastAsia="楷体" w:cs="楷体"/>
        </w:rPr>
        <w:t>下</w:t>
      </w:r>
      <w:r>
        <w:rPr>
          <w:rFonts w:hint="eastAsia"/>
        </w:rPr>
        <w:t>，陈平</w:t>
      </w:r>
      <w:r>
        <w:rPr>
          <w:rFonts w:hint="eastAsia" w:ascii="楷体" w:hAnsi="楷体" w:eastAsia="楷体" w:cs="楷体"/>
        </w:rPr>
        <w:t>站大边</w:t>
      </w:r>
      <w:r>
        <w:rPr>
          <w:rFonts w:hint="eastAsia"/>
        </w:rPr>
        <w:t>，</w:t>
      </w:r>
      <w:r>
        <w:rPr>
          <w:rFonts w:hint="eastAsia" w:ascii="楷体" w:hAnsi="楷体" w:eastAsia="楷体" w:cs="楷体"/>
        </w:rPr>
        <w:t>一望</w:t>
      </w:r>
      <w:r>
        <w:rPr>
          <w:rFonts w:hint="eastAsia"/>
        </w:rPr>
        <w:t>)</w:t>
      </w:r>
    </w:p>
    <w:p>
      <w:pPr>
        <w:ind w:left="840" w:hanging="840"/>
      </w:pPr>
      <w:r>
        <w:rPr>
          <w:rFonts w:hint="eastAsia"/>
        </w:rPr>
        <w:t>陈平</w:t>
      </w:r>
      <w:r>
        <w:rPr>
          <w:rFonts w:hint="eastAsia"/>
        </w:rPr>
        <w:tab/>
      </w:r>
      <w:r>
        <w:rPr>
          <w:rFonts w:hint="eastAsia"/>
        </w:rPr>
        <w:t>待我看看哪个大胆，竟敢冒称老夫的外甥。(</w:t>
      </w:r>
      <w:r>
        <w:rPr>
          <w:rFonts w:hint="eastAsia" w:ascii="楷体" w:hAnsi="楷体" w:eastAsia="楷体" w:cs="楷体"/>
        </w:rPr>
        <w:t>或</w:t>
      </w:r>
      <w:r>
        <w:rPr>
          <w:rFonts w:hint="eastAsia"/>
        </w:rPr>
        <w:t>：待老夫观看，哪个大胆竟敢冒称老夫的外男。)</w:t>
      </w:r>
    </w:p>
    <w:p>
      <w:r>
        <w:rPr>
          <w:rFonts w:hint="eastAsia"/>
        </w:rPr>
        <w:t>田子春</w:t>
      </w:r>
      <w:r>
        <w:rPr>
          <w:rFonts w:hint="eastAsia"/>
        </w:rPr>
        <w:tab/>
      </w:r>
      <w:r>
        <w:rPr>
          <w:rFonts w:hint="eastAsia"/>
        </w:rPr>
        <w:t>好醉呀好醉！</w:t>
      </w:r>
    </w:p>
    <w:p>
      <w:pPr>
        <w:ind w:left="840" w:hanging="840"/>
      </w:pPr>
      <w:r>
        <w:rPr>
          <w:rFonts w:hint="eastAsia"/>
        </w:rPr>
        <w:t>陈平</w:t>
      </w:r>
      <w:r>
        <w:rPr>
          <w:rFonts w:hint="eastAsia"/>
        </w:rPr>
        <w:tab/>
      </w:r>
      <w:r>
        <w:rPr>
          <w:rFonts w:hint="eastAsia"/>
        </w:rPr>
        <w:t>呵，我看此人，毫无酒意，为何声称好醉？这……莫非他就是那田，待我冒叫他一声，那旁敢是田？(</w:t>
      </w:r>
      <w:r>
        <w:rPr>
          <w:rFonts w:hint="eastAsia" w:ascii="楷体" w:hAnsi="楷体" w:eastAsia="楷体" w:cs="楷体"/>
        </w:rPr>
        <w:t>或</w:t>
      </w:r>
      <w:r>
        <w:rPr>
          <w:rFonts w:hint="eastAsia"/>
        </w:rPr>
        <w:t>：呜哙呀，我看他毫无酒意，为何自称好醉?莫非此人就是田子春不成?嗯，待我来冒叫一声。那旁敢是田……?)</w:t>
      </w:r>
    </w:p>
    <w:p>
      <w:r>
        <w:rPr>
          <w:rFonts w:hint="eastAsia"/>
        </w:rPr>
        <w:t>田子春</w:t>
      </w:r>
      <w:r>
        <w:rPr>
          <w:rFonts w:hint="eastAsia"/>
        </w:rPr>
        <w:tab/>
      </w:r>
      <w:r>
        <w:rPr>
          <w:rFonts w:hint="eastAsia"/>
        </w:rPr>
        <w:t>那旁敢是陈？</w:t>
      </w:r>
    </w:p>
    <w:p>
      <w:r>
        <w:rPr>
          <w:rFonts w:hint="eastAsia"/>
        </w:rPr>
        <w:t>陈平</w:t>
      </w:r>
      <w:r>
        <w:rPr>
          <w:rFonts w:hint="eastAsia"/>
        </w:rPr>
        <w:tab/>
      </w:r>
      <w:r>
        <w:rPr>
          <w:rFonts w:hint="eastAsia"/>
        </w:rPr>
        <w:t>田大人。</w:t>
      </w:r>
    </w:p>
    <w:p>
      <w:r>
        <w:rPr>
          <w:rFonts w:hint="eastAsia"/>
        </w:rPr>
        <w:t>田子春</w:t>
      </w:r>
      <w:r>
        <w:rPr>
          <w:rFonts w:hint="eastAsia"/>
        </w:rPr>
        <w:tab/>
      </w:r>
      <w:r>
        <w:rPr>
          <w:rFonts w:hint="eastAsia"/>
        </w:rPr>
        <w:t>陈相爷。</w:t>
      </w:r>
    </w:p>
    <w:p>
      <w:r>
        <w:rPr>
          <w:rFonts w:hint="eastAsia"/>
        </w:rPr>
        <w:t>(陈平、田子春</w:t>
      </w:r>
      <w:r>
        <w:rPr>
          <w:rFonts w:hint="eastAsia"/>
        </w:rPr>
        <w:tab/>
      </w:r>
      <w:r>
        <w:rPr>
          <w:rFonts w:hint="eastAsia"/>
        </w:rPr>
        <w:t>啊，啊呵呵哈哈哈……(</w:t>
      </w:r>
      <w:r>
        <w:rPr>
          <w:rFonts w:hint="eastAsia" w:ascii="楷体" w:hAnsi="楷体" w:eastAsia="楷体" w:cs="楷体"/>
        </w:rPr>
        <w:t>笑介</w:t>
      </w:r>
      <w:r>
        <w:rPr>
          <w:rFonts w:hint="eastAsia"/>
        </w:rPr>
        <w:t>))</w:t>
      </w:r>
    </w:p>
    <w:p>
      <w:r>
        <w:rPr>
          <w:rFonts w:hint="eastAsia"/>
        </w:rPr>
        <w:t>陈平</w:t>
      </w:r>
      <w:r>
        <w:rPr>
          <w:rFonts w:hint="eastAsia"/>
        </w:rPr>
        <w:tab/>
      </w:r>
      <w:r>
        <w:rPr>
          <w:rFonts w:hint="eastAsia"/>
        </w:rPr>
        <w:t>请坐。</w:t>
      </w:r>
    </w:p>
    <w:p>
      <w:r>
        <w:rPr>
          <w:rFonts w:hint="eastAsia"/>
        </w:rPr>
        <w:t>田子春</w:t>
      </w:r>
      <w:r>
        <w:rPr>
          <w:rFonts w:hint="eastAsia"/>
        </w:rPr>
        <w:tab/>
      </w:r>
      <w:r>
        <w:rPr>
          <w:rFonts w:hint="eastAsia"/>
        </w:rPr>
        <w:t>有座。</w:t>
      </w:r>
    </w:p>
    <w:p>
      <w:r>
        <w:rPr>
          <w:rFonts w:hint="eastAsia"/>
        </w:rPr>
        <w:t>(</w:t>
      </w:r>
      <w:r>
        <w:rPr>
          <w:rFonts w:hint="eastAsia" w:ascii="宋体" w:hAnsi="宋体" w:cs="宋体"/>
        </w:rPr>
        <w:t>二人</w:t>
      </w:r>
      <w:r>
        <w:rPr>
          <w:rFonts w:hint="eastAsia" w:ascii="楷体" w:hAnsi="楷体" w:eastAsia="楷体" w:cs="楷体"/>
        </w:rPr>
        <w:t>挖门</w:t>
      </w:r>
      <w:r>
        <w:rPr>
          <w:rFonts w:hint="eastAsia"/>
        </w:rPr>
        <w:t>，田子春、陈平</w:t>
      </w:r>
      <w:r>
        <w:rPr>
          <w:rFonts w:hint="eastAsia" w:ascii="楷体" w:hAnsi="楷体" w:eastAsia="楷体" w:cs="楷体"/>
        </w:rPr>
        <w:t>坐</w:t>
      </w:r>
      <w:r>
        <w:rPr>
          <w:rFonts w:hint="eastAsia"/>
        </w:rPr>
        <w:t>，田</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田大人，你为何自称老夫的外甥(</w:t>
      </w:r>
      <w:r>
        <w:rPr>
          <w:rFonts w:hint="eastAsia" w:ascii="楷体" w:hAnsi="楷体" w:eastAsia="楷体" w:cs="楷体"/>
        </w:rPr>
        <w:t>或</w:t>
      </w:r>
      <w:r>
        <w:rPr>
          <w:rFonts w:hint="eastAsia"/>
        </w:rPr>
        <w:t>：田大人，为何自称老夫的外男)？</w:t>
      </w:r>
    </w:p>
    <w:p>
      <w:r>
        <w:rPr>
          <w:rFonts w:hint="eastAsia"/>
        </w:rPr>
        <w:t>田子春</w:t>
      </w:r>
      <w:r>
        <w:rPr>
          <w:rFonts w:hint="eastAsia"/>
        </w:rPr>
        <w:tab/>
      </w:r>
      <w:r>
        <w:rPr>
          <w:rFonts w:hint="eastAsia"/>
        </w:rPr>
        <w:t>若不如此，焉能与相爷相见。</w:t>
      </w:r>
    </w:p>
    <w:p>
      <w:pPr>
        <w:ind w:left="840" w:hanging="840"/>
      </w:pPr>
      <w:r>
        <w:rPr>
          <w:rFonts w:hint="eastAsia"/>
        </w:rPr>
        <w:t>陈平</w:t>
      </w:r>
      <w:r>
        <w:rPr>
          <w:rFonts w:hint="eastAsia"/>
        </w:rPr>
        <w:tab/>
      </w:r>
      <w:r>
        <w:rPr>
          <w:rFonts w:hint="eastAsia"/>
        </w:rPr>
        <w:t>是是是，请问大人来到长安有何贵干？(</w:t>
      </w:r>
      <w:r>
        <w:rPr>
          <w:rFonts w:hint="eastAsia" w:ascii="楷体" w:hAnsi="楷体" w:eastAsia="楷体" w:cs="楷体"/>
        </w:rPr>
        <w:t>或</w:t>
      </w:r>
      <w:r>
        <w:rPr>
          <w:rFonts w:hint="eastAsia"/>
        </w:rPr>
        <w:t>：哦，原来如此。大人不在淮河来到长安何干?)</w:t>
      </w:r>
    </w:p>
    <w:p>
      <w:r>
        <w:rPr>
          <w:rFonts w:hint="eastAsia"/>
        </w:rPr>
        <w:t>田子春</w:t>
      </w:r>
      <w:r>
        <w:rPr>
          <w:rFonts w:hint="eastAsia"/>
        </w:rPr>
        <w:tab/>
      </w:r>
      <w:r>
        <w:rPr>
          <w:rFonts w:hint="eastAsia"/>
        </w:rPr>
        <w:t>奉了幼主之命前来盗取宗卷。</w:t>
      </w:r>
    </w:p>
    <w:p>
      <w:r>
        <w:rPr>
          <w:rFonts w:hint="eastAsia"/>
        </w:rPr>
        <w:t>陈平</w:t>
      </w:r>
      <w:r>
        <w:rPr>
          <w:rFonts w:hint="eastAsia"/>
        </w:rPr>
        <w:tab/>
      </w:r>
      <w:r>
        <w:rPr>
          <w:rFonts w:hint="eastAsia"/>
        </w:rPr>
        <w:t>大人你来迟了。</w:t>
      </w:r>
    </w:p>
    <w:p>
      <w:r>
        <w:rPr>
          <w:rFonts w:hint="eastAsia"/>
        </w:rPr>
        <w:t>田子春</w:t>
      </w:r>
      <w:r>
        <w:rPr>
          <w:rFonts w:hint="eastAsia"/>
        </w:rPr>
        <w:tab/>
      </w:r>
      <w:r>
        <w:rPr>
          <w:rFonts w:hint="eastAsia"/>
        </w:rPr>
        <w:t>何言来迟？</w:t>
      </w:r>
    </w:p>
    <w:p>
      <w:r>
        <w:rPr>
          <w:rFonts w:hint="eastAsia"/>
        </w:rPr>
        <w:t>陈平</w:t>
      </w:r>
      <w:r>
        <w:rPr>
          <w:rFonts w:hint="eastAsia"/>
        </w:rPr>
        <w:tab/>
      </w:r>
      <w:r>
        <w:rPr>
          <w:rFonts w:hint="eastAsia"/>
        </w:rPr>
        <w:t>今日早朝(在)金殿之上(，被)国太用火焚化了。</w:t>
      </w:r>
    </w:p>
    <w:p>
      <w:r>
        <w:rPr>
          <w:rFonts w:hint="eastAsia"/>
        </w:rPr>
        <w:t>(陈平</w:t>
      </w:r>
      <w:r>
        <w:rPr>
          <w:rFonts w:hint="eastAsia"/>
        </w:rPr>
        <w:tab/>
      </w:r>
      <w:r>
        <w:rPr>
          <w:rFonts w:hint="eastAsia"/>
        </w:rPr>
        <w:t>用火焚化了。)</w:t>
      </w:r>
    </w:p>
    <w:p>
      <w:pPr>
        <w:ind w:left="840" w:hanging="840"/>
      </w:pPr>
      <w:r>
        <w:rPr>
          <w:rFonts w:hint="eastAsia"/>
        </w:rPr>
        <w:t>田子春</w:t>
      </w:r>
      <w:r>
        <w:rPr>
          <w:rFonts w:hint="eastAsia"/>
        </w:rPr>
        <w:tab/>
      </w:r>
      <w:r>
        <w:rPr>
          <w:rFonts w:hint="eastAsia"/>
        </w:rPr>
        <w:t>不好了！&lt;</w:t>
      </w:r>
      <w:r>
        <w:rPr>
          <w:rFonts w:hint="eastAsia" w:ascii="楷体" w:hAnsi="楷体" w:eastAsia="楷体" w:cs="楷体"/>
          <w:b/>
        </w:rPr>
        <w:t>撞金钟</w:t>
      </w:r>
      <w:r>
        <w:rPr>
          <w:rFonts w:hint="eastAsia"/>
        </w:rPr>
        <w:t>&gt;【</w:t>
      </w:r>
      <w:r>
        <w:rPr>
          <w:rFonts w:hint="eastAsia" w:ascii="楷体" w:hAnsi="楷体" w:eastAsia="楷体" w:cs="楷体"/>
        </w:rPr>
        <w:t>西皮摇板</w:t>
      </w:r>
      <w:r>
        <w:rPr>
          <w:rFonts w:hint="eastAsia"/>
        </w:rPr>
        <w:t>】好似霹雳当头震，倒教子春无计行。叫声吾儿来相等，父子做鬼一路行。</w:t>
      </w:r>
    </w:p>
    <w:p>
      <w:r>
        <w:rPr>
          <w:rFonts w:hint="eastAsia"/>
        </w:rPr>
        <w:t>陈平</w:t>
      </w:r>
      <w:r>
        <w:rPr>
          <w:rFonts w:hint="eastAsia"/>
        </w:rPr>
        <w:tab/>
      </w:r>
      <w:r>
        <w:rPr>
          <w:rFonts w:hint="eastAsia"/>
        </w:rPr>
        <w:t>大人为何这等着急？</w:t>
      </w:r>
    </w:p>
    <w:p>
      <w:r>
        <w:rPr>
          <w:rFonts w:hint="eastAsia"/>
        </w:rPr>
        <w:t>田子春</w:t>
      </w:r>
      <w:r>
        <w:rPr>
          <w:rFonts w:hint="eastAsia"/>
        </w:rPr>
        <w:tab/>
      </w:r>
      <w:r>
        <w:rPr>
          <w:rFonts w:hint="eastAsia"/>
        </w:rPr>
        <w:t>相爷有所不知，幼主言道，若无宗卷就将我父子一同斩首。</w:t>
      </w:r>
    </w:p>
    <w:p>
      <w:r>
        <w:rPr>
          <w:rFonts w:hint="eastAsia"/>
        </w:rPr>
        <w:t>陈平</w:t>
      </w:r>
      <w:r>
        <w:rPr>
          <w:rFonts w:hint="eastAsia"/>
        </w:rPr>
        <w:tab/>
      </w:r>
      <w:r>
        <w:rPr>
          <w:rFonts w:hint="eastAsia"/>
        </w:rPr>
        <w:t>大人就该回转淮河(</w:t>
      </w:r>
      <w:r>
        <w:rPr>
          <w:rFonts w:hint="eastAsia" w:ascii="楷体" w:hAnsi="楷体" w:eastAsia="楷体" w:cs="楷体"/>
        </w:rPr>
        <w:t>或</w:t>
      </w:r>
      <w:r>
        <w:rPr>
          <w:rFonts w:hint="eastAsia"/>
        </w:rPr>
        <w:t>：就该速回淮河)搭救令郎(的)才是呀。</w:t>
      </w:r>
    </w:p>
    <w:p>
      <w:r>
        <w:rPr>
          <w:rFonts w:hint="eastAsia"/>
        </w:rPr>
        <w:t>田子春</w:t>
      </w:r>
      <w:r>
        <w:rPr>
          <w:rFonts w:hint="eastAsia"/>
        </w:rPr>
        <w:tab/>
      </w:r>
      <w:r>
        <w:rPr>
          <w:rFonts w:hint="eastAsia"/>
        </w:rPr>
        <w:t>哦哦，我是不回去的了。</w:t>
      </w:r>
    </w:p>
    <w:p>
      <w:r>
        <w:rPr>
          <w:rFonts w:hint="eastAsia"/>
        </w:rPr>
        <w:t>陈平</w:t>
      </w:r>
      <w:r>
        <w:rPr>
          <w:rFonts w:hint="eastAsia"/>
        </w:rPr>
        <w:tab/>
      </w:r>
      <w:r>
        <w:rPr>
          <w:rFonts w:hint="eastAsia"/>
        </w:rPr>
        <w:t>你不回去你在何处安身(</w:t>
      </w:r>
      <w:r>
        <w:rPr>
          <w:rFonts w:hint="eastAsia" w:ascii="楷体" w:hAnsi="楷体" w:eastAsia="楷体" w:cs="楷体"/>
        </w:rPr>
        <w:t>或</w:t>
      </w:r>
      <w:r>
        <w:rPr>
          <w:rFonts w:hint="eastAsia"/>
        </w:rPr>
        <w:t>：你在何处落足)呐？</w:t>
      </w:r>
    </w:p>
    <w:p>
      <w:r>
        <w:rPr>
          <w:rFonts w:hint="eastAsia"/>
        </w:rPr>
        <w:t>田子春</w:t>
      </w:r>
      <w:r>
        <w:rPr>
          <w:rFonts w:hint="eastAsia"/>
        </w:rPr>
        <w:tab/>
      </w:r>
      <w:r>
        <w:rPr>
          <w:rFonts w:hint="eastAsia"/>
        </w:rPr>
        <w:t>哼哼，我就住在你的府中。</w:t>
      </w:r>
    </w:p>
    <w:p>
      <w:r>
        <w:rPr>
          <w:rFonts w:hint="eastAsia"/>
        </w:rPr>
        <w:t>陈平</w:t>
      </w:r>
      <w:r>
        <w:rPr>
          <w:rFonts w:hint="eastAsia"/>
        </w:rPr>
        <w:tab/>
      </w:r>
      <w:r>
        <w:rPr>
          <w:rFonts w:hint="eastAsia"/>
        </w:rPr>
        <w:t>国太知道(</w:t>
      </w:r>
      <w:r>
        <w:rPr>
          <w:rFonts w:hint="eastAsia" w:ascii="楷体" w:hAnsi="楷体" w:eastAsia="楷体" w:cs="楷体"/>
        </w:rPr>
        <w:t>或</w:t>
      </w:r>
      <w:r>
        <w:rPr>
          <w:rFonts w:hint="eastAsia"/>
        </w:rPr>
        <w:t>：呃，国太闻知)那还了得。</w:t>
      </w:r>
    </w:p>
    <w:p>
      <w:r>
        <w:rPr>
          <w:rFonts w:hint="eastAsia"/>
        </w:rPr>
        <w:t>田子春</w:t>
      </w:r>
      <w:r>
        <w:rPr>
          <w:rFonts w:hint="eastAsia"/>
        </w:rPr>
        <w:tab/>
      </w:r>
      <w:r>
        <w:rPr>
          <w:rFonts w:hint="eastAsia"/>
        </w:rPr>
        <w:t>不妨，我就说你请我来的。</w:t>
      </w:r>
    </w:p>
    <w:p>
      <w:r>
        <w:rPr>
          <w:rFonts w:hint="eastAsia"/>
        </w:rPr>
        <w:t>陈平</w:t>
      </w:r>
      <w:r>
        <w:rPr>
          <w:rFonts w:hint="eastAsia"/>
        </w:rPr>
        <w:tab/>
      </w:r>
      <w:r>
        <w:rPr>
          <w:rFonts w:hint="eastAsia"/>
        </w:rPr>
        <w:t>哦哦，你是犯了我的夜。(</w:t>
      </w:r>
      <w:r>
        <w:rPr>
          <w:rFonts w:hint="eastAsia" w:ascii="楷体" w:hAnsi="楷体" w:eastAsia="楷体" w:cs="楷体"/>
        </w:rPr>
        <w:t>或</w:t>
      </w:r>
      <w:r>
        <w:rPr>
          <w:rFonts w:hint="eastAsia"/>
        </w:rPr>
        <w:t>：呃，呃……是你犯了我的夜啊。)</w:t>
      </w:r>
    </w:p>
    <w:p>
      <w:pPr>
        <w:ind w:left="840" w:hanging="840"/>
      </w:pPr>
      <w:r>
        <w:rPr>
          <w:rFonts w:hint="eastAsia"/>
        </w:rPr>
        <w:t>田子春</w:t>
      </w:r>
      <w:r>
        <w:rPr>
          <w:rFonts w:hint="eastAsia"/>
        </w:rPr>
        <w:tab/>
      </w:r>
      <w:r>
        <w:rPr>
          <w:rFonts w:hint="eastAsia"/>
        </w:rPr>
        <w:t>呀呸！世间之上只有误犯夜，哪有点起灯笼火把叫人犯夜之理？陈平呐陈平，限你三日有了宗卷便罢，若无宗卷，淮河兴兵叫你全家诛戮。</w:t>
      </w:r>
    </w:p>
    <w:p>
      <w:pPr>
        <w:ind w:left="840" w:hanging="840"/>
      </w:pPr>
      <w:r>
        <w:rPr>
          <w:rFonts w:hint="eastAsia"/>
        </w:rPr>
        <w:t>陈平</w:t>
      </w:r>
      <w:r>
        <w:rPr>
          <w:rFonts w:hint="eastAsia"/>
        </w:rPr>
        <w:tab/>
      </w:r>
      <w:r>
        <w:rPr>
          <w:rFonts w:hint="eastAsia"/>
        </w:rPr>
        <w:t>大人不必如此，请至书房憩息。(</w:t>
      </w:r>
      <w:r>
        <w:rPr>
          <w:rFonts w:hint="eastAsia" w:ascii="楷体" w:hAnsi="楷体" w:eastAsia="楷体" w:cs="楷体"/>
        </w:rPr>
        <w:t>或</w:t>
      </w:r>
      <w:r>
        <w:rPr>
          <w:rFonts w:hint="eastAsia"/>
        </w:rPr>
        <w:t>：呃，慢来慢来，请至书房。呃，请至书房歇息。)</w:t>
      </w:r>
    </w:p>
    <w:p>
      <w:r>
        <w:rPr>
          <w:rFonts w:hint="eastAsia"/>
        </w:rPr>
        <w:t>田子春</w:t>
      </w:r>
      <w:r>
        <w:rPr>
          <w:rFonts w:hint="eastAsia"/>
        </w:rPr>
        <w:tab/>
      </w:r>
      <w:r>
        <w:rPr>
          <w:rFonts w:hint="eastAsia"/>
        </w:rPr>
        <w:t xml:space="preserve">你不请我我不来(或: </w:t>
      </w:r>
      <w:r>
        <w:rPr>
          <w:rFonts w:hint="eastAsia" w:ascii="楷体" w:hAnsi="楷体" w:eastAsia="楷体" w:cs="楷体"/>
        </w:rPr>
        <w:t>天堂有路我不走</w:t>
      </w:r>
      <w:r>
        <w:rPr>
          <w:rFonts w:hint="eastAsia"/>
        </w:rPr>
        <w:t>)。</w:t>
      </w:r>
    </w:p>
    <w:p>
      <w:r>
        <w:rPr>
          <w:rFonts w:hint="eastAsia"/>
        </w:rPr>
        <w:t>陈平</w:t>
      </w:r>
      <w:r>
        <w:rPr>
          <w:rFonts w:hint="eastAsia"/>
        </w:rPr>
        <w:tab/>
      </w:r>
      <w:r>
        <w:rPr>
          <w:rFonts w:hint="eastAsia"/>
        </w:rPr>
        <w:t xml:space="preserve">自投罗网怨谁来(或: </w:t>
      </w:r>
      <w:r>
        <w:rPr>
          <w:rFonts w:hint="eastAsia" w:ascii="楷体" w:hAnsi="楷体" w:eastAsia="楷体" w:cs="楷体"/>
        </w:rPr>
        <w:t>地狱无门(</w:t>
      </w:r>
      <w:r>
        <w:rPr>
          <w:rFonts w:hint="eastAsia" w:ascii="宋体" w:hAnsi="宋体" w:cs="宋体"/>
        </w:rPr>
        <w:t>你</w:t>
      </w:r>
      <w:r>
        <w:rPr>
          <w:rFonts w:hint="eastAsia" w:ascii="楷体" w:hAnsi="楷体" w:eastAsia="楷体" w:cs="楷体"/>
        </w:rPr>
        <w:t>)闯进来</w:t>
      </w:r>
      <w:r>
        <w:rPr>
          <w:rFonts w:hint="eastAsia"/>
        </w:rPr>
        <w:t>)。</w:t>
      </w:r>
    </w:p>
    <w:p>
      <w:r>
        <w:rPr>
          <w:rFonts w:hint="eastAsia"/>
        </w:rPr>
        <w:t>田子春</w:t>
      </w:r>
      <w:r>
        <w:rPr>
          <w:rFonts w:hint="eastAsia"/>
        </w:rPr>
        <w:tab/>
      </w:r>
      <w:r>
        <w:rPr>
          <w:rFonts w:hint="eastAsia"/>
        </w:rPr>
        <w:t>根深哪怕风摇摆。</w:t>
      </w:r>
    </w:p>
    <w:p>
      <w:r>
        <w:rPr>
          <w:rFonts w:hint="eastAsia"/>
        </w:rPr>
        <w:t>陈平</w:t>
      </w:r>
      <w:r>
        <w:rPr>
          <w:rFonts w:hint="eastAsia"/>
        </w:rPr>
        <w:tab/>
      </w:r>
      <w:r>
        <w:rPr>
          <w:rFonts w:hint="eastAsia"/>
        </w:rPr>
        <w:t>准备棺木将你埋。</w:t>
      </w:r>
    </w:p>
    <w:p>
      <w:r>
        <w:rPr>
          <w:rFonts w:hint="eastAsia"/>
        </w:rPr>
        <w:t>田子春</w:t>
      </w:r>
      <w:r>
        <w:rPr>
          <w:rFonts w:hint="eastAsia"/>
        </w:rPr>
        <w:tab/>
      </w:r>
      <w:r>
        <w:rPr>
          <w:rFonts w:hint="eastAsia"/>
        </w:rPr>
        <w:t>你埋哪个？</w:t>
      </w:r>
    </w:p>
    <w:p>
      <w:r>
        <w:rPr>
          <w:rFonts w:hint="eastAsia"/>
        </w:rPr>
        <w:t>陈平</w:t>
      </w:r>
      <w:r>
        <w:rPr>
          <w:rFonts w:hint="eastAsia"/>
        </w:rPr>
        <w:tab/>
      </w:r>
      <w:r>
        <w:rPr>
          <w:rFonts w:hint="eastAsia"/>
        </w:rPr>
        <w:t>不是你还有哪个。</w:t>
      </w:r>
    </w:p>
    <w:p>
      <w:r>
        <w:rPr>
          <w:rFonts w:hint="eastAsia"/>
        </w:rPr>
        <w:t>田子春</w:t>
      </w:r>
      <w:r>
        <w:rPr>
          <w:rFonts w:hint="eastAsia"/>
        </w:rPr>
        <w:tab/>
      </w:r>
      <w:r>
        <w:rPr>
          <w:rFonts w:hint="eastAsia"/>
        </w:rPr>
        <w:t>陈平呐陈平，三日之后若无宗卷你要打点了，你要仔细了！</w:t>
      </w:r>
    </w:p>
    <w:p>
      <w:r>
        <w:rPr>
          <w:rFonts w:hint="eastAsia"/>
        </w:rPr>
        <w:t>陈平</w:t>
      </w:r>
      <w:r>
        <w:rPr>
          <w:rFonts w:hint="eastAsia"/>
        </w:rPr>
        <w:tab/>
      </w:r>
      <w:r>
        <w:rPr>
          <w:rFonts w:hint="eastAsia"/>
        </w:rPr>
        <w:t>哦哦，(大人不必动怒，)请至书房，请至书房。</w:t>
      </w:r>
    </w:p>
    <w:p>
      <w:r>
        <w:rPr>
          <w:rFonts w:hint="eastAsia"/>
        </w:rPr>
        <w:t>田子春</w:t>
      </w:r>
      <w:r>
        <w:rPr>
          <w:rFonts w:hint="eastAsia"/>
        </w:rPr>
        <w:tab/>
      </w:r>
      <w:r>
        <w:rPr>
          <w:rFonts w:hint="eastAsia"/>
        </w:rPr>
        <w:t>哼。</w:t>
      </w:r>
    </w:p>
    <w:p>
      <w:r>
        <w:rPr>
          <w:rFonts w:hint="eastAsia"/>
        </w:rPr>
        <w:t>(</w:t>
      </w:r>
      <w:r>
        <w:rPr>
          <w:rFonts w:hint="eastAsia" w:ascii="宋体" w:hAnsi="宋体" w:cs="宋体"/>
        </w:rPr>
        <w:t>田子春</w:t>
      </w:r>
      <w:r>
        <w:rPr>
          <w:rFonts w:hint="eastAsia" w:ascii="楷体" w:hAnsi="楷体" w:eastAsia="楷体" w:cs="楷体"/>
        </w:rPr>
        <w:t>下，</w:t>
      </w:r>
      <w:r>
        <w:rPr>
          <w:rFonts w:hint="eastAsia" w:ascii="宋体" w:hAnsi="宋体" w:cs="宋体"/>
        </w:rPr>
        <w:t>家院</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哎呀呀，哪里是他犯了我的夜，倒是我犯了他的夜(</w:t>
      </w:r>
      <w:r>
        <w:rPr>
          <w:rFonts w:hint="eastAsia" w:ascii="楷体" w:hAnsi="楷体" w:eastAsia="楷体" w:cs="楷体"/>
        </w:rPr>
        <w:t>或</w:t>
      </w:r>
      <w:r>
        <w:rPr>
          <w:rFonts w:hint="eastAsia"/>
        </w:rPr>
        <w:t>：分明是我犯了他的夜了)，哎呀这这这，嗨，我临死(</w:t>
      </w:r>
      <w:r>
        <w:rPr>
          <w:rFonts w:hint="eastAsia" w:ascii="楷体" w:hAnsi="楷体" w:eastAsia="楷体" w:cs="楷体"/>
        </w:rPr>
        <w:t>或</w:t>
      </w:r>
      <w:r>
        <w:rPr>
          <w:rFonts w:hint="eastAsia"/>
        </w:rPr>
        <w:t>：我至死)也要拉上一个垫背的，来，拿我名帖去请张苍张大人夤夜过府饮宴，快去(</w:t>
      </w:r>
      <w:r>
        <w:rPr>
          <w:rFonts w:hint="eastAsia" w:ascii="楷体" w:hAnsi="楷体" w:eastAsia="楷体" w:cs="楷体"/>
        </w:rPr>
        <w:t>或</w:t>
      </w:r>
      <w:r>
        <w:rPr>
          <w:rFonts w:hint="eastAsia"/>
        </w:rPr>
        <w:t>：不得有误)。</w:t>
      </w:r>
    </w:p>
    <w:p>
      <w:pPr>
        <w:ind w:left="840" w:hanging="840"/>
      </w:pPr>
      <w:r>
        <w:rPr>
          <w:rFonts w:hint="eastAsia"/>
        </w:rPr>
        <w:t>(家院</w:t>
      </w:r>
      <w:r>
        <w:rPr>
          <w:rFonts w:hint="eastAsia"/>
        </w:rPr>
        <w:tab/>
      </w:r>
      <w:r>
        <w:rPr>
          <w:rFonts w:hint="eastAsia"/>
        </w:rPr>
        <w:t>遵命。)</w:t>
      </w:r>
    </w:p>
    <w:p>
      <w:r>
        <w:rPr>
          <w:rFonts w:hint="eastAsia"/>
        </w:rPr>
        <w:t>(</w:t>
      </w:r>
      <w:r>
        <w:rPr>
          <w:rFonts w:hint="eastAsia" w:ascii="宋体" w:hAnsi="宋体" w:cs="宋体"/>
        </w:rPr>
        <w:t>家院</w:t>
      </w:r>
      <w:r>
        <w:rPr>
          <w:rFonts w:hint="eastAsia" w:ascii="楷体" w:hAnsi="楷体" w:eastAsia="楷体" w:cs="楷体"/>
        </w:rPr>
        <w:t>接帖下</w:t>
      </w:r>
      <w:r>
        <w:rPr>
          <w:rFonts w:hint="eastAsia"/>
        </w:rPr>
        <w:t>)</w:t>
      </w:r>
    </w:p>
    <w:p>
      <w:pPr>
        <w:ind w:left="840" w:hanging="840"/>
      </w:pPr>
      <w:r>
        <w:rPr>
          <w:rFonts w:hint="eastAsia"/>
        </w:rPr>
        <w:t>陈平</w:t>
      </w:r>
      <w:r>
        <w:rPr>
          <w:rFonts w:hint="eastAsia"/>
        </w:rPr>
        <w:tab/>
      </w:r>
      <w:r>
        <w:rPr>
          <w:rFonts w:hint="eastAsia"/>
        </w:rPr>
        <w:t>嗨，若能留得宗卷在，也免老夫挂心怀。嗨！(</w:t>
      </w:r>
      <w:r>
        <w:rPr>
          <w:rFonts w:hint="eastAsia" w:ascii="楷体" w:hAnsi="楷体" w:eastAsia="楷体" w:cs="楷体"/>
        </w:rPr>
        <w:t>或</w:t>
      </w:r>
      <w:r>
        <w:rPr>
          <w:rFonts w:hint="eastAsia"/>
        </w:rPr>
        <w:t>：唉，但愿留得宗卷在，免得老夫挂心怀。唉!)</w:t>
      </w:r>
    </w:p>
    <w:p>
      <w:r>
        <w:rPr>
          <w:rFonts w:hint="eastAsia"/>
        </w:rPr>
        <w:t>(</w:t>
      </w:r>
      <w:r>
        <w:rPr>
          <w:rFonts w:hint="eastAsia" w:ascii="宋体" w:hAnsi="宋体" w:cs="宋体"/>
        </w:rPr>
        <w:t>陈平</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[第四场]</w:t>
      </w:r>
    </w:p>
    <w:p>
      <w:r>
        <w:rPr>
          <w:rFonts w:hint="eastAsia"/>
        </w:rPr>
        <w:t>(&lt;</w:t>
      </w:r>
      <w:r>
        <w:rPr>
          <w:rFonts w:hint="eastAsia" w:ascii="楷体" w:hAnsi="楷体" w:eastAsia="楷体" w:cs="楷体"/>
          <w:b/>
        </w:rPr>
        <w:t>小锣抽头</w:t>
      </w:r>
      <w:r>
        <w:rPr>
          <w:rFonts w:hint="eastAsia"/>
        </w:rPr>
        <w:t>&gt;</w:t>
      </w:r>
      <w:r>
        <w:rPr>
          <w:rFonts w:hint="eastAsia" w:ascii="宋体" w:hAnsi="宋体" w:cs="宋体"/>
        </w:rPr>
        <w:t>家院</w:t>
      </w:r>
      <w:r>
        <w:rPr>
          <w:rFonts w:hint="eastAsia" w:ascii="楷体" w:hAnsi="楷体" w:eastAsia="楷体" w:cs="楷体"/>
        </w:rPr>
        <w:t>掌灯笼引</w:t>
      </w:r>
      <w:r>
        <w:rPr>
          <w:rFonts w:hint="eastAsia" w:ascii="宋体" w:hAnsi="宋体" w:cs="宋体"/>
        </w:rPr>
        <w:t>张苍</w:t>
      </w:r>
      <w:r>
        <w:rPr>
          <w:rFonts w:hint="eastAsia" w:ascii="楷体" w:hAnsi="楷体" w:eastAsia="楷体" w:cs="楷体"/>
        </w:rPr>
        <w:t>上</w:t>
      </w:r>
      <w:r>
        <w:rPr>
          <w:rFonts w:hint="eastAsia"/>
        </w:rPr>
        <w:t>，</w:t>
      </w:r>
      <w:r>
        <w:rPr>
          <w:rFonts w:hint="eastAsia" w:ascii="楷体" w:hAnsi="楷体" w:eastAsia="楷体" w:cs="楷体"/>
        </w:rPr>
        <w:t>站台中间</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】正在府中(</w:t>
      </w:r>
      <w:r>
        <w:rPr>
          <w:rFonts w:hint="eastAsia" w:ascii="楷体" w:hAnsi="楷体" w:eastAsia="楷体" w:cs="楷体"/>
        </w:rPr>
        <w:t>或</w:t>
      </w:r>
      <w:r>
        <w:rPr>
          <w:rFonts w:hint="eastAsia"/>
        </w:rPr>
        <w:t>：正在衙中)愁闷坏，陈平有帖请我来。</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下官张苍，陈平有柬帖相邀，请我夤夜过府饮宴，却是为何？我二人虽是一殿为臣，却素无来往呵。哦是了，想是今日早朝，言语之间冲撞于我，请我过府与我赔礼也是有的，哎呀呀，哈哈哈老相爷呀，你我俱是炎汉忠良，哪个还怪你不成，你这是何苦哇？(</w:t>
      </w:r>
      <w:r>
        <w:rPr>
          <w:rFonts w:hint="eastAsia" w:ascii="楷体" w:hAnsi="楷体" w:eastAsia="楷体" w:cs="楷体"/>
        </w:rPr>
        <w:t>或</w:t>
      </w:r>
      <w:r>
        <w:rPr>
          <w:rFonts w:hint="eastAsia"/>
        </w:rPr>
        <w:t>：下官张苍，陈平有柬帖相邀，不知为了何事。我二人素无来往啊。哦……是了，想是今日早朝，金殿之上，冲撞于我，夤夜请我过府饮宴，与我赔上一个礼儿，呃，也是有之，哎呀呀老相爷呀，你我俱是炎汉忠良，一殿为臣，冲撞几句，又有何妨?你这是何苦哇。)</w:t>
      </w:r>
    </w:p>
    <w:p>
      <w:pPr>
        <w:ind w:left="840" w:hanging="840"/>
      </w:pPr>
      <w:r>
        <w:rPr>
          <w:rFonts w:hint="eastAsia"/>
        </w:rPr>
        <w:t>张苍</w:t>
      </w:r>
      <w:r>
        <w:rPr>
          <w:rFonts w:hint="eastAsia"/>
        </w:rPr>
        <w:tab/>
      </w:r>
      <w:r>
        <w:rPr>
          <w:rFonts w:hint="eastAsia"/>
        </w:rPr>
        <w:t>(</w:t>
      </w:r>
      <w:r>
        <w:rPr>
          <w:rFonts w:hint="eastAsia" w:ascii="楷体" w:hAnsi="楷体" w:eastAsia="楷体" w:cs="楷体"/>
        </w:rPr>
        <w:t>接唱</w:t>
      </w:r>
      <w:r>
        <w:rPr>
          <w:rFonts w:hint="eastAsia"/>
        </w:rPr>
        <w:t>) 【</w:t>
      </w:r>
      <w:r>
        <w:rPr>
          <w:rFonts w:hint="eastAsia" w:ascii="楷体" w:hAnsi="楷体" w:eastAsia="楷体" w:cs="楷体"/>
        </w:rPr>
        <w:t>摇板</w:t>
      </w:r>
      <w:r>
        <w:rPr>
          <w:rFonts w:hint="eastAsia"/>
        </w:rPr>
        <w:t xml:space="preserve">】家院掌灯把路带，去至相府饮开怀(或: </w:t>
      </w:r>
      <w:r>
        <w:rPr>
          <w:rFonts w:hint="eastAsia" w:ascii="楷体" w:hAnsi="楷体" w:eastAsia="楷体" w:cs="楷体"/>
        </w:rPr>
        <w:t>家院与爷把路带</w:t>
      </w:r>
      <w:r>
        <w:rPr>
          <w:rFonts w:hint="eastAsia"/>
        </w:rPr>
        <w:t>，</w:t>
      </w:r>
      <w:r>
        <w:rPr>
          <w:rFonts w:hint="eastAsia" w:ascii="楷体" w:hAnsi="楷体" w:eastAsia="楷体" w:cs="楷体"/>
        </w:rPr>
        <w:t>见了相爷说开怀</w:t>
      </w:r>
      <w:r>
        <w:rPr>
          <w:rFonts w:hint="eastAsia"/>
        </w:rPr>
        <w:t>)。</w:t>
      </w:r>
    </w:p>
    <w:p>
      <w:r>
        <w:rPr>
          <w:rFonts w:hint="eastAsia"/>
        </w:rPr>
        <w:t>(</w:t>
      </w:r>
      <w:r>
        <w:rPr>
          <w:rFonts w:hint="eastAsia" w:ascii="宋体" w:hAnsi="宋体" w:cs="宋体"/>
        </w:rPr>
        <w:t>家院</w:t>
      </w:r>
      <w:r>
        <w:rPr>
          <w:rFonts w:hint="eastAsia" w:ascii="楷体" w:hAnsi="楷体" w:eastAsia="楷体" w:cs="楷体"/>
        </w:rPr>
        <w:t>引</w:t>
      </w:r>
      <w:r>
        <w:rPr>
          <w:rFonts w:hint="eastAsia"/>
        </w:rPr>
        <w:t>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[第五场]</w:t>
      </w:r>
    </w:p>
    <w:p>
      <w:r>
        <w:rPr>
          <w:rFonts w:hint="eastAsia"/>
        </w:rPr>
        <w:t>(陈平</w:t>
      </w:r>
      <w:r>
        <w:rPr>
          <w:rFonts w:hint="eastAsia" w:ascii="楷体" w:hAnsi="楷体" w:eastAsia="楷体" w:cs="楷体"/>
        </w:rPr>
        <w:t>上拿书</w:t>
      </w:r>
      <w:r>
        <w:rPr>
          <w:rFonts w:hint="eastAsia"/>
        </w:rPr>
        <w:t>)</w:t>
      </w:r>
    </w:p>
    <w:p>
      <w:pPr>
        <w:ind w:left="840" w:hanging="840"/>
      </w:pPr>
      <w:r>
        <w:rPr>
          <w:rFonts w:hint="eastAsia"/>
        </w:rPr>
        <w:t>陈平</w:t>
      </w:r>
      <w:r>
        <w:rPr>
          <w:rFonts w:hint="eastAsia"/>
        </w:rPr>
        <w:tab/>
      </w:r>
      <w:r>
        <w:rPr>
          <w:rFonts w:hint="eastAsia"/>
        </w:rPr>
        <w:t>&lt;</w:t>
      </w:r>
      <w:r>
        <w:rPr>
          <w:rFonts w:hint="eastAsia" w:ascii="楷体" w:hAnsi="楷体" w:eastAsia="楷体" w:cs="楷体"/>
          <w:b/>
        </w:rPr>
        <w:t>小锣抽头</w:t>
      </w:r>
      <w:r>
        <w:rPr>
          <w:rFonts w:hint="eastAsia"/>
        </w:rPr>
        <w:t>&gt;【</w:t>
      </w:r>
      <w:r>
        <w:rPr>
          <w:rFonts w:hint="eastAsia" w:ascii="楷体" w:hAnsi="楷体" w:eastAsia="楷体" w:cs="楷体"/>
        </w:rPr>
        <w:t>西皮快板</w:t>
      </w:r>
      <w:r>
        <w:rPr>
          <w:rFonts w:hint="eastAsia"/>
        </w:rPr>
        <w:t>】淮河来了田子春，倒叫老夫心内惊(</w:t>
      </w:r>
      <w:r>
        <w:rPr>
          <w:rFonts w:hint="eastAsia" w:ascii="楷体" w:hAnsi="楷体" w:eastAsia="楷体" w:cs="楷体"/>
        </w:rPr>
        <w:t>或</w:t>
      </w:r>
      <w:r>
        <w:rPr>
          <w:rFonts w:hint="eastAsia"/>
        </w:rPr>
        <w:t>：盗取皇王宗卷文)。将身且坐二堂等，等候张苍到来临。</w:t>
      </w:r>
    </w:p>
    <w:p>
      <w:r>
        <w:rPr>
          <w:rFonts w:hint="eastAsia"/>
        </w:rPr>
        <w:t>(陈</w:t>
      </w:r>
      <w:r>
        <w:rPr>
          <w:rFonts w:hint="eastAsia" w:ascii="楷体" w:hAnsi="楷体" w:eastAsia="楷体" w:cs="楷体"/>
        </w:rPr>
        <w:t>坐桌大边座</w:t>
      </w:r>
      <w:r>
        <w:rPr>
          <w:rFonts w:hint="eastAsia"/>
        </w:rPr>
        <w:t>，</w:t>
      </w:r>
      <w:r>
        <w:rPr>
          <w:rFonts w:hint="eastAsia" w:ascii="楷体" w:hAnsi="楷体" w:eastAsia="楷体" w:cs="楷体"/>
        </w:rPr>
        <w:t>看书</w:t>
      </w:r>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w:t>
      </w:r>
      <w:r>
        <w:rPr>
          <w:rFonts w:hint="eastAsia" w:ascii="楷体" w:hAnsi="楷体" w:eastAsia="楷体" w:cs="楷体"/>
        </w:rPr>
        <w:t>小边</w:t>
      </w:r>
      <w:r>
        <w:rPr>
          <w:rFonts w:hint="eastAsia"/>
        </w:rPr>
        <w:t>，张苍</w:t>
      </w:r>
      <w:r>
        <w:rPr>
          <w:rFonts w:hint="eastAsia" w:ascii="楷体" w:hAnsi="楷体" w:eastAsia="楷体" w:cs="楷体"/>
        </w:rPr>
        <w:t>唱中小圆场</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 xml:space="preserve">】吕后做事太欺情，不该宗卷备火焚(或: </w:t>
      </w:r>
      <w:r>
        <w:rPr>
          <w:rFonts w:hint="eastAsia" w:ascii="楷体" w:hAnsi="楷体" w:eastAsia="楷体" w:cs="楷体"/>
        </w:rPr>
        <w:t>可恨吕后心太狠</w:t>
      </w:r>
      <w:r>
        <w:rPr>
          <w:rFonts w:hint="eastAsia"/>
        </w:rPr>
        <w:t>，</w:t>
      </w:r>
      <w:r>
        <w:rPr>
          <w:rFonts w:hint="eastAsia" w:ascii="楷体" w:hAnsi="楷体" w:eastAsia="楷体" w:cs="楷体"/>
        </w:rPr>
        <w:t>火焚宗卷谋乾坤</w:t>
      </w:r>
      <w:r>
        <w:rPr>
          <w:rFonts w:hint="eastAsia"/>
        </w:rPr>
        <w:t>)。(</w:t>
      </w:r>
      <w:r>
        <w:rPr>
          <w:rFonts w:hint="eastAsia" w:ascii="楷体" w:hAnsi="楷体" w:eastAsia="楷体" w:cs="楷体"/>
        </w:rPr>
        <w:t>或</w:t>
      </w:r>
      <w:r>
        <w:rPr>
          <w:rFonts w:hint="eastAsia"/>
        </w:rPr>
        <w:t>：宗卷不该用火焚。)家院掌灯(</w:t>
      </w:r>
      <w:r>
        <w:rPr>
          <w:rFonts w:hint="eastAsia" w:ascii="楷体" w:hAnsi="楷体" w:eastAsia="楷体" w:cs="楷体"/>
        </w:rPr>
        <w:t>或</w:t>
      </w:r>
      <w:r>
        <w:rPr>
          <w:rFonts w:hint="eastAsia"/>
        </w:rPr>
        <w:t>：家院向前)把路引，不觉来到相府门。</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)你在府门稍待片刻，待我进府略饮几杯就要回去。(</w:t>
      </w:r>
      <w:r>
        <w:rPr>
          <w:rFonts w:hint="eastAsia" w:ascii="楷体" w:hAnsi="楷体" w:eastAsia="楷体" w:cs="楷体"/>
        </w:rPr>
        <w:t>或</w:t>
      </w:r>
      <w:r>
        <w:rPr>
          <w:rFonts w:hint="eastAsia"/>
        </w:rPr>
        <w:t>：来此相府，你就在马待石</w:t>
      </w:r>
      <w:r>
        <w:rPr>
          <w:rStyle w:val="66"/>
        </w:rPr>
        <w:footnoteReference w:id="114"/>
      </w:r>
      <w:r>
        <w:rPr>
          <w:rFonts w:hint="eastAsia"/>
        </w:rPr>
        <w:t>前等候，你家老爷去至里面略饮几巡，就要出来。)</w:t>
      </w:r>
    </w:p>
    <w:p>
      <w:r>
        <w:rPr>
          <w:rFonts w:hint="eastAsia"/>
        </w:rPr>
        <w:t>家院</w:t>
      </w:r>
      <w:r>
        <w:rPr>
          <w:rFonts w:hint="eastAsia"/>
        </w:rPr>
        <w:tab/>
      </w:r>
      <w:r>
        <w:rPr>
          <w:rFonts w:hint="eastAsia"/>
        </w:rPr>
        <w:t>您可悠着点儿。</w:t>
      </w:r>
    </w:p>
    <w:p>
      <w:r>
        <w:rPr>
          <w:rFonts w:hint="eastAsia"/>
        </w:rPr>
        <w:t>张苍</w:t>
      </w:r>
      <w:r>
        <w:rPr>
          <w:rFonts w:hint="eastAsia"/>
        </w:rPr>
        <w:tab/>
      </w:r>
      <w:r>
        <w:rPr>
          <w:rFonts w:hint="eastAsia"/>
        </w:rPr>
        <w:t>(我)晓得(呀)。【</w:t>
      </w:r>
      <w:r>
        <w:rPr>
          <w:rFonts w:hint="eastAsia" w:ascii="楷体" w:hAnsi="楷体" w:eastAsia="楷体" w:cs="楷体"/>
        </w:rPr>
        <w:t>西皮摇板</w:t>
      </w:r>
      <w:r>
        <w:rPr>
          <w:rFonts w:hint="eastAsia"/>
        </w:rPr>
        <w:t>】张苍撩衣(</w:t>
      </w:r>
      <w:r>
        <w:rPr>
          <w:rFonts w:hint="eastAsia" w:ascii="楷体" w:hAnsi="楷体" w:eastAsia="楷体" w:cs="楷体"/>
        </w:rPr>
        <w:t>或</w:t>
      </w:r>
      <w:r>
        <w:rPr>
          <w:rFonts w:hint="eastAsia"/>
        </w:rPr>
        <w:t>：撩袍)进府门，</w:t>
      </w:r>
    </w:p>
    <w:p>
      <w:r>
        <w:rPr>
          <w:rFonts w:hint="eastAsia"/>
        </w:rPr>
        <w:t>(家院</w:t>
      </w:r>
      <w:r>
        <w:rPr>
          <w:rFonts w:hint="eastAsia" w:ascii="楷体" w:hAnsi="楷体" w:eastAsia="楷体" w:cs="楷体"/>
        </w:rPr>
        <w:t>下</w:t>
      </w:r>
      <w:r>
        <w:rPr>
          <w:rFonts w:hint="eastAsia"/>
        </w:rPr>
        <w:t>，张苍</w:t>
      </w:r>
      <w:r>
        <w:rPr>
          <w:rFonts w:hint="eastAsia" w:ascii="楷体" w:hAnsi="楷体" w:eastAsia="楷体" w:cs="楷体"/>
        </w:rPr>
        <w:t>进门</w:t>
      </w:r>
      <w:r>
        <w:rPr>
          <w:rFonts w:hint="eastAsia"/>
        </w:rPr>
        <w:t>，</w:t>
      </w:r>
      <w:r>
        <w:rPr>
          <w:rFonts w:hint="eastAsia" w:ascii="楷体" w:hAnsi="楷体" w:eastAsia="楷体" w:cs="楷体"/>
        </w:rPr>
        <w:t>小圆场唱</w:t>
      </w:r>
      <w:r>
        <w:rPr>
          <w:rFonts w:hint="eastAsia"/>
        </w:rPr>
        <w:t>，陈</w:t>
      </w:r>
      <w:r>
        <w:rPr>
          <w:rFonts w:hint="eastAsia" w:ascii="楷体" w:hAnsi="楷体" w:eastAsia="楷体" w:cs="楷体"/>
        </w:rPr>
        <w:t>放下书在</w:t>
      </w:r>
      <w:r>
        <w:rPr>
          <w:rFonts w:hint="eastAsia"/>
        </w:rPr>
        <w:t>张</w:t>
      </w:r>
      <w:r>
        <w:rPr>
          <w:rFonts w:hint="eastAsia" w:ascii="楷体" w:hAnsi="楷体" w:eastAsia="楷体" w:cs="楷体"/>
        </w:rPr>
        <w:t>唱中饮酒</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】静静悄悄无一人。来至在(</w:t>
      </w:r>
      <w:r>
        <w:rPr>
          <w:rFonts w:hint="eastAsia" w:ascii="楷体" w:hAnsi="楷体" w:eastAsia="楷体" w:cs="楷体"/>
        </w:rPr>
        <w:t>或</w:t>
      </w:r>
      <w:r>
        <w:rPr>
          <w:rFonts w:hint="eastAsia"/>
        </w:rPr>
        <w:t>：站立在)二堂来观定，陈平一人饮杯巡。</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)陈相爷请我过府饮宴，怎么他自斟自饮起来了，啊啊是了，想是他等我不及，酒兴发作，先行自饮几杯，等我到来再大排筵宴，也是有的。我不免痰嗽一声，他必然下位迎接于我，嗯喷，呵来了。(</w:t>
      </w:r>
      <w:r>
        <w:rPr>
          <w:rFonts w:hint="eastAsia" w:ascii="楷体" w:hAnsi="楷体" w:eastAsia="楷体" w:cs="楷体"/>
        </w:rPr>
        <w:t>或</w:t>
      </w:r>
      <w:r>
        <w:rPr>
          <w:rFonts w:hint="eastAsia"/>
        </w:rPr>
        <w:t>：陈平老儿怎么一人自斟自饮起来了?哦，想是等我不及，先饮几杯，待我痰嗽一声，惊动于他，他必然迎接于我，嗯，嗯喷。呵呵，来了来了。)</w:t>
      </w:r>
    </w:p>
    <w:p>
      <w:r>
        <w:rPr>
          <w:rFonts w:hint="eastAsia"/>
        </w:rPr>
        <w:t>(陈平</w:t>
      </w:r>
      <w:r>
        <w:rPr>
          <w:rFonts w:hint="eastAsia" w:ascii="楷体" w:hAnsi="楷体" w:eastAsia="楷体" w:cs="楷体"/>
        </w:rPr>
        <w:t>站出门</w:t>
      </w:r>
      <w:r>
        <w:rPr>
          <w:rFonts w:hint="eastAsia"/>
        </w:rPr>
        <w:t>，</w:t>
      </w:r>
      <w:r>
        <w:rPr>
          <w:rFonts w:hint="eastAsia" w:ascii="楷体" w:hAnsi="楷体" w:eastAsia="楷体" w:cs="楷体"/>
        </w:rPr>
        <w:t>唱中大边向外跪拜</w:t>
      </w:r>
      <w:r>
        <w:rPr>
          <w:rFonts w:hint="eastAsia"/>
        </w:rPr>
        <w:t>，张苍</w:t>
      </w:r>
      <w:r>
        <w:rPr>
          <w:rFonts w:hint="eastAsia" w:ascii="楷体" w:hAnsi="楷体" w:eastAsia="楷体" w:cs="楷体"/>
        </w:rPr>
        <w:t>随拜跪</w:t>
      </w:r>
      <w:r>
        <w:rPr>
          <w:rFonts w:hint="eastAsia"/>
        </w:rPr>
        <w:t>)</w:t>
      </w:r>
    </w:p>
    <w:p>
      <w:pPr>
        <w:ind w:left="840" w:hanging="840"/>
      </w:pPr>
      <w:r>
        <w:rPr>
          <w:rFonts w:hint="eastAsia"/>
        </w:rPr>
        <w:t>陈平</w:t>
      </w:r>
      <w:r>
        <w:rPr>
          <w:rFonts w:hint="eastAsia"/>
        </w:rPr>
        <w:tab/>
      </w:r>
      <w:r>
        <w:rPr>
          <w:rFonts w:hint="eastAsia"/>
        </w:rPr>
        <w:t>【</w:t>
      </w:r>
      <w:r>
        <w:rPr>
          <w:rFonts w:hint="eastAsia" w:ascii="楷体" w:hAnsi="楷体" w:eastAsia="楷体" w:cs="楷体"/>
        </w:rPr>
        <w:t>西皮快板</w:t>
      </w:r>
      <w:r>
        <w:rPr>
          <w:rFonts w:hint="eastAsia"/>
        </w:rPr>
        <w:t>】陈平撩衣来下拜(</w:t>
      </w:r>
      <w:r>
        <w:rPr>
          <w:rFonts w:hint="eastAsia" w:ascii="楷体" w:hAnsi="楷体" w:eastAsia="楷体" w:cs="楷体"/>
        </w:rPr>
        <w:t>或</w:t>
      </w:r>
      <w:r>
        <w:rPr>
          <w:rFonts w:hint="eastAsia"/>
        </w:rPr>
        <w:t>：对着苍天把礼拜)，过往神祗(</w:t>
      </w:r>
      <w:r>
        <w:rPr>
          <w:rFonts w:hint="eastAsia" w:ascii="楷体" w:hAnsi="楷体" w:eastAsia="楷体" w:cs="楷体"/>
        </w:rPr>
        <w:t>或</w:t>
      </w:r>
      <w:r>
        <w:rPr>
          <w:rFonts w:hint="eastAsia"/>
        </w:rPr>
        <w:t>：过往的神灵)听开怀。我若有意来降吕(</w:t>
      </w:r>
      <w:r>
        <w:rPr>
          <w:rFonts w:hint="eastAsia" w:ascii="楷体" w:hAnsi="楷体" w:eastAsia="楷体" w:cs="楷体"/>
        </w:rPr>
        <w:t>或</w:t>
      </w:r>
      <w:r>
        <w:rPr>
          <w:rFonts w:hint="eastAsia"/>
        </w:rPr>
        <w:t>：我若是有意降了吕)，天地(</w:t>
      </w:r>
      <w:r>
        <w:rPr>
          <w:rFonts w:hint="eastAsia" w:ascii="楷体" w:hAnsi="楷体" w:eastAsia="楷体" w:cs="楷体"/>
        </w:rPr>
        <w:t>或</w:t>
      </w:r>
      <w:r>
        <w:rPr>
          <w:rFonts w:hint="eastAsia"/>
        </w:rPr>
        <w:t>：老天)与我降祸灾。叩罢头来深深拜，我看张苍怎起来。</w:t>
      </w:r>
    </w:p>
    <w:p>
      <w:r>
        <w:rPr>
          <w:rFonts w:hint="eastAsia"/>
        </w:rPr>
        <w:t>(陈平</w:t>
      </w:r>
      <w:r>
        <w:rPr>
          <w:rFonts w:hint="eastAsia" w:ascii="楷体" w:hAnsi="楷体" w:eastAsia="楷体" w:cs="楷体"/>
        </w:rPr>
        <w:t>末句前站起来</w:t>
      </w:r>
      <w:r>
        <w:rPr>
          <w:rFonts w:hint="eastAsia"/>
        </w:rPr>
        <w:t>，</w:t>
      </w:r>
      <w:r>
        <w:rPr>
          <w:rFonts w:hint="eastAsia" w:ascii="楷体" w:hAnsi="楷体" w:eastAsia="楷体" w:cs="楷体"/>
        </w:rPr>
        <w:t>用手横指</w:t>
      </w:r>
      <w:r>
        <w:rPr>
          <w:rFonts w:hint="eastAsia"/>
        </w:rPr>
        <w:t>张苍，张</w:t>
      </w:r>
      <w:r>
        <w:rPr>
          <w:rFonts w:hint="eastAsia" w:ascii="楷体" w:hAnsi="楷体" w:eastAsia="楷体" w:cs="楷体"/>
        </w:rPr>
        <w:t>跪坐介</w:t>
      </w:r>
      <w:r>
        <w:rPr>
          <w:rFonts w:hint="eastAsia"/>
        </w:rPr>
        <w:t>，陈</w:t>
      </w:r>
      <w:r>
        <w:rPr>
          <w:rFonts w:hint="eastAsia" w:ascii="楷体" w:hAnsi="楷体" w:eastAsia="楷体" w:cs="楷体"/>
        </w:rPr>
        <w:t>进门坐下饮酒</w:t>
      </w:r>
      <w:r>
        <w:rPr>
          <w:rFonts w:hint="eastAsia"/>
        </w:rPr>
        <w:t>)</w:t>
      </w:r>
    </w:p>
    <w:p>
      <w:pPr>
        <w:ind w:left="840" w:hanging="840"/>
      </w:pPr>
      <w:r>
        <w:rPr>
          <w:rFonts w:hint="eastAsia"/>
        </w:rPr>
        <w:t>(陈平</w:t>
      </w:r>
      <w:r>
        <w:rPr>
          <w:rFonts w:hint="eastAsia"/>
        </w:rPr>
        <w:tab/>
      </w:r>
      <w:r>
        <w:rPr>
          <w:rFonts w:hint="eastAsia"/>
        </w:rPr>
        <w:t>表罢忠心，再饮几杯。)</w:t>
      </w:r>
    </w:p>
    <w:p>
      <w:pPr>
        <w:ind w:left="840" w:hanging="840"/>
      </w:pPr>
      <w:r>
        <w:rPr>
          <w:rFonts w:hint="eastAsia"/>
        </w:rPr>
        <w:t>张苍</w:t>
      </w:r>
      <w:r>
        <w:rPr>
          <w:rFonts w:hint="eastAsia"/>
        </w:rPr>
        <w:tab/>
      </w:r>
      <w:r>
        <w:rPr>
          <w:rFonts w:hint="eastAsia"/>
        </w:rPr>
        <w:t>嘿嘿，(张苍</w:t>
      </w:r>
      <w:r>
        <w:rPr>
          <w:rFonts w:hint="eastAsia" w:ascii="楷体" w:hAnsi="楷体" w:eastAsia="楷体" w:cs="楷体"/>
        </w:rPr>
        <w:t>立</w:t>
      </w:r>
      <w:r>
        <w:rPr>
          <w:rFonts w:hint="eastAsia"/>
        </w:rPr>
        <w:t>)我道他下位迎接于我，原来他表起他的忠心来了。陈平呐陈平，你是炎汉忠良我张苍就不是炎汉忠良么？你表得我也表得，要表我们大家表上一表。(</w:t>
      </w:r>
      <w:r>
        <w:rPr>
          <w:rFonts w:hint="eastAsia" w:ascii="楷体" w:hAnsi="楷体" w:eastAsia="楷体" w:cs="楷体"/>
        </w:rPr>
        <w:t>或</w:t>
      </w:r>
      <w:r>
        <w:rPr>
          <w:rFonts w:hint="eastAsia"/>
        </w:rPr>
        <w:t>：嘿嘿，(张苍</w:t>
      </w:r>
      <w:r>
        <w:rPr>
          <w:rFonts w:hint="eastAsia" w:ascii="楷体" w:hAnsi="楷体" w:eastAsia="楷体" w:cs="楷体"/>
        </w:rPr>
        <w:t>立</w:t>
      </w:r>
      <w:r>
        <w:rPr>
          <w:rFonts w:hint="eastAsia"/>
        </w:rPr>
        <w:t>)我道他下位迎接于我，他倒表起他的忠心来了。你是炎汉忠良，难道我张苍就不是炎汉忠良么？你表得我也表得，你表我也表，要表我们大家表上一表。)</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w:t>
      </w:r>
      <w:r>
        <w:rPr>
          <w:rFonts w:hint="eastAsia" w:eastAsia="Calibri"/>
        </w:rPr>
        <w:t xml:space="preserve"> </w:t>
      </w:r>
      <w:r>
        <w:rPr>
          <w:rFonts w:hint="eastAsia"/>
        </w:rPr>
        <w:t>张苍撩衣跪尘埃(</w:t>
      </w:r>
      <w:r>
        <w:rPr>
          <w:rFonts w:hint="eastAsia" w:ascii="楷体" w:hAnsi="楷体" w:eastAsia="楷体" w:cs="楷体"/>
        </w:rPr>
        <w:t>或</w:t>
      </w:r>
      <w:r>
        <w:rPr>
          <w:rFonts w:hint="eastAsia"/>
        </w:rPr>
        <w:t>：对着苍天忙下拜)，过往的神灵听开怀。我若背汉(</w:t>
      </w:r>
      <w:r>
        <w:rPr>
          <w:rFonts w:hint="eastAsia" w:ascii="楷体" w:hAnsi="楷体" w:eastAsia="楷体" w:cs="楷体"/>
        </w:rPr>
        <w:t>或</w:t>
      </w:r>
      <w:r>
        <w:rPr>
          <w:rFonts w:hint="eastAsia"/>
        </w:rPr>
        <w:t>：我若是有意)降了吕，老天爷与我降祸灾。叩罢头，深深拜(或：</w:t>
      </w:r>
      <w:r>
        <w:rPr>
          <w:rFonts w:hint="eastAsia" w:ascii="楷体" w:hAnsi="楷体" w:eastAsia="楷体" w:cs="楷体"/>
        </w:rPr>
        <w:t>抽身拜</w:t>
      </w:r>
      <w:r>
        <w:rPr>
          <w:rFonts w:hint="eastAsia"/>
        </w:rPr>
        <w:t>)，问声相爷可安泰。</w:t>
      </w:r>
    </w:p>
    <w:p>
      <w:r>
        <w:rPr>
          <w:rFonts w:hint="eastAsia"/>
        </w:rPr>
        <w:t>张苍</w:t>
      </w:r>
      <w:r>
        <w:rPr>
          <w:rFonts w:hint="eastAsia"/>
        </w:rPr>
        <w:tab/>
      </w:r>
      <w:r>
        <w:rPr>
          <w:rFonts w:hint="eastAsia"/>
        </w:rPr>
        <w:t>参见相爷。</w:t>
      </w:r>
    </w:p>
    <w:p>
      <w:r>
        <w:rPr>
          <w:rFonts w:hint="eastAsia"/>
        </w:rPr>
        <w:t>(张苍</w:t>
      </w:r>
      <w:r>
        <w:rPr>
          <w:rFonts w:hint="eastAsia" w:ascii="楷体" w:hAnsi="楷体" w:eastAsia="楷体" w:cs="楷体"/>
        </w:rPr>
        <w:t>唱中小边向外跪拜</w:t>
      </w:r>
      <w:r>
        <w:rPr>
          <w:rFonts w:hint="eastAsia"/>
        </w:rPr>
        <w:t>，</w:t>
      </w:r>
      <w:r>
        <w:rPr>
          <w:rFonts w:hint="eastAsia" w:ascii="楷体" w:hAnsi="楷体" w:eastAsia="楷体" w:cs="楷体"/>
        </w:rPr>
        <w:t>唱中站</w:t>
      </w:r>
      <w:r>
        <w:rPr>
          <w:rFonts w:hint="eastAsia"/>
        </w:rPr>
        <w:t>，</w:t>
      </w:r>
      <w:r>
        <w:rPr>
          <w:rFonts w:hint="eastAsia" w:ascii="楷体" w:hAnsi="楷体" w:eastAsia="楷体" w:cs="楷体"/>
        </w:rPr>
        <w:t>进门拜</w:t>
      </w:r>
      <w:r>
        <w:rPr>
          <w:rFonts w:hint="eastAsia"/>
        </w:rPr>
        <w:t>，陈平</w:t>
      </w:r>
      <w:r>
        <w:rPr>
          <w:rFonts w:hint="eastAsia" w:ascii="楷体" w:hAnsi="楷体" w:eastAsia="楷体" w:cs="楷体"/>
        </w:rPr>
        <w:t>站大边</w:t>
      </w:r>
      <w:r>
        <w:rPr>
          <w:rFonts w:hint="eastAsia"/>
        </w:rPr>
        <w:t>)</w:t>
      </w:r>
    </w:p>
    <w:p>
      <w:pPr>
        <w:ind w:left="840" w:hanging="840"/>
      </w:pPr>
      <w:r>
        <w:rPr>
          <w:rFonts w:hint="eastAsia"/>
        </w:rPr>
        <w:t>陈平</w:t>
      </w:r>
      <w:r>
        <w:rPr>
          <w:rFonts w:hint="eastAsia"/>
        </w:rPr>
        <w:tab/>
      </w:r>
      <w:r>
        <w:rPr>
          <w:rFonts w:hint="eastAsia"/>
        </w:rPr>
        <w:t>(啊?哦，哦，)原来是张大人，哦，夤夜来到鄙衙，敢是要查看老夫的弊病不成(</w:t>
      </w:r>
      <w:r>
        <w:rPr>
          <w:rFonts w:hint="eastAsia" w:ascii="楷体" w:hAnsi="楷体" w:eastAsia="楷体" w:cs="楷体"/>
        </w:rPr>
        <w:t>或</w:t>
      </w:r>
      <w:r>
        <w:rPr>
          <w:rFonts w:hint="eastAsia"/>
        </w:rPr>
        <w:t>：敢是查看老夫的弊病来了么)？</w:t>
      </w:r>
    </w:p>
    <w:p>
      <w:pPr>
        <w:ind w:left="840" w:hanging="840"/>
      </w:pPr>
      <w:r>
        <w:rPr>
          <w:rFonts w:hint="eastAsia"/>
        </w:rPr>
        <w:t>张苍</w:t>
      </w:r>
      <w:r>
        <w:rPr>
          <w:rFonts w:hint="eastAsia"/>
        </w:rPr>
        <w:tab/>
      </w:r>
      <w:r>
        <w:rPr>
          <w:rFonts w:hint="eastAsia"/>
        </w:rPr>
        <w:t>慢来慢来，老相爷柬帖相邀，请我过府饮宴，何言弊病二字？(</w:t>
      </w:r>
      <w:r>
        <w:rPr>
          <w:rFonts w:hint="eastAsia" w:ascii="楷体" w:hAnsi="楷体" w:eastAsia="楷体" w:cs="楷体"/>
        </w:rPr>
        <w:t>或</w:t>
      </w:r>
      <w:r>
        <w:rPr>
          <w:rFonts w:hint="eastAsia"/>
        </w:rPr>
        <w:t>：相爷说哪里话来，下官乃是奉相爷之命，夤夜前来饮宴的呀。)</w:t>
      </w:r>
    </w:p>
    <w:p>
      <w:r>
        <w:rPr>
          <w:rFonts w:hint="eastAsia"/>
        </w:rPr>
        <w:t>陈平</w:t>
      </w:r>
      <w:r>
        <w:rPr>
          <w:rFonts w:hint="eastAsia"/>
        </w:rPr>
        <w:tab/>
      </w:r>
      <w:r>
        <w:rPr>
          <w:rFonts w:hint="eastAsia"/>
        </w:rPr>
        <w:t>(哦，呃，怎么还有此事么?)哎呀呀，(不是张大人提起，)我倒忘怀了。</w:t>
      </w:r>
    </w:p>
    <w:p>
      <w:r>
        <w:rPr>
          <w:rFonts w:hint="eastAsia"/>
        </w:rPr>
        <w:t>张苍</w:t>
      </w:r>
      <w:r>
        <w:rPr>
          <w:rFonts w:hint="eastAsia"/>
        </w:rPr>
        <w:tab/>
      </w:r>
      <w:r>
        <w:rPr>
          <w:rFonts w:hint="eastAsia"/>
        </w:rPr>
        <w:t>你看你看，有这样请客的么？</w:t>
      </w:r>
    </w:p>
    <w:p>
      <w:r>
        <w:rPr>
          <w:rFonts w:hint="eastAsia"/>
        </w:rPr>
        <w:t>陈平</w:t>
      </w:r>
      <w:r>
        <w:rPr>
          <w:rFonts w:hint="eastAsia"/>
        </w:rPr>
        <w:tab/>
      </w:r>
      <w:r>
        <w:rPr>
          <w:rFonts w:hint="eastAsia"/>
        </w:rPr>
        <w:t>备席不及，来来来这有残酒拿来去饮。(</w:t>
      </w:r>
      <w:r>
        <w:rPr>
          <w:rFonts w:hint="eastAsia" w:ascii="楷体" w:hAnsi="楷体" w:eastAsia="楷体" w:cs="楷体"/>
        </w:rPr>
        <w:t>或</w:t>
      </w:r>
      <w:r>
        <w:rPr>
          <w:rFonts w:hint="eastAsia"/>
        </w:rPr>
        <w:t>：备酒不及，我这有残酒，拿去饮来。)</w:t>
      </w:r>
    </w:p>
    <w:p>
      <w:r>
        <w:rPr>
          <w:rFonts w:hint="eastAsia"/>
        </w:rPr>
        <w:t>(张苍</w:t>
      </w:r>
      <w:r>
        <w:rPr>
          <w:rFonts w:hint="eastAsia"/>
        </w:rPr>
        <w:tab/>
      </w:r>
      <w:r>
        <w:rPr>
          <w:rFonts w:hint="eastAsia"/>
        </w:rPr>
        <w:t>谢相爷。)</w:t>
      </w:r>
    </w:p>
    <w:p>
      <w:r>
        <w:rPr>
          <w:rFonts w:hint="eastAsia"/>
        </w:rPr>
        <w:t>(陈平</w:t>
      </w:r>
      <w:r>
        <w:rPr>
          <w:rFonts w:hint="eastAsia"/>
        </w:rPr>
        <w:tab/>
      </w:r>
      <w:r>
        <w:rPr>
          <w:rFonts w:hint="eastAsia"/>
        </w:rPr>
        <w:t>呀呸!)</w:t>
      </w:r>
    </w:p>
    <w:p>
      <w:r>
        <w:rPr>
          <w:rFonts w:hint="eastAsia"/>
        </w:rPr>
        <w:t>(陈平</w:t>
      </w:r>
      <w:r>
        <w:rPr>
          <w:rFonts w:hint="eastAsia" w:ascii="楷体" w:hAnsi="楷体" w:eastAsia="楷体" w:cs="楷体"/>
        </w:rPr>
        <w:t>拿酒</w:t>
      </w:r>
      <w:r>
        <w:rPr>
          <w:rFonts w:hint="eastAsia"/>
        </w:rPr>
        <w:t>，</w:t>
      </w:r>
      <w:r>
        <w:rPr>
          <w:rFonts w:hint="eastAsia" w:ascii="楷体" w:hAnsi="楷体" w:eastAsia="楷体" w:cs="楷体"/>
        </w:rPr>
        <w:t>泼</w:t>
      </w:r>
      <w:r>
        <w:rPr>
          <w:rFonts w:hint="eastAsia"/>
        </w:rPr>
        <w:t>张苍</w:t>
      </w:r>
      <w:r>
        <w:rPr>
          <w:rFonts w:hint="eastAsia" w:ascii="楷体" w:hAnsi="楷体" w:eastAsia="楷体" w:cs="楷体"/>
        </w:rPr>
        <w:t>脸上</w:t>
      </w:r>
      <w:r>
        <w:rPr>
          <w:rFonts w:hint="eastAsia"/>
        </w:rPr>
        <w:t>，张</w:t>
      </w:r>
      <w:r>
        <w:rPr>
          <w:rFonts w:hint="eastAsia" w:ascii="楷体" w:hAnsi="楷体" w:eastAsia="楷体" w:cs="楷体"/>
        </w:rPr>
        <w:t>双袖擦脸</w:t>
      </w:r>
      <w: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老相爷，这酒吃与不吃，不关紧要，为何泼在下官脸上？(</w:t>
      </w:r>
      <w:r>
        <w:rPr>
          <w:rFonts w:hint="eastAsia" w:ascii="楷体" w:hAnsi="楷体" w:eastAsia="楷体" w:cs="楷体"/>
        </w:rPr>
        <w:t>或</w:t>
      </w:r>
      <w:r>
        <w:rPr>
          <w:rFonts w:hint="eastAsia"/>
        </w:rPr>
        <w:t>：唉呀相爷呀，一杯水酒吃与不吃，不值紧要，为何将酒泼在下官的脸上?)</w:t>
      </w:r>
    </w:p>
    <w:p>
      <w:r>
        <w:rPr>
          <w:rFonts w:hint="eastAsia"/>
        </w:rPr>
        <w:t>陈平</w:t>
      </w:r>
      <w:r>
        <w:rPr>
          <w:rFonts w:hint="eastAsia"/>
        </w:rPr>
        <w:tab/>
      </w:r>
      <w:r>
        <w:rPr>
          <w:rFonts w:hint="eastAsia"/>
        </w:rPr>
        <w:t>我这酒，你吃它不得。</w:t>
      </w:r>
    </w:p>
    <w:p>
      <w:r>
        <w:rPr>
          <w:rFonts w:hint="eastAsia"/>
        </w:rPr>
        <w:t>张苍</w:t>
      </w:r>
      <w:r>
        <w:rPr>
          <w:rFonts w:hint="eastAsia"/>
        </w:rPr>
        <w:tab/>
      </w:r>
      <w:r>
        <w:rPr>
          <w:rFonts w:hint="eastAsia"/>
        </w:rPr>
        <w:t>哪个吃得？</w:t>
      </w:r>
    </w:p>
    <w:p>
      <w:r>
        <w:rPr>
          <w:rFonts w:hint="eastAsia"/>
        </w:rPr>
        <w:t>陈平</w:t>
      </w:r>
      <w:r>
        <w:rPr>
          <w:rFonts w:hint="eastAsia"/>
        </w:rPr>
        <w:tab/>
      </w:r>
      <w:r>
        <w:rPr>
          <w:rFonts w:hint="eastAsia"/>
        </w:rPr>
        <w:t>炎汉忠良方能吃得。</w:t>
      </w:r>
    </w:p>
    <w:p>
      <w:r>
        <w:rPr>
          <w:rFonts w:hint="eastAsia"/>
        </w:rPr>
        <w:t>张苍</w:t>
      </w:r>
      <w:r>
        <w:rPr>
          <w:rFonts w:hint="eastAsia"/>
        </w:rPr>
        <w:tab/>
      </w:r>
      <w:r>
        <w:rPr>
          <w:rFonts w:hint="eastAsia"/>
        </w:rPr>
        <w:t>难道说我张苍就不是炎汉忠良么？</w:t>
      </w:r>
    </w:p>
    <w:p>
      <w:r>
        <w:rPr>
          <w:rFonts w:hint="eastAsia"/>
        </w:rPr>
        <w:t>陈平</w:t>
      </w:r>
      <w:r>
        <w:rPr>
          <w:rFonts w:hint="eastAsia"/>
        </w:rPr>
        <w:tab/>
      </w:r>
      <w:r>
        <w:rPr>
          <w:rFonts w:hint="eastAsia"/>
        </w:rPr>
        <w:t>(我来问你，)你官居何职？</w:t>
      </w:r>
    </w:p>
    <w:p>
      <w:r>
        <w:rPr>
          <w:rFonts w:hint="eastAsia"/>
        </w:rPr>
        <w:t>张苍</w:t>
      </w:r>
      <w:r>
        <w:rPr>
          <w:rFonts w:hint="eastAsia"/>
        </w:rPr>
        <w:tab/>
      </w:r>
      <w:r>
        <w:rPr>
          <w:rFonts w:hint="eastAsia"/>
        </w:rPr>
        <w:t>西台御史。</w:t>
      </w:r>
    </w:p>
    <w:p>
      <w:r>
        <w:rPr>
          <w:rFonts w:hint="eastAsia"/>
        </w:rPr>
        <w:t>陈平</w:t>
      </w:r>
      <w:r>
        <w:rPr>
          <w:rFonts w:hint="eastAsia"/>
        </w:rPr>
        <w:tab/>
      </w:r>
      <w:r>
        <w:rPr>
          <w:rFonts w:hint="eastAsia"/>
        </w:rPr>
        <w:t>掌管何事？(</w:t>
      </w:r>
      <w:r>
        <w:rPr>
          <w:rFonts w:hint="eastAsia" w:ascii="楷体" w:hAnsi="楷体" w:eastAsia="楷体" w:cs="楷体"/>
        </w:rPr>
        <w:t>或</w:t>
      </w:r>
      <w:r>
        <w:rPr>
          <w:rFonts w:hint="eastAsia"/>
        </w:rPr>
        <w:t>：掌管何物?)</w:t>
      </w:r>
    </w:p>
    <w:p>
      <w:r>
        <w:rPr>
          <w:rFonts w:hint="eastAsia"/>
        </w:rPr>
        <w:t>张苍</w:t>
      </w:r>
      <w:r>
        <w:rPr>
          <w:rFonts w:hint="eastAsia"/>
        </w:rPr>
        <w:tab/>
      </w:r>
      <w:r>
        <w:rPr>
          <w:rFonts w:hint="eastAsia"/>
        </w:rPr>
        <w:t>皇家宗卷。(</w:t>
      </w:r>
      <w:r>
        <w:rPr>
          <w:rFonts w:hint="eastAsia" w:ascii="楷体" w:hAnsi="楷体" w:eastAsia="楷体" w:cs="楷体"/>
        </w:rPr>
        <w:t>或</w:t>
      </w:r>
      <w:r>
        <w:rPr>
          <w:rFonts w:hint="eastAsia"/>
        </w:rPr>
        <w:t>：皇王宗卷。)</w:t>
      </w:r>
    </w:p>
    <w:p>
      <w:r>
        <w:rPr>
          <w:rFonts w:hint="eastAsia"/>
        </w:rPr>
        <w:t>陈平</w:t>
      </w:r>
      <w:r>
        <w:rPr>
          <w:rFonts w:hint="eastAsia"/>
        </w:rPr>
        <w:tab/>
      </w:r>
      <w:r>
        <w:rPr>
          <w:rFonts w:hint="eastAsia"/>
        </w:rPr>
        <w:t>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pPr>
        <w:ind w:left="840" w:hanging="840"/>
      </w:pPr>
      <w:r>
        <w:rPr>
          <w:rFonts w:hint="eastAsia"/>
        </w:rPr>
        <w:t>张苍</w:t>
      </w:r>
      <w:r>
        <w:rPr>
          <w:rFonts w:hint="eastAsia"/>
        </w:rPr>
        <w:tab/>
      </w:r>
      <w:r>
        <w:rPr>
          <w:rFonts w:hint="eastAsia"/>
        </w:rPr>
        <w:t>哎呀相爷呀，今日早朝，宗卷(</w:t>
      </w:r>
      <w:r>
        <w:rPr>
          <w:rFonts w:hint="eastAsia" w:ascii="楷体" w:hAnsi="楷体" w:eastAsia="楷体" w:cs="楷体"/>
        </w:rPr>
        <w:t>或</w:t>
      </w:r>
      <w:r>
        <w:rPr>
          <w:rFonts w:hint="eastAsia"/>
        </w:rPr>
        <w:t>：宗卷今日早朝)被国太用火焚化，(呃，)还是老相爷你保的本呢。</w:t>
      </w:r>
    </w:p>
    <w:p>
      <w:pPr>
        <w:ind w:left="840" w:hanging="840"/>
      </w:pPr>
      <w:r>
        <w:rPr>
          <w:rFonts w:hint="eastAsia"/>
        </w:rPr>
        <w:t>陈平</w:t>
      </w:r>
      <w:r>
        <w:rPr>
          <w:rFonts w:hint="eastAsia"/>
        </w:rPr>
        <w:tab/>
      </w:r>
      <w:r>
        <w:rPr>
          <w:rFonts w:hint="eastAsia"/>
        </w:rPr>
        <w:t>住了，张苍呐张苍，限你三天有了宗卷便罢，不然就将你全家诛戮。(</w:t>
      </w:r>
      <w:r>
        <w:rPr>
          <w:rFonts w:hint="eastAsia" w:ascii="楷体" w:hAnsi="楷体" w:eastAsia="楷体" w:cs="楷体"/>
        </w:rPr>
        <w:t>或</w:t>
      </w:r>
      <w:r>
        <w:rPr>
          <w:rFonts w:hint="eastAsia"/>
        </w:rPr>
        <w:t>：呀呸! 限你三天有了宗卷便罢，不然要将你全家诛戮。)</w:t>
      </w:r>
    </w:p>
    <w:p>
      <w:r>
        <w:rPr>
          <w:rFonts w:hint="eastAsia"/>
        </w:rPr>
        <w:t>张苍</w:t>
      </w:r>
      <w:r>
        <w:rPr>
          <w:rFonts w:hint="eastAsia"/>
        </w:rPr>
        <w:tab/>
      </w:r>
      <w:r>
        <w:rPr>
          <w:rFonts w:hint="eastAsia"/>
        </w:rPr>
        <w:t>哎呀！【</w:t>
      </w:r>
      <w:r>
        <w:rPr>
          <w:rFonts w:hint="eastAsia" w:ascii="楷体" w:hAnsi="楷体" w:eastAsia="楷体" w:cs="楷体"/>
        </w:rPr>
        <w:t>西皮小导板</w:t>
      </w:r>
      <w:r>
        <w:rPr>
          <w:rFonts w:hint="eastAsia"/>
        </w:rPr>
        <w:t>】听一言吓得我(</w:t>
      </w:r>
      <w:r>
        <w:rPr>
          <w:rFonts w:hint="eastAsia" w:ascii="楷体" w:hAnsi="楷体" w:eastAsia="楷体" w:cs="楷体"/>
        </w:rPr>
        <w:t>或</w:t>
      </w:r>
      <w:r>
        <w:rPr>
          <w:rFonts w:hint="eastAsia"/>
        </w:rPr>
        <w:t>：听一言不由我)三魂不在。</w:t>
      </w:r>
    </w:p>
    <w:p>
      <w:r>
        <w:rPr>
          <w:rFonts w:hint="eastAsia"/>
        </w:rPr>
        <w:t>陈平</w:t>
      </w:r>
      <w:r>
        <w:rPr>
          <w:rFonts w:hint="eastAsia"/>
        </w:rPr>
        <w:tab/>
      </w:r>
      <w:r>
        <w:rPr>
          <w:rFonts w:hint="eastAsia"/>
        </w:rPr>
        <w:t>唗，此地什么所在？</w:t>
      </w:r>
    </w:p>
    <w:p>
      <w:r>
        <w:rPr>
          <w:rFonts w:hint="eastAsia"/>
        </w:rPr>
        <w:t>张苍</w:t>
      </w:r>
      <w:r>
        <w:rPr>
          <w:rFonts w:hint="eastAsia"/>
        </w:rPr>
        <w:tab/>
      </w:r>
      <w:r>
        <w:rPr>
          <w:rFonts w:hint="eastAsia"/>
        </w:rPr>
        <w:t>乃是堂堂相府。</w:t>
      </w:r>
    </w:p>
    <w:p>
      <w:pPr>
        <w:ind w:left="840" w:hanging="840"/>
      </w:pPr>
      <w:r>
        <w:rPr>
          <w:rFonts w:hint="eastAsia"/>
        </w:rPr>
        <w:t>陈平</w:t>
      </w:r>
      <w:r>
        <w:rPr>
          <w:rFonts w:hint="eastAsia"/>
        </w:rPr>
        <w:tab/>
      </w:r>
      <w:r>
        <w:rPr>
          <w:rFonts w:hint="eastAsia"/>
        </w:rPr>
        <w:t>既知堂堂相府，为何这等喧嚣(</w:t>
      </w:r>
      <w:r>
        <w:rPr>
          <w:rFonts w:hint="eastAsia" w:ascii="楷体" w:hAnsi="楷体" w:eastAsia="楷体" w:cs="楷体"/>
        </w:rPr>
        <w:t>或</w:t>
      </w:r>
      <w:r>
        <w:rPr>
          <w:rFonts w:hint="eastAsia"/>
        </w:rPr>
        <w:t>：这等高声喊叫)？来人(</w:t>
      </w:r>
      <w:r>
        <w:rPr>
          <w:rFonts w:hint="eastAsia" w:ascii="楷体" w:hAnsi="楷体" w:eastAsia="楷体" w:cs="楷体"/>
        </w:rPr>
        <w:t>或</w:t>
      </w:r>
      <w:r>
        <w:rPr>
          <w:rFonts w:hint="eastAsia"/>
        </w:rPr>
        <w:t>：家院，)与我轰，与我赶，轰赶轰，轰了出去。</w:t>
      </w:r>
    </w:p>
    <w:p>
      <w:r>
        <w:rPr>
          <w:rFonts w:hint="eastAsia"/>
        </w:rPr>
        <w:t>(陈平</w:t>
      </w:r>
      <w:r>
        <w:rPr>
          <w:rFonts w:hint="eastAsia" w:ascii="楷体" w:hAnsi="楷体" w:eastAsia="楷体" w:cs="楷体"/>
        </w:rPr>
        <w:t>一</w:t>
      </w:r>
      <w:r>
        <w:rPr>
          <w:rFonts w:hint="eastAsia"/>
        </w:rPr>
        <w:t>、</w:t>
      </w:r>
      <w:r>
        <w:rPr>
          <w:rFonts w:hint="eastAsia" w:ascii="楷体" w:hAnsi="楷体" w:eastAsia="楷体" w:cs="楷体"/>
        </w:rPr>
        <w:t>二转身单投袖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三轰</w:t>
      </w:r>
      <w:r>
        <w:rPr>
          <w:rFonts w:hint="eastAsia"/>
        </w:rPr>
        <w:t>，</w:t>
      </w:r>
      <w:r>
        <w:rPr>
          <w:rFonts w:hint="eastAsia" w:ascii="楷体" w:hAnsi="楷体" w:eastAsia="楷体" w:cs="楷体"/>
        </w:rPr>
        <w:t>双投袖轰</w:t>
      </w:r>
      <w:r>
        <w:rPr>
          <w:rFonts w:hint="eastAsia"/>
        </w:rPr>
        <w:t>，</w:t>
      </w:r>
      <w:r>
        <w:rPr>
          <w:rFonts w:hint="eastAsia" w:ascii="楷体" w:hAnsi="楷体" w:eastAsia="楷体" w:cs="楷体"/>
        </w:rPr>
        <w:t>下</w:t>
      </w:r>
      <w:r>
        <w:rPr>
          <w:rFonts w:hint="eastAsia"/>
        </w:rPr>
        <w:t>。</w:t>
      </w:r>
      <w:r>
        <w:rPr>
          <w:rFonts w:hint="eastAsia" w:ascii="楷体" w:hAnsi="楷体" w:eastAsia="楷体" w:cs="楷体"/>
        </w:rPr>
        <w:t>同时</w:t>
      </w:r>
      <w:r>
        <w:rPr>
          <w:rFonts w:hint="eastAsia"/>
        </w:rPr>
        <w:t>张苍</w:t>
      </w:r>
      <w:r>
        <w:rPr>
          <w:rFonts w:hint="eastAsia" w:ascii="楷体" w:hAnsi="楷体" w:eastAsia="楷体" w:cs="楷体"/>
        </w:rPr>
        <w:t>一</w:t>
      </w:r>
      <w:r>
        <w:rPr>
          <w:rFonts w:hint="eastAsia"/>
        </w:rPr>
        <w:t>、</w:t>
      </w:r>
      <w:r>
        <w:rPr>
          <w:rFonts w:hint="eastAsia" w:ascii="楷体" w:hAnsi="楷体" w:eastAsia="楷体" w:cs="楷体"/>
        </w:rPr>
        <w:t>二转身揖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三退揖</w:t>
      </w:r>
      <w:r>
        <w:rPr>
          <w:rFonts w:hint="eastAsia"/>
        </w:rPr>
        <w:t>，</w:t>
      </w:r>
      <w:r>
        <w:rPr>
          <w:rFonts w:hint="eastAsia" w:ascii="楷体" w:hAnsi="楷体" w:eastAsia="楷体" w:cs="楷体"/>
        </w:rPr>
        <w:t>双投袖</w:t>
      </w:r>
      <w:r>
        <w:rPr>
          <w:rFonts w:hint="eastAsia"/>
        </w:rPr>
        <w:t>，</w:t>
      </w:r>
      <w:r>
        <w:rPr>
          <w:rFonts w:hint="eastAsia" w:ascii="楷体" w:hAnsi="楷体" w:eastAsia="楷体" w:cs="楷体"/>
        </w:rPr>
        <w:t>念</w:t>
      </w:r>
      <w:r>
        <w:rPr>
          <w:rFonts w:hint="eastAsia"/>
        </w:rPr>
        <w:t>“</w:t>
      </w:r>
      <w:r>
        <w:rPr>
          <w:rFonts w:hint="eastAsia" w:ascii="楷体" w:hAnsi="楷体" w:eastAsia="楷体" w:cs="楷体"/>
        </w:rPr>
        <w:t>哎呀</w:t>
      </w:r>
      <w:r>
        <w:rPr>
          <w:rFonts w:hint="eastAsia"/>
        </w:rPr>
        <w:t>”，</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】黑洞洞摸出了(这)相府门(来)。</w:t>
      </w:r>
    </w:p>
    <w:p>
      <w:r>
        <w:rPr>
          <w:rFonts w:hint="eastAsia"/>
        </w:rPr>
        <w:t>张苍</w:t>
      </w:r>
      <w:r>
        <w:rPr>
          <w:rFonts w:hint="eastAsia"/>
        </w:rPr>
        <w:tab/>
      </w:r>
      <w:r>
        <w:rPr>
          <w:rFonts w:hint="eastAsia"/>
        </w:rPr>
        <w:t>家院。(家院……)</w:t>
      </w:r>
    </w:p>
    <w:p>
      <w:r>
        <w:rPr>
          <w:rFonts w:hint="eastAsia"/>
        </w:rPr>
        <w:t>家院</w:t>
      </w:r>
      <w:r>
        <w:rPr>
          <w:rFonts w:hint="eastAsia"/>
        </w:rPr>
        <w:tab/>
      </w:r>
      <w:r>
        <w:rPr>
          <w:rFonts w:hint="eastAsia"/>
        </w:rPr>
        <w:t>散席啦？</w:t>
      </w:r>
    </w:p>
    <w:p>
      <w:r>
        <w:rPr>
          <w:rFonts w:hint="eastAsia"/>
        </w:rPr>
        <w:t>张苍</w:t>
      </w:r>
      <w:r>
        <w:rPr>
          <w:rFonts w:hint="eastAsia"/>
        </w:rPr>
        <w:tab/>
      </w:r>
      <w:r>
        <w:rPr>
          <w:rFonts w:hint="eastAsia"/>
        </w:rPr>
        <w:t>(好奴才，)走，回去。</w:t>
      </w:r>
    </w:p>
    <w:p>
      <w:r>
        <w:rPr>
          <w:rFonts w:hint="eastAsia"/>
        </w:rPr>
        <w:t>(&lt;</w:t>
      </w:r>
      <w:r>
        <w:rPr>
          <w:rFonts w:hint="eastAsia" w:ascii="楷体" w:hAnsi="楷体" w:eastAsia="楷体" w:cs="楷体"/>
          <w:b/>
        </w:rPr>
        <w:t>扫头</w:t>
      </w:r>
      <w:r>
        <w:rPr>
          <w:rFonts w:hint="eastAsia"/>
        </w:rPr>
        <w:t>&gt;张</w:t>
      </w:r>
      <w:r>
        <w:rPr>
          <w:rFonts w:hint="eastAsia" w:ascii="楷体" w:hAnsi="楷体" w:eastAsia="楷体" w:cs="楷体"/>
        </w:rPr>
        <w:t>推</w:t>
      </w:r>
      <w:r>
        <w:rPr>
          <w:rFonts w:hint="eastAsia"/>
        </w:rPr>
        <w:t>家院</w:t>
      </w:r>
      <w:r>
        <w:rPr>
          <w:rFonts w:hint="eastAsia" w:ascii="楷体" w:hAnsi="楷体" w:eastAsia="楷体" w:cs="楷体"/>
        </w:rPr>
        <w:t>下</w:t>
      </w:r>
      <w:r>
        <w:rPr>
          <w:rFonts w:hint="eastAsia"/>
        </w:rPr>
        <w:t>，</w:t>
      </w:r>
      <w:r>
        <w:rPr>
          <w:rFonts w:hint="eastAsia" w:ascii="楷体" w:hAnsi="楷体" w:eastAsia="楷体" w:cs="楷体"/>
        </w:rPr>
        <w:t>圆场进门站中间</w:t>
      </w:r>
      <w:r>
        <w:rPr>
          <w:rFonts w:hint="eastAsia"/>
        </w:rP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哎呀且住！陈平老儿哪里是请我过府饮宴，限我三日有了宗卷便罢，若无宗卷就要将我全家诛戮。(</w:t>
      </w:r>
      <w:r>
        <w:rPr>
          <w:rFonts w:hint="eastAsia" w:ascii="楷体" w:hAnsi="楷体" w:eastAsia="楷体" w:cs="楷体"/>
        </w:rPr>
        <w:t>或</w:t>
      </w:r>
      <w:r>
        <w:rPr>
          <w:rFonts w:hint="eastAsia"/>
        </w:rPr>
        <w:t>：且住！陈平老儿请我过府饮宴，哪里是饮宴，限我三天有了宗卷便罢，不然要将我的全家诛、诛……戮。)也罢，我不免拜谢先王爵禄之恩，寻个自尽了罢。</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】张苍撩衣跪埃尘，拜谢先王爵禄恩。一把钢刀拿在手，</w:t>
      </w:r>
    </w:p>
    <w:p>
      <w:r>
        <w:rPr>
          <w:rFonts w:hint="eastAsia"/>
        </w:rPr>
        <w:t>(</w:t>
      </w:r>
      <w:r>
        <w:rPr>
          <w:rFonts w:hint="eastAsia" w:ascii="楷体" w:hAnsi="楷体" w:eastAsia="楷体" w:cs="楷体"/>
        </w:rPr>
        <w:t>跪拜起来在桌上拿单刀</w:t>
      </w:r>
      <w:r>
        <w:rPr>
          <w:rFonts w:hint="eastAsia"/>
        </w:rPr>
        <w:t>，</w:t>
      </w:r>
      <w:r>
        <w:rPr>
          <w:rFonts w:hint="eastAsia" w:ascii="楷体" w:hAnsi="楷体" w:eastAsia="楷体" w:cs="楷体"/>
        </w:rPr>
        <w:t>台口看刀</w:t>
      </w:r>
      <w:r>
        <w:rPr>
          <w:rFonts w:hint="eastAsia"/>
        </w:rPr>
        <w:t>，</w:t>
      </w:r>
      <w:r>
        <w:rPr>
          <w:rFonts w:hint="eastAsia" w:ascii="楷体" w:hAnsi="楷体" w:eastAsia="楷体" w:cs="楷体"/>
        </w:rPr>
        <w:t>转身推刀出手落小边台口</w:t>
      </w:r>
      <w:r>
        <w:rPr>
          <w:rFonts w:hint="eastAsia"/>
        </w:rPr>
        <w:t>，</w:t>
      </w:r>
      <w:r>
        <w:rPr>
          <w:rFonts w:hint="eastAsia" w:ascii="楷体" w:hAnsi="楷体" w:eastAsia="楷体" w:cs="楷体"/>
        </w:rPr>
        <w:t>在大边里边左袖盖头</w:t>
      </w:r>
      <w:r>
        <w:rPr>
          <w:rFonts w:hint="eastAsia"/>
        </w:rPr>
        <w:t>、</w:t>
      </w:r>
      <w:r>
        <w:rPr>
          <w:rFonts w:hint="eastAsia" w:ascii="楷体" w:hAnsi="楷体" w:eastAsia="楷体" w:cs="楷体"/>
        </w:rPr>
        <w:t>右手指刀</w:t>
      </w:r>
      <w:r>
        <w:rPr>
          <w:rFonts w:hint="eastAsia"/>
        </w:rPr>
        <w:t>，</w:t>
      </w:r>
      <w:r>
        <w:rPr>
          <w:rFonts w:hint="eastAsia" w:ascii="楷体" w:hAnsi="楷体" w:eastAsia="楷体" w:cs="楷体"/>
        </w:rPr>
        <w:t>抬右腿</w:t>
      </w:r>
      <w:r>
        <w:rPr>
          <w:rFonts w:hint="eastAsia"/>
        </w:rPr>
        <w:t>、</w:t>
      </w:r>
      <w:r>
        <w:rPr>
          <w:rFonts w:hint="eastAsia" w:ascii="楷体" w:hAnsi="楷体" w:eastAsia="楷体" w:cs="楷体"/>
        </w:rPr>
        <w:t>左腿单腿立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)(这)白亮亮钢刀吓煞人！</w:t>
      </w:r>
    </w:p>
    <w:p>
      <w:r>
        <w:rPr>
          <w:rFonts w:hint="eastAsia"/>
        </w:rPr>
        <w:t>(</w:t>
      </w:r>
      <w:r>
        <w:rPr>
          <w:rFonts w:hint="eastAsia" w:ascii="楷体" w:hAnsi="楷体" w:eastAsia="楷体" w:cs="楷体"/>
        </w:rPr>
        <w:t>出门向下场门</w:t>
      </w:r>
      <w:r>
        <w:rPr>
          <w:rFonts w:hint="eastAsia"/>
        </w:rPr>
        <w:t>)</w:t>
      </w:r>
    </w:p>
    <w:p>
      <w:pPr>
        <w:ind w:left="840" w:hanging="840"/>
      </w:pPr>
      <w:r>
        <w:rPr>
          <w:rFonts w:hint="eastAsia"/>
        </w:rPr>
        <w:t>张苍</w:t>
      </w:r>
      <w:r>
        <w:rPr>
          <w:rFonts w:hint="eastAsia"/>
        </w:rPr>
        <w:tab/>
      </w:r>
      <w:r>
        <w:rPr>
          <w:rFonts w:hint="eastAsia"/>
        </w:rPr>
        <w:t>夫人，为丈夫在此自刎(</w:t>
      </w:r>
      <w:r>
        <w:rPr>
          <w:rFonts w:hint="eastAsia" w:ascii="楷体" w:hAnsi="楷体" w:eastAsia="楷体" w:cs="楷体"/>
        </w:rPr>
        <w:t>或</w:t>
      </w:r>
      <w:r>
        <w:rPr>
          <w:rFonts w:hint="eastAsia"/>
        </w:rPr>
        <w:t>：下官在此自尽)，你要劝一劝呐，(你要)拉一拉呐，唉！(</w:t>
      </w:r>
      <w:r>
        <w:rPr>
          <w:rFonts w:hint="eastAsia" w:ascii="楷体" w:hAnsi="楷体" w:eastAsia="楷体" w:cs="楷体"/>
        </w:rPr>
        <w:t>边过小边边接唱</w:t>
      </w:r>
      <w:r>
        <w:rPr>
          <w:rFonts w:hint="eastAsia"/>
        </w:rPr>
        <w:t>)我这里十叫九不应呐。</w:t>
      </w:r>
    </w:p>
    <w:p>
      <w:r>
        <w:rPr>
          <w:rFonts w:hint="eastAsia"/>
        </w:rPr>
        <w:t>(</w:t>
      </w:r>
      <w:r>
        <w:rPr>
          <w:rFonts w:hint="eastAsia" w:ascii="楷体" w:hAnsi="楷体" w:eastAsia="楷体" w:cs="楷体"/>
        </w:rPr>
        <w:t>到小边向上场门</w:t>
      </w:r>
      <w:r>
        <w:rPr>
          <w:rFonts w:hint="eastAsia"/>
        </w:rPr>
        <w:t>)</w:t>
      </w:r>
    </w:p>
    <w:p>
      <w:pPr>
        <w:ind w:left="840" w:hanging="840"/>
      </w:pPr>
      <w:r>
        <w:rPr>
          <w:rFonts w:hint="eastAsia"/>
        </w:rPr>
        <w:t>张苍</w:t>
      </w:r>
      <w:r>
        <w:rPr>
          <w:rFonts w:hint="eastAsia"/>
        </w:rPr>
        <w:tab/>
      </w:r>
      <w:r>
        <w:rPr>
          <w:rFonts w:hint="eastAsia"/>
        </w:rPr>
        <w:t>秀玉儿，为父的在此寻死，你要劝一劝呐，你要拉一拉呐。唉！(</w:t>
      </w:r>
      <w:r>
        <w:rPr>
          <w:rFonts w:hint="eastAsia" w:ascii="楷体" w:hAnsi="楷体" w:eastAsia="楷体" w:cs="楷体"/>
        </w:rPr>
        <w:t>回身接唱</w:t>
      </w:r>
      <w:r>
        <w:rPr>
          <w:rFonts w:hint="eastAsia"/>
        </w:rPr>
        <w:t>)秀玉一边不作声。(</w:t>
      </w:r>
      <w:r>
        <w:rPr>
          <w:rFonts w:hint="eastAsia" w:ascii="楷体" w:hAnsi="楷体" w:eastAsia="楷体" w:cs="楷体"/>
        </w:rPr>
        <w:t>归中接唱</w:t>
      </w:r>
      <w:r>
        <w:rPr>
          <w:rFonts w:hint="eastAsia"/>
        </w:rPr>
        <w:t>)千思万想无计定，祸到临头难逃生。</w:t>
      </w:r>
    </w:p>
    <w:p>
      <w:r>
        <w:rPr>
          <w:rFonts w:hint="eastAsia"/>
        </w:rPr>
        <w:t>张苍</w:t>
      </w:r>
      <w:r>
        <w:rPr>
          <w:rFonts w:hint="eastAsia"/>
        </w:rPr>
        <w:tab/>
      </w:r>
      <w:r>
        <w:rPr>
          <w:rFonts w:hint="eastAsia"/>
        </w:rPr>
        <w:t>罢！(</w:t>
      </w:r>
      <w:r>
        <w:rPr>
          <w:rFonts w:hint="eastAsia" w:ascii="楷体" w:hAnsi="楷体" w:eastAsia="楷体" w:cs="楷体"/>
        </w:rPr>
        <w:t>接唱</w:t>
      </w:r>
      <w:r>
        <w:rPr>
          <w:rFonts w:hint="eastAsia"/>
        </w:rPr>
        <w:t>)咬定牙关项上刎。</w:t>
      </w:r>
    </w:p>
    <w:p>
      <w:r>
        <w:rPr>
          <w:rFonts w:hint="eastAsia"/>
        </w:rPr>
        <w:t>(</w:t>
      </w:r>
      <w:r>
        <w:rPr>
          <w:rFonts w:hint="eastAsia" w:ascii="楷体" w:hAnsi="楷体" w:eastAsia="楷体" w:cs="楷体"/>
        </w:rPr>
        <w:t>拾刀</w:t>
      </w:r>
      <w:r>
        <w:rPr>
          <w:rFonts w:hint="eastAsia"/>
        </w:rPr>
        <w:t>，</w:t>
      </w:r>
      <w:r>
        <w:rPr>
          <w:rFonts w:hint="eastAsia" w:ascii="楷体" w:hAnsi="楷体" w:eastAsia="楷体" w:cs="楷体"/>
        </w:rPr>
        <w:t>台中间刎介</w:t>
      </w:r>
      <w:r>
        <w:rPr>
          <w:rFonts w:hint="eastAsia"/>
        </w:rPr>
        <w:t>，夫人</w:t>
      </w:r>
      <w:r>
        <w:rPr>
          <w:rFonts w:hint="eastAsia" w:ascii="楷体" w:hAnsi="楷体" w:eastAsia="楷体" w:cs="楷体"/>
        </w:rPr>
        <w:t>上场门上</w:t>
      </w:r>
      <w:r>
        <w:rPr>
          <w:rFonts w:hint="eastAsia"/>
        </w:rPr>
        <w:t>，</w:t>
      </w:r>
      <w:r>
        <w:rPr>
          <w:rFonts w:hint="eastAsia" w:ascii="楷体" w:hAnsi="楷体" w:eastAsia="楷体" w:cs="楷体"/>
        </w:rPr>
        <w:t>夺刀</w:t>
      </w:r>
      <w:r>
        <w:rPr>
          <w:rFonts w:hint="eastAsia"/>
        </w:rPr>
        <w:t>，张</w:t>
      </w:r>
      <w:r>
        <w:rPr>
          <w:rFonts w:hint="eastAsia" w:ascii="楷体" w:hAnsi="楷体" w:eastAsia="楷体" w:cs="楷体"/>
        </w:rPr>
        <w:t>大边</w:t>
      </w:r>
      <w:r>
        <w:rPr>
          <w:rFonts w:hint="eastAsia"/>
        </w:rPr>
        <w:t>，夫人</w:t>
      </w:r>
      <w:r>
        <w:rPr>
          <w:rFonts w:hint="eastAsia" w:ascii="楷体" w:hAnsi="楷体" w:eastAsia="楷体" w:cs="楷体"/>
        </w:rPr>
        <w:t>小边站</w:t>
      </w:r>
      <w:r>
        <w:rPr>
          <w:rFonts w:hint="eastAsia"/>
        </w:rPr>
        <w:t>)</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】老爷自刎为何情？</w:t>
      </w:r>
    </w:p>
    <w:p>
      <w:pPr>
        <w:ind w:left="840" w:hanging="840"/>
      </w:pPr>
      <w:r>
        <w:rPr>
          <w:rFonts w:hint="eastAsia"/>
        </w:rPr>
        <w:t>张苍</w:t>
      </w:r>
      <w:r>
        <w:rPr>
          <w:rFonts w:hint="eastAsia"/>
        </w:rPr>
        <w:tab/>
      </w:r>
      <w:r>
        <w:rPr>
          <w:rFonts w:hint="eastAsia"/>
        </w:rPr>
        <w:t>哎呀夫人呐，那陈平老儿哪里是请我过府饮宴，他限我有了宗卷便罢，若无宗卷就将我全家诛戮哇……(</w:t>
      </w:r>
      <w:r>
        <w:rPr>
          <w:rFonts w:hint="eastAsia" w:ascii="楷体" w:hAnsi="楷体" w:eastAsia="楷体" w:cs="楷体"/>
        </w:rPr>
        <w:t>或</w:t>
      </w:r>
      <w:r>
        <w:rPr>
          <w:rFonts w:hint="eastAsia"/>
        </w:rPr>
        <w:t>：哎呀夫人呐，陈平老儿限我三天有了宗卷便罢，不然要将我全家，唉，诛，诛戮哇……(</w:t>
      </w:r>
      <w:r>
        <w:rPr>
          <w:rFonts w:hint="eastAsia" w:ascii="楷体" w:hAnsi="楷体" w:eastAsia="楷体" w:cs="楷体"/>
        </w:rPr>
        <w:t>哭介</w:t>
      </w:r>
      <w:r>
        <w:rPr>
          <w:rFonts w:hint="eastAsia"/>
        </w:rPr>
        <w:t>))</w:t>
      </w:r>
    </w:p>
    <w:p>
      <w:r>
        <w:rPr>
          <w:rFonts w:hint="eastAsia"/>
        </w:rPr>
        <w:t>夫人</w:t>
      </w:r>
      <w:r>
        <w:rPr>
          <w:rFonts w:hint="eastAsia"/>
        </w:rPr>
        <w:tab/>
      </w:r>
      <w:r>
        <w:rPr>
          <w:rFonts w:hint="eastAsia"/>
        </w:rPr>
        <w:t>不好了！</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】心中只把陈平恨，因何谋害我满门？</w:t>
      </w:r>
    </w:p>
    <w:p>
      <w:r>
        <w:rPr>
          <w:rFonts w:hint="eastAsia"/>
        </w:rPr>
        <w:t>(张苍</w:t>
      </w:r>
      <w:r>
        <w:rPr>
          <w:rFonts w:hint="eastAsia" w:ascii="楷体" w:hAnsi="楷体" w:eastAsia="楷体" w:cs="楷体"/>
        </w:rPr>
        <w:t>大边</w:t>
      </w:r>
      <w:r>
        <w:rPr>
          <w:rFonts w:hint="eastAsia"/>
        </w:rPr>
        <w:t>、夫人</w:t>
      </w:r>
      <w:r>
        <w:rPr>
          <w:rFonts w:hint="eastAsia" w:ascii="楷体" w:hAnsi="楷体" w:eastAsia="楷体" w:cs="楷体"/>
        </w:rPr>
        <w:t>小边</w:t>
      </w:r>
      <w:r>
        <w:rPr>
          <w:rFonts w:hint="eastAsia"/>
        </w:rPr>
        <w:t>，</w:t>
      </w:r>
      <w:r>
        <w:rPr>
          <w:rFonts w:hint="eastAsia" w:ascii="楷体" w:hAnsi="楷体" w:eastAsia="楷体" w:cs="楷体"/>
        </w:rPr>
        <w:t>桌旁八字坐</w:t>
      </w:r>
      <w:r>
        <w:rPr>
          <w:rFonts w:hint="eastAsia"/>
        </w:rPr>
        <w:t>，张秀玉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】正在书房看经纶，忽听前堂放悲声。(</w:t>
      </w:r>
      <w:r>
        <w:rPr>
          <w:rFonts w:hint="eastAsia" w:ascii="楷体" w:hAnsi="楷体" w:eastAsia="楷体" w:cs="楷体"/>
        </w:rPr>
        <w:t>进门</w:t>
      </w:r>
      <w:r>
        <w:rPr>
          <w:rFonts w:hint="eastAsia"/>
        </w:rPr>
        <w:t>)</w:t>
      </w:r>
    </w:p>
    <w:p>
      <w:r>
        <w:rPr>
          <w:rFonts w:hint="eastAsia"/>
        </w:rPr>
        <w:t>秀玉</w:t>
      </w:r>
      <w:r>
        <w:rPr>
          <w:rFonts w:hint="eastAsia"/>
        </w:rPr>
        <w:tab/>
      </w:r>
      <w:r>
        <w:rPr>
          <w:rFonts w:hint="eastAsia"/>
        </w:rPr>
        <w:t>参见爹爹。</w:t>
      </w:r>
    </w:p>
    <w:p>
      <w:r>
        <w:rPr>
          <w:rFonts w:hint="eastAsia"/>
        </w:rPr>
        <w:t>(秀玉</w:t>
      </w:r>
      <w:r>
        <w:rPr>
          <w:rFonts w:hint="eastAsia" w:ascii="楷体" w:hAnsi="楷体" w:eastAsia="楷体" w:cs="楷体"/>
        </w:rPr>
        <w:t>拜</w:t>
      </w:r>
      <w:r>
        <w:rPr>
          <w:rFonts w:hint="eastAsia"/>
        </w:rPr>
        <w:t>，</w:t>
      </w:r>
      <w:r>
        <w:rPr>
          <w:rFonts w:hint="eastAsia" w:ascii="楷体" w:hAnsi="楷体" w:eastAsia="楷体" w:cs="楷体"/>
        </w:rPr>
        <w:t>站大边</w:t>
      </w:r>
      <w:r>
        <w:rPr>
          <w:rFonts w:hint="eastAsia"/>
        </w:rPr>
        <w:t>)</w:t>
      </w:r>
    </w:p>
    <w:p>
      <w:r>
        <w:rPr>
          <w:rFonts w:hint="eastAsia"/>
        </w:rPr>
        <w:t>张苍</w:t>
      </w:r>
      <w:r>
        <w:rPr>
          <w:rFonts w:hint="eastAsia"/>
        </w:rPr>
        <w:tab/>
      </w:r>
      <w:r>
        <w:rPr>
          <w:rFonts w:hint="eastAsia"/>
        </w:rPr>
        <w:t>儿是(</w:t>
      </w:r>
      <w:r>
        <w:rPr>
          <w:rFonts w:hint="eastAsia" w:ascii="楷体" w:hAnsi="楷体" w:eastAsia="楷体" w:cs="楷体"/>
        </w:rPr>
        <w:t>或</w:t>
      </w:r>
      <w:r>
        <w:rPr>
          <w:rFonts w:hint="eastAsia"/>
        </w:rPr>
        <w:t>：哦，你是)秀玉？</w:t>
      </w:r>
    </w:p>
    <w:p>
      <w:r>
        <w:rPr>
          <w:rFonts w:hint="eastAsia"/>
        </w:rPr>
        <w:t>秀玉</w:t>
      </w:r>
      <w:r>
        <w:rPr>
          <w:rFonts w:hint="eastAsia"/>
        </w:rPr>
        <w:tab/>
      </w:r>
      <w:r>
        <w:rPr>
          <w:rFonts w:hint="eastAsia"/>
        </w:rPr>
        <w:t>正是。</w:t>
      </w:r>
    </w:p>
    <w:p>
      <w:r>
        <w:rPr>
          <w:rFonts w:hint="eastAsia"/>
        </w:rPr>
        <w:t>张苍</w:t>
      </w:r>
      <w:r>
        <w:rPr>
          <w:rFonts w:hint="eastAsia"/>
        </w:rPr>
        <w:tab/>
      </w:r>
      <w:r>
        <w:rPr>
          <w:rFonts w:hint="eastAsia"/>
        </w:rPr>
        <w:t>儿来了？</w:t>
      </w:r>
    </w:p>
    <w:p>
      <w:r>
        <w:rPr>
          <w:rFonts w:hint="eastAsia"/>
        </w:rPr>
        <w:t>秀玉</w:t>
      </w:r>
      <w:r>
        <w:rPr>
          <w:rFonts w:hint="eastAsia"/>
        </w:rPr>
        <w:tab/>
      </w:r>
      <w:r>
        <w:rPr>
          <w:rFonts w:hint="eastAsia"/>
        </w:rPr>
        <w:t>来了。</w:t>
      </w:r>
    </w:p>
    <w:p>
      <w:r>
        <w:rPr>
          <w:rFonts w:hint="eastAsia"/>
        </w:rPr>
        <w:t>张苍</w:t>
      </w:r>
      <w:r>
        <w:rPr>
          <w:rFonts w:hint="eastAsia"/>
        </w:rPr>
        <w:tab/>
      </w:r>
      <w:r>
        <w:rPr>
          <w:rFonts w:hint="eastAsia"/>
        </w:rPr>
        <w:t>儿来得好哇(</w:t>
      </w:r>
      <w:r>
        <w:rPr>
          <w:rFonts w:hint="eastAsia" w:ascii="楷体" w:hAnsi="楷体" w:eastAsia="楷体" w:cs="楷体"/>
        </w:rPr>
        <w:t>或</w:t>
      </w:r>
      <w:r>
        <w:rPr>
          <w:rFonts w:hint="eastAsia"/>
        </w:rPr>
        <w:t>：你来得好哇)</w:t>
      </w:r>
      <w:r>
        <w:rPr>
          <w:rFonts w:hint="eastAsia" w:ascii="宋体" w:hAnsi="宋体" w:cs="宋体"/>
        </w:rPr>
        <w:t>……</w:t>
      </w:r>
    </w:p>
    <w:p>
      <w:r>
        <w:rPr>
          <w:rFonts w:hint="eastAsia"/>
        </w:rPr>
        <w:t>秀玉</w:t>
      </w:r>
      <w:r>
        <w:rPr>
          <w:rFonts w:hint="eastAsia"/>
        </w:rPr>
        <w:tab/>
      </w:r>
      <w:r>
        <w:rPr>
          <w:rFonts w:hint="eastAsia"/>
        </w:rPr>
        <w:t>爹爹为何如此？</w:t>
      </w:r>
    </w:p>
    <w:p>
      <w:r>
        <w:rPr>
          <w:rFonts w:hint="eastAsia"/>
        </w:rPr>
        <w:t>张苍</w:t>
      </w:r>
      <w:r>
        <w:rPr>
          <w:rFonts w:hint="eastAsia"/>
        </w:rPr>
        <w:tab/>
      </w:r>
      <w:r>
        <w:rPr>
          <w:rFonts w:hint="eastAsia"/>
        </w:rPr>
        <w:t>小小年纪懂得什么(</w:t>
      </w:r>
      <w:r>
        <w:rPr>
          <w:rFonts w:hint="eastAsia" w:ascii="楷体" w:hAnsi="楷体" w:eastAsia="楷体" w:cs="楷体"/>
        </w:rPr>
        <w:t>或</w:t>
      </w:r>
      <w:r>
        <w:rPr>
          <w:rFonts w:hint="eastAsia"/>
        </w:rPr>
        <w:t>：晓得什么)，(快快)攻书去罢。</w:t>
      </w:r>
    </w:p>
    <w:p>
      <w:r>
        <w:rPr>
          <w:rFonts w:hint="eastAsia"/>
        </w:rPr>
        <w:t>秀玉</w:t>
      </w:r>
      <w:r>
        <w:rPr>
          <w:rFonts w:hint="eastAsia"/>
        </w:rPr>
        <w:tab/>
      </w:r>
      <w:r>
        <w:rPr>
          <w:rFonts w:hint="eastAsia"/>
        </w:rPr>
        <w:t>有何大事？孩儿愿为爹爹分忧解愁。</w:t>
      </w:r>
    </w:p>
    <w:p>
      <w:r>
        <w:rPr>
          <w:rFonts w:hint="eastAsia"/>
        </w:rPr>
        <w:t>夫人</w:t>
      </w:r>
      <w:r>
        <w:rPr>
          <w:rFonts w:hint="eastAsia"/>
        </w:rPr>
        <w:tab/>
      </w:r>
      <w:r>
        <w:rPr>
          <w:rFonts w:hint="eastAsia"/>
        </w:rPr>
        <w:t>是呀，老爷说将出来，孩儿与你分忧解愁。</w:t>
      </w:r>
    </w:p>
    <w:p>
      <w:pPr>
        <w:ind w:left="840" w:hanging="840"/>
      </w:pPr>
      <w:r>
        <w:rPr>
          <w:rFonts w:hint="eastAsia"/>
        </w:rPr>
        <w:t>张苍</w:t>
      </w:r>
      <w:r>
        <w:rPr>
          <w:rFonts w:hint="eastAsia"/>
        </w:rPr>
        <w:tab/>
      </w:r>
      <w:r>
        <w:rPr>
          <w:rFonts w:hint="eastAsia"/>
        </w:rPr>
        <w:t>呵，分忧解愁，哎呀儿呀，那陈平老儿哪里是请为父过府饮宴，他限我三日有皇家宗卷便罢，若无宗卷就将我全家诛戮哇……(</w:t>
      </w:r>
      <w:r>
        <w:rPr>
          <w:rFonts w:hint="eastAsia" w:ascii="楷体" w:hAnsi="楷体" w:eastAsia="楷体" w:cs="楷体"/>
        </w:rPr>
        <w:t>或</w:t>
      </w:r>
      <w:r>
        <w:rPr>
          <w:rFonts w:hint="eastAsia"/>
        </w:rPr>
        <w:t>：讲得的么?哦，讲得的，哎呀儿啊，陈平老儿限我三日有了宗卷便罢，不然要将我的全家，诛，诛戮哇……(</w:t>
      </w:r>
      <w:r>
        <w:rPr>
          <w:rFonts w:hint="eastAsia" w:ascii="楷体" w:hAnsi="楷体" w:eastAsia="楷体" w:cs="楷体"/>
        </w:rPr>
        <w:t>哭介</w:t>
      </w:r>
      <w:r>
        <w:rPr>
          <w:rFonts w:hint="eastAsia"/>
        </w:rPr>
        <w:t>))</w:t>
      </w:r>
    </w:p>
    <w:p>
      <w:r>
        <w:rPr>
          <w:rFonts w:hint="eastAsia"/>
        </w:rPr>
        <w:t>秀玉</w:t>
      </w:r>
      <w:r>
        <w:rPr>
          <w:rFonts w:hint="eastAsia"/>
        </w:rPr>
        <w:tab/>
      </w:r>
      <w:r>
        <w:rPr>
          <w:rFonts w:hint="eastAsia"/>
        </w:rPr>
        <w:t>啊，原来是一桩小事。</w:t>
      </w:r>
    </w:p>
    <w:p>
      <w:r>
        <w:rPr>
          <w:rFonts w:hint="eastAsia"/>
        </w:rPr>
        <w:t>张苍</w:t>
      </w:r>
      <w:r>
        <w:rPr>
          <w:rFonts w:hint="eastAsia"/>
        </w:rPr>
        <w:tab/>
      </w:r>
      <w:r>
        <w:rPr>
          <w:rFonts w:hint="eastAsia"/>
        </w:rPr>
        <w:t>啊，小事，儿(啊，你)近前来，好奴才！</w:t>
      </w:r>
    </w:p>
    <w:p>
      <w:r>
        <w:rPr>
          <w:rFonts w:hint="eastAsia"/>
        </w:rPr>
        <w:t>(秀玉</w:t>
      </w:r>
      <w:r>
        <w:rPr>
          <w:rFonts w:hint="eastAsia" w:ascii="楷体" w:hAnsi="楷体" w:eastAsia="楷体" w:cs="楷体"/>
        </w:rPr>
        <w:t>回身逃下</w:t>
      </w:r>
      <w:r>
        <w:rPr>
          <w:rFonts w:hint="eastAsia"/>
        </w:rPr>
        <w:t>，张苍</w:t>
      </w:r>
      <w:r>
        <w:rPr>
          <w:rFonts w:hint="eastAsia" w:ascii="楷体" w:hAnsi="楷体" w:eastAsia="楷体" w:cs="楷体"/>
        </w:rPr>
        <w:t>拿刀追</w:t>
      </w:r>
      <w:r>
        <w:rPr>
          <w:rFonts w:hint="eastAsia"/>
        </w:rPr>
        <w:t>，夫人</w:t>
      </w:r>
      <w:r>
        <w:rPr>
          <w:rFonts w:hint="eastAsia" w:ascii="楷体" w:hAnsi="楷体" w:eastAsia="楷体" w:cs="楷体"/>
        </w:rPr>
        <w:t>拉回坐下</w:t>
      </w:r>
      <w:r>
        <w:rPr>
          <w:rFonts w:hint="eastAsia"/>
        </w:rPr>
        <w:t>)</w:t>
      </w:r>
    </w:p>
    <w:p>
      <w:r>
        <w:rPr>
          <w:rFonts w:hint="eastAsia"/>
        </w:rPr>
        <w:t>张苍</w:t>
      </w:r>
      <w:r>
        <w:rPr>
          <w:rFonts w:hint="eastAsia"/>
        </w:rPr>
        <w:tab/>
      </w:r>
      <w:r>
        <w:rPr>
          <w:rFonts w:hint="eastAsia"/>
        </w:rPr>
        <w:t>什么哦小事！(</w:t>
      </w:r>
      <w:r>
        <w:rPr>
          <w:rFonts w:hint="eastAsia" w:ascii="楷体" w:hAnsi="楷体" w:eastAsia="楷体" w:cs="楷体"/>
        </w:rPr>
        <w:t>或</w:t>
      </w:r>
      <w:r>
        <w:rPr>
          <w:rFonts w:hint="eastAsia"/>
        </w:rPr>
        <w:t>：哼，小事?有这样的小事?!哼!)</w:t>
      </w:r>
    </w:p>
    <w:p>
      <w:r>
        <w:rPr>
          <w:rFonts w:hint="eastAsia"/>
        </w:rPr>
        <w:t>(秀玉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】汉室宗卷手捧定，上前交与老爹尊。</w:t>
      </w:r>
    </w:p>
    <w:p>
      <w:pPr>
        <w:ind w:left="840" w:hanging="840"/>
      </w:pPr>
      <w:r>
        <w:rPr>
          <w:rFonts w:hint="eastAsia"/>
        </w:rPr>
        <w:t>张苍</w:t>
      </w:r>
      <w:r>
        <w:rPr>
          <w:rFonts w:hint="eastAsia"/>
        </w:rPr>
        <w:tab/>
      </w:r>
      <w:r>
        <w:rPr>
          <w:rFonts w:hint="eastAsia"/>
        </w:rPr>
        <w:t>啊夫人，眼看大祸临门，世间之上还有这样的小事么？(</w:t>
      </w:r>
      <w:r>
        <w:rPr>
          <w:rFonts w:hint="eastAsia" w:ascii="楷体" w:hAnsi="楷体" w:eastAsia="楷体" w:cs="楷体"/>
        </w:rPr>
        <w:t>或</w:t>
      </w:r>
      <w:r>
        <w:rPr>
          <w:rFonts w:hint="eastAsia"/>
        </w:rPr>
        <w:t>：夫人，你看，这样的大事，说什么是小事，有这样的小事吗?!)</w:t>
      </w:r>
    </w:p>
    <w:p>
      <w:r>
        <w:rPr>
          <w:rFonts w:hint="eastAsia"/>
        </w:rPr>
        <w:t>(张苍</w:t>
      </w:r>
      <w:r>
        <w:rPr>
          <w:rFonts w:hint="eastAsia" w:ascii="楷体" w:hAnsi="楷体" w:eastAsia="楷体" w:cs="楷体"/>
        </w:rPr>
        <w:t>大摊手</w:t>
      </w:r>
      <w:r>
        <w:rPr>
          <w:rFonts w:hint="eastAsia"/>
        </w:rPr>
        <w:t>，秀玉</w:t>
      </w:r>
      <w:r>
        <w:rPr>
          <w:rFonts w:hint="eastAsia" w:ascii="楷体" w:hAnsi="楷体" w:eastAsia="楷体" w:cs="楷体"/>
        </w:rPr>
        <w:t>上前将卷放</w:t>
      </w:r>
      <w:r>
        <w:rPr>
          <w:rFonts w:hint="eastAsia"/>
        </w:rPr>
        <w:t>张</w:t>
      </w:r>
      <w:r>
        <w:rPr>
          <w:rFonts w:hint="eastAsia" w:ascii="楷体" w:hAnsi="楷体" w:eastAsia="楷体" w:cs="楷体"/>
        </w:rPr>
        <w:t>左手上</w:t>
      </w:r>
      <w:r>
        <w:rPr>
          <w:rFonts w:hint="eastAsia"/>
        </w:rPr>
        <w:t>，张</w:t>
      </w:r>
      <w:r>
        <w:rPr>
          <w:rFonts w:hint="eastAsia" w:ascii="楷体" w:hAnsi="楷体" w:eastAsia="楷体" w:cs="楷体"/>
        </w:rPr>
        <w:t>看</w:t>
      </w:r>
      <w:r>
        <w:rPr>
          <w:rFonts w:hint="eastAsia"/>
        </w:rPr>
        <w:t>)</w:t>
      </w:r>
    </w:p>
    <w:p>
      <w:pPr>
        <w:ind w:left="840" w:hanging="840"/>
      </w:pPr>
      <w:r>
        <w:rPr>
          <w:rFonts w:hint="eastAsia"/>
        </w:rPr>
        <w:t>张苍</w:t>
      </w:r>
      <w:r>
        <w:rPr>
          <w:rFonts w:hint="eastAsia"/>
        </w:rPr>
        <w:tab/>
      </w:r>
      <w:r>
        <w:rPr>
          <w:rFonts w:hint="eastAsia"/>
        </w:rPr>
        <w:t>哈……，夫人，这个奴才被我吓糊涂了，拿本古书前来搪塞老夫来了。(</w:t>
      </w:r>
      <w:r>
        <w:rPr>
          <w:rFonts w:hint="eastAsia" w:ascii="楷体" w:hAnsi="楷体" w:eastAsia="楷体" w:cs="楷体"/>
        </w:rPr>
        <w:t>或</w:t>
      </w:r>
      <w:r>
        <w:rPr>
          <w:rFonts w:hint="eastAsia"/>
        </w:rPr>
        <w:t>：哈……哎呀，这个奴才是被我吓糊涂了哇，拿本古书前来蒙哄老夫来了。)</w:t>
      </w:r>
    </w:p>
    <w:p>
      <w:r>
        <w:rPr>
          <w:rFonts w:hint="eastAsia"/>
        </w:rPr>
        <w:t>秀玉</w:t>
      </w:r>
      <w:r>
        <w:rPr>
          <w:rFonts w:hint="eastAsia"/>
        </w:rPr>
        <w:tab/>
      </w:r>
      <w:r>
        <w:rPr>
          <w:rFonts w:hint="eastAsia"/>
        </w:rPr>
        <w:t>宗卷也罢，古书也罢，要看个明白。</w:t>
      </w:r>
    </w:p>
    <w:p>
      <w:r>
        <w:rPr>
          <w:rFonts w:hint="eastAsia"/>
        </w:rPr>
        <w:t>夫人</w:t>
      </w:r>
      <w:r>
        <w:rPr>
          <w:rFonts w:hint="eastAsia"/>
        </w:rPr>
        <w:tab/>
      </w:r>
      <w:r>
        <w:rPr>
          <w:rFonts w:hint="eastAsia"/>
        </w:rPr>
        <w:t>是呀，要看个明白。</w:t>
      </w:r>
    </w:p>
    <w:p>
      <w:r>
        <w:rPr>
          <w:rFonts w:hint="eastAsia"/>
        </w:rPr>
        <w:t>张苍</w:t>
      </w:r>
      <w:r>
        <w:rPr>
          <w:rFonts w:hint="eastAsia"/>
        </w:rPr>
        <w:tab/>
      </w:r>
      <w:r>
        <w:rPr>
          <w:rFonts w:hint="eastAsia"/>
        </w:rPr>
        <w:t>哦，(怎么，是与不是)要看个明白，(唉，)如此我就看、看(、看)呐！</w:t>
      </w:r>
    </w:p>
    <w:p>
      <w:r>
        <w:rPr>
          <w:rFonts w:hint="eastAsia"/>
        </w:rPr>
        <w:t>(张苍</w:t>
      </w:r>
      <w:r>
        <w:rPr>
          <w:rFonts w:hint="eastAsia" w:ascii="楷体" w:hAnsi="楷体" w:eastAsia="楷体" w:cs="楷体"/>
        </w:rPr>
        <w:t>立</w:t>
      </w:r>
      <w:r>
        <w:rPr>
          <w:rFonts w:hint="eastAsia"/>
        </w:rPr>
        <w:t>，</w:t>
      </w:r>
      <w:r>
        <w:rPr>
          <w:rFonts w:hint="eastAsia" w:ascii="楷体" w:hAnsi="楷体" w:eastAsia="楷体" w:cs="楷体"/>
        </w:rPr>
        <w:t>站中间</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】这奴才(</w:t>
      </w:r>
      <w:r>
        <w:rPr>
          <w:rFonts w:hint="eastAsia" w:ascii="楷体" w:hAnsi="楷体" w:eastAsia="楷体" w:cs="楷体"/>
        </w:rPr>
        <w:t>或</w:t>
      </w:r>
      <w:r>
        <w:rPr>
          <w:rFonts w:hint="eastAsia"/>
        </w:rPr>
        <w:t>：小奴才)被我吓懵懂，拿本古书当卷宗。是与不是从头看，有劳夫人(</w:t>
      </w:r>
      <w:r>
        <w:rPr>
          <w:rFonts w:hint="eastAsia" w:ascii="楷体" w:hAnsi="楷体" w:eastAsia="楷体" w:cs="楷体"/>
        </w:rPr>
        <w:t>或</w:t>
      </w:r>
      <w:r>
        <w:rPr>
          <w:rFonts w:hint="eastAsia"/>
        </w:rPr>
        <w:t>：夫人与我)掌灯红。</w:t>
      </w:r>
    </w:p>
    <w:p>
      <w:r>
        <w:rPr>
          <w:rFonts w:hint="eastAsia"/>
        </w:rPr>
        <w:t>(</w:t>
      </w:r>
      <w:r>
        <w:rPr>
          <w:rFonts w:hint="eastAsia" w:ascii="楷体" w:hAnsi="楷体" w:eastAsia="楷体" w:cs="楷体"/>
        </w:rPr>
        <w:t>拿卷到台口</w:t>
      </w:r>
      <w:r>
        <w:rPr>
          <w:rFonts w:hint="eastAsia"/>
        </w:rPr>
        <w:t>，夫人</w:t>
      </w:r>
      <w:r>
        <w:rPr>
          <w:rFonts w:hint="eastAsia" w:ascii="楷体" w:hAnsi="楷体" w:eastAsia="楷体" w:cs="楷体"/>
        </w:rPr>
        <w:t>掌灯小边</w:t>
      </w:r>
      <w:r>
        <w:rPr>
          <w:rFonts w:hint="eastAsia"/>
        </w:rPr>
        <w:t>，秀玉</w:t>
      </w:r>
      <w:r>
        <w:rPr>
          <w:rFonts w:hint="eastAsia" w:ascii="楷体" w:hAnsi="楷体" w:eastAsia="楷体" w:cs="楷体"/>
        </w:rPr>
        <w:t>大边</w:t>
      </w:r>
      <w:r>
        <w:rPr>
          <w:rFonts w:hint="eastAsia"/>
        </w:rPr>
        <w:t>，</w:t>
      </w:r>
      <w:r>
        <w:rPr>
          <w:rFonts w:hint="eastAsia" w:ascii="楷体" w:hAnsi="楷体" w:eastAsia="楷体" w:cs="楷体"/>
        </w:rPr>
        <w:t>三人站</w:t>
      </w:r>
      <w:r>
        <w:rPr>
          <w:rFonts w:hint="eastAsia"/>
        </w:rPr>
        <w:t>，张</w:t>
      </w:r>
      <w:r>
        <w:rPr>
          <w:rFonts w:hint="eastAsia" w:ascii="楷体" w:hAnsi="楷体" w:eastAsia="楷体" w:cs="楷体"/>
        </w:rPr>
        <w:t>唱</w:t>
      </w:r>
      <w:r>
        <w:rPr>
          <w:rFonts w:hint="eastAsia"/>
        </w:rPr>
        <w:t>、夫人</w:t>
      </w:r>
      <w:r>
        <w:rPr>
          <w:rFonts w:hint="eastAsia" w:ascii="楷体" w:hAnsi="楷体" w:eastAsia="楷体" w:cs="楷体"/>
        </w:rPr>
        <w:t>夹白</w:t>
      </w:r>
      <w:r>
        <w:rPr>
          <w:rFonts w:hint="eastAsia"/>
        </w:rPr>
        <w:t>)</w:t>
      </w:r>
    </w:p>
    <w:p>
      <w:r>
        <w:rPr>
          <w:rFonts w:hint="eastAsia"/>
        </w:rPr>
        <w:t>张苍</w:t>
      </w:r>
      <w:r>
        <w:rPr>
          <w:rFonts w:hint="eastAsia"/>
        </w:rPr>
        <w:tab/>
      </w:r>
      <w:r>
        <w:rPr>
          <w:rFonts w:hint="eastAsia"/>
          <w:color w:val="FF0000"/>
        </w:rPr>
        <w:t>&lt;</w:t>
      </w:r>
      <w:r>
        <w:rPr>
          <w:rFonts w:hint="eastAsia" w:ascii="楷体" w:hAnsi="楷体" w:eastAsia="楷体" w:cs="楷体"/>
          <w:b/>
          <w:color w:val="FF0000"/>
        </w:rPr>
        <w:t>小锣抽头</w:t>
      </w:r>
      <w:r>
        <w:rPr>
          <w:rFonts w:hint="eastAsia"/>
          <w:color w:val="FF0000"/>
        </w:rPr>
        <w:t>&gt;</w:t>
      </w:r>
      <w:r>
        <w:rPr>
          <w:rFonts w:hint="eastAsia" w:ascii="楷体" w:hAnsi="楷体" w:eastAsia="楷体" w:cs="楷体"/>
        </w:rPr>
        <w:t>【西皮导板</w:t>
      </w:r>
      <w:r>
        <w:rPr>
          <w:rFonts w:hint="eastAsia"/>
        </w:rPr>
        <w:t>】初起义来在沛丰。</w:t>
      </w:r>
    </w:p>
    <w:p>
      <w:r>
        <w:rPr>
          <w:rFonts w:hint="eastAsia"/>
        </w:rPr>
        <w:t>张苍</w:t>
      </w:r>
      <w:r>
        <w:rPr>
          <w:rFonts w:hint="eastAsia"/>
        </w:rPr>
        <w:tab/>
      </w:r>
      <w:r>
        <w:rPr>
          <w:rFonts w:hint="eastAsia"/>
        </w:rPr>
        <w:t>啊，这是宗卷呐，啊夫人，我在此作甚呐？</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在此看卷呐。)</w:t>
      </w:r>
    </w:p>
    <w:p>
      <w:r>
        <w:rPr>
          <w:rFonts w:hint="eastAsia"/>
        </w:rPr>
        <w:t>张苍</w:t>
      </w:r>
      <w:r>
        <w:rPr>
          <w:rFonts w:hint="eastAsia"/>
        </w:rPr>
        <w:tab/>
      </w:r>
      <w:r>
        <w:rPr>
          <w:rFonts w:hint="eastAsia"/>
        </w:rPr>
        <w:t>只恐不是看卷罢。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是做什么？)</w:t>
      </w:r>
    </w:p>
    <w:p>
      <w:r>
        <w:rPr>
          <w:rFonts w:hint="eastAsia"/>
        </w:rPr>
        <w:t>张苍</w:t>
      </w:r>
      <w:r>
        <w:rPr>
          <w:rFonts w:hint="eastAsia"/>
        </w:rPr>
        <w:tab/>
      </w:r>
      <w:r>
        <w:rPr>
          <w:rFonts w:hint="eastAsia"/>
        </w:rPr>
        <w:t>是做梦罢？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你看漫天星斗，怎说是做梦？)</w:t>
      </w:r>
    </w:p>
    <w:p>
      <w:pPr>
        <w:ind w:left="840" w:hanging="840"/>
      </w:pPr>
      <w:r>
        <w:rPr>
          <w:rFonts w:hint="eastAsia"/>
        </w:rPr>
        <w:t>张苍</w:t>
      </w:r>
      <w:r>
        <w:rPr>
          <w:rFonts w:hint="eastAsia"/>
        </w:rPr>
        <w:tab/>
      </w:r>
      <w:r>
        <w:rPr>
          <w:rFonts w:hint="eastAsia"/>
        </w:rPr>
        <w:t>(哦，是看卷?)不是做梦。夫人你将灯掌高些，啊，太高了要矮一些(</w:t>
      </w:r>
      <w:r>
        <w:rPr>
          <w:rFonts w:hint="eastAsia" w:ascii="楷体" w:hAnsi="楷体" w:eastAsia="楷体" w:cs="楷体"/>
        </w:rPr>
        <w:t>或</w:t>
      </w:r>
      <w:r>
        <w:rPr>
          <w:rFonts w:hint="eastAsia"/>
        </w:rPr>
        <w:t>：忒高了)，啊，又太矮了(</w:t>
      </w:r>
      <w:r>
        <w:rPr>
          <w:rFonts w:hint="eastAsia" w:ascii="楷体" w:hAnsi="楷体" w:eastAsia="楷体" w:cs="楷体"/>
        </w:rPr>
        <w:t>或</w:t>
      </w:r>
      <w:r>
        <w:rPr>
          <w:rFonts w:hint="eastAsia"/>
        </w:rPr>
        <w:t>：又忒矮了)，掌灯(是)要齐眉的呀，啊，烧了眉毛了。儿呀，将灯接了过来。啊夫人，你看你我的儿子掌灯比你强得多呀。</w:t>
      </w:r>
    </w:p>
    <w:p>
      <w:r>
        <w:rPr>
          <w:rFonts w:hint="eastAsia"/>
        </w:rPr>
        <w:t>(夫人、秀玉</w:t>
      </w:r>
      <w:r>
        <w:rPr>
          <w:rFonts w:hint="eastAsia" w:ascii="楷体" w:hAnsi="楷体" w:eastAsia="楷体" w:cs="楷体"/>
        </w:rPr>
        <w:t>掌灯作势</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】剑斩白蛇路途中。第一排汉高祖，第二排吕正宫。三宫六院有牌供，关东十王一派宗。宗卷看到第七册，幼主本是赵娘生。(</w:t>
      </w:r>
      <w:r>
        <w:rPr>
          <w:rFonts w:hint="eastAsia" w:ascii="楷体" w:hAnsi="楷体" w:eastAsia="楷体" w:cs="楷体"/>
        </w:rPr>
        <w:t>或</w:t>
      </w:r>
      <w:r>
        <w:rPr>
          <w:rFonts w:hint="eastAsia"/>
        </w:rPr>
        <w:t>：三宫六院承恩众，各个立者俱有封。关东十王有牌位，幼主本是赵妃生。)&lt;</w:t>
      </w:r>
      <w:r>
        <w:rPr>
          <w:rFonts w:hint="eastAsia" w:ascii="楷体" w:hAnsi="楷体" w:eastAsia="楷体" w:cs="楷体"/>
          <w:b/>
        </w:rPr>
        <w:t>三锣</w:t>
      </w:r>
      <w:r>
        <w:rPr>
          <w:rFonts w:hint="eastAsia"/>
        </w:rPr>
        <w:t>&gt;</w:t>
      </w:r>
    </w:p>
    <w:p>
      <w:r>
        <w:rPr>
          <w:rFonts w:hint="eastAsia"/>
        </w:rPr>
        <w:t>(张苍、夫人</w:t>
      </w:r>
      <w:r>
        <w:rPr>
          <w:rFonts w:hint="eastAsia" w:ascii="楷体" w:hAnsi="楷体" w:eastAsia="楷体" w:cs="楷体"/>
        </w:rPr>
        <w:t>归座</w:t>
      </w:r>
      <w:r>
        <w:rPr>
          <w:rFonts w:hint="eastAsia"/>
        </w:rPr>
        <w:t>，&lt;</w:t>
      </w:r>
      <w:r>
        <w:rPr>
          <w:rFonts w:hint="eastAsia" w:ascii="楷体" w:hAnsi="楷体" w:eastAsia="楷体" w:cs="楷体"/>
          <w:b/>
        </w:rPr>
        <w:t>大锣原场</w:t>
      </w:r>
      <w:r>
        <w:rPr>
          <w:rFonts w:hint="eastAsia"/>
        </w:rPr>
        <w:t>&gt;)</w:t>
      </w:r>
    </w:p>
    <w:p>
      <w:r>
        <w:rPr>
          <w:rFonts w:hint="eastAsia"/>
        </w:rPr>
        <w:t>张苍</w:t>
      </w:r>
      <w:r>
        <w:rPr>
          <w:rFonts w:hint="eastAsia"/>
        </w:rPr>
        <w:tab/>
      </w:r>
      <w:r>
        <w:rPr>
          <w:rFonts w:hint="eastAsia"/>
        </w:rPr>
        <w:t>儿呀，宗卷已被国太焚化，这是哪里来的？(</w:t>
      </w:r>
      <w:r>
        <w:rPr>
          <w:rFonts w:hint="eastAsia" w:ascii="楷体" w:hAnsi="楷体" w:eastAsia="楷体" w:cs="楷体"/>
        </w:rPr>
        <w:t>或</w:t>
      </w:r>
      <w:r>
        <w:rPr>
          <w:rFonts w:hint="eastAsia"/>
        </w:rPr>
        <w:t>：儿啊，这部宗卷是哪里来的?)</w:t>
      </w:r>
    </w:p>
    <w:p>
      <w:pPr>
        <w:ind w:left="840" w:hanging="840"/>
      </w:pPr>
      <w:r>
        <w:rPr>
          <w:rFonts w:hint="eastAsia"/>
        </w:rPr>
        <w:t>秀玉</w:t>
      </w:r>
      <w:r>
        <w:rPr>
          <w:rFonts w:hint="eastAsia"/>
        </w:rPr>
        <w:tab/>
      </w:r>
      <w:r>
        <w:rPr>
          <w:rFonts w:hint="eastAsia"/>
        </w:rPr>
        <w:t>爹爹在癸未年间染病在床，命孩儿代守宗卷，孩儿看到第七册第七篇，见襄宫赵娘娘死得可惨，犹恐日后有变，为此将宗卷抄下一部以防后患。</w:t>
      </w:r>
    </w:p>
    <w:p>
      <w:r>
        <w:rPr>
          <w:rFonts w:hint="eastAsia"/>
        </w:rPr>
        <w:t>张苍</w:t>
      </w:r>
      <w:r>
        <w:rPr>
          <w:rFonts w:hint="eastAsia"/>
        </w:rPr>
        <w:tab/>
      </w:r>
      <w:r>
        <w:rPr>
          <w:rFonts w:hint="eastAsia"/>
        </w:rPr>
        <w:t>这有一事不合律。(</w:t>
      </w:r>
      <w:r>
        <w:rPr>
          <w:rFonts w:hint="eastAsia" w:ascii="楷体" w:hAnsi="楷体" w:eastAsia="楷体" w:cs="楷体"/>
        </w:rPr>
        <w:t>或</w:t>
      </w:r>
      <w:r>
        <w:rPr>
          <w:rFonts w:hint="eastAsia"/>
        </w:rPr>
        <w:t>：只是有一事不应典呐。)</w:t>
      </w:r>
    </w:p>
    <w:p>
      <w:r>
        <w:rPr>
          <w:rFonts w:hint="eastAsia"/>
        </w:rPr>
        <w:t>秀玉</w:t>
      </w:r>
      <w:r>
        <w:rPr>
          <w:rFonts w:hint="eastAsia"/>
        </w:rPr>
        <w:tab/>
      </w:r>
      <w:r>
        <w:rPr>
          <w:rFonts w:hint="eastAsia"/>
        </w:rPr>
        <w:t>哪一事？</w:t>
      </w:r>
    </w:p>
    <w:p>
      <w:r>
        <w:rPr>
          <w:rFonts w:hint="eastAsia"/>
        </w:rPr>
        <w:t>张苍</w:t>
      </w:r>
      <w:r>
        <w:rPr>
          <w:rFonts w:hint="eastAsia"/>
        </w:rPr>
        <w:tab/>
      </w:r>
      <w:r>
        <w:rPr>
          <w:rFonts w:hint="eastAsia"/>
        </w:rPr>
        <w:t>这皇家玉玺是怎样来的？(</w:t>
      </w:r>
      <w:r>
        <w:rPr>
          <w:rFonts w:hint="eastAsia" w:ascii="楷体" w:hAnsi="楷体" w:eastAsia="楷体" w:cs="楷体"/>
        </w:rPr>
        <w:t>或</w:t>
      </w:r>
      <w:r>
        <w:rPr>
          <w:rFonts w:hint="eastAsia"/>
        </w:rPr>
        <w:t>：这皇王玉玺是哪里来的?)</w:t>
      </w:r>
    </w:p>
    <w:p>
      <w:pPr>
        <w:ind w:left="840" w:hanging="840"/>
      </w:pPr>
      <w:r>
        <w:rPr>
          <w:rFonts w:hint="eastAsia"/>
        </w:rPr>
        <w:t>秀玉</w:t>
      </w:r>
      <w:r>
        <w:rPr>
          <w:rFonts w:hint="eastAsia"/>
        </w:rPr>
        <w:tab/>
      </w:r>
      <w:r>
        <w:rPr>
          <w:rFonts w:hint="eastAsia"/>
        </w:rPr>
        <w:t>那是孩儿用黄蜡雕成玉玺，真的上面原有一颗，假的上面也打上它一颗，与它真假难辨。</w:t>
      </w:r>
    </w:p>
    <w:p>
      <w:r>
        <w:rPr>
          <w:rFonts w:hint="eastAsia"/>
        </w:rPr>
        <w:t>张苍</w:t>
      </w:r>
      <w:r>
        <w:rPr>
          <w:rFonts w:hint="eastAsia"/>
        </w:rPr>
        <w:tab/>
      </w:r>
      <w:r>
        <w:rPr>
          <w:rFonts w:hint="eastAsia"/>
        </w:rPr>
        <w:t>国太用火焚的呢？</w:t>
      </w:r>
    </w:p>
    <w:p>
      <w:r>
        <w:rPr>
          <w:rFonts w:hint="eastAsia"/>
        </w:rPr>
        <w:t>秀玉</w:t>
      </w:r>
      <w:r>
        <w:rPr>
          <w:rFonts w:hint="eastAsia"/>
        </w:rPr>
        <w:tab/>
      </w:r>
      <w:r>
        <w:rPr>
          <w:rFonts w:hint="eastAsia"/>
        </w:rPr>
        <w:t>乃是假的。</w:t>
      </w:r>
    </w:p>
    <w:p>
      <w:r>
        <w:rPr>
          <w:rFonts w:hint="eastAsia"/>
        </w:rPr>
        <w:t>张苍</w:t>
      </w:r>
      <w:r>
        <w:rPr>
          <w:rFonts w:hint="eastAsia"/>
        </w:rPr>
        <w:tab/>
      </w:r>
      <w:r>
        <w:rPr>
          <w:rFonts w:hint="eastAsia"/>
        </w:rPr>
        <w:t>这呢？</w:t>
      </w:r>
    </w:p>
    <w:p>
      <w:r>
        <w:rPr>
          <w:rFonts w:hint="eastAsia"/>
        </w:rPr>
        <w:t>秀玉</w:t>
      </w:r>
      <w:r>
        <w:rPr>
          <w:rFonts w:hint="eastAsia"/>
        </w:rPr>
        <w:tab/>
      </w:r>
      <w:r>
        <w:rPr>
          <w:rFonts w:hint="eastAsia"/>
        </w:rPr>
        <w:t>这是历代历代的老宗卷。</w:t>
      </w:r>
    </w:p>
    <w:p>
      <w:r>
        <w:rPr>
          <w:rFonts w:hint="eastAsia"/>
        </w:rPr>
        <w:t>张苍</w:t>
      </w:r>
      <w:r>
        <w:rPr>
          <w:rFonts w:hint="eastAsia"/>
        </w:rPr>
        <w:tab/>
      </w:r>
      <w:r>
        <w:rPr>
          <w:rFonts w:hint="eastAsia"/>
        </w:rPr>
        <w:t>(如此说来)这是历代历代的老宗卷？</w:t>
      </w:r>
    </w:p>
    <w:p>
      <w:r>
        <w:rPr>
          <w:rFonts w:hint="eastAsia"/>
        </w:rPr>
        <w:t>秀玉</w:t>
      </w:r>
      <w:r>
        <w:rPr>
          <w:rFonts w:hint="eastAsia"/>
        </w:rPr>
        <w:tab/>
      </w:r>
      <w:r>
        <w:rPr>
          <w:rFonts w:hint="eastAsia"/>
        </w:rPr>
        <w:t>老谱头。</w:t>
      </w:r>
    </w:p>
    <w:p>
      <w:pPr>
        <w:ind w:left="840" w:hanging="840"/>
      </w:pPr>
      <w:r>
        <w:rPr>
          <w:rFonts w:hint="eastAsia"/>
        </w:rPr>
        <w:t>张苍</w:t>
      </w:r>
      <w:r>
        <w:rPr>
          <w:rFonts w:hint="eastAsia"/>
        </w:rPr>
        <w:tab/>
      </w:r>
      <w:r>
        <w:rPr>
          <w:rFonts w:hint="eastAsia"/>
        </w:rPr>
        <w:t>老谱头，哈哈哈，这才是我的好儿子呀。夫人，像这样的儿子你(为何不)与我多养上几个哇！</w:t>
      </w:r>
    </w:p>
    <w:p>
      <w:r>
        <w:rPr>
          <w:rFonts w:hint="eastAsia"/>
        </w:rPr>
        <w:t>夫人</w:t>
      </w:r>
      <w:r>
        <w:rPr>
          <w:rFonts w:hint="eastAsia"/>
        </w:rPr>
        <w:tab/>
      </w:r>
      <w:r>
        <w:rPr>
          <w:rFonts w:hint="eastAsia"/>
        </w:rPr>
        <w:t>取笑了。</w:t>
      </w:r>
    </w:p>
    <w:p>
      <w:pPr>
        <w:ind w:left="840" w:hanging="840"/>
      </w:pPr>
      <w:r>
        <w:rPr>
          <w:rFonts w:hint="eastAsia"/>
        </w:rPr>
        <w:t>张苍</w:t>
      </w:r>
      <w:r>
        <w:rPr>
          <w:rFonts w:hint="eastAsia"/>
        </w:rPr>
        <w:tab/>
      </w:r>
      <w:r>
        <w:rPr>
          <w:rFonts w:hint="eastAsia"/>
        </w:rPr>
        <w:t>夫人，你们准备逃回原郡，如今有了宗卷，我怕他何来？我要与那陈平老儿大闹一场呐。(</w:t>
      </w:r>
      <w:r>
        <w:rPr>
          <w:rFonts w:hint="eastAsia" w:ascii="楷体" w:hAnsi="楷体" w:eastAsia="楷体" w:cs="楷体"/>
        </w:rPr>
        <w:t>或</w:t>
      </w:r>
      <w:r>
        <w:rPr>
          <w:rFonts w:hint="eastAsia"/>
        </w:rPr>
        <w:t>：是啊，有了宗卷我怕他何来?我要去至相府，与那陈平老儿大闹一场啊。)</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】辞别夫人出府门，(</w:t>
      </w:r>
      <w:r>
        <w:rPr>
          <w:rFonts w:hint="eastAsia" w:ascii="楷体" w:hAnsi="楷体" w:eastAsia="楷体" w:cs="楷体"/>
        </w:rPr>
        <w:t>白</w:t>
      </w:r>
      <w:r>
        <w:rPr>
          <w:rFonts w:hint="eastAsia"/>
        </w:rPr>
        <w:t>)(夫人，呃，宗、宗卷呢?)宗卷呢？(</w:t>
      </w:r>
      <w:r>
        <w:rPr>
          <w:rFonts w:hint="eastAsia" w:ascii="楷体" w:hAnsi="楷体" w:eastAsia="楷体" w:cs="楷体"/>
        </w:rPr>
        <w:t>笑介</w:t>
      </w:r>
      <w:r>
        <w:rPr>
          <w:rFonts w:hint="eastAsia"/>
        </w:rPr>
        <w:t>)</w:t>
      </w:r>
    </w:p>
    <w:p>
      <w:r>
        <w:rPr>
          <w:rFonts w:hint="eastAsia"/>
        </w:rPr>
        <w:t>(张苍</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家院</w:t>
      </w:r>
      <w:r>
        <w:rPr>
          <w:rFonts w:hint="eastAsia"/>
        </w:rPr>
        <w:tab/>
      </w:r>
      <w:r>
        <w:rPr>
          <w:rFonts w:hint="eastAsia"/>
        </w:rPr>
        <w:t>出门找。(</w:t>
      </w:r>
      <w:r>
        <w:rPr>
          <w:rFonts w:hint="eastAsia" w:ascii="楷体" w:hAnsi="楷体" w:eastAsia="楷体" w:cs="楷体"/>
        </w:rPr>
        <w:t>找介</w:t>
      </w:r>
      <w:r>
        <w:rPr>
          <w:rFonts w:hint="eastAsia"/>
        </w:rPr>
        <w:t>，秀玉</w:t>
      </w:r>
      <w:r>
        <w:rPr>
          <w:rFonts w:hint="eastAsia" w:ascii="楷体" w:hAnsi="楷体" w:eastAsia="楷体" w:cs="楷体"/>
        </w:rPr>
        <w:t>看</w:t>
      </w:r>
      <w:r>
        <w:rPr>
          <w:rFonts w:hint="eastAsia"/>
        </w:rPr>
        <w:t>张</w:t>
      </w:r>
      <w:r>
        <w:rPr>
          <w:rFonts w:hint="eastAsia" w:ascii="楷体" w:hAnsi="楷体" w:eastAsia="楷体" w:cs="楷体"/>
        </w:rPr>
        <w:t>手中拿卷</w:t>
      </w:r>
      <w:r>
        <w:rPr>
          <w:rFonts w:hint="eastAsia"/>
        </w:rPr>
        <w:t>，张</w:t>
      </w:r>
      <w:r>
        <w:rPr>
          <w:rFonts w:hint="eastAsia" w:ascii="楷体" w:hAnsi="楷体" w:eastAsia="楷体" w:cs="楷体"/>
        </w:rPr>
        <w:t>笑</w:t>
      </w:r>
      <w:r>
        <w:rPr>
          <w:rFonts w:hint="eastAsia"/>
        </w:rPr>
        <w:t>，家院</w:t>
      </w:r>
      <w:r>
        <w:rPr>
          <w:rFonts w:hint="eastAsia" w:ascii="楷体" w:hAnsi="楷体" w:eastAsia="楷体" w:cs="楷体"/>
        </w:rPr>
        <w:t>领</w:t>
      </w:r>
      <w:r>
        <w:rPr>
          <w:rFonts w:hint="eastAsia"/>
        </w:rPr>
        <w:t>张苍</w:t>
      </w:r>
      <w:r>
        <w:rPr>
          <w:rFonts w:hint="eastAsia" w:ascii="楷体" w:hAnsi="楷体" w:eastAsia="楷体" w:cs="楷体"/>
        </w:rPr>
        <w:t>左手托卷</w:t>
      </w:r>
      <w:r>
        <w:rPr>
          <w:rFonts w:hint="eastAsia"/>
        </w:rPr>
        <w:t>、</w:t>
      </w:r>
      <w:r>
        <w:rPr>
          <w:rFonts w:hint="eastAsia" w:ascii="楷体" w:hAnsi="楷体" w:eastAsia="楷体" w:cs="楷体"/>
        </w:rPr>
        <w:t>右手袖盖头</w:t>
      </w:r>
      <w:r>
        <w:rPr>
          <w:rFonts w:hint="eastAsia"/>
        </w:rPr>
        <w:t>，&lt;</w:t>
      </w:r>
      <w:r>
        <w:rPr>
          <w:rFonts w:hint="eastAsia" w:ascii="楷体" w:hAnsi="楷体" w:eastAsia="楷体" w:cs="楷体"/>
          <w:b/>
        </w:rPr>
        <w:t>扫头</w:t>
      </w:r>
      <w:r>
        <w:rPr>
          <w:rFonts w:hint="eastAsia"/>
        </w:rPr>
        <w:t>&gt;</w:t>
      </w:r>
      <w:r>
        <w:rPr>
          <w:rFonts w:hint="eastAsia" w:ascii="楷体" w:hAnsi="楷体" w:eastAsia="楷体" w:cs="楷体"/>
        </w:rPr>
        <w:t>下</w:t>
      </w:r>
      <w:r>
        <w:rPr>
          <w:rFonts w:hint="eastAsia"/>
        </w:rPr>
        <w:t>)</w:t>
      </w:r>
    </w:p>
    <w:p>
      <w:r>
        <w:rPr>
          <w:rFonts w:hint="eastAsia"/>
        </w:rPr>
        <w:t>夫人</w:t>
      </w:r>
      <w:r>
        <w:rPr>
          <w:rFonts w:hint="eastAsia"/>
        </w:rPr>
        <w:tab/>
      </w:r>
      <w:r>
        <w:rPr>
          <w:rFonts w:hint="eastAsia"/>
        </w:rPr>
        <w:t>(</w:t>
      </w:r>
      <w:r>
        <w:rPr>
          <w:rFonts w:hint="eastAsia" w:ascii="楷体" w:hAnsi="楷体" w:eastAsia="楷体" w:cs="楷体"/>
        </w:rPr>
        <w:t>接唱</w:t>
      </w:r>
      <w:r>
        <w:rPr>
          <w:rFonts w:hint="eastAsia"/>
        </w:rPr>
        <w:t>)一见老爷出府门，稳坐内衙等信音。</w:t>
      </w:r>
    </w:p>
    <w:p>
      <w:r>
        <w:rPr>
          <w:rFonts w:hint="eastAsia"/>
        </w:rPr>
        <w:t>(夫人、秀玉</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[第六场]</w:t>
      </w:r>
    </w:p>
    <w:p>
      <w:r>
        <w:rPr>
          <w:rFonts w:hint="eastAsia"/>
        </w:rPr>
        <w:t>张苍</w:t>
      </w:r>
      <w:r>
        <w:rPr>
          <w:rFonts w:hint="eastAsia"/>
        </w:rPr>
        <w:tab/>
      </w:r>
      <w:r>
        <w:rPr>
          <w:rFonts w:hint="eastAsia"/>
        </w:rPr>
        <w:t>(</w:t>
      </w:r>
      <w:r>
        <w:rPr>
          <w:rFonts w:hint="eastAsia" w:ascii="楷体" w:hAnsi="楷体" w:eastAsia="楷体" w:cs="楷体"/>
        </w:rPr>
        <w:t>内唱</w:t>
      </w:r>
      <w:r>
        <w:rPr>
          <w:rFonts w:hint="eastAsia"/>
        </w:rPr>
        <w:t>)【</w:t>
      </w:r>
      <w:r>
        <w:rPr>
          <w:rFonts w:hint="eastAsia" w:ascii="楷体" w:hAnsi="楷体" w:eastAsia="楷体" w:cs="楷体"/>
        </w:rPr>
        <w:t>西皮导板</w:t>
      </w:r>
      <w:r>
        <w:rPr>
          <w:rFonts w:hint="eastAsia"/>
        </w:rPr>
        <w:t>】家院与爷(</w:t>
      </w:r>
      <w:r>
        <w:rPr>
          <w:rFonts w:hint="eastAsia" w:ascii="楷体" w:hAnsi="楷体" w:eastAsia="楷体" w:cs="楷体"/>
        </w:rPr>
        <w:t>或</w:t>
      </w:r>
      <w:r>
        <w:rPr>
          <w:rFonts w:hint="eastAsia"/>
        </w:rPr>
        <w:t>：家院掌灯)把路引，</w:t>
      </w:r>
    </w:p>
    <w:p>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，院</w:t>
      </w:r>
      <w:r>
        <w:rPr>
          <w:rFonts w:hint="eastAsia" w:ascii="楷体" w:hAnsi="楷体" w:eastAsia="楷体" w:cs="楷体"/>
        </w:rPr>
        <w:t>倒</w:t>
      </w:r>
      <w:r>
        <w:rPr>
          <w:rFonts w:hint="eastAsia"/>
        </w:rPr>
        <w:t>，张</w:t>
      </w:r>
      <w:r>
        <w:rPr>
          <w:rFonts w:hint="eastAsia" w:ascii="楷体" w:hAnsi="楷体" w:eastAsia="楷体" w:cs="楷体"/>
        </w:rPr>
        <w:t>从</w:t>
      </w:r>
      <w:r>
        <w:rPr>
          <w:rFonts w:hint="eastAsia"/>
        </w:rPr>
        <w:t>家院</w:t>
      </w:r>
      <w:r>
        <w:rPr>
          <w:rFonts w:hint="eastAsia" w:ascii="楷体" w:hAnsi="楷体" w:eastAsia="楷体" w:cs="楷体"/>
        </w:rPr>
        <w:t>身上绊倒</w:t>
      </w:r>
      <w:r>
        <w:rPr>
          <w:rFonts w:hint="eastAsia"/>
        </w:rPr>
        <w:t>，</w:t>
      </w:r>
      <w:r>
        <w:rPr>
          <w:rFonts w:hint="eastAsia" w:ascii="楷体" w:hAnsi="楷体" w:eastAsia="楷体" w:cs="楷体"/>
        </w:rPr>
        <w:t>宗卷扔到大边台口</w:t>
      </w:r>
      <w:r>
        <w:rPr>
          <w:rFonts w:hint="eastAsia"/>
        </w:rPr>
        <w:t>，张、院</w:t>
      </w:r>
      <w:r>
        <w:rPr>
          <w:rFonts w:hint="eastAsia" w:ascii="楷体" w:hAnsi="楷体" w:eastAsia="楷体" w:cs="楷体"/>
        </w:rPr>
        <w:t>起身</w:t>
      </w:r>
      <w:r>
        <w:rPr>
          <w:rFonts w:hint="eastAsia"/>
        </w:rPr>
        <w:t>，</w:t>
      </w:r>
      <w:r>
        <w:rPr>
          <w:rFonts w:hint="eastAsia" w:ascii="楷体" w:hAnsi="楷体" w:eastAsia="楷体" w:cs="楷体"/>
        </w:rPr>
        <w:t>找卷</w:t>
      </w:r>
      <w:r>
        <w:rPr>
          <w:rFonts w:hint="eastAsia"/>
        </w:rPr>
        <w:t>)</w:t>
      </w:r>
    </w:p>
    <w:p>
      <w:r>
        <w:rPr>
          <w:rFonts w:hint="eastAsia"/>
        </w:rPr>
        <w:t>张苍</w:t>
      </w:r>
      <w:r>
        <w:rPr>
          <w:rFonts w:hint="eastAsia"/>
        </w:rPr>
        <w:tab/>
      </w:r>
      <w:r>
        <w:rPr>
          <w:rFonts w:hint="eastAsia"/>
        </w:rPr>
        <w:t>(呃呃呃，)宗卷呢？</w:t>
      </w:r>
    </w:p>
    <w:p>
      <w:r>
        <w:rPr>
          <w:rFonts w:hint="eastAsia"/>
        </w:rPr>
        <w:t>家院</w:t>
      </w:r>
      <w:r>
        <w:rPr>
          <w:rFonts w:hint="eastAsia"/>
        </w:rPr>
        <w:tab/>
      </w:r>
      <w:r>
        <w:rPr>
          <w:rFonts w:hint="eastAsia"/>
        </w:rPr>
        <w:t>找。</w:t>
      </w:r>
    </w:p>
    <w:p>
      <w:r>
        <w:rPr>
          <w:rFonts w:hint="eastAsia"/>
        </w:rPr>
        <w:t>(家院</w:t>
      </w:r>
      <w:r>
        <w:rPr>
          <w:rFonts w:hint="eastAsia" w:ascii="楷体" w:hAnsi="楷体" w:eastAsia="楷体" w:cs="楷体"/>
        </w:rPr>
        <w:t>提灯领</w:t>
      </w:r>
      <w:r>
        <w:rPr>
          <w:rFonts w:hint="eastAsia"/>
        </w:rPr>
        <w:t>张苍，</w:t>
      </w:r>
      <w:r>
        <w:rPr>
          <w:rFonts w:hint="eastAsia" w:ascii="楷体" w:hAnsi="楷体" w:eastAsia="楷体" w:cs="楷体"/>
        </w:rPr>
        <w:t>走太极图</w:t>
      </w:r>
      <w:r>
        <w:rPr>
          <w:rFonts w:hint="eastAsia"/>
        </w:rPr>
        <w:t>，院</w:t>
      </w:r>
      <w:r>
        <w:rPr>
          <w:rFonts w:hint="eastAsia" w:ascii="楷体" w:hAnsi="楷体" w:eastAsia="楷体" w:cs="楷体"/>
        </w:rPr>
        <w:t>在大边照见宗卷</w:t>
      </w:r>
      <w:r>
        <w:rPr>
          <w:rFonts w:hint="eastAsia"/>
        </w:rPr>
        <w:t>，张</w:t>
      </w:r>
      <w:r>
        <w:rPr>
          <w:rFonts w:hint="eastAsia" w:ascii="楷体" w:hAnsi="楷体" w:eastAsia="楷体" w:cs="楷体"/>
        </w:rPr>
        <w:t>在小边里边转身蹉步拾卷</w:t>
      </w:r>
      <w:r>
        <w:rPr>
          <w:rFonts w:hint="eastAsia"/>
        </w:rPr>
        <w:t>，</w:t>
      </w:r>
      <w:r>
        <w:rPr>
          <w:rFonts w:hint="eastAsia" w:ascii="楷体" w:hAnsi="楷体" w:eastAsia="楷体" w:cs="楷体"/>
        </w:rPr>
        <w:t>掸宗卷上土三下</w:t>
      </w:r>
      <w:r>
        <w:rPr>
          <w:rFonts w:hint="eastAsia"/>
        </w:rPr>
        <w:t>，院、张</w:t>
      </w:r>
      <w:r>
        <w:rPr>
          <w:rFonts w:hint="eastAsia" w:ascii="楷体" w:hAnsi="楷体" w:eastAsia="楷体" w:cs="楷体"/>
        </w:rPr>
        <w:t>圆场</w:t>
      </w:r>
      <w:r>
        <w:rPr>
          <w:rFonts w:hint="eastAsia"/>
        </w:rPr>
        <w:t>，院</w:t>
      </w:r>
      <w:r>
        <w:rPr>
          <w:rFonts w:hint="eastAsia" w:ascii="楷体" w:hAnsi="楷体" w:eastAsia="楷体" w:cs="楷体"/>
        </w:rPr>
        <w:t>下</w:t>
      </w:r>
      <w:r>
        <w:rPr>
          <w:rFonts w:hint="eastAsia"/>
        </w:rPr>
        <w:t>，张</w:t>
      </w:r>
      <w:r>
        <w:rPr>
          <w:rFonts w:hint="eastAsia" w:ascii="楷体" w:hAnsi="楷体" w:eastAsia="楷体" w:cs="楷体"/>
        </w:rPr>
        <w:t>进门介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】有了宗卷怕何人。小首不坐大首坐，(</w:t>
      </w:r>
      <w:r>
        <w:rPr>
          <w:rFonts w:hint="eastAsia" w:ascii="楷体" w:hAnsi="楷体" w:eastAsia="楷体" w:cs="楷体"/>
        </w:rPr>
        <w:t>坐台口大边椅</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)问我一言(我)答一声。</w:t>
      </w:r>
    </w:p>
    <w:p>
      <w:r>
        <w:rPr>
          <w:rFonts w:hint="eastAsia"/>
        </w:rPr>
        <w:t>(陈平</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那张苍(老儿)回得衙去，哪里去寻宗卷呐。他不是仰药伏刀，定是投井悬梁，他是不能来的了。啊，他怎么来了(</w:t>
      </w:r>
      <w:r>
        <w:rPr>
          <w:rFonts w:hint="eastAsia" w:ascii="楷体" w:hAnsi="楷体" w:eastAsia="楷体" w:cs="楷体"/>
        </w:rPr>
        <w:t>或</w:t>
      </w:r>
      <w:r>
        <w:rPr>
          <w:rFonts w:hint="eastAsia"/>
        </w:rPr>
        <w:t>：他呀，他不能来了，他，他……他不能……呃，他倒先来了。)，啊，张苍你来了？</w:t>
      </w:r>
    </w:p>
    <w:p>
      <w:r>
        <w:rPr>
          <w:rFonts w:hint="eastAsia"/>
        </w:rPr>
        <w:t>张苍</w:t>
      </w:r>
      <w:r>
        <w:rPr>
          <w:rFonts w:hint="eastAsia"/>
        </w:rPr>
        <w:tab/>
      </w:r>
      <w:r>
        <w:rPr>
          <w:rFonts w:hint="eastAsia"/>
        </w:rPr>
        <w:t>我早就来了。(</w:t>
      </w:r>
      <w:r>
        <w:rPr>
          <w:rFonts w:hint="eastAsia" w:ascii="楷体" w:hAnsi="楷体" w:eastAsia="楷体" w:cs="楷体"/>
        </w:rPr>
        <w:t>或</w:t>
      </w:r>
      <w:r>
        <w:rPr>
          <w:rFonts w:hint="eastAsia"/>
        </w:rPr>
        <w:t>：我为何不来呀?)</w:t>
      </w:r>
    </w:p>
    <w:p>
      <w:r>
        <w:rPr>
          <w:rFonts w:hint="eastAsia"/>
        </w:rPr>
        <w:t>陈平</w:t>
      </w:r>
      <w:r>
        <w:rPr>
          <w:rFonts w:hint="eastAsia"/>
        </w:rPr>
        <w:tab/>
      </w:r>
      <w:r>
        <w:rPr>
          <w:rFonts w:hint="eastAsia"/>
        </w:rPr>
        <w:t>(诶，)张苍，你怎么连品级台位都不讲了(</w:t>
      </w:r>
      <w:r>
        <w:rPr>
          <w:rFonts w:hint="eastAsia" w:ascii="楷体" w:hAnsi="楷体" w:eastAsia="楷体" w:cs="楷体"/>
        </w:rPr>
        <w:t>或</w:t>
      </w:r>
      <w:r>
        <w:rPr>
          <w:rFonts w:hint="eastAsia"/>
        </w:rPr>
        <w:t>：都不顾了)？</w:t>
      </w:r>
    </w:p>
    <w:p>
      <w:pPr>
        <w:ind w:left="840" w:hanging="840"/>
      </w:pPr>
      <w:r>
        <w:rPr>
          <w:rFonts w:hint="eastAsia"/>
        </w:rPr>
        <w:t>张苍</w:t>
      </w:r>
      <w:r>
        <w:rPr>
          <w:rFonts w:hint="eastAsia"/>
        </w:rPr>
        <w:tab/>
      </w:r>
      <w:r>
        <w:rPr>
          <w:rFonts w:hint="eastAsia"/>
        </w:rPr>
        <w:t>(嗯，)太平年间有个(</w:t>
      </w:r>
      <w:r>
        <w:rPr>
          <w:rFonts w:hint="eastAsia" w:ascii="楷体" w:hAnsi="楷体" w:eastAsia="楷体" w:cs="楷体"/>
        </w:rPr>
        <w:t>或</w:t>
      </w:r>
      <w:r>
        <w:rPr>
          <w:rFonts w:hint="eastAsia"/>
        </w:rPr>
        <w:t>：太平年间讲的是)品级台位，这离乱年间，还讲什么品级台位，这个座位你张大人坐坐何妨啊？</w:t>
      </w:r>
    </w:p>
    <w:p>
      <w:r>
        <w:rPr>
          <w:rFonts w:hint="eastAsia"/>
        </w:rPr>
        <w:t>(张苍</w:t>
      </w:r>
      <w:r>
        <w:rPr>
          <w:rFonts w:hint="eastAsia" w:ascii="楷体" w:hAnsi="楷体" w:eastAsia="楷体" w:cs="楷体"/>
        </w:rPr>
        <w:t>盘一腿坐</w:t>
      </w:r>
      <w:r>
        <w:rPr>
          <w:rFonts w:hint="eastAsia"/>
        </w:rPr>
        <w:t>)</w:t>
      </w:r>
    </w:p>
    <w:p>
      <w:r>
        <w:rPr>
          <w:rFonts w:hint="eastAsia"/>
        </w:rPr>
        <w:t>陈平</w:t>
      </w:r>
      <w:r>
        <w:rPr>
          <w:rFonts w:hint="eastAsia"/>
        </w:rPr>
        <w:tab/>
      </w:r>
      <w:r>
        <w:rPr>
          <w:rFonts w:hint="eastAsia"/>
        </w:rPr>
        <w:t>老夫也不怪罪于你(</w:t>
      </w:r>
      <w:r>
        <w:rPr>
          <w:rFonts w:hint="eastAsia" w:ascii="楷体" w:hAnsi="楷体" w:eastAsia="楷体" w:cs="楷体"/>
        </w:rPr>
        <w:t>或</w:t>
      </w:r>
      <w:r>
        <w:rPr>
          <w:rFonts w:hint="eastAsia"/>
        </w:rPr>
        <w:t>：呵呵呵，好好好，我也不计较于你)，拿来。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r>
        <w:rPr>
          <w:rFonts w:hint="eastAsia"/>
        </w:rPr>
        <w:t>张苍</w:t>
      </w:r>
      <w:r>
        <w:rPr>
          <w:rFonts w:hint="eastAsia"/>
        </w:rPr>
        <w:tab/>
      </w:r>
      <w:r>
        <w:rPr>
          <w:rFonts w:hint="eastAsia"/>
        </w:rPr>
        <w:t>你要几十部？</w:t>
      </w:r>
    </w:p>
    <w:p>
      <w:r>
        <w:rPr>
          <w:rFonts w:hint="eastAsia"/>
        </w:rPr>
        <w:t>陈平</w:t>
      </w:r>
      <w:r>
        <w:rPr>
          <w:rFonts w:hint="eastAsia"/>
        </w:rPr>
        <w:tab/>
      </w:r>
      <w:r>
        <w:rPr>
          <w:rFonts w:hint="eastAsia"/>
        </w:rPr>
        <w:t>(诶，)一部可也就够了。</w:t>
      </w:r>
    </w:p>
    <w:p>
      <w:r>
        <w:rPr>
          <w:rFonts w:hint="eastAsia"/>
        </w:rPr>
        <w:t>张苍</w:t>
      </w:r>
      <w:r>
        <w:rPr>
          <w:rFonts w:hint="eastAsia"/>
        </w:rPr>
        <w:tab/>
      </w:r>
      <w:r>
        <w:rPr>
          <w:rFonts w:hint="eastAsia"/>
        </w:rPr>
        <w:t>我当是要几十部，(嗯，)拿去(看来)！(</w:t>
      </w:r>
      <w:r>
        <w:rPr>
          <w:rFonts w:hint="eastAsia" w:ascii="楷体" w:hAnsi="楷体" w:eastAsia="楷体" w:cs="楷体"/>
        </w:rPr>
        <w:t>递卷</w:t>
      </w:r>
      <w:r>
        <w:rPr>
          <w:rFonts w:hint="eastAsia"/>
        </w:rPr>
        <w:t>)</w:t>
      </w:r>
    </w:p>
    <w:p>
      <w:r>
        <w:rPr>
          <w:rFonts w:hint="eastAsia"/>
        </w:rPr>
        <w:t>(陈平</w:t>
      </w:r>
      <w:r>
        <w:rPr>
          <w:rFonts w:hint="eastAsia" w:ascii="楷体" w:hAnsi="楷体" w:eastAsia="楷体" w:cs="楷体"/>
        </w:rPr>
        <w:t>拿卷</w:t>
      </w:r>
      <w:r>
        <w:rPr>
          <w:rFonts w:hint="eastAsia"/>
        </w:rPr>
        <w:t>)</w:t>
      </w:r>
    </w:p>
    <w:p>
      <w:r>
        <w:rPr>
          <w:rFonts w:hint="eastAsia"/>
        </w:rPr>
        <w:t>陈平</w:t>
      </w:r>
      <w:r>
        <w:rPr>
          <w:rFonts w:hint="eastAsia"/>
        </w:rPr>
        <w:tab/>
      </w:r>
      <w:r>
        <w:rPr>
          <w:rFonts w:hint="eastAsia"/>
        </w:rPr>
        <w:t>(</w:t>
      </w:r>
      <w:r>
        <w:rPr>
          <w:rFonts w:hint="eastAsia" w:ascii="楷体" w:hAnsi="楷体" w:eastAsia="楷体" w:cs="楷体"/>
        </w:rPr>
        <w:t>笑介</w:t>
      </w:r>
      <w:r>
        <w:rPr>
          <w:rFonts w:hint="eastAsia"/>
        </w:rPr>
        <w:t>)这个老儿到底是(被我)吓糊涂了，拿本古书前来搪塞老夫来了。</w:t>
      </w:r>
    </w:p>
    <w:p>
      <w:r>
        <w:rPr>
          <w:rFonts w:hint="eastAsia"/>
        </w:rPr>
        <w:t>张苍</w:t>
      </w:r>
      <w:r>
        <w:rPr>
          <w:rFonts w:hint="eastAsia"/>
        </w:rPr>
        <w:tab/>
      </w:r>
      <w:r>
        <w:rPr>
          <w:rFonts w:hint="eastAsia"/>
        </w:rPr>
        <w:t>宗卷也罢，古书也罢，你要看呐！(</w:t>
      </w:r>
      <w:r>
        <w:rPr>
          <w:rFonts w:hint="eastAsia" w:ascii="楷体" w:hAnsi="楷体" w:eastAsia="楷体" w:cs="楷体"/>
        </w:rPr>
        <w:t>或</w:t>
      </w:r>
      <w:r>
        <w:rPr>
          <w:rFonts w:hint="eastAsia"/>
        </w:rPr>
        <w:t>：是与不是，你要看个明白。)</w:t>
      </w:r>
    </w:p>
    <w:p>
      <w:r>
        <w:rPr>
          <w:rFonts w:hint="eastAsia"/>
        </w:rPr>
        <w:t>陈平</w:t>
      </w:r>
      <w:r>
        <w:rPr>
          <w:rFonts w:hint="eastAsia"/>
        </w:rPr>
        <w:tab/>
      </w:r>
      <w:r>
        <w:rPr>
          <w:rFonts w:hint="eastAsia"/>
        </w:rPr>
        <w:t>(嗯，)我倒要仔细地看上一看。</w:t>
      </w:r>
    </w:p>
    <w:p>
      <w:r>
        <w:rPr>
          <w:rFonts w:hint="eastAsia"/>
        </w:rPr>
        <w:t>(陈平</w:t>
      </w:r>
      <w:r>
        <w:rPr>
          <w:rFonts w:hint="eastAsia" w:ascii="楷体" w:hAnsi="楷体" w:eastAsia="楷体" w:cs="楷体"/>
        </w:rPr>
        <w:t>坐桌旁小边座</w:t>
      </w:r>
      <w:r>
        <w:rPr>
          <w:rFonts w:hint="eastAsia"/>
        </w:rPr>
        <w:t>，</w:t>
      </w:r>
      <w:r>
        <w:rPr>
          <w:rFonts w:hint="eastAsia" w:ascii="楷体" w:hAnsi="楷体" w:eastAsia="楷体" w:cs="楷体"/>
        </w:rPr>
        <w:t>看卷</w:t>
      </w:r>
      <w:r>
        <w:rPr>
          <w:rFonts w:hint="eastAsia"/>
        </w:rPr>
        <w:t>)</w:t>
      </w:r>
    </w:p>
    <w:p>
      <w:r>
        <w:rPr>
          <w:rFonts w:hint="eastAsia"/>
        </w:rPr>
        <w:t>陈平</w:t>
      </w:r>
      <w:r>
        <w:rPr>
          <w:rFonts w:hint="eastAsia"/>
        </w:rPr>
        <w:tab/>
      </w:r>
      <w:r>
        <w:rPr>
          <w:rFonts w:hint="eastAsia" w:ascii="宋体" w:hAnsi="宋体" w:cs="宋体"/>
        </w:rPr>
        <w:t>“</w:t>
      </w:r>
      <w:r>
        <w:rPr>
          <w:rFonts w:hint="eastAsia"/>
        </w:rPr>
        <w:t>初起义来在沛丰”，哎呀张大人(呐)，这是宗卷呀！(陈平</w:t>
      </w:r>
      <w:r>
        <w:rPr>
          <w:rFonts w:hint="eastAsia" w:ascii="楷体" w:hAnsi="楷体" w:eastAsia="楷体" w:cs="楷体"/>
        </w:rPr>
        <w:t>立到台中间</w:t>
      </w:r>
      <w:r>
        <w:rPr>
          <w:rFonts w:hint="eastAsia"/>
        </w:rPr>
        <w:t>)</w:t>
      </w:r>
    </w:p>
    <w:p>
      <w:r>
        <w:rPr>
          <w:rFonts w:hint="eastAsia"/>
        </w:rPr>
        <w:t>张苍</w:t>
      </w:r>
      <w:r>
        <w:rPr>
          <w:rFonts w:hint="eastAsia"/>
        </w:rPr>
        <w:tab/>
      </w:r>
      <w:r>
        <w:rPr>
          <w:rFonts w:hint="eastAsia"/>
        </w:rPr>
        <w:t>这不是宗卷呐。</w:t>
      </w:r>
    </w:p>
    <w:p>
      <w:r>
        <w:rPr>
          <w:rFonts w:hint="eastAsia"/>
        </w:rPr>
        <w:t>陈平</w:t>
      </w:r>
      <w:r>
        <w:rPr>
          <w:rFonts w:hint="eastAsia"/>
        </w:rPr>
        <w:tab/>
      </w:r>
      <w:r>
        <w:rPr>
          <w:rFonts w:hint="eastAsia"/>
        </w:rPr>
        <w:t>是什么？</w:t>
      </w:r>
    </w:p>
    <w:p>
      <w:r>
        <w:rPr>
          <w:rFonts w:hint="eastAsia"/>
        </w:rPr>
        <w:t>张苍</w:t>
      </w:r>
      <w:r>
        <w:rPr>
          <w:rFonts w:hint="eastAsia"/>
        </w:rPr>
        <w:tab/>
      </w:r>
      <w:r>
        <w:rPr>
          <w:rFonts w:hint="eastAsia"/>
        </w:rPr>
        <w:t>乃是卷宗啊。(</w:t>
      </w:r>
      <w:r>
        <w:rPr>
          <w:rFonts w:hint="eastAsia" w:ascii="楷体" w:hAnsi="楷体" w:eastAsia="楷体" w:cs="楷体"/>
        </w:rPr>
        <w:t>右手画圈</w:t>
      </w:r>
      <w:r>
        <w:rPr>
          <w:rFonts w:hint="eastAsia"/>
        </w:rPr>
        <w:t>，</w:t>
      </w:r>
      <w:r>
        <w:rPr>
          <w:rFonts w:hint="eastAsia" w:ascii="楷体" w:hAnsi="楷体" w:eastAsia="楷体" w:cs="楷体"/>
        </w:rPr>
        <w:t>往上一指</w:t>
      </w:r>
      <w:r>
        <w:rPr>
          <w:rFonts w:hint="eastAsia"/>
        </w:rPr>
        <w:t>)</w:t>
      </w:r>
    </w:p>
    <w:p>
      <w:r>
        <w:rPr>
          <w:rFonts w:hint="eastAsia"/>
        </w:rPr>
        <w:t>陈平</w:t>
      </w:r>
      <w:r>
        <w:rPr>
          <w:rFonts w:hint="eastAsia"/>
        </w:rPr>
        <w:tab/>
      </w:r>
      <w:r>
        <w:rPr>
          <w:rFonts w:hint="eastAsia"/>
        </w:rPr>
        <w:t>来来来(</w:t>
      </w:r>
      <w:r>
        <w:rPr>
          <w:rFonts w:hint="eastAsia" w:ascii="楷体" w:hAnsi="楷体" w:eastAsia="楷体" w:cs="楷体"/>
        </w:rPr>
        <w:t>或</w:t>
      </w:r>
      <w:r>
        <w:rPr>
          <w:rFonts w:hint="eastAsia"/>
        </w:rPr>
        <w:t>：诶呵，取笑了。诶，有了宗卷)，请来上坐。</w:t>
      </w:r>
    </w:p>
    <w:p>
      <w:r>
        <w:rPr>
          <w:rFonts w:hint="eastAsia"/>
        </w:rPr>
        <w:t>张苍</w:t>
      </w:r>
      <w:r>
        <w:rPr>
          <w:rFonts w:hint="eastAsia"/>
        </w:rPr>
        <w:tab/>
      </w:r>
      <w:r>
        <w:rPr>
          <w:rFonts w:hint="eastAsia"/>
        </w:rPr>
        <w:t>慢来慢来，老相爷的座位是有品级台位的。(</w:t>
      </w:r>
      <w:r>
        <w:rPr>
          <w:rFonts w:hint="eastAsia" w:ascii="楷体" w:hAnsi="楷体" w:eastAsia="楷体" w:cs="楷体"/>
        </w:rPr>
        <w:t>或</w:t>
      </w:r>
      <w:r>
        <w:rPr>
          <w:rFonts w:hint="eastAsia"/>
        </w:rPr>
        <w:t>：呃呃呃，这是有品级台位的呀。)</w:t>
      </w:r>
    </w:p>
    <w:p>
      <w:r>
        <w:rPr>
          <w:rFonts w:hint="eastAsia"/>
        </w:rPr>
        <w:t>陈平</w:t>
      </w:r>
      <w:r>
        <w:rPr>
          <w:rFonts w:hint="eastAsia"/>
        </w:rPr>
        <w:tab/>
      </w:r>
      <w:r>
        <w:rPr>
          <w:rFonts w:hint="eastAsia"/>
        </w:rPr>
        <w:t>(诶，)有了宗卷就没有品级台位了，请坐请坐。</w:t>
      </w:r>
    </w:p>
    <w:p>
      <w:r>
        <w:rPr>
          <w:rFonts w:hint="eastAsia"/>
        </w:rPr>
        <w:t>(</w:t>
      </w:r>
      <w:r>
        <w:rPr>
          <w:rFonts w:hint="eastAsia" w:ascii="楷体" w:hAnsi="楷体" w:eastAsia="楷体" w:cs="楷体"/>
        </w:rPr>
        <w:t>二人桌旁八字坐</w:t>
      </w:r>
      <w:r>
        <w:rPr>
          <w:rFonts w:hint="eastAsia"/>
        </w:rPr>
        <w:t>，张苍</w:t>
      </w:r>
      <w:r>
        <w:rPr>
          <w:rFonts w:hint="eastAsia" w:ascii="楷体" w:hAnsi="楷体" w:eastAsia="楷体" w:cs="楷体"/>
        </w:rPr>
        <w:t>大边</w:t>
      </w:r>
      <w:r>
        <w:rPr>
          <w:rFonts w:hint="eastAsia"/>
        </w:rPr>
        <w:t>，陈平</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(啊，张大人，)这部宗卷是哪里来的？</w:t>
      </w:r>
    </w:p>
    <w:p>
      <w:pPr>
        <w:ind w:left="840" w:hanging="840"/>
      </w:pPr>
      <w:r>
        <w:rPr>
          <w:rFonts w:hint="eastAsia"/>
        </w:rPr>
        <w:t>张苍</w:t>
      </w:r>
      <w:r>
        <w:rPr>
          <w:rFonts w:hint="eastAsia"/>
        </w:rPr>
        <w:tab/>
      </w:r>
      <w:r>
        <w:rPr>
          <w:rFonts w:hint="eastAsia"/>
        </w:rPr>
        <w:t>老相爷哪里知道，下官在癸未年间染病在床，(</w:t>
      </w:r>
      <w:r>
        <w:rPr>
          <w:rFonts w:hint="eastAsia" w:ascii="楷体" w:hAnsi="楷体" w:eastAsia="楷体" w:cs="楷体"/>
        </w:rPr>
        <w:t>或</w:t>
      </w:r>
      <w:r>
        <w:rPr>
          <w:rFonts w:hint="eastAsia"/>
        </w:rPr>
        <w:t>：相爷有所不知，只因癸未年间下官染病在床，)命小儿(</w:t>
      </w:r>
      <w:r>
        <w:rPr>
          <w:rFonts w:hint="eastAsia" w:ascii="楷体" w:hAnsi="楷体" w:eastAsia="楷体" w:cs="楷体"/>
        </w:rPr>
        <w:t>或</w:t>
      </w:r>
      <w:r>
        <w:rPr>
          <w:rFonts w:hint="eastAsia"/>
        </w:rPr>
        <w:t>：我儿)秀玉代守宗卷，是他看到(宗卷)第七部第七篇，见襄宫赵娘娘死得可惨，犹恐日后有变，为此抄写一部以防后患。</w:t>
      </w:r>
    </w:p>
    <w:p>
      <w:r>
        <w:rPr>
          <w:rFonts w:hint="eastAsia"/>
        </w:rPr>
        <w:t>(陈平</w:t>
      </w:r>
      <w:r>
        <w:rPr>
          <w:rFonts w:hint="eastAsia"/>
        </w:rPr>
        <w:tab/>
      </w:r>
      <w:r>
        <w:rPr>
          <w:rFonts w:hint="eastAsia"/>
        </w:rPr>
        <w:t>金殿之上被国太用火焚化的?)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这一部呢?)</w:t>
      </w:r>
    </w:p>
    <w:p>
      <w:r>
        <w:rPr>
          <w:rFonts w:hint="eastAsia"/>
        </w:rPr>
        <w:t>(张苍</w:t>
      </w:r>
      <w:r>
        <w:rPr>
          <w:rFonts w:hint="eastAsia"/>
        </w:rPr>
        <w:tab/>
      </w:r>
      <w:r>
        <w:rPr>
          <w:rFonts w:hint="eastAsia"/>
        </w:rPr>
        <w:t>这才是历代历代的老宗卷呐。)</w:t>
      </w:r>
    </w:p>
    <w:p>
      <w:r>
        <w:rPr>
          <w:rFonts w:hint="eastAsia"/>
        </w:rPr>
        <w:t>陈平</w:t>
      </w:r>
      <w:r>
        <w:rPr>
          <w:rFonts w:hint="eastAsia"/>
        </w:rPr>
        <w:tab/>
      </w:r>
      <w:r>
        <w:rPr>
          <w:rFonts w:hint="eastAsia"/>
        </w:rPr>
        <w:t>(老宗卷……呃，)只是有一桩不合律(</w:t>
      </w:r>
      <w:r>
        <w:rPr>
          <w:rFonts w:hint="eastAsia" w:ascii="楷体" w:hAnsi="楷体" w:eastAsia="楷体" w:cs="楷体"/>
        </w:rPr>
        <w:t>或</w:t>
      </w:r>
      <w:r>
        <w:rPr>
          <w:rFonts w:hint="eastAsia"/>
        </w:rPr>
        <w:t>：不应典)。</w:t>
      </w:r>
    </w:p>
    <w:p>
      <w:r>
        <w:rPr>
          <w:rFonts w:hint="eastAsia"/>
        </w:rPr>
        <w:t>张苍</w:t>
      </w:r>
      <w:r>
        <w:rPr>
          <w:rFonts w:hint="eastAsia"/>
        </w:rPr>
        <w:tab/>
      </w:r>
      <w:r>
        <w:rPr>
          <w:rFonts w:hint="eastAsia"/>
        </w:rPr>
        <w:t>哪一件不合律？(</w:t>
      </w:r>
      <w:r>
        <w:rPr>
          <w:rFonts w:hint="eastAsia" w:ascii="楷体" w:hAnsi="楷体" w:eastAsia="楷体" w:cs="楷体"/>
        </w:rPr>
        <w:t>或</w:t>
      </w:r>
      <w:r>
        <w:rPr>
          <w:rFonts w:hint="eastAsia"/>
        </w:rPr>
        <w:t>：哪一事不应典?)</w:t>
      </w:r>
    </w:p>
    <w:p>
      <w:r>
        <w:rPr>
          <w:rFonts w:hint="eastAsia"/>
        </w:rPr>
        <w:t>陈平</w:t>
      </w:r>
      <w:r>
        <w:rPr>
          <w:rFonts w:hint="eastAsia"/>
        </w:rPr>
        <w:tab/>
      </w:r>
      <w:r>
        <w:rPr>
          <w:rFonts w:hint="eastAsia"/>
        </w:rPr>
        <w:t>这皇家的玉玺(</w:t>
      </w:r>
      <w:r>
        <w:rPr>
          <w:rFonts w:hint="eastAsia" w:ascii="楷体" w:hAnsi="楷体" w:eastAsia="楷体" w:cs="楷体"/>
        </w:rPr>
        <w:t>或</w:t>
      </w:r>
      <w:r>
        <w:rPr>
          <w:rFonts w:hint="eastAsia"/>
        </w:rPr>
        <w:t>：这皇王玉玺)是哪里来的？</w:t>
      </w:r>
    </w:p>
    <w:p>
      <w:pPr>
        <w:ind w:left="840" w:hanging="840"/>
      </w:pPr>
      <w:r>
        <w:rPr>
          <w:rFonts w:hint="eastAsia"/>
        </w:rPr>
        <w:t>张苍</w:t>
      </w:r>
      <w:r>
        <w:rPr>
          <w:rFonts w:hint="eastAsia"/>
        </w:rPr>
        <w:tab/>
      </w:r>
      <w:r>
        <w:rPr>
          <w:rFonts w:hint="eastAsia"/>
        </w:rPr>
        <w:t>(哎，)也是我儿一时聪明，将黄蜡(</w:t>
      </w:r>
      <w:r>
        <w:rPr>
          <w:rFonts w:hint="eastAsia" w:ascii="楷体" w:hAnsi="楷体" w:eastAsia="楷体" w:cs="楷体"/>
        </w:rPr>
        <w:t>或</w:t>
      </w:r>
      <w:r>
        <w:rPr>
          <w:rFonts w:hint="eastAsia"/>
        </w:rPr>
        <w:t>：用黄蜡)雕成玉玺，真的上面原有一颗，假的上面也打上它一颗，与它(个)真假难辨。</w:t>
      </w:r>
    </w:p>
    <w:p>
      <w:r>
        <w:rPr>
          <w:rFonts w:hint="eastAsia"/>
        </w:rPr>
        <w:t>陈平</w:t>
      </w:r>
      <w:r>
        <w:rPr>
          <w:rFonts w:hint="eastAsia"/>
        </w:rPr>
        <w:tab/>
      </w:r>
      <w:r>
        <w:rPr>
          <w:rFonts w:hint="eastAsia"/>
        </w:rPr>
        <w:t>金殿之上国太用火焚的？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这呢？</w:t>
      </w:r>
    </w:p>
    <w:p>
      <w:r>
        <w:rPr>
          <w:rFonts w:hint="eastAsia"/>
        </w:rPr>
        <w:t>张苍</w:t>
      </w:r>
      <w:r>
        <w:rPr>
          <w:rFonts w:hint="eastAsia"/>
        </w:rPr>
        <w:tab/>
      </w:r>
      <w:r>
        <w:rPr>
          <w:rFonts w:hint="eastAsia"/>
        </w:rPr>
        <w:t>乃是历代历代的老宗卷。</w:t>
      </w:r>
    </w:p>
    <w:p>
      <w:r>
        <w:rPr>
          <w:rFonts w:hint="eastAsia"/>
        </w:rPr>
        <w:t>陈平</w:t>
      </w:r>
      <w:r>
        <w:rPr>
          <w:rFonts w:hint="eastAsia"/>
        </w:rPr>
        <w:tab/>
      </w:r>
      <w:r>
        <w:rPr>
          <w:rFonts w:hint="eastAsia"/>
        </w:rPr>
        <w:t>哦，老宗卷？(</w:t>
      </w:r>
      <w:r>
        <w:rPr>
          <w:rFonts w:hint="eastAsia" w:ascii="楷体" w:hAnsi="楷体" w:eastAsia="楷体" w:cs="楷体"/>
        </w:rPr>
        <w:t>或</w:t>
      </w:r>
      <w:r>
        <w:rPr>
          <w:rFonts w:hint="eastAsia"/>
        </w:rPr>
        <w:t>：如此说来这是历代历代的老宗卷?)</w:t>
      </w:r>
    </w:p>
    <w:p>
      <w:r>
        <w:rPr>
          <w:rFonts w:hint="eastAsia"/>
        </w:rPr>
        <w:t>张苍</w:t>
      </w:r>
      <w:r>
        <w:rPr>
          <w:rFonts w:hint="eastAsia"/>
        </w:rPr>
        <w:tab/>
      </w:r>
      <w:r>
        <w:rPr>
          <w:rFonts w:hint="eastAsia"/>
        </w:rPr>
        <w:t>老谱头。(</w:t>
      </w:r>
      <w:r>
        <w:rPr>
          <w:rFonts w:hint="eastAsia" w:ascii="楷体" w:hAnsi="楷体" w:eastAsia="楷体" w:cs="楷体"/>
        </w:rPr>
        <w:t>或</w:t>
      </w:r>
      <w:r>
        <w:rPr>
          <w:rFonts w:hint="eastAsia"/>
        </w:rPr>
        <w:t>：老宗卷。)</w:t>
      </w:r>
    </w:p>
    <w:p>
      <w:r>
        <w:rPr>
          <w:rFonts w:hint="eastAsia"/>
        </w:rPr>
        <w:t>陈平</w:t>
      </w:r>
      <w:r>
        <w:rPr>
          <w:rFonts w:hint="eastAsia"/>
        </w:rPr>
        <w:tab/>
      </w:r>
      <w:r>
        <w:rPr>
          <w:rFonts w:hint="eastAsia"/>
        </w:rPr>
        <w:t>老谱头。哦。(</w:t>
      </w:r>
      <w:r>
        <w:rPr>
          <w:rFonts w:hint="eastAsia" w:ascii="楷体" w:hAnsi="楷体" w:eastAsia="楷体" w:cs="楷体"/>
        </w:rPr>
        <w:t>或</w:t>
      </w:r>
      <w:r>
        <w:rPr>
          <w:rFonts w:hint="eastAsia"/>
        </w:rPr>
        <w:t>：老谱头?)</w:t>
      </w:r>
    </w:p>
    <w:p>
      <w:r>
        <w:rPr>
          <w:rFonts w:hint="eastAsia"/>
        </w:rPr>
        <w:t>张苍</w:t>
      </w:r>
      <w:r>
        <w:rPr>
          <w:rFonts w:hint="eastAsia"/>
        </w:rPr>
        <w:tab/>
      </w:r>
      <w:r>
        <w:rPr>
          <w:rFonts w:hint="eastAsia"/>
        </w:rPr>
        <w:t>哦。(</w:t>
      </w:r>
      <w:r>
        <w:rPr>
          <w:rFonts w:hint="eastAsia" w:ascii="楷体" w:hAnsi="楷体" w:eastAsia="楷体" w:cs="楷体"/>
        </w:rPr>
        <w:t>二人同笑</w:t>
      </w:r>
      <w:r>
        <w:rPr>
          <w:rFonts w:hint="eastAsia"/>
        </w:rPr>
        <w:t>)哈哈哈！(</w:t>
      </w:r>
      <w:r>
        <w:rPr>
          <w:rFonts w:hint="eastAsia" w:ascii="楷体" w:hAnsi="楷体" w:eastAsia="楷体" w:cs="楷体"/>
        </w:rPr>
        <w:t>或</w:t>
      </w:r>
      <w:r>
        <w:rPr>
          <w:rFonts w:hint="eastAsia"/>
        </w:rPr>
        <w:t>：老谱头，啊。(</w:t>
      </w:r>
      <w:r>
        <w:rPr>
          <w:rFonts w:hint="eastAsia" w:ascii="楷体" w:hAnsi="楷体" w:eastAsia="楷体" w:cs="楷体"/>
        </w:rPr>
        <w:t>二人同笑</w:t>
      </w:r>
      <w:r>
        <w:rPr>
          <w:rFonts w:hint="eastAsia"/>
        </w:rPr>
        <w:t>)哈哈哈！)</w:t>
      </w:r>
    </w:p>
    <w:p>
      <w:r>
        <w:rPr>
          <w:rFonts w:hint="eastAsia"/>
        </w:rPr>
        <w:t>陈平</w:t>
      </w:r>
      <w:r>
        <w:rPr>
          <w:rFonts w:hint="eastAsia"/>
        </w:rPr>
        <w:tab/>
      </w:r>
      <w:r>
        <w:rPr>
          <w:rFonts w:hint="eastAsia"/>
        </w:rPr>
        <w:t>(啊，张大人，)令郎今年多大年纪了？</w:t>
      </w:r>
    </w:p>
    <w:p>
      <w:r>
        <w:rPr>
          <w:rFonts w:hint="eastAsia"/>
        </w:rPr>
        <w:t>张苍</w:t>
      </w:r>
      <w:r>
        <w:rPr>
          <w:rFonts w:hint="eastAsia"/>
        </w:rPr>
        <w:tab/>
      </w:r>
      <w:r>
        <w:rPr>
          <w:rFonts w:hint="eastAsia"/>
        </w:rPr>
        <w:t>我的儿子他今年一十六岁了。(</w:t>
      </w:r>
      <w:r>
        <w:rPr>
          <w:rFonts w:hint="eastAsia" w:ascii="楷体" w:hAnsi="楷体" w:eastAsia="楷体" w:cs="楷体"/>
        </w:rPr>
        <w:t>或</w:t>
      </w:r>
      <w:r>
        <w:rPr>
          <w:rFonts w:hint="eastAsia"/>
        </w:rPr>
        <w:t>：他么，嗯，今年一十七岁了。)</w:t>
      </w:r>
    </w:p>
    <w:p>
      <w:pPr>
        <w:ind w:left="840" w:hanging="840"/>
      </w:pPr>
      <w:r>
        <w:rPr>
          <w:rFonts w:hint="eastAsia"/>
        </w:rPr>
        <w:t>陈平</w:t>
      </w:r>
      <w:r>
        <w:rPr>
          <w:rFonts w:hint="eastAsia"/>
        </w:rPr>
        <w:tab/>
      </w:r>
      <w:r>
        <w:rPr>
          <w:rFonts w:hint="eastAsia"/>
        </w:rPr>
        <w:t>哎呀呀，一十六岁就有这样见识，真乃是出将入相之材。(</w:t>
      </w:r>
      <w:r>
        <w:rPr>
          <w:rFonts w:hint="eastAsia" w:ascii="楷体" w:hAnsi="楷体" w:eastAsia="楷体" w:cs="楷体"/>
        </w:rPr>
        <w:t>或</w:t>
      </w:r>
      <w:r>
        <w:rPr>
          <w:rFonts w:hint="eastAsia"/>
        </w:rPr>
        <w:t>：哦，一十几岁就是如此地聪明，日后定是出将入相之材。)</w:t>
      </w:r>
    </w:p>
    <w:p>
      <w:pPr>
        <w:ind w:left="840" w:hanging="840"/>
      </w:pPr>
      <w:r>
        <w:rPr>
          <w:rFonts w:hint="eastAsia"/>
        </w:rPr>
        <w:t>张苍</w:t>
      </w:r>
      <w:r>
        <w:rPr>
          <w:rFonts w:hint="eastAsia"/>
        </w:rPr>
        <w:tab/>
      </w:r>
      <w:r>
        <w:rPr>
          <w:rFonts w:hint="eastAsia"/>
        </w:rPr>
        <w:t>实不瞒老相爷说呀，我那儿子呀，日后定有你这位份。(</w:t>
      </w:r>
      <w:r>
        <w:rPr>
          <w:rFonts w:hint="eastAsia" w:ascii="楷体" w:hAnsi="楷体" w:eastAsia="楷体" w:cs="楷体"/>
        </w:rPr>
        <w:t>或</w:t>
      </w:r>
      <w:r>
        <w:rPr>
          <w:rFonts w:hint="eastAsia"/>
        </w:rPr>
        <w:t>：嗯，我那个儿子啊，日后可以有相爷你这个份位。)</w:t>
      </w:r>
    </w:p>
    <w:p>
      <w:r>
        <w:rPr>
          <w:rFonts w:hint="eastAsia"/>
        </w:rPr>
        <w:t>(陈平</w:t>
      </w:r>
      <w:r>
        <w:rPr>
          <w:rFonts w:hint="eastAsia" w:ascii="楷体" w:hAnsi="楷体" w:eastAsia="楷体" w:cs="楷体"/>
        </w:rPr>
        <w:t>立大边外场背供</w:t>
      </w:r>
      <w:r>
        <w:rPr>
          <w:rFonts w:hint="eastAsia"/>
        </w:rPr>
        <w:t>)</w:t>
      </w:r>
    </w:p>
    <w:p>
      <w:pPr>
        <w:ind w:left="840" w:hanging="840"/>
      </w:pPr>
      <w:r>
        <w:rPr>
          <w:rFonts w:hint="eastAsia"/>
        </w:rPr>
        <w:t>陈平</w:t>
      </w:r>
      <w:r>
        <w:rPr>
          <w:rFonts w:hint="eastAsia"/>
        </w:rPr>
        <w:tab/>
      </w:r>
      <w:r>
        <w:rPr>
          <w:rFonts w:hint="eastAsia"/>
        </w:rPr>
        <w:t>呜哙呀，你看这老儿，我不过是奉承他几句(</w:t>
      </w:r>
      <w:r>
        <w:rPr>
          <w:rFonts w:hint="eastAsia" w:ascii="楷体" w:hAnsi="楷体" w:eastAsia="楷体" w:cs="楷体"/>
        </w:rPr>
        <w:t>或</w:t>
      </w:r>
      <w:r>
        <w:rPr>
          <w:rFonts w:hint="eastAsia"/>
        </w:rPr>
        <w:t>：两句)，他倒冒起高来了，我倒要(</w:t>
      </w:r>
      <w:r>
        <w:rPr>
          <w:rFonts w:hint="eastAsia" w:ascii="楷体" w:hAnsi="楷体" w:eastAsia="楷体" w:cs="楷体"/>
        </w:rPr>
        <w:t>或</w:t>
      </w:r>
      <w:r>
        <w:rPr>
          <w:rFonts w:hint="eastAsia"/>
        </w:rPr>
        <w:t>：呃，待我来)耍上他一耍，啊，张苍，你好哇？</w:t>
      </w:r>
    </w:p>
    <w:p>
      <w:r>
        <w:rPr>
          <w:rFonts w:hint="eastAsia"/>
        </w:rPr>
        <w:t>张苍</w:t>
      </w:r>
      <w:r>
        <w:rPr>
          <w:rFonts w:hint="eastAsia"/>
        </w:rPr>
        <w:tab/>
      </w:r>
      <w:r>
        <w:rPr>
          <w:rFonts w:hint="eastAsia"/>
        </w:rPr>
        <w:t>我怎么不好哇？(</w:t>
      </w:r>
      <w:r>
        <w:rPr>
          <w:rFonts w:hint="eastAsia" w:ascii="楷体" w:hAnsi="楷体" w:eastAsia="楷体" w:cs="楷体"/>
        </w:rPr>
        <w:t>或</w:t>
      </w:r>
      <w:r>
        <w:rPr>
          <w:rFonts w:hint="eastAsia"/>
        </w:rPr>
        <w:t>：我是怎的不好哇?)</w:t>
      </w:r>
    </w:p>
    <w:p>
      <w:r>
        <w:rPr>
          <w:rFonts w:hint="eastAsia"/>
        </w:rPr>
        <w:t>(陈平</w:t>
      </w:r>
      <w:r>
        <w:rPr>
          <w:rFonts w:hint="eastAsia"/>
        </w:rPr>
        <w:tab/>
      </w:r>
      <w:r>
        <w:rPr>
          <w:rFonts w:hint="eastAsia"/>
        </w:rPr>
        <w:t>你好。)</w:t>
      </w:r>
    </w:p>
    <w:p>
      <w:r>
        <w:rPr>
          <w:rFonts w:hint="eastAsia"/>
        </w:rPr>
        <w:t>(张苍</w:t>
      </w:r>
      <w:r>
        <w:rPr>
          <w:rFonts w:hint="eastAsia"/>
        </w:rPr>
        <w:tab/>
      </w:r>
      <w:r>
        <w:rPr>
          <w:rFonts w:hint="eastAsia"/>
        </w:rPr>
        <w:t>嗯，我好。)</w:t>
      </w:r>
    </w:p>
    <w:p>
      <w:r>
        <w:rPr>
          <w:rFonts w:hint="eastAsia"/>
        </w:rPr>
        <w:t>陈平</w:t>
      </w:r>
      <w:r>
        <w:rPr>
          <w:rFonts w:hint="eastAsia"/>
        </w:rPr>
        <w:tab/>
      </w:r>
      <w:r>
        <w:rPr>
          <w:rFonts w:hint="eastAsia"/>
        </w:rPr>
        <w:t>你好大的胆量呐！</w:t>
      </w:r>
    </w:p>
    <w:p>
      <w:r>
        <w:rPr>
          <w:rFonts w:hint="eastAsia"/>
        </w:rPr>
        <w:t>张苍</w:t>
      </w:r>
      <w:r>
        <w:rPr>
          <w:rFonts w:hint="eastAsia"/>
        </w:rPr>
        <w:tab/>
      </w:r>
      <w:r>
        <w:rPr>
          <w:rFonts w:hint="eastAsia"/>
        </w:rPr>
        <w:t>啊？</w:t>
      </w:r>
    </w:p>
    <w:p>
      <w:r>
        <w:rPr>
          <w:rFonts w:hint="eastAsia"/>
        </w:rPr>
        <w:t>陈平</w:t>
      </w:r>
      <w:r>
        <w:rPr>
          <w:rFonts w:hint="eastAsia"/>
        </w:rPr>
        <w:tab/>
      </w:r>
      <w:r>
        <w:rPr>
          <w:rFonts w:hint="eastAsia"/>
        </w:rPr>
        <w:t>你过来。(</w:t>
      </w:r>
      <w:r>
        <w:rPr>
          <w:rFonts w:hint="eastAsia" w:ascii="楷体" w:hAnsi="楷体" w:eastAsia="楷体" w:cs="楷体"/>
        </w:rPr>
        <w:t>或</w:t>
      </w:r>
      <w:r>
        <w:rPr>
          <w:rFonts w:hint="eastAsia"/>
        </w:rPr>
        <w:t>：你父子私抄皇王宗卷。)</w:t>
      </w:r>
    </w:p>
    <w:p>
      <w:r>
        <w:rPr>
          <w:rFonts w:hint="eastAsia"/>
        </w:rPr>
        <w:t>张苍</w:t>
      </w:r>
      <w:r>
        <w:rPr>
          <w:rFonts w:hint="eastAsia"/>
        </w:rPr>
        <w:tab/>
      </w:r>
      <w:r>
        <w:rPr>
          <w:rFonts w:hint="eastAsia"/>
        </w:rPr>
        <w:t>做什么？(</w:t>
      </w:r>
      <w:r>
        <w:rPr>
          <w:rFonts w:hint="eastAsia" w:ascii="楷体" w:hAnsi="楷体" w:eastAsia="楷体" w:cs="楷体"/>
        </w:rPr>
        <w:t>或</w:t>
      </w:r>
      <w:r>
        <w:rPr>
          <w:rFonts w:hint="eastAsia"/>
        </w:rPr>
        <w:t>：不曾。)</w:t>
      </w:r>
    </w:p>
    <w:p>
      <w:r>
        <w:rPr>
          <w:rFonts w:hint="eastAsia"/>
        </w:rPr>
        <w:t>陈平</w:t>
      </w:r>
      <w:r>
        <w:rPr>
          <w:rFonts w:hint="eastAsia"/>
        </w:rPr>
        <w:tab/>
      </w:r>
      <w:r>
        <w:rPr>
          <w:rFonts w:hint="eastAsia"/>
        </w:rPr>
        <w:t>你父子誊写宗卷，私造玉玺，要谋篡国太的江山。(</w:t>
      </w:r>
      <w:r>
        <w:rPr>
          <w:rFonts w:hint="eastAsia" w:ascii="楷体" w:hAnsi="楷体" w:eastAsia="楷体" w:cs="楷体"/>
        </w:rPr>
        <w:t>或</w:t>
      </w:r>
      <w:r>
        <w:rPr>
          <w:rFonts w:hint="eastAsia"/>
        </w:rPr>
        <w:t>：假造皇王玉玺。)</w:t>
      </w:r>
    </w:p>
    <w:p>
      <w:r>
        <w:rPr>
          <w:rFonts w:hint="eastAsia"/>
        </w:rPr>
        <w:t>张苍</w:t>
      </w:r>
      <w:r>
        <w:rPr>
          <w:rFonts w:hint="eastAsia"/>
        </w:rPr>
        <w:tab/>
      </w:r>
      <w:r>
        <w:rPr>
          <w:rFonts w:hint="eastAsia"/>
        </w:rPr>
        <w:t>哪有此事？(</w:t>
      </w:r>
      <w:r>
        <w:rPr>
          <w:rFonts w:hint="eastAsia" w:ascii="楷体" w:hAnsi="楷体" w:eastAsia="楷体" w:cs="楷体"/>
        </w:rPr>
        <w:t>或</w:t>
      </w:r>
      <w:r>
        <w:rPr>
          <w:rFonts w:hint="eastAsia"/>
        </w:rPr>
        <w:t>：哼，无有。)</w:t>
      </w:r>
    </w:p>
    <w:p>
      <w:r>
        <w:rPr>
          <w:rFonts w:hint="eastAsia"/>
        </w:rPr>
        <w:t>陈平</w:t>
      </w:r>
      <w:r>
        <w:rPr>
          <w:rFonts w:hint="eastAsia"/>
        </w:rPr>
        <w:tab/>
      </w:r>
      <w:r>
        <w:rPr>
          <w:rFonts w:hint="eastAsia"/>
        </w:rPr>
        <w:t>谋篡江山。(</w:t>
      </w:r>
      <w:r>
        <w:rPr>
          <w:rFonts w:hint="eastAsia" w:ascii="楷体" w:hAnsi="楷体" w:eastAsia="楷体" w:cs="楷体"/>
        </w:rPr>
        <w:t>或</w:t>
      </w:r>
      <w:r>
        <w:rPr>
          <w:rFonts w:hint="eastAsia"/>
        </w:rPr>
        <w:t>：分明有谋篡国太江山之意。)</w:t>
      </w:r>
    </w:p>
    <w:p>
      <w:r>
        <w:rPr>
          <w:rFonts w:hint="eastAsia"/>
        </w:rPr>
        <w:t>张苍</w:t>
      </w:r>
      <w:r>
        <w:rPr>
          <w:rFonts w:hint="eastAsia"/>
        </w:rPr>
        <w:tab/>
      </w:r>
      <w:r>
        <w:rPr>
          <w:rFonts w:hint="eastAsia"/>
        </w:rPr>
        <w:t>无有此事。(</w:t>
      </w:r>
      <w:r>
        <w:rPr>
          <w:rFonts w:hint="eastAsia" w:ascii="楷体" w:hAnsi="楷体" w:eastAsia="楷体" w:cs="楷体"/>
        </w:rPr>
        <w:t>或</w:t>
      </w:r>
      <w:r>
        <w:rPr>
          <w:rFonts w:hint="eastAsia"/>
        </w:rPr>
        <w:t>：呃，噤声。)</w:t>
      </w:r>
    </w:p>
    <w:p>
      <w:r>
        <w:rPr>
          <w:rFonts w:hint="eastAsia"/>
        </w:rPr>
        <w:t>陈平</w:t>
      </w:r>
      <w:r>
        <w:rPr>
          <w:rFonts w:hint="eastAsia"/>
        </w:rPr>
        <w:tab/>
      </w:r>
      <w:r>
        <w:rPr>
          <w:rFonts w:hint="eastAsia"/>
        </w:rPr>
        <w:t>走走走，面见国太。(</w:t>
      </w:r>
      <w:r>
        <w:rPr>
          <w:rFonts w:hint="eastAsia" w:ascii="楷体" w:hAnsi="楷体" w:eastAsia="楷体" w:cs="楷体"/>
        </w:rPr>
        <w:t>或</w:t>
      </w:r>
      <w:r>
        <w:rPr>
          <w:rFonts w:hint="eastAsia"/>
        </w:rPr>
        <w:t>：哼，走走走!)</w:t>
      </w:r>
    </w:p>
    <w:p>
      <w:r>
        <w:rPr>
          <w:rFonts w:hint="eastAsia"/>
        </w:rPr>
        <w:t>(张苍</w:t>
      </w:r>
      <w:r>
        <w:rPr>
          <w:rFonts w:hint="eastAsia"/>
        </w:rPr>
        <w:tab/>
      </w:r>
      <w:r>
        <w:rPr>
          <w:rFonts w:hint="eastAsia"/>
        </w:rPr>
        <w:t>哪里去呃。)</w:t>
      </w:r>
    </w:p>
    <w:p>
      <w:r>
        <w:rPr>
          <w:rFonts w:hint="eastAsia"/>
        </w:rPr>
        <w:t>(陈平</w:t>
      </w:r>
      <w:r>
        <w:rPr>
          <w:rFonts w:hint="eastAsia"/>
        </w:rPr>
        <w:tab/>
      </w:r>
      <w:r>
        <w:rPr>
          <w:rFonts w:hint="eastAsia"/>
        </w:rPr>
        <w:t>去见国太辩理。)</w:t>
      </w:r>
    </w:p>
    <w:p>
      <w:r>
        <w:rPr>
          <w:rFonts w:hint="eastAsia"/>
        </w:rPr>
        <w:t>(陈平</w:t>
      </w:r>
      <w:r>
        <w:rPr>
          <w:rFonts w:hint="eastAsia" w:ascii="楷体" w:hAnsi="楷体" w:eastAsia="楷体" w:cs="楷体"/>
        </w:rPr>
        <w:t>右手拉</w:t>
      </w:r>
      <w:r>
        <w:rPr>
          <w:rFonts w:hint="eastAsia"/>
        </w:rPr>
        <w:t>张苍</w:t>
      </w:r>
      <w:r>
        <w:rPr>
          <w:rFonts w:hint="eastAsia" w:ascii="楷体" w:hAnsi="楷体" w:eastAsia="楷体" w:cs="楷体"/>
        </w:rPr>
        <w:t>右手</w:t>
      </w:r>
      <w:r>
        <w:rPr>
          <w:rFonts w:hint="eastAsia"/>
        </w:rPr>
        <w:t>，陈</w:t>
      </w:r>
      <w:r>
        <w:rPr>
          <w:rFonts w:hint="eastAsia" w:ascii="楷体" w:hAnsi="楷体" w:eastAsia="楷体" w:cs="楷体"/>
        </w:rPr>
        <w:t>左袖搭在</w:t>
      </w:r>
      <w:r>
        <w:rPr>
          <w:rFonts w:hint="eastAsia"/>
        </w:rPr>
        <w:t>张</w:t>
      </w:r>
      <w:r>
        <w:rPr>
          <w:rFonts w:hint="eastAsia" w:ascii="楷体" w:hAnsi="楷体" w:eastAsia="楷体" w:cs="楷体"/>
        </w:rPr>
        <w:t>右手里侧</w:t>
      </w:r>
      <w:r>
        <w:rPr>
          <w:rFonts w:hint="eastAsia"/>
        </w:rPr>
        <w:t>，张</w:t>
      </w:r>
      <w:r>
        <w:rPr>
          <w:rFonts w:hint="eastAsia" w:ascii="楷体" w:hAnsi="楷体" w:eastAsia="楷体" w:cs="楷体"/>
        </w:rPr>
        <w:t>左手摇阻介</w:t>
      </w:r>
      <w:r>
        <w:rPr>
          <w:rFonts w:hint="eastAsia"/>
        </w:rPr>
        <w:t>)</w:t>
      </w:r>
    </w:p>
    <w:p>
      <w:r>
        <w:rPr>
          <w:rFonts w:hint="eastAsia"/>
        </w:rPr>
        <w:t>张苍</w:t>
      </w:r>
      <w:r>
        <w:rPr>
          <w:rFonts w:hint="eastAsia"/>
        </w:rPr>
        <w:tab/>
      </w:r>
      <w:r>
        <w:rPr>
          <w:rFonts w:hint="eastAsia"/>
        </w:rPr>
        <w:t>去不得。(</w:t>
      </w:r>
      <w:r>
        <w:rPr>
          <w:rFonts w:hint="eastAsia" w:ascii="楷体" w:hAnsi="楷体" w:eastAsia="楷体" w:cs="楷体"/>
        </w:rPr>
        <w:t>或</w:t>
      </w:r>
      <w:r>
        <w:rPr>
          <w:rFonts w:hint="eastAsia"/>
        </w:rPr>
        <w:t>：使不得，使不得。)</w:t>
      </w:r>
    </w:p>
    <w:p>
      <w:r>
        <w:rPr>
          <w:rFonts w:hint="eastAsia"/>
        </w:rPr>
        <w:t>陈平</w:t>
      </w:r>
      <w:r>
        <w:rPr>
          <w:rFonts w:hint="eastAsia"/>
        </w:rPr>
        <w:tab/>
      </w:r>
      <w:r>
        <w:rPr>
          <w:rFonts w:hint="eastAsia"/>
        </w:rPr>
        <w:t>走走走。</w:t>
      </w:r>
    </w:p>
    <w:p>
      <w:r>
        <w:rPr>
          <w:rFonts w:hint="eastAsia"/>
        </w:rPr>
        <w:t>张苍</w:t>
      </w:r>
      <w:r>
        <w:rPr>
          <w:rFonts w:hint="eastAsia"/>
        </w:rPr>
        <w:tab/>
      </w:r>
      <w:r>
        <w:rPr>
          <w:rFonts w:hint="eastAsia"/>
        </w:rPr>
        <w:t>我有忏悔呀。(</w:t>
      </w:r>
      <w:r>
        <w:rPr>
          <w:rFonts w:hint="eastAsia" w:ascii="楷体" w:hAnsi="楷体" w:eastAsia="楷体" w:cs="楷体"/>
        </w:rPr>
        <w:t>或</w:t>
      </w:r>
      <w:r>
        <w:rPr>
          <w:rFonts w:hint="eastAsia"/>
        </w:rPr>
        <w:t>：慢来慢来，我有忏悔啊。)</w:t>
      </w:r>
    </w:p>
    <w:p>
      <w:r>
        <w:rPr>
          <w:rFonts w:hint="eastAsia"/>
        </w:rPr>
        <w:t>陈平</w:t>
      </w:r>
      <w:r>
        <w:rPr>
          <w:rFonts w:hint="eastAsia"/>
        </w:rPr>
        <w:tab/>
      </w:r>
      <w:r>
        <w:rPr>
          <w:rFonts w:hint="eastAsia"/>
        </w:rPr>
        <w:t>(哼，)我看你的忏悔，我看你(是)冒高不冒高。</w:t>
      </w:r>
    </w:p>
    <w:p>
      <w:r>
        <w:rPr>
          <w:rFonts w:hint="eastAsia"/>
        </w:rPr>
        <w:t>(陈平</w:t>
      </w:r>
      <w:r>
        <w:rPr>
          <w:rFonts w:hint="eastAsia" w:ascii="楷体" w:hAnsi="楷体" w:eastAsia="楷体" w:cs="楷体"/>
        </w:rPr>
        <w:t>坐大边虎头椅</w:t>
      </w:r>
      <w:r>
        <w:rPr>
          <w:rFonts w:hint="eastAsia"/>
        </w:rPr>
        <w:t>，张苍</w:t>
      </w:r>
      <w:r>
        <w:rPr>
          <w:rFonts w:hint="eastAsia" w:ascii="楷体" w:hAnsi="楷体" w:eastAsia="楷体" w:cs="楷体"/>
        </w:rPr>
        <w:t>小边背供念</w:t>
      </w:r>
      <w:r>
        <w:rPr>
          <w:rStyle w:val="66"/>
          <w:rFonts w:ascii="楷体" w:hAnsi="楷体" w:eastAsia="楷体" w:cs="楷体"/>
        </w:rPr>
        <w:footnoteReference w:id="115"/>
      </w:r>
      <w:r>
        <w:rPr>
          <w:rFonts w:hint="eastAsia"/>
        </w:rPr>
        <w:t>)</w:t>
      </w:r>
    </w:p>
    <w:p>
      <w:pPr>
        <w:ind w:left="840" w:hanging="840"/>
      </w:pPr>
      <w:r>
        <w:rPr>
          <w:rFonts w:hint="eastAsia"/>
        </w:rPr>
        <w:t>张苍</w:t>
      </w:r>
      <w:r>
        <w:rPr>
          <w:rFonts w:hint="eastAsia"/>
        </w:rPr>
        <w:tab/>
      </w:r>
      <w:r>
        <w:rPr>
          <w:rFonts w:hint="eastAsia"/>
        </w:rPr>
        <w:t>嗨，有了宗卷，扬长而去，岂不是好，我冒的什么高，冒出祸来了。也罢，上前赔个笑脸也就是了。哈哈哈，啊老相爷，学生冒犯老相爷，这厢作揖赔礼了。(</w:t>
      </w:r>
      <w:r>
        <w:rPr>
          <w:rFonts w:hint="eastAsia" w:ascii="楷体" w:hAnsi="楷体" w:eastAsia="楷体" w:cs="楷体"/>
        </w:rPr>
        <w:t>或</w:t>
      </w:r>
      <w:r>
        <w:rPr>
          <w:rFonts w:hint="eastAsia"/>
        </w:rPr>
        <w:t>：哎呀且住，交了宗卷，也就无有事了。我与他冒的什么高，咳，你看你看，冒出祸来了。这这这……也罢，我上前赔个笑脸可也就拉倒了。哈哈哈，老相爷，方才是下官的不是，得罪了老相爷，我这厢赔礼了。)</w:t>
      </w:r>
    </w:p>
    <w:p>
      <w:r>
        <w:rPr>
          <w:rFonts w:hint="eastAsia"/>
        </w:rPr>
        <w:t>(陈平</w:t>
      </w:r>
      <w:r>
        <w:rPr>
          <w:rFonts w:hint="eastAsia" w:ascii="楷体" w:hAnsi="楷体" w:eastAsia="楷体" w:cs="楷体"/>
        </w:rPr>
        <w:t>站</w:t>
      </w:r>
      <w:r>
        <w:rPr>
          <w:rFonts w:hint="eastAsia"/>
        </w:rPr>
        <w:t>，</w:t>
      </w:r>
      <w:r>
        <w:rPr>
          <w:rFonts w:hint="eastAsia" w:ascii="楷体" w:hAnsi="楷体" w:eastAsia="楷体" w:cs="楷体"/>
        </w:rPr>
        <w:t>如前拉</w:t>
      </w:r>
      <w:r>
        <w:rPr>
          <w:rFonts w:hint="eastAsia"/>
        </w:rPr>
        <w:t>张苍，陈</w:t>
      </w:r>
      <w:r>
        <w:rPr>
          <w:rFonts w:hint="eastAsia" w:ascii="楷体" w:hAnsi="楷体" w:eastAsia="楷体" w:cs="楷体"/>
        </w:rPr>
        <w:t>坐</w:t>
      </w:r>
      <w:r>
        <w:rPr>
          <w:rFonts w:hint="eastAsia"/>
        </w:rPr>
        <w:t>)</w:t>
      </w:r>
    </w:p>
    <w:p>
      <w:pPr>
        <w:ind w:left="840" w:hanging="840"/>
      </w:pPr>
      <w:r>
        <w:rPr>
          <w:rFonts w:hint="eastAsia"/>
        </w:rPr>
        <w:t>陈平</w:t>
      </w:r>
      <w:r>
        <w:rPr>
          <w:rFonts w:hint="eastAsia"/>
        </w:rPr>
        <w:tab/>
      </w:r>
      <w:r>
        <w:rPr>
          <w:rFonts w:hint="eastAsia"/>
        </w:rPr>
        <w:t>唗，你父子私造玉玺，誊写宗卷，你我面见国太。(</w:t>
      </w:r>
      <w:r>
        <w:rPr>
          <w:rFonts w:hint="eastAsia" w:ascii="楷体" w:hAnsi="楷体" w:eastAsia="楷体" w:cs="楷体"/>
        </w:rPr>
        <w:t>或</w:t>
      </w:r>
      <w:r>
        <w:rPr>
          <w:rFonts w:hint="eastAsia"/>
        </w:rPr>
        <w:t>：唗，胆大张苍，你父子私抄皇家宗卷。)</w:t>
      </w:r>
    </w:p>
    <w:p>
      <w:r>
        <w:rPr>
          <w:rFonts w:hint="eastAsia"/>
        </w:rPr>
        <w:t>(张苍</w:t>
      </w:r>
      <w:r>
        <w:rPr>
          <w:rFonts w:hint="eastAsia"/>
        </w:rPr>
        <w:tab/>
      </w:r>
      <w:r>
        <w:rPr>
          <w:rFonts w:hint="eastAsia"/>
        </w:rPr>
        <w:t>不曾。)</w:t>
      </w:r>
    </w:p>
    <w:p>
      <w:r>
        <w:rPr>
          <w:rFonts w:hint="eastAsia"/>
        </w:rPr>
        <w:t>(陈平</w:t>
      </w:r>
      <w:r>
        <w:rPr>
          <w:rFonts w:hint="eastAsia"/>
        </w:rPr>
        <w:tab/>
      </w:r>
      <w:r>
        <w:rPr>
          <w:rFonts w:hint="eastAsia"/>
        </w:rPr>
        <w:t>假造皇家玉玺。)</w:t>
      </w:r>
    </w:p>
    <w:p>
      <w:r>
        <w:rPr>
          <w:rFonts w:hint="eastAsia"/>
        </w:rPr>
        <w:t>(张苍</w:t>
      </w:r>
      <w:r>
        <w:rPr>
          <w:rFonts w:hint="eastAsia"/>
        </w:rPr>
        <w:tab/>
      </w:r>
      <w:r>
        <w:rPr>
          <w:rFonts w:hint="eastAsia"/>
        </w:rPr>
        <w:t>哼，无有。)</w:t>
      </w:r>
    </w:p>
    <w:p>
      <w:r>
        <w:rPr>
          <w:rFonts w:hint="eastAsia"/>
        </w:rPr>
        <w:t>(陈平</w:t>
      </w:r>
      <w:r>
        <w:rPr>
          <w:rFonts w:hint="eastAsia"/>
        </w:rPr>
        <w:tab/>
      </w:r>
      <w:r>
        <w:rPr>
          <w:rFonts w:hint="eastAsia"/>
        </w:rPr>
        <w:t>有谋篡国太江山之意。)</w:t>
      </w:r>
    </w:p>
    <w:p>
      <w:r>
        <w:rPr>
          <w:rFonts w:hint="eastAsia"/>
        </w:rPr>
        <w:t>(张苍</w:t>
      </w:r>
      <w:r>
        <w:rPr>
          <w:rFonts w:hint="eastAsia"/>
        </w:rPr>
        <w:tab/>
      </w:r>
      <w:r>
        <w:rPr>
          <w:rFonts w:hint="eastAsia"/>
        </w:rPr>
        <w:t>噤声。)</w:t>
      </w:r>
    </w:p>
    <w:p>
      <w:r>
        <w:rPr>
          <w:rFonts w:hint="eastAsia"/>
        </w:rPr>
        <w:t>(陈平</w:t>
      </w:r>
      <w:r>
        <w:rPr>
          <w:rFonts w:hint="eastAsia"/>
        </w:rPr>
        <w:tab/>
      </w:r>
      <w:r>
        <w:rPr>
          <w:rFonts w:hint="eastAsia"/>
        </w:rPr>
        <w:t>难道说作个揖就罢了不成么?)</w:t>
      </w:r>
    </w:p>
    <w:p>
      <w:r>
        <w:rPr>
          <w:rFonts w:hint="eastAsia"/>
        </w:rPr>
        <w:t>张苍</w:t>
      </w:r>
      <w:r>
        <w:rPr>
          <w:rFonts w:hint="eastAsia"/>
        </w:rPr>
        <w:tab/>
      </w:r>
      <w:r>
        <w:rPr>
          <w:rFonts w:hint="eastAsia"/>
        </w:rPr>
        <w:t>去不得。</w:t>
      </w:r>
    </w:p>
    <w:p>
      <w:r>
        <w:rPr>
          <w:rFonts w:hint="eastAsia"/>
        </w:rPr>
        <w:t>陈平</w:t>
      </w:r>
      <w:r>
        <w:rPr>
          <w:rFonts w:hint="eastAsia"/>
        </w:rPr>
        <w:tab/>
      </w:r>
      <w:r>
        <w:rPr>
          <w:rFonts w:hint="eastAsia"/>
        </w:rPr>
        <w:t>面见国太。</w:t>
      </w:r>
    </w:p>
    <w:p>
      <w:r>
        <w:rPr>
          <w:rFonts w:hint="eastAsia"/>
        </w:rPr>
        <w:t>张苍</w:t>
      </w:r>
      <w:r>
        <w:rPr>
          <w:rFonts w:hint="eastAsia"/>
        </w:rPr>
        <w:tab/>
      </w:r>
      <w:r>
        <w:rPr>
          <w:rFonts w:hint="eastAsia"/>
        </w:rPr>
        <w:t>去不得，我还有大大的忏悔呀！(</w:t>
      </w:r>
      <w:r>
        <w:rPr>
          <w:rFonts w:hint="eastAsia" w:ascii="楷体" w:hAnsi="楷体" w:eastAsia="楷体" w:cs="楷体"/>
        </w:rPr>
        <w:t>或</w:t>
      </w:r>
      <w:r>
        <w:rPr>
          <w:rFonts w:hint="eastAsia"/>
        </w:rPr>
        <w:t>：呃呃呃，我还有大大的忏悔呀！)</w:t>
      </w:r>
    </w:p>
    <w:p>
      <w:pPr>
        <w:ind w:left="840" w:hanging="840"/>
      </w:pPr>
      <w:r>
        <w:rPr>
          <w:rFonts w:hint="eastAsia"/>
        </w:rPr>
        <w:t>陈平</w:t>
      </w:r>
      <w:r>
        <w:rPr>
          <w:rFonts w:hint="eastAsia"/>
        </w:rPr>
        <w:tab/>
      </w:r>
      <w:r>
        <w:rPr>
          <w:rFonts w:hint="eastAsia"/>
        </w:rPr>
        <w:t>我看你的大大忏悔，作个揖就罢了不成？(</w:t>
      </w:r>
      <w:r>
        <w:rPr>
          <w:rFonts w:hint="eastAsia" w:ascii="楷体" w:hAnsi="楷体" w:eastAsia="楷体" w:cs="楷体"/>
        </w:rPr>
        <w:t>或</w:t>
      </w:r>
      <w:r>
        <w:rPr>
          <w:rFonts w:hint="eastAsia"/>
        </w:rPr>
        <w:t>：哼，我看你的大大忏悔，嗯——只怕是忒轻了罢。)(陈平</w:t>
      </w:r>
      <w:r>
        <w:rPr>
          <w:rFonts w:hint="eastAsia" w:ascii="楷体" w:hAnsi="楷体" w:eastAsia="楷体" w:cs="楷体"/>
        </w:rPr>
        <w:t>坐</w:t>
      </w:r>
      <w:r>
        <w:rPr>
          <w:rFonts w:hint="eastAsia"/>
        </w:rPr>
        <w:t>)</w:t>
      </w:r>
    </w:p>
    <w:p>
      <w:pPr>
        <w:ind w:left="840" w:hanging="840"/>
      </w:pPr>
      <w:r>
        <w:rPr>
          <w:rFonts w:hint="eastAsia"/>
        </w:rPr>
        <w:t>张苍</w:t>
      </w:r>
      <w:r>
        <w:rPr>
          <w:rFonts w:hint="eastAsia"/>
        </w:rPr>
        <w:tab/>
      </w:r>
      <w:r>
        <w:rPr>
          <w:rFonts w:hint="eastAsia"/>
        </w:rPr>
        <w:t>哎呀呀，这个老儿分明是叫我与他下个全礼，我们俱是炎汉忠良，下一全礼又有何妨。啊，哈哈哈，老相爷，学生冒犯老相爷，我这里作揖跪下了。(</w:t>
      </w:r>
      <w:r>
        <w:rPr>
          <w:rFonts w:hint="eastAsia" w:ascii="楷体" w:hAnsi="楷体" w:eastAsia="楷体" w:cs="楷体"/>
        </w:rPr>
        <w:t>或</w:t>
      </w:r>
      <w:r>
        <w:rPr>
          <w:rFonts w:hint="eastAsia"/>
        </w:rPr>
        <w:t>：唉，看他之意，是要我与他下一全礼呀。嗯，俱是炎汉忠良，下一全礼又有何妨。啊，老相爷，下官得罪了老相爷，我这厢跪下了。)</w:t>
      </w:r>
    </w:p>
    <w:p>
      <w:r>
        <w:rPr>
          <w:rFonts w:hint="eastAsia"/>
        </w:rPr>
        <w:t>(张苍</w:t>
      </w:r>
      <w:r>
        <w:rPr>
          <w:rFonts w:hint="eastAsia" w:ascii="楷体" w:hAnsi="楷体" w:eastAsia="楷体" w:cs="楷体"/>
        </w:rPr>
        <w:t>向</w:t>
      </w:r>
      <w:r>
        <w:rPr>
          <w:rFonts w:hint="eastAsia"/>
        </w:rPr>
        <w:t>陈平</w:t>
      </w:r>
      <w:r>
        <w:rPr>
          <w:rFonts w:hint="eastAsia" w:ascii="楷体" w:hAnsi="楷体" w:eastAsia="楷体" w:cs="楷体"/>
        </w:rPr>
        <w:t>跪</w:t>
      </w:r>
      <w:r>
        <w:rPr>
          <w:rFonts w:hint="eastAsia"/>
        </w:rPr>
        <w:t>)</w:t>
      </w:r>
    </w:p>
    <w:p>
      <w:r>
        <w:rPr>
          <w:rFonts w:hint="eastAsia"/>
        </w:rPr>
        <w:t>陈平</w:t>
      </w:r>
      <w:r>
        <w:rPr>
          <w:rFonts w:hint="eastAsia"/>
        </w:rPr>
        <w:tab/>
      </w:r>
      <w:r>
        <w:rPr>
          <w:rFonts w:hint="eastAsia"/>
        </w:rPr>
        <w:t>下跪何人？</w:t>
      </w:r>
    </w:p>
    <w:p>
      <w:r>
        <w:rPr>
          <w:rFonts w:hint="eastAsia"/>
        </w:rPr>
        <w:t>张苍</w:t>
      </w:r>
      <w:r>
        <w:rPr>
          <w:rFonts w:hint="eastAsia"/>
        </w:rPr>
        <w:tab/>
      </w:r>
      <w:r>
        <w:rPr>
          <w:rFonts w:hint="eastAsia"/>
        </w:rPr>
        <w:t>学生张苍。</w:t>
      </w:r>
    </w:p>
    <w:p>
      <w:r>
        <w:rPr>
          <w:rFonts w:hint="eastAsia"/>
        </w:rPr>
        <w:t>陈平</w:t>
      </w:r>
      <w:r>
        <w:rPr>
          <w:rFonts w:hint="eastAsia"/>
        </w:rPr>
        <w:tab/>
      </w:r>
      <w:r>
        <w:rPr>
          <w:rFonts w:hint="eastAsia"/>
        </w:rPr>
        <w:t>跪在我的面前做甚呐？(</w:t>
      </w:r>
      <w:r>
        <w:rPr>
          <w:rFonts w:hint="eastAsia" w:ascii="楷体" w:hAnsi="楷体" w:eastAsia="楷体" w:cs="楷体"/>
        </w:rPr>
        <w:t>或</w:t>
      </w:r>
      <w:r>
        <w:rPr>
          <w:rFonts w:hint="eastAsia"/>
        </w:rPr>
        <w:t>：跪在老夫的面前做甚?)</w:t>
      </w:r>
    </w:p>
    <w:p>
      <w:r>
        <w:rPr>
          <w:rFonts w:hint="eastAsia"/>
        </w:rPr>
        <w:t>张苍</w:t>
      </w:r>
      <w:r>
        <w:rPr>
          <w:rFonts w:hint="eastAsia"/>
        </w:rPr>
        <w:tab/>
      </w:r>
      <w:r>
        <w:rPr>
          <w:rFonts w:hint="eastAsia"/>
        </w:rPr>
        <w:t>(得罪了老相爷，)与老相爷赔礼(</w:t>
      </w:r>
      <w:r>
        <w:rPr>
          <w:rFonts w:hint="eastAsia" w:ascii="楷体" w:hAnsi="楷体" w:eastAsia="楷体" w:cs="楷体"/>
        </w:rPr>
        <w:t>或</w:t>
      </w:r>
      <w:r>
        <w:rPr>
          <w:rFonts w:hint="eastAsia"/>
        </w:rPr>
        <w:t>：磕头赔罪)来了。</w:t>
      </w:r>
    </w:p>
    <w:p>
      <w:r>
        <w:rPr>
          <w:rFonts w:hint="eastAsia"/>
        </w:rPr>
        <w:t>陈平</w:t>
      </w:r>
      <w:r>
        <w:rPr>
          <w:rFonts w:hint="eastAsia"/>
        </w:rPr>
        <w:tab/>
      </w:r>
      <w:r>
        <w:rPr>
          <w:rFonts w:hint="eastAsia"/>
        </w:rPr>
        <w:t>你怕我不怕？(</w:t>
      </w:r>
      <w:r>
        <w:rPr>
          <w:rFonts w:hint="eastAsia" w:ascii="楷体" w:hAnsi="楷体" w:eastAsia="楷体" w:cs="楷体"/>
        </w:rPr>
        <w:t>或</w:t>
      </w:r>
      <w:r>
        <w:rPr>
          <w:rFonts w:hint="eastAsia"/>
        </w:rPr>
        <w:t>：嗯，你怕了老夫不怕?)</w:t>
      </w:r>
    </w:p>
    <w:p>
      <w:r>
        <w:rPr>
          <w:rFonts w:hint="eastAsia"/>
        </w:rPr>
        <w:t>张苍</w:t>
      </w:r>
      <w:r>
        <w:rPr>
          <w:rFonts w:hint="eastAsia"/>
        </w:rPr>
        <w:tab/>
      </w:r>
      <w:r>
        <w:rPr>
          <w:rFonts w:hint="eastAsia"/>
        </w:rPr>
        <w:t>(呃，)我怕了老相爷了。</w:t>
      </w:r>
    </w:p>
    <w:p>
      <w:r>
        <w:rPr>
          <w:rFonts w:hint="eastAsia"/>
        </w:rPr>
        <w:t>陈平</w:t>
      </w:r>
      <w:r>
        <w:rPr>
          <w:rFonts w:hint="eastAsia"/>
        </w:rPr>
        <w:tab/>
      </w:r>
      <w:r>
        <w:rPr>
          <w:rFonts w:hint="eastAsia"/>
        </w:rPr>
        <w:t>你服(了)我不服？</w:t>
      </w:r>
    </w:p>
    <w:p>
      <w:r>
        <w:rPr>
          <w:rFonts w:hint="eastAsia"/>
        </w:rPr>
        <w:t>张苍</w:t>
      </w:r>
      <w:r>
        <w:rPr>
          <w:rFonts w:hint="eastAsia"/>
        </w:rPr>
        <w:tab/>
      </w:r>
      <w:r>
        <w:rPr>
          <w:rFonts w:hint="eastAsia"/>
        </w:rPr>
        <w:t>(我)服了老相爷了。</w:t>
      </w:r>
    </w:p>
    <w:p>
      <w:r>
        <w:rPr>
          <w:rFonts w:hint="eastAsia"/>
        </w:rPr>
        <w:t>陈平</w:t>
      </w:r>
      <w:r>
        <w:rPr>
          <w:rFonts w:hint="eastAsia"/>
        </w:rPr>
        <w:tab/>
      </w:r>
      <w:r>
        <w:rPr>
          <w:rFonts w:hint="eastAsia"/>
        </w:rPr>
        <w:t>起来。(</w:t>
      </w:r>
      <w:r>
        <w:rPr>
          <w:rFonts w:hint="eastAsia" w:ascii="楷体" w:hAnsi="楷体" w:eastAsia="楷体" w:cs="楷体"/>
        </w:rPr>
        <w:t>或</w:t>
      </w:r>
      <w:r>
        <w:rPr>
          <w:rFonts w:hint="eastAsia"/>
        </w:rPr>
        <w:t>：既然如此，我恕你无罪。)</w:t>
      </w:r>
    </w:p>
    <w:p>
      <w:r>
        <w:rPr>
          <w:rFonts w:hint="eastAsia"/>
        </w:rPr>
        <w:t>(张苍</w:t>
      </w:r>
      <w:r>
        <w:rPr>
          <w:rFonts w:hint="eastAsia"/>
        </w:rPr>
        <w:tab/>
      </w:r>
      <w:r>
        <w:rPr>
          <w:rFonts w:hint="eastAsia"/>
        </w:rPr>
        <w:t>多谢老相爷。)</w:t>
      </w:r>
    </w:p>
    <w:p>
      <w:r>
        <w:rPr>
          <w:rFonts w:hint="eastAsia"/>
        </w:rPr>
        <w:t>(陈平</w:t>
      </w:r>
      <w:r>
        <w:rPr>
          <w:rFonts w:hint="eastAsia"/>
        </w:rPr>
        <w:tab/>
      </w:r>
      <w:r>
        <w:rPr>
          <w:rFonts w:hint="eastAsia"/>
        </w:rPr>
        <w:t>起来。)</w:t>
      </w:r>
    </w:p>
    <w:p>
      <w:r>
        <w:rPr>
          <w:rFonts w:hint="eastAsia"/>
        </w:rPr>
        <w:t>(张苍</w:t>
      </w:r>
      <w:r>
        <w:rPr>
          <w:rFonts w:hint="eastAsia"/>
        </w:rPr>
        <w:tab/>
      </w:r>
      <w:r>
        <w:rPr>
          <w:rFonts w:hint="eastAsia"/>
        </w:rPr>
        <w:t>是。)</w:t>
      </w:r>
    </w:p>
    <w:p>
      <w:r>
        <w:rPr>
          <w:rFonts w:hint="eastAsia"/>
        </w:rPr>
        <w:t>(张苍</w:t>
      </w:r>
      <w:r>
        <w:rPr>
          <w:rFonts w:hint="eastAsia" w:ascii="楷体" w:hAnsi="楷体" w:eastAsia="楷体" w:cs="楷体"/>
        </w:rPr>
        <w:t>起</w:t>
      </w:r>
      <w:r>
        <w:rPr>
          <w:rFonts w:hint="eastAsia"/>
        </w:rPr>
        <w:t>)</w:t>
      </w:r>
    </w:p>
    <w:p>
      <w:r>
        <w:rPr>
          <w:rFonts w:hint="eastAsia"/>
        </w:rPr>
        <w:t>陈平</w:t>
      </w:r>
      <w:r>
        <w:rPr>
          <w:rFonts w:hint="eastAsia"/>
        </w:rPr>
        <w:tab/>
      </w:r>
      <w:r>
        <w:rPr>
          <w:rFonts w:hint="eastAsia"/>
        </w:rPr>
        <w:t>哼！(张苍</w:t>
      </w:r>
      <w:r>
        <w:rPr>
          <w:rFonts w:hint="eastAsia" w:ascii="楷体" w:hAnsi="楷体" w:eastAsia="楷体" w:cs="楷体"/>
        </w:rPr>
        <w:t>又跪</w:t>
      </w:r>
      <w:r>
        <w:rPr>
          <w:rFonts w:hint="eastAsia"/>
        </w:rPr>
        <w:t>，陈平</w:t>
      </w:r>
      <w:r>
        <w:rPr>
          <w:rFonts w:hint="eastAsia" w:ascii="楷体" w:hAnsi="楷体" w:eastAsia="楷体" w:cs="楷体"/>
        </w:rPr>
        <w:t>扶</w:t>
      </w:r>
      <w:r>
        <w:rPr>
          <w:rFonts w:hint="eastAsia"/>
        </w:rPr>
        <w:t>)</w:t>
      </w:r>
    </w:p>
    <w:p>
      <w:r>
        <w:rPr>
          <w:rFonts w:hint="eastAsia"/>
        </w:rPr>
        <w:t>(陈平</w:t>
      </w:r>
      <w:r>
        <w:rPr>
          <w:rFonts w:hint="eastAsia"/>
        </w:rPr>
        <w:tab/>
      </w:r>
      <w:r>
        <w:rPr>
          <w:rFonts w:hint="eastAsia"/>
        </w:rPr>
        <w:t>大人请起。)</w:t>
      </w:r>
    </w:p>
    <w:p>
      <w:r>
        <w:rPr>
          <w:rFonts w:hint="eastAsia"/>
        </w:rPr>
        <w:t>张苍</w:t>
      </w:r>
      <w:r>
        <w:rPr>
          <w:rFonts w:hint="eastAsia"/>
        </w:rPr>
        <w:tab/>
      </w:r>
      <w:r>
        <w:rPr>
          <w:rFonts w:hint="eastAsia"/>
        </w:rPr>
        <w:t>这是为何？(</w:t>
      </w:r>
      <w:r>
        <w:rPr>
          <w:rFonts w:hint="eastAsia" w:ascii="楷体" w:hAnsi="楷体" w:eastAsia="楷体" w:cs="楷体"/>
        </w:rPr>
        <w:t>或</w:t>
      </w:r>
      <w:r>
        <w:rPr>
          <w:rFonts w:hint="eastAsia"/>
        </w:rPr>
        <w:t>：相爷这是何意呀?)</w:t>
      </w:r>
    </w:p>
    <w:p>
      <w:r>
        <w:rPr>
          <w:rFonts w:hint="eastAsia"/>
        </w:rPr>
        <w:t>陈平</w:t>
      </w:r>
      <w:r>
        <w:rPr>
          <w:rFonts w:hint="eastAsia"/>
        </w:rPr>
        <w:tab/>
      </w:r>
      <w:r>
        <w:rPr>
          <w:rFonts w:hint="eastAsia"/>
        </w:rPr>
        <w:t>我与你作耍呢！(</w:t>
      </w:r>
      <w:r>
        <w:rPr>
          <w:rFonts w:hint="eastAsia" w:ascii="楷体" w:hAnsi="楷体" w:eastAsia="楷体" w:cs="楷体"/>
        </w:rPr>
        <w:t>或</w:t>
      </w:r>
      <w:r>
        <w:rPr>
          <w:rFonts w:hint="eastAsia"/>
        </w:rPr>
        <w:t>：老夫与你作耍呢！)</w:t>
      </w:r>
    </w:p>
    <w:p>
      <w:r>
        <w:rPr>
          <w:rFonts w:hint="eastAsia"/>
        </w:rPr>
        <w:t>张苍</w:t>
      </w:r>
      <w:r>
        <w:rPr>
          <w:rFonts w:hint="eastAsia"/>
        </w:rPr>
        <w:tab/>
      </w:r>
      <w:r>
        <w:rPr>
          <w:rFonts w:hint="eastAsia"/>
        </w:rPr>
        <w:t>(哎呀呀，)耍出汗来了。</w:t>
      </w:r>
    </w:p>
    <w:p>
      <w:r>
        <w:rPr>
          <w:rFonts w:hint="eastAsia"/>
        </w:rPr>
        <w:t>陈平</w:t>
      </w:r>
      <w:r>
        <w:rPr>
          <w:rFonts w:hint="eastAsia"/>
        </w:rPr>
        <w:tab/>
      </w:r>
      <w:r>
        <w:rPr>
          <w:rFonts w:hint="eastAsia"/>
        </w:rPr>
        <w:t>有了宗卷，张大人(请)回衙理事。</w:t>
      </w:r>
    </w:p>
    <w:p>
      <w:r>
        <w:rPr>
          <w:rFonts w:hint="eastAsia"/>
        </w:rPr>
        <w:t>张苍</w:t>
      </w:r>
      <w:r>
        <w:rPr>
          <w:rFonts w:hint="eastAsia"/>
        </w:rPr>
        <w:tab/>
      </w:r>
      <w:r>
        <w:rPr>
          <w:rFonts w:hint="eastAsia"/>
        </w:rPr>
        <w:t>下官告辞。(</w:t>
      </w:r>
      <w:r>
        <w:rPr>
          <w:rFonts w:hint="eastAsia" w:ascii="楷体" w:hAnsi="楷体" w:eastAsia="楷体" w:cs="楷体"/>
        </w:rPr>
        <w:t>或</w:t>
      </w:r>
      <w:r>
        <w:rPr>
          <w:rFonts w:hint="eastAsia"/>
        </w:rPr>
        <w:t>：遵命，告辞了。)</w:t>
      </w:r>
    </w:p>
    <w:p>
      <w:r>
        <w:rPr>
          <w:rFonts w:hint="eastAsia"/>
        </w:rPr>
        <w:t>陈平</w:t>
      </w:r>
      <w:r>
        <w:rPr>
          <w:rFonts w:hint="eastAsia"/>
        </w:rPr>
        <w:tab/>
      </w:r>
      <w:r>
        <w:rPr>
          <w:rFonts w:hint="eastAsia"/>
        </w:rPr>
        <w:t>奉送。</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】辞别相爷出府门。</w:t>
      </w:r>
    </w:p>
    <w:p>
      <w:r>
        <w:rPr>
          <w:rFonts w:hint="eastAsia"/>
        </w:rPr>
        <w:t>(张苍</w:t>
      </w:r>
      <w:r>
        <w:rPr>
          <w:rFonts w:hint="eastAsia" w:ascii="楷体" w:hAnsi="楷体" w:eastAsia="楷体" w:cs="楷体"/>
        </w:rPr>
        <w:t>出门到外边</w:t>
      </w:r>
      <w:r>
        <w:rPr>
          <w:rFonts w:hint="eastAsia"/>
        </w:rPr>
        <w:t>，陈平</w:t>
      </w:r>
      <w:r>
        <w:rPr>
          <w:rFonts w:hint="eastAsia" w:ascii="楷体" w:hAnsi="楷体" w:eastAsia="楷体" w:cs="楷体"/>
        </w:rPr>
        <w:t>坐小边</w:t>
      </w:r>
      <w:r>
        <w:rPr>
          <w:rFonts w:hint="eastAsia"/>
        </w:rPr>
        <w:t>，张</w:t>
      </w:r>
      <w:r>
        <w:rPr>
          <w:rFonts w:hint="eastAsia" w:ascii="楷体" w:hAnsi="楷体" w:eastAsia="楷体" w:cs="楷体"/>
        </w:rPr>
        <w:t>想介</w:t>
      </w:r>
      <w:r>
        <w:rPr>
          <w:rFonts w:hint="eastAsia"/>
        </w:rPr>
        <w:t>)</w:t>
      </w:r>
    </w:p>
    <w:p>
      <w:pPr>
        <w:ind w:left="840" w:hanging="840"/>
      </w:pPr>
      <w:r>
        <w:rPr>
          <w:rFonts w:hint="eastAsia"/>
        </w:rPr>
        <w:t>张苍</w:t>
      </w:r>
      <w:r>
        <w:rPr>
          <w:rFonts w:hint="eastAsia"/>
        </w:rPr>
        <w:tab/>
      </w:r>
      <w:r>
        <w:rPr>
          <w:rFonts w:hint="eastAsia"/>
        </w:rPr>
        <w:t>不对呀，想这宗卷乃我张苍掌管，陈平老儿苦苦追求，却是为何？这，莫非成皋有人前来盗卷不成。只是何人敢来呢？啊啊是了，昔日老王驾前有一臣子名唤田子春，此人虽则年幼颇有胆识，莫非此人前来盗卷不成？陈平呐陈平，若无此事便罢，如有此事，管教你原礼退回。(</w:t>
      </w:r>
      <w:r>
        <w:rPr>
          <w:rFonts w:hint="eastAsia" w:ascii="楷体" w:hAnsi="楷体" w:eastAsia="楷体" w:cs="楷体"/>
        </w:rPr>
        <w:t>或</w:t>
      </w:r>
      <w:r>
        <w:rPr>
          <w:rFonts w:hint="eastAsia"/>
        </w:rPr>
        <w:t>：诶，不对呀，想这宗卷乃是我西台御史掌管，他苦苦地要这宗卷，却是为何？嗯，其中必有缘故。呃，呃，呃……莫非淮河前来盗卷不成?只是何人竟敢前来？嗯，昔日老王驾下有一臣子名唤田子春，此人虽则年幼，颇有胆识，莫非他前来盗卷不成？陈平呐陈平，若无此事便罢，如有此事么，管教你原礼退还。)(张苍</w:t>
      </w:r>
      <w:r>
        <w:rPr>
          <w:rFonts w:hint="eastAsia" w:ascii="楷体" w:hAnsi="楷体" w:eastAsia="楷体" w:cs="楷体"/>
        </w:rPr>
        <w:t>进门</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)再把相爷尊一声。</w:t>
      </w:r>
    </w:p>
    <w:p>
      <w:r>
        <w:rPr>
          <w:rFonts w:hint="eastAsia"/>
        </w:rPr>
        <w:t>陈平</w:t>
      </w:r>
      <w:r>
        <w:rPr>
          <w:rFonts w:hint="eastAsia"/>
        </w:rPr>
        <w:tab/>
      </w:r>
      <w:r>
        <w:rPr>
          <w:rFonts w:hint="eastAsia"/>
        </w:rPr>
        <w:t>张大人为何去而复返？</w:t>
      </w:r>
    </w:p>
    <w:p>
      <w:r>
        <w:rPr>
          <w:rFonts w:hint="eastAsia"/>
        </w:rPr>
        <w:t>张苍</w:t>
      </w:r>
      <w:r>
        <w:rPr>
          <w:rFonts w:hint="eastAsia"/>
        </w:rPr>
        <w:tab/>
      </w:r>
      <w:r>
        <w:rPr>
          <w:rFonts w:hint="eastAsia"/>
        </w:rPr>
        <w:t>非是下官去而复返，有一事不明要在相爷台前请教哇。</w:t>
      </w:r>
    </w:p>
    <w:p>
      <w:r>
        <w:rPr>
          <w:rFonts w:hint="eastAsia"/>
        </w:rPr>
        <w:t>陈平</w:t>
      </w:r>
      <w:r>
        <w:rPr>
          <w:rFonts w:hint="eastAsia"/>
        </w:rPr>
        <w:tab/>
      </w:r>
      <w:r>
        <w:rPr>
          <w:rFonts w:hint="eastAsia"/>
        </w:rPr>
        <w:t>大人请讲。</w:t>
      </w:r>
    </w:p>
    <w:p>
      <w:pPr>
        <w:ind w:left="840" w:hanging="840"/>
      </w:pPr>
      <w:r>
        <w:rPr>
          <w:rFonts w:hint="eastAsia"/>
        </w:rPr>
        <w:t>张苍</w:t>
      </w:r>
      <w:r>
        <w:rPr>
          <w:rFonts w:hint="eastAsia"/>
        </w:rPr>
        <w:tab/>
      </w:r>
      <w:r>
        <w:rPr>
          <w:rFonts w:hint="eastAsia"/>
        </w:rPr>
        <w:t>想皇家宗卷乃是我张苍掌管，相爷苦苦追求，(</w:t>
      </w:r>
      <w:r>
        <w:rPr>
          <w:rFonts w:hint="eastAsia" w:ascii="楷体" w:hAnsi="楷体" w:eastAsia="楷体" w:cs="楷体"/>
        </w:rPr>
        <w:t>或</w:t>
      </w:r>
      <w:r>
        <w:rPr>
          <w:rFonts w:hint="eastAsia"/>
        </w:rPr>
        <w:t>：想这宗卷乃是下官掌管，相爷苦苦索要。却是为何?)</w:t>
      </w:r>
    </w:p>
    <w:p>
      <w:pPr>
        <w:ind w:left="840" w:hanging="840"/>
      </w:pPr>
      <w:r>
        <w:rPr>
          <w:rFonts w:hint="eastAsia"/>
        </w:rPr>
        <w:t>(陈平</w:t>
      </w:r>
      <w:r>
        <w:rPr>
          <w:rFonts w:hint="eastAsia"/>
        </w:rPr>
        <w:tab/>
      </w:r>
      <w:r>
        <w:rPr>
          <w:rFonts w:hint="eastAsia"/>
        </w:rPr>
        <w:t>这……呃……)</w:t>
      </w:r>
    </w:p>
    <w:p>
      <w:r>
        <w:rPr>
          <w:rFonts w:hint="eastAsia"/>
        </w:rPr>
        <w:t>张苍</w:t>
      </w:r>
      <w:r>
        <w:rPr>
          <w:rFonts w:hint="eastAsia"/>
        </w:rPr>
        <w:tab/>
      </w:r>
      <w:r>
        <w:rPr>
          <w:rFonts w:hint="eastAsia"/>
        </w:rPr>
        <w:t>莫非成皋有人前来盗卷？(</w:t>
      </w:r>
      <w:r>
        <w:rPr>
          <w:rFonts w:hint="eastAsia" w:ascii="楷体" w:hAnsi="楷体" w:eastAsia="楷体" w:cs="楷体"/>
        </w:rPr>
        <w:t>或</w:t>
      </w:r>
      <w:r>
        <w:rPr>
          <w:rFonts w:hint="eastAsia"/>
        </w:rPr>
        <w:t>：分明是淮河前来盗卷。)</w:t>
      </w:r>
    </w:p>
    <w:p>
      <w:r>
        <w:rPr>
          <w:rFonts w:hint="eastAsia"/>
        </w:rPr>
        <w:t>陈平</w:t>
      </w:r>
      <w:r>
        <w:rPr>
          <w:rFonts w:hint="eastAsia"/>
        </w:rPr>
        <w:tab/>
      </w:r>
      <w:r>
        <w:rPr>
          <w:rFonts w:hint="eastAsia"/>
        </w:rPr>
        <w:t>啊无有哇。</w:t>
      </w:r>
    </w:p>
    <w:p>
      <w:r>
        <w:rPr>
          <w:rFonts w:hint="eastAsia"/>
        </w:rPr>
        <w:t>张苍</w:t>
      </w:r>
      <w:r>
        <w:rPr>
          <w:rFonts w:hint="eastAsia"/>
        </w:rPr>
        <w:tab/>
      </w:r>
      <w:r>
        <w:rPr>
          <w:rFonts w:hint="eastAsia"/>
        </w:rPr>
        <w:t>就是那田……(</w:t>
      </w:r>
      <w:r>
        <w:rPr>
          <w:rFonts w:hint="eastAsia" w:ascii="楷体" w:hAnsi="楷体" w:eastAsia="楷体" w:cs="楷体"/>
        </w:rPr>
        <w:t>或</w:t>
      </w:r>
      <w:r>
        <w:rPr>
          <w:rFonts w:hint="eastAsia"/>
        </w:rPr>
        <w:t>：就是那田子春。)</w:t>
      </w:r>
    </w:p>
    <w:p>
      <w:r>
        <w:rPr>
          <w:rFonts w:hint="eastAsia"/>
        </w:rPr>
        <w:t>陈平</w:t>
      </w:r>
      <w:r>
        <w:rPr>
          <w:rFonts w:hint="eastAsia"/>
        </w:rPr>
        <w:tab/>
      </w:r>
      <w:r>
        <w:rPr>
          <w:rFonts w:hint="eastAsia"/>
        </w:rPr>
        <w:t>噤声！(</w:t>
      </w:r>
      <w:r>
        <w:rPr>
          <w:rFonts w:hint="eastAsia" w:ascii="楷体" w:hAnsi="楷体" w:eastAsia="楷体" w:cs="楷体"/>
        </w:rPr>
        <w:t>或</w:t>
      </w:r>
      <w:r>
        <w:rPr>
          <w:rFonts w:hint="eastAsia"/>
        </w:rPr>
        <w:t>：不是……)</w:t>
      </w:r>
    </w:p>
    <w:p>
      <w:r>
        <w:rPr>
          <w:rFonts w:hint="eastAsia"/>
        </w:rPr>
        <w:t>张苍</w:t>
      </w:r>
      <w:r>
        <w:rPr>
          <w:rFonts w:hint="eastAsia"/>
        </w:rPr>
        <w:tab/>
      </w:r>
      <w:r>
        <w:rPr>
          <w:rFonts w:hint="eastAsia"/>
        </w:rPr>
        <w:t>我连人都晓得了。</w:t>
      </w:r>
    </w:p>
    <w:p>
      <w:r>
        <w:rPr>
          <w:rFonts w:hint="eastAsia"/>
        </w:rPr>
        <w:t>陈平</w:t>
      </w:r>
      <w:r>
        <w:rPr>
          <w:rFonts w:hint="eastAsia"/>
        </w:rPr>
        <w:tab/>
      </w:r>
      <w:r>
        <w:rPr>
          <w:rFonts w:hint="eastAsia"/>
        </w:rPr>
        <w:t>无有此事。</w:t>
      </w:r>
    </w:p>
    <w:p>
      <w:r>
        <w:rPr>
          <w:rFonts w:hint="eastAsia"/>
        </w:rPr>
        <w:t>(张苍</w:t>
      </w:r>
      <w:r>
        <w:rPr>
          <w:rFonts w:hint="eastAsia" w:ascii="楷体" w:hAnsi="楷体" w:eastAsia="楷体" w:cs="楷体"/>
        </w:rPr>
        <w:t>拉</w:t>
      </w:r>
      <w:r>
        <w:rPr>
          <w:rFonts w:hint="eastAsia"/>
        </w:rPr>
        <w:t>陈平</w:t>
      </w:r>
      <w:r>
        <w:rPr>
          <w:rFonts w:hint="eastAsia" w:ascii="楷体" w:hAnsi="楷体" w:eastAsia="楷体" w:cs="楷体"/>
        </w:rPr>
        <w:t>如上但反向</w:t>
      </w:r>
      <w:r>
        <w:rPr>
          <w:rFonts w:hint="eastAsia"/>
        </w:rPr>
        <w:t>)</w:t>
      </w:r>
    </w:p>
    <w:p>
      <w:pPr>
        <w:ind w:left="840" w:hanging="840"/>
      </w:pPr>
      <w:r>
        <w:rPr>
          <w:rFonts w:hint="eastAsia"/>
        </w:rPr>
        <w:t>张苍</w:t>
      </w:r>
      <w:r>
        <w:rPr>
          <w:rFonts w:hint="eastAsia"/>
        </w:rPr>
        <w:tab/>
      </w:r>
      <w:r>
        <w:rPr>
          <w:rFonts w:hint="eastAsia"/>
        </w:rPr>
        <w:t>哈哈，陈平呐陈平，你犯在我的手内来了，你私通外藩。(</w:t>
      </w:r>
      <w:r>
        <w:rPr>
          <w:rFonts w:hint="eastAsia" w:ascii="楷体" w:hAnsi="楷体" w:eastAsia="楷体" w:cs="楷体"/>
        </w:rPr>
        <w:t>或</w:t>
      </w:r>
      <w:r>
        <w:rPr>
          <w:rFonts w:hint="eastAsia"/>
        </w:rPr>
        <w:t>：唗，胆大陈平，私通淮河，隐藏奸细。哼，盗取皇王宗卷，有谋篡国太江山……)</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：呃呃呃……)</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：走走走。)</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：哪里去?)</w:t>
      </w:r>
    </w:p>
    <w:p>
      <w:r>
        <w:rPr>
          <w:rFonts w:hint="eastAsia"/>
        </w:rPr>
        <w:t>张苍</w:t>
      </w:r>
      <w:r>
        <w:rPr>
          <w:rFonts w:hint="eastAsia"/>
        </w:rPr>
        <w:tab/>
      </w:r>
      <w:r>
        <w:rPr>
          <w:rFonts w:hint="eastAsia"/>
        </w:rPr>
        <w:t>你我面见国太。(</w:t>
      </w:r>
      <w:r>
        <w:rPr>
          <w:rFonts w:hint="eastAsia" w:ascii="楷体" w:hAnsi="楷体" w:eastAsia="楷体" w:cs="楷体"/>
        </w:rPr>
        <w:t>或</w:t>
      </w:r>
      <w:r>
        <w:rPr>
          <w:rFonts w:hint="eastAsia"/>
        </w:rPr>
        <w:t>：面见国太。)</w:t>
      </w:r>
    </w:p>
    <w:p>
      <w:r>
        <w:rPr>
          <w:rFonts w:hint="eastAsia"/>
        </w:rPr>
        <w:t>陈平</w:t>
      </w:r>
      <w:r>
        <w:rPr>
          <w:rFonts w:hint="eastAsia"/>
        </w:rPr>
        <w:tab/>
      </w:r>
      <w:r>
        <w:rPr>
          <w:rFonts w:hint="eastAsia"/>
        </w:rPr>
        <w:t>使不得，我也有忏悔。(</w:t>
      </w:r>
      <w:r>
        <w:rPr>
          <w:rFonts w:hint="eastAsia" w:ascii="楷体" w:hAnsi="楷体" w:eastAsia="楷体" w:cs="楷体"/>
        </w:rPr>
        <w:t>或</w:t>
      </w:r>
      <w:r>
        <w:rPr>
          <w:rFonts w:hint="eastAsia"/>
        </w:rPr>
        <w:t>：使不得，使不得，呃，老夫我也有忏悔。)</w:t>
      </w:r>
    </w:p>
    <w:p>
      <w:r>
        <w:rPr>
          <w:rFonts w:hint="eastAsia"/>
        </w:rPr>
        <w:t>张苍</w:t>
      </w:r>
      <w:r>
        <w:rPr>
          <w:rFonts w:hint="eastAsia"/>
        </w:rPr>
        <w:tab/>
      </w:r>
      <w:r>
        <w:rPr>
          <w:rFonts w:hint="eastAsia"/>
        </w:rPr>
        <w:t>(嗯，)我也(要)看看你的忏悔呀。(张苍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糟糕哇糟糕，有了宗卷，平安无事，与他耍的什么，耍出祸来了。我也与他赔个礼儿可也就拉倒了。哈哈哈，张大人，俱是老朽的不是，我这厢与大人赔礼了。(</w:t>
      </w:r>
      <w:r>
        <w:rPr>
          <w:rFonts w:hint="eastAsia" w:ascii="楷体" w:hAnsi="楷体" w:eastAsia="楷体" w:cs="楷体"/>
        </w:rPr>
        <w:t>或</w:t>
      </w:r>
      <w:r>
        <w:rPr>
          <w:rFonts w:hint="eastAsia"/>
        </w:rPr>
        <w:t>：唉，有了宗卷，平安无事啊，我与他耍的什么。唉，耍出祸来了。这这这……唉，我也与他赔个笑脸可也就是了。哈哈哈，张大人，方才是老朽的不是，喏喏喏，我这厢赔礼了。)</w:t>
      </w:r>
    </w:p>
    <w:p>
      <w:r>
        <w:rPr>
          <w:rFonts w:hint="eastAsia"/>
        </w:rPr>
        <w:t>(张苍</w:t>
      </w:r>
      <w:r>
        <w:rPr>
          <w:rFonts w:hint="eastAsia" w:ascii="楷体" w:hAnsi="楷体" w:eastAsia="楷体" w:cs="楷体"/>
        </w:rPr>
        <w:t>站</w:t>
      </w:r>
      <w:r>
        <w:rPr>
          <w:rFonts w:hint="eastAsia"/>
        </w:rPr>
        <w:t>，</w:t>
      </w:r>
      <w:r>
        <w:rPr>
          <w:rFonts w:hint="eastAsia" w:ascii="楷体" w:hAnsi="楷体" w:eastAsia="楷体" w:cs="楷体"/>
        </w:rPr>
        <w:t>拉</w:t>
      </w:r>
      <w:r>
        <w:rPr>
          <w:rFonts w:hint="eastAsia"/>
        </w:rPr>
        <w:t>陈平)</w:t>
      </w:r>
    </w:p>
    <w:p>
      <w:r>
        <w:rPr>
          <w:rFonts w:hint="eastAsia"/>
        </w:rPr>
        <w:t>张苍</w:t>
      </w:r>
      <w:r>
        <w:rPr>
          <w:rFonts w:hint="eastAsia"/>
        </w:rPr>
        <w:tab/>
      </w:r>
      <w:r>
        <w:rPr>
          <w:rFonts w:hint="eastAsia"/>
        </w:rPr>
        <w:t>唗，你私通外藩？(</w:t>
      </w:r>
      <w:r>
        <w:rPr>
          <w:rFonts w:hint="eastAsia" w:ascii="楷体" w:hAnsi="楷体" w:eastAsia="楷体" w:cs="楷体"/>
        </w:rPr>
        <w:t>或</w:t>
      </w:r>
      <w:r>
        <w:rPr>
          <w:rFonts w:hint="eastAsia"/>
        </w:rPr>
        <w:t>：唗，你这老儿，私通淮河。)</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：无有。)</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：隐藏奸细。)</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：不曾。)</w:t>
      </w:r>
    </w:p>
    <w:p>
      <w:r>
        <w:rPr>
          <w:rFonts w:hint="eastAsia"/>
        </w:rPr>
        <w:t>张苍</w:t>
      </w:r>
      <w:r>
        <w:rPr>
          <w:rFonts w:hint="eastAsia"/>
        </w:rPr>
        <w:tab/>
      </w:r>
      <w:r>
        <w:rPr>
          <w:rFonts w:hint="eastAsia"/>
        </w:rPr>
        <w:t>谋篡国太江山，走走走，你我去见国太。(</w:t>
      </w:r>
      <w:r>
        <w:rPr>
          <w:rFonts w:hint="eastAsia" w:ascii="楷体" w:hAnsi="楷体" w:eastAsia="楷体" w:cs="楷体"/>
        </w:rPr>
        <w:t>或</w:t>
      </w:r>
      <w:r>
        <w:rPr>
          <w:rFonts w:hint="eastAsia"/>
        </w:rPr>
        <w:t>：盗取皇王宗卷，谋篡国太的江山……)</w:t>
      </w:r>
    </w:p>
    <w:p>
      <w:r>
        <w:rPr>
          <w:rFonts w:hint="eastAsia"/>
        </w:rPr>
        <w:t>(陈平</w:t>
      </w:r>
      <w:r>
        <w:rPr>
          <w:rFonts w:hint="eastAsia"/>
        </w:rPr>
        <w:tab/>
      </w:r>
      <w:r>
        <w:rPr>
          <w:rFonts w:hint="eastAsia"/>
        </w:rPr>
        <w:t>噤声。)</w:t>
      </w:r>
    </w:p>
    <w:p>
      <w:r>
        <w:rPr>
          <w:rFonts w:hint="eastAsia"/>
        </w:rPr>
        <w:t>(张苍</w:t>
      </w:r>
      <w:r>
        <w:rPr>
          <w:rFonts w:hint="eastAsia"/>
        </w:rPr>
        <w:tab/>
      </w:r>
      <w:r>
        <w:rPr>
          <w:rFonts w:hint="eastAsia"/>
        </w:rPr>
        <w:t>作个揖，哼，就算了不成?)</w:t>
      </w:r>
    </w:p>
    <w:p>
      <w:r>
        <w:rPr>
          <w:rFonts w:hint="eastAsia"/>
        </w:rPr>
        <w:t>陈平</w:t>
      </w:r>
      <w:r>
        <w:rPr>
          <w:rFonts w:hint="eastAsia"/>
        </w:rPr>
        <w:tab/>
      </w:r>
      <w:r>
        <w:rPr>
          <w:rFonts w:hint="eastAsia"/>
        </w:rPr>
        <w:t>使不得，我也有大大的忏悔呀。(</w:t>
      </w:r>
      <w:r>
        <w:rPr>
          <w:rFonts w:hint="eastAsia" w:ascii="楷体" w:hAnsi="楷体" w:eastAsia="楷体" w:cs="楷体"/>
        </w:rPr>
        <w:t>或</w:t>
      </w:r>
      <w:r>
        <w:rPr>
          <w:rFonts w:hint="eastAsia"/>
        </w:rPr>
        <w:t>：呃，我还有大大的忏悔。)</w:t>
      </w:r>
    </w:p>
    <w:p>
      <w:r>
        <w:rPr>
          <w:rFonts w:hint="eastAsia"/>
        </w:rPr>
        <w:t>(张苍</w:t>
      </w:r>
      <w:r>
        <w:rPr>
          <w:rFonts w:hint="eastAsia" w:ascii="楷体" w:hAnsi="楷体" w:eastAsia="楷体" w:cs="楷体"/>
        </w:rPr>
        <w:t>放手</w:t>
      </w:r>
      <w:r>
        <w:rPr>
          <w:rFonts w:hint="eastAsia"/>
        </w:rPr>
        <w:t>)</w:t>
      </w:r>
    </w:p>
    <w:p>
      <w:pPr>
        <w:ind w:left="840" w:hanging="840"/>
      </w:pPr>
      <w:r>
        <w:rPr>
          <w:rFonts w:hint="eastAsia"/>
        </w:rPr>
        <w:t>张苍</w:t>
      </w:r>
      <w:r>
        <w:rPr>
          <w:rFonts w:hint="eastAsia"/>
        </w:rPr>
        <w:tab/>
      </w:r>
      <w:r>
        <w:rPr>
          <w:rFonts w:hint="eastAsia"/>
        </w:rPr>
        <w:t>我也看看你的忏悔，作个揖就罢了不成，我还不够本呐，你也来罢。(</w:t>
      </w:r>
      <w:r>
        <w:rPr>
          <w:rFonts w:hint="eastAsia" w:ascii="楷体" w:hAnsi="楷体" w:eastAsia="楷体" w:cs="楷体"/>
        </w:rPr>
        <w:t>或</w:t>
      </w:r>
      <w:r>
        <w:rPr>
          <w:rFonts w:hint="eastAsia"/>
        </w:rPr>
        <w:t>：我看你的大大的忏悔。呃，作个揖就算了么，只怕是不够本罢。)</w:t>
      </w:r>
    </w:p>
    <w:p>
      <w:r>
        <w:rPr>
          <w:rFonts w:hint="eastAsia"/>
        </w:rPr>
        <w:t>(张苍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看他是叫我原礼退还呐。哎，俱是炎汉忠良，与他下一全礼又待何妨。哈哈哈，张大人呐，老朽的不是，我这里与大人磕头赔礼了。(</w:t>
      </w:r>
      <w:r>
        <w:rPr>
          <w:rFonts w:hint="eastAsia" w:ascii="楷体" w:hAnsi="楷体" w:eastAsia="楷体" w:cs="楷体"/>
        </w:rPr>
        <w:t>或</w:t>
      </w:r>
      <w:r>
        <w:rPr>
          <w:rFonts w:hint="eastAsia"/>
        </w:rPr>
        <w:t>：呵呵呵，慢来慢来，看他之意是教我原礼退还呐。哎，俱是炎汉忠良，与他磕上一个头是又有何妨。哈哈哈，啊张大人，俱是老朽的不是，我这里与大人磕头赔礼了。)</w:t>
      </w:r>
    </w:p>
    <w:p>
      <w:r>
        <w:rPr>
          <w:rFonts w:hint="eastAsia"/>
        </w:rPr>
        <w:t>张苍</w:t>
      </w:r>
      <w:r>
        <w:rPr>
          <w:rFonts w:hint="eastAsia"/>
        </w:rPr>
        <w:tab/>
      </w:r>
      <w:r>
        <w:rPr>
          <w:rFonts w:hint="eastAsia"/>
        </w:rPr>
        <w:t>下跪何人？</w:t>
      </w:r>
    </w:p>
    <w:p>
      <w:r>
        <w:rPr>
          <w:rFonts w:hint="eastAsia"/>
        </w:rPr>
        <w:t>陈平</w:t>
      </w:r>
      <w:r>
        <w:rPr>
          <w:rFonts w:hint="eastAsia"/>
        </w:rPr>
        <w:tab/>
      </w:r>
      <w:r>
        <w:rPr>
          <w:rFonts w:hint="eastAsia"/>
        </w:rPr>
        <w:t>陈平，</w:t>
      </w:r>
    </w:p>
    <w:p>
      <w:r>
        <w:rPr>
          <w:rFonts w:hint="eastAsia"/>
        </w:rPr>
        <w:t>张苍</w:t>
      </w:r>
      <w:r>
        <w:rPr>
          <w:rFonts w:hint="eastAsia"/>
        </w:rPr>
        <w:tab/>
      </w:r>
      <w:r>
        <w:rPr>
          <w:rFonts w:hint="eastAsia"/>
        </w:rPr>
        <w:t>跪在你张大人的面前(</w:t>
      </w:r>
      <w:r>
        <w:rPr>
          <w:rFonts w:hint="eastAsia" w:ascii="楷体" w:hAnsi="楷体" w:eastAsia="楷体" w:cs="楷体"/>
        </w:rPr>
        <w:t>或</w:t>
      </w:r>
      <w:r>
        <w:rPr>
          <w:rFonts w:hint="eastAsia"/>
        </w:rPr>
        <w:t>：跟前)做甚呐？</w:t>
      </w:r>
    </w:p>
    <w:p>
      <w:r>
        <w:rPr>
          <w:rFonts w:hint="eastAsia"/>
        </w:rPr>
        <w:t>陈平</w:t>
      </w:r>
      <w:r>
        <w:rPr>
          <w:rFonts w:hint="eastAsia"/>
        </w:rPr>
        <w:tab/>
      </w:r>
      <w:r>
        <w:rPr>
          <w:rFonts w:hint="eastAsia"/>
        </w:rPr>
        <w:t>与张大人磕头赔礼(</w:t>
      </w:r>
      <w:r>
        <w:rPr>
          <w:rFonts w:hint="eastAsia" w:ascii="楷体" w:hAnsi="楷体" w:eastAsia="楷体" w:cs="楷体"/>
        </w:rPr>
        <w:t>或</w:t>
      </w:r>
      <w:r>
        <w:rPr>
          <w:rFonts w:hint="eastAsia"/>
        </w:rPr>
        <w:t>：与张大人赔罪)来了。</w:t>
      </w:r>
    </w:p>
    <w:p>
      <w:r>
        <w:rPr>
          <w:rFonts w:hint="eastAsia"/>
        </w:rPr>
        <w:t>张苍</w:t>
      </w:r>
      <w:r>
        <w:rPr>
          <w:rFonts w:hint="eastAsia"/>
        </w:rPr>
        <w:tab/>
      </w:r>
      <w:r>
        <w:rPr>
          <w:rFonts w:hint="eastAsia"/>
        </w:rPr>
        <w:t>(嗯，)你怕我不怕？</w:t>
      </w:r>
    </w:p>
    <w:p>
      <w:r>
        <w:rPr>
          <w:rFonts w:hint="eastAsia"/>
        </w:rPr>
        <w:t>陈平</w:t>
      </w:r>
      <w:r>
        <w:rPr>
          <w:rFonts w:hint="eastAsia"/>
        </w:rPr>
        <w:tab/>
      </w:r>
      <w:r>
        <w:rPr>
          <w:rFonts w:hint="eastAsia"/>
        </w:rPr>
        <w:t>(呃，)我怕了你了。</w:t>
      </w:r>
    </w:p>
    <w:p>
      <w:r>
        <w:rPr>
          <w:rFonts w:hint="eastAsia"/>
        </w:rPr>
        <w:t>张苍</w:t>
      </w:r>
      <w:r>
        <w:rPr>
          <w:rFonts w:hint="eastAsia"/>
        </w:rPr>
        <w:tab/>
      </w:r>
      <w:r>
        <w:rPr>
          <w:rFonts w:hint="eastAsia"/>
        </w:rPr>
        <w:t>服我不服？</w:t>
      </w:r>
    </w:p>
    <w:p>
      <w:r>
        <w:rPr>
          <w:rFonts w:hint="eastAsia"/>
        </w:rPr>
        <w:t>陈平</w:t>
      </w:r>
      <w:r>
        <w:rPr>
          <w:rFonts w:hint="eastAsia"/>
        </w:rPr>
        <w:tab/>
      </w:r>
      <w:r>
        <w:rPr>
          <w:rFonts w:hint="eastAsia"/>
        </w:rPr>
        <w:t>(呃，)服了你了。</w:t>
      </w:r>
    </w:p>
    <w:p>
      <w:pPr>
        <w:ind w:left="840" w:hanging="840"/>
      </w:pPr>
      <w:r>
        <w:rPr>
          <w:rFonts w:hint="eastAsia"/>
        </w:rPr>
        <w:t>张苍</w:t>
      </w:r>
      <w:r>
        <w:rPr>
          <w:rFonts w:hint="eastAsia"/>
        </w:rPr>
        <w:tab/>
      </w:r>
      <w:r>
        <w:rPr>
          <w:rFonts w:hint="eastAsia"/>
        </w:rPr>
        <w:t>看你偌大年纪，对着张大人的靴尖，磕上一个响头，也就是了。(</w:t>
      </w:r>
      <w:r>
        <w:rPr>
          <w:rFonts w:hint="eastAsia" w:ascii="楷体" w:hAnsi="楷体" w:eastAsia="楷体" w:cs="楷体"/>
        </w:rPr>
        <w:t>或</w:t>
      </w:r>
      <w:r>
        <w:rPr>
          <w:rFonts w:hint="eastAsia"/>
        </w:rPr>
        <w:t>：哼，也罢，看在你偌大的年纪，对着我这靴尖尖，磕上一个响头，饶恕于你。)</w:t>
      </w:r>
    </w:p>
    <w:p>
      <w:r>
        <w:rPr>
          <w:rFonts w:hint="eastAsia"/>
        </w:rPr>
        <w:t>陈平</w:t>
      </w:r>
      <w:r>
        <w:rPr>
          <w:rFonts w:hint="eastAsia"/>
        </w:rPr>
        <w:tab/>
      </w:r>
      <w:r>
        <w:rPr>
          <w:rFonts w:hint="eastAsia"/>
        </w:rPr>
        <w:t>(哦，)是是是。(陈平</w:t>
      </w:r>
      <w:r>
        <w:rPr>
          <w:rFonts w:hint="eastAsia" w:ascii="楷体" w:hAnsi="楷体" w:eastAsia="楷体" w:cs="楷体"/>
        </w:rPr>
        <w:t>磕头</w:t>
      </w:r>
      <w:r>
        <w:rPr>
          <w:rFonts w:hint="eastAsia"/>
        </w:rPr>
        <w:t>)</w:t>
      </w:r>
    </w:p>
    <w:p>
      <w:r>
        <w:rPr>
          <w:rFonts w:hint="eastAsia"/>
        </w:rPr>
        <w:t>张苍</w:t>
      </w:r>
      <w:r>
        <w:rPr>
          <w:rFonts w:hint="eastAsia"/>
        </w:rPr>
        <w:tab/>
      </w:r>
      <w:r>
        <w:rPr>
          <w:rFonts w:hint="eastAsia"/>
        </w:rPr>
        <w:t>起来。</w:t>
      </w:r>
    </w:p>
    <w:p>
      <w:r>
        <w:rPr>
          <w:rFonts w:hint="eastAsia"/>
        </w:rPr>
        <w:t>陈平</w:t>
      </w:r>
      <w:r>
        <w:rPr>
          <w:rFonts w:hint="eastAsia"/>
        </w:rPr>
        <w:tab/>
      </w:r>
      <w:r>
        <w:rPr>
          <w:rFonts w:hint="eastAsia"/>
        </w:rPr>
        <w:t>谢大人。</w:t>
      </w:r>
    </w:p>
    <w:p>
      <w:r>
        <w:rPr>
          <w:rFonts w:hint="eastAsia"/>
        </w:rPr>
        <w:t>(张苍“</w:t>
      </w:r>
      <w:r>
        <w:rPr>
          <w:rFonts w:hint="eastAsia" w:ascii="楷体" w:hAnsi="楷体" w:eastAsia="楷体" w:cs="楷体"/>
        </w:rPr>
        <w:t>嗯</w:t>
      </w:r>
      <w:r>
        <w:rPr>
          <w:rFonts w:hint="eastAsia"/>
        </w:rPr>
        <w:t>”</w:t>
      </w:r>
      <w:r>
        <w:rPr>
          <w:rFonts w:hint="eastAsia" w:ascii="楷体" w:hAnsi="楷体" w:eastAsia="楷体" w:cs="楷体"/>
        </w:rPr>
        <w:t>介</w:t>
      </w:r>
      <w:r>
        <w:rPr>
          <w:rFonts w:hint="eastAsia"/>
        </w:rPr>
        <w:t>)</w:t>
      </w:r>
    </w:p>
    <w:p>
      <w:r>
        <w:rPr>
          <w:rFonts w:hint="eastAsia"/>
        </w:rPr>
        <w:t>张苍</w:t>
      </w:r>
      <w:r>
        <w:rPr>
          <w:rFonts w:hint="eastAsia"/>
        </w:rPr>
        <w:tab/>
      </w:r>
      <w:r>
        <w:rPr>
          <w:rFonts w:hint="eastAsia"/>
        </w:rPr>
        <w:t>呵呵呵！</w:t>
      </w:r>
    </w:p>
    <w:p>
      <w:r>
        <w:rPr>
          <w:rFonts w:hint="eastAsia"/>
        </w:rPr>
        <w:t>(陈平</w:t>
      </w:r>
      <w:r>
        <w:rPr>
          <w:rFonts w:hint="eastAsia" w:ascii="楷体" w:hAnsi="楷体" w:eastAsia="楷体" w:cs="楷体"/>
        </w:rPr>
        <w:t>又跪</w:t>
      </w:r>
      <w:r>
        <w:rPr>
          <w:rFonts w:hint="eastAsia"/>
        </w:rPr>
        <w:t>，张苍</w:t>
      </w:r>
      <w:r>
        <w:rPr>
          <w:rFonts w:hint="eastAsia" w:ascii="楷体" w:hAnsi="楷体" w:eastAsia="楷体" w:cs="楷体"/>
        </w:rPr>
        <w:t>搀</w:t>
      </w:r>
      <w:r>
        <w:rPr>
          <w:rFonts w:hint="eastAsia"/>
        </w:rPr>
        <w:t>)</w:t>
      </w:r>
    </w:p>
    <w:p>
      <w:r>
        <w:rPr>
          <w:rFonts w:hint="eastAsia"/>
        </w:rPr>
        <w:t>张苍</w:t>
      </w:r>
      <w:r>
        <w:rPr>
          <w:rFonts w:hint="eastAsia"/>
        </w:rPr>
        <w:tab/>
      </w:r>
      <w:r>
        <w:rPr>
          <w:rFonts w:hint="eastAsia"/>
        </w:rPr>
        <w:t>相爷(快快)请起。</w:t>
      </w:r>
    </w:p>
    <w:p>
      <w:r>
        <w:rPr>
          <w:rFonts w:hint="eastAsia"/>
        </w:rPr>
        <w:t>陈平</w:t>
      </w:r>
      <w:r>
        <w:rPr>
          <w:rFonts w:hint="eastAsia"/>
        </w:rPr>
        <w:tab/>
      </w:r>
      <w:r>
        <w:rPr>
          <w:rFonts w:hint="eastAsia"/>
        </w:rPr>
        <w:t>你这是做甚呐？(</w:t>
      </w:r>
      <w:r>
        <w:rPr>
          <w:rFonts w:hint="eastAsia" w:ascii="楷体" w:hAnsi="楷体" w:eastAsia="楷体" w:cs="楷体"/>
        </w:rPr>
        <w:t>或</w:t>
      </w:r>
      <w:r>
        <w:rPr>
          <w:rFonts w:hint="eastAsia"/>
        </w:rPr>
        <w:t>：你这是为何啊?)</w:t>
      </w:r>
    </w:p>
    <w:p>
      <w:r>
        <w:rPr>
          <w:rFonts w:hint="eastAsia"/>
        </w:rPr>
        <w:t>张苍</w:t>
      </w:r>
      <w:r>
        <w:rPr>
          <w:rFonts w:hint="eastAsia"/>
        </w:rPr>
        <w:tab/>
      </w:r>
      <w:r>
        <w:rPr>
          <w:rFonts w:hint="eastAsia"/>
        </w:rPr>
        <w:t>我也是作耍呢。</w:t>
      </w:r>
    </w:p>
    <w:p>
      <w:r>
        <w:rPr>
          <w:rFonts w:hint="eastAsia"/>
        </w:rPr>
        <w:t>陈平</w:t>
      </w:r>
      <w:r>
        <w:rPr>
          <w:rFonts w:hint="eastAsia"/>
        </w:rPr>
        <w:tab/>
      </w:r>
      <w:r>
        <w:rPr>
          <w:rFonts w:hint="eastAsia"/>
        </w:rPr>
        <w:t>哎呀，你把我耍糊涂了(</w:t>
      </w:r>
      <w:r>
        <w:rPr>
          <w:rFonts w:hint="eastAsia" w:ascii="楷体" w:hAnsi="楷体" w:eastAsia="楷体" w:cs="楷体"/>
        </w:rPr>
        <w:t>或</w:t>
      </w:r>
      <w:r>
        <w:rPr>
          <w:rFonts w:hint="eastAsia"/>
        </w:rPr>
        <w:t>：吓糊涂了)。</w:t>
      </w:r>
    </w:p>
    <w:p>
      <w:r>
        <w:rPr>
          <w:rFonts w:hint="eastAsia"/>
        </w:rPr>
        <w:t>(张苍</w:t>
      </w:r>
      <w:r>
        <w:rPr>
          <w:rFonts w:hint="eastAsia"/>
        </w:rPr>
        <w:tab/>
      </w:r>
      <w:r>
        <w:rPr>
          <w:rFonts w:hint="eastAsia"/>
        </w:rPr>
        <w:t>相爷恕罪。)</w:t>
      </w:r>
    </w:p>
    <w:p>
      <w:r>
        <w:rPr>
          <w:rFonts w:hint="eastAsia"/>
        </w:rPr>
        <w:t>(陈平</w:t>
      </w:r>
      <w:r>
        <w:rPr>
          <w:rFonts w:hint="eastAsia"/>
        </w:rPr>
        <w:tab/>
      </w:r>
      <w:r>
        <w:rPr>
          <w:rFonts w:hint="eastAsia"/>
        </w:rPr>
        <w:t>岂敢。)</w:t>
      </w:r>
    </w:p>
    <w:p>
      <w:r>
        <w:rPr>
          <w:rFonts w:hint="eastAsia"/>
        </w:rPr>
        <w:t>张苍</w:t>
      </w:r>
      <w:r>
        <w:rPr>
          <w:rFonts w:hint="eastAsia"/>
        </w:rPr>
        <w:tab/>
      </w:r>
      <w:r>
        <w:rPr>
          <w:rFonts w:hint="eastAsia"/>
        </w:rPr>
        <w:t>可有此事？</w:t>
      </w:r>
    </w:p>
    <w:p>
      <w:r>
        <w:rPr>
          <w:rFonts w:hint="eastAsia"/>
        </w:rPr>
        <w:t>陈平</w:t>
      </w:r>
      <w:r>
        <w:rPr>
          <w:rFonts w:hint="eastAsia"/>
        </w:rPr>
        <w:tab/>
      </w:r>
      <w:r>
        <w:rPr>
          <w:rFonts w:hint="eastAsia"/>
        </w:rPr>
        <w:t>大人怎样知晓？(</w:t>
      </w:r>
      <w:r>
        <w:rPr>
          <w:rFonts w:hint="eastAsia" w:ascii="楷体" w:hAnsi="楷体" w:eastAsia="楷体" w:cs="楷体"/>
        </w:rPr>
        <w:t>或</w:t>
      </w:r>
      <w:r>
        <w:rPr>
          <w:rFonts w:hint="eastAsia"/>
        </w:rPr>
        <w:t>：正是田子春前来盗卷，你是怎样晓得的?)</w:t>
      </w:r>
    </w:p>
    <w:p>
      <w:r>
        <w:rPr>
          <w:rFonts w:hint="eastAsia"/>
        </w:rPr>
        <w:t>张苍</w:t>
      </w:r>
      <w:r>
        <w:rPr>
          <w:rFonts w:hint="eastAsia"/>
        </w:rPr>
        <w:tab/>
      </w:r>
      <w:r>
        <w:rPr>
          <w:rFonts w:hint="eastAsia"/>
        </w:rPr>
        <w:t>被我糊里糊涂的蒙了出来。(</w:t>
      </w:r>
      <w:r>
        <w:rPr>
          <w:rFonts w:hint="eastAsia" w:ascii="楷体" w:hAnsi="楷体" w:eastAsia="楷体" w:cs="楷体"/>
        </w:rPr>
        <w:t>或</w:t>
      </w:r>
      <w:r>
        <w:rPr>
          <w:rFonts w:hint="eastAsia"/>
        </w:rPr>
        <w:t>：哼哼，被我糊里糊涂的蒙出来了。)</w:t>
      </w:r>
    </w:p>
    <w:p>
      <w:r>
        <w:rPr>
          <w:rFonts w:hint="eastAsia"/>
        </w:rPr>
        <w:t>陈平</w:t>
      </w:r>
      <w:r>
        <w:rPr>
          <w:rFonts w:hint="eastAsia"/>
        </w:rPr>
        <w:tab/>
      </w:r>
      <w:r>
        <w:rPr>
          <w:rFonts w:hint="eastAsia"/>
        </w:rPr>
        <w:t>倒被他蒙了去了。(</w:t>
      </w:r>
      <w:r>
        <w:rPr>
          <w:rFonts w:hint="eastAsia" w:ascii="楷体" w:hAnsi="楷体" w:eastAsia="楷体" w:cs="楷体"/>
        </w:rPr>
        <w:t>或</w:t>
      </w:r>
      <w:r>
        <w:rPr>
          <w:rFonts w:hint="eastAsia"/>
        </w:rPr>
        <w:t>：哎呀呀，倒被他糊里糊涂的蒙了出来。)</w:t>
      </w:r>
    </w:p>
    <w:p>
      <w:r>
        <w:rPr>
          <w:rFonts w:hint="eastAsia"/>
        </w:rPr>
        <w:t>张苍</w:t>
      </w:r>
      <w:r>
        <w:rPr>
          <w:rFonts w:hint="eastAsia"/>
        </w:rPr>
        <w:tab/>
      </w:r>
      <w:r>
        <w:rPr>
          <w:rFonts w:hint="eastAsia"/>
        </w:rPr>
        <w:t>田大人在此何不请来相见？</w:t>
      </w:r>
    </w:p>
    <w:p>
      <w:r>
        <w:rPr>
          <w:rFonts w:hint="eastAsia"/>
        </w:rPr>
        <w:t>陈平</w:t>
      </w:r>
      <w:r>
        <w:rPr>
          <w:rFonts w:hint="eastAsia"/>
        </w:rPr>
        <w:tab/>
      </w:r>
      <w:r>
        <w:rPr>
          <w:rFonts w:hint="eastAsia"/>
        </w:rPr>
        <w:t>大人稍待。</w:t>
      </w:r>
    </w:p>
    <w:p>
      <w:r>
        <w:rPr>
          <w:rFonts w:hint="eastAsia"/>
        </w:rPr>
        <w:t>(</w:t>
      </w:r>
      <w:r>
        <w:rPr>
          <w:rFonts w:hint="eastAsia" w:ascii="楷体" w:hAnsi="楷体" w:eastAsia="楷体" w:cs="楷体"/>
        </w:rPr>
        <w:t>出门</w:t>
      </w:r>
      <w:r>
        <w:rPr>
          <w:rFonts w:hint="eastAsia"/>
        </w:rPr>
        <w:t>)</w:t>
      </w:r>
    </w:p>
    <w:p>
      <w:r>
        <w:rPr>
          <w:rFonts w:hint="eastAsia"/>
        </w:rPr>
        <w:t>陈平</w:t>
      </w:r>
      <w:r>
        <w:rPr>
          <w:rFonts w:hint="eastAsia"/>
        </w:rPr>
        <w:tab/>
      </w:r>
      <w:r>
        <w:rPr>
          <w:rFonts w:hint="eastAsia"/>
        </w:rPr>
        <w:t>田大人有请。(</w:t>
      </w:r>
      <w:r>
        <w:rPr>
          <w:rFonts w:hint="eastAsia" w:ascii="楷体" w:hAnsi="楷体" w:eastAsia="楷体" w:cs="楷体"/>
        </w:rPr>
        <w:t>或</w:t>
      </w:r>
      <w:r>
        <w:rPr>
          <w:rFonts w:hint="eastAsia"/>
        </w:rPr>
        <w:t>：有请田大人。)</w:t>
      </w:r>
    </w:p>
    <w:p>
      <w:r>
        <w:rPr>
          <w:rFonts w:hint="eastAsia"/>
        </w:rPr>
        <w:t>(田子春</w:t>
      </w:r>
      <w:r>
        <w:rPr>
          <w:rFonts w:hint="eastAsia" w:ascii="楷体" w:hAnsi="楷体" w:eastAsia="楷体" w:cs="楷体"/>
        </w:rPr>
        <w:t>上小边站</w:t>
      </w:r>
      <w:r>
        <w:rPr>
          <w:rFonts w:hint="eastAsia"/>
        </w:rPr>
        <w:t>)</w:t>
      </w:r>
    </w:p>
    <w:p>
      <w:r>
        <w:rPr>
          <w:rFonts w:hint="eastAsia"/>
        </w:rPr>
        <w:t>田子春</w:t>
      </w:r>
      <w:r>
        <w:rPr>
          <w:rFonts w:hint="eastAsia"/>
        </w:rPr>
        <w:tab/>
      </w:r>
      <w:r>
        <w:rPr>
          <w:rFonts w:hint="eastAsia"/>
        </w:rPr>
        <w:t>相爷何事？</w:t>
      </w:r>
    </w:p>
    <w:p>
      <w:r>
        <w:rPr>
          <w:rFonts w:hint="eastAsia"/>
        </w:rPr>
        <w:t>陈平</w:t>
      </w:r>
      <w:r>
        <w:rPr>
          <w:rFonts w:hint="eastAsia"/>
        </w:rPr>
        <w:tab/>
      </w:r>
      <w:r>
        <w:rPr>
          <w:rFonts w:hint="eastAsia"/>
        </w:rPr>
        <w:t>张苍大人请来相见。</w:t>
      </w:r>
    </w:p>
    <w:p>
      <w:r>
        <w:rPr>
          <w:rFonts w:hint="eastAsia"/>
        </w:rPr>
        <w:t>田子春</w:t>
      </w:r>
      <w:r>
        <w:rPr>
          <w:rFonts w:hint="eastAsia"/>
        </w:rPr>
        <w:tab/>
      </w:r>
      <w:r>
        <w:rPr>
          <w:rFonts w:hint="eastAsia"/>
        </w:rPr>
        <w:t>待我相见，张大人哪里？</w:t>
      </w:r>
    </w:p>
    <w:p>
      <w:r>
        <w:rPr>
          <w:rFonts w:hint="eastAsia"/>
        </w:rPr>
        <w:t>张苍</w:t>
      </w:r>
      <w:r>
        <w:rPr>
          <w:rFonts w:hint="eastAsia"/>
        </w:rPr>
        <w:tab/>
      </w:r>
      <w:r>
        <w:rPr>
          <w:rFonts w:hint="eastAsia"/>
        </w:rPr>
        <w:t>拿奸细，拿奸细！</w:t>
      </w:r>
    </w:p>
    <w:p>
      <w:r>
        <w:rPr>
          <w:rFonts w:hint="eastAsia"/>
        </w:rPr>
        <w:t>(张苍</w:t>
      </w:r>
      <w:r>
        <w:rPr>
          <w:rFonts w:hint="eastAsia" w:ascii="楷体" w:hAnsi="楷体" w:eastAsia="楷体" w:cs="楷体"/>
        </w:rPr>
        <w:t>叫</w:t>
      </w:r>
      <w:r>
        <w:rPr>
          <w:rFonts w:hint="eastAsia"/>
        </w:rPr>
        <w:t>，陈平</w:t>
      </w:r>
      <w:r>
        <w:rPr>
          <w:rFonts w:hint="eastAsia" w:ascii="楷体" w:hAnsi="楷体" w:eastAsia="楷体" w:cs="楷体"/>
        </w:rPr>
        <w:t>拦</w:t>
      </w:r>
      <w:r>
        <w:rPr>
          <w:rFonts w:hint="eastAsia"/>
        </w:rPr>
        <w:t>、田子春</w:t>
      </w:r>
      <w:r>
        <w:rPr>
          <w:rFonts w:hint="eastAsia" w:ascii="楷体" w:hAnsi="楷体" w:eastAsia="楷体" w:cs="楷体"/>
        </w:rPr>
        <w:t>回身到里面</w:t>
      </w:r>
      <w:r>
        <w:rPr>
          <w:rFonts w:hint="eastAsia"/>
        </w:rPr>
        <w:t>，张</w:t>
      </w:r>
      <w:r>
        <w:rPr>
          <w:rFonts w:hint="eastAsia" w:ascii="楷体" w:hAnsi="楷体" w:eastAsia="楷体" w:cs="楷体"/>
        </w:rPr>
        <w:t>同时回身到里面</w:t>
      </w:r>
      <w:r>
        <w:rPr>
          <w:rFonts w:hint="eastAsia"/>
        </w:rPr>
        <w:t>，</w:t>
      </w:r>
      <w:r>
        <w:rPr>
          <w:rFonts w:hint="eastAsia" w:ascii="楷体" w:hAnsi="楷体" w:eastAsia="楷体" w:cs="楷体"/>
        </w:rPr>
        <w:t>再叫</w:t>
      </w:r>
      <w:r>
        <w:rPr>
          <w:rFonts w:hint="eastAsia"/>
        </w:rPr>
        <w:t>，陈</w:t>
      </w:r>
      <w:r>
        <w:rPr>
          <w:rFonts w:hint="eastAsia" w:ascii="楷体" w:hAnsi="楷体" w:eastAsia="楷体" w:cs="楷体"/>
        </w:rPr>
        <w:t>拦</w:t>
      </w:r>
      <w:r>
        <w:rPr>
          <w:rFonts w:hint="eastAsia"/>
        </w:rPr>
        <w:t>，田、张</w:t>
      </w:r>
      <w:r>
        <w:rPr>
          <w:rFonts w:hint="eastAsia" w:ascii="楷体" w:hAnsi="楷体" w:eastAsia="楷体" w:cs="楷体"/>
        </w:rPr>
        <w:t>又回向外面</w:t>
      </w:r>
      <w:r>
        <w:rPr>
          <w:rFonts w:hint="eastAsia"/>
        </w:rPr>
        <w:t>，陈</w:t>
      </w:r>
      <w:r>
        <w:rPr>
          <w:rFonts w:hint="eastAsia" w:ascii="楷体" w:hAnsi="楷体" w:eastAsia="楷体" w:cs="楷体"/>
        </w:rPr>
        <w:t>中</w:t>
      </w:r>
      <w:r>
        <w:rPr>
          <w:rFonts w:hint="eastAsia"/>
        </w:rPr>
        <w:t>)</w:t>
      </w:r>
    </w:p>
    <w:p>
      <w:r>
        <w:rPr>
          <w:rFonts w:hint="eastAsia"/>
        </w:rPr>
        <w:t>陈平</w:t>
      </w:r>
      <w:r>
        <w:rPr>
          <w:rFonts w:hint="eastAsia"/>
        </w:rPr>
        <w:tab/>
      </w:r>
      <w:r>
        <w:rPr>
          <w:rFonts w:hint="eastAsia"/>
        </w:rPr>
        <w:t>这是为何？(</w:t>
      </w:r>
      <w:r>
        <w:rPr>
          <w:rFonts w:hint="eastAsia" w:ascii="楷体" w:hAnsi="楷体" w:eastAsia="楷体" w:cs="楷体"/>
        </w:rPr>
        <w:t>或</w:t>
      </w:r>
      <w:r>
        <w:rPr>
          <w:rFonts w:hint="eastAsia"/>
        </w:rPr>
        <w:t>：张大人这做什么?)</w:t>
      </w:r>
    </w:p>
    <w:p>
      <w:r>
        <w:rPr>
          <w:rFonts w:hint="eastAsia"/>
        </w:rPr>
        <w:t>张苍</w:t>
      </w:r>
      <w:r>
        <w:rPr>
          <w:rFonts w:hint="eastAsia"/>
        </w:rPr>
        <w:tab/>
      </w:r>
      <w:r>
        <w:rPr>
          <w:rFonts w:hint="eastAsia"/>
        </w:rPr>
        <w:t>试试他的胆量如何？</w:t>
      </w:r>
    </w:p>
    <w:p>
      <w:r>
        <w:rPr>
          <w:rFonts w:hint="eastAsia"/>
        </w:rPr>
        <w:t>陈平</w:t>
      </w:r>
      <w:r>
        <w:rPr>
          <w:rFonts w:hint="eastAsia"/>
        </w:rPr>
        <w:tab/>
      </w:r>
      <w:r>
        <w:rPr>
          <w:rFonts w:hint="eastAsia"/>
        </w:rPr>
        <w:t>他的胆量是好的。请坐。</w:t>
      </w:r>
    </w:p>
    <w:p>
      <w:r>
        <w:rPr>
          <w:rFonts w:hint="eastAsia"/>
        </w:rPr>
        <w:t>(田子春</w:t>
      </w:r>
      <w:r>
        <w:rPr>
          <w:rFonts w:hint="eastAsia" w:ascii="楷体" w:hAnsi="楷体" w:eastAsia="楷体" w:cs="楷体"/>
        </w:rPr>
        <w:t>中间</w:t>
      </w:r>
      <w:r>
        <w:rPr>
          <w:rFonts w:hint="eastAsia"/>
        </w:rPr>
        <w:t>，陈平</w:t>
      </w:r>
      <w:r>
        <w:rPr>
          <w:rFonts w:hint="eastAsia" w:ascii="楷体" w:hAnsi="楷体" w:eastAsia="楷体" w:cs="楷体"/>
        </w:rPr>
        <w:t>大边</w:t>
      </w:r>
      <w:r>
        <w:rPr>
          <w:rFonts w:hint="eastAsia"/>
        </w:rPr>
        <w:t>，张苍</w:t>
      </w:r>
      <w:r>
        <w:rPr>
          <w:rFonts w:hint="eastAsia" w:ascii="楷体" w:hAnsi="楷体" w:eastAsia="楷体" w:cs="楷体"/>
        </w:rPr>
        <w:t>小边</w:t>
      </w:r>
      <w:r>
        <w:rPr>
          <w:rFonts w:hint="eastAsia"/>
        </w:rPr>
        <w:t>，陈</w:t>
      </w:r>
      <w:r>
        <w:rPr>
          <w:rFonts w:hint="eastAsia" w:ascii="楷体" w:hAnsi="楷体" w:eastAsia="楷体" w:cs="楷体"/>
        </w:rPr>
        <w:t>给</w:t>
      </w:r>
      <w:r>
        <w:rPr>
          <w:rFonts w:hint="eastAsia"/>
        </w:rPr>
        <w:t>田</w:t>
      </w:r>
      <w:r>
        <w:rPr>
          <w:rFonts w:hint="eastAsia" w:ascii="楷体" w:hAnsi="楷体" w:eastAsia="楷体" w:cs="楷体"/>
        </w:rPr>
        <w:t>卷</w:t>
      </w:r>
      <w:r>
        <w:rPr>
          <w:rFonts w:hint="eastAsia"/>
        </w:rPr>
        <w:t>)</w:t>
      </w:r>
    </w:p>
    <w:p>
      <w:r>
        <w:rPr>
          <w:rFonts w:hint="eastAsia"/>
        </w:rPr>
        <w:t>陈平</w:t>
      </w:r>
      <w:r>
        <w:rPr>
          <w:rFonts w:hint="eastAsia"/>
        </w:rPr>
        <w:tab/>
      </w:r>
      <w:r>
        <w:rPr>
          <w:rFonts w:hint="eastAsia"/>
        </w:rPr>
        <w:t>(现有)宗卷在此(，大人请看)。</w:t>
      </w:r>
    </w:p>
    <w:p>
      <w:r>
        <w:rPr>
          <w:rFonts w:hint="eastAsia"/>
        </w:rPr>
        <w:t>田子春</w:t>
      </w:r>
      <w:r>
        <w:rPr>
          <w:rFonts w:hint="eastAsia"/>
        </w:rPr>
        <w:tab/>
      </w:r>
      <w:r>
        <w:rPr>
          <w:rFonts w:hint="eastAsia"/>
        </w:rPr>
        <w:t>宗卷已被吕后焚化，这是哪里来的？</w:t>
      </w:r>
    </w:p>
    <w:p>
      <w:r>
        <w:rPr>
          <w:rFonts w:hint="eastAsia"/>
        </w:rPr>
        <w:t>(陈平</w:t>
      </w:r>
      <w:r>
        <w:rPr>
          <w:rFonts w:hint="eastAsia"/>
        </w:rPr>
        <w:tab/>
      </w:r>
      <w:r>
        <w:rPr>
          <w:rFonts w:hint="eastAsia"/>
        </w:rPr>
        <w:t>这金殿之上，国太用火焚化的乃是假的。)</w:t>
      </w:r>
    </w:p>
    <w:p>
      <w:r>
        <w:rPr>
          <w:rFonts w:hint="eastAsia"/>
        </w:rPr>
        <w:t>(陈平</w:t>
      </w:r>
      <w:r>
        <w:rPr>
          <w:rFonts w:hint="eastAsia"/>
        </w:rPr>
        <w:tab/>
      </w:r>
      <w:r>
        <w:rPr>
          <w:rFonts w:hint="eastAsia"/>
        </w:rPr>
        <w:t>此乃是真的宗卷。)</w:t>
      </w:r>
    </w:p>
    <w:p>
      <w:pPr>
        <w:ind w:left="840" w:hanging="840"/>
        <w:rPr>
          <w:rFonts w:hint="eastAsia"/>
        </w:rPr>
      </w:pPr>
      <w:r>
        <w:rPr>
          <w:rFonts w:hint="eastAsia"/>
        </w:rPr>
        <w:t>(陈平</w:t>
      </w:r>
      <w:r>
        <w:rPr>
          <w:rFonts w:hint="eastAsia"/>
        </w:rPr>
        <w:tab/>
      </w:r>
      <w:r>
        <w:rPr>
          <w:rFonts w:hint="eastAsia"/>
        </w:rPr>
        <w:t>大人有所不知，只因癸未年间张大人染病在床，命张大人令郎代守宗卷，是他看到宗卷第七部第七篇，观见襄宫赵娘娘死得可惨，犹恐日后有变，为此抄写一部以防后患。金殿之上用火焚化的乃是假的。这才是真的宗卷。)</w:t>
      </w:r>
      <w:r>
        <w:rPr>
          <w:rStyle w:val="66"/>
        </w:rPr>
        <w:footnoteReference w:id="116"/>
      </w:r>
    </w:p>
    <w:p>
      <w:r>
        <w:rPr>
          <w:rFonts w:hint="eastAsia"/>
        </w:rPr>
        <w:t>陈平</w:t>
      </w:r>
      <w:r>
        <w:rPr>
          <w:rFonts w:hint="eastAsia"/>
        </w:rPr>
        <w:tab/>
      </w:r>
      <w:r>
        <w:rPr>
          <w:rFonts w:hint="eastAsia"/>
        </w:rPr>
        <w:t>张大人请讲。</w:t>
      </w:r>
    </w:p>
    <w:p>
      <w:pPr>
        <w:ind w:left="840" w:hanging="840"/>
      </w:pPr>
      <w:r>
        <w:rPr>
          <w:rFonts w:hint="eastAsia"/>
        </w:rPr>
        <w:t>张苍</w:t>
      </w:r>
      <w:r>
        <w:rPr>
          <w:rFonts w:hint="eastAsia"/>
        </w:rPr>
        <w:tab/>
      </w:r>
      <w:r>
        <w:rPr>
          <w:rFonts w:hint="eastAsia"/>
        </w:rPr>
        <w:t>田大人哪里知道，下官癸未年间染病在床，命我儿秀玉代守宗卷，是他看到第七部第七篇，见襄宫赵娘娘死得可惨，犹恐日后有变，为此誊写一部以防后患。</w:t>
      </w:r>
    </w:p>
    <w:p>
      <w:r>
        <w:rPr>
          <w:rFonts w:hint="eastAsia"/>
        </w:rPr>
        <w:t>田子春</w:t>
      </w:r>
      <w:r>
        <w:rPr>
          <w:rFonts w:hint="eastAsia"/>
        </w:rPr>
        <w:tab/>
      </w:r>
      <w:r>
        <w:rPr>
          <w:rFonts w:hint="eastAsia"/>
        </w:rPr>
        <w:t>只是有一桩不合律。</w:t>
      </w:r>
    </w:p>
    <w:p>
      <w:r>
        <w:rPr>
          <w:rFonts w:hint="eastAsia"/>
        </w:rPr>
        <w:t>陈平、张苍</w:t>
      </w:r>
      <w:r>
        <w:rPr>
          <w:rFonts w:hint="eastAsia"/>
        </w:rPr>
        <w:tab/>
      </w:r>
      <w:r>
        <w:rPr>
          <w:rFonts w:hint="eastAsia"/>
        </w:rPr>
        <w:t>哪一桩不合律？</w:t>
      </w:r>
    </w:p>
    <w:p>
      <w:r>
        <w:rPr>
          <w:rFonts w:hint="eastAsia"/>
        </w:rPr>
        <w:t>田子春</w:t>
      </w:r>
      <w:r>
        <w:rPr>
          <w:rFonts w:hint="eastAsia"/>
        </w:rPr>
        <w:tab/>
      </w:r>
      <w:r>
        <w:rPr>
          <w:rFonts w:hint="eastAsia"/>
        </w:rPr>
        <w:t>皇家玉玺哪里来的？</w:t>
      </w:r>
    </w:p>
    <w:p>
      <w:pPr>
        <w:ind w:left="840" w:hanging="840"/>
      </w:pPr>
      <w:r>
        <w:rPr>
          <w:rFonts w:hint="eastAsia"/>
        </w:rPr>
        <w:t>(陈平</w:t>
      </w:r>
      <w:r>
        <w:rPr>
          <w:rFonts w:hint="eastAsia"/>
        </w:rPr>
        <w:tab/>
      </w:r>
      <w:r>
        <w:rPr>
          <w:rFonts w:hint="eastAsia"/>
        </w:rPr>
        <w:t>也是张大人令郎一时聪明，用黄蜡雕成玉玺，真的上面原有一颗，假的上面也打上它一颗，与它个真假难辨。)</w:t>
      </w:r>
    </w:p>
    <w:p>
      <w:pPr>
        <w:ind w:left="840" w:hanging="840"/>
      </w:pPr>
      <w:r>
        <w:rPr>
          <w:rFonts w:hint="eastAsia"/>
        </w:rPr>
        <w:t>张苍</w:t>
      </w:r>
      <w:r>
        <w:rPr>
          <w:rFonts w:hint="eastAsia"/>
        </w:rPr>
        <w:tab/>
      </w:r>
      <w:r>
        <w:rPr>
          <w:rFonts w:hint="eastAsia"/>
        </w:rPr>
        <w:t>也是我儿一时聪明，用黄蜡雕成玉玺，真的上面原有一颗，假的上面也打上一颗，与它真假难辨。</w:t>
      </w:r>
    </w:p>
    <w:p>
      <w:r>
        <w:rPr>
          <w:rFonts w:hint="eastAsia"/>
        </w:rPr>
        <w:t>田子春</w:t>
      </w:r>
      <w:r>
        <w:rPr>
          <w:rFonts w:hint="eastAsia"/>
        </w:rPr>
        <w:tab/>
      </w:r>
      <w:r>
        <w:rPr>
          <w:rFonts w:hint="eastAsia"/>
        </w:rPr>
        <w:t>金殿之上用火焚化的？</w:t>
      </w:r>
    </w:p>
    <w:p>
      <w:r>
        <w:rPr>
          <w:rFonts w:hint="eastAsia"/>
        </w:rPr>
        <w:t>陈平、张苍</w:t>
      </w:r>
      <w:r>
        <w:rPr>
          <w:rFonts w:hint="eastAsia"/>
        </w:rPr>
        <w:tab/>
      </w:r>
      <w:r>
        <w:rPr>
          <w:rFonts w:hint="eastAsia"/>
        </w:rPr>
        <w:t>乃是假的。</w:t>
      </w:r>
    </w:p>
    <w:p>
      <w:r>
        <w:rPr>
          <w:rFonts w:hint="eastAsia"/>
        </w:rPr>
        <w:t>田子春</w:t>
      </w:r>
      <w:r>
        <w:rPr>
          <w:rFonts w:hint="eastAsia"/>
        </w:rPr>
        <w:tab/>
      </w:r>
      <w:r>
        <w:rPr>
          <w:rFonts w:hint="eastAsia"/>
        </w:rPr>
        <w:t>这呢？</w:t>
      </w:r>
    </w:p>
    <w:p>
      <w:r>
        <w:rPr>
          <w:rFonts w:hint="eastAsia"/>
        </w:rPr>
        <w:t>陈平、张苍</w:t>
      </w:r>
      <w:r>
        <w:rPr>
          <w:rFonts w:hint="eastAsia"/>
        </w:rPr>
        <w:tab/>
      </w:r>
      <w:r>
        <w:rPr>
          <w:rFonts w:hint="eastAsia"/>
        </w:rPr>
        <w:t>这是(</w:t>
      </w:r>
      <w:r>
        <w:rPr>
          <w:rFonts w:hint="eastAsia" w:ascii="楷体" w:hAnsi="楷体" w:eastAsia="楷体" w:cs="楷体"/>
        </w:rPr>
        <w:t>或</w:t>
      </w:r>
      <w:r>
        <w:rPr>
          <w:rFonts w:hint="eastAsia"/>
        </w:rPr>
        <w:t>：此乃是)历代历代的老宗卷。</w:t>
      </w:r>
    </w:p>
    <w:p>
      <w:r>
        <w:rPr>
          <w:rFonts w:hint="eastAsia"/>
        </w:rPr>
        <w:t>田子春</w:t>
      </w:r>
      <w:r>
        <w:rPr>
          <w:rFonts w:hint="eastAsia"/>
        </w:rPr>
        <w:tab/>
      </w:r>
      <w:r>
        <w:rPr>
          <w:rFonts w:hint="eastAsia"/>
        </w:rPr>
        <w:t>啊，老宗卷？</w:t>
      </w:r>
    </w:p>
    <w:p>
      <w:r>
        <w:rPr>
          <w:rFonts w:hint="eastAsia"/>
        </w:rPr>
        <w:t>陈平、张苍</w:t>
      </w:r>
      <w:r>
        <w:rPr>
          <w:rFonts w:hint="eastAsia"/>
        </w:rPr>
        <w:tab/>
      </w:r>
      <w:r>
        <w:rPr>
          <w:rFonts w:hint="eastAsia"/>
        </w:rPr>
        <w:t>老谱头。</w:t>
      </w:r>
    </w:p>
    <w:p>
      <w:r>
        <w:rPr>
          <w:rFonts w:hint="eastAsia"/>
        </w:rPr>
        <w:t>田子春</w:t>
      </w:r>
      <w:r>
        <w:rPr>
          <w:rFonts w:hint="eastAsia"/>
        </w:rPr>
        <w:tab/>
      </w:r>
      <w:r>
        <w:rPr>
          <w:rFonts w:hint="eastAsia"/>
        </w:rPr>
        <w:t>老谱头(</w:t>
      </w:r>
      <w:r>
        <w:rPr>
          <w:rFonts w:hint="eastAsia" w:ascii="楷体" w:hAnsi="楷体" w:eastAsia="楷体" w:cs="楷体"/>
        </w:rPr>
        <w:t>三人笑</w:t>
      </w:r>
      <w:r>
        <w:rPr>
          <w:rFonts w:hint="eastAsia"/>
        </w:rPr>
        <w:t>)。张大人，令郎多大年纪？</w:t>
      </w:r>
    </w:p>
    <w:p>
      <w:r>
        <w:rPr>
          <w:rFonts w:hint="eastAsia"/>
        </w:rPr>
        <w:t>张苍</w:t>
      </w:r>
      <w:r>
        <w:rPr>
          <w:rFonts w:hint="eastAsia"/>
        </w:rPr>
        <w:tab/>
      </w:r>
      <w:r>
        <w:rPr>
          <w:rFonts w:hint="eastAsia"/>
        </w:rPr>
        <w:t>我那儿子呀，今年一十六岁了。(</w:t>
      </w:r>
      <w:r>
        <w:rPr>
          <w:rFonts w:hint="eastAsia" w:ascii="楷体" w:hAnsi="楷体" w:eastAsia="楷体" w:cs="楷体"/>
        </w:rPr>
        <w:t>或</w:t>
      </w:r>
      <w:r>
        <w:rPr>
          <w:rFonts w:hint="eastAsia"/>
        </w:rPr>
        <w:t>：今年么一十七岁了。)</w:t>
      </w:r>
    </w:p>
    <w:p>
      <w:r>
        <w:rPr>
          <w:rFonts w:hint="eastAsia"/>
        </w:rPr>
        <w:t>田子春</w:t>
      </w:r>
      <w:r>
        <w:rPr>
          <w:rFonts w:hint="eastAsia"/>
        </w:rPr>
        <w:tab/>
      </w:r>
      <w:r>
        <w:rPr>
          <w:rFonts w:hint="eastAsia"/>
        </w:rPr>
        <w:t>日后定是出将入相之材。</w:t>
      </w:r>
    </w:p>
    <w:p>
      <w:r>
        <w:rPr>
          <w:rFonts w:hint="eastAsia"/>
        </w:rPr>
        <w:t>张苍</w:t>
      </w:r>
      <w:r>
        <w:rPr>
          <w:rFonts w:hint="eastAsia"/>
        </w:rPr>
        <w:tab/>
      </w:r>
      <w:r>
        <w:rPr>
          <w:rFonts w:hint="eastAsia"/>
        </w:rPr>
        <w:t>我那个儿子呀，日后定有他……(</w:t>
      </w:r>
      <w:r>
        <w:rPr>
          <w:rFonts w:hint="eastAsia" w:ascii="楷体" w:hAnsi="楷体" w:eastAsia="楷体" w:cs="楷体"/>
        </w:rPr>
        <w:t>或</w:t>
      </w:r>
      <w:r>
        <w:rPr>
          <w:rFonts w:hint="eastAsia"/>
        </w:rPr>
        <w:t>：我的儿子啊，日后一定像他……)</w:t>
      </w:r>
    </w:p>
    <w:p>
      <w:r>
        <w:rPr>
          <w:rFonts w:hint="eastAsia"/>
        </w:rPr>
        <w:t>陈平</w:t>
      </w:r>
      <w:r>
        <w:rPr>
          <w:rFonts w:hint="eastAsia"/>
        </w:rPr>
        <w:tab/>
      </w:r>
      <w:r>
        <w:rPr>
          <w:rFonts w:hint="eastAsia"/>
        </w:rPr>
        <w:t>你又来了。</w:t>
      </w:r>
    </w:p>
    <w:p>
      <w:r>
        <w:rPr>
          <w:rFonts w:hint="eastAsia"/>
        </w:rPr>
        <w:t>张苍</w:t>
      </w:r>
      <w:r>
        <w:rPr>
          <w:rFonts w:hint="eastAsia"/>
        </w:rPr>
        <w:tab/>
      </w:r>
      <w:r>
        <w:rPr>
          <w:rFonts w:hint="eastAsia"/>
        </w:rPr>
        <w:t>取笑了。</w:t>
      </w:r>
    </w:p>
    <w:p>
      <w:pPr>
        <w:ind w:left="840" w:hanging="840"/>
      </w:pPr>
      <w:r>
        <w:rPr>
          <w:rFonts w:hint="eastAsia"/>
        </w:rPr>
        <w:t>田子春</w:t>
      </w:r>
      <w:r>
        <w:rPr>
          <w:rFonts w:hint="eastAsia"/>
        </w:rPr>
        <w:tab/>
      </w:r>
      <w:r>
        <w:rPr>
          <w:rFonts w:hint="eastAsia"/>
        </w:rPr>
        <w:t>有了宗卷，事不宜迟，下官急转淮河，这有淮南王书信，日后发兵到来，还望二位大人做一内应。</w:t>
      </w:r>
    </w:p>
    <w:p>
      <w:r>
        <w:rPr>
          <w:rFonts w:hint="eastAsia"/>
        </w:rPr>
        <w:t>张苍、陈平</w:t>
      </w:r>
      <w:r>
        <w:rPr>
          <w:rFonts w:hint="eastAsia"/>
        </w:rPr>
        <w:tab/>
      </w:r>
      <w:r>
        <w:rPr>
          <w:rFonts w:hint="eastAsia"/>
        </w:rPr>
        <w:t>那个自然。</w:t>
      </w:r>
    </w:p>
    <w:p>
      <w:r>
        <w:rPr>
          <w:rFonts w:hint="eastAsia"/>
        </w:rPr>
        <w:t>田子春</w:t>
      </w:r>
      <w:r>
        <w:rPr>
          <w:rFonts w:hint="eastAsia"/>
        </w:rPr>
        <w:tab/>
      </w:r>
      <w:r>
        <w:rPr>
          <w:rFonts w:hint="eastAsia"/>
        </w:rPr>
        <w:t>告辞。</w:t>
      </w:r>
    </w:p>
    <w:p>
      <w:r>
        <w:rPr>
          <w:rFonts w:hint="eastAsia"/>
        </w:rPr>
        <w:t>(田子春</w:t>
      </w:r>
      <w:r>
        <w:rPr>
          <w:rFonts w:hint="eastAsia" w:ascii="楷体" w:hAnsi="楷体" w:eastAsia="楷体" w:cs="楷体"/>
        </w:rPr>
        <w:t>走</w:t>
      </w:r>
      <w:r>
        <w:rPr>
          <w:rFonts w:hint="eastAsia"/>
        </w:rPr>
        <w:t>，张苍、陈平</w:t>
      </w:r>
      <w:r>
        <w:rPr>
          <w:rFonts w:hint="eastAsia" w:ascii="楷体" w:hAnsi="楷体" w:eastAsia="楷体" w:cs="楷体"/>
        </w:rPr>
        <w:t>出门送</w:t>
      </w:r>
      <w:r>
        <w:rPr>
          <w:rFonts w:hint="eastAsia"/>
        </w:rPr>
        <w:t>，陈</w:t>
      </w:r>
      <w:r>
        <w:rPr>
          <w:rFonts w:hint="eastAsia" w:ascii="楷体" w:hAnsi="楷体" w:eastAsia="楷体" w:cs="楷体"/>
        </w:rPr>
        <w:t>外</w:t>
      </w:r>
      <w:r>
        <w:rPr>
          <w:rFonts w:hint="eastAsia"/>
        </w:rPr>
        <w:t>、张</w:t>
      </w:r>
      <w:r>
        <w:rPr>
          <w:rFonts w:hint="eastAsia" w:ascii="楷体" w:hAnsi="楷体" w:eastAsia="楷体" w:cs="楷体"/>
        </w:rPr>
        <w:t>里</w:t>
      </w:r>
      <w:r>
        <w:rPr>
          <w:rFonts w:hint="eastAsia"/>
        </w:rPr>
        <w:t>，&lt;</w:t>
      </w:r>
      <w:r>
        <w:rPr>
          <w:rFonts w:hint="eastAsia" w:ascii="楷体" w:hAnsi="楷体" w:eastAsia="楷体" w:cs="楷体"/>
          <w:b/>
        </w:rPr>
        <w:t>尾声</w:t>
      </w:r>
      <w:r>
        <w:rPr>
          <w:rFonts w:hint="eastAsia" w:ascii="楷体" w:hAnsi="楷体" w:eastAsia="楷体" w:cs="楷体"/>
        </w:rPr>
        <w:t>前段</w:t>
      </w:r>
      <w:r>
        <w:rPr>
          <w:rFonts w:hint="eastAsia"/>
        </w:rPr>
        <w:t>&gt;)</w:t>
      </w:r>
    </w:p>
    <w:p>
      <w:r>
        <w:rPr>
          <w:rFonts w:hint="eastAsia"/>
        </w:rPr>
        <w:t>张苍、陈平</w:t>
      </w:r>
      <w:r>
        <w:rPr>
          <w:rFonts w:hint="eastAsia"/>
        </w:rPr>
        <w:tab/>
      </w:r>
      <w:r>
        <w:rPr>
          <w:rFonts w:hint="eastAsia"/>
        </w:rPr>
        <w:t>奉送。</w:t>
      </w:r>
    </w:p>
    <w:p>
      <w:r>
        <w:rPr>
          <w:rFonts w:hint="eastAsia"/>
        </w:rPr>
        <w:t>(田子春</w:t>
      </w:r>
      <w:r>
        <w:rPr>
          <w:rFonts w:hint="eastAsia" w:ascii="楷体" w:hAnsi="楷体" w:eastAsia="楷体" w:cs="楷体"/>
        </w:rPr>
        <w:t>下</w:t>
      </w:r>
      <w:r>
        <w:rPr>
          <w:rFonts w:hint="eastAsia"/>
        </w:rPr>
        <w:t>，张苍、陈平</w:t>
      </w:r>
      <w:r>
        <w:rPr>
          <w:rFonts w:hint="eastAsia" w:ascii="楷体" w:hAnsi="楷体" w:eastAsia="楷体" w:cs="楷体"/>
        </w:rPr>
        <w:t>进门</w:t>
      </w:r>
      <w:r>
        <w:rPr>
          <w:rFonts w:hint="eastAsia"/>
        </w:rPr>
        <w:t>，张</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张苍</w:t>
      </w:r>
      <w:r>
        <w:rPr>
          <w:rFonts w:hint="eastAsia"/>
        </w:rPr>
        <w:tab/>
      </w:r>
      <w:r>
        <w:rPr>
          <w:rFonts w:hint="eastAsia"/>
        </w:rPr>
        <w:t>告辞。</w:t>
      </w:r>
    </w:p>
    <w:p>
      <w:pPr>
        <w:ind w:left="840" w:hanging="840"/>
      </w:pPr>
      <w:r>
        <w:rPr>
          <w:rFonts w:hint="eastAsia"/>
        </w:rPr>
        <w:t>陈平</w:t>
      </w:r>
      <w:r>
        <w:rPr>
          <w:rFonts w:hint="eastAsia"/>
        </w:rPr>
        <w:tab/>
      </w:r>
      <w:r>
        <w:rPr>
          <w:rFonts w:hint="eastAsia"/>
        </w:rPr>
        <w:t>慢来，后堂有酒，大家吃个太平饮宴。(</w:t>
      </w:r>
      <w:r>
        <w:rPr>
          <w:rFonts w:hint="eastAsia" w:ascii="楷体" w:hAnsi="楷体" w:eastAsia="楷体" w:cs="楷体"/>
        </w:rPr>
        <w:t>或</w:t>
      </w:r>
      <w:r>
        <w:rPr>
          <w:rFonts w:hint="eastAsia"/>
        </w:rPr>
        <w:t>：后面备得有酒，大家饮上它一个太平宴。)</w:t>
      </w:r>
    </w:p>
    <w:p>
      <w:pPr>
        <w:ind w:left="840" w:hanging="840"/>
      </w:pPr>
      <w:r>
        <w:rPr>
          <w:rFonts w:hint="eastAsia"/>
        </w:rPr>
        <w:t>(张苍</w:t>
      </w:r>
      <w:r>
        <w:rPr>
          <w:rFonts w:hint="eastAsia"/>
        </w:rPr>
        <w:tab/>
      </w:r>
      <w:r>
        <w:rPr>
          <w:rFonts w:hint="eastAsia"/>
        </w:rPr>
        <w:t>到此就要讨扰。还要划拳。)</w:t>
      </w:r>
    </w:p>
    <w:p>
      <w:pPr>
        <w:ind w:left="840" w:hanging="840"/>
      </w:pPr>
      <w:r>
        <w:rPr>
          <w:rFonts w:hint="eastAsia"/>
        </w:rPr>
        <w:t>(陈平</w:t>
      </w:r>
      <w:r>
        <w:rPr>
          <w:rFonts w:hint="eastAsia"/>
        </w:rPr>
        <w:tab/>
      </w:r>
      <w:r>
        <w:rPr>
          <w:rFonts w:hint="eastAsia"/>
        </w:rPr>
        <w:t>如此七巧——)</w:t>
      </w:r>
    </w:p>
    <w:p>
      <w:pPr>
        <w:ind w:left="840" w:hanging="840"/>
      </w:pPr>
      <w:r>
        <w:rPr>
          <w:rFonts w:hint="eastAsia"/>
        </w:rPr>
        <w:t>(张苍</w:t>
      </w:r>
      <w:r>
        <w:rPr>
          <w:rFonts w:hint="eastAsia"/>
        </w:rPr>
        <w:tab/>
      </w:r>
      <w:r>
        <w:rPr>
          <w:rFonts w:hint="eastAsia"/>
        </w:rPr>
        <w:t>八马——)</w:t>
      </w:r>
    </w:p>
    <w:p>
      <w:pPr>
        <w:ind w:left="840" w:hanging="840"/>
      </w:pPr>
      <w:r>
        <w:rPr>
          <w:rFonts w:hint="eastAsia"/>
        </w:rPr>
        <w:t>(陈平、张苍</w:t>
      </w:r>
      <w:r>
        <w:rPr>
          <w:rFonts w:hint="eastAsia"/>
        </w:rPr>
        <w:tab/>
      </w:r>
      <w:r>
        <w:rPr>
          <w:rFonts w:hint="eastAsia"/>
        </w:rPr>
        <w:t>请呐——呵呵哈哈哈(</w:t>
      </w:r>
      <w:r>
        <w:rPr>
          <w:rFonts w:hint="eastAsia" w:ascii="楷体" w:hAnsi="楷体" w:eastAsia="楷体" w:cs="楷体"/>
        </w:rPr>
        <w:t>笑介</w:t>
      </w:r>
      <w:r>
        <w:rPr>
          <w:rFonts w:hint="eastAsia"/>
        </w:rPr>
        <w:t>))</w:t>
      </w:r>
    </w:p>
    <w:p>
      <w:r>
        <w:rPr>
          <w:rFonts w:hint="eastAsia"/>
        </w:rPr>
        <w:t>张苍</w:t>
      </w:r>
      <w:r>
        <w:rPr>
          <w:rFonts w:hint="eastAsia"/>
        </w:rPr>
        <w:tab/>
      </w:r>
      <w:r>
        <w:rPr>
          <w:rFonts w:hint="eastAsia"/>
        </w:rPr>
        <w:t>慢来慢来，老相爷的酒，我是不能吃呀！</w:t>
      </w:r>
    </w:p>
    <w:p>
      <w:r>
        <w:rPr>
          <w:rFonts w:hint="eastAsia"/>
        </w:rPr>
        <w:t>陈平</w:t>
      </w:r>
      <w:r>
        <w:rPr>
          <w:rFonts w:hint="eastAsia"/>
        </w:rPr>
        <w:tab/>
      </w:r>
      <w:r>
        <w:rPr>
          <w:rFonts w:hint="eastAsia"/>
        </w:rPr>
        <w:t>哪个吃得？</w:t>
      </w:r>
    </w:p>
    <w:p>
      <w:r>
        <w:rPr>
          <w:rFonts w:hint="eastAsia"/>
        </w:rPr>
        <w:t>张苍</w:t>
      </w:r>
      <w:r>
        <w:rPr>
          <w:rFonts w:hint="eastAsia"/>
        </w:rPr>
        <w:tab/>
      </w:r>
      <w:r>
        <w:rPr>
          <w:rFonts w:hint="eastAsia"/>
        </w:rPr>
        <w:t>炎汉忠良方能吃得。</w:t>
      </w:r>
    </w:p>
    <w:p>
      <w:r>
        <w:rPr>
          <w:rFonts w:hint="eastAsia"/>
        </w:rPr>
        <w:t>陈平</w:t>
      </w:r>
      <w:r>
        <w:rPr>
          <w:rFonts w:hint="eastAsia"/>
        </w:rPr>
        <w:tab/>
      </w:r>
      <w:r>
        <w:rPr>
          <w:rFonts w:hint="eastAsia"/>
        </w:rPr>
        <w:t>哎呀，取笑了，大人请。</w:t>
      </w:r>
    </w:p>
    <w:p>
      <w:r>
        <w:rPr>
          <w:rFonts w:hint="eastAsia"/>
        </w:rPr>
        <w:t>张苍</w:t>
      </w:r>
      <w:r>
        <w:rPr>
          <w:rFonts w:hint="eastAsia"/>
        </w:rPr>
        <w:tab/>
      </w:r>
      <w:r>
        <w:rPr>
          <w:rFonts w:hint="eastAsia"/>
        </w:rPr>
        <w:t>相爷请。(</w:t>
      </w:r>
      <w:r>
        <w:rPr>
          <w:rFonts w:hint="eastAsia" w:ascii="楷体" w:hAnsi="楷体" w:eastAsia="楷体" w:cs="楷体"/>
        </w:rPr>
        <w:t>同笑</w:t>
      </w:r>
      <w:r>
        <w:rPr>
          <w:rFonts w:hint="eastAsia"/>
        </w:rPr>
        <w:t>)</w:t>
      </w:r>
    </w:p>
    <w:p>
      <w:r>
        <w:rPr>
          <w:rFonts w:hint="eastAsia"/>
        </w:rPr>
        <w:t>(张</w:t>
      </w:r>
      <w:r>
        <w:rPr>
          <w:rFonts w:hint="eastAsia" w:ascii="楷体" w:hAnsi="楷体" w:eastAsia="楷体" w:cs="楷体"/>
        </w:rPr>
        <w:t>先下</w:t>
      </w:r>
      <w:r>
        <w:rPr>
          <w:rFonts w:hint="eastAsia"/>
        </w:rPr>
        <w:t>，陈</w:t>
      </w:r>
      <w:r>
        <w:rPr>
          <w:rFonts w:hint="eastAsia" w:ascii="楷体" w:hAnsi="楷体" w:eastAsia="楷体" w:cs="楷体"/>
        </w:rPr>
        <w:t>后下</w:t>
      </w:r>
      <w:r>
        <w:rPr>
          <w:rFonts w:hint="eastAsia"/>
        </w:rPr>
        <w:t>。&lt;</w:t>
      </w:r>
      <w:r>
        <w:rPr>
          <w:rFonts w:hint="eastAsia" w:ascii="楷体" w:hAnsi="楷体" w:eastAsia="楷体" w:cs="楷体"/>
          <w:b/>
        </w:rPr>
        <w:t>尾声</w:t>
      </w:r>
      <w:r>
        <w:rPr>
          <w:rFonts w:hint="eastAsia" w:ascii="楷体" w:hAnsi="楷体" w:eastAsia="楷体" w:cs="楷体"/>
        </w:rPr>
        <w:t>合头</w:t>
      </w:r>
      <w:r>
        <w:rPr>
          <w:rFonts w:hint="eastAsia"/>
        </w:rPr>
        <w:t>&gt;)</w:t>
      </w:r>
    </w:p>
    <w:p>
      <w:pPr>
        <w:pStyle w:val="126"/>
        <w:pageBreakBefore/>
      </w:pPr>
      <w:bookmarkStart w:id="60" w:name="__RefHeading___Toc414518257"/>
      <w:bookmarkEnd w:id="60"/>
      <w:bookmarkStart w:id="61" w:name="_Toc117900366"/>
      <w:r>
        <w:rPr>
          <w:rFonts w:hint="eastAsia" w:eastAsia="宋体"/>
        </w:rPr>
        <w:t xml:space="preserve">战蒲关 </w:t>
      </w:r>
      <w:r>
        <w:rPr>
          <w:rFonts w:hint="eastAsia" w:eastAsia="宋体"/>
          <w:sz w:val="24"/>
          <w:szCs w:val="24"/>
        </w:rPr>
        <w:t>之</w:t>
      </w:r>
      <w:r>
        <w:rPr>
          <w:rFonts w:hint="eastAsia" w:eastAsia="宋体"/>
        </w:rPr>
        <w:t xml:space="preserve"> 王霸、刘忠</w:t>
      </w:r>
      <w:bookmarkEnd w:id="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rPr>
          <w:rStyle w:val="99"/>
          <w:rFonts w:ascii="Verdana" w:hAnsi="Verdana" w:eastAsia="Verdana" w:cs="Verdana"/>
          <w:bCs/>
          <w:color w:val="000000"/>
          <w:szCs w:val="21"/>
        </w:rPr>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恨贼臣暗地里长安城</w:t>
      </w:r>
      <w:r>
        <w:rPr>
          <w:rStyle w:val="99"/>
          <w:rFonts w:hint="eastAsia" w:ascii="Verdana" w:hAnsi="Verdana" w:cs="宋体"/>
          <w:bCs/>
          <w:color w:val="000000"/>
          <w:szCs w:val="21"/>
        </w:rPr>
        <w:t>献</w:t>
      </w:r>
      <w:r>
        <w:rPr>
          <w:rStyle w:val="99"/>
          <w:rFonts w:ascii="Verdana" w:hAnsi="Verdana" w:cs="宋体"/>
          <w:bCs/>
          <w:color w:val="000000"/>
          <w:szCs w:val="21"/>
        </w:rPr>
        <w:t>，害得那军民好不惨然。二幼主虽来</w:t>
      </w:r>
      <w:r>
        <w:rPr>
          <w:rStyle w:val="99"/>
          <w:rFonts w:hint="eastAsia" w:ascii="Verdana" w:hAnsi="Verdana" w:cs="宋体"/>
          <w:bCs/>
          <w:color w:val="000000"/>
          <w:szCs w:val="21"/>
        </w:rPr>
        <w:t>在</w:t>
      </w:r>
      <w:r>
        <w:rPr>
          <w:rStyle w:val="99"/>
          <w:rFonts w:ascii="Verdana" w:hAnsi="Verdana" w:cs="宋体"/>
          <w:bCs/>
          <w:color w:val="000000"/>
          <w:szCs w:val="21"/>
        </w:rPr>
        <w:t>蒲关避险，那胡兵围困得铁桶一般。可怜我月余来未曾合眼，我只得头戴盔</w:t>
      </w:r>
      <w:r>
        <w:rPr>
          <w:rStyle w:val="99"/>
          <w:rFonts w:hint="eastAsia" w:ascii="Verdana" w:hAnsi="Verdana" w:cs="宋体"/>
          <w:bCs/>
          <w:color w:val="000000"/>
          <w:szCs w:val="21"/>
        </w:rPr>
        <w:t>、</w:t>
      </w:r>
      <w:r>
        <w:rPr>
          <w:rStyle w:val="99"/>
          <w:rFonts w:ascii="Verdana" w:hAnsi="Verdana" w:cs="宋体"/>
          <w:bCs/>
          <w:color w:val="000000"/>
          <w:szCs w:val="21"/>
        </w:rPr>
        <w:t>身披甲</w:t>
      </w:r>
      <w:r>
        <w:rPr>
          <w:rStyle w:val="99"/>
          <w:rFonts w:hint="eastAsia" w:ascii="Verdana" w:hAnsi="Verdana" w:cs="宋体"/>
          <w:bCs/>
          <w:color w:val="000000"/>
          <w:szCs w:val="21"/>
        </w:rPr>
        <w:t>、</w:t>
      </w:r>
      <w:r>
        <w:rPr>
          <w:rStyle w:val="99"/>
          <w:rFonts w:ascii="Verdana" w:hAnsi="Verdana" w:cs="宋体"/>
          <w:bCs/>
          <w:color w:val="000000"/>
          <w:szCs w:val="21"/>
        </w:rPr>
        <w:t>腰悬昆吾</w:t>
      </w:r>
      <w:r>
        <w:rPr>
          <w:rStyle w:val="99"/>
          <w:rFonts w:hint="eastAsia" w:ascii="Verdana" w:hAnsi="Verdana" w:cs="宋体"/>
          <w:bCs/>
          <w:color w:val="000000"/>
          <w:szCs w:val="21"/>
        </w:rPr>
        <w:t>、</w:t>
      </w:r>
      <w:r>
        <w:rPr>
          <w:rStyle w:val="99"/>
          <w:rFonts w:ascii="Verdana" w:hAnsi="Verdana" w:cs="宋体"/>
          <w:bCs/>
          <w:color w:val="000000"/>
          <w:szCs w:val="21"/>
        </w:rPr>
        <w:t>昼夜不眠。</w:t>
      </w:r>
      <w:r>
        <w:rPr>
          <w:rStyle w:val="66"/>
          <w:rFonts w:ascii="Verdana" w:hAnsi="Verdana" w:eastAsia="Verdana" w:cs="宋体"/>
          <w:bCs/>
          <w:color w:val="000000"/>
          <w:szCs w:val="21"/>
        </w:rPr>
        <w:footnoteReference w:id="117"/>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苦哇!</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这一旁人叫苦哀声悲惨，</w:t>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天呐!</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那一边一个个跌足怨天</w:t>
      </w:r>
      <w:r>
        <w:rPr>
          <w:rStyle w:val="66"/>
          <w:rFonts w:ascii="Verdana" w:hAnsi="Verdana" w:cs="宋体"/>
          <w:bCs/>
          <w:color w:val="000000"/>
          <w:szCs w:val="21"/>
        </w:rPr>
        <w:footnoteReference w:id="118"/>
      </w:r>
      <w:r>
        <w:rPr>
          <w:rStyle w:val="99"/>
          <w:rFonts w:ascii="Verdana" w:hAnsi="Verdana" w:cs="宋体"/>
          <w:bCs/>
          <w:color w:val="000000"/>
          <w:szCs w:val="21"/>
        </w:rPr>
        <w:t>。</w:t>
      </w:r>
      <w:r>
        <w:rPr>
          <w:rStyle w:val="99"/>
          <w:rFonts w:ascii="Verdana" w:hAnsi="Verdana" w:cs="Verdana"/>
          <w:bCs/>
          <w:color w:val="000000"/>
          <w:szCs w:val="21"/>
        </w:rPr>
        <w:t>似这等凄苦情有谁怜</w:t>
      </w:r>
      <w:r>
        <w:rPr>
          <w:rStyle w:val="99"/>
          <w:rFonts w:hint="eastAsia" w:ascii="Verdana" w:hAnsi="Verdana" w:cs="Verdana"/>
          <w:bCs/>
          <w:color w:val="000000"/>
          <w:szCs w:val="21"/>
        </w:rPr>
        <w:t>念</w:t>
      </w:r>
      <w:r>
        <w:rPr>
          <w:rStyle w:val="99"/>
          <w:rFonts w:ascii="Verdana" w:hAnsi="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Verdana" w:hAnsi="Verdana" w:eastAsia="Verdana" w:cs="宋体"/>
          <w:bCs/>
          <w:color w:val="000000"/>
          <w:szCs w:val="21"/>
        </w:rPr>
        <w:t>】</w:t>
      </w:r>
      <w:r>
        <w:rPr>
          <w:rStyle w:val="99"/>
          <w:rFonts w:ascii="Verdana" w:hAnsi="Verdana" w:cs="Verdana"/>
          <w:bCs/>
          <w:color w:val="000000"/>
          <w:szCs w:val="21"/>
        </w:rPr>
        <w:t>蒲关城好一似首阳荒山</w:t>
      </w:r>
      <w:r>
        <w:rPr>
          <w:rStyle w:val="66"/>
          <w:rFonts w:ascii="Verdana" w:hAnsi="Verdana" w:cs="Verdana"/>
          <w:bCs/>
          <w:color w:val="000000"/>
          <w:szCs w:val="21"/>
        </w:rPr>
        <w:footnoteReference w:id="119"/>
      </w:r>
      <w:r>
        <w:rPr>
          <w:rStyle w:val="99"/>
          <w:rFonts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二黄摇板</w:t>
      </w:r>
      <w:r>
        <w:rPr>
          <w:rStyle w:val="99"/>
          <w:rFonts w:ascii="Verdana" w:hAnsi="Verdana" w:eastAsia="Verdana" w:cs="宋体"/>
          <w:bCs/>
          <w:color w:val="000000"/>
          <w:szCs w:val="21"/>
        </w:rPr>
        <w:t>】</w:t>
      </w:r>
      <w:r>
        <w:rPr>
          <w:rStyle w:val="99"/>
          <w:rFonts w:ascii="宋体" w:hAnsi="宋体" w:cs="Verdana"/>
          <w:bCs/>
          <w:color w:val="000000"/>
          <w:szCs w:val="21"/>
        </w:rPr>
        <w:t>呼庚唤癸天地惨，易子而食实可怜。</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罢了。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宋体"/>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夜牌可曾发放</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俱已发放过了。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这几日胡英贼子为何全无动静</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那胡英贼子，这几日不来攻打，依小人看来，要作一</w:t>
      </w:r>
      <w:r>
        <w:rPr>
          <w:rStyle w:val="99"/>
          <w:rFonts w:hint="eastAsia" w:ascii="宋体" w:hAnsi="宋体" w:cs="Verdana"/>
          <w:bCs/>
          <w:color w:val="000000"/>
          <w:szCs w:val="21"/>
        </w:rPr>
        <w:t>“</w:t>
      </w:r>
      <w:r>
        <w:rPr>
          <w:rStyle w:val="99"/>
          <w:rFonts w:hint="eastAsia"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何谓</w:t>
      </w:r>
      <w:r>
        <w:rPr>
          <w:rStyle w:val="99"/>
          <w:rFonts w:hint="eastAsia" w:ascii="宋体" w:hAnsi="宋体" w:cs="Verdana"/>
          <w:bCs/>
          <w:color w:val="000000"/>
          <w:szCs w:val="21"/>
        </w:rPr>
        <w:t>“</w:t>
      </w:r>
      <w:r>
        <w:rPr>
          <w:rStyle w:val="99"/>
          <w:rFonts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老爷你不曾见么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见什么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喏：</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战马耕牛已断影，何须再问犬猫形。树皮剥来也当顿，</w:t>
      </w:r>
      <w:r>
        <w:rPr>
          <w:rStyle w:val="99"/>
          <w:rFonts w:hint="eastAsia" w:ascii="宋体" w:hAnsi="宋体" w:cs="宋体"/>
          <w:bCs/>
          <w:color w:val="000000"/>
          <w:szCs w:val="21"/>
        </w:rPr>
        <w:t>土根</w:t>
      </w:r>
      <w:r>
        <w:rPr>
          <w:rStyle w:val="99"/>
          <w:rFonts w:hint="eastAsia" w:ascii="宋体" w:hAnsi="宋体" w:cs="Verdana"/>
          <w:bCs/>
          <w:color w:val="000000"/>
          <w:szCs w:val="21"/>
        </w:rPr>
        <w:t>铲出</w:t>
      </w:r>
      <w:r>
        <w:rPr>
          <w:rStyle w:val="66"/>
          <w:rFonts w:cs="Verdana"/>
          <w:bCs/>
          <w:color w:val="000000"/>
          <w:szCs w:val="21"/>
        </w:rPr>
        <w:footnoteReference w:id="120"/>
      </w:r>
      <w:r>
        <w:rPr>
          <w:rStyle w:val="99"/>
          <w:rFonts w:ascii="宋体" w:hAnsi="宋体" w:cs="Verdana"/>
          <w:bCs/>
          <w:color w:val="000000"/>
          <w:szCs w:val="21"/>
        </w:rPr>
        <w:t>也救生。六畜已完草木尽，还有一事不忍闻。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何事不忍闻呢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城内有孝道之家，双亲在堂，别无侍奉，欲将亲生儿女，杀而烹之。又不忍得下手。无奈：</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暗地商量不作声，易子而食奉双亲。</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可曾杀了。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杀是杀了，怎奈无有柴草奈何</w:t>
      </w:r>
      <w:r>
        <w:rPr>
          <w:rStyle w:val="99"/>
          <w:rFonts w:ascii="宋体" w:hAnsi="宋体" w:cs="宋体"/>
          <w:bCs/>
          <w:color w:val="000000"/>
          <w:szCs w:val="21"/>
        </w:rPr>
        <w:t>?</w:t>
      </w:r>
      <w:r>
        <w:rPr>
          <w:rStyle w:val="99"/>
          <w:rFonts w:ascii="宋体" w:hAnsi="宋体" w:cs="Verdana"/>
          <w:bCs/>
          <w:color w:val="000000"/>
          <w:szCs w:val="21"/>
        </w:rPr>
        <w:t>只得将：</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门窗户</w:t>
      </w:r>
      <w:r>
        <w:rPr>
          <w:rStyle w:val="99"/>
          <w:rFonts w:hint="eastAsia" w:ascii="Verdana" w:hAnsi="Verdana" w:cs="Verdana"/>
          <w:bCs/>
          <w:color w:val="000000"/>
          <w:szCs w:val="21"/>
        </w:rPr>
        <w:t>壁</w:t>
      </w:r>
      <w:r>
        <w:rPr>
          <w:rStyle w:val="99"/>
          <w:rFonts w:ascii="Verdana" w:hAnsi="Verdana" w:cs="Verdana"/>
          <w:bCs/>
          <w:color w:val="000000"/>
          <w:szCs w:val="21"/>
        </w:rPr>
        <w:t>俱烧尽，拾来</w:t>
      </w:r>
      <w:r>
        <w:rPr>
          <w:rStyle w:val="99"/>
          <w:rFonts w:hint="eastAsia" w:ascii="Verdana" w:hAnsi="Verdana" w:cs="Verdana"/>
          <w:bCs/>
          <w:szCs w:val="21"/>
        </w:rPr>
        <w:t>白</w:t>
      </w:r>
      <w:r>
        <w:rPr>
          <w:rStyle w:val="99"/>
          <w:rFonts w:ascii="Verdana" w:hAnsi="Verdana" w:cs="Verdana"/>
          <w:bCs/>
          <w:szCs w:val="21"/>
        </w:rPr>
        <w:t>骨</w:t>
      </w:r>
      <w:r>
        <w:rPr>
          <w:rStyle w:val="99"/>
          <w:rFonts w:ascii="Verdana" w:hAnsi="Verdana" w:cs="Verdana"/>
          <w:bCs/>
          <w:color w:val="000000"/>
          <w:szCs w:val="21"/>
        </w:rPr>
        <w:t>当柴薪。到如今：</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男男女女哭声震，</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不久军民要变更。</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快快安慰他们去罢。</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遵命。</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听刘忠之言，军心已变，倘</w:t>
      </w:r>
      <w:r>
        <w:rPr>
          <w:rStyle w:val="99"/>
          <w:rFonts w:hint="eastAsia" w:ascii="宋体" w:hAnsi="宋体" w:cs="Verdana"/>
          <w:bCs/>
          <w:color w:val="000000"/>
          <w:szCs w:val="21"/>
        </w:rPr>
        <w:t>若</w:t>
      </w:r>
      <w:r>
        <w:rPr>
          <w:rStyle w:val="99"/>
          <w:rFonts w:ascii="宋体" w:hAnsi="宋体" w:cs="Verdana"/>
          <w:bCs/>
          <w:color w:val="000000"/>
          <w:szCs w:val="21"/>
        </w:rPr>
        <w:t>贼兵打破城池，难道说教我束手被擒</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也罢</w:t>
      </w:r>
      <w:r>
        <w:rPr>
          <w:rStyle w:val="99"/>
          <w:rFonts w:ascii="宋体" w:hAnsi="宋体" w:cs="宋体"/>
          <w:bCs/>
          <w:color w:val="000000"/>
          <w:szCs w:val="21"/>
        </w:rPr>
        <w:t>!</w:t>
      </w:r>
      <w:r>
        <w:rPr>
          <w:rStyle w:val="99"/>
          <w:rFonts w:ascii="宋体" w:hAnsi="宋体" w:cs="Verdana"/>
          <w:bCs/>
          <w:color w:val="000000"/>
          <w:szCs w:val="21"/>
        </w:rPr>
        <w:t>我不免去至西院，将我那爱妾徐艳贞杀死，犒赏三军。我就是这个主意呀，诶——我就是这个——主</w:t>
      </w:r>
      <w:r>
        <w:rPr>
          <w:rStyle w:val="99"/>
          <w:rFonts w:hint="eastAsia" w:ascii="宋体" w:hAnsi="宋体" w:cs="Verdana"/>
          <w:bCs/>
          <w:color w:val="000000"/>
          <w:sz w:val="18"/>
          <w:szCs w:val="18"/>
        </w:rPr>
        <w:t>呃</w:t>
      </w:r>
      <w:r>
        <w:rPr>
          <w:rStyle w:val="99"/>
          <w:rFonts w:ascii="宋体" w:hAnsi="宋体" w:cs="Verdana"/>
          <w:bCs/>
          <w:color w:val="000000"/>
          <w:szCs w:val="21"/>
        </w:rPr>
        <w:t>意。</w:t>
      </w:r>
    </w:p>
    <w:p>
      <w:pPr>
        <w:widowControl/>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widowControl/>
        <w:ind w:left="1260" w:hanging="1260"/>
        <w:jc w:val="left"/>
        <w:rPr>
          <w:rStyle w:val="99"/>
          <w:rFonts w:ascii="宋体" w:hAnsi="宋体" w:cs="Verdana"/>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听她言来祈心愿</w:t>
      </w:r>
      <w:r>
        <w:rPr>
          <w:rStyle w:val="66"/>
          <w:rFonts w:ascii="Verdana" w:hAnsi="Verdana" w:eastAsia="Verdana" w:cs="Verdana"/>
          <w:bCs/>
          <w:color w:val="000000"/>
          <w:szCs w:val="21"/>
        </w:rPr>
        <w:footnoteReference w:id="121"/>
      </w:r>
      <w:r>
        <w:rPr>
          <w:rStyle w:val="99"/>
          <w:rFonts w:ascii="Verdana" w:hAnsi="Verdana" w:eastAsia="Verdana" w:cs="Verdana"/>
          <w:bCs/>
          <w:color w:val="000000"/>
          <w:szCs w:val="21"/>
        </w:rPr>
        <w:t>，</w:t>
      </w:r>
      <w:r>
        <w:rPr>
          <w:rStyle w:val="99"/>
          <w:rFonts w:ascii="Verdana" w:hAnsi="Verdana" w:cs="Verdana"/>
          <w:bCs/>
          <w:color w:val="000000"/>
          <w:szCs w:val="21"/>
        </w:rPr>
        <w:t>口口声声求我安。成败只好凭天断，</w:t>
      </w:r>
      <w:r>
        <w:rPr>
          <w:rStyle w:val="66"/>
          <w:rFonts w:ascii="Verdana" w:hAnsi="Verdana" w:eastAsia="Verdana" w:cs="Verdana"/>
          <w:bCs/>
          <w:color w:val="000000"/>
          <w:szCs w:val="21"/>
        </w:rPr>
        <w:footnoteReference w:id="122"/>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眼见军民要变迁。</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刘忠，安慰他们怎么样了。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小人正在安慰他们，是他们言道：明日后日，救兵再若不到，他们就要开城逃命去了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哦</w:t>
      </w:r>
      <w:r>
        <w:rPr>
          <w:rStyle w:val="99"/>
          <w:rFonts w:ascii="宋体" w:hAnsi="宋体" w:cs="宋体"/>
          <w:bCs/>
          <w:color w:val="000000"/>
          <w:szCs w:val="21"/>
        </w:rPr>
        <w:t>!</w:t>
      </w:r>
      <w:r>
        <w:rPr>
          <w:rStyle w:val="99"/>
          <w:rFonts w:ascii="宋体" w:hAnsi="宋体" w:cs="Verdana"/>
          <w:bCs/>
          <w:color w:val="000000"/>
          <w:szCs w:val="21"/>
        </w:rPr>
        <w:t>这是他们讲的么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这也难怪他们。</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哎呀且住</w:t>
      </w:r>
      <w:r>
        <w:rPr>
          <w:rStyle w:val="99"/>
          <w:rFonts w:ascii="宋体" w:hAnsi="宋体" w:cs="宋体"/>
          <w:bCs/>
          <w:color w:val="000000"/>
          <w:szCs w:val="21"/>
        </w:rPr>
        <w:t>!</w:t>
      </w:r>
      <w:r>
        <w:rPr>
          <w:rStyle w:val="99"/>
          <w:rFonts w:ascii="宋体" w:hAnsi="宋体" w:cs="Verdana"/>
          <w:bCs/>
          <w:color w:val="000000"/>
          <w:szCs w:val="21"/>
        </w:rPr>
        <w:t>军心</w:t>
      </w:r>
      <w:r>
        <w:rPr>
          <w:rStyle w:val="99"/>
          <w:rFonts w:hint="eastAsia" w:ascii="宋体" w:hAnsi="宋体" w:cs="Verdana"/>
          <w:bCs/>
          <w:color w:val="000000"/>
          <w:szCs w:val="21"/>
        </w:rPr>
        <w:t>已</w:t>
      </w:r>
      <w:r>
        <w:rPr>
          <w:rStyle w:val="99"/>
          <w:rFonts w:ascii="宋体" w:hAnsi="宋体" w:cs="Verdana"/>
          <w:bCs/>
          <w:color w:val="000000"/>
          <w:szCs w:val="21"/>
        </w:rPr>
        <w:t>变，要安抚众心，非那条道路不可。只是教我怎样下手</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老爷平日待你如何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老爷待小人，情同骨肉，恩重如山。</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宋体" w:hAnsi="宋体" w:cs="Verdana"/>
          <w:bCs/>
          <w:color w:val="000000"/>
          <w:szCs w:val="21"/>
        </w:rPr>
        <w:t>好，</w:t>
      </w:r>
      <w:r>
        <w:rPr>
          <w:rStyle w:val="99"/>
          <w:rFonts w:ascii="宋体" w:hAnsi="宋体" w:cs="Verdana"/>
          <w:bCs/>
          <w:color w:val="000000"/>
          <w:szCs w:val="21"/>
        </w:rPr>
        <w:t>既然情同骨肉，恩重如山。老爷如今有件为难之事，教你代办，你可愿去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慢说有件为难之事，就是粉身碎骨，万死不辞。</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好哇。这有宝剑一口，命你去至西院，将你那二</w:t>
      </w:r>
      <w:r>
        <w:rPr>
          <w:rStyle w:val="99"/>
          <w:rFonts w:hint="eastAsia" w:ascii="宋体" w:hAnsi="宋体" w:cs="Verdana"/>
          <w:bCs/>
          <w:color w:val="000000"/>
          <w:szCs w:val="21"/>
        </w:rPr>
        <w:t>主母</w:t>
      </w:r>
      <w:r>
        <w:rPr>
          <w:rStyle w:val="99"/>
          <w:rFonts w:ascii="宋体" w:hAnsi="宋体" w:cs="Verdana"/>
          <w:bCs/>
          <w:color w:val="000000"/>
          <w:szCs w:val="21"/>
        </w:rPr>
        <w:t>杀来见我</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哎呀，老爷呀，你敢是饿糊涂了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既然明白，为何好端端要杀我那</w:t>
      </w:r>
      <w:r>
        <w:rPr>
          <w:rStyle w:val="99"/>
          <w:rFonts w:hint="eastAsia" w:ascii="宋体" w:hAnsi="宋体" w:cs="Verdana"/>
          <w:bCs/>
          <w:color w:val="000000"/>
          <w:szCs w:val="21"/>
        </w:rPr>
        <w:t>二……</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噤声</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宋体" w:hAnsi="宋体" w:cs="Verdana"/>
          <w:bCs/>
          <w:color w:val="000000"/>
          <w:szCs w:val="21"/>
        </w:rPr>
        <w:t>只因蒲关军心变，无有良策把众安。因此起了杀妻念，暂</w:t>
      </w:r>
      <w:r>
        <w:rPr>
          <w:rStyle w:val="99"/>
          <w:rFonts w:hint="eastAsia" w:ascii="宋体" w:hAnsi="宋体" w:cs="Verdana"/>
          <w:bCs/>
          <w:color w:val="000000"/>
          <w:szCs w:val="21"/>
        </w:rPr>
        <w:t>济</w:t>
      </w:r>
      <w:r>
        <w:rPr>
          <w:rStyle w:val="99"/>
          <w:rFonts w:ascii="宋体" w:hAnsi="宋体" w:cs="Verdana"/>
          <w:bCs/>
          <w:color w:val="000000"/>
          <w:szCs w:val="21"/>
        </w:rPr>
        <w:t>燃眉顾眼前。</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老爷忠心一点与日月争光，慢说教小人前去杀她，就是令人闻了这番言语，肝肠寸断，心似箭穿。也罢</w:t>
      </w:r>
      <w:r>
        <w:rPr>
          <w:rStyle w:val="99"/>
          <w:rFonts w:ascii="宋体" w:hAnsi="宋体" w:cs="宋体"/>
          <w:bCs/>
          <w:color w:val="000000"/>
          <w:szCs w:val="21"/>
        </w:rPr>
        <w:t>!</w:t>
      </w:r>
      <w:r>
        <w:rPr>
          <w:rStyle w:val="99"/>
          <w:rFonts w:ascii="宋体" w:hAnsi="宋体" w:cs="Verdana"/>
          <w:bCs/>
          <w:color w:val="000000"/>
          <w:szCs w:val="21"/>
        </w:rPr>
        <w:t>老爷倒不如将小人杀死，犒赏三军，你看如何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难得你一片忠心，可惜你的名</w:t>
      </w:r>
      <w:r>
        <w:rPr>
          <w:rStyle w:val="99"/>
          <w:rFonts w:hint="eastAsia" w:ascii="宋体" w:hAnsi="宋体" w:cs="Verdana"/>
          <w:bCs/>
          <w:color w:val="000000"/>
          <w:szCs w:val="21"/>
        </w:rPr>
        <w:t>份</w:t>
      </w:r>
      <w:r>
        <w:rPr>
          <w:rStyle w:val="99"/>
          <w:rFonts w:ascii="宋体" w:hAnsi="宋体" w:cs="Verdana"/>
          <w:bCs/>
          <w:color w:val="000000"/>
          <w:szCs w:val="21"/>
        </w:rPr>
        <w:t>又差别了。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怎么我的名</w:t>
      </w:r>
      <w:r>
        <w:rPr>
          <w:rStyle w:val="99"/>
          <w:rFonts w:hint="eastAsia" w:ascii="宋体" w:hAnsi="宋体" w:cs="Verdana"/>
          <w:bCs/>
          <w:color w:val="000000"/>
          <w:szCs w:val="21"/>
        </w:rPr>
        <w:t>份</w:t>
      </w:r>
      <w:r>
        <w:rPr>
          <w:rStyle w:val="99"/>
          <w:rFonts w:ascii="宋体" w:hAnsi="宋体" w:cs="Verdana"/>
          <w:bCs/>
          <w:color w:val="000000"/>
          <w:szCs w:val="21"/>
        </w:rPr>
        <w:t>又差别了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r>
        <w:rPr>
          <w:rStyle w:val="99"/>
          <w:rFonts w:hint="eastAsia" w:ascii="宋体" w:hAnsi="宋体" w:cs="Verdana"/>
          <w:bCs/>
          <w:color w:val="000000"/>
          <w:szCs w:val="21"/>
        </w:rPr>
        <w:t>，</w:t>
      </w:r>
      <w:r>
        <w:rPr>
          <w:rStyle w:val="99"/>
          <w:rFonts w:ascii="宋体" w:hAnsi="宋体" w:cs="Verdana"/>
          <w:bCs/>
          <w:color w:val="000000"/>
          <w:szCs w:val="21"/>
        </w:rPr>
        <w:t>你是去与不去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小人我</w:t>
      </w:r>
      <w:r>
        <w:rPr>
          <w:rStyle w:val="99"/>
          <w:rFonts w:hint="eastAsia" w:ascii="宋体" w:hAnsi="宋体" w:cs="Verdana"/>
          <w:bCs/>
          <w:color w:val="000000"/>
          <w:szCs w:val="21"/>
        </w:rPr>
        <w:t>不、不，</w:t>
      </w:r>
      <w:r>
        <w:rPr>
          <w:rStyle w:val="99"/>
          <w:rFonts w:ascii="宋体" w:hAnsi="宋体" w:cs="Verdana"/>
          <w:bCs/>
          <w:color w:val="000000"/>
          <w:szCs w:val="21"/>
        </w:rPr>
        <w:t>不敢前去。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你当真不去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当真不去。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果然不去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果然不去。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诶——为国亡家何劳妻</w:t>
      </w:r>
      <w:r>
        <w:rPr>
          <w:rStyle w:val="99"/>
          <w:rFonts w:hint="eastAsia" w:ascii="宋体" w:hAnsi="宋体" w:cs="Verdana"/>
          <w:bCs/>
          <w:color w:val="000000"/>
          <w:szCs w:val="21"/>
        </w:rPr>
        <w:t>、</w:t>
      </w:r>
      <w:r>
        <w:rPr>
          <w:rStyle w:val="99"/>
          <w:rFonts w:ascii="宋体" w:hAnsi="宋体" w:cs="Verdana"/>
          <w:bCs/>
          <w:color w:val="000000"/>
          <w:szCs w:val="21"/>
        </w:rPr>
        <w:t>奴，待我自刎了罢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老爷不必如此，小人我愿</w:t>
      </w:r>
      <w:r>
        <w:rPr>
          <w:rStyle w:val="99"/>
          <w:rFonts w:hint="eastAsia" w:ascii="宋体" w:hAnsi="宋体" w:cs="Verdana"/>
          <w:bCs/>
          <w:color w:val="000000"/>
          <w:szCs w:val="21"/>
        </w:rPr>
        <w:t>、</w:t>
      </w:r>
      <w:r>
        <w:rPr>
          <w:rStyle w:val="99"/>
          <w:rFonts w:ascii="宋体" w:hAnsi="宋体" w:cs="Verdana"/>
          <w:bCs/>
          <w:color w:val="000000"/>
          <w:szCs w:val="21"/>
        </w:rPr>
        <w:t>愿，愿去就是。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w:t>
      </w:r>
      <w:r>
        <w:rPr>
          <w:rStyle w:val="99"/>
          <w:rFonts w:ascii="宋体" w:hAnsi="宋体" w:cs="宋体"/>
          <w:bCs/>
          <w:color w:val="000000"/>
          <w:szCs w:val="21"/>
        </w:rPr>
        <w:t>!</w:t>
      </w:r>
      <w:r>
        <w:rPr>
          <w:rStyle w:val="99"/>
          <w:rFonts w:ascii="宋体" w:hAnsi="宋体" w:cs="Verdana"/>
          <w:bCs/>
          <w:color w:val="000000"/>
          <w:szCs w:val="21"/>
        </w:rPr>
        <w:t>。</w:t>
      </w:r>
    </w:p>
    <w:p>
      <w:pPr>
        <w:widowControl/>
        <w:ind w:left="1260" w:hanging="1260"/>
        <w:jc w:val="left"/>
        <w:rPr>
          <w:rStyle w:val="99"/>
          <w:rFonts w:ascii="华文仿宋" w:hAnsi="华文仿宋" w:eastAsia="华文仿宋" w:cs="华文仿宋"/>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含悲付剑珠泪淋，西厢去见二夫人。就说老爷三不忍，我今立等在前厅。</w:t>
      </w:r>
      <w:r>
        <w:rPr>
          <w:rStyle w:val="66"/>
          <w:rFonts w:ascii="Verdana" w:hAnsi="Verdana" w:eastAsia="Verdana" w:cs="Verdana"/>
          <w:bCs/>
          <w:color w:val="000000"/>
          <w:szCs w:val="21"/>
        </w:rPr>
        <w:footnoteReference w:id="123"/>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Verdana" w:hAnsi="Verdana" w:cs="Verdana"/>
          <w:bCs/>
          <w:color w:val="000000"/>
          <w:szCs w:val="21"/>
        </w:rPr>
        <w:t>(刘忠</w:t>
      </w:r>
      <w:r>
        <w:rPr>
          <w:rStyle w:val="99"/>
          <w:rFonts w:hint="eastAsia" w:ascii="Verdana" w:hAnsi="Verdana" w:cs="Verdana"/>
          <w:bCs/>
          <w:color w:val="000000"/>
          <w:szCs w:val="21"/>
        </w:rPr>
        <w:tab/>
      </w:r>
      <w:r>
        <w:rPr>
          <w:rStyle w:val="99"/>
          <w:rFonts w:hint="eastAsia" w:ascii="Verdana" w:hAnsi="Verdana" w:cs="Verdana"/>
          <w:bCs/>
          <w:color w:val="000000"/>
          <w:szCs w:val="21"/>
        </w:rPr>
        <w:t>走哇!</w:t>
      </w:r>
      <w:r>
        <w:rPr>
          <w:rStyle w:val="66"/>
          <w:rFonts w:ascii="Verdana" w:hAnsi="Verdana" w:cs="Verdana"/>
          <w:bCs/>
          <w:color w:val="000000"/>
          <w:szCs w:val="21"/>
        </w:rPr>
        <w:footnoteReference w:id="124"/>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在前堂领了老爷命，西院去杀二夫人。悲悲切切西院进。</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不是小人我要来的，乃是</w:t>
      </w:r>
      <w:r>
        <w:rPr>
          <w:rStyle w:val="99"/>
          <w:rFonts w:hint="eastAsia" w:ascii="宋体" w:hAnsi="宋体" w:cs="Verdana"/>
          <w:bCs/>
          <w:color w:val="000000"/>
          <w:szCs w:val="21"/>
        </w:rPr>
        <w:t>我家</w:t>
      </w:r>
      <w:r>
        <w:rPr>
          <w:rStyle w:val="99"/>
          <w:rFonts w:ascii="宋体" w:hAnsi="宋体" w:cs="Verdana"/>
          <w:bCs/>
          <w:color w:val="000000"/>
          <w:szCs w:val="21"/>
        </w:rPr>
        <w:t>老爷要小人来的呀。</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w:t>
      </w:r>
      <w:r>
        <w:rPr>
          <w:rStyle w:val="99"/>
          <w:rFonts w:hint="eastAsia" w:ascii="宋体" w:hAnsi="宋体" w:cs="Verdana"/>
          <w:bCs/>
          <w:color w:val="000000"/>
          <w:szCs w:val="21"/>
        </w:rPr>
        <w:t>教</w:t>
      </w:r>
      <w:r>
        <w:rPr>
          <w:rStyle w:val="99"/>
          <w:rFonts w:ascii="宋体" w:hAnsi="宋体" w:cs="Verdana"/>
          <w:bCs/>
          <w:color w:val="000000"/>
          <w:szCs w:val="21"/>
        </w:rPr>
        <w:t>小人前来与夫人借</w:t>
      </w:r>
      <w:r>
        <w:rPr>
          <w:rStyle w:val="99"/>
          <w:rFonts w:hint="eastAsia" w:ascii="宋体" w:hAnsi="宋体" w:cs="Verdana"/>
          <w:bCs/>
          <w:color w:val="000000"/>
          <w:szCs w:val="21"/>
        </w:rPr>
        <w:t>，</w:t>
      </w:r>
      <w:r>
        <w:rPr>
          <w:rStyle w:val="99"/>
          <w:rFonts w:ascii="宋体" w:hAnsi="宋体" w:cs="Verdana"/>
          <w:bCs/>
          <w:color w:val="000000"/>
          <w:szCs w:val="21"/>
        </w:rPr>
        <w:t>借、借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借粮啊，呃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不是与夫人借，还是与夫人要，要</w:t>
      </w:r>
      <w:r>
        <w:rPr>
          <w:rStyle w:val="99"/>
          <w:rFonts w:hint="eastAsia" w:ascii="宋体" w:hAnsi="宋体" w:cs="Verdana"/>
          <w:bCs/>
          <w:color w:val="000000"/>
          <w:szCs w:val="21"/>
        </w:rPr>
        <w:t>、</w:t>
      </w:r>
      <w:r>
        <w:rPr>
          <w:rStyle w:val="99"/>
          <w:rFonts w:ascii="宋体" w:hAnsi="宋体" w:cs="Verdana"/>
          <w:bCs/>
          <w:color w:val="000000"/>
          <w:szCs w:val="21"/>
        </w:rPr>
        <w:t>要</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要粮啊，呃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哎呀夫人呐，天交四鼓，堪堪五鼓天明。我家老爷现在前厅立等。倘若迟延，</w:t>
      </w:r>
      <w:r>
        <w:rPr>
          <w:rStyle w:val="99"/>
          <w:rFonts w:hint="eastAsia" w:ascii="宋体" w:hAnsi="宋体" w:cs="Verdana"/>
          <w:bCs/>
          <w:color w:val="000000"/>
          <w:szCs w:val="21"/>
        </w:rPr>
        <w:t>他、</w:t>
      </w:r>
      <w:r>
        <w:rPr>
          <w:rStyle w:val="99"/>
          <w:rFonts w:ascii="宋体" w:hAnsi="宋体" w:cs="Verdana"/>
          <w:bCs/>
          <w:color w:val="000000"/>
          <w:szCs w:val="21"/>
        </w:rPr>
        <w:t>他</w:t>
      </w:r>
      <w:r>
        <w:rPr>
          <w:rStyle w:val="99"/>
          <w:rFonts w:hint="eastAsia" w:ascii="宋体" w:hAnsi="宋体" w:cs="Verdana"/>
          <w:bCs/>
          <w:color w:val="000000"/>
          <w:szCs w:val="21"/>
        </w:rPr>
        <w:t>，他</w:t>
      </w:r>
      <w:r>
        <w:rPr>
          <w:rStyle w:val="99"/>
          <w:rFonts w:ascii="宋体" w:hAnsi="宋体" w:cs="Verdana"/>
          <w:bCs/>
          <w:color w:val="000000"/>
          <w:szCs w:val="21"/>
        </w:rPr>
        <w:t>就碰</w:t>
      </w:r>
      <w:r>
        <w:rPr>
          <w:rStyle w:val="99"/>
          <w:rFonts w:hint="eastAsia" w:ascii="宋体" w:hAnsi="宋体" w:cs="Verdana"/>
          <w:bCs/>
          <w:color w:val="000000"/>
          <w:szCs w:val="21"/>
        </w:rPr>
        <w:t>……</w:t>
      </w:r>
    </w:p>
    <w:p>
      <w:pPr>
        <w:widowControl/>
        <w:ind w:left="1260" w:hanging="1260"/>
        <w:jc w:val="left"/>
      </w:pPr>
      <w:r>
        <w:rPr>
          <w:rStyle w:val="99"/>
          <w:rFonts w:ascii="宋体" w:hAnsi="宋体" w:cs="宋体"/>
          <w:bCs/>
          <w:color w:val="000000"/>
          <w:szCs w:val="21"/>
        </w:rPr>
        <w:t>(</w:t>
      </w:r>
      <w:r>
        <w:rPr>
          <w:rStyle w:val="99"/>
          <w:rFonts w:ascii="宋体" w:hAnsi="宋体" w:cs="Verdana"/>
          <w:bCs/>
          <w:color w:val="000000"/>
          <w:szCs w:val="21"/>
        </w:rPr>
        <w:t>徐艳贞</w:t>
      </w:r>
      <w:r>
        <w:rPr>
          <w:rStyle w:val="99"/>
          <w:rFonts w:ascii="宋体" w:hAnsi="宋体" w:cs="宋体"/>
          <w:bCs/>
          <w:color w:val="000000"/>
          <w:szCs w:val="21"/>
        </w:rPr>
        <w:tab/>
      </w:r>
      <w:r>
        <w:rPr>
          <w:rStyle w:val="99"/>
          <w:rFonts w:ascii="宋体" w:hAnsi="宋体" w:cs="Verdana"/>
          <w:bCs/>
          <w:color w:val="000000"/>
          <w:szCs w:val="21"/>
        </w:rPr>
        <w:t>这宝剑是哪里来的</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这宝剑么</w:t>
      </w:r>
      <w:r>
        <w:rPr>
          <w:rStyle w:val="99"/>
          <w:rFonts w:hint="eastAsia" w:ascii="宋体" w:hAnsi="宋体" w:cs="Verdana"/>
          <w:bCs/>
          <w:color w:val="000000"/>
          <w:szCs w:val="21"/>
        </w:rPr>
        <w:t>……</w:t>
      </w:r>
      <w:r>
        <w:rPr>
          <w:rStyle w:val="99"/>
          <w:rFonts w:ascii="宋体" w:hAnsi="宋体" w:cs="Verdana"/>
          <w:bCs/>
          <w:color w:val="000000"/>
          <w:szCs w:val="21"/>
        </w:rPr>
        <w:t>乃是老爷交与小人的。呃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我家老爷言道：刘忠啊刘忠，这有宝剑一口，命你去至西院，与二主母借粮</w:t>
      </w:r>
      <w:r>
        <w:rPr>
          <w:rStyle w:val="99"/>
          <w:rFonts w:hint="eastAsia" w:ascii="宋体" w:hAnsi="宋体" w:cs="Verdana"/>
          <w:bCs/>
          <w:color w:val="000000"/>
          <w:szCs w:val="21"/>
        </w:rPr>
        <w:t>。</w:t>
      </w:r>
      <w:r>
        <w:rPr>
          <w:rStyle w:val="99"/>
          <w:rFonts w:ascii="宋体" w:hAnsi="宋体" w:cs="Verdana"/>
          <w:bCs/>
          <w:color w:val="000000"/>
          <w:szCs w:val="21"/>
        </w:rPr>
        <w:t>她若有粮，还则罢了；她若无粮，你就说我家老爷不忍</w:t>
      </w:r>
      <w:r>
        <w:rPr>
          <w:rStyle w:val="99"/>
          <w:rFonts w:hint="eastAsia" w:ascii="宋体" w:hAnsi="宋体" w:cs="Verdana"/>
          <w:bCs/>
          <w:color w:val="000000"/>
          <w:szCs w:val="21"/>
        </w:rPr>
        <w:t>、</w:t>
      </w:r>
      <w:r>
        <w:rPr>
          <w:rStyle w:val="99"/>
          <w:rFonts w:ascii="宋体" w:hAnsi="宋体" w:cs="Verdana"/>
          <w:bCs/>
          <w:color w:val="000000"/>
          <w:szCs w:val="21"/>
        </w:rPr>
        <w:t>不忍</w:t>
      </w:r>
      <w:r>
        <w:rPr>
          <w:rStyle w:val="99"/>
          <w:rFonts w:hint="eastAsia" w:ascii="宋体" w:hAnsi="宋体" w:cs="Verdana"/>
          <w:bCs/>
          <w:color w:val="000000"/>
          <w:szCs w:val="21"/>
        </w:rPr>
        <w:t>、</w:t>
      </w:r>
      <w:r>
        <w:rPr>
          <w:rStyle w:val="99"/>
          <w:rFonts w:ascii="宋体" w:hAnsi="宋体" w:cs="Verdana"/>
          <w:bCs/>
          <w:color w:val="000000"/>
          <w:szCs w:val="21"/>
        </w:rPr>
        <w:t>三不忍。她</w:t>
      </w:r>
      <w:r>
        <w:rPr>
          <w:rStyle w:val="99"/>
          <w:rFonts w:hint="eastAsia" w:ascii="宋体" w:hAnsi="宋体" w:cs="Verdana"/>
          <w:bCs/>
          <w:color w:val="000000"/>
          <w:szCs w:val="21"/>
        </w:rPr>
        <w:t>、</w:t>
      </w:r>
      <w:r>
        <w:rPr>
          <w:rStyle w:val="99"/>
          <w:rFonts w:ascii="宋体" w:hAnsi="宋体" w:cs="Verdana"/>
          <w:bCs/>
          <w:color w:val="000000"/>
          <w:szCs w:val="21"/>
        </w:rPr>
        <w:t>她，她就明白了哇，呃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夫人明鉴呐</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我那二位幼主现在前堂，夫人前去，岂不惊动于他</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w:t>
      </w:r>
      <w:r>
        <w:rPr>
          <w:rStyle w:val="99"/>
          <w:rFonts w:hint="eastAsia" w:ascii="宋体" w:hAnsi="宋体" w:cs="Verdana"/>
          <w:bCs/>
          <w:color w:val="000000"/>
          <w:szCs w:val="21"/>
        </w:rPr>
        <w:t>，啊……</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夫人你若前去，老爷、夫人焉能割舍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夫人舍了罢，啊</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eastAsia="Verdana"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贼兵围困城，人马乱纷纷。</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啊，刘忠、夫人被何人杀死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呃——</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老爷在此。</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你二夫</w:t>
      </w:r>
      <w:r>
        <w:rPr>
          <w:rStyle w:val="99"/>
          <w:rFonts w:hint="eastAsia" w:ascii="宋体" w:hAnsi="宋体" w:cs="Verdana"/>
          <w:bCs/>
          <w:color w:val="000000"/>
          <w:szCs w:val="21"/>
        </w:rPr>
        <w:t>母</w:t>
      </w:r>
      <w:r>
        <w:rPr>
          <w:rStyle w:val="99"/>
          <w:rFonts w:ascii="宋体" w:hAnsi="宋体" w:cs="Verdana"/>
          <w:bCs/>
          <w:color w:val="000000"/>
          <w:szCs w:val="21"/>
        </w:rPr>
        <w:t>与刘忠尽忠</w:t>
      </w:r>
      <w:r>
        <w:rPr>
          <w:rStyle w:val="99"/>
          <w:rFonts w:hint="eastAsia" w:ascii="宋体" w:hAnsi="宋体" w:cs="Verdana"/>
          <w:bCs/>
          <w:color w:val="000000"/>
          <w:szCs w:val="21"/>
        </w:rPr>
        <w:t>一</w:t>
      </w:r>
      <w:r>
        <w:rPr>
          <w:rStyle w:val="99"/>
          <w:rFonts w:ascii="宋体" w:hAnsi="宋体" w:cs="Verdana"/>
          <w:bCs/>
          <w:color w:val="000000"/>
          <w:szCs w:val="21"/>
        </w:rPr>
        <w:t>死，将他二人尸首搭了下去，烹煮好了，犒赏三军。</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遵命</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哎，贞娘，刘忠啊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Verdana" w:hAnsi="Verdana" w:cs="Verdana"/>
          <w:bCs/>
          <w:color w:val="000000"/>
          <w:szCs w:val="21"/>
        </w:rPr>
        <w:t>叹贞娘可算得贞节烈性，那刘忠真乃是义仆忠臣。愿邳彤和</w:t>
      </w:r>
      <w:r>
        <w:rPr>
          <w:rStyle w:val="99"/>
          <w:rFonts w:ascii="Verdana" w:hAnsi="Verdana" w:cs="Verdana"/>
          <w:bCs/>
          <w:color w:val="000000"/>
          <w:szCs w:val="21"/>
          <w:shd w:val="clear" w:color="auto" w:fill="FFFFFF"/>
        </w:rPr>
        <w:t>万修</w:t>
      </w:r>
      <w:r>
        <w:rPr>
          <w:rStyle w:val="99"/>
          <w:rFonts w:ascii="Verdana" w:hAnsi="Verdana" w:cs="Verdana"/>
          <w:bCs/>
          <w:color w:val="000000"/>
          <w:szCs w:val="21"/>
          <w:shd w:val="clear" w:color="auto" w:fill="FFFFFF"/>
          <w:vertAlign w:val="superscript"/>
        </w:rPr>
        <w:footnoteReference w:id="125"/>
      </w:r>
      <w:r>
        <w:rPr>
          <w:rStyle w:val="99"/>
          <w:rFonts w:ascii="Verdana" w:hAnsi="Verdana" w:cs="Verdana"/>
          <w:bCs/>
          <w:color w:val="000000"/>
          <w:szCs w:val="21"/>
        </w:rPr>
        <w:t>早来救应，奏明了幼主爷超度阴魂。</w:t>
      </w:r>
      <w:r>
        <w:rPr>
          <w:rStyle w:val="66"/>
          <w:rFonts w:ascii="Verdana" w:hAnsi="Verdana" w:cs="Verdana"/>
          <w:bCs/>
          <w:color w:val="000000"/>
          <w:szCs w:val="21"/>
        </w:rPr>
        <w:footnoteReference w:id="126"/>
      </w:r>
    </w:p>
    <w:p>
      <w:pPr>
        <w:pStyle w:val="126"/>
        <w:pageBreakBefore/>
      </w:pPr>
      <w:bookmarkStart w:id="62" w:name="__RefHeading___Toc414518258"/>
      <w:bookmarkEnd w:id="62"/>
      <w:bookmarkStart w:id="63" w:name="_Toc1089070407"/>
      <w:r>
        <w:rPr>
          <w:rFonts w:hint="eastAsia" w:eastAsia="宋体"/>
        </w:rPr>
        <w:t xml:space="preserve">闹昆阳 </w:t>
      </w:r>
      <w:r>
        <w:rPr>
          <w:rFonts w:hint="eastAsia" w:eastAsia="宋体"/>
          <w:sz w:val="24"/>
          <w:szCs w:val="24"/>
        </w:rPr>
        <w:t>之</w:t>
      </w:r>
      <w:r>
        <w:rPr>
          <w:rFonts w:hint="eastAsia" w:eastAsia="宋体"/>
        </w:rPr>
        <w:t xml:space="preserve"> 马援</w:t>
      </w:r>
      <w:bookmarkEnd w:id="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szCs w:val="21"/>
        </w:rPr>
        <w:t>引子</w:t>
      </w:r>
      <w:r>
        <w:rPr>
          <w:rStyle w:val="99"/>
          <w:rFonts w:hint="eastAsia" w:ascii="Times New Roman" w:hAnsi="Times New Roman" w:cs="Times New Roman"/>
          <w:bCs/>
          <w:color w:val="000000"/>
          <w:szCs w:val="21"/>
        </w:rPr>
        <w:t>]</w:t>
      </w:r>
      <w:r>
        <w:rPr>
          <w:rStyle w:val="99"/>
          <w:rFonts w:ascii="宋体" w:hAnsi="宋体" w:cs="Verdana"/>
          <w:bCs/>
          <w:color w:val="000000"/>
          <w:szCs w:val="21"/>
        </w:rPr>
        <w:t>镇守昆阳，禀忠心，</w:t>
      </w:r>
      <w:r>
        <w:rPr>
          <w:rStyle w:val="99"/>
          <w:rFonts w:hint="eastAsia" w:ascii="宋体" w:hAnsi="宋体" w:cs="Verdana"/>
          <w:bCs/>
          <w:color w:val="000000"/>
          <w:szCs w:val="21"/>
        </w:rPr>
        <w:t>扶</w:t>
      </w:r>
      <w:r>
        <w:rPr>
          <w:rStyle w:val="99"/>
          <w:rFonts w:ascii="宋体" w:hAnsi="宋体" w:cs="Verdana"/>
          <w:bCs/>
          <w:color w:val="000000"/>
          <w:szCs w:val="21"/>
        </w:rPr>
        <w:t>保家邦。</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年迈苍苍两鬓霜，忠心一片保家邦。父子镇守昆阳地，哪怕贼人犯边疆。</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老夫</w:t>
      </w:r>
      <w:r>
        <w:rPr>
          <w:rStyle w:val="99"/>
          <w:rFonts w:hint="eastAsia" w:ascii="宋体" w:hAnsi="宋体" w:cs="Verdana"/>
          <w:bCs/>
          <w:color w:val="000000"/>
          <w:szCs w:val="21"/>
        </w:rPr>
        <w:t>，</w:t>
      </w:r>
      <w:r>
        <w:rPr>
          <w:rStyle w:val="99"/>
          <w:rFonts w:ascii="宋体" w:hAnsi="宋体" w:cs="Verdana"/>
          <w:bCs/>
          <w:color w:val="000000"/>
          <w:szCs w:val="21"/>
        </w:rPr>
        <w:t>马援，莽主驾前为臣，奉命镇守昆阳一带等处。可恨妖人刘秀，已在白水村造反。也曾命我儿马洪</w:t>
      </w:r>
      <w:r>
        <w:rPr>
          <w:rStyle w:val="66"/>
          <w:rFonts w:ascii="宋体" w:hAnsi="宋体" w:cs="Verdana"/>
          <w:bCs/>
          <w:color w:val="000000"/>
          <w:szCs w:val="21"/>
        </w:rPr>
        <w:footnoteReference w:id="127"/>
      </w:r>
      <w:r>
        <w:rPr>
          <w:rStyle w:val="99"/>
          <w:rFonts w:ascii="宋体" w:hAnsi="宋体" w:cs="Verdana"/>
          <w:bCs/>
          <w:color w:val="000000"/>
          <w:szCs w:val="21"/>
        </w:rPr>
        <w:t>探听贼人动静，去了日久，不见回来。老夫放心不下，不免请出夫人一同商议。</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来，请夫人出堂。</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中军</w:t>
      </w:r>
      <w:r>
        <w:rPr>
          <w:rStyle w:val="99"/>
          <w:rFonts w:ascii="Verdana" w:hAnsi="Verdana" w:eastAsia="Verdana" w:cs="Verdana"/>
          <w:bCs/>
          <w:color w:val="000000"/>
          <w:szCs w:val="21"/>
        </w:rPr>
        <w:tab/>
      </w:r>
      <w:r>
        <w:rPr>
          <w:rStyle w:val="99"/>
          <w:rFonts w:ascii="Verdana" w:hAnsi="Verdana" w:cs="Verdana"/>
          <w:bCs/>
          <w:color w:val="000000"/>
          <w:szCs w:val="21"/>
        </w:rPr>
        <w:t>请夫人出堂。</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夫受皇家爵，妻沾雨露恩。</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啊，王爷。</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请坐。</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啊，王爷今日为何这等烦闷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夫人有所不知，今有妖人刘秀，在白水村造反。也曾命马洪探听贼人动静，去了日久，不见回来，老夫放心不下。</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啊，王爷，马洪探听军情，必有好信回来，王爷何必忧虑。今当王爷寿诞之期，妾身备得有酒，与王爷上寿。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有劳夫人，摆下就是。</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二堂以上饮琼浆，思想娇儿挂心肠。我命马洪探贼党，至今未见转还乡。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王爷呀</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马洪探听敌贼党，候儿回来问端详。</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ascii="宋体" w:hAnsi="宋体" w:cs="Verdana"/>
          <w:bCs/>
          <w:color w:val="000000"/>
          <w:szCs w:val="21"/>
        </w:rPr>
        <w:t>马来</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离了汉营到昆阳，父母台前问安康。</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爹娘在上，孩儿拜见</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罢了。一旁坐下。</w:t>
      </w:r>
    </w:p>
    <w:p>
      <w:pPr>
        <w:widowControl/>
        <w:ind w:left="1260" w:hanging="1260"/>
        <w:jc w:val="left"/>
      </w:pPr>
      <w:r>
        <w:rPr>
          <w:rStyle w:val="99"/>
          <w:rFonts w:hint="eastAsia" w:ascii="Verdana" w:hAnsi="Verdana" w:cs="Verdana"/>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告坐。</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儿啊，命你探听妖人刘秀消息，为何去了许久，今日才得回来。</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啊——爹爹，儿奉命探听妖人刘秀消息，中途遇见一个好友，盘桓几日，故而来迟。</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原来如此。</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儿啊，今当你父寿诞之期，还不与你爹爹拜寿</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爹爹请上，孩儿拜寿。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不拜也罢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一见我儿转还乡，倒</w:t>
      </w:r>
      <w:r>
        <w:rPr>
          <w:rStyle w:val="99"/>
          <w:rFonts w:hint="eastAsia" w:ascii="Verdana" w:hAnsi="Verdana" w:cs="Verdana"/>
          <w:bCs/>
          <w:color w:val="000000"/>
          <w:szCs w:val="21"/>
        </w:rPr>
        <w:t>教</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：不由</w:t>
      </w:r>
      <w:r>
        <w:rPr>
          <w:rStyle w:val="99"/>
          <w:rFonts w:hint="eastAsia" w:ascii="Times New Roman" w:hAnsi="Times New Roman" w:cs="Times New Roman"/>
          <w:bCs/>
          <w:color w:val="000000"/>
          <w:szCs w:val="21"/>
        </w:rPr>
        <w:t>)</w:t>
      </w:r>
      <w:r>
        <w:rPr>
          <w:rStyle w:val="99"/>
          <w:rFonts w:ascii="Verdana" w:hAnsi="Verdana" w:cs="Verdana"/>
          <w:bCs/>
          <w:color w:val="000000"/>
          <w:szCs w:val="21"/>
        </w:rPr>
        <w:t>老夫喜心肠。回头我对马洪讲，把贼虚实说端详</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：将</w:t>
      </w:r>
      <w:r>
        <w:rPr>
          <w:rStyle w:val="99"/>
          <w:rFonts w:ascii="Verdana" w:hAnsi="Verdana" w:cs="Verdana"/>
          <w:bCs/>
          <w:color w:val="000000"/>
          <w:szCs w:val="21"/>
        </w:rPr>
        <w:t>贼虚实说端详</w:t>
      </w:r>
      <w:r>
        <w:rPr>
          <w:rStyle w:val="99"/>
          <w:rFonts w:hint="eastAsia" w:ascii="Times New Roman" w:hAnsi="Times New Roman" w:eastAsia="Times New Roman" w:cs="Times New Roman"/>
          <w:bCs/>
          <w:color w:val="000000"/>
          <w:szCs w:val="21"/>
        </w:rPr>
        <w:t>)</w:t>
      </w:r>
      <w:r>
        <w:rPr>
          <w:rStyle w:val="99"/>
          <w:rFonts w:ascii="Times New Roman" w:hAnsi="Times New Roman"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父帅呀——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邓禹那里人马广，特请父帅降汉王。</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啊，我儿言讲降什么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你我父子前去降汉。</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宋体" w:hAnsi="宋体" w:cs="Verdana"/>
          <w:bCs/>
          <w:color w:val="000000"/>
          <w:szCs w:val="21"/>
        </w:rPr>
        <w:t>好，近前来</w:t>
      </w:r>
      <w:r>
        <w:rPr>
          <w:rStyle w:val="99"/>
          <w:rFonts w:hint="eastAsia"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宋体" w:hAnsi="宋体" w:cs="Verdana"/>
          <w:bCs/>
          <w:color w:val="000000"/>
          <w:szCs w:val="21"/>
        </w:rPr>
        <w:t>听一言来怒满膛，胆大奴才把妖降。怒气不息出二堂，</w:t>
      </w:r>
    </w:p>
    <w:p>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管</w:t>
      </w:r>
      <w:r>
        <w:rPr>
          <w:rStyle w:val="99"/>
          <w:rFonts w:hint="eastAsia" w:ascii="Verdana" w:hAnsi="Verdana" w:cs="Verdana"/>
          <w:bCs/>
          <w:color w:val="000000"/>
          <w:szCs w:val="21"/>
        </w:rPr>
        <w:t>教</w:t>
      </w:r>
      <w:r>
        <w:rPr>
          <w:rStyle w:val="99"/>
          <w:rFonts w:ascii="Verdana" w:hAnsi="Verdana" w:cs="Verdana"/>
          <w:bCs/>
          <w:color w:val="000000"/>
          <w:szCs w:val="21"/>
        </w:rPr>
        <w:t>奴才一命亡。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哎呀母亲呐，我爹爹怒出二堂，如何是好</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我儿前去，为娘随后就到。</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奴才犯将令，定斩不徇情。</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来，将马洪绑了上来</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参见父帅。</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儿在酒席筵前言道，降什么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孩儿只是一句戏言。</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骂声奴才好胆量，竟敢背父把贼降。人来与爷忙上绑，斩他首级挂营房。</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刀下留人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】一</w:t>
      </w:r>
      <w:r>
        <w:rPr>
          <w:rStyle w:val="99"/>
          <w:rFonts w:ascii="Verdana" w:hAnsi="Verdana" w:cs="Verdana"/>
          <w:bCs/>
          <w:color w:val="000000"/>
          <w:szCs w:val="21"/>
        </w:rPr>
        <w:t>见马洪上了绑，倒</w:t>
      </w:r>
      <w:r>
        <w:rPr>
          <w:rStyle w:val="99"/>
          <w:rFonts w:hint="eastAsia" w:ascii="Verdana" w:hAnsi="Verdana" w:cs="Verdana"/>
          <w:bCs/>
          <w:color w:val="000000"/>
          <w:szCs w:val="21"/>
        </w:rPr>
        <w:t>教</w:t>
      </w:r>
      <w:r>
        <w:rPr>
          <w:rStyle w:val="99"/>
          <w:rFonts w:ascii="Verdana" w:hAnsi="Verdana" w:cs="Verdana"/>
          <w:bCs/>
          <w:color w:val="000000"/>
          <w:szCs w:val="21"/>
        </w:rPr>
        <w:t>老身心内慌。迈步且把大堂上，要斩马洪为哪桩。</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ascii="宋体" w:hAnsi="宋体" w:cs="Verdana"/>
          <w:bCs/>
          <w:color w:val="000000"/>
          <w:szCs w:val="21"/>
        </w:rPr>
        <w:t>耳旁听得人声嚷，</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ascii="宋体" w:hAnsi="宋体" w:cs="Verdana"/>
          <w:bCs/>
          <w:color w:val="000000"/>
          <w:szCs w:val="21"/>
        </w:rPr>
        <w:t>原来</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是</w:t>
      </w:r>
      <w:r>
        <w:rPr>
          <w:rStyle w:val="99"/>
          <w:rFonts w:hint="eastAsia" w:ascii="Times New Roman" w:hAnsi="Times New Roman" w:cs="Times New Roman"/>
          <w:bCs/>
          <w:color w:val="000000"/>
          <w:szCs w:val="21"/>
        </w:rPr>
        <w:t>)</w:t>
      </w:r>
      <w:r>
        <w:rPr>
          <w:rStyle w:val="99"/>
          <w:rFonts w:ascii="宋体" w:hAnsi="宋体" w:cs="Verdana"/>
          <w:bCs/>
          <w:color w:val="000000"/>
          <w:szCs w:val="21"/>
        </w:rPr>
        <w:t>夫人上大堂</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或：到大堂</w:t>
      </w:r>
      <w:r>
        <w:rPr>
          <w:rStyle w:val="99"/>
          <w:rFonts w:hint="eastAsia" w:ascii="Times New Roman" w:hAnsi="Times New Roman" w:cs="Times New Roman"/>
          <w:bCs/>
          <w:color w:val="000000"/>
          <w:szCs w:val="21"/>
        </w:rPr>
        <w:t>)</w:t>
      </w:r>
      <w:r>
        <w:rPr>
          <w:rStyle w:val="99"/>
          <w:rFonts w:ascii="宋体" w:hAnsi="宋体" w:cs="Verdana"/>
          <w:bCs/>
          <w:color w:val="000000"/>
          <w:szCs w:val="21"/>
        </w:rPr>
        <w:t>。你今不在二堂上，来到宝帐为哪桩</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老爷呀——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Verdana" w:hAnsi="Verdana" w:cs="Verdana"/>
          <w:bCs/>
          <w:color w:val="000000"/>
          <w:szCs w:val="21"/>
        </w:rPr>
        <w:t>马洪年小应原谅，老爷恕他这一桩。</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住口</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：住了</w:t>
      </w:r>
      <w:r>
        <w:rPr>
          <w:rStyle w:val="99"/>
          <w:rFonts w:hint="eastAsia"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rPr>
          <w:rStyle w:val="99"/>
          <w:rFonts w:hint="eastAsia" w:ascii="Times New Roman" w:hAnsi="Times New Roman" w:cs="Times New Roman"/>
          <w:bCs/>
          <w:color w:val="000000"/>
          <w:szCs w:val="21"/>
        </w:rPr>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宋体" w:hAnsi="宋体" w:cs="Verdana"/>
          <w:bCs/>
          <w:color w:val="000000"/>
          <w:szCs w:val="21"/>
        </w:rPr>
        <w:t>夫人把话错来讲，老夫言来听端详</w:t>
      </w:r>
      <w:r>
        <w:rPr>
          <w:rStyle w:val="99"/>
          <w:rFonts w:hint="eastAsia" w:ascii="宋体" w:hAnsi="宋体" w:cs="Verdana"/>
          <w:bCs/>
          <w:color w:val="000000"/>
          <w:szCs w:val="21"/>
        </w:rPr>
        <w:t>：</w:t>
      </w:r>
      <w:r>
        <w:rPr>
          <w:rStyle w:val="99"/>
          <w:rFonts w:ascii="宋体" w:hAnsi="宋体" w:cs="Verdana"/>
          <w:bCs/>
          <w:color w:val="000000"/>
          <w:szCs w:val="21"/>
        </w:rPr>
        <w:t>你若</w:t>
      </w:r>
      <w:r>
        <w:rPr>
          <w:rStyle w:val="99"/>
          <w:rFonts w:hint="eastAsia" w:ascii="宋体" w:hAnsi="宋体" w:cs="Verdana"/>
          <w:bCs/>
          <w:color w:val="000000"/>
          <w:szCs w:val="21"/>
        </w:rPr>
        <w:t>再次胡</w:t>
      </w:r>
      <w:r>
        <w:rPr>
          <w:rStyle w:val="99"/>
          <w:rFonts w:ascii="宋体" w:hAnsi="宋体" w:cs="Verdana"/>
          <w:bCs/>
          <w:color w:val="000000"/>
          <w:szCs w:val="21"/>
        </w:rPr>
        <w:t>言讲</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你若</w:t>
      </w:r>
      <w:r>
        <w:rPr>
          <w:rStyle w:val="99"/>
          <w:rFonts w:hint="eastAsia" w:ascii="Verdana" w:hAnsi="Verdana" w:cs="Verdana"/>
          <w:bCs/>
          <w:color w:val="000000"/>
          <w:szCs w:val="21"/>
        </w:rPr>
        <w:t>再次把情讲</w:t>
      </w:r>
      <w:r>
        <w:rPr>
          <w:rStyle w:val="99"/>
          <w:rFonts w:hint="eastAsia" w:ascii="Times New Roman" w:hAnsi="Times New Roman" w:cs="Times New Roman"/>
          <w:bCs/>
          <w:color w:val="000000"/>
          <w:szCs w:val="21"/>
        </w:rPr>
        <w:t>)</w:t>
      </w:r>
      <w:r>
        <w:rPr>
          <w:rStyle w:val="99"/>
          <w:rFonts w:ascii="Verdana" w:hAnsi="Verdana" w:eastAsia="Verdana" w:cs="Verdana"/>
          <w:bCs/>
          <w:color w:val="000000"/>
          <w:szCs w:val="21"/>
        </w:rPr>
        <w:t>，</w:t>
      </w:r>
      <w:r>
        <w:rPr>
          <w:rStyle w:val="99"/>
          <w:rFonts w:ascii="Verdana" w:hAnsi="Verdana" w:cs="Verdana"/>
          <w:bCs/>
          <w:color w:val="000000"/>
          <w:szCs w:val="21"/>
        </w:rPr>
        <w:t>定与奴才一路亡。</w:t>
      </w:r>
      <w:r>
        <w:rPr>
          <w:rStyle w:val="66"/>
          <w:rFonts w:ascii="Verdana" w:hAnsi="Verdana" w:eastAsia="Verdana" w:cs="Verdana"/>
          <w:bCs/>
          <w:color w:val="000000"/>
          <w:szCs w:val="21"/>
        </w:rPr>
        <w:footnoteReference w:id="128"/>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FF0000"/>
          <w:szCs w:val="21"/>
        </w:rPr>
        <w:t>西皮</w:t>
      </w:r>
      <w:r>
        <w:rPr>
          <w:rStyle w:val="99"/>
          <w:rFonts w:ascii="楷体" w:hAnsi="楷体" w:eastAsia="楷体" w:cs="宋体"/>
          <w:bCs/>
          <w:color w:val="FF0000"/>
          <w:szCs w:val="21"/>
        </w:rPr>
        <w:t>散板</w:t>
      </w:r>
      <w:r>
        <w:rPr>
          <w:rStyle w:val="99"/>
          <w:rFonts w:ascii="宋体" w:hAnsi="宋体" w:eastAsia="Verdana" w:cs="宋体"/>
          <w:bCs/>
          <w:color w:val="000000"/>
          <w:szCs w:val="21"/>
        </w:rPr>
        <w:t>】</w:t>
      </w:r>
      <w:r>
        <w:rPr>
          <w:rStyle w:val="99"/>
          <w:rFonts w:ascii="Verdana" w:hAnsi="Verdana" w:cs="Verdana"/>
          <w:bCs/>
          <w:color w:val="000000"/>
          <w:szCs w:val="21"/>
        </w:rPr>
        <w:t>老爷不把马洪放，倒</w:t>
      </w:r>
      <w:r>
        <w:rPr>
          <w:rStyle w:val="99"/>
          <w:rFonts w:hint="eastAsia" w:ascii="Verdana" w:hAnsi="Verdana" w:cs="Verdana"/>
          <w:bCs/>
          <w:color w:val="000000"/>
          <w:szCs w:val="21"/>
        </w:rPr>
        <w:t>教</w:t>
      </w:r>
      <w:r>
        <w:rPr>
          <w:rStyle w:val="99"/>
          <w:rFonts w:ascii="Verdana" w:hAnsi="Verdana" w:cs="Verdana"/>
          <w:bCs/>
          <w:color w:val="000000"/>
          <w:szCs w:val="21"/>
        </w:rPr>
        <w:t>老身无主张。迈步且把二堂上，再想良谋救儿郎。</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中军听令：命你午时三刻监斩马洪，不得有误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掩门。</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suppressAutoHyphens w:val="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风吹旌旗动，</w:t>
      </w:r>
      <w:r>
        <w:rPr>
          <w:rStyle w:val="99"/>
          <w:rFonts w:hint="eastAsia" w:ascii="Verdana" w:hAnsi="Verdana" w:cs="Verdana"/>
          <w:bCs/>
          <w:szCs w:val="21"/>
        </w:rPr>
        <w:t>气吹</w:t>
      </w:r>
      <w:r>
        <w:rPr>
          <w:rStyle w:val="99"/>
          <w:rFonts w:hint="eastAsia" w:ascii="Verdana" w:hAnsi="Verdana" w:cs="Verdana"/>
          <w:bCs/>
          <w:color w:val="000000"/>
          <w:szCs w:val="21"/>
        </w:rPr>
        <w:t>刁</w:t>
      </w:r>
      <w:r>
        <w:rPr>
          <w:rStyle w:val="99"/>
          <w:rFonts w:ascii="Verdana" w:hAnsi="Verdana" w:cs="Verdana"/>
          <w:bCs/>
          <w:color w:val="000000"/>
          <w:szCs w:val="21"/>
        </w:rPr>
        <w:t>斗寒。</w:t>
      </w:r>
      <w:r>
        <w:rPr>
          <w:rStyle w:val="66"/>
          <w:rFonts w:ascii="Verdana" w:hAnsi="Verdana" w:eastAsia="Verdana" w:cs="Verdana"/>
          <w:bCs/>
          <w:color w:val="000000"/>
          <w:szCs w:val="21"/>
        </w:rPr>
        <w:footnoteReference w:id="129"/>
      </w:r>
      <w:r>
        <w:rPr>
          <w:rFonts w:hint="eastAsia" w:ascii="宋体" w:hAnsi="宋体" w:cs="宋体"/>
          <w:kern w:val="0"/>
          <w:sz w:val="24"/>
          <w:szCs w:val="24"/>
        </w:rPr>
        <w:t xml:space="preserve"> </w:t>
      </w:r>
    </w:p>
    <w:p>
      <w:pPr>
        <w:widowControl/>
        <w:ind w:left="1260" w:hanging="1260"/>
        <w:jc w:val="left"/>
        <w:rPr>
          <w:rFonts w:ascii="宋体" w:hAnsi="宋体" w:cs="宋体"/>
          <w:kern w:val="0"/>
          <w:sz w:val="24"/>
          <w:szCs w:val="24"/>
        </w:rPr>
      </w:pP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中军</w:t>
      </w:r>
      <w:r>
        <w:rPr>
          <w:rStyle w:val="99"/>
          <w:rFonts w:ascii="宋体" w:hAnsi="宋体" w:cs="宋体"/>
          <w:bCs/>
          <w:color w:val="000000"/>
          <w:szCs w:val="21"/>
        </w:rPr>
        <w:tab/>
      </w:r>
      <w:r>
        <w:rPr>
          <w:rStyle w:val="99"/>
          <w:rFonts w:ascii="宋体" w:hAnsi="宋体" w:cs="Verdana"/>
          <w:bCs/>
          <w:color w:val="000000"/>
          <w:szCs w:val="21"/>
        </w:rPr>
        <w:t>汉将劫法场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抬枪带马——</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鞭挝伺候</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城下敢是马老将军</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嗯——你是何人</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山人邓禹在此。</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呜哙呀，人言邓禹用兵如神，今日一见果不虚传。纵然战死沙场，也是无用的了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老将军，莽主当灭，我主当兴。老将军若是归顺，不失封侯之位。</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教某归降却也不难，将我儿放出城来，老夫方可归顺。</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这有何难，众将官，将马</w:t>
      </w:r>
      <w:r>
        <w:rPr>
          <w:rStyle w:val="99"/>
          <w:rFonts w:hint="eastAsia" w:ascii="宋体" w:hAnsi="宋体" w:cs="Verdana"/>
          <w:bCs/>
          <w:color w:val="000000"/>
          <w:szCs w:val="21"/>
        </w:rPr>
        <w:t>公</w:t>
      </w:r>
      <w:r>
        <w:rPr>
          <w:rStyle w:val="99"/>
          <w:rFonts w:ascii="宋体" w:hAnsi="宋体" w:cs="Verdana"/>
          <w:bCs/>
          <w:color w:val="000000"/>
          <w:szCs w:val="21"/>
        </w:rPr>
        <w:t>子放出城去。</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w:t>
      </w:r>
      <w:r>
        <w:rPr>
          <w:rStyle w:val="99"/>
          <w:rFonts w:ascii="宋体" w:hAnsi="宋体" w:cs="宋体"/>
          <w:bCs/>
          <w:color w:val="000000"/>
          <w:szCs w:val="21"/>
        </w:rPr>
        <w:t>!</w:t>
      </w:r>
      <w:r>
        <w:rPr>
          <w:rStyle w:val="99"/>
          <w:rFonts w:ascii="宋体" w:hAnsi="宋体" w:cs="Verdana"/>
          <w:bCs/>
          <w:color w:val="000000"/>
          <w:szCs w:val="21"/>
        </w:rPr>
        <w:t>你既降汉，就该与为父说明，也免得你我父子一场争斗。你来看——为父年迈苍苍，为了你这奴才，如今</w:t>
      </w:r>
      <w:r>
        <w:rPr>
          <w:rStyle w:val="99"/>
          <w:rFonts w:hint="eastAsia" w:ascii="宋体" w:hAnsi="宋体" w:cs="Verdana"/>
          <w:bCs/>
          <w:color w:val="000000"/>
          <w:szCs w:val="21"/>
        </w:rPr>
        <w:t>只</w:t>
      </w:r>
      <w:r>
        <w:rPr>
          <w:rStyle w:val="99"/>
          <w:rFonts w:ascii="宋体" w:hAnsi="宋体" w:cs="Verdana"/>
          <w:bCs/>
          <w:color w:val="000000"/>
          <w:szCs w:val="21"/>
        </w:rPr>
        <w:t>落得降汉了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Verdana" w:hAnsi="Verdana" w:cs="Verdana"/>
          <w:bCs/>
          <w:color w:val="000000"/>
          <w:szCs w:val="21"/>
        </w:rPr>
        <w:t>马</w:t>
      </w:r>
      <w:r>
        <w:rPr>
          <w:rStyle w:val="99"/>
          <w:rFonts w:ascii="宋体" w:hAnsi="宋体" w:cs="Verdana"/>
          <w:bCs/>
          <w:color w:val="000000"/>
          <w:szCs w:val="21"/>
        </w:rPr>
        <w:t>洪</w:t>
      </w:r>
      <w:r>
        <w:rPr>
          <w:rStyle w:val="99"/>
          <w:rFonts w:ascii="宋体" w:hAnsi="宋体" w:cs="宋体"/>
          <w:bCs/>
          <w:color w:val="000000"/>
          <w:szCs w:val="21"/>
        </w:rPr>
        <w:tab/>
      </w:r>
      <w:r>
        <w:rPr>
          <w:rStyle w:val="99"/>
          <w:rFonts w:ascii="宋体" w:hAnsi="宋体" w:cs="Verdana"/>
          <w:bCs/>
          <w:color w:val="000000"/>
          <w:szCs w:val="21"/>
        </w:rPr>
        <w:t>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为父归降就是。</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我父归降了。</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请老将军进城。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请啊——</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启禀先生：我父归降，现在辕门候令。</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有请老将军。</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有请马老将军。</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弃莽</w:t>
      </w:r>
      <w:r>
        <w:rPr>
          <w:rStyle w:val="99"/>
          <w:rFonts w:ascii="宋体" w:hAnsi="宋体" w:cs="Verdana"/>
          <w:bCs/>
          <w:color w:val="000000"/>
          <w:szCs w:val="21"/>
        </w:rPr>
        <w:t>归汉王，还是旧昆阳。</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臣</w:t>
      </w:r>
      <w:r>
        <w:rPr>
          <w:rStyle w:val="99"/>
          <w:rFonts w:hint="eastAsia" w:ascii="宋体" w:hAnsi="宋体" w:cs="Verdana"/>
          <w:bCs/>
          <w:color w:val="000000"/>
          <w:szCs w:val="21"/>
        </w:rPr>
        <w:t>，</w:t>
      </w:r>
      <w:r>
        <w:rPr>
          <w:rStyle w:val="99"/>
          <w:rFonts w:ascii="宋体" w:hAnsi="宋体" w:cs="Verdana"/>
          <w:bCs/>
          <w:color w:val="000000"/>
          <w:szCs w:val="21"/>
        </w:rPr>
        <w:t>马援降顺来迟，主公恕罪。</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老将军平身。</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谢</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ascii="宋体" w:hAnsi="宋体" w:cs="Verdana"/>
          <w:bCs/>
          <w:color w:val="000000"/>
          <w:szCs w:val="21"/>
        </w:rPr>
        <w:t>报</w:t>
      </w:r>
      <w:r>
        <w:rPr>
          <w:rStyle w:val="99"/>
          <w:rFonts w:ascii="宋体" w:hAnsi="宋体" w:cs="宋体"/>
          <w:bCs/>
          <w:color w:val="000000"/>
          <w:szCs w:val="21"/>
        </w:rPr>
        <w:t>!</w:t>
      </w:r>
      <w:r>
        <w:rPr>
          <w:rStyle w:val="99"/>
          <w:rFonts w:ascii="宋体" w:hAnsi="宋体" w:cs="Verdana"/>
          <w:bCs/>
          <w:color w:val="000000"/>
          <w:szCs w:val="21"/>
        </w:rPr>
        <w:t>牛邈</w:t>
      </w:r>
      <w:r>
        <w:rPr>
          <w:rStyle w:val="99"/>
          <w:rFonts w:hint="eastAsia" w:ascii="宋体" w:hAnsi="宋体" w:cs="Verdana"/>
          <w:bCs/>
          <w:color w:val="000000"/>
          <w:szCs w:val="21"/>
        </w:rPr>
        <w:t>统</w:t>
      </w:r>
      <w:r>
        <w:rPr>
          <w:rStyle w:val="99"/>
          <w:rFonts w:ascii="宋体" w:hAnsi="宋体" w:cs="Verdana"/>
          <w:bCs/>
          <w:color w:val="000000"/>
          <w:szCs w:val="21"/>
        </w:rPr>
        <w:t>带人马夺取昆阳。</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hint="eastAsia" w:ascii="宋体" w:hAnsi="宋体" w:cs="Verdana"/>
          <w:bCs/>
          <w:color w:val="000000"/>
          <w:szCs w:val="21"/>
        </w:rPr>
        <w:t>再探。</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hint="eastAsia" w:ascii="宋体" w:hAnsi="宋体" w:cs="Verdana"/>
          <w:bCs/>
          <w:color w:val="000000"/>
          <w:szCs w:val="21"/>
        </w:rPr>
        <w:t>啊。</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cs="Verdana"/>
          <w:bCs/>
          <w:color w:val="000000"/>
          <w:szCs w:val="21"/>
        </w:rPr>
        <w:t>&lt;</w:t>
      </w:r>
      <w:r>
        <w:rPr>
          <w:rStyle w:val="99"/>
          <w:rFonts w:eastAsia="楷体" w:cs="Verdana"/>
          <w:b/>
          <w:bCs/>
          <w:color w:val="000000"/>
          <w:szCs w:val="21"/>
        </w:rPr>
        <w:t>叫头</w:t>
      </w:r>
      <w:r>
        <w:rPr>
          <w:rStyle w:val="99"/>
          <w:rFonts w:cs="Verdana"/>
          <w:bCs/>
          <w:color w:val="000000"/>
          <w:szCs w:val="21"/>
        </w:rPr>
        <w:t>&gt;</w:t>
      </w:r>
      <w:r>
        <w:rPr>
          <w:rStyle w:val="99"/>
          <w:rFonts w:ascii="宋体" w:hAnsi="宋体" w:cs="Verdana"/>
          <w:bCs/>
          <w:color w:val="000000"/>
          <w:szCs w:val="21"/>
        </w:rPr>
        <w:t>先生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既然牛邈讨战，待我父子先立头功。</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牛邈既然到此，必然困倦，必须定计而行：马老将军以为正帅，耿老将军以为副帅。满营悬灯结彩，诱敌安歇，然后袭之</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马援、耿弇</w:t>
      </w:r>
      <w:r>
        <w:rPr>
          <w:rStyle w:val="99"/>
          <w:rFonts w:ascii="宋体" w:hAnsi="宋体" w:cs="宋体"/>
          <w:bCs/>
          <w:color w:val="000000"/>
          <w:szCs w:val="21"/>
        </w:rPr>
        <w:tab/>
      </w:r>
      <w:r>
        <w:rPr>
          <w:rStyle w:val="99"/>
          <w:rFonts w:ascii="宋体" w:hAnsi="宋体" w:cs="Verdana"/>
          <w:bCs/>
          <w:color w:val="000000"/>
          <w:szCs w:val="21"/>
        </w:rPr>
        <w:t>得令</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后面备酒，与众位将军贺功</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众</w:t>
      </w:r>
      <w:r>
        <w:rPr>
          <w:rStyle w:val="99"/>
          <w:rFonts w:ascii="Verdana" w:hAnsi="Verdana" w:eastAsia="Verdana" w:cs="Verdana"/>
          <w:bCs/>
          <w:color w:val="000000"/>
          <w:szCs w:val="21"/>
        </w:rPr>
        <w:tab/>
      </w:r>
      <w:r>
        <w:rPr>
          <w:rStyle w:val="99"/>
          <w:rFonts w:ascii="宋体" w:hAnsi="宋体" w:cs="Verdana"/>
          <w:bCs/>
          <w:color w:val="000000"/>
          <w:szCs w:val="21"/>
        </w:rPr>
        <w:t>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号炮攻山</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穷寇莫追，回复幼主。</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请呐</w:t>
      </w:r>
      <w:r>
        <w:rPr>
          <w:rStyle w:val="99"/>
          <w:rFonts w:ascii="宋体" w:hAnsi="宋体" w:cs="宋体"/>
          <w:bCs/>
          <w:color w:val="000000"/>
          <w:szCs w:val="21"/>
        </w:rPr>
        <w:t>!</w:t>
      </w:r>
    </w:p>
    <w:p>
      <w:pPr>
        <w:rPr>
          <w:rFonts w:hint="eastAsia" w:eastAsia="宋体"/>
        </w:rPr>
      </w:pPr>
      <w:bookmarkStart w:id="64" w:name="__RefHeading___Toc414518259"/>
      <w:bookmarkEnd w:id="64"/>
      <w:bookmarkStart w:id="65" w:name="_Toc1774787628"/>
      <w:r>
        <w:rPr>
          <w:rFonts w:hint="eastAsia" w:eastAsia="宋体"/>
        </w:rPr>
        <w:br w:type="page"/>
      </w:r>
    </w:p>
    <w:p>
      <w:pPr>
        <w:pStyle w:val="126"/>
        <w:bidi w:val="0"/>
        <w:rPr>
          <w:rFonts w:hint="eastAsia" w:eastAsia="宋体"/>
        </w:rPr>
      </w:pPr>
      <w:r>
        <w:rPr>
          <w:rFonts w:hint="eastAsia" w:eastAsia="宋体"/>
        </w:rPr>
        <w:t>上天台</w:t>
      </w:r>
      <w:bookmarkEnd w:id="65"/>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)摆驾!</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太监，大太监，汉光武</w:t>
      </w:r>
      <w:r>
        <w:rPr>
          <w:rFonts w:hint="eastAsia" w:ascii="楷体" w:hAnsi="楷体" w:eastAsia="楷体" w:cs="楷体"/>
          <w:szCs w:val="21"/>
        </w:rPr>
        <w:t>上</w:t>
      </w:r>
      <w:r>
        <w:rPr>
          <w:rFonts w:hint="eastAsia" w:ascii="宋体" w:hAnsi="宋体" w:cs="宋体"/>
          <w:szCs w:val="21"/>
        </w:rPr>
        <w:t>，</w:t>
      </w:r>
      <w:r>
        <w:rPr>
          <w:rFonts w:eastAsia="楷体"/>
          <w:szCs w:val="21"/>
        </w:rPr>
        <w:t>&lt;</w:t>
      </w:r>
      <w:r>
        <w:rPr>
          <w:rFonts w:hint="eastAsia" w:ascii="楷体" w:hAnsi="楷体" w:eastAsia="楷体" w:cs="楷体"/>
          <w:b/>
          <w:szCs w:val="21"/>
        </w:rPr>
        <w:t>帽子头</w:t>
      </w:r>
      <w:r>
        <w:rPr>
          <w:rFonts w:hint="eastAsia"/>
          <w:szCs w:val="21"/>
        </w:rPr>
        <w:t>&gt;</w:t>
      </w:r>
      <w:r>
        <w:rPr>
          <w:rFonts w:hint="eastAsia" w:ascii="楷体" w:hAnsi="楷体" w:eastAsia="楷体" w:cs="楷体"/>
          <w:szCs w:val="21"/>
        </w:rPr>
        <w:t>起</w:t>
      </w:r>
      <w:r>
        <w:rPr>
          <w:rFonts w:hint="eastAsia" w:ascii="宋体" w:hAnsi="宋体" w:cs="宋体"/>
          <w:szCs w:val="21"/>
        </w:rPr>
        <w:t>)</w:t>
      </w:r>
    </w:p>
    <w:p>
      <w:pPr>
        <w:widowControl/>
        <w:suppressAutoHyphens w:val="0"/>
        <w:ind w:left="836" w:hanging="836"/>
        <w:jc w:val="left"/>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ascii="宋体" w:hAnsi="宋体" w:cs="宋体"/>
        </w:rPr>
        <w:t>金钟响</w:t>
      </w:r>
      <w:r>
        <w:rPr>
          <w:rFonts w:hint="eastAsia" w:ascii="宋体" w:hAnsi="宋体" w:cs="宋体"/>
        </w:rPr>
        <w:t>玉磬鸣</w:t>
      </w:r>
      <w:r>
        <w:rPr>
          <w:rFonts w:ascii="宋体" w:hAnsi="宋体" w:cs="宋体"/>
        </w:rPr>
        <w:t>王</w:t>
      </w:r>
      <w:r>
        <w:rPr>
          <w:rFonts w:hint="eastAsia" w:ascii="宋体" w:hAnsi="宋体" w:cs="宋体"/>
        </w:rPr>
        <w:t>出</w:t>
      </w:r>
      <w:r>
        <w:rPr>
          <w:rFonts w:ascii="宋体" w:hAnsi="宋体" w:cs="宋体"/>
        </w:rPr>
        <w:t>龙廷</w:t>
      </w:r>
      <w:r>
        <w:rPr>
          <w:rFonts w:hint="eastAsia" w:ascii="宋体" w:hAnsi="宋体" w:cs="宋体"/>
        </w:rPr>
        <w:t>(</w:t>
      </w:r>
      <w:r>
        <w:rPr>
          <w:rFonts w:hint="eastAsia" w:ascii="楷体" w:hAnsi="楷体" w:eastAsia="楷体" w:cs="楷体"/>
        </w:rPr>
        <w:t>或</w:t>
      </w:r>
      <w:r>
        <w:rPr>
          <w:rFonts w:hint="eastAsia" w:ascii="宋体" w:hAnsi="宋体" w:cs="宋体"/>
        </w:rPr>
        <w:t>：宫廷)</w:t>
      </w:r>
      <w:r>
        <w:rPr>
          <w:rStyle w:val="66"/>
          <w:rFonts w:ascii="宋体" w:hAnsi="宋体" w:cs="宋体"/>
        </w:rPr>
        <w:footnoteReference w:id="130"/>
      </w:r>
      <w:r>
        <w:rPr>
          <w:rFonts w:ascii="宋体" w:hAnsi="宋体" w:cs="宋体"/>
        </w:rPr>
        <w:t>，</w:t>
      </w:r>
      <w:r>
        <w:rPr>
          <w:rFonts w:hint="eastAsia" w:ascii="宋体" w:hAnsi="宋体" w:cs="宋体"/>
        </w:rPr>
        <w:t>有寡人(</w:t>
      </w:r>
      <w:r>
        <w:rPr>
          <w:rFonts w:hint="eastAsia" w:ascii="楷体" w:hAnsi="楷体" w:eastAsia="楷体" w:cs="楷体"/>
        </w:rPr>
        <w:t>或</w:t>
      </w:r>
      <w:r>
        <w:rPr>
          <w:rFonts w:hint="eastAsia" w:ascii="宋体" w:hAnsi="宋体" w:cs="宋体"/>
        </w:rPr>
        <w:t>：汉光武)</w:t>
      </w:r>
      <w:r>
        <w:rPr>
          <w:rFonts w:ascii="宋体" w:hAnsi="宋体" w:cs="宋体"/>
        </w:rPr>
        <w:t>喜的是五谷丰登。</w:t>
      </w:r>
      <w:r>
        <w:rPr>
          <w:rFonts w:hint="eastAsia" w:ascii="宋体" w:hAnsi="宋体" w:cs="宋体"/>
        </w:rPr>
        <w:t>君</w:t>
      </w:r>
      <w:r>
        <w:rPr>
          <w:rFonts w:ascii="宋体" w:hAnsi="宋体" w:cs="宋体"/>
        </w:rPr>
        <w:t>有道民安乐风调雨顺，文安邦武定国四海升平。文凭着邓先生阴阳有准，武仗着姚皇兄</w:t>
      </w:r>
      <w:r>
        <w:rPr>
          <w:rStyle w:val="66"/>
          <w:rFonts w:ascii="宋体" w:hAnsi="宋体" w:cs="宋体"/>
          <w:szCs w:val="21"/>
        </w:rPr>
        <w:footnoteReference w:id="131"/>
      </w:r>
      <w:r>
        <w:rPr>
          <w:rFonts w:hint="eastAsia" w:ascii="宋体" w:hAnsi="宋体" w:cs="宋体"/>
        </w:rPr>
        <w:t>扶</w:t>
      </w:r>
      <w:r>
        <w:rPr>
          <w:rFonts w:ascii="宋体" w:hAnsi="宋体" w:cs="宋体"/>
        </w:rPr>
        <w:t>保乾坤。内侍臣摆</w:t>
      </w:r>
      <w:r>
        <w:rPr>
          <w:rFonts w:hint="eastAsia" w:ascii="宋体" w:hAnsi="宋体" w:cs="宋体"/>
        </w:rPr>
        <w:t>御</w:t>
      </w:r>
      <w:r>
        <w:rPr>
          <w:rFonts w:ascii="宋体" w:hAnsi="宋体" w:cs="宋体"/>
        </w:rPr>
        <w:t>驾九龙口进，</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内</w:t>
      </w:r>
      <w:r>
        <w:rPr>
          <w:rFonts w:hint="eastAsia" w:ascii="宋体" w:hAnsi="宋体" w:cs="宋体"/>
        </w:rPr>
        <w:t>)喂呀……</w:t>
      </w:r>
    </w:p>
    <w:p>
      <w:r>
        <w:rPr>
          <w:rFonts w:hint="eastAsia" w:ascii="宋体" w:hAnsi="宋体" w:cs="宋体"/>
        </w:rPr>
        <w:t>(汉光武</w:t>
      </w:r>
      <w:r>
        <w:rPr>
          <w:rFonts w:hint="eastAsia" w:ascii="楷体" w:hAnsi="楷体" w:eastAsia="楷体" w:cs="楷体"/>
          <w:szCs w:val="21"/>
        </w:rPr>
        <w:t>进大座</w:t>
      </w:r>
      <w:r>
        <w:rPr>
          <w:rFonts w:hint="eastAsia" w:ascii="宋体" w:hAnsi="宋体" w:cs="宋体"/>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ascii="宋体" w:hAnsi="宋体" w:cs="宋体"/>
        </w:rPr>
        <w:t>殿角下</w:t>
      </w:r>
      <w:r>
        <w:rPr>
          <w:rFonts w:hint="eastAsia" w:ascii="宋体" w:hAnsi="宋体" w:cs="宋体"/>
        </w:rPr>
        <w:t>是何人来</w:t>
      </w:r>
      <w:r>
        <w:rPr>
          <w:rFonts w:ascii="宋体" w:hAnsi="宋体" w:cs="宋体"/>
        </w:rPr>
        <w:t>放悲声</w:t>
      </w:r>
      <w:r>
        <w:rPr>
          <w:rFonts w:hint="eastAsia" w:ascii="宋体" w:hAnsi="宋体" w:cs="宋体"/>
        </w:rPr>
        <w:t>?(</w:t>
      </w:r>
      <w:r>
        <w:rPr>
          <w:rFonts w:hint="eastAsia" w:ascii="楷体" w:hAnsi="楷体" w:eastAsia="楷体" w:cs="楷体"/>
        </w:rPr>
        <w:t>或</w:t>
      </w:r>
      <w:r>
        <w:rPr>
          <w:rFonts w:hint="eastAsia" w:ascii="宋体" w:hAnsi="宋体" w:cs="宋体"/>
        </w:rPr>
        <w:t>：又听得殿角下大放悲声。)</w:t>
      </w:r>
    </w:p>
    <w:p>
      <w:r>
        <w:rPr>
          <w:rFonts w:hint="eastAsia" w:ascii="宋体" w:hAnsi="宋体" w:cs="宋体"/>
        </w:rPr>
        <w:t>(</w:t>
      </w:r>
      <w:r>
        <w:rPr>
          <w:rFonts w:eastAsia="楷体"/>
          <w:szCs w:val="21"/>
        </w:rPr>
        <w:t>&lt;</w:t>
      </w:r>
      <w:r>
        <w:rPr>
          <w:rFonts w:hint="eastAsia" w:ascii="楷体" w:hAnsi="楷体" w:eastAsia="楷体" w:cs="楷体"/>
          <w:b/>
        </w:rPr>
        <w:t>小锣抽头</w:t>
      </w:r>
      <w:r>
        <w:rPr>
          <w:rFonts w:hint="eastAsia"/>
          <w:szCs w:val="21"/>
        </w:rPr>
        <w:t>&gt;</w:t>
      </w:r>
      <w:r>
        <w:rPr>
          <w:rFonts w:hint="eastAsia" w:ascii="楷体" w:hAnsi="楷体" w:eastAsia="楷体" w:cs="楷体"/>
          <w:szCs w:val="21"/>
        </w:rPr>
        <w:t>四</w:t>
      </w:r>
      <w:r>
        <w:rPr>
          <w:rFonts w:hint="eastAsia" w:ascii="宋体" w:hAnsi="宋体" w:cs="宋体"/>
        </w:rPr>
        <w:t>宫女</w:t>
      </w:r>
      <w:r>
        <w:rPr>
          <w:rFonts w:hint="eastAsia" w:ascii="楷体" w:hAnsi="楷体" w:eastAsia="楷体" w:cs="楷体"/>
          <w:szCs w:val="21"/>
        </w:rPr>
        <w:t>引</w:t>
      </w:r>
      <w:r>
        <w:rPr>
          <w:rFonts w:hint="eastAsia" w:ascii="宋体" w:hAnsi="宋体" w:cs="宋体"/>
        </w:rPr>
        <w:t>郭妃</w:t>
      </w:r>
      <w:r>
        <w:rPr>
          <w:rFonts w:hint="eastAsia" w:ascii="楷体" w:hAnsi="楷体" w:eastAsia="楷体" w:cs="楷体"/>
          <w:szCs w:val="21"/>
        </w:rPr>
        <w:t>上</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二黄摇板</w:t>
      </w:r>
      <w:r>
        <w:rPr>
          <w:rFonts w:hint="eastAsia" w:ascii="宋体" w:hAnsi="宋体" w:cs="宋体"/>
          <w:szCs w:val="21"/>
        </w:rPr>
        <w:t>】轻移莲步上龙廷，万岁驾前说详情。</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)喂呀万岁呀!</w:t>
      </w:r>
    </w:p>
    <w:p>
      <w:r>
        <w:rPr>
          <w:rFonts w:hint="eastAsia" w:ascii="宋体" w:hAnsi="宋体" w:cs="宋体"/>
        </w:rPr>
        <w:t>(</w:t>
      </w:r>
      <w:r>
        <w:rPr>
          <w:rFonts w:hint="eastAsia" w:ascii="楷体" w:hAnsi="楷体" w:eastAsia="楷体" w:cs="楷体"/>
          <w:szCs w:val="21"/>
        </w:rPr>
        <w:t>跪哭</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梓童为何这等模样?</w:t>
      </w:r>
    </w:p>
    <w:p>
      <w:r>
        <w:rPr>
          <w:rFonts w:hint="eastAsia" w:ascii="宋体" w:hAnsi="宋体" w:cs="宋体"/>
        </w:rPr>
        <w:t>郭妃</w:t>
      </w:r>
      <w:r>
        <w:rPr>
          <w:rFonts w:hint="eastAsia" w:ascii="宋体" w:hAnsi="宋体" w:cs="宋体"/>
        </w:rPr>
        <w:tab/>
      </w:r>
      <w:r>
        <w:rPr>
          <w:rFonts w:hint="eastAsia" w:ascii="宋体" w:hAnsi="宋体" w:cs="宋体"/>
        </w:rPr>
        <w:t>启禀万岁，今有姚刚将郭老太师剑劈府门，万岁做主哇……</w:t>
      </w:r>
    </w:p>
    <w:p>
      <w:r>
        <w:rPr>
          <w:rFonts w:hint="eastAsia" w:ascii="宋体" w:hAnsi="宋体" w:cs="宋体"/>
        </w:rPr>
        <w:t>汉光武</w:t>
      </w:r>
      <w:r>
        <w:rPr>
          <w:rFonts w:hint="eastAsia" w:ascii="宋体" w:hAnsi="宋体" w:cs="宋体"/>
        </w:rPr>
        <w:tab/>
      </w:r>
      <w:r>
        <w:rPr>
          <w:rFonts w:hint="eastAsia" w:ascii="宋体" w:hAnsi="宋体" w:cs="宋体"/>
        </w:rPr>
        <w:t>呜哙呀，有这等事，梓童暂且回宫，寡人自有裁处。</w:t>
      </w:r>
    </w:p>
    <w:p>
      <w:r>
        <w:rPr>
          <w:rFonts w:hint="eastAsia" w:ascii="宋体" w:hAnsi="宋体" w:cs="宋体"/>
        </w:rPr>
        <w:t>郭妃</w:t>
      </w:r>
      <w:r>
        <w:rPr>
          <w:rFonts w:hint="eastAsia" w:ascii="宋体" w:hAnsi="宋体" w:cs="宋体"/>
        </w:rPr>
        <w:tab/>
      </w:r>
      <w:r>
        <w:rPr>
          <w:rFonts w:hint="eastAsia" w:ascii="宋体" w:hAnsi="宋体" w:cs="宋体"/>
        </w:rPr>
        <w:t>谢万岁!</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二黄摇板</w:t>
      </w:r>
      <w:r>
        <w:rPr>
          <w:rFonts w:hint="eastAsia" w:ascii="宋体" w:hAnsi="宋体" w:cs="宋体"/>
        </w:rPr>
        <w:t>】谢罢万岁后宫进，</w:t>
      </w:r>
    </w:p>
    <w:p>
      <w:r>
        <w:rPr>
          <w:rFonts w:hint="eastAsia" w:ascii="宋体" w:hAnsi="宋体" w:cs="宋体"/>
        </w:rPr>
        <w:t>(郭妃</w:t>
      </w:r>
      <w:r>
        <w:rPr>
          <w:rFonts w:hint="eastAsia" w:ascii="楷体" w:hAnsi="楷体" w:eastAsia="楷体" w:cs="楷体"/>
          <w:szCs w:val="21"/>
        </w:rPr>
        <w:t>立</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)管叫姚刚一命倾。</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)喂呀……(</w:t>
      </w:r>
      <w:r>
        <w:rPr>
          <w:szCs w:val="21"/>
        </w:rPr>
        <w:t>&lt;</w:t>
      </w:r>
      <w:r>
        <w:rPr>
          <w:rFonts w:hint="eastAsia" w:ascii="楷体" w:hAnsi="楷体" w:eastAsia="楷体" w:cs="楷体"/>
          <w:b/>
        </w:rPr>
        <w:t>小锣打下</w:t>
      </w:r>
      <w:r>
        <w:rPr>
          <w:rFonts w:hint="eastAsia"/>
          <w:szCs w:val="21"/>
        </w:rPr>
        <w:t>&gt;</w:t>
      </w:r>
      <w:r>
        <w:rPr>
          <w:rFonts w:hint="eastAsia" w:ascii="宋体" w:hAnsi="宋体" w:cs="宋体"/>
          <w:szCs w:val="21"/>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内侍，宣伴驾王带子上殿。</w:t>
      </w:r>
    </w:p>
    <w:p>
      <w:r>
        <w:rPr>
          <w:rFonts w:hint="eastAsia" w:ascii="宋体" w:hAnsi="宋体" w:cs="宋体"/>
          <w:szCs w:val="21"/>
        </w:rPr>
        <w:t>内侍</w:t>
      </w:r>
      <w:r>
        <w:rPr>
          <w:rFonts w:hint="eastAsia" w:ascii="宋体" w:hAnsi="宋体" w:cs="宋体"/>
          <w:szCs w:val="21"/>
        </w:rPr>
        <w:tab/>
      </w:r>
      <w:r>
        <w:rPr>
          <w:rFonts w:hint="eastAsia" w:ascii="宋体" w:hAnsi="宋体" w:cs="宋体"/>
          <w:szCs w:val="21"/>
        </w:rPr>
        <w:t>万岁有旨，伴驾王带子上殿呐!</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 领旨，</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】安定府绑姚刚怒气爆发，</w:t>
      </w:r>
    </w:p>
    <w:p>
      <w:r>
        <w:rPr>
          <w:rFonts w:hint="eastAsia" w:ascii="宋体" w:hAnsi="宋体" w:cs="宋体"/>
          <w:szCs w:val="21"/>
        </w:rPr>
        <w:t>(姚刚</w:t>
      </w:r>
      <w:r>
        <w:rPr>
          <w:rFonts w:hint="eastAsia" w:ascii="楷体" w:hAnsi="楷体" w:eastAsia="楷体" w:cs="楷体"/>
          <w:szCs w:val="21"/>
        </w:rPr>
        <w:t>上到小边台口</w:t>
      </w:r>
      <w:r>
        <w:rPr>
          <w:rFonts w:hint="eastAsia" w:ascii="宋体" w:hAnsi="宋体" w:cs="宋体"/>
          <w:szCs w:val="21"/>
        </w:rPr>
        <w:t>，姚期</w:t>
      </w:r>
      <w:r>
        <w:rPr>
          <w:rFonts w:hint="eastAsia" w:ascii="楷体" w:hAnsi="楷体" w:eastAsia="楷体" w:cs="楷体"/>
          <w:szCs w:val="21"/>
        </w:rPr>
        <w:t>上到台口</w:t>
      </w:r>
      <w:r>
        <w:rPr>
          <w:rFonts w:hint="eastAsia" w:ascii="宋体" w:hAnsi="宋体" w:cs="宋体"/>
          <w:szCs w:val="21"/>
        </w:rPr>
        <w:t>)</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宋体" w:hAnsi="宋体" w:cs="宋体"/>
        </w:rPr>
        <w:t>【</w:t>
      </w:r>
      <w:r>
        <w:rPr>
          <w:rFonts w:hint="eastAsia" w:ascii="楷体" w:hAnsi="楷体" w:eastAsia="楷体" w:cs="楷体"/>
          <w:szCs w:val="21"/>
        </w:rPr>
        <w:t>二黄散板</w:t>
      </w:r>
      <w:r>
        <w:rPr>
          <w:rFonts w:hint="eastAsia" w:ascii="宋体" w:hAnsi="宋体" w:cs="宋体"/>
        </w:rPr>
        <w:t>】只气得年迈人二目昏花。郭太师在朝中势力甚大，满朝中文武臣谁不让他。似这等王法儿全不惧怕，少时节见万岁定把儿杀。</w:t>
      </w:r>
    </w:p>
    <w:p>
      <w:pPr>
        <w:ind w:left="840" w:hanging="840"/>
      </w:pPr>
      <w:r>
        <w:rPr>
          <w:rFonts w:hint="eastAsia" w:ascii="宋体" w:hAnsi="宋体" w:cs="宋体"/>
        </w:rPr>
        <w:t>姚刚</w:t>
      </w:r>
      <w:r>
        <w:rPr>
          <w:rFonts w:hint="eastAsia" w:ascii="宋体" w:hAnsi="宋体" w:cs="宋体"/>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】老爹爹休得要担惊害怕，容孩儿把此事细说根芽，在府门那郭荣将儿辱骂，杀却了老奸贼不犯王法。</w:t>
      </w:r>
    </w:p>
    <w:p>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)小奴才说此话胆比天大，杀皇亲还说是不犯王法。</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)是好汉随为父参王见驾，</w:t>
      </w:r>
    </w:p>
    <w:p>
      <w:r>
        <w:rPr>
          <w:rFonts w:hint="eastAsia" w:ascii="宋体" w:hAnsi="宋体" w:cs="宋体"/>
          <w:szCs w:val="21"/>
        </w:rPr>
        <w:t>(姚刚</w:t>
      </w:r>
      <w:r>
        <w:rPr>
          <w:rFonts w:hint="eastAsia" w:ascii="楷体" w:hAnsi="楷体" w:eastAsia="楷体" w:cs="楷体"/>
          <w:szCs w:val="21"/>
        </w:rPr>
        <w:t>到大边台口</w:t>
      </w:r>
      <w:r>
        <w:rPr>
          <w:rFonts w:hint="eastAsia" w:ascii="宋体" w:hAnsi="宋体" w:cs="宋体"/>
          <w:szCs w:val="21"/>
        </w:rPr>
        <w:t>，姚期</w:t>
      </w:r>
      <w:r>
        <w:rPr>
          <w:rFonts w:hint="eastAsia" w:ascii="楷体" w:hAnsi="楷体" w:eastAsia="楷体" w:cs="楷体"/>
          <w:szCs w:val="21"/>
        </w:rPr>
        <w:t>小边立指</w:t>
      </w:r>
      <w:r>
        <w:rPr>
          <w:rFonts w:hint="eastAsia" w:ascii="宋体" w:hAnsi="宋体" w:cs="宋体"/>
          <w:szCs w:val="21"/>
        </w:rPr>
        <w:t>刚)</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跪下!</w:t>
      </w:r>
    </w:p>
    <w:p>
      <w:r>
        <w:rPr>
          <w:rFonts w:hint="eastAsia" w:ascii="宋体" w:hAnsi="宋体" w:cs="宋体"/>
          <w:szCs w:val="21"/>
        </w:rPr>
        <w:t>(姚刚</w:t>
      </w:r>
      <w:r>
        <w:rPr>
          <w:rFonts w:hint="eastAsia" w:ascii="楷体" w:hAnsi="楷体" w:eastAsia="楷体" w:cs="楷体"/>
          <w:szCs w:val="21"/>
        </w:rPr>
        <w:t>面外跪</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)一桩桩一件件启奏皇家。</w:t>
      </w:r>
    </w:p>
    <w:p>
      <w:r>
        <w:rPr>
          <w:rFonts w:hint="eastAsia" w:ascii="宋体" w:hAnsi="宋体" w:cs="宋体"/>
          <w:szCs w:val="21"/>
        </w:rPr>
        <w:t>(姚期</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rPr>
        <w:t>姚期</w:t>
      </w:r>
      <w:r>
        <w:rPr>
          <w:rFonts w:hint="eastAsia" w:ascii="宋体" w:hAnsi="宋体" w:cs="宋体"/>
        </w:rPr>
        <w:tab/>
      </w:r>
      <w:r>
        <w:rPr>
          <w:rFonts w:hint="eastAsia" w:ascii="宋体" w:hAnsi="宋体" w:cs="宋体"/>
        </w:rPr>
        <w:t>臣姚期见驾吾皇万岁。</w:t>
      </w:r>
    </w:p>
    <w:p>
      <w:r>
        <w:rPr>
          <w:rFonts w:hint="eastAsia" w:ascii="宋体" w:hAnsi="宋体" w:cs="宋体"/>
        </w:rPr>
        <w:t>汉光武</w:t>
      </w:r>
      <w:r>
        <w:rPr>
          <w:rFonts w:hint="eastAsia" w:ascii="宋体" w:hAnsi="宋体" w:cs="宋体"/>
        </w:rPr>
        <w:tab/>
      </w:r>
      <w:r>
        <w:rPr>
          <w:rFonts w:hint="eastAsia" w:ascii="宋体" w:hAnsi="宋体" w:cs="宋体"/>
        </w:rPr>
        <w:t>皇兄平身。</w:t>
      </w:r>
    </w:p>
    <w:p>
      <w:r>
        <w:rPr>
          <w:rFonts w:hint="eastAsia" w:ascii="宋体" w:hAnsi="宋体" w:cs="宋体"/>
        </w:rPr>
        <w:t>(姚期</w:t>
      </w:r>
      <w:r>
        <w:rPr>
          <w:rFonts w:hint="eastAsia" w:ascii="楷体" w:hAnsi="楷体" w:eastAsia="楷体" w:cs="楷体"/>
          <w:szCs w:val="21"/>
        </w:rPr>
        <w:t>立</w:t>
      </w:r>
      <w:r>
        <w:rPr>
          <w:rFonts w:hint="eastAsia" w:ascii="宋体" w:hAnsi="宋体" w:cs="宋体"/>
        </w:rPr>
        <w:t>，</w:t>
      </w:r>
      <w:r>
        <w:rPr>
          <w:rFonts w:hint="eastAsia" w:ascii="楷体" w:hAnsi="楷体" w:eastAsia="楷体" w:cs="楷体"/>
          <w:szCs w:val="21"/>
        </w:rPr>
        <w:t>大边立</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姚皇兄你可知罪?</w:t>
      </w:r>
    </w:p>
    <w:p>
      <w:r>
        <w:rPr>
          <w:rFonts w:hint="eastAsia" w:ascii="宋体" w:hAnsi="宋体" w:cs="宋体"/>
        </w:rPr>
        <w:t>姚期</w:t>
      </w:r>
      <w:r>
        <w:rPr>
          <w:rFonts w:hint="eastAsia" w:ascii="宋体" w:hAnsi="宋体" w:cs="宋体"/>
        </w:rPr>
        <w:tab/>
      </w:r>
      <w:r>
        <w:rPr>
          <w:rFonts w:hint="eastAsia" w:ascii="宋体" w:hAnsi="宋体" w:cs="宋体"/>
        </w:rPr>
        <w:t>臣知罪，但不知罪犯何条?</w:t>
      </w:r>
    </w:p>
    <w:p>
      <w:r>
        <w:rPr>
          <w:rFonts w:hint="eastAsia" w:ascii="宋体" w:hAnsi="宋体" w:cs="宋体"/>
        </w:rPr>
        <w:t>汉光武</w:t>
      </w:r>
      <w:r>
        <w:rPr>
          <w:rFonts w:hint="eastAsia" w:ascii="宋体" w:hAnsi="宋体" w:cs="宋体"/>
        </w:rPr>
        <w:tab/>
      </w:r>
      <w:r>
        <w:rPr>
          <w:rFonts w:hint="eastAsia" w:ascii="宋体" w:hAnsi="宋体" w:cs="宋体"/>
        </w:rPr>
        <w:t>只因你三子姚刚将郭老太师剑劈府门，还说无罪?</w:t>
      </w:r>
    </w:p>
    <w:p>
      <w:r>
        <w:rPr>
          <w:rFonts w:hint="eastAsia" w:ascii="宋体" w:hAnsi="宋体" w:cs="宋体"/>
        </w:rPr>
        <w:t>姚期</w:t>
      </w:r>
      <w:r>
        <w:rPr>
          <w:rFonts w:hint="eastAsia" w:ascii="宋体" w:hAnsi="宋体" w:cs="宋体"/>
        </w:rPr>
        <w:tab/>
      </w:r>
      <w:r>
        <w:rPr>
          <w:rFonts w:hint="eastAsia" w:ascii="宋体" w:hAnsi="宋体" w:cs="宋体"/>
        </w:rPr>
        <w:t>太师也有一项大罪。</w:t>
      </w:r>
    </w:p>
    <w:p>
      <w:r>
        <w:rPr>
          <w:rFonts w:hint="eastAsia" w:ascii="宋体" w:hAnsi="宋体" w:cs="宋体"/>
        </w:rPr>
        <w:t>汉光武</w:t>
      </w:r>
      <w:r>
        <w:rPr>
          <w:rFonts w:hint="eastAsia" w:ascii="宋体" w:hAnsi="宋体" w:cs="宋体"/>
        </w:rPr>
        <w:tab/>
      </w:r>
      <w:r>
        <w:rPr>
          <w:rFonts w:hint="eastAsia" w:ascii="宋体" w:hAnsi="宋体" w:cs="宋体"/>
        </w:rPr>
        <w:t>太师何罪之有?(</w:t>
      </w:r>
      <w:r>
        <w:rPr>
          <w:rFonts w:hint="eastAsia" w:ascii="楷体" w:hAnsi="楷体" w:eastAsia="楷体" w:cs="楷体"/>
        </w:rPr>
        <w:t>或</w:t>
      </w:r>
      <w:r>
        <w:rPr>
          <w:rFonts w:hint="eastAsia" w:ascii="宋体" w:hAnsi="宋体" w:cs="宋体"/>
        </w:rPr>
        <w:t>：哪一项大罪?)</w:t>
      </w:r>
    </w:p>
    <w:p>
      <w:r>
        <w:rPr>
          <w:rFonts w:hint="eastAsia" w:ascii="宋体" w:hAnsi="宋体" w:cs="宋体"/>
        </w:rPr>
        <w:t>姚期</w:t>
      </w:r>
      <w:r>
        <w:rPr>
          <w:rFonts w:hint="eastAsia" w:ascii="宋体" w:hAnsi="宋体" w:cs="宋体"/>
        </w:rPr>
        <w:tab/>
      </w:r>
      <w:r>
        <w:rPr>
          <w:rFonts w:hint="eastAsia" w:ascii="宋体" w:hAnsi="宋体" w:cs="宋体"/>
        </w:rPr>
        <w:t>太师府外，立有禁地，文官落轿，武官离鞍，万岁可曾降旨?</w:t>
      </w:r>
    </w:p>
    <w:p>
      <w:r>
        <w:rPr>
          <w:rFonts w:hint="eastAsia" w:ascii="宋体" w:hAnsi="宋体" w:cs="宋体"/>
        </w:rPr>
        <w:t>汉光武</w:t>
      </w:r>
      <w:r>
        <w:rPr>
          <w:rFonts w:hint="eastAsia" w:ascii="宋体" w:hAnsi="宋体" w:cs="宋体"/>
        </w:rPr>
        <w:tab/>
      </w:r>
      <w:r>
        <w:rPr>
          <w:rFonts w:hint="eastAsia" w:ascii="宋体" w:hAnsi="宋体" w:cs="宋体"/>
        </w:rPr>
        <w:t>(这……)寡人有意，尚未传旨。</w:t>
      </w:r>
    </w:p>
    <w:p>
      <w:r>
        <w:rPr>
          <w:rFonts w:hint="eastAsia" w:ascii="宋体" w:hAnsi="宋体" w:cs="宋体"/>
        </w:rPr>
        <w:t>姚期</w:t>
      </w:r>
      <w:r>
        <w:rPr>
          <w:rFonts w:hint="eastAsia" w:ascii="宋体" w:hAnsi="宋体" w:cs="宋体"/>
        </w:rPr>
        <w:tab/>
      </w:r>
      <w:r>
        <w:rPr>
          <w:rFonts w:hint="eastAsia" w:ascii="宋体" w:hAnsi="宋体" w:cs="宋体"/>
        </w:rPr>
        <w:t>如此斩者无亏。</w:t>
      </w:r>
    </w:p>
    <w:p>
      <w:r>
        <w:rPr>
          <w:rFonts w:hint="eastAsia" w:ascii="宋体" w:hAnsi="宋体" w:cs="宋体"/>
        </w:rPr>
        <w:t>汉光武</w:t>
      </w:r>
      <w:r>
        <w:rPr>
          <w:rFonts w:hint="eastAsia" w:ascii="宋体" w:hAnsi="宋体" w:cs="宋体"/>
        </w:rPr>
        <w:tab/>
      </w:r>
      <w:r>
        <w:rPr>
          <w:rFonts w:hint="eastAsia" w:ascii="宋体" w:hAnsi="宋体" w:cs="宋体"/>
        </w:rPr>
        <w:t>好个斩者无亏。</w:t>
      </w:r>
    </w:p>
    <w:p>
      <w:r>
        <w:rPr>
          <w:rFonts w:hint="eastAsia" w:ascii="宋体" w:hAnsi="宋体" w:cs="宋体"/>
        </w:rPr>
        <w:t>姚刚</w:t>
      </w:r>
      <w:r>
        <w:rPr>
          <w:rFonts w:hint="eastAsia" w:ascii="宋体" w:hAnsi="宋体" w:cs="宋体"/>
        </w:rPr>
        <w:tab/>
      </w:r>
      <w:r>
        <w:rPr>
          <w:rFonts w:hint="eastAsia" w:ascii="宋体" w:hAnsi="宋体" w:cs="宋体"/>
        </w:rPr>
        <w:t>绑坏了。</w:t>
      </w:r>
    </w:p>
    <w:p>
      <w:r>
        <w:rPr>
          <w:rFonts w:hint="eastAsia" w:ascii="宋体" w:hAnsi="宋体" w:cs="宋体"/>
        </w:rPr>
        <w:t>汉光武</w:t>
      </w:r>
      <w:r>
        <w:rPr>
          <w:rFonts w:hint="eastAsia" w:ascii="宋体" w:hAnsi="宋体" w:cs="宋体"/>
        </w:rPr>
        <w:tab/>
      </w:r>
      <w:r>
        <w:rPr>
          <w:rFonts w:hint="eastAsia" w:ascii="宋体" w:hAnsi="宋体" w:cs="宋体"/>
        </w:rPr>
        <w:t>殿角绑的何臣?</w:t>
      </w:r>
    </w:p>
    <w:p>
      <w:r>
        <w:rPr>
          <w:rFonts w:hint="eastAsia" w:ascii="宋体" w:hAnsi="宋体" w:cs="宋体"/>
        </w:rPr>
        <w:t>姚期</w:t>
      </w:r>
      <w:r>
        <w:rPr>
          <w:rFonts w:hint="eastAsia" w:ascii="宋体" w:hAnsi="宋体" w:cs="宋体"/>
        </w:rPr>
        <w:tab/>
      </w:r>
      <w:r>
        <w:rPr>
          <w:rFonts w:hint="eastAsia" w:ascii="宋体" w:hAnsi="宋体" w:cs="宋体"/>
        </w:rPr>
        <w:t>臣子姚刚。</w:t>
      </w:r>
    </w:p>
    <w:p>
      <w:r>
        <w:rPr>
          <w:rFonts w:hint="eastAsia" w:ascii="宋体" w:hAnsi="宋体" w:cs="宋体"/>
        </w:rPr>
        <w:t>汉光武</w:t>
      </w:r>
      <w:r>
        <w:rPr>
          <w:rFonts w:hint="eastAsia" w:ascii="宋体" w:hAnsi="宋体" w:cs="宋体"/>
        </w:rPr>
        <w:tab/>
      </w:r>
      <w:r>
        <w:rPr>
          <w:rFonts w:hint="eastAsia" w:ascii="宋体" w:hAnsi="宋体" w:cs="宋体"/>
        </w:rPr>
        <w:t>哎呀呀，不要绑坏孤的小爱卿，(内侍，)快快松绑。</w:t>
      </w:r>
    </w:p>
    <w:p>
      <w:r>
        <w:rPr>
          <w:rFonts w:hint="eastAsia" w:ascii="宋体" w:hAnsi="宋体" w:cs="宋体"/>
        </w:rPr>
        <w:t>(内侍</w:t>
      </w:r>
      <w:r>
        <w:rPr>
          <w:rFonts w:hint="eastAsia" w:ascii="楷体" w:hAnsi="楷体" w:eastAsia="楷体" w:cs="楷体"/>
          <w:szCs w:val="21"/>
        </w:rPr>
        <w:t>松绑</w:t>
      </w:r>
      <w:r>
        <w:rPr>
          <w:rFonts w:hint="eastAsia" w:ascii="宋体" w:hAnsi="宋体" w:cs="宋体"/>
        </w:rPr>
        <w:t>，姚刚</w:t>
      </w:r>
      <w:r>
        <w:rPr>
          <w:rFonts w:hint="eastAsia" w:ascii="楷体" w:hAnsi="楷体" w:eastAsia="楷体" w:cs="楷体"/>
          <w:szCs w:val="21"/>
        </w:rPr>
        <w:t>立进殿里跪</w:t>
      </w:r>
      <w:r>
        <w:rPr>
          <w:rFonts w:hint="eastAsia" w:ascii="宋体" w:hAnsi="宋体" w:cs="宋体"/>
        </w:rPr>
        <w:t>)</w:t>
      </w:r>
    </w:p>
    <w:p>
      <w:r>
        <w:rPr>
          <w:rFonts w:hint="eastAsia" w:ascii="宋体" w:hAnsi="宋体" w:cs="宋体"/>
        </w:rPr>
        <w:t>姚刚</w:t>
      </w:r>
      <w:r>
        <w:rPr>
          <w:rFonts w:hint="eastAsia" w:ascii="宋体" w:hAnsi="宋体" w:cs="宋体"/>
        </w:rPr>
        <w:tab/>
      </w:r>
      <w:r>
        <w:rPr>
          <w:rFonts w:hint="eastAsia" w:ascii="宋体" w:hAnsi="宋体" w:cs="宋体"/>
        </w:rPr>
        <w:t>谢万岁不斩之恩。</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非是寡人不斩于你，孤登基之日有言在先(</w:t>
      </w:r>
      <w:r>
        <w:rPr>
          <w:rFonts w:hint="eastAsia" w:ascii="楷体" w:hAnsi="楷体" w:eastAsia="楷体" w:cs="楷体"/>
        </w:rPr>
        <w:t>或</w:t>
      </w:r>
      <w:r>
        <w:rPr>
          <w:rFonts w:hint="eastAsia" w:ascii="宋体" w:hAnsi="宋体" w:cs="宋体"/>
        </w:rPr>
        <w:t>：寡人有言在先)，姚不反汉，汉不斩姚，赐你三千人马发放湖北(</w:t>
      </w:r>
      <w:r>
        <w:rPr>
          <w:rFonts w:hint="eastAsia" w:ascii="楷体" w:hAnsi="楷体" w:eastAsia="楷体" w:cs="楷体"/>
        </w:rPr>
        <w:t>或</w:t>
      </w:r>
      <w:r>
        <w:rPr>
          <w:rFonts w:hint="eastAsia" w:ascii="宋体" w:hAnsi="宋体" w:cs="宋体"/>
        </w:rPr>
        <w:t>：发往湖北；发往湖广)宛子城，扶保(</w:t>
      </w:r>
      <w:r>
        <w:rPr>
          <w:rFonts w:hint="eastAsia" w:ascii="楷体" w:hAnsi="楷体" w:eastAsia="楷体" w:cs="楷体"/>
        </w:rPr>
        <w:t>或</w:t>
      </w:r>
      <w:r>
        <w:rPr>
          <w:rFonts w:hint="eastAsia" w:ascii="宋体" w:hAnsi="宋体" w:cs="宋体"/>
        </w:rPr>
        <w:t>：保定)殿下刘庄，你父子就在午门一别，领旨下殿。</w:t>
      </w:r>
    </w:p>
    <w:p>
      <w:r>
        <w:rPr>
          <w:rFonts w:hint="eastAsia" w:ascii="宋体" w:hAnsi="宋体" w:cs="宋体"/>
        </w:rPr>
        <w:t>姚期、姚刚</w:t>
      </w:r>
      <w:r>
        <w:rPr>
          <w:rFonts w:hint="eastAsia" w:ascii="宋体" w:hAnsi="宋体" w:cs="宋体"/>
        </w:rPr>
        <w:tab/>
      </w:r>
      <w:r>
        <w:rPr>
          <w:rFonts w:hint="eastAsia" w:ascii="宋体" w:hAnsi="宋体" w:cs="宋体"/>
        </w:rPr>
        <w:t>(</w:t>
      </w:r>
      <w:r>
        <w:rPr>
          <w:rFonts w:hint="eastAsia" w:ascii="楷体" w:hAnsi="楷体" w:eastAsia="楷体" w:cs="楷体"/>
          <w:szCs w:val="21"/>
        </w:rPr>
        <w:t>同</w:t>
      </w:r>
      <w:r>
        <w:rPr>
          <w:rFonts w:hint="eastAsia" w:ascii="宋体" w:hAnsi="宋体" w:cs="宋体"/>
        </w:rPr>
        <w:t>)谢万岁。</w:t>
      </w:r>
    </w:p>
    <w:p>
      <w:r>
        <w:rPr>
          <w:rFonts w:hint="eastAsia" w:ascii="宋体" w:hAnsi="宋体" w:cs="宋体"/>
        </w:rPr>
        <w:t>(姚期、姚刚</w:t>
      </w:r>
      <w:r>
        <w:rPr>
          <w:rFonts w:hint="eastAsia" w:ascii="楷体" w:hAnsi="楷体" w:eastAsia="楷体" w:cs="楷体"/>
          <w:szCs w:val="21"/>
        </w:rPr>
        <w:t>下殿</w:t>
      </w:r>
      <w:r>
        <w:rPr>
          <w:rFonts w:hint="eastAsia" w:ascii="宋体" w:hAnsi="宋体" w:cs="宋体"/>
        </w:rPr>
        <w:t>，</w:t>
      </w:r>
      <w:r>
        <w:rPr>
          <w:rFonts w:hint="eastAsia" w:ascii="楷体" w:hAnsi="楷体" w:eastAsia="楷体" w:cs="楷体"/>
          <w:szCs w:val="21"/>
        </w:rPr>
        <w:t>大边台口</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】万岁爷赦了姚霸林，好似枯木又逢春。手拉娇儿下龙廷，</w:t>
      </w:r>
    </w:p>
    <w:p>
      <w:r>
        <w:rPr>
          <w:rFonts w:hint="eastAsia" w:ascii="宋体" w:hAnsi="宋体" w:cs="宋体"/>
        </w:rPr>
        <w:t>(姚期</w:t>
      </w:r>
      <w:r>
        <w:rPr>
          <w:rFonts w:hint="eastAsia" w:ascii="楷体" w:hAnsi="楷体" w:eastAsia="楷体" w:cs="楷体"/>
          <w:szCs w:val="21"/>
        </w:rPr>
        <w:t>拉</w:t>
      </w:r>
      <w:r>
        <w:rPr>
          <w:rFonts w:hint="eastAsia" w:ascii="宋体" w:hAnsi="宋体" w:cs="宋体"/>
        </w:rPr>
        <w:t>姚刚到</w:t>
      </w:r>
      <w:r>
        <w:rPr>
          <w:rFonts w:hint="eastAsia" w:ascii="楷体" w:hAnsi="楷体" w:eastAsia="楷体" w:cs="楷体"/>
          <w:szCs w:val="21"/>
        </w:rPr>
        <w:t>大边外角</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)为父言来听分明。此去湖北休逞性，切莫再来惹祸根。</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儿来看，</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)为父的两鬓如霜年耳顺，好一似风前灯、瓦上霜能活几春?</w:t>
      </w:r>
    </w:p>
    <w:p>
      <w:pPr>
        <w:ind w:left="840" w:hanging="840"/>
      </w:pPr>
      <w:r>
        <w:rPr>
          <w:rFonts w:hint="eastAsia" w:ascii="宋体" w:hAnsi="宋体" w:cs="宋体"/>
          <w:szCs w:val="21"/>
        </w:rPr>
        <w:t>姚刚</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)爹爹不必细叮咛，孩儿岂是不孝人。在朝为官多惊恐，不如弃职回故林。午门别父心酸痛，回府拜别老娘亲。</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爹爹，我父，爹爹呀!(</w:t>
      </w:r>
      <w:r>
        <w:rPr>
          <w:rFonts w:hint="eastAsia" w:ascii="楷体" w:hAnsi="楷体" w:eastAsia="楷体" w:cs="楷体"/>
          <w:szCs w:val="21"/>
        </w:rPr>
        <w:t>同</w:t>
      </w:r>
      <w:r>
        <w:rPr>
          <w:rFonts w:hint="eastAsia" w:ascii="宋体" w:hAnsi="宋体" w:cs="宋体"/>
          <w:szCs w:val="21"/>
        </w:rPr>
        <w:t>期)</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姚刚，霸林，儿呀!(</w:t>
      </w:r>
      <w:r>
        <w:rPr>
          <w:rFonts w:hint="eastAsia" w:ascii="楷体" w:hAnsi="楷体" w:eastAsia="楷体" w:cs="楷体"/>
          <w:szCs w:val="21"/>
        </w:rPr>
        <w:t>同</w:t>
      </w:r>
      <w:r>
        <w:rPr>
          <w:rFonts w:hint="eastAsia" w:ascii="宋体" w:hAnsi="宋体" w:cs="宋体"/>
          <w:szCs w:val="21"/>
        </w:rPr>
        <w:t>刚)</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(姚刚</w:t>
      </w:r>
      <w:r>
        <w:rPr>
          <w:rFonts w:hint="eastAsia" w:ascii="楷体" w:hAnsi="楷体" w:eastAsia="楷体" w:cs="楷体"/>
          <w:szCs w:val="21"/>
        </w:rPr>
        <w:t>下</w:t>
      </w:r>
      <w:r>
        <w:rPr>
          <w:rFonts w:hint="eastAsia" w:ascii="宋体" w:hAnsi="宋体" w:cs="宋体"/>
          <w:szCs w:val="21"/>
        </w:rPr>
        <w:t>，姚期</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w:t>
      </w:r>
      <w:r>
        <w:rPr>
          <w:rFonts w:hint="eastAsia" w:ascii="楷体" w:hAnsi="楷体" w:eastAsia="楷体" w:cs="楷体"/>
          <w:szCs w:val="21"/>
        </w:rPr>
        <w:t>哭</w:t>
      </w:r>
      <w:r>
        <w:rPr>
          <w:rFonts w:hint="eastAsia" w:ascii="宋体" w:hAnsi="宋体" w:cs="宋体"/>
          <w:szCs w:val="21"/>
        </w:rPr>
        <w:t>)啊……我的儿呀!</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】午门外去了姚霸林，娇儿言语记在心。二次再把龙廷进，告职归林乐安宁。</w:t>
      </w:r>
    </w:p>
    <w:p>
      <w:r>
        <w:rPr>
          <w:rFonts w:hint="eastAsia" w:ascii="宋体" w:hAnsi="宋体" w:cs="宋体"/>
        </w:rPr>
        <w:t>(姚</w:t>
      </w:r>
      <w:r>
        <w:rPr>
          <w:rFonts w:hint="eastAsia" w:ascii="楷体" w:hAnsi="楷体" w:eastAsia="楷体" w:cs="楷体"/>
          <w:szCs w:val="21"/>
        </w:rPr>
        <w:t>再次上殿跪</w:t>
      </w:r>
      <w:r>
        <w:rPr>
          <w:rFonts w:hint="eastAsia" w:ascii="宋体" w:hAnsi="宋体" w:cs="宋体"/>
        </w:rPr>
        <w:t>)</w:t>
      </w:r>
    </w:p>
    <w:p>
      <w:r>
        <w:rPr>
          <w:rFonts w:hint="eastAsia" w:ascii="宋体" w:hAnsi="宋体" w:cs="宋体"/>
        </w:rPr>
        <w:t>姚期</w:t>
      </w:r>
      <w:r>
        <w:rPr>
          <w:rFonts w:hint="eastAsia" w:ascii="宋体" w:hAnsi="宋体" w:cs="宋体"/>
        </w:rPr>
        <w:tab/>
      </w:r>
      <w:r>
        <w:rPr>
          <w:rFonts w:hint="eastAsia" w:ascii="宋体" w:hAnsi="宋体" w:cs="宋体"/>
        </w:rPr>
        <w:t>臣姚期二次见驾吾皇万岁。</w:t>
      </w:r>
    </w:p>
    <w:p>
      <w:r>
        <w:rPr>
          <w:rFonts w:hint="eastAsia" w:ascii="宋体" w:hAnsi="宋体" w:cs="宋体"/>
        </w:rPr>
        <w:t>汉光武</w:t>
      </w:r>
      <w:r>
        <w:rPr>
          <w:rFonts w:hint="eastAsia" w:ascii="宋体" w:hAnsi="宋体" w:cs="宋体"/>
        </w:rPr>
        <w:tab/>
      </w:r>
      <w:r>
        <w:rPr>
          <w:rFonts w:hint="eastAsia" w:ascii="宋体" w:hAnsi="宋体" w:cs="宋体"/>
        </w:rPr>
        <w:t>姚皇兄为何去而复返?</w:t>
      </w:r>
    </w:p>
    <w:p>
      <w:r>
        <w:rPr>
          <w:rFonts w:hint="eastAsia" w:ascii="宋体" w:hAnsi="宋体" w:cs="宋体"/>
        </w:rPr>
        <w:t>姚期</w:t>
      </w:r>
      <w:r>
        <w:rPr>
          <w:rFonts w:hint="eastAsia" w:ascii="宋体" w:hAnsi="宋体" w:cs="宋体"/>
        </w:rPr>
        <w:tab/>
      </w:r>
      <w:r>
        <w:rPr>
          <w:rFonts w:hint="eastAsia" w:ascii="宋体" w:hAnsi="宋体" w:cs="宋体"/>
        </w:rPr>
        <w:t>臣启万岁，臣告职归林。</w:t>
      </w:r>
    </w:p>
    <w:p>
      <w:r>
        <w:rPr>
          <w:rFonts w:hint="eastAsia" w:ascii="宋体" w:hAnsi="宋体" w:cs="宋体"/>
        </w:rPr>
        <w:t>汉光武</w:t>
      </w:r>
      <w:r>
        <w:rPr>
          <w:rFonts w:hint="eastAsia" w:ascii="宋体" w:hAnsi="宋体" w:cs="宋体"/>
        </w:rPr>
        <w:tab/>
      </w:r>
      <w:r>
        <w:rPr>
          <w:rFonts w:hint="eastAsia" w:ascii="宋体" w:hAnsi="宋体" w:cs="宋体"/>
        </w:rPr>
        <w:t>姚皇兄告职归林，(教)寡人怎能舍得(</w:t>
      </w:r>
      <w:r>
        <w:rPr>
          <w:rFonts w:hint="eastAsia" w:ascii="楷体" w:hAnsi="楷体" w:eastAsia="楷体" w:cs="楷体"/>
        </w:rPr>
        <w:t>或</w:t>
      </w:r>
      <w:r>
        <w:rPr>
          <w:rFonts w:hint="eastAsia" w:ascii="宋体" w:hAnsi="宋体" w:cs="宋体"/>
        </w:rPr>
        <w:t>：怎生舍得)?</w:t>
      </w:r>
    </w:p>
    <w:p>
      <w:r>
        <w:rPr>
          <w:rFonts w:hint="eastAsia" w:ascii="宋体" w:hAnsi="宋体" w:cs="宋体"/>
        </w:rPr>
        <w:t>姚期</w:t>
      </w:r>
      <w:r>
        <w:rPr>
          <w:rFonts w:hint="eastAsia" w:ascii="宋体" w:hAnsi="宋体" w:cs="宋体"/>
        </w:rPr>
        <w:tab/>
      </w:r>
      <w:r>
        <w:rPr>
          <w:rFonts w:hint="eastAsia" w:ascii="宋体" w:hAnsi="宋体" w:cs="宋体"/>
        </w:rPr>
        <w:t>微臣也舍不得万岁。</w:t>
      </w:r>
    </w:p>
    <w:p>
      <w:r>
        <w:rPr>
          <w:rFonts w:hint="eastAsia" w:ascii="宋体" w:hAnsi="宋体" w:cs="宋体"/>
        </w:rPr>
        <w:t>汉光武</w:t>
      </w:r>
      <w:r>
        <w:rPr>
          <w:rFonts w:hint="eastAsia" w:ascii="宋体" w:hAnsi="宋体" w:cs="宋体"/>
        </w:rPr>
        <w:tab/>
      </w:r>
      <w:r>
        <w:rPr>
          <w:rFonts w:hint="eastAsia" w:ascii="宋体" w:hAnsi="宋体" w:cs="宋体"/>
        </w:rPr>
        <w:t>既然如此(</w:t>
      </w:r>
      <w:r>
        <w:rPr>
          <w:rFonts w:hint="eastAsia" w:ascii="楷体" w:hAnsi="楷体" w:eastAsia="楷体" w:cs="楷体"/>
        </w:rPr>
        <w:t>或</w:t>
      </w:r>
      <w:r>
        <w:rPr>
          <w:rFonts w:hint="eastAsia" w:ascii="宋体" w:hAnsi="宋体" w:cs="宋体"/>
        </w:rPr>
        <w:t>：既然舍不得寡人；既然舍不得孤王)就该在朝奉君(的)才是。</w:t>
      </w:r>
    </w:p>
    <w:p>
      <w:r>
        <w:rPr>
          <w:rFonts w:hint="eastAsia" w:ascii="宋体" w:hAnsi="宋体" w:cs="宋体"/>
        </w:rPr>
        <w:t>姚期</w:t>
      </w:r>
      <w:r>
        <w:rPr>
          <w:rFonts w:hint="eastAsia" w:ascii="宋体" w:hAnsi="宋体" w:cs="宋体"/>
        </w:rPr>
        <w:tab/>
      </w:r>
      <w:r>
        <w:rPr>
          <w:rFonts w:hint="eastAsia" w:ascii="宋体" w:hAnsi="宋体" w:cs="宋体"/>
        </w:rPr>
        <w:t>万岁教臣在朝奉君，愿君依臣一项大事。</w:t>
      </w:r>
    </w:p>
    <w:p>
      <w:r>
        <w:rPr>
          <w:rFonts w:hint="eastAsia" w:ascii="宋体" w:hAnsi="宋体" w:cs="宋体"/>
        </w:rPr>
        <w:t>汉光武</w:t>
      </w:r>
      <w:r>
        <w:rPr>
          <w:rFonts w:hint="eastAsia" w:ascii="宋体" w:hAnsi="宋体" w:cs="宋体"/>
        </w:rPr>
        <w:tab/>
      </w:r>
      <w:r>
        <w:rPr>
          <w:rFonts w:hint="eastAsia" w:ascii="宋体" w:hAnsi="宋体" w:cs="宋体"/>
        </w:rPr>
        <w:t>皇兄奏来。(</w:t>
      </w:r>
      <w:r>
        <w:rPr>
          <w:rFonts w:hint="eastAsia" w:ascii="楷体" w:hAnsi="楷体" w:eastAsia="楷体" w:cs="楷体"/>
        </w:rPr>
        <w:t>或</w:t>
      </w:r>
      <w:r>
        <w:rPr>
          <w:rFonts w:hint="eastAsia" w:ascii="宋体" w:hAnsi="宋体" w:cs="宋体"/>
        </w:rPr>
        <w:t>：哪一项大事?)</w:t>
      </w:r>
    </w:p>
    <w:p>
      <w:r>
        <w:rPr>
          <w:rFonts w:hint="eastAsia" w:ascii="宋体" w:hAnsi="宋体" w:cs="宋体"/>
        </w:rPr>
        <w:t>姚期</w:t>
      </w:r>
      <w:r>
        <w:rPr>
          <w:rFonts w:hint="eastAsia" w:ascii="宋体" w:hAnsi="宋体" w:cs="宋体"/>
        </w:rPr>
        <w:tab/>
      </w:r>
      <w:r>
        <w:rPr>
          <w:rFonts w:hint="eastAsia" w:ascii="宋体" w:hAnsi="宋体" w:cs="宋体"/>
        </w:rPr>
        <w:t>愿吾主戒酒百日。</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只要皇兄在朝，漫说(是)戒酒百日，就是周年半载又有何妨，内侍，快快搀起孤的姚皇兄。</w:t>
      </w:r>
    </w:p>
    <w:p>
      <w:r>
        <w:rPr>
          <w:rFonts w:hint="eastAsia" w:ascii="宋体" w:hAnsi="宋体" w:cs="宋体"/>
        </w:rPr>
        <w:t>(内侍</w:t>
      </w:r>
      <w:r>
        <w:rPr>
          <w:rFonts w:hint="eastAsia" w:ascii="楷体" w:hAnsi="楷体" w:eastAsia="楷体" w:cs="楷体"/>
          <w:szCs w:val="21"/>
        </w:rPr>
        <w:t>扶起</w:t>
      </w:r>
      <w:r>
        <w:rPr>
          <w:rFonts w:hint="eastAsia" w:ascii="宋体" w:hAnsi="宋体" w:cs="宋体"/>
        </w:rPr>
        <w:t>姚期，姚</w:t>
      </w:r>
      <w:r>
        <w:rPr>
          <w:rFonts w:hint="eastAsia" w:ascii="楷体" w:hAnsi="楷体" w:eastAsia="楷体" w:cs="楷体"/>
          <w:szCs w:val="21"/>
        </w:rPr>
        <w:t>站小边</w:t>
      </w:r>
      <w:r>
        <w:rPr>
          <w:rFonts w:hint="eastAsia" w:ascii="宋体" w:hAnsi="宋体" w:cs="宋体"/>
        </w:rPr>
        <w:t>)</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hint="eastAsia" w:ascii="宋体" w:hAnsi="宋体" w:cs="宋体"/>
        </w:rPr>
        <w:t>姚</w:t>
      </w:r>
      <w:r>
        <w:rPr>
          <w:rFonts w:ascii="宋体" w:hAnsi="宋体" w:cs="宋体"/>
        </w:rPr>
        <w:t>皇兄休得要告职归林，</w:t>
      </w:r>
      <w:r>
        <w:rPr>
          <w:rFonts w:hint="eastAsia" w:ascii="宋体" w:hAnsi="宋体" w:cs="宋体"/>
        </w:rPr>
        <w:t>你</w:t>
      </w:r>
      <w:r>
        <w:rPr>
          <w:rFonts w:ascii="宋体" w:hAnsi="宋体" w:cs="宋体"/>
        </w:rPr>
        <w:t>本是擎天柱一根。汉江山多亏了皇兄所挣，叫寡人怎舍得开国元勋</w:t>
      </w:r>
      <w:r>
        <w:rPr>
          <w:rFonts w:hint="eastAsia" w:ascii="宋体" w:hAnsi="宋体" w:cs="宋体"/>
        </w:rPr>
        <w:t>，</w:t>
      </w:r>
      <w:r>
        <w:rPr>
          <w:rFonts w:ascii="宋体" w:hAnsi="宋体" w:cs="宋体"/>
        </w:rPr>
        <w:t>你我是布衣的君臣</w:t>
      </w:r>
      <w:r>
        <w:rPr>
          <w:rFonts w:hint="eastAsia" w:ascii="宋体" w:hAnsi="宋体" w:cs="宋体"/>
        </w:rPr>
        <w:t>(</w:t>
      </w:r>
      <w:r>
        <w:rPr>
          <w:rFonts w:hint="eastAsia" w:ascii="楷体" w:hAnsi="楷体" w:eastAsia="楷体" w:cs="楷体"/>
        </w:rPr>
        <w:t>也可唱</w:t>
      </w:r>
      <w:r>
        <w:rPr>
          <w:rFonts w:hint="eastAsia" w:ascii="宋体" w:hAnsi="宋体" w:cs="宋体"/>
        </w:rPr>
        <w:t>【</w:t>
      </w:r>
      <w:r>
        <w:rPr>
          <w:rFonts w:hint="eastAsia" w:ascii="楷体" w:hAnsi="楷体" w:eastAsia="楷体" w:cs="楷体"/>
        </w:rPr>
        <w:t>顶板满江红</w:t>
      </w:r>
      <w:r>
        <w:rPr>
          <w:rFonts w:hint="eastAsia" w:ascii="宋体" w:hAnsi="宋体" w:cs="宋体"/>
        </w:rPr>
        <w:t>】)</w:t>
      </w:r>
      <w:r>
        <w:rPr>
          <w:rFonts w:ascii="宋体" w:hAnsi="宋体" w:cs="宋体"/>
        </w:rPr>
        <w:t>。</w:t>
      </w:r>
    </w:p>
    <w:p>
      <w:pPr>
        <w:ind w:left="840" w:hanging="840"/>
      </w:pPr>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】非是臣在金殿告职归林，为的是汉室锦乾坤。愿吾皇休听宫闱本，普天下黎民享太平。</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】孤</w:t>
      </w:r>
      <w:r>
        <w:rPr>
          <w:rFonts w:ascii="宋体" w:hAnsi="宋体" w:cs="宋体"/>
        </w:rPr>
        <w:t>离了龙书案</w:t>
      </w:r>
      <w:r>
        <w:rPr>
          <w:rFonts w:hint="eastAsia" w:ascii="宋体" w:hAnsi="宋体" w:cs="宋体"/>
        </w:rPr>
        <w:t>，(汉光武</w:t>
      </w:r>
      <w:r>
        <w:rPr>
          <w:rFonts w:hint="eastAsia" w:ascii="楷体" w:hAnsi="楷体" w:eastAsia="楷体" w:cs="楷体"/>
        </w:rPr>
        <w:t>出位站大边</w:t>
      </w:r>
      <w:r>
        <w:rPr>
          <w:rFonts w:hint="eastAsia" w:ascii="宋体" w:hAnsi="宋体" w:cs="宋体"/>
        </w:rPr>
        <w:t>，内侍</w:t>
      </w:r>
      <w:r>
        <w:rPr>
          <w:rFonts w:hint="eastAsia" w:ascii="楷体" w:hAnsi="楷体" w:eastAsia="楷体" w:cs="楷体"/>
        </w:rPr>
        <w:t>分下</w:t>
      </w:r>
      <w:r>
        <w:rPr>
          <w:rFonts w:hint="eastAsia" w:ascii="宋体" w:hAnsi="宋体" w:cs="宋体"/>
        </w:rPr>
        <w:t>)</w:t>
      </w:r>
      <w:r>
        <w:rPr>
          <w:rFonts w:hint="eastAsia" w:ascii="宋体" w:hAnsi="宋体" w:cs="宋体"/>
          <w:szCs w:val="21"/>
        </w:rPr>
        <w:t xml:space="preserve"> 【</w:t>
      </w:r>
      <w:r>
        <w:rPr>
          <w:rFonts w:hint="eastAsia" w:ascii="宋体" w:hAnsi="宋体" w:cs="宋体"/>
          <w:sz w:val="15"/>
          <w:szCs w:val="15"/>
        </w:rPr>
        <w:t>转</w:t>
      </w:r>
      <w:r>
        <w:rPr>
          <w:rFonts w:hint="eastAsia" w:ascii="楷体" w:hAnsi="楷体" w:eastAsia="楷体" w:cs="楷体"/>
          <w:szCs w:val="21"/>
        </w:rPr>
        <w:t>二黄慢板</w:t>
      </w:r>
      <w:r>
        <w:rPr>
          <w:rFonts w:hint="eastAsia" w:ascii="宋体" w:hAnsi="宋体" w:cs="宋体"/>
          <w:szCs w:val="21"/>
        </w:rPr>
        <w:t>】</w:t>
      </w:r>
      <w:r>
        <w:rPr>
          <w:rFonts w:ascii="宋体" w:hAnsi="宋体" w:cs="宋体"/>
        </w:rPr>
        <w:t>把</w:t>
      </w:r>
      <w:r>
        <w:rPr>
          <w:rFonts w:hint="eastAsia" w:ascii="宋体" w:hAnsi="宋体" w:cs="宋体"/>
        </w:rPr>
        <w:t>皇兄带定</w:t>
      </w:r>
      <w:r>
        <w:rPr>
          <w:rFonts w:ascii="宋体" w:hAnsi="宋体" w:cs="宋体"/>
        </w:rPr>
        <w:t>，</w:t>
      </w:r>
      <w:r>
        <w:rPr>
          <w:rFonts w:hint="eastAsia" w:ascii="宋体" w:hAnsi="宋体" w:cs="宋体"/>
        </w:rPr>
        <w:t>有寡人</w:t>
      </w:r>
      <w:r>
        <w:rPr>
          <w:rFonts w:ascii="宋体" w:hAnsi="宋体" w:cs="宋体"/>
        </w:rPr>
        <w:t>传口</w:t>
      </w:r>
      <w:r>
        <w:rPr>
          <w:rFonts w:hint="eastAsia" w:ascii="宋体" w:hAnsi="宋体" w:cs="宋体"/>
        </w:rPr>
        <w:t>诏</w:t>
      </w:r>
      <w:r>
        <w:rPr>
          <w:rFonts w:ascii="宋体" w:hAnsi="宋体" w:cs="宋体"/>
        </w:rPr>
        <w:t>细</w:t>
      </w:r>
      <w:r>
        <w:rPr>
          <w:rFonts w:hint="eastAsia" w:ascii="宋体" w:hAnsi="宋体" w:cs="宋体"/>
        </w:rPr>
        <w:t>说</w:t>
      </w:r>
      <w:r>
        <w:rPr>
          <w:rFonts w:ascii="宋体" w:hAnsi="宋体" w:cs="宋体"/>
        </w:rPr>
        <w:t>分明</w:t>
      </w:r>
      <w:r>
        <w:rPr>
          <w:rFonts w:hint="eastAsia" w:ascii="宋体" w:hAnsi="宋体" w:cs="宋体"/>
        </w:rPr>
        <w:t>：</w:t>
      </w:r>
      <w:r>
        <w:rPr>
          <w:rFonts w:ascii="宋体" w:hAnsi="宋体" w:cs="宋体"/>
        </w:rPr>
        <w:t>都只为</w:t>
      </w:r>
      <w:r>
        <w:rPr>
          <w:rFonts w:hint="eastAsia" w:ascii="宋体" w:hAnsi="宋体" w:cs="宋体"/>
        </w:rPr>
        <w:t>那</w:t>
      </w:r>
      <w:r>
        <w:rPr>
          <w:rFonts w:ascii="宋体" w:hAnsi="宋体" w:cs="宋体"/>
        </w:rPr>
        <w:t>牛</w:t>
      </w:r>
      <w:r>
        <w:rPr>
          <w:rFonts w:hint="eastAsia" w:ascii="宋体" w:hAnsi="宋体" w:cs="宋体"/>
        </w:rPr>
        <w:t>邈(</w:t>
      </w:r>
      <w:r>
        <w:rPr>
          <w:rFonts w:hint="eastAsia" w:ascii="楷体" w:hAnsi="楷体" w:eastAsia="楷体" w:cs="楷体"/>
        </w:rPr>
        <w:t>或</w:t>
      </w:r>
      <w:r>
        <w:rPr>
          <w:rFonts w:hint="eastAsia" w:ascii="宋体" w:hAnsi="宋体" w:cs="宋体"/>
        </w:rPr>
        <w:t>：牛邈贼)</w:t>
      </w:r>
      <w:r>
        <w:rPr>
          <w:rFonts w:ascii="宋体" w:hAnsi="宋体" w:cs="宋体"/>
        </w:rPr>
        <w:t>屡犯</w:t>
      </w:r>
      <w:r>
        <w:rPr>
          <w:rFonts w:hint="eastAsia" w:ascii="宋体" w:hAnsi="宋体" w:cs="宋体"/>
        </w:rPr>
        <w:t>边</w:t>
      </w:r>
      <w:r>
        <w:rPr>
          <w:rFonts w:ascii="宋体" w:hAnsi="宋体" w:cs="宋体"/>
        </w:rPr>
        <w:t>境，</w:t>
      </w:r>
      <w:r>
        <w:rPr>
          <w:rFonts w:hint="eastAsia" w:ascii="宋体" w:hAnsi="宋体" w:cs="宋体"/>
        </w:rPr>
        <w:t>老皇兄去征讨统领雄兵。又谁知叛逆贼甚是狂狞，</w:t>
      </w:r>
      <w:r>
        <w:rPr>
          <w:rFonts w:ascii="宋体" w:hAnsi="宋体" w:cs="宋体"/>
        </w:rPr>
        <w:t>用诡计</w:t>
      </w:r>
      <w:r>
        <w:rPr>
          <w:rFonts w:hint="eastAsia" w:ascii="宋体" w:hAnsi="宋体" w:cs="宋体"/>
        </w:rPr>
        <w:t>将</w:t>
      </w:r>
      <w:r>
        <w:rPr>
          <w:rFonts w:ascii="宋体" w:hAnsi="宋体" w:cs="宋体"/>
        </w:rPr>
        <w:t>皇兄</w:t>
      </w:r>
      <w:r>
        <w:rPr>
          <w:rFonts w:hint="eastAsia" w:ascii="宋体" w:hAnsi="宋体" w:cs="宋体"/>
        </w:rPr>
        <w:t>围</w:t>
      </w:r>
      <w:r>
        <w:rPr>
          <w:rFonts w:ascii="宋体" w:hAnsi="宋体" w:cs="宋体"/>
        </w:rPr>
        <w:t>困边庭。</w:t>
      </w:r>
      <w:r>
        <w:rPr>
          <w:rFonts w:hint="eastAsia" w:ascii="宋体" w:hAnsi="宋体" w:cs="宋体"/>
        </w:rPr>
        <w:t>多亏了</w:t>
      </w:r>
      <w:r>
        <w:rPr>
          <w:rFonts w:ascii="宋体" w:hAnsi="宋体" w:cs="宋体"/>
        </w:rPr>
        <w:t>小爱卿少</w:t>
      </w:r>
      <w:r>
        <w:rPr>
          <w:rFonts w:hint="eastAsia" w:ascii="宋体" w:hAnsi="宋体" w:cs="宋体"/>
        </w:rPr>
        <w:t>年</w:t>
      </w:r>
      <w:r>
        <w:rPr>
          <w:rFonts w:ascii="宋体" w:hAnsi="宋体" w:cs="宋体"/>
        </w:rPr>
        <w:t>英俊</w:t>
      </w:r>
      <w:r>
        <w:rPr>
          <w:rFonts w:hint="eastAsia" w:ascii="宋体" w:hAnsi="宋体" w:cs="宋体"/>
        </w:rPr>
        <w:t>(</w:t>
      </w:r>
      <w:r>
        <w:rPr>
          <w:rFonts w:hint="eastAsia" w:ascii="楷体" w:hAnsi="楷体" w:eastAsia="楷体" w:cs="楷体"/>
        </w:rPr>
        <w:t>或</w:t>
      </w:r>
      <w:r>
        <w:rPr>
          <w:rFonts w:hint="eastAsia" w:ascii="宋体" w:hAnsi="宋体" w:cs="宋体"/>
        </w:rPr>
        <w:t>：少年英勇)</w:t>
      </w:r>
      <w:r>
        <w:rPr>
          <w:rFonts w:ascii="宋体" w:hAnsi="宋体" w:cs="宋体"/>
        </w:rPr>
        <w:t>，</w:t>
      </w:r>
      <w:r>
        <w:rPr>
          <w:rFonts w:hint="eastAsia" w:ascii="宋体" w:hAnsi="宋体" w:cs="宋体"/>
        </w:rPr>
        <w:t>一杆枪</w:t>
      </w:r>
      <w:r>
        <w:rPr>
          <w:rFonts w:ascii="宋体" w:hAnsi="宋体" w:cs="宋体"/>
        </w:rPr>
        <w:t>救皇兄得胜回京。孤封他平</w:t>
      </w:r>
      <w:r>
        <w:rPr>
          <w:rFonts w:hint="eastAsia" w:ascii="宋体" w:hAnsi="宋体" w:cs="宋体"/>
        </w:rPr>
        <w:t>南</w:t>
      </w:r>
      <w:r>
        <w:rPr>
          <w:rFonts w:ascii="宋体" w:hAnsi="宋体" w:cs="宋体"/>
        </w:rPr>
        <w:t>王</w:t>
      </w:r>
      <w:r>
        <w:rPr>
          <w:rFonts w:hint="eastAsia" w:ascii="宋体" w:hAnsi="宋体" w:cs="宋体"/>
        </w:rPr>
        <w:t>(</w:t>
      </w:r>
      <w:r>
        <w:rPr>
          <w:rFonts w:hint="eastAsia" w:ascii="楷体" w:hAnsi="楷体" w:eastAsia="楷体" w:cs="楷体"/>
        </w:rPr>
        <w:t>或</w:t>
      </w:r>
      <w:r>
        <w:rPr>
          <w:rFonts w:hint="eastAsia" w:ascii="宋体" w:hAnsi="宋体" w:cs="宋体"/>
        </w:rPr>
        <w:t>：靖南王)</w:t>
      </w:r>
      <w:r>
        <w:rPr>
          <w:rFonts w:ascii="宋体" w:hAnsi="宋体" w:cs="宋体"/>
        </w:rPr>
        <w:t>金殿畅饮，</w:t>
      </w:r>
      <w:r>
        <w:rPr>
          <w:rFonts w:hint="eastAsia" w:ascii="宋体" w:hAnsi="宋体" w:cs="宋体"/>
        </w:rPr>
        <w:t>那</w:t>
      </w:r>
      <w:r>
        <w:rPr>
          <w:rFonts w:ascii="宋体" w:hAnsi="宋体" w:cs="宋体"/>
        </w:rPr>
        <w:t>郭太师在一旁</w:t>
      </w:r>
      <w:r>
        <w:rPr>
          <w:rFonts w:hint="eastAsia" w:ascii="宋体" w:hAnsi="宋体" w:cs="宋体"/>
        </w:rPr>
        <w:t>他</w:t>
      </w:r>
      <w:r>
        <w:rPr>
          <w:rFonts w:ascii="宋体" w:hAnsi="宋体" w:cs="宋体"/>
        </w:rPr>
        <w:t>心怀不平。他二人</w:t>
      </w:r>
      <w:r>
        <w:rPr>
          <w:rFonts w:hint="eastAsia" w:ascii="宋体" w:hAnsi="宋体" w:cs="宋体"/>
        </w:rPr>
        <w:t>在金殿</w:t>
      </w:r>
      <w:r>
        <w:rPr>
          <w:rFonts w:ascii="宋体" w:hAnsi="宋体" w:cs="宋体"/>
        </w:rPr>
        <w:t>结下仇恨，次日里</w:t>
      </w:r>
      <w:r>
        <w:rPr>
          <w:rFonts w:hint="eastAsia" w:ascii="宋体" w:hAnsi="宋体" w:cs="宋体"/>
        </w:rPr>
        <w:t>(</w:t>
      </w:r>
      <w:r>
        <w:rPr>
          <w:rFonts w:hint="eastAsia" w:ascii="楷体" w:hAnsi="楷体" w:eastAsia="楷体" w:cs="楷体"/>
        </w:rPr>
        <w:t>或</w:t>
      </w:r>
      <w:r>
        <w:rPr>
          <w:rFonts w:hint="eastAsia" w:ascii="宋体" w:hAnsi="宋体" w:cs="宋体"/>
        </w:rPr>
        <w:t>：因此上)将</w:t>
      </w:r>
      <w:r>
        <w:rPr>
          <w:rFonts w:ascii="宋体" w:hAnsi="宋体" w:cs="宋体"/>
        </w:rPr>
        <w:t>太师剑劈府门。</w:t>
      </w:r>
      <w:r>
        <w:rPr>
          <w:rFonts w:hint="eastAsia" w:ascii="宋体" w:hAnsi="宋体" w:cs="宋体"/>
        </w:rPr>
        <w:t>(一来是小爱卿刚强逞性，二来是郭太师误国欺君。)</w:t>
      </w:r>
      <w:r>
        <w:rPr>
          <w:rFonts w:ascii="宋体" w:hAnsi="宋体" w:cs="宋体"/>
        </w:rPr>
        <w:t>今早朝郭娘娘启奏一本，</w:t>
      </w:r>
      <w:r>
        <w:rPr>
          <w:rFonts w:hint="eastAsia" w:ascii="宋体" w:hAnsi="宋体" w:cs="宋体"/>
        </w:rPr>
        <w:t>求</w:t>
      </w:r>
      <w:r>
        <w:rPr>
          <w:rFonts w:ascii="宋体" w:hAnsi="宋体" w:cs="宋体"/>
        </w:rPr>
        <w:t>寡人</w:t>
      </w:r>
      <w:r>
        <w:rPr>
          <w:rFonts w:hint="eastAsia" w:ascii="宋体" w:hAnsi="宋体" w:cs="宋体"/>
        </w:rPr>
        <w:t>斩</w:t>
      </w:r>
      <w:r>
        <w:rPr>
          <w:rFonts w:ascii="宋体" w:hAnsi="宋体" w:cs="宋体"/>
        </w:rPr>
        <w:t>姚刚</w:t>
      </w:r>
      <w:r>
        <w:rPr>
          <w:rFonts w:hint="eastAsia" w:ascii="宋体" w:hAnsi="宋体" w:cs="宋体"/>
        </w:rPr>
        <w:t>把父冤伸</w:t>
      </w:r>
      <w:r>
        <w:rPr>
          <w:rFonts w:ascii="宋体" w:hAnsi="宋体" w:cs="宋体"/>
        </w:rPr>
        <w:t>。</w:t>
      </w:r>
      <w:r>
        <w:rPr>
          <w:rFonts w:hint="eastAsia" w:ascii="宋体" w:hAnsi="宋体" w:cs="宋体"/>
        </w:rPr>
        <w:t>孤岂肯行无道曲直不论，(孤岂肯宠嫔妃是非不明(</w:t>
      </w:r>
      <w:r>
        <w:rPr>
          <w:rFonts w:hint="eastAsia" w:ascii="楷体" w:hAnsi="楷体" w:eastAsia="楷体" w:cs="楷体"/>
        </w:rPr>
        <w:t>或</w:t>
      </w:r>
      <w:r>
        <w:rPr>
          <w:rFonts w:hint="eastAsia" w:ascii="宋体" w:hAnsi="宋体" w:cs="宋体"/>
        </w:rPr>
        <w:t>：宠爱妃虚实不明)。因此上孤传旨亲自细问，)宣皇兄上金殿细问详情(</w:t>
      </w:r>
      <w:r>
        <w:rPr>
          <w:rFonts w:hint="eastAsia" w:ascii="楷体" w:hAnsi="楷体" w:eastAsia="楷体" w:cs="楷体"/>
        </w:rPr>
        <w:t>或</w:t>
      </w:r>
      <w:r>
        <w:rPr>
          <w:rFonts w:hint="eastAsia" w:ascii="宋体" w:hAnsi="宋体" w:cs="宋体"/>
        </w:rPr>
        <w:t>：细说详情)。想当年</w:t>
      </w:r>
      <w:r>
        <w:rPr>
          <w:rFonts w:ascii="宋体" w:hAnsi="宋体" w:cs="宋体"/>
        </w:rPr>
        <w:t>孤</w:t>
      </w:r>
      <w:r>
        <w:rPr>
          <w:rFonts w:hint="eastAsia" w:ascii="宋体" w:hAnsi="宋体" w:cs="宋体"/>
        </w:rPr>
        <w:t>(</w:t>
      </w:r>
      <w:r>
        <w:rPr>
          <w:rFonts w:hint="eastAsia" w:ascii="楷体" w:hAnsi="楷体" w:eastAsia="楷体" w:cs="楷体"/>
        </w:rPr>
        <w:t>或</w:t>
      </w:r>
      <w:r>
        <w:rPr>
          <w:rFonts w:hint="eastAsia" w:ascii="宋体" w:hAnsi="宋体" w:cs="宋体"/>
        </w:rPr>
        <w:t>：孤当年；孤登极)</w:t>
      </w:r>
      <w:r>
        <w:rPr>
          <w:rFonts w:ascii="宋体" w:hAnsi="宋体" w:cs="宋体"/>
        </w:rPr>
        <w:t>也曾把免死牌赠，姚不反汉</w:t>
      </w:r>
      <w:r>
        <w:rPr>
          <w:rFonts w:hint="eastAsia" w:ascii="宋体" w:hAnsi="宋体" w:cs="宋体"/>
        </w:rPr>
        <w:t>，</w:t>
      </w:r>
      <w:r>
        <w:rPr>
          <w:rFonts w:ascii="宋体" w:hAnsi="宋体" w:cs="宋体"/>
        </w:rPr>
        <w:t>汉不斩姚</w:t>
      </w:r>
      <w:r>
        <w:rPr>
          <w:rFonts w:hint="eastAsia" w:ascii="宋体" w:hAnsi="宋体" w:cs="宋体"/>
        </w:rPr>
        <w:t>万古留</w:t>
      </w:r>
      <w:r>
        <w:rPr>
          <w:rFonts w:ascii="宋体" w:hAnsi="宋体" w:cs="宋体"/>
        </w:rPr>
        <w:t>名。</w:t>
      </w:r>
      <w:r>
        <w:rPr>
          <w:rFonts w:hint="eastAsia" w:ascii="宋体" w:hAnsi="宋体" w:cs="宋体"/>
        </w:rPr>
        <w:t>孤避难</w:t>
      </w:r>
      <w:r>
        <w:rPr>
          <w:rFonts w:ascii="宋体" w:hAnsi="宋体" w:cs="宋体"/>
        </w:rPr>
        <w:t>走南阳东逃西奔，白水村</w:t>
      </w:r>
      <w:r>
        <w:rPr>
          <w:rFonts w:hint="eastAsia" w:ascii="宋体" w:hAnsi="宋体" w:cs="宋体"/>
        </w:rPr>
        <w:t>遇皇兄扶保寡人(</w:t>
      </w:r>
      <w:r>
        <w:rPr>
          <w:rFonts w:hint="eastAsia" w:ascii="楷体" w:hAnsi="楷体" w:eastAsia="楷体" w:cs="楷体"/>
        </w:rPr>
        <w:t>或</w:t>
      </w:r>
      <w:r>
        <w:rPr>
          <w:rFonts w:hint="eastAsia" w:ascii="宋体" w:hAnsi="宋体" w:cs="宋体"/>
        </w:rPr>
        <w:t>：老皇兄接驾在白水西村)</w:t>
      </w:r>
      <w:r>
        <w:rPr>
          <w:rFonts w:ascii="宋体" w:hAnsi="宋体" w:cs="宋体"/>
        </w:rPr>
        <w:t>。孤念你老伯母悬梁自尽，孤念你三年</w:t>
      </w:r>
      <w:r>
        <w:rPr>
          <w:rFonts w:hint="eastAsia" w:ascii="宋体" w:hAnsi="宋体" w:cs="宋体"/>
        </w:rPr>
        <w:t>孝</w:t>
      </w:r>
      <w:r>
        <w:rPr>
          <w:rFonts w:ascii="宋体" w:hAnsi="宋体" w:cs="宋体"/>
        </w:rPr>
        <w:t>改三月，三月</w:t>
      </w:r>
      <w:r>
        <w:rPr>
          <w:rFonts w:hint="eastAsia" w:ascii="宋体" w:hAnsi="宋体" w:cs="宋体"/>
        </w:rPr>
        <w:t>孝</w:t>
      </w:r>
      <w:r>
        <w:rPr>
          <w:rFonts w:ascii="宋体" w:hAnsi="宋体" w:cs="宋体"/>
        </w:rPr>
        <w:t>改三日，三日</w:t>
      </w:r>
      <w:r>
        <w:rPr>
          <w:rFonts w:hint="eastAsia" w:ascii="宋体" w:hAnsi="宋体" w:cs="宋体"/>
        </w:rPr>
        <w:t>孝</w:t>
      </w:r>
      <w:r>
        <w:rPr>
          <w:rFonts w:ascii="宋体" w:hAnsi="宋体" w:cs="宋体"/>
        </w:rPr>
        <w:t>改三时，三时</w:t>
      </w:r>
      <w:r>
        <w:rPr>
          <w:rFonts w:hint="eastAsia" w:ascii="宋体" w:hAnsi="宋体" w:cs="宋体"/>
        </w:rPr>
        <w:t>孝</w:t>
      </w:r>
      <w:r>
        <w:rPr>
          <w:rFonts w:ascii="宋体" w:hAnsi="宋体" w:cs="宋体"/>
        </w:rPr>
        <w:t>改三刻，三刻</w:t>
      </w:r>
      <w:r>
        <w:rPr>
          <w:rFonts w:hint="eastAsia" w:ascii="宋体" w:hAnsi="宋体" w:cs="宋体"/>
        </w:rPr>
        <w:t>孝</w:t>
      </w:r>
      <w:r>
        <w:rPr>
          <w:rFonts w:ascii="宋体" w:hAnsi="宋体" w:cs="宋体"/>
        </w:rPr>
        <w:t>改三分，三年三月三日三时三刻三分永不戴孝</w:t>
      </w:r>
      <w:r>
        <w:rPr>
          <w:rFonts w:hint="eastAsia" w:ascii="宋体" w:hAnsi="宋体" w:cs="宋体"/>
        </w:rPr>
        <w:t>未报娘恩</w:t>
      </w:r>
      <w:r>
        <w:rPr>
          <w:rFonts w:ascii="宋体" w:hAnsi="宋体" w:cs="宋体"/>
        </w:rPr>
        <w:t>。</w:t>
      </w:r>
      <w:r>
        <w:rPr>
          <w:rFonts w:hint="eastAsia" w:ascii="宋体" w:hAnsi="宋体" w:cs="宋体"/>
        </w:rPr>
        <w:t>(孤念你为国家心血用尽，孤念你为国家费尽辛勤。)</w:t>
      </w:r>
      <w:r>
        <w:rPr>
          <w:rFonts w:ascii="宋体" w:hAnsi="宋体" w:cs="宋体"/>
        </w:rPr>
        <w:t>孤念你</w:t>
      </w:r>
      <w:r>
        <w:rPr>
          <w:rFonts w:hint="eastAsia" w:ascii="宋体" w:hAnsi="宋体" w:cs="宋体"/>
        </w:rPr>
        <w:t>诛苏献乾坤重整，孤念你灭王莽社稷重兴。孤念你</w:t>
      </w:r>
      <w:r>
        <w:rPr>
          <w:rFonts w:ascii="宋体" w:hAnsi="宋体" w:cs="宋体"/>
        </w:rPr>
        <w:t>草桥</w:t>
      </w:r>
      <w:r>
        <w:rPr>
          <w:rFonts w:hint="eastAsia" w:ascii="宋体" w:hAnsi="宋体" w:cs="宋体"/>
        </w:rPr>
        <w:t>关</w:t>
      </w:r>
      <w:r>
        <w:rPr>
          <w:rFonts w:ascii="宋体" w:hAnsi="宋体" w:cs="宋体"/>
        </w:rPr>
        <w:t>亲临大阵，孤念你</w:t>
      </w:r>
      <w:r>
        <w:rPr>
          <w:rFonts w:hint="eastAsia" w:ascii="宋体" w:hAnsi="宋体" w:cs="宋体"/>
        </w:rPr>
        <w:t>镇边廷受尽辛勤(</w:t>
      </w:r>
      <w:r>
        <w:rPr>
          <w:rFonts w:hint="eastAsia" w:ascii="楷体" w:hAnsi="楷体" w:eastAsia="楷体" w:cs="楷体"/>
        </w:rPr>
        <w:t>或</w:t>
      </w:r>
      <w:r>
        <w:rPr>
          <w:rFonts w:hint="eastAsia" w:ascii="宋体" w:hAnsi="宋体" w:cs="宋体"/>
        </w:rPr>
        <w:t>：领人马威镇边廷；统雄师威镇边廷；镇边廷费尽辛勤)</w:t>
      </w:r>
      <w:r>
        <w:rPr>
          <w:rFonts w:ascii="宋体" w:hAnsi="宋体" w:cs="宋体"/>
        </w:rPr>
        <w:t>。孤念你</w:t>
      </w:r>
      <w:r>
        <w:rPr>
          <w:rFonts w:hint="eastAsia" w:ascii="宋体" w:hAnsi="宋体" w:cs="宋体"/>
        </w:rPr>
        <w:t>昔</w:t>
      </w:r>
      <w:r>
        <w:rPr>
          <w:rFonts w:ascii="宋体" w:hAnsi="宋体" w:cs="宋体"/>
        </w:rPr>
        <w:t>年间东</w:t>
      </w:r>
      <w:r>
        <w:rPr>
          <w:rFonts w:hint="eastAsia" w:ascii="宋体" w:hAnsi="宋体" w:cs="宋体"/>
        </w:rPr>
        <w:t>挡</w:t>
      </w:r>
      <w:r>
        <w:rPr>
          <w:rFonts w:ascii="宋体" w:hAnsi="宋体" w:cs="宋体"/>
        </w:rPr>
        <w:t>西除</w:t>
      </w:r>
      <w:r>
        <w:rPr>
          <w:rFonts w:hint="eastAsia" w:ascii="宋体" w:hAnsi="宋体" w:cs="宋体"/>
        </w:rPr>
        <w:t>，</w:t>
      </w:r>
      <w:r>
        <w:rPr>
          <w:rFonts w:ascii="宋体" w:hAnsi="宋体" w:cs="宋体"/>
        </w:rPr>
        <w:t>南征北</w:t>
      </w:r>
      <w:r>
        <w:rPr>
          <w:rFonts w:hint="eastAsia" w:ascii="宋体" w:hAnsi="宋体" w:cs="宋体"/>
        </w:rPr>
        <w:t>剿，</w:t>
      </w:r>
      <w:r>
        <w:rPr>
          <w:rFonts w:ascii="宋体" w:hAnsi="宋体" w:cs="宋体"/>
        </w:rPr>
        <w:t>昼夜杀砍</w:t>
      </w:r>
      <w:r>
        <w:rPr>
          <w:rFonts w:hint="eastAsia" w:ascii="宋体" w:hAnsi="宋体" w:cs="宋体"/>
        </w:rPr>
        <w:t>，</w:t>
      </w:r>
      <w:r>
        <w:rPr>
          <w:rFonts w:ascii="宋体" w:hAnsi="宋体" w:cs="宋体"/>
        </w:rPr>
        <w:t>马不停蹄</w:t>
      </w:r>
      <w:r>
        <w:rPr>
          <w:rFonts w:hint="eastAsia" w:ascii="宋体" w:hAnsi="宋体" w:cs="宋体"/>
        </w:rPr>
        <w:t>，</w:t>
      </w:r>
      <w:r>
        <w:rPr>
          <w:rFonts w:ascii="宋体" w:hAnsi="宋体" w:cs="宋体"/>
        </w:rPr>
        <w:t>到如今</w:t>
      </w:r>
      <w:r>
        <w:rPr>
          <w:rFonts w:hint="eastAsia" w:ascii="宋体" w:hAnsi="宋体" w:cs="宋体"/>
        </w:rPr>
        <w:t>鬓发</w:t>
      </w:r>
      <w:r>
        <w:rPr>
          <w:rFonts w:ascii="宋体" w:hAnsi="宋体" w:cs="宋体"/>
        </w:rPr>
        <w:t>苍苍</w:t>
      </w:r>
      <w:r>
        <w:rPr>
          <w:rFonts w:hint="eastAsia" w:ascii="宋体" w:hAnsi="宋体" w:cs="宋体"/>
        </w:rPr>
        <w:t>，你</w:t>
      </w:r>
      <w:r>
        <w:rPr>
          <w:rFonts w:ascii="宋体" w:hAnsi="宋体" w:cs="宋体"/>
        </w:rPr>
        <w:t>还是忠心耿耿</w:t>
      </w:r>
      <w:r>
        <w:rPr>
          <w:rFonts w:hint="eastAsia" w:ascii="宋体" w:hAnsi="宋体" w:cs="宋体"/>
        </w:rPr>
        <w:t>。</w:t>
      </w:r>
      <w:r>
        <w:rPr>
          <w:rFonts w:ascii="宋体" w:hAnsi="宋体" w:cs="宋体"/>
        </w:rPr>
        <w:t>孤念你是一个开国</w:t>
      </w:r>
      <w:r>
        <w:rPr>
          <w:rFonts w:hint="eastAsia" w:ascii="宋体" w:hAnsi="宋体" w:cs="宋体"/>
        </w:rPr>
        <w:t>的</w:t>
      </w:r>
      <w:r>
        <w:rPr>
          <w:rFonts w:ascii="宋体" w:hAnsi="宋体" w:cs="宋体"/>
        </w:rPr>
        <w:t>老臣。孤念你</w:t>
      </w:r>
      <w:r>
        <w:rPr>
          <w:rFonts w:hint="eastAsia" w:ascii="宋体" w:hAnsi="宋体" w:cs="宋体"/>
        </w:rPr>
        <w:t>生</w:t>
      </w:r>
      <w:r>
        <w:rPr>
          <w:rFonts w:ascii="宋体" w:hAnsi="宋体" w:cs="宋体"/>
        </w:rPr>
        <w:t>三子</w:t>
      </w:r>
      <w:r>
        <w:rPr>
          <w:rFonts w:hint="eastAsia" w:ascii="宋体" w:hAnsi="宋体" w:cs="宋体"/>
        </w:rPr>
        <w:t>(</w:t>
      </w:r>
      <w:r>
        <w:rPr>
          <w:rFonts w:hint="eastAsia" w:ascii="楷体" w:hAnsi="楷体" w:eastAsia="楷体" w:cs="楷体"/>
        </w:rPr>
        <w:t>或</w:t>
      </w:r>
      <w:r>
        <w:rPr>
          <w:rFonts w:hint="eastAsia" w:ascii="宋体" w:hAnsi="宋体" w:cs="宋体"/>
        </w:rPr>
        <w:t>：三个子)</w:t>
      </w:r>
      <w:r>
        <w:rPr>
          <w:rFonts w:ascii="宋体" w:hAnsi="宋体" w:cs="宋体"/>
        </w:rPr>
        <w:t>二子丧命，孤念你剩姚</w:t>
      </w:r>
      <w:r>
        <w:rPr>
          <w:rFonts w:hint="eastAsia" w:ascii="宋体" w:hAnsi="宋体" w:cs="宋体"/>
        </w:rPr>
        <w:t>刚</w:t>
      </w:r>
      <w:r>
        <w:rPr>
          <w:rFonts w:ascii="宋体" w:hAnsi="宋体" w:cs="宋体"/>
        </w:rPr>
        <w:t>一脉后根。</w:t>
      </w:r>
      <w:r>
        <w:rPr>
          <w:rFonts w:hint="eastAsia" w:ascii="宋体" w:hAnsi="宋体" w:cs="宋体"/>
        </w:rPr>
        <w:t>(</w:t>
      </w:r>
      <w:r>
        <w:rPr>
          <w:rFonts w:hint="eastAsia" w:ascii="楷体" w:hAnsi="楷体" w:eastAsia="楷体" w:cs="楷体"/>
        </w:rPr>
        <w:t>此二句台上可不唱</w:t>
      </w:r>
      <w:r>
        <w:rPr>
          <w:rFonts w:hint="eastAsia" w:ascii="宋体" w:hAnsi="宋体" w:cs="宋体"/>
        </w:rPr>
        <w:t>:将</w:t>
      </w:r>
      <w:r>
        <w:rPr>
          <w:rFonts w:ascii="宋体" w:hAnsi="宋体" w:cs="宋体"/>
        </w:rPr>
        <w:t>姚</w:t>
      </w:r>
      <w:r>
        <w:rPr>
          <w:rFonts w:hint="eastAsia" w:ascii="宋体" w:hAnsi="宋体" w:cs="宋体"/>
        </w:rPr>
        <w:t>刚发湖北国法明正，事平后出赦旨再赦他回京。)劝皇兄你且把愁眉展定，劝皇兄你那里宽放忧心(</w:t>
      </w:r>
      <w:r>
        <w:rPr>
          <w:rFonts w:hint="eastAsia" w:ascii="楷体" w:hAnsi="楷体" w:eastAsia="楷体" w:cs="楷体"/>
        </w:rPr>
        <w:t>或</w:t>
      </w:r>
      <w:r>
        <w:rPr>
          <w:rFonts w:hint="eastAsia" w:ascii="宋体" w:hAnsi="宋体" w:cs="宋体"/>
        </w:rPr>
        <w:t>：但放忧心)。劝皇兄西</w:t>
      </w:r>
      <w:r>
        <w:rPr>
          <w:rFonts w:ascii="宋体" w:hAnsi="宋体" w:cs="宋体"/>
        </w:rPr>
        <w:t>宫去</w:t>
      </w:r>
      <w:r>
        <w:rPr>
          <w:rFonts w:hint="eastAsia" w:ascii="宋体" w:hAnsi="宋体" w:cs="宋体"/>
        </w:rPr>
        <w:t>在娘娘台前</w:t>
      </w:r>
      <w:r>
        <w:rPr>
          <w:rFonts w:ascii="宋体" w:hAnsi="宋体" w:cs="宋体"/>
        </w:rPr>
        <w:t>把好言奉</w:t>
      </w:r>
      <w:r>
        <w:rPr>
          <w:rFonts w:hint="eastAsia" w:ascii="宋体" w:hAnsi="宋体" w:cs="宋体"/>
        </w:rPr>
        <w:t>进</w:t>
      </w:r>
      <w:r>
        <w:rPr>
          <w:rFonts w:ascii="宋体" w:hAnsi="宋体" w:cs="宋体"/>
        </w:rPr>
        <w:t>，</w:t>
      </w:r>
      <w:r>
        <w:rPr>
          <w:rFonts w:hint="eastAsia" w:ascii="宋体" w:hAnsi="宋体" w:cs="宋体"/>
        </w:rPr>
        <w:t>劝皇兄受屈膝(</w:t>
      </w:r>
      <w:r>
        <w:rPr>
          <w:rFonts w:hint="eastAsia" w:ascii="楷体" w:hAnsi="楷体" w:eastAsia="楷体" w:cs="楷体"/>
        </w:rPr>
        <w:t>或</w:t>
      </w:r>
      <w:r>
        <w:rPr>
          <w:rFonts w:hint="eastAsia" w:ascii="宋体" w:hAnsi="宋体" w:cs="宋体"/>
        </w:rPr>
        <w:t>：受屈情)为的是霸林。</w:t>
      </w:r>
      <w:r>
        <w:rPr>
          <w:rFonts w:ascii="宋体" w:hAnsi="宋体" w:cs="宋体"/>
        </w:rPr>
        <w:t>适才间卿</w:t>
      </w:r>
      <w:r>
        <w:rPr>
          <w:rFonts w:hint="eastAsia" w:ascii="宋体" w:hAnsi="宋体" w:cs="宋体"/>
        </w:rPr>
        <w:t>奏</w:t>
      </w:r>
      <w:r>
        <w:rPr>
          <w:rFonts w:ascii="宋体" w:hAnsi="宋体" w:cs="宋体"/>
        </w:rPr>
        <w:t>本寡人</w:t>
      </w:r>
      <w:r>
        <w:rPr>
          <w:rFonts w:hint="eastAsia" w:ascii="宋体" w:hAnsi="宋体" w:cs="宋体"/>
        </w:rPr>
        <w:t>已准(</w:t>
      </w:r>
      <w:r>
        <w:rPr>
          <w:rFonts w:hint="eastAsia" w:ascii="楷体" w:hAnsi="楷体" w:eastAsia="楷体" w:cs="楷体"/>
        </w:rPr>
        <w:t>或</w:t>
      </w:r>
      <w:r>
        <w:rPr>
          <w:rFonts w:hint="eastAsia" w:ascii="宋体" w:hAnsi="宋体" w:cs="宋体"/>
        </w:rPr>
        <w:t>：</w:t>
      </w:r>
      <w:r>
        <w:rPr>
          <w:rFonts w:ascii="宋体" w:hAnsi="宋体" w:cs="宋体"/>
        </w:rPr>
        <w:t>寡人</w:t>
      </w:r>
      <w:r>
        <w:rPr>
          <w:rFonts w:hint="eastAsia" w:ascii="宋体" w:hAnsi="宋体" w:cs="宋体"/>
        </w:rPr>
        <w:t>皆允；孤王皆允)</w:t>
      </w:r>
      <w:r>
        <w:rPr>
          <w:rFonts w:ascii="宋体" w:hAnsi="宋体" w:cs="宋体"/>
        </w:rPr>
        <w:t>，</w:t>
      </w:r>
      <w:r>
        <w:rPr>
          <w:rFonts w:hint="eastAsia" w:ascii="宋体" w:hAnsi="宋体" w:cs="宋体"/>
        </w:rPr>
        <w:t>(有)</w:t>
      </w:r>
      <w:r>
        <w:rPr>
          <w:rFonts w:ascii="宋体" w:hAnsi="宋体" w:cs="宋体"/>
        </w:rPr>
        <w:t>寡人戒酒</w:t>
      </w:r>
      <w:r>
        <w:rPr>
          <w:rFonts w:hint="eastAsia" w:ascii="宋体" w:hAnsi="宋体" w:cs="宋体"/>
        </w:rPr>
        <w:t>(百日我)</w:t>
      </w:r>
      <w:r>
        <w:rPr>
          <w:rFonts w:ascii="宋体" w:hAnsi="宋体" w:cs="宋体"/>
        </w:rPr>
        <w:t>不听谗言岂斩</w:t>
      </w:r>
      <w:r>
        <w:rPr>
          <w:rFonts w:hint="eastAsia" w:ascii="宋体" w:hAnsi="宋体" w:cs="宋体"/>
        </w:rPr>
        <w:t>你这</w:t>
      </w:r>
      <w:r>
        <w:rPr>
          <w:rFonts w:ascii="宋体" w:hAnsi="宋体" w:cs="宋体"/>
        </w:rPr>
        <w:t>开国</w:t>
      </w:r>
      <w:r>
        <w:rPr>
          <w:rFonts w:hint="eastAsia" w:ascii="宋体" w:hAnsi="宋体" w:cs="宋体"/>
        </w:rPr>
        <w:t>的元勋，</w:t>
      </w:r>
      <w:r>
        <w:rPr>
          <w:rFonts w:ascii="宋体" w:hAnsi="宋体" w:cs="宋体"/>
        </w:rPr>
        <w:t>孤是</w:t>
      </w:r>
      <w:r>
        <w:rPr>
          <w:rFonts w:hint="eastAsia" w:ascii="宋体" w:hAnsi="宋体" w:cs="宋体"/>
        </w:rPr>
        <w:t>一个</w:t>
      </w:r>
      <w:r>
        <w:rPr>
          <w:rFonts w:ascii="宋体" w:hAnsi="宋体" w:cs="宋体"/>
        </w:rPr>
        <w:t>有道明君。叫一声姚皇兄</w:t>
      </w:r>
      <w:r>
        <w:rPr>
          <w:rFonts w:hint="eastAsia" w:ascii="宋体" w:hAnsi="宋体" w:cs="宋体"/>
        </w:rPr>
        <w:t>、子匡、</w:t>
      </w:r>
      <w:r>
        <w:rPr>
          <w:rFonts w:ascii="宋体" w:hAnsi="宋体" w:cs="宋体"/>
        </w:rPr>
        <w:t>伴驾王</w:t>
      </w:r>
      <w:r>
        <w:rPr>
          <w:rFonts w:hint="eastAsia" w:ascii="宋体" w:hAnsi="宋体" w:cs="宋体"/>
        </w:rPr>
        <w:t>，</w:t>
      </w:r>
      <w:r>
        <w:rPr>
          <w:rFonts w:ascii="宋体" w:hAnsi="宋体" w:cs="宋体"/>
        </w:rPr>
        <w:t>孤的爱卿，休流泪</w:t>
      </w:r>
      <w:r>
        <w:rPr>
          <w:rFonts w:hint="eastAsia" w:ascii="宋体" w:hAnsi="宋体" w:cs="宋体"/>
        </w:rPr>
        <w:t>，</w:t>
      </w:r>
      <w:r>
        <w:rPr>
          <w:rFonts w:ascii="宋体" w:hAnsi="宋体" w:cs="宋体"/>
        </w:rPr>
        <w:t>免悲声，放大胆</w:t>
      </w:r>
      <w:r>
        <w:rPr>
          <w:rFonts w:hint="eastAsia" w:ascii="宋体" w:hAnsi="宋体" w:cs="宋体"/>
        </w:rPr>
        <w:t>，</w:t>
      </w:r>
      <w:r>
        <w:rPr>
          <w:rFonts w:ascii="宋体" w:hAnsi="宋体" w:cs="宋体"/>
        </w:rPr>
        <w:t>一步一步</w:t>
      </w:r>
      <w:r>
        <w:rPr>
          <w:rFonts w:hint="eastAsia" w:ascii="宋体" w:hAnsi="宋体" w:cs="宋体"/>
        </w:rPr>
        <w:t>步步</w:t>
      </w:r>
      <w:r>
        <w:rPr>
          <w:rFonts w:ascii="宋体" w:hAnsi="宋体" w:cs="宋体"/>
        </w:rPr>
        <w:t>随定寡人。</w:t>
      </w:r>
      <w:r>
        <w:rPr>
          <w:rFonts w:hint="eastAsia" w:ascii="宋体" w:hAnsi="宋体" w:cs="宋体"/>
        </w:rPr>
        <w:t>(</w:t>
      </w:r>
      <w:r>
        <w:t>&lt;</w:t>
      </w:r>
      <w:r>
        <w:rPr>
          <w:rFonts w:hint="eastAsia" w:ascii="楷体" w:hAnsi="楷体" w:eastAsia="楷体" w:cs="楷体"/>
          <w:b/>
        </w:rPr>
        <w:t>长锤</w:t>
      </w:r>
      <w:r>
        <w:rPr>
          <w:rFonts w:hint="eastAsia"/>
        </w:rPr>
        <w:t>&gt;</w:t>
      </w:r>
      <w:r>
        <w:rPr>
          <w:rFonts w:hint="eastAsia" w:ascii="楷体" w:hAnsi="楷体" w:eastAsia="楷体" w:cs="楷体"/>
        </w:rPr>
        <w:t>下</w:t>
      </w:r>
      <w:r>
        <w:rPr>
          <w:rFonts w:hint="eastAsia" w:ascii="宋体" w:hAnsi="宋体" w:cs="宋体"/>
        </w:rPr>
        <w:t>)</w:t>
      </w:r>
    </w:p>
    <w:p>
      <w:pPr>
        <w:ind w:left="840" w:hanging="840"/>
      </w:pPr>
      <w:r>
        <w:rPr>
          <w:rFonts w:hint="eastAsia"/>
          <w:szCs w:val="21"/>
        </w:rPr>
        <w:t>姚期</w:t>
      </w:r>
      <w:r>
        <w:rPr>
          <w:rFonts w:hint="eastAsia"/>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】光</w:t>
      </w:r>
      <w:r>
        <w:rPr>
          <w:rStyle w:val="66"/>
          <w:rFonts w:ascii="宋体" w:hAnsi="宋体" w:cs="宋体"/>
        </w:rPr>
        <w:footnoteReference w:id="132"/>
      </w:r>
      <w:r>
        <w:rPr>
          <w:rFonts w:hint="eastAsia" w:ascii="宋体" w:hAnsi="宋体" w:cs="宋体"/>
        </w:rPr>
        <w:t>武爷走南阳闯荡四海，闹昆阳众文武聚首起来，宛子城收岑彭邓禹为帅，取洛阳搜云台马武奇才。自盘古哪有臣把君酒戒，这也是老姚期昔年间东荡西除，南征北剿感动了王的心怀，我还怕谁来。</w:t>
      </w:r>
    </w:p>
    <w:p>
      <w:pPr>
        <w:sectPr>
          <w:headerReference r:id="rId23" w:type="first"/>
          <w:footerReference r:id="rId26" w:type="first"/>
          <w:headerReference r:id="rId21" w:type="default"/>
          <w:footerReference r:id="rId24" w:type="default"/>
          <w:headerReference r:id="rId22" w:type="even"/>
          <w:footerReference r:id="rId25" w:type="even"/>
          <w:pgSz w:w="11906" w:h="16838"/>
          <w:pgMar w:top="1440" w:right="1753" w:bottom="1933" w:left="1753" w:header="720" w:footer="1440" w:gutter="0"/>
          <w:cols w:space="720" w:num="1"/>
          <w:docGrid w:type="lines" w:linePitch="312" w:charSpace="0"/>
        </w:sectPr>
      </w:pPr>
      <w:r>
        <w:rPr>
          <w:rFonts w:hint="eastAsia" w:ascii="宋体" w:hAnsi="宋体" w:cs="宋体"/>
        </w:rPr>
        <w:t>(</w:t>
      </w:r>
      <w:r>
        <w:t>&lt;</w:t>
      </w:r>
      <w:r>
        <w:rPr>
          <w:rFonts w:hint="eastAsia" w:ascii="楷体" w:hAnsi="楷体" w:eastAsia="楷体" w:cs="楷体"/>
          <w:b/>
        </w:rPr>
        <w:t>大锣下</w:t>
      </w:r>
      <w:r>
        <w:rPr>
          <w:rFonts w:hint="eastAsia"/>
        </w:rPr>
        <w:t>&gt;</w:t>
      </w:r>
      <w:r>
        <w:rPr>
          <w:rFonts w:hint="eastAsia" w:ascii="宋体" w:hAnsi="宋体" w:cs="宋体"/>
        </w:rPr>
        <w:t>)</w:t>
      </w:r>
    </w:p>
    <w:p>
      <w:pPr>
        <w:pStyle w:val="126"/>
        <w:bidi w:val="0"/>
      </w:pPr>
      <w:bookmarkStart w:id="66" w:name="__RefHeading___Toc414518260"/>
      <w:bookmarkEnd w:id="66"/>
      <w:bookmarkStart w:id="67" w:name="_Toc2101831465"/>
      <w:r>
        <w:rPr>
          <w:rFonts w:hint="eastAsia"/>
        </w:rPr>
        <w:t xml:space="preserve">捉放曹 </w:t>
      </w:r>
      <w:r>
        <w:rPr>
          <w:rFonts w:hint="eastAsia"/>
          <w:sz w:val="24"/>
          <w:szCs w:val="24"/>
        </w:rPr>
        <w:t>之</w:t>
      </w:r>
      <w:r>
        <w:rPr>
          <w:rFonts w:hint="eastAsia"/>
        </w:rPr>
        <w:t xml:space="preserve"> 陈宫</w:t>
      </w:r>
      <w:bookmarkEnd w:id="6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]官居县令，与黎民，判断冤情。</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)头戴乌纱奉行先</w:t>
      </w:r>
      <w:r>
        <w:rPr>
          <w:rStyle w:val="66"/>
          <w:rFonts w:ascii="宋体" w:hAnsi="宋体" w:cs="宋体"/>
          <w:szCs w:val="21"/>
        </w:rPr>
        <w:footnoteReference w:id="133"/>
      </w:r>
      <w:r>
        <w:rPr>
          <w:rFonts w:ascii="宋体" w:hAnsi="宋体" w:cs="宋体"/>
          <w:szCs w:val="21"/>
        </w:rPr>
        <w:t>，四乡开可</w:t>
      </w:r>
      <w:r>
        <w:rPr>
          <w:rStyle w:val="66"/>
          <w:rFonts w:ascii="宋体" w:hAnsi="宋体" w:cs="宋体"/>
          <w:szCs w:val="21"/>
        </w:rPr>
        <w:footnoteReference w:id="134"/>
      </w:r>
      <w:r>
        <w:rPr>
          <w:rFonts w:ascii="宋体" w:hAnsi="宋体" w:cs="宋体"/>
          <w:szCs w:val="21"/>
        </w:rPr>
        <w:t>万民欢。家邑有语呼循吏</w:t>
      </w:r>
      <w:r>
        <w:rPr>
          <w:rStyle w:val="66"/>
          <w:rFonts w:ascii="宋体" w:hAnsi="宋体" w:cs="宋体"/>
          <w:szCs w:val="21"/>
        </w:rPr>
        <w:footnoteReference w:id="135"/>
      </w:r>
      <w:r>
        <w:rPr>
          <w:rFonts w:ascii="宋体" w:hAnsi="宋体" w:cs="宋体"/>
          <w:szCs w:val="21"/>
        </w:rPr>
        <w:t>，德配汪洋水地天</w:t>
      </w:r>
      <w:r>
        <w:rPr>
          <w:rStyle w:val="66"/>
          <w:rFonts w:ascii="宋体" w:hAnsi="宋体" w:cs="宋体"/>
          <w:szCs w:val="21"/>
        </w:rPr>
        <w:footnoteReference w:id="136"/>
      </w:r>
      <w:r>
        <w:rPr>
          <w:rFonts w:ascii="宋体" w:hAnsi="宋体" w:cs="宋体"/>
          <w:szCs w:val="21"/>
        </w:rPr>
        <w:t>。</w:t>
      </w:r>
    </w:p>
    <w:p>
      <w:r>
        <w:rPr>
          <w:rFonts w:ascii="宋体" w:hAnsi="宋体" w:cs="宋体"/>
          <w:szCs w:val="21"/>
        </w:rPr>
        <w:t>下官姓陈名宫，字公台。蒙圣恩，身授中牟县令</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：职授中牟县正堂)</w:t>
      </w:r>
      <w:r>
        <w:rPr>
          <w:rFonts w:ascii="宋体" w:hAnsi="宋体" w:cs="宋体"/>
          <w:szCs w:val="21"/>
        </w:rPr>
        <w:t>。</w:t>
      </w:r>
      <w:r>
        <w:rPr>
          <w:rFonts w:hint="eastAsia" w:ascii="宋体" w:hAnsi="宋体" w:cs="宋体"/>
          <w:szCs w:val="21"/>
        </w:rPr>
        <w:t>(自到任以来，地方宁靖。)</w:t>
      </w:r>
      <w:r>
        <w:rPr>
          <w:rFonts w:ascii="宋体" w:hAnsi="宋体" w:cs="宋体"/>
          <w:szCs w:val="21"/>
        </w:rPr>
        <w:t>前者董太师有钧谕到来，命各府州县，画影图形，捉拿刺客曹操。也曾命班头王申</w:t>
      </w:r>
      <w:r>
        <w:rPr>
          <w:rStyle w:val="66"/>
          <w:rFonts w:ascii="宋体" w:hAnsi="宋体" w:cs="宋体"/>
          <w:szCs w:val="21"/>
        </w:rPr>
        <w:footnoteReference w:id="137"/>
      </w:r>
      <w:r>
        <w:rPr>
          <w:rFonts w:hint="eastAsia" w:ascii="宋体" w:hAnsi="宋体" w:cs="宋体"/>
          <w:szCs w:val="21"/>
        </w:rPr>
        <w:t>(、李顺)</w:t>
      </w:r>
      <w:r>
        <w:rPr>
          <w:rFonts w:ascii="宋体" w:hAnsi="宋体" w:cs="宋体"/>
          <w:szCs w:val="21"/>
        </w:rPr>
        <w:t>等四门严拿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：严查)</w:t>
      </w:r>
      <w:r>
        <w:rPr>
          <w:rFonts w:ascii="宋体" w:hAnsi="宋体" w:cs="宋体"/>
          <w:szCs w:val="21"/>
        </w:rPr>
        <w:t>，未见交差回报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：未见交签)</w:t>
      </w:r>
      <w:r>
        <w:rPr>
          <w:rFonts w:ascii="宋体" w:hAnsi="宋体" w:cs="宋体"/>
          <w:szCs w:val="21"/>
        </w:rPr>
        <w:t>。今当三</w:t>
      </w:r>
      <w:r>
        <w:rPr>
          <w:rFonts w:hint="eastAsia" w:ascii="宋体" w:hAnsi="宋体" w:cs="宋体"/>
          <w:szCs w:val="21"/>
        </w:rPr>
        <w:t>、</w:t>
      </w:r>
      <w:r>
        <w:rPr>
          <w:rFonts w:ascii="宋体" w:hAnsi="宋体" w:cs="宋体"/>
          <w:szCs w:val="21"/>
        </w:rPr>
        <w:t>六</w:t>
      </w:r>
      <w:r>
        <w:rPr>
          <w:rFonts w:hint="eastAsia" w:ascii="宋体" w:hAnsi="宋体" w:cs="宋体"/>
          <w:szCs w:val="21"/>
        </w:rPr>
        <w:t>、</w:t>
      </w:r>
      <w:r>
        <w:rPr>
          <w:rFonts w:ascii="宋体" w:hAnsi="宋体" w:cs="宋体"/>
          <w:szCs w:val="21"/>
        </w:rPr>
        <w:t>九日放告之期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：今当三、六、九日升堂理事)</w:t>
      </w:r>
      <w:r>
        <w:rPr>
          <w:rFonts w:ascii="宋体" w:hAnsi="宋体" w:cs="宋体"/>
          <w:szCs w:val="21"/>
        </w:rPr>
        <w:t>。</w:t>
      </w:r>
    </w:p>
    <w:p>
      <w:r>
        <w:rPr>
          <w:rFonts w:ascii="宋体" w:hAnsi="宋体" w:cs="宋体"/>
          <w:szCs w:val="21"/>
        </w:rPr>
        <w:t>左右，伺候了。</w:t>
      </w:r>
      <w:r>
        <w:rPr>
          <w:rFonts w:ascii="宋体" w:hAnsi="宋体" w:cs="宋体"/>
          <w:szCs w:val="21"/>
        </w:rPr>
        <w:br w:type="textWrapping"/>
      </w:r>
      <w:r>
        <w:rPr>
          <w:rFonts w:ascii="宋体" w:hAnsi="宋体" w:cs="宋体"/>
          <w:szCs w:val="21"/>
        </w:rPr>
        <w:t>罢了。</w:t>
      </w:r>
    </w:p>
    <w:p>
      <w:r>
        <w:rPr>
          <w:rFonts w:hint="eastAsia" w:ascii="宋体" w:hAnsi="宋体" w:cs="宋体"/>
          <w:szCs w:val="21"/>
        </w:rPr>
        <w:t>(捉拿刺客之事如何?)</w:t>
      </w:r>
    </w:p>
    <w:p>
      <w:pPr>
        <w:ind w:left="1260" w:hanging="1260"/>
      </w:pPr>
      <w:r>
        <w:rPr>
          <w:rFonts w:ascii="宋体" w:hAnsi="宋体" w:cs="宋体"/>
          <w:szCs w:val="21"/>
        </w:rPr>
        <w:t>喜从何来?</w:t>
      </w:r>
    </w:p>
    <w:p>
      <w:pPr>
        <w:ind w:left="1260" w:hanging="1260"/>
      </w:pPr>
      <w:r>
        <w:rPr>
          <w:rFonts w:ascii="宋体" w:hAnsi="宋体" w:cs="宋体"/>
          <w:szCs w:val="21"/>
        </w:rPr>
        <w:t>有何为证?</w:t>
      </w:r>
    </w:p>
    <w:p>
      <w:pPr>
        <w:ind w:left="1260" w:hanging="1260"/>
      </w:pPr>
      <w:r>
        <w:rPr>
          <w:rFonts w:ascii="宋体" w:hAnsi="宋体" w:cs="宋体"/>
          <w:szCs w:val="21"/>
        </w:rPr>
        <w:t>呈上来。</w:t>
      </w:r>
    </w:p>
    <w:p>
      <w:pPr>
        <w:ind w:left="1260" w:hanging="1260"/>
      </w:pPr>
      <w:r>
        <w:rPr>
          <w:rFonts w:ascii="宋体" w:hAnsi="宋体" w:cs="宋体"/>
          <w:szCs w:val="21"/>
        </w:rPr>
        <w:t>左右，看赏。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：来，看赏。)</w:t>
      </w:r>
    </w:p>
    <w:p>
      <w:pPr>
        <w:ind w:left="1260" w:hanging="1260"/>
      </w:pPr>
      <w:r>
        <w:rPr>
          <w:rFonts w:ascii="宋体" w:hAnsi="宋体" w:cs="宋体"/>
          <w:szCs w:val="21"/>
        </w:rPr>
        <w:t>愿者何来?</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官升吏赏，理所当然。国家法度自无不行。</w:t>
      </w:r>
    </w:p>
    <w:p>
      <w:pPr>
        <w:ind w:left="1260" w:hanging="1260"/>
      </w:pPr>
      <w:r>
        <w:rPr>
          <w:rFonts w:ascii="宋体" w:hAnsi="宋体" w:cs="宋体"/>
          <w:szCs w:val="21"/>
        </w:rPr>
        <w:t>吩咐下去，将刺客带上堂来。</w:t>
      </w:r>
    </w:p>
    <w:p>
      <w:pPr>
        <w:ind w:left="1260" w:hanging="126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曹孟德进衙来齐声威吓，胥吏们列两旁虎立山坡。观此人面貌上带定凶恶，见本县不下跪却是为何。</w:t>
      </w:r>
    </w:p>
    <w:p>
      <w:pPr>
        <w:ind w:left="1260" w:hanging="1260"/>
      </w:pPr>
      <w:r>
        <w:rPr>
          <w:rFonts w:ascii="宋体" w:hAnsi="宋体" w:cs="宋体"/>
          <w:szCs w:val="21"/>
        </w:rPr>
        <w:t>下站可是曹操?</w:t>
      </w:r>
    </w:p>
    <w:p>
      <w:pPr>
        <w:ind w:left="1260" w:hanging="1260"/>
      </w:pPr>
      <w:r>
        <w:rPr>
          <w:rFonts w:ascii="宋体" w:hAnsi="宋体" w:cs="宋体"/>
          <w:szCs w:val="21"/>
        </w:rPr>
        <w:t>见了本县大胆不跪</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：为何不跪)</w:t>
      </w:r>
      <w:r>
        <w:rPr>
          <w:rFonts w:ascii="宋体" w:hAnsi="宋体" w:cs="宋体"/>
          <w:szCs w:val="21"/>
        </w:rPr>
        <w:t>。</w:t>
      </w:r>
    </w:p>
    <w:p>
      <w:pPr>
        <w:ind w:left="1260" w:hanging="1260"/>
      </w:pPr>
      <w:r>
        <w:rPr>
          <w:rFonts w:ascii="宋体" w:hAnsi="宋体" w:cs="宋体"/>
          <w:szCs w:val="21"/>
        </w:rPr>
        <w:t>你可知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：岂不知)</w:t>
      </w:r>
      <w:r>
        <w:rPr>
          <w:rFonts w:ascii="宋体" w:hAnsi="宋体" w:cs="宋体"/>
          <w:szCs w:val="21"/>
        </w:rPr>
        <w:t>王子犯法，与民同罪。</w:t>
      </w:r>
    </w:p>
    <w:p>
      <w:pPr>
        <w:ind w:left="1260" w:hanging="1260"/>
      </w:pPr>
      <w:r>
        <w:rPr>
          <w:rFonts w:ascii="宋体" w:hAnsi="宋体" w:cs="宋体"/>
          <w:szCs w:val="21"/>
        </w:rPr>
        <w:t>刺杀太师，还说无罪。</w:t>
      </w:r>
    </w:p>
    <w:p>
      <w:pPr>
        <w:ind w:left="1260" w:hanging="1260"/>
      </w:pPr>
      <w:r>
        <w:rPr>
          <w:rFonts w:ascii="宋体" w:hAnsi="宋体" w:cs="宋体"/>
          <w:szCs w:val="21"/>
        </w:rPr>
        <w:t>虽非亲眼得见，现有董太师钧谕到来，</w:t>
      </w:r>
      <w:r>
        <w:rPr>
          <w:rFonts w:hint="eastAsia" w:ascii="宋体" w:hAnsi="宋体" w:cs="宋体"/>
          <w:szCs w:val="21"/>
        </w:rPr>
        <w:t>(你)</w:t>
      </w:r>
      <w:r>
        <w:rPr>
          <w:rFonts w:ascii="宋体" w:hAnsi="宋体" w:cs="宋体"/>
          <w:szCs w:val="21"/>
        </w:rPr>
        <w:t>还敢强辩?</w:t>
      </w:r>
    </w:p>
    <w:p>
      <w:pPr>
        <w:ind w:left="1260" w:hanging="1260"/>
      </w:pPr>
      <w:r>
        <w:rPr>
          <w:rFonts w:hint="eastAsia" w:ascii="宋体" w:hAnsi="宋体" w:cs="宋体"/>
          <w:szCs w:val="21"/>
        </w:rPr>
        <w:t>帘外之官(</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w:t>
      </w:r>
      <w:r>
        <w:rPr>
          <w:rFonts w:hint="eastAsia" w:ascii="宋体" w:hAnsi="宋体" w:cs="宋体"/>
          <w:szCs w:val="21"/>
        </w:rPr>
        <w:t>在</w:t>
      </w:r>
      <w:r>
        <w:rPr>
          <w:rFonts w:ascii="宋体" w:hAnsi="宋体" w:cs="宋体"/>
          <w:szCs w:val="21"/>
        </w:rPr>
        <w:t>帘外</w:t>
      </w:r>
      <w:r>
        <w:rPr>
          <w:rFonts w:hint="eastAsia" w:ascii="宋体" w:hAnsi="宋体" w:cs="宋体"/>
          <w:szCs w:val="21"/>
        </w:rPr>
        <w:t>为</w:t>
      </w:r>
      <w:r>
        <w:rPr>
          <w:rFonts w:ascii="宋体" w:hAnsi="宋体" w:cs="宋体"/>
          <w:szCs w:val="21"/>
        </w:rPr>
        <w:t>官</w:t>
      </w:r>
      <w:r>
        <w:rPr>
          <w:rFonts w:hint="eastAsia" w:ascii="宋体" w:hAnsi="宋体" w:cs="宋体"/>
          <w:szCs w:val="21"/>
        </w:rPr>
        <w:t>)</w:t>
      </w:r>
      <w:r>
        <w:rPr>
          <w:rFonts w:ascii="宋体" w:hAnsi="宋体" w:cs="宋体"/>
          <w:szCs w:val="21"/>
        </w:rPr>
        <w:t>，不问朝阁之事。</w:t>
      </w:r>
    </w:p>
    <w:p>
      <w:pPr>
        <w:ind w:left="1260" w:hanging="1260"/>
      </w:pPr>
      <w:r>
        <w:rPr>
          <w:rFonts w:ascii="宋体" w:hAnsi="宋体" w:cs="宋体"/>
          <w:szCs w:val="21"/>
        </w:rPr>
        <w:t>住口。</w:t>
      </w:r>
    </w:p>
    <w:p>
      <w:pPr>
        <w:ind w:left="1260" w:hanging="126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曹孟德休得要谤毁朝阁，董太师他自有治国韬略。</w:t>
      </w:r>
      <w:r>
        <w:rPr>
          <w:rFonts w:hint="eastAsia" w:ascii="宋体" w:hAnsi="宋体" w:cs="宋体"/>
          <w:szCs w:val="21"/>
        </w:rPr>
        <w:t>扶</w:t>
      </w:r>
      <w:r>
        <w:rPr>
          <w:rFonts w:ascii="宋体" w:hAnsi="宋体" w:cs="宋体"/>
          <w:szCs w:val="21"/>
        </w:rPr>
        <w:t>灵帝虽无功却也无过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：扶灵帝为都尉并无过错)</w:t>
      </w:r>
      <w:r>
        <w:rPr>
          <w:rFonts w:ascii="宋体" w:hAnsi="宋体" w:cs="宋体"/>
          <w:szCs w:val="21"/>
        </w:rPr>
        <w:t>，十常侍乱宫闱扫荡妖魔。收下了吕奉先威震海角，传一令好一似地动山挪。我将你解进京是我份责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：是我所责)</w:t>
      </w:r>
      <w:r>
        <w:rPr>
          <w:rFonts w:ascii="宋体" w:hAnsi="宋体" w:cs="宋体"/>
          <w:szCs w:val="21"/>
        </w:rPr>
        <w:t>，千金赏万户侯加官</w:t>
      </w:r>
      <w:r>
        <w:rPr>
          <w:rFonts w:hint="eastAsia" w:ascii="宋体" w:hAnsi="宋体" w:cs="宋体"/>
          <w:szCs w:val="21"/>
        </w:rPr>
        <w:t>进</w:t>
      </w:r>
      <w:r>
        <w:rPr>
          <w:rFonts w:ascii="宋体" w:hAnsi="宋体" w:cs="宋体"/>
          <w:szCs w:val="21"/>
        </w:rPr>
        <w:t>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：并非为千金赏加官晋爵)</w:t>
      </w:r>
      <w:r>
        <w:rPr>
          <w:rFonts w:ascii="宋体" w:hAnsi="宋体" w:cs="宋体"/>
          <w:szCs w:val="21"/>
        </w:rPr>
        <w:t>。你好比扑灯蛾自来投火，又好比抢食鱼自投在网罗。你好比平阳虎把路走错，擒虎易放虎难自己揣摩。</w:t>
      </w:r>
    </w:p>
    <w:p>
      <w:pPr>
        <w:ind w:left="1260" w:hanging="1260"/>
      </w:pPr>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听他言不由我双眉皱锁，这件事好</w:t>
      </w:r>
      <w:r>
        <w:rPr>
          <w:rFonts w:hint="eastAsia" w:ascii="宋体" w:hAnsi="宋体" w:cs="宋体"/>
          <w:szCs w:val="21"/>
        </w:rPr>
        <w:t>教</w:t>
      </w:r>
      <w:r>
        <w:rPr>
          <w:rFonts w:ascii="宋体" w:hAnsi="宋体" w:cs="宋体"/>
          <w:szCs w:val="21"/>
        </w:rPr>
        <w:t>我无计奈何。既擒住若放他罪归于我，若不放又恐怕惹出风波。左思量右辗转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：前思量后辗转)</w:t>
      </w:r>
      <w:r>
        <w:rPr>
          <w:rFonts w:ascii="宋体" w:hAnsi="宋体" w:cs="宋体"/>
          <w:szCs w:val="21"/>
        </w:rPr>
        <w:t>无计</w:t>
      </w:r>
      <w:r>
        <w:rPr>
          <w:rFonts w:hint="eastAsia" w:ascii="宋体" w:hAnsi="宋体" w:cs="宋体"/>
          <w:szCs w:val="21"/>
        </w:rPr>
        <w:t>定夺</w:t>
      </w:r>
      <w:r>
        <w:rPr>
          <w:rStyle w:val="66"/>
          <w:rFonts w:ascii="宋体" w:hAnsi="宋体" w:cs="宋体"/>
          <w:szCs w:val="21"/>
        </w:rPr>
        <w:footnoteReference w:id="138"/>
      </w:r>
      <w:r>
        <w:rPr>
          <w:rFonts w:ascii="宋体" w:hAnsi="宋体" w:cs="宋体"/>
          <w:szCs w:val="21"/>
        </w:rPr>
        <w:t>，</w:t>
      </w:r>
    </w:p>
    <w:p>
      <w:pPr>
        <w:ind w:left="1260" w:hanging="1260"/>
      </w:pPr>
      <w:r>
        <w:rPr>
          <w:rFonts w:hint="eastAsia" w:ascii="宋体" w:hAnsi="宋体" w:cs="宋体"/>
          <w:szCs w:val="21"/>
        </w:rPr>
        <w:t>有了!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】学苏秦</w:t>
      </w:r>
      <w:r>
        <w:rPr>
          <w:rFonts w:hint="eastAsia" w:ascii="宋体" w:hAnsi="宋体" w:cs="宋体"/>
          <w:szCs w:val="21"/>
        </w:rPr>
        <w:t>仿</w:t>
      </w:r>
      <w:r>
        <w:rPr>
          <w:rFonts w:ascii="宋体" w:hAnsi="宋体" w:cs="宋体"/>
          <w:szCs w:val="21"/>
        </w:rPr>
        <w:t>张仪计上心窝。既擒住放不放全凭于我，就是放也说个情理相合。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】曹孟德说此话如梦方觉，七品官焉能得辅相朝阁。</w:t>
      </w:r>
      <w:r>
        <w:rPr>
          <w:rFonts w:hint="eastAsia" w:ascii="宋体" w:hAnsi="宋体" w:cs="宋体"/>
          <w:szCs w:val="21"/>
        </w:rPr>
        <w:t>(倒不如弃县令随他入伙，走天涯奔海角重整山河。)</w:t>
      </w:r>
      <w:r>
        <w:rPr>
          <w:rFonts w:ascii="宋体" w:hAnsi="宋体" w:cs="宋体"/>
          <w:szCs w:val="21"/>
        </w:rPr>
        <w:t>下位去与明公忙松绳索</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】胥吏们且回避爷有发落。</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】手挽手与明公二堂里坐，驾光临少奉迎望乞恕过。</w:t>
      </w:r>
    </w:p>
    <w:p>
      <w:pPr>
        <w:ind w:left="1260" w:hanging="1260"/>
      </w:pPr>
      <w:r>
        <w:rPr>
          <w:rFonts w:ascii="宋体" w:hAnsi="宋体" w:cs="宋体"/>
          <w:szCs w:val="21"/>
        </w:rPr>
        <w:t>适才关前</w:t>
      </w:r>
      <w:r>
        <w:rPr>
          <w:rFonts w:hint="eastAsia" w:ascii="宋体" w:hAnsi="宋体" w:cs="宋体"/>
          <w:szCs w:val="21"/>
        </w:rPr>
        <w:t>、</w:t>
      </w:r>
      <w:r>
        <w:rPr>
          <w:rFonts w:ascii="宋体" w:hAnsi="宋体" w:cs="宋体"/>
          <w:szCs w:val="21"/>
        </w:rPr>
        <w:t>堂上多有冒犯，明公海涵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：望乞恕罪。)</w:t>
      </w:r>
      <w:r>
        <w:rPr>
          <w:rFonts w:ascii="宋体" w:hAnsi="宋体" w:cs="宋体"/>
          <w:szCs w:val="21"/>
        </w:rPr>
        <w:t>。</w:t>
      </w:r>
    </w:p>
    <w:p>
      <w:pPr>
        <w:ind w:left="1260" w:hanging="1260"/>
      </w:pPr>
      <w:r>
        <w:rPr>
          <w:rFonts w:ascii="宋体" w:hAnsi="宋体" w:cs="宋体"/>
          <w:szCs w:val="21"/>
        </w:rPr>
        <w:t>明公今欲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明公</w:t>
      </w:r>
      <w:r>
        <w:rPr>
          <w:rFonts w:hint="eastAsia" w:ascii="宋体" w:hAnsi="宋体" w:cs="宋体"/>
          <w:szCs w:val="21"/>
        </w:rPr>
        <w:t>意欲)</w:t>
      </w:r>
      <w:r>
        <w:rPr>
          <w:rFonts w:ascii="宋体" w:hAnsi="宋体" w:cs="宋体"/>
          <w:szCs w:val="21"/>
        </w:rPr>
        <w:t>何往?</w:t>
      </w:r>
    </w:p>
    <w:p>
      <w:pPr>
        <w:ind w:left="1260" w:hanging="1260"/>
      </w:pPr>
      <w:r>
        <w:rPr>
          <w:rFonts w:ascii="宋体" w:hAnsi="宋体" w:cs="宋体"/>
          <w:szCs w:val="21"/>
        </w:rPr>
        <w:t>我意欲随同明公，奔走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：海走)</w:t>
      </w:r>
      <w:r>
        <w:rPr>
          <w:rFonts w:ascii="宋体" w:hAnsi="宋体" w:cs="宋体"/>
          <w:szCs w:val="21"/>
        </w:rPr>
        <w:t>天涯，</w:t>
      </w:r>
      <w:r>
        <w:rPr>
          <w:rFonts w:hint="eastAsia" w:ascii="宋体" w:hAnsi="宋体" w:cs="宋体"/>
          <w:szCs w:val="21"/>
        </w:rPr>
        <w:t>(会合诸侯，)</w:t>
      </w:r>
      <w:r>
        <w:rPr>
          <w:rFonts w:ascii="宋体" w:hAnsi="宋体" w:cs="宋体"/>
          <w:szCs w:val="21"/>
        </w:rPr>
        <w:t>共图大事</w:t>
      </w:r>
      <w:r>
        <w:rPr>
          <w:rFonts w:hint="eastAsia" w:ascii="宋体" w:hAnsi="宋体" w:cs="宋体"/>
          <w:szCs w:val="21"/>
        </w:rPr>
        <w:t>(，幸勿见却)。</w:t>
      </w:r>
    </w:p>
    <w:p>
      <w:pPr>
        <w:ind w:left="1260" w:hanging="1260"/>
      </w:pPr>
      <w:r>
        <w:rPr>
          <w:rFonts w:ascii="宋体" w:hAnsi="宋体" w:cs="宋体"/>
          <w:szCs w:val="21"/>
        </w:rPr>
        <w:t>不妨，老母妻室，现在原郡，料然无事。</w:t>
      </w:r>
    </w:p>
    <w:p>
      <w:pPr>
        <w:ind w:left="1260" w:hanging="1260"/>
      </w:pPr>
      <w:r>
        <w:rPr>
          <w:rFonts w:ascii="宋体" w:hAnsi="宋体" w:cs="宋体"/>
          <w:szCs w:val="21"/>
        </w:rPr>
        <w:t>明公请至书房</w:t>
      </w:r>
      <w:r>
        <w:rPr>
          <w:rFonts w:hint="eastAsia" w:ascii="宋体" w:hAnsi="宋体" w:cs="宋体"/>
          <w:szCs w:val="21"/>
        </w:rPr>
        <w:t>(待茶)</w:t>
      </w:r>
      <w:r>
        <w:rPr>
          <w:rFonts w:ascii="宋体" w:hAnsi="宋体" w:cs="宋体"/>
          <w:szCs w:val="21"/>
        </w:rPr>
        <w:t>，容我安排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：待我吩咐他们)</w:t>
      </w:r>
      <w:r>
        <w:rPr>
          <w:rFonts w:ascii="宋体" w:hAnsi="宋体" w:cs="宋体"/>
          <w:szCs w:val="21"/>
        </w:rPr>
        <w:t>。</w:t>
      </w:r>
    </w:p>
    <w:p>
      <w:pPr>
        <w:ind w:left="1260" w:hanging="1260"/>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暂时别。)</w:t>
      </w:r>
    </w:p>
    <w:p>
      <w:pPr>
        <w:ind w:left="1260" w:hanging="1260"/>
      </w:pPr>
      <w:r>
        <w:rPr>
          <w:rFonts w:ascii="宋体" w:hAnsi="宋体" w:cs="宋体"/>
          <w:szCs w:val="21"/>
        </w:rPr>
        <w:t>少刻</w:t>
      </w:r>
      <w:r>
        <w:rPr>
          <w:rFonts w:hint="eastAsia" w:ascii="宋体" w:hAnsi="宋体" w:cs="宋体"/>
          <w:szCs w:val="21"/>
        </w:rPr>
        <w:t>奉(陪)</w:t>
      </w:r>
      <w:r>
        <w:rPr>
          <w:rFonts w:ascii="宋体" w:hAnsi="宋体" w:cs="宋体"/>
          <w:szCs w:val="21"/>
        </w:rPr>
        <w:t>。来，</w:t>
      </w:r>
    </w:p>
    <w:p>
      <w:r>
        <w:rPr>
          <w:rFonts w:ascii="宋体" w:hAnsi="宋体" w:cs="宋体"/>
          <w:szCs w:val="21"/>
        </w:rPr>
        <w:t>吩咐下去，老爷下乡查旱，多则半月，少则十天</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：多则十日，少则七天)</w:t>
      </w:r>
      <w:r>
        <w:rPr>
          <w:rFonts w:ascii="宋体" w:hAnsi="宋体" w:cs="宋体"/>
          <w:szCs w:val="21"/>
        </w:rPr>
        <w:t>。将信印付与佐堂执掌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：掌管)</w:t>
      </w:r>
      <w:r>
        <w:rPr>
          <w:rFonts w:ascii="宋体" w:hAnsi="宋体" w:cs="宋体"/>
          <w:szCs w:val="21"/>
        </w:rPr>
        <w:t>，不可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：休得)罗唣</w:t>
      </w:r>
      <w:r>
        <w:rPr>
          <w:rFonts w:ascii="宋体" w:hAnsi="宋体" w:cs="宋体"/>
          <w:szCs w:val="21"/>
        </w:rPr>
        <w:t>。</w:t>
      </w:r>
    </w:p>
    <w:p>
      <w:pPr>
        <w:ind w:left="1260" w:hanging="1260"/>
      </w:pPr>
      <w:r>
        <w:rPr>
          <w:rFonts w:ascii="宋体" w:hAnsi="宋体" w:cs="宋体"/>
          <w:szCs w:val="21"/>
        </w:rPr>
        <w:t>附耳上来。</w:t>
      </w:r>
    </w:p>
    <w:p>
      <w:pPr>
        <w:ind w:left="1260" w:hanging="1260"/>
      </w:pPr>
      <w:r>
        <w:rPr>
          <w:rFonts w:ascii="宋体" w:hAnsi="宋体" w:cs="宋体"/>
          <w:szCs w:val="21"/>
        </w:rPr>
        <w:t>记下了。</w:t>
      </w:r>
    </w:p>
    <w:p>
      <w:pPr>
        <w:ind w:left="1260" w:hanging="1260"/>
      </w:pPr>
      <w:r>
        <w:rPr>
          <w:rFonts w:ascii="宋体" w:hAnsi="宋体" w:cs="宋体"/>
          <w:szCs w:val="21"/>
        </w:rPr>
        <w:t>小心把守。</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】路上行人马蹄忙。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】见一老丈坐道旁。</w:t>
      </w:r>
    </w:p>
    <w:p>
      <w:pPr>
        <w:ind w:left="1260" w:hanging="1260"/>
      </w:pPr>
      <w:r>
        <w:rPr>
          <w:rFonts w:ascii="宋体" w:hAnsi="宋体" w:cs="宋体"/>
          <w:szCs w:val="21"/>
        </w:rPr>
        <w:t>明公</w:t>
      </w:r>
      <w:r>
        <w:rPr>
          <w:rFonts w:hint="eastAsia" w:ascii="宋体" w:hAnsi="宋体" w:cs="宋体"/>
          <w:szCs w:val="21"/>
        </w:rPr>
        <w:t>，(你我)</w:t>
      </w:r>
      <w:r>
        <w:rPr>
          <w:rFonts w:ascii="宋体" w:hAnsi="宋体" w:cs="宋体"/>
          <w:szCs w:val="21"/>
        </w:rPr>
        <w:t>还是趱路要紧呐。</w:t>
      </w:r>
    </w:p>
    <w:p>
      <w:pPr>
        <w:ind w:left="1260" w:hanging="1260"/>
      </w:pPr>
      <w:r>
        <w:rPr>
          <w:rFonts w:ascii="宋体" w:hAnsi="宋体" w:cs="宋体"/>
          <w:szCs w:val="21"/>
        </w:rPr>
        <w:t>明公，去得的?</w:t>
      </w:r>
    </w:p>
    <w:p>
      <w:pPr>
        <w:ind w:left="1260" w:hanging="1260"/>
      </w:pPr>
      <w:r>
        <w:rPr>
          <w:rFonts w:ascii="宋体" w:hAnsi="宋体" w:cs="宋体"/>
          <w:szCs w:val="21"/>
        </w:rPr>
        <w:t>这就不敢。</w:t>
      </w:r>
    </w:p>
    <w:p>
      <w:pPr>
        <w:ind w:left="1260" w:hanging="1260"/>
      </w:pPr>
      <w:r>
        <w:rPr>
          <w:rFonts w:ascii="宋体" w:hAnsi="宋体" w:cs="宋体"/>
          <w:szCs w:val="21"/>
        </w:rPr>
        <w:t>嗯哼。</w:t>
      </w:r>
    </w:p>
    <w:p>
      <w:pPr>
        <w:ind w:left="1260" w:hanging="1260"/>
      </w:pPr>
      <w:r>
        <w:rPr>
          <w:rFonts w:hint="eastAsia" w:ascii="宋体" w:hAnsi="宋体" w:cs="宋体"/>
          <w:szCs w:val="21"/>
        </w:rPr>
        <w:t>冒造</w:t>
      </w:r>
      <w:r>
        <w:rPr>
          <w:rFonts w:ascii="宋体" w:hAnsi="宋体" w:cs="宋体"/>
          <w:szCs w:val="21"/>
        </w:rPr>
        <w:t>宝庄，老丈海涵。</w:t>
      </w:r>
    </w:p>
    <w:p>
      <w:pPr>
        <w:ind w:left="1260" w:hanging="1260"/>
      </w:pPr>
      <w:r>
        <w:rPr>
          <w:rFonts w:ascii="宋体" w:hAnsi="宋体" w:cs="宋体"/>
          <w:szCs w:val="21"/>
        </w:rPr>
        <w:t>有座。</w:t>
      </w:r>
    </w:p>
    <w:p>
      <w:pPr>
        <w:ind w:left="1260" w:hanging="1260"/>
      </w:pPr>
      <w:r>
        <w:rPr>
          <w:rFonts w:ascii="宋体" w:hAnsi="宋体" w:cs="宋体"/>
          <w:szCs w:val="21"/>
        </w:rPr>
        <w:t>老丈</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】多蒙老丈美言奖，释放皇家一栋梁。七品的郎官何足讲，同奔原为汉家邦。</w:t>
      </w:r>
    </w:p>
    <w:p>
      <w:pPr>
        <w:ind w:left="1260" w:hanging="1260"/>
      </w:pPr>
      <w:r>
        <w:rPr>
          <w:rFonts w:ascii="宋体" w:hAnsi="宋体" w:cs="宋体"/>
          <w:szCs w:val="21"/>
        </w:rPr>
        <w:t>前途用过，不必费心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：不用费心呐)</w:t>
      </w:r>
      <w:r>
        <w:rPr>
          <w:rFonts w:ascii="宋体" w:hAnsi="宋体" w:cs="宋体"/>
          <w:szCs w:val="21"/>
        </w:rPr>
        <w:t>。</w:t>
      </w:r>
    </w:p>
    <w:p>
      <w:pPr>
        <w:ind w:left="1260" w:hanging="1260"/>
      </w:pPr>
      <w:r>
        <w:rPr>
          <w:rFonts w:hint="eastAsia" w:ascii="宋体" w:hAnsi="宋体" w:cs="宋体"/>
          <w:szCs w:val="21"/>
        </w:rPr>
        <w:t>(啊)</w:t>
      </w:r>
      <w:r>
        <w:rPr>
          <w:rFonts w:ascii="宋体" w:hAnsi="宋体" w:cs="宋体"/>
          <w:szCs w:val="21"/>
        </w:rPr>
        <w:t>明公，适才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w:t>
      </w:r>
      <w:r>
        <w:rPr>
          <w:rFonts w:ascii="宋体" w:hAnsi="宋体" w:cs="宋体"/>
          <w:szCs w:val="21"/>
        </w:rPr>
        <w:t>老丈提起令尊大人，明公双目落泪，真乃忠孝双全。</w:t>
      </w:r>
    </w:p>
    <w:p>
      <w:pPr>
        <w:ind w:left="1260" w:hanging="1260"/>
      </w:pPr>
      <w:r>
        <w:rPr>
          <w:rFonts w:ascii="宋体" w:hAnsi="宋体" w:cs="宋体"/>
          <w:szCs w:val="21"/>
        </w:rPr>
        <w:t>明公啊。</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】休流泪来免悲伤，忠孝二字天下扬。同心协力除奸党，凌烟阁上把名扬。</w:t>
      </w:r>
    </w:p>
    <w:p>
      <w:pPr>
        <w:ind w:left="1260" w:hanging="1260"/>
      </w:pPr>
      <w:r>
        <w:rPr>
          <w:rFonts w:ascii="宋体" w:hAnsi="宋体" w:cs="宋体"/>
          <w:szCs w:val="21"/>
        </w:rPr>
        <w:t>这般时候，哪道而去?</w:t>
      </w:r>
    </w:p>
    <w:p>
      <w:pPr>
        <w:ind w:left="1260" w:hanging="1260"/>
      </w:pPr>
      <w:r>
        <w:rPr>
          <w:rFonts w:ascii="宋体" w:hAnsi="宋体" w:cs="宋体"/>
          <w:szCs w:val="21"/>
        </w:rPr>
        <w:t>家常随便，万勿劳心。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前途用过，</w:t>
      </w:r>
      <w:r>
        <w:rPr>
          <w:rFonts w:hint="eastAsia" w:ascii="宋体" w:hAnsi="宋体" w:cs="宋体"/>
          <w:szCs w:val="21"/>
        </w:rPr>
        <w:t>万勿</w:t>
      </w:r>
      <w:r>
        <w:rPr>
          <w:rFonts w:ascii="宋体" w:hAnsi="宋体" w:cs="宋体"/>
          <w:szCs w:val="21"/>
        </w:rPr>
        <w:t>费心</w:t>
      </w:r>
      <w:r>
        <w:rPr>
          <w:rFonts w:hint="eastAsia" w:ascii="宋体" w:hAnsi="宋体" w:cs="宋体"/>
          <w:szCs w:val="21"/>
        </w:rPr>
        <w:t>呐。)</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】老丈亲自沽佳酿，待人礼仪似孟尝。</w:t>
      </w:r>
    </w:p>
    <w:p>
      <w:pPr>
        <w:ind w:left="1260" w:hanging="1260"/>
      </w:pPr>
      <w:r>
        <w:rPr>
          <w:rFonts w:ascii="宋体" w:hAnsi="宋体" w:cs="宋体"/>
          <w:szCs w:val="21"/>
        </w:rPr>
        <w:t>听见什么?</w:t>
      </w:r>
    </w:p>
    <w:p>
      <w:r>
        <w:rPr>
          <w:rFonts w:ascii="宋体" w:hAnsi="宋体" w:cs="宋体"/>
          <w:szCs w:val="21"/>
        </w:rPr>
        <w:t>诶，老丈与令尊大人</w:t>
      </w:r>
      <w:r>
        <w:rPr>
          <w:rFonts w:hint="eastAsia" w:ascii="宋体" w:hAnsi="宋体" w:cs="宋体"/>
          <w:szCs w:val="21"/>
        </w:rPr>
        <w:t>(有)</w:t>
      </w:r>
      <w:r>
        <w:rPr>
          <w:rFonts w:ascii="宋体" w:hAnsi="宋体" w:cs="宋体"/>
          <w:szCs w:val="21"/>
        </w:rPr>
        <w:t>八拜之交，焉有此事，你何必多疑呀?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：焉有此意，你不要多疑呀。)</w:t>
      </w:r>
    </w:p>
    <w:p>
      <w:pPr>
        <w:ind w:left="1260" w:hanging="1260"/>
      </w:pPr>
      <w:r>
        <w:rPr>
          <w:rFonts w:ascii="宋体" w:hAnsi="宋体" w:cs="宋体"/>
          <w:szCs w:val="21"/>
        </w:rPr>
        <w:t>呃，这倒使得。</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】言语恍惚实难详。</w:t>
      </w:r>
    </w:p>
    <w:p>
      <w:pPr>
        <w:ind w:left="1260" w:hanging="1260"/>
      </w:pPr>
      <w:r>
        <w:rPr>
          <w:rFonts w:ascii="宋体" w:hAnsi="宋体" w:cs="宋体"/>
          <w:szCs w:val="21"/>
        </w:rPr>
        <w:t>又听见什么?</w:t>
      </w:r>
    </w:p>
    <w:p>
      <w:r>
        <w:rPr>
          <w:rFonts w:ascii="宋体" w:hAnsi="宋体" w:cs="宋体"/>
          <w:szCs w:val="21"/>
        </w:rPr>
        <w:t>老丈临行言道，家中菜蔬俱有，只是</w:t>
      </w:r>
      <w:r>
        <w:rPr>
          <w:rFonts w:hint="eastAsia" w:ascii="宋体" w:hAnsi="宋体" w:cs="宋体"/>
          <w:szCs w:val="21"/>
        </w:rPr>
        <w:t>缺少美酒(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缺少好酒</w:t>
      </w:r>
      <w:r>
        <w:rPr>
          <w:rFonts w:hint="eastAsia" w:ascii="宋体" w:hAnsi="宋体" w:cs="宋体"/>
          <w:szCs w:val="21"/>
        </w:rPr>
        <w:t>)</w:t>
      </w:r>
      <w:r>
        <w:rPr>
          <w:rFonts w:ascii="宋体" w:hAnsi="宋体" w:cs="宋体"/>
          <w:szCs w:val="21"/>
        </w:rPr>
        <w:t>。亲自去往前村沽酒回来，还要</w:t>
      </w:r>
      <w:r>
        <w:rPr>
          <w:rFonts w:hint="eastAsia" w:ascii="宋体" w:hAnsi="宋体" w:cs="宋体"/>
          <w:szCs w:val="21"/>
        </w:rPr>
        <w:t>把敬</w:t>
      </w:r>
      <w:r>
        <w:rPr>
          <w:rFonts w:ascii="宋体" w:hAnsi="宋体" w:cs="宋体"/>
          <w:szCs w:val="21"/>
        </w:rPr>
        <w:t>你我。你不要见差了。</w:t>
      </w:r>
    </w:p>
    <w:p>
      <w:pPr>
        <w:ind w:left="1260" w:hanging="1260"/>
      </w:pPr>
      <w:r>
        <w:rPr>
          <w:rFonts w:ascii="宋体" w:hAnsi="宋体" w:cs="宋体"/>
          <w:szCs w:val="21"/>
        </w:rPr>
        <w:t>明白何来?</w:t>
      </w:r>
    </w:p>
    <w:p>
      <w:pPr>
        <w:ind w:left="1260" w:hanging="1260"/>
      </w:pPr>
      <w:r>
        <w:rPr>
          <w:rFonts w:ascii="宋体" w:hAnsi="宋体" w:cs="宋体"/>
          <w:szCs w:val="21"/>
        </w:rPr>
        <w:t>我看老丈面带厚道，断非贪赏之辈。</w:t>
      </w:r>
    </w:p>
    <w:p>
      <w:pPr>
        <w:ind w:left="1260" w:hanging="1260"/>
      </w:pPr>
      <w:r>
        <w:rPr>
          <w:rFonts w:hint="eastAsia" w:ascii="宋体" w:hAnsi="宋体" w:cs="宋体"/>
          <w:szCs w:val="21"/>
        </w:rPr>
        <w:t>(依你之见?)</w:t>
      </w:r>
    </w:p>
    <w:p>
      <w:pPr>
        <w:ind w:left="1260" w:hanging="1260"/>
      </w:pPr>
      <w:r>
        <w:rPr>
          <w:rFonts w:cs="宋体"/>
          <w:szCs w:val="21"/>
        </w:rPr>
        <w:t>&lt;</w:t>
      </w:r>
      <w:r>
        <w:rPr>
          <w:rFonts w:ascii="楷体" w:hAnsi="楷体" w:eastAsia="楷体" w:cs="宋体"/>
          <w:b/>
          <w:szCs w:val="21"/>
        </w:rPr>
        <w:t>叫头</w:t>
      </w:r>
      <w:r>
        <w:rPr>
          <w:rFonts w:hint="eastAsia" w:cs="宋体"/>
          <w:szCs w:val="21"/>
        </w:rPr>
        <w:t>&gt;</w:t>
      </w:r>
      <w:r>
        <w:rPr>
          <w:rFonts w:ascii="宋体" w:hAnsi="宋体" w:cs="宋体"/>
          <w:szCs w:val="21"/>
        </w:rPr>
        <w:t>明公!</w:t>
      </w:r>
    </w:p>
    <w:p>
      <w:r>
        <w:rPr>
          <w:rFonts w:ascii="宋体" w:hAnsi="宋体" w:cs="宋体"/>
          <w:szCs w:val="21"/>
        </w:rPr>
        <w:t>待等老丈沽酒回来，问上他三言两语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三言</w:t>
      </w:r>
      <w:r>
        <w:rPr>
          <w:rFonts w:hint="eastAsia" w:ascii="宋体" w:hAnsi="宋体" w:cs="宋体"/>
          <w:szCs w:val="21"/>
        </w:rPr>
        <w:t>五</w:t>
      </w:r>
      <w:r>
        <w:rPr>
          <w:rFonts w:ascii="宋体" w:hAnsi="宋体" w:cs="宋体"/>
          <w:szCs w:val="21"/>
        </w:rPr>
        <w:t>语</w:t>
      </w:r>
      <w:r>
        <w:rPr>
          <w:rFonts w:hint="eastAsia" w:ascii="宋体" w:hAnsi="宋体" w:cs="宋体"/>
          <w:szCs w:val="21"/>
        </w:rPr>
        <w:t>)</w:t>
      </w:r>
      <w:r>
        <w:rPr>
          <w:rFonts w:ascii="宋体" w:hAnsi="宋体" w:cs="宋体"/>
          <w:szCs w:val="21"/>
        </w:rPr>
        <w:t>，他若无言，那时节再动手也还，不，不，不迟呀。</w:t>
      </w:r>
    </w:p>
    <w:p>
      <w:pPr>
        <w:ind w:left="1260" w:hanging="1260"/>
      </w:pPr>
      <w:r>
        <w:rPr>
          <w:rFonts w:ascii="宋体" w:hAnsi="宋体" w:cs="宋体"/>
          <w:szCs w:val="21"/>
        </w:rPr>
        <w:t>依你之</w:t>
      </w:r>
      <w:r>
        <w:rPr>
          <w:rFonts w:hint="eastAsia" w:ascii="宋体" w:hAnsi="宋体" w:cs="宋体"/>
          <w:szCs w:val="21"/>
        </w:rPr>
        <w:t>见</w:t>
      </w:r>
      <w:r>
        <w:rPr>
          <w:rFonts w:ascii="宋体" w:hAnsi="宋体" w:cs="宋体"/>
          <w:szCs w:val="21"/>
        </w:rPr>
        <w:t>?</w:t>
      </w:r>
    </w:p>
    <w:p>
      <w:pPr>
        <w:ind w:left="1260" w:hanging="1260"/>
      </w:pPr>
      <w:r>
        <w:rPr>
          <w:rFonts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】未必他有此心肠。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】求赏焉有此风光。</w:t>
      </w:r>
    </w:p>
    <w:p>
      <w:pPr>
        <w:ind w:left="1260" w:hanging="1260"/>
      </w:pPr>
      <w:r>
        <w:rPr>
          <w:rFonts w:hint="eastAsia"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】他一家大小要遭祸殃。</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】吓得我三魂七魄茫</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】陈宫上前扯衣裳。</w:t>
      </w:r>
    </w:p>
    <w:p>
      <w:pPr>
        <w:ind w:left="1260" w:hanging="1260"/>
      </w:pPr>
      <w:r>
        <w:rPr>
          <w:rFonts w:ascii="宋体" w:hAnsi="宋体" w:cs="宋体"/>
          <w:szCs w:val="21"/>
        </w:rPr>
        <w:t>明公</w:t>
      </w:r>
      <w:r>
        <w:rPr>
          <w:rFonts w:hint="eastAsia" w:ascii="宋体" w:hAnsi="宋体" w:cs="宋体"/>
          <w:szCs w:val="21"/>
        </w:rPr>
        <w:t>(，将老丈一家杀死，)</w:t>
      </w:r>
      <w:r>
        <w:rPr>
          <w:rFonts w:ascii="宋体" w:hAnsi="宋体" w:cs="宋体"/>
          <w:szCs w:val="21"/>
        </w:rPr>
        <w:t>你意欲何往?</w:t>
      </w:r>
    </w:p>
    <w:p>
      <w:pPr>
        <w:ind w:left="1260" w:hanging="1260"/>
      </w:pPr>
      <w:r>
        <w:rPr>
          <w:rFonts w:ascii="宋体" w:hAnsi="宋体" w:cs="宋体"/>
          <w:szCs w:val="21"/>
        </w:rPr>
        <w:t>杀人放火不是你我所为。</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】杀人还要火焚房。</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】见一捆猪在厨房。</w:t>
      </w:r>
    </w:p>
    <w:p>
      <w:pPr>
        <w:ind w:left="1260" w:hanging="1260"/>
      </w:pPr>
      <w:r>
        <w:rPr>
          <w:rFonts w:ascii="宋体" w:hAnsi="宋体" w:cs="宋体"/>
          <w:szCs w:val="21"/>
        </w:rPr>
        <w:t>明公，你到底将他一家错杀了。</w:t>
      </w:r>
    </w:p>
    <w:p>
      <w:pPr>
        <w:ind w:left="1260" w:hanging="1260"/>
      </w:pPr>
      <w:r>
        <w:rPr>
          <w:rFonts w:ascii="宋体" w:hAnsi="宋体" w:cs="宋体"/>
          <w:szCs w:val="21"/>
        </w:rPr>
        <w:t>老丈一片好心，杀猪宰羊，款待你我，岂不是错杀了?</w:t>
      </w:r>
    </w:p>
    <w:p>
      <w:pPr>
        <w:ind w:left="1260" w:hanging="1260"/>
      </w:pPr>
      <w:r>
        <w:rPr>
          <w:rFonts w:ascii="宋体" w:hAnsi="宋体" w:cs="宋体"/>
          <w:szCs w:val="21"/>
        </w:rPr>
        <w:t>你去看呐。</w:t>
      </w:r>
    </w:p>
    <w:p>
      <w:pPr>
        <w:ind w:left="1260" w:hanging="1260"/>
      </w:pPr>
      <w:r>
        <w:rPr>
          <w:rFonts w:ascii="宋体" w:hAnsi="宋体" w:cs="宋体"/>
          <w:szCs w:val="21"/>
        </w:rPr>
        <w:t>嘿嘿。</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你将老丈一家杀死，待等老丈</w:t>
      </w:r>
      <w:r>
        <w:rPr>
          <w:rFonts w:hint="eastAsia" w:ascii="宋体" w:hAnsi="宋体" w:cs="宋体"/>
          <w:szCs w:val="21"/>
        </w:rPr>
        <w:t>沽酒</w:t>
      </w:r>
      <w:r>
        <w:rPr>
          <w:rFonts w:ascii="宋体" w:hAnsi="宋体" w:cs="宋体"/>
          <w:szCs w:val="21"/>
        </w:rPr>
        <w:t>回来，问起情由，你有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：你是)</w:t>
      </w:r>
      <w:r>
        <w:rPr>
          <w:rFonts w:ascii="宋体" w:hAnsi="宋体" w:cs="宋体"/>
          <w:szCs w:val="21"/>
        </w:rPr>
        <w:t>何言答对?</w:t>
      </w:r>
    </w:p>
    <w:p>
      <w:pPr>
        <w:ind w:left="1260" w:hanging="1260"/>
      </w:pPr>
      <w:r>
        <w:rPr>
          <w:rFonts w:ascii="宋体" w:hAnsi="宋体" w:cs="宋体"/>
          <w:szCs w:val="21"/>
        </w:rPr>
        <w:t>事到如今，也只好是一走哇。</w:t>
      </w:r>
    </w:p>
    <w:p>
      <w:pPr>
        <w:ind w:left="1260" w:hanging="1260"/>
      </w:pPr>
      <w:r>
        <w:rPr>
          <w:rFonts w:ascii="宋体" w:hAnsi="宋体" w:cs="宋体"/>
          <w:szCs w:val="21"/>
        </w:rPr>
        <w:t>走哇，</w:t>
      </w:r>
    </w:p>
    <w:p>
      <w:pPr>
        <w:ind w:left="1260" w:hanging="1260"/>
      </w:pPr>
      <w:r>
        <w:rPr>
          <w:rFonts w:ascii="宋体" w:hAnsi="宋体" w:cs="宋体"/>
          <w:szCs w:val="21"/>
        </w:rPr>
        <w:t>走哇，</w:t>
      </w:r>
    </w:p>
    <w:p>
      <w:pPr>
        <w:ind w:left="1260" w:hanging="1260"/>
      </w:pPr>
      <w:r>
        <w:rPr>
          <w:rFonts w:ascii="宋体" w:hAnsi="宋体" w:cs="宋体"/>
          <w:szCs w:val="21"/>
        </w:rPr>
        <w:t>走走走!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啊?</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】背转身来自参详。指望他是定国安邦将，却原来贼是个人面兽心肠。</w:t>
      </w:r>
    </w:p>
    <w:p>
      <w:pPr>
        <w:ind w:left="1260" w:hanging="1260"/>
      </w:pPr>
      <w:r>
        <w:rPr>
          <w:rFonts w:ascii="宋体" w:hAnsi="宋体" w:cs="宋体"/>
          <w:szCs w:val="21"/>
        </w:rPr>
        <w:t>啊，老丈，不必强留，回家自然明白。</w:t>
      </w:r>
    </w:p>
    <w:p>
      <w:pPr>
        <w:ind w:left="1260" w:hanging="1260"/>
      </w:pPr>
      <w:r>
        <w:rPr>
          <w:rFonts w:ascii="宋体" w:hAnsi="宋体" w:cs="宋体"/>
          <w:szCs w:val="21"/>
        </w:rPr>
        <w:t>你我后会有期，就此谢谢了。</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】陈宫心中似刀扎。</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】多蒙老丈你的美意大，好意反成恶冤家。急忙里难说你我的知心话，</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】休怨我陈宫你怨他。</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】他人不走事有差。</w:t>
      </w:r>
    </w:p>
    <w:p>
      <w:pPr>
        <w:ind w:left="1260" w:hanging="1260"/>
      </w:pPr>
      <w:r>
        <w:rPr>
          <w:rFonts w:ascii="宋体" w:hAnsi="宋体" w:cs="宋体"/>
          <w:szCs w:val="21"/>
        </w:rPr>
        <w:t>有什么言语，</w:t>
      </w:r>
      <w:r>
        <w:rPr>
          <w:rFonts w:hint="eastAsia" w:ascii="宋体" w:hAnsi="宋体" w:cs="宋体"/>
          <w:szCs w:val="21"/>
        </w:rPr>
        <w:t>(你)</w:t>
      </w:r>
      <w:r>
        <w:rPr>
          <w:rFonts w:ascii="宋体" w:hAnsi="宋体" w:cs="宋体"/>
          <w:szCs w:val="21"/>
        </w:rPr>
        <w:t>饶他一条老命吧。</w:t>
      </w:r>
    </w:p>
    <w:p>
      <w:pPr>
        <w:ind w:left="1260" w:hanging="1260"/>
      </w:pPr>
      <w:r>
        <w:rPr>
          <w:rFonts w:ascii="宋体" w:hAnsi="宋体" w:cs="宋体"/>
          <w:szCs w:val="21"/>
        </w:rPr>
        <w:t>不要回来。</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】陈宫一见咽喉哑，白发老丈染黄沙。一家大小丧剑</w:t>
      </w:r>
      <w:r>
        <w:rPr>
          <w:rFonts w:cs="宋体"/>
          <w:szCs w:val="21"/>
        </w:rPr>
        <w:t>&lt;</w:t>
      </w:r>
      <w:r>
        <w:rPr>
          <w:rFonts w:hint="eastAsia" w:ascii="楷体" w:hAnsi="楷体" w:eastAsia="楷体" w:cs="宋体"/>
          <w:b/>
          <w:szCs w:val="21"/>
        </w:rPr>
        <w:t>哭</w:t>
      </w:r>
      <w:r>
        <w:rPr>
          <w:rFonts w:ascii="楷体" w:hAnsi="楷体" w:eastAsia="楷体" w:cs="宋体"/>
          <w:b/>
          <w:szCs w:val="21"/>
        </w:rPr>
        <w:t>头</w:t>
      </w:r>
      <w:r>
        <w:rPr>
          <w:rFonts w:cs="宋体"/>
          <w:szCs w:val="21"/>
        </w:rPr>
        <w:t>&gt;</w:t>
      </w:r>
      <w:r>
        <w:rPr>
          <w:rFonts w:ascii="宋体" w:hAnsi="宋体" w:cs="宋体"/>
          <w:szCs w:val="21"/>
        </w:rPr>
        <w:t>下，老丈啊，</w:t>
      </w:r>
    </w:p>
    <w:p>
      <w:pPr>
        <w:ind w:left="1260" w:hanging="1260"/>
      </w:pPr>
      <w:r>
        <w:rPr>
          <w:rFonts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】再与孟德把话答。</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你将老丈一家杀死，尚且追悔不及，出庄又将老丈剑劈道旁，是何理也?</w:t>
      </w:r>
    </w:p>
    <w:p>
      <w:pPr>
        <w:ind w:left="1260" w:hanging="1260"/>
      </w:pPr>
      <w:r>
        <w:rPr>
          <w:rFonts w:ascii="宋体" w:hAnsi="宋体" w:cs="宋体"/>
          <w:szCs w:val="21"/>
        </w:rPr>
        <w:t>似你这等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：这般)</w:t>
      </w:r>
      <w:r>
        <w:rPr>
          <w:rFonts w:ascii="宋体" w:hAnsi="宋体" w:cs="宋体"/>
          <w:szCs w:val="21"/>
        </w:rPr>
        <w:t>行事，岂不怕天下人咒骂于你?</w:t>
      </w:r>
    </w:p>
    <w:p>
      <w:pPr>
        <w:ind w:left="1260" w:hanging="1260"/>
      </w:pPr>
      <w:r>
        <w:rPr>
          <w:rFonts w:hint="eastAsia" w:ascii="宋体" w:hAnsi="宋体" w:cs="宋体"/>
          <w:szCs w:val="21"/>
        </w:rPr>
        <w:t>哦</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听他言吓得我心惊胆怕，背转身自埋怨我自己做差。我先前指望他宽宏量大，却原来贼是个无义的冤家。马行在夹道内我难以回马，这才是花随水水不能恋花。这时候我只得暂且忍耐在心下，既同行共大事必须要劝解于他。</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】休道我言语多必有奸诈，你本是大义人把事作差。吕伯奢与你父相交不假，为什么起疑心杀他的全家。一家人被你杀也就该罢，出庄来你为何把老丈来杀，是何根芽。</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】好言语劝不醒蠢牛木马，把此贼好一比井底之蛙。</w:t>
      </w:r>
    </w:p>
    <w:p>
      <w:pPr>
        <w:ind w:left="1260" w:hanging="1260"/>
      </w:pPr>
      <w:r>
        <w:rPr>
          <w:rFonts w:ascii="宋体" w:hAnsi="宋体" w:cs="宋体"/>
          <w:szCs w:val="21"/>
        </w:rPr>
        <w:t>但凭于你。</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第五场</w:t>
      </w:r>
      <w:r>
        <w:rPr>
          <w:rStyle w:val="66"/>
          <w:rFonts w:ascii="宋体" w:hAnsi="宋体" w:cs="宋体"/>
          <w:szCs w:val="21"/>
        </w:rPr>
        <w:footnoteReference w:id="139"/>
      </w:r>
      <w:r>
        <w:rPr>
          <w:rFonts w:ascii="华文仿宋" w:hAnsi="华文仿宋" w:eastAsia="华文仿宋" w:cs="华文仿宋"/>
          <w:szCs w:val="21"/>
        </w:rPr>
        <w:t>]</w:t>
      </w:r>
    </w:p>
    <w:p>
      <w:pPr>
        <w:ind w:left="1260" w:hanging="1260"/>
      </w:pPr>
      <w:r>
        <w:rPr>
          <w:rFonts w:ascii="宋体" w:hAnsi="宋体" w:cs="宋体"/>
          <w:szCs w:val="21"/>
        </w:rPr>
        <w:t>马不要下鞍。</w:t>
      </w:r>
    </w:p>
    <w:p>
      <w:pPr>
        <w:ind w:left="1260" w:hanging="1260"/>
      </w:pPr>
      <w:r>
        <w:rPr>
          <w:rFonts w:ascii="宋体" w:hAnsi="宋体" w:cs="宋体"/>
          <w:szCs w:val="21"/>
        </w:rPr>
        <w:t>明灯一盏。</w:t>
      </w:r>
    </w:p>
    <w:p>
      <w:pPr>
        <w:ind w:left="1260" w:hanging="1260"/>
      </w:pPr>
      <w:r>
        <w:rPr>
          <w:rFonts w:ascii="宋体" w:hAnsi="宋体" w:cs="宋体"/>
          <w:szCs w:val="21"/>
        </w:rPr>
        <w:t>鞍马劳顿，吞吃不下呀。</w:t>
      </w:r>
    </w:p>
    <w:p>
      <w:pPr>
        <w:ind w:left="1260" w:hanging="1260"/>
      </w:pPr>
      <w:r>
        <w:rPr>
          <w:rFonts w:ascii="宋体" w:hAnsi="宋体" w:cs="宋体"/>
          <w:szCs w:val="21"/>
        </w:rPr>
        <w:t>既已同行，何言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：说什么)</w:t>
      </w:r>
      <w:r>
        <w:rPr>
          <w:rFonts w:ascii="宋体" w:hAnsi="宋体" w:cs="宋体"/>
          <w:szCs w:val="21"/>
        </w:rPr>
        <w:t>不服?</w:t>
      </w:r>
    </w:p>
    <w:p>
      <w:pPr>
        <w:ind w:left="1260" w:hanging="1260"/>
      </w:pPr>
      <w:r>
        <w:rPr>
          <w:rFonts w:ascii="宋体" w:hAnsi="宋体" w:cs="宋体"/>
          <w:szCs w:val="21"/>
        </w:rPr>
        <w:t>你的疑心呐，也</w:t>
      </w:r>
      <w:r>
        <w:rPr>
          <w:rFonts w:hint="eastAsia" w:ascii="宋体" w:hAnsi="宋体" w:cs="宋体"/>
          <w:szCs w:val="21"/>
        </w:rPr>
        <w:t>忒</w:t>
      </w:r>
      <w:r>
        <w:rPr>
          <w:rFonts w:ascii="宋体" w:hAnsi="宋体" w:cs="宋体"/>
          <w:szCs w:val="21"/>
        </w:rPr>
        <w:t>大了。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：你那疑心，也忒大了。)</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我陈宫好悔也!</w:t>
      </w:r>
    </w:p>
    <w:p>
      <w:pPr>
        <w:ind w:left="1260" w:hanging="1260"/>
      </w:pPr>
      <w:r>
        <w:rPr>
          <w:rFonts w:ascii="宋体" w:hAnsi="宋体" w:cs="宋体"/>
          <w:szCs w:val="21"/>
        </w:rPr>
        <w:t>【</w:t>
      </w:r>
      <w:r>
        <w:rPr>
          <w:rFonts w:ascii="楷体" w:hAnsi="楷体" w:eastAsia="楷体" w:cs="宋体"/>
          <w:szCs w:val="21"/>
        </w:rPr>
        <w:t>二黄慢板</w:t>
      </w:r>
      <w:r>
        <w:rPr>
          <w:rFonts w:ascii="宋体" w:hAnsi="宋体" w:cs="宋体"/>
          <w:szCs w:val="21"/>
        </w:rPr>
        <w:t>】一轮明月照窗下，陈宫心中乱如麻。悔不该心猿并意马，悔不该随他人到吕家。吕伯奢可算得义气大，杀猪沽酒款待于他。</w:t>
      </w:r>
      <w:r>
        <w:rPr>
          <w:rFonts w:hint="eastAsia" w:ascii="宋体" w:hAnsi="宋体" w:cs="宋体"/>
          <w:szCs w:val="21"/>
        </w:rPr>
        <w:t>又</w:t>
      </w:r>
      <w:r>
        <w:rPr>
          <w:rFonts w:ascii="宋体" w:hAnsi="宋体" w:cs="宋体"/>
          <w:szCs w:val="21"/>
        </w:rPr>
        <w:t>谁知此贼的疑心太大，拔出剑将他的满门杀。一家人俱丧在宝剑之下，年迈老丈命染黄沙。屈死的冤鬼魂休来怨咱，自有那神灵天理鉴察。</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】听谯楼打罢了二更鼓下</w:t>
      </w:r>
      <w:r>
        <w:rPr>
          <w:rStyle w:val="66"/>
          <w:rFonts w:ascii="宋体" w:hAnsi="宋体" w:cs="宋体"/>
          <w:szCs w:val="21"/>
        </w:rPr>
        <w:footnoteReference w:id="140"/>
      </w:r>
      <w:r>
        <w:rPr>
          <w:rFonts w:ascii="宋体" w:hAnsi="宋体" w:cs="宋体"/>
          <w:szCs w:val="21"/>
        </w:rPr>
        <w:t>，越思越想把事来做差。悔不该把家属一旦撇下，悔不该弃县令抛却了乌纱。我只说贼是个宽宏量大，汉室后来贼是惹祸的根芽。</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】观此贼睡卧真潇洒，安眠好似井底之蛙。贼好比蛟龙未生鳞甲，贼好比猛虎未曾长牙。虎在笼中我不打，我岂肯放虎归山又把人抓。</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】执宝剑将贼的头割下，</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】险些儿把事又做差。</w:t>
      </w:r>
    </w:p>
    <w:p>
      <w:pPr>
        <w:ind w:left="1260" w:hanging="1260"/>
      </w:pPr>
      <w:r>
        <w:rPr>
          <w:rFonts w:ascii="宋体" w:hAnsi="宋体" w:cs="宋体"/>
          <w:szCs w:val="21"/>
        </w:rPr>
        <w:t>我若将他</w:t>
      </w:r>
      <w:r>
        <w:rPr>
          <w:rFonts w:hint="eastAsia" w:ascii="宋体" w:hAnsi="宋体" w:cs="宋体"/>
          <w:szCs w:val="21"/>
        </w:rPr>
        <w:t>(一剑)</w:t>
      </w:r>
      <w:r>
        <w:rPr>
          <w:rFonts w:ascii="宋体" w:hAnsi="宋体" w:cs="宋体"/>
          <w:szCs w:val="21"/>
        </w:rPr>
        <w:t>杀死，旁人岂不道我与董卓同党?</w:t>
      </w:r>
    </w:p>
    <w:p>
      <w:pPr>
        <w:ind w:left="1260" w:hanging="1260"/>
      </w:pPr>
      <w:r>
        <w:rPr>
          <w:rFonts w:hint="eastAsia" w:ascii="宋体" w:hAnsi="宋体" w:cs="宋体"/>
          <w:szCs w:val="21"/>
        </w:rPr>
        <w:t>(这这这……)</w:t>
      </w:r>
    </w:p>
    <w:p>
      <w:pPr>
        <w:ind w:left="1260" w:hanging="1260"/>
      </w:pPr>
      <w:r>
        <w:rPr>
          <w:rFonts w:ascii="宋体" w:hAnsi="宋体" w:cs="宋体"/>
          <w:szCs w:val="21"/>
        </w:rPr>
        <w:t>看桌案之上现有笔砚，我不免题诗一首，打动于他。</w:t>
      </w:r>
    </w:p>
    <w:p>
      <w:pPr>
        <w:ind w:left="1260" w:hanging="1260"/>
      </w:pPr>
      <w:r>
        <w:rPr>
          <w:rFonts w:ascii="宋体" w:hAnsi="宋体" w:cs="宋体"/>
          <w:szCs w:val="21"/>
        </w:rPr>
        <w:t>但不知以何为题?</w:t>
      </w:r>
    </w:p>
    <w:p>
      <w:pPr>
        <w:ind w:left="1260" w:hanging="1260"/>
      </w:pPr>
      <w:r>
        <w:rPr>
          <w:rFonts w:ascii="宋体" w:hAnsi="宋体" w:cs="宋体"/>
          <w:szCs w:val="21"/>
        </w:rPr>
        <w:t>就以四更为题。</w:t>
      </w:r>
    </w:p>
    <w:p>
      <w:r>
        <w:rPr>
          <w:rFonts w:ascii="宋体" w:hAnsi="宋体" w:cs="宋体"/>
          <w:szCs w:val="21"/>
        </w:rPr>
        <w:t>(</w:t>
      </w:r>
      <w:r>
        <w:rPr>
          <w:rFonts w:ascii="楷体" w:hAnsi="楷体" w:eastAsia="楷体" w:cs="宋体"/>
          <w:szCs w:val="21"/>
        </w:rPr>
        <w:t>念</w:t>
      </w:r>
      <w:r>
        <w:rPr>
          <w:rFonts w:ascii="宋体" w:hAnsi="宋体" w:cs="宋体"/>
          <w:szCs w:val="21"/>
        </w:rPr>
        <w:t>)鼓打四更月正</w:t>
      </w:r>
      <w:r>
        <w:rPr>
          <w:rFonts w:hint="eastAsia" w:ascii="宋体" w:hAnsi="宋体" w:cs="宋体"/>
          <w:szCs w:val="21"/>
        </w:rPr>
        <w:t>浓</w:t>
      </w:r>
      <w:r>
        <w:rPr>
          <w:rFonts w:ascii="宋体" w:hAnsi="宋体" w:cs="宋体"/>
          <w:szCs w:val="21"/>
        </w:rPr>
        <w:t>，心猿意马归旧</w:t>
      </w:r>
      <w:r>
        <w:rPr>
          <w:rFonts w:hint="eastAsia" w:ascii="宋体" w:hAnsi="宋体" w:cs="宋体"/>
          <w:szCs w:val="21"/>
        </w:rPr>
        <w:t>踪</w:t>
      </w:r>
      <w:r>
        <w:rPr>
          <w:rFonts w:ascii="宋体" w:hAnsi="宋体" w:cs="宋体"/>
          <w:szCs w:val="21"/>
        </w:rPr>
        <w:t>。杀死吕家人数口，方知曹——</w:t>
      </w:r>
    </w:p>
    <w:p>
      <w:r>
        <w:rPr>
          <w:rFonts w:hint="eastAsia" w:ascii="宋体" w:hAnsi="宋体" w:cs="宋体"/>
          <w:szCs w:val="21"/>
        </w:rPr>
        <w:t>(啊，明公。</w:t>
      </w:r>
    </w:p>
    <w:p>
      <w:r>
        <w:rPr>
          <w:rFonts w:hint="eastAsia" w:ascii="宋体" w:hAnsi="宋体" w:cs="宋体"/>
          <w:szCs w:val="21"/>
        </w:rPr>
        <w:t>明公，睡着了。)</w:t>
      </w:r>
    </w:p>
    <w:p>
      <w:r>
        <w:rPr>
          <w:rFonts w:ascii="宋体" w:hAnsi="宋体" w:cs="宋体"/>
          <w:szCs w:val="21"/>
        </w:rPr>
        <w:t>(</w:t>
      </w:r>
      <w:r>
        <w:rPr>
          <w:rFonts w:ascii="楷体" w:hAnsi="楷体" w:eastAsia="楷体" w:cs="宋体"/>
          <w:szCs w:val="21"/>
        </w:rPr>
        <w:t>念</w:t>
      </w:r>
      <w:r>
        <w:rPr>
          <w:rFonts w:ascii="宋体" w:hAnsi="宋体" w:cs="宋体"/>
          <w:szCs w:val="21"/>
        </w:rPr>
        <w:t>)方知曹操是奸雄!</w:t>
      </w:r>
    </w:p>
    <w:p>
      <w:r>
        <w:rPr>
          <w:rFonts w:ascii="宋体" w:hAnsi="宋体" w:cs="宋体"/>
          <w:szCs w:val="21"/>
        </w:rPr>
        <w:t>陈宫题。</w:t>
      </w:r>
    </w:p>
    <w:p>
      <w:pPr>
        <w:ind w:left="1260" w:hanging="1260"/>
      </w:pPr>
      <w:r>
        <w:rPr>
          <w:rFonts w:ascii="宋体" w:hAnsi="宋体" w:cs="宋体"/>
          <w:szCs w:val="21"/>
        </w:rPr>
        <w:t>趁此天色朦胧，我不免寻找马匹逃走了罢。</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】也是我陈宫做事差，不该随贼走天涯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：悔不该随贼奔天涯)</w:t>
      </w:r>
      <w:r>
        <w:rPr>
          <w:rFonts w:ascii="宋体" w:hAnsi="宋体" w:cs="宋体"/>
          <w:szCs w:val="21"/>
        </w:rPr>
        <w:t>。落花有意随流水，流水无情恋落花。</w:t>
      </w:r>
    </w:p>
    <w:p>
      <w:pPr>
        <w:ind w:left="1260" w:hanging="1260"/>
      </w:pPr>
      <w:r>
        <w:rPr>
          <w:rFonts w:ascii="宋体" w:hAnsi="宋体" w:cs="宋体"/>
          <w:szCs w:val="21"/>
        </w:rPr>
        <w:t>我好悔也!</w:t>
      </w:r>
    </w:p>
    <w:p>
      <w:pPr>
        <w:rPr>
          <w:rFonts w:hint="eastAsia"/>
        </w:rPr>
      </w:pPr>
      <w:bookmarkStart w:id="68" w:name="__RefHeading___Toc414518261"/>
      <w:bookmarkEnd w:id="68"/>
      <w:bookmarkStart w:id="69" w:name="_Toc1136161990"/>
      <w:r>
        <w:rPr>
          <w:rFonts w:hint="eastAsia"/>
        </w:rPr>
        <w:br w:type="page"/>
      </w:r>
    </w:p>
    <w:p>
      <w:pPr>
        <w:pStyle w:val="126"/>
        <w:bidi w:val="0"/>
      </w:pPr>
      <w:r>
        <w:rPr>
          <w:rFonts w:hint="eastAsia"/>
        </w:rPr>
        <w:t xml:space="preserve">借赵云 </w:t>
      </w:r>
      <w:r>
        <w:rPr>
          <w:rFonts w:hint="eastAsia"/>
          <w:sz w:val="24"/>
          <w:szCs w:val="24"/>
        </w:rPr>
        <w:t>之</w:t>
      </w:r>
      <w:r>
        <w:rPr>
          <w:rFonts w:hint="eastAsia"/>
        </w:rPr>
        <w:t xml:space="preserve"> 刘备</w:t>
      </w:r>
      <w:bookmarkEnd w:id="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千军容易得，一将最难求。</w:t>
      </w:r>
    </w:p>
    <w:p>
      <w:pPr>
        <w:widowControl/>
        <w:jc w:val="left"/>
      </w:pPr>
      <w:r>
        <w:rPr>
          <w:rStyle w:val="99"/>
          <w:rFonts w:ascii="宋体" w:hAnsi="宋体" w:cs="Verdana"/>
          <w:bCs/>
          <w:color w:val="000000"/>
          <w:szCs w:val="21"/>
        </w:rPr>
        <w:t>俺刘备，只因曹操带领十万雄兵攻打徐州，要与他父曹嵩报仇。陶恭祖向吾弟兄求救。怎奈我兵微将寡，恐难取胜。为此去至北</w:t>
      </w:r>
      <w:r>
        <w:rPr>
          <w:rStyle w:val="99"/>
          <w:rFonts w:ascii="宋体" w:hAnsi="宋体" w:cs="Verdana"/>
          <w:color w:val="000000"/>
          <w:szCs w:val="21"/>
        </w:rPr>
        <w:t>邳</w:t>
      </w:r>
      <w:r>
        <w:rPr>
          <w:rStyle w:val="99"/>
          <w:rFonts w:ascii="宋体" w:hAnsi="宋体" w:cs="Verdana"/>
          <w:bCs/>
          <w:color w:val="000000"/>
          <w:szCs w:val="21"/>
        </w:rPr>
        <w:t>公孙瓒那里借兵解围。</w:t>
      </w:r>
    </w:p>
    <w:p>
      <w:pPr>
        <w:widowControl/>
        <w:ind w:left="1260" w:hanging="1260"/>
        <w:jc w:val="left"/>
      </w:pPr>
      <w:r>
        <w:rPr>
          <w:rStyle w:val="99"/>
          <w:rFonts w:ascii="宋体" w:hAnsi="宋体" w:cs="Verdana"/>
          <w:bCs/>
          <w:color w:val="000000"/>
          <w:szCs w:val="21"/>
        </w:rPr>
        <w:t>军士们，人马缓缓而行</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我心中恨曹操奸雄太甚，欺天子霸中原想谋朝廷。屡次里兴人马抢夺沛郡，因此上到北</w:t>
      </w:r>
      <w:r>
        <w:rPr>
          <w:rStyle w:val="99"/>
          <w:rFonts w:ascii="Verdana" w:hAnsi="Verdana" w:cs="Verdana"/>
          <w:color w:val="000000"/>
          <w:szCs w:val="21"/>
        </w:rPr>
        <w:t>邳</w:t>
      </w:r>
      <w:r>
        <w:rPr>
          <w:rStyle w:val="99"/>
          <w:rFonts w:ascii="Verdana" w:hAnsi="Verdana" w:cs="Verdana"/>
          <w:bCs/>
          <w:color w:val="000000"/>
          <w:szCs w:val="21"/>
        </w:rPr>
        <w:t>亲走一程。忙吩咐众将校前把路引，</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但愿得见公孙借将回程。</w:t>
      </w:r>
    </w:p>
    <w:p>
      <w:pPr>
        <w:widowControl/>
        <w:ind w:left="1260" w:hanging="1260"/>
        <w:jc w:val="left"/>
      </w:pPr>
      <w:r>
        <w:rPr>
          <w:rStyle w:val="99"/>
          <w:rFonts w:ascii="宋体" w:hAnsi="宋体" w:cs="Verdana"/>
          <w:bCs/>
          <w:color w:val="000000"/>
          <w:szCs w:val="21"/>
        </w:rPr>
        <w:t>公孙兄</w:t>
      </w:r>
      <w:r>
        <w:rPr>
          <w:rStyle w:val="99"/>
          <w:rFonts w:ascii="宋体" w:hAnsi="宋体" w:cs="宋体"/>
          <w:bCs/>
          <w:color w:val="000000"/>
          <w:szCs w:val="21"/>
        </w:rPr>
        <w:t>!</w:t>
      </w:r>
      <w:r>
        <w:rPr>
          <w:rStyle w:val="99"/>
          <w:rFonts w:ascii="宋体" w:hAnsi="宋体" w:cs="Verdana"/>
          <w:bCs/>
          <w:color w:val="000000"/>
          <w:szCs w:val="21"/>
        </w:rPr>
        <w:t>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备来得鲁莽，仁兄海涵。</w:t>
      </w:r>
    </w:p>
    <w:p>
      <w:pPr>
        <w:widowControl/>
        <w:jc w:val="left"/>
      </w:pPr>
      <w:r>
        <w:rPr>
          <w:rStyle w:val="99"/>
          <w:rFonts w:ascii="宋体" w:hAnsi="宋体" w:cs="Verdana"/>
          <w:bCs/>
          <w:color w:val="000000"/>
          <w:szCs w:val="21"/>
        </w:rPr>
        <w:t>今有曹操，因张闿杀死他父曹嵩，他就赖在陶恭祖的身上。为此带领十万雄兵攻打徐州，要与他父报仇。陶恭祖向弟借兵相助。怎奈备兵微将少，不是他人对手。是以到此与仁兄借兵解围。</w:t>
      </w:r>
    </w:p>
    <w:p>
      <w:pPr>
        <w:widowControl/>
        <w:ind w:left="1260" w:hanging="1260"/>
        <w:jc w:val="left"/>
      </w:pPr>
      <w:r>
        <w:rPr>
          <w:rStyle w:val="99"/>
          <w:rFonts w:ascii="宋体" w:hAnsi="宋体" w:cs="Verdana"/>
          <w:bCs/>
          <w:color w:val="000000"/>
          <w:szCs w:val="21"/>
        </w:rPr>
        <w:t>望求赵子龙将军前往。</w:t>
      </w:r>
    </w:p>
    <w:p>
      <w:pPr>
        <w:widowControl/>
        <w:ind w:left="1260" w:hanging="1260"/>
        <w:jc w:val="left"/>
      </w:pPr>
      <w:r>
        <w:rPr>
          <w:rStyle w:val="99"/>
          <w:rFonts w:ascii="宋体" w:hAnsi="宋体" w:cs="Verdana"/>
          <w:bCs/>
          <w:color w:val="000000"/>
          <w:szCs w:val="21"/>
        </w:rPr>
        <w:t>不妨，破曹之后，弟亲自送将回营。</w:t>
      </w:r>
    </w:p>
    <w:p>
      <w:pPr>
        <w:widowControl/>
        <w:ind w:left="1260" w:hanging="1260"/>
        <w:jc w:val="left"/>
      </w:pPr>
      <w:r>
        <w:rPr>
          <w:rStyle w:val="99"/>
          <w:rFonts w:ascii="宋体" w:hAnsi="宋体" w:cs="Verdana"/>
          <w:bCs/>
          <w:color w:val="000000"/>
          <w:szCs w:val="21"/>
        </w:rPr>
        <w:t>岂肯失信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如此当面谢过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告辞。</w:t>
      </w:r>
    </w:p>
    <w:p>
      <w:pPr>
        <w:widowControl/>
        <w:ind w:left="1260" w:hanging="1260"/>
        <w:jc w:val="left"/>
      </w:pPr>
      <w:r>
        <w:rPr>
          <w:rStyle w:val="99"/>
          <w:rFonts w:ascii="宋体" w:hAnsi="宋体" w:cs="Verdana"/>
          <w:bCs/>
          <w:color w:val="000000"/>
          <w:szCs w:val="21"/>
        </w:rPr>
        <w:t>来此就要讨扰。</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干。</w:t>
      </w:r>
    </w:p>
    <w:p>
      <w:pPr>
        <w:widowControl/>
        <w:ind w:left="1260" w:hanging="1260"/>
        <w:jc w:val="left"/>
      </w:pPr>
      <w:r>
        <w:rPr>
          <w:rStyle w:val="99"/>
          <w:rFonts w:ascii="宋体" w:hAnsi="宋体" w:cs="Verdana"/>
          <w:bCs/>
          <w:color w:val="000000"/>
          <w:szCs w:val="21"/>
        </w:rPr>
        <w:t>徐州危在旦夕，备不敢久停。</w:t>
      </w:r>
    </w:p>
    <w:p>
      <w:pPr>
        <w:widowControl/>
        <w:ind w:left="1260" w:hanging="1260"/>
        <w:jc w:val="left"/>
      </w:pPr>
      <w:r>
        <w:rPr>
          <w:rStyle w:val="99"/>
          <w:rFonts w:ascii="宋体" w:hAnsi="宋体" w:cs="Verdana"/>
          <w:bCs/>
          <w:color w:val="000000"/>
          <w:szCs w:val="21"/>
        </w:rPr>
        <w:t>告辞了</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cs="宋体"/>
          <w:bCs/>
          <w:color w:val="000000"/>
          <w:szCs w:val="21"/>
          <w:vertAlign w:val="superscript"/>
        </w:rPr>
        <w:footnoteReference w:id="141"/>
      </w:r>
      <w:r>
        <w:rPr>
          <w:rStyle w:val="99"/>
          <w:rFonts w:ascii="宋体" w:hAnsi="宋体" w:eastAsia="Verdana" w:cs="宋体"/>
          <w:bCs/>
          <w:color w:val="000000"/>
          <w:szCs w:val="21"/>
        </w:rPr>
        <w:t>】</w:t>
      </w:r>
      <w:r>
        <w:rPr>
          <w:rStyle w:val="99"/>
          <w:rFonts w:ascii="Verdana" w:hAnsi="Verdana" w:cs="Verdana"/>
          <w:bCs/>
          <w:color w:val="000000"/>
          <w:szCs w:val="21"/>
        </w:rPr>
        <w:t>陶恭祖望救兵营门立等</w:t>
      </w:r>
      <w:r>
        <w:rPr>
          <w:rStyle w:val="66"/>
          <w:rFonts w:ascii="Verdana" w:hAnsi="Verdana" w:cs="Verdana"/>
          <w:bCs/>
          <w:color w:val="000000"/>
          <w:szCs w:val="21"/>
        </w:rPr>
        <w:footnoteReference w:id="142"/>
      </w:r>
      <w:r>
        <w:rPr>
          <w:rStyle w:val="99"/>
          <w:rFonts w:ascii="Verdana" w:hAnsi="Verdana" w:cs="Verdana"/>
          <w:bCs/>
          <w:color w:val="000000"/>
          <w:szCs w:val="21"/>
        </w:rPr>
        <w:t>，备哪有闲心肠来饮杯巡。施一礼辞仁兄足踏金镫，破曹后</w:t>
      </w:r>
      <w:r>
        <w:rPr>
          <w:rStyle w:val="99"/>
          <w:rFonts w:hint="eastAsia" w:ascii="Verdana" w:hAnsi="Verdana" w:cs="Verdana"/>
          <w:bCs/>
          <w:color w:val="000000"/>
          <w:szCs w:val="21"/>
        </w:rPr>
        <w:t>弟</w:t>
      </w:r>
      <w:r>
        <w:rPr>
          <w:rStyle w:val="99"/>
          <w:rFonts w:ascii="Verdana" w:hAnsi="Verdana" w:cs="Verdana"/>
          <w:bCs/>
          <w:color w:val="000000"/>
          <w:szCs w:val="21"/>
        </w:rPr>
        <w:t>亲自送将回营。</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在帐中辞别了公孙仁兄，</w:t>
      </w:r>
      <w:r>
        <w:rPr>
          <w:rStyle w:val="99"/>
          <w:rFonts w:ascii="宋体" w:hAnsi="宋体" w:cs="宋体"/>
          <w:bCs/>
          <w:color w:val="000000"/>
          <w:szCs w:val="21"/>
        </w:rPr>
        <w:t>一心要</w:t>
      </w:r>
      <w:r>
        <w:rPr>
          <w:rStyle w:val="99"/>
          <w:rFonts w:ascii="Verdana" w:hAnsi="Verdana" w:cs="Verdana"/>
          <w:bCs/>
          <w:color w:val="000000"/>
          <w:szCs w:val="21"/>
        </w:rPr>
        <w:t>会一会大将子龙。</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来至在校场</w:t>
      </w:r>
      <w:r>
        <w:rPr>
          <w:rStyle w:val="99"/>
          <w:rFonts w:hint="eastAsia" w:ascii="Verdana" w:hAnsi="Verdana" w:cs="Verdana"/>
          <w:bCs/>
          <w:color w:val="000000"/>
          <w:szCs w:val="21"/>
        </w:rPr>
        <w:t>地</w:t>
      </w:r>
      <w:r>
        <w:rPr>
          <w:rStyle w:val="99"/>
          <w:rFonts w:ascii="Verdana" w:hAnsi="Verdana" w:cs="Verdana"/>
          <w:bCs/>
          <w:color w:val="000000"/>
          <w:szCs w:val="21"/>
        </w:rPr>
        <w:t>用目观定，我见了赵将军施礼打躬。</w:t>
      </w:r>
    </w:p>
    <w:p>
      <w:pPr>
        <w:widowControl/>
        <w:ind w:left="1260" w:hanging="1260"/>
        <w:jc w:val="left"/>
      </w:pPr>
      <w:r>
        <w:rPr>
          <w:rStyle w:val="99"/>
          <w:rFonts w:ascii="宋体" w:hAnsi="宋体" w:cs="Verdana"/>
          <w:bCs/>
          <w:color w:val="000000"/>
          <w:szCs w:val="21"/>
        </w:rPr>
        <w:t>那厢敢是赵将军</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w:t>
      </w:r>
      <w:r>
        <w:rPr>
          <w:rStyle w:val="99"/>
          <w:rFonts w:ascii="宋体" w:hAnsi="宋体" w:cs="宋体"/>
          <w:bCs/>
          <w:color w:val="000000"/>
          <w:szCs w:val="21"/>
        </w:rPr>
        <w:t>!</w:t>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hint="eastAsia" w:ascii="宋体" w:hAnsi="宋体" w:cs="Verdana"/>
          <w:bCs/>
          <w:color w:val="000000"/>
          <w:szCs w:val="21"/>
        </w:rPr>
        <w:t>请。</w:t>
      </w:r>
    </w:p>
    <w:p>
      <w:pPr>
        <w:widowControl/>
        <w:ind w:left="1260" w:hanging="1260"/>
        <w:jc w:val="left"/>
      </w:pPr>
      <w:r>
        <w:rPr>
          <w:rStyle w:val="99"/>
          <w:rFonts w:ascii="宋体" w:hAnsi="宋体" w:cs="Verdana"/>
          <w:bCs/>
          <w:color w:val="000000"/>
          <w:szCs w:val="21"/>
        </w:rPr>
        <w:t>诶，这是则甚</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哎呀，不敢不敢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与将军掸</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ascii="宋体" w:hAnsi="宋体" w:cs="Verdana"/>
          <w:bCs/>
          <w:color w:val="000000"/>
          <w:szCs w:val="21"/>
        </w:rPr>
        <w:t>有坐。</w:t>
      </w:r>
    </w:p>
    <w:p>
      <w:pPr>
        <w:widowControl/>
        <w:ind w:left="1260" w:hanging="1260"/>
        <w:jc w:val="left"/>
      </w:pPr>
      <w:r>
        <w:rPr>
          <w:rStyle w:val="99"/>
          <w:rFonts w:ascii="宋体" w:hAnsi="宋体" w:cs="Verdana"/>
          <w:bCs/>
          <w:color w:val="000000"/>
          <w:szCs w:val="21"/>
        </w:rPr>
        <w:t>前者磐河之役，使备久已倾倒，今日得见，三生有幸。</w:t>
      </w:r>
    </w:p>
    <w:p>
      <w:pPr>
        <w:widowControl/>
        <w:ind w:left="1260" w:hanging="1260"/>
        <w:jc w:val="left"/>
      </w:pPr>
      <w:r>
        <w:rPr>
          <w:rStyle w:val="99"/>
          <w:rFonts w:ascii="宋体" w:hAnsi="宋体" w:cs="Verdana"/>
          <w:bCs/>
          <w:color w:val="000000"/>
          <w:szCs w:val="21"/>
        </w:rPr>
        <w:t>岂敢。</w:t>
      </w:r>
    </w:p>
    <w:p>
      <w:pPr>
        <w:widowControl/>
        <w:jc w:val="left"/>
      </w:pPr>
      <w:r>
        <w:rPr>
          <w:rStyle w:val="99"/>
          <w:rFonts w:ascii="宋体" w:hAnsi="宋体" w:cs="Verdana"/>
          <w:bCs/>
          <w:color w:val="000000"/>
          <w:szCs w:val="21"/>
        </w:rPr>
        <w:t>只因曹兵甚强，陶恭祖邀我弟兄破曹，不能取胜，为此特来公孙兄帐下借兵解围。今有赵将军前去，大功</w:t>
      </w:r>
      <w:r>
        <w:rPr>
          <w:rStyle w:val="99"/>
          <w:rFonts w:hint="eastAsia" w:ascii="宋体" w:hAnsi="宋体" w:cs="Verdana"/>
          <w:bCs/>
          <w:color w:val="000000"/>
          <w:szCs w:val="21"/>
        </w:rPr>
        <w:t>必</w:t>
      </w:r>
      <w:r>
        <w:rPr>
          <w:rStyle w:val="99"/>
          <w:rFonts w:ascii="宋体" w:hAnsi="宋体" w:cs="Verdana"/>
          <w:bCs/>
          <w:color w:val="000000"/>
          <w:szCs w:val="21"/>
        </w:rPr>
        <w:t>成</w:t>
      </w:r>
      <w:r>
        <w:rPr>
          <w:rStyle w:val="66"/>
          <w:rFonts w:ascii="宋体" w:hAnsi="宋体" w:cs="Verdana"/>
          <w:bCs/>
          <w:color w:val="000000"/>
          <w:szCs w:val="21"/>
        </w:rPr>
        <w:footnoteReference w:id="143"/>
      </w:r>
      <w:r>
        <w:rPr>
          <w:rStyle w:val="99"/>
          <w:rFonts w:ascii="宋体" w:hAnsi="宋体" w:cs="Verdana"/>
          <w:bCs/>
          <w:color w:val="000000"/>
          <w:szCs w:val="21"/>
        </w:rPr>
        <w:t>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怎么，赵将军是顺情而去么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这个</w:t>
      </w:r>
      <w:r>
        <w:rPr>
          <w:rStyle w:val="99"/>
          <w:rFonts w:hint="eastAsia" w:ascii="宋体" w:hAnsi="宋体" w:cs="Verdana"/>
          <w:bCs/>
          <w:color w:val="000000"/>
          <w:szCs w:val="21"/>
        </w:rPr>
        <w:t>……</w:t>
      </w:r>
      <w:r>
        <w:rPr>
          <w:rStyle w:val="99"/>
          <w:rFonts w:ascii="宋体" w:hAnsi="宋体" w:cs="Verdana"/>
          <w:bCs/>
          <w:color w:val="000000"/>
          <w:szCs w:val="21"/>
        </w:rPr>
        <w:t>失言了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但不知将军几时起兵</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赵将军，你来看，天色尚早</w:t>
      </w:r>
      <w:r>
        <w:rPr>
          <w:rStyle w:val="99"/>
          <w:rFonts w:hint="eastAsia" w:ascii="宋体" w:hAnsi="宋体" w:cs="Verdana"/>
          <w:bCs/>
          <w:color w:val="000000"/>
          <w:szCs w:val="21"/>
        </w:rPr>
        <w:t>哇</w:t>
      </w:r>
      <w:r>
        <w:rPr>
          <w:rStyle w:val="99"/>
          <w:rFonts w:ascii="宋体" w:hAnsi="宋体" w:cs="Verdana"/>
          <w:bCs/>
          <w:color w:val="000000"/>
          <w:szCs w:val="21"/>
        </w:rPr>
        <w:t>。你我吩咐众将缓缓而行，你我马上叙谈叙谈，以慰平生渴慕，不知赵将军意下如何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将军请来传令</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你我一同传令：</w:t>
      </w:r>
    </w:p>
    <w:p>
      <w:pPr>
        <w:widowControl/>
        <w:ind w:left="1260" w:hanging="1260"/>
        <w:jc w:val="left"/>
      </w:pPr>
      <w:r>
        <w:rPr>
          <w:rStyle w:val="99"/>
          <w:rFonts w:ascii="宋体" w:hAnsi="宋体" w:cs="Verdana"/>
          <w:bCs/>
          <w:color w:val="000000"/>
          <w:szCs w:val="21"/>
        </w:rPr>
        <w:t>众将官，一路之上不准扰害百姓，马踏青苗，违令者斩</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天色尚早，我与赵将军马上叙谈叙谈，尔等缓缓而行。</w:t>
      </w:r>
    </w:p>
    <w:p>
      <w:pPr>
        <w:widowControl/>
        <w:ind w:left="1260" w:hanging="1260"/>
        <w:jc w:val="left"/>
      </w:pPr>
      <w:r>
        <w:rPr>
          <w:rStyle w:val="99"/>
          <w:rFonts w:ascii="宋体" w:hAnsi="宋体" w:cs="Verdana"/>
          <w:bCs/>
          <w:color w:val="000000"/>
          <w:szCs w:val="21"/>
        </w:rPr>
        <w:t>带马</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待我来与将军牵马坠镫。</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岂敢岂敢呐。</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这——</w:t>
      </w:r>
    </w:p>
    <w:p>
      <w:pPr>
        <w:widowControl/>
        <w:ind w:left="1260" w:hanging="1260"/>
        <w:jc w:val="left"/>
      </w:pPr>
      <w:r>
        <w:rPr>
          <w:rStyle w:val="99"/>
          <w:rFonts w:ascii="宋体" w:hAnsi="宋体" w:cs="Verdana"/>
          <w:bCs/>
          <w:color w:val="000000"/>
          <w:szCs w:val="21"/>
        </w:rPr>
        <w:t>啊——呵呵哈哈哈</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宋体" w:hAnsi="宋体" w:cs="Verdana"/>
          <w:bCs/>
          <w:color w:val="000000"/>
          <w:szCs w:val="21"/>
        </w:rPr>
        <w:t>笑介</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赵将军，你看当今之世，天下</w:t>
      </w:r>
      <w:r>
        <w:rPr>
          <w:rStyle w:val="99"/>
          <w:rFonts w:hint="eastAsia" w:ascii="宋体" w:hAnsi="宋体" w:cs="Verdana"/>
          <w:bCs/>
          <w:color w:val="000000"/>
          <w:szCs w:val="21"/>
        </w:rPr>
        <w:t>大</w:t>
      </w:r>
      <w:r>
        <w:rPr>
          <w:rStyle w:val="99"/>
          <w:rFonts w:ascii="宋体" w:hAnsi="宋体" w:cs="Verdana"/>
          <w:bCs/>
          <w:color w:val="000000"/>
          <w:szCs w:val="21"/>
        </w:rPr>
        <w:t>乱，汉室衰</w:t>
      </w:r>
      <w:r>
        <w:rPr>
          <w:rStyle w:val="99"/>
          <w:rFonts w:hint="eastAsia" w:ascii="宋体" w:hAnsi="宋体" w:cs="Verdana"/>
          <w:bCs/>
          <w:color w:val="000000"/>
          <w:szCs w:val="21"/>
        </w:rPr>
        <w:t>微</w:t>
      </w:r>
      <w:r>
        <w:rPr>
          <w:rStyle w:val="99"/>
          <w:rFonts w:ascii="宋体" w:hAnsi="宋体" w:cs="Verdana"/>
          <w:bCs/>
          <w:color w:val="000000"/>
          <w:szCs w:val="21"/>
        </w:rPr>
        <w:t>。众诸侯各霸一方，争雄赌胜，看来日后</w:t>
      </w:r>
      <w:r>
        <w:rPr>
          <w:rStyle w:val="99"/>
          <w:rFonts w:hint="eastAsia" w:ascii="宋体" w:hAnsi="宋体" w:cs="Verdana"/>
          <w:bCs/>
          <w:color w:val="000000"/>
          <w:szCs w:val="21"/>
        </w:rPr>
        <w:t xml:space="preserve">成王立帝 </w:t>
      </w:r>
      <w:r>
        <w:rPr>
          <w:rStyle w:val="99"/>
          <w:rFonts w:ascii="宋体" w:hAnsi="宋体" w:cs="Verdana"/>
          <w:bCs/>
          <w:color w:val="000000"/>
          <w:szCs w:val="21"/>
        </w:rPr>
        <w:t>，不知又是哪一家了。</w:t>
      </w:r>
    </w:p>
    <w:p>
      <w:pPr>
        <w:widowControl/>
        <w:ind w:left="1260" w:hanging="1260"/>
        <w:jc w:val="left"/>
      </w:pPr>
      <w:r>
        <w:rPr>
          <w:rStyle w:val="99"/>
          <w:rFonts w:ascii="宋体" w:hAnsi="宋体" w:cs="Verdana"/>
          <w:bCs/>
          <w:color w:val="000000"/>
          <w:szCs w:val="21"/>
        </w:rPr>
        <w:t>哦，赵将军不知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请——</w:t>
      </w:r>
    </w:p>
    <w:p>
      <w:pPr>
        <w:widowControl/>
        <w:jc w:val="left"/>
      </w:pPr>
      <w:r>
        <w:rPr>
          <w:rStyle w:val="99"/>
          <w:rFonts w:ascii="宋体" w:hAnsi="宋体" w:cs="Verdana"/>
          <w:bCs/>
          <w:color w:val="000000"/>
          <w:szCs w:val="21"/>
        </w:rPr>
        <w:t>赵将军，备倒想起一家来了哇：</w:t>
      </w:r>
    </w:p>
    <w:p>
      <w:pPr>
        <w:widowControl/>
        <w:jc w:val="left"/>
      </w:pPr>
      <w:r>
        <w:rPr>
          <w:rStyle w:val="99"/>
          <w:rFonts w:ascii="宋体" w:hAnsi="宋体" w:cs="Verdana"/>
          <w:bCs/>
          <w:color w:val="000000"/>
          <w:szCs w:val="21"/>
        </w:rPr>
        <w:t>想河北袁绍，四世三公，文有田丰、沮授、逢纪、郭图之谋，武有颜良、文丑万夫不当之勇，日后汉室基业，定属此人了。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哦，凤毛鸡胆。</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，守户之犬。</w:t>
      </w:r>
    </w:p>
    <w:p>
      <w:pPr>
        <w:widowControl/>
        <w:ind w:left="1260" w:hanging="1260"/>
        <w:jc w:val="left"/>
      </w:pPr>
      <w:r>
        <w:rPr>
          <w:rStyle w:val="99"/>
          <w:rFonts w:ascii="宋体" w:hAnsi="宋体" w:cs="Verdana"/>
          <w:bCs/>
          <w:color w:val="000000"/>
          <w:szCs w:val="21"/>
        </w:rPr>
        <w:t>怎见得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哦，袁绍，他不能。</w:t>
      </w:r>
    </w:p>
    <w:p>
      <w:pPr>
        <w:widowControl/>
        <w:ind w:left="1260" w:hanging="1260"/>
        <w:jc w:val="left"/>
      </w:pPr>
      <w:r>
        <w:rPr>
          <w:rStyle w:val="99"/>
          <w:rFonts w:ascii="宋体" w:hAnsi="宋体" w:cs="Verdana"/>
          <w:bCs/>
          <w:color w:val="000000"/>
          <w:szCs w:val="21"/>
        </w:rPr>
        <w:t>这该是哪一家呢</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赵将军，备又想起一家来了：</w:t>
      </w:r>
    </w:p>
    <w:p>
      <w:pPr>
        <w:widowControl/>
        <w:jc w:val="left"/>
      </w:pPr>
      <w:r>
        <w:rPr>
          <w:rStyle w:val="99"/>
          <w:rFonts w:ascii="宋体" w:hAnsi="宋体" w:cs="Verdana"/>
          <w:bCs/>
          <w:color w:val="000000"/>
          <w:szCs w:val="21"/>
        </w:rPr>
        <w:t>袁绍之弟淮南袁术，占据寿春，兵精粮足，又有纪灵、桥蕤，勇冠三军。况且又得了天子玉玺，不久必要称帝。日后只怕是此人了。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诶——怎么将当世英雄比作</w:t>
      </w:r>
      <w:r>
        <w:rPr>
          <w:rStyle w:val="99"/>
          <w:rFonts w:hint="eastAsia" w:ascii="宋体" w:hAnsi="宋体" w:cs="Verdana"/>
          <w:bCs/>
          <w:color w:val="000000"/>
          <w:szCs w:val="21"/>
        </w:rPr>
        <w:t>了</w:t>
      </w:r>
      <w:r>
        <w:rPr>
          <w:rStyle w:val="99"/>
          <w:rFonts w:ascii="宋体" w:hAnsi="宋体" w:cs="Verdana"/>
          <w:bCs/>
          <w:color w:val="000000"/>
          <w:szCs w:val="21"/>
        </w:rPr>
        <w:t>冢中枯骨</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哦，呃，他不能。</w:t>
      </w:r>
    </w:p>
    <w:p>
      <w:pPr>
        <w:widowControl/>
        <w:ind w:left="1260" w:hanging="1260"/>
        <w:jc w:val="left"/>
      </w:pPr>
      <w:r>
        <w:rPr>
          <w:rStyle w:val="99"/>
          <w:rFonts w:ascii="宋体" w:hAnsi="宋体" w:cs="Verdana"/>
          <w:bCs/>
          <w:color w:val="000000"/>
          <w:szCs w:val="21"/>
        </w:rPr>
        <w:t>哦，是了。我想他每每兴兵，霸占民女，</w:t>
      </w:r>
      <w:r>
        <w:rPr>
          <w:rStyle w:val="99"/>
          <w:rFonts w:hint="eastAsia" w:ascii="宋体" w:hAnsi="宋体" w:cs="Verdana"/>
          <w:bCs/>
          <w:color w:val="000000"/>
          <w:szCs w:val="21"/>
        </w:rPr>
        <w:t>掳</w:t>
      </w:r>
      <w:r>
        <w:rPr>
          <w:rStyle w:val="99"/>
          <w:rFonts w:ascii="宋体" w:hAnsi="宋体" w:cs="Verdana"/>
          <w:bCs/>
          <w:color w:val="000000"/>
          <w:szCs w:val="21"/>
        </w:rPr>
        <w:t>抢民财，鞭挞士卒，焉能成王霸业呀。</w:t>
      </w:r>
    </w:p>
    <w:p>
      <w:pPr>
        <w:widowControl/>
        <w:jc w:val="left"/>
      </w:pPr>
      <w:r>
        <w:rPr>
          <w:rStyle w:val="99"/>
          <w:rFonts w:ascii="宋体" w:hAnsi="宋体" w:cs="Verdana"/>
          <w:bCs/>
          <w:color w:val="000000"/>
          <w:szCs w:val="21"/>
        </w:rPr>
        <w:t>呃，呃，呃</w:t>
      </w:r>
      <w:r>
        <w:rPr>
          <w:rStyle w:val="99"/>
          <w:rFonts w:hint="eastAsia" w:ascii="宋体" w:hAnsi="宋体" w:cs="Verdana"/>
          <w:bCs/>
          <w:color w:val="000000"/>
          <w:szCs w:val="21"/>
        </w:rPr>
        <w:t>……</w:t>
      </w:r>
      <w:r>
        <w:rPr>
          <w:rStyle w:val="99"/>
          <w:rFonts w:ascii="宋体" w:hAnsi="宋体" w:cs="Verdana"/>
          <w:bCs/>
          <w:color w:val="000000"/>
          <w:szCs w:val="21"/>
        </w:rPr>
        <w:t>备又想起一家来了：</w:t>
      </w:r>
    </w:p>
    <w:p>
      <w:pPr>
        <w:widowControl/>
        <w:jc w:val="left"/>
      </w:pPr>
      <w:r>
        <w:rPr>
          <w:rStyle w:val="99"/>
          <w:rFonts w:ascii="宋体" w:hAnsi="宋体" w:cs="Verdana"/>
          <w:bCs/>
          <w:color w:val="000000"/>
          <w:szCs w:val="21"/>
        </w:rPr>
        <w:t>想那荆襄王刘表，坐镇荆州，占有长江之险，</w:t>
      </w:r>
      <w:r>
        <w:rPr>
          <w:rStyle w:val="99"/>
          <w:rFonts w:hint="eastAsia" w:ascii="宋体" w:hAnsi="宋体" w:cs="Verdana"/>
          <w:bCs/>
          <w:color w:val="000000"/>
          <w:szCs w:val="21"/>
        </w:rPr>
        <w:t>统戍</w:t>
      </w:r>
      <w:r>
        <w:rPr>
          <w:rStyle w:val="99"/>
          <w:rFonts w:ascii="宋体" w:hAnsi="宋体" w:cs="Verdana"/>
          <w:bCs/>
          <w:color w:val="000000"/>
          <w:szCs w:val="21"/>
        </w:rPr>
        <w:t>一十三郡，兵多将广，又有蔡瑁、</w:t>
      </w:r>
      <w:r>
        <w:rPr>
          <w:rStyle w:val="99"/>
          <w:rFonts w:hint="eastAsia" w:ascii="宋体" w:hAnsi="宋体" w:cs="宋体"/>
          <w:bCs/>
          <w:color w:val="000000"/>
          <w:szCs w:val="21"/>
        </w:rPr>
        <w:t>张</w:t>
      </w:r>
      <w:r>
        <w:rPr>
          <w:rStyle w:val="99"/>
          <w:rFonts w:hint="eastAsia" w:ascii="宋体" w:hAnsi="宋体" w:cs="Verdana"/>
          <w:bCs/>
          <w:color w:val="000000"/>
          <w:szCs w:val="21"/>
        </w:rPr>
        <w:t>允</w:t>
      </w:r>
      <w:r>
        <w:rPr>
          <w:rStyle w:val="99"/>
          <w:rFonts w:ascii="宋体" w:hAnsi="宋体" w:cs="Verdana"/>
          <w:bCs/>
          <w:color w:val="000000"/>
          <w:szCs w:val="21"/>
        </w:rPr>
        <w:t>善习水战，</w:t>
      </w:r>
      <w:r>
        <w:rPr>
          <w:rStyle w:val="99"/>
          <w:rFonts w:hint="eastAsia" w:ascii="宋体" w:hAnsi="宋体" w:cs="Verdana"/>
          <w:bCs/>
          <w:color w:val="000000"/>
          <w:szCs w:val="21"/>
        </w:rPr>
        <w:t>嗯，</w:t>
      </w:r>
      <w:r>
        <w:rPr>
          <w:rStyle w:val="99"/>
          <w:rFonts w:ascii="宋体" w:hAnsi="宋体" w:cs="Verdana"/>
          <w:bCs/>
          <w:color w:val="000000"/>
          <w:szCs w:val="21"/>
        </w:rPr>
        <w:t>想天下大势，一定是我</w:t>
      </w:r>
      <w:r>
        <w:rPr>
          <w:rStyle w:val="99"/>
          <w:rFonts w:hint="eastAsia" w:ascii="宋体" w:hAnsi="宋体" w:cs="Verdana"/>
          <w:bCs/>
          <w:color w:val="000000"/>
          <w:szCs w:val="21"/>
        </w:rPr>
        <w:t>那</w:t>
      </w:r>
      <w:r>
        <w:rPr>
          <w:rStyle w:val="99"/>
          <w:rFonts w:ascii="宋体" w:hAnsi="宋体" w:cs="Verdana"/>
          <w:bCs/>
          <w:color w:val="000000"/>
          <w:szCs w:val="21"/>
        </w:rPr>
        <w:t>宗兄刘表的了</w:t>
      </w:r>
      <w:r>
        <w:rPr>
          <w:rStyle w:val="99"/>
          <w:rFonts w:ascii="宋体" w:hAnsi="宋体" w:cs="宋体"/>
          <w:bCs/>
          <w:color w:val="000000"/>
          <w:szCs w:val="21"/>
        </w:rPr>
        <w:t>!</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，正是刘景升。</w:t>
      </w:r>
    </w:p>
    <w:p>
      <w:pPr>
        <w:widowControl/>
        <w:ind w:left="1260" w:hanging="1260"/>
        <w:jc w:val="left"/>
      </w:pPr>
      <w:r>
        <w:rPr>
          <w:rStyle w:val="99"/>
          <w:rFonts w:ascii="宋体" w:hAnsi="宋体" w:cs="Verdana"/>
          <w:bCs/>
          <w:color w:val="000000"/>
          <w:szCs w:val="21"/>
        </w:rPr>
        <w:t>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哦，请</w:t>
      </w:r>
      <w:r>
        <w:rPr>
          <w:rStyle w:val="99"/>
          <w:rFonts w:hint="eastAsia" w:ascii="宋体" w:hAnsi="宋体" w:cs="Verdana"/>
          <w:bCs/>
          <w:color w:val="000000"/>
          <w:szCs w:val="21"/>
        </w:rPr>
        <w:t>——</w:t>
      </w:r>
    </w:p>
    <w:p>
      <w:pPr>
        <w:widowControl/>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如今曹操在青州招贤纳士，将勇兵强，占得天</w:t>
      </w:r>
      <w:r>
        <w:rPr>
          <w:rStyle w:val="99"/>
          <w:rFonts w:hint="eastAsia" w:ascii="宋体" w:hAnsi="宋体" w:cs="Verdana"/>
          <w:bCs/>
          <w:color w:val="000000"/>
          <w:szCs w:val="21"/>
        </w:rPr>
        <w:t>时</w:t>
      </w:r>
      <w:r>
        <w:rPr>
          <w:rStyle w:val="66"/>
          <w:rFonts w:ascii="宋体" w:hAnsi="宋体" w:cs="Verdana"/>
          <w:bCs/>
          <w:color w:val="000000"/>
          <w:szCs w:val="21"/>
        </w:rPr>
        <w:footnoteReference w:id="144"/>
      </w:r>
      <w:r>
        <w:rPr>
          <w:rStyle w:val="99"/>
          <w:rFonts w:ascii="宋体" w:hAnsi="宋体" w:cs="Verdana"/>
          <w:bCs/>
          <w:color w:val="000000"/>
          <w:szCs w:val="21"/>
        </w:rPr>
        <w:t>，挟天子以令诸侯。难道说，炎汉基业就归于曹操不成么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哦，那曹操不足论哉。</w:t>
      </w:r>
    </w:p>
    <w:p>
      <w:pPr>
        <w:widowControl/>
        <w:ind w:left="1260" w:hanging="1260"/>
        <w:jc w:val="left"/>
      </w:pPr>
      <w:r>
        <w:rPr>
          <w:rStyle w:val="99"/>
          <w:rFonts w:ascii="宋体" w:hAnsi="宋体" w:cs="Verdana"/>
          <w:bCs/>
          <w:color w:val="000000"/>
          <w:szCs w:val="21"/>
        </w:rPr>
        <w:t>呃，请——</w:t>
      </w:r>
    </w:p>
    <w:p>
      <w:pPr>
        <w:widowControl/>
        <w:jc w:val="left"/>
      </w:pPr>
      <w:r>
        <w:rPr>
          <w:rStyle w:val="99"/>
          <w:rFonts w:ascii="宋体" w:hAnsi="宋体" w:cs="Verdana"/>
          <w:bCs/>
          <w:color w:val="000000"/>
          <w:szCs w:val="21"/>
        </w:rPr>
        <w:t>啊，赵将军，备想起我那公孙兄，宽宏量大，汉室功臣，足智多谋，又有赵将军辅助。日后成王霸业，呃，一定是我那公孙兄了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呃，他不能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如此说来，天下竟无一人了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备倒明白了：想赵将军天生威武，英雄盖世，智勇双全。日后天下定是赵将军的了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原要直言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哪个</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我刘备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唉呀呀，哈哈哈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Verdana"/>
          <w:bCs/>
          <w:color w:val="000000"/>
          <w:szCs w:val="21"/>
        </w:rPr>
        <w:t>小小平原县令，兵不过三千，</w:t>
      </w:r>
      <w:r>
        <w:rPr>
          <w:rStyle w:val="99"/>
          <w:rFonts w:ascii="Verdana" w:hAnsi="Verdana" w:cs="Verdana"/>
          <w:bCs/>
          <w:color w:val="000000"/>
          <w:szCs w:val="21"/>
        </w:rPr>
        <w:t>将不过关</w:t>
      </w:r>
      <w:r>
        <w:rPr>
          <w:rStyle w:val="99"/>
          <w:rFonts w:hint="eastAsia" w:ascii="Verdana" w:hAnsi="Verdana" w:cs="Verdana"/>
          <w:bCs/>
          <w:color w:val="000000"/>
          <w:szCs w:val="21"/>
        </w:rPr>
        <w:t>、</w:t>
      </w:r>
      <w:r>
        <w:rPr>
          <w:rStyle w:val="99"/>
          <w:rFonts w:ascii="Verdana" w:hAnsi="Verdana" w:cs="Verdana"/>
          <w:bCs/>
          <w:color w:val="000000"/>
          <w:szCs w:val="21"/>
        </w:rPr>
        <w:t>张。</w:t>
      </w:r>
    </w:p>
    <w:p>
      <w:pPr>
        <w:widowControl/>
        <w:ind w:left="1260" w:hanging="1260"/>
        <w:jc w:val="left"/>
      </w:pPr>
      <w:r>
        <w:rPr>
          <w:rStyle w:val="99"/>
          <w:rFonts w:ascii="Verdana" w:hAnsi="Verdana" w:cs="Verdana"/>
          <w:bCs/>
          <w:color w:val="000000"/>
          <w:szCs w:val="21"/>
        </w:rPr>
        <w:t>有道是：</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天上无云难降雨，掌中无剑怎杀人</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刘备生来命运薄，小县令焉能掌山河。</w:t>
      </w:r>
    </w:p>
    <w:p>
      <w:pPr>
        <w:widowControl/>
        <w:ind w:left="1260" w:hanging="1260"/>
        <w:jc w:val="left"/>
      </w:pPr>
      <w:r>
        <w:rPr>
          <w:rStyle w:val="99"/>
          <w:rFonts w:ascii="宋体" w:hAnsi="宋体" w:cs="Verdana"/>
          <w:bCs/>
          <w:color w:val="000000"/>
          <w:szCs w:val="21"/>
        </w:rPr>
        <w:t>啊，赵将军，你看光阴似箭。人生在世——</w:t>
      </w:r>
    </w:p>
    <w:p>
      <w:pPr>
        <w:widowControl/>
        <w:ind w:left="1260" w:hanging="1260"/>
        <w:jc w:val="left"/>
      </w:pPr>
      <w:r>
        <w:rPr>
          <w:rStyle w:val="99"/>
          <w:rFonts w:ascii="宋体" w:hAnsi="宋体" w:cs="Verdana"/>
          <w:bCs/>
          <w:color w:val="000000"/>
          <w:szCs w:val="21"/>
        </w:rPr>
        <w:t>着啊</w:t>
      </w:r>
      <w:r>
        <w:rPr>
          <w:rStyle w:val="99"/>
          <w:rFonts w:ascii="宋体" w:hAnsi="宋体" w:cs="宋体"/>
          <w:bCs/>
          <w:color w:val="000000"/>
          <w:szCs w:val="21"/>
        </w:rPr>
        <w:t>!</w:t>
      </w:r>
      <w:r>
        <w:rPr>
          <w:rStyle w:val="99"/>
          <w:rFonts w:ascii="宋体" w:hAnsi="宋体" w:cs="Verdana"/>
          <w:bCs/>
          <w:color w:val="000000"/>
          <w:szCs w:val="21"/>
        </w:rPr>
        <w:t>备乃困水蛟龙，陷阱猛虎。</w:t>
      </w:r>
    </w:p>
    <w:p>
      <w:pPr>
        <w:widowControl/>
        <w:ind w:left="1260" w:hanging="1260"/>
        <w:jc w:val="left"/>
        <w:rPr>
          <w:rStyle w:val="99"/>
          <w:rFonts w:ascii="Verdana" w:hAnsi="Verdana" w:eastAsia="Verdana" w:cs="Verdana"/>
          <w:bCs/>
          <w:color w:val="000000"/>
          <w:szCs w:val="21"/>
        </w:rPr>
      </w:pPr>
      <w:r>
        <w:rPr>
          <w:rStyle w:val="99"/>
          <w:rFonts w:ascii="宋体" w:hAnsi="宋体" w:cs="Verdana"/>
          <w:bCs/>
          <w:color w:val="000000"/>
          <w:szCs w:val="21"/>
        </w:rPr>
        <w:t>古人云：有美玉于斯</w:t>
      </w:r>
      <w:r>
        <w:rPr>
          <w:rStyle w:val="99"/>
          <w:rFonts w:ascii="宋体" w:hAnsi="宋体" w:cs="Verdana"/>
          <w:bCs/>
          <w:color w:val="000000"/>
          <w:sz w:val="22"/>
          <w:szCs w:val="21"/>
        </w:rPr>
        <w:t>，</w:t>
      </w:r>
      <w:r>
        <w:rPr>
          <w:rStyle w:val="99"/>
          <w:rFonts w:ascii="宋体" w:hAnsi="宋体" w:cs="Verdana"/>
          <w:bCs/>
          <w:color w:val="000000"/>
          <w:szCs w:val="21"/>
        </w:rPr>
        <w:t>韫匮而藏之，求善价而沽之。沽之哉，沽之哉，我待贾者也</w:t>
      </w:r>
      <w:r>
        <w:rPr>
          <w:rStyle w:val="99"/>
          <w:rFonts w:ascii="宋体" w:hAnsi="宋体" w:cs="宋体"/>
          <w:bCs/>
          <w:color w:val="000000"/>
          <w:szCs w:val="21"/>
        </w:rPr>
        <w:t>!</w:t>
      </w:r>
      <w:r>
        <w:rPr>
          <w:rStyle w:val="99"/>
          <w:rFonts w:ascii="宋体" w:hAnsi="宋体" w:cs="宋体"/>
          <w:bCs/>
          <w:color w:val="000000"/>
          <w:szCs w:val="21"/>
          <w:vertAlign w:val="superscript"/>
        </w:rPr>
        <w:footnoteReference w:id="145"/>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Verdana" w:hAnsi="Verdana" w:cs="Verdana"/>
          <w:bCs/>
          <w:color w:val="000000"/>
          <w:szCs w:val="21"/>
        </w:rPr>
        <w:t>刘备身旁少英雄。</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你好比皓月在当空。</w:t>
      </w:r>
    </w:p>
    <w:p>
      <w:pPr>
        <w:widowControl/>
        <w:ind w:left="1260" w:hanging="1260"/>
        <w:jc w:val="left"/>
      </w:pPr>
      <w:r>
        <w:rPr>
          <w:rStyle w:val="99"/>
          <w:rFonts w:ascii="宋体" w:hAnsi="宋体" w:cs="Verdana"/>
          <w:bCs/>
          <w:color w:val="000000"/>
          <w:szCs w:val="21"/>
        </w:rPr>
        <w:t>赵将军，你问我的志啊——</w:t>
      </w:r>
    </w:p>
    <w:p>
      <w:pPr>
        <w:widowControl/>
        <w:ind w:left="1260" w:hanging="1260"/>
        <w:jc w:val="left"/>
      </w:pPr>
      <w:r>
        <w:rPr>
          <w:rStyle w:val="99"/>
          <w:rFonts w:ascii="宋体" w:hAnsi="宋体" w:cs="Verdana"/>
          <w:bCs/>
          <w:color w:val="000000"/>
          <w:szCs w:val="21"/>
        </w:rPr>
        <w:t>将军</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有朝一日春雷动，得会风云上九重。</w:t>
      </w:r>
    </w:p>
    <w:p>
      <w:pPr>
        <w:widowControl/>
        <w:ind w:left="1260" w:hanging="1260"/>
        <w:jc w:val="left"/>
      </w:pPr>
      <w:r>
        <w:rPr>
          <w:rStyle w:val="99"/>
          <w:rFonts w:ascii="宋体" w:hAnsi="宋体" w:cs="Verdana"/>
          <w:bCs/>
          <w:color w:val="000000"/>
          <w:szCs w:val="21"/>
        </w:rPr>
        <w:t>哎呀，失言呐失言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分明</w:t>
      </w:r>
      <w:r>
        <w:rPr>
          <w:rStyle w:val="99"/>
          <w:rFonts w:hint="eastAsia" w:ascii="宋体" w:hAnsi="宋体" w:cs="Verdana"/>
          <w:bCs/>
          <w:color w:val="000000"/>
          <w:szCs w:val="21"/>
        </w:rPr>
        <w:t>“</w:t>
      </w:r>
      <w:r>
        <w:rPr>
          <w:rStyle w:val="99"/>
          <w:rFonts w:ascii="宋体" w:hAnsi="宋体" w:cs="Verdana"/>
          <w:bCs/>
          <w:color w:val="000000"/>
          <w:szCs w:val="21"/>
        </w:rPr>
        <w:t>失言</w:t>
      </w:r>
      <w:r>
        <w:rPr>
          <w:rStyle w:val="99"/>
          <w:rFonts w:hint="eastAsia" w:ascii="宋体" w:hAnsi="宋体" w:cs="Verdana"/>
          <w:bCs/>
          <w:color w:val="000000"/>
          <w:szCs w:val="21"/>
        </w:rPr>
        <w:t>”</w:t>
      </w:r>
      <w:r>
        <w:rPr>
          <w:rStyle w:val="99"/>
          <w:rFonts w:ascii="宋体" w:hAnsi="宋体" w:cs="Verdana"/>
          <w:bCs/>
          <w:color w:val="000000"/>
          <w:szCs w:val="21"/>
        </w:rPr>
        <w:t>怎说</w:t>
      </w:r>
      <w:r>
        <w:rPr>
          <w:rStyle w:val="99"/>
          <w:rFonts w:hint="eastAsia" w:ascii="宋体" w:hAnsi="宋体" w:cs="Verdana"/>
          <w:bCs/>
          <w:color w:val="000000"/>
          <w:szCs w:val="21"/>
        </w:rPr>
        <w:t>“</w:t>
      </w:r>
      <w:r>
        <w:rPr>
          <w:rStyle w:val="99"/>
          <w:rFonts w:ascii="宋体" w:hAnsi="宋体" w:cs="Verdana"/>
          <w:bCs/>
          <w:color w:val="000000"/>
          <w:szCs w:val="21"/>
        </w:rPr>
        <w:t>实言</w:t>
      </w:r>
      <w:r>
        <w:rPr>
          <w:rStyle w:val="99"/>
          <w:rFonts w:hint="eastAsia" w:ascii="宋体" w:hAnsi="宋体" w:cs="Verdana"/>
          <w:bCs/>
          <w:color w:val="000000"/>
          <w:szCs w:val="21"/>
        </w:rPr>
        <w:t>”</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哦，赵将军在磐河牧马的时节，就有心扶助刘备么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哎呀呀真乃桃园之幸也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赵将军，你看天色不早，你我马上加鞭。</w:t>
      </w:r>
    </w:p>
    <w:p>
      <w:pPr>
        <w:widowControl/>
        <w:ind w:left="1260" w:hanging="1260"/>
        <w:jc w:val="left"/>
      </w:pPr>
      <w:r>
        <w:rPr>
          <w:rStyle w:val="99"/>
          <w:rFonts w:ascii="宋体" w:hAnsi="宋体" w:cs="Verdana"/>
          <w:bCs/>
          <w:color w:val="000000"/>
          <w:szCs w:val="21"/>
        </w:rPr>
        <w:t>请</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明明知道故意问，侥幸打动子龙心。</w:t>
      </w:r>
    </w:p>
    <w:p>
      <w:pPr>
        <w:widowControl/>
        <w:ind w:left="1260" w:hanging="1260"/>
        <w:jc w:val="left"/>
      </w:pPr>
      <w:r>
        <w:rPr>
          <w:rStyle w:val="99"/>
          <w:rFonts w:ascii="宋体" w:hAnsi="宋体" w:cs="Verdana"/>
          <w:bCs/>
          <w:color w:val="000000"/>
          <w:szCs w:val="21"/>
        </w:rPr>
        <w:t>我好恨</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恨只恨足下不生云，</w:t>
      </w:r>
    </w:p>
    <w:p>
      <w:pPr>
        <w:widowControl/>
        <w:ind w:left="1260" w:hanging="1260"/>
        <w:jc w:val="left"/>
      </w:pP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Fonts w:hint="eastAsia"/>
          <w:sz w:val="20"/>
          <w:szCs w:val="20"/>
        </w:rPr>
        <w:t>聪明不过赵将军。二人催马朝前进。</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Fonts w:hint="eastAsia"/>
          <w:sz w:val="20"/>
          <w:szCs w:val="20"/>
        </w:rPr>
        <w:t>将军</w:t>
      </w:r>
      <w:r>
        <w:rPr>
          <w:rStyle w:val="99"/>
          <w:rFonts w:ascii="宋体" w:hAnsi="宋体" w:cs="Verdana"/>
          <w:bCs/>
          <w:color w:val="000000"/>
          <w:szCs w:val="21"/>
        </w:rPr>
        <w:t>请，将军请</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好将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啊，赵将军来此已是徐州境界，备要先行一步。</w:t>
      </w:r>
    </w:p>
    <w:p>
      <w:pPr>
        <w:widowControl/>
        <w:ind w:left="1260" w:hanging="1260"/>
        <w:jc w:val="left"/>
      </w:pPr>
      <w:r>
        <w:rPr>
          <w:rStyle w:val="99"/>
          <w:rFonts w:ascii="Verdana" w:hAnsi="Verdana" w:cs="Verdana"/>
          <w:bCs/>
          <w:color w:val="000000"/>
          <w:szCs w:val="21"/>
        </w:rPr>
        <w:t>请。</w:t>
      </w:r>
    </w:p>
    <w:p>
      <w:pPr>
        <w:widowControl/>
        <w:ind w:left="1260" w:hanging="1260"/>
        <w:jc w:val="left"/>
      </w:pPr>
      <w:r>
        <w:rPr>
          <w:rStyle w:val="99"/>
          <w:rFonts w:ascii="Verdana" w:hAnsi="Verdana" w:cs="Verdana"/>
          <w:bCs/>
          <w:color w:val="000000"/>
          <w:szCs w:val="21"/>
        </w:rPr>
        <w:t>三弟，代我下马。</w:t>
      </w:r>
    </w:p>
    <w:p>
      <w:pPr>
        <w:widowControl/>
        <w:ind w:left="1260" w:hanging="1260"/>
        <w:jc w:val="left"/>
      </w:pPr>
      <w:r>
        <w:rPr>
          <w:rStyle w:val="99"/>
          <w:rFonts w:ascii="Verdana" w:hAnsi="Verdana" w:cs="Verdana"/>
          <w:bCs/>
          <w:color w:val="000000"/>
          <w:szCs w:val="21"/>
        </w:rPr>
        <w:t>请。</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赵将军请坐。</w:t>
      </w:r>
    </w:p>
    <w:p>
      <w:pPr>
        <w:widowControl/>
        <w:ind w:left="1260" w:hanging="1260"/>
        <w:jc w:val="left"/>
      </w:pPr>
      <w:r>
        <w:rPr>
          <w:rStyle w:val="99"/>
          <w:rFonts w:ascii="宋体" w:hAnsi="宋体" w:cs="Verdana"/>
          <w:bCs/>
          <w:color w:val="000000"/>
          <w:szCs w:val="21"/>
        </w:rPr>
        <w:t>为国勤劳，何言辛苦。</w:t>
      </w:r>
    </w:p>
    <w:p>
      <w:pPr>
        <w:widowControl/>
        <w:ind w:left="1260" w:hanging="1260"/>
        <w:jc w:val="left"/>
      </w:pPr>
      <w:r>
        <w:rPr>
          <w:rStyle w:val="99"/>
          <w:rFonts w:ascii="宋体" w:hAnsi="宋体" w:cs="Verdana"/>
          <w:bCs/>
          <w:color w:val="000000"/>
          <w:szCs w:val="21"/>
        </w:rPr>
        <w:t>此番借得兵马三千，大将一员。</w:t>
      </w:r>
    </w:p>
    <w:p>
      <w:pPr>
        <w:widowControl/>
        <w:ind w:left="1260" w:hanging="1260"/>
        <w:jc w:val="left"/>
      </w:pPr>
      <w:r>
        <w:rPr>
          <w:rStyle w:val="99"/>
          <w:rFonts w:ascii="宋体" w:hAnsi="宋体" w:cs="Verdana"/>
          <w:bCs/>
          <w:color w:val="000000"/>
          <w:szCs w:val="21"/>
        </w:rPr>
        <w:t>就是赵将军。</w:t>
      </w:r>
    </w:p>
    <w:p>
      <w:pPr>
        <w:widowControl/>
        <w:ind w:left="1260" w:hanging="1260"/>
        <w:jc w:val="left"/>
      </w:pPr>
      <w:r>
        <w:rPr>
          <w:rStyle w:val="99"/>
          <w:rFonts w:ascii="宋体" w:hAnsi="宋体" w:cs="Verdana"/>
          <w:bCs/>
          <w:color w:val="000000"/>
          <w:szCs w:val="21"/>
        </w:rPr>
        <w:t>这是我三弟。</w:t>
      </w:r>
    </w:p>
    <w:p>
      <w:pPr>
        <w:widowControl/>
        <w:ind w:left="1260" w:hanging="1260"/>
        <w:jc w:val="left"/>
      </w:pPr>
      <w:r>
        <w:rPr>
          <w:rStyle w:val="99"/>
          <w:rFonts w:ascii="宋体" w:hAnsi="宋体" w:cs="Verdana"/>
          <w:bCs/>
          <w:color w:val="000000"/>
          <w:szCs w:val="21"/>
        </w:rPr>
        <w:t>三弟，见过赵将军。</w:t>
      </w:r>
    </w:p>
    <w:p>
      <w:pPr>
        <w:widowControl/>
        <w:ind w:left="1260" w:hanging="1260"/>
        <w:jc w:val="left"/>
      </w:pPr>
      <w:r>
        <w:rPr>
          <w:rStyle w:val="99"/>
          <w:rFonts w:ascii="宋体" w:hAnsi="宋体" w:cs="Verdana"/>
          <w:bCs/>
          <w:color w:val="000000"/>
          <w:szCs w:val="21"/>
        </w:rPr>
        <w:t>赵将军请坐请坐，想我那三弟张翼德，乃是鲁莽之夫，言语傲慢。</w:t>
      </w:r>
    </w:p>
    <w:p>
      <w:pPr>
        <w:widowControl/>
        <w:ind w:left="1260" w:hanging="1260"/>
        <w:jc w:val="left"/>
      </w:pPr>
      <w:r>
        <w:rPr>
          <w:rStyle w:val="99"/>
          <w:rFonts w:ascii="宋体" w:hAnsi="宋体" w:cs="Verdana"/>
          <w:bCs/>
          <w:color w:val="000000"/>
          <w:szCs w:val="21"/>
        </w:rPr>
        <w:t>备这厢赔罪了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呃，备这厢有礼了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糟糕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赵将军，我三弟万分粗鲁，言语冒犯，得罪将军，休得见怪。</w:t>
      </w:r>
    </w:p>
    <w:p>
      <w:pPr>
        <w:widowControl/>
        <w:ind w:left="1260" w:hanging="1260"/>
        <w:jc w:val="left"/>
      </w:pPr>
      <w:r>
        <w:rPr>
          <w:rStyle w:val="99"/>
          <w:rFonts w:ascii="宋体" w:hAnsi="宋体" w:cs="Verdana"/>
          <w:bCs/>
          <w:color w:val="000000"/>
          <w:szCs w:val="21"/>
        </w:rPr>
        <w:t>我这厢下马——</w:t>
      </w:r>
    </w:p>
    <w:p>
      <w:pPr>
        <w:widowControl/>
        <w:ind w:left="1260" w:hanging="1260"/>
        <w:jc w:val="left"/>
      </w:pPr>
      <w:r>
        <w:rPr>
          <w:rStyle w:val="99"/>
          <w:rFonts w:ascii="宋体" w:hAnsi="宋体" w:cs="Verdana"/>
          <w:bCs/>
          <w:color w:val="000000"/>
          <w:szCs w:val="21"/>
        </w:rPr>
        <w:t>哎呀，将军呐，典韦人马犹如潮水一般，我只得马上赔礼，马上赔礼</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八</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赵云到此，一战未交，为何将人马撤回北</w:t>
      </w:r>
      <w:r>
        <w:rPr>
          <w:rStyle w:val="99"/>
          <w:rFonts w:ascii="宋体" w:hAnsi="宋体" w:cs="Verdana"/>
          <w:color w:val="000000"/>
          <w:szCs w:val="21"/>
        </w:rPr>
        <w:t>邳</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呃，莫非此人外实内虚，不免去至两军阵前，假意败在他的马前，看他救我不救。</w:t>
      </w:r>
    </w:p>
    <w:p>
      <w:pPr>
        <w:widowControl/>
        <w:ind w:left="1260" w:hanging="1260"/>
        <w:jc w:val="left"/>
      </w:pPr>
      <w:r>
        <w:rPr>
          <w:rStyle w:val="99"/>
          <w:rFonts w:ascii="宋体" w:hAnsi="宋体" w:cs="Verdana"/>
          <w:bCs/>
          <w:color w:val="000000"/>
          <w:szCs w:val="21"/>
        </w:rPr>
        <w:t>正是</w:t>
      </w:r>
      <w:r>
        <w:rPr>
          <w:rStyle w:val="99"/>
          <w:rFonts w:hint="eastAsia" w:ascii="宋体" w:hAnsi="宋体" w:cs="Verdana"/>
          <w:bCs/>
          <w:color w:val="000000"/>
        </w:rPr>
        <w:t>呀</w:t>
      </w:r>
      <w:r>
        <w:rPr>
          <w:rStyle w:val="99"/>
          <w:rFonts w:ascii="宋体" w:hAnsi="宋体" w:cs="Verdana"/>
          <w:bCs/>
          <w:color w:val="000000"/>
          <w:szCs w:val="21"/>
        </w:rPr>
        <w:t>：</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大事安排定，打动子龙心</w:t>
      </w:r>
      <w:r>
        <w:rPr>
          <w:rStyle w:val="99"/>
          <w:rFonts w:ascii="Verdana" w:hAnsi="Verdana" w:eastAsia="Verdana" w:cs="Verdana"/>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九</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啊三弟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哼，我看那赵云，不如三弟——你呀</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十</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后帐摆宴与赵将军贺功</w:t>
      </w:r>
      <w:r>
        <w:rPr>
          <w:rStyle w:val="99"/>
          <w:rFonts w:ascii="宋体" w:hAnsi="宋体" w:cs="宋体"/>
          <w:bCs/>
          <w:color w:val="000000"/>
          <w:szCs w:val="21"/>
        </w:rPr>
        <w:t>!</w:t>
      </w:r>
    </w:p>
    <w:p>
      <w:pPr>
        <w:rPr>
          <w:rFonts w:hint="eastAsia"/>
        </w:rPr>
      </w:pPr>
      <w:bookmarkStart w:id="70" w:name="__RefHeading___Toc414518262"/>
      <w:bookmarkEnd w:id="70"/>
      <w:bookmarkStart w:id="71" w:name="_Toc323794720"/>
      <w:r>
        <w:rPr>
          <w:rFonts w:hint="eastAsia"/>
        </w:rPr>
        <w:br w:type="page"/>
      </w:r>
    </w:p>
    <w:p>
      <w:pPr>
        <w:pStyle w:val="126"/>
        <w:bidi w:val="0"/>
      </w:pPr>
      <w:r>
        <w:rPr>
          <w:rFonts w:hint="eastAsia"/>
        </w:rPr>
        <w:t xml:space="preserve">打鼓骂曹 </w:t>
      </w:r>
      <w:r>
        <w:rPr>
          <w:rFonts w:hint="eastAsia"/>
          <w:sz w:val="24"/>
          <w:szCs w:val="24"/>
        </w:rPr>
        <w:t>之</w:t>
      </w:r>
      <w:r>
        <w:rPr>
          <w:rFonts w:hint="eastAsia"/>
        </w:rPr>
        <w:t xml:space="preserve"> 祢衡</w:t>
      </w:r>
      <w:bookmarkEnd w:id="71"/>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天宽地阔，运机谋，智广才多。</w:t>
      </w:r>
    </w:p>
    <w:p>
      <w:r>
        <w:rPr>
          <w:rFonts w:ascii="宋体" w:hAnsi="宋体" w:cs="宋体"/>
          <w:szCs w:val="21"/>
        </w:rPr>
        <w:t>(</w:t>
      </w:r>
      <w:r>
        <w:rPr>
          <w:rFonts w:ascii="楷体" w:hAnsi="楷体" w:eastAsia="楷体" w:cs="楷体"/>
          <w:szCs w:val="21"/>
        </w:rPr>
        <w:t>念</w:t>
      </w:r>
      <w:r>
        <w:rPr>
          <w:rFonts w:ascii="宋体" w:hAnsi="宋体" w:cs="宋体"/>
          <w:szCs w:val="21"/>
        </w:rPr>
        <w:t>)口</w:t>
      </w:r>
      <w:r>
        <w:rPr>
          <w:rFonts w:hint="eastAsia" w:ascii="宋体" w:hAnsi="宋体" w:cs="宋体"/>
          <w:szCs w:val="21"/>
        </w:rPr>
        <w:t>似</w:t>
      </w:r>
      <w:r>
        <w:rPr>
          <w:rFonts w:ascii="宋体" w:hAnsi="宋体" w:cs="宋体"/>
          <w:szCs w:val="21"/>
        </w:rPr>
        <w:t>悬河语似流，全凭舌</w:t>
      </w:r>
      <w:r>
        <w:rPr>
          <w:rFonts w:hint="eastAsia" w:ascii="宋体" w:hAnsi="宋体" w:cs="宋体"/>
          <w:szCs w:val="21"/>
        </w:rPr>
        <w:t>尖</w:t>
      </w:r>
      <w:r>
        <w:rPr>
          <w:rFonts w:ascii="宋体" w:hAnsi="宋体" w:cs="宋体"/>
          <w:szCs w:val="21"/>
        </w:rPr>
        <w:t>运</w:t>
      </w:r>
      <w:r>
        <w:rPr>
          <w:rFonts w:hint="eastAsia" w:ascii="宋体" w:hAnsi="宋体" w:cs="宋体"/>
          <w:szCs w:val="21"/>
        </w:rPr>
        <w:t>机谋</w:t>
      </w:r>
      <w:r>
        <w:rPr>
          <w:rFonts w:ascii="宋体" w:hAnsi="宋体" w:cs="宋体"/>
          <w:szCs w:val="21"/>
        </w:rPr>
        <w:t>。男儿若得擎天手，自然谈笑觅封侯。</w:t>
      </w:r>
    </w:p>
    <w:p>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姓祢名衡，字正平，乃平原孝义村人氏。幼读诗书，深通战策。</w:t>
      </w:r>
      <w:r>
        <w:rPr>
          <w:rFonts w:hint="eastAsia" w:ascii="宋体" w:hAnsi="宋体" w:cs="宋体"/>
          <w:szCs w:val="21"/>
        </w:rPr>
        <w:t>(</w:t>
      </w:r>
      <w:r>
        <w:rPr>
          <w:rFonts w:ascii="宋体" w:hAnsi="宋体" w:cs="宋体"/>
          <w:szCs w:val="21"/>
        </w:rPr>
        <w:t>虽怀王佐之才，</w:t>
      </w:r>
      <w:r>
        <w:rPr>
          <w:rFonts w:hint="eastAsia" w:ascii="宋体" w:hAnsi="宋体" w:cs="宋体"/>
          <w:szCs w:val="21"/>
        </w:rPr>
        <w:t>)</w:t>
      </w:r>
      <w:r>
        <w:rPr>
          <w:rFonts w:ascii="宋体" w:hAnsi="宋体" w:cs="宋体"/>
          <w:szCs w:val="21"/>
        </w:rPr>
        <w:t>少游北海，偶遇孔融。他将我荐与曹府门下作</w:t>
      </w:r>
      <w:r>
        <w:rPr>
          <w:rFonts w:hint="eastAsia" w:ascii="宋体" w:hAnsi="宋体" w:cs="宋体"/>
          <w:szCs w:val="21"/>
        </w:rPr>
        <w:t>幕</w:t>
      </w:r>
      <w:r>
        <w:rPr>
          <w:rStyle w:val="66"/>
          <w:rFonts w:ascii="宋体" w:hAnsi="宋体" w:cs="宋体"/>
          <w:szCs w:val="21"/>
        </w:rPr>
        <w:footnoteReference w:id="146"/>
      </w:r>
      <w:r>
        <w:rPr>
          <w:rFonts w:ascii="宋体" w:hAnsi="宋体" w:cs="宋体"/>
          <w:szCs w:val="21"/>
        </w:rPr>
        <w:t>。我想那曹操，名为汉相，实为汉贼，焉能敬贤礼士?此番进得相府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：去至相府)</w:t>
      </w:r>
      <w:r>
        <w:rPr>
          <w:rFonts w:ascii="宋体" w:hAnsi="宋体" w:cs="宋体"/>
          <w:szCs w:val="21"/>
        </w:rPr>
        <w:t>，必须见机而行。</w:t>
      </w:r>
    </w:p>
    <w:p>
      <w:r>
        <w:rPr>
          <w:rFonts w:ascii="宋体" w:hAnsi="宋体" w:cs="宋体"/>
          <w:szCs w:val="21"/>
        </w:rPr>
        <w:t>正是：(</w:t>
      </w:r>
      <w:r>
        <w:rPr>
          <w:rFonts w:ascii="楷体" w:hAnsi="楷体" w:eastAsia="楷体" w:cs="楷体"/>
          <w:szCs w:val="21"/>
        </w:rPr>
        <w:t>念</w:t>
      </w:r>
      <w:r>
        <w:rPr>
          <w:rFonts w:ascii="宋体" w:hAnsi="宋体" w:cs="宋体"/>
          <w:szCs w:val="21"/>
        </w:rPr>
        <w:t>)未遇圣命主，</w:t>
      </w:r>
      <w:r>
        <w:rPr>
          <w:rFonts w:hint="eastAsia" w:ascii="宋体" w:hAnsi="宋体" w:cs="宋体"/>
          <w:szCs w:val="21"/>
        </w:rPr>
        <w:t>又</w:t>
      </w:r>
      <w:r>
        <w:rPr>
          <w:rFonts w:ascii="宋体" w:hAnsi="宋体" w:cs="宋体"/>
          <w:szCs w:val="21"/>
        </w:rPr>
        <w:t>愧栋梁才。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：未逢圣明主，又愧栋梁才。)</w:t>
      </w:r>
    </w:p>
    <w:p>
      <w:r>
        <w:rPr>
          <w:rFonts w:ascii="宋体" w:hAnsi="宋体" w:cs="宋体"/>
          <w:szCs w:val="21"/>
        </w:rPr>
        <w:t>【</w:t>
      </w:r>
      <w:r>
        <w:rPr>
          <w:rFonts w:ascii="楷体" w:hAnsi="楷体" w:eastAsia="楷体" w:cs="楷体"/>
          <w:szCs w:val="21"/>
        </w:rPr>
        <w:t>西皮快三眼</w:t>
      </w:r>
      <w:r>
        <w:rPr>
          <w:rFonts w:ascii="宋体" w:hAnsi="宋体" w:cs="宋体"/>
          <w:szCs w:val="21"/>
        </w:rPr>
        <w:t>】平生志气运未通，似蛟龙困在浅水中。有朝一日春雷动，得会风云上九重。</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(来也。)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】相府门前杀气高，密密层层排枪刀。画阁雕梁双凤绕，亚赛天子九龙朝。</w:t>
      </w:r>
    </w:p>
    <w:p>
      <w:pPr>
        <w:ind w:left="1260" w:hanging="1260"/>
      </w:pPr>
      <w:r>
        <w:rPr>
          <w:rFonts w:ascii="宋体" w:hAnsi="宋体" w:cs="宋体"/>
          <w:szCs w:val="21"/>
        </w:rPr>
        <w:t>丞相在上，卑某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礼到。</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姓祢名衡，字正平，乃平原孝义村人也。</w:t>
      </w:r>
    </w:p>
    <w:p>
      <w:r>
        <w:rPr>
          <w:rFonts w:ascii="宋体" w:hAnsi="宋体" w:cs="宋体"/>
          <w:szCs w:val="21"/>
        </w:rPr>
        <w:t>呜哙呀!人言曹操轻贤慢士，今日一见果然名不虚传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果然</w:t>
      </w:r>
      <w:r>
        <w:rPr>
          <w:rFonts w:hint="eastAsia" w:ascii="宋体" w:hAnsi="宋体" w:cs="宋体"/>
          <w:szCs w:val="21"/>
        </w:rPr>
        <w:t>话</w:t>
      </w:r>
      <w:r>
        <w:rPr>
          <w:rFonts w:ascii="宋体" w:hAnsi="宋体" w:cs="宋体"/>
          <w:szCs w:val="21"/>
        </w:rPr>
        <w:t>不虚传</w:t>
      </w:r>
      <w:r>
        <w:rPr>
          <w:rFonts w:hint="eastAsia" w:ascii="宋体" w:hAnsi="宋体" w:cs="宋体"/>
          <w:szCs w:val="21"/>
        </w:rPr>
        <w:t>)</w:t>
      </w:r>
      <w:r>
        <w:rPr>
          <w:rFonts w:ascii="宋体" w:hAnsi="宋体" w:cs="宋体"/>
          <w:szCs w:val="21"/>
        </w:rPr>
        <w:t>。孔大夫，你把我错荐了。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】人言曹贼多奸巧，果然亚似秦赵高。欺君误国非正道，全凭势力压当朝。站在丹墀微微笑，哪怕虎穴与笼牢。</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吾笑天地宽阔，并无一人。</w:t>
      </w:r>
    </w:p>
    <w:p>
      <w:r>
        <w:rPr>
          <w:rFonts w:ascii="宋体" w:hAnsi="宋体" w:cs="宋体"/>
          <w:szCs w:val="21"/>
        </w:rPr>
        <w:t>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：丞相)</w:t>
      </w:r>
      <w:r>
        <w:rPr>
          <w:rFonts w:ascii="宋体" w:hAnsi="宋体" w:cs="宋体"/>
          <w:szCs w:val="21"/>
        </w:rPr>
        <w:t>道你帐下，文能安国武能定邦</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文能安邦</w:t>
      </w:r>
      <w:r>
        <w:rPr>
          <w:rFonts w:hint="eastAsia" w:ascii="宋体" w:hAnsi="宋体" w:cs="宋体"/>
          <w:szCs w:val="21"/>
        </w:rPr>
        <w:t>,</w:t>
      </w:r>
      <w:r>
        <w:rPr>
          <w:rFonts w:ascii="宋体" w:hAnsi="宋体" w:cs="宋体"/>
          <w:szCs w:val="21"/>
        </w:rPr>
        <w:t>武能定国</w:t>
      </w:r>
      <w:r>
        <w:rPr>
          <w:rFonts w:hint="eastAsia" w:ascii="宋体" w:hAnsi="宋体" w:cs="宋体"/>
          <w:szCs w:val="21"/>
        </w:rPr>
        <w:t>)</w:t>
      </w:r>
      <w:r>
        <w:rPr>
          <w:rFonts w:ascii="宋体" w:hAnsi="宋体" w:cs="宋体"/>
          <w:szCs w:val="21"/>
        </w:rPr>
        <w:t>。请问丞相，帐下文有谁能，武有谁高?</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愿闻一二。</w:t>
      </w:r>
    </w:p>
    <w:p>
      <w:pPr>
        <w:ind w:left="1260" w:hanging="1260"/>
      </w:pPr>
      <w:r>
        <w:rPr>
          <w:rFonts w:ascii="宋体" w:hAnsi="宋体" w:cs="宋体"/>
          <w:szCs w:val="21"/>
        </w:rPr>
        <w:t>呵，呵，呵呵呵呵呵……</w:t>
      </w:r>
      <w:r>
        <w:rPr>
          <w:rFonts w:cs="宋体"/>
          <w:szCs w:val="21"/>
        </w:rPr>
        <w:t>(</w:t>
      </w:r>
      <w:r>
        <w:rPr>
          <w:rFonts w:eastAsia="楷体" w:cs="宋体"/>
          <w:szCs w:val="21"/>
        </w:rPr>
        <w:t>冷笑介</w:t>
      </w:r>
      <w:r>
        <w:rPr>
          <w:rFonts w:cs="宋体"/>
          <w:szCs w:val="21"/>
        </w:rPr>
        <w:t>)</w:t>
      </w:r>
    </w:p>
    <w:p>
      <w:pPr>
        <w:ind w:left="1260" w:hanging="1260"/>
      </w:pPr>
      <w:r>
        <w:rPr>
          <w:rFonts w:ascii="宋体" w:hAnsi="宋体" w:cs="宋体"/>
          <w:szCs w:val="21"/>
        </w:rPr>
        <w:t>你道你帐下，尽是英雄豪杰。依卑某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看来，尽是些无用之辈呀。</w:t>
      </w:r>
    </w:p>
    <w:p>
      <w:pPr>
        <w:ind w:left="1260" w:hanging="1260"/>
      </w:pPr>
      <w:r>
        <w:rPr>
          <w:rFonts w:ascii="宋体" w:hAnsi="宋体" w:cs="宋体"/>
          <w:szCs w:val="21"/>
        </w:rPr>
        <w:t>听道： 荀彧、荀攸，可使吊丧问</w:t>
      </w:r>
      <w:r>
        <w:rPr>
          <w:rFonts w:hint="eastAsia" w:ascii="宋体" w:hAnsi="宋体" w:cs="宋体"/>
          <w:szCs w:val="21"/>
        </w:rPr>
        <w:t>疾</w:t>
      </w:r>
      <w:r>
        <w:rPr>
          <w:rFonts w:ascii="宋体" w:hAnsi="宋体" w:cs="宋体"/>
          <w:szCs w:val="21"/>
        </w:rPr>
        <w:t>；</w:t>
      </w:r>
    </w:p>
    <w:p>
      <w:pPr>
        <w:ind w:left="1260" w:hanging="1260"/>
      </w:pPr>
      <w:r>
        <w:rPr>
          <w:rFonts w:ascii="宋体" w:hAnsi="宋体" w:cs="宋体"/>
          <w:szCs w:val="21"/>
        </w:rPr>
        <w:t>郭嘉、程昱，可使看墓守坟；</w:t>
      </w:r>
    </w:p>
    <w:p>
      <w:pPr>
        <w:ind w:left="1260" w:hanging="1260"/>
      </w:pPr>
      <w:r>
        <w:rPr>
          <w:rFonts w:ascii="宋体" w:hAnsi="宋体" w:cs="宋体"/>
          <w:szCs w:val="21"/>
        </w:rPr>
        <w:t>乐进、李典，可使牧羊放马；</w:t>
      </w:r>
    </w:p>
    <w:p>
      <w:pPr>
        <w:ind w:left="1260" w:hanging="1260"/>
      </w:pPr>
      <w:r>
        <w:rPr>
          <w:rFonts w:ascii="宋体" w:hAnsi="宋体" w:cs="宋体"/>
          <w:szCs w:val="21"/>
        </w:rPr>
        <w:t>许褚、张辽，</w:t>
      </w:r>
    </w:p>
    <w:p>
      <w:pPr>
        <w:ind w:left="1260" w:hanging="1260"/>
      </w:pPr>
      <w:r>
        <w:rPr>
          <w:rFonts w:ascii="宋体" w:hAnsi="宋体" w:cs="宋体"/>
          <w:szCs w:val="21"/>
        </w:rPr>
        <w:t>哎，也只可</w:t>
      </w:r>
      <w:r>
        <w:rPr>
          <w:rFonts w:hint="eastAsia" w:ascii="宋体" w:hAnsi="宋体" w:cs="宋体"/>
          <w:szCs w:val="21"/>
        </w:rPr>
        <w:t>使</w:t>
      </w:r>
      <w:r>
        <w:rPr>
          <w:rFonts w:ascii="宋体" w:hAnsi="宋体" w:cs="宋体"/>
          <w:szCs w:val="21"/>
        </w:rPr>
        <w:t>击鼓鸣金呐。</w:t>
      </w:r>
    </w:p>
    <w:p>
      <w:pPr>
        <w:ind w:left="1260" w:hanging="1260"/>
      </w:pPr>
      <w:r>
        <w:rPr>
          <w:rFonts w:ascii="宋体" w:hAnsi="宋体" w:cs="宋体"/>
          <w:szCs w:val="21"/>
        </w:rPr>
        <w:t>曹子孝，呼为要钱太守；</w:t>
      </w:r>
    </w:p>
    <w:p>
      <w:pPr>
        <w:ind w:left="1260" w:hanging="1260"/>
      </w:pPr>
      <w:r>
        <w:rPr>
          <w:rFonts w:ascii="宋体" w:hAnsi="宋体" w:cs="宋体"/>
          <w:szCs w:val="21"/>
        </w:rPr>
        <w:t>夏侯惇，人称完肤将军。</w:t>
      </w:r>
    </w:p>
    <w:p>
      <w:pPr>
        <w:ind w:left="1260" w:hanging="1260"/>
      </w:pPr>
      <w:r>
        <w:rPr>
          <w:rFonts w:ascii="宋体" w:hAnsi="宋体" w:cs="宋体"/>
          <w:szCs w:val="21"/>
        </w:rPr>
        <w:t>余下者，尽是些衣架、饭囊，酒桶、肉袋，</w:t>
      </w:r>
      <w:r>
        <w:rPr>
          <w:rFonts w:hint="eastAsia" w:ascii="宋体" w:hAnsi="宋体" w:cs="宋体"/>
          <w:szCs w:val="21"/>
        </w:rPr>
        <w:t>碌碌</w:t>
      </w:r>
      <w:r>
        <w:rPr>
          <w:rFonts w:ascii="宋体" w:hAnsi="宋体" w:cs="宋体"/>
          <w:szCs w:val="21"/>
        </w:rPr>
        <w:t>之辈，何足道哉?</w:t>
      </w:r>
    </w:p>
    <w:p>
      <w:r>
        <w:rPr>
          <w:rFonts w:ascii="宋体" w:hAnsi="宋体" w:cs="宋体"/>
          <w:szCs w:val="21"/>
        </w:rPr>
        <w:t>区区不才，幼读诗书，深通战策。天文地理之书，无所不读；三教九流之事，无所不晓。上，可以致君为尧</w:t>
      </w:r>
      <w:r>
        <w:rPr>
          <w:rFonts w:hint="eastAsia" w:ascii="宋体" w:hAnsi="宋体" w:cs="宋体"/>
          <w:szCs w:val="21"/>
        </w:rPr>
        <w:t>、</w:t>
      </w:r>
      <w:r>
        <w:rPr>
          <w:rFonts w:ascii="宋体" w:hAnsi="宋体" w:cs="宋体"/>
          <w:szCs w:val="21"/>
        </w:rPr>
        <w:t>舜</w:t>
      </w:r>
      <w:r>
        <w:rPr>
          <w:rFonts w:hint="eastAsia" w:ascii="宋体" w:hAnsi="宋体" w:cs="宋体"/>
          <w:szCs w:val="21"/>
        </w:rPr>
        <w:t>；</w:t>
      </w:r>
      <w:r>
        <w:rPr>
          <w:rFonts w:ascii="宋体" w:hAnsi="宋体" w:cs="宋体"/>
          <w:szCs w:val="21"/>
        </w:rPr>
        <w:t>下，可以配德</w:t>
      </w:r>
      <w:r>
        <w:rPr>
          <w:rFonts w:hint="eastAsia" w:ascii="宋体" w:hAnsi="宋体" w:cs="宋体"/>
          <w:szCs w:val="21"/>
        </w:rPr>
        <w:t>与</w:t>
      </w:r>
      <w:r>
        <w:rPr>
          <w:rFonts w:ascii="宋体" w:hAnsi="宋体" w:cs="宋体"/>
          <w:szCs w:val="21"/>
        </w:rPr>
        <w:t>孔</w:t>
      </w:r>
      <w:r>
        <w:rPr>
          <w:rFonts w:hint="eastAsia" w:ascii="宋体" w:hAnsi="宋体" w:cs="宋体"/>
          <w:szCs w:val="21"/>
        </w:rPr>
        <w:t>、</w:t>
      </w:r>
      <w:r>
        <w:rPr>
          <w:rFonts w:ascii="宋体" w:hAnsi="宋体" w:cs="宋体"/>
          <w:szCs w:val="21"/>
        </w:rPr>
        <w:t>颜。吾乃天下名士，岂与你这奸贼同党。孔大夫，你把我错荐了。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】平生志气与天高，不愿金钱结富豪。我本是堂堂青史表，岂与犬马共同槽。</w:t>
      </w:r>
    </w:p>
    <w:p>
      <w:pPr>
        <w:ind w:left="1260" w:hanging="1260"/>
      </w:pPr>
      <w:r>
        <w:rPr>
          <w:rFonts w:hint="eastAsia" w:ascii="宋体" w:hAnsi="宋体" w:cs="宋体"/>
          <w:szCs w:val="21"/>
        </w:rPr>
        <w:t>(量你也不敢呐。)</w:t>
      </w:r>
    </w:p>
    <w:p>
      <w:pPr>
        <w:ind w:left="1260" w:hanging="1260"/>
      </w:pPr>
      <w:r>
        <w:rPr>
          <w:rFonts w:ascii="宋体" w:hAnsi="宋体" w:cs="宋体"/>
          <w:szCs w:val="21"/>
        </w:rPr>
        <w:t>这……</w:t>
      </w:r>
    </w:p>
    <w:p>
      <w:pPr>
        <w:ind w:left="1260" w:hanging="1260"/>
      </w:pPr>
      <w:r>
        <w:rPr>
          <w:rFonts w:ascii="宋体" w:hAnsi="宋体" w:cs="宋体"/>
          <w:szCs w:val="21"/>
        </w:rPr>
        <w:t>愿为鼓吏。</w:t>
      </w:r>
    </w:p>
    <w:p>
      <w:pPr>
        <w:ind w:left="1260" w:hanging="1260"/>
      </w:pPr>
      <w:r>
        <w:rPr>
          <w:rFonts w:ascii="宋体" w:hAnsi="宋体" w:cs="宋体"/>
          <w:szCs w:val="21"/>
        </w:rPr>
        <w:t>呵，呵，呵呵呵……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】丞相委用恩非小，用为鼓吏怎敢辞劳。背转身来微微笑，孔融做事也不高。明知曹贼多奸巧，全凭势力【</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】压当朝。我越思越想心头恼，安排巧计骂奸曹。罢罢罢暂且忍下了，明天自有我的巧妙高。</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】适才与贼一席话，</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】气得我正平乱如麻。</w:t>
      </w:r>
    </w:p>
    <w:p>
      <w:r>
        <w:rPr>
          <w:rFonts w:ascii="宋体" w:hAnsi="宋体" w:cs="宋体"/>
          <w:szCs w:val="21"/>
        </w:rPr>
        <w:t>(</w:t>
      </w:r>
      <w:r>
        <w:rPr>
          <w:rFonts w:ascii="楷体" w:hAnsi="楷体" w:eastAsia="楷体" w:cs="宋体"/>
          <w:szCs w:val="21"/>
        </w:rPr>
        <w:t>念</w:t>
      </w:r>
      <w:r>
        <w:rPr>
          <w:rFonts w:ascii="宋体" w:hAnsi="宋体" w:cs="宋体"/>
          <w:szCs w:val="21"/>
        </w:rPr>
        <w:t>)酒逢知己千杯少，语不投机半句多。</w:t>
      </w:r>
    </w:p>
    <w:p>
      <w:r>
        <w:rPr>
          <w:rFonts w:ascii="宋体" w:hAnsi="宋体" w:cs="宋体"/>
          <w:szCs w:val="21"/>
        </w:rPr>
        <w:t>适才进得相府，与那贼深施一礼，他坐在上面，昂然不动，倒还罢了</w:t>
      </w:r>
      <w:r>
        <w:rPr>
          <w:rFonts w:hint="eastAsia" w:ascii="宋体" w:hAnsi="宋体" w:cs="宋体"/>
          <w:szCs w:val="21"/>
        </w:rPr>
        <w:t>哇(</w:t>
      </w:r>
      <w:r>
        <w:rPr>
          <w:rFonts w:hint="eastAsia" w:ascii="楷体" w:hAnsi="楷体" w:eastAsia="楷体" w:cs="楷体"/>
          <w:szCs w:val="21"/>
        </w:rPr>
        <w:t>或</w:t>
      </w:r>
      <w:r>
        <w:rPr>
          <w:rFonts w:hint="eastAsia" w:ascii="宋体" w:hAnsi="宋体" w:cs="宋体"/>
          <w:szCs w:val="21"/>
        </w:rPr>
        <w:t>：还则罢了)</w:t>
      </w:r>
      <w:r>
        <w:rPr>
          <w:rFonts w:ascii="宋体" w:hAnsi="宋体" w:cs="宋体"/>
          <w:szCs w:val="21"/>
        </w:rPr>
        <w:t>，反道我的礼貌不周。明日大宴群臣，将我用为鼓吏。分明是羞辱于我</w:t>
      </w:r>
      <w:r>
        <w:rPr>
          <w:rFonts w:hint="eastAsia" w:ascii="宋体" w:hAnsi="宋体" w:cs="宋体"/>
          <w:szCs w:val="21"/>
        </w:rPr>
        <w:t>哇</w:t>
      </w:r>
      <w:r>
        <w:rPr>
          <w:rFonts w:ascii="宋体" w:hAnsi="宋体" w:cs="宋体"/>
          <w:szCs w:val="21"/>
        </w:rPr>
        <w:t>。我不免明日当着满朝文武，将贼</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：将他)辱骂</w:t>
      </w:r>
      <w:r>
        <w:rPr>
          <w:rFonts w:ascii="宋体" w:hAnsi="宋体" w:cs="宋体"/>
          <w:szCs w:val="21"/>
        </w:rPr>
        <w:t>一回。纵然将我斩首，也落得个青史名标!正是：</w:t>
      </w:r>
    </w:p>
    <w:p>
      <w:r>
        <w:rPr>
          <w:rFonts w:ascii="宋体" w:hAnsi="宋体" w:cs="宋体"/>
          <w:szCs w:val="21"/>
        </w:rPr>
        <w:t>(</w:t>
      </w:r>
      <w:r>
        <w:rPr>
          <w:rFonts w:ascii="楷体" w:hAnsi="楷体" w:eastAsia="楷体" w:cs="宋体"/>
          <w:szCs w:val="21"/>
        </w:rPr>
        <w:t>念</w:t>
      </w:r>
      <w:r>
        <w:rPr>
          <w:rFonts w:ascii="宋体" w:hAnsi="宋体" w:cs="宋体"/>
          <w:szCs w:val="21"/>
        </w:rPr>
        <w:t>)明知山有虎，偏向虎山行。</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】昔日里韩信受胯下，英雄落魄</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落魄英雄</w:t>
      </w:r>
      <w:r>
        <w:rPr>
          <w:rFonts w:hint="eastAsia" w:ascii="宋体" w:hAnsi="宋体" w:cs="宋体"/>
          <w:szCs w:val="21"/>
        </w:rPr>
        <w:t>)</w:t>
      </w:r>
      <w:r>
        <w:rPr>
          <w:rFonts w:ascii="宋体" w:hAnsi="宋体" w:cs="宋体"/>
          <w:szCs w:val="21"/>
        </w:rPr>
        <w:t>走天涯。到后来登台把帅挂，扶保汉室</w:t>
      </w:r>
      <w:r>
        <w:rPr>
          <w:rFonts w:hint="eastAsia" w:ascii="宋体" w:hAnsi="宋体" w:cs="宋体"/>
          <w:szCs w:val="21"/>
        </w:rPr>
        <w:t>锦邦家</w:t>
      </w:r>
      <w:r>
        <w:rPr>
          <w:rFonts w:ascii="宋体" w:hAnsi="宋体" w:cs="宋体"/>
          <w:szCs w:val="21"/>
        </w:rPr>
        <w:t>。到明天进帐把贼骂，拚着一命染黄沙。纵然将我的头割下，落一个骂贼的名儿扬天涯。</w:t>
      </w:r>
    </w:p>
    <w:p>
      <w:pPr>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r>
        <w:rPr>
          <w:rFonts w:ascii="宋体" w:hAnsi="宋体" w:cs="宋体"/>
          <w:szCs w:val="21"/>
        </w:rPr>
        <w:t>来也!</w:t>
      </w:r>
    </w:p>
    <w:p>
      <w:r>
        <w:rPr>
          <w:rFonts w:ascii="宋体" w:hAnsi="宋体" w:cs="宋体"/>
          <w:szCs w:val="21"/>
        </w:rPr>
        <w:t>(</w:t>
      </w:r>
      <w:r>
        <w:rPr>
          <w:rFonts w:ascii="楷体" w:hAnsi="楷体" w:eastAsia="楷体" w:cs="宋体"/>
          <w:szCs w:val="21"/>
        </w:rPr>
        <w:t>内</w:t>
      </w:r>
      <w:r>
        <w:rPr>
          <w:rFonts w:ascii="宋体" w:hAnsi="宋体" w:cs="宋体"/>
          <w:szCs w:val="21"/>
        </w:rPr>
        <w:t>)【</w:t>
      </w:r>
      <w:r>
        <w:rPr>
          <w:rFonts w:ascii="楷体" w:hAnsi="楷体" w:eastAsia="楷体" w:cs="宋体"/>
          <w:szCs w:val="21"/>
        </w:rPr>
        <w:t>西皮导板</w:t>
      </w:r>
      <w:r>
        <w:rPr>
          <w:rFonts w:ascii="宋体" w:hAnsi="宋体" w:cs="宋体"/>
          <w:szCs w:val="21"/>
        </w:rPr>
        <w:t>】谗臣当道谋汉朝，</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】楚汉相争动枪刀。汉王爷咸阳登大宝，一统山河乐唐尧。到如今出了个奸曹操，上欺天子下压群僚。我有心替主爷把贼</w:t>
      </w:r>
      <w:r>
        <w:rPr>
          <w:rFonts w:hint="eastAsia" w:ascii="宋体" w:hAnsi="宋体" w:cs="宋体"/>
          <w:szCs w:val="21"/>
        </w:rPr>
        <w:t>讨</w:t>
      </w:r>
      <w:r>
        <w:rPr>
          <w:rStyle w:val="66"/>
          <w:rFonts w:ascii="宋体" w:hAnsi="宋体" w:cs="宋体"/>
          <w:szCs w:val="21"/>
        </w:rPr>
        <w:footnoteReference w:id="147"/>
      </w:r>
      <w:r>
        <w:rPr>
          <w:rFonts w:ascii="宋体" w:hAnsi="宋体" w:cs="宋体"/>
          <w:szCs w:val="21"/>
        </w:rPr>
        <w:t>，掌中缺少杀人的刀。陪席坐定【</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】奸曹操，左右文武众群僚。元旦节与贼个不祥兆，假装疯魔骂奸曹。我把</w:t>
      </w:r>
      <w:r>
        <w:rPr>
          <w:rFonts w:hint="eastAsia" w:ascii="宋体" w:hAnsi="宋体" w:cs="宋体"/>
          <w:szCs w:val="21"/>
        </w:rPr>
        <w:t>蓝</w:t>
      </w:r>
      <w:r>
        <w:rPr>
          <w:rFonts w:ascii="宋体" w:hAnsi="宋体" w:cs="宋体"/>
          <w:szCs w:val="21"/>
        </w:rPr>
        <w:t>衫</w:t>
      </w:r>
      <w:r>
        <w:rPr>
          <w:rStyle w:val="66"/>
          <w:rFonts w:ascii="宋体" w:hAnsi="宋体" w:cs="宋体"/>
          <w:szCs w:val="21"/>
        </w:rPr>
        <w:footnoteReference w:id="148"/>
      </w:r>
      <w:r>
        <w:rPr>
          <w:rFonts w:ascii="宋体" w:hAnsi="宋体" w:cs="宋体"/>
          <w:szCs w:val="21"/>
        </w:rPr>
        <w:t>来脱掉，</w:t>
      </w:r>
    </w:p>
    <w:p>
      <w:r>
        <w:rPr>
          <w:rFonts w:ascii="宋体" w:hAnsi="宋体" w:cs="宋体"/>
          <w:szCs w:val="21"/>
        </w:rPr>
        <w:t>【</w:t>
      </w:r>
      <w:r>
        <w:rPr>
          <w:rFonts w:ascii="楷体" w:hAnsi="楷体" w:eastAsia="楷体" w:cs="宋体"/>
          <w:szCs w:val="21"/>
        </w:rPr>
        <w:t>西皮原板</w:t>
      </w:r>
      <w:r>
        <w:rPr>
          <w:rFonts w:ascii="宋体" w:hAnsi="宋体" w:cs="宋体"/>
          <w:szCs w:val="21"/>
        </w:rPr>
        <w:t>】破衣褴衫摆摆摇。怒气不息登甬道，帐下的儿郎闹吵吵。</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】你二人休得呵呵笑，有辈古人听根苗</w:t>
      </w:r>
      <w:r>
        <w:rPr>
          <w:rFonts w:hint="eastAsia" w:ascii="宋体" w:hAnsi="宋体" w:cs="宋体"/>
          <w:szCs w:val="21"/>
        </w:rPr>
        <w:t>：</w:t>
      </w:r>
      <w:r>
        <w:rPr>
          <w:rFonts w:ascii="宋体" w:hAnsi="宋体" w:cs="宋体"/>
          <w:szCs w:val="21"/>
        </w:rPr>
        <w:t>昔日太公曾垂钓，张良进履在圯桥。为人受得苦中苦，脱去</w:t>
      </w:r>
      <w:r>
        <w:rPr>
          <w:rFonts w:hint="eastAsia" w:ascii="宋体" w:hAnsi="宋体" w:cs="宋体"/>
          <w:szCs w:val="21"/>
        </w:rPr>
        <w:t>蓝</w:t>
      </w:r>
      <w:r>
        <w:rPr>
          <w:rFonts w:ascii="宋体" w:hAnsi="宋体" w:cs="宋体"/>
          <w:szCs w:val="21"/>
        </w:rPr>
        <w:t>衫换紫袍。</w:t>
      </w:r>
    </w:p>
    <w:p>
      <w:pPr>
        <w:ind w:left="1260" w:hanging="1260"/>
      </w:pPr>
      <w:r>
        <w:rPr>
          <w:rFonts w:ascii="宋体" w:hAnsi="宋体" w:cs="宋体"/>
          <w:szCs w:val="21"/>
        </w:rPr>
        <w:t>呸!</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】你二人把话讲差了，休把虎子当狸猫。有朝一日时运到，拔剑要斩海底鳌。</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】休道我白日梦颠倒，顷刻就要上青霄。我把破衣也脱掉，</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】赤身露体逞英豪。耀武扬威往上跑，</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】你丞相降罪</w:t>
      </w:r>
      <w:r>
        <w:rPr>
          <w:rFonts w:hint="eastAsia" w:ascii="宋体" w:hAnsi="宋体" w:cs="宋体"/>
          <w:szCs w:val="21"/>
        </w:rPr>
        <w:t>有</w:t>
      </w:r>
      <w:r>
        <w:rPr>
          <w:rFonts w:ascii="宋体" w:hAnsi="宋体" w:cs="宋体"/>
          <w:szCs w:val="21"/>
        </w:rPr>
        <w:t>我承招。</w:t>
      </w:r>
    </w:p>
    <w:p>
      <w:pPr>
        <w:ind w:left="1260" w:hanging="1260"/>
        <w:rPr>
          <w:rFonts w:ascii="宋体" w:hAnsi="宋体" w:cs="宋体"/>
          <w:szCs w:val="21"/>
        </w:rPr>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】将身来在西廊道，</w:t>
      </w:r>
      <w:r>
        <w:rPr>
          <w:rStyle w:val="66"/>
          <w:rFonts w:ascii="宋体" w:hAnsi="宋体" w:cs="宋体"/>
          <w:szCs w:val="21"/>
        </w:rPr>
        <w:footnoteReference w:id="149"/>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】看奸贼他把我怎开销。</w:t>
      </w:r>
    </w:p>
    <w:p>
      <w:r>
        <w:rPr>
          <w:rFonts w:ascii="宋体" w:hAnsi="宋体" w:cs="宋体"/>
          <w:szCs w:val="21"/>
        </w:rPr>
        <w:t>曹操。</w:t>
      </w:r>
    </w:p>
    <w:p>
      <w:pPr>
        <w:ind w:left="1260" w:hanging="1260"/>
      </w:pPr>
      <w:r>
        <w:rPr>
          <w:rFonts w:ascii="宋体" w:hAnsi="宋体" w:cs="宋体"/>
          <w:szCs w:val="21"/>
        </w:rPr>
        <w:t>你叫得我祢衡，我就叫得你曹操!</w:t>
      </w:r>
    </w:p>
    <w:p>
      <w:pPr>
        <w:ind w:left="1260" w:hanging="1260"/>
      </w:pPr>
      <w:r>
        <w:rPr>
          <w:rFonts w:ascii="宋体" w:hAnsi="宋体" w:cs="宋体"/>
          <w:szCs w:val="21"/>
        </w:rPr>
        <w:t>我露父母之</w:t>
      </w:r>
      <w:r>
        <w:rPr>
          <w:rFonts w:hint="eastAsia" w:ascii="宋体" w:hAnsi="宋体" w:cs="宋体"/>
          <w:szCs w:val="21"/>
        </w:rPr>
        <w:t>遗</w:t>
      </w:r>
      <w:r>
        <w:rPr>
          <w:rFonts w:ascii="宋体" w:hAnsi="宋体" w:cs="宋体"/>
          <w:szCs w:val="21"/>
        </w:rPr>
        <w:t>躰</w:t>
      </w:r>
      <w:r>
        <w:rPr>
          <w:rStyle w:val="66"/>
          <w:rFonts w:ascii="宋体" w:hAnsi="宋体" w:cs="宋体"/>
          <w:szCs w:val="21"/>
        </w:rPr>
        <w:footnoteReference w:id="150"/>
      </w:r>
      <w:r>
        <w:rPr>
          <w:rFonts w:ascii="宋体" w:hAnsi="宋体" w:cs="宋体"/>
          <w:szCs w:val="21"/>
        </w:rPr>
        <w:t>，方显我是清洁的君子。</w:t>
      </w:r>
    </w:p>
    <w:p>
      <w:pPr>
        <w:ind w:left="1260" w:hanging="1260"/>
      </w:pPr>
      <w:r>
        <w:rPr>
          <w:rFonts w:ascii="宋体" w:hAnsi="宋体" w:cs="宋体"/>
          <w:szCs w:val="21"/>
        </w:rPr>
        <w:t>你就是混浊的小人!</w:t>
      </w:r>
    </w:p>
    <w:p>
      <w:r>
        <w:rPr>
          <w:rFonts w:ascii="宋体" w:hAnsi="宋体" w:cs="宋体"/>
          <w:szCs w:val="21"/>
        </w:rPr>
        <w:t>听道：你不识贤愚，眼浊也；不纳忠言，耳浊也；不读诗书，口浊也；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不读诗书，口浊也；不纳忠言，耳浊也；</w:t>
      </w:r>
      <w:r>
        <w:rPr>
          <w:rFonts w:hint="eastAsia" w:ascii="宋体" w:hAnsi="宋体" w:cs="宋体"/>
          <w:szCs w:val="21"/>
        </w:rPr>
        <w:t>)</w:t>
      </w:r>
      <w:r>
        <w:rPr>
          <w:rFonts w:ascii="宋体" w:hAnsi="宋体" w:cs="宋体"/>
          <w:szCs w:val="21"/>
        </w:rPr>
        <w:t>常怀篡逆，乃是心浊也!</w:t>
      </w:r>
    </w:p>
    <w:p>
      <w:r>
        <w:rPr>
          <w:rFonts w:ascii="宋体" w:hAnsi="宋体" w:cs="宋体"/>
          <w:szCs w:val="21"/>
        </w:rPr>
        <w:t>我乃天下名士，将我用为鼓吏，犹如臧仓毁孟子，阳货轻仲尼。曹操啊，奸贼!</w:t>
      </w:r>
      <w:r>
        <w:rPr>
          <w:rFonts w:hint="eastAsia" w:ascii="宋体" w:hAnsi="宋体" w:cs="宋体"/>
          <w:szCs w:val="21"/>
        </w:rPr>
        <w:t>(你)</w:t>
      </w:r>
      <w:r>
        <w:rPr>
          <w:rFonts w:ascii="宋体" w:hAnsi="宋体" w:cs="宋体"/>
          <w:szCs w:val="21"/>
        </w:rPr>
        <w:t>真乃匹夫之辈也!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】开言怒发三千丈，大骂曹操听比方</w:t>
      </w:r>
      <w:r>
        <w:rPr>
          <w:rFonts w:hint="eastAsia" w:ascii="宋体" w:hAnsi="宋体" w:cs="宋体"/>
          <w:szCs w:val="21"/>
        </w:rPr>
        <w:t>：</w:t>
      </w:r>
      <w:r>
        <w:rPr>
          <w:rFonts w:ascii="宋体" w:hAnsi="宋体" w:cs="宋体"/>
          <w:szCs w:val="21"/>
        </w:rPr>
        <w:t>昔日文王访姜尚，亲临渭水请栋梁。臣坐君辇联辔往，为国求贤理所当。我本是堂堂奇男子，把我当作小儿郎。枉在朝中为首相，狗奸贼不识臭和香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知</w:t>
      </w:r>
      <w:r>
        <w:rPr>
          <w:rFonts w:ascii="宋体" w:hAnsi="宋体" w:cs="宋体"/>
          <w:szCs w:val="21"/>
        </w:rPr>
        <w:t>臭和香</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】曹操把话错来讲，无水怎把蛟龙藏。</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】鼓打一通天地响，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】鼓打二通震朝纲。</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】鼓打三通灭奸党，</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】鼓打四通国安康。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w:t>
      </w:r>
      <w:r>
        <w:rPr>
          <w:rFonts w:hint="eastAsia" w:ascii="宋体" w:hAnsi="宋体" w:cs="宋体"/>
          <w:szCs w:val="21"/>
        </w:rPr>
        <w:t>伐</w:t>
      </w:r>
      <w:r>
        <w:rPr>
          <w:rFonts w:ascii="宋体" w:hAnsi="宋体" w:cs="宋体"/>
          <w:szCs w:val="21"/>
        </w:rPr>
        <w:t>一阵连声响，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】管教你狗奸贼死无下场。</w:t>
      </w:r>
    </w:p>
    <w:p>
      <w:pPr>
        <w:ind w:left="1260" w:hanging="1260"/>
      </w:pPr>
      <w:r>
        <w:rPr>
          <w:rFonts w:hint="eastAsia" w:ascii="宋体" w:hAnsi="宋体" w:cs="宋体"/>
          <w:szCs w:val="21"/>
        </w:rPr>
        <w:t>列公啊。</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】未曾开言我的心头恨，尊一声列公大人听详情</w:t>
      </w:r>
      <w:r>
        <w:rPr>
          <w:rFonts w:hint="eastAsia" w:ascii="宋体" w:hAnsi="宋体" w:cs="宋体"/>
          <w:szCs w:val="21"/>
        </w:rPr>
        <w:t>：</w:t>
      </w:r>
      <w:r>
        <w:rPr>
          <w:rFonts w:ascii="宋体" w:hAnsi="宋体" w:cs="宋体"/>
          <w:szCs w:val="21"/>
        </w:rPr>
        <w:t>家住在平原孝义村，姓祢名衡字表正平。我胸中颇有安邦论，曾与孔融当过了幕宾。他将我荐与曹奸佞，贼有眼不识宝和珍。我宁做那忠良门下客，不愿做奸贼帐下的人。</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】贼道我正平舌辩徒，舌辩之徒有张</w:t>
      </w:r>
      <w:r>
        <w:rPr>
          <w:rFonts w:hint="eastAsia" w:ascii="宋体" w:hAnsi="宋体" w:cs="宋体"/>
          <w:szCs w:val="21"/>
        </w:rPr>
        <w:t>、</w:t>
      </w:r>
      <w:r>
        <w:rPr>
          <w:rFonts w:ascii="宋体" w:hAnsi="宋体" w:cs="宋体"/>
          <w:szCs w:val="21"/>
        </w:rPr>
        <w:t>苏。苏秦六国为相首，全凭舌辩压诸侯。有朝大展昆仑手</w:t>
      </w:r>
      <w:r>
        <w:rPr>
          <w:rStyle w:val="66"/>
          <w:rFonts w:ascii="宋体" w:hAnsi="宋体" w:cs="宋体"/>
          <w:szCs w:val="21"/>
        </w:rPr>
        <w:footnoteReference w:id="151"/>
      </w:r>
      <w:r>
        <w:rPr>
          <w:rFonts w:ascii="宋体" w:hAnsi="宋体" w:cs="宋体"/>
          <w:szCs w:val="21"/>
        </w:rPr>
        <w:t>，要把奸贼一笔勾。</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】贼那里道我井底蛙，井底</w:t>
      </w:r>
      <w:r>
        <w:rPr>
          <w:rFonts w:hint="eastAsia" w:ascii="宋体" w:hAnsi="宋体" w:cs="宋体"/>
          <w:szCs w:val="21"/>
        </w:rPr>
        <w:t>下</w:t>
      </w:r>
      <w:r>
        <w:rPr>
          <w:rFonts w:ascii="宋体" w:hAnsi="宋体" w:cs="宋体"/>
          <w:szCs w:val="21"/>
        </w:rPr>
        <w:t>蛙也不差。有朝一日风云驾，要把奸贼一把拿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：一把抓)</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】狗奸贼他那里故意问道，尊一声列公卿细听根苗</w:t>
      </w:r>
      <w:r>
        <w:rPr>
          <w:rFonts w:hint="eastAsia" w:ascii="宋体" w:hAnsi="宋体" w:cs="宋体"/>
          <w:szCs w:val="21"/>
        </w:rPr>
        <w:t>：</w:t>
      </w:r>
      <w:r>
        <w:rPr>
          <w:rFonts w:ascii="宋体" w:hAnsi="宋体" w:cs="宋体"/>
          <w:szCs w:val="21"/>
        </w:rPr>
        <w:t>自幼儿举孝廉官职卑小，他本是夏侯子过继姓曹。到如今做高官忘了祖考</w:t>
      </w:r>
      <w:r>
        <w:rPr>
          <w:rStyle w:val="66"/>
          <w:rFonts w:ascii="宋体" w:hAnsi="宋体" w:cs="宋体"/>
          <w:szCs w:val="21"/>
        </w:rPr>
        <w:footnoteReference w:id="152"/>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忘了</w:t>
      </w:r>
      <w:r>
        <w:rPr>
          <w:rFonts w:hint="eastAsia" w:ascii="宋体" w:hAnsi="宋体" w:cs="宋体"/>
          <w:szCs w:val="21"/>
        </w:rPr>
        <w:t>宗</w:t>
      </w:r>
      <w:r>
        <w:rPr>
          <w:rFonts w:ascii="宋体" w:hAnsi="宋体" w:cs="宋体"/>
          <w:szCs w:val="21"/>
        </w:rPr>
        <w:t>祧</w:t>
      </w:r>
      <w:r>
        <w:rPr>
          <w:rStyle w:val="66"/>
          <w:rFonts w:ascii="宋体" w:hAnsi="宋体" w:cs="宋体"/>
          <w:szCs w:val="21"/>
        </w:rPr>
        <w:footnoteReference w:id="153"/>
      </w:r>
      <w:r>
        <w:rPr>
          <w:rFonts w:hint="eastAsia" w:ascii="宋体" w:hAnsi="宋体" w:cs="宋体"/>
          <w:szCs w:val="21"/>
        </w:rPr>
        <w:t>)</w:t>
      </w:r>
      <w:r>
        <w:rPr>
          <w:rFonts w:ascii="宋体" w:hAnsi="宋体" w:cs="宋体"/>
          <w:szCs w:val="21"/>
        </w:rPr>
        <w:t>，全不怕骂名儿万载笑嘲。</w:t>
      </w:r>
    </w:p>
    <w:p>
      <w:pPr>
        <w:ind w:left="1260" w:hanging="1260"/>
      </w:pPr>
      <w:r>
        <w:rPr>
          <w:rFonts w:ascii="宋体" w:hAnsi="宋体" w:cs="宋体"/>
          <w:szCs w:val="21"/>
        </w:rPr>
        <w:t>量尔也不敢呐。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：哼，我</w:t>
      </w:r>
      <w:r>
        <w:rPr>
          <w:rFonts w:ascii="宋体" w:hAnsi="宋体" w:cs="宋体"/>
          <w:szCs w:val="21"/>
        </w:rPr>
        <w:t>量</w:t>
      </w:r>
      <w:r>
        <w:rPr>
          <w:rFonts w:hint="eastAsia" w:ascii="宋体" w:hAnsi="宋体" w:cs="宋体"/>
          <w:szCs w:val="21"/>
        </w:rPr>
        <w:t>你</w:t>
      </w:r>
      <w:r>
        <w:rPr>
          <w:rFonts w:ascii="宋体" w:hAnsi="宋体" w:cs="宋体"/>
          <w:szCs w:val="21"/>
        </w:rPr>
        <w:t>也不敢呐。</w:t>
      </w:r>
      <w:r>
        <w:rPr>
          <w:rFonts w:hint="eastAsia" w:ascii="宋体" w:hAnsi="宋体" w:cs="宋体"/>
          <w:szCs w:val="21"/>
        </w:rPr>
        <w:t>)</w:t>
      </w:r>
    </w:p>
    <w:p>
      <w:pPr>
        <w:ind w:left="1260" w:hanging="1260"/>
      </w:pPr>
      <w:r>
        <w:rPr>
          <w:rFonts w:ascii="宋体" w:hAnsi="宋体" w:cs="宋体"/>
          <w:szCs w:val="21"/>
        </w:rPr>
        <w:t>住了!</w:t>
      </w:r>
      <w:r>
        <w:rPr>
          <w:rFonts w:hint="eastAsia" w:ascii="宋体" w:hAnsi="宋体" w:cs="宋体"/>
          <w:szCs w:val="21"/>
        </w:rPr>
        <w:t xml:space="preserve"> (</w:t>
      </w:r>
      <w:r>
        <w:rPr>
          <w:rFonts w:hint="eastAsia" w:ascii="楷体" w:hAnsi="楷体" w:eastAsia="楷体" w:cs="宋体"/>
          <w:szCs w:val="21"/>
        </w:rPr>
        <w:t>或</w:t>
      </w:r>
      <w:r>
        <w:rPr>
          <w:rFonts w:hint="eastAsia"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】要往荆州不能够，岂与奸贼作马牛。</w:t>
      </w:r>
    </w:p>
    <w:p>
      <w:pPr>
        <w:ind w:left="1260" w:hanging="1260"/>
      </w:pPr>
      <w:r>
        <w:rPr>
          <w:rFonts w:hint="eastAsia" w:ascii="宋体" w:hAnsi="宋体" w:cs="宋体"/>
          <w:szCs w:val="21"/>
        </w:rPr>
        <w:t>(哦</w:t>
      </w:r>
      <w:r>
        <w:rPr>
          <w:rFonts w:ascii="宋体" w:hAnsi="宋体" w:cs="宋体"/>
          <w:szCs w:val="21"/>
        </w:rPr>
        <w:t>。</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】列公大人齐来劝我，犹如方醒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：犹如推醒)</w:t>
      </w:r>
      <w:r>
        <w:rPr>
          <w:rFonts w:ascii="宋体" w:hAnsi="宋体" w:cs="宋体"/>
          <w:szCs w:val="21"/>
        </w:rPr>
        <w:t>梦南柯。自古道未曾责人先要责己过，手摸胸膛自揣摩。罢罢罢暂息我的心头火，</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】学一个陆贾与</w:t>
      </w:r>
      <w:r>
        <w:rPr>
          <w:rFonts w:hint="eastAsia" w:ascii="宋体" w:hAnsi="宋体" w:cs="宋体"/>
          <w:szCs w:val="21"/>
        </w:rPr>
        <w:t>随</w:t>
      </w:r>
      <w:r>
        <w:rPr>
          <w:rFonts w:ascii="宋体" w:hAnsi="宋体" w:cs="宋体"/>
          <w:szCs w:val="21"/>
        </w:rPr>
        <w:t>何。丞相有事交与我，顺说刘表做定夺。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】丞相宽心安闲坐，披星戴月奔江河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：渡江河)</w:t>
      </w:r>
      <w:r>
        <w:rPr>
          <w:rFonts w:ascii="宋体" w:hAnsi="宋体" w:cs="宋体"/>
          <w:szCs w:val="21"/>
        </w:rPr>
        <w:t>。顺说事儿若不妥，</w:t>
      </w:r>
    </w:p>
    <w:p>
      <w:pPr>
        <w:ind w:left="1260" w:hanging="1260"/>
      </w:pPr>
      <w:r>
        <w:rPr>
          <w:rFonts w:ascii="宋体" w:hAnsi="宋体" w:cs="WenQuanYi Zen Hei"/>
          <w:szCs w:val="21"/>
        </w:rPr>
        <w:t>【</w:t>
      </w:r>
      <w:r>
        <w:rPr>
          <w:rFonts w:ascii="楷体" w:hAnsi="楷体" w:eastAsia="楷体" w:cs="宋体"/>
          <w:szCs w:val="21"/>
        </w:rPr>
        <w:t>西皮散板</w:t>
      </w:r>
      <w:r>
        <w:rPr>
          <w:rFonts w:ascii="宋体" w:hAnsi="宋体" w:cs="WenQuanYi Zen Hei"/>
          <w:szCs w:val="21"/>
        </w:rPr>
        <w:t>】</w:t>
      </w:r>
      <w:r>
        <w:rPr>
          <w:rFonts w:ascii="宋体" w:hAnsi="宋体" w:cs="宋体"/>
          <w:szCs w:val="21"/>
        </w:rPr>
        <w:t>愿死他乡</w:t>
      </w:r>
      <w:r>
        <w:rPr>
          <w:rFonts w:hint="eastAsia" w:ascii="宋体" w:hAnsi="宋体" w:cs="宋体"/>
          <w:szCs w:val="21"/>
        </w:rPr>
        <w:t>做</w:t>
      </w:r>
      <w:r>
        <w:rPr>
          <w:rFonts w:ascii="宋体" w:hAnsi="宋体" w:cs="宋体"/>
          <w:szCs w:val="21"/>
        </w:rPr>
        <w:t>鬼魔。</w:t>
      </w:r>
    </w:p>
    <w:p>
      <w:pPr>
        <w:rPr>
          <w:rFonts w:hint="eastAsia"/>
        </w:rPr>
      </w:pPr>
      <w:bookmarkStart w:id="72" w:name="__RefHeading___Toc414518263"/>
      <w:bookmarkEnd w:id="72"/>
      <w:bookmarkStart w:id="73" w:name="_Toc1381240778"/>
      <w:r>
        <w:rPr>
          <w:rFonts w:hint="eastAsia"/>
        </w:rPr>
        <w:br w:type="page"/>
      </w:r>
    </w:p>
    <w:p>
      <w:pPr>
        <w:pStyle w:val="126"/>
        <w:bidi w:val="0"/>
      </w:pPr>
      <w:r>
        <w:rPr>
          <w:rFonts w:hint="eastAsia"/>
        </w:rPr>
        <w:t xml:space="preserve">汉津口 </w:t>
      </w:r>
      <w:r>
        <w:rPr>
          <w:rFonts w:hint="eastAsia"/>
          <w:sz w:val="24"/>
          <w:szCs w:val="24"/>
        </w:rPr>
        <w:t>之</w:t>
      </w:r>
      <w:r>
        <w:rPr>
          <w:rFonts w:hint="eastAsia"/>
        </w:rPr>
        <w:t xml:space="preserve"> 关公</w:t>
      </w:r>
      <w:bookmarkEnd w:id="73"/>
    </w:p>
    <w:p>
      <w:pPr>
        <w:pStyle w:val="7"/>
        <w:jc w:val="center"/>
      </w:pPr>
      <w:r>
        <w:rPr>
          <w:rFonts w:ascii="华文仿宋" w:hAnsi="华文仿宋" w:eastAsia="华文仿宋" w:cs="华文仿宋"/>
          <w:szCs w:val="21"/>
        </w:rPr>
        <w:t>[第一场]</w:t>
      </w:r>
    </w:p>
    <w:p>
      <w:r>
        <w:rPr>
          <w:rFonts w:ascii="宋体" w:hAnsi="宋体" w:cs="宋体"/>
          <w:szCs w:val="21"/>
        </w:rPr>
        <w:t>[</w:t>
      </w:r>
      <w:r>
        <w:rPr>
          <w:rFonts w:ascii="楷体" w:hAnsi="楷体" w:eastAsia="楷体" w:cs="楷体"/>
          <w:szCs w:val="21"/>
        </w:rPr>
        <w:t>引子</w:t>
      </w:r>
      <w:r>
        <w:rPr>
          <w:rFonts w:ascii="宋体" w:hAnsi="宋体" w:cs="宋体"/>
          <w:szCs w:val="21"/>
        </w:rPr>
        <w:t>]威震乾坤，</w:t>
      </w:r>
      <w:r>
        <w:rPr>
          <w:rFonts w:hint="eastAsia" w:ascii="宋体" w:hAnsi="宋体" w:cs="宋体"/>
          <w:szCs w:val="21"/>
        </w:rPr>
        <w:t>扶</w:t>
      </w:r>
      <w:r>
        <w:rPr>
          <w:rFonts w:ascii="宋体" w:hAnsi="宋体" w:cs="宋体"/>
          <w:szCs w:val="21"/>
        </w:rPr>
        <w:t>汉室，一点丹</w:t>
      </w:r>
      <w:r>
        <w:rPr>
          <w:rFonts w:hint="eastAsia" w:ascii="宋体" w:hAnsi="宋体" w:cs="宋体"/>
          <w:szCs w:val="21"/>
        </w:rPr>
        <w:t>忱</w:t>
      </w:r>
      <w:r>
        <w:rPr>
          <w:rFonts w:ascii="宋体" w:hAnsi="宋体" w:cs="宋体"/>
          <w:szCs w:val="21"/>
        </w:rPr>
        <w:t>。</w:t>
      </w:r>
    </w:p>
    <w:p>
      <w:pPr>
        <w:rPr>
          <w:rFonts w:ascii="宋体" w:hAnsi="宋体" w:cs="宋体"/>
          <w:szCs w:val="21"/>
        </w:rPr>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忠义一腔贯古今，补天扶日志平生。英雄</w:t>
      </w:r>
      <w:r>
        <w:rPr>
          <w:rFonts w:hint="eastAsia" w:ascii="宋体" w:hAnsi="宋体" w:cs="宋体"/>
          <w:szCs w:val="21"/>
        </w:rPr>
        <w:t>几</w:t>
      </w:r>
      <w:r>
        <w:rPr>
          <w:rFonts w:ascii="宋体" w:hAnsi="宋体" w:cs="宋体"/>
          <w:szCs w:val="21"/>
        </w:rPr>
        <w:t>见称</w:t>
      </w:r>
      <w:r>
        <w:rPr>
          <w:rFonts w:hint="eastAsia" w:ascii="宋体" w:hAnsi="宋体" w:cs="宋体"/>
          <w:szCs w:val="21"/>
        </w:rPr>
        <w:t>夫</w:t>
      </w:r>
      <w:r>
        <w:rPr>
          <w:rFonts w:ascii="宋体" w:hAnsi="宋体" w:cs="宋体"/>
          <w:szCs w:val="21"/>
        </w:rPr>
        <w:t>子，豪杰如斯乃圣人。</w:t>
      </w:r>
      <w:r>
        <w:rPr>
          <w:rStyle w:val="66"/>
          <w:rFonts w:ascii="宋体" w:hAnsi="宋体" w:cs="宋体"/>
          <w:szCs w:val="21"/>
        </w:rPr>
        <w:footnoteReference w:id="154"/>
      </w:r>
    </w:p>
    <w:p>
      <w:r>
        <w:rPr>
          <w:rFonts w:ascii="宋体" w:hAnsi="宋体" w:cs="宋体"/>
          <w:szCs w:val="21"/>
        </w:rPr>
        <w:t>某，汉寿亭侯关——。可恨曹操，诓哄孺子，刘琮献了荆襄，反遭其害。刘皇叔弃了新野，欲取荆州。曹兵百万，追赶甚急。因此诸葛军师，命某前来江夏，向大公子刘琦，搬兵</w:t>
      </w:r>
      <w:r>
        <w:rPr>
          <w:rFonts w:hint="eastAsia" w:ascii="宋体" w:hAnsi="宋体" w:cs="宋体"/>
          <w:szCs w:val="21"/>
        </w:rPr>
        <w:t>取</w:t>
      </w:r>
      <w:r>
        <w:rPr>
          <w:rFonts w:ascii="宋体" w:hAnsi="宋体" w:cs="宋体"/>
          <w:szCs w:val="21"/>
        </w:rPr>
        <w:t>救。怎奈他连日染病未痊，不能发兵。某今在此，心悬两地，好不焦虑人也!</w:t>
      </w:r>
    </w:p>
    <w:p>
      <w:pPr>
        <w:ind w:left="1260" w:hanging="1260"/>
      </w:pPr>
      <w:r>
        <w:rPr>
          <w:rFonts w:hint="eastAsia" w:ascii="宋体" w:hAnsi="宋体" w:cs="宋体"/>
          <w:szCs w:val="21"/>
        </w:rPr>
        <w:t>【</w:t>
      </w:r>
      <w:r>
        <w:rPr>
          <w:rFonts w:ascii="楷体" w:hAnsi="楷体" w:eastAsia="楷体" w:cs="宋体"/>
          <w:szCs w:val="21"/>
        </w:rPr>
        <w:t>西皮原板</w:t>
      </w:r>
      <w:r>
        <w:rPr>
          <w:rFonts w:hint="eastAsia" w:ascii="宋体" w:hAnsi="宋体" w:cs="宋体"/>
          <w:szCs w:val="21"/>
        </w:rPr>
        <w:t>】</w:t>
      </w:r>
      <w:r>
        <w:rPr>
          <w:rFonts w:ascii="宋体" w:hAnsi="宋体" w:cs="宋体"/>
          <w:szCs w:val="21"/>
        </w:rPr>
        <w:t>想国家气运衰令人悲</w:t>
      </w:r>
      <w:r>
        <w:rPr>
          <w:rFonts w:hint="eastAsia" w:ascii="宋体" w:hAnsi="宋体" w:cs="宋体"/>
          <w:szCs w:val="21"/>
        </w:rPr>
        <w:t>悼</w:t>
      </w:r>
      <w:r>
        <w:rPr>
          <w:rFonts w:ascii="宋体" w:hAnsi="宋体" w:cs="宋体"/>
          <w:szCs w:val="21"/>
        </w:rPr>
        <w:t>，叹不尽创业难英雄功高。刘皇叔帝室后欲将国保，时不至空使人忧虑焦劳。</w:t>
      </w:r>
    </w:p>
    <w:p>
      <w:pPr>
        <w:ind w:left="840" w:hanging="840"/>
      </w:pPr>
      <w:r>
        <w:rPr>
          <w:rFonts w:ascii="宋体" w:hAnsi="宋体" w:cs="宋体"/>
          <w:szCs w:val="21"/>
        </w:rPr>
        <w:t>大公子。</w:t>
      </w:r>
    </w:p>
    <w:p>
      <w:pPr>
        <w:ind w:left="840" w:hanging="840"/>
      </w:pPr>
      <w:r>
        <w:rPr>
          <w:rFonts w:ascii="宋体" w:hAnsi="宋体" w:cs="宋体"/>
          <w:szCs w:val="21"/>
        </w:rPr>
        <w:t>有座。</w:t>
      </w:r>
    </w:p>
    <w:p>
      <w:pPr>
        <w:ind w:left="840" w:hanging="840"/>
      </w:pPr>
      <w:r>
        <w:rPr>
          <w:rFonts w:ascii="宋体" w:hAnsi="宋体" w:cs="宋体"/>
          <w:szCs w:val="21"/>
        </w:rPr>
        <w:t>公子贵恙既已痊愈，克即发兵，与某前去接应，恐刘皇叔悬念之至。</w:t>
      </w:r>
    </w:p>
    <w:p>
      <w:pPr>
        <w:ind w:left="840" w:hanging="840"/>
      </w:pPr>
      <w:r>
        <w:rPr>
          <w:rFonts w:ascii="宋体" w:hAnsi="宋体" w:cs="宋体"/>
          <w:szCs w:val="21"/>
        </w:rPr>
        <w:t>即刻点将发兵。</w:t>
      </w:r>
    </w:p>
    <w:p>
      <w:pPr>
        <w:ind w:left="840" w:hanging="840"/>
      </w:pPr>
      <w:r>
        <w:rPr>
          <w:rFonts w:ascii="宋体" w:hAnsi="宋体" w:cs="宋体"/>
          <w:szCs w:val="21"/>
        </w:rPr>
        <w:t>哦，军师为何来此?快快有请。</w:t>
      </w:r>
    </w:p>
    <w:p>
      <w:pPr>
        <w:ind w:left="840" w:hanging="840"/>
      </w:pPr>
      <w:r>
        <w:rPr>
          <w:rFonts w:ascii="宋体" w:hAnsi="宋体" w:cs="宋体"/>
          <w:szCs w:val="21"/>
        </w:rPr>
        <w:t>哦，军师到了。</w:t>
      </w:r>
    </w:p>
    <w:p>
      <w:pPr>
        <w:ind w:left="840" w:hanging="840"/>
      </w:pPr>
      <w:r>
        <w:rPr>
          <w:rFonts w:ascii="宋体" w:hAnsi="宋体" w:cs="宋体"/>
          <w:szCs w:val="21"/>
        </w:rPr>
        <w:t>得令!</w:t>
      </w:r>
    </w:p>
    <w:p>
      <w:pPr>
        <w:ind w:left="840" w:hanging="84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某正在心悬急军师驾到，好一似风云会波浪腾蛟。府堂上领雄兵谕令军校，</w:t>
      </w:r>
    </w:p>
    <w:p>
      <w:pPr>
        <w:ind w:left="840" w:hanging="84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斩曹操准备某偃月钢刀。</w:t>
      </w:r>
    </w:p>
    <w:p>
      <w:pPr>
        <w:ind w:left="840" w:hanging="840"/>
        <w:jc w:val="center"/>
      </w:pPr>
      <w:r>
        <w:rPr>
          <w:rFonts w:ascii="华文仿宋" w:hAnsi="华文仿宋" w:eastAsia="华文仿宋" w:cs="华文仿宋"/>
          <w:szCs w:val="21"/>
        </w:rPr>
        <w:t>[第二场]</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hint="eastAsia" w:ascii="宋体" w:hAnsi="宋体" w:cs="宋体"/>
          <w:szCs w:val="21"/>
        </w:rPr>
        <w:t>】</w:t>
      </w:r>
      <w:r>
        <w:rPr>
          <w:rFonts w:ascii="宋体" w:hAnsi="宋体" w:cs="宋体"/>
          <w:szCs w:val="21"/>
        </w:rPr>
        <w:t>败当阳过长</w:t>
      </w:r>
      <w:r>
        <w:rPr>
          <w:rFonts w:hint="eastAsia" w:ascii="宋体" w:hAnsi="宋体" w:cs="宋体"/>
          <w:szCs w:val="21"/>
        </w:rPr>
        <w:t>桥</w:t>
      </w:r>
      <w:r>
        <w:rPr>
          <w:rFonts w:ascii="宋体" w:hAnsi="宋体" w:cs="宋体"/>
          <w:szCs w:val="21"/>
        </w:rPr>
        <w:t>夏口</w:t>
      </w:r>
      <w:r>
        <w:rPr>
          <w:rFonts w:hint="eastAsia" w:ascii="宋体" w:hAnsi="宋体" w:cs="宋体"/>
          <w:szCs w:val="21"/>
        </w:rPr>
        <w:t>而</w:t>
      </w:r>
      <w:r>
        <w:rPr>
          <w:rFonts w:ascii="宋体" w:hAnsi="宋体" w:cs="宋体"/>
          <w:szCs w:val="21"/>
        </w:rPr>
        <w:t>奔，猛回头</w:t>
      </w:r>
      <w:r>
        <w:rPr>
          <w:rFonts w:hint="eastAsia" w:ascii="宋体" w:hAnsi="宋体" w:cs="宋体"/>
          <w:szCs w:val="21"/>
        </w:rPr>
        <w:t>又只</w:t>
      </w:r>
      <w:r>
        <w:rPr>
          <w:rFonts w:ascii="宋体" w:hAnsi="宋体" w:cs="宋体"/>
          <w:szCs w:val="21"/>
        </w:rPr>
        <w:t>见襄阳</w:t>
      </w:r>
      <w:r>
        <w:rPr>
          <w:rFonts w:hint="eastAsia" w:ascii="宋体" w:hAnsi="宋体" w:cs="宋体"/>
          <w:szCs w:val="21"/>
        </w:rPr>
        <w:t>古</w:t>
      </w:r>
      <w:r>
        <w:rPr>
          <w:rFonts w:ascii="宋体" w:hAnsi="宋体" w:cs="宋体"/>
          <w:szCs w:val="21"/>
        </w:rPr>
        <w:t>城。</w:t>
      </w:r>
      <w:r>
        <w:rPr>
          <w:rFonts w:hint="eastAsia" w:ascii="宋体" w:hAnsi="宋体" w:cs="宋体"/>
          <w:szCs w:val="21"/>
        </w:rPr>
        <w:t>实可怜数</w:t>
      </w:r>
      <w:r>
        <w:rPr>
          <w:rFonts w:ascii="宋体" w:hAnsi="宋体" w:cs="宋体"/>
          <w:szCs w:val="21"/>
        </w:rPr>
        <w:t>万</w:t>
      </w:r>
      <w:r>
        <w:rPr>
          <w:rFonts w:hint="eastAsia" w:ascii="宋体" w:hAnsi="宋体" w:cs="宋体"/>
          <w:szCs w:val="21"/>
        </w:rPr>
        <w:t>的无辜</w:t>
      </w:r>
      <w:r>
        <w:rPr>
          <w:rFonts w:ascii="宋体" w:hAnsi="宋体" w:cs="宋体"/>
          <w:szCs w:val="21"/>
        </w:rPr>
        <w:t>百姓，</w:t>
      </w:r>
      <w:r>
        <w:rPr>
          <w:rFonts w:hint="eastAsia" w:ascii="宋体" w:hAnsi="宋体" w:cs="宋体"/>
          <w:szCs w:val="21"/>
        </w:rPr>
        <w:t>懦弱子失荆州苦及</w:t>
      </w:r>
      <w:r>
        <w:rPr>
          <w:rFonts w:ascii="宋体" w:hAnsi="宋体" w:cs="宋体"/>
          <w:szCs w:val="21"/>
        </w:rPr>
        <w:t>黎民。</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hint="eastAsia" w:ascii="宋体" w:hAnsi="宋体" w:cs="宋体"/>
          <w:szCs w:val="21"/>
        </w:rPr>
        <w:t>】</w:t>
      </w:r>
      <w:r>
        <w:rPr>
          <w:rFonts w:ascii="宋体" w:hAnsi="宋体" w:cs="宋体"/>
          <w:szCs w:val="21"/>
        </w:rPr>
        <w:t>自桃园结义</w:t>
      </w:r>
      <w:r>
        <w:rPr>
          <w:rFonts w:hint="eastAsia" w:ascii="宋体" w:hAnsi="宋体" w:cs="宋体"/>
          <w:szCs w:val="21"/>
        </w:rPr>
        <w:t>起同扶</w:t>
      </w:r>
      <w:r>
        <w:rPr>
          <w:rFonts w:ascii="宋体" w:hAnsi="宋体" w:cs="宋体"/>
          <w:szCs w:val="21"/>
        </w:rPr>
        <w:t>汉鼎，</w:t>
      </w:r>
      <w:r>
        <w:rPr>
          <w:rFonts w:hint="eastAsia" w:ascii="宋体" w:hAnsi="宋体" w:cs="宋体"/>
          <w:szCs w:val="21"/>
        </w:rPr>
        <w:t>我三人</w:t>
      </w:r>
      <w:r>
        <w:rPr>
          <w:rFonts w:ascii="宋体" w:hAnsi="宋体" w:cs="宋体"/>
          <w:szCs w:val="21"/>
        </w:rPr>
        <w:t>投公孙</w:t>
      </w:r>
      <w:r>
        <w:rPr>
          <w:rFonts w:hint="eastAsia" w:ascii="宋体" w:hAnsi="宋体" w:cs="宋体"/>
          <w:szCs w:val="21"/>
        </w:rPr>
        <w:t>屡建奇</w:t>
      </w:r>
      <w:r>
        <w:rPr>
          <w:rFonts w:ascii="宋体" w:hAnsi="宋体" w:cs="宋体"/>
          <w:szCs w:val="21"/>
        </w:rPr>
        <w:t>勋。在安喜鞭督邮弃了</w:t>
      </w:r>
      <w:r>
        <w:rPr>
          <w:rFonts w:hint="eastAsia" w:ascii="宋体" w:hAnsi="宋体" w:cs="宋体"/>
          <w:szCs w:val="21"/>
        </w:rPr>
        <w:t>信</w:t>
      </w:r>
      <w:r>
        <w:rPr>
          <w:rFonts w:ascii="宋体" w:hAnsi="宋体" w:cs="宋体"/>
          <w:szCs w:val="21"/>
        </w:rPr>
        <w:t>印，仗大义救孔融陶谦让城。收吕布却反被吕布兼并，饮曹操青梅酒</w:t>
      </w:r>
      <w:r>
        <w:rPr>
          <w:rFonts w:hint="eastAsia" w:ascii="宋体" w:hAnsi="宋体" w:cs="宋体"/>
          <w:szCs w:val="21"/>
        </w:rPr>
        <w:t>饱受【</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ascii="宋体" w:hAnsi="宋体" w:cs="宋体"/>
          <w:szCs w:val="21"/>
        </w:rPr>
        <w:t>】</w:t>
      </w:r>
      <w:r>
        <w:rPr>
          <w:rFonts w:ascii="宋体" w:hAnsi="宋体" w:cs="宋体"/>
          <w:szCs w:val="21"/>
        </w:rPr>
        <w:t>虚惊。失徐州投河北袁绍不信，兄弟们</w:t>
      </w:r>
      <w:r>
        <w:rPr>
          <w:rFonts w:hint="eastAsia" w:ascii="宋体" w:hAnsi="宋体" w:cs="宋体"/>
          <w:szCs w:val="21"/>
        </w:rPr>
        <w:t>遭失散相会</w:t>
      </w:r>
      <w:r>
        <w:rPr>
          <w:rFonts w:ascii="宋体" w:hAnsi="宋体" w:cs="宋体"/>
          <w:szCs w:val="21"/>
        </w:rPr>
        <w:t>古城</w:t>
      </w:r>
      <w:r>
        <w:rPr>
          <w:rFonts w:hint="eastAsia" w:ascii="宋体" w:hAnsi="宋体" w:cs="宋体"/>
          <w:szCs w:val="21"/>
        </w:rPr>
        <w:t>。好容易得新野暂时安稳，)</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w:t>
      </w:r>
      <w:r>
        <w:rPr>
          <w:rFonts w:ascii="宋体" w:hAnsi="宋体" w:cs="宋体"/>
          <w:szCs w:val="21"/>
        </w:rPr>
        <w:t>到如今</w:t>
      </w:r>
      <w:r>
        <w:rPr>
          <w:rFonts w:hint="eastAsia" w:ascii="宋体" w:hAnsi="宋体" w:cs="宋体"/>
          <w:szCs w:val="21"/>
        </w:rPr>
        <w:t>依然是颠沛</w:t>
      </w:r>
      <w:r>
        <w:rPr>
          <w:rFonts w:ascii="宋体" w:hAnsi="宋体" w:cs="宋体"/>
          <w:szCs w:val="21"/>
        </w:rPr>
        <w:t>飘零。</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】说什么年半百儿是根本，说什么汉宗室儿是皇孙。为蠢子叹糜氏自投枯井，为蠢子险伤我股肱之臣。今日里势已败要儿做甚?)</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】我岂肯学袁氏溺爱不明?)</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p>
    <w:p>
      <w:pPr>
        <w:ind w:left="1260" w:hanging="1260"/>
      </w:pPr>
      <w:r>
        <w:rPr>
          <w:rFonts w:hint="eastAsia" w:ascii="宋体" w:hAnsi="宋体" w:cs="宋体"/>
          <w:szCs w:val="21"/>
        </w:rPr>
        <w:t>【</w:t>
      </w:r>
      <w:r>
        <w:rPr>
          <w:rFonts w:ascii="楷体" w:hAnsi="楷体" w:eastAsia="楷体" w:cs="宋体"/>
          <w:szCs w:val="21"/>
        </w:rPr>
        <w:t>西皮导板</w:t>
      </w:r>
      <w:r>
        <w:rPr>
          <w:rFonts w:hint="eastAsia" w:ascii="宋体" w:hAnsi="宋体" w:cs="宋体"/>
          <w:szCs w:val="21"/>
        </w:rPr>
        <w:t>】</w:t>
      </w:r>
      <w:r>
        <w:rPr>
          <w:rFonts w:ascii="宋体" w:hAnsi="宋体" w:cs="宋体"/>
          <w:szCs w:val="21"/>
        </w:rPr>
        <w:t>青龙偃月</w:t>
      </w:r>
      <w:r>
        <w:rPr>
          <w:rStyle w:val="66"/>
          <w:rFonts w:ascii="宋体" w:hAnsi="宋体" w:cs="宋体"/>
          <w:szCs w:val="21"/>
        </w:rPr>
        <w:footnoteReference w:id="155"/>
      </w:r>
      <w:r>
        <w:rPr>
          <w:rFonts w:ascii="宋体" w:hAnsi="宋体" w:cs="宋体"/>
          <w:szCs w:val="21"/>
        </w:rPr>
        <w:t>威风凛，</w:t>
      </w:r>
    </w:p>
    <w:p>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赤兔胭脂起风云。桃园弟兄忠心耿，</w:t>
      </w:r>
      <w:r>
        <w:rPr>
          <w:rFonts w:hint="eastAsia" w:ascii="宋体" w:hAnsi="宋体" w:cs="宋体"/>
          <w:szCs w:val="21"/>
        </w:rPr>
        <w:t>誓挽</w:t>
      </w:r>
      <w:r>
        <w:rPr>
          <w:rFonts w:ascii="宋体" w:hAnsi="宋体" w:cs="宋体"/>
          <w:szCs w:val="21"/>
        </w:rPr>
        <w:t>汉室天</w:t>
      </w:r>
      <w:r>
        <w:rPr>
          <w:rFonts w:hint="eastAsia" w:ascii="宋体" w:hAnsi="宋体" w:cs="宋体"/>
          <w:szCs w:val="21"/>
        </w:rPr>
        <w:t>日倾</w:t>
      </w:r>
      <w:r>
        <w:rPr>
          <w:rStyle w:val="66"/>
          <w:rFonts w:ascii="宋体" w:hAnsi="宋体" w:cs="宋体"/>
          <w:szCs w:val="21"/>
        </w:rPr>
        <w:footnoteReference w:id="156"/>
      </w:r>
      <w:r>
        <w:rPr>
          <w:rFonts w:ascii="宋体" w:hAnsi="宋体" w:cs="宋体"/>
          <w:szCs w:val="21"/>
        </w:rPr>
        <w:t>。英雄此时当效命，</w:t>
      </w:r>
    </w:p>
    <w:p>
      <w:pPr>
        <w:ind w:left="1260" w:hanging="1260"/>
      </w:pPr>
      <w:r>
        <w:rPr>
          <w:rFonts w:hint="eastAsia" w:ascii="宋体" w:hAnsi="宋体" w:cs="宋体"/>
          <w:szCs w:val="21"/>
        </w:rPr>
        <w:t>【</w:t>
      </w:r>
      <w:r>
        <w:rPr>
          <w:rFonts w:ascii="楷体" w:hAnsi="楷体" w:eastAsia="楷体" w:cs="宋体"/>
          <w:szCs w:val="21"/>
        </w:rPr>
        <w:t>西皮散板</w:t>
      </w:r>
      <w:r>
        <w:rPr>
          <w:rFonts w:hint="eastAsia" w:ascii="宋体" w:hAnsi="宋体" w:cs="宋体"/>
          <w:szCs w:val="21"/>
        </w:rPr>
        <w:t>】</w:t>
      </w:r>
      <w:r>
        <w:rPr>
          <w:rFonts w:ascii="宋体" w:hAnsi="宋体" w:cs="宋体"/>
          <w:szCs w:val="21"/>
        </w:rPr>
        <w:t>除奸扶汉</w:t>
      </w:r>
      <w:r>
        <w:rPr>
          <w:rFonts w:hint="eastAsia" w:ascii="宋体" w:hAnsi="宋体" w:cs="宋体"/>
          <w:szCs w:val="21"/>
        </w:rPr>
        <w:t>镇</w:t>
      </w:r>
      <w:r>
        <w:rPr>
          <w:rFonts w:ascii="宋体" w:hAnsi="宋体" w:cs="宋体"/>
          <w:szCs w:val="21"/>
        </w:rPr>
        <w:t>乾坤。</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p>
    <w:p>
      <w:pPr>
        <w:ind w:left="1260" w:hanging="1260"/>
      </w:pPr>
      <w:r>
        <w:rPr>
          <w:rFonts w:ascii="宋体" w:hAnsi="宋体" w:cs="宋体"/>
          <w:szCs w:val="21"/>
        </w:rPr>
        <w:t>曹操休得逞强，关老爷来也!</w:t>
      </w:r>
    </w:p>
    <w:p>
      <w:pPr>
        <w:rPr>
          <w:rFonts w:hint="eastAsia"/>
        </w:rPr>
      </w:pPr>
      <w:bookmarkStart w:id="74" w:name="__RefHeading___Toc414518264"/>
      <w:bookmarkEnd w:id="74"/>
      <w:bookmarkStart w:id="75" w:name="_Toc576143040"/>
      <w:r>
        <w:rPr>
          <w:rFonts w:hint="eastAsia"/>
        </w:rPr>
        <w:br w:type="page"/>
      </w:r>
    </w:p>
    <w:p>
      <w:pPr>
        <w:pStyle w:val="126"/>
        <w:bidi w:val="0"/>
        <w:rPr>
          <w:rStyle w:val="124"/>
          <w:rFonts w:hint="eastAsia"/>
          <w:color w:val="auto"/>
          <w:szCs w:val="32"/>
        </w:rPr>
      </w:pPr>
      <w:r>
        <w:rPr>
          <w:rFonts w:hint="eastAsia"/>
        </w:rPr>
        <w:t xml:space="preserve">临江会 </w:t>
      </w:r>
      <w:r>
        <w:rPr>
          <w:rFonts w:hint="eastAsia"/>
          <w:sz w:val="24"/>
          <w:szCs w:val="24"/>
        </w:rPr>
        <w:t>之</w:t>
      </w:r>
      <w:r>
        <w:rPr>
          <w:rFonts w:hint="eastAsia"/>
        </w:rPr>
        <w:t xml:space="preserve"> 刘备</w:t>
      </w:r>
    </w:p>
    <w:bookmarkEnd w:id="75"/>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]奸雄并立，起戈矛。怎能够，中原尽扫。</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)临难仁心存百姓，登舟挥泪动三军。至今凭吊襄江口，父老犹然忆使君。</w:t>
      </w:r>
    </w:p>
    <w:p>
      <w:r>
        <w:rPr>
          <w:rFonts w:ascii="宋体" w:hAnsi="宋体" w:cs="宋体"/>
          <w:szCs w:val="21"/>
        </w:rPr>
        <w:t>孤，刘备，自败当阳，兵屯夏口，只因孔明先生去往东吴，共议破曹之策。只是未见音信回来，教孤放心不下。</w:t>
      </w:r>
    </w:p>
    <w:p>
      <w:pPr>
        <w:ind w:left="1260" w:hanging="1260"/>
      </w:pPr>
      <w:r>
        <w:rPr>
          <w:rFonts w:ascii="宋体" w:hAnsi="宋体" w:cs="宋体"/>
          <w:szCs w:val="21"/>
        </w:rPr>
        <w:t>来，</w:t>
      </w:r>
      <w:r>
        <w:rPr>
          <w:rFonts w:hint="eastAsia" w:ascii="宋体" w:hAnsi="宋体" w:cs="宋体"/>
          <w:szCs w:val="21"/>
        </w:rPr>
        <w:t>唤</w:t>
      </w:r>
      <w:r>
        <w:rPr>
          <w:rFonts w:ascii="宋体" w:hAnsi="宋体" w:cs="宋体"/>
          <w:szCs w:val="21"/>
        </w:rPr>
        <w:t>糜竺进帐。</w:t>
      </w:r>
    </w:p>
    <w:p>
      <w:pPr>
        <w:ind w:left="1260" w:hanging="1260"/>
      </w:pPr>
      <w:r>
        <w:rPr>
          <w:rFonts w:ascii="宋体" w:hAnsi="宋体" w:cs="宋体"/>
          <w:szCs w:val="21"/>
        </w:rPr>
        <w:t>罢了。</w:t>
      </w:r>
    </w:p>
    <w:p>
      <w:r>
        <w:rPr>
          <w:rFonts w:ascii="宋体" w:hAnsi="宋体" w:cs="宋体"/>
          <w:szCs w:val="21"/>
        </w:rPr>
        <w:t>只因孔明先生去往东吴，一去渺无音信。意欲命你备下礼物，去往东吴。名为犒军，暗探先生。听我吩咐。</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】过江去</w:t>
      </w:r>
      <w:r>
        <w:rPr>
          <w:rFonts w:hint="eastAsia" w:ascii="宋体" w:hAnsi="宋体" w:cs="宋体"/>
          <w:szCs w:val="21"/>
        </w:rPr>
        <w:t>探</w:t>
      </w:r>
      <w:r>
        <w:rPr>
          <w:rFonts w:ascii="宋体" w:hAnsi="宋体" w:cs="宋体"/>
          <w:szCs w:val="21"/>
        </w:rPr>
        <w:t>孔明虚实动静，必须要一同回免孤忧心。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】叹只叹汉刘备未得天运，似困龙何日里平步登云。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】恨曹瞒勒逼我困于江夏，每日里操兵将习练战法。</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】糜子仲往江东探其虚诈，待等那先生回细问根芽。</w:t>
      </w:r>
    </w:p>
    <w:p>
      <w:pPr>
        <w:ind w:left="1260" w:hanging="1260"/>
      </w:pPr>
      <w:r>
        <w:rPr>
          <w:rFonts w:ascii="宋体" w:hAnsi="宋体" w:cs="宋体"/>
          <w:szCs w:val="21"/>
        </w:rPr>
        <w:t>罢了，孔明先生何在?</w:t>
      </w:r>
    </w:p>
    <w:p>
      <w:pPr>
        <w:ind w:left="1260" w:hanging="1260"/>
      </w:pPr>
      <w:r>
        <w:rPr>
          <w:rFonts w:ascii="宋体" w:hAnsi="宋体" w:cs="宋体"/>
          <w:szCs w:val="21"/>
        </w:rPr>
        <w:t>哦，想是周瑜已定破曹之策，邀我面议。如此准备船只，即刻便行。</w:t>
      </w:r>
    </w:p>
    <w:p>
      <w:pPr>
        <w:ind w:left="1260" w:hanging="1260"/>
      </w:pPr>
      <w:r>
        <w:rPr>
          <w:rFonts w:ascii="宋体" w:hAnsi="宋体" w:cs="宋体"/>
          <w:szCs w:val="21"/>
        </w:rPr>
        <w:t>二弟少礼，请坐。</w:t>
      </w:r>
    </w:p>
    <w:p>
      <w:pPr>
        <w:ind w:left="1260" w:hanging="1260"/>
      </w:pPr>
      <w:r>
        <w:rPr>
          <w:rFonts w:ascii="宋体" w:hAnsi="宋体" w:cs="宋体"/>
          <w:szCs w:val="21"/>
        </w:rPr>
        <w:t>兄欲往江东赴会，二弟为何阻拦?</w:t>
      </w:r>
    </w:p>
    <w:p>
      <w:pPr>
        <w:ind w:left="1260" w:hanging="1260"/>
      </w:pPr>
      <w:r>
        <w:rPr>
          <w:rFonts w:ascii="宋体" w:hAnsi="宋体" w:cs="宋体"/>
          <w:szCs w:val="21"/>
        </w:rPr>
        <w:t>这……</w:t>
      </w:r>
    </w:p>
    <w:p>
      <w:pPr>
        <w:ind w:left="1260" w:hanging="1260"/>
      </w:pPr>
      <w:r>
        <w:rPr>
          <w:rFonts w:ascii="宋体" w:hAnsi="宋体" w:cs="宋体"/>
          <w:szCs w:val="21"/>
        </w:rPr>
        <w:t>无有哇。</w:t>
      </w:r>
    </w:p>
    <w:p>
      <w:r>
        <w:rPr>
          <w:rFonts w:ascii="宋体" w:hAnsi="宋体" w:cs="宋体"/>
          <w:szCs w:val="21"/>
        </w:rPr>
        <w:t>啊二弟，如今孙、刘结盟，共破曹操。周瑜相请，必有大事商议。今若不去，则两下猜疑，事不谐矣。</w:t>
      </w:r>
    </w:p>
    <w:p>
      <w:pPr>
        <w:ind w:left="1260" w:hanging="1260"/>
      </w:pPr>
      <w:r>
        <w:rPr>
          <w:rFonts w:ascii="宋体" w:hAnsi="宋体" w:cs="宋体"/>
          <w:szCs w:val="21"/>
        </w:rPr>
        <w:t>二弟同去，兄无忧矣。</w:t>
      </w:r>
    </w:p>
    <w:p>
      <w:pPr>
        <w:ind w:left="1260" w:hanging="1260"/>
      </w:pPr>
      <w:r>
        <w:rPr>
          <w:rFonts w:ascii="宋体" w:hAnsi="宋体" w:cs="宋体"/>
          <w:szCs w:val="21"/>
        </w:rPr>
        <w:t>就命三弟、四弟守寨，你我弟兄即刻过江。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看，江水波涛，水天一色。好一派江景也。</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】汉阳江上把船开，波涛滚滚风云来。两旁排列旌旗摆，临江会上逞英才。</w:t>
      </w:r>
    </w:p>
    <w:p>
      <w:pPr>
        <w:ind w:left="1260" w:hanging="1260"/>
      </w:pPr>
      <w:r>
        <w:rPr>
          <w:rFonts w:ascii="宋体" w:hAnsi="宋体" w:cs="宋体"/>
          <w:szCs w:val="21"/>
        </w:rPr>
        <w:t>二弟。孔明自往江东，渺无音信。今周郎邀我临江赴会，难免有诈，你我弟兄须要留心一二。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都督，备过江来了。</w:t>
      </w:r>
    </w:p>
    <w:p>
      <w:pPr>
        <w:ind w:left="1260" w:hanging="1260"/>
      </w:pPr>
      <w:r>
        <w:rPr>
          <w:rFonts w:ascii="宋体" w:hAnsi="宋体" w:cs="宋体"/>
          <w:szCs w:val="21"/>
        </w:rPr>
        <w:t>不敢，都督请。</w:t>
      </w:r>
    </w:p>
    <w:p>
      <w:pPr>
        <w:ind w:left="1260" w:hanging="1260"/>
      </w:pPr>
      <w:r>
        <w:rPr>
          <w:rFonts w:ascii="宋体" w:hAnsi="宋体" w:cs="宋体"/>
          <w:szCs w:val="21"/>
        </w:rPr>
        <w:t>啊，呵呵哈……</w:t>
      </w:r>
      <w:r>
        <w:rPr>
          <w:rFonts w:hint="eastAsia" w:ascii="宋体" w:hAnsi="宋体" w:cs="宋体"/>
          <w:szCs w:val="21"/>
        </w:rPr>
        <w:t>(</w:t>
      </w:r>
      <w:r>
        <w:rPr>
          <w:rFonts w:hint="eastAsia" w:ascii="楷体" w:hAnsi="楷体" w:eastAsia="楷体" w:cs="宋体"/>
          <w:szCs w:val="21"/>
        </w:rPr>
        <w:t>陪笑介</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周瑜</w:t>
      </w:r>
      <w:r>
        <w:rPr>
          <w:rFonts w:ascii="宋体" w:hAnsi="宋体" w:cs="宋体"/>
          <w:szCs w:val="21"/>
        </w:rPr>
        <w:tab/>
      </w:r>
      <w:r>
        <w:rPr>
          <w:rFonts w:ascii="宋体" w:hAnsi="宋体" w:cs="宋体"/>
          <w:szCs w:val="21"/>
        </w:rPr>
        <w:t>……参拜。</w:t>
      </w:r>
      <w:r>
        <w:rPr>
          <w:rFonts w:hint="eastAsia" w:ascii="宋体" w:hAnsi="宋体" w:cs="宋体"/>
          <w:szCs w:val="21"/>
        </w:rPr>
        <w:t>)</w:t>
      </w:r>
    </w:p>
    <w:p>
      <w:pPr>
        <w:ind w:left="1260" w:hanging="1260"/>
      </w:pPr>
      <w:r>
        <w:rPr>
          <w:rFonts w:ascii="宋体" w:hAnsi="宋体" w:cs="宋体"/>
          <w:szCs w:val="21"/>
        </w:rPr>
        <w:t>不敢，都督名闻天下，备不才无学，怎当将军重礼。</w:t>
      </w:r>
    </w:p>
    <w:p>
      <w:pPr>
        <w:ind w:left="1260" w:hanging="1260"/>
      </w:pPr>
      <w:r>
        <w:rPr>
          <w:rFonts w:ascii="宋体" w:hAnsi="宋体" w:cs="宋体"/>
          <w:szCs w:val="21"/>
        </w:rPr>
        <w:t>来，就分宾主而坐。</w:t>
      </w:r>
    </w:p>
    <w:p>
      <w:pPr>
        <w:ind w:left="1260" w:hanging="1260"/>
      </w:pPr>
      <w:r>
        <w:rPr>
          <w:rFonts w:ascii="宋体" w:hAnsi="宋体" w:cs="宋体"/>
          <w:szCs w:val="21"/>
        </w:rPr>
        <w:t>请坐。</w:t>
      </w:r>
    </w:p>
    <w:p>
      <w:pPr>
        <w:ind w:left="1260" w:hanging="1260"/>
      </w:pPr>
      <w:r>
        <w:rPr>
          <w:rFonts w:ascii="宋体" w:hAnsi="宋体" w:cs="宋体"/>
          <w:szCs w:val="21"/>
        </w:rPr>
        <w:t>岂敢，都督身挂金印，备少来恭贺，望祈海涵。</w:t>
      </w:r>
    </w:p>
    <w:p>
      <w:pPr>
        <w:ind w:left="1260" w:hanging="1260"/>
      </w:pPr>
      <w:r>
        <w:rPr>
          <w:rFonts w:ascii="宋体" w:hAnsi="宋体" w:cs="宋体"/>
          <w:szCs w:val="21"/>
        </w:rPr>
        <w:t>今日孙刘结盟，共破曹贼，乃天下之幸也。</w:t>
      </w:r>
    </w:p>
    <w:p>
      <w:pPr>
        <w:ind w:left="1260" w:hanging="1260"/>
      </w:pPr>
      <w:r>
        <w:rPr>
          <w:rFonts w:ascii="宋体" w:hAnsi="宋体" w:cs="宋体"/>
          <w:szCs w:val="21"/>
        </w:rPr>
        <w:t>不敢，摆下就是。</w:t>
      </w:r>
    </w:p>
    <w:p>
      <w:pPr>
        <w:ind w:left="1260" w:hanging="1260"/>
      </w:pPr>
      <w:r>
        <w:rPr>
          <w:rFonts w:ascii="宋体" w:hAnsi="宋体" w:cs="宋体"/>
          <w:szCs w:val="21"/>
        </w:rPr>
        <w:t>都督这是何意?</w:t>
      </w:r>
    </w:p>
    <w:p>
      <w:pPr>
        <w:ind w:left="1260" w:hanging="1260"/>
      </w:pPr>
      <w:r>
        <w:rPr>
          <w:rFonts w:ascii="宋体" w:hAnsi="宋体" w:cs="宋体"/>
          <w:szCs w:val="21"/>
        </w:rPr>
        <w:t>不敢，请起。</w:t>
      </w:r>
    </w:p>
    <w:p>
      <w:pPr>
        <w:ind w:left="1260" w:hanging="1260"/>
      </w:pPr>
      <w:r>
        <w:rPr>
          <w:rFonts w:ascii="宋体" w:hAnsi="宋体" w:cs="宋体"/>
          <w:szCs w:val="21"/>
        </w:rPr>
        <w:t>都督请!</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】多蒙美意礼相邀，临江会上似琼瑶。孙</w:t>
      </w:r>
      <w:r>
        <w:rPr>
          <w:rFonts w:hint="eastAsia" w:ascii="宋体" w:hAnsi="宋体" w:cs="宋体"/>
          <w:szCs w:val="21"/>
        </w:rPr>
        <w:t>、</w:t>
      </w:r>
      <w:r>
        <w:rPr>
          <w:rFonts w:ascii="宋体" w:hAnsi="宋体" w:cs="宋体"/>
          <w:szCs w:val="21"/>
        </w:rPr>
        <w:t>刘两家结盟好，同心协力破奸曹。</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】都督英名天下晓，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】定有妙计展雄韬。</w:t>
      </w:r>
    </w:p>
    <w:p>
      <w:pPr>
        <w:ind w:left="1260" w:hanging="1260"/>
      </w:pPr>
      <w:r>
        <w:rPr>
          <w:rFonts w:ascii="宋体" w:hAnsi="宋体" w:cs="宋体"/>
          <w:szCs w:val="21"/>
        </w:rPr>
        <w:t>多谢都督。</w:t>
      </w:r>
    </w:p>
    <w:p>
      <w:pPr>
        <w:ind w:left="1260" w:hanging="1260"/>
      </w:pPr>
      <w:r>
        <w:rPr>
          <w:rFonts w:ascii="宋体" w:hAnsi="宋体" w:cs="宋体"/>
          <w:szCs w:val="21"/>
        </w:rPr>
        <w:t>干。</w:t>
      </w:r>
    </w:p>
    <w:p>
      <w:pPr>
        <w:ind w:left="1260" w:hanging="1260"/>
      </w:pPr>
      <w:r>
        <w:rPr>
          <w:rFonts w:ascii="宋体" w:hAnsi="宋体" w:cs="宋体"/>
          <w:szCs w:val="21"/>
        </w:rPr>
        <w:t>乃备二弟云长。</w:t>
      </w:r>
    </w:p>
    <w:p>
      <w:pPr>
        <w:ind w:left="1260" w:hanging="1260"/>
      </w:pPr>
      <w:r>
        <w:rPr>
          <w:rFonts w:ascii="宋体" w:hAnsi="宋体" w:cs="宋体"/>
          <w:szCs w:val="21"/>
        </w:rPr>
        <w:t>呃，乃他昔年之事，何足都督挂齿。</w:t>
      </w:r>
    </w:p>
    <w:p>
      <w:pPr>
        <w:ind w:left="1260" w:hanging="1260"/>
      </w:pPr>
      <w:r>
        <w:rPr>
          <w:rFonts w:ascii="宋体" w:hAnsi="宋体" w:cs="宋体"/>
          <w:szCs w:val="21"/>
        </w:rPr>
        <w:t>岂敢呐岂敢。</w:t>
      </w:r>
    </w:p>
    <w:p>
      <w:pPr>
        <w:ind w:left="1260" w:hanging="1260"/>
      </w:pPr>
      <w:r>
        <w:rPr>
          <w:rFonts w:ascii="宋体" w:hAnsi="宋体" w:cs="宋体"/>
          <w:szCs w:val="21"/>
        </w:rPr>
        <w:t>请便。</w:t>
      </w:r>
    </w:p>
    <w:p>
      <w:pPr>
        <w:ind w:left="1260" w:hanging="1260"/>
      </w:pPr>
      <w:r>
        <w:rPr>
          <w:rFonts w:ascii="宋体" w:hAnsi="宋体" w:cs="宋体"/>
          <w:szCs w:val="21"/>
        </w:rPr>
        <w:t>请问都督，帐下多少人马?何计破曹?</w:t>
      </w:r>
    </w:p>
    <w:p>
      <w:pPr>
        <w:ind w:left="1260" w:hanging="1260"/>
      </w:pPr>
      <w:r>
        <w:rPr>
          <w:rFonts w:ascii="宋体" w:hAnsi="宋体" w:cs="宋体"/>
          <w:szCs w:val="21"/>
        </w:rPr>
        <w:t>如此待等都督大功成就，备专</w:t>
      </w:r>
      <w:r>
        <w:rPr>
          <w:rFonts w:hint="eastAsia" w:ascii="宋体" w:hAnsi="宋体" w:cs="宋体"/>
          <w:szCs w:val="21"/>
        </w:rPr>
        <w:t>当</w:t>
      </w:r>
      <w:r>
        <w:rPr>
          <w:rFonts w:ascii="宋体" w:hAnsi="宋体" w:cs="宋体"/>
          <w:szCs w:val="21"/>
        </w:rPr>
        <w:t>叩贺。</w:t>
      </w:r>
    </w:p>
    <w:p>
      <w:pPr>
        <w:ind w:left="1260" w:hanging="1260"/>
      </w:pPr>
      <w:r>
        <w:rPr>
          <w:rFonts w:ascii="宋体" w:hAnsi="宋体" w:cs="宋体"/>
          <w:szCs w:val="21"/>
        </w:rPr>
        <w:t>告别了。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】临江会上备讨扰。</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】此来不见诸葛亮，倒</w:t>
      </w:r>
      <w:r>
        <w:rPr>
          <w:rFonts w:hint="eastAsia" w:ascii="宋体" w:hAnsi="宋体" w:cs="宋体"/>
          <w:szCs w:val="21"/>
        </w:rPr>
        <w:t>教</w:t>
      </w:r>
      <w:r>
        <w:rPr>
          <w:rFonts w:ascii="宋体" w:hAnsi="宋体" w:cs="宋体"/>
          <w:szCs w:val="21"/>
        </w:rPr>
        <w:t>刘备挂心肠。弟兄同回江夏往。</w:t>
      </w:r>
    </w:p>
    <w:p>
      <w:pPr>
        <w:ind w:left="1260" w:hanging="1260"/>
      </w:pPr>
      <w:r>
        <w:rPr>
          <w:rFonts w:ascii="宋体" w:hAnsi="宋体" w:cs="宋体"/>
          <w:szCs w:val="21"/>
        </w:rPr>
        <w:t>哎呀，先生呐，你想煞我也。</w:t>
      </w:r>
    </w:p>
    <w:p>
      <w:pPr>
        <w:ind w:left="1260" w:hanging="1260"/>
      </w:pPr>
      <w:r>
        <w:rPr>
          <w:rFonts w:ascii="宋体" w:hAnsi="宋体" w:cs="宋体"/>
          <w:szCs w:val="21"/>
        </w:rPr>
        <w:t>呃，不知呀。</w:t>
      </w:r>
    </w:p>
    <w:p>
      <w:pPr>
        <w:ind w:left="1260" w:hanging="1260"/>
      </w:pPr>
      <w:r>
        <w:rPr>
          <w:rFonts w:ascii="宋体" w:hAnsi="宋体" w:cs="宋体"/>
          <w:szCs w:val="21"/>
        </w:rPr>
        <w:t>哎呀，险呐。</w:t>
      </w:r>
    </w:p>
    <w:p>
      <w:pPr>
        <w:ind w:left="1260" w:hanging="1260"/>
      </w:pPr>
      <w:r>
        <w:rPr>
          <w:rFonts w:ascii="宋体" w:hAnsi="宋体" w:cs="宋体"/>
          <w:szCs w:val="21"/>
        </w:rPr>
        <w:t>先生，同回夏口去罢!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】诸葛亮果奇才世间少有，准备着迎他回整顿貔貅。</w:t>
      </w:r>
    </w:p>
    <w:p>
      <w:pPr>
        <w:rPr>
          <w:rFonts w:hint="eastAsia"/>
        </w:rPr>
      </w:pPr>
      <w:bookmarkStart w:id="76" w:name="__RefHeading___Toc414518265"/>
      <w:bookmarkEnd w:id="76"/>
      <w:bookmarkStart w:id="77" w:name="_Toc1361995850"/>
      <w:r>
        <w:rPr>
          <w:rFonts w:hint="eastAsia"/>
        </w:rPr>
        <w:br w:type="page"/>
      </w:r>
    </w:p>
    <w:p>
      <w:pPr>
        <w:pStyle w:val="126"/>
        <w:bidi w:val="0"/>
      </w:pPr>
      <w:r>
        <w:rPr>
          <w:rFonts w:hint="eastAsia"/>
        </w:rPr>
        <w:t>群英会</w:t>
      </w:r>
      <w:r>
        <w:rPr>
          <w:rStyle w:val="66"/>
          <w:rFonts w:hint="eastAsia"/>
          <w:b w:val="0"/>
          <w:bCs w:val="0"/>
        </w:rPr>
        <w:footnoteReference w:id="157"/>
      </w:r>
      <w:r>
        <w:rPr>
          <w:rFonts w:hint="eastAsia"/>
        </w:rPr>
        <w:t xml:space="preserve"> </w:t>
      </w:r>
      <w:r>
        <w:rPr>
          <w:rFonts w:hint="eastAsia"/>
          <w:sz w:val="24"/>
          <w:szCs w:val="24"/>
        </w:rPr>
        <w:t>之</w:t>
      </w:r>
      <w:r>
        <w:rPr>
          <w:rFonts w:hint="eastAsia"/>
        </w:rPr>
        <w:t xml:space="preserve"> 鲁肃、诸葛亮</w:t>
      </w:r>
      <w:bookmarkEnd w:id="7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来也！</w:t>
      </w:r>
    </w:p>
    <w:p>
      <w:pPr>
        <w:ind w:left="991" w:hanging="991"/>
      </w:pPr>
      <w:r>
        <w:rPr>
          <w:rFonts w:ascii="宋体" w:hAnsi="宋体" w:cs="宋体"/>
          <w:szCs w:val="21"/>
        </w:rPr>
        <w:t>鲁肃</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运筹除汉逆，参赞保东吴。</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参见都督，孔明先生到。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现在帐外。</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不惜一身探虎穴，智高哪怕入龙潭。</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有座。(亮来得卤莽，都督海涵。</w:t>
      </w:r>
      <w:r>
        <w:rPr>
          <w:rStyle w:val="66"/>
          <w:rFonts w:ascii="宋体" w:hAnsi="宋体" w:cs="宋体"/>
          <w:szCs w:val="21"/>
        </w:rPr>
        <w:footnoteReference w:id="158"/>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w:t>
      </w:r>
      <w:r>
        <w:rPr>
          <w:rFonts w:hint="eastAsia" w:ascii="宋体" w:hAnsi="宋体" w:cs="宋体"/>
          <w:szCs w:val="21"/>
        </w:rPr>
        <w:t>(都督)</w:t>
      </w:r>
      <w:r>
        <w:rPr>
          <w:rFonts w:ascii="宋体" w:hAnsi="宋体" w:cs="宋体"/>
          <w:szCs w:val="21"/>
        </w:rPr>
        <w:t>相召</w:t>
      </w:r>
      <w:r>
        <w:rPr>
          <w:rFonts w:hint="eastAsia" w:ascii="宋体" w:hAnsi="宋体" w:cs="宋体"/>
          <w:szCs w:val="21"/>
        </w:rPr>
        <w:t>，</w:t>
      </w:r>
      <w:r>
        <w:rPr>
          <w:rFonts w:ascii="宋体" w:hAnsi="宋体" w:cs="宋体"/>
          <w:szCs w:val="21"/>
        </w:rPr>
        <w:t>有何见谕？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人马未动，粮草先行。</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承都督委派，亮自当效劳。</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就请都督传令。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得令。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正是：</w:t>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明知周郎借刀计，佯装假作不知情。</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w:t>
      </w:r>
      <w:r>
        <w:rPr>
          <w:rFonts w:hint="eastAsia" w:ascii="宋体" w:hAnsi="宋体" w:cs="宋体"/>
          <w:szCs w:val="21"/>
        </w:rPr>
        <w:t>，</w:t>
      </w:r>
      <w:r>
        <w:rPr>
          <w:rFonts w:ascii="宋体" w:hAnsi="宋体" w:cs="宋体"/>
          <w:szCs w:val="21"/>
        </w:rPr>
        <w:t>都督</w:t>
      </w:r>
      <w:r>
        <w:rPr>
          <w:rFonts w:hint="eastAsia" w:ascii="宋体" w:hAnsi="宋体" w:cs="宋体"/>
          <w:szCs w:val="21"/>
        </w:rPr>
        <w:t>，</w:t>
      </w:r>
      <w:r>
        <w:rPr>
          <w:rFonts w:ascii="宋体" w:hAnsi="宋体" w:cs="宋体"/>
          <w:szCs w:val="21"/>
        </w:rPr>
        <w:t>命孔明劫粮却是何意？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pPr>
        <w:ind w:left="991" w:hanging="991"/>
      </w:pPr>
      <w:r>
        <w:rPr>
          <w:rFonts w:ascii="宋体" w:hAnsi="宋体" w:cs="宋体"/>
          <w:szCs w:val="21"/>
        </w:rPr>
        <w:t>(鲁肃</w:t>
      </w:r>
      <w:r>
        <w:rPr>
          <w:rFonts w:ascii="楷体" w:hAnsi="楷体" w:eastAsia="楷体" w:cs="宋体"/>
          <w:szCs w:val="21"/>
        </w:rPr>
        <w:t>出帐在大边台口略一沉思介下</w:t>
      </w:r>
      <w:r>
        <w:rPr>
          <w:rFonts w:ascii="宋体" w:hAnsi="宋体" w:cs="宋体"/>
          <w:szCs w:val="21"/>
        </w:rPr>
        <w:t>)</w:t>
      </w:r>
    </w:p>
    <w:p>
      <w:pPr>
        <w:ind w:left="991" w:hanging="991"/>
        <w:rPr>
          <w:rFonts w:ascii="宋体" w:hAnsi="宋体" w:cs="宋体"/>
          <w:szCs w:val="21"/>
        </w:rPr>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r>
        <w:rPr>
          <w:rStyle w:val="66"/>
          <w:rFonts w:ascii="宋体" w:hAnsi="宋体" w:cs="宋体"/>
          <w:szCs w:val="21"/>
        </w:rPr>
        <w:footnoteReference w:id="159"/>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】诸葛亮背地里将人嘲笑，他道那周都督用计不高。</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那孔明他回到馆驿，哈哈大笑，道他水战</w:t>
      </w:r>
      <w:r>
        <w:rPr>
          <w:rFonts w:hint="eastAsia" w:ascii="宋体" w:hAnsi="宋体" w:cs="宋体"/>
          <w:szCs w:val="21"/>
        </w:rPr>
        <w:t>、</w:t>
      </w:r>
      <w:r>
        <w:rPr>
          <w:rFonts w:ascii="宋体" w:hAnsi="宋体" w:cs="宋体"/>
          <w:szCs w:val="21"/>
        </w:rPr>
        <w:t>陆战，车战</w:t>
      </w:r>
      <w:r>
        <w:rPr>
          <w:rFonts w:hint="eastAsia" w:ascii="宋体" w:hAnsi="宋体" w:cs="宋体"/>
          <w:szCs w:val="21"/>
        </w:rPr>
        <w:t>、</w:t>
      </w:r>
      <w:r>
        <w:rPr>
          <w:rFonts w:ascii="宋体" w:hAnsi="宋体" w:cs="宋体"/>
          <w:szCs w:val="21"/>
        </w:rPr>
        <w:t>步战</w:t>
      </w:r>
      <w:r>
        <w:rPr>
          <w:rFonts w:hint="eastAsia" w:ascii="宋体" w:hAnsi="宋体" w:cs="宋体"/>
          <w:szCs w:val="21"/>
        </w:rPr>
        <w:t>，</w:t>
      </w:r>
      <w:r>
        <w:rPr>
          <w:rFonts w:ascii="宋体" w:hAnsi="宋体" w:cs="宋体"/>
          <w:szCs w:val="21"/>
        </w:rPr>
        <w:t>件件精通。</w:t>
      </w:r>
      <w:r>
        <w:rPr>
          <w:rStyle w:val="66"/>
          <w:rFonts w:ascii="宋体" w:hAnsi="宋体" w:cs="宋体"/>
          <w:szCs w:val="21"/>
        </w:rPr>
        <w:footnoteReference w:id="160"/>
      </w:r>
      <w:r>
        <w:rPr>
          <w:rFonts w:ascii="宋体" w:hAnsi="宋体" w:cs="宋体"/>
          <w:szCs w:val="21"/>
        </w:rPr>
        <w:t>非比都督只习水战一能耳！</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然也。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咳，原令追回。</w:t>
      </w:r>
    </w:p>
    <w:p>
      <w:pPr>
        <w:ind w:left="991" w:hanging="991"/>
      </w:pPr>
      <w:r>
        <w:rPr>
          <w:rFonts w:ascii="宋体" w:hAnsi="宋体" w:cs="宋体"/>
          <w:szCs w:val="21"/>
        </w:rPr>
        <w:t>(鲁肃</w:t>
      </w:r>
      <w:r>
        <w:rPr>
          <w:rFonts w:ascii="楷体" w:hAnsi="楷体" w:eastAsia="楷体" w:cs="楷体"/>
          <w:szCs w:val="21"/>
        </w:rPr>
        <w:t>出帐在大边台口轻摊手轻叹下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二</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但不知……)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乃是荆襄降将蔡瑁、张允。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啊，都督闻得蒋干过江，为何发笑？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哦哦哦……</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啊，都督，想那蒋干乃都督同窗契友，恐识笔迹，肃来代笔。</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ascii="楷体" w:hAnsi="楷体" w:eastAsia="楷体" w:cs="楷体"/>
          <w:szCs w:val="21"/>
        </w:rPr>
        <w:t>出帐在大边台口左手轻捋胡子</w:t>
      </w:r>
      <w:r>
        <w:rPr>
          <w:rFonts w:ascii="宋体" w:hAnsi="宋体" w:cs="宋体"/>
          <w:szCs w:val="21"/>
        </w:rPr>
        <w:t>、</w:t>
      </w:r>
      <w:r>
        <w:rPr>
          <w:rFonts w:ascii="楷体" w:hAnsi="楷体" w:eastAsia="楷体" w:cs="楷体"/>
          <w:szCs w:val="21"/>
        </w:rPr>
        <w:t>轻转腰看右手信</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噗。</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ascii="楷体" w:hAnsi="楷体" w:eastAsia="楷体" w:cs="楷体"/>
          <w:szCs w:val="21"/>
        </w:rPr>
        <w:t>用手中信一挡头</w:t>
      </w:r>
      <w:r>
        <w:rPr>
          <w:rFonts w:ascii="宋体" w:hAnsi="宋体" w:cs="宋体"/>
          <w:szCs w:val="21"/>
        </w:rPr>
        <w:t>，</w:t>
      </w:r>
      <w:r>
        <w:rPr>
          <w:rFonts w:ascii="楷体" w:hAnsi="楷体" w:eastAsia="楷体" w:cs="楷体"/>
          <w:szCs w:val="21"/>
        </w:rPr>
        <w:t>边转身边把信送入左袖口内下</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藏书</w:t>
      </w:r>
      <w:r>
        <w:rPr>
          <w:rFonts w:ascii="宋体" w:hAnsi="宋体" w:cs="宋体"/>
          <w:szCs w:val="21"/>
        </w:rPr>
        <w:t>，</w:t>
      </w:r>
      <w:r>
        <w:rPr>
          <w:rFonts w:ascii="楷体" w:hAnsi="楷体" w:eastAsia="楷体" w:cs="楷体"/>
          <w:szCs w:val="21"/>
        </w:rPr>
        <w:t>有细致做工</w:t>
      </w:r>
      <w:r>
        <w:rPr>
          <w:rStyle w:val="66"/>
          <w:rFonts w:ascii="楷体" w:hAnsi="楷体" w:eastAsia="楷体" w:cs="楷体"/>
          <w:szCs w:val="21"/>
        </w:rPr>
        <w:footnoteReference w:id="161"/>
      </w:r>
      <w:r>
        <w:rPr>
          <w:rFonts w:ascii="宋体" w:hAnsi="宋体" w:cs="宋体"/>
          <w:szCs w:val="21"/>
        </w:rPr>
        <w:t>)</w:t>
      </w:r>
    </w:p>
    <w:p>
      <w:r>
        <w:rPr>
          <w:rFonts w:ascii="宋体" w:hAnsi="宋体" w:cs="宋体"/>
          <w:szCs w:val="21"/>
        </w:rPr>
        <w:t>(鲁肃</w:t>
      </w:r>
      <w:r>
        <w:rPr>
          <w:rFonts w:ascii="楷体" w:hAnsi="楷体" w:eastAsia="楷体" w:cs="楷体"/>
          <w:szCs w:val="21"/>
        </w:rPr>
        <w:t>藏完书出帐先往上场门边走一小步</w:t>
      </w:r>
      <w:r>
        <w:rPr>
          <w:rFonts w:ascii="宋体" w:hAnsi="宋体" w:cs="宋体"/>
          <w:szCs w:val="21"/>
        </w:rPr>
        <w:t>，</w:t>
      </w:r>
      <w:r>
        <w:rPr>
          <w:rFonts w:ascii="楷体" w:hAnsi="楷体" w:eastAsia="楷体" w:cs="楷体"/>
          <w:szCs w:val="21"/>
        </w:rPr>
        <w:t>听见</w:t>
      </w:r>
      <w:r>
        <w:rPr>
          <w:rFonts w:ascii="宋体" w:hAnsi="宋体" w:cs="宋体"/>
          <w:szCs w:val="21"/>
        </w:rPr>
        <w:t>蒋干</w:t>
      </w:r>
      <w:r>
        <w:rPr>
          <w:rFonts w:ascii="楷体" w:hAnsi="楷体" w:eastAsia="楷体" w:cs="楷体"/>
          <w:szCs w:val="21"/>
        </w:rPr>
        <w:t>来了</w:t>
      </w:r>
      <w:r>
        <w:rPr>
          <w:rFonts w:ascii="宋体" w:hAnsi="宋体" w:cs="宋体"/>
          <w:szCs w:val="21"/>
        </w:rPr>
        <w:t>，</w:t>
      </w:r>
      <w:r>
        <w:rPr>
          <w:rFonts w:ascii="楷体" w:hAnsi="楷体" w:eastAsia="楷体" w:cs="楷体"/>
          <w:szCs w:val="21"/>
        </w:rPr>
        <w:t>立即撤左脚往下场门边轻退</w:t>
      </w:r>
      <w:r>
        <w:rPr>
          <w:rFonts w:ascii="宋体" w:hAnsi="宋体" w:cs="宋体"/>
          <w:szCs w:val="21"/>
        </w:rPr>
        <w:t>，</w:t>
      </w:r>
      <w:r>
        <w:rPr>
          <w:rFonts w:ascii="楷体" w:hAnsi="楷体" w:eastAsia="楷体" w:cs="楷体"/>
          <w:szCs w:val="21"/>
        </w:rPr>
        <w:t>边退边把灯从右手交左手</w:t>
      </w:r>
      <w:r>
        <w:rPr>
          <w:rFonts w:ascii="宋体" w:hAnsi="宋体" w:cs="宋体"/>
          <w:szCs w:val="21"/>
        </w:rPr>
        <w:t>，</w:t>
      </w:r>
      <w:r>
        <w:rPr>
          <w:rFonts w:ascii="楷体" w:hAnsi="楷体" w:eastAsia="楷体" w:cs="楷体"/>
          <w:szCs w:val="21"/>
        </w:rPr>
        <w:t>右手投袖遮灯</w:t>
      </w:r>
      <w:r>
        <w:rPr>
          <w:rFonts w:ascii="宋体" w:hAnsi="宋体" w:cs="宋体"/>
          <w:szCs w:val="21"/>
        </w:rPr>
        <w:t>，</w:t>
      </w:r>
      <w:r>
        <w:rPr>
          <w:rFonts w:ascii="楷体" w:hAnsi="楷体" w:eastAsia="楷体" w:cs="楷体"/>
          <w:szCs w:val="21"/>
        </w:rPr>
        <w:t>站稳偷眼一望</w:t>
      </w:r>
      <w:r>
        <w:rPr>
          <w:rFonts w:ascii="宋体" w:hAnsi="宋体" w:cs="宋体"/>
          <w:szCs w:val="21"/>
        </w:rPr>
        <w:t>、</w:t>
      </w:r>
      <w:r>
        <w:rPr>
          <w:rFonts w:ascii="楷体" w:hAnsi="楷体" w:eastAsia="楷体" w:cs="楷体"/>
          <w:szCs w:val="21"/>
        </w:rPr>
        <w:t>一点头</w:t>
      </w:r>
      <w:r>
        <w:rPr>
          <w:rFonts w:ascii="宋体" w:hAnsi="宋体" w:cs="宋体"/>
          <w:szCs w:val="21"/>
        </w:rPr>
        <w:t>，</w:t>
      </w:r>
      <w:r>
        <w:rPr>
          <w:rFonts w:ascii="楷体" w:hAnsi="楷体" w:eastAsia="楷体" w:cs="楷体"/>
          <w:szCs w:val="21"/>
        </w:rPr>
        <w:t>沉着转身轻轻稳步下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啊，蒋先生，请了请了。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都督醒来，都督醒来。</w:t>
      </w:r>
    </w:p>
    <w:p>
      <w:pPr>
        <w:ind w:left="991" w:hanging="991"/>
      </w:pPr>
      <w:r>
        <w:rPr>
          <w:rFonts w:hint="eastAsia" w:ascii="宋体" w:hAnsi="宋体" w:cs="宋体"/>
          <w:szCs w:val="21"/>
        </w:rPr>
        <w:t>(周瑜</w:t>
      </w:r>
      <w:r>
        <w:rPr>
          <w:rFonts w:hint="eastAsia" w:ascii="楷体" w:hAnsi="楷体" w:eastAsia="楷体" w:cs="宋体"/>
          <w:szCs w:val="21"/>
        </w:rPr>
        <w:t>出帐子</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那蒋干果然</w:t>
      </w:r>
      <w:r>
        <w:rPr>
          <w:rFonts w:hint="eastAsia" w:ascii="宋体" w:hAnsi="宋体" w:cs="宋体"/>
          <w:szCs w:val="21"/>
        </w:rPr>
        <w:t>他</w:t>
      </w:r>
      <w:r>
        <w:rPr>
          <w:rFonts w:ascii="宋体" w:hAnsi="宋体" w:cs="宋体"/>
          <w:szCs w:val="21"/>
        </w:rPr>
        <w:t>盗书逃走了。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那孔明么，哼，他也未必料到。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】周都督运机谋神鬼不觉。</w:t>
      </w:r>
    </w:p>
    <w:p>
      <w:r>
        <w:rPr>
          <w:rFonts w:ascii="宋体" w:hAnsi="宋体" w:cs="宋体"/>
          <w:szCs w:val="21"/>
        </w:rPr>
        <w:t>(周瑜</w:t>
      </w:r>
      <w:r>
        <w:rPr>
          <w:rFonts w:ascii="楷体" w:hAnsi="楷体" w:eastAsia="楷体" w:cs="楷体"/>
          <w:szCs w:val="21"/>
        </w:rPr>
        <w:t>唱完第三句</w:t>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楷体" w:hAnsi="楷体" w:eastAsia="楷体" w:cs="楷体"/>
          <w:szCs w:val="21"/>
        </w:rPr>
        <w:t>下</w:t>
      </w:r>
      <w:r>
        <w:rPr>
          <w:rFonts w:ascii="宋体" w:hAnsi="宋体" w:cs="宋体"/>
          <w:szCs w:val="21"/>
        </w:rPr>
        <w:t>，鲁肃</w:t>
      </w:r>
      <w:r>
        <w:rPr>
          <w:rFonts w:ascii="楷体" w:hAnsi="楷体" w:eastAsia="楷体" w:cs="楷体"/>
          <w:szCs w:val="21"/>
        </w:rPr>
        <w:t>跟过去到下场门边向里站住</w:t>
      </w:r>
      <w:r>
        <w:rPr>
          <w:rFonts w:ascii="宋体" w:hAnsi="宋体" w:cs="宋体"/>
          <w:szCs w:val="21"/>
        </w:rPr>
        <w:t>，</w:t>
      </w:r>
      <w:r>
        <w:rPr>
          <w:rFonts w:ascii="楷体" w:hAnsi="楷体" w:eastAsia="楷体" w:cs="楷体"/>
          <w:szCs w:val="21"/>
        </w:rPr>
        <w:t>一想</w:t>
      </w:r>
      <w:r>
        <w:rPr>
          <w:rFonts w:ascii="宋体" w:hAnsi="宋体" w:cs="宋体"/>
          <w:szCs w:val="21"/>
        </w:rPr>
        <w:t>、</w:t>
      </w:r>
      <w:r>
        <w:rPr>
          <w:rFonts w:ascii="楷体" w:hAnsi="楷体" w:eastAsia="楷体" w:cs="楷体"/>
          <w:szCs w:val="21"/>
        </w:rPr>
        <w:t>轻摇头</w:t>
      </w:r>
      <w:r>
        <w:rPr>
          <w:rFonts w:ascii="宋体" w:hAnsi="宋体" w:cs="宋体"/>
          <w:szCs w:val="21"/>
        </w:rPr>
        <w:t>，</w:t>
      </w:r>
      <w:r>
        <w:rPr>
          <w:rFonts w:ascii="楷体" w:hAnsi="楷体" w:eastAsia="楷体" w:cs="楷体"/>
          <w:szCs w:val="21"/>
        </w:rPr>
        <w:t>回身右手投袖</w:t>
      </w:r>
      <w:r>
        <w:rPr>
          <w:rFonts w:ascii="宋体" w:hAnsi="宋体" w:cs="宋体"/>
          <w:szCs w:val="21"/>
        </w:rPr>
        <w:t>、</w:t>
      </w:r>
      <w:r>
        <w:rPr>
          <w:rFonts w:ascii="楷体" w:hAnsi="楷体" w:eastAsia="楷体" w:cs="楷体"/>
          <w:szCs w:val="21"/>
        </w:rPr>
        <w:t>颠袖露手</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】怕只怕瞒不过南阳诸葛。</w:t>
      </w:r>
    </w:p>
    <w:p>
      <w:pPr>
        <w:ind w:left="1558" w:hanging="1558"/>
      </w:pPr>
      <w:r>
        <w:rPr>
          <w:rFonts w:ascii="宋体" w:hAnsi="宋体" w:cs="宋体"/>
          <w:szCs w:val="21"/>
        </w:rPr>
        <w:t>(</w:t>
      </w:r>
      <w:r>
        <w:rPr>
          <w:rFonts w:ascii="楷体" w:hAnsi="楷体" w:eastAsia="楷体" w:cs="楷体"/>
          <w:szCs w:val="21"/>
        </w:rPr>
        <w:t>用右手指</w:t>
      </w:r>
      <w:r>
        <w:rPr>
          <w:rFonts w:ascii="宋体" w:hAnsi="宋体" w:cs="宋体"/>
          <w:szCs w:val="21"/>
        </w:rPr>
        <w:t>，</w:t>
      </w:r>
      <w:r>
        <w:rPr>
          <w:rFonts w:ascii="楷体" w:hAnsi="楷体" w:eastAsia="楷体" w:cs="楷体"/>
          <w:szCs w:val="21"/>
        </w:rPr>
        <w:t>抓袖转身</w:t>
      </w:r>
      <w:r>
        <w:rPr>
          <w:rFonts w:ascii="宋体" w:hAnsi="宋体" w:cs="宋体"/>
          <w:szCs w:val="21"/>
        </w:rPr>
        <w:t>，</w:t>
      </w:r>
      <w:r>
        <w:rPr>
          <w:rFonts w:cs="宋体"/>
          <w:szCs w:val="21"/>
        </w:rPr>
        <w:t>&lt;</w:t>
      </w:r>
      <w:r>
        <w:rPr>
          <w:rFonts w:ascii="楷体" w:hAnsi="楷体" w:eastAsia="楷体" w:cs="宋体"/>
          <w:b/>
          <w:szCs w:val="21"/>
        </w:rPr>
        <w:t>大锣抽头</w:t>
      </w:r>
      <w:r>
        <w:rPr>
          <w:rFonts w:hint="eastAsia" w:cs="宋体"/>
          <w:szCs w:val="21"/>
        </w:rPr>
        <w:t>&gt;</w:t>
      </w:r>
      <w:r>
        <w:rPr>
          <w:rFonts w:ascii="楷体" w:hAnsi="楷体" w:eastAsia="楷体" w:cs="楷体"/>
          <w:szCs w:val="21"/>
        </w:rPr>
        <w:t>稳步甩下摆</w:t>
      </w:r>
      <w:r>
        <w:rPr>
          <w:rFonts w:ascii="宋体" w:hAnsi="宋体" w:cs="宋体"/>
          <w:szCs w:val="21"/>
        </w:rPr>
        <w:t>，</w:t>
      </w:r>
      <w:r>
        <w:rPr>
          <w:rFonts w:ascii="楷体" w:hAnsi="楷体" w:eastAsia="楷体" w:cs="楷体"/>
          <w:szCs w:val="21"/>
        </w:rPr>
        <w:t>微摇头下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内笑介出</w:t>
      </w:r>
      <w:r>
        <w:rPr>
          <w:rFonts w:hint="eastAsia"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】曹孟德果杀了蔡瑁、张允，周都督可算得第一能人。</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那曹操果然中了都督借刀之计，杀了蔡瑁、张允。水军头目换了毛玠、于禁掌管了。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量</w:t>
      </w:r>
      <w:r>
        <w:rPr>
          <w:rFonts w:ascii="宋体" w:hAnsi="宋体" w:cs="宋体"/>
          <w:szCs w:val="21"/>
        </w:rPr>
        <w:t>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量他也不晓。</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遵命。有请诸葛先生。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】昨夜晚听消息早已料定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观天象早已算就；</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观天象早已料定)</w:t>
      </w:r>
      <w:r>
        <w:rPr>
          <w:rFonts w:ascii="宋体" w:hAnsi="宋体" w:cs="宋体"/>
          <w:szCs w:val="21"/>
        </w:rPr>
        <w:t>，曹孟德中巧计误杀水军。</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有座。恭喜都督，贺喜都督。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那曹操中了都督借刀之计，杀了蔡瑁、张允，水军头目换了毛玠、于禁。此二人不习水战，岂非一喜？</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怎么他……（</w:t>
      </w:r>
      <w:r>
        <w:rPr>
          <w:rFonts w:hint="eastAsia" w:ascii="楷体" w:hAnsi="楷体" w:eastAsia="楷体" w:cs="宋体"/>
          <w:szCs w:val="21"/>
        </w:rPr>
        <w:t>惊异</w:t>
      </w:r>
      <w:r>
        <w:rPr>
          <w:rFonts w:ascii="楷体" w:hAnsi="楷体" w:eastAsia="楷体" w:cs="宋体"/>
          <w:szCs w:val="21"/>
        </w:rPr>
        <w:t>介</w:t>
      </w:r>
      <w:r>
        <w:rPr>
          <w:rFonts w:ascii="宋体" w:hAnsi="宋体" w:cs="宋体"/>
          <w:szCs w:val="21"/>
        </w:rPr>
        <w:t>，</w:t>
      </w:r>
      <w:r>
        <w:rPr>
          <w:rFonts w:hint="eastAsia" w:ascii="楷体" w:hAnsi="楷体" w:eastAsia="楷体" w:cs="宋体"/>
          <w:szCs w:val="21"/>
        </w:rPr>
        <w:t>背躬</w:t>
      </w:r>
      <w:r>
        <w:rPr>
          <w:rFonts w:ascii="宋体" w:hAnsi="宋体" w:cs="宋体"/>
          <w:szCs w:val="21"/>
        </w:rPr>
        <w:t>）</w:t>
      </w:r>
      <w:r>
        <w:rPr>
          <w:rFonts w:hint="eastAsia" w:ascii="宋体" w:hAnsi="宋体" w:cs="宋体"/>
          <w:szCs w:val="21"/>
        </w:rPr>
        <w:t>(知道了。)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你我不必言明，各写一字在手，看看心意如何。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嗳呀！他二人俱是“火”字。</w:t>
      </w:r>
    </w:p>
    <w:p>
      <w:pPr>
        <w:ind w:left="991" w:hanging="991"/>
      </w:pPr>
      <w:r>
        <w:rPr>
          <w:rFonts w:hint="eastAsia" w:ascii="宋体" w:hAnsi="宋体" w:cs="宋体"/>
          <w:szCs w:val="21"/>
        </w:rPr>
        <w:t>(鲁肃</w:t>
      </w:r>
      <w:r>
        <w:rPr>
          <w:rFonts w:hint="eastAsia" w:ascii="楷体" w:hAnsi="楷体" w:eastAsia="楷体" w:cs="宋体"/>
          <w:szCs w:val="21"/>
        </w:rPr>
        <w:t>退至小边</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你二人俱是“火”字。</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未必。</w:t>
      </w:r>
    </w:p>
    <w:p>
      <w:pPr>
        <w:ind w:left="991" w:hanging="991"/>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军国大事焉能泄漏。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水面交锋弓箭当先。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愿当此任。</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但不知宽限多少日期？</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三月如何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忒多了</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十日</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倘若曹操进军，岂不误了大事？还多啊</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七日如何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军务紧急，还多</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容山人计算，三日交箭。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啊？三日焉能造得齐十万支</w:t>
      </w:r>
      <w:r>
        <w:rPr>
          <w:rFonts w:hint="eastAsia" w:ascii="宋体" w:hAnsi="宋体" w:cs="宋体"/>
          <w:szCs w:val="21"/>
        </w:rPr>
        <w:t>雕翎（</w:t>
      </w:r>
      <w:r>
        <w:rPr>
          <w:rFonts w:ascii="宋体" w:hAnsi="宋体" w:cs="宋体"/>
          <w:szCs w:val="21"/>
        </w:rPr>
        <w:t>狼牙</w:t>
      </w:r>
      <w:r>
        <w:rPr>
          <w:rFonts w:hint="eastAsia" w:ascii="宋体" w:hAnsi="宋体" w:cs="宋体"/>
          <w:szCs w:val="21"/>
        </w:rPr>
        <w:t>）</w:t>
      </w:r>
      <w:r>
        <w:rPr>
          <w:rFonts w:ascii="宋体" w:hAnsi="宋体" w:cs="宋体"/>
          <w:szCs w:val="21"/>
        </w:rPr>
        <w:t>箭呐</w:t>
      </w:r>
      <w:r>
        <w:rPr>
          <w:rFonts w:hint="eastAsia" w:ascii="宋体" w:hAnsi="宋体" w:cs="宋体"/>
          <w:szCs w:val="21"/>
        </w:rPr>
        <w:t>?</w:t>
      </w:r>
      <w:r>
        <w:rPr>
          <w:rFonts w:ascii="宋体" w:hAnsi="宋体" w:cs="宋体"/>
          <w:szCs w:val="21"/>
        </w:rPr>
        <w:t>先生</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三日无箭?)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三日无箭，甘当军令。</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军无戏言。)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愿立军状。</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亮乎？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使不得！</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完了。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大夫，这是山人的军令状，请大夫收藏。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三日后江边搬箭。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搬你的尸灵吧。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取笑了。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告辞了。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】在帐中辞公瑾再别子敬，三日后到江边搬取雕翎。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啊，都督，那孔明莫非有逃走之意？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啊，都督，此二人恐是诈降。</w:t>
      </w:r>
    </w:p>
    <w:p>
      <w:pPr>
        <w:ind w:left="991" w:hanging="991"/>
      </w:pPr>
      <w:r>
        <w:rPr>
          <w:rFonts w:ascii="宋体" w:hAnsi="宋体" w:cs="宋体"/>
          <w:szCs w:val="21"/>
        </w:rPr>
        <w:t>(周瑜</w:t>
      </w:r>
      <w:r>
        <w:rPr>
          <w:rFonts w:ascii="楷体" w:hAnsi="楷体" w:eastAsia="楷体" w:cs="楷体"/>
          <w:szCs w:val="21"/>
        </w:rPr>
        <w:t>叫</w:t>
      </w:r>
      <w:r>
        <w:rPr>
          <w:rFonts w:ascii="宋体" w:hAnsi="宋体" w:cs="宋体"/>
          <w:szCs w:val="21"/>
        </w:rPr>
        <w:t>鲁肃“</w:t>
      </w:r>
      <w:r>
        <w:rPr>
          <w:rFonts w:ascii="楷体" w:hAnsi="楷体" w:eastAsia="楷体" w:cs="楷体"/>
          <w:szCs w:val="21"/>
        </w:rPr>
        <w:t>出帐去罢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r>
        <w:rPr>
          <w:rFonts w:ascii="宋体" w:hAnsi="宋体" w:cs="宋体"/>
          <w:szCs w:val="21"/>
        </w:rPr>
        <w:t>(鲁肃</w:t>
      </w:r>
      <w:r>
        <w:rPr>
          <w:rFonts w:ascii="楷体" w:hAnsi="楷体" w:eastAsia="楷体" w:cs="楷体"/>
          <w:szCs w:val="21"/>
        </w:rPr>
        <w:t>到大边台口</w:t>
      </w:r>
      <w:r>
        <w:rPr>
          <w:rFonts w:ascii="宋体" w:hAnsi="宋体" w:cs="宋体"/>
          <w:szCs w:val="21"/>
        </w:rPr>
        <w:t>)</w:t>
      </w:r>
    </w:p>
    <w:p>
      <w:pPr>
        <w:ind w:left="840" w:hanging="840"/>
      </w:pPr>
      <w:r>
        <w:rPr>
          <w:rFonts w:ascii="宋体" w:hAnsi="宋体" w:cs="宋体"/>
          <w:szCs w:val="21"/>
        </w:rPr>
        <w:t>鲁肃</w:t>
      </w:r>
      <w:r>
        <w:rPr>
          <w:rFonts w:hint="eastAsia" w:ascii="宋体" w:hAnsi="宋体" w:cs="宋体"/>
          <w:szCs w:val="21"/>
        </w:rPr>
        <w:tab/>
      </w:r>
      <w:r>
        <w:rPr>
          <w:rFonts w:hint="eastAsia" w:cs="宋体"/>
          <w:szCs w:val="21"/>
        </w:rPr>
        <w:t>(</w:t>
      </w:r>
      <w:r>
        <w:rPr>
          <w:rFonts w:eastAsia="楷体" w:cs="楷体"/>
          <w:szCs w:val="21"/>
        </w:rPr>
        <w:t>小&lt;</w:t>
      </w:r>
      <w:r>
        <w:rPr>
          <w:rFonts w:eastAsia="楷体" w:cs="楷体"/>
          <w:b/>
          <w:szCs w:val="21"/>
        </w:rPr>
        <w:t>叫头</w:t>
      </w:r>
      <w:r>
        <w:rPr>
          <w:rFonts w:eastAsia="楷体" w:cs="楷体"/>
          <w:szCs w:val="21"/>
        </w:rPr>
        <w:t>&gt;</w:t>
      </w:r>
      <w:r>
        <w:rPr>
          <w:rFonts w:hint="eastAsia" w:cs="宋体"/>
          <w:szCs w:val="21"/>
        </w:rPr>
        <w:t>)</w:t>
      </w:r>
      <w:r>
        <w:rPr>
          <w:rFonts w:ascii="宋体" w:hAnsi="宋体" w:cs="宋体"/>
          <w:szCs w:val="21"/>
        </w:rPr>
        <w:t>哎呀且住！分明是诈，怎说是实？</w:t>
      </w:r>
      <w:r>
        <w:rPr>
          <w:rFonts w:hint="eastAsia" w:ascii="宋体" w:hAnsi="宋体" w:cs="宋体"/>
          <w:szCs w:val="21"/>
        </w:rPr>
        <w:t>哎呀，</w:t>
      </w:r>
      <w:r>
        <w:rPr>
          <w:rFonts w:ascii="宋体" w:hAnsi="宋体" w:cs="宋体"/>
          <w:szCs w:val="21"/>
        </w:rPr>
        <w:t>这这这……，呵，有了，我不免去至馆驿，问过孔明先生，</w:t>
      </w:r>
      <w:r>
        <w:rPr>
          <w:rFonts w:hint="eastAsia" w:ascii="宋体" w:hAnsi="宋体" w:cs="宋体"/>
          <w:szCs w:val="21"/>
        </w:rPr>
        <w:t>呃，</w:t>
      </w:r>
      <w:r>
        <w:rPr>
          <w:rFonts w:ascii="宋体" w:hAnsi="宋体" w:cs="宋体"/>
          <w:szCs w:val="21"/>
        </w:rPr>
        <w:t>问过孔明先生。(</w:t>
      </w:r>
      <w:r>
        <w:rPr>
          <w:rFonts w:ascii="楷体" w:hAnsi="楷体" w:eastAsia="楷体" w:cs="楷体"/>
          <w:b/>
          <w:szCs w:val="21"/>
        </w:rPr>
        <w:t>不念对儿</w:t>
      </w:r>
      <w:r>
        <w:rPr>
          <w:rStyle w:val="66"/>
          <w:rFonts w:ascii="宋体" w:hAnsi="宋体" w:cs="楷体"/>
          <w:szCs w:val="21"/>
        </w:rPr>
        <w:footnoteReference w:id="162"/>
      </w:r>
      <w:r>
        <w:rPr>
          <w:rFonts w:ascii="宋体" w:hAnsi="宋体" w:cs="宋体"/>
          <w:szCs w:val="21"/>
        </w:rPr>
        <w:t>)</w:t>
      </w:r>
    </w:p>
    <w:p>
      <w:r>
        <w:rPr>
          <w:rFonts w:ascii="宋体" w:hAnsi="宋体" w:cs="宋体"/>
          <w:szCs w:val="21"/>
        </w:rPr>
        <w:t>(鲁肃</w:t>
      </w:r>
      <w:r>
        <w:rPr>
          <w:rFonts w:ascii="楷体" w:hAnsi="楷体" w:eastAsia="楷体" w:cs="楷体"/>
          <w:szCs w:val="21"/>
        </w:rPr>
        <w:t>转身扬右手</w:t>
      </w:r>
      <w:r>
        <w:rPr>
          <w:rFonts w:ascii="宋体" w:hAnsi="宋体" w:cs="宋体"/>
          <w:szCs w:val="21"/>
        </w:rPr>
        <w:t>、</w:t>
      </w:r>
      <w:r>
        <w:rPr>
          <w:rFonts w:ascii="楷体" w:hAnsi="楷体" w:eastAsia="楷体" w:cs="楷体"/>
          <w:szCs w:val="21"/>
        </w:rPr>
        <w:t>轻摇</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 xml:space="preserve"> (鲁肃</w:t>
      </w:r>
      <w:r>
        <w:rPr>
          <w:rFonts w:ascii="楷体" w:hAnsi="楷体" w:eastAsia="楷体" w:cs="楷体"/>
          <w:szCs w:val="21"/>
        </w:rPr>
        <w:t>边笑边下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840" w:hanging="840"/>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】周公瑾命鲁肃行监坐守，叫山人背地里暗笑不休。他那里要杀我怎能得够，一桩桩一件件记在心头。</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】限三天造雕翎不多时候，</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嘿嘿。)</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】为什么坐一旁不睬不愁。</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嗨!)</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】昨日里在帐中夸下海口，这时候倒叫我替你担忧。</w:t>
      </w:r>
    </w:p>
    <w:p>
      <w:r>
        <w:rPr>
          <w:rFonts w:ascii="宋体" w:hAnsi="宋体" w:cs="宋体"/>
          <w:szCs w:val="21"/>
        </w:rPr>
        <w:t>诸葛亮</w:t>
      </w:r>
      <w:r>
        <w:rPr>
          <w:rFonts w:hint="eastAsia" w:ascii="宋体" w:hAnsi="宋体" w:cs="宋体"/>
          <w:szCs w:val="21"/>
        </w:rPr>
        <w:tab/>
      </w:r>
      <w:r>
        <w:rPr>
          <w:rFonts w:ascii="宋体" w:hAnsi="宋体" w:cs="宋体"/>
          <w:szCs w:val="21"/>
        </w:rPr>
        <w:t>我</w:t>
      </w:r>
      <w:r>
        <w:rPr>
          <w:rFonts w:hint="eastAsia" w:ascii="宋体" w:hAnsi="宋体" w:cs="宋体"/>
          <w:szCs w:val="21"/>
        </w:rPr>
        <w:t>(又)</w:t>
      </w:r>
      <w:r>
        <w:rPr>
          <w:rFonts w:ascii="宋体" w:hAnsi="宋体" w:cs="宋体"/>
          <w:szCs w:val="21"/>
        </w:rPr>
        <w:t>没有什么大事</w:t>
      </w:r>
      <w:r>
        <w:rPr>
          <w:rFonts w:hint="eastAsia" w:ascii="宋体" w:hAnsi="宋体" w:cs="宋体"/>
          <w:szCs w:val="21"/>
        </w:rPr>
        <w:t>，</w:t>
      </w:r>
      <w:r>
        <w:rPr>
          <w:rFonts w:ascii="宋体" w:hAnsi="宋体" w:cs="宋体"/>
          <w:szCs w:val="21"/>
        </w:rPr>
        <w:t>要大夫替我担得什么忧哇？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昨日你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：你昨日)</w:t>
      </w:r>
      <w:r>
        <w:rPr>
          <w:rFonts w:ascii="宋体" w:hAnsi="宋体" w:cs="宋体"/>
          <w:szCs w:val="21"/>
        </w:rPr>
        <w:t>在帐中夸下海口，立了军</w:t>
      </w:r>
      <w:r>
        <w:rPr>
          <w:rFonts w:hint="eastAsia" w:ascii="宋体" w:hAnsi="宋体" w:cs="宋体"/>
          <w:szCs w:val="21"/>
        </w:rPr>
        <w:t>(令)</w:t>
      </w:r>
      <w:r>
        <w:rPr>
          <w:rFonts w:ascii="宋体" w:hAnsi="宋体" w:cs="宋体"/>
          <w:szCs w:val="21"/>
        </w:rPr>
        <w:t>状：三日造齐十万支狼牙箭。你算算，今天第几天了？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怎么还有此事么？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不错不错，不是大夫提出，我倒忘怀了。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哎呀，哎呀，你怎么忘怀了。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来来来，</w:t>
      </w:r>
      <w:r>
        <w:rPr>
          <w:rFonts w:hint="eastAsia" w:ascii="宋体" w:hAnsi="宋体" w:cs="宋体"/>
          <w:szCs w:val="21"/>
        </w:rPr>
        <w:t>(我们)</w:t>
      </w:r>
      <w:r>
        <w:rPr>
          <w:rFonts w:ascii="宋体" w:hAnsi="宋体" w:cs="宋体"/>
          <w:szCs w:val="21"/>
        </w:rPr>
        <w:t>算算日期吧。昨日，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一天。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今日，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两天</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明日。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三天。拿来。</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拿箭来呀。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哎呀，我是一支也无有哇！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哎呀，这这……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(哎呦)</w:t>
      </w:r>
      <w:r>
        <w:rPr>
          <w:rFonts w:ascii="宋体" w:hAnsi="宋体" w:cs="宋体"/>
          <w:szCs w:val="21"/>
        </w:rPr>
        <w:t>大夫，你要救我一救</w:t>
      </w:r>
      <w:r>
        <w:rPr>
          <w:rFonts w:hint="eastAsia" w:ascii="宋体" w:hAnsi="宋体" w:cs="宋体"/>
          <w:szCs w:val="21"/>
        </w:rPr>
        <w:t>(，你要救我一救)</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咳，事到如今，倒不如你驾一小舟逃回江夏去罢！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呵，我奉主之命前来同心破曹。如今寸功未立，回去怎样回覆吾主？我如何走得？</w:t>
      </w:r>
      <w:r>
        <w:rPr>
          <w:rFonts w:hint="eastAsia" w:ascii="宋体" w:hAnsi="宋体" w:cs="宋体"/>
          <w:szCs w:val="21"/>
        </w:rPr>
        <w:t>(呃，)</w:t>
      </w:r>
      <w:r>
        <w:rPr>
          <w:rFonts w:ascii="宋体" w:hAnsi="宋体" w:cs="宋体"/>
          <w:szCs w:val="21"/>
        </w:rPr>
        <w:t>走不得呀!</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走不得……咳，我只有这一条主意了。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大夫有何高见。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你呀，投江死了罢。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还落一全尸呀。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嗳，蝼蚁尚</w:t>
      </w:r>
      <w:r>
        <w:rPr>
          <w:rFonts w:hint="eastAsia" w:ascii="宋体" w:hAnsi="宋体" w:cs="宋体"/>
          <w:szCs w:val="21"/>
        </w:rPr>
        <w:t>且贪</w:t>
      </w:r>
      <w:r>
        <w:rPr>
          <w:rFonts w:ascii="宋体" w:hAnsi="宋体" w:cs="宋体"/>
          <w:szCs w:val="21"/>
        </w:rPr>
        <w:t>生</w:t>
      </w:r>
      <w:r>
        <w:rPr>
          <w:rStyle w:val="66"/>
          <w:rFonts w:ascii="宋体" w:hAnsi="宋体" w:cs="宋体"/>
          <w:szCs w:val="21"/>
        </w:rPr>
        <w:footnoteReference w:id="163"/>
      </w:r>
      <w:r>
        <w:rPr>
          <w:rFonts w:ascii="宋体" w:hAnsi="宋体" w:cs="宋体"/>
          <w:szCs w:val="21"/>
        </w:rPr>
        <w:t>，为人岂不惜命？你救不了我，还则罢了，你不该劝我一死。这叫作什么朋友哇。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唉，</w:t>
      </w:r>
      <w:r>
        <w:rPr>
          <w:rFonts w:ascii="宋体" w:hAnsi="宋体" w:cs="宋体"/>
          <w:szCs w:val="21"/>
        </w:rPr>
        <w:t>叫你走你说走不得，叫你死你又舍不得。真真</w:t>
      </w:r>
      <w:r>
        <w:rPr>
          <w:rFonts w:hint="eastAsia" w:ascii="宋体" w:hAnsi="宋体" w:cs="宋体"/>
          <w:szCs w:val="21"/>
        </w:rPr>
        <w:t>的教</w:t>
      </w:r>
      <w:r>
        <w:rPr>
          <w:rFonts w:ascii="宋体" w:hAnsi="宋体" w:cs="宋体"/>
          <w:szCs w:val="21"/>
        </w:rPr>
        <w:t>我鲁肃为难呐！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大夫哇，不能下药了。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】鲁大夫平日里待人宽厚，</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本来的不错哇。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】你保我过江来无祸无忧。</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是我的保荐呐。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】周都督要杀我你不来搭救，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】看起来算不得好朋友哇。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】这件事本是你自作自受，为什么反把我埋怨不休。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你怎么倒埋怨起我来了？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大夫</w:t>
      </w:r>
      <w:r>
        <w:rPr>
          <w:rFonts w:hint="eastAsia" w:ascii="宋体" w:hAnsi="宋体" w:cs="宋体"/>
          <w:szCs w:val="21"/>
        </w:rPr>
        <w:t>)</w:t>
      </w:r>
      <w:r>
        <w:rPr>
          <w:rFonts w:ascii="宋体" w:hAnsi="宋体" w:cs="宋体"/>
          <w:szCs w:val="21"/>
        </w:rPr>
        <w:t>你是救不了我了。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咳，我怎样救你呀？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嗯，你救不了我，我与你借上几样物件如何哇？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什么物件啊？</w:t>
      </w:r>
      <w:r>
        <w:rPr>
          <w:rFonts w:hint="eastAsia" w:ascii="宋体" w:hAnsi="宋体" w:cs="宋体"/>
          <w:szCs w:val="21"/>
        </w:rPr>
        <w:t>呵呵，</w:t>
      </w:r>
      <w:r>
        <w:rPr>
          <w:rFonts w:ascii="宋体" w:hAnsi="宋体" w:cs="宋体"/>
          <w:szCs w:val="21"/>
        </w:rPr>
        <w:t>我早已预备下了。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寿衣、寿帽，大大</w:t>
      </w:r>
      <w:r>
        <w:rPr>
          <w:rFonts w:hint="eastAsia" w:ascii="宋体" w:hAnsi="宋体" w:cs="宋体"/>
          <w:szCs w:val="21"/>
        </w:rPr>
        <w:t>(的)</w:t>
      </w:r>
      <w:r>
        <w:rPr>
          <w:rFonts w:ascii="宋体" w:hAnsi="宋体" w:cs="宋体"/>
          <w:szCs w:val="21"/>
        </w:rPr>
        <w:t>一口棺木。</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要这些物件何用呐？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事后将你盛殓起来，送回江夏。你就不必挂念了。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哎呀呀，不是这些宝贝呐。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什么宝贝？</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乃是军中需用之物。</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什么军中需用之物？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战船二十只，军士五百名，茅草千担，青布帐幔，金鼓全份，还要备酒一席。</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w:t>
      </w:r>
      <w:r>
        <w:rPr>
          <w:rFonts w:hint="eastAsia" w:ascii="宋体" w:hAnsi="宋体" w:cs="宋体"/>
          <w:szCs w:val="21"/>
        </w:rPr>
        <w:t>(这)</w:t>
      </w:r>
      <w:r>
        <w:rPr>
          <w:rFonts w:ascii="宋体" w:hAnsi="宋体" w:cs="宋体"/>
          <w:szCs w:val="21"/>
        </w:rPr>
        <w:t>备酒一席何用呐？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少时我与大夫同往舟中饮酒取乐哇。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明日无箭</w:t>
      </w:r>
      <w:r>
        <w:rPr>
          <w:rFonts w:hint="eastAsia" w:ascii="宋体" w:hAnsi="宋体" w:cs="宋体"/>
          <w:szCs w:val="21"/>
        </w:rPr>
        <w:t>，</w:t>
      </w:r>
      <w:r>
        <w:rPr>
          <w:rFonts w:ascii="宋体" w:hAnsi="宋体" w:cs="宋体"/>
          <w:szCs w:val="21"/>
        </w:rPr>
        <w:t>我看你是饮酒哇</w:t>
      </w:r>
      <w:r>
        <w:rPr>
          <w:rFonts w:hint="eastAsia" w:ascii="宋体" w:hAnsi="宋体" w:cs="宋体"/>
          <w:szCs w:val="21"/>
        </w:rPr>
        <w:t>，</w:t>
      </w:r>
      <w:r>
        <w:rPr>
          <w:rFonts w:ascii="宋体" w:hAnsi="宋体" w:cs="宋体"/>
          <w:szCs w:val="21"/>
        </w:rPr>
        <w:t>还是取乐哇。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千万莫对人言，你去办呐。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】十万箭</w:t>
      </w:r>
      <w:r>
        <w:rPr>
          <w:rFonts w:hint="eastAsia" w:ascii="宋体" w:hAnsi="宋体" w:cs="宋体"/>
          <w:szCs w:val="21"/>
        </w:rPr>
        <w:t>焉能够(</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焉能</w:t>
      </w:r>
      <w:r>
        <w:rPr>
          <w:rFonts w:hint="eastAsia" w:ascii="宋体" w:hAnsi="宋体" w:cs="宋体"/>
          <w:szCs w:val="21"/>
        </w:rPr>
        <w:t>得)</w:t>
      </w:r>
      <w:r>
        <w:rPr>
          <w:rFonts w:ascii="宋体" w:hAnsi="宋体" w:cs="宋体"/>
          <w:szCs w:val="21"/>
        </w:rPr>
        <w:t>一夜造就，为朋友我只得顺水推舟(</w:t>
      </w:r>
      <w:r>
        <w:rPr>
          <w:rFonts w:ascii="楷体" w:hAnsi="楷体" w:eastAsia="楷体" w:cs="楷体"/>
          <w:szCs w:val="21"/>
        </w:rPr>
        <w:t>右手指</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左手撩官衣左转身右手盖头</w:t>
      </w:r>
      <w:r>
        <w:rPr>
          <w:rFonts w:ascii="宋体" w:hAnsi="宋体" w:cs="宋体"/>
          <w:szCs w:val="21"/>
        </w:rPr>
        <w:t>，</w:t>
      </w:r>
      <w:r>
        <w:rPr>
          <w:rFonts w:ascii="楷体" w:hAnsi="楷体" w:eastAsia="楷体" w:cs="楷体"/>
          <w:szCs w:val="21"/>
        </w:rPr>
        <w:t>上场门反下</w:t>
      </w:r>
      <w:r>
        <w:rPr>
          <w:rFonts w:ascii="宋体" w:hAnsi="宋体" w:cs="宋体"/>
          <w:szCs w:val="21"/>
        </w:rPr>
        <w:t>(</w:t>
      </w:r>
      <w:r>
        <w:rPr>
          <w:rFonts w:ascii="楷体" w:hAnsi="楷体" w:eastAsia="楷体" w:cs="楷体"/>
          <w:szCs w:val="21"/>
        </w:rPr>
        <w:t>示背着</w:t>
      </w:r>
      <w:r>
        <w:rPr>
          <w:rFonts w:ascii="宋体" w:hAnsi="宋体" w:cs="宋体"/>
          <w:szCs w:val="21"/>
        </w:rPr>
        <w:t>周瑜</w:t>
      </w:r>
      <w:r>
        <w:rPr>
          <w:rFonts w:ascii="楷体" w:hAnsi="楷体" w:eastAsia="楷体" w:cs="楷体"/>
          <w:szCs w:val="21"/>
        </w:rPr>
        <w:t>办事之意</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】这件事料鲁肃难以猜透，哪知我袖儿中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：他哪知我袖中)</w:t>
      </w:r>
      <w:r>
        <w:rPr>
          <w:rFonts w:ascii="宋体" w:hAnsi="宋体" w:cs="宋体"/>
          <w:szCs w:val="21"/>
        </w:rPr>
        <w:t>暗藏机谋。要借箭待等到四更时候，趁大雾到曹营去把箭收。</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五</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】一桩桩一件件俱已办就，请先生到江边即刻登舟。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大夫，备齐了？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备齐了。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请到何处</w:t>
      </w:r>
      <w:r>
        <w:rPr>
          <w:rFonts w:hint="eastAsia" w:ascii="宋体" w:hAnsi="宋体" w:cs="宋体"/>
          <w:szCs w:val="21"/>
        </w:rPr>
        <w:t>(</w:t>
      </w:r>
      <w:r>
        <w:rPr>
          <w:rFonts w:ascii="宋体" w:hAnsi="宋体" w:cs="宋体"/>
          <w:szCs w:val="21"/>
        </w:rPr>
        <w:t>去</w:t>
      </w:r>
      <w:r>
        <w:rPr>
          <w:rFonts w:hint="eastAsia" w:ascii="宋体" w:hAnsi="宋体" w:cs="宋体"/>
          <w:szCs w:val="21"/>
        </w:rPr>
        <w:t>)</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要去你去，我不去。(</w:t>
      </w:r>
      <w:r>
        <w:rPr>
          <w:rFonts w:ascii="楷体" w:hAnsi="楷体" w:eastAsia="楷体" w:cs="楷体"/>
          <w:szCs w:val="21"/>
        </w:rPr>
        <w:t>右手手心朝上往外一挥</w:t>
      </w:r>
      <w:r>
        <w:rPr>
          <w:rFonts w:ascii="宋体" w:hAnsi="宋体" w:cs="宋体"/>
          <w:szCs w:val="21"/>
        </w:rPr>
        <w:t>，</w:t>
      </w:r>
      <w:r>
        <w:rPr>
          <w:rFonts w:ascii="楷体" w:hAnsi="楷体" w:eastAsia="楷体" w:cs="楷体"/>
          <w:szCs w:val="21"/>
        </w:rPr>
        <w:t>托胡子扔出去</w:t>
      </w:r>
      <w:r>
        <w:rPr>
          <w:rFonts w:ascii="宋体" w:hAnsi="宋体" w:cs="宋体"/>
          <w:szCs w:val="21"/>
        </w:rPr>
        <w:t>、</w:t>
      </w:r>
      <w:r>
        <w:rPr>
          <w:rFonts w:ascii="楷体" w:hAnsi="楷体" w:eastAsia="楷体" w:cs="楷体"/>
          <w:szCs w:val="21"/>
        </w:rPr>
        <w:t>摇左手右转身要走同时递左手</w:t>
      </w:r>
      <w:r>
        <w:rPr>
          <w:rFonts w:ascii="宋体" w:hAnsi="宋体" w:cs="宋体"/>
          <w:szCs w:val="21"/>
        </w:rPr>
        <w:t>，孔明</w:t>
      </w:r>
      <w:r>
        <w:rPr>
          <w:rFonts w:ascii="楷体" w:hAnsi="楷体" w:eastAsia="楷体" w:cs="楷体"/>
          <w:szCs w:val="21"/>
        </w:rPr>
        <w:t>左手拉住</w:t>
      </w:r>
      <w:r>
        <w:rPr>
          <w:rFonts w:ascii="宋体" w:hAnsi="宋体" w:cs="宋体"/>
          <w:szCs w:val="21"/>
        </w:rPr>
        <w:t>鲁肃</w:t>
      </w:r>
      <w:r>
        <w:rPr>
          <w:rFonts w:ascii="楷体" w:hAnsi="楷体" w:eastAsia="楷体" w:cs="楷体"/>
          <w:szCs w:val="21"/>
        </w:rPr>
        <w:t>左手</w:t>
      </w:r>
      <w:r>
        <w:rPr>
          <w:rFonts w:ascii="宋体" w:hAnsi="宋体" w:cs="宋体"/>
          <w:szCs w:val="21"/>
        </w:rPr>
        <w:t>，</w:t>
      </w:r>
      <w:r>
        <w:rPr>
          <w:rFonts w:ascii="楷体" w:hAnsi="楷体" w:eastAsia="楷体" w:cs="楷体"/>
          <w:szCs w:val="21"/>
        </w:rPr>
        <w:t>右手从</w:t>
      </w:r>
      <w:r>
        <w:rPr>
          <w:rFonts w:ascii="宋体" w:hAnsi="宋体" w:cs="宋体"/>
          <w:szCs w:val="21"/>
        </w:rPr>
        <w:t>鲁肃</w:t>
      </w:r>
      <w:r>
        <w:rPr>
          <w:rFonts w:ascii="楷体" w:hAnsi="楷体" w:eastAsia="楷体" w:cs="楷体"/>
          <w:szCs w:val="21"/>
        </w:rPr>
        <w:t>左胳膊上方过去</w:t>
      </w:r>
      <w:r>
        <w:rPr>
          <w:rFonts w:ascii="宋体" w:hAnsi="宋体" w:cs="宋体"/>
          <w:szCs w:val="21"/>
        </w:rPr>
        <w:t>，</w:t>
      </w:r>
      <w:r>
        <w:rPr>
          <w:rFonts w:ascii="楷体" w:hAnsi="楷体" w:eastAsia="楷体" w:cs="楷体"/>
          <w:szCs w:val="21"/>
        </w:rPr>
        <w:t>用扇柄挑</w:t>
      </w:r>
      <w:r>
        <w:rPr>
          <w:rFonts w:ascii="宋体" w:hAnsi="宋体" w:cs="宋体"/>
          <w:szCs w:val="21"/>
        </w:rPr>
        <w:t>鲁肃</w:t>
      </w:r>
      <w:r>
        <w:rPr>
          <w:rFonts w:ascii="楷体" w:hAnsi="楷体" w:eastAsia="楷体" w:cs="楷体"/>
          <w:szCs w:val="21"/>
        </w:rPr>
        <w:t>胡子</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走走走。(孔明</w:t>
      </w:r>
      <w:r>
        <w:rPr>
          <w:rFonts w:ascii="楷体" w:hAnsi="楷体" w:eastAsia="楷体" w:cs="楷体"/>
          <w:szCs w:val="21"/>
        </w:rPr>
        <w:t>拉</w:t>
      </w:r>
      <w:r>
        <w:rPr>
          <w:rFonts w:ascii="宋体" w:hAnsi="宋体" w:cs="宋体"/>
          <w:szCs w:val="21"/>
        </w:rPr>
        <w:t>鲁肃</w:t>
      </w:r>
      <w:r>
        <w:rPr>
          <w:rFonts w:ascii="楷体" w:hAnsi="楷体" w:eastAsia="楷体" w:cs="楷体"/>
          <w:szCs w:val="21"/>
        </w:rPr>
        <w:t>下</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将船往江北而发。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呵，慢来慢来，曹营现在江北，那如何去得</w:t>
      </w:r>
      <w:r>
        <w:rPr>
          <w:rFonts w:hint="eastAsia" w:ascii="宋体" w:hAnsi="宋体" w:cs="宋体"/>
          <w:szCs w:val="21"/>
        </w:rPr>
        <w:t>的</w:t>
      </w:r>
      <w:r>
        <w:rPr>
          <w:rFonts w:ascii="宋体" w:hAnsi="宋体" w:cs="宋体"/>
          <w:szCs w:val="21"/>
        </w:rPr>
        <w:t>？来来来，待我下船。</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(呃，)</w:t>
      </w:r>
      <w:r>
        <w:rPr>
          <w:rFonts w:ascii="宋体" w:hAnsi="宋体" w:cs="宋体"/>
          <w:szCs w:val="21"/>
        </w:rPr>
        <w:t>船已离岸，</w:t>
      </w:r>
      <w:r>
        <w:rPr>
          <w:rFonts w:hint="eastAsia" w:ascii="宋体" w:hAnsi="宋体" w:cs="宋体"/>
          <w:szCs w:val="21"/>
        </w:rPr>
        <w:t>(你)</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你我一同吃酒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一同</w:t>
      </w:r>
      <w:r>
        <w:rPr>
          <w:rFonts w:hint="eastAsia" w:ascii="宋体" w:hAnsi="宋体" w:cs="宋体"/>
          <w:szCs w:val="21"/>
        </w:rPr>
        <w:t>饮酒)</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诶，</w:t>
      </w:r>
      <w:r>
        <w:rPr>
          <w:rFonts w:ascii="宋体" w:hAnsi="宋体" w:cs="宋体"/>
          <w:szCs w:val="21"/>
        </w:rPr>
        <w:t>什么吃酒哇。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】一霎时白茫茫漫江雾厚，顷刻间观不出在岸在舟。似这等巧机关世间少有，学轩辕造指南以制蚩尤。</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】鲁子敬在舟中浑身战抖，把性命当儿戏全不担忧。这时候他还有心肠饮酒</w:t>
      </w:r>
      <w:r>
        <w:rPr>
          <w:rStyle w:val="66"/>
          <w:rFonts w:ascii="宋体" w:hAnsi="宋体" w:cs="宋体"/>
          <w:szCs w:val="21"/>
        </w:rPr>
        <w:footnoteReference w:id="164"/>
      </w:r>
      <w:r>
        <w:rPr>
          <w:rFonts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唉!)</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】顷刻间到曹营难保人头。</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将船直往曹营进发。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呵，我要下船。</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船行半江，你</w:t>
      </w:r>
      <w:r>
        <w:rPr>
          <w:rFonts w:hint="eastAsia" w:ascii="宋体" w:hAnsi="宋体" w:cs="宋体"/>
          <w:szCs w:val="21"/>
        </w:rPr>
        <w:t>(是)</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请来吃酒哇。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吃酒，吃酒，好，吃酒</w:t>
      </w:r>
      <w:r>
        <w:rPr>
          <w:rFonts w:hint="eastAsia" w:ascii="宋体" w:hAnsi="宋体" w:cs="宋体"/>
          <w:szCs w:val="21"/>
        </w:rPr>
        <w:t>(、吃酒)</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】劝大夫放宽怀且自饮酒，些</w:t>
      </w:r>
      <w:r>
        <w:rPr>
          <w:rFonts w:hint="eastAsia" w:ascii="宋体" w:hAnsi="宋体" w:cs="宋体"/>
          <w:szCs w:val="21"/>
        </w:rPr>
        <w:t>许</w:t>
      </w:r>
      <w:r>
        <w:rPr>
          <w:rFonts w:ascii="宋体" w:hAnsi="宋体" w:cs="宋体"/>
          <w:szCs w:val="21"/>
        </w:rPr>
        <w:t>事又何必这等担忧。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擂鼓呐喊。</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不要擂鼓。</w:t>
      </w:r>
    </w:p>
    <w:p>
      <w:pPr>
        <w:ind w:left="991" w:hanging="991"/>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……吩咐放箭。)</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头段</w:t>
      </w:r>
      <w:r>
        <w:rPr>
          <w:rFonts w:hint="eastAsia" w:cs="宋体"/>
          <w:szCs w:val="21"/>
        </w:rPr>
        <w:t>)</w:t>
      </w:r>
    </w:p>
    <w:p>
      <w:pPr>
        <w:ind w:left="991" w:hanging="991"/>
      </w:pPr>
      <w:r>
        <w:rPr>
          <w:rFonts w:hint="eastAsia" w:ascii="宋体" w:hAnsi="宋体" w:cs="宋体"/>
          <w:szCs w:val="21"/>
        </w:rPr>
        <w:t>(军士</w:t>
      </w:r>
      <w:r>
        <w:rPr>
          <w:rFonts w:hint="eastAsia" w:ascii="宋体" w:hAnsi="宋体" w:cs="宋体"/>
          <w:szCs w:val="21"/>
        </w:rPr>
        <w:tab/>
      </w:r>
      <w:r>
        <w:rPr>
          <w:rFonts w:hint="eastAsia" w:ascii="宋体" w:hAnsi="宋体" w:cs="宋体"/>
          <w:szCs w:val="21"/>
        </w:rPr>
        <w:t>……经受不住。)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拨转船头，军士大喊三声：南阳诸葛先生谢曹丞相赠箭。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大夫，请来观看呐。</w:t>
      </w:r>
    </w:p>
    <w:p>
      <w:pPr>
        <w:ind w:left="991" w:hanging="991"/>
      </w:pPr>
      <w:r>
        <w:rPr>
          <w:rFonts w:ascii="宋体" w:hAnsi="宋体" w:cs="宋体"/>
          <w:szCs w:val="21"/>
        </w:rPr>
        <w:t>(鲁肃</w:t>
      </w:r>
      <w:r>
        <w:rPr>
          <w:rFonts w:ascii="楷体" w:hAnsi="楷体" w:eastAsia="楷体" w:cs="楷体"/>
          <w:szCs w:val="21"/>
        </w:rPr>
        <w:t>先是右手翻袖盖头</w:t>
      </w:r>
      <w:r>
        <w:rPr>
          <w:rFonts w:ascii="宋体" w:hAnsi="宋体" w:cs="宋体"/>
          <w:szCs w:val="21"/>
        </w:rPr>
        <w:t>，</w:t>
      </w:r>
      <w:r>
        <w:rPr>
          <w:rFonts w:ascii="楷体" w:hAnsi="楷体" w:eastAsia="楷体" w:cs="楷体"/>
          <w:szCs w:val="21"/>
        </w:rPr>
        <w:t>往台中间一望</w:t>
      </w:r>
      <w:r>
        <w:rPr>
          <w:rFonts w:ascii="宋体" w:hAnsi="宋体" w:cs="宋体"/>
          <w:szCs w:val="21"/>
        </w:rPr>
        <w:t>，</w:t>
      </w:r>
      <w:r>
        <w:rPr>
          <w:rFonts w:ascii="楷体" w:hAnsi="楷体" w:eastAsia="楷体" w:cs="楷体"/>
          <w:szCs w:val="21"/>
        </w:rPr>
        <w:t>再用左袖盖头</w:t>
      </w:r>
      <w:r>
        <w:rPr>
          <w:rFonts w:ascii="宋体" w:hAnsi="宋体" w:cs="宋体"/>
          <w:szCs w:val="21"/>
        </w:rPr>
        <w:t>、</w:t>
      </w:r>
      <w:r>
        <w:rPr>
          <w:rFonts w:ascii="楷体" w:hAnsi="楷体" w:eastAsia="楷体" w:cs="楷体"/>
          <w:szCs w:val="21"/>
        </w:rPr>
        <w:t>右手撩官衣</w:t>
      </w:r>
      <w:r>
        <w:rPr>
          <w:rFonts w:ascii="宋体" w:hAnsi="宋体" w:cs="宋体"/>
          <w:szCs w:val="21"/>
        </w:rPr>
        <w:t>、</w:t>
      </w:r>
      <w:r>
        <w:rPr>
          <w:rFonts w:ascii="楷体" w:hAnsi="楷体" w:eastAsia="楷体" w:cs="楷体"/>
          <w:szCs w:val="21"/>
        </w:rPr>
        <w:t>窝下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六</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二段</w:t>
      </w:r>
      <w:r>
        <w:rPr>
          <w:rFonts w:ascii="宋体" w:hAnsi="宋体" w:cs="宋体"/>
          <w:szCs w:val="21"/>
        </w:rPr>
        <w:t>，</w:t>
      </w:r>
      <w:r>
        <w:rPr>
          <w:rFonts w:hint="eastAsia" w:ascii="宋体" w:hAnsi="宋体" w:cs="宋体"/>
          <w:szCs w:val="21"/>
        </w:rPr>
        <w:t>鲁肃、诸葛亮</w:t>
      </w:r>
      <w:r>
        <w:rPr>
          <w:rFonts w:hint="eastAsia" w:ascii="楷体" w:hAnsi="楷体" w:eastAsia="楷体" w:cs="宋体"/>
          <w:szCs w:val="21"/>
        </w:rPr>
        <w:t>上</w:t>
      </w:r>
      <w:r>
        <w:rPr>
          <w:rFonts w:hint="eastAsia"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先生，你怎样知道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：知晓)</w:t>
      </w:r>
      <w:r>
        <w:rPr>
          <w:rFonts w:ascii="宋体" w:hAnsi="宋体" w:cs="宋体"/>
          <w:szCs w:val="21"/>
        </w:rPr>
        <w:t>今晚有此一场大雾哇？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为谋士者，不知天文，不晓地理，乃庸才也。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先生真乃神人也。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岂敢。大夫看看，这令可以交得的了么？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交令呐，有我。</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先生请转。</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何事？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我实实服了你了。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大夫服我何来</w:t>
      </w:r>
      <w:r>
        <w:rPr>
          <w:rFonts w:hint="eastAsia" w:ascii="宋体" w:hAnsi="宋体" w:cs="宋体"/>
          <w:szCs w:val="21"/>
        </w:rPr>
        <w:t>(呢)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我服你好阴阳，好八卦。好大的胆量呐。</w:t>
      </w:r>
      <w:bookmarkStart w:id="78" w:name="OLE_LINK2"/>
      <w:bookmarkStart w:id="79" w:name="OLE_LINK1"/>
    </w:p>
    <w:p>
      <w:pPr>
        <w:ind w:left="991" w:hanging="991"/>
      </w:pPr>
      <w:r>
        <w:rPr>
          <w:rFonts w:ascii="宋体" w:hAnsi="宋体" w:cs="宋体"/>
          <w:szCs w:val="21"/>
        </w:rPr>
        <w:t>诸葛亮</w:t>
      </w:r>
      <w:bookmarkEnd w:id="78"/>
      <w:bookmarkEnd w:id="79"/>
      <w:r>
        <w:rPr>
          <w:rFonts w:hint="eastAsia" w:ascii="宋体" w:hAnsi="宋体" w:cs="宋体"/>
          <w:szCs w:val="21"/>
        </w:rPr>
        <w:tab/>
      </w:r>
      <w:r>
        <w:rPr>
          <w:rFonts w:ascii="宋体" w:hAnsi="宋体" w:cs="宋体"/>
          <w:szCs w:val="21"/>
        </w:rPr>
        <w:t>我也服了你了。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你服我何来呢？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我服你在舟中这样呵——(</w:t>
      </w:r>
      <w:r>
        <w:rPr>
          <w:rFonts w:ascii="楷体" w:hAnsi="楷体" w:eastAsia="楷体" w:cs="楷体"/>
          <w:szCs w:val="21"/>
        </w:rPr>
        <w:t>抖介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eastAsia="SimSun-ExtB" w:cs="SimSun-ExtB"/>
          <w:szCs w:val="21"/>
        </w:rPr>
        <w:t>𠳶</w:t>
      </w:r>
      <w:r>
        <w:rPr>
          <w:rFonts w:ascii="宋体" w:hAnsi="宋体" w:cs="宋体"/>
          <w:szCs w:val="21"/>
        </w:rPr>
        <w:t>，</w:t>
      </w:r>
      <w:r>
        <w:rPr>
          <w:rFonts w:ascii="宋体" w:hAnsi="宋体" w:eastAsia="SimSun-ExtB" w:cs="SimSun-ExtB"/>
          <w:szCs w:val="21"/>
        </w:rPr>
        <w:t>𠳶</w:t>
      </w:r>
      <w:r>
        <w:rPr>
          <w:rFonts w:ascii="宋体" w:hAnsi="宋体" w:cs="宋体"/>
          <w:szCs w:val="21"/>
        </w:rPr>
        <w:t>，</w:t>
      </w:r>
      <w:r>
        <w:rPr>
          <w:rFonts w:ascii="SimSun-ExtB" w:hAnsi="SimSun-ExtB" w:eastAsia="SimSun-ExtB" w:cs="SimSun-ExtB"/>
          <w:szCs w:val="21"/>
        </w:rPr>
        <w:t>𠳶</w:t>
      </w:r>
      <w:r>
        <w:rPr>
          <w:rFonts w:ascii="宋体" w:hAnsi="宋体" w:cs="宋体"/>
          <w:szCs w:val="21"/>
        </w:rPr>
        <w:t>。(</w:t>
      </w:r>
      <w:r>
        <w:rPr>
          <w:rFonts w:ascii="楷体" w:hAnsi="楷体" w:eastAsia="楷体" w:cs="楷体"/>
          <w:szCs w:val="21"/>
        </w:rPr>
        <w:t>同时</w:t>
      </w:r>
      <w:r>
        <w:rPr>
          <w:rFonts w:ascii="宋体" w:hAnsi="宋体" w:cs="宋体"/>
          <w:szCs w:val="21"/>
        </w:rPr>
        <w:t>“</w:t>
      </w:r>
      <w:r>
        <w:rPr>
          <w:rFonts w:ascii="楷体" w:hAnsi="楷体" w:eastAsia="楷体" w:cs="楷体"/>
          <w:szCs w:val="21"/>
        </w:rPr>
        <w:t>欺</w:t>
      </w:r>
      <w:r>
        <w:rPr>
          <w:rFonts w:ascii="宋体" w:hAnsi="宋体" w:cs="宋体"/>
          <w:szCs w:val="21"/>
        </w:rPr>
        <w:t>”孔明、</w:t>
      </w:r>
      <w:r>
        <w:rPr>
          <w:rFonts w:ascii="楷体" w:hAnsi="楷体" w:eastAsia="楷体" w:cs="楷体"/>
          <w:szCs w:val="21"/>
        </w:rPr>
        <w:t>三指</w:t>
      </w:r>
      <w:r>
        <w:rPr>
          <w:rFonts w:ascii="宋体" w:hAnsi="宋体" w:cs="宋体"/>
          <w:szCs w:val="21"/>
        </w:rPr>
        <w:t>孔明，孔明</w:t>
      </w:r>
      <w:r>
        <w:rPr>
          <w:rFonts w:ascii="楷体" w:hAnsi="楷体" w:eastAsia="楷体" w:cs="楷体"/>
          <w:szCs w:val="21"/>
        </w:rPr>
        <w:t>小撤步三挡下</w:t>
      </w:r>
      <w:r>
        <w:rPr>
          <w:rFonts w:ascii="宋体" w:hAnsi="宋体" w:cs="宋体"/>
          <w:szCs w:val="21"/>
        </w:rPr>
        <w:t>，鲁肃</w:t>
      </w:r>
      <w:r>
        <w:rPr>
          <w:rFonts w:ascii="楷体" w:hAnsi="楷体" w:eastAsia="楷体" w:cs="楷体"/>
          <w:szCs w:val="21"/>
        </w:rPr>
        <w:t>追下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七</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他造齐了。</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……怎样造……)</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都督容禀：那孔明他回到馆驿，一天也不慌，两天也不忙。到了三日也不用我国工匠人等，只用战船二十只，军士五百名，茅草千担，青布帐幔，金鼓全份。四更时分，去至曹营，擂鼓呐喊。那时满江</w:t>
      </w:r>
      <w:r>
        <w:rPr>
          <w:rFonts w:hint="eastAsia" w:ascii="宋体" w:hAnsi="宋体" w:cs="宋体"/>
          <w:szCs w:val="21"/>
        </w:rPr>
        <w:t>(的)</w:t>
      </w:r>
      <w:r>
        <w:rPr>
          <w:rFonts w:ascii="宋体" w:hAnsi="宋体" w:cs="宋体"/>
          <w:szCs w:val="21"/>
        </w:rPr>
        <w:t>大雾，</w:t>
      </w:r>
      <w:r>
        <w:rPr>
          <w:rFonts w:hint="eastAsia" w:ascii="宋体" w:hAnsi="宋体" w:cs="宋体"/>
          <w:szCs w:val="21"/>
        </w:rPr>
        <w:t>(那)</w:t>
      </w:r>
      <w:r>
        <w:rPr>
          <w:rFonts w:ascii="宋体" w:hAnsi="宋体" w:cs="宋体"/>
          <w:szCs w:val="21"/>
        </w:rPr>
        <w:t>曹贼闻知，吩咐水陆两寨一齐放箭。顷刻之间，借来十万支雕翎。特来交令呐。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可算得是活神仙。</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有请呵，呵，活神仙。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狼牙已造就，只在险中求。</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都督关照。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……一百</w:t>
      </w:r>
      <w:r>
        <w:rPr>
          <w:rFonts w:ascii="宋体" w:hAnsi="宋体" w:cs="宋体"/>
          <w:szCs w:val="21"/>
        </w:rPr>
        <w:t>脊杖</w:t>
      </w:r>
      <w:r>
        <w:rPr>
          <w:rFonts w:hint="eastAsia"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哎呀!)</w:t>
      </w:r>
    </w:p>
    <w:p>
      <w:r>
        <w:rPr>
          <w:rFonts w:ascii="宋体" w:hAnsi="宋体" w:cs="宋体"/>
          <w:szCs w:val="21"/>
        </w:rPr>
        <w:t>(“</w:t>
      </w:r>
      <w:r>
        <w:rPr>
          <w:rFonts w:ascii="楷体" w:hAnsi="楷体" w:eastAsia="楷体" w:cs="楷体"/>
          <w:szCs w:val="21"/>
        </w:rPr>
        <w:t>打</w:t>
      </w:r>
      <w:r>
        <w:rPr>
          <w:rFonts w:ascii="宋体" w:hAnsi="宋体" w:cs="宋体"/>
          <w:szCs w:val="21"/>
        </w:rPr>
        <w:t>盖”</w:t>
      </w:r>
      <w:r>
        <w:rPr>
          <w:rFonts w:ascii="楷体" w:hAnsi="楷体" w:eastAsia="楷体" w:cs="楷体"/>
          <w:szCs w:val="21"/>
        </w:rPr>
        <w:t>时</w:t>
      </w:r>
      <w:r>
        <w:rPr>
          <w:rFonts w:ascii="宋体" w:hAnsi="宋体" w:cs="宋体"/>
          <w:szCs w:val="21"/>
        </w:rPr>
        <w:t>黄盖</w:t>
      </w:r>
      <w:r>
        <w:rPr>
          <w:rFonts w:ascii="楷体" w:hAnsi="楷体" w:eastAsia="楷体" w:cs="楷体"/>
          <w:szCs w:val="21"/>
        </w:rPr>
        <w:t>是跪左腿面里躬</w:t>
      </w:r>
      <w:r>
        <w:rPr>
          <w:rFonts w:ascii="楷体" w:hAnsi="楷体" w:eastAsia="楷体" w:cs="楷体"/>
          <w:b/>
          <w:szCs w:val="21"/>
        </w:rPr>
        <w:t>身受脊杖</w:t>
      </w:r>
      <w:r>
        <w:rPr>
          <w:rFonts w:hint="eastAsia" w:ascii="宋体" w:hAnsi="宋体" w:cs="宋体"/>
          <w:szCs w:val="21"/>
        </w:rPr>
        <w:t>；</w:t>
      </w:r>
      <w:r>
        <w:rPr>
          <w:rFonts w:hint="eastAsia" w:ascii="宋体" w:hAnsi="宋体" w:cs="楷体"/>
          <w:szCs w:val="21"/>
        </w:rPr>
        <w:t>诸葛亮</w:t>
      </w:r>
      <w:r>
        <w:rPr>
          <w:rFonts w:hint="eastAsia" w:ascii="楷体" w:hAnsi="楷体" w:eastAsia="楷体" w:cs="楷体"/>
          <w:szCs w:val="21"/>
        </w:rPr>
        <w:t>正襟危坐</w:t>
      </w:r>
      <w:r>
        <w:rPr>
          <w:rFonts w:ascii="宋体" w:hAnsi="宋体" w:cs="宋体"/>
          <w:szCs w:val="21"/>
        </w:rPr>
        <w:t>，</w:t>
      </w:r>
      <w:r>
        <w:rPr>
          <w:rFonts w:hint="eastAsia" w:ascii="楷体" w:hAnsi="楷体" w:eastAsia="楷体" w:cs="楷体"/>
          <w:b/>
          <w:szCs w:val="21"/>
        </w:rPr>
        <w:t>不是在喝酒</w:t>
      </w:r>
      <w:r>
        <w:rPr>
          <w:rStyle w:val="66"/>
          <w:rFonts w:ascii="楷体" w:hAnsi="楷体" w:eastAsia="楷体" w:cs="楷体"/>
          <w:szCs w:val="21"/>
        </w:rPr>
        <w:footnoteReference w:id="165"/>
      </w:r>
      <w:r>
        <w:rPr>
          <w:rFonts w:hint="eastAsia" w:ascii="楷体" w:hAnsi="楷体" w:eastAsia="楷体" w:cs="楷体"/>
          <w:szCs w:val="21"/>
        </w:rPr>
        <w:t>；</w:t>
      </w:r>
      <w:r>
        <w:rPr>
          <w:rFonts w:ascii="宋体" w:hAnsi="宋体" w:cs="宋体"/>
          <w:szCs w:val="21"/>
        </w:rPr>
        <w:t>鲁肃</w:t>
      </w:r>
      <w:r>
        <w:rPr>
          <w:rFonts w:ascii="楷体" w:hAnsi="楷体" w:eastAsia="楷体" w:cs="楷体"/>
          <w:szCs w:val="21"/>
        </w:rPr>
        <w:t>跪</w:t>
      </w:r>
      <w:r>
        <w:rPr>
          <w:rFonts w:ascii="宋体" w:hAnsi="宋体" w:cs="楷体"/>
          <w:szCs w:val="21"/>
        </w:rPr>
        <w:t>黄</w:t>
      </w:r>
      <w:r>
        <w:rPr>
          <w:rFonts w:ascii="楷体" w:hAnsi="楷体" w:eastAsia="楷体" w:cs="楷体"/>
          <w:szCs w:val="21"/>
        </w:rPr>
        <w:t>右侧</w:t>
      </w:r>
      <w:r>
        <w:rPr>
          <w:rFonts w:ascii="宋体" w:hAnsi="宋体" w:cs="宋体"/>
          <w:szCs w:val="21"/>
        </w:rPr>
        <w:t>，</w:t>
      </w:r>
      <w:r>
        <w:rPr>
          <w:rFonts w:ascii="楷体" w:hAnsi="楷体" w:eastAsia="楷体" w:cs="楷体"/>
          <w:szCs w:val="21"/>
        </w:rPr>
        <w:t>双袖覆</w:t>
      </w:r>
      <w:r>
        <w:rPr>
          <w:rFonts w:ascii="宋体" w:hAnsi="宋体" w:cs="楷体"/>
          <w:szCs w:val="21"/>
        </w:rPr>
        <w:t>黄</w:t>
      </w:r>
      <w:r>
        <w:rPr>
          <w:rFonts w:ascii="楷体" w:hAnsi="楷体" w:eastAsia="楷体" w:cs="楷体"/>
          <w:szCs w:val="21"/>
        </w:rPr>
        <w:t>背</w:t>
      </w:r>
      <w:r>
        <w:rPr>
          <w:rFonts w:ascii="宋体" w:hAnsi="宋体" w:cs="宋体"/>
          <w:szCs w:val="21"/>
        </w:rPr>
        <w:t>、</w:t>
      </w:r>
      <w:r>
        <w:rPr>
          <w:rFonts w:ascii="楷体" w:hAnsi="楷体" w:eastAsia="楷体" w:cs="楷体"/>
          <w:szCs w:val="21"/>
        </w:rPr>
        <w:t>两轰</w:t>
      </w:r>
      <w:r>
        <w:rPr>
          <w:rFonts w:ascii="宋体" w:hAnsi="宋体" w:cs="楷体"/>
          <w:szCs w:val="21"/>
        </w:rPr>
        <w:t>牢子手</w:t>
      </w:r>
      <w:r>
        <w:rPr>
          <w:rFonts w:ascii="宋体" w:hAnsi="宋体" w:cs="宋体"/>
          <w:szCs w:val="21"/>
        </w:rPr>
        <w:t>，</w:t>
      </w:r>
      <w:r>
        <w:rPr>
          <w:rFonts w:ascii="楷体" w:hAnsi="楷体" w:eastAsia="楷体" w:cs="楷体"/>
          <w:b/>
          <w:szCs w:val="21"/>
        </w:rPr>
        <w:t>是阻</w:t>
      </w:r>
      <w:r>
        <w:rPr>
          <w:rFonts w:ascii="宋体" w:hAnsi="宋体" w:cs="宋体"/>
          <w:b/>
          <w:szCs w:val="21"/>
        </w:rPr>
        <w:t>周瑜</w:t>
      </w:r>
      <w:r>
        <w:rPr>
          <w:rFonts w:hint="eastAsia" w:ascii="宋体" w:hAnsi="宋体" w:cs="宋体"/>
          <w:szCs w:val="21"/>
        </w:rPr>
        <w:t>，</w:t>
      </w:r>
      <w:r>
        <w:rPr>
          <w:rFonts w:ascii="楷体" w:hAnsi="楷体" w:eastAsia="楷体" w:cs="楷体"/>
          <w:b/>
          <w:szCs w:val="21"/>
        </w:rPr>
        <w:t>欲向</w:t>
      </w:r>
      <w:r>
        <w:rPr>
          <w:rFonts w:ascii="宋体" w:hAnsi="宋体" w:cs="宋体"/>
          <w:b/>
          <w:szCs w:val="21"/>
        </w:rPr>
        <w:t>孔明</w:t>
      </w:r>
      <w:r>
        <w:rPr>
          <w:rFonts w:ascii="楷体" w:hAnsi="楷体" w:eastAsia="楷体" w:cs="楷体"/>
          <w:b/>
          <w:szCs w:val="21"/>
        </w:rPr>
        <w:t>作色</w:t>
      </w:r>
      <w:r>
        <w:rPr>
          <w:rFonts w:ascii="宋体" w:hAnsi="宋体" w:cs="宋体"/>
          <w:szCs w:val="21"/>
        </w:rPr>
        <w:t>，</w:t>
      </w:r>
      <w:r>
        <w:rPr>
          <w:rFonts w:ascii="楷体" w:hAnsi="楷体" w:eastAsia="楷体" w:cs="楷体"/>
          <w:b/>
          <w:szCs w:val="21"/>
        </w:rPr>
        <w:t>不是一劲作揖</w:t>
      </w:r>
      <w:r>
        <w:rPr>
          <w:rFonts w:ascii="宋体" w:hAnsi="宋体" w:cs="宋体"/>
          <w:szCs w:val="21"/>
        </w:rPr>
        <w:t>)</w:t>
      </w:r>
    </w:p>
    <w:p>
      <w:r>
        <w:rPr>
          <w:rFonts w:hint="eastAsia" w:ascii="宋体" w:hAnsi="宋体" w:cs="宋体"/>
          <w:szCs w:val="21"/>
        </w:rPr>
        <w:t>(周瑜</w:t>
      </w:r>
      <w:r>
        <w:rPr>
          <w:rFonts w:hint="eastAsia" w:ascii="楷体" w:hAnsi="楷体" w:eastAsia="楷体" w:cs="宋体"/>
          <w:szCs w:val="21"/>
        </w:rPr>
        <w:t>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这一下我可不服你了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：我可又不服你了)</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w:t>
      </w:r>
      <w:r>
        <w:rPr>
          <w:rFonts w:hint="eastAsia" w:ascii="宋体" w:hAnsi="宋体" w:cs="宋体"/>
          <w:szCs w:val="21"/>
        </w:rPr>
        <w:t>(又)</w:t>
      </w:r>
      <w:r>
        <w:rPr>
          <w:rFonts w:ascii="宋体" w:hAnsi="宋体" w:cs="宋体"/>
          <w:szCs w:val="21"/>
        </w:rPr>
        <w:t>不服我了？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方才周都督怒责黄公覆，我等俱是他麾下之人，不好讲情呐。你是客位，坐在席前，一言不发，是何道理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：是何理也)</w:t>
      </w:r>
      <w:r>
        <w:rPr>
          <w:rFonts w:ascii="宋体" w:hAnsi="宋体" w:cs="宋体"/>
          <w:szCs w:val="21"/>
        </w:rPr>
        <w:t>？呵，难倒</w:t>
      </w:r>
      <w:r>
        <w:rPr>
          <w:rFonts w:hint="eastAsia" w:ascii="宋体" w:hAnsi="宋体" w:cs="宋体"/>
          <w:szCs w:val="21"/>
        </w:rPr>
        <w:t>(说)</w:t>
      </w:r>
      <w:r>
        <w:rPr>
          <w:rFonts w:ascii="宋体" w:hAnsi="宋体" w:cs="宋体"/>
          <w:szCs w:val="21"/>
        </w:rPr>
        <w:t>这酒就</w:t>
      </w:r>
      <w:r>
        <w:rPr>
          <w:rFonts w:hint="eastAsia" w:ascii="宋体" w:hAnsi="宋体" w:cs="宋体"/>
          <w:szCs w:val="21"/>
        </w:rPr>
        <w:t>是</w:t>
      </w:r>
      <w:r>
        <w:rPr>
          <w:rFonts w:ascii="宋体" w:hAnsi="宋体" w:cs="宋体"/>
          <w:szCs w:val="21"/>
        </w:rPr>
        <w:t>这样</w:t>
      </w:r>
      <w:r>
        <w:rPr>
          <w:rFonts w:hint="eastAsia" w:ascii="宋体" w:hAnsi="宋体" w:cs="宋体"/>
          <w:szCs w:val="21"/>
        </w:rPr>
        <w:t>(的)</w:t>
      </w:r>
      <w:r>
        <w:rPr>
          <w:rFonts w:ascii="宋体" w:hAnsi="宋体" w:cs="宋体"/>
          <w:szCs w:val="21"/>
        </w:rPr>
        <w:t>好吃的么？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他二人一个愿打，一个愿挨，与我何干</w:t>
      </w:r>
      <w:r>
        <w:rPr>
          <w:rFonts w:hint="eastAsia" w:ascii="宋体" w:hAnsi="宋体" w:cs="宋体"/>
          <w:szCs w:val="21"/>
        </w:rPr>
        <w:t>呐</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世间之上只有愿打，哪个愿挨？你愿挨我就来打。</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他二人又是一计呀。</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呵，又是一计？</w:t>
      </w:r>
      <w:r>
        <w:rPr>
          <w:rFonts w:hint="eastAsia" w:ascii="宋体" w:hAnsi="宋体" w:cs="宋体"/>
          <w:szCs w:val="21"/>
        </w:rPr>
        <w:t>呃，</w:t>
      </w:r>
      <w:r>
        <w:rPr>
          <w:rFonts w:ascii="宋体" w:hAnsi="宋体" w:cs="宋体"/>
          <w:szCs w:val="21"/>
        </w:rPr>
        <w:t>倒要领教。</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】他二人定下了苦肉之计，</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收蔡中与蔡和呢？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】收蔡中与蔡和暗通消息。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今日之事？</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】黄公覆受苦刑俱是假意，</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我是哪里晓得呀！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】进帐去切莫说我诸葛先知呀。</w:t>
      </w:r>
    </w:p>
    <w:p>
      <w:pPr>
        <w:ind w:left="991" w:hanging="991"/>
      </w:pPr>
      <w:r>
        <w:rPr>
          <w:rFonts w:ascii="宋体" w:hAnsi="宋体" w:cs="宋体"/>
          <w:szCs w:val="21"/>
        </w:rPr>
        <w:t>(孔明</w:t>
      </w:r>
      <w:r>
        <w:rPr>
          <w:rFonts w:ascii="楷体" w:hAnsi="楷体" w:eastAsia="楷体" w:cs="楷体"/>
          <w:szCs w:val="21"/>
        </w:rPr>
        <w:t>溜下</w:t>
      </w:r>
      <w:r>
        <w:rPr>
          <w:rFonts w:ascii="宋体" w:hAnsi="宋体" w:cs="宋体"/>
          <w:szCs w:val="21"/>
        </w:rPr>
        <w:t>，</w:t>
      </w:r>
      <w:r>
        <w:rPr>
          <w:rFonts w:ascii="楷体" w:hAnsi="楷体" w:eastAsia="楷体" w:cs="楷体"/>
          <w:szCs w:val="21"/>
        </w:rPr>
        <w:t>胡琴</w:t>
      </w:r>
      <w:r>
        <w:rPr>
          <w:rFonts w:cs="宋体"/>
          <w:szCs w:val="21"/>
        </w:rPr>
        <w:t>&lt;</w:t>
      </w:r>
      <w:r>
        <w:rPr>
          <w:rFonts w:ascii="楷体" w:hAnsi="楷体" w:eastAsia="楷体" w:cs="楷体"/>
          <w:b/>
          <w:szCs w:val="21"/>
        </w:rPr>
        <w:t>行弦</w:t>
      </w:r>
      <w:r>
        <w:rPr>
          <w:rFonts w:hint="eastAsia" w:cs="宋体"/>
          <w:szCs w:val="21"/>
        </w:rPr>
        <w:t>&gt;</w:t>
      </w:r>
      <w:r>
        <w:rPr>
          <w:rFonts w:ascii="宋体" w:hAnsi="宋体" w:cs="宋体"/>
          <w:szCs w:val="21"/>
        </w:rPr>
        <w:t>鲁肃</w:t>
      </w:r>
      <w:r>
        <w:rPr>
          <w:rFonts w:ascii="楷体" w:hAnsi="楷体" w:eastAsia="楷体" w:cs="楷体"/>
          <w:szCs w:val="21"/>
        </w:rPr>
        <w:t>转身朝外</w:t>
      </w:r>
      <w:r>
        <w:rPr>
          <w:rFonts w:ascii="宋体" w:hAnsi="宋体" w:cs="宋体"/>
          <w:szCs w:val="21"/>
        </w:rPr>
        <w:t>、</w:t>
      </w:r>
      <w:r>
        <w:rPr>
          <w:rFonts w:ascii="楷体" w:hAnsi="楷体" w:eastAsia="楷体" w:cs="楷体"/>
          <w:szCs w:val="21"/>
        </w:rPr>
        <w:t>左手托右肘</w:t>
      </w:r>
      <w:r>
        <w:rPr>
          <w:rFonts w:ascii="宋体" w:hAnsi="宋体" w:cs="宋体"/>
          <w:szCs w:val="21"/>
        </w:rPr>
        <w:t>、</w:t>
      </w:r>
      <w:r>
        <w:rPr>
          <w:rFonts w:ascii="楷体" w:hAnsi="楷体" w:eastAsia="楷体" w:cs="楷体"/>
          <w:szCs w:val="21"/>
        </w:rPr>
        <w:t>右手摸脖子</w:t>
      </w:r>
      <w:r>
        <w:rPr>
          <w:rFonts w:ascii="宋体" w:hAnsi="宋体" w:cs="宋体"/>
          <w:szCs w:val="21"/>
        </w:rPr>
        <w:t>(</w:t>
      </w:r>
      <w:r>
        <w:rPr>
          <w:rFonts w:ascii="楷体" w:hAnsi="楷体" w:eastAsia="楷体" w:cs="楷体"/>
          <w:szCs w:val="21"/>
        </w:rPr>
        <w:t>手不动颈动</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我是哪里晓得呀！</w:t>
      </w:r>
    </w:p>
    <w:p>
      <w:pPr>
        <w:ind w:left="991" w:hanging="991"/>
      </w:pPr>
      <w:r>
        <w:rPr>
          <w:rFonts w:ascii="宋体" w:hAnsi="宋体" w:cs="宋体"/>
          <w:szCs w:val="21"/>
        </w:rPr>
        <w:t>(鲁肃</w:t>
      </w:r>
      <w:r>
        <w:rPr>
          <w:rFonts w:ascii="楷体" w:hAnsi="楷体" w:eastAsia="楷体" w:cs="楷体"/>
          <w:szCs w:val="21"/>
        </w:rPr>
        <w:t>回身拱手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呵，先生。(</w:t>
      </w:r>
      <w:r>
        <w:rPr>
          <w:rFonts w:ascii="楷体" w:hAnsi="楷体" w:eastAsia="楷体" w:cs="楷体"/>
          <w:szCs w:val="21"/>
        </w:rPr>
        <w:t>看</w:t>
      </w:r>
      <w:r>
        <w:rPr>
          <w:rFonts w:ascii="宋体" w:hAnsi="宋体" w:cs="宋体"/>
          <w:szCs w:val="21"/>
        </w:rPr>
        <w:t>孔明</w:t>
      </w:r>
      <w:r>
        <w:rPr>
          <w:rFonts w:ascii="楷体" w:hAnsi="楷体" w:eastAsia="楷体" w:cs="楷体"/>
          <w:szCs w:val="21"/>
        </w:rPr>
        <w:t>不见了</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先生，先生，先生！(</w:t>
      </w:r>
      <w:r>
        <w:rPr>
          <w:rFonts w:ascii="楷体" w:hAnsi="楷体" w:eastAsia="楷体" w:cs="楷体"/>
          <w:szCs w:val="21"/>
        </w:rPr>
        <w:t>同时招手边追</w:t>
      </w:r>
      <w:r>
        <w:rPr>
          <w:rFonts w:ascii="宋体" w:hAnsi="宋体" w:cs="宋体"/>
          <w:szCs w:val="21"/>
        </w:rPr>
        <w:t>孔明</w:t>
      </w:r>
      <w:r>
        <w:rPr>
          <w:rFonts w:ascii="楷体" w:hAnsi="楷体" w:eastAsia="楷体" w:cs="楷体"/>
          <w:szCs w:val="21"/>
        </w:rPr>
        <w:t>下</w:t>
      </w:r>
      <w:r>
        <w:rPr>
          <w:rFonts w:ascii="宋体" w:hAnsi="宋体" w:cs="宋体"/>
          <w:szCs w:val="21"/>
        </w:rPr>
        <w:t>)</w:t>
      </w:r>
    </w:p>
    <w:p>
      <w:pPr>
        <w:rPr>
          <w:rFonts w:hint="eastAsia"/>
        </w:rPr>
      </w:pPr>
      <w:bookmarkStart w:id="80" w:name="__RefHeading___Toc414518266"/>
      <w:bookmarkEnd w:id="80"/>
      <w:bookmarkStart w:id="81" w:name="_Toc224819080"/>
      <w:r>
        <w:rPr>
          <w:rFonts w:hint="eastAsia"/>
        </w:rPr>
        <w:br w:type="page"/>
      </w:r>
    </w:p>
    <w:p>
      <w:pPr>
        <w:pStyle w:val="126"/>
        <w:bidi w:val="0"/>
      </w:pPr>
      <w:r>
        <w:rPr>
          <w:rFonts w:hint="eastAsia"/>
        </w:rPr>
        <w:t xml:space="preserve">华容道 </w:t>
      </w:r>
      <w:r>
        <w:rPr>
          <w:rFonts w:hint="eastAsia"/>
          <w:sz w:val="24"/>
          <w:szCs w:val="24"/>
        </w:rPr>
        <w:t>之</w:t>
      </w:r>
      <w:r>
        <w:rPr>
          <w:rFonts w:hint="eastAsia"/>
        </w:rPr>
        <w:t xml:space="preserve"> 关公</w:t>
      </w:r>
      <w:bookmarkEnd w:id="81"/>
    </w:p>
    <w:p>
      <w:pPr>
        <w:ind w:left="1260" w:hanging="1260"/>
        <w:jc w:val="center"/>
      </w:pPr>
      <w:r>
        <w:rPr>
          <w:rFonts w:ascii="宋体" w:hAnsi="宋体" w:cs="宋体"/>
          <w:szCs w:val="21"/>
        </w:rPr>
        <w:t>(刘曾复 饰 关公、王家祺 饰 曹操；李斌植 司鼓、屠楚材 操琴)</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引子</w:t>
      </w:r>
      <w:r>
        <w:rPr>
          <w:rFonts w:ascii="宋体" w:hAnsi="宋体" w:cs="宋体"/>
          <w:szCs w:val="21"/>
        </w:rPr>
        <w:t>]一片丹心，辅汉室，锦绣疆宏。</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)军师将令守华容，恼得某家怒气冲。怎肯因私废公义，擒曹方显肝胆忠。</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某，汉室关——某与军师赌头争印，擒拿曹贼。</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众军校，</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备马伺候。</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】背地里笑诸葛用兵不到，</w:t>
      </w:r>
    </w:p>
    <w:p>
      <w:pPr>
        <w:ind w:left="1260" w:hanging="1260"/>
      </w:pP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】在大营他那里藐视英豪。自幼儿读春秋韬略颇晓，为不平斩雄虎</w:t>
      </w:r>
      <w:r>
        <w:rPr>
          <w:rStyle w:val="108"/>
          <w:rFonts w:ascii="宋体" w:hAnsi="宋体" w:cs="宋体"/>
          <w:szCs w:val="21"/>
        </w:rPr>
        <w:footnoteReference w:id="166"/>
      </w:r>
      <w:r>
        <w:rPr>
          <w:rFonts w:ascii="宋体" w:hAnsi="宋体" w:cs="宋体"/>
          <w:szCs w:val="21"/>
        </w:rPr>
        <w:t>怒诛土豪。蒙圣母赐清泉</w:t>
      </w:r>
      <w:r>
        <w:rPr>
          <w:rFonts w:ascii="宋体" w:hAnsi="宋体" w:cs="宋体"/>
          <w:sz w:val="18"/>
          <w:szCs w:val="18"/>
        </w:rPr>
        <w:t>呐</w:t>
      </w:r>
      <w:r>
        <w:rPr>
          <w:rFonts w:ascii="宋体" w:hAnsi="宋体" w:cs="宋体"/>
          <w:szCs w:val="21"/>
        </w:rPr>
        <w:t>改换容貌，与大哥和三弟【</w:t>
      </w:r>
      <w:r>
        <w:rPr>
          <w:rFonts w:ascii="宋体" w:hAnsi="宋体" w:cs="宋体"/>
          <w:sz w:val="15"/>
          <w:szCs w:val="15"/>
        </w:rPr>
        <w:t>转</w:t>
      </w:r>
      <w:r>
        <w:rPr>
          <w:rFonts w:ascii="楷体" w:hAnsi="楷体" w:eastAsia="楷体" w:cs="楷体"/>
          <w:szCs w:val="21"/>
        </w:rPr>
        <w:t>西皮快板</w:t>
      </w:r>
      <w:r>
        <w:rPr>
          <w:rFonts w:ascii="宋体" w:hAnsi="宋体" w:cs="宋体"/>
          <w:szCs w:val="21"/>
        </w:rPr>
        <w:t>】结下了生死的故交。初起</w:t>
      </w:r>
      <w:r>
        <w:rPr>
          <w:rFonts w:hint="eastAsia" w:ascii="宋体" w:hAnsi="宋体" w:cs="宋体"/>
          <w:szCs w:val="21"/>
        </w:rPr>
        <w:t>手</w:t>
      </w:r>
      <w:r>
        <w:rPr>
          <w:rStyle w:val="66"/>
          <w:rFonts w:ascii="宋体" w:hAnsi="宋体" w:cs="宋体"/>
          <w:szCs w:val="21"/>
        </w:rPr>
        <w:footnoteReference w:id="167"/>
      </w:r>
      <w:r>
        <w:rPr>
          <w:rFonts w:ascii="宋体" w:hAnsi="宋体" w:cs="宋体"/>
          <w:szCs w:val="21"/>
        </w:rPr>
        <w:t>破黄巾立功不小，酒未寒斩华雄吓坏群僚。过五关斩六将力保皇嫂，古城边斩蔡阳匹马单刀。今奉命埋伏在华容小道，</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】今日里一心要活拿奸曹。</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小路埋伏，大路点起烟火。曹贼到此，速报我知。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】曹孟德在马上长吁短叹，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】手捶胸眼落泪恨怨苍天。在许昌领人马八十三万，实指望讨东吴夺取江南。庞士元他把那连环计献，诸葛亮借东风火烧战船。在赤壁烧得我头焦肉烂，只剩下十八骑好不惨然。曹孟德勒丝缰喜笑满面，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】丞相发笑为哪般?)</w:t>
      </w:r>
    </w:p>
    <w:p>
      <w:pPr>
        <w:ind w:left="1260" w:hanging="1260"/>
      </w:pPr>
      <w:r>
        <w:rPr>
          <w:rFonts w:ascii="宋体" w:hAnsi="宋体" w:cs="宋体"/>
          <w:szCs w:val="21"/>
        </w:rPr>
        <w:t>曹操</w:t>
      </w:r>
      <w:r>
        <w:tab/>
      </w:r>
      <w:r>
        <w:rPr>
          <w:rFonts w:ascii="宋体" w:hAnsi="宋体" w:cs="宋体"/>
          <w:szCs w:val="21"/>
        </w:rPr>
        <w:t>将军</w:t>
      </w:r>
      <w:r>
        <w:rPr>
          <w:rFonts w:hint="eastAsia" w:ascii="宋体" w:hAnsi="宋体" w:cs="宋体"/>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】笑只笑周郎见识浅，孔明心中无计谈。此处若有人和马，大家的性命难保全。</w:t>
      </w:r>
    </w:p>
    <w:p>
      <w:pPr>
        <w:ind w:left="1260" w:hanging="1260"/>
      </w:pPr>
      <w:r>
        <w:rPr>
          <w:rFonts w:ascii="宋体" w:hAnsi="宋体" w:cs="宋体"/>
          <w:szCs w:val="21"/>
        </w:rPr>
        <w:t>曹操</w:t>
      </w:r>
      <w:r>
        <w:rPr>
          <w:rFonts w:ascii="Adobe 宋体 Std L" w:hAnsi="Adobe 宋体 Std L" w:eastAsia="Adobe 宋体 Std L" w:cs="Adobe 宋体 Std L"/>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】正然说话人呐喊，莫非此地有狼烟。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看看前面什么旗号哇?</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啊哈，啊哈，啊呵呵哈哈……</w:t>
      </w:r>
      <w:r>
        <w:rPr>
          <w:szCs w:val="21"/>
        </w:rPr>
        <w:t>(</w:t>
      </w:r>
      <w:r>
        <w:rPr>
          <w:rFonts w:ascii="楷体" w:hAnsi="楷体" w:eastAsia="楷体" w:cs="楷体"/>
          <w:szCs w:val="21"/>
        </w:rPr>
        <w:t>笑介</w:t>
      </w:r>
      <w:r>
        <w:rPr>
          <w:szCs w:val="21"/>
        </w:rPr>
        <w:t>)</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丞相为何发笑?)</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你们哪里知道，那关云长曾许下老夫我三不死，难道今日一次不饶?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如此说来，不用你们杀了。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我们杀不得了。)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不用你们战了。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我们也战不得了。)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席地而坐。老夫亲自向前——嗯哼——搭话。</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】听说来了关美髯，不由得孟德喜心间。走上前来把礼见，许昌一别有数年。</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西皮导板</w:t>
      </w:r>
      <w:r>
        <w:rPr>
          <w:rFonts w:ascii="宋体" w:hAnsi="宋体" w:cs="宋体"/>
          <w:szCs w:val="21"/>
        </w:rPr>
        <w:t>】耳边厢又听得人喊马闹，</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】睁开了单凤眼仔细观瞧。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二君侯，别来无恙。</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】狭路上莫不是冤家来到，</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诶，你我朋友相交，何出此言?</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】今日里用武</w:t>
      </w:r>
      <w:r>
        <w:rPr>
          <w:rFonts w:hint="eastAsia" w:ascii="宋体" w:hAnsi="宋体" w:cs="宋体"/>
          <w:szCs w:val="21"/>
        </w:rPr>
        <w:t>时</w:t>
      </w:r>
      <w:r>
        <w:rPr>
          <w:rStyle w:val="108"/>
          <w:rFonts w:ascii="宋体" w:hAnsi="宋体" w:cs="宋体"/>
          <w:szCs w:val="21"/>
        </w:rPr>
        <w:footnoteReference w:id="168"/>
      </w:r>
      <w:r>
        <w:rPr>
          <w:rFonts w:ascii="宋体" w:hAnsi="宋体" w:cs="宋体"/>
          <w:szCs w:val="21"/>
        </w:rPr>
        <w:t>怎念故交。</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呃，此言忒重了。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】三国中论奸雄算你曹操，一派的假殷勤笑里藏刀。观天时巳已完午刻来到，拿住了奸曹贼岂肯相饶。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】曹孟德近前来满面赔笑，尊一声二君侯细听根苗：误中了小周郎牢笼圈套，诸葛亮借东风把我的战船烧。只剩下十八骑残兵来到，望君侯你不信仔细观瞧。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周仓，</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在呃!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查点曹操多少人马。</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得令。</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嘿!站起来嘿!</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(呃，)站起来!站起来!站起来!</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一五，一十，十五，一、二、三。啊哈，啊哈，哇呀呀呀……呵呵哈哈……(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启父王，只有一十八骑残兵败将呃。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一十八骑残兵败将。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起过了。</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呃!</w:t>
      </w:r>
    </w:p>
    <w:p>
      <w:pPr>
        <w:ind w:left="1260" w:hanging="1260"/>
      </w:pPr>
      <w:r>
        <w:rPr>
          <w:szCs w:val="21"/>
        </w:rPr>
        <w:t>关公</w:t>
      </w:r>
      <w:r>
        <w:rPr>
          <w:szCs w:val="21"/>
        </w:rPr>
        <w:tab/>
      </w:r>
      <w:r>
        <w:rPr>
          <w:szCs w:val="21"/>
        </w:rPr>
        <w:t>&lt;</w:t>
      </w:r>
      <w:r>
        <w:rPr>
          <w:rFonts w:ascii="楷体" w:hAnsi="楷体" w:eastAsia="楷体" w:cs="楷体"/>
          <w:b/>
          <w:bCs/>
          <w:szCs w:val="21"/>
        </w:rPr>
        <w:t>叫头</w:t>
      </w:r>
      <w:r>
        <w:rPr>
          <w:rFonts w:cs="宋体"/>
          <w:szCs w:val="21"/>
        </w:rPr>
        <w:t>&gt;</w:t>
      </w:r>
      <w:r>
        <w:rPr>
          <w:rFonts w:ascii="宋体" w:hAnsi="宋体" w:cs="宋体"/>
          <w:szCs w:val="21"/>
        </w:rPr>
        <w:t>军师!</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慢说是一十八骑残兵败将，就是一十八只猛虎，关某何惧?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】你好比钓金鲤怎能游遨，大鹏鸟——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惊弓之鸟。</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】褪翎羽难腾青霄。似蛟龙脱离了蓬莱海岛，伤弓鸟纵有翅也难飞逃。</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】想当初我待你恩德不小，上马金、下马银美酒红袍。官封到寿亭侯可算不小，大英雄怎忘却当年故交。</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】你虽然待我的恩高义好，我亦曾答报过你的功劳。斩颜良、诛文丑立功报效，挂信印封黄金</w:t>
      </w:r>
      <w:r>
        <w:rPr>
          <w:rFonts w:hint="eastAsia" w:ascii="宋体" w:hAnsi="宋体" w:cs="宋体"/>
          <w:szCs w:val="21"/>
        </w:rPr>
        <w:t>留柬</w:t>
      </w:r>
      <w:r>
        <w:rPr>
          <w:rFonts w:ascii="宋体" w:hAnsi="宋体" w:cs="宋体"/>
          <w:szCs w:val="21"/>
        </w:rPr>
        <w:t>辞曹。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】我也曾派张辽文凭送到，</w:t>
      </w:r>
      <w:r>
        <w:rPr>
          <w:rFonts w:hint="eastAsia" w:ascii="宋体" w:hAnsi="宋体" w:cs="宋体"/>
          <w:szCs w:val="21"/>
        </w:rPr>
        <w:t>酴醿</w:t>
      </w:r>
      <w:r>
        <w:rPr>
          <w:rFonts w:ascii="宋体" w:hAnsi="宋体" w:cs="宋体"/>
          <w:szCs w:val="21"/>
        </w:rPr>
        <w:t>酒大红袍送至灞桥。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】休提起送文凭令人可恼，诛孔、卞，刺孟、韩，王植被枭。过黄河斩秦琪文凭才到，</w:t>
      </w:r>
      <w:r>
        <w:rPr>
          <w:rFonts w:hint="eastAsia" w:ascii="宋体" w:hAnsi="宋体" w:cs="宋体"/>
          <w:szCs w:val="21"/>
        </w:rPr>
        <w:t>似</w:t>
      </w:r>
      <w:r>
        <w:rPr>
          <w:rFonts w:ascii="宋体" w:hAnsi="宋体" w:cs="宋体"/>
          <w:szCs w:val="21"/>
        </w:rPr>
        <w:t>丞相假殷勤</w:t>
      </w:r>
      <w:r>
        <w:rPr>
          <w:rFonts w:ascii="宋体" w:hAnsi="宋体" w:cs="宋体"/>
          <w:sz w:val="18"/>
          <w:szCs w:val="18"/>
        </w:rPr>
        <w:t>呃</w:t>
      </w:r>
      <w:r>
        <w:rPr>
          <w:rFonts w:ascii="宋体" w:hAnsi="宋体" w:cs="宋体"/>
          <w:szCs w:val="21"/>
        </w:rPr>
        <w:t>哪放心梢。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】你曾经许下我云阳三报，难道说今日里一次不饶。</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】非是我忘却了云阳答报，皆因你这奸曹其罪难逃。在许田射鹿时把君欺藐，挟天子命诸侯势压群僚。逼死了董贵妃其罪非小，董承毙、马腾斩欲谋汉朝。恨不得把奸贼剥皮楦草，</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刀来!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】来来来，试一试偃月钢刀。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哎呀!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华文楷体" w:hAnsi="华文楷体" w:eastAsia="华文楷体" w:cs="华文楷体"/>
          <w:szCs w:val="21"/>
        </w:rPr>
        <w:t>西皮摇板</w:t>
      </w:r>
      <w:r>
        <w:rPr>
          <w:rFonts w:ascii="宋体" w:hAnsi="宋体" w:cs="宋体"/>
          <w:szCs w:val="21"/>
        </w:rPr>
        <w:t>】一见君侯变了脸，倒教孟德无话言。往日的恩情无半</w:t>
      </w:r>
      <w:r>
        <w:rPr>
          <w:rFonts w:ascii="宋体" w:hAnsi="宋体" w:cs="宋体"/>
          <w:sz w:val="18"/>
          <w:szCs w:val="18"/>
        </w:rPr>
        <w:t>呃</w:t>
      </w:r>
      <w:r>
        <w:rPr>
          <w:rFonts w:ascii="宋体" w:hAnsi="宋体" w:cs="宋体"/>
          <w:szCs w:val="21"/>
        </w:rPr>
        <w:t>点，</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哭头</w:t>
      </w:r>
      <w:r>
        <w:rPr>
          <w:szCs w:val="21"/>
        </w:rPr>
        <w:t>&gt;</w:t>
      </w:r>
      <w:r>
        <w:rPr>
          <w:rFonts w:ascii="宋体" w:hAnsi="宋体" w:cs="宋体"/>
          <w:szCs w:val="21"/>
        </w:rPr>
        <w:t>君侯啊!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】杀了我曹孟德你、你、你……算不得</w:t>
      </w:r>
      <w:r>
        <w:rPr>
          <w:rFonts w:hint="eastAsia" w:ascii="宋体" w:hAnsi="宋体" w:cs="宋体"/>
          <w:szCs w:val="21"/>
        </w:rPr>
        <w:t>能员</w:t>
      </w:r>
      <w:r>
        <w:rPr>
          <w:rFonts w:ascii="宋体" w:hAnsi="宋体" w:cs="宋体"/>
          <w:szCs w:val="21"/>
        </w:rPr>
        <w:t>。</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二君侯，二将军!</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想当年在我营中，三日一小宴，五日一大宴，上马黄金，下马白银。临别之时，曾许我三不死。呃，大丈夫需要言而有信呐。今日若放我等逃生，漫说是曹操，就是众将，也感君侯的大恩大——德啊……</w:t>
      </w:r>
      <w:r>
        <w:rPr>
          <w:szCs w:val="21"/>
        </w:rPr>
        <w:t>(</w:t>
      </w:r>
      <w:r>
        <w:rPr>
          <w:rFonts w:ascii="楷体" w:hAnsi="楷体" w:eastAsia="楷体" w:cs="楷体"/>
          <w:szCs w:val="21"/>
        </w:rPr>
        <w:t>哭介</w:t>
      </w:r>
      <w:r>
        <w:rPr>
          <w:szCs w:val="21"/>
        </w:rPr>
        <w:t>)</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】往日里杀人不眨眼，铁打心肠软似绵。关某岂是无义汉，宁斩我头挂高竿。叫人来——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接</w:t>
      </w:r>
      <w:r>
        <w:rPr>
          <w:rFonts w:ascii="宋体" w:hAnsi="宋体" w:cs="宋体"/>
          <w:szCs w:val="21"/>
        </w:rPr>
        <w:t>)【</w:t>
      </w:r>
      <w:r>
        <w:rPr>
          <w:rFonts w:ascii="楷体" w:hAnsi="楷体" w:eastAsia="楷体" w:cs="华文楷体"/>
          <w:szCs w:val="21"/>
        </w:rPr>
        <w:t>西皮摇板</w:t>
      </w:r>
      <w:r>
        <w:rPr>
          <w:rFonts w:ascii="宋体" w:hAnsi="宋体" w:cs="宋体"/>
          <w:szCs w:val="21"/>
        </w:rPr>
        <w:t>】一字长蛇</w:t>
      </w:r>
      <w:r>
        <w:rPr>
          <w:rFonts w:hint="eastAsia" w:ascii="宋体" w:hAnsi="宋体" w:cs="宋体"/>
          <w:szCs w:val="21"/>
        </w:rPr>
        <w:t>忙开展(或：</w:t>
      </w:r>
      <w:r>
        <w:rPr>
          <w:rFonts w:ascii="宋体" w:hAnsi="宋体" w:cs="宋体"/>
          <w:szCs w:val="21"/>
        </w:rPr>
        <w:t>忙开道</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】认识此阵你快加鞭。</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来。</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在。)</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向前看看什么阵式呃。</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乃是一字长蛇大阵。)</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一字长蛇大阵。</w:t>
      </w:r>
      <w:r>
        <w:rPr>
          <w:rFonts w:ascii="宋体" w:hAnsi="宋体" w:cs="宋体"/>
          <w:color w:val="000000"/>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哦，想是那关云长有放你我逃走之意。趁此机会，咱们溜了罢。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逃了罢。(</w:t>
      </w:r>
      <w:r>
        <w:rPr>
          <w:rFonts w:ascii="楷体" w:hAnsi="楷体" w:eastAsia="楷体" w:cs="宋体"/>
          <w:szCs w:val="21"/>
        </w:rPr>
        <w:t>或</w:t>
      </w:r>
      <w:r>
        <w:rPr>
          <w:rFonts w:ascii="宋体" w:hAnsi="宋体" w:cs="宋体"/>
          <w:szCs w:val="21"/>
        </w:rPr>
        <w:t>：呃，逃走了罢。)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溜了吧。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】多谢云长开恩典，放俺曹操回中原。三军与爷朝前趱，</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】扭转回头谢美髯。此番回到许昌转，</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周郎啊!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】重整人马我二下江南。</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走了呃。</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曹瞒勿走!)</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回营交令呐!</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】悔当初错许他云阳答报，今日里徇人情又犯律条。叫小校辕门来通报，就说你爷放奸曹。七星剑将头斫，一腔热血洒战袍。盖世英雄辜负了，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】汗马功劳一旦抛。</w:t>
      </w:r>
    </w:p>
    <w:p>
      <w:pPr>
        <w:rPr>
          <w:rFonts w:hint="eastAsia"/>
        </w:rPr>
      </w:pPr>
      <w:bookmarkStart w:id="82" w:name="__RefHeading___Toc414518267"/>
      <w:bookmarkEnd w:id="82"/>
      <w:bookmarkStart w:id="83" w:name="_Toc1066769467"/>
      <w:r>
        <w:rPr>
          <w:rFonts w:hint="eastAsia"/>
        </w:rPr>
        <w:br w:type="page"/>
      </w:r>
    </w:p>
    <w:p>
      <w:pPr>
        <w:pStyle w:val="126"/>
        <w:bidi w:val="0"/>
      </w:pPr>
      <w:r>
        <w:rPr>
          <w:rFonts w:hint="eastAsia"/>
        </w:rPr>
        <w:t>战长沙</w:t>
      </w:r>
      <w:bookmarkEnd w:id="83"/>
    </w:p>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hint="eastAsia" w:ascii="Times New Roman" w:hAnsi="Times New Roman" w:eastAsia="Times New Roman" w:cs="Times New Roman"/>
          <w:sz w:val="24"/>
          <w:szCs w:val="24"/>
        </w:rPr>
        <w:t xml:space="preserve"> </w:t>
      </w:r>
      <w:r>
        <w:rPr>
          <w:rFonts w:hint="eastAsia" w:ascii="Times New Roman" w:hAnsi="Times New Roman" w:cs="Times New Roman"/>
          <w:sz w:val="24"/>
          <w:szCs w:val="24"/>
        </w:rPr>
        <w:t>录</w:t>
      </w:r>
      <w:r>
        <w:rPr>
          <w:rFonts w:ascii="Times New Roman" w:hAnsi="Times New Roman" w:eastAsia="Times New Roman" w:cs="Times New Roman"/>
          <w:sz w:val="24"/>
          <w:szCs w:val="24"/>
        </w:rPr>
        <w:t xml:space="preserve"> </w:t>
      </w:r>
      <w:r>
        <w:rPr>
          <w:rFonts w:ascii="Times New Roman" w:hAnsi="Times New Roman" w:cs="Times New Roman"/>
          <w:sz w:val="24"/>
          <w:szCs w:val="24"/>
        </w:rPr>
        <w:t>刘曾复先生传本</w:t>
      </w:r>
      <w:r>
        <w:rPr>
          <w:rFonts w:hint="eastAsia" w:ascii="Times New Roman" w:hAnsi="Times New Roman" w:cs="Times New Roman"/>
          <w:sz w:val="24"/>
          <w:szCs w:val="24"/>
        </w:rPr>
        <w:t>，按余叔岩、王凤卿演法</w:t>
      </w:r>
      <w:r>
        <w:rPr>
          <w:rFonts w:ascii="Times New Roman" w:hAnsi="Times New Roman" w:cs="Times New Roman"/>
          <w:sz w:val="24"/>
          <w:szCs w:val="24"/>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大帐</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印盒</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bCs/>
          <w:szCs w:val="21"/>
        </w:rPr>
        <w:t>&lt;</w:t>
      </w:r>
      <w:r>
        <w:rPr>
          <w:rFonts w:eastAsia="楷体"/>
          <w:b/>
          <w:bCs/>
          <w:szCs w:val="21"/>
        </w:rPr>
        <w:t>发点</w:t>
      </w:r>
      <w:r>
        <w:rPr>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执月华旗站门</w:t>
      </w:r>
      <w:r>
        <w:rPr>
          <w:rFonts w:ascii="宋体" w:hAnsi="宋体" w:cs="宋体"/>
          <w:bCs/>
          <w:szCs w:val="21"/>
        </w:rPr>
        <w:t>，关羽</w:t>
      </w:r>
      <w:r>
        <w:rPr>
          <w:rFonts w:hint="eastAsia" w:ascii="楷体" w:hAnsi="楷体" w:eastAsia="楷体" w:cs="宋体"/>
          <w:bCs/>
          <w:szCs w:val="21"/>
        </w:rPr>
        <w:t>上</w:t>
      </w:r>
      <w:r>
        <w:rPr>
          <w:rFonts w:ascii="宋体" w:hAnsi="宋体" w:cs="宋体"/>
          <w:bCs/>
          <w:szCs w:val="21"/>
        </w:rPr>
        <w:t>。</w:t>
      </w:r>
      <w:r>
        <w:rPr>
          <w:rFonts w:ascii="楷体" w:hAnsi="楷体" w:eastAsia="楷体" w:cs="宋体"/>
          <w:bCs/>
          <w:szCs w:val="21"/>
        </w:rPr>
        <w:t>夫子盔</w:t>
      </w:r>
      <w:r>
        <w:rPr>
          <w:rFonts w:ascii="宋体" w:hAnsi="宋体" w:cs="宋体"/>
          <w:bCs/>
          <w:szCs w:val="21"/>
        </w:rPr>
        <w:t>、</w:t>
      </w:r>
      <w:r>
        <w:rPr>
          <w:rFonts w:ascii="楷体" w:hAnsi="楷体" w:eastAsia="楷体" w:cs="宋体"/>
          <w:bCs/>
          <w:szCs w:val="21"/>
        </w:rPr>
        <w:t>黑三</w:t>
      </w:r>
      <w:r>
        <w:rPr>
          <w:rFonts w:ascii="宋体" w:hAnsi="宋体" w:cs="宋体"/>
          <w:bCs/>
          <w:szCs w:val="21"/>
        </w:rPr>
        <w:t>、</w:t>
      </w:r>
      <w:r>
        <w:rPr>
          <w:rFonts w:ascii="楷体" w:hAnsi="楷体" w:eastAsia="楷体" w:cs="宋体"/>
          <w:bCs/>
          <w:szCs w:val="21"/>
        </w:rPr>
        <w:t>千金</w:t>
      </w:r>
      <w:r>
        <w:rPr>
          <w:rFonts w:ascii="宋体" w:hAnsi="宋体" w:cs="宋体"/>
          <w:bCs/>
          <w:szCs w:val="21"/>
        </w:rPr>
        <w:t>、</w:t>
      </w:r>
      <w:r>
        <w:rPr>
          <w:rFonts w:ascii="楷体" w:hAnsi="楷体" w:eastAsia="楷体" w:cs="宋体"/>
          <w:bCs/>
          <w:szCs w:val="21"/>
        </w:rPr>
        <w:t>绿靠褶绿蟒</w:t>
      </w:r>
      <w:r>
        <w:rPr>
          <w:rFonts w:ascii="宋体" w:hAnsi="宋体" w:cs="宋体"/>
          <w:bCs/>
          <w:szCs w:val="21"/>
        </w:rPr>
        <w:t>、</w:t>
      </w:r>
      <w:r>
        <w:rPr>
          <w:rFonts w:ascii="楷体" w:hAnsi="楷体" w:eastAsia="楷体" w:cs="宋体"/>
          <w:bCs/>
          <w:szCs w:val="21"/>
        </w:rPr>
        <w:t>红彩裤</w:t>
      </w:r>
      <w:r>
        <w:rPr>
          <w:rFonts w:ascii="宋体" w:hAnsi="宋体" w:cs="宋体"/>
          <w:bCs/>
          <w:szCs w:val="21"/>
        </w:rPr>
        <w:t>、</w:t>
      </w:r>
      <w:r>
        <w:rPr>
          <w:rFonts w:ascii="楷体" w:hAnsi="楷体" w:eastAsia="楷体" w:cs="宋体"/>
          <w:bCs/>
          <w:szCs w:val="21"/>
        </w:rPr>
        <w:t>黑厚底靴</w:t>
      </w:r>
      <w:r>
        <w:rPr>
          <w:rFonts w:ascii="宋体" w:hAnsi="宋体" w:cs="宋体"/>
          <w:bCs/>
          <w:szCs w:val="21"/>
        </w:rPr>
        <w:t>。</w:t>
      </w:r>
      <w:r>
        <w:rPr>
          <w:rFonts w:ascii="楷体" w:hAnsi="楷体" w:eastAsia="楷体" w:cs="宋体"/>
          <w:bCs/>
          <w:szCs w:val="21"/>
        </w:rPr>
        <w:t>以袖挡脸上</w:t>
      </w:r>
      <w:r>
        <w:rPr>
          <w:rFonts w:ascii="宋体" w:hAnsi="宋体" w:cs="宋体"/>
          <w:bCs/>
          <w:szCs w:val="21"/>
        </w:rPr>
        <w:t>，</w:t>
      </w:r>
      <w:r>
        <w:rPr>
          <w:rFonts w:ascii="楷体" w:hAnsi="楷体" w:eastAsia="楷体" w:cs="宋体"/>
          <w:bCs/>
          <w:szCs w:val="21"/>
        </w:rPr>
        <w:t>至台口中间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]正气冲霄汉(</w:t>
      </w:r>
      <w:r>
        <w:rPr>
          <w:rFonts w:ascii="楷体" w:hAnsi="楷体" w:eastAsia="楷体" w:cs="宋体"/>
          <w:bCs/>
          <w:szCs w:val="21"/>
        </w:rPr>
        <w:t>放袖</w:t>
      </w:r>
      <w:r>
        <w:rPr>
          <w:rFonts w:cs="宋体"/>
          <w:bCs/>
          <w:szCs w:val="21"/>
        </w:rPr>
        <w:t>&lt;</w:t>
      </w:r>
      <w:r>
        <w:rPr>
          <w:rFonts w:ascii="楷体" w:hAnsi="楷体" w:eastAsia="楷体" w:cs="宋体"/>
          <w:b/>
          <w:bCs/>
          <w:szCs w:val="21"/>
        </w:rPr>
        <w:t>一锣</w:t>
      </w:r>
      <w:r>
        <w:rPr>
          <w:rFonts w:cs="宋体"/>
          <w:bCs/>
          <w:szCs w:val="21"/>
        </w:rPr>
        <w:t>&gt;</w:t>
      </w:r>
      <w:r>
        <w:rPr>
          <w:rFonts w:ascii="宋体" w:hAnsi="宋体" w:cs="宋体"/>
          <w:bCs/>
          <w:szCs w:val="21"/>
        </w:rPr>
        <w:t>)，秉忠心，保汉疆宏。</w:t>
      </w:r>
    </w:p>
    <w:p>
      <w:r>
        <w:rPr>
          <w:rFonts w:ascii="宋体" w:hAnsi="宋体" w:cs="宋体"/>
          <w:bCs/>
          <w:szCs w:val="21"/>
        </w:rPr>
        <w:t>(</w:t>
      </w:r>
      <w:r>
        <w:rPr>
          <w:bCs/>
          <w:szCs w:val="21"/>
        </w:rPr>
        <w:t>&lt;</w:t>
      </w:r>
      <w:r>
        <w:rPr>
          <w:rFonts w:eastAsia="楷体"/>
          <w:b/>
          <w:bCs/>
          <w:szCs w:val="21"/>
        </w:rPr>
        <w:t>发点</w:t>
      </w:r>
      <w:r>
        <w:rPr>
          <w:rFonts w:hint="eastAsia" w:ascii="楷体" w:hAnsi="楷体" w:eastAsia="楷体"/>
          <w:bCs/>
          <w:szCs w:val="21"/>
        </w:rPr>
        <w:t>合头</w:t>
      </w:r>
      <w:r>
        <w:rPr>
          <w:bCs/>
          <w:szCs w:val="21"/>
        </w:rPr>
        <w:t>&gt;</w:t>
      </w:r>
      <w:r>
        <w:rPr>
          <w:rFonts w:hint="eastAsia"/>
          <w:bCs/>
          <w:szCs w:val="21"/>
        </w:rPr>
        <w:t>，</w:t>
      </w:r>
      <w:r>
        <w:rPr>
          <w:rFonts w:ascii="楷体" w:hAnsi="楷体" w:eastAsia="楷体" w:cs="宋体"/>
          <w:bCs/>
          <w:szCs w:val="21"/>
        </w:rPr>
        <w:t>归内座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)蚕眉凤目丹赤心，青龙偃月建奇勋。苍天若助三分力，扭转汉室锦乾坤。</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白</w:t>
      </w:r>
      <w:r>
        <w:rPr>
          <w:rFonts w:ascii="宋体" w:hAnsi="宋体" w:cs="宋体"/>
          <w:bCs/>
          <w:szCs w:val="21"/>
        </w:rPr>
        <w:t>)某，汉室关</w:t>
      </w:r>
      <w:r>
        <w:rPr>
          <w:rFonts w:hint="eastAsia" w:ascii="宋体" w:hAnsi="宋体" w:cs="宋体"/>
          <w:bCs/>
          <w:szCs w:val="21"/>
        </w:rPr>
        <w:t>——</w:t>
      </w:r>
      <w:r>
        <w:rPr>
          <w:rFonts w:ascii="宋体" w:hAnsi="宋体" w:cs="宋体"/>
          <w:bCs/>
          <w:szCs w:val="21"/>
        </w:rPr>
        <w:t>三弟</w:t>
      </w:r>
      <w:r>
        <w:rPr>
          <w:rFonts w:hint="eastAsia" w:ascii="宋体" w:hAnsi="宋体" w:cs="宋体"/>
          <w:bCs/>
          <w:szCs w:val="21"/>
        </w:rPr>
        <w:t>、</w:t>
      </w:r>
      <w:r>
        <w:rPr>
          <w:rFonts w:ascii="宋体" w:hAnsi="宋体" w:cs="宋体"/>
          <w:bCs/>
          <w:szCs w:val="21"/>
        </w:rPr>
        <w:t>四弟取了武陵、桂阳。某奉军师将令夺取长沙。众军校，</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听某一令!</w:t>
      </w:r>
    </w:p>
    <w:p>
      <w:pPr>
        <w:ind w:left="840" w:hanging="840"/>
      </w:pPr>
      <w:r>
        <w:rPr>
          <w:rFonts w:hint="eastAsia" w:ascii="宋体" w:hAnsi="宋体" w:cs="宋体"/>
          <w:bCs/>
          <w:szCs w:val="21"/>
        </w:rPr>
        <w:t>(</w:t>
      </w:r>
      <w:r>
        <w:rPr>
          <w:rFonts w:ascii="宋体" w:hAnsi="宋体" w:cs="宋体"/>
          <w:bCs/>
          <w:szCs w:val="21"/>
        </w:rPr>
        <w:t>关羽</w:t>
      </w:r>
      <w:r>
        <w:rPr>
          <w:rFonts w:hint="eastAsia" w:ascii="楷体" w:hAnsi="楷体" w:eastAsia="楷体" w:cs="宋体"/>
          <w:bCs/>
          <w:szCs w:val="21"/>
        </w:rPr>
        <w:t>坐</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】某奉军师将令差，</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】威风凛凛坐将台。旌旗不住空中摆，大小将官逞雄才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：抖雄才)</w:t>
      </w:r>
      <w:r>
        <w:rPr>
          <w:rFonts w:ascii="宋体" w:hAnsi="宋体" w:cs="宋体"/>
          <w:bCs/>
          <w:szCs w:val="21"/>
        </w:rPr>
        <w:t>。正气冲开凌霄汉，文光射入斗</w:t>
      </w:r>
      <w:r>
        <w:rPr>
          <w:rFonts w:hint="eastAsia" w:ascii="宋体" w:hAnsi="宋体" w:cs="宋体"/>
          <w:bCs/>
          <w:szCs w:val="21"/>
        </w:rPr>
        <w:t>、</w:t>
      </w:r>
      <w:r>
        <w:rPr>
          <w:rFonts w:ascii="宋体" w:hAnsi="宋体" w:cs="宋体"/>
          <w:bCs/>
          <w:szCs w:val="21"/>
        </w:rPr>
        <w:t>牛开。某家出世英名在，哪把长沙挂心怀。吩咐三军把马带，</w:t>
      </w:r>
    </w:p>
    <w:p>
      <w:r>
        <w:rPr>
          <w:rFonts w:ascii="宋体" w:hAnsi="宋体" w:cs="宋体"/>
          <w:bCs/>
          <w:szCs w:val="21"/>
        </w:rPr>
        <w:t>(</w:t>
      </w:r>
      <w:r>
        <w:rPr>
          <w:rFonts w:ascii="楷体" w:hAnsi="楷体" w:eastAsia="楷体" w:cs="宋体"/>
          <w:bCs/>
          <w:szCs w:val="21"/>
        </w:rPr>
        <w:t>出位</w:t>
      </w:r>
      <w:r>
        <w:rPr>
          <w:rFonts w:ascii="宋体" w:hAnsi="宋体" w:cs="宋体"/>
          <w:bCs/>
          <w:szCs w:val="21"/>
        </w:rPr>
        <w:t>、</w:t>
      </w:r>
      <w:r>
        <w:rPr>
          <w:rFonts w:ascii="楷体" w:hAnsi="楷体" w:eastAsia="楷体" w:cs="宋体"/>
          <w:bCs/>
          <w:szCs w:val="21"/>
        </w:rPr>
        <w:t>上马</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收腿</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Fonts w:ascii="宋体" w:hAnsi="宋体" w:cs="宋体"/>
          <w:bCs/>
          <w:szCs w:val="21"/>
        </w:rPr>
        <w:t>】一战成功列三台。</w:t>
      </w:r>
    </w:p>
    <w:p>
      <w:r>
        <w:rPr>
          <w:rFonts w:ascii="宋体" w:hAnsi="宋体" w:cs="宋体"/>
          <w:bCs/>
          <w:szCs w:val="21"/>
        </w:rPr>
        <w:t>(</w:t>
      </w:r>
      <w:r>
        <w:rPr>
          <w:rFonts w:ascii="楷体" w:hAnsi="楷体" w:eastAsia="楷体" w:cs="宋体"/>
          <w:bCs/>
          <w:szCs w:val="21"/>
        </w:rPr>
        <w:t>打一下战马</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bCs/>
          <w:szCs w:val="21"/>
        </w:rPr>
        <w:t>(黄忠、魏延</w:t>
      </w:r>
      <w:r>
        <w:rPr>
          <w:rFonts w:ascii="楷体" w:hAnsi="楷体" w:eastAsia="楷体" w:cs="宋体"/>
          <w:bCs/>
          <w:szCs w:val="21"/>
        </w:rPr>
        <w:t>双起霸</w:t>
      </w:r>
      <w:r>
        <w:rPr>
          <w:rStyle w:val="95"/>
          <w:rFonts w:ascii="楷体" w:hAnsi="楷体" w:eastAsia="楷体" w:cs="楷体"/>
          <w:bCs/>
          <w:szCs w:val="21"/>
          <w:vertAlign w:val="superscript"/>
        </w:rPr>
        <w:footnoteReference w:id="169"/>
      </w:r>
      <w:r>
        <w:rPr>
          <w:rFonts w:ascii="宋体" w:hAnsi="宋体" w:cs="宋体"/>
          <w:bCs/>
          <w:szCs w:val="21"/>
        </w:rPr>
        <w:t>。黄</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白三</w:t>
      </w:r>
      <w:r>
        <w:rPr>
          <w:rFonts w:ascii="宋体" w:hAnsi="宋体" w:cs="宋体"/>
          <w:bCs/>
          <w:szCs w:val="21"/>
        </w:rPr>
        <w:t>、</w:t>
      </w:r>
      <w:r>
        <w:rPr>
          <w:rFonts w:ascii="楷体" w:hAnsi="楷体" w:eastAsia="楷体" w:cs="宋体"/>
          <w:bCs/>
          <w:szCs w:val="21"/>
        </w:rPr>
        <w:t>黄靠</w:t>
      </w:r>
      <w:r>
        <w:rPr>
          <w:rFonts w:ascii="宋体" w:hAnsi="宋体" w:cs="宋体"/>
          <w:bCs/>
          <w:szCs w:val="21"/>
        </w:rPr>
        <w:t>；魏</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黑满</w:t>
      </w:r>
      <w:r>
        <w:rPr>
          <w:rFonts w:ascii="宋体" w:hAnsi="宋体" w:cs="宋体"/>
          <w:bCs/>
          <w:szCs w:val="21"/>
        </w:rPr>
        <w:t>、</w:t>
      </w:r>
      <w:r>
        <w:rPr>
          <w:rFonts w:ascii="楷体" w:hAnsi="楷体" w:eastAsia="楷体" w:cs="宋体"/>
          <w:bCs/>
          <w:szCs w:val="21"/>
        </w:rPr>
        <w:t>紫靠</w:t>
      </w:r>
      <w:r>
        <w:rPr>
          <w:rStyle w:val="95"/>
          <w:rFonts w:ascii="楷体" w:hAnsi="楷体" w:eastAsia="楷体" w:cs="楷体"/>
          <w:bCs/>
          <w:szCs w:val="21"/>
          <w:vertAlign w:val="superscript"/>
        </w:rPr>
        <w:footnoteReference w:id="170"/>
      </w:r>
      <w:r>
        <w:rPr>
          <w:rFonts w:ascii="宋体" w:hAnsi="宋体" w:cs="宋体"/>
          <w:bCs/>
          <w:szCs w:val="21"/>
        </w:rPr>
        <w:t>。黄</w:t>
      </w:r>
      <w:r>
        <w:rPr>
          <w:rFonts w:ascii="楷体" w:hAnsi="楷体" w:eastAsia="楷体" w:cs="宋体"/>
          <w:bCs/>
          <w:szCs w:val="21"/>
        </w:rPr>
        <w:t>大边</w:t>
      </w:r>
      <w:r>
        <w:rPr>
          <w:rFonts w:ascii="宋体" w:hAnsi="宋体" w:cs="宋体"/>
          <w:bCs/>
          <w:szCs w:val="21"/>
        </w:rPr>
        <w:t>、魏</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念</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老将年高大，</w:t>
      </w:r>
    </w:p>
    <w:p>
      <w:r>
        <w:rPr>
          <w:rFonts w:hint="eastAsia" w:ascii="宋体" w:hAnsi="宋体" w:cs="宋体"/>
          <w:bCs/>
          <w:szCs w:val="21"/>
        </w:rPr>
        <w:t>魏延</w:t>
      </w:r>
      <w:r>
        <w:rPr>
          <w:rFonts w:hint="eastAsia" w:ascii="宋体" w:hAnsi="宋体" w:cs="宋体"/>
          <w:bCs/>
          <w:szCs w:val="21"/>
        </w:rPr>
        <w:tab/>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)镇守在长沙(</w:t>
      </w:r>
      <w:r>
        <w:rPr>
          <w:rFonts w:hint="eastAsia" w:ascii="楷体" w:hAnsi="楷体" w:eastAsia="楷体" w:cs="宋体"/>
          <w:bCs/>
          <w:szCs w:val="21"/>
        </w:rPr>
        <w:t>或</w:t>
      </w:r>
      <w:r>
        <w:rPr>
          <w:rFonts w:hint="eastAsia" w:ascii="宋体" w:hAnsi="宋体" w:cs="宋体"/>
          <w:bCs/>
          <w:szCs w:val="21"/>
        </w:rPr>
        <w:t>：威镇在长沙)。</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丹心贯日月，</w:t>
      </w:r>
    </w:p>
    <w:p>
      <w:pPr>
        <w:rPr>
          <w:rFonts w:ascii="宋体" w:hAnsi="宋体" w:cs="宋体"/>
          <w:bCs/>
          <w:szCs w:val="21"/>
        </w:rPr>
      </w:pPr>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保主锦中华。</w:t>
      </w:r>
      <w:r>
        <w:rPr>
          <w:rStyle w:val="66"/>
          <w:rFonts w:ascii="宋体" w:hAnsi="宋体" w:cs="宋体"/>
          <w:bCs/>
          <w:szCs w:val="21"/>
        </w:rPr>
        <w:footnoteReference w:id="171"/>
      </w:r>
    </w:p>
    <w:p>
      <w:r>
        <w:rPr>
          <w:rFonts w:ascii="宋体" w:hAnsi="宋体" w:cs="宋体"/>
          <w:bCs/>
          <w:szCs w:val="21"/>
        </w:rPr>
        <w:t>黄忠</w:t>
      </w:r>
      <w:r>
        <w:rPr>
          <w:rFonts w:ascii="宋体" w:hAnsi="宋体" w:cs="宋体"/>
          <w:bCs/>
          <w:szCs w:val="21"/>
        </w:rPr>
        <w:tab/>
      </w:r>
      <w:r>
        <w:rPr>
          <w:rFonts w:ascii="宋体" w:hAnsi="宋体" w:cs="宋体"/>
          <w:bCs/>
          <w:szCs w:val="21"/>
        </w:rPr>
        <w:t>某，姓黄名忠字汉升</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：某，黄忠)</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某，姓魏名延字文长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：某，魏延)</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将军请了，</w:t>
      </w:r>
    </w:p>
    <w:p>
      <w:r>
        <w:rPr>
          <w:rFonts w:ascii="宋体" w:hAnsi="宋体" w:cs="宋体"/>
          <w:bCs/>
          <w:szCs w:val="21"/>
        </w:rPr>
        <w:t>魏延</w:t>
      </w:r>
      <w:r>
        <w:rPr>
          <w:rFonts w:ascii="宋体" w:hAnsi="宋体" w:cs="宋体"/>
          <w:bCs/>
          <w:szCs w:val="21"/>
        </w:rPr>
        <w:tab/>
      </w:r>
      <w:r>
        <w:rPr>
          <w:rFonts w:hint="eastAsia" w:ascii="宋体" w:hAnsi="宋体" w:cs="宋体"/>
          <w:bCs/>
          <w:szCs w:val="21"/>
        </w:rPr>
        <w:t>请了。</w:t>
      </w:r>
    </w:p>
    <w:p>
      <w:r>
        <w:rPr>
          <w:rFonts w:ascii="宋体" w:hAnsi="宋体" w:cs="宋体"/>
          <w:bCs/>
          <w:szCs w:val="21"/>
        </w:rPr>
        <w:t>黄忠</w:t>
      </w:r>
      <w:r>
        <w:rPr>
          <w:rFonts w:ascii="宋体" w:hAnsi="宋体" w:cs="宋体"/>
          <w:bCs/>
          <w:szCs w:val="21"/>
        </w:rPr>
        <w:tab/>
      </w:r>
      <w:r>
        <w:rPr>
          <w:rFonts w:ascii="宋体" w:hAnsi="宋体" w:cs="宋体"/>
          <w:bCs/>
          <w:szCs w:val="21"/>
        </w:rPr>
        <w:t>都督升帐，你我两厢伺候。</w:t>
      </w:r>
    </w:p>
    <w:p>
      <w:r>
        <w:rPr>
          <w:rFonts w:ascii="宋体" w:hAnsi="宋体" w:cs="宋体"/>
          <w:bCs/>
          <w:szCs w:val="21"/>
        </w:rPr>
        <w:t>魏延</w:t>
      </w:r>
      <w:r>
        <w:rPr>
          <w:rFonts w:ascii="宋体" w:hAnsi="宋体" w:cs="宋体"/>
          <w:bCs/>
          <w:szCs w:val="21"/>
        </w:rPr>
        <w:tab/>
      </w:r>
      <w:r>
        <w:rPr>
          <w:rFonts w:ascii="宋体" w:hAnsi="宋体" w:cs="宋体"/>
          <w:bCs/>
          <w:szCs w:val="21"/>
        </w:rPr>
        <w:t>请。</w:t>
      </w:r>
    </w:p>
    <w:p>
      <w:r>
        <w:rPr>
          <w:rFonts w:ascii="宋体" w:hAnsi="宋体" w:cs="宋体"/>
          <w:bCs/>
          <w:szCs w:val="21"/>
        </w:rPr>
        <w:t>(黄、魏</w:t>
      </w:r>
      <w:r>
        <w:rPr>
          <w:rFonts w:hint="eastAsia" w:ascii="楷体" w:hAnsi="楷体" w:eastAsia="楷体" w:cs="宋体"/>
          <w:bCs/>
          <w:szCs w:val="21"/>
        </w:rPr>
        <w:t>分</w:t>
      </w:r>
      <w:r>
        <w:rPr>
          <w:rFonts w:ascii="楷体" w:hAnsi="楷体" w:eastAsia="楷体" w:cs="宋体"/>
          <w:bCs/>
          <w:szCs w:val="21"/>
        </w:rPr>
        <w:t>坐</w:t>
      </w:r>
      <w:r>
        <w:rPr>
          <w:rFonts w:hint="eastAsia" w:ascii="楷体" w:hAnsi="楷体" w:eastAsia="楷体" w:cs="宋体"/>
          <w:bCs/>
          <w:szCs w:val="21"/>
        </w:rPr>
        <w:t>双门</w:t>
      </w:r>
      <w:r>
        <w:rPr>
          <w:rFonts w:ascii="楷体" w:hAnsi="楷体" w:eastAsia="楷体" w:cs="宋体"/>
          <w:bCs/>
          <w:szCs w:val="21"/>
        </w:rPr>
        <w:t>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rFonts w:ascii="楷体" w:hAnsi="楷体" w:eastAsia="楷体" w:cs="宋体"/>
          <w:bCs/>
          <w:szCs w:val="21"/>
        </w:rPr>
        <w:t>大座</w:t>
      </w:r>
      <w:r>
        <w:rPr>
          <w:rFonts w:ascii="宋体" w:hAnsi="宋体" w:cs="宋体"/>
          <w:bCs/>
          <w:szCs w:val="21"/>
        </w:rPr>
        <w:t>，</w:t>
      </w:r>
      <w:r>
        <w:rPr>
          <w:rFonts w:ascii="楷体" w:hAnsi="楷体" w:eastAsia="楷体" w:cs="宋体"/>
          <w:bCs/>
          <w:szCs w:val="21"/>
        </w:rPr>
        <w:t>打上</w:t>
      </w:r>
      <w:r>
        <w:rPr>
          <w:rFonts w:ascii="宋体" w:hAnsi="宋体" w:cs="宋体"/>
          <w:bCs/>
          <w:szCs w:val="21"/>
        </w:rPr>
        <w:t>。韩玄</w:t>
      </w:r>
      <w:r>
        <w:rPr>
          <w:rFonts w:ascii="楷体" w:hAnsi="楷体" w:eastAsia="楷体" w:cs="宋体"/>
          <w:bCs/>
          <w:szCs w:val="21"/>
        </w:rPr>
        <w:t>纱帽</w:t>
      </w:r>
      <w:r>
        <w:rPr>
          <w:rFonts w:ascii="宋体" w:hAnsi="宋体" w:cs="宋体"/>
          <w:bCs/>
          <w:szCs w:val="21"/>
        </w:rPr>
        <w:t>、</w:t>
      </w:r>
      <w:r>
        <w:rPr>
          <w:rFonts w:ascii="楷体" w:hAnsi="楷体" w:eastAsia="楷体" w:cs="宋体"/>
          <w:bCs/>
          <w:szCs w:val="21"/>
        </w:rPr>
        <w:t>黪三</w:t>
      </w:r>
      <w:r>
        <w:rPr>
          <w:rFonts w:ascii="宋体" w:hAnsi="宋体" w:cs="宋体"/>
          <w:bCs/>
          <w:szCs w:val="21"/>
        </w:rPr>
        <w:t>、</w:t>
      </w:r>
      <w:r>
        <w:rPr>
          <w:rFonts w:ascii="楷体" w:hAnsi="楷体" w:eastAsia="楷体" w:cs="宋体"/>
          <w:bCs/>
          <w:szCs w:val="21"/>
        </w:rPr>
        <w:t>缃色蟒或白蟒</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]镇守长沙，秉忠心，扶保乾坤。</w:t>
      </w:r>
    </w:p>
    <w:p>
      <w:r>
        <w:rPr>
          <w:rFonts w:ascii="宋体" w:hAnsi="宋体" w:cs="宋体"/>
          <w:bCs/>
          <w:szCs w:val="21"/>
        </w:rPr>
        <w:t>(</w:t>
      </w:r>
      <w:r>
        <w:rPr>
          <w:rFonts w:ascii="楷体" w:hAnsi="楷体" w:eastAsia="楷体" w:cs="宋体"/>
          <w:bCs/>
          <w:szCs w:val="21"/>
        </w:rPr>
        <w:t>归内大座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)执掌兵权印，决策扫烟尘。忠心扶社稷，赤胆保龙庭。</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本督，韩玄。奉我主之命镇守长沙。今</w:t>
      </w:r>
      <w:r>
        <w:rPr>
          <w:rFonts w:hint="eastAsia" w:ascii="宋体" w:hAnsi="宋体" w:cs="宋体"/>
          <w:bCs/>
          <w:szCs w:val="21"/>
        </w:rPr>
        <w:t>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闻</w:t>
      </w:r>
      <w:r>
        <w:rPr>
          <w:rFonts w:hint="eastAsia" w:ascii="宋体" w:hAnsi="宋体" w:cs="宋体"/>
          <w:bCs/>
          <w:szCs w:val="21"/>
        </w:rPr>
        <w:t>)</w:t>
      </w:r>
      <w:r>
        <w:rPr>
          <w:rFonts w:ascii="宋体" w:hAnsi="宋体" w:cs="宋体"/>
          <w:bCs/>
          <w:szCs w:val="21"/>
        </w:rPr>
        <w:t>桃园弟兄前来夺取长沙，不免</w:t>
      </w:r>
      <w:r>
        <w:rPr>
          <w:rFonts w:hint="eastAsia" w:ascii="宋体" w:hAnsi="宋体" w:cs="宋体"/>
          <w:bCs/>
          <w:szCs w:val="21"/>
        </w:rPr>
        <w:t>传(</w:t>
      </w:r>
      <w:r>
        <w:rPr>
          <w:rFonts w:hint="eastAsia" w:ascii="楷体" w:hAnsi="楷体" w:eastAsia="楷体" w:cs="宋体"/>
          <w:bCs/>
          <w:szCs w:val="21"/>
        </w:rPr>
        <w:t>或</w:t>
      </w:r>
      <w:r>
        <w:rPr>
          <w:rFonts w:hint="eastAsia" w:ascii="宋体" w:hAnsi="宋体" w:cs="宋体"/>
          <w:bCs/>
          <w:szCs w:val="21"/>
        </w:rPr>
        <w:t>：与)</w:t>
      </w:r>
      <w:r>
        <w:rPr>
          <w:rFonts w:ascii="宋体" w:hAnsi="宋体" w:cs="宋体"/>
          <w:bCs/>
          <w:szCs w:val="21"/>
        </w:rPr>
        <w:t>黄、魏二将进帐，议论迎敌之策。来，传黄、魏二将进帐。</w:t>
      </w:r>
    </w:p>
    <w:p>
      <w:r>
        <w:rPr>
          <w:rFonts w:ascii="宋体" w:hAnsi="宋体" w:cs="宋体"/>
          <w:bCs/>
          <w:szCs w:val="21"/>
        </w:rPr>
        <w:t>众</w:t>
      </w:r>
      <w:r>
        <w:rPr>
          <w:rFonts w:ascii="宋体" w:hAnsi="宋体" w:cs="宋体"/>
          <w:bCs/>
          <w:szCs w:val="21"/>
        </w:rPr>
        <w:tab/>
      </w:r>
      <w:r>
        <w:rPr>
          <w:rFonts w:ascii="宋体" w:hAnsi="宋体" w:cs="宋体"/>
          <w:bCs/>
          <w:szCs w:val="21"/>
        </w:rPr>
        <w:tab/>
      </w:r>
      <w:r>
        <w:rPr>
          <w:rFonts w:ascii="宋体" w:hAnsi="宋体" w:cs="宋体"/>
          <w:bCs/>
          <w:szCs w:val="21"/>
        </w:rPr>
        <w:t>都督有令，黄、魏二位将军进帐。</w:t>
      </w:r>
    </w:p>
    <w:p>
      <w:r>
        <w:rPr>
          <w:rFonts w:ascii="宋体" w:hAnsi="宋体" w:cs="宋体"/>
          <w:bCs/>
          <w:szCs w:val="21"/>
        </w:rPr>
        <w:t>黄忠、魏延</w:t>
      </w:r>
      <w:r>
        <w:rPr>
          <w:rFonts w:ascii="宋体" w:hAnsi="宋体" w:cs="宋体"/>
          <w:bCs/>
          <w:szCs w:val="21"/>
        </w:rPr>
        <w:tab/>
      </w:r>
      <w:r>
        <w:rPr>
          <w:rFonts w:ascii="宋体" w:hAnsi="宋体" w:cs="宋体"/>
          <w:bCs/>
          <w:szCs w:val="21"/>
        </w:rPr>
        <w:t>来也!</w:t>
      </w:r>
      <w:r>
        <w:rPr>
          <w:rFonts w:hint="eastAsia" w:ascii="宋体" w:hAnsi="宋体" w:cs="宋体"/>
          <w:bCs/>
          <w:szCs w:val="21"/>
        </w:rPr>
        <w:t>黄忠、魏延</w:t>
      </w:r>
      <w:r>
        <w:rPr>
          <w:rFonts w:ascii="宋体" w:hAnsi="宋体" w:cs="宋体"/>
          <w:bCs/>
          <w:szCs w:val="21"/>
        </w:rPr>
        <w:t>告进!(</w:t>
      </w:r>
      <w:r>
        <w:rPr>
          <w:rFonts w:ascii="楷体" w:hAnsi="楷体" w:eastAsia="楷体" w:cs="宋体"/>
          <w:bCs/>
          <w:szCs w:val="21"/>
        </w:rPr>
        <w:t>挖进去</w:t>
      </w:r>
      <w:r>
        <w:rPr>
          <w:rFonts w:ascii="宋体" w:hAnsi="宋体" w:cs="宋体"/>
          <w:bCs/>
          <w:szCs w:val="21"/>
        </w:rPr>
        <w:t>)参见都督。</w:t>
      </w:r>
    </w:p>
    <w:p>
      <w:r>
        <w:rPr>
          <w:rFonts w:ascii="宋体" w:hAnsi="宋体" w:cs="宋体"/>
          <w:bCs/>
          <w:szCs w:val="21"/>
        </w:rPr>
        <w:t>韩玄</w:t>
      </w:r>
      <w:r>
        <w:rPr>
          <w:rFonts w:ascii="宋体" w:hAnsi="宋体" w:cs="宋体"/>
          <w:bCs/>
          <w:szCs w:val="21"/>
        </w:rPr>
        <w:tab/>
      </w:r>
      <w:r>
        <w:rPr>
          <w:rFonts w:ascii="宋体" w:hAnsi="宋体" w:cs="宋体"/>
          <w:bCs/>
          <w:szCs w:val="21"/>
        </w:rPr>
        <w:t>二位将军少礼，请坐。</w:t>
      </w:r>
    </w:p>
    <w:p>
      <w:r>
        <w:rPr>
          <w:rFonts w:ascii="宋体" w:hAnsi="宋体" w:cs="宋体"/>
          <w:bCs/>
          <w:szCs w:val="21"/>
        </w:rPr>
        <w:t>黄忠、魏延</w:t>
      </w:r>
      <w:r>
        <w:rPr>
          <w:rFonts w:ascii="宋体" w:hAnsi="宋体" w:cs="宋体"/>
          <w:bCs/>
          <w:szCs w:val="21"/>
        </w:rPr>
        <w:tab/>
      </w:r>
      <w:r>
        <w:rPr>
          <w:rFonts w:ascii="宋体" w:hAnsi="宋体" w:cs="宋体"/>
          <w:bCs/>
          <w:szCs w:val="21"/>
        </w:rPr>
        <w:t>谢座。(</w:t>
      </w:r>
      <w:r>
        <w:rPr>
          <w:rFonts w:ascii="楷体" w:hAnsi="楷体" w:eastAsia="楷体" w:cs="宋体"/>
          <w:bCs/>
          <w:szCs w:val="21"/>
        </w:rPr>
        <w:t>双跨椅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)传末将</w:t>
      </w:r>
      <w:r>
        <w:rPr>
          <w:rFonts w:hint="eastAsia" w:ascii="宋体" w:hAnsi="宋体" w:cs="宋体"/>
          <w:bCs/>
          <w:szCs w:val="21"/>
        </w:rPr>
        <w:t>(等)</w:t>
      </w:r>
      <w:r>
        <w:rPr>
          <w:rFonts w:ascii="宋体" w:hAnsi="宋体" w:cs="宋体"/>
          <w:bCs/>
          <w:szCs w:val="21"/>
        </w:rPr>
        <w:t>进帐，有何军情议论?</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今有桃园弟兄前来夺取长沙。请二位将军议论迎敌之计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请二位将军</w:t>
      </w:r>
      <w:r>
        <w:rPr>
          <w:rFonts w:hint="eastAsia" w:ascii="宋体" w:hAnsi="宋体" w:cs="宋体"/>
          <w:bCs/>
          <w:szCs w:val="21"/>
        </w:rPr>
        <w:t>进帐，商议退敌之策)</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启禀都督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：元帅</w:t>
      </w:r>
      <w:r>
        <w:rPr>
          <w:rStyle w:val="66"/>
          <w:rFonts w:ascii="宋体" w:hAnsi="宋体" w:cs="宋体"/>
          <w:bCs/>
          <w:szCs w:val="21"/>
        </w:rPr>
        <w:footnoteReference w:id="172"/>
      </w:r>
      <w:r>
        <w:rPr>
          <w:rFonts w:hint="eastAsia" w:ascii="宋体" w:hAnsi="宋体" w:cs="宋体"/>
          <w:bCs/>
          <w:szCs w:val="21"/>
        </w:rPr>
        <w:t>)</w:t>
      </w:r>
      <w:r>
        <w:rPr>
          <w:rFonts w:ascii="宋体" w:hAnsi="宋体" w:cs="宋体"/>
          <w:bCs/>
          <w:szCs w:val="21"/>
        </w:rPr>
        <w:t>，想长沙、桂阳、零陵、武陵四郡各有军兵把守，何惧桃园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但不知何人领兵前来?</w:t>
      </w:r>
    </w:p>
    <w:p>
      <w:r>
        <w:rPr>
          <w:rFonts w:ascii="宋体" w:hAnsi="宋体" w:cs="宋体"/>
          <w:bCs/>
          <w:szCs w:val="21"/>
        </w:rPr>
        <w:t>韩玄</w:t>
      </w:r>
      <w:r>
        <w:rPr>
          <w:rFonts w:ascii="宋体" w:hAnsi="宋体" w:cs="宋体"/>
          <w:bCs/>
          <w:szCs w:val="21"/>
        </w:rPr>
        <w:tab/>
      </w:r>
      <w:r>
        <w:rPr>
          <w:rFonts w:ascii="宋体" w:hAnsi="宋体" w:cs="宋体"/>
          <w:bCs/>
          <w:szCs w:val="21"/>
        </w:rPr>
        <w:t>且听探马一报</w:t>
      </w:r>
      <w:r>
        <w:rPr>
          <w:rFonts w:hint="eastAsia" w:ascii="宋体" w:hAnsi="宋体" w:cs="宋体"/>
          <w:bCs/>
          <w:szCs w:val="21"/>
        </w:rPr>
        <w:t>(</w:t>
      </w:r>
      <w:r>
        <w:rPr>
          <w:rFonts w:ascii="宋体" w:hAnsi="宋体" w:cs="宋体"/>
          <w:bCs/>
          <w:szCs w:val="21"/>
        </w:rPr>
        <w:t>，自见分晓</w:t>
      </w:r>
      <w:r>
        <w:rPr>
          <w:rFonts w:hint="eastAsia" w:ascii="宋体" w:hAnsi="宋体" w:cs="宋体"/>
          <w:bCs/>
          <w:szCs w:val="21"/>
        </w:rPr>
        <w:t>)</w:t>
      </w:r>
      <w:r>
        <w:rPr>
          <w:rFonts w:ascii="宋体" w:hAnsi="宋体" w:cs="宋体"/>
          <w:bCs/>
          <w:szCs w:val="21"/>
        </w:rPr>
        <w:t>。</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报，关羽</w:t>
      </w:r>
      <w:r>
        <w:rPr>
          <w:rFonts w:hint="eastAsia" w:ascii="宋体" w:hAnsi="宋体" w:cs="宋体"/>
          <w:bCs/>
          <w:szCs w:val="21"/>
        </w:rPr>
        <w:t>讨</w:t>
      </w:r>
      <w:r>
        <w:rPr>
          <w:rFonts w:ascii="宋体" w:hAnsi="宋体" w:cs="宋体"/>
          <w:bCs/>
          <w:szCs w:val="21"/>
        </w:rPr>
        <w:t>战。</w:t>
      </w:r>
    </w:p>
    <w:p>
      <w:r>
        <w:rPr>
          <w:rFonts w:ascii="宋体" w:hAnsi="宋体" w:cs="宋体"/>
          <w:bCs/>
          <w:szCs w:val="21"/>
        </w:rPr>
        <w:t>韩玄</w:t>
      </w:r>
      <w:r>
        <w:rPr>
          <w:rFonts w:ascii="宋体" w:hAnsi="宋体" w:cs="宋体"/>
          <w:bCs/>
          <w:szCs w:val="21"/>
        </w:rPr>
        <w:tab/>
      </w:r>
      <w:r>
        <w:rPr>
          <w:rFonts w:ascii="宋体" w:hAnsi="宋体" w:cs="宋体"/>
          <w:bCs/>
          <w:szCs w:val="21"/>
        </w:rPr>
        <w:t>再探!</w:t>
      </w:r>
    </w:p>
    <w:p>
      <w:r>
        <w:rPr>
          <w:rFonts w:ascii="宋体" w:hAnsi="宋体" w:cs="宋体"/>
          <w:bCs/>
          <w:szCs w:val="21"/>
        </w:rPr>
        <w:t>探子</w:t>
      </w:r>
      <w:r>
        <w:rPr>
          <w:rFonts w:ascii="宋体" w:hAnsi="宋体" w:cs="宋体"/>
          <w:bCs/>
          <w:szCs w:val="21"/>
        </w:rPr>
        <w:tab/>
      </w:r>
      <w:r>
        <w:rPr>
          <w:rFonts w:ascii="宋体" w:hAnsi="宋体" w:cs="宋体"/>
          <w:bCs/>
          <w:szCs w:val="21"/>
        </w:rPr>
        <w:t>啊!</w:t>
      </w:r>
    </w:p>
    <w:p>
      <w:pPr>
        <w:jc w:val="left"/>
      </w:pPr>
      <w:r>
        <w:rPr>
          <w:rFonts w:ascii="宋体" w:hAnsi="宋体" w:cs="宋体"/>
          <w:bCs/>
          <w:szCs w:val="21"/>
        </w:rPr>
        <w:t>（探子</w:t>
      </w:r>
      <w:r>
        <w:rPr>
          <w:rFonts w:ascii="楷体" w:hAnsi="楷体" w:eastAsia="楷体" w:cs="宋体"/>
          <w:bCs/>
          <w:szCs w:val="21"/>
        </w:rPr>
        <w:t>下</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黄、魏</w:t>
      </w:r>
      <w:r>
        <w:rPr>
          <w:rFonts w:ascii="楷体" w:hAnsi="楷体" w:eastAsia="楷体" w:cs="宋体"/>
          <w:bCs/>
          <w:szCs w:val="21"/>
        </w:rPr>
        <w:t>站立</w:t>
      </w:r>
      <w:r>
        <w:rPr>
          <w:rFonts w:ascii="宋体" w:hAnsi="宋体" w:cs="宋体"/>
          <w:bCs/>
          <w:szCs w:val="21"/>
        </w:rPr>
        <w:t>，</w:t>
      </w:r>
      <w:r>
        <w:rPr>
          <w:rFonts w:ascii="楷体" w:hAnsi="楷体" w:eastAsia="楷体" w:cs="宋体"/>
          <w:bCs/>
          <w:szCs w:val="21"/>
        </w:rPr>
        <w:t>撤椅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二位将军，关羽讨战，哪位将军出马?</w:t>
      </w:r>
    </w:p>
    <w:p>
      <w:pPr>
        <w:ind w:left="840" w:hanging="840"/>
      </w:pPr>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都督，既是关羽讨战，黄忠</w:t>
      </w:r>
      <w:r>
        <w:rPr>
          <w:rFonts w:hint="eastAsia" w:ascii="宋体" w:hAnsi="宋体" w:cs="宋体"/>
          <w:bCs/>
          <w:szCs w:val="21"/>
        </w:rPr>
        <w:t>情</w:t>
      </w:r>
      <w:r>
        <w:rPr>
          <w:rFonts w:ascii="宋体" w:hAnsi="宋体" w:cs="宋体"/>
          <w:bCs/>
          <w:szCs w:val="21"/>
        </w:rPr>
        <w:t>愿</w:t>
      </w:r>
      <w:r>
        <w:rPr>
          <w:rFonts w:hint="eastAsia" w:ascii="宋体" w:hAnsi="宋体" w:cs="宋体"/>
          <w:bCs/>
          <w:szCs w:val="21"/>
        </w:rPr>
        <w:t>带</w:t>
      </w:r>
      <w:r>
        <w:rPr>
          <w:rFonts w:ascii="宋体" w:hAnsi="宋体" w:cs="宋体"/>
          <w:bCs/>
          <w:szCs w:val="21"/>
        </w:rPr>
        <w:t>领一哨人马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：俺请出马)</w:t>
      </w:r>
      <w:r>
        <w:rPr>
          <w:rFonts w:ascii="宋体" w:hAnsi="宋体" w:cs="宋体"/>
          <w:bCs/>
          <w:szCs w:val="21"/>
        </w:rPr>
        <w:t>，生擒那关羽入帐。</w:t>
      </w:r>
    </w:p>
    <w:p>
      <w:pPr>
        <w:ind w:left="840" w:hanging="840"/>
      </w:pPr>
      <w:r>
        <w:rPr>
          <w:rFonts w:ascii="宋体" w:hAnsi="宋体" w:cs="宋体"/>
          <w:bCs/>
          <w:szCs w:val="21"/>
        </w:rPr>
        <w:t>魏延</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且慢呐!老将军，我想关羽出世以来过五关斩六将，何等威风，人人皆知。诚恐老将军</w:t>
      </w:r>
      <w:r>
        <w:rPr>
          <w:rFonts w:hint="eastAsia" w:ascii="宋体" w:hAnsi="宋体" w:cs="宋体"/>
          <w:bCs/>
          <w:szCs w:val="21"/>
        </w:rPr>
        <w:t>前去，</w:t>
      </w:r>
      <w:r>
        <w:rPr>
          <w:rFonts w:ascii="宋体" w:hAnsi="宋体" w:cs="宋体"/>
          <w:bCs/>
          <w:szCs w:val="21"/>
        </w:rPr>
        <w:t>不是他人对手哇!</w:t>
      </w:r>
    </w:p>
    <w:p>
      <w:r>
        <w:rPr>
          <w:rFonts w:ascii="宋体" w:hAnsi="宋体" w:cs="宋体"/>
          <w:bCs/>
          <w:szCs w:val="21"/>
        </w:rPr>
        <w:t>黄忠</w:t>
      </w:r>
      <w:r>
        <w:rPr>
          <w:rFonts w:ascii="宋体" w:hAnsi="宋体" w:cs="宋体"/>
          <w:bCs/>
          <w:szCs w:val="21"/>
        </w:rPr>
        <w:tab/>
      </w:r>
      <w:r>
        <w:rPr>
          <w:rFonts w:ascii="宋体" w:hAnsi="宋体" w:cs="宋体"/>
          <w:bCs/>
          <w:szCs w:val="21"/>
        </w:rPr>
        <w:t>魏将军此言差矣</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何差?</w:t>
      </w:r>
    </w:p>
    <w:p>
      <w:r>
        <w:rPr>
          <w:rFonts w:hint="eastAsia" w:ascii="宋体" w:hAnsi="宋体" w:cs="宋体"/>
          <w:bCs/>
          <w:szCs w:val="21"/>
        </w:rPr>
        <w:t>(黄忠、魏延</w:t>
      </w:r>
      <w:r>
        <w:rPr>
          <w:rFonts w:hint="eastAsia" w:ascii="楷体" w:hAnsi="楷体" w:eastAsia="楷体" w:cs="宋体"/>
          <w:bCs/>
          <w:szCs w:val="21"/>
        </w:rPr>
        <w:t>站</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俺老只老头上发，项下须</w:t>
      </w:r>
      <w:r>
        <w:rPr>
          <w:rFonts w:hint="eastAsia" w:ascii="宋体" w:hAnsi="宋体" w:cs="宋体"/>
          <w:bCs/>
          <w:szCs w:val="21"/>
        </w:rPr>
        <w:t>(，胸中韬略却还不老)</w:t>
      </w:r>
      <w:r>
        <w:rPr>
          <w:rFonts w:ascii="宋体" w:hAnsi="宋体" w:cs="宋体"/>
          <w:bCs/>
          <w:szCs w:val="21"/>
        </w:rPr>
        <w:t>。有道是：</w:t>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w:t>
      </w:r>
      <w:r>
        <w:rPr>
          <w:rFonts w:ascii="宋体" w:hAnsi="宋体" w:cs="宋体"/>
          <w:bCs/>
          <w:szCs w:val="21"/>
        </w:rPr>
        <w:t>虎老雄心在，这年迈力刚强!</w:t>
      </w:r>
    </w:p>
    <w:p>
      <w:r>
        <w:rPr>
          <w:rFonts w:ascii="宋体" w:hAnsi="宋体" w:cs="宋体"/>
          <w:bCs/>
          <w:szCs w:val="21"/>
        </w:rPr>
        <w:t>(</w:t>
      </w:r>
      <w:r>
        <w:rPr>
          <w:rFonts w:ascii="楷体" w:hAnsi="楷体" w:eastAsia="楷体" w:cs="宋体"/>
          <w:bCs/>
          <w:szCs w:val="21"/>
        </w:rPr>
        <w:t>起</w:t>
      </w:r>
      <w:r>
        <w:rPr>
          <w:rFonts w:cs="宋体"/>
          <w:bCs/>
          <w:szCs w:val="21"/>
        </w:rPr>
        <w:t>&lt;</w:t>
      </w:r>
      <w:r>
        <w:rPr>
          <w:rFonts w:ascii="楷体" w:hAnsi="楷体" w:eastAsia="楷体" w:cs="宋体"/>
          <w:b/>
          <w:bCs/>
          <w:szCs w:val="21"/>
        </w:rPr>
        <w:t>夺头</w:t>
      </w:r>
      <w:r>
        <w:rPr>
          <w:rFonts w:cs="宋体"/>
          <w:bCs/>
          <w:szCs w:val="21"/>
        </w:rPr>
        <w:t>&gt;</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西皮二六</w:t>
      </w:r>
      <w:r>
        <w:rPr>
          <w:rFonts w:ascii="宋体" w:hAnsi="宋体" w:cs="宋体"/>
          <w:bCs/>
          <w:szCs w:val="21"/>
        </w:rPr>
        <w:t>】魏将军</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w:t>
      </w:r>
      <w:r>
        <w:rPr>
          <w:rFonts w:hint="eastAsia" w:ascii="宋体" w:hAnsi="宋体" w:cs="宋体"/>
          <w:bCs/>
          <w:szCs w:val="21"/>
        </w:rPr>
        <w:t>文长)</w:t>
      </w:r>
      <w:r>
        <w:rPr>
          <w:rFonts w:ascii="宋体" w:hAnsi="宋体" w:cs="宋体"/>
          <w:bCs/>
          <w:szCs w:val="21"/>
        </w:rPr>
        <w:t>把话错来讲，长他人的威风灭自强。</w:t>
      </w:r>
      <w:r>
        <w:rPr>
          <w:rFonts w:hint="eastAsia" w:ascii="宋体" w:hAnsi="宋体" w:cs="宋体"/>
          <w:bCs/>
          <w:szCs w:val="21"/>
        </w:rPr>
        <w:t xml:space="preserve"> 周室(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昔日</w:t>
      </w:r>
      <w:r>
        <w:rPr>
          <w:rFonts w:hint="eastAsia" w:ascii="宋体" w:hAnsi="宋体" w:cs="宋体"/>
          <w:bCs/>
          <w:szCs w:val="21"/>
        </w:rPr>
        <w:t>)</w:t>
      </w:r>
      <w:r>
        <w:rPr>
          <w:rFonts w:ascii="宋体" w:hAnsi="宋体" w:cs="宋体"/>
          <w:bCs/>
          <w:szCs w:val="21"/>
        </w:rPr>
        <w:t>有个姜吕望，八十三岁遇文王。战国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：秦</w:t>
      </w:r>
      <w:r>
        <w:rPr>
          <w:rFonts w:ascii="宋体" w:hAnsi="宋体" w:cs="宋体"/>
          <w:bCs/>
          <w:szCs w:val="21"/>
        </w:rPr>
        <w:t>国</w:t>
      </w:r>
      <w:r>
        <w:rPr>
          <w:rFonts w:hint="eastAsia" w:ascii="宋体" w:hAnsi="宋体" w:cs="宋体"/>
          <w:bCs/>
          <w:szCs w:val="21"/>
        </w:rPr>
        <w:t>)</w:t>
      </w:r>
      <w:r>
        <w:rPr>
          <w:rFonts w:ascii="宋体" w:hAnsi="宋体" w:cs="宋体"/>
          <w:bCs/>
          <w:szCs w:val="21"/>
        </w:rPr>
        <w:t>的姬颜韬略广，他也曾赴会到过</w:t>
      </w:r>
      <w:r>
        <w:rPr>
          <w:rFonts w:hint="eastAsia" w:ascii="宋体" w:hAnsi="宋体" w:cs="宋体"/>
          <w:bCs/>
          <w:szCs w:val="21"/>
        </w:rPr>
        <w:t>(了)</w:t>
      </w:r>
      <w:r>
        <w:rPr>
          <w:rFonts w:ascii="宋体" w:hAnsi="宋体" w:cs="宋体"/>
          <w:bCs/>
          <w:szCs w:val="21"/>
        </w:rPr>
        <w:t>湘江。黄忠今年六旬上，杀人妙计</w:t>
      </w:r>
      <w:r>
        <w:rPr>
          <w:rFonts w:hint="eastAsia" w:ascii="宋体" w:hAnsi="宋体" w:cs="宋体"/>
          <w:bCs/>
          <w:szCs w:val="21"/>
        </w:rPr>
        <w:t>腹中(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腹内</w:t>
      </w:r>
      <w:r>
        <w:rPr>
          <w:rFonts w:hint="eastAsia" w:ascii="宋体" w:hAnsi="宋体" w:cs="宋体"/>
          <w:bCs/>
          <w:szCs w:val="21"/>
        </w:rPr>
        <w:t>)</w:t>
      </w:r>
      <w:r>
        <w:rPr>
          <w:rFonts w:ascii="宋体" w:hAnsi="宋体" w:cs="宋体"/>
          <w:bCs/>
          <w:szCs w:val="21"/>
        </w:rPr>
        <w:t>藏。</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老将军!</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摇板</w:t>
      </w:r>
      <w:r>
        <w:rPr>
          <w:rFonts w:ascii="宋体" w:hAnsi="宋体" w:cs="宋体"/>
          <w:bCs/>
          <w:szCs w:val="21"/>
        </w:rPr>
        <w:t>】老将军说话欠思量，</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】某家言来听端详：关羽生来韬略广，千里迢迢保皇娘。过五关曾斩六员将，擂鼓三通斩蔡阳。你今出征阵头上，只恐难胜关云长。</w:t>
      </w:r>
    </w:p>
    <w:p>
      <w:r>
        <w:rPr>
          <w:rFonts w:ascii="宋体" w:hAnsi="宋体" w:cs="宋体"/>
          <w:bCs/>
          <w:szCs w:val="21"/>
        </w:rPr>
        <w:t>(黄、魏</w:t>
      </w:r>
      <w:r>
        <w:rPr>
          <w:rFonts w:ascii="楷体" w:hAnsi="楷体" w:eastAsia="楷体" w:cs="宋体"/>
          <w:bCs/>
          <w:szCs w:val="21"/>
        </w:rPr>
        <w:t>比粗</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呃——</w:t>
      </w:r>
      <w:r>
        <w:rPr>
          <w:rFonts w:ascii="宋体" w:hAnsi="宋体" w:cs="宋体"/>
          <w:bCs/>
          <w:szCs w:val="21"/>
        </w:rPr>
        <w:t>将军!</w:t>
      </w:r>
    </w:p>
    <w:p>
      <w:r>
        <w:rPr>
          <w:rFonts w:ascii="宋体" w:hAnsi="宋体" w:cs="宋体"/>
          <w:bCs/>
          <w:szCs w:val="21"/>
        </w:rPr>
        <w:t>(黄、魏</w:t>
      </w:r>
      <w:r>
        <w:rPr>
          <w:rFonts w:hint="eastAsia" w:ascii="楷体" w:hAnsi="楷体" w:eastAsia="楷体" w:cs="宋体"/>
          <w:bCs/>
          <w:szCs w:val="21"/>
        </w:rPr>
        <w:t>分开</w:t>
      </w:r>
      <w:r>
        <w:rPr>
          <w:rFonts w:hint="eastAsia" w:ascii="宋体" w:hAnsi="宋体" w:cs="宋体"/>
          <w:bCs/>
          <w:szCs w:val="21"/>
        </w:rPr>
        <w:t>，</w:t>
      </w:r>
      <w:r>
        <w:rPr>
          <w:rFonts w:ascii="楷体" w:hAnsi="楷体" w:eastAsia="楷体" w:cs="宋体"/>
          <w:bCs/>
          <w:szCs w:val="21"/>
        </w:rPr>
        <w:t>面里</w:t>
      </w:r>
      <w:r>
        <w:rPr>
          <w:rFonts w:ascii="宋体" w:hAnsi="宋体" w:cs="宋体"/>
          <w:bCs/>
          <w:szCs w:val="21"/>
        </w:rPr>
        <w:t>，</w:t>
      </w:r>
      <w:r>
        <w:rPr>
          <w:rFonts w:hint="eastAsia" w:ascii="楷体" w:hAnsi="楷体" w:eastAsia="楷体" w:cs="宋体"/>
          <w:bCs/>
          <w:szCs w:val="21"/>
        </w:rPr>
        <w:t>不必跪</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上手</w:t>
      </w:r>
      <w:r>
        <w:rPr>
          <w:rFonts w:ascii="楷体" w:hAnsi="楷体" w:eastAsia="楷体" w:cs="宋体"/>
          <w:bCs/>
          <w:szCs w:val="21"/>
        </w:rPr>
        <w:t>持枪两边</w:t>
      </w:r>
      <w:r>
        <w:rPr>
          <w:rFonts w:hint="eastAsia" w:ascii="楷体" w:hAnsi="楷体" w:eastAsia="楷体" w:cs="宋体"/>
          <w:bCs/>
          <w:szCs w:val="21"/>
        </w:rPr>
        <w:t>暗</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】魏将军</w:t>
      </w:r>
      <w:r>
        <w:rPr>
          <w:rFonts w:hint="eastAsia" w:ascii="宋体" w:hAnsi="宋体" w:cs="宋体"/>
          <w:bCs/>
          <w:szCs w:val="21"/>
        </w:rPr>
        <w:t>说话欠思量(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不必多言讲</w:t>
      </w:r>
      <w:r>
        <w:rPr>
          <w:rFonts w:hint="eastAsia" w:ascii="宋体" w:hAnsi="宋体" w:cs="宋体"/>
          <w:bCs/>
          <w:szCs w:val="21"/>
        </w:rPr>
        <w:t>)</w:t>
      </w:r>
      <w:r>
        <w:rPr>
          <w:rFonts w:ascii="宋体" w:hAnsi="宋体" w:cs="宋体"/>
          <w:bCs/>
          <w:szCs w:val="21"/>
        </w:rPr>
        <w:t>，</w:t>
      </w:r>
      <w:r>
        <w:rPr>
          <w:rFonts w:hint="eastAsia" w:ascii="宋体" w:hAnsi="宋体" w:cs="宋体"/>
          <w:bCs/>
          <w:szCs w:val="21"/>
        </w:rPr>
        <w:t>黄老将军(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黄忠近前</w:t>
      </w:r>
      <w:r>
        <w:rPr>
          <w:rFonts w:hint="eastAsia" w:ascii="宋体" w:hAnsi="宋体" w:cs="宋体"/>
          <w:bCs/>
          <w:szCs w:val="21"/>
        </w:rPr>
        <w:t>)</w:t>
      </w:r>
      <w:r>
        <w:rPr>
          <w:rFonts w:ascii="宋体" w:hAnsi="宋体" w:cs="宋体"/>
          <w:bCs/>
          <w:szCs w:val="21"/>
        </w:rPr>
        <w:t>听端详：一支将令往下降，命你大战关云长。</w:t>
      </w:r>
    </w:p>
    <w:p>
      <w:r>
        <w:rPr>
          <w:rFonts w:ascii="宋体" w:hAnsi="宋体" w:cs="宋体"/>
          <w:bCs/>
          <w:szCs w:val="21"/>
        </w:rPr>
        <w:t>黄忠</w:t>
      </w:r>
      <w:r>
        <w:rPr>
          <w:rFonts w:ascii="宋体" w:hAnsi="宋体" w:cs="宋体"/>
          <w:bCs/>
          <w:szCs w:val="21"/>
        </w:rPr>
        <w:tab/>
      </w:r>
      <w:r>
        <w:rPr>
          <w:rFonts w:ascii="宋体" w:hAnsi="宋体" w:cs="宋体"/>
          <w:bCs/>
          <w:szCs w:val="21"/>
        </w:rPr>
        <w:t>得令!</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】黄忠接令出宝帐，</w:t>
      </w:r>
    </w:p>
    <w:p>
      <w:r>
        <w:rPr>
          <w:rFonts w:ascii="宋体" w:hAnsi="宋体" w:cs="宋体"/>
          <w:bCs/>
          <w:szCs w:val="21"/>
        </w:rPr>
        <w:t>黄忠</w:t>
      </w:r>
      <w:r>
        <w:rPr>
          <w:rFonts w:ascii="宋体" w:hAnsi="宋体" w:cs="宋体"/>
          <w:bCs/>
          <w:szCs w:val="21"/>
        </w:rPr>
        <w:tab/>
      </w:r>
      <w:r>
        <w:rPr>
          <w:rFonts w:ascii="宋体" w:hAnsi="宋体" w:cs="宋体"/>
          <w:bCs/>
          <w:szCs w:val="21"/>
        </w:rPr>
        <w:t>马来!</w:t>
      </w:r>
    </w:p>
    <w:p>
      <w:r>
        <w:rPr>
          <w:rFonts w:ascii="宋体" w:hAnsi="宋体" w:cs="宋体"/>
          <w:bCs/>
          <w:szCs w:val="21"/>
        </w:rPr>
        <w:t>(黄忠</w:t>
      </w:r>
      <w:r>
        <w:rPr>
          <w:rFonts w:ascii="楷体" w:hAnsi="楷体" w:eastAsia="楷体" w:cs="宋体"/>
          <w:bCs/>
          <w:szCs w:val="21"/>
        </w:rPr>
        <w:t>上马</w:t>
      </w:r>
      <w:r>
        <w:rPr>
          <w:rFonts w:ascii="宋体" w:hAnsi="宋体" w:cs="宋体"/>
          <w:bCs/>
          <w:szCs w:val="21"/>
        </w:rPr>
        <w:t>，上手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】会一会蒲州关云长。</w:t>
      </w:r>
    </w:p>
    <w:p>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将军!</w:t>
      </w:r>
    </w:p>
    <w:p>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：得令)</w:t>
      </w:r>
      <w:r>
        <w:rPr>
          <w:rFonts w:ascii="宋体" w:hAnsi="宋体" w:cs="宋体"/>
          <w:bCs/>
          <w:szCs w:val="21"/>
        </w:rPr>
        <w:t>出宝帐，开言叫声魏文长。四路催粮需谨慎，鞍前马后要提防!</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得令!</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w:t>
      </w:r>
      <w:r>
        <w:rPr>
          <w:rFonts w:hint="eastAsia" w:ascii="宋体" w:hAnsi="宋体" w:cs="宋体"/>
          <w:bCs/>
          <w:szCs w:val="21"/>
        </w:rPr>
        <w:t>元帅(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都督</w:t>
      </w:r>
      <w:r>
        <w:rPr>
          <w:rFonts w:hint="eastAsia" w:ascii="宋体" w:hAnsi="宋体" w:cs="宋体"/>
          <w:bCs/>
          <w:szCs w:val="21"/>
        </w:rPr>
        <w:t>)</w:t>
      </w:r>
      <w:r>
        <w:rPr>
          <w:rFonts w:ascii="宋体" w:hAnsi="宋体" w:cs="宋体"/>
          <w:bCs/>
          <w:szCs w:val="21"/>
        </w:rPr>
        <w:t>将令往下降，</w:t>
      </w:r>
    </w:p>
    <w:p>
      <w:r>
        <w:rPr>
          <w:rFonts w:ascii="宋体" w:hAnsi="宋体" w:cs="宋体"/>
          <w:bCs/>
          <w:szCs w:val="21"/>
        </w:rPr>
        <w:t>(魏延</w:t>
      </w:r>
      <w:r>
        <w:rPr>
          <w:rFonts w:ascii="楷体" w:hAnsi="楷体" w:eastAsia="楷体" w:cs="宋体"/>
          <w:bCs/>
          <w:szCs w:val="21"/>
        </w:rPr>
        <w:t>上马</w:t>
      </w:r>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】不分昼夜去催粮。</w:t>
      </w:r>
    </w:p>
    <w:p>
      <w:r>
        <w:rPr>
          <w:rFonts w:ascii="宋体" w:hAnsi="宋体" w:cs="宋体"/>
          <w:bCs/>
          <w:szCs w:val="21"/>
        </w:rPr>
        <w:t>(魏延</w:t>
      </w:r>
      <w:r>
        <w:rPr>
          <w:rFonts w:ascii="楷体" w:hAnsi="楷体" w:eastAsia="楷体" w:cs="宋体"/>
          <w:bCs/>
          <w:szCs w:val="21"/>
        </w:rPr>
        <w:t>下</w:t>
      </w:r>
      <w:r>
        <w:rPr>
          <w:rFonts w:ascii="宋体" w:hAnsi="宋体" w:cs="宋体"/>
          <w:bCs/>
          <w:szCs w:val="21"/>
        </w:rPr>
        <w:t>，韩玄</w:t>
      </w:r>
      <w:r>
        <w:rPr>
          <w:rFonts w:ascii="楷体" w:hAnsi="楷体" w:eastAsia="楷体" w:cs="宋体"/>
          <w:bCs/>
          <w:szCs w:val="21"/>
        </w:rPr>
        <w:t>出位</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】黄忠、魏延出宝帐，</w:t>
      </w:r>
    </w:p>
    <w:p>
      <w:r>
        <w:rPr>
          <w:rFonts w:ascii="宋体" w:hAnsi="宋体" w:cs="宋体"/>
          <w:bCs/>
          <w:szCs w:val="21"/>
        </w:rPr>
        <w:t>(</w:t>
      </w:r>
      <w:r>
        <w:rPr>
          <w:rFonts w:ascii="楷体" w:hAnsi="楷体" w:eastAsia="楷体" w:cs="宋体"/>
          <w:bCs/>
          <w:szCs w:val="21"/>
        </w:rPr>
        <w:t>四</w:t>
      </w:r>
      <w:r>
        <w:rPr>
          <w:rFonts w:hint="eastAsia" w:ascii="楷体" w:hAnsi="楷体" w:eastAsia="楷体" w:cs="宋体"/>
          <w:bCs/>
          <w:szCs w:val="21"/>
        </w:rPr>
        <w:t>白</w:t>
      </w:r>
      <w:r>
        <w:rPr>
          <w:rFonts w:ascii="宋体" w:hAnsi="宋体" w:cs="宋体"/>
          <w:bCs/>
          <w:szCs w:val="21"/>
        </w:rPr>
        <w:t>龙套</w:t>
      </w:r>
      <w:r>
        <w:rPr>
          <w:rFonts w:ascii="楷体" w:hAnsi="楷体" w:eastAsia="楷体" w:cs="宋体"/>
          <w:bCs/>
          <w:szCs w:val="21"/>
        </w:rPr>
        <w:t>分下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】且听探马报端详。</w:t>
      </w:r>
    </w:p>
    <w:p>
      <w:r>
        <w:rPr>
          <w:rFonts w:ascii="宋体" w:hAnsi="宋体" w:cs="宋体"/>
          <w:bCs/>
          <w:szCs w:val="21"/>
        </w:rPr>
        <w:t>(韩玄</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头段</w:t>
      </w:r>
      <w:r>
        <w:rPr>
          <w:rFonts w:ascii="宋体" w:hAnsi="宋体" w:cs="宋体"/>
          <w:bCs/>
          <w:szCs w:val="21"/>
        </w:rPr>
        <w:t>，</w:t>
      </w:r>
      <w:r>
        <w:rPr>
          <w:rFonts w:ascii="楷体" w:hAnsi="楷体" w:eastAsia="楷体" w:cs="宋体"/>
          <w:bCs/>
          <w:szCs w:val="21"/>
        </w:rPr>
        <w:t>四绿</w:t>
      </w:r>
      <w:r>
        <w:rPr>
          <w:rFonts w:ascii="宋体" w:hAnsi="宋体" w:cs="宋体"/>
          <w:bCs/>
          <w:szCs w:val="21"/>
        </w:rPr>
        <w:t>龙套、关羽</w:t>
      </w:r>
      <w:r>
        <w:rPr>
          <w:rFonts w:ascii="楷体" w:hAnsi="楷体" w:eastAsia="楷体" w:cs="宋体"/>
          <w:bCs/>
          <w:szCs w:val="21"/>
        </w:rPr>
        <w:t>脱蟒穿靠执刀上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夺取长沙去者!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二段</w:t>
      </w:r>
      <w:r>
        <w:rPr>
          <w:rFonts w:ascii="宋体" w:hAnsi="宋体" w:cs="宋体"/>
          <w:bCs/>
          <w:szCs w:val="21"/>
        </w:rPr>
        <w:t>，龙套</w:t>
      </w:r>
      <w:r>
        <w:rPr>
          <w:rFonts w:ascii="楷体" w:hAnsi="楷体" w:eastAsia="楷体" w:cs="宋体"/>
          <w:bCs/>
          <w:szCs w:val="21"/>
        </w:rPr>
        <w:t>二龙出水会阵</w:t>
      </w:r>
      <w:r>
        <w:rPr>
          <w:rFonts w:ascii="宋体" w:hAnsi="宋体" w:cs="宋体"/>
          <w:bCs/>
          <w:szCs w:val="21"/>
        </w:rPr>
        <w:t>，黄忠</w:t>
      </w:r>
      <w:r>
        <w:rPr>
          <w:rFonts w:ascii="楷体" w:hAnsi="楷体" w:eastAsia="楷体" w:cs="宋体"/>
          <w:bCs/>
          <w:szCs w:val="21"/>
        </w:rPr>
        <w:t>上</w:t>
      </w:r>
      <w:r>
        <w:rPr>
          <w:rFonts w:ascii="宋体" w:hAnsi="宋体" w:cs="宋体"/>
          <w:bCs/>
          <w:szCs w:val="21"/>
        </w:rPr>
        <w:t>，关、黄</w:t>
      </w:r>
      <w:r>
        <w:rPr>
          <w:rFonts w:ascii="楷体" w:hAnsi="楷体" w:eastAsia="楷体" w:cs="宋体"/>
          <w:bCs/>
          <w:szCs w:val="21"/>
        </w:rPr>
        <w:t>架住</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呔!马前来的敢是关羽?</w:t>
      </w:r>
    </w:p>
    <w:p>
      <w:r>
        <w:rPr>
          <w:rFonts w:ascii="宋体" w:hAnsi="宋体" w:cs="宋体"/>
          <w:bCs/>
          <w:szCs w:val="21"/>
        </w:rPr>
        <w:t>关羽</w:t>
      </w:r>
      <w:r>
        <w:rPr>
          <w:rFonts w:ascii="宋体" w:hAnsi="宋体" w:cs="宋体"/>
          <w:bCs/>
          <w:szCs w:val="21"/>
        </w:rPr>
        <w:tab/>
      </w:r>
      <w:r>
        <w:rPr>
          <w:rFonts w:ascii="宋体" w:hAnsi="宋体" w:cs="宋体"/>
          <w:bCs/>
          <w:szCs w:val="21"/>
        </w:rPr>
        <w:t>既知某姓，何不下马归顺？</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住口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：关羽)</w:t>
      </w:r>
      <w:r>
        <w:rPr>
          <w:rFonts w:ascii="宋体" w:hAnsi="宋体" w:cs="宋体"/>
          <w:bCs/>
          <w:szCs w:val="21"/>
        </w:rPr>
        <w:t>。你桃园弟兄有多大本领，竟敢前来夺取长沙!</w:t>
      </w:r>
    </w:p>
    <w:p>
      <w:r>
        <w:rPr>
          <w:rFonts w:ascii="宋体" w:hAnsi="宋体" w:cs="宋体"/>
          <w:bCs/>
          <w:szCs w:val="21"/>
        </w:rPr>
        <w:t>关羽</w:t>
      </w:r>
      <w:r>
        <w:rPr>
          <w:rFonts w:ascii="宋体" w:hAnsi="宋体" w:cs="宋体"/>
          <w:bCs/>
          <w:szCs w:val="21"/>
        </w:rPr>
        <w:tab/>
      </w:r>
      <w:r>
        <w:rPr>
          <w:rFonts w:ascii="宋体" w:hAnsi="宋体" w:cs="宋体"/>
          <w:bCs/>
          <w:szCs w:val="21"/>
        </w:rPr>
        <w:t>你且听道哇：</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】勒马停蹄站疆场，</w:t>
      </w:r>
    </w:p>
    <w:p>
      <w:pPr>
        <w:ind w:left="840" w:hanging="840"/>
        <w:rPr>
          <w:rFonts w:ascii="宋体" w:hAnsi="宋体" w:cs="宋体"/>
          <w:bCs/>
          <w:szCs w:val="21"/>
        </w:rPr>
      </w:pPr>
      <w:r>
        <w:rPr>
          <w:rFonts w:ascii="宋体" w:hAnsi="宋体" w:cs="宋体"/>
          <w:bCs/>
          <w:szCs w:val="21"/>
        </w:rPr>
        <w:t>关羽</w:t>
      </w:r>
      <w:r>
        <w:rPr>
          <w:rFonts w:ascii="宋体" w:hAnsi="宋体" w:cs="宋体"/>
          <w:bCs/>
          <w:szCs w:val="21"/>
        </w:rPr>
        <w:tab/>
      </w:r>
      <w:r>
        <w:rPr>
          <w:rFonts w:ascii="宋体" w:hAnsi="宋体" w:cs="宋体"/>
          <w:bCs/>
          <w:szCs w:val="21"/>
        </w:rPr>
        <w:t>(</w:t>
      </w:r>
      <w:r>
        <w:rPr>
          <w:rFonts w:hint="eastAsia" w:ascii="楷体" w:hAnsi="楷体" w:eastAsia="楷体" w:cs="宋体"/>
          <w:bCs/>
          <w:szCs w:val="21"/>
        </w:rPr>
        <w:t>脸冲里，拄刀，边转身边用刀指</w:t>
      </w:r>
      <w:r>
        <w:rPr>
          <w:rFonts w:hint="eastAsia" w:ascii="宋体" w:hAnsi="宋体" w:cs="宋体"/>
          <w:bCs/>
          <w:szCs w:val="21"/>
        </w:rPr>
        <w:t>黄忠</w:t>
      </w:r>
      <w:r>
        <w:rPr>
          <w:rFonts w:hint="eastAsia" w:ascii="楷体" w:hAnsi="楷体" w:eastAsia="楷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西皮二六</w:t>
      </w:r>
      <w:r>
        <w:rPr>
          <w:rFonts w:ascii="宋体" w:hAnsi="宋体" w:cs="宋体"/>
          <w:bCs/>
          <w:szCs w:val="21"/>
        </w:rPr>
        <w:t>】黄忠老将听端详：某大哥堂堂帝王相，当今</w:t>
      </w:r>
      <w:r>
        <w:rPr>
          <w:rFonts w:hint="eastAsia" w:ascii="宋体" w:hAnsi="宋体" w:cs="宋体"/>
          <w:bCs/>
          <w:szCs w:val="21"/>
        </w:rPr>
        <w:t>的</w:t>
      </w:r>
      <w:r>
        <w:rPr>
          <w:rFonts w:ascii="宋体" w:hAnsi="宋体" w:cs="宋体"/>
          <w:bCs/>
          <w:szCs w:val="21"/>
        </w:rPr>
        <w:t>皇叔天下扬。某三弟翼德英雄将，</w:t>
      </w:r>
      <w:r>
        <w:rPr>
          <w:rStyle w:val="66"/>
          <w:rFonts w:ascii="宋体" w:hAnsi="宋体" w:cs="宋体"/>
          <w:bCs/>
          <w:szCs w:val="21"/>
        </w:rPr>
        <w:footnoteReference w:id="173"/>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快板</w:t>
      </w:r>
      <w:r>
        <w:rPr>
          <w:rFonts w:ascii="宋体" w:hAnsi="宋体" w:cs="宋体"/>
          <w:bCs/>
          <w:szCs w:val="21"/>
        </w:rPr>
        <w:t>】大吼一声桥断梁。</w:t>
      </w:r>
      <w:r>
        <w:rPr>
          <w:rFonts w:hint="eastAsia" w:ascii="宋体" w:hAnsi="宋体" w:cs="宋体"/>
          <w:bCs/>
          <w:szCs w:val="21"/>
        </w:rPr>
        <w:t>温酒未寒某华雄斩(</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某破黄巾兵百万</w:t>
      </w:r>
      <w:r>
        <w:rPr>
          <w:rFonts w:hint="eastAsia" w:ascii="宋体" w:hAnsi="宋体" w:cs="宋体"/>
          <w:bCs/>
          <w:szCs w:val="21"/>
        </w:rPr>
        <w:t>)</w:t>
      </w:r>
      <w:r>
        <w:rPr>
          <w:rFonts w:ascii="宋体" w:hAnsi="宋体" w:cs="宋体"/>
          <w:bCs/>
          <w:szCs w:val="21"/>
        </w:rPr>
        <w:t>，颜良、文丑丧疆场。过五关曾斩六员将，擂鼓三通斩蔡阳。劝你早把长沙让，稍有迟延刀下亡。</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】稳坐雕鞍用目望，</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】关公打扮非寻常：丹凤眼</w:t>
      </w:r>
      <w:r>
        <w:rPr>
          <w:rFonts w:hint="eastAsia" w:ascii="宋体" w:hAnsi="宋体" w:cs="宋体"/>
          <w:bCs/>
          <w:szCs w:val="21"/>
        </w:rPr>
        <w:t>、</w:t>
      </w:r>
      <w:r>
        <w:rPr>
          <w:rFonts w:ascii="宋体" w:hAnsi="宋体" w:cs="宋体"/>
          <w:bCs/>
          <w:szCs w:val="21"/>
        </w:rPr>
        <w:t>眉蚕样，五绺长</w:t>
      </w:r>
      <w:r>
        <w:rPr>
          <w:rFonts w:hint="eastAsia" w:ascii="宋体" w:hAnsi="宋体" w:cs="宋体"/>
          <w:bCs/>
          <w:szCs w:val="21"/>
        </w:rPr>
        <w:t>髯</w:t>
      </w:r>
      <w:r>
        <w:rPr>
          <w:rFonts w:ascii="宋体" w:hAnsi="宋体" w:cs="宋体"/>
          <w:bCs/>
          <w:szCs w:val="21"/>
        </w:rPr>
        <w:t>洒胸膛。</w:t>
      </w:r>
      <w:r>
        <w:rPr>
          <w:rFonts w:hint="eastAsia" w:ascii="宋体" w:hAnsi="宋体" w:cs="宋体"/>
          <w:bCs/>
          <w:szCs w:val="21"/>
        </w:rPr>
        <w:t>(头戴金盔明又亮，身穿铠甲闪秋霜。)</w:t>
      </w:r>
      <w:r>
        <w:rPr>
          <w:rFonts w:ascii="宋体" w:hAnsi="宋体" w:cs="宋体"/>
          <w:bCs/>
          <w:szCs w:val="21"/>
        </w:rPr>
        <w:t>胯下赤兔胭脂马，青龙偃月放毫光</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：闪秋霜)</w:t>
      </w:r>
      <w:r>
        <w:rPr>
          <w:rFonts w:ascii="宋体" w:hAnsi="宋体" w:cs="宋体"/>
          <w:bCs/>
          <w:szCs w:val="21"/>
        </w:rPr>
        <w:t>。勒住</w:t>
      </w:r>
      <w:r>
        <w:rPr>
          <w:rFonts w:hint="eastAsia" w:ascii="宋体" w:hAnsi="宋体" w:cs="宋体"/>
          <w:bCs/>
          <w:szCs w:val="21"/>
        </w:rPr>
        <w:t>了</w:t>
      </w:r>
      <w:r>
        <w:rPr>
          <w:rFonts w:ascii="宋体" w:hAnsi="宋体" w:cs="宋体"/>
          <w:bCs/>
          <w:szCs w:val="21"/>
        </w:rPr>
        <w:t>丝缰把话讲，开言叫声关云长</w:t>
      </w:r>
      <w:r>
        <w:rPr>
          <w:rFonts w:hint="eastAsia" w:ascii="宋体" w:hAnsi="宋体" w:cs="宋体"/>
          <w:bCs/>
          <w:szCs w:val="21"/>
        </w:rPr>
        <w:t>：</w:t>
      </w:r>
      <w:r>
        <w:rPr>
          <w:rFonts w:ascii="宋体" w:hAnsi="宋体" w:cs="宋体"/>
          <w:bCs/>
          <w:szCs w:val="21"/>
        </w:rPr>
        <w:t>你夺长沙休妄想，除非你死或我亡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：你死并我亡)</w:t>
      </w:r>
      <w:r>
        <w:rPr>
          <w:rFonts w:ascii="宋体" w:hAnsi="宋体" w:cs="宋体"/>
          <w:bCs/>
          <w:szCs w:val="21"/>
        </w:rPr>
        <w:t>。</w:t>
      </w:r>
    </w:p>
    <w:p>
      <w:r>
        <w:rPr>
          <w:rFonts w:ascii="宋体" w:hAnsi="宋体" w:cs="宋体"/>
          <w:bCs/>
          <w:szCs w:val="21"/>
        </w:rPr>
        <w:t>(</w:t>
      </w:r>
      <w:r>
        <w:rPr>
          <w:rFonts w:ascii="楷体" w:hAnsi="楷体" w:eastAsia="楷体" w:cs="宋体"/>
          <w:bCs/>
          <w:szCs w:val="21"/>
        </w:rPr>
        <w:t>剜萝卜</w:t>
      </w:r>
      <w:r>
        <w:rPr>
          <w:rFonts w:ascii="宋体" w:hAnsi="宋体" w:cs="宋体"/>
          <w:bCs/>
          <w:szCs w:val="21"/>
        </w:rPr>
        <w:t>，</w:t>
      </w:r>
      <w:r>
        <w:rPr>
          <w:rFonts w:ascii="楷体" w:hAnsi="楷体" w:eastAsia="楷体" w:cs="宋体"/>
          <w:bCs/>
          <w:szCs w:val="21"/>
        </w:rPr>
        <w:t>钻烟筒</w:t>
      </w:r>
      <w:r>
        <w:rPr>
          <w:rFonts w:ascii="宋体" w:hAnsi="宋体" w:cs="宋体"/>
          <w:bCs/>
          <w:szCs w:val="21"/>
        </w:rPr>
        <w:t>，</w:t>
      </w:r>
      <w:r>
        <w:rPr>
          <w:rFonts w:ascii="楷体" w:hAnsi="楷体" w:eastAsia="楷体" w:cs="宋体"/>
          <w:bCs/>
          <w:szCs w:val="21"/>
        </w:rPr>
        <w:t>一扯两扯</w:t>
      </w:r>
      <w:r>
        <w:rPr>
          <w:rFonts w:ascii="宋体" w:hAnsi="宋体" w:cs="宋体"/>
          <w:bCs/>
          <w:szCs w:val="21"/>
        </w:rPr>
        <w:t>，</w:t>
      </w:r>
      <w:r>
        <w:rPr>
          <w:rFonts w:ascii="楷体" w:hAnsi="楷体" w:eastAsia="楷体" w:cs="宋体"/>
          <w:bCs/>
          <w:szCs w:val="21"/>
        </w:rPr>
        <w:t>一合两合</w:t>
      </w:r>
      <w:r>
        <w:rPr>
          <w:rFonts w:ascii="宋体" w:hAnsi="宋体" w:cs="宋体"/>
          <w:bCs/>
          <w:szCs w:val="21"/>
        </w:rPr>
        <w:t>，</w:t>
      </w:r>
      <w:r>
        <w:rPr>
          <w:rFonts w:ascii="楷体" w:hAnsi="楷体" w:eastAsia="楷体" w:cs="宋体"/>
          <w:bCs/>
          <w:szCs w:val="21"/>
        </w:rPr>
        <w:t>一拉转身</w:t>
      </w:r>
      <w:r>
        <w:rPr>
          <w:rFonts w:ascii="宋体" w:hAnsi="宋体" w:cs="宋体"/>
          <w:bCs/>
          <w:szCs w:val="21"/>
        </w:rPr>
        <w:t>，关</w:t>
      </w:r>
      <w:r>
        <w:rPr>
          <w:rFonts w:ascii="楷体" w:hAnsi="楷体" w:eastAsia="楷体" w:cs="宋体"/>
          <w:bCs/>
          <w:szCs w:val="21"/>
        </w:rPr>
        <w:t>大边</w:t>
      </w:r>
      <w:r>
        <w:rPr>
          <w:rFonts w:ascii="宋体" w:hAnsi="宋体" w:cs="宋体"/>
          <w:bCs/>
          <w:szCs w:val="21"/>
        </w:rPr>
        <w:t>，黄</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架住</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往里一绕两绕</w:t>
      </w:r>
      <w:r>
        <w:rPr>
          <w:rFonts w:hint="eastAsia" w:ascii="楷体" w:hAnsi="楷体" w:eastAsia="楷体" w:cs="宋体"/>
          <w:bCs/>
          <w:szCs w:val="21"/>
        </w:rPr>
        <w:t>三绕</w:t>
      </w:r>
      <w:r>
        <w:rPr>
          <w:rFonts w:ascii="宋体" w:hAnsi="宋体" w:cs="宋体"/>
          <w:bCs/>
          <w:szCs w:val="21"/>
        </w:rPr>
        <w:t>，关</w:t>
      </w:r>
      <w:r>
        <w:rPr>
          <w:rFonts w:ascii="楷体" w:hAnsi="楷体" w:eastAsia="楷体" w:cs="宋体"/>
          <w:bCs/>
          <w:szCs w:val="21"/>
        </w:rPr>
        <w:t>推</w:t>
      </w:r>
      <w:r>
        <w:rPr>
          <w:rFonts w:ascii="宋体" w:hAnsi="宋体" w:cs="宋体"/>
          <w:bCs/>
          <w:szCs w:val="21"/>
        </w:rPr>
        <w:t>黄</w:t>
      </w:r>
      <w:r>
        <w:rPr>
          <w:rFonts w:ascii="楷体" w:hAnsi="楷体" w:eastAsia="楷体" w:cs="宋体"/>
          <w:bCs/>
          <w:szCs w:val="21"/>
        </w:rPr>
        <w:t>刀</w:t>
      </w:r>
      <w:r>
        <w:rPr>
          <w:rFonts w:ascii="宋体" w:hAnsi="宋体" w:cs="宋体"/>
          <w:bCs/>
          <w:szCs w:val="21"/>
        </w:rPr>
        <w:t>，</w:t>
      </w:r>
      <w:r>
        <w:rPr>
          <w:rFonts w:ascii="楷体" w:hAnsi="楷体" w:eastAsia="楷体" w:cs="宋体"/>
          <w:bCs/>
          <w:szCs w:val="21"/>
        </w:rPr>
        <w:t>打腰封</w:t>
      </w:r>
      <w:r>
        <w:rPr>
          <w:rFonts w:ascii="宋体" w:hAnsi="宋体" w:cs="宋体"/>
          <w:bCs/>
          <w:szCs w:val="21"/>
        </w:rPr>
        <w:t>，</w:t>
      </w:r>
      <w:r>
        <w:rPr>
          <w:rFonts w:cs="宋体"/>
          <w:bCs/>
          <w:szCs w:val="21"/>
        </w:rPr>
        <w:t>&lt;</w:t>
      </w:r>
      <w:r>
        <w:rPr>
          <w:rFonts w:ascii="楷体" w:hAnsi="楷体" w:eastAsia="楷体" w:cs="宋体"/>
          <w:b/>
          <w:bCs/>
          <w:szCs w:val="21"/>
        </w:rPr>
        <w:t>四击头</w:t>
      </w:r>
      <w:r>
        <w:rPr>
          <w:rFonts w:cs="宋体"/>
          <w:bCs/>
          <w:szCs w:val="21"/>
        </w:rPr>
        <w:t>&gt;</w:t>
      </w:r>
      <w:r>
        <w:rPr>
          <w:rFonts w:ascii="楷体" w:hAnsi="楷体" w:eastAsia="楷体" w:cs="宋体"/>
          <w:bCs/>
          <w:szCs w:val="21"/>
        </w:rPr>
        <w:t>亮相</w:t>
      </w:r>
      <w:r>
        <w:rPr>
          <w:rFonts w:ascii="宋体" w:hAnsi="宋体" w:cs="宋体"/>
          <w:bCs/>
          <w:szCs w:val="21"/>
        </w:rPr>
        <w:t>。关</w:t>
      </w:r>
      <w:r>
        <w:rPr>
          <w:rFonts w:ascii="楷体" w:hAnsi="楷体" w:eastAsia="楷体" w:cs="宋体"/>
          <w:bCs/>
          <w:szCs w:val="21"/>
        </w:rPr>
        <w:t>先下</w:t>
      </w:r>
      <w:r>
        <w:rPr>
          <w:rFonts w:ascii="宋体" w:hAnsi="宋体" w:cs="宋体"/>
          <w:bCs/>
          <w:szCs w:val="21"/>
        </w:rPr>
        <w:t>，黄</w:t>
      </w:r>
      <w:r>
        <w:rPr>
          <w:rFonts w:ascii="楷体" w:hAnsi="楷体" w:eastAsia="楷体" w:cs="宋体"/>
          <w:bCs/>
          <w:szCs w:val="21"/>
        </w:rPr>
        <w:t>后下</w:t>
      </w:r>
      <w:r>
        <w:rPr>
          <w:rStyle w:val="95"/>
          <w:rFonts w:ascii="宋体" w:hAnsi="宋体" w:cs="宋体"/>
          <w:bCs/>
          <w:szCs w:val="21"/>
          <w:vertAlign w:val="superscript"/>
        </w:rPr>
        <w:footnoteReference w:id="174"/>
      </w:r>
      <w:r>
        <w:rPr>
          <w:rFonts w:ascii="宋体" w:hAnsi="宋体" w:cs="宋体"/>
          <w:bCs/>
          <w:szCs w:val="21"/>
        </w:rPr>
        <w:t>)</w:t>
      </w:r>
    </w:p>
    <w:p>
      <w:r>
        <w:rPr>
          <w:rFonts w:ascii="宋体" w:hAnsi="宋体" w:cs="宋体"/>
          <w:bCs/>
          <w:szCs w:val="21"/>
        </w:rPr>
        <w:t>(关羽</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)且住!黄忠</w:t>
      </w:r>
      <w:r>
        <w:rPr>
          <w:rFonts w:hint="eastAsia" w:ascii="宋体" w:hAnsi="宋体" w:cs="宋体"/>
          <w:bCs/>
          <w:szCs w:val="21"/>
        </w:rPr>
        <w:t>甚是骁勇(</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刀法厉害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：十分骁勇)</w:t>
      </w:r>
      <w:r>
        <w:rPr>
          <w:rFonts w:ascii="宋体" w:hAnsi="宋体" w:cs="宋体"/>
          <w:bCs/>
          <w:szCs w:val="21"/>
        </w:rPr>
        <w:t>，</w:t>
      </w:r>
      <w:r>
        <w:rPr>
          <w:rFonts w:hint="eastAsia" w:ascii="宋体" w:hAnsi="宋体" w:cs="宋体"/>
          <w:bCs/>
          <w:szCs w:val="21"/>
        </w:rPr>
        <w:t>(</w:t>
      </w:r>
      <w:r>
        <w:rPr>
          <w:rFonts w:ascii="宋体" w:hAnsi="宋体" w:cs="宋体"/>
          <w:bCs/>
          <w:szCs w:val="21"/>
        </w:rPr>
        <w:t>再若来时</w:t>
      </w:r>
      <w:r>
        <w:rPr>
          <w:rFonts w:hint="eastAsia" w:ascii="宋体" w:hAnsi="宋体" w:cs="宋体"/>
          <w:bCs/>
          <w:szCs w:val="21"/>
        </w:rPr>
        <w:t>)</w:t>
      </w:r>
      <w:r>
        <w:rPr>
          <w:rFonts w:ascii="宋体" w:hAnsi="宋体" w:cs="宋体"/>
          <w:bCs/>
          <w:szCs w:val="21"/>
        </w:rPr>
        <w:t>拖刀计伤他。</w:t>
      </w:r>
    </w:p>
    <w:p>
      <w:r>
        <w:rPr>
          <w:rFonts w:ascii="宋体" w:hAnsi="宋体" w:cs="宋体"/>
          <w:bCs/>
          <w:szCs w:val="21"/>
        </w:rPr>
        <w:t>黄忠</w:t>
      </w:r>
      <w:r>
        <w:rPr>
          <w:rFonts w:ascii="宋体" w:hAnsi="宋体" w:cs="宋体"/>
          <w:bCs/>
          <w:szCs w:val="21"/>
        </w:rPr>
        <w:tab/>
      </w:r>
      <w:r>
        <w:rPr>
          <w:rFonts w:ascii="宋体" w:hAnsi="宋体" w:cs="宋体"/>
          <w:bCs/>
          <w:szCs w:val="21"/>
        </w:rPr>
        <w:t>哪里走!</w:t>
      </w:r>
    </w:p>
    <w:p>
      <w:r>
        <w:rPr>
          <w:rFonts w:ascii="宋体" w:hAnsi="宋体" w:cs="宋体"/>
          <w:bCs/>
          <w:szCs w:val="21"/>
        </w:rPr>
        <w:t>(黄</w:t>
      </w:r>
      <w:r>
        <w:rPr>
          <w:rFonts w:ascii="楷体" w:hAnsi="楷体" w:eastAsia="楷体" w:cs="宋体"/>
          <w:bCs/>
          <w:szCs w:val="21"/>
        </w:rPr>
        <w:t>上</w:t>
      </w:r>
      <w:r>
        <w:rPr>
          <w:rFonts w:ascii="宋体" w:hAnsi="宋体" w:cs="宋体"/>
          <w:bCs/>
          <w:szCs w:val="21"/>
        </w:rPr>
        <w:t>，关</w:t>
      </w:r>
      <w:r>
        <w:rPr>
          <w:rFonts w:ascii="楷体" w:hAnsi="楷体" w:eastAsia="楷体" w:cs="宋体"/>
          <w:bCs/>
          <w:szCs w:val="21"/>
        </w:rPr>
        <w:t>用拖刀计</w:t>
      </w:r>
      <w:r>
        <w:rPr>
          <w:rFonts w:ascii="宋体" w:hAnsi="宋体" w:cs="宋体"/>
          <w:bCs/>
          <w:szCs w:val="21"/>
        </w:rPr>
        <w:t>，黄</w:t>
      </w:r>
      <w:r>
        <w:rPr>
          <w:rFonts w:ascii="楷体" w:hAnsi="楷体" w:eastAsia="楷体" w:cs="宋体"/>
          <w:bCs/>
          <w:szCs w:val="21"/>
        </w:rPr>
        <w:t>抢背落马</w:t>
      </w:r>
      <w:r>
        <w:rPr>
          <w:rFonts w:ascii="宋体" w:hAnsi="宋体" w:cs="宋体"/>
          <w:bCs/>
          <w:szCs w:val="21"/>
        </w:rPr>
        <w:t>，</w:t>
      </w:r>
      <w:r>
        <w:rPr>
          <w:rFonts w:hint="eastAsia" w:ascii="楷体" w:hAnsi="楷体" w:eastAsia="楷体" w:cs="宋体"/>
          <w:bCs/>
          <w:szCs w:val="21"/>
        </w:rPr>
        <w:t>跪大边</w:t>
      </w:r>
      <w:r>
        <w:rPr>
          <w:rFonts w:hint="eastAsia" w:ascii="宋体" w:hAnsi="宋体" w:cs="宋体"/>
          <w:bCs/>
          <w:szCs w:val="21"/>
        </w:rPr>
        <w:t>，关</w:t>
      </w:r>
      <w:r>
        <w:rPr>
          <w:rFonts w:hint="eastAsia" w:ascii="楷体" w:hAnsi="楷体" w:eastAsia="楷体" w:cs="宋体"/>
          <w:bCs/>
          <w:szCs w:val="21"/>
        </w:rPr>
        <w:t>小边</w:t>
      </w:r>
      <w:r>
        <w:rPr>
          <w:rFonts w:ascii="楷体" w:hAnsi="楷体" w:eastAsia="楷体" w:cs="宋体"/>
          <w:bCs/>
          <w:szCs w:val="21"/>
        </w:rPr>
        <w:t>举刀亮相</w:t>
      </w:r>
      <w:r>
        <w:rPr>
          <w:rStyle w:val="66"/>
          <w:rFonts w:ascii="楷体" w:hAnsi="楷体" w:eastAsia="楷体" w:cs="宋体"/>
          <w:bCs/>
          <w:szCs w:val="21"/>
        </w:rPr>
        <w:footnoteReference w:id="175"/>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(呔，)</w:t>
      </w:r>
      <w:r>
        <w:rPr>
          <w:rFonts w:ascii="宋体" w:hAnsi="宋体" w:cs="宋体"/>
          <w:bCs/>
          <w:szCs w:val="21"/>
        </w:rPr>
        <w:t>关羽，俺今落马，为何不杀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：你为何不斩)</w:t>
      </w:r>
      <w:r>
        <w:rPr>
          <w:rFonts w:ascii="宋体" w:hAnsi="宋体" w:cs="宋体"/>
          <w:bCs/>
          <w:szCs w:val="21"/>
        </w:rPr>
        <w:t>?</w:t>
      </w:r>
    </w:p>
    <w:p>
      <w:pPr>
        <w:rPr>
          <w:rFonts w:ascii="宋体" w:hAnsi="宋体" w:cs="宋体"/>
          <w:bCs/>
          <w:szCs w:val="21"/>
        </w:rPr>
      </w:pPr>
      <w:r>
        <w:rPr>
          <w:rFonts w:ascii="宋体" w:hAnsi="宋体" w:cs="宋体"/>
          <w:bCs/>
          <w:szCs w:val="21"/>
        </w:rPr>
        <w:t>关羽</w:t>
      </w:r>
      <w:r>
        <w:rPr>
          <w:rFonts w:ascii="宋体" w:hAnsi="宋体" w:cs="宋体"/>
          <w:bCs/>
          <w:szCs w:val="21"/>
        </w:rPr>
        <w:tab/>
      </w:r>
      <w:r>
        <w:rPr>
          <w:rFonts w:hint="eastAsia" w:ascii="宋体" w:hAnsi="宋体" w:cs="宋体"/>
          <w:bCs/>
          <w:szCs w:val="21"/>
        </w:rPr>
        <w:t>(黄忠，)关某(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某家</w:t>
      </w:r>
      <w:r>
        <w:rPr>
          <w:rFonts w:hint="eastAsia" w:ascii="宋体" w:hAnsi="宋体" w:cs="宋体"/>
          <w:bCs/>
          <w:szCs w:val="21"/>
        </w:rPr>
        <w:t>)</w:t>
      </w:r>
      <w:r>
        <w:rPr>
          <w:rFonts w:ascii="宋体" w:hAnsi="宋体" w:cs="宋体"/>
          <w:bCs/>
          <w:szCs w:val="21"/>
        </w:rPr>
        <w:t>出世以来，不斩落马之将，回营换马再战。</w:t>
      </w:r>
      <w:r>
        <w:rPr>
          <w:rStyle w:val="66"/>
          <w:rFonts w:ascii="宋体" w:hAnsi="宋体" w:cs="宋体"/>
          <w:bCs/>
          <w:szCs w:val="21"/>
        </w:rPr>
        <w:footnoteReference w:id="176"/>
      </w:r>
    </w:p>
    <w:p>
      <w:r>
        <w:rPr>
          <w:rFonts w:ascii="宋体" w:hAnsi="宋体" w:cs="宋体"/>
          <w:bCs/>
          <w:szCs w:val="21"/>
        </w:rPr>
        <w:t xml:space="preserve"> (黄</w:t>
      </w:r>
      <w:r>
        <w:rPr>
          <w:rFonts w:ascii="楷体" w:hAnsi="楷体" w:eastAsia="楷体" w:cs="宋体"/>
          <w:bCs/>
          <w:szCs w:val="21"/>
        </w:rPr>
        <w:t>上马</w:t>
      </w:r>
      <w:r>
        <w:rPr>
          <w:rFonts w:ascii="宋体" w:hAnsi="宋体" w:cs="宋体"/>
          <w:bCs/>
          <w:szCs w:val="21"/>
        </w:rPr>
        <w:t>，</w:t>
      </w:r>
      <w:r>
        <w:rPr>
          <w:rFonts w:ascii="楷体" w:hAnsi="楷体" w:eastAsia="楷体" w:cs="宋体"/>
          <w:bCs/>
          <w:szCs w:val="21"/>
        </w:rPr>
        <w:t>回身一望</w:t>
      </w:r>
      <w:r>
        <w:rPr>
          <w:rFonts w:ascii="宋体" w:hAnsi="宋体" w:cs="宋体"/>
          <w:bCs/>
          <w:szCs w:val="21"/>
        </w:rPr>
        <w:t>，</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一望两望</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好将!</w:t>
      </w:r>
    </w:p>
    <w:p>
      <w:r>
        <w:rPr>
          <w:rFonts w:ascii="宋体" w:hAnsi="宋体" w:cs="宋体"/>
          <w:bCs/>
          <w:szCs w:val="21"/>
        </w:rPr>
        <w:t>(关羽</w:t>
      </w:r>
      <w:r>
        <w:rPr>
          <w:rFonts w:ascii="楷体" w:hAnsi="楷体" w:eastAsia="楷体" w:cs="宋体"/>
          <w:bCs/>
          <w:szCs w:val="21"/>
        </w:rPr>
        <w:t>挥手</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bCs/>
          <w:szCs w:val="21"/>
        </w:rPr>
        <w:t xml:space="preserve"> (</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 xml:space="preserve"> (</w:t>
      </w:r>
      <w:r>
        <w:rPr>
          <w:rFonts w:hint="eastAsia" w:ascii="楷体" w:hAnsi="楷体" w:eastAsia="楷体" w:cs="宋体"/>
          <w:bCs/>
          <w:szCs w:val="21"/>
        </w:rPr>
        <w:t>念</w:t>
      </w:r>
      <w:r>
        <w:rPr>
          <w:rFonts w:hint="eastAsia" w:ascii="宋体" w:hAnsi="宋体" w:cs="宋体"/>
          <w:bCs/>
          <w:szCs w:val="21"/>
        </w:rPr>
        <w:t>)眼观旌旗起</w:t>
      </w:r>
      <w:r>
        <w:rPr>
          <w:rStyle w:val="66"/>
          <w:rFonts w:ascii="宋体" w:hAnsi="宋体" w:cs="宋体"/>
          <w:bCs/>
          <w:szCs w:val="21"/>
        </w:rPr>
        <w:footnoteReference w:id="177"/>
      </w:r>
      <w:r>
        <w:rPr>
          <w:rFonts w:hint="eastAsia" w:ascii="宋体" w:hAnsi="宋体" w:cs="宋体"/>
          <w:bCs/>
          <w:szCs w:val="21"/>
        </w:rPr>
        <w:t>，耳听好消息。</w:t>
      </w:r>
    </w:p>
    <w:p>
      <w:r>
        <w:rPr>
          <w:rFonts w:ascii="宋体" w:hAnsi="宋体" w:cs="宋体"/>
          <w:bCs/>
          <w:szCs w:val="21"/>
        </w:rPr>
        <w:t>(</w:t>
      </w:r>
      <w:r>
        <w:rPr>
          <w:rFonts w:cs="宋体"/>
          <w:bCs/>
          <w:szCs w:val="21"/>
        </w:rPr>
        <w:t>&lt;</w:t>
      </w:r>
      <w:r>
        <w:rPr>
          <w:rFonts w:hint="eastAsia" w:ascii="楷体" w:hAnsi="楷体" w:eastAsia="楷体" w:cs="宋体"/>
          <w:b/>
          <w:bCs/>
          <w:szCs w:val="21"/>
        </w:rPr>
        <w:t>水底鱼</w:t>
      </w:r>
      <w:r>
        <w:rPr>
          <w:rFonts w:cs="宋体"/>
          <w:bCs/>
          <w:szCs w:val="21"/>
        </w:rPr>
        <w:t>&gt;</w:t>
      </w:r>
      <w:r>
        <w:rPr>
          <w:rFonts w:ascii="宋体" w:hAnsi="宋体" w:cs="宋体"/>
          <w:bCs/>
          <w:szCs w:val="21"/>
        </w:rPr>
        <w:t>，</w:t>
      </w:r>
      <w:r>
        <w:rPr>
          <w:rFonts w:hint="eastAsia" w:ascii="宋体" w:hAnsi="宋体" w:cs="宋体"/>
          <w:bCs/>
          <w:szCs w:val="21"/>
        </w:rPr>
        <w:t>黄忠</w:t>
      </w:r>
      <w:r>
        <w:rPr>
          <w:rFonts w:ascii="楷体" w:hAnsi="楷体" w:eastAsia="楷体" w:cs="宋体"/>
          <w:bCs/>
          <w:szCs w:val="21"/>
        </w:rPr>
        <w:t>上</w:t>
      </w:r>
      <w:r>
        <w:rPr>
          <w:rFonts w:hint="eastAsia" w:ascii="楷体" w:hAnsi="楷体" w:eastAsia="楷体" w:cs="宋体"/>
          <w:bCs/>
          <w:szCs w:val="21"/>
        </w:rPr>
        <w:t>，下马</w:t>
      </w:r>
      <w:r>
        <w:rPr>
          <w:rFonts w:hint="eastAsia" w:ascii="宋体" w:hAnsi="宋体" w:cs="宋体"/>
          <w:bCs/>
          <w:szCs w:val="21"/>
        </w:rPr>
        <w:t>，</w:t>
      </w:r>
      <w:r>
        <w:rPr>
          <w:rFonts w:hint="eastAsia" w:ascii="楷体" w:hAnsi="楷体" w:eastAsia="楷体" w:cs="宋体"/>
          <w:bCs/>
          <w:szCs w:val="21"/>
        </w:rPr>
        <w:t>挖进门</w:t>
      </w:r>
      <w:r>
        <w:rPr>
          <w:rFonts w:hint="eastAsia" w:ascii="宋体" w:hAnsi="宋体" w:cs="宋体"/>
          <w:bCs/>
          <w:szCs w:val="21"/>
        </w:rPr>
        <w:t>，</w:t>
      </w:r>
      <w:r>
        <w:rPr>
          <w:rFonts w:hint="eastAsia" w:ascii="楷体" w:hAnsi="楷体" w:eastAsia="楷体" w:cs="宋体"/>
          <w:bCs/>
          <w:szCs w:val="21"/>
        </w:rPr>
        <w:t>站大边</w:t>
      </w:r>
      <w:r>
        <w:rPr>
          <w:rFonts w:ascii="宋体" w:hAnsi="宋体" w:cs="宋体"/>
          <w:bCs/>
          <w:szCs w:val="21"/>
        </w:rPr>
        <w:t>)</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末将交令。</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一旁坐下。</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谢坐。</w:t>
      </w:r>
    </w:p>
    <w:p>
      <w:r>
        <w:rPr>
          <w:rFonts w:ascii="宋体" w:hAnsi="宋体" w:cs="宋体"/>
          <w:bCs/>
          <w:szCs w:val="21"/>
        </w:rPr>
        <w:t>(</w:t>
      </w:r>
      <w:r>
        <w:rPr>
          <w:rFonts w:hint="eastAsia" w:ascii="宋体" w:hAnsi="宋体" w:cs="宋体"/>
          <w:bCs/>
          <w:szCs w:val="21"/>
        </w:rPr>
        <w:t>黄忠</w:t>
      </w:r>
      <w:r>
        <w:rPr>
          <w:rFonts w:hint="eastAsia" w:ascii="楷体" w:hAnsi="楷体" w:eastAsia="楷体" w:cs="宋体"/>
          <w:bCs/>
          <w:szCs w:val="21"/>
        </w:rPr>
        <w:t>坐大边</w:t>
      </w:r>
      <w:r>
        <w:rPr>
          <w:rFonts w:hint="eastAsia" w:ascii="宋体" w:hAnsi="宋体" w:cs="宋体"/>
          <w:bCs/>
          <w:szCs w:val="21"/>
        </w:rPr>
        <w:t>，</w:t>
      </w:r>
      <w:r>
        <w:rPr>
          <w:rFonts w:hint="eastAsia" w:ascii="楷体" w:hAnsi="楷体" w:eastAsia="楷体" w:cs="宋体"/>
          <w:bCs/>
          <w:szCs w:val="21"/>
        </w:rPr>
        <w:t>跨椅坐</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老将军胜负如何?</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(末将出兵，)两军阵前不分胜负。明日定要生擒关羽入帐。</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好，听本督一令：</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本帅帐中(</w:t>
      </w:r>
      <w:r>
        <w:rPr>
          <w:rFonts w:hint="eastAsia" w:ascii="楷体" w:hAnsi="楷体" w:eastAsia="楷体" w:cs="宋体"/>
          <w:bCs/>
          <w:szCs w:val="21"/>
        </w:rPr>
        <w:t>或</w:t>
      </w:r>
      <w:r>
        <w:rPr>
          <w:rFonts w:hint="eastAsia" w:ascii="宋体" w:hAnsi="宋体" w:cs="宋体"/>
          <w:bCs/>
          <w:szCs w:val="21"/>
        </w:rPr>
        <w:t>：本督帐前)传令号，黄忠老将听根苗：你若擒得关羽到，凌烟阁上美名标。</w:t>
      </w:r>
    </w:p>
    <w:p>
      <w:pPr>
        <w:ind w:left="840" w:hanging="840"/>
      </w:pP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hint="eastAsia" w:ascii="楷体" w:hAnsi="楷体" w:eastAsia="楷体" w:cs="宋体"/>
          <w:bCs/>
          <w:szCs w:val="21"/>
        </w:rPr>
        <w:t>下</w:t>
      </w:r>
      <w:r>
        <w:rPr>
          <w:rFonts w:ascii="宋体" w:hAnsi="宋体" w:cs="宋体"/>
          <w:bCs/>
          <w:szCs w:val="21"/>
        </w:rPr>
        <w:t>)</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得令。</w:t>
      </w:r>
    </w:p>
    <w:p>
      <w:pPr>
        <w:ind w:left="840" w:hanging="840"/>
      </w:pPr>
      <w:r>
        <w:rPr>
          <w:rFonts w:hint="eastAsia" w:ascii="宋体" w:hAnsi="宋体" w:cs="宋体"/>
          <w:bCs/>
          <w:szCs w:val="21"/>
        </w:rPr>
        <w:t>(黄忠</w:t>
      </w:r>
      <w:r>
        <w:rPr>
          <w:rFonts w:hint="eastAsia" w:ascii="楷体" w:hAnsi="楷体" w:eastAsia="楷体" w:cs="宋体"/>
          <w:bCs/>
          <w:szCs w:val="21"/>
        </w:rPr>
        <w:t>接令</w:t>
      </w:r>
      <w:r>
        <w:rPr>
          <w:rFonts w:hint="eastAsia" w:ascii="宋体" w:hAnsi="宋体" w:cs="宋体"/>
          <w:bCs/>
          <w:szCs w:val="21"/>
        </w:rPr>
        <w:t>，</w:t>
      </w:r>
      <w:r>
        <w:rPr>
          <w:rFonts w:hint="eastAsia" w:ascii="楷体" w:hAnsi="楷体" w:eastAsia="楷体" w:cs="宋体"/>
          <w:bCs/>
          <w:szCs w:val="21"/>
        </w:rPr>
        <w:t>转身站台中间</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黄忠接令出宝帐，</w:t>
      </w:r>
    </w:p>
    <w:p>
      <w:pPr>
        <w:ind w:left="840" w:hanging="840"/>
      </w:pPr>
      <w:r>
        <w:rPr>
          <w:rFonts w:hint="eastAsia" w:ascii="宋体" w:hAnsi="宋体" w:cs="宋体"/>
          <w:bCs/>
          <w:szCs w:val="21"/>
        </w:rPr>
        <w:t>(黄忠</w:t>
      </w:r>
      <w:r>
        <w:rPr>
          <w:rFonts w:hint="eastAsia" w:ascii="楷体" w:hAnsi="楷体" w:eastAsia="楷体" w:cs="宋体"/>
          <w:bCs/>
          <w:szCs w:val="21"/>
        </w:rPr>
        <w:t>出门</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背转身来自参详：</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w:t>
      </w:r>
      <w:r>
        <w:rPr>
          <w:rFonts w:hint="eastAsia" w:ascii="宋体" w:hAnsi="宋体" w:cs="宋体"/>
          <w:bCs/>
          <w:szCs w:val="21"/>
        </w:rPr>
        <w:t>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适才</w:t>
      </w:r>
      <w:r>
        <w:rPr>
          <w:rFonts w:hint="eastAsia" w:ascii="宋体" w:hAnsi="宋体" w:cs="宋体"/>
          <w:bCs/>
          <w:szCs w:val="21"/>
        </w:rPr>
        <w:t>)在两军阵前</w:t>
      </w:r>
      <w:r>
        <w:rPr>
          <w:rFonts w:ascii="宋体" w:hAnsi="宋体" w:cs="宋体"/>
          <w:bCs/>
          <w:szCs w:val="21"/>
        </w:rPr>
        <w:t>被关羽</w:t>
      </w:r>
      <w:r>
        <w:rPr>
          <w:rFonts w:hint="eastAsia" w:ascii="宋体" w:hAnsi="宋体" w:cs="宋体"/>
          <w:bCs/>
          <w:szCs w:val="21"/>
        </w:rPr>
        <w:t>打下(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挑下</w:t>
      </w:r>
      <w:r>
        <w:rPr>
          <w:rFonts w:hint="eastAsia" w:ascii="宋体" w:hAnsi="宋体" w:cs="宋体"/>
          <w:bCs/>
          <w:szCs w:val="21"/>
        </w:rPr>
        <w:t>)</w:t>
      </w:r>
      <w:r>
        <w:rPr>
          <w:rFonts w:ascii="宋体" w:hAnsi="宋体" w:cs="宋体"/>
          <w:bCs/>
          <w:szCs w:val="21"/>
        </w:rPr>
        <w:t>马来，不忍杀害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：伤害)</w:t>
      </w:r>
      <w:r>
        <w:rPr>
          <w:rFonts w:ascii="宋体" w:hAnsi="宋体" w:cs="宋体"/>
          <w:bCs/>
          <w:szCs w:val="21"/>
        </w:rPr>
        <w:t>于我。想俺</w:t>
      </w:r>
      <w:r>
        <w:rPr>
          <w:rFonts w:hint="eastAsia" w:ascii="宋体" w:hAnsi="宋体" w:cs="宋体"/>
          <w:bCs/>
          <w:szCs w:val="21"/>
        </w:rPr>
        <w:t>这</w:t>
      </w:r>
      <w:r>
        <w:rPr>
          <w:rFonts w:ascii="宋体" w:hAnsi="宋体" w:cs="宋体"/>
          <w:bCs/>
          <w:szCs w:val="21"/>
        </w:rPr>
        <w:t>百步穿杨百发百中，我若暗</w:t>
      </w:r>
      <w:r>
        <w:rPr>
          <w:rFonts w:hint="eastAsia" w:ascii="宋体" w:hAnsi="宋体" w:cs="宋体"/>
          <w:bCs/>
          <w:szCs w:val="21"/>
        </w:rPr>
        <w:t>地陷</w:t>
      </w:r>
      <w:r>
        <w:rPr>
          <w:rFonts w:ascii="宋体" w:hAnsi="宋体" w:cs="宋体"/>
          <w:bCs/>
          <w:szCs w:val="21"/>
        </w:rPr>
        <w:t>害于他</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：我若暗箭伤害于他)</w:t>
      </w:r>
      <w:r>
        <w:rPr>
          <w:rFonts w:ascii="宋体" w:hAnsi="宋体" w:cs="宋体"/>
          <w:bCs/>
          <w:szCs w:val="21"/>
        </w:rPr>
        <w:t>，岂不被天下英雄耻笑?也罢!</w:t>
      </w:r>
      <w:r>
        <w:rPr>
          <w:rFonts w:hint="eastAsia" w:ascii="宋体" w:hAnsi="宋体" w:cs="宋体"/>
          <w:bCs/>
          <w:szCs w:val="21"/>
        </w:rPr>
        <w:t>明日两军(</w:t>
      </w:r>
      <w:r>
        <w:rPr>
          <w:rFonts w:hint="eastAsia" w:ascii="楷体" w:hAnsi="楷体" w:eastAsia="楷体" w:cs="宋体"/>
          <w:bCs/>
          <w:szCs w:val="21"/>
        </w:rPr>
        <w:t>或</w:t>
      </w:r>
      <w:r>
        <w:rPr>
          <w:rFonts w:hint="eastAsia" w:ascii="宋体" w:hAnsi="宋体" w:cs="宋体"/>
          <w:bCs/>
          <w:szCs w:val="21"/>
        </w:rPr>
        <w:t>：明日去至)阵前，(</w:t>
      </w:r>
      <w:r>
        <w:rPr>
          <w:rFonts w:ascii="宋体" w:hAnsi="宋体" w:cs="宋体"/>
          <w:bCs/>
          <w:szCs w:val="21"/>
        </w:rPr>
        <w:t>我不免</w:t>
      </w:r>
      <w:r>
        <w:rPr>
          <w:rFonts w:hint="eastAsia" w:ascii="宋体" w:hAnsi="宋体" w:cs="宋体"/>
          <w:bCs/>
          <w:szCs w:val="21"/>
        </w:rPr>
        <w:t>)</w:t>
      </w:r>
      <w:r>
        <w:rPr>
          <w:rFonts w:ascii="宋体" w:hAnsi="宋体" w:cs="宋体"/>
          <w:bCs/>
          <w:szCs w:val="21"/>
        </w:rPr>
        <w:t>只射盔缨不射咽喉，以报</w:t>
      </w:r>
      <w:r>
        <w:rPr>
          <w:rFonts w:hint="eastAsia" w:ascii="宋体" w:hAnsi="宋体" w:cs="宋体"/>
          <w:bCs/>
          <w:szCs w:val="21"/>
        </w:rPr>
        <w:t>阵前</w:t>
      </w:r>
      <w:r>
        <w:rPr>
          <w:rFonts w:ascii="宋体" w:hAnsi="宋体" w:cs="宋体"/>
          <w:bCs/>
          <w:szCs w:val="21"/>
        </w:rPr>
        <w:t>不杀之</w:t>
      </w:r>
      <w:r>
        <w:rPr>
          <w:rFonts w:hint="eastAsia" w:ascii="宋体" w:hAnsi="宋体" w:cs="宋体"/>
          <w:bCs/>
          <w:szCs w:val="21"/>
        </w:rPr>
        <w:t>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w:t>
      </w:r>
      <w:r>
        <w:rPr>
          <w:rFonts w:hint="eastAsia" w:ascii="宋体" w:hAnsi="宋体" w:cs="宋体"/>
          <w:bCs/>
          <w:szCs w:val="21"/>
        </w:rPr>
        <w:t>)</w:t>
      </w:r>
      <w:r>
        <w:rPr>
          <w:rFonts w:ascii="宋体" w:hAnsi="宋体" w:cs="宋体"/>
          <w:bCs/>
          <w:szCs w:val="21"/>
        </w:rPr>
        <w:t>也。</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明日战场来会阵，</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百步穿杨射盔缨。</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抽头</w:t>
      </w:r>
      <w:r>
        <w:rPr>
          <w:rFonts w:cs="宋体"/>
          <w:bCs/>
          <w:szCs w:val="21"/>
        </w:rPr>
        <w:t>&gt;</w:t>
      </w:r>
      <w:r>
        <w:rPr>
          <w:rFonts w:hint="eastAsia" w:ascii="宋体" w:hAnsi="宋体" w:cs="宋体"/>
          <w:bCs/>
          <w:szCs w:val="21"/>
        </w:rPr>
        <w:t>，黄忠</w:t>
      </w:r>
      <w:r>
        <w:rPr>
          <w:rFonts w:hint="eastAsia"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长锤</w:t>
      </w:r>
      <w:r>
        <w:rPr>
          <w:rFonts w:cs="宋体"/>
          <w:bCs/>
          <w:szCs w:val="21"/>
        </w:rPr>
        <w:t>&gt;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站门上</w:t>
      </w:r>
      <w:r>
        <w:rPr>
          <w:rFonts w:hint="eastAsia" w:ascii="宋体" w:hAnsi="宋体" w:cs="宋体"/>
          <w:bCs/>
          <w:szCs w:val="21"/>
        </w:rPr>
        <w:t>，</w:t>
      </w: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黄忠老将(</w:t>
      </w:r>
      <w:r>
        <w:rPr>
          <w:rFonts w:hint="eastAsia" w:ascii="楷体" w:hAnsi="楷体" w:eastAsia="楷体" w:cs="宋体"/>
          <w:bCs/>
          <w:szCs w:val="21"/>
        </w:rPr>
        <w:t>或</w:t>
      </w:r>
      <w:r>
        <w:rPr>
          <w:rFonts w:hint="eastAsia" w:ascii="宋体" w:hAnsi="宋体" w:cs="宋体"/>
          <w:bCs/>
          <w:szCs w:val="21"/>
        </w:rPr>
        <w:t>：老儿)失了计，</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w:t>
      </w:r>
      <w:r>
        <w:rPr>
          <w:rFonts w:hint="eastAsia" w:ascii="宋体" w:hAnsi="宋体" w:cs="宋体"/>
          <w:bCs/>
          <w:szCs w:val="21"/>
        </w:rPr>
        <w:t>他与某家比高低。我把黄忠好一比，绵羊遇虎把头低。(</w:t>
      </w:r>
      <w:r>
        <w:rPr>
          <w:rFonts w:hint="eastAsia" w:ascii="楷体" w:hAnsi="楷体" w:eastAsia="楷体" w:cs="宋体"/>
          <w:bCs/>
          <w:szCs w:val="21"/>
        </w:rPr>
        <w:t>或</w:t>
      </w:r>
      <w:r>
        <w:rPr>
          <w:rFonts w:hint="eastAsia" w:ascii="宋体" w:hAnsi="宋体" w:cs="宋体"/>
          <w:bCs/>
          <w:szCs w:val="21"/>
        </w:rPr>
        <w:t>：中了某家拖刀计，不忍杀之放他回。)将身且坐虎榻椅，(</w:t>
      </w:r>
      <w:r>
        <w:rPr>
          <w:rFonts w:hint="eastAsia" w:ascii="楷体" w:hAnsi="楷体" w:eastAsia="楷体" w:cs="宋体"/>
          <w:bCs/>
          <w:szCs w:val="21"/>
        </w:rPr>
        <w:t>或</w:t>
      </w:r>
      <w:r>
        <w:rPr>
          <w:rFonts w:hint="eastAsia" w:ascii="宋体" w:hAnsi="宋体" w:cs="宋体"/>
          <w:bCs/>
          <w:szCs w:val="21"/>
        </w:rPr>
        <w:t>：某家不杀放他回，将身且坐宝帐里，)</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外场椅小座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且听探马报端的。</w:t>
      </w:r>
    </w:p>
    <w:p>
      <w:pPr>
        <w:ind w:left="840" w:hanging="840"/>
      </w:pPr>
      <w:r>
        <w:rPr>
          <w:rFonts w:hint="eastAsia" w:ascii="宋体" w:hAnsi="宋体" w:cs="宋体"/>
          <w:bCs/>
          <w:szCs w:val="21"/>
        </w:rPr>
        <w:t>探子</w:t>
      </w:r>
      <w:r>
        <w:rPr>
          <w:rFonts w:hint="eastAsia" w:ascii="宋体" w:hAnsi="宋体" w:cs="宋体"/>
          <w:bCs/>
          <w:szCs w:val="21"/>
        </w:rPr>
        <w:tab/>
      </w:r>
      <w:r>
        <w:rPr>
          <w:rFonts w:hint="eastAsia" w:ascii="宋体" w:hAnsi="宋体" w:cs="宋体"/>
          <w:bCs/>
          <w:szCs w:val="21"/>
        </w:rPr>
        <w:t>报!黄忠讨战。</w:t>
      </w:r>
    </w:p>
    <w:p>
      <w:pPr>
        <w:ind w:left="840" w:hanging="840"/>
      </w:pPr>
      <w:r>
        <w:rPr>
          <w:rFonts w:hint="eastAsia" w:ascii="宋体" w:hAnsi="宋体" w:cs="宋体"/>
          <w:bCs/>
          <w:szCs w:val="21"/>
        </w:rPr>
        <w:t>关羽</w:t>
      </w:r>
      <w:r>
        <w:rPr>
          <w:rFonts w:hint="eastAsia" w:ascii="宋体" w:hAnsi="宋体" w:cs="宋体"/>
          <w:bCs/>
          <w:szCs w:val="21"/>
        </w:rPr>
        <w:tab/>
      </w:r>
      <w:r>
        <w:rPr>
          <w:rFonts w:hint="eastAsia" w:ascii="宋体" w:hAnsi="宋体" w:cs="宋体"/>
          <w:bCs/>
          <w:szCs w:val="21"/>
        </w:rPr>
        <w:t>再探。</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站起</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三军(</w:t>
      </w:r>
      <w:r>
        <w:rPr>
          <w:rFonts w:hint="eastAsia" w:ascii="楷体" w:hAnsi="楷体" w:eastAsia="楷体" w:cs="宋体"/>
          <w:bCs/>
          <w:szCs w:val="21"/>
        </w:rPr>
        <w:t>或</w:t>
      </w:r>
      <w:r>
        <w:rPr>
          <w:rFonts w:hint="eastAsia" w:ascii="宋体" w:hAnsi="宋体" w:cs="宋体"/>
          <w:bCs/>
          <w:szCs w:val="21"/>
        </w:rPr>
        <w:t>：人来)带过赤兔骑。</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扫头</w:t>
      </w:r>
      <w:r>
        <w:rPr>
          <w:rFonts w:cs="宋体"/>
          <w:bCs/>
          <w:szCs w:val="21"/>
        </w:rPr>
        <w:t>&gt;</w:t>
      </w:r>
      <w:r>
        <w:rPr>
          <w:rFonts w:hint="eastAsia" w:ascii="宋体" w:hAnsi="宋体" w:cs="宋体"/>
          <w:bCs/>
          <w:szCs w:val="21"/>
        </w:rPr>
        <w:t>，关</w:t>
      </w:r>
      <w:r>
        <w:rPr>
          <w:rFonts w:hint="eastAsia" w:ascii="楷体" w:hAnsi="楷体" w:eastAsia="楷体" w:cs="宋体"/>
          <w:bCs/>
          <w:szCs w:val="21"/>
        </w:rPr>
        <w:t>拿刀上马</w:t>
      </w:r>
      <w:r>
        <w:rPr>
          <w:rFonts w:hint="eastAsia" w:ascii="宋体" w:hAnsi="宋体" w:cs="宋体"/>
          <w:bCs/>
          <w:szCs w:val="21"/>
        </w:rPr>
        <w: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下</w:t>
      </w:r>
      <w:r>
        <w:rPr>
          <w:rFonts w:hint="eastAsia" w:ascii="宋体" w:hAnsi="宋体" w:cs="宋体"/>
          <w:bCs/>
          <w:szCs w:val="21"/>
        </w:rPr>
        <w:t>，关</w:t>
      </w:r>
      <w:r>
        <w:rPr>
          <w:rFonts w:hint="eastAsia" w:ascii="楷体" w:hAnsi="楷体" w:eastAsia="楷体" w:cs="宋体"/>
          <w:bCs/>
          <w:szCs w:val="21"/>
        </w:rPr>
        <w:t>站大边</w:t>
      </w:r>
      <w:r>
        <w:rPr>
          <w:rFonts w:hint="eastAsia" w:ascii="宋体" w:hAnsi="宋体" w:cs="宋体"/>
          <w:bCs/>
          <w:szCs w:val="21"/>
        </w:rPr>
        <w:t>，黄</w:t>
      </w:r>
      <w:r>
        <w:rPr>
          <w:rFonts w:hint="eastAsia" w:ascii="楷体" w:hAnsi="楷体" w:eastAsia="楷体" w:cs="宋体"/>
          <w:bCs/>
          <w:szCs w:val="21"/>
        </w:rPr>
        <w:t>上站小边</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黄忠，昨日饶尔不死，你又来则甚?</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今日一定要与你决一死战。</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口出大言，终何用耳(</w:t>
      </w:r>
      <w:r>
        <w:rPr>
          <w:rFonts w:hint="eastAsia" w:ascii="楷体" w:hAnsi="楷体" w:eastAsia="楷体" w:cs="宋体"/>
          <w:bCs/>
          <w:szCs w:val="21"/>
        </w:rPr>
        <w:t>或</w:t>
      </w:r>
      <w:r>
        <w:rPr>
          <w:rFonts w:hint="eastAsia" w:ascii="宋体" w:hAnsi="宋体" w:cs="宋体"/>
          <w:bCs/>
          <w:szCs w:val="21"/>
        </w:rPr>
        <w:t>：中何用了)。放马过来。</w:t>
      </w:r>
    </w:p>
    <w:p>
      <w:pPr>
        <w:ind w:left="840" w:hanging="840"/>
      </w:pPr>
      <w:r>
        <w:rPr>
          <w:rFonts w:ascii="宋体" w:hAnsi="宋体" w:cs="宋体"/>
          <w:bCs/>
          <w:szCs w:val="21"/>
        </w:rPr>
        <w:t>(</w:t>
      </w:r>
      <w:r>
        <w:rPr>
          <w:rFonts w:hint="eastAsia" w:ascii="宋体" w:hAnsi="宋体" w:cs="宋体"/>
          <w:bCs/>
          <w:szCs w:val="21"/>
        </w:rPr>
        <w:t>关黄</w:t>
      </w:r>
      <w:r>
        <w:rPr>
          <w:rFonts w:hint="eastAsia" w:ascii="楷体" w:hAnsi="楷体" w:eastAsia="楷体" w:cs="宋体"/>
          <w:bCs/>
          <w:szCs w:val="21"/>
        </w:rPr>
        <w:t>开打，</w:t>
      </w:r>
      <w:r>
        <w:rPr>
          <w:rFonts w:ascii="楷体" w:hAnsi="楷体" w:eastAsia="楷体" w:cs="宋体"/>
          <w:bCs/>
          <w:szCs w:val="21"/>
        </w:rPr>
        <w:t>一合</w:t>
      </w:r>
      <w:r>
        <w:rPr>
          <w:rFonts w:ascii="宋体" w:hAnsi="宋体" w:cs="宋体"/>
          <w:bCs/>
          <w:szCs w:val="21"/>
        </w:rPr>
        <w:t>，关</w:t>
      </w:r>
      <w:r>
        <w:rPr>
          <w:rFonts w:hint="eastAsia" w:ascii="楷体" w:hAnsi="楷体" w:eastAsia="楷体" w:cs="宋体"/>
          <w:bCs/>
          <w:szCs w:val="21"/>
        </w:rPr>
        <w:t>小</w:t>
      </w:r>
      <w:r>
        <w:rPr>
          <w:rFonts w:ascii="楷体" w:hAnsi="楷体" w:eastAsia="楷体" w:cs="宋体"/>
          <w:bCs/>
          <w:szCs w:val="21"/>
        </w:rPr>
        <w:t>边</w:t>
      </w:r>
      <w:r>
        <w:rPr>
          <w:rFonts w:ascii="宋体" w:hAnsi="宋体" w:cs="宋体"/>
          <w:bCs/>
          <w:szCs w:val="21"/>
        </w:rPr>
        <w:t>，黄</w:t>
      </w:r>
      <w:r>
        <w:rPr>
          <w:rFonts w:hint="eastAsia" w:ascii="楷体" w:hAnsi="楷体" w:eastAsia="楷体" w:cs="宋体"/>
          <w:bCs/>
          <w:szCs w:val="21"/>
        </w:rPr>
        <w:t>大</w:t>
      </w:r>
      <w:r>
        <w:rPr>
          <w:rFonts w:ascii="楷体" w:hAnsi="楷体" w:eastAsia="楷体" w:cs="宋体"/>
          <w:bCs/>
          <w:szCs w:val="21"/>
        </w:rPr>
        <w:t>边</w:t>
      </w:r>
      <w:r>
        <w:rPr>
          <w:rFonts w:ascii="宋体" w:hAnsi="宋体" w:cs="宋体"/>
          <w:bCs/>
          <w:szCs w:val="21"/>
        </w:rPr>
        <w:t>，</w:t>
      </w:r>
      <w:r>
        <w:rPr>
          <w:rFonts w:ascii="楷体" w:hAnsi="楷体" w:eastAsia="楷体" w:cs="宋体"/>
          <w:bCs/>
          <w:szCs w:val="21"/>
        </w:rPr>
        <w:t>一拉转身</w:t>
      </w:r>
      <w:r>
        <w:rPr>
          <w:rFonts w:ascii="宋体" w:hAnsi="宋体" w:cs="宋体"/>
          <w:bCs/>
          <w:szCs w:val="21"/>
        </w:rPr>
        <w:t>，</w:t>
      </w:r>
      <w:r>
        <w:rPr>
          <w:rFonts w:ascii="楷体" w:hAnsi="楷体" w:eastAsia="楷体" w:cs="宋体"/>
          <w:bCs/>
          <w:szCs w:val="21"/>
        </w:rPr>
        <w:t>架住往里一绕两绕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，黄</w:t>
      </w:r>
      <w:r>
        <w:rPr>
          <w:rFonts w:hint="eastAsia" w:ascii="楷体" w:hAnsi="楷体" w:eastAsia="楷体" w:cs="宋体"/>
          <w:bCs/>
          <w:szCs w:val="21"/>
        </w:rPr>
        <w:t>压</w:t>
      </w:r>
      <w:r>
        <w:rPr>
          <w:rFonts w:ascii="宋体" w:hAnsi="宋体" w:cs="宋体"/>
          <w:bCs/>
          <w:szCs w:val="21"/>
        </w:rPr>
        <w:t>关</w:t>
      </w:r>
      <w:r>
        <w:rPr>
          <w:rFonts w:ascii="楷体" w:hAnsi="楷体" w:eastAsia="楷体" w:cs="宋体"/>
          <w:bCs/>
          <w:szCs w:val="21"/>
        </w:rPr>
        <w:t>刀</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撤刀</w:t>
      </w:r>
      <w:r>
        <w:rPr>
          <w:rFonts w:ascii="宋体" w:hAnsi="宋体" w:cs="宋体"/>
          <w:bCs/>
          <w:szCs w:val="21"/>
        </w:rPr>
        <w:t>，</w:t>
      </w:r>
      <w:r>
        <w:rPr>
          <w:rFonts w:hint="eastAsia" w:ascii="楷体" w:hAnsi="楷体" w:eastAsia="楷体" w:cs="宋体"/>
          <w:bCs/>
          <w:szCs w:val="21"/>
        </w:rPr>
        <w:t>用刀鐏盖</w:t>
      </w:r>
      <w:r>
        <w:rPr>
          <w:rFonts w:hint="eastAsia" w:ascii="宋体" w:hAnsi="宋体" w:cs="宋体"/>
          <w:bCs/>
          <w:szCs w:val="21"/>
        </w:rPr>
        <w:t>黄</w:t>
      </w:r>
      <w:r>
        <w:rPr>
          <w:rFonts w:hint="eastAsia" w:ascii="楷体" w:hAnsi="楷体" w:eastAsia="楷体" w:cs="宋体"/>
          <w:bCs/>
          <w:szCs w:val="21"/>
        </w:rPr>
        <w:t>刀头</w:t>
      </w:r>
      <w:r>
        <w:rPr>
          <w:rFonts w:ascii="宋体" w:hAnsi="宋体" w:cs="宋体"/>
          <w:bCs/>
          <w:szCs w:val="21"/>
        </w:rPr>
        <w:t>，</w:t>
      </w:r>
      <w:r>
        <w:rPr>
          <w:rFonts w:hint="eastAsia" w:ascii="楷体" w:hAnsi="楷体" w:eastAsia="楷体" w:cs="宋体"/>
          <w:bCs/>
          <w:szCs w:val="21"/>
        </w:rPr>
        <w:t>鼻子</w:t>
      </w:r>
      <w:r>
        <w:rPr>
          <w:rFonts w:ascii="宋体" w:hAnsi="宋体" w:cs="宋体"/>
          <w:bCs/>
          <w:szCs w:val="21"/>
        </w:rPr>
        <w:t>，</w:t>
      </w:r>
      <w:r>
        <w:rPr>
          <w:rFonts w:hint="eastAsia" w:ascii="楷体" w:hAnsi="楷体" w:eastAsia="楷体" w:cs="宋体"/>
          <w:bCs/>
          <w:szCs w:val="21"/>
        </w:rPr>
        <w:t>削头</w:t>
      </w:r>
      <w:r>
        <w:rPr>
          <w:rFonts w:ascii="宋体" w:hAnsi="宋体" w:cs="宋体"/>
          <w:bCs/>
          <w:szCs w:val="21"/>
        </w:rPr>
        <w:t>。黄</w:t>
      </w:r>
      <w:r>
        <w:rPr>
          <w:rFonts w:hint="eastAsia" w:ascii="楷体" w:hAnsi="楷体" w:eastAsia="楷体" w:cs="宋体"/>
          <w:bCs/>
          <w:szCs w:val="21"/>
        </w:rPr>
        <w:t>败</w:t>
      </w:r>
      <w:r>
        <w:rPr>
          <w:rFonts w:ascii="楷体" w:hAnsi="楷体" w:eastAsia="楷体" w:cs="宋体"/>
          <w:bCs/>
          <w:szCs w:val="21"/>
        </w:rPr>
        <w:t>下</w:t>
      </w:r>
      <w:r>
        <w:rPr>
          <w:rFonts w:ascii="宋体" w:hAnsi="宋体" w:cs="宋体"/>
          <w:bCs/>
          <w:szCs w:val="21"/>
        </w:rPr>
        <w:t>，关</w:t>
      </w:r>
      <w:r>
        <w:rPr>
          <w:rFonts w:hint="eastAsia" w:ascii="楷体" w:hAnsi="楷体" w:eastAsia="楷体" w:cs="宋体"/>
          <w:bCs/>
          <w:szCs w:val="21"/>
        </w:rPr>
        <w:t>追</w:t>
      </w:r>
      <w:r>
        <w:rPr>
          <w:rFonts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hint="eastAsia" w:ascii="楷体" w:hAnsi="楷体" w:eastAsia="楷体" w:cs="宋体"/>
          <w:bCs/>
          <w:szCs w:val="21"/>
        </w:rPr>
        <w:t>骑马</w:t>
      </w:r>
      <w:r>
        <w:rPr>
          <w:rFonts w:ascii="楷体" w:hAnsi="楷体" w:eastAsia="楷体" w:cs="宋体"/>
          <w:bCs/>
          <w:szCs w:val="21"/>
        </w:rPr>
        <w:t>上</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】催马加鞭到战场，观看两军比刚强。下得马来敌楼上，</w:t>
      </w:r>
    </w:p>
    <w:p>
      <w:r>
        <w:rPr>
          <w:rFonts w:ascii="宋体" w:hAnsi="宋体" w:cs="宋体"/>
          <w:bCs/>
          <w:szCs w:val="21"/>
        </w:rPr>
        <w:t>(韩玄</w:t>
      </w:r>
      <w:r>
        <w:rPr>
          <w:rFonts w:ascii="楷体" w:hAnsi="楷体" w:eastAsia="楷体" w:cs="宋体"/>
          <w:bCs/>
          <w:szCs w:val="21"/>
        </w:rPr>
        <w:t>下马</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ascii="楷体" w:hAnsi="楷体" w:eastAsia="楷体" w:cs="宋体"/>
          <w:bCs/>
          <w:szCs w:val="21"/>
        </w:rPr>
        <w:t>上城</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】旌旗招展尘飞扬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：土飞扬)</w:t>
      </w:r>
      <w:r>
        <w:rPr>
          <w:rFonts w:ascii="宋体" w:hAnsi="宋体" w:cs="宋体"/>
          <w:bCs/>
          <w:szCs w:val="21"/>
        </w:rPr>
        <w:t>。</w:t>
      </w:r>
    </w:p>
    <w:p>
      <w:r>
        <w:rPr>
          <w:rFonts w:ascii="宋体" w:hAnsi="宋体" w:cs="宋体"/>
          <w:bCs/>
          <w:szCs w:val="21"/>
        </w:rPr>
        <w:t>(黄忠</w:t>
      </w:r>
      <w:r>
        <w:rPr>
          <w:rFonts w:ascii="楷体" w:hAnsi="楷体" w:eastAsia="楷体" w:cs="宋体"/>
          <w:bCs/>
          <w:szCs w:val="21"/>
        </w:rPr>
        <w:t>执弓箭</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催马加鞭战场到，关公追赶不肯饶。 (</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关公刀法真奥妙，念他不斩恩义高。</w:t>
      </w:r>
      <w:r>
        <w:rPr>
          <w:rFonts w:hint="eastAsia" w:ascii="宋体" w:hAnsi="宋体" w:cs="宋体"/>
          <w:bCs/>
          <w:szCs w:val="21"/>
        </w:rPr>
        <w:t>)</w:t>
      </w:r>
      <w:r>
        <w:rPr>
          <w:rFonts w:ascii="宋体" w:hAnsi="宋体" w:cs="宋体"/>
          <w:bCs/>
          <w:szCs w:val="21"/>
        </w:rPr>
        <w:t>箭射盔缨把恩报，</w:t>
      </w:r>
    </w:p>
    <w:p>
      <w:r>
        <w:rPr>
          <w:rFonts w:ascii="宋体" w:hAnsi="宋体" w:cs="宋体"/>
          <w:bCs/>
          <w:szCs w:val="21"/>
        </w:rPr>
        <w:t>(关</w:t>
      </w:r>
      <w:r>
        <w:rPr>
          <w:rFonts w:ascii="楷体" w:hAnsi="楷体" w:eastAsia="楷体" w:cs="宋体"/>
          <w:bCs/>
          <w:szCs w:val="21"/>
        </w:rPr>
        <w:t>上</w:t>
      </w:r>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】接过雕翎箭一条。</w:t>
      </w:r>
    </w:p>
    <w:p>
      <w:r>
        <w:rPr>
          <w:rFonts w:hint="eastAsia" w:ascii="宋体" w:hAnsi="宋体" w:cs="宋体"/>
          <w:bCs/>
          <w:szCs w:val="21"/>
        </w:rPr>
        <w:t>(关</w:t>
      </w:r>
      <w:r>
        <w:rPr>
          <w:rFonts w:hint="eastAsia" w:ascii="楷体" w:hAnsi="楷体" w:eastAsia="楷体" w:cs="宋体"/>
          <w:bCs/>
          <w:szCs w:val="21"/>
        </w:rPr>
        <w:t>拿箭到台口</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】明知深山藏虎豹，大胆单身去採樵。</w:t>
      </w:r>
    </w:p>
    <w:p>
      <w:r>
        <w:rPr>
          <w:rFonts w:ascii="宋体" w:hAnsi="宋体" w:cs="宋体"/>
          <w:bCs/>
          <w:szCs w:val="21"/>
        </w:rPr>
        <w:t>(关</w:t>
      </w:r>
      <w:r>
        <w:rPr>
          <w:rFonts w:hint="eastAsia" w:ascii="楷体" w:hAnsi="楷体" w:eastAsia="楷体" w:cs="宋体"/>
          <w:bCs/>
          <w:szCs w:val="21"/>
        </w:rPr>
        <w:t>用刀头拨箭到小边台口</w:t>
      </w:r>
      <w:r>
        <w:rPr>
          <w:rFonts w:hint="eastAsia" w:ascii="宋体" w:hAnsi="宋体" w:cs="宋体"/>
          <w:bCs/>
          <w:szCs w:val="21"/>
        </w:rPr>
        <w:t>，</w:t>
      </w:r>
      <w:r>
        <w:rPr>
          <w:rFonts w:hint="eastAsia" w:ascii="楷体" w:hAnsi="楷体" w:eastAsia="楷体" w:cs="宋体"/>
          <w:bCs/>
          <w:szCs w:val="21"/>
        </w:rPr>
        <w:t>回身看</w:t>
      </w:r>
      <w:r>
        <w:rPr>
          <w:rFonts w:ascii="楷体" w:hAnsi="楷体" w:eastAsia="楷体" w:cs="宋体"/>
          <w:bCs/>
          <w:szCs w:val="21"/>
        </w:rPr>
        <w:t>箭</w:t>
      </w:r>
      <w:r>
        <w:rPr>
          <w:rFonts w:ascii="宋体" w:hAnsi="宋体" w:cs="宋体"/>
          <w:bCs/>
          <w:szCs w:val="21"/>
        </w:rPr>
        <w:t>，</w:t>
      </w:r>
      <w:r>
        <w:rPr>
          <w:rFonts w:ascii="楷体" w:hAnsi="楷体" w:eastAsia="楷体" w:cs="宋体"/>
          <w:bCs/>
          <w:szCs w:val="21"/>
        </w:rPr>
        <w:t>下</w:t>
      </w:r>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】某家箭法人知名，只为报答</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：答报)</w:t>
      </w:r>
      <w:r>
        <w:rPr>
          <w:rFonts w:ascii="宋体" w:hAnsi="宋体" w:cs="宋体"/>
          <w:bCs/>
          <w:szCs w:val="21"/>
        </w:rPr>
        <w:t>不斩恩。二次盔缨射得准，</w:t>
      </w:r>
    </w:p>
    <w:p>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上接箭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把箭扔到大边台口</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】接过雕翎箭二根。</w:t>
      </w:r>
      <w:r>
        <w:rPr>
          <w:rFonts w:hint="eastAsia" w:ascii="宋体" w:hAnsi="宋体" w:cs="宋体"/>
          <w:bCs/>
          <w:szCs w:val="21"/>
        </w:rPr>
        <w:t>恼恨黄忠欺人甚，放箭哪有接箭能。(</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黄忠不伤某性命，箭射盔缨为何情?</w:t>
      </w:r>
      <w:r>
        <w:rPr>
          <w:rFonts w:hint="eastAsia" w:ascii="宋体" w:hAnsi="宋体" w:cs="宋体"/>
          <w:bCs/>
          <w:szCs w:val="21"/>
        </w:rPr>
        <w:t>)</w:t>
      </w:r>
    </w:p>
    <w:p>
      <w:r>
        <w:rPr>
          <w:rFonts w:ascii="宋体" w:hAnsi="宋体" w:cs="宋体"/>
          <w:bCs/>
          <w:szCs w:val="21"/>
        </w:rPr>
        <w:t>(关</w:t>
      </w:r>
      <w:r>
        <w:rPr>
          <w:rFonts w:ascii="楷体" w:hAnsi="楷体" w:eastAsia="楷体" w:cs="宋体"/>
          <w:bCs/>
          <w:szCs w:val="21"/>
        </w:rPr>
        <w:t>下</w:t>
      </w:r>
      <w:r>
        <w:rPr>
          <w:rFonts w:ascii="宋体" w:hAnsi="宋体" w:cs="宋体"/>
          <w:bCs/>
          <w:szCs w:val="21"/>
        </w:rPr>
        <w:t>。黄</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且住!关羽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：关公)不解其意，后面紧紧跟随(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不知进退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：紧紧追赶)</w:t>
      </w:r>
      <w:r>
        <w:rPr>
          <w:rFonts w:ascii="宋体" w:hAnsi="宋体" w:cs="宋体"/>
          <w:bCs/>
          <w:szCs w:val="21"/>
        </w:rPr>
        <w:t>，如何是好?也罢，待某磕</w:t>
      </w:r>
      <w:r>
        <w:rPr>
          <w:rFonts w:hint="eastAsia" w:ascii="宋体" w:hAnsi="宋体" w:cs="宋体"/>
          <w:bCs/>
          <w:szCs w:val="21"/>
        </w:rPr>
        <w:t>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去</w:t>
      </w:r>
      <w:r>
        <w:rPr>
          <w:rFonts w:hint="eastAsia" w:ascii="宋体" w:hAnsi="宋体" w:cs="宋体"/>
          <w:bCs/>
          <w:szCs w:val="21"/>
        </w:rPr>
        <w:t>)</w:t>
      </w:r>
      <w:r>
        <w:rPr>
          <w:rFonts w:ascii="宋体" w:hAnsi="宋体" w:cs="宋体"/>
          <w:bCs/>
          <w:szCs w:val="21"/>
        </w:rPr>
        <w:t>箭头伤他一箭，惊吓于他。</w:t>
      </w:r>
      <w:r>
        <w:rPr>
          <w:rFonts w:hint="eastAsia" w:ascii="宋体" w:hAnsi="宋体" w:cs="宋体"/>
          <w:bCs/>
          <w:szCs w:val="21"/>
        </w:rPr>
        <w:t>呔，</w:t>
      </w:r>
      <w:r>
        <w:rPr>
          <w:rFonts w:ascii="宋体" w:hAnsi="宋体" w:cs="宋体"/>
          <w:bCs/>
          <w:szCs w:val="21"/>
        </w:rPr>
        <w:t>看箭!</w:t>
      </w:r>
    </w:p>
    <w:p>
      <w:r>
        <w:rPr>
          <w:rFonts w:ascii="宋体" w:hAnsi="宋体" w:cs="宋体"/>
          <w:bCs/>
          <w:szCs w:val="21"/>
        </w:rPr>
        <w:t>(黄</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上接箭</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且住!黄忠百步穿杨百发百中，</w:t>
      </w:r>
      <w:r>
        <w:rPr>
          <w:rFonts w:hint="eastAsia" w:ascii="宋体" w:hAnsi="宋体" w:cs="宋体"/>
          <w:bCs/>
          <w:szCs w:val="21"/>
        </w:rPr>
        <w:t>连射三箭，</w:t>
      </w:r>
      <w:r>
        <w:rPr>
          <w:rFonts w:ascii="宋体" w:hAnsi="宋体" w:cs="宋体"/>
          <w:bCs/>
          <w:szCs w:val="21"/>
        </w:rPr>
        <w:t>只射盔缨不射咽喉是何意也?</w:t>
      </w:r>
      <w:r>
        <w:rPr>
          <w:rFonts w:hint="eastAsia" w:ascii="宋体" w:hAnsi="宋体" w:cs="宋体"/>
          <w:bCs/>
          <w:szCs w:val="21"/>
        </w:rPr>
        <w:t>嚯嚯是了(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唔</w:t>
      </w:r>
      <w:r>
        <w:rPr>
          <w:rFonts w:hint="eastAsia" w:ascii="宋体" w:hAnsi="宋体" w:cs="宋体"/>
          <w:bCs/>
          <w:szCs w:val="21"/>
        </w:rPr>
        <w:t>)</w:t>
      </w:r>
      <w:r>
        <w:rPr>
          <w:rFonts w:ascii="宋体" w:hAnsi="宋体" w:cs="宋体"/>
          <w:bCs/>
          <w:szCs w:val="21"/>
        </w:rPr>
        <w:t>，想是黄忠有降顺桃园之意，</w:t>
      </w:r>
      <w:r>
        <w:rPr>
          <w:rFonts w:hint="eastAsia" w:ascii="宋体" w:hAnsi="宋体" w:cs="宋体"/>
          <w:bCs/>
          <w:szCs w:val="21"/>
        </w:rPr>
        <w:t>军士们(</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众军校</w:t>
      </w:r>
      <w:r>
        <w:rPr>
          <w:rFonts w:hint="eastAsia" w:ascii="宋体" w:hAnsi="宋体" w:cs="宋体"/>
          <w:bCs/>
          <w:szCs w:val="21"/>
        </w:rPr>
        <w:t>)</w:t>
      </w:r>
      <w:r>
        <w:rPr>
          <w:rFonts w:ascii="宋体" w:hAnsi="宋体" w:cs="宋体"/>
          <w:bCs/>
          <w:szCs w:val="21"/>
        </w:rPr>
        <w:t>，将长沙团团围住者。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三段</w:t>
      </w:r>
      <w:r>
        <w:rPr>
          <w:rFonts w:ascii="宋体" w:hAnsi="宋体" w:cs="宋体"/>
          <w:bCs/>
          <w:szCs w:val="21"/>
        </w:rPr>
        <w:t>，</w:t>
      </w:r>
      <w:r>
        <w:rPr>
          <w:rFonts w:ascii="楷体" w:hAnsi="楷体" w:eastAsia="楷体" w:cs="宋体"/>
          <w:bCs/>
          <w:szCs w:val="21"/>
        </w:rPr>
        <w:t>堂鼓</w:t>
      </w:r>
      <w:r>
        <w:rPr>
          <w:rFonts w:cs="宋体"/>
          <w:bCs/>
          <w:szCs w:val="21"/>
        </w:rPr>
        <w:t>&lt;</w:t>
      </w:r>
      <w:r>
        <w:rPr>
          <w:rFonts w:ascii="楷体" w:hAnsi="楷体" w:eastAsia="楷体" w:cs="宋体"/>
          <w:b/>
          <w:bCs/>
          <w:szCs w:val="21"/>
        </w:rPr>
        <w:t>急急风</w:t>
      </w:r>
      <w:r>
        <w:rPr>
          <w:rFonts w:cs="宋体"/>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抄过</w:t>
      </w:r>
      <w:r>
        <w:rPr>
          <w:rFonts w:hint="eastAsia" w:ascii="楷体" w:hAnsi="楷体" w:eastAsia="楷体" w:cs="宋体"/>
          <w:bCs/>
          <w:szCs w:val="21"/>
        </w:rPr>
        <w:t>合</w:t>
      </w:r>
      <w:r>
        <w:rPr>
          <w:rFonts w:ascii="宋体" w:hAnsi="宋体" w:cs="宋体"/>
          <w:bCs/>
          <w:szCs w:val="21"/>
        </w:rPr>
        <w:t>，</w:t>
      </w:r>
      <w:r>
        <w:rPr>
          <w:rFonts w:hint="eastAsia" w:ascii="楷体" w:hAnsi="楷体" w:eastAsia="楷体" w:cs="宋体"/>
          <w:bCs/>
          <w:szCs w:val="21"/>
        </w:rPr>
        <w:t>分下</w:t>
      </w:r>
      <w:r>
        <w:rPr>
          <w:rFonts w:hint="eastAsia" w:ascii="宋体" w:hAnsi="宋体" w:cs="宋体"/>
          <w:bCs/>
          <w:szCs w:val="21"/>
        </w:rPr>
        <w:t>，关</w:t>
      </w:r>
      <w:r>
        <w:rPr>
          <w:rFonts w:hint="eastAsia" w:ascii="楷体" w:hAnsi="楷体" w:eastAsia="楷体" w:cs="宋体"/>
          <w:bCs/>
          <w:szCs w:val="21"/>
        </w:rPr>
        <w:t>往里扔箭</w:t>
      </w:r>
      <w:r>
        <w:rPr>
          <w:rFonts w:hint="eastAsia" w:ascii="宋体" w:hAnsi="宋体" w:cs="宋体"/>
          <w:bCs/>
          <w:szCs w:val="21"/>
        </w:rPr>
        <w:t>，</w:t>
      </w:r>
      <w:r>
        <w:rPr>
          <w:rFonts w:ascii="宋体" w:hAnsi="宋体" w:cs="宋体"/>
          <w:bCs/>
          <w:szCs w:val="21"/>
        </w:rPr>
        <w:t>关</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哎呀!</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】敌楼之上看分明，黄忠老儿起反心。三军带路宝帐进，</w:t>
      </w:r>
    </w:p>
    <w:p>
      <w:r>
        <w:rPr>
          <w:rFonts w:ascii="宋体" w:hAnsi="宋体" w:cs="宋体"/>
          <w:bCs/>
          <w:szCs w:val="21"/>
        </w:rPr>
        <w:t>(韩</w:t>
      </w:r>
      <w:r>
        <w:rPr>
          <w:rFonts w:ascii="楷体" w:hAnsi="楷体" w:eastAsia="楷体" w:cs="宋体"/>
          <w:bCs/>
          <w:szCs w:val="21"/>
        </w:rPr>
        <w:t>下城</w:t>
      </w:r>
      <w:r>
        <w:rPr>
          <w:rFonts w:ascii="宋体" w:hAnsi="宋体" w:cs="宋体"/>
          <w:bCs/>
          <w:szCs w:val="21"/>
        </w:rPr>
        <w:t>，</w:t>
      </w:r>
      <w:r>
        <w:rPr>
          <w:rFonts w:ascii="楷体" w:hAnsi="楷体" w:eastAsia="楷体" w:cs="宋体"/>
          <w:bCs/>
          <w:szCs w:val="21"/>
        </w:rPr>
        <w:t>拉幕换堂桌</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上挖门</w:t>
      </w:r>
      <w:r>
        <w:rPr>
          <w:rFonts w:ascii="宋体" w:hAnsi="宋体" w:cs="宋体"/>
          <w:bCs/>
          <w:szCs w:val="21"/>
        </w:rPr>
        <w:t>，韩</w:t>
      </w:r>
      <w:r>
        <w:rPr>
          <w:rFonts w:ascii="楷体" w:hAnsi="楷体" w:eastAsia="楷体" w:cs="宋体"/>
          <w:bCs/>
          <w:szCs w:val="21"/>
        </w:rPr>
        <w:t>上</w:t>
      </w:r>
      <w:r>
        <w:rPr>
          <w:rFonts w:hint="eastAsia" w:ascii="宋体" w:hAnsi="宋体" w:cs="宋体"/>
          <w:bCs/>
          <w:szCs w:val="21"/>
        </w:rPr>
        <w:t>，</w:t>
      </w:r>
      <w:r>
        <w:rPr>
          <w:rFonts w:hint="eastAsia" w:ascii="楷体" w:hAnsi="楷体" w:eastAsia="楷体" w:cs="宋体"/>
          <w:bCs/>
          <w:szCs w:val="21"/>
        </w:rPr>
        <w:t>一番两番</w:t>
      </w:r>
      <w:r>
        <w:rPr>
          <w:rFonts w:hint="eastAsia" w:ascii="宋体" w:hAnsi="宋体" w:cs="宋体"/>
          <w:bCs/>
          <w:szCs w:val="21"/>
        </w:rPr>
        <w:t>，</w:t>
      </w:r>
      <w:r>
        <w:rPr>
          <w:rFonts w:hint="eastAsia"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进门入大座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】快传老将黄汉升。</w:t>
      </w:r>
    </w:p>
    <w:p>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】辕门下马心不定，</w:t>
      </w:r>
    </w:p>
    <w:p>
      <w:r>
        <w:rPr>
          <w:rFonts w:ascii="宋体" w:hAnsi="宋体" w:cs="宋体"/>
          <w:bCs/>
          <w:szCs w:val="21"/>
        </w:rPr>
        <w:t>(黄</w:t>
      </w:r>
      <w:r>
        <w:rPr>
          <w:rFonts w:ascii="楷体" w:hAnsi="楷体" w:eastAsia="楷体" w:cs="宋体"/>
          <w:bCs/>
          <w:szCs w:val="21"/>
        </w:rPr>
        <w:t>下马</w:t>
      </w:r>
      <w:r>
        <w:rPr>
          <w:rFonts w:ascii="宋体" w:hAnsi="宋体" w:cs="宋体"/>
          <w:bCs/>
          <w:szCs w:val="21"/>
        </w:rPr>
        <w:t>，</w:t>
      </w:r>
      <w:r>
        <w:rPr>
          <w:rFonts w:hint="eastAsia" w:ascii="楷体" w:hAnsi="楷体" w:eastAsia="楷体" w:cs="宋体"/>
          <w:bCs/>
          <w:szCs w:val="21"/>
        </w:rPr>
        <w:t>挖</w:t>
      </w:r>
      <w:r>
        <w:rPr>
          <w:rFonts w:ascii="楷体" w:hAnsi="楷体" w:eastAsia="楷体" w:cs="宋体"/>
          <w:bCs/>
          <w:szCs w:val="21"/>
        </w:rPr>
        <w:t>进门站大边</w:t>
      </w:r>
      <w:r>
        <w:rPr>
          <w:rFonts w:ascii="宋体" w:hAnsi="宋体" w:cs="宋体"/>
          <w:bCs/>
          <w:szCs w:val="21"/>
        </w:rPr>
        <w:t>，韩</w:t>
      </w:r>
      <w:r>
        <w:rPr>
          <w:rFonts w:ascii="楷体" w:hAnsi="楷体" w:eastAsia="楷体" w:cs="宋体"/>
          <w:bCs/>
          <w:szCs w:val="21"/>
        </w:rPr>
        <w:t>怒视</w:t>
      </w:r>
      <w:r>
        <w:rPr>
          <w:rFonts w:ascii="宋体" w:hAnsi="宋体" w:cs="宋体"/>
          <w:bCs/>
          <w:szCs w:val="21"/>
        </w:rPr>
        <w:t>，</w:t>
      </w:r>
      <w:r>
        <w:rPr>
          <w:rFonts w:ascii="楷体" w:hAnsi="楷体" w:eastAsia="楷体" w:cs="宋体"/>
          <w:bCs/>
          <w:szCs w:val="21"/>
        </w:rPr>
        <w:t>拍桌子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】都督发怒为何情?</w:t>
      </w:r>
    </w:p>
    <w:p>
      <w:r>
        <w:rPr>
          <w:rFonts w:ascii="宋体" w:hAnsi="宋体" w:cs="宋体"/>
          <w:bCs/>
          <w:szCs w:val="21"/>
        </w:rPr>
        <w:t>黄忠</w:t>
      </w:r>
      <w:r>
        <w:rPr>
          <w:rFonts w:ascii="宋体" w:hAnsi="宋体" w:cs="宋体"/>
          <w:bCs/>
          <w:szCs w:val="21"/>
        </w:rPr>
        <w:tab/>
      </w:r>
      <w:r>
        <w:rPr>
          <w:rFonts w:hint="eastAsia" w:ascii="宋体" w:hAnsi="宋体" w:cs="宋体"/>
          <w:bCs/>
          <w:szCs w:val="21"/>
        </w:rPr>
        <w:t>都督，为何发怒?</w:t>
      </w:r>
    </w:p>
    <w:p>
      <w:pPr>
        <w:ind w:left="840" w:hanging="840"/>
      </w:pPr>
      <w:r>
        <w:rPr>
          <w:rFonts w:ascii="宋体" w:hAnsi="宋体" w:cs="宋体"/>
          <w:bCs/>
          <w:szCs w:val="21"/>
        </w:rPr>
        <w:t>韩玄</w:t>
      </w:r>
      <w:r>
        <w:rPr>
          <w:rFonts w:ascii="宋体" w:hAnsi="宋体" w:cs="宋体"/>
          <w:bCs/>
          <w:szCs w:val="21"/>
        </w:rPr>
        <w:tab/>
      </w:r>
      <w:r>
        <w:rPr>
          <w:rFonts w:hint="eastAsia" w:ascii="宋体" w:hAnsi="宋体" w:cs="宋体"/>
          <w:bCs/>
          <w:szCs w:val="21"/>
        </w:rPr>
        <w:t>我来问你(</w:t>
      </w:r>
      <w:r>
        <w:rPr>
          <w:rFonts w:hint="eastAsia" w:ascii="楷体" w:hAnsi="楷体" w:eastAsia="楷体" w:cs="宋体"/>
          <w:bCs/>
          <w:szCs w:val="21"/>
        </w:rPr>
        <w:t>或</w:t>
      </w:r>
      <w:r>
        <w:rPr>
          <w:rFonts w:hint="eastAsia" w:ascii="宋体" w:hAnsi="宋体" w:cs="宋体"/>
          <w:bCs/>
          <w:szCs w:val="21"/>
        </w:rPr>
        <w:t>：我且问你)，</w:t>
      </w:r>
      <w:r>
        <w:rPr>
          <w:rFonts w:ascii="宋体" w:hAnsi="宋体" w:cs="宋体"/>
          <w:bCs/>
          <w:szCs w:val="21"/>
        </w:rPr>
        <w:t>你的箭法</w:t>
      </w:r>
      <w:r>
        <w:rPr>
          <w:rFonts w:hint="eastAsia" w:ascii="宋体" w:hAnsi="宋体" w:cs="宋体"/>
          <w:bCs/>
          <w:szCs w:val="21"/>
        </w:rPr>
        <w:t>百步穿杨</w:t>
      </w:r>
      <w:r>
        <w:rPr>
          <w:rFonts w:ascii="宋体" w:hAnsi="宋体" w:cs="宋体"/>
          <w:bCs/>
          <w:szCs w:val="21"/>
        </w:rPr>
        <w:t>百发百中，</w:t>
      </w:r>
      <w:r>
        <w:rPr>
          <w:rFonts w:hint="eastAsia" w:ascii="宋体" w:hAnsi="宋体" w:cs="宋体"/>
          <w:bCs/>
          <w:szCs w:val="21"/>
        </w:rPr>
        <w:t>今日</w:t>
      </w:r>
      <w:r>
        <w:rPr>
          <w:rFonts w:ascii="宋体" w:hAnsi="宋体" w:cs="宋体"/>
          <w:bCs/>
          <w:szCs w:val="21"/>
        </w:rPr>
        <w:t>连射三箭，为何只射盔缨，不射咽喉，是何意也?</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这……</w:t>
      </w:r>
      <w:r>
        <w:rPr>
          <w:rFonts w:hint="eastAsia" w:ascii="宋体" w:hAnsi="宋体" w:cs="宋体"/>
          <w:bCs/>
          <w:szCs w:val="21"/>
        </w:rPr>
        <w:t>)</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ascii="宋体" w:hAnsi="宋体" w:cs="宋体"/>
          <w:bCs/>
          <w:szCs w:val="21"/>
        </w:rPr>
        <w:t>讲!</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)都督!末将</w:t>
      </w:r>
      <w:r>
        <w:rPr>
          <w:rFonts w:hint="eastAsia" w:ascii="宋体" w:hAnsi="宋体" w:cs="宋体"/>
          <w:bCs/>
          <w:szCs w:val="21"/>
        </w:rPr>
        <w:t>昨日在两军阵前，</w:t>
      </w:r>
      <w:r>
        <w:rPr>
          <w:rFonts w:ascii="宋体" w:hAnsi="宋体" w:cs="宋体"/>
          <w:bCs/>
          <w:szCs w:val="21"/>
        </w:rPr>
        <w:t>被关羽挑下马来，是他不忍伤害于我</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末将</w:t>
      </w:r>
      <w:r>
        <w:rPr>
          <w:rFonts w:hint="eastAsia" w:ascii="宋体" w:hAnsi="宋体" w:cs="宋体"/>
          <w:bCs/>
          <w:szCs w:val="21"/>
        </w:rPr>
        <w:t>昨日在两军阵前，马失前蹄，关羽不忍伤害于我)</w:t>
      </w:r>
      <w:r>
        <w:rPr>
          <w:rFonts w:ascii="宋体" w:hAnsi="宋体" w:cs="宋体"/>
          <w:bCs/>
          <w:szCs w:val="21"/>
        </w:rPr>
        <w:t>，故而</w:t>
      </w:r>
      <w:r>
        <w:rPr>
          <w:rFonts w:hint="eastAsia" w:ascii="宋体" w:hAnsi="宋体" w:cs="宋体"/>
          <w:bCs/>
          <w:szCs w:val="21"/>
        </w:rPr>
        <w:t>末将今日只</w:t>
      </w:r>
      <w:r>
        <w:rPr>
          <w:rFonts w:ascii="宋体" w:hAnsi="宋体" w:cs="宋体"/>
          <w:bCs/>
          <w:szCs w:val="21"/>
        </w:rPr>
        <w:t>射盔缨，不射咽喉，以报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住口。</w:t>
      </w:r>
    </w:p>
    <w:p>
      <w:r>
        <w:rPr>
          <w:rFonts w:ascii="宋体" w:hAnsi="宋体" w:cs="宋体"/>
          <w:bCs/>
          <w:szCs w:val="21"/>
        </w:rPr>
        <w:t>(黄忠</w:t>
      </w:r>
      <w:r>
        <w:rPr>
          <w:rFonts w:hint="eastAsia" w:ascii="楷体" w:hAnsi="楷体" w:eastAsia="楷体" w:cs="宋体"/>
          <w:bCs/>
          <w:szCs w:val="21"/>
        </w:rPr>
        <w:t>面朝里</w:t>
      </w:r>
      <w:r>
        <w:rPr>
          <w:rFonts w:ascii="楷体" w:hAnsi="楷体" w:eastAsia="楷体" w:cs="宋体"/>
          <w:bCs/>
          <w:szCs w:val="21"/>
        </w:rPr>
        <w:t>跪中间</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】听一言来怒气生，老贼不该起反心。吩咐两旁刀斧手，</w:t>
      </w:r>
      <w:r>
        <w:rPr>
          <w:rFonts w:hint="eastAsia" w:ascii="宋体" w:hAnsi="宋体" w:cs="宋体"/>
          <w:bCs/>
          <w:szCs w:val="21"/>
        </w:rPr>
        <w:t>绑出(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推出</w:t>
      </w:r>
      <w:r>
        <w:rPr>
          <w:rFonts w:hint="eastAsia" w:ascii="宋体" w:hAnsi="宋体" w:cs="宋体"/>
          <w:bCs/>
          <w:szCs w:val="21"/>
        </w:rPr>
        <w:t>)</w:t>
      </w:r>
      <w:r>
        <w:rPr>
          <w:rFonts w:ascii="宋体" w:hAnsi="宋体" w:cs="宋体"/>
          <w:bCs/>
          <w:szCs w:val="21"/>
        </w:rPr>
        <w:t>辕门问斩刑。</w:t>
      </w:r>
    </w:p>
    <w:p>
      <w:r>
        <w:rPr>
          <w:rFonts w:ascii="宋体" w:hAnsi="宋体" w:cs="宋体"/>
          <w:bCs/>
          <w:szCs w:val="21"/>
        </w:rPr>
        <w:t>(黄忠</w:t>
      </w:r>
      <w:r>
        <w:rPr>
          <w:rFonts w:ascii="楷体" w:hAnsi="楷体" w:eastAsia="楷体" w:cs="宋体"/>
          <w:bCs/>
          <w:szCs w:val="21"/>
        </w:rPr>
        <w:t>转身向外屁股坐子</w:t>
      </w:r>
      <w:r>
        <w:rPr>
          <w:rFonts w:ascii="宋体" w:hAnsi="宋体" w:cs="宋体"/>
          <w:bCs/>
          <w:szCs w:val="21"/>
        </w:rPr>
        <w:t>，</w:t>
      </w:r>
      <w:r>
        <w:rPr>
          <w:rFonts w:hint="eastAsia" w:ascii="楷体" w:hAnsi="楷体" w:eastAsia="楷体" w:cs="宋体"/>
          <w:bCs/>
          <w:szCs w:val="21"/>
        </w:rPr>
        <w:t>两</w:t>
      </w:r>
      <w:r>
        <w:rPr>
          <w:rFonts w:ascii="宋体" w:hAnsi="宋体" w:cs="宋体"/>
          <w:bCs/>
          <w:szCs w:val="21"/>
        </w:rPr>
        <w:t>刀斧手</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给</w:t>
      </w:r>
      <w:r>
        <w:rPr>
          <w:rFonts w:ascii="宋体" w:hAnsi="宋体" w:cs="宋体"/>
          <w:bCs/>
          <w:szCs w:val="21"/>
        </w:rPr>
        <w:t>黄</w:t>
      </w:r>
      <w:r>
        <w:rPr>
          <w:rFonts w:ascii="楷体" w:hAnsi="楷体" w:eastAsia="楷体" w:cs="宋体"/>
          <w:bCs/>
          <w:szCs w:val="21"/>
        </w:rPr>
        <w:t>上绑</w:t>
      </w:r>
      <w:r>
        <w:rPr>
          <w:rFonts w:hint="eastAsia" w:ascii="楷体" w:hAnsi="楷体" w:eastAsia="楷体" w:cs="楷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情愿一死仁义尽，岂肯做那无义人。</w:t>
      </w:r>
    </w:p>
    <w:p>
      <w:r>
        <w:rPr>
          <w:rFonts w:hint="eastAsia"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，黄、刀斧手</w:t>
      </w:r>
      <w:r>
        <w:rPr>
          <w:rFonts w:ascii="楷体" w:hAnsi="楷体" w:eastAsia="楷体" w:cs="宋体"/>
          <w:bCs/>
          <w:szCs w:val="21"/>
        </w:rPr>
        <w:t>出门下</w:t>
      </w:r>
      <w:r>
        <w:rPr>
          <w:rFonts w:hint="eastAsia" w:ascii="楷体" w:hAnsi="楷体" w:eastAsia="楷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滚木擂石安排定，</w:t>
      </w:r>
    </w:p>
    <w:p>
      <w:r>
        <w:rPr>
          <w:rFonts w:hint="eastAsia" w:ascii="宋体" w:hAnsi="宋体" w:cs="宋体"/>
          <w:bCs/>
          <w:szCs w:val="21"/>
        </w:rPr>
        <w:t>(韩玄</w:t>
      </w:r>
      <w:r>
        <w:rPr>
          <w:rFonts w:hint="eastAsia" w:ascii="楷体" w:hAnsi="楷体" w:eastAsia="楷体" w:cs="宋体"/>
          <w:bCs/>
          <w:szCs w:val="21"/>
        </w:rPr>
        <w:t>出位</w:t>
      </w:r>
      <w:r>
        <w:rPr>
          <w:rFonts w:hint="eastAsia" w:ascii="宋体" w:hAnsi="宋体" w:cs="宋体"/>
          <w:bCs/>
          <w:szCs w:val="21"/>
        </w:rPr>
        <w:t>，</w:t>
      </w:r>
      <w:r>
        <w:rPr>
          <w:rFonts w:hint="eastAsia" w:ascii="楷体" w:hAnsi="楷体" w:eastAsia="楷体" w:cs="宋体"/>
          <w:bCs/>
          <w:szCs w:val="21"/>
        </w:rPr>
        <w:t>四白</w:t>
      </w:r>
      <w:r>
        <w:rPr>
          <w:rFonts w:ascii="宋体" w:hAnsi="宋体" w:cs="宋体"/>
          <w:bCs/>
          <w:szCs w:val="21"/>
        </w:rPr>
        <w:t>龙套</w:t>
      </w:r>
      <w:r>
        <w:rPr>
          <w:rFonts w:ascii="楷体" w:hAnsi="楷体" w:eastAsia="楷体" w:cs="宋体"/>
          <w:bCs/>
          <w:szCs w:val="21"/>
        </w:rPr>
        <w:t>下</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等候魏延定计行。</w:t>
      </w:r>
    </w:p>
    <w:p>
      <w:r>
        <w:rPr>
          <w:rFonts w:hint="eastAsia" w:ascii="宋体" w:hAnsi="宋体" w:cs="宋体"/>
          <w:bCs/>
          <w:szCs w:val="21"/>
        </w:rPr>
        <w:t>(</w:t>
      </w:r>
      <w:r>
        <w:rPr>
          <w:rFonts w:ascii="宋体" w:hAnsi="宋体" w:cs="宋体"/>
          <w:bCs/>
          <w:szCs w:val="21"/>
        </w:rPr>
        <w:t>韩玄</w:t>
      </w:r>
      <w:r>
        <w:rPr>
          <w:bCs/>
          <w:szCs w:val="21"/>
        </w:rPr>
        <w:t>&lt;</w:t>
      </w:r>
      <w:r>
        <w:rPr>
          <w:rFonts w:ascii="楷体" w:hAnsi="楷体" w:eastAsia="楷体"/>
          <w:b/>
          <w:bCs/>
          <w:szCs w:val="21"/>
        </w:rPr>
        <w:t>抽头</w:t>
      </w:r>
      <w:r>
        <w:rPr>
          <w:bCs/>
          <w:szCs w:val="21"/>
        </w:rPr>
        <w:t>&gt;</w:t>
      </w:r>
      <w:r>
        <w:rPr>
          <w:rFonts w:hint="eastAsia"/>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第五场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执车旗站门</w:t>
      </w:r>
      <w:r>
        <w:rPr>
          <w:rFonts w:ascii="宋体" w:hAnsi="宋体" w:cs="宋体"/>
          <w:bCs/>
          <w:szCs w:val="21"/>
        </w:rPr>
        <w:t>，魏延</w:t>
      </w:r>
      <w:r>
        <w:rPr>
          <w:rFonts w:ascii="楷体" w:hAnsi="楷体" w:eastAsia="楷体" w:cs="宋体"/>
          <w:bCs/>
          <w:szCs w:val="21"/>
        </w:rPr>
        <w:t>换箭衣</w:t>
      </w:r>
      <w:r>
        <w:rPr>
          <w:rFonts w:ascii="宋体" w:hAnsi="宋体" w:cs="宋体"/>
          <w:bCs/>
          <w:szCs w:val="21"/>
        </w:rPr>
        <w:t>、</w:t>
      </w:r>
      <w:r>
        <w:rPr>
          <w:rFonts w:ascii="楷体" w:hAnsi="楷体" w:eastAsia="楷体" w:cs="宋体"/>
          <w:bCs/>
          <w:szCs w:val="21"/>
        </w:rPr>
        <w:t>马褂上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】某家奉了都督命，</w:t>
      </w:r>
      <w:r>
        <w:rPr>
          <w:rFonts w:hint="eastAsia" w:ascii="宋体" w:hAnsi="宋体" w:cs="宋体"/>
          <w:bCs/>
          <w:szCs w:val="21"/>
        </w:rPr>
        <w:t>解押(</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押运</w:t>
      </w:r>
      <w:r>
        <w:rPr>
          <w:rFonts w:hint="eastAsia" w:ascii="宋体" w:hAnsi="宋体" w:cs="宋体"/>
          <w:bCs/>
          <w:szCs w:val="21"/>
        </w:rPr>
        <w:t>)</w:t>
      </w:r>
      <w:r>
        <w:rPr>
          <w:rFonts w:ascii="宋体" w:hAnsi="宋体" w:cs="宋体"/>
          <w:bCs/>
          <w:szCs w:val="21"/>
        </w:rPr>
        <w:t>粮草转回营。</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某</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w:t>
      </w:r>
      <w:r>
        <w:rPr>
          <w:rFonts w:ascii="宋体" w:hAnsi="宋体" w:cs="宋体"/>
          <w:bCs/>
          <w:szCs w:val="21"/>
        </w:rPr>
        <w:t>，魏延。奉了都督</w:t>
      </w:r>
      <w:r>
        <w:rPr>
          <w:rFonts w:ascii="宋体" w:hAnsi="宋体" w:cs="宋体"/>
          <w:bCs/>
          <w:szCs w:val="21"/>
          <w:u w:val="single"/>
        </w:rPr>
        <w:t>之命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：将令）</w:t>
      </w:r>
      <w:r>
        <w:rPr>
          <w:rFonts w:ascii="宋体" w:hAnsi="宋体" w:cs="宋体"/>
          <w:bCs/>
          <w:szCs w:val="21"/>
        </w:rPr>
        <w:t>，押运粮草军前</w:t>
      </w:r>
      <w:r>
        <w:rPr>
          <w:rFonts w:hint="eastAsia" w:ascii="宋体" w:hAnsi="宋体" w:cs="宋体"/>
          <w:bCs/>
          <w:szCs w:val="21"/>
          <w:u w:val="single"/>
        </w:rPr>
        <w:t>需用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听用</w:t>
      </w:r>
      <w:r>
        <w:rPr>
          <w:rFonts w:hint="eastAsia" w:ascii="宋体" w:hAnsi="宋体" w:cs="宋体"/>
          <w:bCs/>
          <w:szCs w:val="21"/>
        </w:rPr>
        <w:t>)</w:t>
      </w:r>
      <w:r>
        <w:rPr>
          <w:rFonts w:ascii="宋体" w:hAnsi="宋体" w:cs="宋体"/>
          <w:bCs/>
          <w:szCs w:val="21"/>
        </w:rPr>
        <w:t>。粮草催齐回营交令。军士们，</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催军!</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】三军</w:t>
      </w:r>
      <w:r>
        <w:rPr>
          <w:rFonts w:hint="eastAsia" w:ascii="宋体" w:hAnsi="宋体" w:cs="宋体"/>
          <w:bCs/>
          <w:szCs w:val="21"/>
        </w:rPr>
        <w:t>押粮(</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与爷</w:t>
      </w:r>
      <w:r>
        <w:rPr>
          <w:rFonts w:hint="eastAsia" w:ascii="宋体" w:hAnsi="宋体" w:cs="宋体"/>
          <w:bCs/>
          <w:szCs w:val="21"/>
        </w:rPr>
        <w:t>)</w:t>
      </w:r>
      <w:r>
        <w:rPr>
          <w:rFonts w:ascii="宋体" w:hAnsi="宋体" w:cs="宋体"/>
          <w:bCs/>
          <w:szCs w:val="21"/>
        </w:rPr>
        <w:t>往前进。</w:t>
      </w:r>
    </w:p>
    <w:p>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】见了都督</w:t>
      </w:r>
      <w:r>
        <w:rPr>
          <w:rFonts w:hint="eastAsia" w:ascii="宋体" w:hAnsi="宋体" w:cs="宋体"/>
          <w:bCs/>
          <w:szCs w:val="21"/>
        </w:rPr>
        <w:t>说分明(</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问军情</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r>
        <w:rPr>
          <w:rFonts w:ascii="宋体" w:hAnsi="宋体" w:cs="宋体"/>
          <w:bCs/>
          <w:szCs w:val="21"/>
        </w:rPr>
        <w:t>(黄忠</w:t>
      </w:r>
      <w:r>
        <w:rPr>
          <w:rFonts w:ascii="楷体" w:hAnsi="楷体" w:eastAsia="楷体" w:cs="宋体"/>
          <w:bCs/>
          <w:szCs w:val="21"/>
        </w:rPr>
        <w:t>换红箭衣</w:t>
      </w:r>
      <w:r>
        <w:rPr>
          <w:rFonts w:ascii="宋体" w:hAnsi="宋体" w:cs="宋体"/>
          <w:bCs/>
          <w:szCs w:val="21"/>
        </w:rPr>
        <w:t>，</w:t>
      </w:r>
      <w:r>
        <w:rPr>
          <w:rFonts w:ascii="楷体" w:hAnsi="楷体" w:eastAsia="楷体" w:cs="宋体"/>
          <w:bCs/>
          <w:szCs w:val="21"/>
        </w:rPr>
        <w:t>戴条子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西皮导板</w:t>
      </w:r>
      <w:r>
        <w:rPr>
          <w:rFonts w:ascii="宋体" w:hAnsi="宋体" w:cs="宋体"/>
          <w:bCs/>
          <w:szCs w:val="21"/>
        </w:rPr>
        <w:t>】</w:t>
      </w:r>
      <w:r>
        <w:rPr>
          <w:rFonts w:hint="eastAsia" w:ascii="宋体" w:hAnsi="宋体" w:cs="宋体"/>
          <w:bCs/>
          <w:szCs w:val="21"/>
        </w:rPr>
        <w:t>将令(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号令</w:t>
      </w:r>
      <w:r>
        <w:rPr>
          <w:rFonts w:hint="eastAsia" w:ascii="宋体" w:hAnsi="宋体" w:cs="宋体"/>
          <w:bCs/>
          <w:szCs w:val="21"/>
        </w:rPr>
        <w:t>)</w:t>
      </w:r>
      <w:r>
        <w:rPr>
          <w:rFonts w:ascii="宋体" w:hAnsi="宋体" w:cs="宋体"/>
          <w:bCs/>
          <w:szCs w:val="21"/>
        </w:rPr>
        <w:t>一出绑帐口，</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上</w:t>
      </w:r>
      <w:r>
        <w:rPr>
          <w:rFonts w:ascii="宋体" w:hAnsi="宋体" w:cs="宋体"/>
          <w:bCs/>
          <w:szCs w:val="21"/>
        </w:rPr>
        <w:t>，黄忠</w:t>
      </w:r>
      <w:r>
        <w:rPr>
          <w:bCs/>
          <w:szCs w:val="21"/>
        </w:rPr>
        <w:t>&lt;</w:t>
      </w:r>
      <w:r>
        <w:rPr>
          <w:rFonts w:hint="eastAsia" w:ascii="楷体" w:hAnsi="楷体" w:eastAsia="楷体"/>
          <w:b/>
          <w:bCs/>
          <w:szCs w:val="21"/>
        </w:rPr>
        <w:t>四击</w:t>
      </w:r>
      <w:r>
        <w:rPr>
          <w:rFonts w:ascii="楷体" w:hAnsi="楷体" w:eastAsia="楷体"/>
          <w:b/>
          <w:bCs/>
          <w:szCs w:val="21"/>
        </w:rPr>
        <w:t>头</w:t>
      </w:r>
      <w:r>
        <w:rPr>
          <w:bCs/>
          <w:szCs w:val="21"/>
        </w:rPr>
        <w:t>&gt;</w:t>
      </w:r>
      <w:r>
        <w:rPr>
          <w:rFonts w:ascii="楷体" w:hAnsi="楷体" w:eastAsia="楷体" w:cs="宋体"/>
          <w:bCs/>
          <w:szCs w:val="21"/>
        </w:rPr>
        <w:t>上至九龙口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】汗马功劳一笔勾。</w:t>
      </w:r>
    </w:p>
    <w:p>
      <w:r>
        <w:rPr>
          <w:rFonts w:ascii="宋体" w:hAnsi="宋体" w:cs="宋体"/>
          <w:bCs/>
          <w:szCs w:val="21"/>
        </w:rPr>
        <w:t>(</w:t>
      </w:r>
      <w:r>
        <w:rPr>
          <w:rFonts w:ascii="楷体" w:hAnsi="楷体" w:eastAsia="楷体" w:cs="宋体"/>
          <w:bCs/>
          <w:szCs w:val="21"/>
        </w:rPr>
        <w:t>扯正</w:t>
      </w:r>
      <w:r>
        <w:rPr>
          <w:rFonts w:ascii="宋体" w:hAnsi="宋体" w:cs="宋体"/>
          <w:bCs/>
          <w:szCs w:val="21"/>
        </w:rPr>
        <w:t>，</w:t>
      </w:r>
      <w:r>
        <w:rPr>
          <w:rFonts w:ascii="楷体" w:hAnsi="楷体" w:eastAsia="楷体" w:cs="宋体"/>
          <w:bCs/>
          <w:szCs w:val="21"/>
        </w:rPr>
        <w:t>扯四门</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Style w:val="66"/>
          <w:rFonts w:ascii="楷体" w:hAnsi="楷体" w:eastAsia="楷体" w:cs="宋体"/>
          <w:bCs/>
          <w:szCs w:val="21"/>
        </w:rPr>
        <w:footnoteReference w:id="178"/>
      </w:r>
      <w:r>
        <w:rPr>
          <w:rFonts w:ascii="宋体" w:hAnsi="宋体" w:cs="宋体"/>
          <w:bCs/>
          <w:szCs w:val="21"/>
        </w:rPr>
        <w:t>】桃园弟兄来争斗，一来一往统貔貅。误中</w:t>
      </w:r>
      <w:r>
        <w:rPr>
          <w:rFonts w:hint="eastAsia" w:ascii="宋体" w:hAnsi="宋体" w:cs="宋体"/>
          <w:bCs/>
          <w:szCs w:val="21"/>
        </w:rPr>
        <w:t>了(</w:t>
      </w:r>
      <w:r>
        <w:rPr>
          <w:rFonts w:hint="eastAsia" w:ascii="楷体" w:hAnsi="楷体" w:eastAsia="楷体" w:cs="宋体"/>
          <w:bCs/>
          <w:szCs w:val="21"/>
        </w:rPr>
        <w:t>或</w:t>
      </w:r>
      <w:r>
        <w:rPr>
          <w:rFonts w:hint="eastAsia" w:ascii="宋体" w:hAnsi="宋体" w:cs="宋体"/>
          <w:bCs/>
          <w:szCs w:val="21"/>
        </w:rPr>
        <w:t>：某中了)</w:t>
      </w:r>
      <w:r>
        <w:rPr>
          <w:rFonts w:ascii="宋体" w:hAnsi="宋体" w:cs="宋体"/>
          <w:bCs/>
          <w:szCs w:val="21"/>
        </w:rPr>
        <w:t>关公拖刀计，蒙他不斩</w:t>
      </w:r>
      <w:r>
        <w:rPr>
          <w:rFonts w:hint="eastAsia" w:ascii="宋体" w:hAnsi="宋体" w:cs="宋体"/>
          <w:bCs/>
          <w:szCs w:val="21"/>
        </w:rPr>
        <w:t>把</w:t>
      </w:r>
      <w:r>
        <w:rPr>
          <w:rFonts w:ascii="宋体" w:hAnsi="宋体" w:cs="宋体"/>
          <w:bCs/>
          <w:szCs w:val="21"/>
        </w:rPr>
        <w:t>我留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w:t>
      </w:r>
      <w:r>
        <w:rPr>
          <w:rFonts w:hint="eastAsia" w:ascii="宋体" w:hAnsi="宋体" w:cs="宋体"/>
          <w:bCs/>
          <w:szCs w:val="21"/>
        </w:rPr>
        <w:t>我留；</w:t>
      </w:r>
      <w:r>
        <w:rPr>
          <w:rFonts w:hint="eastAsia" w:ascii="楷体" w:hAnsi="楷体" w:eastAsia="楷体" w:cs="宋体"/>
          <w:bCs/>
          <w:szCs w:val="21"/>
        </w:rPr>
        <w:t>或</w:t>
      </w:r>
      <w:r>
        <w:rPr>
          <w:rFonts w:hint="eastAsia" w:ascii="宋体" w:hAnsi="宋体" w:cs="宋体"/>
          <w:bCs/>
          <w:szCs w:val="21"/>
        </w:rPr>
        <w:t>：把情留)</w:t>
      </w:r>
      <w:r>
        <w:rPr>
          <w:rFonts w:ascii="宋体" w:hAnsi="宋体" w:cs="宋体"/>
          <w:bCs/>
          <w:szCs w:val="21"/>
        </w:rPr>
        <w:t>。都只为他人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厚，百步穿杨把恩酬，都督一见冲牛</w:t>
      </w:r>
      <w:r>
        <w:rPr>
          <w:rFonts w:hint="eastAsia" w:ascii="宋体" w:hAnsi="宋体" w:cs="宋体"/>
          <w:bCs/>
          <w:szCs w:val="21"/>
        </w:rPr>
        <w:t>、</w:t>
      </w:r>
      <w:r>
        <w:rPr>
          <w:rFonts w:ascii="宋体" w:hAnsi="宋体" w:cs="宋体"/>
          <w:bCs/>
          <w:szCs w:val="21"/>
        </w:rPr>
        <w:t>斗，绑出了辕门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绑出了</w:t>
      </w:r>
      <w:r>
        <w:rPr>
          <w:rFonts w:hint="eastAsia" w:ascii="宋体" w:hAnsi="宋体" w:cs="宋体"/>
          <w:bCs/>
          <w:szCs w:val="21"/>
        </w:rPr>
        <w:t>营门)</w:t>
      </w:r>
      <w:r>
        <w:rPr>
          <w:rFonts w:ascii="宋体" w:hAnsi="宋体" w:cs="宋体"/>
          <w:bCs/>
          <w:szCs w:val="21"/>
        </w:rPr>
        <w:t xml:space="preserve">要斩头。移步儿来在营门首， </w:t>
      </w:r>
    </w:p>
    <w:p>
      <w:r>
        <w:rPr>
          <w:rFonts w:ascii="宋体" w:hAnsi="宋体" w:cs="宋体"/>
          <w:bCs/>
          <w:szCs w:val="21"/>
        </w:rPr>
        <w:t>(黄忠</w:t>
      </w:r>
      <w:r>
        <w:rPr>
          <w:rFonts w:ascii="楷体" w:hAnsi="楷体" w:eastAsia="楷体" w:cs="宋体"/>
          <w:bCs/>
          <w:szCs w:val="21"/>
        </w:rPr>
        <w:t>坐大边</w:t>
      </w:r>
      <w:r>
        <w:rPr>
          <w:rFonts w:hint="eastAsia" w:ascii="楷体" w:hAnsi="楷体" w:eastAsia="楷体" w:cs="宋体"/>
          <w:bCs/>
          <w:szCs w:val="21"/>
        </w:rPr>
        <w:t>门</w:t>
      </w:r>
      <w:r>
        <w:rPr>
          <w:rFonts w:ascii="楷体" w:hAnsi="楷体" w:eastAsia="楷体" w:cs="宋体"/>
          <w:bCs/>
          <w:szCs w:val="21"/>
        </w:rPr>
        <w:t>椅</w:t>
      </w:r>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站身后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】到此时我只得气忍咽喉。</w:t>
      </w:r>
    </w:p>
    <w:p>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一条鞭</w:t>
      </w:r>
      <w:r>
        <w:rPr>
          <w:rFonts w:ascii="宋体" w:hAnsi="宋体" w:cs="宋体"/>
          <w:bCs/>
          <w:szCs w:val="21"/>
        </w:rPr>
        <w:t>”</w:t>
      </w:r>
      <w:r>
        <w:rPr>
          <w:rFonts w:ascii="楷体" w:hAnsi="楷体" w:eastAsia="楷体" w:cs="宋体"/>
          <w:bCs/>
          <w:szCs w:val="21"/>
        </w:rPr>
        <w:t>上</w:t>
      </w:r>
      <w:r>
        <w:rPr>
          <w:rFonts w:ascii="宋体" w:hAnsi="宋体" w:cs="宋体"/>
          <w:bCs/>
          <w:szCs w:val="21"/>
        </w:rPr>
        <w:t>，魏延</w:t>
      </w:r>
      <w:r>
        <w:rPr>
          <w:rFonts w:cs="宋体"/>
          <w:bCs/>
          <w:szCs w:val="21"/>
        </w:rPr>
        <w:t>&lt;</w:t>
      </w:r>
      <w:r>
        <w:rPr>
          <w:rFonts w:ascii="楷体" w:hAnsi="楷体" w:eastAsia="楷体" w:cs="宋体"/>
          <w:b/>
          <w:bCs/>
          <w:szCs w:val="21"/>
        </w:rPr>
        <w:t>长锤</w:t>
      </w:r>
      <w:r>
        <w:rPr>
          <w:rFonts w:cs="宋体"/>
          <w:bCs/>
          <w:szCs w:val="21"/>
        </w:rPr>
        <w:t>&gt;</w:t>
      </w:r>
      <w:r>
        <w:rPr>
          <w:rFonts w:ascii="楷体" w:hAnsi="楷体" w:eastAsia="楷体" w:cs="宋体"/>
          <w:bCs/>
          <w:szCs w:val="21"/>
        </w:rPr>
        <w:t>上</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】来在营门下走兽，</w:t>
      </w:r>
    </w:p>
    <w:p>
      <w:r>
        <w:rPr>
          <w:rFonts w:ascii="宋体" w:hAnsi="宋体" w:cs="宋体"/>
          <w:bCs/>
          <w:szCs w:val="21"/>
        </w:rPr>
        <w:t>(魏延</w:t>
      </w:r>
      <w:r>
        <w:rPr>
          <w:rFonts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hint="eastAsia" w:ascii="楷体" w:hAnsi="楷体" w:eastAsia="楷体" w:cs="宋体"/>
          <w:bCs/>
          <w:szCs w:val="21"/>
        </w:rPr>
        <w:t>下</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】老将军醒来问根由。</w:t>
      </w:r>
    </w:p>
    <w:p>
      <w:r>
        <w:rPr>
          <w:rFonts w:ascii="宋体" w:hAnsi="宋体" w:cs="宋体"/>
          <w:bCs/>
          <w:szCs w:val="21"/>
        </w:rPr>
        <w:t>魏延</w:t>
      </w:r>
      <w:r>
        <w:rPr>
          <w:rFonts w:ascii="宋体" w:hAnsi="宋体" w:cs="宋体"/>
          <w:bCs/>
          <w:szCs w:val="21"/>
        </w:rPr>
        <w:tab/>
      </w:r>
      <w:r>
        <w:rPr>
          <w:rFonts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】法场上绑得我如醉酒，</w:t>
      </w:r>
    </w:p>
    <w:p>
      <w:r>
        <w:rPr>
          <w:rFonts w:ascii="宋体" w:hAnsi="宋体" w:cs="宋体"/>
          <w:bCs/>
          <w:szCs w:val="21"/>
        </w:rPr>
        <w:t>魏延</w:t>
      </w:r>
      <w:r>
        <w:rPr>
          <w:rFonts w:ascii="宋体" w:hAnsi="宋体" w:cs="宋体"/>
          <w:bCs/>
          <w:szCs w:val="21"/>
        </w:rPr>
        <w:tab/>
      </w:r>
      <w:r>
        <w:rPr>
          <w:rFonts w:ascii="宋体" w:hAnsi="宋体" w:cs="宋体"/>
          <w:bCs/>
          <w:szCs w:val="21"/>
        </w:rPr>
        <w:t>老将军!</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】抬头只见魏参谋。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】老将军身犯何罪由?快</w:t>
      </w:r>
      <w:r>
        <w:rPr>
          <w:rFonts w:hint="eastAsia" w:ascii="宋体" w:hAnsi="宋体" w:cs="宋体"/>
          <w:bCs/>
          <w:szCs w:val="21"/>
        </w:rPr>
        <w:t>对</w:t>
      </w:r>
      <w:r>
        <w:rPr>
          <w:rFonts w:ascii="宋体" w:hAnsi="宋体" w:cs="宋体"/>
          <w:bCs/>
          <w:szCs w:val="21"/>
        </w:rPr>
        <w:t>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：快与某家)</w:t>
      </w:r>
      <w:r>
        <w:rPr>
          <w:rFonts w:ascii="宋体" w:hAnsi="宋体" w:cs="宋体"/>
          <w:bCs/>
          <w:szCs w:val="21"/>
        </w:rPr>
        <w:t>说从头。</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三锣</w:t>
      </w:r>
      <w:r>
        <w:rPr>
          <w:rFonts w:cs="宋体"/>
          <w:bCs/>
          <w:szCs w:val="21"/>
        </w:rPr>
        <w:t>&gt;</w:t>
      </w:r>
      <w:r>
        <w:rPr>
          <w:rFonts w:ascii="宋体" w:hAnsi="宋体" w:cs="宋体"/>
          <w:bCs/>
          <w:szCs w:val="21"/>
        </w:rPr>
        <w:t>)【</w:t>
      </w:r>
      <w:r>
        <w:rPr>
          <w:rFonts w:ascii="楷体" w:hAnsi="楷体" w:eastAsia="楷体" w:cs="宋体"/>
          <w:bCs/>
          <w:szCs w:val="21"/>
        </w:rPr>
        <w:t>西皮快板</w:t>
      </w:r>
      <w:r>
        <w:rPr>
          <w:rFonts w:ascii="宋体" w:hAnsi="宋体" w:cs="宋体"/>
          <w:bCs/>
          <w:szCs w:val="21"/>
        </w:rPr>
        <w:t>】</w:t>
      </w:r>
      <w:r>
        <w:rPr>
          <w:rFonts w:hint="eastAsia" w:ascii="宋体" w:hAnsi="宋体" w:cs="宋体"/>
          <w:bCs/>
          <w:szCs w:val="21"/>
        </w:rPr>
        <w:t>都只为</w:t>
      </w:r>
      <w:r>
        <w:rPr>
          <w:rFonts w:ascii="宋体" w:hAnsi="宋体" w:cs="宋体"/>
          <w:bCs/>
          <w:szCs w:val="21"/>
        </w:rPr>
        <w:t>龙争</w:t>
      </w:r>
      <w:r>
        <w:rPr>
          <w:rFonts w:hint="eastAsia" w:ascii="宋体" w:hAnsi="宋体" w:cs="宋体"/>
          <w:bCs/>
          <w:szCs w:val="21"/>
        </w:rPr>
        <w:t>并</w:t>
      </w:r>
      <w:r>
        <w:rPr>
          <w:rFonts w:ascii="宋体" w:hAnsi="宋体" w:cs="宋体"/>
          <w:bCs/>
          <w:szCs w:val="21"/>
        </w:rPr>
        <w:t>虎斗，两军阵前运机谋。误中关公拖刀计，蒙他不杀将我留。都只为他人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厚，箭射盔缨把恩酬。进帐去不容我开口，绑出</w:t>
      </w:r>
      <w:r>
        <w:rPr>
          <w:rFonts w:hint="eastAsia" w:ascii="宋体" w:hAnsi="宋体" w:cs="宋体"/>
          <w:bCs/>
          <w:szCs w:val="21"/>
        </w:rPr>
        <w:t>(了)</w:t>
      </w:r>
      <w:r>
        <w:rPr>
          <w:rFonts w:ascii="宋体" w:hAnsi="宋体" w:cs="宋体"/>
          <w:bCs/>
          <w:szCs w:val="21"/>
        </w:rPr>
        <w:t>辕门要斩头。</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】老将军不必心担忧，末将进帐把情求。</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】你与韩玄长沙守，</w:t>
      </w:r>
      <w:r>
        <w:rPr>
          <w:rFonts w:hint="eastAsia" w:ascii="宋体" w:hAnsi="宋体" w:cs="宋体"/>
          <w:bCs/>
          <w:szCs w:val="21"/>
        </w:rPr>
        <w:t>不可(</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休要</w:t>
      </w:r>
      <w:r>
        <w:rPr>
          <w:rFonts w:hint="eastAsia" w:ascii="宋体" w:hAnsi="宋体" w:cs="宋体"/>
          <w:bCs/>
          <w:szCs w:val="21"/>
        </w:rPr>
        <w:t>)</w:t>
      </w:r>
      <w:r>
        <w:rPr>
          <w:rFonts w:ascii="宋体" w:hAnsi="宋体" w:cs="宋体"/>
          <w:bCs/>
          <w:szCs w:val="21"/>
        </w:rPr>
        <w:t>为我结冤仇。</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】他若是</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：倘若是)</w:t>
      </w:r>
      <w:r>
        <w:rPr>
          <w:rFonts w:ascii="宋体" w:hAnsi="宋体" w:cs="宋体"/>
          <w:bCs/>
          <w:szCs w:val="21"/>
        </w:rPr>
        <w:t>人情来准下，万般事儿一旦丢。韩玄若是不罢手，定</w:t>
      </w:r>
      <w:r>
        <w:rPr>
          <w:rFonts w:hint="eastAsia" w:ascii="宋体" w:hAnsi="宋体" w:cs="宋体"/>
          <w:bCs/>
          <w:szCs w:val="21"/>
        </w:rPr>
        <w:t>教</w:t>
      </w:r>
      <w:r>
        <w:rPr>
          <w:rFonts w:ascii="宋体" w:hAnsi="宋体" w:cs="宋体"/>
          <w:bCs/>
          <w:szCs w:val="21"/>
        </w:rPr>
        <w:t>老贼一命休。</w:t>
      </w:r>
      <w:r>
        <w:rPr>
          <w:rFonts w:hint="eastAsia" w:ascii="宋体" w:hAnsi="宋体" w:cs="宋体"/>
          <w:bCs/>
          <w:szCs w:val="21"/>
        </w:rPr>
        <w:t>吩咐两旁(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开言叫声</w:t>
      </w:r>
      <w:r>
        <w:rPr>
          <w:rFonts w:hint="eastAsia" w:ascii="宋体" w:hAnsi="宋体" w:cs="宋体"/>
          <w:bCs/>
          <w:szCs w:val="21"/>
        </w:rPr>
        <w:t>)</w:t>
      </w:r>
      <w:r>
        <w:rPr>
          <w:rFonts w:ascii="宋体" w:hAnsi="宋体" w:cs="宋体"/>
          <w:bCs/>
          <w:szCs w:val="21"/>
        </w:rPr>
        <w:t>刀斧手，你把老将留一留。</w:t>
      </w:r>
    </w:p>
    <w:p>
      <w:r>
        <w:rPr>
          <w:rFonts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下</w:t>
      </w:r>
      <w:r>
        <w:rPr>
          <w:rFonts w:hint="eastAsia" w:ascii="宋体" w:hAnsi="宋体" w:cs="宋体"/>
          <w:bCs/>
          <w:szCs w:val="21"/>
        </w:rPr>
        <w:t>，黄忠</w:t>
      </w:r>
      <w:r>
        <w:rPr>
          <w:rFonts w:hint="eastAsia" w:ascii="楷体" w:hAnsi="楷体" w:eastAsia="楷体" w:cs="宋体"/>
          <w:bCs/>
          <w:szCs w:val="21"/>
        </w:rPr>
        <w:t>站</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】一见魏延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：魏延讲情)</w:t>
      </w:r>
      <w:r>
        <w:rPr>
          <w:rFonts w:ascii="宋体" w:hAnsi="宋体" w:cs="宋体"/>
          <w:bCs/>
          <w:szCs w:val="21"/>
        </w:rPr>
        <w:t>进帐口，</w:t>
      </w:r>
    </w:p>
    <w:p>
      <w:r>
        <w:rPr>
          <w:rFonts w:hint="eastAsia" w:ascii="宋体" w:hAnsi="宋体" w:cs="宋体"/>
          <w:bCs/>
          <w:szCs w:val="21"/>
        </w:rPr>
        <w:t>(</w:t>
      </w:r>
      <w:r>
        <w:rPr>
          <w:rFonts w:hint="eastAsia" w:ascii="楷体" w:hAnsi="楷体" w:eastAsia="楷体" w:cs="宋体"/>
          <w:bCs/>
          <w:szCs w:val="21"/>
        </w:rPr>
        <w:t>二</w:t>
      </w:r>
      <w:r>
        <w:rPr>
          <w:rFonts w:hint="eastAsia" w:ascii="宋体" w:hAnsi="宋体" w:cs="宋体"/>
          <w:bCs/>
          <w:szCs w:val="21"/>
        </w:rPr>
        <w:t>刀斧手</w:t>
      </w:r>
      <w:r>
        <w:rPr>
          <w:rFonts w:hint="eastAsia" w:ascii="楷体" w:hAnsi="楷体" w:eastAsia="楷体" w:cs="宋体"/>
          <w:bCs/>
          <w:szCs w:val="21"/>
        </w:rPr>
        <w:t>扯斜</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】法场</w:t>
      </w:r>
      <w:r>
        <w:rPr>
          <w:rFonts w:hint="eastAsia" w:ascii="宋体" w:hAnsi="宋体" w:cs="宋体"/>
          <w:bCs/>
          <w:szCs w:val="21"/>
        </w:rPr>
        <w:t>之</w:t>
      </w:r>
      <w:r>
        <w:rPr>
          <w:rFonts w:ascii="宋体" w:hAnsi="宋体" w:cs="宋体"/>
          <w:bCs/>
          <w:szCs w:val="21"/>
        </w:rPr>
        <w:t>上我</w:t>
      </w:r>
      <w:r>
        <w:rPr>
          <w:rFonts w:hint="eastAsia" w:ascii="宋体" w:hAnsi="宋体" w:cs="宋体"/>
          <w:bCs/>
          <w:szCs w:val="21"/>
        </w:rPr>
        <w:t>担忧(</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心忧</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押</w:t>
      </w:r>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第七场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闷坐帐中(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斩了黄忠</w:t>
      </w:r>
      <w:r>
        <w:rPr>
          <w:rFonts w:hint="eastAsia" w:ascii="宋体" w:hAnsi="宋体" w:cs="宋体"/>
          <w:bCs/>
          <w:szCs w:val="21"/>
        </w:rPr>
        <w:t>)</w:t>
      </w:r>
      <w:r>
        <w:rPr>
          <w:rFonts w:ascii="宋体" w:hAnsi="宋体" w:cs="宋体"/>
          <w:bCs/>
          <w:szCs w:val="21"/>
        </w:rPr>
        <w:t>心不定</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：神不定)</w:t>
      </w:r>
      <w:r>
        <w:rPr>
          <w:rFonts w:ascii="宋体" w:hAnsi="宋体" w:cs="宋体"/>
          <w:bCs/>
          <w:szCs w:val="21"/>
        </w:rPr>
        <w:t>，眼跳心惊为何情?闷恹恹坐在</w:t>
      </w:r>
      <w:r>
        <w:rPr>
          <w:rFonts w:hint="eastAsia" w:ascii="宋体" w:hAnsi="宋体" w:cs="宋体"/>
          <w:bCs/>
          <w:szCs w:val="21"/>
        </w:rPr>
        <w:t>大堂(</w:t>
      </w:r>
      <w:r>
        <w:rPr>
          <w:rFonts w:hint="eastAsia" w:ascii="楷体" w:hAnsi="楷体" w:eastAsia="楷体" w:cs="宋体"/>
          <w:bCs/>
          <w:szCs w:val="21"/>
        </w:rPr>
        <w:t>或</w:t>
      </w:r>
      <w:r>
        <w:rPr>
          <w:rFonts w:hint="eastAsia" w:ascii="宋体" w:hAnsi="宋体" w:cs="宋体"/>
          <w:bCs/>
          <w:szCs w:val="21"/>
        </w:rPr>
        <w:t>：坐在宝帐；</w:t>
      </w:r>
      <w:r>
        <w:rPr>
          <w:rFonts w:hint="eastAsia" w:ascii="楷体" w:hAnsi="楷体" w:eastAsia="楷体" w:cs="宋体"/>
          <w:bCs/>
          <w:szCs w:val="21"/>
        </w:rPr>
        <w:t>或</w:t>
      </w:r>
      <w:r>
        <w:rPr>
          <w:rFonts w:hint="eastAsia" w:ascii="宋体" w:hAnsi="宋体" w:cs="宋体"/>
          <w:bCs/>
          <w:szCs w:val="21"/>
        </w:rPr>
        <w:t>：且坐</w:t>
      </w:r>
      <w:r>
        <w:rPr>
          <w:rFonts w:ascii="宋体" w:hAnsi="宋体" w:cs="宋体"/>
          <w:bCs/>
          <w:szCs w:val="21"/>
        </w:rPr>
        <w:t>宝帐</w:t>
      </w:r>
      <w:r>
        <w:rPr>
          <w:rFonts w:hint="eastAsia" w:ascii="宋体" w:hAnsi="宋体" w:cs="宋体"/>
          <w:bCs/>
          <w:szCs w:val="21"/>
        </w:rPr>
        <w:t>)</w:t>
      </w:r>
      <w:r>
        <w:rPr>
          <w:rFonts w:ascii="宋体" w:hAnsi="宋体" w:cs="宋体"/>
          <w:bCs/>
          <w:szCs w:val="21"/>
        </w:rPr>
        <w:t>等，</w:t>
      </w:r>
    </w:p>
    <w:p>
      <w:r>
        <w:rPr>
          <w:rFonts w:ascii="宋体" w:hAnsi="宋体" w:cs="宋体"/>
          <w:bCs/>
          <w:szCs w:val="21"/>
        </w:rPr>
        <w:t>(韩玄</w:t>
      </w:r>
      <w:r>
        <w:rPr>
          <w:rFonts w:ascii="楷体" w:hAnsi="楷体" w:eastAsia="楷体" w:cs="宋体"/>
          <w:bCs/>
          <w:szCs w:val="21"/>
        </w:rPr>
        <w:t>归大座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】魏延到来定计行。</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将身且把(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怒气不息</w:t>
      </w:r>
      <w:r>
        <w:rPr>
          <w:rFonts w:hint="eastAsia" w:ascii="宋体" w:hAnsi="宋体" w:cs="宋体"/>
          <w:bCs/>
          <w:szCs w:val="21"/>
        </w:rPr>
        <w:t>)</w:t>
      </w:r>
      <w:r>
        <w:rPr>
          <w:rFonts w:ascii="宋体" w:hAnsi="宋体" w:cs="宋体"/>
          <w:bCs/>
          <w:szCs w:val="21"/>
        </w:rPr>
        <w:t>宝帐进，</w:t>
      </w:r>
    </w:p>
    <w:p>
      <w:pPr>
        <w:ind w:left="840" w:hanging="840"/>
      </w:pP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挖进</w:t>
      </w:r>
      <w:r>
        <w:rPr>
          <w:rFonts w:hint="eastAsia" w:ascii="宋体" w:hAnsi="宋体" w:cs="宋体"/>
          <w:bCs/>
          <w:szCs w:val="21"/>
        </w:rPr>
        <w:t>，</w:t>
      </w:r>
      <w:r>
        <w:rPr>
          <w:rFonts w:hint="eastAsia" w:ascii="楷体" w:hAnsi="楷体" w:eastAsia="楷体" w:cs="宋体"/>
          <w:bCs/>
          <w:szCs w:val="21"/>
        </w:rPr>
        <w:t>到大边</w:t>
      </w:r>
      <w:r>
        <w:rPr>
          <w:rFonts w:hint="eastAsia"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】见了都督</w:t>
      </w:r>
      <w:r>
        <w:rPr>
          <w:rFonts w:hint="eastAsia" w:ascii="宋体" w:hAnsi="宋体" w:cs="宋体"/>
          <w:bCs/>
          <w:szCs w:val="21"/>
        </w:rPr>
        <w:t>来求情(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讲人情</w:t>
      </w:r>
      <w:r>
        <w:rPr>
          <w:rFonts w:hint="eastAsia" w:ascii="宋体" w:hAnsi="宋体" w:cs="宋体"/>
          <w:bCs/>
          <w:szCs w:val="21"/>
        </w:rPr>
        <w:t>)</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末将交令。</w:t>
      </w:r>
    </w:p>
    <w:p>
      <w:r>
        <w:rPr>
          <w:rFonts w:ascii="宋体" w:hAnsi="宋体" w:cs="宋体"/>
          <w:bCs/>
          <w:szCs w:val="21"/>
        </w:rPr>
        <w:t>韩玄</w:t>
      </w:r>
      <w:r>
        <w:rPr>
          <w:rFonts w:ascii="宋体" w:hAnsi="宋体" w:cs="宋体"/>
          <w:bCs/>
          <w:szCs w:val="21"/>
        </w:rPr>
        <w:tab/>
      </w:r>
      <w:r>
        <w:rPr>
          <w:rFonts w:ascii="宋体" w:hAnsi="宋体" w:cs="宋体"/>
          <w:bCs/>
          <w:szCs w:val="21"/>
        </w:rPr>
        <w:t>将军请坐。</w:t>
      </w:r>
    </w:p>
    <w:p>
      <w:r>
        <w:rPr>
          <w:rFonts w:ascii="宋体" w:hAnsi="宋体" w:cs="宋体"/>
          <w:bCs/>
          <w:szCs w:val="21"/>
        </w:rPr>
        <w:t>魏延</w:t>
      </w:r>
      <w:r>
        <w:rPr>
          <w:rFonts w:ascii="宋体" w:hAnsi="宋体" w:cs="宋体"/>
          <w:bCs/>
          <w:szCs w:val="21"/>
        </w:rPr>
        <w:tab/>
      </w:r>
      <w:r>
        <w:rPr>
          <w:rFonts w:ascii="宋体" w:hAnsi="宋体" w:cs="宋体"/>
          <w:bCs/>
          <w:szCs w:val="21"/>
        </w:rPr>
        <w:t>谢座。</w:t>
      </w:r>
    </w:p>
    <w:p>
      <w:r>
        <w:rPr>
          <w:rFonts w:ascii="宋体" w:hAnsi="宋体" w:cs="宋体"/>
          <w:bCs/>
          <w:szCs w:val="21"/>
        </w:rPr>
        <w:t>(</w:t>
      </w:r>
      <w:r>
        <w:rPr>
          <w:rFonts w:cs="宋体"/>
          <w:bCs/>
          <w:szCs w:val="21"/>
        </w:rPr>
        <w:t>&lt;</w:t>
      </w:r>
      <w:r>
        <w:rPr>
          <w:rFonts w:ascii="楷体" w:hAnsi="楷体" w:eastAsia="楷体" w:cs="宋体"/>
          <w:b/>
          <w:bCs/>
          <w:szCs w:val="21"/>
        </w:rPr>
        <w:t>五击头</w:t>
      </w:r>
      <w:r>
        <w:rPr>
          <w:rFonts w:cs="宋体"/>
          <w:bCs/>
          <w:szCs w:val="21"/>
        </w:rPr>
        <w:t>&gt;</w:t>
      </w:r>
      <w:r>
        <w:rPr>
          <w:rFonts w:ascii="宋体" w:hAnsi="宋体" w:cs="宋体"/>
          <w:bCs/>
          <w:szCs w:val="21"/>
        </w:rPr>
        <w:t>，魏延</w:t>
      </w:r>
      <w:r>
        <w:rPr>
          <w:rFonts w:ascii="楷体" w:hAnsi="楷体" w:eastAsia="楷体" w:cs="宋体"/>
          <w:bCs/>
          <w:szCs w:val="21"/>
        </w:rPr>
        <w:t>坐大边跨椅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粮草可曾催齐?</w:t>
      </w:r>
    </w:p>
    <w:p>
      <w:r>
        <w:rPr>
          <w:rFonts w:ascii="宋体" w:hAnsi="宋体" w:cs="宋体"/>
          <w:bCs/>
          <w:szCs w:val="21"/>
        </w:rPr>
        <w:t>魏延</w:t>
      </w:r>
      <w:r>
        <w:rPr>
          <w:rFonts w:ascii="宋体" w:hAnsi="宋体" w:cs="宋体"/>
          <w:bCs/>
          <w:szCs w:val="21"/>
        </w:rPr>
        <w:tab/>
      </w:r>
      <w:r>
        <w:rPr>
          <w:rFonts w:ascii="宋体" w:hAnsi="宋体" w:cs="宋体"/>
          <w:bCs/>
          <w:szCs w:val="21"/>
        </w:rPr>
        <w:t>俱已催齐，都督查点。</w:t>
      </w:r>
    </w:p>
    <w:p>
      <w:r>
        <w:rPr>
          <w:rFonts w:ascii="宋体" w:hAnsi="宋体" w:cs="宋体"/>
          <w:bCs/>
          <w:szCs w:val="21"/>
        </w:rPr>
        <w:t>韩玄</w:t>
      </w:r>
      <w:r>
        <w:rPr>
          <w:rFonts w:ascii="宋体" w:hAnsi="宋体" w:cs="宋体"/>
          <w:bCs/>
          <w:szCs w:val="21"/>
        </w:rPr>
        <w:tab/>
      </w:r>
      <w:r>
        <w:rPr>
          <w:rFonts w:ascii="宋体" w:hAnsi="宋体" w:cs="宋体"/>
          <w:bCs/>
          <w:szCs w:val="21"/>
        </w:rPr>
        <w:t>将军之功也!</w:t>
      </w:r>
    </w:p>
    <w:p>
      <w:r>
        <w:rPr>
          <w:rFonts w:hint="eastAsia" w:ascii="宋体" w:hAnsi="宋体" w:cs="宋体"/>
          <w:bCs/>
          <w:szCs w:val="21"/>
        </w:rPr>
        <w:t>(魏延</w:t>
      </w:r>
      <w:r>
        <w:rPr>
          <w:rFonts w:hint="eastAsia" w:ascii="楷体" w:hAnsi="楷体" w:eastAsia="楷体" w:cs="宋体"/>
          <w:bCs/>
          <w:szCs w:val="21"/>
        </w:rPr>
        <w:t>一望两望</w:t>
      </w:r>
      <w:r>
        <w:rPr>
          <w:rFonts w:hint="eastAsia"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将军你看些什么?</w:t>
      </w:r>
    </w:p>
    <w:p>
      <w:r>
        <w:rPr>
          <w:rFonts w:ascii="宋体" w:hAnsi="宋体" w:cs="宋体"/>
          <w:bCs/>
          <w:szCs w:val="21"/>
        </w:rPr>
        <w:t>魏延</w:t>
      </w:r>
      <w:r>
        <w:rPr>
          <w:rFonts w:ascii="宋体" w:hAnsi="宋体" w:cs="宋体"/>
          <w:bCs/>
          <w:szCs w:val="21"/>
        </w:rPr>
        <w:tab/>
      </w:r>
      <w:r>
        <w:rPr>
          <w:rFonts w:ascii="宋体" w:hAnsi="宋体" w:cs="宋体"/>
          <w:bCs/>
          <w:szCs w:val="21"/>
        </w:rPr>
        <w:t>请问都督，黄老将军哪里去了?</w:t>
      </w:r>
    </w:p>
    <w:p>
      <w:r>
        <w:rPr>
          <w:rFonts w:ascii="宋体" w:hAnsi="宋体" w:cs="宋体"/>
          <w:bCs/>
          <w:szCs w:val="21"/>
        </w:rPr>
        <w:t>韩玄　</w:t>
      </w:r>
      <w:r>
        <w:rPr>
          <w:rFonts w:ascii="宋体" w:hAnsi="宋体" w:cs="宋体"/>
          <w:bCs/>
          <w:szCs w:val="21"/>
        </w:rPr>
        <w:tab/>
      </w:r>
      <w:r>
        <w:rPr>
          <w:rFonts w:ascii="宋体" w:hAnsi="宋体" w:cs="宋体"/>
          <w:bCs/>
          <w:szCs w:val="21"/>
        </w:rPr>
        <w:t>老贼起了降刘之心，绑赴法场问斩去了。</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啊，都督斩了黄忠，不值</w:t>
      </w:r>
      <w:r>
        <w:rPr>
          <w:rFonts w:hint="eastAsia" w:ascii="宋体" w:hAnsi="宋体" w:cs="宋体"/>
          <w:bCs/>
          <w:szCs w:val="21"/>
        </w:rPr>
        <w:t>紧要(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要紧</w:t>
      </w:r>
      <w:r>
        <w:rPr>
          <w:rFonts w:hint="eastAsia" w:ascii="宋体" w:hAnsi="宋体" w:cs="宋体"/>
          <w:bCs/>
          <w:szCs w:val="21"/>
        </w:rPr>
        <w:t>)</w:t>
      </w:r>
      <w:r>
        <w:rPr>
          <w:rFonts w:ascii="宋体" w:hAnsi="宋体" w:cs="宋体"/>
          <w:bCs/>
          <w:szCs w:val="21"/>
        </w:rPr>
        <w:t>，桃园弟兄兴兵前来，如何是好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：何人出马)</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自然是将军出马呀。</w:t>
      </w:r>
    </w:p>
    <w:p>
      <w:r>
        <w:rPr>
          <w:rFonts w:ascii="宋体" w:hAnsi="宋体" w:cs="宋体"/>
          <w:bCs/>
          <w:szCs w:val="21"/>
        </w:rPr>
        <w:t>魏延</w:t>
      </w:r>
      <w:r>
        <w:rPr>
          <w:rFonts w:ascii="宋体" w:hAnsi="宋体" w:cs="宋体"/>
          <w:bCs/>
          <w:szCs w:val="21"/>
        </w:rPr>
        <w:tab/>
      </w:r>
      <w:r>
        <w:rPr>
          <w:rFonts w:hint="eastAsia" w:ascii="宋体" w:hAnsi="宋体" w:cs="宋体"/>
          <w:bCs/>
          <w:szCs w:val="21"/>
        </w:rPr>
        <w:t>(哼哼，)</w:t>
      </w:r>
      <w:r>
        <w:rPr>
          <w:rFonts w:ascii="宋体" w:hAnsi="宋体" w:cs="宋体"/>
          <w:bCs/>
          <w:szCs w:val="21"/>
        </w:rPr>
        <w:t>赦了黄忠，我便出马；不赦黄忠，哼，我就不管你的闲事了。</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hint="eastAsia" w:ascii="宋体" w:hAnsi="宋体" w:cs="宋体"/>
          <w:bCs/>
          <w:szCs w:val="21"/>
        </w:rPr>
        <w:t>你待怎讲?)</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不管你的闲事了。</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(我)</w:t>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p>
    <w:p>
      <w:r>
        <w:rPr>
          <w:rFonts w:ascii="宋体" w:hAnsi="宋体" w:cs="宋体"/>
          <w:bCs/>
          <w:szCs w:val="21"/>
        </w:rPr>
        <w:t>韩玄</w:t>
      </w:r>
      <w:r>
        <w:rPr>
          <w:rFonts w:ascii="宋体" w:hAnsi="宋体" w:cs="宋体"/>
          <w:bCs/>
          <w:szCs w:val="21"/>
        </w:rPr>
        <w:tab/>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呀呸!</w:t>
      </w:r>
      <w:r>
        <w:rPr>
          <w:rFonts w:hint="eastAsia"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站起</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楷体" w:hAnsi="楷体" w:eastAsia="楷体" w:cs="宋体"/>
          <w:bCs/>
          <w:szCs w:val="21"/>
        </w:rPr>
        <w:t>【西皮散板</w:t>
      </w:r>
      <w:r>
        <w:rPr>
          <w:rFonts w:ascii="宋体" w:hAnsi="宋体" w:cs="宋体"/>
          <w:bCs/>
          <w:szCs w:val="21"/>
        </w:rPr>
        <w:t>】放了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：赦了)</w:t>
      </w:r>
      <w:r>
        <w:rPr>
          <w:rFonts w:ascii="宋体" w:hAnsi="宋体" w:cs="宋体"/>
          <w:bCs/>
          <w:szCs w:val="21"/>
        </w:rPr>
        <w:t>黄忠我便罢，不放</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：不赦)</w:t>
      </w:r>
      <w:r>
        <w:rPr>
          <w:rFonts w:ascii="宋体" w:hAnsi="宋体" w:cs="宋体"/>
          <w:bCs/>
          <w:szCs w:val="21"/>
        </w:rPr>
        <w:t>黄忠我</w:t>
      </w:r>
      <w:r>
        <w:rPr>
          <w:rFonts w:hint="eastAsia" w:ascii="宋体" w:hAnsi="宋体" w:cs="宋体"/>
          <w:bCs/>
          <w:szCs w:val="21"/>
        </w:rPr>
        <w:t>的</w:t>
      </w:r>
      <w:r>
        <w:rPr>
          <w:rFonts w:ascii="宋体" w:hAnsi="宋体" w:cs="宋体"/>
          <w:bCs/>
          <w:szCs w:val="21"/>
        </w:rPr>
        <w:t>怒气发!</w:t>
      </w:r>
    </w:p>
    <w:p>
      <w:r>
        <w:rPr>
          <w:rFonts w:ascii="宋体" w:hAnsi="宋体" w:cs="宋体"/>
          <w:bCs/>
          <w:szCs w:val="21"/>
        </w:rPr>
        <w:t>韩玄</w:t>
      </w:r>
      <w:r>
        <w:rPr>
          <w:rFonts w:ascii="宋体" w:hAnsi="宋体" w:cs="宋体"/>
          <w:bCs/>
          <w:szCs w:val="21"/>
        </w:rPr>
        <w:tab/>
      </w:r>
      <w:r>
        <w:rPr>
          <w:rFonts w:hint="eastAsia" w:ascii="宋体" w:hAnsi="宋体" w:cs="宋体"/>
          <w:bCs/>
          <w:szCs w:val="21"/>
        </w:rPr>
        <w:t>唗!(</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大胆!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：住口!)</w:t>
      </w:r>
    </w:p>
    <w:p>
      <w:pPr>
        <w:ind w:left="840" w:hanging="840"/>
      </w:pPr>
      <w:r>
        <w:rPr>
          <w:rFonts w:ascii="宋体" w:hAnsi="宋体" w:cs="宋体"/>
          <w:bCs/>
          <w:szCs w:val="21"/>
        </w:rPr>
        <w:t>韩玄</w:t>
      </w:r>
      <w:r>
        <w:rPr>
          <w:rFonts w:ascii="宋体" w:hAnsi="宋体" w:cs="宋体"/>
          <w:bCs/>
          <w:szCs w:val="21"/>
        </w:rPr>
        <w:tab/>
      </w:r>
      <w:r>
        <w:rPr>
          <w:rFonts w:ascii="楷体" w:hAnsi="楷体" w:eastAsia="楷体" w:cs="宋体"/>
          <w:bCs/>
          <w:szCs w:val="21"/>
        </w:rPr>
        <w:t>【西皮散板</w:t>
      </w:r>
      <w:r>
        <w:rPr>
          <w:rFonts w:ascii="宋体" w:hAnsi="宋体" w:cs="宋体"/>
          <w:bCs/>
          <w:szCs w:val="21"/>
        </w:rPr>
        <w:t>】骂声魏延真胆大，敢在</w:t>
      </w:r>
      <w:r>
        <w:rPr>
          <w:rFonts w:hint="eastAsia" w:ascii="宋体" w:hAnsi="宋体" w:cs="宋体"/>
          <w:bCs/>
          <w:szCs w:val="21"/>
        </w:rPr>
        <w:t>帐前(</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帐中</w:t>
      </w:r>
      <w:r>
        <w:rPr>
          <w:rFonts w:hint="eastAsia" w:ascii="宋体" w:hAnsi="宋体" w:cs="宋体"/>
          <w:bCs/>
          <w:szCs w:val="21"/>
        </w:rPr>
        <w:t>)</w:t>
      </w:r>
      <w:r>
        <w:rPr>
          <w:rFonts w:ascii="宋体" w:hAnsi="宋体" w:cs="宋体"/>
          <w:bCs/>
          <w:szCs w:val="21"/>
        </w:rPr>
        <w:t>乱军法。快将魏延来拿下，</w:t>
      </w:r>
      <w:r>
        <w:rPr>
          <w:rFonts w:hint="eastAsia" w:ascii="宋体" w:hAnsi="宋体" w:cs="宋体"/>
          <w:bCs/>
          <w:szCs w:val="21"/>
        </w:rPr>
        <w:t>推出(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绑至</w:t>
      </w:r>
      <w:r>
        <w:rPr>
          <w:rFonts w:hint="eastAsia" w:ascii="宋体" w:hAnsi="宋体" w:cs="宋体"/>
          <w:bCs/>
          <w:szCs w:val="21"/>
        </w:rPr>
        <w:t>)</w:t>
      </w:r>
      <w:r>
        <w:rPr>
          <w:rFonts w:ascii="宋体" w:hAnsi="宋体" w:cs="宋体"/>
          <w:bCs/>
          <w:szCs w:val="21"/>
        </w:rPr>
        <w:t>辕门把他杀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：将他杀)</w:t>
      </w:r>
      <w:r>
        <w:rPr>
          <w:rFonts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崩登仓</w:t>
      </w:r>
      <w:r>
        <w:rPr>
          <w:rFonts w:cs="宋体"/>
          <w:bCs/>
          <w:szCs w:val="21"/>
        </w:rPr>
        <w:t>&gt;</w:t>
      </w:r>
      <w:r>
        <w:rPr>
          <w:rFonts w:ascii="宋体" w:hAnsi="宋体" w:cs="宋体"/>
          <w:bCs/>
          <w:szCs w:val="21"/>
        </w:rPr>
        <w:t>，魏延</w:t>
      </w:r>
      <w:r>
        <w:rPr>
          <w:rFonts w:ascii="楷体" w:hAnsi="楷体" w:eastAsia="楷体" w:cs="宋体"/>
          <w:bCs/>
          <w:szCs w:val="21"/>
        </w:rPr>
        <w:t>站台口打</w:t>
      </w:r>
      <w:r>
        <w:rPr>
          <w:rFonts w:ascii="宋体" w:hAnsi="宋体" w:cs="宋体"/>
          <w:bCs/>
          <w:szCs w:val="21"/>
        </w:rPr>
        <w:t>“哇呀呀”)</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】听一言来怒气发，不由某家咬</w:t>
      </w:r>
      <w:r>
        <w:rPr>
          <w:rFonts w:hint="eastAsia" w:ascii="宋体" w:hAnsi="宋体" w:cs="宋体"/>
          <w:bCs/>
          <w:szCs w:val="21"/>
        </w:rPr>
        <w:t>钢</w:t>
      </w:r>
      <w:r>
        <w:rPr>
          <w:rFonts w:ascii="宋体" w:hAnsi="宋体" w:cs="宋体"/>
          <w:bCs/>
          <w:szCs w:val="21"/>
        </w:rPr>
        <w:t>牙</w:t>
      </w:r>
      <w:r>
        <w:rPr>
          <w:rFonts w:hint="eastAsia" w:ascii="宋体" w:hAnsi="宋体" w:cs="宋体"/>
          <w:bCs/>
          <w:szCs w:val="21"/>
        </w:rPr>
        <w:t>。</w:t>
      </w:r>
      <w:r>
        <w:rPr>
          <w:rFonts w:ascii="宋体" w:hAnsi="宋体" w:cs="宋体"/>
          <w:bCs/>
          <w:szCs w:val="21"/>
        </w:rPr>
        <w:t>两旁儿郎一起杀</w:t>
      </w:r>
      <w:r>
        <w:rPr>
          <w:rFonts w:hint="eastAsia" w:ascii="宋体" w:hAnsi="宋体" w:cs="宋体"/>
          <w:bCs/>
          <w:szCs w:val="21"/>
        </w:rPr>
        <w:t>，</w:t>
      </w:r>
    </w:p>
    <w:p>
      <w:r>
        <w:rPr>
          <w:rFonts w:ascii="宋体" w:hAnsi="宋体" w:cs="宋体"/>
          <w:bCs/>
          <w:szCs w:val="21"/>
        </w:rPr>
        <w:t>(</w:t>
      </w:r>
      <w:r>
        <w:rPr>
          <w:rFonts w:hint="eastAsia" w:ascii="楷体" w:hAnsi="楷体" w:eastAsia="楷体" w:cs="宋体"/>
          <w:bCs/>
          <w:szCs w:val="21"/>
        </w:rPr>
        <w:t>四白</w:t>
      </w:r>
      <w:r>
        <w:rPr>
          <w:rFonts w:hint="eastAsia" w:ascii="宋体" w:hAnsi="宋体" w:cs="宋体"/>
          <w:bCs/>
          <w:szCs w:val="21"/>
        </w:rPr>
        <w:t>龙套</w:t>
      </w:r>
      <w:r>
        <w:rPr>
          <w:rFonts w:hint="eastAsia" w:ascii="楷体" w:hAnsi="楷体" w:eastAsia="楷体" w:cs="宋体"/>
          <w:bCs/>
          <w:szCs w:val="21"/>
        </w:rPr>
        <w:t>杀死下</w:t>
      </w:r>
      <w:r>
        <w:rPr>
          <w:rFonts w:hint="eastAsia" w:ascii="宋体" w:hAnsi="宋体" w:cs="宋体"/>
          <w:bCs/>
          <w:szCs w:val="21"/>
        </w:rPr>
        <w:t>。韩玄</w:t>
      </w:r>
      <w:r>
        <w:rPr>
          <w:rFonts w:hint="eastAsia" w:ascii="楷体" w:hAnsi="楷体" w:eastAsia="楷体" w:cs="宋体"/>
          <w:bCs/>
          <w:szCs w:val="21"/>
        </w:rPr>
        <w:t>抱印下</w:t>
      </w:r>
      <w:r>
        <w:rPr>
          <w:rFonts w:hint="eastAsia" w:ascii="宋体" w:hAnsi="宋体" w:cs="宋体"/>
          <w:bCs/>
          <w:szCs w:val="21"/>
        </w:rPr>
        <w:t>，魏延</w:t>
      </w:r>
      <w:r>
        <w:rPr>
          <w:rFonts w:hint="eastAsia" w:ascii="楷体" w:hAnsi="楷体" w:eastAsia="楷体" w:cs="宋体"/>
          <w:bCs/>
          <w:szCs w:val="21"/>
        </w:rPr>
        <w:t>追下</w:t>
      </w:r>
      <w:r>
        <w:rPr>
          <w:rFonts w:hint="eastAsia" w:ascii="宋体" w:hAnsi="宋体" w:cs="宋体"/>
          <w:bCs/>
          <w:szCs w:val="21"/>
        </w:rPr>
        <w:t>，韩玄</w:t>
      </w:r>
      <w:r>
        <w:rPr>
          <w:rFonts w:hint="eastAsia" w:ascii="楷体" w:hAnsi="楷体" w:eastAsia="楷体" w:cs="宋体"/>
          <w:bCs/>
          <w:szCs w:val="21"/>
        </w:rPr>
        <w:t>抱印上</w:t>
      </w:r>
      <w:r>
        <w:rPr>
          <w:rFonts w:hint="eastAsia" w:ascii="宋体" w:hAnsi="宋体" w:cs="宋体"/>
          <w:bCs/>
          <w:szCs w:val="21"/>
        </w:rPr>
        <w:t>，</w:t>
      </w:r>
      <w:r>
        <w:rPr>
          <w:rFonts w:hint="eastAsia" w:ascii="楷体" w:hAnsi="楷体" w:eastAsia="楷体" w:cs="宋体"/>
          <w:bCs/>
          <w:szCs w:val="21"/>
        </w:rPr>
        <w:t>一举两举</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一漫头</w:t>
      </w:r>
      <w:r>
        <w:rPr>
          <w:rFonts w:hint="eastAsia" w:ascii="宋体" w:hAnsi="宋体" w:cs="宋体"/>
          <w:bCs/>
          <w:szCs w:val="21"/>
        </w:rPr>
        <w:t>，</w:t>
      </w:r>
      <w:r>
        <w:rPr>
          <w:rFonts w:hint="eastAsia" w:ascii="楷体" w:hAnsi="楷体" w:eastAsia="楷体" w:cs="宋体"/>
          <w:bCs/>
          <w:szCs w:val="21"/>
        </w:rPr>
        <w:t>两漫头，回身刺</w:t>
      </w:r>
      <w:r>
        <w:rPr>
          <w:rFonts w:hint="eastAsia" w:ascii="宋体" w:hAnsi="宋体" w:cs="宋体"/>
          <w:bCs/>
          <w:szCs w:val="21"/>
        </w:rPr>
        <w:t>韩玄</w:t>
      </w:r>
      <w:r>
        <w:rPr>
          <w:rFonts w:hint="eastAsia" w:ascii="楷体" w:hAnsi="楷体" w:eastAsia="楷体" w:cs="宋体"/>
          <w:bCs/>
          <w:szCs w:val="21"/>
        </w:rPr>
        <w:t>倒</w:t>
      </w:r>
      <w:r>
        <w:rPr>
          <w:rFonts w:hint="eastAsia" w:ascii="宋体" w:hAnsi="宋体" w:cs="宋体"/>
          <w:bCs/>
          <w:szCs w:val="21"/>
        </w:rPr>
        <w:t>，魏延</w:t>
      </w:r>
      <w:r>
        <w:rPr>
          <w:rFonts w:hint="eastAsia" w:ascii="楷体" w:hAnsi="楷体" w:eastAsia="楷体" w:cs="宋体"/>
          <w:bCs/>
          <w:szCs w:val="21"/>
        </w:rPr>
        <w:t>拿印</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看你饶他（</w:t>
      </w:r>
      <w:r>
        <w:rPr>
          <w:rFonts w:cs="宋体"/>
          <w:bCs/>
          <w:szCs w:val="21"/>
        </w:rPr>
        <w:t>&lt;</w:t>
      </w:r>
      <w:r>
        <w:rPr>
          <w:rFonts w:ascii="楷体" w:hAnsi="楷体" w:eastAsia="楷体" w:cs="宋体"/>
          <w:b/>
          <w:bCs/>
          <w:szCs w:val="21"/>
        </w:rPr>
        <w:t>叭嗒</w:t>
      </w:r>
      <w:r>
        <w:rPr>
          <w:rFonts w:hint="eastAsia" w:ascii="楷体" w:hAnsi="楷体" w:eastAsia="楷体" w:cs="宋体"/>
          <w:b/>
          <w:bCs/>
          <w:szCs w:val="21"/>
        </w:rPr>
        <w:t>、</w:t>
      </w:r>
      <w:r>
        <w:rPr>
          <w:rFonts w:ascii="楷体" w:hAnsi="楷体" w:eastAsia="楷体" w:cs="宋体"/>
          <w:b/>
          <w:bCs/>
          <w:szCs w:val="21"/>
        </w:rPr>
        <w:t>仓</w:t>
      </w:r>
      <w:r>
        <w:rPr>
          <w:rFonts w:hint="eastAsia" w:ascii="楷体" w:hAnsi="楷体" w:eastAsia="楷体" w:cs="宋体"/>
          <w:b/>
          <w:bCs/>
          <w:szCs w:val="21"/>
        </w:rPr>
        <w:t>、仓、仓</w:t>
      </w:r>
      <w:r>
        <w:rPr>
          <w:rFonts w:cs="宋体"/>
          <w:bCs/>
          <w:szCs w:val="21"/>
        </w:rPr>
        <w:t>&gt;</w:t>
      </w:r>
      <w:r>
        <w:rPr>
          <w:rFonts w:hint="eastAsia" w:cs="宋体"/>
          <w:bCs/>
          <w:szCs w:val="21"/>
        </w:rPr>
        <w:t>，魏</w:t>
      </w:r>
      <w:r>
        <w:rPr>
          <w:rFonts w:hint="eastAsia" w:ascii="楷体" w:hAnsi="楷体" w:eastAsia="楷体" w:cs="宋体"/>
          <w:bCs/>
          <w:szCs w:val="21"/>
        </w:rPr>
        <w:t>用剑打</w:t>
      </w:r>
      <w:r>
        <w:rPr>
          <w:rFonts w:hint="eastAsia" w:cs="宋体"/>
          <w:bCs/>
          <w:szCs w:val="21"/>
        </w:rPr>
        <w:t>“</w:t>
      </w:r>
      <w:r>
        <w:rPr>
          <w:rFonts w:hint="eastAsia" w:ascii="楷体" w:hAnsi="楷体" w:eastAsia="楷体" w:cs="宋体"/>
          <w:bCs/>
          <w:szCs w:val="21"/>
        </w:rPr>
        <w:t>彩头</w:t>
      </w:r>
      <w:r>
        <w:rPr>
          <w:rFonts w:hint="eastAsia" w:cs="宋体"/>
          <w:bCs/>
          <w:szCs w:val="21"/>
        </w:rPr>
        <w:t>”</w:t>
      </w:r>
      <w:r>
        <w:rPr>
          <w:rFonts w:hint="eastAsia" w:ascii="楷体" w:hAnsi="楷体" w:eastAsia="楷体" w:cs="宋体"/>
          <w:bCs/>
          <w:szCs w:val="21"/>
        </w:rPr>
        <w:t>三下</w:t>
      </w:r>
      <w:r>
        <w:rPr>
          <w:rFonts w:hint="eastAsia" w:ascii="宋体" w:hAnsi="宋体" w:cs="宋体"/>
          <w:bCs/>
          <w:szCs w:val="21"/>
        </w:rPr>
        <w:t>）不饶他。</w:t>
      </w:r>
    </w:p>
    <w:p>
      <w:r>
        <w:rPr>
          <w:rFonts w:hint="eastAsia"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楷体" w:hAnsi="楷体" w:eastAsia="楷体" w:cs="宋体"/>
          <w:bCs/>
          <w:szCs w:val="21"/>
        </w:rPr>
        <w:t>亮相</w:t>
      </w:r>
      <w:r>
        <w:rPr>
          <w:rFonts w:ascii="宋体" w:hAnsi="宋体" w:cs="宋体"/>
          <w:bCs/>
          <w:szCs w:val="21"/>
        </w:rPr>
        <w:t>，</w:t>
      </w:r>
      <w:r>
        <w:rPr>
          <w:rFonts w:cs="宋体"/>
          <w:bCs/>
          <w:szCs w:val="21"/>
        </w:rPr>
        <w:t>&lt;</w:t>
      </w:r>
      <w:r>
        <w:rPr>
          <w:rFonts w:ascii="楷体" w:hAnsi="楷体" w:eastAsia="楷体" w:cs="宋体"/>
          <w:b/>
          <w:bCs/>
          <w:szCs w:val="21"/>
        </w:rPr>
        <w:t>一锤锣</w:t>
      </w:r>
      <w:r>
        <w:rPr>
          <w:rFonts w:cs="宋体"/>
          <w:bCs/>
          <w:szCs w:val="21"/>
        </w:rPr>
        <w:t>&gt;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第八场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刀斧手、黄忠</w:t>
      </w:r>
      <w:r>
        <w:rPr>
          <w:rFonts w:ascii="楷体" w:hAnsi="楷体" w:eastAsia="楷体" w:cs="宋体"/>
          <w:bCs/>
          <w:szCs w:val="21"/>
        </w:rPr>
        <w:t>下场门上</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，黄</w:t>
      </w:r>
      <w:r>
        <w:rPr>
          <w:rFonts w:ascii="楷体" w:hAnsi="楷体" w:eastAsia="楷体" w:cs="宋体"/>
          <w:bCs/>
          <w:szCs w:val="21"/>
        </w:rPr>
        <w:t>坐大边台口</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魏延进帐时已久，为何一去不回头。</w:t>
      </w:r>
      <w:r>
        <w:rPr>
          <w:rFonts w:ascii="宋体" w:hAnsi="宋体" w:cs="宋体"/>
          <w:bCs/>
          <w:szCs w:val="21"/>
        </w:rPr>
        <w:t>眼观日落西山后</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：眼观红日疾行走)</w:t>
      </w:r>
      <w:r>
        <w:rPr>
          <w:rFonts w:ascii="宋体" w:hAnsi="宋体" w:cs="宋体"/>
          <w:bCs/>
          <w:szCs w:val="21"/>
        </w:rPr>
        <w:t>，法场一刻似千秋</w:t>
      </w:r>
      <w:r>
        <w:rPr>
          <w:rFonts w:hint="eastAsia" w:ascii="宋体" w:hAnsi="宋体" w:cs="宋体"/>
          <w:bCs/>
          <w:szCs w:val="21"/>
        </w:rPr>
        <w:t>。</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开刀先杀刽子手(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先杀两旁刀斧手</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楷体" w:hAnsi="楷体" w:eastAsia="楷体" w:cs="宋体"/>
          <w:bCs/>
          <w:szCs w:val="21"/>
        </w:rPr>
        <w:t>杀</w:t>
      </w:r>
      <w:r>
        <w:rPr>
          <w:rFonts w:ascii="宋体" w:hAnsi="宋体" w:cs="宋体"/>
          <w:bCs/>
          <w:szCs w:val="21"/>
        </w:rPr>
        <w:t>刀斧手)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】再与老将说从头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：老将军醒来听从头)</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霎时(</w:t>
      </w:r>
      <w:r>
        <w:rPr>
          <w:rFonts w:hint="eastAsia" w:ascii="楷体" w:hAnsi="楷体" w:eastAsia="楷体" w:cs="宋体"/>
          <w:bCs/>
          <w:szCs w:val="21"/>
        </w:rPr>
        <w:t>或</w:t>
      </w:r>
      <w:r>
        <w:rPr>
          <w:rFonts w:hint="eastAsia" w:ascii="宋体" w:hAnsi="宋体" w:cs="宋体"/>
          <w:bCs/>
          <w:szCs w:val="21"/>
        </w:rPr>
        <w:t>：一时)昏迷如梦走，</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再与将军说从头。</w:t>
      </w:r>
    </w:p>
    <w:p>
      <w:r>
        <w:rPr>
          <w:rFonts w:hint="eastAsia" w:ascii="宋体" w:hAnsi="宋体" w:cs="宋体"/>
          <w:bCs/>
          <w:szCs w:val="21"/>
        </w:rPr>
        <w:t>(黄忠</w:t>
      </w:r>
      <w:r>
        <w:rPr>
          <w:rFonts w:hint="eastAsia" w:ascii="楷体" w:hAnsi="楷体" w:eastAsia="楷体" w:cs="宋体"/>
          <w:bCs/>
          <w:szCs w:val="21"/>
        </w:rPr>
        <w:t>站大边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将军进帐讲情，都督可准(</w:t>
      </w:r>
      <w:r>
        <w:rPr>
          <w:rFonts w:hint="eastAsia" w:ascii="楷体" w:hAnsi="楷体" w:eastAsia="楷体" w:cs="宋体"/>
          <w:bCs/>
          <w:szCs w:val="21"/>
        </w:rPr>
        <w:t>或</w:t>
      </w:r>
      <w:r>
        <w:rPr>
          <w:rFonts w:hint="eastAsia" w:ascii="宋体" w:hAnsi="宋体" w:cs="宋体"/>
          <w:bCs/>
          <w:szCs w:val="21"/>
        </w:rPr>
        <w:t>：都督可曾应允)?(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魏将军，你这是何意呀?</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老贼不准，是我将他杀死了!</w:t>
      </w:r>
    </w:p>
    <w:p>
      <w:r>
        <w:rPr>
          <w:rFonts w:ascii="宋体" w:hAnsi="宋体" w:cs="宋体"/>
          <w:bCs/>
          <w:szCs w:val="21"/>
        </w:rPr>
        <w:t>黄忠</w:t>
      </w:r>
      <w:r>
        <w:rPr>
          <w:rFonts w:ascii="宋体" w:hAnsi="宋体" w:cs="宋体"/>
          <w:bCs/>
          <w:szCs w:val="21"/>
        </w:rPr>
        <w:tab/>
      </w:r>
      <w:r>
        <w:rPr>
          <w:rFonts w:ascii="宋体" w:hAnsi="宋体" w:cs="宋体"/>
          <w:bCs/>
          <w:szCs w:val="21"/>
        </w:rPr>
        <w:t>我却不信。</w:t>
      </w:r>
    </w:p>
    <w:p>
      <w:r>
        <w:rPr>
          <w:rFonts w:ascii="宋体" w:hAnsi="宋体" w:cs="宋体"/>
          <w:bCs/>
          <w:szCs w:val="21"/>
        </w:rPr>
        <w:t>魏延</w:t>
      </w:r>
      <w:r>
        <w:rPr>
          <w:rFonts w:ascii="宋体" w:hAnsi="宋体" w:cs="宋体"/>
          <w:bCs/>
          <w:szCs w:val="21"/>
        </w:rPr>
        <w:tab/>
      </w:r>
      <w:r>
        <w:rPr>
          <w:rFonts w:ascii="宋体" w:hAnsi="宋体" w:cs="宋体"/>
          <w:bCs/>
          <w:szCs w:val="21"/>
        </w:rPr>
        <w:t>首级在此，拿去看来</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：人头在此。你且看来)</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接</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哎呀!</w:t>
      </w:r>
      <w:r>
        <w:rPr>
          <w:rFonts w:hint="eastAsia" w:ascii="宋体" w:hAnsi="宋体" w:cs="宋体"/>
          <w:bCs/>
          <w:szCs w:val="21"/>
        </w:rPr>
        <w:t>(</w:t>
      </w:r>
      <w:r>
        <w:rPr>
          <w:rFonts w:hint="eastAsia" w:ascii="楷体" w:hAnsi="楷体" w:eastAsia="楷体" w:cs="宋体"/>
          <w:bCs/>
          <w:szCs w:val="21"/>
        </w:rPr>
        <w:t>拿</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在台口一对</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】一见人头珠泪滚，</w:t>
      </w:r>
      <w:r>
        <w:rPr>
          <w:rFonts w:ascii="宋体" w:hAnsi="宋体" w:cs="宋体"/>
          <w:bCs/>
          <w:szCs w:val="21"/>
          <w:u w:val="single"/>
        </w:rPr>
        <w:t>怎不叫人痛伤情</w:t>
      </w:r>
      <w:r>
        <w:rPr>
          <w:rFonts w:hint="eastAsia"/>
        </w:rPr>
        <w:t>（</w:t>
      </w:r>
      <w:r>
        <w:rPr>
          <w:rFonts w:hint="eastAsia" w:ascii="楷体" w:hAnsi="楷体" w:eastAsia="楷体" w:cs="宋体"/>
          <w:bCs/>
          <w:szCs w:val="21"/>
        </w:rPr>
        <w:t>或</w:t>
      </w:r>
      <w:r>
        <w:rPr>
          <w:rFonts w:hint="eastAsia" w:ascii="宋体" w:hAnsi="宋体" w:cs="宋体"/>
          <w:bCs/>
          <w:szCs w:val="21"/>
        </w:rPr>
        <w:t>：</w:t>
      </w:r>
      <w:r>
        <w:rPr>
          <w:rFonts w:hint="eastAsia"/>
        </w:rPr>
        <w:t>点点珠泪痛伤情）</w:t>
      </w:r>
      <w:r>
        <w:rPr>
          <w:rFonts w:ascii="宋体" w:hAnsi="宋体" w:cs="宋体"/>
          <w:bCs/>
          <w:szCs w:val="21"/>
        </w:rPr>
        <w:t>。</w:t>
      </w:r>
      <w:r>
        <w:rPr>
          <w:rFonts w:hint="eastAsia" w:ascii="宋体" w:hAnsi="宋体" w:cs="宋体"/>
          <w:bCs/>
          <w:szCs w:val="21"/>
        </w:rPr>
        <w:t>(</w:t>
      </w:r>
      <w:r>
        <w:rPr>
          <w:rFonts w:ascii="宋体" w:hAnsi="宋体" w:cs="宋体"/>
          <w:bCs/>
          <w:szCs w:val="21"/>
        </w:rPr>
        <w:t>哭、哭一声韩太守，我叫、叫一声</w:t>
      </w:r>
      <w:r>
        <w:rPr>
          <w:rFonts w:ascii="宋体" w:hAnsi="宋体" w:cs="宋体"/>
          <w:bCs/>
          <w:szCs w:val="21"/>
          <w:u w:val="single"/>
        </w:rPr>
        <w:t>忠良臣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：韩大人)。)</w:t>
      </w:r>
      <w:r>
        <w:rPr>
          <w:rFonts w:ascii="宋体" w:hAnsi="宋体" w:cs="宋体"/>
          <w:bCs/>
          <w:szCs w:val="21"/>
        </w:rPr>
        <w:t>可叹你为国家丧了(</w:t>
      </w:r>
      <w:r>
        <w:rPr>
          <w:rFonts w:cs="宋体"/>
          <w:bCs/>
          <w:szCs w:val="21"/>
        </w:rPr>
        <w:t>&lt;</w:t>
      </w:r>
      <w:r>
        <w:rPr>
          <w:rFonts w:ascii="楷体" w:hAnsi="楷体" w:eastAsia="楷体" w:cs="宋体"/>
          <w:b/>
          <w:bCs/>
          <w:szCs w:val="21"/>
        </w:rPr>
        <w:t>哭头</w:t>
      </w:r>
      <w:r>
        <w:rPr>
          <w:rFonts w:cs="宋体"/>
          <w:bCs/>
          <w:szCs w:val="21"/>
        </w:rPr>
        <w:t>&gt;</w:t>
      </w:r>
      <w:r>
        <w:rPr>
          <w:rFonts w:ascii="宋体" w:hAnsi="宋体" w:cs="宋体"/>
          <w:bCs/>
          <w:szCs w:val="21"/>
        </w:rPr>
        <w:t>)命。</w:t>
      </w:r>
    </w:p>
    <w:p>
      <w:r>
        <w:rPr>
          <w:rFonts w:ascii="宋体" w:hAnsi="宋体" w:cs="宋体"/>
          <w:bCs/>
          <w:szCs w:val="21"/>
        </w:rPr>
        <w:t>魏延</w:t>
      </w:r>
      <w:r>
        <w:rPr>
          <w:rFonts w:ascii="宋体" w:hAnsi="宋体" w:cs="宋体"/>
          <w:bCs/>
          <w:szCs w:val="21"/>
        </w:rPr>
        <w:tab/>
      </w:r>
      <w:r>
        <w:rPr>
          <w:rFonts w:ascii="宋体" w:hAnsi="宋体" w:cs="宋体"/>
          <w:bCs/>
          <w:szCs w:val="21"/>
        </w:rPr>
        <w:t>你拿过来罢!</w:t>
      </w:r>
    </w:p>
    <w:p>
      <w:r>
        <w:rPr>
          <w:rFonts w:ascii="宋体" w:hAnsi="宋体" w:cs="宋体"/>
          <w:bCs/>
          <w:szCs w:val="21"/>
        </w:rPr>
        <w:t>(魏延</w:t>
      </w:r>
      <w:r>
        <w:rPr>
          <w:rFonts w:ascii="楷体" w:hAnsi="楷体" w:eastAsia="楷体" w:cs="宋体"/>
          <w:bCs/>
          <w:szCs w:val="21"/>
        </w:rPr>
        <w:t>抢彩头</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】回头再叫魏将军，你我同把后堂进!</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欲往里进</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】后堂去见韩夫人。</w:t>
      </w:r>
    </w:p>
    <w:p>
      <w:r>
        <w:rPr>
          <w:rFonts w:ascii="宋体" w:hAnsi="宋体" w:cs="宋体"/>
          <w:bCs/>
          <w:szCs w:val="21"/>
        </w:rPr>
        <w:t>魏延</w:t>
      </w:r>
      <w:r>
        <w:rPr>
          <w:rFonts w:ascii="宋体" w:hAnsi="宋体" w:cs="宋体"/>
          <w:bCs/>
          <w:szCs w:val="21"/>
        </w:rPr>
        <w:tab/>
      </w:r>
      <w:r>
        <w:rPr>
          <w:rFonts w:ascii="宋体" w:hAnsi="宋体" w:cs="宋体"/>
          <w:bCs/>
          <w:szCs w:val="21"/>
        </w:rPr>
        <w:t>嘿嘿!都被我杀</w:t>
      </w:r>
      <w:r>
        <w:rPr>
          <w:rFonts w:hint="eastAsia" w:ascii="宋体" w:hAnsi="宋体" w:cs="宋体"/>
          <w:bCs/>
          <w:szCs w:val="21"/>
        </w:rPr>
        <w:t>光</w:t>
      </w:r>
      <w:r>
        <w:rPr>
          <w:rFonts w:ascii="宋体" w:hAnsi="宋体" w:cs="宋体"/>
          <w:bCs/>
          <w:szCs w:val="21"/>
        </w:rPr>
        <w:t>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：也被我杀了)</w:t>
      </w:r>
      <w:r>
        <w:rPr>
          <w:rFonts w:ascii="宋体" w:hAnsi="宋体" w:cs="宋体"/>
          <w:bCs/>
          <w:szCs w:val="21"/>
        </w:rPr>
        <w:t>哇!</w:t>
      </w:r>
    </w:p>
    <w:p>
      <w:r>
        <w:rPr>
          <w:rFonts w:ascii="宋体" w:hAnsi="宋体" w:cs="宋体"/>
          <w:bCs/>
          <w:szCs w:val="21"/>
        </w:rPr>
        <w:t>黄忠</w:t>
      </w:r>
      <w:r>
        <w:rPr>
          <w:rFonts w:ascii="宋体" w:hAnsi="宋体" w:cs="宋体"/>
          <w:bCs/>
          <w:szCs w:val="21"/>
        </w:rPr>
        <w:tab/>
      </w:r>
      <w:r>
        <w:rPr>
          <w:rFonts w:ascii="宋体" w:hAnsi="宋体" w:cs="宋体"/>
          <w:bCs/>
          <w:szCs w:val="21"/>
        </w:rPr>
        <w:t>哎呀!</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】你我同把许昌</w:t>
      </w:r>
      <w:r>
        <w:rPr>
          <w:rFonts w:hint="eastAsia" w:ascii="宋体" w:hAnsi="宋体" w:cs="宋体"/>
          <w:bCs/>
          <w:szCs w:val="21"/>
        </w:rPr>
        <w:t>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许昌奔</w:t>
      </w:r>
      <w:r>
        <w:rPr>
          <w:rFonts w:hint="eastAsia" w:ascii="宋体" w:hAnsi="宋体" w:cs="宋体"/>
          <w:bCs/>
          <w:szCs w:val="21"/>
        </w:rPr>
        <w:t>)</w:t>
      </w:r>
      <w:r>
        <w:rPr>
          <w:rFonts w:ascii="宋体" w:hAnsi="宋体" w:cs="宋体"/>
          <w:bCs/>
          <w:szCs w:val="21"/>
        </w:rPr>
        <w:t>。</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欲往外</w:t>
      </w:r>
      <w:r>
        <w:rPr>
          <w:rFonts w:hint="eastAsia" w:ascii="楷体" w:hAnsi="楷体" w:eastAsia="楷体" w:cs="楷体"/>
          <w:bCs/>
          <w:szCs w:val="21"/>
        </w:rPr>
        <w:t>(</w:t>
      </w:r>
      <w:r>
        <w:rPr>
          <w:rFonts w:hint="eastAsia" w:ascii="楷体" w:hAnsi="楷体" w:eastAsia="楷体" w:cs="宋体"/>
          <w:bCs/>
          <w:szCs w:val="21"/>
        </w:rPr>
        <w:t>台口</w:t>
      </w:r>
      <w:r>
        <w:rPr>
          <w:rFonts w:hint="eastAsia" w:ascii="楷体" w:hAnsi="楷体" w:eastAsia="楷体" w:cs="楷体"/>
          <w:bCs/>
          <w:szCs w:val="21"/>
        </w:rPr>
        <w:t>)</w:t>
      </w:r>
      <w:r>
        <w:rPr>
          <w:rFonts w:ascii="楷体" w:hAnsi="楷体" w:eastAsia="楷体" w:cs="宋体"/>
          <w:bCs/>
          <w:szCs w:val="21"/>
        </w:rPr>
        <w:t>去</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：做什么?)</w:t>
      </w:r>
    </w:p>
    <w:p>
      <w:r>
        <w:rPr>
          <w:rFonts w:hint="eastAsia" w:ascii="宋体" w:hAnsi="宋体" w:cs="宋体"/>
          <w:bCs/>
          <w:szCs w:val="21"/>
        </w:rPr>
        <w:t>(</w:t>
      </w:r>
      <w:r>
        <w:rPr>
          <w:rFonts w:hint="eastAsia" w:ascii="楷体" w:hAnsi="楷体" w:eastAsia="楷体" w:cs="宋体"/>
          <w:bCs/>
          <w:szCs w:val="21"/>
        </w:rPr>
        <w:t>放手</w:t>
      </w:r>
      <w:r>
        <w:rPr>
          <w:rFonts w:hint="eastAsia" w:ascii="宋体" w:hAnsi="宋体" w:cs="宋体"/>
          <w:bCs/>
          <w:szCs w:val="21"/>
        </w:rPr>
        <w:t>，</w:t>
      </w:r>
      <w:r>
        <w:rPr>
          <w:rFonts w:hint="eastAsia" w:ascii="楷体" w:hAnsi="楷体" w:eastAsia="楷体" w:cs="宋体"/>
          <w:bCs/>
          <w:szCs w:val="21"/>
        </w:rPr>
        <w:t>回来</w:t>
      </w:r>
      <w:r>
        <w:rPr>
          <w:rFonts w:hint="eastAsia" w:ascii="宋体" w:hAnsi="宋体" w:cs="宋体"/>
          <w:bCs/>
          <w:szCs w:val="21"/>
        </w:rPr>
        <w:t>。黄、魏</w:t>
      </w:r>
      <w:r>
        <w:rPr>
          <w:rFonts w:hint="eastAsia" w:ascii="楷体" w:hAnsi="楷体" w:eastAsia="楷体" w:cs="宋体"/>
          <w:bCs/>
          <w:szCs w:val="21"/>
        </w:rPr>
        <w:t>八字站</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hint="eastAsia" w:ascii="宋体" w:hAnsi="宋体" w:cs="宋体"/>
          <w:bCs/>
          <w:szCs w:val="21"/>
        </w:rPr>
        <w:t>)</w:t>
      </w:r>
    </w:p>
    <w:p>
      <w:pPr>
        <w:rPr>
          <w:rFonts w:ascii="宋体" w:hAnsi="宋体" w:cs="宋体"/>
          <w:bCs/>
          <w:szCs w:val="21"/>
        </w:rPr>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w:t>
      </w:r>
      <w:r>
        <w:rPr>
          <w:rFonts w:hint="eastAsia" w:ascii="宋体" w:hAnsi="宋体" w:cs="宋体"/>
          <w:bCs/>
          <w:szCs w:val="21"/>
        </w:rPr>
        <w:t>王</w:t>
      </w:r>
      <w:r>
        <w:rPr>
          <w:rFonts w:ascii="宋体" w:hAnsi="宋体" w:cs="宋体"/>
          <w:bCs/>
          <w:szCs w:val="21"/>
        </w:rPr>
        <w:t>台前</w:t>
      </w:r>
      <w:r>
        <w:rPr>
          <w:rFonts w:ascii="宋体" w:hAnsi="宋体" w:cs="宋体"/>
          <w:bCs/>
          <w:szCs w:val="21"/>
          <w:u w:val="single"/>
        </w:rPr>
        <w:t>领罪名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：请罪名)</w:t>
      </w:r>
      <w:r>
        <w:rPr>
          <w:rFonts w:ascii="宋体" w:hAnsi="宋体" w:cs="宋体"/>
          <w:bCs/>
          <w:szCs w:val="21"/>
        </w:rPr>
        <w:t>。</w:t>
      </w:r>
      <w:r>
        <w:rPr>
          <w:rStyle w:val="66"/>
          <w:rFonts w:ascii="宋体" w:hAnsi="宋体" w:cs="宋体"/>
          <w:bCs/>
          <w:szCs w:val="21"/>
        </w:rPr>
        <w:footnoteReference w:id="179"/>
      </w:r>
    </w:p>
    <w:p>
      <w:r>
        <w:rPr>
          <w:rFonts w:ascii="宋体" w:hAnsi="宋体" w:cs="宋体"/>
          <w:bCs/>
          <w:szCs w:val="21"/>
        </w:rPr>
        <w:t>魏延</w:t>
      </w:r>
      <w:r>
        <w:rPr>
          <w:rFonts w:ascii="宋体" w:hAnsi="宋体" w:cs="宋体"/>
          <w:bCs/>
          <w:szCs w:val="21"/>
        </w:rPr>
        <w:tab/>
      </w:r>
      <w:r>
        <w:rPr>
          <w:rFonts w:ascii="宋体" w:hAnsi="宋体" w:cs="宋体"/>
          <w:bCs/>
          <w:szCs w:val="21"/>
        </w:rPr>
        <w:t>哎呀老将军，某家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w:t>
      </w:r>
      <w:r>
        <w:rPr>
          <w:rFonts w:ascii="宋体" w:hAnsi="宋体" w:cs="宋体"/>
          <w:bCs/>
          <w:szCs w:val="21"/>
        </w:rPr>
        <w:t>把你好有一比。</w:t>
      </w:r>
    </w:p>
    <w:p>
      <w:r>
        <w:rPr>
          <w:rFonts w:ascii="宋体" w:hAnsi="宋体" w:cs="宋体"/>
          <w:bCs/>
          <w:szCs w:val="21"/>
        </w:rPr>
        <w:t>黄忠</w:t>
      </w:r>
      <w:r>
        <w:rPr>
          <w:rFonts w:ascii="宋体" w:hAnsi="宋体" w:cs="宋体"/>
          <w:bCs/>
          <w:szCs w:val="21"/>
        </w:rPr>
        <w:tab/>
      </w:r>
      <w:r>
        <w:rPr>
          <w:rFonts w:ascii="宋体" w:hAnsi="宋体" w:cs="宋体"/>
          <w:bCs/>
          <w:szCs w:val="21"/>
        </w:rPr>
        <w:t>比作何来?</w:t>
      </w:r>
    </w:p>
    <w:p>
      <w:r>
        <w:rPr>
          <w:rFonts w:ascii="宋体" w:hAnsi="宋体" w:cs="宋体"/>
          <w:bCs/>
          <w:szCs w:val="21"/>
        </w:rPr>
        <w:t>魏延</w:t>
      </w:r>
      <w:r>
        <w:rPr>
          <w:rFonts w:ascii="宋体" w:hAnsi="宋体" w:cs="宋体"/>
          <w:bCs/>
          <w:szCs w:val="21"/>
        </w:rPr>
        <w:tab/>
      </w:r>
      <w:r>
        <w:rPr>
          <w:rFonts w:ascii="宋体" w:hAnsi="宋体" w:cs="宋体"/>
          <w:bCs/>
          <w:szCs w:val="21"/>
        </w:rPr>
        <w:t>咸鱼放生。</w:t>
      </w:r>
    </w:p>
    <w:p>
      <w:r>
        <w:rPr>
          <w:rFonts w:ascii="宋体" w:hAnsi="宋体" w:cs="宋体"/>
          <w:bCs/>
          <w:szCs w:val="21"/>
        </w:rPr>
        <w:t>黄忠</w:t>
      </w:r>
      <w:r>
        <w:rPr>
          <w:rFonts w:ascii="宋体" w:hAnsi="宋体" w:cs="宋体"/>
          <w:bCs/>
          <w:szCs w:val="21"/>
        </w:rPr>
        <w:tab/>
      </w:r>
      <w:r>
        <w:rPr>
          <w:rFonts w:ascii="宋体" w:hAnsi="宋体" w:cs="宋体"/>
          <w:bCs/>
          <w:szCs w:val="21"/>
        </w:rPr>
        <w:t xml:space="preserve">此话怎讲? </w:t>
      </w:r>
    </w:p>
    <w:p>
      <w:r>
        <w:rPr>
          <w:rFonts w:ascii="宋体" w:hAnsi="宋体" w:cs="宋体"/>
          <w:bCs/>
          <w:szCs w:val="21"/>
        </w:rPr>
        <w:t>魏延</w:t>
      </w:r>
      <w:r>
        <w:rPr>
          <w:rFonts w:ascii="宋体" w:hAnsi="宋体" w:cs="宋体"/>
          <w:bCs/>
          <w:szCs w:val="21"/>
        </w:rPr>
        <w:tab/>
      </w:r>
      <w:r>
        <w:rPr>
          <w:rFonts w:ascii="宋体" w:hAnsi="宋体" w:cs="宋体"/>
          <w:bCs/>
          <w:szCs w:val="21"/>
        </w:rPr>
        <w:t>你连死活都不知道了。</w:t>
      </w:r>
      <w:r>
        <w:rPr>
          <w:rFonts w:hint="eastAsia" w:ascii="宋体" w:hAnsi="宋体" w:cs="宋体"/>
          <w:bCs/>
          <w:szCs w:val="21"/>
        </w:rPr>
        <w:t>（</w:t>
      </w:r>
      <w:r>
        <w:rPr>
          <w:rFonts w:ascii="宋体" w:hAnsi="宋体" w:cs="宋体"/>
          <w:bCs/>
          <w:szCs w:val="21"/>
        </w:rPr>
        <w:t>你我不去逃生，反来送死不成?</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依将军之见?</w:t>
      </w:r>
    </w:p>
    <w:p>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宋体" w:hAnsi="宋体" w:cs="宋体"/>
          <w:bCs/>
          <w:szCs w:val="21"/>
        </w:rPr>
        <w:t>以我之见，</w:t>
      </w:r>
      <w:r>
        <w:rPr>
          <w:rFonts w:hint="eastAsia" w:ascii="宋体" w:hAnsi="宋体" w:cs="宋体"/>
          <w:bCs/>
          <w:szCs w:val="21"/>
        </w:rPr>
        <w:t>)</w:t>
      </w:r>
      <w:r>
        <w:rPr>
          <w:rFonts w:ascii="宋体" w:hAnsi="宋体" w:cs="宋体"/>
          <w:bCs/>
          <w:szCs w:val="21"/>
        </w:rPr>
        <w:t>你我</w:t>
      </w:r>
      <w:r>
        <w:rPr>
          <w:rFonts w:ascii="宋体" w:hAnsi="宋体" w:cs="宋体"/>
          <w:bCs/>
          <w:szCs w:val="21"/>
          <w:u w:val="single"/>
        </w:rPr>
        <w:t>归顺</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：投降)</w:t>
      </w:r>
      <w:r>
        <w:rPr>
          <w:rFonts w:ascii="宋体" w:hAnsi="宋体" w:cs="宋体"/>
          <w:bCs/>
          <w:szCs w:val="21"/>
        </w:rPr>
        <w:t>桃园弟兄岂不是好。</w:t>
      </w:r>
    </w:p>
    <w:p>
      <w:r>
        <w:rPr>
          <w:rFonts w:ascii="宋体" w:hAnsi="宋体" w:cs="宋体"/>
          <w:bCs/>
          <w:szCs w:val="21"/>
        </w:rPr>
        <w:t>黄忠</w:t>
      </w:r>
      <w:r>
        <w:rPr>
          <w:rFonts w:ascii="宋体" w:hAnsi="宋体" w:cs="宋体"/>
          <w:bCs/>
          <w:szCs w:val="21"/>
        </w:rPr>
        <w:tab/>
      </w:r>
      <w:r>
        <w:rPr>
          <w:rFonts w:ascii="宋体" w:hAnsi="宋体" w:cs="宋体"/>
          <w:bCs/>
          <w:szCs w:val="21"/>
        </w:rPr>
        <w:t>怎么讲?</w:t>
      </w:r>
    </w:p>
    <w:p>
      <w:r>
        <w:rPr>
          <w:rFonts w:ascii="宋体" w:hAnsi="宋体" w:cs="宋体"/>
          <w:bCs/>
          <w:szCs w:val="21"/>
        </w:rPr>
        <w:t>魏延</w:t>
      </w:r>
      <w:r>
        <w:rPr>
          <w:rFonts w:ascii="宋体" w:hAnsi="宋体" w:cs="宋体"/>
          <w:bCs/>
          <w:szCs w:val="21"/>
        </w:rPr>
        <w:tab/>
      </w:r>
      <w:r>
        <w:rPr>
          <w:rFonts w:ascii="宋体" w:hAnsi="宋体" w:cs="宋体"/>
          <w:bCs/>
          <w:szCs w:val="21"/>
        </w:rPr>
        <w:t>归顺桃园。</w:t>
      </w:r>
    </w:p>
    <w:p>
      <w:r>
        <w:rPr>
          <w:rFonts w:ascii="宋体" w:hAnsi="宋体" w:cs="宋体"/>
          <w:bCs/>
          <w:szCs w:val="21"/>
        </w:rPr>
        <w:t>黄忠</w:t>
      </w:r>
      <w:r>
        <w:rPr>
          <w:rFonts w:ascii="宋体" w:hAnsi="宋体" w:cs="宋体"/>
          <w:bCs/>
          <w:szCs w:val="21"/>
        </w:rPr>
        <w:tab/>
      </w:r>
      <w:r>
        <w:rPr>
          <w:rFonts w:hint="eastAsia" w:ascii="宋体" w:hAnsi="宋体" w:cs="宋体"/>
          <w:bCs/>
          <w:szCs w:val="21"/>
        </w:rPr>
        <w:t>嗯——(要去)</w:t>
      </w:r>
      <w:r>
        <w:rPr>
          <w:rFonts w:ascii="宋体" w:hAnsi="宋体" w:cs="宋体"/>
          <w:bCs/>
          <w:szCs w:val="21"/>
        </w:rPr>
        <w:t>你去，我不去。</w:t>
      </w:r>
    </w:p>
    <w:p>
      <w:r>
        <w:rPr>
          <w:rFonts w:ascii="宋体" w:hAnsi="宋体" w:cs="宋体"/>
          <w:bCs/>
          <w:szCs w:val="21"/>
        </w:rPr>
        <w:t>魏延</w:t>
      </w:r>
      <w:r>
        <w:rPr>
          <w:rFonts w:ascii="宋体" w:hAnsi="宋体" w:cs="宋体"/>
          <w:bCs/>
          <w:szCs w:val="21"/>
        </w:rPr>
        <w:tab/>
      </w:r>
      <w:r>
        <w:rPr>
          <w:rFonts w:ascii="宋体" w:hAnsi="宋体" w:cs="宋体"/>
          <w:bCs/>
          <w:szCs w:val="21"/>
        </w:rPr>
        <w:t>你不去?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：当真不去?)</w:t>
      </w:r>
    </w:p>
    <w:p>
      <w:r>
        <w:rPr>
          <w:rFonts w:ascii="宋体" w:hAnsi="宋体" w:cs="宋体"/>
          <w:bCs/>
          <w:szCs w:val="21"/>
        </w:rPr>
        <w:t>黄忠</w:t>
      </w:r>
      <w:r>
        <w:rPr>
          <w:rFonts w:ascii="宋体" w:hAnsi="宋体" w:cs="宋体"/>
          <w:bCs/>
          <w:szCs w:val="21"/>
        </w:rPr>
        <w:tab/>
      </w:r>
      <w:r>
        <w:rPr>
          <w:rFonts w:ascii="宋体" w:hAnsi="宋体" w:cs="宋体"/>
          <w:bCs/>
          <w:szCs w:val="21"/>
        </w:rPr>
        <w:t>我不去。</w:t>
      </w:r>
    </w:p>
    <w:p>
      <w:r>
        <w:rPr>
          <w:rFonts w:ascii="宋体" w:hAnsi="宋体" w:cs="宋体"/>
          <w:bCs/>
          <w:szCs w:val="21"/>
        </w:rPr>
        <w:t>魏延</w:t>
      </w:r>
      <w:r>
        <w:rPr>
          <w:rFonts w:ascii="宋体" w:hAnsi="宋体" w:cs="宋体"/>
          <w:bCs/>
          <w:szCs w:val="21"/>
        </w:rPr>
        <w:tab/>
      </w:r>
      <w:r>
        <w:rPr>
          <w:rFonts w:ascii="宋体" w:hAnsi="宋体" w:cs="宋体"/>
          <w:bCs/>
          <w:szCs w:val="21"/>
        </w:rPr>
        <w:t>你若不去，</w:t>
      </w:r>
      <w:r>
        <w:rPr>
          <w:rFonts w:hint="eastAsia" w:ascii="宋体" w:hAnsi="宋体" w:cs="宋体"/>
          <w:bCs/>
          <w:szCs w:val="21"/>
        </w:rPr>
        <w:t>嘿嘿，</w:t>
      </w:r>
      <w:r>
        <w:rPr>
          <w:rFonts w:ascii="宋体" w:hAnsi="宋体" w:cs="宋体"/>
          <w:bCs/>
          <w:szCs w:val="21"/>
        </w:rPr>
        <w:t>我就是一刀杀了你呀!</w:t>
      </w:r>
    </w:p>
    <w:p>
      <w:r>
        <w:rPr>
          <w:rFonts w:ascii="宋体" w:hAnsi="宋体" w:cs="宋体"/>
          <w:bCs/>
          <w:szCs w:val="21"/>
        </w:rPr>
        <w:t>(魏</w:t>
      </w:r>
      <w:r>
        <w:rPr>
          <w:rFonts w:ascii="楷体" w:hAnsi="楷体" w:eastAsia="楷体" w:cs="宋体"/>
          <w:bCs/>
          <w:szCs w:val="21"/>
        </w:rPr>
        <w:t>漫</w:t>
      </w:r>
      <w:r>
        <w:rPr>
          <w:rFonts w:ascii="宋体" w:hAnsi="宋体" w:cs="宋体"/>
          <w:bCs/>
          <w:szCs w:val="21"/>
        </w:rPr>
        <w:t>黄</w:t>
      </w:r>
      <w:r>
        <w:rPr>
          <w:rFonts w:ascii="楷体" w:hAnsi="楷体" w:eastAsia="楷体" w:cs="宋体"/>
          <w:bCs/>
          <w:szCs w:val="21"/>
        </w:rPr>
        <w:t>头</w:t>
      </w:r>
      <w:r>
        <w:rPr>
          <w:rFonts w:ascii="宋体" w:hAnsi="宋体" w:cs="宋体"/>
          <w:bCs/>
          <w:szCs w:val="21"/>
        </w:rPr>
        <w:t>，</w:t>
      </w:r>
      <w:r>
        <w:rPr>
          <w:rFonts w:ascii="楷体" w:hAnsi="楷体" w:eastAsia="楷体" w:cs="宋体"/>
          <w:bCs/>
          <w:szCs w:val="21"/>
        </w:rPr>
        <w:t>欺</w:t>
      </w:r>
      <w:r>
        <w:rPr>
          <w:rFonts w:ascii="宋体" w:hAnsi="宋体" w:cs="宋体"/>
          <w:bCs/>
          <w:szCs w:val="21"/>
        </w:rPr>
        <w:t>黄)</w:t>
      </w:r>
    </w:p>
    <w:p>
      <w:r>
        <w:rPr>
          <w:rFonts w:ascii="宋体" w:hAnsi="宋体" w:cs="宋体"/>
          <w:bCs/>
          <w:szCs w:val="21"/>
        </w:rPr>
        <w:t>黄忠</w:t>
      </w:r>
      <w:r>
        <w:rPr>
          <w:rFonts w:ascii="宋体" w:hAnsi="宋体" w:cs="宋体"/>
          <w:bCs/>
          <w:szCs w:val="21"/>
        </w:rPr>
        <w:tab/>
      </w:r>
      <w:r>
        <w:rPr>
          <w:rFonts w:ascii="宋体" w:hAnsi="宋体" w:cs="宋体"/>
          <w:bCs/>
          <w:szCs w:val="21"/>
        </w:rPr>
        <w:t>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】长沙</w:t>
      </w:r>
      <w:r>
        <w:rPr>
          <w:rFonts w:hint="eastAsia" w:ascii="宋体" w:hAnsi="宋体" w:cs="宋体"/>
          <w:bCs/>
          <w:szCs w:val="21"/>
        </w:rPr>
        <w:t>的</w:t>
      </w:r>
      <w:r>
        <w:rPr>
          <w:rFonts w:ascii="宋体" w:hAnsi="宋体" w:cs="宋体"/>
          <w:bCs/>
          <w:szCs w:val="21"/>
        </w:rPr>
        <w:t>儿郎散了队，</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】东逃西</w:t>
      </w:r>
      <w:r>
        <w:rPr>
          <w:rFonts w:hint="eastAsia" w:ascii="宋体" w:hAnsi="宋体" w:cs="宋体"/>
          <w:bCs/>
          <w:szCs w:val="21"/>
        </w:rPr>
        <w:t>奔</w:t>
      </w:r>
      <w:r>
        <w:rPr>
          <w:rFonts w:ascii="宋体" w:hAnsi="宋体" w:cs="宋体"/>
          <w:bCs/>
          <w:szCs w:val="21"/>
        </w:rPr>
        <w:t>各自归。</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】你做此事悔不悔?</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】事到临头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：事到头来)</w:t>
      </w:r>
      <w:r>
        <w:rPr>
          <w:rFonts w:ascii="宋体" w:hAnsi="宋体" w:cs="宋体"/>
          <w:bCs/>
          <w:szCs w:val="21"/>
        </w:rPr>
        <w:t>埋怨谁。</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】我哭，哭一声韩太守，</w:t>
      </w:r>
    </w:p>
    <w:p>
      <w:r>
        <w:rPr>
          <w:rFonts w:ascii="宋体" w:hAnsi="宋体" w:cs="宋体"/>
          <w:bCs/>
          <w:szCs w:val="21"/>
        </w:rPr>
        <w:t>魏延</w:t>
      </w:r>
      <w:r>
        <w:rPr>
          <w:rFonts w:ascii="宋体" w:hAnsi="宋体" w:cs="宋体"/>
          <w:bCs/>
          <w:szCs w:val="21"/>
        </w:rPr>
        <w:tab/>
      </w:r>
      <w:r>
        <w:rPr>
          <w:rFonts w:hint="eastAsia" w:ascii="宋体" w:hAnsi="宋体" w:cs="宋体"/>
          <w:bCs/>
          <w:szCs w:val="21"/>
        </w:rPr>
        <w:t>呔!</w:t>
      </w:r>
      <w:r>
        <w:rPr>
          <w:rFonts w:ascii="宋体" w:hAnsi="宋体" w:cs="宋体"/>
          <w:bCs/>
          <w:szCs w:val="21"/>
        </w:rPr>
        <w:t>我不准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：我不教)</w:t>
      </w:r>
      <w:r>
        <w:rPr>
          <w:rFonts w:ascii="宋体" w:hAnsi="宋体" w:cs="宋体"/>
          <w:bCs/>
          <w:szCs w:val="21"/>
        </w:rPr>
        <w:t>你哭!</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叫，叫一声韩元戎啊</w:t>
      </w:r>
      <w:r>
        <w:rPr>
          <w:rFonts w:ascii="宋体" w:hAnsi="宋体" w:cs="宋体"/>
          <w:bCs/>
          <w:szCs w:val="21"/>
        </w:rPr>
        <w:t>……</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我不许你嚎!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bCs/>
          <w:szCs w:val="21"/>
        </w:rPr>
        <w:t>&lt;</w:t>
      </w:r>
      <w:r>
        <w:rPr>
          <w:rFonts w:ascii="楷体" w:hAnsi="楷体" w:eastAsia="楷体"/>
          <w:b/>
          <w:bCs/>
          <w:szCs w:val="21"/>
        </w:rPr>
        <w:t>哭头</w:t>
      </w:r>
      <w:r>
        <w:rPr>
          <w:bCs/>
          <w:szCs w:val="21"/>
        </w:rPr>
        <w:t>&gt;</w:t>
      </w:r>
      <w:r>
        <w:rPr>
          <w:rFonts w:ascii="宋体" w:hAnsi="宋体" w:cs="宋体"/>
          <w:bCs/>
          <w:szCs w:val="21"/>
        </w:rPr>
        <w:t>啊……</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我</w:t>
      </w:r>
      <w:r>
        <w:rPr>
          <w:rFonts w:hint="eastAsia" w:ascii="宋体" w:hAnsi="宋体" w:cs="宋体"/>
          <w:bCs/>
          <w:szCs w:val="21"/>
        </w:rPr>
        <w:t>看你们哪一个敢</w:t>
      </w:r>
      <w:r>
        <w:rPr>
          <w:rFonts w:ascii="宋体" w:hAnsi="宋体" w:cs="宋体"/>
          <w:bCs/>
          <w:szCs w:val="21"/>
        </w:rPr>
        <w:t>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魏延!</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哆啰</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】你这冒失鬼!</w:t>
      </w:r>
    </w:p>
    <w:p>
      <w:r>
        <w:rPr>
          <w:rFonts w:ascii="宋体" w:hAnsi="宋体" w:cs="宋体"/>
          <w:bCs/>
          <w:szCs w:val="21"/>
        </w:rPr>
        <w:t>魏延</w:t>
      </w:r>
      <w:r>
        <w:rPr>
          <w:rFonts w:ascii="宋体" w:hAnsi="宋体" w:cs="宋体"/>
          <w:bCs/>
          <w:szCs w:val="21"/>
        </w:rPr>
        <w:tab/>
      </w:r>
      <w:r>
        <w:rPr>
          <w:rFonts w:ascii="宋体" w:hAnsi="宋体" w:cs="宋体"/>
          <w:bCs/>
          <w:szCs w:val="21"/>
        </w:rPr>
        <w:t>走，走。</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，二人</w:t>
      </w:r>
      <w:r>
        <w:rPr>
          <w:rFonts w:ascii="楷体" w:hAnsi="楷体" w:eastAsia="楷体" w:cs="宋体"/>
          <w:bCs/>
          <w:szCs w:val="21"/>
        </w:rPr>
        <w:t>往里转身</w:t>
      </w:r>
      <w:r>
        <w:rPr>
          <w:rFonts w:ascii="宋体" w:hAnsi="宋体" w:cs="宋体"/>
          <w:bCs/>
          <w:szCs w:val="21"/>
        </w:rPr>
        <w:t>，</w:t>
      </w:r>
      <w:r>
        <w:rPr>
          <w:rFonts w:ascii="楷体" w:hAnsi="楷体" w:eastAsia="楷体" w:cs="宋体"/>
          <w:bCs/>
          <w:szCs w:val="21"/>
        </w:rPr>
        <w:t>往外转身</w:t>
      </w:r>
      <w:r>
        <w:rPr>
          <w:rFonts w:ascii="宋体" w:hAnsi="宋体" w:cs="宋体"/>
          <w:bCs/>
          <w:szCs w:val="21"/>
        </w:rPr>
        <w:t>，魏</w:t>
      </w:r>
      <w:r>
        <w:rPr>
          <w:rFonts w:ascii="楷体" w:hAnsi="楷体" w:eastAsia="楷体" w:cs="宋体"/>
          <w:bCs/>
          <w:szCs w:val="21"/>
        </w:rPr>
        <w:t>轰</w:t>
      </w:r>
      <w:r>
        <w:rPr>
          <w:rFonts w:ascii="宋体" w:hAnsi="宋体" w:cs="宋体"/>
          <w:bCs/>
          <w:szCs w:val="21"/>
        </w:rPr>
        <w:t>黄</w:t>
      </w:r>
      <w:r>
        <w:rPr>
          <w:rFonts w:ascii="楷体" w:hAnsi="楷体" w:eastAsia="楷体" w:cs="宋体"/>
          <w:bCs/>
          <w:szCs w:val="21"/>
        </w:rPr>
        <w:t>幺二三</w:t>
      </w:r>
      <w:r>
        <w:rPr>
          <w:rFonts w:ascii="宋体" w:hAnsi="宋体" w:cs="宋体"/>
          <w:bCs/>
          <w:szCs w:val="21"/>
        </w:rPr>
        <w:t>，(</w:t>
      </w:r>
      <w:r>
        <w:rPr>
          <w:rFonts w:ascii="楷体" w:hAnsi="楷体" w:eastAsia="楷体" w:cs="宋体"/>
          <w:bCs/>
          <w:szCs w:val="21"/>
        </w:rPr>
        <w:t>换双楗子</w:t>
      </w:r>
      <w:r>
        <w:rPr>
          <w:rFonts w:ascii="宋体" w:hAnsi="宋体" w:cs="宋体"/>
          <w:bCs/>
          <w:szCs w:val="21"/>
        </w:rPr>
        <w:t>)，黄</w:t>
      </w:r>
      <w:r>
        <w:rPr>
          <w:rFonts w:ascii="楷体" w:hAnsi="楷体" w:eastAsia="楷体" w:cs="宋体"/>
          <w:bCs/>
          <w:szCs w:val="21"/>
        </w:rPr>
        <w:t>托胡子</w:t>
      </w:r>
      <w:r>
        <w:rPr>
          <w:rFonts w:ascii="宋体" w:hAnsi="宋体" w:cs="宋体"/>
          <w:bCs/>
          <w:szCs w:val="21"/>
        </w:rPr>
        <w:t>，</w:t>
      </w:r>
      <w:r>
        <w:rPr>
          <w:rFonts w:ascii="楷体" w:hAnsi="楷体" w:eastAsia="楷体" w:cs="宋体"/>
          <w:bCs/>
          <w:szCs w:val="21"/>
        </w:rPr>
        <w:t>扔胡子</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第九场</w:t>
      </w:r>
      <w:r>
        <w:rPr>
          <w:rFonts w:hint="eastAsia" w:ascii="华文仿宋" w:hAnsi="华文仿宋" w:eastAsia="华文仿宋" w:cs="华文仿宋"/>
          <w:szCs w:val="21"/>
        </w:rPr>
        <w:t>]</w:t>
      </w:r>
    </w:p>
    <w:p>
      <w:r>
        <w:rPr>
          <w:rFonts w:hint="eastAsia" w:ascii="宋体" w:hAnsi="宋体" w:cs="宋体"/>
          <w:bCs/>
          <w:szCs w:val="21"/>
        </w:rPr>
        <w:t>(</w:t>
      </w:r>
      <w:r>
        <w:rPr>
          <w:rFonts w:hint="eastAsia" w:ascii="楷体" w:hAnsi="楷体" w:eastAsia="楷体" w:cs="宋体"/>
          <w:bCs/>
          <w:szCs w:val="21"/>
        </w:rPr>
        <w:t>四绿</w:t>
      </w:r>
      <w:r>
        <w:rPr>
          <w:rFonts w:hint="eastAsia" w:ascii="宋体" w:hAnsi="宋体" w:cs="宋体"/>
          <w:bCs/>
          <w:szCs w:val="21"/>
        </w:rPr>
        <w:t>龙套</w:t>
      </w:r>
      <w:r>
        <w:rPr>
          <w:rFonts w:hint="eastAsia" w:ascii="楷体" w:hAnsi="楷体" w:eastAsia="楷体" w:cs="宋体"/>
          <w:bCs/>
          <w:szCs w:val="21"/>
        </w:rPr>
        <w:t>上</w:t>
      </w:r>
      <w:r>
        <w:rPr>
          <w:rFonts w:hint="eastAsia" w:ascii="宋体" w:hAnsi="宋体" w:cs="宋体"/>
          <w:bCs/>
          <w:szCs w:val="21"/>
        </w:rPr>
        <w:t>，关羽</w:t>
      </w:r>
      <w:r>
        <w:rPr>
          <w:rFonts w:hint="eastAsia" w:ascii="楷体" w:hAnsi="楷体" w:eastAsia="楷体" w:cs="宋体"/>
          <w:bCs/>
          <w:szCs w:val="21"/>
        </w:rPr>
        <w:t>上</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】奉令夺取长沙地，</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】黄忠箭法果然奇，一统汉室三分鼎，</w:t>
      </w:r>
    </w:p>
    <w:p>
      <w:r>
        <w:rPr>
          <w:rFonts w:ascii="宋体" w:hAnsi="宋体" w:cs="宋体"/>
          <w:bCs/>
          <w:szCs w:val="21"/>
        </w:rPr>
        <w:t>(关羽</w:t>
      </w:r>
      <w:r>
        <w:rPr>
          <w:rFonts w:ascii="楷体" w:hAnsi="楷体" w:eastAsia="楷体" w:cs="宋体"/>
          <w:bCs/>
          <w:szCs w:val="21"/>
        </w:rPr>
        <w:t>归坐外场椅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】扶保兄王锦华夷。</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报!黄忠、魏延辕门投降!</w:t>
      </w:r>
    </w:p>
    <w:p>
      <w:r>
        <w:rPr>
          <w:rFonts w:ascii="宋体" w:hAnsi="宋体" w:cs="宋体"/>
          <w:bCs/>
          <w:szCs w:val="21"/>
        </w:rPr>
        <w:t>关羽</w:t>
      </w:r>
      <w:r>
        <w:rPr>
          <w:rFonts w:ascii="宋体" w:hAnsi="宋体" w:cs="宋体"/>
          <w:bCs/>
          <w:szCs w:val="21"/>
        </w:rPr>
        <w:tab/>
      </w:r>
      <w:r>
        <w:rPr>
          <w:rFonts w:ascii="宋体" w:hAnsi="宋体" w:cs="宋体"/>
          <w:bCs/>
          <w:szCs w:val="21"/>
        </w:rPr>
        <w:t>知道了。升帐!</w:t>
      </w:r>
    </w:p>
    <w:p>
      <w:r>
        <w:rPr>
          <w:rFonts w:ascii="宋体" w:hAnsi="宋体" w:cs="宋体"/>
          <w:bCs/>
          <w:szCs w:val="21"/>
        </w:rPr>
        <w:t>(关羽</w:t>
      </w:r>
      <w:r>
        <w:rPr>
          <w:rFonts w:ascii="楷体" w:hAnsi="楷体" w:eastAsia="楷体" w:cs="宋体"/>
          <w:bCs/>
          <w:szCs w:val="21"/>
        </w:rPr>
        <w:t>归坐</w:t>
      </w:r>
      <w:r>
        <w:rPr>
          <w:rFonts w:hint="eastAsia" w:ascii="楷体" w:hAnsi="楷体" w:eastAsia="楷体" w:cs="宋体"/>
          <w:bCs/>
          <w:szCs w:val="21"/>
        </w:rPr>
        <w:t>内</w:t>
      </w:r>
      <w:r>
        <w:rPr>
          <w:rFonts w:ascii="楷体" w:hAnsi="楷体" w:eastAsia="楷体" w:cs="宋体"/>
          <w:bCs/>
          <w:szCs w:val="21"/>
        </w:rPr>
        <w:t>场椅</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升帐。</w:t>
      </w:r>
    </w:p>
    <w:p>
      <w:r>
        <w:rPr>
          <w:rFonts w:ascii="宋体" w:hAnsi="宋体" w:cs="宋体"/>
          <w:bCs/>
          <w:szCs w:val="21"/>
        </w:rPr>
        <w:t>(报子</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架起刀门，传黄忠、魏延进帐!</w:t>
      </w:r>
    </w:p>
    <w:p>
      <w:r>
        <w:rPr>
          <w:rFonts w:ascii="宋体" w:hAnsi="宋体" w:cs="宋体"/>
          <w:bCs/>
          <w:szCs w:val="21"/>
        </w:rPr>
        <w:t>众</w:t>
      </w:r>
      <w:r>
        <w:rPr>
          <w:rFonts w:ascii="宋体" w:hAnsi="宋体" w:cs="宋体"/>
          <w:bCs/>
          <w:szCs w:val="21"/>
        </w:rPr>
        <w:tab/>
      </w:r>
      <w:r>
        <w:rPr>
          <w:rFonts w:ascii="宋体" w:hAnsi="宋体" w:cs="宋体"/>
          <w:bCs/>
          <w:szCs w:val="21"/>
        </w:rPr>
        <w:t>黄忠、魏延进帐!</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黄忠、魏延</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亮弦</w:t>
      </w:r>
      <w:r>
        <w:rPr>
          <w:rFonts w:ascii="宋体" w:hAnsi="宋体" w:cs="宋体"/>
          <w:bCs/>
          <w:szCs w:val="21"/>
        </w:rPr>
        <w:t>，</w:t>
      </w:r>
      <w:r>
        <w:rPr>
          <w:rFonts w:cs="宋体"/>
          <w:bCs/>
          <w:szCs w:val="21"/>
        </w:rPr>
        <w:t>&lt;</w:t>
      </w:r>
      <w:r>
        <w:rPr>
          <w:rFonts w:ascii="楷体" w:hAnsi="楷体" w:eastAsia="楷体" w:cs="宋体"/>
          <w:b/>
          <w:bCs/>
          <w:szCs w:val="21"/>
        </w:rPr>
        <w:t>闪锤</w:t>
      </w:r>
      <w:r>
        <w:rPr>
          <w:rFonts w:cs="宋体"/>
          <w:bCs/>
          <w:szCs w:val="21"/>
        </w:rPr>
        <w:t>&gt;</w:t>
      </w:r>
      <w:r>
        <w:rPr>
          <w:rFonts w:hint="eastAsia" w:cs="宋体"/>
          <w:bCs/>
          <w:szCs w:val="21"/>
        </w:rPr>
        <w:t>，</w:t>
      </w:r>
      <w:r>
        <w:rPr>
          <w:rFonts w:hint="eastAsia" w:ascii="楷体" w:hAnsi="楷体" w:eastAsia="楷体" w:cs="宋体"/>
          <w:bCs/>
          <w:szCs w:val="21"/>
        </w:rPr>
        <w:t>小边台口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】来在辕门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：营门)</w:t>
      </w:r>
      <w:r>
        <w:rPr>
          <w:rFonts w:ascii="宋体" w:hAnsi="宋体" w:cs="宋体"/>
          <w:bCs/>
          <w:szCs w:val="21"/>
        </w:rPr>
        <w:t>用目觑，</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】刀枪剑戟摆得齐。</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】我不归降转回去，</w:t>
      </w:r>
    </w:p>
    <w:p>
      <w:r>
        <w:rPr>
          <w:rFonts w:ascii="宋体" w:hAnsi="宋体" w:cs="宋体"/>
          <w:bCs/>
          <w:szCs w:val="21"/>
        </w:rPr>
        <w:t>(魏延</w:t>
      </w:r>
      <w:r>
        <w:rPr>
          <w:rFonts w:hint="eastAsia" w:ascii="楷体" w:hAnsi="楷体" w:eastAsia="楷体" w:cs="宋体"/>
          <w:bCs/>
          <w:szCs w:val="21"/>
        </w:rPr>
        <w:t>拦</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】你不归降我不依。</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】进得帐来屈膝跪，</w:t>
      </w:r>
    </w:p>
    <w:p>
      <w:r>
        <w:rPr>
          <w:rFonts w:ascii="宋体" w:hAnsi="宋体" w:cs="宋体"/>
          <w:bCs/>
          <w:szCs w:val="21"/>
        </w:rPr>
        <w:t>(黄忠、魏延</w:t>
      </w:r>
      <w:r>
        <w:rPr>
          <w:rFonts w:ascii="楷体" w:hAnsi="楷体" w:eastAsia="楷体" w:cs="宋体"/>
          <w:bCs/>
          <w:szCs w:val="21"/>
        </w:rPr>
        <w:t>双挖门</w:t>
      </w:r>
      <w:r>
        <w:rPr>
          <w:rFonts w:ascii="宋体" w:hAnsi="宋体" w:cs="宋体"/>
          <w:bCs/>
          <w:szCs w:val="21"/>
        </w:rPr>
        <w:t>，</w:t>
      </w:r>
      <w:r>
        <w:rPr>
          <w:rFonts w:ascii="楷体" w:hAnsi="楷体" w:eastAsia="楷体" w:cs="宋体"/>
          <w:bCs/>
          <w:szCs w:val="21"/>
        </w:rPr>
        <w:t>跪</w:t>
      </w:r>
      <w:r>
        <w:rPr>
          <w:rFonts w:hint="eastAsia" w:ascii="楷体" w:hAnsi="楷体" w:eastAsia="楷体" w:cs="宋体"/>
          <w:bCs/>
          <w:szCs w:val="21"/>
        </w:rPr>
        <w:t>，</w:t>
      </w:r>
      <w:r>
        <w:rPr>
          <w:rFonts w:hint="eastAsia" w:ascii="宋体" w:hAnsi="宋体" w:cs="宋体"/>
          <w:bCs/>
          <w:szCs w:val="21"/>
        </w:rPr>
        <w:t>黄</w:t>
      </w:r>
      <w:r>
        <w:rPr>
          <w:rFonts w:hint="eastAsia" w:ascii="楷体" w:hAnsi="楷体" w:eastAsia="楷体" w:cs="宋体"/>
          <w:bCs/>
          <w:szCs w:val="21"/>
        </w:rPr>
        <w:t>在大边，</w:t>
      </w:r>
      <w:r>
        <w:rPr>
          <w:rFonts w:hint="eastAsia" w:ascii="宋体" w:hAnsi="宋体" w:cs="宋体"/>
          <w:bCs/>
          <w:szCs w:val="21"/>
        </w:rPr>
        <w:t>魏</w:t>
      </w:r>
      <w:r>
        <w:rPr>
          <w:rFonts w:hint="eastAsia" w:ascii="楷体" w:hAnsi="楷体" w:eastAsia="楷体" w:cs="宋体"/>
          <w:bCs/>
          <w:szCs w:val="21"/>
        </w:rPr>
        <w:t>在小边</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】黄忠、魏延归降迟。</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】丹凤眼来观仔细，</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】只见二将跪丹墀，你今归降因何意</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：尔等归降从何起；</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你今归降因何</w:t>
      </w:r>
      <w:r>
        <w:rPr>
          <w:rFonts w:hint="eastAsia" w:ascii="宋体" w:hAnsi="宋体" w:cs="宋体"/>
          <w:bCs/>
          <w:szCs w:val="21"/>
        </w:rPr>
        <w:t>起)?一一</w:t>
      </w:r>
      <w:r>
        <w:rPr>
          <w:rFonts w:ascii="宋体" w:hAnsi="宋体" w:cs="宋体"/>
          <w:bCs/>
          <w:szCs w:val="21"/>
        </w:rPr>
        <w:t>从头说端的。</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】只为韩玄不仁义，</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】要斩老将命归西。</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】今日归降桃园地，</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】赤胆忠心永不移。</w:t>
      </w:r>
    </w:p>
    <w:p>
      <w:r>
        <w:rPr>
          <w:rFonts w:ascii="宋体" w:hAnsi="宋体" w:cs="宋体"/>
          <w:bCs/>
          <w:szCs w:val="21"/>
        </w:rPr>
        <w:t>(魏延</w:t>
      </w:r>
      <w:r>
        <w:rPr>
          <w:rFonts w:ascii="楷体" w:hAnsi="楷体" w:eastAsia="楷体" w:cs="宋体"/>
          <w:bCs/>
          <w:szCs w:val="21"/>
        </w:rPr>
        <w:t>献</w:t>
      </w:r>
      <w:r>
        <w:rPr>
          <w:rFonts w:hint="eastAsia" w:ascii="宋体" w:hAnsi="宋体" w:cs="宋体"/>
          <w:bCs/>
          <w:szCs w:val="21"/>
        </w:rPr>
        <w:t>“</w:t>
      </w:r>
      <w:r>
        <w:rPr>
          <w:rFonts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w:t>
      </w:r>
      <w:r>
        <w:rPr>
          <w:rFonts w:hint="eastAsia" w:ascii="宋体" w:hAnsi="宋体" w:cs="宋体"/>
          <w:bCs/>
          <w:szCs w:val="21"/>
        </w:rPr>
        <w:t>关</w:t>
      </w:r>
      <w:r>
        <w:rPr>
          <w:rFonts w:hint="eastAsia" w:ascii="楷体" w:hAnsi="楷体" w:eastAsia="楷体" w:cs="宋体"/>
          <w:bCs/>
          <w:szCs w:val="21"/>
        </w:rPr>
        <w:t>看，手一摆</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】一见人头心惨凄，只因为国血染衣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：命归西)</w:t>
      </w:r>
      <w:r>
        <w:rPr>
          <w:rFonts w:ascii="宋体" w:hAnsi="宋体" w:cs="宋体"/>
          <w:bCs/>
          <w:szCs w:val="21"/>
        </w:rPr>
        <w:t>。人头悬挂辕门地</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：辕门里)</w:t>
      </w:r>
      <w:r>
        <w:rPr>
          <w:rFonts w:ascii="宋体" w:hAnsi="宋体" w:cs="宋体"/>
          <w:bCs/>
          <w:szCs w:val="21"/>
        </w:rPr>
        <w:t>，</w:t>
      </w:r>
    </w:p>
    <w:p>
      <w:pPr>
        <w:ind w:left="840" w:hanging="840"/>
      </w:pPr>
      <w:r>
        <w:rPr>
          <w:rFonts w:hint="eastAsia" w:ascii="宋体" w:hAnsi="宋体" w:cs="宋体"/>
          <w:bCs/>
          <w:szCs w:val="21"/>
        </w:rPr>
        <w:t>(龙套</w:t>
      </w:r>
      <w:r>
        <w:rPr>
          <w:rFonts w:hint="eastAsia" w:ascii="楷体" w:hAnsi="楷体" w:eastAsia="楷体" w:cs="宋体"/>
          <w:bCs/>
          <w:szCs w:val="21"/>
        </w:rPr>
        <w:t>回身</w:t>
      </w:r>
      <w:r>
        <w:rPr>
          <w:rStyle w:val="66"/>
          <w:rFonts w:ascii="楷体" w:hAnsi="楷体" w:eastAsia="楷体" w:cs="宋体"/>
          <w:bCs/>
          <w:szCs w:val="21"/>
        </w:rPr>
        <w:footnoteReference w:id="180"/>
      </w:r>
      <w:r>
        <w:rPr>
          <w:rFonts w:hint="eastAsia"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】二位可算将中奇。</w:t>
      </w:r>
    </w:p>
    <w:p>
      <w:r>
        <w:rPr>
          <w:rFonts w:ascii="宋体" w:hAnsi="宋体" w:cs="宋体"/>
          <w:bCs/>
          <w:szCs w:val="21"/>
        </w:rPr>
        <w:t>(关羽</w:t>
      </w:r>
      <w:r>
        <w:rPr>
          <w:rFonts w:ascii="楷体" w:hAnsi="楷体" w:eastAsia="楷体" w:cs="宋体"/>
          <w:bCs/>
          <w:szCs w:val="21"/>
        </w:rPr>
        <w:t>出位</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】下得位来搀扶起，</w:t>
      </w:r>
    </w:p>
    <w:p>
      <w:r>
        <w:rPr>
          <w:rFonts w:ascii="宋体" w:hAnsi="宋体" w:cs="宋体"/>
          <w:bCs/>
          <w:szCs w:val="21"/>
        </w:rPr>
        <w:t>(关羽</w:t>
      </w:r>
      <w:r>
        <w:rPr>
          <w:rFonts w:ascii="楷体" w:hAnsi="楷体" w:eastAsia="楷体" w:cs="宋体"/>
          <w:bCs/>
          <w:szCs w:val="21"/>
        </w:rPr>
        <w:t>搀</w:t>
      </w:r>
      <w:r>
        <w:rPr>
          <w:rFonts w:ascii="宋体" w:hAnsi="宋体" w:cs="宋体"/>
          <w:bCs/>
          <w:szCs w:val="21"/>
        </w:rPr>
        <w:t>二将，黄</w:t>
      </w:r>
      <w:r>
        <w:rPr>
          <w:rFonts w:ascii="楷体" w:hAnsi="楷体" w:eastAsia="楷体" w:cs="宋体"/>
          <w:bCs/>
          <w:szCs w:val="21"/>
        </w:rPr>
        <w:t>坐大边</w:t>
      </w:r>
      <w:r>
        <w:rPr>
          <w:rFonts w:ascii="宋体" w:hAnsi="宋体" w:cs="宋体"/>
          <w:bCs/>
          <w:szCs w:val="21"/>
        </w:rPr>
        <w:t>，魏</w:t>
      </w:r>
      <w:r>
        <w:rPr>
          <w:rFonts w:ascii="楷体" w:hAnsi="楷体" w:eastAsia="楷体" w:cs="宋体"/>
          <w:bCs/>
          <w:szCs w:val="21"/>
        </w:rPr>
        <w:t>坐小边</w:t>
      </w:r>
      <w:r>
        <w:rPr>
          <w:rFonts w:ascii="宋体" w:hAnsi="宋体" w:cs="宋体"/>
          <w:bCs/>
          <w:szCs w:val="21"/>
        </w:rPr>
        <w:t>，关</w:t>
      </w:r>
      <w:r>
        <w:rPr>
          <w:rFonts w:ascii="楷体" w:hAnsi="楷体" w:eastAsia="楷体" w:cs="宋体"/>
          <w:bCs/>
          <w:szCs w:val="21"/>
        </w:rPr>
        <w:t>坐中间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】兄长到</w:t>
      </w:r>
      <w:r>
        <w:rPr>
          <w:rFonts w:hint="eastAsia" w:ascii="宋体" w:hAnsi="宋体" w:cs="宋体"/>
          <w:bCs/>
          <w:szCs w:val="21"/>
        </w:rPr>
        <w:t>此</w:t>
      </w:r>
      <w:r>
        <w:rPr>
          <w:rFonts w:ascii="宋体" w:hAnsi="宋体" w:cs="宋体"/>
          <w:bCs/>
          <w:szCs w:val="21"/>
        </w:rPr>
        <w:t>把功提。</w:t>
      </w:r>
    </w:p>
    <w:p>
      <w:r>
        <w:rPr>
          <w:rFonts w:ascii="宋体" w:hAnsi="宋体" w:cs="宋体"/>
          <w:bCs/>
          <w:szCs w:val="21"/>
        </w:rPr>
        <w:t>关羽</w:t>
      </w:r>
      <w:r>
        <w:rPr>
          <w:rFonts w:ascii="宋体" w:hAnsi="宋体" w:cs="宋体"/>
          <w:bCs/>
          <w:szCs w:val="21"/>
        </w:rPr>
        <w:tab/>
      </w:r>
      <w:r>
        <w:rPr>
          <w:rFonts w:hint="eastAsia" w:ascii="宋体" w:hAnsi="宋体" w:cs="宋体"/>
          <w:bCs/>
          <w:szCs w:val="21"/>
        </w:rPr>
        <w:t>二位将军请坐。</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谢坐。</w:t>
      </w:r>
    </w:p>
    <w:p>
      <w:r>
        <w:rPr>
          <w:rFonts w:hint="eastAsia" w:ascii="宋体" w:hAnsi="宋体" w:cs="宋体"/>
          <w:bCs/>
          <w:szCs w:val="21"/>
        </w:rPr>
        <w:t>(黄忠</w:t>
      </w:r>
      <w:r>
        <w:rPr>
          <w:rFonts w:hint="eastAsia" w:ascii="楷体" w:hAnsi="楷体" w:eastAsia="楷体" w:cs="宋体"/>
          <w:bCs/>
          <w:szCs w:val="21"/>
        </w:rPr>
        <w:t>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两边跨椅</w:t>
      </w:r>
      <w:r>
        <w:rPr>
          <w:rFonts w:hint="eastAsia" w:ascii="宋体" w:hAnsi="宋体" w:cs="宋体"/>
          <w:bCs/>
          <w:szCs w:val="21"/>
        </w:rPr>
        <w:t>，关羽</w:t>
      </w:r>
      <w:r>
        <w:rPr>
          <w:rFonts w:hint="eastAsia" w:ascii="楷体" w:hAnsi="楷体" w:eastAsia="楷体" w:cs="宋体"/>
          <w:bCs/>
          <w:szCs w:val="21"/>
        </w:rPr>
        <w:t>中间</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昨日阵前交战</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：交锋)</w:t>
      </w:r>
      <w:r>
        <w:rPr>
          <w:rFonts w:ascii="宋体" w:hAnsi="宋体" w:cs="宋体"/>
          <w:bCs/>
          <w:szCs w:val="21"/>
        </w:rPr>
        <w:t>，老将军果然好刀法也。</w:t>
      </w:r>
    </w:p>
    <w:p>
      <w:r>
        <w:rPr>
          <w:rFonts w:ascii="宋体" w:hAnsi="宋体" w:cs="宋体"/>
          <w:bCs/>
          <w:szCs w:val="21"/>
        </w:rPr>
        <w:t>黄忠</w:t>
      </w:r>
      <w:r>
        <w:rPr>
          <w:rFonts w:ascii="宋体" w:hAnsi="宋体" w:cs="宋体"/>
          <w:bCs/>
          <w:szCs w:val="21"/>
        </w:rPr>
        <w:tab/>
      </w:r>
      <w:r>
        <w:rPr>
          <w:rFonts w:ascii="宋体" w:hAnsi="宋体" w:cs="宋体"/>
          <w:bCs/>
          <w:szCs w:val="21"/>
        </w:rPr>
        <w:t>二君侯</w:t>
      </w:r>
      <w:r>
        <w:rPr>
          <w:rFonts w:hint="eastAsia" w:ascii="宋体" w:hAnsi="宋体" w:cs="宋体"/>
          <w:bCs/>
          <w:szCs w:val="21"/>
        </w:rPr>
        <w:t>夸奖了。(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二君侯刀</w:t>
      </w:r>
      <w:r>
        <w:rPr>
          <w:rFonts w:hint="eastAsia" w:ascii="宋体" w:hAnsi="宋体" w:cs="宋体"/>
          <w:bCs/>
          <w:szCs w:val="21"/>
        </w:rPr>
        <w:t>法</w:t>
      </w:r>
      <w:r>
        <w:rPr>
          <w:rFonts w:ascii="宋体" w:hAnsi="宋体" w:cs="宋体"/>
          <w:bCs/>
          <w:szCs w:val="21"/>
        </w:rPr>
        <w:t>神妙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：二君侯的刀法黄忠不及</w:t>
      </w:r>
      <w:r>
        <w:rPr>
          <w:rFonts w:ascii="宋体" w:hAnsi="宋体" w:cs="宋体"/>
          <w:bCs/>
          <w:szCs w:val="21"/>
        </w:rPr>
        <w:t>!</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岂敢，</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：休得过谦。啊，)</w:t>
      </w:r>
      <w:r>
        <w:rPr>
          <w:rFonts w:ascii="宋体" w:hAnsi="宋体" w:cs="宋体"/>
          <w:bCs/>
          <w:szCs w:val="21"/>
        </w:rPr>
        <w:t>昨日阵前为何不见魏将军?</w:t>
      </w:r>
    </w:p>
    <w:p>
      <w:r>
        <w:rPr>
          <w:rFonts w:ascii="宋体" w:hAnsi="宋体" w:cs="宋体"/>
          <w:bCs/>
          <w:szCs w:val="21"/>
        </w:rPr>
        <w:t>魏延</w:t>
      </w:r>
      <w:r>
        <w:rPr>
          <w:rFonts w:ascii="宋体" w:hAnsi="宋体" w:cs="宋体"/>
          <w:bCs/>
          <w:szCs w:val="21"/>
        </w:rPr>
        <w:tab/>
      </w:r>
      <w:r>
        <w:rPr>
          <w:rFonts w:ascii="宋体" w:hAnsi="宋体" w:cs="宋体"/>
          <w:bCs/>
          <w:szCs w:val="21"/>
        </w:rPr>
        <w:t>末将奉命押解粮草，为此不在军前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：军中)</w:t>
      </w:r>
      <w:r>
        <w:rPr>
          <w:rFonts w:ascii="宋体" w:hAnsi="宋体" w:cs="宋体"/>
          <w:bCs/>
          <w:szCs w:val="21"/>
        </w:rPr>
        <w:t>，</w:t>
      </w:r>
      <w:r>
        <w:rPr>
          <w:rFonts w:hint="eastAsia" w:ascii="宋体" w:hAnsi="宋体" w:cs="宋体"/>
          <w:bCs/>
          <w:szCs w:val="21"/>
        </w:rPr>
        <w:t>(现有)</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呈上。</w:t>
      </w:r>
    </w:p>
    <w:p>
      <w:r>
        <w:rPr>
          <w:rFonts w:ascii="宋体" w:hAnsi="宋体" w:cs="宋体"/>
          <w:bCs/>
          <w:szCs w:val="21"/>
        </w:rPr>
        <w:t>(魏</w:t>
      </w:r>
      <w:r>
        <w:rPr>
          <w:rFonts w:ascii="楷体" w:hAnsi="楷体" w:eastAsia="楷体" w:cs="宋体"/>
          <w:bCs/>
          <w:szCs w:val="21"/>
        </w:rPr>
        <w:t>交印</w:t>
      </w:r>
      <w:r>
        <w:rPr>
          <w:rFonts w:ascii="宋体" w:hAnsi="宋体" w:cs="宋体"/>
          <w:bCs/>
          <w:szCs w:val="21"/>
        </w:rPr>
        <w:t>，关</w:t>
      </w:r>
      <w:r>
        <w:rPr>
          <w:rFonts w:ascii="楷体" w:hAnsi="楷体" w:eastAsia="楷体" w:cs="宋体"/>
          <w:bCs/>
          <w:szCs w:val="21"/>
        </w:rPr>
        <w:t>拿印放袖内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兄长到此必有封赠。</w:t>
      </w:r>
    </w:p>
    <w:p>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白</w:t>
      </w:r>
      <w:r>
        <w:rPr>
          <w:rFonts w:ascii="宋体" w:hAnsi="宋体" w:cs="宋体"/>
          <w:bCs/>
          <w:szCs w:val="21"/>
        </w:rPr>
        <w:t>,</w:t>
      </w:r>
      <w:r>
        <w:rPr>
          <w:rFonts w:ascii="楷体" w:hAnsi="楷体" w:eastAsia="楷体" w:cs="宋体"/>
          <w:bCs/>
          <w:szCs w:val="21"/>
        </w:rPr>
        <w:t>搭架子</w:t>
      </w:r>
      <w:r>
        <w:rPr>
          <w:rFonts w:ascii="宋体" w:hAnsi="宋体" w:cs="宋体"/>
          <w:bCs/>
          <w:szCs w:val="21"/>
        </w:rPr>
        <w:t>)</w:t>
      </w:r>
      <w:r>
        <w:rPr>
          <w:rFonts w:hint="eastAsia" w:ascii="宋体" w:hAnsi="宋体" w:cs="宋体"/>
          <w:bCs/>
          <w:szCs w:val="21"/>
        </w:rPr>
        <w:tab/>
      </w:r>
      <w:r>
        <w:rPr>
          <w:rFonts w:ascii="宋体" w:hAnsi="宋体" w:cs="宋体"/>
          <w:bCs/>
          <w:szCs w:val="21"/>
        </w:rPr>
        <w:t>主公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：主上)</w:t>
      </w:r>
      <w:r>
        <w:rPr>
          <w:rFonts w:ascii="宋体" w:hAnsi="宋体" w:cs="宋体"/>
          <w:bCs/>
          <w:szCs w:val="21"/>
        </w:rPr>
        <w:t>到</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二位将军暂退，</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是。</w:t>
      </w:r>
    </w:p>
    <w:p>
      <w:r>
        <w:rPr>
          <w:rFonts w:hint="eastAsia" w:ascii="宋体" w:hAnsi="宋体" w:cs="宋体"/>
          <w:bCs/>
          <w:szCs w:val="21"/>
        </w:rPr>
        <w:t>(黄忠、魏延</w:t>
      </w:r>
      <w:r>
        <w:rPr>
          <w:rFonts w:hint="eastAsia" w:ascii="楷体" w:hAnsi="楷体" w:eastAsia="楷体" w:cs="宋体"/>
          <w:bCs/>
          <w:szCs w:val="21"/>
        </w:rPr>
        <w:t>下</w:t>
      </w:r>
      <w:r>
        <w:rPr>
          <w:rFonts w:hint="eastAsia" w:ascii="宋体" w:hAnsi="宋体" w:cs="宋体"/>
          <w:bCs/>
          <w:szCs w:val="21"/>
        </w:rPr>
        <w:t>。黄</w:t>
      </w:r>
      <w:r>
        <w:rPr>
          <w:rFonts w:hint="eastAsia" w:ascii="楷体" w:hAnsi="楷体" w:eastAsia="楷体" w:cs="宋体"/>
          <w:bCs/>
          <w:szCs w:val="21"/>
        </w:rPr>
        <w:t>先</w:t>
      </w:r>
      <w:r>
        <w:rPr>
          <w:rFonts w:hint="eastAsia" w:ascii="宋体" w:hAnsi="宋体" w:cs="宋体"/>
          <w:bCs/>
          <w:szCs w:val="21"/>
        </w:rPr>
        <w:t>魏</w:t>
      </w:r>
      <w:r>
        <w:rPr>
          <w:rFonts w:hint="eastAsia" w:ascii="楷体" w:hAnsi="楷体" w:eastAsia="楷体" w:cs="宋体"/>
          <w:bCs/>
          <w:szCs w:val="21"/>
        </w:rPr>
        <w:t>后</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有请!</w:t>
      </w:r>
    </w:p>
    <w:p>
      <w:r>
        <w:rPr>
          <w:rFonts w:ascii="宋体" w:hAnsi="宋体" w:cs="宋体"/>
          <w:bCs/>
          <w:szCs w:val="21"/>
        </w:rPr>
        <w:t>(黄、魏</w:t>
      </w:r>
      <w:r>
        <w:rPr>
          <w:rFonts w:ascii="楷体" w:hAnsi="楷体" w:eastAsia="楷体" w:cs="宋体"/>
          <w:bCs/>
          <w:szCs w:val="21"/>
        </w:rPr>
        <w:t>应是下场门下</w:t>
      </w:r>
      <w:r>
        <w:rPr>
          <w:rFonts w:ascii="宋体" w:hAnsi="宋体" w:cs="宋体"/>
          <w:bCs/>
          <w:szCs w:val="21"/>
        </w:rPr>
        <w:t>。</w:t>
      </w:r>
      <w:r>
        <w:rPr>
          <w:rFonts w:ascii="Cambria" w:hAnsi="Cambria" w:cs="Cambria"/>
          <w:bCs/>
          <w:szCs w:val="21"/>
        </w:rPr>
        <w:t>&lt;</w:t>
      </w:r>
      <w:r>
        <w:rPr>
          <w:rFonts w:ascii="楷体" w:hAnsi="楷体" w:eastAsia="楷体" w:cs="宋体"/>
          <w:b/>
          <w:bCs/>
          <w:szCs w:val="21"/>
        </w:rPr>
        <w:t>吹打</w:t>
      </w:r>
      <w:r>
        <w:rPr>
          <w:rFonts w:ascii="Cambria" w:hAnsi="Cambria" w:cs="Cambria"/>
          <w:bCs/>
          <w:szCs w:val="21"/>
        </w:rPr>
        <w:t>&gt;</w:t>
      </w:r>
      <w:r>
        <w:rPr>
          <w:rFonts w:ascii="楷体" w:hAnsi="楷体" w:eastAsia="楷体" w:cs="宋体"/>
          <w:bCs/>
          <w:szCs w:val="21"/>
        </w:rPr>
        <w:t>四红</w:t>
      </w:r>
      <w:r>
        <w:rPr>
          <w:rFonts w:ascii="宋体" w:hAnsi="宋体" w:cs="宋体"/>
          <w:bCs/>
          <w:szCs w:val="21"/>
        </w:rPr>
        <w:t>龙套</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一条鞭</w:t>
      </w:r>
      <w:r>
        <w:rPr>
          <w:rFonts w:ascii="宋体" w:hAnsi="宋体" w:cs="宋体"/>
          <w:bCs/>
          <w:szCs w:val="21"/>
        </w:rPr>
        <w:t>”，诸葛亮、刘备</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挖进门</w:t>
      </w:r>
      <w:r>
        <w:rPr>
          <w:rFonts w:ascii="宋体" w:hAnsi="宋体" w:cs="宋体"/>
          <w:bCs/>
          <w:szCs w:val="21"/>
        </w:rPr>
        <w:t>。刘</w:t>
      </w:r>
      <w:r>
        <w:rPr>
          <w:rFonts w:ascii="楷体" w:hAnsi="楷体" w:eastAsia="楷体" w:cs="宋体"/>
          <w:bCs/>
          <w:szCs w:val="21"/>
        </w:rPr>
        <w:t>坐中</w:t>
      </w:r>
      <w:r>
        <w:rPr>
          <w:rFonts w:ascii="宋体" w:hAnsi="宋体" w:cs="宋体"/>
          <w:bCs/>
          <w:szCs w:val="21"/>
        </w:rPr>
        <w:t>，孔明</w:t>
      </w:r>
      <w:r>
        <w:rPr>
          <w:rFonts w:ascii="楷体" w:hAnsi="楷体" w:eastAsia="楷体" w:cs="宋体"/>
          <w:bCs/>
          <w:szCs w:val="21"/>
        </w:rPr>
        <w:t>大边</w:t>
      </w:r>
      <w:r>
        <w:rPr>
          <w:rFonts w:ascii="宋体" w:hAnsi="宋体" w:cs="宋体"/>
          <w:bCs/>
          <w:szCs w:val="21"/>
        </w:rPr>
        <w:t>，关羽</w:t>
      </w:r>
      <w:r>
        <w:rPr>
          <w:rFonts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外场椅</w:t>
      </w:r>
      <w:r>
        <w:rPr>
          <w:rFonts w:ascii="宋体" w:hAnsi="宋体" w:cs="宋体"/>
          <w:bCs/>
          <w:szCs w:val="21"/>
        </w:rPr>
        <w:t>)</w:t>
      </w:r>
    </w:p>
    <w:p>
      <w:r>
        <w:rPr>
          <w:rFonts w:ascii="宋体" w:hAnsi="宋体" w:cs="宋体"/>
          <w:bCs/>
          <w:szCs w:val="21"/>
        </w:rPr>
        <w:t>刘备</w:t>
      </w:r>
      <w:r>
        <w:rPr>
          <w:rFonts w:ascii="宋体" w:hAnsi="宋体" w:cs="宋体"/>
          <w:bCs/>
          <w:szCs w:val="21"/>
        </w:rPr>
        <w:tab/>
      </w:r>
      <w:r>
        <w:rPr>
          <w:rFonts w:ascii="宋体" w:hAnsi="宋体" w:cs="宋体"/>
          <w:bCs/>
          <w:szCs w:val="21"/>
        </w:rPr>
        <w:t>恭喜二弟</w:t>
      </w:r>
      <w:r>
        <w:rPr>
          <w:rFonts w:hint="eastAsia" w:ascii="宋体" w:hAnsi="宋体" w:cs="宋体"/>
          <w:bCs/>
          <w:szCs w:val="21"/>
        </w:rPr>
        <w:t>(，贺喜二弟)</w:t>
      </w:r>
      <w:r>
        <w:rPr>
          <w:rFonts w:ascii="宋体" w:hAnsi="宋体" w:cs="宋体"/>
          <w:bCs/>
          <w:szCs w:val="21"/>
        </w:rPr>
        <w:t>，一战成功，可喜可贺!</w:t>
      </w:r>
    </w:p>
    <w:p>
      <w:r>
        <w:rPr>
          <w:rFonts w:ascii="宋体" w:hAnsi="宋体" w:cs="宋体"/>
          <w:bCs/>
          <w:szCs w:val="21"/>
        </w:rPr>
        <w:t>关羽</w:t>
      </w:r>
      <w:r>
        <w:rPr>
          <w:rFonts w:ascii="宋体" w:hAnsi="宋体" w:cs="宋体"/>
          <w:bCs/>
          <w:szCs w:val="21"/>
        </w:rPr>
        <w:tab/>
      </w:r>
      <w:r>
        <w:rPr>
          <w:rFonts w:ascii="宋体" w:hAnsi="宋体" w:cs="宋体"/>
          <w:bCs/>
          <w:szCs w:val="21"/>
        </w:rPr>
        <w:t>此乃兄长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：兄王)</w:t>
      </w:r>
      <w:r>
        <w:rPr>
          <w:rFonts w:ascii="宋体" w:hAnsi="宋体" w:cs="宋体"/>
          <w:bCs/>
          <w:szCs w:val="21"/>
        </w:rPr>
        <w:t>洪福，先生妙算。小弟何功之有?</w:t>
      </w:r>
    </w:p>
    <w:p>
      <w:r>
        <w:rPr>
          <w:rFonts w:ascii="宋体" w:hAnsi="宋体" w:cs="宋体"/>
          <w:bCs/>
          <w:szCs w:val="21"/>
        </w:rPr>
        <w:t>诸葛亮</w:t>
      </w:r>
      <w:r>
        <w:rPr>
          <w:rFonts w:ascii="宋体" w:hAnsi="宋体" w:cs="宋体"/>
          <w:bCs/>
          <w:szCs w:val="21"/>
        </w:rPr>
        <w:tab/>
      </w:r>
      <w:r>
        <w:rPr>
          <w:rFonts w:ascii="宋体" w:hAnsi="宋体" w:cs="宋体"/>
          <w:bCs/>
          <w:szCs w:val="21"/>
        </w:rPr>
        <w:t>二千岁虎威。(</w:t>
      </w:r>
      <w:r>
        <w:rPr>
          <w:rFonts w:cs="宋体"/>
          <w:bCs/>
          <w:szCs w:val="21"/>
        </w:rPr>
        <w:t>&lt;</w:t>
      </w:r>
      <w:r>
        <w:rPr>
          <w:rFonts w:ascii="楷体" w:hAnsi="楷体" w:eastAsia="楷体" w:cs="宋体"/>
          <w:b/>
          <w:bCs/>
          <w:szCs w:val="21"/>
        </w:rPr>
        <w:t>撕边一锣</w:t>
      </w:r>
      <w:r>
        <w:rPr>
          <w:rFonts w:hint="eastAsia" w:cs="宋体"/>
          <w:bCs/>
          <w:szCs w:val="21"/>
        </w:rPr>
        <w:t>&gt;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小弟收得降将黄忠、魏延，现在帐外</w:t>
      </w:r>
      <w:r>
        <w:rPr>
          <w:rFonts w:hint="eastAsia" w:ascii="宋体" w:hAnsi="宋体" w:cs="宋体"/>
          <w:bCs/>
          <w:szCs w:val="21"/>
        </w:rPr>
        <w:t>(</w:t>
      </w:r>
      <w:r>
        <w:rPr>
          <w:rFonts w:ascii="宋体" w:hAnsi="宋体" w:cs="宋体"/>
          <w:bCs/>
          <w:szCs w:val="21"/>
        </w:rPr>
        <w:t>候令</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二将进帐!</w:t>
      </w:r>
    </w:p>
    <w:p>
      <w:r>
        <w:rPr>
          <w:rFonts w:ascii="宋体" w:hAnsi="宋体" w:cs="宋体"/>
          <w:bCs/>
          <w:szCs w:val="21"/>
        </w:rPr>
        <w:t>众</w:t>
      </w:r>
      <w:r>
        <w:rPr>
          <w:rFonts w:ascii="宋体" w:hAnsi="宋体" w:cs="宋体"/>
          <w:bCs/>
          <w:szCs w:val="21"/>
        </w:rPr>
        <w:tab/>
      </w:r>
      <w:r>
        <w:rPr>
          <w:rFonts w:ascii="宋体" w:hAnsi="宋体" w:cs="宋体"/>
          <w:bCs/>
          <w:szCs w:val="21"/>
        </w:rPr>
        <w:t>二将进帐!</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，黄忠、魏延</w:t>
      </w:r>
      <w:r>
        <w:rPr>
          <w:rFonts w:ascii="楷体" w:hAnsi="楷体" w:eastAsia="楷体" w:cs="宋体"/>
          <w:bCs/>
          <w:szCs w:val="21"/>
        </w:rPr>
        <w:t>上，挖门进</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参见主公。</w:t>
      </w:r>
    </w:p>
    <w:p>
      <w:r>
        <w:rPr>
          <w:rFonts w:ascii="宋体" w:hAnsi="宋体" w:cs="宋体"/>
          <w:bCs/>
          <w:szCs w:val="21"/>
        </w:rPr>
        <w:t>刘备</w:t>
      </w:r>
      <w:r>
        <w:rPr>
          <w:rFonts w:ascii="宋体" w:hAnsi="宋体" w:cs="宋体"/>
          <w:bCs/>
          <w:szCs w:val="21"/>
        </w:rPr>
        <w:tab/>
      </w:r>
      <w:r>
        <w:rPr>
          <w:rFonts w:ascii="宋体" w:hAnsi="宋体" w:cs="宋体"/>
          <w:bCs/>
          <w:szCs w:val="21"/>
        </w:rPr>
        <w:t>少礼，见过先生。</w:t>
      </w:r>
    </w:p>
    <w:p>
      <w:r>
        <w:rPr>
          <w:rFonts w:ascii="宋体" w:hAnsi="宋体" w:cs="宋体"/>
          <w:bCs/>
          <w:szCs w:val="21"/>
        </w:rPr>
        <w:t>黄忠、魏延</w:t>
      </w:r>
      <w:r>
        <w:rPr>
          <w:rFonts w:ascii="宋体" w:hAnsi="宋体" w:cs="宋体"/>
          <w:bCs/>
          <w:szCs w:val="21"/>
        </w:rPr>
        <w:tab/>
      </w:r>
      <w:r>
        <w:rPr>
          <w:rFonts w:ascii="宋体" w:hAnsi="宋体" w:cs="宋体"/>
          <w:bCs/>
          <w:szCs w:val="21"/>
        </w:rPr>
        <w:t>参见先生。</w:t>
      </w:r>
    </w:p>
    <w:p>
      <w:r>
        <w:rPr>
          <w:rFonts w:ascii="宋体" w:hAnsi="宋体" w:cs="宋体"/>
          <w:bCs/>
          <w:szCs w:val="21"/>
        </w:rPr>
        <w:t>诸葛亮</w:t>
      </w:r>
      <w:r>
        <w:rPr>
          <w:rFonts w:ascii="宋体" w:hAnsi="宋体" w:cs="宋体"/>
          <w:bCs/>
          <w:szCs w:val="21"/>
        </w:rPr>
        <w:tab/>
      </w:r>
      <w:r>
        <w:rPr>
          <w:rFonts w:ascii="宋体" w:hAnsi="宋体" w:cs="宋体"/>
          <w:bCs/>
          <w:szCs w:val="21"/>
        </w:rPr>
        <w:t>老将军</w:t>
      </w:r>
      <w:r>
        <w:rPr>
          <w:rFonts w:hint="eastAsia" w:ascii="宋体" w:hAnsi="宋体" w:cs="宋体"/>
          <w:bCs/>
          <w:szCs w:val="21"/>
        </w:rPr>
        <w:t>(</w:t>
      </w:r>
      <w:r>
        <w:rPr>
          <w:rFonts w:ascii="宋体" w:hAnsi="宋体" w:cs="宋体"/>
          <w:bCs/>
          <w:szCs w:val="21"/>
        </w:rPr>
        <w:t>请起，</w:t>
      </w:r>
      <w:r>
        <w:rPr>
          <w:rFonts w:hint="eastAsia" w:ascii="宋体" w:hAnsi="宋体" w:cs="宋体"/>
          <w:bCs/>
          <w:szCs w:val="21"/>
        </w:rPr>
        <w:t>)</w:t>
      </w:r>
      <w:r>
        <w:rPr>
          <w:rFonts w:ascii="宋体" w:hAnsi="宋体" w:cs="宋体"/>
          <w:bCs/>
          <w:szCs w:val="21"/>
        </w:rPr>
        <w:t>后帐歇息。</w:t>
      </w:r>
    </w:p>
    <w:p>
      <w:r>
        <w:rPr>
          <w:rFonts w:ascii="宋体" w:hAnsi="宋体" w:cs="宋体"/>
          <w:bCs/>
          <w:szCs w:val="21"/>
        </w:rPr>
        <w:t>黄忠</w:t>
      </w:r>
      <w:r>
        <w:rPr>
          <w:rFonts w:ascii="宋体" w:hAnsi="宋体" w:cs="宋体"/>
          <w:bCs/>
          <w:szCs w:val="21"/>
        </w:rPr>
        <w:tab/>
      </w:r>
      <w:r>
        <w:rPr>
          <w:rFonts w:ascii="宋体" w:hAnsi="宋体" w:cs="宋体"/>
          <w:bCs/>
          <w:szCs w:val="21"/>
        </w:rPr>
        <w:t>谢先生。</w:t>
      </w:r>
    </w:p>
    <w:p>
      <w:r>
        <w:rPr>
          <w:rFonts w:ascii="宋体" w:hAnsi="宋体" w:cs="宋体"/>
          <w:bCs/>
          <w:szCs w:val="21"/>
        </w:rPr>
        <w:t>（黄忠</w:t>
      </w:r>
      <w:r>
        <w:rPr>
          <w:rFonts w:cs="宋体"/>
          <w:bCs/>
          <w:szCs w:val="21"/>
        </w:rPr>
        <w:t>&lt;</w:t>
      </w:r>
      <w:r>
        <w:rPr>
          <w:rFonts w:ascii="楷体" w:hAnsi="楷体" w:eastAsia="楷体" w:cs="宋体"/>
          <w:b/>
          <w:bCs/>
          <w:szCs w:val="21"/>
        </w:rPr>
        <w:t>小锣五锤</w:t>
      </w:r>
      <w:r>
        <w:rPr>
          <w:rFonts w:cs="宋体"/>
          <w:bCs/>
          <w:szCs w:val="21"/>
        </w:rPr>
        <w:t>&gt;</w:t>
      </w:r>
      <w:r>
        <w:rPr>
          <w:rFonts w:ascii="楷体" w:hAnsi="楷体" w:eastAsia="楷体" w:cs="宋体"/>
          <w:bCs/>
          <w:szCs w:val="21"/>
        </w:rPr>
        <w:t>下</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来，将魏延</w:t>
      </w:r>
      <w:r>
        <w:rPr>
          <w:rFonts w:hint="eastAsia" w:ascii="宋体" w:hAnsi="宋体" w:cs="宋体"/>
          <w:bCs/>
          <w:szCs w:val="21"/>
        </w:rPr>
        <w:t>推出斩了(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将魏延绑了</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且慢!啊，先生，为何将魏延</w:t>
      </w:r>
      <w:r>
        <w:rPr>
          <w:rFonts w:hint="eastAsia" w:ascii="宋体" w:hAnsi="宋体" w:cs="宋体"/>
          <w:bCs/>
          <w:szCs w:val="21"/>
        </w:rPr>
        <w:t>斩首(</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绑了</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魏延脑后有一反骨，故而将他斩首。</w:t>
      </w:r>
    </w:p>
    <w:p>
      <w:r>
        <w:rPr>
          <w:rFonts w:ascii="宋体" w:hAnsi="宋体" w:cs="宋体"/>
          <w:bCs/>
          <w:szCs w:val="21"/>
        </w:rPr>
        <w:t>关羽</w:t>
      </w:r>
      <w:r>
        <w:rPr>
          <w:rFonts w:ascii="宋体" w:hAnsi="宋体" w:cs="宋体"/>
          <w:bCs/>
          <w:szCs w:val="21"/>
        </w:rPr>
        <w:tab/>
      </w:r>
      <w:r>
        <w:rPr>
          <w:rFonts w:ascii="宋体" w:hAnsi="宋体" w:cs="宋体"/>
          <w:bCs/>
          <w:szCs w:val="21"/>
        </w:rPr>
        <w:t>啊，先生，若是斩了魏延，只恐天下英雄道</w:t>
      </w:r>
      <w:r>
        <w:rPr>
          <w:rFonts w:hint="eastAsia" w:ascii="宋体" w:hAnsi="宋体" w:cs="宋体"/>
          <w:bCs/>
          <w:szCs w:val="21"/>
        </w:rPr>
        <w:t>俺</w:t>
      </w:r>
      <w:r>
        <w:rPr>
          <w:rFonts w:ascii="宋体" w:hAnsi="宋体" w:cs="宋体"/>
          <w:bCs/>
          <w:szCs w:val="21"/>
        </w:rPr>
        <w:t>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)就不</w:t>
      </w:r>
      <w:r>
        <w:rPr>
          <w:rFonts w:ascii="宋体" w:hAnsi="宋体" w:cs="宋体"/>
          <w:bCs/>
          <w:szCs w:val="21"/>
        </w:rPr>
        <w:t>义了!</w:t>
      </w:r>
    </w:p>
    <w:p>
      <w:r>
        <w:rPr>
          <w:rFonts w:ascii="宋体" w:hAnsi="宋体" w:cs="宋体"/>
          <w:bCs/>
          <w:szCs w:val="21"/>
        </w:rPr>
        <w:t>刘备</w:t>
      </w:r>
      <w:r>
        <w:rPr>
          <w:rFonts w:ascii="宋体" w:hAnsi="宋体" w:cs="宋体"/>
          <w:bCs/>
          <w:szCs w:val="21"/>
        </w:rPr>
        <w:tab/>
      </w:r>
      <w:r>
        <w:rPr>
          <w:rFonts w:ascii="宋体" w:hAnsi="宋体" w:cs="宋体"/>
          <w:bCs/>
          <w:szCs w:val="21"/>
        </w:rPr>
        <w:t>着哇!</w:t>
      </w:r>
    </w:p>
    <w:p>
      <w:r>
        <w:rPr>
          <w:rFonts w:ascii="宋体" w:hAnsi="宋体" w:cs="宋体"/>
          <w:bCs/>
          <w:szCs w:val="21"/>
        </w:rPr>
        <w:t>诸葛亮</w:t>
      </w:r>
      <w:r>
        <w:rPr>
          <w:rFonts w:ascii="宋体" w:hAnsi="宋体" w:cs="宋体"/>
          <w:bCs/>
          <w:szCs w:val="21"/>
        </w:rPr>
        <w:tab/>
      </w:r>
      <w:r>
        <w:rPr>
          <w:rFonts w:ascii="宋体" w:hAnsi="宋体" w:cs="宋体"/>
          <w:bCs/>
          <w:szCs w:val="21"/>
        </w:rPr>
        <w:t>日后魏延若有反意，休怪山人。来，将魏延</w:t>
      </w:r>
      <w:r>
        <w:rPr>
          <w:rFonts w:hint="eastAsia" w:ascii="宋体" w:hAnsi="宋体" w:cs="宋体"/>
          <w:bCs/>
          <w:szCs w:val="21"/>
        </w:rPr>
        <w:t>解下桩来(</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w:t>
      </w:r>
      <w:r>
        <w:rPr>
          <w:rFonts w:hint="eastAsia" w:ascii="宋体" w:hAnsi="宋体" w:cs="宋体"/>
          <w:bCs/>
          <w:szCs w:val="21"/>
        </w:rPr>
        <w:t>松绑)。</w:t>
      </w:r>
    </w:p>
    <w:p>
      <w:r>
        <w:rPr>
          <w:rFonts w:ascii="宋体" w:hAnsi="宋体" w:cs="宋体"/>
          <w:bCs/>
          <w:szCs w:val="21"/>
        </w:rPr>
        <w:t>关羽</w:t>
      </w:r>
      <w:r>
        <w:rPr>
          <w:rFonts w:ascii="宋体" w:hAnsi="宋体" w:cs="宋体"/>
          <w:bCs/>
          <w:szCs w:val="21"/>
        </w:rPr>
        <w:tab/>
      </w:r>
      <w:r>
        <w:rPr>
          <w:rFonts w:hint="eastAsia" w:ascii="宋体" w:hAnsi="宋体" w:cs="宋体"/>
          <w:bCs/>
          <w:szCs w:val="21"/>
        </w:rPr>
        <w:t>魏延</w:t>
      </w:r>
      <w:r>
        <w:rPr>
          <w:rFonts w:ascii="宋体" w:hAnsi="宋体" w:cs="宋体"/>
          <w:bCs/>
          <w:szCs w:val="21"/>
        </w:rPr>
        <w:t>松绑。</w:t>
      </w:r>
    </w:p>
    <w:p>
      <w:r>
        <w:rPr>
          <w:rFonts w:ascii="宋体" w:hAnsi="宋体" w:cs="宋体"/>
          <w:bCs/>
          <w:szCs w:val="21"/>
        </w:rPr>
        <w:t>魏延</w:t>
      </w:r>
      <w:r>
        <w:rPr>
          <w:rFonts w:ascii="宋体" w:hAnsi="宋体" w:cs="宋体"/>
          <w:bCs/>
          <w:szCs w:val="21"/>
        </w:rPr>
        <w:tab/>
      </w:r>
      <w:r>
        <w:rPr>
          <w:rFonts w:ascii="宋体" w:hAnsi="宋体" w:cs="宋体"/>
          <w:bCs/>
          <w:szCs w:val="21"/>
        </w:rPr>
        <w:t>多谢</w:t>
      </w:r>
      <w:r>
        <w:rPr>
          <w:rFonts w:hint="eastAsia" w:ascii="宋体" w:hAnsi="宋体" w:cs="宋体"/>
          <w:bCs/>
          <w:szCs w:val="21"/>
        </w:rPr>
        <w:t>军师(</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先生</w:t>
      </w:r>
      <w:r>
        <w:rPr>
          <w:rFonts w:hint="eastAsia" w:ascii="宋体" w:hAnsi="宋体" w:cs="宋体"/>
          <w:bCs/>
          <w:szCs w:val="21"/>
        </w:rPr>
        <w:t>)</w:t>
      </w:r>
      <w:r>
        <w:rPr>
          <w:rFonts w:ascii="宋体" w:hAnsi="宋体" w:cs="宋体"/>
          <w:bCs/>
          <w:szCs w:val="21"/>
        </w:rPr>
        <w:t>不斩之恩!</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非是山人不斩于你，此乃二君侯讲情，从今以后莫要离开山人左右，违令者斩。(</w:t>
      </w:r>
      <w:r>
        <w:rPr>
          <w:rFonts w:ascii="楷体" w:hAnsi="楷体" w:eastAsia="楷体" w:cs="宋体"/>
          <w:bCs/>
          <w:szCs w:val="21"/>
        </w:rPr>
        <w:t>站起</w:t>
      </w:r>
      <w:r>
        <w:rPr>
          <w:rFonts w:ascii="宋体" w:hAnsi="宋体" w:cs="宋体"/>
          <w:bCs/>
          <w:szCs w:val="21"/>
        </w:rPr>
        <w:t>)你要小心了!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hint="eastAsia" w:ascii="宋体" w:hAnsi="宋体" w:cs="宋体"/>
          <w:bCs/>
          <w:szCs w:val="21"/>
        </w:rPr>
        <w:t>你要</w:t>
      </w:r>
      <w:r>
        <w:rPr>
          <w:rFonts w:ascii="宋体" w:hAnsi="宋体" w:cs="宋体"/>
          <w:bCs/>
          <w:szCs w:val="21"/>
        </w:rPr>
        <w:t>打点了!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下去!</w:t>
      </w:r>
    </w:p>
    <w:p>
      <w:r>
        <w:rPr>
          <w:rFonts w:ascii="宋体" w:hAnsi="宋体" w:cs="宋体"/>
          <w:bCs/>
          <w:szCs w:val="21"/>
        </w:rPr>
        <w:t>魏延</w:t>
      </w:r>
      <w:r>
        <w:rPr>
          <w:rFonts w:ascii="宋体" w:hAnsi="宋体" w:cs="宋体"/>
          <w:bCs/>
          <w:szCs w:val="21"/>
        </w:rPr>
        <w:tab/>
      </w:r>
      <w:r>
        <w:rPr>
          <w:rFonts w:ascii="宋体" w:hAnsi="宋体" w:cs="宋体"/>
          <w:bCs/>
          <w:szCs w:val="21"/>
        </w:rPr>
        <w:t>喳，喳，喳。(魏</w:t>
      </w:r>
      <w:r>
        <w:rPr>
          <w:rFonts w:ascii="楷体" w:hAnsi="楷体" w:eastAsia="楷体" w:cs="宋体"/>
          <w:bCs/>
          <w:szCs w:val="21"/>
        </w:rPr>
        <w:t>出门</w:t>
      </w:r>
      <w:r>
        <w:rPr>
          <w:rFonts w:ascii="宋体" w:hAnsi="宋体" w:cs="宋体"/>
          <w:bCs/>
          <w:szCs w:val="21"/>
        </w:rPr>
        <w:t>)嘿!</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魏延</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宋体" w:hAnsi="宋体" w:cs="宋体"/>
          <w:bCs/>
          <w:szCs w:val="21"/>
        </w:rPr>
        <w:t>现有</w:t>
      </w:r>
      <w:r>
        <w:rPr>
          <w:rFonts w:hint="eastAsia" w:ascii="宋体" w:hAnsi="宋体" w:cs="宋体"/>
          <w:bCs/>
          <w:szCs w:val="21"/>
        </w:rPr>
        <w:t>)</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献上。</w:t>
      </w:r>
    </w:p>
    <w:p>
      <w:r>
        <w:rPr>
          <w:rFonts w:ascii="宋体" w:hAnsi="宋体" w:cs="宋体"/>
          <w:bCs/>
          <w:szCs w:val="21"/>
        </w:rPr>
        <w:t>(关羽</w:t>
      </w:r>
      <w:r>
        <w:rPr>
          <w:rFonts w:ascii="楷体" w:hAnsi="楷体" w:eastAsia="楷体" w:cs="宋体"/>
          <w:bCs/>
          <w:szCs w:val="21"/>
        </w:rPr>
        <w:t>左手拿印</w:t>
      </w:r>
      <w:r>
        <w:rPr>
          <w:rFonts w:hint="eastAsia" w:ascii="楷体" w:hAnsi="楷体" w:eastAsia="楷体" w:cs="宋体"/>
          <w:bCs/>
          <w:szCs w:val="21"/>
        </w:rPr>
        <w:t>右手扶</w:t>
      </w:r>
      <w:r>
        <w:rPr>
          <w:rFonts w:hint="eastAsia" w:ascii="宋体" w:hAnsi="宋体" w:cs="宋体"/>
          <w:bCs/>
          <w:szCs w:val="21"/>
        </w:rPr>
        <w:t>，</w:t>
      </w:r>
      <w:r>
        <w:rPr>
          <w:rFonts w:ascii="楷体" w:hAnsi="楷体" w:eastAsia="楷体" w:cs="宋体"/>
          <w:bCs/>
          <w:szCs w:val="21"/>
        </w:rPr>
        <w:t>站台口</w:t>
      </w:r>
      <w:r>
        <w:rPr>
          <w:rFonts w:ascii="宋体" w:hAnsi="宋体" w:cs="宋体"/>
          <w:bCs/>
          <w:szCs w:val="21"/>
        </w:rPr>
        <w:t>，刘、诸葛</w:t>
      </w:r>
      <w:r>
        <w:rPr>
          <w:rFonts w:ascii="楷体" w:hAnsi="楷体" w:eastAsia="楷体" w:cs="宋体"/>
          <w:bCs/>
          <w:szCs w:val="21"/>
        </w:rPr>
        <w:t>站</w:t>
      </w:r>
      <w:r>
        <w:rPr>
          <w:rFonts w:ascii="宋体" w:hAnsi="宋体" w:cs="宋体"/>
          <w:bCs/>
          <w:szCs w:val="21"/>
        </w:rPr>
        <w:t>，刘</w:t>
      </w:r>
      <w:r>
        <w:rPr>
          <w:rFonts w:ascii="楷体" w:hAnsi="楷体" w:eastAsia="楷体" w:cs="宋体"/>
          <w:bCs/>
          <w:szCs w:val="21"/>
        </w:rPr>
        <w:t>接印交</w:t>
      </w:r>
      <w:r>
        <w:rPr>
          <w:rFonts w:ascii="宋体" w:hAnsi="宋体" w:cs="宋体"/>
          <w:bCs/>
          <w:szCs w:val="21"/>
        </w:rPr>
        <w:t>孔明)</w:t>
      </w:r>
    </w:p>
    <w:p>
      <w:r>
        <w:rPr>
          <w:rFonts w:ascii="宋体" w:hAnsi="宋体" w:cs="宋体"/>
          <w:bCs/>
          <w:szCs w:val="21"/>
        </w:rPr>
        <w:t>刘备</w:t>
      </w:r>
      <w:r>
        <w:rPr>
          <w:rFonts w:ascii="宋体" w:hAnsi="宋体" w:cs="宋体"/>
          <w:bCs/>
          <w:szCs w:val="21"/>
        </w:rPr>
        <w:tab/>
      </w:r>
      <w:r>
        <w:rPr>
          <w:rFonts w:ascii="宋体" w:hAnsi="宋体" w:cs="宋体"/>
          <w:bCs/>
          <w:szCs w:val="21"/>
        </w:rPr>
        <w:t>后帐摆宴，与贤弟贺功!</w:t>
      </w:r>
    </w:p>
    <w:p>
      <w:r>
        <w:rPr>
          <w:rFonts w:ascii="宋体" w:hAnsi="宋体" w:cs="宋体"/>
          <w:bCs/>
          <w:szCs w:val="21"/>
        </w:rPr>
        <w:t>关羽</w:t>
      </w:r>
      <w:r>
        <w:rPr>
          <w:rFonts w:ascii="宋体" w:hAnsi="宋体" w:cs="宋体"/>
          <w:bCs/>
          <w:szCs w:val="21"/>
        </w:rPr>
        <w:tab/>
      </w:r>
      <w:r>
        <w:rPr>
          <w:rFonts w:hint="eastAsia" w:ascii="宋体" w:hAnsi="宋体" w:cs="宋体"/>
          <w:bCs/>
          <w:szCs w:val="21"/>
        </w:rPr>
        <w:t>请驾。(</w:t>
      </w:r>
      <w:r>
        <w:rPr>
          <w:rFonts w:hint="eastAsia" w:ascii="楷体" w:hAnsi="楷体" w:eastAsia="楷体" w:cs="宋体"/>
          <w:bCs/>
          <w:szCs w:val="21"/>
        </w:rPr>
        <w:t>或</w:t>
      </w:r>
      <w:r>
        <w:rPr>
          <w:rFonts w:hint="eastAsia" w:ascii="宋体" w:hAnsi="宋体" w:cs="宋体"/>
          <w:bCs/>
          <w:szCs w:val="21"/>
        </w:rPr>
        <w:t>：请——)</w:t>
      </w:r>
    </w:p>
    <w:p>
      <w:r>
        <w:rPr>
          <w:rFonts w:ascii="宋体" w:hAnsi="宋体" w:cs="宋体"/>
          <w:bCs/>
          <w:szCs w:val="21"/>
        </w:rPr>
        <w:t>(&lt;</w:t>
      </w:r>
      <w:r>
        <w:rPr>
          <w:rFonts w:ascii="楷体" w:hAnsi="楷体" w:eastAsia="楷体" w:cs="宋体"/>
          <w:b/>
          <w:bCs/>
          <w:szCs w:val="21"/>
        </w:rPr>
        <w:t>尾声</w:t>
      </w:r>
      <w:r>
        <w:rPr>
          <w:rFonts w:ascii="宋体" w:hAnsi="宋体" w:cs="宋体"/>
          <w:bCs/>
          <w:szCs w:val="21"/>
        </w:rPr>
        <w:t xml:space="preserve">&gt; </w:t>
      </w:r>
      <w:r>
        <w:rPr>
          <w:rFonts w:ascii="楷体" w:hAnsi="楷体" w:eastAsia="楷体" w:cs="宋体"/>
          <w:bCs/>
          <w:szCs w:val="21"/>
        </w:rPr>
        <w:t>同下</w:t>
      </w:r>
      <w:r>
        <w:rPr>
          <w:rFonts w:ascii="宋体" w:hAnsi="宋体" w:cs="宋体"/>
          <w:bCs/>
          <w:szCs w:val="21"/>
        </w:rPr>
        <w:t>)</w:t>
      </w:r>
    </w:p>
    <w:p>
      <w:r>
        <w:rPr>
          <w:rFonts w:ascii="宋体" w:hAnsi="宋体" w:cs="宋体"/>
          <w:bCs/>
          <w:szCs w:val="21"/>
        </w:rPr>
        <w:t>注：《战长沙》传统经典剧目，程长庚、余三胜、张二奎、汪桂芬、王鸿寿均擅演。</w:t>
      </w:r>
    </w:p>
    <w:p>
      <w:pPr>
        <w:rPr>
          <w:rFonts w:hint="eastAsia" w:ascii="宋体" w:hAnsi="宋体" w:cs="宋体"/>
          <w:bCs/>
          <w:szCs w:val="21"/>
        </w:rPr>
      </w:pPr>
    </w:p>
    <w:p>
      <w:r>
        <w:rPr>
          <w:rFonts w:hint="eastAsia"/>
          <w:szCs w:val="21"/>
        </w:rPr>
        <w:t>《战长沙》对刀和接箭(王凤卿演法)</w:t>
      </w:r>
    </w:p>
    <w:p>
      <w:r>
        <w:rPr>
          <w:rFonts w:hint="eastAsia"/>
          <w:szCs w:val="21"/>
        </w:rPr>
        <w:t>王凤卿演关公戏除用胭脂揉个淡红脸之外，其它与一般老生没有什么特殊分别，这与钱金福演周仓戏与一般武二花一样，不使“判儿”身段的情况相似。王的关公戏身段稳重，把子简捷。</w:t>
      </w:r>
    </w:p>
    <w:p>
      <w:r>
        <w:rPr>
          <w:rFonts w:hint="eastAsia"/>
          <w:szCs w:val="21"/>
        </w:rPr>
        <w:t>他的《战长沙》对刀比较简单：</w:t>
      </w:r>
    </w:p>
    <w:p>
      <w:r>
        <w:rPr>
          <w:rFonts w:hint="eastAsia"/>
          <w:b/>
          <w:szCs w:val="21"/>
        </w:rPr>
        <w:t>第一场</w:t>
      </w:r>
      <w:r>
        <w:rPr>
          <w:rFonts w:hint="eastAsia"/>
          <w:szCs w:val="21"/>
        </w:rPr>
        <w:t>开打是黄忠唱毕剜萝卜，架住，钻烟筒，一扯两扯，一合两扯(</w:t>
      </w:r>
      <w:r>
        <w:rPr>
          <w:rFonts w:hint="eastAsia"/>
          <w:b/>
          <w:szCs w:val="21"/>
        </w:rPr>
        <w:t>不是大刀花过合</w:t>
      </w:r>
      <w:r>
        <w:rPr>
          <w:rFonts w:hint="eastAsia"/>
          <w:szCs w:val="21"/>
        </w:rPr>
        <w:t>)，回大边，刀头一拉转身架住，往外一二三绕，往里一二三绕，架住用刀头把黄刀推出去，面向里斜身回头望黄，扁刀先下。</w:t>
      </w:r>
    </w:p>
    <w:p>
      <w:r>
        <w:rPr>
          <w:rFonts w:hint="eastAsia"/>
          <w:b/>
          <w:szCs w:val="21"/>
        </w:rPr>
        <w:t>第二场</w:t>
      </w:r>
      <w:r>
        <w:rPr>
          <w:rFonts w:hint="eastAsia"/>
          <w:szCs w:val="21"/>
        </w:rPr>
        <w:t>开打是关念“放马过来”一合过小边，刀头一拉转身架住，往里一二三绕，往外一二三绕，在外边架住，用鐏盖黄刀头，打鼻子，捋胡子不转身削黄头，亮，掠刀追下。</w:t>
      </w:r>
    </w:p>
    <w:p>
      <w:r>
        <w:rPr>
          <w:rFonts w:hint="eastAsia"/>
          <w:b/>
          <w:szCs w:val="21"/>
        </w:rPr>
        <w:t>三场</w:t>
      </w:r>
      <w:r>
        <w:rPr>
          <w:rFonts w:hint="eastAsia"/>
          <w:szCs w:val="21"/>
        </w:rPr>
        <w:t>拖刀计，是原地漫头，转身从里边褪到小边抱刀亮(黄忠从外边翻)。</w:t>
      </w:r>
    </w:p>
    <w:p>
      <w:r>
        <w:rPr>
          <w:rFonts w:hint="eastAsia"/>
          <w:szCs w:val="21"/>
        </w:rPr>
        <w:t>三次接箭使人有细致寓于平凡之中的感觉：</w:t>
      </w:r>
    </w:p>
    <w:p>
      <w:r>
        <w:rPr>
          <w:rFonts w:hint="eastAsia"/>
          <w:b/>
          <w:szCs w:val="21"/>
        </w:rPr>
        <w:t>第一箭</w:t>
      </w:r>
      <w:r>
        <w:rPr>
          <w:rFonts w:hint="eastAsia"/>
          <w:szCs w:val="21"/>
        </w:rPr>
        <w:t>是黄放箭时，关上场门上，听见弓弦小锣声立即左手抄箭，右手用刀挡，先不向前大走，边走边在锣鼓中看箭，在九龙口站住，接唱“接过雕翎箭一条”，在锣鼓中走到台中间看一下箭站住，唱，唱完撤步到下场门一边再看箭，用刀头一绕箭把箭拨到上场门外边台上，再面向里胸前斜着横刀，回头望一下箭，扁刀下。</w:t>
      </w:r>
    </w:p>
    <w:p>
      <w:r>
        <w:rPr>
          <w:rFonts w:hint="eastAsia"/>
          <w:b/>
          <w:szCs w:val="21"/>
        </w:rPr>
        <w:t>第二箭</w:t>
      </w:r>
      <w:r>
        <w:rPr>
          <w:rFonts w:hint="eastAsia"/>
          <w:szCs w:val="21"/>
        </w:rPr>
        <w:t>接箭法同上，接往后一看，在锣鼓中边走边把箭扔到下场门一边上，一直走到台中间，唱，唱得尺寸较快，唱毕刀画圈掠刀追下。</w:t>
      </w:r>
    </w:p>
    <w:p>
      <w:r>
        <w:rPr>
          <w:rFonts w:hint="eastAsia"/>
          <w:b/>
          <w:szCs w:val="21"/>
        </w:rPr>
        <w:t>第一次表示一惊后沉着追赶</w:t>
      </w:r>
      <w:r>
        <w:rPr>
          <w:rFonts w:hint="eastAsia"/>
          <w:szCs w:val="21"/>
        </w:rPr>
        <w:t>，</w:t>
      </w:r>
      <w:r>
        <w:rPr>
          <w:rFonts w:hint="eastAsia"/>
          <w:b/>
          <w:szCs w:val="21"/>
        </w:rPr>
        <w:t>第二次是激怒拍马紧追</w:t>
      </w:r>
      <w:r>
        <w:rPr>
          <w:rFonts w:hint="eastAsia"/>
          <w:szCs w:val="21"/>
        </w:rPr>
        <w:t>。</w:t>
      </w:r>
    </w:p>
    <w:p>
      <w:r>
        <w:rPr>
          <w:rFonts w:hint="eastAsia"/>
          <w:b/>
          <w:szCs w:val="21"/>
        </w:rPr>
        <w:t>第三箭</w:t>
      </w:r>
      <w:r>
        <w:rPr>
          <w:rFonts w:hint="eastAsia"/>
          <w:szCs w:val="21"/>
        </w:rPr>
        <w:t>射中盔缨，又一惊，用手扶住箭走到台中间再拔下箭来看箭起叫头念，龙套两边上</w:t>
      </w:r>
    </w:p>
    <w:p>
      <w:r>
        <w:rPr>
          <w:rFonts w:hint="eastAsia"/>
          <w:szCs w:val="21"/>
        </w:rPr>
        <w:t>念完龙套两边抄下，关下。</w:t>
      </w:r>
    </w:p>
    <w:p>
      <w:pPr>
        <w:rPr>
          <w:rFonts w:hint="eastAsia"/>
          <w:lang w:val="en-US" w:eastAsia="zh-CN"/>
        </w:rPr>
      </w:pPr>
      <w:bookmarkStart w:id="84" w:name="__RefHeading___Toc414518268"/>
      <w:bookmarkEnd w:id="84"/>
      <w:bookmarkStart w:id="85" w:name="_Toc529362871"/>
      <w:bookmarkStart w:id="86" w:name="_Toc1927259460"/>
      <w:bookmarkStart w:id="87" w:name="_Toc938419293"/>
      <w:r>
        <w:rPr>
          <w:rFonts w:hint="eastAsia"/>
          <w:lang w:val="en-US" w:eastAsia="zh-CN"/>
        </w:rPr>
        <w:br w:type="page"/>
      </w:r>
    </w:p>
    <w:p>
      <w:pPr>
        <w:pStyle w:val="126"/>
        <w:bidi w:val="0"/>
        <w:rPr>
          <w:rStyle w:val="124"/>
          <w:rFonts w:hint="eastAsia"/>
          <w:b w:val="0"/>
          <w:bCs w:val="0"/>
          <w:color w:val="auto"/>
          <w:szCs w:val="32"/>
          <w:lang w:val="en-US" w:eastAsia="zh-CN"/>
        </w:rPr>
      </w:pPr>
      <w:r>
        <w:rPr>
          <w:rFonts w:hint="eastAsia"/>
          <w:lang w:val="en-US" w:eastAsia="zh-CN"/>
        </w:rPr>
        <w:t xml:space="preserve">黄鹤楼 </w:t>
      </w:r>
      <w:r>
        <w:rPr>
          <w:rFonts w:hint="eastAsia"/>
          <w:sz w:val="24"/>
          <w:szCs w:val="24"/>
          <w:lang w:val="en-US" w:eastAsia="zh-CN"/>
        </w:rPr>
        <w:t>之</w:t>
      </w:r>
      <w:r>
        <w:rPr>
          <w:rFonts w:hint="eastAsia"/>
          <w:lang w:val="en-US" w:eastAsia="zh-CN"/>
        </w:rPr>
        <w:t xml:space="preserve"> 刘备</w:t>
      </w:r>
      <w:bookmarkEnd w:id="85"/>
      <w:bookmarkEnd w:id="86"/>
      <w:bookmarkEnd w:id="8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]义得人和，灭孙曹，孤心安乐。</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)日月重明照英雄，全凭卧龙建奇功。虽得土地归王化，未能遂意高祖风。</w:t>
      </w:r>
    </w:p>
    <w:p>
      <w:r>
        <w:rPr>
          <w:rFonts w:ascii="宋体" w:hAnsi="宋体" w:cs="宋体"/>
          <w:szCs w:val="21"/>
        </w:rPr>
        <w:t>孤，刘备，大树楼桑人氏。自与关、张结义桃园，三顾茅庐，请来</w:t>
      </w:r>
      <w:r>
        <w:rPr>
          <w:rFonts w:hint="eastAsia" w:ascii="宋体" w:hAnsi="宋体" w:cs="宋体"/>
          <w:szCs w:val="21"/>
        </w:rPr>
        <w:t>卧龙</w:t>
      </w:r>
      <w:r>
        <w:rPr>
          <w:rFonts w:ascii="宋体" w:hAnsi="宋体" w:cs="宋体"/>
          <w:szCs w:val="21"/>
        </w:rPr>
        <w:t>先生，</w:t>
      </w:r>
      <w:r>
        <w:rPr>
          <w:rFonts w:hint="eastAsia" w:ascii="宋体" w:hAnsi="宋体" w:cs="宋体"/>
          <w:szCs w:val="21"/>
        </w:rPr>
        <w:t>屡</w:t>
      </w:r>
      <w:r>
        <w:rPr>
          <w:rFonts w:ascii="宋体" w:hAnsi="宋体" w:cs="宋体"/>
          <w:szCs w:val="21"/>
        </w:rPr>
        <w:t>建奇功。客荆虽得安顿，只为孙</w:t>
      </w:r>
      <w:r>
        <w:rPr>
          <w:rFonts w:hint="eastAsia" w:ascii="宋体" w:hAnsi="宋体" w:cs="宋体"/>
          <w:szCs w:val="21"/>
        </w:rPr>
        <w:t>、</w:t>
      </w:r>
      <w:r>
        <w:rPr>
          <w:rFonts w:ascii="宋体" w:hAnsi="宋体" w:cs="宋体"/>
          <w:szCs w:val="21"/>
        </w:rPr>
        <w:t>曹未得安定，叫孤常忧心也。正是：(</w:t>
      </w:r>
      <w:r>
        <w:rPr>
          <w:rFonts w:ascii="楷体" w:hAnsi="楷体" w:eastAsia="楷体" w:cs="宋体"/>
          <w:szCs w:val="21"/>
        </w:rPr>
        <w:t>念</w:t>
      </w:r>
      <w:r>
        <w:rPr>
          <w:rFonts w:ascii="宋体" w:hAnsi="宋体" w:cs="宋体"/>
          <w:szCs w:val="21"/>
        </w:rPr>
        <w:t>)苍天遂孤意，重整汉帝基。</w:t>
      </w:r>
    </w:p>
    <w:p>
      <w:pPr>
        <w:ind w:left="1260" w:hanging="1260"/>
      </w:pPr>
      <w:r>
        <w:rPr>
          <w:rFonts w:ascii="宋体" w:hAnsi="宋体" w:cs="宋体"/>
          <w:szCs w:val="21"/>
        </w:rPr>
        <w:t>罢了，进帐何事?</w:t>
      </w:r>
    </w:p>
    <w:p>
      <w:pPr>
        <w:ind w:left="1260" w:hanging="1260"/>
      </w:pPr>
      <w:r>
        <w:rPr>
          <w:rFonts w:ascii="宋体" w:hAnsi="宋体" w:cs="宋体"/>
          <w:szCs w:val="21"/>
        </w:rPr>
        <w:t>呈上来。东吴有书信到来，待孤拆开一观。</w:t>
      </w:r>
    </w:p>
    <w:p>
      <w:pPr>
        <w:ind w:left="1260" w:hanging="1260"/>
      </w:pPr>
      <w:r>
        <w:rPr>
          <w:rFonts w:ascii="宋体" w:hAnsi="宋体" w:cs="宋体"/>
          <w:szCs w:val="21"/>
        </w:rPr>
        <w:t>有请先生。</w:t>
      </w:r>
    </w:p>
    <w:p>
      <w:pPr>
        <w:ind w:left="1260" w:hanging="1260"/>
      </w:pPr>
      <w:r>
        <w:rPr>
          <w:rFonts w:ascii="宋体" w:hAnsi="宋体" w:cs="宋体"/>
          <w:szCs w:val="21"/>
        </w:rPr>
        <w:t>先生少礼，请坐。</w:t>
      </w:r>
    </w:p>
    <w:p>
      <w:pPr>
        <w:ind w:left="1260" w:hanging="1260"/>
      </w:pPr>
      <w:r>
        <w:rPr>
          <w:rFonts w:ascii="宋体" w:hAnsi="宋体" w:cs="宋体"/>
          <w:szCs w:val="21"/>
        </w:rPr>
        <w:t>东吴有书信到来，先生请来观看。</w:t>
      </w:r>
    </w:p>
    <w:p>
      <w:pPr>
        <w:ind w:left="1260" w:hanging="1260"/>
      </w:pPr>
      <w:r>
        <w:rPr>
          <w:rFonts w:ascii="宋体" w:hAnsi="宋体" w:cs="宋体"/>
          <w:szCs w:val="21"/>
        </w:rPr>
        <w:t>此番过江，那东吴是好意，还是歹意?</w:t>
      </w:r>
    </w:p>
    <w:p>
      <w:pPr>
        <w:ind w:left="1260" w:hanging="1260"/>
      </w:pPr>
      <w:r>
        <w:rPr>
          <w:rFonts w:ascii="宋体" w:hAnsi="宋体" w:cs="宋体"/>
          <w:szCs w:val="21"/>
        </w:rPr>
        <w:t>既然如此，孤就不去了。</w:t>
      </w:r>
    </w:p>
    <w:p>
      <w:pPr>
        <w:ind w:left="1260" w:hanging="1260"/>
      </w:pPr>
      <w:r>
        <w:rPr>
          <w:rFonts w:ascii="宋体" w:hAnsi="宋体" w:cs="宋体"/>
          <w:szCs w:val="21"/>
        </w:rPr>
        <w:t>先生计将安在?</w:t>
      </w:r>
    </w:p>
    <w:p>
      <w:pPr>
        <w:ind w:left="1260" w:hanging="1260"/>
      </w:pPr>
      <w:r>
        <w:rPr>
          <w:rFonts w:ascii="宋体" w:hAnsi="宋体" w:cs="宋体"/>
          <w:szCs w:val="21"/>
        </w:rPr>
        <w:t>四弟少礼，见过先生。</w:t>
      </w:r>
    </w:p>
    <w:p>
      <w:pPr>
        <w:ind w:left="1260" w:hanging="1260"/>
      </w:pPr>
      <w:r>
        <w:rPr>
          <w:rFonts w:ascii="宋体" w:hAnsi="宋体" w:cs="宋体"/>
          <w:szCs w:val="21"/>
        </w:rPr>
        <w:t>坐下，先生有差。</w:t>
      </w:r>
    </w:p>
    <w:p>
      <w:r>
        <w:rPr>
          <w:rFonts w:ascii="宋体" w:hAnsi="宋体" w:cs="宋体"/>
          <w:szCs w:val="21"/>
        </w:rPr>
        <w:t>呃，慢来，慢来，前番去至东吴，就是我君臣二人，险些命丧周郎之手；</w:t>
      </w:r>
      <w:r>
        <w:rPr>
          <w:rFonts w:hint="eastAsia" w:ascii="宋体" w:hAnsi="宋体" w:cs="宋体"/>
          <w:szCs w:val="21"/>
        </w:rPr>
        <w:t>此</w:t>
      </w:r>
      <w:r>
        <w:rPr>
          <w:rFonts w:ascii="宋体" w:hAnsi="宋体" w:cs="宋体"/>
          <w:szCs w:val="21"/>
        </w:rPr>
        <w:t>番又是我君臣二人。要去你去，孤是不去的了!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】先生把话错来讲，休提起当年赴会河梁。孙</w:t>
      </w:r>
      <w:r>
        <w:rPr>
          <w:rFonts w:hint="eastAsia" w:ascii="宋体" w:hAnsi="宋体" w:cs="宋体"/>
          <w:szCs w:val="21"/>
        </w:rPr>
        <w:t>、</w:t>
      </w:r>
      <w:r>
        <w:rPr>
          <w:rFonts w:ascii="宋体" w:hAnsi="宋体" w:cs="宋体"/>
          <w:szCs w:val="21"/>
        </w:rPr>
        <w:t>刘仇结山海样，孤岂肯把性命送与周郎。</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】他二人把话一样讲，倒</w:t>
      </w:r>
      <w:r>
        <w:rPr>
          <w:rFonts w:hint="eastAsia" w:ascii="宋体" w:hAnsi="宋体" w:cs="宋体"/>
          <w:szCs w:val="21"/>
        </w:rPr>
        <w:t>教</w:t>
      </w:r>
      <w:r>
        <w:rPr>
          <w:rFonts w:ascii="宋体" w:hAnsi="宋体" w:cs="宋体"/>
          <w:szCs w:val="21"/>
        </w:rPr>
        <w:t>孤王少主张。回头便对先生讲，孤王言来听端详。倘若孤王东吴丧，引孤的灵魂入庙廊。</w:t>
      </w:r>
    </w:p>
    <w:p>
      <w:pPr>
        <w:ind w:left="1260" w:hanging="1260"/>
      </w:pPr>
      <w:r>
        <w:rPr>
          <w:rFonts w:ascii="宋体" w:hAnsi="宋体" w:cs="宋体"/>
          <w:szCs w:val="21"/>
        </w:rPr>
        <w:t>去，孤便去。</w:t>
      </w:r>
    </w:p>
    <w:p>
      <w:pPr>
        <w:ind w:left="1260" w:hanging="1260"/>
      </w:pPr>
      <w:r>
        <w:rPr>
          <w:rFonts w:ascii="宋体" w:hAnsi="宋体" w:cs="宋体"/>
          <w:szCs w:val="21"/>
        </w:rPr>
        <w:t>还是多带人马才是啊。</w:t>
      </w:r>
    </w:p>
    <w:p>
      <w:pPr>
        <w:ind w:left="1260" w:hanging="1260"/>
      </w:pPr>
      <w:r>
        <w:rPr>
          <w:rFonts w:ascii="宋体" w:hAnsi="宋体" w:cs="宋体"/>
          <w:szCs w:val="21"/>
        </w:rPr>
        <w:t>四弟，打开一观。</w:t>
      </w:r>
    </w:p>
    <w:p>
      <w:pPr>
        <w:ind w:left="1260" w:hanging="1260"/>
      </w:pPr>
      <w:r>
        <w:rPr>
          <w:rFonts w:ascii="宋体" w:hAnsi="宋体" w:cs="宋体"/>
          <w:szCs w:val="21"/>
        </w:rPr>
        <w:t>哪里是不灵，分明是孤的引魂幡喏!</w:t>
      </w:r>
    </w:p>
    <w:p>
      <w:pPr>
        <w:ind w:left="1260" w:hanging="1260"/>
      </w:pPr>
      <w:r>
        <w:rPr>
          <w:rFonts w:hint="eastAsia" w:ascii="宋体" w:hAnsi="宋体" w:cs="宋体"/>
          <w:szCs w:val="21"/>
        </w:rPr>
        <w:t>呃，</w:t>
      </w:r>
      <w:r>
        <w:rPr>
          <w:rFonts w:ascii="宋体" w:hAnsi="宋体" w:cs="宋体"/>
          <w:szCs w:val="21"/>
        </w:rPr>
        <w:t>迎孤的灵魂吧!</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】好个大胆诸葛亮，勒逼孤王过长江。虎穴龙潭孤去闯，</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】你分明是送孤王去见阎王。</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啊，都督，备过江来了。</w:t>
      </w:r>
    </w:p>
    <w:p>
      <w:pPr>
        <w:ind w:left="1260" w:hanging="1260"/>
      </w:pPr>
      <w:r>
        <w:rPr>
          <w:rFonts w:ascii="宋体" w:hAnsi="宋体" w:cs="宋体"/>
          <w:szCs w:val="21"/>
        </w:rPr>
        <w:t>都督请。</w:t>
      </w:r>
    </w:p>
    <w:p>
      <w:pPr>
        <w:ind w:left="1260" w:hanging="1260"/>
      </w:pPr>
      <w:r>
        <w:rPr>
          <w:rFonts w:ascii="宋体" w:hAnsi="宋体" w:cs="宋体"/>
          <w:szCs w:val="21"/>
        </w:rPr>
        <w:t>四弟子龙。</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有坐。</w:t>
      </w:r>
    </w:p>
    <w:p>
      <w:pPr>
        <w:ind w:left="1260" w:hanging="1260"/>
      </w:pPr>
      <w:r>
        <w:rPr>
          <w:rFonts w:ascii="宋体" w:hAnsi="宋体" w:cs="宋体"/>
          <w:szCs w:val="21"/>
        </w:rPr>
        <w:t>远隔大江，少来问安，都督海涵。</w:t>
      </w:r>
    </w:p>
    <w:p>
      <w:pPr>
        <w:ind w:left="1260" w:hanging="1260"/>
      </w:pPr>
      <w:r>
        <w:rPr>
          <w:rFonts w:ascii="宋体" w:hAnsi="宋体" w:cs="宋体"/>
          <w:szCs w:val="21"/>
        </w:rPr>
        <w:t>为何不见吴侯?</w:t>
      </w:r>
    </w:p>
    <w:p>
      <w:pPr>
        <w:ind w:left="1260" w:hanging="1260"/>
      </w:pPr>
      <w:r>
        <w:rPr>
          <w:rFonts w:ascii="宋体" w:hAnsi="宋体" w:cs="宋体"/>
          <w:szCs w:val="21"/>
        </w:rPr>
        <w:t>告便。</w:t>
      </w:r>
    </w:p>
    <w:p>
      <w:pPr>
        <w:ind w:left="1260" w:hanging="1260"/>
      </w:pPr>
      <w:r>
        <w:rPr>
          <w:rFonts w:ascii="宋体" w:hAnsi="宋体" w:cs="宋体"/>
          <w:szCs w:val="21"/>
        </w:rPr>
        <w:t>进宫问安。</w:t>
      </w:r>
    </w:p>
    <w:p>
      <w:pPr>
        <w:ind w:left="1260" w:hanging="1260"/>
      </w:pPr>
      <w:r>
        <w:rPr>
          <w:rFonts w:ascii="宋体" w:hAnsi="宋体" w:cs="宋体"/>
          <w:szCs w:val="21"/>
        </w:rPr>
        <w:t>谨遵台命。</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)相逢花中锦，)</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)知己叙衷肠。</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呃，大夫，备过江来了。</w:t>
      </w:r>
    </w:p>
    <w:p>
      <w:pPr>
        <w:ind w:left="1260" w:hanging="1260"/>
      </w:pPr>
      <w:r>
        <w:rPr>
          <w:rFonts w:ascii="宋体" w:hAnsi="宋体" w:cs="宋体"/>
          <w:szCs w:val="21"/>
        </w:rPr>
        <w:t>呵呵哈哈哈……</w:t>
      </w:r>
    </w:p>
    <w:p>
      <w:pPr>
        <w:ind w:left="1260" w:hanging="1260"/>
      </w:pPr>
      <w:r>
        <w:rPr>
          <w:rFonts w:ascii="宋体" w:hAnsi="宋体" w:cs="宋体"/>
          <w:szCs w:val="21"/>
        </w:rPr>
        <w:t>有劳大夫。</w:t>
      </w:r>
    </w:p>
    <w:p>
      <w:pPr>
        <w:ind w:left="1260" w:hanging="1260"/>
      </w:pPr>
      <w:r>
        <w:rPr>
          <w:rFonts w:ascii="宋体" w:hAnsi="宋体" w:cs="宋体"/>
          <w:szCs w:val="21"/>
        </w:rPr>
        <w:t>大夫请便。</w:t>
      </w:r>
    </w:p>
    <w:p>
      <w:pPr>
        <w:ind w:left="1260" w:hanging="1260"/>
      </w:pPr>
      <w:r>
        <w:rPr>
          <w:rFonts w:ascii="宋体" w:hAnsi="宋体" w:cs="宋体"/>
          <w:szCs w:val="21"/>
        </w:rPr>
        <w:t>啊，啊，啊，都督请。</w:t>
      </w:r>
    </w:p>
    <w:p>
      <w:pPr>
        <w:ind w:left="1260" w:hanging="1260"/>
      </w:pPr>
      <w:r>
        <w:rPr>
          <w:rFonts w:ascii="宋体" w:hAnsi="宋体" w:cs="宋体"/>
          <w:szCs w:val="21"/>
        </w:rPr>
        <w:t>都督有何金言，当面请讲。</w:t>
      </w:r>
    </w:p>
    <w:p>
      <w:pPr>
        <w:ind w:left="1260" w:hanging="1260"/>
      </w:pPr>
      <w:r>
        <w:rPr>
          <w:rFonts w:ascii="宋体" w:hAnsi="宋体" w:cs="宋体"/>
          <w:szCs w:val="21"/>
        </w:rPr>
        <w:t>啊……</w:t>
      </w:r>
    </w:p>
    <w:p>
      <w:pPr>
        <w:ind w:left="1260" w:hanging="1260"/>
      </w:pPr>
      <w:r>
        <w:rPr>
          <w:rFonts w:ascii="宋体" w:hAnsi="宋体" w:cs="宋体"/>
          <w:szCs w:val="21"/>
        </w:rPr>
        <w:t>呃，这……</w:t>
      </w:r>
    </w:p>
    <w:p>
      <w:pPr>
        <w:ind w:left="1260" w:hanging="1260"/>
      </w:pPr>
      <w:r>
        <w:rPr>
          <w:rFonts w:ascii="宋体" w:hAnsi="宋体" w:cs="宋体"/>
          <w:szCs w:val="21"/>
        </w:rPr>
        <w:t>唉，都督哇</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又来了。)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】周都督他那里提前情，倒</w:t>
      </w:r>
      <w:r>
        <w:rPr>
          <w:rFonts w:hint="eastAsia" w:ascii="宋体" w:hAnsi="宋体" w:cs="宋体"/>
          <w:szCs w:val="21"/>
        </w:rPr>
        <w:t>教</w:t>
      </w:r>
      <w:r>
        <w:rPr>
          <w:rFonts w:ascii="宋体" w:hAnsi="宋体" w:cs="宋体"/>
          <w:szCs w:val="21"/>
        </w:rPr>
        <w:t>我汉刘备有话难云。借荆州取西川以为根本，望都督</w:t>
      </w:r>
      <w:r>
        <w:rPr>
          <w:rFonts w:hint="eastAsia" w:ascii="宋体" w:hAnsi="宋体" w:cs="宋体"/>
          <w:szCs w:val="21"/>
        </w:rPr>
        <w:t>禀</w:t>
      </w:r>
      <w:r>
        <w:rPr>
          <w:rFonts w:ascii="宋体" w:hAnsi="宋体" w:cs="宋体"/>
          <w:szCs w:val="21"/>
        </w:rPr>
        <w:t>吴侯再等几春。</w:t>
      </w:r>
    </w:p>
    <w:p>
      <w:pPr>
        <w:ind w:left="1260" w:hanging="1260"/>
      </w:pPr>
      <w:r>
        <w:rPr>
          <w:rFonts w:ascii="宋体" w:hAnsi="宋体" w:cs="宋体"/>
          <w:szCs w:val="21"/>
        </w:rPr>
        <w:t>放肆。</w:t>
      </w:r>
    </w:p>
    <w:p>
      <w:pPr>
        <w:ind w:left="1260" w:hanging="1260"/>
      </w:pPr>
      <w:r>
        <w:rPr>
          <w:rFonts w:ascii="宋体" w:hAnsi="宋体" w:cs="宋体"/>
          <w:szCs w:val="21"/>
        </w:rPr>
        <w:t>下站。</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】四弟做事太莽撞，恶言恶语把人伤。周都督他倒有容人量，</w:t>
      </w:r>
    </w:p>
    <w:p>
      <w:pPr>
        <w:ind w:left="1260" w:hanging="1260"/>
      </w:pPr>
      <w:r>
        <w:rPr>
          <w:rFonts w:ascii="宋体" w:hAnsi="宋体" w:cs="宋体"/>
          <w:szCs w:val="21"/>
        </w:rPr>
        <w:t>都督，四弟莽撞，备这厢赔礼了。</w:t>
      </w:r>
    </w:p>
    <w:p>
      <w:pPr>
        <w:ind w:left="1260" w:hanging="1260"/>
      </w:pPr>
      <w:r>
        <w:rPr>
          <w:rFonts w:ascii="宋体" w:hAnsi="宋体" w:cs="宋体"/>
          <w:szCs w:val="21"/>
        </w:rPr>
        <w:t>备这厢赔礼了。</w:t>
      </w:r>
    </w:p>
    <w:p>
      <w:pPr>
        <w:ind w:left="1260" w:hanging="1260"/>
      </w:pPr>
      <w:r>
        <w:rPr>
          <w:rFonts w:ascii="宋体" w:hAnsi="宋体" w:cs="宋体"/>
          <w:szCs w:val="21"/>
        </w:rPr>
        <w:t>哎，都督哇!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】还望都督好商量。</w:t>
      </w:r>
    </w:p>
    <w:p>
      <w:pPr>
        <w:ind w:left="1260" w:hanging="1260"/>
      </w:pPr>
      <w:r>
        <w:rPr>
          <w:rFonts w:ascii="宋体" w:hAnsi="宋体" w:cs="宋体"/>
          <w:szCs w:val="21"/>
        </w:rPr>
        <w:t>诸葛亮啊，害死孤王也。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】勒逼孤王把宴饮，黄鹤楼上遇杀星。周郎苦苦要孤命，</w:t>
      </w:r>
    </w:p>
    <w:p>
      <w:pPr>
        <w:ind w:left="1260" w:hanging="1260"/>
      </w:pPr>
      <w:r>
        <w:rPr>
          <w:rFonts w:ascii="宋体" w:hAnsi="宋体" w:cs="宋体"/>
          <w:szCs w:val="21"/>
        </w:rPr>
        <w:t>四弟。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】想一良谋好逃生。</w:t>
      </w:r>
    </w:p>
    <w:p>
      <w:pPr>
        <w:ind w:left="1260" w:hanging="1260"/>
      </w:pPr>
      <w:r>
        <w:rPr>
          <w:rFonts w:ascii="宋体" w:hAnsi="宋体" w:cs="宋体"/>
          <w:szCs w:val="21"/>
        </w:rPr>
        <w:t>四弟，有何妙计?</w:t>
      </w:r>
    </w:p>
    <w:p>
      <w:pPr>
        <w:ind w:left="1260" w:hanging="1260"/>
      </w:pPr>
      <w:r>
        <w:rPr>
          <w:rFonts w:ascii="宋体" w:hAnsi="宋体" w:cs="宋体"/>
          <w:szCs w:val="21"/>
        </w:rPr>
        <w:t>又是他那长坂坡!</w:t>
      </w:r>
    </w:p>
    <w:p>
      <w:r>
        <w:rPr>
          <w:rFonts w:ascii="宋体" w:hAnsi="宋体" w:cs="宋体"/>
          <w:szCs w:val="21"/>
        </w:rPr>
        <w:t>四弟，在长坂坡前，你胯下有马，掌中有枪；今日在这黄鹤楼上，难道说你拳打——足踢——不成?</w:t>
      </w:r>
    </w:p>
    <w:p>
      <w:pPr>
        <w:ind w:left="1260" w:hanging="1260"/>
      </w:pPr>
      <w:r>
        <w:rPr>
          <w:rFonts w:ascii="宋体" w:hAnsi="宋体" w:cs="宋体"/>
          <w:szCs w:val="21"/>
        </w:rPr>
        <w:t>那是妖道的谣言呐。</w:t>
      </w:r>
    </w:p>
    <w:p>
      <w:pPr>
        <w:ind w:left="1260" w:hanging="1260"/>
      </w:pPr>
      <w:r>
        <w:rPr>
          <w:rFonts w:ascii="宋体" w:hAnsi="宋体" w:cs="宋体"/>
          <w:szCs w:val="21"/>
        </w:rPr>
        <w:t>“水军都督周”。</w:t>
      </w:r>
    </w:p>
    <w:p>
      <w:pPr>
        <w:ind w:left="1260" w:hanging="1260"/>
      </w:pPr>
      <w:r>
        <w:rPr>
          <w:rFonts w:ascii="宋体" w:hAnsi="宋体" w:cs="宋体"/>
          <w:szCs w:val="21"/>
        </w:rPr>
        <w:t>嗯哼，真乃是孤的好先生!</w:t>
      </w:r>
    </w:p>
    <w:p>
      <w:pPr>
        <w:ind w:left="1260" w:hanging="1260"/>
      </w:pPr>
      <w:r>
        <w:rPr>
          <w:rFonts w:ascii="宋体" w:hAnsi="宋体" w:cs="宋体"/>
          <w:szCs w:val="21"/>
        </w:rPr>
        <w:t>四弟，搀孤下楼。</w:t>
      </w:r>
    </w:p>
    <w:p>
      <w:pPr>
        <w:ind w:left="1260" w:hanging="1260"/>
        <w:rPr>
          <w:rFonts w:ascii="宋体" w:hAnsi="宋体" w:cs="宋体"/>
          <w:szCs w:val="21"/>
        </w:rPr>
      </w:pPr>
      <w:r>
        <w:rPr>
          <w:rFonts w:ascii="宋体" w:hAnsi="宋体" w:cs="宋体"/>
          <w:szCs w:val="21"/>
        </w:rPr>
        <w:t>告辞了。</w:t>
      </w:r>
    </w:p>
    <w:p>
      <w:pPr>
        <w:ind w:left="1260" w:hanging="1260"/>
        <w:jc w:val="center"/>
        <w:rPr>
          <w:rStyle w:val="99"/>
          <w:rFonts w:hint="eastAsia" w:ascii="Verdana" w:hAnsi="Verdana" w:cs="Verdana"/>
          <w:bCs/>
          <w:color w:val="000000"/>
          <w:szCs w:val="21"/>
        </w:rPr>
      </w:pPr>
      <w:r>
        <w:rPr>
          <w:rFonts w:ascii="宋体" w:hAnsi="宋体" w:cs="宋体"/>
          <w:szCs w:val="21"/>
        </w:rPr>
        <w:br w:type="page"/>
      </w:r>
      <w:bookmarkStart w:id="88" w:name="__RefHeading___Toc414518270"/>
      <w:bookmarkEnd w:id="88"/>
      <w:bookmarkStart w:id="89" w:name="__RefHeading___Toc414518269"/>
      <w:bookmarkEnd w:id="89"/>
      <w:bookmarkStart w:id="90" w:name="_Toc21903673"/>
      <w:bookmarkStart w:id="91" w:name="_Toc2086098424"/>
      <w:bookmarkStart w:id="92" w:name="_Toc1087420115"/>
      <w:r>
        <w:rPr>
          <w:rStyle w:val="127"/>
          <w:rFonts w:hint="eastAsia"/>
        </w:rPr>
        <w:t xml:space="preserve">甘露寺 </w:t>
      </w:r>
      <w:r>
        <w:rPr>
          <w:rStyle w:val="127"/>
          <w:rFonts w:hint="eastAsia"/>
          <w:sz w:val="24"/>
          <w:szCs w:val="24"/>
        </w:rPr>
        <w:t>之</w:t>
      </w:r>
      <w:r>
        <w:rPr>
          <w:rStyle w:val="127"/>
          <w:rFonts w:hint="eastAsia"/>
        </w:rPr>
        <w:t xml:space="preserve"> 乔玄</w:t>
      </w:r>
      <w:bookmarkEnd w:id="90"/>
      <w:bookmarkEnd w:id="91"/>
      <w:bookmarkEnd w:id="9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cs="Times New Roman"/>
        </w:rPr>
      </w:pPr>
      <w:r>
        <w:rPr>
          <w:rFonts w:hint="eastAsia" w:cs="Times New Roman"/>
        </w:rPr>
        <w:t>(刘备</w:t>
      </w:r>
      <w:r>
        <w:rPr>
          <w:rFonts w:hint="eastAsia" w:cs="Times New Roman"/>
        </w:rPr>
        <w:tab/>
      </w:r>
      <w:r>
        <w:rPr>
          <w:rFonts w:hint="eastAsia" w:cs="Times New Roman"/>
        </w:rPr>
        <w:t>看——江水波涛，水天一色，好一派江景也!)</w:t>
      </w:r>
    </w:p>
    <w:p>
      <w:pPr>
        <w:rPr>
          <w:rFonts w:hint="eastAsia" w:cs="Times New Roman"/>
        </w:rPr>
      </w:pPr>
      <w:r>
        <w:rPr>
          <w:rFonts w:hint="eastAsia"/>
        </w:rPr>
        <w:t>(刘备</w:t>
      </w:r>
      <w:r>
        <w:rPr>
          <w:rFonts w:hint="eastAsia"/>
        </w:rPr>
        <w:tab/>
      </w:r>
      <w:r>
        <w:rPr>
          <w:rFonts w:hint="eastAsia"/>
        </w:rPr>
        <w:t>【</w:t>
      </w:r>
      <w:r>
        <w:rPr>
          <w:rFonts w:ascii="楷体" w:hAnsi="楷体" w:eastAsia="楷体" w:cs="宋体"/>
          <w:szCs w:val="21"/>
        </w:rPr>
        <w:t>西皮原板</w:t>
      </w:r>
      <w:r>
        <w:rPr>
          <w:rFonts w:hint="eastAsia"/>
        </w:rPr>
        <w:t>】看长江白茫茫银蛇滚滚，水与天共一色白浪纷纷。回头来再对四弟论，此一番到东吴见机而行。</w:t>
      </w:r>
      <w:r>
        <w:rPr>
          <w:rFonts w:hint="eastAsia" w:cs="Times New Roman"/>
        </w:rPr>
        <w:t>)</w:t>
      </w:r>
    </w:p>
    <w:p>
      <w:pPr>
        <w:rPr>
          <w:rFonts w:hint="eastAsia" w:cs="Times New Roman"/>
        </w:rPr>
      </w:pPr>
      <w:r>
        <w:rPr>
          <w:rFonts w:hint="eastAsia" w:cs="Times New Roman"/>
        </w:rPr>
        <w:t>……</w:t>
      </w:r>
    </w:p>
    <w:p>
      <w:pPr>
        <w:rPr>
          <w:rFonts w:hint="eastAsia" w:cs="Times New Roman"/>
        </w:rPr>
      </w:pPr>
      <w:r>
        <w:rPr>
          <w:rFonts w:hint="eastAsia" w:cs="Times New Roman"/>
        </w:rPr>
        <w:t>(刘备</w:t>
      </w:r>
      <w:r>
        <w:rPr>
          <w:rFonts w:hint="eastAsia" w:cs="Times New Roman"/>
        </w:rPr>
        <w:tab/>
      </w:r>
      <w:r>
        <w:rPr>
          <w:rFonts w:hint="eastAsia" w:cs="Times New Roman"/>
        </w:rPr>
        <w:t>四弟，准备厚礼。明日你我君臣前去拜访。)</w:t>
      </w:r>
    </w:p>
    <w:p>
      <w:pPr>
        <w:rPr>
          <w:rFonts w:hint="eastAsia" w:cs="Times New Roman"/>
        </w:rPr>
      </w:pPr>
      <w:r>
        <w:rPr>
          <w:rFonts w:hint="eastAsia" w:cs="Times New Roman"/>
        </w:rPr>
        <w:t>(刘备</w:t>
      </w:r>
      <w:r>
        <w:rPr>
          <w:rFonts w:hint="eastAsia" w:cs="Times New Roman"/>
        </w:rPr>
        <w:tab/>
      </w:r>
      <w:r>
        <w:rPr>
          <w:rFonts w:hint="eastAsia" w:cs="Times New Roman"/>
        </w:rPr>
        <w:t>正是：(</w:t>
      </w:r>
      <w:r>
        <w:rPr>
          <w:rStyle w:val="99"/>
          <w:rFonts w:hint="eastAsia" w:ascii="楷体" w:hAnsi="楷体" w:eastAsia="楷体" w:cs="宋体"/>
          <w:color w:val="000000"/>
          <w:szCs w:val="21"/>
        </w:rPr>
        <w:t>念</w:t>
      </w:r>
      <w:r>
        <w:rPr>
          <w:rFonts w:hint="eastAsia" w:cs="Times New Roman"/>
        </w:rPr>
        <w:t>)来到东吴地，)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)先去见乔玄。)</w:t>
      </w:r>
    </w:p>
    <w:p>
      <w:pPr>
        <w:ind w:left="1260" w:hanging="1260"/>
        <w:jc w:val="center"/>
        <w:rPr>
          <w:rFonts w:cs="Times New Roman"/>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rPr>
          <w:rStyle w:val="99"/>
          <w:rFonts w:hint="default" w:ascii="Verdana" w:hAnsi="Verdana" w:cs="Verdana"/>
          <w:bCs/>
          <w:color w:val="000000"/>
          <w:szCs w:val="21"/>
          <w:lang w:val="en"/>
        </w:rPr>
      </w:pPr>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rPr>
          <w:rFonts w:hint="eastAsia"/>
          <w:lang w:val="en"/>
        </w:rPr>
      </w:pP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t>丹心镇国，</w:t>
      </w:r>
      <w:r>
        <w:rPr>
          <w:rFonts w:hint="eastAsia"/>
        </w:rPr>
        <w:t>辅</w:t>
      </w:r>
      <w:r>
        <w:t>君王，社稷安康</w:t>
      </w:r>
      <w:r>
        <w:rPr>
          <w:rFonts w:hint="eastAsia"/>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天子</w:t>
      </w:r>
      <w:r>
        <w:rPr>
          <w:rFonts w:hint="eastAsia"/>
        </w:rPr>
        <w:t>渊源重</w:t>
      </w:r>
      <w:r>
        <w:t>老臣，为子孝亲臣奉君。皇图永固民安乐，但愿</w:t>
      </w:r>
      <w:r>
        <w:rPr>
          <w:rFonts w:hint="eastAsia"/>
        </w:rPr>
        <w:t>东吴</w:t>
      </w:r>
      <w:r>
        <w:t>万万春。</w:t>
      </w:r>
    </w:p>
    <w:p>
      <w:pPr>
        <w:rPr>
          <w:rFonts w:hint="eastAsia"/>
        </w:rPr>
      </w:pPr>
      <w:r>
        <w:t>老夫</w:t>
      </w:r>
      <w:r>
        <w:rPr>
          <w:rFonts w:hint="eastAsia"/>
        </w:rPr>
        <w:t>——</w:t>
      </w:r>
      <w:r>
        <w:t>乔玄，字嵩山</w:t>
      </w:r>
      <w:r>
        <w:rPr>
          <w:rFonts w:hint="eastAsia"/>
        </w:rPr>
        <w:t>，</w:t>
      </w:r>
      <w:r>
        <w:t>乃江东</w:t>
      </w:r>
      <w:r>
        <w:rPr>
          <w:rFonts w:hint="eastAsia"/>
        </w:rPr>
        <w:t>人氏</w:t>
      </w:r>
      <w:r>
        <w:t>。吴侯驾前为臣，官居</w:t>
      </w:r>
      <w:r>
        <w:rPr>
          <w:rFonts w:hint="eastAsia"/>
        </w:rPr>
        <w:t>首相，执掌江东十二内阁。</w:t>
      </w:r>
      <w:r>
        <w:t>夫人姜氏，</w:t>
      </w:r>
      <w:r>
        <w:rPr>
          <w:rFonts w:hint="eastAsia"/>
        </w:rPr>
        <w:t>膝下无儿，</w:t>
      </w:r>
      <w:r>
        <w:t>所生二女，长女大乔，</w:t>
      </w:r>
      <w:r>
        <w:rPr>
          <w:rFonts w:hint="eastAsia"/>
        </w:rPr>
        <w:t>许</w:t>
      </w:r>
      <w:r>
        <w:t>配孙策；次女小乔，配</w:t>
      </w:r>
      <w:r>
        <w:rPr>
          <w:rFonts w:hint="eastAsia"/>
        </w:rPr>
        <w:t>许</w:t>
      </w:r>
      <w:r>
        <w:t>周郎。适才朝罢归来，见街</w:t>
      </w:r>
      <w:r>
        <w:rPr>
          <w:rFonts w:hint="eastAsia"/>
        </w:rPr>
        <w:t>市</w:t>
      </w:r>
      <w:r>
        <w:t>之上，悬灯结彩</w:t>
      </w:r>
      <w:r>
        <w:rPr>
          <w:rFonts w:hint="eastAsia"/>
        </w:rPr>
        <w:t>；府下人等，</w:t>
      </w:r>
      <w:r>
        <w:t>一个个交头接耳，也不知他们</w:t>
      </w:r>
      <w:r>
        <w:rPr>
          <w:rFonts w:hint="eastAsia"/>
        </w:rPr>
        <w:t>说</w:t>
      </w:r>
      <w:r>
        <w:t>些</w:t>
      </w:r>
      <w:r>
        <w:rPr>
          <w:rFonts w:hint="eastAsia"/>
        </w:rPr>
        <w:t>甚</w:t>
      </w:r>
      <w:r>
        <w:t>么</w:t>
      </w:r>
      <w:r>
        <w:rPr>
          <w:rFonts w:hint="eastAsia"/>
        </w:rPr>
        <w:t>。</w:t>
      </w:r>
    </w:p>
    <w:p>
      <w:pPr>
        <w:rPr>
          <w:rFonts w:hint="eastAsia"/>
        </w:rPr>
      </w:pPr>
      <w:r>
        <w:t>啊</w:t>
      </w:r>
      <w:r>
        <w:rPr>
          <w:rFonts w:hint="eastAsia"/>
        </w:rPr>
        <w:t>——家</w:t>
      </w:r>
      <w:r>
        <w:t>院</w:t>
      </w:r>
      <w:r>
        <w:rPr>
          <w:rFonts w:hint="eastAsia"/>
        </w:rPr>
        <w:t>。</w:t>
      </w:r>
    </w:p>
    <w:p>
      <w:r>
        <w:t>老夫问你话呀。</w:t>
      </w:r>
    </w:p>
    <w:p>
      <w:r>
        <w:t>老夫</w:t>
      </w:r>
      <w:r>
        <w:rPr>
          <w:rFonts w:hint="eastAsia"/>
        </w:rPr>
        <w:t>问</w:t>
      </w:r>
      <w:r>
        <w:t>你话呀。</w:t>
      </w:r>
    </w:p>
    <w:p>
      <w:r>
        <w:t>适才老夫朝罢而归，见街</w:t>
      </w:r>
      <w:r>
        <w:rPr>
          <w:rFonts w:hint="eastAsia"/>
        </w:rPr>
        <w:t>市</w:t>
      </w:r>
      <w:r>
        <w:t>之上，悬灯结彩</w:t>
      </w:r>
      <w:r>
        <w:rPr>
          <w:rFonts w:hint="eastAsia"/>
        </w:rPr>
        <w:t>；府下人等，</w:t>
      </w:r>
      <w:r>
        <w:t>一个个交头接耳，不知他们</w:t>
      </w:r>
      <w:r>
        <w:rPr>
          <w:rFonts w:hint="eastAsia"/>
        </w:rPr>
        <w:t>说</w:t>
      </w:r>
      <w:r>
        <w:t>些么？</w:t>
      </w:r>
    </w:p>
    <w:p>
      <w:r>
        <w:t>孙</w:t>
      </w:r>
      <w:r>
        <w:rPr>
          <w:rFonts w:hint="eastAsia"/>
        </w:rPr>
        <w:t>、</w:t>
      </w:r>
      <w:r>
        <w:t>刘两家结亲？</w:t>
      </w:r>
      <w:r>
        <w:rPr>
          <w:rFonts w:hint="eastAsia"/>
        </w:rPr>
        <w:t>呃，</w:t>
      </w:r>
      <w:r>
        <w:t>怎么老夫一些儿也不晓得呀！</w:t>
      </w:r>
    </w:p>
    <w:p>
      <w:r>
        <w:rPr>
          <w:rFonts w:hint="eastAsia"/>
        </w:rPr>
        <w:t>哦，有这等事?老夫当朝首相，怎么一些儿也不知呢。</w:t>
      </w:r>
    </w:p>
    <w:p>
      <w:r>
        <w:rPr>
          <w:rFonts w:hint="eastAsia"/>
        </w:rPr>
        <w:t>(</w:t>
      </w:r>
      <w:r>
        <w:rPr>
          <w:rFonts w:hint="eastAsia" w:ascii="楷体" w:hAnsi="楷体" w:eastAsia="楷体" w:cs="宋体"/>
          <w:szCs w:val="21"/>
        </w:rPr>
        <w:t>思忖介</w:t>
      </w:r>
      <w:r>
        <w:rPr>
          <w:rFonts w:hint="eastAsia"/>
        </w:rPr>
        <w:t>)</w:t>
      </w:r>
      <w:r>
        <w:t>既是刘皇叔过江，也该</w:t>
      </w:r>
      <w:r>
        <w:rPr>
          <w:rFonts w:hint="eastAsia"/>
        </w:rPr>
        <w:t>前</w:t>
      </w:r>
      <w:r>
        <w:t>来拜</w:t>
      </w:r>
      <w:r>
        <w:rPr>
          <w:rFonts w:hint="eastAsia"/>
        </w:rPr>
        <w:t>拜</w:t>
      </w:r>
      <w:r>
        <w:t>老夫</w:t>
      </w:r>
      <w:r>
        <w:rPr>
          <w:rFonts w:hint="eastAsia"/>
        </w:rPr>
        <w:t>啊</w:t>
      </w:r>
      <w:r>
        <w:t>。</w:t>
      </w:r>
    </w:p>
    <w:p>
      <w:r>
        <w:rPr>
          <w:rFonts w:hint="eastAsia"/>
        </w:rPr>
        <w:t>好好好，</w:t>
      </w:r>
      <w:r>
        <w:t>你且</w:t>
      </w:r>
      <w:r>
        <w:rPr>
          <w:rFonts w:hint="eastAsia"/>
        </w:rPr>
        <w:t>门上</w:t>
      </w:r>
      <w:r>
        <w:t>伺候！</w:t>
      </w:r>
    </w:p>
    <w:p>
      <w:pPr>
        <w:rPr>
          <w:rFonts w:hint="eastAsia" w:cs="Times New Roman"/>
        </w:rPr>
      </w:pPr>
      <w:r>
        <w:rPr>
          <w:rFonts w:hint="eastAsia" w:cs="Times New Roman"/>
        </w:rPr>
        <w:t>(刘备</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)身在东吴地，)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)昼夜费心机。)</w:t>
      </w:r>
    </w:p>
    <w:p>
      <w:r>
        <w:rPr>
          <w:rFonts w:hint="eastAsia"/>
        </w:rPr>
        <w:t>哦，果然来了。</w:t>
      </w:r>
      <w:r>
        <w:t>动乐有请。</w:t>
      </w:r>
    </w:p>
    <w:p>
      <w:r>
        <w:t>啊</w:t>
      </w:r>
      <w:r>
        <w:rPr>
          <w:rFonts w:hint="eastAsia"/>
        </w:rPr>
        <w:t>——</w:t>
      </w:r>
      <w:r>
        <w:t>皇叔！</w:t>
      </w:r>
    </w:p>
    <w:p>
      <w:r>
        <w:t>过江来了。</w:t>
      </w:r>
    </w:p>
    <w:p>
      <w:r>
        <w:rPr>
          <w:rFonts w:hint="eastAsia"/>
        </w:rPr>
        <w:t>啊——呵呵呵哈哈哈……(</w:t>
      </w:r>
      <w:r>
        <w:rPr>
          <w:rFonts w:hint="eastAsia" w:ascii="楷体" w:hAnsi="楷体" w:eastAsia="楷体" w:cs="宋体"/>
          <w:szCs w:val="21"/>
        </w:rPr>
        <w:t>笑介</w:t>
      </w:r>
      <w:r>
        <w:rPr>
          <w:rFonts w:hint="eastAsia"/>
        </w:rPr>
        <w:t>)</w:t>
      </w:r>
    </w:p>
    <w:p>
      <w:pPr>
        <w:widowControl/>
        <w:jc w:val="left"/>
        <w:rPr>
          <w:rFonts w:hint="eastAsia"/>
        </w:rPr>
      </w:pPr>
      <w:r>
        <w:t>请</w:t>
      </w:r>
      <w:r>
        <w:rPr>
          <w:rFonts w:hint="eastAsia"/>
        </w:rPr>
        <w:t>——</w:t>
      </w:r>
    </w:p>
    <w:p>
      <w:pPr>
        <w:widowControl/>
        <w:jc w:val="left"/>
      </w:pPr>
      <w:r>
        <w:t>请坐。</w:t>
      </w:r>
    </w:p>
    <w:p>
      <w:pPr>
        <w:widowControl/>
        <w:jc w:val="left"/>
      </w:pPr>
      <w:r>
        <w:t>皇叔驾到，蓬荜生辉。老朽</w:t>
      </w:r>
      <w:r>
        <w:rPr>
          <w:rFonts w:hint="eastAsia"/>
        </w:rPr>
        <w:t>有失</w:t>
      </w:r>
      <w:r>
        <w:t>远迎，</w:t>
      </w:r>
      <w:r>
        <w:rPr>
          <w:rFonts w:hint="eastAsia"/>
        </w:rPr>
        <w:t>望祈</w:t>
      </w:r>
      <w:r>
        <w:t>恕罪。</w:t>
      </w:r>
    </w:p>
    <w:p>
      <w:pPr>
        <w:widowControl/>
        <w:jc w:val="left"/>
      </w:pPr>
      <w:r>
        <w:t>岂敢。</w:t>
      </w:r>
    </w:p>
    <w:p>
      <w:pPr>
        <w:widowControl/>
        <w:jc w:val="left"/>
      </w:pPr>
      <w:r>
        <w:rPr>
          <w:rFonts w:hint="eastAsia"/>
        </w:rPr>
        <w:t>哦，</w:t>
      </w:r>
      <w:r>
        <w:t>罢了。</w:t>
      </w:r>
    </w:p>
    <w:p>
      <w:pPr>
        <w:widowControl/>
        <w:jc w:val="left"/>
        <w:rPr>
          <w:rFonts w:hint="eastAsia"/>
        </w:rPr>
      </w:pPr>
      <w:r>
        <w:t>皇叔，此位是</w:t>
      </w:r>
      <w:r>
        <w:rPr>
          <w:rFonts w:hint="eastAsia"/>
        </w:rPr>
        <w:t>——</w:t>
      </w:r>
    </w:p>
    <w:p>
      <w:pPr>
        <w:widowControl/>
        <w:jc w:val="left"/>
      </w:pPr>
      <w:r>
        <w:t>哦</w:t>
      </w:r>
      <w:r>
        <w:rPr>
          <w:rFonts w:hint="eastAsia"/>
        </w:rPr>
        <w:t>?</w:t>
      </w:r>
      <w:r>
        <w:t>！这就是在长坂坡</w:t>
      </w:r>
      <w:r>
        <w:rPr>
          <w:rFonts w:hint="eastAsia"/>
        </w:rPr>
        <w:t>前</w:t>
      </w:r>
      <w:r>
        <w:t>救</w:t>
      </w:r>
      <w:r>
        <w:rPr>
          <w:rFonts w:hint="eastAsia"/>
        </w:rPr>
        <w:t>幼主</w:t>
      </w:r>
      <w:r>
        <w:t>的子龙将军么？</w:t>
      </w:r>
    </w:p>
    <w:p>
      <w:pPr>
        <w:widowControl/>
        <w:jc w:val="left"/>
      </w:pPr>
      <w:r>
        <w:t>真乃是虎将</w:t>
      </w:r>
      <w:r>
        <w:rPr>
          <w:rFonts w:hint="eastAsia"/>
        </w:rPr>
        <w:t>也</w:t>
      </w:r>
      <w:r>
        <w:t>。</w:t>
      </w:r>
    </w:p>
    <w:p>
      <w:pPr>
        <w:widowControl/>
        <w:jc w:val="left"/>
      </w:pPr>
      <w:r>
        <w:rPr>
          <w:rFonts w:hint="eastAsia"/>
        </w:rPr>
        <w:t>哎呀呀，老朽怎敢受礼，万难从命</w:t>
      </w:r>
      <w:r>
        <w:t>。</w:t>
      </w:r>
    </w:p>
    <w:p>
      <w:pPr>
        <w:widowControl/>
        <w:jc w:val="left"/>
      </w:pPr>
      <w:r>
        <w:rPr>
          <w:rFonts w:hint="eastAsia"/>
        </w:rPr>
        <w:t>呃，</w:t>
      </w:r>
      <w:r>
        <w:t>不</w:t>
      </w:r>
      <w:r>
        <w:rPr>
          <w:rFonts w:hint="eastAsia"/>
        </w:rPr>
        <w:t>、</w:t>
      </w:r>
      <w:r>
        <w:t>不，不敢收</w:t>
      </w:r>
      <w:r>
        <w:rPr>
          <w:rFonts w:hint="eastAsia"/>
        </w:rPr>
        <w:t>啊</w:t>
      </w:r>
      <w:r>
        <w:t>。</w:t>
      </w:r>
    </w:p>
    <w:p>
      <w:pPr>
        <w:widowControl/>
        <w:jc w:val="left"/>
      </w:pPr>
      <w:r>
        <w:t>哎，老夫还未曾吩咐，你怎么就收下了？</w:t>
      </w:r>
    </w:p>
    <w:p>
      <w:pPr>
        <w:widowControl/>
        <w:jc w:val="left"/>
        <w:rPr>
          <w:rFonts w:hint="eastAsia"/>
        </w:rPr>
      </w:pPr>
      <w:r>
        <w:t>好不中用！</w:t>
      </w:r>
      <w:r>
        <w:br w:type="textWrapping"/>
      </w:r>
      <w:r>
        <w:rPr>
          <w:rFonts w:hint="eastAsia"/>
        </w:rPr>
        <w:t>呃呃呃，皇叔，如此我愧领了！</w:t>
      </w:r>
    </w:p>
    <w:p>
      <w:pPr>
        <w:widowControl/>
        <w:jc w:val="left"/>
      </w:pPr>
      <w:r>
        <w:rPr>
          <w:rFonts w:hint="eastAsia"/>
        </w:rPr>
        <w:t>为</w:t>
      </w:r>
      <w:r>
        <w:t>何去心太急？</w:t>
      </w:r>
    </w:p>
    <w:p>
      <w:pPr>
        <w:widowControl/>
        <w:jc w:val="left"/>
      </w:pPr>
      <w:r>
        <w:rPr>
          <w:rFonts w:hint="eastAsia"/>
        </w:rPr>
        <w:t>是啊，</w:t>
      </w:r>
      <w:r>
        <w:t>他们那里也该</w:t>
      </w:r>
      <w:r>
        <w:rPr>
          <w:rFonts w:hint="eastAsia"/>
        </w:rPr>
        <w:t>走走啊</w:t>
      </w:r>
      <w:r>
        <w:t>，只是老朽未</w:t>
      </w:r>
      <w:r>
        <w:rPr>
          <w:rFonts w:hint="eastAsia"/>
        </w:rPr>
        <w:t>得领</w:t>
      </w:r>
      <w:r>
        <w:t>教。</w:t>
      </w:r>
    </w:p>
    <w:p>
      <w:pPr>
        <w:widowControl/>
        <w:jc w:val="left"/>
      </w:pPr>
      <w:r>
        <w:t>另日奉迎。</w:t>
      </w:r>
    </w:p>
    <w:p>
      <w:pPr>
        <w:widowControl/>
        <w:jc w:val="left"/>
        <w:rPr>
          <w:rFonts w:hint="eastAsia"/>
        </w:rPr>
      </w:pPr>
      <w:r>
        <w:rPr>
          <w:rFonts w:hint="eastAsia"/>
        </w:rPr>
        <w:t>好，送客。</w:t>
      </w:r>
    </w:p>
    <w:p>
      <w:pPr>
        <w:widowControl/>
        <w:jc w:val="left"/>
      </w:pPr>
      <w:r>
        <w:rPr>
          <w:rFonts w:hint="eastAsia"/>
        </w:rPr>
        <w:t>呃——嗯，</w:t>
      </w:r>
      <w:r>
        <w:t>皇叔</w:t>
      </w:r>
      <w:r>
        <w:rPr>
          <w:rFonts w:hint="eastAsia"/>
        </w:rPr>
        <w:t>到此</w:t>
      </w:r>
      <w:r>
        <w:t>，乃是贵客，我不肯收他的礼物，怎么</w:t>
      </w:r>
      <w:r>
        <w:rPr>
          <w:rFonts w:hint="eastAsia"/>
        </w:rPr>
        <w:t>你</w:t>
      </w:r>
      <w:r>
        <w:t>就大胆</w:t>
      </w:r>
      <w:r>
        <w:rPr>
          <w:rFonts w:hint="eastAsia"/>
        </w:rPr>
        <w:t>地</w:t>
      </w:r>
      <w:r>
        <w:t>收下了</w:t>
      </w:r>
      <w:r>
        <w:rPr>
          <w:rFonts w:hint="eastAsia"/>
        </w:rPr>
        <w:t>啊</w:t>
      </w:r>
      <w:r>
        <w:t>？</w:t>
      </w:r>
    </w:p>
    <w:p>
      <w:pPr>
        <w:widowControl/>
        <w:jc w:val="left"/>
      </w:pPr>
      <w:r>
        <w:t>有道是</w:t>
      </w:r>
      <w:r>
        <w:rPr>
          <w:rFonts w:hint="eastAsia"/>
        </w:rPr>
        <w:t>：</w:t>
      </w:r>
      <w:r>
        <w:t>无功不受禄</w:t>
      </w:r>
      <w:r>
        <w:rPr>
          <w:rFonts w:hint="eastAsia"/>
        </w:rPr>
        <w:t>哇</w:t>
      </w:r>
      <w:r>
        <w:t>。</w:t>
      </w:r>
    </w:p>
    <w:p>
      <w:pPr>
        <w:widowControl/>
        <w:jc w:val="left"/>
      </w:pPr>
      <w:r>
        <w:rPr>
          <w:rFonts w:hint="eastAsia"/>
        </w:rPr>
        <w:t>呃，我功在哪里？</w:t>
      </w:r>
    </w:p>
    <w:p>
      <w:pPr>
        <w:widowControl/>
        <w:jc w:val="left"/>
        <w:rPr>
          <w:rFonts w:hint="eastAsia"/>
        </w:rPr>
      </w:pPr>
      <w:r>
        <w:rPr>
          <w:rFonts w:hint="eastAsia"/>
        </w:rPr>
        <w:t>呵呵呵，你</w:t>
      </w:r>
      <w:r>
        <w:t>这老</w:t>
      </w:r>
      <w:r>
        <w:rPr>
          <w:rFonts w:hint="eastAsia"/>
        </w:rPr>
        <w:t>狗</w:t>
      </w:r>
      <w:r>
        <w:t>才</w:t>
      </w:r>
      <w:r>
        <w:rPr>
          <w:rFonts w:hint="eastAsia"/>
        </w:rPr>
        <w:t>的</w:t>
      </w:r>
      <w:r>
        <w:t>话</w:t>
      </w:r>
      <w:r>
        <w:rPr>
          <w:rFonts w:hint="eastAsia"/>
        </w:rPr>
        <w:t>，</w:t>
      </w:r>
      <w:r>
        <w:t>倒也中听</w:t>
      </w:r>
      <w:r>
        <w:rPr>
          <w:rFonts w:hint="eastAsia"/>
        </w:rPr>
        <w:t>。</w:t>
      </w:r>
    </w:p>
    <w:p>
      <w:pPr>
        <w:widowControl/>
        <w:jc w:val="left"/>
      </w:pPr>
      <w:r>
        <w:rPr>
          <w:rFonts w:hint="eastAsia"/>
        </w:rPr>
        <w:t>呵</w:t>
      </w:r>
      <w:r>
        <w:t>！</w:t>
      </w:r>
    </w:p>
    <w:p>
      <w:pPr>
        <w:widowControl/>
        <w:jc w:val="left"/>
      </w:pPr>
      <w:r>
        <w:t>哎呀且住！刘备既已过江，孙、刘两家若能结亲，一同出兵，共敌曹操，与我东吴大大有利</w:t>
      </w:r>
      <w:r>
        <w:rPr>
          <w:rFonts w:hint="eastAsia"/>
        </w:rPr>
        <w:t>。我</w:t>
      </w:r>
      <w:r>
        <w:t>不免进宫，与太后贺喜。</w:t>
      </w:r>
    </w:p>
    <w:p>
      <w:pPr>
        <w:widowControl/>
        <w:jc w:val="left"/>
      </w:pPr>
      <w:r>
        <w:t>来，吩咐外厢打道进宫！</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天上生瑞彩，人间配鸾凰。</w:t>
      </w:r>
    </w:p>
    <w:p>
      <w:pPr>
        <w:ind w:left="1260" w:hanging="1260"/>
      </w:pPr>
      <w:r>
        <w:t>来此已是，待我</w:t>
      </w:r>
      <w:r>
        <w:rPr>
          <w:rFonts w:hint="eastAsia"/>
        </w:rPr>
        <w:t>叩</w:t>
      </w:r>
      <w:r>
        <w:t>环！</w:t>
      </w:r>
    </w:p>
    <w:p>
      <w:pPr>
        <w:ind w:left="1260" w:hanging="1260"/>
      </w:pPr>
      <w:r>
        <w:rPr>
          <w:rFonts w:hint="eastAsia"/>
        </w:rPr>
        <w:t>乔玄</w:t>
      </w:r>
      <w:r>
        <w:t>求见。</w:t>
      </w:r>
    </w:p>
    <w:p>
      <w:pPr>
        <w:ind w:left="1260" w:hanging="1260"/>
        <w:rPr>
          <w:rFonts w:hint="eastAsia"/>
        </w:rPr>
      </w:pPr>
      <w:r>
        <w:rPr>
          <w:rFonts w:hint="eastAsia"/>
        </w:rPr>
        <w:t>领旨。</w:t>
      </w:r>
    </w:p>
    <w:p>
      <w:pPr>
        <w:ind w:left="1260" w:hanging="1260"/>
      </w:pPr>
      <w:r>
        <w:t>臣</w:t>
      </w:r>
      <w:r>
        <w:rPr>
          <w:rFonts w:hint="eastAsia"/>
        </w:rPr>
        <w:t>——</w:t>
      </w:r>
      <w:r>
        <w:t>乔玄见驾，国太千岁！</w:t>
      </w:r>
    </w:p>
    <w:p>
      <w:pPr>
        <w:ind w:left="1260" w:hanging="1260"/>
      </w:pPr>
      <w:r>
        <w:t>千千岁。</w:t>
      </w:r>
    </w:p>
    <w:p>
      <w:pPr>
        <w:ind w:left="1260" w:hanging="1260"/>
      </w:pPr>
      <w:r>
        <w:t>谢座。</w:t>
      </w:r>
    </w:p>
    <w:p>
      <w:pPr>
        <w:ind w:left="1260" w:hanging="1260"/>
      </w:pPr>
      <w:r>
        <w:rPr>
          <w:rFonts w:hint="eastAsia"/>
        </w:rPr>
        <w:t>呃，</w:t>
      </w:r>
      <w:r>
        <w:t>恭喜太后，贺喜太后！</w:t>
      </w:r>
    </w:p>
    <w:p>
      <w:pPr>
        <w:ind w:left="1260" w:hanging="1260"/>
      </w:pPr>
      <w:r>
        <w:t>太后将郡主招赘刘备，岂不是一喜？</w:t>
      </w:r>
    </w:p>
    <w:p>
      <w:pPr>
        <w:ind w:left="1260" w:hanging="1260"/>
      </w:pPr>
      <w:r>
        <w:t>这样</w:t>
      </w:r>
      <w:r>
        <w:rPr>
          <w:rFonts w:hint="eastAsia"/>
        </w:rPr>
        <w:t>的</w:t>
      </w:r>
      <w:r>
        <w:t>大事，太后不知，谁敢作主？</w:t>
      </w:r>
    </w:p>
    <w:p>
      <w:pPr>
        <w:ind w:left="1260" w:hanging="1260"/>
      </w:pPr>
      <w:r>
        <w:rPr>
          <w:rFonts w:hint="eastAsia"/>
        </w:rPr>
        <w:t>(</w:t>
      </w:r>
      <w:r>
        <w:rPr>
          <w:rFonts w:hint="eastAsia" w:ascii="楷体" w:hAnsi="楷体" w:eastAsia="楷体" w:cs="宋体"/>
          <w:szCs w:val="21"/>
        </w:rPr>
        <w:t>思介</w:t>
      </w:r>
      <w:r>
        <w:rPr>
          <w:rFonts w:hint="eastAsia"/>
        </w:rPr>
        <w:t>)呃——莫非</w:t>
      </w:r>
      <w:r>
        <w:t>二千岁</w:t>
      </w:r>
      <w:r>
        <w:rPr>
          <w:rFonts w:hint="eastAsia"/>
        </w:rPr>
        <w:t>……</w:t>
      </w:r>
      <w:r>
        <w:t>主意。</w:t>
      </w:r>
    </w:p>
    <w:p>
      <w:pPr>
        <w:ind w:left="1260" w:hanging="1260"/>
      </w:pPr>
      <w:r>
        <w:t>领旨！</w:t>
      </w:r>
    </w:p>
    <w:p>
      <w:pPr>
        <w:ind w:left="1260" w:hanging="1260"/>
      </w:pPr>
      <w:r>
        <w:t>太后有旨，二千岁进宫！</w:t>
      </w:r>
    </w:p>
    <w:p>
      <w:pPr>
        <w:ind w:left="1260" w:hanging="1260"/>
      </w:pPr>
      <w:r>
        <w:t>老臣</w:t>
      </w:r>
      <w:r>
        <w:rPr>
          <w:rFonts w:hint="eastAsia"/>
        </w:rPr>
        <w:t>参</w:t>
      </w:r>
      <w:r>
        <w:t>驾。</w:t>
      </w:r>
    </w:p>
    <w:p>
      <w:pPr>
        <w:ind w:left="1260" w:hanging="1260"/>
      </w:pPr>
      <w:r>
        <w:t>谢座。</w:t>
      </w:r>
    </w:p>
    <w:p>
      <w:pPr>
        <w:ind w:left="1260" w:hanging="1260"/>
      </w:pPr>
      <w:r>
        <w:t>太后醒来！</w:t>
      </w:r>
    </w:p>
    <w:p>
      <w:pPr>
        <w:ind w:left="1260" w:hanging="1260"/>
      </w:pPr>
      <w:r>
        <w:t>啊，千岁，若用此计，岂不被旁人耻笑</w:t>
      </w:r>
      <w:r>
        <w:rPr>
          <w:rFonts w:hint="eastAsia"/>
        </w:rPr>
        <w:t>么?</w:t>
      </w:r>
    </w:p>
    <w:p>
      <w:pPr>
        <w:ind w:left="1260" w:hanging="1260"/>
      </w:pPr>
      <w:r>
        <w:t>怎么</w:t>
      </w:r>
      <w:r>
        <w:rPr>
          <w:rFonts w:hint="eastAsia"/>
        </w:rPr>
        <w:t>?</w:t>
      </w:r>
      <w:r>
        <w:t>！又是周郎？</w:t>
      </w:r>
    </w:p>
    <w:p>
      <w:pPr>
        <w:ind w:left="1260" w:hanging="1260"/>
        <w:rPr>
          <w:rFonts w:hint="eastAsia"/>
        </w:rPr>
      </w:pPr>
      <w:r>
        <w:rPr>
          <w:rFonts w:hint="eastAsia"/>
        </w:rPr>
        <w:t>唉！</w:t>
      </w:r>
      <w:r>
        <w:t>他明明</w:t>
      </w:r>
      <w:r>
        <w:rPr>
          <w:rFonts w:hint="eastAsia"/>
        </w:rPr>
        <w:t>是</w:t>
      </w:r>
      <w:r>
        <w:t>害你呀</w:t>
      </w:r>
      <w:r>
        <w:rPr>
          <w:rFonts w:hint="eastAsia"/>
        </w:rPr>
        <w:t>。</w:t>
      </w:r>
    </w:p>
    <w:p>
      <w:pPr>
        <w:ind w:left="1260" w:hanging="1260"/>
      </w:pPr>
      <w:r>
        <w:rPr>
          <w:rFonts w:hint="eastAsia"/>
        </w:rPr>
        <w:t>呵呵……</w:t>
      </w:r>
      <w:r>
        <w:t>我多口，多口</w:t>
      </w:r>
      <w:r>
        <w:rPr>
          <w:rFonts w:hint="eastAsia"/>
        </w:rPr>
        <w:t>哇……</w:t>
      </w:r>
    </w:p>
    <w:p>
      <w:pPr>
        <w:ind w:left="1260" w:hanging="1260"/>
        <w:rPr>
          <w:rFonts w:hint="eastAsia"/>
        </w:rPr>
      </w:pPr>
      <w:r>
        <w:rPr>
          <w:rFonts w:hint="eastAsia"/>
        </w:rPr>
        <w:t>(</w:t>
      </w:r>
      <w:r>
        <w:t>孙权　　　</w:t>
      </w:r>
      <w:r>
        <w:rPr>
          <w:rFonts w:hint="eastAsia"/>
        </w:rPr>
        <w:t>【</w:t>
      </w:r>
      <w:r>
        <w:rPr>
          <w:rFonts w:ascii="楷体" w:hAnsi="楷体" w:eastAsia="楷体" w:cs="宋体"/>
          <w:szCs w:val="21"/>
        </w:rPr>
        <w:t>西皮原板</w:t>
      </w:r>
      <w:r>
        <w:rPr>
          <w:rFonts w:hint="eastAsia"/>
        </w:rPr>
        <w:t>】……</w:t>
      </w:r>
      <w:r>
        <w:t>誓不休！</w:t>
      </w:r>
      <w:r>
        <w:rPr>
          <w:rFonts w:hint="eastAsia"/>
        </w:rPr>
        <w:t>)</w:t>
      </w:r>
    </w:p>
    <w:p>
      <w:pPr>
        <w:ind w:left="1260" w:hanging="1260"/>
      </w:pPr>
      <w:r>
        <w:t>千岁！</w:t>
      </w:r>
    </w:p>
    <w:p>
      <w:pPr>
        <w:ind w:left="1260" w:hanging="1260"/>
      </w:pPr>
      <w:r>
        <w:rPr>
          <w:rFonts w:hint="eastAsia"/>
        </w:rPr>
        <w:t>【</w:t>
      </w:r>
      <w:r>
        <w:rPr>
          <w:rFonts w:ascii="楷体" w:hAnsi="楷体" w:eastAsia="楷体" w:cs="宋体"/>
          <w:szCs w:val="21"/>
        </w:rPr>
        <w:t>西皮原板</w:t>
      </w:r>
      <w:r>
        <w:rPr>
          <w:rFonts w:hint="eastAsia"/>
        </w:rPr>
        <w:t>】</w:t>
      </w:r>
      <w:r>
        <w:t>劝千岁杀字休出口，</w:t>
      </w:r>
      <w:r>
        <w:rPr>
          <w:rFonts w:hint="eastAsia"/>
        </w:rPr>
        <w:t>细听</w:t>
      </w:r>
      <w:r>
        <w:t>老臣</w:t>
      </w:r>
      <w:r>
        <w:rPr>
          <w:rFonts w:hint="eastAsia"/>
        </w:rPr>
        <w:t>说根由</w:t>
      </w:r>
      <w:r>
        <w:t>：</w:t>
      </w:r>
      <w:r>
        <w:rPr>
          <w:rFonts w:hint="eastAsia"/>
        </w:rPr>
        <w:t>那</w:t>
      </w:r>
      <w:r>
        <w:t>刘备</w:t>
      </w:r>
      <w:r>
        <w:rPr>
          <w:rFonts w:hint="eastAsia"/>
        </w:rPr>
        <w:t>他</w:t>
      </w:r>
      <w:r>
        <w:t>本是</w:t>
      </w:r>
      <w:r>
        <w:rPr>
          <w:rFonts w:hint="eastAsia"/>
        </w:rPr>
        <w:t>——【</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rPr>
        <w:t>】</w:t>
      </w:r>
      <w:r>
        <w:t>靖王后</w:t>
      </w:r>
      <w:r>
        <w:rPr>
          <w:rFonts w:hint="eastAsia"/>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hint="eastAsia"/>
        </w:rPr>
        <w:t>】汉</w:t>
      </w:r>
      <w:r>
        <w:t>帝玄孙一脉流。他有个二弟</w:t>
      </w:r>
      <w:r>
        <w:rPr>
          <w:rFonts w:hint="eastAsia"/>
        </w:rPr>
        <w:t>关羽</w:t>
      </w:r>
      <w:r>
        <w:t>汉寿亭侯，青龙偃月神鬼皆愁</w:t>
      </w:r>
      <w:r>
        <w:rPr>
          <w:rFonts w:hint="eastAsia"/>
        </w:rPr>
        <w:t>。他斩颜良、</w:t>
      </w:r>
      <w:r>
        <w:t>诛文丑，古城</w:t>
      </w:r>
      <w:r>
        <w:rPr>
          <w:rFonts w:hint="eastAsia"/>
        </w:rPr>
        <w:t>又</w:t>
      </w:r>
      <w:r>
        <w:t>斩蔡阳的头。他三弟翼德</w:t>
      </w:r>
      <w:r>
        <w:rPr>
          <w:rFonts w:hint="eastAsia"/>
        </w:rPr>
        <w:t>性情有</w:t>
      </w:r>
      <w:r>
        <w:rPr>
          <w:rStyle w:val="12"/>
          <w:rFonts w:hint="eastAsia"/>
        </w:rPr>
        <w:footnoteReference w:id="181"/>
      </w:r>
      <w:r>
        <w:t>，丈八蛇矛惯取咽喉</w:t>
      </w:r>
      <w:r>
        <w:rPr>
          <w:rFonts w:hint="eastAsia"/>
        </w:rPr>
        <w:t>。虎牢关前来争</w:t>
      </w:r>
      <w:r>
        <w:t>斗，</w:t>
      </w:r>
      <w:r>
        <w:rPr>
          <w:rFonts w:hint="eastAsia"/>
        </w:rPr>
        <w:t>枪挑金冠</w:t>
      </w:r>
      <w:r>
        <w:t>战温侯</w:t>
      </w:r>
      <w:r>
        <w:rPr>
          <w:rFonts w:hint="eastAsia"/>
        </w:rPr>
        <w:t>。</w:t>
      </w:r>
      <w:r>
        <w:t>当阳桥前一声吼，喝断桥梁水倒流。他四弟</w:t>
      </w:r>
      <w:r>
        <w:rPr>
          <w:rFonts w:hint="eastAsia"/>
        </w:rPr>
        <w:t>赵云</w:t>
      </w:r>
      <w:r>
        <w:t>常山将，盖世英</w:t>
      </w:r>
      <w:r>
        <w:rPr>
          <w:rFonts w:hint="eastAsia"/>
        </w:rPr>
        <w:t>名</w:t>
      </w:r>
      <w:r>
        <w:t>贯九州</w:t>
      </w:r>
      <w:r>
        <w:rPr>
          <w:rFonts w:hint="eastAsia"/>
        </w:rPr>
        <w:t>。</w:t>
      </w:r>
      <w:r>
        <w:t>长坂坡，救阿斗，杀得曹兵个个愁。这班武将哪国有？还有诸葛</w:t>
      </w:r>
      <w:r>
        <w:rPr>
          <w:rFonts w:hint="eastAsia"/>
        </w:rPr>
        <w:t>运</w:t>
      </w:r>
      <w:r>
        <w:t>计谋。杀</w:t>
      </w:r>
      <w:r>
        <w:rPr>
          <w:rFonts w:hint="eastAsia"/>
        </w:rPr>
        <w:t>了</w:t>
      </w:r>
      <w:r>
        <w:t>刘备不要紧，</w:t>
      </w:r>
      <w:r>
        <w:rPr>
          <w:rFonts w:hint="eastAsia"/>
        </w:rPr>
        <w:t>荆州岂肯来</w:t>
      </w:r>
      <w:r>
        <w:t>罢休</w:t>
      </w:r>
      <w:r>
        <w:rPr>
          <w:rFonts w:hint="eastAsia"/>
        </w:rPr>
        <w:t>？</w:t>
      </w:r>
      <w:r>
        <w:t>若是</w:t>
      </w:r>
      <w:r>
        <w:rPr>
          <w:rFonts w:hint="eastAsia"/>
        </w:rPr>
        <w:t>兴</w:t>
      </w:r>
      <w:r>
        <w:t>兵来争斗，曹操坐把渔利收。扭转回身</w:t>
      </w:r>
      <w:r>
        <w:rPr>
          <w:rFonts w:hint="eastAsia"/>
        </w:rPr>
        <w:t>启</w:t>
      </w:r>
      <w:r>
        <w:t>太后，</w:t>
      </w:r>
      <w:r>
        <w:rPr>
          <w:rFonts w:hint="eastAsia"/>
        </w:rPr>
        <w:t>老臣言来听从头：龙凤</w:t>
      </w:r>
      <w:r>
        <w:rPr>
          <w:rFonts w:hint="eastAsia"/>
          <w:sz w:val="18"/>
          <w:szCs w:val="18"/>
        </w:rPr>
        <w:t>呃</w:t>
      </w:r>
      <w:r>
        <w:rPr>
          <w:rFonts w:hint="eastAsia"/>
        </w:rPr>
        <w:t>呈祥天造就，</w:t>
      </w:r>
      <w:r>
        <w:t>将计就计结鸾俦。</w:t>
      </w:r>
    </w:p>
    <w:p>
      <w:r>
        <w:rPr>
          <w:rFonts w:hint="eastAsia"/>
        </w:rPr>
        <w:t>太后，</w:t>
      </w:r>
      <w:r>
        <w:t>孙、刘若能结亲，</w:t>
      </w:r>
      <w:r>
        <w:rPr>
          <w:rStyle w:val="12"/>
        </w:rPr>
        <w:footnoteReference w:id="182"/>
      </w:r>
      <w:r>
        <w:t>一同出兵，共灭曹操，</w:t>
      </w:r>
      <w:r>
        <w:rPr>
          <w:rFonts w:hint="eastAsia"/>
        </w:rPr>
        <w:t>与</w:t>
      </w:r>
      <w:r>
        <w:t>我东吴大大有利，不可失此机会也。</w:t>
      </w:r>
    </w:p>
    <w:p>
      <w:r>
        <w:t>可以配得。</w:t>
      </w:r>
    </w:p>
    <w:p>
      <w:r>
        <w:t>国太若相得上？</w:t>
      </w:r>
    </w:p>
    <w:p>
      <w:r>
        <w:t>啊，太</w:t>
      </w:r>
      <w:r>
        <w:rPr>
          <w:rFonts w:hint="eastAsia"/>
        </w:rPr>
        <w:t>后</w:t>
      </w:r>
      <w:r>
        <w:t>，</w:t>
      </w:r>
      <w:r>
        <w:rPr>
          <w:rFonts w:hint="eastAsia"/>
        </w:rPr>
        <w:t>那刘备乃英雄之相，不相也罢</w:t>
      </w:r>
      <w:r>
        <w:t>。</w:t>
      </w:r>
    </w:p>
    <w:p>
      <w:pPr>
        <w:widowControl/>
        <w:jc w:val="left"/>
      </w:pPr>
      <w:r>
        <w:t>领旨！</w:t>
      </w:r>
    </w:p>
    <w:p>
      <w:pPr>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rPr>
          <w:rFonts w:hint="eastAsia"/>
        </w:rPr>
      </w:pPr>
      <w:r>
        <w:rPr>
          <w:rFonts w:hint="eastAsia"/>
        </w:rPr>
        <w:t>唉</w:t>
      </w:r>
      <w:r>
        <w:t>！明日太后在甘露寺面相刘备，我想刘备须发苍白，太后若相他不上，必被周郎所害，</w:t>
      </w:r>
      <w:r>
        <w:rPr>
          <w:rFonts w:hint="eastAsia"/>
        </w:rPr>
        <w:t>唉呀，这这这</w:t>
      </w:r>
      <w:r>
        <w:t>这</w:t>
      </w:r>
      <w:r>
        <w:rPr>
          <w:rFonts w:hint="eastAsia"/>
        </w:rPr>
        <w:t>……</w:t>
      </w:r>
    </w:p>
    <w:p>
      <w:pPr>
        <w:jc w:val="left"/>
      </w:pPr>
      <w:r>
        <w:t>唉！他人闲事，不管也罢</w:t>
      </w:r>
      <w:r>
        <w:rPr>
          <w:rFonts w:hint="eastAsia"/>
        </w:rPr>
        <w:t>呀</w:t>
      </w:r>
      <w:r>
        <w:t>。</w:t>
      </w:r>
    </w:p>
    <w:p>
      <w:pPr>
        <w:jc w:val="left"/>
      </w:pPr>
      <w:r>
        <w:rPr>
          <w:rFonts w:hint="eastAsia"/>
        </w:rPr>
        <w:t>呃——</w:t>
      </w:r>
      <w:r>
        <w:t>都是你这</w:t>
      </w:r>
      <w:r>
        <w:rPr>
          <w:rFonts w:hint="eastAsia"/>
        </w:rPr>
        <w:t>个</w:t>
      </w:r>
      <w:r>
        <w:t>老</w:t>
      </w:r>
      <w:r>
        <w:rPr>
          <w:rFonts w:hint="eastAsia"/>
        </w:rPr>
        <w:t>狗</w:t>
      </w:r>
      <w:r>
        <w:t>才，我不肯收他礼物，你</w:t>
      </w:r>
      <w:r>
        <w:rPr>
          <w:rFonts w:hint="eastAsia"/>
        </w:rPr>
        <w:t>就</w:t>
      </w:r>
      <w:r>
        <w:t>大胆</w:t>
      </w:r>
      <w:r>
        <w:rPr>
          <w:rFonts w:hint="eastAsia"/>
        </w:rPr>
        <w:t>地</w:t>
      </w:r>
      <w:r>
        <w:t>收下了，</w:t>
      </w:r>
      <w:r>
        <w:rPr>
          <w:rFonts w:hint="eastAsia"/>
        </w:rPr>
        <w:t>如今</w:t>
      </w:r>
      <w:r>
        <w:t>岂不叫老夫作难么？</w:t>
      </w:r>
    </w:p>
    <w:p>
      <w:pPr>
        <w:jc w:val="left"/>
        <w:rPr>
          <w:rFonts w:hint="eastAsia"/>
        </w:rPr>
      </w:pPr>
      <w:r>
        <w:rPr>
          <w:rFonts w:hint="eastAsia"/>
        </w:rPr>
        <w:t>是啊，总要想个计策才是啊——</w:t>
      </w:r>
    </w:p>
    <w:p>
      <w:pPr>
        <w:jc w:val="left"/>
      </w:pPr>
      <w:r>
        <w:rPr>
          <w:rFonts w:hint="eastAsia"/>
        </w:rPr>
        <w:t>哦，</w:t>
      </w:r>
      <w:r>
        <w:t>有了！</w:t>
      </w:r>
    </w:p>
    <w:p>
      <w:pPr>
        <w:jc w:val="left"/>
      </w:pPr>
      <w:r>
        <w:t>乔福过来</w:t>
      </w:r>
      <w:r>
        <w:rPr>
          <w:rFonts w:hint="eastAsia"/>
        </w:rPr>
        <w:t>。</w:t>
      </w:r>
      <w:r>
        <w:t>这有乌</w:t>
      </w:r>
      <w:r>
        <w:rPr>
          <w:rFonts w:hint="eastAsia"/>
        </w:rPr>
        <w:t>须</w:t>
      </w:r>
      <w:r>
        <w:t>药一匣，命你送到馆驿，面交刘皇叔，</w:t>
      </w:r>
      <w:r>
        <w:rPr>
          <w:rFonts w:hint="eastAsia"/>
        </w:rPr>
        <w:t>教</w:t>
      </w:r>
      <w:r>
        <w:t>他连夜将须发染黑，明日在甘露寺</w:t>
      </w:r>
      <w:r>
        <w:rPr>
          <w:rFonts w:hint="eastAsia"/>
        </w:rPr>
        <w:t>中</w:t>
      </w:r>
      <w:r>
        <w:t>一相就相上了，快去</w:t>
      </w:r>
      <w:r>
        <w:rPr>
          <w:rFonts w:hint="eastAsia"/>
        </w:rPr>
        <w:t>快去</w:t>
      </w:r>
      <w:r>
        <w:t>！</w:t>
      </w:r>
    </w:p>
    <w:p>
      <w:pPr>
        <w:jc w:val="left"/>
      </w:pPr>
      <w:r>
        <w:rPr>
          <w:rFonts w:hint="eastAsia"/>
        </w:rPr>
        <w:t>啊……</w:t>
      </w:r>
      <w:r>
        <w:t>转来！</w:t>
      </w:r>
    </w:p>
    <w:p>
      <w:pPr>
        <w:jc w:val="left"/>
      </w:pPr>
      <w:r>
        <w:t>对刘皇叔去说：明日席前</w:t>
      </w:r>
      <w:r>
        <w:rPr>
          <w:rFonts w:hint="eastAsia"/>
        </w:rPr>
        <w:t>，</w:t>
      </w:r>
      <w:r>
        <w:t>恐其有诈，命保驾将军内穿铠甲，外罩袍服，作</w:t>
      </w:r>
      <w:r>
        <w:rPr>
          <w:rFonts w:hint="eastAsia"/>
        </w:rPr>
        <w:t>一</w:t>
      </w:r>
      <w:r>
        <w:t>个</w:t>
      </w:r>
      <w:r>
        <w:rPr>
          <w:rFonts w:hint="eastAsia"/>
        </w:rPr>
        <w:t>“</w:t>
      </w:r>
      <w:r>
        <w:t>防而不备，</w:t>
      </w:r>
      <w:r>
        <w:rPr>
          <w:rFonts w:hint="eastAsia"/>
        </w:rPr>
        <w:t>备而不防”</w:t>
      </w:r>
      <w:r>
        <w:t>！</w:t>
      </w:r>
    </w:p>
    <w:p>
      <w:pPr>
        <w:jc w:val="left"/>
        <w:rPr>
          <w:rFonts w:hint="eastAsia"/>
        </w:rPr>
      </w:pPr>
      <w:r>
        <w:rPr>
          <w:rFonts w:hint="eastAsia"/>
        </w:rPr>
        <w:t>记下了。</w:t>
      </w:r>
    </w:p>
    <w:p>
      <w:pPr>
        <w:jc w:val="left"/>
        <w:rPr>
          <w:rFonts w:hint="eastAsia"/>
        </w:rPr>
      </w:pPr>
      <w:r>
        <w:rPr>
          <w:rFonts w:hint="eastAsia"/>
        </w:rPr>
        <w:t>快去快去。</w:t>
      </w:r>
    </w:p>
    <w:p>
      <w:pPr>
        <w:jc w:val="left"/>
        <w:rPr>
          <w:rFonts w:hint="eastAsia"/>
        </w:rPr>
      </w:pPr>
      <w:r>
        <w:rPr>
          <w:rFonts w:hint="eastAsia"/>
        </w:rPr>
        <w:t>这个老狗才。</w:t>
      </w:r>
    </w:p>
    <w:p>
      <w:pPr>
        <w:jc w:val="left"/>
      </w:pPr>
      <w:r>
        <w:rPr>
          <w:rFonts w:hint="eastAsia"/>
        </w:rPr>
        <w:t>唉……</w:t>
      </w:r>
      <w:r>
        <w:t>从今以后，老夫再也不贪人家的小利了。</w:t>
      </w:r>
    </w:p>
    <w:p>
      <w:pPr>
        <w:jc w:val="left"/>
      </w:pPr>
      <w:r>
        <w:rPr>
          <w:rFonts w:hint="eastAsia"/>
        </w:rPr>
        <w:t>唉</w:t>
      </w:r>
      <w:r>
        <w:t>，这才是</w:t>
      </w:r>
      <w:r>
        <w:rPr>
          <w:rFonts w:hint="eastAsia"/>
        </w:rPr>
        <w:t>“</w:t>
      </w:r>
      <w:r>
        <w:t>不经一事，不长一智</w:t>
      </w:r>
      <w:r>
        <w:rPr>
          <w:rFonts w:hint="eastAsia"/>
        </w:rPr>
        <w:t>”哦</w:t>
      </w:r>
      <w: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r>
        <w:t>刘皇叔到。</w:t>
      </w:r>
    </w:p>
    <w:p>
      <w:r>
        <w:t>是。</w:t>
      </w:r>
    </w:p>
    <w:p>
      <w:pPr>
        <w:rPr>
          <w:rFonts w:hint="eastAsia"/>
        </w:rPr>
      </w:pPr>
      <w:r>
        <w:rPr>
          <w:rFonts w:hint="eastAsia"/>
        </w:rPr>
        <w:t>啊——皇叔。</w:t>
      </w:r>
    </w:p>
    <w:p>
      <w:r>
        <w:t>上面就是太</w:t>
      </w:r>
      <w:r>
        <w:rPr>
          <w:rFonts w:hint="eastAsia"/>
        </w:rPr>
        <w:t>后</w:t>
      </w:r>
      <w:r>
        <w:t>，</w:t>
      </w:r>
      <w:r>
        <w:rPr>
          <w:rFonts w:hint="eastAsia"/>
        </w:rPr>
        <w:t>见了就</w:t>
      </w:r>
      <w:r>
        <w:t>拜</w:t>
      </w:r>
      <w:r>
        <w:rPr>
          <w:rFonts w:hint="eastAsia"/>
        </w:rPr>
        <w:t>呀。</w:t>
      </w:r>
    </w:p>
    <w:p>
      <w:r>
        <w:rPr>
          <w:rFonts w:hint="eastAsia"/>
        </w:rPr>
        <w:t>啊，</w:t>
      </w:r>
      <w:r>
        <w:t>太后，新</w:t>
      </w:r>
      <w:r>
        <w:rPr>
          <w:rFonts w:hint="eastAsia"/>
        </w:rPr>
        <w:t>姑老爷</w:t>
      </w:r>
      <w:r>
        <w:t>，总是要拜的。</w:t>
      </w:r>
    </w:p>
    <w:p>
      <w:r>
        <w:t>皇叔</w:t>
      </w:r>
      <w:r>
        <w:rPr>
          <w:rFonts w:hint="eastAsia"/>
        </w:rPr>
        <w:t>，你</w:t>
      </w:r>
      <w:r>
        <w:t>要多拜几拜。</w:t>
      </w:r>
    </w:p>
    <w:p>
      <w:r>
        <w:t>领旨。</w:t>
      </w:r>
    </w:p>
    <w:p>
      <w:r>
        <w:rPr>
          <w:rFonts w:hint="eastAsia"/>
        </w:rPr>
        <w:t>太后有旨，</w:t>
      </w:r>
      <w:r>
        <w:t>二千岁上佛殿</w:t>
      </w:r>
      <w:r>
        <w:rPr>
          <w:rFonts w:hint="eastAsia"/>
        </w:rPr>
        <w:t>呐——</w:t>
      </w:r>
    </w:p>
    <w:p>
      <w:r>
        <w:t>啊太后，可知皇叔的根基</w:t>
      </w:r>
      <w:r>
        <w:rPr>
          <w:rFonts w:hint="eastAsia"/>
        </w:rPr>
        <w:t>呀</w:t>
      </w:r>
      <w:r>
        <w:t>？</w:t>
      </w:r>
    </w:p>
    <w:p>
      <w:r>
        <w:t>皇叔乃中山靖王之后，汉景帝陛下之玄孙，荆襄王刘表之堂弟，当今天子之皇叔。喏喏喏，太</w:t>
      </w:r>
      <w:r>
        <w:rPr>
          <w:rFonts w:hint="eastAsia"/>
        </w:rPr>
        <w:t>后</w:t>
      </w:r>
      <w:r>
        <w:t>请看</w:t>
      </w:r>
      <w:r>
        <w:rPr>
          <w:rFonts w:hint="eastAsia"/>
        </w:rPr>
        <w:t>——</w:t>
      </w:r>
      <w:r>
        <w:t>生得</w:t>
      </w:r>
      <w:r>
        <w:rPr>
          <w:rFonts w:hint="eastAsia"/>
        </w:rPr>
        <w:t>是</w:t>
      </w:r>
      <w:r>
        <w:t>龙眉凤目，两耳垂肩，双手过膝，真不愧是帝王的根本</w:t>
      </w:r>
      <w:r>
        <w:rPr>
          <w:rFonts w:hint="eastAsia"/>
        </w:rPr>
        <w:t>呐</w:t>
      </w:r>
      <w:r>
        <w:t>！</w:t>
      </w:r>
    </w:p>
    <w:p>
      <w:r>
        <w:rPr>
          <w:rFonts w:hint="eastAsia"/>
        </w:rPr>
        <w:t>呃，</w:t>
      </w:r>
      <w:r>
        <w:t>帝王的根本！</w:t>
      </w:r>
    </w:p>
    <w:p>
      <w:r>
        <w:t>说说也无妨</w:t>
      </w:r>
      <w:r>
        <w:rPr>
          <w:rFonts w:hint="eastAsia"/>
        </w:rPr>
        <w:t>啊</w:t>
      </w:r>
      <w:r>
        <w:t>！</w:t>
      </w:r>
    </w:p>
    <w:p>
      <w:r>
        <w:t>哦，是，是，是。</w:t>
      </w:r>
    </w:p>
    <w:p>
      <w:r>
        <w:t>啊太后，关美髯</w:t>
      </w:r>
      <w:r>
        <w:rPr>
          <w:rFonts w:hint="eastAsia"/>
        </w:rPr>
        <w:t>太后可晓得</w:t>
      </w:r>
      <w:r>
        <w:t>？</w:t>
      </w:r>
    </w:p>
    <w:p>
      <w:r>
        <w:t>此人姓关名羽字云长，乃蒲州解良人也。弟兄桃园结义以来，在徐州失散，万般无奈</w:t>
      </w:r>
      <w:r>
        <w:rPr>
          <w:rFonts w:hint="eastAsia"/>
        </w:rPr>
        <w:t>，</w:t>
      </w:r>
      <w:r>
        <w:t>暂归曹营。那曹操待他十分恩厚，三日一小宴，五日一大宴，上马金</w:t>
      </w:r>
      <w:r>
        <w:rPr>
          <w:rFonts w:hint="eastAsia"/>
        </w:rPr>
        <w:t>、</w:t>
      </w:r>
      <w:r>
        <w:t>下马银，美女十名，俱不</w:t>
      </w:r>
      <w:r>
        <w:rPr>
          <w:rFonts w:hint="eastAsia"/>
        </w:rPr>
        <w:t>肯</w:t>
      </w:r>
      <w:r>
        <w:t>受</w:t>
      </w:r>
      <w:r>
        <w:rPr>
          <w:rFonts w:hint="eastAsia"/>
          <w:sz w:val="15"/>
          <w:szCs w:val="15"/>
        </w:rPr>
        <w:t>哇</w:t>
      </w:r>
      <w:r>
        <w:t>。闻得皇叔有了下落，彼时挂印封金，在灞桥挑袍，过五关</w:t>
      </w:r>
      <w:r>
        <w:rPr>
          <w:rFonts w:hint="eastAsia"/>
        </w:rPr>
        <w:t>、</w:t>
      </w:r>
      <w:r>
        <w:t>斩六将，</w:t>
      </w:r>
      <w:r>
        <w:rPr>
          <w:rFonts w:hint="eastAsia"/>
        </w:rPr>
        <w:t>弟兄在古城相会。</w:t>
      </w:r>
      <w:r>
        <w:t>这位将军</w:t>
      </w:r>
      <w:r>
        <w:rPr>
          <w:rFonts w:hint="eastAsia"/>
        </w:rPr>
        <w:t>的</w:t>
      </w:r>
      <w:r>
        <w:t>义气</w:t>
      </w:r>
      <w:r>
        <w:rPr>
          <w:rFonts w:hint="eastAsia"/>
        </w:rPr>
        <w:t>——哼，</w:t>
      </w:r>
      <w:r>
        <w:t>不小哇！</w:t>
      </w:r>
    </w:p>
    <w:p>
      <w:r>
        <w:t>好义气！</w:t>
      </w:r>
    </w:p>
    <w:p>
      <w:r>
        <w:rPr>
          <w:rFonts w:hint="eastAsia"/>
        </w:rPr>
        <w:t>呃，</w:t>
      </w:r>
      <w:r>
        <w:t>虽不是我亲眼得见，谁人不知，</w:t>
      </w:r>
      <w:r>
        <w:rPr>
          <w:rFonts w:hint="eastAsia"/>
        </w:rPr>
        <w:t>呃呃</w:t>
      </w:r>
      <w:r>
        <w:t>，哪个不晓</w:t>
      </w:r>
      <w:r>
        <w:rPr>
          <w:rFonts w:hint="eastAsia"/>
        </w:rPr>
        <w:t>哇</w:t>
      </w:r>
      <w:r>
        <w:t>！</w:t>
      </w:r>
    </w:p>
    <w:p>
      <w:r>
        <w:t>哦</w:t>
      </w:r>
      <w:r>
        <w:rPr>
          <w:rFonts w:hint="eastAsia"/>
        </w:rPr>
        <w:t>哦</w:t>
      </w:r>
      <w:r>
        <w:t>，好、好、好。</w:t>
      </w:r>
    </w:p>
    <w:p>
      <w:r>
        <w:t>啊太后，张翼德</w:t>
      </w:r>
      <w:r>
        <w:rPr>
          <w:rFonts w:hint="eastAsia"/>
        </w:rPr>
        <w:t>太后可知</w:t>
      </w:r>
      <w:r>
        <w:t>？</w:t>
      </w:r>
    </w:p>
    <w:p>
      <w:r>
        <w:t>此人姓张名飞字翼德，乃涿</w:t>
      </w:r>
      <w:r>
        <w:rPr>
          <w:rFonts w:hint="eastAsia"/>
        </w:rPr>
        <w:t>郡</w:t>
      </w:r>
      <w:r>
        <w:t>范阳人也。这位将军，在当阳桥前大吼一声，吓得曹操收去青龙伞，惊死夏侯杰。这位将军好威风，好煞气呀！</w:t>
      </w:r>
    </w:p>
    <w:p>
      <w:r>
        <w:rPr>
          <w:rFonts w:hint="eastAsia"/>
        </w:rPr>
        <w:t>呃</w:t>
      </w:r>
      <w:r>
        <w:t>好威风，好煞气！</w:t>
      </w:r>
    </w:p>
    <w:p>
      <w:r>
        <w:t>啊太后，赵子龙</w:t>
      </w:r>
      <w:r>
        <w:rPr>
          <w:rFonts w:hint="eastAsia"/>
        </w:rPr>
        <w:t>太后可晓得</w:t>
      </w:r>
      <w:r>
        <w:t>？</w:t>
      </w:r>
    </w:p>
    <w:p>
      <w:r>
        <w:rPr>
          <w:rFonts w:hint="eastAsia"/>
        </w:rPr>
        <w:t>这位将军</w:t>
      </w:r>
      <w:r>
        <w:t>姓赵名云字子龙，乃真定常山人也。在长坂坡前与曹兵交战，杀入曹营，是七进七出！</w:t>
      </w:r>
    </w:p>
    <w:p>
      <w:r>
        <w:rPr>
          <w:rFonts w:hint="eastAsia"/>
        </w:rPr>
        <w:t>呃</w:t>
      </w:r>
      <w:r>
        <w:t>不</w:t>
      </w:r>
      <w:r>
        <w:rPr>
          <w:rFonts w:hint="eastAsia"/>
        </w:rPr>
        <w:t>不</w:t>
      </w:r>
      <w:r>
        <w:t>不，七进七出！</w:t>
      </w:r>
    </w:p>
    <w:p>
      <w:r>
        <w:t>七出七进，是七进七出啊！</w:t>
      </w:r>
    </w:p>
    <w:p>
      <w:r>
        <w:rPr>
          <w:rFonts w:hint="eastAsia"/>
        </w:rPr>
        <w:t>呃</w:t>
      </w:r>
      <w:r>
        <w:t>本来是七进七出啊！</w:t>
      </w:r>
    </w:p>
    <w:p>
      <w:r>
        <w:rPr>
          <w:rFonts w:hint="eastAsia"/>
        </w:rPr>
        <w:t>诸葛亮太后可知啊？</w:t>
      </w:r>
      <w:r>
        <w:t>这位先生</w:t>
      </w:r>
      <w:r>
        <w:rPr>
          <w:rFonts w:hint="eastAsia"/>
        </w:rPr>
        <w:t>，</w:t>
      </w:r>
      <w:r>
        <w:t>复姓诸葛名亮字孔明，道号卧龙，乃阳都人也。皇叔三顾茅庐，他是才得出山。这位先生在我东吴南屏山</w:t>
      </w:r>
      <w:r>
        <w:rPr>
          <w:rFonts w:hint="eastAsia"/>
        </w:rPr>
        <w:t>，</w:t>
      </w:r>
      <w:r>
        <w:t>高设一台</w:t>
      </w:r>
      <w:r>
        <w:rPr>
          <w:rFonts w:hint="eastAsia"/>
        </w:rPr>
        <w:t>，</w:t>
      </w:r>
      <w:r>
        <w:t>名曰七星祭风坛，借来三日三夜东风，烧退曹兵八十三万，好烧哇好烧！</w:t>
      </w:r>
    </w:p>
    <w:p>
      <w:r>
        <w:t>领旨。</w:t>
      </w:r>
    </w:p>
    <w:p>
      <w:pPr>
        <w:rPr>
          <w:rFonts w:hint="eastAsia"/>
        </w:rPr>
      </w:pPr>
      <w:r>
        <w:rPr>
          <w:rFonts w:hint="eastAsia"/>
        </w:rPr>
        <w:t>哪个的主意？</w:t>
      </w:r>
    </w:p>
    <w:p>
      <w:pPr>
        <w:rPr>
          <w:rFonts w:hint="eastAsia"/>
        </w:rPr>
      </w:pPr>
      <w:r>
        <w:rPr>
          <w:rFonts w:hint="eastAsia"/>
        </w:rPr>
        <w:t>莫非</w:t>
      </w:r>
      <w:r>
        <w:t>二千岁</w:t>
      </w:r>
      <w:r>
        <w:rPr>
          <w:rFonts w:hint="eastAsia"/>
        </w:rPr>
        <w:t>？</w:t>
      </w:r>
    </w:p>
    <w:p>
      <w:r>
        <w:rPr>
          <w:rFonts w:hint="eastAsia"/>
        </w:rPr>
        <w:t>太后有旨，</w:t>
      </w:r>
      <w:r>
        <w:t>二千岁上佛殿。</w:t>
      </w:r>
    </w:p>
    <w:p>
      <w:r>
        <w:t>啊太后，我东吴有员大将，名</w:t>
      </w:r>
      <w:r>
        <w:rPr>
          <w:rFonts w:hint="eastAsia"/>
        </w:rPr>
        <w:t>叫</w:t>
      </w:r>
      <w:r>
        <w:t>贾化。</w:t>
      </w:r>
    </w:p>
    <w:p>
      <w:r>
        <w:rPr>
          <w:rFonts w:hint="eastAsia"/>
        </w:rPr>
        <w:t>呃</w:t>
      </w:r>
      <w:r>
        <w:t>太后，新姑老爷讲情，总是要准的</w:t>
      </w:r>
      <w:r>
        <w:rPr>
          <w:rFonts w:hint="eastAsia"/>
        </w:rPr>
        <w:t>呀</w:t>
      </w:r>
      <w:r>
        <w:t>！</w:t>
      </w:r>
    </w:p>
    <w:p>
      <w:r>
        <w:rPr>
          <w:rFonts w:hint="eastAsia"/>
        </w:rPr>
        <w:t>下</w:t>
      </w:r>
      <w:r>
        <w:t>去！</w:t>
      </w:r>
    </w:p>
    <w:p>
      <w:r>
        <w:t>是。</w:t>
      </w:r>
    </w:p>
    <w:p>
      <w:r>
        <w:t>太后，</w:t>
      </w:r>
      <w:r>
        <w:rPr>
          <w:rFonts w:hint="eastAsia"/>
        </w:rPr>
        <w:t>老臣眼力</w:t>
      </w:r>
      <w:r>
        <w:t>如何？</w:t>
      </w:r>
    </w:p>
    <w:p>
      <w:pPr>
        <w:rPr>
          <w:rFonts w:hint="eastAsia"/>
        </w:rPr>
      </w:pPr>
      <w:r>
        <w:rPr>
          <w:rFonts w:hint="eastAsia"/>
        </w:rPr>
        <w:t>遵旨。</w:t>
      </w:r>
    </w:p>
    <w:p>
      <w:r>
        <w:rPr>
          <w:rFonts w:hint="eastAsia"/>
        </w:rPr>
        <w:t>太后回宫</w:t>
      </w:r>
      <w:r>
        <w:t>。</w:t>
      </w:r>
    </w:p>
    <w:p>
      <w:pPr>
        <w:rPr>
          <w:rFonts w:hint="eastAsia"/>
        </w:rPr>
      </w:pPr>
      <w:r>
        <w:t>带马</w:t>
      </w:r>
      <w:r>
        <w:rPr>
          <w:rFonts w:hint="eastAsia"/>
        </w:rPr>
        <w:t>——</w:t>
      </w:r>
    </w:p>
    <w:p>
      <w:pPr>
        <w:jc w:val="center"/>
        <w:rPr>
          <w:rStyle w:val="28"/>
          <w:sz w:val="32"/>
          <w:szCs w:val="32"/>
        </w:rPr>
      </w:pPr>
      <w:r>
        <w:rPr>
          <w:rFonts w:hint="eastAsia"/>
        </w:rPr>
        <w:br w:type="page"/>
      </w:r>
      <w:bookmarkStart w:id="93" w:name="_Toc1875568521"/>
      <w:bookmarkStart w:id="94" w:name="_Toc922602924"/>
      <w:bookmarkStart w:id="95" w:name="_Toc372424611"/>
      <w:r>
        <w:rPr>
          <w:rStyle w:val="127"/>
          <w:rFonts w:hint="eastAsia"/>
        </w:rPr>
        <w:t xml:space="preserve">回荆州 </w:t>
      </w:r>
      <w:r>
        <w:rPr>
          <w:rStyle w:val="127"/>
          <w:rFonts w:hint="eastAsia"/>
          <w:sz w:val="24"/>
          <w:szCs w:val="24"/>
        </w:rPr>
        <w:t>之</w:t>
      </w:r>
      <w:r>
        <w:rPr>
          <w:rStyle w:val="127"/>
          <w:rFonts w:hint="eastAsia"/>
        </w:rPr>
        <w:t xml:space="preserve"> 鲁肃</w:t>
      </w:r>
    </w:p>
    <w:bookmarkEnd w:id="93"/>
    <w:bookmarkEnd w:id="94"/>
    <w:bookmarkEnd w:id="95"/>
    <w:p>
      <w:pPr>
        <w:ind w:left="1260" w:hanging="1260"/>
        <w:rPr>
          <w:rStyle w:val="99"/>
          <w:rFonts w:ascii="Verdana" w:hAnsi="Verdana" w:cs="Verdana"/>
          <w:bCs/>
          <w:color w:val="000000"/>
          <w:szCs w:val="21"/>
        </w:rPr>
      </w:pPr>
      <w:r>
        <w:rPr>
          <w:rStyle w:val="99"/>
          <w:rFonts w:hint="eastAsia" w:ascii="Verdana" w:hAnsi="Verdana" w:cs="Verdana"/>
          <w:bCs/>
          <w:color w:val="000000"/>
          <w:szCs w:val="21"/>
        </w:rPr>
        <w:t>(众将</w:t>
      </w:r>
      <w:r>
        <w:rPr>
          <w:rStyle w:val="99"/>
          <w:rFonts w:hint="eastAsia" w:ascii="Verdana" w:hAnsi="Verdana" w:cs="Verdana"/>
          <w:bCs/>
          <w:color w:val="000000"/>
          <w:szCs w:val="21"/>
        </w:rPr>
        <w:tab/>
      </w:r>
      <w:r>
        <w:rPr>
          <w:rStyle w:val="99"/>
          <w:rFonts w:hint="eastAsia" w:ascii="Verdana" w:hAnsi="Verdana" w:cs="Verdana"/>
          <w:bCs/>
          <w:color w:val="000000"/>
          <w:szCs w:val="21"/>
        </w:rPr>
        <w:t>得令!)</w:t>
      </w:r>
    </w:p>
    <w:p>
      <w:pPr>
        <w:ind w:left="1260" w:hanging="1260"/>
        <w:rPr>
          <w:rStyle w:val="99"/>
          <w:rFonts w:ascii="Verdana" w:hAnsi="Verdana" w:cs="Verdana"/>
          <w:bCs/>
          <w:color w:val="000000"/>
          <w:szCs w:val="21"/>
        </w:rPr>
      </w:pPr>
      <w:r>
        <w:rPr>
          <w:rStyle w:val="99"/>
          <w:rFonts w:ascii="Verdana" w:hAnsi="Verdana" w:cs="Verdana"/>
          <w:bCs/>
          <w:color w:val="000000"/>
          <w:szCs w:val="21"/>
        </w:rPr>
        <w:t>慢——慢，</w:t>
      </w:r>
      <w:r>
        <w:rPr>
          <w:rStyle w:val="99"/>
          <w:rFonts w:hint="eastAsia" w:ascii="Verdana" w:hAnsi="Verdana" w:cs="Verdana"/>
          <w:bCs/>
          <w:color w:val="000000"/>
          <w:szCs w:val="21"/>
        </w:rPr>
        <w:t>慢(，慢)……</w:t>
      </w:r>
      <w:r>
        <w:rPr>
          <w:rStyle w:val="99"/>
          <w:rFonts w:ascii="Verdana" w:hAnsi="Verdana" w:cs="Verdana"/>
          <w:bCs/>
          <w:color w:val="000000"/>
          <w:szCs w:val="21"/>
        </w:rPr>
        <w:t>慢着!</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】美人计成画饼早已料就，到此时</w:t>
      </w:r>
      <w:r>
        <w:rPr>
          <w:rStyle w:val="99"/>
          <w:rFonts w:hint="eastAsia" w:ascii="Verdana" w:hAnsi="Verdana" w:cs="Verdana"/>
          <w:bCs/>
          <w:color w:val="000000"/>
          <w:szCs w:val="21"/>
        </w:rPr>
        <w:t>切</w:t>
      </w:r>
      <w:r>
        <w:rPr>
          <w:rStyle w:val="99"/>
          <w:rFonts w:ascii="Verdana" w:hAnsi="Verdana" w:cs="Verdana"/>
          <w:bCs/>
          <w:color w:val="000000"/>
          <w:szCs w:val="21"/>
        </w:rPr>
        <w:t>莫要另结冤仇</w:t>
      </w:r>
      <w:r>
        <w:rPr>
          <w:rStyle w:val="99"/>
          <w:rFonts w:hint="eastAsia" w:ascii="Verdana" w:hAnsi="Verdana" w:cs="Verdana"/>
          <w:bCs/>
          <w:color w:val="000000"/>
          <w:sz w:val="18"/>
          <w:szCs w:val="18"/>
        </w:rPr>
        <w:t>哇</w:t>
      </w:r>
      <w:r>
        <w:rPr>
          <w:rStyle w:val="99"/>
          <w:rFonts w:ascii="Verdana" w:hAnsi="Verdana" w:cs="Verdana"/>
          <w:bCs/>
          <w:color w:val="000000"/>
          <w:szCs w:val="21"/>
        </w:rPr>
        <w:t>。鲁子敬怎能够旁观袖手</w:t>
      </w:r>
      <w:r>
        <w:rPr>
          <w:rStyle w:val="99"/>
          <w:rFonts w:hint="eastAsia" w:ascii="Verdana" w:hAnsi="Verdana" w:cs="Verdana"/>
          <w:bCs/>
          <w:color w:val="000000"/>
          <w:sz w:val="18"/>
          <w:szCs w:val="18"/>
        </w:rPr>
        <w:t>啊</w:t>
      </w:r>
      <w:r>
        <w:rPr>
          <w:rStyle w:val="99"/>
          <w:rFonts w:ascii="Verdana" w:hAnsi="Verdana" w:cs="Verdana"/>
          <w:bCs/>
          <w:color w:val="000000"/>
          <w:szCs w:val="21"/>
        </w:rPr>
        <w:t>，劝都督三思行再定良谋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：劝都督再思行另定良谋)</w:t>
      </w:r>
      <w:r>
        <w:rPr>
          <w:rStyle w:val="12"/>
          <w:rFonts w:ascii="Verdana" w:hAnsi="Verdana" w:cs="Verdana"/>
          <w:bCs/>
          <w:color w:val="000000"/>
          <w:szCs w:val="21"/>
        </w:rPr>
        <w:footnoteReference w:id="183"/>
      </w:r>
      <w:r>
        <w:rPr>
          <w:rStyle w:val="99"/>
          <w:rFonts w:ascii="Verdana" w:hAnsi="Verdana" w:cs="Verdana"/>
          <w:bCs/>
          <w:color w:val="000000"/>
          <w:szCs w:val="21"/>
        </w:rPr>
        <w:t>。</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ascii="Verdana" w:hAnsi="Verdana" w:cs="Verdana"/>
          <w:bCs/>
          <w:color w:val="000000"/>
          <w:szCs w:val="21"/>
        </w:rPr>
        <w:t>都督哇!</w:t>
      </w: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那郡主</w:t>
      </w:r>
      <w:r>
        <w:rPr>
          <w:rStyle w:val="99"/>
          <w:rFonts w:hint="eastAsia" w:ascii="Verdana" w:hAnsi="Verdana" w:cs="Verdana"/>
          <w:bCs/>
          <w:color w:val="000000"/>
          <w:szCs w:val="21"/>
        </w:rPr>
        <w:t>(</w:t>
      </w:r>
      <w:r>
        <w:rPr>
          <w:rStyle w:val="99"/>
          <w:rFonts w:ascii="Verdana" w:hAnsi="Verdana" w:cs="Verdana"/>
          <w:bCs/>
          <w:color w:val="000000"/>
          <w:szCs w:val="21"/>
        </w:rPr>
        <w:t>随</w:t>
      </w:r>
      <w:r>
        <w:rPr>
          <w:rStyle w:val="99"/>
          <w:rFonts w:hint="eastAsia" w:ascii="Verdana" w:hAnsi="Verdana" w:cs="Verdana"/>
          <w:bCs/>
          <w:color w:val="000000"/>
          <w:szCs w:val="21"/>
        </w:rPr>
        <w:t>)</w:t>
      </w:r>
      <w:r>
        <w:rPr>
          <w:rStyle w:val="99"/>
          <w:rFonts w:ascii="Verdana" w:hAnsi="Verdana" w:cs="Verdana"/>
          <w:bCs/>
          <w:color w:val="000000"/>
          <w:szCs w:val="21"/>
        </w:rPr>
        <w:t>同刘备回转荆州，乃是正理。你为何要将她赶回</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：你为何拦阻)</w:t>
      </w:r>
      <w:r>
        <w:rPr>
          <w:rStyle w:val="99"/>
          <w:rFonts w:ascii="Verdana" w:hAnsi="Verdana" w:cs="Verdana"/>
          <w:bCs/>
          <w:color w:val="000000"/>
          <w:szCs w:val="21"/>
        </w:rPr>
        <w:t>，是何意也?</w:t>
      </w:r>
    </w:p>
    <w:p>
      <w:pPr>
        <w:ind w:left="1260" w:hanging="1260"/>
        <w:rPr>
          <w:rStyle w:val="99"/>
          <w:rFonts w:ascii="Verdana" w:hAnsi="Verdana" w:cs="Verdana"/>
          <w:bCs/>
          <w:color w:val="000000"/>
          <w:szCs w:val="21"/>
        </w:rPr>
      </w:pPr>
      <w:r>
        <w:rPr>
          <w:rStyle w:val="99"/>
          <w:rFonts w:ascii="Verdana" w:hAnsi="Verdana" w:cs="Verdana"/>
          <w:bCs/>
          <w:color w:val="000000"/>
          <w:szCs w:val="21"/>
        </w:rPr>
        <w:t>哎呀，使不得，使不得呀。</w:t>
      </w:r>
    </w:p>
    <w:p>
      <w:pPr>
        <w:ind w:left="1260" w:hanging="1260"/>
        <w:rPr>
          <w:rStyle w:val="99"/>
          <w:rFonts w:ascii="Verdana" w:hAnsi="Verdana" w:cs="Verdana"/>
          <w:bCs/>
          <w:color w:val="000000"/>
          <w:szCs w:val="21"/>
        </w:rPr>
      </w:pPr>
      <w:r>
        <w:rPr>
          <w:rStyle w:val="99"/>
          <w:rFonts w:ascii="Verdana" w:hAnsi="Verdana" w:cs="Verdana"/>
          <w:bCs/>
          <w:color w:val="000000"/>
          <w:szCs w:val="21"/>
        </w:rPr>
        <w:t>那刘备乃是东吴的娇客呀。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(唉，难为你献那美人之计，诓哄刘备过江招亲，谁想以假成真。)</w:t>
      </w:r>
    </w:p>
    <w:p>
      <w:pPr>
        <w:ind w:left="1260" w:hanging="1260"/>
        <w:rPr>
          <w:rStyle w:val="99"/>
          <w:rFonts w:ascii="Verdana" w:hAnsi="Verdana" w:cs="Verdana"/>
          <w:bCs/>
          <w:color w:val="000000"/>
          <w:szCs w:val="21"/>
        </w:rPr>
      </w:pPr>
      <w:r>
        <w:rPr>
          <w:rStyle w:val="99"/>
          <w:rFonts w:ascii="Verdana" w:hAnsi="Verdana" w:cs="Verdana"/>
          <w:bCs/>
          <w:color w:val="000000"/>
          <w:szCs w:val="21"/>
        </w:rPr>
        <w:t>太后在甘露寺中面相刘备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：太后做主)</w:t>
      </w:r>
      <w:r>
        <w:rPr>
          <w:rStyle w:val="99"/>
          <w:rFonts w:ascii="Verdana" w:hAnsi="Verdana" w:cs="Verdana"/>
          <w:bCs/>
          <w:color w:val="000000"/>
          <w:szCs w:val="21"/>
        </w:rPr>
        <w:t>，将郡主招赘刘备，</w:t>
      </w:r>
      <w:r>
        <w:rPr>
          <w:rStyle w:val="99"/>
          <w:rFonts w:hint="eastAsia" w:ascii="Verdana" w:hAnsi="Verdana" w:cs="Verdana"/>
          <w:bCs/>
          <w:color w:val="000000"/>
          <w:szCs w:val="21"/>
        </w:rPr>
        <w:t>(</w:t>
      </w:r>
      <w:r>
        <w:rPr>
          <w:rStyle w:val="99"/>
          <w:rFonts w:ascii="Verdana" w:hAnsi="Verdana" w:cs="Verdana"/>
          <w:bCs/>
          <w:color w:val="000000"/>
          <w:szCs w:val="21"/>
        </w:rPr>
        <w:t>呃，那</w:t>
      </w:r>
      <w:r>
        <w:rPr>
          <w:rStyle w:val="99"/>
          <w:rFonts w:hint="eastAsia" w:ascii="Verdana" w:hAnsi="Verdana" w:cs="Verdana"/>
          <w:bCs/>
          <w:color w:val="000000"/>
          <w:szCs w:val="21"/>
        </w:rPr>
        <w:t>)</w:t>
      </w:r>
      <w:r>
        <w:rPr>
          <w:rStyle w:val="99"/>
          <w:rFonts w:ascii="Verdana" w:hAnsi="Verdana" w:cs="Verdana"/>
          <w:bCs/>
          <w:color w:val="000000"/>
          <w:szCs w:val="21"/>
        </w:rPr>
        <w:t>岂不是东吴的娇客吗?</w:t>
      </w:r>
    </w:p>
    <w:p>
      <w:pPr>
        <w:ind w:left="1260" w:hanging="1260"/>
        <w:rPr>
          <w:rStyle w:val="99"/>
          <w:rFonts w:ascii="Verdana" w:hAnsi="Verdana" w:cs="Verdana"/>
          <w:bCs/>
          <w:color w:val="000000"/>
          <w:szCs w:val="21"/>
        </w:rPr>
      </w:pPr>
      <w:r>
        <w:rPr>
          <w:rStyle w:val="99"/>
          <w:rFonts w:ascii="Verdana" w:hAnsi="Verdana" w:cs="Verdana"/>
          <w:bCs/>
          <w:color w:val="000000"/>
          <w:szCs w:val="21"/>
        </w:rPr>
        <w:t>呃，不难，不难呐，</w:t>
      </w:r>
    </w:p>
    <w:p>
      <w:pPr>
        <w:rPr>
          <w:rStyle w:val="99"/>
          <w:rFonts w:ascii="Verdana" w:hAnsi="Verdana" w:cs="Verdana"/>
          <w:bCs/>
          <w:color w:val="000000"/>
          <w:szCs w:val="21"/>
        </w:rPr>
      </w:pP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再备美人，连那张飞也诓了前来!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：只要</w:t>
      </w: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w:t>
      </w:r>
      <w:r>
        <w:rPr>
          <w:rStyle w:val="99"/>
          <w:rFonts w:hint="eastAsia" w:ascii="Verdana" w:hAnsi="Verdana" w:cs="Verdana"/>
          <w:bCs/>
          <w:color w:val="000000"/>
          <w:szCs w:val="21"/>
        </w:rPr>
        <w:t>漫说是那刘备，就是那张飞，嘿，他也是要来的呀。)</w:t>
      </w:r>
    </w:p>
    <w:p>
      <w:pPr>
        <w:ind w:left="1260" w:hanging="1260"/>
        <w:rPr>
          <w:rStyle w:val="99"/>
          <w:rFonts w:ascii="Verdana" w:hAnsi="Verdana" w:cs="Verdana"/>
          <w:bCs/>
          <w:color w:val="000000"/>
          <w:szCs w:val="21"/>
        </w:rPr>
      </w:pPr>
      <w:r>
        <w:rPr>
          <w:rStyle w:val="99"/>
          <w:rFonts w:ascii="Verdana" w:hAnsi="Verdana" w:cs="Verdana"/>
          <w:bCs/>
          <w:color w:val="000000"/>
          <w:szCs w:val="21"/>
        </w:rPr>
        <w:t>太后未必依你。</w:t>
      </w:r>
    </w:p>
    <w:p>
      <w:pPr>
        <w:ind w:left="1260" w:hanging="1260"/>
        <w:rPr>
          <w:rStyle w:val="99"/>
          <w:rFonts w:ascii="Verdana" w:hAnsi="Verdana" w:cs="Verdana"/>
          <w:bCs/>
          <w:color w:val="000000"/>
          <w:szCs w:val="21"/>
        </w:rPr>
      </w:pPr>
      <w:r>
        <w:rPr>
          <w:rStyle w:val="99"/>
          <w:rFonts w:ascii="Verdana" w:hAnsi="Verdana" w:cs="Verdana"/>
          <w:bCs/>
          <w:color w:val="000000"/>
          <w:szCs w:val="21"/>
        </w:rPr>
        <w:t>荆州兴兵?</w:t>
      </w:r>
    </w:p>
    <w:p>
      <w:pPr>
        <w:ind w:left="1260" w:hanging="1260"/>
        <w:rPr>
          <w:rStyle w:val="99"/>
          <w:rFonts w:ascii="Verdana" w:hAnsi="Verdana" w:cs="Verdana"/>
          <w:bCs/>
          <w:color w:val="000000"/>
          <w:szCs w:val="21"/>
        </w:rPr>
      </w:pPr>
      <w:r>
        <w:rPr>
          <w:rStyle w:val="99"/>
          <w:rFonts w:ascii="Verdana" w:hAnsi="Verdana" w:cs="Verdana"/>
          <w:bCs/>
          <w:color w:val="000000"/>
          <w:szCs w:val="21"/>
        </w:rPr>
        <w:t>哎呀，我怕呀——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w:t>
      </w:r>
      <w:r>
        <w:rPr>
          <w:rStyle w:val="99"/>
          <w:rFonts w:ascii="Verdana" w:hAnsi="Verdana" w:cs="Verdana"/>
          <w:bCs/>
          <w:color w:val="000000"/>
          <w:szCs w:val="21"/>
        </w:rPr>
        <w:t>那诸葛亮的诡计，实在</w:t>
      </w:r>
      <w:r>
        <w:rPr>
          <w:rStyle w:val="99"/>
          <w:rFonts w:hint="eastAsia" w:ascii="Verdana" w:hAnsi="Verdana" w:cs="Verdana"/>
          <w:bCs/>
          <w:color w:val="000000"/>
          <w:szCs w:val="21"/>
        </w:rPr>
        <w:t>地</w:t>
      </w:r>
      <w:r>
        <w:rPr>
          <w:rStyle w:val="99"/>
          <w:rFonts w:ascii="Verdana" w:hAnsi="Verdana" w:cs="Verdana"/>
          <w:bCs/>
          <w:color w:val="000000"/>
          <w:szCs w:val="21"/>
        </w:rPr>
        <w:t>厉害呀!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：是厉害得很呐!)</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都督，难道你就忘怀了?</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忘怀了什么?)</w:t>
      </w:r>
    </w:p>
    <w:p>
      <w:pPr>
        <w:rPr>
          <w:rStyle w:val="99"/>
          <w:rFonts w:hint="eastAsia"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当年赤壁鏖兵，他在</w:t>
      </w:r>
      <w:r>
        <w:rPr>
          <w:rStyle w:val="99"/>
          <w:rFonts w:hint="eastAsia" w:ascii="Verdana" w:hAnsi="Verdana" w:cs="Verdana"/>
          <w:bCs/>
          <w:color w:val="000000"/>
          <w:szCs w:val="21"/>
        </w:rPr>
        <w:t>(</w:t>
      </w:r>
      <w:r>
        <w:rPr>
          <w:rStyle w:val="99"/>
          <w:rFonts w:ascii="Verdana" w:hAnsi="Verdana" w:cs="Verdana"/>
          <w:bCs/>
          <w:color w:val="000000"/>
          <w:szCs w:val="21"/>
        </w:rPr>
        <w:t>那</w:t>
      </w:r>
      <w:r>
        <w:rPr>
          <w:rStyle w:val="99"/>
          <w:rFonts w:hint="eastAsia" w:ascii="Verdana" w:hAnsi="Verdana" w:cs="Verdana"/>
          <w:bCs/>
          <w:color w:val="000000"/>
          <w:szCs w:val="21"/>
        </w:rPr>
        <w:t>)</w:t>
      </w:r>
      <w:r>
        <w:rPr>
          <w:rStyle w:val="99"/>
          <w:rFonts w:ascii="Verdana" w:hAnsi="Verdana" w:cs="Verdana"/>
          <w:bCs/>
          <w:color w:val="000000"/>
          <w:szCs w:val="21"/>
        </w:rPr>
        <w:t>南屏山上祭借东风，都督派了丁奉、徐盛</w:t>
      </w:r>
      <w:r>
        <w:rPr>
          <w:rStyle w:val="99"/>
          <w:rFonts w:hint="eastAsia" w:ascii="Verdana" w:hAnsi="Verdana" w:cs="Verdana"/>
          <w:bCs/>
          <w:color w:val="000000"/>
          <w:szCs w:val="21"/>
        </w:rPr>
        <w:t>，</w:t>
      </w:r>
      <w:r>
        <w:rPr>
          <w:rStyle w:val="99"/>
          <w:rFonts w:ascii="Verdana" w:hAnsi="Verdana" w:cs="Verdana"/>
          <w:bCs/>
          <w:color w:val="000000"/>
          <w:szCs w:val="21"/>
        </w:rPr>
        <w:t>刺杀于他，尚且被他逃走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：他尚且逃走)。</w:t>
      </w:r>
    </w:p>
    <w:p>
      <w:pPr>
        <w:rPr>
          <w:rStyle w:val="99"/>
          <w:rFonts w:ascii="Verdana" w:hAnsi="Verdana" w:cs="Verdana"/>
          <w:bCs/>
          <w:color w:val="000000"/>
          <w:szCs w:val="21"/>
        </w:rPr>
      </w:pPr>
      <w:r>
        <w:rPr>
          <w:rStyle w:val="99"/>
          <w:rFonts w:hint="eastAsia" w:ascii="Verdana" w:hAnsi="Verdana" w:cs="Verdana"/>
          <w:bCs/>
          <w:color w:val="000000"/>
          <w:szCs w:val="21"/>
        </w:rPr>
        <w:t>(都督又派他二人驾舟追赶，又被赵云箭射篷索而回。)</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哼，那时</w:t>
      </w:r>
      <w:r>
        <w:rPr>
          <w:rStyle w:val="99"/>
          <w:rFonts w:hint="eastAsia" w:ascii="Verdana" w:hAnsi="Verdana" w:cs="Verdana"/>
          <w:bCs/>
          <w:color w:val="000000"/>
          <w:szCs w:val="21"/>
        </w:rPr>
        <w:t>)</w:t>
      </w:r>
      <w:r>
        <w:rPr>
          <w:rStyle w:val="99"/>
          <w:rFonts w:ascii="Verdana" w:hAnsi="Verdana" w:cs="Verdana"/>
          <w:bCs/>
          <w:color w:val="000000"/>
          <w:szCs w:val="21"/>
        </w:rPr>
        <w:t>几乎将你气死啊。</w:t>
      </w:r>
    </w:p>
    <w:p>
      <w:pPr>
        <w:ind w:left="1260" w:hanging="1260"/>
        <w:rPr>
          <w:rStyle w:val="99"/>
          <w:rFonts w:ascii="Verdana" w:hAnsi="Verdana" w:cs="Verdana"/>
          <w:bCs/>
          <w:color w:val="000000"/>
          <w:szCs w:val="21"/>
        </w:rPr>
      </w:pPr>
      <w:r>
        <w:rPr>
          <w:rStyle w:val="99"/>
          <w:rFonts w:ascii="Verdana" w:hAnsi="Verdana" w:cs="Verdana"/>
          <w:bCs/>
          <w:color w:val="000000"/>
          <w:szCs w:val="21"/>
        </w:rPr>
        <w:t>哼，难道这不是孔明的诡计么?</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难道这不是孔明的诡计</w:t>
      </w:r>
      <w:r>
        <w:rPr>
          <w:rStyle w:val="99"/>
          <w:rFonts w:hint="eastAsia" w:ascii="Verdana" w:hAnsi="Verdana" w:cs="Verdana"/>
          <w:bCs/>
          <w:color w:val="000000"/>
          <w:szCs w:val="21"/>
        </w:rPr>
        <w:t>吗</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啊都督，</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w:t>
      </w:r>
      <w:r>
        <w:rPr>
          <w:rStyle w:val="99"/>
          <w:rFonts w:ascii="Verdana" w:hAnsi="Verdana" w:cs="Verdana"/>
          <w:bCs/>
          <w:color w:val="000000"/>
          <w:szCs w:val="21"/>
        </w:rPr>
        <w:t>不要生气</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这生气的日子还在后头呢。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：那</w:t>
      </w:r>
      <w:r>
        <w:rPr>
          <w:rStyle w:val="99"/>
          <w:rFonts w:ascii="Verdana" w:hAnsi="Verdana" w:cs="Verdana"/>
          <w:bCs/>
          <w:color w:val="000000"/>
          <w:szCs w:val="21"/>
        </w:rPr>
        <w:t>生气的日子还在后头呢。</w:t>
      </w:r>
      <w:r>
        <w:rPr>
          <w:rStyle w:val="99"/>
          <w:rFonts w:hint="eastAsia"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Verdana" w:hAnsi="Verdana" w:cs="Verdana"/>
          <w:bCs/>
          <w:color w:val="000000"/>
          <w:szCs w:val="21"/>
        </w:rPr>
        <w:t>呃都督</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不要管我的闲事。)</w:t>
      </w:r>
    </w:p>
    <w:p>
      <w:pPr>
        <w:ind w:left="1260" w:hanging="1260"/>
        <w:rPr>
          <w:rStyle w:val="99"/>
          <w:rFonts w:ascii="Verdana" w:hAnsi="Verdana" w:cs="Verdana"/>
          <w:bCs/>
          <w:color w:val="000000"/>
          <w:szCs w:val="21"/>
        </w:rPr>
      </w:pPr>
      <w:r>
        <w:rPr>
          <w:rStyle w:val="99"/>
          <w:rFonts w:ascii="Verdana" w:hAnsi="Verdana" w:cs="Verdana"/>
          <w:bCs/>
          <w:color w:val="000000"/>
          <w:szCs w:val="21"/>
        </w:rPr>
        <w:t>啊</w:t>
      </w:r>
      <w:r>
        <w:rPr>
          <w:rStyle w:val="99"/>
          <w:rFonts w:hint="eastAsia" w:ascii="Verdana" w:hAnsi="Verdana" w:cs="Verdana"/>
          <w:bCs/>
          <w:color w:val="000000"/>
          <w:szCs w:val="21"/>
        </w:rPr>
        <w:t>呀</w:t>
      </w:r>
      <w:r>
        <w:rPr>
          <w:rStyle w:val="99"/>
          <w:rFonts w:ascii="Verdana" w:hAnsi="Verdana" w:cs="Verdana"/>
          <w:bCs/>
          <w:color w:val="000000"/>
          <w:szCs w:val="21"/>
        </w:rPr>
        <w:t>，这可不是闲事啊。</w:t>
      </w:r>
    </w:p>
    <w:p>
      <w:pPr>
        <w:ind w:left="1260" w:hanging="1260"/>
        <w:rPr>
          <w:rStyle w:val="99"/>
          <w:rFonts w:ascii="Verdana" w:hAnsi="Verdana" w:cs="Verdana"/>
          <w:bCs/>
          <w:color w:val="000000"/>
          <w:szCs w:val="21"/>
        </w:rPr>
      </w:pPr>
      <w:r>
        <w:rPr>
          <w:rStyle w:val="99"/>
          <w:rFonts w:ascii="Verdana" w:hAnsi="Verdana" w:cs="Verdana"/>
          <w:bCs/>
          <w:color w:val="000000"/>
          <w:szCs w:val="21"/>
        </w:rPr>
        <w:t>国家大事，唉，我不能不管呐。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：军国大事，我是不能不问呐。)</w:t>
      </w:r>
    </w:p>
    <w:p>
      <w:pPr>
        <w:ind w:left="1260" w:hanging="1260"/>
        <w:rPr>
          <w:rStyle w:val="99"/>
          <w:rFonts w:ascii="Verdana" w:hAnsi="Verdana" w:cs="Verdana"/>
          <w:bCs/>
          <w:color w:val="000000"/>
          <w:szCs w:val="21"/>
        </w:rPr>
      </w:pPr>
      <w:r>
        <w:rPr>
          <w:rStyle w:val="99"/>
          <w:rFonts w:ascii="Verdana" w:hAnsi="Verdana" w:cs="Verdana"/>
          <w:bCs/>
          <w:color w:val="000000"/>
          <w:szCs w:val="21"/>
        </w:rPr>
        <w:t>呃呃呃，少弟，少弟。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w:t>
      </w:r>
      <w:r>
        <w:rPr>
          <w:rStyle w:val="99"/>
          <w:rFonts w:ascii="Verdana" w:hAnsi="Verdana" w:cs="Verdana"/>
          <w:bCs/>
          <w:color w:val="000000"/>
          <w:szCs w:val="21"/>
        </w:rPr>
        <w:t>呃，不敢不敢。</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不敢，不敢。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少弟</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我本是个老实人，老实人才说这老实话呀!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：唉，</w:t>
      </w:r>
      <w:r>
        <w:rPr>
          <w:rStyle w:val="99"/>
          <w:rFonts w:ascii="Verdana" w:hAnsi="Verdana" w:cs="Verdana"/>
          <w:bCs/>
          <w:color w:val="000000"/>
          <w:szCs w:val="21"/>
        </w:rPr>
        <w:t>老实人才</w:t>
      </w:r>
      <w:r>
        <w:rPr>
          <w:rStyle w:val="99"/>
          <w:rFonts w:hint="eastAsia" w:ascii="Verdana" w:hAnsi="Verdana" w:cs="Verdana"/>
          <w:bCs/>
          <w:color w:val="000000"/>
          <w:szCs w:val="21"/>
        </w:rPr>
        <w:t>讲</w:t>
      </w:r>
      <w:r>
        <w:rPr>
          <w:rStyle w:val="99"/>
          <w:rFonts w:ascii="Verdana" w:hAnsi="Verdana" w:cs="Verdana"/>
          <w:bCs/>
          <w:color w:val="000000"/>
          <w:szCs w:val="21"/>
        </w:rPr>
        <w:t>这老实话呀!</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哦哦，我，我，我吃醉了?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：呃呃，呃，呃，呃呃，我，我……我醉了。呃呃，我醉了?)</w:t>
      </w:r>
    </w:p>
    <w:p>
      <w:pPr>
        <w:ind w:left="1260" w:hanging="1260"/>
        <w:rPr>
          <w:rStyle w:val="99"/>
          <w:rFonts w:ascii="Verdana" w:hAnsi="Verdana" w:cs="Verdana"/>
          <w:bCs/>
          <w:color w:val="000000"/>
          <w:szCs w:val="21"/>
          <w:lang w:val="en"/>
        </w:rPr>
      </w:pPr>
      <w:r>
        <w:rPr>
          <w:rStyle w:val="99"/>
          <w:rFonts w:ascii="Verdana" w:hAnsi="Verdana" w:cs="Verdana"/>
          <w:bCs/>
          <w:color w:val="000000"/>
          <w:szCs w:val="21"/>
        </w:rPr>
        <w:t>呃，我不曾吃酒，怎么我醉了?</w:t>
      </w:r>
    </w:p>
    <w:p>
      <w:pPr>
        <w:ind w:left="1260" w:hanging="1260"/>
        <w:rPr>
          <w:rStyle w:val="99"/>
          <w:rFonts w:ascii="Verdana" w:hAnsi="Verdana" w:cs="Verdana"/>
          <w:bCs/>
          <w:color w:val="000000"/>
          <w:szCs w:val="21"/>
        </w:rPr>
      </w:pPr>
      <w:r>
        <w:rPr>
          <w:rStyle w:val="99"/>
          <w:rFonts w:ascii="Verdana" w:hAnsi="Verdana" w:cs="Verdana"/>
          <w:bCs/>
          <w:color w:val="000000"/>
          <w:szCs w:val="21"/>
        </w:rPr>
        <w:t>诶——</w:t>
      </w:r>
    </w:p>
    <w:p>
      <w:pPr>
        <w:ind w:left="1260" w:hanging="1260"/>
        <w:rPr>
          <w:rStyle w:val="99"/>
          <w:rFonts w:hint="eastAsia" w:ascii="Verdana" w:hAnsi="Verdana" w:cs="Verdana"/>
          <w:bCs/>
          <w:szCs w:val="21"/>
        </w:rPr>
      </w:pPr>
      <w:r>
        <w:rPr>
          <w:rStyle w:val="99"/>
          <w:rFonts w:hint="eastAsia" w:ascii="Verdana" w:hAnsi="Verdana" w:cs="Verdana"/>
          <w:bCs/>
          <w:szCs w:val="21"/>
        </w:rPr>
        <w:t>(</w:t>
      </w:r>
      <w:r>
        <w:rPr>
          <w:rStyle w:val="99"/>
          <w:rFonts w:hint="eastAsia" w:ascii="楷体" w:hAnsi="楷体" w:eastAsia="楷体" w:cs="Verdana"/>
          <w:bCs/>
          <w:szCs w:val="21"/>
        </w:rPr>
        <w:t>念</w:t>
      </w:r>
      <w:r>
        <w:rPr>
          <w:rStyle w:val="99"/>
          <w:rFonts w:hint="eastAsia" w:ascii="Verdana" w:hAnsi="Verdana" w:cs="Verdana"/>
          <w:bCs/>
          <w:szCs w:val="21"/>
        </w:rPr>
        <w:t>)</w:t>
      </w:r>
      <w:r>
        <w:rPr>
          <w:rStyle w:val="99"/>
          <w:rFonts w:ascii="Verdana" w:hAnsi="Verdana" w:cs="Verdana"/>
          <w:bCs/>
          <w:szCs w:val="21"/>
        </w:rPr>
        <w:t>此时不听我言语，损兵折将后悔迟!</w:t>
      </w:r>
    </w:p>
    <w:p>
      <w:pPr>
        <w:ind w:left="1260" w:hanging="1260"/>
        <w:rPr>
          <w:rStyle w:val="99"/>
          <w:rFonts w:hint="eastAsia" w:ascii="Verdana" w:hAnsi="Verdana" w:cs="Verdana"/>
          <w:bCs/>
          <w:szCs w:val="21"/>
        </w:rPr>
      </w:pPr>
    </w:p>
    <w:p>
      <w:pPr>
        <w:jc w:val="center"/>
        <w:rPr>
          <w:rStyle w:val="99"/>
          <w:rFonts w:hint="eastAsia" w:ascii="Verdana" w:hAnsi="Verdana" w:cs="Verdana"/>
          <w:bCs/>
          <w:color w:val="0000FF"/>
          <w:sz w:val="24"/>
          <w:szCs w:val="24"/>
        </w:rPr>
      </w:pPr>
      <w:r>
        <w:rPr>
          <w:rFonts w:eastAsia="Calibri"/>
          <w:b/>
          <w:color w:val="0000FF"/>
          <w:sz w:val="32"/>
          <w:szCs w:val="32"/>
        </w:rPr>
        <w:t>回荆州</w:t>
      </w:r>
      <w:r>
        <w:rPr>
          <w:rFonts w:eastAsia="Calibri"/>
          <w:b/>
          <w:sz w:val="32"/>
          <w:szCs w:val="32"/>
        </w:rPr>
        <w:t xml:space="preserve"> </w:t>
      </w:r>
      <w:r>
        <w:rPr>
          <w:rFonts w:eastAsia="Calibri"/>
          <w:b/>
          <w:sz w:val="24"/>
          <w:szCs w:val="24"/>
        </w:rPr>
        <w:t>之</w:t>
      </w:r>
      <w:r>
        <w:rPr>
          <w:rFonts w:eastAsia="Calibri"/>
          <w:b/>
          <w:sz w:val="32"/>
          <w:szCs w:val="32"/>
        </w:rPr>
        <w:t xml:space="preserve"> </w:t>
      </w:r>
      <w:r>
        <w:rPr>
          <w:rFonts w:hint="eastAsia"/>
          <w:b/>
          <w:color w:val="0000FF"/>
          <w:sz w:val="32"/>
          <w:szCs w:val="32"/>
        </w:rPr>
        <w:t>刘备</w:t>
      </w:r>
      <w:r>
        <w:rPr>
          <w:rStyle w:val="12"/>
          <w:sz w:val="32"/>
          <w:szCs w:val="32"/>
        </w:rPr>
        <w:footnoteReference w:id="184"/>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[第一场]</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深宫无处不飞花，年老得配女娇娃。朝欢暮乐无牵挂，愿把东吴当故家。</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听说曹操发人马，攻破荆州把孤拿。四弟之言并非假，想一良谋……</w:t>
      </w:r>
      <w:r>
        <w:rPr>
          <w:rStyle w:val="12"/>
          <w:rFonts w:ascii="Verdana" w:hAnsi="Verdana" w:cs="Verdana"/>
          <w:bCs/>
          <w:color w:val="0000FF"/>
          <w:szCs w:val="21"/>
        </w:rPr>
        <w:footnoteReference w:id="185"/>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郡主，备要逃走了。</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本当在此多潇洒，失却荆州无有家。见郡主难说分别</w:t>
      </w:r>
      <w:r>
        <w:rPr>
          <w:rStyle w:val="99"/>
          <w:rFonts w:hint="eastAsia" w:ascii="Verdana" w:hAnsi="Verdana" w:cs="Verdana"/>
          <w:bCs/>
          <w:szCs w:val="21"/>
        </w:rPr>
        <w:t>&lt;</w:t>
      </w:r>
      <w:r>
        <w:rPr>
          <w:rStyle w:val="99"/>
          <w:rFonts w:hint="eastAsia" w:ascii="楷体" w:hAnsi="楷体" w:eastAsia="楷体" w:cs="Verdana"/>
          <w:b/>
          <w:bCs/>
          <w:szCs w:val="21"/>
        </w:rPr>
        <w:t>哭头</w:t>
      </w:r>
      <w:r>
        <w:rPr>
          <w:rStyle w:val="99"/>
          <w:rFonts w:hint="eastAsia" w:ascii="Verdana" w:hAnsi="Verdana" w:cs="Verdana"/>
          <w:bCs/>
          <w:szCs w:val="21"/>
        </w:rPr>
        <w:t>&gt;</w:t>
      </w:r>
      <w:r>
        <w:rPr>
          <w:rStyle w:val="99"/>
          <w:rFonts w:hint="eastAsia" w:ascii="Verdana" w:hAnsi="Verdana" w:cs="Verdana"/>
          <w:bCs/>
          <w:color w:val="0000FF"/>
          <w:szCs w:val="21"/>
        </w:rPr>
        <w:t>话，</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花言巧语瞒哄她。</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根深哪怕狂风大，树正何惧日影斜。</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穿箭衣上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郡主进宫辞太后，为何一去不回头。四弟且站宫门口，准备鳌鱼脱金钩。</w:t>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认得也!</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多蒙太后恩德厚，此去只怕孙仲谋。</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四弟与孤带走兽，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接唱收腿</w:t>
      </w: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导</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FF0000"/>
          <w:szCs w:val="21"/>
        </w:rPr>
        <w:t>身躬步臃</w:t>
      </w:r>
      <w:r>
        <w:rPr>
          <w:rStyle w:val="99"/>
          <w:rFonts w:hint="eastAsia" w:ascii="Verdana" w:hAnsi="Verdana" w:cs="Verdana"/>
          <w:bCs/>
          <w:color w:val="0000FF"/>
          <w:szCs w:val="21"/>
        </w:rPr>
        <w:t>路途远，</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……往前赶，怕的吴兵追赶还。</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你姑老爷要走</w:t>
      </w:r>
      <w:r>
        <w:rPr>
          <w:rStyle w:val="99"/>
          <w:rFonts w:hint="eastAsia" w:ascii="Verdana" w:hAnsi="Verdana" w:cs="Verdana"/>
          <w:bCs/>
          <w:color w:val="0000FF"/>
          <w:sz w:val="18"/>
          <w:szCs w:val="18"/>
        </w:rPr>
        <w:t>呃</w:t>
      </w:r>
      <w:r>
        <w:rPr>
          <w:rStyle w:val="99"/>
          <w:rFonts w:hint="eastAsia" w:ascii="Verdana" w:hAnsi="Verdana" w:cs="Verdana"/>
          <w:bCs/>
          <w:color w:val="0000FF"/>
          <w:szCs w:val="21"/>
        </w:rPr>
        <w:t>你们谁敢拦。</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p>
    <w:p>
      <w:pPr>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急急赶来如风涌，插翅难飞到九重</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hint="eastAsia" w:ascii="Verdana" w:hAnsi="Verdana" w:cs="Verdana"/>
          <w:bCs/>
          <w:color w:val="0000FF"/>
          <w:szCs w:val="21"/>
        </w:rPr>
        <w:t>上九重</w:t>
      </w:r>
      <w:r>
        <w:rPr>
          <w:rStyle w:val="99"/>
          <w:rFonts w:hint="eastAsia" w:ascii="Verdana" w:hAnsi="Verdana" w:cs="Verdana"/>
          <w:bCs/>
          <w:szCs w:val="21"/>
        </w:rPr>
        <w:t>)</w:t>
      </w:r>
      <w:r>
        <w:rPr>
          <w:rStyle w:val="99"/>
          <w:rFonts w:hint="eastAsia" w:ascii="Verdana" w:hAnsi="Verdana" w:cs="Verdana"/>
          <w:bCs/>
          <w:color w:val="0000FF"/>
          <w:szCs w:val="21"/>
        </w:rPr>
        <w:t>。</w:t>
      </w:r>
      <w:r>
        <w:rPr>
          <w:rStyle w:val="12"/>
          <w:rFonts w:ascii="Verdana" w:hAnsi="Verdana" w:cs="Verdana"/>
          <w:bCs/>
          <w:szCs w:val="21"/>
        </w:rPr>
        <w:footnoteReference w:id="186"/>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四弟，前有大江，后有追兵，如何是好?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ab/>
      </w:r>
      <w:r>
        <w:rPr>
          <w:rStyle w:val="99"/>
          <w:rFonts w:hint="eastAsia" w:ascii="宋体" w:hAnsi="宋体" w:cs="Verdana"/>
          <w:bCs/>
          <w:color w:val="0000FF"/>
          <w:szCs w:val="21"/>
        </w:rPr>
        <w:t>待我望来</w:t>
      </w:r>
      <w:r>
        <w:rPr>
          <w:rStyle w:val="99"/>
          <w:rFonts w:hint="eastAsia" w:ascii="楷体" w:hAnsi="楷体" w:eastAsia="楷体" w:cs="Verdana"/>
          <w:bCs/>
          <w:color w:val="0000FF"/>
          <w:szCs w:val="21"/>
        </w:rPr>
        <w:t>。</w:t>
      </w: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Verdana" w:hAnsi="Verdana" w:cs="Verdana"/>
          <w:bCs/>
          <w:szCs w:val="21"/>
        </w:rPr>
        <w:tab/>
      </w:r>
      <w:r>
        <w:rPr>
          <w:rStyle w:val="99"/>
          <w:rFonts w:hint="eastAsia" w:ascii="Verdana" w:hAnsi="Verdana" w:cs="Verdana"/>
          <w:bCs/>
          <w:szCs w:val="21"/>
        </w:rPr>
        <w:t>搭了扶手。</w:t>
      </w:r>
    </w:p>
    <w:p>
      <w:pPr>
        <w:ind w:left="1260" w:hanging="1260"/>
        <w:rPr>
          <w:rStyle w:val="99"/>
          <w:rFonts w:hint="eastAsia" w:ascii="Verdana" w:hAnsi="Verdana" w:cs="Verdana"/>
          <w:bCs/>
          <w:szCs w:val="21"/>
        </w:rPr>
      </w:pPr>
      <w:r>
        <w:rPr>
          <w:rStyle w:val="99"/>
          <w:rFonts w:hint="eastAsia" w:ascii="Verdana" w:hAnsi="Verdana" w:cs="Verdana"/>
          <w:bCs/>
          <w:szCs w:val="21"/>
        </w:rPr>
        <w:t>(诸葛亮</w:t>
      </w:r>
      <w:r>
        <w:rPr>
          <w:rStyle w:val="99"/>
          <w:rFonts w:hint="eastAsia" w:ascii="Verdana" w:hAnsi="Verdana" w:cs="Verdana"/>
          <w:bCs/>
          <w:szCs w:val="21"/>
        </w:rPr>
        <w:tab/>
      </w:r>
      <w:r>
        <w:rPr>
          <w:rStyle w:val="99"/>
          <w:rFonts w:hint="eastAsia" w:ascii="Verdana" w:hAnsi="Verdana" w:cs="Verdana"/>
          <w:bCs/>
          <w:szCs w:val="21"/>
        </w:rPr>
        <w:t>诸葛亮接驾。)</w:t>
      </w:r>
    </w:p>
    <w:p>
      <w:pPr>
        <w:ind w:left="1260" w:hanging="1260"/>
        <w:rPr>
          <w:color w:val="0000FF"/>
        </w:rPr>
      </w:pPr>
      <w:r>
        <w:rPr>
          <w:rStyle w:val="99"/>
          <w:rFonts w:hint="eastAsia" w:ascii="Verdana" w:hAnsi="Verdana" w:cs="Verdana"/>
          <w:bCs/>
          <w:szCs w:val="21"/>
        </w:rPr>
        <w:t>……</w:t>
      </w:r>
    </w:p>
    <w:p>
      <w:pPr>
        <w:rPr>
          <w:rFonts w:hint="eastAsia"/>
        </w:rPr>
      </w:pPr>
      <w:bookmarkStart w:id="96" w:name="_Toc1744571236"/>
      <w:r>
        <w:rPr>
          <w:rFonts w:hint="eastAsia"/>
        </w:rPr>
        <w:br w:type="page"/>
      </w:r>
    </w:p>
    <w:p>
      <w:pPr>
        <w:pStyle w:val="126"/>
        <w:bidi w:val="0"/>
      </w:pPr>
      <w:r>
        <w:rPr>
          <w:rFonts w:hint="eastAsia"/>
        </w:rPr>
        <w:t xml:space="preserve">让成都 </w:t>
      </w:r>
      <w:r>
        <w:rPr>
          <w:rFonts w:hint="eastAsia"/>
          <w:sz w:val="24"/>
          <w:szCs w:val="24"/>
        </w:rPr>
        <w:t>之</w:t>
      </w:r>
      <w:r>
        <w:rPr>
          <w:rFonts w:hint="eastAsia"/>
        </w:rPr>
        <w:t xml:space="preserve"> 刘璋</w:t>
      </w:r>
      <w:bookmarkEnd w:id="96"/>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坐镇西川，恨张松，降顺桃园。</w:t>
      </w:r>
    </w:p>
    <w:p>
      <w:pPr>
        <w:ind w:left="1260" w:hanging="1260"/>
      </w:pPr>
      <w:r>
        <w:rPr>
          <w:rFonts w:ascii="宋体" w:hAnsi="宋体" w:cs="宋体"/>
          <w:szCs w:val="21"/>
        </w:rPr>
        <w:t>(</w:t>
      </w:r>
      <w:r>
        <w:rPr>
          <w:rFonts w:ascii="楷体" w:hAnsi="楷体" w:eastAsia="楷体" w:cs="楷体"/>
          <w:szCs w:val="21"/>
        </w:rPr>
        <w:t>念</w:t>
      </w:r>
      <w:r>
        <w:rPr>
          <w:rFonts w:ascii="宋体" w:hAnsi="宋体" w:cs="宋体"/>
          <w:szCs w:val="21"/>
        </w:rPr>
        <w:t>)君为民忧，又为国愁。忧国忧民，何日罢休?</w:t>
      </w:r>
    </w:p>
    <w:p>
      <w:r>
        <w:rPr>
          <w:rFonts w:ascii="宋体" w:hAnsi="宋体" w:cs="宋体"/>
          <w:szCs w:val="21"/>
        </w:rPr>
        <w:t>孤，刘璋字季玉。祖镇西川。前者误听张松之言，致招刘备入川，指望同振汉室基业，不想他暗起图谋之意。是孤在张鲁王驾前，聘请一将，名唤马超，也曾命他在葭萌拒敌，今与桃园交战，未知胜负，且听探马一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孤，刘璋字季玉。祖镇西川。前者误听张松之言，致招刘备入川，</w:t>
      </w:r>
      <w:r>
        <w:rPr>
          <w:rFonts w:hint="eastAsia" w:ascii="宋体" w:hAnsi="宋体" w:cs="宋体"/>
          <w:szCs w:val="21"/>
        </w:rPr>
        <w:t>指望同兴汉业，谁知</w:t>
      </w:r>
      <w:r>
        <w:rPr>
          <w:rFonts w:ascii="宋体" w:hAnsi="宋体" w:cs="宋体"/>
          <w:szCs w:val="21"/>
        </w:rPr>
        <w:t>他暗起</w:t>
      </w:r>
      <w:r>
        <w:rPr>
          <w:rFonts w:hint="eastAsia" w:ascii="宋体" w:hAnsi="宋体" w:cs="宋体"/>
          <w:szCs w:val="21"/>
        </w:rPr>
        <w:t>图谋之心。</w:t>
      </w:r>
      <w:r>
        <w:rPr>
          <w:rFonts w:ascii="宋体" w:hAnsi="宋体" w:cs="宋体"/>
          <w:szCs w:val="21"/>
        </w:rPr>
        <w:t>是孤在张鲁王驾</w:t>
      </w:r>
      <w:r>
        <w:rPr>
          <w:rFonts w:hint="eastAsia" w:ascii="宋体" w:hAnsi="宋体" w:cs="宋体"/>
          <w:szCs w:val="21"/>
        </w:rPr>
        <w:t>下</w:t>
      </w:r>
      <w:r>
        <w:rPr>
          <w:rFonts w:ascii="宋体" w:hAnsi="宋体" w:cs="宋体"/>
          <w:szCs w:val="21"/>
        </w:rPr>
        <w:t>，聘请一将，名</w:t>
      </w:r>
      <w:r>
        <w:rPr>
          <w:rFonts w:hint="eastAsia" w:ascii="宋体" w:hAnsi="宋体" w:cs="宋体"/>
          <w:szCs w:val="21"/>
        </w:rPr>
        <w:t>曰马超，孤命他镇守</w:t>
      </w:r>
      <w:r>
        <w:rPr>
          <w:rFonts w:ascii="宋体" w:hAnsi="宋体" w:cs="宋体"/>
          <w:szCs w:val="21"/>
        </w:rPr>
        <w:t>葭萌</w:t>
      </w:r>
      <w:r>
        <w:rPr>
          <w:rFonts w:hint="eastAsia" w:ascii="宋体" w:hAnsi="宋体" w:cs="宋体"/>
          <w:szCs w:val="21"/>
        </w:rPr>
        <w:t>关，</w:t>
      </w:r>
      <w:r>
        <w:rPr>
          <w:rFonts w:ascii="宋体" w:hAnsi="宋体" w:cs="宋体"/>
          <w:szCs w:val="21"/>
        </w:rPr>
        <w:t>今与桃园</w:t>
      </w:r>
      <w:r>
        <w:rPr>
          <w:rFonts w:hint="eastAsia" w:ascii="宋体" w:hAnsi="宋体" w:cs="宋体"/>
          <w:szCs w:val="21"/>
        </w:rPr>
        <w:t>弟兄</w:t>
      </w:r>
      <w:r>
        <w:rPr>
          <w:rFonts w:ascii="宋体" w:hAnsi="宋体" w:cs="宋体"/>
          <w:szCs w:val="21"/>
        </w:rPr>
        <w:t>交战，</w:t>
      </w:r>
      <w:r>
        <w:rPr>
          <w:rFonts w:hint="eastAsia" w:ascii="宋体" w:hAnsi="宋体" w:cs="宋体"/>
          <w:szCs w:val="21"/>
        </w:rPr>
        <w:t>不知胜负如何，</w:t>
      </w:r>
      <w:r>
        <w:rPr>
          <w:rFonts w:ascii="宋体" w:hAnsi="宋体" w:cs="宋体"/>
          <w:szCs w:val="21"/>
        </w:rPr>
        <w:t>且听探马一报。</w:t>
      </w:r>
      <w:r>
        <w:rPr>
          <w:rFonts w:hint="eastAsia" w:ascii="宋体" w:hAnsi="宋体" w:cs="宋体"/>
          <w:szCs w:val="21"/>
        </w:rPr>
        <w:t>)</w:t>
      </w:r>
    </w:p>
    <w:p>
      <w:pPr>
        <w:ind w:left="1260" w:hanging="1260"/>
      </w:pPr>
      <w:r>
        <w:rPr>
          <w:rFonts w:ascii="宋体" w:hAnsi="宋体" w:cs="宋体"/>
          <w:szCs w:val="21"/>
        </w:rPr>
        <w:t>再探。</w:t>
      </w:r>
    </w:p>
    <w:p>
      <w:pPr>
        <w:ind w:left="1260" w:hanging="1260"/>
      </w:pPr>
      <w:r>
        <w:rPr>
          <w:rFonts w:ascii="宋体" w:hAnsi="宋体" w:cs="宋体"/>
          <w:szCs w:val="21"/>
        </w:rPr>
        <w:t>不，不，不好了!</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】闻报不由心内惊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：忽听探马报一声)</w:t>
      </w:r>
      <w:r>
        <w:rPr>
          <w:rFonts w:ascii="宋体" w:hAnsi="宋体" w:cs="宋体"/>
          <w:szCs w:val="21"/>
        </w:rPr>
        <w:t>，不料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：大胆)</w:t>
      </w:r>
      <w:r>
        <w:rPr>
          <w:rFonts w:ascii="宋体" w:hAnsi="宋体" w:cs="宋体"/>
          <w:szCs w:val="21"/>
        </w:rPr>
        <w:t>马超降他人。王到敌楼把贼问，</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】皇儿上殿问分明。</w:t>
      </w:r>
    </w:p>
    <w:p>
      <w:pPr>
        <w:ind w:left="1260" w:hanging="1260"/>
      </w:pPr>
      <w:r>
        <w:rPr>
          <w:rFonts w:ascii="宋体" w:hAnsi="宋体" w:cs="宋体"/>
          <w:szCs w:val="21"/>
        </w:rPr>
        <w:t>皇儿平身，一旁坐下。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：平身，赐座。)</w:t>
      </w:r>
    </w:p>
    <w:p>
      <w:pPr>
        <w:ind w:left="1260" w:hanging="1260"/>
      </w:pPr>
      <w:r>
        <w:rPr>
          <w:rFonts w:hint="eastAsia" w:ascii="宋体" w:hAnsi="宋体" w:cs="宋体"/>
          <w:szCs w:val="21"/>
        </w:rPr>
        <w:t>(皇儿上殿，有何本奏?)</w:t>
      </w:r>
    </w:p>
    <w:p>
      <w:pPr>
        <w:ind w:left="1260" w:hanging="1260"/>
      </w:pPr>
      <w:r>
        <w:rPr>
          <w:rFonts w:ascii="宋体" w:hAnsi="宋体" w:cs="宋体"/>
          <w:szCs w:val="21"/>
        </w:rPr>
        <w:t>孤想刘备，兵多将广，意欲将成都让与他人就是。</w:t>
      </w:r>
    </w:p>
    <w:p>
      <w:pPr>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原</w:t>
      </w:r>
      <w:r>
        <w:rPr>
          <w:rFonts w:ascii="楷体" w:hAnsi="楷体" w:eastAsia="楷体" w:cs="楷体"/>
          <w:szCs w:val="21"/>
        </w:rPr>
        <w:t>板</w:t>
      </w:r>
      <w:r>
        <w:rPr>
          <w:rFonts w:ascii="宋体" w:hAnsi="宋体" w:cs="宋体"/>
          <w:szCs w:val="21"/>
        </w:rPr>
        <w:t>】皇儿奏本欠思论，哪有能将敌雄兵。心中只把张松恨，竟将那地理图献与他人。老严颜巴州【</w:t>
      </w:r>
      <w:r>
        <w:rPr>
          <w:rFonts w:hint="eastAsia" w:ascii="宋体" w:hAnsi="宋体" w:cs="宋体"/>
          <w:sz w:val="15"/>
          <w:szCs w:val="15"/>
        </w:rPr>
        <w:t>转</w:t>
      </w:r>
      <w:r>
        <w:rPr>
          <w:rFonts w:ascii="楷体" w:hAnsi="楷体" w:eastAsia="楷体" w:cs="楷体"/>
          <w:szCs w:val="21"/>
        </w:rPr>
        <w:t>西皮二六</w:t>
      </w:r>
      <w:r>
        <w:rPr>
          <w:rFonts w:ascii="宋体" w:hAnsi="宋体" w:cs="宋体"/>
          <w:szCs w:val="21"/>
        </w:rPr>
        <w:t>】早降顺，张任不降命归阴。聘来的马超威风凛，反顺刘备取都城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反顺刘备</w:t>
      </w:r>
      <w:r>
        <w:rPr>
          <w:rFonts w:hint="eastAsia" w:ascii="宋体" w:hAnsi="宋体" w:cs="宋体"/>
          <w:szCs w:val="21"/>
        </w:rPr>
        <w:t>降他人)</w:t>
      </w:r>
      <w:r>
        <w:rPr>
          <w:rFonts w:ascii="宋体" w:hAnsi="宋体" w:cs="宋体"/>
          <w:szCs w:val="21"/>
        </w:rPr>
        <w:t>。王有心开城把贼问，文武个个起</w:t>
      </w:r>
      <w:r>
        <w:rPr>
          <w:rFonts w:hint="eastAsia" w:ascii="宋体" w:hAnsi="宋体" w:cs="宋体"/>
          <w:szCs w:val="21"/>
        </w:rPr>
        <w:t>异</w:t>
      </w:r>
      <w:r>
        <w:rPr>
          <w:rFonts w:ascii="宋体" w:hAnsi="宋体" w:cs="宋体"/>
          <w:szCs w:val="21"/>
        </w:rPr>
        <w:t>心。左思右想心不定，王倒做进退两难人。</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】那刘备仁义从天命，诸葛先生赛苏秦。孤把好话对他论，难道不念同宗人。</w:t>
      </w:r>
    </w:p>
    <w:p>
      <w:pPr>
        <w:ind w:left="1260" w:hanging="1260"/>
      </w:pPr>
      <w:r>
        <w:rPr>
          <w:rFonts w:ascii="宋体" w:hAnsi="宋体" w:cs="宋体"/>
          <w:szCs w:val="21"/>
        </w:rPr>
        <w:t>平身。</w:t>
      </w:r>
      <w:r>
        <w:rPr>
          <w:rFonts w:hint="eastAsia" w:ascii="宋体" w:hAnsi="宋体" w:cs="宋体"/>
          <w:szCs w:val="21"/>
        </w:rPr>
        <w:t>(赐座。)</w:t>
      </w:r>
    </w:p>
    <w:p>
      <w:pPr>
        <w:ind w:left="1260" w:hanging="1260"/>
      </w:pPr>
      <w:r>
        <w:rPr>
          <w:rFonts w:ascii="宋体" w:hAnsi="宋体" w:cs="宋体"/>
          <w:szCs w:val="21"/>
        </w:rPr>
        <w:t>卿家上殿，有何本奏?</w:t>
      </w:r>
    </w:p>
    <w:p>
      <w:pPr>
        <w:ind w:left="1260" w:hanging="1260"/>
      </w:pPr>
      <w:r>
        <w:rPr>
          <w:rFonts w:ascii="宋体" w:hAnsi="宋体" w:cs="宋体"/>
          <w:szCs w:val="21"/>
        </w:rPr>
        <w:t>我父子正为此事</w:t>
      </w:r>
      <w:r>
        <w:rPr>
          <w:rFonts w:hint="eastAsia" w:ascii="宋体" w:hAnsi="宋体" w:cs="宋体"/>
          <w:szCs w:val="21"/>
        </w:rPr>
        <w:t>筹议</w:t>
      </w:r>
      <w:r>
        <w:rPr>
          <w:rFonts w:ascii="宋体" w:hAnsi="宋体" w:cs="宋体"/>
          <w:szCs w:val="21"/>
        </w:rPr>
        <w:t>，</w:t>
      </w:r>
      <w:r>
        <w:rPr>
          <w:rFonts w:hint="eastAsia" w:ascii="宋体" w:hAnsi="宋体" w:cs="宋体"/>
          <w:szCs w:val="21"/>
        </w:rPr>
        <w:t>何言(</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何谓</w:t>
      </w:r>
      <w:r>
        <w:rPr>
          <w:rFonts w:hint="eastAsia" w:ascii="宋体" w:hAnsi="宋体" w:cs="宋体"/>
          <w:szCs w:val="21"/>
        </w:rPr>
        <w:t>)</w:t>
      </w:r>
      <w:r>
        <w:rPr>
          <w:rFonts w:ascii="宋体" w:hAnsi="宋体" w:cs="宋体"/>
          <w:szCs w:val="21"/>
        </w:rPr>
        <w:t>坐视不理?</w:t>
      </w:r>
    </w:p>
    <w:p>
      <w:pPr>
        <w:ind w:left="1260" w:hanging="1260"/>
      </w:pPr>
      <w:r>
        <w:rPr>
          <w:rFonts w:ascii="宋体" w:hAnsi="宋体" w:cs="宋体"/>
          <w:szCs w:val="21"/>
        </w:rPr>
        <w:t>何人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w:t>
      </w:r>
      <w:r>
        <w:rPr>
          <w:rFonts w:hint="eastAsia" w:ascii="宋体" w:hAnsi="宋体" w:cs="宋体"/>
          <w:szCs w:val="21"/>
        </w:rPr>
        <w:t>臣)</w:t>
      </w:r>
      <w:r>
        <w:rPr>
          <w:rFonts w:ascii="宋体" w:hAnsi="宋体" w:cs="宋体"/>
          <w:szCs w:val="21"/>
        </w:rPr>
        <w:t>保驾?</w:t>
      </w:r>
    </w:p>
    <w:p>
      <w:pPr>
        <w:ind w:left="1260" w:hanging="1260"/>
      </w:pPr>
      <w:r>
        <w:rPr>
          <w:rFonts w:ascii="宋体" w:hAnsi="宋体" w:cs="宋体"/>
          <w:szCs w:val="21"/>
        </w:rPr>
        <w:t>卿家保驾，孤无忧也。</w:t>
      </w:r>
    </w:p>
    <w:p>
      <w:pPr>
        <w:ind w:left="1260" w:hanging="1260"/>
      </w:pPr>
      <w:r>
        <w:rPr>
          <w:rFonts w:ascii="宋体" w:hAnsi="宋体" w:cs="宋体"/>
          <w:szCs w:val="21"/>
        </w:rPr>
        <w:t>听孤旨下。</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】皇儿敌楼把贼问，大事全仗王爱卿。四门人马安排定，莫教那马超贼杀进都城。</w:t>
      </w:r>
    </w:p>
    <w:p>
      <w:pPr>
        <w:ind w:left="1260" w:hanging="1260"/>
      </w:pPr>
      <w:r>
        <w:rPr>
          <w:rFonts w:hint="eastAsia" w:ascii="宋体" w:hAnsi="宋体" w:cs="宋体"/>
          <w:szCs w:val="21"/>
        </w:rPr>
        <w:t>(</w:t>
      </w:r>
      <w:r>
        <w:rPr>
          <w:rFonts w:hint="eastAsia" w:ascii="楷体" w:hAnsi="楷体" w:eastAsia="楷体" w:cs="楷体"/>
          <w:szCs w:val="21"/>
        </w:rPr>
        <w:t>窝下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摆驾。</w:t>
      </w:r>
    </w:p>
    <w:p>
      <w:pPr>
        <w:ind w:left="1260" w:hanging="1260"/>
      </w:pPr>
      <w:r>
        <w:rPr>
          <w:rFonts w:ascii="宋体" w:hAnsi="宋体" w:cs="宋体"/>
          <w:szCs w:val="21"/>
        </w:rPr>
        <w:t>【</w:t>
      </w:r>
      <w:r>
        <w:rPr>
          <w:rFonts w:ascii="楷体" w:hAnsi="楷体" w:eastAsia="楷体" w:cs="宋体"/>
          <w:szCs w:val="21"/>
        </w:rPr>
        <w:t>西皮</w:t>
      </w:r>
      <w:r>
        <w:rPr>
          <w:rFonts w:ascii="楷体" w:hAnsi="楷体" w:eastAsia="楷体" w:cs="楷体"/>
          <w:szCs w:val="21"/>
        </w:rPr>
        <w:t>散板</w:t>
      </w:r>
      <w:r>
        <w:rPr>
          <w:rFonts w:ascii="宋体" w:hAnsi="宋体" w:cs="宋体"/>
          <w:szCs w:val="21"/>
        </w:rPr>
        <w:t>】适才王累进宫报，王儿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：皇儿)</w:t>
      </w:r>
      <w:r>
        <w:rPr>
          <w:rFonts w:ascii="宋体" w:hAnsi="宋体" w:cs="宋体"/>
          <w:szCs w:val="21"/>
        </w:rPr>
        <w:t>敌楼赴阴曹。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】耳旁又听放火炮，马超贼放火把孤的民房烧。侍内臣摆驾上城道，</w:t>
      </w:r>
    </w:p>
    <w:p>
      <w:pPr>
        <w:ind w:left="1260" w:hanging="1260"/>
      </w:pPr>
      <w:r>
        <w:rPr>
          <w:rFonts w:ascii="宋体" w:hAnsi="宋体" w:cs="宋体"/>
          <w:szCs w:val="21"/>
        </w:rPr>
        <w:t>唉，皇儿……</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】那旁来了贼马超。</w:t>
      </w:r>
    </w:p>
    <w:p>
      <w:pPr>
        <w:ind w:left="1260" w:hanging="1260"/>
      </w:pPr>
      <w:r>
        <w:rPr>
          <w:rFonts w:ascii="宋体" w:hAnsi="宋体" w:cs="宋体"/>
          <w:szCs w:val="21"/>
        </w:rPr>
        <w:t>(马超</w:t>
      </w:r>
      <w:r>
        <w:rPr>
          <w:rFonts w:ascii="宋体" w:hAnsi="宋体" w:cs="宋体"/>
          <w:szCs w:val="21"/>
        </w:rPr>
        <w:tab/>
      </w:r>
      <w:r>
        <w:rPr>
          <w:rFonts w:ascii="宋体" w:hAnsi="宋体" w:cs="宋体"/>
          <w:szCs w:val="21"/>
        </w:rPr>
        <w:t>蜀主请了!)</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】见马超不由我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不由</w:t>
      </w:r>
      <w:r>
        <w:rPr>
          <w:rFonts w:hint="eastAsia" w:ascii="宋体" w:hAnsi="宋体" w:cs="宋体"/>
          <w:szCs w:val="21"/>
        </w:rPr>
        <w:t>孤）</w:t>
      </w:r>
      <w:r>
        <w:rPr>
          <w:rFonts w:ascii="宋体" w:hAnsi="宋体" w:cs="宋体"/>
          <w:szCs w:val="21"/>
        </w:rPr>
        <w:t>心如刀绞，尊一声马孟起细听根苗</w:t>
      </w:r>
      <w:r>
        <w:rPr>
          <w:rFonts w:hint="eastAsia" w:ascii="宋体" w:hAnsi="宋体" w:cs="宋体"/>
          <w:szCs w:val="21"/>
        </w:rPr>
        <w:t>：</w:t>
      </w:r>
      <w:r>
        <w:rPr>
          <w:rFonts w:ascii="宋体" w:hAnsi="宋体" w:cs="宋体"/>
          <w:szCs w:val="21"/>
        </w:rPr>
        <w:t>为王的待你是哪些儿不好，</w:t>
      </w:r>
      <w:r>
        <w:rPr>
          <w:rFonts w:hint="eastAsia" w:ascii="宋体" w:hAnsi="宋体" w:cs="宋体"/>
          <w:szCs w:val="21"/>
        </w:rPr>
        <w:t>你那里</w:t>
      </w:r>
      <w:r>
        <w:rPr>
          <w:rFonts w:ascii="宋体" w:hAnsi="宋体" w:cs="宋体"/>
          <w:szCs w:val="21"/>
        </w:rPr>
        <w:t>降刘备所为哪条。</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】王聘你原本为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王聘你为</w:t>
      </w:r>
      <w:r>
        <w:rPr>
          <w:rFonts w:hint="eastAsia" w:ascii="宋体" w:hAnsi="宋体" w:cs="宋体"/>
          <w:szCs w:val="21"/>
        </w:rPr>
        <w:t>的是)</w:t>
      </w:r>
      <w:r>
        <w:rPr>
          <w:rFonts w:ascii="宋体" w:hAnsi="宋体" w:cs="宋体"/>
          <w:szCs w:val="21"/>
        </w:rPr>
        <w:t>西川有靠，看起来你是个无义儿曹。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】一言怒恼贼马超，放火把孤的民房烧。</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】只烧得众黎民苦哀</w:t>
      </w:r>
      <w:r>
        <w:rPr>
          <w:szCs w:val="21"/>
        </w:rPr>
        <w:t>&lt;</w:t>
      </w:r>
      <w:r>
        <w:rPr>
          <w:rFonts w:ascii="楷体" w:hAnsi="楷体" w:eastAsia="楷体" w:cs="楷体"/>
          <w:b/>
          <w:szCs w:val="21"/>
        </w:rPr>
        <w:t>哭头</w:t>
      </w:r>
      <w:r>
        <w:rPr>
          <w:szCs w:val="21"/>
        </w:rPr>
        <w:t>&gt;</w:t>
      </w:r>
      <w:r>
        <w:rPr>
          <w:rFonts w:ascii="宋体" w:hAnsi="宋体" w:cs="宋体"/>
          <w:szCs w:val="21"/>
        </w:rPr>
        <w:t>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】刘季玉失疆土就在今朝。</w:t>
      </w:r>
    </w:p>
    <w:p>
      <w:r>
        <w:rPr>
          <w:rFonts w:ascii="宋体" w:hAnsi="宋体" w:cs="宋体"/>
          <w:szCs w:val="21"/>
        </w:rPr>
        <w:t>马将军，将人马暂退一箭之地，孤将成都让与刘备就是。</w:t>
      </w:r>
    </w:p>
    <w:p>
      <w:r>
        <w:rPr>
          <w:rFonts w:hint="eastAsia" w:ascii="宋体" w:hAnsi="宋体" w:cs="宋体"/>
          <w:szCs w:val="21"/>
        </w:rPr>
        <w:t>(马超</w:t>
      </w:r>
      <w:r>
        <w:rPr>
          <w:rFonts w:hint="eastAsia" w:ascii="宋体" w:hAnsi="宋体" w:cs="宋体"/>
          <w:szCs w:val="21"/>
        </w:rPr>
        <w:tab/>
      </w:r>
      <w:r>
        <w:rPr>
          <w:rFonts w:hint="eastAsia" w:ascii="宋体" w:hAnsi="宋体" w:cs="宋体"/>
          <w:szCs w:val="21"/>
        </w:rPr>
        <w:t>休得失信于我。)</w:t>
      </w:r>
    </w:p>
    <w:p>
      <w:pPr>
        <w:ind w:left="1260" w:hanging="1260"/>
      </w:pPr>
      <w:r>
        <w:rPr>
          <w:rFonts w:hint="eastAsia" w:ascii="宋体" w:hAnsi="宋体" w:cs="宋体"/>
          <w:szCs w:val="21"/>
        </w:rPr>
        <w:t>唉!</w:t>
      </w:r>
      <w:r>
        <w:rPr>
          <w:rFonts w:ascii="宋体" w:hAnsi="宋体" w:cs="宋体"/>
          <w:szCs w:val="21"/>
        </w:rPr>
        <w:t>岂肯失信于你?</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】这也是成都</w:t>
      </w:r>
      <w:r>
        <w:rPr>
          <w:rFonts w:hint="eastAsia" w:ascii="宋体" w:hAnsi="宋体" w:cs="宋体"/>
          <w:szCs w:val="21"/>
        </w:rPr>
        <w:t>地</w:t>
      </w:r>
      <w:r>
        <w:rPr>
          <w:rFonts w:ascii="宋体" w:hAnsi="宋体" w:cs="宋体"/>
          <w:szCs w:val="21"/>
        </w:rPr>
        <w:t>兵微将少，眼见得锦绣春付与水漂。</w:t>
      </w:r>
    </w:p>
    <w:p>
      <w:pPr>
        <w:ind w:left="1260" w:hanging="1260"/>
      </w:pPr>
      <w:r>
        <w:rPr>
          <w:rFonts w:ascii="宋体" w:hAnsi="宋体" w:cs="宋体"/>
          <w:szCs w:val="21"/>
        </w:rPr>
        <w:t>众将，</w:t>
      </w:r>
    </w:p>
    <w:p>
      <w:pPr>
        <w:ind w:left="1260" w:hanging="1260"/>
      </w:pPr>
      <w:r>
        <w:rPr>
          <w:rFonts w:ascii="宋体" w:hAnsi="宋体" w:cs="宋体"/>
          <w:szCs w:val="21"/>
        </w:rPr>
        <w:t>开城。</w:t>
      </w:r>
    </w:p>
    <w:p>
      <w:pPr>
        <w:ind w:left="1260" w:hanging="1260"/>
      </w:pPr>
      <w:r>
        <w:rPr>
          <w:rFonts w:ascii="宋体" w:hAnsi="宋体" w:cs="宋体"/>
          <w:szCs w:val="21"/>
        </w:rPr>
        <w:t>(王累</w:t>
      </w:r>
      <w:r>
        <w:rPr>
          <w:rFonts w:ascii="宋体" w:hAnsi="宋体" w:cs="宋体"/>
          <w:szCs w:val="21"/>
        </w:rPr>
        <w:tab/>
      </w:r>
      <w:r>
        <w:rPr>
          <w:rFonts w:ascii="宋体" w:hAnsi="宋体" w:cs="宋体"/>
          <w:szCs w:val="21"/>
        </w:rPr>
        <w:t>且慢!</w:t>
      </w:r>
      <w:r>
        <w:rPr>
          <w:rFonts w:hint="eastAsia" w:ascii="宋体" w:hAnsi="宋体" w:cs="宋体"/>
          <w:szCs w:val="21"/>
        </w:rPr>
        <w:t>此城开不得!</w:t>
      </w:r>
      <w:r>
        <w:rPr>
          <w:rFonts w:ascii="宋体" w:hAnsi="宋体" w:cs="宋体"/>
          <w:szCs w:val="21"/>
        </w:rPr>
        <w:t>)</w:t>
      </w:r>
    </w:p>
    <w:p>
      <w:pPr>
        <w:ind w:left="1260" w:hanging="1260"/>
      </w:pPr>
      <w:r>
        <w:rPr>
          <w:rStyle w:val="99"/>
          <w:rFonts w:ascii="宋体" w:hAnsi="宋体" w:cs="Verdana"/>
          <w:color w:val="000000"/>
          <w:szCs w:val="21"/>
        </w:rPr>
        <w:t>怎样开不得</w:t>
      </w:r>
      <w:r>
        <w:rPr>
          <w:rStyle w:val="99"/>
          <w:rFonts w:ascii="宋体" w:hAnsi="宋体" w:cs="宋体"/>
          <w:color w:val="000000"/>
          <w:szCs w:val="21"/>
        </w:rPr>
        <w:t>?</w:t>
      </w:r>
    </w:p>
    <w:p>
      <w:pPr>
        <w:ind w:left="1260" w:hanging="1260"/>
      </w:pPr>
      <w:r>
        <w:rPr>
          <w:rStyle w:val="99"/>
          <w:rFonts w:ascii="宋体" w:hAnsi="宋体" w:cs="Verdana"/>
          <w:color w:val="000000"/>
          <w:szCs w:val="21"/>
        </w:rPr>
        <w:t>卿家，你来看</w:t>
      </w:r>
      <w:r>
        <w:rPr>
          <w:rStyle w:val="99"/>
          <w:rFonts w:ascii="宋体" w:hAnsi="宋体" w:cs="宋体"/>
          <w:color w:val="000000"/>
          <w:szCs w:val="21"/>
        </w:rPr>
        <w:t>!</w:t>
      </w:r>
    </w:p>
    <w:p>
      <w:pPr>
        <w:ind w:left="1260" w:hanging="1260"/>
      </w:pPr>
      <w:r>
        <w:rPr>
          <w:rStyle w:val="99"/>
          <w:rFonts w:ascii="宋体" w:hAnsi="宋体" w:cs="Verdana"/>
          <w:color w:val="000000"/>
          <w:szCs w:val="21"/>
        </w:rPr>
        <w:t>为孤一人，岂肯连累百姓</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Style w:val="99"/>
          <w:rFonts w:ascii="宋体" w:hAnsi="宋体" w:cs="Verdana"/>
          <w:color w:val="000000"/>
          <w:szCs w:val="21"/>
        </w:rPr>
        <w:t>宁愿失却成都郡，岂肯连累好子民。</w:t>
      </w:r>
    </w:p>
    <w:p>
      <w:pPr>
        <w:ind w:left="1260" w:hanging="1260"/>
      </w:pPr>
      <w:r>
        <w:rPr>
          <w:rStyle w:val="99"/>
          <w:rFonts w:ascii="宋体" w:hAnsi="宋体" w:cs="宋体"/>
          <w:color w:val="000000"/>
          <w:szCs w:val="21"/>
        </w:rPr>
        <w:t>(</w:t>
      </w:r>
      <w:r>
        <w:rPr>
          <w:rStyle w:val="99"/>
          <w:rFonts w:ascii="宋体" w:hAnsi="宋体" w:cs="Verdana"/>
          <w:color w:val="000000"/>
          <w:szCs w:val="21"/>
        </w:rPr>
        <w:t>王累</w:t>
      </w:r>
      <w:r>
        <w:rPr>
          <w:rStyle w:val="99"/>
          <w:rFonts w:ascii="宋体" w:hAnsi="宋体" w:cs="宋体"/>
          <w:color w:val="000000"/>
          <w:szCs w:val="21"/>
        </w:rPr>
        <w:tab/>
      </w:r>
      <w:r>
        <w:rPr>
          <w:rStyle w:val="99"/>
          <w:rFonts w:ascii="宋体" w:hAnsi="宋体" w:cs="Verdana"/>
          <w:color w:val="000000"/>
          <w:szCs w:val="21"/>
        </w:rPr>
        <w:t>哎呀</w:t>
      </w:r>
      <w:r>
        <w:rPr>
          <w:rStyle w:val="99"/>
          <w:rFonts w:ascii="宋体" w:hAnsi="宋体" w:cs="宋体"/>
          <w:color w:val="000000"/>
          <w:szCs w:val="21"/>
        </w:rPr>
        <w:t>!……</w:t>
      </w:r>
      <w:r>
        <w:rPr>
          <w:rStyle w:val="99"/>
          <w:rFonts w:ascii="宋体" w:hAnsi="宋体" w:cs="Verdana"/>
          <w:szCs w:val="21"/>
        </w:rPr>
        <w:t>我只为</w:t>
      </w:r>
      <w:r>
        <w:rPr>
          <w:rStyle w:val="99"/>
          <w:rFonts w:hint="eastAsia" w:ascii="宋体" w:hAnsi="宋体" w:cs="Verdana"/>
          <w:szCs w:val="21"/>
        </w:rPr>
        <w:t>……不如碰头</w:t>
      </w:r>
      <w:r>
        <w:rPr>
          <w:rStyle w:val="99"/>
          <w:rFonts w:ascii="宋体" w:hAnsi="宋体" w:cs="Verdana"/>
          <w:color w:val="000000"/>
          <w:szCs w:val="21"/>
        </w:rPr>
        <w:t>死</w:t>
      </w:r>
      <w:r>
        <w:rPr>
          <w:rStyle w:val="99"/>
          <w:rFonts w:hint="eastAsia" w:ascii="宋体" w:hAnsi="宋体" w:cs="Verdana"/>
          <w:color w:val="000000"/>
          <w:szCs w:val="21"/>
        </w:rPr>
        <w:t>在</w:t>
      </w:r>
      <w:r>
        <w:rPr>
          <w:rStyle w:val="99"/>
          <w:rFonts w:ascii="宋体" w:hAnsi="宋体" w:cs="Verdana"/>
          <w:color w:val="000000"/>
          <w:szCs w:val="21"/>
        </w:rPr>
        <w:t>都城</w:t>
      </w:r>
      <w:r>
        <w:rPr>
          <w:rStyle w:val="99"/>
          <w:rFonts w:hint="eastAsia"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一见卿家丧了命，斩断擎天柱一根。</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但愿你</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Verdana"/>
          <w:color w:val="000000"/>
          <w:szCs w:val="21"/>
        </w:rPr>
        <w:t>但愿</w:t>
      </w:r>
      <w:r>
        <w:rPr>
          <w:rFonts w:hint="eastAsia" w:ascii="宋体" w:hAnsi="宋体" w:cs="Verdana"/>
          <w:color w:val="000000"/>
          <w:szCs w:val="21"/>
        </w:rPr>
        <w:t>得</w:t>
      </w:r>
      <w:r>
        <w:rPr>
          <w:rFonts w:hint="eastAsia" w:ascii="宋体" w:hAnsi="宋体" w:cs="宋体"/>
          <w:szCs w:val="21"/>
        </w:rPr>
        <w:t>）</w:t>
      </w:r>
      <w:r>
        <w:rPr>
          <w:rFonts w:ascii="宋体" w:hAnsi="宋体" w:cs="Verdana"/>
          <w:color w:val="000000"/>
          <w:szCs w:val="21"/>
        </w:rPr>
        <w:t>灵魂</w:t>
      </w:r>
      <w:r>
        <w:rPr>
          <w:rFonts w:hint="eastAsia" w:ascii="宋体" w:hAnsi="宋体" w:cs="Verdana"/>
          <w:color w:val="000000"/>
          <w:sz w:val="18"/>
          <w:szCs w:val="18"/>
        </w:rPr>
        <w:t>呐</w:t>
      </w:r>
      <w:r>
        <w:rPr>
          <w:rFonts w:ascii="宋体" w:hAnsi="宋体" w:cs="Verdana"/>
          <w:color w:val="000000"/>
          <w:szCs w:val="21"/>
        </w:rPr>
        <w:t>归仙</w:t>
      </w:r>
      <w:r>
        <w:rPr>
          <w:szCs w:val="21"/>
        </w:rPr>
        <w:t>&lt;</w:t>
      </w:r>
      <w:r>
        <w:rPr>
          <w:rFonts w:ascii="楷体" w:hAnsi="楷体" w:eastAsia="楷体" w:cs="楷体"/>
          <w:b/>
          <w:szCs w:val="21"/>
        </w:rPr>
        <w:t>哭头</w:t>
      </w:r>
      <w:r>
        <w:rPr>
          <w:szCs w:val="21"/>
        </w:rPr>
        <w:t>&gt;</w:t>
      </w:r>
      <w:r>
        <w:rPr>
          <w:rFonts w:ascii="宋体" w:hAnsi="宋体" w:cs="Verdana"/>
          <w:color w:val="000000"/>
          <w:szCs w:val="21"/>
        </w:rPr>
        <w:t>境，</w:t>
      </w:r>
    </w:p>
    <w:p>
      <w:pPr>
        <w:ind w:left="1260" w:hanging="1260"/>
      </w:pPr>
      <w:r>
        <w:rPr>
          <w:rFonts w:ascii="宋体" w:hAnsi="宋体" w:cs="宋体"/>
          <w:color w:val="000000"/>
          <w:szCs w:val="21"/>
        </w:rPr>
        <w:t>【</w:t>
      </w:r>
      <w:r>
        <w:rPr>
          <w:rStyle w:val="99"/>
          <w:rFonts w:ascii="楷体" w:hAnsi="楷体" w:eastAsia="楷体" w:cs="宋体"/>
          <w:color w:val="000000"/>
          <w:szCs w:val="21"/>
        </w:rPr>
        <w:t>西皮摇板</w:t>
      </w:r>
      <w:r>
        <w:rPr>
          <w:rFonts w:ascii="宋体" w:hAnsi="宋体" w:cs="宋体"/>
          <w:color w:val="000000"/>
          <w:szCs w:val="21"/>
        </w:rPr>
        <w:t>】</w:t>
      </w:r>
      <w:r>
        <w:rPr>
          <w:rFonts w:ascii="宋体" w:hAnsi="宋体" w:cs="Verdana"/>
          <w:color w:val="000000"/>
          <w:szCs w:val="21"/>
        </w:rPr>
        <w:t>凌烟阁上第一名</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凌烟阁上</w:t>
      </w:r>
      <w:r>
        <w:rPr>
          <w:rFonts w:hint="eastAsia" w:ascii="宋体" w:hAnsi="宋体" w:cs="Verdana"/>
          <w:color w:val="000000"/>
          <w:szCs w:val="21"/>
        </w:rPr>
        <w:t>标美名</w:t>
      </w:r>
      <w:r>
        <w:rPr>
          <w:rFonts w:hint="eastAsia" w:ascii="宋体" w:hAnsi="宋体" w:cs="宋体"/>
          <w:color w:val="000000"/>
          <w:szCs w:val="21"/>
        </w:rPr>
        <w:t>)</w:t>
      </w:r>
      <w:r>
        <w:rPr>
          <w:rFonts w:ascii="宋体" w:hAnsi="宋体" w:cs="Verdana"/>
          <w:color w:val="000000"/>
          <w:szCs w:val="21"/>
        </w:rPr>
        <w:t>。</w:t>
      </w:r>
    </w:p>
    <w:p>
      <w:pPr>
        <w:ind w:left="1260" w:hanging="1260"/>
      </w:pPr>
      <w:r>
        <w:rPr>
          <w:rStyle w:val="99"/>
          <w:rFonts w:ascii="宋体" w:hAnsi="宋体" w:cs="Verdana"/>
          <w:color w:val="000000"/>
          <w:szCs w:val="21"/>
        </w:rPr>
        <w:t>众将，</w:t>
      </w:r>
    </w:p>
    <w:p>
      <w:pPr>
        <w:ind w:left="1260" w:hanging="1260"/>
      </w:pPr>
      <w:r>
        <w:rPr>
          <w:rStyle w:val="99"/>
          <w:rFonts w:ascii="宋体" w:hAnsi="宋体" w:cs="Verdana"/>
          <w:color w:val="000000"/>
          <w:szCs w:val="21"/>
        </w:rPr>
        <w:t>开城。</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啊，宗兄!</w:t>
      </w:r>
    </w:p>
    <w:p>
      <w:pPr>
        <w:ind w:left="1260" w:hanging="1260"/>
      </w:pPr>
      <w:r>
        <w:rPr>
          <w:rFonts w:ascii="宋体" w:hAnsi="宋体" w:cs="宋体"/>
          <w:szCs w:val="21"/>
        </w:rPr>
        <w:t>宗兄请。</w:t>
      </w:r>
    </w:p>
    <w:p>
      <w:pPr>
        <w:ind w:left="1260" w:hanging="1260"/>
      </w:pPr>
      <w:r>
        <w:rPr>
          <w:rFonts w:ascii="宋体" w:hAnsi="宋体" w:cs="宋体"/>
          <w:szCs w:val="21"/>
        </w:rPr>
        <w:t>宗兄到此，乃是客位。</w:t>
      </w:r>
    </w:p>
    <w:p>
      <w:pPr>
        <w:ind w:left="1260" w:hanging="1260"/>
      </w:pPr>
      <w:r>
        <w:rPr>
          <w:rFonts w:ascii="宋体" w:hAnsi="宋体" w:cs="宋体"/>
          <w:szCs w:val="21"/>
        </w:rPr>
        <w:t>还是宗兄请</w:t>
      </w:r>
    </w:p>
    <w:p>
      <w:pPr>
        <w:ind w:left="1260" w:hanging="1260"/>
      </w:pPr>
      <w:r>
        <w:rPr>
          <w:rFonts w:ascii="宋体" w:hAnsi="宋体" w:cs="宋体"/>
          <w:szCs w:val="21"/>
        </w:rPr>
        <w:t>如此你我挽手而行。</w:t>
      </w:r>
    </w:p>
    <w:p>
      <w:pPr>
        <w:ind w:left="1260" w:hanging="1260"/>
      </w:pPr>
      <w:r>
        <w:rPr>
          <w:rFonts w:ascii="宋体" w:hAnsi="宋体" w:cs="宋体"/>
          <w:szCs w:val="21"/>
        </w:rPr>
        <w:t>呵，呵，呵，</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(宗兄，)</w:t>
      </w:r>
      <w:r>
        <w:rPr>
          <w:rFonts w:ascii="宋体" w:hAnsi="宋体" w:cs="宋体"/>
          <w:szCs w:val="21"/>
        </w:rPr>
        <w:t>此位是?</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这就是诸葛先生。)</w:t>
      </w:r>
    </w:p>
    <w:p>
      <w:pPr>
        <w:ind w:left="1260" w:hanging="1260"/>
      </w:pPr>
      <w:r>
        <w:rPr>
          <w:rFonts w:ascii="宋体" w:hAnsi="宋体" w:cs="宋体"/>
          <w:szCs w:val="21"/>
        </w:rPr>
        <w:t>哦，这就是卧龙先生。</w:t>
      </w:r>
    </w:p>
    <w:p>
      <w:pPr>
        <w:ind w:left="1260" w:hanging="1260"/>
      </w:pPr>
      <w:r>
        <w:rPr>
          <w:rFonts w:ascii="宋体" w:hAnsi="宋体" w:cs="宋体"/>
          <w:szCs w:val="21"/>
        </w:rPr>
        <w:t>请坐。</w:t>
      </w:r>
    </w:p>
    <w:p>
      <w:pPr>
        <w:ind w:left="1260" w:hanging="1260"/>
      </w:pPr>
      <w:r>
        <w:rPr>
          <w:rFonts w:ascii="宋体" w:hAnsi="宋体" w:cs="宋体"/>
          <w:szCs w:val="21"/>
        </w:rPr>
        <w:t>不知宗兄驾到，未曾远迎，当面恕罪。</w:t>
      </w:r>
    </w:p>
    <w:p>
      <w:r>
        <w:rPr>
          <w:rFonts w:ascii="宋体" w:hAnsi="宋体" w:cs="宋体"/>
          <w:szCs w:val="21"/>
        </w:rPr>
        <w:t>啊，宗兄，前番敦请宗兄入川，共掌汉室之基业。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：前番将成都让与宗兄执掌，)</w:t>
      </w:r>
      <w:r>
        <w:rPr>
          <w:rFonts w:ascii="宋体" w:hAnsi="宋体" w:cs="宋体"/>
          <w:szCs w:val="21"/>
        </w:rPr>
        <w:t>宗兄言道：不夺同宗之基业，致招天下人耻笑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：惹天下人笑骂)</w:t>
      </w:r>
      <w:r>
        <w:rPr>
          <w:rFonts w:ascii="宋体" w:hAnsi="宋体" w:cs="宋体"/>
          <w:szCs w:val="21"/>
        </w:rPr>
        <w:t>。如今宗兄又兴此无义之师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：今日</w:t>
      </w:r>
      <w:r>
        <w:rPr>
          <w:rFonts w:ascii="宋体" w:hAnsi="宋体" w:cs="宋体"/>
          <w:szCs w:val="21"/>
        </w:rPr>
        <w:t>兴此无义之师</w:t>
      </w:r>
      <w:r>
        <w:rPr>
          <w:rFonts w:hint="eastAsia" w:ascii="宋体" w:hAnsi="宋体" w:cs="宋体"/>
          <w:szCs w:val="21"/>
        </w:rPr>
        <w:t>)</w:t>
      </w:r>
      <w:r>
        <w:rPr>
          <w:rFonts w:ascii="宋体" w:hAnsi="宋体" w:cs="宋体"/>
          <w:szCs w:val="21"/>
        </w:rPr>
        <w:t>，失信于天下，是何意也?</w:t>
      </w:r>
    </w:p>
    <w:p>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这个……我主乃是不得以而为之。)</w:t>
      </w:r>
    </w:p>
    <w:p>
      <w:pPr>
        <w:ind w:left="1260" w:hanging="1260"/>
      </w:pPr>
      <w:r>
        <w:rPr>
          <w:rFonts w:ascii="宋体" w:hAnsi="宋体" w:cs="宋体"/>
          <w:szCs w:val="21"/>
        </w:rPr>
        <w:t>哦，呵，呵，呵……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好一个不得已而为之！</w:t>
      </w:r>
    </w:p>
    <w:p>
      <w:pPr>
        <w:ind w:left="1260" w:hanging="1260"/>
      </w:pPr>
      <w:r>
        <w:rPr>
          <w:rFonts w:ascii="宋体" w:hAnsi="宋体" w:cs="宋体"/>
          <w:szCs w:val="21"/>
        </w:rPr>
        <w:t>(刘备</w:t>
      </w:r>
      <w:r>
        <w:rPr>
          <w:rFonts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】……进成都城。)</w:t>
      </w:r>
    </w:p>
    <w:p>
      <w:pPr>
        <w:ind w:left="1260" w:hanging="1260"/>
      </w:pPr>
      <w:r>
        <w:rPr>
          <w:rFonts w:hint="eastAsia" w:ascii="宋体" w:hAnsi="宋体" w:cs="宋体"/>
          <w:szCs w:val="21"/>
        </w:rPr>
        <w:t>宗兄!(</w:t>
      </w:r>
      <w:r>
        <w:rPr>
          <w:rFonts w:hint="eastAsia" w:ascii="楷体" w:hAnsi="楷体" w:eastAsia="楷体" w:cs="宋体"/>
          <w:szCs w:val="21"/>
        </w:rPr>
        <w:t>或</w:t>
      </w:r>
      <w:r>
        <w:rPr>
          <w:rFonts w:hint="eastAsia" w:ascii="宋体" w:hAnsi="宋体" w:cs="宋体"/>
          <w:szCs w:val="21"/>
        </w:rPr>
        <w:t>：宗兄啊!)</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】你我本是【</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】同宗姓，你今到来王心惊。有什么大事早议论，又何必带兵夺取我都城。先前让你掌蜀郡，一心要做仁义人。实指望两下【</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】结秦晋，又谁知反学吴越动刀兵。勒逼孤让成都郡，难道要我命不成。</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】这几句言语实难听，俱是诸葛定计行。大胆难免把头</w:t>
      </w:r>
      <w:r>
        <w:rPr>
          <w:rFonts w:hint="eastAsia" w:ascii="宋体" w:hAnsi="宋体" w:cs="宋体"/>
          <w:szCs w:val="21"/>
        </w:rPr>
        <w:t>刎</w:t>
      </w:r>
      <w:r>
        <w:rPr>
          <w:rFonts w:ascii="宋体" w:hAnsi="宋体" w:cs="宋体"/>
          <w:szCs w:val="21"/>
        </w:rPr>
        <w:t>，胆小也要见阎君。走向前来将他问</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：把话论)</w:t>
      </w:r>
      <w:r>
        <w:rPr>
          <w:rFonts w:ascii="宋体" w:hAnsi="宋体" w:cs="宋体"/>
          <w:szCs w:val="21"/>
        </w:rPr>
        <w:t>，问他几语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：问他几句)</w:t>
      </w:r>
      <w:r>
        <w:rPr>
          <w:rFonts w:ascii="宋体" w:hAnsi="宋体" w:cs="宋体"/>
          <w:szCs w:val="21"/>
        </w:rPr>
        <w:t>待怎生。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】此处好比鸿门宴，缺少樊哙保驾臣。孤若不念同宗姓，岂肯容你进都城。</w:t>
      </w:r>
    </w:p>
    <w:p>
      <w:pPr>
        <w:ind w:left="1260" w:hanging="1260"/>
      </w:pPr>
      <w:r>
        <w:rPr>
          <w:rFonts w:ascii="宋体" w:hAnsi="宋体" w:cs="宋体"/>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两旁武将杀气生，</w:t>
      </w:r>
    </w:p>
    <w:p>
      <w:pPr>
        <w:ind w:left="1260" w:hanging="1260"/>
      </w:pPr>
      <w:r>
        <w:rPr>
          <w:rFonts w:ascii="宋体" w:hAnsi="宋体" w:cs="宋体"/>
          <w:color w:val="000000"/>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只见严颜老将军。孤命你</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：孤让你</w:t>
      </w:r>
      <w:r>
        <w:rPr>
          <w:rFonts w:hint="eastAsia" w:ascii="宋体" w:hAnsi="宋体" w:cs="宋体"/>
          <w:color w:val="000000"/>
          <w:szCs w:val="21"/>
        </w:rPr>
        <w:t>)</w:t>
      </w:r>
      <w:r>
        <w:rPr>
          <w:rFonts w:ascii="宋体" w:hAnsi="宋体" w:cs="Verdana"/>
          <w:color w:val="000000"/>
          <w:szCs w:val="21"/>
        </w:rPr>
        <w:t>镇守那巴州郡，为什么背孤王降顺他人。</w:t>
      </w:r>
    </w:p>
    <w:p>
      <w:pPr>
        <w:ind w:left="1260" w:hanging="1260"/>
      </w:pPr>
      <w:r>
        <w:rPr>
          <w:rStyle w:val="99"/>
          <w:rFonts w:ascii="宋体" w:hAnsi="宋体" w:cs="宋体"/>
          <w:color w:val="000000"/>
          <w:szCs w:val="21"/>
        </w:rPr>
        <w:t>呀呸!</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孤道你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：指望你</w:t>
      </w:r>
      <w:r>
        <w:rPr>
          <w:rStyle w:val="99"/>
          <w:rFonts w:hint="eastAsia" w:ascii="宋体" w:hAnsi="宋体" w:cs="宋体"/>
          <w:color w:val="000000"/>
          <w:szCs w:val="21"/>
        </w:rPr>
        <w:t>)</w:t>
      </w:r>
      <w:r>
        <w:rPr>
          <w:rStyle w:val="99"/>
          <w:rFonts w:ascii="宋体" w:hAnsi="宋体" w:cs="Verdana"/>
          <w:color w:val="000000"/>
          <w:szCs w:val="21"/>
        </w:rPr>
        <w:t>年迈苍苍忠心耿，却原来背主求荣狗肺心。</w:t>
      </w:r>
    </w:p>
    <w:p>
      <w:pPr>
        <w:ind w:left="1260" w:hanging="1260"/>
      </w:pPr>
      <w:r>
        <w:rPr>
          <w:rStyle w:val="99"/>
          <w:rFonts w:hint="eastAsia" w:ascii="宋体" w:hAnsi="宋体" w:cs="宋体"/>
          <w:szCs w:val="21"/>
        </w:rPr>
        <w:t>(</w:t>
      </w:r>
      <w:r>
        <w:rPr>
          <w:rStyle w:val="99"/>
          <w:rFonts w:hint="eastAsia" w:ascii="宋体" w:hAnsi="宋体" w:cs="Verdana"/>
          <w:szCs w:val="21"/>
        </w:rPr>
        <w:t>众</w:t>
      </w:r>
      <w:r>
        <w:rPr>
          <w:rStyle w:val="99"/>
          <w:rFonts w:hint="eastAsia" w:ascii="宋体" w:hAnsi="宋体" w:cs="宋体"/>
          <w:szCs w:val="21"/>
        </w:rPr>
        <w:tab/>
      </w:r>
      <w:r>
        <w:rPr>
          <w:rStyle w:val="99"/>
          <w:rFonts w:hint="eastAsia" w:ascii="宋体" w:hAnsi="宋体" w:cs="Verdana"/>
          <w:szCs w:val="21"/>
        </w:rPr>
        <w:t>让印</w:t>
      </w:r>
      <w:r>
        <w:rPr>
          <w:rStyle w:val="99"/>
          <w:rFonts w:hint="eastAsia" w:ascii="宋体" w:hAnsi="宋体" w:cs="宋体"/>
          <w:szCs w:val="21"/>
        </w:rPr>
        <w:t>!)</w:t>
      </w:r>
    </w:p>
    <w:p>
      <w:pPr>
        <w:ind w:left="1260" w:hanging="1260"/>
      </w:pPr>
      <w:r>
        <w:rPr>
          <w:rStyle w:val="99"/>
          <w:rFonts w:ascii="宋体" w:hAnsi="宋体" w:cs="宋体"/>
          <w:color w:val="000000"/>
          <w:szCs w:val="21"/>
        </w:rPr>
        <w:t>哎呀!</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蝼蚁尚且贪性命，不让成都命难生。无奈何取出了先王印，</w:t>
      </w:r>
    </w:p>
    <w:p>
      <w:pPr>
        <w:ind w:left="1260" w:hanging="1260"/>
      </w:pPr>
      <w:r>
        <w:rPr>
          <w:szCs w:val="21"/>
        </w:rPr>
        <w:t>&lt;</w:t>
      </w:r>
      <w:r>
        <w:rPr>
          <w:rFonts w:ascii="楷体" w:hAnsi="楷体" w:eastAsia="楷体" w:cs="楷体"/>
          <w:b/>
          <w:szCs w:val="21"/>
        </w:rPr>
        <w:t>哭头</w:t>
      </w:r>
      <w:r>
        <w:rPr>
          <w:szCs w:val="21"/>
        </w:rPr>
        <w:t>&gt;</w:t>
      </w:r>
      <w:r>
        <w:rPr>
          <w:rFonts w:ascii="宋体" w:hAnsi="宋体" w:cs="Verdana"/>
          <w:color w:val="000000"/>
          <w:szCs w:val="21"/>
        </w:rPr>
        <w:t>先王</w:t>
      </w:r>
      <w:r>
        <w:rPr>
          <w:rFonts w:hint="eastAsia" w:ascii="宋体" w:hAnsi="宋体" w:cs="Verdana"/>
          <w:color w:val="000000"/>
          <w:szCs w:val="21"/>
        </w:rPr>
        <w:t>啊</w:t>
      </w:r>
      <w:r>
        <w:rPr>
          <w:rFonts w:ascii="宋体" w:hAnsi="宋体" w:cs="Verdana"/>
          <w:color w:val="000000"/>
          <w:szCs w:val="21"/>
        </w:rPr>
        <w:t>，</w:t>
      </w:r>
    </w:p>
    <w:p>
      <w:pPr>
        <w:ind w:left="1260" w:hanging="1260"/>
      </w:pP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w:t>
      </w:r>
      <w:r>
        <w:rPr>
          <w:rFonts w:ascii="宋体" w:hAnsi="宋体" w:cs="Verdana"/>
          <w:color w:val="000000"/>
          <w:szCs w:val="21"/>
        </w:rPr>
        <w:t>从今后让你掌龙</w:t>
      </w:r>
      <w:r>
        <w:rPr>
          <w:rFonts w:hint="eastAsia" w:ascii="宋体" w:hAnsi="宋体" w:cs="Verdana"/>
          <w:color w:val="000000"/>
          <w:szCs w:val="21"/>
        </w:rPr>
        <w:t>庭</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：掌乾坤</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呵，还要拜过。</w:t>
      </w:r>
    </w:p>
    <w:p>
      <w:pPr>
        <w:ind w:left="1260" w:hanging="1260"/>
      </w:pPr>
      <w:r>
        <w:rPr>
          <w:rFonts w:hint="eastAsia" w:ascii="宋体" w:hAnsi="宋体" w:cs="宋体"/>
          <w:color w:val="000000"/>
          <w:szCs w:val="21"/>
        </w:rPr>
        <w:t>(</w:t>
      </w:r>
      <w:r>
        <w:rPr>
          <w:rFonts w:hint="eastAsia" w:ascii="楷体" w:hAnsi="楷体" w:eastAsia="楷体" w:cs="Verdana"/>
          <w:szCs w:val="21"/>
        </w:rPr>
        <w:t>过去</w:t>
      </w:r>
      <w:r>
        <w:rPr>
          <w:rFonts w:ascii="宋体" w:hAnsi="宋体" w:cs="宋体"/>
          <w:bCs/>
          <w:szCs w:val="21"/>
        </w:rPr>
        <w:t>，</w:t>
      </w:r>
      <w:r>
        <w:rPr>
          <w:rFonts w:hint="eastAsia" w:ascii="楷体" w:hAnsi="楷体" w:eastAsia="楷体" w:cs="Verdana"/>
          <w:szCs w:val="21"/>
        </w:rPr>
        <w:t>坐大边外场</w:t>
      </w:r>
      <w:r>
        <w:rPr>
          <w:rFonts w:hint="eastAsia" w:ascii="宋体" w:hAnsi="宋体" w:cs="宋体"/>
          <w:color w:val="000000"/>
          <w:szCs w:val="21"/>
        </w:rPr>
        <w:t>)</w:t>
      </w:r>
    </w:p>
    <w:p>
      <w:pPr>
        <w:ind w:left="1260" w:hanging="1260"/>
      </w:pPr>
      <w:r>
        <w:rPr>
          <w:rFonts w:ascii="宋体" w:hAnsi="宋体" w:cs="Verdana"/>
          <w:color w:val="000000"/>
          <w:szCs w:val="21"/>
        </w:rPr>
        <w:t>事到如今，但凭你君臣所为。</w:t>
      </w:r>
    </w:p>
    <w:p>
      <w:pPr>
        <w:ind w:left="1260" w:hanging="1260"/>
      </w:pPr>
      <w:r>
        <w:rPr>
          <w:rFonts w:ascii="宋体" w:hAnsi="宋体" w:cs="Verdana"/>
          <w:color w:val="000000"/>
          <w:szCs w:val="21"/>
        </w:rPr>
        <w:t>哦</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慢</w:t>
      </w:r>
      <w:r>
        <w:rPr>
          <w:rFonts w:ascii="楷体" w:hAnsi="楷体" w:eastAsia="楷体" w:cs="宋体"/>
          <w:szCs w:val="21"/>
        </w:rPr>
        <w:t>板</w:t>
      </w:r>
      <w:r>
        <w:rPr>
          <w:rFonts w:ascii="宋体" w:hAnsi="宋体" w:cs="宋体"/>
          <w:szCs w:val="21"/>
        </w:rPr>
        <w:t>】听说是一声要饯行，好一似狼牙箭攒心。舍不得成都花花美景，实难舍西川老少子民。含悲忍泪</w:t>
      </w:r>
      <w:r>
        <w:rPr>
          <w:rFonts w:hint="eastAsia" w:ascii="宋体" w:hAnsi="宋体" w:cs="宋体"/>
          <w:szCs w:val="21"/>
        </w:rPr>
        <w:t>换衣巾(</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换衣衿</w:t>
      </w:r>
      <w:r>
        <w:rPr>
          <w:rStyle w:val="66"/>
          <w:rFonts w:ascii="宋体" w:hAnsi="宋体" w:cs="宋体"/>
          <w:szCs w:val="21"/>
        </w:rPr>
        <w:footnoteReference w:id="187"/>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】辞别了宗兄就要</w:t>
      </w:r>
      <w:r>
        <w:rPr>
          <w:rFonts w:hint="eastAsia" w:ascii="宋体" w:hAnsi="宋体" w:cs="宋体"/>
          <w:szCs w:val="21"/>
        </w:rPr>
        <w:t>启</w:t>
      </w:r>
      <w:r>
        <w:rPr>
          <w:rFonts w:ascii="宋体" w:hAnsi="宋体" w:cs="宋体"/>
          <w:szCs w:val="21"/>
        </w:rPr>
        <w:t>行。但愿你把曹【</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】早扫定，但愿你在此享太平。但愿你各国把贡进，但愿你天降福禄亚似个尧君。西川的文武刀刀斩尽，尽都是那贪生怕死臣。王失却西川无怨恨，望宗兄开恩照看孤的这些好子民。</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到此时他还是假殷勤，花言巧语宽王心。咽喉紧哽跨金蹬，</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唉，宗兄啊……)</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刘备一旁假悲淋。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：刘备送我假殷勤。)</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我刘璋</w:t>
      </w:r>
      <w:r>
        <w:rPr>
          <w:rStyle w:val="99"/>
          <w:rFonts w:ascii="宋体" w:hAnsi="宋体" w:cs="Verdana"/>
          <w:color w:val="000000"/>
          <w:szCs w:val="21"/>
        </w:rPr>
        <w:t>不把你别事愿，</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但愿你后辈的</w:t>
      </w:r>
      <w:r>
        <w:rPr>
          <w:rStyle w:val="99"/>
          <w:rFonts w:hint="eastAsia" w:ascii="宋体" w:hAnsi="宋体" w:cs="Verdana"/>
          <w:color w:val="000000"/>
          <w:szCs w:val="21"/>
        </w:rPr>
        <w:t>儿孙</w:t>
      </w:r>
      <w:r>
        <w:rPr>
          <w:rStyle w:val="99"/>
          <w:rFonts w:ascii="宋体" w:hAnsi="宋体" w:cs="Verdana"/>
          <w:color w:val="000000"/>
          <w:szCs w:val="21"/>
        </w:rPr>
        <w:t>也照孤样行。</w:t>
      </w:r>
    </w:p>
    <w:p>
      <w:pPr>
        <w:rPr>
          <w:rFonts w:hint="eastAsia"/>
        </w:rPr>
      </w:pPr>
      <w:bookmarkStart w:id="97" w:name="__RefHeading___Toc414518271"/>
      <w:bookmarkEnd w:id="97"/>
      <w:bookmarkStart w:id="98" w:name="_Toc402799926"/>
      <w:r>
        <w:rPr>
          <w:rFonts w:hint="eastAsia"/>
        </w:rPr>
        <w:br w:type="page"/>
      </w:r>
    </w:p>
    <w:p>
      <w:pPr>
        <w:pStyle w:val="126"/>
        <w:bidi w:val="0"/>
      </w:pPr>
      <w:r>
        <w:rPr>
          <w:rFonts w:hint="eastAsia"/>
        </w:rPr>
        <w:t>百寿图</w:t>
      </w:r>
      <w:bookmarkEnd w:id="9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乾坤兴衰，日月相连，一卷生平。</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天上星辰日月，人间山水物华。争长论短空嗟呀，还是</w:t>
      </w:r>
      <w:r>
        <w:rPr>
          <w:rStyle w:val="99"/>
          <w:rFonts w:hint="eastAsia" w:ascii="Verdana" w:hAnsi="Verdana" w:cs="Verdana"/>
          <w:bCs/>
          <w:color w:val="000000"/>
          <w:szCs w:val="21"/>
        </w:rPr>
        <w:t>天伦</w:t>
      </w:r>
      <w:r>
        <w:rPr>
          <w:rStyle w:val="99"/>
          <w:rFonts w:ascii="Verdana" w:hAnsi="Verdana" w:cs="Verdana"/>
          <w:bCs/>
          <w:color w:val="000000"/>
          <w:szCs w:val="21"/>
        </w:rPr>
        <w:t>为大。</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贫道，姓管名辂字公明，乃平原人氏。自幼生就一双慧眼，能知过去、未来之事。在这十字街前，摆了一座卦棚，无非</w:t>
      </w:r>
      <w:r>
        <w:rPr>
          <w:rStyle w:val="99"/>
          <w:rFonts w:hint="eastAsia" w:ascii="Verdana" w:hAnsi="Verdana" w:cs="Verdana"/>
          <w:bCs/>
          <w:color w:val="000000"/>
          <w:szCs w:val="21"/>
        </w:rPr>
        <w:t>是</w:t>
      </w:r>
      <w:r>
        <w:rPr>
          <w:rStyle w:val="99"/>
          <w:rFonts w:ascii="Verdana" w:hAnsi="Verdana" w:cs="Verdana"/>
          <w:bCs/>
          <w:color w:val="000000"/>
          <w:szCs w:val="21"/>
        </w:rPr>
        <w:t>指引世人。看今日天气晴和，我不免卦棚走走。</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】叹光阴似箭穿过目烟云，猛抬头见草木又已发青。观前面山岗上松竹茂盛，又看见山坡下花开缤纷。花开时比人生越开越盛，花</w:t>
      </w:r>
      <w:r>
        <w:rPr>
          <w:rStyle w:val="99"/>
          <w:rFonts w:hint="eastAsia" w:ascii="Verdana" w:hAnsi="Verdana" w:cs="Verdana"/>
          <w:bCs/>
          <w:color w:val="000000"/>
          <w:szCs w:val="21"/>
        </w:rPr>
        <w:t>败</w:t>
      </w:r>
      <w:r>
        <w:rPr>
          <w:rStyle w:val="99"/>
          <w:rFonts w:ascii="Verdana" w:hAnsi="Verdana" w:cs="Verdana"/>
          <w:bCs/>
          <w:color w:val="000000"/>
          <w:szCs w:val="21"/>
        </w:rPr>
        <w:t>落</w:t>
      </w:r>
      <w:r>
        <w:rPr>
          <w:rStyle w:val="66"/>
          <w:rFonts w:ascii="Verdana" w:hAnsi="Verdana" w:cs="Verdana"/>
          <w:bCs/>
          <w:color w:val="000000"/>
          <w:szCs w:val="21"/>
        </w:rPr>
        <w:footnoteReference w:id="188"/>
      </w:r>
      <w:r>
        <w:rPr>
          <w:rStyle w:val="99"/>
          <w:rFonts w:ascii="Verdana" w:hAnsi="Verdana" w:cs="Verdana"/>
          <w:bCs/>
          <w:color w:val="000000"/>
          <w:szCs w:val="21"/>
        </w:rPr>
        <w:t>比人老迟暮光阴。有等人贪酒色昏迷不醒，有等人为妻妾家业凋零。有等人为财产伤了性命，有等人为小事大祸临身。平安日必须要安守本分，切不可</w:t>
      </w:r>
      <w:r>
        <w:rPr>
          <w:rStyle w:val="99"/>
          <w:rFonts w:hint="eastAsia" w:ascii="Verdana" w:hAnsi="Verdana" w:cs="Verdana"/>
          <w:bCs/>
          <w:color w:val="000000"/>
          <w:szCs w:val="21"/>
        </w:rPr>
        <w:t>倚</w:t>
      </w:r>
      <w:r>
        <w:rPr>
          <w:rStyle w:val="99"/>
          <w:rFonts w:ascii="Verdana" w:hAnsi="Verdana" w:cs="Verdana"/>
          <w:bCs/>
          <w:color w:val="000000"/>
          <w:szCs w:val="21"/>
        </w:rPr>
        <w:t>势力</w:t>
      </w:r>
      <w:r>
        <w:rPr>
          <w:rStyle w:val="66"/>
          <w:rFonts w:ascii="Verdana" w:hAnsi="Verdana" w:cs="Verdana"/>
          <w:bCs/>
          <w:color w:val="000000"/>
          <w:szCs w:val="21"/>
        </w:rPr>
        <w:footnoteReference w:id="189"/>
      </w:r>
      <w:r>
        <w:rPr>
          <w:rStyle w:val="99"/>
          <w:rFonts w:ascii="Verdana" w:hAnsi="Verdana" w:cs="Verdana"/>
          <w:bCs/>
          <w:color w:val="000000"/>
          <w:szCs w:val="21"/>
        </w:rPr>
        <w:t>欺压旁人。轻移步来至在十字路径，等候了繁华世痴迷之人。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】在家中遵奉了双亲严命，手牵着青牛儿去把田耕。</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小生，赵颜。奉了双亲之命，下田耕种。就此走走。</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】世间人必须要耕种为本，</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】官出民民出土土内生金。来至在十字路用目观定，卦棚内坐定了算命的先生。放下犁拴上牛卦棚来进，看一看他手托哪部古文。</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稳坐在卦棚内心中烦闷，观前朝和后世累代帝君：前三皇后五帝尧王传舜，舜传禹、禹传商、商王为君。殷纣王坐江山天心不顺，宠爱妃妲己女残害忠臣。摘星楼摆筵宴比干丧命，黄飞虎反五关去投明君。且不论前朝事用目观定，</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】猛抬头见小哥令人吃惊。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可叹呐，可叹！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啊，先生叹者何来?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请问小哥，家住哪里，姓氏名谁?身背犁杖，要往何方?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小子赵颜，奉了双亲之命，下田耕种。</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贫道管辂，字公明，能知未来。我劝你休要耕种呃；急速回家，好酒好</w:t>
      </w:r>
      <w:r>
        <w:rPr>
          <w:rStyle w:val="99"/>
          <w:rFonts w:hint="eastAsia" w:ascii="Verdana" w:hAnsi="Verdana" w:cs="Verdana"/>
          <w:bCs/>
          <w:color w:val="000000"/>
          <w:szCs w:val="21"/>
        </w:rPr>
        <w:t>饭，</w:t>
      </w:r>
      <w:r>
        <w:rPr>
          <w:rStyle w:val="99"/>
          <w:rFonts w:ascii="Verdana" w:hAnsi="Verdana" w:cs="Verdana"/>
          <w:bCs/>
          <w:color w:val="000000"/>
          <w:szCs w:val="21"/>
        </w:rPr>
        <w:t>饱餐三天才是啊。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先生你何出此言?</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我看你气色不正，三日后你定夭寿而亡。</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诶，先生，你看我行路有影，痰嗽有声，怎见得我三日后必死呢?</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唉，小哥啊!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】休道你行有影痰嗽有声，岂不知天有那不测风云。</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】管先生说此话我却不信，哪有个平白地死了好人。</w:t>
      </w:r>
    </w:p>
    <w:p>
      <w:pPr>
        <w:ind w:left="1260" w:hanging="1260"/>
      </w:pPr>
      <w:r>
        <w:t>管辂</w:t>
      </w:r>
      <w:r>
        <w:tab/>
      </w:r>
      <w:r>
        <w:t>小哥!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】劝小哥听此话休得不信，待贫道下位去观看五行：耳属金金不能生水半寸，眉属木木生火枝叶凋零。口属水水已干犹如枯井，眼属火火无光是不能生金。鼻属土土入陷死气已真，三日后你必定命赴幽冥。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】听他言不由我心神不定，背转身我这里自己思忖。急忙忙向前去先生来问，三日后我不死有何为凭。</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】三日后你不死只管议论，如不然我和你去到公厅</w:t>
      </w:r>
      <w:r>
        <w:rPr>
          <w:rStyle w:val="66"/>
          <w:rFonts w:ascii="Verdana" w:hAnsi="Verdana" w:cs="Verdana"/>
          <w:bCs/>
          <w:color w:val="000000"/>
          <w:szCs w:val="21"/>
        </w:rPr>
        <w:footnoteReference w:id="190"/>
      </w:r>
      <w:r>
        <w:rPr>
          <w:rStyle w:val="99"/>
          <w:rFonts w:ascii="Verdana" w:hAnsi="Verdana" w:cs="Verdana"/>
          <w:bCs/>
          <w:color w:val="000000"/>
          <w:szCs w:val="21"/>
        </w:rPr>
        <w:t>。再不然将我的卦棚拆损，任你羞任你辱任你施行。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】听他言吓得我心意不定，想必是三日后要见阎君。转过身牵犁牛急往家奔，见双亲把此话细说分明。</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】可叹他少年人大数已尽，这也是五阎君造定死生。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】一家人全凭着耕种为本，小娇儿下田去未见回程。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】放下犁拴上牛家门来进，见双亲泪汪汪跪在埃尘。</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喂呀，爷娘啊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儿啊，为何啼哭?</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爷娘有所不知，孩儿下田耕种，行至十字街前，有一算命先生，与儿看了一相。他道孩儿三日后夭寿，唉，而亡啊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】听说是三日后我儿丧命，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】只恐怕绝了我赵氏后根。</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呃，那算命先生姓氏</w:t>
      </w:r>
      <w:r>
        <w:rPr>
          <w:rStyle w:val="99"/>
          <w:rFonts w:hint="eastAsia" w:ascii="Verdana" w:hAnsi="Verdana" w:cs="Verdana"/>
          <w:bCs/>
          <w:color w:val="000000"/>
          <w:szCs w:val="21"/>
        </w:rPr>
        <w:t>名</w:t>
      </w:r>
      <w:r>
        <w:rPr>
          <w:rStyle w:val="99"/>
          <w:rFonts w:ascii="Verdana" w:hAnsi="Verdana" w:cs="Verdana"/>
          <w:bCs/>
          <w:color w:val="000000"/>
          <w:szCs w:val="21"/>
        </w:rPr>
        <w:t>谁，现在何处?</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此人姓管名辂，现在十字街前。</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待我二老前去哀求先生，唉，倘有活命，亦未可知。</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儿啊，带路！</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是。</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】叫妈妈你那里将门栓定，卦棚内去哀告算命先生。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】将身儿来至在卦棚坐定，算人间吉凶事不差毫分。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楷体" w:hAnsi="楷体" w:eastAsia="楷体" w:cs="楷体"/>
          <w:bCs/>
          <w:color w:val="000000"/>
          <w:szCs w:val="21"/>
        </w:rPr>
        <w:t>)</w:t>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】教娇儿你与我把路来领，见先生泪汪汪跪在埃尘。</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哎呀，先生呐!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】耳边厢又听得悲声一阵，见二老泪汪汪跪在埃尘。</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这二老是你何人?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二老双亲。</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哎呀，年迈之人，快快请起呀。</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你二老到此何事?</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】小老儿名赵范六十三岁，</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】我二老年半百有此娇生。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】先生道我娇儿三日丧命，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】望先生发慈悲搭救娇生。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】我不是五阎君秦广宫殿，我不是阴曹府掌簿判官。我不是观世音救苦救难，我不是西天佛法力无边。</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唉呀，先生呐!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】我哭、哭一声管先生，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】叫、叫一声管辂仙。</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】为娇儿我二老朝山拜顶，</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】为娇儿我二老把香来焚。</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仙长爷，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啊，先生呐。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】见二老只哭得我心好惨，不由人一阵阵心内痛酸。这时候怎救得残生命转，</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哦，有了!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】又只见南北斗</w:t>
      </w:r>
      <w:r>
        <w:rPr>
          <w:rStyle w:val="99"/>
          <w:rFonts w:hint="eastAsia" w:ascii="Verdana" w:hAnsi="Verdana" w:cs="Verdana"/>
          <w:bCs/>
          <w:color w:val="000000"/>
          <w:szCs w:val="21"/>
        </w:rPr>
        <w:t>已</w:t>
      </w:r>
      <w:r>
        <w:rPr>
          <w:rStyle w:val="99"/>
          <w:rFonts w:ascii="Verdana" w:hAnsi="Verdana" w:cs="Verdana"/>
          <w:bCs/>
          <w:color w:val="000000"/>
          <w:szCs w:val="21"/>
        </w:rPr>
        <w:t>奔</w:t>
      </w:r>
      <w:r>
        <w:rPr>
          <w:rStyle w:val="66"/>
          <w:rFonts w:ascii="Verdana" w:hAnsi="Verdana" w:cs="Verdana"/>
          <w:bCs/>
          <w:color w:val="000000"/>
          <w:szCs w:val="21"/>
        </w:rPr>
        <w:footnoteReference w:id="191"/>
      </w:r>
      <w:r>
        <w:rPr>
          <w:rStyle w:val="99"/>
          <w:rFonts w:ascii="Verdana" w:hAnsi="Verdana" w:cs="Verdana"/>
          <w:bCs/>
          <w:color w:val="000000"/>
          <w:szCs w:val="21"/>
        </w:rPr>
        <w:t>高山。</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二老请起。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赵颜有了救了。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救在哪里?</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回到家去，准备鹿脯</w:t>
      </w:r>
      <w:r>
        <w:rPr>
          <w:rStyle w:val="99"/>
          <w:rFonts w:hint="eastAsia" w:ascii="Verdana" w:hAnsi="Verdana" w:cs="Verdana"/>
          <w:bCs/>
          <w:color w:val="000000"/>
          <w:szCs w:val="21"/>
        </w:rPr>
        <w:t>美酒</w:t>
      </w:r>
      <w:r>
        <w:rPr>
          <w:rStyle w:val="99"/>
          <w:rFonts w:ascii="Verdana" w:hAnsi="Verdana" w:cs="Verdana"/>
          <w:bCs/>
          <w:color w:val="000000"/>
          <w:szCs w:val="21"/>
        </w:rPr>
        <w:t>，去至终南山，有二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先生，二什么?</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有二位仙长在那里着棋，你将这鹿脯美酒，暗暗献上。他饮了你的酒，必要与你添寿。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请问先生，这二位仙长怎样打扮?</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你们听了！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】有一个穿白袍斯文体相，有一个穿红服气宇轩昂。你将这鹿脯酒暗暗献上，饮了酒必与你添寿绵长。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先生!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】辞别了管先生忙往家奔，</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】准备下鹿脯酒送到山林。</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】辞别了管先生忙回家门，</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】问先生唤回我所为何情。</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】你把这鹿脯酒暗暗献上，必须要隐身形跌跪一旁。</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】仙长爷你不必仔细叮咛，我赵颜纵一死不忘大恩。此一番到南山把酒来敬，见仙长求增寿小心殷勤。</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】这也是小赵颜不该命丧，他二老前世里积下善良。哀告那南北斗将寿添上，到后来子孙多瓜瓞绵长。</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】观天地和日月乾坤浩荡，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】水连天天连水渺渺茫茫。</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吾乃南、北斗星君是也。</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星君请了。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你我奉了玉帝敕旨，巡查人间善恶。来此已是南瞻部洲，今日闲暇无事，将历代君王之事，细表一番。</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】自盘古分天地乾坤始创，</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】先太极分两仪八卦阴阳。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】按金木水火土五行方向，</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】先君臣后父子三纲五常。</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】尧传舜舜传禹天下揖让，</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】夏桀暴商纣淫自取灭亡。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】秦始皇归一统山河执掌，</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】他不该焚诗书兴建阿房。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】楚霸王他倒有帝王之相，</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】他不该杀义帝强霸为王。</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】把前朝君王事</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暂且慢讲，有一辈忠良臣细说端详：淮阴侯小韩信功高智广，为什么未央宫一命身亡。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休道那小韩信功高智广，他不该活埋母九里山旁。他不该问道路把樵哥斩丧，他不该逼高祖拜他为王。他不该逼霸王乌江命丧，因此上未央宫一命身亡。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成萧何败萧何萧何该丧，为什么那老儿寿命延长。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休道那汉萧何该当命丧，他本是忠良臣寿命延长。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叹不尽前朝的忠臣良将，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】松林内摆棋盘散闷一场。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】手捧着鹿脯酒终南山上，又只见二仙长分坐两旁。我这里将鹿脯暗暗献上，吞着气躲着身跌跪一旁。</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请呐!</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】在石台摆棋盘一帅一将，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】红棋先黑棋后各霸一方。</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】走一步当头炮千军难挡，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】还一个连环马士相奔忙。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】又只见鹿脯酒从空而降，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】想必是天赐我美味清香。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】我和你棋不胜共饮佳酿，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】飞来物饮几杯又有何妨。</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你我再下一盘。</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】战胜了好一似汉高皇上，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】战败了好一似西楚霸王。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求寿啊!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】耳边厢又听得有人喧嚷，</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】猛抬头见小子跌跪道旁。</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那一小子，家住哪里，姓氏名谁，到此何事?慢慢讲来。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二位仙长容禀!</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】家住在城厢外绿柳村上，我的名叫赵颜耕种田庄。都只为在卦棚先生看相，他道我三日后一命身亡。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】见小子说此话倒也响亮，</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】仙家事是何人泄漏阴阳。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啊，星君，你我在此着棋，凡人怎能知晓?</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星君有所不知，只因凡间有一个管辂，生就一双慧眼，能知人间过去未来之事，想是他指引前来，也未可知。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星君何不将他阳寿查上一查。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待我查来。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查得山西平原郡绿柳村赵范之子，名唤赵颜，前生作恶多端，今投赵门为子。注定大汉建安一十二年，寿活一十九岁，夭寿而亡。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赵颜，你今年多大了?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一十九岁。</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嘿嘿，完了!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】叫小子抬头看生死簿上，这上面造定了字字行行。十九岁你就该把命夭丧，这时候并无有解救良方。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】听他言吓得我魂魄飘荡，不由我小赵颜无有主张。望仙长发慈悲将寿添</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hint="eastAsia" w:cs="Verdana"/>
          <w:bCs/>
          <w:color w:val="000000"/>
          <w:szCs w:val="21"/>
        </w:rPr>
        <w:t>&gt;</w:t>
      </w:r>
      <w:r>
        <w:rPr>
          <w:rStyle w:val="99"/>
          <w:rFonts w:cs="Verdana"/>
          <w:bCs/>
          <w:color w:val="000000"/>
          <w:szCs w:val="21"/>
        </w:rPr>
        <w:t>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】可怜我家还有二老爷娘。</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】小赵颜只哭得泪如雨降，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】可怜他家还有二老爷娘。</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啊，星君!看这赵颜哭得可怜，何不将他阳寿与他添上。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星君说哪里话来。你我奉了玉帝敕旨，巡查人间善恶。私添阳寿，玉帝闻知，吃罪不起。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上苍也有好生之德。何况你我</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这是</w:t>
      </w:r>
      <w:r>
        <w:rPr>
          <w:rStyle w:val="99"/>
          <w:rFonts w:hint="eastAsia" w:ascii="Verdana" w:hAnsi="Verdana" w:cs="Verdana"/>
          <w:bCs/>
          <w:color w:val="000000"/>
          <w:szCs w:val="21"/>
        </w:rPr>
        <w:t>你</w:t>
      </w:r>
      <w:r>
        <w:rPr>
          <w:rStyle w:val="99"/>
          <w:rFonts w:ascii="Verdana" w:hAnsi="Verdana" w:cs="Verdana"/>
          <w:bCs/>
          <w:color w:val="000000"/>
          <w:szCs w:val="21"/>
        </w:rPr>
        <w:t>吃</w:t>
      </w:r>
      <w:r>
        <w:rPr>
          <w:rStyle w:val="99"/>
          <w:rFonts w:hint="eastAsia" w:ascii="Verdana" w:hAnsi="Verdana" w:cs="Verdana"/>
          <w:bCs/>
          <w:color w:val="000000"/>
          <w:szCs w:val="21"/>
        </w:rPr>
        <w:t>了好</w:t>
      </w:r>
      <w:r>
        <w:rPr>
          <w:rStyle w:val="99"/>
          <w:rFonts w:ascii="Verdana" w:hAnsi="Verdana" w:cs="Verdana"/>
          <w:bCs/>
          <w:color w:val="000000"/>
          <w:szCs w:val="21"/>
        </w:rPr>
        <w:t>酒!</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你也好贪杯!</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彼此?</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一样!</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啊，呵呵哈哈哈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如此说来，这阳寿添得的?</w:t>
      </w:r>
    </w:p>
    <w:p>
      <w:pPr>
        <w:ind w:left="1260" w:hanging="1260"/>
      </w:pPr>
      <w:r>
        <w:rPr>
          <w:rStyle w:val="99"/>
          <w:rFonts w:ascii="Verdana" w:hAnsi="Verdana" w:cs="Verdana"/>
          <w:bCs/>
          <w:color w:val="000000"/>
          <w:szCs w:val="21"/>
        </w:rPr>
        <w:t>南斗星</w:t>
      </w:r>
      <w:r>
        <w:rPr>
          <w:rStyle w:val="99"/>
          <w:rFonts w:ascii="Verdana" w:hAnsi="Verdana" w:cs="Verdana"/>
          <w:bCs/>
          <w:color w:val="000000"/>
          <w:szCs w:val="21"/>
        </w:rPr>
        <w:tab/>
      </w:r>
      <w:r>
        <w:rPr>
          <w:rStyle w:val="99"/>
          <w:rFonts w:ascii="Verdana" w:hAnsi="Verdana" w:cs="Verdana"/>
          <w:bCs/>
          <w:color w:val="000000"/>
          <w:szCs w:val="21"/>
        </w:rPr>
        <w:t>添得的!</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赵颜，你命活一十九岁，将这</w:t>
      </w:r>
      <w:r>
        <w:rPr>
          <w:rStyle w:val="99"/>
          <w:rFonts w:hint="eastAsia" w:ascii="Verdana" w:hAnsi="Verdana" w:cs="Verdana"/>
          <w:bCs/>
          <w:color w:val="000000"/>
          <w:szCs w:val="21"/>
        </w:rPr>
        <w:t>“</w:t>
      </w:r>
      <w:r>
        <w:rPr>
          <w:rStyle w:val="99"/>
          <w:rFonts w:ascii="Verdana" w:hAnsi="Verdana" w:cs="Verdana"/>
          <w:bCs/>
          <w:color w:val="000000"/>
          <w:szCs w:val="21"/>
        </w:rPr>
        <w:t>一</w:t>
      </w:r>
      <w:r>
        <w:rPr>
          <w:rStyle w:val="99"/>
          <w:rFonts w:hint="eastAsia" w:ascii="Verdana" w:hAnsi="Verdana" w:cs="Verdana"/>
          <w:bCs/>
          <w:color w:val="000000"/>
          <w:szCs w:val="21"/>
        </w:rPr>
        <w:t>”</w:t>
      </w:r>
      <w:r>
        <w:rPr>
          <w:rStyle w:val="99"/>
          <w:rFonts w:ascii="Verdana" w:hAnsi="Verdana" w:cs="Verdana"/>
          <w:bCs/>
          <w:color w:val="000000"/>
          <w:szCs w:val="21"/>
        </w:rPr>
        <w:t>字改为</w:t>
      </w:r>
      <w:r>
        <w:rPr>
          <w:rStyle w:val="99"/>
          <w:rFonts w:hint="eastAsia" w:ascii="Verdana" w:hAnsi="Verdana" w:cs="Verdana"/>
          <w:bCs/>
          <w:color w:val="000000"/>
          <w:szCs w:val="21"/>
        </w:rPr>
        <w:t>“</w:t>
      </w:r>
      <w:r>
        <w:rPr>
          <w:rStyle w:val="99"/>
          <w:rFonts w:ascii="Verdana" w:hAnsi="Verdana" w:cs="Verdana"/>
          <w:bCs/>
          <w:color w:val="000000"/>
          <w:szCs w:val="21"/>
        </w:rPr>
        <w:t>九</w:t>
      </w:r>
      <w:r>
        <w:rPr>
          <w:rStyle w:val="99"/>
          <w:rFonts w:hint="eastAsia" w:ascii="Verdana" w:hAnsi="Verdana" w:cs="Verdana"/>
          <w:bCs/>
          <w:color w:val="000000"/>
          <w:szCs w:val="21"/>
        </w:rPr>
        <w:t>”</w:t>
      </w:r>
      <w:r>
        <w:rPr>
          <w:rStyle w:val="99"/>
          <w:rFonts w:ascii="Verdana" w:hAnsi="Verdana" w:cs="Verdana"/>
          <w:bCs/>
          <w:color w:val="000000"/>
          <w:szCs w:val="21"/>
        </w:rPr>
        <w:t>字。寿活九十九岁，也就够了。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啊，仙长，将那一岁添上，岂不是百岁老人?</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诶——贪心不足。听我等道来：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】我本是南斗星从空而降，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】我本是北斗星降下天堂。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】我掌生他掌死分毫不爽，</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】查人间生和死善恶昭彰。</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】我赐你子孙多富贵永享，</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】我赐你财源盛金玉满堂。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】我赐你椿萱茂代代兴旺，</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】我赐你一家人无有灾殃。</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】我赐你百寿图悬挂堂上，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】我赐你九十九大寿延长。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】在人间休得要胡言乱讲，</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】泄露了仙家事五雷身亡。</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去罢!</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】谢罢了二仙长忙下山岗，</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】星君爷唤回我所为哪桩。</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回去见了管辂，叫他从今以后，不要胡言乱语；再若胡言乱语，难免五雷殛顶。那旁有人来了。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哎!二位仙长不见，待我望空一拜。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】手捧着百寿图忙下山林，回家去见爷娘细说分明。</w:t>
      </w:r>
    </w:p>
    <w:p>
      <w:pPr>
        <w:rPr>
          <w:rFonts w:hint="eastAsia"/>
        </w:rPr>
      </w:pPr>
      <w:bookmarkStart w:id="99" w:name="__RefHeading___Toc414518272"/>
      <w:bookmarkEnd w:id="99"/>
      <w:bookmarkStart w:id="100" w:name="_Toc218967258"/>
      <w:r>
        <w:rPr>
          <w:rFonts w:hint="eastAsia"/>
        </w:rPr>
        <w:br w:type="page"/>
      </w:r>
    </w:p>
    <w:p>
      <w:pPr>
        <w:pStyle w:val="126"/>
        <w:bidi w:val="0"/>
      </w:pPr>
      <w:r>
        <w:rPr>
          <w:rFonts w:hint="eastAsia"/>
        </w:rPr>
        <w:t>定军山</w:t>
      </w:r>
      <w:r>
        <w:rPr>
          <w:rStyle w:val="66"/>
          <w:rFonts w:hint="eastAsia"/>
          <w:b w:val="0"/>
          <w:bCs w:val="0"/>
        </w:rPr>
        <w:footnoteReference w:id="192"/>
      </w:r>
      <w:r>
        <w:rPr>
          <w:rFonts w:hint="eastAsia"/>
        </w:rPr>
        <w:t xml:space="preserve"> </w:t>
      </w:r>
      <w:r>
        <w:rPr>
          <w:rFonts w:hint="eastAsia"/>
          <w:sz w:val="24"/>
          <w:szCs w:val="24"/>
        </w:rPr>
        <w:t>之</w:t>
      </w:r>
      <w:r>
        <w:rPr>
          <w:rFonts w:hint="eastAsia"/>
        </w:rPr>
        <w:t xml:space="preserve"> 黄忠</w:t>
      </w:r>
      <w:bookmarkEnd w:id="100"/>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慢着。</w:t>
      </w:r>
    </w:p>
    <w:p>
      <w:pPr>
        <w:ind w:left="1260" w:hanging="1260"/>
      </w:pPr>
      <w:r>
        <w:rPr>
          <w:rFonts w:ascii="宋体" w:hAnsi="宋体" w:cs="宋体"/>
          <w:szCs w:val="21"/>
        </w:rPr>
        <w:t>黄忠来也。</w:t>
      </w:r>
    </w:p>
    <w:p>
      <w:pPr>
        <w:ind w:left="1260" w:hanging="1260"/>
      </w:pPr>
      <w:r>
        <w:rPr>
          <w:rFonts w:ascii="宋体" w:hAnsi="宋体" w:cs="宋体"/>
          <w:szCs w:val="21"/>
        </w:rPr>
        <w:t>参见军师。</w:t>
      </w:r>
    </w:p>
    <w:p>
      <w:pPr>
        <w:ind w:left="1260" w:hanging="1260"/>
      </w:pPr>
      <w:r>
        <w:rPr>
          <w:rFonts w:ascii="宋体" w:hAnsi="宋体" w:cs="宋体"/>
          <w:szCs w:val="21"/>
        </w:rPr>
        <w:t>谢军师呃。</w:t>
      </w:r>
    </w:p>
    <w:p>
      <w:pPr>
        <w:ind w:left="1260" w:hanging="1260"/>
      </w:pPr>
      <w:r>
        <w:rPr>
          <w:rFonts w:ascii="宋体" w:hAnsi="宋体" w:cs="宋体"/>
          <w:szCs w:val="21"/>
        </w:rPr>
        <w:t>军师呃。攻取葭萌关，何劳三千岁。赐末将一哨人马，生擒那张郃入帐</w:t>
      </w:r>
      <w:r>
        <w:rPr>
          <w:rFonts w:hint="eastAsia" w:ascii="宋体" w:hAnsi="宋体" w:cs="宋体"/>
          <w:szCs w:val="21"/>
        </w:rPr>
        <w:t>呃</w:t>
      </w:r>
      <w:r>
        <w:rPr>
          <w:rFonts w:ascii="宋体" w:hAnsi="宋体" w:cs="宋体"/>
          <w:szCs w:val="21"/>
        </w:rPr>
        <w:t>。</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ascii="宋体" w:hAnsi="宋体" w:cs="宋体"/>
          <w:szCs w:val="21"/>
        </w:rPr>
        <w:t>军师呃。</w:t>
      </w:r>
    </w:p>
    <w:p>
      <w:r>
        <w:rPr>
          <w:rFonts w:hint="eastAsia" w:ascii="宋体" w:hAnsi="宋体" w:cs="宋体"/>
          <w:szCs w:val="21"/>
        </w:rPr>
        <w:t>(</w:t>
      </w:r>
      <w:r>
        <w:rPr>
          <w:rFonts w:hint="eastAsia" w:ascii="楷体" w:hAnsi="楷体" w:eastAsia="楷体" w:cs="宋体"/>
          <w:szCs w:val="21"/>
        </w:rPr>
        <w:t>右手弹髯口</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骗右腿</w:t>
      </w:r>
      <w:r>
        <w:rPr>
          <w:rFonts w:hint="eastAsia" w:ascii="宋体" w:hAnsi="宋体" w:cs="宋体"/>
          <w:szCs w:val="21"/>
        </w:rPr>
        <w:t>，</w:t>
      </w:r>
      <w:r>
        <w:rPr>
          <w:rFonts w:hint="eastAsia" w:ascii="楷体" w:hAnsi="楷体" w:eastAsia="楷体" w:cs="宋体"/>
          <w:szCs w:val="21"/>
        </w:rPr>
        <w:t>拱手从左向右转身</w:t>
      </w:r>
      <w:r>
        <w:rPr>
          <w:rFonts w:hint="eastAsia" w:ascii="宋体" w:hAnsi="宋体" w:cs="宋体"/>
          <w:szCs w:val="21"/>
        </w:rPr>
        <w:t>(</w:t>
      </w:r>
      <w:r>
        <w:rPr>
          <w:rFonts w:hint="eastAsia" w:ascii="楷体" w:hAnsi="楷体" w:eastAsia="楷体" w:cs="宋体"/>
          <w:szCs w:val="21"/>
        </w:rPr>
        <w:t>腰</w:t>
      </w:r>
      <w:r>
        <w:rPr>
          <w:rFonts w:hint="eastAsia" w:ascii="宋体" w:hAnsi="宋体" w:cs="宋体"/>
          <w:szCs w:val="21"/>
        </w:rPr>
        <w:t>))</w:t>
      </w:r>
    </w:p>
    <w:p>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末将年迈勇，血气贯长虹。杀人如削土，跨马走西东。两膀千斤力，能开铁胎弓。若论交锋事，还算老黄忠。</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】师爷说话言太差，不由得黄忠怒气发。一十三岁习弓马，威名镇守在长沙。自从归顺皇叔爷的驾，匹马单刀取过了巫峡。抢关夺寨功劳大，师爷不信你在功劳簿上查一查。不是我黄忠夸大话，</w:t>
      </w:r>
    </w:p>
    <w:p>
      <w:pPr>
        <w:ind w:left="1260" w:hanging="1260"/>
      </w:pPr>
      <w:r>
        <w:rPr>
          <w:rFonts w:ascii="宋体" w:hAnsi="宋体" w:cs="宋体"/>
          <w:szCs w:val="21"/>
        </w:rPr>
        <w:t>弓来!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】铁胎宝弓手中拿。满满搭上朱红扣，帐下的儿郎把咱夸。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】二次运动这千斤的力，</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】人有精神气又加。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】三次开弓秋月样，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】再与师爷把话答。</w:t>
      </w:r>
    </w:p>
    <w:p>
      <w:pPr>
        <w:ind w:left="1260" w:hanging="1260"/>
      </w:pPr>
      <w:r>
        <w:rPr>
          <w:rFonts w:ascii="宋体" w:hAnsi="宋体" w:cs="宋体"/>
          <w:szCs w:val="21"/>
        </w:rPr>
        <w:t>得令。</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】黄忠接令把帐下，</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】不由严颜笑哈哈。)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】一不用战鼓这</w:t>
      </w:r>
      <w:r>
        <w:rPr>
          <w:rFonts w:hint="eastAsia" w:ascii="宋体" w:hAnsi="宋体" w:cs="宋体"/>
          <w:szCs w:val="21"/>
        </w:rPr>
        <w:t>嗵嗵</w:t>
      </w:r>
      <w:r>
        <w:rPr>
          <w:rFonts w:ascii="宋体" w:hAnsi="宋体" w:cs="宋体"/>
          <w:szCs w:val="21"/>
        </w:rPr>
        <w:t>地打，</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】二不用副将把队</w:t>
      </w:r>
      <w:r>
        <w:rPr>
          <w:rFonts w:hint="eastAsia" w:ascii="宋体" w:hAnsi="宋体" w:cs="宋体"/>
          <w:szCs w:val="21"/>
        </w:rPr>
        <w:t>押</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】事不宜迟把马跨，</w:t>
      </w:r>
    </w:p>
    <w:p>
      <w:pPr>
        <w:ind w:left="1260" w:hanging="1260"/>
      </w:pPr>
      <w:r>
        <w:rPr>
          <w:rFonts w:ascii="宋体" w:hAnsi="宋体" w:cs="宋体"/>
          <w:szCs w:val="21"/>
        </w:rPr>
        <w:t>马来呃!</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……把张郃</w:t>
      </w:r>
      <w:r>
        <w:rPr>
          <w:rFonts w:ascii="宋体" w:hAnsi="宋体" w:cs="宋体"/>
          <w:szCs w:val="21"/>
        </w:rPr>
        <w:t>一马踏。)</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(罢了，)</w:t>
      </w:r>
      <w:r>
        <w:rPr>
          <w:rFonts w:ascii="宋体" w:hAnsi="宋体" w:cs="宋体"/>
          <w:szCs w:val="21"/>
        </w:rPr>
        <w:t>一旁坐下。</w:t>
      </w:r>
    </w:p>
    <w:p>
      <w:pPr>
        <w:ind w:left="1260" w:hanging="1260"/>
      </w:pPr>
      <w:r>
        <w:rPr>
          <w:rFonts w:ascii="宋体" w:hAnsi="宋体" w:cs="宋体"/>
          <w:szCs w:val="21"/>
        </w:rPr>
        <w:t>可曾与那贼会过阵来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：见过</w:t>
      </w:r>
      <w:r>
        <w:rPr>
          <w:rFonts w:ascii="宋体" w:hAnsi="宋体" w:cs="宋体"/>
          <w:szCs w:val="21"/>
        </w:rPr>
        <w:t>阵来</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ascii="宋体" w:hAnsi="宋体" w:cs="宋体"/>
          <w:szCs w:val="21"/>
        </w:rPr>
        <w:t>且慢，军家胜败，古之常理啊。</w:t>
      </w:r>
      <w:r>
        <w:rPr>
          <w:rFonts w:hint="eastAsia"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老将军开恩。)</w:t>
      </w:r>
    </w:p>
    <w:p>
      <w:pPr>
        <w:ind w:left="1260" w:hanging="1260"/>
      </w:pPr>
      <w:r>
        <w:rPr>
          <w:rFonts w:hint="eastAsia" w:ascii="宋体" w:hAnsi="宋体" w:cs="宋体"/>
          <w:szCs w:val="21"/>
        </w:rPr>
        <w:t>还不</w:t>
      </w:r>
      <w:r>
        <w:rPr>
          <w:rFonts w:ascii="宋体" w:hAnsi="宋体" w:cs="宋体"/>
          <w:szCs w:val="21"/>
        </w:rPr>
        <w:t>谢过严老将军。</w:t>
      </w:r>
    </w:p>
    <w:p>
      <w:pPr>
        <w:ind w:left="1260" w:hanging="1260"/>
      </w:pPr>
      <w:r>
        <w:rPr>
          <w:rFonts w:ascii="宋体" w:hAnsi="宋体" w:cs="宋体"/>
          <w:szCs w:val="21"/>
        </w:rPr>
        <w:t>陈式听令啊，城头之上高扯红旗二面，上写黄忠、严颜。那贼闻名丧胆。</w:t>
      </w:r>
    </w:p>
    <w:p>
      <w:pPr>
        <w:ind w:left="1260" w:hanging="1260"/>
      </w:pPr>
      <w:r>
        <w:rPr>
          <w:rFonts w:ascii="宋体" w:hAnsi="宋体" w:cs="宋体"/>
          <w:szCs w:val="21"/>
        </w:rPr>
        <w:t>再探。</w:t>
      </w:r>
    </w:p>
    <w:p>
      <w:pPr>
        <w:ind w:left="1260" w:hanging="1260"/>
      </w:pPr>
      <w:r>
        <w:rPr>
          <w:rFonts w:ascii="宋体" w:hAnsi="宋体" w:cs="宋体"/>
          <w:szCs w:val="21"/>
        </w:rPr>
        <w:t>老将军，张郃小儿他来了啊!</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你我会他一会。)</w:t>
      </w:r>
    </w:p>
    <w:p>
      <w:pPr>
        <w:ind w:left="1260" w:hanging="1260"/>
      </w:pPr>
      <w:r>
        <w:rPr>
          <w:rFonts w:hint="eastAsia" w:ascii="宋体" w:hAnsi="宋体" w:cs="宋体"/>
          <w:szCs w:val="21"/>
        </w:rPr>
        <w:t>(</w:t>
      </w:r>
      <w:r>
        <w:rPr>
          <w:rFonts w:ascii="宋体" w:hAnsi="宋体" w:cs="宋体"/>
          <w:szCs w:val="21"/>
        </w:rPr>
        <w:t>一派胡言。</w:t>
      </w:r>
      <w:r>
        <w:rPr>
          <w:rFonts w:hint="eastAsia"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老夫黄忠</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严颜。)</w:t>
      </w:r>
    </w:p>
    <w:p>
      <w:pPr>
        <w:ind w:left="1260" w:hanging="1260"/>
      </w:pPr>
      <w:r>
        <w:rPr>
          <w:rFonts w:ascii="宋体" w:hAnsi="宋体" w:cs="宋体"/>
          <w:szCs w:val="21"/>
        </w:rPr>
        <w:t>尔为何发笑?</w:t>
      </w:r>
    </w:p>
    <w:p>
      <w:pPr>
        <w:ind w:left="1260" w:hanging="1260"/>
      </w:pPr>
      <w:r>
        <w:rPr>
          <w:rFonts w:ascii="宋体" w:hAnsi="宋体" w:cs="宋体"/>
          <w:szCs w:val="21"/>
        </w:rPr>
        <w:t>一派胡言，放马过来。</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老将军追赶何人?</w:t>
      </w:r>
    </w:p>
    <w:p>
      <w:pPr>
        <w:ind w:left="1260" w:hanging="1260"/>
      </w:pPr>
      <w:r>
        <w:rPr>
          <w:rFonts w:ascii="宋体" w:hAnsi="宋体" w:cs="宋体"/>
          <w:szCs w:val="21"/>
        </w:rPr>
        <w:t>那贼去远了。</w:t>
      </w:r>
    </w:p>
    <w:p>
      <w:pPr>
        <w:ind w:left="1260" w:hanging="1260"/>
      </w:pPr>
      <w:r>
        <w:rPr>
          <w:rFonts w:ascii="宋体" w:hAnsi="宋体" w:cs="宋体"/>
          <w:szCs w:val="21"/>
        </w:rPr>
        <w:t>韩浩、夏侯尚，便宜了他们。</w:t>
      </w:r>
    </w:p>
    <w:p>
      <w:pPr>
        <w:ind w:left="1260" w:hanging="1260"/>
      </w:pPr>
      <w:r>
        <w:rPr>
          <w:rFonts w:ascii="宋体" w:hAnsi="宋体" w:cs="宋体"/>
          <w:szCs w:val="21"/>
        </w:rPr>
        <w:t>老将军抬头观看。</w:t>
      </w:r>
    </w:p>
    <w:p>
      <w:pPr>
        <w:ind w:left="1260" w:hanging="1260"/>
      </w:pPr>
      <w:r>
        <w:rPr>
          <w:rFonts w:ascii="宋体" w:hAnsi="宋体" w:cs="宋体"/>
          <w:szCs w:val="21"/>
        </w:rPr>
        <w:t>老将军，看前面已是天荡山，乃曹操屯粮之所。此山不破，你我大功难成。</w:t>
      </w:r>
    </w:p>
    <w:p>
      <w:pPr>
        <w:ind w:left="1260" w:hanging="1260"/>
      </w:pPr>
      <w:r>
        <w:rPr>
          <w:rFonts w:ascii="宋体" w:hAnsi="宋体" w:cs="宋体"/>
          <w:szCs w:val="21"/>
        </w:rPr>
        <w:t>老将军</w:t>
      </w:r>
      <w:r>
        <w:rPr>
          <w:rFonts w:hint="eastAsia" w:ascii="宋体" w:hAnsi="宋体" w:cs="宋体"/>
          <w:szCs w:val="21"/>
        </w:rPr>
        <w:t>你</w:t>
      </w:r>
      <w:r>
        <w:rPr>
          <w:rFonts w:ascii="宋体" w:hAnsi="宋体" w:cs="宋体"/>
          <w:szCs w:val="21"/>
        </w:rPr>
        <w:t>有何妙计?</w:t>
      </w:r>
    </w:p>
    <w:p>
      <w:pPr>
        <w:ind w:left="1260" w:hanging="1260"/>
      </w:pPr>
      <w:r>
        <w:rPr>
          <w:rFonts w:ascii="宋体" w:hAnsi="宋体" w:cs="宋体"/>
          <w:szCs w:val="21"/>
        </w:rPr>
        <w:t>老将军妙计!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：此计甚好，你我一同传令。)</w:t>
      </w:r>
    </w:p>
    <w:p>
      <w:pPr>
        <w:ind w:left="1260" w:hanging="1260"/>
      </w:pPr>
      <w:r>
        <w:rPr>
          <w:rFonts w:ascii="宋体" w:hAnsi="宋体" w:cs="宋体"/>
          <w:szCs w:val="21"/>
        </w:rPr>
        <w:t>众将官。</w:t>
      </w:r>
    </w:p>
    <w:p>
      <w:pPr>
        <w:ind w:left="1260" w:hanging="1260"/>
      </w:pPr>
      <w:r>
        <w:rPr>
          <w:rFonts w:ascii="宋体" w:hAnsi="宋体" w:cs="宋体"/>
          <w:szCs w:val="21"/>
        </w:rPr>
        <w:t>照计而行。</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】背地里暗笑诸葛亮，他道老夫少刚强。虽然年迈精神爽，杀人犹如宰鸡羊。催马来在阵头上，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】那旁来了送死郎。</w:t>
      </w:r>
    </w:p>
    <w:p>
      <w:pPr>
        <w:ind w:left="1260" w:hanging="1260"/>
      </w:pPr>
      <w:r>
        <w:rPr>
          <w:rFonts w:ascii="宋体" w:hAnsi="宋体" w:cs="宋体"/>
          <w:szCs w:val="21"/>
        </w:rPr>
        <w:t>来将通名。</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韩浩。)</w:t>
      </w:r>
    </w:p>
    <w:p>
      <w:pPr>
        <w:ind w:left="1260" w:hanging="1260"/>
      </w:pPr>
      <w:r>
        <w:rPr>
          <w:rFonts w:ascii="宋体" w:hAnsi="宋体" w:cs="宋体"/>
          <w:szCs w:val="21"/>
        </w:rPr>
        <w:t>你来则甚?</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替兄报仇。)</w:t>
      </w:r>
    </w:p>
    <w:p>
      <w:pPr>
        <w:ind w:left="1260" w:hanging="1260"/>
      </w:pPr>
      <w:r>
        <w:rPr>
          <w:rFonts w:ascii="宋体" w:hAnsi="宋体" w:cs="宋体"/>
          <w:szCs w:val="21"/>
        </w:rPr>
        <w:t>放马过来。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】走</w:t>
      </w:r>
      <w:r>
        <w:rPr>
          <w:rFonts w:hint="eastAsia" w:ascii="宋体" w:hAnsi="宋体" w:cs="宋体"/>
          <w:szCs w:val="21"/>
        </w:rPr>
        <w:t>投</w:t>
      </w:r>
      <w:r>
        <w:rPr>
          <w:rFonts w:ascii="宋体" w:hAnsi="宋体" w:cs="宋体"/>
          <w:szCs w:val="21"/>
        </w:rPr>
        <w:t>鱼儿入罗网，败阵绵羊敢逞强。老夫倒有容人量，怎奈宝刀世无双。眼前若有诸葛亮，</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】管教他含羞带愧他的脸无光。</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大将军八面威风。</w:t>
      </w:r>
    </w:p>
    <w:p>
      <w:pPr>
        <w:ind w:left="1260" w:hanging="1260"/>
      </w:pPr>
      <w:r>
        <w:rPr>
          <w:rFonts w:ascii="宋体" w:hAnsi="宋体" w:cs="宋体"/>
          <w:szCs w:val="21"/>
        </w:rPr>
        <w:t>有请。</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后帐留宴。</w:t>
      </w:r>
    </w:p>
    <w:p>
      <w:pPr>
        <w:ind w:left="1260" w:hanging="1260"/>
      </w:pPr>
      <w:r>
        <w:rPr>
          <w:rFonts w:ascii="宋体" w:hAnsi="宋体" w:cs="宋体"/>
          <w:szCs w:val="21"/>
        </w:rPr>
        <w:t>带马。</w:t>
      </w:r>
    </w:p>
    <w:p>
      <w:pPr>
        <w:ind w:left="1260" w:hanging="1260"/>
      </w:pPr>
      <w:r>
        <w:rPr>
          <w:rFonts w:ascii="宋体" w:hAnsi="宋体" w:cs="宋体"/>
          <w:szCs w:val="21"/>
        </w:rPr>
        <w:t>老将军，你我一笑而别了哇。呵呵哈哈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w:t>
      </w:r>
    </w:p>
    <w:p>
      <w:pPr>
        <w:ind w:left="1260" w:hanging="1260"/>
      </w:pPr>
      <w:r>
        <w:rPr>
          <w:rFonts w:ascii="宋体" w:hAnsi="宋体" w:cs="宋体"/>
          <w:szCs w:val="21"/>
        </w:rPr>
        <w:t>一赖</w:t>
      </w:r>
      <w:r>
        <w:rPr>
          <w:rStyle w:val="66"/>
          <w:rFonts w:ascii="宋体" w:hAnsi="宋体" w:cs="宋体"/>
          <w:szCs w:val="21"/>
        </w:rPr>
        <w:footnoteReference w:id="193"/>
      </w:r>
      <w:r>
        <w:rPr>
          <w:rFonts w:ascii="宋体" w:hAnsi="宋体" w:cs="宋体"/>
          <w:szCs w:val="21"/>
        </w:rPr>
        <w:t>主上洪福，二赖先生妙算。末将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：老臣)</w:t>
      </w:r>
      <w:r>
        <w:rPr>
          <w:rFonts w:ascii="宋体" w:hAnsi="宋体" w:cs="宋体"/>
          <w:szCs w:val="21"/>
        </w:rPr>
        <w:t>何功之有。</w:t>
      </w:r>
    </w:p>
    <w:p>
      <w:pPr>
        <w:ind w:left="1260" w:hanging="1260"/>
      </w:pPr>
      <w:r>
        <w:rPr>
          <w:rFonts w:ascii="宋体" w:hAnsi="宋体" w:cs="宋体"/>
          <w:szCs w:val="21"/>
        </w:rPr>
        <w:t>不敢呐不敢。</w:t>
      </w:r>
    </w:p>
    <w:p>
      <w:pPr>
        <w:ind w:left="1260" w:hanging="1260"/>
      </w:pPr>
      <w:r>
        <w:rPr>
          <w:rFonts w:ascii="宋体" w:hAnsi="宋体" w:cs="宋体"/>
          <w:szCs w:val="21"/>
        </w:rPr>
        <w:t>慢着。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：且慢呐)</w:t>
      </w:r>
    </w:p>
    <w:p>
      <w:pPr>
        <w:ind w:left="1260" w:hanging="1260"/>
      </w:pPr>
      <w:r>
        <w:rPr>
          <w:rFonts w:ascii="宋体" w:hAnsi="宋体" w:cs="宋体"/>
          <w:szCs w:val="21"/>
        </w:rPr>
        <w:t>军师啊，攻取定军山，何劳二千岁远路而来。赐末将一哨人马，生擒那夏侯渊入帐呃。</w:t>
      </w:r>
    </w:p>
    <w:p>
      <w:r>
        <w:rPr>
          <w:rFonts w:ascii="宋体" w:hAnsi="宋体" w:cs="宋体"/>
          <w:szCs w:val="21"/>
        </w:rPr>
        <w:t>军师呃，想那张郃乃中原有名上将，被末将杀得是望风而逃，何况那夏侯渊</w:t>
      </w:r>
      <w:r>
        <w:rPr>
          <w:rFonts w:hint="eastAsia" w:ascii="宋体" w:hAnsi="宋体" w:cs="宋体"/>
          <w:szCs w:val="21"/>
        </w:rPr>
        <w:t>，乃</w:t>
      </w:r>
      <w:r>
        <w:rPr>
          <w:rFonts w:ascii="宋体" w:hAnsi="宋体" w:cs="宋体"/>
          <w:szCs w:val="21"/>
        </w:rPr>
        <w:t>一勇之夫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：是一勇之夫)</w:t>
      </w:r>
      <w:r>
        <w:rPr>
          <w:rFonts w:ascii="宋体" w:hAnsi="宋体" w:cs="宋体"/>
          <w:szCs w:val="21"/>
        </w:rPr>
        <w:t>。</w:t>
      </w:r>
    </w:p>
    <w:p>
      <w:pPr>
        <w:ind w:left="1260" w:hanging="1260"/>
      </w:pPr>
      <w:r>
        <w:rPr>
          <w:rFonts w:ascii="宋体" w:hAnsi="宋体" w:cs="宋体"/>
          <w:szCs w:val="21"/>
        </w:rPr>
        <w:t>也罢。</w:t>
      </w:r>
    </w:p>
    <w:p>
      <w:pPr>
        <w:ind w:left="1260" w:hanging="1260"/>
      </w:pPr>
      <w:r>
        <w:rPr>
          <w:rFonts w:hint="eastAsia" w:ascii="宋体" w:hAnsi="宋体" w:cs="宋体"/>
          <w:szCs w:val="21"/>
        </w:rPr>
        <w:t>俺若(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倘某</w:t>
      </w:r>
      <w:r>
        <w:rPr>
          <w:rFonts w:hint="eastAsia" w:ascii="宋体" w:hAnsi="宋体" w:cs="宋体"/>
          <w:szCs w:val="21"/>
        </w:rPr>
        <w:t>；我若)</w:t>
      </w:r>
      <w:r>
        <w:rPr>
          <w:rFonts w:ascii="宋体" w:hAnsi="宋体" w:cs="宋体"/>
          <w:szCs w:val="21"/>
        </w:rPr>
        <w:t>胜不过那夏侯渊，愿输项上的人头。</w:t>
      </w:r>
    </w:p>
    <w:p>
      <w:pPr>
        <w:ind w:left="1260" w:hanging="1260"/>
      </w:pPr>
      <w:r>
        <w:rPr>
          <w:rFonts w:ascii="宋体" w:hAnsi="宋体" w:cs="宋体"/>
          <w:szCs w:val="21"/>
        </w:rPr>
        <w:t>打赌啊，</w:t>
      </w:r>
    </w:p>
    <w:p>
      <w:pPr>
        <w:ind w:left="1260" w:hanging="1260"/>
      </w:pPr>
      <w:r>
        <w:rPr>
          <w:rFonts w:ascii="宋体" w:hAnsi="宋体" w:cs="宋体"/>
          <w:szCs w:val="21"/>
        </w:rPr>
        <w:t>得罪了!</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哦!</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】在黄罗宝帐领将令，气坏了老将黄汉升。某昔年镇守长沙郡，偶遇云长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：圣贤)</w:t>
      </w:r>
      <w:r>
        <w:rPr>
          <w:rFonts w:ascii="宋体" w:hAnsi="宋体" w:cs="宋体"/>
          <w:szCs w:val="21"/>
        </w:rPr>
        <w:t>二将军。某中了他人的拖刀计，我的百步穿杨射他的盔缨。弃暗投明【</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】来归顺，食王的爵禄当报王的恩。</w:t>
      </w:r>
      <w:r>
        <w:rPr>
          <w:rFonts w:hint="eastAsia" w:ascii="宋体" w:hAnsi="宋体" w:cs="宋体"/>
          <w:szCs w:val="21"/>
        </w:rPr>
        <w:t>孝</w:t>
      </w:r>
      <w:r>
        <w:rPr>
          <w:rFonts w:ascii="宋体" w:hAnsi="宋体" w:cs="宋体"/>
          <w:szCs w:val="21"/>
        </w:rPr>
        <w:t>当竭力忠尽命，再与师爷把话论。一不用战鼓</w:t>
      </w:r>
      <w:r>
        <w:rPr>
          <w:rFonts w:hint="eastAsia" w:ascii="宋体" w:hAnsi="宋体" w:cs="宋体"/>
          <w:szCs w:val="21"/>
        </w:rPr>
        <w:t>嗵嗵</w:t>
      </w:r>
      <w:r>
        <w:rPr>
          <w:rFonts w:ascii="宋体" w:hAnsi="宋体" w:cs="宋体"/>
          <w:szCs w:val="21"/>
        </w:rPr>
        <w:t>打，二不用副将随后跟。只要我黄忠一骑马，匹马单刀取定军。十日之内攻得胜</w:t>
      </w:r>
      <w:r>
        <w:rPr>
          <w:rStyle w:val="66"/>
          <w:rFonts w:ascii="宋体" w:hAnsi="宋体" w:cs="宋体"/>
          <w:szCs w:val="21"/>
        </w:rPr>
        <w:footnoteReference w:id="194"/>
      </w:r>
      <w:r>
        <w:rPr>
          <w:rFonts w:ascii="宋体" w:hAnsi="宋体" w:cs="宋体"/>
          <w:szCs w:val="21"/>
        </w:rPr>
        <w:t>，军师的大印付与某的身。十日之内不得胜，愿将人头挂营门。来来来带过爷的马能行，</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】我要把定军山一扫平。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】吾主爷攻打葭萌关，将士纷纷取东川。可笑军师见识浅，道我难胜那夏侯渊。张郃被某杀破胆，卸甲丢盔奔荒山。坐至在雕鞍将令传，大小儿郎听爷言</w:t>
      </w:r>
      <w:r>
        <w:rPr>
          <w:rFonts w:hint="eastAsia" w:ascii="宋体" w:hAnsi="宋体" w:cs="宋体"/>
          <w:szCs w:val="21"/>
        </w:rPr>
        <w:t>：</w:t>
      </w:r>
      <w:r>
        <w:rPr>
          <w:rFonts w:ascii="宋体" w:hAnsi="宋体" w:cs="宋体"/>
          <w:szCs w:val="21"/>
        </w:rPr>
        <w:t>埋鹿角</w:t>
      </w:r>
      <w:r>
        <w:rPr>
          <w:rFonts w:hint="eastAsia" w:ascii="宋体" w:hAnsi="宋体" w:cs="宋体"/>
          <w:szCs w:val="21"/>
        </w:rPr>
        <w:t>、</w:t>
      </w:r>
      <w:r>
        <w:rPr>
          <w:rFonts w:ascii="宋体" w:hAnsi="宋体" w:cs="宋体"/>
          <w:szCs w:val="21"/>
        </w:rPr>
        <w:t>掘沟堑</w:t>
      </w:r>
      <w:r>
        <w:rPr>
          <w:rFonts w:hint="eastAsia" w:ascii="宋体" w:hAnsi="宋体" w:cs="宋体"/>
          <w:szCs w:val="21"/>
        </w:rPr>
        <w:t>，金晶</w:t>
      </w:r>
      <w:r>
        <w:rPr>
          <w:rFonts w:ascii="宋体" w:hAnsi="宋体" w:cs="宋体"/>
          <w:szCs w:val="21"/>
        </w:rPr>
        <w:t>铠甲扣连环。上前个个把功建，退后的人头挂高竿。大吼一声催前站，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】十日之内取东川。</w:t>
      </w:r>
    </w:p>
    <w:p>
      <w:r>
        <w:rPr>
          <w:rFonts w:hint="eastAsia" w:ascii="宋体" w:hAnsi="宋体" w:cs="宋体"/>
          <w:szCs w:val="21"/>
        </w:rPr>
        <w:t>(</w:t>
      </w:r>
      <w:r>
        <w:rPr>
          <w:rFonts w:hint="eastAsia" w:ascii="楷体" w:hAnsi="楷体" w:eastAsia="楷体" w:cs="宋体"/>
          <w:szCs w:val="21"/>
        </w:rPr>
        <w:t>唱</w:t>
      </w:r>
      <w:r>
        <w:rPr>
          <w:rFonts w:hint="eastAsia" w:ascii="宋体" w:hAnsi="宋体" w:cs="宋体"/>
          <w:szCs w:val="21"/>
        </w:rPr>
        <w:t>“取东川”，</w:t>
      </w:r>
      <w:r>
        <w:rPr>
          <w:rFonts w:hint="eastAsia" w:ascii="楷体" w:hAnsi="楷体" w:eastAsia="楷体" w:cs="宋体"/>
          <w:szCs w:val="21"/>
        </w:rPr>
        <w:t>右手马鞭</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左手拉开平亮</w:t>
      </w:r>
      <w:r>
        <w:rPr>
          <w:rFonts w:hint="eastAsia" w:ascii="宋体" w:hAnsi="宋体" w:cs="宋体"/>
          <w:szCs w:val="21"/>
        </w:rPr>
        <w:t>，</w:t>
      </w:r>
      <w:r>
        <w:rPr>
          <w:rFonts w:hint="eastAsia" w:ascii="楷体" w:hAnsi="楷体" w:eastAsia="楷体" w:cs="宋体"/>
          <w:szCs w:val="21"/>
        </w:rPr>
        <w:t>正亮在</w:t>
      </w:r>
      <w:r>
        <w:rPr>
          <w:rFonts w:hint="eastAsia" w:ascii="宋体" w:hAnsi="宋体" w:cs="宋体"/>
          <w:szCs w:val="21"/>
        </w:rPr>
        <w:t>“川”</w:t>
      </w:r>
      <w:r>
        <w:rPr>
          <w:rFonts w:hint="eastAsia" w:ascii="楷体" w:hAnsi="楷体" w:eastAsia="楷体" w:cs="宋体"/>
          <w:szCs w:val="21"/>
        </w:rPr>
        <w:t>字上</w:t>
      </w:r>
      <w:r>
        <w:rPr>
          <w:rFonts w:hint="eastAsia" w:ascii="宋体" w:hAnsi="宋体" w:cs="宋体"/>
          <w:szCs w:val="21"/>
        </w:rPr>
        <w:t>。</w:t>
      </w:r>
      <w:r>
        <w:rPr>
          <w:rFonts w:hint="eastAsia" w:ascii="楷体" w:hAnsi="楷体" w:eastAsia="楷体" w:cs="宋体"/>
          <w:szCs w:val="21"/>
        </w:rPr>
        <w:t>再反云手</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推左掌</w:t>
      </w:r>
      <w:r>
        <w:rPr>
          <w:rFonts w:hint="eastAsia" w:ascii="宋体" w:hAnsi="宋体" w:cs="宋体"/>
          <w:szCs w:val="21"/>
        </w:rPr>
        <w:t>(</w:t>
      </w:r>
      <w:r>
        <w:rPr>
          <w:rFonts w:hint="eastAsia" w:ascii="楷体" w:hAnsi="楷体" w:eastAsia="楷体" w:cs="宋体"/>
          <w:szCs w:val="21"/>
        </w:rPr>
        <w:t>向左斜场</w:t>
      </w:r>
      <w:r>
        <w:rPr>
          <w:rFonts w:hint="eastAsia" w:ascii="宋体" w:hAnsi="宋体" w:cs="宋体"/>
          <w:szCs w:val="21"/>
        </w:rPr>
        <w:t>)，</w:t>
      </w:r>
      <w:r>
        <w:rPr>
          <w:rFonts w:hint="eastAsia" w:ascii="楷体" w:hAnsi="楷体" w:eastAsia="楷体" w:cs="宋体"/>
          <w:szCs w:val="21"/>
        </w:rPr>
        <w:t>抱鞭</w:t>
      </w:r>
      <w:r>
        <w:rPr>
          <w:rFonts w:hint="eastAsia" w:ascii="宋体" w:hAnsi="宋体" w:cs="宋体"/>
          <w:szCs w:val="21"/>
        </w:rPr>
        <w:t>，</w:t>
      </w:r>
      <w:r>
        <w:rPr>
          <w:rFonts w:hint="eastAsia" w:ascii="楷体" w:hAnsi="楷体" w:eastAsia="楷体" w:cs="宋体"/>
          <w:szCs w:val="21"/>
        </w:rPr>
        <w:t>跨右腿</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甩髯口</w:t>
      </w:r>
      <w:r>
        <w:rPr>
          <w:rFonts w:hint="eastAsia" w:ascii="宋体" w:hAnsi="宋体" w:cs="宋体"/>
          <w:szCs w:val="21"/>
        </w:rPr>
        <w:t>，</w:t>
      </w:r>
      <w:r>
        <w:rPr>
          <w:rFonts w:hint="eastAsia" w:ascii="楷体" w:hAnsi="楷体" w:eastAsia="楷体" w:cs="宋体"/>
          <w:szCs w:val="21"/>
        </w:rPr>
        <w:t>左脚找地方</w:t>
      </w:r>
      <w:r>
        <w:rPr>
          <w:rFonts w:hint="eastAsia" w:ascii="宋体" w:hAnsi="宋体" w:cs="宋体"/>
          <w:szCs w:val="21"/>
        </w:rPr>
        <w:t>，</w:t>
      </w:r>
      <w:r>
        <w:rPr>
          <w:rFonts w:hint="eastAsia" w:ascii="楷体" w:hAnsi="楷体" w:eastAsia="楷体" w:cs="宋体"/>
          <w:szCs w:val="21"/>
        </w:rPr>
        <w:t>左腿弓步</w:t>
      </w:r>
      <w:r>
        <w:rPr>
          <w:rFonts w:hint="eastAsia" w:ascii="宋体" w:hAnsi="宋体" w:cs="宋体"/>
          <w:szCs w:val="21"/>
        </w:rPr>
        <w:t>，</w:t>
      </w:r>
      <w:r>
        <w:rPr>
          <w:rFonts w:hint="eastAsia" w:ascii="楷体" w:hAnsi="楷体" w:eastAsia="楷体" w:cs="宋体"/>
          <w:szCs w:val="21"/>
        </w:rPr>
        <w:t>觑地</w:t>
      </w:r>
      <w:r>
        <w:rPr>
          <w:rFonts w:hint="eastAsia" w:ascii="宋体" w:hAnsi="宋体" w:cs="宋体"/>
          <w:szCs w:val="21"/>
        </w:rPr>
        <w:t>，</w:t>
      </w:r>
      <w:r>
        <w:rPr>
          <w:rFonts w:hint="eastAsia" w:ascii="楷体" w:hAnsi="楷体" w:eastAsia="楷体" w:cs="宋体"/>
          <w:szCs w:val="21"/>
        </w:rPr>
        <w:t>勒马</w:t>
      </w:r>
      <w:r>
        <w:rPr>
          <w:rFonts w:hint="eastAsia" w:ascii="宋体" w:hAnsi="宋体" w:cs="宋体"/>
          <w:szCs w:val="21"/>
        </w:rPr>
        <w: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拿神</w:t>
      </w:r>
      <w:r>
        <w:rPr>
          <w:rFonts w:hint="eastAsia" w:ascii="宋体" w:hAnsi="宋体" w:cs="宋体"/>
          <w:szCs w:val="21"/>
        </w:rPr>
        <w:t>。&lt;</w:t>
      </w:r>
      <w:r>
        <w:rPr>
          <w:rFonts w:hint="eastAsia" w:ascii="楷体" w:hAnsi="楷体" w:eastAsia="楷体" w:cs="宋体"/>
          <w:b/>
          <w:szCs w:val="21"/>
        </w:rPr>
        <w:t>四击头</w:t>
      </w:r>
      <w:r>
        <w:rPr>
          <w:rFonts w:hint="eastAsia" w:ascii="宋体" w:hAnsi="宋体" w:cs="宋体"/>
          <w:szCs w:val="21"/>
        </w:rPr>
        <w:t>&gt;</w:t>
      </w:r>
      <w:r>
        <w:rPr>
          <w:rFonts w:hint="eastAsia" w:ascii="楷体" w:hAnsi="楷体" w:eastAsia="楷体" w:cs="宋体"/>
          <w:szCs w:val="21"/>
        </w:rPr>
        <w:t>接</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倒脚活法儿</w:t>
      </w:r>
      <w:r>
        <w:rPr>
          <w:rFonts w:hint="eastAsia" w:ascii="宋体" w:hAnsi="宋体" w:cs="宋体"/>
          <w:szCs w:val="21"/>
        </w:rPr>
        <w:t>，</w:t>
      </w:r>
      <w:r>
        <w:rPr>
          <w:rFonts w:hint="eastAsia" w:ascii="楷体" w:hAnsi="楷体" w:eastAsia="楷体" w:cs="宋体"/>
          <w:szCs w:val="21"/>
        </w:rPr>
        <w:t>起身</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向右圆着走三步</w:t>
      </w:r>
      <w:r>
        <w:rPr>
          <w:rFonts w:hint="eastAsia" w:ascii="宋体" w:hAnsi="宋体" w:cs="宋体"/>
          <w:szCs w:val="21"/>
        </w:rPr>
        <w:t>，</w:t>
      </w:r>
      <w:r>
        <w:rPr>
          <w:rFonts w:hint="eastAsia" w:ascii="楷体" w:hAnsi="楷体" w:eastAsia="楷体" w:cs="宋体"/>
          <w:szCs w:val="21"/>
        </w:rPr>
        <w:t>反云手转身</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打马出右腿</w:t>
      </w:r>
      <w:r>
        <w:rPr>
          <w:rFonts w:hint="eastAsia" w:ascii="宋体" w:hAnsi="宋体" w:cs="宋体"/>
          <w:szCs w:val="21"/>
        </w:rPr>
        <w:t>(</w:t>
      </w:r>
      <w:r>
        <w:rPr>
          <w:rFonts w:hint="eastAsia" w:ascii="楷体" w:hAnsi="楷体" w:eastAsia="楷体" w:cs="宋体"/>
          <w:szCs w:val="21"/>
        </w:rPr>
        <w:t>面外</w:t>
      </w:r>
      <w:r>
        <w:rPr>
          <w:rFonts w:hint="eastAsia" w:ascii="宋体" w:hAnsi="宋体" w:cs="宋体"/>
          <w:szCs w:val="21"/>
        </w:rPr>
        <w:t>)，</w:t>
      </w:r>
      <w:r>
        <w:rPr>
          <w:rFonts w:hint="eastAsia" w:ascii="楷体" w:hAnsi="楷体" w:eastAsia="楷体" w:cs="宋体"/>
          <w:szCs w:val="21"/>
        </w:rPr>
        <w:t>向左甩髯口</w:t>
      </w:r>
      <w:r>
        <w:rPr>
          <w:rFonts w:hint="eastAsia" w:ascii="宋体" w:hAnsi="宋体" w:cs="宋体"/>
          <w:szCs w:val="21"/>
        </w:rPr>
        <w:t>，</w:t>
      </w:r>
      <w:r>
        <w:rPr>
          <w:rFonts w:hint="eastAsia" w:ascii="楷体" w:hAnsi="楷体" w:eastAsia="楷体" w:cs="宋体"/>
          <w:szCs w:val="21"/>
        </w:rPr>
        <w:t>左手勒马</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，&lt;</w:t>
      </w:r>
      <w:r>
        <w:rPr>
          <w:rFonts w:hint="eastAsia" w:ascii="楷体" w:hAnsi="楷体" w:eastAsia="楷体" w:cs="宋体"/>
          <w:b/>
          <w:szCs w:val="21"/>
        </w:rPr>
        <w:t>八嗒仓</w:t>
      </w:r>
      <w:r>
        <w:rPr>
          <w:rFonts w:hint="eastAsia" w:ascii="宋体" w:hAnsi="宋体" w:cs="宋体"/>
          <w:szCs w:val="21"/>
        </w:rPr>
        <w:t>&gt;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面对下场门</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(两军对垒动干戈，一来一往战几合。)</w:t>
      </w:r>
      <w:r>
        <w:rPr>
          <w:rFonts w:ascii="宋体" w:hAnsi="宋体" w:cs="宋体"/>
          <w:szCs w:val="21"/>
        </w:rPr>
        <w:t>夏侯渊打扮真不错，黑面长须似阎罗。劝你马前归顺我，宝刀下去尔的命难活。</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】两家交锋来会过，一来一往动干戈。魏营打罢得胜的鼓，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】我营缘何不鸣锣。</w:t>
      </w:r>
    </w:p>
    <w:p>
      <w:pPr>
        <w:ind w:left="1260" w:hanging="1260"/>
      </w:pPr>
      <w:r>
        <w:rPr>
          <w:rFonts w:ascii="宋体" w:hAnsi="宋体" w:cs="宋体"/>
          <w:szCs w:val="21"/>
        </w:rPr>
        <w:t>再探。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】听一言来心冒火，不由老夫咬牙</w:t>
      </w:r>
      <w:r>
        <w:rPr>
          <w:rFonts w:hint="eastAsia" w:ascii="宋体" w:hAnsi="宋体" w:cs="宋体"/>
          <w:szCs w:val="21"/>
        </w:rPr>
        <w:t>车</w:t>
      </w:r>
      <w:r>
        <w:rPr>
          <w:rStyle w:val="66"/>
          <w:rFonts w:ascii="宋体" w:hAnsi="宋体" w:cs="宋体"/>
          <w:szCs w:val="21"/>
        </w:rPr>
        <w:footnoteReference w:id="195"/>
      </w:r>
      <w:r>
        <w:rPr>
          <w:rFonts w:ascii="宋体" w:hAnsi="宋体" w:cs="宋体"/>
          <w:szCs w:val="21"/>
        </w:rPr>
        <w:t>。人来与爷马带过。</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右手扣腕横刀</w:t>
      </w:r>
      <w:r>
        <w:rPr>
          <w:rFonts w:hint="eastAsia" w:ascii="宋体" w:hAnsi="宋体" w:cs="宋体"/>
          <w:szCs w:val="21"/>
        </w:rPr>
        <w:t>，</w:t>
      </w:r>
      <w:r>
        <w:rPr>
          <w:rFonts w:hint="eastAsia" w:ascii="楷体" w:hAnsi="楷体" w:eastAsia="楷体" w:cs="宋体"/>
          <w:szCs w:val="21"/>
        </w:rPr>
        <w:t>左手弹髯口举手</w:t>
      </w:r>
      <w:r>
        <w:rPr>
          <w:rFonts w:hint="eastAsia" w:ascii="宋体" w:hAnsi="宋体" w:cs="宋体"/>
          <w:szCs w:val="21"/>
        </w:rPr>
        <w:t>，</w:t>
      </w:r>
      <w:r>
        <w:rPr>
          <w:rFonts w:hint="eastAsia" w:ascii="楷体" w:hAnsi="楷体" w:eastAsia="楷体" w:cs="宋体"/>
          <w:szCs w:val="21"/>
        </w:rPr>
        <w:t>看</w:t>
      </w:r>
      <w:r>
        <w:rPr>
          <w:rFonts w:hint="eastAsia" w:ascii="宋体" w:hAnsi="宋体" w:cs="宋体"/>
          <w:szCs w:val="21"/>
        </w:rPr>
        <w:t>夏侯尚)</w:t>
      </w:r>
    </w:p>
    <w:p>
      <w:pPr>
        <w:ind w:left="1260" w:hanging="1260"/>
      </w:pPr>
      <w:r>
        <w:rPr>
          <w:rFonts w:ascii="宋体" w:hAnsi="宋体" w:cs="宋体"/>
          <w:szCs w:val="21"/>
        </w:rPr>
        <w:t>哈哈</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顺手于左侧</w:t>
      </w:r>
      <w:r>
        <w:rPr>
          <w:rFonts w:hint="eastAsia" w:ascii="宋体" w:hAnsi="宋体" w:cs="宋体"/>
          <w:szCs w:val="21"/>
        </w:rPr>
        <w:t>，</w:t>
      </w:r>
      <w:r>
        <w:rPr>
          <w:rFonts w:hint="eastAsia" w:ascii="楷体" w:hAnsi="楷体" w:eastAsia="楷体" w:cs="宋体"/>
          <w:szCs w:val="21"/>
        </w:rPr>
        <w:t>双手握刀</w:t>
      </w:r>
      <w:r>
        <w:rPr>
          <w:rFonts w:hint="eastAsia" w:ascii="宋体" w:hAnsi="宋体" w:cs="宋体"/>
          <w:szCs w:val="21"/>
        </w:rPr>
        <w:t>，</w:t>
      </w:r>
      <w:r>
        <w:rPr>
          <w:rFonts w:hint="eastAsia" w:ascii="楷体" w:hAnsi="楷体" w:eastAsia="楷体" w:cs="宋体"/>
          <w:szCs w:val="21"/>
        </w:rPr>
        <w:t>刀头冲外</w:t>
      </w:r>
      <w:r>
        <w:rPr>
          <w:rFonts w:hint="eastAsia" w:ascii="宋体" w:hAnsi="宋体" w:cs="宋体"/>
          <w:szCs w:val="21"/>
        </w:rPr>
        <w:t>，</w:t>
      </w:r>
      <w:r>
        <w:rPr>
          <w:rFonts w:hint="eastAsia" w:ascii="楷体" w:hAnsi="楷体" w:eastAsia="楷体" w:cs="宋体"/>
          <w:szCs w:val="21"/>
        </w:rPr>
        <w:t>看刀</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横刀</w:t>
      </w:r>
      <w:r>
        <w:rPr>
          <w:rFonts w:hint="eastAsia" w:ascii="宋体" w:hAnsi="宋体" w:cs="宋体"/>
          <w:szCs w:val="21"/>
        </w:rPr>
        <w:t>，</w:t>
      </w:r>
      <w:r>
        <w:rPr>
          <w:rFonts w:hint="eastAsia" w:ascii="楷体" w:hAnsi="楷体" w:eastAsia="楷体" w:cs="宋体"/>
          <w:szCs w:val="21"/>
        </w:rPr>
        <w:t>面向外亮</w:t>
      </w:r>
      <w:r>
        <w:rPr>
          <w:rFonts w:hint="eastAsia" w:ascii="宋体" w:hAnsi="宋体" w:cs="宋体"/>
          <w:szCs w:val="21"/>
        </w:rPr>
        <w:t>)</w:t>
      </w:r>
    </w:p>
    <w:p>
      <w:pPr>
        <w:ind w:left="1260" w:hanging="1260"/>
      </w:pPr>
      <w:r>
        <w:rPr>
          <w:rFonts w:ascii="宋体" w:hAnsi="宋体" w:cs="宋体"/>
          <w:szCs w:val="21"/>
        </w:rPr>
        <w:t>啊哈哈哈……(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】夏侯渊武艺果然好，可算得中原将英豪。将身且坐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：将身来在)</w:t>
      </w:r>
      <w:r>
        <w:rPr>
          <w:rFonts w:ascii="宋体" w:hAnsi="宋体" w:cs="宋体"/>
          <w:szCs w:val="21"/>
        </w:rPr>
        <w:t>宝帐到，</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】营外缘何闹吵吵。</w:t>
      </w:r>
    </w:p>
    <w:p>
      <w:pPr>
        <w:ind w:left="1260" w:hanging="1260"/>
      </w:pPr>
      <w:r>
        <w:rPr>
          <w:rFonts w:ascii="宋体" w:hAnsi="宋体" w:cs="宋体"/>
          <w:szCs w:val="21"/>
        </w:rPr>
        <w:t>传。</w:t>
      </w:r>
    </w:p>
    <w:p>
      <w:pPr>
        <w:ind w:left="1260" w:hanging="1260"/>
      </w:pPr>
      <w:r>
        <w:rPr>
          <w:rFonts w:hint="eastAsia" w:ascii="宋体" w:hAnsi="宋体" w:cs="宋体"/>
          <w:szCs w:val="21"/>
        </w:rPr>
        <w:t>(罢了，)</w:t>
      </w:r>
      <w:r>
        <w:rPr>
          <w:rFonts w:ascii="宋体" w:hAnsi="宋体" w:cs="宋体"/>
          <w:szCs w:val="21"/>
        </w:rPr>
        <w:t>奉何人所差?</w:t>
      </w:r>
    </w:p>
    <w:p>
      <w:pPr>
        <w:ind w:left="1260" w:hanging="1260"/>
      </w:pPr>
      <w:r>
        <w:rPr>
          <w:rFonts w:ascii="宋体" w:hAnsi="宋体" w:cs="宋体"/>
          <w:szCs w:val="21"/>
        </w:rPr>
        <w:t>书信呈上，下去。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：下面伺候。)</w:t>
      </w:r>
    </w:p>
    <w:p>
      <w:pPr>
        <w:ind w:left="1260" w:hanging="1260"/>
      </w:pPr>
      <w:r>
        <w:rPr>
          <w:rFonts w:ascii="宋体" w:hAnsi="宋体" w:cs="宋体"/>
          <w:szCs w:val="21"/>
        </w:rPr>
        <w:t>夏侯渊来的书信，待我拆开一观。</w:t>
      </w:r>
    </w:p>
    <w:p>
      <w:pPr>
        <w:ind w:left="1260" w:hanging="1260"/>
      </w:pPr>
      <w:r>
        <w:rPr>
          <w:rFonts w:ascii="宋体" w:hAnsi="宋体" w:cs="宋体"/>
          <w:szCs w:val="21"/>
        </w:rPr>
        <w:t>唤下书人。</w:t>
      </w:r>
    </w:p>
    <w:p>
      <w:pPr>
        <w:ind w:left="1260" w:hanging="1260"/>
      </w:pPr>
      <w:r>
        <w:rPr>
          <w:rFonts w:ascii="宋体" w:hAnsi="宋体" w:cs="宋体"/>
          <w:szCs w:val="21"/>
        </w:rPr>
        <w:t>回去言讲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：回覆夏侯将军)</w:t>
      </w:r>
      <w:r>
        <w:rPr>
          <w:rFonts w:ascii="宋体" w:hAnsi="宋体" w:cs="宋体"/>
          <w:szCs w:val="21"/>
        </w:rPr>
        <w:t>，就说老夫修书不及，照书行事。</w:t>
      </w:r>
    </w:p>
    <w:p>
      <w:r>
        <w:rPr>
          <w:rFonts w:ascii="宋体" w:hAnsi="宋体" w:cs="宋体"/>
          <w:szCs w:val="21"/>
        </w:rPr>
        <w:t>且住。老夫正在营中无计可施，夏侯渊这封</w:t>
      </w:r>
      <w:r>
        <w:rPr>
          <w:rFonts w:hint="eastAsia" w:ascii="宋体" w:hAnsi="宋体" w:cs="宋体"/>
          <w:szCs w:val="21"/>
        </w:rPr>
        <w:t>书</w:t>
      </w:r>
      <w:r>
        <w:rPr>
          <w:rFonts w:ascii="宋体" w:hAnsi="宋体" w:cs="宋体"/>
          <w:szCs w:val="21"/>
        </w:rPr>
        <w:t>信来得是将将凑巧啊，明日午时三刻与老夫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：约定老夫</w:t>
      </w:r>
      <w:r>
        <w:rPr>
          <w:rFonts w:ascii="宋体" w:hAnsi="宋体" w:cs="宋体"/>
          <w:szCs w:val="21"/>
        </w:rPr>
        <w:t>明日午时三刻</w:t>
      </w:r>
      <w:r>
        <w:rPr>
          <w:rFonts w:hint="eastAsia" w:ascii="宋体" w:hAnsi="宋体" w:cs="宋体"/>
          <w:szCs w:val="21"/>
        </w:rPr>
        <w:t>)</w:t>
      </w:r>
      <w:r>
        <w:rPr>
          <w:rFonts w:ascii="宋体" w:hAnsi="宋体" w:cs="宋体"/>
          <w:szCs w:val="21"/>
        </w:rPr>
        <w:t>走马换将。那时先</w:t>
      </w:r>
      <w:r>
        <w:rPr>
          <w:rFonts w:hint="eastAsia" w:ascii="宋体" w:hAnsi="宋体" w:cs="宋体"/>
          <w:szCs w:val="21"/>
        </w:rPr>
        <w:t>教</w:t>
      </w:r>
      <w:r>
        <w:rPr>
          <w:rFonts w:ascii="宋体" w:hAnsi="宋体" w:cs="宋体"/>
          <w:szCs w:val="21"/>
        </w:rPr>
        <w:t>他放过我国先</w:t>
      </w:r>
      <w:r>
        <w:rPr>
          <w:rFonts w:hint="eastAsia" w:ascii="宋体" w:hAnsi="宋体" w:cs="宋体"/>
          <w:szCs w:val="21"/>
        </w:rPr>
        <w:t>行</w:t>
      </w:r>
      <w:r>
        <w:rPr>
          <w:rFonts w:ascii="宋体" w:hAnsi="宋体" w:cs="宋体"/>
          <w:szCs w:val="21"/>
        </w:rPr>
        <w:t>陈式，然后再放他侄男夏侯尚。习就百步穿杨，将他侄男一箭射死。那夏侯渊必定带领人马与他侄男报仇。那时老夫杀一阵，败一阵，败至在荒郊。习学关公拖刀之计，将他斩于马下。</w:t>
      </w:r>
    </w:p>
    <w:p>
      <w:pPr>
        <w:ind w:left="1260" w:hanging="1260"/>
      </w:pPr>
      <w:r>
        <w:rPr>
          <w:rFonts w:ascii="宋体" w:hAnsi="宋体" w:cs="宋体"/>
          <w:szCs w:val="21"/>
        </w:rPr>
        <w:t>夏侯渊呐，我的儿啊。你若来时，定中老夫拖刀之计也。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】这一封书信来得巧，天助黄忠成功劳。站立在辕门传令号，大小儿郎听根苗</w:t>
      </w:r>
      <w:r>
        <w:rPr>
          <w:rFonts w:hint="eastAsia" w:ascii="宋体" w:hAnsi="宋体" w:cs="宋体"/>
          <w:szCs w:val="21"/>
        </w:rPr>
        <w:t>：</w:t>
      </w:r>
      <w:r>
        <w:rPr>
          <w:rFonts w:ascii="宋体" w:hAnsi="宋体" w:cs="宋体"/>
          <w:szCs w:val="21"/>
        </w:rPr>
        <w:t>一通鼓战饭造，二通鼓紧战袍。三通鼓刀出鞘，四通鼓把兵交。向前个个俱有赏，退后项上吃一刀。就此与爷归营号，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】到明天午时成功劳。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请了。</w:t>
      </w:r>
    </w:p>
    <w:p>
      <w:pPr>
        <w:ind w:left="1260" w:hanging="1260"/>
      </w:pPr>
      <w:r>
        <w:rPr>
          <w:rFonts w:ascii="宋体" w:hAnsi="宋体" w:cs="宋体"/>
          <w:szCs w:val="21"/>
        </w:rPr>
        <w:t>正为书信而来，但不知哪家先放?</w:t>
      </w:r>
    </w:p>
    <w:p>
      <w:pPr>
        <w:ind w:left="1260" w:hanging="1260"/>
      </w:pPr>
      <w:r>
        <w:rPr>
          <w:rFonts w:ascii="宋体" w:hAnsi="宋体" w:cs="宋体"/>
          <w:szCs w:val="21"/>
        </w:rPr>
        <w:t>呃，老夫到此，乃是客位，自然是你家先放。</w:t>
      </w:r>
    </w:p>
    <w:p>
      <w:pPr>
        <w:ind w:left="1260" w:hanging="1260"/>
      </w:pPr>
      <w:r>
        <w:rPr>
          <w:rFonts w:hint="eastAsia" w:ascii="宋体" w:hAnsi="宋体" w:cs="宋体"/>
          <w:szCs w:val="21"/>
        </w:rPr>
        <w:t>老夫</w:t>
      </w:r>
      <w:r>
        <w:rPr>
          <w:rFonts w:ascii="宋体" w:hAnsi="宋体" w:cs="宋体"/>
          <w:szCs w:val="21"/>
        </w:rPr>
        <w:t>若有二意，日后死在药箭之……</w:t>
      </w:r>
    </w:p>
    <w:p>
      <w:pPr>
        <w:ind w:left="1260" w:hanging="1260"/>
      </w:pPr>
      <w:r>
        <w:rPr>
          <w:rFonts w:ascii="宋体" w:hAnsi="宋体" w:cs="宋体"/>
          <w:szCs w:val="21"/>
        </w:rPr>
        <w:t>焉有不放之理。</w:t>
      </w:r>
    </w:p>
    <w:p>
      <w:pPr>
        <w:ind w:left="1260" w:hanging="1260"/>
      </w:pPr>
      <w:r>
        <w:rPr>
          <w:rFonts w:ascii="宋体" w:hAnsi="宋体" w:cs="宋体"/>
          <w:szCs w:val="21"/>
        </w:rPr>
        <w:t>来，将夏侯尚放了过去。</w:t>
      </w:r>
    </w:p>
    <w:p>
      <w:pPr>
        <w:ind w:left="1260" w:hanging="1260"/>
      </w:pPr>
      <w:r>
        <w:rPr>
          <w:rFonts w:ascii="宋体" w:hAnsi="宋体" w:cs="宋体"/>
          <w:szCs w:val="21"/>
        </w:rPr>
        <w:t>弓箭伺候。</w:t>
      </w:r>
    </w:p>
    <w:p>
      <w:pPr>
        <w:ind w:left="1260" w:hanging="1260"/>
      </w:pPr>
      <w:r>
        <w:rPr>
          <w:rFonts w:ascii="宋体" w:hAnsi="宋体" w:cs="宋体"/>
          <w:szCs w:val="21"/>
        </w:rPr>
        <w:t>夏侯尚，看箭。</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且住，夏侯渊来得厉害。再若来时，拖刀计伤他。</w:t>
      </w:r>
    </w:p>
    <w:p>
      <w:pPr>
        <w:ind w:left="1260" w:hanging="1260"/>
      </w:pPr>
      <w:r>
        <w:rPr>
          <w:rFonts w:hint="eastAsia" w:ascii="宋体" w:hAnsi="宋体" w:cs="宋体"/>
          <w:szCs w:val="21"/>
        </w:rPr>
        <w:t>(</w:t>
      </w:r>
      <w:r>
        <w:rPr>
          <w:rFonts w:hint="eastAsia" w:ascii="楷体" w:hAnsi="楷体" w:eastAsia="楷体" w:cs="宋体"/>
          <w:szCs w:val="21"/>
        </w:rPr>
        <w:t>向左转半圈</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，&lt;</w:t>
      </w:r>
      <w:r>
        <w:rPr>
          <w:rFonts w:hint="eastAsia" w:ascii="楷体" w:hAnsi="楷体" w:eastAsia="楷体" w:cs="宋体"/>
          <w:b/>
          <w:szCs w:val="21"/>
        </w:rPr>
        <w:t>冲头</w:t>
      </w:r>
      <w:r>
        <w:rPr>
          <w:rFonts w:hint="eastAsia" w:ascii="宋体" w:hAnsi="宋体" w:cs="宋体"/>
          <w:szCs w:val="21"/>
        </w:rPr>
        <w:t>&gt;，&lt;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向右转身上步</w:t>
      </w:r>
      <w:r>
        <w:rPr>
          <w:rFonts w:hint="eastAsia" w:ascii="宋体" w:hAnsi="宋体" w:cs="宋体"/>
          <w:szCs w:val="21"/>
        </w:rPr>
        <w:t>，</w:t>
      </w:r>
      <w:r>
        <w:rPr>
          <w:rFonts w:hint="eastAsia" w:ascii="楷体" w:hAnsi="楷体" w:eastAsia="楷体" w:cs="宋体"/>
          <w:szCs w:val="21"/>
        </w:rPr>
        <w:t>右手横握刀</w:t>
      </w:r>
      <w:r>
        <w:rPr>
          <w:rFonts w:hint="eastAsia" w:ascii="宋体" w:hAnsi="宋体" w:cs="宋体"/>
          <w:szCs w:val="21"/>
        </w:rPr>
        <w:t>，</w:t>
      </w:r>
      <w:r>
        <w:rPr>
          <w:rFonts w:hint="eastAsia" w:ascii="楷体" w:hAnsi="楷体" w:eastAsia="楷体" w:cs="宋体"/>
          <w:szCs w:val="21"/>
        </w:rPr>
        <w:t>左手举起</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右手背刀</w:t>
      </w:r>
      <w:r>
        <w:rPr>
          <w:rFonts w:hint="eastAsia" w:ascii="宋体" w:hAnsi="宋体" w:cs="宋体"/>
          <w:szCs w:val="21"/>
        </w:rPr>
        <w:t>，</w:t>
      </w:r>
      <w:r>
        <w:rPr>
          <w:rFonts w:hint="eastAsia" w:ascii="楷体" w:hAnsi="楷体" w:eastAsia="楷体" w:cs="宋体"/>
          <w:szCs w:val="21"/>
        </w:rPr>
        <w:t>刀头在下</w:t>
      </w:r>
      <w:r>
        <w:rPr>
          <w:rFonts w:hint="eastAsia" w:ascii="宋体" w:hAnsi="宋体" w:cs="宋体"/>
          <w:szCs w:val="21"/>
        </w:rPr>
        <w:t>，</w:t>
      </w:r>
      <w:r>
        <w:rPr>
          <w:rFonts w:hint="eastAsia" w:ascii="楷体" w:hAnsi="楷体" w:eastAsia="楷体" w:cs="宋体"/>
          <w:szCs w:val="21"/>
        </w:rPr>
        <w:t>撤右步</w:t>
      </w:r>
      <w:r>
        <w:rPr>
          <w:rFonts w:hint="eastAsia" w:ascii="宋体" w:hAnsi="宋体" w:cs="宋体"/>
          <w:szCs w:val="21"/>
        </w:rPr>
        <w:t>，</w:t>
      </w:r>
      <w:r>
        <w:rPr>
          <w:rFonts w:hint="eastAsia" w:ascii="楷体" w:hAnsi="楷体" w:eastAsia="楷体" w:cs="宋体"/>
          <w:szCs w:val="21"/>
        </w:rPr>
        <w:t>左手托髯口</w:t>
      </w:r>
      <w:r>
        <w:rPr>
          <w:rFonts w:hint="eastAsia" w:ascii="宋体" w:hAnsi="宋体" w:cs="宋体"/>
          <w:szCs w:val="21"/>
        </w:rPr>
        <w:t>，</w:t>
      </w:r>
      <w:r>
        <w:rPr>
          <w:rFonts w:hint="eastAsia" w:ascii="楷体" w:hAnsi="楷体" w:eastAsia="楷体" w:cs="宋体"/>
          <w:szCs w:val="21"/>
        </w:rPr>
        <w:t>左弓步</w:t>
      </w:r>
      <w:r>
        <w:rPr>
          <w:rFonts w:hint="eastAsia" w:ascii="宋体" w:hAnsi="宋体" w:cs="宋体"/>
          <w:szCs w:val="21"/>
        </w:rPr>
        <w:t>，</w:t>
      </w:r>
      <w:r>
        <w:rPr>
          <w:rFonts w:hint="eastAsia" w:ascii="楷体" w:hAnsi="楷体" w:eastAsia="楷体" w:cs="宋体"/>
          <w:szCs w:val="21"/>
        </w:rPr>
        <w:t>冲左斜场</w:t>
      </w:r>
      <w:r>
        <w:rPr>
          <w:rFonts w:hint="eastAsia" w:ascii="宋体" w:hAnsi="宋体" w:cs="宋体"/>
          <w:szCs w:val="21"/>
        </w:rPr>
        <w:t>，</w:t>
      </w:r>
      <w:r>
        <w:rPr>
          <w:rFonts w:hint="eastAsia" w:ascii="楷体" w:hAnsi="楷体" w:eastAsia="楷体" w:cs="宋体"/>
          <w:szCs w:val="21"/>
        </w:rPr>
        <w:t>面对外</w:t>
      </w:r>
      <w:r>
        <w:rPr>
          <w:rFonts w:hint="eastAsia" w:ascii="宋体" w:hAnsi="宋体" w:cs="宋体"/>
          <w:szCs w:val="21"/>
        </w:rPr>
        <w:t>)</w:t>
      </w:r>
    </w:p>
    <w:p>
      <w:pPr>
        <w:ind w:left="1260" w:hanging="1260"/>
      </w:pPr>
      <w:r>
        <w:rPr>
          <w:rFonts w:ascii="宋体" w:hAnsi="宋体" w:cs="宋体"/>
          <w:szCs w:val="21"/>
        </w:rPr>
        <w:t>哈哈，</w:t>
      </w:r>
      <w:r>
        <w:rPr>
          <w:rFonts w:hint="eastAsia" w:ascii="宋体" w:hAnsi="宋体" w:cs="宋体"/>
          <w:szCs w:val="21"/>
        </w:rPr>
        <w:t>(</w:t>
      </w:r>
      <w:r>
        <w:rPr>
          <w:rFonts w:hint="eastAsia" w:ascii="楷体" w:hAnsi="楷体" w:eastAsia="楷体" w:cs="宋体"/>
          <w:szCs w:val="21"/>
        </w:rPr>
        <w:t>此处左臂撑开</w:t>
      </w:r>
      <w:r>
        <w:rPr>
          <w:rFonts w:hint="eastAsia" w:ascii="宋体" w:hAnsi="宋体" w:cs="宋体"/>
          <w:szCs w:val="21"/>
        </w:rPr>
        <w:t>，</w:t>
      </w:r>
      <w:r>
        <w:rPr>
          <w:rFonts w:hint="eastAsia" w:ascii="楷体" w:hAnsi="楷体" w:eastAsia="楷体" w:cs="宋体"/>
          <w:szCs w:val="21"/>
        </w:rPr>
        <w:t>手对左腿马面</w:t>
      </w:r>
      <w:r>
        <w:rPr>
          <w:rFonts w:hint="eastAsia" w:ascii="宋体" w:hAnsi="宋体" w:cs="宋体"/>
          <w:szCs w:val="21"/>
        </w:rPr>
        <w:t>，</w:t>
      </w:r>
      <w:r>
        <w:rPr>
          <w:rFonts w:hint="eastAsia" w:ascii="楷体" w:hAnsi="楷体" w:eastAsia="楷体" w:cs="宋体"/>
          <w:szCs w:val="21"/>
        </w:rPr>
        <w:t>右臂伸直</w:t>
      </w:r>
      <w:r>
        <w:rPr>
          <w:rFonts w:hint="eastAsia" w:ascii="宋体" w:hAnsi="宋体" w:cs="宋体"/>
          <w:szCs w:val="21"/>
        </w:rPr>
        <w:t>，</w:t>
      </w:r>
      <w:r>
        <w:rPr>
          <w:rFonts w:hint="eastAsia" w:ascii="楷体" w:hAnsi="楷体" w:eastAsia="楷体" w:cs="宋体"/>
          <w:szCs w:val="21"/>
        </w:rPr>
        <w:t>手对右胯</w:t>
      </w:r>
      <w:r>
        <w:rPr>
          <w:rFonts w:hint="eastAsia" w:ascii="宋体" w:hAnsi="宋体" w:cs="宋体"/>
          <w:szCs w:val="21"/>
        </w:rPr>
        <w:t>，</w:t>
      </w:r>
      <w:r>
        <w:rPr>
          <w:rFonts w:hint="eastAsia" w:ascii="楷体" w:hAnsi="楷体" w:eastAsia="楷体" w:cs="宋体"/>
          <w:szCs w:val="21"/>
        </w:rPr>
        <w:t>两腕着力</w:t>
      </w:r>
      <w:r>
        <w:rPr>
          <w:rFonts w:hint="eastAsia" w:ascii="宋体" w:hAnsi="宋体" w:cs="宋体"/>
          <w:szCs w:val="21"/>
        </w:rPr>
        <w:t>，</w:t>
      </w:r>
      <w:r>
        <w:rPr>
          <w:rFonts w:hint="eastAsia" w:ascii="楷体" w:hAnsi="楷体" w:eastAsia="楷体" w:cs="宋体"/>
          <w:szCs w:val="21"/>
        </w:rPr>
        <w:t>身上不能使劲</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收左步面右前</w:t>
      </w:r>
      <w:r>
        <w:rPr>
          <w:rFonts w:hint="eastAsia" w:ascii="宋体" w:hAnsi="宋体" w:cs="宋体"/>
          <w:szCs w:val="21"/>
        </w:rPr>
        <w:t>，</w:t>
      </w:r>
      <w:r>
        <w:rPr>
          <w:rFonts w:hint="eastAsia" w:ascii="楷体" w:hAnsi="楷体" w:eastAsia="楷体" w:cs="宋体"/>
          <w:szCs w:val="21"/>
        </w:rPr>
        <w:t>丁字步</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w:t>
      </w:r>
      <w:r>
        <w:rPr>
          <w:rFonts w:hint="eastAsia" w:ascii="楷体" w:hAnsi="楷体" w:eastAsia="楷体" w:cs="宋体"/>
          <w:szCs w:val="21"/>
        </w:rPr>
        <w:t>亮</w:t>
      </w:r>
      <w:r>
        <w:rPr>
          <w:rFonts w:hint="eastAsia" w:ascii="宋体" w:hAnsi="宋体" w:cs="宋体"/>
          <w:szCs w:val="21"/>
        </w:rPr>
        <w:t>)</w:t>
      </w:r>
    </w:p>
    <w:p>
      <w:pPr>
        <w:ind w:left="1260" w:hanging="1260"/>
      </w:pPr>
      <w:r>
        <w:rPr>
          <w:rFonts w:hint="eastAsia" w:ascii="宋体" w:hAnsi="宋体" w:cs="宋体"/>
          <w:szCs w:val="21"/>
        </w:rPr>
        <w:t>啊</w:t>
      </w:r>
      <w:r>
        <w:rPr>
          <w:rFonts w:ascii="宋体" w:hAnsi="宋体" w:cs="宋体"/>
          <w:szCs w:val="21"/>
        </w:rPr>
        <w:t>呵呵哈哈哈……(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rPr>
          <w:rFonts w:hint="eastAsia"/>
        </w:rPr>
      </w:pPr>
      <w:bookmarkStart w:id="101" w:name="__RefHeading___Toc414518273"/>
      <w:bookmarkEnd w:id="101"/>
      <w:bookmarkStart w:id="102" w:name="_Toc1262331802"/>
      <w:r>
        <w:rPr>
          <w:rFonts w:hint="eastAsia"/>
        </w:rPr>
        <w:br w:type="page"/>
      </w:r>
    </w:p>
    <w:p>
      <w:pPr>
        <w:pStyle w:val="126"/>
        <w:bidi w:val="0"/>
      </w:pPr>
      <w:r>
        <w:rPr>
          <w:rFonts w:hint="eastAsia"/>
        </w:rPr>
        <w:t xml:space="preserve">阳平关 </w:t>
      </w:r>
      <w:r>
        <w:rPr>
          <w:rFonts w:hint="eastAsia"/>
          <w:sz w:val="24"/>
          <w:szCs w:val="24"/>
        </w:rPr>
        <w:t>之</w:t>
      </w:r>
      <w:r>
        <w:rPr>
          <w:rFonts w:hint="eastAsia"/>
        </w:rPr>
        <w:t xml:space="preserve"> 黄忠</w:t>
      </w:r>
      <w:bookmarkEnd w:id="10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哈哈，哈哈，啊呵呵哈哈哈……(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老臣奉命，斩得夏侯渊首级，特来献上。</w:t>
      </w:r>
    </w:p>
    <w:p>
      <w:pPr>
        <w:ind w:left="1260" w:hanging="1260"/>
      </w:pPr>
      <w:r>
        <w:rPr>
          <w:rFonts w:ascii="宋体" w:hAnsi="宋体" w:cs="宋体"/>
          <w:szCs w:val="21"/>
        </w:rPr>
        <w:t>号令辕门。</w:t>
      </w:r>
    </w:p>
    <w:p>
      <w:pPr>
        <w:ind w:left="1260" w:hanging="1260"/>
      </w:pPr>
      <w:r>
        <w:rPr>
          <w:rFonts w:ascii="宋体" w:hAnsi="宋体" w:cs="宋体"/>
          <w:szCs w:val="21"/>
        </w:rPr>
        <w:t>臣，</w:t>
      </w:r>
    </w:p>
    <w:p>
      <w:pPr>
        <w:ind w:left="1260" w:hanging="1260"/>
      </w:pPr>
      <w:r>
        <w:rPr>
          <w:rFonts w:ascii="宋体" w:hAnsi="宋体" w:cs="宋体"/>
          <w:szCs w:val="21"/>
        </w:rPr>
        <w:t>谢主隆恩。</w:t>
      </w:r>
    </w:p>
    <w:p>
      <w:pPr>
        <w:ind w:left="1260" w:hanging="1260"/>
      </w:pPr>
      <w:r>
        <w:rPr>
          <w:rFonts w:ascii="宋体" w:hAnsi="宋体" w:cs="宋体"/>
          <w:szCs w:val="21"/>
        </w:rPr>
        <w:t>老臣怎敢?</w:t>
      </w:r>
    </w:p>
    <w:p>
      <w:pPr>
        <w:ind w:left="1260" w:hanging="1260"/>
      </w:pPr>
      <w:r>
        <w:rPr>
          <w:rFonts w:ascii="宋体" w:hAnsi="宋体" w:cs="宋体"/>
          <w:szCs w:val="21"/>
        </w:rPr>
        <w:t>折煞老臣了。</w:t>
      </w:r>
    </w:p>
    <w:p>
      <w:pPr>
        <w:ind w:left="1260" w:hanging="1260"/>
      </w:pPr>
      <w:r>
        <w:rPr>
          <w:rFonts w:ascii="宋体" w:hAnsi="宋体" w:cs="宋体"/>
          <w:szCs w:val="21"/>
        </w:rPr>
        <w:t>主公请。</w:t>
      </w:r>
    </w:p>
    <w:p>
      <w:pPr>
        <w:ind w:left="1260" w:hanging="1260"/>
      </w:pPr>
      <w:r>
        <w:rPr>
          <w:rFonts w:ascii="宋体" w:hAnsi="宋体" w:cs="宋体"/>
          <w:szCs w:val="21"/>
        </w:rPr>
        <w:t>黄忠愿往。</w:t>
      </w:r>
    </w:p>
    <w:p>
      <w:pPr>
        <w:ind w:left="1260" w:hanging="1260"/>
      </w:pPr>
      <w:r>
        <w:rPr>
          <w:rFonts w:ascii="宋体" w:hAnsi="宋体" w:cs="宋体"/>
          <w:szCs w:val="21"/>
        </w:rPr>
        <w:t>食王爵禄，当报王恩，何言</w:t>
      </w:r>
      <w:r>
        <w:rPr>
          <w:rFonts w:hint="eastAsia" w:ascii="宋体" w:hAnsi="宋体" w:cs="宋体"/>
          <w:szCs w:val="21"/>
        </w:rPr>
        <w:t>“</w:t>
      </w:r>
      <w:r>
        <w:rPr>
          <w:rFonts w:ascii="宋体" w:hAnsi="宋体" w:cs="宋体"/>
          <w:szCs w:val="21"/>
        </w:rPr>
        <w:t>劳倦</w:t>
      </w:r>
      <w:r>
        <w:rPr>
          <w:rFonts w:hint="eastAsia" w:ascii="宋体" w:hAnsi="宋体" w:cs="宋体"/>
          <w:szCs w:val="21"/>
        </w:rPr>
        <w:t>”</w:t>
      </w:r>
      <w:r>
        <w:rPr>
          <w:rFonts w:ascii="宋体" w:hAnsi="宋体" w:cs="宋体"/>
          <w:szCs w:val="21"/>
        </w:rPr>
        <w:t>二字。</w:t>
      </w:r>
    </w:p>
    <w:p>
      <w:pPr>
        <w:ind w:left="1260" w:hanging="1260"/>
      </w:pPr>
      <w:r>
        <w:rPr>
          <w:rFonts w:ascii="宋体" w:hAnsi="宋体" w:cs="宋体"/>
          <w:szCs w:val="21"/>
        </w:rPr>
        <w:t>俺今出马，立斩张郃头来，四将军以为如何?</w:t>
      </w:r>
    </w:p>
    <w:p>
      <w:pPr>
        <w:ind w:left="1260" w:hanging="1260"/>
      </w:pPr>
      <w:r>
        <w:rPr>
          <w:rFonts w:ascii="宋体" w:hAnsi="宋体" w:cs="宋体"/>
          <w:szCs w:val="21"/>
        </w:rPr>
        <w:t>四将军。</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】讲什么军家无有常胜，仔细看一看我黄汉升。黄忠今年七十整，还要在阵前抖一抖老精神。一马直将曹营进，恰好似猛虎入羊群。眼前若有军师令，看看我老</w:t>
      </w:r>
      <w:r>
        <w:rPr>
          <w:rFonts w:hint="eastAsia" w:ascii="宋体" w:hAnsi="宋体" w:cs="宋体"/>
          <w:szCs w:val="21"/>
        </w:rPr>
        <w:t>而——</w:t>
      </w:r>
      <w:r>
        <w:rPr>
          <w:rFonts w:ascii="宋体" w:hAnsi="宋体" w:cs="宋体"/>
          <w:szCs w:val="21"/>
        </w:rPr>
        <w:t>我是能不能。</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长</w:t>
      </w:r>
      <w:r>
        <w:rPr>
          <w:rFonts w:ascii="宋体" w:hAnsi="宋体" w:cs="宋体"/>
          <w:szCs w:val="21"/>
        </w:rPr>
        <w:t>吾黄忠整几春。</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】躬身施礼请将令，</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】差池甘当军令行。</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】黄忠越老越好胜，</w:t>
      </w:r>
    </w:p>
    <w:p>
      <w:pPr>
        <w:ind w:left="1260" w:hanging="1260"/>
      </w:pPr>
      <w:r>
        <w:rPr>
          <w:rFonts w:ascii="宋体" w:hAnsi="宋体" w:cs="宋体"/>
          <w:szCs w:val="21"/>
        </w:rPr>
        <w:t>马来呃。</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】他那里越欺越侮我偏要行。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】亦非人前夸老硬，</w:t>
      </w:r>
    </w:p>
    <w:p>
      <w:pPr>
        <w:ind w:left="1259" w:hanging="1259"/>
      </w:pPr>
      <w:r>
        <w:rPr>
          <w:rFonts w:ascii="宋体" w:hAnsi="宋体" w:cs="宋体"/>
          <w:szCs w:val="21"/>
        </w:rPr>
        <w:t>【</w:t>
      </w:r>
      <w:r>
        <w:rPr>
          <w:rFonts w:ascii="楷体" w:hAnsi="楷体" w:eastAsia="楷体" w:cs="楷体"/>
          <w:szCs w:val="21"/>
        </w:rPr>
        <w:t>西皮快板</w:t>
      </w:r>
      <w:r>
        <w:rPr>
          <w:rFonts w:ascii="宋体" w:hAnsi="宋体" w:cs="宋体"/>
          <w:szCs w:val="21"/>
        </w:rPr>
        <w:t>】胸中韬略亘古今。我在宝帐领将令，赵云道我老无能。任他兵来如潮涌，任他人马似秋云。杀得他血流人头滚，杀得他尸横遍野马难行。洋洋得意朝前进，</w:t>
      </w:r>
    </w:p>
    <w:p>
      <w:pPr>
        <w:ind w:left="1260" w:hanging="1260"/>
      </w:pPr>
      <w:r>
        <w:rPr>
          <w:rFonts w:ascii="宋体" w:hAnsi="宋体" w:cs="宋体"/>
          <w:szCs w:val="21"/>
        </w:rPr>
        <w:t>啊?</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】张著赶来必有因。</w:t>
      </w:r>
    </w:p>
    <w:p>
      <w:pPr>
        <w:ind w:left="1260" w:hanging="1260"/>
      </w:pPr>
      <w:r>
        <w:rPr>
          <w:rFonts w:ascii="宋体" w:hAnsi="宋体" w:cs="宋体"/>
          <w:szCs w:val="21"/>
        </w:rPr>
        <w:t>将军赶来则甚?</w:t>
      </w:r>
    </w:p>
    <w:p>
      <w:pPr>
        <w:ind w:left="1260" w:hanging="1260"/>
      </w:pPr>
      <w:r>
        <w:rPr>
          <w:rFonts w:ascii="宋体" w:hAnsi="宋体" w:cs="宋体"/>
          <w:szCs w:val="21"/>
        </w:rPr>
        <w:t>哦，想是军师以我不能成功，要你赶我回去不成么?</w:t>
      </w:r>
    </w:p>
    <w:p>
      <w:pPr>
        <w:ind w:left="1260" w:hanging="1260"/>
      </w:pPr>
      <w:r>
        <w:rPr>
          <w:rFonts w:hint="eastAsia" w:ascii="宋体" w:hAnsi="宋体" w:cs="宋体"/>
          <w:szCs w:val="21"/>
        </w:rPr>
        <w:t>啊</w:t>
      </w:r>
      <w:r>
        <w:rPr>
          <w:rFonts w:ascii="宋体" w:hAnsi="宋体" w:cs="宋体"/>
          <w:szCs w:val="21"/>
        </w:rPr>
        <w:t>，哈哈哈哈……(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军师可谓知我者也。</w:t>
      </w:r>
    </w:p>
    <w:p>
      <w:r>
        <w:rPr>
          <w:rFonts w:ascii="宋体" w:hAnsi="宋体" w:cs="宋体"/>
          <w:szCs w:val="21"/>
        </w:rPr>
        <w:t>将军既来相助，你我今晚三更饱餐，四更时分，去至北山脚下，烧贼的粮草。那张郃必</w:t>
      </w:r>
      <w:r>
        <w:rPr>
          <w:rFonts w:hint="eastAsia" w:ascii="宋体" w:hAnsi="宋体" w:cs="宋体"/>
          <w:szCs w:val="21"/>
        </w:rPr>
        <w:t>然前</w:t>
      </w:r>
      <w:r>
        <w:rPr>
          <w:rFonts w:ascii="宋体" w:hAnsi="宋体" w:cs="宋体"/>
          <w:szCs w:val="21"/>
        </w:rPr>
        <w:t>来营救，就而擒之，岂不美哉?</w:t>
      </w:r>
    </w:p>
    <w:p>
      <w:pPr>
        <w:ind w:left="1260" w:hanging="1260"/>
      </w:pPr>
      <w:r>
        <w:rPr>
          <w:rFonts w:ascii="宋体" w:hAnsi="宋体" w:cs="宋体"/>
          <w:szCs w:val="21"/>
        </w:rPr>
        <w:t>你我一同传令。</w:t>
      </w:r>
    </w:p>
    <w:p>
      <w:pPr>
        <w:ind w:left="1260" w:hanging="1260"/>
      </w:pPr>
      <w:r>
        <w:rPr>
          <w:rFonts w:ascii="宋体" w:hAnsi="宋体" w:cs="宋体"/>
          <w:szCs w:val="21"/>
        </w:rPr>
        <w:t>众将官，北山去者。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】越杀越勇精神好，</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】层层密密似涌潮。我若今日遭圈套，一世英名任笑嘲。抖擞精神往前</w:t>
      </w:r>
      <w:r>
        <w:rPr>
          <w:rFonts w:hint="eastAsia" w:ascii="宋体" w:hAnsi="宋体" w:cs="宋体"/>
          <w:szCs w:val="21"/>
        </w:rPr>
        <w:t>蹈</w:t>
      </w:r>
      <w:r>
        <w:rPr>
          <w:rStyle w:val="66"/>
          <w:rFonts w:ascii="宋体" w:hAnsi="宋体" w:cs="宋体"/>
          <w:szCs w:val="21"/>
        </w:rPr>
        <w:footnoteReference w:id="196"/>
      </w:r>
      <w:r>
        <w:rPr>
          <w:rFonts w:ascii="宋体" w:hAnsi="宋体" w:cs="宋体"/>
          <w:szCs w:val="21"/>
        </w:rPr>
        <w:t>，</w:t>
      </w:r>
    </w:p>
    <w:p>
      <w:pPr>
        <w:ind w:left="1260" w:hanging="1260"/>
      </w:pPr>
      <w:r>
        <w:rPr>
          <w:rFonts w:ascii="宋体" w:hAnsi="宋体" w:cs="宋体"/>
          <w:szCs w:val="21"/>
        </w:rPr>
        <w:t>(赵云</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】好似天神下九霄。)</w:t>
      </w:r>
    </w:p>
    <w:p>
      <w:pPr>
        <w:ind w:left="1260" w:hanging="1260"/>
      </w:pPr>
      <w:r>
        <w:rPr>
          <w:rFonts w:hint="eastAsia" w:ascii="宋体" w:hAnsi="宋体" w:cs="宋体"/>
          <w:szCs w:val="21"/>
        </w:rPr>
        <w:t>哦，</w:t>
      </w:r>
      <w:r>
        <w:rPr>
          <w:rFonts w:ascii="宋体" w:hAnsi="宋体" w:cs="宋体"/>
          <w:szCs w:val="21"/>
        </w:rPr>
        <w:t>四将军你来了。</w:t>
      </w:r>
    </w:p>
    <w:p>
      <w:pPr>
        <w:ind w:left="1260" w:hanging="1260"/>
      </w:pPr>
      <w:r>
        <w:rPr>
          <w:rFonts w:ascii="宋体" w:hAnsi="宋体" w:cs="宋体"/>
          <w:szCs w:val="21"/>
        </w:rPr>
        <w:t>杀啊!</w:t>
      </w:r>
    </w:p>
    <w:p>
      <w:pPr>
        <w:rPr>
          <w:rFonts w:hint="eastAsia"/>
        </w:rPr>
      </w:pPr>
      <w:bookmarkStart w:id="103" w:name="__RefHeading___Toc414518274"/>
      <w:bookmarkEnd w:id="103"/>
      <w:bookmarkStart w:id="104" w:name="_Toc26346952"/>
      <w:r>
        <w:rPr>
          <w:rFonts w:hint="eastAsia"/>
        </w:rPr>
        <w:br w:type="page"/>
      </w:r>
    </w:p>
    <w:p>
      <w:pPr>
        <w:pStyle w:val="126"/>
        <w:bidi w:val="0"/>
      </w:pPr>
      <w:r>
        <w:rPr>
          <w:rFonts w:hint="eastAsia"/>
        </w:rPr>
        <w:t>伐东吴</w:t>
      </w:r>
      <w:bookmarkEnd w:id="10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)英雄回首忆长沙，百战威名</w:t>
      </w:r>
      <w:r>
        <w:rPr>
          <w:rFonts w:hint="eastAsia" w:ascii="宋体" w:hAnsi="宋体" w:cs="宋体"/>
          <w:szCs w:val="21"/>
        </w:rPr>
        <w:t>逞虎牙</w:t>
      </w:r>
      <w:r>
        <w:rPr>
          <w:rStyle w:val="66"/>
          <w:rFonts w:ascii="宋体" w:hAnsi="宋体" w:cs="宋体"/>
          <w:szCs w:val="21"/>
        </w:rPr>
        <w:footnoteReference w:id="197"/>
      </w:r>
      <w:r>
        <w:rPr>
          <w:rFonts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圣上宣召。</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一同进帐。</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臣等见驾。</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愿吾皇万岁，</w:t>
      </w:r>
      <w:r>
        <w:rPr>
          <w:rFonts w:hint="eastAsia" w:ascii="宋体" w:hAnsi="宋体" w:cs="宋体"/>
          <w:szCs w:val="21"/>
        </w:rPr>
        <w:t>(</w:t>
      </w:r>
      <w:r>
        <w:rPr>
          <w:rFonts w:ascii="宋体" w:hAnsi="宋体" w:cs="宋体"/>
          <w:szCs w:val="21"/>
        </w:rPr>
        <w:t>万岁，</w:t>
      </w:r>
      <w:r>
        <w:rPr>
          <w:rFonts w:hint="eastAsia" w:ascii="宋体" w:hAnsi="宋体" w:cs="宋体"/>
          <w:szCs w:val="21"/>
        </w:rPr>
        <w:t>)</w:t>
      </w:r>
      <w:r>
        <w:rPr>
          <w:rFonts w:ascii="宋体" w:hAnsi="宋体" w:cs="宋体"/>
          <w:szCs w:val="21"/>
        </w:rPr>
        <w:t>万万岁。</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宣臣等进帐有何旨意?</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领旨。</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华文仿宋" w:hAnsi="华文仿宋" w:eastAsia="华文仿宋" w:cs="华文仿宋"/>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风吹旌旗山岳动，关兴、张苞出御营。未知此去可得胜。举首翘望心不宁。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忆昔当年长沙镇，算来不觉有数春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：转眼不觉数十春)</w:t>
      </w:r>
      <w:r>
        <w:rPr>
          <w:rFonts w:ascii="宋体" w:hAnsi="宋体" w:cs="宋体"/>
          <w:szCs w:val="21"/>
        </w:rPr>
        <w:t>。荆襄</w:t>
      </w:r>
      <w:r>
        <w:rPr>
          <w:rFonts w:hint="eastAsia" w:ascii="宋体" w:hAnsi="宋体" w:cs="宋体"/>
          <w:szCs w:val="21"/>
        </w:rPr>
        <w:t>、</w:t>
      </w:r>
      <w:r>
        <w:rPr>
          <w:rFonts w:ascii="宋体" w:hAnsi="宋体" w:cs="宋体"/>
          <w:szCs w:val="21"/>
        </w:rPr>
        <w:t>阆中遭不幸，一心要把东吴平</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：吾主爷要把东吴平)</w:t>
      </w:r>
      <w:r>
        <w:rPr>
          <w:rFonts w:ascii="宋体" w:hAnsi="宋体" w:cs="宋体"/>
          <w:szCs w:val="21"/>
        </w:rPr>
        <w:t>。黄汉升撩袍御营进，</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hint="default" w:ascii="宋体" w:hAnsi="宋体" w:cs="宋体"/>
          <w:szCs w:val="21"/>
        </w:rPr>
        <w:t>老将军免礼且平身。暂陪朕坐消愁闷，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行兵不必泪伤心</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：兴兵不必泪常涔)</w:t>
      </w:r>
      <w:r>
        <w:rPr>
          <w:rFonts w:ascii="宋体" w:hAnsi="宋体" w:cs="宋体"/>
          <w:szCs w:val="21"/>
        </w:rPr>
        <w:t>。</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斩将擒贼破敌阵，</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弟兄御前显奇能。</w:t>
      </w:r>
    </w:p>
    <w:p>
      <w:pPr>
        <w:ind w:left="1260" w:hanging="1260"/>
        <w:rPr>
          <w:rFonts w:hint="default"/>
        </w:rPr>
      </w:pPr>
      <w:r>
        <w:rPr>
          <w:rFonts w:ascii="宋体" w:hAnsi="宋体" w:cs="宋体"/>
          <w:szCs w:val="21"/>
        </w:rPr>
        <w:t>张苞</w:t>
      </w:r>
      <w:r>
        <w:rPr>
          <w:rFonts w:hint="default" w:ascii="宋体" w:hAnsi="宋体" w:cs="宋体"/>
          <w:szCs w:val="21"/>
        </w:rPr>
        <w:tab/>
      </w:r>
      <w:r>
        <w:rPr>
          <w:rFonts w:hint="default" w:ascii="宋体" w:hAnsi="宋体" w:cs="宋体"/>
          <w:szCs w:val="21"/>
        </w:rPr>
        <w:t>启禀皇伯，</w:t>
      </w:r>
      <w:r>
        <w:t>儿臣出阵，不料谭雄暗放雕翎，射死战马；幸得关兴赶到，不然性命难保。</w:t>
      </w:r>
    </w:p>
    <w:p>
      <w:pPr>
        <w:ind w:left="1260" w:hanging="1260"/>
        <w:rPr>
          <w:rFonts w:hint="default"/>
        </w:rPr>
      </w:pPr>
      <w:r>
        <w:t>关兴</w:t>
      </w:r>
      <w:r>
        <w:rPr>
          <w:rFonts w:hint="default"/>
        </w:rPr>
        <w:tab/>
      </w:r>
      <w:r>
        <w:t>儿臣见张苞兄长落马，赶到阵前，刀劈谢旌，活捉谭雄，特来交令。</w:t>
      </w:r>
    </w:p>
    <w:p>
      <w:pPr>
        <w:ind w:left="1260" w:hanging="1260"/>
        <w:rPr>
          <w:rFonts w:hint="default"/>
        </w:rPr>
      </w:pPr>
      <w:r>
        <w:t>刘备</w:t>
      </w:r>
      <w:r>
        <w:rPr>
          <w:rFonts w:hint="default"/>
        </w:rPr>
        <w:tab/>
      </w:r>
      <w:r>
        <w:rPr>
          <w:rFonts w:hint="default"/>
        </w:rPr>
        <w:t>快将谭雄</w:t>
      </w:r>
      <w:r>
        <w:t>绑了上来</w:t>
      </w:r>
      <w:r>
        <w:rPr>
          <w:rFonts w:hint="default"/>
        </w:rPr>
        <w:t>!</w:t>
      </w:r>
    </w:p>
    <w:p>
      <w:pPr>
        <w:ind w:left="1260" w:hanging="1260"/>
        <w:rPr>
          <w:rFonts w:hint="default"/>
        </w:rPr>
      </w:pPr>
      <w:r>
        <w:t>刘备</w:t>
      </w:r>
      <w:r>
        <w:rPr>
          <w:rFonts w:hint="default"/>
        </w:rPr>
        <w:tab/>
      </w:r>
      <w:r>
        <w:rPr>
          <w:rFonts w:hint="default"/>
        </w:rPr>
        <w:t>好吴狗!</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rPr>
        <w:t>四百年来争汉鼎</w:t>
      </w:r>
      <w:r>
        <w:t>，东吴不君也不臣。鼠窃犬偷真堪恨，快斩逆贼立即行。</w:t>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号令辕门。</w:t>
      </w:r>
    </w:p>
    <w:p>
      <w:pPr>
        <w:ind w:left="1260" w:hanging="1260"/>
        <w:rPr>
          <w:rFonts w:hint="default"/>
        </w:rPr>
      </w:pPr>
      <w:r>
        <w:t>刘备</w:t>
      </w:r>
      <w:r>
        <w:rPr>
          <w:rFonts w:hint="default"/>
        </w:rPr>
        <w:tab/>
      </w:r>
      <w:r>
        <w:t>将这厮首级祭奠二千岁灵前；洒下热血，以祭死马。搭了下去。</w:t>
      </w:r>
    </w:p>
    <w:p>
      <w:pPr>
        <w:ind w:left="1260" w:hanging="1260"/>
        <w:rPr>
          <w:rFonts w:hint="default"/>
        </w:rPr>
      </w:pPr>
      <w:r>
        <w:rPr>
          <w:rFonts w:hint="default"/>
        </w:rPr>
        <w:t>众</w:t>
      </w:r>
      <w:r>
        <w:rPr>
          <w:rFonts w:hint="default"/>
        </w:rPr>
        <w:tab/>
      </w:r>
      <w:r>
        <w:rPr>
          <w:rFonts w:hint="default"/>
        </w:rPr>
        <w:t>啊——</w:t>
      </w:r>
    </w:p>
    <w:p>
      <w:pPr>
        <w:ind w:left="1260" w:hanging="1260"/>
      </w:pPr>
      <w:r>
        <w:t>刘备</w:t>
      </w:r>
      <w:r>
        <w:rPr>
          <w:rFonts w:hint="default"/>
        </w:rPr>
        <w:tab/>
      </w:r>
      <w:r>
        <w:t>朕今兵发东吴，与二位贤弟报仇，幸得二虎侄头阵取胜，惊破吴人之胆。</w:t>
      </w:r>
    </w:p>
    <w:p>
      <w:pPr>
        <w:ind w:left="1260" w:hanging="1260"/>
        <w:rPr>
          <w:rFonts w:hint="default"/>
        </w:rPr>
      </w:pPr>
      <w:r>
        <w:t>刘备</w:t>
      </w:r>
      <w:r>
        <w:rPr>
          <w:rFonts w:hint="default"/>
        </w:rPr>
        <w:tab/>
      </w:r>
      <w:r>
        <w:rPr>
          <w:rFonts w:hint="default"/>
        </w:rPr>
        <w:t>左右，看酒。</w:t>
      </w:r>
      <w:r>
        <w:t>与二位皇侄贺功。</w:t>
      </w:r>
    </w:p>
    <w:p>
      <w:pPr>
        <w:ind w:left="1260" w:hanging="1260"/>
        <w:rPr>
          <w:rFonts w:hint="default"/>
        </w:rPr>
      </w:pPr>
      <w:r>
        <w:rPr>
          <w:rFonts w:hint="default"/>
        </w:rPr>
        <w:t>内侍</w:t>
      </w:r>
      <w:r>
        <w:rPr>
          <w:rFonts w:hint="default"/>
        </w:rPr>
        <w:tab/>
      </w:r>
      <w:r>
        <w:rPr>
          <w:rFonts w:hint="default"/>
        </w:rPr>
        <w:t>是。</w:t>
      </w:r>
    </w:p>
    <w:p>
      <w:pPr>
        <w:ind w:left="1260" w:hanging="1260"/>
        <w:rPr>
          <w:rFonts w:hint="default"/>
        </w:rPr>
      </w:pPr>
      <w:r>
        <w:rPr>
          <w:rFonts w:hint="default"/>
        </w:rPr>
        <w:t>黄忠</w:t>
      </w:r>
      <w:r>
        <w:rPr>
          <w:rFonts w:hint="default"/>
        </w:rPr>
        <w:tab/>
      </w:r>
      <w:r>
        <w:rPr>
          <w:rFonts w:hint="default"/>
        </w:rPr>
        <w:t>嗯哼。(黄忠</w:t>
      </w:r>
      <w:r>
        <w:rPr>
          <w:rFonts w:hint="default" w:ascii="楷体" w:hAnsi="楷体" w:eastAsia="楷体" w:cs="楷体"/>
          <w:szCs w:val="21"/>
        </w:rPr>
        <w:t>痰嗽介</w:t>
      </w:r>
      <w:r>
        <w:rPr>
          <w:rFonts w:hint="default"/>
        </w:rPr>
        <w:t>)</w:t>
      </w:r>
    </w:p>
    <w:p>
      <w:pPr>
        <w:ind w:left="1260" w:hanging="1260"/>
      </w:pPr>
      <w:r>
        <w:t>刘备</w:t>
      </w:r>
      <w:r>
        <w:rPr>
          <w:rFonts w:hint="default"/>
        </w:rPr>
        <w:tab/>
      </w:r>
      <w:r>
        <w:rPr>
          <w:rFonts w:hint="default"/>
        </w:rPr>
        <w:t>哦——</w:t>
      </w:r>
      <w:r>
        <w:t>老将军你也来呀。</w:t>
      </w:r>
    </w:p>
    <w:p>
      <w:pPr>
        <w:ind w:left="1260" w:hanging="1260"/>
        <w:rPr>
          <w:rFonts w:hint="default"/>
        </w:rPr>
      </w:pPr>
      <w:r>
        <w:t>黄忠</w:t>
      </w:r>
      <w:r>
        <w:rPr>
          <w:rFonts w:hint="default"/>
        </w:rPr>
        <w:tab/>
      </w:r>
      <w:r>
        <w:rPr>
          <w:rFonts w:hint="default"/>
        </w:rPr>
        <w:t>臣领旨。</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t>庆贺功劳把酒饮，想起了当年破黄巾。战贼挽手威风凛，虎牢关前显威名。</w:t>
      </w:r>
    </w:p>
    <w:p>
      <w:pPr>
        <w:ind w:left="1260" w:hanging="1260"/>
      </w:pPr>
      <w:r>
        <w:t>刘备</w:t>
      </w:r>
      <w:r>
        <w:rPr>
          <w:rFonts w:hint="default"/>
        </w:rPr>
        <w:tab/>
      </w:r>
      <w:r>
        <w:t>想当年与尔父等桃园结义之后，破黄巾、得徐州、收襄阳、入西川，皆尔父等之力也，今他们一旦去世啊，</w:t>
      </w:r>
      <w:r>
        <w:rPr>
          <w:rFonts w:hint="default"/>
        </w:rPr>
        <w:t>所有当年之将</w:t>
      </w:r>
      <w:r>
        <w:t>，尽是些老迈无用。</w:t>
      </w:r>
    </w:p>
    <w:p>
      <w:pPr>
        <w:ind w:left="1260" w:hanging="1260"/>
        <w:rPr>
          <w:rFonts w:hint="default"/>
        </w:rPr>
      </w:pPr>
      <w:r>
        <w:t>刘备</w:t>
      </w:r>
      <w:r>
        <w:rPr>
          <w:rFonts w:hint="default"/>
        </w:rPr>
        <w:tab/>
      </w:r>
      <w:r>
        <w:rPr>
          <w:rFonts w:hint="default"/>
        </w:rPr>
        <w:t>幸有二皇侄斩将破敌，如此英勇，何愁东吴不平。</w:t>
      </w:r>
    </w:p>
    <w:p>
      <w:pPr>
        <w:ind w:left="1260" w:hanging="1260"/>
      </w:pPr>
      <w:r>
        <w:rPr>
          <w:rFonts w:hint="default"/>
        </w:rPr>
        <w:t>刘备</w:t>
      </w:r>
      <w:r>
        <w:rPr>
          <w:rFonts w:hint="default"/>
        </w:rPr>
        <w:tab/>
      </w:r>
      <w:r>
        <w:t>看酒来，朕亲为二皇侄贺功。</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幸喜皇侄多</w:t>
      </w:r>
      <w:r>
        <w:t>英俊，此酒酬劳庆功勋。</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老了哇，老了哇!</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主公说话不思忖，他道老将便无能。</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主公说话欠思忖，怎知老将便无能。</w:t>
      </w:r>
      <w:r>
        <w:rPr>
          <w:rFonts w:hint="default"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且住，关兴、张苞子侄之辈，阵前擒来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w:t>
      </w:r>
      <w:r>
        <w:rPr>
          <w:rFonts w:hint="eastAsia" w:ascii="宋体" w:hAnsi="宋体" w:cs="宋体"/>
          <w:szCs w:val="21"/>
        </w:rPr>
        <w:t>反</w:t>
      </w:r>
      <w:r>
        <w:rPr>
          <w:rFonts w:ascii="宋体" w:hAnsi="宋体" w:cs="宋体"/>
          <w:szCs w:val="21"/>
        </w:rPr>
        <w:t>讲当年五虎上将尽是些老迈无用。这这这……</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也罢!我不免</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：俺不免)</w:t>
      </w:r>
      <w:r>
        <w:rPr>
          <w:rFonts w:ascii="宋体" w:hAnsi="宋体" w:cs="宋体"/>
          <w:szCs w:val="21"/>
        </w:rPr>
        <w:t>去至两军阵前，斩那东吴八员上将，看看俺黄忠老是不老。</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太公八十方交运，廉颇七旬挡秦军。黄忠年迈有本领，</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再学走马取定军。</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黄老将军私自出营，人向东而去。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快去打探。</w:t>
      </w:r>
    </w:p>
    <w:p>
      <w:pPr>
        <w:ind w:left="1260" w:hanging="1260"/>
        <w:rPr>
          <w:rFonts w:hint="default" w:ascii="宋体" w:hAnsi="宋体" w:cs="宋体"/>
          <w:szCs w:val="21"/>
        </w:rPr>
      </w:pPr>
      <w:r>
        <w:rPr>
          <w:rFonts w:hint="default" w:ascii="宋体" w:hAnsi="宋体" w:cs="宋体"/>
          <w:szCs w:val="21"/>
        </w:rPr>
        <w:t>探子</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哎呀且住。黄汉升绝非叛逆之人，想是适才朕言老将无能，故而一怒出营，意在斩将显能尔。既然如此，诚恐有失。</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在</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命你二人急速前去保护。倘若老将军得胜，劝他回营，不得有误。</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将宴撤去。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得意忘形错是朕，激怒老将黄汉升。但愿他马到成功</w:t>
      </w:r>
      <w:r>
        <w:rPr>
          <w:rFonts w:hint="default" w:ascii="宋体" w:hAnsi="宋体" w:cs="宋体"/>
          <w:sz w:val="18"/>
          <w:szCs w:val="18"/>
        </w:rPr>
        <w:t>呃</w:t>
      </w:r>
      <w:r>
        <w:rPr>
          <w:rFonts w:hint="default" w:ascii="宋体" w:hAnsi="宋体" w:cs="宋体"/>
          <w:szCs w:val="21"/>
        </w:rPr>
        <w:t>早得胜，平安无事转回程。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西皮导板</w:t>
      </w:r>
      <w:r>
        <w:rPr>
          <w:rFonts w:hint="eastAsia" w:ascii="宋体" w:hAnsi="宋体" w:cs="宋体"/>
          <w:szCs w:val="21"/>
        </w:rPr>
        <w:t>】</w:t>
      </w:r>
      <w:r>
        <w:rPr>
          <w:rFonts w:ascii="宋体" w:hAnsi="宋体" w:cs="宋体"/>
          <w:szCs w:val="21"/>
        </w:rPr>
        <w:t>黄忠马上呵呵笑，</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哈哈，哈哈，啊呵呵哈哈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主公帐中论英豪。溺爱不明夸年少，反道老将无略韬。</w:t>
      </w:r>
      <w:r>
        <w:rPr>
          <w:rFonts w:hint="eastAsia" w:ascii="宋体" w:hAnsi="宋体" w:cs="宋体"/>
          <w:szCs w:val="21"/>
        </w:rPr>
        <w:t>只要</w:t>
      </w:r>
      <w:r>
        <w:rPr>
          <w:rFonts w:ascii="宋体" w:hAnsi="宋体" w:cs="宋体"/>
          <w:szCs w:val="21"/>
        </w:rPr>
        <w:t>杀人胆量好，哪怕胡须似银条。催马来在阳关道，</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老将军慢走。</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二小将赶来为哪条。</w:t>
      </w:r>
    </w:p>
    <w:p>
      <w:pPr>
        <w:ind w:left="1260" w:hanging="1260"/>
        <w:rPr>
          <w:rFonts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老将军且慢。</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二位小将赶来则甚?</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(我等奉了)皇伯之命，请老将军回营，(诚恐)年迈有失。</w:t>
      </w:r>
      <w:r>
        <w:rPr>
          <w:rStyle w:val="12"/>
          <w:rFonts w:hint="default" w:ascii="宋体" w:hAnsi="宋体" w:cs="宋体"/>
          <w:szCs w:val="21"/>
        </w:rPr>
        <w:footnoteReference w:id="198"/>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二小将把话讲差了，讲什么阵前把命抛。我也不图凌烟</w:t>
      </w:r>
      <w:r>
        <w:rPr>
          <w:rFonts w:hint="eastAsia" w:ascii="宋体" w:hAnsi="宋体" w:cs="宋体"/>
          <w:szCs w:val="21"/>
        </w:rPr>
        <w:t>标</w:t>
      </w:r>
      <w:r>
        <w:rPr>
          <w:rFonts w:ascii="宋体" w:hAnsi="宋体" w:cs="宋体"/>
          <w:szCs w:val="21"/>
        </w:rPr>
        <w:t>，恢复汉室锦皇朝。见了主公好言告，你就说年迈的黄忠要立功劳。</w:t>
      </w:r>
    </w:p>
    <w:p>
      <w:pPr>
        <w:ind w:left="1260" w:hanging="1260"/>
        <w:rPr>
          <w:rFonts w:ascii="宋体" w:hAnsi="宋体" w:cs="宋体"/>
          <w:szCs w:val="21"/>
        </w:rPr>
      </w:pPr>
      <w:r>
        <w:rPr>
          <w:rFonts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黄忠年迈性情傲，</w:t>
      </w:r>
    </w:p>
    <w:p>
      <w:pPr>
        <w:ind w:left="1260" w:hanging="1260"/>
        <w:rPr>
          <w:rFonts w:ascii="宋体" w:hAnsi="宋体" w:cs="宋体"/>
          <w:szCs w:val="21"/>
        </w:rPr>
      </w:pPr>
      <w:r>
        <w:rPr>
          <w:rFonts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w:t>
      </w:r>
      <w:r>
        <w:rPr>
          <w:rFonts w:ascii="宋体" w:hAnsi="宋体" w:cs="宋体"/>
          <w:szCs w:val="21"/>
        </w:rPr>
        <w:t>相随</w:t>
      </w:r>
      <w:r>
        <w:rPr>
          <w:rFonts w:hint="default" w:ascii="宋体" w:hAnsi="宋体" w:cs="宋体"/>
          <w:szCs w:val="21"/>
        </w:rPr>
        <w:t>)</w:t>
      </w:r>
      <w:r>
        <w:rPr>
          <w:rFonts w:ascii="宋体" w:hAnsi="宋体" w:cs="宋体"/>
          <w:szCs w:val="21"/>
        </w:rPr>
        <w:t>保护莫辞劳。</w:t>
      </w:r>
      <w:r>
        <w:rPr>
          <w:rStyle w:val="12"/>
          <w:rFonts w:ascii="宋体" w:hAnsi="宋体" w:cs="宋体"/>
          <w:szCs w:val="21"/>
        </w:rPr>
        <w:footnoteReference w:id="199"/>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大将出川把贼剿，挂印先行不辞劳。连营下寨恐非妙，见机而行稳重高</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报子</w:t>
      </w:r>
      <w:r>
        <w:rPr>
          <w:rFonts w:hint="default" w:ascii="宋体" w:hAnsi="宋体" w:cs="宋体"/>
          <w:szCs w:val="21"/>
        </w:rPr>
        <w:tab/>
      </w:r>
      <w:r>
        <w:rPr>
          <w:rFonts w:hint="default" w:ascii="宋体" w:hAnsi="宋体" w:cs="宋体"/>
          <w:szCs w:val="21"/>
        </w:rPr>
        <w:t>报!</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黄老将军到。</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有请。</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啊，老将军。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黄老将军，怒气不息，为着何来?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吴将军，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想那关兴、张苞乃子侄之辈，阵前擒来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夸了又夸，奖了又奖。反讲当年五虎上将尽是些老迈无用。你道恼是不恼?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哎，本来的老了哇。</w:t>
      </w:r>
    </w:p>
    <w:p>
      <w:pPr>
        <w:ind w:left="1260" w:hanging="1260"/>
        <w:rPr>
          <w:rFonts w:hint="default"/>
        </w:rPr>
      </w:pPr>
      <w:r>
        <w:rPr>
          <w:rFonts w:hint="default" w:ascii="宋体" w:hAnsi="宋体" w:cs="宋体"/>
          <w:szCs w:val="21"/>
        </w:rPr>
        <w:t>黄忠</w:t>
      </w:r>
      <w:r>
        <w:rPr>
          <w:rFonts w:hint="default" w:ascii="宋体" w:hAnsi="宋体" w:cs="宋体"/>
          <w:szCs w:val="21"/>
        </w:rPr>
        <w:tab/>
      </w:r>
      <w:r>
        <w:rPr>
          <w:rFonts w:ascii="宋体" w:hAnsi="宋体" w:cs="宋体"/>
          <w:szCs w:val="21"/>
        </w:rPr>
        <w:t>啊?</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呀呸</w:t>
      </w:r>
      <w:r>
        <w:rPr>
          <w:rFonts w:hint="default"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为什么人人道我老</w:t>
      </w:r>
      <w:r>
        <w:rPr>
          <w:rFonts w:ascii="宋体" w:hAnsi="宋体" w:cs="宋体"/>
          <w:sz w:val="18"/>
          <w:szCs w:val="18"/>
        </w:rPr>
        <w:t>哇</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唉，本来是老了。</w:t>
      </w:r>
    </w:p>
    <w:p>
      <w:pPr>
        <w:ind w:left="1260" w:hanging="1260"/>
      </w:pPr>
      <w:r>
        <w:rPr>
          <w:rFonts w:hint="default"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不由怒气上眉梢。吾十岁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某十岁</w:t>
      </w:r>
      <w:r>
        <w:rPr>
          <w:rFonts w:hint="default" w:ascii="宋体" w:hAnsi="宋体" w:cs="宋体"/>
          <w:szCs w:val="21"/>
        </w:rPr>
        <w:t>)</w:t>
      </w:r>
      <w:r>
        <w:rPr>
          <w:rFonts w:ascii="宋体" w:hAnsi="宋体" w:cs="宋体"/>
          <w:szCs w:val="21"/>
        </w:rPr>
        <w:t>弓马颇知晓，十三</w:t>
      </w:r>
      <w:r>
        <w:rPr>
          <w:rFonts w:hint="eastAsia" w:ascii="宋体" w:hAnsi="宋体" w:cs="宋体"/>
          <w:szCs w:val="21"/>
        </w:rPr>
        <w:t>、</w:t>
      </w:r>
      <w:r>
        <w:rPr>
          <w:rFonts w:ascii="宋体" w:hAnsi="宋体" w:cs="宋体"/>
          <w:szCs w:val="21"/>
        </w:rPr>
        <w:t>十四使宝刀。交锋对垒有多少，数十年未离马鞍鞒。战长沙已然须发皓，取东川谁不道我是英豪。我也曾天荡</w:t>
      </w:r>
      <w:r>
        <w:rPr>
          <w:rFonts w:hint="eastAsia" w:ascii="宋体" w:hAnsi="宋体" w:cs="宋体"/>
          <w:szCs w:val="21"/>
        </w:rPr>
        <w:t>、</w:t>
      </w:r>
      <w:r>
        <w:rPr>
          <w:rFonts w:ascii="宋体" w:hAnsi="宋体" w:cs="宋体"/>
          <w:szCs w:val="21"/>
        </w:rPr>
        <w:t>定军一齐扫，夏侯渊一命赴阴曹。到如今八十三岁何曾老，我是哪些儿老，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老将军本来是老了啊。</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年迈也要逞英豪。来来来与爷带马到，斩几个人头你瞧一瞧。</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老将人老心不老，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带马。</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暗地保护走一遭。</w:t>
      </w:r>
    </w:p>
    <w:p>
      <w:pPr>
        <w:ind w:left="1260" w:hanging="1260"/>
        <w:rPr>
          <w:rFonts w:ascii="宋体" w:hAnsi="宋体" w:cs="宋体"/>
          <w:szCs w:val="21"/>
        </w:rPr>
      </w:pP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崔禹、史蹟</w:t>
      </w:r>
      <w:r>
        <w:rPr>
          <w:rFonts w:hint="default" w:ascii="宋体" w:hAnsi="宋体" w:cs="宋体"/>
          <w:szCs w:val="21"/>
        </w:rPr>
        <w:tab/>
      </w:r>
      <w:r>
        <w:rPr>
          <w:rFonts w:hint="default" w:ascii="宋体" w:hAnsi="宋体" w:cs="宋体"/>
          <w:szCs w:val="21"/>
        </w:rPr>
        <w:t>俺，东吴大将——</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史</w:t>
      </w:r>
      <w:r>
        <w:rPr>
          <w:rFonts w:ascii="宋体" w:hAnsi="宋体" w:cs="宋体"/>
          <w:szCs w:val="21"/>
        </w:rPr>
        <w:t>蹟</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我等奉了吴侯旨意，镇守猇亭。探子报道，黄忠前来讨战，你我二人前去会他一会。</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哼，连你家老爷东吴大将崔禹全不认识?</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通上名来。</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某乃东吴大将崔禹。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俺乃史</w:t>
      </w:r>
      <w:r>
        <w:rPr>
          <w:rFonts w:ascii="宋体" w:hAnsi="宋体" w:cs="宋体"/>
          <w:szCs w:val="21"/>
        </w:rPr>
        <w:t>蹟</w:t>
      </w:r>
      <w:r>
        <w:rPr>
          <w:rFonts w:hint="default" w:ascii="宋体" w:hAnsi="宋体" w:cs="宋体"/>
          <w:szCs w:val="21"/>
        </w:rPr>
        <w:t>。哇呀呀呀……你还不跑?</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诶呀!我道是东吴八员上将，原来是两个无名的狗头。</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什么狗头，这是人头。</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什么人头、狗头的，你这老头儿叫什么名字?</w:t>
      </w:r>
    </w:p>
    <w:p>
      <w:pPr>
        <w:ind w:left="1260" w:hanging="1260"/>
        <w:rPr>
          <w:rFonts w:ascii="宋体" w:hAnsi="宋体" w:cs="宋体"/>
        </w:rPr>
      </w:pPr>
      <w:r>
        <w:rPr>
          <w:rFonts w:ascii="宋体" w:hAnsi="宋体" w:cs="宋体"/>
          <w:szCs w:val="21"/>
        </w:rPr>
        <w:t>黄忠</w:t>
      </w:r>
      <w:r>
        <w:rPr>
          <w:rFonts w:hint="default" w:ascii="宋体" w:hAnsi="宋体" w:cs="宋体"/>
          <w:szCs w:val="21"/>
        </w:rPr>
        <w:tab/>
      </w:r>
      <w:r>
        <w:rPr>
          <w:rFonts w:ascii="宋体" w:hAnsi="宋体" w:cs="宋体"/>
          <w:szCs w:val="21"/>
        </w:rPr>
        <w:t>老夫黄忠</w:t>
      </w:r>
      <w:r>
        <w:rPr>
          <w:rFonts w:ascii="宋体" w:hAnsi="宋体" w:cs="宋体"/>
        </w:rPr>
        <w:t>。</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咦咦咦，</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哇啊啊——</w:t>
      </w:r>
    </w:p>
    <w:p>
      <w:pPr>
        <w:ind w:left="1260" w:hanging="1260"/>
        <w:rPr>
          <w:rFonts w:ascii="宋体" w:hAnsi="宋体" w:cs="宋体"/>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呵呵哈哈哈……(</w:t>
      </w:r>
      <w:r>
        <w:rPr>
          <w:rFonts w:hint="default" w:ascii="楷体" w:hAnsi="楷体" w:eastAsia="楷体" w:cs="楷体"/>
          <w:szCs w:val="21"/>
        </w:rPr>
        <w:t>笑介</w:t>
      </w:r>
      <w:r>
        <w:rPr>
          <w:rFonts w:hint="default"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尔为何发笑?</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呵呵黄忠啊，我道是天神下界，原来是一个老倭瓜。</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休得胡言，快(</w:t>
      </w:r>
      <w:r>
        <w:rPr>
          <w:rFonts w:ascii="宋体" w:hAnsi="宋体" w:cs="宋体"/>
          <w:szCs w:val="21"/>
        </w:rPr>
        <w:t>快</w:t>
      </w:r>
      <w:r>
        <w:rPr>
          <w:rFonts w:hint="default" w:ascii="宋体" w:hAnsi="宋体" w:cs="宋体"/>
          <w:szCs w:val="21"/>
        </w:rPr>
        <w:t>)</w:t>
      </w:r>
      <w:r>
        <w:rPr>
          <w:rFonts w:hint="eastAsia" w:ascii="宋体" w:hAnsi="宋体" w:cs="宋体"/>
          <w:szCs w:val="21"/>
        </w:rPr>
        <w:t>教</w:t>
      </w:r>
      <w:r>
        <w:rPr>
          <w:rFonts w:ascii="宋体" w:hAnsi="宋体" w:cs="宋体"/>
          <w:szCs w:val="21"/>
        </w:rPr>
        <w:t>那潘璋出马，饶尔等不死。去罢!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我这里待我耍个“提枪花”，摘就一个老倭瓜。</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呵呵将军呐。</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人道黄忠乃是好将，未战两个回合，他为何败下阵去。)</w:t>
      </w:r>
      <w:r>
        <w:rPr>
          <w:rStyle w:val="12"/>
          <w:rFonts w:hint="default" w:ascii="宋体" w:hAnsi="宋体" w:cs="宋体"/>
          <w:szCs w:val="21"/>
        </w:rPr>
        <w:footnoteReference w:id="200"/>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想是不忍杀害于你。</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哼，休得胡言，你我赶上前去。定然死在他手。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w:t>
      </w:r>
      <w:r>
        <w:rPr>
          <w:rFonts w:hint="eastAsia" w:ascii="宋体" w:hAnsi="宋体" w:cs="宋体"/>
          <w:szCs w:val="21"/>
        </w:rPr>
        <w:t>!</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老将军刀劈崔禹、史</w:t>
      </w:r>
      <w:r>
        <w:rPr>
          <w:rFonts w:ascii="宋体" w:hAnsi="宋体" w:cs="宋体"/>
          <w:szCs w:val="21"/>
        </w:rPr>
        <w:t>蹟</w:t>
      </w:r>
      <w:r>
        <w:rPr>
          <w:rFonts w:hint="default" w:ascii="宋体" w:hAnsi="宋体" w:cs="宋体"/>
          <w:szCs w:val="21"/>
        </w:rPr>
        <w:t>，就是莫大之功，可以回营交令了。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俺要去至吴营，斩那东吴八员上将，看看我黄忠老是不老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俺要去至吴营，斩那东吴八员上将，</w:t>
      </w:r>
      <w:r>
        <w:rPr>
          <w:rFonts w:hint="default" w:ascii="宋体" w:hAnsi="宋体" w:cs="宋体"/>
          <w:szCs w:val="21"/>
        </w:rPr>
        <w:t>方显我黄忠不老)</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唉，老将军呐，</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老将军威风谁不晓，破敌须防战马劳。</w:t>
      </w:r>
      <w:r>
        <w:rPr>
          <w:rStyle w:val="12"/>
          <w:rFonts w:hint="default" w:ascii="宋体" w:hAnsi="宋体" w:cs="宋体"/>
          <w:szCs w:val="21"/>
        </w:rPr>
        <w:footnoteReference w:id="201"/>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吴将军，</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ascii="宋体" w:hAnsi="宋体" w:cs="宋体"/>
          <w:szCs w:val="21"/>
        </w:rPr>
        <w:t>这几句话儿讲得好，黄忠的怒气一半消。回营报功</w:t>
      </w:r>
      <w:r>
        <w:rPr>
          <w:rFonts w:ascii="宋体" w:hAnsi="宋体" w:cs="宋体"/>
          <w:sz w:val="18"/>
          <w:szCs w:val="18"/>
        </w:rPr>
        <w:t>呃</w:t>
      </w:r>
      <w:r>
        <w:rPr>
          <w:rFonts w:ascii="宋体" w:hAnsi="宋体" w:cs="宋体"/>
          <w:szCs w:val="21"/>
        </w:rPr>
        <w:t>休取笑，暂且饶他这一宵。</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老将军不如请暂回师。</w:t>
      </w:r>
      <w:r>
        <w:rPr>
          <w:rStyle w:val="12"/>
          <w:rFonts w:hint="default" w:ascii="宋体" w:hAnsi="宋体" w:cs="宋体"/>
          <w:szCs w:val="21"/>
        </w:rPr>
        <w:footnoteReference w:id="202"/>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(啊)</w:t>
      </w:r>
      <w:r>
        <w:rPr>
          <w:rFonts w:ascii="宋体" w:hAnsi="宋体" w:cs="宋体"/>
          <w:szCs w:val="21"/>
        </w:rPr>
        <w:t>吴将军，你我今日暂回大营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：你我暂且回营)</w:t>
      </w:r>
      <w:r>
        <w:rPr>
          <w:rFonts w:ascii="宋体" w:hAnsi="宋体" w:cs="宋体"/>
          <w:szCs w:val="21"/>
        </w:rPr>
        <w:t>，教那些吴狗们多活上一夜。</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是啊，教他们多活上一夜。</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便宜了他们。</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呃，便宜了他们。</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啊吴将军，你看我黄忠老是不老?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呃，将军么——嗯，不老。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呃，不老。</w:t>
      </w:r>
    </w:p>
    <w:p>
      <w:pPr>
        <w:ind w:left="1260" w:hanging="1260"/>
      </w:pPr>
      <w:r>
        <w:rPr>
          <w:rFonts w:ascii="宋体" w:hAnsi="宋体" w:cs="宋体"/>
          <w:szCs w:val="21"/>
        </w:rPr>
        <w:t>黄忠、吴班</w:t>
      </w:r>
      <w:r>
        <w:rPr>
          <w:rFonts w:hint="default" w:ascii="宋体" w:hAnsi="宋体" w:cs="宋体"/>
          <w:szCs w:val="21"/>
        </w:rPr>
        <w:tab/>
      </w:r>
      <w:r>
        <w:rPr>
          <w:rFonts w:ascii="宋体" w:hAnsi="宋体" w:cs="宋体"/>
          <w:szCs w:val="21"/>
        </w:rPr>
        <w:t>啊，呵呵哈哈哈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探马不住急来报，黄忠斩我两英豪。</w:t>
      </w:r>
      <w:r>
        <w:rPr>
          <w:rStyle w:val="12"/>
          <w:rFonts w:hint="default" w:ascii="宋体" w:hAnsi="宋体" w:cs="宋体"/>
          <w:szCs w:val="21"/>
        </w:rPr>
        <w:footnoteReference w:id="203"/>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default" w:ascii="宋体" w:hAnsi="宋体" w:cs="宋体"/>
          <w:szCs w:val="21"/>
        </w:rPr>
        <w:t>俺，潘璋。前者同吕蒙定计袭取荆州</w:t>
      </w:r>
      <w:r>
        <w:rPr>
          <w:rStyle w:val="12"/>
          <w:rFonts w:hint="default" w:ascii="宋体" w:hAnsi="宋体" w:cs="宋体"/>
          <w:szCs w:val="21"/>
        </w:rPr>
        <w:footnoteReference w:id="204"/>
      </w:r>
      <w:r>
        <w:rPr>
          <w:rFonts w:hint="default" w:ascii="宋体" w:hAnsi="宋体" w:cs="宋体"/>
          <w:szCs w:val="21"/>
        </w:rPr>
        <w:t>，我主大喜，将关羽刀、马赐俺，赤兔马不食草料而死；青龙刀虽在我手，却未斩一将。适才探子报道，黄忠踏营，岂肯容他张狂，待俺擒他便了。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东吴大将潘——</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潘什么?</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潘璋。</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啊!</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一见潘璋把牙咬，手持青龙偃月刀。怎不</w:t>
      </w:r>
      <w:r>
        <w:rPr>
          <w:rFonts w:hint="eastAsia" w:ascii="宋体" w:hAnsi="宋体" w:cs="宋体"/>
          <w:szCs w:val="21"/>
        </w:rPr>
        <w:t>教</w:t>
      </w:r>
      <w:r>
        <w:rPr>
          <w:rFonts w:ascii="宋体" w:hAnsi="宋体" w:cs="宋体"/>
          <w:szCs w:val="21"/>
        </w:rPr>
        <w:t>人珠泪掉，斩尔的狗头马后</w:t>
      </w:r>
      <w:r>
        <w:rPr>
          <w:rFonts w:hint="eastAsia" w:ascii="宋体" w:hAnsi="宋体" w:cs="宋体"/>
          <w:szCs w:val="21"/>
        </w:rPr>
        <w:t>捎</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default" w:ascii="宋体" w:hAnsi="宋体" w:cs="宋体"/>
          <w:szCs w:val="21"/>
        </w:rPr>
        <w:t>旌旗飞龙影，干戈耀日月。</w:t>
      </w:r>
      <w:r>
        <w:rPr>
          <w:rStyle w:val="12"/>
          <w:rFonts w:hint="default" w:ascii="宋体" w:hAnsi="宋体" w:cs="宋体"/>
          <w:szCs w:val="21"/>
        </w:rPr>
        <w:footnoteReference w:id="205"/>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俺，马忠。只因潘璋出营，大战黄忠，不知胜负如何，俺且出营一望。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将军胜负如何?</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黄忠十分骁勇，难以取胜。</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将军且退后阵，待俺前去会他。</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多加小心。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你我被黄忠杀败，主公降罪如何是好?</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黄忠虽然骁勇，潘将军你且与他交战，待俺暗放一箭。</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黄忠善射，百步穿杨，若是射他不中，只恐你“画虎不成反类其犬”。</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岂不知“会家不防”?</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既然如此，待俺再会他一阵。</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须要小心。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导</w:t>
      </w:r>
      <w:r>
        <w:rPr>
          <w:rFonts w:ascii="楷体" w:hAnsi="楷体" w:eastAsia="楷体" w:cs="楷体"/>
          <w:szCs w:val="21"/>
        </w:rPr>
        <w:t>板</w:t>
      </w:r>
      <w:r>
        <w:rPr>
          <w:rFonts w:hint="eastAsia" w:ascii="宋体" w:hAnsi="宋体" w:cs="宋体"/>
          <w:szCs w:val="21"/>
        </w:rPr>
        <w:t>】</w:t>
      </w:r>
      <w:r>
        <w:rPr>
          <w:rFonts w:ascii="宋体" w:hAnsi="宋体" w:cs="宋体"/>
          <w:szCs w:val="21"/>
        </w:rPr>
        <w:t>黄忠今日遭圈套，</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中了奸贼计笼牢</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：谅我插翅也难逃)</w:t>
      </w:r>
      <w:r>
        <w:rPr>
          <w:rFonts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大将临危有神保，</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hint="default" w:ascii="宋体" w:hAnsi="宋体" w:cs="宋体"/>
          <w:szCs w:val="21"/>
        </w:rPr>
        <w:t>来了关兴和张苞。</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黄忠带箭，被二小将救出重围，你我速速追赶。)</w:t>
      </w:r>
      <w:r>
        <w:rPr>
          <w:rStyle w:val="12"/>
          <w:rFonts w:hint="default" w:ascii="宋体" w:hAnsi="宋体" w:cs="宋体"/>
          <w:szCs w:val="21"/>
        </w:rPr>
        <w:footnoteReference w:id="206"/>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赶上前去。</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黄忠性傲见识浅，不该匹马去争先。张苞、关兴料难劝，但愿平安得胜还。</w:t>
      </w:r>
    </w:p>
    <w:p>
      <w:pPr>
        <w:ind w:left="1260" w:hanging="1260"/>
        <w:rPr>
          <w:rFonts w:hint="eastAsia" w:ascii="宋体" w:hAnsi="宋体" w:cs="宋体"/>
          <w:szCs w:val="21"/>
        </w:rPr>
      </w:pPr>
      <w:r>
        <w:rPr>
          <w:rFonts w:hint="eastAsia" w:ascii="宋体" w:hAnsi="宋体" w:cs="宋体"/>
          <w:szCs w:val="21"/>
        </w:rPr>
        <w:t>黄忠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)&lt;</w:t>
      </w:r>
      <w:r>
        <w:rPr>
          <w:rFonts w:hint="eastAsia" w:ascii="楷体" w:hAnsi="楷体" w:eastAsia="楷体" w:cs="楷体"/>
          <w:b/>
          <w:szCs w:val="21"/>
        </w:rPr>
        <w:t>金钱花</w:t>
      </w:r>
      <w:r>
        <w:rPr>
          <w:rFonts w:hint="eastAsia" w:ascii="宋体" w:hAnsi="宋体" w:cs="宋体"/>
          <w:szCs w:val="21"/>
        </w:rPr>
        <w:t>&gt;渭城朝雨</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轮</w:t>
      </w:r>
      <w:r>
        <w:rPr>
          <w:rFonts w:hint="eastAsia" w:ascii="宋体" w:hAnsi="宋体" w:cs="宋体"/>
          <w:szCs w:val="21"/>
        </w:rPr>
        <w:t>台古月黄云、黄云。催花羯鼓去从军。</w:t>
      </w:r>
      <w:r>
        <w:rPr>
          <w:rFonts w:hint="default" w:ascii="宋体" w:hAnsi="宋体" w:cs="宋体"/>
          <w:szCs w:val="21"/>
        </w:rPr>
        <w:t>枕头上</w:t>
      </w:r>
      <w:r>
        <w:rPr>
          <w:rFonts w:hint="eastAsia" w:ascii="宋体" w:hAnsi="宋体" w:cs="宋体"/>
          <w:szCs w:val="21"/>
        </w:rPr>
        <w:t>，别</w:t>
      </w:r>
      <w:r>
        <w:rPr>
          <w:rFonts w:hint="default" w:ascii="宋体" w:hAnsi="宋体" w:cs="宋体"/>
          <w:szCs w:val="21"/>
        </w:rPr>
        <w:t>情</w:t>
      </w:r>
      <w:r>
        <w:rPr>
          <w:rFonts w:hint="eastAsia" w:ascii="宋体" w:hAnsi="宋体" w:cs="宋体"/>
          <w:szCs w:val="21"/>
        </w:rPr>
        <w:t>人</w:t>
      </w:r>
      <w:r>
        <w:rPr>
          <w:rFonts w:hint="default" w:ascii="宋体" w:hAnsi="宋体" w:cs="宋体"/>
          <w:szCs w:val="21"/>
        </w:rPr>
        <w:t>；</w:t>
      </w:r>
      <w:r>
        <w:rPr>
          <w:rFonts w:hint="eastAsia" w:ascii="宋体" w:hAnsi="宋体" w:cs="宋体"/>
          <w:szCs w:val="21"/>
        </w:rPr>
        <w:t>刀头上，做功臣。</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一见老将身带箭，霎时胆落百丈渊。早知出兵遭凶</w:t>
      </w:r>
      <w:r>
        <w:rPr>
          <w:rFonts w:hint="default" w:ascii="宋体" w:hAnsi="宋体" w:cs="宋体"/>
          <w:sz w:val="18"/>
          <w:szCs w:val="18"/>
        </w:rPr>
        <w:t>呃</w:t>
      </w:r>
      <w:r>
        <w:rPr>
          <w:rFonts w:hint="default"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朕悔一时错出言。</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精神恍惚四肢软，耳旁又听有人言。大骂潘璋休弄</w:t>
      </w:r>
      <w:r>
        <w:rPr>
          <w:rFonts w:hint="default" w:ascii="宋体" w:hAnsi="宋体" w:cs="宋体"/>
          <w:sz w:val="18"/>
          <w:szCs w:val="18"/>
        </w:rPr>
        <w:t>呃</w:t>
      </w:r>
      <w:r>
        <w:rPr>
          <w:rFonts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ascii="宋体" w:hAnsi="宋体" w:cs="宋体"/>
          <w:szCs w:val="21"/>
        </w:rPr>
        <w:t>】只见主公在眼前。急忙叩谢龙恩典，黄忠的性命难保全。</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唉呀老将军呐，朕一言之错，使你怒出大营，如今带箭而归，教朕痛断肝肠了哇啊……</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哎呀主公啊，老臣出马，刀劈史蹟</w:t>
      </w:r>
      <w:r>
        <w:rPr>
          <w:rFonts w:hint="eastAsia" w:ascii="宋体" w:hAnsi="宋体" w:cs="宋体"/>
          <w:szCs w:val="21"/>
        </w:rPr>
        <w:t>、</w:t>
      </w:r>
      <w:r>
        <w:rPr>
          <w:rFonts w:ascii="宋体" w:hAnsi="宋体" w:cs="宋体"/>
          <w:szCs w:val="21"/>
        </w:rPr>
        <w:t>崔禹——</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就该回营。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因见吴狗潘璋手持二君侯青龙宝刀，老臣一见，肝胆俱裂。正要擒贼下马，不想贼营暗放冷箭，中臣肩窝。</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啊——</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啊，老将军乃是善射的能手，为何不防?</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哎呀陛下呀。</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老臣智不如王翦，临阵怎敢不当先。况且仇人两相见，心急哪顾听弓弦</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：哪有闲心听弓弦)</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此乃老臣自不小心。</w:t>
      </w:r>
    </w:p>
    <w:p>
      <w:pPr>
        <w:ind w:left="1260" w:hanging="1260"/>
        <w:rPr>
          <w:rFonts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真是风云不测变，空将血泪洒胸前。回头便把小将怨：年轻无知小儿男。</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default" w:ascii="宋体" w:hAnsi="宋体" w:cs="宋体"/>
          <w:szCs w:val="21"/>
        </w:rPr>
        <w:t>儿臣等知罪。</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陛下，</w:t>
      </w:r>
      <w:r>
        <w:rPr>
          <w:rFonts w:ascii="宋体" w:hAnsi="宋体" w:cs="宋体"/>
          <w:szCs w:val="21"/>
        </w:rPr>
        <w:t>此乃臣自不小心，休要埋怨</w:t>
      </w:r>
      <w:r>
        <w:rPr>
          <w:rFonts w:hint="eastAsia" w:ascii="宋体" w:hAnsi="宋体" w:cs="宋体"/>
          <w:szCs w:val="21"/>
        </w:rPr>
        <w:t>二</w:t>
      </w:r>
      <w:r>
        <w:rPr>
          <w:rFonts w:ascii="宋体" w:hAnsi="宋体" w:cs="宋体"/>
          <w:szCs w:val="21"/>
        </w:rPr>
        <w:t>位小将军。</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既然如此，待朕与老将军起箭。</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哎呀万岁呀，这箭上有药，箭在</w:t>
      </w:r>
      <w:r>
        <w:rPr>
          <w:rFonts w:hint="default" w:ascii="宋体" w:hAnsi="宋体" w:cs="宋体"/>
          <w:szCs w:val="21"/>
        </w:rPr>
        <w:t>——</w:t>
      </w:r>
      <w:r>
        <w:rPr>
          <w:rFonts w:ascii="宋体" w:hAnsi="宋体" w:cs="宋体"/>
          <w:szCs w:val="21"/>
        </w:rPr>
        <w:t>臣在，这箭去——臣亡。</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老将军带箭不起，那敢是怕痛?</w:t>
      </w:r>
      <w:r>
        <w:rPr>
          <w:rStyle w:val="12"/>
          <w:rFonts w:hint="default" w:ascii="宋体" w:hAnsi="宋体" w:cs="宋体"/>
          <w:szCs w:val="21"/>
        </w:rPr>
        <w:footnoteReference w:id="207"/>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老臣死且不惧，焉能畏痛?一言</w:t>
      </w:r>
      <w:r>
        <w:rPr>
          <w:rFonts w:hint="eastAsia" w:ascii="宋体" w:hAnsi="宋体" w:cs="宋体"/>
          <w:szCs w:val="21"/>
        </w:rPr>
        <w:t>永别</w:t>
      </w:r>
      <w:r>
        <w:rPr>
          <w:rFonts w:ascii="宋体" w:hAnsi="宋体" w:cs="宋体"/>
          <w:szCs w:val="21"/>
        </w:rPr>
        <w:t>，</w:t>
      </w:r>
      <w:r>
        <w:rPr>
          <w:rFonts w:hint="eastAsia" w:ascii="宋体" w:hAnsi="宋体" w:cs="宋体"/>
          <w:szCs w:val="21"/>
        </w:rPr>
        <w:t>伏乞</w:t>
      </w:r>
      <w:r>
        <w:rPr>
          <w:rFonts w:ascii="宋体" w:hAnsi="宋体" w:cs="宋体"/>
          <w:szCs w:val="21"/>
        </w:rPr>
        <w:t>圣听</w:t>
      </w:r>
      <w:r>
        <w:rPr>
          <w:rFonts w:hint="eastAsia"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反西皮二六</w:t>
      </w:r>
      <w:r>
        <w:rPr>
          <w:rFonts w:hint="eastAsia" w:ascii="宋体" w:hAnsi="宋体" w:cs="宋体"/>
          <w:szCs w:val="21"/>
        </w:rPr>
        <w:t>】</w:t>
      </w:r>
      <w:r>
        <w:rPr>
          <w:rFonts w:ascii="宋体" w:hAnsi="宋体" w:cs="宋体"/>
          <w:szCs w:val="21"/>
        </w:rPr>
        <w:t>平生今洒泪几点，回首功名八十年。主上待臣恩非浅，粉身碎骨理当然。幸得全尸已无怨</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幸得全身已无怨</w:t>
      </w:r>
      <w:r>
        <w:rPr>
          <w:rFonts w:hint="default" w:ascii="宋体" w:hAnsi="宋体" w:cs="宋体"/>
          <w:szCs w:val="21"/>
        </w:rPr>
        <w:t>)</w:t>
      </w:r>
      <w:r>
        <w:rPr>
          <w:rFonts w:ascii="宋体" w:hAnsi="宋体" w:cs="宋体"/>
          <w:szCs w:val="21"/>
        </w:rPr>
        <w:t>，叩谢圣恩归九泉。万岁须当谋虑远</w:t>
      </w:r>
      <w:r>
        <w:rPr>
          <w:rStyle w:val="66"/>
          <w:rFonts w:ascii="宋体" w:hAnsi="宋体" w:cs="宋体"/>
          <w:szCs w:val="21"/>
        </w:rPr>
        <w:footnoteReference w:id="208"/>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：主上须当韬略远</w:t>
      </w:r>
      <w:r>
        <w:rPr>
          <w:rFonts w:hint="default" w:ascii="宋体" w:hAnsi="宋体" w:cs="宋体"/>
          <w:szCs w:val="21"/>
        </w:rPr>
        <w:t>；</w:t>
      </w:r>
      <w:r>
        <w:rPr>
          <w:rFonts w:hint="eastAsia" w:ascii="宋体" w:hAnsi="宋体" w:cs="宋体"/>
          <w:szCs w:val="21"/>
        </w:rPr>
        <w:t>主上须当</w:t>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谋略</w:t>
      </w:r>
      <w:r>
        <w:rPr>
          <w:rFonts w:hint="eastAsia" w:ascii="宋体" w:hAnsi="宋体" w:cs="宋体"/>
          <w:szCs w:val="21"/>
        </w:rPr>
        <w:t>远)</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平吴不及定中原。</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老将军休得心惊战，起箭医疗早愈痊。康复之后功臣宴，愿你康宁寿百年。</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见主公说话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见主公</w:t>
      </w:r>
      <w:r>
        <w:rPr>
          <w:rFonts w:hint="eastAsia" w:ascii="宋体" w:hAnsi="宋体" w:cs="宋体"/>
          <w:szCs w:val="21"/>
        </w:rPr>
        <w:t>只哭得)</w:t>
      </w:r>
      <w:r>
        <w:rPr>
          <w:rFonts w:ascii="宋体" w:hAnsi="宋体" w:cs="宋体"/>
          <w:szCs w:val="21"/>
        </w:rPr>
        <w:t>泪满面，关兴、张苞哭两边。大丈夫一死终难免，强打精神</w:t>
      </w:r>
      <w:r>
        <w:rPr>
          <w:rFonts w:hint="eastAsia" w:ascii="宋体" w:hAnsi="宋体" w:cs="宋体"/>
          <w:szCs w:val="21"/>
        </w:rPr>
        <w:t>假流连</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事到临头难挽转，张苞、关兴听朕言：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关兴、张苞，搀扶老将军，待朕与老将军起箭。</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且慢呐，大将取箭，不用人搀，</w:t>
      </w:r>
      <w:r>
        <w:rPr>
          <w:rFonts w:hint="eastAsia" w:ascii="宋体" w:hAnsi="宋体" w:cs="宋体"/>
          <w:szCs w:val="21"/>
        </w:rPr>
        <w:t>待老臣自取。</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闪开了!</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唉呀——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一见老将归九天，冷水浇头落空潭。从今何处再相见，</w:t>
      </w:r>
      <w:r>
        <w:rPr>
          <w:rStyle w:val="12"/>
          <w:rFonts w:hint="default" w:ascii="宋体" w:hAnsi="宋体" w:cs="宋体"/>
          <w:szCs w:val="21"/>
        </w:rPr>
        <w:footnoteReference w:id="209"/>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老将军呐——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热泪行行洒征衫。</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大将尸全世少见，</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皇伯不必损龙颜。</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尸首后帐好收殓，</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准备灭吴报仇冤。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五虎大将三不见</w:t>
      </w:r>
      <w:r>
        <w:rPr>
          <w:rFonts w:hint="default" w:ascii="宋体" w:hAnsi="宋体" w:cs="宋体"/>
          <w:sz w:val="18"/>
          <w:szCs w:val="18"/>
        </w:rPr>
        <w:t>呐</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szCs w:val="21"/>
        </w:rPr>
        <w:t>&lt;</w:t>
      </w:r>
      <w:r>
        <w:rPr>
          <w:rFonts w:hint="default" w:ascii="楷体" w:hAnsi="楷体" w:eastAsia="楷体" w:cs="楷体"/>
          <w:b/>
          <w:szCs w:val="21"/>
        </w:rPr>
        <w:t>三</w:t>
      </w:r>
      <w:r>
        <w:rPr>
          <w:rFonts w:hint="eastAsia" w:ascii="楷体" w:hAnsi="楷体" w:eastAsia="楷体" w:cs="楷体"/>
          <w:b/>
          <w:szCs w:val="21"/>
        </w:rPr>
        <w:t>叫头</w:t>
      </w:r>
      <w:r>
        <w:rPr>
          <w:rFonts w:hint="eastAsia"/>
          <w:szCs w:val="21"/>
        </w:rPr>
        <w:t>&gt;</w:t>
      </w:r>
      <w:r>
        <w:rPr>
          <w:rFonts w:hint="default" w:ascii="宋体" w:hAnsi="宋体" w:cs="宋体"/>
          <w:szCs w:val="21"/>
        </w:rPr>
        <w:t>汉升!二弟，三弟呀!)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休想古城再团圆。黄忠有灵当应显，踏平东吴在眼前。</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张苞、关兴传令箭，</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拿潘璋——</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刀出鞘来弓上弦。</w:t>
      </w:r>
    </w:p>
    <w:p>
      <w:pPr>
        <w:ind w:left="1260" w:hanging="1260"/>
        <w:rPr>
          <w:rFonts w:hint="eastAsia" w:ascii="宋体" w:hAnsi="宋体" w:cs="宋体"/>
          <w:szCs w:val="21"/>
        </w:rPr>
      </w:pPr>
    </w:p>
    <w:p>
      <w:pPr>
        <w:ind w:left="1260" w:hanging="1260"/>
        <w:rPr>
          <w:rFonts w:hint="eastAsia" w:ascii="宋体" w:hAnsi="宋体" w:cs="宋体"/>
          <w:szCs w:val="21"/>
        </w:rPr>
      </w:pPr>
    </w:p>
    <w:p>
      <w:pPr>
        <w:ind w:left="1260" w:hanging="1260"/>
        <w:rPr>
          <w:rFonts w:hint="eastAsia" w:ascii="宋体" w:hAnsi="宋体" w:cs="宋体"/>
          <w:szCs w:val="21"/>
        </w:rPr>
      </w:pPr>
    </w:p>
    <w:p>
      <w:r>
        <w:rPr>
          <w:rFonts w:hint="eastAsia" w:ascii="宋体" w:hAnsi="宋体" w:cs="宋体"/>
          <w:b/>
          <w:szCs w:val="21"/>
        </w:rPr>
        <w:t>*王荣山教《定军山》、《阳平关》和《伐东吴》大刀把子</w:t>
      </w:r>
    </w:p>
    <w:p>
      <w:r>
        <w:rPr>
          <w:rFonts w:hint="eastAsia" w:ascii="宋体" w:hAnsi="宋体" w:cs="宋体"/>
          <w:szCs w:val="21"/>
        </w:rPr>
        <w:t>王荣山说《定军山》、《阳平关》和《伐东吴》三出黄忠戏戏情不同，大刀把子不同，很明显的是《阳平关》有大战，打挡棒攒，其它两出没有，实际上许多处都不一样。</w:t>
      </w:r>
    </w:p>
    <w:p>
      <w:r>
        <w:rPr>
          <w:rFonts w:hint="eastAsia" w:ascii="宋体" w:hAnsi="宋体" w:cs="宋体"/>
          <w:szCs w:val="21"/>
        </w:rPr>
        <w:t>《定军山》有个小“三股档”，用在黄忠见韩浩、夏侯尚那一场。这场是韩、夏侯正式奉令出马，黄也是正式迎战交锋。黄忠抖擞精神把韩和夏侯杀得大败而逃。这场开打不能大又不能小，太大显不出韩、夏侯弱，太小显不出黄忠勇。用这个“三股档”黄把韩和夏侯拨拉过来，拨拉过去，两合就连削带抓 他们打下去，紧接着黄来一个大刀花下场，表示奋勇追击。</w:t>
      </w:r>
    </w:p>
    <w:p>
      <w:r>
        <w:rPr>
          <w:rFonts w:hint="eastAsia" w:ascii="宋体" w:hAnsi="宋体" w:cs="宋体"/>
          <w:szCs w:val="21"/>
        </w:rPr>
        <w:t>《阳平关》黄忠见张郃、杜袭一场，也是三个人，但情节与《定军山》黄见韩、夏侯不同。张、杜是曹营名将，非韩、夏侯可及，黄忠夜半劫营，他们仓猝迎战，溃散之下，投奔曹兵主力开始大战，这场开打如果用《定军山》的三股档就不太合适，可以打“硬三枪”头子或其它套子。</w:t>
      </w:r>
    </w:p>
    <w:p>
      <w:r>
        <w:rPr>
          <w:rFonts w:hint="eastAsia" w:ascii="宋体" w:hAnsi="宋体" w:cs="宋体"/>
          <w:szCs w:val="21"/>
        </w:rPr>
        <w:t>《伐东吴》是黄忠一肚子气，拼了老命要斩东吴八员上将，潘璋虽勇但招架不住，因此潘、黄开打不要多，但黄要耍三个下场以示其奋勇冲杀深入重围。</w:t>
      </w:r>
    </w:p>
    <w:p>
      <w:r>
        <w:rPr>
          <w:rFonts w:hint="eastAsia" w:ascii="宋体" w:hAnsi="宋体" w:cs="宋体"/>
          <w:szCs w:val="21"/>
        </w:rPr>
        <w:t>《定军山》三股档(谭派打法)</w:t>
      </w:r>
    </w:p>
    <w:p>
      <w:r>
        <w:rPr>
          <w:rFonts w:hint="eastAsia" w:ascii="宋体" w:hAnsi="宋体" w:cs="宋体"/>
          <w:szCs w:val="21"/>
        </w:rPr>
        <w:t>刘砚芳介绍：</w:t>
      </w:r>
    </w:p>
    <w:p>
      <w:r>
        <w:rPr>
          <w:rFonts w:hint="eastAsia" w:ascii="宋体" w:hAnsi="宋体" w:cs="宋体"/>
          <w:szCs w:val="21"/>
        </w:rPr>
        <w:t>韩浩、夏侯尚在大边台口，韩里，夏侯外，黄上场门上，一指，向大边台口漫夏侯头，夏侯过小边外边，黄用刀鐏勾韩腰到大边外边(即一肘)，再从下场门向小边外边漫夏侯头，夏侯又过大边，黄到小边，回身与韩穿肚左转身回来打夏侯鼻子，右转身削韩头，打夏侯靠旗，亮，接大刀花下场。</w:t>
      </w:r>
    </w:p>
    <w:p>
      <w:pPr>
        <w:rPr>
          <w:rFonts w:hint="eastAsia" w:ascii="宋体" w:hAnsi="宋体" w:cs="宋体"/>
          <w:szCs w:val="21"/>
        </w:rPr>
      </w:pPr>
    </w:p>
    <w:p>
      <w:r>
        <w:rPr>
          <w:rFonts w:hint="eastAsia" w:ascii="宋体" w:hAnsi="宋体" w:cs="宋体"/>
          <w:szCs w:val="21"/>
        </w:rPr>
        <w:t>《阳平关》见张郃、杜袭硬三枪头子(王凤卿打法)：</w:t>
      </w:r>
    </w:p>
    <w:p>
      <w:r>
        <w:rPr>
          <w:rFonts w:hint="eastAsia" w:ascii="宋体" w:hAnsi="宋体" w:cs="宋体"/>
          <w:szCs w:val="21"/>
        </w:rPr>
        <w:t>黄众人搭轿上到台口站齐，黄上时左手抱刀右手扶刀，到台口刀交右手平出刀，举左手数更，(白)“放起火来”，往里一砍，张著上手下，下手张、杜两边抄过合，黄从中间到小边，张郃留在大边，余者分下，一扯，两扯，剜萝卜黄到大边，拉转身，一枪、两枪、三枪，打张鼻子，转到里面打腰封，接背躬。向外漫张头，向里两穿，向外两盖，打张鼻子，用鐏勾杜袭上，从中间向外起大刀花在台中间被压住，搅起来，用鐏勾杜腰过小边(即一肘)，黄归大边，在二人中间一合到小边，拉肚转身，鼻子，削头，抓靠旗，看左拳，看马后，左手指，耍下场。</w:t>
      </w:r>
      <w:r>
        <w:rPr>
          <w:rFonts w:hint="eastAsia" w:ascii="宋体" w:hAnsi="宋体" w:cs="宋体"/>
          <w:b/>
          <w:szCs w:val="21"/>
        </w:rPr>
        <w:t>看拳和马后是看擒着人没有</w:t>
      </w:r>
      <w:r>
        <w:rPr>
          <w:rFonts w:hint="eastAsia" w:ascii="宋体" w:hAnsi="宋体" w:cs="宋体"/>
          <w:szCs w:val="21"/>
        </w:rPr>
        <w:t>，</w:t>
      </w:r>
      <w:r>
        <w:rPr>
          <w:rFonts w:hint="eastAsia" w:ascii="宋体" w:hAnsi="宋体" w:cs="宋体"/>
          <w:b/>
          <w:szCs w:val="21"/>
        </w:rPr>
        <w:t>指是指张</w:t>
      </w:r>
      <w:r>
        <w:rPr>
          <w:rFonts w:hint="eastAsia" w:ascii="宋体" w:hAnsi="宋体" w:cs="宋体"/>
          <w:szCs w:val="21"/>
        </w:rPr>
        <w:t>、</w:t>
      </w:r>
      <w:r>
        <w:rPr>
          <w:rFonts w:hint="eastAsia" w:ascii="宋体" w:hAnsi="宋体" w:cs="宋体"/>
          <w:b/>
          <w:szCs w:val="21"/>
        </w:rPr>
        <w:t>杜跑了</w:t>
      </w:r>
      <w:r>
        <w:rPr>
          <w:rFonts w:hint="eastAsia" w:ascii="宋体" w:hAnsi="宋体" w:cs="宋体"/>
          <w:szCs w:val="21"/>
        </w:rPr>
        <w:t>，</w:t>
      </w:r>
      <w:r>
        <w:rPr>
          <w:rFonts w:hint="eastAsia" w:ascii="宋体" w:hAnsi="宋体" w:cs="宋体"/>
          <w:b/>
          <w:szCs w:val="21"/>
        </w:rPr>
        <w:t>耍下场是猛追</w:t>
      </w:r>
      <w:r>
        <w:rPr>
          <w:rFonts w:hint="eastAsia" w:ascii="宋体" w:hAnsi="宋体" w:cs="宋体"/>
          <w:szCs w:val="21"/>
        </w:rPr>
        <w:t>。</w:t>
      </w:r>
    </w:p>
    <w:p>
      <w:r>
        <w:rPr>
          <w:rFonts w:hint="eastAsia" w:ascii="宋体" w:hAnsi="宋体" w:cs="宋体"/>
          <w:b/>
          <w:szCs w:val="21"/>
        </w:rPr>
        <w:t>王荣山说这一场也可以少打些</w:t>
      </w:r>
      <w:r>
        <w:rPr>
          <w:rFonts w:hint="eastAsia" w:ascii="宋体" w:hAnsi="宋体" w:cs="宋体"/>
          <w:szCs w:val="21"/>
        </w:rPr>
        <w:t>，打法是：</w:t>
      </w:r>
    </w:p>
    <w:p>
      <w:r>
        <w:rPr>
          <w:rFonts w:hint="eastAsia" w:ascii="宋体" w:hAnsi="宋体" w:cs="宋体"/>
          <w:szCs w:val="21"/>
        </w:rPr>
        <w:t>剜萝卜黄归大边后，张刺黄一压，打张腰封，勾杜上，一压，搅起来，用鐏勾杜腰过小边(即一肘)，黄归大边，中间过合，穿肚往里转，鼻子，削头，抓靠旗，亮，耍下场下。</w:t>
      </w:r>
    </w:p>
    <w:p>
      <w:pPr>
        <w:rPr>
          <w:rFonts w:hint="eastAsia" w:ascii="宋体" w:hAnsi="宋体" w:cs="宋体"/>
          <w:szCs w:val="21"/>
        </w:rPr>
      </w:pPr>
    </w:p>
    <w:p>
      <w:r>
        <w:rPr>
          <w:rFonts w:hint="eastAsia" w:ascii="宋体" w:hAnsi="宋体" w:cs="宋体"/>
          <w:szCs w:val="21"/>
        </w:rPr>
        <w:t>《阳平关》挡棒攒头子(王凤卿打法)：</w:t>
      </w:r>
    </w:p>
    <w:p>
      <w:r>
        <w:rPr>
          <w:rFonts w:hint="eastAsia" w:ascii="宋体" w:hAnsi="宋体" w:cs="宋体"/>
          <w:szCs w:val="21"/>
        </w:rPr>
        <w:t>第一场曹操上，唱，上桌唱毕，黄上场门上出刀被徐晃漫头过小边，一滑，打上下左右，鐏一盖，打后蓬头。拉转身，搕，回花转身，大刀花转身搕，下叉，从里面漫头过去到大边，打鼻子，勾王平上，下接打棒攒，亮下场门下。</w:t>
      </w:r>
    </w:p>
    <w:p>
      <w:r>
        <w:rPr>
          <w:rFonts w:hint="eastAsia" w:ascii="宋体" w:hAnsi="宋体" w:cs="宋体"/>
          <w:szCs w:val="21"/>
        </w:rPr>
        <w:t>第二场曹又唱毕，黄下场门上，出刀，被徐晃漫头，搕反抄勾王平上，下接反攒，亮上场门下。</w:t>
      </w:r>
    </w:p>
    <w:p>
      <w:r>
        <w:rPr>
          <w:rFonts w:hint="eastAsia" w:ascii="宋体" w:hAnsi="宋体" w:cs="宋体"/>
          <w:szCs w:val="21"/>
        </w:rPr>
        <w:t>第三场，曹唱毕，黄内导(/</w:t>
      </w:r>
      <w:r>
        <w:rPr>
          <w:rFonts w:hint="eastAsia" w:ascii="宋体" w:hAnsi="宋体" w:cs="宋体"/>
          <w:color w:val="FF0000"/>
          <w:szCs w:val="21"/>
        </w:rPr>
        <w:t>倒</w:t>
      </w:r>
      <w:r>
        <w:rPr>
          <w:rFonts w:hint="eastAsia" w:ascii="宋体" w:hAnsi="宋体" w:cs="宋体"/>
          <w:szCs w:val="21"/>
        </w:rPr>
        <w:t>)板，边唱上场门上，一亮，一趱子，台口刀头朝后洒，拨拉众上，到小边，一、二大扯，推到中间架住，唱。</w:t>
      </w:r>
    </w:p>
    <w:p>
      <w:r>
        <w:rPr>
          <w:rFonts w:hint="eastAsia" w:ascii="宋体" w:hAnsi="宋体" w:cs="宋体"/>
          <w:b/>
          <w:szCs w:val="21"/>
        </w:rPr>
        <w:t>王荣山说前边不打硬三枪</w:t>
      </w:r>
      <w:r>
        <w:rPr>
          <w:rFonts w:hint="eastAsia" w:ascii="宋体" w:hAnsi="宋体" w:cs="宋体"/>
          <w:szCs w:val="21"/>
        </w:rPr>
        <w:t>，</w:t>
      </w:r>
      <w:r>
        <w:rPr>
          <w:rFonts w:hint="eastAsia" w:ascii="宋体" w:hAnsi="宋体" w:cs="宋体"/>
          <w:b/>
          <w:szCs w:val="21"/>
        </w:rPr>
        <w:t>则接攒第一场可用硬三枪</w:t>
      </w:r>
      <w:r>
        <w:rPr>
          <w:rFonts w:hint="eastAsia" w:ascii="宋体" w:hAnsi="宋体" w:cs="宋体"/>
          <w:szCs w:val="21"/>
        </w:rPr>
        <w:t>，打法是：</w:t>
      </w:r>
    </w:p>
    <w:p>
      <w:r>
        <w:rPr>
          <w:rFonts w:hint="eastAsia" w:ascii="宋体" w:hAnsi="宋体" w:cs="宋体"/>
          <w:szCs w:val="21"/>
        </w:rPr>
        <w:t>黄上场门上，晃漫头上黄归小边，一兜往里转身，一枪、两枪、三枪，绕刀鐏一盖前蓬头，一盖后蓬头，拉肚转身，漫头过去到大边，晃刺，黄压打腰封，左转身勾王平上，下略。</w:t>
      </w:r>
    </w:p>
    <w:p>
      <w:r>
        <w:rPr>
          <w:rFonts w:hint="eastAsia" w:ascii="宋体" w:hAnsi="宋体" w:cs="宋体"/>
          <w:szCs w:val="21"/>
        </w:rPr>
        <w:t>二场是黄下场门上，晃漫头，一勾打晃腰封，反勾王平上，下略。</w:t>
      </w:r>
    </w:p>
    <w:p>
      <w:r>
        <w:rPr>
          <w:rFonts w:hint="eastAsia" w:ascii="宋体" w:hAnsi="宋体" w:cs="宋体"/>
          <w:szCs w:val="21"/>
        </w:rPr>
        <w:t>三场，唱上一亮，一趱子，三甩胡，出刀拨拉众上，领起来由大边到小边，一指，左转身向里一合，向外两合，向里架住，唱。</w:t>
      </w:r>
    </w:p>
    <w:p>
      <w:pPr>
        <w:rPr>
          <w:rFonts w:hint="eastAsia" w:ascii="宋体" w:hAnsi="宋体" w:cs="宋体"/>
          <w:szCs w:val="21"/>
        </w:rPr>
      </w:pPr>
    </w:p>
    <w:p>
      <w:r>
        <w:rPr>
          <w:rFonts w:hint="eastAsia" w:ascii="宋体" w:hAnsi="宋体" w:cs="宋体"/>
          <w:szCs w:val="21"/>
        </w:rPr>
        <w:t>《伐东吴》三个大刀花下场(王荣山演此戏用)：</w:t>
      </w:r>
    </w:p>
    <w:p>
      <w:r>
        <w:rPr>
          <w:rFonts w:hint="eastAsia" w:ascii="宋体" w:hAnsi="宋体" w:cs="宋体"/>
          <w:b/>
          <w:szCs w:val="21"/>
        </w:rPr>
        <w:t>第一个</w:t>
      </w:r>
      <w:r>
        <w:rPr>
          <w:rFonts w:hint="eastAsia" w:ascii="宋体" w:hAnsi="宋体" w:cs="宋体"/>
          <w:szCs w:val="21"/>
        </w:rPr>
        <w:t>：即常用的大刀花下场，出刀，三个正花转身过大边，串腕回花转身，正花转身，大刀花，劈马，正花转身，面外，亮住，串腕转身，出刀，转身背刀，弓箭步，向里亮下。</w:t>
      </w:r>
    </w:p>
    <w:p>
      <w:r>
        <w:rPr>
          <w:rFonts w:hint="eastAsia" w:ascii="宋体" w:hAnsi="宋体" w:cs="宋体"/>
          <w:b/>
          <w:szCs w:val="21"/>
        </w:rPr>
        <w:t>第二个</w:t>
      </w:r>
      <w:r>
        <w:rPr>
          <w:rFonts w:hint="eastAsia" w:ascii="宋体" w:hAnsi="宋体" w:cs="宋体"/>
          <w:szCs w:val="21"/>
        </w:rPr>
        <w:t>：开始同第一个，到亮住，串腕转身，出刀，用右手背垫刀反手接刀，脸前绕大圈，平着往左齐腰横砍，撤右脚，向外正面正花转向大边，亮住，串腕右转身，向外正面出刀交左手反蹦子转身弓箭步左手握刀杆中间向外亮，下。</w:t>
      </w:r>
    </w:p>
    <w:p>
      <w:r>
        <w:rPr>
          <w:rFonts w:hint="eastAsia" w:ascii="宋体" w:hAnsi="宋体" w:cs="宋体"/>
          <w:b/>
          <w:szCs w:val="21"/>
        </w:rPr>
        <w:t>第三个</w:t>
      </w:r>
      <w:r>
        <w:rPr>
          <w:rFonts w:hint="eastAsia" w:ascii="宋体" w:hAnsi="宋体" w:cs="宋体"/>
          <w:szCs w:val="21"/>
        </w:rPr>
        <w:t>：开始同第一个，到劈马，再耍三个正花转身到小边，大刀花劈马，正花转身到大边，面向小边左右两涮刀，右转身右手持刀撕开，刀上膀子左转身，刀交左手串腕，在大边弓箭步左手握刀杆中间向外亮，大绕下场门下。</w:t>
      </w:r>
    </w:p>
    <w:p>
      <w:pPr>
        <w:rPr>
          <w:rFonts w:hint="eastAsia" w:ascii="宋体" w:hAnsi="宋体" w:cs="宋体"/>
          <w:szCs w:val="21"/>
        </w:rPr>
      </w:pPr>
    </w:p>
    <w:p>
      <w:r>
        <w:rPr>
          <w:rFonts w:hint="eastAsia" w:ascii="宋体" w:hAnsi="宋体" w:cs="宋体"/>
          <w:b/>
          <w:szCs w:val="21"/>
        </w:rPr>
        <w:t>陈超老师说明：</w:t>
      </w:r>
    </w:p>
    <w:p>
      <w:r>
        <w:rPr>
          <w:rFonts w:hint="eastAsia" w:ascii="宋体" w:hAnsi="宋体" w:cs="宋体"/>
          <w:szCs w:val="21"/>
        </w:rPr>
        <w:t>刘曾复先生传授的贾洪林配演刘备的词很讲究，而且很重要，兹举两例：</w:t>
      </w:r>
    </w:p>
    <w:p>
      <w:pPr>
        <w:rPr>
          <w:rFonts w:hint="eastAsia" w:ascii="宋体" w:hAnsi="宋体" w:cs="宋体"/>
          <w:szCs w:val="21"/>
        </w:rPr>
      </w:pPr>
    </w:p>
    <w:p>
      <w:r>
        <w:rPr>
          <w:rFonts w:hint="eastAsia" w:ascii="宋体" w:hAnsi="宋体" w:cs="宋体"/>
          <w:szCs w:val="21"/>
        </w:rPr>
        <w:t>刘备念“昔年随朕开基创业之将，死的死了，亡的亡了”，而黄忠会错意，认为“开基创业之将”就是“五虎上将”。刘备没有针对，因此不念“昔年五虎上将，死的死了，亡的亡了”也不至于失言至此。</w:t>
      </w:r>
    </w:p>
    <w:p>
      <w:pPr>
        <w:rPr>
          <w:rFonts w:hint="eastAsia" w:ascii="宋体" w:hAnsi="宋体" w:cs="宋体"/>
          <w:szCs w:val="21"/>
        </w:rPr>
      </w:pPr>
    </w:p>
    <w:p>
      <w:r>
        <w:rPr>
          <w:rFonts w:hint="eastAsia" w:ascii="宋体" w:hAnsi="宋体" w:cs="宋体"/>
          <w:szCs w:val="21"/>
        </w:rPr>
        <w:t>刘备见谭雄不唱“孤与孙权冤仇深……”而是“四百年来争汉鼎，东吴不君也不臣。”</w:t>
      </w:r>
    </w:p>
    <w:p>
      <w:r>
        <w:rPr>
          <w:rFonts w:hint="eastAsia" w:ascii="宋体" w:hAnsi="宋体" w:cs="宋体"/>
          <w:szCs w:val="21"/>
        </w:rPr>
        <w:t>一句道出了刘备伐吴的真正原因，以报仇为借口，灭吴统一。</w:t>
      </w:r>
    </w:p>
    <w:p>
      <w:pPr>
        <w:rPr>
          <w:rFonts w:hint="eastAsia" w:ascii="宋体" w:hAnsi="宋体" w:cs="宋体"/>
          <w:szCs w:val="21"/>
        </w:rPr>
      </w:pPr>
    </w:p>
    <w:p>
      <w:pPr>
        <w:rPr>
          <w:rFonts w:hint="eastAsia" w:ascii="宋体" w:hAnsi="宋体" w:cs="宋体"/>
          <w:szCs w:val="21"/>
        </w:rPr>
      </w:pPr>
    </w:p>
    <w:p>
      <w:r>
        <w:rPr>
          <w:rFonts w:hint="eastAsia" w:ascii="宋体" w:hAnsi="宋体" w:cs="宋体"/>
          <w:szCs w:val="21"/>
        </w:rPr>
        <w:t>潘璋是东吴八员上将，黄忠再勇也不至于一个“扫头”就落荒而逃。因此有些演法是黄忠、潘璋对刀。</w:t>
      </w:r>
    </w:p>
    <w:p>
      <w:r>
        <w:rPr>
          <w:rFonts w:hint="eastAsia" w:ascii="宋体" w:hAnsi="宋体" w:cs="宋体"/>
          <w:szCs w:val="21"/>
        </w:rPr>
        <w:t>谭鑫培、余叔岩认为不能对刀的原因是：孙权将青龙刀赏赐潘璋，而潘璋并不会使青龙偃月刀。特别值得一提的是，钱金福为潘璋设计的开打，总是用刀鐏杵，不用刀头砍。加之黄忠勇武，因此一个&lt;</w:t>
      </w:r>
      <w:r>
        <w:rPr>
          <w:rFonts w:hint="eastAsia" w:ascii="楷体" w:hAnsi="楷体" w:eastAsia="楷体" w:cs="楷体"/>
          <w:b/>
          <w:szCs w:val="21"/>
        </w:rPr>
        <w:t>扫头</w:t>
      </w:r>
      <w:r>
        <w:rPr>
          <w:rFonts w:hint="eastAsia" w:ascii="宋体" w:hAnsi="宋体" w:cs="宋体"/>
          <w:szCs w:val="21"/>
        </w:rPr>
        <w:t>&gt;，潘璋落花流水。</w:t>
      </w:r>
    </w:p>
    <w:p>
      <w:pPr>
        <w:rPr>
          <w:rFonts w:hint="eastAsia"/>
        </w:rPr>
      </w:pPr>
      <w:bookmarkStart w:id="105" w:name="__RefHeading___Toc414518275"/>
      <w:bookmarkEnd w:id="105"/>
      <w:bookmarkStart w:id="106" w:name="_Toc1924695574"/>
      <w:r>
        <w:rPr>
          <w:rFonts w:hint="eastAsia"/>
        </w:rPr>
        <w:br w:type="page"/>
      </w:r>
    </w:p>
    <w:p>
      <w:pPr>
        <w:pStyle w:val="126"/>
        <w:bidi w:val="0"/>
      </w:pPr>
      <w:r>
        <w:rPr>
          <w:rFonts w:hint="eastAsia"/>
        </w:rPr>
        <w:t>连营寨</w:t>
      </w:r>
      <w:r>
        <w:rPr>
          <w:rStyle w:val="66"/>
          <w:rFonts w:hint="eastAsia"/>
          <w:b w:val="0"/>
          <w:bCs w:val="0"/>
        </w:rPr>
        <w:footnoteReference w:id="210"/>
      </w:r>
      <w:r>
        <w:rPr>
          <w:rFonts w:hint="eastAsia"/>
        </w:rPr>
        <w:t xml:space="preserve"> </w:t>
      </w:r>
      <w:r>
        <w:rPr>
          <w:rFonts w:hint="eastAsia"/>
          <w:sz w:val="24"/>
          <w:szCs w:val="24"/>
        </w:rPr>
        <w:t>之</w:t>
      </w:r>
      <w:r>
        <w:rPr>
          <w:rFonts w:hint="eastAsia"/>
        </w:rPr>
        <w:t xml:space="preserve"> 刘备</w:t>
      </w:r>
      <w:bookmarkEnd w:id="106"/>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】奉王命行路程不耽时候，此一番到蜀营讲和罢休。但愿得此一去</w:t>
      </w:r>
      <w:r>
        <w:rPr>
          <w:rFonts w:ascii="宋体" w:hAnsi="宋体" w:cs="ˎ̥"/>
          <w:color w:val="FF0000"/>
          <w:szCs w:val="21"/>
        </w:rPr>
        <w:t>旗</w:t>
      </w:r>
      <w:r>
        <w:rPr>
          <w:rFonts w:hint="eastAsia" w:ascii="宋体" w:hAnsi="宋体" w:cs="ˎ̥"/>
          <w:color w:val="FF0000"/>
          <w:szCs w:val="21"/>
        </w:rPr>
        <w:t>偃</w:t>
      </w:r>
      <w:r>
        <w:rPr>
          <w:rFonts w:ascii="宋体" w:hAnsi="宋体" w:cs="ˎ̥"/>
          <w:color w:val="FF0000"/>
          <w:szCs w:val="21"/>
        </w:rPr>
        <w:t>歌奏</w:t>
      </w:r>
      <w:r>
        <w:rPr>
          <w:rStyle w:val="66"/>
          <w:rFonts w:ascii="宋体" w:hAnsi="宋体" w:cs="ˎ̥"/>
          <w:szCs w:val="21"/>
        </w:rPr>
        <w:footnoteReference w:id="211"/>
      </w:r>
      <w:r>
        <w:rPr>
          <w:rFonts w:ascii="宋体" w:hAnsi="宋体" w:cs="ˎ̥"/>
          <w:color w:val="000000"/>
          <w:szCs w:val="21"/>
        </w:rPr>
        <w:t>，免生灵遭涂炭民死蜉蝣。</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】孙仲谋与孤王结成仇</w:t>
      </w:r>
      <w:r>
        <w:rPr>
          <w:rFonts w:hint="eastAsia" w:ascii="宋体" w:hAnsi="宋体" w:cs="宋体"/>
          <w:color w:val="000000"/>
          <w:szCs w:val="21"/>
        </w:rPr>
        <w:t>寇</w:t>
      </w:r>
      <w:r>
        <w:rPr>
          <w:rFonts w:ascii="宋体" w:hAnsi="宋体" w:cs="宋体"/>
          <w:color w:val="000000"/>
          <w:szCs w:val="21"/>
        </w:rPr>
        <w:t>，只</w:t>
      </w:r>
      <w:r>
        <w:rPr>
          <w:rFonts w:ascii="宋体" w:hAnsi="宋体" w:cs="ˎ̥"/>
          <w:color w:val="000000"/>
          <w:szCs w:val="21"/>
        </w:rPr>
        <w:t>杀得他兵和将尸堆山</w:t>
      </w:r>
      <w:r>
        <w:rPr>
          <w:rFonts w:ascii="宋体" w:hAnsi="宋体" w:cs="宋体"/>
          <w:color w:val="000000"/>
          <w:szCs w:val="21"/>
        </w:rPr>
        <w:t>丘。</w:t>
      </w:r>
      <w:r>
        <w:rPr>
          <w:rFonts w:ascii="宋体" w:hAnsi="宋体" w:cs="ˎ̥"/>
          <w:color w:val="000000"/>
          <w:szCs w:val="21"/>
        </w:rPr>
        <w:t>望空中二贤弟神灵保</w:t>
      </w:r>
      <w:r>
        <w:rPr>
          <w:rFonts w:ascii="宋体" w:hAnsi="宋体" w:cs="宋体"/>
          <w:color w:val="000000"/>
          <w:szCs w:val="21"/>
        </w:rPr>
        <w:t>佑，</w:t>
      </w:r>
      <w:r>
        <w:rPr>
          <w:rFonts w:ascii="宋体" w:hAnsi="宋体" w:cs="ˎ̥"/>
          <w:color w:val="000000"/>
          <w:szCs w:val="21"/>
        </w:rPr>
        <w:t>灭却了东吴贼方肯罢</w:t>
      </w:r>
      <w:r>
        <w:rPr>
          <w:rFonts w:ascii="宋体" w:hAnsi="宋体" w:cs="宋体"/>
          <w:color w:val="000000"/>
          <w:szCs w:val="21"/>
        </w:rPr>
        <w:t>休。</w:t>
      </w:r>
    </w:p>
    <w:p>
      <w:pPr>
        <w:ind w:left="1260" w:hanging="1260"/>
      </w:pPr>
      <w:r>
        <w:rPr>
          <w:rFonts w:ascii="宋体" w:hAnsi="宋体" w:cs="宋体"/>
          <w:color w:val="000000"/>
          <w:szCs w:val="21"/>
        </w:rPr>
        <w:t>有请。</w:t>
      </w:r>
    </w:p>
    <w:p>
      <w:pPr>
        <w:ind w:left="1260" w:hanging="1260"/>
      </w:pPr>
      <w:r>
        <w:rPr>
          <w:rFonts w:ascii="宋体" w:hAnsi="宋体" w:cs="宋体"/>
          <w:color w:val="000000"/>
          <w:szCs w:val="21"/>
        </w:rPr>
        <w:t>平身。</w:t>
      </w:r>
    </w:p>
    <w:p>
      <w:pPr>
        <w:ind w:left="1260" w:hanging="1260"/>
      </w:pPr>
      <w:r>
        <w:rPr>
          <w:rFonts w:ascii="宋体" w:hAnsi="宋体" w:cs="宋体"/>
          <w:color w:val="000000"/>
          <w:szCs w:val="21"/>
        </w:rPr>
        <w:t>请坐。</w:t>
      </w:r>
    </w:p>
    <w:p>
      <w:pPr>
        <w:ind w:left="1260" w:hanging="1260"/>
      </w:pPr>
      <w:r>
        <w:rPr>
          <w:rFonts w:ascii="宋体" w:hAnsi="宋体" w:cs="Verdana"/>
          <w:color w:val="000000"/>
          <w:szCs w:val="21"/>
        </w:rPr>
        <w:t>到此乃依</w:t>
      </w:r>
      <w:r>
        <w:rPr>
          <w:rStyle w:val="66"/>
          <w:rFonts w:ascii="宋体" w:hAnsi="宋体" w:cs="Verdana"/>
          <w:color w:val="000000"/>
          <w:szCs w:val="21"/>
        </w:rPr>
        <w:footnoteReference w:id="212"/>
      </w:r>
      <w:r>
        <w:rPr>
          <w:rFonts w:hint="eastAsia" w:ascii="宋体" w:hAnsi="宋体" w:cs="宋体"/>
          <w:color w:val="000000"/>
          <w:szCs w:val="21"/>
        </w:rPr>
        <w:t>(</w:t>
      </w:r>
      <w:r>
        <w:rPr>
          <w:rFonts w:hint="eastAsia" w:ascii="楷体" w:hAnsi="楷体" w:eastAsia="楷体" w:cs="Verdana"/>
          <w:szCs w:val="21"/>
        </w:rPr>
        <w:t>或</w:t>
      </w:r>
      <w:r>
        <w:rPr>
          <w:rFonts w:hint="eastAsia" w:ascii="宋体" w:hAnsi="宋体" w:cs="Verdana"/>
          <w:szCs w:val="21"/>
        </w:rPr>
        <w:t>：乃是</w:t>
      </w:r>
      <w:r>
        <w:rPr>
          <w:rFonts w:hint="eastAsia" w:ascii="宋体" w:hAnsi="宋体" w:cs="宋体"/>
          <w:color w:val="000000"/>
          <w:szCs w:val="21"/>
        </w:rPr>
        <w:t>)</w:t>
      </w:r>
      <w:r>
        <w:rPr>
          <w:rFonts w:ascii="宋体" w:hAnsi="宋体" w:cs="Verdana"/>
          <w:color w:val="000000"/>
          <w:szCs w:val="21"/>
        </w:rPr>
        <w:t>客位，有话叙谈，哪有</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：焉有</w:t>
      </w:r>
      <w:r>
        <w:rPr>
          <w:rFonts w:hint="eastAsia" w:ascii="宋体" w:hAnsi="宋体" w:cs="宋体"/>
          <w:color w:val="000000"/>
          <w:szCs w:val="21"/>
        </w:rPr>
        <w:t>)</w:t>
      </w:r>
      <w:r>
        <w:rPr>
          <w:rFonts w:ascii="宋体" w:hAnsi="宋体" w:cs="Verdana"/>
          <w:color w:val="000000"/>
          <w:szCs w:val="21"/>
        </w:rPr>
        <w:t>不坐之理</w:t>
      </w:r>
      <w:r>
        <w:rPr>
          <w:rFonts w:ascii="宋体" w:hAnsi="宋体" w:cs="宋体"/>
          <w:color w:val="000000"/>
          <w:szCs w:val="21"/>
        </w:rPr>
        <w:t>?</w:t>
      </w:r>
      <w:r>
        <w:rPr>
          <w:rFonts w:hint="eastAsia" w:ascii="宋体" w:hAnsi="宋体" w:cs="宋体"/>
          <w:color w:val="000000"/>
          <w:szCs w:val="21"/>
        </w:rPr>
        <w:t>(</w:t>
      </w:r>
      <w:r>
        <w:rPr>
          <w:rFonts w:hint="eastAsia" w:ascii="宋体" w:hAnsi="宋体" w:cs="Verdana"/>
          <w:color w:val="000000"/>
          <w:szCs w:val="21"/>
        </w:rPr>
        <w:t>请坐。</w:t>
      </w:r>
      <w:r>
        <w:rPr>
          <w:rFonts w:hint="eastAsia" w:ascii="宋体" w:hAnsi="宋体" w:cs="宋体"/>
          <w:color w:val="000000"/>
          <w:szCs w:val="21"/>
        </w:rPr>
        <w:t>)</w:t>
      </w:r>
    </w:p>
    <w:p>
      <w:pPr>
        <w:ind w:left="1260" w:hanging="1260"/>
      </w:pPr>
      <w:r>
        <w:rPr>
          <w:rFonts w:ascii="宋体" w:hAnsi="宋体" w:cs="Verdana"/>
          <w:color w:val="000000"/>
          <w:szCs w:val="21"/>
        </w:rPr>
        <w:t>子瑜远来，有</w:t>
      </w:r>
      <w:r>
        <w:rPr>
          <w:rFonts w:hint="eastAsia" w:ascii="宋体" w:hAnsi="宋体" w:cs="Verdana"/>
          <w:color w:val="000000"/>
          <w:szCs w:val="21"/>
        </w:rPr>
        <w:t>何</w:t>
      </w:r>
      <w:r>
        <w:rPr>
          <w:rFonts w:ascii="宋体" w:hAnsi="宋体" w:cs="Verdana"/>
          <w:color w:val="000000"/>
          <w:szCs w:val="21"/>
        </w:rPr>
        <w:t>事故</w:t>
      </w:r>
      <w:r>
        <w:rPr>
          <w:rFonts w:ascii="宋体" w:hAnsi="宋体" w:cs="宋体"/>
          <w:color w:val="000000"/>
          <w:szCs w:val="21"/>
        </w:rPr>
        <w:t>?</w:t>
      </w:r>
    </w:p>
    <w:p>
      <w:pPr>
        <w:ind w:left="1260" w:hanging="1260"/>
      </w:pPr>
      <w:r>
        <w:rPr>
          <w:rFonts w:ascii="宋体" w:hAnsi="宋体" w:cs="Verdana"/>
          <w:color w:val="000000"/>
          <w:szCs w:val="21"/>
        </w:rPr>
        <w:t>哼，汝东吴现在危急，故命汝以巧言来说和。</w:t>
      </w:r>
    </w:p>
    <w:p>
      <w:pPr>
        <w:ind w:left="1260" w:hanging="1260"/>
      </w:pPr>
      <w:r>
        <w:rPr>
          <w:rFonts w:ascii="宋体" w:hAnsi="宋体" w:cs="Verdana"/>
          <w:color w:val="000000"/>
          <w:szCs w:val="21"/>
        </w:rPr>
        <w:t>住口</w:t>
      </w:r>
      <w:r>
        <w:rPr>
          <w:rFonts w:ascii="宋体" w:hAnsi="宋体" w:cs="宋体"/>
          <w:color w:val="000000"/>
          <w:szCs w:val="21"/>
        </w:rPr>
        <w:t>!</w:t>
      </w:r>
    </w:p>
    <w:p>
      <w:r>
        <w:rPr>
          <w:rFonts w:ascii="宋体" w:hAnsi="宋体" w:cs="Verdana"/>
          <w:color w:val="000000"/>
          <w:szCs w:val="21"/>
        </w:rPr>
        <w:t>汝东吴不仁，杀弟之仇，不共戴天。欲朕罢兵，哼哼，</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：汝东吴诡谋，损孤二弟，此仇不共戴天，欲孤罢兵，</w:t>
      </w:r>
      <w:r>
        <w:rPr>
          <w:rFonts w:hint="eastAsia" w:ascii="宋体" w:hAnsi="宋体" w:cs="宋体"/>
          <w:color w:val="000000"/>
          <w:szCs w:val="21"/>
        </w:rPr>
        <w:t>)</w:t>
      </w:r>
      <w:r>
        <w:rPr>
          <w:rFonts w:ascii="宋体" w:hAnsi="宋体" w:cs="Verdana"/>
          <w:color w:val="000000"/>
          <w:szCs w:val="21"/>
        </w:rPr>
        <w:t>除死方休</w:t>
      </w:r>
      <w:r>
        <w:rPr>
          <w:rFonts w:ascii="宋体" w:hAnsi="宋体" w:cs="宋体"/>
          <w:color w:val="000000"/>
          <w:szCs w:val="21"/>
        </w:rPr>
        <w:t>!</w:t>
      </w:r>
    </w:p>
    <w:p>
      <w:r>
        <w:rPr>
          <w:rFonts w:ascii="宋体" w:hAnsi="宋体" w:cs="Verdana"/>
          <w:color w:val="000000"/>
          <w:szCs w:val="21"/>
        </w:rPr>
        <w:t>不看我家丞相之面，先斩汝首</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：定斩</w:t>
      </w:r>
      <w:r>
        <w:rPr>
          <w:rFonts w:ascii="宋体" w:hAnsi="宋体" w:cs="Verdana"/>
          <w:color w:val="000000"/>
          <w:szCs w:val="21"/>
        </w:rPr>
        <w:t>汝</w:t>
      </w:r>
      <w:r>
        <w:rPr>
          <w:rFonts w:hint="eastAsia" w:ascii="宋体" w:hAnsi="宋体" w:cs="Verdana"/>
          <w:color w:val="000000"/>
          <w:szCs w:val="21"/>
        </w:rPr>
        <w:t>首</w:t>
      </w:r>
      <w:r>
        <w:rPr>
          <w:rFonts w:hint="eastAsia" w:ascii="宋体" w:hAnsi="宋体" w:cs="宋体"/>
          <w:color w:val="000000"/>
          <w:szCs w:val="21"/>
        </w:rPr>
        <w:t>)</w:t>
      </w:r>
      <w:r>
        <w:rPr>
          <w:rFonts w:ascii="宋体" w:hAnsi="宋体" w:cs="Verdana"/>
          <w:color w:val="000000"/>
          <w:szCs w:val="21"/>
        </w:rPr>
        <w:t>。今且放汝回去，说与孙权，洗颈就戮。</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今且放</w:t>
      </w:r>
      <w:r>
        <w:rPr>
          <w:rFonts w:hint="eastAsia" w:ascii="宋体" w:hAnsi="宋体" w:cs="Verdana"/>
          <w:color w:val="000000"/>
          <w:szCs w:val="21"/>
        </w:rPr>
        <w:t>你</w:t>
      </w:r>
      <w:r>
        <w:rPr>
          <w:rFonts w:ascii="宋体" w:hAnsi="宋体" w:cs="Verdana"/>
          <w:color w:val="000000"/>
          <w:szCs w:val="21"/>
        </w:rPr>
        <w:t>回去，说与孙权，</w:t>
      </w:r>
      <w:r>
        <w:rPr>
          <w:rFonts w:hint="eastAsia" w:ascii="宋体" w:hAnsi="宋体" w:cs="Verdana"/>
          <w:color w:val="000000"/>
          <w:szCs w:val="21"/>
        </w:rPr>
        <w:t>教他</w:t>
      </w:r>
      <w:r>
        <w:rPr>
          <w:rFonts w:ascii="宋体" w:hAnsi="宋体" w:cs="Verdana"/>
          <w:color w:val="000000"/>
          <w:szCs w:val="21"/>
        </w:rPr>
        <w:t>洗颈</w:t>
      </w:r>
      <w:r>
        <w:rPr>
          <w:rFonts w:hint="eastAsia" w:ascii="宋体" w:hAnsi="宋体" w:cs="Verdana"/>
          <w:color w:val="000000"/>
          <w:szCs w:val="21"/>
        </w:rPr>
        <w:t>待</w:t>
      </w:r>
      <w:r>
        <w:rPr>
          <w:rFonts w:ascii="宋体" w:hAnsi="宋体" w:cs="Verdana"/>
          <w:color w:val="000000"/>
          <w:szCs w:val="21"/>
        </w:rPr>
        <w:t>戮</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去罢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】适才间在蜀营</w:t>
      </w:r>
      <w:r>
        <w:rPr>
          <w:rFonts w:hint="eastAsia" w:ascii="宋体" w:hAnsi="宋体" w:cs="ˎ̥"/>
          <w:color w:val="000000"/>
          <w:szCs w:val="21"/>
        </w:rPr>
        <w:t>申述利</w:t>
      </w:r>
      <w:r>
        <w:rPr>
          <w:rFonts w:ascii="宋体" w:hAnsi="宋体" w:cs="ˎ̥"/>
          <w:color w:val="000000"/>
          <w:szCs w:val="21"/>
        </w:rPr>
        <w:t>害，见主公定良谋好把兵排。</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Verdana"/>
          <w:color w:val="000000"/>
          <w:szCs w:val="21"/>
        </w:rPr>
        <w:t>关兴、张苞，传令吩咐：满营大小将官，俱穿孝服。将你父等灵牌请在灵堂，一</w:t>
      </w:r>
      <w:r>
        <w:rPr>
          <w:rFonts w:hint="eastAsia" w:ascii="宋体" w:hAnsi="宋体" w:cs="Verdana"/>
          <w:color w:val="000000"/>
          <w:szCs w:val="21"/>
        </w:rPr>
        <w:t>概</w:t>
      </w:r>
      <w:r>
        <w:rPr>
          <w:rFonts w:ascii="宋体" w:hAnsi="宋体" w:cs="Verdana"/>
          <w:color w:val="000000"/>
          <w:szCs w:val="21"/>
        </w:rPr>
        <w:t>仇人绑好。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关兴、张苞，</w:t>
      </w:r>
      <w:r>
        <w:rPr>
          <w:rFonts w:hint="eastAsia" w:ascii="宋体" w:hAnsi="宋体" w:cs="Verdana"/>
          <w:color w:val="000000"/>
          <w:szCs w:val="21"/>
        </w:rPr>
        <w:t>打扫灵堂，安放灵位。</w:t>
      </w:r>
      <w:r>
        <w:rPr>
          <w:rFonts w:ascii="宋体" w:hAnsi="宋体" w:cs="Verdana"/>
          <w:color w:val="000000"/>
          <w:szCs w:val="21"/>
        </w:rPr>
        <w:t>满营将官，俱穿孝服。</w:t>
      </w:r>
      <w:r>
        <w:rPr>
          <w:rFonts w:hint="eastAsia" w:ascii="宋体" w:hAnsi="宋体" w:cs="Verdana"/>
          <w:color w:val="000000"/>
          <w:szCs w:val="21"/>
        </w:rPr>
        <w:t>将一干人犯绑至灵堂。</w:t>
      </w:r>
      <w:r>
        <w:rPr>
          <w:rFonts w:hint="eastAsia" w:ascii="宋体" w:hAnsi="宋体" w:cs="宋体"/>
          <w:color w:val="000000"/>
          <w:szCs w:val="21"/>
        </w:rPr>
        <w:t>)</w:t>
      </w:r>
      <w:r>
        <w:rPr>
          <w:rFonts w:ascii="宋体" w:hAnsi="宋体" w:cs="Verdana"/>
          <w:color w:val="000000"/>
          <w:szCs w:val="21"/>
        </w:rPr>
        <w:t>为伯亲自祭奠……</w:t>
      </w:r>
      <w:r>
        <w:rPr>
          <w:rFonts w:ascii="宋体" w:hAnsi="宋体" w:cs="宋体"/>
          <w:color w:val="000000"/>
          <w:szCs w:val="21"/>
        </w:rPr>
        <w:t>(</w:t>
      </w:r>
      <w:r>
        <w:rPr>
          <w:rFonts w:ascii="楷体" w:hAnsi="楷体" w:eastAsia="楷体" w:cs="Verdana"/>
          <w:color w:val="000000"/>
          <w:szCs w:val="21"/>
        </w:rPr>
        <w:t>哭介</w:t>
      </w:r>
      <w:r>
        <w:rPr>
          <w:rFonts w:ascii="宋体" w:hAnsi="宋体" w:cs="宋体"/>
          <w:color w:val="000000"/>
          <w:szCs w:val="21"/>
        </w:rPr>
        <w:t>)</w:t>
      </w:r>
      <w:r>
        <w:rPr>
          <w:rFonts w:hint="eastAsia" w:ascii="宋体" w:hAnsi="宋体" w:cs="宋体"/>
          <w:color w:val="000000"/>
          <w:szCs w:val="21"/>
        </w:rPr>
        <w:t xml:space="preserve"> </w:t>
      </w:r>
    </w:p>
    <w:p>
      <w:pPr>
        <w:ind w:left="1260" w:hanging="1260"/>
      </w:pPr>
      <w:r>
        <w:rPr>
          <w:rFonts w:ascii="宋体" w:hAnsi="宋体" w:cs="Verdana"/>
          <w:color w:val="000000"/>
          <w:szCs w:val="21"/>
        </w:rPr>
        <w:t>摆驾</w:t>
      </w:r>
      <w:r>
        <w:rPr>
          <w:rFonts w:ascii="宋体" w:hAnsi="宋体" w:cs="宋体"/>
          <w:color w:val="000000"/>
          <w:szCs w:val="21"/>
        </w:rPr>
        <w:t>!</w:t>
      </w:r>
    </w:p>
    <w:p>
      <w:pPr>
        <w:ind w:left="1260" w:hanging="1260"/>
      </w:pPr>
      <w:r>
        <w:rPr>
          <w:rFonts w:hint="eastAsia"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】想当年结桃园同天</w:t>
      </w:r>
      <w:r>
        <w:rPr>
          <w:rFonts w:hint="eastAsia" w:ascii="宋体" w:hAnsi="宋体" w:cs="ˎ̥"/>
          <w:color w:val="000000"/>
          <w:szCs w:val="21"/>
        </w:rPr>
        <w:t>发</w:t>
      </w:r>
      <w:r>
        <w:rPr>
          <w:rFonts w:ascii="宋体" w:hAnsi="宋体" w:cs="宋体"/>
          <w:color w:val="000000"/>
          <w:szCs w:val="21"/>
        </w:rPr>
        <w:t>咒，</w:t>
      </w:r>
      <w:r>
        <w:rPr>
          <w:rFonts w:ascii="宋体" w:hAnsi="宋体" w:cs="ˎ̥"/>
          <w:color w:val="000000"/>
          <w:szCs w:val="21"/>
        </w:rPr>
        <w:t>愿同年同月日</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：同日月</w:t>
      </w:r>
      <w:r>
        <w:rPr>
          <w:rFonts w:hint="eastAsia" w:ascii="宋体" w:hAnsi="宋体" w:cs="宋体"/>
          <w:color w:val="000000"/>
          <w:szCs w:val="21"/>
        </w:rPr>
        <w:t>)</w:t>
      </w:r>
      <w:r>
        <w:rPr>
          <w:rFonts w:ascii="宋体" w:hAnsi="宋体" w:cs="ˎ̥"/>
          <w:color w:val="000000"/>
          <w:szCs w:val="21"/>
        </w:rPr>
        <w:t>同刻罢</w:t>
      </w:r>
      <w:r>
        <w:rPr>
          <w:rFonts w:ascii="宋体" w:hAnsi="宋体" w:cs="宋体"/>
          <w:color w:val="000000"/>
          <w:szCs w:val="21"/>
        </w:rPr>
        <w:t>休。</w:t>
      </w:r>
      <w:r>
        <w:rPr>
          <w:rFonts w:ascii="宋体" w:hAnsi="宋体" w:cs="ˎ̥"/>
          <w:color w:val="000000"/>
          <w:szCs w:val="21"/>
        </w:rPr>
        <w:t>到如今一旦间死别分</w:t>
      </w:r>
      <w:r>
        <w:rPr>
          <w:rFonts w:ascii="宋体" w:hAnsi="宋体" w:cs="宋体"/>
          <w:color w:val="000000"/>
          <w:szCs w:val="21"/>
        </w:rPr>
        <w:t>手，孤</w:t>
      </w:r>
      <w:r>
        <w:rPr>
          <w:rFonts w:ascii="宋体" w:hAnsi="宋体" w:cs="ˎ̥"/>
          <w:color w:val="000000"/>
          <w:szCs w:val="21"/>
        </w:rPr>
        <w:t>岂肯独一人乐享无忧。</w:t>
      </w:r>
    </w:p>
    <w:p>
      <w:pPr>
        <w:ind w:left="1260" w:hanging="1260"/>
      </w:pPr>
      <w:r>
        <w:rPr>
          <w:rFonts w:ascii="宋体" w:hAnsi="宋体" w:cs="ˎ̥"/>
          <w:color w:val="000000"/>
          <w:szCs w:val="21"/>
        </w:rPr>
        <w:t>【</w:t>
      </w:r>
      <w:r>
        <w:rPr>
          <w:rFonts w:ascii="楷体" w:hAnsi="楷体" w:eastAsia="楷体" w:cs="ˎ̥"/>
          <w:color w:val="000000"/>
          <w:szCs w:val="21"/>
        </w:rPr>
        <w:t>西皮导板</w:t>
      </w:r>
      <w:r>
        <w:rPr>
          <w:rFonts w:ascii="宋体" w:hAnsi="宋体" w:cs="ˎ̥"/>
          <w:color w:val="000000"/>
          <w:szCs w:val="21"/>
        </w:rPr>
        <w:t>】白盔白甲白旗</w:t>
      </w:r>
      <w:r>
        <w:rPr>
          <w:rFonts w:ascii="宋体" w:hAnsi="宋体" w:cs="宋体"/>
          <w:color w:val="000000"/>
          <w:szCs w:val="21"/>
        </w:rPr>
        <w:t>号，</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二弟呀，三弟呀！啊</w:t>
      </w:r>
      <w:r>
        <w:rPr>
          <w:rFonts w:hint="eastAsia" w:ascii="宋体" w:hAnsi="宋体" w:cs="ˎ̥"/>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回龙</w:t>
      </w:r>
      <w:r>
        <w:rPr>
          <w:rFonts w:ascii="宋体" w:hAnsi="宋体" w:cs="ˎ̥"/>
          <w:color w:val="000000"/>
          <w:szCs w:val="21"/>
        </w:rPr>
        <w:t>】孤的好兄</w:t>
      </w:r>
      <w:r>
        <w:rPr>
          <w:rFonts w:ascii="宋体" w:hAnsi="宋体" w:cs="宋体"/>
          <w:color w:val="000000"/>
          <w:szCs w:val="21"/>
        </w:rPr>
        <w:t>弟！</w:t>
      </w:r>
    </w:p>
    <w:p>
      <w:pPr>
        <w:ind w:left="1260" w:hanging="1260"/>
      </w:pPr>
      <w:r>
        <w:rPr>
          <w:rFonts w:ascii="宋体" w:hAnsi="宋体" w:cs="ˎ̥"/>
          <w:color w:val="000000"/>
          <w:szCs w:val="21"/>
        </w:rPr>
        <w:t>【</w:t>
      </w:r>
      <w:r>
        <w:rPr>
          <w:rFonts w:ascii="楷体" w:hAnsi="楷体" w:eastAsia="楷体" w:cs="ˎ̥"/>
          <w:color w:val="000000"/>
          <w:szCs w:val="21"/>
        </w:rPr>
        <w:t>西皮原板</w:t>
      </w:r>
      <w:r>
        <w:rPr>
          <w:rFonts w:ascii="宋体" w:hAnsi="宋体" w:cs="ˎ̥"/>
          <w:color w:val="000000"/>
          <w:szCs w:val="21"/>
        </w:rPr>
        <w:t>】满营将官哭嚎</w:t>
      </w:r>
      <w:r>
        <w:rPr>
          <w:rFonts w:ascii="宋体" w:hAnsi="宋体" w:cs="宋体"/>
          <w:color w:val="000000"/>
          <w:szCs w:val="21"/>
        </w:rPr>
        <w:t>啕。</w:t>
      </w:r>
      <w:r>
        <w:rPr>
          <w:rFonts w:ascii="宋体" w:hAnsi="宋体" w:cs="ˎ̥"/>
          <w:color w:val="000000"/>
          <w:szCs w:val="21"/>
        </w:rPr>
        <w:t>孤王兴兵把仇</w:t>
      </w:r>
      <w:r>
        <w:rPr>
          <w:rFonts w:ascii="宋体" w:hAnsi="宋体" w:cs="宋体"/>
          <w:color w:val="000000"/>
          <w:szCs w:val="21"/>
        </w:rPr>
        <w:t>报，扫</w:t>
      </w:r>
      <w:r>
        <w:rPr>
          <w:rFonts w:ascii="宋体" w:hAnsi="宋体" w:cs="ˎ̥"/>
          <w:color w:val="000000"/>
          <w:szCs w:val="21"/>
        </w:rPr>
        <w:t>灭了东吴恨方</w:t>
      </w:r>
      <w:r>
        <w:rPr>
          <w:rFonts w:ascii="宋体" w:hAnsi="宋体" w:cs="宋体"/>
          <w:color w:val="000000"/>
          <w:szCs w:val="21"/>
        </w:rPr>
        <w:t>消。</w:t>
      </w:r>
      <w:r>
        <w:rPr>
          <w:rFonts w:ascii="宋体" w:hAnsi="宋体" w:cs="ˎ̥"/>
          <w:color w:val="000000"/>
          <w:szCs w:val="21"/>
        </w:rPr>
        <w:t>请过了神牌怀中</w:t>
      </w:r>
      <w:r>
        <w:rPr>
          <w:rFonts w:ascii="宋体" w:hAnsi="宋体" w:cs="宋体"/>
          <w:color w:val="000000"/>
          <w:szCs w:val="21"/>
        </w:rPr>
        <w:t>抱，</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】点点珠泪往下</w:t>
      </w:r>
      <w:r>
        <w:rPr>
          <w:rFonts w:ascii="宋体" w:hAnsi="宋体" w:cs="宋体"/>
          <w:color w:val="000000"/>
          <w:szCs w:val="21"/>
        </w:rPr>
        <w:t>抛。</w:t>
      </w:r>
      <w:r>
        <w:rPr>
          <w:rFonts w:ascii="宋体" w:hAnsi="宋体" w:cs="ˎ̥"/>
          <w:color w:val="000000"/>
          <w:szCs w:val="21"/>
        </w:rPr>
        <w:t>当年桃园结义好</w:t>
      </w:r>
      <w:r>
        <w:rPr>
          <w:rFonts w:hint="eastAsia" w:ascii="宋体" w:hAnsi="宋体" w:cs="ˎ̥"/>
          <w:color w:val="000000"/>
          <w:sz w:val="18"/>
          <w:szCs w:val="18"/>
        </w:rPr>
        <w:t>哇</w:t>
      </w:r>
      <w:r>
        <w:rPr>
          <w:rFonts w:ascii="宋体" w:hAnsi="宋体" w:cs="ˎ̥"/>
          <w:color w:val="000000"/>
          <w:szCs w:val="21"/>
        </w:rPr>
        <w:t>，胜似一母共同胞。不幸徐州失散</w:t>
      </w:r>
      <w:r>
        <w:rPr>
          <w:rFonts w:ascii="宋体" w:hAnsi="宋体" w:cs="宋体"/>
          <w:color w:val="000000"/>
          <w:szCs w:val="21"/>
        </w:rPr>
        <w:t>了，</w:t>
      </w:r>
      <w:r>
        <w:rPr>
          <w:rFonts w:ascii="宋体" w:hAnsi="宋体" w:cs="ˎ̥"/>
          <w:color w:val="000000"/>
          <w:szCs w:val="21"/>
        </w:rPr>
        <w:t>万般无奈暂且降</w:t>
      </w:r>
      <w:r>
        <w:rPr>
          <w:rFonts w:ascii="宋体" w:hAnsi="宋体" w:cs="宋体"/>
          <w:color w:val="000000"/>
          <w:szCs w:val="21"/>
        </w:rPr>
        <w:t>曹。</w:t>
      </w:r>
      <w:r>
        <w:rPr>
          <w:rFonts w:ascii="宋体" w:hAnsi="宋体" w:cs="ˎ̥"/>
          <w:color w:val="000000"/>
          <w:szCs w:val="21"/>
        </w:rPr>
        <w:t>那曹操待你的情义好，上马金银也曾赠过你锦</w:t>
      </w:r>
      <w:r>
        <w:rPr>
          <w:rFonts w:ascii="宋体" w:hAnsi="宋体" w:cs="宋体"/>
          <w:color w:val="000000"/>
          <w:szCs w:val="21"/>
        </w:rPr>
        <w:t>袍</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：赐过</w:t>
      </w:r>
      <w:r>
        <w:rPr>
          <w:rFonts w:ascii="宋体" w:hAnsi="宋体" w:cs="ˎ̥"/>
          <w:color w:val="000000"/>
          <w:szCs w:val="21"/>
        </w:rPr>
        <w:t>你锦</w:t>
      </w:r>
      <w:r>
        <w:rPr>
          <w:rFonts w:ascii="宋体" w:hAnsi="宋体" w:cs="宋体"/>
          <w:color w:val="000000"/>
          <w:szCs w:val="21"/>
        </w:rPr>
        <w:t>袍</w:t>
      </w:r>
      <w:r>
        <w:rPr>
          <w:rFonts w:hint="eastAsia" w:ascii="宋体" w:hAnsi="宋体" w:cs="宋体"/>
          <w:color w:val="000000"/>
          <w:szCs w:val="21"/>
        </w:rPr>
        <w:t>)</w:t>
      </w:r>
      <w:r>
        <w:rPr>
          <w:rFonts w:ascii="宋体" w:hAnsi="宋体" w:cs="宋体"/>
          <w:color w:val="000000"/>
          <w:szCs w:val="21"/>
        </w:rPr>
        <w:t>。</w:t>
      </w:r>
      <w:r>
        <w:rPr>
          <w:rFonts w:ascii="宋体" w:hAnsi="宋体" w:cs="ˎ̥"/>
          <w:color w:val="000000"/>
          <w:szCs w:val="21"/>
        </w:rPr>
        <w:t>美女十名你不</w:t>
      </w:r>
      <w:r>
        <w:rPr>
          <w:rFonts w:ascii="宋体" w:hAnsi="宋体" w:cs="宋体"/>
          <w:color w:val="000000"/>
          <w:szCs w:val="21"/>
        </w:rPr>
        <w:t>要，</w:t>
      </w:r>
      <w:r>
        <w:rPr>
          <w:rFonts w:ascii="宋体" w:hAnsi="宋体" w:cs="ˎ̥"/>
          <w:color w:val="000000"/>
          <w:szCs w:val="21"/>
        </w:rPr>
        <w:t>挂印封金辞奸</w:t>
      </w:r>
      <w:r>
        <w:rPr>
          <w:rFonts w:ascii="宋体" w:hAnsi="宋体" w:cs="宋体"/>
          <w:color w:val="000000"/>
          <w:szCs w:val="21"/>
        </w:rPr>
        <w:t>曹。</w:t>
      </w:r>
      <w:r>
        <w:rPr>
          <w:rFonts w:ascii="宋体" w:hAnsi="宋体" w:cs="ˎ̥"/>
          <w:color w:val="000000"/>
          <w:szCs w:val="21"/>
        </w:rPr>
        <w:t>匹马单刀保皇</w:t>
      </w:r>
      <w:r>
        <w:rPr>
          <w:rFonts w:ascii="宋体" w:hAnsi="宋体" w:cs="宋体"/>
          <w:color w:val="000000"/>
          <w:szCs w:val="21"/>
        </w:rPr>
        <w:t>嫂，</w:t>
      </w:r>
      <w:r>
        <w:rPr>
          <w:rFonts w:ascii="宋体" w:hAnsi="宋体" w:cs="ˎ̥"/>
          <w:color w:val="000000"/>
          <w:szCs w:val="21"/>
        </w:rPr>
        <w:t>过五关斩六将擂鼓三通把蔡阳的首级</w:t>
      </w:r>
      <w:r>
        <w:rPr>
          <w:rFonts w:ascii="宋体" w:hAnsi="宋体" w:cs="宋体"/>
          <w:color w:val="000000"/>
          <w:szCs w:val="21"/>
        </w:rPr>
        <w:t>枭，</w:t>
      </w:r>
      <w:r>
        <w:rPr>
          <w:rFonts w:ascii="宋体" w:hAnsi="宋体" w:cs="ˎ̥"/>
          <w:color w:val="000000"/>
          <w:szCs w:val="21"/>
        </w:rPr>
        <w:t>可算得盖世的英豪。华容道上放曹操，大仁大义</w:t>
      </w:r>
      <w:r>
        <w:rPr>
          <w:rFonts w:hint="eastAsia" w:ascii="宋体" w:hAnsi="宋体" w:cs="ˎ̥"/>
          <w:color w:val="000000"/>
          <w:szCs w:val="21"/>
        </w:rPr>
        <w:t>志</w:t>
      </w:r>
      <w:r>
        <w:rPr>
          <w:rFonts w:ascii="宋体" w:hAnsi="宋体" w:cs="ˎ̥"/>
          <w:color w:val="000000"/>
          <w:szCs w:val="21"/>
        </w:rPr>
        <w:t>量高</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：亘古流表</w:t>
      </w:r>
      <w:r>
        <w:rPr>
          <w:rStyle w:val="66"/>
          <w:rFonts w:ascii="宋体" w:hAnsi="宋体" w:cs="ˎ̥"/>
          <w:color w:val="000000"/>
          <w:szCs w:val="21"/>
        </w:rPr>
        <w:footnoteReference w:id="213"/>
      </w:r>
      <w:r>
        <w:rPr>
          <w:rFonts w:hint="eastAsia" w:ascii="宋体" w:hAnsi="宋体" w:cs="宋体"/>
          <w:color w:val="000000"/>
          <w:szCs w:val="21"/>
        </w:rPr>
        <w:t>)</w:t>
      </w:r>
      <w:r>
        <w:rPr>
          <w:rFonts w:ascii="宋体" w:hAnsi="宋体" w:cs="ˎ̥"/>
          <w:color w:val="000000"/>
          <w:szCs w:val="21"/>
        </w:rPr>
        <w:t>。单刀赴会天下晓，英雄美名亘古</w:t>
      </w:r>
      <w:r>
        <w:rPr>
          <w:rFonts w:ascii="宋体" w:hAnsi="宋体" w:cs="宋体"/>
          <w:color w:val="000000"/>
          <w:szCs w:val="21"/>
        </w:rPr>
        <w:t>标</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：志量高)</w:t>
      </w:r>
      <w:r>
        <w:rPr>
          <w:rFonts w:ascii="宋体" w:hAnsi="宋体" w:cs="宋体"/>
          <w:color w:val="000000"/>
          <w:szCs w:val="21"/>
        </w:rPr>
        <w:t>。</w:t>
      </w:r>
      <w:r>
        <w:rPr>
          <w:rFonts w:ascii="宋体" w:hAnsi="宋体" w:cs="ˎ̥"/>
          <w:color w:val="000000"/>
          <w:szCs w:val="21"/>
        </w:rPr>
        <w:t>可恨</w:t>
      </w:r>
      <w:r>
        <w:rPr>
          <w:rFonts w:hint="eastAsia" w:ascii="宋体" w:hAnsi="宋体" w:cs="宋体"/>
          <w:color w:val="000000"/>
          <w:szCs w:val="21"/>
        </w:rPr>
        <w:t>(</w:t>
      </w:r>
      <w:r>
        <w:rPr>
          <w:rFonts w:hint="eastAsia" w:ascii="宋体" w:hAnsi="宋体" w:cs="ˎ̥"/>
          <w:color w:val="000000"/>
          <w:szCs w:val="21"/>
        </w:rPr>
        <w:t>那</w:t>
      </w:r>
      <w:r>
        <w:rPr>
          <w:rFonts w:hint="eastAsia" w:ascii="宋体" w:hAnsi="宋体" w:cs="宋体"/>
          <w:color w:val="000000"/>
          <w:szCs w:val="21"/>
        </w:rPr>
        <w:t>)</w:t>
      </w:r>
      <w:r>
        <w:rPr>
          <w:rFonts w:ascii="宋体" w:hAnsi="宋体" w:cs="ˎ̥"/>
          <w:color w:val="000000"/>
          <w:szCs w:val="21"/>
        </w:rPr>
        <w:t>孙权行计</w:t>
      </w:r>
      <w:r>
        <w:rPr>
          <w:rFonts w:ascii="宋体" w:hAnsi="宋体" w:cs="宋体"/>
          <w:color w:val="000000"/>
          <w:szCs w:val="21"/>
        </w:rPr>
        <w:t>巧，</w:t>
      </w:r>
      <w:r>
        <w:rPr>
          <w:rFonts w:ascii="宋体" w:hAnsi="宋体" w:cs="ˎ̥"/>
          <w:color w:val="000000"/>
          <w:szCs w:val="21"/>
        </w:rPr>
        <w:t>害孤二弟归天</w:t>
      </w:r>
      <w:r>
        <w:rPr>
          <w:rFonts w:ascii="宋体" w:hAnsi="宋体" w:cs="宋体"/>
          <w:color w:val="000000"/>
          <w:szCs w:val="21"/>
        </w:rPr>
        <w:t>曹。</w:t>
      </w:r>
      <w:r>
        <w:rPr>
          <w:rFonts w:ascii="宋体" w:hAnsi="宋体" w:cs="ˎ̥"/>
          <w:color w:val="000000"/>
          <w:szCs w:val="21"/>
        </w:rPr>
        <w:t>愚兄兴兵把仇</w:t>
      </w:r>
      <w:r>
        <w:rPr>
          <w:rFonts w:ascii="宋体" w:hAnsi="宋体" w:cs="宋体"/>
          <w:color w:val="000000"/>
          <w:szCs w:val="21"/>
        </w:rPr>
        <w:t>报，</w:t>
      </w:r>
      <w:r>
        <w:rPr>
          <w:rFonts w:ascii="宋体" w:hAnsi="宋体" w:cs="ˎ̥"/>
          <w:color w:val="000000"/>
          <w:szCs w:val="21"/>
        </w:rPr>
        <w:t>扫平了东吴气才</w:t>
      </w:r>
      <w:r>
        <w:rPr>
          <w:rFonts w:ascii="宋体" w:hAnsi="宋体" w:cs="宋体"/>
          <w:color w:val="000000"/>
          <w:szCs w:val="21"/>
        </w:rPr>
        <w:t>消。</w:t>
      </w:r>
      <w:r>
        <w:rPr>
          <w:rFonts w:ascii="宋体" w:hAnsi="宋体" w:cs="ˎ̥"/>
          <w:color w:val="000000"/>
          <w:szCs w:val="21"/>
        </w:rPr>
        <w:t>还望二弟神灵保，</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】神灵</w:t>
      </w:r>
      <w:r>
        <w:rPr>
          <w:rFonts w:hint="eastAsia" w:ascii="宋体" w:hAnsi="宋体" w:cs="ˎ̥"/>
          <w:color w:val="000000"/>
          <w:sz w:val="18"/>
          <w:szCs w:val="18"/>
        </w:rPr>
        <w:t>呐</w:t>
      </w:r>
      <w:r>
        <w:rPr>
          <w:rFonts w:ascii="宋体" w:hAnsi="宋体" w:cs="宋体"/>
          <w:color w:val="000000"/>
          <w:szCs w:val="21"/>
        </w:rPr>
        <w:t>保，</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孤的好兄弟</w:t>
      </w:r>
      <w:r>
        <w:rPr>
          <w:rFonts w:ascii="宋体" w:hAnsi="宋体" w:cs="宋体"/>
          <w:color w:val="000000"/>
          <w:szCs w:val="21"/>
        </w:rPr>
        <w:t>呀，</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：二弟呀，)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】不灭孙权不回</w:t>
      </w:r>
      <w:r>
        <w:rPr>
          <w:rFonts w:ascii="宋体" w:hAnsi="宋体" w:cs="宋体"/>
          <w:color w:val="000000"/>
          <w:szCs w:val="21"/>
        </w:rPr>
        <w:t>朝</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：不还朝)</w:t>
      </w:r>
      <w:r>
        <w:rPr>
          <w:rFonts w:ascii="宋体" w:hAnsi="宋体" w:cs="宋体"/>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】非是为伯伤心泪</w:t>
      </w:r>
      <w:r>
        <w:rPr>
          <w:rFonts w:ascii="宋体" w:hAnsi="宋体" w:cs="宋体"/>
          <w:color w:val="000000"/>
          <w:szCs w:val="21"/>
        </w:rPr>
        <w:t>掉，</w:t>
      </w:r>
      <w:r>
        <w:rPr>
          <w:rFonts w:ascii="宋体" w:hAnsi="宋体" w:cs="ˎ̥"/>
          <w:color w:val="000000"/>
          <w:szCs w:val="21"/>
        </w:rPr>
        <w:t>孤与你父</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：我与你父</w:t>
      </w:r>
      <w:r>
        <w:rPr>
          <w:rFonts w:hint="eastAsia" w:ascii="宋体" w:hAnsi="宋体" w:cs="宋体"/>
          <w:color w:val="000000"/>
          <w:szCs w:val="21"/>
        </w:rPr>
        <w:t>)</w:t>
      </w:r>
      <w:r>
        <w:rPr>
          <w:rFonts w:ascii="宋体" w:hAnsi="宋体" w:cs="ˎ̥"/>
          <w:color w:val="000000"/>
          <w:szCs w:val="21"/>
        </w:rPr>
        <w:t>生死</w:t>
      </w:r>
      <w:r>
        <w:rPr>
          <w:rFonts w:ascii="宋体" w:hAnsi="宋体" w:cs="宋体"/>
          <w:color w:val="000000"/>
          <w:szCs w:val="21"/>
        </w:rPr>
        <w:t>交。</w:t>
      </w:r>
      <w:r>
        <w:rPr>
          <w:rFonts w:ascii="宋体" w:hAnsi="宋体" w:cs="ˎ̥"/>
          <w:color w:val="000000"/>
          <w:szCs w:val="21"/>
        </w:rPr>
        <w:t>哭罢了二弟把三弟</w:t>
      </w:r>
      <w:r>
        <w:rPr>
          <w:rFonts w:ascii="宋体" w:hAnsi="宋体" w:cs="宋体"/>
          <w:color w:val="000000"/>
          <w:szCs w:val="21"/>
        </w:rPr>
        <w:t>叫，</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翼德</w:t>
      </w:r>
      <w:r>
        <w:rPr>
          <w:rFonts w:hint="eastAsia" w:ascii="宋体" w:hAnsi="宋体" w:cs="宋体"/>
          <w:color w:val="000000"/>
          <w:szCs w:val="21"/>
        </w:rPr>
        <w:t>(</w:t>
      </w:r>
      <w:r>
        <w:rPr>
          <w:rFonts w:hint="eastAsia" w:ascii="宋体" w:hAnsi="宋体" w:cs="ˎ̥"/>
          <w:color w:val="000000"/>
          <w:szCs w:val="21"/>
        </w:rPr>
        <w:t>弟</w:t>
      </w:r>
      <w:r>
        <w:rPr>
          <w:rFonts w:hint="eastAsia" w:ascii="宋体" w:hAnsi="宋体" w:cs="宋体"/>
          <w:color w:val="000000"/>
          <w:szCs w:val="21"/>
        </w:rPr>
        <w:t>)</w:t>
      </w:r>
      <w:r>
        <w:rPr>
          <w:rFonts w:ascii="宋体" w:hAnsi="宋体" w:cs="ˎ̥"/>
          <w:color w:val="000000"/>
          <w:szCs w:val="21"/>
        </w:rPr>
        <w:t>呀，桓侯哇，啊，孤的好兄弟</w:t>
      </w:r>
      <w:r>
        <w:rPr>
          <w:rFonts w:ascii="宋体" w:hAnsi="宋体" w:cs="宋体"/>
          <w:color w:val="000000"/>
          <w:szCs w:val="21"/>
        </w:rPr>
        <w:t>呀，</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】叫声三弟听根</w:t>
      </w:r>
      <w:r>
        <w:rPr>
          <w:rFonts w:ascii="宋体" w:hAnsi="宋体" w:cs="宋体"/>
          <w:color w:val="000000"/>
          <w:szCs w:val="21"/>
        </w:rPr>
        <w:t>苗</w:t>
      </w:r>
      <w:r>
        <w:rPr>
          <w:rFonts w:hint="eastAsia" w:ascii="宋体" w:hAnsi="宋体" w:cs="宋体"/>
          <w:color w:val="000000"/>
          <w:szCs w:val="21"/>
        </w:rPr>
        <w:t>：</w:t>
      </w:r>
      <w:r>
        <w:rPr>
          <w:rFonts w:ascii="宋体" w:hAnsi="宋体" w:cs="Verdana"/>
          <w:color w:val="000000"/>
          <w:szCs w:val="21"/>
        </w:rPr>
        <w:t>大破黄巾天下晓，敌人见你望风逃。</w:t>
      </w:r>
      <w:r>
        <w:rPr>
          <w:rFonts w:ascii="宋体" w:hAnsi="宋体" w:cs="ˎ̥"/>
          <w:color w:val="000000"/>
          <w:szCs w:val="21"/>
        </w:rPr>
        <w:t>虎牢关曾把吕布的发冠</w:t>
      </w:r>
      <w:r>
        <w:rPr>
          <w:rFonts w:ascii="宋体" w:hAnsi="宋体" w:cs="宋体"/>
          <w:color w:val="000000"/>
          <w:szCs w:val="21"/>
        </w:rPr>
        <w:t>挑，</w:t>
      </w:r>
      <w:r>
        <w:rPr>
          <w:rFonts w:ascii="宋体" w:hAnsi="宋体" w:cs="ˎ̥"/>
          <w:color w:val="000000"/>
          <w:szCs w:val="21"/>
        </w:rPr>
        <w:t>长坂坡前喝断当阳</w:t>
      </w:r>
      <w:r>
        <w:rPr>
          <w:rFonts w:ascii="宋体" w:hAnsi="宋体" w:cs="宋体"/>
          <w:color w:val="000000"/>
          <w:szCs w:val="21"/>
        </w:rPr>
        <w:t>桥</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：喝断灞桥)</w:t>
      </w:r>
      <w:r>
        <w:rPr>
          <w:rFonts w:ascii="宋体" w:hAnsi="宋体" w:cs="宋体"/>
          <w:color w:val="000000"/>
          <w:szCs w:val="21"/>
        </w:rPr>
        <w:t>。</w:t>
      </w:r>
      <w:r>
        <w:rPr>
          <w:rFonts w:ascii="宋体" w:hAnsi="宋体" w:cs="ˎ̥"/>
          <w:color w:val="000000"/>
          <w:szCs w:val="21"/>
        </w:rPr>
        <w:t>夜战马超胆气好</w:t>
      </w:r>
      <w:r>
        <w:rPr>
          <w:rFonts w:ascii="宋体" w:hAnsi="宋体" w:cs="宋体"/>
          <w:color w:val="000000"/>
          <w:szCs w:val="21"/>
        </w:rPr>
        <w:t>，</w:t>
      </w:r>
      <w:r>
        <w:rPr>
          <w:rFonts w:ascii="宋体" w:hAnsi="宋体" w:cs="ˎ̥"/>
          <w:color w:val="000000"/>
          <w:szCs w:val="21"/>
        </w:rPr>
        <w:t>义释严颜颇有略</w:t>
      </w:r>
      <w:r>
        <w:rPr>
          <w:rFonts w:ascii="宋体" w:hAnsi="宋体" w:cs="宋体"/>
          <w:color w:val="000000"/>
          <w:szCs w:val="21"/>
        </w:rPr>
        <w:t>韬。</w:t>
      </w:r>
      <w:r>
        <w:rPr>
          <w:rFonts w:ascii="宋体" w:hAnsi="宋体" w:cs="ˎ̥"/>
          <w:color w:val="000000"/>
          <w:szCs w:val="21"/>
        </w:rPr>
        <w:t>可恨那范疆、张达两个贼强</w:t>
      </w:r>
      <w:r>
        <w:rPr>
          <w:rFonts w:ascii="宋体" w:hAnsi="宋体" w:cs="宋体"/>
          <w:color w:val="000000"/>
          <w:szCs w:val="21"/>
        </w:rPr>
        <w:t>盗，</w:t>
      </w:r>
      <w:r>
        <w:rPr>
          <w:rFonts w:ascii="宋体" w:hAnsi="宋体" w:cs="ˎ̥"/>
          <w:color w:val="000000"/>
          <w:szCs w:val="21"/>
        </w:rPr>
        <w:t>谋害英雄二贼脱</w:t>
      </w:r>
      <w:r>
        <w:rPr>
          <w:rFonts w:ascii="宋体" w:hAnsi="宋体" w:cs="宋体"/>
          <w:color w:val="000000"/>
          <w:szCs w:val="21"/>
        </w:rPr>
        <w:t>逃。</w:t>
      </w:r>
      <w:r>
        <w:rPr>
          <w:rFonts w:ascii="宋体" w:hAnsi="宋体" w:cs="ˎ̥"/>
          <w:color w:val="000000"/>
          <w:szCs w:val="21"/>
        </w:rPr>
        <w:t>愚兄兴兵与你把仇</w:t>
      </w:r>
      <w:r>
        <w:rPr>
          <w:rFonts w:ascii="宋体" w:hAnsi="宋体" w:cs="宋体"/>
          <w:color w:val="000000"/>
          <w:szCs w:val="21"/>
        </w:rPr>
        <w:t>报，</w:t>
      </w:r>
      <w:r>
        <w:rPr>
          <w:rFonts w:ascii="宋体" w:hAnsi="宋体" w:cs="ˎ̥"/>
          <w:color w:val="000000"/>
          <w:szCs w:val="21"/>
        </w:rPr>
        <w:t>只杀得孙权魄散魂</w:t>
      </w:r>
      <w:r>
        <w:rPr>
          <w:rFonts w:ascii="宋体" w:hAnsi="宋体" w:cs="宋体"/>
          <w:color w:val="000000"/>
          <w:szCs w:val="21"/>
        </w:rPr>
        <w:t>消。</w:t>
      </w:r>
      <w:r>
        <w:rPr>
          <w:rFonts w:ascii="宋体" w:hAnsi="宋体" w:cs="Verdana"/>
          <w:color w:val="000000"/>
          <w:szCs w:val="21"/>
        </w:rPr>
        <w:t>情愿罢兵写降表，同心合意共灭奸曹。锦绣山河孤不要，一心与你把仇消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：一心只想把仇消</w:t>
      </w:r>
      <w:r>
        <w:rPr>
          <w:rFonts w:hint="eastAsia" w:ascii="宋体" w:hAnsi="宋体" w:cs="宋体"/>
          <w:color w:val="000000"/>
          <w:szCs w:val="21"/>
        </w:rPr>
        <w:t>)</w:t>
      </w:r>
      <w:r>
        <w:rPr>
          <w:rFonts w:ascii="宋体" w:hAnsi="宋体" w:cs="Verdana"/>
          <w:color w:val="000000"/>
          <w:szCs w:val="21"/>
        </w:rPr>
        <w:t>。</w:t>
      </w:r>
      <w:r>
        <w:rPr>
          <w:rFonts w:ascii="宋体" w:hAnsi="宋体" w:cs="ˎ̥"/>
          <w:color w:val="000000"/>
          <w:szCs w:val="21"/>
        </w:rPr>
        <w:t>哭哑了咽喉把三弟叫，把三弟</w:t>
      </w: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叫</w:t>
      </w:r>
      <w:r>
        <w:rPr>
          <w:rFonts w:ascii="宋体" w:hAnsi="宋体" w:cs="宋体"/>
          <w:color w:val="000000"/>
          <w:szCs w:val="21"/>
        </w:rPr>
        <w:t>，</w:t>
      </w:r>
      <w:r>
        <w:rPr>
          <w:rFonts w:ascii="宋体" w:hAnsi="宋体" w:cs="ˎ̥"/>
          <w:color w:val="000000"/>
          <w:szCs w:val="21"/>
        </w:rPr>
        <w:t>豹头环眼的三弟</w:t>
      </w:r>
      <w:r>
        <w:rPr>
          <w:rFonts w:ascii="宋体" w:hAnsi="宋体" w:cs="宋体"/>
          <w:color w:val="000000"/>
          <w:szCs w:val="21"/>
        </w:rPr>
        <w:t>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】拿住孙权两开销</w:t>
      </w:r>
      <w:r>
        <w:rPr>
          <w:rFonts w:ascii="宋体" w:hAnsi="宋体" w:cs="宋体"/>
          <w:color w:val="000000"/>
          <w:szCs w:val="21"/>
        </w:rPr>
        <w:t>。</w:t>
      </w:r>
    </w:p>
    <w:p>
      <w:pPr>
        <w:ind w:left="1260" w:hanging="1260"/>
      </w:pPr>
      <w:r>
        <w:rPr>
          <w:rFonts w:ascii="宋体" w:hAnsi="宋体" w:cs="宋体"/>
          <w:color w:val="000000"/>
          <w:szCs w:val="21"/>
        </w:rPr>
        <w:t>看酒来，待孤亲自祭奠。</w:t>
      </w:r>
    </w:p>
    <w:p>
      <w:pPr>
        <w:ind w:left="1260" w:hanging="1260"/>
      </w:pPr>
      <w:r>
        <w:rPr>
          <w:rFonts w:hint="eastAsia" w:ascii="宋体" w:hAnsi="宋体" w:cs="宋体"/>
          <w:color w:val="000000"/>
          <w:szCs w:val="21"/>
        </w:rPr>
        <w:t>(两弟受孤一拜。)</w:t>
      </w:r>
    </w:p>
    <w:p>
      <w:pPr>
        <w:ind w:left="1260" w:hanging="1260"/>
      </w:pPr>
      <w:r>
        <w:rPr>
          <w:rFonts w:ascii="宋体" w:hAnsi="宋体" w:cs="宋体"/>
          <w:color w:val="000000"/>
          <w:szCs w:val="21"/>
        </w:rPr>
        <w:t>儿要多拜几拜。</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：儿等多拜几拜。呃……(</w:t>
      </w:r>
      <w:r>
        <w:rPr>
          <w:rFonts w:hint="eastAsia" w:ascii="楷体" w:hAnsi="楷体" w:eastAsia="楷体" w:cs="宋体"/>
          <w:color w:val="000000"/>
          <w:szCs w:val="21"/>
        </w:rPr>
        <w:t>哭介</w:t>
      </w:r>
      <w:r>
        <w:rPr>
          <w:rFonts w:hint="eastAsia" w:ascii="宋体" w:hAnsi="宋体" w:cs="宋体"/>
          <w:color w:val="000000"/>
          <w:szCs w:val="21"/>
        </w:rPr>
        <w:t>))</w:t>
      </w:r>
    </w:p>
    <w:p>
      <w:pPr>
        <w:ind w:left="1260" w:hanging="1260"/>
      </w:pPr>
      <w:r>
        <w:rPr>
          <w:rFonts w:hint="eastAsia" w:ascii="宋体" w:hAnsi="宋体" w:cs="宋体"/>
          <w:color w:val="000000"/>
          <w:szCs w:val="21"/>
        </w:rPr>
        <w:t>一概仇人(</w:t>
      </w:r>
      <w:r>
        <w:rPr>
          <w:rFonts w:hint="eastAsia" w:ascii="楷体" w:hAnsi="楷体" w:eastAsia="楷体" w:cs="宋体"/>
          <w:color w:val="000000"/>
          <w:szCs w:val="21"/>
        </w:rPr>
        <w:t>或</w:t>
      </w:r>
      <w:r>
        <w:rPr>
          <w:rFonts w:hint="eastAsia" w:ascii="宋体" w:hAnsi="宋体" w:cs="宋体"/>
          <w:color w:val="000000"/>
          <w:szCs w:val="21"/>
        </w:rPr>
        <w:t>：将</w:t>
      </w:r>
      <w:r>
        <w:rPr>
          <w:rFonts w:ascii="宋体" w:hAnsi="宋体" w:cs="宋体"/>
          <w:color w:val="000000"/>
          <w:szCs w:val="21"/>
        </w:rPr>
        <w:t>一</w:t>
      </w:r>
      <w:r>
        <w:rPr>
          <w:rFonts w:hint="eastAsia" w:ascii="宋体" w:hAnsi="宋体" w:cs="宋体"/>
          <w:color w:val="000000"/>
          <w:szCs w:val="21"/>
        </w:rPr>
        <w:t>干</w:t>
      </w:r>
      <w:r>
        <w:rPr>
          <w:rFonts w:ascii="宋体" w:hAnsi="宋体" w:cs="宋体"/>
          <w:color w:val="000000"/>
          <w:szCs w:val="21"/>
        </w:rPr>
        <w:t>仇人</w:t>
      </w:r>
      <w:r>
        <w:rPr>
          <w:rFonts w:hint="eastAsia" w:ascii="宋体" w:hAnsi="宋体" w:cs="宋体"/>
          <w:color w:val="000000"/>
          <w:szCs w:val="21"/>
        </w:rPr>
        <w:t>)</w:t>
      </w:r>
      <w:r>
        <w:rPr>
          <w:rFonts w:ascii="宋体" w:hAnsi="宋体" w:cs="宋体"/>
          <w:color w:val="000000"/>
          <w:szCs w:val="21"/>
        </w:rPr>
        <w:t>，拿去开刀。</w:t>
      </w:r>
    </w:p>
    <w:p>
      <w:pPr>
        <w:ind w:left="1260" w:hanging="1260"/>
      </w:pPr>
      <w:r>
        <w:rPr>
          <w:rFonts w:ascii="宋体" w:hAnsi="宋体" w:cs="宋体"/>
          <w:color w:val="000000"/>
          <w:szCs w:val="21"/>
        </w:rPr>
        <w:t>啊?</w:t>
      </w:r>
    </w:p>
    <w:p>
      <w:pPr>
        <w:ind w:left="1260" w:hanging="1260"/>
      </w:pPr>
      <w:r>
        <w:rPr>
          <w:rFonts w:ascii="宋体" w:hAnsi="宋体" w:cs="宋体"/>
          <w:color w:val="000000"/>
          <w:szCs w:val="21"/>
        </w:rPr>
        <w:t>此贼为何不斩?</w:t>
      </w:r>
    </w:p>
    <w:p>
      <w:pPr>
        <w:ind w:left="1260" w:hanging="1260"/>
      </w:pPr>
      <w:r>
        <w:rPr>
          <w:rFonts w:ascii="宋体" w:hAnsi="宋体" w:cs="宋体"/>
          <w:color w:val="000000"/>
          <w:szCs w:val="21"/>
        </w:rPr>
        <w:t>哦——剑来!</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w:t>
      </w:r>
      <w:r>
        <w:rPr>
          <w:rFonts w:ascii="宋体" w:hAnsi="宋体" w:cs="宋体"/>
          <w:color w:val="000000"/>
          <w:szCs w:val="21"/>
        </w:rPr>
        <w:t>到此时</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：到如今)</w:t>
      </w:r>
      <w:r>
        <w:rPr>
          <w:rFonts w:ascii="宋体" w:hAnsi="宋体" w:cs="宋体"/>
          <w:color w:val="000000"/>
          <w:szCs w:val="21"/>
        </w:rPr>
        <w:t>还讲什么郎舅之分，献荆州贼有何亲戚之情。三尺剑正国法又报仇恨，死眼前看贼子你埋怨何人。</w:t>
      </w:r>
    </w:p>
    <w:p>
      <w:pPr>
        <w:ind w:left="1260" w:hanging="1260"/>
      </w:pPr>
      <w:r>
        <w:rPr>
          <w:rFonts w:ascii="宋体" w:hAnsi="宋体" w:cs="宋体"/>
          <w:color w:val="000000"/>
          <w:szCs w:val="21"/>
        </w:rPr>
        <w:t>关兴、张苞，吩咐文武官员</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：传孤旨意，满营将官)</w:t>
      </w:r>
      <w:r>
        <w:rPr>
          <w:rFonts w:ascii="宋体" w:hAnsi="宋体" w:cs="宋体"/>
          <w:color w:val="000000"/>
          <w:szCs w:val="21"/>
        </w:rPr>
        <w:t>，歇兵三日，兵发东吴。</w:t>
      </w:r>
    </w:p>
    <w:p>
      <w:pPr>
        <w:ind w:left="1260" w:hanging="1260"/>
      </w:pP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满腔怒气冲昊天，誓把</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：要把)</w:t>
      </w:r>
      <w:r>
        <w:rPr>
          <w:rFonts w:ascii="宋体" w:hAnsi="宋体" w:cs="宋体"/>
          <w:color w:val="000000"/>
          <w:szCs w:val="21"/>
        </w:rPr>
        <w:t>东吴踏平川。</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)起居梦</w:t>
      </w:r>
      <w:r>
        <w:rPr>
          <w:rFonts w:hint="eastAsia" w:ascii="宋体" w:hAnsi="宋体" w:cs="宋体"/>
          <w:color w:val="000000"/>
          <w:szCs w:val="21"/>
        </w:rPr>
        <w:t>寐</w:t>
      </w:r>
      <w:r>
        <w:rPr>
          <w:rFonts w:ascii="宋体" w:hAnsi="宋体" w:cs="宋体"/>
          <w:color w:val="000000"/>
          <w:szCs w:val="21"/>
        </w:rPr>
        <w:t>恨吴寇，不报冤仇誓不休。</w:t>
      </w:r>
    </w:p>
    <w:p>
      <w:r>
        <w:rPr>
          <w:rFonts w:ascii="宋体" w:hAnsi="宋体" w:cs="宋体"/>
          <w:color w:val="000000"/>
          <w:szCs w:val="21"/>
        </w:rPr>
        <w:t>孤自兴兵以来，</w:t>
      </w:r>
      <w:r>
        <w:rPr>
          <w:rFonts w:hint="eastAsia" w:ascii="宋体" w:hAnsi="宋体" w:cs="宋体"/>
          <w:color w:val="000000"/>
          <w:szCs w:val="21"/>
        </w:rPr>
        <w:t>(势如破竹，)</w:t>
      </w:r>
      <w:r>
        <w:rPr>
          <w:rFonts w:ascii="宋体" w:hAnsi="宋体" w:cs="宋体"/>
          <w:color w:val="000000"/>
          <w:szCs w:val="21"/>
        </w:rPr>
        <w:t>吾国</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：我国)</w:t>
      </w:r>
      <w:r>
        <w:rPr>
          <w:rFonts w:ascii="宋体" w:hAnsi="宋体" w:cs="宋体"/>
          <w:color w:val="000000"/>
          <w:szCs w:val="21"/>
        </w:rPr>
        <w:t>人马</w:t>
      </w:r>
      <w:r>
        <w:rPr>
          <w:rFonts w:hint="eastAsia" w:ascii="宋体" w:hAnsi="宋体" w:cs="宋体"/>
          <w:color w:val="000000"/>
          <w:szCs w:val="21"/>
        </w:rPr>
        <w:t>屡屡</w:t>
      </w:r>
      <w:r>
        <w:rPr>
          <w:rFonts w:ascii="宋体" w:hAnsi="宋体" w:cs="宋体"/>
          <w:color w:val="000000"/>
          <w:szCs w:val="21"/>
        </w:rPr>
        <w:t>得胜，他邦兵将</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：他国</w:t>
      </w:r>
      <w:r>
        <w:rPr>
          <w:rFonts w:ascii="宋体" w:hAnsi="宋体" w:cs="宋体"/>
          <w:color w:val="000000"/>
          <w:szCs w:val="21"/>
        </w:rPr>
        <w:t>兵将</w:t>
      </w:r>
      <w:r>
        <w:rPr>
          <w:rFonts w:hint="eastAsia" w:ascii="宋体" w:hAnsi="宋体" w:cs="宋体"/>
          <w:color w:val="000000"/>
          <w:szCs w:val="21"/>
        </w:rPr>
        <w:t>)</w:t>
      </w:r>
      <w:r>
        <w:rPr>
          <w:rFonts w:ascii="宋体" w:hAnsi="宋体" w:cs="宋体"/>
          <w:color w:val="000000"/>
          <w:szCs w:val="21"/>
        </w:rPr>
        <w:t>节节败溃。那些吴狗们望风而逃，此乃诸将之功也。</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主公妙计，臣等何功之有?)</w:t>
      </w:r>
    </w:p>
    <w:p>
      <w:pPr>
        <w:ind w:left="1260" w:hanging="1260"/>
      </w:pPr>
      <w:r>
        <w:rPr>
          <w:rFonts w:ascii="宋体" w:hAnsi="宋体" w:cs="宋体"/>
          <w:color w:val="000000"/>
          <w:szCs w:val="21"/>
        </w:rPr>
        <w:t>诸将俱</w:t>
      </w:r>
      <w:r>
        <w:rPr>
          <w:rFonts w:hint="eastAsia" w:ascii="宋体" w:hAnsi="宋体" w:cs="宋体"/>
          <w:color w:val="000000"/>
          <w:szCs w:val="21"/>
        </w:rPr>
        <w:t>各</w:t>
      </w:r>
      <w:r>
        <w:rPr>
          <w:rFonts w:ascii="宋体" w:hAnsi="宋体" w:cs="宋体"/>
          <w:color w:val="000000"/>
          <w:szCs w:val="21"/>
        </w:rPr>
        <w:t>有功。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启奏主公，闻得孙权又拜陆逊为都督，兵扎猇亭。)</w:t>
      </w:r>
    </w:p>
    <w:p>
      <w:pPr>
        <w:ind w:left="1260" w:hanging="1260"/>
      </w:pPr>
      <w:r>
        <w:rPr>
          <w:rFonts w:ascii="宋体" w:hAnsi="宋体" w:cs="宋体"/>
          <w:color w:val="000000"/>
          <w:szCs w:val="21"/>
        </w:rPr>
        <w:t>坐下。</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陆逊何路人也?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乃九江太守陆</w:t>
      </w:r>
      <w:r>
        <w:rPr>
          <w:rFonts w:hint="eastAsia" w:ascii="宋体" w:hAnsi="宋体" w:cs="宋体"/>
          <w:szCs w:val="21"/>
        </w:rPr>
        <w:t>骏</w:t>
      </w:r>
      <w:r>
        <w:rPr>
          <w:rStyle w:val="66"/>
          <w:rFonts w:ascii="宋体" w:hAnsi="宋体" w:cs="宋体"/>
          <w:color w:val="000000"/>
          <w:szCs w:val="21"/>
        </w:rPr>
        <w:footnoteReference w:id="214"/>
      </w:r>
      <w:r>
        <w:rPr>
          <w:rFonts w:ascii="宋体" w:hAnsi="宋体" w:cs="宋体"/>
          <w:color w:val="000000"/>
          <w:szCs w:val="21"/>
        </w:rPr>
        <w:t>之后。)</w:t>
      </w:r>
    </w:p>
    <w:p>
      <w:pPr>
        <w:ind w:left="1260" w:hanging="1260"/>
      </w:pPr>
      <w:r>
        <w:rPr>
          <w:rFonts w:ascii="宋体" w:hAnsi="宋体" w:cs="宋体"/>
          <w:color w:val="000000"/>
          <w:szCs w:val="21"/>
        </w:rPr>
        <w:t>哼，懦弱书生，统领人马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：担此重任)</w:t>
      </w:r>
      <w:r>
        <w:rPr>
          <w:rFonts w:ascii="宋体" w:hAnsi="宋体" w:cs="宋体"/>
          <w:color w:val="000000"/>
          <w:szCs w:val="21"/>
        </w:rPr>
        <w:t>，岂不贻笑大方?</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那陆逊虽是一介书生年幼，前番吕蒙白衣渡江，暗取荆州，乃此人之计也。)</w:t>
      </w:r>
    </w:p>
    <w:p>
      <w:pPr>
        <w:ind w:left="1260" w:hanging="1260"/>
      </w:pPr>
      <w:r>
        <w:rPr>
          <w:rFonts w:ascii="宋体" w:hAnsi="宋体" w:cs="宋体"/>
          <w:color w:val="000000"/>
          <w:szCs w:val="21"/>
        </w:rPr>
        <w:t>哦!竖子诡谋</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：孺子</w:t>
      </w:r>
      <w:r>
        <w:rPr>
          <w:rFonts w:ascii="宋体" w:hAnsi="宋体" w:cs="宋体"/>
          <w:color w:val="000000"/>
          <w:szCs w:val="21"/>
        </w:rPr>
        <w:t>诡谋</w:t>
      </w:r>
      <w:r>
        <w:rPr>
          <w:rFonts w:hint="eastAsia" w:ascii="宋体" w:hAnsi="宋体" w:cs="宋体"/>
          <w:color w:val="000000"/>
          <w:szCs w:val="21"/>
        </w:rPr>
        <w:t>)</w:t>
      </w:r>
      <w:r>
        <w:rPr>
          <w:rFonts w:ascii="宋体" w:hAnsi="宋体" w:cs="宋体"/>
          <w:color w:val="000000"/>
          <w:szCs w:val="21"/>
        </w:rPr>
        <w:t>，</w:t>
      </w:r>
      <w:r>
        <w:rPr>
          <w:rFonts w:hint="eastAsia" w:ascii="宋体" w:hAnsi="宋体" w:cs="宋体"/>
          <w:szCs w:val="21"/>
        </w:rPr>
        <w:t>损</w:t>
      </w:r>
      <w:r>
        <w:rPr>
          <w:rFonts w:ascii="宋体" w:hAnsi="宋体" w:cs="宋体"/>
          <w:color w:val="000000"/>
          <w:szCs w:val="21"/>
        </w:rPr>
        <w:t>孤二弟，今当擒之!</w:t>
      </w:r>
    </w:p>
    <w:p>
      <w:pPr>
        <w:ind w:left="1260" w:hanging="1260"/>
      </w:pPr>
      <w:r>
        <w:rPr>
          <w:rFonts w:ascii="宋体" w:hAnsi="宋体" w:cs="宋体"/>
          <w:color w:val="000000"/>
          <w:szCs w:val="21"/>
        </w:rPr>
        <w:t>关兴、张苞，传令进兵。</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且慢!主公请息龙怒。)</w:t>
      </w:r>
    </w:p>
    <w:p>
      <w:pPr>
        <w:ind w:left="1260" w:hanging="1260"/>
      </w:pPr>
      <w:r>
        <w:rPr>
          <w:rFonts w:ascii="宋体" w:hAnsi="宋体" w:cs="宋体"/>
          <w:color w:val="000000"/>
          <w:szCs w:val="21"/>
        </w:rPr>
        <w:t>为何拦阻?</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陆逊智胜周郎，不可轻敌。)</w:t>
      </w:r>
    </w:p>
    <w:p>
      <w:pPr>
        <w:ind w:left="1260" w:hanging="1260"/>
      </w:pPr>
      <w:r>
        <w:rPr>
          <w:rFonts w:ascii="宋体" w:hAnsi="宋体" w:cs="宋体"/>
          <w:color w:val="000000"/>
          <w:szCs w:val="21"/>
        </w:rPr>
        <w:t>唉!孤用兵老矣!岂反不如一黄口孺子么?</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如今陆逊不战不退，莫非有何诡计?)</w:t>
      </w:r>
    </w:p>
    <w:p>
      <w:r>
        <w:rPr>
          <w:rFonts w:ascii="宋体" w:hAnsi="宋体" w:cs="宋体"/>
          <w:color w:val="000000"/>
          <w:szCs w:val="21"/>
        </w:rPr>
        <w:t>哼!黄口孺子，有多大能为?既敢当此重任，就该领兵前来，与孤对敌。战又不战，退又不退，其情可恼!</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倘若陆逊以逸待劳，如之奈何?)</w:t>
      </w:r>
    </w:p>
    <w:p>
      <w:r>
        <w:rPr>
          <w:rFonts w:ascii="宋体" w:hAnsi="宋体" w:cs="宋体"/>
          <w:color w:val="000000"/>
          <w:szCs w:val="21"/>
        </w:rPr>
        <w:t>孤兵精粮足，与他对</w:t>
      </w:r>
      <w:r>
        <w:rPr>
          <w:rFonts w:hint="eastAsia" w:ascii="宋体" w:hAnsi="宋体" w:cs="宋体"/>
          <w:color w:val="000000"/>
          <w:szCs w:val="21"/>
        </w:rPr>
        <w:t>守</w:t>
      </w:r>
      <w:r>
        <w:rPr>
          <w:rFonts w:ascii="宋体" w:hAnsi="宋体" w:cs="宋体"/>
          <w:color w:val="000000"/>
          <w:szCs w:val="21"/>
        </w:rPr>
        <w:t>何惧</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：对垒</w:t>
      </w:r>
      <w:r>
        <w:rPr>
          <w:rFonts w:ascii="宋体" w:hAnsi="宋体" w:cs="宋体"/>
          <w:color w:val="000000"/>
          <w:szCs w:val="21"/>
        </w:rPr>
        <w:t>何惧</w:t>
      </w:r>
      <w:r>
        <w:rPr>
          <w:rFonts w:hint="eastAsia" w:ascii="宋体" w:hAnsi="宋体" w:cs="宋体"/>
          <w:color w:val="000000"/>
          <w:szCs w:val="21"/>
        </w:rPr>
        <w:t>)</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堪堪天气炎热，暑气难当，兵扎离火之中，汲水不便。又恐将士多生疾病。)</w:t>
      </w:r>
    </w:p>
    <w:p>
      <w:r>
        <w:rPr>
          <w:rFonts w:ascii="宋体" w:hAnsi="宋体" w:cs="宋体"/>
          <w:color w:val="000000"/>
          <w:szCs w:val="21"/>
        </w:rPr>
        <w:t>不妨，孤将营寨，移于茂林深处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孤将</w:t>
      </w:r>
      <w:r>
        <w:rPr>
          <w:rFonts w:hint="eastAsia" w:ascii="宋体" w:hAnsi="宋体" w:cs="宋体"/>
          <w:color w:val="000000"/>
          <w:szCs w:val="21"/>
        </w:rPr>
        <w:t>人马</w:t>
      </w:r>
      <w:r>
        <w:rPr>
          <w:rFonts w:ascii="宋体" w:hAnsi="宋体" w:cs="宋体"/>
          <w:color w:val="000000"/>
          <w:szCs w:val="21"/>
        </w:rPr>
        <w:t>，移</w:t>
      </w:r>
      <w:r>
        <w:rPr>
          <w:rFonts w:hint="eastAsia" w:ascii="宋体" w:hAnsi="宋体" w:cs="宋体"/>
          <w:color w:val="000000"/>
          <w:szCs w:val="21"/>
        </w:rPr>
        <w:t>至</w:t>
      </w:r>
      <w:r>
        <w:rPr>
          <w:rFonts w:ascii="宋体" w:hAnsi="宋体" w:cs="宋体"/>
          <w:color w:val="000000"/>
          <w:szCs w:val="21"/>
        </w:rPr>
        <w:t>茂林深处</w:t>
      </w:r>
      <w:r>
        <w:rPr>
          <w:rFonts w:hint="eastAsia" w:ascii="宋体" w:hAnsi="宋体" w:cs="宋体"/>
          <w:color w:val="000000"/>
          <w:szCs w:val="21"/>
        </w:rPr>
        <w:t>)</w:t>
      </w:r>
      <w:r>
        <w:rPr>
          <w:rFonts w:ascii="宋体" w:hAnsi="宋体" w:cs="宋体"/>
          <w:color w:val="000000"/>
          <w:szCs w:val="21"/>
        </w:rPr>
        <w:t>，待</w:t>
      </w:r>
      <w:r>
        <w:rPr>
          <w:rFonts w:hint="eastAsia" w:ascii="宋体" w:hAnsi="宋体" w:cs="宋体"/>
          <w:color w:val="000000"/>
          <w:szCs w:val="21"/>
        </w:rPr>
        <w:t>(等)</w:t>
      </w:r>
      <w:r>
        <w:rPr>
          <w:rFonts w:ascii="宋体" w:hAnsi="宋体" w:cs="宋体"/>
          <w:color w:val="000000"/>
          <w:szCs w:val="21"/>
        </w:rPr>
        <w:t>过夏到秋，</w:t>
      </w:r>
      <w:r>
        <w:rPr>
          <w:rFonts w:hint="eastAsia" w:ascii="宋体" w:hAnsi="宋体" w:cs="宋体"/>
          <w:szCs w:val="21"/>
        </w:rPr>
        <w:t>并</w:t>
      </w:r>
      <w:r>
        <w:rPr>
          <w:rFonts w:ascii="宋体" w:hAnsi="宋体" w:cs="宋体"/>
          <w:color w:val="000000"/>
          <w:szCs w:val="21"/>
        </w:rPr>
        <w:t>力进兵，东吴自然休矣</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：吴国可图也)</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我若兵动，倘陆逊踏营，如何是好?)</w:t>
      </w:r>
    </w:p>
    <w:p>
      <w:r>
        <w:rPr>
          <w:rFonts w:ascii="宋体" w:hAnsi="宋体" w:cs="宋体"/>
          <w:color w:val="000000"/>
          <w:szCs w:val="21"/>
        </w:rPr>
        <w:t>孤命关兴、张苞各带人马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：带领精兵)</w:t>
      </w:r>
      <w:r>
        <w:rPr>
          <w:rFonts w:ascii="宋体" w:hAnsi="宋体" w:cs="宋体"/>
          <w:color w:val="000000"/>
          <w:szCs w:val="21"/>
        </w:rPr>
        <w:t>，埋伏山谷之中。倘陆逊来击，引兵突出，孺子可擒也。</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：倘陆逊劫营，我军伏兵杀出，一鼓擒之。)</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主公妙计，臣等不及也。)</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主公要移营寨，可画成地图，问过丞相?)</w:t>
      </w:r>
    </w:p>
    <w:p>
      <w:r>
        <w:rPr>
          <w:rFonts w:ascii="宋体" w:hAnsi="宋体" w:cs="宋体"/>
          <w:color w:val="000000"/>
          <w:szCs w:val="21"/>
        </w:rPr>
        <w:t>孤亦颇知兵法，此事何必又问</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：再问)</w:t>
      </w:r>
      <w:r>
        <w:rPr>
          <w:rFonts w:ascii="宋体" w:hAnsi="宋体" w:cs="宋体"/>
          <w:color w:val="000000"/>
          <w:szCs w:val="21"/>
        </w:rPr>
        <w:t>丞相?</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古语云:兼听则明，偏听则暗。望陛下详之。)</w:t>
      </w:r>
    </w:p>
    <w:p>
      <w:r>
        <w:rPr>
          <w:rFonts w:ascii="宋体" w:hAnsi="宋体" w:cs="宋体"/>
          <w:color w:val="000000"/>
          <w:szCs w:val="21"/>
        </w:rPr>
        <w:t>也罢。卿可自去各营，画成四至八道</w:t>
      </w:r>
      <w:r>
        <w:rPr>
          <w:rStyle w:val="66"/>
          <w:rFonts w:ascii="宋体" w:hAnsi="宋体" w:cs="宋体"/>
          <w:color w:val="000000"/>
          <w:szCs w:val="21"/>
        </w:rPr>
        <w:footnoteReference w:id="215"/>
      </w:r>
      <w:r>
        <w:rPr>
          <w:rFonts w:ascii="宋体" w:hAnsi="宋体" w:cs="宋体"/>
          <w:color w:val="000000"/>
          <w:szCs w:val="21"/>
        </w:rPr>
        <w:t>图本，亲到东川，去问丞相。若有不便，即来回奏。孤再作裁处。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：如此就命你将山势、营盘画成图本，去至东川，送与丞相观看。倘有不到，急速回来，孤再作裁处。)</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领旨。)</w:t>
      </w:r>
    </w:p>
    <w:p>
      <w:r>
        <w:rPr>
          <w:rFonts w:ascii="宋体" w:hAnsi="宋体" w:cs="宋体"/>
          <w:color w:val="000000"/>
          <w:szCs w:val="21"/>
        </w:rPr>
        <w:t>关兴、张苞，就此移营者</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：择吉</w:t>
      </w:r>
      <w:r>
        <w:rPr>
          <w:rFonts w:ascii="宋体" w:hAnsi="宋体" w:cs="宋体"/>
          <w:color w:val="000000"/>
          <w:szCs w:val="21"/>
        </w:rPr>
        <w:t>移营者</w:t>
      </w:r>
      <w:r>
        <w:rPr>
          <w:rFonts w:hint="eastAsia" w:ascii="宋体" w:hAnsi="宋体" w:cs="宋体"/>
          <w:color w:val="000000"/>
          <w:szCs w:val="21"/>
        </w:rPr>
        <w:t>)</w:t>
      </w:r>
      <w:r>
        <w:rPr>
          <w:rFonts w:ascii="宋体" w:hAnsi="宋体" w:cs="宋体"/>
          <w:color w:val="000000"/>
          <w:szCs w:val="21"/>
        </w:rPr>
        <w:t>。</w:t>
      </w:r>
    </w:p>
    <w:p>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龙麟</w:t>
      </w:r>
      <w:r>
        <w:rPr>
          <w:rFonts w:hint="eastAsia" w:ascii="宋体" w:hAnsi="宋体" w:cs="宋体"/>
          <w:color w:val="000000"/>
          <w:szCs w:val="21"/>
        </w:rPr>
        <w:t>启祚</w:t>
      </w:r>
      <w:r>
        <w:rPr>
          <w:rStyle w:val="66"/>
          <w:rFonts w:ascii="宋体" w:hAnsi="宋体" w:cs="宋体"/>
          <w:color w:val="000000"/>
          <w:szCs w:val="21"/>
        </w:rPr>
        <w:footnoteReference w:id="216"/>
      </w:r>
      <w:r>
        <w:rPr>
          <w:rFonts w:ascii="宋体" w:hAnsi="宋体" w:cs="宋体"/>
          <w:color w:val="000000"/>
          <w:szCs w:val="21"/>
        </w:rPr>
        <w:t>如反掌，干戈霸业定太平。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)月当空乌鸦嘶叫，帅字旗无风自</w:t>
      </w:r>
      <w:r>
        <w:rPr>
          <w:rFonts w:hint="eastAsia" w:ascii="宋体" w:hAnsi="宋体" w:cs="宋体"/>
          <w:color w:val="000000"/>
          <w:szCs w:val="21"/>
        </w:rPr>
        <w:t>摇(</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无风自</w:t>
      </w:r>
      <w:r>
        <w:rPr>
          <w:rFonts w:hint="eastAsia" w:ascii="宋体" w:hAnsi="宋体" w:cs="宋体"/>
          <w:color w:val="000000"/>
          <w:szCs w:val="21"/>
        </w:rPr>
        <w:t>飘)</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报!东吴人与马缓缓移动。)</w:t>
      </w:r>
    </w:p>
    <w:p>
      <w:r>
        <w:rPr>
          <w:rFonts w:ascii="宋体" w:hAnsi="宋体" w:cs="宋体"/>
          <w:color w:val="000000"/>
          <w:szCs w:val="21"/>
        </w:rPr>
        <w:t>再探。</w:t>
      </w:r>
    </w:p>
    <w:p>
      <w:r>
        <w:rPr>
          <w:rFonts w:hint="eastAsia" w:ascii="宋体" w:hAnsi="宋体" w:cs="宋体"/>
          <w:color w:val="000000"/>
          <w:szCs w:val="21"/>
        </w:rPr>
        <w:t>(此乃疑兵。)</w:t>
      </w:r>
    </w:p>
    <w:p>
      <w:r>
        <w:rPr>
          <w:rFonts w:ascii="宋体" w:hAnsi="宋体" w:cs="宋体"/>
          <w:color w:val="000000"/>
          <w:szCs w:val="21"/>
        </w:rPr>
        <w:t>啊，沙摩</w:t>
      </w:r>
      <w:r>
        <w:rPr>
          <w:rFonts w:hint="eastAsia" w:ascii="宋体" w:hAnsi="宋体" w:cs="宋体"/>
          <w:color w:val="000000"/>
          <w:szCs w:val="21"/>
        </w:rPr>
        <w:t>柯</w:t>
      </w:r>
      <w:r>
        <w:rPr>
          <w:rFonts w:ascii="宋体" w:hAnsi="宋体" w:cs="宋体"/>
          <w:color w:val="000000"/>
          <w:szCs w:val="21"/>
        </w:rPr>
        <w:t>听令。</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在。)</w:t>
      </w:r>
    </w:p>
    <w:p>
      <w:r>
        <w:rPr>
          <w:rFonts w:ascii="宋体" w:hAnsi="宋体" w:cs="宋体"/>
          <w:color w:val="000000"/>
          <w:szCs w:val="21"/>
        </w:rPr>
        <w:t>带领蛮兵女将前去探看虚实，相机击之。</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此乃疑兵，何足道哉</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报!江北营中火起。)</w:t>
      </w:r>
    </w:p>
    <w:p>
      <w:r>
        <w:rPr>
          <w:rFonts w:ascii="宋体" w:hAnsi="宋体" w:cs="宋体"/>
          <w:color w:val="000000"/>
          <w:szCs w:val="21"/>
        </w:rPr>
        <w:t>再探。</w:t>
      </w:r>
    </w:p>
    <w:p>
      <w:r>
        <w:rPr>
          <w:rFonts w:ascii="宋体" w:hAnsi="宋体" w:cs="ˎ̥"/>
          <w:color w:val="000000"/>
          <w:szCs w:val="21"/>
        </w:rPr>
        <w:t>关兴前去救火。</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：关兴营救。</w:t>
      </w:r>
      <w:r>
        <w:rPr>
          <w:rFonts w:hint="eastAsia" w:ascii="宋体" w:hAnsi="宋体" w:cs="宋体"/>
          <w:color w:val="000000"/>
          <w:szCs w:val="21"/>
        </w:rPr>
        <w:t>)</w:t>
      </w:r>
    </w:p>
    <w:p>
      <w:pPr>
        <w:ind w:left="1260" w:hanging="1260"/>
      </w:pPr>
      <w:r>
        <w:rPr>
          <w:rFonts w:ascii="宋体" w:hAnsi="宋体" w:cs="宋体"/>
          <w:color w:val="000000"/>
          <w:szCs w:val="21"/>
        </w:rPr>
        <w:t>(关兴</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江北营中火起，</w:t>
      </w:r>
      <w:r>
        <w:rPr>
          <w:rFonts w:hint="eastAsia" w:ascii="宋体" w:hAnsi="宋体" w:cs="宋体"/>
          <w:color w:val="000000"/>
          <w:szCs w:val="21"/>
        </w:rPr>
        <w:t>(</w:t>
      </w:r>
      <w:r>
        <w:rPr>
          <w:rFonts w:hint="eastAsia" w:ascii="宋体" w:hAnsi="宋体" w:cs="ˎ̥"/>
          <w:color w:val="000000"/>
          <w:szCs w:val="21"/>
        </w:rPr>
        <w:t>此乃</w:t>
      </w:r>
      <w:r>
        <w:rPr>
          <w:rFonts w:hint="eastAsia" w:ascii="宋体" w:hAnsi="宋体" w:cs="宋体"/>
          <w:color w:val="000000"/>
          <w:szCs w:val="21"/>
        </w:rPr>
        <w:t>)</w:t>
      </w:r>
      <w:r>
        <w:rPr>
          <w:rFonts w:ascii="宋体" w:hAnsi="宋体" w:cs="ˎ̥"/>
          <w:color w:val="000000"/>
          <w:szCs w:val="21"/>
        </w:rPr>
        <w:t>我军自不小心。</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报!两岸火起。)</w:t>
      </w:r>
    </w:p>
    <w:p>
      <w:r>
        <w:rPr>
          <w:rFonts w:ascii="宋体" w:hAnsi="宋体" w:cs="ˎ̥"/>
          <w:color w:val="000000"/>
          <w:szCs w:val="21"/>
        </w:rPr>
        <w:t>再探。</w:t>
      </w:r>
    </w:p>
    <w:p>
      <w:r>
        <w:rPr>
          <w:rFonts w:ascii="宋体" w:hAnsi="宋体" w:cs="ˎ̥"/>
          <w:color w:val="000000"/>
          <w:szCs w:val="21"/>
        </w:rPr>
        <w:t>张苞去救。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：张苞急救。</w:t>
      </w:r>
      <w:r>
        <w:rPr>
          <w:rFonts w:hint="eastAsia" w:ascii="宋体" w:hAnsi="宋体" w:cs="宋体"/>
          <w:color w:val="000000"/>
          <w:szCs w:val="21"/>
        </w:rPr>
        <w:t>)</w:t>
      </w:r>
    </w:p>
    <w:p>
      <w:r>
        <w:rPr>
          <w:rFonts w:ascii="宋体" w:hAnsi="宋体" w:cs="ˎ̥"/>
          <w:color w:val="000000"/>
          <w:szCs w:val="21"/>
        </w:rPr>
        <w:t>两岸火起，我军大不利也。</w:t>
      </w:r>
    </w:p>
    <w:p>
      <w:pPr>
        <w:ind w:left="1260" w:hanging="1260"/>
      </w:pPr>
      <w:r>
        <w:rPr>
          <w:rFonts w:ascii="宋体" w:hAnsi="宋体" w:cs="宋体"/>
          <w:color w:val="000000"/>
          <w:szCs w:val="21"/>
        </w:rPr>
        <w:t xml:space="preserve"> (</w:t>
      </w:r>
      <w:r>
        <w:rPr>
          <w:rFonts w:ascii="宋体" w:hAnsi="宋体" w:cs="ˎ̥"/>
          <w:color w:val="000000"/>
          <w:szCs w:val="21"/>
        </w:rPr>
        <w:t>报子</w:t>
      </w:r>
      <w:r>
        <w:rPr>
          <w:rFonts w:ascii="宋体" w:hAnsi="宋体" w:cs="宋体"/>
          <w:color w:val="000000"/>
          <w:szCs w:val="21"/>
        </w:rPr>
        <w:tab/>
      </w:r>
      <w:r>
        <w:rPr>
          <w:rFonts w:ascii="宋体" w:hAnsi="宋体" w:cs="ˎ̥"/>
          <w:color w:val="000000"/>
          <w:szCs w:val="21"/>
        </w:rPr>
        <w:t>报</w:t>
      </w:r>
      <w:r>
        <w:rPr>
          <w:rFonts w:ascii="宋体" w:hAnsi="宋体" w:cs="宋体"/>
          <w:color w:val="000000"/>
          <w:szCs w:val="21"/>
        </w:rPr>
        <w:t>!</w:t>
      </w:r>
      <w:r>
        <w:rPr>
          <w:rFonts w:ascii="宋体" w:hAnsi="宋体" w:cs="ˎ̥"/>
          <w:color w:val="000000"/>
          <w:szCs w:val="21"/>
        </w:rPr>
        <w:t>满营火起。</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再探。</w:t>
      </w:r>
      <w:r>
        <w:rPr>
          <w:rFonts w:hint="eastAsia" w:ascii="宋体" w:hAnsi="宋体" w:cs="宋体"/>
          <w:color w:val="000000"/>
          <w:szCs w:val="21"/>
        </w:rPr>
        <w:t>)</w:t>
      </w:r>
    </w:p>
    <w:p>
      <w:r>
        <w:rPr>
          <w:rFonts w:ascii="宋体" w:hAnsi="宋体" w:cs="ˎ̥"/>
          <w:color w:val="000000"/>
          <w:szCs w:val="21"/>
        </w:rPr>
        <w:t>不、不、不</w:t>
      </w:r>
      <w:r>
        <w:rPr>
          <w:rFonts w:hint="eastAsia" w:ascii="宋体" w:hAnsi="宋体" w:cs="ˎ̥"/>
          <w:color w:val="000000"/>
          <w:szCs w:val="21"/>
        </w:rPr>
        <w:t>……</w:t>
      </w:r>
      <w:r>
        <w:rPr>
          <w:rFonts w:ascii="宋体" w:hAnsi="宋体" w:cs="ˎ̥"/>
          <w:color w:val="000000"/>
          <w:szCs w:val="21"/>
        </w:rPr>
        <w:t>不好了</w:t>
      </w:r>
      <w:r>
        <w:rPr>
          <w:rFonts w:ascii="宋体" w:hAnsi="宋体" w:cs="宋体"/>
          <w:color w:val="000000"/>
          <w:szCs w:val="21"/>
        </w:rPr>
        <w:t>!</w:t>
      </w:r>
    </w:p>
    <w:p>
      <w:r>
        <w:rPr>
          <w:rFonts w:ascii="宋体" w:hAnsi="宋体" w:cs="宋体"/>
          <w:color w:val="000000"/>
          <w:szCs w:val="21"/>
        </w:rPr>
        <w:t>(</w:t>
      </w:r>
      <w:r>
        <w:rPr>
          <w:rFonts w:ascii="楷体" w:hAnsi="楷体" w:eastAsia="楷体" w:cs="ˎ̥"/>
          <w:color w:val="000000"/>
          <w:szCs w:val="21"/>
        </w:rPr>
        <w:t>念</w:t>
      </w:r>
      <w:r>
        <w:rPr>
          <w:rFonts w:ascii="宋体" w:hAnsi="宋体" w:cs="宋体"/>
          <w:color w:val="000000"/>
          <w:szCs w:val="21"/>
        </w:rPr>
        <w:t>)</w:t>
      </w:r>
      <w:r>
        <w:rPr>
          <w:rFonts w:cs="ˎ̥"/>
          <w:color w:val="000000"/>
          <w:szCs w:val="21"/>
        </w:rPr>
        <w:t>&lt;</w:t>
      </w:r>
      <w:r>
        <w:rPr>
          <w:rFonts w:hint="eastAsia" w:ascii="楷体" w:hAnsi="楷体" w:eastAsia="楷体" w:cs="ˎ̥"/>
          <w:b/>
          <w:color w:val="000000"/>
          <w:szCs w:val="21"/>
        </w:rPr>
        <w:t>蛮牌令</w:t>
      </w:r>
      <w:r>
        <w:rPr>
          <w:rFonts w:cs="ˎ̥"/>
          <w:color w:val="000000"/>
          <w:szCs w:val="21"/>
        </w:rPr>
        <w:t>&gt;</w:t>
      </w:r>
      <w:r>
        <w:rPr>
          <w:rFonts w:ascii="宋体" w:hAnsi="宋体" w:cs="ˎ̥"/>
          <w:color w:val="000000"/>
          <w:szCs w:val="21"/>
        </w:rPr>
        <w:t>看、看、看，看呐，风助火威狂，火</w:t>
      </w:r>
      <w:r>
        <w:rPr>
          <w:rFonts w:hint="eastAsia" w:ascii="宋体" w:hAnsi="宋体" w:cs="ˎ̥"/>
          <w:color w:val="000000"/>
          <w:szCs w:val="21"/>
        </w:rPr>
        <w:t>乘</w:t>
      </w:r>
      <w:r>
        <w:rPr>
          <w:rFonts w:ascii="宋体" w:hAnsi="宋体" w:cs="ˎ̥"/>
          <w:color w:val="000000"/>
          <w:szCs w:val="21"/>
        </w:rPr>
        <w:t>猛风</w:t>
      </w:r>
      <w:r>
        <w:rPr>
          <w:rFonts w:hint="eastAsia" w:ascii="宋体" w:hAnsi="宋体" w:cs="ˎ̥"/>
          <w:color w:val="000000"/>
          <w:szCs w:val="21"/>
        </w:rPr>
        <w:t>飏</w:t>
      </w:r>
      <w:r>
        <w:rPr>
          <w:rFonts w:ascii="宋体" w:hAnsi="宋体" w:cs="ˎ̥"/>
          <w:color w:val="000000"/>
          <w:szCs w:val="21"/>
        </w:rPr>
        <w:t>。满天飞烈焰，遍地闪金光</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：撒金光</w:t>
      </w:r>
      <w:r>
        <w:rPr>
          <w:rFonts w:hint="eastAsia" w:ascii="宋体" w:hAnsi="宋体" w:cs="宋体"/>
          <w:color w:val="000000"/>
          <w:szCs w:val="21"/>
        </w:rPr>
        <w:t>)</w:t>
      </w:r>
      <w:r>
        <w:rPr>
          <w:rFonts w:ascii="宋体" w:hAnsi="宋体" w:cs="ˎ̥"/>
          <w:color w:val="000000"/>
          <w:szCs w:val="21"/>
        </w:rPr>
        <w:t>。祸从天降，祸从天降呃。寻不出路当央</w:t>
      </w:r>
      <w:r>
        <w:rPr>
          <w:rStyle w:val="66"/>
          <w:rFonts w:ascii="宋体" w:hAnsi="宋体" w:cs="ˎ̥"/>
          <w:color w:val="000000"/>
          <w:szCs w:val="21"/>
        </w:rPr>
        <w:footnoteReference w:id="217"/>
      </w:r>
      <w:r>
        <w:rPr>
          <w:rFonts w:ascii="宋体" w:hAnsi="宋体" w:cs="ˎ̥"/>
          <w:color w:val="000000"/>
          <w:szCs w:val="21"/>
        </w:rPr>
        <w:t>，寻不出路当央。快带丝缰，快带丝缰。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赵云接驾。</w:t>
      </w:r>
      <w:r>
        <w:rPr>
          <w:rFonts w:ascii="宋体" w:hAnsi="宋体" w:cs="宋体"/>
          <w:color w:val="000000"/>
          <w:szCs w:val="21"/>
        </w:rPr>
        <w:t>)</w:t>
      </w:r>
    </w:p>
    <w:p>
      <w:r>
        <w:rPr>
          <w:rFonts w:ascii="宋体" w:hAnsi="宋体" w:cs="ˎ̥"/>
          <w:color w:val="000000"/>
          <w:szCs w:val="21"/>
        </w:rPr>
        <w:t>哎呀四弟呀</w:t>
      </w:r>
      <w:r>
        <w:rPr>
          <w:rFonts w:ascii="宋体" w:hAnsi="宋体" w:cs="宋体"/>
          <w:color w:val="000000"/>
          <w:szCs w:val="21"/>
        </w:rPr>
        <w:t>!</w:t>
      </w:r>
      <w:r>
        <w:rPr>
          <w:rFonts w:ascii="宋体" w:hAnsi="宋体" w:cs="ˎ̥"/>
          <w:color w:val="000000"/>
          <w:szCs w:val="21"/>
        </w:rPr>
        <w:t>你看孤被他们烧得乌焦巴弓了</w:t>
      </w:r>
      <w:r>
        <w:rPr>
          <w:rFonts w:hint="eastAsia" w:ascii="宋体" w:hAnsi="宋体" w:cs="ˎ̥"/>
          <w:color w:val="000000"/>
          <w:szCs w:val="21"/>
        </w:rPr>
        <w:t>。</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：四弟你来了，杀出重围。</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主公保重。</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四弟，</w:t>
      </w:r>
      <w:r>
        <w:rPr>
          <w:rFonts w:hint="eastAsia" w:ascii="宋体" w:hAnsi="宋体" w:cs="宋体"/>
          <w:color w:val="000000"/>
          <w:szCs w:val="21"/>
        </w:rPr>
        <w:t>)</w:t>
      </w:r>
      <w:r>
        <w:rPr>
          <w:rFonts w:ascii="宋体" w:hAnsi="宋体" w:cs="ˎ̥"/>
          <w:color w:val="000000"/>
          <w:szCs w:val="21"/>
        </w:rPr>
        <w:t>孤命休矣</w:t>
      </w:r>
      <w:r>
        <w:rPr>
          <w:rFonts w:ascii="宋体" w:hAnsi="宋体" w:cs="宋体"/>
          <w:color w:val="000000"/>
          <w:szCs w:val="21"/>
        </w:rPr>
        <w:t>!</w:t>
      </w:r>
    </w:p>
    <w:p>
      <w:r>
        <w:rPr>
          <w:rFonts w:ascii="宋体" w:hAnsi="宋体" w:cs="ˎ̥"/>
          <w:color w:val="000000"/>
          <w:szCs w:val="21"/>
        </w:rPr>
        <w:t>杀呀。</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杀呀。</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赵云救驾来迟，死罪呀死罪呀</w:t>
      </w:r>
      <w:r>
        <w:rPr>
          <w:rFonts w:ascii="宋体" w:hAnsi="宋体" w:cs="宋体"/>
          <w:color w:val="000000"/>
          <w:szCs w:val="21"/>
        </w:rPr>
        <w:t>!)</w:t>
      </w:r>
    </w:p>
    <w:p>
      <w:r>
        <w:rPr>
          <w:rFonts w:ascii="宋体" w:hAnsi="宋体" w:cs="ˎ̥"/>
          <w:color w:val="000000"/>
          <w:szCs w:val="21"/>
        </w:rPr>
        <w:t>唉，孤虽得脱，诸将奈何</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由臣断后。</w:t>
      </w:r>
      <w:r>
        <w:rPr>
          <w:rFonts w:ascii="宋体" w:hAnsi="宋体" w:cs="宋体"/>
          <w:color w:val="000000"/>
          <w:szCs w:val="21"/>
        </w:rPr>
        <w:t>)</w:t>
      </w:r>
    </w:p>
    <w:p>
      <w:r>
        <w:rPr>
          <w:rFonts w:ascii="宋体" w:hAnsi="宋体" w:cs="ˎ̥"/>
          <w:color w:val="000000"/>
          <w:szCs w:val="21"/>
        </w:rPr>
        <w:t>前面什么所在</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乃是白帝城。</w:t>
      </w:r>
      <w:r>
        <w:rPr>
          <w:rFonts w:ascii="宋体" w:hAnsi="宋体" w:cs="宋体"/>
          <w:color w:val="000000"/>
          <w:szCs w:val="21"/>
        </w:rPr>
        <w:t>)</w:t>
      </w:r>
    </w:p>
    <w:p>
      <w:r>
        <w:rPr>
          <w:rFonts w:ascii="宋体" w:hAnsi="宋体" w:cs="ˎ̥"/>
          <w:color w:val="000000"/>
          <w:szCs w:val="21"/>
        </w:rPr>
        <w:t>兵撤白帝城。</w:t>
      </w:r>
    </w:p>
    <w:p>
      <w:r>
        <w:rPr>
          <w:rFonts w:ascii="宋体" w:hAnsi="宋体" w:cs="ˎ̥"/>
          <w:color w:val="000000"/>
          <w:szCs w:val="21"/>
        </w:rPr>
        <w:t>带马。</w:t>
      </w:r>
    </w:p>
    <w:p>
      <w:r>
        <w:rPr>
          <w:rFonts w:cs="ˎ̥"/>
          <w:color w:val="000000"/>
          <w:szCs w:val="21"/>
        </w:rPr>
        <w:t>&lt;</w:t>
      </w:r>
      <w:r>
        <w:rPr>
          <w:rFonts w:eastAsia="楷体" w:cs="ˎ̥"/>
          <w:b/>
          <w:color w:val="000000"/>
          <w:szCs w:val="21"/>
        </w:rPr>
        <w:t>三叫头</w:t>
      </w:r>
      <w:r>
        <w:rPr>
          <w:rFonts w:cs="ˎ̥"/>
          <w:color w:val="000000"/>
          <w:szCs w:val="21"/>
        </w:rPr>
        <w:t>&gt;</w:t>
      </w:r>
      <w:r>
        <w:rPr>
          <w:rFonts w:ascii="宋体" w:hAnsi="宋体" w:cs="ˎ̥"/>
          <w:color w:val="000000"/>
          <w:szCs w:val="21"/>
        </w:rPr>
        <w:t>二弟，三弟，唉</w:t>
      </w:r>
      <w:r>
        <w:rPr>
          <w:rFonts w:ascii="宋体" w:hAnsi="宋体" w:cs="宋体"/>
          <w:color w:val="000000"/>
          <w:szCs w:val="21"/>
        </w:rPr>
        <w:t>!</w:t>
      </w:r>
      <w:r>
        <w:rPr>
          <w:rFonts w:ascii="宋体" w:hAnsi="宋体" w:cs="ˎ̥"/>
          <w:color w:val="000000"/>
          <w:szCs w:val="21"/>
        </w:rPr>
        <w:t>兄弟啊</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：贤弟呀</w:t>
      </w:r>
      <w:r>
        <w:rPr>
          <w:rFonts w:hint="eastAsia" w:ascii="宋体" w:hAnsi="宋体" w:cs="宋体"/>
          <w:color w:val="000000"/>
          <w:szCs w:val="21"/>
        </w:rPr>
        <w:t>)……</w:t>
      </w:r>
      <w:r>
        <w:rPr>
          <w:rFonts w:ascii="宋体" w:hAnsi="宋体" w:cs="宋体"/>
          <w:color w:val="000000"/>
          <w:szCs w:val="21"/>
        </w:rPr>
        <w:t>(</w:t>
      </w:r>
      <w:r>
        <w:rPr>
          <w:rFonts w:ascii="楷体" w:hAnsi="楷体" w:eastAsia="楷体" w:cs="ˎ̥"/>
          <w:color w:val="000000"/>
          <w:szCs w:val="21"/>
        </w:rPr>
        <w:t>哭介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罢</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马僮，抬枪带马。</w:t>
      </w:r>
      <w:r>
        <w:rPr>
          <w:rFonts w:ascii="宋体" w:hAnsi="宋体" w:cs="宋体"/>
          <w:color w:val="000000"/>
          <w:szCs w:val="21"/>
        </w:rPr>
        <w:t>)</w:t>
      </w:r>
    </w:p>
    <w:p>
      <w:pPr>
        <w:pStyle w:val="126"/>
        <w:pageBreakBefore/>
        <w:rPr>
          <w:rFonts w:ascii="华文仿宋" w:hAnsi="华文仿宋" w:eastAsia="华文仿宋" w:cs="华文仿宋"/>
          <w:szCs w:val="21"/>
        </w:rPr>
      </w:pPr>
      <w:bookmarkStart w:id="107" w:name="__RefHeading___Toc414518276"/>
      <w:bookmarkEnd w:id="107"/>
      <w:bookmarkStart w:id="108" w:name="_Toc1758381906"/>
      <w:r>
        <w:rPr>
          <w:rStyle w:val="127"/>
          <w:rFonts w:hint="eastAsia"/>
          <w:b/>
          <w:bCs/>
        </w:rPr>
        <w:t>(安居)平五路</w:t>
      </w:r>
      <w:bookmarkEnd w:id="108"/>
      <w:r>
        <w:rPr>
          <w:rStyle w:val="66"/>
          <w:rFonts w:ascii="宋体" w:hAnsi="宋体" w:cs="Calibri"/>
          <w:b w:val="0"/>
          <w:bCs w:val="0"/>
        </w:rPr>
        <w:footnoteReference w:id="218"/>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贾诩、</w:t>
      </w:r>
      <w:r>
        <w:rPr>
          <w:rFonts w:hint="eastAsia" w:ascii="楷体" w:hAnsi="楷体" w:eastAsia="楷体" w:cs="楷体"/>
          <w:szCs w:val="21"/>
        </w:rPr>
        <w:t>外扮</w:t>
      </w:r>
      <w:r>
        <w:rPr>
          <w:rFonts w:hint="eastAsia" w:ascii="宋体" w:hAnsi="宋体" w:cs="宋体"/>
          <w:szCs w:val="21"/>
        </w:rPr>
        <w:t>辛毗、</w:t>
      </w:r>
      <w:r>
        <w:rPr>
          <w:rFonts w:hint="eastAsia" w:ascii="楷体" w:hAnsi="楷体" w:eastAsia="楷体" w:cs="楷体"/>
          <w:szCs w:val="21"/>
        </w:rPr>
        <w:t>副扮</w:t>
      </w:r>
      <w:r>
        <w:rPr>
          <w:rFonts w:hint="eastAsia" w:ascii="宋体" w:hAnsi="宋体" w:cs="宋体"/>
          <w:szCs w:val="21"/>
        </w:rPr>
        <w:t>曹真、</w:t>
      </w:r>
      <w:r>
        <w:rPr>
          <w:rFonts w:hint="eastAsia" w:ascii="楷体" w:hAnsi="楷体" w:eastAsia="楷体" w:cs="楷体"/>
          <w:szCs w:val="21"/>
        </w:rPr>
        <w:t>净扮</w:t>
      </w:r>
      <w:r>
        <w:rPr>
          <w:rFonts w:hint="eastAsia" w:ascii="宋体" w:hAnsi="宋体" w:cs="宋体"/>
          <w:szCs w:val="21"/>
        </w:rPr>
        <w:t>司马懿，</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)自古良禽择木栖，</w:t>
      </w:r>
    </w:p>
    <w:p>
      <w:pPr>
        <w:ind w:left="1260" w:hanging="1260"/>
      </w:pPr>
      <w:r>
        <w:rPr>
          <w:rFonts w:hint="eastAsia" w:ascii="宋体" w:hAnsi="宋体" w:cs="宋体"/>
          <w:szCs w:val="21"/>
        </w:rPr>
        <w:t>辛毗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)而今喜得拜丹墀。</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)男儿须当封侯印，</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)正是英雄得志时。</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今日万岁升殿，必有军情议论。</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大家分班伺候。</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曹丕</w:t>
      </w:r>
      <w:r>
        <w:rPr>
          <w:rStyle w:val="66"/>
          <w:szCs w:val="21"/>
        </w:rPr>
        <w:footnoteReference w:id="219"/>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]驾坐朝阁受三分，重整山河。</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)献帝无福民不安，人心归朕乐尧天。上苍若肯遂孤愿，扫平东吴灭西川。</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寡人曹丕，国号黄初在位。蒙众卿忠勇，扶孤禅位，更改国号。深感上天之福佑也。朕闻刘备兵伐东吴，中了陆逊火攻之计，败入白帝城，气忿身亡。朕闻此信心无忧矣。孤有心攻取西川，我想必获全胜。众贤卿。</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朕想刘备新亡，乘他国内无主，人心未定，攻取西川，蜀可得矣。卿等意下如何?</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臣贾诩奏闻陛下。</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当面奏来。</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臣想刘备虽亡，必托孤与诸葛亮，那孔明感刘备知遇之恩，必要倾心竭力扶持嗣主，陛下不可轻伐。</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臣司马懿有本启奏。</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卿有何良谋，奏与朕知。</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西蜀新败，休容他养成锐气，若不乘此发兵，待等何时?</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卿言正合孤意，当用何计?</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若用中原之兵，恐难取胜。须用五路大兵，四面攻打。那诸葛亮首尾不能相顾，西川之地，必然唾手可得。</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哪五路呢?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可修国书遣使臣去到鲜卑国见那国王轲比能，贿以金帛，令他起羌兵十万</w:t>
      </w:r>
      <w:r>
        <w:rPr>
          <w:rStyle w:val="66"/>
          <w:rFonts w:ascii="宋体" w:hAnsi="宋体" w:cs="宋体"/>
          <w:szCs w:val="21"/>
        </w:rPr>
        <w:footnoteReference w:id="220"/>
      </w:r>
      <w:r>
        <w:rPr>
          <w:rFonts w:hint="eastAsia" w:ascii="宋体" w:hAnsi="宋体" w:cs="宋体"/>
          <w:szCs w:val="21"/>
        </w:rPr>
        <w:t>攻打西平关，此一路也；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二路呢?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差人直入蛮洞买通蛮王孟获，领起蛮兵十万攻打益州、永昌四郡，此二路也；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三路呢?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再遣能言使臣入吴和好</w:t>
      </w:r>
      <w:r>
        <w:rPr>
          <w:rStyle w:val="66"/>
          <w:rFonts w:ascii="宋体" w:hAnsi="宋体" w:cs="宋体"/>
          <w:szCs w:val="21"/>
        </w:rPr>
        <w:footnoteReference w:id="221"/>
      </w:r>
      <w:r>
        <w:rPr>
          <w:rFonts w:hint="eastAsia" w:ascii="宋体" w:hAnsi="宋体" w:cs="宋体"/>
          <w:szCs w:val="21"/>
        </w:rPr>
        <w:t>，许以割地为约，领起吴兵十万入峡口取涪城，此三路也；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四路呢?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急调孟达起上庸兵十万攻打汉中，此四路也；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那五路呢?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就命大将军曹真起中原大兵十万攻打阳平关，此五路也。五路大兵共五十万，併力攻取西川，那孔明纵有吕望之才，难逃五路雄兵也。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此本奏之有理，孤王依计而行。曹真</w:t>
      </w:r>
      <w:r>
        <w:rPr>
          <w:rFonts w:hint="default" w:ascii="宋体" w:hAnsi="宋体" w:cs="宋体"/>
          <w:b w:val="0"/>
          <w:bCs/>
          <w:color w:val="auto"/>
          <w:szCs w:val="21"/>
        </w:rPr>
        <w:t>进位</w:t>
      </w:r>
      <w:r>
        <w:rPr>
          <w:rStyle w:val="66"/>
          <w:rFonts w:ascii="宋体" w:hAnsi="宋体" w:cs="宋体"/>
          <w:szCs w:val="21"/>
        </w:rPr>
        <w:footnoteReference w:id="222"/>
      </w:r>
      <w:r>
        <w:rPr>
          <w:rFonts w:hint="eastAsia" w:ascii="宋体" w:hAnsi="宋体" w:cs="宋体"/>
          <w:szCs w:val="21"/>
        </w:rPr>
        <w:t>。</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卿领大兵十万攻取阳平关，得胜回朝，另加升赏。</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)金殿领君命，校场排雄兵。</w:t>
      </w:r>
    </w:p>
    <w:p>
      <w:pPr>
        <w:ind w:left="1260" w:hanging="1260"/>
      </w:pPr>
      <w:r>
        <w:rPr>
          <w:rFonts w:hint="eastAsia" w:ascii="宋体" w:hAnsi="宋体" w:cs="宋体"/>
          <w:szCs w:val="21"/>
        </w:rPr>
        <w:t>(曹真</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退班</w:t>
      </w:r>
      <w:r>
        <w:rPr>
          <w:rStyle w:val="66"/>
          <w:rFonts w:ascii="宋体" w:hAnsi="宋体" w:cs="宋体"/>
          <w:szCs w:val="21"/>
        </w:rPr>
        <w:footnoteReference w:id="223"/>
      </w:r>
      <w:r>
        <w:rPr>
          <w:rFonts w:hint="eastAsia" w:ascii="宋体" w:hAnsi="宋体" w:cs="宋体"/>
          <w:szCs w:val="21"/>
        </w:rPr>
        <w:t>。</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小军</w:t>
      </w:r>
      <w:r>
        <w:rPr>
          <w:rFonts w:hint="eastAsia" w:ascii="楷体" w:hAnsi="楷体" w:eastAsia="楷体" w:cs="楷体"/>
          <w:szCs w:val="21"/>
        </w:rPr>
        <w:t>抬杠箱上</w:t>
      </w: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差官</w:t>
      </w:r>
      <w:r>
        <w:rPr>
          <w:rFonts w:hint="eastAsia" w:ascii="楷体" w:hAnsi="楷体" w:eastAsia="楷体" w:cs="楷体"/>
          <w:szCs w:val="21"/>
        </w:rPr>
        <w:t>跳上</w:t>
      </w:r>
      <w:r>
        <w:rPr>
          <w:rFonts w:hint="eastAsia" w:ascii="宋体" w:hAnsi="宋体" w:cs="宋体"/>
          <w:szCs w:val="21"/>
        </w:rPr>
        <w:t>)</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吾乃北魏国王驾下差官是也，今奉我主之命押解礼物去到鲜卑国，聘请国王轲比能，今起羌兵十万攻打西平关。身奉君命，不敢怠慢。军士们。</w:t>
      </w:r>
    </w:p>
    <w:p>
      <w:pPr>
        <w:ind w:left="1260" w:hanging="1260"/>
      </w:pPr>
      <w:r>
        <w:rPr>
          <w:rFonts w:hint="eastAsia" w:ascii="宋体" w:hAnsi="宋体" w:cs="宋体"/>
          <w:szCs w:val="21"/>
        </w:rPr>
        <w:t>二丑小卒</w:t>
      </w:r>
      <w:r>
        <w:rPr>
          <w:rFonts w:hint="eastAsia" w:ascii="宋体" w:hAnsi="宋体" w:cs="宋体"/>
          <w:szCs w:val="21"/>
        </w:rPr>
        <w:tab/>
      </w:r>
      <w:r>
        <w:rPr>
          <w:rFonts w:hint="eastAsia" w:ascii="宋体" w:hAnsi="宋体" w:cs="宋体"/>
          <w:szCs w:val="21"/>
        </w:rPr>
        <w:t>有话说罢。</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快趱行。</w:t>
      </w:r>
    </w:p>
    <w:p>
      <w:pPr>
        <w:ind w:left="1260" w:hanging="1260"/>
      </w:pPr>
      <w:r>
        <w:rPr>
          <w:rFonts w:hint="eastAsia" w:ascii="宋体" w:hAnsi="宋体" w:cs="宋体"/>
          <w:szCs w:val="21"/>
        </w:rPr>
        <w:t>(差官</w:t>
      </w:r>
      <w:r>
        <w:rPr>
          <w:rFonts w:hint="eastAsia" w:ascii="楷体" w:hAnsi="楷体" w:eastAsia="楷体" w:cs="楷体"/>
          <w:szCs w:val="21"/>
        </w:rPr>
        <w:t>倒退跳走</w:t>
      </w:r>
      <w:r>
        <w:rPr>
          <w:rFonts w:hint="eastAsia" w:ascii="楷体" w:hAnsi="楷体" w:eastAsia="楷体" w:cs="楷体"/>
          <w:b/>
          <w:color w:val="FF0000"/>
          <w:szCs w:val="21"/>
        </w:rPr>
        <w:t>干</w:t>
      </w:r>
      <w:r>
        <w:rPr>
          <w:rFonts w:ascii="Cambria" w:hAnsi="Cambria" w:eastAsia="楷体" w:cs="Cambria"/>
          <w:b/>
          <w:color w:val="FF0000"/>
          <w:szCs w:val="21"/>
        </w:rPr>
        <w:t>&lt;</w:t>
      </w:r>
      <w:r>
        <w:rPr>
          <w:rFonts w:ascii="Cambria" w:hAnsi="Cambria" w:eastAsia="楷体" w:cs="楷体"/>
          <w:b/>
          <w:color w:val="FF0000"/>
          <w:szCs w:val="21"/>
        </w:rPr>
        <w:t>度柳翠</w:t>
      </w:r>
      <w:r>
        <w:rPr>
          <w:rFonts w:ascii="Cambria" w:hAnsi="Cambria" w:eastAsia="楷体" w:cs="Cambria"/>
          <w:b/>
          <w:color w:val="FF0000"/>
          <w:szCs w:val="21"/>
        </w:rPr>
        <w:t>&gt;</w:t>
      </w:r>
      <w:r>
        <w:rPr>
          <w:rStyle w:val="66"/>
          <w:rFonts w:ascii="楷体" w:hAnsi="楷体" w:eastAsia="楷体" w:cs="楷体"/>
          <w:szCs w:val="21"/>
        </w:rPr>
        <w:footnoteReference w:id="224"/>
      </w:r>
      <w:r>
        <w:rPr>
          <w:rFonts w:hint="eastAsia" w:ascii="宋体" w:hAnsi="宋体" w:cs="宋体"/>
          <w:szCs w:val="21"/>
        </w:rPr>
        <w:t>，</w:t>
      </w:r>
      <w:r>
        <w:rPr>
          <w:szCs w:val="21"/>
        </w:rPr>
        <w:t>&lt;</w:t>
      </w:r>
      <w:r>
        <w:rPr>
          <w:rFonts w:ascii="楷体" w:hAnsi="楷体" w:eastAsia="楷体" w:cs="楷体"/>
          <w:b/>
          <w:szCs w:val="21"/>
        </w:rPr>
        <w:t>挑子</w:t>
      </w:r>
      <w:r>
        <w:rPr>
          <w:szCs w:val="21"/>
        </w:rPr>
        <w:t>&gt;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马来。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)胆量天生就，应变广机谋。探访邻邦事，名称夜不收。</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吾乃西蜀远探是也，探得曹丕发兵五十万，五路进兵攻取西川。探得真实，不免连夜飞报丞相知道便了。</w:t>
      </w:r>
    </w:p>
    <w:p>
      <w:pPr>
        <w:ind w:left="1260" w:hanging="1260"/>
      </w:pPr>
      <w:r>
        <w:rPr>
          <w:rFonts w:hint="eastAsia" w:ascii="宋体" w:hAnsi="宋体" w:cs="宋体"/>
          <w:szCs w:val="21"/>
        </w:rPr>
        <w:t>(报子</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诸葛亮</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】天命归人心归天时地利，一朝君一朝臣争夺华夷。西川地到而今虽归我主，普天下皆王土汉室地基。</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)铺谋设计正朝纲，国事纷纷费心肠。</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山人诸葛亮，字孔明，道号卧龙。只因</w:t>
      </w:r>
      <w:r>
        <w:rPr>
          <w:rStyle w:val="66"/>
          <w:rFonts w:ascii="宋体" w:hAnsi="宋体" w:cs="宋体"/>
          <w:szCs w:val="21"/>
        </w:rPr>
        <w:footnoteReference w:id="225"/>
      </w:r>
      <w:r>
        <w:rPr>
          <w:rFonts w:hint="eastAsia" w:ascii="宋体" w:hAnsi="宋体" w:cs="宋体"/>
          <w:szCs w:val="21"/>
        </w:rPr>
        <w:t>先皇伐吴失利败入白帝城，气忿成疾，晏了圣驾。蒙托孤之重，扶保幼主登了龙位，安稳民心。可恨曹丕篡了汉位，更改国号。本当发兵问罪，怎奈我兵新败，不敢轻举妄动，待等兵精粮足再去发兵问罪。正是：(</w:t>
      </w:r>
      <w:r>
        <w:rPr>
          <w:rFonts w:hint="eastAsia" w:ascii="楷体" w:hAnsi="楷体" w:eastAsia="楷体" w:cs="楷体"/>
          <w:szCs w:val="21"/>
        </w:rPr>
        <w:t>念</w:t>
      </w:r>
      <w:r>
        <w:rPr>
          <w:rFonts w:hint="eastAsia" w:ascii="宋体" w:hAnsi="宋体" w:cs="宋体"/>
          <w:szCs w:val="21"/>
        </w:rPr>
        <w:t>)只为托孤恩义重，披肝沥胆报国恩。</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)探听北魏军情事，报与西蜀丞相知。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来此已是府门，里面哪位在?</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听事官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)侯门深似海，不许外人来。</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探子</w:t>
      </w:r>
      <w:r>
        <w:rPr>
          <w:rStyle w:val="66"/>
          <w:rFonts w:ascii="宋体" w:hAnsi="宋体" w:cs="宋体"/>
          <w:szCs w:val="21"/>
        </w:rPr>
        <w:footnoteReference w:id="226"/>
      </w:r>
      <w:r>
        <w:rPr>
          <w:rFonts w:hint="eastAsia" w:ascii="宋体" w:hAnsi="宋体" w:cs="宋体"/>
          <w:szCs w:val="21"/>
        </w:rPr>
        <w:tab/>
      </w:r>
      <w:r>
        <w:rPr>
          <w:rFonts w:hint="eastAsia" w:ascii="宋体" w:hAnsi="宋体" w:cs="宋体"/>
          <w:szCs w:val="21"/>
        </w:rPr>
        <w:t>探子要见丞相。</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候着。探子求见丞相。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探子，丞相传，小心了。</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啊。探子叩头。</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探子，你探听哪路军情，一一讲来。</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相爷容禀：</w:t>
      </w:r>
      <w:r>
        <w:rPr>
          <w:szCs w:val="21"/>
        </w:rPr>
        <w:t>&lt;</w:t>
      </w:r>
      <w:r>
        <w:rPr>
          <w:rFonts w:hint="eastAsia" w:ascii="楷体" w:hAnsi="楷体" w:eastAsia="楷体" w:cs="楷体"/>
          <w:b/>
          <w:szCs w:val="21"/>
        </w:rPr>
        <w:t>五字赞</w:t>
      </w:r>
      <w:r>
        <w:rPr>
          <w:szCs w:val="21"/>
        </w:rPr>
        <w:t>&gt;</w:t>
      </w:r>
      <w:r>
        <w:rPr>
          <w:rFonts w:hint="eastAsia"/>
          <w:szCs w:val="21"/>
        </w:rPr>
        <w:t>探子禀军情，相爷在上听：曹丕人马踴，五路起雄兵：中原兵十万，曹真攻阳平；上庸发人马，孟达取汉中；孙权入峡口，大兵攻涪城；西平羌兵众，国王轲比能；南蛮名孟获，四郡恶交锋。五路貔貅猛，十万虎狼兵。声如地裂山摇动，要把西川一扫平。</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赏你银牌一面，休叫成都</w:t>
      </w:r>
      <w:r>
        <w:rPr>
          <w:rStyle w:val="66"/>
          <w:rFonts w:ascii="宋体" w:hAnsi="宋体" w:cs="宋体"/>
          <w:szCs w:val="21"/>
        </w:rPr>
        <w:footnoteReference w:id="227"/>
      </w:r>
      <w:r>
        <w:rPr>
          <w:rFonts w:hint="eastAsia" w:ascii="宋体" w:hAnsi="宋体" w:cs="宋体"/>
          <w:szCs w:val="21"/>
        </w:rPr>
        <w:t>军民知觉，不可走漏我的消息。</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谢相爷。</w:t>
      </w:r>
    </w:p>
    <w:p>
      <w:pPr>
        <w:ind w:left="1260" w:hanging="1260"/>
      </w:pPr>
      <w:r>
        <w:rPr>
          <w:rFonts w:hint="eastAsia" w:ascii="宋体" w:hAnsi="宋体" w:cs="宋体"/>
          <w:szCs w:val="21"/>
        </w:rPr>
        <w:t>(探子</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这厮</w:t>
      </w:r>
      <w:r>
        <w:rPr>
          <w:rFonts w:hint="eastAsia" w:ascii="宋体" w:hAnsi="宋体" w:cs="宋体"/>
          <w:b w:val="0"/>
          <w:bCs/>
          <w:color w:val="auto"/>
          <w:szCs w:val="21"/>
        </w:rPr>
        <w:t>好生</w:t>
      </w:r>
      <w:r>
        <w:rPr>
          <w:rStyle w:val="66"/>
          <w:rFonts w:ascii="宋体" w:hAnsi="宋体" w:cs="宋体"/>
          <w:szCs w:val="21"/>
        </w:rPr>
        <w:footnoteReference w:id="228"/>
      </w:r>
      <w:r>
        <w:rPr>
          <w:rFonts w:hint="eastAsia" w:ascii="宋体" w:hAnsi="宋体" w:cs="宋体"/>
          <w:szCs w:val="21"/>
        </w:rPr>
        <w:t>可恶，，明知我国老王驾崩，新君年幼，乘我国丧，兵发五路来克我国，如此猖狂，我自有道理。听事官。</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传四路旗牌进府听令。</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是。相爷有令：传四路旗牌进府听令。</w:t>
      </w:r>
    </w:p>
    <w:p>
      <w:pPr>
        <w:ind w:left="1260" w:hanging="1260"/>
      </w:pP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北路旗牌，</w:t>
      </w:r>
      <w:r>
        <w:rPr>
          <w:rFonts w:hint="eastAsia" w:ascii="楷体" w:hAnsi="楷体" w:eastAsia="楷体" w:cs="楷体"/>
          <w:szCs w:val="21"/>
        </w:rPr>
        <w:t>副扮</w:t>
      </w:r>
      <w:r>
        <w:rPr>
          <w:rFonts w:hint="eastAsia" w:ascii="宋体" w:hAnsi="宋体" w:cs="宋体"/>
          <w:szCs w:val="21"/>
        </w:rPr>
        <w:t>西路旗牌，</w:t>
      </w:r>
      <w:r>
        <w:rPr>
          <w:rFonts w:hint="eastAsia" w:ascii="楷体" w:hAnsi="楷体" w:eastAsia="楷体" w:cs="楷体"/>
          <w:szCs w:val="21"/>
        </w:rPr>
        <w:t>末扮</w:t>
      </w:r>
      <w:r>
        <w:rPr>
          <w:rFonts w:hint="eastAsia" w:ascii="宋体" w:hAnsi="宋体" w:cs="宋体"/>
          <w:szCs w:val="21"/>
        </w:rPr>
        <w:t>南路旗牌，</w:t>
      </w:r>
      <w:r>
        <w:rPr>
          <w:rFonts w:hint="eastAsia" w:ascii="楷体" w:hAnsi="楷体" w:eastAsia="楷体" w:cs="楷体"/>
          <w:szCs w:val="21"/>
        </w:rPr>
        <w:t>净扮</w:t>
      </w:r>
      <w:r>
        <w:rPr>
          <w:rFonts w:hint="eastAsia" w:ascii="宋体" w:hAnsi="宋体" w:cs="宋体"/>
          <w:szCs w:val="21"/>
        </w:rPr>
        <w:t>东路旗牌；</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内应</w:t>
      </w:r>
      <w:r>
        <w:rPr>
          <w:rFonts w:hint="eastAsia" w:ascii="宋体" w:hAnsi="宋体" w:cs="宋体"/>
          <w:szCs w:val="21"/>
        </w:rPr>
        <w: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)丞相来呼唤，忙步到府堂。</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四路旗牌参见丞相。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你等免参，听我分派。</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愿听丞相军令。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今有曹丕兵发五路攻取西川，要你等飞递边关，不叫成都军民知晓，莫要泄漏我的机关。</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谨遵丞相军令。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北路旗牌听令。</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命你赶到阳平关通知赵云，叫他暗设人马，不可交锋，待贼粮尽自退，督兵追杀，不得违误。</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西路旗牌听令。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命你赶到西平关急报马超，叫他虚立自己旗号，羌兵必不敢战，容他自退，不得违令。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南路旗牌听令。</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我有令箭一支，内有柬贴封好，赶到南郡交付魏延，叫他依计而行，不可错误。</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东路旗牌听令。</w:t>
      </w:r>
    </w:p>
    <w:p>
      <w:pPr>
        <w:ind w:left="1260" w:hanging="1260"/>
      </w:pPr>
      <w:r>
        <w:rPr>
          <w:rFonts w:hint="eastAsia" w:ascii="宋体" w:hAnsi="宋体" w:cs="宋体"/>
          <w:szCs w:val="21"/>
        </w:rPr>
        <w:t>东路旗牌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命你前去急调关兴、张苞各带汉中人马三万，四面接应，不得违误。</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那上庸兵乃孟达督帅，不用劳动军卒，管叫他不战自退。我料东吴孙权必要兵扎三江口，虚作人情，静观两家胜败，就中攻取，事虽如此。怎奈我先皇昭烈兵伐东吴，结下仇怨，并未和解。我若兴兵伐魏，吴必攻取西蜀；昼夜思想，不得其人入吴和好</w:t>
      </w:r>
      <w:r>
        <w:rPr>
          <w:rStyle w:val="66"/>
          <w:rFonts w:ascii="宋体" w:hAnsi="宋体" w:cs="宋体"/>
          <w:szCs w:val="21"/>
        </w:rPr>
        <w:footnoteReference w:id="229"/>
      </w:r>
      <w:r>
        <w:rPr>
          <w:rFonts w:hint="eastAsia" w:ascii="宋体" w:hAnsi="宋体" w:cs="宋体"/>
          <w:szCs w:val="21"/>
        </w:rPr>
        <w:t>。若得吴、蜀和好，结为唇齿，然后兴兵伐魏，也免我忧虑东吴之患也。</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平生恨篡国贼欺君万恶，心想要灭贼子枉自揣摩。我本该去问罪天不容我，一桩桩一件件国事阻隔。到如今曹丕贼心威赫赫，乘国丧兵五路侵佔我国。西蜀中现有我区区诸葛，岂肯容贼猖獗奏唱凯歌。参想想和东吴长久计策，缺少个能言士前去说说。叹先皇心愿事敕命于我，灭国贼尽人力天意如何。居相位守臣节日日思索，我怎能负先皇临危重托。</w:t>
      </w:r>
    </w:p>
    <w:p>
      <w:pPr>
        <w:ind w:left="1260" w:hanging="1260"/>
      </w:pPr>
      <w:r>
        <w:rPr>
          <w:rFonts w:hint="eastAsia" w:ascii="宋体" w:hAnsi="宋体" w:cs="宋体"/>
          <w:szCs w:val="21"/>
        </w:rPr>
        <w:t>(诸葛亮</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Style w:val="66"/>
          <w:rFonts w:ascii="华文仿宋" w:hAnsi="华文仿宋" w:eastAsia="华文仿宋" w:cs="宋体"/>
          <w:szCs w:val="21"/>
        </w:rPr>
        <w:footnoteReference w:id="230"/>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同上</w:t>
      </w:r>
      <w:r>
        <w:rPr>
          <w:rFonts w:hint="eastAsia" w:ascii="宋体" w:hAnsi="宋体" w:cs="宋体"/>
          <w:szCs w:val="21"/>
        </w:rPr>
        <w:t>)</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列位请了。</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今有曹丕兵发五路，攻取西川，你我奉了丞相军令，通知各路依令而行。军情紧急，分路投递。正是：(</w:t>
      </w:r>
      <w:r>
        <w:rPr>
          <w:rFonts w:hint="eastAsia" w:ascii="楷体" w:hAnsi="楷体" w:eastAsia="楷体" w:cs="楷体"/>
          <w:szCs w:val="21"/>
        </w:rPr>
        <w:t>念</w:t>
      </w:r>
      <w:r>
        <w:rPr>
          <w:rFonts w:hint="eastAsia" w:ascii="宋体" w:hAnsi="宋体" w:cs="宋体"/>
          <w:szCs w:val="21"/>
        </w:rPr>
        <w:t>)将军不下马，</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)各自奔前程。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一</w:t>
      </w:r>
      <w:r>
        <w:rPr>
          <w:rFonts w:hint="eastAsia" w:ascii="宋体" w:hAnsi="宋体" w:cs="宋体"/>
          <w:szCs w:val="21"/>
        </w:rPr>
        <w:t>中军</w:t>
      </w:r>
      <w:r>
        <w:rPr>
          <w:rFonts w:hint="eastAsia" w:ascii="楷体" w:hAnsi="楷体" w:eastAsia="楷体" w:cs="楷体"/>
          <w:szCs w:val="21"/>
        </w:rPr>
        <w:t>站门</w:t>
      </w:r>
      <w:r>
        <w:rPr>
          <w:rFonts w:hint="eastAsia" w:ascii="宋体" w:hAnsi="宋体" w:cs="宋体"/>
          <w:szCs w:val="21"/>
        </w:rPr>
        <w:t>，孟达</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]只为一着错，满盘棋势空。</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)昔侍蜀君今侍魏(</w:t>
      </w:r>
      <w:r>
        <w:rPr>
          <w:rFonts w:hint="eastAsia" w:ascii="楷体" w:hAnsi="楷体" w:eastAsia="楷体" w:cs="楷体"/>
          <w:szCs w:val="21"/>
        </w:rPr>
        <w:t>或</w:t>
      </w:r>
      <w:r>
        <w:rPr>
          <w:rFonts w:hint="eastAsia" w:ascii="宋体" w:hAnsi="宋体" w:cs="宋体"/>
          <w:szCs w:val="21"/>
        </w:rPr>
        <w:t>：昔仕蜀君今仕魏)，俱是三呼称万岁。叹想原郡故乡土，谁到坟前化纸灰。</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俺，孟达，昔在汉中称臣，为事不平弃蜀投魏，命俺镇守上庸等处。日前圣旨到来，命俺起兵十万攻取汉中。我想永安宫乃李严镇守，我若攻打，有碍生死之交；如不攻打，又恐魏王识破疑我，好不两难也。</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)四季关银饷，一年走慌忙。</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来此已是，营门有人么?</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永安宫李严差人下书。</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候着。启禀帅爷：永安宫李严差人下书。</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传他进帐。</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是。下书人里面传你，小心了。</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是。下书人叩头。</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你奉何人所差?</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奉永安宫李老爷所差，有书呈上。</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后营用饭。</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领爷赏赐。</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待我看来。</w:t>
      </w:r>
    </w:p>
    <w:p>
      <w:pPr>
        <w:ind w:left="1260" w:hanging="1260"/>
      </w:pPr>
      <w:r>
        <w:rPr>
          <w:rFonts w:hint="eastAsia" w:ascii="宋体" w:hAnsi="宋体" w:cs="宋体"/>
          <w:szCs w:val="21"/>
        </w:rPr>
        <w:t>(孟达</w:t>
      </w:r>
      <w:r>
        <w:rPr>
          <w:rFonts w:hint="eastAsia" w:ascii="楷体" w:hAnsi="楷体" w:eastAsia="楷体" w:cs="楷体"/>
          <w:szCs w:val="21"/>
        </w:rPr>
        <w:t>看信</w:t>
      </w:r>
      <w:r>
        <w:rPr>
          <w:rFonts w:hint="eastAsia" w:ascii="宋体" w:hAnsi="宋体" w:cs="宋体"/>
          <w:szCs w:val="21"/>
        </w:rPr>
        <w:t>，</w:t>
      </w:r>
      <w:r>
        <w:rPr>
          <w:rFonts w:hint="eastAsia" w:ascii="楷体" w:hAnsi="楷体" w:eastAsia="楷体" w:cs="楷体"/>
          <w:szCs w:val="21"/>
        </w:rPr>
        <w:t>起</w:t>
      </w:r>
      <w:r>
        <w:rPr>
          <w:szCs w:val="21"/>
        </w:rPr>
        <w:t>&lt;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来，传下书人。</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下书人。</w:t>
      </w:r>
    </w:p>
    <w:p>
      <w:pPr>
        <w:ind w:left="1260" w:hanging="1260"/>
      </w:pP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)后营用罢饭，帐下听回音。</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谢爷的酒饭。</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回覆你爷：我这里修书不及，照书行事。</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是，小人记下了。</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我正忧疑之间，李严有书到来，我岂忘了生死之交。不免假装重病，中军传令：帅爷偶得重病，暂将人马撤回，再听调用。</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得令。下面听者：</w:t>
      </w:r>
    </w:p>
    <w:p>
      <w:pPr>
        <w:ind w:left="1260" w:hanging="1260"/>
      </w:pPr>
      <w:r>
        <w:rPr>
          <w:rFonts w:hint="eastAsia" w:ascii="宋体" w:hAnsi="宋体" w:cs="宋体"/>
          <w:szCs w:val="21"/>
        </w:rPr>
        <w:t>(</w:t>
      </w:r>
      <w:r>
        <w:rPr>
          <w:rFonts w:hint="eastAsia" w:ascii="楷体" w:hAnsi="楷体" w:eastAsia="楷体" w:cs="楷体"/>
          <w:szCs w:val="21"/>
        </w:rPr>
        <w:t>内应介</w:t>
      </w:r>
      <w:r>
        <w:rPr>
          <w:rFonts w:hint="eastAsia" w:ascii="宋体" w:hAnsi="宋体" w:cs="宋体"/>
          <w:szCs w:val="21"/>
        </w:rPr>
        <w:t>)</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元帅偶得重病，暂将人马撤回，再听调用。</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)传令。</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)谁人不思故乡土，洛阳虽好不如家。</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唉哟哟，好不痛死人也。</w:t>
      </w:r>
    </w:p>
    <w:p>
      <w:pPr>
        <w:ind w:left="1260" w:hanging="1260"/>
      </w:pPr>
      <w:r>
        <w:rPr>
          <w:rFonts w:hint="eastAsia" w:ascii="宋体" w:hAnsi="宋体" w:cs="宋体"/>
          <w:szCs w:val="21"/>
        </w:rPr>
        <w:t>(众</w:t>
      </w:r>
      <w:r>
        <w:rPr>
          <w:rFonts w:hint="eastAsia" w:ascii="楷体" w:hAnsi="楷体" w:eastAsia="楷体" w:cs="楷体"/>
          <w:szCs w:val="21"/>
        </w:rPr>
        <w:t>搀扶</w:t>
      </w:r>
      <w:r>
        <w:rPr>
          <w:rFonts w:hint="eastAsia" w:ascii="宋体" w:hAnsi="宋体" w:cs="宋体"/>
          <w:szCs w:val="21"/>
        </w:rPr>
        <w:t>孟达</w:t>
      </w:r>
      <w:r>
        <w:rPr>
          <w:rFonts w:hint="eastAsia" w:ascii="楷体" w:hAnsi="楷体" w:eastAsia="楷体" w:cs="楷体"/>
          <w:szCs w:val="21"/>
        </w:rPr>
        <w:t>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四</w:t>
      </w:r>
      <w:r>
        <w:rPr>
          <w:rFonts w:hint="eastAsia" w:ascii="宋体" w:hAnsi="宋体" w:cs="宋体"/>
          <w:szCs w:val="21"/>
        </w:rPr>
        <w:t>水军</w:t>
      </w:r>
      <w:r>
        <w:rPr>
          <w:rFonts w:hint="eastAsia" w:ascii="楷体" w:hAnsi="楷体" w:eastAsia="楷体" w:cs="楷体"/>
          <w:szCs w:val="21"/>
        </w:rPr>
        <w:t>众站门上</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陆逊</w:t>
      </w:r>
      <w:r>
        <w:rPr>
          <w:szCs w:val="21"/>
        </w:rPr>
        <w:t>&lt;</w:t>
      </w:r>
      <w:r>
        <w:rPr>
          <w:rFonts w:eastAsia="楷体" w:cs="楷体"/>
          <w:b/>
          <w:szCs w:val="21"/>
        </w:rPr>
        <w:t>牌子</w:t>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吾乃东吴水军都督陆逊，今有北魏曹丕五路攻川，许以割地为约，令起大兵十万出峡口，攻打涪城。吾想吴、魏两国皆非诸葛之敌手，万难取胜。是我奏明主公，用两全之计，虚作人情，兵扎三江口，坐观胜败，就中取事。众将官——</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兵发三江口去者。</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原场</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前面已到三江口。</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安营下寨。</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朝官</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许靖，</w:t>
      </w:r>
      <w:r>
        <w:rPr>
          <w:rFonts w:hint="eastAsia" w:ascii="楷体" w:hAnsi="楷体" w:eastAsia="楷体" w:cs="楷体"/>
          <w:szCs w:val="21"/>
        </w:rPr>
        <w:t>白髯</w:t>
      </w: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董允，</w:t>
      </w:r>
      <w:r>
        <w:rPr>
          <w:rFonts w:hint="eastAsia" w:ascii="楷体" w:hAnsi="楷体" w:eastAsia="楷体" w:cs="楷体"/>
          <w:szCs w:val="21"/>
        </w:rPr>
        <w:t>黪髯</w:t>
      </w: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杜琼，</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邓芝，</w:t>
      </w:r>
      <w:r>
        <w:rPr>
          <w:rFonts w:hint="eastAsia" w:ascii="楷体" w:hAnsi="楷体" w:eastAsia="楷体" w:cs="楷体"/>
          <w:szCs w:val="21"/>
        </w:rPr>
        <w:t>黑三</w:t>
      </w:r>
      <w:r>
        <w:rPr>
          <w:rFonts w:hint="eastAsia" w:ascii="宋体" w:hAnsi="宋体" w:cs="宋体"/>
          <w:szCs w:val="21"/>
        </w:rPr>
        <w:t>)</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)金钟响罢禁门开，</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)雨露恩深拜龙台。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)常思汉鼎三分在，</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)灭魏伐吴待时来。</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下官，司徒许靖。</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下官，黄门侍郎董允。</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下官，谏议大夫杜琼。</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下官，户部尚书邓芝。</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今日早朝圣驾登殿，必有国政议论。</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金钟三响，想是圣驾临朝。</w:t>
      </w:r>
    </w:p>
    <w:p>
      <w:pPr>
        <w:ind w:left="1260" w:hanging="1260"/>
      </w:pPr>
      <w:r>
        <w:rPr>
          <w:rFonts w:hint="eastAsia" w:ascii="宋体" w:hAnsi="宋体" w:cs="宋体"/>
          <w:szCs w:val="21"/>
        </w:rPr>
        <w:t>许靖、董允、杜琼、邓芝</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(许靖、董允、杜琼、邓芝</w:t>
      </w:r>
      <w:r>
        <w:rPr>
          <w:rFonts w:hint="eastAsia" w:ascii="楷体" w:hAnsi="楷体" w:eastAsia="楷体" w:cs="楷体"/>
          <w:szCs w:val="21"/>
        </w:rPr>
        <w:t>分班站介</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w:t>
      </w:r>
      <w:r>
        <w:rPr>
          <w:rFonts w:hint="default" w:ascii="宋体" w:hAnsi="宋体" w:cs="宋体"/>
          <w:szCs w:val="21"/>
        </w:rPr>
        <w:t>诏</w:t>
      </w:r>
      <w:r>
        <w:rPr>
          <w:rFonts w:hint="eastAsia" w:ascii="宋体" w:hAnsi="宋体" w:cs="宋体"/>
          <w:szCs w:val="21"/>
        </w:rPr>
        <w:t>书赐孤王，驾坐成都称帝邦。</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)父皇白帝驾殡天，众卿扶保坐江山。但得吴、魏干戈定，永守西蜀心也安。</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孤刘禅，国号建兴，只因父皇兵伐东吴失利，兵退白帝城；圣驾殡天，托孤与诸葛丞相。扶孤登基，内理国政，外治民情，皆赖丞相之奇才也。今日早朝，内侍，展放龙帘。</w:t>
      </w:r>
    </w:p>
    <w:p>
      <w:pPr>
        <w:ind w:left="1260" w:hanging="1260"/>
      </w:pPr>
      <w:r>
        <w:rPr>
          <w:rFonts w:hint="eastAsia" w:ascii="宋体" w:hAnsi="宋体" w:cs="宋体"/>
          <w:szCs w:val="21"/>
        </w:rPr>
        <w:t>大太监</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)忙将动地惊天事，奏与君王御驾知。</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臣黄门官见驾，吾皇万岁。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卿有何本奏?</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今有北魏曹丕兵发五路啊!(</w:t>
      </w:r>
      <w:r>
        <w:rPr>
          <w:szCs w:val="21"/>
        </w:rPr>
        <w:t xml:space="preserve"> &lt;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既有此事，就命卿相府召丞相入朝理事。</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)五路雄兵起，三国战不息。</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适才黄门奏道：曹丕五路进兵，攻取我国。众卿，</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有何良谋可退贼兵?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万岁圣</w:t>
      </w:r>
      <w:r>
        <w:rPr>
          <w:rFonts w:hint="default" w:ascii="宋体" w:hAnsi="宋体" w:cs="宋体"/>
          <w:szCs w:val="21"/>
        </w:rPr>
        <w:t>意宽</w:t>
      </w:r>
      <w:r>
        <w:rPr>
          <w:rFonts w:hint="eastAsia" w:ascii="宋体" w:hAnsi="宋体" w:cs="宋体"/>
          <w:szCs w:val="21"/>
        </w:rPr>
        <w:t>怀，暂请放心。</w:t>
      </w:r>
      <w:r>
        <w:rPr>
          <w:rStyle w:val="66"/>
          <w:rFonts w:ascii="宋体" w:hAnsi="宋体" w:cs="宋体"/>
          <w:szCs w:val="21"/>
        </w:rPr>
        <w:footnoteReference w:id="231"/>
      </w:r>
      <w:r>
        <w:rPr>
          <w:rFonts w:hint="eastAsia" w:ascii="宋体" w:hAnsi="宋体" w:cs="宋体"/>
          <w:szCs w:val="21"/>
        </w:rPr>
        <w:t>待丞相入朝，必有良谋妙策。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孤亦想到如此。</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启奏万岁：丞相有病在府，不容进见，特来交旨。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卿家暂退。</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臣董允、杜琼同到相府求计，看有何说。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二卿愿去，速来回奏。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(董允、杜琼</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诸事(已)毕</w:t>
      </w:r>
      <w:r>
        <w:rPr>
          <w:rStyle w:val="66"/>
          <w:rFonts w:ascii="宋体" w:hAnsi="宋体" w:cs="宋体"/>
          <w:szCs w:val="21"/>
        </w:rPr>
        <w:footnoteReference w:id="232"/>
      </w:r>
      <w:r>
        <w:rPr>
          <w:rFonts w:hint="eastAsia" w:ascii="宋体" w:hAnsi="宋体" w:cs="宋体"/>
          <w:szCs w:val="21"/>
        </w:rPr>
        <w:t>，请驾回宫。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退班。</w:t>
      </w:r>
    </w:p>
    <w:p>
      <w:pPr>
        <w:ind w:left="1260" w:hanging="1260"/>
      </w:pPr>
      <w:r>
        <w:rPr>
          <w:rFonts w:hint="eastAsia" w:ascii="宋体" w:hAnsi="宋体" w:cs="宋体"/>
          <w:szCs w:val="21"/>
        </w:rPr>
        <w:t>(众</w:t>
      </w:r>
      <w:r>
        <w:rPr>
          <w:rFonts w:hint="eastAsia" w:ascii="楷体" w:hAnsi="楷体" w:eastAsia="楷体" w:cs="楷体"/>
          <w:szCs w:val="21"/>
        </w:rPr>
        <w:t>分班下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r>
        <w:rPr>
          <w:rStyle w:val="12"/>
          <w:rFonts w:ascii="华文仿宋" w:hAnsi="华文仿宋" w:eastAsia="华文仿宋" w:cs="华文仿宋"/>
          <w:szCs w:val="21"/>
        </w:rPr>
        <w:footnoteReference w:id="233"/>
      </w:r>
    </w:p>
    <w:p>
      <w:pPr>
        <w:ind w:left="1260" w:hanging="1260"/>
      </w:pP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r>
        <w:rPr>
          <w:szCs w:val="21"/>
        </w:rPr>
        <w:t>&lt;</w:t>
      </w:r>
      <w:r>
        <w:rPr>
          <w:rFonts w:hint="eastAsia" w:ascii="楷体" w:hAnsi="楷体" w:eastAsia="楷体" w:cs="楷体"/>
          <w:b/>
          <w:szCs w:val="21"/>
        </w:rPr>
        <w:t>普贤歌</w:t>
      </w:r>
      <w:r>
        <w:rPr>
          <w:szCs w:val="21"/>
        </w:rPr>
        <w:t>&gt;</w:t>
      </w:r>
      <w:r>
        <w:rPr>
          <w:rFonts w:hint="eastAsia" w:ascii="楷体" w:hAnsi="楷体" w:eastAsia="楷体" w:cs="楷体"/>
          <w:szCs w:val="21"/>
        </w:rPr>
        <w:t>干牌子</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)剑戟峥嵘将相门，谁敢杂踏与高声。常闻细柳营，天子按辔行，何况文官与武臣。</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咱家诸葛丞相府下门吏便是。可怪我家相爷向来真正霄晓勿遑</w:t>
      </w:r>
      <w:r>
        <w:rPr>
          <w:rStyle w:val="66"/>
          <w:rFonts w:ascii="宋体" w:hAnsi="宋体" w:cs="宋体"/>
          <w:szCs w:val="21"/>
        </w:rPr>
        <w:footnoteReference w:id="234"/>
      </w:r>
      <w:r>
        <w:rPr>
          <w:rFonts w:hint="eastAsia" w:ascii="宋体" w:hAnsi="宋体" w:cs="宋体"/>
          <w:szCs w:val="21"/>
        </w:rPr>
        <w:t>，日理万机。近日何故，终朝不出内阁，一切政务不理。慢说羽书雪片，多官请事。就是方才圣明来召，也是推病不起，你想这样身价，可是亘古罕有的。闲言少说，只恐又有人来请见，我且坐守等候。</w:t>
      </w:r>
    </w:p>
    <w:p>
      <w:pPr>
        <w:ind w:left="1260" w:hanging="1260"/>
      </w:pPr>
      <w:r>
        <w:rPr>
          <w:rFonts w:hint="eastAsia" w:ascii="宋体" w:hAnsi="宋体" w:cs="宋体"/>
          <w:szCs w:val="21"/>
        </w:rPr>
        <w:t>(董允、杜琼、</w:t>
      </w:r>
      <w:r>
        <w:rPr>
          <w:rFonts w:hint="eastAsia" w:ascii="楷体" w:hAnsi="楷体" w:eastAsia="楷体" w:cs="楷体"/>
          <w:szCs w:val="21"/>
        </w:rPr>
        <w:t>二青衣扮</w:t>
      </w:r>
      <w:r>
        <w:rPr>
          <w:rFonts w:hint="eastAsia" w:ascii="宋体" w:hAnsi="宋体" w:cs="宋体"/>
          <w:szCs w:val="21"/>
        </w:rPr>
        <w:t>随侍</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)宰正百官才独称，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)仪型四海圣王尊。</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)仪门台下下了马，</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)好向阁内问安宁。</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回避。</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看仪门肃静，人寂无声，同到门上。</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)月照牙旂肃，</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)风吹画角寒。</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门官。</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原来二位大人，请坐。</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我来问你，丞相往常勤于政事，近日不见升堂，是何缘故?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小官不知(何)故</w:t>
      </w:r>
      <w:r>
        <w:rPr>
          <w:rStyle w:val="66"/>
          <w:rFonts w:ascii="宋体" w:hAnsi="宋体" w:cs="宋体"/>
          <w:szCs w:val="21"/>
        </w:rPr>
        <w:footnoteReference w:id="235"/>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)宅门高挂止步牌，一切杂物何禀来。</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二位大人不曾见么：(</w:t>
      </w:r>
      <w:r>
        <w:rPr>
          <w:rFonts w:hint="eastAsia" w:ascii="楷体" w:hAnsi="楷体" w:eastAsia="楷体" w:cs="楷体"/>
          <w:szCs w:val="21"/>
        </w:rPr>
        <w:t>念</w:t>
      </w:r>
      <w:r>
        <w:rPr>
          <w:rFonts w:hint="eastAsia" w:ascii="宋体" w:hAnsi="宋体" w:cs="宋体"/>
          <w:szCs w:val="21"/>
        </w:rPr>
        <w:t>)门外朝事与边事，谁敢进内去相催。</w:t>
      </w:r>
    </w:p>
    <w:p>
      <w:pPr>
        <w:ind w:left="1260" w:hanging="1260"/>
        <w:rPr>
          <w:rFonts w:hint="eastAsia" w:ascii="宋体" w:hAnsi="宋体" w:cs="宋体"/>
          <w:szCs w:val="21"/>
        </w:rPr>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这却(为)何也?</w:t>
      </w:r>
      <w:r>
        <w:rPr>
          <w:rStyle w:val="66"/>
          <w:rFonts w:ascii="宋体" w:hAnsi="宋体" w:cs="宋体"/>
          <w:szCs w:val="21"/>
        </w:rPr>
        <w:footnoteReference w:id="236"/>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丞相连日起居如何，饮食可曾加减?</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这小官也曾打听：(</w:t>
      </w:r>
      <w:r>
        <w:rPr>
          <w:rFonts w:hint="eastAsia" w:ascii="楷体" w:hAnsi="楷体" w:eastAsia="楷体" w:cs="楷体"/>
          <w:szCs w:val="21"/>
        </w:rPr>
        <w:t>念</w:t>
      </w:r>
      <w:r>
        <w:rPr>
          <w:rFonts w:hint="eastAsia" w:ascii="宋体" w:hAnsi="宋体" w:cs="宋体"/>
          <w:szCs w:val="21"/>
        </w:rPr>
        <w:t>)起居倒觉不甚衰，肥肉三餐不吃斋。</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既然身健食壮，缘何不出堂理事?</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据小官想来，相爷多管害心病</w:t>
      </w:r>
      <w:r>
        <w:rPr>
          <w:rStyle w:val="66"/>
          <w:rFonts w:ascii="宋体" w:hAnsi="宋体" w:cs="宋体"/>
          <w:szCs w:val="21"/>
        </w:rPr>
        <w:footnoteReference w:id="237"/>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甚么心病?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二位大人，从来出将入相之家，不言歌童舞女成群，即便那娇妻美妾也却无数。可怜我们相爷就是一位黄夫人，心性却有姜嫄之德，其颜却如嫫母之陋。</w:t>
      </w:r>
      <w:r>
        <w:rPr>
          <w:rStyle w:val="66"/>
          <w:rFonts w:ascii="宋体" w:hAnsi="宋体" w:cs="宋体"/>
          <w:szCs w:val="21"/>
        </w:rPr>
        <w:footnoteReference w:id="238"/>
      </w:r>
      <w:r>
        <w:rPr>
          <w:rFonts w:hint="eastAsia" w:ascii="宋体" w:hAnsi="宋体" w:cs="宋体"/>
          <w:szCs w:val="21"/>
        </w:rPr>
        <w:t>恁教相爷耐得住呢。</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胡说。</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世情如此，不是小官妄说。</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你可进去禀知说董允、杜琼特来问候金安，还有大事面启。</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哎呀呀……相爷数日传谕：所有一应大小官员，勿得擅入禀事。方才圣命来召，尚尔</w:t>
      </w:r>
      <w:r>
        <w:rPr>
          <w:rStyle w:val="66"/>
          <w:rFonts w:ascii="宋体" w:hAnsi="宋体" w:cs="宋体"/>
          <w:szCs w:val="21"/>
        </w:rPr>
        <w:footnoteReference w:id="239"/>
      </w:r>
      <w:r>
        <w:rPr>
          <w:rFonts w:hint="eastAsia" w:ascii="宋体" w:hAnsi="宋体" w:cs="宋体"/>
          <w:szCs w:val="21"/>
        </w:rPr>
        <w:t>辞去，何况大人。</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我等今奉圣命而来，定要请见。</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既然如此，小官传禀便了。</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)似此葫芦闷</w:t>
      </w:r>
      <w:r>
        <w:rPr>
          <w:rStyle w:val="66"/>
          <w:rFonts w:ascii="宋体" w:hAnsi="宋体" w:cs="宋体"/>
          <w:szCs w:val="21"/>
        </w:rPr>
        <w:footnoteReference w:id="240"/>
      </w:r>
      <w:r>
        <w:rPr>
          <w:rFonts w:hint="eastAsia" w:ascii="宋体" w:hAnsi="宋体" w:cs="宋体"/>
          <w:szCs w:val="21"/>
        </w:rPr>
        <w:t>难审，</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)只须等待听好音。</w:t>
      </w:r>
    </w:p>
    <w:p>
      <w:pPr>
        <w:ind w:left="1260" w:hanging="1260"/>
      </w:pP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回禀二位大人，丞相说：知道了，请二位大人不必进见，有甚军国大事，等待病体稍可，改日自出都堂会议。请回罢。</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哎呀，军情至急，哪还等得改日会议。</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量来难以进见，且回奏圣上再处。</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)召命尚安难通问，</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带马。</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左右上</w:t>
      </w:r>
      <w:r>
        <w:rPr>
          <w:rFonts w:hint="eastAsia" w:ascii="宋体" w:hAnsi="宋体" w:cs="宋体"/>
          <w:szCs w:val="21"/>
        </w:rPr>
        <w:t>，</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)何况区区僚佐臣。</w:t>
      </w:r>
    </w:p>
    <w:p>
      <w:pPr>
        <w:ind w:left="1260" w:hanging="1260"/>
      </w:pPr>
      <w:r>
        <w:rPr>
          <w:rFonts w:hint="eastAsia" w:ascii="宋体" w:hAnsi="宋体" w:cs="宋体"/>
          <w:szCs w:val="21"/>
        </w:rPr>
        <w:t>(董允、杜琼</w:t>
      </w:r>
      <w:r>
        <w:rPr>
          <w:rFonts w:hint="eastAsia" w:ascii="楷体" w:hAnsi="楷体" w:eastAsia="楷体" w:cs="楷体"/>
          <w:szCs w:val="21"/>
        </w:rPr>
        <w:t>急下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宫女、</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引正旦扮</w:t>
      </w:r>
      <w:r>
        <w:rPr>
          <w:rFonts w:hint="eastAsia" w:ascii="宋体" w:hAnsi="宋体" w:cs="宋体"/>
          <w:szCs w:val="21"/>
        </w:rPr>
        <w:t>吴后</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】老王爷祖居在大树楼桑，在桃园三结义万世名扬。伐东吴中奸计全军俱丧，梦魂里白帝城痛断肝肠。)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]珠帘高卷似蓬莱，追思先帝心痛哀。</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 老王祖居在楼桑，桃园结义万古扬。兵伐东吴全军丧，梦魂白帝断肝肠。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吴后，先皇昭烈帝与二君侯报仇心切，兵伐东吴，连营失利，败入白帝，恸想二弟，思念桃园，气忿成疾，晏了圣驾，托孤与诸葛丞相。扶保皇儿，登了龙位，内修国政，外治民情，依赖丞相之贤也。正是：(</w:t>
      </w:r>
      <w:r>
        <w:rPr>
          <w:rFonts w:hint="eastAsia" w:ascii="楷体" w:hAnsi="楷体" w:eastAsia="楷体" w:cs="楷体"/>
          <w:szCs w:val="21"/>
        </w:rPr>
        <w:t>念</w:t>
      </w:r>
      <w:r>
        <w:rPr>
          <w:rFonts w:hint="eastAsia" w:ascii="宋体" w:hAnsi="宋体" w:cs="宋体"/>
          <w:szCs w:val="21"/>
        </w:rPr>
        <w:t>)谋猷</w:t>
      </w:r>
      <w:r>
        <w:rPr>
          <w:rStyle w:val="66"/>
          <w:rFonts w:ascii="宋体" w:hAnsi="宋体" w:cs="宋体"/>
          <w:szCs w:val="21"/>
        </w:rPr>
        <w:footnoteReference w:id="241"/>
      </w:r>
      <w:r>
        <w:rPr>
          <w:rFonts w:hint="eastAsia" w:ascii="宋体" w:hAnsi="宋体" w:cs="宋体"/>
          <w:szCs w:val="21"/>
        </w:rPr>
        <w:t>人钦敬，调和鼎鼐臣。</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一字引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Style w:val="66"/>
          <w:rFonts w:ascii="楷体" w:hAnsi="楷体" w:eastAsia="楷体" w:cs="楷体"/>
          <w:szCs w:val="21"/>
        </w:rPr>
        <w:footnoteReference w:id="242"/>
      </w:r>
      <w:r>
        <w:rPr>
          <w:rFonts w:hint="eastAsia" w:ascii="宋体" w:hAnsi="宋体" w:cs="宋体"/>
          <w:szCs w:val="21"/>
        </w:rPr>
        <w:t>】内臣宰无计策孤心烦躁，老丞相不出府所为哪条。</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万岁朝罢回宫，与国太请安。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请驾进宫。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参见母后千岁。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w:t>
      </w:r>
      <w:r>
        <w:rPr>
          <w:rFonts w:hint="eastAsia" w:ascii="宋体" w:hAnsi="宋体" w:cs="宋体"/>
          <w:b/>
          <w:color w:val="FF0000"/>
          <w:szCs w:val="21"/>
        </w:rPr>
        <w:t>平善如常</w:t>
      </w:r>
      <w:r>
        <w:rPr>
          <w:rStyle w:val="66"/>
          <w:rFonts w:ascii="宋体" w:hAnsi="宋体" w:cs="宋体"/>
          <w:szCs w:val="21"/>
        </w:rPr>
        <w:footnoteReference w:id="243"/>
      </w:r>
      <w:r>
        <w:rPr>
          <w:rFonts w:hint="eastAsia" w:ascii="宋体" w:hAnsi="宋体" w:cs="宋体"/>
          <w:szCs w:val="21"/>
        </w:rPr>
        <w:t>，坐了讲话。</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谢母后。唉!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王驾叹息为了何事?</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启母后：大事不好了!</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有何大事如此惊慌?</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北魏曹丕今发大兵五十万，攻打西川，怎不惊怕?</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众文武岂无退兵之策?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文武虽多，惶惶无策</w:t>
      </w:r>
      <w:r>
        <w:rPr>
          <w:rStyle w:val="66"/>
          <w:rFonts w:ascii="宋体" w:hAnsi="宋体" w:cs="宋体"/>
          <w:szCs w:val="21"/>
        </w:rPr>
        <w:footnoteReference w:id="244"/>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诸葛丞相必有退兵之策，召来一问。</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母后有所不知，儿也曾</w:t>
      </w:r>
      <w:r>
        <w:rPr>
          <w:rFonts w:hint="default" w:ascii="宋体" w:hAnsi="宋体" w:cs="宋体"/>
          <w:szCs w:val="21"/>
        </w:rPr>
        <w:t>诏他上殿</w:t>
      </w:r>
      <w:r>
        <w:rPr>
          <w:rFonts w:hint="eastAsia" w:ascii="宋体" w:hAnsi="宋体" w:cs="宋体"/>
          <w:szCs w:val="21"/>
        </w:rPr>
        <w:t>，</w:t>
      </w:r>
      <w:r>
        <w:rPr>
          <w:rFonts w:hint="default" w:ascii="宋体" w:hAnsi="宋体" w:cs="宋体"/>
          <w:szCs w:val="21"/>
        </w:rPr>
        <w:t>怎奈</w:t>
      </w:r>
      <w:r>
        <w:rPr>
          <w:rStyle w:val="66"/>
          <w:rFonts w:ascii="宋体" w:hAnsi="宋体" w:cs="宋体"/>
          <w:szCs w:val="21"/>
        </w:rPr>
        <w:footnoteReference w:id="245"/>
      </w:r>
      <w:r>
        <w:rPr>
          <w:rFonts w:hint="eastAsia" w:ascii="宋体" w:hAnsi="宋体" w:cs="宋体"/>
          <w:szCs w:val="21"/>
        </w:rPr>
        <w:t>推病在府，不容使臣入见；又命董允、杜琼同到相府问计，未见回奏如何。</w:t>
      </w:r>
    </w:p>
    <w:p>
      <w:pPr>
        <w:ind w:left="1260" w:hanging="1260"/>
      </w:pPr>
      <w:r>
        <w:rPr>
          <w:rFonts w:hint="eastAsia" w:ascii="宋体" w:hAnsi="宋体" w:cs="宋体"/>
          <w:szCs w:val="21"/>
        </w:rPr>
        <w:t>(董允、杜琼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】忙步踉跄走御道，</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】气喘嘘嘘滚油浇。</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】丞相忠心改变了，</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】他把托孤火化消。</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】你我何言回奏好，</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】须将实言奏当朝。</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原来老承奉在此，烦劳转奏：董允、杜琼回奏交旨。</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二位老大人回来了。</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回来了。</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万岁在延寿宫与国太等候回奏，待咱家与你二人请驾。</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有劳老承奉。</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是咧，交给咱家。启奏万岁：董允、杜琼宫外候旨。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儿启母后：董允、杜琼回奏，待儿问明，回奏母后。</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董允、杜琼乃旧日老臣，国事紧急，暂止肃避之条，宣进延寿宫，哀家面前回奏。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母后之言极是。内侍，宣董允、杜琼进宫，在国太驾前回奏。</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董允、杜琼进宫，在国太驾前回奏。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领旨。臣董允、杜琼愿国太千岁。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二卿平身。</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千千岁。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二卿同到相府求计，丞相有何良策回奏?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臣启国太：丞相推病在府，不容臣等轻入，特来回奏。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丞相推病为辞</w:t>
      </w:r>
      <w:r>
        <w:rPr>
          <w:rStyle w:val="66"/>
          <w:rFonts w:ascii="宋体" w:hAnsi="宋体" w:cs="宋体"/>
          <w:szCs w:val="21"/>
        </w:rPr>
        <w:footnoteReference w:id="246"/>
      </w:r>
      <w:r>
        <w:rPr>
          <w:rFonts w:hint="eastAsia" w:ascii="宋体" w:hAnsi="宋体" w:cs="宋体"/>
          <w:szCs w:val="21"/>
        </w:rPr>
        <w:t>，并不入朝理事，又无良谋回奏，不如小王趁早死了罢。</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王驾休得如此，我想老王曾将大事托孤与丞相，皇儿拜他以为相父</w:t>
      </w:r>
      <w:r>
        <w:rPr>
          <w:rStyle w:val="66"/>
          <w:rFonts w:ascii="宋体" w:hAnsi="宋体" w:cs="宋体"/>
          <w:szCs w:val="21"/>
        </w:rPr>
        <w:footnoteReference w:id="247"/>
      </w:r>
      <w:r>
        <w:rPr>
          <w:rFonts w:hint="eastAsia" w:ascii="宋体" w:hAnsi="宋体" w:cs="宋体"/>
          <w:szCs w:val="21"/>
        </w:rPr>
        <w:t>。人臣之中位至极矣。今曹丕明知老王殡天，皇儿年幼，乘我国新丧，人心未定，五路进兵夺取西川，社稷危急之际，假以推病为辞，一谋不设。哀家亲到相府求计，看有何说。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二卿意下如何?</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万岁，依臣等愚昧之见，国太不可轻往。料丞相不出府门，必有奇谋妙策。暂请主公御驾亲往求计</w:t>
      </w:r>
      <w:r>
        <w:rPr>
          <w:rStyle w:val="12"/>
          <w:rFonts w:hint="eastAsia" w:ascii="宋体" w:hAnsi="宋体" w:cs="宋体"/>
          <w:szCs w:val="21"/>
        </w:rPr>
        <w:footnoteReference w:id="248"/>
      </w:r>
      <w:r>
        <w:rPr>
          <w:rFonts w:hint="eastAsia" w:ascii="宋体" w:hAnsi="宋体" w:cs="宋体"/>
          <w:szCs w:val="21"/>
        </w:rPr>
        <w:t>，如有怠慢，再请国太召丞相入太庙对老王御影问之可也。</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二卿所奏有理，皇儿速往，哀家立听回奏。</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w:t>
      </w:r>
      <w:r>
        <w:rPr>
          <w:rFonts w:hint="eastAsia" w:ascii="楷体" w:hAnsi="楷体" w:eastAsia="楷体" w:cs="楷体"/>
          <w:szCs w:val="21"/>
        </w:rPr>
        <w:t>摇板</w:t>
      </w:r>
      <w:r>
        <w:rPr>
          <w:rFonts w:hint="eastAsia" w:ascii="宋体" w:hAnsi="宋体" w:cs="宋体"/>
          <w:szCs w:val="21"/>
        </w:rPr>
        <w:t>】西川地到如今我蜀帝基，恨曹贼兴人马五路告急。却为何老相爷坐视不理，这内中必有那妙算神机。</w:t>
      </w:r>
    </w:p>
    <w:p>
      <w:pPr>
        <w:ind w:left="1260" w:hanging="1260"/>
        <w:rPr>
          <w:rFonts w:ascii="宋体" w:hAnsi="宋体" w:cs="宋体"/>
          <w:szCs w:val="21"/>
        </w:rPr>
      </w:pPr>
      <w:r>
        <w:rPr>
          <w:rFonts w:hint="eastAsia" w:ascii="宋体" w:hAnsi="宋体" w:cs="宋体"/>
          <w:szCs w:val="21"/>
        </w:rPr>
        <w:t>(吴后</w:t>
      </w:r>
      <w:r>
        <w:rPr>
          <w:szCs w:val="21"/>
        </w:rPr>
        <w:t>&lt;</w:t>
      </w:r>
      <w:r>
        <w:rPr>
          <w:rFonts w:ascii="楷体" w:hAnsi="楷体" w:eastAsia="楷体" w:cs="楷体"/>
          <w:b/>
          <w:szCs w:val="21"/>
        </w:rPr>
        <w:t>小锣打下</w:t>
      </w:r>
      <w:r>
        <w:rPr>
          <w:rFonts w:hint="eastAsia" w:eastAsia="楷体"/>
          <w:szCs w:val="21"/>
        </w:rPr>
        <w:t>&gt;</w:t>
      </w:r>
      <w:r>
        <w:rPr>
          <w:rFonts w:hint="eastAsia" w:ascii="宋体" w:hAnsi="宋体" w:cs="宋体"/>
          <w:szCs w:val="21"/>
        </w:rPr>
        <w:t>)</w:t>
      </w:r>
      <w:r>
        <w:rPr>
          <w:rStyle w:val="66"/>
          <w:rFonts w:ascii="宋体" w:hAnsi="宋体" w:cs="宋体"/>
          <w:szCs w:val="21"/>
        </w:rPr>
        <w:footnoteReference w:id="249"/>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大铠</w:t>
      </w:r>
      <w:r>
        <w:rPr>
          <w:rFonts w:hint="eastAsia" w:ascii="楷体" w:hAnsi="楷体" w:eastAsia="楷体" w:cs="楷体"/>
          <w:szCs w:val="21"/>
        </w:rPr>
        <w:t>两边上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上辇</w:t>
      </w:r>
      <w:r>
        <w:rPr>
          <w:szCs w:val="21"/>
        </w:rPr>
        <w:t>&lt;</w:t>
      </w:r>
      <w:r>
        <w:rPr>
          <w:rFonts w:ascii="楷体" w:hAnsi="楷体" w:eastAsia="楷体" w:cs="楷体"/>
          <w:b/>
          <w:szCs w:val="21"/>
        </w:rPr>
        <w:t>牌子</w:t>
      </w:r>
      <w:r>
        <w:rPr>
          <w:szCs w:val="21"/>
        </w:rPr>
        <w:t>&gt;</w:t>
      </w:r>
      <w:r>
        <w:rPr>
          <w:rFonts w:hint="eastAsia" w:ascii="宋体" w:hAnsi="宋体" w:cs="宋体"/>
          <w:szCs w:val="21"/>
        </w:rPr>
        <w:t>，</w:t>
      </w:r>
      <w:r>
        <w:rPr>
          <w:rFonts w:hint="eastAsia" w:ascii="楷体" w:hAnsi="楷体" w:eastAsia="楷体" w:cs="楷体"/>
          <w:szCs w:val="21"/>
        </w:rPr>
        <w:t>当场见</w:t>
      </w:r>
      <w:r>
        <w:rPr>
          <w:rFonts w:hint="eastAsia" w:ascii="宋体" w:hAnsi="宋体" w:cs="宋体"/>
          <w:szCs w:val="21"/>
        </w:rPr>
        <w:t>门官)</w:t>
      </w:r>
    </w:p>
    <w:p>
      <w:pPr>
        <w:ind w:left="1260" w:hanging="1260"/>
      </w:pPr>
      <w:r>
        <w:rPr>
          <w:rFonts w:hint="eastAsia" w:ascii="宋体" w:hAnsi="宋体" w:cs="宋体"/>
          <w:szCs w:val="21"/>
        </w:rPr>
        <w:t>众</w:t>
      </w:r>
      <w:r>
        <w:rPr>
          <w:rFonts w:ascii="宋体" w:hAnsi="宋体" w:cs="宋体"/>
          <w:szCs w:val="21"/>
        </w:rPr>
        <w:tab/>
      </w:r>
      <w:r>
        <w:rPr>
          <w:rFonts w:hint="eastAsia" w:ascii="宋体" w:hAnsi="宋体" w:cs="宋体"/>
          <w:szCs w:val="21"/>
        </w:rPr>
        <w:t>圣驾到。</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小臣接驾。</w:t>
      </w:r>
    </w:p>
    <w:p>
      <w:pPr>
        <w:ind w:left="1260" w:hanging="1260"/>
      </w:pPr>
      <w:r>
        <w:rPr>
          <w:rFonts w:hint="eastAsia" w:ascii="宋体" w:hAnsi="宋体" w:cs="宋体"/>
          <w:szCs w:val="21"/>
        </w:rPr>
        <w:t>(刘禅</w:t>
      </w:r>
      <w:r>
        <w:rPr>
          <w:rFonts w:hint="eastAsia" w:ascii="楷体" w:hAnsi="楷体" w:eastAsia="楷体" w:cs="楷体"/>
          <w:szCs w:val="21"/>
        </w:rPr>
        <w:t>下辇介</w:t>
      </w:r>
      <w:r>
        <w:rPr>
          <w:rFonts w:hint="eastAsia" w:ascii="宋体" w:hAnsi="宋体" w:cs="宋体"/>
          <w:szCs w:val="21"/>
        </w:rPr>
        <w:t>，</w:t>
      </w:r>
      <w:r>
        <w:rPr>
          <w:szCs w:val="21"/>
        </w:rPr>
        <w:t>&lt;</w:t>
      </w:r>
      <w:r>
        <w:rPr>
          <w:rFonts w:ascii="楷体" w:hAnsi="楷体"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ascii="宋体" w:hAnsi="宋体" w:cs="宋体"/>
          <w:szCs w:val="21"/>
        </w:rPr>
        <w:t>小臣叩见万岁。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前去通禀。</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丞相令出森严，不准小官通禀。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丞相今在何处?</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臣亦不知。只有丞相钧谕：挡住百官，勿得擅入。</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相父既有此谕，众臣府外等候，</w:t>
      </w:r>
      <w:r>
        <w:rPr>
          <w:rFonts w:hint="eastAsia" w:ascii="宋体" w:hAnsi="宋体" w:cs="宋体"/>
          <w:szCs w:val="21"/>
        </w:rPr>
        <w:t>毋</w:t>
      </w:r>
      <w:r>
        <w:rPr>
          <w:rFonts w:ascii="宋体" w:hAnsi="宋体" w:cs="宋体"/>
          <w:szCs w:val="21"/>
        </w:rPr>
        <w:t>得喧哗。</w:t>
      </w:r>
    </w:p>
    <w:p>
      <w:pPr>
        <w:ind w:left="1260" w:hanging="1260"/>
      </w:pPr>
      <w:r>
        <w:rPr>
          <w:rFonts w:hint="eastAsia" w:ascii="宋体" w:hAnsi="宋体" w:cs="宋体"/>
          <w:szCs w:val="21"/>
        </w:rPr>
        <w:t>众</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门官</w:t>
      </w:r>
      <w:r>
        <w:rPr>
          <w:rFonts w:hint="eastAsia" w:ascii="宋体" w:hAnsi="宋体" w:cs="宋体"/>
          <w:szCs w:val="21"/>
        </w:rPr>
        <w:t>引起</w:t>
      </w:r>
      <w:r>
        <w:rPr>
          <w:rFonts w:ascii="宋体" w:hAnsi="宋体" w:cs="宋体"/>
          <w:szCs w:val="21"/>
        </w:rPr>
        <w:t>。</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ascii="宋体" w:hAnsi="宋体" w:cs="宋体"/>
          <w:color w:val="000000"/>
          <w:szCs w:val="21"/>
        </w:rPr>
        <w:t>龙离</w:t>
      </w:r>
      <w:r>
        <w:rPr>
          <w:rFonts w:hint="eastAsia" w:ascii="宋体" w:hAnsi="宋体" w:cs="宋体"/>
          <w:color w:val="000000"/>
          <w:szCs w:val="21"/>
        </w:rPr>
        <w:t>潭</w:t>
      </w:r>
      <w:r>
        <w:rPr>
          <w:rFonts w:ascii="宋体" w:hAnsi="宋体" w:cs="宋体"/>
          <w:color w:val="000000"/>
          <w:szCs w:val="21"/>
        </w:rPr>
        <w:t>凤离巢论礼不</w:t>
      </w:r>
      <w:r>
        <w:rPr>
          <w:rFonts w:hint="eastAsia" w:ascii="宋体" w:hAnsi="宋体" w:cs="宋体"/>
          <w:color w:val="000000"/>
          <w:szCs w:val="21"/>
        </w:rPr>
        <w:t>雅</w:t>
      </w:r>
      <w:r>
        <w:rPr>
          <w:rStyle w:val="66"/>
          <w:rFonts w:ascii="宋体" w:hAnsi="宋体" w:cs="宋体"/>
          <w:szCs w:val="21"/>
        </w:rPr>
        <w:footnoteReference w:id="250"/>
      </w:r>
      <w:r>
        <w:rPr>
          <w:rFonts w:ascii="宋体" w:hAnsi="宋体" w:cs="宋体"/>
          <w:szCs w:val="21"/>
        </w:rPr>
        <w:t>，为的是</w:t>
      </w:r>
      <w:r>
        <w:rPr>
          <w:rFonts w:hint="eastAsia" w:ascii="宋体" w:hAnsi="宋体" w:cs="宋体"/>
          <w:szCs w:val="21"/>
        </w:rPr>
        <w:t>平五路君到臣家</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(诸葛亮</w:t>
      </w:r>
      <w:r>
        <w:rPr>
          <w:rFonts w:hint="eastAsia" w:ascii="楷体" w:hAnsi="楷体" w:eastAsia="楷体" w:cs="楷体"/>
          <w:szCs w:val="21"/>
        </w:rPr>
        <w:t>持竹杖上</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三眼</w:t>
      </w:r>
      <w:r>
        <w:rPr>
          <w:rFonts w:ascii="宋体" w:hAnsi="宋体" w:cs="宋体"/>
          <w:szCs w:val="21"/>
        </w:rPr>
        <w:t>】报国家报不过黎元为大，扭人心扭不过事理无差。恨曹丕受禅台</w:t>
      </w:r>
      <w:r>
        <w:rPr>
          <w:rFonts w:hint="eastAsia" w:ascii="宋体" w:hAnsi="宋体" w:cs="宋体"/>
          <w:szCs w:val="21"/>
        </w:rPr>
        <w:t>惨</w:t>
      </w:r>
      <w:r>
        <w:rPr>
          <w:rFonts w:ascii="宋体" w:hAnsi="宋体" w:cs="宋体"/>
          <w:szCs w:val="21"/>
        </w:rPr>
        <w:t>行强霸，叛逆贼终有日报应相加。我本当去问罪发动人马，怎奈我兵新败难以去杀。哭献帝恸先皇淋漓泪洒，好</w:t>
      </w:r>
      <w:r>
        <w:rPr>
          <w:rFonts w:hint="eastAsia" w:ascii="宋体" w:hAnsi="宋体" w:cs="宋体"/>
          <w:szCs w:val="21"/>
        </w:rPr>
        <w:t>教</w:t>
      </w:r>
      <w:r>
        <w:rPr>
          <w:rFonts w:ascii="宋体" w:hAnsi="宋体" w:cs="宋体"/>
          <w:szCs w:val="21"/>
        </w:rPr>
        <w:t>人肝胆碎心乱如麻。</w:t>
      </w:r>
    </w:p>
    <w:p>
      <w:pPr>
        <w:ind w:left="1260" w:hanging="1260"/>
      </w:pPr>
      <w:r>
        <w:rPr>
          <w:rFonts w:hint="eastAsia" w:ascii="宋体" w:hAnsi="宋体" w:cs="宋体"/>
          <w:szCs w:val="21"/>
        </w:rPr>
        <w:t>(诸葛亮</w:t>
      </w:r>
      <w:r>
        <w:rPr>
          <w:rFonts w:hint="eastAsia" w:ascii="楷体" w:hAnsi="楷体" w:eastAsia="楷体" w:cs="楷体"/>
          <w:szCs w:val="21"/>
        </w:rPr>
        <w:t>大边外场观鱼</w:t>
      </w:r>
      <w:r>
        <w:rPr>
          <w:rFonts w:hint="eastAsia" w:ascii="宋体" w:hAnsi="宋体" w:cs="宋体"/>
          <w:szCs w:val="21"/>
        </w:rPr>
        <w:t>，门官</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w:t>
      </w:r>
      <w:r>
        <w:rPr>
          <w:rFonts w:hint="eastAsia" w:ascii="宋体" w:hAnsi="宋体" w:cs="宋体"/>
          <w:szCs w:val="21"/>
        </w:rPr>
        <w:t>入相府(</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进相府</w:t>
      </w:r>
      <w:r>
        <w:rPr>
          <w:rFonts w:hint="eastAsia" w:ascii="宋体" w:hAnsi="宋体" w:cs="宋体"/>
          <w:szCs w:val="21"/>
        </w:rPr>
        <w:t>)</w:t>
      </w:r>
      <w:r>
        <w:rPr>
          <w:rFonts w:ascii="宋体" w:hAnsi="宋体" w:cs="宋体"/>
          <w:szCs w:val="21"/>
        </w:rPr>
        <w:t>穿廊厦肃静幽雅，过几层曲</w:t>
      </w:r>
      <w:r>
        <w:rPr>
          <w:rFonts w:hint="eastAsia" w:ascii="宋体" w:hAnsi="宋体" w:cs="宋体"/>
          <w:szCs w:val="21"/>
        </w:rPr>
        <w:t>湾</w:t>
      </w:r>
      <w:r>
        <w:rPr>
          <w:rFonts w:ascii="宋体" w:hAnsi="宋体" w:cs="宋体"/>
          <w:szCs w:val="21"/>
        </w:rPr>
        <w:t>处倒也可夸。进花园见相父闲坐潇洒，</w:t>
      </w:r>
    </w:p>
    <w:p>
      <w:pPr>
        <w:ind w:left="1260" w:hanging="1260"/>
      </w:pPr>
      <w:r>
        <w:rPr>
          <w:rFonts w:hint="eastAsia" w:ascii="宋体" w:hAnsi="宋体" w:cs="宋体"/>
          <w:szCs w:val="21"/>
        </w:rPr>
        <w:t>(刘禅</w:t>
      </w:r>
      <w:r>
        <w:rPr>
          <w:rFonts w:hint="eastAsia" w:ascii="楷体" w:hAnsi="楷体" w:eastAsia="楷体" w:cs="楷体"/>
          <w:szCs w:val="21"/>
        </w:rPr>
        <w:t>指</w:t>
      </w:r>
      <w:r>
        <w:rPr>
          <w:rFonts w:hint="eastAsia" w:ascii="宋体" w:hAnsi="宋体" w:cs="宋体"/>
          <w:szCs w:val="21"/>
        </w:rPr>
        <w:t>门官</w:t>
      </w:r>
      <w:r>
        <w:rPr>
          <w:rFonts w:hint="eastAsia" w:ascii="楷体" w:hAnsi="楷体" w:eastAsia="楷体" w:cs="楷体"/>
          <w:szCs w:val="21"/>
        </w:rPr>
        <w:t>退下</w:t>
      </w:r>
      <w:r>
        <w:rPr>
          <w:rFonts w:hint="eastAsia" w:ascii="宋体" w:hAnsi="宋体" w:cs="宋体"/>
          <w:szCs w:val="21"/>
        </w:rPr>
        <w:t>，门官</w:t>
      </w:r>
      <w:r>
        <w:rPr>
          <w:rFonts w:hint="eastAsia" w:ascii="楷体" w:hAnsi="楷体" w:eastAsia="楷体" w:cs="楷体"/>
          <w:szCs w:val="21"/>
        </w:rPr>
        <w:t>作揖退下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】孤这里走</w:t>
      </w:r>
      <w:r>
        <w:rPr>
          <w:rFonts w:hint="eastAsia" w:ascii="宋体" w:hAnsi="宋体" w:cs="宋体"/>
          <w:szCs w:val="21"/>
        </w:rPr>
        <w:t>近</w:t>
      </w:r>
      <w:r>
        <w:rPr>
          <w:rFonts w:ascii="宋体" w:hAnsi="宋体" w:cs="宋体"/>
          <w:szCs w:val="21"/>
        </w:rPr>
        <w:t>前侧耳听他。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】汉高皇创基业治平天下，至孝平方五载丧了邦家。</w:t>
      </w:r>
    </w:p>
    <w:p>
      <w:pPr>
        <w:ind w:left="1260" w:hanging="1260"/>
      </w:pPr>
      <w:r>
        <w:rPr>
          <w:rFonts w:hint="eastAsia" w:ascii="宋体" w:hAnsi="宋体" w:cs="宋体"/>
          <w:szCs w:val="21"/>
        </w:rPr>
        <w:t>(诸葛亮</w:t>
      </w:r>
      <w:r>
        <w:rPr>
          <w:rFonts w:hint="eastAsia" w:ascii="楷体" w:hAnsi="楷体" w:eastAsia="楷体" w:cs="楷体"/>
          <w:szCs w:val="21"/>
        </w:rPr>
        <w:t>站</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】光武兴白水村【</w:t>
      </w:r>
      <w:r>
        <w:rPr>
          <w:rFonts w:hint="eastAsia" w:ascii="宋体" w:hAnsi="宋体" w:cs="宋体"/>
          <w:sz w:val="15"/>
          <w:szCs w:val="15"/>
        </w:rPr>
        <w:t>转</w:t>
      </w:r>
      <w:r>
        <w:rPr>
          <w:rFonts w:hint="eastAsia" w:ascii="楷体" w:hAnsi="楷体" w:eastAsia="楷体" w:cs="楷体"/>
          <w:szCs w:val="21"/>
        </w:rPr>
        <w:t>二黄</w:t>
      </w:r>
      <w:r>
        <w:rPr>
          <w:rFonts w:ascii="楷体" w:hAnsi="楷体" w:eastAsia="楷体" w:cs="楷体"/>
          <w:szCs w:val="21"/>
        </w:rPr>
        <w:t>三眼</w:t>
      </w:r>
      <w:r>
        <w:rPr>
          <w:rFonts w:ascii="宋体" w:hAnsi="宋体" w:cs="宋体"/>
          <w:szCs w:val="21"/>
        </w:rPr>
        <w:t>】重整人马，访邓禹</w:t>
      </w:r>
      <w:r>
        <w:rPr>
          <w:rFonts w:hint="eastAsia" w:ascii="宋体" w:hAnsi="宋体" w:cs="宋体"/>
          <w:szCs w:val="21"/>
        </w:rPr>
        <w:t>、</w:t>
      </w:r>
      <w:r>
        <w:rPr>
          <w:rFonts w:ascii="宋体" w:hAnsi="宋体" w:cs="宋体"/>
          <w:szCs w:val="21"/>
        </w:rPr>
        <w:t>收岑彭到处征伐。剐王莽</w:t>
      </w:r>
      <w:r>
        <w:rPr>
          <w:rFonts w:hint="eastAsia" w:ascii="宋体" w:hAnsi="宋体" w:cs="宋体"/>
          <w:szCs w:val="21"/>
        </w:rPr>
        <w:t>、</w:t>
      </w:r>
      <w:r>
        <w:rPr>
          <w:rFonts w:ascii="宋体" w:hAnsi="宋体" w:cs="宋体"/>
          <w:szCs w:val="21"/>
        </w:rPr>
        <w:t>诛苏献神惊鬼怕，洛阳城修宫殿一统中华。四百载东西汉六元七甲，传至在献帝朝国乱如麻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：群寇如麻)</w:t>
      </w:r>
      <w:r>
        <w:rPr>
          <w:rFonts w:ascii="宋体" w:hAnsi="宋体" w:cs="宋体"/>
          <w:szCs w:val="21"/>
        </w:rPr>
        <w:t>。十常侍乱宫闱董卓强霸，许田射猎曹孟德把主欺压。曹丕贼篡汉位万民</w:t>
      </w:r>
      <w:r>
        <w:rPr>
          <w:rFonts w:hint="eastAsia" w:ascii="宋体" w:hAnsi="宋体" w:cs="宋体"/>
          <w:szCs w:val="21"/>
        </w:rPr>
        <w:t>叫骂(</w:t>
      </w:r>
      <w:r>
        <w:rPr>
          <w:rFonts w:hint="eastAsia" w:ascii="楷体" w:hAnsi="楷体" w:eastAsia="楷体" w:cs="楷体"/>
          <w:szCs w:val="21"/>
        </w:rPr>
        <w:t>或</w:t>
      </w:r>
      <w:r>
        <w:rPr>
          <w:rFonts w:hint="eastAsia" w:ascii="宋体" w:hAnsi="宋体" w:cs="宋体"/>
          <w:szCs w:val="21"/>
        </w:rPr>
        <w:t>：万民怒发)</w:t>
      </w:r>
      <w:r>
        <w:rPr>
          <w:rFonts w:ascii="宋体" w:hAnsi="宋体" w:cs="宋体"/>
          <w:szCs w:val="21"/>
        </w:rPr>
        <w:t>，吾主爷恨贼子咬碎齿牙。白帝城</w:t>
      </w:r>
      <w:r>
        <w:rPr>
          <w:rFonts w:hint="eastAsia" w:ascii="宋体" w:hAnsi="宋体" w:cs="宋体"/>
          <w:szCs w:val="21"/>
        </w:rPr>
        <w:t>受</w:t>
      </w:r>
      <w:r>
        <w:rPr>
          <w:rFonts w:ascii="宋体" w:hAnsi="宋体" w:cs="宋体"/>
          <w:szCs w:val="21"/>
        </w:rPr>
        <w:t>血诏遗言留下，</w:t>
      </w:r>
      <w:r>
        <w:rPr>
          <w:rFonts w:hint="eastAsia" w:ascii="宋体" w:hAnsi="宋体" w:cs="宋体"/>
          <w:szCs w:val="21"/>
        </w:rPr>
        <w:t>承</w:t>
      </w:r>
      <w:r>
        <w:rPr>
          <w:rFonts w:ascii="宋体" w:hAnsi="宋体" w:cs="宋体"/>
          <w:szCs w:val="21"/>
        </w:rPr>
        <w:t>受那托孤重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：托孤情)</w:t>
      </w:r>
      <w:r>
        <w:rPr>
          <w:rFonts w:ascii="宋体" w:hAnsi="宋体" w:cs="宋体"/>
          <w:szCs w:val="21"/>
        </w:rPr>
        <w:t>怎敢有差。哭一声先帝爷在九泉之下，保佑臣增寿算扶保汉家。</w:t>
      </w:r>
    </w:p>
    <w:p>
      <w:pPr>
        <w:ind w:left="1260" w:hanging="1260"/>
      </w:pPr>
      <w:r>
        <w:rPr>
          <w:rFonts w:hint="eastAsia" w:ascii="宋体" w:hAnsi="宋体" w:cs="宋体"/>
          <w:szCs w:val="21"/>
        </w:rPr>
        <w:t>(诸葛亮</w:t>
      </w:r>
      <w:r>
        <w:rPr>
          <w:rFonts w:hint="eastAsia" w:ascii="楷体" w:hAnsi="楷体" w:eastAsia="楷体" w:cs="楷体"/>
          <w:szCs w:val="21"/>
        </w:rPr>
        <w:t>看鱼指介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】这鱼</w:t>
      </w:r>
      <w:r>
        <w:rPr>
          <w:rFonts w:hint="default" w:ascii="宋体" w:hAnsi="宋体" w:cs="宋体"/>
          <w:color w:val="000000"/>
          <w:szCs w:val="21"/>
        </w:rPr>
        <w:t>儿</w:t>
      </w:r>
      <w:r>
        <w:rPr>
          <w:rStyle w:val="12"/>
          <w:rFonts w:hint="default" w:ascii="宋体" w:hAnsi="宋体" w:cs="宋体"/>
          <w:color w:val="000000"/>
          <w:szCs w:val="21"/>
        </w:rPr>
        <w:footnoteReference w:id="251"/>
      </w:r>
      <w:r>
        <w:rPr>
          <w:rFonts w:hint="eastAsia" w:ascii="宋体" w:hAnsi="宋体" w:cs="宋体"/>
          <w:szCs w:val="21"/>
        </w:rPr>
        <w:t>比</w:t>
      </w:r>
      <w:r>
        <w:rPr>
          <w:rFonts w:ascii="宋体" w:hAnsi="宋体" w:cs="宋体"/>
          <w:szCs w:val="21"/>
        </w:rPr>
        <w:t>陆逊行兵狡诈，有此计无此人怎能退他。猛回头站身边当今圣驾，</w:t>
      </w:r>
    </w:p>
    <w:p>
      <w:pPr>
        <w:ind w:left="1260" w:hanging="1260"/>
      </w:pPr>
      <w:r>
        <w:rPr>
          <w:rFonts w:hint="eastAsia" w:ascii="宋体" w:hAnsi="宋体" w:cs="宋体"/>
          <w:szCs w:val="21"/>
        </w:rPr>
        <w:t>(诸葛亮</w:t>
      </w:r>
      <w:r>
        <w:rPr>
          <w:rFonts w:hint="eastAsia" w:ascii="楷体" w:hAnsi="楷体" w:eastAsia="楷体" w:cs="楷体"/>
          <w:szCs w:val="21"/>
        </w:rPr>
        <w:t>跪介</w:t>
      </w:r>
      <w:r>
        <w:rPr>
          <w:rFonts w:hint="eastAsia" w:ascii="宋体" w:hAnsi="宋体" w:cs="宋体"/>
          <w:szCs w:val="21"/>
        </w:rPr>
        <w:t>，刘禅</w:t>
      </w:r>
      <w:r>
        <w:rPr>
          <w:rFonts w:hint="eastAsia" w:ascii="楷体" w:hAnsi="楷体" w:eastAsia="楷体" w:cs="楷体"/>
          <w:szCs w:val="21"/>
        </w:rPr>
        <w:t>搀介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】老孤臣轻慢君罪当重加。</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】相父病孤王我放心不下，因此上孤亲自来看卿家。见相父观鱼</w:t>
      </w:r>
      <w:r>
        <w:rPr>
          <w:rFonts w:hint="eastAsia" w:ascii="宋体" w:hAnsi="宋体" w:cs="宋体"/>
          <w:szCs w:val="21"/>
        </w:rPr>
        <w:t>跃</w:t>
      </w:r>
      <w:r>
        <w:rPr>
          <w:rFonts w:ascii="宋体" w:hAnsi="宋体" w:cs="宋体"/>
          <w:szCs w:val="21"/>
        </w:rPr>
        <w:t>闲情潇洒，这几天</w:t>
      </w:r>
      <w:r>
        <w:rPr>
          <w:rFonts w:hint="eastAsia" w:ascii="宋体" w:hAnsi="宋体" w:cs="宋体"/>
          <w:szCs w:val="21"/>
        </w:rPr>
        <w:t>小王我</w:t>
      </w:r>
      <w:r>
        <w:rPr>
          <w:rFonts w:ascii="宋体" w:hAnsi="宋体" w:cs="宋体"/>
          <w:szCs w:val="21"/>
        </w:rPr>
        <w:t>心乱如麻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：这几天</w:t>
      </w:r>
      <w:r>
        <w:rPr>
          <w:rFonts w:ascii="宋体" w:hAnsi="宋体" w:cs="宋体"/>
          <w:szCs w:val="21"/>
        </w:rPr>
        <w:t>相父病我心乱如麻</w:t>
      </w:r>
      <w:r>
        <w:rPr>
          <w:rFonts w:hint="eastAsia" w:ascii="宋体" w:hAnsi="宋体" w:cs="宋体"/>
          <w:szCs w:val="21"/>
        </w:rPr>
        <w:t>)</w:t>
      </w:r>
      <w:r>
        <w:rPr>
          <w:rFonts w:ascii="宋体" w:hAnsi="宋体" w:cs="宋体"/>
          <w:szCs w:val="21"/>
        </w:rPr>
        <w:t>。</w:t>
      </w:r>
      <w:r>
        <w:rPr>
          <w:szCs w:val="21"/>
        </w:rPr>
        <w:t>&lt;</w:t>
      </w:r>
      <w:r>
        <w:rPr>
          <w:rFonts w:ascii="楷体" w:hAnsi="楷体" w:eastAsia="楷体" w:cs="楷体"/>
          <w:b/>
          <w:szCs w:val="21"/>
        </w:rPr>
        <w:t>行弦</w:t>
      </w:r>
      <w:r>
        <w:rPr>
          <w:szCs w:val="21"/>
        </w:rPr>
        <w:t>&gt;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陛下何事忧心?</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】曹丕</w:t>
      </w:r>
      <w:r>
        <w:rPr>
          <w:rFonts w:hint="eastAsia" w:ascii="宋体" w:hAnsi="宋体" w:cs="宋体"/>
          <w:szCs w:val="21"/>
        </w:rPr>
        <w:t>无故</w:t>
      </w:r>
      <w:r>
        <w:rPr>
          <w:rFonts w:ascii="宋体" w:hAnsi="宋体" w:cs="宋体"/>
          <w:szCs w:val="21"/>
        </w:rPr>
        <w:t>兴人马，</w:t>
      </w:r>
      <w:r>
        <w:rPr>
          <w:rFonts w:hint="eastAsia" w:ascii="宋体" w:hAnsi="宋体" w:cs="宋体"/>
          <w:szCs w:val="21"/>
        </w:rPr>
        <w:t>五路大</w:t>
      </w:r>
      <w:r>
        <w:rPr>
          <w:rFonts w:ascii="宋体" w:hAnsi="宋体" w:cs="宋体"/>
          <w:szCs w:val="21"/>
        </w:rPr>
        <w:t>兵来</w:t>
      </w:r>
      <w:r>
        <w:rPr>
          <w:rFonts w:hint="eastAsia" w:ascii="宋体" w:hAnsi="宋体" w:cs="宋体"/>
          <w:szCs w:val="21"/>
        </w:rPr>
        <w:t>战</w:t>
      </w:r>
      <w:r>
        <w:rPr>
          <w:rFonts w:ascii="宋体" w:hAnsi="宋体" w:cs="宋体"/>
          <w:szCs w:val="21"/>
        </w:rPr>
        <w:t>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：来征杀)</w:t>
      </w:r>
      <w:r>
        <w:rPr>
          <w:rFonts w:ascii="宋体" w:hAnsi="宋体" w:cs="宋体"/>
          <w:szCs w:val="21"/>
        </w:rPr>
        <w:t>。文武百官心惊怕，相父有病又在家。</w:t>
      </w:r>
      <w:r>
        <w:rPr>
          <w:rFonts w:hint="eastAsia" w:ascii="宋体" w:hAnsi="宋体" w:cs="宋体"/>
          <w:szCs w:val="21"/>
        </w:rPr>
        <w:t>西蜀</w:t>
      </w:r>
      <w:r>
        <w:rPr>
          <w:rFonts w:ascii="宋体" w:hAnsi="宋体" w:cs="宋体"/>
          <w:szCs w:val="21"/>
        </w:rPr>
        <w:t>倾危在眼下，求取良谋</w:t>
      </w:r>
      <w:r>
        <w:rPr>
          <w:rStyle w:val="66"/>
          <w:rFonts w:ascii="宋体" w:hAnsi="宋体" w:cs="宋体"/>
          <w:szCs w:val="21"/>
        </w:rPr>
        <w:footnoteReference w:id="252"/>
      </w:r>
      <w:r>
        <w:rPr>
          <w:rFonts w:ascii="宋体" w:hAnsi="宋体" w:cs="宋体"/>
          <w:szCs w:val="21"/>
        </w:rPr>
        <w:t>去退他。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】尊我主请正坐容臣参驾，</w:t>
      </w:r>
    </w:p>
    <w:p>
      <w:pPr>
        <w:ind w:left="1260" w:hanging="1260"/>
      </w:pPr>
      <w:r>
        <w:rPr>
          <w:rFonts w:ascii="宋体" w:hAnsi="宋体" w:cs="宋体"/>
          <w:szCs w:val="21"/>
        </w:rPr>
        <w:t>(</w:t>
      </w:r>
      <w:r>
        <w:rPr>
          <w:rFonts w:hint="eastAsia" w:ascii="宋体" w:hAnsi="宋体" w:cs="宋体"/>
          <w:szCs w:val="21"/>
        </w:rPr>
        <w:t>刘禅</w:t>
      </w:r>
      <w:r>
        <w:rPr>
          <w:rFonts w:hint="eastAsia" w:ascii="楷体" w:hAnsi="楷体" w:eastAsia="楷体" w:cs="楷体"/>
          <w:szCs w:val="21"/>
        </w:rPr>
        <w:t>正坐</w:t>
      </w:r>
      <w:r>
        <w:rPr>
          <w:rFonts w:hint="eastAsia" w:ascii="宋体" w:hAnsi="宋体" w:cs="宋体"/>
          <w:szCs w:val="21"/>
        </w:rPr>
        <w:t>，</w:t>
      </w:r>
      <w:r>
        <w:rPr>
          <w:rFonts w:ascii="宋体" w:hAnsi="宋体" w:cs="宋体"/>
          <w:szCs w:val="21"/>
        </w:rPr>
        <w:t>诸葛亮</w:t>
      </w:r>
      <w:r>
        <w:rPr>
          <w:rFonts w:ascii="楷体" w:hAnsi="楷体" w:eastAsia="楷体" w:cs="楷体"/>
          <w:szCs w:val="21"/>
        </w:rPr>
        <w:t>拜</w:t>
      </w:r>
      <w:r>
        <w:rPr>
          <w:rFonts w:hint="eastAsia" w:ascii="楷体" w:hAnsi="楷体" w:eastAsia="楷体" w:cs="楷体"/>
          <w:szCs w:val="21"/>
        </w:rPr>
        <w:t>，</w:t>
      </w:r>
      <w:r>
        <w:rPr>
          <w:rFonts w:hint="eastAsia" w:ascii="宋体" w:hAnsi="宋体" w:cs="宋体"/>
          <w:szCs w:val="21"/>
        </w:rPr>
        <w:t>刘禅</w:t>
      </w:r>
      <w:r>
        <w:rPr>
          <w:rFonts w:hint="eastAsia" w:ascii="楷体" w:hAnsi="楷体" w:eastAsia="楷体" w:cs="楷体"/>
          <w:szCs w:val="21"/>
        </w:rPr>
        <w:t>扶</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相父免礼，请坐。</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】容</w:t>
      </w:r>
      <w:r>
        <w:rPr>
          <w:rFonts w:hint="eastAsia" w:ascii="宋体" w:hAnsi="宋体" w:cs="宋体"/>
          <w:szCs w:val="21"/>
        </w:rPr>
        <w:t>忍</w:t>
      </w:r>
      <w:r>
        <w:rPr>
          <w:rFonts w:ascii="宋体" w:hAnsi="宋体" w:cs="宋体"/>
          <w:szCs w:val="21"/>
        </w:rPr>
        <w:t>老臣奏根芽：曹丕国贼多奸诈，贿买羌</w:t>
      </w:r>
      <w:r>
        <w:rPr>
          <w:rFonts w:hint="eastAsia" w:ascii="宋体" w:hAnsi="宋体" w:cs="宋体"/>
          <w:szCs w:val="21"/>
        </w:rPr>
        <w:t>、</w:t>
      </w:r>
      <w:r>
        <w:rPr>
          <w:rFonts w:ascii="宋体" w:hAnsi="宋体" w:cs="宋体"/>
          <w:szCs w:val="21"/>
        </w:rPr>
        <w:t>蛮</w:t>
      </w:r>
      <w:r>
        <w:rPr>
          <w:rFonts w:hint="eastAsia" w:ascii="宋体" w:hAnsi="宋体" w:cs="宋体"/>
          <w:szCs w:val="21"/>
        </w:rPr>
        <w:t>辅</w:t>
      </w:r>
      <w:r>
        <w:rPr>
          <w:rFonts w:ascii="宋体" w:hAnsi="宋体" w:cs="宋体"/>
          <w:szCs w:val="21"/>
        </w:rPr>
        <w:t>助他。乱臣贼子人叫骂，谁肯真心</w:t>
      </w:r>
      <w:r>
        <w:rPr>
          <w:rFonts w:hint="eastAsia" w:ascii="宋体" w:hAnsi="宋体" w:cs="宋体"/>
          <w:szCs w:val="21"/>
        </w:rPr>
        <w:t>死</w:t>
      </w:r>
      <w:r>
        <w:rPr>
          <w:rFonts w:ascii="宋体" w:hAnsi="宋体" w:cs="宋体"/>
          <w:szCs w:val="21"/>
        </w:rPr>
        <w:t>战杀。先皇在</w:t>
      </w:r>
      <w:r>
        <w:rPr>
          <w:rFonts w:hint="eastAsia" w:ascii="宋体" w:hAnsi="宋体" w:cs="宋体"/>
          <w:szCs w:val="21"/>
        </w:rPr>
        <w:t>日(</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先皇在</w:t>
      </w:r>
      <w:r>
        <w:rPr>
          <w:rFonts w:hint="eastAsia" w:ascii="宋体" w:hAnsi="宋体" w:cs="宋体"/>
          <w:szCs w:val="21"/>
        </w:rPr>
        <w:t>时)</w:t>
      </w:r>
      <w:r>
        <w:rPr>
          <w:rFonts w:ascii="宋体" w:hAnsi="宋体" w:cs="宋体"/>
          <w:szCs w:val="21"/>
        </w:rPr>
        <w:t>常怒发，本当问罪去征伐。</w:t>
      </w:r>
      <w:r>
        <w:rPr>
          <w:rFonts w:hint="eastAsia" w:ascii="宋体" w:hAnsi="宋体" w:cs="宋体"/>
          <w:szCs w:val="21"/>
        </w:rPr>
        <w:t>乘</w:t>
      </w:r>
      <w:r>
        <w:rPr>
          <w:rFonts w:ascii="宋体" w:hAnsi="宋体" w:cs="宋体"/>
          <w:szCs w:val="21"/>
        </w:rPr>
        <w:t>人之丧毒手下，就是百万何惧他。臣非妄奏言虚假，望我主稳听捷报奏国家。</w:t>
      </w:r>
      <w:r>
        <w:rPr>
          <w:szCs w:val="21"/>
        </w:rPr>
        <w:t>&lt;</w:t>
      </w:r>
      <w:r>
        <w:rPr>
          <w:rFonts w:hint="eastAsia" w:ascii="楷体" w:hAnsi="楷体" w:eastAsia="楷体" w:cs="楷体"/>
          <w:b/>
          <w:szCs w:val="21"/>
        </w:rPr>
        <w:t>小拉子</w:t>
      </w:r>
      <w:r>
        <w:rPr>
          <w:szCs w:val="21"/>
        </w:rPr>
        <w:t>&gt;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听相父之言，曹兵五路，如此容易退却?</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陛下只请放心(</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陛下只管放心，呃</w:t>
      </w:r>
      <w:r>
        <w:rPr>
          <w:rFonts w:hint="eastAsia" w:ascii="宋体" w:hAnsi="宋体" w:cs="宋体"/>
          <w:szCs w:val="21"/>
        </w:rPr>
        <w:t>)</w:t>
      </w:r>
      <w:r>
        <w:rPr>
          <w:rFonts w:ascii="宋体" w:hAnsi="宋体" w:cs="宋体"/>
          <w:szCs w:val="21"/>
        </w:rPr>
        <w:t>，且免忧</w:t>
      </w:r>
      <w:r>
        <w:rPr>
          <w:rFonts w:hint="eastAsia" w:ascii="宋体" w:hAnsi="宋体" w:cs="宋体"/>
          <w:szCs w:val="21"/>
        </w:rPr>
        <w:t>虑</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(呃，)</w:t>
      </w:r>
      <w:r>
        <w:rPr>
          <w:rFonts w:ascii="宋体" w:hAnsi="宋体" w:cs="宋体"/>
          <w:szCs w:val="21"/>
        </w:rPr>
        <w:t>望相父明言与孤，所调都是哪路人马?</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】臣不奏为的是行兵</w:t>
      </w:r>
      <w:r>
        <w:rPr>
          <w:rFonts w:hint="eastAsia" w:ascii="宋体" w:hAnsi="宋体" w:cs="宋体"/>
          <w:szCs w:val="21"/>
        </w:rPr>
        <w:t>密</w:t>
      </w:r>
      <w:r>
        <w:rPr>
          <w:rFonts w:ascii="宋体" w:hAnsi="宋体" w:cs="宋体"/>
          <w:szCs w:val="21"/>
        </w:rPr>
        <w:t>法，怕的是成都民惊走天涯。非是臣瞒陛下事有虚假，都只为安人心保国保家。马孟起守西平威名颇大，魏文长疑兵计</w:t>
      </w:r>
      <w:r>
        <w:rPr>
          <w:rFonts w:hint="eastAsia" w:ascii="宋体" w:hAnsi="宋体" w:cs="宋体"/>
          <w:szCs w:val="21"/>
        </w:rPr>
        <w:t>俱</w:t>
      </w:r>
      <w:r>
        <w:rPr>
          <w:rFonts w:ascii="宋体" w:hAnsi="宋体" w:cs="宋体"/>
          <w:szCs w:val="21"/>
        </w:rPr>
        <w:t>按兵法。赵子龙阳平关</w:t>
      </w:r>
      <w:r>
        <w:rPr>
          <w:rFonts w:hint="eastAsia" w:ascii="宋体" w:hAnsi="宋体" w:cs="宋体"/>
          <w:szCs w:val="21"/>
        </w:rPr>
        <w:t>督理</w:t>
      </w:r>
      <w:r>
        <w:rPr>
          <w:rFonts w:ascii="宋体" w:hAnsi="宋体" w:cs="宋体"/>
          <w:szCs w:val="21"/>
        </w:rPr>
        <w:t>人马，一封书差人去</w:t>
      </w:r>
      <w:r>
        <w:rPr>
          <w:rFonts w:hint="eastAsia" w:ascii="宋体" w:hAnsi="宋体" w:cs="宋体"/>
          <w:szCs w:val="21"/>
        </w:rPr>
        <w:t>赚</w:t>
      </w:r>
      <w:r>
        <w:rPr>
          <w:rFonts w:ascii="宋体" w:hAnsi="宋体" w:cs="宋体"/>
          <w:szCs w:val="21"/>
        </w:rPr>
        <w:t>走孟达。退吴兵臣已把良谋想下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：东吴兵臣已罢</w:t>
      </w:r>
      <w:r>
        <w:rPr>
          <w:rFonts w:ascii="宋体" w:hAnsi="宋体" w:cs="宋体"/>
          <w:szCs w:val="21"/>
        </w:rPr>
        <w:t>良谋想下</w:t>
      </w:r>
      <w:r>
        <w:rPr>
          <w:rFonts w:hint="eastAsia" w:ascii="宋体" w:hAnsi="宋体" w:cs="宋体"/>
          <w:szCs w:val="21"/>
        </w:rPr>
        <w:t>)</w:t>
      </w:r>
      <w:r>
        <w:rPr>
          <w:rFonts w:ascii="宋体" w:hAnsi="宋体" w:cs="宋体"/>
          <w:szCs w:val="21"/>
        </w:rPr>
        <w:t>，缺少个能言士每日详</w:t>
      </w:r>
      <w:r>
        <w:rPr>
          <w:rFonts w:hint="eastAsia" w:ascii="宋体" w:hAnsi="宋体" w:cs="宋体"/>
          <w:szCs w:val="21"/>
        </w:rPr>
        <w:t>查</w:t>
      </w:r>
      <w:r>
        <w:rPr>
          <w:rFonts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】孤王亲入相府地，君臣二人论军机。欺君</w:t>
      </w:r>
      <w:r>
        <w:rPr>
          <w:rFonts w:hint="eastAsia" w:ascii="宋体" w:hAnsi="宋体" w:cs="宋体"/>
          <w:szCs w:val="21"/>
        </w:rPr>
        <w:t>篡位</w:t>
      </w:r>
      <w:r>
        <w:rPr>
          <w:rFonts w:ascii="宋体" w:hAnsi="宋体" w:cs="宋体"/>
          <w:szCs w:val="21"/>
        </w:rPr>
        <w:t>贼曹丕，兵发五路</w:t>
      </w:r>
      <w:r>
        <w:rPr>
          <w:rStyle w:val="66"/>
          <w:rFonts w:ascii="宋体" w:hAnsi="宋体" w:cs="宋体"/>
          <w:szCs w:val="21"/>
        </w:rPr>
        <w:footnoteReference w:id="253"/>
      </w:r>
      <w:r>
        <w:rPr>
          <w:rFonts w:ascii="宋体" w:hAnsi="宋体" w:cs="宋体"/>
          <w:szCs w:val="21"/>
        </w:rPr>
        <w:t>取川西。</w:t>
      </w:r>
      <w:r>
        <w:rPr>
          <w:rFonts w:hint="eastAsia" w:ascii="宋体" w:hAnsi="宋体" w:cs="宋体"/>
          <w:szCs w:val="21"/>
        </w:rPr>
        <w:t>派</w:t>
      </w:r>
      <w:r>
        <w:rPr>
          <w:rFonts w:ascii="宋体" w:hAnsi="宋体" w:cs="宋体"/>
          <w:szCs w:val="21"/>
        </w:rPr>
        <w:t>将三员贼退去，孤王心内自猜疑。彼众我寡非容易，片纸</w:t>
      </w:r>
      <w:r>
        <w:rPr>
          <w:rFonts w:hint="eastAsia" w:ascii="宋体" w:hAnsi="宋体" w:cs="宋体"/>
          <w:szCs w:val="21"/>
        </w:rPr>
        <w:t>岂</w:t>
      </w:r>
      <w:r>
        <w:rPr>
          <w:rFonts w:ascii="宋体" w:hAnsi="宋体" w:cs="宋体"/>
          <w:szCs w:val="21"/>
        </w:rPr>
        <w:t>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片纸</w:t>
      </w:r>
      <w:r>
        <w:rPr>
          <w:rFonts w:hint="eastAsia" w:ascii="宋体" w:hAnsi="宋体" w:cs="宋体"/>
          <w:szCs w:val="21"/>
        </w:rPr>
        <w:t>怎</w:t>
      </w:r>
      <w:r>
        <w:rPr>
          <w:rFonts w:ascii="宋体" w:hAnsi="宋体" w:cs="宋体"/>
          <w:szCs w:val="21"/>
        </w:rPr>
        <w:t>退</w:t>
      </w:r>
      <w:r>
        <w:rPr>
          <w:rFonts w:hint="eastAsia" w:ascii="宋体" w:hAnsi="宋体" w:cs="宋体"/>
          <w:szCs w:val="21"/>
        </w:rPr>
        <w:t>)</w:t>
      </w:r>
      <w:r>
        <w:rPr>
          <w:rFonts w:ascii="宋体" w:hAnsi="宋体" w:cs="宋体"/>
          <w:szCs w:val="21"/>
        </w:rPr>
        <w:t>上庸敌?丞相在府观鱼戏，东吴怎肯</w:t>
      </w:r>
      <w:r>
        <w:rPr>
          <w:rFonts w:hint="eastAsia" w:ascii="宋体" w:hAnsi="宋体" w:cs="宋体"/>
          <w:szCs w:val="21"/>
        </w:rPr>
        <w:t>卷</w:t>
      </w:r>
      <w:r>
        <w:rPr>
          <w:rFonts w:ascii="宋体" w:hAnsi="宋体" w:cs="宋体"/>
          <w:szCs w:val="21"/>
        </w:rPr>
        <w:t>旌旗。越思越想心忧虑，</w:t>
      </w:r>
      <w:r>
        <w:rPr>
          <w:rFonts w:hint="eastAsia" w:ascii="宋体" w:hAnsi="宋体" w:cs="宋体"/>
          <w:szCs w:val="21"/>
        </w:rPr>
        <w:t>(</w:t>
      </w:r>
      <w:r>
        <w:rPr>
          <w:rFonts w:hint="eastAsia" w:ascii="楷体" w:hAnsi="楷体" w:eastAsia="楷体" w:cs="楷体"/>
          <w:szCs w:val="21"/>
        </w:rPr>
        <w:t>收腿</w:t>
      </w:r>
      <w:r>
        <w:rPr>
          <w:rFonts w:hint="eastAsia" w:ascii="宋体" w:hAnsi="宋体" w:cs="宋体"/>
          <w:szCs w:val="21"/>
        </w:rPr>
        <w:t>)</w:t>
      </w:r>
      <w:r>
        <w:rPr>
          <w:rFonts w:ascii="宋体" w:hAnsi="宋体" w:cs="宋体"/>
          <w:szCs w:val="21"/>
        </w:rPr>
        <w:t>孤必得</w:t>
      </w:r>
      <w:r>
        <w:rPr>
          <w:rFonts w:hint="eastAsia" w:ascii="宋体" w:hAnsi="宋体" w:cs="宋体"/>
          <w:color w:val="000000"/>
          <w:szCs w:val="21"/>
        </w:rPr>
        <w:t>拔树搜根</w:t>
      </w:r>
      <w:r>
        <w:rPr>
          <w:rFonts w:ascii="宋体" w:hAnsi="宋体" w:cs="宋体"/>
          <w:szCs w:val="21"/>
        </w:rPr>
        <w:t>仔细提。</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万岁思索何事?</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孤王所虑，彼众我寡，孤闻贼兵五十万，五路攻川，相父所派蜀将三员，能否退敌。孟达、孙权何人抵挡?</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陛下!老王将大事托与老臣，臣怎敢不竭力?报答老王知遇之恩。况成都臣宰，不知兵法之妙论。若用成都人马，人民震动</w:t>
      </w:r>
      <w:r>
        <w:rPr>
          <w:rStyle w:val="66"/>
          <w:rFonts w:ascii="宋体" w:hAnsi="宋体" w:cs="宋体"/>
          <w:szCs w:val="21"/>
        </w:rPr>
        <w:footnoteReference w:id="254"/>
      </w:r>
      <w:r>
        <w:rPr>
          <w:rFonts w:ascii="宋体" w:hAnsi="宋体" w:cs="宋体"/>
          <w:szCs w:val="21"/>
        </w:rPr>
        <w:t>，不能安稳，机关泄漏，大事去矣!臣身居相府之中，</w:t>
      </w:r>
      <w:r>
        <w:rPr>
          <w:rFonts w:hint="eastAsia" w:ascii="宋体" w:hAnsi="宋体" w:cs="宋体"/>
          <w:szCs w:val="21"/>
        </w:rPr>
        <w:t>心</w:t>
      </w:r>
      <w:r>
        <w:rPr>
          <w:rFonts w:ascii="宋体" w:hAnsi="宋体" w:cs="宋体"/>
          <w:szCs w:val="21"/>
        </w:rPr>
        <w:t>在边关之外</w:t>
      </w:r>
      <w:r>
        <w:rPr>
          <w:rStyle w:val="66"/>
          <w:rFonts w:ascii="宋体" w:hAnsi="宋体" w:cs="宋体"/>
          <w:szCs w:val="21"/>
        </w:rPr>
        <w:footnoteReference w:id="255"/>
      </w:r>
      <w:r>
        <w:rPr>
          <w:rFonts w:hint="eastAsia" w:ascii="宋体" w:hAnsi="宋体" w:cs="宋体"/>
          <w:szCs w:val="21"/>
        </w:rPr>
        <w:t>(</w:t>
      </w:r>
      <w:r>
        <w:rPr>
          <w:rFonts w:ascii="宋体" w:hAnsi="宋体" w:cs="宋体"/>
          <w:szCs w:val="21"/>
        </w:rPr>
        <w:t>呀</w:t>
      </w:r>
      <w:r>
        <w:rPr>
          <w:rFonts w:hint="eastAsia" w:ascii="宋体" w:hAnsi="宋体" w:cs="宋体"/>
          <w:szCs w:val="21"/>
        </w:rPr>
        <w:t>)</w:t>
      </w:r>
      <w:r>
        <w:rPr>
          <w:rFonts w:ascii="宋体" w:hAnsi="宋体" w:cs="宋体"/>
          <w:szCs w:val="21"/>
        </w:rPr>
        <w:t>。知己知彼，略韬</w:t>
      </w:r>
      <w:r>
        <w:rPr>
          <w:rStyle w:val="66"/>
          <w:rFonts w:ascii="宋体" w:hAnsi="宋体" w:cs="宋体"/>
          <w:szCs w:val="21"/>
        </w:rPr>
        <w:footnoteReference w:id="256"/>
      </w:r>
      <w:r>
        <w:rPr>
          <w:rFonts w:ascii="宋体" w:hAnsi="宋体" w:cs="宋体"/>
          <w:szCs w:val="21"/>
        </w:rPr>
        <w:t>因人而</w:t>
      </w:r>
      <w:r>
        <w:rPr>
          <w:rFonts w:hint="eastAsia" w:ascii="宋体" w:hAnsi="宋体" w:cs="宋体"/>
          <w:szCs w:val="21"/>
        </w:rPr>
        <w:t>使</w:t>
      </w:r>
      <w:r>
        <w:rPr>
          <w:rFonts w:ascii="宋体" w:hAnsi="宋体" w:cs="宋体"/>
          <w:szCs w:val="21"/>
        </w:rPr>
        <w:t>，量才择用。那马超祖</w:t>
      </w:r>
      <w:r>
        <w:rPr>
          <w:rFonts w:hint="eastAsia" w:ascii="宋体" w:hAnsi="宋体" w:cs="宋体"/>
          <w:szCs w:val="21"/>
        </w:rPr>
        <w:t>居</w:t>
      </w:r>
      <w:r>
        <w:rPr>
          <w:rFonts w:ascii="宋体" w:hAnsi="宋体" w:cs="宋体"/>
          <w:szCs w:val="21"/>
        </w:rPr>
        <w:t>西土，声名远</w:t>
      </w:r>
      <w:r>
        <w:rPr>
          <w:rFonts w:hint="eastAsia" w:ascii="宋体" w:hAnsi="宋体" w:cs="宋体"/>
          <w:szCs w:val="21"/>
        </w:rPr>
        <w:t>振</w:t>
      </w:r>
      <w:r>
        <w:rPr>
          <w:rFonts w:ascii="宋体" w:hAnsi="宋体" w:cs="宋体"/>
          <w:szCs w:val="21"/>
        </w:rPr>
        <w:t>。羌人称他为“神威将军”。羌人</w:t>
      </w:r>
      <w:r>
        <w:rPr>
          <w:rFonts w:hint="eastAsia" w:ascii="宋体" w:hAnsi="宋体" w:cs="宋体"/>
          <w:szCs w:val="21"/>
        </w:rPr>
        <w:t>见是</w:t>
      </w:r>
      <w:r>
        <w:rPr>
          <w:rFonts w:ascii="宋体" w:hAnsi="宋体" w:cs="宋体"/>
          <w:szCs w:val="21"/>
        </w:rPr>
        <w:t>马超，必自退去。此西路之兵不必忧矣。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】那羌王柯比能兴兵犯境，那马超</w:t>
      </w:r>
      <w:r>
        <w:rPr>
          <w:rFonts w:hint="eastAsia" w:ascii="宋体" w:hAnsi="宋体" w:cs="宋体"/>
          <w:szCs w:val="21"/>
        </w:rPr>
        <w:t>继</w:t>
      </w:r>
      <w:r>
        <w:rPr>
          <w:rFonts w:ascii="宋体" w:hAnsi="宋体" w:cs="宋体"/>
          <w:szCs w:val="21"/>
        </w:rPr>
        <w:t>祖先世居西平。他</w:t>
      </w:r>
      <w:r>
        <w:rPr>
          <w:rFonts w:hint="eastAsia" w:ascii="宋体" w:hAnsi="宋体" w:cs="宋体"/>
          <w:szCs w:val="21"/>
        </w:rPr>
        <w:t>父祖</w:t>
      </w:r>
      <w:r>
        <w:rPr>
          <w:rFonts w:ascii="宋体" w:hAnsi="宋体" w:cs="宋体"/>
          <w:szCs w:val="21"/>
        </w:rPr>
        <w:t>自从来声名远</w:t>
      </w:r>
      <w:r>
        <w:rPr>
          <w:rFonts w:hint="eastAsia" w:ascii="宋体" w:hAnsi="宋体" w:cs="宋体"/>
          <w:szCs w:val="21"/>
        </w:rPr>
        <w:t>振</w:t>
      </w:r>
      <w:r>
        <w:rPr>
          <w:rFonts w:ascii="宋体" w:hAnsi="宋体" w:cs="宋体"/>
          <w:szCs w:val="21"/>
        </w:rPr>
        <w:t>，那羌人称马超神威将军。臣命他用奇兵四下伏定，那羌王见而丧胆</w:t>
      </w:r>
      <w:r>
        <w:rPr>
          <w:rFonts w:hint="eastAsia" w:ascii="宋体" w:hAnsi="宋体" w:cs="宋体"/>
          <w:szCs w:val="21"/>
        </w:rPr>
        <w:t>决</w:t>
      </w:r>
      <w:r>
        <w:rPr>
          <w:rFonts w:ascii="宋体" w:hAnsi="宋体" w:cs="宋体"/>
          <w:szCs w:val="21"/>
        </w:rPr>
        <w:t>不敢前来相争。</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哦(哦)</w:t>
      </w:r>
      <w:r>
        <w:rPr>
          <w:rFonts w:ascii="宋体" w:hAnsi="宋体" w:cs="宋体"/>
          <w:szCs w:val="21"/>
        </w:rPr>
        <w:t>，这一路退得妙!那</w:t>
      </w:r>
      <w:r>
        <w:rPr>
          <w:rFonts w:hint="eastAsia" w:ascii="宋体" w:hAnsi="宋体" w:cs="宋体"/>
          <w:szCs w:val="21"/>
        </w:rPr>
        <w:t>蛮</w:t>
      </w:r>
      <w:r>
        <w:rPr>
          <w:rFonts w:ascii="宋体" w:hAnsi="宋体" w:cs="宋体"/>
          <w:szCs w:val="21"/>
        </w:rPr>
        <w:t>王孟获</w:t>
      </w:r>
      <w:r>
        <w:rPr>
          <w:rFonts w:hint="eastAsia" w:ascii="宋体" w:hAnsi="宋体" w:cs="宋体"/>
          <w:szCs w:val="21"/>
        </w:rPr>
        <w:t>，</w:t>
      </w:r>
      <w:r>
        <w:rPr>
          <w:rFonts w:ascii="宋体" w:hAnsi="宋体" w:cs="宋体"/>
          <w:szCs w:val="21"/>
        </w:rPr>
        <w:t>闻他骁勇无</w:t>
      </w:r>
      <w:r>
        <w:rPr>
          <w:rFonts w:hint="eastAsia" w:ascii="宋体" w:hAnsi="宋体" w:cs="宋体"/>
          <w:szCs w:val="21"/>
        </w:rPr>
        <w:t>比</w:t>
      </w:r>
      <w:r>
        <w:rPr>
          <w:rFonts w:ascii="宋体" w:hAnsi="宋体" w:cs="宋体"/>
          <w:szCs w:val="21"/>
        </w:rPr>
        <w:t>，谁可敌他?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那南蛮孟获兵犯益州四郡，臣使魏延用疑兵之计。孟获虽勇，多生疑心，</w:t>
      </w:r>
      <w:r>
        <w:rPr>
          <w:rFonts w:hint="eastAsia" w:ascii="宋体" w:hAnsi="宋体" w:cs="宋体"/>
          <w:szCs w:val="21"/>
        </w:rPr>
        <w:t>必要</w:t>
      </w:r>
      <w:r>
        <w:rPr>
          <w:rFonts w:ascii="宋体" w:hAnsi="宋体" w:cs="宋体"/>
          <w:szCs w:val="21"/>
        </w:rPr>
        <w:t>自退，我兵随后追杀，必然大获全胜。此南路之</w:t>
      </w:r>
      <w:r>
        <w:rPr>
          <w:rFonts w:hint="eastAsia" w:ascii="宋体" w:hAnsi="宋体" w:cs="宋体"/>
          <w:szCs w:val="21"/>
        </w:rPr>
        <w:t>兵</w:t>
      </w:r>
      <w:r>
        <w:rPr>
          <w:rFonts w:ascii="宋体" w:hAnsi="宋体" w:cs="宋体"/>
          <w:szCs w:val="21"/>
        </w:rPr>
        <w:t>——陛下——心</w:t>
      </w:r>
      <w:r>
        <w:rPr>
          <w:rFonts w:hint="eastAsia" w:ascii="宋体" w:hAnsi="宋体" w:cs="宋体"/>
          <w:szCs w:val="21"/>
        </w:rPr>
        <w:t>勿</w:t>
      </w:r>
      <w:r>
        <w:rPr>
          <w:rFonts w:ascii="宋体" w:hAnsi="宋体" w:cs="宋体"/>
          <w:szCs w:val="21"/>
        </w:rPr>
        <w:t>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】南蛮贼他</w:t>
      </w:r>
      <w:r>
        <w:rPr>
          <w:rFonts w:hint="eastAsia" w:ascii="宋体" w:hAnsi="宋体" w:cs="宋体"/>
          <w:color w:val="000000"/>
          <w:szCs w:val="21"/>
        </w:rPr>
        <w:t>夙习智量浅近</w:t>
      </w:r>
      <w:r>
        <w:rPr>
          <w:rFonts w:ascii="宋体" w:hAnsi="宋体" w:cs="宋体"/>
          <w:szCs w:val="21"/>
        </w:rPr>
        <w:t>，哪知晓孙</w:t>
      </w:r>
      <w:r>
        <w:rPr>
          <w:rFonts w:hint="eastAsia" w:ascii="宋体" w:hAnsi="宋体" w:cs="宋体"/>
          <w:szCs w:val="21"/>
        </w:rPr>
        <w:t>、</w:t>
      </w:r>
      <w:r>
        <w:rPr>
          <w:rFonts w:ascii="宋体" w:hAnsi="宋体" w:cs="宋体"/>
          <w:szCs w:val="21"/>
        </w:rPr>
        <w:t>吴法机谋实深。</w:t>
      </w:r>
      <w:r>
        <w:rPr>
          <w:rFonts w:hint="eastAsia" w:ascii="宋体" w:hAnsi="宋体" w:cs="宋体"/>
          <w:szCs w:val="21"/>
        </w:rPr>
        <w:t>忽</w:t>
      </w:r>
      <w:r>
        <w:rPr>
          <w:rFonts w:ascii="宋体" w:hAnsi="宋体" w:cs="宋体"/>
          <w:szCs w:val="21"/>
        </w:rPr>
        <w:t>见我左右军无数</w:t>
      </w:r>
      <w:r>
        <w:rPr>
          <w:rFonts w:hint="eastAsia" w:ascii="宋体" w:hAnsi="宋体" w:cs="宋体"/>
          <w:szCs w:val="21"/>
        </w:rPr>
        <w:t>隐隐</w:t>
      </w:r>
      <w:r>
        <w:rPr>
          <w:rFonts w:ascii="宋体" w:hAnsi="宋体" w:cs="宋体"/>
          <w:szCs w:val="21"/>
        </w:rPr>
        <w:t>，管教他神魂不定不敢交兵。</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】我相父</w:t>
      </w:r>
      <w:r>
        <w:rPr>
          <w:rFonts w:hint="eastAsia" w:ascii="宋体" w:hAnsi="宋体" w:cs="宋体"/>
          <w:szCs w:val="21"/>
        </w:rPr>
        <w:t>素昔</w:t>
      </w:r>
      <w:r>
        <w:rPr>
          <w:rFonts w:ascii="宋体" w:hAnsi="宋体" w:cs="宋体"/>
          <w:szCs w:val="21"/>
        </w:rPr>
        <w:t>来谋</w:t>
      </w:r>
      <w:r>
        <w:rPr>
          <w:rFonts w:hint="eastAsia" w:ascii="宋体" w:hAnsi="宋体" w:cs="宋体"/>
          <w:szCs w:val="21"/>
        </w:rPr>
        <w:t>猷</w:t>
      </w:r>
      <w:r>
        <w:rPr>
          <w:rFonts w:ascii="宋体" w:hAnsi="宋体" w:cs="宋体"/>
          <w:szCs w:val="21"/>
        </w:rPr>
        <w:t>谨慎，知己知彼</w:t>
      </w:r>
      <w:r>
        <w:rPr>
          <w:rFonts w:hint="eastAsia" w:ascii="宋体" w:hAnsi="宋体" w:cs="宋体"/>
          <w:szCs w:val="21"/>
        </w:rPr>
        <w:t>着着</w:t>
      </w:r>
      <w:r>
        <w:rPr>
          <w:rFonts w:ascii="宋体" w:hAnsi="宋体" w:cs="宋体"/>
          <w:szCs w:val="21"/>
        </w:rPr>
        <w:t>胜人。还有那第三路汉中要</w:t>
      </w:r>
      <w:r>
        <w:rPr>
          <w:rFonts w:hint="eastAsia" w:ascii="宋体" w:hAnsi="宋体" w:cs="宋体"/>
          <w:szCs w:val="21"/>
        </w:rPr>
        <w:t>紧</w:t>
      </w:r>
      <w:r>
        <w:rPr>
          <w:rFonts w:ascii="宋体" w:hAnsi="宋体" w:cs="宋体"/>
          <w:szCs w:val="21"/>
        </w:rPr>
        <w:t>，第四路恐难退贼将曹真。</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汉中是李严把守，孟达与李严有生死之交。臣已暗作一书，</w:t>
      </w:r>
      <w:r>
        <w:rPr>
          <w:rFonts w:hint="eastAsia" w:ascii="宋体" w:hAnsi="宋体" w:cs="宋体"/>
          <w:szCs w:val="21"/>
        </w:rPr>
        <w:t>如</w:t>
      </w:r>
      <w:r>
        <w:rPr>
          <w:rFonts w:ascii="宋体" w:hAnsi="宋体" w:cs="宋体"/>
          <w:szCs w:val="21"/>
        </w:rPr>
        <w:t>严亲笔，</w:t>
      </w:r>
      <w:r>
        <w:rPr>
          <w:rFonts w:hint="eastAsia" w:ascii="宋体" w:hAnsi="宋体" w:cs="宋体"/>
          <w:szCs w:val="21"/>
        </w:rPr>
        <w:t>着</w:t>
      </w:r>
      <w:r>
        <w:rPr>
          <w:rFonts w:ascii="宋体" w:hAnsi="宋体" w:cs="宋体"/>
          <w:szCs w:val="21"/>
        </w:rPr>
        <w:t>人</w:t>
      </w:r>
      <w:r>
        <w:rPr>
          <w:rFonts w:hint="eastAsia" w:ascii="宋体" w:hAnsi="宋体" w:cs="宋体"/>
          <w:szCs w:val="21"/>
        </w:rPr>
        <w:t>潜递</w:t>
      </w:r>
      <w:r>
        <w:rPr>
          <w:rStyle w:val="66"/>
          <w:rFonts w:ascii="宋体" w:hAnsi="宋体" w:cs="宋体"/>
          <w:szCs w:val="21"/>
        </w:rPr>
        <w:footnoteReference w:id="257"/>
      </w:r>
      <w:r>
        <w:rPr>
          <w:rFonts w:ascii="宋体" w:hAnsi="宋体" w:cs="宋体"/>
          <w:szCs w:val="21"/>
        </w:rPr>
        <w:t>孟达，孟达见之，必然推病不出。况孟达并非李严对手，臣回成都，留严镇守永安宫，正为此也。东路之兵，万岁，不足忧也。</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哦哦哦……</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那</w:t>
      </w:r>
      <w:r>
        <w:rPr>
          <w:rFonts w:ascii="宋体" w:hAnsi="宋体" w:cs="宋体"/>
          <w:szCs w:val="21"/>
        </w:rPr>
        <w:t>曹真领中原大兵十万，攻取阳平。那阳平本非用武之地，山岭险峻</w:t>
      </w:r>
      <w:r>
        <w:rPr>
          <w:rStyle w:val="66"/>
          <w:rFonts w:ascii="宋体" w:hAnsi="宋体" w:cs="宋体"/>
          <w:szCs w:val="21"/>
        </w:rPr>
        <w:footnoteReference w:id="258"/>
      </w:r>
      <w:r>
        <w:rPr>
          <w:rFonts w:ascii="宋体" w:hAnsi="宋体" w:cs="宋体"/>
          <w:szCs w:val="21"/>
        </w:rPr>
        <w:t>，道路崎岖。</w:t>
      </w:r>
      <w:r>
        <w:rPr>
          <w:rFonts w:hint="eastAsia" w:ascii="宋体" w:hAnsi="宋体" w:cs="宋体"/>
          <w:szCs w:val="21"/>
        </w:rPr>
        <w:t>行</w:t>
      </w:r>
      <w:r>
        <w:rPr>
          <w:rFonts w:ascii="宋体" w:hAnsi="宋体" w:cs="宋体"/>
          <w:szCs w:val="21"/>
        </w:rPr>
        <w:t>运粮草不便，臣命赵云暗设人马，坚守勿战。待彼粮尽，一战成功。曹真必败于赵云之手，此北路人马不足忧矣。</w:t>
      </w:r>
      <w:r>
        <w:rPr>
          <w:rFonts w:hint="eastAsia" w:ascii="宋体" w:hAnsi="宋体" w:cs="宋体"/>
          <w:szCs w:val="21"/>
        </w:rPr>
        <w:t>呃，</w:t>
      </w:r>
      <w:r>
        <w:rPr>
          <w:rFonts w:ascii="宋体" w:hAnsi="宋体" w:cs="宋体"/>
          <w:szCs w:val="21"/>
        </w:rPr>
        <w:t>臣尚恐不能全保，又秘调关兴、张苞呵——</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w:t>
      </w:r>
      <w:r>
        <w:rPr>
          <w:rFonts w:ascii="宋体" w:hAnsi="宋体" w:cs="宋体"/>
          <w:szCs w:val="21"/>
        </w:rPr>
        <w:t>板】恐四路有哪处力不胜任，</w:t>
      </w:r>
      <w:r>
        <w:rPr>
          <w:rFonts w:hint="eastAsia" w:ascii="宋体" w:hAnsi="宋体" w:cs="宋体"/>
          <w:szCs w:val="21"/>
        </w:rPr>
        <w:t>故</w:t>
      </w:r>
      <w:r>
        <w:rPr>
          <w:rFonts w:ascii="宋体" w:hAnsi="宋体" w:cs="宋体"/>
          <w:szCs w:val="21"/>
        </w:rPr>
        <w:t>命他分要口结寨安营。有</w:t>
      </w:r>
      <w:r>
        <w:rPr>
          <w:rFonts w:hint="eastAsia" w:ascii="宋体" w:hAnsi="宋体" w:cs="宋体"/>
          <w:szCs w:val="21"/>
        </w:rPr>
        <w:t>不虞</w:t>
      </w:r>
      <w:r>
        <w:rPr>
          <w:rFonts w:ascii="宋体" w:hAnsi="宋体" w:cs="宋体"/>
          <w:szCs w:val="21"/>
        </w:rPr>
        <w:t>急提兵前往救应，</w:t>
      </w:r>
      <w:r>
        <w:rPr>
          <w:rFonts w:ascii="宋体" w:hAnsi="宋体" w:cs="宋体"/>
          <w:bCs/>
          <w:szCs w:val="21"/>
        </w:rPr>
        <w:t>此密事故</w:t>
      </w:r>
      <w:r>
        <w:rPr>
          <w:rFonts w:hint="eastAsia" w:ascii="宋体" w:hAnsi="宋体" w:cs="宋体"/>
          <w:bCs/>
          <w:szCs w:val="21"/>
        </w:rPr>
        <w:t>未便先</w:t>
      </w:r>
      <w:r>
        <w:rPr>
          <w:rFonts w:ascii="宋体" w:hAnsi="宋体" w:cs="宋体"/>
          <w:bCs/>
          <w:szCs w:val="21"/>
        </w:rPr>
        <w:t>使人闻</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如此说来，五路贼兵，</w:t>
      </w:r>
      <w:r>
        <w:rPr>
          <w:rFonts w:hint="eastAsia" w:ascii="宋体" w:hAnsi="宋体" w:cs="宋体"/>
          <w:szCs w:val="21"/>
        </w:rPr>
        <w:t>(呃，)</w:t>
      </w:r>
      <w:r>
        <w:rPr>
          <w:rFonts w:ascii="宋体" w:hAnsi="宋体" w:cs="宋体"/>
          <w:szCs w:val="21"/>
        </w:rPr>
        <w:t>已退四路了。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正是。</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孤恐孙权必怀伐吴之恨，借此而入，当之如何?</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(唉，)</w:t>
      </w:r>
      <w:r>
        <w:rPr>
          <w:rFonts w:ascii="宋体" w:hAnsi="宋体" w:cs="宋体"/>
          <w:szCs w:val="21"/>
        </w:rPr>
        <w:t>陛下呀!</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量</w:t>
      </w:r>
      <w:r>
        <w:rPr>
          <w:rFonts w:ascii="宋体" w:hAnsi="宋体" w:cs="宋体"/>
          <w:szCs w:val="21"/>
        </w:rPr>
        <w:t>孙权必观望兵未出境，</w:t>
      </w:r>
      <w:r>
        <w:rPr>
          <w:rFonts w:hint="eastAsia" w:ascii="宋体" w:hAnsi="宋体" w:cs="宋体"/>
          <w:szCs w:val="21"/>
        </w:rPr>
        <w:t>止</w:t>
      </w:r>
      <w:r>
        <w:rPr>
          <w:rFonts w:ascii="宋体" w:hAnsi="宋体" w:cs="宋体"/>
          <w:szCs w:val="21"/>
        </w:rPr>
        <w:t>需用一能士说彼连横。臣观鱼非潇洒寻思线引，</w:t>
      </w:r>
      <w:r>
        <w:rPr>
          <w:rFonts w:hint="eastAsia" w:ascii="宋体" w:hAnsi="宋体" w:cs="宋体"/>
          <w:szCs w:val="21"/>
        </w:rPr>
        <w:t>看</w:t>
      </w:r>
      <w:r>
        <w:rPr>
          <w:rFonts w:ascii="宋体" w:hAnsi="宋体" w:cs="宋体"/>
          <w:szCs w:val="21"/>
        </w:rPr>
        <w:t>机变好得</w:t>
      </w:r>
      <w:r>
        <w:rPr>
          <w:rFonts w:hint="eastAsia" w:ascii="宋体" w:hAnsi="宋体" w:cs="宋体"/>
          <w:szCs w:val="21"/>
        </w:rPr>
        <w:t>个</w:t>
      </w:r>
      <w:r>
        <w:rPr>
          <w:rFonts w:ascii="宋体" w:hAnsi="宋体" w:cs="宋体"/>
          <w:szCs w:val="21"/>
        </w:rPr>
        <w:t>这舌辩的苏秦</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如</w:t>
      </w:r>
      <w:r>
        <w:rPr>
          <w:rFonts w:ascii="宋体" w:hAnsi="宋体" w:cs="宋体"/>
          <w:szCs w:val="21"/>
        </w:rPr>
        <w:t>相父之言，那五路大兵不日全退了?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然。</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呵哈哈……</w:t>
      </w:r>
      <w:r>
        <w:rPr>
          <w:rFonts w:ascii="宋体" w:hAnsi="宋体" w:cs="宋体"/>
          <w:szCs w:val="21"/>
        </w:rPr>
        <w:t>哎呀呀相父，你真有移星换斗之智，神鬼不测之机。使寡人万虑皆释矣。</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w:t>
      </w:r>
      <w:r>
        <w:rPr>
          <w:rFonts w:ascii="宋体" w:hAnsi="宋体" w:cs="宋体"/>
          <w:szCs w:val="21"/>
        </w:rPr>
        <w:t>既释怀疑，可请驾快快回宫，奏知太后要紧呐。</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既有此万全之</w:t>
      </w:r>
      <w:r>
        <w:rPr>
          <w:rFonts w:hint="eastAsia" w:ascii="宋体" w:hAnsi="宋体" w:cs="宋体"/>
          <w:szCs w:val="21"/>
        </w:rPr>
        <w:t>策(</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万全之</w:t>
      </w:r>
      <w:r>
        <w:rPr>
          <w:rFonts w:hint="eastAsia" w:ascii="宋体" w:hAnsi="宋体" w:cs="宋体"/>
          <w:szCs w:val="21"/>
        </w:rPr>
        <w:t>计)</w:t>
      </w:r>
      <w:r>
        <w:rPr>
          <w:rFonts w:ascii="宋体" w:hAnsi="宋体" w:cs="宋体"/>
          <w:szCs w:val="21"/>
        </w:rPr>
        <w:t>，何必这等着忙，定要</w:t>
      </w:r>
      <w:r>
        <w:rPr>
          <w:rFonts w:hint="eastAsia" w:ascii="宋体" w:hAnsi="宋体" w:cs="宋体"/>
          <w:szCs w:val="21"/>
        </w:rPr>
        <w:t>赶</w:t>
      </w:r>
      <w:r>
        <w:rPr>
          <w:rFonts w:ascii="宋体" w:hAnsi="宋体" w:cs="宋体"/>
          <w:szCs w:val="21"/>
        </w:rPr>
        <w:t>奏太后。</w:t>
      </w:r>
    </w:p>
    <w:p>
      <w:pPr>
        <w:ind w:left="1260" w:hanging="1260"/>
      </w:pPr>
      <w:r>
        <w:rPr>
          <w:rFonts w:ascii="宋体" w:hAnsi="宋体" w:cs="宋体"/>
          <w:szCs w:val="21"/>
        </w:rPr>
        <w:t>诸葛亮</w:t>
      </w:r>
      <w:r>
        <w:rPr>
          <w:rFonts w:hint="eastAsia" w:ascii="宋体" w:hAnsi="宋体" w:cs="宋体"/>
          <w:szCs w:val="21"/>
        </w:rPr>
        <w:tab/>
      </w:r>
      <w:r>
        <w:rPr>
          <w:rFonts w:ascii="宋体" w:hAnsi="宋体" w:cs="宋体"/>
          <w:szCs w:val="21"/>
        </w:rPr>
        <w:t>不是</w:t>
      </w:r>
      <w:r>
        <w:rPr>
          <w:rFonts w:hint="eastAsia" w:ascii="宋体" w:hAnsi="宋体" w:cs="宋体"/>
          <w:szCs w:val="21"/>
        </w:rPr>
        <w:t>呵</w:t>
      </w:r>
      <w:r>
        <w:rPr>
          <w:rFonts w:ascii="宋体" w:hAnsi="宋体" w:cs="宋体"/>
          <w:szCs w:val="21"/>
        </w:rPr>
        <w:t>，陛下若不</w:t>
      </w:r>
      <w:r>
        <w:rPr>
          <w:rFonts w:hint="eastAsia" w:ascii="宋体" w:hAnsi="宋体" w:cs="宋体"/>
          <w:szCs w:val="21"/>
        </w:rPr>
        <w:t>及</w:t>
      </w:r>
      <w:r>
        <w:rPr>
          <w:rFonts w:ascii="宋体" w:hAnsi="宋体" w:cs="宋体"/>
          <w:szCs w:val="21"/>
        </w:rPr>
        <w:t>早回奏</w:t>
      </w:r>
      <w:r>
        <w:rPr>
          <w:rStyle w:val="66"/>
          <w:rFonts w:ascii="宋体" w:hAnsi="宋体" w:cs="宋体"/>
          <w:szCs w:val="21"/>
        </w:rPr>
        <w:footnoteReference w:id="259"/>
      </w:r>
      <w:r>
        <w:rPr>
          <w:rFonts w:ascii="宋体" w:hAnsi="宋体" w:cs="宋体"/>
          <w:szCs w:val="21"/>
        </w:rPr>
        <w:t>，</w:t>
      </w:r>
      <w:r>
        <w:rPr>
          <w:rFonts w:hint="eastAsia" w:ascii="宋体" w:hAnsi="宋体" w:cs="宋体"/>
          <w:szCs w:val="21"/>
        </w:rPr>
        <w:t>诚</w:t>
      </w:r>
      <w:r>
        <w:rPr>
          <w:rFonts w:ascii="宋体" w:hAnsi="宋体" w:cs="宋体"/>
          <w:szCs w:val="21"/>
        </w:rPr>
        <w:t>恐太后</w:t>
      </w:r>
      <w:r>
        <w:rPr>
          <w:rFonts w:hint="eastAsia" w:ascii="宋体" w:hAnsi="宋体" w:cs="宋体"/>
          <w:szCs w:val="21"/>
        </w:rPr>
        <w:t>已</w:t>
      </w:r>
      <w:r>
        <w:rPr>
          <w:rFonts w:ascii="宋体" w:hAnsi="宋体" w:cs="宋体"/>
          <w:szCs w:val="21"/>
        </w:rPr>
        <w:t>向太庙召臣，那时教老臣何以担</w:t>
      </w:r>
      <w:r>
        <w:rPr>
          <w:rFonts w:hint="eastAsia" w:ascii="宋体" w:hAnsi="宋体" w:cs="宋体"/>
          <w:szCs w:val="21"/>
        </w:rPr>
        <w:t>当</w:t>
      </w:r>
      <w:r>
        <w:rPr>
          <w:rFonts w:ascii="宋体" w:hAnsi="宋体" w:cs="宋体"/>
          <w:szCs w:val="21"/>
        </w:rPr>
        <w:t>得起?</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此话</w:t>
      </w:r>
      <w:r>
        <w:rPr>
          <w:rFonts w:hint="eastAsia" w:ascii="宋体" w:hAnsi="宋体" w:cs="宋体"/>
          <w:szCs w:val="21"/>
        </w:rPr>
        <w:t>(……呃，)</w:t>
      </w:r>
      <w:r>
        <w:rPr>
          <w:rFonts w:ascii="宋体" w:hAnsi="宋体" w:cs="宋体"/>
          <w:szCs w:val="21"/>
        </w:rPr>
        <w:t>相父何以知之?</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不过是推情度理</w:t>
      </w:r>
      <w:r>
        <w:rPr>
          <w:rFonts w:hint="eastAsia" w:ascii="宋体" w:hAnsi="宋体" w:cs="宋体"/>
          <w:szCs w:val="21"/>
        </w:rPr>
        <w:t>(</w:t>
      </w:r>
      <w:r>
        <w:rPr>
          <w:rFonts w:ascii="宋体" w:hAnsi="宋体" w:cs="宋体"/>
          <w:szCs w:val="21"/>
        </w:rPr>
        <w:t>而已</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唉，</w:t>
      </w:r>
      <w:r>
        <w:rPr>
          <w:rFonts w:hint="eastAsia" w:ascii="宋体" w:hAnsi="宋体" w:cs="宋体"/>
          <w:szCs w:val="21"/>
        </w:rPr>
        <w:t>)</w:t>
      </w:r>
      <w:r>
        <w:rPr>
          <w:rFonts w:ascii="宋体" w:hAnsi="宋体" w:cs="宋体"/>
          <w:szCs w:val="21"/>
        </w:rPr>
        <w:t>真正</w:t>
      </w:r>
      <w:r>
        <w:rPr>
          <w:rFonts w:hint="eastAsia" w:ascii="宋体" w:hAnsi="宋体" w:cs="宋体"/>
          <w:szCs w:val="21"/>
        </w:rPr>
        <w:t>羞</w:t>
      </w:r>
      <w:r>
        <w:rPr>
          <w:rFonts w:ascii="宋体" w:hAnsi="宋体" w:cs="宋体"/>
          <w:szCs w:val="21"/>
        </w:rPr>
        <w:t>煞</w:t>
      </w:r>
      <w:r>
        <w:rPr>
          <w:rFonts w:hint="eastAsia" w:ascii="宋体" w:hAnsi="宋体" w:cs="宋体"/>
          <w:szCs w:val="21"/>
        </w:rPr>
        <w:t>群僚也(</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真正愧煞</w:t>
      </w:r>
      <w:r>
        <w:rPr>
          <w:rFonts w:hint="eastAsia" w:ascii="宋体" w:hAnsi="宋体" w:cs="宋体"/>
          <w:szCs w:val="21"/>
        </w:rPr>
        <w:t>群僚也)</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你</w:t>
      </w:r>
      <w:r>
        <w:rPr>
          <w:rFonts w:ascii="宋体" w:hAnsi="宋体" w:cs="宋体"/>
          <w:szCs w:val="21"/>
        </w:rPr>
        <w:t>谋</w:t>
      </w:r>
      <w:r>
        <w:rPr>
          <w:rFonts w:hint="eastAsia" w:ascii="宋体" w:hAnsi="宋体" w:cs="宋体"/>
          <w:szCs w:val="21"/>
        </w:rPr>
        <w:t>猷</w:t>
      </w:r>
      <w:r>
        <w:rPr>
          <w:rFonts w:ascii="宋体" w:hAnsi="宋体" w:cs="宋体"/>
          <w:szCs w:val="21"/>
        </w:rPr>
        <w:t>真使人钦敬，不愧调和鼎鼐臣。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】鞠躬尽瘁臣之分，</w:t>
      </w:r>
      <w:r>
        <w:rPr>
          <w:rFonts w:hint="eastAsia" w:ascii="宋体" w:hAnsi="宋体" w:cs="宋体"/>
          <w:szCs w:val="21"/>
        </w:rPr>
        <w:t>敢忘先帝委托恩(</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怎敢忘却先帝恩</w:t>
      </w:r>
      <w:r>
        <w:rPr>
          <w:rFonts w:hint="eastAsia" w:ascii="宋体" w:hAnsi="宋体" w:cs="宋体"/>
          <w:szCs w:val="21"/>
        </w:rPr>
        <w:t>)</w:t>
      </w:r>
      <w:r>
        <w:rPr>
          <w:rFonts w:ascii="宋体" w:hAnsi="宋体" w:cs="宋体"/>
          <w:szCs w:val="21"/>
        </w:rPr>
        <w:t>。请主回宫心安定，</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刘禅、诸葛亮</w:t>
      </w:r>
      <w:r>
        <w:rPr>
          <w:rFonts w:hint="eastAsia" w:ascii="楷体" w:hAnsi="楷体" w:eastAsia="楷体" w:cs="楷体"/>
          <w:szCs w:val="21"/>
        </w:rPr>
        <w:t>出门</w:t>
      </w:r>
      <w:r>
        <w:rPr>
          <w:rFonts w:hint="eastAsia"/>
          <w:szCs w:val="21"/>
        </w:rPr>
        <w:t>，众</w:t>
      </w:r>
      <w:r>
        <w:rPr>
          <w:rFonts w:hint="eastAsia" w:ascii="楷体" w:hAnsi="楷体" w:eastAsia="楷体" w:cs="楷体"/>
          <w:szCs w:val="21"/>
        </w:rPr>
        <w:t>上</w:t>
      </w:r>
      <w:r>
        <w:rPr>
          <w:rFonts w:hint="eastAsia"/>
          <w:szCs w:val="21"/>
        </w:rPr>
        <w:t>，刘禅</w:t>
      </w:r>
      <w:r>
        <w:rPr>
          <w:rFonts w:hint="eastAsia" w:ascii="楷体" w:hAnsi="楷体" w:eastAsia="楷体" w:cs="楷体"/>
          <w:szCs w:val="21"/>
        </w:rPr>
        <w:t>上辇介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老臣送驾。</w:t>
      </w:r>
    </w:p>
    <w:p>
      <w:pPr>
        <w:ind w:left="1260" w:hanging="1260"/>
      </w:pPr>
      <w:r>
        <w:rPr>
          <w:rFonts w:hint="eastAsia" w:ascii="宋体" w:hAnsi="宋体" w:cs="宋体"/>
          <w:szCs w:val="21"/>
        </w:rPr>
        <w:t>刘禅</w:t>
      </w:r>
      <w:r>
        <w:rPr>
          <w:rFonts w:ascii="宋体" w:hAnsi="宋体" w:cs="宋体"/>
          <w:szCs w:val="21"/>
        </w:rPr>
        <w:tab/>
      </w:r>
      <w:r>
        <w:rPr>
          <w:rFonts w:ascii="宋体" w:hAnsi="宋体" w:cs="宋体"/>
          <w:szCs w:val="21"/>
        </w:rPr>
        <w:t>啊哈哈哈……</w:t>
      </w:r>
    </w:p>
    <w:p>
      <w:pPr>
        <w:ind w:left="1260" w:hanging="1260"/>
      </w:pPr>
      <w:r>
        <w:rPr>
          <w:rFonts w:hint="eastAsia" w:ascii="宋体" w:hAnsi="宋体" w:cs="宋体"/>
          <w:szCs w:val="21"/>
        </w:rPr>
        <w:t>(刘禅</w:t>
      </w:r>
      <w:r>
        <w:rPr>
          <w:rFonts w:hint="eastAsia" w:ascii="楷体" w:hAnsi="楷体" w:eastAsia="楷体" w:cs="楷体"/>
          <w:szCs w:val="21"/>
        </w:rPr>
        <w:t>笑介</w:t>
      </w:r>
      <w:r>
        <w:rPr>
          <w:rFonts w:hint="eastAsia"/>
          <w:szCs w:val="21"/>
        </w:rPr>
        <w:t>，</w:t>
      </w:r>
      <w:r>
        <w:rPr>
          <w:rFonts w:hint="eastAsia" w:ascii="宋体" w:hAnsi="宋体" w:cs="宋体"/>
          <w:szCs w:val="21"/>
        </w:rPr>
        <w:t>邓芝</w:t>
      </w:r>
      <w:r>
        <w:rPr>
          <w:rFonts w:hint="eastAsia" w:ascii="楷体" w:hAnsi="楷体" w:eastAsia="楷体" w:cs="楷体"/>
          <w:szCs w:val="21"/>
        </w:rPr>
        <w:t>点头</w:t>
      </w:r>
      <w:r>
        <w:rPr>
          <w:rFonts w:hint="eastAsia"/>
          <w:szCs w:val="21"/>
        </w:rPr>
        <w:t>，</w:t>
      </w:r>
      <w:r>
        <w:rPr>
          <w:rFonts w:hint="eastAsia" w:ascii="宋体" w:hAnsi="宋体" w:cs="宋体"/>
          <w:szCs w:val="21"/>
        </w:rPr>
        <w:t>诸葛亮</w:t>
      </w:r>
      <w:r>
        <w:rPr>
          <w:rFonts w:hint="eastAsia" w:ascii="楷体" w:hAnsi="楷体" w:eastAsia="楷体" w:cs="楷体"/>
          <w:szCs w:val="21"/>
        </w:rPr>
        <w:t>望</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邓大夫暂留一步。</w:t>
      </w:r>
    </w:p>
    <w:p>
      <w:pPr>
        <w:ind w:left="1260" w:hanging="1260"/>
      </w:pPr>
      <w:r>
        <w:rPr>
          <w:rFonts w:hint="eastAsia" w:ascii="宋体" w:hAnsi="宋体" w:cs="宋体"/>
          <w:szCs w:val="21"/>
        </w:rPr>
        <w:t>(众、刘禅</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邓芝，</w:t>
      </w:r>
      <w:r>
        <w:rPr>
          <w:szCs w:val="21"/>
        </w:rPr>
        <w:t>&lt;</w:t>
      </w:r>
      <w:r>
        <w:rPr>
          <w:rFonts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】请留大夫说分明。</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大夫请坐。</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hint="eastAsia" w:ascii="宋体" w:hAnsi="宋体" w:cs="宋体"/>
          <w:szCs w:val="21"/>
        </w:rPr>
        <w:t>(诸葛亮</w:t>
      </w:r>
      <w:r>
        <w:rPr>
          <w:rFonts w:hint="eastAsia" w:ascii="楷体" w:hAnsi="楷体" w:eastAsia="楷体" w:cs="楷体"/>
          <w:szCs w:val="21"/>
        </w:rPr>
        <w:t>右上</w:t>
      </w:r>
      <w:r>
        <w:rPr>
          <w:rFonts w:hint="eastAsia" w:ascii="宋体" w:hAnsi="宋体" w:cs="宋体"/>
          <w:szCs w:val="21"/>
        </w:rPr>
        <w:t>，邓芝</w:t>
      </w:r>
      <w:r>
        <w:rPr>
          <w:rFonts w:hint="eastAsia" w:ascii="楷体" w:hAnsi="楷体" w:eastAsia="楷体" w:cs="楷体"/>
          <w:szCs w:val="21"/>
        </w:rPr>
        <w:t>左偏</w:t>
      </w:r>
      <w:r>
        <w:rPr>
          <w:rFonts w:hint="eastAsia" w:ascii="宋体" w:hAnsi="宋体" w:cs="宋体"/>
          <w:szCs w:val="21"/>
        </w:rPr>
        <w:t>，</w:t>
      </w:r>
      <w:r>
        <w:rPr>
          <w:rFonts w:hint="eastAsia" w:ascii="楷体" w:hAnsi="楷体" w:eastAsia="楷体" w:cs="楷体"/>
          <w:szCs w:val="21"/>
        </w:rPr>
        <w:t>坐</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不知丞相有何面谕?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挽留大夫，非为别事，有一桩国事难心领教。</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何事难心?</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今有魏、蜀、吴，鼎分三国，欲讨二国，一统中兴，请问大夫，先讨哪国?</w:t>
      </w:r>
    </w:p>
    <w:p>
      <w:pPr>
        <w:ind w:left="1260" w:hanging="1260"/>
      </w:pPr>
      <w:r>
        <w:rPr>
          <w:rFonts w:ascii="宋体" w:hAnsi="宋体" w:cs="宋体"/>
          <w:szCs w:val="21"/>
        </w:rPr>
        <w:t>邓芝</w:t>
      </w:r>
      <w:r>
        <w:rPr>
          <w:rFonts w:ascii="宋体" w:hAnsi="宋体" w:cs="宋体"/>
          <w:szCs w:val="21"/>
        </w:rPr>
        <w:tab/>
      </w:r>
      <w:r>
        <w:rPr>
          <w:rFonts w:hint="eastAsia" w:ascii="宋体" w:hAnsi="宋体" w:cs="宋体"/>
          <w:szCs w:val="21"/>
        </w:rPr>
        <w:t>(</w:t>
      </w:r>
      <w:r>
        <w:rPr>
          <w:rFonts w:ascii="宋体" w:hAnsi="宋体" w:cs="宋体"/>
          <w:szCs w:val="21"/>
        </w:rPr>
        <w:t>这……</w:t>
      </w:r>
      <w:r>
        <w:rPr>
          <w:rFonts w:hint="eastAsia" w:ascii="宋体" w:hAnsi="宋体" w:cs="宋体"/>
          <w:szCs w:val="21"/>
        </w:rPr>
        <w:t>)</w:t>
      </w:r>
      <w:r>
        <w:rPr>
          <w:rFonts w:ascii="宋体" w:hAnsi="宋体" w:cs="宋体"/>
          <w:szCs w:val="21"/>
        </w:rPr>
        <w:t>若以愚意论之，魏虽汉贼，占据中原，其势甚大，急难摇动</w:t>
      </w:r>
      <w:r>
        <w:rPr>
          <w:rFonts w:hint="eastAsia" w:ascii="宋体" w:hAnsi="宋体" w:cs="宋体"/>
          <w:szCs w:val="21"/>
        </w:rPr>
        <w:t>(</w:t>
      </w:r>
      <w:r>
        <w:rPr>
          <w:rFonts w:ascii="宋体" w:hAnsi="宋体" w:cs="宋体"/>
          <w:szCs w:val="21"/>
        </w:rPr>
        <w:t>呵</w:t>
      </w:r>
      <w:r>
        <w:rPr>
          <w:rFonts w:hint="eastAsia" w:ascii="宋体" w:hAnsi="宋体" w:cs="宋体"/>
          <w:szCs w:val="21"/>
        </w:rPr>
        <w:t>)</w:t>
      </w:r>
      <w:r>
        <w:rPr>
          <w:rFonts w:ascii="宋体" w:hAnsi="宋体" w:cs="宋体"/>
          <w:szCs w:val="21"/>
        </w:rPr>
        <w:t>，</w:t>
      </w:r>
      <w:r>
        <w:rPr>
          <w:rFonts w:hint="eastAsia" w:ascii="宋体" w:hAnsi="宋体" w:cs="宋体"/>
          <w:szCs w:val="21"/>
        </w:rPr>
        <w:t>合</w:t>
      </w:r>
      <w:r>
        <w:rPr>
          <w:rFonts w:ascii="宋体" w:hAnsi="宋体" w:cs="宋体"/>
          <w:szCs w:val="21"/>
        </w:rPr>
        <w:t>当徐徐缓图；今当主上新登宝位，民心未安。当与东吴</w:t>
      </w:r>
      <w:r>
        <w:rPr>
          <w:rFonts w:hint="eastAsia" w:ascii="宋体" w:hAnsi="宋体" w:cs="宋体"/>
          <w:szCs w:val="21"/>
        </w:rPr>
        <w:t>连</w:t>
      </w:r>
      <w:r>
        <w:rPr>
          <w:rFonts w:ascii="宋体" w:hAnsi="宋体" w:cs="宋体"/>
          <w:szCs w:val="21"/>
        </w:rPr>
        <w:t>合</w:t>
      </w:r>
      <w:r>
        <w:rPr>
          <w:rStyle w:val="66"/>
          <w:rFonts w:ascii="宋体" w:hAnsi="宋体" w:cs="宋体"/>
          <w:szCs w:val="21"/>
        </w:rPr>
        <w:footnoteReference w:id="260"/>
      </w:r>
      <w:r>
        <w:rPr>
          <w:rFonts w:ascii="宋体" w:hAnsi="宋体" w:cs="宋体"/>
          <w:szCs w:val="21"/>
        </w:rPr>
        <w:t>，结为唇齿之邦，永结盟好，一洗先帝之怨，此乃长久之计。未审丞相钧意若何?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呵哈哈哈哈……</w:t>
      </w:r>
      <w:r>
        <w:rPr>
          <w:rFonts w:hint="eastAsia" w:ascii="宋体" w:hAnsi="宋体" w:cs="宋体"/>
          <w:szCs w:val="21"/>
        </w:rPr>
        <w:t>(</w:t>
      </w:r>
      <w:r>
        <w:rPr>
          <w:rFonts w:hint="eastAsia" w:ascii="楷体" w:hAnsi="楷体" w:eastAsia="楷体" w:cs="楷体"/>
          <w:szCs w:val="21"/>
        </w:rPr>
        <w:t>笑介</w:t>
      </w:r>
      <w:r>
        <w:rPr>
          <w:rFonts w:hint="eastAsia" w:ascii="宋体" w:hAnsi="宋体" w:cs="宋体"/>
          <w:szCs w:val="21"/>
        </w:rPr>
        <w:t>)</w:t>
      </w:r>
      <w:r>
        <w:rPr>
          <w:rFonts w:ascii="宋体" w:hAnsi="宋体" w:cs="宋体"/>
          <w:szCs w:val="21"/>
        </w:rPr>
        <w:t>吾</w:t>
      </w:r>
      <w:r>
        <w:rPr>
          <w:rFonts w:hint="eastAsia" w:ascii="宋体" w:hAnsi="宋体" w:cs="宋体"/>
          <w:szCs w:val="21"/>
        </w:rPr>
        <w:t>亦</w:t>
      </w:r>
      <w:r>
        <w:rPr>
          <w:rFonts w:ascii="宋体" w:hAnsi="宋体" w:cs="宋体"/>
          <w:szCs w:val="21"/>
        </w:rPr>
        <w:t>思之久矣</w:t>
      </w:r>
      <w:r>
        <w:rPr>
          <w:rFonts w:hint="eastAsia" w:ascii="宋体" w:hAnsi="宋体" w:cs="宋体"/>
          <w:szCs w:val="21"/>
        </w:rPr>
        <w:t>，</w:t>
      </w:r>
      <w:r>
        <w:rPr>
          <w:rFonts w:ascii="宋体" w:hAnsi="宋体" w:cs="宋体"/>
          <w:szCs w:val="21"/>
        </w:rPr>
        <w:t>无奈不得其人。</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其人何用?</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吾欲使人往结东吴，大夫既明此意，必能不辱君命。这一大任，非大夫不可。</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邓芝才疏智浅，诚恐有负丞相所托。</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明日我便奏知天子，大夫休要谦让，有负吾意。</w:t>
      </w:r>
    </w:p>
    <w:p>
      <w:pPr>
        <w:ind w:left="1260" w:hanging="1260"/>
      </w:pPr>
      <w:r>
        <w:rPr>
          <w:rFonts w:hint="eastAsia" w:ascii="宋体" w:hAnsi="宋体" w:cs="宋体"/>
          <w:szCs w:val="21"/>
        </w:rPr>
        <w:t>(</w:t>
      </w: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快板</w:t>
      </w:r>
      <w:r>
        <w:rPr>
          <w:rStyle w:val="66"/>
          <w:rFonts w:ascii="楷体" w:hAnsi="楷体" w:eastAsia="楷体" w:cs="楷体"/>
          <w:szCs w:val="21"/>
        </w:rPr>
        <w:footnoteReference w:id="261"/>
      </w:r>
      <w:r>
        <w:rPr>
          <w:rFonts w:ascii="宋体" w:hAnsi="宋体" w:cs="宋体"/>
          <w:szCs w:val="21"/>
        </w:rPr>
        <w:t>】休谦让莫推辞听我言讲，我和你作臣宰同侍君王。须念在先皇爷恩如海样，</w:t>
      </w:r>
      <w:r>
        <w:rPr>
          <w:rFonts w:hint="eastAsia" w:ascii="宋体" w:hAnsi="宋体" w:cs="宋体"/>
          <w:szCs w:val="21"/>
        </w:rPr>
        <w:t>谈</w:t>
      </w:r>
      <w:r>
        <w:rPr>
          <w:rFonts w:ascii="宋体" w:hAnsi="宋体" w:cs="宋体"/>
          <w:szCs w:val="21"/>
        </w:rPr>
        <w:t>国政量人才非比寻常。同受过托孤重遗命曾</w:t>
      </w:r>
      <w:r>
        <w:rPr>
          <w:rFonts w:hint="eastAsia" w:ascii="宋体" w:hAnsi="宋体" w:cs="宋体"/>
          <w:szCs w:val="21"/>
        </w:rPr>
        <w:t>降</w:t>
      </w:r>
      <w:r>
        <w:rPr>
          <w:rFonts w:ascii="宋体" w:hAnsi="宋体" w:cs="宋体"/>
          <w:szCs w:val="21"/>
        </w:rPr>
        <w:t>，也是你明此意劳苦应当。与东吴结唇齿好言讲上，灭</w:t>
      </w:r>
      <w:r>
        <w:rPr>
          <w:rFonts w:hint="eastAsia" w:ascii="宋体" w:hAnsi="宋体" w:cs="宋体"/>
          <w:szCs w:val="21"/>
        </w:rPr>
        <w:t>汉</w:t>
      </w:r>
      <w:r>
        <w:rPr>
          <w:rFonts w:ascii="宋体" w:hAnsi="宋体" w:cs="宋体"/>
          <w:szCs w:val="21"/>
        </w:rPr>
        <w:t>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灭</w:t>
      </w:r>
      <w:r>
        <w:rPr>
          <w:rFonts w:hint="eastAsia" w:ascii="宋体" w:hAnsi="宋体" w:cs="宋体"/>
          <w:szCs w:val="21"/>
        </w:rPr>
        <w:t>国</w:t>
      </w:r>
      <w:r>
        <w:rPr>
          <w:rFonts w:ascii="宋体" w:hAnsi="宋体" w:cs="宋体"/>
          <w:szCs w:val="21"/>
        </w:rPr>
        <w:t>贼</w:t>
      </w:r>
      <w:r>
        <w:rPr>
          <w:rFonts w:hint="eastAsia" w:ascii="宋体" w:hAnsi="宋体" w:cs="宋体"/>
          <w:szCs w:val="21"/>
        </w:rPr>
        <w:t>)</w:t>
      </w:r>
      <w:r>
        <w:rPr>
          <w:rFonts w:ascii="宋体" w:hAnsi="宋体" w:cs="宋体"/>
          <w:szCs w:val="21"/>
        </w:rPr>
        <w:t>报国仇</w:t>
      </w:r>
      <w:r>
        <w:rPr>
          <w:rFonts w:hint="eastAsia" w:ascii="宋体" w:hAnsi="宋体" w:cs="宋体"/>
          <w:szCs w:val="21"/>
        </w:rPr>
        <w:t>美</w:t>
      </w:r>
      <w:r>
        <w:rPr>
          <w:rFonts w:ascii="宋体" w:hAnsi="宋体" w:cs="宋体"/>
          <w:szCs w:val="21"/>
        </w:rPr>
        <w:t>名远扬。</w:t>
      </w:r>
      <w:r>
        <w:rPr>
          <w:rFonts w:hint="eastAsia" w:ascii="宋体" w:hAnsi="宋体" w:cs="宋体"/>
          <w:szCs w:val="21"/>
        </w:rPr>
        <w:t>伯苗</w:t>
      </w:r>
      <w:r>
        <w:rPr>
          <w:rFonts w:ascii="宋体" w:hAnsi="宋体" w:cs="宋体"/>
          <w:szCs w:val="21"/>
        </w:rPr>
        <w:t>你若推辞【</w:t>
      </w:r>
      <w:r>
        <w:rPr>
          <w:rFonts w:hint="eastAsia" w:ascii="宋体" w:hAnsi="宋体" w:cs="宋体"/>
          <w:sz w:val="15"/>
          <w:szCs w:val="15"/>
        </w:rPr>
        <w:t>转</w:t>
      </w:r>
      <w:r>
        <w:rPr>
          <w:rFonts w:hint="eastAsia" w:ascii="楷体" w:hAnsi="楷体" w:eastAsia="楷体" w:cs="楷体"/>
          <w:szCs w:val="21"/>
        </w:rPr>
        <w:t>西皮</w:t>
      </w:r>
      <w:r>
        <w:rPr>
          <w:rFonts w:ascii="楷体" w:hAnsi="楷体" w:eastAsia="楷体" w:cs="楷体"/>
          <w:szCs w:val="21"/>
        </w:rPr>
        <w:t>摇板</w:t>
      </w:r>
      <w:r>
        <w:rPr>
          <w:rFonts w:ascii="宋体" w:hAnsi="宋体" w:cs="宋体"/>
          <w:szCs w:val="21"/>
        </w:rPr>
        <w:t>】</w:t>
      </w:r>
      <w:r>
        <w:rPr>
          <w:rFonts w:hint="eastAsia" w:ascii="宋体" w:hAnsi="宋体" w:cs="宋体"/>
          <w:szCs w:val="21"/>
        </w:rPr>
        <w:t>(</w:t>
      </w:r>
      <w:r>
        <w:rPr>
          <w:rFonts w:ascii="宋体" w:hAnsi="宋体" w:cs="宋体"/>
          <w:szCs w:val="21"/>
        </w:rPr>
        <w:t>你</w:t>
      </w:r>
      <w:r>
        <w:rPr>
          <w:rFonts w:hint="eastAsia" w:ascii="宋体" w:hAnsi="宋体" w:cs="宋体"/>
          <w:szCs w:val="21"/>
        </w:rPr>
        <w:t>)</w:t>
      </w:r>
      <w:r>
        <w:rPr>
          <w:rFonts w:ascii="宋体" w:hAnsi="宋体" w:cs="宋体"/>
          <w:szCs w:val="21"/>
        </w:rPr>
        <w:t>不肯前往，</w:t>
      </w:r>
      <w:r>
        <w:rPr>
          <w:rFonts w:ascii="宋体" w:hAnsi="宋体" w:cs="宋体"/>
          <w:color w:val="000000"/>
          <w:szCs w:val="21"/>
        </w:rPr>
        <w:t>笑西蜀无能将</w:t>
      </w:r>
      <w:r>
        <w:rPr>
          <w:rFonts w:ascii="宋体" w:hAnsi="宋体" w:cs="宋体"/>
          <w:bCs/>
          <w:color w:val="000000"/>
          <w:szCs w:val="21"/>
        </w:rPr>
        <w:t>志</w:t>
      </w:r>
      <w:r>
        <w:rPr>
          <w:rFonts w:ascii="宋体" w:hAnsi="宋体" w:cs="宋体"/>
          <w:color w:val="000000"/>
          <w:szCs w:val="21"/>
        </w:rPr>
        <w:t>成风霜</w:t>
      </w:r>
      <w:r>
        <w:rPr>
          <w:rFonts w:ascii="宋体" w:hAnsi="宋体" w:cs="宋体"/>
          <w:szCs w:val="21"/>
        </w:rPr>
        <w:t>。况先皇待臣宰手足一样，秉</w:t>
      </w:r>
      <w:r>
        <w:rPr>
          <w:rFonts w:hint="eastAsia" w:ascii="宋体" w:hAnsi="宋体" w:cs="宋体"/>
          <w:szCs w:val="21"/>
        </w:rPr>
        <w:t>赤胆</w:t>
      </w:r>
      <w:r>
        <w:rPr>
          <w:rFonts w:ascii="宋体" w:hAnsi="宋体" w:cs="宋体"/>
          <w:szCs w:val="21"/>
        </w:rPr>
        <w:t>方显你</w:t>
      </w:r>
      <w:r>
        <w:rPr>
          <w:rFonts w:hint="eastAsia" w:ascii="宋体" w:hAnsi="宋体" w:cs="宋体"/>
          <w:szCs w:val="21"/>
        </w:rPr>
        <w:t>干</w:t>
      </w:r>
      <w:r>
        <w:rPr>
          <w:rFonts w:ascii="宋体" w:hAnsi="宋体" w:cs="宋体"/>
          <w:szCs w:val="21"/>
        </w:rPr>
        <w:t>国忠良。</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邓芝</w:t>
      </w:r>
      <w:r>
        <w:rPr>
          <w:rFonts w:ascii="宋体" w:hAnsi="宋体" w:cs="宋体"/>
          <w:szCs w:val="21"/>
        </w:rPr>
        <w:tab/>
      </w:r>
      <w:r>
        <w:rPr>
          <w:rFonts w:ascii="宋体" w:hAnsi="宋体" w:cs="宋体"/>
          <w:szCs w:val="21"/>
        </w:rPr>
        <w:t>丞相。</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】先皇爷托孤情恩深海样，去东吴见孙权自有主张。</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谨</w:t>
      </w:r>
      <w:r>
        <w:rPr>
          <w:rFonts w:ascii="宋体" w:hAnsi="宋体" w:cs="宋体"/>
          <w:color w:val="000000"/>
          <w:szCs w:val="21"/>
        </w:rPr>
        <w:t>遵</w:t>
      </w:r>
      <w:r>
        <w:rPr>
          <w:rFonts w:hint="eastAsia" w:ascii="宋体" w:hAnsi="宋体" w:cs="宋体"/>
          <w:color w:val="000000"/>
          <w:szCs w:val="21"/>
        </w:rPr>
        <w:t>台</w:t>
      </w:r>
      <w:r>
        <w:rPr>
          <w:rFonts w:ascii="宋体" w:hAnsi="宋体" w:cs="宋体"/>
          <w:color w:val="000000"/>
          <w:szCs w:val="21"/>
        </w:rPr>
        <w:t>命，邓芝告退。</w:t>
      </w:r>
    </w:p>
    <w:p>
      <w:pPr>
        <w:ind w:left="1260" w:hanging="1260"/>
      </w:pPr>
      <w:r>
        <w:rPr>
          <w:rFonts w:ascii="宋体" w:hAnsi="宋体" w:cs="宋体"/>
          <w:color w:val="000000"/>
          <w:szCs w:val="21"/>
        </w:rPr>
        <w:t>诸葛亮</w:t>
      </w:r>
      <w:r>
        <w:rPr>
          <w:rFonts w:ascii="宋体" w:hAnsi="宋体" w:cs="宋体"/>
          <w:color w:val="000000"/>
          <w:szCs w:val="21"/>
        </w:rPr>
        <w:tab/>
      </w:r>
      <w:r>
        <w:rPr>
          <w:rFonts w:hint="eastAsia" w:ascii="宋体" w:hAnsi="宋体" w:cs="宋体"/>
          <w:color w:val="000000"/>
          <w:szCs w:val="21"/>
        </w:rPr>
        <w:t>(</w:t>
      </w:r>
      <w:r>
        <w:rPr>
          <w:rFonts w:ascii="宋体" w:hAnsi="宋体" w:cs="宋体"/>
          <w:color w:val="000000"/>
          <w:szCs w:val="21"/>
        </w:rPr>
        <w:t>且慢，</w:t>
      </w:r>
      <w:r>
        <w:rPr>
          <w:rFonts w:hint="eastAsia" w:ascii="宋体" w:hAnsi="宋体" w:cs="宋体"/>
          <w:color w:val="000000"/>
          <w:szCs w:val="21"/>
        </w:rPr>
        <w:t>)</w:t>
      </w:r>
      <w:r>
        <w:rPr>
          <w:rFonts w:ascii="宋体" w:hAnsi="宋体" w:cs="宋体"/>
          <w:color w:val="000000"/>
          <w:szCs w:val="21"/>
        </w:rPr>
        <w:t>书房小</w:t>
      </w:r>
      <w:r>
        <w:rPr>
          <w:rFonts w:hint="eastAsia" w:ascii="宋体" w:hAnsi="宋体" w:cs="宋体"/>
          <w:color w:val="000000"/>
          <w:szCs w:val="21"/>
        </w:rPr>
        <w:t>酌，</w:t>
      </w:r>
      <w:r>
        <w:rPr>
          <w:rFonts w:hint="eastAsia" w:ascii="宋体" w:hAnsi="宋体" w:cs="宋体"/>
          <w:szCs w:val="21"/>
        </w:rPr>
        <w:t>聊佐行色</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多谢丞相。</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】我与你到书房饮酒欢畅，到明天同入朝启奏君王。</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但愿仲谋纳君</w:t>
      </w:r>
      <w:r>
        <w:rPr>
          <w:rFonts w:ascii="宋体" w:hAnsi="宋体" w:cs="宋体"/>
          <w:szCs w:val="21"/>
        </w:rPr>
        <w:t>训</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得统中华贺升平。</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哈哈哈哈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呵呵哈哈哈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hint="eastAsia" w:ascii="宋体" w:hAnsi="宋体" w:cs="宋体"/>
          <w:color w:val="000000"/>
          <w:szCs w:val="21"/>
        </w:rPr>
        <w:t>(诸葛亮、邓芝</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ascii="楷体" w:hAnsi="楷体" w:eastAsia="楷体" w:cs="楷体"/>
          <w:szCs w:val="21"/>
        </w:rPr>
        <w:t>旦扮</w:t>
      </w:r>
      <w:r>
        <w:rPr>
          <w:rFonts w:hint="eastAsia"/>
          <w:szCs w:val="21"/>
        </w:rPr>
        <w:t>祝融夫人</w:t>
      </w:r>
      <w:r>
        <w:rPr>
          <w:szCs w:val="21"/>
        </w:rPr>
        <w:t>&lt;</w:t>
      </w:r>
      <w:r>
        <w:rPr>
          <w:rFonts w:ascii="楷体" w:hAnsi="楷体" w:eastAsia="楷体" w:cs="楷体"/>
          <w:b/>
          <w:szCs w:val="21"/>
        </w:rPr>
        <w:t>点绛唇</w:t>
      </w:r>
      <w:r>
        <w:rPr>
          <w:rStyle w:val="66"/>
          <w:szCs w:val="21"/>
        </w:rPr>
        <w:footnoteReference w:id="262"/>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eastAsia"/>
          <w:szCs w:val="21"/>
        </w:rPr>
        <w:t>自幼生长在南方，喜读战策演刀枪。上阵能斩千员将，谁人敢犯我边疆。</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乃洞府都蛮王孟获之妻祝融夫人是也。只因中原皇帝曹丕兵督五路，攻取西蜀。遣臣前来聘请咱家大王起蛮兵十万攻打川南四郡，去之日久，不见回来。是咱家放心不下，为此催办粮草，置买水牛、菜蟒，咱家亲身押赴军营。嘟，众蛮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咱家命你们所办粮草等物可曾齐备?</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齐备多时。</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随咱家解送军营。</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】汉室三分争江山，</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】北魏使臣把兵搬。大王率领兵十万，攻打四郡夺西川。咱家算来日期远，不见大王转回还。解押粮草日夜赶，到军营花沾雨露续团圆。</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净扮</w:t>
      </w:r>
      <w:r>
        <w:rPr>
          <w:rFonts w:hint="eastAsia" w:ascii="宋体" w:hAnsi="宋体" w:cs="宋体"/>
          <w:szCs w:val="21"/>
        </w:rPr>
        <w:t>魏延</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]奉命守边关，敌将心胆寒。</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)少年英勇走天涯，杀死韩玄献长沙。弃暗保定刘先主，占据西川定邦家。</w:t>
      </w:r>
    </w:p>
    <w:p>
      <w:pPr>
        <w:ind w:left="1260" w:hanging="1260"/>
      </w:pPr>
      <w:r>
        <w:rPr>
          <w:rFonts w:hint="eastAsia" w:ascii="宋体" w:hAnsi="宋体" w:cs="宋体"/>
          <w:color w:val="000000"/>
          <w:szCs w:val="21"/>
        </w:rPr>
        <w:t>魏延</w:t>
      </w:r>
      <w:r>
        <w:rPr>
          <w:rFonts w:hint="eastAsia" w:ascii="宋体" w:hAnsi="宋体" w:cs="宋体"/>
          <w:color w:val="000000"/>
          <w:szCs w:val="21"/>
        </w:rPr>
        <w:tab/>
      </w:r>
      <w:r>
        <w:rPr>
          <w:rFonts w:hint="eastAsia" w:ascii="宋体" w:hAnsi="宋体" w:cs="宋体"/>
          <w:color w:val="000000"/>
          <w:szCs w:val="21"/>
        </w:rPr>
        <w:t>某乃西蜀大将魏延，奉了军师将令，命俺挡住蛮王孟获，不要临阵交锋；又道贼心性多疑，必要自退。我不免照书行事。</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报，蛮兵退去。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且住，果然不出军师妙算，趁此追杀前去。众将官，杀!</w:t>
      </w:r>
    </w:p>
    <w:p>
      <w:pPr>
        <w:ind w:left="1260" w:hanging="1260"/>
      </w:pPr>
      <w:r>
        <w:rPr>
          <w:rFonts w:hint="eastAsia" w:ascii="宋体" w:hAnsi="宋体" w:cs="宋体"/>
          <w:color w:val="000000"/>
          <w:szCs w:val="21"/>
        </w:rPr>
        <w:t>(魏延</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净扮</w:t>
      </w:r>
      <w:r>
        <w:rPr>
          <w:rFonts w:hint="eastAsia"/>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都蛮王孟获，今有北魏皇帝聘请孤家帮助，因此领了蛮兵十万攻打川南四郡。孤自安营以来，蜀将并不出马交锋，见他军马每日左出右入，右入左出，不知是何缘故。孤家素闻诸葛亮诡计多端，不要入他圈套，孤不免将人马撤回，暂归蛮洞，再作计较。</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报，蜀兵追杀前来。</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嘟，众蛮兵，迎上前去。</w:t>
      </w:r>
    </w:p>
    <w:p>
      <w:pPr>
        <w:ind w:left="1260" w:hanging="1260"/>
      </w:pPr>
      <w:r>
        <w:rPr>
          <w:rFonts w:hint="eastAsia" w:ascii="宋体" w:hAnsi="宋体" w:cs="宋体"/>
          <w:szCs w:val="21"/>
        </w:rPr>
        <w:t>(魏延、众人</w:t>
      </w:r>
      <w:r>
        <w:rPr>
          <w:rFonts w:hint="eastAsia" w:ascii="楷体" w:hAnsi="楷体" w:eastAsia="楷体" w:cs="楷体"/>
          <w:szCs w:val="21"/>
        </w:rPr>
        <w:t>会阵上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蜀将通名。</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听者，某乃西蜀大将魏延，尔知道某家厉害</w:t>
      </w:r>
      <w:r>
        <w:rPr>
          <w:rStyle w:val="66"/>
          <w:rFonts w:ascii="宋体" w:hAnsi="宋体" w:cs="宋体"/>
          <w:szCs w:val="21"/>
        </w:rPr>
        <w:footnoteReference w:id="263"/>
      </w:r>
      <w:r>
        <w:rPr>
          <w:rFonts w:hint="eastAsia" w:ascii="宋体" w:hAnsi="宋体" w:cs="宋体"/>
          <w:szCs w:val="21"/>
        </w:rPr>
        <w:t>，快些下马受死。</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魏延，孤家开恩，饶尔不死，竟敢大胆追赶孤王，前来送死。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住了，蛮贼无故兴兵，助逆侵犯边界，占据疆土。要想逃走，留下尔的人头。</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少要多言，看枪(</w:t>
      </w:r>
      <w:r>
        <w:rPr>
          <w:rFonts w:hint="eastAsia" w:ascii="楷体" w:hAnsi="楷体" w:eastAsia="楷体" w:cs="楷体"/>
          <w:szCs w:val="21"/>
        </w:rPr>
        <w:t>或</w:t>
      </w:r>
      <w:r>
        <w:rPr>
          <w:rFonts w:hint="eastAsia" w:ascii="宋体" w:hAnsi="宋体" w:cs="宋体"/>
          <w:szCs w:val="21"/>
        </w:rPr>
        <w:t>：看刀)。</w:t>
      </w:r>
    </w:p>
    <w:p>
      <w:pPr>
        <w:ind w:left="1260" w:hanging="1260"/>
      </w:pPr>
      <w:r>
        <w:rPr>
          <w:rFonts w:hint="eastAsia" w:ascii="宋体" w:hAnsi="宋体" w:cs="宋体"/>
          <w:szCs w:val="21"/>
        </w:rPr>
        <w:t>(魏延、孟获</w:t>
      </w:r>
      <w:r>
        <w:rPr>
          <w:rFonts w:hint="eastAsia" w:ascii="楷体" w:hAnsi="楷体" w:eastAsia="楷体" w:cs="楷体"/>
          <w:szCs w:val="21"/>
        </w:rPr>
        <w:t>二人开打</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手下站门</w:t>
      </w:r>
      <w:r>
        <w:rPr>
          <w:rFonts w:hint="eastAsia" w:ascii="楷体" w:hAnsi="楷体" w:eastAsia="楷体" w:cs="楷体"/>
          <w:szCs w:val="21"/>
        </w:rPr>
        <w:t>上</w:t>
      </w:r>
      <w:r>
        <w:rPr>
          <w:rFonts w:hint="eastAsia" w:ascii="宋体" w:hAnsi="宋体" w:cs="宋体"/>
          <w:szCs w:val="21"/>
        </w:rPr>
        <w:t>，关兴、张苞</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俺，张苞。</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俺，关兴。</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贤弟请了。</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你我奉了军师将令，带领人马四路接应。适才探马报道：魏延追赶蛮王孟获，不知胜败如何。</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你我前去接应。前去接应杀退那贼。</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好，就此迎上前去。</w:t>
      </w:r>
    </w:p>
    <w:p>
      <w:pPr>
        <w:ind w:left="1260" w:hanging="1260"/>
      </w:pPr>
      <w:r>
        <w:rPr>
          <w:rFonts w:hint="eastAsia" w:ascii="宋体" w:hAnsi="宋体" w:cs="宋体"/>
          <w:szCs w:val="21"/>
        </w:rPr>
        <w:t>张苞、关兴</w:t>
      </w:r>
      <w:r>
        <w:rPr>
          <w:rFonts w:hint="eastAsia" w:ascii="宋体" w:hAnsi="宋体" w:cs="宋体"/>
          <w:szCs w:val="21"/>
        </w:rPr>
        <w:tab/>
      </w:r>
      <w:r>
        <w:rPr>
          <w:rFonts w:hint="eastAsia" w:ascii="宋体" w:hAnsi="宋体" w:cs="宋体"/>
          <w:szCs w:val="21"/>
        </w:rPr>
        <w:t>众将官，杀上前去。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hint="eastAsia" w:ascii="华文仿宋" w:hAnsi="华文仿宋" w:eastAsia="华文仿宋" w:cs="宋体"/>
          <w:szCs w:val="21"/>
        </w:rPr>
        <w:t>连场</w:t>
      </w:r>
      <w:r>
        <w:rPr>
          <w:rFonts w:hint="eastAsia"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魏延，关兴、张苞</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挑开起打</w:t>
      </w: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孟获，孟获</w:t>
      </w:r>
      <w:r>
        <w:rPr>
          <w:rFonts w:hint="eastAsia" w:ascii="楷体" w:hAnsi="楷体" w:eastAsia="楷体" w:cs="楷体"/>
          <w:szCs w:val="21"/>
        </w:rPr>
        <w:t>败下</w:t>
      </w:r>
      <w:r>
        <w:rPr>
          <w:rFonts w:hint="eastAsia" w:ascii="宋体" w:hAnsi="宋体" w:cs="宋体"/>
          <w:szCs w:val="21"/>
        </w:rPr>
        <w:t>，关兴、张苞、魏延</w:t>
      </w:r>
      <w:r>
        <w:rPr>
          <w:rFonts w:hint="eastAsia" w:ascii="楷体" w:hAnsi="楷体" w:eastAsia="楷体" w:cs="楷体"/>
          <w:szCs w:val="21"/>
        </w:rPr>
        <w:t>追下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(众、祝融夫人</w:t>
      </w:r>
      <w:r>
        <w:rPr>
          <w:rFonts w:hint="eastAsia" w:ascii="楷体" w:hAnsi="楷体" w:eastAsia="楷体" w:cs="楷体"/>
          <w:szCs w:val="21"/>
        </w:rPr>
        <w:t>上</w:t>
      </w:r>
      <w:r>
        <w:rPr>
          <w:rFonts w:hint="eastAsia" w:ascii="宋体" w:hAnsi="宋体" w:cs="宋体"/>
          <w:szCs w:val="21"/>
        </w:rPr>
        <w:t>，报子报</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报，大王遭了围困。</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蛮兵们。</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有。</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孟获、孟优，旦</w:t>
      </w:r>
      <w:r>
        <w:rPr>
          <w:rFonts w:hint="eastAsia" w:ascii="楷体" w:hAnsi="楷体" w:eastAsia="楷体" w:cs="楷体"/>
          <w:szCs w:val="21"/>
        </w:rPr>
        <w:t>上救下</w:t>
      </w:r>
      <w:r>
        <w:rPr>
          <w:rFonts w:hint="eastAsia" w:ascii="宋体" w:hAnsi="宋体" w:cs="宋体"/>
          <w:szCs w:val="21"/>
        </w:rPr>
        <w:t>；关兴、张苞</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与</w:t>
      </w:r>
      <w:r>
        <w:rPr>
          <w:rFonts w:hint="eastAsia" w:ascii="宋体" w:hAnsi="宋体" w:cs="宋体"/>
          <w:szCs w:val="21"/>
        </w:rPr>
        <w:t>魏延</w:t>
      </w:r>
      <w:r>
        <w:rPr>
          <w:rFonts w:hint="eastAsia" w:ascii="楷体" w:hAnsi="楷体" w:eastAsia="楷体" w:cs="楷体"/>
          <w:szCs w:val="21"/>
        </w:rPr>
        <w:t>架住</w:t>
      </w:r>
      <w:r>
        <w:rPr>
          <w:rFonts w:hint="eastAsia" w:ascii="宋体" w:hAnsi="宋体" w:cs="宋体"/>
          <w:szCs w:val="21"/>
        </w:rPr>
        <w:t>，</w:t>
      </w:r>
      <w:r>
        <w:rPr>
          <w:rFonts w:hint="eastAsia" w:ascii="楷体" w:hAnsi="楷体" w:eastAsia="楷体" w:cs="楷体"/>
          <w:szCs w:val="21"/>
        </w:rPr>
        <w:t>磕开</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杀来杀去，杀出一个蛮婆来了。呔，那蛮婆少要送死，老爷开恩饶你去罢。</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住着。我乃都蛮王孟获之妻祝融夫人是也。你们知道咱家厉害，就在马前磕头饶你们不死。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休得胡言，放马过来。</w:t>
      </w:r>
    </w:p>
    <w:p>
      <w:pPr>
        <w:ind w:left="1260" w:hanging="1260"/>
      </w:pPr>
      <w:r>
        <w:rPr>
          <w:rFonts w:hint="eastAsia" w:ascii="宋体" w:hAnsi="宋体" w:cs="宋体"/>
          <w:szCs w:val="21"/>
        </w:rPr>
        <w:t>(魏延、祝融夫人</w:t>
      </w:r>
      <w:r>
        <w:rPr>
          <w:rFonts w:hint="eastAsia" w:ascii="楷体" w:hAnsi="楷体" w:eastAsia="楷体" w:cs="楷体"/>
          <w:szCs w:val="21"/>
        </w:rPr>
        <w:t>开打</w:t>
      </w:r>
      <w:r>
        <w:rPr>
          <w:rFonts w:hint="eastAsia" w:ascii="宋体" w:hAnsi="宋体" w:cs="宋体"/>
          <w:szCs w:val="21"/>
        </w:rPr>
        <w:t>，关兴、张苞</w:t>
      </w:r>
      <w:r>
        <w:rPr>
          <w:rFonts w:hint="eastAsia" w:ascii="楷体" w:hAnsi="楷体" w:eastAsia="楷体" w:cs="楷体"/>
          <w:szCs w:val="21"/>
        </w:rPr>
        <w:t>上战介</w:t>
      </w:r>
      <w:r>
        <w:rPr>
          <w:rFonts w:hint="eastAsia" w:ascii="宋体" w:hAnsi="宋体" w:cs="宋体"/>
          <w:szCs w:val="21"/>
        </w:rPr>
        <w:t>；蛮众</w:t>
      </w:r>
      <w:r>
        <w:rPr>
          <w:rFonts w:hint="eastAsia" w:ascii="楷体" w:hAnsi="楷体" w:eastAsia="楷体" w:cs="楷体"/>
          <w:szCs w:val="21"/>
        </w:rPr>
        <w:t>败下</w:t>
      </w:r>
      <w:r>
        <w:rPr>
          <w:rFonts w:hint="eastAsia" w:ascii="宋体" w:hAnsi="宋体" w:cs="宋体"/>
          <w:szCs w:val="21"/>
        </w:rPr>
        <w:t>，蜀众</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这厮们果然厉害，待咱家飞刀伤他便了。</w:t>
      </w:r>
    </w:p>
    <w:p>
      <w:pPr>
        <w:ind w:left="1260" w:hanging="1260"/>
      </w:pPr>
      <w:r>
        <w:rPr>
          <w:rFonts w:hint="eastAsia" w:ascii="宋体" w:hAnsi="宋体" w:cs="宋体"/>
          <w:szCs w:val="21"/>
        </w:rPr>
        <w:t>(张苞等</w:t>
      </w:r>
      <w:r>
        <w:rPr>
          <w:rFonts w:hint="eastAsia" w:ascii="楷体" w:hAnsi="楷体" w:eastAsia="楷体" w:cs="楷体"/>
          <w:szCs w:val="21"/>
        </w:rPr>
        <w:t>追上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看咱家飞刀取你。</w:t>
      </w:r>
    </w:p>
    <w:p>
      <w:pPr>
        <w:ind w:left="1260" w:hanging="1260"/>
      </w:pPr>
      <w:r>
        <w:rPr>
          <w:rFonts w:hint="eastAsia" w:ascii="宋体" w:hAnsi="宋体" w:cs="宋体"/>
          <w:szCs w:val="21"/>
        </w:rPr>
        <w:t>(张苞</w:t>
      </w:r>
      <w:r>
        <w:rPr>
          <w:rFonts w:hint="eastAsia" w:ascii="楷体" w:hAnsi="楷体" w:eastAsia="楷体" w:cs="楷体"/>
          <w:szCs w:val="21"/>
        </w:rPr>
        <w:t>坠马介</w:t>
      </w:r>
      <w:r>
        <w:rPr>
          <w:rFonts w:hint="eastAsia" w:ascii="宋体" w:hAnsi="宋体" w:cs="宋体"/>
          <w:szCs w:val="21"/>
        </w:rPr>
        <w:t>，众</w:t>
      </w:r>
      <w:r>
        <w:rPr>
          <w:rFonts w:hint="eastAsia" w:ascii="楷体" w:hAnsi="楷体" w:eastAsia="楷体" w:cs="楷体"/>
          <w:szCs w:val="21"/>
        </w:rPr>
        <w:t>救下</w:t>
      </w: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孟获，蛮众</w:t>
      </w:r>
      <w:r>
        <w:rPr>
          <w:rFonts w:hint="eastAsia" w:ascii="楷体" w:hAnsi="楷体" w:eastAsia="楷体" w:cs="楷体"/>
          <w:szCs w:val="21"/>
        </w:rPr>
        <w:t>随下</w:t>
      </w:r>
      <w:r>
        <w:rPr>
          <w:rFonts w:hint="eastAsia" w:ascii="宋体" w:hAnsi="宋体" w:cs="宋体"/>
          <w:szCs w:val="21"/>
        </w:rPr>
        <w:t>；魏延、众</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张小将军怎么样了?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末将身无伤损，可惜战马被她杀死。</w:t>
      </w:r>
    </w:p>
    <w:p>
      <w:pPr>
        <w:ind w:left="1260" w:hanging="1260"/>
      </w:pPr>
      <w:r>
        <w:rPr>
          <w:rFonts w:hint="eastAsia" w:ascii="宋体" w:hAnsi="宋体" w:cs="宋体"/>
          <w:szCs w:val="21"/>
        </w:rPr>
        <w:t>魏延、关兴</w:t>
      </w:r>
      <w:r>
        <w:rPr>
          <w:rFonts w:hint="eastAsia" w:ascii="宋体" w:hAnsi="宋体" w:cs="宋体"/>
          <w:szCs w:val="21"/>
        </w:rPr>
        <w:tab/>
      </w:r>
      <w:r>
        <w:rPr>
          <w:rFonts w:hint="eastAsia" w:ascii="宋体" w:hAnsi="宋体" w:cs="宋体"/>
          <w:szCs w:val="21"/>
        </w:rPr>
        <w:t>此乃万幸。谢天谢地。</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快快换马。待俺追上蛮妇，好报杀马之仇。</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将军不必如此，天色已晚，道路不明，趁此收兵。</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老将军之言甚是。</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便宜了蛮婆。</w:t>
      </w:r>
    </w:p>
    <w:p>
      <w:pPr>
        <w:ind w:left="1260" w:hanging="1260"/>
      </w:pPr>
      <w:r>
        <w:rPr>
          <w:rFonts w:hint="eastAsia" w:ascii="宋体" w:hAnsi="宋体" w:cs="宋体"/>
          <w:szCs w:val="21"/>
        </w:rPr>
        <w:t>魏延、关兴、张苞</w:t>
      </w:r>
      <w:r>
        <w:rPr>
          <w:rFonts w:hint="eastAsia" w:ascii="宋体" w:hAnsi="宋体" w:cs="宋体"/>
          <w:szCs w:val="21"/>
        </w:rPr>
        <w:tab/>
      </w:r>
      <w:r>
        <w:rPr>
          <w:rFonts w:hint="eastAsia" w:ascii="宋体" w:hAnsi="宋体" w:cs="宋体"/>
          <w:szCs w:val="21"/>
        </w:rPr>
        <w:t>众将官，收兵。</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(祝融夫人</w:t>
      </w:r>
      <w:r>
        <w:rPr>
          <w:rFonts w:hint="eastAsia" w:ascii="楷体" w:hAnsi="楷体" w:eastAsia="楷体" w:cs="楷体"/>
          <w:szCs w:val="21"/>
        </w:rPr>
        <w:t>搀</w:t>
      </w:r>
      <w:r>
        <w:rPr>
          <w:rFonts w:hint="eastAsia" w:ascii="宋体" w:hAnsi="宋体" w:cs="宋体"/>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孤自兴兵以来，从无如此大败，似这等狼狈不堪，有何颜面回见各家洞主。我不免碰死了罢。</w:t>
      </w:r>
    </w:p>
    <w:p>
      <w:pPr>
        <w:ind w:left="1260" w:hanging="1260"/>
      </w:pP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大王不要如此短见，自古道：军家胜败乃古之常理。依咱主意，暂将人马撤回蛮洞，养足锐气，平整人马，再来报仇不迟。</w:t>
      </w:r>
    </w:p>
    <w:p>
      <w:pPr>
        <w:ind w:left="1260" w:hanging="1260"/>
      </w:pPr>
      <w:r>
        <w:rPr>
          <w:rFonts w:hint="eastAsia" w:ascii="宋体" w:hAnsi="宋体" w:cs="宋体"/>
          <w:szCs w:val="21"/>
        </w:rPr>
        <w:t>孟获</w:t>
      </w:r>
      <w:r>
        <w:rPr>
          <w:rFonts w:hint="eastAsia" w:ascii="宋体" w:hAnsi="宋体" w:cs="宋体"/>
          <w:szCs w:val="21"/>
        </w:rPr>
        <w:tab/>
      </w:r>
      <w:r>
        <w:rPr>
          <w:szCs w:val="21"/>
        </w:rPr>
        <w:t>&lt;</w:t>
      </w:r>
      <w:r>
        <w:rPr>
          <w:rFonts w:eastAsia="楷体" w:cs="楷体"/>
          <w:b/>
          <w:szCs w:val="21"/>
        </w:rPr>
        <w:t>叫头</w:t>
      </w:r>
      <w:r>
        <w:rPr>
          <w:szCs w:val="21"/>
        </w:rPr>
        <w:t>&gt;</w:t>
      </w:r>
      <w:r>
        <w:rPr>
          <w:rFonts w:hint="eastAsia" w:ascii="宋体" w:hAnsi="宋体" w:cs="宋体"/>
          <w:szCs w:val="21"/>
        </w:rPr>
        <w:t>诸葛亮，孔明!</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孤家与你誓不两立也。</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走了的好。</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悄悄地收兵。</w:t>
      </w:r>
    </w:p>
    <w:p>
      <w:pPr>
        <w:ind w:left="1260" w:hanging="1260"/>
      </w:pPr>
      <w:r>
        <w:rPr>
          <w:rFonts w:hint="eastAsia" w:ascii="宋体" w:hAnsi="宋体" w:cs="宋体"/>
          <w:szCs w:val="21"/>
        </w:rPr>
        <w:t>(孟获、祝融夫人</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净扮</w:t>
      </w:r>
      <w:r>
        <w:rPr>
          <w:rFonts w:hint="eastAsia" w:ascii="宋体" w:hAnsi="宋体" w:cs="宋体"/>
          <w:szCs w:val="21"/>
        </w:rPr>
        <w:t>孙权</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]坐镇江东，三分鼎；半壁山河。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)陆逊年幼智超群，蜀兵百万尽皆焚。看来孤王有福分，刘备命丧白帝城。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孤，孙权，今有曹丕聘孤兵伐西蜀，孤王难作决策，也曾命人探听各路消息，未见回报。</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(虞翻</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Style w:val="66"/>
          <w:rFonts w:ascii="楷体" w:hAnsi="楷体" w:eastAsia="楷体" w:cs="楷体"/>
          <w:szCs w:val="21"/>
        </w:rPr>
        <w:footnoteReference w:id="264"/>
      </w:r>
      <w:r>
        <w:rPr>
          <w:rFonts w:hint="eastAsia" w:ascii="宋体" w:hAnsi="宋体" w:cs="宋体"/>
          <w:szCs w:val="21"/>
        </w:rPr>
        <w:t>】奉使连朝暗徵听，不道诸葛果然能。忙上银安将情禀，见了主公说分明。</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虞翻参见主公。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命你徵听曹兵各路进取西蜀消息怎么样了?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主公容启：(</w:t>
      </w:r>
      <w:r>
        <w:rPr>
          <w:rFonts w:hint="eastAsia" w:ascii="楷体" w:hAnsi="楷体" w:eastAsia="楷体" w:cs="楷体"/>
          <w:szCs w:val="21"/>
        </w:rPr>
        <w:t>念</w:t>
      </w:r>
      <w:r>
        <w:rPr>
          <w:rFonts w:hint="eastAsia" w:ascii="宋体" w:hAnsi="宋体" w:cs="宋体"/>
          <w:szCs w:val="21"/>
        </w:rPr>
        <w:t>)曹兵四路寇蜀，诸葛调军相迎：马超西平退羌兵，疑兵孟获远遁；孟达推病不出，子龙拒走曹真。眼见四路尽解纷，谁与西蜀争胜。</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啊，听你所言，那西蜀四路的曹兵，竟多被孔明暗调兵马，全皆逐退了。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便是主公，幸喜听了陆逊之言，未曾动兵，不然今日也要羞归江东矣。</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果然。咳，孔明啊……你真有神通也。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】似此神通令人敬，堪笑曹丕枉用心。兴衰此际难拟定，</w:t>
      </w:r>
    </w:p>
    <w:p>
      <w:pPr>
        <w:ind w:left="1260" w:hanging="1260"/>
      </w:pPr>
      <w:r>
        <w:rPr>
          <w:rFonts w:hint="eastAsia" w:ascii="宋体" w:hAnsi="宋体" w:cs="宋体"/>
          <w:szCs w:val="21"/>
        </w:rPr>
        <w:t>(薛综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】狂儒胆敢来批鳞。</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臣薛综启事：今有西蜀邓芝特来请见主公。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他来见孤何意?</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此定是孔明遣他来作说客，退我第五路兵耳。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他来何以答之?</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依臣鄙意，可于殿前</w:t>
      </w:r>
      <w:r>
        <w:rPr>
          <w:rStyle w:val="66"/>
          <w:rFonts w:ascii="宋体" w:hAnsi="宋体" w:cs="宋体"/>
          <w:szCs w:val="21"/>
        </w:rPr>
        <w:footnoteReference w:id="265"/>
      </w:r>
      <w:r>
        <w:rPr>
          <w:rFonts w:hint="eastAsia" w:ascii="宋体" w:hAnsi="宋体" w:cs="宋体"/>
          <w:szCs w:val="21"/>
        </w:rPr>
        <w:t>设一大大油鼎，贮油数百斤，下用木炭烧得烈烈腾沸；再选身长面大</w:t>
      </w:r>
      <w:r>
        <w:rPr>
          <w:rStyle w:val="66"/>
          <w:rFonts w:ascii="宋体" w:hAnsi="宋体" w:cs="宋体"/>
          <w:szCs w:val="21"/>
        </w:rPr>
        <w:footnoteReference w:id="266"/>
      </w:r>
      <w:r>
        <w:rPr>
          <w:rFonts w:hint="eastAsia" w:ascii="宋体" w:hAnsi="宋体" w:cs="宋体"/>
          <w:szCs w:val="21"/>
        </w:rPr>
        <w:t>武士千人，执利刃从宫门直排至殿角，后唤邓芝入见。他自胆裂魂飞，彼若开言责以郦食其说齐故事，可效那田广旧例而烹之。看他怕也不怕。</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甚好。你就去传旨安排者。</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(虞翻</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你去候殿廷排列齐整，然后引那邓芝来见。</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(薛综</w:t>
      </w:r>
      <w:r>
        <w:rPr>
          <w:rFonts w:hint="eastAsia" w:ascii="楷体" w:hAnsi="楷体" w:eastAsia="楷体" w:cs="楷体"/>
          <w:szCs w:val="21"/>
        </w:rPr>
        <w:t>应下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建邺王气承天运，黄武称号顺人心。虽云蜀、魏峙如鼎，谁似孤江东群俊英。武略初仗周公瑾，他壮猷深谋谁比伦。曹兵百万犯吾境，势如压卵好惊人。天意存吴东风趁，火炬烧他无几存、若不是关公释曹命，魏家何能鼎足分。近日里全仗小陆逊，年幼智广独超群。刘备妄想报仇恨，连络七百结下营。猇亭用计火攻盛，蜀兵百万尽皆焚。看来孤王有福分，刘备命丧白帝城。眼前刘禅遣使命，孤岂做齐王烹郦生。銮杖此际排齐整，</w:t>
      </w:r>
    </w:p>
    <w:p>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值殿、</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执銮杖左右上</w:t>
      </w:r>
      <w:r>
        <w:rPr>
          <w:rFonts w:hint="eastAsia" w:ascii="宋体" w:hAnsi="宋体" w:cs="宋体"/>
          <w:szCs w:val="21"/>
        </w:rPr>
        <w:t>，</w:t>
      </w:r>
      <w:r>
        <w:rPr>
          <w:rFonts w:hint="eastAsia" w:ascii="楷体" w:hAnsi="楷体" w:eastAsia="楷体" w:cs="楷体"/>
          <w:szCs w:val="21"/>
        </w:rPr>
        <w:t>往内抄</w:t>
      </w:r>
      <w:r>
        <w:rPr>
          <w:rFonts w:hint="eastAsia" w:ascii="宋体" w:hAnsi="宋体" w:cs="宋体"/>
          <w:szCs w:val="21"/>
        </w:rPr>
        <w:t>；孙权</w:t>
      </w:r>
      <w:r>
        <w:rPr>
          <w:rFonts w:hint="eastAsia" w:ascii="楷体" w:hAnsi="楷体" w:eastAsia="楷体" w:cs="楷体"/>
          <w:szCs w:val="21"/>
        </w:rPr>
        <w:t>上高台</w:t>
      </w:r>
      <w:r>
        <w:rPr>
          <w:rFonts w:hint="eastAsia" w:ascii="宋体" w:hAnsi="宋体" w:cs="宋体"/>
          <w:szCs w:val="21"/>
        </w:rPr>
        <w:t>，众</w:t>
      </w:r>
      <w:r>
        <w:rPr>
          <w:rFonts w:hint="eastAsia" w:ascii="楷体" w:hAnsi="楷体" w:eastAsia="楷体" w:cs="楷体"/>
          <w:szCs w:val="21"/>
        </w:rPr>
        <w:t>在高台后</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抬油鼎上</w:t>
      </w:r>
      <w:r>
        <w:rPr>
          <w:rFonts w:hint="eastAsia" w:ascii="宋体" w:hAnsi="宋体" w:cs="宋体"/>
          <w:szCs w:val="21"/>
        </w:rPr>
        <w:t>，</w:t>
      </w:r>
      <w:r>
        <w:rPr>
          <w:rFonts w:hint="eastAsia" w:ascii="楷体" w:hAnsi="楷体" w:eastAsia="楷体" w:cs="楷体"/>
          <w:szCs w:val="21"/>
        </w:rPr>
        <w:t>放前中间</w:t>
      </w:r>
      <w:r>
        <w:rPr>
          <w:rFonts w:hint="eastAsia" w:ascii="宋体" w:hAnsi="宋体" w:cs="宋体"/>
          <w:szCs w:val="21"/>
        </w:rPr>
        <w:t>，虞翻、薛综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虞翻、薛综</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】器杖刀剑亮如银。殿角之下设油鼎，汤沸火烈焰腾腾。教那蜀使来认一认，方知东吴不虚名。</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来，</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】众卿替孤传一令，速宣邓芝来觐至尊。</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宣邓芝上殿。</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)来也。</w:t>
      </w:r>
    </w:p>
    <w:p>
      <w:pPr>
        <w:ind w:left="1260" w:hanging="1260"/>
      </w:pPr>
      <w:r>
        <w:rPr>
          <w:rFonts w:hint="eastAsia" w:ascii="宋体" w:hAnsi="宋体" w:cs="宋体"/>
          <w:szCs w:val="21"/>
        </w:rPr>
        <w:t>(邓芝</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】我自谓钦承皇王命，到此连合去灭魏人。只见他列杖设油鼎，这其间教我解不明。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且住，我今奉命而来，原想与他连合伐魏。看他不以礼待，反而列杖设鼎召我。呜哈哈哈……(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)孤身到虎穴，气节足凌云。从来试威武，岂能屈儒生。</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】孤身入了虎穴境，志谋气节贯凌云。撩袍端带金殿进，看那吴王怎样行。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啊大王，邓芝奉揖了。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呃嗯——你既奉使来朝，缘何见孤长揖不拜</w:t>
      </w:r>
      <w:r>
        <w:rPr>
          <w:rStyle w:val="66"/>
          <w:rFonts w:ascii="宋体" w:hAnsi="宋体" w:cs="宋体"/>
          <w:szCs w:val="21"/>
        </w:rPr>
        <w:footnoteReference w:id="267"/>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吾乃上国天使，来此小邦，汝不倒履相迎，便为不恭，何必拜汝。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哦，想尔</w:t>
      </w:r>
      <w:r>
        <w:rPr>
          <w:rStyle w:val="66"/>
          <w:rFonts w:ascii="宋体" w:hAnsi="宋体" w:cs="宋体"/>
          <w:szCs w:val="21"/>
        </w:rPr>
        <w:footnoteReference w:id="268"/>
      </w:r>
      <w:r>
        <w:rPr>
          <w:rFonts w:hint="eastAsia" w:ascii="宋体" w:hAnsi="宋体" w:cs="宋体"/>
          <w:szCs w:val="21"/>
        </w:rPr>
        <w:t>欲掉三寸之舌，意效郦生说齐王么?但孤非田广者比，汝却作了食其之惨。速赴鼎镬，毋得饶舌。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人人皆言东吴是个名贤之邦，今日一见，竟惧怕一儒生，何其鄙哉。</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寡人富有半壁山河，强有兵将数百余万，何惧一匹夫乎?量汝不过为诸葛亮来做说客，欲孤绝魏向蜀，可是么?</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嗯。吾实奉大汉丞相诸葛孔明钧旨，特为汝来陈说利害。请问近日还是向蜀乎，还是向魏乎?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而今曹丕据有中原，磐石之坚，尔那西蜀刘禅焉能与魏抗衡乎?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唉，鄙哉斯言也。夫魏虽窃据中原</w:t>
      </w:r>
      <w:r>
        <w:rPr>
          <w:rStyle w:val="66"/>
          <w:rFonts w:ascii="宋体" w:hAnsi="宋体" w:cs="宋体"/>
          <w:szCs w:val="21"/>
        </w:rPr>
        <w:footnoteReference w:id="269"/>
      </w:r>
      <w:r>
        <w:rPr>
          <w:rFonts w:hint="eastAsia" w:ascii="宋体" w:hAnsi="宋体" w:cs="宋体"/>
          <w:szCs w:val="21"/>
        </w:rPr>
        <w:t>，实为篡贼苗裔；蜀虽暂处西川，实为大汉帝脉。自上古以来，几见篡贼之后而能长享之理。</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】何故出言直不慎，全无高下枉批评。试问那王莽移汉鼎，他能可</w:t>
      </w:r>
      <w:r>
        <w:rPr>
          <w:rStyle w:val="66"/>
          <w:rFonts w:ascii="宋体" w:hAnsi="宋体" w:cs="宋体"/>
          <w:szCs w:val="21"/>
        </w:rPr>
        <w:footnoteReference w:id="270"/>
      </w:r>
      <w:r>
        <w:rPr>
          <w:rFonts w:hint="eastAsia" w:ascii="宋体" w:hAnsi="宋体" w:cs="宋体"/>
          <w:szCs w:val="21"/>
        </w:rPr>
        <w:t>遗享与子孙？一朝事败身家尽，惨祸波及家满门。曹丕贼目前似侥幸，我量他不久祸临身。炎汉昭穆承天运，不日旧业重复兴。凡有疑惑不自省，则恐怕前车覆而后车跟。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】他言出金石令人信，不似张、苏说连横</w:t>
      </w:r>
      <w:r>
        <w:rPr>
          <w:rStyle w:val="66"/>
          <w:rFonts w:ascii="宋体" w:hAnsi="宋体" w:cs="宋体"/>
          <w:szCs w:val="21"/>
        </w:rPr>
        <w:footnoteReference w:id="271"/>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邓芝。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】兴亡大势孤且不问，如今之势怎样行。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】承王问，芝直禀，非敢虚谬论世情：大王诚算命世主，吾丞相诚算佐命臣。一边仗有山川险，一边仗有江河奫</w:t>
      </w:r>
      <w:r>
        <w:rPr>
          <w:rStyle w:val="66"/>
          <w:rFonts w:ascii="宋体" w:hAnsi="宋体" w:cs="宋体"/>
          <w:szCs w:val="21"/>
        </w:rPr>
        <w:footnoteReference w:id="272"/>
      </w:r>
      <w:r>
        <w:rPr>
          <w:rFonts w:hint="eastAsia" w:ascii="宋体" w:hAnsi="宋体" w:cs="宋体"/>
          <w:szCs w:val="21"/>
        </w:rPr>
        <w:t>。若能连合为唇齿，兼併山河可二分。如或弃蜀归魏贼，我川兵不久顺流征。那时节蜀、魏同临境</w:t>
      </w:r>
      <w:r>
        <w:rPr>
          <w:rFonts w:hint="eastAsia" w:ascii="宋体" w:hAnsi="宋体" w:cs="宋体"/>
          <w:sz w:val="18"/>
          <w:szCs w:val="18"/>
        </w:rPr>
        <w:t>呃</w:t>
      </w:r>
      <w:r>
        <w:rPr>
          <w:rFonts w:hint="eastAsia" w:ascii="宋体" w:hAnsi="宋体" w:cs="宋体"/>
          <w:szCs w:val="21"/>
        </w:rPr>
        <w:t>，凭便是铁桶的山河也保不成。</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哦……罢!</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】孤便绝魏从伊请，谁为介绍两通情。</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】王欲使臣臣从命，若还疑臣便烹臣。</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】如不信臣即赴油鼎，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罢!</w:t>
      </w:r>
    </w:p>
    <w:p>
      <w:pPr>
        <w:ind w:left="1260" w:hanging="1260"/>
      </w:pPr>
      <w:r>
        <w:rPr>
          <w:rFonts w:hint="eastAsia" w:ascii="宋体" w:hAnsi="宋体" w:cs="宋体"/>
          <w:szCs w:val="21"/>
        </w:rPr>
        <w:t>(邓芝</w:t>
      </w:r>
      <w:r>
        <w:rPr>
          <w:rFonts w:hint="eastAsia" w:ascii="楷体" w:hAnsi="楷体" w:eastAsia="楷体" w:cs="楷体"/>
          <w:szCs w:val="21"/>
        </w:rPr>
        <w:t>扑鼎介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快快拉住。</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】先生自是有信人。</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将油鼎抬下，请邓先生上殿相见。</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，孙权</w:t>
      </w:r>
      <w:r>
        <w:rPr>
          <w:rFonts w:hint="eastAsia" w:ascii="楷体" w:hAnsi="楷体" w:eastAsia="楷体" w:cs="楷体"/>
          <w:szCs w:val="21"/>
        </w:rPr>
        <w:t>下位</w:t>
      </w:r>
      <w:r>
        <w:rPr>
          <w:rFonts w:hint="eastAsia" w:ascii="宋体" w:hAnsi="宋体" w:cs="宋体"/>
          <w:szCs w:val="21"/>
        </w:rPr>
        <w:t>，</w:t>
      </w:r>
      <w:r>
        <w:rPr>
          <w:rFonts w:hint="eastAsia" w:ascii="楷体" w:hAnsi="楷体" w:eastAsia="楷体" w:cs="楷体"/>
          <w:szCs w:val="21"/>
        </w:rPr>
        <w:t>吹打住</w:t>
      </w:r>
      <w:r>
        <w:rPr>
          <w:rFonts w:hint="eastAsia" w:ascii="宋体" w:hAnsi="宋体" w:cs="宋体"/>
          <w:szCs w:val="21"/>
        </w:rPr>
        <w:t>；校尉</w:t>
      </w:r>
      <w:r>
        <w:rPr>
          <w:rFonts w:hint="eastAsia" w:ascii="楷体" w:hAnsi="楷体" w:eastAsia="楷体" w:cs="楷体"/>
          <w:szCs w:val="21"/>
        </w:rPr>
        <w:t>抬鼎下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】你浩然之气令人敬，莫哂小量待高人。</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哎呀，大王过谦了。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先生一番金石之言，使孤顿开茅塞，从此吴、蜀连合，协力伐魏。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)承蒙金诺予，看太平有待。</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吩咐摆好，与先生接谈。</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多谢大王。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r>
        <w:rPr>
          <w:rFonts w:hint="eastAsia" w:ascii="楷体" w:hAnsi="楷体" w:eastAsia="楷体" w:cs="楷体"/>
          <w:szCs w:val="21"/>
        </w:rPr>
        <w:t>念</w:t>
      </w:r>
      <w:r>
        <w:rPr>
          <w:rFonts w:hint="eastAsia" w:ascii="宋体" w:hAnsi="宋体" w:cs="宋体"/>
          <w:szCs w:val="21"/>
        </w:rPr>
        <w:t>)从此蜀、吴连合定，孤与先生叙主宾。</w:t>
      </w:r>
    </w:p>
    <w:p>
      <w:pPr>
        <w:ind w:left="1260" w:hanging="1260"/>
      </w:pPr>
      <w:r>
        <w:rPr>
          <w:rFonts w:hint="eastAsia" w:ascii="宋体" w:hAnsi="宋体" w:cs="宋体"/>
          <w:szCs w:val="21"/>
        </w:rPr>
        <w:t>(孙权</w:t>
      </w:r>
      <w:r>
        <w:rPr>
          <w:rFonts w:hint="eastAsia" w:ascii="楷体" w:hAnsi="楷体" w:eastAsia="楷体" w:cs="楷体"/>
          <w:szCs w:val="21"/>
        </w:rPr>
        <w:t>拉</w:t>
      </w:r>
      <w:r>
        <w:rPr>
          <w:rFonts w:hint="eastAsia" w:ascii="宋体" w:hAnsi="宋体" w:cs="宋体"/>
          <w:szCs w:val="21"/>
        </w:rPr>
        <w:t>邓芝</w:t>
      </w:r>
      <w:r>
        <w:rPr>
          <w:rFonts w:hint="eastAsia" w:ascii="楷体" w:hAnsi="楷体" w:eastAsia="楷体" w:cs="楷体"/>
          <w:szCs w:val="21"/>
        </w:rPr>
        <w:t>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bookmarkStart w:id="300" w:name="_GoBack"/>
      <w:bookmarkEnd w:id="300"/>
    </w:p>
    <w:p>
      <w:pPr>
        <w:pageBreakBefore/>
        <w:jc w:val="center"/>
        <w:rPr>
          <w:rFonts w:ascii="华文仿宋" w:hAnsi="华文仿宋" w:eastAsia="华文仿宋" w:cs="华文仿宋"/>
          <w:szCs w:val="21"/>
        </w:rPr>
      </w:pPr>
      <w:bookmarkStart w:id="109" w:name="__RefHeading___Toc414518277"/>
      <w:bookmarkStart w:id="110" w:name="_Toc1922583720"/>
      <w:r>
        <w:rPr>
          <w:rStyle w:val="127"/>
          <w:rFonts w:hint="eastAsia"/>
        </w:rPr>
        <w:t xml:space="preserve">天水关 </w:t>
      </w:r>
      <w:r>
        <w:rPr>
          <w:rStyle w:val="127"/>
          <w:rFonts w:hint="eastAsia"/>
          <w:sz w:val="24"/>
          <w:szCs w:val="24"/>
        </w:rPr>
        <w:t>之</w:t>
      </w:r>
      <w:r>
        <w:rPr>
          <w:rStyle w:val="127"/>
          <w:rFonts w:hint="eastAsia"/>
        </w:rPr>
        <w:t xml:space="preserve"> 诸葛亮</w:t>
      </w:r>
      <w:bookmarkEnd w:id="109"/>
      <w:bookmarkEnd w:id="110"/>
      <w:r>
        <w:rPr>
          <w:rStyle w:val="66"/>
          <w:rFonts w:ascii="宋体" w:hAnsi="宋体"/>
          <w:sz w:val="32"/>
          <w:szCs w:val="32"/>
        </w:rPr>
        <w:footnoteReference w:id="273"/>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suppressAutoHyphens w:val="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带砺山河</w:t>
      </w:r>
      <w:r>
        <w:rPr>
          <w:rStyle w:val="66"/>
          <w:rFonts w:ascii="宋体" w:hAnsi="宋体" w:cs="宋体"/>
          <w:szCs w:val="21"/>
        </w:rPr>
        <w:footnoteReference w:id="274"/>
      </w:r>
      <w:r>
        <w:rPr>
          <w:rFonts w:ascii="宋体" w:hAnsi="宋体" w:cs="宋体"/>
          <w:szCs w:val="21"/>
        </w:rPr>
        <w:t>，掌丝纶，运筹帷幄。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：威权秉正，掌</w:t>
      </w:r>
      <w:r>
        <w:rPr>
          <w:rFonts w:ascii="宋体" w:hAnsi="宋体" w:cs="宋体"/>
          <w:szCs w:val="21"/>
        </w:rPr>
        <w:t>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运筹帷幄</w:t>
      </w:r>
      <w:r>
        <w:rPr>
          <w:rFonts w:hint="eastAsia" w:ascii="宋体" w:hAnsi="宋体" w:cs="宋体"/>
          <w:szCs w:val="21"/>
        </w:rPr>
        <w:t>，掌</w:t>
      </w:r>
      <w:r>
        <w:rPr>
          <w:rFonts w:ascii="宋体" w:hAnsi="宋体" w:cs="宋体"/>
          <w:szCs w:val="21"/>
        </w:rPr>
        <w:t>丝纶，</w:t>
      </w:r>
      <w:r>
        <w:rPr>
          <w:rFonts w:hint="eastAsia" w:ascii="宋体" w:hAnsi="宋体" w:cs="宋体"/>
          <w:szCs w:val="21"/>
        </w:rPr>
        <w:t>威权秉正。)</w:t>
      </w:r>
    </w:p>
    <w:p>
      <w:pPr>
        <w:suppressAutoHyphens w:val="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先王晏驾白帝城，托孤之事嘱孔明。身受皇恩无可报，忠心耿耿</w:t>
      </w:r>
      <w:r>
        <w:rPr>
          <w:rFonts w:hint="eastAsia" w:ascii="宋体" w:hAnsi="宋体" w:cs="宋体"/>
          <w:szCs w:val="21"/>
        </w:rPr>
        <w:t>扶</w:t>
      </w:r>
      <w:r>
        <w:rPr>
          <w:rFonts w:ascii="宋体" w:hAnsi="宋体" w:cs="宋体"/>
          <w:szCs w:val="21"/>
        </w:rPr>
        <w:t>后君。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：汉室纷纷齐弄谋，军中战马不停留。北魏东吴不扫定，黎民涂炭何日休。)</w:t>
      </w:r>
    </w:p>
    <w:p>
      <w:pPr>
        <w:widowControl/>
        <w:suppressAutoHyphens w:val="0"/>
      </w:pPr>
      <w:r>
        <w:rPr>
          <w:rFonts w:ascii="宋体" w:hAnsi="宋体" w:cs="宋体"/>
          <w:szCs w:val="21"/>
        </w:rPr>
        <w:t>山人复姓诸葛名亮，字孔明，道号卧龙。蒙先帝厚恩，三顾茅庐聘请下山，恢复汉室。老王宴驾，辅保幼主继位，重整汉室基业。今以魏、蜀、吴鼎足三分，昨日修下出师表章。启奏后主，兵出</w:t>
      </w:r>
      <w:r>
        <w:rPr>
          <w:rFonts w:hint="eastAsia" w:ascii="宋体" w:hAnsi="宋体" w:cs="宋体"/>
          <w:szCs w:val="21"/>
        </w:rPr>
        <w:t>祁</w:t>
      </w:r>
      <w:r>
        <w:rPr>
          <w:rFonts w:ascii="宋体" w:hAnsi="宋体" w:cs="宋体"/>
          <w:szCs w:val="21"/>
        </w:rPr>
        <w:t>山，征服中原。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：老夫</w:t>
      </w:r>
      <w:r>
        <w:rPr>
          <w:rFonts w:ascii="宋体" w:hAnsi="宋体" w:cs="宋体"/>
          <w:szCs w:val="21"/>
        </w:rPr>
        <w:t>诸葛亮。蒙先帝三顾</w:t>
      </w:r>
      <w:r>
        <w:rPr>
          <w:rFonts w:hint="eastAsia" w:ascii="宋体" w:hAnsi="宋体" w:cs="宋体"/>
          <w:szCs w:val="21"/>
        </w:rPr>
        <w:t>之恩，托孤之重。一要扫灭孙吴，二要</w:t>
      </w:r>
      <w:r>
        <w:rPr>
          <w:rFonts w:ascii="宋体" w:hAnsi="宋体" w:cs="宋体"/>
          <w:szCs w:val="21"/>
        </w:rPr>
        <w:t>恢复汉室。</w:t>
      </w:r>
      <w:r>
        <w:rPr>
          <w:rFonts w:hint="eastAsia" w:ascii="宋体" w:hAnsi="宋体" w:cs="宋体"/>
          <w:szCs w:val="21"/>
        </w:rPr>
        <w:t>前者平定孙、曹五路之兵</w:t>
      </w:r>
      <w:r>
        <w:rPr>
          <w:rFonts w:ascii="宋体" w:hAnsi="宋体" w:cs="宋体"/>
          <w:szCs w:val="21"/>
        </w:rPr>
        <w:t>，</w:t>
      </w:r>
      <w:r>
        <w:rPr>
          <w:rFonts w:hint="eastAsia" w:ascii="宋体" w:hAnsi="宋体" w:cs="宋体"/>
          <w:szCs w:val="21"/>
        </w:rPr>
        <w:t>刻今</w:t>
      </w:r>
      <w:r>
        <w:rPr>
          <w:rStyle w:val="66"/>
          <w:rFonts w:ascii="宋体" w:hAnsi="宋体" w:cs="宋体"/>
          <w:szCs w:val="21"/>
        </w:rPr>
        <w:footnoteReference w:id="275"/>
      </w:r>
      <w:r>
        <w:rPr>
          <w:rFonts w:hint="eastAsia" w:ascii="宋体" w:hAnsi="宋体" w:cs="宋体"/>
          <w:szCs w:val="21"/>
        </w:rPr>
        <w:t>蜀中安稳，为此写就</w:t>
      </w:r>
      <w:r>
        <w:rPr>
          <w:rFonts w:ascii="宋体" w:hAnsi="宋体" w:cs="宋体"/>
          <w:szCs w:val="21"/>
        </w:rPr>
        <w:t>出师表章。</w:t>
      </w:r>
      <w:r>
        <w:rPr>
          <w:rFonts w:hint="eastAsia" w:ascii="宋体" w:hAnsi="宋体" w:cs="宋体"/>
          <w:szCs w:val="21"/>
        </w:rPr>
        <w:t>呈请幼</w:t>
      </w:r>
      <w:r>
        <w:rPr>
          <w:rFonts w:ascii="宋体" w:hAnsi="宋体" w:cs="宋体"/>
          <w:szCs w:val="21"/>
        </w:rPr>
        <w:t>主，</w:t>
      </w:r>
      <w:r>
        <w:rPr>
          <w:rFonts w:hint="eastAsia" w:ascii="宋体" w:hAnsi="宋体" w:cs="宋体"/>
          <w:szCs w:val="21"/>
        </w:rPr>
        <w:t>准予</w:t>
      </w:r>
      <w:r>
        <w:rPr>
          <w:rFonts w:ascii="宋体" w:hAnsi="宋体" w:cs="宋体"/>
          <w:szCs w:val="21"/>
        </w:rPr>
        <w:t>兵出祁山。</w:t>
      </w:r>
      <w:r>
        <w:rPr>
          <w:rFonts w:hint="eastAsia" w:ascii="宋体" w:hAnsi="宋体" w:cs="宋体"/>
          <w:szCs w:val="21"/>
        </w:rPr>
        <w:t>)</w:t>
      </w:r>
    </w:p>
    <w:p>
      <w:pPr>
        <w:suppressAutoHyphens w:val="0"/>
        <w:ind w:left="1260" w:hanging="1260"/>
      </w:pPr>
      <w:r>
        <w:rPr>
          <w:rFonts w:ascii="宋体" w:hAnsi="宋体" w:cs="宋体"/>
          <w:szCs w:val="21"/>
        </w:rPr>
        <w:t>童儿，捧了表本、朝服，带路朝房去者。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：来，带好朝服，金殿见驾去者。)</w:t>
      </w:r>
    </w:p>
    <w:p>
      <w:pPr>
        <w:suppressAutoHyphens w:val="0"/>
        <w:ind w:left="1260" w:hanging="1260"/>
      </w:pPr>
      <w:r>
        <w:rPr>
          <w:rFonts w:ascii="宋体" w:hAnsi="宋体" w:cs="宋体"/>
          <w:szCs w:val="21"/>
        </w:rPr>
        <w:t>【</w:t>
      </w:r>
      <w:r>
        <w:rPr>
          <w:rFonts w:hint="eastAsia" w:ascii="楷体" w:hAnsi="楷体" w:eastAsia="楷体" w:cs="楷体"/>
          <w:szCs w:val="21"/>
        </w:rPr>
        <w:t>二黄</w:t>
      </w:r>
      <w:r>
        <w:rPr>
          <w:rFonts w:ascii="楷体" w:hAnsi="楷体" w:eastAsia="楷体" w:cs="楷体"/>
          <w:szCs w:val="21"/>
        </w:rPr>
        <w:t>摇板</w:t>
      </w:r>
      <w:r>
        <w:rPr>
          <w:rFonts w:ascii="宋体" w:hAnsi="宋体" w:cs="宋体"/>
          <w:szCs w:val="21"/>
        </w:rPr>
        <w:t>】蒙先主三顾请才下山林，白帝城托付事谨记在心。诸葛亮出祁山汉室整顿，怎能够辜负了托孤厚恩。</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：蒙圣恩</w:t>
      </w:r>
      <w:r>
        <w:rPr>
          <w:rFonts w:ascii="宋体" w:hAnsi="宋体" w:cs="宋体"/>
          <w:szCs w:val="21"/>
        </w:rPr>
        <w:t>三顾请才</w:t>
      </w:r>
      <w:r>
        <w:rPr>
          <w:rFonts w:hint="eastAsia" w:ascii="宋体" w:hAnsi="宋体" w:cs="宋体"/>
          <w:szCs w:val="21"/>
        </w:rPr>
        <w:t>把山下，承受那托孤恩怎敢有差。此一番上金殿参王见驾，但愿得扫北魏重整汉家。)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suppressAutoHyphens w:val="0"/>
        <w:ind w:left="1260" w:hanging="1260"/>
      </w:pPr>
      <w:r>
        <w:rPr>
          <w:rFonts w:ascii="宋体" w:hAnsi="宋体" w:cs="宋体"/>
          <w:szCs w:val="21"/>
        </w:rPr>
        <w:t>嗯哼!</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手捧出师表，把本奏当朝。</w:t>
      </w:r>
    </w:p>
    <w:p>
      <w:pPr>
        <w:suppressAutoHyphens w:val="0"/>
        <w:ind w:left="1260" w:hanging="1260"/>
      </w:pPr>
      <w:r>
        <w:rPr>
          <w:rFonts w:ascii="宋体" w:hAnsi="宋体" w:cs="宋体"/>
          <w:szCs w:val="21"/>
        </w:rPr>
        <w:t>臣，诸葛亮见驾</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：老臣见驾)</w:t>
      </w:r>
      <w:r>
        <w:rPr>
          <w:rFonts w:ascii="宋体" w:hAnsi="宋体" w:cs="宋体"/>
          <w:szCs w:val="21"/>
        </w:rPr>
        <w:t>。吾主万岁。</w:t>
      </w:r>
    </w:p>
    <w:p>
      <w:pPr>
        <w:suppressAutoHyphens w:val="0"/>
        <w:ind w:left="1260" w:hanging="1260"/>
      </w:pPr>
      <w:r>
        <w:rPr>
          <w:rFonts w:ascii="宋体" w:hAnsi="宋体" w:cs="宋体"/>
          <w:szCs w:val="21"/>
        </w:rPr>
        <w:t>万万岁。</w:t>
      </w:r>
    </w:p>
    <w:p>
      <w:pPr>
        <w:suppressAutoHyphens w:val="0"/>
        <w:ind w:left="1260" w:hanging="1260"/>
      </w:pPr>
      <w:r>
        <w:rPr>
          <w:rFonts w:ascii="宋体" w:hAnsi="宋体" w:cs="宋体"/>
          <w:szCs w:val="21"/>
        </w:rPr>
        <w:t>谢</w:t>
      </w:r>
      <w:r>
        <w:rPr>
          <w:rFonts w:hint="eastAsia" w:ascii="宋体" w:hAnsi="宋体" w:cs="宋体"/>
          <w:szCs w:val="21"/>
        </w:rPr>
        <w:t>座</w:t>
      </w:r>
      <w:r>
        <w:rPr>
          <w:rFonts w:ascii="宋体" w:hAnsi="宋体" w:cs="宋体"/>
          <w:szCs w:val="21"/>
        </w:rPr>
        <w:t>。</w:t>
      </w:r>
    </w:p>
    <w:p>
      <w:pPr>
        <w:suppressAutoHyphens w:val="0"/>
        <w:ind w:left="1260" w:hanging="1260"/>
      </w:pPr>
      <w:r>
        <w:rPr>
          <w:rFonts w:hint="eastAsia" w:ascii="宋体" w:hAnsi="宋体" w:cs="宋体"/>
          <w:szCs w:val="21"/>
        </w:rPr>
        <w:t>为</w:t>
      </w:r>
      <w:r>
        <w:rPr>
          <w:rFonts w:ascii="宋体" w:hAnsi="宋体" w:cs="宋体"/>
          <w:szCs w:val="21"/>
        </w:rPr>
        <w:t>臣修下出师表章，启奏万岁，龙目御览。</w:t>
      </w:r>
    </w:p>
    <w:p>
      <w:pPr>
        <w:suppressAutoHyphens w:val="0"/>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……寡人怎生舍得。)</w:t>
      </w:r>
    </w:p>
    <w:p>
      <w:pPr>
        <w:suppressAutoHyphens w:val="0"/>
        <w:ind w:left="1260" w:hanging="1260"/>
      </w:pPr>
      <w:r>
        <w:rPr>
          <w:rFonts w:ascii="宋体" w:hAnsi="宋体" w:cs="宋体"/>
          <w:szCs w:val="21"/>
        </w:rPr>
        <w:t>陛下!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：万岁呀!)</w:t>
      </w:r>
    </w:p>
    <w:p>
      <w:pPr>
        <w:suppressAutoHyphens w:val="0"/>
        <w:ind w:left="1260" w:hanging="1260"/>
      </w:pPr>
      <w:r>
        <w:rPr>
          <w:rFonts w:ascii="宋体" w:hAnsi="宋体" w:cs="宋体"/>
          <w:szCs w:val="21"/>
        </w:rPr>
        <w:t>【</w:t>
      </w:r>
      <w:r>
        <w:rPr>
          <w:rFonts w:ascii="楷体" w:hAnsi="楷体" w:eastAsia="楷体" w:cs="楷体"/>
          <w:szCs w:val="21"/>
        </w:rPr>
        <w:t>二黄慢板</w:t>
      </w:r>
      <w:r>
        <w:rPr>
          <w:rFonts w:ascii="宋体" w:hAnsi="宋体" w:cs="宋体"/>
          <w:szCs w:val="21"/>
        </w:rPr>
        <w:t>】先帝爷白帝城龙归海境，传口诏命老臣常挂</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：时刻)</w:t>
      </w:r>
      <w:r>
        <w:rPr>
          <w:rFonts w:ascii="宋体" w:hAnsi="宋体" w:cs="宋体"/>
          <w:szCs w:val="21"/>
        </w:rPr>
        <w:t>在心。命老臣</w:t>
      </w:r>
      <w:r>
        <w:rPr>
          <w:rFonts w:hint="eastAsia" w:ascii="宋体" w:hAnsi="宋体" w:cs="宋体"/>
          <w:szCs w:val="21"/>
        </w:rPr>
        <w:t>辅</w:t>
      </w:r>
      <w:r>
        <w:rPr>
          <w:rFonts w:ascii="宋体" w:hAnsi="宋体" w:cs="宋体"/>
          <w:szCs w:val="21"/>
        </w:rPr>
        <w:t>陛下汉室重整，命老臣把孙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命老臣</w:t>
      </w:r>
      <w:r>
        <w:rPr>
          <w:rFonts w:hint="eastAsia" w:ascii="宋体" w:hAnsi="宋体" w:cs="宋体"/>
          <w:szCs w:val="21"/>
        </w:rPr>
        <w:t>辅我主社稷</w:t>
      </w:r>
      <w:r>
        <w:rPr>
          <w:rFonts w:ascii="宋体" w:hAnsi="宋体" w:cs="宋体"/>
          <w:szCs w:val="21"/>
        </w:rPr>
        <w:t>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ascii="宋体" w:hAnsi="宋体" w:cs="宋体"/>
          <w:szCs w:val="21"/>
        </w:rPr>
        <w:t>出师表并无有别端议论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：别桩议论)</w:t>
      </w:r>
      <w:r>
        <w:rPr>
          <w:rFonts w:ascii="宋体" w:hAnsi="宋体" w:cs="宋体"/>
          <w:szCs w:val="21"/>
        </w:rPr>
        <w:t>，望陛下准臣本臣要发兵。</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】食君禄当报效臣把忠尽，臣怎敢劳陛下长亭饯行。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】接过了吾主爷皇封御饮，便转身祭过了旗纛尊神。</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】我朝中有二臣忠心耿耿，蒋公琰</w:t>
      </w:r>
      <w:r>
        <w:rPr>
          <w:rFonts w:hint="eastAsia" w:ascii="宋体" w:hAnsi="宋体" w:cs="宋体"/>
          <w:szCs w:val="21"/>
        </w:rPr>
        <w:t>、</w:t>
      </w:r>
      <w:r>
        <w:rPr>
          <w:rFonts w:ascii="宋体" w:hAnsi="宋体" w:cs="宋体"/>
          <w:szCs w:val="21"/>
        </w:rPr>
        <w:t>费文</w:t>
      </w:r>
      <w:r>
        <w:rPr>
          <w:rFonts w:hint="eastAsia" w:ascii="宋体" w:hAnsi="宋体" w:cs="宋体"/>
          <w:szCs w:val="21"/>
        </w:rPr>
        <w:t>伟</w:t>
      </w:r>
      <w:r>
        <w:rPr>
          <w:rFonts w:ascii="宋体" w:hAnsi="宋体" w:cs="宋体"/>
          <w:szCs w:val="21"/>
        </w:rPr>
        <w:t>两大贤臣。主临朝大小事与他们议论，宫中的事阃外事依理</w:t>
      </w:r>
      <w:r>
        <w:rPr>
          <w:rStyle w:val="66"/>
          <w:rFonts w:ascii="宋体" w:hAnsi="宋体" w:cs="宋体"/>
          <w:szCs w:val="21"/>
        </w:rPr>
        <w:footnoteReference w:id="276"/>
      </w:r>
      <w:r>
        <w:rPr>
          <w:rFonts w:ascii="宋体" w:hAnsi="宋体" w:cs="宋体"/>
          <w:szCs w:val="21"/>
        </w:rPr>
        <w:t>而行。</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】请我主龙驾归臣要发兵</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：臣要启程)</w:t>
      </w:r>
      <w:r>
        <w:rPr>
          <w:rFonts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】传一令众将官齐跨金镫，</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】文武官且免送响炮</w:t>
      </w:r>
      <w:r>
        <w:rPr>
          <w:rFonts w:hint="eastAsia" w:ascii="宋体" w:hAnsi="宋体" w:cs="宋体"/>
          <w:szCs w:val="21"/>
        </w:rPr>
        <w:t>启程(</w:t>
      </w:r>
      <w:r>
        <w:rPr>
          <w:rFonts w:hint="eastAsia" w:ascii="楷体" w:hAnsi="楷体" w:eastAsia="楷体" w:cs="楷体"/>
          <w:szCs w:val="21"/>
        </w:rPr>
        <w:t>或</w:t>
      </w:r>
      <w:r>
        <w:rPr>
          <w:rFonts w:hint="eastAsia" w:ascii="宋体" w:hAnsi="宋体" w:cs="宋体"/>
          <w:szCs w:val="21"/>
        </w:rPr>
        <w:t>：响炮起营)</w:t>
      </w:r>
      <w:r>
        <w:rPr>
          <w:rFonts w:ascii="宋体" w:hAnsi="宋体" w:cs="宋体"/>
          <w:szCs w:val="21"/>
        </w:rPr>
        <w:t>。</w:t>
      </w:r>
    </w:p>
    <w:p>
      <w:pPr>
        <w:suppressAutoHyphens w:val="0"/>
        <w:ind w:left="1260" w:hanging="1260"/>
      </w:pPr>
      <w:r>
        <w:rPr>
          <w:rFonts w:ascii="宋体" w:hAnsi="宋体" w:cs="宋体"/>
          <w:szCs w:val="21"/>
        </w:rPr>
        <w:t>众将官，</w:t>
      </w:r>
    </w:p>
    <w:p>
      <w:pPr>
        <w:suppressAutoHyphens w:val="0"/>
        <w:ind w:left="1260" w:hanging="1260"/>
      </w:pPr>
      <w:r>
        <w:rPr>
          <w:rFonts w:ascii="宋体" w:hAnsi="宋体" w:cs="宋体"/>
          <w:szCs w:val="21"/>
        </w:rPr>
        <w:t>兵出祁山!</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安排诓军计，三军掌握中。</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：眼观旌旗起，耳听好消息。)</w:t>
      </w:r>
    </w:p>
    <w:p>
      <w:pPr>
        <w:suppressAutoHyphens w:val="0"/>
        <w:ind w:left="1260" w:hanging="1260"/>
      </w:pPr>
      <w:r>
        <w:rPr>
          <w:rFonts w:ascii="宋体" w:hAnsi="宋体" w:cs="宋体"/>
          <w:szCs w:val="21"/>
        </w:rPr>
        <w:t>老将军回来了。</w:t>
      </w:r>
    </w:p>
    <w:p>
      <w:pPr>
        <w:suppressAutoHyphens w:val="0"/>
        <w:ind w:left="1260" w:hanging="1260"/>
      </w:pPr>
      <w:r>
        <w:rPr>
          <w:rFonts w:ascii="宋体" w:hAnsi="宋体" w:cs="宋体"/>
          <w:szCs w:val="21"/>
        </w:rPr>
        <w:t>胜负如何?</w:t>
      </w:r>
    </w:p>
    <w:p>
      <w:pPr>
        <w:suppressAutoHyphens w:val="0"/>
        <w:ind w:left="1260" w:hanging="1260"/>
      </w:pPr>
      <w:r>
        <w:rPr>
          <w:rFonts w:ascii="宋体" w:hAnsi="宋体" w:cs="宋体"/>
          <w:szCs w:val="21"/>
        </w:rPr>
        <w:t>可曾问过来将名姓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：此人名姓)</w:t>
      </w:r>
      <w:r>
        <w:rPr>
          <w:rFonts w:ascii="宋体" w:hAnsi="宋体" w:cs="宋体"/>
          <w:szCs w:val="21"/>
        </w:rPr>
        <w:t>?</w:t>
      </w:r>
    </w:p>
    <w:p>
      <w:pPr>
        <w:suppressAutoHyphens w:val="0"/>
        <w:ind w:left="1260" w:hanging="1260"/>
      </w:pPr>
      <w:r>
        <w:rPr>
          <w:rFonts w:ascii="宋体" w:hAnsi="宋体" w:cs="宋体"/>
          <w:szCs w:val="21"/>
        </w:rPr>
        <w:t>姜维……</w:t>
      </w:r>
    </w:p>
    <w:p>
      <w:pPr>
        <w:suppressAutoHyphens w:val="0"/>
        <w:ind w:left="1260" w:hanging="1260"/>
      </w:pPr>
      <w:r>
        <w:rPr>
          <w:rFonts w:ascii="宋体" w:hAnsi="宋体" w:cs="宋体"/>
          <w:szCs w:val="21"/>
        </w:rPr>
        <w:t>他乃大孝之人，待山人略施小计，收服于他。</w:t>
      </w:r>
    </w:p>
    <w:p>
      <w:pPr>
        <w:suppressAutoHyphens w:val="0"/>
        <w:ind w:left="1260" w:hanging="1260"/>
      </w:pPr>
      <w:r>
        <w:rPr>
          <w:rFonts w:ascii="宋体" w:hAnsi="宋体" w:cs="宋体"/>
          <w:szCs w:val="21"/>
        </w:rPr>
        <w:t>老将军后帐歇息。</w:t>
      </w:r>
    </w:p>
    <w:p>
      <w:pPr>
        <w:suppressAutoHyphens w:val="0"/>
        <w:ind w:left="1260" w:hanging="1260"/>
      </w:pPr>
      <w:r>
        <w:rPr>
          <w:rFonts w:ascii="宋体" w:hAnsi="宋体" w:cs="宋体"/>
          <w:szCs w:val="21"/>
        </w:rPr>
        <w:t>来，传旗牌。</w:t>
      </w:r>
    </w:p>
    <w:p>
      <w:pPr>
        <w:suppressAutoHyphens w:val="0"/>
        <w:ind w:left="1260" w:hanging="1260"/>
      </w:pPr>
      <w:r>
        <w:rPr>
          <w:rFonts w:ascii="宋体" w:hAnsi="宋体" w:cs="宋体"/>
          <w:szCs w:val="21"/>
        </w:rPr>
        <w:t>命你去往冀州，迎接姜维老母。一路之上，小心侍奉，不可怠慢。记下了。</w:t>
      </w:r>
    </w:p>
    <w:p>
      <w:pPr>
        <w:suppressAutoHyphens w:val="0"/>
        <w:ind w:left="1260" w:hanging="1260"/>
      </w:pPr>
      <w:r>
        <w:rPr>
          <w:rFonts w:ascii="宋体" w:hAnsi="宋体" w:cs="宋体"/>
          <w:szCs w:val="21"/>
        </w:rPr>
        <w:t>众将进帐。</w:t>
      </w:r>
    </w:p>
    <w:p>
      <w:pPr>
        <w:suppressAutoHyphens w:val="0"/>
        <w:ind w:left="1260" w:hanging="1260"/>
      </w:pPr>
      <w:r>
        <w:rPr>
          <w:rFonts w:ascii="宋体" w:hAnsi="宋体" w:cs="宋体"/>
          <w:szCs w:val="21"/>
        </w:rPr>
        <w:t>站立两厢。</w:t>
      </w:r>
    </w:p>
    <w:p>
      <w:pPr>
        <w:suppressAutoHyphens w:val="0"/>
        <w:ind w:left="1260" w:hanging="1260"/>
      </w:pPr>
      <w:r>
        <w:rPr>
          <w:rFonts w:ascii="宋体" w:hAnsi="宋体" w:cs="宋体"/>
          <w:szCs w:val="21"/>
        </w:rPr>
        <w:t>众位将军——</w:t>
      </w:r>
    </w:p>
    <w:p>
      <w:pPr>
        <w:suppressAutoHyphens w:val="0"/>
        <w:ind w:left="1260" w:hanging="1260"/>
      </w:pPr>
      <w:r>
        <w:rPr>
          <w:rFonts w:ascii="宋体" w:hAnsi="宋体" w:cs="宋体"/>
          <w:szCs w:val="21"/>
        </w:rPr>
        <w:t>今日出马，非比寻常。</w:t>
      </w:r>
    </w:p>
    <w:p>
      <w:pPr>
        <w:suppressAutoHyphens w:val="0"/>
        <w:ind w:left="1260" w:hanging="1260"/>
      </w:pPr>
      <w:r>
        <w:rPr>
          <w:rFonts w:ascii="宋体" w:hAnsi="宋体" w:cs="宋体"/>
          <w:szCs w:val="21"/>
        </w:rPr>
        <w:t>听山人令下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】一枝将令往下传，</w:t>
      </w:r>
    </w:p>
    <w:p>
      <w:pPr>
        <w:suppressAutoHyphens w:val="0"/>
        <w:ind w:left="1260" w:hanging="1260"/>
        <w:rPr>
          <w:rFonts w:ascii="宋体" w:hAnsi="宋体" w:cs="宋体"/>
          <w:szCs w:val="21"/>
        </w:rPr>
      </w:pPr>
      <w:r>
        <w:rPr>
          <w:rFonts w:ascii="宋体" w:hAnsi="宋体" w:cs="宋体"/>
          <w:szCs w:val="21"/>
        </w:rPr>
        <w:t>【</w:t>
      </w:r>
      <w:r>
        <w:rPr>
          <w:rFonts w:ascii="楷体" w:hAnsi="楷体" w:eastAsia="楷体" w:cs="楷体"/>
          <w:szCs w:val="21"/>
        </w:rPr>
        <w:t>西皮快板</w:t>
      </w:r>
      <w:r>
        <w:rPr>
          <w:rFonts w:ascii="宋体" w:hAnsi="宋体" w:cs="宋体"/>
          <w:szCs w:val="21"/>
        </w:rPr>
        <w:t>】镇北将军名魏延。假扮姜维关前站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假扮姜维</w:t>
      </w:r>
      <w:r>
        <w:rPr>
          <w:rFonts w:hint="eastAsia" w:ascii="宋体" w:hAnsi="宋体" w:cs="宋体"/>
          <w:szCs w:val="21"/>
        </w:rPr>
        <w:t>去骂关)</w:t>
      </w:r>
      <w:r>
        <w:rPr>
          <w:rFonts w:ascii="宋体" w:hAnsi="宋体" w:cs="宋体"/>
          <w:szCs w:val="21"/>
        </w:rPr>
        <w:t>，口口声声出反言。</w:t>
      </w:r>
      <w:r>
        <w:rPr>
          <w:rStyle w:val="66"/>
          <w:rFonts w:ascii="宋体" w:hAnsi="宋体" w:cs="宋体"/>
          <w:szCs w:val="21"/>
        </w:rPr>
        <w:footnoteReference w:id="277"/>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】再把马岱</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：西凉马岱)</w:t>
      </w:r>
      <w:r>
        <w:rPr>
          <w:rFonts w:ascii="宋体" w:hAnsi="宋体" w:cs="宋体"/>
          <w:szCs w:val="21"/>
        </w:rPr>
        <w:t>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】山人言来听根源</w:t>
      </w:r>
      <w:r>
        <w:rPr>
          <w:rFonts w:hint="eastAsia" w:ascii="宋体" w:hAnsi="宋体" w:cs="宋体"/>
          <w:szCs w:val="21"/>
        </w:rPr>
        <w:t>：</w:t>
      </w:r>
      <w:r>
        <w:rPr>
          <w:rFonts w:ascii="宋体" w:hAnsi="宋体" w:cs="宋体"/>
          <w:szCs w:val="21"/>
        </w:rPr>
        <w:t>若遇姜维莫交战，引他兵至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：引他兵败)</w:t>
      </w:r>
      <w:r>
        <w:rPr>
          <w:rFonts w:ascii="宋体" w:hAnsi="宋体" w:cs="宋体"/>
          <w:szCs w:val="21"/>
        </w:rPr>
        <w:t>凤凰山。</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】龙虎二将一声唤，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】自古英雄出少年。二马连环来交战，杀得他四路无门跌跪马前。</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】人来看过四轮辇，</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】一战成功定中原。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】四面设下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：四下安排)</w:t>
      </w:r>
      <w:r>
        <w:rPr>
          <w:rFonts w:ascii="宋体" w:hAnsi="宋体" w:cs="宋体"/>
          <w:szCs w:val="21"/>
        </w:rPr>
        <w:t>天罗网，姜维小儿无躲藏。四轮车且把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：下得车来)</w:t>
      </w:r>
      <w:r>
        <w:rPr>
          <w:rFonts w:ascii="宋体" w:hAnsi="宋体" w:cs="宋体"/>
          <w:szCs w:val="21"/>
        </w:rPr>
        <w:t>山</w:t>
      </w:r>
      <w:r>
        <w:rPr>
          <w:rFonts w:hint="eastAsia" w:ascii="宋体" w:hAnsi="宋体" w:cs="宋体"/>
          <w:szCs w:val="21"/>
        </w:rPr>
        <w:t>岗</w:t>
      </w:r>
      <w:r>
        <w:rPr>
          <w:rFonts w:ascii="宋体" w:hAnsi="宋体" w:cs="宋体"/>
          <w:szCs w:val="21"/>
        </w:rPr>
        <w:t>上，</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】准备倭弓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：弓弩)</w:t>
      </w:r>
      <w:r>
        <w:rPr>
          <w:rFonts w:ascii="宋体" w:hAnsi="宋体" w:cs="宋体"/>
          <w:szCs w:val="21"/>
        </w:rPr>
        <w:t>射虎狼。</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hint="eastAsia" w:ascii="宋体" w:hAnsi="宋体" w:cs="宋体"/>
          <w:szCs w:val="21"/>
        </w:rPr>
        <w:t>……，手执长枪往上闯。)</w:t>
      </w:r>
    </w:p>
    <w:p>
      <w:pPr>
        <w:suppressAutoHyphens w:val="0"/>
        <w:ind w:left="1260" w:hanging="1260"/>
      </w:pPr>
      <w:r>
        <w:rPr>
          <w:rFonts w:ascii="宋体" w:hAnsi="宋体" w:cs="宋体"/>
          <w:szCs w:val="21"/>
        </w:rPr>
        <w:t>大胆!</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】姜维小儿莫逞强。要保来保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：要降来降)</w:t>
      </w:r>
      <w:r>
        <w:rPr>
          <w:rFonts w:ascii="宋体" w:hAnsi="宋体" w:cs="宋体"/>
          <w:szCs w:val="21"/>
        </w:rPr>
        <w:t>圣明主，为何扶保篡位王。</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】玄天大数如反掌，</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hint="eastAsia" w:ascii="宋体" w:hAnsi="宋体" w:cs="宋体"/>
          <w:szCs w:val="21"/>
        </w:rPr>
        <w:t>啊——哈哈哈……(</w:t>
      </w:r>
      <w:r>
        <w:rPr>
          <w:rFonts w:hint="eastAsia" w:ascii="楷体" w:hAnsi="楷体" w:eastAsia="楷体" w:cs="楷体"/>
          <w:szCs w:val="21"/>
        </w:rPr>
        <w:t>笑介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】事不</w:t>
      </w:r>
      <w:r>
        <w:rPr>
          <w:rFonts w:hint="eastAsia" w:ascii="宋体" w:hAnsi="宋体" w:cs="宋体"/>
          <w:szCs w:val="21"/>
        </w:rPr>
        <w:t>遂</w:t>
      </w:r>
      <w:r>
        <w:rPr>
          <w:rFonts w:ascii="宋体" w:hAnsi="宋体" w:cs="宋体"/>
          <w:szCs w:val="21"/>
        </w:rPr>
        <w:t>心意彷徨。我不爱将军</w:t>
      </w:r>
      <w:r>
        <w:rPr>
          <w:rFonts w:hint="eastAsia" w:ascii="宋体" w:hAnsi="宋体" w:cs="宋体"/>
          <w:szCs w:val="21"/>
        </w:rPr>
        <w:t>(你)</w:t>
      </w:r>
      <w:r>
        <w:rPr>
          <w:rFonts w:ascii="宋体" w:hAnsi="宋体" w:cs="宋体"/>
          <w:szCs w:val="21"/>
        </w:rPr>
        <w:t>的韬略广，爱将军是一个贤孝儿郎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：行孝儿郎)</w:t>
      </w:r>
      <w:r>
        <w:rPr>
          <w:rFonts w:ascii="宋体" w:hAnsi="宋体" w:cs="宋体"/>
          <w:szCs w:val="21"/>
        </w:rPr>
        <w:t>。</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hint="eastAsia" w:ascii="宋体" w:hAnsi="宋体" w:cs="宋体"/>
          <w:szCs w:val="21"/>
        </w:rPr>
        <w:t>冀州还有老萱堂。)</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】我早已安排下令堂母，</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hint="eastAsia" w:ascii="宋体" w:hAnsi="宋体" w:cs="宋体"/>
          <w:szCs w:val="21"/>
        </w:rPr>
        <w:t>谢丞相。)</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】将军不必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：休得)</w:t>
      </w:r>
      <w:r>
        <w:rPr>
          <w:rFonts w:ascii="宋体" w:hAnsi="宋体" w:cs="宋体"/>
          <w:szCs w:val="21"/>
        </w:rPr>
        <w:t>挂心旁。一出祁山收此将</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：收良将)</w:t>
      </w:r>
      <w:r>
        <w:rPr>
          <w:rFonts w:ascii="宋体" w:hAnsi="宋体" w:cs="宋体"/>
          <w:szCs w:val="21"/>
        </w:rPr>
        <w:t>，心中得意喜气洋洋。怕只怕</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：怕的是)</w:t>
      </w:r>
      <w:r>
        <w:rPr>
          <w:rFonts w:ascii="宋体" w:hAnsi="宋体" w:cs="宋体"/>
          <w:szCs w:val="21"/>
        </w:rPr>
        <w:t>五丈原秋风降，【</w:t>
      </w:r>
      <w:r>
        <w:rPr>
          <w:rFonts w:hint="eastAsia" w:ascii="宋体" w:hAnsi="宋体" w:cs="宋体"/>
          <w:sz w:val="15"/>
          <w:szCs w:val="15"/>
        </w:rPr>
        <w:t>转</w:t>
      </w:r>
      <w:r>
        <w:rPr>
          <w:rFonts w:ascii="楷体" w:hAnsi="楷体" w:eastAsia="楷体" w:cs="楷体"/>
          <w:szCs w:val="21"/>
        </w:rPr>
        <w:t>西皮</w:t>
      </w:r>
      <w:r>
        <w:rPr>
          <w:rFonts w:hint="eastAsia" w:ascii="楷体" w:hAnsi="楷体" w:eastAsia="楷体" w:cs="楷体"/>
          <w:szCs w:val="21"/>
        </w:rPr>
        <w:t>二六</w:t>
      </w:r>
      <w:r>
        <w:rPr>
          <w:rFonts w:ascii="宋体" w:hAnsi="宋体" w:cs="宋体"/>
          <w:szCs w:val="21"/>
        </w:rPr>
        <w:t>】军国大事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：军中大事)</w:t>
      </w:r>
      <w:r>
        <w:rPr>
          <w:rFonts w:ascii="宋体" w:hAnsi="宋体" w:cs="宋体"/>
          <w:szCs w:val="21"/>
        </w:rPr>
        <w:t>付与他承当。</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】请将军同把车辇上。</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w:t>
      </w:r>
      <w:r>
        <w:rPr>
          <w:rFonts w:hint="eastAsia" w:ascii="宋体" w:hAnsi="宋体" w:cs="宋体"/>
          <w:szCs w:val="21"/>
        </w:rPr>
        <w:t>姜维跌跪跪道旁。)</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】将酒宴摆至在中军帐，我与将军论军机叙叙衷肠。</w:t>
      </w:r>
    </w:p>
    <w:p>
      <w:pPr>
        <w:rPr>
          <w:rFonts w:hint="eastAsia"/>
        </w:rPr>
      </w:pPr>
      <w:bookmarkStart w:id="111" w:name="__RefHeading___Toc414518278"/>
      <w:bookmarkEnd w:id="111"/>
      <w:bookmarkStart w:id="112" w:name="_Toc1941506530"/>
      <w:r>
        <w:rPr>
          <w:rFonts w:hint="eastAsia"/>
        </w:rPr>
        <w:br w:type="page"/>
      </w:r>
    </w:p>
    <w:p>
      <w:pPr>
        <w:pStyle w:val="126"/>
        <w:bidi w:val="0"/>
      </w:pPr>
      <w:r>
        <w:rPr>
          <w:rFonts w:hint="eastAsia"/>
        </w:rPr>
        <w:t xml:space="preserve">空城计 </w:t>
      </w:r>
      <w:r>
        <w:rPr>
          <w:rFonts w:hint="eastAsia"/>
          <w:sz w:val="24"/>
          <w:szCs w:val="24"/>
        </w:rPr>
        <w:t>之</w:t>
      </w:r>
      <w:r>
        <w:rPr>
          <w:rFonts w:hint="eastAsia"/>
        </w:rPr>
        <w:t xml:space="preserve"> 诸葛亮</w:t>
      </w:r>
      <w:bookmarkEnd w:id="11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羽扇纶巾，四轮车</w:t>
      </w:r>
      <w:r>
        <w:rPr>
          <w:rFonts w:hint="eastAsia" w:ascii="宋体" w:hAnsi="宋体" w:cs="宋体"/>
          <w:szCs w:val="21"/>
        </w:rPr>
        <w:t>，</w:t>
      </w:r>
      <w:r>
        <w:rPr>
          <w:rFonts w:ascii="宋体" w:hAnsi="宋体" w:cs="宋体"/>
          <w:szCs w:val="21"/>
        </w:rPr>
        <w:t>快似风云。阴阳反掌定乾坤，保汉家两代贤臣。</w:t>
      </w:r>
    </w:p>
    <w:p>
      <w:pPr>
        <w:ind w:left="1260" w:hanging="1260"/>
      </w:pPr>
      <w:r>
        <w:rPr>
          <w:rFonts w:ascii="宋体" w:hAnsi="宋体" w:cs="宋体"/>
          <w:szCs w:val="21"/>
        </w:rPr>
        <w:t>列位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：众位)</w:t>
      </w:r>
      <w:r>
        <w:rPr>
          <w:rFonts w:ascii="宋体" w:hAnsi="宋体" w:cs="宋体"/>
          <w:szCs w:val="21"/>
        </w:rPr>
        <w:t>将军少礼。</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忆昔当年居卧龙，万里乾坤掌握中。扫尽狼烟</w:t>
      </w:r>
      <w:r>
        <w:rPr>
          <w:rFonts w:hint="eastAsia" w:ascii="宋体" w:hAnsi="宋体" w:cs="宋体"/>
          <w:szCs w:val="21"/>
        </w:rPr>
        <w:t>扶</w:t>
      </w:r>
      <w:r>
        <w:rPr>
          <w:rFonts w:ascii="宋体" w:hAnsi="宋体" w:cs="宋体"/>
          <w:szCs w:val="21"/>
        </w:rPr>
        <w:t>汉统，人曰男儿大英雄。</w:t>
      </w:r>
    </w:p>
    <w:p>
      <w:r>
        <w:rPr>
          <w:rFonts w:ascii="宋体" w:hAnsi="宋体" w:cs="宋体"/>
          <w:szCs w:val="21"/>
        </w:rPr>
        <w:t>老夫，复姓诸葛名亮，字孔明，道号卧龙。先帝爷白帝城托孤遗言，扫荡中原，保留汉室。闻得司马懿兵至岐山，必然夺取街亭。必须派一能将，前去防守。啊，众位将军，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ascii="宋体" w:hAnsi="宋体" w:cs="宋体"/>
          <w:szCs w:val="21"/>
        </w:rPr>
        <w:t>哪位将军</w:t>
      </w:r>
      <w:r>
        <w:rPr>
          <w:rFonts w:hint="eastAsia" w:ascii="宋体" w:hAnsi="宋体" w:cs="宋体"/>
          <w:szCs w:val="21"/>
        </w:rPr>
        <w:t>带</w:t>
      </w:r>
      <w:r>
        <w:rPr>
          <w:rFonts w:ascii="宋体" w:hAnsi="宋体" w:cs="宋体"/>
          <w:szCs w:val="21"/>
        </w:rPr>
        <w:t>领人马，镇守街亭，</w:t>
      </w:r>
      <w:r>
        <w:rPr>
          <w:rFonts w:hint="eastAsia" w:ascii="宋体" w:hAnsi="宋体" w:cs="宋体"/>
          <w:szCs w:val="21"/>
        </w:rPr>
        <w:t>甘</w:t>
      </w:r>
      <w:r>
        <w:rPr>
          <w:rFonts w:ascii="宋体" w:hAnsi="宋体" w:cs="宋体"/>
          <w:szCs w:val="21"/>
        </w:rPr>
        <w:t>当此任。</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……镇守街亭。)</w:t>
      </w:r>
    </w:p>
    <w:p>
      <w:pPr>
        <w:ind w:left="1260" w:hanging="1260"/>
      </w:pPr>
      <w:r>
        <w:rPr>
          <w:rFonts w:ascii="宋体" w:hAnsi="宋体" w:cs="宋体"/>
          <w:szCs w:val="21"/>
        </w:rPr>
        <w:t>那司马</w:t>
      </w:r>
      <w:r>
        <w:rPr>
          <w:rFonts w:hint="eastAsia" w:ascii="宋体" w:hAnsi="宋体" w:cs="宋体"/>
          <w:szCs w:val="21"/>
        </w:rPr>
        <w:t>(懿)</w:t>
      </w:r>
      <w:r>
        <w:rPr>
          <w:rFonts w:ascii="宋体" w:hAnsi="宋体" w:cs="宋体"/>
          <w:szCs w:val="21"/>
        </w:rPr>
        <w:t>虽则年迈，用兵如神，将军不可轻敌。</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……攻无不取……何况小小街亭。)</w:t>
      </w:r>
    </w:p>
    <w:p>
      <w:pPr>
        <w:ind w:left="1260" w:hanging="1260"/>
      </w:pPr>
      <w:r>
        <w:rPr>
          <w:rFonts w:hint="eastAsia" w:ascii="宋体" w:hAnsi="宋体" w:cs="宋体"/>
          <w:szCs w:val="21"/>
        </w:rPr>
        <w:t>(呃嗯——)</w:t>
      </w:r>
    </w:p>
    <w:p>
      <w:pPr>
        <w:ind w:left="1260" w:hanging="1260"/>
      </w:pPr>
      <w:r>
        <w:rPr>
          <w:rFonts w:hint="eastAsia" w:ascii="宋体" w:hAnsi="宋体" w:cs="宋体"/>
          <w:szCs w:val="21"/>
        </w:rPr>
        <w:t>(马谡</w:t>
      </w:r>
      <w:r>
        <w:rPr>
          <w:rFonts w:hint="eastAsia" w:ascii="楷体" w:hAnsi="楷体" w:eastAsia="楷体" w:cs="宋体"/>
          <w:szCs w:val="21"/>
        </w:rPr>
        <w:t>躬揖</w:t>
      </w:r>
      <w:r>
        <w:rPr>
          <w:rFonts w:hint="eastAsia" w:ascii="宋体" w:hAnsi="宋体" w:cs="宋体"/>
          <w:szCs w:val="21"/>
        </w:rPr>
        <w:t>)</w:t>
      </w:r>
    </w:p>
    <w:p>
      <w:pPr>
        <w:ind w:left="1260" w:hanging="1260"/>
      </w:pPr>
      <w:r>
        <w:rPr>
          <w:rFonts w:ascii="宋体" w:hAnsi="宋体" w:cs="宋体"/>
          <w:szCs w:val="21"/>
        </w:rPr>
        <w:t>街亭虽小，干系甚重啊。</w:t>
      </w:r>
    </w:p>
    <w:p>
      <w:pPr>
        <w:ind w:left="1260" w:hanging="1260"/>
      </w:pPr>
      <w:r>
        <w:rPr>
          <w:rFonts w:ascii="宋体" w:hAnsi="宋体" w:cs="宋体"/>
          <w:szCs w:val="21"/>
        </w:rPr>
        <w:t>军无戏言。</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愿立军状。)</w:t>
      </w:r>
    </w:p>
    <w:p>
      <w:pPr>
        <w:ind w:left="1260" w:hanging="1260"/>
      </w:pPr>
      <w:r>
        <w:rPr>
          <w:rFonts w:ascii="宋体" w:hAnsi="宋体" w:cs="宋体"/>
          <w:szCs w:val="21"/>
        </w:rPr>
        <w:t>好，当帐立来。</w:t>
      </w:r>
    </w:p>
    <w:p>
      <w:pPr>
        <w:ind w:left="1260" w:hanging="1260"/>
      </w:pPr>
      <w:r>
        <w:rPr>
          <w:rFonts w:ascii="宋体" w:hAnsi="宋体" w:cs="宋体"/>
          <w:szCs w:val="21"/>
        </w:rPr>
        <w:t>帐外候令。</w:t>
      </w:r>
    </w:p>
    <w:p>
      <w:pPr>
        <w:ind w:left="1260" w:hanging="1260"/>
      </w:pPr>
      <w:r>
        <w:rPr>
          <w:rFonts w:hint="eastAsia" w:ascii="宋体" w:hAnsi="宋体" w:cs="宋体"/>
          <w:szCs w:val="21"/>
        </w:rPr>
        <w:t>(马谡</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哪位将军愿协同马谡，镇守街亭，当帐请令。</w:t>
      </w:r>
    </w:p>
    <w:p>
      <w:r>
        <w:rPr>
          <w:rFonts w:ascii="宋体" w:hAnsi="宋体" w:cs="宋体"/>
          <w:szCs w:val="21"/>
        </w:rPr>
        <w:t>王将军素来谨慎；此番到了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：去至）</w:t>
      </w:r>
      <w:r>
        <w:rPr>
          <w:rFonts w:ascii="宋体" w:hAnsi="宋体" w:cs="宋体"/>
          <w:szCs w:val="21"/>
        </w:rPr>
        <w:t>街亭，必须靠山近水，安营扎寨。扎寨已毕，画一四至八道地理图，速报我知。</w:t>
      </w:r>
    </w:p>
    <w:p>
      <w:r>
        <w:rPr>
          <w:rFonts w:hint="eastAsia" w:ascii="宋体" w:hAnsi="宋体" w:cs="宋体"/>
          <w:szCs w:val="21"/>
        </w:rPr>
        <w:t>(王平</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赵老将军听令：带领三千人马，镇守列柳城。</w:t>
      </w:r>
    </w:p>
    <w:p>
      <w:pPr>
        <w:ind w:left="1260" w:hanging="1260"/>
      </w:pPr>
      <w:r>
        <w:rPr>
          <w:rFonts w:ascii="宋体" w:hAnsi="宋体" w:cs="宋体"/>
          <w:szCs w:val="21"/>
        </w:rPr>
        <w:t>马岱听令：押解粮草，军</w:t>
      </w:r>
      <w:r>
        <w:rPr>
          <w:rFonts w:hint="eastAsia" w:ascii="宋体" w:hAnsi="宋体" w:cs="宋体"/>
          <w:szCs w:val="21"/>
        </w:rPr>
        <w:t>中(</w:t>
      </w:r>
      <w:r>
        <w:rPr>
          <w:rFonts w:hint="eastAsia" w:ascii="楷体" w:hAnsi="楷体" w:eastAsia="楷体" w:cs="宋体"/>
          <w:szCs w:val="21"/>
        </w:rPr>
        <w:t>或</w:t>
      </w:r>
      <w:r>
        <w:rPr>
          <w:rFonts w:hint="eastAsia" w:ascii="宋体" w:hAnsi="宋体" w:cs="宋体"/>
          <w:szCs w:val="21"/>
        </w:rPr>
        <w:t>：军前）</w:t>
      </w:r>
      <w:r>
        <w:rPr>
          <w:rFonts w:ascii="宋体" w:hAnsi="宋体" w:cs="宋体"/>
          <w:szCs w:val="21"/>
        </w:rPr>
        <w:t>需用。</w:t>
      </w:r>
    </w:p>
    <w:p>
      <w:pPr>
        <w:ind w:left="1260" w:hanging="1260"/>
      </w:pPr>
      <w:r>
        <w:rPr>
          <w:rFonts w:ascii="宋体" w:hAnsi="宋体" w:cs="宋体"/>
          <w:szCs w:val="21"/>
        </w:rPr>
        <w:t>马谡进帐。</w:t>
      </w:r>
    </w:p>
    <w:p>
      <w:pPr>
        <w:ind w:left="1260" w:hanging="1260"/>
      </w:pPr>
      <w:r>
        <w:rPr>
          <w:rFonts w:hint="eastAsia" w:ascii="宋体" w:hAnsi="宋体" w:cs="宋体"/>
          <w:szCs w:val="21"/>
        </w:rPr>
        <w:t>(马谡</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一旁坐下。</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……有何密令?)</w:t>
      </w:r>
    </w:p>
    <w:p>
      <w:pPr>
        <w:ind w:left="1260" w:hanging="1260"/>
      </w:pPr>
      <w:r>
        <w:rPr>
          <w:rFonts w:ascii="宋体" w:hAnsi="宋体" w:cs="宋体"/>
          <w:szCs w:val="21"/>
        </w:rPr>
        <w:t>今逢大敌，非比寻常。我有一言，将军听了：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】两国交锋龙虎斗，各为其主统貔貅。管带三军要宽厚，赏罚中公平莫要自由。此一番领兵去镇守，靠山近水把营守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：把营收；把陉</w:t>
      </w:r>
      <w:r>
        <w:rPr>
          <w:rStyle w:val="66"/>
          <w:rFonts w:ascii="宋体" w:hAnsi="宋体" w:cs="宋体"/>
          <w:szCs w:val="21"/>
        </w:rPr>
        <w:footnoteReference w:id="278"/>
      </w:r>
      <w:r>
        <w:rPr>
          <w:rFonts w:hint="eastAsia" w:ascii="宋体" w:hAnsi="宋体" w:cs="宋体"/>
          <w:szCs w:val="21"/>
        </w:rPr>
        <w:t>守)</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……辞别丞相出帐口，……顺水去推舟。)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】先帝爷白帝城叮咛就，汉诸葛</w:t>
      </w:r>
      <w:r>
        <w:rPr>
          <w:rFonts w:hint="eastAsia" w:ascii="宋体" w:hAnsi="宋体" w:cs="宋体"/>
          <w:szCs w:val="21"/>
        </w:rPr>
        <w:t>扶</w:t>
      </w:r>
      <w:r>
        <w:rPr>
          <w:rFonts w:ascii="宋体" w:hAnsi="宋体" w:cs="宋体"/>
          <w:szCs w:val="21"/>
        </w:rPr>
        <w:t>幼主岂能无忧。但愿得此一去扫平贼寇，免得我亲自去把贼收。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兵扎祁山地，要擒司马懿。</w:t>
      </w:r>
    </w:p>
    <w:p>
      <w:pPr>
        <w:ind w:left="1260" w:hanging="1260"/>
      </w:pPr>
      <w:r>
        <w:rPr>
          <w:rFonts w:hint="eastAsia" w:ascii="宋体" w:hAnsi="宋体" w:cs="宋体"/>
          <w:szCs w:val="21"/>
        </w:rPr>
        <w:t>(旗牌</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门上哪位在?)</w:t>
      </w:r>
    </w:p>
    <w:p>
      <w:pPr>
        <w:ind w:left="1260" w:hanging="1260"/>
      </w:pPr>
      <w:r>
        <w:rPr>
          <w:rFonts w:ascii="宋体" w:hAnsi="宋体" w:cs="宋体"/>
          <w:szCs w:val="21"/>
        </w:rPr>
        <w:t>传。</w:t>
      </w:r>
    </w:p>
    <w:p>
      <w:pPr>
        <w:ind w:left="1260" w:hanging="1260"/>
      </w:pPr>
      <w:r>
        <w:rPr>
          <w:rFonts w:ascii="宋体" w:hAnsi="宋体" w:cs="宋体"/>
          <w:szCs w:val="21"/>
        </w:rPr>
        <w:t>罢了。</w:t>
      </w:r>
    </w:p>
    <w:p>
      <w:pPr>
        <w:ind w:left="1260" w:hanging="1260"/>
      </w:pPr>
      <w:r>
        <w:rPr>
          <w:rFonts w:ascii="宋体" w:hAnsi="宋体" w:cs="宋体"/>
          <w:szCs w:val="21"/>
        </w:rPr>
        <w:t>奉何人所差?</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王平王将军所差。)</w:t>
      </w:r>
    </w:p>
    <w:p>
      <w:pPr>
        <w:ind w:left="1260" w:hanging="1260"/>
      </w:pPr>
      <w:r>
        <w:rPr>
          <w:rFonts w:ascii="宋体" w:hAnsi="宋体" w:cs="宋体"/>
          <w:szCs w:val="21"/>
        </w:rPr>
        <w:t>手捧何物?</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地理图。)</w:t>
      </w:r>
    </w:p>
    <w:p>
      <w:pPr>
        <w:ind w:left="1260" w:hanging="1260"/>
      </w:pPr>
      <w:r>
        <w:rPr>
          <w:rFonts w:ascii="宋体" w:hAnsi="宋体" w:cs="宋体"/>
          <w:szCs w:val="21"/>
        </w:rPr>
        <w:t>展开。</w:t>
      </w:r>
    </w:p>
    <w:p>
      <w:pPr>
        <w:ind w:left="1260" w:hanging="1260"/>
      </w:pPr>
      <w:r>
        <w:rPr>
          <w:rFonts w:ascii="宋体" w:hAnsi="宋体" w:cs="宋体"/>
          <w:szCs w:val="21"/>
        </w:rPr>
        <w:t>命你去到列柳城，速速将赵老将军调回营来!快去快去!</w:t>
      </w:r>
    </w:p>
    <w:p>
      <w:pPr>
        <w:ind w:left="1260" w:hanging="1260"/>
      </w:pPr>
      <w:r>
        <w:rPr>
          <w:rFonts w:hint="eastAsia" w:ascii="宋体" w:hAnsi="宋体" w:cs="宋体"/>
          <w:szCs w:val="21"/>
        </w:rPr>
        <w:t>(旗牌</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啊——?!好大胆的马谡哇。临行怎样吩咐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：嘱咐)</w:t>
      </w:r>
      <w:r>
        <w:rPr>
          <w:rFonts w:ascii="宋体" w:hAnsi="宋体" w:cs="宋体"/>
          <w:szCs w:val="21"/>
        </w:rPr>
        <w:t>与你</w:t>
      </w:r>
      <w:r>
        <w:rPr>
          <w:rFonts w:hint="eastAsia" w:ascii="宋体" w:hAnsi="宋体" w:cs="宋体"/>
          <w:szCs w:val="21"/>
        </w:rPr>
        <w:t>?</w:t>
      </w:r>
      <w:r>
        <w:rPr>
          <w:rFonts w:ascii="宋体" w:hAnsi="宋体" w:cs="宋体"/>
          <w:szCs w:val="21"/>
        </w:rPr>
        <w:t>靠山近水，安营扎寨。怎么，你偏偏要在山顶扎营?</w:t>
      </w:r>
      <w:r>
        <w:rPr>
          <w:rFonts w:hint="eastAsia" w:ascii="宋体" w:hAnsi="宋体" w:cs="宋体"/>
          <w:szCs w:val="21"/>
        </w:rPr>
        <w:t>!</w:t>
      </w:r>
      <w:r>
        <w:rPr>
          <w:rFonts w:ascii="宋体" w:hAnsi="宋体" w:cs="宋体"/>
          <w:szCs w:val="21"/>
        </w:rPr>
        <w:t>哎呀，大略街亭难保哇。</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……失守街亭!)</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如何，果然把街亭失守了。唉——呀!虽然马谡失守街亭，乃诸葛</w:t>
      </w:r>
      <w:r>
        <w:rPr>
          <w:rFonts w:hint="eastAsia" w:ascii="宋体" w:hAnsi="宋体" w:cs="宋体"/>
          <w:szCs w:val="21"/>
        </w:rPr>
        <w:t>(</w:t>
      </w:r>
      <w:r>
        <w:rPr>
          <w:rFonts w:ascii="宋体" w:hAnsi="宋体" w:cs="宋体"/>
          <w:szCs w:val="21"/>
        </w:rPr>
        <w:t>亮</w:t>
      </w:r>
      <w:r>
        <w:rPr>
          <w:rFonts w:hint="eastAsia" w:ascii="宋体" w:hAnsi="宋体" w:cs="宋体"/>
          <w:szCs w:val="21"/>
        </w:rPr>
        <w:t>)</w:t>
      </w:r>
      <w:r>
        <w:rPr>
          <w:rFonts w:ascii="宋体" w:hAnsi="宋体" w:cs="宋体"/>
          <w:szCs w:val="21"/>
        </w:rPr>
        <w:t>之罪也。</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……带兵夺取西城!)</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呜哙呀!司马懿居然带兵夺取西城来了。唉——</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当初先帝爷白帝城托孤之时言过：马谡言过其实，不可大用。悔不听先帝遗言，今日错差马谡，失守街亭，悔之晚矣呀!</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pPr>
        <w:ind w:left="1260" w:hanging="1260"/>
      </w:pPr>
      <w:r>
        <w:rPr>
          <w:rFonts w:ascii="宋体" w:hAnsi="宋体" w:cs="宋体"/>
          <w:szCs w:val="21"/>
        </w:rPr>
        <w:t>再，再探!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啊?!，司马懿的兵，他来得好快呀!嗯——人言司马，用兵如神，今日一见，令人可敬呐，令人可服!</w:t>
      </w:r>
    </w:p>
    <w:p>
      <w:r>
        <w:rPr>
          <w:rFonts w:ascii="宋体" w:hAnsi="宋体" w:cs="宋体"/>
          <w:szCs w:val="21"/>
        </w:rPr>
        <w:t>哎呀且住!</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想这西城的将官，俱被老夫调遣在外，所剩下尽是些个老弱残兵。倘若司马兵到，难道说</w:t>
      </w:r>
      <w:r>
        <w:rPr>
          <w:rFonts w:hint="eastAsia" w:ascii="宋体" w:hAnsi="宋体" w:cs="宋体"/>
          <w:szCs w:val="21"/>
        </w:rPr>
        <w:t>教</w:t>
      </w:r>
      <w:r>
        <w:rPr>
          <w:rFonts w:ascii="宋体" w:hAnsi="宋体" w:cs="宋体"/>
          <w:szCs w:val="21"/>
        </w:rPr>
        <w:t>我束手被擒，这束手——被擒</w:t>
      </w:r>
      <w:r>
        <w:rPr>
          <w:rFonts w:hint="eastAsia" w:ascii="宋体" w:hAnsi="宋体" w:cs="宋体"/>
          <w:szCs w:val="21"/>
        </w:rPr>
        <w:t>……哎呀</w:t>
      </w:r>
      <w:r>
        <w:rPr>
          <w:rFonts w:ascii="宋体" w:hAnsi="宋体" w:cs="宋体"/>
          <w:szCs w:val="21"/>
        </w:rPr>
        <w:t>!</w:t>
      </w:r>
      <w:r>
        <w:rPr>
          <w:szCs w:val="21"/>
        </w:rPr>
        <w:t>&lt;</w:t>
      </w:r>
      <w:r>
        <w:rPr>
          <w:rFonts w:eastAsia="楷体"/>
          <w:b/>
          <w:szCs w:val="21"/>
        </w:rPr>
        <w:t>乱锤</w:t>
      </w:r>
      <w:r>
        <w:rPr>
          <w:szCs w:val="21"/>
        </w:rPr>
        <w:t>&gt;</w:t>
      </w:r>
    </w:p>
    <w:p>
      <w:pPr>
        <w:ind w:left="1260" w:hanging="1260"/>
      </w:pPr>
      <w:r>
        <w:rPr>
          <w:rFonts w:ascii="宋体" w:hAnsi="宋体" w:cs="宋体"/>
          <w:szCs w:val="21"/>
        </w:rPr>
        <w:t>老军们进见。</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司马兵到，)</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心惊肉跳。)</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见了丞相，)</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急忙跪倒。)</w:t>
      </w:r>
    </w:p>
    <w:p>
      <w:pPr>
        <w:ind w:left="1260" w:hanging="1260"/>
      </w:pPr>
      <w:r>
        <w:rPr>
          <w:rFonts w:hint="eastAsia" w:ascii="宋体" w:hAnsi="宋体" w:cs="宋体"/>
          <w:szCs w:val="21"/>
        </w:rPr>
        <w:t>(二老军</w:t>
      </w:r>
      <w:r>
        <w:rPr>
          <w:rFonts w:hint="eastAsia" w:ascii="宋体" w:hAnsi="宋体" w:cs="宋体"/>
          <w:szCs w:val="21"/>
        </w:rPr>
        <w:tab/>
      </w:r>
      <w:r>
        <w:rPr>
          <w:rFonts w:hint="eastAsia" w:ascii="宋体" w:hAnsi="宋体" w:cs="宋体"/>
          <w:szCs w:val="21"/>
        </w:rPr>
        <w:t>有何吩咐?)</w:t>
      </w:r>
    </w:p>
    <w:p>
      <w:pPr>
        <w:ind w:left="1260" w:hanging="1260"/>
      </w:pPr>
      <w:r>
        <w:rPr>
          <w:rFonts w:ascii="宋体" w:hAnsi="宋体" w:cs="宋体"/>
          <w:szCs w:val="21"/>
        </w:rPr>
        <w:t>命尔等将四门大开，每门上二十名老军，洒扫街道。司马兵到，不可惊慌浮躁，违令者斩。</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丞相吩咐我，)</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准死不能活。)</w:t>
      </w:r>
    </w:p>
    <w:p>
      <w:pPr>
        <w:ind w:left="1260" w:hanging="1260"/>
      </w:pPr>
      <w:r>
        <w:rPr>
          <w:rFonts w:ascii="宋体" w:hAnsi="宋体" w:cs="宋体"/>
          <w:szCs w:val="21"/>
        </w:rPr>
        <w:t>天呐，天——</w:t>
      </w:r>
    </w:p>
    <w:p>
      <w:pPr>
        <w:ind w:left="1260" w:hanging="1260"/>
      </w:pPr>
      <w:r>
        <w:rPr>
          <w:rFonts w:ascii="宋体" w:hAnsi="宋体" w:cs="宋体"/>
          <w:szCs w:val="21"/>
        </w:rPr>
        <w:t>汉室兴败就在这空城一计也!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】我用兵数十年从来谨慎，错用了小马谡无用之人。无奈何定空城计我的心神不定，望空中求先帝大显威灵。</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】恨马谡失街亭令人可恨，这时候倒</w:t>
      </w:r>
      <w:r>
        <w:rPr>
          <w:rFonts w:hint="eastAsia" w:ascii="宋体" w:hAnsi="宋体" w:cs="宋体"/>
          <w:szCs w:val="21"/>
        </w:rPr>
        <w:t>教</w:t>
      </w:r>
      <w:r>
        <w:rPr>
          <w:rFonts w:ascii="宋体" w:hAnsi="宋体" w:cs="宋体"/>
          <w:szCs w:val="21"/>
        </w:rPr>
        <w:t>我难以调停。</w:t>
      </w:r>
    </w:p>
    <w:p>
      <w:pPr>
        <w:ind w:left="1260" w:hanging="1260"/>
      </w:pPr>
      <w:r>
        <w:rPr>
          <w:rFonts w:ascii="宋体" w:hAnsi="宋体" w:cs="宋体"/>
          <w:szCs w:val="21"/>
        </w:rPr>
        <w:t>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】老军们因何故纷纷议论，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】国家事用不着尔等劳心。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】这西城地原本是咽喉路径，</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】我城内早埋伏有十万神兵。</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我再到里头瞧瞧去，)</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你瞧见什么没有?)</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什么我也没瞧见，瞧见李佩卿在那拉胡琴呢!</w:t>
      </w:r>
      <w:r>
        <w:rPr>
          <w:rStyle w:val="66"/>
          <w:rFonts w:ascii="宋体" w:hAnsi="宋体" w:cs="宋体"/>
          <w:szCs w:val="21"/>
        </w:rPr>
        <w:footnoteReference w:id="279"/>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】叫老军扫街道把宽心放稳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：把宽心拿稳)</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】退司马保空城全仗此琴。</w:t>
      </w:r>
    </w:p>
    <w:p>
      <w:pPr>
        <w:ind w:left="1260" w:hanging="1260"/>
      </w:pPr>
      <w:r>
        <w:rPr>
          <w:rFonts w:hint="eastAsia" w:ascii="宋体" w:hAnsi="宋体" w:cs="宋体"/>
          <w:szCs w:val="21"/>
        </w:rPr>
        <w:t>(司马懿</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(司马懿</w:t>
      </w:r>
      <w:r>
        <w:rPr>
          <w:rFonts w:hint="eastAsia" w:ascii="宋体" w:hAnsi="宋体" w:cs="宋体"/>
          <w:szCs w:val="21"/>
        </w:rPr>
        <w:tab/>
      </w: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w:t>
      </w:r>
      <w:r>
        <w:rPr>
          <w:rFonts w:hint="eastAsia" w:ascii="宋体" w:hAnsi="宋体" w:cs="宋体"/>
          <w:szCs w:val="21"/>
        </w:rPr>
        <w:t>大队人马往前进，……)</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我本是卧龙岗散淡的人，评阴阳如反掌保定乾坤。先帝爷下南阳御驾三请，算就了汉家的业鼎足三分。官封到武乡侯执掌帅印，东西战南北剿博古通今。周文王访姜尚周室大振，汉诸葛怎比得前辈的先生。闲无事在敌楼我亮一亮琴音，</w:t>
      </w:r>
    </w:p>
    <w:p>
      <w:pPr>
        <w:ind w:left="1260" w:hanging="1260"/>
      </w:pPr>
      <w:r>
        <w:rPr>
          <w:rFonts w:ascii="宋体" w:hAnsi="宋体" w:cs="宋体"/>
          <w:szCs w:val="21"/>
        </w:rPr>
        <w:t>(诸葛亮</w:t>
      </w:r>
      <w:r>
        <w:rPr>
          <w:rFonts w:ascii="楷体" w:hAnsi="楷体" w:eastAsia="楷体" w:cs="宋体"/>
          <w:szCs w:val="21"/>
        </w:rPr>
        <w:t>抚琴介</w:t>
      </w:r>
      <w:r>
        <w:rPr>
          <w:rFonts w:ascii="宋体" w:hAnsi="宋体" w:cs="宋体"/>
          <w:szCs w:val="21"/>
        </w:rPr>
        <w:t>)</w:t>
      </w:r>
    </w:p>
    <w:p>
      <w:pPr>
        <w:ind w:left="1260" w:hanging="1260"/>
      </w:pPr>
      <w:r>
        <w:rPr>
          <w:rFonts w:ascii="宋体" w:hAnsi="宋体" w:cs="宋体"/>
          <w:szCs w:val="21"/>
        </w:rPr>
        <w:t>呵呵哈哈哈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】我眼前缺少个知音的人。</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】我正在城楼观山景，又听得城外乱纷纷。旌旗招展空翻影，原来是司马发来的兵。我也曾差人去打听，打听得司马领兵往西行。一来是马谡无谋少才能，二来是将帅不和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：二将</w:t>
      </w:r>
      <w:r>
        <w:rPr>
          <w:rFonts w:ascii="宋体" w:hAnsi="宋体" w:cs="宋体"/>
          <w:szCs w:val="21"/>
        </w:rPr>
        <w:t>不和</w:t>
      </w:r>
      <w:r>
        <w:rPr>
          <w:rFonts w:hint="eastAsia" w:ascii="宋体" w:hAnsi="宋体" w:cs="宋体"/>
          <w:szCs w:val="21"/>
        </w:rPr>
        <w:t>；两将不和)</w:t>
      </w:r>
      <w:r>
        <w:rPr>
          <w:rFonts w:ascii="宋体" w:hAnsi="宋体" w:cs="宋体"/>
          <w:szCs w:val="21"/>
        </w:rPr>
        <w:t>失街亭。连得三城多侥幸，贪而无厌又夺我西城。诸葛亮在敌楼把驾等，等候你到此谈、谈、谈谈心。西城的街道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：城外的街道)</w:t>
      </w:r>
      <w:r>
        <w:rPr>
          <w:rFonts w:ascii="宋体" w:hAnsi="宋体" w:cs="宋体"/>
          <w:szCs w:val="21"/>
        </w:rPr>
        <w:t>打扫净，准备司马好屯兵。到此并无有别的敬，早备下羊羔美酒犒赏你的三军</w:t>
      </w:r>
      <w:r>
        <w:rPr>
          <w:rFonts w:hint="eastAsia" w:ascii="宋体" w:hAnsi="宋体" w:cs="宋体"/>
          <w:szCs w:val="21"/>
        </w:rPr>
        <w:t>(临)</w:t>
      </w:r>
      <w:r>
        <w:rPr>
          <w:rFonts w:ascii="宋体" w:hAnsi="宋体" w:cs="宋体"/>
          <w:szCs w:val="21"/>
        </w:rPr>
        <w:t>。既到此就该把城进，为什么你犹豫不定</w:t>
      </w:r>
      <w:r>
        <w:rPr>
          <w:rFonts w:hint="eastAsia" w:ascii="宋体" w:hAnsi="宋体" w:cs="宋体"/>
          <w:szCs w:val="21"/>
        </w:rPr>
        <w:t>、</w:t>
      </w:r>
      <w:r>
        <w:rPr>
          <w:rFonts w:ascii="宋体" w:hAnsi="宋体" w:cs="宋体"/>
          <w:szCs w:val="21"/>
        </w:rPr>
        <w:t>进退两难为的是何情。我只有琴童人两个，我是又无有埋伏又无有兵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我是</w:t>
      </w:r>
      <w:r>
        <w:rPr>
          <w:rFonts w:hint="eastAsia" w:ascii="宋体" w:hAnsi="宋体" w:cs="宋体"/>
          <w:szCs w:val="21"/>
        </w:rPr>
        <w:t>又没有埋伏又没有兵)</w:t>
      </w:r>
      <w:r>
        <w:rPr>
          <w:rFonts w:ascii="宋体" w:hAnsi="宋体" w:cs="宋体"/>
          <w:szCs w:val="21"/>
        </w:rPr>
        <w:t>。你不要胡思乱想心不定，来来来，请上城来听我抚琴。</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……兵退四十里呐!)</w:t>
      </w:r>
    </w:p>
    <w:p>
      <w:pPr>
        <w:ind w:left="1260" w:hanging="1260"/>
      </w:pPr>
      <w:r>
        <w:rPr>
          <w:rFonts w:hint="eastAsia" w:ascii="宋体" w:hAnsi="宋体" w:cs="宋体"/>
          <w:szCs w:val="21"/>
        </w:rPr>
        <w:t>(</w:t>
      </w:r>
      <w:r>
        <w:rPr>
          <w:rFonts w:ascii="宋体" w:hAnsi="宋体" w:cs="宋体"/>
          <w:szCs w:val="21"/>
        </w:rPr>
        <w:t>险呐!</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】人言司马善用兵，到此不敢进空城</w:t>
      </w:r>
      <w:r>
        <w:rPr>
          <w:rFonts w:hint="eastAsia" w:ascii="宋体" w:hAnsi="宋体" w:cs="宋体"/>
          <w:sz w:val="18"/>
          <w:szCs w:val="18"/>
        </w:rPr>
        <w:t>呐</w:t>
      </w:r>
      <w:r>
        <w:rPr>
          <w:rFonts w:ascii="宋体" w:hAnsi="宋体" w:cs="宋体"/>
          <w:szCs w:val="21"/>
        </w:rPr>
        <w:t>。诸葛从来永不弄险，险中又险显才能。</w:t>
      </w:r>
    </w:p>
    <w:p>
      <w:r>
        <w:rPr>
          <w:rFonts w:ascii="宋体" w:hAnsi="宋体" w:cs="宋体"/>
          <w:szCs w:val="21"/>
        </w:rPr>
        <w:t>哎呀老将军呐!方才司马懿兵临城下，被我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被</w:t>
      </w:r>
      <w:r>
        <w:rPr>
          <w:rFonts w:hint="eastAsia" w:ascii="宋体" w:hAnsi="宋体" w:cs="宋体"/>
          <w:szCs w:val="21"/>
        </w:rPr>
        <w:t>山人)</w:t>
      </w:r>
      <w:r>
        <w:rPr>
          <w:rFonts w:ascii="宋体" w:hAnsi="宋体" w:cs="宋体"/>
          <w:szCs w:val="21"/>
        </w:rPr>
        <w:t>用空城计将他</w:t>
      </w:r>
      <w:r>
        <w:rPr>
          <w:rFonts w:hint="eastAsia" w:ascii="宋体" w:hAnsi="宋体" w:cs="宋体"/>
          <w:szCs w:val="21"/>
        </w:rPr>
        <w:t>哄</w:t>
      </w:r>
      <w:r>
        <w:rPr>
          <w:rFonts w:ascii="宋体" w:hAnsi="宋体" w:cs="宋体"/>
          <w:szCs w:val="21"/>
        </w:rPr>
        <w:t>走。必然复返，老将军速速抵挡一阵。</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虎在深山人咸远，蛟龙得水又复还。</w:t>
      </w:r>
    </w:p>
    <w:p>
      <w:pPr>
        <w:ind w:left="1260" w:hanging="1260"/>
      </w:pPr>
      <w:r>
        <w:rPr>
          <w:rFonts w:ascii="宋体" w:hAnsi="宋体" w:cs="宋体"/>
          <w:szCs w:val="21"/>
        </w:rPr>
        <w:t>险呐!</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】算就汉家三分鼎，险些一旦化灰尘</w:t>
      </w:r>
      <w:r>
        <w:rPr>
          <w:rFonts w:hint="eastAsia" w:ascii="宋体" w:hAnsi="宋体" w:cs="宋体"/>
          <w:sz w:val="18"/>
          <w:szCs w:val="18"/>
        </w:rPr>
        <w:t>呐</w:t>
      </w:r>
      <w:r>
        <w:rPr>
          <w:rFonts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马谡、王平回营请罪!)</w:t>
      </w:r>
    </w:p>
    <w:p>
      <w:pPr>
        <w:ind w:left="1260" w:hanging="1260"/>
      </w:pPr>
      <w:r>
        <w:rPr>
          <w:rFonts w:hint="eastAsia" w:ascii="宋体" w:hAnsi="宋体" w:cs="宋体"/>
          <w:szCs w:val="21"/>
        </w:rPr>
        <w:t>升帐。</w:t>
      </w:r>
    </w:p>
    <w:p>
      <w:pPr>
        <w:ind w:left="1260" w:hanging="1260"/>
      </w:pPr>
      <w:r>
        <w:rPr>
          <w:rFonts w:hint="eastAsia" w:ascii="宋体" w:hAnsi="宋体" w:cs="宋体"/>
          <w:szCs w:val="21"/>
        </w:rPr>
        <w:t>有请。</w:t>
      </w:r>
    </w:p>
    <w:p>
      <w:pPr>
        <w:ind w:left="1260" w:hanging="1260"/>
      </w:pPr>
      <w:r>
        <w:rPr>
          <w:rFonts w:ascii="宋体" w:hAnsi="宋体" w:cs="宋体"/>
          <w:szCs w:val="21"/>
        </w:rPr>
        <w:t>带王平!</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】怒上心头难消恨，</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】抬头只见小王平。临行再三嘱咐你，靠山近水扎大营。大胆不听我的令，失守街亭你的罪不轻。</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hint="eastAsia" w:ascii="宋体" w:hAnsi="宋体" w:cs="宋体"/>
          <w:szCs w:val="21"/>
        </w:rPr>
        <w:t>(王平</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丞相不必怒气生，王平言来听分明：马谡不听丞相令，他在山顶扎大营。丞相若是不肯信，现有画图作证凭。)</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】若不是画图来得紧，定与马谡同罪名。将王平责打【</w:t>
      </w:r>
      <w:r>
        <w:rPr>
          <w:rFonts w:hint="eastAsia" w:ascii="宋体" w:hAnsi="宋体" w:cs="宋体"/>
          <w:sz w:val="15"/>
          <w:szCs w:val="15"/>
        </w:rPr>
        <w:t>转</w:t>
      </w:r>
      <w:r>
        <w:rPr>
          <w:rFonts w:hint="eastAsia" w:ascii="楷体" w:hAnsi="楷体" w:eastAsia="楷体" w:cs="宋体"/>
          <w:szCs w:val="21"/>
        </w:rPr>
        <w:t>西皮</w:t>
      </w:r>
      <w:r>
        <w:rPr>
          <w:rFonts w:ascii="楷体" w:hAnsi="楷体" w:eastAsia="楷体" w:cs="宋体"/>
          <w:szCs w:val="21"/>
        </w:rPr>
        <w:t>摇板</w:t>
      </w:r>
      <w:r>
        <w:rPr>
          <w:rFonts w:ascii="宋体" w:hAnsi="宋体" w:cs="宋体"/>
          <w:szCs w:val="21"/>
        </w:rPr>
        <w:t>】四十棍</w:t>
      </w:r>
      <w:r>
        <w:rPr>
          <w:rStyle w:val="66"/>
          <w:rFonts w:ascii="宋体" w:hAnsi="宋体" w:cs="宋体"/>
          <w:szCs w:val="21"/>
        </w:rPr>
        <w:footnoteReference w:id="280"/>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】快带马谡这无用的人</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唉呀!)</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】见马谡跪帐下，不由老夫怒气发。大胆不听我的话，失守街亭差不差。</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】吩咐两旁刀斧手，快斩马谡正军法。</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】见马谡只哭得珠泪</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洒，</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】我心中好似乱刀扎。</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马谡，你临行之时，</w:t>
      </w:r>
      <w:r>
        <w:rPr>
          <w:rFonts w:hint="eastAsia" w:ascii="宋体" w:hAnsi="宋体" w:cs="宋体"/>
          <w:szCs w:val="21"/>
        </w:rPr>
        <w:t>(当着满营的将官，)</w:t>
      </w:r>
      <w:r>
        <w:rPr>
          <w:rFonts w:ascii="宋体" w:hAnsi="宋体" w:cs="宋体"/>
          <w:szCs w:val="21"/>
        </w:rPr>
        <w:t>先立下军令状啊。如今若不将你正法，何以服众?</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哦……)</w:t>
      </w:r>
    </w:p>
    <w:p>
      <w:pPr>
        <w:ind w:left="1260" w:hanging="1260"/>
      </w:pPr>
      <w:r>
        <w:rPr>
          <w:rFonts w:ascii="宋体" w:hAnsi="宋体" w:cs="宋体"/>
          <w:szCs w:val="21"/>
        </w:rPr>
        <w:t>来!斩!</w:t>
      </w:r>
    </w:p>
    <w:p>
      <w:pPr>
        <w:ind w:left="1260" w:hanging="1260"/>
      </w:pPr>
      <w:r>
        <w:rPr>
          <w:rFonts w:ascii="宋体" w:hAnsi="宋体" w:cs="宋体"/>
          <w:szCs w:val="21"/>
        </w:rPr>
        <w:t>招回来!</w:t>
      </w:r>
    </w:p>
    <w:p>
      <w:r>
        <w:rPr>
          <w:rFonts w:ascii="宋体" w:hAnsi="宋体" w:cs="宋体"/>
          <w:szCs w:val="21"/>
        </w:rPr>
        <w:t>马谡哇，方才言道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：方才言过)</w:t>
      </w:r>
      <w:r>
        <w:rPr>
          <w:rFonts w:ascii="宋体" w:hAnsi="宋体" w:cs="宋体"/>
          <w:szCs w:val="21"/>
        </w:rPr>
        <w:t>：家有八旬老母，无人侍奉。你死之后，将你兵马钱粮，</w:t>
      </w:r>
      <w:r>
        <w:rPr>
          <w:rFonts w:hint="eastAsia" w:ascii="宋体" w:hAnsi="宋体" w:cs="宋体"/>
          <w:szCs w:val="21"/>
        </w:rPr>
        <w:t>拨</w:t>
      </w:r>
      <w:r>
        <w:rPr>
          <w:rFonts w:ascii="宋体" w:hAnsi="宋体" w:cs="宋体"/>
          <w:szCs w:val="21"/>
        </w:rPr>
        <w:t>与你老母，以为养老之费。</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来!斩，斩，斩，斩……</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】我哭</w:t>
      </w:r>
      <w:r>
        <w:rPr>
          <w:rFonts w:hint="eastAsia" w:ascii="宋体" w:hAnsi="宋体" w:cs="宋体"/>
          <w:szCs w:val="21"/>
        </w:rPr>
        <w:t>、</w:t>
      </w:r>
      <w:r>
        <w:rPr>
          <w:rFonts w:ascii="宋体" w:hAnsi="宋体" w:cs="宋体"/>
          <w:szCs w:val="21"/>
        </w:rPr>
        <w:t>哭一声马参军，叫</w:t>
      </w:r>
      <w:r>
        <w:rPr>
          <w:rFonts w:hint="eastAsia" w:ascii="宋体" w:hAnsi="宋体" w:cs="宋体"/>
          <w:szCs w:val="21"/>
        </w:rPr>
        <w:t>、</w:t>
      </w:r>
      <w:r>
        <w:rPr>
          <w:rFonts w:ascii="宋体" w:hAnsi="宋体" w:cs="宋体"/>
          <w:szCs w:val="21"/>
        </w:rPr>
        <w:t>叫</w:t>
      </w:r>
      <w:r>
        <w:rPr>
          <w:rFonts w:hint="eastAsia" w:ascii="宋体" w:hAnsi="宋体" w:cs="宋体"/>
          <w:szCs w:val="21"/>
        </w:rPr>
        <w:t>、</w:t>
      </w:r>
      <w:r>
        <w:rPr>
          <w:rFonts w:ascii="宋体" w:hAnsi="宋体" w:cs="宋体"/>
          <w:szCs w:val="21"/>
        </w:rPr>
        <w:t>叫一声马幼常</w:t>
      </w:r>
      <w:r>
        <w:rPr>
          <w:rFonts w:hint="eastAsia" w:ascii="宋体" w:hAnsi="宋体" w:cs="宋体"/>
          <w:sz w:val="18"/>
          <w:szCs w:val="18"/>
        </w:rPr>
        <w:t>啊</w:t>
      </w:r>
      <w:r>
        <w:rPr>
          <w:rFonts w:ascii="宋体" w:hAnsi="宋体" w:cs="宋体"/>
          <w:szCs w:val="21"/>
        </w:rPr>
        <w:t>。未出兵先立下军令状，可叹你为国家刀下身亡。</w:t>
      </w:r>
    </w:p>
    <w:p>
      <w:pPr>
        <w:ind w:left="1260" w:hanging="1260"/>
      </w:pP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马谡</w:t>
      </w:r>
      <w:r>
        <w:rPr>
          <w:rFonts w:hint="eastAsia" w:ascii="宋体" w:hAnsi="宋体" w:cs="宋体"/>
          <w:sz w:val="18"/>
          <w:szCs w:val="18"/>
        </w:rPr>
        <w:t>哇</w:t>
      </w:r>
      <w:r>
        <w:rPr>
          <w:rFonts w:ascii="宋体" w:hAnsi="宋体" w:cs="宋体"/>
          <w:szCs w:val="21"/>
        </w:rPr>
        <w:t>!参谋</w:t>
      </w:r>
      <w:r>
        <w:rPr>
          <w:rFonts w:hint="eastAsia" w:ascii="宋体" w:hAnsi="宋体" w:cs="宋体"/>
          <w:sz w:val="18"/>
          <w:szCs w:val="18"/>
        </w:rPr>
        <w:t>啊</w:t>
      </w:r>
      <w:r>
        <w:rPr>
          <w:rFonts w:ascii="宋体" w:hAnsi="宋体" w:cs="宋体"/>
          <w:szCs w:val="21"/>
        </w:rPr>
        <w:t>!啊!马幼常</w:t>
      </w:r>
      <w:r>
        <w:rPr>
          <w:rFonts w:hint="eastAsia" w:ascii="宋体" w:hAnsi="宋体" w:cs="宋体"/>
          <w:sz w:val="18"/>
          <w:szCs w:val="18"/>
        </w:rPr>
        <w:t>啊</w:t>
      </w:r>
      <w:r>
        <w:rPr>
          <w:rFonts w:ascii="宋体" w:hAnsi="宋体" w:cs="宋体"/>
          <w:szCs w:val="21"/>
        </w:rPr>
        <w:t>!</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……为何落泪?)</w:t>
      </w:r>
    </w:p>
    <w:p>
      <w:r>
        <w:rPr>
          <w:rFonts w:ascii="宋体" w:hAnsi="宋体" w:cs="宋体"/>
          <w:szCs w:val="21"/>
        </w:rPr>
        <w:t>唉!老将军呐!</w:t>
      </w:r>
      <w:r>
        <w:rPr>
          <w:rFonts w:hint="eastAsia" w:ascii="宋体" w:hAnsi="宋体" w:cs="宋体"/>
          <w:szCs w:val="21"/>
        </w:rPr>
        <w:t>(我哪里哭的是马谡啊!)</w:t>
      </w:r>
      <w:r>
        <w:rPr>
          <w:rFonts w:ascii="宋体" w:hAnsi="宋体" w:cs="宋体"/>
          <w:szCs w:val="21"/>
        </w:rPr>
        <w:t>当初先帝爷</w:t>
      </w:r>
      <w:r>
        <w:rPr>
          <w:rFonts w:hint="eastAsia" w:ascii="宋体" w:hAnsi="宋体" w:cs="宋体"/>
          <w:szCs w:val="21"/>
        </w:rPr>
        <w:t>(白帝城)</w:t>
      </w:r>
      <w:r>
        <w:rPr>
          <w:rFonts w:ascii="宋体" w:hAnsi="宋体" w:cs="宋体"/>
          <w:szCs w:val="21"/>
        </w:rPr>
        <w:t>托孤之时言过：马谡言过其实，不可大用。悔不听先帝遗言，至有今日之过。我哪里哭的是马谡</w:t>
      </w:r>
      <w:r>
        <w:rPr>
          <w:rFonts w:hint="eastAsia" w:ascii="宋体" w:hAnsi="宋体" w:cs="宋体"/>
          <w:szCs w:val="21"/>
        </w:rPr>
        <w:t>哇</w:t>
      </w:r>
      <w:r>
        <w:rPr>
          <w:rFonts w:ascii="宋体" w:hAnsi="宋体" w:cs="宋体"/>
          <w:szCs w:val="21"/>
        </w:rPr>
        <w:t>，乃深恨己之不明，追思先帝遗言呐</w:t>
      </w:r>
      <w:r>
        <w:rPr>
          <w:rFonts w:hint="eastAsia" w:ascii="宋体" w:hAnsi="宋体" w:cs="宋体"/>
          <w:szCs w:val="21"/>
        </w:rPr>
        <w:t>，呃呃呃……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也罢，待山人拜本进京，奏明幼主，贬去武乡侯。整顿人马。再与司马决战。</w:t>
      </w:r>
    </w:p>
    <w:p>
      <w:pPr>
        <w:ind w:left="1260" w:hanging="1260"/>
        <w:rPr>
          <w:sz w:val="24"/>
          <w:szCs w:val="24"/>
        </w:rPr>
      </w:pPr>
      <w:r>
        <w:rPr>
          <w:rFonts w:ascii="宋体" w:hAnsi="宋体" w:cs="宋体"/>
          <w:sz w:val="24"/>
          <w:szCs w:val="24"/>
        </w:rPr>
        <w:t>后帐有宴，与老将军贺功。</w:t>
      </w:r>
    </w:p>
    <w:p>
      <w:pPr>
        <w:rPr>
          <w:rFonts w:hint="eastAsia"/>
        </w:rPr>
      </w:pPr>
      <w:bookmarkStart w:id="113" w:name="__RefHeading___Toc414518279"/>
      <w:bookmarkEnd w:id="113"/>
      <w:bookmarkStart w:id="114" w:name="_Toc664659642"/>
      <w:r>
        <w:rPr>
          <w:rFonts w:hint="eastAsia"/>
        </w:rPr>
        <w:br w:type="page"/>
      </w:r>
    </w:p>
    <w:p>
      <w:pPr>
        <w:pStyle w:val="126"/>
        <w:bidi w:val="0"/>
      </w:pPr>
      <w:r>
        <w:rPr>
          <w:rFonts w:hint="eastAsia"/>
        </w:rPr>
        <w:t xml:space="preserve">战北原 </w:t>
      </w:r>
      <w:r>
        <w:rPr>
          <w:rFonts w:hint="eastAsia"/>
          <w:sz w:val="24"/>
          <w:szCs w:val="24"/>
        </w:rPr>
        <w:t>之</w:t>
      </w:r>
      <w:r>
        <w:rPr>
          <w:rFonts w:hint="eastAsia"/>
        </w:rPr>
        <w:t xml:space="preserve"> 诸葛亮</w:t>
      </w:r>
      <w:bookmarkEnd w:id="11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ascii="楷体" w:hAnsi="楷体" w:eastAsia="楷体" w:cs="楷体"/>
          <w:color w:val="000000"/>
          <w:szCs w:val="21"/>
        </w:rPr>
        <w:t>引子</w:t>
      </w:r>
      <w:r>
        <w:rPr>
          <w:rStyle w:val="99"/>
          <w:rFonts w:hint="eastAsia" w:ascii="宋体" w:hAnsi="宋体" w:cs="宋体"/>
          <w:color w:val="000000"/>
          <w:szCs w:val="21"/>
        </w:rPr>
        <w:t>]</w:t>
      </w:r>
      <w:r>
        <w:rPr>
          <w:rStyle w:val="99"/>
          <w:rFonts w:ascii="宋体" w:hAnsi="宋体" w:cs="宋体"/>
          <w:color w:val="000000"/>
          <w:szCs w:val="21"/>
        </w:rPr>
        <w:t>掌握兵权，运奇谋，拨乱</w:t>
      </w:r>
      <w:r>
        <w:rPr>
          <w:rStyle w:val="99"/>
          <w:rFonts w:ascii="宋体" w:hAnsi="宋体" w:cs="宋体"/>
          <w:szCs w:val="21"/>
        </w:rPr>
        <w:t>扶贤。六出祁山，取中原，扫狼烟，全</w:t>
      </w:r>
      <w:r>
        <w:rPr>
          <w:rStyle w:val="99"/>
          <w:rFonts w:ascii="宋体" w:hAnsi="宋体" w:cs="宋体"/>
          <w:color w:val="000000"/>
          <w:szCs w:val="21"/>
        </w:rPr>
        <w:t>图</w:t>
      </w:r>
      <w:r>
        <w:rPr>
          <w:rStyle w:val="99"/>
          <w:rFonts w:ascii="宋体" w:hAnsi="宋体" w:cs="宋体"/>
          <w:szCs w:val="21"/>
        </w:rPr>
        <w:t>归汉。</w:t>
      </w:r>
    </w:p>
    <w:p>
      <w:pPr>
        <w:ind w:left="1260" w:hanging="1260"/>
      </w:pPr>
      <w:r>
        <w:rPr>
          <w:rStyle w:val="99"/>
          <w:rFonts w:hint="eastAsia" w:ascii="宋体" w:hAnsi="宋体" w:cs="宋体"/>
          <w:szCs w:val="21"/>
        </w:rPr>
        <w:t>列</w:t>
      </w:r>
      <w:r>
        <w:rPr>
          <w:rStyle w:val="99"/>
          <w:rFonts w:ascii="宋体" w:hAnsi="宋体" w:cs="宋体"/>
          <w:szCs w:val="21"/>
        </w:rPr>
        <w:t>位将军少礼。</w:t>
      </w:r>
    </w:p>
    <w:p>
      <w:pPr>
        <w:ind w:left="1260" w:hanging="1260"/>
      </w:pPr>
      <w:r>
        <w:rPr>
          <w:rStyle w:val="99"/>
          <w:rFonts w:hint="eastAsia" w:ascii="宋体" w:hAnsi="宋体" w:cs="宋体"/>
          <w:szCs w:val="21"/>
        </w:rPr>
        <w:t>(</w:t>
      </w:r>
      <w:r>
        <w:rPr>
          <w:rStyle w:val="99"/>
          <w:rFonts w:hint="eastAsia" w:ascii="楷体" w:hAnsi="楷体" w:eastAsia="楷体" w:cs="宋体"/>
          <w:szCs w:val="21"/>
        </w:rPr>
        <w:t>念</w:t>
      </w:r>
      <w:r>
        <w:rPr>
          <w:rStyle w:val="99"/>
          <w:rFonts w:hint="eastAsia" w:ascii="宋体" w:hAnsi="宋体" w:cs="宋体"/>
          <w:szCs w:val="21"/>
        </w:rPr>
        <w:t>)</w:t>
      </w:r>
      <w:r>
        <w:rPr>
          <w:rStyle w:val="99"/>
          <w:rFonts w:ascii="宋体" w:hAnsi="宋体" w:cs="宋体"/>
          <w:szCs w:val="21"/>
        </w:rPr>
        <w:t>汉室纷纷齐弄谋，军中战马不停留。司马纵有拿云手</w:t>
      </w:r>
      <w:r>
        <w:rPr>
          <w:rStyle w:val="66"/>
          <w:rFonts w:ascii="宋体" w:hAnsi="宋体" w:cs="宋体"/>
          <w:szCs w:val="21"/>
        </w:rPr>
        <w:footnoteReference w:id="281"/>
      </w:r>
      <w:r>
        <w:rPr>
          <w:rStyle w:val="99"/>
          <w:rFonts w:ascii="宋体" w:hAnsi="宋体" w:cs="宋体"/>
          <w:szCs w:val="21"/>
        </w:rPr>
        <w:t>，老夫先下钓鱼钩。</w:t>
      </w:r>
    </w:p>
    <w:p>
      <w:r>
        <w:rPr>
          <w:rStyle w:val="99"/>
          <w:rFonts w:ascii="宋体" w:hAnsi="宋体" w:cs="宋体"/>
          <w:color w:val="000000"/>
          <w:szCs w:val="21"/>
        </w:rPr>
        <w:t>老夫，复姓诸葛名亮字孔明，道号卧龙，汉室为臣，官拜武乡侯之职。蒙先帝三顾之恩，托孤之重，一要扫灭孙</w:t>
      </w:r>
      <w:r>
        <w:rPr>
          <w:rStyle w:val="99"/>
          <w:rFonts w:hint="eastAsia" w:ascii="宋体" w:hAnsi="宋体" w:cs="宋体"/>
          <w:color w:val="000000"/>
          <w:szCs w:val="21"/>
        </w:rPr>
        <w:t>、</w:t>
      </w:r>
      <w:r>
        <w:rPr>
          <w:rStyle w:val="99"/>
          <w:rFonts w:ascii="宋体" w:hAnsi="宋体" w:cs="宋体"/>
          <w:color w:val="000000"/>
          <w:szCs w:val="21"/>
        </w:rPr>
        <w:t>曹，二要恢复汉室。我想北原乃魏邦咽喉之要地，必</w:t>
      </w:r>
      <w:r>
        <w:rPr>
          <w:rStyle w:val="99"/>
          <w:rFonts w:hint="eastAsia" w:ascii="宋体" w:hAnsi="宋体" w:cs="宋体"/>
          <w:color w:val="000000"/>
          <w:szCs w:val="21"/>
        </w:rPr>
        <w:t>需</w:t>
      </w:r>
      <w:r>
        <w:rPr>
          <w:rStyle w:val="99"/>
          <w:rFonts w:ascii="宋体" w:hAnsi="宋体" w:cs="宋体"/>
          <w:color w:val="000000"/>
          <w:szCs w:val="21"/>
        </w:rPr>
        <w:t>兴兵夺取。</w:t>
      </w:r>
    </w:p>
    <w:p>
      <w:pPr>
        <w:ind w:left="1260" w:hanging="1260"/>
      </w:pPr>
      <w:r>
        <w:rPr>
          <w:rStyle w:val="99"/>
          <w:rFonts w:ascii="宋体" w:hAnsi="宋体" w:cs="宋体"/>
          <w:color w:val="000000"/>
          <w:szCs w:val="21"/>
        </w:rPr>
        <w:t>啊，众位将军，人马可齐?</w:t>
      </w:r>
    </w:p>
    <w:p>
      <w:pPr>
        <w:ind w:left="1260" w:hanging="1260"/>
      </w:pPr>
      <w:r>
        <w:rPr>
          <w:rStyle w:val="99"/>
          <w:rFonts w:ascii="宋体" w:hAnsi="宋体" w:cs="宋体"/>
          <w:color w:val="000000"/>
          <w:szCs w:val="21"/>
        </w:rPr>
        <w:t>吩咐兵发北原去者。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w:t>
      </w:r>
      <w:r>
        <w:rPr>
          <w:rFonts w:ascii="宋体" w:hAnsi="宋体" w:cs="Verdana"/>
          <w:color w:val="000000"/>
          <w:szCs w:val="21"/>
        </w:rPr>
        <w:t>想当年在隆中何等潇洒，闲无事听鸟音观看山花。先帝爷三顾请才把山下，曾受过托孤的恩怎敢有差。在蜀中奉王命统领人马，兵行在祁山地来把营扎。这几天我未曾去把仗打，司马懿他必然笑我怕他。选一个黄道日发动人马，</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宋体" w:hAnsi="宋体" w:cs="Verdana"/>
          <w:color w:val="000000"/>
          <w:szCs w:val="21"/>
        </w:rPr>
        <w:t>扫中原灭北魏重整汉家。</w:t>
      </w:r>
    </w:p>
    <w:p>
      <w:pPr>
        <w:ind w:left="1260" w:hanging="1260"/>
      </w:pPr>
      <w:r>
        <w:rPr>
          <w:rStyle w:val="99"/>
          <w:rFonts w:ascii="宋体" w:hAnsi="宋体" w:cs="宋体"/>
          <w:szCs w:val="21"/>
        </w:rPr>
        <w:t>再探!</w:t>
      </w:r>
    </w:p>
    <w:p>
      <w:pPr>
        <w:ind w:left="1260" w:hanging="1260"/>
      </w:pPr>
      <w:r>
        <w:rPr>
          <w:rStyle w:val="99"/>
          <w:rFonts w:ascii="宋体" w:hAnsi="宋体" w:cs="宋体"/>
          <w:szCs w:val="21"/>
        </w:rPr>
        <w:t>来，</w:t>
      </w:r>
    </w:p>
    <w:p>
      <w:pPr>
        <w:ind w:left="1260" w:hanging="1260"/>
      </w:pPr>
      <w:r>
        <w:rPr>
          <w:rStyle w:val="99"/>
          <w:rFonts w:ascii="宋体" w:hAnsi="宋体" w:cs="宋体"/>
          <w:szCs w:val="21"/>
        </w:rPr>
        <w:t>唤众将进帐。</w:t>
      </w:r>
    </w:p>
    <w:p>
      <w:pPr>
        <w:ind w:left="1260" w:hanging="1260"/>
      </w:pPr>
      <w:r>
        <w:rPr>
          <w:rStyle w:val="99"/>
          <w:rFonts w:ascii="宋体" w:hAnsi="宋体" w:cs="宋体"/>
          <w:szCs w:val="21"/>
        </w:rPr>
        <w:t>众位将军少礼。</w:t>
      </w:r>
    </w:p>
    <w:p>
      <w:pPr>
        <w:ind w:left="1260" w:hanging="1260"/>
      </w:pPr>
      <w:r>
        <w:rPr>
          <w:rStyle w:val="99"/>
          <w:rFonts w:ascii="宋体" w:hAnsi="宋体" w:cs="宋体"/>
          <w:szCs w:val="21"/>
        </w:rPr>
        <w:t>适才探马报道，司马营中有一员大将，名唤郑文，前来投降。尔等可知此人?</w:t>
      </w:r>
    </w:p>
    <w:p>
      <w:pPr>
        <w:ind w:left="1260" w:hanging="1260"/>
      </w:pPr>
      <w:r>
        <w:rPr>
          <w:rStyle w:val="99"/>
          <w:rFonts w:ascii="宋体" w:hAnsi="宋体" w:cs="宋体"/>
          <w:szCs w:val="21"/>
        </w:rPr>
        <w:t>原来如此。</w:t>
      </w:r>
    </w:p>
    <w:p>
      <w:pPr>
        <w:ind w:left="1260" w:hanging="1260"/>
      </w:pPr>
      <w:r>
        <w:rPr>
          <w:rStyle w:val="99"/>
          <w:rFonts w:ascii="宋体" w:hAnsi="宋体" w:cs="宋体"/>
          <w:szCs w:val="21"/>
        </w:rPr>
        <w:t>来,</w:t>
      </w:r>
    </w:p>
    <w:p>
      <w:pPr>
        <w:ind w:left="1260" w:hanging="1260"/>
      </w:pPr>
      <w:r>
        <w:rPr>
          <w:rStyle w:val="99"/>
          <w:rFonts w:ascii="宋体" w:hAnsi="宋体" w:cs="宋体"/>
          <w:szCs w:val="21"/>
        </w:rPr>
        <w:t>吩咐击鼓升帐。</w:t>
      </w:r>
    </w:p>
    <w:p>
      <w:pPr>
        <w:ind w:left="1260" w:hanging="1260"/>
      </w:pPr>
      <w:r>
        <w:rPr>
          <w:rStyle w:val="99"/>
          <w:rFonts w:ascii="宋体" w:hAnsi="宋体" w:cs="宋体"/>
          <w:szCs w:val="21"/>
        </w:rPr>
        <w:t>传郑文进帐。</w:t>
      </w:r>
    </w:p>
    <w:p>
      <w:pPr>
        <w:ind w:left="1260" w:hanging="1260"/>
      </w:pPr>
      <w:r>
        <w:rPr>
          <w:rStyle w:val="99"/>
          <w:rFonts w:ascii="宋体" w:hAnsi="宋体" w:cs="宋体"/>
          <w:szCs w:val="21"/>
        </w:rPr>
        <w:t>【</w:t>
      </w:r>
      <w:r>
        <w:rPr>
          <w:rFonts w:ascii="楷体" w:hAnsi="楷体" w:eastAsia="楷体" w:cs="楷体"/>
          <w:szCs w:val="21"/>
        </w:rPr>
        <w:t>西皮摇板</w:t>
      </w:r>
      <w:r>
        <w:rPr>
          <w:rStyle w:val="99"/>
          <w:rFonts w:ascii="宋体" w:hAnsi="宋体" w:cs="宋体"/>
          <w:szCs w:val="21"/>
        </w:rPr>
        <w:t>】见一将跪帐下身躯高大，</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两眼中含珠泪滚滚似麻。问将军因甚事反背司马，表你的名和姓哪里有家。</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人道那司马懿识高才大，却为何今日里把事做差。</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见过了蜀营将请坐叙话，待山人奏幼主定把功加。</w:t>
      </w:r>
    </w:p>
    <w:p>
      <w:pPr>
        <w:ind w:left="1260" w:hanging="1260"/>
      </w:pPr>
      <w:r>
        <w:rPr>
          <w:rStyle w:val="99"/>
          <w:rFonts w:ascii="宋体" w:hAnsi="宋体" w:cs="宋体"/>
          <w:color w:val="000000"/>
          <w:szCs w:val="21"/>
        </w:rPr>
        <w:t>再探!</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司马营中又来一将，名唤秦朗,他的武艺如何?</w:t>
      </w:r>
    </w:p>
    <w:p>
      <w:pPr>
        <w:ind w:left="1260" w:hanging="1260"/>
      </w:pPr>
      <w:r>
        <w:rPr>
          <w:rStyle w:val="99"/>
          <w:rFonts w:hint="eastAsia" w:ascii="宋体" w:hAnsi="宋体" w:cs="宋体"/>
          <w:color w:val="000000"/>
          <w:szCs w:val="21"/>
        </w:rPr>
        <w:t>哦，</w:t>
      </w:r>
      <w:r>
        <w:rPr>
          <w:rStyle w:val="99"/>
          <w:rFonts w:ascii="宋体" w:hAnsi="宋体" w:cs="宋体"/>
          <w:color w:val="000000"/>
          <w:szCs w:val="21"/>
        </w:rPr>
        <w:t>原来如此。待山人差一能将前去对敌。</w:t>
      </w:r>
    </w:p>
    <w:p>
      <w:pPr>
        <w:ind w:left="1260" w:hanging="1260"/>
      </w:pPr>
      <w:r>
        <w:rPr>
          <w:rStyle w:val="99"/>
          <w:rFonts w:ascii="宋体" w:hAnsi="宋体" w:cs="宋体"/>
          <w:color w:val="000000"/>
          <w:szCs w:val="21"/>
        </w:rPr>
        <w:t>郑将军为何阻令?</w:t>
      </w:r>
    </w:p>
    <w:p>
      <w:pPr>
        <w:ind w:left="1260" w:hanging="1260"/>
      </w:pPr>
      <w:r>
        <w:rPr>
          <w:rStyle w:val="99"/>
          <w:rFonts w:ascii="宋体" w:hAnsi="宋体" w:cs="宋体"/>
          <w:color w:val="000000"/>
          <w:szCs w:val="21"/>
        </w:rPr>
        <w:t>哦——好，这一头功，就让与郑将军。</w:t>
      </w:r>
    </w:p>
    <w:p>
      <w:pPr>
        <w:ind w:left="1260" w:hanging="1260"/>
      </w:pPr>
      <w:r>
        <w:rPr>
          <w:rStyle w:val="99"/>
          <w:rFonts w:ascii="宋体" w:hAnsi="宋体" w:cs="宋体"/>
          <w:color w:val="000000"/>
          <w:szCs w:val="21"/>
        </w:rPr>
        <w:t>郑文听令!</w:t>
      </w:r>
    </w:p>
    <w:p>
      <w:pPr>
        <w:ind w:left="1260" w:hanging="1260"/>
      </w:pPr>
      <w:r>
        <w:rPr>
          <w:rStyle w:val="99"/>
          <w:rFonts w:ascii="宋体" w:hAnsi="宋体" w:cs="宋体"/>
          <w:color w:val="000000"/>
          <w:szCs w:val="21"/>
        </w:rPr>
        <w:t>命你大战秦朗,不得有误。</w:t>
      </w:r>
    </w:p>
    <w:p>
      <w:pPr>
        <w:ind w:left="1260" w:hanging="1260"/>
      </w:pPr>
      <w:r>
        <w:rPr>
          <w:rStyle w:val="99"/>
          <w:rFonts w:ascii="宋体" w:hAnsi="宋体" w:cs="宋体"/>
          <w:color w:val="000000"/>
          <w:szCs w:val="21"/>
        </w:rPr>
        <w:t>哈哈哈哈……(</w:t>
      </w:r>
      <w:r>
        <w:rPr>
          <w:rStyle w:val="99"/>
          <w:rFonts w:ascii="楷体" w:hAnsi="楷体" w:eastAsia="楷体" w:cs="宋体"/>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】看起来吾主爷洪福天大，收此将好一似锦上添花。</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】待山人去观阵众将退下，</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】看郑文与秦朗如何杀法。</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他二人见了面刀枪并架，未战到三两合就把人杀。莫不是司马懿叫他来行诈，</w:t>
      </w:r>
    </w:p>
    <w:p>
      <w:pPr>
        <w:ind w:left="1260" w:hanging="1260"/>
      </w:pPr>
      <w:r>
        <w:rPr>
          <w:rFonts w:ascii="宋体" w:hAnsi="宋体" w:cs="Verdana"/>
          <w:color w:val="000000"/>
          <w:szCs w:val="21"/>
        </w:rPr>
        <w:t>不错，是的。</w:t>
      </w:r>
    </w:p>
    <w:p>
      <w:pPr>
        <w:ind w:left="1260" w:hanging="1260"/>
      </w:pPr>
      <w:r>
        <w:rPr>
          <w:rFonts w:ascii="宋体" w:hAnsi="宋体" w:cs="Verdana"/>
          <w:color w:val="000000"/>
          <w:szCs w:val="21"/>
        </w:rPr>
        <w:t>回营。</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】等郑文回营来仔细盘查。</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Style w:val="99"/>
          <w:rFonts w:ascii="宋体" w:hAnsi="宋体" w:cs="宋体"/>
          <w:color w:val="000000"/>
          <w:szCs w:val="21"/>
        </w:rPr>
        <w:t>郑将军头功，号令辕门。请坐。</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司马营中，有几个秦朗?</w:t>
      </w:r>
    </w:p>
    <w:p>
      <w:pPr>
        <w:ind w:left="1260" w:hanging="1260"/>
      </w:pPr>
      <w:r>
        <w:rPr>
          <w:rStyle w:val="99"/>
          <w:rFonts w:ascii="宋体" w:hAnsi="宋体" w:cs="宋体"/>
          <w:color w:val="000000"/>
          <w:szCs w:val="21"/>
        </w:rPr>
        <w:t>哦?并无第二。呵呵呵呵……</w:t>
      </w:r>
      <w:r>
        <w:rPr>
          <w:rFonts w:ascii="宋体" w:hAnsi="宋体" w:cs="宋体"/>
          <w:color w:val="000000"/>
          <w:szCs w:val="21"/>
        </w:rPr>
        <w:t>(</w:t>
      </w:r>
      <w:r>
        <w:rPr>
          <w:rFonts w:ascii="楷体" w:hAnsi="楷体" w:eastAsia="楷体" w:cs="楷体"/>
          <w:szCs w:val="21"/>
        </w:rPr>
        <w:t>冷笑介</w:t>
      </w:r>
      <w:r>
        <w:rPr>
          <w:rFonts w:ascii="宋体" w:hAnsi="宋体" w:cs="宋体"/>
          <w:color w:val="000000"/>
          <w:szCs w:val="21"/>
        </w:rPr>
        <w:t>)</w:t>
      </w:r>
    </w:p>
    <w:p>
      <w:pPr>
        <w:ind w:left="1260" w:hanging="1260"/>
      </w:pPr>
      <w:r>
        <w:rPr>
          <w:rStyle w:val="99"/>
          <w:rFonts w:ascii="宋体" w:hAnsi="宋体" w:cs="宋体"/>
          <w:color w:val="000000"/>
          <w:szCs w:val="21"/>
        </w:rPr>
        <w:t>郑将军，你这是何苦哇?</w:t>
      </w:r>
    </w:p>
    <w:p>
      <w:pPr>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ascii="宋体" w:hAnsi="宋体" w:cs="Verdana"/>
          <w:color w:val="000000"/>
          <w:szCs w:val="21"/>
        </w:rPr>
        <w:t>在茅庐曾学过孙吴兵法，仗三韬与六略扶保汉家。适才间斩秦朗多多劳驾，我在那祁山上活活笑煞。</w:t>
      </w:r>
    </w:p>
    <w:p>
      <w:pPr>
        <w:ind w:left="1260" w:hanging="1260"/>
      </w:pPr>
      <w:r>
        <w:rPr>
          <w:rFonts w:ascii="宋体" w:hAnsi="宋体" w:cs="宋体"/>
          <w:color w:val="000000"/>
          <w:szCs w:val="21"/>
        </w:rPr>
        <w:t>【</w:t>
      </w:r>
      <w:r>
        <w:rPr>
          <w:rFonts w:ascii="楷体" w:hAnsi="楷体" w:eastAsia="楷体" w:cs="楷体"/>
          <w:szCs w:val="21"/>
        </w:rPr>
        <w:t>西皮原板</w:t>
      </w:r>
      <w:r>
        <w:rPr>
          <w:rFonts w:ascii="宋体" w:hAnsi="宋体" w:cs="宋体"/>
          <w:color w:val="000000"/>
          <w:szCs w:val="21"/>
        </w:rPr>
        <w:t>】</w:t>
      </w:r>
      <w:r>
        <w:rPr>
          <w:rFonts w:ascii="宋体" w:hAnsi="宋体" w:cs="Verdana"/>
          <w:color w:val="000000"/>
          <w:szCs w:val="21"/>
        </w:rPr>
        <w:t>你道那小秦朗武艺高大，未战到三两合就把他杀。分明是司马懿</w:t>
      </w:r>
      <w:r>
        <w:rPr>
          <w:rFonts w:hint="eastAsia" w:ascii="宋体" w:hAnsi="宋体" w:cs="Verdana"/>
          <w:color w:val="000000"/>
          <w:szCs w:val="21"/>
        </w:rPr>
        <w:t>教</w:t>
      </w:r>
      <w:r>
        <w:rPr>
          <w:rFonts w:ascii="宋体" w:hAnsi="宋体" w:cs="Verdana"/>
          <w:color w:val="000000"/>
          <w:szCs w:val="21"/>
        </w:rPr>
        <w:t>你行诈，</w:t>
      </w:r>
      <w:r>
        <w:rPr>
          <w:rStyle w:val="99"/>
          <w:rFonts w:ascii="宋体" w:hAnsi="宋体" w:cs="Verdana"/>
          <w:color w:val="000000"/>
          <w:szCs w:val="21"/>
        </w:rPr>
        <w:t>你可知诸葛亮料事如神半点不差。</w:t>
      </w:r>
    </w:p>
    <w:p>
      <w:pPr>
        <w:ind w:left="1260" w:hanging="1260"/>
      </w:pPr>
      <w:r>
        <w:rPr>
          <w:rStyle w:val="99"/>
          <w:rFonts w:ascii="宋体" w:hAnsi="宋体" w:cs="宋体"/>
          <w:color w:val="000000"/>
          <w:szCs w:val="21"/>
        </w:rPr>
        <w:t>郑文!</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】谁不知诸葛亮智谋广大，尔好比螳螂臂井底之蛙。区区的诈降计敢来戏耍，</w:t>
      </w:r>
      <w:r>
        <w:rPr>
          <w:rFonts w:ascii="宋体" w:hAnsi="宋体" w:cs="Verdana"/>
          <w:color w:val="000000"/>
          <w:szCs w:val="21"/>
        </w:rPr>
        <w:t>瞒得过诸葛亮</w:t>
      </w:r>
      <w:r>
        <w:rPr>
          <w:rFonts w:hint="eastAsia" w:ascii="宋体" w:hAnsi="宋体" w:cs="宋体"/>
          <w:color w:val="000000"/>
          <w:szCs w:val="21"/>
        </w:rPr>
        <w:t>?</w:t>
      </w:r>
      <w:r>
        <w:rPr>
          <w:rFonts w:ascii="宋体" w:hAnsi="宋体" w:cs="Verdana"/>
          <w:color w:val="000000"/>
          <w:szCs w:val="21"/>
        </w:rPr>
        <w:t>你瞒不了他。</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呵呵呵呵……(</w:t>
      </w:r>
      <w:r>
        <w:rPr>
          <w:rFonts w:ascii="楷体" w:hAnsi="楷体" w:eastAsia="楷体" w:cs="楷体"/>
          <w:szCs w:val="21"/>
        </w:rPr>
        <w:t>冷笑介</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w:t>
      </w:r>
      <w:r>
        <w:rPr>
          <w:rFonts w:ascii="宋体" w:hAnsi="宋体" w:cs="Verdana"/>
          <w:color w:val="000000"/>
          <w:szCs w:val="21"/>
        </w:rPr>
        <w:t>在帐中说与你一派好话，谁</w:t>
      </w:r>
      <w:r>
        <w:rPr>
          <w:rFonts w:hint="eastAsia" w:ascii="宋体" w:hAnsi="宋体" w:cs="Verdana"/>
          <w:color w:val="000000"/>
          <w:szCs w:val="21"/>
        </w:rPr>
        <w:t>教</w:t>
      </w:r>
      <w:r>
        <w:rPr>
          <w:rFonts w:ascii="宋体" w:hAnsi="宋体" w:cs="Verdana"/>
          <w:color w:val="000000"/>
          <w:szCs w:val="21"/>
        </w:rPr>
        <w:t>你自逞那满腹才华。诸葛亮兴人马谁不惧怕，我把那司马懿当作小娃。</w:t>
      </w:r>
      <w:r>
        <w:rPr>
          <w:rFonts w:ascii="宋体" w:hAnsi="宋体" w:cs="宋体"/>
          <w:szCs w:val="21"/>
        </w:rPr>
        <w:t>区区的诈降计敢来行诈，我心内似明镜鉴照无差。</w:t>
      </w:r>
      <w:r>
        <w:rPr>
          <w:rFonts w:ascii="宋体" w:hAnsi="宋体" w:cs="Verdana"/>
          <w:color w:val="000000"/>
          <w:szCs w:val="21"/>
        </w:rPr>
        <w:t>我劝你在此间讲了实话，待山人奏幼主定把功加。你若是满口中胡言乱答，顷刻间传将令尔的血染黄沙。谁不知诸葛亮能知兵法，我服尔好大胆</w:t>
      </w:r>
      <w:r>
        <w:rPr>
          <w:rFonts w:hint="eastAsia" w:ascii="宋体" w:hAnsi="宋体" w:cs="Verdana"/>
          <w:color w:val="000000"/>
          <w:szCs w:val="21"/>
        </w:rPr>
        <w:t>，</w:t>
      </w:r>
      <w:r>
        <w:rPr>
          <w:rFonts w:ascii="宋体" w:hAnsi="宋体" w:cs="Verdana"/>
          <w:color w:val="000000"/>
          <w:szCs w:val="21"/>
        </w:rPr>
        <w:t>我服尔好大胆敢在那虎口扳牙。</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真真的大胆!</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Style w:val="99"/>
          <w:rFonts w:ascii="宋体" w:hAnsi="宋体" w:cs="Verdana"/>
          <w:color w:val="000000"/>
          <w:szCs w:val="21"/>
        </w:rPr>
        <w:t>郑将军你既然讲了实话，从今后弃暗投明扶保汉家。</w:t>
      </w:r>
    </w:p>
    <w:p>
      <w:pPr>
        <w:ind w:left="1260" w:hanging="1260"/>
      </w:pPr>
      <w:r>
        <w:rPr>
          <w:rStyle w:val="99"/>
          <w:rFonts w:ascii="宋体" w:hAnsi="宋体" w:cs="Verdana"/>
          <w:color w:val="000000"/>
          <w:szCs w:val="21"/>
        </w:rPr>
        <w:t>郑将军请坐。</w:t>
      </w:r>
    </w:p>
    <w:p>
      <w:pPr>
        <w:ind w:left="1260" w:hanging="1260"/>
      </w:pPr>
      <w:r>
        <w:rPr>
          <w:rStyle w:val="99"/>
          <w:rFonts w:ascii="宋体" w:hAnsi="宋体" w:cs="Verdana"/>
          <w:color w:val="000000"/>
          <w:szCs w:val="21"/>
        </w:rPr>
        <w:t>郑将军你与司马懿定下何计</w:t>
      </w:r>
      <w:r>
        <w:rPr>
          <w:rStyle w:val="99"/>
          <w:rFonts w:ascii="宋体" w:hAnsi="宋体" w:cs="宋体"/>
          <w:color w:val="000000"/>
          <w:szCs w:val="21"/>
        </w:rPr>
        <w:t>?</w:t>
      </w:r>
    </w:p>
    <w:p>
      <w:pPr>
        <w:ind w:left="1260" w:hanging="1260"/>
      </w:pPr>
      <w:r>
        <w:rPr>
          <w:rStyle w:val="99"/>
          <w:rFonts w:ascii="宋体" w:hAnsi="宋体" w:cs="Verdana"/>
          <w:color w:val="000000"/>
          <w:szCs w:val="21"/>
        </w:rPr>
        <w:t>何谓苦肉之计</w:t>
      </w:r>
      <w:r>
        <w:rPr>
          <w:rStyle w:val="99"/>
          <w:rFonts w:ascii="宋体" w:hAnsi="宋体" w:cs="宋体"/>
          <w:color w:val="000000"/>
          <w:szCs w:val="21"/>
        </w:rPr>
        <w:t>?</w:t>
      </w:r>
    </w:p>
    <w:p>
      <w:pPr>
        <w:ind w:left="1260" w:hanging="1260"/>
      </w:pPr>
      <w:r>
        <w:rPr>
          <w:rStyle w:val="99"/>
          <w:rFonts w:ascii="宋体" w:hAnsi="宋体" w:cs="Verdana"/>
          <w:color w:val="000000"/>
          <w:szCs w:val="21"/>
        </w:rPr>
        <w:t>如此待山人与他个计上就计。</w:t>
      </w:r>
    </w:p>
    <w:p>
      <w:r>
        <w:rPr>
          <w:rStyle w:val="99"/>
          <w:rFonts w:ascii="宋体" w:hAnsi="宋体" w:cs="Verdana"/>
          <w:color w:val="000000"/>
          <w:szCs w:val="21"/>
        </w:rPr>
        <w:t>就烦郑将军修书一封，下到司马营中，</w:t>
      </w:r>
      <w:r>
        <w:rPr>
          <w:rStyle w:val="99"/>
          <w:rFonts w:hint="eastAsia" w:ascii="宋体" w:hAnsi="宋体" w:cs="Verdana"/>
          <w:color w:val="000000"/>
          <w:szCs w:val="21"/>
        </w:rPr>
        <w:t>教</w:t>
      </w:r>
      <w:r>
        <w:rPr>
          <w:rStyle w:val="99"/>
          <w:rFonts w:ascii="宋体" w:hAnsi="宋体" w:cs="Verdana"/>
          <w:color w:val="000000"/>
          <w:szCs w:val="21"/>
        </w:rPr>
        <w:t>他三更时分，前来偷营劫寨。我这里埋伏停当，纵然擒不住司马懿，呃，也要杀他个片甲不归。</w:t>
      </w:r>
    </w:p>
    <w:p>
      <w:pPr>
        <w:ind w:left="1260" w:hanging="1260"/>
      </w:pPr>
      <w:r>
        <w:rPr>
          <w:rStyle w:val="99"/>
          <w:rFonts w:ascii="宋体" w:hAnsi="宋体" w:cs="Verdana"/>
          <w:color w:val="000000"/>
          <w:szCs w:val="21"/>
        </w:rPr>
        <w:t>呃，料无推辞的了哇。</w:t>
      </w:r>
    </w:p>
    <w:p>
      <w:pPr>
        <w:ind w:left="1260" w:hanging="1260"/>
      </w:pPr>
      <w:r>
        <w:rPr>
          <w:rStyle w:val="99"/>
          <w:rFonts w:ascii="宋体" w:hAnsi="宋体" w:cs="Verdana"/>
          <w:color w:val="000000"/>
          <w:szCs w:val="21"/>
        </w:rPr>
        <w:t>传旗牌。</w:t>
      </w:r>
    </w:p>
    <w:p>
      <w:pPr>
        <w:ind w:left="1260" w:hanging="1260"/>
      </w:pPr>
      <w:r>
        <w:rPr>
          <w:rStyle w:val="99"/>
          <w:rFonts w:ascii="宋体" w:hAnsi="宋体" w:cs="Verdana"/>
          <w:color w:val="000000"/>
          <w:szCs w:val="21"/>
        </w:rPr>
        <w:t>郑将军有差。</w:t>
      </w:r>
    </w:p>
    <w:p>
      <w:pPr>
        <w:ind w:left="1260" w:hanging="1260"/>
      </w:pPr>
      <w:r>
        <w:rPr>
          <w:rStyle w:val="99"/>
          <w:rFonts w:ascii="宋体" w:hAnsi="宋体" w:cs="Verdana"/>
          <w:color w:val="000000"/>
          <w:szCs w:val="21"/>
        </w:rPr>
        <w:t>转来。要说郑将军暗差。</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来，将郑文绑了。</w:t>
      </w:r>
    </w:p>
    <w:p>
      <w:pPr>
        <w:ind w:left="1260" w:hanging="1260"/>
      </w:pPr>
      <w:r>
        <w:rPr>
          <w:rStyle w:val="99"/>
          <w:rFonts w:ascii="宋体" w:hAnsi="宋体" w:cs="Verdana"/>
          <w:color w:val="000000"/>
          <w:szCs w:val="21"/>
        </w:rPr>
        <w:t>郑将军暂受一时捆绑，待山人擒住司马懿，再来发放于你。</w:t>
      </w:r>
    </w:p>
    <w:p>
      <w:pPr>
        <w:ind w:left="1260" w:hanging="1260"/>
      </w:pPr>
      <w:r>
        <w:rPr>
          <w:rStyle w:val="99"/>
          <w:rFonts w:ascii="宋体" w:hAnsi="宋体" w:cs="Verdana"/>
          <w:color w:val="000000"/>
          <w:szCs w:val="21"/>
        </w:rPr>
        <w:t>押了下去。</w:t>
      </w:r>
    </w:p>
    <w:p>
      <w:pPr>
        <w:ind w:left="1260" w:hanging="1260"/>
      </w:pPr>
      <w:r>
        <w:rPr>
          <w:rStyle w:val="99"/>
          <w:rFonts w:ascii="宋体" w:hAnsi="宋体" w:cs="Verdana"/>
          <w:color w:val="000000"/>
          <w:szCs w:val="21"/>
        </w:rPr>
        <w:t>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可笑司马少才学，做事全然不揣摩。诈降之计错又错，些小事怎瞒我南阳诸葛。</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老夫背地笑司马，</w:t>
      </w:r>
    </w:p>
    <w:p>
      <w:pPr>
        <w:ind w:left="1260" w:hanging="1260"/>
      </w:pPr>
      <w:r>
        <w:rPr>
          <w:rFonts w:ascii="宋体" w:hAnsi="宋体" w:cs="宋体"/>
          <w:szCs w:val="21"/>
        </w:rPr>
        <w:t>【</w:t>
      </w:r>
      <w:r>
        <w:rPr>
          <w:rStyle w:val="99"/>
          <w:rFonts w:ascii="楷体" w:hAnsi="楷体" w:eastAsia="楷体" w:cs="Verdana"/>
          <w:color w:val="000000"/>
          <w:szCs w:val="21"/>
        </w:rPr>
        <w:t>西皮快板</w:t>
      </w:r>
      <w:r>
        <w:rPr>
          <w:rFonts w:ascii="宋体" w:hAnsi="宋体" w:cs="宋体"/>
          <w:szCs w:val="21"/>
        </w:rPr>
        <w:t>】</w:t>
      </w:r>
      <w:r>
        <w:rPr>
          <w:rFonts w:ascii="宋体" w:hAnsi="宋体" w:cs="Verdana"/>
          <w:color w:val="000000"/>
          <w:szCs w:val="21"/>
        </w:rPr>
        <w:t>郑文诈降智谋差。打虎之计安排下，</w:t>
      </w:r>
    </w:p>
    <w:p>
      <w:pPr>
        <w:ind w:left="1260" w:hanging="1260"/>
      </w:pPr>
      <w:r>
        <w:rPr>
          <w:rFonts w:ascii="宋体" w:hAnsi="宋体" w:cs="宋体"/>
          <w:szCs w:val="21"/>
        </w:rPr>
        <w:t>【</w:t>
      </w:r>
      <w:r>
        <w:rPr>
          <w:rStyle w:val="99"/>
          <w:rFonts w:ascii="楷体" w:hAnsi="楷体" w:eastAsia="楷体" w:cs="Verdana"/>
          <w:color w:val="000000"/>
          <w:szCs w:val="21"/>
        </w:rPr>
        <w:t>西皮摇板</w:t>
      </w:r>
      <w:r>
        <w:rPr>
          <w:rFonts w:ascii="宋体" w:hAnsi="宋体" w:cs="宋体"/>
          <w:szCs w:val="21"/>
        </w:rPr>
        <w:t>】</w:t>
      </w:r>
      <w:r>
        <w:rPr>
          <w:rFonts w:ascii="宋体" w:hAnsi="宋体" w:cs="Verdana"/>
          <w:color w:val="000000"/>
          <w:szCs w:val="21"/>
        </w:rPr>
        <w:t>撒出鹰鹞把兔拿。</w:t>
      </w:r>
    </w:p>
    <w:p>
      <w:pPr>
        <w:ind w:left="1260" w:hanging="1260"/>
      </w:pPr>
      <w:r>
        <w:rPr>
          <w:rFonts w:ascii="宋体" w:hAnsi="宋体" w:cs="宋体"/>
          <w:color w:val="000000"/>
          <w:szCs w:val="21"/>
        </w:rPr>
        <w:t>回来了，司马懿见了书信，怎样回答?</w:t>
      </w:r>
    </w:p>
    <w:p>
      <w:pPr>
        <w:ind w:left="1260" w:hanging="1260"/>
      </w:pPr>
      <w:r>
        <w:rPr>
          <w:rFonts w:ascii="宋体" w:hAnsi="宋体" w:cs="宋体"/>
          <w:color w:val="000000"/>
          <w:szCs w:val="21"/>
        </w:rPr>
        <w:t>记功一件。</w:t>
      </w:r>
    </w:p>
    <w:p>
      <w:pPr>
        <w:ind w:left="1260" w:hanging="1260"/>
      </w:pPr>
      <w:r>
        <w:rPr>
          <w:rFonts w:ascii="宋体" w:hAnsi="宋体" w:cs="宋体"/>
          <w:color w:val="000000"/>
          <w:szCs w:val="21"/>
        </w:rPr>
        <w:t>传令下去，将郑文斩首。</w:t>
      </w:r>
    </w:p>
    <w:p>
      <w:r>
        <w:rPr>
          <w:rFonts w:ascii="宋体" w:hAnsi="宋体" w:cs="宋体"/>
          <w:color w:val="000000"/>
          <w:szCs w:val="21"/>
        </w:rPr>
        <w:t>命你将郑文首级用白绫裹好，放在食匣之内，司马兵败之后，送至他营，就说老夫念他连日用兵辛苦,送来些小小的薄礼,望祈笑纳。</w:t>
      </w:r>
    </w:p>
    <w:p>
      <w:pPr>
        <w:ind w:left="1260" w:hanging="1260"/>
      </w:pPr>
      <w:r>
        <w:rPr>
          <w:rFonts w:ascii="宋体" w:hAnsi="宋体" w:cs="宋体"/>
          <w:color w:val="000000"/>
          <w:szCs w:val="21"/>
        </w:rPr>
        <w:t>来，传众将进见。</w:t>
      </w:r>
    </w:p>
    <w:p>
      <w:r>
        <w:rPr>
          <w:rFonts w:ascii="宋体" w:hAnsi="宋体" w:cs="宋体"/>
          <w:color w:val="000000"/>
          <w:szCs w:val="21"/>
        </w:rPr>
        <w:t>命你等整顿军马，埋伏祁山脚下，高挑红灯，上写“郑”字旗号。等候司马前来偷营劫寨，一拥杀出，司马兵败，不可追赶，老夫在祁山口等候。</w:t>
      </w:r>
    </w:p>
    <w:p>
      <w:pPr>
        <w:ind w:left="1260" w:hanging="1260"/>
      </w:pPr>
      <w:r>
        <w:rPr>
          <w:rFonts w:ascii="宋体" w:hAnsi="宋体" w:cs="宋体"/>
          <w:color w:val="000000"/>
          <w:szCs w:val="21"/>
        </w:rPr>
        <w:t>司马懿呀司马懿!这是你自讨其祸，两军阵前，看你有何面目前来见我。</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ascii="宋体" w:hAnsi="宋体" w:cs="Verdana"/>
          <w:color w:val="000000"/>
          <w:szCs w:val="21"/>
        </w:rPr>
        <w:t>自从卧龙把山下，排兵布阵从无差。四轮辇且往祁山脚下，</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Style w:val="99"/>
          <w:rFonts w:ascii="宋体" w:hAnsi="宋体" w:cs="Verdana"/>
          <w:color w:val="000000"/>
          <w:szCs w:val="21"/>
        </w:rPr>
        <w:t>两军阵前取笑他。</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四下安排天罗网，准备弩弓射虎狼。耳旁又听鸾铃响，</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功劳簿上写几行。</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旌旗招展龙蛇样，</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Fonts w:ascii="宋体" w:hAnsi="宋体" w:cs="Verdana"/>
          <w:color w:val="000000"/>
          <w:szCs w:val="21"/>
        </w:rPr>
        <w:t>呵呵哈哈哈……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原来司马到战场。自己用兵不思量，诈降之计太荒唐。今日损兵又折将，我看你何颜回转营房。</w:t>
      </w:r>
    </w:p>
    <w:p>
      <w:pPr>
        <w:ind w:left="1260" w:hanging="1260"/>
      </w:pPr>
      <w:r>
        <w:rPr>
          <w:rStyle w:val="99"/>
          <w:rFonts w:ascii="宋体" w:hAnsi="宋体" w:cs="宋体"/>
          <w:color w:val="000000"/>
          <w:szCs w:val="21"/>
        </w:rPr>
        <w:t>住口!</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你人困马乏打什么仗，败阵之将敢逞强。</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回头派出一员将，</w:t>
      </w:r>
    </w:p>
    <w:p>
      <w:pPr>
        <w:ind w:left="1260" w:hanging="1260"/>
      </w:pPr>
      <w:r>
        <w:rPr>
          <w:rStyle w:val="99"/>
          <w:rFonts w:ascii="宋体" w:hAnsi="宋体" w:cs="宋体"/>
          <w:color w:val="000000"/>
          <w:szCs w:val="21"/>
        </w:rPr>
        <w:t>马岱，杀!</w:t>
      </w:r>
    </w:p>
    <w:p>
      <w:pPr>
        <w:ind w:left="1260" w:hanging="1260"/>
      </w:pPr>
      <w:r>
        <w:rPr>
          <w:rStyle w:val="99"/>
          <w:rFonts w:ascii="宋体" w:hAnsi="宋体" w:cs="宋体"/>
          <w:color w:val="000000"/>
          <w:szCs w:val="21"/>
        </w:rPr>
        <w:t>且慢。</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我这一只虎能挡你一群羊。</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坐在车辇把令降，大小三军听端详</w:t>
      </w:r>
      <w:r>
        <w:rPr>
          <w:rFonts w:hint="eastAsia" w:ascii="宋体" w:hAnsi="宋体" w:cs="Verdana"/>
          <w:color w:val="000000"/>
          <w:szCs w:val="21"/>
        </w:rPr>
        <w:t>：</w:t>
      </w:r>
      <w:r>
        <w:rPr>
          <w:rFonts w:ascii="宋体" w:hAnsi="宋体" w:cs="Verdana"/>
          <w:color w:val="000000"/>
          <w:szCs w:val="21"/>
        </w:rPr>
        <w:t>人马扎在祁山上，选一个黄道吉日动刀枪。</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我少陪——少陪</w:t>
      </w:r>
      <w:r>
        <w:rPr>
          <w:rFonts w:hint="eastAsia" w:ascii="宋体" w:hAnsi="宋体" w:cs="Verdana"/>
          <w:color w:val="000000"/>
          <w:szCs w:val="21"/>
        </w:rPr>
        <w:t>，</w:t>
      </w:r>
      <w:r>
        <w:rPr>
          <w:rFonts w:ascii="宋体" w:hAnsi="宋体" w:cs="Verdana"/>
          <w:color w:val="000000"/>
          <w:szCs w:val="21"/>
        </w:rPr>
        <w:t>我要收兵将，</w:t>
      </w:r>
    </w:p>
    <w:p>
      <w:pPr>
        <w:ind w:left="1260" w:hanging="1260"/>
      </w:pPr>
      <w:r>
        <w:rPr>
          <w:rFonts w:ascii="宋体" w:hAnsi="宋体" w:cs="Verdana"/>
          <w:color w:val="000000"/>
          <w:szCs w:val="21"/>
        </w:rPr>
        <w:t>收兵。</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你父子回营去养养伤再摆战场。</w:t>
      </w:r>
    </w:p>
    <w:p>
      <w:pPr>
        <w:ind w:left="1260" w:hanging="1260"/>
      </w:pPr>
      <w:r>
        <w:rPr>
          <w:rFonts w:ascii="宋体" w:hAnsi="宋体" w:cs="Verdana"/>
          <w:color w:val="000000"/>
          <w:szCs w:val="21"/>
        </w:rPr>
        <w:t>请。</w:t>
      </w:r>
    </w:p>
    <w:p>
      <w:pPr>
        <w:pStyle w:val="126"/>
        <w:pageBreakBefore/>
        <w:rPr>
          <w:rFonts w:ascii="华文仿宋" w:hAnsi="华文仿宋" w:eastAsia="华文仿宋" w:cs="华文仿宋"/>
          <w:color w:val="000000"/>
        </w:rPr>
      </w:pPr>
      <w:bookmarkStart w:id="115" w:name="__RefHeading___Toc414518280"/>
      <w:bookmarkEnd w:id="115"/>
      <w:bookmarkStart w:id="116" w:name="_Toc673119570"/>
      <w:r>
        <w:rPr>
          <w:rStyle w:val="127"/>
          <w:rFonts w:hint="eastAsia"/>
          <w:b/>
          <w:bCs/>
        </w:rPr>
        <w:t>七星灯</w:t>
      </w:r>
      <w:bookmarkEnd w:id="116"/>
      <w:r>
        <w:rPr>
          <w:rStyle w:val="66"/>
          <w:rFonts w:eastAsia="Calibri" w:cs="Calibri"/>
          <w:b w:val="0"/>
          <w:bCs w:val="0"/>
        </w:rPr>
        <w:footnoteReference w:id="282"/>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万事不由人作主，一心难与命争衡。</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你回来了?</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司马看了衣服、书信有何举动?</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司马</w:t>
      </w:r>
      <w:r>
        <w:rPr>
          <w:rFonts w:hint="eastAsia" w:ascii="宋体" w:hAnsi="宋体" w:cs="Verdana"/>
          <w:bCs/>
          <w:color w:val="000000"/>
          <w:szCs w:val="21"/>
        </w:rPr>
        <w:t>受</w:t>
      </w:r>
      <w:r>
        <w:rPr>
          <w:rFonts w:ascii="宋体" w:hAnsi="宋体" w:cs="Verdana"/>
          <w:bCs/>
          <w:color w:val="000000"/>
          <w:szCs w:val="21"/>
        </w:rPr>
        <w:t>了巾帼女衣、看了书信，并不嗔怒，呃，反请小人饮宴，席中只问丞相寝食及事之烦简如何，饭间未提军旅之事。</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尔如何抗对?</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呃，小人言道：</w:t>
      </w:r>
      <w:r>
        <w:rPr>
          <w:rFonts w:hint="eastAsia" w:ascii="宋体" w:hAnsi="宋体" w:cs="Verdana"/>
          <w:bCs/>
          <w:color w:val="000000"/>
          <w:szCs w:val="21"/>
        </w:rPr>
        <w:t>“</w:t>
      </w:r>
      <w:r>
        <w:rPr>
          <w:rFonts w:ascii="宋体" w:hAnsi="宋体" w:cs="Verdana"/>
          <w:bCs/>
          <w:color w:val="000000"/>
          <w:szCs w:val="21"/>
        </w:rPr>
        <w:t>丞相夙兴夜</w:t>
      </w:r>
      <w:r>
        <w:rPr>
          <w:rFonts w:hint="eastAsia" w:ascii="宋体" w:hAnsi="宋体" w:cs="Verdana"/>
          <w:bCs/>
          <w:color w:val="000000"/>
          <w:szCs w:val="21"/>
        </w:rPr>
        <w:t>寐</w:t>
      </w:r>
      <w:r>
        <w:rPr>
          <w:rFonts w:ascii="宋体" w:hAnsi="宋体" w:cs="Verdana"/>
          <w:bCs/>
          <w:color w:val="000000"/>
          <w:szCs w:val="21"/>
        </w:rPr>
        <w:t>，罚二十以上皆亲览焉。所啖之食，不过数升。</w:t>
      </w:r>
      <w:r>
        <w:rPr>
          <w:rFonts w:hint="eastAsia" w:ascii="宋体" w:hAnsi="宋体"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司马何言?</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呃，司马并无言语。</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宋体" w:hAnsi="宋体" w:cs="Verdana"/>
          <w:bCs/>
          <w:color w:val="000000"/>
          <w:szCs w:val="21"/>
        </w:rPr>
        <w:t>呃——下去。</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唉，司马深知吾也!</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】仰面朝天【</w:t>
      </w:r>
      <w:r>
        <w:rPr>
          <w:rFonts w:hint="eastAsia" w:ascii="Verdana" w:hAnsi="Verdana" w:cs="Verdana"/>
          <w:bCs/>
          <w:color w:val="000000"/>
          <w:sz w:val="15"/>
          <w:szCs w:val="15"/>
        </w:rPr>
        <w:t>转</w:t>
      </w:r>
      <w:r>
        <w:rPr>
          <w:rFonts w:ascii="楷体" w:hAnsi="楷体" w:eastAsia="楷体" w:cs="Verdana"/>
          <w:bCs/>
          <w:color w:val="000000"/>
          <w:szCs w:val="21"/>
        </w:rPr>
        <w:t>二黄</w:t>
      </w:r>
      <w:r>
        <w:rPr>
          <w:rFonts w:hint="eastAsia" w:ascii="楷体" w:hAnsi="楷体" w:eastAsia="楷体" w:cs="Verdana"/>
          <w:bCs/>
          <w:color w:val="000000"/>
          <w:szCs w:val="21"/>
        </w:rPr>
        <w:t>慢</w:t>
      </w:r>
      <w:r>
        <w:rPr>
          <w:rFonts w:ascii="楷体" w:hAnsi="楷体" w:eastAsia="楷体" w:cs="Verdana"/>
          <w:bCs/>
          <w:color w:val="000000"/>
          <w:szCs w:val="21"/>
        </w:rPr>
        <w:t>板</w:t>
      </w:r>
      <w:r>
        <w:rPr>
          <w:rFonts w:ascii="Verdana" w:hAnsi="Verdana" w:cs="Verdana"/>
          <w:bCs/>
          <w:color w:val="000000"/>
          <w:szCs w:val="21"/>
        </w:rPr>
        <w:t>】自己嗟叹，司马懿可算得将中魁元。送脂粉和钗裙不恼不怨，反与那旗牌官酒食来餐。有刚有柔是好汉，我诸葛比司马难上加难。先帝爷下南阳君臣相见，感恩</w:t>
      </w:r>
      <w:r>
        <w:rPr>
          <w:rFonts w:ascii="Verdana" w:hAnsi="Verdana" w:cs="Verdana"/>
        </w:rPr>
        <w:t>深重要扭转汉室河山。博望坡烧夏侯</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博望坡烧</w:t>
      </w:r>
      <w:r>
        <w:rPr>
          <w:rFonts w:hint="eastAsia" w:ascii="Verdana" w:hAnsi="Verdana" w:cs="Verdana"/>
        </w:rPr>
        <w:t>曹兵；</w:t>
      </w:r>
      <w:r>
        <w:rPr>
          <w:rFonts w:ascii="Verdana" w:hAnsi="Verdana" w:cs="Verdana"/>
        </w:rPr>
        <w:t>博望坡烧</w:t>
      </w:r>
      <w:r>
        <w:rPr>
          <w:rFonts w:hint="eastAsia" w:ascii="Verdana" w:hAnsi="Verdana" w:cs="Verdana"/>
        </w:rPr>
        <w:t>贼兵)</w:t>
      </w:r>
      <w:r>
        <w:rPr>
          <w:rFonts w:ascii="Verdana" w:hAnsi="Verdana" w:cs="Verdana"/>
        </w:rPr>
        <w:t>初次交战，</w:t>
      </w:r>
      <w:r>
        <w:rPr>
          <w:rFonts w:hint="eastAsia" w:ascii="Verdana" w:hAnsi="Verdana" w:cs="Verdana"/>
        </w:rPr>
        <w:t>借</w:t>
      </w:r>
      <w:r>
        <w:rPr>
          <w:rFonts w:ascii="Verdana" w:hAnsi="Verdana" w:cs="Verdana"/>
        </w:rPr>
        <w:t>东风助周郎火烧战船。烧藤甲用火攻孟获丧胆</w:t>
      </w:r>
      <w:r>
        <w:rPr>
          <w:rFonts w:hint="eastAsia" w:ascii="Verdana" w:hAnsi="Verdana" w:cs="Verdana"/>
        </w:rPr>
        <w:t>(</w:t>
      </w:r>
      <w:r>
        <w:rPr>
          <w:rFonts w:hint="eastAsia" w:ascii="楷体" w:hAnsi="楷体" w:eastAsia="楷体" w:cs="Verdana"/>
        </w:rPr>
        <w:t>或</w:t>
      </w:r>
      <w:r>
        <w:rPr>
          <w:rFonts w:hint="eastAsia" w:ascii="Verdana" w:hAnsi="Verdana" w:cs="Verdana"/>
        </w:rPr>
        <w:t>：蛮夷</w:t>
      </w:r>
      <w:r>
        <w:rPr>
          <w:rFonts w:ascii="Verdana" w:hAnsi="Verdana" w:cs="Verdana"/>
        </w:rPr>
        <w:t>丧胆</w:t>
      </w:r>
      <w:r>
        <w:rPr>
          <w:rFonts w:hint="eastAsia" w:ascii="Verdana" w:hAnsi="Verdana" w:cs="Verdana"/>
        </w:rPr>
        <w:t>)</w:t>
      </w:r>
      <w:r>
        <w:rPr>
          <w:rFonts w:ascii="Verdana" w:hAnsi="Verdana" w:cs="Verdana"/>
        </w:rPr>
        <w:t>，谁不知诸葛亮智能扭天。到如今</w:t>
      </w:r>
      <w:r>
        <w:rPr>
          <w:rFonts w:hint="eastAsia" w:ascii="Verdana" w:hAnsi="Verdana" w:cs="Verdana"/>
        </w:rPr>
        <w:t>与</w:t>
      </w:r>
      <w:r>
        <w:rPr>
          <w:rFonts w:ascii="Verdana" w:hAnsi="Verdana" w:cs="Verdana"/>
        </w:rPr>
        <w:t>司马两下会战，葫芦峪设地雷安排机关。我料他父子们必遭此难，又谁知天不遂也是枉然。一时里心血涌浑身是汗</w:t>
      </w:r>
      <w:r>
        <w:rPr>
          <w:rStyle w:val="66"/>
          <w:rFonts w:ascii="Verdana" w:hAnsi="Verdana" w:cs="Verdana"/>
        </w:rPr>
        <w:footnoteReference w:id="283"/>
      </w:r>
      <w:r>
        <w:rPr>
          <w:rFonts w:ascii="Verdana" w:hAnsi="Verdana" w:cs="Verdana"/>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rPr>
        <w:t>】</w:t>
      </w:r>
      <w:r>
        <w:rPr>
          <w:rFonts w:ascii="Verdana" w:hAnsi="Verdana" w:cs="Verdana"/>
        </w:rPr>
        <w:t>传姜维和魏延速到帐前。</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姜维、魏延进帐。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帐上一声唤，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上前问根源。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参见丞相，有何将令?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命你巡营瞭哨，司马叫阵，不可出兵，紧守大营，不得有误!</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命你随我后帐安排七星祭坛，一干人等，</w:t>
      </w:r>
      <w:r>
        <w:rPr>
          <w:rFonts w:hint="eastAsia" w:ascii="Verdana" w:hAnsi="Verdana" w:cs="Verdana"/>
          <w:bCs/>
          <w:color w:val="000000"/>
          <w:szCs w:val="21"/>
        </w:rPr>
        <w:t>勿</w:t>
      </w:r>
      <w:r>
        <w:rPr>
          <w:rFonts w:ascii="Verdana" w:hAnsi="Verdana" w:cs="Verdana"/>
          <w:bCs/>
          <w:color w:val="000000"/>
          <w:szCs w:val="21"/>
        </w:rPr>
        <w:t>得入内。</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遵令</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bCs/>
          <w:color w:val="000000"/>
          <w:szCs w:val="21"/>
        </w:rPr>
        <w:t>遵</w:t>
      </w:r>
      <w:r>
        <w:rPr>
          <w:rFonts w:hint="eastAsia" w:ascii="Verdana" w:hAnsi="Verdana" w:cs="Verdana"/>
          <w:bCs/>
          <w:color w:val="000000"/>
          <w:szCs w:val="21"/>
        </w:rPr>
        <w:t>命)</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设坛拜星求北斗，但愿天意早回头。三寸气在千般用，一旦无常万事休。扫荡中原难回首，</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怕的是天意不遂不自由。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二黄导板</w:t>
      </w:r>
      <w:r>
        <w:rPr>
          <w:rFonts w:ascii="ˎ̥" w:hAnsi="ˎ̥" w:cs="ˎ̥"/>
          <w:bCs/>
          <w:color w:val="000000"/>
          <w:szCs w:val="21"/>
        </w:rPr>
        <w:t>】</w:t>
      </w:r>
      <w:r>
        <w:rPr>
          <w:rFonts w:ascii="Verdana" w:hAnsi="Verdana" w:cs="Verdana"/>
          <w:bCs/>
          <w:color w:val="000000"/>
          <w:szCs w:val="21"/>
        </w:rPr>
        <w:t>谯楼鼓打罢了初更时分，</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回龙</w:t>
      </w:r>
      <w:r>
        <w:rPr>
          <w:rFonts w:ascii="ˎ̥" w:hAnsi="ˎ̥" w:cs="ˎ̥"/>
          <w:bCs/>
          <w:color w:val="000000"/>
          <w:szCs w:val="21"/>
        </w:rPr>
        <w:t>】</w:t>
      </w:r>
      <w:r>
        <w:rPr>
          <w:rFonts w:ascii="Verdana" w:hAnsi="Verdana" w:cs="Verdana"/>
          <w:bCs/>
          <w:color w:val="000000"/>
          <w:szCs w:val="21"/>
        </w:rPr>
        <w:t>静悄悄出魏营观看天星。</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ˎ̥" w:hAnsi="ˎ̥" w:cs="ˎ̥"/>
          <w:bCs/>
          <w:color w:val="000000"/>
          <w:szCs w:val="21"/>
        </w:rPr>
        <w:t>】</w:t>
      </w:r>
      <w:r>
        <w:rPr>
          <w:rFonts w:ascii="Verdana" w:hAnsi="Verdana" w:cs="Verdana"/>
          <w:bCs/>
          <w:color w:val="000000"/>
          <w:szCs w:val="21"/>
        </w:rPr>
        <w:t>叫人来前引路高岗来进，司马懿观天象细算详情：观东方甲乙木木能生火，观南方丙丁火火能克金。正西方庚辛金金能生水，观北方壬癸水水遇土屯。</w:t>
      </w:r>
      <w:r>
        <w:rPr>
          <w:rFonts w:hint="eastAsia" w:ascii="Verdana" w:hAnsi="Verdana" w:cs="Verdana"/>
          <w:bCs/>
          <w:color w:val="000000"/>
          <w:szCs w:val="21"/>
        </w:rPr>
        <w:t>佔</w:t>
      </w:r>
      <w:r>
        <w:rPr>
          <w:rFonts w:ascii="Verdana" w:hAnsi="Verdana" w:cs="Verdana"/>
          <w:bCs/>
          <w:color w:val="000000"/>
          <w:szCs w:val="21"/>
        </w:rPr>
        <w:t>中央戊己土仔细看定，</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五行生克观不清。</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北斗星垣来观看，主星暗淡</w:t>
      </w:r>
      <w:r>
        <w:rPr>
          <w:rFonts w:hint="eastAsia" w:ascii="Verdana" w:hAnsi="Verdana" w:cs="Verdana"/>
          <w:bCs/>
          <w:color w:val="000000"/>
          <w:szCs w:val="21"/>
        </w:rPr>
        <w:t>光</w:t>
      </w:r>
      <w:r>
        <w:rPr>
          <w:rFonts w:ascii="Verdana" w:hAnsi="Verdana" w:cs="Verdana"/>
          <w:bCs/>
          <w:color w:val="000000"/>
          <w:szCs w:val="21"/>
        </w:rPr>
        <w:t>不明。看罢天象心拿稳，</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回营!</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安排巧计擒孔明。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Style w:val="66"/>
          <w:rFonts w:ascii="宋体" w:hAnsi="宋体" w:cs="Verdana"/>
          <w:bCs/>
          <w:color w:val="000000"/>
          <w:szCs w:val="21"/>
        </w:rPr>
        <w:footnoteReference w:id="284"/>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w:t>
      </w:r>
      <w:r>
        <w:rPr>
          <w:rFonts w:ascii="Verdana" w:hAnsi="Verdana" w:cs="Verdana"/>
          <w:bCs/>
          <w:color w:val="000000"/>
          <w:szCs w:val="21"/>
        </w:rPr>
        <w:t>先王呀!</w:t>
      </w:r>
    </w:p>
    <w:p>
      <w:pPr>
        <w:jc w:val="left"/>
      </w:pPr>
      <w:r>
        <w:rPr>
          <w:rFonts w:hint="eastAsia" w:ascii="Verdana" w:hAnsi="Verdana" w:cs="Verdana"/>
          <w:bCs/>
          <w:color w:val="000000"/>
          <w:szCs w:val="21"/>
        </w:rPr>
        <w:t>(</w:t>
      </w:r>
      <w:r>
        <w:rPr>
          <w:rFonts w:hint="eastAsia" w:ascii="楷体" w:hAnsi="楷体" w:eastAsia="楷体" w:cs="楷体"/>
          <w:szCs w:val="21"/>
        </w:rPr>
        <w:t>正场小座</w:t>
      </w:r>
      <w:r>
        <w:rPr>
          <w:rFonts w:hint="eastAsia" w:ascii="宋体" w:hAnsi="宋体" w:cs="宋体"/>
          <w:szCs w:val="21"/>
        </w:rPr>
        <w:t>，“</w:t>
      </w:r>
      <w:r>
        <w:rPr>
          <w:rFonts w:hint="eastAsia" w:ascii="楷体" w:hAnsi="楷体" w:eastAsia="楷体" w:cs="楷体"/>
          <w:szCs w:val="21"/>
        </w:rPr>
        <w:t>七星灯</w:t>
      </w:r>
      <w:r>
        <w:rPr>
          <w:rFonts w:hint="eastAsia" w:ascii="宋体" w:hAnsi="宋体" w:cs="宋体"/>
          <w:szCs w:val="21"/>
        </w:rPr>
        <w:t>”</w:t>
      </w:r>
      <w:r>
        <w:rPr>
          <w:rFonts w:hint="eastAsia" w:ascii="楷体" w:hAnsi="楷体" w:eastAsia="楷体" w:cs="楷体"/>
          <w:szCs w:val="21"/>
        </w:rPr>
        <w:t>不摆在正场桌</w:t>
      </w:r>
      <w:r>
        <w:rPr>
          <w:rFonts w:hint="eastAsia" w:ascii="宋体" w:hAnsi="宋体" w:cs="宋体"/>
          <w:szCs w:val="21"/>
        </w:rPr>
        <w:t>，</w:t>
      </w:r>
      <w:r>
        <w:rPr>
          <w:rFonts w:hint="eastAsia" w:ascii="楷体" w:hAnsi="楷体" w:eastAsia="楷体" w:cs="楷体"/>
          <w:szCs w:val="21"/>
        </w:rPr>
        <w:t>而是摆在下场门斜场</w:t>
      </w:r>
      <w:r>
        <w:rPr>
          <w:rFonts w:hint="eastAsia" w:ascii="宋体" w:hAnsi="宋体" w:cs="宋体"/>
          <w:szCs w:val="21"/>
        </w:rPr>
        <w:t>，诸葛亮</w:t>
      </w:r>
      <w:r>
        <w:rPr>
          <w:rFonts w:hint="eastAsia" w:ascii="楷体" w:hAnsi="楷体" w:eastAsia="楷体" w:cs="楷体"/>
          <w:szCs w:val="21"/>
        </w:rPr>
        <w:t>拄宝剑上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二黄慢板</w:t>
      </w:r>
      <w:r>
        <w:rPr>
          <w:rFonts w:ascii="ˎ̥" w:hAnsi="ˎ̥" w:cs="ˎ̥"/>
          <w:bCs/>
          <w:color w:val="000000"/>
          <w:szCs w:val="21"/>
        </w:rPr>
        <w:t>】</w:t>
      </w:r>
      <w:r>
        <w:rPr>
          <w:rFonts w:ascii="Verdana" w:hAnsi="Verdana" w:cs="Verdana"/>
          <w:bCs/>
          <w:color w:val="000000"/>
          <w:szCs w:val="21"/>
        </w:rPr>
        <w:t>为汉家把我的心血用尽，都只为先帝爷托孤之恩。执法剑进祭坛</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：执宝剑上坛台)</w:t>
      </w:r>
      <w:r>
        <w:rPr>
          <w:rFonts w:ascii="Verdana" w:hAnsi="Verdana" w:cs="Verdana"/>
          <w:bCs/>
          <w:color w:val="000000"/>
          <w:szCs w:val="21"/>
        </w:rPr>
        <w:t>实难扎挣，</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原</w:t>
      </w:r>
      <w:r>
        <w:rPr>
          <w:rFonts w:ascii="楷体" w:hAnsi="楷体" w:eastAsia="楷体" w:cs="Verdana"/>
          <w:bCs/>
          <w:color w:val="000000"/>
          <w:szCs w:val="21"/>
        </w:rPr>
        <w:t>板</w:t>
      </w:r>
      <w:r>
        <w:rPr>
          <w:rFonts w:ascii="ˎ̥" w:hAnsi="ˎ̥" w:cs="ˎ̥"/>
          <w:bCs/>
          <w:color w:val="000000"/>
          <w:szCs w:val="21"/>
        </w:rPr>
        <w:t>】</w:t>
      </w:r>
      <w:r>
        <w:rPr>
          <w:rFonts w:ascii="Verdana" w:hAnsi="Verdana" w:cs="Verdana"/>
          <w:bCs/>
          <w:color w:val="000000"/>
          <w:szCs w:val="21"/>
        </w:rPr>
        <w:t>险些儿把老夫跌倒埃尘。</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亮，谨</w:t>
      </w:r>
      <w:r>
        <w:rPr>
          <w:rFonts w:hint="eastAsia" w:ascii="Verdana" w:hAnsi="Verdana" w:cs="Verdana"/>
          <w:bCs/>
          <w:color w:val="000000"/>
          <w:szCs w:val="21"/>
        </w:rPr>
        <w:t>书</w:t>
      </w:r>
      <w:r>
        <w:rPr>
          <w:rFonts w:ascii="Verdana" w:hAnsi="Verdana" w:cs="Verdana"/>
          <w:bCs/>
          <w:color w:val="000000"/>
          <w:szCs w:val="21"/>
        </w:rPr>
        <w:t>尺素，上告穹苍：伏望天慈，俯垂鉴听：亮生于乱世，甘老林泉；承昭烈皇帝三顾之恩，托孤之重，誓讨国贼，永延汉</w:t>
      </w:r>
      <w:r>
        <w:rPr>
          <w:rFonts w:hint="eastAsia" w:ascii="Verdana" w:hAnsi="Verdana" w:cs="Verdana"/>
          <w:bCs/>
          <w:szCs w:val="21"/>
        </w:rPr>
        <w:t>祚</w:t>
      </w:r>
      <w:r>
        <w:rPr>
          <w:rStyle w:val="66"/>
          <w:rFonts w:ascii="Verdana" w:hAnsi="Verdana" w:eastAsia="Verdana" w:cs="Verdana"/>
          <w:bCs/>
          <w:color w:val="000000"/>
          <w:szCs w:val="21"/>
        </w:rPr>
        <w:footnoteReference w:id="285"/>
      </w:r>
      <w:r>
        <w:rPr>
          <w:rFonts w:ascii="Verdana" w:hAnsi="Verdana" w:cs="Verdana"/>
          <w:bCs/>
          <w:color w:val="000000"/>
          <w:szCs w:val="21"/>
        </w:rPr>
        <w:t>。上求北斗，曲延臣算，非敢妄祈，实由</w:t>
      </w:r>
      <w:r>
        <w:rPr>
          <w:rFonts w:ascii="Verdana" w:hAnsi="Verdana" w:eastAsia="Verdana" w:cs="Verdana"/>
          <w:bCs/>
          <w:color w:val="000000"/>
          <w:szCs w:val="21"/>
        </w:rPr>
        <w:t>——</w:t>
      </w:r>
      <w:r>
        <w:rPr>
          <w:rFonts w:ascii="Verdana" w:hAnsi="Verdana" w:cs="Verdana"/>
          <w:bCs/>
          <w:color w:val="000000"/>
          <w:szCs w:val="21"/>
        </w:rPr>
        <w:t>唉</w:t>
      </w:r>
      <w:r>
        <w:rPr>
          <w:rFonts w:ascii="Verdana" w:hAnsi="Verdana" w:eastAsia="Verdana" w:cs="Verdana"/>
          <w:bCs/>
          <w:color w:val="000000"/>
          <w:szCs w:val="21"/>
        </w:rPr>
        <w:t>——</w:t>
      </w:r>
      <w:r>
        <w:rPr>
          <w:rFonts w:ascii="Verdana" w:hAnsi="Verdana" w:cs="Verdana"/>
          <w:bCs/>
          <w:color w:val="000000"/>
          <w:szCs w:val="21"/>
        </w:rPr>
        <w:t>情切。诶，呃</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bCs/>
          <w:color w:val="000000"/>
          <w:szCs w:val="21"/>
        </w:rPr>
        <w:t>&lt;</w:t>
      </w:r>
      <w:r>
        <w:rPr>
          <w:rFonts w:ascii="楷体" w:hAnsi="楷体" w:eastAsia="楷体"/>
          <w:b/>
          <w:bCs/>
          <w:color w:val="000000"/>
          <w:szCs w:val="21"/>
        </w:rPr>
        <w:t>小开门</w:t>
      </w:r>
      <w:r>
        <w:rPr>
          <w:bCs/>
          <w:color w:val="000000"/>
          <w:szCs w:val="21"/>
        </w:rPr>
        <w:t>&gt;</w:t>
      </w:r>
      <w:r>
        <w:rPr>
          <w:rFonts w:hint="eastAsia" w:ascii="楷体" w:hAnsi="楷体" w:eastAsia="楷体"/>
          <w:bCs/>
          <w:color w:val="000000"/>
          <w:szCs w:val="21"/>
        </w:rPr>
        <w:t>烧符箓</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上苍呐!</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】诸葛亮不敢</w:t>
      </w:r>
      <w:r>
        <w:rPr>
          <w:rFonts w:hint="eastAsia" w:ascii="ˎ̥" w:hAnsi="ˎ̥" w:cs="ˎ̥"/>
          <w:bCs/>
          <w:color w:val="000000"/>
          <w:szCs w:val="21"/>
        </w:rPr>
        <w:t>扭</w:t>
      </w:r>
      <w:r>
        <w:rPr>
          <w:rFonts w:ascii="ˎ̥" w:hAnsi="ˎ̥" w:cs="ˎ̥"/>
          <w:bCs/>
          <w:color w:val="000000"/>
          <w:szCs w:val="21"/>
        </w:rPr>
        <w:t>天行，为的是我主锦乾坤。拜南斗和北斗</w:t>
      </w:r>
      <w:r>
        <w:rPr>
          <w:rStyle w:val="66"/>
          <w:rFonts w:hint="eastAsia" w:ascii="ˎ̥" w:hAnsi="ˎ̥" w:cs="ˎ̥"/>
          <w:bCs/>
          <w:color w:val="000000"/>
          <w:szCs w:val="21"/>
        </w:rPr>
        <w:footnoteReference w:id="286"/>
      </w:r>
      <w:r>
        <w:rPr>
          <w:rFonts w:ascii="ˎ̥" w:hAnsi="ˎ̥" w:cs="ˎ̥"/>
          <w:bCs/>
          <w:color w:val="000000"/>
          <w:szCs w:val="21"/>
        </w:rPr>
        <w:t>赐我阳寿，掌簿官执笔吏留下人情。</w:t>
      </w:r>
      <w:r>
        <w:rPr>
          <w:rFonts w:hint="eastAsia" w:ascii="ˎ̥" w:hAnsi="ˎ̥" w:cs="ˎ̥"/>
          <w:bCs/>
          <w:color w:val="000000"/>
          <w:szCs w:val="21"/>
        </w:rPr>
        <w:t>佔</w:t>
      </w:r>
      <w:r>
        <w:rPr>
          <w:rFonts w:ascii="ˎ̥" w:hAnsi="ˎ̥" w:cs="ˎ̥"/>
          <w:bCs/>
          <w:color w:val="000000"/>
          <w:szCs w:val="21"/>
        </w:rPr>
        <w:t>中央戊己土深深拜定，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叩头</w:t>
      </w:r>
      <w:r>
        <w:rPr>
          <w:rFonts w:hint="eastAsia" w:ascii="宋体" w:hAnsi="宋体" w:cs="ˎ̥"/>
          <w:bCs/>
          <w:color w:val="000000"/>
          <w:szCs w:val="21"/>
        </w:rPr>
        <w:t>，</w:t>
      </w:r>
      <w:r>
        <w:rPr>
          <w:rFonts w:hint="eastAsia" w:ascii="楷体" w:hAnsi="楷体" w:eastAsia="楷体" w:cs="ˎ̥"/>
          <w:bCs/>
          <w:color w:val="000000"/>
          <w:szCs w:val="21"/>
        </w:rPr>
        <w:t>拜后下坛台</w:t>
      </w:r>
      <w:r>
        <w:rPr>
          <w:rFonts w:hint="eastAsia" w:ascii="宋体" w:hAnsi="宋体" w:cs="ˎ̥"/>
          <w:bCs/>
          <w:color w:val="000000"/>
          <w:szCs w:val="21"/>
        </w:rPr>
        <w:t>，</w:t>
      </w:r>
      <w:r>
        <w:rPr>
          <w:rFonts w:hint="eastAsia" w:ascii="楷体" w:hAnsi="楷体" w:eastAsia="楷体" w:cs="ˎ̥"/>
          <w:bCs/>
          <w:color w:val="000000"/>
          <w:szCs w:val="21"/>
        </w:rPr>
        <w:t>踱步至上场门</w:t>
      </w:r>
      <w:r>
        <w:rPr>
          <w:rFonts w:hint="eastAsia" w:ascii="宋体" w:hAnsi="宋体" w:cs="ˎ̥"/>
          <w:bCs/>
          <w:color w:val="000000"/>
          <w:szCs w:val="21"/>
        </w:rPr>
        <w:t>，</w:t>
      </w:r>
      <w:r>
        <w:rPr>
          <w:rFonts w:hint="eastAsia" w:ascii="楷体" w:hAnsi="楷体" w:eastAsia="楷体" w:cs="ˎ̥"/>
          <w:bCs/>
          <w:color w:val="000000"/>
          <w:szCs w:val="21"/>
        </w:rPr>
        <w:t>回身看星灯</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】见将星比往常显见光明。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】虽然是星明亮吉凶未定，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归小座</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ˎ̥" w:hAnsi="ˎ̥" w:cs="ˎ̥"/>
          <w:bCs/>
          <w:color w:val="000000"/>
          <w:szCs w:val="21"/>
        </w:rPr>
        <w:t>】怕的是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：怕只怕)</w:t>
      </w:r>
      <w:r>
        <w:rPr>
          <w:rFonts w:ascii="ˎ̥" w:hAnsi="ˎ̥" w:cs="ˎ̥"/>
          <w:bCs/>
          <w:color w:val="000000"/>
          <w:szCs w:val="21"/>
        </w:rPr>
        <w:t>天意难</w:t>
      </w:r>
      <w:r>
        <w:rPr>
          <w:rFonts w:hint="eastAsia" w:ascii="ˎ̥" w:hAnsi="ˎ̥" w:cs="ˎ̥"/>
          <w:bCs/>
          <w:color w:val="000000"/>
          <w:szCs w:val="21"/>
        </w:rPr>
        <w:t>违</w:t>
      </w:r>
      <w:r>
        <w:rPr>
          <w:rFonts w:ascii="ˎ̥" w:hAnsi="ˎ̥" w:cs="ˎ̥"/>
          <w:bCs/>
          <w:color w:val="000000"/>
          <w:szCs w:val="21"/>
        </w:rPr>
        <w:t>大事难成。</w:t>
      </w:r>
    </w:p>
    <w:p>
      <w:pPr>
        <w:ind w:left="1260" w:hanging="1260"/>
        <w:jc w:val="left"/>
      </w:pPr>
      <w:r>
        <w:rPr>
          <w:rFonts w:ascii="ˎ̥" w:hAnsi="ˎ̥" w:cs="ˎ̥"/>
          <w:bCs/>
          <w:color w:val="000000"/>
          <w:szCs w:val="21"/>
        </w:rPr>
        <w:t>魏延</w:t>
      </w:r>
      <w:r>
        <w:rPr>
          <w:rFonts w:ascii="ˎ̥" w:hAnsi="ˎ̥" w:cs="ˎ̥"/>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】司马来踏营，近前说分明。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这是我大限有一定，魏延扑熄我的本命灯。将本命灯撇在尘埃地，</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丞相发怒为何情。</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我拜斗今日六天整，堪堪</w:t>
      </w:r>
      <w:r>
        <w:rPr>
          <w:rStyle w:val="66"/>
          <w:rFonts w:ascii="Verdana" w:hAnsi="Verdana" w:cs="Verdana"/>
          <w:bCs/>
          <w:color w:val="000000"/>
          <w:szCs w:val="21"/>
        </w:rPr>
        <w:footnoteReference w:id="287"/>
      </w:r>
      <w:r>
        <w:rPr>
          <w:rFonts w:ascii="Verdana" w:hAnsi="Verdana" w:cs="Verdana"/>
          <w:bCs/>
          <w:color w:val="000000"/>
          <w:szCs w:val="21"/>
        </w:rPr>
        <w:t>七天大功成。恨魏延他把我本命灯扑熄，我性命就要</w:t>
      </w:r>
      <w:r>
        <w:rPr>
          <w:rFonts w:hint="eastAsia" w:ascii="Verdana" w:hAnsi="Verdana" w:cs="Verdana"/>
          <w:bCs/>
          <w:color w:val="000000"/>
          <w:sz w:val="18"/>
          <w:szCs w:val="18"/>
        </w:rPr>
        <w:t>哇</w:t>
      </w:r>
      <w:r>
        <w:rPr>
          <w:rFonts w:ascii="Verdana" w:hAnsi="Verdana" w:cs="Verdana"/>
          <w:bCs/>
          <w:color w:val="000000"/>
          <w:szCs w:val="21"/>
        </w:rPr>
        <w:t>一旦倾。</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听一言来怒气生，魏延贼子起反心。手</w:t>
      </w:r>
      <w:r>
        <w:rPr>
          <w:rFonts w:hint="eastAsia" w:ascii="Verdana" w:hAnsi="Verdana" w:cs="Verdana"/>
          <w:bCs/>
          <w:color w:val="000000"/>
          <w:szCs w:val="21"/>
        </w:rPr>
        <w:t>执</w:t>
      </w:r>
      <w:r>
        <w:rPr>
          <w:rFonts w:ascii="Verdana" w:hAnsi="Verdana" w:cs="Verdana"/>
          <w:bCs/>
          <w:color w:val="000000"/>
          <w:szCs w:val="21"/>
        </w:rPr>
        <w:t>宝剑将尔斩，</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你要斩哪个?</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要杀你。</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你杀不得。</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将军!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将军息怒且消停。</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莫非司马前来踏营?</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前去抵挡，出帐去罢!</w:t>
      </w:r>
    </w:p>
    <w:p>
      <w:pPr>
        <w:ind w:left="1260" w:hanging="1260"/>
        <w:jc w:val="left"/>
      </w:pPr>
      <w:r>
        <w:rPr>
          <w:rFonts w:ascii="Verdana" w:hAnsi="Verdana" w:cs="Verdana"/>
          <w:color w:val="000000"/>
          <w:szCs w:val="21"/>
        </w:rPr>
        <w:t>魏延</w:t>
      </w:r>
      <w:r>
        <w:rPr>
          <w:rFonts w:ascii="Verdana" w:hAnsi="Verdana" w:cs="Verdana"/>
          <w:color w:val="000000"/>
          <w:szCs w:val="21"/>
        </w:rPr>
        <w:tab/>
      </w:r>
      <w:r>
        <w:rPr>
          <w:rFonts w:ascii="Verdana" w:hAnsi="Verdana" w:cs="Verdana"/>
          <w:color w:val="000000"/>
          <w:szCs w:val="21"/>
        </w:rPr>
        <w:t>遵命!</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堪堪孔明不长久，管教蜀营众将休!</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哼!</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姜维搀我出坛!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宋体" w:hAnsi="宋体" w:cs="Verdana"/>
          <w:bCs/>
          <w:color w:val="000000"/>
          <w:szCs w:val="21"/>
        </w:rPr>
        <w:t>二黄摇板</w:t>
      </w:r>
      <w:r>
        <w:rPr>
          <w:rFonts w:ascii="Verdana" w:hAnsi="Verdana" w:cs="Verdana"/>
          <w:bCs/>
          <w:color w:val="000000"/>
          <w:szCs w:val="21"/>
        </w:rPr>
        <w:t>】姜维后营一声请，快快请出李大人。</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)来也!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】忽听帐上一声请，急忙进帐看分明。</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这有表章一</w:t>
      </w:r>
      <w:r>
        <w:rPr>
          <w:rFonts w:ascii="Verdana" w:hAnsi="Verdana" w:cs="Verdana"/>
          <w:bCs/>
          <w:szCs w:val="21"/>
        </w:rPr>
        <w:t>轴</w:t>
      </w:r>
      <w:r>
        <w:rPr>
          <w:rFonts w:ascii="Verdana" w:hAnsi="Verdana" w:cs="Verdana"/>
          <w:bCs/>
          <w:color w:val="000000"/>
          <w:szCs w:val="21"/>
        </w:rPr>
        <w:t>，连夜送往成都，替吾转奏，请吾主龙目御览。</w:t>
      </w:r>
    </w:p>
    <w:p>
      <w:pPr>
        <w:ind w:left="1260" w:hanging="1260"/>
        <w:jc w:val="left"/>
      </w:pPr>
      <w:r>
        <w:rPr>
          <w:rFonts w:hint="eastAsia" w:ascii="Verdana" w:hAnsi="Verdana" w:cs="Verdana"/>
          <w:bCs/>
          <w:color w:val="000000"/>
          <w:szCs w:val="21"/>
        </w:rPr>
        <w:t>李福</w:t>
      </w:r>
      <w:r>
        <w:rPr>
          <w:rFonts w:hint="eastAsia" w:ascii="Verdana" w:hAnsi="Verdana" w:cs="Verdana"/>
          <w:bCs/>
          <w:color w:val="000000"/>
          <w:szCs w:val="21"/>
        </w:rPr>
        <w:tab/>
      </w:r>
      <w:r>
        <w:rPr>
          <w:rFonts w:hint="eastAsia"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搀扶!</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】远望成都忙跪定，拜谢我主爵禄恩。羞愧难见刘先主，李大人速速转奏快快登程。</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辞别丞相忙登程，不分昼夜奔都城。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听我吩咐!</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碰板三眼</w:t>
      </w:r>
      <w:r>
        <w:rPr>
          <w:rFonts w:ascii="ˎ̥" w:hAnsi="ˎ̥" w:cs="ˎ̥"/>
          <w:bCs/>
          <w:color w:val="000000"/>
          <w:szCs w:val="21"/>
        </w:rPr>
        <w:t>】</w:t>
      </w:r>
      <w:r>
        <w:rPr>
          <w:rFonts w:ascii="Verdana" w:hAnsi="Verdana" w:cs="Verdana"/>
          <w:bCs/>
          <w:color w:val="000000"/>
          <w:szCs w:val="21"/>
        </w:rPr>
        <w:t>我和你虽为将帅倒有那师徒之义，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w:t>
      </w:r>
      <w:r>
        <w:rPr>
          <w:rFonts w:ascii="Verdana" w:hAnsi="Verdana" w:cs="Verdana"/>
          <w:bCs/>
          <w:color w:val="000000"/>
          <w:szCs w:val="21"/>
        </w:rPr>
        <w:t>必须要秉忠心扶保华</w:t>
      </w:r>
      <w:r>
        <w:rPr>
          <w:rFonts w:hint="eastAsia" w:ascii="Verdana" w:hAnsi="Verdana" w:cs="Verdana"/>
          <w:bCs/>
          <w:color w:val="000000"/>
          <w:szCs w:val="21"/>
        </w:rPr>
        <w:t>夷</w:t>
      </w:r>
      <w:r>
        <w:rPr>
          <w:rFonts w:ascii="Verdana" w:hAnsi="Verdana" w:cs="Verdana"/>
          <w:bCs/>
          <w:color w:val="000000"/>
          <w:szCs w:val="21"/>
        </w:rPr>
        <w:t>。一封锦囊交与你，内藏着妙算与神机。我死后三件大事托与你，一桩桩一件件莫要泄机：第一件我死后休得挂孝，第二件必须要缓缓移营。第三件我死后那魏延必反，</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ascii="Verdana" w:hAnsi="Verdana" w:cs="Verdana"/>
          <w:bCs/>
          <w:color w:val="000000"/>
          <w:szCs w:val="21"/>
        </w:rPr>
        <w:t>我自有妙计除此人。我将这奇门遁甲传授你，阵阵不离此图形。这一弩能发十条箭，九伐中原你担承。将军与我传将令，快传那杨仪</w:t>
      </w:r>
      <w:r>
        <w:rPr>
          <w:rFonts w:hint="eastAsia" w:ascii="Verdana" w:hAnsi="Verdana" w:cs="Verdana"/>
          <w:bCs/>
          <w:color w:val="000000"/>
          <w:szCs w:val="21"/>
        </w:rPr>
        <w:t>、</w:t>
      </w:r>
      <w:r>
        <w:rPr>
          <w:rFonts w:ascii="Verdana" w:hAnsi="Verdana" w:cs="Verdana"/>
          <w:bCs/>
          <w:color w:val="000000"/>
          <w:szCs w:val="21"/>
        </w:rPr>
        <w:t>马岱与王平。</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杨仪、马岱、王平速速进帐!</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丞相帐中传将令，</w:t>
      </w:r>
      <w:r>
        <w:rPr>
          <w:rFonts w:hint="eastAsia" w:ascii="Verdana" w:hAnsi="Verdana" w:cs="Verdana"/>
          <w:bCs/>
          <w:color w:val="000000"/>
          <w:szCs w:val="21"/>
        </w:rPr>
        <w:t>一同</w:t>
      </w:r>
      <w:r>
        <w:rPr>
          <w:rFonts w:ascii="Verdana" w:hAnsi="Verdana" w:cs="Verdana"/>
          <w:bCs/>
          <w:color w:val="000000"/>
          <w:szCs w:val="21"/>
        </w:rPr>
        <w:t>上前看分明。</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Verdana" w:hAnsi="Verdana" w:cs="Verdana"/>
          <w:bCs/>
          <w:color w:val="000000"/>
          <w:szCs w:val="21"/>
        </w:rPr>
        <w:t>丞相醒来!</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指望</w:t>
      </w:r>
      <w:r>
        <w:rPr>
          <w:rStyle w:val="66"/>
          <w:rFonts w:ascii="Times New Roman" w:hAnsi="Times New Roman" w:cs="Times New Roman"/>
          <w:bCs/>
          <w:color w:val="000000"/>
          <w:szCs w:val="21"/>
        </w:rPr>
        <w:footnoteReference w:id="288"/>
      </w:r>
      <w:r>
        <w:rPr>
          <w:rFonts w:ascii="Verdana" w:hAnsi="Verdana" w:cs="Verdana"/>
          <w:bCs/>
          <w:color w:val="000000"/>
          <w:szCs w:val="21"/>
        </w:rPr>
        <w:t>霸业兴炎汉，谁知半途不周全。猛然睁开昏花眼，又只见众将官站立面前。</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杨仪!</w:t>
      </w:r>
    </w:p>
    <w:p>
      <w:pPr>
        <w:ind w:left="1260" w:hanging="1260"/>
        <w:jc w:val="left"/>
      </w:pPr>
      <w:r>
        <w:rPr>
          <w:rFonts w:ascii="ˎ̥" w:hAnsi="ˎ̥" w:cs="ˎ̥"/>
          <w:bCs/>
          <w:color w:val="000000"/>
          <w:szCs w:val="21"/>
        </w:rPr>
        <w:t>杨仪</w:t>
      </w:r>
      <w:r>
        <w:rPr>
          <w:rFonts w:ascii="ˎ̥" w:hAnsi="ˎ̥" w:cs="ˎ̥"/>
          <w:bCs/>
          <w:color w:val="000000"/>
          <w:szCs w:val="21"/>
        </w:rPr>
        <w:tab/>
      </w:r>
      <w:r>
        <w:rPr>
          <w:rFonts w:ascii="ˎ̥" w:hAnsi="ˎ̥" w:cs="ˎ̥"/>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我死后军师大印你掌管，事事谨慎要周全。我今与你这小柬，我死之后再来观。</w:t>
      </w:r>
    </w:p>
    <w:p>
      <w:pPr>
        <w:ind w:left="1260" w:hanging="1260"/>
        <w:jc w:val="left"/>
      </w:pPr>
      <w:r>
        <w:rPr>
          <w:rFonts w:ascii="ˎ̥" w:hAnsi="ˎ̥" w:cs="ˎ̥"/>
          <w:bCs/>
          <w:color w:val="000000"/>
          <w:szCs w:val="21"/>
        </w:rPr>
        <w:t>杨仪</w:t>
      </w:r>
      <w:r>
        <w:rPr>
          <w:rFonts w:ascii="ˎ̥" w:hAnsi="ˎ̥" w:cs="ˎ̥"/>
          <w:bCs/>
          <w:color w:val="000000"/>
          <w:szCs w:val="21"/>
        </w:rPr>
        <w:tab/>
      </w:r>
      <w:r>
        <w:rPr>
          <w:rFonts w:ascii="Verdana" w:hAnsi="Verdana" w:cs="Verdana"/>
          <w:bCs/>
          <w:color w:val="000000"/>
          <w:szCs w:val="21"/>
        </w:rPr>
        <w:t>遵命。</w:t>
      </w:r>
      <w:r>
        <w:rPr>
          <w:rFonts w:hint="eastAsia" w:ascii="ˎ̥" w:hAnsi="ˎ̥" w:cs="ˎ̥"/>
          <w:bCs/>
          <w:color w:val="000000"/>
          <w:szCs w:val="21"/>
        </w:rPr>
        <w:t>(</w:t>
      </w:r>
      <w:r>
        <w:rPr>
          <w:bCs/>
          <w:color w:val="000000"/>
          <w:szCs w:val="21"/>
        </w:rPr>
        <w:t>&lt;</w:t>
      </w:r>
      <w:r>
        <w:rPr>
          <w:rFonts w:hint="eastAsia" w:ascii="楷体" w:hAnsi="楷体" w:eastAsia="楷体"/>
          <w:b/>
          <w:bCs/>
          <w:color w:val="000000"/>
          <w:szCs w:val="21"/>
        </w:rPr>
        <w:t>住头</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子均!</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王子均近前听召唤，一封小柬带身边。事到头来</w:t>
      </w:r>
      <w:r>
        <w:rPr>
          <w:rStyle w:val="66"/>
          <w:rFonts w:ascii="Verdana" w:hAnsi="Verdana" w:cs="Verdana"/>
          <w:bCs/>
          <w:color w:val="000000"/>
          <w:szCs w:val="21"/>
        </w:rPr>
        <w:footnoteReference w:id="289"/>
      </w:r>
      <w:r>
        <w:rPr>
          <w:rFonts w:ascii="Verdana" w:hAnsi="Verdana" w:cs="Verdana"/>
          <w:bCs/>
          <w:color w:val="000000"/>
          <w:szCs w:val="21"/>
        </w:rPr>
        <w:t>再观看，内有如此与这般。</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马岱!</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西凉马岱听我言，我有言来记心间。倘若是魏延来造反，这封小柬临阵观。</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众将官搀扶我吾主叩见，诸葛亮在营中拜别龙颜。叩罢头抽身起心血上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我面前站定了庞统士元。</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在荆州对把八字算，我二人各有不周全。我算他落凤坡前身带箭，他算我难逃五丈原。霎时间</w:t>
      </w:r>
      <w:r>
        <w:rPr>
          <w:rFonts w:hint="eastAsia" w:ascii="Verdana" w:hAnsi="Verdana" w:cs="Verdana"/>
          <w:bCs/>
          <w:color w:val="000000"/>
          <w:szCs w:val="21"/>
        </w:rPr>
        <w:t>胸内痛(</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霎时间心内痛</w:t>
      </w:r>
      <w:r>
        <w:rPr>
          <w:rFonts w:hint="eastAsia" w:ascii="Verdana" w:hAnsi="Verdana" w:cs="Verdana"/>
          <w:bCs/>
          <w:color w:val="000000"/>
          <w:szCs w:val="21"/>
        </w:rPr>
        <w:t>)</w:t>
      </w:r>
      <w:r>
        <w:rPr>
          <w:rFonts w:ascii="Verdana" w:hAnsi="Verdana" w:cs="Verdana"/>
          <w:bCs/>
          <w:color w:val="000000"/>
          <w:szCs w:val="21"/>
        </w:rPr>
        <w:t>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昏沉沉一旦间命归九泉。</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丞相钧体如何?</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已归仙境。</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哎呀，误了吾</w:t>
      </w:r>
      <w:r>
        <w:rPr>
          <w:rFonts w:hint="eastAsia" w:ascii="Verdana" w:hAnsi="Verdana" w:cs="Verdana"/>
          <w:bCs/>
          <w:color w:val="000000"/>
          <w:szCs w:val="21"/>
        </w:rPr>
        <w:t>主</w:t>
      </w:r>
      <w:r>
        <w:rPr>
          <w:rFonts w:ascii="Verdana" w:hAnsi="Verdana" w:cs="Verdana"/>
          <w:bCs/>
          <w:color w:val="000000"/>
          <w:szCs w:val="21"/>
        </w:rPr>
        <w:t>大事了!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嗯哼</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哦，丞相醒转!大人有何圣谕，快快禀来!</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启禀丞相：万岁问道：丞相之后，何人接替。</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蒋公琰。</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公琰之后?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费文伟。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文伟之后?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三国归于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列公</w:t>
      </w:r>
      <w:r>
        <w:rPr>
          <w:rFonts w:hint="eastAsia" w:ascii="Verdana" w:hAnsi="Verdana" w:cs="Verdana"/>
          <w:bCs/>
          <w:color w:val="000000"/>
          <w:szCs w:val="21"/>
        </w:rPr>
        <w:t>且免悲泪</w:t>
      </w:r>
      <w:r>
        <w:rPr>
          <w:rFonts w:ascii="Verdana" w:hAnsi="Verdana" w:cs="Verdana"/>
          <w:bCs/>
          <w:color w:val="000000"/>
          <w:szCs w:val="21"/>
        </w:rPr>
        <w:t>，待我打开丞相钧谕观看。</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(丞相命我等)</w:t>
      </w:r>
      <w:r>
        <w:rPr>
          <w:rFonts w:ascii="Verdana" w:hAnsi="Verdana" w:cs="Verdana"/>
          <w:bCs/>
          <w:color w:val="000000"/>
          <w:szCs w:val="21"/>
        </w:rPr>
        <w:t>用沉香木塑成钧体，安放四轮车上。倘若司马踏营，将车推</w:t>
      </w:r>
      <w:r>
        <w:rPr>
          <w:rFonts w:hint="eastAsia" w:ascii="Verdana" w:hAnsi="Verdana" w:cs="Verdana"/>
          <w:bCs/>
          <w:color w:val="000000"/>
          <w:szCs w:val="21"/>
        </w:rPr>
        <w:t>至</w:t>
      </w:r>
      <w:r>
        <w:rPr>
          <w:rFonts w:ascii="Verdana" w:hAnsi="Verdana" w:cs="Verdana"/>
          <w:bCs/>
          <w:color w:val="000000"/>
          <w:szCs w:val="21"/>
        </w:rPr>
        <w:t>阵前，司马必然不战自退。</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你我后营安排</w:t>
      </w:r>
      <w:r>
        <w:rPr>
          <w:rFonts w:hint="eastAsia" w:ascii="Verdana" w:hAnsi="Verdana" w:cs="Verdana"/>
          <w:bCs/>
          <w:color w:val="000000"/>
          <w:szCs w:val="21"/>
        </w:rPr>
        <w:t>，</w:t>
      </w:r>
      <w:r>
        <w:rPr>
          <w:rFonts w:ascii="Verdana" w:hAnsi="Verdana" w:cs="Verdana"/>
          <w:bCs/>
          <w:color w:val="000000"/>
          <w:szCs w:val="21"/>
        </w:rPr>
        <w:t>准备一切便了!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请呐!</w:t>
      </w:r>
    </w:p>
    <w:p>
      <w:pPr>
        <w:rPr>
          <w:rFonts w:hint="eastAsia"/>
        </w:rPr>
      </w:pPr>
      <w:bookmarkStart w:id="117" w:name="__RefHeading___Toc414518281"/>
      <w:bookmarkEnd w:id="117"/>
      <w:bookmarkStart w:id="118" w:name="_Toc359235416"/>
      <w:r>
        <w:rPr>
          <w:rFonts w:hint="eastAsia"/>
        </w:rPr>
        <w:br w:type="page"/>
      </w:r>
    </w:p>
    <w:p>
      <w:pPr>
        <w:pStyle w:val="126"/>
        <w:bidi w:val="0"/>
      </w:pPr>
      <w:r>
        <w:rPr>
          <w:rFonts w:hint="eastAsia"/>
        </w:rPr>
        <w:t xml:space="preserve">除三害 </w:t>
      </w:r>
      <w:r>
        <w:rPr>
          <w:rFonts w:hint="eastAsia"/>
          <w:sz w:val="24"/>
          <w:szCs w:val="24"/>
        </w:rPr>
        <w:t>之</w:t>
      </w:r>
      <w:r>
        <w:rPr>
          <w:rFonts w:hint="eastAsia"/>
        </w:rPr>
        <w:t xml:space="preserve"> 王浚、周处</w:t>
      </w:r>
      <w:bookmarkEnd w:id="118"/>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第一场</w:t>
      </w:r>
      <w:r>
        <w:rPr>
          <w:rStyle w:val="99"/>
          <w:rFonts w:ascii="华文仿宋" w:hAnsi="华文仿宋" w:eastAsia="华文仿宋" w:cs="华文仿宋"/>
          <w:bCs/>
          <w:color w:val="000000"/>
          <w:sz w:val="21"/>
          <w:szCs w:val="21"/>
        </w:rPr>
        <w:t>]</w:t>
      </w:r>
    </w:p>
    <w:p>
      <w:pPr>
        <w:pStyle w:val="120"/>
        <w:ind w:left="840" w:hanging="840"/>
        <w:rPr>
          <w:rStyle w:val="99"/>
          <w:rFonts w:ascii="华文仿宋" w:hAnsi="华文仿宋" w:eastAsia="华文仿宋" w:cs="华文仿宋"/>
          <w:bCs/>
          <w:color w:val="000000"/>
          <w:sz w:val="21"/>
          <w:szCs w:val="21"/>
        </w:rPr>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Tahoma"/>
          <w:bCs/>
          <w:color w:val="000000"/>
          <w:sz w:val="21"/>
          <w:szCs w:val="21"/>
        </w:rPr>
        <w:t>【</w:t>
      </w:r>
      <w:r>
        <w:rPr>
          <w:rStyle w:val="99"/>
          <w:rFonts w:ascii="楷体" w:hAnsi="楷体" w:eastAsia="楷体" w:cs="Tahoma"/>
          <w:bCs/>
          <w:color w:val="000000"/>
          <w:sz w:val="21"/>
          <w:szCs w:val="21"/>
        </w:rPr>
        <w:t>西皮快二六</w:t>
      </w:r>
      <w:r>
        <w:rPr>
          <w:rStyle w:val="99"/>
          <w:rFonts w:ascii="宋体" w:hAnsi="宋体" w:eastAsia="宋体" w:cs="Tahoma"/>
          <w:bCs/>
          <w:color w:val="000000"/>
          <w:sz w:val="21"/>
          <w:szCs w:val="21"/>
        </w:rPr>
        <w:t>】</w:t>
      </w:r>
      <w:r>
        <w:rPr>
          <w:rStyle w:val="99"/>
          <w:rFonts w:ascii="宋体" w:hAnsi="宋体" w:eastAsia="宋体" w:cs="Verdana"/>
          <w:bCs/>
          <w:color w:val="000000"/>
          <w:sz w:val="21"/>
          <w:szCs w:val="21"/>
        </w:rPr>
        <w:t>趁青年你莫当</w:t>
      </w:r>
      <w:r>
        <w:rPr>
          <w:rStyle w:val="99"/>
          <w:rFonts w:ascii="宋体" w:hAnsi="宋体" w:eastAsia="宋体" w:cs="Verdana"/>
          <w:bCs/>
          <w:sz w:val="21"/>
          <w:szCs w:val="21"/>
        </w:rPr>
        <w:t>朝</w:t>
      </w:r>
      <w:r>
        <w:rPr>
          <w:rStyle w:val="99"/>
          <w:rFonts w:hint="eastAsia" w:ascii="宋体" w:hAnsi="宋体" w:eastAsia="宋体" w:cs="Verdana"/>
          <w:bCs/>
          <w:sz w:val="21"/>
          <w:szCs w:val="21"/>
        </w:rPr>
        <w:t>嬉</w:t>
      </w:r>
      <w:r>
        <w:rPr>
          <w:rStyle w:val="99"/>
          <w:rFonts w:ascii="宋体" w:hAnsi="宋体" w:eastAsia="宋体" w:cs="Verdana"/>
          <w:bCs/>
          <w:sz w:val="21"/>
          <w:szCs w:val="21"/>
        </w:rPr>
        <w:t>夕</w:t>
      </w:r>
      <w:r>
        <w:rPr>
          <w:rStyle w:val="99"/>
          <w:rFonts w:hint="eastAsia" w:ascii="宋体" w:hAnsi="宋体" w:eastAsia="宋体" w:cs="Verdana"/>
          <w:bCs/>
          <w:sz w:val="21"/>
          <w:szCs w:val="21"/>
        </w:rPr>
        <w:t>宴</w:t>
      </w:r>
      <w:r>
        <w:rPr>
          <w:rStyle w:val="66"/>
          <w:rFonts w:ascii="宋体" w:hAnsi="宋体" w:eastAsia="宋体" w:cs="Verdana"/>
          <w:bCs/>
          <w:sz w:val="21"/>
          <w:szCs w:val="21"/>
        </w:rPr>
        <w:footnoteReference w:id="290"/>
      </w:r>
      <w:r>
        <w:rPr>
          <w:rStyle w:val="99"/>
          <w:rFonts w:ascii="宋体" w:hAnsi="宋体" w:eastAsia="宋体" w:cs="Verdana"/>
          <w:bCs/>
          <w:color w:val="000000"/>
          <w:sz w:val="21"/>
          <w:szCs w:val="21"/>
        </w:rPr>
        <w:t>，董仲舒他三载未曾窥园。幼而学壮而行经纶开展，那时节</w:t>
      </w:r>
      <w:r>
        <w:rPr>
          <w:rStyle w:val="99"/>
          <w:rFonts w:hint="eastAsia" w:ascii="宋体" w:hAnsi="宋体" w:eastAsia="宋体" w:cs="Verdana"/>
          <w:bCs/>
          <w:color w:val="000000"/>
          <w:sz w:val="21"/>
          <w:szCs w:val="21"/>
        </w:rPr>
        <w:t>报</w:t>
      </w:r>
      <w:r>
        <w:rPr>
          <w:rStyle w:val="99"/>
          <w:rFonts w:ascii="宋体" w:hAnsi="宋体" w:eastAsia="宋体" w:cs="Verdana"/>
          <w:bCs/>
          <w:color w:val="000000"/>
          <w:sz w:val="21"/>
          <w:szCs w:val="21"/>
        </w:rPr>
        <w:t>皇家荣耀门田。若得儿洗旧污重新向善，不唯对儿那高</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曾</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祖</w:t>
      </w:r>
      <w:r>
        <w:rPr>
          <w:rStyle w:val="99"/>
          <w:rFonts w:hint="eastAsia" w:ascii="宋体" w:hAnsi="宋体" w:eastAsia="宋体" w:cs="Verdana"/>
          <w:bCs/>
          <w:color w:val="000000"/>
          <w:sz w:val="21"/>
          <w:szCs w:val="21"/>
        </w:rPr>
        <w:t>，我</w:t>
      </w:r>
      <w:r>
        <w:rPr>
          <w:rStyle w:val="99"/>
          <w:rFonts w:ascii="宋体" w:hAnsi="宋体" w:eastAsia="宋体" w:cs="Verdana"/>
          <w:bCs/>
          <w:color w:val="000000"/>
          <w:sz w:val="21"/>
          <w:szCs w:val="21"/>
        </w:rPr>
        <w:t>二老</w:t>
      </w:r>
      <w:r>
        <w:rPr>
          <w:rStyle w:val="99"/>
          <w:rFonts w:hint="eastAsia" w:ascii="宋体" w:hAnsi="宋体" w:eastAsia="宋体" w:cs="Verdana"/>
          <w:bCs/>
          <w:color w:val="000000"/>
          <w:sz w:val="21"/>
          <w:szCs w:val="21"/>
        </w:rPr>
        <w:t>亦</w:t>
      </w:r>
      <w:r>
        <w:rPr>
          <w:rStyle w:val="99"/>
          <w:rFonts w:ascii="宋体" w:hAnsi="宋体" w:eastAsia="宋体" w:cs="Verdana"/>
          <w:bCs/>
          <w:color w:val="000000"/>
          <w:sz w:val="21"/>
          <w:szCs w:val="21"/>
        </w:rPr>
        <w:t>可对湛湛青天。</w:t>
      </w:r>
      <w:r>
        <w:rPr>
          <w:rStyle w:val="99"/>
          <w:rFonts w:ascii="宋体" w:hAnsi="宋体" w:eastAsia="宋体" w:cs="宋体"/>
          <w:bCs/>
          <w:color w:val="000000"/>
          <w:sz w:val="21"/>
          <w:szCs w:val="21"/>
        </w:rPr>
        <w:t>)</w:t>
      </w:r>
      <w:r>
        <w:rPr>
          <w:rStyle w:val="66"/>
          <w:rFonts w:ascii="宋体" w:hAnsi="宋体" w:eastAsia="宋体" w:cs="宋体"/>
          <w:bCs/>
          <w:color w:val="000000"/>
          <w:sz w:val="21"/>
          <w:szCs w:val="21"/>
        </w:rPr>
        <w:footnoteReference w:id="291"/>
      </w:r>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第二场</w:t>
      </w:r>
      <w:r>
        <w:rPr>
          <w:rStyle w:val="99"/>
          <w:rFonts w:ascii="华文仿宋" w:hAnsi="华文仿宋" w:eastAsia="华文仿宋" w:cs="华文仿宋"/>
          <w:bCs/>
          <w:color w:val="000000"/>
          <w:sz w:val="21"/>
          <w:szCs w:val="21"/>
        </w:rPr>
        <w:t>]</w:t>
      </w:r>
    </w:p>
    <w:p>
      <w:pPr>
        <w:pStyle w:val="120"/>
        <w:ind w:left="840" w:hanging="840"/>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宋体"/>
          <w:bCs/>
          <w:color w:val="000000"/>
          <w:sz w:val="21"/>
          <w:szCs w:val="21"/>
        </w:rPr>
        <w:t>(</w:t>
      </w:r>
      <w:r>
        <w:rPr>
          <w:rStyle w:val="99"/>
          <w:rFonts w:hint="eastAsia" w:ascii="楷体" w:hAnsi="楷体" w:eastAsia="楷体" w:cs="Tahoma"/>
          <w:bCs/>
          <w:color w:val="000000"/>
          <w:sz w:val="21"/>
          <w:szCs w:val="21"/>
        </w:rPr>
        <w:t>内</w:t>
      </w: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走哇。</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】摘去乌纱换儒巾，谁人识我大元勋。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老夫(</w:t>
      </w:r>
      <w:r>
        <w:rPr>
          <w:rFonts w:ascii="楷体" w:hAnsi="楷体" w:eastAsia="楷体" w:cs="宋体"/>
          <w:sz w:val="21"/>
          <w:szCs w:val="21"/>
        </w:rPr>
        <w:t>或</w:t>
      </w:r>
      <w:r>
        <w:rPr>
          <w:rFonts w:ascii="宋体" w:hAnsi="宋体" w:eastAsia="宋体" w:cs="宋体"/>
          <w:sz w:val="21"/>
          <w:szCs w:val="21"/>
        </w:rPr>
        <w:t>：下官)王浚，散操回衙，黎民百姓状告恶霸周处。</w:t>
      </w:r>
      <w:r>
        <w:rPr>
          <w:rFonts w:hint="eastAsia" w:ascii="宋体" w:hAnsi="宋体" w:eastAsia="宋体" w:cs="宋体"/>
          <w:sz w:val="21"/>
          <w:szCs w:val="21"/>
        </w:rPr>
        <w:t>我</w:t>
      </w:r>
      <w:r>
        <w:rPr>
          <w:rFonts w:ascii="宋体" w:hAnsi="宋体" w:eastAsia="宋体" w:cs="宋体"/>
          <w:sz w:val="21"/>
          <w:szCs w:val="21"/>
        </w:rPr>
        <w:t>想周处乃周舫之子，我若将他</w:t>
      </w:r>
      <w:r>
        <w:rPr>
          <w:rFonts w:hint="eastAsia" w:ascii="宋体" w:hAnsi="宋体" w:eastAsia="宋体" w:cs="宋体"/>
          <w:sz w:val="21"/>
          <w:szCs w:val="21"/>
        </w:rPr>
        <w:t>(当真)</w:t>
      </w:r>
      <w:r>
        <w:rPr>
          <w:rFonts w:ascii="宋体" w:hAnsi="宋体" w:eastAsia="宋体" w:cs="宋体"/>
          <w:sz w:val="21"/>
          <w:szCs w:val="21"/>
        </w:rPr>
        <w:t>查办，</w:t>
      </w:r>
      <w:r>
        <w:rPr>
          <w:rFonts w:hint="eastAsia" w:ascii="宋体" w:hAnsi="宋体" w:eastAsia="宋体" w:cs="宋体"/>
          <w:sz w:val="21"/>
          <w:szCs w:val="21"/>
        </w:rPr>
        <w:t>教</w:t>
      </w:r>
      <w:r>
        <w:rPr>
          <w:rFonts w:ascii="宋体" w:hAnsi="宋体" w:eastAsia="宋体" w:cs="宋体"/>
          <w:sz w:val="21"/>
          <w:szCs w:val="21"/>
        </w:rPr>
        <w:t>我怎能</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：教</w:t>
      </w:r>
      <w:r>
        <w:rPr>
          <w:rFonts w:ascii="宋体" w:hAnsi="宋体" w:eastAsia="宋体" w:cs="宋体"/>
          <w:sz w:val="21"/>
          <w:szCs w:val="21"/>
        </w:rPr>
        <w:t>我</w:t>
      </w:r>
      <w:r>
        <w:rPr>
          <w:rFonts w:hint="eastAsia" w:ascii="宋体" w:hAnsi="宋体" w:eastAsia="宋体" w:cs="宋体"/>
          <w:sz w:val="21"/>
          <w:szCs w:val="21"/>
        </w:rPr>
        <w:t>怎样)</w:t>
      </w:r>
      <w:r>
        <w:rPr>
          <w:rFonts w:ascii="宋体" w:hAnsi="宋体" w:eastAsia="宋体" w:cs="宋体"/>
          <w:sz w:val="21"/>
          <w:szCs w:val="21"/>
        </w:rPr>
        <w:t>对得过他那去世先人?为此乔装改扮，出衙私访</w:t>
      </w:r>
      <w:r>
        <w:rPr>
          <w:rFonts w:hint="eastAsia" w:ascii="宋体" w:hAnsi="宋体" w:eastAsia="宋体" w:cs="宋体"/>
          <w:sz w:val="21"/>
          <w:szCs w:val="21"/>
        </w:rPr>
        <w:t>于</w:t>
      </w:r>
      <w:r>
        <w:rPr>
          <w:rFonts w:ascii="宋体" w:hAnsi="宋体" w:eastAsia="宋体" w:cs="宋体"/>
          <w:sz w:val="21"/>
          <w:szCs w:val="21"/>
        </w:rPr>
        <w:t>他。用言语打动，若</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能改邪归正亦未可知。只是教我哪里去寻，哪里去找?</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看那旁来一红脸大汉，想是周处。我不免在此等候。等他到来，他有来言，我有去语。</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w:t>
      </w:r>
      <w:r>
        <w:rPr>
          <w:rFonts w:hint="eastAsia" w:ascii="宋体" w:hAnsi="宋体" w:eastAsia="宋体" w:cs="宋体"/>
          <w:sz w:val="21"/>
          <w:szCs w:val="21"/>
        </w:rPr>
        <w:t>浑玉</w:t>
      </w:r>
      <w:r>
        <w:rPr>
          <w:rFonts w:ascii="宋体" w:hAnsi="宋体" w:eastAsia="宋体" w:cs="宋体"/>
          <w:sz w:val="21"/>
          <w:szCs w:val="21"/>
        </w:rPr>
        <w:t>不</w:t>
      </w:r>
      <w:r>
        <w:rPr>
          <w:rFonts w:hint="eastAsia" w:ascii="宋体" w:hAnsi="宋体" w:eastAsia="宋体" w:cs="宋体"/>
          <w:sz w:val="21"/>
          <w:szCs w:val="21"/>
        </w:rPr>
        <w:t>琢(</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璞玉不</w:t>
      </w:r>
      <w:r>
        <w:rPr>
          <w:rFonts w:hint="eastAsia" w:ascii="宋体" w:hAnsi="宋体" w:eastAsia="宋体" w:cs="宋体"/>
          <w:sz w:val="21"/>
          <w:szCs w:val="21"/>
        </w:rPr>
        <w:t>琢)</w:t>
      </w:r>
      <w:r>
        <w:rPr>
          <w:rFonts w:ascii="宋体" w:hAnsi="宋体" w:eastAsia="宋体" w:cs="宋体"/>
          <w:sz w:val="21"/>
          <w:szCs w:val="21"/>
        </w:rPr>
        <w:t>多</w:t>
      </w:r>
      <w:r>
        <w:rPr>
          <w:rFonts w:hint="eastAsia" w:ascii="宋体" w:hAnsi="宋体" w:eastAsia="宋体" w:cs="宋体"/>
          <w:sz w:val="21"/>
          <w:szCs w:val="21"/>
        </w:rPr>
        <w:t>壑陵</w:t>
      </w:r>
      <w:r>
        <w:rPr>
          <w:rFonts w:ascii="宋体" w:hAnsi="宋体" w:eastAsia="宋体" w:cs="宋体"/>
          <w:sz w:val="21"/>
          <w:szCs w:val="21"/>
        </w:rPr>
        <w:t>，当头棒喝返本真。</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】终日饮酒消愁闷，半世悠悠困风云。</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唉!</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w:t>
      </w:r>
      <w:r>
        <w:rPr>
          <w:rFonts w:ascii="宋体" w:hAnsi="宋体" w:eastAsia="宋体" w:cs="宋体"/>
          <w:sz w:val="21"/>
          <w:szCs w:val="21"/>
        </w:rPr>
        <w:t>板】老丈缘何冲天恨，</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hint="eastAsia" w:ascii="宋体" w:hAnsi="宋体" w:eastAsia="宋体" w:cs="宋体"/>
          <w:sz w:val="21"/>
          <w:szCs w:val="21"/>
        </w:rPr>
        <w:t>唉，</w:t>
      </w:r>
      <w:r>
        <w:rPr>
          <w:rFonts w:ascii="宋体" w:hAnsi="宋体" w:eastAsia="宋体" w:cs="宋体"/>
          <w:sz w:val="21"/>
          <w:szCs w:val="21"/>
        </w:rPr>
        <w:t>不成世界了!</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】叫人心中解不明。</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啊，老丈</w:t>
      </w:r>
      <w:r>
        <w:rPr>
          <w:rFonts w:hint="eastAsia" w:ascii="宋体" w:hAnsi="宋体" w:eastAsia="宋体" w:cs="宋体"/>
          <w:sz w:val="21"/>
          <w:szCs w:val="21"/>
        </w:rPr>
        <w:t>——</w:t>
      </w:r>
      <w:r>
        <w:rPr>
          <w:rFonts w:ascii="宋体" w:hAnsi="宋体" w:eastAsia="宋体" w:cs="宋体"/>
          <w:sz w:val="21"/>
          <w:szCs w:val="21"/>
        </w:rPr>
        <w:t>请了。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哦，原来是一位壮士。</w:t>
      </w:r>
      <w:r>
        <w:rPr>
          <w:rFonts w:hint="eastAsia" w:ascii="宋体" w:hAnsi="宋体" w:eastAsia="宋体" w:cs="宋体"/>
          <w:sz w:val="21"/>
          <w:szCs w:val="21"/>
        </w:rPr>
        <w:t>(这厢有礼。)</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啊，老丈，为何一人在此长叹</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莫非有人欺压于你</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想老汉</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：老朽)</w:t>
      </w:r>
      <w:r>
        <w:rPr>
          <w:rFonts w:ascii="宋体" w:hAnsi="宋体" w:eastAsia="宋体" w:cs="宋体"/>
          <w:sz w:val="21"/>
          <w:szCs w:val="21"/>
        </w:rPr>
        <w:t>乃</w:t>
      </w:r>
      <w:r>
        <w:rPr>
          <w:rFonts w:hint="eastAsia" w:ascii="宋体" w:hAnsi="宋体" w:eastAsia="宋体" w:cs="宋体"/>
          <w:sz w:val="21"/>
          <w:szCs w:val="21"/>
        </w:rPr>
        <w:t>(是)</w:t>
      </w:r>
      <w:r>
        <w:rPr>
          <w:rFonts w:ascii="宋体" w:hAnsi="宋体" w:eastAsia="宋体" w:cs="宋体"/>
          <w:sz w:val="21"/>
          <w:szCs w:val="21"/>
        </w:rPr>
        <w:t>唾面自干之人，纵有人欺压于我，亦何敢较量。</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既然如此，为何在此长叹</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唉，可叹这宜兴的百姓好不苦也。</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却是为何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皆因此地出了三害。</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哦，出了三害</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但不知是哪三害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壮士</w:t>
      </w:r>
      <w:r>
        <w:rPr>
          <w:rFonts w:hint="eastAsia" w:ascii="宋体" w:hAnsi="宋体" w:eastAsia="宋体" w:cs="宋体"/>
          <w:sz w:val="21"/>
          <w:szCs w:val="21"/>
        </w:rPr>
        <w:t>愿闻)</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w:t>
      </w:r>
      <w:r>
        <w:rPr>
          <w:rFonts w:ascii="宋体" w:hAnsi="宋体" w:eastAsia="宋体" w:cs="宋体"/>
          <w:sz w:val="21"/>
          <w:szCs w:val="21"/>
        </w:rPr>
        <w:t>闻</w:t>
      </w:r>
      <w:r>
        <w:rPr>
          <w:rStyle w:val="99"/>
          <w:rFonts w:ascii="宋体" w:hAnsi="宋体" w:eastAsia="宋体" w:cs="Verdana"/>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愿听</w:t>
      </w:r>
      <w:r>
        <w:rPr>
          <w:rFonts w:hint="eastAsia" w:ascii="宋体" w:hAnsi="宋体" w:eastAsia="宋体" w:cs="宋体"/>
          <w:sz w:val="21"/>
          <w:szCs w:val="21"/>
        </w:rPr>
        <w:t>)</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你且讲来。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】若提起这三害令人可恨，</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你慢慢</w:t>
      </w:r>
      <w:r>
        <w:rPr>
          <w:rStyle w:val="99"/>
          <w:rFonts w:hint="eastAsia" w:ascii="宋体" w:hAnsi="宋体" w:eastAsia="宋体" w:cs="Verdana"/>
          <w:bCs/>
          <w:color w:val="000000"/>
          <w:sz w:val="21"/>
          <w:szCs w:val="21"/>
        </w:rPr>
        <w:t>讲</w:t>
      </w:r>
      <w:r>
        <w:rPr>
          <w:rStyle w:val="99"/>
          <w:rFonts w:ascii="宋体" w:hAnsi="宋体" w:eastAsia="宋体" w:cs="Verdana"/>
          <w:bCs/>
          <w:color w:val="000000"/>
          <w:sz w:val="21"/>
          <w:szCs w:val="21"/>
        </w:rPr>
        <w:t>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w:t>
      </w:r>
      <w:r>
        <w:rPr>
          <w:rFonts w:hint="eastAsia" w:ascii="宋体" w:hAnsi="宋体" w:eastAsia="宋体" w:cs="宋体"/>
          <w:sz w:val="21"/>
          <w:szCs w:val="21"/>
        </w:rPr>
        <w:t>讲出来</w:t>
      </w:r>
      <w:r>
        <w:rPr>
          <w:rFonts w:ascii="宋体" w:hAnsi="宋体" w:eastAsia="宋体" w:cs="宋体"/>
          <w:sz w:val="21"/>
          <w:szCs w:val="21"/>
        </w:rPr>
        <w:t>连壮士</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连壮士闻此言</w:t>
      </w:r>
      <w:r>
        <w:rPr>
          <w:rFonts w:hint="eastAsia" w:ascii="宋体" w:hAnsi="宋体" w:eastAsia="宋体" w:cs="宋体"/>
          <w:sz w:val="21"/>
          <w:szCs w:val="21"/>
        </w:rPr>
        <w:t>)</w:t>
      </w:r>
      <w:r>
        <w:rPr>
          <w:rFonts w:ascii="宋体" w:hAnsi="宋体" w:eastAsia="宋体" w:cs="宋体"/>
          <w:sz w:val="21"/>
          <w:szCs w:val="21"/>
        </w:rPr>
        <w:t>也要心惊：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第一害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】第一害那南山出了猛虎，</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哦，出了猛虎便怎样</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】它遇着</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遇着</w:t>
      </w:r>
      <w:r>
        <w:rPr>
          <w:rFonts w:hint="eastAsia" w:ascii="宋体" w:hAnsi="宋体" w:eastAsia="宋体" w:cs="宋体"/>
          <w:sz w:val="21"/>
          <w:szCs w:val="21"/>
        </w:rPr>
        <w:t>)</w:t>
      </w:r>
      <w:r>
        <w:rPr>
          <w:rFonts w:ascii="宋体" w:hAnsi="宋体" w:eastAsia="宋体" w:cs="宋体"/>
          <w:sz w:val="21"/>
          <w:szCs w:val="21"/>
        </w:rPr>
        <w:t>行路人骨肉全吞。</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嗯，这第二害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】第二害它比那猛虎还狠，</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哦，那又是什么妖魔鬼怪</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二黄三眼</w:t>
      </w:r>
      <w:r>
        <w:rPr>
          <w:rStyle w:val="99"/>
          <w:rFonts w:ascii="宋体" w:hAnsi="宋体" w:eastAsia="宋体" w:cs="Verdana"/>
          <w:bCs/>
          <w:color w:val="000000"/>
          <w:sz w:val="21"/>
          <w:szCs w:val="21"/>
        </w:rPr>
        <w:t>】长桥下又出了恶魔蛟精。</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哦，出了蛟精，它是怎样的厉害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楷体"/>
          <w:sz w:val="21"/>
          <w:szCs w:val="21"/>
        </w:rPr>
        <w:t>二黄三眼</w:t>
      </w:r>
      <w:r>
        <w:rPr>
          <w:rFonts w:ascii="宋体" w:hAnsi="宋体" w:eastAsia="宋体" w:cs="ˎ̥"/>
          <w:color w:val="000000"/>
          <w:sz w:val="21"/>
          <w:szCs w:val="21"/>
        </w:rPr>
        <w:t>】在水中兴波浪吞舟荡</w:t>
      </w:r>
      <w:r>
        <w:rPr>
          <w:rFonts w:hint="eastAsia" w:ascii="宋体" w:hAnsi="宋体" w:eastAsia="宋体" w:cs="ˎ̥"/>
          <w:bCs/>
          <w:color w:val="000000"/>
          <w:sz w:val="21"/>
          <w:szCs w:val="21"/>
        </w:rPr>
        <w:t>艇</w:t>
      </w:r>
      <w:r>
        <w:rPr>
          <w:rFonts w:hint="eastAsia" w:ascii="宋体" w:hAnsi="宋体" w:eastAsia="宋体" w:cs="宋体"/>
          <w:bCs/>
          <w:sz w:val="21"/>
          <w:szCs w:val="21"/>
        </w:rPr>
        <w:t>(</w:t>
      </w:r>
      <w:r>
        <w:rPr>
          <w:rFonts w:hint="eastAsia" w:ascii="楷体" w:hAnsi="楷体" w:eastAsia="楷体" w:cs="ˎ̥"/>
          <w:bCs/>
          <w:sz w:val="21"/>
          <w:szCs w:val="21"/>
        </w:rPr>
        <w:t>或</w:t>
      </w:r>
      <w:r>
        <w:rPr>
          <w:rFonts w:hint="eastAsia" w:ascii="宋体" w:hAnsi="宋体" w:eastAsia="宋体" w:cs="ˎ̥"/>
          <w:bCs/>
          <w:sz w:val="21"/>
          <w:szCs w:val="21"/>
        </w:rPr>
        <w:t>：</w:t>
      </w:r>
      <w:r>
        <w:rPr>
          <w:rFonts w:ascii="宋体" w:hAnsi="宋体" w:eastAsia="宋体" w:cs="ˎ̥"/>
          <w:color w:val="000000"/>
          <w:sz w:val="21"/>
          <w:szCs w:val="21"/>
        </w:rPr>
        <w:t>荡</w:t>
      </w:r>
      <w:r>
        <w:rPr>
          <w:rFonts w:hint="eastAsia" w:ascii="宋体" w:hAnsi="宋体" w:eastAsia="宋体" w:cs="ˎ̥"/>
          <w:bCs/>
          <w:sz w:val="21"/>
          <w:szCs w:val="21"/>
        </w:rPr>
        <w:t>坉</w:t>
      </w:r>
      <w:r>
        <w:rPr>
          <w:rStyle w:val="66"/>
          <w:rFonts w:ascii="宋体" w:hAnsi="宋体" w:eastAsia="宋体" w:cs="ˎ̥"/>
          <w:bCs/>
          <w:sz w:val="21"/>
          <w:szCs w:val="21"/>
        </w:rPr>
        <w:footnoteReference w:id="292"/>
      </w:r>
      <w:r>
        <w:rPr>
          <w:rFonts w:hint="eastAsia" w:ascii="宋体" w:hAnsi="宋体" w:eastAsia="宋体" w:cs="宋体"/>
          <w:bCs/>
          <w:sz w:val="21"/>
          <w:szCs w:val="21"/>
        </w:rPr>
        <w:t>)</w:t>
      </w:r>
      <w:r>
        <w:rPr>
          <w:rFonts w:ascii="宋体" w:hAnsi="宋体" w:eastAsia="宋体" w:cs="ˎ̥"/>
          <w:color w:val="000000"/>
          <w:sz w:val="21"/>
          <w:szCs w:val="21"/>
        </w:rPr>
        <w:t>，到旱道作毒雾苦害行人。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二黄三眼</w:t>
      </w:r>
      <w:r>
        <w:rPr>
          <w:rFonts w:ascii="宋体" w:hAnsi="宋体" w:eastAsia="宋体" w:cs="ˎ̥"/>
          <w:color w:val="000000"/>
          <w:sz w:val="21"/>
          <w:szCs w:val="21"/>
        </w:rPr>
        <w:t>】第三害讲出口令人可恨，他比那南山猛虎、长桥孽蛟还狠十分。</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哦，它是什么妖魔鬼怪</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，又是怎样的厉害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】若论他是英雄亦非是禽兽之类，他本是有须眉、有志气、雄赳赳、气昂昂是一个有志的能人。</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哦，既然并非禽兽之类，为何被列为</w:t>
      </w:r>
      <w:r>
        <w:rPr>
          <w:rStyle w:val="99"/>
          <w:rFonts w:ascii="宋体" w:hAnsi="宋体" w:eastAsia="宋体" w:cs="宋体"/>
          <w:bCs/>
          <w:sz w:val="21"/>
          <w:szCs w:val="21"/>
        </w:rPr>
        <w:t>“</w:t>
      </w:r>
      <w:r>
        <w:rPr>
          <w:rStyle w:val="99"/>
          <w:rFonts w:ascii="宋体" w:hAnsi="宋体" w:eastAsia="宋体" w:cs="Verdana"/>
          <w:bCs/>
          <w:sz w:val="21"/>
          <w:szCs w:val="21"/>
        </w:rPr>
        <w:t>三害</w:t>
      </w:r>
      <w:r>
        <w:rPr>
          <w:rStyle w:val="99"/>
          <w:rFonts w:ascii="宋体" w:hAnsi="宋体" w:eastAsia="宋体" w:cs="宋体"/>
          <w:bCs/>
          <w:sz w:val="21"/>
          <w:szCs w:val="21"/>
        </w:rPr>
        <w:t>”</w:t>
      </w:r>
      <w:r>
        <w:rPr>
          <w:rStyle w:val="99"/>
          <w:rFonts w:ascii="宋体" w:hAnsi="宋体" w:eastAsia="宋体" w:cs="Verdana"/>
          <w:bCs/>
          <w:sz w:val="21"/>
          <w:szCs w:val="21"/>
        </w:rPr>
        <w:t>之</w:t>
      </w:r>
      <w:r>
        <w:rPr>
          <w:rStyle w:val="99"/>
          <w:rFonts w:hint="eastAsia" w:ascii="宋体" w:hAnsi="宋体" w:eastAsia="宋体" w:cs="Verdana"/>
          <w:bCs/>
          <w:sz w:val="21"/>
          <w:szCs w:val="21"/>
        </w:rPr>
        <w:t>内</w:t>
      </w:r>
      <w:r>
        <w:rPr>
          <w:rStyle w:val="99"/>
          <w:rFonts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】都只为他父丧早无人教训，因此上习下流</w:t>
      </w:r>
      <w:r>
        <w:rPr>
          <w:rFonts w:hint="eastAsia" w:ascii="宋体" w:hAnsi="宋体" w:eastAsia="宋体" w:cs="ˎ̥"/>
          <w:color w:val="000000"/>
          <w:sz w:val="21"/>
          <w:szCs w:val="21"/>
        </w:rPr>
        <w:t>做</w:t>
      </w:r>
      <w:r>
        <w:rPr>
          <w:rFonts w:ascii="宋体" w:hAnsi="宋体" w:eastAsia="宋体" w:cs="ˎ̥"/>
          <w:color w:val="000000"/>
          <w:sz w:val="21"/>
          <w:szCs w:val="21"/>
        </w:rPr>
        <w:t>了歹人。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怎样</w:t>
      </w:r>
      <w:r>
        <w:rPr>
          <w:rStyle w:val="99"/>
          <w:rFonts w:hint="eastAsia" w:ascii="宋体" w:hAnsi="宋体" w:eastAsia="宋体" w:cs="宋体"/>
          <w:bCs/>
          <w:sz w:val="21"/>
          <w:szCs w:val="21"/>
        </w:rPr>
        <w:t>为</w:t>
      </w:r>
      <w:r>
        <w:rPr>
          <w:rStyle w:val="99"/>
          <w:rFonts w:hint="eastAsia" w:ascii="宋体" w:hAnsi="宋体" w:eastAsia="宋体" w:cs="宋体"/>
          <w:bCs/>
          <w:color w:val="000000"/>
          <w:sz w:val="21"/>
          <w:szCs w:val="21"/>
        </w:rPr>
        <w:t>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二黄快三眼</w:t>
      </w:r>
      <w:r>
        <w:rPr>
          <w:rStyle w:val="99"/>
          <w:rFonts w:ascii="宋体" w:hAnsi="宋体" w:eastAsia="宋体" w:cs="ˎ̥"/>
          <w:bCs/>
          <w:color w:val="000000"/>
          <w:sz w:val="21"/>
          <w:szCs w:val="21"/>
        </w:rPr>
        <w:t>】仗势力在宜兴习为光棍，欺贫贱</w:t>
      </w:r>
      <w:r>
        <w:rPr>
          <w:rStyle w:val="99"/>
          <w:rFonts w:hint="eastAsia" w:ascii="宋体" w:hAnsi="宋体" w:eastAsia="宋体" w:cs="ˎ̥"/>
          <w:bCs/>
          <w:color w:val="000000"/>
          <w:sz w:val="21"/>
          <w:szCs w:val="21"/>
        </w:rPr>
        <w:t>、</w:t>
      </w:r>
      <w:r>
        <w:rPr>
          <w:rStyle w:val="99"/>
          <w:rFonts w:ascii="宋体" w:hAnsi="宋体" w:eastAsia="宋体" w:cs="ˎ̥"/>
          <w:bCs/>
          <w:color w:val="000000"/>
          <w:sz w:val="21"/>
          <w:szCs w:val="21"/>
        </w:rPr>
        <w:t>诈富贵苦害良民。</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怎样地</w:t>
      </w:r>
      <w:r>
        <w:rPr>
          <w:rStyle w:val="99"/>
          <w:rFonts w:hint="eastAsia" w:ascii="宋体" w:hAnsi="宋体" w:eastAsia="宋体" w:cs="宋体"/>
          <w:bCs/>
          <w:color w:val="000000"/>
          <w:sz w:val="21"/>
          <w:szCs w:val="21"/>
        </w:rPr>
        <w:t>不法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w:t>
      </w:r>
      <w:r>
        <w:rPr>
          <w:rFonts w:ascii="楷体" w:hAnsi="楷体" w:eastAsia="楷体" w:cs="楷体"/>
        </w:rPr>
        <w:t>眼</w:t>
      </w:r>
      <w:r>
        <w:rPr>
          <w:rStyle w:val="99"/>
          <w:rFonts w:ascii="宋体" w:hAnsi="宋体" w:eastAsia="宋体" w:cs="ˎ̥"/>
          <w:bCs/>
          <w:color w:val="000000"/>
          <w:sz w:val="21"/>
          <w:szCs w:val="21"/>
        </w:rPr>
        <w:t>】有钱的还则可苦苦</w:t>
      </w:r>
      <w:r>
        <w:rPr>
          <w:rStyle w:val="99"/>
          <w:rFonts w:hint="eastAsia" w:ascii="宋体" w:hAnsi="宋体" w:eastAsia="宋体" w:cs="ˎ̥"/>
          <w:bCs/>
          <w:color w:val="000000"/>
          <w:sz w:val="21"/>
          <w:szCs w:val="21"/>
        </w:rPr>
        <w:t>地</w:t>
      </w:r>
      <w:r>
        <w:rPr>
          <w:rStyle w:val="99"/>
          <w:rFonts w:ascii="宋体" w:hAnsi="宋体" w:eastAsia="宋体" w:cs="ˎ̥"/>
          <w:bCs/>
          <w:color w:val="000000"/>
          <w:sz w:val="21"/>
          <w:szCs w:val="21"/>
        </w:rPr>
        <w:t>曲奉，只可怜</w:t>
      </w:r>
      <w:r>
        <w:rPr>
          <w:rStyle w:val="99"/>
          <w:rFonts w:hint="eastAsia" w:ascii="宋体" w:hAnsi="宋体" w:eastAsia="宋体" w:cs="宋体"/>
          <w:bCs/>
          <w:color w:val="000000"/>
          <w:sz w:val="21"/>
          <w:szCs w:val="21"/>
        </w:rPr>
        <w:t>(</w:t>
      </w:r>
      <w:r>
        <w:rPr>
          <w:rStyle w:val="99"/>
          <w:rFonts w:hint="eastAsia" w:ascii="楷体" w:hAnsi="楷体" w:eastAsia="楷体" w:cs="ˎ̥"/>
          <w:bCs/>
          <w:color w:val="000000"/>
          <w:sz w:val="21"/>
          <w:szCs w:val="21"/>
        </w:rPr>
        <w:t>或</w:t>
      </w:r>
      <w:r>
        <w:rPr>
          <w:rStyle w:val="99"/>
          <w:rFonts w:hint="eastAsia" w:ascii="宋体" w:hAnsi="宋体" w:eastAsia="宋体" w:cs="ˎ̥"/>
          <w:bCs/>
          <w:color w:val="000000"/>
          <w:sz w:val="21"/>
          <w:szCs w:val="21"/>
        </w:rPr>
        <w:t>：实可怜</w:t>
      </w:r>
      <w:r>
        <w:rPr>
          <w:rStyle w:val="99"/>
          <w:rFonts w:hint="eastAsia" w:ascii="宋体" w:hAnsi="宋体" w:eastAsia="宋体" w:cs="宋体"/>
          <w:bCs/>
          <w:color w:val="000000"/>
          <w:sz w:val="21"/>
          <w:szCs w:val="21"/>
        </w:rPr>
        <w:t>)</w:t>
      </w:r>
      <w:r>
        <w:rPr>
          <w:rStyle w:val="99"/>
          <w:rFonts w:ascii="宋体" w:hAnsi="宋体" w:eastAsia="宋体" w:cs="ˎ̥"/>
          <w:bCs/>
          <w:color w:val="000000"/>
          <w:sz w:val="21"/>
          <w:szCs w:val="21"/>
        </w:rPr>
        <w:t>那无钱的人儿典了庄田、鬻了妻儿、也难少他的半分。</w:t>
      </w:r>
    </w:p>
    <w:p>
      <w:pPr>
        <w:pStyle w:val="120"/>
        <w:ind w:left="840" w:hanging="840"/>
        <w:rPr>
          <w:rStyle w:val="99"/>
          <w:rFonts w:hint="eastAsia" w:ascii="宋体" w:hAnsi="宋体" w:eastAsia="宋体" w:cs="Tahoma"/>
          <w:bCs/>
          <w:color w:val="000000"/>
          <w:sz w:val="21"/>
          <w:szCs w:val="21"/>
        </w:rPr>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何不</w:t>
      </w:r>
      <w:r>
        <w:rPr>
          <w:rStyle w:val="99"/>
          <w:rFonts w:hint="eastAsia" w:ascii="宋体" w:hAnsi="宋体" w:eastAsia="宋体" w:cs="Verdana"/>
          <w:bCs/>
          <w:sz w:val="21"/>
          <w:szCs w:val="21"/>
        </w:rPr>
        <w:t>去县</w:t>
      </w:r>
      <w:r>
        <w:rPr>
          <w:rStyle w:val="99"/>
          <w:rFonts w:hint="eastAsia" w:ascii="宋体" w:hAnsi="宋体" w:eastAsia="宋体" w:cs="Verdana"/>
          <w:bCs/>
          <w:color w:val="000000"/>
          <w:sz w:val="21"/>
          <w:szCs w:val="21"/>
        </w:rPr>
        <w:t>衙状告于他</w:t>
      </w:r>
      <w:r>
        <w:rPr>
          <w:rStyle w:val="99"/>
          <w:rFonts w:hint="eastAsia" w:ascii="宋体" w:hAnsi="宋体" w:eastAsia="宋体" w:cs="宋体"/>
          <w:bCs/>
          <w:color w:val="000000"/>
          <w:sz w:val="21"/>
          <w:szCs w:val="21"/>
        </w:rPr>
        <w:t>?</w:t>
      </w:r>
      <w:r>
        <w:rPr>
          <w:rStyle w:val="66"/>
          <w:rFonts w:ascii="宋体" w:hAnsi="宋体" w:eastAsia="宋体" w:cs="宋体"/>
          <w:bCs/>
          <w:color w:val="000000"/>
          <w:sz w:val="21"/>
          <w:szCs w:val="21"/>
        </w:rPr>
        <w:t xml:space="preserve"> </w:t>
      </w:r>
      <w:r>
        <w:rPr>
          <w:rStyle w:val="66"/>
          <w:rFonts w:ascii="宋体" w:hAnsi="宋体" w:eastAsia="宋体" w:cs="宋体"/>
          <w:bCs/>
          <w:color w:val="000000"/>
          <w:sz w:val="21"/>
          <w:szCs w:val="21"/>
        </w:rPr>
        <w:footnoteReference w:id="293"/>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Fonts w:ascii="楷体" w:hAnsi="楷体" w:eastAsia="楷体" w:cs="楷体"/>
          <w:sz w:val="21"/>
          <w:szCs w:val="21"/>
        </w:rPr>
        <w:t>二黄快三眼</w:t>
      </w:r>
      <w:r>
        <w:rPr>
          <w:rStyle w:val="99"/>
          <w:rFonts w:ascii="宋体" w:hAnsi="宋体" w:eastAsia="宋体" w:cs="宋体"/>
          <w:bCs/>
          <w:sz w:val="21"/>
          <w:szCs w:val="21"/>
        </w:rPr>
        <w:t>】也有那被害的家与他来理论</w:t>
      </w:r>
      <w:r>
        <w:rPr>
          <w:rStyle w:val="66"/>
          <w:rFonts w:ascii="宋体" w:hAnsi="宋体" w:eastAsia="宋体" w:cs="宋体"/>
          <w:bCs/>
          <w:sz w:val="21"/>
          <w:szCs w:val="21"/>
        </w:rPr>
        <w:footnoteReference w:id="294"/>
      </w:r>
      <w:r>
        <w:rPr>
          <w:rStyle w:val="99"/>
          <w:rFonts w:hint="eastAsia" w:ascii="宋体" w:hAnsi="宋体" w:eastAsia="宋体" w:cs="宋体"/>
          <w:bCs/>
          <w:sz w:val="21"/>
          <w:szCs w:val="21"/>
        </w:rPr>
        <w:t>(</w:t>
      </w:r>
      <w:r>
        <w:rPr>
          <w:rStyle w:val="99"/>
          <w:rFonts w:hint="eastAsia" w:ascii="楷体" w:hAnsi="楷体" w:eastAsia="楷体" w:cs="宋体"/>
          <w:bCs/>
          <w:sz w:val="21"/>
          <w:szCs w:val="21"/>
        </w:rPr>
        <w:t>或</w:t>
      </w:r>
      <w:r>
        <w:rPr>
          <w:rStyle w:val="99"/>
          <w:rFonts w:hint="eastAsia" w:ascii="宋体" w:hAnsi="宋体" w:eastAsia="宋体" w:cs="宋体"/>
          <w:bCs/>
          <w:sz w:val="21"/>
          <w:szCs w:val="21"/>
        </w:rPr>
        <w:t>：议论)</w:t>
      </w:r>
      <w:r>
        <w:rPr>
          <w:rStyle w:val="99"/>
          <w:rFonts w:ascii="宋体" w:hAnsi="宋体" w:eastAsia="宋体" w:cs="宋体"/>
          <w:bCs/>
          <w:sz w:val="21"/>
          <w:szCs w:val="21"/>
        </w:rPr>
        <w:t>，怎奈他膂力过人、力能扛鼎、有势有财</w:t>
      </w:r>
      <w:r>
        <w:rPr>
          <w:rStyle w:val="99"/>
          <w:rFonts w:hint="eastAsia" w:ascii="宋体" w:hAnsi="宋体" w:eastAsia="宋体" w:cs="宋体"/>
          <w:bCs/>
          <w:sz w:val="21"/>
          <w:szCs w:val="21"/>
        </w:rPr>
        <w:t>，</w:t>
      </w:r>
      <w:r>
        <w:rPr>
          <w:rStyle w:val="99"/>
          <w:rFonts w:ascii="宋体" w:hAnsi="宋体" w:eastAsia="宋体" w:cs="宋体"/>
          <w:bCs/>
          <w:sz w:val="21"/>
          <w:szCs w:val="21"/>
        </w:rPr>
        <w:t>大小的衙门谁敢哼声。</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哇</w:t>
      </w:r>
      <w:r>
        <w:rPr>
          <w:rStyle w:val="99"/>
          <w:rFonts w:hint="eastAsia" w:ascii="宋体" w:hAnsi="宋体" w:eastAsia="宋体" w:cs="Verdana"/>
          <w:bCs/>
          <w:color w:val="000000"/>
          <w:sz w:val="21"/>
          <w:szCs w:val="21"/>
        </w:rPr>
        <w:t>呀呀</w:t>
      </w:r>
      <w:r>
        <w:rPr>
          <w:rStyle w:val="99"/>
          <w:rFonts w:ascii="宋体" w:hAnsi="宋体" w:eastAsia="宋体" w:cs="宋体"/>
          <w:bCs/>
          <w:color w:val="000000"/>
          <w:sz w:val="21"/>
          <w:szCs w:val="21"/>
        </w:rPr>
        <w:t>……</w:t>
      </w:r>
      <w:r>
        <w:rPr>
          <w:rStyle w:val="99"/>
          <w:rFonts w:hint="eastAsia" w:ascii="宋体" w:hAnsi="宋体" w:eastAsia="宋体" w:cs="宋体"/>
          <w:bCs/>
          <w:color w:val="000000"/>
          <w:sz w:val="21"/>
          <w:szCs w:val="21"/>
        </w:rPr>
        <w:t>(周</w:t>
      </w:r>
      <w:r>
        <w:rPr>
          <w:rStyle w:val="99"/>
          <w:rFonts w:hint="eastAsia" w:ascii="楷体" w:hAnsi="楷体" w:eastAsia="楷体" w:cs="宋体"/>
          <w:bCs/>
          <w:color w:val="000000"/>
          <w:sz w:val="21"/>
          <w:szCs w:val="21"/>
        </w:rPr>
        <w:t>扔扇子</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w:t>
      </w:r>
      <w:r>
        <w:rPr>
          <w:rStyle w:val="99"/>
          <w:rFonts w:ascii="宋体" w:hAnsi="宋体" w:eastAsia="宋体" w:cs="Verdana"/>
          <w:bCs/>
          <w:sz w:val="21"/>
          <w:szCs w:val="21"/>
        </w:rPr>
        <w:t>都只为宜兴城出了恶棍，害得那众黎民难度光阴。</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hint="eastAsia"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】听一言来怒气生，不由豪杰动无名。快快说出他的名和姓</w:t>
      </w:r>
      <w:r>
        <w:rPr>
          <w:rStyle w:val="99"/>
          <w:rFonts w:hint="eastAsia" w:ascii="宋体" w:hAnsi="宋体" w:eastAsia="宋体" w:cs="Verdana"/>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我要剥了他的皮。【</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】抽了他的筋。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】我若是讲出了他人名姓，怕的是我老命要活不成。</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】有俺在此何足论。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任凭他铜金刚、铁罗汉，【</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】难近</w:t>
      </w:r>
      <w:r>
        <w:rPr>
          <w:rStyle w:val="99"/>
          <w:rFonts w:hint="eastAsia" w:ascii="宋体" w:hAnsi="宋体" w:eastAsia="宋体" w:cs="Verdana"/>
          <w:bCs/>
          <w:color w:val="000000"/>
          <w:sz w:val="21"/>
          <w:szCs w:val="21"/>
        </w:rPr>
        <w:t>某</w:t>
      </w:r>
      <w:r>
        <w:rPr>
          <w:rStyle w:val="99"/>
          <w:rFonts w:ascii="宋体" w:hAnsi="宋体" w:eastAsia="宋体" w:cs="Verdana"/>
          <w:bCs/>
          <w:color w:val="000000"/>
          <w:sz w:val="21"/>
          <w:szCs w:val="21"/>
        </w:rPr>
        <w:t>的身。</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愿听。</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愿闻。</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两厢看来。</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】他姓周名处</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hint="eastAsia" w:ascii="宋体" w:hAnsi="宋体" w:eastAsia="宋体" w:cs="宋体"/>
          <w:sz w:val="15"/>
          <w:szCs w:val="15"/>
        </w:rPr>
        <w:t>接</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】字子隐，</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嘿嘿!</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二黄摇板</w:t>
      </w:r>
      <w:r>
        <w:rPr>
          <w:rFonts w:ascii="宋体" w:hAnsi="宋体" w:eastAsia="宋体" w:cs="宋体"/>
          <w:sz w:val="21"/>
          <w:szCs w:val="21"/>
        </w:rPr>
        <w:t>】壮士闻言你惊不惊。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哎呀。</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】好似霹雷当头震，周处做了不义人。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】问声壮士名和姓</w:t>
      </w:r>
      <w:r>
        <w:rPr>
          <w:rFonts w:hint="eastAsia"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】周处就是我的名。</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哎呀，饶命呐!</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w:t>
      </w:r>
      <w:r>
        <w:rPr>
          <w:rFonts w:ascii="楷体" w:hAnsi="楷体" w:eastAsia="楷体" w:cs="ˎ̥"/>
          <w:color w:val="000000"/>
          <w:sz w:val="21"/>
          <w:szCs w:val="21"/>
        </w:rPr>
        <w:t>二黄摇板</w:t>
      </w:r>
      <w:r>
        <w:rPr>
          <w:rStyle w:val="99"/>
          <w:rFonts w:ascii="宋体" w:hAnsi="宋体" w:eastAsia="宋体" w:cs="Verdana"/>
          <w:bCs/>
          <w:sz w:val="21"/>
          <w:szCs w:val="21"/>
        </w:rPr>
        <w:t>】老丈在此等一等。</w:t>
      </w:r>
      <w:r>
        <w:rPr>
          <w:rStyle w:val="99"/>
          <w:rFonts w:ascii="Calibri" w:hAnsi="Calibri" w:eastAsia="宋体" w:cs="Calibri"/>
          <w:bCs/>
          <w:sz w:val="21"/>
          <w:szCs w:val="21"/>
        </w:rPr>
        <w:t>&lt;</w:t>
      </w:r>
      <w:r>
        <w:rPr>
          <w:rStyle w:val="99"/>
          <w:rFonts w:ascii="Calibri" w:hAnsi="Calibri" w:eastAsia="楷体" w:cs="Calibri"/>
          <w:b/>
          <w:bCs/>
          <w:sz w:val="21"/>
          <w:szCs w:val="21"/>
        </w:rPr>
        <w:t>扫头</w:t>
      </w:r>
      <w:r>
        <w:rPr>
          <w:rStyle w:val="99"/>
          <w:rFonts w:ascii="Calibri" w:hAnsi="Calibri" w:eastAsia="宋体" w:cs="Calibri"/>
          <w:bCs/>
          <w:sz w:val="21"/>
          <w:szCs w:val="21"/>
        </w:rPr>
        <w:t>&gt;</w:t>
      </w:r>
    </w:p>
    <w:p>
      <w:pPr>
        <w:pStyle w:val="120"/>
        <w:ind w:left="840" w:hanging="840"/>
      </w:pPr>
      <w:r>
        <w:rPr>
          <w:rStyle w:val="99"/>
          <w:rFonts w:hint="eastAsia" w:ascii="宋体" w:hAnsi="宋体" w:eastAsia="宋体" w:cs="宋体"/>
          <w:bCs/>
          <w:sz w:val="21"/>
          <w:szCs w:val="21"/>
        </w:rPr>
        <w:t>(</w:t>
      </w:r>
      <w:r>
        <w:rPr>
          <w:rStyle w:val="99"/>
          <w:rFonts w:hint="eastAsia" w:ascii="宋体" w:hAnsi="宋体" w:eastAsia="宋体" w:cs="Verdana"/>
          <w:bCs/>
          <w:sz w:val="21"/>
          <w:szCs w:val="21"/>
        </w:rPr>
        <w:t>周处</w:t>
      </w:r>
      <w:r>
        <w:rPr>
          <w:rStyle w:val="99"/>
          <w:rFonts w:hint="eastAsia" w:ascii="楷体" w:hAnsi="楷体" w:eastAsia="楷体" w:cs="Verdana"/>
          <w:bCs/>
          <w:sz w:val="21"/>
          <w:szCs w:val="21"/>
        </w:rPr>
        <w:t>下</w:t>
      </w:r>
      <w:r>
        <w:rPr>
          <w:rStyle w:val="99"/>
          <w:rFonts w:hint="eastAsia"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哈哈哈……(</w:t>
      </w:r>
      <w:r>
        <w:rPr>
          <w:rFonts w:ascii="楷体" w:hAnsi="楷体" w:eastAsia="楷体" w:cs="宋体"/>
          <w:sz w:val="21"/>
          <w:szCs w:val="21"/>
        </w:rPr>
        <w:t>笑介</w:t>
      </w:r>
      <w:r>
        <w:rPr>
          <w:rFonts w:ascii="宋体" w:hAnsi="宋体" w:eastAsia="宋体" w:cs="宋体"/>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】他好似酒醉方才醒，一言惊起懵懂人。但愿三害俱除尽</w:t>
      </w:r>
      <w:r>
        <w:rPr>
          <w:rFonts w:hint="eastAsia" w:ascii="宋体" w:hAnsi="宋体" w:eastAsia="宋体" w:cs="宋体"/>
          <w:color w:val="000000"/>
          <w:sz w:val="21"/>
          <w:szCs w:val="21"/>
        </w:rPr>
        <w:t>(</w:t>
      </w:r>
      <w:r>
        <w:rPr>
          <w:rFonts w:hint="eastAsia" w:ascii="楷体" w:hAnsi="楷体" w:eastAsia="楷体" w:cs="Verdana"/>
          <w:color w:val="000000"/>
          <w:sz w:val="21"/>
          <w:szCs w:val="21"/>
        </w:rPr>
        <w:t>或</w:t>
      </w:r>
      <w:r>
        <w:rPr>
          <w:rFonts w:hint="eastAsia" w:ascii="宋体" w:hAnsi="宋体" w:eastAsia="宋体" w:cs="Verdana"/>
          <w:color w:val="000000"/>
          <w:sz w:val="21"/>
          <w:szCs w:val="21"/>
        </w:rPr>
        <w:t>：早除尽</w:t>
      </w:r>
      <w:r>
        <w:rPr>
          <w:rFonts w:hint="eastAsia" w:ascii="宋体" w:hAnsi="宋体" w:eastAsia="宋体" w:cs="宋体"/>
          <w:color w:val="000000"/>
          <w:sz w:val="21"/>
          <w:szCs w:val="21"/>
        </w:rPr>
        <w:t>)</w:t>
      </w:r>
      <w:r>
        <w:rPr>
          <w:rFonts w:ascii="宋体" w:hAnsi="宋体" w:eastAsia="宋体" w:cs="Verdana"/>
          <w:color w:val="000000"/>
          <w:sz w:val="21"/>
          <w:szCs w:val="21"/>
        </w:rPr>
        <w:t>，</w:t>
      </w:r>
    </w:p>
    <w:p>
      <w:pPr>
        <w:pStyle w:val="120"/>
        <w:ind w:left="840" w:hanging="840"/>
      </w:pPr>
      <w:r>
        <w:rPr>
          <w:rFonts w:hint="eastAsia" w:ascii="宋体" w:hAnsi="宋体" w:eastAsia="宋体" w:cs="宋体"/>
          <w:color w:val="000000"/>
          <w:sz w:val="21"/>
          <w:szCs w:val="21"/>
        </w:rPr>
        <w:t>(</w:t>
      </w:r>
      <w:r>
        <w:rPr>
          <w:rFonts w:hint="eastAsia" w:ascii="宋体" w:hAnsi="宋体" w:eastAsia="宋体" w:cs="Verdana"/>
          <w:color w:val="000000"/>
          <w:sz w:val="21"/>
          <w:szCs w:val="21"/>
        </w:rPr>
        <w:t>王浚</w:t>
      </w:r>
      <w:r>
        <w:rPr>
          <w:rFonts w:hint="eastAsia" w:ascii="楷体" w:hAnsi="楷体" w:eastAsia="楷体" w:cs="Verdana"/>
          <w:color w:val="000000"/>
          <w:sz w:val="21"/>
          <w:szCs w:val="21"/>
        </w:rPr>
        <w:t>捡扇子</w:t>
      </w:r>
      <w:r>
        <w:rPr>
          <w:rFonts w:hint="eastAsia" w:ascii="宋体" w:hAnsi="宋体" w:eastAsia="宋体" w:cs="宋体"/>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】黎民百姓享太平。</w:t>
      </w:r>
    </w:p>
    <w:p>
      <w:pPr>
        <w:pageBreakBefore/>
        <w:jc w:val="center"/>
        <w:rPr>
          <w:rFonts w:ascii="华文仿宋" w:hAnsi="华文仿宋" w:eastAsia="华文仿宋" w:cs="华文仿宋"/>
          <w:szCs w:val="21"/>
        </w:rPr>
      </w:pPr>
      <w:bookmarkStart w:id="119" w:name="__RefHeading___Toc414518282"/>
      <w:bookmarkStart w:id="120" w:name="_Toc1112495005"/>
      <w:r>
        <w:rPr>
          <w:rStyle w:val="127"/>
          <w:rFonts w:hint="eastAsia"/>
        </w:rPr>
        <w:t xml:space="preserve">审刺客 </w:t>
      </w:r>
      <w:r>
        <w:rPr>
          <w:rStyle w:val="127"/>
          <w:rFonts w:hint="eastAsia"/>
          <w:sz w:val="24"/>
          <w:szCs w:val="24"/>
        </w:rPr>
        <w:t>之</w:t>
      </w:r>
      <w:r>
        <w:rPr>
          <w:rStyle w:val="127"/>
          <w:rFonts w:hint="eastAsia"/>
        </w:rPr>
        <w:t xml:space="preserve"> 闵觉</w:t>
      </w:r>
      <w:bookmarkEnd w:id="119"/>
      <w:bookmarkEnd w:id="120"/>
      <w:r>
        <w:rPr>
          <w:rStyle w:val="66"/>
          <w:rFonts w:ascii="宋体" w:hAnsi="宋体"/>
          <w:sz w:val="32"/>
          <w:szCs w:val="32"/>
        </w:rPr>
        <w:footnoteReference w:id="295"/>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Verdana"/>
          <w:color w:val="000000"/>
          <w:szCs w:val="21"/>
        </w:rPr>
        <w:t>搀扶</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】自那日朝驾归精神不爽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：身体不爽</w:t>
      </w:r>
      <w:r>
        <w:rPr>
          <w:rFonts w:hint="eastAsia" w:ascii="宋体" w:hAnsi="宋体" w:cs="宋体"/>
          <w:color w:val="000000"/>
          <w:szCs w:val="21"/>
        </w:rPr>
        <w:t>)</w:t>
      </w:r>
      <w:r>
        <w:rPr>
          <w:rFonts w:ascii="宋体" w:hAnsi="宋体" w:cs="Verdana"/>
          <w:color w:val="000000"/>
          <w:szCs w:val="21"/>
        </w:rPr>
        <w:t>，因此上染重病倒卧在床。这几天我未曾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：并未曾</w:t>
      </w:r>
      <w:r>
        <w:rPr>
          <w:rFonts w:hint="eastAsia" w:ascii="宋体" w:hAnsi="宋体" w:cs="宋体"/>
          <w:color w:val="000000"/>
          <w:szCs w:val="21"/>
        </w:rPr>
        <w:t>)</w:t>
      </w:r>
      <w:r>
        <w:rPr>
          <w:rFonts w:ascii="宋体" w:hAnsi="宋体" w:cs="Verdana"/>
          <w:color w:val="000000"/>
          <w:szCs w:val="21"/>
        </w:rPr>
        <w:t>朝见皇上，</w:t>
      </w:r>
      <w:r>
        <w:rPr>
          <w:rStyle w:val="99"/>
          <w:rFonts w:ascii="宋体" w:hAnsi="宋体" w:cs="Verdana"/>
          <w:color w:val="000000"/>
          <w:szCs w:val="21"/>
        </w:rPr>
        <w:t>宫闱中出刺客搅乱朝纲</w:t>
      </w:r>
      <w:r>
        <w:rPr>
          <w:rFonts w:ascii="宋体" w:hAnsi="宋体" w:cs="Verdana"/>
          <w:color w:val="000000"/>
          <w:szCs w:val="21"/>
        </w:rPr>
        <w:t>。</w:t>
      </w:r>
    </w:p>
    <w:p>
      <w:r>
        <w:rPr>
          <w:rFonts w:ascii="宋体" w:hAnsi="宋体" w:cs="Verdana"/>
          <w:color w:val="000000"/>
          <w:szCs w:val="21"/>
        </w:rPr>
        <w:t>老夫闵觉。晋王驾前为臣，官居刑部尚书之职。只因我主在粉宫楼前，拿住</w:t>
      </w:r>
      <w:r>
        <w:rPr>
          <w:rFonts w:hint="eastAsia" w:ascii="宋体" w:hAnsi="宋体" w:cs="Verdana"/>
          <w:color w:val="000000"/>
          <w:szCs w:val="21"/>
        </w:rPr>
        <w:t>刺</w:t>
      </w:r>
      <w:r>
        <w:rPr>
          <w:rFonts w:ascii="宋体" w:hAnsi="宋体" w:cs="Verdana"/>
          <w:color w:val="000000"/>
          <w:szCs w:val="21"/>
        </w:rPr>
        <w:t>王杀驾之徒。万岁命六部审问。想老夫身染重病，不知哪部大臣</w:t>
      </w:r>
      <w:r>
        <w:rPr>
          <w:rFonts w:hint="eastAsia" w:ascii="宋体" w:hAnsi="宋体" w:cs="Verdana"/>
          <w:color w:val="000000"/>
          <w:szCs w:val="21"/>
        </w:rPr>
        <w:t>代</w:t>
      </w:r>
      <w:r>
        <w:rPr>
          <w:rFonts w:ascii="宋体" w:hAnsi="宋体" w:cs="Verdana"/>
          <w:color w:val="000000"/>
          <w:szCs w:val="21"/>
        </w:rPr>
        <w:t>审。今日身体稍愈，不免去至朝房观看。</w:t>
      </w:r>
    </w:p>
    <w:p>
      <w:pPr>
        <w:ind w:left="1260" w:hanging="1260"/>
      </w:pPr>
      <w:r>
        <w:rPr>
          <w:rFonts w:ascii="宋体" w:hAnsi="宋体" w:cs="Verdana"/>
          <w:color w:val="000000"/>
          <w:szCs w:val="21"/>
        </w:rPr>
        <w:t>家院，</w:t>
      </w:r>
    </w:p>
    <w:p>
      <w:pPr>
        <w:ind w:left="1260" w:hanging="1260"/>
      </w:pPr>
      <w:r>
        <w:rPr>
          <w:rFonts w:ascii="宋体" w:hAnsi="宋体" w:cs="Verdana"/>
          <w:color w:val="000000"/>
          <w:szCs w:val="21"/>
        </w:rPr>
        <w:t>带定老</w:t>
      </w:r>
      <w:r>
        <w:rPr>
          <w:rFonts w:hint="eastAsia" w:ascii="宋体" w:hAnsi="宋体" w:cs="Verdana"/>
          <w:color w:val="000000"/>
          <w:szCs w:val="21"/>
        </w:rPr>
        <w:t>爷</w:t>
      </w:r>
      <w:r>
        <w:rPr>
          <w:rFonts w:ascii="宋体" w:hAnsi="宋体" w:cs="Verdana"/>
          <w:color w:val="000000"/>
          <w:szCs w:val="21"/>
        </w:rPr>
        <w:t>朝服、官诰，朝房去者</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：带路朝房</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】晋王爷坐山河人称有道，普天下众黎民快乐逍遥。到如今吾主爷国运衰了</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：看起来</w:t>
      </w:r>
      <w:r>
        <w:rPr>
          <w:rFonts w:ascii="宋体" w:hAnsi="宋体" w:cs="Verdana"/>
          <w:color w:val="000000"/>
          <w:szCs w:val="21"/>
        </w:rPr>
        <w:t>吾主爷</w:t>
      </w:r>
      <w:r>
        <w:rPr>
          <w:rFonts w:hint="eastAsia" w:ascii="宋体" w:hAnsi="宋体" w:cs="Verdana"/>
          <w:color w:val="000000"/>
          <w:szCs w:val="21"/>
        </w:rPr>
        <w:t>国运不好</w:t>
      </w:r>
      <w:r>
        <w:rPr>
          <w:rFonts w:hint="eastAsia" w:ascii="宋体" w:hAnsi="宋体" w:cs="宋体"/>
          <w:color w:val="000000"/>
          <w:szCs w:val="21"/>
        </w:rPr>
        <w:t>)</w:t>
      </w:r>
      <w:r>
        <w:rPr>
          <w:rFonts w:ascii="宋体" w:hAnsi="宋体" w:cs="Verdana"/>
          <w:color w:val="000000"/>
          <w:szCs w:val="21"/>
        </w:rPr>
        <w:t>，宫闱中出刺客搅乱当朝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：搅乱九朝</w:t>
      </w:r>
      <w:r>
        <w:rPr>
          <w:rFonts w:hint="eastAsia" w:ascii="宋体" w:hAnsi="宋体" w:cs="宋体"/>
          <w:color w:val="000000"/>
          <w:szCs w:val="21"/>
        </w:rPr>
        <w:t>)</w:t>
      </w:r>
      <w:r>
        <w:rPr>
          <w:rFonts w:ascii="宋体" w:hAnsi="宋体" w:cs="Verdana"/>
          <w:color w:val="000000"/>
          <w:szCs w:val="21"/>
        </w:rPr>
        <w:t>。叫家院忙带路向前引道</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你与爷向前引道；</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你与爷忙登御道</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】看一看审问官是怎样开销。</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Style w:val="66"/>
          <w:rFonts w:ascii="宋体" w:hAnsi="宋体" w:cs="Verdana"/>
          <w:color w:val="000000"/>
          <w:szCs w:val="21"/>
        </w:rPr>
        <w:footnoteReference w:id="296"/>
      </w:r>
      <w:r>
        <w:rPr>
          <w:rFonts w:hint="eastAsia" w:ascii="宋体" w:hAnsi="宋体" w:cs="Verdana"/>
          <w:color w:val="000000"/>
          <w:szCs w:val="21"/>
        </w:rPr>
        <w:t>、贾昱</w:t>
      </w:r>
      <w:r>
        <w:rPr>
          <w:rFonts w:hint="eastAsia" w:ascii="楷体" w:hAnsi="楷体" w:eastAsia="楷体" w:cs="Verdana"/>
          <w:color w:val="000000"/>
          <w:szCs w:val="21"/>
        </w:rPr>
        <w:t>上</w:t>
      </w:r>
      <w:r>
        <w:rPr>
          <w:rFonts w:cs="Verdana"/>
          <w:color w:val="000000"/>
          <w:szCs w:val="21"/>
        </w:rPr>
        <w:t>&lt;</w:t>
      </w:r>
      <w:r>
        <w:rPr>
          <w:rFonts w:hint="eastAsia" w:ascii="楷体" w:hAnsi="楷体" w:eastAsia="楷体" w:cs="Verdana"/>
          <w:b/>
          <w:color w:val="000000"/>
          <w:szCs w:val="21"/>
        </w:rPr>
        <w:t>小锣打上</w:t>
      </w:r>
      <w:r>
        <w:rPr>
          <w:rFonts w:cs="Verdana"/>
          <w:color w:val="000000"/>
          <w:szCs w:val="21"/>
        </w:rPr>
        <w:t>&gt;</w:t>
      </w:r>
      <w:r>
        <w:rPr>
          <w:rFonts w:hint="eastAsia" w:cs="Verdana"/>
          <w:color w:val="000000"/>
          <w:szCs w:val="21"/>
        </w:rPr>
        <w:t>，</w:t>
      </w:r>
      <w:r>
        <w:rPr>
          <w:rFonts w:hint="eastAsia" w:ascii="楷体" w:hAnsi="楷体" w:eastAsia="楷体" w:cs="Verdana"/>
          <w:color w:val="000000"/>
          <w:szCs w:val="21"/>
        </w:rPr>
        <w:t>靠后站</w:t>
      </w:r>
      <w:r>
        <w:rPr>
          <w:rFonts w:hint="eastAsia" w:cs="Verdana"/>
          <w:color w:val="000000"/>
          <w:szCs w:val="21"/>
        </w:rPr>
        <w:t>；</w:t>
      </w:r>
      <w:r>
        <w:rPr>
          <w:rFonts w:hint="eastAsia" w:ascii="楷体" w:hAnsi="楷体" w:eastAsia="楷体" w:cs="Verdana"/>
          <w:color w:val="000000"/>
          <w:szCs w:val="21"/>
        </w:rPr>
        <w:t>四</w:t>
      </w:r>
      <w:r>
        <w:rPr>
          <w:rFonts w:hint="eastAsia" w:cs="Verdana"/>
          <w:color w:val="000000"/>
          <w:szCs w:val="21"/>
        </w:rPr>
        <w:t>朝官</w:t>
      </w:r>
      <w:r>
        <w:rPr>
          <w:rFonts w:hint="eastAsia" w:ascii="楷体" w:hAnsi="楷体" w:eastAsia="楷体" w:cs="Verdana"/>
          <w:color w:val="000000"/>
          <w:szCs w:val="21"/>
        </w:rPr>
        <w:t>搭轿上</w:t>
      </w:r>
      <w:r>
        <w:rPr>
          <w:rFonts w:hint="eastAsia" w:cs="Verdana"/>
          <w:color w:val="000000"/>
          <w:szCs w:val="21"/>
        </w:rPr>
        <w:t>，</w:t>
      </w:r>
      <w:r>
        <w:rPr>
          <w:rFonts w:hint="eastAsia" w:ascii="楷体" w:hAnsi="楷体" w:eastAsia="楷体" w:cs="Verdana"/>
          <w:color w:val="000000"/>
          <w:szCs w:val="21"/>
        </w:rPr>
        <w:t>靠台前站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世事不由人机变，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宰相专权贺道庵。</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列位不信抬头看，</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谁是忠来谁是奸。</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啊，大丞相。</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审得的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问得的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有僭了。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Style w:val="66"/>
          <w:rFonts w:ascii="宋体" w:hAnsi="宋体" w:cs="Verdana"/>
          <w:color w:val="000000"/>
          <w:szCs w:val="21"/>
        </w:rPr>
        <w:footnoteReference w:id="297"/>
      </w:r>
      <w:r>
        <w:rPr>
          <w:rFonts w:hint="eastAsia" w:ascii="楷体" w:hAnsi="楷体" w:eastAsia="楷体" w:cs="Verdana"/>
          <w:color w:val="000000"/>
          <w:szCs w:val="21"/>
        </w:rPr>
        <w:t>上</w:t>
      </w:r>
      <w:r>
        <w:rPr>
          <w:rFonts w:hint="eastAsia" w:ascii="宋体" w:hAnsi="宋体" w:cs="Verdana"/>
          <w:color w:val="000000"/>
          <w:szCs w:val="21"/>
        </w:rPr>
        <w:t>，闵觉</w:t>
      </w:r>
      <w:r>
        <w:rPr>
          <w:rFonts w:hint="eastAsia" w:ascii="楷体" w:hAnsi="楷体" w:eastAsia="楷体" w:cs="Verdana"/>
          <w:color w:val="000000"/>
          <w:szCs w:val="21"/>
        </w:rPr>
        <w:t>暗上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刺客当堂有刑。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丞相容禀：小人名叫史龙。宫中史娘娘乃是小人的姑母。……这就是我亲口所招。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来，叫他</w:t>
      </w:r>
      <w:r>
        <w:rPr>
          <w:rFonts w:hint="eastAsia" w:ascii="宋体" w:hAnsi="宋体" w:cs="Verdana"/>
          <w:color w:val="000000"/>
          <w:szCs w:val="21"/>
        </w:rPr>
        <w:t>画押</w:t>
      </w:r>
      <w:r>
        <w:rPr>
          <w:rFonts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众位大人，请来画押。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四朝臣</w:t>
      </w:r>
      <w:r>
        <w:rPr>
          <w:rFonts w:hint="eastAsia" w:ascii="宋体" w:hAnsi="宋体" w:cs="宋体"/>
          <w:color w:val="000000"/>
          <w:szCs w:val="21"/>
        </w:rPr>
        <w:tab/>
      </w:r>
      <w:r>
        <w:rPr>
          <w:rFonts w:ascii="宋体" w:hAnsi="宋体" w:cs="Verdana"/>
          <w:color w:val="000000"/>
          <w:szCs w:val="21"/>
        </w:rPr>
        <w:t>闵大人未到，我等不敢画押。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ascii="宋体" w:hAnsi="宋体" w:cs="Verdana"/>
          <w:color w:val="000000"/>
          <w:szCs w:val="21"/>
        </w:rPr>
        <w:t>你们不肯画押，待咱家替你都画上罢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且慢呐</w:t>
      </w:r>
      <w:r>
        <w:rPr>
          <w:rFonts w:ascii="宋体" w:hAnsi="宋体" w:cs="宋体"/>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怪道啊，怪道——</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哎呦，我也先别画了。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】站立在朝房下用目观看，</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】看一看晋朝中文武两班。</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】大丞相他那里颜色改变，审刺客这内中有他牵连。我岂肯把先人门墙辱玷，既到此我就该舍命向前。</w:t>
      </w:r>
    </w:p>
    <w:p>
      <w:pPr>
        <w:ind w:left="1260" w:hanging="1260"/>
      </w:pPr>
      <w:r>
        <w:rPr>
          <w:rFonts w:ascii="宋体" w:hAnsi="宋体" w:cs="Verdana"/>
          <w:color w:val="000000"/>
          <w:szCs w:val="21"/>
        </w:rPr>
        <w:t>罢</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】怒冲冲将大丞相抓下公案，</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拉</w:t>
      </w:r>
      <w:r>
        <w:rPr>
          <w:rFonts w:hint="eastAsia" w:ascii="宋体" w:hAnsi="宋体" w:cs="Verdana"/>
          <w:color w:val="000000"/>
          <w:szCs w:val="21"/>
        </w:rPr>
        <w:t>贺</w:t>
      </w:r>
      <w:r>
        <w:rPr>
          <w:rFonts w:hint="eastAsia" w:ascii="楷体" w:hAnsi="楷体" w:eastAsia="楷体" w:cs="Verdana"/>
          <w:color w:val="000000"/>
          <w:szCs w:val="21"/>
        </w:rPr>
        <w:t>出桌</w:t>
      </w:r>
      <w:r>
        <w:rPr>
          <w:rFonts w:hint="eastAsia" w:ascii="宋体" w:hAnsi="宋体" w:cs="Verdana"/>
          <w:color w:val="000000"/>
          <w:szCs w:val="21"/>
        </w:rPr>
        <w:t>，</w:t>
      </w:r>
      <w:r>
        <w:rPr>
          <w:rFonts w:hint="eastAsia" w:ascii="楷体" w:hAnsi="楷体" w:eastAsia="楷体" w:cs="Verdana"/>
          <w:color w:val="000000"/>
          <w:szCs w:val="21"/>
        </w:rPr>
        <w:t>到台中间，</w:t>
      </w:r>
      <w:r>
        <w:rPr>
          <w:rFonts w:hint="eastAsia" w:ascii="宋体" w:hAnsi="宋体" w:cs="Verdana"/>
          <w:color w:val="000000"/>
          <w:szCs w:val="21"/>
        </w:rPr>
        <w:t>贾</w:t>
      </w:r>
      <w:r>
        <w:rPr>
          <w:rFonts w:hint="eastAsia" w:ascii="楷体" w:hAnsi="楷体" w:eastAsia="楷体" w:cs="Verdana"/>
          <w:color w:val="000000"/>
          <w:szCs w:val="21"/>
        </w:rPr>
        <w:t>站起</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】我问你审刺客哪部官员。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：审刺客何劳你宰相专权。</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ascii="宋体" w:hAnsi="宋体" w:cs="Verdana"/>
          <w:color w:val="000000"/>
          <w:szCs w:val="21"/>
        </w:rPr>
        <w:t>哈哈。</w:t>
      </w:r>
    </w:p>
    <w:p>
      <w:pPr>
        <w:ind w:left="1260" w:hanging="1260"/>
      </w:pPr>
      <w:r>
        <w:rPr>
          <w:rFonts w:ascii="宋体" w:hAnsi="宋体" w:cs="Verdana"/>
          <w:color w:val="000000"/>
          <w:szCs w:val="21"/>
        </w:rPr>
        <w:t>呵呵</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轻慢……当朝宰相。</w:t>
      </w:r>
      <w:r>
        <w:rPr>
          <w:rFonts w:hint="eastAsia" w:ascii="宋体" w:hAnsi="宋体" w:cs="宋体"/>
          <w:color w:val="000000"/>
          <w:szCs w:val="21"/>
        </w:rPr>
        <w:t>)</w:t>
      </w:r>
    </w:p>
    <w:p>
      <w:pPr>
        <w:ind w:left="1260" w:hanging="1260"/>
      </w:pPr>
      <w:r>
        <w:rPr>
          <w:rFonts w:ascii="宋体" w:hAnsi="宋体" w:cs="Verdana"/>
          <w:color w:val="000000"/>
          <w:szCs w:val="21"/>
        </w:rPr>
        <w:t>啊——呵呵哈哈哈哈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大丞相，</w:t>
      </w:r>
      <w:r>
        <w:rPr>
          <w:rFonts w:hint="eastAsia" w:ascii="宋体" w:hAnsi="宋体" w:cs="宋体"/>
          <w:color w:val="000000"/>
          <w:szCs w:val="21"/>
        </w:rPr>
        <w:t>)</w:t>
      </w:r>
      <w:r>
        <w:rPr>
          <w:rFonts w:ascii="宋体" w:hAnsi="宋体" w:cs="Verdana"/>
          <w:color w:val="000000"/>
          <w:szCs w:val="21"/>
        </w:rPr>
        <w:t>你道我轻慢你当朝首相</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：当朝宰相</w:t>
      </w:r>
      <w:r>
        <w:rPr>
          <w:rFonts w:hint="eastAsia" w:ascii="宋体" w:hAnsi="宋体" w:cs="宋体"/>
          <w:color w:val="000000"/>
          <w:szCs w:val="21"/>
        </w:rPr>
        <w:t>)</w:t>
      </w:r>
      <w:r>
        <w:rPr>
          <w:rFonts w:ascii="宋体" w:hAnsi="宋体" w:cs="Verdana"/>
          <w:color w:val="000000"/>
          <w:szCs w:val="21"/>
        </w:rPr>
        <w:t>，想</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：有道是</w:t>
      </w:r>
      <w:r>
        <w:rPr>
          <w:rFonts w:hint="eastAsia" w:ascii="宋体" w:hAnsi="宋体" w:cs="宋体"/>
          <w:color w:val="000000"/>
          <w:szCs w:val="21"/>
        </w:rPr>
        <w:t>)</w:t>
      </w:r>
      <w:r>
        <w:rPr>
          <w:rFonts w:ascii="宋体" w:hAnsi="宋体" w:cs="Verdana"/>
          <w:color w:val="000000"/>
          <w:szCs w:val="21"/>
        </w:rPr>
        <w:t>这宰相之家，表率天下文武百官，为内外大小群臣之领袖，燮理阴阳，调和鼎鼐。兼放天下主考，开科取士，考取文章；翰林之家，选拔天下人材。晋朝之中，圣上设立六部乃是：吏、户、礼，兵、工、刑。这六部大堂，各有专司，各有专责。这吏部：掌管天下百官职爵，升迁调补，提选咨留，参革简放，考功稽勋，验封文选，征辟选举，论秀书升，才能参见当今万岁；户部：掌管内务府库金银，天下各省，丁漕赋税，各项钱粮；礼部：掌礼仪祭祀，祭坛祭庙，庵观寺院，陵寝庙宇。天地三界，十方万灵，春夏秋冬，祀祭典礼；兵部：掌管副参游都守，千把外委，五营四哨，兵丁将士，兵马钱粮；那工部：掌管三宫六院，五府六部，九卿科道，城池营垒，河工粮道，道路桥梁，天下大小工程。惟有我这</w:t>
      </w:r>
      <w:r>
        <w:rPr>
          <w:rFonts w:hint="eastAsia" w:ascii="宋体" w:hAnsi="宋体" w:cs="宋体"/>
          <w:color w:val="000000"/>
          <w:szCs w:val="21"/>
        </w:rPr>
        <w:t>(</w:t>
      </w:r>
      <w:r>
        <w:rPr>
          <w:rFonts w:hint="eastAsia" w:ascii="宋体" w:hAnsi="宋体" w:cs="Verdana"/>
          <w:color w:val="000000"/>
          <w:szCs w:val="21"/>
        </w:rPr>
        <w:t>小小的</w:t>
      </w:r>
      <w:r>
        <w:rPr>
          <w:rFonts w:hint="eastAsia" w:ascii="宋体" w:hAnsi="宋体" w:cs="宋体"/>
          <w:color w:val="000000"/>
          <w:szCs w:val="21"/>
        </w:rPr>
        <w:t>)</w:t>
      </w:r>
      <w:r>
        <w:rPr>
          <w:rFonts w:ascii="宋体" w:hAnsi="宋体" w:cs="Verdana"/>
          <w:color w:val="000000"/>
          <w:szCs w:val="21"/>
        </w:rPr>
        <w:t>刑部：督理刑名，执掌生杀之大权，凡有人命攸关，私杀、擅杀、逼杀、格杀、谋杀、斗杀、故杀、误杀，各种案件，俱是我刑部所管。想这刺客，乃弑君之徒，朝廷要犯，理当我刑部所审，理当我刑部所问，何劳大丞相你来审问</w:t>
      </w:r>
      <w:r>
        <w:rPr>
          <w:rFonts w:ascii="宋体" w:hAnsi="宋体" w:cs="宋体"/>
          <w:color w:val="000000"/>
          <w:szCs w:val="21"/>
        </w:rPr>
        <w:t>?</w:t>
      </w:r>
    </w:p>
    <w:p>
      <w:r>
        <w:rPr>
          <w:rFonts w:ascii="宋体" w:hAnsi="宋体" w:cs="Verdana"/>
          <w:color w:val="000000"/>
          <w:szCs w:val="21"/>
        </w:rPr>
        <w:t>大丞相你要审问，却也不难，你我手挽手同上金殿。到晋王驾前，奏上一本：这晋朝之中，有几部大臣</w:t>
      </w:r>
      <w:r>
        <w:rPr>
          <w:rFonts w:hint="eastAsia" w:ascii="宋体" w:hAnsi="宋体" w:cs="Verdana"/>
          <w:color w:val="000000"/>
          <w:szCs w:val="21"/>
        </w:rPr>
        <w:t>。</w:t>
      </w:r>
      <w:r>
        <w:rPr>
          <w:rFonts w:ascii="宋体" w:hAnsi="宋体" w:cs="Verdana"/>
          <w:color w:val="000000"/>
          <w:szCs w:val="21"/>
        </w:rPr>
        <w:t>圣上言道：六部。你就奏道：晋朝之中，不要六部，只要五部。圣上必然问将下来：哪部可裁，哪部可减？那时大丞相你须奏道：刑部可裁，刑部可减。圣上准了你的本章，裁了我这刑部，你方可审得，方能问得；圣上准不了你的本章，裁不了我这刑部，你便审不得，你也问不得。此乃刑部法堂之地，非是你大丞相议事之所，你要端端正正坐定了</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：此乃王法所在，你与我站下些，你与我退后些，你与我坐下了</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推</w:t>
      </w:r>
      <w:r>
        <w:rPr>
          <w:rFonts w:hint="eastAsia" w:ascii="宋体" w:hAnsi="宋体" w:cs="Verdana"/>
          <w:color w:val="000000"/>
          <w:szCs w:val="21"/>
        </w:rPr>
        <w:t>贺</w:t>
      </w:r>
      <w:r>
        <w:rPr>
          <w:rFonts w:hint="eastAsia" w:ascii="楷体" w:hAnsi="楷体" w:eastAsia="楷体" w:cs="Verdana"/>
          <w:color w:val="000000"/>
          <w:szCs w:val="21"/>
        </w:rPr>
        <w:t>到边上</w:t>
      </w:r>
      <w:r>
        <w:rPr>
          <w:rFonts w:hint="eastAsia" w:ascii="宋体" w:hAnsi="宋体" w:cs="Verdana"/>
          <w:color w:val="000000"/>
          <w:szCs w:val="21"/>
        </w:rPr>
        <w:t>，贺</w:t>
      </w:r>
      <w:r>
        <w:rPr>
          <w:rFonts w:hint="eastAsia" w:ascii="楷体" w:hAnsi="楷体" w:eastAsia="楷体" w:cs="Verdana"/>
          <w:color w:val="000000"/>
          <w:szCs w:val="21"/>
        </w:rPr>
        <w:t>坐</w:t>
      </w:r>
      <w:r>
        <w:rPr>
          <w:rFonts w:hint="eastAsia" w:ascii="宋体" w:hAnsi="宋体" w:cs="Verdana"/>
          <w:color w:val="000000"/>
          <w:szCs w:val="21"/>
        </w:rPr>
        <w:t>，贾</w:t>
      </w:r>
      <w:r>
        <w:rPr>
          <w:rFonts w:hint="eastAsia" w:ascii="楷体" w:hAnsi="楷体" w:eastAsia="楷体" w:cs="Verdana"/>
          <w:color w:val="000000"/>
          <w:szCs w:val="21"/>
        </w:rPr>
        <w:t>上前到台口</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难道你还不念这同朝的情面吗</w:t>
      </w:r>
      <w:r>
        <w:rPr>
          <w:rFonts w:hint="eastAsia" w:ascii="宋体" w:hAnsi="宋体" w:cs="宋体"/>
          <w:color w:val="000000"/>
          <w:szCs w:val="21"/>
        </w:rPr>
        <w:t>?)</w:t>
      </w:r>
    </w:p>
    <w:p>
      <w:pPr>
        <w:ind w:left="1260" w:hanging="1260"/>
      </w:pPr>
      <w:r>
        <w:rPr>
          <w:rFonts w:ascii="宋体" w:hAnsi="宋体" w:cs="Verdana"/>
          <w:color w:val="000000"/>
          <w:szCs w:val="21"/>
        </w:rPr>
        <w:t>呀呸</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】非是我不念在同朝情面</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：同朝脸面</w:t>
      </w:r>
      <w:r>
        <w:rPr>
          <w:rFonts w:hint="eastAsia" w:ascii="宋体" w:hAnsi="宋体" w:cs="宋体"/>
          <w:color w:val="000000"/>
          <w:szCs w:val="21"/>
        </w:rPr>
        <w:t>)</w:t>
      </w:r>
      <w:r>
        <w:rPr>
          <w:rFonts w:ascii="宋体" w:hAnsi="宋体" w:cs="Verdana"/>
          <w:color w:val="000000"/>
          <w:szCs w:val="21"/>
        </w:rPr>
        <w:t>，审刺客何劳你宰相专权</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：理当我刑部掌权</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】对列公施一礼忙上公案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：忙登公案</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入大座</w:t>
      </w:r>
      <w:r>
        <w:rPr>
          <w:rFonts w:hint="eastAsia" w:ascii="宋体" w:hAnsi="宋体" w:cs="Verdana"/>
          <w:color w:val="000000"/>
          <w:szCs w:val="21"/>
        </w:rPr>
        <w:t>。贾</w:t>
      </w:r>
      <w:r>
        <w:rPr>
          <w:rFonts w:hint="eastAsia" w:ascii="楷体" w:hAnsi="楷体" w:eastAsia="楷体" w:cs="Verdana"/>
          <w:color w:val="000000"/>
          <w:szCs w:val="21"/>
        </w:rPr>
        <w:t>到</w:t>
      </w:r>
      <w:r>
        <w:rPr>
          <w:rFonts w:hint="eastAsia" w:ascii="宋体" w:hAnsi="宋体" w:cs="Verdana"/>
          <w:color w:val="000000"/>
          <w:szCs w:val="21"/>
        </w:rPr>
        <w:t>闵</w:t>
      </w:r>
      <w:r>
        <w:rPr>
          <w:rFonts w:hint="eastAsia" w:ascii="楷体" w:hAnsi="楷体" w:eastAsia="楷体" w:cs="Verdana"/>
          <w:color w:val="000000"/>
          <w:szCs w:val="21"/>
        </w:rPr>
        <w:t>身边</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你要还审不了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】审不清问不明你启奏龙颜</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：审不公问不明面奏龙颜</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来，列位大人再次审问。</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恐刺客受刑不过，牵连不便。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请列位大人将台座升上一步。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是。</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楷体" w:hAnsi="楷体" w:eastAsia="楷体" w:cs="Verdana"/>
          <w:color w:val="000000"/>
          <w:szCs w:val="21"/>
        </w:rPr>
        <w:t>站</w:t>
      </w:r>
      <w:r>
        <w:rPr>
          <w:rFonts w:hint="eastAsia" w:ascii="宋体" w:hAnsi="宋体" w:cs="Verdana"/>
          <w:color w:val="000000"/>
          <w:szCs w:val="21"/>
        </w:rPr>
        <w:t>，</w:t>
      </w:r>
      <w:r>
        <w:rPr>
          <w:rFonts w:hint="eastAsia" w:ascii="楷体" w:hAnsi="楷体" w:eastAsia="楷体" w:cs="Verdana"/>
          <w:color w:val="000000"/>
          <w:szCs w:val="21"/>
        </w:rPr>
        <w:t>再坐下</w:t>
      </w:r>
      <w:r>
        <w:rPr>
          <w:rFonts w:hint="eastAsia" w:ascii="宋体" w:hAnsi="宋体" w:cs="宋体"/>
          <w:color w:val="000000"/>
          <w:szCs w:val="21"/>
        </w:rPr>
        <w:t>)</w:t>
      </w:r>
    </w:p>
    <w:p>
      <w:pPr>
        <w:ind w:left="1260" w:hanging="1260"/>
      </w:pPr>
      <w:r>
        <w:rPr>
          <w:rFonts w:ascii="宋体" w:hAnsi="宋体" w:cs="Verdana"/>
          <w:color w:val="000000"/>
          <w:szCs w:val="21"/>
        </w:rPr>
        <w:t>带刺客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带</w:t>
      </w:r>
      <w:r>
        <w:rPr>
          <w:rFonts w:hint="eastAsia" w:ascii="宋体" w:hAnsi="宋体" w:cs="Verdana"/>
          <w:color w:val="000000"/>
          <w:szCs w:val="21"/>
        </w:rPr>
        <w:t>谢四</w:t>
      </w:r>
      <w:r>
        <w:rPr>
          <w:rFonts w:hint="eastAsia" w:ascii="楷体" w:hAnsi="楷体" w:eastAsia="楷体" w:cs="Verdana"/>
          <w:color w:val="000000"/>
          <w:szCs w:val="21"/>
        </w:rPr>
        <w:t>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当面上刑。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啊</w:t>
      </w:r>
      <w:r>
        <w:rPr>
          <w:rFonts w:hint="eastAsia" w:ascii="宋体" w:hAnsi="宋体" w:cs="宋体"/>
          <w:color w:val="000000"/>
          <w:szCs w:val="21"/>
        </w:rPr>
        <w:t>?</w:t>
      </w:r>
      <w:r>
        <w:rPr>
          <w:rFonts w:hint="eastAsia" w:ascii="宋体" w:hAnsi="宋体" w:cs="Verdana"/>
          <w:color w:val="000000"/>
          <w:szCs w:val="21"/>
        </w:rPr>
        <w:t>大丞相，你怎么知道他叫史龙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呃，这这这……适才供状他叫史龙，故而叫他史龙。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哼，他乃弑君之徒，天子重犯，叫不得史龙。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要叫什么</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叫——要叫刺客。要叫刺客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咳，要叫刺客就叫刺客。刺客，忙将言语……还要开脱于你。</w:t>
      </w:r>
      <w:r>
        <w:rPr>
          <w:rFonts w:hint="eastAsia" w:ascii="宋体" w:hAnsi="宋体" w:cs="宋体"/>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刺客</w:t>
      </w:r>
      <w:r>
        <w:rPr>
          <w:rFonts w:ascii="宋体" w:hAnsi="宋体" w:cs="宋体"/>
          <w:color w:val="000000"/>
          <w:szCs w:val="21"/>
        </w:rPr>
        <w:t>!</w:t>
      </w:r>
    </w:p>
    <w:p>
      <w:r>
        <w:rPr>
          <w:rFonts w:ascii="宋体" w:hAnsi="宋体" w:cs="Verdana"/>
          <w:color w:val="000000"/>
          <w:szCs w:val="21"/>
        </w:rPr>
        <w:t>刺客，你是何人将你带进宫去，藏在粉宫楼前，刺王杀驾，被御前侍卫拿住</w:t>
      </w:r>
      <w:r>
        <w:rPr>
          <w:rFonts w:ascii="宋体" w:hAnsi="宋体" w:cs="宋体"/>
          <w:color w:val="000000"/>
          <w:szCs w:val="21"/>
        </w:rPr>
        <w:t>?</w:t>
      </w:r>
      <w:r>
        <w:rPr>
          <w:rFonts w:ascii="宋体" w:hAnsi="宋体" w:cs="Verdana"/>
          <w:color w:val="000000"/>
          <w:szCs w:val="21"/>
        </w:rPr>
        <w:t>你要从实招来，免受</w:t>
      </w:r>
      <w:r>
        <w:rPr>
          <w:rFonts w:ascii="宋体" w:hAnsi="宋体" w:cs="Verdana"/>
          <w:bCs/>
          <w:color w:val="000000"/>
          <w:szCs w:val="21"/>
        </w:rPr>
        <w:t>五刑</w:t>
      </w:r>
      <w:r>
        <w:rPr>
          <w:rFonts w:hint="eastAsia" w:ascii="宋体" w:hAnsi="宋体" w:cs="Verdana"/>
          <w:color w:val="000000"/>
          <w:szCs w:val="21"/>
        </w:rPr>
        <w:t>之</w:t>
      </w:r>
      <w:r>
        <w:rPr>
          <w:rFonts w:ascii="宋体" w:hAnsi="宋体" w:cs="Verdana"/>
          <w:color w:val="000000"/>
          <w:szCs w:val="21"/>
        </w:rPr>
        <w:t>苦</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亲口所招。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：句句实言</w:t>
      </w:r>
      <w:r>
        <w:rPr>
          <w:rFonts w:hint="eastAsia" w:ascii="宋体" w:hAnsi="宋体" w:cs="宋体"/>
          <w:color w:val="000000"/>
          <w:szCs w:val="21"/>
        </w:rPr>
        <w:t>))</w:t>
      </w:r>
    </w:p>
    <w:p>
      <w:pPr>
        <w:ind w:left="1260" w:hanging="1260"/>
      </w:pPr>
      <w:r>
        <w:rPr>
          <w:rFonts w:ascii="宋体" w:hAnsi="宋体" w:cs="Verdana"/>
          <w:color w:val="000000"/>
          <w:szCs w:val="21"/>
        </w:rPr>
        <w:t>尔就该掌嘴</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】朝房中比不得荒野小县</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：晋朝中比不得旷野小县</w:t>
      </w:r>
      <w:r>
        <w:rPr>
          <w:rFonts w:hint="eastAsia" w:ascii="宋体" w:hAnsi="宋体" w:cs="宋体"/>
          <w:color w:val="000000"/>
          <w:szCs w:val="21"/>
        </w:rPr>
        <w:t>)</w:t>
      </w:r>
      <w:r>
        <w:rPr>
          <w:rFonts w:ascii="宋体" w:hAnsi="宋体" w:cs="Verdana"/>
          <w:color w:val="000000"/>
          <w:szCs w:val="21"/>
        </w:rPr>
        <w:t>，本部堂岂容你信口胡言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：信口诬陷</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】你不过受他人些许情面，为什么把性命付与九泉。</w:t>
      </w:r>
    </w:p>
    <w:p>
      <w:pPr>
        <w:ind w:left="1260" w:hanging="1260"/>
      </w:pPr>
      <w:r>
        <w:rPr>
          <w:rFonts w:hint="eastAsia" w:ascii="宋体" w:hAnsi="宋体" w:cs="Verdana"/>
          <w:color w:val="000000"/>
          <w:szCs w:val="21"/>
        </w:rPr>
        <w:t>教</w:t>
      </w:r>
      <w:r>
        <w:rPr>
          <w:rFonts w:ascii="宋体" w:hAnsi="宋体" w:cs="Verdana"/>
          <w:color w:val="000000"/>
          <w:szCs w:val="21"/>
        </w:rPr>
        <w:t>他招来</w:t>
      </w:r>
      <w:r>
        <w:rPr>
          <w:rFonts w:hint="eastAsia" w:ascii="宋体" w:hAnsi="宋体" w:cs="Verdana"/>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】好一个小刺客真个大胆，四十板管叫你吐露实言。</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无招。</w:t>
      </w:r>
      <w:r>
        <w:rPr>
          <w:rFonts w:hint="eastAsia" w:ascii="宋体" w:hAnsi="宋体" w:cs="宋体"/>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w:t>
      </w:r>
      <w:r>
        <w:rPr>
          <w:rFonts w:hint="eastAsia" w:ascii="宋体" w:hAnsi="宋体" w:cs="Verdana"/>
          <w:color w:val="000000"/>
          <w:szCs w:val="21"/>
        </w:rPr>
        <w:t>骂一声小刺客真个大胆，不招供管教你鲜血不干</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：四十板管教你口吐真言</w:t>
      </w:r>
      <w:r>
        <w:rPr>
          <w:rFonts w:hint="eastAsia" w:ascii="宋体" w:hAnsi="宋体" w:cs="宋体"/>
          <w:color w:val="000000"/>
          <w:szCs w:val="21"/>
        </w:rPr>
        <w:t>)</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来，打</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把</w:t>
      </w:r>
      <w:r>
        <w:rPr>
          <w:rFonts w:hint="eastAsia" w:ascii="宋体" w:hAnsi="宋体" w:cs="Verdana"/>
          <w:color w:val="000000"/>
          <w:szCs w:val="21"/>
        </w:rPr>
        <w:t>谢</w:t>
      </w:r>
      <w:r>
        <w:rPr>
          <w:rFonts w:hint="eastAsia" w:ascii="楷体" w:hAnsi="楷体" w:eastAsia="楷体" w:cs="Verdana"/>
          <w:color w:val="000000"/>
          <w:szCs w:val="21"/>
        </w:rPr>
        <w:t>按倒在台中间</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好一个小刺客真个大胆，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一十。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责打他四十板鲜血不干。</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二十。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贺道庵在一旁颜色改变，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三十。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t>倒</w:t>
      </w:r>
      <w:r>
        <w:rPr>
          <w:rFonts w:hint="eastAsia"/>
        </w:rPr>
        <w:t>教</w:t>
      </w:r>
      <w:r>
        <w:t>我审问官一体</w:t>
      </w:r>
      <w:r>
        <w:rPr>
          <w:rFonts w:hint="eastAsia" w:ascii="宋体" w:hAnsi="宋体" w:cs="Verdana"/>
          <w:color w:val="000000"/>
          <w:szCs w:val="21"/>
        </w:rPr>
        <w:t>为难。</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四十打完。</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散</w:t>
      </w:r>
      <w:r>
        <w:rPr>
          <w:rFonts w:ascii="楷体" w:hAnsi="楷体" w:eastAsia="楷体" w:cs="Verdana"/>
          <w:color w:val="000000"/>
          <w:szCs w:val="21"/>
        </w:rPr>
        <w:t>板</w:t>
      </w:r>
      <w:r>
        <w:rPr>
          <w:rFonts w:ascii="宋体" w:hAnsi="宋体" w:cs="Verdana"/>
          <w:color w:val="000000"/>
          <w:szCs w:val="21"/>
        </w:rPr>
        <w:t>】</w:t>
      </w:r>
      <w:r>
        <w:rPr>
          <w:rFonts w:hint="eastAsia" w:ascii="宋体" w:hAnsi="宋体" w:cs="Verdana"/>
          <w:color w:val="000000"/>
          <w:szCs w:val="21"/>
        </w:rPr>
        <w:t>上堂来责打我四十大板，</w:t>
      </w:r>
      <w:r>
        <w:t>只打得小豪杰</w:t>
      </w:r>
      <w:r>
        <w:rPr>
          <w:rFonts w:hint="eastAsia" w:ascii="宋体" w:hAnsi="宋体" w:cs="Verdana"/>
          <w:color w:val="000000"/>
          <w:szCs w:val="21"/>
        </w:rPr>
        <w:t>鲜血不干。</w:t>
      </w:r>
      <w:r>
        <w:t>自幼儿出娘胎未</w:t>
      </w:r>
      <w:r>
        <w:rPr>
          <w:rFonts w:hint="eastAsia" w:ascii="宋体" w:hAnsi="宋体" w:cs="Verdana"/>
          <w:color w:val="000000"/>
          <w:szCs w:val="21"/>
        </w:rPr>
        <w:t>遭此难，</w:t>
      </w:r>
      <w:r>
        <w:t>你不敢把某家</w:t>
      </w:r>
      <w:r>
        <w:rPr>
          <w:rFonts w:hint="eastAsia" w:ascii="宋体" w:hAnsi="宋体" w:cs="Verdana"/>
          <w:color w:val="000000"/>
          <w:szCs w:val="21"/>
        </w:rPr>
        <w:t>送上刀山。</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住口</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】任凭你就是那铜打铁炼，铜夹棒管</w:t>
      </w:r>
      <w:r>
        <w:rPr>
          <w:rFonts w:hint="eastAsia" w:ascii="宋体" w:hAnsi="宋体" w:cs="Verdana"/>
          <w:color w:val="000000"/>
          <w:szCs w:val="21"/>
        </w:rPr>
        <w:t>教</w:t>
      </w:r>
      <w:r>
        <w:rPr>
          <w:rFonts w:ascii="宋体" w:hAnsi="宋体" w:cs="Verdana"/>
          <w:color w:val="000000"/>
          <w:szCs w:val="21"/>
        </w:rPr>
        <w:t>你尸不周全</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：尸骨不全</w:t>
      </w:r>
      <w:r>
        <w:rPr>
          <w:rFonts w:hint="eastAsia" w:ascii="宋体" w:hAnsi="宋体" w:cs="宋体"/>
          <w:color w:val="000000"/>
          <w:szCs w:val="21"/>
        </w:rPr>
        <w:t>)</w:t>
      </w:r>
      <w:r>
        <w:rPr>
          <w:rFonts w:ascii="宋体" w:hAnsi="宋体" w:cs="Verdana"/>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：任尔是</w:t>
      </w:r>
      <w:r>
        <w:rPr>
          <w:rFonts w:ascii="宋体" w:hAnsi="宋体" w:cs="Verdana"/>
          <w:color w:val="000000"/>
          <w:szCs w:val="21"/>
        </w:rPr>
        <w:t>铜打铁炼，</w:t>
      </w:r>
      <w:r>
        <w:rPr>
          <w:rFonts w:hint="eastAsia" w:ascii="宋体" w:hAnsi="宋体" w:cs="Verdana"/>
          <w:color w:val="000000"/>
          <w:szCs w:val="21"/>
        </w:rPr>
        <w:t>少时节</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：少时间</w:t>
      </w:r>
      <w:r>
        <w:rPr>
          <w:rFonts w:hint="eastAsia" w:ascii="宋体" w:hAnsi="宋体" w:cs="宋体"/>
          <w:color w:val="000000"/>
          <w:szCs w:val="21"/>
        </w:rPr>
        <w:t>)</w:t>
      </w:r>
      <w:r>
        <w:rPr>
          <w:rFonts w:hint="eastAsia" w:ascii="宋体" w:hAnsi="宋体" w:cs="Verdana"/>
          <w:color w:val="000000"/>
          <w:szCs w:val="21"/>
        </w:rPr>
        <w:t>管教你尸骨不全。</w:t>
      </w:r>
      <w:r>
        <w:rPr>
          <w:rFonts w:hint="eastAsia" w:ascii="宋体" w:hAnsi="宋体" w:cs="宋体"/>
          <w:color w:val="000000"/>
          <w:szCs w:val="21"/>
        </w:rPr>
        <w:t>)</w:t>
      </w:r>
      <w:r>
        <w:rPr>
          <w:rFonts w:ascii="宋体" w:hAnsi="宋体" w:cs="宋体"/>
          <w:color w:val="000000"/>
          <w:szCs w:val="21"/>
        </w:rPr>
        <w:t xml:space="preserve"> </w:t>
      </w:r>
    </w:p>
    <w:p>
      <w:pPr>
        <w:ind w:left="1260" w:hanging="1260"/>
      </w:pPr>
      <w:r>
        <w:rPr>
          <w:rFonts w:ascii="宋体" w:hAnsi="宋体" w:cs="Verdana"/>
          <w:color w:val="000000"/>
          <w:szCs w:val="21"/>
        </w:rPr>
        <w:t>夹起来</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：来，夹了起来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铜夹板夹得他一声呐喊，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吓得我战兢兢不敢胡言。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他若是招实了你我不便，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咱三人这性命全凭老天。</w:t>
      </w:r>
      <w:r>
        <w:rPr>
          <w:rFonts w:hint="eastAsia" w:ascii="宋体" w:hAnsi="宋体" w:cs="宋体"/>
          <w:color w:val="000000"/>
          <w:szCs w:val="21"/>
        </w:rPr>
        <w:t>)</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 xml:space="preserve"> (</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收。</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晕刑。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滚堂</w:t>
      </w:r>
      <w:r>
        <w:rPr>
          <w:rFonts w:hint="eastAsia" w:ascii="宋体" w:hAnsi="宋体" w:cs="Verdana"/>
          <w:color w:val="000000"/>
          <w:szCs w:val="21"/>
        </w:rPr>
        <w:t>，</w:t>
      </w:r>
      <w:r>
        <w:rPr>
          <w:rFonts w:hint="eastAsia" w:ascii="楷体" w:hAnsi="楷体" w:eastAsia="楷体" w:cs="Verdana"/>
          <w:color w:val="000000"/>
          <w:szCs w:val="21"/>
        </w:rPr>
        <w:t>摸腿</w:t>
      </w:r>
      <w:r>
        <w:rPr>
          <w:rFonts w:hint="eastAsia" w:ascii="宋体" w:hAnsi="宋体" w:cs="Verdana"/>
          <w:color w:val="000000"/>
          <w:szCs w:val="21"/>
        </w:rPr>
        <w:t>，</w:t>
      </w:r>
      <w:r>
        <w:rPr>
          <w:rFonts w:hint="eastAsia" w:ascii="楷体" w:hAnsi="楷体" w:eastAsia="楷体" w:cs="Verdana"/>
          <w:color w:val="000000"/>
          <w:szCs w:val="21"/>
        </w:rPr>
        <w:t>爬起</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导</w:t>
      </w:r>
      <w:r>
        <w:rPr>
          <w:rFonts w:ascii="楷体" w:hAnsi="楷体" w:eastAsia="楷体" w:cs="Verdana"/>
          <w:color w:val="000000"/>
          <w:szCs w:val="21"/>
        </w:rPr>
        <w:t>板</w:t>
      </w:r>
      <w:r>
        <w:rPr>
          <w:rFonts w:ascii="宋体" w:hAnsi="宋体" w:cs="Verdana"/>
          <w:color w:val="000000"/>
          <w:szCs w:val="21"/>
        </w:rPr>
        <w:t>】铜夹棒</w:t>
      </w:r>
      <w:r>
        <w:rPr>
          <w:rFonts w:hint="eastAsia" w:ascii="宋体" w:hAnsi="宋体" w:cs="Verdana"/>
          <w:color w:val="000000"/>
          <w:szCs w:val="21"/>
        </w:rPr>
        <w:t>夹得我皮开肉烂，……</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嘿</w:t>
      </w:r>
      <w:r>
        <w:rPr>
          <w:rFonts w:hint="eastAsia" w:ascii="宋体" w:hAnsi="宋体" w:cs="宋体"/>
          <w:color w:val="000000"/>
          <w:szCs w:val="21"/>
        </w:rPr>
        <w:t>!</w:t>
      </w:r>
      <w:r>
        <w:rPr>
          <w:rFonts w:hint="eastAsia" w:ascii="宋体" w:hAnsi="宋体" w:cs="Verdana"/>
          <w:color w:val="000000"/>
          <w:szCs w:val="21"/>
        </w:rPr>
        <w:t>好一个刑部大人……我愿招。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他有招。</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招上来画供。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看</w:t>
      </w:r>
      <w:r>
        <w:rPr>
          <w:rFonts w:hint="eastAsia" w:ascii="宋体" w:hAnsi="宋体" w:cs="Verdana"/>
          <w:color w:val="000000"/>
          <w:szCs w:val="21"/>
        </w:rPr>
        <w:t>贺，贺</w:t>
      </w:r>
      <w:r>
        <w:rPr>
          <w:rFonts w:hint="eastAsia" w:ascii="楷体" w:hAnsi="楷体" w:eastAsia="楷体" w:cs="Verdana"/>
          <w:color w:val="000000"/>
          <w:szCs w:val="21"/>
        </w:rPr>
        <w:t>示意</w:t>
      </w:r>
      <w:r>
        <w:rPr>
          <w:rFonts w:hint="eastAsia" w:ascii="宋体" w:hAnsi="宋体" w:cs="Verdana"/>
          <w:color w:val="000000"/>
          <w:szCs w:val="21"/>
        </w:rPr>
        <w:t>谢</w:t>
      </w:r>
      <w:r>
        <w:rPr>
          <w:rFonts w:hint="eastAsia" w:ascii="楷体" w:hAnsi="楷体" w:eastAsia="楷体" w:cs="Verdana"/>
          <w:color w:val="000000"/>
          <w:szCs w:val="21"/>
        </w:rPr>
        <w:t>不招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哎呀，招不得呀招不得。闵觉，方才俺招的俱是实言，还教我招得什么</w:t>
      </w:r>
      <w:r>
        <w:rPr>
          <w:rFonts w:hint="eastAsia" w:ascii="宋体" w:hAnsi="宋体" w:cs="宋体"/>
          <w:color w:val="000000"/>
          <w:szCs w:val="21"/>
        </w:rPr>
        <w:t>?)</w:t>
      </w:r>
    </w:p>
    <w:p>
      <w:pPr>
        <w:ind w:left="1260" w:hanging="1260"/>
      </w:pPr>
      <w:r>
        <w:rPr>
          <w:rFonts w:ascii="宋体" w:hAnsi="宋体" w:cs="Verdana"/>
          <w:color w:val="000000"/>
          <w:szCs w:val="21"/>
        </w:rPr>
        <w:t>哎呀</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】小刺客不招承浑身是汗</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：小刺客不招供难以判断</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吐血介</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】不由人一阵阵心血上</w:t>
      </w:r>
      <w:r>
        <w:rPr>
          <w:rFonts w:hint="eastAsia" w:ascii="宋体" w:hAnsi="宋体" w:cs="Verdana"/>
          <w:color w:val="000000"/>
          <w:szCs w:val="21"/>
        </w:rPr>
        <w:t>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：不由我一阵阵血往上泛</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】到如今好</w:t>
      </w:r>
      <w:r>
        <w:rPr>
          <w:rFonts w:hint="eastAsia" w:ascii="宋体" w:hAnsi="宋体" w:cs="Verdana"/>
          <w:color w:val="000000"/>
          <w:szCs w:val="21"/>
        </w:rPr>
        <w:t>教</w:t>
      </w:r>
      <w:r>
        <w:rPr>
          <w:rFonts w:ascii="宋体" w:hAnsi="宋体" w:cs="Verdana"/>
          <w:color w:val="000000"/>
          <w:szCs w:val="21"/>
        </w:rPr>
        <w:t>我难以审断，用尽了百般刑也是枉然。</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】无奈何下位去将他来劝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：我只得下位去将他来赚</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出座</w:t>
      </w:r>
      <w:r>
        <w:rPr>
          <w:rFonts w:hint="eastAsia" w:ascii="宋体" w:hAnsi="宋体" w:cs="Verdana"/>
          <w:color w:val="000000"/>
          <w:szCs w:val="21"/>
        </w:rPr>
        <w:t>，</w:t>
      </w:r>
      <w:r>
        <w:rPr>
          <w:rFonts w:hint="eastAsia" w:ascii="楷体" w:hAnsi="楷体" w:eastAsia="楷体" w:cs="Verdana"/>
          <w:color w:val="000000"/>
          <w:szCs w:val="21"/>
        </w:rPr>
        <w:t>坐台口椅</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】慢慢地相劝他好吐实言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：好言诓哄他好漏实言</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有哇</w:t>
      </w:r>
      <w:r>
        <w:rPr>
          <w:rFonts w:hint="eastAsia" w:ascii="宋体" w:hAnsi="宋体" w:cs="宋体"/>
          <w:color w:val="000000"/>
          <w:szCs w:val="21"/>
        </w:rPr>
        <w:t>!</w:t>
      </w:r>
      <w:r>
        <w:rPr>
          <w:rFonts w:hint="eastAsia" w:ascii="宋体" w:hAnsi="宋体" w:cs="Verdana"/>
          <w:color w:val="000000"/>
          <w:szCs w:val="21"/>
        </w:rPr>
        <w:t>诶呀……</w:t>
      </w:r>
      <w:r>
        <w:rPr>
          <w:rFonts w:hint="eastAsia" w:ascii="宋体" w:hAnsi="宋体" w:cs="宋体"/>
          <w:color w:val="000000"/>
          <w:szCs w:val="21"/>
        </w:rPr>
        <w:t>)</w:t>
      </w:r>
    </w:p>
    <w:p>
      <w:r>
        <w:rPr>
          <w:rFonts w:ascii="宋体" w:hAnsi="宋体" w:cs="Verdana"/>
          <w:color w:val="000000"/>
          <w:szCs w:val="21"/>
        </w:rPr>
        <w:t>刺客</w:t>
      </w:r>
      <w:r>
        <w:rPr>
          <w:rFonts w:ascii="宋体" w:hAnsi="宋体" w:cs="宋体"/>
          <w:color w:val="000000"/>
          <w:szCs w:val="21"/>
        </w:rPr>
        <w:t>!</w:t>
      </w:r>
      <w:r>
        <w:rPr>
          <w:rFonts w:ascii="宋体" w:hAnsi="宋体" w:cs="Verdana"/>
          <w:color w:val="000000"/>
          <w:szCs w:val="21"/>
        </w:rPr>
        <w:t>我看你乃是一条英雄好汉，并非真心刺王杀驾，不过是受了哪部大人之托，不想被御前侍卫拿住，圣上命六部审问。方才你胡说史娘娘是你的姑母，你是史娘娘的内侄。想那史娘娘，自从进宫以来，并无三亲六眷，哪有你这样的内侄</w:t>
      </w:r>
      <w:r>
        <w:rPr>
          <w:rFonts w:ascii="宋体" w:hAnsi="宋体" w:cs="宋体"/>
          <w:color w:val="000000"/>
          <w:szCs w:val="21"/>
        </w:rPr>
        <w:t>?</w:t>
      </w:r>
      <w:r>
        <w:rPr>
          <w:rFonts w:ascii="宋体" w:hAnsi="宋体" w:cs="Verdana"/>
          <w:color w:val="000000"/>
          <w:szCs w:val="21"/>
        </w:rPr>
        <w:t>你若信口胡言，害得史娘娘身遭斩首，你岂不怕天下人咒骂于你</w:t>
      </w:r>
      <w:r>
        <w:rPr>
          <w:rFonts w:hint="eastAsia" w:ascii="宋体" w:hAnsi="宋体" w:cs="宋体"/>
          <w:color w:val="000000"/>
          <w:szCs w:val="21"/>
        </w:rPr>
        <w:t>?</w:t>
      </w:r>
      <w:r>
        <w:rPr>
          <w:rFonts w:ascii="宋体" w:hAnsi="宋体" w:cs="Verdana"/>
          <w:color w:val="000000"/>
          <w:szCs w:val="21"/>
        </w:rPr>
        <w:t>你若招出真情，请列位大人，作一本首，老夫作一本尾，保你在朝，</w:t>
      </w:r>
      <w:r>
        <w:rPr>
          <w:rFonts w:hint="eastAsia" w:ascii="宋体" w:hAnsi="宋体" w:cs="Verdana"/>
          <w:color w:val="000000"/>
          <w:szCs w:val="21"/>
        </w:rPr>
        <w:t>做</w:t>
      </w:r>
      <w:r>
        <w:rPr>
          <w:rFonts w:ascii="宋体" w:hAnsi="宋体" w:cs="Verdana"/>
          <w:color w:val="000000"/>
          <w:szCs w:val="21"/>
        </w:rPr>
        <w:t>上大官，你是何等不喜，哪些不乐</w:t>
      </w:r>
      <w:r>
        <w:rPr>
          <w:rFonts w:ascii="宋体" w:hAnsi="宋体" w:cs="宋体"/>
          <w:color w:val="000000"/>
          <w:szCs w:val="21"/>
        </w:rPr>
        <w:t>?</w:t>
      </w:r>
      <w:r>
        <w:rPr>
          <w:rFonts w:ascii="宋体" w:hAnsi="宋体" w:cs="Verdana"/>
          <w:color w:val="000000"/>
          <w:szCs w:val="21"/>
        </w:rPr>
        <w:t>你若执意不招，一刀将你斩首，想你乃天下英雄，岂能做这刀头之鬼</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r>
        <w:rPr>
          <w:rFonts w:ascii="宋体" w:hAnsi="宋体" w:cs="Verdana"/>
          <w:color w:val="000000"/>
          <w:szCs w:val="21"/>
        </w:rPr>
        <w:t>有道是：</w:t>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ascii="宋体" w:hAnsi="宋体" w:cs="Verdana"/>
          <w:szCs w:val="21"/>
        </w:rPr>
        <w:t>要学天下奇男子</w:t>
      </w:r>
      <w:r>
        <w:rPr>
          <w:rFonts w:hint="eastAsia" w:ascii="宋体" w:hAnsi="宋体" w:cs="宋体"/>
          <w:szCs w:val="21"/>
        </w:rPr>
        <w:t>(</w:t>
      </w:r>
      <w:r>
        <w:rPr>
          <w:rFonts w:hint="eastAsia" w:ascii="楷体" w:hAnsi="楷体" w:eastAsia="楷体" w:cs="Verdana"/>
          <w:szCs w:val="21"/>
        </w:rPr>
        <w:t>或</w:t>
      </w:r>
      <w:r>
        <w:rPr>
          <w:rFonts w:hint="eastAsia" w:ascii="宋体" w:hAnsi="宋体" w:cs="Verdana"/>
          <w:szCs w:val="21"/>
        </w:rPr>
        <w:t>：为人学得梁鸿志</w:t>
      </w:r>
      <w:r>
        <w:rPr>
          <w:rFonts w:hint="eastAsia" w:ascii="宋体" w:hAnsi="宋体" w:cs="宋体"/>
          <w:szCs w:val="21"/>
        </w:rPr>
        <w:t>)</w:t>
      </w:r>
      <w:r>
        <w:rPr>
          <w:rFonts w:ascii="宋体" w:hAnsi="宋体" w:cs="Verdana"/>
          <w:szCs w:val="21"/>
        </w:rPr>
        <w:t>，方显男儿大丈夫</w:t>
      </w:r>
      <w:r>
        <w:rPr>
          <w:rFonts w:ascii="宋体" w:hAnsi="宋体" w:cs="宋体"/>
          <w:szCs w:val="21"/>
        </w:rPr>
        <w:t>!</w:t>
      </w:r>
      <w:r>
        <w:rPr>
          <w:rFonts w:hint="eastAsia" w:ascii="宋体" w:hAnsi="宋体" w:cs="宋体"/>
          <w:szCs w:val="21"/>
        </w:rPr>
        <w:t>(</w:t>
      </w:r>
      <w:r>
        <w:rPr>
          <w:rFonts w:hint="eastAsia" w:ascii="宋体" w:hAnsi="宋体" w:cs="Verdana"/>
          <w:szCs w:val="21"/>
        </w:rPr>
        <w:t>你要再思啊再想。哈哈，哈哈，啊，哈哈哈……</w:t>
      </w:r>
      <w:r>
        <w:rPr>
          <w:rFonts w:hint="eastAsia" w:ascii="宋体" w:hAnsi="宋体" w:cs="宋体"/>
          <w:szCs w:val="21"/>
        </w:rPr>
        <w:t>(</w:t>
      </w:r>
      <w:r>
        <w:rPr>
          <w:rFonts w:hint="eastAsia" w:ascii="楷体" w:hAnsi="楷体" w:eastAsia="楷体" w:cs="Verdana"/>
          <w:szCs w:val="21"/>
        </w:rPr>
        <w:t>笑介</w:t>
      </w:r>
      <w:r>
        <w:rPr>
          <w:rFonts w:hint="eastAsia" w:ascii="宋体" w:hAnsi="宋体" w:cs="宋体"/>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】你本是天下的英雄好汉，</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诶，本来是英雄好汉。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】为什么当刺客下贱不堪。招实供史娘娘感你的恩德</w:t>
      </w:r>
      <w:r>
        <w:rPr>
          <w:rFonts w:hint="eastAsia" w:ascii="宋体" w:hAnsi="宋体" w:cs="Verdana"/>
          <w:color w:val="000000"/>
          <w:szCs w:val="21"/>
        </w:rPr>
        <w:t>匪</w:t>
      </w:r>
      <w:r>
        <w:rPr>
          <w:rFonts w:ascii="宋体" w:hAnsi="宋体" w:cs="Verdana"/>
          <w:color w:val="000000"/>
          <w:szCs w:val="21"/>
        </w:rPr>
        <w:t>浅，晋王爷他必然封你在帘外为官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：圣天子龙心喜必封你帘外为官</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】如不然我和你把帖来换，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我不敢呐。</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】我为兄你为弟同列朝班。</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越发地不敢。</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】你好比错行路大大地弯转，这件事何须我替你为难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：替你忧烦</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来，劝他招了口供，尔等皆有赏。</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归大座</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朋友，</w:t>
      </w:r>
      <w:r>
        <w:t>我家大人下得位来百般相劝与你，叫你招了实供，邀请列位大人作一</w:t>
      </w:r>
      <w:r>
        <w:rPr>
          <w:rFonts w:eastAsia="Calibri"/>
        </w:rPr>
        <w:t xml:space="preserve"> </w:t>
      </w:r>
      <w:r>
        <w:t>本头，我家大人作一本尾，保你在晋朝之中，做一员大官。是何等儿不喜，</w:t>
      </w:r>
      <w:r>
        <w:rPr>
          <w:rFonts w:eastAsia="Calibri"/>
        </w:rPr>
        <w:t xml:space="preserve"> </w:t>
      </w:r>
      <w:r>
        <w:t>哪些儿不乐？朋友，你想做官的好，</w:t>
      </w:r>
      <w:r>
        <w:rPr>
          <w:rFonts w:hint="eastAsia"/>
        </w:rPr>
        <w:t>是</w:t>
      </w:r>
      <w:r>
        <w:rPr>
          <w:rFonts w:hint="eastAsia" w:ascii="宋体" w:hAnsi="宋体" w:cs="Verdana"/>
          <w:color w:val="000000"/>
          <w:szCs w:val="21"/>
        </w:rPr>
        <w:t>挨刀的好呢。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待我思忖思忖。</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好一个闵大人，</w:t>
      </w:r>
      <w:r>
        <w:t>好一位闵青天！下得位来百般相劝与俺，</w:t>
      </w:r>
      <w:r>
        <w:rPr>
          <w:rFonts w:hint="eastAsia"/>
        </w:rPr>
        <w:t>教</w:t>
      </w:r>
      <w:r>
        <w:t>俺招了实供，</w:t>
      </w:r>
      <w:r>
        <w:rPr>
          <w:rFonts w:eastAsia="Calibri"/>
        </w:rPr>
        <w:t xml:space="preserve"> </w:t>
      </w:r>
      <w:r>
        <w:t>邀请列位大人作一本头，闵大人作一本尾，保俺在这晋朝之中做一员大官。</w:t>
      </w:r>
      <w:r>
        <w:rPr>
          <w:rFonts w:eastAsia="Calibri"/>
        </w:rPr>
        <w:t xml:space="preserve"> </w:t>
      </w:r>
      <w:r>
        <w:t>是何等儿不喜，是哪些儿不乐？我为报他人之恩，断送俺的性命。哎，看在做官的份上，</w:t>
      </w:r>
      <w:r>
        <w:rPr>
          <w:rFonts w:hint="eastAsia" w:ascii="宋体" w:hAnsi="宋体" w:cs="Verdana"/>
          <w:color w:val="000000"/>
          <w:szCs w:val="21"/>
        </w:rPr>
        <w:t>我有招，我有招，招了上来。</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诶呀</w:t>
      </w:r>
      <w:r>
        <w:rPr>
          <w:rFonts w:hint="eastAsia" w:ascii="宋体" w:hAnsi="宋体" w:cs="宋体"/>
          <w:color w:val="000000"/>
          <w:szCs w:val="21"/>
        </w:rPr>
        <w:t>!</w:t>
      </w:r>
      <w:r>
        <w:rPr>
          <w:rFonts w:hint="eastAsia" w:ascii="宋体" w:hAnsi="宋体" w:cs="Verdana"/>
          <w:color w:val="000000"/>
          <w:szCs w:val="21"/>
        </w:rPr>
        <w:t>招不得呀招不得</w:t>
      </w:r>
      <w:r>
        <w:rPr>
          <w:rFonts w:hint="eastAsia" w:ascii="宋体" w:hAnsi="宋体" w:cs="宋体"/>
          <w:color w:val="000000"/>
          <w:szCs w:val="21"/>
        </w:rPr>
        <w:t>!</w:t>
      </w:r>
      <w:r>
        <w:t>俺若招了实</w:t>
      </w:r>
      <w:r>
        <w:rPr>
          <w:rFonts w:hint="eastAsia"/>
        </w:rPr>
        <w:t>情</w:t>
      </w:r>
      <w:r>
        <w:t>，俺的恩人岂不是一刀两断，哪里还有什么官做？咳，我想世上恩只将恩报，哪有恩将仇报之理！</w:t>
      </w:r>
      <w:r>
        <w:rPr>
          <w:rFonts w:eastAsia="Calibri"/>
        </w:rPr>
        <w:t xml:space="preserve"> </w:t>
      </w:r>
      <w:r>
        <w:t>呔，闵大人！你为史娘娘乃是一忠，俺为俺主乃是一义</w:t>
      </w:r>
      <w:r>
        <w:rPr>
          <w:rFonts w:hint="eastAsia"/>
        </w:rPr>
        <w:t>，</w:t>
      </w:r>
      <w:r>
        <w:rPr>
          <w:rFonts w:hint="eastAsia" w:ascii="宋体" w:hAnsi="宋体" w:cs="Verdana"/>
          <w:color w:val="000000"/>
          <w:szCs w:val="21"/>
        </w:rPr>
        <w:t>你做你的忠臣，俺做俺的义士</w:t>
      </w:r>
      <w:r>
        <w:rPr>
          <w:rFonts w:hint="eastAsia" w:ascii="宋体" w:hAnsi="宋体" w:cs="宋体"/>
          <w:color w:val="000000"/>
          <w:szCs w:val="21"/>
        </w:rPr>
        <w:t>!</w:t>
      </w:r>
      <w:r>
        <w:rPr>
          <w:rFonts w:hint="eastAsia" w:ascii="宋体" w:hAnsi="宋体" w:cs="Verdana"/>
          <w:color w:val="000000"/>
          <w:szCs w:val="21"/>
        </w:rPr>
        <w:t>你教我招的什么</w:t>
      </w:r>
      <w:r>
        <w:rPr>
          <w:rFonts w:hint="eastAsia" w:ascii="宋体" w:hAnsi="宋体" w:cs="宋体"/>
          <w:color w:val="000000"/>
          <w:szCs w:val="21"/>
        </w:rPr>
        <w:t>?!)</w:t>
      </w:r>
    </w:p>
    <w:p>
      <w:pPr>
        <w:ind w:left="1260" w:hanging="1260"/>
      </w:pPr>
      <w:r>
        <w:rPr>
          <w:rFonts w:ascii="宋体" w:hAnsi="宋体" w:cs="Verdana"/>
          <w:color w:val="000000"/>
          <w:szCs w:val="21"/>
        </w:rPr>
        <w:t>将他吊了起来。</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：与我吊了起来。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敲牙一颗。</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再敲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割他的舌头</w:t>
      </w:r>
      <w:r>
        <w:rPr>
          <w:rFonts w:hint="eastAsia" w:ascii="宋体" w:hAnsi="宋体" w:cs="宋体"/>
          <w:color w:val="000000"/>
          <w:szCs w:val="21"/>
        </w:rPr>
        <w:t>!)</w:t>
      </w:r>
    </w:p>
    <w:p>
      <w:pPr>
        <w:ind w:left="1260" w:hanging="1260"/>
      </w:pPr>
      <w:r>
        <w:rPr>
          <w:rFonts w:ascii="宋体" w:hAnsi="宋体" w:cs="Verdana"/>
          <w:color w:val="000000"/>
          <w:szCs w:val="21"/>
        </w:rPr>
        <w:t>且慢呐</w:t>
      </w:r>
      <w:r>
        <w:rPr>
          <w:rFonts w:ascii="宋体" w:hAnsi="宋体" w:cs="宋体"/>
          <w:color w:val="000000"/>
          <w:szCs w:val="21"/>
        </w:rPr>
        <w:t>!</w:t>
      </w:r>
    </w:p>
    <w:p>
      <w:pPr>
        <w:ind w:left="1260" w:hanging="1260"/>
      </w:pP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】听说是割舌根心惊肉颤，吓得我魂灵儿飞上九天。下位来我这里用目观看，</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：听说是</w:t>
      </w:r>
      <w:r>
        <w:rPr>
          <w:rFonts w:ascii="宋体" w:hAnsi="宋体" w:cs="Verdana"/>
          <w:color w:val="000000"/>
          <w:szCs w:val="21"/>
        </w:rPr>
        <w:t>割舌</w:t>
      </w:r>
      <w:r>
        <w:rPr>
          <w:rFonts w:hint="eastAsia" w:ascii="宋体" w:hAnsi="宋体" w:cs="Verdana"/>
          <w:color w:val="000000"/>
          <w:szCs w:val="21"/>
        </w:rPr>
        <w:t>尖神魂散乱</w:t>
      </w:r>
      <w:r>
        <w:rPr>
          <w:rFonts w:ascii="宋体" w:hAnsi="宋体" w:cs="Verdana"/>
          <w:color w:val="000000"/>
          <w:szCs w:val="21"/>
        </w:rPr>
        <w:t>，吓得我</w:t>
      </w:r>
      <w:r>
        <w:rPr>
          <w:rFonts w:hint="eastAsia" w:ascii="宋体" w:hAnsi="宋体" w:cs="Verdana"/>
          <w:color w:val="000000"/>
          <w:szCs w:val="21"/>
        </w:rPr>
        <w:t>一阵阵胆战心寒</w:t>
      </w:r>
      <w:r>
        <w:rPr>
          <w:rFonts w:ascii="宋体" w:hAnsi="宋体" w:cs="Verdana"/>
          <w:color w:val="000000"/>
          <w:szCs w:val="21"/>
        </w:rPr>
        <w:t>。</w:t>
      </w:r>
      <w:r>
        <w:rPr>
          <w:rFonts w:hint="eastAsia" w:ascii="宋体" w:hAnsi="宋体" w:cs="Verdana"/>
          <w:color w:val="000000"/>
          <w:szCs w:val="21"/>
        </w:rPr>
        <w:t>无奈何</w:t>
      </w:r>
      <w:r>
        <w:rPr>
          <w:rFonts w:ascii="宋体" w:hAnsi="宋体" w:cs="Verdana"/>
          <w:color w:val="000000"/>
          <w:szCs w:val="21"/>
        </w:rPr>
        <w:t>下位</w:t>
      </w:r>
      <w:r>
        <w:rPr>
          <w:rFonts w:hint="eastAsia" w:ascii="宋体" w:hAnsi="宋体" w:cs="Verdana"/>
          <w:color w:val="000000"/>
          <w:szCs w:val="21"/>
        </w:rPr>
        <w:t>去刺客来</w:t>
      </w:r>
      <w:r>
        <w:rPr>
          <w:rFonts w:ascii="宋体" w:hAnsi="宋体" w:cs="Verdana"/>
          <w:color w:val="000000"/>
          <w:szCs w:val="21"/>
        </w:rPr>
        <w:t>看，</w:t>
      </w:r>
      <w:r>
        <w:rPr>
          <w:rFonts w:hint="eastAsia" w:ascii="宋体" w:hAnsi="宋体" w:cs="宋体"/>
          <w:color w:val="000000"/>
          <w:szCs w:val="21"/>
        </w:rPr>
        <w:t>)</w:t>
      </w:r>
    </w:p>
    <w:p>
      <w:pPr>
        <w:ind w:left="1260" w:hanging="1260"/>
      </w:pPr>
      <w:r>
        <w:rPr>
          <w:rStyle w:val="99"/>
          <w:rFonts w:ascii="宋体" w:hAnsi="宋体" w:cs="Verdana"/>
          <w:color w:val="000000"/>
          <w:szCs w:val="21"/>
        </w:rPr>
        <w:t>【</w:t>
      </w:r>
      <w:r>
        <w:rPr>
          <w:rFonts w:ascii="楷体" w:hAnsi="楷体" w:eastAsia="楷体" w:cs="楷体"/>
          <w:szCs w:val="21"/>
        </w:rPr>
        <w:t>西皮散板</w:t>
      </w:r>
      <w:r>
        <w:rPr>
          <w:rStyle w:val="99"/>
          <w:rFonts w:ascii="宋体" w:hAnsi="宋体" w:cs="Verdana"/>
          <w:color w:val="000000"/>
          <w:szCs w:val="21"/>
        </w:rPr>
        <w:t>】尊一声众大人细听我言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：见他口内吐鲜血我心不安</w:t>
      </w:r>
      <w:r>
        <w:rPr>
          <w:rStyle w:val="99"/>
          <w:rFonts w:hint="eastAsia" w:ascii="宋体" w:hAnsi="宋体" w:cs="宋体"/>
          <w:color w:val="000000"/>
          <w:szCs w:val="21"/>
        </w:rPr>
        <w:t>)</w:t>
      </w:r>
      <w:r>
        <w:rPr>
          <w:rStyle w:val="99"/>
          <w:rFonts w:ascii="宋体" w:hAnsi="宋体" w:cs="Verdana"/>
          <w:color w:val="000000"/>
          <w:szCs w:val="21"/>
        </w:rPr>
        <w:t>。</w:t>
      </w:r>
    </w:p>
    <w:p>
      <w:r>
        <w:rPr>
          <w:rStyle w:val="99"/>
          <w:rFonts w:ascii="宋体" w:hAnsi="宋体" w:cs="Verdana"/>
          <w:color w:val="000000"/>
          <w:szCs w:val="21"/>
        </w:rPr>
        <w:t>列位大人，下官有意，将他带回衙去，审问明白，再奏龙颜。不知列位大人，意下如何</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：列位大人，且慢启奏龙颜，待下官将刺客带回衙去，审明回奏。</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四朝官</w:t>
      </w:r>
      <w:r>
        <w:rPr>
          <w:rStyle w:val="99"/>
          <w:rFonts w:hint="eastAsia" w:ascii="宋体" w:hAnsi="宋体" w:cs="宋体"/>
          <w:color w:val="000000"/>
          <w:szCs w:val="21"/>
        </w:rPr>
        <w:tab/>
      </w:r>
      <w:r>
        <w:rPr>
          <w:rStyle w:val="99"/>
          <w:rFonts w:hint="eastAsia" w:ascii="宋体" w:hAnsi="宋体" w:cs="Verdana"/>
          <w:color w:val="000000"/>
          <w:szCs w:val="21"/>
        </w:rPr>
        <w:t>但凭大人。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带回衙去。</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：搭了下去。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皂隶</w:t>
      </w:r>
      <w:r>
        <w:rPr>
          <w:rStyle w:val="99"/>
          <w:rFonts w:hint="eastAsia" w:ascii="楷体" w:hAnsi="楷体" w:eastAsia="楷体" w:cs="Verdana"/>
          <w:color w:val="000000"/>
          <w:szCs w:val="21"/>
        </w:rPr>
        <w:t>搀</w:t>
      </w:r>
      <w:r>
        <w:rPr>
          <w:rStyle w:val="99"/>
          <w:rFonts w:hint="eastAsia" w:ascii="宋体" w:hAnsi="宋体" w:cs="Verdana"/>
          <w:color w:val="000000"/>
          <w:szCs w:val="21"/>
        </w:rPr>
        <w:t>谢</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告辞了。</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辞别了众大人忙回衙转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：辞列公施一礼抽身回转</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闵觉</w:t>
      </w:r>
      <w:r>
        <w:rPr>
          <w:rStyle w:val="99"/>
          <w:rFonts w:hint="eastAsia" w:ascii="楷体" w:hAnsi="楷体" w:eastAsia="楷体" w:cs="Verdana"/>
          <w:color w:val="000000"/>
          <w:szCs w:val="21"/>
        </w:rPr>
        <w:t>出来</w:t>
      </w:r>
      <w:r>
        <w:rPr>
          <w:rStyle w:val="99"/>
          <w:rFonts w:hint="eastAsia" w:ascii="宋体" w:hAnsi="宋体" w:cs="Verdana"/>
          <w:color w:val="000000"/>
          <w:szCs w:val="21"/>
        </w:rPr>
        <w:t>，</w:t>
      </w:r>
      <w:r>
        <w:rPr>
          <w:rStyle w:val="99"/>
          <w:rFonts w:hint="eastAsia" w:ascii="楷体" w:hAnsi="楷体" w:eastAsia="楷体" w:cs="Verdana"/>
          <w:color w:val="000000"/>
          <w:szCs w:val="21"/>
        </w:rPr>
        <w:t>四</w:t>
      </w:r>
      <w:r>
        <w:rPr>
          <w:rStyle w:val="99"/>
          <w:rFonts w:hint="eastAsia" w:ascii="宋体" w:hAnsi="宋体" w:cs="Verdana"/>
          <w:color w:val="000000"/>
          <w:szCs w:val="21"/>
        </w:rPr>
        <w:t>朝官</w:t>
      </w:r>
      <w:r>
        <w:rPr>
          <w:rStyle w:val="99"/>
          <w:rFonts w:hint="eastAsia" w:ascii="楷体" w:hAnsi="楷体" w:eastAsia="楷体" w:cs="Verdana"/>
          <w:color w:val="000000"/>
          <w:szCs w:val="21"/>
        </w:rPr>
        <w:t>下</w:t>
      </w:r>
      <w:r>
        <w:rPr>
          <w:rStyle w:val="99"/>
          <w:rFonts w:hint="eastAsia" w:ascii="宋体" w:hAnsi="宋体" w:cs="Verdana"/>
          <w:color w:val="000000"/>
          <w:szCs w:val="21"/>
        </w:rPr>
        <w:t>，贾昱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w:t>
      </w:r>
      <w:r>
        <w:rPr>
          <w:rStyle w:val="99"/>
          <w:rFonts w:hint="eastAsia" w:ascii="楷体" w:hAnsi="楷体" w:eastAsia="楷体" w:cs="Verdana"/>
          <w:color w:val="000000"/>
          <w:szCs w:val="21"/>
        </w:rPr>
        <w:t>过去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这件事你二人定有牵连</w:t>
      </w:r>
      <w:r>
        <w:rPr>
          <w:rStyle w:val="99"/>
          <w:rFonts w:hint="eastAsia" w:ascii="宋体" w:hAnsi="宋体" w:cs="Verdana"/>
          <w:color w:val="000000"/>
          <w:szCs w:val="21"/>
        </w:rPr>
        <w:t xml:space="preserve"> </w:t>
      </w:r>
      <w:r>
        <w:rPr>
          <w:rStyle w:val="99"/>
          <w:rFonts w:hint="eastAsia" w:ascii="宋体" w:hAnsi="宋体" w:cs="宋体"/>
          <w:color w:val="000000"/>
          <w:szCs w:val="21"/>
        </w:rPr>
        <w:t>(</w:t>
      </w:r>
      <w:r>
        <w:rPr>
          <w:rFonts w:hint="eastAsia" w:ascii="宋体" w:hAnsi="宋体" w:cs="Verdana"/>
          <w:color w:val="000000"/>
          <w:szCs w:val="21"/>
        </w:rPr>
        <w:t>早知道这内中有你牵连</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ascii="宋体" w:hAnsi="宋体" w:cs="Verdana"/>
          <w:color w:val="000000"/>
          <w:szCs w:val="21"/>
        </w:rPr>
        <w:t>哈哈，哈哈，啊——</w:t>
      </w:r>
    </w:p>
    <w:p>
      <w:pPr>
        <w:ind w:left="1260" w:hanging="1260"/>
      </w:pPr>
      <w:r>
        <w:rPr>
          <w:rStyle w:val="99"/>
          <w:rFonts w:ascii="宋体" w:hAnsi="宋体" w:cs="Verdana"/>
          <w:color w:val="000000"/>
          <w:szCs w:val="21"/>
        </w:rPr>
        <w:t>呜……</w:t>
      </w:r>
      <w:r>
        <w:rPr>
          <w:rStyle w:val="99"/>
          <w:rFonts w:hint="eastAsia" w:ascii="宋体" w:hAnsi="宋体" w:cs="宋体"/>
          <w:color w:val="000000"/>
          <w:szCs w:val="21"/>
        </w:rPr>
        <w:t>(</w:t>
      </w:r>
      <w:r>
        <w:rPr>
          <w:rStyle w:val="99"/>
          <w:rFonts w:hint="eastAsia" w:ascii="宋体" w:hAnsi="宋体" w:cs="Verdana"/>
          <w:color w:val="000000"/>
          <w:szCs w:val="21"/>
        </w:rPr>
        <w:t>门子</w:t>
      </w:r>
      <w:r>
        <w:rPr>
          <w:rStyle w:val="99"/>
          <w:rFonts w:hint="eastAsia" w:ascii="楷体" w:hAnsi="楷体" w:eastAsia="楷体" w:cs="Verdana"/>
          <w:color w:val="000000"/>
          <w:szCs w:val="21"/>
        </w:rPr>
        <w:t>搀</w:t>
      </w:r>
      <w:r>
        <w:rPr>
          <w:rStyle w:val="99"/>
          <w:rFonts w:hint="eastAsia" w:ascii="宋体" w:hAnsi="宋体" w:cs="Verdana"/>
          <w:color w:val="000000"/>
          <w:szCs w:val="21"/>
        </w:rPr>
        <w:t>闵</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1" w:name="__RefHeading___Toc414518283"/>
      <w:bookmarkEnd w:id="121"/>
      <w:bookmarkStart w:id="122" w:name="_Toc1988066985"/>
      <w:r>
        <w:rPr>
          <w:rFonts w:hint="eastAsia"/>
        </w:rPr>
        <w:br w:type="page"/>
      </w:r>
    </w:p>
    <w:p>
      <w:pPr>
        <w:pStyle w:val="126"/>
        <w:bidi w:val="0"/>
      </w:pPr>
      <w:r>
        <w:rPr>
          <w:rFonts w:hint="eastAsia"/>
        </w:rPr>
        <w:t xml:space="preserve">桑园寄子 </w:t>
      </w:r>
      <w:r>
        <w:rPr>
          <w:rFonts w:hint="eastAsia"/>
          <w:sz w:val="24"/>
          <w:szCs w:val="24"/>
        </w:rPr>
        <w:t>之</w:t>
      </w:r>
      <w:r>
        <w:rPr>
          <w:rFonts w:hint="eastAsia"/>
        </w:rPr>
        <w:t xml:space="preserve"> 邓伯道</w:t>
      </w:r>
      <w:bookmarkEnd w:id="122"/>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第一场</w:t>
      </w:r>
      <w:r>
        <w:rPr>
          <w:rFonts w:ascii="华文仿宋" w:hAnsi="华文仿宋" w:eastAsia="华文仿宋" w:cs="华文仿宋"/>
          <w:sz w:val="21"/>
          <w:szCs w:val="21"/>
        </w:rPr>
        <w:t>]</w:t>
      </w:r>
    </w:p>
    <w:p>
      <w:pPr>
        <w:pStyle w:val="120"/>
        <w:ind w:left="1260" w:hanging="1260"/>
      </w:pPr>
      <w:r>
        <w:rPr>
          <w:rFonts w:hint="eastAsia" w:ascii="宋体" w:hAnsi="宋体" w:eastAsia="宋体" w:cs="宋体"/>
          <w:sz w:val="21"/>
          <w:szCs w:val="21"/>
        </w:rPr>
        <w:t>[</w:t>
      </w:r>
      <w:r>
        <w:rPr>
          <w:rFonts w:ascii="楷体" w:hAnsi="楷体" w:eastAsia="楷体" w:cs="楷体"/>
          <w:sz w:val="21"/>
          <w:szCs w:val="21"/>
        </w:rPr>
        <w:t>引子</w:t>
      </w:r>
      <w:r>
        <w:rPr>
          <w:rFonts w:hint="eastAsia" w:ascii="宋体" w:hAnsi="宋体" w:eastAsia="宋体" w:cs="宋体"/>
          <w:sz w:val="21"/>
          <w:szCs w:val="21"/>
        </w:rPr>
        <w:t>]</w:t>
      </w:r>
      <w:r>
        <w:rPr>
          <w:rFonts w:ascii="宋体" w:hAnsi="宋体" w:eastAsia="宋体" w:cs="宋体"/>
          <w:sz w:val="21"/>
          <w:szCs w:val="21"/>
        </w:rPr>
        <w:t>家道兴隆，训子嗣，早成功名。</w:t>
      </w:r>
    </w:p>
    <w:p>
      <w:pPr>
        <w:pStyle w:val="120"/>
      </w:pPr>
      <w:r>
        <w:rPr>
          <w:rFonts w:hint="eastAsia" w:ascii="宋体" w:hAnsi="宋体" w:eastAsia="宋体" w:cs="宋体"/>
          <w:sz w:val="21"/>
          <w:szCs w:val="21"/>
        </w:rPr>
        <w:t>(</w:t>
      </w:r>
      <w:r>
        <w:rPr>
          <w:rFonts w:hint="eastAsia" w:ascii="楷体" w:hAnsi="楷体" w:eastAsia="楷体" w:cs="楷体"/>
          <w:sz w:val="21"/>
          <w:szCs w:val="21"/>
        </w:rPr>
        <w:t>念</w:t>
      </w:r>
      <w:r>
        <w:rPr>
          <w:rFonts w:hint="eastAsia" w:ascii="宋体" w:hAnsi="宋体" w:eastAsia="宋体" w:cs="宋体"/>
          <w:sz w:val="21"/>
          <w:szCs w:val="21"/>
        </w:rPr>
        <w:t>)</w:t>
      </w:r>
      <w:r>
        <w:rPr>
          <w:rFonts w:ascii="宋体" w:hAnsi="宋体" w:eastAsia="宋体" w:cs="宋体"/>
          <w:sz w:val="21"/>
          <w:szCs w:val="21"/>
        </w:rPr>
        <w:t>人生在世几度秋，好似杨花水上浮。有朝一日狂风落，大限来时一笔勾。</w:t>
      </w:r>
    </w:p>
    <w:p>
      <w:pPr>
        <w:pStyle w:val="120"/>
      </w:pPr>
      <w:r>
        <w:rPr>
          <w:rFonts w:ascii="宋体" w:hAnsi="宋体" w:eastAsia="宋体" w:cs="宋体"/>
          <w:sz w:val="21"/>
          <w:szCs w:val="21"/>
        </w:rPr>
        <w:t>老汉邓伯道。兄弟伯俭，不幸中年丧命，今当他周年之期，我不免带领两个孩儿，去至坟前一祭。</w:t>
      </w:r>
    </w:p>
    <w:p>
      <w:pPr>
        <w:pStyle w:val="120"/>
      </w:pPr>
      <w:r>
        <w:rPr>
          <w:rFonts w:ascii="宋体" w:hAnsi="宋体" w:eastAsia="宋体" w:cs="宋体"/>
          <w:sz w:val="21"/>
          <w:szCs w:val="21"/>
        </w:rPr>
        <w:t>家院，</w:t>
      </w:r>
    </w:p>
    <w:p>
      <w:pPr>
        <w:pStyle w:val="120"/>
      </w:pPr>
      <w:r>
        <w:rPr>
          <w:rFonts w:ascii="宋体" w:hAnsi="宋体" w:eastAsia="宋体" w:cs="宋体"/>
          <w:sz w:val="21"/>
          <w:szCs w:val="21"/>
        </w:rPr>
        <w:t>有请二位少爷。</w:t>
      </w:r>
    </w:p>
    <w:p>
      <w:pPr>
        <w:pStyle w:val="120"/>
      </w:pPr>
      <w:r>
        <w:rPr>
          <w:rFonts w:ascii="宋体" w:hAnsi="宋体" w:eastAsia="宋体" w:cs="宋体"/>
          <w:sz w:val="21"/>
          <w:szCs w:val="21"/>
        </w:rPr>
        <w:t>罢了。</w:t>
      </w:r>
    </w:p>
    <w:p>
      <w:pPr>
        <w:pStyle w:val="120"/>
      </w:pPr>
      <w:r>
        <w:rPr>
          <w:rFonts w:ascii="宋体" w:hAnsi="宋体" w:eastAsia="宋体" w:cs="宋体"/>
          <w:sz w:val="21"/>
          <w:szCs w:val="21"/>
        </w:rPr>
        <w:t>你二人坐下</w:t>
      </w:r>
      <w:r>
        <w:rPr>
          <w:rStyle w:val="66"/>
          <w:rFonts w:ascii="宋体" w:hAnsi="宋体" w:eastAsia="宋体" w:cs="宋体"/>
        </w:rPr>
        <w:footnoteReference w:id="298"/>
      </w:r>
      <w:r>
        <w:rPr>
          <w:rFonts w:ascii="宋体" w:hAnsi="宋体" w:eastAsia="宋体" w:cs="宋体"/>
          <w:sz w:val="21"/>
          <w:szCs w:val="21"/>
        </w:rPr>
        <w:t>。</w:t>
      </w:r>
    </w:p>
    <w:p>
      <w:pPr>
        <w:pStyle w:val="120"/>
      </w:pPr>
      <w:r>
        <w:rPr>
          <w:rFonts w:ascii="宋体" w:hAnsi="宋体" w:eastAsia="宋体" w:cs="宋体"/>
          <w:sz w:val="21"/>
          <w:szCs w:val="21"/>
        </w:rPr>
        <w:t>今当你叔父周年之期，为父备定祭礼，带领你们去往坟前一祭。</w:t>
      </w:r>
    </w:p>
    <w:p>
      <w:pPr>
        <w:pStyle w:val="120"/>
      </w:pPr>
      <w:r>
        <w:rPr>
          <w:rFonts w:ascii="宋体" w:hAnsi="宋体" w:eastAsia="宋体" w:cs="宋体"/>
          <w:sz w:val="21"/>
          <w:szCs w:val="21"/>
        </w:rPr>
        <w:t>祭礼走上。</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第二场</w:t>
      </w:r>
      <w:r>
        <w:rPr>
          <w:rFonts w:ascii="华文仿宋" w:hAnsi="华文仿宋" w:eastAsia="华文仿宋" w:cs="华文仿宋"/>
          <w:sz w:val="21"/>
          <w:szCs w:val="21"/>
        </w:rPr>
        <w:t>]</w:t>
      </w:r>
    </w:p>
    <w:p>
      <w:pPr>
        <w:pStyle w:val="120"/>
      </w:pPr>
      <w:r>
        <w:rPr>
          <w:rFonts w:ascii="宋体" w:hAnsi="宋体" w:eastAsia="宋体" w:cs="宋体"/>
          <w:sz w:val="21"/>
          <w:szCs w:val="21"/>
        </w:rPr>
        <w:t>唉，难得见的兄弟呀!呃，呃，呃……(</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】叹兄弟遭不幸一旦丧命，丢下了年幼儿好不伤情。眼望着孤坟台珠泪难忍，见坟台不见人刀割我心。</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伯俭!兄弟!</w:t>
      </w:r>
    </w:p>
    <w:p>
      <w:pPr>
        <w:pStyle w:val="120"/>
      </w:pPr>
      <w:r>
        <w:rPr>
          <w:rFonts w:ascii="宋体" w:hAnsi="宋体" w:eastAsia="宋体" w:cs="宋体"/>
          <w:sz w:val="21"/>
          <w:szCs w:val="21"/>
        </w:rPr>
        <w:t>今当你周年之期，愚兄带领两个孩儿，前来祭奠</w:t>
      </w:r>
      <w:r>
        <w:rPr>
          <w:rFonts w:hint="eastAsia" w:ascii="宋体" w:hAnsi="宋体" w:eastAsia="宋体" w:cs="宋体"/>
          <w:sz w:val="21"/>
          <w:szCs w:val="21"/>
        </w:rPr>
        <w:t>于</w:t>
      </w:r>
      <w:r>
        <w:rPr>
          <w:rFonts w:ascii="宋体" w:hAnsi="宋体" w:eastAsia="宋体" w:cs="宋体"/>
          <w:sz w:val="21"/>
          <w:szCs w:val="21"/>
        </w:rPr>
        <w:t>你。来来来，受愚兄一陌纸钱。也不枉你我手足一场</w:t>
      </w:r>
      <w:r>
        <w:rPr>
          <w:rStyle w:val="66"/>
          <w:rFonts w:ascii="宋体" w:hAnsi="宋体" w:eastAsia="宋体" w:cs="宋体"/>
        </w:rPr>
        <w:footnoteReference w:id="299"/>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兄弟!伯俭!唉</w:t>
      </w:r>
      <w:r>
        <w:rPr>
          <w:rFonts w:hint="eastAsia" w:ascii="宋体" w:hAnsi="宋体" w:eastAsia="宋体" w:cs="宋体"/>
          <w:sz w:val="21"/>
          <w:szCs w:val="21"/>
        </w:rPr>
        <w:t>，</w:t>
      </w:r>
      <w:r>
        <w:rPr>
          <w:rFonts w:ascii="宋体" w:hAnsi="宋体" w:eastAsia="宋体" w:cs="宋体"/>
          <w:sz w:val="21"/>
          <w:szCs w:val="21"/>
        </w:rPr>
        <w:t>兄弟呀!</w:t>
      </w:r>
    </w:p>
    <w:p>
      <w:pPr>
        <w:pStyle w:val="120"/>
      </w:pPr>
      <w:r>
        <w:rPr>
          <w:rFonts w:ascii="宋体" w:hAnsi="宋体" w:eastAsia="宋体" w:cs="宋体"/>
          <w:sz w:val="21"/>
          <w:szCs w:val="21"/>
        </w:rPr>
        <w:t>【</w:t>
      </w:r>
      <w:r>
        <w:rPr>
          <w:rFonts w:ascii="楷体" w:hAnsi="楷体" w:eastAsia="楷体" w:cs="楷体"/>
          <w:sz w:val="21"/>
          <w:szCs w:val="21"/>
        </w:rPr>
        <w:t>二黄导板</w:t>
      </w:r>
      <w:r>
        <w:rPr>
          <w:rFonts w:ascii="宋体" w:hAnsi="宋体" w:eastAsia="宋体" w:cs="宋体"/>
          <w:sz w:val="21"/>
          <w:szCs w:val="21"/>
        </w:rPr>
        <w:t>】见坟台不由人珠泪滚滚，</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伯俭!兄弟! 呜哙</w:t>
      </w:r>
      <w:r>
        <w:rPr>
          <w:rFonts w:hint="eastAsia" w:ascii="宋体" w:hAnsi="宋体" w:eastAsia="宋体" w:cs="宋体"/>
          <w:sz w:val="21"/>
          <w:szCs w:val="21"/>
        </w:rPr>
        <w:t>呀</w:t>
      </w:r>
      <w:r>
        <w:rPr>
          <w:rFonts w:ascii="宋体" w:hAnsi="宋体" w:eastAsia="宋体" w:cs="宋体"/>
          <w:sz w:val="21"/>
          <w:szCs w:val="21"/>
        </w:rPr>
        <w:t>难得见的兄弟呀!</w:t>
      </w:r>
    </w:p>
    <w:p>
      <w:pPr>
        <w:pStyle w:val="120"/>
      </w:pPr>
      <w:r>
        <w:rPr>
          <w:rFonts w:ascii="宋体" w:hAnsi="宋体" w:eastAsia="宋体" w:cs="宋体"/>
          <w:sz w:val="21"/>
          <w:szCs w:val="21"/>
        </w:rPr>
        <w:t>【</w:t>
      </w:r>
      <w:r>
        <w:rPr>
          <w:rFonts w:ascii="楷体" w:hAnsi="楷体" w:eastAsia="楷体" w:cs="楷体"/>
          <w:sz w:val="21"/>
          <w:szCs w:val="21"/>
        </w:rPr>
        <w:t>回龙</w:t>
      </w:r>
      <w:r>
        <w:rPr>
          <w:rFonts w:ascii="宋体" w:hAnsi="宋体" w:eastAsia="宋体" w:cs="宋体"/>
          <w:sz w:val="21"/>
          <w:szCs w:val="21"/>
        </w:rPr>
        <w:t>】叫一声同胞弟细听兄云。</w:t>
      </w:r>
    </w:p>
    <w:p>
      <w:pPr>
        <w:pStyle w:val="120"/>
        <w:ind w:left="1470" w:hanging="147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二黄快三眼</w:t>
      </w:r>
      <w:r>
        <w:rPr>
          <w:rFonts w:ascii="宋体" w:hAnsi="宋体" w:eastAsia="宋体" w:cs="宋体"/>
          <w:sz w:val="21"/>
          <w:szCs w:val="21"/>
        </w:rPr>
        <w:t>】曾记得弟在世何等的侥幸，兄与弟同商议家道隆兴。料不想身得病一旦丧命，兄弟丧</w:t>
      </w:r>
      <w:r>
        <w:rPr>
          <w:rFonts w:hint="eastAsia" w:ascii="宋体" w:hAnsi="宋体" w:eastAsia="宋体" w:cs="宋体"/>
          <w:sz w:val="21"/>
          <w:szCs w:val="21"/>
        </w:rPr>
        <w:t>——</w:t>
      </w:r>
      <w:r>
        <w:rPr>
          <w:rFonts w:ascii="宋体" w:hAnsi="宋体" w:eastAsia="宋体" w:cs="宋体"/>
          <w:sz w:val="21"/>
          <w:szCs w:val="21"/>
        </w:rPr>
        <w:t>命，兄弟呀！此黄土埋却了无价宝珍。</w:t>
      </w:r>
      <w:r>
        <w:rPr>
          <w:rStyle w:val="66"/>
          <w:rFonts w:ascii="宋体" w:hAnsi="宋体" w:eastAsia="宋体" w:cs="宋体"/>
        </w:rPr>
        <w:footnoteReference w:id="300"/>
      </w:r>
    </w:p>
    <w:p>
      <w:pPr>
        <w:pStyle w:val="120"/>
      </w:pPr>
      <w:r>
        <w:rPr>
          <w:rFonts w:ascii="宋体" w:hAnsi="宋体" w:eastAsia="宋体" w:cs="宋体"/>
          <w:sz w:val="21"/>
          <w:szCs w:val="21"/>
        </w:rPr>
        <w:t>哦，儿要儿的叔父么?</w:t>
      </w:r>
    </w:p>
    <w:p>
      <w:pPr>
        <w:pStyle w:val="120"/>
      </w:pPr>
      <w:r>
        <w:rPr>
          <w:rFonts w:ascii="宋体" w:hAnsi="宋体" w:eastAsia="宋体" w:cs="宋体"/>
          <w:sz w:val="21"/>
          <w:szCs w:val="21"/>
        </w:rPr>
        <w:t>这里面就是儿的叔父哇，</w:t>
      </w:r>
    </w:p>
    <w:p>
      <w:pPr>
        <w:pStyle w:val="120"/>
      </w:pPr>
      <w:r>
        <w:rPr>
          <w:rFonts w:ascii="宋体" w:hAnsi="宋体" w:eastAsia="宋体" w:cs="宋体"/>
          <w:sz w:val="21"/>
          <w:szCs w:val="21"/>
        </w:rPr>
        <w:t>你要叫啊。</w:t>
      </w:r>
    </w:p>
    <w:p>
      <w:pPr>
        <w:pStyle w:val="120"/>
      </w:pPr>
      <w:r>
        <w:rPr>
          <w:rFonts w:ascii="宋体" w:hAnsi="宋体" w:eastAsia="宋体" w:cs="宋体"/>
          <w:sz w:val="21"/>
          <w:szCs w:val="21"/>
        </w:rPr>
        <w:t>哦，儿要儿的爹爹么?</w:t>
      </w:r>
    </w:p>
    <w:p>
      <w:pPr>
        <w:pStyle w:val="120"/>
      </w:pPr>
      <w:r>
        <w:rPr>
          <w:rFonts w:ascii="宋体" w:hAnsi="宋体" w:eastAsia="宋体" w:cs="宋体"/>
          <w:sz w:val="21"/>
          <w:szCs w:val="21"/>
        </w:rPr>
        <w:t>这里面就是儿的爹爹，你去叫他起来，同我们回去呀。呃，呃……(</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w:t>
      </w:r>
    </w:p>
    <w:p>
      <w:pPr>
        <w:pStyle w:val="120"/>
      </w:pPr>
      <w:r>
        <w:rPr>
          <w:rFonts w:ascii="宋体" w:hAnsi="宋体" w:eastAsia="宋体" w:cs="宋体"/>
          <w:sz w:val="21"/>
          <w:szCs w:val="21"/>
        </w:rPr>
        <w:t>你可曾听见呐，这两个孩儿，一个问我要他的叔父，一个问我要他的爹爹，你可曾听见呐!你聋了?你哑了?你，你，你睡死了哇……(</w:t>
      </w:r>
      <w:r>
        <w:rPr>
          <w:rFonts w:ascii="楷体" w:hAnsi="楷体" w:eastAsia="楷体" w:cs="楷体"/>
          <w:sz w:val="21"/>
          <w:szCs w:val="21"/>
        </w:rPr>
        <w:t>哭介</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】这一个要叔父我的心酸难忍，</w:t>
      </w:r>
      <w:r>
        <w:rPr>
          <w:rStyle w:val="66"/>
          <w:rFonts w:ascii="宋体" w:hAnsi="宋体" w:eastAsia="宋体" w:cs="宋体"/>
        </w:rPr>
        <w:footnoteReference w:id="301"/>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】那一个要天伦刀割我心。</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】哭一声同胞弟慢慢相等。</w:t>
      </w:r>
    </w:p>
    <w:p>
      <w:pPr>
        <w:pStyle w:val="120"/>
      </w:pPr>
      <w:r>
        <w:rPr>
          <w:rFonts w:ascii="宋体" w:hAnsi="宋体" w:eastAsia="宋体" w:cs="宋体"/>
          <w:sz w:val="21"/>
          <w:szCs w:val="21"/>
        </w:rPr>
        <w:t>何事惊慌?</w:t>
      </w:r>
    </w:p>
    <w:p>
      <w:pPr>
        <w:pStyle w:val="120"/>
      </w:pPr>
      <w:r>
        <w:rPr>
          <w:rFonts w:ascii="宋体" w:hAnsi="宋体" w:eastAsia="宋体" w:cs="宋体"/>
          <w:sz w:val="21"/>
          <w:szCs w:val="21"/>
        </w:rPr>
        <w:t>唉——呀，这才是福无双</w:t>
      </w:r>
      <w:r>
        <w:rPr>
          <w:rFonts w:hint="eastAsia" w:ascii="宋体" w:hAnsi="宋体" w:eastAsia="宋体" w:cs="宋体"/>
          <w:sz w:val="21"/>
          <w:szCs w:val="21"/>
        </w:rPr>
        <w:t>至</w:t>
      </w:r>
      <w:r>
        <w:rPr>
          <w:rFonts w:ascii="宋体" w:hAnsi="宋体" w:eastAsia="宋体" w:cs="宋体"/>
          <w:sz w:val="21"/>
          <w:szCs w:val="21"/>
        </w:rPr>
        <w:t>，祸不单行!</w:t>
      </w:r>
    </w:p>
    <w:p>
      <w:pPr>
        <w:pStyle w:val="120"/>
      </w:pPr>
      <w:r>
        <w:rPr>
          <w:rFonts w:ascii="宋体" w:hAnsi="宋体" w:eastAsia="宋体" w:cs="宋体"/>
          <w:sz w:val="21"/>
          <w:szCs w:val="21"/>
        </w:rPr>
        <w:t>儿呀，犹恐你母亲在家悬望，我们快快地回去呀!</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第三场</w:t>
      </w:r>
      <w:r>
        <w:rPr>
          <w:rFonts w:ascii="华文仿宋" w:hAnsi="华文仿宋" w:eastAsia="华文仿宋" w:cs="华文仿宋"/>
          <w:sz w:val="21"/>
          <w:szCs w:val="21"/>
        </w:rPr>
        <w:t>]</w:t>
      </w:r>
    </w:p>
    <w:p>
      <w:pPr>
        <w:pStyle w:val="120"/>
      </w:pPr>
      <w:r>
        <w:rPr>
          <w:rFonts w:ascii="宋体" w:hAnsi="宋体" w:eastAsia="宋体" w:cs="宋体"/>
          <w:sz w:val="21"/>
          <w:szCs w:val="21"/>
        </w:rPr>
        <w:t>回来了。</w:t>
      </w:r>
    </w:p>
    <w:p>
      <w:pPr>
        <w:pStyle w:val="120"/>
      </w:pPr>
      <w:r>
        <w:rPr>
          <w:rFonts w:ascii="宋体" w:hAnsi="宋体" w:eastAsia="宋体" w:cs="宋体"/>
          <w:sz w:val="21"/>
          <w:szCs w:val="21"/>
        </w:rPr>
        <w:t>弟妹，大事不好了!</w:t>
      </w:r>
    </w:p>
    <w:p>
      <w:pPr>
        <w:pStyle w:val="120"/>
      </w:pPr>
      <w:r>
        <w:rPr>
          <w:rFonts w:ascii="宋体" w:hAnsi="宋体" w:eastAsia="宋体" w:cs="宋体"/>
          <w:sz w:val="21"/>
          <w:szCs w:val="21"/>
        </w:rPr>
        <w:t>今有黑水国石勒造反，逢州夺州，遇县抢县，堪堪杀到我庄来了!</w:t>
      </w:r>
    </w:p>
    <w:p>
      <w:pPr>
        <w:pStyle w:val="120"/>
      </w:pPr>
      <w:r>
        <w:rPr>
          <w:rFonts w:ascii="宋体" w:hAnsi="宋体" w:eastAsia="宋体" w:cs="宋体"/>
          <w:sz w:val="21"/>
          <w:szCs w:val="21"/>
        </w:rPr>
        <w:t>带领两个孩儿后面收拾收拾。</w:t>
      </w:r>
    </w:p>
    <w:p>
      <w:pPr>
        <w:pStyle w:val="120"/>
      </w:pPr>
      <w:r>
        <w:rPr>
          <w:rFonts w:ascii="宋体" w:hAnsi="宋体" w:eastAsia="宋体" w:cs="宋体"/>
          <w:sz w:val="21"/>
          <w:szCs w:val="21"/>
        </w:rPr>
        <w:t>家丁们</w:t>
      </w:r>
      <w:r>
        <w:rPr>
          <w:rFonts w:hint="eastAsia" w:ascii="宋体" w:hAnsi="宋体" w:eastAsia="宋体" w:cs="宋体"/>
          <w:sz w:val="21"/>
          <w:szCs w:val="21"/>
        </w:rPr>
        <w:t>，</w:t>
      </w:r>
      <w:r>
        <w:rPr>
          <w:rFonts w:ascii="宋体" w:hAnsi="宋体" w:eastAsia="宋体" w:cs="宋体"/>
          <w:sz w:val="21"/>
          <w:szCs w:val="21"/>
        </w:rPr>
        <w:t>看衣改换!</w:t>
      </w:r>
    </w:p>
    <w:p>
      <w:pPr>
        <w:pStyle w:val="120"/>
      </w:pPr>
      <w:r>
        <w:rPr>
          <w:rFonts w:ascii="宋体" w:hAnsi="宋体" w:eastAsia="宋体" w:cs="宋体"/>
          <w:sz w:val="21"/>
          <w:szCs w:val="21"/>
        </w:rPr>
        <w:t>家丁们请上，受我全家</w:t>
      </w:r>
      <w:r>
        <w:rPr>
          <w:rFonts w:hint="eastAsia" w:ascii="宋体" w:hAnsi="宋体" w:eastAsia="宋体" w:cs="宋体"/>
          <w:sz w:val="21"/>
          <w:szCs w:val="21"/>
        </w:rPr>
        <w:t>——唉，</w:t>
      </w:r>
      <w:r>
        <w:rPr>
          <w:rFonts w:ascii="宋体" w:hAnsi="宋体" w:eastAsia="宋体" w:cs="宋体"/>
          <w:sz w:val="21"/>
          <w:szCs w:val="21"/>
        </w:rPr>
        <w:t>一拜!(</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】一家人跪草堂珠泪滚滚，叫一声众家丁细听分明</w:t>
      </w:r>
      <w:r>
        <w:rPr>
          <w:rFonts w:hint="eastAsia" w:ascii="宋体" w:hAnsi="宋体" w:eastAsia="宋体" w:cs="宋体"/>
          <w:sz w:val="21"/>
          <w:szCs w:val="21"/>
        </w:rPr>
        <w:t>：</w:t>
      </w:r>
      <w:r>
        <w:rPr>
          <w:rFonts w:ascii="宋体" w:hAnsi="宋体" w:eastAsia="宋体" w:cs="宋体"/>
          <w:sz w:val="21"/>
          <w:szCs w:val="21"/>
        </w:rPr>
        <w:t>但愿得贼兵退此地安靖</w:t>
      </w:r>
      <w:r>
        <w:rPr>
          <w:rStyle w:val="66"/>
          <w:rFonts w:ascii="宋体" w:hAnsi="宋体" w:eastAsia="宋体" w:cs="宋体"/>
          <w:sz w:val="21"/>
          <w:szCs w:val="21"/>
        </w:rPr>
        <w:footnoteReference w:id="302"/>
      </w:r>
      <w:r>
        <w:rPr>
          <w:rFonts w:ascii="宋体" w:hAnsi="宋体" w:eastAsia="宋体" w:cs="宋体"/>
          <w:sz w:val="21"/>
          <w:szCs w:val="21"/>
        </w:rPr>
        <w:t>，但愿得贼兵退也好回程。</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】诉不尽衷肠苦急忙投奔。</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第四场</w:t>
      </w:r>
      <w:r>
        <w:rPr>
          <w:rFonts w:ascii="华文仿宋" w:hAnsi="华文仿宋" w:eastAsia="华文仿宋" w:cs="华文仿宋"/>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】走青山望白云</w:t>
      </w:r>
      <w:r>
        <w:rPr>
          <w:rFonts w:hint="eastAsia"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】山又高水又深难以忍</w:t>
      </w:r>
      <w:r>
        <w:rPr>
          <w:rFonts w:hint="eastAsia" w:ascii="宋体" w:hAnsi="宋体" w:eastAsia="宋体" w:cs="宋体"/>
          <w:sz w:val="21"/>
          <w:szCs w:val="21"/>
        </w:rPr>
        <w:t>耐</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】手攀藤带娇儿忙登山界，忙登山</w:t>
      </w:r>
      <w:r>
        <w:rPr>
          <w:rFonts w:hint="eastAsia" w:ascii="宋体" w:hAnsi="宋体" w:eastAsia="宋体" w:cs="宋体"/>
          <w:sz w:val="21"/>
          <w:szCs w:val="21"/>
        </w:rPr>
        <w:t>——</w:t>
      </w:r>
      <w:r>
        <w:rPr>
          <w:rStyle w:val="66"/>
          <w:rFonts w:ascii="宋体" w:hAnsi="宋体" w:eastAsia="宋体" w:cs="宋体"/>
        </w:rPr>
        <w:footnoteReference w:id="303"/>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】眼望着白茫茫但不知何方地界，</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】眼观得旌旗飘把我吓坏，</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】又只见众贼兵蜂拥而来。</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】手挽手带娇儿忙下山界。</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第五场</w:t>
      </w:r>
      <w:r>
        <w:rPr>
          <w:rFonts w:ascii="华文仿宋" w:hAnsi="华文仿宋" w:eastAsia="华文仿宋" w:cs="华文仿宋"/>
          <w:sz w:val="21"/>
          <w:szCs w:val="21"/>
        </w:rPr>
        <w:t>]</w:t>
      </w:r>
    </w:p>
    <w:p>
      <w:pPr>
        <w:pStyle w:val="120"/>
      </w:pPr>
      <w:r>
        <w:rPr>
          <w:rFonts w:ascii="宋体" w:hAnsi="宋体" w:eastAsia="宋体" w:cs="宋体"/>
          <w:sz w:val="21"/>
          <w:szCs w:val="21"/>
        </w:rPr>
        <w:t>吓煞我也，吓煞我也!</w:t>
      </w:r>
    </w:p>
    <w:p>
      <w:pPr>
        <w:pStyle w:val="120"/>
      </w:pPr>
      <w:r>
        <w:rPr>
          <w:rFonts w:ascii="宋体" w:hAnsi="宋体" w:eastAsia="宋体" w:cs="宋体"/>
          <w:sz w:val="21"/>
          <w:szCs w:val="21"/>
        </w:rPr>
        <w:t>嗯。</w:t>
      </w:r>
    </w:p>
    <w:p>
      <w:pPr>
        <w:pStyle w:val="120"/>
      </w:pPr>
      <w:r>
        <w:rPr>
          <w:rFonts w:ascii="宋体" w:hAnsi="宋体" w:eastAsia="宋体" w:cs="宋体"/>
          <w:sz w:val="21"/>
          <w:szCs w:val="21"/>
        </w:rPr>
        <w:t>儿啊，你的婶母呢?</w:t>
      </w:r>
    </w:p>
    <w:p>
      <w:pPr>
        <w:pStyle w:val="120"/>
      </w:pPr>
      <w:r>
        <w:rPr>
          <w:rFonts w:ascii="宋体" w:hAnsi="宋体" w:eastAsia="宋体" w:cs="宋体"/>
          <w:sz w:val="21"/>
          <w:szCs w:val="21"/>
        </w:rPr>
        <w:t>儿啊，你的母亲呢?</w:t>
      </w:r>
    </w:p>
    <w:p>
      <w:pPr>
        <w:pStyle w:val="120"/>
      </w:pPr>
      <w:r>
        <w:rPr>
          <w:rFonts w:ascii="宋体" w:hAnsi="宋体" w:eastAsia="宋体" w:cs="宋体"/>
          <w:sz w:val="21"/>
          <w:szCs w:val="21"/>
        </w:rPr>
        <w:t>怎么讲?</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】听说是贼兵</w:t>
      </w:r>
      <w:r>
        <w:rPr>
          <w:rFonts w:hint="eastAsia" w:ascii="宋体" w:hAnsi="宋体" w:eastAsia="宋体" w:cs="宋体"/>
          <w:sz w:val="21"/>
          <w:szCs w:val="21"/>
        </w:rPr>
        <w:t>抢</w:t>
      </w:r>
      <w:r>
        <w:rPr>
          <w:rFonts w:ascii="宋体" w:hAnsi="宋体" w:eastAsia="宋体" w:cs="宋体"/>
          <w:sz w:val="21"/>
          <w:szCs w:val="21"/>
        </w:rPr>
        <w:t>三魂不在，</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弟妹!金氏!唉，弟妹呀!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】眼见得一家人四散分开。</w:t>
      </w:r>
    </w:p>
    <w:p>
      <w:pPr>
        <w:pStyle w:val="120"/>
      </w:pPr>
      <w:r>
        <w:rPr>
          <w:rFonts w:ascii="宋体" w:hAnsi="宋体" w:eastAsia="宋体" w:cs="宋体"/>
          <w:sz w:val="21"/>
          <w:szCs w:val="21"/>
        </w:rPr>
        <w:t>儿啊，</w:t>
      </w:r>
      <w:r>
        <w:rPr>
          <w:rFonts w:hint="eastAsia" w:ascii="宋体" w:hAnsi="宋体" w:eastAsia="宋体" w:cs="宋体"/>
          <w:sz w:val="21"/>
          <w:szCs w:val="21"/>
        </w:rPr>
        <w:t>量</w:t>
      </w:r>
      <w:r>
        <w:rPr>
          <w:rFonts w:ascii="宋体" w:hAnsi="宋体" w:eastAsia="宋体" w:cs="宋体"/>
          <w:sz w:val="21"/>
          <w:szCs w:val="21"/>
        </w:rPr>
        <w:t>他们走得不远，我们速速地赶上呃。</w:t>
      </w:r>
    </w:p>
    <w:p>
      <w:pPr>
        <w:pStyle w:val="120"/>
      </w:pPr>
      <w:r>
        <w:rPr>
          <w:rFonts w:ascii="宋体" w:hAnsi="宋体" w:eastAsia="宋体" w:cs="宋体"/>
          <w:sz w:val="21"/>
          <w:szCs w:val="21"/>
        </w:rPr>
        <w:t>儿啊，你这是怎么样了?</w:t>
      </w:r>
    </w:p>
    <w:p>
      <w:pPr>
        <w:pStyle w:val="120"/>
      </w:pPr>
      <w:r>
        <w:rPr>
          <w:rFonts w:ascii="宋体" w:hAnsi="宋体" w:eastAsia="宋体" w:cs="宋体"/>
          <w:sz w:val="21"/>
          <w:szCs w:val="21"/>
        </w:rPr>
        <w:t>这个……</w:t>
      </w:r>
    </w:p>
    <w:p>
      <w:pPr>
        <w:pStyle w:val="120"/>
      </w:pPr>
      <w:r>
        <w:rPr>
          <w:rFonts w:ascii="宋体" w:hAnsi="宋体" w:eastAsia="宋体" w:cs="宋体"/>
          <w:sz w:val="21"/>
          <w:szCs w:val="21"/>
        </w:rPr>
        <w:t>那旁有一土台，儿</w:t>
      </w:r>
      <w:r>
        <w:rPr>
          <w:rFonts w:hint="eastAsia" w:ascii="宋体" w:hAnsi="宋体" w:eastAsia="宋体" w:cs="宋体"/>
          <w:sz w:val="21"/>
          <w:szCs w:val="21"/>
        </w:rPr>
        <w:t>且</w:t>
      </w:r>
      <w:r>
        <w:rPr>
          <w:rFonts w:ascii="宋体" w:hAnsi="宋体" w:eastAsia="宋体" w:cs="宋体"/>
          <w:sz w:val="21"/>
          <w:szCs w:val="21"/>
        </w:rPr>
        <w:t>站了上去，待为父的背儿一程就是。</w:t>
      </w:r>
    </w:p>
    <w:p>
      <w:pPr>
        <w:pStyle w:val="120"/>
      </w:pPr>
      <w:r>
        <w:rPr>
          <w:rFonts w:ascii="宋体" w:hAnsi="宋体" w:eastAsia="宋体" w:cs="宋体"/>
          <w:sz w:val="21"/>
          <w:szCs w:val="21"/>
        </w:rPr>
        <w:t>不妨，儿只管的上去。</w:t>
      </w:r>
    </w:p>
    <w:p>
      <w:pPr>
        <w:pStyle w:val="120"/>
      </w:pPr>
      <w:r>
        <w:rPr>
          <w:rFonts w:ascii="宋体" w:hAnsi="宋体" w:eastAsia="宋体" w:cs="宋体"/>
          <w:sz w:val="21"/>
          <w:szCs w:val="21"/>
        </w:rPr>
        <w:t>诶，儿呀，待我背了你哥哥，然后再来背你呀。</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哎!</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】前世里欠下了冤孽</w:t>
      </w:r>
      <w:r>
        <w:rPr>
          <w:rFonts w:hint="eastAsia" w:ascii="宋体" w:hAnsi="宋体" w:eastAsia="宋体" w:cs="宋体"/>
          <w:sz w:val="21"/>
          <w:szCs w:val="21"/>
        </w:rPr>
        <w:t>魔</w:t>
      </w:r>
      <w:r>
        <w:rPr>
          <w:rFonts w:ascii="宋体" w:hAnsi="宋体" w:eastAsia="宋体" w:cs="宋体"/>
          <w:sz w:val="21"/>
          <w:szCs w:val="21"/>
        </w:rPr>
        <w:t>债，老的老</w:t>
      </w:r>
      <w:r>
        <w:rPr>
          <w:rFonts w:hint="eastAsia" w:ascii="宋体" w:hAnsi="宋体" w:eastAsia="宋体" w:cs="宋体"/>
          <w:sz w:val="21"/>
          <w:szCs w:val="21"/>
        </w:rPr>
        <w:t>、</w:t>
      </w:r>
      <w:r>
        <w:rPr>
          <w:rFonts w:ascii="宋体" w:hAnsi="宋体" w:eastAsia="宋体" w:cs="宋体"/>
          <w:sz w:val="21"/>
          <w:szCs w:val="21"/>
        </w:rPr>
        <w:t>小的小</w:t>
      </w:r>
      <w:r>
        <w:rPr>
          <w:rFonts w:hint="eastAsia" w:ascii="宋体" w:hAnsi="宋体" w:eastAsia="宋体" w:cs="宋体"/>
          <w:sz w:val="21"/>
          <w:szCs w:val="21"/>
        </w:rPr>
        <w:t>，</w:t>
      </w:r>
      <w:r>
        <w:rPr>
          <w:rFonts w:ascii="宋体" w:hAnsi="宋体" w:eastAsia="宋体" w:cs="宋体"/>
          <w:sz w:val="21"/>
          <w:szCs w:val="21"/>
        </w:rPr>
        <w:t>好不伤怀。</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我儿醒来。</w:t>
      </w:r>
    </w:p>
    <w:p>
      <w:pPr>
        <w:pStyle w:val="120"/>
      </w:pPr>
      <w:r>
        <w:rPr>
          <w:rFonts w:ascii="宋体" w:hAnsi="宋体" w:eastAsia="宋体" w:cs="宋体"/>
          <w:sz w:val="21"/>
          <w:szCs w:val="21"/>
        </w:rPr>
        <w:t>儿啊，不要啼哭，你也站了上去，待为伯的也背儿一程就是。</w:t>
      </w:r>
    </w:p>
    <w:p>
      <w:pPr>
        <w:pStyle w:val="120"/>
      </w:pPr>
      <w:r>
        <w:rPr>
          <w:rFonts w:ascii="宋体" w:hAnsi="宋体" w:eastAsia="宋体" w:cs="宋体"/>
          <w:sz w:val="21"/>
          <w:szCs w:val="21"/>
        </w:rPr>
        <w:t>为伯么……</w:t>
      </w:r>
    </w:p>
    <w:p>
      <w:pPr>
        <w:pStyle w:val="120"/>
      </w:pPr>
      <w:r>
        <w:rPr>
          <w:rFonts w:hint="eastAsia" w:ascii="宋体" w:hAnsi="宋体" w:eastAsia="宋体" w:cs="宋体"/>
          <w:sz w:val="21"/>
          <w:szCs w:val="21"/>
        </w:rPr>
        <w:t>呃，</w:t>
      </w:r>
      <w:r>
        <w:rPr>
          <w:rFonts w:ascii="宋体" w:hAnsi="宋体" w:eastAsia="宋体" w:cs="宋体"/>
          <w:sz w:val="21"/>
          <w:szCs w:val="21"/>
        </w:rPr>
        <w:t>不老，不老!</w:t>
      </w:r>
    </w:p>
    <w:p>
      <w:pPr>
        <w:pStyle w:val="120"/>
      </w:pPr>
      <w:r>
        <w:rPr>
          <w:rFonts w:ascii="宋体" w:hAnsi="宋体" w:eastAsia="宋体" w:cs="宋体"/>
          <w:sz w:val="21"/>
          <w:szCs w:val="21"/>
        </w:rPr>
        <w:t>你，你，你只管的上去</w:t>
      </w:r>
      <w:r>
        <w:rPr>
          <w:rFonts w:hint="eastAsia" w:ascii="宋体" w:hAnsi="宋体" w:eastAsia="宋体" w:cs="宋体"/>
          <w:sz w:val="21"/>
          <w:szCs w:val="21"/>
        </w:rPr>
        <w:t>呀，</w:t>
      </w:r>
      <w:r>
        <w:rPr>
          <w:rFonts w:ascii="宋体" w:hAnsi="宋体" w:eastAsia="宋体" w:cs="宋体"/>
          <w:sz w:val="21"/>
          <w:szCs w:val="21"/>
        </w:rPr>
        <w:t>呃……(</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诶，你大，他小，你还是哥哥呢。</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】小娇儿年纪小聪明可爱，可怜他无</w:t>
      </w:r>
      <w:r>
        <w:rPr>
          <w:rFonts w:hint="eastAsia" w:ascii="宋体" w:hAnsi="宋体" w:eastAsia="宋体" w:cs="宋体"/>
          <w:sz w:val="21"/>
          <w:szCs w:val="21"/>
        </w:rPr>
        <w:t>父</w:t>
      </w:r>
      <w:r>
        <w:rPr>
          <w:rFonts w:ascii="宋体" w:hAnsi="宋体" w:eastAsia="宋体" w:cs="宋体"/>
          <w:sz w:val="21"/>
          <w:szCs w:val="21"/>
        </w:rPr>
        <w:t>的儿珠泪满腮。</w:t>
      </w:r>
    </w:p>
    <w:p>
      <w:pPr>
        <w:pStyle w:val="120"/>
      </w:pPr>
      <w:r>
        <w:rPr>
          <w:rFonts w:ascii="宋体" w:hAnsi="宋体" w:eastAsia="宋体" w:cs="宋体"/>
          <w:sz w:val="21"/>
          <w:szCs w:val="21"/>
        </w:rPr>
        <w:t>你怎么又不走了?!</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且住，看这两个小冤家，挨挨蹭蹭，行走不动。倘若贼兵到此，将我儿杀死，</w:t>
      </w:r>
      <w:r>
        <w:rPr>
          <w:rFonts w:hint="eastAsia" w:ascii="宋体" w:hAnsi="宋体" w:eastAsia="宋体" w:cs="宋体"/>
          <w:sz w:val="21"/>
          <w:szCs w:val="21"/>
        </w:rPr>
        <w:t>唉，</w:t>
      </w:r>
      <w:r>
        <w:rPr>
          <w:rFonts w:ascii="宋体" w:hAnsi="宋体" w:eastAsia="宋体" w:cs="宋体"/>
          <w:sz w:val="21"/>
          <w:szCs w:val="21"/>
        </w:rPr>
        <w:t>倒也罢了哇；若是将我侄儿这一刀杀死——</w:t>
      </w:r>
      <w:r>
        <w:rPr>
          <w:rFonts w:hint="eastAsia" w:ascii="宋体" w:hAnsi="宋体" w:eastAsia="宋体" w:cs="宋体"/>
          <w:sz w:val="21"/>
          <w:szCs w:val="21"/>
        </w:rPr>
        <w:t>教</w:t>
      </w:r>
      <w:r>
        <w:rPr>
          <w:rFonts w:ascii="宋体" w:hAnsi="宋体" w:eastAsia="宋体" w:cs="宋体"/>
          <w:sz w:val="21"/>
          <w:szCs w:val="21"/>
        </w:rPr>
        <w:t>我怎样对得过我那亡故的兄弟。这，这，这……(</w:t>
      </w:r>
      <w:r>
        <w:rPr>
          <w:rFonts w:ascii="楷体" w:hAnsi="楷体" w:eastAsia="楷体" w:cs="楷体"/>
          <w:sz w:val="21"/>
          <w:szCs w:val="21"/>
        </w:rPr>
        <w:t>搓手介</w:t>
      </w:r>
      <w:r>
        <w:rPr>
          <w:rFonts w:ascii="宋体" w:hAnsi="宋体" w:eastAsia="宋体" w:cs="宋体"/>
          <w:sz w:val="21"/>
          <w:szCs w:val="21"/>
        </w:rPr>
        <w:t>)</w:t>
      </w:r>
    </w:p>
    <w:p>
      <w:pPr>
        <w:pStyle w:val="120"/>
      </w:pPr>
      <w:r>
        <w:rPr>
          <w:rFonts w:ascii="宋体" w:hAnsi="宋体" w:eastAsia="宋体" w:cs="宋体"/>
          <w:sz w:val="21"/>
          <w:szCs w:val="21"/>
        </w:rPr>
        <w:t>有了!</w:t>
      </w:r>
    </w:p>
    <w:p>
      <w:pPr>
        <w:pStyle w:val="120"/>
      </w:pPr>
      <w:r>
        <w:rPr>
          <w:rFonts w:ascii="宋体" w:hAnsi="宋体" w:eastAsia="宋体" w:cs="宋体"/>
          <w:sz w:val="21"/>
          <w:szCs w:val="21"/>
        </w:rPr>
        <w:t>看那旁有一桑园，我不免将我儿绑在树上，与他留下血书一道，然后背着我侄儿逃走，纵死九泉，也能对得过我那亡故的兄弟。我就是这个主意呀，我</w:t>
      </w:r>
      <w:r>
        <w:rPr>
          <w:rFonts w:hint="eastAsia" w:ascii="宋体" w:hAnsi="宋体" w:eastAsia="宋体" w:cs="宋体"/>
          <w:sz w:val="21"/>
          <w:szCs w:val="21"/>
        </w:rPr>
        <w:t>、</w:t>
      </w:r>
      <w:r>
        <w:rPr>
          <w:rFonts w:ascii="宋体" w:hAnsi="宋体" w:eastAsia="宋体" w:cs="宋体"/>
          <w:sz w:val="21"/>
          <w:szCs w:val="21"/>
        </w:rPr>
        <w:t>我就是这个主意呀</w:t>
      </w:r>
      <w:r>
        <w:rPr>
          <w:rFonts w:hint="eastAsia" w:ascii="宋体" w:hAnsi="宋体" w:eastAsia="宋体" w:cs="宋体"/>
          <w:sz w:val="21"/>
          <w:szCs w:val="21"/>
        </w:rPr>
        <w:t>，呃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你们站了起来!</w:t>
      </w:r>
    </w:p>
    <w:p>
      <w:pPr>
        <w:pStyle w:val="120"/>
      </w:pPr>
      <w:r>
        <w:rPr>
          <w:rFonts w:ascii="宋体" w:hAnsi="宋体" w:eastAsia="宋体" w:cs="宋体"/>
          <w:sz w:val="21"/>
          <w:szCs w:val="21"/>
        </w:rPr>
        <w:t>行走半日，可曾饥饿?</w:t>
      </w:r>
    </w:p>
    <w:p>
      <w:pPr>
        <w:pStyle w:val="120"/>
      </w:pPr>
      <w:r>
        <w:rPr>
          <w:rFonts w:ascii="宋体" w:hAnsi="宋体" w:eastAsia="宋体" w:cs="宋体"/>
          <w:sz w:val="21"/>
          <w:szCs w:val="21"/>
        </w:rPr>
        <w:t>抬头观看!</w:t>
      </w:r>
    </w:p>
    <w:p>
      <w:pPr>
        <w:pStyle w:val="120"/>
      </w:pPr>
      <w:r>
        <w:rPr>
          <w:rFonts w:ascii="宋体" w:hAnsi="宋体" w:eastAsia="宋体" w:cs="宋体"/>
          <w:sz w:val="21"/>
          <w:szCs w:val="21"/>
        </w:rPr>
        <w:t>那旁有一桑园，桑葚长得茂盛，你们哪个上去，摘将下来，也好充饥</w:t>
      </w:r>
      <w:r>
        <w:rPr>
          <w:rFonts w:hint="eastAsia" w:ascii="宋体" w:hAnsi="宋体" w:eastAsia="宋体" w:cs="宋体"/>
          <w:sz w:val="21"/>
          <w:szCs w:val="21"/>
        </w:rPr>
        <w:t>呀</w:t>
      </w:r>
      <w:r>
        <w:rPr>
          <w:rFonts w:ascii="宋体" w:hAnsi="宋体" w:eastAsia="宋体" w:cs="宋体"/>
          <w:sz w:val="21"/>
          <w:szCs w:val="21"/>
        </w:rPr>
        <w:t>。</w:t>
      </w:r>
    </w:p>
    <w:p>
      <w:pPr>
        <w:pStyle w:val="120"/>
      </w:pPr>
      <w:r>
        <w:rPr>
          <w:rFonts w:ascii="宋体" w:hAnsi="宋体" w:eastAsia="宋体" w:cs="宋体"/>
          <w:sz w:val="21"/>
          <w:szCs w:val="21"/>
        </w:rPr>
        <w:t>呃，慢来慢来。</w:t>
      </w:r>
    </w:p>
    <w:p>
      <w:pPr>
        <w:pStyle w:val="120"/>
      </w:pPr>
      <w:r>
        <w:rPr>
          <w:rFonts w:ascii="宋体" w:hAnsi="宋体" w:eastAsia="宋体" w:cs="宋体"/>
          <w:sz w:val="21"/>
          <w:szCs w:val="21"/>
        </w:rPr>
        <w:t>你小哇，看摔下来呀。</w:t>
      </w:r>
    </w:p>
    <w:p>
      <w:pPr>
        <w:pStyle w:val="120"/>
      </w:pPr>
      <w:r>
        <w:rPr>
          <w:rFonts w:ascii="宋体" w:hAnsi="宋体" w:eastAsia="宋体" w:cs="宋体"/>
          <w:sz w:val="21"/>
          <w:szCs w:val="21"/>
        </w:rPr>
        <w:t>着哇，原要你上去呀</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儿啊，脸朝外站。</w:t>
      </w:r>
    </w:p>
    <w:p>
      <w:pPr>
        <w:pStyle w:val="120"/>
      </w:pPr>
      <w:r>
        <w:rPr>
          <w:rFonts w:ascii="宋体" w:hAnsi="宋体" w:eastAsia="宋体" w:cs="宋体"/>
          <w:sz w:val="21"/>
          <w:szCs w:val="21"/>
        </w:rPr>
        <w:t>儿啊!非是为父的心</w:t>
      </w:r>
      <w:r>
        <w:rPr>
          <w:rFonts w:hint="eastAsia" w:ascii="宋体" w:hAnsi="宋体" w:eastAsia="宋体" w:cs="宋体"/>
          <w:sz w:val="21"/>
          <w:szCs w:val="21"/>
        </w:rPr>
        <w:t>狠</w:t>
      </w:r>
      <w:r>
        <w:rPr>
          <w:rFonts w:ascii="宋体" w:hAnsi="宋体" w:eastAsia="宋体" w:cs="宋体"/>
          <w:sz w:val="21"/>
          <w:szCs w:val="21"/>
        </w:rPr>
        <w:t>呐。儿来看——只因你兄弟年小啊，行走不动。倘若贼兵到此，将我儿杀死，为父的倒也落得个干净；若是将你兄弟这一刀杀死，教为父的怎样对得过你那亡故的叔父病床之上托孤之情?万般无奈，将儿绑在树上。与儿留下血书一道，然后背着你兄弟逃走。但愿贼兵不打此经过，有那仁人君子将儿救下。儿啊!你就有了活命了。</w:t>
      </w:r>
      <w:r>
        <w:rPr>
          <w:rFonts w:hint="eastAsia" w:ascii="宋体" w:hAnsi="宋体" w:eastAsia="宋体" w:cs="宋体"/>
          <w:sz w:val="21"/>
          <w:szCs w:val="21"/>
        </w:rPr>
        <w:t>你</w:t>
      </w:r>
      <w:r>
        <w:rPr>
          <w:rFonts w:ascii="宋体" w:hAnsi="宋体" w:eastAsia="宋体" w:cs="宋体"/>
          <w:sz w:val="21"/>
          <w:szCs w:val="21"/>
        </w:rPr>
        <w:t>我父子日后还有相逢之日；倘若贼兵到此将我儿这一刀——杀死，儿啊，这也是儿遭劫在数，大数难逃。你我父子今生今世再若相逢，只怕是万万不得能够哇</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邓方!我儿!</w:t>
      </w:r>
      <w:r>
        <w:rPr>
          <w:rFonts w:hint="eastAsia" w:ascii="宋体" w:hAnsi="宋体" w:eastAsia="宋体" w:cs="宋体"/>
          <w:sz w:val="21"/>
          <w:szCs w:val="21"/>
        </w:rPr>
        <w:t>唉，</w:t>
      </w:r>
      <w:r>
        <w:rPr>
          <w:rFonts w:ascii="宋体" w:hAnsi="宋体" w:eastAsia="宋体" w:cs="宋体"/>
          <w:sz w:val="21"/>
          <w:szCs w:val="21"/>
        </w:rPr>
        <w:t>儿啊!</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】此时间顾不得父子恩爱，眼见得亲骨肉两下分开。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】急忙忙扯下了这衣襟一块</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】咬指尖腹内痛珠泪满腮。</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】我家住在太原府文水县界，我的名叫邓伯道逃难此来。舍亲生救侄儿流传后代，也免得旁人骂我年老无才。</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】将儿的年庚月血书上载，仁君子你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救了去</w:t>
      </w:r>
      <w:r>
        <w:rPr>
          <w:rFonts w:hint="eastAsia" w:ascii="宋体" w:hAnsi="宋体" w:eastAsia="宋体" w:cs="宋体"/>
          <w:sz w:val="21"/>
          <w:szCs w:val="21"/>
        </w:rPr>
        <w:t>，</w:t>
      </w:r>
      <w:r>
        <w:rPr>
          <w:rFonts w:ascii="宋体" w:hAnsi="宋体" w:eastAsia="宋体" w:cs="宋体"/>
          <w:sz w:val="21"/>
          <w:szCs w:val="21"/>
        </w:rPr>
        <w:t>我佛如来。</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】血迹干书不尽恩深似海</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儿啊，走哇。</w:t>
      </w:r>
    </w:p>
    <w:p>
      <w:pPr>
        <w:pStyle w:val="120"/>
      </w:pPr>
      <w:r>
        <w:rPr>
          <w:rFonts w:ascii="宋体" w:hAnsi="宋体" w:eastAsia="宋体" w:cs="宋体"/>
          <w:sz w:val="21"/>
          <w:szCs w:val="21"/>
        </w:rPr>
        <w:t>为何?</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儿啊，你的母亲来了!</w:t>
      </w:r>
    </w:p>
    <w:p>
      <w:pPr>
        <w:pStyle w:val="120"/>
      </w:pPr>
      <w:r>
        <w:rPr>
          <w:rFonts w:ascii="宋体" w:hAnsi="宋体" w:eastAsia="宋体" w:cs="宋体"/>
          <w:sz w:val="21"/>
          <w:szCs w:val="21"/>
        </w:rPr>
        <w:t>呃，在这里呃——</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弟妹!金氏!儿啊</w:t>
      </w:r>
      <w:r>
        <w:rPr>
          <w:rFonts w:hint="eastAsia" w:ascii="宋体" w:hAnsi="宋体" w:eastAsia="宋体" w:cs="宋体"/>
          <w:sz w:val="21"/>
          <w:szCs w:val="21"/>
        </w:rPr>
        <w:t>……</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sectPr>
          <w:headerReference r:id="rId27" w:type="default"/>
          <w:footerReference r:id="rId29" w:type="default"/>
          <w:headerReference r:id="rId28" w:type="even"/>
          <w:footerReference r:id="rId30" w:type="even"/>
          <w:pgSz w:w="11906" w:h="16838"/>
          <w:pgMar w:top="1440" w:right="1753" w:bottom="1933" w:left="1753" w:header="720" w:footer="1440" w:gutter="0"/>
          <w:cols w:space="720" w:num="1"/>
          <w:docGrid w:type="lines" w:linePitch="312" w:charSpace="0"/>
        </w:sectPr>
      </w:pPr>
      <w:r>
        <w:rPr>
          <w:rFonts w:ascii="宋体" w:hAnsi="宋体" w:eastAsia="宋体" w:cs="宋体"/>
          <w:sz w:val="21"/>
          <w:szCs w:val="21"/>
        </w:rPr>
        <w:t>罢!</w:t>
      </w:r>
    </w:p>
    <w:p>
      <w:pPr>
        <w:pStyle w:val="126"/>
        <w:rPr>
          <w:rFonts w:hint="eastAsia" w:ascii="华文仿宋" w:hAnsi="华文仿宋" w:eastAsia="华文仿宋" w:cs="华文仿宋"/>
          <w:szCs w:val="21"/>
        </w:rPr>
      </w:pPr>
      <w:bookmarkStart w:id="123" w:name="__RefHeading___Toc414518284"/>
      <w:bookmarkEnd w:id="123"/>
      <w:bookmarkStart w:id="124" w:name="_Toc1445661568"/>
      <w:r>
        <w:rPr>
          <w:rStyle w:val="127"/>
          <w:rFonts w:hint="eastAsia"/>
          <w:b/>
          <w:bCs/>
        </w:rPr>
        <w:t>当锏卖马</w:t>
      </w:r>
      <w:bookmarkEnd w:id="124"/>
      <w:r>
        <w:rPr>
          <w:rStyle w:val="66"/>
          <w:b w:val="0"/>
          <w:bCs w:val="0"/>
        </w:rPr>
        <w:footnoteReference w:id="304"/>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)啊哈!</w:t>
      </w:r>
    </w:p>
    <w:p>
      <w:r>
        <w:rPr>
          <w:rFonts w:ascii="宋体" w:hAnsi="宋体" w:cs="宋体"/>
          <w:szCs w:val="21"/>
        </w:rPr>
        <w:t>(</w:t>
      </w:r>
      <w:r>
        <w:rPr>
          <w:rFonts w:cs="宋体"/>
          <w:szCs w:val="21"/>
        </w:rPr>
        <w:t>&lt;</w:t>
      </w:r>
      <w:r>
        <w:rPr>
          <w:rFonts w:ascii="楷体" w:hAnsi="楷体" w:eastAsia="楷体" w:cs="楷体"/>
          <w:b/>
          <w:szCs w:val="21"/>
        </w:rPr>
        <w:t>小锣打上</w:t>
      </w:r>
      <w:r>
        <w:rPr>
          <w:rFonts w:hint="eastAsia" w:cs="宋体"/>
          <w:szCs w:val="21"/>
        </w:rPr>
        <w:t>&gt;</w:t>
      </w:r>
      <w:r>
        <w:rPr>
          <w:rFonts w:ascii="楷体" w:hAnsi="楷体" w:eastAsia="楷体" w:cs="楷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数板</w:t>
      </w:r>
      <w:r>
        <w:rPr>
          <w:rFonts w:ascii="宋体" w:hAnsi="宋体" w:cs="宋体"/>
          <w:szCs w:val="21"/>
        </w:rPr>
        <w:t>】不赊不欠不算店，赊赊欠欠不见面。他在前街走，我在后街转。二人见了面，他说不方便。改日再见，改日再见。(</w:t>
      </w:r>
      <w:r>
        <w:rPr>
          <w:rFonts w:ascii="楷体" w:hAnsi="楷体" w:eastAsia="楷体" w:cs="楷体"/>
          <w:szCs w:val="21"/>
        </w:rPr>
        <w:t>白</w:t>
      </w:r>
      <w:r>
        <w:rPr>
          <w:rFonts w:ascii="宋体" w:hAnsi="宋体" w:cs="宋体"/>
          <w:szCs w:val="21"/>
        </w:rPr>
        <w:t>)开的是店，卖的是饭。一个人吃半斤，三人</w:t>
      </w:r>
      <w:r>
        <w:rPr>
          <w:rStyle w:val="66"/>
          <w:rFonts w:ascii="宋体" w:hAnsi="宋体" w:cs="宋体"/>
          <w:szCs w:val="21"/>
        </w:rPr>
        <w:footnoteReference w:id="305"/>
      </w:r>
      <w:r>
        <w:rPr>
          <w:rFonts w:ascii="宋体" w:hAnsi="宋体" w:cs="宋体"/>
          <w:szCs w:val="21"/>
        </w:rPr>
        <w:t>吃斤半。我王老好。怎么叫这个名儿呢，我在这天堂地面，开了一座小小的店房，有那南来北往的客人，有钱儿没钱儿的吃了就走，人们就给我送了个绰号，叫王老好，这且不言。前些日子，我这店里来了个山东好汉，名叫秦琼，住了这么多天啦，一个大钱儿也没给，人的饭，马的料，我能老垫着吗，今儿个把他请出来，商量商量，就是这个主意。</w:t>
      </w:r>
    </w:p>
    <w:p>
      <w:r>
        <w:rPr>
          <w:rFonts w:ascii="宋体" w:hAnsi="宋体" w:cs="宋体"/>
          <w:szCs w:val="21"/>
        </w:rPr>
        <w:t>(</w:t>
      </w:r>
      <w:r>
        <w:rPr>
          <w:rFonts w:ascii="楷体" w:hAnsi="楷体" w:eastAsia="楷体" w:cs="楷体"/>
          <w:szCs w:val="21"/>
        </w:rPr>
        <w:t>站</w:t>
      </w:r>
      <w:r>
        <w:rPr>
          <w:rFonts w:ascii="宋体" w:hAnsi="宋体" w:cs="宋体"/>
          <w:szCs w:val="21"/>
        </w:rPr>
        <w:t>，</w:t>
      </w:r>
      <w:r>
        <w:rPr>
          <w:rFonts w:ascii="楷体" w:hAnsi="楷体" w:eastAsia="楷体" w:cs="楷体"/>
          <w:szCs w:val="21"/>
        </w:rPr>
        <w:t>向上场门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二爷起来了没有，请出来凉快凉快罢。</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)嗯喷。</w:t>
      </w:r>
    </w:p>
    <w:p>
      <w:r>
        <w:rPr>
          <w:rFonts w:ascii="宋体" w:hAnsi="宋体" w:cs="宋体"/>
          <w:szCs w:val="21"/>
        </w:rPr>
        <w:t>(</w:t>
      </w:r>
      <w:r>
        <w:rPr>
          <w:rFonts w:ascii="楷体" w:hAnsi="楷体" w:eastAsia="楷体" w:cs="楷体"/>
          <w:szCs w:val="21"/>
        </w:rPr>
        <w:t>小锣上</w:t>
      </w:r>
      <w:r>
        <w:rPr>
          <w:rFonts w:ascii="宋体" w:hAnsi="宋体" w:cs="宋体"/>
          <w:szCs w:val="21"/>
        </w:rPr>
        <w:t>，</w:t>
      </w:r>
      <w:r>
        <w:rPr>
          <w:rFonts w:ascii="楷体" w:hAnsi="楷体" w:eastAsia="楷体" w:cs="楷体"/>
          <w:szCs w:val="21"/>
        </w:rPr>
        <w:t>揉手揉眼</w:t>
      </w:r>
      <w:r>
        <w:rPr>
          <w:rFonts w:ascii="宋体" w:hAnsi="宋体" w:cs="宋体"/>
          <w:szCs w:val="21"/>
        </w:rPr>
        <w:t>，</w:t>
      </w:r>
      <w:r>
        <w:rPr>
          <w:rFonts w:ascii="楷体" w:hAnsi="楷体" w:eastAsia="楷体" w:cs="楷体"/>
          <w:szCs w:val="21"/>
        </w:rPr>
        <w:t>伸懒腰</w:t>
      </w:r>
      <w:r>
        <w:rPr>
          <w:rFonts w:ascii="宋体" w:hAnsi="宋体" w:cs="宋体"/>
          <w:szCs w:val="21"/>
        </w:rPr>
        <w:t>，</w:t>
      </w:r>
      <w:r>
        <w:rPr>
          <w:rFonts w:ascii="楷体" w:hAnsi="楷体" w:eastAsia="楷体" w:cs="楷体"/>
          <w:szCs w:val="21"/>
        </w:rPr>
        <w:t>到小边台口</w:t>
      </w:r>
      <w:r>
        <w:rPr>
          <w:rFonts w:cs="宋体"/>
          <w:szCs w:val="21"/>
        </w:rPr>
        <w:t>&lt;</w:t>
      </w:r>
      <w:r>
        <w:rPr>
          <w:rFonts w:ascii="楷体" w:hAnsi="楷体" w:eastAsia="楷体" w:cs="楷体"/>
          <w:b/>
          <w:szCs w:val="21"/>
        </w:rPr>
        <w:t>哭相思</w:t>
      </w:r>
      <w:r>
        <w:rPr>
          <w:rFonts w:ascii="楷体" w:hAnsi="楷体" w:eastAsia="楷体" w:cs="楷体"/>
          <w:szCs w:val="21"/>
        </w:rPr>
        <w:t>尾</w:t>
      </w:r>
      <w:r>
        <w:rPr>
          <w:rFonts w:cs="宋体"/>
          <w:szCs w:val="21"/>
        </w:rPr>
        <w:t>&gt;</w:t>
      </w:r>
      <w:r>
        <w:rPr>
          <w:rFonts w:ascii="宋体" w:hAnsi="宋体" w:cs="宋体"/>
          <w:szCs w:val="21"/>
        </w:rPr>
        <w:t>)好汉英雄困天堂，不知何日回故乡。</w:t>
      </w:r>
    </w:p>
    <w:p>
      <w:r>
        <w:rPr>
          <w:rFonts w:ascii="宋体" w:hAnsi="宋体" w:cs="宋体"/>
          <w:szCs w:val="21"/>
        </w:rPr>
        <w:t>(</w:t>
      </w:r>
      <w:r>
        <w:rPr>
          <w:rFonts w:ascii="楷体" w:hAnsi="楷体" w:eastAsia="楷体" w:cs="楷体"/>
          <w:szCs w:val="21"/>
        </w:rPr>
        <w:t>指</w:t>
      </w:r>
      <w:r>
        <w:rPr>
          <w:rFonts w:ascii="宋体" w:hAnsi="宋体" w:cs="宋体"/>
          <w:szCs w:val="21"/>
        </w:rPr>
        <w:t>，</w:t>
      </w:r>
      <w:r>
        <w:rPr>
          <w:rFonts w:ascii="楷体" w:hAnsi="楷体" w:eastAsia="楷体" w:cs="楷体"/>
          <w:szCs w:val="21"/>
        </w:rPr>
        <w:t>转身望</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二爷。</w:t>
      </w:r>
    </w:p>
    <w:p>
      <w:r>
        <w:rPr>
          <w:rFonts w:ascii="宋体" w:hAnsi="宋体" w:cs="宋体"/>
          <w:szCs w:val="21"/>
        </w:rPr>
        <w:t>(秦琼</w:t>
      </w:r>
      <w:r>
        <w:rPr>
          <w:rFonts w:ascii="楷体" w:hAnsi="楷体" w:eastAsia="楷体" w:cs="楷体"/>
          <w:szCs w:val="21"/>
        </w:rPr>
        <w:t>拱手</w:t>
      </w:r>
      <w:r>
        <w:rPr>
          <w:rFonts w:ascii="宋体" w:hAnsi="宋体" w:cs="宋体"/>
          <w:szCs w:val="21"/>
        </w:rPr>
        <w:t>，</w:t>
      </w:r>
      <w:r>
        <w:rPr>
          <w:rFonts w:ascii="楷体" w:hAnsi="楷体" w:eastAsia="楷体" w:cs="楷体"/>
          <w:szCs w:val="21"/>
        </w:rPr>
        <w:t>让</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店主东，请到里面，请坐。</w:t>
      </w:r>
    </w:p>
    <w:p>
      <w:r>
        <w:rPr>
          <w:rFonts w:ascii="宋体" w:hAnsi="宋体" w:cs="宋体"/>
          <w:szCs w:val="21"/>
        </w:rPr>
        <w:t>(</w:t>
      </w:r>
      <w:r>
        <w:rPr>
          <w:rFonts w:ascii="楷体" w:hAnsi="楷体" w:eastAsia="楷体" w:cs="楷体"/>
          <w:szCs w:val="21"/>
        </w:rPr>
        <w:t>进门</w:t>
      </w:r>
      <w:r>
        <w:rPr>
          <w:rFonts w:ascii="宋体" w:hAnsi="宋体" w:cs="宋体"/>
          <w:szCs w:val="21"/>
        </w:rPr>
        <w:t>，</w:t>
      </w:r>
      <w:r>
        <w:rPr>
          <w:rFonts w:ascii="楷体" w:hAnsi="楷体" w:eastAsia="楷体" w:cs="楷体"/>
          <w:szCs w:val="21"/>
        </w:rPr>
        <w:t>中间小坐</w:t>
      </w:r>
      <w:r>
        <w:rPr>
          <w:rFonts w:ascii="宋体" w:hAnsi="宋体" w:cs="宋体"/>
          <w:szCs w:val="21"/>
        </w:rPr>
        <w:t>，王老好</w:t>
      </w:r>
      <w:r>
        <w:rPr>
          <w:rFonts w:ascii="楷体" w:hAnsi="楷体" w:eastAsia="楷体" w:cs="楷体"/>
          <w:szCs w:val="21"/>
        </w:rPr>
        <w:t>大边旁坐</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店主东，将你二爷请了出来，是饮酒哇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：还是吃酒哇)</w:t>
      </w:r>
      <w:r>
        <w:rPr>
          <w:rFonts w:ascii="宋体" w:hAnsi="宋体" w:cs="宋体"/>
          <w:szCs w:val="21"/>
        </w:rPr>
        <w:t>，还是吃饭呐?</w:t>
      </w:r>
    </w:p>
    <w:p>
      <w:r>
        <w:rPr>
          <w:rFonts w:ascii="宋体" w:hAnsi="宋体" w:cs="宋体"/>
          <w:szCs w:val="21"/>
        </w:rPr>
        <w:t>(</w:t>
      </w:r>
      <w:r>
        <w:rPr>
          <w:rFonts w:ascii="楷体" w:hAnsi="楷体" w:eastAsia="楷体" w:cs="楷体"/>
          <w:szCs w:val="21"/>
        </w:rPr>
        <w:t>左手做拿杯</w:t>
      </w:r>
      <w:r>
        <w:rPr>
          <w:rFonts w:ascii="宋体" w:hAnsi="宋体" w:cs="宋体"/>
          <w:szCs w:val="21"/>
        </w:rPr>
        <w:t>，</w:t>
      </w:r>
      <w:r>
        <w:rPr>
          <w:rFonts w:ascii="楷体" w:hAnsi="楷体" w:eastAsia="楷体" w:cs="楷体"/>
          <w:szCs w:val="21"/>
        </w:rPr>
        <w:t>双手做吃饭状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出来就是吃喝，二爷酒也要喝，饭也要用，今儿小店家有两句话，不知当讲不当讲?</w:t>
      </w:r>
    </w:p>
    <w:p>
      <w:r>
        <w:rPr>
          <w:rFonts w:ascii="宋体" w:hAnsi="宋体" w:cs="宋体"/>
          <w:szCs w:val="21"/>
        </w:rPr>
        <w:t>秦琼</w:t>
      </w:r>
      <w:r>
        <w:rPr>
          <w:rFonts w:ascii="宋体" w:hAnsi="宋体" w:cs="宋体"/>
          <w:szCs w:val="21"/>
        </w:rPr>
        <w:tab/>
      </w:r>
      <w:r>
        <w:rPr>
          <w:rFonts w:ascii="宋体" w:hAnsi="宋体" w:cs="宋体"/>
          <w:szCs w:val="21"/>
        </w:rPr>
        <w:t>店主东有话请讲当面。</w:t>
      </w:r>
    </w:p>
    <w:p>
      <w:r>
        <w:rPr>
          <w:rFonts w:ascii="宋体" w:hAnsi="宋体" w:cs="宋体"/>
          <w:szCs w:val="21"/>
        </w:rPr>
        <w:t>(</w:t>
      </w:r>
      <w:r>
        <w:rPr>
          <w:rFonts w:ascii="楷体" w:hAnsi="楷体" w:eastAsia="楷体" w:cs="楷体"/>
          <w:szCs w:val="21"/>
        </w:rPr>
        <w:t>撩鸾带</w:t>
      </w:r>
      <w:r>
        <w:rPr>
          <w:rFonts w:ascii="宋体" w:hAnsi="宋体" w:cs="宋体"/>
          <w:szCs w:val="21"/>
        </w:rPr>
        <w:t>、</w:t>
      </w:r>
      <w:r>
        <w:rPr>
          <w:rFonts w:ascii="楷体" w:hAnsi="楷体" w:eastAsia="楷体" w:cs="楷体"/>
          <w:szCs w:val="21"/>
        </w:rPr>
        <w:t>左腿搭右腿上</w:t>
      </w:r>
      <w:r>
        <w:rPr>
          <w:rFonts w:ascii="宋体" w:hAnsi="宋体" w:cs="宋体"/>
          <w:szCs w:val="21"/>
        </w:rPr>
        <w:t>，</w:t>
      </w:r>
      <w:r>
        <w:rPr>
          <w:rFonts w:ascii="楷体" w:hAnsi="楷体" w:eastAsia="楷体" w:cs="楷体"/>
          <w:szCs w:val="21"/>
        </w:rPr>
        <w:t>鸾带搭在左腿上</w:t>
      </w:r>
      <w:r>
        <w:rPr>
          <w:rFonts w:ascii="宋体" w:hAnsi="宋体" w:cs="宋体"/>
          <w:szCs w:val="21"/>
        </w:rPr>
        <w:t>、</w:t>
      </w:r>
      <w:r>
        <w:rPr>
          <w:rFonts w:ascii="楷体" w:hAnsi="楷体" w:eastAsia="楷体" w:cs="楷体"/>
          <w:szCs w:val="21"/>
        </w:rPr>
        <w:t>左手下</w:t>
      </w:r>
      <w:r>
        <w:rPr>
          <w:rFonts w:ascii="宋体" w:hAnsi="宋体" w:cs="宋体"/>
          <w:szCs w:val="21"/>
        </w:rPr>
        <w:t>，</w:t>
      </w:r>
      <w:r>
        <w:rPr>
          <w:rFonts w:ascii="楷体" w:hAnsi="楷体" w:eastAsia="楷体" w:cs="楷体"/>
          <w:szCs w:val="21"/>
        </w:rPr>
        <w:t>右手放在左手上</w:t>
      </w:r>
      <w:r>
        <w:rPr>
          <w:rFonts w:ascii="宋体" w:hAnsi="宋体" w:cs="宋体"/>
          <w:szCs w:val="21"/>
        </w:rPr>
        <w:t>，</w:t>
      </w:r>
      <w:r>
        <w:rPr>
          <w:rFonts w:ascii="楷体" w:hAnsi="楷体" w:eastAsia="楷体" w:cs="楷体"/>
          <w:szCs w:val="21"/>
        </w:rPr>
        <w:t>一块儿放在膝上</w:t>
      </w:r>
      <w:r>
        <w:rPr>
          <w:rFonts w:ascii="宋体" w:hAnsi="宋体" w:cs="宋体"/>
          <w:szCs w:val="21"/>
        </w:rPr>
        <w:t>，</w:t>
      </w:r>
      <w:r>
        <w:rPr>
          <w:rFonts w:ascii="楷体" w:hAnsi="楷体" w:eastAsia="楷体" w:cs="楷体"/>
          <w:szCs w:val="21"/>
        </w:rPr>
        <w:t>望</w:t>
      </w:r>
      <w:r>
        <w:rPr>
          <w:rFonts w:ascii="宋体" w:hAnsi="宋体" w:cs="宋体"/>
          <w:szCs w:val="21"/>
        </w:rPr>
        <w:t>王老好)</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没别的，二爷您在我这儿的店里，日子可也不少啦，人的饭食，马的草料，我有点儿垫不起啦。</w:t>
      </w:r>
    </w:p>
    <w:p>
      <w:r>
        <w:rPr>
          <w:rFonts w:ascii="宋体" w:hAnsi="宋体" w:cs="宋体"/>
          <w:szCs w:val="21"/>
        </w:rPr>
        <w:t>(秦琼</w:t>
      </w:r>
      <w:r>
        <w:rPr>
          <w:rFonts w:ascii="楷体" w:hAnsi="楷体" w:eastAsia="楷体" w:cs="楷体"/>
          <w:szCs w:val="21"/>
        </w:rPr>
        <w:t>做睡状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你瞧，着啦，二爷你醒醒，别睡。</w:t>
      </w:r>
    </w:p>
    <w:p>
      <w:r>
        <w:rPr>
          <w:rFonts w:ascii="宋体" w:hAnsi="宋体" w:cs="宋体"/>
          <w:szCs w:val="21"/>
        </w:rPr>
        <w:t>秦琼</w:t>
      </w:r>
      <w:r>
        <w:rPr>
          <w:rFonts w:ascii="宋体" w:hAnsi="宋体" w:cs="宋体"/>
          <w:szCs w:val="21"/>
        </w:rPr>
        <w:tab/>
      </w:r>
      <w:r>
        <w:rPr>
          <w:rFonts w:ascii="宋体" w:hAnsi="宋体" w:cs="宋体"/>
          <w:szCs w:val="21"/>
        </w:rPr>
        <w:t>你讲你的。</w:t>
      </w:r>
    </w:p>
    <w:p>
      <w:r>
        <w:rPr>
          <w:rFonts w:ascii="宋体" w:hAnsi="宋体" w:cs="宋体"/>
          <w:szCs w:val="21"/>
        </w:rPr>
        <w:t>(</w:t>
      </w:r>
      <w:r>
        <w:rPr>
          <w:rFonts w:ascii="楷体" w:hAnsi="楷体" w:eastAsia="楷体" w:cs="楷体"/>
          <w:szCs w:val="21"/>
        </w:rPr>
        <w:t>睡着说</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那么您呐。</w:t>
      </w:r>
    </w:p>
    <w:p>
      <w:r>
        <w:rPr>
          <w:rFonts w:ascii="宋体" w:hAnsi="宋体" w:cs="宋体"/>
          <w:szCs w:val="21"/>
        </w:rPr>
        <w:t>秦琼</w:t>
      </w:r>
      <w:r>
        <w:rPr>
          <w:rFonts w:ascii="宋体" w:hAnsi="宋体" w:cs="宋体"/>
          <w:szCs w:val="21"/>
        </w:rPr>
        <w:tab/>
      </w:r>
      <w:r>
        <w:rPr>
          <w:rFonts w:ascii="宋体" w:hAnsi="宋体" w:cs="宋体"/>
          <w:szCs w:val="21"/>
        </w:rPr>
        <w:t>我哇，我睡我的呀。</w:t>
      </w:r>
    </w:p>
    <w:p>
      <w:r>
        <w:rPr>
          <w:rFonts w:ascii="宋体" w:hAnsi="宋体" w:cs="宋体"/>
          <w:szCs w:val="21"/>
        </w:rPr>
        <w:t>(</w:t>
      </w:r>
      <w:r>
        <w:rPr>
          <w:rFonts w:ascii="楷体" w:hAnsi="楷体" w:eastAsia="楷体" w:cs="楷体"/>
          <w:szCs w:val="21"/>
        </w:rPr>
        <w:t>仍睡状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那我说给谁听呐?</w:t>
      </w:r>
    </w:p>
    <w:p>
      <w:r>
        <w:rPr>
          <w:rFonts w:ascii="宋体" w:hAnsi="宋体" w:cs="宋体"/>
          <w:szCs w:val="21"/>
        </w:rPr>
        <w:t>秦琼</w:t>
      </w:r>
      <w:r>
        <w:rPr>
          <w:rFonts w:ascii="宋体" w:hAnsi="宋体" w:cs="宋体"/>
          <w:szCs w:val="21"/>
        </w:rPr>
        <w:tab/>
      </w:r>
      <w:r>
        <w:rPr>
          <w:rFonts w:ascii="宋体" w:hAnsi="宋体" w:cs="宋体"/>
          <w:szCs w:val="21"/>
        </w:rPr>
        <w:t>你讲我听得见呐。</w:t>
      </w:r>
    </w:p>
    <w:p>
      <w:r>
        <w:rPr>
          <w:rFonts w:ascii="宋体" w:hAnsi="宋体" w:cs="宋体"/>
          <w:szCs w:val="21"/>
        </w:rPr>
        <w:t>王老好</w:t>
      </w:r>
      <w:r>
        <w:rPr>
          <w:rFonts w:ascii="宋体" w:hAnsi="宋体" w:cs="宋体"/>
          <w:szCs w:val="21"/>
        </w:rPr>
        <w:tab/>
      </w:r>
      <w:r>
        <w:rPr>
          <w:rFonts w:ascii="宋体" w:hAnsi="宋体" w:cs="宋体"/>
          <w:szCs w:val="21"/>
        </w:rPr>
        <w:t>二爷您还是别睡啦。</w:t>
      </w:r>
    </w:p>
    <w:p>
      <w:r>
        <w:rPr>
          <w:rFonts w:ascii="宋体" w:hAnsi="宋体" w:cs="宋体"/>
          <w:szCs w:val="21"/>
        </w:rPr>
        <w:t>秦琼</w:t>
      </w:r>
      <w:r>
        <w:rPr>
          <w:rFonts w:ascii="宋体" w:hAnsi="宋体" w:cs="宋体"/>
          <w:szCs w:val="21"/>
        </w:rPr>
        <w:tab/>
      </w:r>
      <w:r>
        <w:rPr>
          <w:rFonts w:ascii="宋体" w:hAnsi="宋体" w:cs="宋体"/>
          <w:szCs w:val="21"/>
        </w:rPr>
        <w:t>好，我不睡就是。</w:t>
      </w:r>
    </w:p>
    <w:p>
      <w:r>
        <w:rPr>
          <w:rFonts w:ascii="宋体" w:hAnsi="宋体" w:cs="宋体"/>
          <w:szCs w:val="21"/>
        </w:rPr>
        <w:t>(</w:t>
      </w:r>
      <w:r>
        <w:rPr>
          <w:rFonts w:ascii="楷体" w:hAnsi="楷体" w:eastAsia="楷体" w:cs="楷体"/>
          <w:szCs w:val="21"/>
        </w:rPr>
        <w:t>醒听</w:t>
      </w:r>
      <w:r>
        <w:rPr>
          <w:rFonts w:ascii="宋体" w:hAnsi="宋体" w:cs="宋体"/>
          <w:szCs w:val="21"/>
        </w:rPr>
        <w:t>王老好</w:t>
      </w:r>
      <w:r>
        <w:rPr>
          <w:rFonts w:ascii="楷体" w:hAnsi="楷体" w:eastAsia="楷体" w:cs="楷体"/>
          <w:szCs w:val="21"/>
        </w:rPr>
        <w:t>讲</w:t>
      </w:r>
      <w:r>
        <w:rPr>
          <w:rFonts w:ascii="宋体" w:hAnsi="宋体" w:cs="宋体"/>
          <w:szCs w:val="21"/>
        </w:rPr>
        <w:t>，</w:t>
      </w:r>
      <w:r>
        <w:rPr>
          <w:rFonts w:ascii="楷体" w:hAnsi="楷体" w:eastAsia="楷体" w:cs="楷体"/>
          <w:szCs w:val="21"/>
        </w:rPr>
        <w:t>放下腿</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我说二爷，您在我这儿店里日子可也不少啦，人的饭食，马的草料，我可有点垫不起啦，您是有银子有钱，拿出来，我好垫补着花。</w:t>
      </w:r>
    </w:p>
    <w:p>
      <w:r>
        <w:rPr>
          <w:rFonts w:ascii="宋体" w:hAnsi="宋体" w:cs="宋体"/>
          <w:szCs w:val="21"/>
        </w:rPr>
        <w:t>秦琼</w:t>
      </w:r>
      <w:r>
        <w:rPr>
          <w:rFonts w:ascii="宋体" w:hAnsi="宋体" w:cs="宋体"/>
          <w:szCs w:val="21"/>
        </w:rPr>
        <w:tab/>
      </w:r>
      <w:r>
        <w:rPr>
          <w:rFonts w:ascii="宋体" w:hAnsi="宋体" w:cs="宋体"/>
          <w:szCs w:val="21"/>
        </w:rPr>
        <w:t>听你之言是要钱呐?</w:t>
      </w:r>
    </w:p>
    <w:p>
      <w:r>
        <w:rPr>
          <w:rFonts w:ascii="宋体" w:hAnsi="宋体" w:cs="宋体"/>
          <w:szCs w:val="21"/>
        </w:rPr>
        <w:t>王老好</w:t>
      </w:r>
      <w:r>
        <w:rPr>
          <w:rFonts w:ascii="宋体" w:hAnsi="宋体" w:cs="宋体"/>
          <w:szCs w:val="21"/>
        </w:rPr>
        <w:tab/>
      </w:r>
      <w:r>
        <w:rPr>
          <w:rFonts w:ascii="宋体" w:hAnsi="宋体" w:cs="宋体"/>
          <w:szCs w:val="21"/>
        </w:rPr>
        <w:t>不敢说要，跟您借俩钱使唤使唤。</w:t>
      </w:r>
    </w:p>
    <w:p>
      <w:r>
        <w:rPr>
          <w:rFonts w:ascii="宋体" w:hAnsi="宋体" w:cs="宋体"/>
          <w:szCs w:val="21"/>
        </w:rPr>
        <w:t>秦琼</w:t>
      </w:r>
      <w:r>
        <w:rPr>
          <w:rFonts w:ascii="宋体" w:hAnsi="宋体" w:cs="宋体"/>
          <w:szCs w:val="21"/>
        </w:rPr>
        <w:tab/>
      </w:r>
      <w:r>
        <w:rPr>
          <w:rFonts w:hint="eastAsia" w:ascii="宋体" w:hAnsi="宋体" w:cs="宋体"/>
          <w:szCs w:val="21"/>
        </w:rPr>
        <w:t>(店主东，)</w:t>
      </w:r>
      <w:r>
        <w:rPr>
          <w:rFonts w:ascii="宋体" w:hAnsi="宋体" w:cs="宋体"/>
          <w:szCs w:val="21"/>
        </w:rPr>
        <w:t>我进店的时节，</w:t>
      </w:r>
      <w:r>
        <w:rPr>
          <w:rFonts w:hint="eastAsia" w:ascii="宋体" w:hAnsi="宋体" w:cs="宋体"/>
          <w:szCs w:val="21"/>
        </w:rPr>
        <w:t>(我)</w:t>
      </w:r>
      <w:r>
        <w:rPr>
          <w:rFonts w:ascii="宋体" w:hAnsi="宋体" w:cs="宋体"/>
          <w:szCs w:val="21"/>
        </w:rPr>
        <w:t>也曾对你讲过哇。</w:t>
      </w:r>
    </w:p>
    <w:p>
      <w:r>
        <w:rPr>
          <w:rFonts w:ascii="宋体" w:hAnsi="宋体" w:cs="宋体"/>
          <w:szCs w:val="21"/>
        </w:rPr>
        <w:t>王老好</w:t>
      </w:r>
      <w:r>
        <w:rPr>
          <w:rFonts w:ascii="宋体" w:hAnsi="宋体" w:cs="宋体"/>
          <w:szCs w:val="21"/>
        </w:rPr>
        <w:tab/>
      </w:r>
      <w:r>
        <w:rPr>
          <w:rFonts w:ascii="宋体" w:hAnsi="宋体" w:cs="宋体"/>
          <w:szCs w:val="21"/>
        </w:rPr>
        <w:t>真格的，您说什么来着?</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只因我押解了一十八名江洋大盗，</w:t>
      </w:r>
      <w:r>
        <w:rPr>
          <w:rFonts w:hint="eastAsia" w:ascii="宋体" w:hAnsi="宋体" w:cs="宋体"/>
          <w:szCs w:val="21"/>
        </w:rPr>
        <w:t>(天气炎热，)</w:t>
      </w:r>
      <w:r>
        <w:rPr>
          <w:rFonts w:ascii="宋体" w:hAnsi="宋体" w:cs="宋体"/>
          <w:szCs w:val="21"/>
        </w:rPr>
        <w:t>损伤一名。那蔡大老爷不与我批票回文，故而我在此等候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：故而被困在此)</w:t>
      </w:r>
      <w:r>
        <w:rPr>
          <w:rFonts w:ascii="宋体" w:hAnsi="宋体" w:cs="宋体"/>
          <w:szCs w:val="21"/>
        </w:rPr>
        <w:t>。待等批票发下，那时节再算还你的店钱不迟，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：待等那蔡大老爷发下路费银两，</w:t>
      </w:r>
      <w:r>
        <w:rPr>
          <w:rFonts w:ascii="宋体" w:hAnsi="宋体" w:cs="宋体"/>
          <w:szCs w:val="21"/>
        </w:rPr>
        <w:t>算还你的</w:t>
      </w:r>
      <w:r>
        <w:rPr>
          <w:rFonts w:hint="eastAsia" w:ascii="宋体" w:hAnsi="宋体" w:cs="宋体"/>
          <w:szCs w:val="21"/>
        </w:rPr>
        <w:t>饭钱也还不迟</w:t>
      </w:r>
      <w:r>
        <w:rPr>
          <w:rFonts w:ascii="宋体" w:hAnsi="宋体" w:cs="宋体"/>
          <w:szCs w:val="21"/>
        </w:rPr>
        <w:t>，</w:t>
      </w:r>
      <w:r>
        <w:rPr>
          <w:rFonts w:hint="eastAsia" w:ascii="宋体" w:hAnsi="宋体" w:cs="宋体"/>
          <w:szCs w:val="21"/>
        </w:rPr>
        <w:t>)</w:t>
      </w:r>
      <w:r>
        <w:rPr>
          <w:rFonts w:ascii="宋体" w:hAnsi="宋体" w:cs="宋体"/>
          <w:szCs w:val="21"/>
        </w:rPr>
        <w:t>哦，你何必这样着急呀。</w:t>
      </w:r>
    </w:p>
    <w:p>
      <w:r>
        <w:rPr>
          <w:rFonts w:ascii="楷体" w:hAnsi="楷体" w:eastAsia="楷体" w:cs="楷体"/>
          <w:szCs w:val="21"/>
        </w:rPr>
        <w:t>(略转右</w:t>
      </w:r>
      <w:r>
        <w:rPr>
          <w:rFonts w:ascii="宋体" w:hAnsi="宋体" w:cs="宋体"/>
          <w:szCs w:val="21"/>
        </w:rPr>
        <w:t>，</w:t>
      </w:r>
      <w:r>
        <w:rPr>
          <w:rFonts w:ascii="楷体" w:hAnsi="楷体" w:eastAsia="楷体" w:cs="楷体"/>
          <w:szCs w:val="21"/>
        </w:rPr>
        <w:t>不听状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哦，是我着急，比方这么说吧 ，这批票回文要是一个月发不下来?</w:t>
      </w:r>
    </w:p>
    <w:p>
      <w:r>
        <w:rPr>
          <w:rFonts w:ascii="宋体" w:hAnsi="宋体" w:cs="宋体"/>
          <w:szCs w:val="21"/>
        </w:rPr>
        <w:t>秦琼</w:t>
      </w:r>
      <w:r>
        <w:rPr>
          <w:rFonts w:ascii="宋体" w:hAnsi="宋体" w:cs="宋体"/>
          <w:szCs w:val="21"/>
        </w:rPr>
        <w:tab/>
      </w:r>
      <w:r>
        <w:rPr>
          <w:rFonts w:ascii="宋体" w:hAnsi="宋体" w:cs="宋体"/>
          <w:szCs w:val="21"/>
        </w:rPr>
        <w:t>你就等上他一个月。</w:t>
      </w:r>
    </w:p>
    <w:p>
      <w:r>
        <w:rPr>
          <w:rFonts w:ascii="宋体" w:hAnsi="宋体" w:cs="宋体"/>
          <w:szCs w:val="21"/>
        </w:rPr>
        <w:t>(</w:t>
      </w:r>
      <w:r>
        <w:rPr>
          <w:rFonts w:ascii="楷体" w:hAnsi="楷体" w:eastAsia="楷体" w:cs="楷体"/>
          <w:szCs w:val="21"/>
        </w:rPr>
        <w:t>看一下</w:t>
      </w:r>
      <w:r>
        <w:rPr>
          <w:rFonts w:ascii="宋体" w:hAnsi="宋体" w:cs="宋体"/>
          <w:szCs w:val="21"/>
        </w:rPr>
        <w:t>王老好，</w:t>
      </w:r>
      <w:r>
        <w:rPr>
          <w:rFonts w:ascii="楷体" w:hAnsi="楷体" w:eastAsia="楷体" w:cs="楷体"/>
          <w:szCs w:val="21"/>
        </w:rPr>
        <w:t>再转过来</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一个月三十天不多，好等，那么一年不下来呢?</w:t>
      </w:r>
    </w:p>
    <w:p>
      <w:r>
        <w:rPr>
          <w:rFonts w:ascii="宋体" w:hAnsi="宋体" w:cs="宋体"/>
          <w:szCs w:val="21"/>
        </w:rPr>
        <w:t>秦琼</w:t>
      </w:r>
      <w:r>
        <w:rPr>
          <w:rFonts w:ascii="宋体" w:hAnsi="宋体" w:cs="宋体"/>
          <w:szCs w:val="21"/>
        </w:rPr>
        <w:tab/>
      </w:r>
      <w:r>
        <w:rPr>
          <w:rFonts w:ascii="宋体" w:hAnsi="宋体" w:cs="宋体"/>
          <w:szCs w:val="21"/>
        </w:rPr>
        <w:t>何妨等上他一年呐。</w:t>
      </w:r>
    </w:p>
    <w:p>
      <w:r>
        <w:rPr>
          <w:rFonts w:ascii="宋体" w:hAnsi="宋体" w:cs="宋体"/>
          <w:szCs w:val="21"/>
        </w:rPr>
        <w:t>(</w:t>
      </w:r>
      <w:r>
        <w:rPr>
          <w:rFonts w:ascii="楷体" w:hAnsi="楷体" w:eastAsia="楷体" w:cs="楷体"/>
          <w:szCs w:val="21"/>
        </w:rPr>
        <w:t>身子放右转</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哦，要是一辈子发不下来呢?</w:t>
      </w:r>
    </w:p>
    <w:p>
      <w:r>
        <w:rPr>
          <w:rFonts w:ascii="宋体" w:hAnsi="宋体" w:cs="宋体"/>
          <w:szCs w:val="21"/>
        </w:rPr>
        <w:t>秦琼</w:t>
      </w:r>
      <w:r>
        <w:rPr>
          <w:rFonts w:ascii="宋体" w:hAnsi="宋体" w:cs="宋体"/>
          <w:szCs w:val="21"/>
        </w:rPr>
        <w:tab/>
      </w:r>
      <w:r>
        <w:rPr>
          <w:rFonts w:hint="eastAsia" w:ascii="宋体" w:hAnsi="宋体" w:cs="宋体"/>
          <w:szCs w:val="21"/>
        </w:rPr>
        <w:t>(哦，这一辈子么，)</w:t>
      </w:r>
      <w:r>
        <w:rPr>
          <w:rFonts w:ascii="宋体" w:hAnsi="宋体" w:cs="宋体"/>
          <w:szCs w:val="21"/>
        </w:rPr>
        <w:t>那就算你倒了运了。</w:t>
      </w:r>
    </w:p>
    <w:p>
      <w:r>
        <w:rPr>
          <w:rFonts w:ascii="宋体" w:hAnsi="宋体" w:cs="宋体"/>
          <w:szCs w:val="21"/>
        </w:rPr>
        <w:t>(</w:t>
      </w:r>
      <w:r>
        <w:rPr>
          <w:rFonts w:ascii="楷体" w:hAnsi="楷体" w:eastAsia="楷体" w:cs="楷体"/>
          <w:szCs w:val="21"/>
        </w:rPr>
        <w:t>右转身</w:t>
      </w:r>
      <w:r>
        <w:rPr>
          <w:rFonts w:ascii="宋体" w:hAnsi="宋体" w:cs="宋体"/>
          <w:szCs w:val="21"/>
        </w:rPr>
        <w:t>，</w:t>
      </w:r>
      <w:r>
        <w:rPr>
          <w:rFonts w:ascii="楷体" w:hAnsi="楷体" w:eastAsia="楷体" w:cs="楷体"/>
          <w:szCs w:val="21"/>
        </w:rPr>
        <w:t>右腿架左腿上</w:t>
      </w:r>
      <w:r>
        <w:rPr>
          <w:rFonts w:ascii="宋体" w:hAnsi="宋体" w:cs="宋体"/>
          <w:szCs w:val="21"/>
        </w:rPr>
        <w:t>，</w:t>
      </w:r>
      <w:r>
        <w:rPr>
          <w:rFonts w:ascii="楷体" w:hAnsi="楷体" w:eastAsia="楷体" w:cs="楷体"/>
          <w:szCs w:val="21"/>
        </w:rPr>
        <w:t>右臂架椅背上</w:t>
      </w:r>
      <w:r>
        <w:rPr>
          <w:rFonts w:ascii="宋体" w:hAnsi="宋体" w:cs="宋体"/>
          <w:szCs w:val="21"/>
        </w:rPr>
        <w:t>，</w:t>
      </w:r>
      <w:r>
        <w:rPr>
          <w:rFonts w:ascii="楷体" w:hAnsi="楷体" w:eastAsia="楷体" w:cs="楷体"/>
          <w:szCs w:val="21"/>
        </w:rPr>
        <w:t>不理状</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嘿，您别着急，我再跟您说，人吃五谷杂粮， 可没有不生病的，瞧您这样儿，要是您死在我这个店里呢。</w:t>
      </w:r>
    </w:p>
    <w:p>
      <w:r>
        <w:rPr>
          <w:rFonts w:ascii="宋体" w:hAnsi="宋体" w:cs="宋体"/>
          <w:szCs w:val="21"/>
        </w:rPr>
        <w:t>秦琼</w:t>
      </w:r>
      <w:r>
        <w:rPr>
          <w:rFonts w:ascii="宋体" w:hAnsi="宋体" w:cs="宋体"/>
          <w:szCs w:val="21"/>
        </w:rPr>
        <w:tab/>
      </w:r>
      <w:r>
        <w:rPr>
          <w:rFonts w:ascii="宋体" w:hAnsi="宋体" w:cs="宋体"/>
          <w:szCs w:val="21"/>
        </w:rPr>
        <w:t>怎么?</w:t>
      </w:r>
    </w:p>
    <w:p>
      <w:r>
        <w:rPr>
          <w:rFonts w:ascii="宋体" w:hAnsi="宋体" w:cs="宋体"/>
          <w:szCs w:val="21"/>
        </w:rPr>
        <w:t>(</w:t>
      </w:r>
      <w:r>
        <w:rPr>
          <w:rFonts w:ascii="楷体" w:hAnsi="楷体" w:eastAsia="楷体" w:cs="楷体"/>
          <w:szCs w:val="21"/>
        </w:rPr>
        <w:t>站椅右侧</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(我)</w:t>
      </w:r>
      <w:r>
        <w:rPr>
          <w:rFonts w:ascii="宋体" w:hAnsi="宋体" w:cs="宋体"/>
          <w:szCs w:val="21"/>
        </w:rPr>
        <w:t>若是死在你的店</w:t>
      </w:r>
      <w:r>
        <w:rPr>
          <w:rFonts w:hint="eastAsia" w:ascii="宋体" w:hAnsi="宋体" w:cs="宋体"/>
          <w:szCs w:val="21"/>
        </w:rPr>
        <w:t>(中)</w:t>
      </w:r>
      <w:r>
        <w:rPr>
          <w:rFonts w:ascii="宋体" w:hAnsi="宋体" w:cs="宋体"/>
          <w:szCs w:val="21"/>
        </w:rPr>
        <w:t>么，哈哈哈……那你就大大的发了财了。</w:t>
      </w:r>
    </w:p>
    <w:p>
      <w:r>
        <w:rPr>
          <w:rFonts w:ascii="宋体" w:hAnsi="宋体" w:cs="宋体"/>
          <w:szCs w:val="21"/>
        </w:rPr>
        <w:t>(</w:t>
      </w:r>
      <w:r>
        <w:rPr>
          <w:rFonts w:ascii="楷体" w:hAnsi="楷体" w:eastAsia="楷体" w:cs="楷体"/>
          <w:szCs w:val="21"/>
        </w:rPr>
        <w:t>坐下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哦哦哦，我这财是怎么个发法呢?</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等你二爷死后，你必须买上寿衣</w:t>
      </w:r>
      <w:r>
        <w:rPr>
          <w:rFonts w:hint="eastAsia" w:ascii="宋体" w:hAnsi="宋体" w:cs="宋体"/>
          <w:szCs w:val="21"/>
        </w:rPr>
        <w:t>、</w:t>
      </w:r>
      <w:r>
        <w:rPr>
          <w:rFonts w:ascii="宋体" w:hAnsi="宋体" w:cs="宋体"/>
          <w:szCs w:val="21"/>
        </w:rPr>
        <w:t>寿帽，大大的一口棺木</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：棺材)</w:t>
      </w:r>
      <w:r>
        <w:rPr>
          <w:rFonts w:ascii="宋体" w:hAnsi="宋体" w:cs="宋体"/>
          <w:szCs w:val="21"/>
        </w:rPr>
        <w:t>，将你二爷</w:t>
      </w:r>
      <w:r>
        <w:rPr>
          <w:rFonts w:hint="eastAsia" w:ascii="宋体" w:hAnsi="宋体" w:cs="宋体"/>
          <w:szCs w:val="21"/>
        </w:rPr>
        <w:t>成</w:t>
      </w:r>
      <w:r>
        <w:rPr>
          <w:rFonts w:ascii="宋体" w:hAnsi="宋体" w:cs="宋体"/>
          <w:szCs w:val="21"/>
        </w:rPr>
        <w:t>殓起来，(</w:t>
      </w:r>
      <w:r>
        <w:rPr>
          <w:rFonts w:ascii="楷体" w:hAnsi="楷体" w:eastAsia="楷体" w:cs="宋体"/>
          <w:szCs w:val="21"/>
        </w:rPr>
        <w:t>比势</w:t>
      </w:r>
      <w:r>
        <w:rPr>
          <w:rFonts w:ascii="宋体" w:hAnsi="宋体" w:cs="宋体"/>
          <w:szCs w:val="21"/>
        </w:rPr>
        <w:t>)灵</w:t>
      </w:r>
      <w:r>
        <w:rPr>
          <w:rFonts w:hint="eastAsia" w:ascii="宋体" w:hAnsi="宋体" w:cs="宋体"/>
          <w:szCs w:val="21"/>
        </w:rPr>
        <w:t>前</w:t>
      </w:r>
      <w:r>
        <w:rPr>
          <w:rFonts w:ascii="宋体" w:hAnsi="宋体" w:cs="宋体"/>
          <w:szCs w:val="21"/>
        </w:rPr>
        <w:t>立一牌位，上写山东好汉秦琼之位。(王</w:t>
      </w:r>
      <w:r>
        <w:rPr>
          <w:rFonts w:ascii="楷体" w:hAnsi="楷体" w:eastAsia="楷体" w:cs="楷体"/>
          <w:szCs w:val="21"/>
        </w:rPr>
        <w:t>应</w:t>
      </w:r>
      <w:r>
        <w:rPr>
          <w:rFonts w:ascii="宋体" w:hAnsi="宋体" w:cs="宋体"/>
          <w:szCs w:val="21"/>
        </w:rPr>
        <w:t>)</w:t>
      </w:r>
      <w:r>
        <w:rPr>
          <w:rFonts w:hint="eastAsia" w:ascii="宋体" w:hAnsi="宋体" w:cs="宋体"/>
          <w:szCs w:val="21"/>
        </w:rPr>
        <w:t>(啊，)</w:t>
      </w:r>
      <w:r>
        <w:rPr>
          <w:rFonts w:ascii="宋体" w:hAnsi="宋体" w:cs="宋体"/>
          <w:szCs w:val="21"/>
        </w:rPr>
        <w:t>店主东那时节你可就不要这样打扮了。</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对，我</w:t>
      </w:r>
      <w:r>
        <w:rPr>
          <w:rFonts w:hint="eastAsia" w:ascii="宋体" w:hAnsi="宋体" w:cs="宋体"/>
          <w:szCs w:val="21"/>
        </w:rPr>
        <w:t>发啦财</w:t>
      </w:r>
      <w:r>
        <w:rPr>
          <w:rStyle w:val="66"/>
          <w:rFonts w:ascii="宋体" w:hAnsi="宋体" w:cs="宋体"/>
          <w:szCs w:val="21"/>
        </w:rPr>
        <w:footnoteReference w:id="306"/>
      </w:r>
      <w:r>
        <w:rPr>
          <w:rFonts w:ascii="宋体" w:hAnsi="宋体" w:cs="宋体"/>
          <w:szCs w:val="21"/>
        </w:rPr>
        <w:t>，得捯饬捯饬。</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你必须头戴麻冠(王老好</w:t>
      </w:r>
      <w:r>
        <w:rPr>
          <w:rFonts w:ascii="楷体" w:hAnsi="楷体" w:eastAsia="楷体" w:cs="楷体"/>
          <w:szCs w:val="21"/>
        </w:rPr>
        <w:t>应</w:t>
      </w:r>
      <w:r>
        <w:rPr>
          <w:rFonts w:ascii="宋体" w:hAnsi="宋体" w:cs="宋体"/>
          <w:szCs w:val="21"/>
        </w:rPr>
        <w:t>)，身穿重孝(王老好</w:t>
      </w:r>
      <w:r>
        <w:rPr>
          <w:rFonts w:ascii="楷体" w:hAnsi="楷体" w:eastAsia="楷体" w:cs="楷体"/>
          <w:szCs w:val="21"/>
        </w:rPr>
        <w:t>应</w:t>
      </w:r>
      <w:r>
        <w:rPr>
          <w:rFonts w:ascii="宋体" w:hAnsi="宋体" w:cs="宋体"/>
          <w:szCs w:val="21"/>
        </w:rPr>
        <w:t>)，手拿哭丧棒，再与你二爷摔丧盆子，(</w:t>
      </w:r>
      <w:r>
        <w:rPr>
          <w:rFonts w:ascii="楷体" w:hAnsi="楷体" w:eastAsia="楷体" w:cs="楷体"/>
          <w:szCs w:val="21"/>
        </w:rPr>
        <w:t>拿棒状</w:t>
      </w:r>
      <w:r>
        <w:rPr>
          <w:rFonts w:ascii="宋体" w:hAnsi="宋体" w:cs="宋体"/>
          <w:szCs w:val="21"/>
        </w:rPr>
        <w:t>，</w:t>
      </w:r>
      <w:r>
        <w:rPr>
          <w:rFonts w:ascii="楷体" w:hAnsi="楷体" w:eastAsia="楷体" w:cs="楷体"/>
          <w:szCs w:val="21"/>
        </w:rPr>
        <w:t>摔盆状</w:t>
      </w:r>
      <w:r>
        <w:rPr>
          <w:rFonts w:ascii="宋体" w:hAnsi="宋体" w:cs="宋体"/>
          <w:szCs w:val="21"/>
        </w:rPr>
        <w:t>，</w:t>
      </w:r>
      <w:r>
        <w:rPr>
          <w:rFonts w:ascii="楷体" w:hAnsi="楷体" w:eastAsia="楷体" w:cs="楷体"/>
          <w:szCs w:val="21"/>
        </w:rPr>
        <w:t>伸右手</w:t>
      </w:r>
      <w:r>
        <w:rPr>
          <w:rFonts w:ascii="宋体" w:hAnsi="宋体" w:cs="宋体"/>
          <w:szCs w:val="21"/>
        </w:rPr>
        <w:t>，</w:t>
      </w:r>
      <w:r>
        <w:rPr>
          <w:rFonts w:ascii="楷体" w:hAnsi="楷体" w:eastAsia="楷体" w:cs="楷体"/>
          <w:szCs w:val="21"/>
        </w:rPr>
        <w:t>切手</w:t>
      </w:r>
      <w:r>
        <w:rPr>
          <w:rFonts w:ascii="宋体" w:hAnsi="宋体" w:cs="宋体"/>
          <w:szCs w:val="21"/>
        </w:rPr>
        <w:t>，</w:t>
      </w:r>
      <w:r>
        <w:rPr>
          <w:rFonts w:ascii="楷体" w:hAnsi="楷体" w:eastAsia="楷体" w:cs="楷体"/>
          <w:szCs w:val="21"/>
        </w:rPr>
        <w:t>点两下</w:t>
      </w:r>
      <w:r>
        <w:rPr>
          <w:rFonts w:ascii="宋体" w:hAnsi="宋体" w:cs="宋体"/>
          <w:szCs w:val="21"/>
        </w:rPr>
        <w:t>)然后你再大大的请上</w:t>
      </w:r>
      <w:r>
        <w:rPr>
          <w:rFonts w:hint="eastAsia" w:ascii="宋体" w:hAnsi="宋体" w:cs="宋体"/>
          <w:szCs w:val="21"/>
        </w:rPr>
        <w:t>(他)</w:t>
      </w:r>
      <w:r>
        <w:rPr>
          <w:rFonts w:ascii="宋体" w:hAnsi="宋体" w:cs="宋体"/>
          <w:szCs w:val="21"/>
        </w:rPr>
        <w:t>一个份子，岂不就发了财了么?(</w:t>
      </w:r>
      <w:r>
        <w:rPr>
          <w:rFonts w:ascii="楷体" w:hAnsi="楷体" w:eastAsia="楷体" w:cs="楷体"/>
          <w:szCs w:val="21"/>
        </w:rPr>
        <w:t>双手比势</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啊哟，照你这么一说，我不就成了你的儿子了吗?</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哎呀呀，</w:t>
      </w:r>
      <w:r>
        <w:rPr>
          <w:rFonts w:hint="eastAsia" w:ascii="宋体" w:hAnsi="宋体" w:cs="宋体"/>
          <w:szCs w:val="21"/>
        </w:rPr>
        <w:t>(我不敢呐，)</w:t>
      </w:r>
      <w:r>
        <w:rPr>
          <w:rFonts w:ascii="宋体" w:hAnsi="宋体" w:cs="宋体"/>
          <w:szCs w:val="21"/>
        </w:rPr>
        <w:t>我没有那样的造化呀。(</w:t>
      </w:r>
      <w:r>
        <w:rPr>
          <w:rFonts w:ascii="楷体" w:hAnsi="楷体" w:eastAsia="楷体" w:cs="楷体"/>
          <w:szCs w:val="21"/>
        </w:rPr>
        <w:t>立椅右侧</w:t>
      </w:r>
      <w:r>
        <w:rPr>
          <w:rFonts w:ascii="宋体" w:hAnsi="宋体" w:cs="宋体"/>
          <w:szCs w:val="21"/>
        </w:rPr>
        <w:t>，</w:t>
      </w:r>
      <w:r>
        <w:rPr>
          <w:rFonts w:ascii="楷体" w:hAnsi="楷体" w:eastAsia="楷体" w:cs="楷体"/>
          <w:szCs w:val="21"/>
        </w:rPr>
        <w:t>双手摇</w:t>
      </w:r>
      <w:r>
        <w:rPr>
          <w:rFonts w:ascii="宋体" w:hAnsi="宋体" w:cs="宋体"/>
          <w:szCs w:val="21"/>
        </w:rPr>
        <w:t>，</w:t>
      </w:r>
      <w:r>
        <w:rPr>
          <w:rFonts w:ascii="楷体" w:hAnsi="楷体" w:eastAsia="楷体" w:cs="楷体"/>
          <w:szCs w:val="21"/>
        </w:rPr>
        <w:t>托胡子向</w:t>
      </w:r>
      <w:r>
        <w:rPr>
          <w:rFonts w:ascii="宋体" w:hAnsi="宋体" w:cs="宋体"/>
          <w:szCs w:val="21"/>
        </w:rPr>
        <w:t>王老好</w:t>
      </w:r>
      <w:r>
        <w:rPr>
          <w:rFonts w:ascii="楷体" w:hAnsi="楷体" w:eastAsia="楷体" w:cs="楷体"/>
          <w:szCs w:val="21"/>
        </w:rPr>
        <w:t>扔</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好哇，你吃饭不给钱，还转着弯儿骂人，你身上没穿树叶儿，我今儿要剥你。</w:t>
      </w:r>
    </w:p>
    <w:p>
      <w:r>
        <w:rPr>
          <w:rFonts w:ascii="宋体" w:hAnsi="宋体" w:cs="宋体"/>
          <w:szCs w:val="21"/>
        </w:rPr>
        <w:t>秦琼</w:t>
      </w:r>
      <w:r>
        <w:rPr>
          <w:rFonts w:ascii="宋体" w:hAnsi="宋体" w:cs="宋体"/>
          <w:szCs w:val="21"/>
        </w:rPr>
        <w:tab/>
      </w:r>
      <w:r>
        <w:rPr>
          <w:rFonts w:ascii="宋体" w:hAnsi="宋体" w:cs="宋体"/>
          <w:szCs w:val="21"/>
        </w:rPr>
        <w:t>怎么，你要剥(</w:t>
      </w:r>
      <w:r>
        <w:rPr>
          <w:rFonts w:ascii="楷体" w:hAnsi="楷体" w:eastAsia="楷体" w:cs="楷体"/>
          <w:szCs w:val="21"/>
        </w:rPr>
        <w:t>上口</w:t>
      </w:r>
      <w:r>
        <w:rPr>
          <w:rFonts w:ascii="宋体" w:hAnsi="宋体" w:cs="宋体"/>
          <w:szCs w:val="21"/>
        </w:rPr>
        <w:t>)你二爷?</w:t>
      </w:r>
      <w:r>
        <w:rPr>
          <w:rFonts w:hint="eastAsia" w:ascii="宋体" w:hAnsi="宋体" w:cs="宋体"/>
          <w:szCs w:val="21"/>
        </w:rPr>
        <w:t>(哼，量你也不敢呐。)</w:t>
      </w:r>
    </w:p>
    <w:p>
      <w:r>
        <w:rPr>
          <w:rFonts w:ascii="宋体" w:hAnsi="宋体" w:cs="宋体"/>
          <w:szCs w:val="21"/>
        </w:rPr>
        <w:t>王老好</w:t>
      </w:r>
      <w:r>
        <w:rPr>
          <w:rFonts w:ascii="宋体" w:hAnsi="宋体" w:cs="宋体"/>
          <w:szCs w:val="21"/>
        </w:rPr>
        <w:tab/>
      </w:r>
      <w:r>
        <w:rPr>
          <w:rFonts w:ascii="宋体" w:hAnsi="宋体" w:cs="宋体"/>
          <w:szCs w:val="21"/>
        </w:rPr>
        <w:t>上口也得剥你，说剥就剥。(王</w:t>
      </w:r>
      <w:r>
        <w:rPr>
          <w:rFonts w:ascii="楷体" w:hAnsi="楷体" w:eastAsia="楷体" w:cs="楷体"/>
          <w:szCs w:val="21"/>
        </w:rPr>
        <w:t>上前剥状</w:t>
      </w:r>
      <w:r>
        <w:rPr>
          <w:rFonts w:ascii="宋体" w:hAnsi="宋体" w:cs="宋体"/>
          <w:szCs w:val="21"/>
        </w:rPr>
        <w:t>，秦琼</w:t>
      </w:r>
      <w:r>
        <w:rPr>
          <w:rFonts w:ascii="楷体" w:hAnsi="楷体" w:eastAsia="楷体" w:cs="楷体"/>
          <w:szCs w:val="21"/>
        </w:rPr>
        <w:t>绕</w:t>
      </w:r>
      <w:r>
        <w:rPr>
          <w:rFonts w:ascii="宋体" w:hAnsi="宋体" w:cs="宋体"/>
          <w:szCs w:val="21"/>
        </w:rPr>
        <w:t>王老好</w:t>
      </w:r>
      <w:r>
        <w:rPr>
          <w:rFonts w:ascii="楷体" w:hAnsi="楷体" w:eastAsia="楷体" w:cs="楷体"/>
          <w:szCs w:val="21"/>
        </w:rPr>
        <w:t>右手抓着一拧</w:t>
      </w:r>
      <w:r>
        <w:rPr>
          <w:rFonts w:ascii="宋体" w:hAnsi="宋体" w:cs="宋体"/>
          <w:szCs w:val="21"/>
        </w:rPr>
        <w:t>，</w:t>
      </w:r>
      <w:r>
        <w:rPr>
          <w:rFonts w:ascii="楷体" w:hAnsi="楷体" w:eastAsia="楷体" w:cs="楷体"/>
          <w:szCs w:val="21"/>
        </w:rPr>
        <w:t>往后拉住一按</w:t>
      </w:r>
      <w:r>
        <w:rPr>
          <w:rFonts w:ascii="宋体" w:hAnsi="宋体" w:cs="宋体"/>
          <w:szCs w:val="21"/>
        </w:rPr>
        <w:t>，王</w:t>
      </w:r>
      <w:r>
        <w:rPr>
          <w:rFonts w:ascii="楷体" w:hAnsi="楷体" w:eastAsia="楷体" w:cs="楷体"/>
          <w:szCs w:val="21"/>
        </w:rPr>
        <w:t>转身弯腰叫</w:t>
      </w:r>
      <w:r>
        <w:rPr>
          <w:rFonts w:ascii="宋体" w:hAnsi="宋体" w:cs="宋体"/>
          <w:szCs w:val="21"/>
        </w:rPr>
        <w:t>，秦</w:t>
      </w:r>
      <w:r>
        <w:rPr>
          <w:rFonts w:ascii="楷体" w:hAnsi="楷体" w:eastAsia="楷体" w:cs="楷体"/>
          <w:szCs w:val="21"/>
        </w:rPr>
        <w:t>推</w:t>
      </w:r>
      <w:r>
        <w:rPr>
          <w:rFonts w:ascii="宋体" w:hAnsi="宋体" w:cs="宋体"/>
          <w:szCs w:val="21"/>
        </w:rPr>
        <w:t>王</w:t>
      </w:r>
      <w:r>
        <w:rPr>
          <w:rFonts w:ascii="楷体" w:hAnsi="楷体" w:eastAsia="楷体" w:cs="楷体"/>
          <w:szCs w:val="21"/>
        </w:rPr>
        <w:t>手推开</w:t>
      </w:r>
      <w:r>
        <w:rPr>
          <w:rFonts w:ascii="宋体" w:hAnsi="宋体" w:cs="宋体"/>
          <w:szCs w:val="21"/>
        </w:rPr>
        <w:t>王，王</w:t>
      </w:r>
      <w:r>
        <w:rPr>
          <w:rFonts w:ascii="楷体" w:hAnsi="楷体" w:eastAsia="楷体" w:cs="楷体"/>
          <w:szCs w:val="21"/>
        </w:rPr>
        <w:t>起甩胳膊揉</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瞧这瘦样，怎么这么大劲，不信我打不过，我呀，喊叫臊你的皮。</w:t>
      </w:r>
    </w:p>
    <w:p>
      <w:r>
        <w:rPr>
          <w:rFonts w:ascii="宋体" w:hAnsi="宋体" w:cs="宋体"/>
          <w:szCs w:val="21"/>
        </w:rPr>
        <w:t>秦琼</w:t>
      </w:r>
      <w:r>
        <w:rPr>
          <w:rFonts w:ascii="宋体" w:hAnsi="宋体" w:cs="宋体"/>
          <w:szCs w:val="21"/>
        </w:rPr>
        <w:tab/>
      </w:r>
      <w:r>
        <w:rPr>
          <w:rFonts w:hint="eastAsia" w:ascii="宋体" w:hAnsi="宋体" w:cs="宋体"/>
          <w:szCs w:val="21"/>
        </w:rPr>
        <w:t>(怎么，你要喊叫?)</w:t>
      </w:r>
      <w:r>
        <w:rPr>
          <w:rFonts w:ascii="宋体" w:hAnsi="宋体" w:cs="宋体"/>
          <w:szCs w:val="21"/>
        </w:rPr>
        <w:t>任凭你去喊叫。</w:t>
      </w:r>
    </w:p>
    <w:p>
      <w:r>
        <w:rPr>
          <w:rFonts w:ascii="宋体" w:hAnsi="宋体" w:cs="宋体"/>
          <w:szCs w:val="21"/>
        </w:rPr>
        <w:t>王老好</w:t>
      </w:r>
      <w:r>
        <w:rPr>
          <w:rFonts w:ascii="宋体" w:hAnsi="宋体" w:cs="宋体"/>
          <w:szCs w:val="21"/>
        </w:rPr>
        <w:tab/>
      </w:r>
      <w:r>
        <w:rPr>
          <w:rFonts w:ascii="宋体" w:hAnsi="宋体" w:cs="宋体"/>
          <w:szCs w:val="21"/>
        </w:rPr>
        <w:t>说叫就叫，街坊、邻舍，我这来了个山东好汉秦琼，白吃不给钱，还要打人。</w:t>
      </w:r>
    </w:p>
    <w:p>
      <w:r>
        <w:rPr>
          <w:rFonts w:ascii="宋体" w:hAnsi="宋体" w:cs="宋体"/>
          <w:szCs w:val="21"/>
        </w:rPr>
        <w:t>(王老好</w:t>
      </w:r>
      <w:r>
        <w:rPr>
          <w:rFonts w:ascii="楷体" w:hAnsi="楷体" w:eastAsia="楷体" w:cs="楷体"/>
          <w:szCs w:val="21"/>
        </w:rPr>
        <w:t>出门</w:t>
      </w:r>
      <w:r>
        <w:rPr>
          <w:rFonts w:ascii="宋体" w:hAnsi="宋体" w:cs="宋体"/>
          <w:szCs w:val="21"/>
        </w:rPr>
        <w:t>，</w:t>
      </w:r>
      <w:r>
        <w:rPr>
          <w:rFonts w:ascii="楷体" w:hAnsi="楷体" w:eastAsia="楷体" w:cs="楷体"/>
          <w:szCs w:val="21"/>
        </w:rPr>
        <w:t>向上场门叫</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摊右手</w:t>
      </w:r>
      <w:r>
        <w:rPr>
          <w:rFonts w:ascii="宋体" w:hAnsi="宋体" w:cs="宋体"/>
          <w:szCs w:val="21"/>
        </w:rPr>
        <w:t>，</w:t>
      </w:r>
      <w:r>
        <w:rPr>
          <w:rFonts w:ascii="楷体" w:hAnsi="楷体" w:eastAsia="楷体" w:cs="楷体"/>
          <w:szCs w:val="21"/>
        </w:rPr>
        <w:t>出门</w:t>
      </w:r>
      <w:r>
        <w:rPr>
          <w:rFonts w:ascii="宋体" w:hAnsi="宋体" w:cs="宋体"/>
          <w:szCs w:val="21"/>
        </w:rPr>
        <w:t>，</w:t>
      </w:r>
      <w:r>
        <w:rPr>
          <w:rFonts w:ascii="楷体" w:hAnsi="楷体" w:eastAsia="楷体" w:cs="楷体"/>
          <w:szCs w:val="21"/>
        </w:rPr>
        <w:t>右手堵</w:t>
      </w:r>
      <w:r>
        <w:rPr>
          <w:rFonts w:ascii="宋体" w:hAnsi="宋体" w:cs="宋体"/>
          <w:szCs w:val="21"/>
        </w:rPr>
        <w:t>王</w:t>
      </w:r>
      <w:r>
        <w:rPr>
          <w:rFonts w:ascii="楷体" w:hAnsi="楷体" w:eastAsia="楷体" w:cs="楷体"/>
          <w:szCs w:val="21"/>
        </w:rPr>
        <w:t>嘴</w:t>
      </w:r>
      <w:r>
        <w:rPr>
          <w:rFonts w:ascii="宋体" w:hAnsi="宋体" w:cs="宋体"/>
          <w:szCs w:val="21"/>
        </w:rPr>
        <w:t>，</w:t>
      </w:r>
      <w:r>
        <w:rPr>
          <w:rFonts w:ascii="楷体" w:hAnsi="楷体" w:eastAsia="楷体" w:cs="楷体"/>
          <w:szCs w:val="21"/>
        </w:rPr>
        <w:t>放手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你要堵死我哇?</w:t>
      </w:r>
    </w:p>
    <w:p>
      <w:r>
        <w:rPr>
          <w:rFonts w:ascii="宋体" w:hAnsi="宋体" w:cs="宋体"/>
          <w:szCs w:val="21"/>
        </w:rPr>
        <w:t>秦琼</w:t>
      </w:r>
      <w:r>
        <w:rPr>
          <w:rFonts w:ascii="宋体" w:hAnsi="宋体" w:cs="宋体"/>
          <w:szCs w:val="21"/>
        </w:rPr>
        <w:tab/>
      </w:r>
      <w:r>
        <w:rPr>
          <w:rFonts w:ascii="宋体" w:hAnsi="宋体" w:cs="宋体"/>
          <w:szCs w:val="21"/>
        </w:rPr>
        <w:t>我有策划呀。</w:t>
      </w:r>
    </w:p>
    <w:p>
      <w:r>
        <w:rPr>
          <w:rFonts w:ascii="宋体" w:hAnsi="宋体" w:cs="宋体"/>
          <w:szCs w:val="21"/>
        </w:rPr>
        <w:t>王老好</w:t>
      </w:r>
      <w:r>
        <w:rPr>
          <w:rFonts w:ascii="宋体" w:hAnsi="宋体" w:cs="宋体"/>
          <w:szCs w:val="21"/>
        </w:rPr>
        <w:tab/>
      </w:r>
      <w:r>
        <w:rPr>
          <w:rFonts w:ascii="宋体" w:hAnsi="宋体" w:cs="宋体"/>
          <w:szCs w:val="21"/>
        </w:rPr>
        <w:t>要钱不给，还要拆毁。</w:t>
      </w:r>
    </w:p>
    <w:p>
      <w:r>
        <w:rPr>
          <w:rFonts w:ascii="宋体" w:hAnsi="宋体" w:cs="宋体"/>
          <w:szCs w:val="21"/>
        </w:rPr>
        <w:t>秦琼</w:t>
      </w:r>
      <w:r>
        <w:rPr>
          <w:rFonts w:ascii="宋体" w:hAnsi="宋体" w:cs="宋体"/>
          <w:szCs w:val="21"/>
        </w:rPr>
        <w:tab/>
      </w:r>
      <w:r>
        <w:rPr>
          <w:rFonts w:ascii="宋体" w:hAnsi="宋体" w:cs="宋体"/>
          <w:szCs w:val="21"/>
        </w:rPr>
        <w:t>就是商量商量呐，进来进来。</w:t>
      </w:r>
    </w:p>
    <w:p>
      <w:r>
        <w:rPr>
          <w:rFonts w:ascii="宋体" w:hAnsi="宋体" w:cs="宋体"/>
          <w:szCs w:val="21"/>
        </w:rPr>
        <w:t>(秦琼</w:t>
      </w:r>
      <w:r>
        <w:rPr>
          <w:rFonts w:ascii="楷体" w:hAnsi="楷体" w:eastAsia="楷体" w:cs="楷体"/>
          <w:szCs w:val="21"/>
        </w:rPr>
        <w:t>进门归中间</w:t>
      </w:r>
      <w:r>
        <w:rPr>
          <w:rFonts w:ascii="宋体" w:hAnsi="宋体" w:cs="宋体"/>
          <w:szCs w:val="21"/>
        </w:rPr>
        <w:t>，王老好</w:t>
      </w:r>
      <w:r>
        <w:rPr>
          <w:rFonts w:ascii="楷体" w:hAnsi="楷体" w:eastAsia="楷体" w:cs="楷体"/>
          <w:szCs w:val="21"/>
        </w:rPr>
        <w:t>跟进归大边</w:t>
      </w:r>
      <w:r>
        <w:rPr>
          <w:rFonts w:ascii="宋体" w:hAnsi="宋体" w:cs="宋体"/>
          <w:szCs w:val="21"/>
        </w:rPr>
        <w:t>，</w:t>
      </w:r>
      <w:r>
        <w:rPr>
          <w:rFonts w:ascii="楷体" w:hAnsi="楷体" w:eastAsia="楷体" w:cs="楷体"/>
          <w:szCs w:val="21"/>
        </w:rPr>
        <w:t>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槽头之上，二爷的黄骠马，牵到市上卖了银钱，</w:t>
      </w:r>
      <w:r>
        <w:rPr>
          <w:rFonts w:hint="eastAsia" w:ascii="宋体" w:hAnsi="宋体" w:cs="宋体"/>
          <w:szCs w:val="21"/>
        </w:rPr>
        <w:t>(算)</w:t>
      </w:r>
      <w:r>
        <w:rPr>
          <w:rFonts w:ascii="宋体" w:hAnsi="宋体" w:cs="宋体"/>
          <w:szCs w:val="21"/>
        </w:rPr>
        <w:t>还你的店饭钱就是。</w:t>
      </w:r>
    </w:p>
    <w:p>
      <w:r>
        <w:rPr>
          <w:rFonts w:ascii="宋体" w:hAnsi="宋体" w:cs="宋体"/>
          <w:szCs w:val="21"/>
        </w:rPr>
        <w:t>王老好</w:t>
      </w:r>
      <w:r>
        <w:rPr>
          <w:rFonts w:ascii="宋体" w:hAnsi="宋体" w:cs="宋体"/>
          <w:szCs w:val="21"/>
        </w:rPr>
        <w:tab/>
      </w:r>
      <w:r>
        <w:rPr>
          <w:rFonts w:ascii="宋体" w:hAnsi="宋体" w:cs="宋体"/>
          <w:szCs w:val="21"/>
        </w:rPr>
        <w:t>就是那匹马呀，瘦得成马灯啦，没人儿要!</w:t>
      </w:r>
    </w:p>
    <w:p>
      <w:r>
        <w:rPr>
          <w:rFonts w:ascii="宋体" w:hAnsi="宋体" w:cs="宋体"/>
          <w:szCs w:val="21"/>
        </w:rPr>
        <w:t>秦琼</w:t>
      </w:r>
      <w:r>
        <w:rPr>
          <w:rFonts w:ascii="宋体" w:hAnsi="宋体" w:cs="宋体"/>
          <w:szCs w:val="21"/>
        </w:rPr>
        <w:tab/>
      </w:r>
      <w:r>
        <w:rPr>
          <w:rFonts w:ascii="宋体" w:hAnsi="宋体" w:cs="宋体"/>
          <w:szCs w:val="21"/>
        </w:rPr>
        <w:t>你是不懂呐，这货哇要与识家呀。(</w:t>
      </w:r>
      <w:r>
        <w:rPr>
          <w:rFonts w:ascii="楷体" w:hAnsi="楷体" w:eastAsia="楷体" w:cs="楷体"/>
          <w:szCs w:val="21"/>
        </w:rPr>
        <w:t>右手在上边一画</w:t>
      </w:r>
      <w:r>
        <w:rPr>
          <w:rFonts w:ascii="宋体" w:hAnsi="宋体" w:cs="宋体"/>
          <w:szCs w:val="21"/>
        </w:rPr>
        <w:t>，</w:t>
      </w:r>
      <w:r>
        <w:rPr>
          <w:rFonts w:ascii="楷体" w:hAnsi="楷体" w:eastAsia="楷体" w:cs="楷体"/>
          <w:szCs w:val="21"/>
        </w:rPr>
        <w:t>再指眼</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对，我外行。</w:t>
      </w:r>
    </w:p>
    <w:p>
      <w:r>
        <w:rPr>
          <w:rFonts w:ascii="宋体" w:hAnsi="宋体" w:cs="宋体"/>
          <w:szCs w:val="21"/>
        </w:rPr>
        <w:t>秦琼</w:t>
      </w:r>
      <w:r>
        <w:rPr>
          <w:rFonts w:ascii="宋体" w:hAnsi="宋体" w:cs="宋体"/>
          <w:szCs w:val="21"/>
        </w:rPr>
        <w:tab/>
      </w:r>
      <w:r>
        <w:rPr>
          <w:rFonts w:ascii="宋体" w:hAnsi="宋体" w:cs="宋体"/>
          <w:szCs w:val="21"/>
        </w:rPr>
        <w:t>店主东</w:t>
      </w:r>
      <w:r>
        <w:rPr>
          <w:rFonts w:hint="eastAsia"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怎么着?</w:t>
      </w:r>
    </w:p>
    <w:p>
      <w:r>
        <w:rPr>
          <w:rFonts w:ascii="宋体" w:hAnsi="宋体" w:cs="宋体"/>
          <w:szCs w:val="21"/>
        </w:rPr>
        <w:t>秦琼</w:t>
      </w:r>
      <w:r>
        <w:rPr>
          <w:rFonts w:ascii="宋体" w:hAnsi="宋体" w:cs="宋体"/>
          <w:szCs w:val="21"/>
        </w:rPr>
        <w:tab/>
      </w:r>
      <w:r>
        <w:rPr>
          <w:rFonts w:ascii="宋体" w:hAnsi="宋体" w:cs="宋体"/>
          <w:szCs w:val="21"/>
        </w:rPr>
        <w:t>牵马呀……</w:t>
      </w:r>
    </w:p>
    <w:p>
      <w:r>
        <w:rPr>
          <w:rFonts w:ascii="宋体" w:hAnsi="宋体" w:cs="宋体"/>
          <w:szCs w:val="21"/>
        </w:rPr>
        <w:t>王老好</w:t>
      </w:r>
      <w:r>
        <w:rPr>
          <w:rFonts w:ascii="宋体" w:hAnsi="宋体" w:cs="宋体"/>
          <w:szCs w:val="21"/>
        </w:rPr>
        <w:tab/>
      </w:r>
      <w:r>
        <w:rPr>
          <w:rFonts w:ascii="宋体" w:hAnsi="宋体" w:cs="宋体"/>
          <w:szCs w:val="21"/>
        </w:rPr>
        <w:t>嘿，别哭哇。</w:t>
      </w:r>
    </w:p>
    <w:p>
      <w:r>
        <w:rPr>
          <w:rFonts w:ascii="宋体" w:hAnsi="宋体" w:cs="宋体"/>
          <w:szCs w:val="21"/>
        </w:rPr>
        <w:t>(王老好</w:t>
      </w:r>
      <w:r>
        <w:rPr>
          <w:rFonts w:ascii="楷体" w:hAnsi="楷体" w:eastAsia="楷体" w:cs="楷体"/>
          <w:szCs w:val="21"/>
        </w:rPr>
        <w:t>过小边拉马回大边</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西皮慢板</w:t>
      </w:r>
      <w:r>
        <w:rPr>
          <w:rFonts w:ascii="宋体" w:hAnsi="宋体" w:cs="宋体"/>
          <w:szCs w:val="21"/>
        </w:rPr>
        <w:t>】(王老好</w:t>
      </w:r>
      <w:r>
        <w:rPr>
          <w:rFonts w:ascii="楷体" w:hAnsi="楷体" w:eastAsia="楷体" w:cs="楷体"/>
          <w:szCs w:val="21"/>
        </w:rPr>
        <w:t>唱中夹白</w:t>
      </w:r>
      <w:r>
        <w:rPr>
          <w:rFonts w:ascii="宋体" w:hAnsi="宋体" w:cs="宋体"/>
          <w:szCs w:val="21"/>
        </w:rPr>
        <w:t>)店主东带过了黄骠马(王老好</w:t>
      </w:r>
      <w:r>
        <w:rPr>
          <w:rFonts w:ascii="宋体" w:hAnsi="宋体" w:cs="宋体"/>
          <w:szCs w:val="21"/>
        </w:rPr>
        <w:tab/>
      </w:r>
      <w:r>
        <w:rPr>
          <w:rFonts w:ascii="宋体" w:hAnsi="宋体" w:cs="宋体"/>
          <w:b/>
          <w:bCs/>
          <w:szCs w:val="21"/>
        </w:rPr>
        <w:t>给您带过来了</w:t>
      </w:r>
      <w:r>
        <w:rPr>
          <w:rFonts w:ascii="宋体" w:hAnsi="宋体" w:cs="宋体"/>
          <w:szCs w:val="21"/>
        </w:rPr>
        <w:t>)，不由得秦叔宝两泪如麻(王老好</w:t>
      </w:r>
      <w:r>
        <w:rPr>
          <w:rFonts w:ascii="宋体" w:hAnsi="宋体" w:cs="宋体"/>
          <w:szCs w:val="21"/>
        </w:rPr>
        <w:tab/>
      </w:r>
      <w:r>
        <w:rPr>
          <w:rFonts w:ascii="宋体" w:hAnsi="宋体" w:cs="宋体"/>
          <w:b/>
          <w:bCs/>
          <w:szCs w:val="21"/>
        </w:rPr>
        <w:t>您怎么哭啦</w:t>
      </w:r>
      <w:r>
        <w:rPr>
          <w:rFonts w:ascii="宋体" w:hAnsi="宋体" w:cs="宋体"/>
          <w:szCs w:val="21"/>
        </w:rPr>
        <w:t>)。提起了此马来头大(王老好</w:t>
      </w:r>
      <w:r>
        <w:rPr>
          <w:rFonts w:ascii="宋体" w:hAnsi="宋体" w:cs="宋体"/>
          <w:szCs w:val="21"/>
        </w:rPr>
        <w:tab/>
      </w:r>
      <w:r>
        <w:rPr>
          <w:rFonts w:ascii="宋体" w:hAnsi="宋体" w:cs="宋体"/>
          <w:b/>
          <w:bCs/>
          <w:szCs w:val="21"/>
        </w:rPr>
        <w:t>怎么个来头呢</w:t>
      </w:r>
      <w:r>
        <w:rPr>
          <w:rFonts w:ascii="宋体" w:hAnsi="宋体" w:cs="宋体"/>
          <w:szCs w:val="21"/>
        </w:rPr>
        <w:t>)，兵部堂皇甫爷相赠与咱(王老好</w:t>
      </w:r>
      <w:r>
        <w:rPr>
          <w:rFonts w:ascii="宋体" w:hAnsi="宋体" w:cs="宋体"/>
          <w:szCs w:val="21"/>
        </w:rPr>
        <w:tab/>
      </w:r>
      <w:r>
        <w:rPr>
          <w:rFonts w:ascii="宋体" w:hAnsi="宋体" w:cs="宋体"/>
          <w:b/>
          <w:bCs/>
          <w:szCs w:val="21"/>
        </w:rPr>
        <w:t>不该卖呐</w:t>
      </w:r>
      <w:r>
        <w:rPr>
          <w:rFonts w:ascii="宋体" w:hAnsi="宋体" w:cs="宋体"/>
          <w:szCs w:val="21"/>
        </w:rPr>
        <w:t>)。遭不幸困至在天堂下，还你的店饭钱无奈何只得来卖它。摆一摆手儿你就牵去了吧，(秦</w:t>
      </w:r>
      <w:r>
        <w:rPr>
          <w:rFonts w:ascii="楷体" w:hAnsi="楷体" w:eastAsia="楷体" w:cs="楷体"/>
          <w:szCs w:val="21"/>
        </w:rPr>
        <w:t>唱中比势黄骠马</w:t>
      </w:r>
      <w:r>
        <w:rPr>
          <w:rFonts w:ascii="宋体" w:hAnsi="宋体" w:cs="宋体"/>
          <w:szCs w:val="21"/>
        </w:rPr>
        <w:t>，</w:t>
      </w:r>
      <w:r>
        <w:rPr>
          <w:rFonts w:ascii="楷体" w:hAnsi="楷体" w:eastAsia="楷体" w:cs="楷体"/>
          <w:szCs w:val="21"/>
        </w:rPr>
        <w:t>握右拳牵马状</w:t>
      </w:r>
      <w:r>
        <w:rPr>
          <w:rFonts w:ascii="宋体" w:hAnsi="宋体" w:cs="宋体"/>
          <w:szCs w:val="21"/>
        </w:rPr>
        <w:t>，“泪如麻”</w:t>
      </w:r>
      <w:r>
        <w:rPr>
          <w:rFonts w:ascii="楷体" w:hAnsi="楷体" w:eastAsia="楷体" w:cs="楷体"/>
          <w:szCs w:val="21"/>
        </w:rPr>
        <w:t>右手擦眼泪</w:t>
      </w:r>
      <w:r>
        <w:rPr>
          <w:rFonts w:ascii="宋体" w:hAnsi="宋体" w:cs="宋体"/>
          <w:szCs w:val="21"/>
        </w:rPr>
        <w:t>，“来头大”</w:t>
      </w:r>
      <w:r>
        <w:rPr>
          <w:rFonts w:ascii="楷体" w:hAnsi="楷体" w:eastAsia="楷体" w:cs="楷体"/>
          <w:szCs w:val="21"/>
        </w:rPr>
        <w:t>抬右大指</w:t>
      </w:r>
      <w:r>
        <w:rPr>
          <w:rFonts w:ascii="宋体" w:hAnsi="宋体" w:cs="宋体"/>
          <w:szCs w:val="21"/>
        </w:rPr>
        <w:t>，“与咱”</w:t>
      </w:r>
      <w:r>
        <w:rPr>
          <w:rFonts w:ascii="楷体" w:hAnsi="楷体" w:eastAsia="楷体" w:cs="楷体"/>
          <w:szCs w:val="21"/>
        </w:rPr>
        <w:t>轻拍右腹部</w:t>
      </w:r>
      <w:r>
        <w:rPr>
          <w:rFonts w:ascii="宋体" w:hAnsi="宋体" w:cs="宋体"/>
          <w:szCs w:val="21"/>
        </w:rPr>
        <w:t>，“卖它”</w:t>
      </w:r>
      <w:r>
        <w:rPr>
          <w:rFonts w:ascii="楷体" w:hAnsi="楷体" w:eastAsia="楷体" w:cs="楷体"/>
          <w:szCs w:val="21"/>
        </w:rPr>
        <w:t>左手捋胡子右手指</w:t>
      </w:r>
      <w:r>
        <w:rPr>
          <w:rFonts w:ascii="宋体" w:hAnsi="宋体" w:cs="宋体"/>
          <w:szCs w:val="21"/>
        </w:rPr>
        <w:t>，“去了吧”</w:t>
      </w:r>
      <w:r>
        <w:rPr>
          <w:rFonts w:ascii="楷体" w:hAnsi="楷体" w:eastAsia="楷体" w:cs="楷体"/>
          <w:szCs w:val="21"/>
        </w:rPr>
        <w:t>右手两画圈挥手叫</w:t>
      </w:r>
      <w:r>
        <w:rPr>
          <w:rFonts w:ascii="宋体" w:hAnsi="宋体" w:cs="宋体"/>
          <w:szCs w:val="21"/>
        </w:rPr>
        <w:t>王</w:t>
      </w:r>
      <w:r>
        <w:rPr>
          <w:rFonts w:ascii="楷体" w:hAnsi="楷体" w:eastAsia="楷体" w:cs="楷体"/>
          <w:szCs w:val="21"/>
        </w:rPr>
        <w:t>牵马走</w:t>
      </w:r>
      <w:r>
        <w:rPr>
          <w:rFonts w:ascii="宋体" w:hAnsi="宋体" w:cs="宋体"/>
          <w:szCs w:val="21"/>
        </w:rPr>
        <w:t>，</w:t>
      </w:r>
      <w:r>
        <w:rPr>
          <w:rFonts w:ascii="楷体" w:hAnsi="楷体" w:eastAsia="楷体" w:cs="楷体"/>
          <w:szCs w:val="21"/>
        </w:rPr>
        <w:t>下场门下</w:t>
      </w:r>
      <w:r>
        <w:rPr>
          <w:rFonts w:ascii="宋体" w:hAnsi="宋体" w:cs="宋体"/>
          <w:szCs w:val="21"/>
        </w:rPr>
        <w:t>，秦</w:t>
      </w:r>
      <w:r>
        <w:rPr>
          <w:rFonts w:ascii="楷体" w:hAnsi="楷体" w:eastAsia="楷体" w:cs="楷体"/>
          <w:szCs w:val="21"/>
        </w:rPr>
        <w:t>跟出门望下场门</w:t>
      </w:r>
      <w:r>
        <w:rPr>
          <w:rFonts w:ascii="宋体" w:hAnsi="宋体" w:cs="宋体"/>
          <w:szCs w:val="21"/>
        </w:rPr>
        <w:t>，</w:t>
      </w:r>
      <w:r>
        <w:rPr>
          <w:rFonts w:ascii="楷体" w:hAnsi="楷体" w:eastAsia="楷体" w:cs="楷体"/>
          <w:szCs w:val="21"/>
        </w:rPr>
        <w:t>回身进门</w:t>
      </w:r>
      <w:r>
        <w:rPr>
          <w:rFonts w:ascii="宋体" w:hAnsi="宋体" w:cs="宋体"/>
          <w:szCs w:val="21"/>
        </w:rPr>
        <w:t>，</w:t>
      </w:r>
      <w:r>
        <w:rPr>
          <w:rFonts w:ascii="楷体" w:hAnsi="楷体" w:eastAsia="楷体" w:cs="楷体"/>
          <w:szCs w:val="21"/>
        </w:rPr>
        <w:t>转身面外接唱末句</w:t>
      </w:r>
      <w:r>
        <w:rPr>
          <w:rFonts w:ascii="宋体" w:hAnsi="宋体" w:cs="宋体"/>
          <w:szCs w:val="21"/>
        </w:rPr>
        <w:t>)但不知此黄骠落于谁家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：但不知此马落在谁家)</w:t>
      </w:r>
      <w:r>
        <w:rPr>
          <w:rFonts w:ascii="宋体" w:hAnsi="宋体" w:cs="宋体"/>
          <w:szCs w:val="21"/>
        </w:rPr>
        <w:t>。</w:t>
      </w:r>
    </w:p>
    <w:p>
      <w:r>
        <w:rPr>
          <w:rFonts w:ascii="宋体" w:hAnsi="宋体" w:cs="宋体"/>
          <w:szCs w:val="21"/>
        </w:rPr>
        <w:t>(秦琼</w:t>
      </w:r>
      <w:r>
        <w:rPr>
          <w:rFonts w:ascii="楷体" w:hAnsi="楷体" w:eastAsia="楷体" w:cs="楷体"/>
          <w:szCs w:val="21"/>
        </w:rPr>
        <w:t>上步转身走下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接</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w:t>
      </w:r>
      <w:r>
        <w:rPr>
          <w:rFonts w:ascii="楷体" w:hAnsi="楷体" w:eastAsia="楷体" w:cs="楷体"/>
          <w:szCs w:val="21"/>
        </w:rPr>
        <w:t>四</w:t>
      </w:r>
      <w:r>
        <w:rPr>
          <w:rFonts w:ascii="宋体" w:hAnsi="宋体" w:cs="宋体"/>
          <w:szCs w:val="21"/>
        </w:rPr>
        <w:t>青袍</w:t>
      </w:r>
      <w:r>
        <w:rPr>
          <w:rFonts w:ascii="楷体" w:hAnsi="楷体" w:eastAsia="楷体" w:cs="楷体"/>
          <w:szCs w:val="21"/>
        </w:rPr>
        <w:t>引</w:t>
      </w:r>
      <w:r>
        <w:rPr>
          <w:rFonts w:ascii="宋体" w:hAnsi="宋体" w:cs="宋体"/>
          <w:szCs w:val="21"/>
        </w:rPr>
        <w:t>单雄信</w:t>
      </w:r>
      <w:r>
        <w:rPr>
          <w:rFonts w:ascii="楷体" w:hAnsi="楷体" w:eastAsia="楷体" w:cs="楷体"/>
          <w:szCs w:val="21"/>
        </w:rPr>
        <w:t>上</w:t>
      </w:r>
      <w:r>
        <w:rPr>
          <w:rFonts w:ascii="宋体" w:hAnsi="宋体" w:cs="宋体"/>
          <w:szCs w:val="21"/>
        </w:rPr>
        <w:t>，</w:t>
      </w:r>
      <w:r>
        <w:rPr>
          <w:rFonts w:ascii="楷体" w:hAnsi="楷体" w:eastAsia="楷体" w:cs="楷体"/>
          <w:szCs w:val="21"/>
        </w:rPr>
        <w:t>站九龙口唱</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】自幼闯荡江湖下，</w:t>
      </w:r>
    </w:p>
    <w:p>
      <w:r>
        <w:rPr>
          <w:rFonts w:ascii="宋体" w:hAnsi="宋体" w:cs="宋体"/>
          <w:szCs w:val="21"/>
        </w:rPr>
        <w:t>(众</w:t>
      </w:r>
      <w:r>
        <w:rPr>
          <w:rFonts w:ascii="楷体" w:hAnsi="楷体" w:eastAsia="楷体" w:cs="楷体"/>
          <w:szCs w:val="21"/>
        </w:rPr>
        <w:t>归正</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】人人道来是豪家。闲来无事大街耍，</w:t>
      </w:r>
    </w:p>
    <w:p>
      <w:r>
        <w:rPr>
          <w:rFonts w:ascii="宋体" w:hAnsi="宋体" w:cs="宋体"/>
          <w:szCs w:val="21"/>
        </w:rPr>
        <w:t>(单雄信众</w:t>
      </w:r>
      <w:r>
        <w:rPr>
          <w:rFonts w:ascii="楷体" w:hAnsi="楷体" w:eastAsia="楷体" w:cs="楷体"/>
          <w:szCs w:val="21"/>
        </w:rPr>
        <w:t>圆场</w:t>
      </w:r>
      <w:r>
        <w:rPr>
          <w:rFonts w:ascii="宋体" w:hAnsi="宋体" w:cs="宋体"/>
          <w:szCs w:val="21"/>
        </w:rPr>
        <w:t>，王老好</w:t>
      </w:r>
      <w:r>
        <w:rPr>
          <w:rFonts w:ascii="楷体" w:hAnsi="楷体" w:eastAsia="楷体" w:cs="楷体"/>
          <w:szCs w:val="21"/>
        </w:rPr>
        <w:t>牵马从外边抄回去到大边台口牵马亮</w:t>
      </w:r>
      <w:r>
        <w:rPr>
          <w:rFonts w:ascii="宋体" w:hAnsi="宋体" w:cs="宋体"/>
          <w:szCs w:val="21"/>
        </w:rPr>
        <w:t>，单</w:t>
      </w:r>
      <w:r>
        <w:rPr>
          <w:rFonts w:ascii="楷体" w:hAnsi="楷体" w:eastAsia="楷体" w:cs="楷体"/>
          <w:szCs w:val="21"/>
        </w:rPr>
        <w:t>转到台小边台口</w:t>
      </w:r>
      <w:r>
        <w:rPr>
          <w:rFonts w:ascii="宋体" w:hAnsi="宋体" w:cs="宋体"/>
          <w:szCs w:val="21"/>
        </w:rPr>
        <w:t>，</w:t>
      </w:r>
      <w:r>
        <w:rPr>
          <w:rFonts w:ascii="楷体" w:hAnsi="楷体" w:eastAsia="楷体" w:cs="楷体"/>
          <w:szCs w:val="21"/>
        </w:rPr>
        <w:t>上步背扇一望</w:t>
      </w:r>
      <w:r>
        <w:rPr>
          <w:rFonts w:ascii="宋体" w:hAnsi="宋体" w:cs="宋体"/>
          <w:szCs w:val="21"/>
        </w:rPr>
        <w:t>，王</w:t>
      </w:r>
      <w:r>
        <w:rPr>
          <w:rFonts w:ascii="楷体" w:hAnsi="楷体" w:eastAsia="楷体" w:cs="楷体"/>
          <w:szCs w:val="21"/>
        </w:rPr>
        <w:t>牵马下</w:t>
      </w:r>
      <w:r>
        <w:rPr>
          <w:rFonts w:ascii="宋体" w:hAnsi="宋体" w:cs="宋体"/>
          <w:szCs w:val="21"/>
        </w:rPr>
        <w:t>，单</w:t>
      </w:r>
      <w:r>
        <w:rPr>
          <w:rFonts w:ascii="楷体" w:hAnsi="楷体" w:eastAsia="楷体" w:cs="楷体"/>
          <w:szCs w:val="21"/>
        </w:rPr>
        <w:t>归中间</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】只见黄骠人爱煞。人来与爷忙赶下，</w:t>
      </w:r>
    </w:p>
    <w:p>
      <w:r>
        <w:rPr>
          <w:rFonts w:ascii="宋体" w:hAnsi="宋体" w:cs="宋体"/>
          <w:szCs w:val="21"/>
        </w:rPr>
        <w:t>(众</w:t>
      </w:r>
      <w:r>
        <w:rPr>
          <w:rFonts w:ascii="楷体" w:hAnsi="楷体" w:eastAsia="楷体" w:cs="楷体"/>
          <w:szCs w:val="21"/>
        </w:rPr>
        <w:t>下</w:t>
      </w:r>
      <w:r>
        <w:rPr>
          <w:rFonts w:ascii="宋体" w:hAnsi="宋体" w:cs="宋体"/>
          <w:szCs w:val="21"/>
        </w:rPr>
        <w:t>，单雄信</w:t>
      </w:r>
      <w:r>
        <w:rPr>
          <w:rFonts w:ascii="楷体" w:hAnsi="楷体" w:eastAsia="楷体" w:cs="楷体"/>
          <w:szCs w:val="21"/>
        </w:rPr>
        <w:t>到下场门边回身</w:t>
      </w:r>
      <w:r>
        <w:rPr>
          <w:rFonts w:ascii="宋体" w:hAnsi="宋体" w:cs="宋体"/>
          <w:szCs w:val="21"/>
        </w:rPr>
        <w:t>)</w:t>
      </w:r>
    </w:p>
    <w:p>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Style w:val="66"/>
          <w:rFonts w:ascii="宋体" w:hAnsi="宋体" w:cs="宋体"/>
          <w:szCs w:val="21"/>
        </w:rPr>
        <w:footnoteReference w:id="307"/>
      </w:r>
      <w:r>
        <w:rPr>
          <w:rFonts w:ascii="宋体" w:hAnsi="宋体" w:cs="宋体"/>
          <w:szCs w:val="21"/>
        </w:rPr>
        <w:t>不知此马是谁家?</w:t>
      </w:r>
    </w:p>
    <w:p>
      <w:r>
        <w:rPr>
          <w:rFonts w:ascii="宋体" w:hAnsi="宋体" w:cs="宋体"/>
          <w:szCs w:val="21"/>
        </w:rPr>
        <w:t>(单雄信</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szCs w:val="21"/>
        </w:rPr>
        <w:t>(</w:t>
      </w:r>
      <w:r>
        <w:rPr>
          <w:rFonts w:ascii="楷体" w:hAnsi="楷体" w:eastAsia="楷体" w:cs="楷体"/>
          <w:szCs w:val="21"/>
        </w:rPr>
        <w:t>轻</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九龙口望</w:t>
      </w:r>
      <w:r>
        <w:rPr>
          <w:rFonts w:ascii="宋体" w:hAnsi="宋体" w:cs="宋体"/>
          <w:szCs w:val="21"/>
        </w:rPr>
        <w:t>，</w:t>
      </w:r>
      <w:r>
        <w:rPr>
          <w:rFonts w:ascii="楷体" w:hAnsi="楷体" w:eastAsia="楷体" w:cs="楷体"/>
          <w:szCs w:val="21"/>
        </w:rPr>
        <w:t>叹</w:t>
      </w:r>
      <w:r>
        <w:rPr>
          <w:rFonts w:ascii="宋体" w:hAnsi="宋体" w:cs="宋体"/>
          <w:szCs w:val="21"/>
        </w:rPr>
        <w:t>，</w:t>
      </w:r>
      <w:r>
        <w:rPr>
          <w:rFonts w:ascii="楷体" w:hAnsi="楷体" w:eastAsia="楷体" w:cs="楷体"/>
          <w:szCs w:val="21"/>
        </w:rPr>
        <w:t>到台口</w:t>
      </w:r>
      <w:r>
        <w:rPr>
          <w:rFonts w:ascii="宋体" w:hAnsi="宋体" w:cs="宋体"/>
          <w:szCs w:val="21"/>
        </w:rPr>
        <w:t>，</w:t>
      </w:r>
      <w:r>
        <w:rPr>
          <w:rFonts w:cs="宋体"/>
          <w:szCs w:val="21"/>
        </w:rPr>
        <w:t>&lt;</w:t>
      </w:r>
      <w:r>
        <w:rPr>
          <w:rFonts w:hint="eastAsia" w:ascii="楷体" w:hAnsi="楷体" w:eastAsia="楷体" w:cs="宋体"/>
          <w:b/>
          <w:szCs w:val="21"/>
        </w:rPr>
        <w:t>闪</w:t>
      </w:r>
      <w:r>
        <w:rPr>
          <w:rFonts w:ascii="楷体" w:hAnsi="楷体" w:eastAsia="楷体" w:cs="宋体"/>
          <w:b/>
          <w:szCs w:val="21"/>
        </w:rPr>
        <w:t>锤</w:t>
      </w:r>
      <w:r>
        <w:rPr>
          <w:rFonts w:hint="eastAsia" w:cs="宋体"/>
          <w:szCs w:val="21"/>
        </w:rPr>
        <w:t>&gt;</w:t>
      </w:r>
      <w:r>
        <w:rPr>
          <w:rFonts w:ascii="楷体" w:hAnsi="楷体" w:eastAsia="楷体" w:cs="楷体"/>
          <w:szCs w:val="21"/>
        </w:rPr>
        <w:t>唱</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】店主东卖黄骠不见回转，倒叫我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：好教我)</w:t>
      </w:r>
      <w:r>
        <w:rPr>
          <w:rFonts w:ascii="宋体" w:hAnsi="宋体" w:cs="宋体"/>
          <w:szCs w:val="21"/>
        </w:rPr>
        <w:t>秦叔宝两眼望穿。</w:t>
      </w:r>
    </w:p>
    <w:p>
      <w:r>
        <w:rPr>
          <w:rFonts w:ascii="宋体" w:hAnsi="宋体" w:cs="宋体"/>
          <w:szCs w:val="21"/>
        </w:rPr>
        <w:t>(</w:t>
      </w:r>
      <w:r>
        <w:rPr>
          <w:rFonts w:ascii="楷体" w:hAnsi="楷体" w:eastAsia="楷体" w:cs="楷体"/>
          <w:szCs w:val="21"/>
        </w:rPr>
        <w:t>坐中间小座</w:t>
      </w:r>
      <w:r>
        <w:rPr>
          <w:rFonts w:ascii="宋体" w:hAnsi="宋体" w:cs="宋体"/>
          <w:szCs w:val="21"/>
        </w:rPr>
        <w:t>，王</w:t>
      </w:r>
      <w:r>
        <w:rPr>
          <w:rFonts w:ascii="楷体" w:hAnsi="楷体" w:eastAsia="楷体" w:cs="楷体"/>
          <w:szCs w:val="21"/>
        </w:rPr>
        <w:t>急上大边栓马进门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马给你牵回来啦，一根马毛也没短。买马的在后头，有话你们说罢。</w:t>
      </w:r>
    </w:p>
    <w:p>
      <w:r>
        <w:rPr>
          <w:rFonts w:ascii="宋体" w:hAnsi="宋体" w:cs="宋体"/>
          <w:szCs w:val="21"/>
        </w:rPr>
        <w:t>(王老好</w:t>
      </w:r>
      <w:r>
        <w:rPr>
          <w:rFonts w:ascii="楷体" w:hAnsi="楷体" w:eastAsia="楷体" w:cs="楷体"/>
          <w:szCs w:val="21"/>
        </w:rPr>
        <w:t>急下</w:t>
      </w:r>
      <w:r>
        <w:rPr>
          <w:rFonts w:ascii="宋体" w:hAnsi="宋体" w:cs="宋体"/>
          <w:szCs w:val="21"/>
        </w:rPr>
        <w:t>，秦</w:t>
      </w:r>
      <w:r>
        <w:rPr>
          <w:rFonts w:ascii="楷体" w:hAnsi="楷体" w:eastAsia="楷体" w:cs="楷体"/>
          <w:szCs w:val="21"/>
        </w:rPr>
        <w:t>摊手</w:t>
      </w:r>
      <w:r>
        <w:rPr>
          <w:rFonts w:ascii="宋体" w:hAnsi="宋体" w:cs="宋体"/>
          <w:szCs w:val="21"/>
        </w:rPr>
        <w:t>、</w:t>
      </w:r>
      <w:r>
        <w:rPr>
          <w:rFonts w:ascii="楷体" w:hAnsi="楷体" w:eastAsia="楷体" w:cs="楷体"/>
          <w:szCs w:val="21"/>
        </w:rPr>
        <w:t>立</w:t>
      </w:r>
      <w:r>
        <w:rPr>
          <w:rFonts w:ascii="宋体" w:hAnsi="宋体" w:cs="宋体"/>
          <w:szCs w:val="21"/>
        </w:rPr>
        <w:t>，</w:t>
      </w:r>
      <w:r>
        <w:rPr>
          <w:rFonts w:ascii="楷体" w:hAnsi="楷体" w:eastAsia="楷体" w:cs="楷体"/>
          <w:szCs w:val="21"/>
        </w:rPr>
        <w:t>出店门立大边</w:t>
      </w:r>
      <w:r>
        <w:rPr>
          <w:rFonts w:ascii="宋体" w:hAnsi="宋体" w:cs="宋体"/>
          <w:szCs w:val="21"/>
        </w:rPr>
        <w:t>。单雄信众</w:t>
      </w:r>
      <w:r>
        <w:rPr>
          <w:rFonts w:ascii="楷体" w:hAnsi="楷体" w:eastAsia="楷体" w:cs="楷体"/>
          <w:szCs w:val="21"/>
        </w:rPr>
        <w:t>上站门</w:t>
      </w:r>
      <w:r>
        <w:rPr>
          <w:rFonts w:ascii="宋体" w:hAnsi="宋体" w:cs="宋体"/>
          <w:szCs w:val="21"/>
        </w:rPr>
        <w:t>，单</w:t>
      </w:r>
      <w:r>
        <w:rPr>
          <w:rFonts w:ascii="楷体" w:hAnsi="楷体" w:eastAsia="楷体" w:cs="楷体"/>
          <w:szCs w:val="21"/>
        </w:rPr>
        <w:t>立小边</w:t>
      </w:r>
      <w:r>
        <w:rPr>
          <w:rFonts w:ascii="宋体" w:hAnsi="宋体" w:cs="宋体"/>
          <w:szCs w:val="21"/>
        </w:rPr>
        <w:t>，</w:t>
      </w:r>
      <w:r>
        <w:rPr>
          <w:rFonts w:ascii="楷体" w:hAnsi="楷体" w:eastAsia="楷体" w:cs="楷体"/>
          <w:szCs w:val="21"/>
        </w:rPr>
        <w:t>一</w:t>
      </w:r>
      <w:r>
        <w:rPr>
          <w:rFonts w:ascii="宋体" w:hAnsi="宋体" w:cs="宋体"/>
          <w:szCs w:val="21"/>
        </w:rPr>
        <w:t>青袍</w:t>
      </w:r>
      <w:r>
        <w:rPr>
          <w:rFonts w:ascii="楷体" w:hAnsi="楷体" w:eastAsia="楷体" w:cs="楷体"/>
          <w:szCs w:val="21"/>
        </w:rPr>
        <w:t>解马牵马</w:t>
      </w:r>
      <w:r>
        <w:rPr>
          <w:rFonts w:ascii="宋体" w:hAnsi="宋体" w:cs="宋体"/>
          <w:szCs w:val="21"/>
        </w:rPr>
        <w:t>，单</w:t>
      </w:r>
      <w:r>
        <w:rPr>
          <w:rFonts w:ascii="楷体" w:hAnsi="楷体" w:eastAsia="楷体" w:cs="楷体"/>
          <w:szCs w:val="21"/>
        </w:rPr>
        <w:t>望念</w:t>
      </w:r>
      <w:r>
        <w:rPr>
          <w:rFonts w:ascii="宋体" w:hAnsi="宋体" w:cs="宋体"/>
          <w:szCs w:val="21"/>
        </w:rPr>
        <w:t>，</w:t>
      </w:r>
      <w:r>
        <w:rPr>
          <w:rFonts w:cs="宋体"/>
          <w:szCs w:val="21"/>
        </w:rPr>
        <w:t>&lt;</w:t>
      </w:r>
      <w:r>
        <w:rPr>
          <w:rFonts w:ascii="楷体" w:hAnsi="楷体" w:eastAsia="楷体" w:cs="宋体"/>
          <w:b/>
          <w:szCs w:val="21"/>
        </w:rPr>
        <w:t>小锣二三锣</w:t>
      </w:r>
      <w:r>
        <w:rPr>
          <w:rFonts w:hint="eastAsia" w:cs="宋体"/>
          <w:szCs w:val="21"/>
        </w:rPr>
        <w:t>&gt;</w:t>
      </w:r>
      <w:r>
        <w:rPr>
          <w:rFonts w:ascii="宋体" w:hAnsi="宋体" w:cs="宋体"/>
          <w:szCs w:val="21"/>
        </w:rPr>
        <w:t>)</w:t>
      </w:r>
    </w:p>
    <w:p>
      <w:pPr>
        <w:ind w:left="840" w:hanging="840"/>
      </w:pPr>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此马是黄骠，四蹄似雪飘。浑身发金色，遍体无杂毛。胜似南山豹，亚塞浪里蛟。</w:t>
      </w:r>
    </w:p>
    <w:p>
      <w:pPr>
        <w:ind w:left="420" w:firstLine="420"/>
      </w:pPr>
      <w:r>
        <w:rPr>
          <w:rFonts w:ascii="宋体" w:hAnsi="宋体" w:cs="宋体"/>
          <w:szCs w:val="21"/>
        </w:rPr>
        <w:t>好马呀，好马!</w:t>
      </w:r>
    </w:p>
    <w:p>
      <w:r>
        <w:rPr>
          <w:rFonts w:ascii="宋体" w:hAnsi="宋体" w:cs="宋体"/>
          <w:szCs w:val="21"/>
        </w:rPr>
        <w:t>(秦</w:t>
      </w:r>
      <w:r>
        <w:rPr>
          <w:rFonts w:ascii="楷体" w:hAnsi="楷体" w:eastAsia="楷体" w:cs="楷体"/>
          <w:szCs w:val="21"/>
        </w:rPr>
        <w:t>右手比画一挥</w:t>
      </w:r>
      <w:r>
        <w:rPr>
          <w:rFonts w:ascii="宋体" w:hAnsi="宋体" w:cs="宋体"/>
          <w:szCs w:val="21"/>
        </w:rPr>
        <w:t>，单雄信</w:t>
      </w:r>
      <w:r>
        <w:rPr>
          <w:rFonts w:ascii="楷体" w:hAnsi="楷体" w:eastAsia="楷体" w:cs="楷体"/>
          <w:szCs w:val="21"/>
        </w:rPr>
        <w:t>望</w:t>
      </w:r>
      <w:r>
        <w:rPr>
          <w:rFonts w:ascii="宋体" w:hAnsi="宋体" w:cs="宋体"/>
          <w:szCs w:val="21"/>
        </w:rPr>
        <w:t>秦)</w:t>
      </w:r>
    </w:p>
    <w:p>
      <w:r>
        <w:rPr>
          <w:rFonts w:ascii="宋体" w:hAnsi="宋体" w:cs="宋体"/>
          <w:szCs w:val="21"/>
        </w:rPr>
        <w:t>秦琼</w:t>
      </w:r>
      <w:r>
        <w:rPr>
          <w:rFonts w:ascii="宋体" w:hAnsi="宋体" w:cs="宋体"/>
          <w:szCs w:val="21"/>
        </w:rPr>
        <w:tab/>
      </w:r>
      <w:r>
        <w:rPr>
          <w:rFonts w:ascii="宋体" w:hAnsi="宋体" w:cs="宋体"/>
          <w:szCs w:val="21"/>
        </w:rPr>
        <w:t>啊，连夸好马，敢是有爱马之意?</w:t>
      </w:r>
    </w:p>
    <w:p>
      <w:r>
        <w:rPr>
          <w:rFonts w:ascii="宋体" w:hAnsi="宋体" w:cs="宋体"/>
          <w:szCs w:val="21"/>
        </w:rPr>
        <w:t>单雄信</w:t>
      </w:r>
      <w:r>
        <w:rPr>
          <w:rFonts w:ascii="宋体" w:hAnsi="宋体" w:cs="宋体"/>
          <w:szCs w:val="21"/>
        </w:rPr>
        <w:tab/>
      </w:r>
      <w:r>
        <w:rPr>
          <w:rFonts w:ascii="宋体" w:hAnsi="宋体" w:cs="宋体"/>
          <w:szCs w:val="21"/>
        </w:rPr>
        <w:t>好马人人皆爱，只是膘头忒瘦了。</w:t>
      </w:r>
    </w:p>
    <w:p>
      <w:r>
        <w:rPr>
          <w:rFonts w:ascii="宋体" w:hAnsi="宋体" w:cs="宋体"/>
          <w:szCs w:val="21"/>
        </w:rPr>
        <w:t>秦琼</w:t>
      </w:r>
      <w:r>
        <w:rPr>
          <w:rFonts w:ascii="宋体" w:hAnsi="宋体" w:cs="宋体"/>
          <w:szCs w:val="21"/>
        </w:rPr>
        <w:tab/>
      </w:r>
      <w:r>
        <w:rPr>
          <w:rFonts w:ascii="宋体" w:hAnsi="宋体" w:cs="宋体"/>
          <w:szCs w:val="21"/>
        </w:rPr>
        <w:t>草料不佳之故。此处不是讲话之所，请到里面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：店房一叙)</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请呐。</w:t>
      </w:r>
    </w:p>
    <w:p>
      <w:r>
        <w:rPr>
          <w:rFonts w:ascii="宋体" w:hAnsi="宋体" w:cs="宋体"/>
          <w:szCs w:val="21"/>
        </w:rPr>
        <w:t>(单雄信、秦琼</w:t>
      </w:r>
      <w:r>
        <w:rPr>
          <w:rFonts w:ascii="楷体" w:hAnsi="楷体" w:eastAsia="楷体" w:cs="楷体"/>
          <w:szCs w:val="21"/>
        </w:rPr>
        <w:t>挖门进店</w:t>
      </w:r>
      <w:r>
        <w:rPr>
          <w:rFonts w:ascii="宋体" w:hAnsi="宋体" w:cs="宋体"/>
          <w:szCs w:val="21"/>
        </w:rPr>
        <w:t>，众</w:t>
      </w:r>
      <w:r>
        <w:rPr>
          <w:rFonts w:ascii="楷体" w:hAnsi="楷体" w:eastAsia="楷体" w:cs="楷体"/>
          <w:szCs w:val="21"/>
        </w:rPr>
        <w:t>跟进站门</w:t>
      </w:r>
      <w:r>
        <w:rPr>
          <w:rFonts w:ascii="宋体" w:hAnsi="宋体" w:cs="宋体"/>
          <w:szCs w:val="21"/>
        </w:rPr>
        <w:t>，单</w:t>
      </w:r>
      <w:r>
        <w:rPr>
          <w:rFonts w:ascii="楷体" w:hAnsi="楷体" w:eastAsia="楷体" w:cs="楷体"/>
          <w:szCs w:val="21"/>
        </w:rPr>
        <w:t>大边</w:t>
      </w:r>
      <w:r>
        <w:rPr>
          <w:rFonts w:ascii="宋体" w:hAnsi="宋体" w:cs="宋体"/>
          <w:szCs w:val="21"/>
        </w:rPr>
        <w:t>秦</w:t>
      </w:r>
      <w:r>
        <w:rPr>
          <w:rFonts w:ascii="楷体" w:hAnsi="楷体" w:eastAsia="楷体" w:cs="楷体"/>
          <w:szCs w:val="21"/>
        </w:rPr>
        <w:t>小边八字</w:t>
      </w:r>
      <w:r>
        <w:rPr>
          <w:rFonts w:ascii="宋体" w:hAnsi="宋体" w:cs="宋体"/>
          <w:szCs w:val="21"/>
        </w:rPr>
        <w:t>。</w:t>
      </w:r>
      <w:r>
        <w:rPr>
          <w:rFonts w:ascii="楷体" w:hAnsi="楷体" w:eastAsia="楷体" w:cs="楷体"/>
          <w:szCs w:val="21"/>
        </w:rPr>
        <w:t>里边坐</w:t>
      </w:r>
      <w:r>
        <w:rPr>
          <w:rFonts w:ascii="宋体" w:hAnsi="宋体" w:cs="宋体"/>
          <w:szCs w:val="21"/>
        </w:rPr>
        <w:t>，</w:t>
      </w:r>
      <w:r>
        <w:rPr>
          <w:rFonts w:ascii="楷体" w:hAnsi="楷体" w:eastAsia="楷体" w:cs="楷体"/>
          <w:szCs w:val="21"/>
        </w:rPr>
        <w:t>单望秦</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单雄信</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单雄信</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ascii="宋体" w:hAnsi="宋体" w:cs="宋体"/>
          <w:szCs w:val="21"/>
        </w:rPr>
        <w:t>有名便知，无名不晓。</w:t>
      </w:r>
    </w:p>
    <w:p>
      <w:r>
        <w:rPr>
          <w:rFonts w:ascii="宋体" w:hAnsi="宋体" w:cs="宋体"/>
          <w:szCs w:val="21"/>
        </w:rPr>
        <w:t>单雄信</w:t>
      </w:r>
      <w:r>
        <w:rPr>
          <w:rFonts w:ascii="宋体" w:hAnsi="宋体" w:cs="宋体"/>
          <w:szCs w:val="21"/>
        </w:rPr>
        <w:tab/>
      </w:r>
      <w:r>
        <w:rPr>
          <w:rFonts w:ascii="宋体" w:hAnsi="宋体" w:cs="宋体"/>
          <w:szCs w:val="21"/>
        </w:rPr>
        <w:t>提起此人大大有名。</w:t>
      </w:r>
    </w:p>
    <w:p>
      <w:r>
        <w:rPr>
          <w:rFonts w:ascii="宋体" w:hAnsi="宋体" w:cs="宋体"/>
          <w:szCs w:val="21"/>
        </w:rPr>
        <w:t>秦琼</w:t>
      </w:r>
      <w:r>
        <w:rPr>
          <w:rFonts w:ascii="宋体" w:hAnsi="宋体" w:cs="宋体"/>
          <w:szCs w:val="21"/>
        </w:rPr>
        <w:tab/>
      </w:r>
      <w:r>
        <w:rPr>
          <w:rFonts w:ascii="宋体" w:hAnsi="宋体" w:cs="宋体"/>
          <w:szCs w:val="21"/>
        </w:rPr>
        <w:t>但不知是哪一家。</w:t>
      </w:r>
    </w:p>
    <w:p>
      <w:r>
        <w:rPr>
          <w:rFonts w:ascii="宋体" w:hAnsi="宋体" w:cs="宋体"/>
          <w:szCs w:val="21"/>
        </w:rPr>
        <w:t>单雄信</w:t>
      </w:r>
      <w:r>
        <w:rPr>
          <w:rFonts w:ascii="宋体" w:hAnsi="宋体" w:cs="宋体"/>
          <w:szCs w:val="21"/>
        </w:rPr>
        <w:tab/>
      </w:r>
      <w:r>
        <w:rPr>
          <w:rFonts w:ascii="宋体" w:hAnsi="宋体" w:cs="宋体"/>
          <w:szCs w:val="21"/>
        </w:rPr>
        <w:t>此人姓秦名琼字叔宝。</w:t>
      </w:r>
    </w:p>
    <w:p>
      <w:r>
        <w:rPr>
          <w:rFonts w:ascii="宋体" w:hAnsi="宋体" w:cs="宋体"/>
          <w:szCs w:val="21"/>
        </w:rPr>
        <w:t>秦琼</w:t>
      </w:r>
      <w:r>
        <w:rPr>
          <w:rFonts w:ascii="宋体" w:hAnsi="宋体" w:cs="宋体"/>
          <w:szCs w:val="21"/>
        </w:rPr>
        <w:tab/>
      </w:r>
      <w:r>
        <w:rPr>
          <w:rFonts w:ascii="宋体" w:hAnsi="宋体" w:cs="宋体"/>
          <w:szCs w:val="21"/>
        </w:rPr>
        <w:t>秦琼，此人落魄潦倒哇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：唉，此人落魄得紧呐)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何出此言?</w:t>
      </w:r>
    </w:p>
    <w:p>
      <w:r>
        <w:rPr>
          <w:rFonts w:ascii="宋体" w:hAnsi="宋体" w:cs="宋体"/>
          <w:szCs w:val="21"/>
        </w:rPr>
        <w:t>秦琼</w:t>
      </w:r>
      <w:r>
        <w:rPr>
          <w:rFonts w:ascii="宋体" w:hAnsi="宋体" w:cs="宋体"/>
          <w:szCs w:val="21"/>
        </w:rPr>
        <w:tab/>
      </w:r>
      <w:r>
        <w:rPr>
          <w:rFonts w:ascii="宋体" w:hAnsi="宋体" w:cs="宋体"/>
          <w:szCs w:val="21"/>
        </w:rPr>
        <w:t>这，愚下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(单雄信、秦琼</w:t>
      </w:r>
      <w:r>
        <w:rPr>
          <w:rFonts w:ascii="楷体" w:hAnsi="楷体" w:eastAsia="楷体" w:cs="楷体"/>
          <w:szCs w:val="21"/>
        </w:rPr>
        <w:t>立</w:t>
      </w:r>
      <w:r>
        <w:rPr>
          <w:rFonts w:ascii="宋体" w:hAnsi="宋体" w:cs="宋体"/>
          <w:szCs w:val="21"/>
        </w:rPr>
        <w:t>，单</w:t>
      </w:r>
      <w:r>
        <w:rPr>
          <w:rFonts w:ascii="楷体" w:hAnsi="楷体" w:eastAsia="楷体" w:cs="楷体"/>
          <w:szCs w:val="21"/>
        </w:rPr>
        <w:t>托</w:t>
      </w:r>
      <w:r>
        <w:rPr>
          <w:rFonts w:ascii="宋体" w:hAnsi="宋体" w:cs="宋体"/>
          <w:szCs w:val="21"/>
        </w:rPr>
        <w:t>秦</w:t>
      </w:r>
      <w:r>
        <w:rPr>
          <w:rFonts w:ascii="楷体" w:hAnsi="楷体" w:eastAsia="楷体" w:cs="楷体"/>
          <w:szCs w:val="21"/>
        </w:rPr>
        <w:t>双手架住</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你是秦二哥?</w:t>
      </w:r>
    </w:p>
    <w:p>
      <w:r>
        <w:rPr>
          <w:rFonts w:ascii="宋体" w:hAnsi="宋体" w:cs="宋体"/>
          <w:szCs w:val="21"/>
        </w:rPr>
        <w:t>秦琼</w:t>
      </w:r>
      <w:r>
        <w:rPr>
          <w:rFonts w:ascii="宋体" w:hAnsi="宋体" w:cs="宋体"/>
          <w:szCs w:val="21"/>
        </w:rPr>
        <w:tab/>
      </w:r>
      <w:r>
        <w:rPr>
          <w:rFonts w:ascii="宋体" w:hAnsi="宋体" w:cs="宋体"/>
          <w:szCs w:val="21"/>
        </w:rPr>
        <w:t>不敢。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：岂敢。)</w:t>
      </w:r>
    </w:p>
    <w:p>
      <w:r>
        <w:rPr>
          <w:rFonts w:ascii="宋体" w:hAnsi="宋体" w:cs="宋体"/>
          <w:szCs w:val="21"/>
        </w:rPr>
        <w:t>单雄信</w:t>
      </w:r>
      <w:r>
        <w:rPr>
          <w:rFonts w:ascii="宋体" w:hAnsi="宋体" w:cs="宋体"/>
          <w:szCs w:val="21"/>
        </w:rPr>
        <w:tab/>
      </w:r>
      <w:r>
        <w:rPr>
          <w:rFonts w:ascii="宋体" w:hAnsi="宋体" w:cs="宋体"/>
          <w:szCs w:val="21"/>
        </w:rPr>
        <w:t>叔宝。</w:t>
      </w:r>
    </w:p>
    <w:p>
      <w:r>
        <w:rPr>
          <w:rFonts w:ascii="宋体" w:hAnsi="宋体" w:cs="宋体"/>
          <w:szCs w:val="21"/>
        </w:rPr>
        <w:t>秦琼</w:t>
      </w:r>
      <w:r>
        <w:rPr>
          <w:rFonts w:ascii="宋体" w:hAnsi="宋体" w:cs="宋体"/>
          <w:szCs w:val="21"/>
        </w:rPr>
        <w:tab/>
      </w: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敢。)</w:t>
      </w:r>
    </w:p>
    <w:p>
      <w:r>
        <w:rPr>
          <w:rFonts w:ascii="宋体" w:hAnsi="宋体" w:cs="宋体"/>
          <w:szCs w:val="21"/>
        </w:rPr>
        <w:t>单雄信</w:t>
      </w:r>
      <w:r>
        <w:rPr>
          <w:rFonts w:ascii="宋体" w:hAnsi="宋体" w:cs="宋体"/>
          <w:szCs w:val="21"/>
        </w:rPr>
        <w:tab/>
      </w:r>
      <w:r>
        <w:rPr>
          <w:rFonts w:ascii="宋体" w:hAnsi="宋体" w:cs="宋体"/>
          <w:szCs w:val="21"/>
        </w:rPr>
        <w:t>哈哈哈……请来上坐。</w:t>
      </w:r>
    </w:p>
    <w:p>
      <w:r>
        <w:rPr>
          <w:rFonts w:ascii="宋体" w:hAnsi="宋体" w:cs="宋体"/>
          <w:szCs w:val="21"/>
        </w:rPr>
        <w:t>(单雄信</w:t>
      </w:r>
      <w:r>
        <w:rPr>
          <w:rFonts w:ascii="楷体" w:hAnsi="楷体" w:eastAsia="楷体" w:cs="楷体"/>
          <w:szCs w:val="21"/>
        </w:rPr>
        <w:t>让</w:t>
      </w:r>
      <w:r>
        <w:rPr>
          <w:rFonts w:ascii="宋体" w:hAnsi="宋体" w:cs="宋体"/>
          <w:szCs w:val="21"/>
        </w:rPr>
        <w:t>秦琼，秦</w:t>
      </w:r>
      <w:r>
        <w:rPr>
          <w:rFonts w:ascii="楷体" w:hAnsi="楷体" w:eastAsia="楷体" w:cs="楷体"/>
          <w:szCs w:val="21"/>
        </w:rPr>
        <w:t>过大边</w:t>
      </w:r>
      <w:r>
        <w:rPr>
          <w:rFonts w:ascii="宋体" w:hAnsi="宋体" w:cs="宋体"/>
          <w:szCs w:val="21"/>
        </w:rPr>
        <w:t>，单</w:t>
      </w:r>
      <w:r>
        <w:rPr>
          <w:rFonts w:ascii="楷体" w:hAnsi="楷体" w:eastAsia="楷体" w:cs="楷体"/>
          <w:szCs w:val="21"/>
        </w:rPr>
        <w:t>过小边</w:t>
      </w:r>
      <w:r>
        <w:rPr>
          <w:rFonts w:ascii="宋体" w:hAnsi="宋体" w:cs="宋体"/>
          <w:szCs w:val="21"/>
        </w:rPr>
        <w:t>，</w:t>
      </w:r>
      <w:r>
        <w:rPr>
          <w:rFonts w:ascii="楷体" w:hAnsi="楷体" w:eastAsia="楷体" w:cs="楷体"/>
          <w:szCs w:val="21"/>
        </w:rPr>
        <w:t>同坐下</w:t>
      </w:r>
      <w:r>
        <w:rPr>
          <w:rFonts w:ascii="宋体" w:hAnsi="宋体" w:cs="宋体"/>
          <w:szCs w:val="21"/>
        </w:rPr>
        <w:t>)</w:t>
      </w:r>
    </w:p>
    <w:p>
      <w:r>
        <w:rPr>
          <w:rFonts w:hint="eastAsia" w:ascii="宋体" w:hAnsi="宋体" w:cs="宋体"/>
          <w:szCs w:val="21"/>
        </w:rPr>
        <w:t>(</w:t>
      </w:r>
      <w:r>
        <w:rPr>
          <w:rFonts w:ascii="宋体" w:hAnsi="宋体" w:cs="宋体"/>
          <w:szCs w:val="21"/>
        </w:rPr>
        <w:t>秦琼</w:t>
      </w:r>
      <w:r>
        <w:rPr>
          <w:rFonts w:ascii="宋体" w:hAnsi="宋体" w:cs="宋体"/>
          <w:szCs w:val="21"/>
        </w:rPr>
        <w:tab/>
      </w:r>
      <w:r>
        <w:rPr>
          <w:rFonts w:ascii="宋体" w:hAnsi="宋体" w:cs="宋体"/>
          <w:szCs w:val="21"/>
        </w:rPr>
        <w:t>哈哈哈……</w:t>
      </w:r>
      <w:r>
        <w:rPr>
          <w:rFonts w:hint="eastAsia"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听兄台讲话也不像此地人氏。</w:t>
      </w:r>
    </w:p>
    <w:p>
      <w:r>
        <w:rPr>
          <w:rFonts w:ascii="宋体" w:hAnsi="宋体" w:cs="宋体"/>
          <w:szCs w:val="21"/>
        </w:rPr>
        <w:t>单雄信</w:t>
      </w:r>
      <w:r>
        <w:rPr>
          <w:rFonts w:ascii="宋体" w:hAnsi="宋体" w:cs="宋体"/>
          <w:szCs w:val="21"/>
        </w:rPr>
        <w:tab/>
      </w:r>
      <w:r>
        <w:rPr>
          <w:rFonts w:ascii="宋体" w:hAnsi="宋体" w:cs="宋体"/>
          <w:szCs w:val="21"/>
        </w:rPr>
        <w:t>本不是此地人氏。</w:t>
      </w:r>
    </w:p>
    <w:p>
      <w:r>
        <w:rPr>
          <w:rFonts w:ascii="宋体" w:hAnsi="宋体" w:cs="宋体"/>
          <w:szCs w:val="21"/>
        </w:rPr>
        <w:t>秦琼</w:t>
      </w:r>
      <w:r>
        <w:rPr>
          <w:rFonts w:ascii="宋体" w:hAnsi="宋体" w:cs="宋体"/>
          <w:szCs w:val="21"/>
        </w:rPr>
        <w:tab/>
      </w:r>
      <w:r>
        <w:rPr>
          <w:rFonts w:ascii="宋体" w:hAnsi="宋体" w:cs="宋体"/>
          <w:szCs w:val="21"/>
        </w:rPr>
        <w:t>哪里人氏?</w:t>
      </w:r>
    </w:p>
    <w:p>
      <w:r>
        <w:rPr>
          <w:rFonts w:ascii="宋体" w:hAnsi="宋体" w:cs="宋体"/>
          <w:szCs w:val="21"/>
        </w:rPr>
        <w:t>单雄信</w:t>
      </w:r>
      <w:r>
        <w:rPr>
          <w:rFonts w:ascii="宋体" w:hAnsi="宋体" w:cs="宋体"/>
          <w:szCs w:val="21"/>
        </w:rPr>
        <w:tab/>
      </w:r>
      <w:r>
        <w:rPr>
          <w:rFonts w:ascii="宋体" w:hAnsi="宋体" w:cs="宋体"/>
          <w:szCs w:val="21"/>
        </w:rPr>
        <w:t>河南二贤庄人氏。</w:t>
      </w:r>
    </w:p>
    <w:p>
      <w:r>
        <w:rPr>
          <w:rFonts w:ascii="宋体" w:hAnsi="宋体" w:cs="宋体"/>
          <w:szCs w:val="21"/>
        </w:rPr>
        <w:t>秦琼</w:t>
      </w:r>
      <w:r>
        <w:rPr>
          <w:rFonts w:ascii="宋体" w:hAnsi="宋体" w:cs="宋体"/>
          <w:szCs w:val="21"/>
        </w:rPr>
        <w:tab/>
      </w:r>
      <w:r>
        <w:rPr>
          <w:rFonts w:hint="eastAsia" w:ascii="宋体" w:hAnsi="宋体" w:cs="宋体"/>
          <w:szCs w:val="21"/>
        </w:rPr>
        <w:t>(</w:t>
      </w:r>
      <w:r>
        <w:rPr>
          <w:rFonts w:ascii="宋体" w:hAnsi="宋体" w:cs="宋体"/>
          <w:szCs w:val="21"/>
        </w:rPr>
        <w:t>河南</w:t>
      </w:r>
      <w:r>
        <w:rPr>
          <w:rFonts w:hint="eastAsia" w:ascii="宋体" w:hAnsi="宋体" w:cs="宋体"/>
          <w:szCs w:val="21"/>
        </w:rPr>
        <w:t>)</w:t>
      </w:r>
      <w:r>
        <w:rPr>
          <w:rFonts w:ascii="宋体" w:hAnsi="宋体" w:cs="宋体"/>
          <w:szCs w:val="21"/>
        </w:rPr>
        <w:t>二贤庄弟有一</w:t>
      </w:r>
      <w:r>
        <w:rPr>
          <w:rFonts w:hint="eastAsia" w:ascii="宋体" w:hAnsi="宋体" w:cs="宋体"/>
          <w:szCs w:val="21"/>
        </w:rPr>
        <w:t>(位)</w:t>
      </w:r>
      <w:r>
        <w:rPr>
          <w:rFonts w:ascii="宋体" w:hAnsi="宋体" w:cs="宋体"/>
          <w:szCs w:val="21"/>
        </w:rPr>
        <w:t>好友，兄台可知。</w:t>
      </w:r>
    </w:p>
    <w:p>
      <w:r>
        <w:rPr>
          <w:rFonts w:ascii="宋体" w:hAnsi="宋体" w:cs="宋体"/>
          <w:szCs w:val="21"/>
        </w:rPr>
        <w:t>单雄信</w:t>
      </w:r>
      <w:r>
        <w:rPr>
          <w:rFonts w:ascii="宋体" w:hAnsi="宋体" w:cs="宋体"/>
          <w:szCs w:val="21"/>
        </w:rPr>
        <w:tab/>
      </w:r>
      <w:r>
        <w:rPr>
          <w:rFonts w:ascii="宋体" w:hAnsi="宋体" w:cs="宋体"/>
          <w:szCs w:val="21"/>
        </w:rPr>
        <w:t>有名便知，无名不晓。</w:t>
      </w:r>
    </w:p>
    <w:p>
      <w:r>
        <w:rPr>
          <w:rFonts w:ascii="宋体" w:hAnsi="宋体" w:cs="宋体"/>
          <w:szCs w:val="21"/>
        </w:rPr>
        <w:t>秦琼</w:t>
      </w:r>
      <w:r>
        <w:rPr>
          <w:rFonts w:ascii="宋体" w:hAnsi="宋体" w:cs="宋体"/>
          <w:szCs w:val="21"/>
        </w:rPr>
        <w:tab/>
      </w:r>
      <w:r>
        <w:rPr>
          <w:rFonts w:ascii="宋体" w:hAnsi="宋体" w:cs="宋体"/>
          <w:szCs w:val="21"/>
        </w:rPr>
        <w:t>提起此人大大有名。</w:t>
      </w:r>
    </w:p>
    <w:p>
      <w:r>
        <w:rPr>
          <w:rFonts w:ascii="宋体" w:hAnsi="宋体" w:cs="宋体"/>
          <w:szCs w:val="21"/>
        </w:rPr>
        <w:t>单雄信</w:t>
      </w:r>
      <w:r>
        <w:rPr>
          <w:rFonts w:ascii="宋体" w:hAnsi="宋体" w:cs="宋体"/>
          <w:szCs w:val="21"/>
        </w:rPr>
        <w:tab/>
      </w:r>
      <w:r>
        <w:rPr>
          <w:rFonts w:ascii="宋体" w:hAnsi="宋体" w:cs="宋体"/>
          <w:szCs w:val="21"/>
        </w:rPr>
        <w:t>但不知是哪一家。</w:t>
      </w:r>
    </w:p>
    <w:p>
      <w:r>
        <w:rPr>
          <w:rFonts w:ascii="宋体" w:hAnsi="宋体" w:cs="宋体"/>
          <w:szCs w:val="21"/>
        </w:rPr>
        <w:t>秦琼</w:t>
      </w:r>
      <w:r>
        <w:rPr>
          <w:rFonts w:ascii="宋体" w:hAnsi="宋体" w:cs="宋体"/>
          <w:szCs w:val="21"/>
        </w:rPr>
        <w:tab/>
      </w:r>
      <w:r>
        <w:rPr>
          <w:rFonts w:ascii="宋体" w:hAnsi="宋体" w:cs="宋体"/>
          <w:szCs w:val="21"/>
        </w:rPr>
        <w:t>姓单名通字雄信。</w:t>
      </w:r>
    </w:p>
    <w:p>
      <w:r>
        <w:rPr>
          <w:rFonts w:ascii="宋体" w:hAnsi="宋体" w:cs="宋体"/>
          <w:szCs w:val="21"/>
        </w:rPr>
        <w:t>单雄信</w:t>
      </w:r>
      <w:r>
        <w:rPr>
          <w:rFonts w:ascii="宋体" w:hAnsi="宋体" w:cs="宋体"/>
          <w:szCs w:val="21"/>
        </w:rPr>
        <w:tab/>
      </w:r>
      <w:r>
        <w:rPr>
          <w:rFonts w:ascii="宋体" w:hAnsi="宋体" w:cs="宋体"/>
          <w:szCs w:val="21"/>
        </w:rPr>
        <w:t>小弟就是单通。</w:t>
      </w:r>
    </w:p>
    <w:p>
      <w:r>
        <w:rPr>
          <w:rFonts w:ascii="宋体" w:hAnsi="宋体" w:cs="宋体"/>
          <w:szCs w:val="21"/>
        </w:rPr>
        <w:t>(秦琼、单雄信</w:t>
      </w:r>
      <w:r>
        <w:rPr>
          <w:rFonts w:ascii="楷体" w:hAnsi="楷体" w:eastAsia="楷体" w:cs="楷体"/>
          <w:szCs w:val="21"/>
        </w:rPr>
        <w:t>立架住</w:t>
      </w:r>
      <w:r>
        <w:rPr>
          <w:rFonts w:ascii="宋体" w:hAnsi="宋体" w:cs="宋体"/>
          <w:szCs w:val="21"/>
        </w:rPr>
        <w:t>，秦</w:t>
      </w:r>
      <w:r>
        <w:rPr>
          <w:rFonts w:ascii="楷体" w:hAnsi="楷体" w:eastAsia="楷体" w:cs="楷体"/>
          <w:szCs w:val="21"/>
        </w:rPr>
        <w:t>望</w:t>
      </w:r>
      <w:r>
        <w:rPr>
          <w:rFonts w:ascii="宋体" w:hAnsi="宋体" w:cs="宋体"/>
          <w:szCs w:val="21"/>
        </w:rPr>
        <w:t>单)</w:t>
      </w:r>
    </w:p>
    <w:p>
      <w:r>
        <w:rPr>
          <w:rFonts w:ascii="宋体" w:hAnsi="宋体" w:cs="宋体"/>
          <w:szCs w:val="21"/>
        </w:rPr>
        <w:t>秦琼</w:t>
      </w:r>
      <w:r>
        <w:rPr>
          <w:rFonts w:ascii="宋体" w:hAnsi="宋体" w:cs="宋体"/>
          <w:szCs w:val="21"/>
        </w:rPr>
        <w:tab/>
      </w:r>
      <w:r>
        <w:rPr>
          <w:rFonts w:ascii="宋体" w:hAnsi="宋体" w:cs="宋体"/>
          <w:szCs w:val="21"/>
        </w:rPr>
        <w:t>你</w:t>
      </w:r>
      <w:r>
        <w:rPr>
          <w:rFonts w:hint="eastAsia" w:ascii="宋体" w:hAnsi="宋体" w:cs="宋体"/>
          <w:szCs w:val="21"/>
        </w:rPr>
        <w:t>(就)</w:t>
      </w:r>
      <w:r>
        <w:rPr>
          <w:rFonts w:ascii="宋体" w:hAnsi="宋体" w:cs="宋体"/>
          <w:szCs w:val="21"/>
        </w:rPr>
        <w:t>是单通?</w:t>
      </w:r>
    </w:p>
    <w:p>
      <w:r>
        <w:rPr>
          <w:rFonts w:ascii="宋体" w:hAnsi="宋体" w:cs="宋体"/>
          <w:szCs w:val="21"/>
        </w:rPr>
        <w:t>单雄信</w:t>
      </w:r>
      <w:r>
        <w:rPr>
          <w:rFonts w:ascii="宋体" w:hAnsi="宋体" w:cs="宋体"/>
          <w:szCs w:val="21"/>
        </w:rPr>
        <w:tab/>
      </w:r>
      <w:r>
        <w:rPr>
          <w:rFonts w:ascii="宋体" w:hAnsi="宋体" w:cs="宋体"/>
          <w:szCs w:val="21"/>
        </w:rPr>
        <w:t>正是。</w:t>
      </w:r>
    </w:p>
    <w:p>
      <w:r>
        <w:rPr>
          <w:rFonts w:ascii="宋体" w:hAnsi="宋体" w:cs="宋体"/>
          <w:szCs w:val="21"/>
        </w:rPr>
        <w:t>秦琼</w:t>
      </w:r>
      <w:r>
        <w:rPr>
          <w:rFonts w:ascii="宋体" w:hAnsi="宋体" w:cs="宋体"/>
          <w:szCs w:val="21"/>
        </w:rPr>
        <w:tab/>
      </w:r>
      <w:r>
        <w:rPr>
          <w:rFonts w:ascii="宋体" w:hAnsi="宋体" w:cs="宋体"/>
          <w:szCs w:val="21"/>
        </w:rPr>
        <w:t>单员外。</w:t>
      </w:r>
    </w:p>
    <w:p>
      <w:r>
        <w:rPr>
          <w:rFonts w:ascii="宋体" w:hAnsi="宋体" w:cs="宋体"/>
          <w:szCs w:val="21"/>
        </w:rPr>
        <w:t>单雄信</w:t>
      </w:r>
      <w:r>
        <w:rPr>
          <w:rFonts w:ascii="宋体" w:hAnsi="宋体" w:cs="宋体"/>
          <w:szCs w:val="21"/>
        </w:rPr>
        <w:tab/>
      </w:r>
      <w:r>
        <w:rPr>
          <w:rFonts w:ascii="宋体" w:hAnsi="宋体" w:cs="宋体"/>
          <w:szCs w:val="21"/>
        </w:rPr>
        <w:t>不敢。</w:t>
      </w:r>
    </w:p>
    <w:p>
      <w:r>
        <w:rPr>
          <w:rFonts w:ascii="宋体" w:hAnsi="宋体" w:cs="宋体"/>
          <w:szCs w:val="21"/>
        </w:rPr>
        <w:t>(秦琼</w:t>
      </w:r>
      <w:r>
        <w:rPr>
          <w:rFonts w:ascii="楷体" w:hAnsi="楷体" w:eastAsia="楷体" w:cs="楷体"/>
          <w:szCs w:val="21"/>
        </w:rPr>
        <w:t>让坐</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请来上坐，哈哈哈……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：啊</w:t>
      </w:r>
      <w:r>
        <w:rPr>
          <w:rFonts w:ascii="宋体" w:hAnsi="宋体" w:cs="宋体"/>
          <w:szCs w:val="21"/>
        </w:rPr>
        <w:t>哈哈哈……请来上坐</w:t>
      </w:r>
      <w:r>
        <w:rPr>
          <w:rFonts w:hint="eastAsia" w:ascii="宋体" w:hAnsi="宋体" w:cs="宋体"/>
          <w:szCs w:val="21"/>
        </w:rPr>
        <w:t>。)</w:t>
      </w:r>
    </w:p>
    <w:p>
      <w:r>
        <w:rPr>
          <w:rFonts w:ascii="宋体" w:hAnsi="宋体" w:cs="宋体"/>
          <w:szCs w:val="21"/>
        </w:rPr>
        <w:t>(秦琼单雄信</w:t>
      </w:r>
      <w:r>
        <w:rPr>
          <w:rFonts w:ascii="楷体" w:hAnsi="楷体" w:eastAsia="楷体" w:cs="楷体"/>
          <w:szCs w:val="21"/>
        </w:rPr>
        <w:t>换座</w:t>
      </w:r>
      <w:r>
        <w:rPr>
          <w:rFonts w:ascii="宋体" w:hAnsi="宋体" w:cs="宋体"/>
          <w:szCs w:val="21"/>
        </w:rPr>
        <w:t>，秦</w:t>
      </w:r>
      <w:r>
        <w:rPr>
          <w:rFonts w:ascii="楷体" w:hAnsi="楷体" w:eastAsia="楷体" w:cs="楷体"/>
          <w:szCs w:val="21"/>
        </w:rPr>
        <w:t>掸座</w:t>
      </w:r>
      <w:r>
        <w:rPr>
          <w:rFonts w:ascii="宋体" w:hAnsi="宋体" w:cs="宋体"/>
          <w:szCs w:val="21"/>
        </w:rPr>
        <w:t>、单</w:t>
      </w:r>
      <w:r>
        <w:rPr>
          <w:rFonts w:ascii="楷体" w:hAnsi="楷体" w:eastAsia="楷体" w:cs="楷体"/>
          <w:szCs w:val="21"/>
        </w:rPr>
        <w:t>拦</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只因愚兄押解一十八名江……俱是我们绿林中的朋友哇，天气炎热，中途路上，损伤一名。那蔡大老爷不与我批票回文，故而被困在此。</w:t>
      </w:r>
    </w:p>
    <w:p>
      <w:r>
        <w:rPr>
          <w:rFonts w:ascii="宋体" w:hAnsi="宋体" w:cs="宋体"/>
          <w:szCs w:val="21"/>
        </w:rPr>
        <w:t>单雄信</w:t>
      </w:r>
      <w:r>
        <w:rPr>
          <w:rFonts w:ascii="宋体" w:hAnsi="宋体" w:cs="宋体"/>
          <w:szCs w:val="21"/>
        </w:rPr>
        <w:tab/>
      </w:r>
      <w:r>
        <w:rPr>
          <w:rFonts w:ascii="宋体" w:hAnsi="宋体" w:cs="宋体"/>
          <w:szCs w:val="21"/>
        </w:rPr>
        <w:t>这有何难，待小弟拿我名帖讨来就是。</w:t>
      </w:r>
    </w:p>
    <w:p>
      <w:r>
        <w:rPr>
          <w:rFonts w:ascii="宋体" w:hAnsi="宋体" w:cs="宋体"/>
          <w:szCs w:val="21"/>
        </w:rPr>
        <w:t>秦琼</w:t>
      </w:r>
      <w:r>
        <w:rPr>
          <w:rFonts w:ascii="宋体" w:hAnsi="宋体" w:cs="宋体"/>
          <w:szCs w:val="21"/>
        </w:rPr>
        <w:tab/>
      </w:r>
      <w:r>
        <w:rPr>
          <w:rFonts w:ascii="宋体" w:hAnsi="宋体" w:cs="宋体"/>
          <w:szCs w:val="21"/>
        </w:rPr>
        <w:t>有劳贤弟。</w:t>
      </w:r>
    </w:p>
    <w:p>
      <w:r>
        <w:rPr>
          <w:rFonts w:ascii="宋体" w:hAnsi="宋体" w:cs="宋体"/>
          <w:szCs w:val="21"/>
        </w:rPr>
        <w:t>单雄信</w:t>
      </w:r>
      <w:r>
        <w:rPr>
          <w:rFonts w:ascii="宋体" w:hAnsi="宋体" w:cs="宋体"/>
          <w:szCs w:val="21"/>
        </w:rPr>
        <w:tab/>
      </w:r>
      <w:r>
        <w:rPr>
          <w:rFonts w:ascii="宋体" w:hAnsi="宋体" w:cs="宋体"/>
          <w:szCs w:val="21"/>
        </w:rPr>
        <w:t>前者伯母寿诞之期，小弟有一份薄礼可曾收到。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单雄信</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收到了，当面谢过。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：哦，</w:t>
      </w:r>
      <w:r>
        <w:rPr>
          <w:rFonts w:ascii="宋体" w:hAnsi="宋体" w:cs="宋体"/>
          <w:szCs w:val="21"/>
        </w:rPr>
        <w:t>当面谢过。</w:t>
      </w:r>
      <w:r>
        <w:rPr>
          <w:rFonts w:hint="eastAsia" w:ascii="宋体" w:hAnsi="宋体" w:cs="宋体"/>
          <w:szCs w:val="21"/>
        </w:rPr>
        <w:t>)</w:t>
      </w:r>
    </w:p>
    <w:p>
      <w:r>
        <w:rPr>
          <w:rFonts w:ascii="宋体" w:hAnsi="宋体" w:cs="宋体"/>
          <w:szCs w:val="21"/>
        </w:rPr>
        <w:t>(</w:t>
      </w:r>
      <w:r>
        <w:rPr>
          <w:rFonts w:cs="宋体"/>
          <w:szCs w:val="21"/>
        </w:rPr>
        <w:t>&lt;</w:t>
      </w:r>
      <w:r>
        <w:rPr>
          <w:rFonts w:hint="eastAsia" w:ascii="楷体" w:hAnsi="楷体" w:eastAsia="楷体" w:cs="宋体"/>
          <w:b/>
          <w:szCs w:val="21"/>
        </w:rPr>
        <w:t>冲</w:t>
      </w:r>
      <w:r>
        <w:rPr>
          <w:rFonts w:ascii="楷体" w:hAnsi="楷体" w:eastAsia="楷体" w:cs="宋体"/>
          <w:b/>
          <w:szCs w:val="21"/>
        </w:rPr>
        <w:t>头</w:t>
      </w:r>
      <w:r>
        <w:rPr>
          <w:rFonts w:hint="eastAsia" w:cs="宋体"/>
          <w:szCs w:val="21"/>
        </w:rPr>
        <w:t>&gt;</w:t>
      </w:r>
      <w:r>
        <w:rPr>
          <w:rFonts w:ascii="宋体" w:hAnsi="宋体" w:cs="宋体"/>
          <w:szCs w:val="21"/>
        </w:rPr>
        <w:t>家院</w:t>
      </w:r>
      <w:r>
        <w:rPr>
          <w:rFonts w:ascii="楷体" w:hAnsi="楷体" w:eastAsia="楷体" w:cs="楷体"/>
          <w:szCs w:val="21"/>
        </w:rPr>
        <w:t>上</w:t>
      </w:r>
      <w:r>
        <w:rPr>
          <w:rFonts w:ascii="宋体" w:hAnsi="宋体" w:cs="宋体"/>
          <w:szCs w:val="21"/>
        </w:rPr>
        <w:t>，</w:t>
      </w:r>
      <w:r>
        <w:rPr>
          <w:rFonts w:ascii="楷体" w:hAnsi="楷体" w:eastAsia="楷体" w:cs="楷体"/>
          <w:szCs w:val="21"/>
        </w:rPr>
        <w:t>进门站大边</w:t>
      </w:r>
      <w:r>
        <w:rPr>
          <w:rFonts w:ascii="宋体" w:hAnsi="宋体" w:cs="宋体"/>
          <w:szCs w:val="21"/>
        </w:rPr>
        <w:t>)</w:t>
      </w:r>
    </w:p>
    <w:p>
      <w:r>
        <w:rPr>
          <w:rFonts w:ascii="宋体" w:hAnsi="宋体" w:cs="宋体"/>
          <w:szCs w:val="21"/>
        </w:rPr>
        <w:t>家院</w:t>
      </w:r>
      <w:r>
        <w:rPr>
          <w:rFonts w:ascii="宋体" w:hAnsi="宋体" w:cs="宋体"/>
          <w:szCs w:val="21"/>
        </w:rPr>
        <w:tab/>
      </w:r>
      <w:r>
        <w:rPr>
          <w:rFonts w:ascii="宋体" w:hAnsi="宋体" w:cs="宋体"/>
          <w:szCs w:val="21"/>
        </w:rPr>
        <w:t>启员外：大事不好了。</w:t>
      </w:r>
    </w:p>
    <w:p>
      <w:r>
        <w:rPr>
          <w:rFonts w:ascii="宋体" w:hAnsi="宋体" w:cs="宋体"/>
          <w:szCs w:val="21"/>
        </w:rPr>
        <w:t>单雄信</w:t>
      </w:r>
      <w:r>
        <w:rPr>
          <w:rFonts w:ascii="宋体" w:hAnsi="宋体" w:cs="宋体"/>
          <w:szCs w:val="21"/>
        </w:rPr>
        <w:tab/>
      </w:r>
      <w:r>
        <w:rPr>
          <w:rFonts w:ascii="宋体" w:hAnsi="宋体" w:cs="宋体"/>
          <w:szCs w:val="21"/>
        </w:rPr>
        <w:t>何事惊慌?</w:t>
      </w:r>
    </w:p>
    <w:p>
      <w:r>
        <w:rPr>
          <w:rFonts w:ascii="宋体" w:hAnsi="宋体" w:cs="宋体"/>
          <w:szCs w:val="21"/>
        </w:rPr>
        <w:t>家院</w:t>
      </w:r>
      <w:r>
        <w:rPr>
          <w:rFonts w:ascii="宋体" w:hAnsi="宋体" w:cs="宋体"/>
          <w:szCs w:val="21"/>
        </w:rPr>
        <w:tab/>
      </w:r>
      <w:r>
        <w:rPr>
          <w:rFonts w:ascii="宋体" w:hAnsi="宋体" w:cs="宋体"/>
          <w:szCs w:val="21"/>
        </w:rPr>
        <w:t>大员外在临潼山被李渊一箭射死。</w:t>
      </w:r>
    </w:p>
    <w:p>
      <w:r>
        <w:rPr>
          <w:rFonts w:ascii="宋体" w:hAnsi="宋体" w:cs="宋体"/>
          <w:szCs w:val="21"/>
        </w:rPr>
        <w:t>单雄信</w:t>
      </w:r>
      <w:r>
        <w:rPr>
          <w:rFonts w:ascii="宋体" w:hAnsi="宋体" w:cs="宋体"/>
          <w:szCs w:val="21"/>
        </w:rPr>
        <w:tab/>
      </w:r>
      <w:r>
        <w:rPr>
          <w:rFonts w:ascii="宋体" w:hAnsi="宋体" w:cs="宋体"/>
          <w:szCs w:val="21"/>
        </w:rPr>
        <w:t>不好了!</w:t>
      </w:r>
    </w:p>
    <w:p>
      <w:r>
        <w:rPr>
          <w:rFonts w:ascii="宋体" w:hAnsi="宋体" w:cs="宋体"/>
          <w:szCs w:val="21"/>
        </w:rPr>
        <w:t>(&lt;</w:t>
      </w:r>
      <w:r>
        <w:rPr>
          <w:rFonts w:ascii="楷体" w:hAnsi="楷体" w:eastAsia="楷体" w:cs="楷体"/>
          <w:b/>
          <w:szCs w:val="21"/>
        </w:rPr>
        <w:t>急三枪</w:t>
      </w:r>
      <w:r>
        <w:rPr>
          <w:rFonts w:ascii="宋体" w:hAnsi="宋体" w:cs="宋体"/>
          <w:szCs w:val="21"/>
        </w:rPr>
        <w:t>&gt;单雄信</w:t>
      </w:r>
      <w:r>
        <w:rPr>
          <w:rFonts w:ascii="楷体" w:hAnsi="楷体" w:eastAsia="楷体" w:cs="楷体"/>
          <w:szCs w:val="21"/>
        </w:rPr>
        <w:t>擦泪</w:t>
      </w:r>
      <w:r>
        <w:rPr>
          <w:rFonts w:ascii="宋体" w:hAnsi="宋体" w:cs="宋体"/>
          <w:szCs w:val="21"/>
        </w:rPr>
        <w:t>，秦琼</w:t>
      </w:r>
      <w:r>
        <w:rPr>
          <w:rFonts w:ascii="楷体" w:hAnsi="楷体" w:eastAsia="楷体" w:cs="楷体"/>
          <w:szCs w:val="21"/>
        </w:rPr>
        <w:t>摊手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天气炎热，就该搬灵的才是呀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：就该搬尸的才是呀)</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怎奈无有乘骑。</w:t>
      </w:r>
    </w:p>
    <w:p>
      <w:r>
        <w:rPr>
          <w:rFonts w:ascii="宋体" w:hAnsi="宋体" w:cs="宋体"/>
          <w:szCs w:val="21"/>
        </w:rPr>
        <w:t>家院</w:t>
      </w:r>
      <w:r>
        <w:rPr>
          <w:rFonts w:ascii="宋体" w:hAnsi="宋体" w:cs="宋体"/>
          <w:szCs w:val="21"/>
        </w:rPr>
        <w:tab/>
      </w:r>
      <w:r>
        <w:rPr>
          <w:rFonts w:ascii="宋体" w:hAnsi="宋体" w:cs="宋体"/>
          <w:szCs w:val="21"/>
        </w:rPr>
        <w:t>这儿不有匹马吗?</w:t>
      </w:r>
    </w:p>
    <w:p>
      <w:r>
        <w:rPr>
          <w:rFonts w:ascii="宋体" w:hAnsi="宋体" w:cs="宋体"/>
          <w:szCs w:val="21"/>
        </w:rPr>
        <w:t>单雄信</w:t>
      </w:r>
      <w:r>
        <w:rPr>
          <w:rFonts w:ascii="宋体" w:hAnsi="宋体" w:cs="宋体"/>
          <w:szCs w:val="21"/>
        </w:rPr>
        <w:tab/>
      </w:r>
      <w:r>
        <w:rPr>
          <w:rFonts w:ascii="宋体" w:hAnsi="宋体" w:cs="宋体"/>
          <w:szCs w:val="21"/>
        </w:rPr>
        <w:t>秦二爷的马焉能乘骑。</w:t>
      </w:r>
    </w:p>
    <w:p>
      <w:r>
        <w:rPr>
          <w:rFonts w:ascii="宋体" w:hAnsi="宋体" w:cs="宋体"/>
          <w:szCs w:val="21"/>
        </w:rPr>
        <w:t>秦琼</w:t>
      </w:r>
      <w:r>
        <w:rPr>
          <w:rFonts w:ascii="宋体" w:hAnsi="宋体" w:cs="宋体"/>
          <w:szCs w:val="21"/>
        </w:rPr>
        <w:tab/>
      </w:r>
      <w:r>
        <w:rPr>
          <w:rFonts w:ascii="宋体" w:hAnsi="宋体" w:cs="宋体"/>
          <w:szCs w:val="21"/>
        </w:rPr>
        <w:t>呵贤弟，</w:t>
      </w:r>
      <w:r>
        <w:rPr>
          <w:rFonts w:hint="eastAsia" w:ascii="宋体" w:hAnsi="宋体" w:cs="宋体"/>
          <w:szCs w:val="21"/>
        </w:rPr>
        <w:t>(有道是：)</w:t>
      </w:r>
      <w:r>
        <w:rPr>
          <w:rFonts w:ascii="宋体" w:hAnsi="宋体" w:cs="宋体"/>
          <w:szCs w:val="21"/>
        </w:rPr>
        <w:t>乘肥马，衣轻裘，与朋友共，</w:t>
      </w:r>
      <w:r>
        <w:rPr>
          <w:rFonts w:hint="eastAsia" w:ascii="宋体" w:hAnsi="宋体" w:cs="宋体"/>
          <w:szCs w:val="21"/>
        </w:rPr>
        <w:t>敝之而无憾</w:t>
      </w:r>
      <w:r>
        <w:rPr>
          <w:rStyle w:val="66"/>
          <w:rFonts w:ascii="宋体" w:hAnsi="宋体" w:cs="宋体"/>
          <w:szCs w:val="21"/>
        </w:rPr>
        <w:footnoteReference w:id="308"/>
      </w:r>
      <w:r>
        <w:rPr>
          <w:rFonts w:ascii="宋体" w:hAnsi="宋体" w:cs="宋体"/>
          <w:szCs w:val="21"/>
        </w:rPr>
        <w:t>呐。哈哈哈……</w:t>
      </w:r>
    </w:p>
    <w:p>
      <w:r>
        <w:rPr>
          <w:rFonts w:ascii="宋体" w:hAnsi="宋体" w:cs="宋体"/>
          <w:szCs w:val="21"/>
        </w:rPr>
        <w:t>单雄信</w:t>
      </w:r>
      <w:r>
        <w:rPr>
          <w:rFonts w:ascii="宋体" w:hAnsi="宋体" w:cs="宋体"/>
          <w:szCs w:val="21"/>
        </w:rPr>
        <w:tab/>
      </w:r>
      <w:r>
        <w:rPr>
          <w:rFonts w:ascii="宋体" w:hAnsi="宋体" w:cs="宋体"/>
          <w:szCs w:val="21"/>
        </w:rPr>
        <w:t>怎么，骑得的。</w:t>
      </w:r>
    </w:p>
    <w:p>
      <w:r>
        <w:rPr>
          <w:rFonts w:ascii="宋体" w:hAnsi="宋体" w:cs="宋体"/>
          <w:szCs w:val="21"/>
        </w:rPr>
        <w:t>秦琼</w:t>
      </w:r>
      <w:r>
        <w:rPr>
          <w:rFonts w:ascii="宋体" w:hAnsi="宋体" w:cs="宋体"/>
          <w:szCs w:val="21"/>
        </w:rPr>
        <w:tab/>
      </w:r>
      <w:r>
        <w:rPr>
          <w:rFonts w:ascii="宋体" w:hAnsi="宋体" w:cs="宋体"/>
          <w:szCs w:val="21"/>
        </w:rPr>
        <w:t>骑得的。</w:t>
      </w:r>
    </w:p>
    <w:p>
      <w:r>
        <w:rPr>
          <w:rFonts w:ascii="宋体" w:hAnsi="宋体" w:cs="宋体"/>
          <w:szCs w:val="21"/>
        </w:rPr>
        <w:t>单雄信</w:t>
      </w:r>
      <w:r>
        <w:rPr>
          <w:rFonts w:ascii="宋体" w:hAnsi="宋体" w:cs="宋体"/>
          <w:szCs w:val="21"/>
        </w:rPr>
        <w:tab/>
      </w:r>
      <w:r>
        <w:rPr>
          <w:rFonts w:ascii="宋体" w:hAnsi="宋体" w:cs="宋体"/>
          <w:szCs w:val="21"/>
        </w:rPr>
        <w:t>带马。</w:t>
      </w:r>
    </w:p>
    <w:p>
      <w:r>
        <w:rPr>
          <w:rFonts w:ascii="宋体" w:hAnsi="宋体" w:cs="宋体"/>
          <w:szCs w:val="21"/>
        </w:rPr>
        <w:t>(王老好</w:t>
      </w:r>
      <w:r>
        <w:rPr>
          <w:rFonts w:ascii="楷体" w:hAnsi="楷体" w:eastAsia="楷体" w:cs="楷体"/>
          <w:szCs w:val="21"/>
        </w:rPr>
        <w:t>暗上</w:t>
      </w:r>
      <w:r>
        <w:rPr>
          <w:rFonts w:ascii="宋体" w:hAnsi="宋体" w:cs="宋体"/>
          <w:szCs w:val="21"/>
        </w:rPr>
        <w:t>，&lt;</w:t>
      </w:r>
      <w:r>
        <w:rPr>
          <w:rFonts w:ascii="楷体" w:hAnsi="楷体" w:eastAsia="楷体" w:cs="楷体"/>
          <w:szCs w:val="21"/>
        </w:rPr>
        <w:t>急三枪</w:t>
      </w:r>
      <w:r>
        <w:rPr>
          <w:rFonts w:ascii="宋体" w:hAnsi="宋体" w:cs="宋体"/>
          <w:szCs w:val="21"/>
        </w:rPr>
        <w:t>&gt;单雄信秦琼</w:t>
      </w:r>
      <w:r>
        <w:rPr>
          <w:rFonts w:ascii="楷体" w:hAnsi="楷体" w:eastAsia="楷体" w:cs="楷体"/>
          <w:szCs w:val="21"/>
        </w:rPr>
        <w:t>出门</w:t>
      </w:r>
      <w:r>
        <w:rPr>
          <w:rFonts w:ascii="宋体" w:hAnsi="宋体" w:cs="宋体"/>
          <w:szCs w:val="21"/>
        </w:rPr>
        <w:t>，单</w:t>
      </w:r>
      <w:r>
        <w:rPr>
          <w:rFonts w:ascii="楷体" w:hAnsi="楷体" w:eastAsia="楷体" w:cs="楷体"/>
          <w:szCs w:val="21"/>
        </w:rPr>
        <w:t>上马</w:t>
      </w:r>
      <w:r>
        <w:rPr>
          <w:rFonts w:ascii="宋体" w:hAnsi="宋体" w:cs="宋体"/>
          <w:szCs w:val="21"/>
        </w:rPr>
        <w:t>，秦</w:t>
      </w:r>
      <w:r>
        <w:rPr>
          <w:rFonts w:ascii="楷体" w:hAnsi="楷体" w:eastAsia="楷体" w:cs="楷体"/>
          <w:szCs w:val="21"/>
        </w:rPr>
        <w:t>小边</w:t>
      </w:r>
      <w:r>
        <w:rPr>
          <w:rFonts w:ascii="宋体" w:hAnsi="宋体" w:cs="宋体"/>
          <w:szCs w:val="21"/>
        </w:rPr>
        <w:t>，单</w:t>
      </w:r>
      <w:r>
        <w:rPr>
          <w:rFonts w:ascii="楷体" w:hAnsi="楷体" w:eastAsia="楷体" w:cs="楷体"/>
          <w:szCs w:val="21"/>
        </w:rPr>
        <w:t>回身</w:t>
      </w:r>
      <w:r>
        <w:rPr>
          <w:rFonts w:ascii="宋体" w:hAnsi="宋体" w:cs="宋体"/>
          <w:szCs w:val="21"/>
        </w:rPr>
        <w:t>)</w:t>
      </w:r>
    </w:p>
    <w:p>
      <w:r>
        <w:rPr>
          <w:rFonts w:ascii="宋体" w:hAnsi="宋体" w:cs="宋体"/>
          <w:szCs w:val="21"/>
        </w:rPr>
        <w:t>单雄信</w:t>
      </w:r>
      <w:r>
        <w:rPr>
          <w:rFonts w:ascii="宋体" w:hAnsi="宋体" w:cs="宋体"/>
          <w:szCs w:val="21"/>
        </w:rPr>
        <w:tab/>
      </w:r>
      <w:r>
        <w:rPr>
          <w:rFonts w:cs="宋体"/>
          <w:szCs w:val="21"/>
        </w:rPr>
        <w:t>&lt;</w:t>
      </w:r>
      <w:r>
        <w:rPr>
          <w:rFonts w:hint="eastAsia" w:ascii="楷体" w:hAnsi="楷体" w:eastAsia="楷体" w:cs="宋体"/>
          <w:b/>
          <w:szCs w:val="21"/>
        </w:rPr>
        <w:t>叫</w:t>
      </w:r>
      <w:r>
        <w:rPr>
          <w:rFonts w:ascii="楷体" w:hAnsi="楷体" w:eastAsia="楷体" w:cs="宋体"/>
          <w:b/>
          <w:szCs w:val="21"/>
        </w:rPr>
        <w:t>头</w:t>
      </w:r>
      <w:r>
        <w:rPr>
          <w:rFonts w:hint="eastAsia" w:cs="宋体"/>
          <w:szCs w:val="21"/>
        </w:rPr>
        <w:t>&gt;</w:t>
      </w:r>
      <w:r>
        <w:rPr>
          <w:rFonts w:ascii="宋体" w:hAnsi="宋体" w:cs="宋体"/>
          <w:szCs w:val="21"/>
        </w:rPr>
        <w:t>二哥!小弟此去多则半月，少则十天，将马匹送回，请。</w:t>
      </w:r>
    </w:p>
    <w:p>
      <w:r>
        <w:rPr>
          <w:rFonts w:ascii="宋体" w:hAnsi="宋体" w:cs="宋体"/>
          <w:szCs w:val="21"/>
        </w:rPr>
        <w:t>(单雄信</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下</w:t>
      </w:r>
      <w:r>
        <w:rPr>
          <w:rFonts w:ascii="宋体" w:hAnsi="宋体" w:cs="宋体"/>
          <w:szCs w:val="21"/>
        </w:rPr>
        <w:t>，秦琼</w:t>
      </w:r>
      <w:r>
        <w:rPr>
          <w:rFonts w:ascii="楷体" w:hAnsi="楷体" w:eastAsia="楷体" w:cs="楷体"/>
          <w:szCs w:val="21"/>
        </w:rPr>
        <w:t>过大边望</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贤弟慢走，</w:t>
      </w:r>
      <w:r>
        <w:rPr>
          <w:rFonts w:hint="eastAsia" w:ascii="宋体" w:hAnsi="宋体" w:cs="宋体"/>
          <w:szCs w:val="21"/>
        </w:rPr>
        <w:t>(恕)</w:t>
      </w:r>
      <w:r>
        <w:rPr>
          <w:rFonts w:ascii="宋体" w:hAnsi="宋体" w:cs="宋体"/>
          <w:szCs w:val="21"/>
        </w:rPr>
        <w:t>愚兄不能远送了。</w:t>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这才是我的好朋友。</w:t>
      </w:r>
      <w:r>
        <w:rPr>
          <w:rFonts w:hint="eastAsia" w:ascii="宋体" w:hAnsi="宋体" w:cs="宋体"/>
          <w:szCs w:val="21"/>
        </w:rPr>
        <w:t>(</w:t>
      </w:r>
      <w:r>
        <w:rPr>
          <w:rFonts w:ascii="宋体" w:hAnsi="宋体" w:cs="宋体"/>
          <w:szCs w:val="21"/>
        </w:rPr>
        <w:t>这才是我的好朋友。</w:t>
      </w:r>
      <w:r>
        <w:rPr>
          <w:rFonts w:hint="eastAsia" w:ascii="宋体" w:hAnsi="宋体" w:cs="宋体"/>
          <w:szCs w:val="21"/>
        </w:rPr>
        <w:t>)</w:t>
      </w:r>
    </w:p>
    <w:p>
      <w:r>
        <w:rPr>
          <w:rFonts w:ascii="宋体" w:hAnsi="宋体" w:cs="宋体"/>
          <w:szCs w:val="21"/>
        </w:rPr>
        <w:t>(秦琼</w:t>
      </w:r>
      <w:r>
        <w:rPr>
          <w:rFonts w:ascii="楷体" w:hAnsi="楷体" w:eastAsia="楷体" w:cs="楷体"/>
          <w:szCs w:val="21"/>
        </w:rPr>
        <w:t>拍右腹</w:t>
      </w:r>
      <w:r>
        <w:rPr>
          <w:rFonts w:ascii="宋体" w:hAnsi="宋体" w:cs="宋体"/>
          <w:szCs w:val="21"/>
        </w:rPr>
        <w:t>，</w:t>
      </w:r>
      <w:r>
        <w:rPr>
          <w:rFonts w:ascii="楷体" w:hAnsi="楷体" w:eastAsia="楷体" w:cs="楷体"/>
          <w:szCs w:val="21"/>
        </w:rPr>
        <w:t>伸右手大指</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这才是好桐油。</w:t>
      </w:r>
    </w:p>
    <w:p>
      <w:r>
        <w:rPr>
          <w:rFonts w:ascii="宋体" w:hAnsi="宋体" w:cs="宋体"/>
          <w:szCs w:val="21"/>
        </w:rPr>
        <w:t>秦琼</w:t>
      </w:r>
      <w:r>
        <w:rPr>
          <w:rFonts w:ascii="宋体" w:hAnsi="宋体" w:cs="宋体"/>
          <w:szCs w:val="21"/>
        </w:rPr>
        <w:tab/>
      </w:r>
      <w:r>
        <w:rPr>
          <w:rFonts w:ascii="宋体" w:hAnsi="宋体" w:cs="宋体"/>
          <w:szCs w:val="21"/>
        </w:rPr>
        <w:t>哦，分明是好朋友，怎么说是好桐油哇。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w:t>
      </w:r>
      <w:r>
        <w:rPr>
          <w:rFonts w:ascii="宋体" w:hAnsi="宋体" w:cs="宋体"/>
          <w:szCs w:val="21"/>
        </w:rPr>
        <w:t>分明是好朋友，</w:t>
      </w:r>
      <w:r>
        <w:rPr>
          <w:rFonts w:hint="eastAsia" w:ascii="宋体" w:hAnsi="宋体" w:cs="宋体"/>
          <w:szCs w:val="21"/>
        </w:rPr>
        <w:t>什么好桐油哇)</w:t>
      </w:r>
    </w:p>
    <w:p>
      <w:r>
        <w:rPr>
          <w:rFonts w:ascii="宋体" w:hAnsi="宋体" w:cs="宋体"/>
          <w:szCs w:val="21"/>
        </w:rPr>
        <w:t>(</w:t>
      </w:r>
      <w:r>
        <w:rPr>
          <w:rFonts w:ascii="楷体" w:hAnsi="楷体" w:eastAsia="楷体" w:cs="楷体"/>
          <w:szCs w:val="21"/>
        </w:rPr>
        <w:t>挥右手</w:t>
      </w:r>
      <w:r>
        <w:rPr>
          <w:rFonts w:ascii="宋体" w:hAnsi="宋体" w:cs="宋体"/>
          <w:szCs w:val="21"/>
        </w:rPr>
        <w:t>，</w:t>
      </w:r>
      <w:r>
        <w:rPr>
          <w:rFonts w:ascii="楷体" w:hAnsi="楷体" w:eastAsia="楷体" w:cs="楷体"/>
          <w:szCs w:val="21"/>
        </w:rPr>
        <w:t>探手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好朋友?我们这里，他是响马头儿。这儿三岁小孩子都认得他，他把你的马给拐走啦。</w:t>
      </w:r>
    </w:p>
    <w:p>
      <w:r>
        <w:rPr>
          <w:rFonts w:ascii="宋体" w:hAnsi="宋体" w:cs="宋体"/>
          <w:szCs w:val="21"/>
        </w:rPr>
        <w:t>秦琼</w:t>
      </w:r>
      <w:r>
        <w:rPr>
          <w:rFonts w:ascii="宋体" w:hAnsi="宋体" w:cs="宋体"/>
          <w:szCs w:val="21"/>
        </w:rPr>
        <w:tab/>
      </w:r>
      <w:r>
        <w:rPr>
          <w:rFonts w:hint="eastAsia" w:ascii="宋体" w:hAnsi="宋体" w:cs="宋体"/>
          <w:szCs w:val="21"/>
        </w:rPr>
        <w:t>(单通单二员外呀，)</w:t>
      </w:r>
      <w:r>
        <w:rPr>
          <w:rFonts w:ascii="宋体" w:hAnsi="宋体" w:cs="宋体"/>
          <w:szCs w:val="21"/>
        </w:rPr>
        <w:t>就是他。(秦琼</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左手捋胡子</w:t>
      </w:r>
      <w:r>
        <w:rPr>
          <w:rFonts w:ascii="宋体" w:hAnsi="宋体" w:cs="宋体"/>
          <w:szCs w:val="21"/>
        </w:rPr>
        <w:t>，</w:t>
      </w:r>
      <w:r>
        <w:rPr>
          <w:rFonts w:ascii="楷体" w:hAnsi="楷体" w:eastAsia="楷体" w:cs="楷体"/>
          <w:szCs w:val="21"/>
        </w:rPr>
        <w:t>抬左腿</w:t>
      </w:r>
      <w:r>
        <w:rPr>
          <w:rFonts w:ascii="宋体" w:hAnsi="宋体" w:cs="宋体"/>
          <w:szCs w:val="21"/>
        </w:rPr>
        <w:t>，</w:t>
      </w:r>
      <w:r>
        <w:rPr>
          <w:rFonts w:ascii="楷体" w:hAnsi="楷体" w:eastAsia="楷体" w:cs="楷体"/>
          <w:szCs w:val="21"/>
        </w:rPr>
        <w:t>左转身向下场门</w:t>
      </w:r>
      <w:r>
        <w:rPr>
          <w:rFonts w:ascii="宋体" w:hAnsi="宋体" w:cs="宋体"/>
          <w:szCs w:val="21"/>
        </w:rPr>
        <w:t>，</w:t>
      </w:r>
      <w:r>
        <w:rPr>
          <w:rFonts w:ascii="楷体" w:hAnsi="楷体" w:eastAsia="楷体" w:cs="楷体"/>
          <w:szCs w:val="21"/>
        </w:rPr>
        <w:t>右手指</w:t>
      </w:r>
      <w:r>
        <w:rPr>
          <w:rFonts w:ascii="宋体" w:hAnsi="宋体" w:cs="宋体"/>
          <w:szCs w:val="21"/>
        </w:rPr>
        <w:t>，</w:t>
      </w:r>
      <w:r>
        <w:rPr>
          <w:rFonts w:ascii="楷体" w:hAnsi="楷体" w:eastAsia="楷体" w:cs="楷体"/>
          <w:szCs w:val="21"/>
        </w:rPr>
        <w:t>弓箭步矮相</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不是他还是我?</w:t>
      </w:r>
    </w:p>
    <w:p>
      <w:r>
        <w:rPr>
          <w:rFonts w:ascii="宋体" w:hAnsi="宋体" w:cs="宋体"/>
          <w:szCs w:val="21"/>
        </w:rPr>
        <w:t>(秦琼</w:t>
      </w:r>
      <w:r>
        <w:rPr>
          <w:rFonts w:ascii="楷体" w:hAnsi="楷体" w:eastAsia="楷体" w:cs="楷体"/>
          <w:szCs w:val="21"/>
        </w:rPr>
        <w:t>右手捋胡子</w:t>
      </w:r>
      <w:r>
        <w:rPr>
          <w:rFonts w:ascii="宋体" w:hAnsi="宋体" w:cs="宋体"/>
          <w:szCs w:val="21"/>
        </w:rPr>
        <w:t>，</w:t>
      </w:r>
      <w:r>
        <w:rPr>
          <w:rFonts w:ascii="楷体" w:hAnsi="楷体" w:eastAsia="楷体" w:cs="楷体"/>
          <w:szCs w:val="21"/>
        </w:rPr>
        <w:t>右转身回来</w:t>
      </w:r>
      <w:r>
        <w:rPr>
          <w:rFonts w:ascii="宋体" w:hAnsi="宋体" w:cs="宋体"/>
          <w:szCs w:val="21"/>
        </w:rPr>
        <w:t>，</w:t>
      </w:r>
      <w:r>
        <w:rPr>
          <w:rFonts w:ascii="楷体" w:hAnsi="楷体" w:eastAsia="楷体" w:cs="楷体"/>
          <w:szCs w:val="21"/>
        </w:rPr>
        <w:t>抬手切手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宋体"/>
          <w:szCs w:val="21"/>
        </w:rPr>
        <w:t>西皮摇板</w:t>
      </w:r>
      <w:r>
        <w:rPr>
          <w:rFonts w:ascii="宋体" w:hAnsi="宋体" w:cs="宋体"/>
          <w:szCs w:val="21"/>
        </w:rPr>
        <w:t>】骂一声秦琼瞎了眼呐，把响马当</w:t>
      </w:r>
      <w:r>
        <w:rPr>
          <w:rFonts w:hint="eastAsia" w:ascii="宋体" w:hAnsi="宋体" w:cs="宋体"/>
          <w:szCs w:val="21"/>
        </w:rPr>
        <w:t>作</w:t>
      </w:r>
      <w:r>
        <w:rPr>
          <w:rFonts w:ascii="宋体" w:hAnsi="宋体" w:cs="宋体"/>
          <w:szCs w:val="21"/>
        </w:rPr>
        <w:t>好宾朋。我拉住了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：我抓住了)</w:t>
      </w:r>
      <w:r>
        <w:rPr>
          <w:rFonts w:ascii="宋体" w:hAnsi="宋体" w:cs="宋体"/>
          <w:szCs w:val="21"/>
        </w:rPr>
        <w:t>店家撒一个赖呀。</w:t>
      </w:r>
    </w:p>
    <w:p>
      <w:r>
        <w:rPr>
          <w:rFonts w:ascii="宋体" w:hAnsi="宋体" w:cs="宋体"/>
          <w:szCs w:val="21"/>
        </w:rPr>
        <w:t>(</w:t>
      </w:r>
      <w:r>
        <w:rPr>
          <w:rFonts w:ascii="楷体" w:hAnsi="楷体" w:eastAsia="楷体" w:cs="楷体"/>
          <w:szCs w:val="21"/>
        </w:rPr>
        <w:t>背供指</w:t>
      </w:r>
      <w:r>
        <w:rPr>
          <w:rFonts w:ascii="宋体" w:hAnsi="宋体" w:cs="宋体"/>
          <w:szCs w:val="21"/>
        </w:rPr>
        <w:t>，</w:t>
      </w:r>
      <w:r>
        <w:rPr>
          <w:rFonts w:ascii="楷体" w:hAnsi="楷体" w:eastAsia="楷体" w:cs="楷体"/>
          <w:szCs w:val="21"/>
        </w:rPr>
        <w:t>抓</w:t>
      </w:r>
      <w:r>
        <w:rPr>
          <w:rFonts w:ascii="宋体" w:hAnsi="宋体" w:cs="宋体"/>
          <w:szCs w:val="21"/>
        </w:rPr>
        <w:t>王老好</w:t>
      </w:r>
      <w:r>
        <w:rPr>
          <w:rFonts w:ascii="楷体" w:hAnsi="楷体" w:eastAsia="楷体" w:cs="楷体"/>
          <w:szCs w:val="21"/>
        </w:rPr>
        <w:t>领</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好店家，你勾结响马把我的马骗了去了，快快还我的马便罢，不然呐，我就要你的老命呐。</w:t>
      </w:r>
    </w:p>
    <w:p>
      <w:r>
        <w:rPr>
          <w:rFonts w:ascii="宋体" w:hAnsi="宋体" w:cs="宋体"/>
          <w:szCs w:val="21"/>
        </w:rPr>
        <w:t>王老好</w:t>
      </w:r>
      <w:r>
        <w:rPr>
          <w:rFonts w:ascii="宋体" w:hAnsi="宋体" w:cs="宋体"/>
          <w:szCs w:val="21"/>
        </w:rPr>
        <w:tab/>
      </w:r>
      <w:r>
        <w:rPr>
          <w:rFonts w:ascii="宋体" w:hAnsi="宋体" w:cs="宋体"/>
          <w:szCs w:val="21"/>
        </w:rPr>
        <w:t>你先等等，咱们讲个理儿。</w:t>
      </w:r>
    </w:p>
    <w:p>
      <w:r>
        <w:rPr>
          <w:rFonts w:ascii="宋体" w:hAnsi="宋体" w:cs="宋体"/>
          <w:szCs w:val="21"/>
        </w:rPr>
        <w:t>秦琼</w:t>
      </w:r>
      <w:r>
        <w:rPr>
          <w:rFonts w:ascii="宋体" w:hAnsi="宋体" w:cs="宋体"/>
          <w:szCs w:val="21"/>
        </w:rPr>
        <w:tab/>
      </w:r>
      <w:r>
        <w:rPr>
          <w:rFonts w:ascii="宋体" w:hAnsi="宋体" w:cs="宋体"/>
          <w:szCs w:val="21"/>
        </w:rPr>
        <w:t>讲。</w:t>
      </w:r>
    </w:p>
    <w:p>
      <w:r>
        <w:rPr>
          <w:rFonts w:ascii="宋体" w:hAnsi="宋体" w:cs="宋体"/>
          <w:szCs w:val="21"/>
        </w:rPr>
        <w:t>王老好</w:t>
      </w:r>
      <w:r>
        <w:rPr>
          <w:rFonts w:ascii="宋体" w:hAnsi="宋体" w:cs="宋体"/>
          <w:szCs w:val="21"/>
        </w:rPr>
        <w:tab/>
      </w:r>
      <w:r>
        <w:rPr>
          <w:rFonts w:ascii="宋体" w:hAnsi="宋体" w:cs="宋体"/>
          <w:szCs w:val="21"/>
        </w:rPr>
        <w:t>我问问你，你的马在槽头上拴着，是前门撬了锁啦?</w:t>
      </w:r>
    </w:p>
    <w:p>
      <w:r>
        <w:rPr>
          <w:rFonts w:ascii="宋体" w:hAnsi="宋体" w:cs="宋体"/>
          <w:szCs w:val="21"/>
        </w:rPr>
        <w:t>秦琼</w:t>
      </w:r>
      <w:r>
        <w:rPr>
          <w:rFonts w:ascii="宋体" w:hAnsi="宋体" w:cs="宋体"/>
          <w:szCs w:val="21"/>
        </w:rPr>
        <w:tab/>
      </w:r>
      <w:r>
        <w:rPr>
          <w:rFonts w:ascii="宋体" w:hAnsi="宋体" w:cs="宋体"/>
          <w:szCs w:val="21"/>
        </w:rPr>
        <w:t>不曾。</w:t>
      </w:r>
    </w:p>
    <w:p>
      <w:r>
        <w:rPr>
          <w:rFonts w:ascii="宋体" w:hAnsi="宋体" w:cs="宋体"/>
          <w:szCs w:val="21"/>
        </w:rPr>
        <w:t>王老好</w:t>
      </w:r>
      <w:r>
        <w:rPr>
          <w:rFonts w:ascii="宋体" w:hAnsi="宋体" w:cs="宋体"/>
          <w:szCs w:val="21"/>
        </w:rPr>
        <w:tab/>
      </w:r>
      <w:r>
        <w:rPr>
          <w:rFonts w:ascii="宋体" w:hAnsi="宋体" w:cs="宋体"/>
          <w:szCs w:val="21"/>
        </w:rPr>
        <w:t>后门挖了窟窿啦?</w:t>
      </w:r>
    </w:p>
    <w:p>
      <w:r>
        <w:rPr>
          <w:rFonts w:ascii="宋体" w:hAnsi="宋体" w:cs="宋体"/>
          <w:szCs w:val="21"/>
        </w:rPr>
        <w:t>秦琼</w:t>
      </w:r>
      <w:r>
        <w:rPr>
          <w:rFonts w:ascii="宋体" w:hAnsi="宋体" w:cs="宋体"/>
          <w:szCs w:val="21"/>
        </w:rPr>
        <w:tab/>
      </w:r>
      <w:r>
        <w:rPr>
          <w:rFonts w:ascii="宋体" w:hAnsi="宋体" w:cs="宋体"/>
          <w:szCs w:val="21"/>
        </w:rPr>
        <w:t>也不曾。</w:t>
      </w:r>
    </w:p>
    <w:p>
      <w:r>
        <w:rPr>
          <w:rFonts w:ascii="宋体" w:hAnsi="宋体" w:cs="宋体"/>
          <w:szCs w:val="21"/>
        </w:rPr>
        <w:t>王老好</w:t>
      </w:r>
      <w:r>
        <w:rPr>
          <w:rFonts w:ascii="宋体" w:hAnsi="宋体" w:cs="宋体"/>
          <w:szCs w:val="21"/>
        </w:rPr>
        <w:tab/>
      </w:r>
      <w:r>
        <w:rPr>
          <w:rFonts w:ascii="宋体" w:hAnsi="宋体" w:cs="宋体"/>
          <w:szCs w:val="21"/>
        </w:rPr>
        <w:t>这不结了吗。你把你的马送给你的好朋友啦，跑我这儿撒赖，别不害臊啦。(</w:t>
      </w:r>
      <w:r>
        <w:rPr>
          <w:rFonts w:ascii="楷体" w:hAnsi="楷体" w:eastAsia="楷体" w:cs="楷体"/>
          <w:szCs w:val="21"/>
        </w:rPr>
        <w:t>扔</w:t>
      </w:r>
      <w:r>
        <w:rPr>
          <w:rFonts w:ascii="宋体" w:hAnsi="宋体" w:cs="宋体"/>
          <w:szCs w:val="21"/>
        </w:rPr>
        <w:t>秦琼</w:t>
      </w:r>
      <w:r>
        <w:rPr>
          <w:rFonts w:ascii="楷体" w:hAnsi="楷体" w:eastAsia="楷体" w:cs="楷体"/>
          <w:szCs w:val="21"/>
        </w:rPr>
        <w:t>胳膊</w:t>
      </w:r>
      <w:r>
        <w:rPr>
          <w:rFonts w:ascii="宋体" w:hAnsi="宋体" w:cs="宋体"/>
          <w:szCs w:val="21"/>
        </w:rPr>
        <w:t>，秦</w:t>
      </w:r>
      <w:r>
        <w:rPr>
          <w:rFonts w:ascii="楷体" w:hAnsi="楷体" w:eastAsia="楷体" w:cs="楷体"/>
          <w:szCs w:val="21"/>
        </w:rPr>
        <w:t>臂画一圈垂右侧</w:t>
      </w:r>
      <w:r>
        <w:rPr>
          <w:rFonts w:ascii="宋体" w:hAnsi="宋体" w:cs="宋体"/>
          <w:szCs w:val="21"/>
        </w:rPr>
        <w:t>，</w:t>
      </w:r>
      <w:r>
        <w:rPr>
          <w:rFonts w:ascii="楷体" w:hAnsi="楷体" w:eastAsia="楷体" w:cs="楷体"/>
          <w:szCs w:val="21"/>
        </w:rPr>
        <w:t>望</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】如此说我和你呀</w:t>
      </w:r>
      <w:r>
        <w:rPr>
          <w:rFonts w:hint="eastAsia" w:ascii="宋体" w:hAnsi="宋体" w:cs="宋体"/>
          <w:szCs w:val="21"/>
        </w:rPr>
        <w:t>(就)</w:t>
      </w:r>
      <w:r>
        <w:rPr>
          <w:rFonts w:ascii="宋体" w:hAnsi="宋体" w:cs="宋体"/>
          <w:szCs w:val="21"/>
        </w:rPr>
        <w:t>两丢开。(</w:t>
      </w:r>
      <w:r>
        <w:rPr>
          <w:rFonts w:ascii="楷体" w:hAnsi="楷体" w:eastAsia="楷体" w:cs="楷体"/>
          <w:szCs w:val="21"/>
        </w:rPr>
        <w:t>右拳击左掌</w:t>
      </w:r>
      <w:r>
        <w:rPr>
          <w:rFonts w:ascii="宋体" w:hAnsi="宋体" w:cs="宋体"/>
          <w:szCs w:val="21"/>
        </w:rPr>
        <w:t>，</w:t>
      </w:r>
      <w:r>
        <w:rPr>
          <w:rFonts w:ascii="楷体" w:hAnsi="楷体" w:eastAsia="楷体" w:cs="楷体"/>
          <w:szCs w:val="21"/>
        </w:rPr>
        <w:t>双手分开摊</w:t>
      </w:r>
      <w:r>
        <w:rPr>
          <w:rFonts w:ascii="宋体" w:hAnsi="宋体" w:cs="宋体"/>
          <w:szCs w:val="21"/>
        </w:rPr>
        <w:t>，</w:t>
      </w:r>
      <w:r>
        <w:rPr>
          <w:rFonts w:ascii="楷体" w:hAnsi="楷体" w:eastAsia="楷体" w:cs="楷体"/>
          <w:szCs w:val="21"/>
        </w:rPr>
        <w:t>手把</w:t>
      </w:r>
      <w:r>
        <w:rPr>
          <w:rFonts w:ascii="宋体" w:hAnsi="宋体" w:cs="宋体"/>
          <w:szCs w:val="21"/>
        </w:rPr>
        <w:t>王老好</w:t>
      </w:r>
      <w:r>
        <w:rPr>
          <w:rFonts w:ascii="楷体" w:hAnsi="楷体" w:eastAsia="楷体" w:cs="楷体"/>
          <w:szCs w:val="21"/>
        </w:rPr>
        <w:t>碰倒</w:t>
      </w:r>
      <w:r>
        <w:rPr>
          <w:rFonts w:ascii="宋体" w:hAnsi="宋体" w:cs="宋体"/>
          <w:szCs w:val="21"/>
        </w:rPr>
        <w:t>，秦琼</w:t>
      </w:r>
      <w:r>
        <w:rPr>
          <w:rFonts w:ascii="楷体" w:hAnsi="楷体" w:eastAsia="楷体" w:cs="楷体"/>
          <w:szCs w:val="21"/>
        </w:rPr>
        <w:t>进门正小坐</w:t>
      </w:r>
      <w:r>
        <w:rPr>
          <w:rFonts w:ascii="宋体" w:hAnsi="宋体" w:cs="宋体"/>
          <w:szCs w:val="21"/>
        </w:rPr>
        <w:t>，王</w:t>
      </w:r>
      <w:r>
        <w:rPr>
          <w:rFonts w:ascii="楷体" w:hAnsi="楷体" w:eastAsia="楷体" w:cs="楷体"/>
          <w:szCs w:val="21"/>
        </w:rPr>
        <w:t>起来</w:t>
      </w:r>
      <w:r>
        <w:rPr>
          <w:rFonts w:ascii="宋体" w:hAnsi="宋体" w:cs="宋体"/>
          <w:szCs w:val="21"/>
        </w:rPr>
        <w:t>，王</w:t>
      </w:r>
      <w:r>
        <w:rPr>
          <w:rFonts w:ascii="楷体" w:hAnsi="楷体" w:eastAsia="楷体" w:cs="楷体"/>
          <w:szCs w:val="21"/>
        </w:rPr>
        <w:t>进门站大边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摔着啦，两丢开两丢开，还得拿钱来。</w:t>
      </w:r>
    </w:p>
    <w:p>
      <w:r>
        <w:rPr>
          <w:rFonts w:ascii="宋体" w:hAnsi="宋体" w:cs="宋体"/>
          <w:szCs w:val="21"/>
        </w:rPr>
        <w:t>秦琼</w:t>
      </w:r>
      <w:r>
        <w:rPr>
          <w:rFonts w:ascii="宋体" w:hAnsi="宋体" w:cs="宋体"/>
          <w:szCs w:val="21"/>
        </w:rPr>
        <w:tab/>
      </w:r>
      <w:r>
        <w:rPr>
          <w:rFonts w:hint="eastAsia" w:ascii="宋体" w:hAnsi="宋体" w:cs="宋体"/>
          <w:szCs w:val="21"/>
        </w:rPr>
        <w:t>(唉，)</w:t>
      </w:r>
      <w:r>
        <w:rPr>
          <w:rFonts w:ascii="宋体" w:hAnsi="宋体" w:cs="宋体"/>
          <w:szCs w:val="21"/>
        </w:rPr>
        <w:t>还是没有钱呐。</w:t>
      </w:r>
    </w:p>
    <w:p>
      <w:r>
        <w:rPr>
          <w:rFonts w:ascii="宋体" w:hAnsi="宋体" w:cs="宋体"/>
          <w:szCs w:val="21"/>
        </w:rPr>
        <w:t>王老好</w:t>
      </w:r>
      <w:r>
        <w:rPr>
          <w:rFonts w:ascii="宋体" w:hAnsi="宋体" w:cs="宋体"/>
          <w:szCs w:val="21"/>
        </w:rPr>
        <w:tab/>
      </w:r>
      <w:r>
        <w:rPr>
          <w:rFonts w:ascii="宋体" w:hAnsi="宋体" w:cs="宋体"/>
          <w:szCs w:val="21"/>
        </w:rPr>
        <w:t>你没钱，我照方抓药，我还给你喊叫去。</w:t>
      </w:r>
    </w:p>
    <w:p>
      <w:r>
        <w:rPr>
          <w:rFonts w:ascii="宋体" w:hAnsi="宋体" w:cs="宋体"/>
          <w:szCs w:val="21"/>
        </w:rPr>
        <w:t>秦琼</w:t>
      </w:r>
      <w:r>
        <w:rPr>
          <w:rFonts w:ascii="宋体" w:hAnsi="宋体" w:cs="宋体"/>
          <w:szCs w:val="21"/>
        </w:rPr>
        <w:tab/>
      </w:r>
      <w:r>
        <w:rPr>
          <w:rFonts w:ascii="宋体" w:hAnsi="宋体" w:cs="宋体"/>
          <w:szCs w:val="21"/>
        </w:rPr>
        <w:t>任凭你去喊叫。</w:t>
      </w:r>
    </w:p>
    <w:p>
      <w:r>
        <w:rPr>
          <w:rFonts w:ascii="宋体" w:hAnsi="宋体" w:cs="宋体"/>
          <w:szCs w:val="21"/>
        </w:rPr>
        <w:t>(王老好</w:t>
      </w:r>
      <w:r>
        <w:rPr>
          <w:rFonts w:ascii="楷体" w:hAnsi="楷体" w:eastAsia="楷体" w:cs="楷体"/>
          <w:szCs w:val="21"/>
        </w:rPr>
        <w:t>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街坊、邻舍：我这儿……</w:t>
      </w:r>
    </w:p>
    <w:p>
      <w:r>
        <w:rPr>
          <w:rFonts w:ascii="宋体" w:hAnsi="宋体" w:cs="宋体"/>
          <w:szCs w:val="21"/>
        </w:rPr>
        <w:t>(王老好</w:t>
      </w:r>
      <w:r>
        <w:rPr>
          <w:rFonts w:ascii="楷体" w:hAnsi="楷体" w:eastAsia="楷体" w:cs="楷体"/>
          <w:szCs w:val="21"/>
        </w:rPr>
        <w:t>先向下场门</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出门</w:t>
      </w:r>
      <w:r>
        <w:rPr>
          <w:rFonts w:ascii="宋体" w:hAnsi="宋体" w:cs="宋体"/>
          <w:szCs w:val="21"/>
        </w:rPr>
        <w:t>，秦</w:t>
      </w:r>
      <w:r>
        <w:rPr>
          <w:rFonts w:ascii="楷体" w:hAnsi="楷体" w:eastAsia="楷体" w:cs="楷体"/>
          <w:szCs w:val="21"/>
        </w:rPr>
        <w:t>出门挡</w:t>
      </w:r>
      <w:r>
        <w:rPr>
          <w:rFonts w:ascii="宋体" w:hAnsi="宋体" w:cs="宋体"/>
          <w:szCs w:val="21"/>
        </w:rPr>
        <w:t>王，王</w:t>
      </w:r>
      <w:r>
        <w:rPr>
          <w:rFonts w:ascii="楷体" w:hAnsi="楷体" w:eastAsia="楷体" w:cs="楷体"/>
          <w:szCs w:val="21"/>
        </w:rPr>
        <w:t>往后一退</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我早预备啦。</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我还有策划呀，进来进来。</w:t>
      </w:r>
    </w:p>
    <w:p>
      <w:r>
        <w:rPr>
          <w:rFonts w:ascii="宋体" w:hAnsi="宋体" w:cs="宋体"/>
          <w:szCs w:val="21"/>
        </w:rPr>
        <w:t>王老好</w:t>
      </w:r>
      <w:r>
        <w:rPr>
          <w:rFonts w:ascii="宋体" w:hAnsi="宋体" w:cs="宋体"/>
          <w:szCs w:val="21"/>
        </w:rPr>
        <w:tab/>
      </w:r>
      <w:r>
        <w:rPr>
          <w:rFonts w:ascii="宋体" w:hAnsi="宋体" w:cs="宋体"/>
          <w:szCs w:val="21"/>
        </w:rPr>
        <w:t>那咱们就进去，你说罢。</w:t>
      </w:r>
    </w:p>
    <w:p>
      <w:r>
        <w:rPr>
          <w:rFonts w:ascii="宋体" w:hAnsi="宋体" w:cs="宋体"/>
          <w:szCs w:val="21"/>
        </w:rPr>
        <w:t>(二人</w:t>
      </w:r>
      <w:r>
        <w:rPr>
          <w:rFonts w:ascii="楷体" w:hAnsi="楷体" w:eastAsia="楷体" w:cs="楷体"/>
          <w:szCs w:val="21"/>
        </w:rPr>
        <w:t>进门</w:t>
      </w:r>
      <w:r>
        <w:rPr>
          <w:rFonts w:ascii="宋体" w:hAnsi="宋体" w:cs="宋体"/>
          <w:szCs w:val="21"/>
        </w:rPr>
        <w:t>，秦琼</w:t>
      </w:r>
      <w:r>
        <w:rPr>
          <w:rFonts w:ascii="楷体" w:hAnsi="楷体" w:eastAsia="楷体" w:cs="楷体"/>
          <w:szCs w:val="21"/>
        </w:rPr>
        <w:t>中</w:t>
      </w:r>
      <w:r>
        <w:rPr>
          <w:rFonts w:ascii="宋体" w:hAnsi="宋体" w:cs="宋体"/>
          <w:szCs w:val="21"/>
        </w:rPr>
        <w:t>、王老好</w:t>
      </w:r>
      <w:r>
        <w:rPr>
          <w:rFonts w:ascii="楷体" w:hAnsi="楷体" w:eastAsia="楷体" w:cs="楷体"/>
          <w:szCs w:val="21"/>
        </w:rPr>
        <w:t>大边站</w:t>
      </w:r>
      <w:r>
        <w:rPr>
          <w:rFonts w:ascii="宋体" w:hAnsi="宋体" w:cs="宋体"/>
          <w:szCs w:val="21"/>
        </w:rPr>
        <w:t>，</w:t>
      </w:r>
      <w:r>
        <w:rPr>
          <w:rFonts w:ascii="楷体" w:hAnsi="楷体" w:eastAsia="楷体" w:cs="楷体"/>
          <w:szCs w:val="21"/>
        </w:rPr>
        <w:t>小边架锏</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兵刃架上劈抡双锏，拿到市上卖了银钱，</w:t>
      </w:r>
      <w:r>
        <w:rPr>
          <w:rFonts w:hint="eastAsia" w:ascii="宋体" w:hAnsi="宋体" w:cs="宋体"/>
          <w:szCs w:val="21"/>
        </w:rPr>
        <w:t>(算)</w:t>
      </w:r>
      <w:r>
        <w:rPr>
          <w:rFonts w:ascii="宋体" w:hAnsi="宋体" w:cs="宋体"/>
          <w:szCs w:val="21"/>
        </w:rPr>
        <w:t>还你的饭钱。</w:t>
      </w:r>
    </w:p>
    <w:p>
      <w:r>
        <w:rPr>
          <w:rFonts w:ascii="宋体" w:hAnsi="宋体" w:cs="宋体"/>
          <w:szCs w:val="21"/>
        </w:rPr>
        <w:t>王老好</w:t>
      </w:r>
      <w:r>
        <w:rPr>
          <w:rFonts w:ascii="宋体" w:hAnsi="宋体" w:cs="宋体"/>
          <w:szCs w:val="21"/>
        </w:rPr>
        <w:tab/>
      </w:r>
      <w:r>
        <w:rPr>
          <w:rFonts w:ascii="宋体" w:hAnsi="宋体" w:cs="宋体"/>
          <w:szCs w:val="21"/>
        </w:rPr>
        <w:t>就那俩家伙儿，当通条嫌短，当火筷子太长，没人儿要。</w:t>
      </w:r>
    </w:p>
    <w:p>
      <w:r>
        <w:rPr>
          <w:rFonts w:ascii="宋体" w:hAnsi="宋体" w:cs="宋体"/>
          <w:szCs w:val="21"/>
        </w:rPr>
        <w:t>秦琼</w:t>
      </w:r>
      <w:r>
        <w:rPr>
          <w:rFonts w:ascii="宋体" w:hAnsi="宋体" w:cs="宋体"/>
          <w:szCs w:val="21"/>
        </w:rPr>
        <w:tab/>
      </w:r>
      <w:r>
        <w:rPr>
          <w:rFonts w:ascii="宋体" w:hAnsi="宋体" w:cs="宋体"/>
          <w:szCs w:val="21"/>
        </w:rPr>
        <w:t>呵，</w:t>
      </w:r>
      <w:r>
        <w:rPr>
          <w:rFonts w:hint="eastAsia" w:ascii="宋体" w:hAnsi="宋体" w:cs="宋体"/>
          <w:szCs w:val="21"/>
        </w:rPr>
        <w:t>(有道是)</w:t>
      </w:r>
      <w:r>
        <w:rPr>
          <w:rFonts w:ascii="宋体" w:hAnsi="宋体" w:cs="宋体"/>
          <w:szCs w:val="21"/>
        </w:rPr>
        <w:t>货卖与识家呀。</w:t>
      </w:r>
    </w:p>
    <w:p>
      <w:r>
        <w:rPr>
          <w:rFonts w:ascii="宋体" w:hAnsi="宋体" w:cs="宋体"/>
          <w:szCs w:val="21"/>
        </w:rPr>
        <w:t>王老好</w:t>
      </w:r>
      <w:r>
        <w:rPr>
          <w:rFonts w:ascii="宋体" w:hAnsi="宋体" w:cs="宋体"/>
          <w:szCs w:val="21"/>
        </w:rPr>
        <w:tab/>
      </w:r>
      <w:r>
        <w:rPr>
          <w:rFonts w:ascii="宋体" w:hAnsi="宋体" w:cs="宋体"/>
          <w:szCs w:val="21"/>
        </w:rPr>
        <w:t>还卖呐，马都让人给识了去啦。</w:t>
      </w:r>
    </w:p>
    <w:p>
      <w:r>
        <w:rPr>
          <w:rFonts w:ascii="宋体" w:hAnsi="宋体" w:cs="宋体"/>
          <w:szCs w:val="21"/>
        </w:rPr>
        <w:t>秦琼</w:t>
      </w:r>
      <w:r>
        <w:rPr>
          <w:rFonts w:ascii="宋体" w:hAnsi="宋体" w:cs="宋体"/>
          <w:szCs w:val="21"/>
        </w:rPr>
        <w:tab/>
      </w:r>
      <w:r>
        <w:rPr>
          <w:rFonts w:ascii="宋体" w:hAnsi="宋体" w:cs="宋体"/>
          <w:szCs w:val="21"/>
        </w:rPr>
        <w:t>惭愧。</w:t>
      </w:r>
    </w:p>
    <w:p>
      <w:r>
        <w:rPr>
          <w:rFonts w:ascii="宋体" w:hAnsi="宋体" w:cs="宋体"/>
          <w:szCs w:val="21"/>
        </w:rPr>
        <w:t>王老好</w:t>
      </w:r>
      <w:r>
        <w:rPr>
          <w:rFonts w:ascii="宋体" w:hAnsi="宋体" w:cs="宋体"/>
          <w:szCs w:val="21"/>
        </w:rPr>
        <w:tab/>
      </w:r>
      <w:r>
        <w:rPr>
          <w:rFonts w:ascii="宋体" w:hAnsi="宋体" w:cs="宋体"/>
          <w:szCs w:val="21"/>
        </w:rPr>
        <w:t>蝉蜕?卖给药铺啦。</w:t>
      </w:r>
    </w:p>
    <w:p>
      <w:r>
        <w:rPr>
          <w:rFonts w:ascii="宋体" w:hAnsi="宋体" w:cs="宋体"/>
          <w:szCs w:val="21"/>
        </w:rPr>
        <w:t>秦琼</w:t>
      </w:r>
      <w:r>
        <w:rPr>
          <w:rFonts w:ascii="宋体" w:hAnsi="宋体" w:cs="宋体"/>
          <w:szCs w:val="21"/>
        </w:rPr>
        <w:tab/>
      </w:r>
      <w:r>
        <w:rPr>
          <w:rFonts w:ascii="宋体" w:hAnsi="宋体" w:cs="宋体"/>
          <w:szCs w:val="21"/>
        </w:rPr>
        <w:t>你且取来。</w:t>
      </w:r>
    </w:p>
    <w:p>
      <w:r>
        <w:rPr>
          <w:rFonts w:ascii="宋体" w:hAnsi="宋体" w:cs="宋体"/>
          <w:szCs w:val="21"/>
        </w:rPr>
        <w:t>王老好</w:t>
      </w:r>
      <w:r>
        <w:rPr>
          <w:rFonts w:ascii="宋体" w:hAnsi="宋体" w:cs="宋体"/>
          <w:szCs w:val="21"/>
        </w:rPr>
        <w:tab/>
      </w:r>
      <w:r>
        <w:rPr>
          <w:rFonts w:ascii="宋体" w:hAnsi="宋体" w:cs="宋体"/>
          <w:szCs w:val="21"/>
        </w:rPr>
        <w:t>好。(王老好</w:t>
      </w:r>
      <w:r>
        <w:rPr>
          <w:rFonts w:ascii="楷体" w:hAnsi="楷体" w:eastAsia="楷体" w:cs="楷体"/>
          <w:szCs w:val="21"/>
        </w:rPr>
        <w:t>过小边</w:t>
      </w:r>
      <w:r>
        <w:rPr>
          <w:rFonts w:ascii="宋体" w:hAnsi="宋体" w:cs="宋体"/>
          <w:szCs w:val="21"/>
        </w:rPr>
        <w:t>，</w:t>
      </w:r>
      <w:r>
        <w:rPr>
          <w:rFonts w:ascii="楷体" w:hAnsi="楷体" w:eastAsia="楷体" w:cs="楷体"/>
          <w:szCs w:val="21"/>
        </w:rPr>
        <w:t>拿锏拿不动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回二爷的话，它拿我不动。</w:t>
      </w:r>
    </w:p>
    <w:p>
      <w:r>
        <w:rPr>
          <w:rFonts w:ascii="宋体" w:hAnsi="宋体" w:cs="宋体"/>
          <w:szCs w:val="21"/>
        </w:rPr>
        <w:t>秦琼</w:t>
      </w:r>
      <w:r>
        <w:rPr>
          <w:rFonts w:ascii="宋体" w:hAnsi="宋体" w:cs="宋体"/>
          <w:szCs w:val="21"/>
        </w:rPr>
        <w:tab/>
      </w:r>
      <w:r>
        <w:rPr>
          <w:rFonts w:ascii="宋体" w:hAnsi="宋体" w:cs="宋体"/>
          <w:szCs w:val="21"/>
        </w:rPr>
        <w:t>敢是你拿它不动罢。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：你敢是拿它不动罢。)</w:t>
      </w:r>
    </w:p>
    <w:p>
      <w:r>
        <w:rPr>
          <w:rFonts w:ascii="宋体" w:hAnsi="宋体" w:cs="宋体"/>
          <w:szCs w:val="21"/>
        </w:rPr>
        <w:t>王老好</w:t>
      </w:r>
      <w:r>
        <w:rPr>
          <w:rFonts w:ascii="宋体" w:hAnsi="宋体" w:cs="宋体"/>
          <w:szCs w:val="21"/>
        </w:rPr>
        <w:tab/>
      </w:r>
      <w:r>
        <w:rPr>
          <w:rFonts w:ascii="宋体" w:hAnsi="宋体" w:cs="宋体"/>
          <w:szCs w:val="21"/>
        </w:rPr>
        <w:t>有那么点儿。</w:t>
      </w:r>
    </w:p>
    <w:p>
      <w:r>
        <w:rPr>
          <w:rFonts w:ascii="宋体" w:hAnsi="宋体" w:cs="宋体"/>
          <w:szCs w:val="21"/>
        </w:rPr>
        <w:t>秦琼</w:t>
      </w:r>
      <w:r>
        <w:rPr>
          <w:rFonts w:ascii="宋体" w:hAnsi="宋体" w:cs="宋体"/>
          <w:szCs w:val="21"/>
        </w:rPr>
        <w:tab/>
      </w:r>
      <w:r>
        <w:rPr>
          <w:rFonts w:ascii="宋体" w:hAnsi="宋体" w:cs="宋体"/>
          <w:szCs w:val="21"/>
        </w:rPr>
        <w:t>闪开了。</w:t>
      </w:r>
    </w:p>
    <w:p>
      <w:r>
        <w:rPr>
          <w:rFonts w:ascii="宋体" w:hAnsi="宋体" w:cs="宋体"/>
          <w:szCs w:val="21"/>
        </w:rPr>
        <w:t>(</w:t>
      </w:r>
      <w:r>
        <w:rPr>
          <w:rFonts w:ascii="楷体" w:hAnsi="楷体" w:eastAsia="楷体" w:cs="楷体"/>
          <w:szCs w:val="21"/>
        </w:rPr>
        <w:t>左右两枕</w:t>
      </w:r>
      <w:r>
        <w:rPr>
          <w:rFonts w:ascii="宋体" w:hAnsi="宋体" w:cs="宋体"/>
          <w:szCs w:val="21"/>
        </w:rPr>
        <w:t>，</w:t>
      </w:r>
      <w:r>
        <w:rPr>
          <w:rFonts w:ascii="楷体" w:hAnsi="楷体" w:eastAsia="楷体" w:cs="楷体"/>
          <w:szCs w:val="21"/>
        </w:rPr>
        <w:t>紧大带</w:t>
      </w:r>
      <w:r>
        <w:rPr>
          <w:rFonts w:ascii="宋体" w:hAnsi="宋体" w:cs="宋体"/>
          <w:szCs w:val="21"/>
        </w:rPr>
        <w:t>，</w:t>
      </w:r>
      <w:r>
        <w:rPr>
          <w:rFonts w:ascii="楷体" w:hAnsi="楷体" w:eastAsia="楷体" w:cs="楷体"/>
          <w:szCs w:val="21"/>
        </w:rPr>
        <w:t>过小边右手拿锏</w:t>
      </w:r>
      <w:r>
        <w:rPr>
          <w:rFonts w:ascii="宋体" w:hAnsi="宋体" w:cs="宋体"/>
          <w:szCs w:val="21"/>
        </w:rPr>
        <w:t>，</w:t>
      </w:r>
      <w:r>
        <w:rPr>
          <w:rFonts w:ascii="楷体" w:hAnsi="楷体" w:eastAsia="楷体" w:cs="楷体"/>
          <w:szCs w:val="21"/>
        </w:rPr>
        <w:t>交左手抱</w:t>
      </w:r>
      <w:r>
        <w:rPr>
          <w:rFonts w:ascii="宋体" w:hAnsi="宋体" w:cs="宋体"/>
          <w:szCs w:val="21"/>
        </w:rPr>
        <w:t>，</w:t>
      </w:r>
      <w:r>
        <w:rPr>
          <w:rFonts w:ascii="楷体" w:hAnsi="楷体" w:eastAsia="楷体" w:cs="楷体"/>
          <w:szCs w:val="21"/>
        </w:rPr>
        <w:t>右手山膀亮住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我短这两手。</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宋体" w:hAnsi="宋体" w:cs="楷体"/>
          <w:szCs w:val="21"/>
        </w:rPr>
        <w:t>王</w:t>
      </w:r>
      <w:r>
        <w:rPr>
          <w:rFonts w:ascii="楷体" w:hAnsi="楷体" w:eastAsia="楷体" w:cs="楷体"/>
          <w:szCs w:val="21"/>
        </w:rPr>
        <w:t>夹白</w:t>
      </w:r>
      <w:r>
        <w:rPr>
          <w:rFonts w:ascii="宋体" w:hAnsi="宋体" w:cs="宋体"/>
          <w:szCs w:val="21"/>
        </w:rPr>
        <w:t>)家住山东历城县(王老好</w:t>
      </w:r>
      <w:r>
        <w:rPr>
          <w:rFonts w:ascii="宋体" w:hAnsi="宋体" w:cs="宋体"/>
          <w:szCs w:val="21"/>
        </w:rPr>
        <w:tab/>
      </w:r>
      <w:r>
        <w:rPr>
          <w:rFonts w:ascii="楷体" w:hAnsi="楷体" w:eastAsia="楷体" w:cs="楷体"/>
          <w:szCs w:val="21"/>
        </w:rPr>
        <w:t>好地方</w:t>
      </w:r>
      <w:r>
        <w:rPr>
          <w:rFonts w:ascii="宋体" w:hAnsi="宋体" w:cs="宋体"/>
          <w:szCs w:val="21"/>
        </w:rPr>
        <w:t>)，秦琼的名儿天下传。我本是顶天立地男儿汉(王老好</w:t>
      </w:r>
      <w:r>
        <w:rPr>
          <w:rFonts w:ascii="宋体" w:hAnsi="宋体" w:cs="宋体"/>
          <w:szCs w:val="21"/>
        </w:rPr>
        <w:tab/>
      </w:r>
      <w:r>
        <w:rPr>
          <w:rFonts w:ascii="楷体" w:hAnsi="楷体" w:eastAsia="楷体" w:cs="楷体"/>
          <w:szCs w:val="21"/>
        </w:rPr>
        <w:t>拿钱来</w:t>
      </w:r>
      <w:r>
        <w:rPr>
          <w:rFonts w:ascii="宋体" w:hAnsi="宋体" w:cs="宋体"/>
          <w:szCs w:val="21"/>
        </w:rPr>
        <w:t>)，好汉无钱到处难</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：处处难)</w:t>
      </w:r>
      <w:r>
        <w:rPr>
          <w:rFonts w:ascii="宋体" w:hAnsi="宋体" w:cs="宋体"/>
          <w:szCs w:val="21"/>
        </w:rPr>
        <w:t>(王老好</w:t>
      </w:r>
      <w:r>
        <w:rPr>
          <w:rFonts w:ascii="宋体" w:hAnsi="宋体" w:cs="宋体"/>
          <w:szCs w:val="21"/>
        </w:rPr>
        <w:tab/>
      </w:r>
      <w:r>
        <w:rPr>
          <w:rFonts w:ascii="楷体" w:hAnsi="楷体" w:eastAsia="楷体" w:cs="宋体"/>
          <w:szCs w:val="21"/>
        </w:rPr>
        <w:t>甭瞎充</w:t>
      </w:r>
      <w:r>
        <w:rPr>
          <w:rFonts w:ascii="宋体" w:hAnsi="宋体" w:cs="宋体"/>
          <w:szCs w:val="21"/>
        </w:rPr>
        <w:t>)。无奈何出店门我就卖……</w:t>
      </w:r>
    </w:p>
    <w:p>
      <w:r>
        <w:rPr>
          <w:rFonts w:ascii="宋体" w:hAnsi="宋体" w:cs="宋体"/>
          <w:szCs w:val="21"/>
        </w:rPr>
        <w:t>(秦琼</w:t>
      </w:r>
      <w:r>
        <w:rPr>
          <w:rFonts w:ascii="楷体" w:hAnsi="楷体" w:eastAsia="楷体" w:cs="楷体"/>
          <w:szCs w:val="21"/>
        </w:rPr>
        <w:t>右手撩带迈右脚出门，左望</w:t>
      </w:r>
      <w:r>
        <w:rPr>
          <w:rFonts w:ascii="宋体" w:hAnsi="宋体" w:cs="宋体"/>
          <w:szCs w:val="21"/>
        </w:rPr>
        <w:t>，</w:t>
      </w:r>
      <w:r>
        <w:rPr>
          <w:rFonts w:ascii="楷体" w:hAnsi="楷体" w:eastAsia="楷体" w:cs="楷体"/>
          <w:szCs w:val="21"/>
        </w:rPr>
        <w:t>退脚右手挡脸</w:t>
      </w:r>
      <w:r>
        <w:rPr>
          <w:rFonts w:ascii="宋体" w:hAnsi="宋体" w:cs="宋体"/>
          <w:szCs w:val="21"/>
        </w:rPr>
        <w:t>，</w:t>
      </w:r>
      <w:r>
        <w:rPr>
          <w:rFonts w:ascii="楷体" w:hAnsi="楷体" w:eastAsia="楷体" w:cs="楷体"/>
          <w:szCs w:val="21"/>
        </w:rPr>
        <w:t>左转身向小边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你卖什么，我的爹。</w:t>
      </w:r>
    </w:p>
    <w:p>
      <w:r>
        <w:rPr>
          <w:rFonts w:ascii="宋体" w:hAnsi="宋体" w:cs="宋体"/>
          <w:szCs w:val="21"/>
        </w:rPr>
        <w:t>秦琼</w:t>
      </w:r>
      <w:r>
        <w:rPr>
          <w:rFonts w:ascii="宋体" w:hAnsi="宋体" w:cs="宋体"/>
          <w:szCs w:val="21"/>
        </w:rPr>
        <w:tab/>
      </w:r>
      <w:r>
        <w:rPr>
          <w:rFonts w:ascii="宋体" w:hAnsi="宋体" w:cs="宋体"/>
          <w:szCs w:val="21"/>
        </w:rPr>
        <w:t>嗳!(</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】卖锏呐，</w:t>
      </w:r>
    </w:p>
    <w:p>
      <w:r>
        <w:rPr>
          <w:rFonts w:ascii="宋体" w:hAnsi="宋体" w:cs="宋体"/>
          <w:szCs w:val="21"/>
        </w:rPr>
        <w:t>(</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出门</w:t>
      </w:r>
      <w:r>
        <w:rPr>
          <w:rFonts w:ascii="宋体" w:hAnsi="宋体" w:cs="宋体"/>
          <w:szCs w:val="21"/>
        </w:rPr>
        <w:t>，王老好</w:t>
      </w:r>
      <w:r>
        <w:rPr>
          <w:rFonts w:ascii="楷体" w:hAnsi="楷体" w:eastAsia="楷体" w:cs="楷体"/>
          <w:szCs w:val="21"/>
        </w:rPr>
        <w:t>跟着</w:t>
      </w:r>
      <w:r>
        <w:rPr>
          <w:rFonts w:ascii="宋体" w:hAnsi="宋体" w:cs="宋体"/>
          <w:szCs w:val="21"/>
        </w:rPr>
        <w:t>，秦</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w:t>
      </w:r>
      <w:r>
        <w:rPr>
          <w:rFonts w:ascii="宋体" w:hAnsi="宋体" w:cs="宋体"/>
          <w:szCs w:val="21"/>
        </w:rPr>
        <w:t>，</w:t>
      </w:r>
      <w:r>
        <w:rPr>
          <w:rFonts w:ascii="楷体" w:hAnsi="楷体" w:eastAsia="楷体" w:cs="楷体"/>
          <w:szCs w:val="21"/>
        </w:rPr>
        <w:t>往左走圆场</w:t>
      </w:r>
      <w:r>
        <w:rPr>
          <w:rFonts w:ascii="宋体" w:hAnsi="宋体" w:cs="宋体"/>
          <w:szCs w:val="21"/>
        </w:rPr>
        <w:t>，王伯当</w:t>
      </w:r>
      <w:r>
        <w:rPr>
          <w:rStyle w:val="66"/>
          <w:rFonts w:ascii="宋体" w:hAnsi="宋体" w:cs="宋体"/>
          <w:szCs w:val="21"/>
        </w:rPr>
        <w:footnoteReference w:id="309"/>
      </w:r>
      <w:r>
        <w:rPr>
          <w:rFonts w:ascii="宋体" w:hAnsi="宋体" w:cs="宋体"/>
          <w:szCs w:val="21"/>
        </w:rPr>
        <w:t>、谢映登</w:t>
      </w:r>
      <w:r>
        <w:rPr>
          <w:rFonts w:ascii="楷体" w:hAnsi="楷体" w:eastAsia="楷体" w:cs="楷体"/>
          <w:szCs w:val="21"/>
        </w:rPr>
        <w:t>二人上</w:t>
      </w:r>
      <w:r>
        <w:rPr>
          <w:rFonts w:ascii="宋体" w:hAnsi="宋体" w:cs="宋体"/>
          <w:szCs w:val="21"/>
        </w:rPr>
        <w:t>，</w:t>
      </w:r>
      <w:r>
        <w:rPr>
          <w:rFonts w:ascii="楷体" w:hAnsi="楷体" w:eastAsia="楷体" w:cs="楷体"/>
          <w:szCs w:val="21"/>
        </w:rPr>
        <w:t>从外边抄过去</w:t>
      </w:r>
      <w:r>
        <w:rPr>
          <w:rFonts w:ascii="宋体" w:hAnsi="宋体" w:cs="宋体"/>
          <w:szCs w:val="21"/>
        </w:rPr>
        <w:t>，</w:t>
      </w:r>
      <w:r>
        <w:rPr>
          <w:rFonts w:ascii="楷体" w:hAnsi="楷体" w:eastAsia="楷体" w:cs="楷体"/>
          <w:szCs w:val="21"/>
        </w:rPr>
        <w:t>到大边</w:t>
      </w:r>
      <w:r>
        <w:rPr>
          <w:rFonts w:ascii="宋体" w:hAnsi="宋体" w:cs="宋体"/>
          <w:szCs w:val="21"/>
        </w:rPr>
        <w:t>，秦</w:t>
      </w:r>
      <w:r>
        <w:rPr>
          <w:rFonts w:ascii="楷体" w:hAnsi="楷体" w:eastAsia="楷体" w:cs="楷体"/>
          <w:szCs w:val="21"/>
        </w:rPr>
        <w:t>捋胡子站住</w:t>
      </w:r>
      <w:r>
        <w:rPr>
          <w:rFonts w:ascii="宋体" w:hAnsi="宋体" w:cs="宋体"/>
          <w:szCs w:val="21"/>
        </w:rPr>
        <w:t>，</w:t>
      </w:r>
      <w:r>
        <w:rPr>
          <w:rFonts w:ascii="楷体" w:hAnsi="楷体" w:eastAsia="楷体" w:cs="楷体"/>
          <w:szCs w:val="21"/>
        </w:rPr>
        <w:t>与</w:t>
      </w:r>
      <w:r>
        <w:rPr>
          <w:rFonts w:ascii="宋体" w:hAnsi="宋体" w:cs="宋体"/>
          <w:szCs w:val="21"/>
        </w:rPr>
        <w:t>王、谢</w:t>
      </w:r>
      <w:r>
        <w:rPr>
          <w:rFonts w:ascii="楷体" w:hAnsi="楷体" w:eastAsia="楷体" w:cs="楷体"/>
          <w:szCs w:val="21"/>
        </w:rPr>
        <w:t>对望亮住</w:t>
      </w:r>
      <w:r>
        <w:rPr>
          <w:rFonts w:ascii="宋体" w:hAnsi="宋体" w:cs="宋体"/>
          <w:szCs w:val="21"/>
        </w:rPr>
        <w:t>，王、谢</w:t>
      </w:r>
      <w:r>
        <w:rPr>
          <w:rFonts w:ascii="楷体" w:hAnsi="楷体" w:eastAsia="楷体" w:cs="楷体"/>
          <w:szCs w:val="21"/>
        </w:rPr>
        <w:t>下</w:t>
      </w:r>
      <w:r>
        <w:rPr>
          <w:rFonts w:ascii="宋体" w:hAnsi="宋体" w:cs="宋体"/>
          <w:szCs w:val="21"/>
        </w:rPr>
        <w:t>，秦</w:t>
      </w:r>
      <w:r>
        <w:rPr>
          <w:rFonts w:ascii="楷体" w:hAnsi="楷体" w:eastAsia="楷体" w:cs="楷体"/>
          <w:szCs w:val="21"/>
        </w:rPr>
        <w:t>弹胡子</w:t>
      </w:r>
      <w:r>
        <w:rPr>
          <w:rFonts w:cs="宋体"/>
          <w:szCs w:val="21"/>
        </w:rPr>
        <w:t>&lt;</w:t>
      </w:r>
      <w:r>
        <w:rPr>
          <w:rFonts w:hint="eastAsia" w:ascii="楷体" w:hAnsi="楷体" w:eastAsia="楷体" w:cs="宋体"/>
          <w:b/>
          <w:szCs w:val="21"/>
        </w:rPr>
        <w:t>紧</w:t>
      </w:r>
      <w:r>
        <w:rPr>
          <w:rFonts w:ascii="楷体" w:hAnsi="楷体" w:eastAsia="楷体" w:cs="宋体"/>
          <w:b/>
          <w:szCs w:val="21"/>
        </w:rPr>
        <w:t>锤</w:t>
      </w:r>
      <w:r>
        <w:rPr>
          <w:rFonts w:hint="eastAsia" w:cs="宋体"/>
          <w:szCs w:val="21"/>
        </w:rPr>
        <w:t>&gt;</w:t>
      </w:r>
      <w:r>
        <w:rPr>
          <w:rFonts w:ascii="楷体" w:hAnsi="楷体" w:eastAsia="楷体" w:cs="楷体"/>
          <w:szCs w:val="21"/>
        </w:rPr>
        <w:t>向下场门过去望</w:t>
      </w:r>
      <w:r>
        <w:rPr>
          <w:rFonts w:ascii="宋体" w:hAnsi="宋体" w:cs="宋体"/>
          <w:szCs w:val="21"/>
        </w:rPr>
        <w:t>，</w:t>
      </w:r>
      <w:r>
        <w:rPr>
          <w:rFonts w:ascii="楷体" w:hAnsi="楷体" w:eastAsia="楷体" w:cs="楷体"/>
          <w:szCs w:val="21"/>
        </w:rPr>
        <w:t>捋胡子转身向外</w:t>
      </w:r>
      <w:r>
        <w:rPr>
          <w:rFonts w:ascii="宋体" w:hAnsi="宋体" w:cs="宋体"/>
          <w:szCs w:val="21"/>
        </w:rPr>
        <w:t>)</w:t>
      </w:r>
    </w:p>
    <w:p>
      <w:r>
        <w:rPr>
          <w:rFonts w:ascii="宋体" w:hAnsi="宋体" w:cs="宋体"/>
          <w:szCs w:val="21"/>
        </w:rPr>
        <w:t>（王伯当、谢映登</w:t>
      </w:r>
      <w:r>
        <w:rPr>
          <w:rFonts w:ascii="楷体" w:hAnsi="楷体" w:eastAsia="楷体" w:cs="宋体"/>
          <w:szCs w:val="21"/>
        </w:rPr>
        <w:t>同上</w:t>
      </w:r>
      <w:r>
        <w:rPr>
          <w:rFonts w:ascii="宋体" w:hAnsi="宋体" w:cs="宋体"/>
          <w:szCs w:val="21"/>
        </w:rPr>
        <w:t>，</w:t>
      </w:r>
      <w:r>
        <w:rPr>
          <w:rFonts w:ascii="楷体" w:hAnsi="楷体" w:eastAsia="楷体" w:cs="宋体"/>
          <w:szCs w:val="21"/>
        </w:rPr>
        <w:t>过场</w:t>
      </w:r>
      <w:r>
        <w:rPr>
          <w:rFonts w:ascii="宋体" w:hAnsi="宋体" w:cs="宋体"/>
          <w:szCs w:val="21"/>
        </w:rPr>
        <w:t>，</w:t>
      </w:r>
      <w:r>
        <w:rPr>
          <w:rFonts w:ascii="楷体" w:hAnsi="楷体" w:eastAsia="楷体" w:cs="宋体"/>
          <w:szCs w:val="21"/>
        </w:rPr>
        <w:t>同下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】两匹马跑得似雪花。分明知道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：明明知道)</w:t>
      </w:r>
      <w:r>
        <w:rPr>
          <w:rFonts w:ascii="宋体" w:hAnsi="宋体" w:cs="宋体"/>
          <w:szCs w:val="21"/>
        </w:rPr>
        <w:t>是响马，无有批票不好拿。叫声店家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：叫住店家)</w:t>
      </w:r>
      <w:r>
        <w:rPr>
          <w:rFonts w:ascii="宋体" w:hAnsi="宋体" w:cs="宋体"/>
          <w:szCs w:val="21"/>
        </w:rPr>
        <w:t>快来吧，还你的饭钱就是他。(秦琼</w:t>
      </w:r>
      <w:r>
        <w:rPr>
          <w:rFonts w:ascii="楷体" w:hAnsi="楷体" w:eastAsia="楷体" w:cs="楷体"/>
          <w:szCs w:val="21"/>
        </w:rPr>
        <w:t>一指</w:t>
      </w:r>
      <w:r>
        <w:rPr>
          <w:rFonts w:ascii="宋体" w:hAnsi="宋体" w:cs="宋体"/>
          <w:szCs w:val="21"/>
        </w:rPr>
        <w:t>，</w:t>
      </w:r>
      <w:r>
        <w:rPr>
          <w:rFonts w:ascii="楷体" w:hAnsi="楷体" w:eastAsia="楷体" w:cs="楷体"/>
          <w:szCs w:val="21"/>
        </w:rPr>
        <w:t>到台口</w:t>
      </w:r>
      <w:r>
        <w:rPr>
          <w:rFonts w:ascii="宋体" w:hAnsi="宋体" w:cs="宋体"/>
          <w:szCs w:val="21"/>
        </w:rPr>
        <w:t>，王老好</w:t>
      </w:r>
      <w:r>
        <w:rPr>
          <w:rFonts w:ascii="楷体" w:hAnsi="楷体" w:eastAsia="楷体" w:cs="楷体"/>
          <w:szCs w:val="21"/>
        </w:rPr>
        <w:t>到小边</w:t>
      </w:r>
      <w:r>
        <w:rPr>
          <w:rFonts w:ascii="宋体" w:hAnsi="宋体" w:cs="宋体"/>
          <w:szCs w:val="21"/>
        </w:rPr>
        <w:t>，秦</w:t>
      </w:r>
      <w:r>
        <w:rPr>
          <w:rFonts w:ascii="楷体" w:hAnsi="楷体" w:eastAsia="楷体" w:cs="楷体"/>
          <w:szCs w:val="21"/>
        </w:rPr>
        <w:t>往外一指</w:t>
      </w:r>
      <w:r>
        <w:rPr>
          <w:rFonts w:ascii="宋体" w:hAnsi="宋体" w:cs="宋体"/>
          <w:szCs w:val="21"/>
        </w:rPr>
        <w:t>，</w:t>
      </w:r>
      <w:r>
        <w:rPr>
          <w:rFonts w:ascii="楷体" w:hAnsi="楷体" w:eastAsia="楷体" w:cs="楷体"/>
          <w:szCs w:val="21"/>
        </w:rPr>
        <w:t>往里甩胡子</w:t>
      </w:r>
      <w:r>
        <w:rPr>
          <w:rFonts w:ascii="宋体" w:hAnsi="宋体" w:cs="宋体"/>
          <w:szCs w:val="21"/>
        </w:rPr>
        <w:t>，</w:t>
      </w:r>
      <w:r>
        <w:rPr>
          <w:rFonts w:ascii="楷体" w:hAnsi="楷体" w:eastAsia="楷体" w:cs="楷体"/>
          <w:szCs w:val="21"/>
        </w:rPr>
        <w:t>左手抱锏</w:t>
      </w:r>
      <w:r>
        <w:rPr>
          <w:rFonts w:ascii="宋体" w:hAnsi="宋体" w:cs="宋体"/>
          <w:szCs w:val="21"/>
        </w:rPr>
        <w:t>，</w:t>
      </w:r>
      <w:r>
        <w:rPr>
          <w:rFonts w:ascii="楷体" w:hAnsi="楷体" w:eastAsia="楷体" w:cs="楷体"/>
          <w:szCs w:val="21"/>
        </w:rPr>
        <w:t>由下往右往上往左外甩胡子</w:t>
      </w:r>
      <w:r>
        <w:rPr>
          <w:rFonts w:ascii="宋体" w:hAnsi="宋体" w:cs="宋体"/>
          <w:szCs w:val="21"/>
        </w:rPr>
        <w:t>，</w:t>
      </w:r>
      <w:r>
        <w:rPr>
          <w:rFonts w:ascii="楷体" w:hAnsi="楷体" w:eastAsia="楷体" w:cs="楷体"/>
          <w:szCs w:val="21"/>
        </w:rPr>
        <w:t>右手往外指台下</w:t>
      </w:r>
      <w:r>
        <w:rPr>
          <w:rFonts w:ascii="宋体" w:hAnsi="宋体" w:cs="宋体"/>
          <w:szCs w:val="21"/>
        </w:rPr>
        <w:t>，</w:t>
      </w:r>
      <w:r>
        <w:rPr>
          <w:rFonts w:ascii="楷体" w:hAnsi="楷体" w:eastAsia="楷体" w:cs="楷体"/>
          <w:szCs w:val="21"/>
        </w:rPr>
        <w:t>左腿抬站住</w:t>
      </w:r>
      <w:r>
        <w:rPr>
          <w:rFonts w:ascii="宋体" w:hAnsi="宋体" w:cs="宋体"/>
          <w:szCs w:val="21"/>
        </w:rPr>
        <w:t>，王</w:t>
      </w:r>
      <w:r>
        <w:rPr>
          <w:rFonts w:ascii="楷体" w:hAnsi="楷体" w:eastAsia="楷体" w:cs="楷体"/>
          <w:szCs w:val="21"/>
        </w:rPr>
        <w:t>跟着望</w:t>
      </w:r>
      <w:r>
        <w:rPr>
          <w:rFonts w:ascii="宋体" w:hAnsi="宋体" w:cs="宋体"/>
          <w:szCs w:val="21"/>
        </w:rPr>
        <w:t>，秦</w:t>
      </w:r>
      <w:r>
        <w:rPr>
          <w:rFonts w:ascii="楷体" w:hAnsi="楷体" w:eastAsia="楷体" w:cs="楷体"/>
          <w:szCs w:val="21"/>
        </w:rPr>
        <w:t>弹胡子转身向下场门山膀下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您哪一位给呀?</w:t>
      </w:r>
    </w:p>
    <w:p>
      <w:r>
        <w:rPr>
          <w:rFonts w:ascii="宋体" w:hAnsi="宋体" w:cs="宋体"/>
          <w:szCs w:val="21"/>
        </w:rPr>
        <w:t>(王老好</w:t>
      </w:r>
      <w:r>
        <w:rPr>
          <w:rFonts w:ascii="楷体" w:hAnsi="楷体" w:eastAsia="楷体" w:cs="楷体"/>
          <w:szCs w:val="21"/>
        </w:rPr>
        <w:t>回头一看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跑啦，追。</w:t>
      </w:r>
    </w:p>
    <w:p>
      <w:r>
        <w:rPr>
          <w:rFonts w:ascii="宋体" w:hAnsi="宋体" w:cs="宋体"/>
          <w:szCs w:val="21"/>
        </w:rPr>
        <w:t>(王老好</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hint="eastAsia" w:ascii="楷体" w:hAnsi="楷体" w:eastAsia="楷体" w:cs="宋体"/>
          <w:b/>
          <w:szCs w:val="21"/>
        </w:rPr>
        <w:t>水底鱼</w:t>
      </w:r>
      <w:r>
        <w:rPr>
          <w:rFonts w:hint="eastAsia" w:cs="宋体"/>
          <w:szCs w:val="21"/>
        </w:rPr>
        <w:t>&gt;</w:t>
      </w:r>
      <w:r>
        <w:rPr>
          <w:rFonts w:ascii="宋体" w:hAnsi="宋体" w:cs="宋体"/>
          <w:szCs w:val="21"/>
        </w:rPr>
        <w:t>王伯当、谢映登</w:t>
      </w:r>
      <w:r>
        <w:rPr>
          <w:rFonts w:ascii="楷体" w:hAnsi="楷体" w:eastAsia="楷体" w:cs="楷体"/>
          <w:szCs w:val="21"/>
        </w:rPr>
        <w:t>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王伯当。</w:t>
      </w:r>
    </w:p>
    <w:p>
      <w:r>
        <w:rPr>
          <w:rFonts w:ascii="宋体" w:hAnsi="宋体" w:cs="宋体"/>
          <w:szCs w:val="21"/>
        </w:rPr>
        <w:t>谢映登</w:t>
      </w:r>
      <w:r>
        <w:rPr>
          <w:rFonts w:ascii="宋体" w:hAnsi="宋体" w:cs="宋体"/>
          <w:szCs w:val="21"/>
        </w:rPr>
        <w:tab/>
      </w:r>
      <w:r>
        <w:rPr>
          <w:rFonts w:ascii="宋体" w:hAnsi="宋体" w:cs="宋体"/>
          <w:szCs w:val="21"/>
        </w:rPr>
        <w:t>谢映登。</w:t>
      </w:r>
    </w:p>
    <w:p>
      <w:r>
        <w:rPr>
          <w:rFonts w:ascii="宋体" w:hAnsi="宋体" w:cs="宋体"/>
          <w:szCs w:val="21"/>
        </w:rPr>
        <w:t>王伯当</w:t>
      </w:r>
      <w:r>
        <w:rPr>
          <w:rFonts w:ascii="宋体" w:hAnsi="宋体" w:cs="宋体"/>
          <w:szCs w:val="21"/>
        </w:rPr>
        <w:tab/>
      </w:r>
      <w:r>
        <w:rPr>
          <w:rFonts w:ascii="宋体" w:hAnsi="宋体" w:cs="宋体"/>
          <w:szCs w:val="21"/>
        </w:rPr>
        <w:t>贤弟，前面一座酒肆，你我歇息歇息。</w:t>
      </w:r>
    </w:p>
    <w:p>
      <w:r>
        <w:rPr>
          <w:rFonts w:ascii="宋体" w:hAnsi="宋体" w:cs="宋体"/>
          <w:szCs w:val="21"/>
        </w:rPr>
        <w:t>谢映登</w:t>
      </w:r>
      <w:r>
        <w:rPr>
          <w:rFonts w:ascii="宋体" w:hAnsi="宋体" w:cs="宋体"/>
          <w:szCs w:val="21"/>
        </w:rPr>
        <w:tab/>
      </w:r>
      <w:r>
        <w:rPr>
          <w:rFonts w:ascii="宋体" w:hAnsi="宋体" w:cs="宋体"/>
          <w:szCs w:val="21"/>
        </w:rPr>
        <w:t>好，店家哪里?</w:t>
      </w:r>
    </w:p>
    <w:p>
      <w:r>
        <w:rPr>
          <w:rFonts w:ascii="宋体" w:hAnsi="宋体" w:cs="宋体"/>
          <w:szCs w:val="21"/>
        </w:rPr>
        <w:t>(</w:t>
      </w:r>
      <w:r>
        <w:rPr>
          <w:rFonts w:cs="宋体"/>
          <w:szCs w:val="21"/>
        </w:rPr>
        <w:t>&lt;</w:t>
      </w:r>
      <w:r>
        <w:rPr>
          <w:rFonts w:hint="eastAsia" w:ascii="楷体" w:hAnsi="楷体" w:eastAsia="楷体" w:cs="宋体"/>
          <w:b/>
          <w:szCs w:val="21"/>
        </w:rPr>
        <w:t>小锣</w:t>
      </w:r>
      <w:r>
        <w:rPr>
          <w:rFonts w:hint="eastAsia" w:cs="宋体"/>
          <w:szCs w:val="21"/>
        </w:rPr>
        <w:t>&gt;</w:t>
      </w:r>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杏花村店酒，开门十里香。</w:t>
      </w:r>
    </w:p>
    <w:p>
      <w:pPr>
        <w:ind w:left="840"/>
      </w:pPr>
      <w:r>
        <w:rPr>
          <w:rFonts w:ascii="宋体" w:hAnsi="宋体" w:cs="宋体"/>
          <w:szCs w:val="21"/>
        </w:rPr>
        <w:t>二位是喝酒的吗?</w:t>
      </w:r>
    </w:p>
    <w:p>
      <w:r>
        <w:rPr>
          <w:rFonts w:ascii="宋体" w:hAnsi="宋体" w:cs="宋体"/>
          <w:szCs w:val="21"/>
        </w:rPr>
        <w:t>王伯当、谢映登</w:t>
      </w:r>
      <w:r>
        <w:rPr>
          <w:rFonts w:ascii="宋体" w:hAnsi="宋体" w:cs="宋体"/>
          <w:szCs w:val="21"/>
        </w:rPr>
        <w:tab/>
      </w:r>
      <w:r>
        <w:rPr>
          <w:rFonts w:ascii="宋体" w:hAnsi="宋体" w:cs="宋体"/>
          <w:szCs w:val="21"/>
        </w:rPr>
        <w:t>正是。将马带过。</w:t>
      </w:r>
    </w:p>
    <w:p>
      <w:r>
        <w:rPr>
          <w:rFonts w:ascii="宋体" w:hAnsi="宋体" w:cs="宋体"/>
          <w:szCs w:val="21"/>
        </w:rPr>
        <w:t>(店</w:t>
      </w:r>
      <w:r>
        <w:rPr>
          <w:rFonts w:ascii="楷体" w:hAnsi="楷体" w:eastAsia="楷体" w:cs="楷体"/>
          <w:szCs w:val="21"/>
        </w:rPr>
        <w:t>接马拴大边</w:t>
      </w:r>
      <w:r>
        <w:rPr>
          <w:rFonts w:ascii="宋体" w:hAnsi="宋体" w:cs="宋体"/>
          <w:szCs w:val="21"/>
        </w:rPr>
        <w:t>，王、谢</w:t>
      </w:r>
      <w:r>
        <w:rPr>
          <w:rFonts w:ascii="楷体" w:hAnsi="楷体" w:eastAsia="楷体" w:cs="楷体"/>
          <w:szCs w:val="21"/>
        </w:rPr>
        <w:t>进店骑马八字坐</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二位用些什么?</w:t>
      </w:r>
    </w:p>
    <w:p>
      <w:r>
        <w:rPr>
          <w:rFonts w:ascii="宋体" w:hAnsi="宋体" w:cs="宋体"/>
          <w:szCs w:val="21"/>
        </w:rPr>
        <w:t>王伯当</w:t>
      </w:r>
      <w:r>
        <w:rPr>
          <w:rFonts w:ascii="宋体" w:hAnsi="宋体" w:cs="宋体"/>
          <w:szCs w:val="21"/>
        </w:rPr>
        <w:tab/>
      </w:r>
      <w:r>
        <w:rPr>
          <w:rFonts w:ascii="宋体" w:hAnsi="宋体" w:cs="宋体"/>
          <w:szCs w:val="21"/>
        </w:rPr>
        <w:t>好酒取来。</w:t>
      </w:r>
    </w:p>
    <w:p>
      <w:r>
        <w:rPr>
          <w:rFonts w:ascii="宋体" w:hAnsi="宋体" w:cs="宋体"/>
          <w:szCs w:val="21"/>
        </w:rPr>
        <w:t>店家</w:t>
      </w:r>
      <w:r>
        <w:rPr>
          <w:rFonts w:ascii="宋体" w:hAnsi="宋体" w:cs="宋体"/>
          <w:szCs w:val="21"/>
        </w:rPr>
        <w:tab/>
      </w:r>
      <w:r>
        <w:rPr>
          <w:rFonts w:ascii="宋体" w:hAnsi="宋体" w:cs="宋体"/>
          <w:szCs w:val="21"/>
        </w:rPr>
        <w:t>好酒一壶!酒到。(店家</w:t>
      </w:r>
      <w:r>
        <w:rPr>
          <w:rFonts w:ascii="楷体" w:hAnsi="楷体" w:eastAsia="楷体" w:cs="楷体"/>
          <w:szCs w:val="21"/>
        </w:rPr>
        <w:t>拿酒摆桌上</w:t>
      </w:r>
      <w:r>
        <w:rPr>
          <w:rFonts w:ascii="宋体" w:hAnsi="宋体" w:cs="宋体"/>
          <w:szCs w:val="21"/>
        </w:rPr>
        <w:t>)</w:t>
      </w:r>
    </w:p>
    <w:p>
      <w:r>
        <w:rPr>
          <w:rFonts w:ascii="宋体" w:hAnsi="宋体" w:cs="宋体"/>
          <w:szCs w:val="21"/>
        </w:rPr>
        <w:t>谢映登</w:t>
      </w:r>
      <w:r>
        <w:rPr>
          <w:rFonts w:ascii="宋体" w:hAnsi="宋体" w:cs="宋体"/>
          <w:szCs w:val="21"/>
        </w:rPr>
        <w:tab/>
      </w:r>
      <w:r>
        <w:rPr>
          <w:rFonts w:ascii="宋体" w:hAnsi="宋体" w:cs="宋体"/>
          <w:szCs w:val="21"/>
        </w:rPr>
        <w:t>唤你再来。</w:t>
      </w:r>
    </w:p>
    <w:p>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请。</w:t>
      </w:r>
    </w:p>
    <w:p>
      <w:r>
        <w:rPr>
          <w:rFonts w:ascii="宋体" w:hAnsi="宋体" w:cs="宋体"/>
          <w:szCs w:val="21"/>
        </w:rPr>
        <w:t>(王、谢</w:t>
      </w:r>
      <w:r>
        <w:rPr>
          <w:rFonts w:ascii="楷体" w:hAnsi="楷体" w:eastAsia="楷体" w:cs="楷体"/>
          <w:szCs w:val="21"/>
        </w:rPr>
        <w:t>饮酒</w:t>
      </w:r>
      <w:r>
        <w:rPr>
          <w:rFonts w:ascii="宋体" w:hAnsi="宋体" w:cs="宋体"/>
          <w:szCs w:val="21"/>
        </w:rPr>
        <w:t>，秦琼</w:t>
      </w:r>
      <w:r>
        <w:rPr>
          <w:rFonts w:ascii="楷体" w:hAnsi="楷体" w:eastAsia="楷体" w:cs="楷体"/>
          <w:szCs w:val="21"/>
        </w:rPr>
        <w:t>抱锏</w:t>
      </w:r>
      <w:r>
        <w:rPr>
          <w:rFonts w:ascii="宋体" w:hAnsi="宋体" w:cs="宋体"/>
          <w:szCs w:val="21"/>
        </w:rPr>
        <w:t>、王老好</w:t>
      </w:r>
      <w:r>
        <w:rPr>
          <w:rFonts w:ascii="楷体" w:hAnsi="楷体" w:eastAsia="楷体" w:cs="楷体"/>
          <w:szCs w:val="21"/>
        </w:rPr>
        <w:t>先后上</w:t>
      </w:r>
      <w:r>
        <w:rPr>
          <w:rFonts w:ascii="宋体" w:hAnsi="宋体" w:cs="宋体"/>
          <w:szCs w:val="21"/>
        </w:rPr>
        <w:t>，秦</w:t>
      </w:r>
      <w:r>
        <w:rPr>
          <w:rFonts w:ascii="楷体" w:hAnsi="楷体" w:eastAsia="楷体" w:cs="楷体"/>
          <w:szCs w:val="21"/>
        </w:rPr>
        <w:t>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卖锏!</w:t>
      </w:r>
    </w:p>
    <w:p>
      <w:r>
        <w:rPr>
          <w:rFonts w:ascii="宋体" w:hAnsi="宋体" w:cs="宋体"/>
          <w:szCs w:val="21"/>
        </w:rPr>
        <w:t>王老好</w:t>
      </w:r>
      <w:r>
        <w:rPr>
          <w:rFonts w:ascii="宋体" w:hAnsi="宋体" w:cs="宋体"/>
          <w:szCs w:val="21"/>
        </w:rPr>
        <w:tab/>
      </w:r>
      <w:r>
        <w:rPr>
          <w:rFonts w:ascii="宋体" w:hAnsi="宋体" w:cs="宋体"/>
          <w:szCs w:val="21"/>
        </w:rPr>
        <w:t>卖脸。</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卖锏呐!</w:t>
      </w:r>
    </w:p>
    <w:p>
      <w:r>
        <w:rPr>
          <w:rFonts w:ascii="宋体" w:hAnsi="宋体" w:cs="宋体"/>
          <w:szCs w:val="21"/>
        </w:rPr>
        <w:t>王老好</w:t>
      </w:r>
      <w:r>
        <w:rPr>
          <w:rFonts w:ascii="宋体" w:hAnsi="宋体" w:cs="宋体"/>
          <w:szCs w:val="21"/>
        </w:rPr>
        <w:tab/>
      </w:r>
      <w:r>
        <w:rPr>
          <w:rFonts w:ascii="宋体" w:hAnsi="宋体" w:cs="宋体"/>
          <w:szCs w:val="21"/>
        </w:rPr>
        <w:t>卖脸呐!</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分明是卖锏，怎说是卖脸呐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：卖的什么脸呐)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前街走到后巷，后巷又到大街，连个搭理的也没有，这不是卖脸还卖什么呀?</w:t>
      </w:r>
    </w:p>
    <w:p>
      <w:r>
        <w:rPr>
          <w:rFonts w:ascii="宋体" w:hAnsi="宋体" w:cs="宋体"/>
          <w:szCs w:val="21"/>
        </w:rPr>
        <w:t>秦琼</w:t>
      </w:r>
      <w:r>
        <w:rPr>
          <w:rFonts w:ascii="宋体" w:hAnsi="宋体" w:cs="宋体"/>
          <w:szCs w:val="21"/>
        </w:rPr>
        <w:tab/>
      </w:r>
      <w:r>
        <w:rPr>
          <w:rFonts w:hint="eastAsia" w:ascii="宋体" w:hAnsi="宋体" w:cs="宋体"/>
          <w:szCs w:val="21"/>
        </w:rPr>
        <w:t>(卖锏，)</w:t>
      </w:r>
      <w:r>
        <w:rPr>
          <w:rFonts w:ascii="宋体" w:hAnsi="宋体" w:cs="宋体"/>
          <w:szCs w:val="21"/>
        </w:rPr>
        <w:t>还是卖锏的受听呐。</w:t>
      </w:r>
    </w:p>
    <w:p>
      <w:r>
        <w:rPr>
          <w:rFonts w:ascii="宋体" w:hAnsi="宋体" w:cs="宋体"/>
          <w:szCs w:val="21"/>
        </w:rPr>
        <w:t>王老好</w:t>
      </w:r>
      <w:r>
        <w:rPr>
          <w:rFonts w:ascii="宋体" w:hAnsi="宋体" w:cs="宋体"/>
          <w:szCs w:val="21"/>
        </w:rPr>
        <w:tab/>
      </w:r>
      <w:r>
        <w:rPr>
          <w:rFonts w:ascii="宋体" w:hAnsi="宋体" w:cs="宋体"/>
          <w:szCs w:val="21"/>
        </w:rPr>
        <w:t>卖脸，卖脸定啦。</w:t>
      </w:r>
    </w:p>
    <w:p>
      <w:r>
        <w:rPr>
          <w:rFonts w:ascii="宋体" w:hAnsi="宋体" w:cs="宋体"/>
          <w:szCs w:val="21"/>
        </w:rPr>
        <w:t>(秦琼</w:t>
      </w:r>
      <w:r>
        <w:rPr>
          <w:rFonts w:ascii="楷体" w:hAnsi="楷体" w:eastAsia="楷体" w:cs="楷体"/>
          <w:szCs w:val="21"/>
        </w:rPr>
        <w:t>转小圆场到台口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君子不得第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：君子不得志)</w:t>
      </w:r>
      <w:r>
        <w:rPr>
          <w:rFonts w:ascii="宋体" w:hAnsi="宋体" w:cs="宋体"/>
          <w:szCs w:val="21"/>
        </w:rPr>
        <w:t>，反被这小人欺&lt;</w:t>
      </w:r>
      <w:r>
        <w:rPr>
          <w:rFonts w:ascii="楷体" w:hAnsi="楷体" w:eastAsia="楷体" w:cs="楷体"/>
          <w:b/>
          <w:szCs w:val="21"/>
        </w:rPr>
        <w:t>哭相思</w:t>
      </w:r>
      <w:r>
        <w:rPr>
          <w:rFonts w:ascii="宋体" w:hAnsi="宋体" w:cs="宋体"/>
          <w:szCs w:val="21"/>
        </w:rPr>
        <w:t>&gt;。</w:t>
      </w:r>
    </w:p>
    <w:p>
      <w:r>
        <w:rPr>
          <w:rFonts w:ascii="宋体" w:hAnsi="宋体" w:cs="宋体"/>
          <w:szCs w:val="21"/>
        </w:rPr>
        <w:t>王老好</w:t>
      </w:r>
      <w:r>
        <w:rPr>
          <w:rFonts w:ascii="宋体" w:hAnsi="宋体" w:cs="宋体"/>
          <w:szCs w:val="21"/>
        </w:rPr>
        <w:tab/>
      </w:r>
      <w:r>
        <w:rPr>
          <w:rFonts w:ascii="宋体" w:hAnsi="宋体" w:cs="宋体"/>
          <w:szCs w:val="21"/>
        </w:rPr>
        <w:t>店家倒了运，遇见了白吃的&lt;</w:t>
      </w:r>
      <w:r>
        <w:rPr>
          <w:rFonts w:ascii="楷体" w:hAnsi="楷体" w:eastAsia="楷体" w:cs="楷体"/>
          <w:b/>
          <w:szCs w:val="21"/>
        </w:rPr>
        <w:t>哭相思</w:t>
      </w:r>
      <w:r>
        <w:rPr>
          <w:rFonts w:ascii="宋体" w:hAnsi="宋体" w:cs="宋体"/>
          <w:szCs w:val="21"/>
        </w:rPr>
        <w:t>&gt;。</w:t>
      </w:r>
    </w:p>
    <w:p>
      <w:r>
        <w:rPr>
          <w:rFonts w:ascii="宋体" w:hAnsi="宋体" w:cs="宋体"/>
          <w:szCs w:val="21"/>
        </w:rPr>
        <w:t>秦琼</w:t>
      </w:r>
      <w:r>
        <w:rPr>
          <w:rFonts w:ascii="宋体" w:hAnsi="宋体" w:cs="宋体"/>
          <w:szCs w:val="21"/>
        </w:rPr>
        <w:tab/>
      </w:r>
      <w:r>
        <w:rPr>
          <w:rFonts w:ascii="宋体" w:hAnsi="宋体" w:cs="宋体"/>
          <w:szCs w:val="21"/>
        </w:rPr>
        <w:t>哪个白吃?</w:t>
      </w:r>
    </w:p>
    <w:p>
      <w:r>
        <w:rPr>
          <w:rFonts w:ascii="宋体" w:hAnsi="宋体" w:cs="宋体"/>
          <w:szCs w:val="21"/>
        </w:rPr>
        <w:t>王老好</w:t>
      </w:r>
      <w:r>
        <w:rPr>
          <w:rFonts w:ascii="宋体" w:hAnsi="宋体" w:cs="宋体"/>
          <w:szCs w:val="21"/>
        </w:rPr>
        <w:tab/>
      </w:r>
      <w:r>
        <w:rPr>
          <w:rFonts w:ascii="宋体" w:hAnsi="宋体" w:cs="宋体"/>
          <w:szCs w:val="21"/>
        </w:rPr>
        <w:t>就是你，你拿钱来。</w:t>
      </w:r>
    </w:p>
    <w:p>
      <w:r>
        <w:rPr>
          <w:rFonts w:ascii="宋体" w:hAnsi="宋体" w:cs="宋体"/>
          <w:szCs w:val="21"/>
        </w:rPr>
        <w:t>(秦琼</w:t>
      </w:r>
      <w:r>
        <w:rPr>
          <w:rFonts w:ascii="楷体" w:hAnsi="楷体" w:eastAsia="楷体" w:cs="楷体"/>
          <w:szCs w:val="21"/>
        </w:rPr>
        <w:t>在台口望大边叫</w:t>
      </w:r>
      <w:r>
        <w:rPr>
          <w:rFonts w:ascii="宋体" w:hAnsi="宋体" w:cs="宋体"/>
          <w:szCs w:val="21"/>
        </w:rPr>
        <w:t>王老好)</w:t>
      </w:r>
    </w:p>
    <w:p>
      <w:r>
        <w:rPr>
          <w:rFonts w:ascii="宋体" w:hAnsi="宋体" w:cs="宋体"/>
          <w:szCs w:val="21"/>
        </w:rPr>
        <w:t>秦琼</w:t>
      </w:r>
      <w:r>
        <w:rPr>
          <w:rFonts w:ascii="宋体" w:hAnsi="宋体" w:cs="宋体"/>
          <w:szCs w:val="21"/>
        </w:rPr>
        <w:tab/>
      </w:r>
      <w:r>
        <w:rPr>
          <w:rFonts w:hint="eastAsia" w:ascii="宋体" w:hAnsi="宋体" w:cs="宋体"/>
          <w:szCs w:val="21"/>
        </w:rPr>
        <w:t>(好好好，)</w:t>
      </w:r>
      <w:r>
        <w:rPr>
          <w:rFonts w:ascii="宋体" w:hAnsi="宋体" w:cs="宋体"/>
          <w:szCs w:val="21"/>
        </w:rPr>
        <w:t>店主东你来看，那旁有两骑高头大马。</w:t>
      </w:r>
    </w:p>
    <w:p>
      <w:r>
        <w:rPr>
          <w:rFonts w:ascii="宋体" w:hAnsi="宋体" w:cs="宋体"/>
          <w:szCs w:val="21"/>
        </w:rPr>
        <w:t>王老好</w:t>
      </w:r>
      <w:r>
        <w:rPr>
          <w:rFonts w:ascii="宋体" w:hAnsi="宋体" w:cs="宋体"/>
          <w:szCs w:val="21"/>
        </w:rPr>
        <w:tab/>
      </w:r>
      <w:r>
        <w:rPr>
          <w:rFonts w:ascii="宋体" w:hAnsi="宋体" w:cs="宋体"/>
          <w:szCs w:val="21"/>
        </w:rPr>
        <w:t>怎么，你要偷人家。</w:t>
      </w:r>
    </w:p>
    <w:p>
      <w:r>
        <w:rPr>
          <w:rFonts w:ascii="宋体" w:hAnsi="宋体" w:cs="宋体"/>
          <w:szCs w:val="21"/>
        </w:rPr>
        <w:t>秦琼</w:t>
      </w:r>
      <w:r>
        <w:rPr>
          <w:rFonts w:ascii="宋体" w:hAnsi="宋体" w:cs="宋体"/>
          <w:szCs w:val="21"/>
        </w:rPr>
        <w:tab/>
      </w:r>
      <w:r>
        <w:rPr>
          <w:rFonts w:ascii="宋体" w:hAnsi="宋体" w:cs="宋体"/>
          <w:szCs w:val="21"/>
        </w:rPr>
        <w:t>啊，骑马之人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：乘马之人)</w:t>
      </w:r>
      <w:r>
        <w:rPr>
          <w:rFonts w:ascii="宋体" w:hAnsi="宋体" w:cs="宋体"/>
          <w:szCs w:val="21"/>
        </w:rPr>
        <w:t>不是好人，定是响马，你去问问他们可要锏呐。</w:t>
      </w:r>
    </w:p>
    <w:p>
      <w:r>
        <w:rPr>
          <w:rFonts w:ascii="宋体" w:hAnsi="宋体" w:cs="宋体"/>
          <w:szCs w:val="21"/>
        </w:rPr>
        <w:t>(秦琼</w:t>
      </w:r>
      <w:r>
        <w:rPr>
          <w:rFonts w:ascii="楷体" w:hAnsi="楷体" w:eastAsia="楷体" w:cs="楷体"/>
          <w:szCs w:val="21"/>
        </w:rPr>
        <w:t>右手指大边再指锏</w:t>
      </w:r>
      <w:r>
        <w:rPr>
          <w:rFonts w:ascii="宋体" w:hAnsi="宋体" w:cs="宋体"/>
          <w:szCs w:val="21"/>
        </w:rPr>
        <w:t>，王、秦</w:t>
      </w:r>
      <w:r>
        <w:rPr>
          <w:rFonts w:ascii="楷体" w:hAnsi="楷体" w:eastAsia="楷体" w:cs="楷体"/>
          <w:szCs w:val="21"/>
        </w:rPr>
        <w:t>换位</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啊，我去问问，你可别走</w:t>
      </w:r>
      <w:r>
        <w:rPr>
          <w:rFonts w:hint="eastAsia" w:ascii="宋体" w:hAnsi="宋体" w:cs="宋体"/>
          <w:szCs w:val="21"/>
        </w:rPr>
        <w:t>。</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只管地前去。)</w:t>
      </w:r>
    </w:p>
    <w:p>
      <w:r>
        <w:rPr>
          <w:rFonts w:ascii="宋体" w:hAnsi="宋体" w:cs="宋体"/>
          <w:szCs w:val="21"/>
        </w:rPr>
        <w:t>王老好</w:t>
      </w:r>
      <w:r>
        <w:rPr>
          <w:rFonts w:ascii="宋体" w:hAnsi="宋体" w:cs="宋体"/>
          <w:szCs w:val="21"/>
        </w:rPr>
        <w:tab/>
      </w:r>
      <w:r>
        <w:rPr>
          <w:rFonts w:ascii="宋体" w:hAnsi="宋体" w:cs="宋体"/>
          <w:szCs w:val="21"/>
        </w:rPr>
        <w:t>嘿，是我亲家这儿，亲家哪儿?</w:t>
      </w:r>
    </w:p>
    <w:p>
      <w:r>
        <w:rPr>
          <w:rFonts w:ascii="宋体" w:hAnsi="宋体" w:cs="宋体"/>
          <w:szCs w:val="21"/>
        </w:rPr>
        <w:t>店家</w:t>
      </w:r>
      <w:r>
        <w:rPr>
          <w:rFonts w:ascii="宋体" w:hAnsi="宋体" w:cs="宋体"/>
          <w:szCs w:val="21"/>
        </w:rPr>
        <w:tab/>
      </w:r>
      <w:r>
        <w:rPr>
          <w:rFonts w:ascii="宋体" w:hAnsi="宋体" w:cs="宋体"/>
          <w:szCs w:val="21"/>
        </w:rPr>
        <w:t>那是谁这么嚷呐，哟，亲家，你好哇，干什么来啦?</w:t>
      </w:r>
    </w:p>
    <w:p>
      <w:r>
        <w:rPr>
          <w:rFonts w:ascii="宋体" w:hAnsi="宋体" w:cs="宋体"/>
          <w:szCs w:val="21"/>
        </w:rPr>
        <w:t>王老好</w:t>
      </w:r>
      <w:r>
        <w:rPr>
          <w:rFonts w:ascii="宋体" w:hAnsi="宋体" w:cs="宋体"/>
          <w:szCs w:val="21"/>
        </w:rPr>
        <w:tab/>
      </w:r>
      <w:r>
        <w:rPr>
          <w:rFonts w:ascii="宋体" w:hAnsi="宋体" w:cs="宋体"/>
          <w:szCs w:val="21"/>
        </w:rPr>
        <w:t>你们要锏不要呐?</w:t>
      </w:r>
    </w:p>
    <w:p>
      <w:r>
        <w:rPr>
          <w:rFonts w:ascii="宋体" w:hAnsi="宋体" w:cs="宋体"/>
          <w:szCs w:val="21"/>
        </w:rPr>
        <w:t>店家</w:t>
      </w:r>
      <w:r>
        <w:rPr>
          <w:rFonts w:ascii="宋体" w:hAnsi="宋体" w:cs="宋体"/>
          <w:szCs w:val="21"/>
        </w:rPr>
        <w:tab/>
      </w:r>
      <w:r>
        <w:rPr>
          <w:rFonts w:ascii="宋体" w:hAnsi="宋体" w:cs="宋体"/>
          <w:szCs w:val="21"/>
        </w:rPr>
        <w:t>我不洗衣裳，要碱干什么?</w:t>
      </w:r>
    </w:p>
    <w:p>
      <w:r>
        <w:rPr>
          <w:rFonts w:ascii="宋体" w:hAnsi="宋体" w:cs="宋体"/>
          <w:szCs w:val="21"/>
        </w:rPr>
        <w:t>王老好</w:t>
      </w:r>
      <w:r>
        <w:rPr>
          <w:rFonts w:ascii="宋体" w:hAnsi="宋体" w:cs="宋体"/>
          <w:szCs w:val="21"/>
        </w:rPr>
        <w:tab/>
      </w:r>
      <w:r>
        <w:rPr>
          <w:rFonts w:ascii="宋体" w:hAnsi="宋体" w:cs="宋体"/>
          <w:szCs w:val="21"/>
        </w:rPr>
        <w:t>不是，是兵器。有俩骑马的罢，你去问问他们要不要。</w:t>
      </w:r>
    </w:p>
    <w:p>
      <w:r>
        <w:rPr>
          <w:rFonts w:ascii="宋体" w:hAnsi="宋体" w:cs="宋体"/>
          <w:szCs w:val="21"/>
        </w:rPr>
        <w:t>店家</w:t>
      </w:r>
      <w:r>
        <w:rPr>
          <w:rFonts w:ascii="宋体" w:hAnsi="宋体" w:cs="宋体"/>
          <w:szCs w:val="21"/>
        </w:rPr>
        <w:tab/>
      </w:r>
      <w:r>
        <w:rPr>
          <w:rFonts w:ascii="宋体" w:hAnsi="宋体" w:cs="宋体"/>
          <w:szCs w:val="21"/>
        </w:rPr>
        <w:t>好，我问问去，做成了二八扣。</w:t>
      </w:r>
    </w:p>
    <w:p>
      <w:r>
        <w:rPr>
          <w:rFonts w:ascii="宋体" w:hAnsi="宋体" w:cs="宋体"/>
          <w:szCs w:val="21"/>
        </w:rPr>
        <w:t>王老好</w:t>
      </w:r>
      <w:r>
        <w:rPr>
          <w:rFonts w:ascii="宋体" w:hAnsi="宋体" w:cs="宋体"/>
          <w:szCs w:val="21"/>
        </w:rPr>
        <w:tab/>
      </w:r>
      <w:r>
        <w:rPr>
          <w:rFonts w:ascii="宋体" w:hAnsi="宋体" w:cs="宋体"/>
          <w:szCs w:val="21"/>
        </w:rPr>
        <w:t>你去吧。</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进门</w:t>
      </w:r>
      <w:r>
        <w:rPr>
          <w:rFonts w:ascii="宋体" w:hAnsi="宋体" w:cs="宋体"/>
          <w:szCs w:val="21"/>
        </w:rPr>
        <w:t>)二位客官要不要锏呐，是兵器。</w:t>
      </w:r>
    </w:p>
    <w:p>
      <w:r>
        <w:rPr>
          <w:rFonts w:ascii="宋体" w:hAnsi="宋体" w:cs="宋体"/>
          <w:szCs w:val="21"/>
        </w:rPr>
        <w:t>王伯当</w:t>
      </w:r>
      <w:r>
        <w:rPr>
          <w:rFonts w:ascii="宋体" w:hAnsi="宋体" w:cs="宋体"/>
          <w:szCs w:val="21"/>
        </w:rPr>
        <w:tab/>
      </w:r>
      <w:r>
        <w:rPr>
          <w:rFonts w:ascii="宋体" w:hAnsi="宋体" w:cs="宋体"/>
          <w:szCs w:val="21"/>
        </w:rPr>
        <w:t>叫那卖锏之人进来，当面言价。</w:t>
      </w:r>
    </w:p>
    <w:p>
      <w:r>
        <w:rPr>
          <w:rFonts w:ascii="宋体" w:hAnsi="宋体" w:cs="宋体"/>
          <w:szCs w:val="21"/>
        </w:rPr>
        <w:t>店家</w:t>
      </w:r>
      <w:r>
        <w:rPr>
          <w:rFonts w:ascii="宋体" w:hAnsi="宋体" w:cs="宋体"/>
          <w:szCs w:val="21"/>
        </w:rPr>
        <w:tab/>
      </w:r>
      <w:r>
        <w:rPr>
          <w:rFonts w:ascii="宋体" w:hAnsi="宋体" w:cs="宋体"/>
          <w:szCs w:val="21"/>
        </w:rPr>
        <w:t>是，亲家，人家要，可是得当面讲价儿。</w:t>
      </w:r>
    </w:p>
    <w:p>
      <w:r>
        <w:rPr>
          <w:rFonts w:ascii="宋体" w:hAnsi="宋体" w:cs="宋体"/>
          <w:szCs w:val="21"/>
        </w:rPr>
        <w:t>王老好</w:t>
      </w:r>
      <w:r>
        <w:rPr>
          <w:rFonts w:ascii="宋体" w:hAnsi="宋体" w:cs="宋体"/>
          <w:szCs w:val="21"/>
        </w:rPr>
        <w:tab/>
      </w:r>
      <w:r>
        <w:rPr>
          <w:rFonts w:ascii="宋体" w:hAnsi="宋体" w:cs="宋体"/>
          <w:szCs w:val="21"/>
        </w:rPr>
        <w:t>是，二八扣你也吹啦，我说二爷，着啦，二爷，</w:t>
      </w:r>
    </w:p>
    <w:p>
      <w:r>
        <w:rPr>
          <w:rFonts w:ascii="宋体" w:hAnsi="宋体" w:cs="宋体"/>
          <w:szCs w:val="21"/>
        </w:rPr>
        <w:t>(秦琼</w:t>
      </w:r>
      <w:r>
        <w:rPr>
          <w:rFonts w:ascii="楷体" w:hAnsi="楷体" w:eastAsia="楷体" w:cs="楷体"/>
          <w:szCs w:val="21"/>
        </w:rPr>
        <w:t>打盹</w:t>
      </w:r>
      <w:r>
        <w:rPr>
          <w:rFonts w:ascii="宋体" w:hAnsi="宋体" w:cs="宋体"/>
          <w:szCs w:val="21"/>
        </w:rPr>
        <w:t>，</w:t>
      </w:r>
      <w:r>
        <w:rPr>
          <w:rFonts w:ascii="楷体" w:hAnsi="楷体" w:eastAsia="楷体" w:cs="楷体"/>
          <w:szCs w:val="21"/>
        </w:rPr>
        <w:t>听见叫</w:t>
      </w:r>
      <w:r>
        <w:rPr>
          <w:rFonts w:ascii="宋体" w:hAnsi="宋体" w:cs="宋体"/>
          <w:szCs w:val="21"/>
        </w:rPr>
        <w:t>，</w:t>
      </w:r>
      <w:r>
        <w:rPr>
          <w:rFonts w:ascii="楷体" w:hAnsi="楷体" w:eastAsia="楷体" w:cs="楷体"/>
          <w:szCs w:val="21"/>
        </w:rPr>
        <w:t>把锏推在地上</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哎呦砸了我的脚了。</w:t>
      </w:r>
    </w:p>
    <w:p>
      <w:r>
        <w:rPr>
          <w:rFonts w:ascii="宋体" w:hAnsi="宋体" w:cs="宋体"/>
          <w:szCs w:val="21"/>
        </w:rPr>
        <w:t>王老好</w:t>
      </w:r>
      <w:r>
        <w:rPr>
          <w:rFonts w:ascii="宋体" w:hAnsi="宋体" w:cs="宋体"/>
          <w:szCs w:val="21"/>
        </w:rPr>
        <w:tab/>
      </w:r>
      <w:r>
        <w:rPr>
          <w:rFonts w:ascii="宋体" w:hAnsi="宋体" w:cs="宋体"/>
          <w:szCs w:val="21"/>
        </w:rPr>
        <w:t>你得了罢，还上口呐，锏躺这边，会砸了你的脚，没砸着我就不错。</w:t>
      </w:r>
    </w:p>
    <w:p>
      <w:r>
        <w:rPr>
          <w:rFonts w:ascii="宋体" w:hAnsi="宋体" w:cs="宋体"/>
          <w:szCs w:val="21"/>
        </w:rPr>
        <w:t>(</w:t>
      </w:r>
      <w:r>
        <w:rPr>
          <w:rFonts w:ascii="楷体" w:hAnsi="楷体" w:eastAsia="楷体" w:cs="楷体"/>
          <w:szCs w:val="21"/>
        </w:rPr>
        <w:t>随便捡起锏要递给</w:t>
      </w:r>
      <w:r>
        <w:rPr>
          <w:rFonts w:ascii="宋体" w:hAnsi="宋体" w:cs="宋体"/>
          <w:szCs w:val="21"/>
        </w:rPr>
        <w:t>秦琼)</w:t>
      </w:r>
    </w:p>
    <w:p>
      <w:r>
        <w:rPr>
          <w:rFonts w:ascii="宋体" w:hAnsi="宋体" w:cs="宋体"/>
          <w:szCs w:val="21"/>
        </w:rPr>
        <w:t>秦琼</w:t>
      </w:r>
      <w:r>
        <w:rPr>
          <w:rFonts w:ascii="宋体" w:hAnsi="宋体" w:cs="宋体"/>
          <w:szCs w:val="21"/>
        </w:rPr>
        <w:tab/>
      </w:r>
      <w:r>
        <w:rPr>
          <w:rFonts w:ascii="宋体" w:hAnsi="宋体" w:cs="宋体"/>
          <w:szCs w:val="21"/>
        </w:rPr>
        <w:t>放下，你不是拿它不动吗?</w:t>
      </w:r>
    </w:p>
    <w:p>
      <w:r>
        <w:rPr>
          <w:rFonts w:ascii="宋体" w:hAnsi="宋体" w:cs="宋体"/>
          <w:szCs w:val="21"/>
        </w:rPr>
        <w:t>(王老好</w:t>
      </w:r>
      <w:r>
        <w:rPr>
          <w:rFonts w:ascii="楷体" w:hAnsi="楷体" w:eastAsia="楷体" w:cs="楷体"/>
          <w:szCs w:val="21"/>
        </w:rPr>
        <w:t>赶快放下锏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我忘啦。</w:t>
      </w:r>
    </w:p>
    <w:p>
      <w:r>
        <w:rPr>
          <w:rFonts w:ascii="宋体" w:hAnsi="宋体" w:cs="宋体"/>
          <w:szCs w:val="21"/>
        </w:rPr>
        <w:t>(秦琼</w:t>
      </w:r>
      <w:r>
        <w:rPr>
          <w:rFonts w:ascii="楷体" w:hAnsi="楷体" w:eastAsia="楷体" w:cs="楷体"/>
          <w:szCs w:val="21"/>
        </w:rPr>
        <w:t>拾锏</w:t>
      </w:r>
      <w:r>
        <w:rPr>
          <w:rFonts w:ascii="宋体" w:hAnsi="宋体" w:cs="宋体"/>
          <w:szCs w:val="21"/>
        </w:rPr>
        <w:t>，秦、王</w:t>
      </w:r>
      <w:r>
        <w:rPr>
          <w:rFonts w:ascii="楷体" w:hAnsi="楷体" w:eastAsia="楷体" w:cs="楷体"/>
          <w:szCs w:val="21"/>
        </w:rPr>
        <w:t>换位</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他们讲些什么?</w:t>
      </w:r>
    </w:p>
    <w:p>
      <w:r>
        <w:rPr>
          <w:rFonts w:ascii="宋体" w:hAnsi="宋体" w:cs="宋体"/>
          <w:szCs w:val="21"/>
        </w:rPr>
        <w:t>王老好</w:t>
      </w:r>
      <w:r>
        <w:rPr>
          <w:rFonts w:ascii="宋体" w:hAnsi="宋体" w:cs="宋体"/>
          <w:szCs w:val="21"/>
        </w:rPr>
        <w:tab/>
      </w:r>
      <w:r>
        <w:rPr>
          <w:rFonts w:ascii="宋体" w:hAnsi="宋体" w:cs="宋体"/>
          <w:szCs w:val="21"/>
        </w:rPr>
        <w:t>要倒是要，叫你进去当面讲价。</w:t>
      </w:r>
    </w:p>
    <w:p>
      <w:r>
        <w:rPr>
          <w:rFonts w:ascii="宋体" w:hAnsi="宋体" w:cs="宋体"/>
          <w:szCs w:val="21"/>
        </w:rPr>
        <w:t>秦琼</w:t>
      </w:r>
      <w:r>
        <w:rPr>
          <w:rFonts w:ascii="宋体" w:hAnsi="宋体" w:cs="宋体"/>
          <w:szCs w:val="21"/>
        </w:rPr>
        <w:tab/>
      </w:r>
      <w:r>
        <w:rPr>
          <w:rFonts w:ascii="宋体" w:hAnsi="宋体" w:cs="宋体"/>
          <w:szCs w:val="21"/>
        </w:rPr>
        <w:t>好，走走走。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：呃，走走走。我们一同前去。)</w:t>
      </w:r>
    </w:p>
    <w:p>
      <w:r>
        <w:rPr>
          <w:rFonts w:ascii="宋体" w:hAnsi="宋体" w:cs="宋体"/>
          <w:szCs w:val="21"/>
        </w:rPr>
        <w:t>(秦琼</w:t>
      </w:r>
      <w:r>
        <w:rPr>
          <w:rFonts w:ascii="楷体" w:hAnsi="楷体" w:eastAsia="楷体" w:cs="楷体"/>
          <w:szCs w:val="21"/>
        </w:rPr>
        <w:t>拉</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我不进去，你拉着干嘛?</w:t>
      </w:r>
    </w:p>
    <w:p>
      <w:r>
        <w:rPr>
          <w:rFonts w:ascii="宋体" w:hAnsi="宋体" w:cs="宋体"/>
          <w:szCs w:val="21"/>
        </w:rPr>
        <w:t>秦琼</w:t>
      </w:r>
      <w:r>
        <w:rPr>
          <w:rFonts w:ascii="宋体" w:hAnsi="宋体" w:cs="宋体"/>
          <w:szCs w:val="21"/>
        </w:rPr>
        <w:tab/>
      </w:r>
      <w:r>
        <w:rPr>
          <w:rFonts w:ascii="宋体" w:hAnsi="宋体" w:cs="宋体"/>
          <w:szCs w:val="21"/>
        </w:rPr>
        <w:t>我怕你跑了哇。</w:t>
      </w:r>
    </w:p>
    <w:p>
      <w:r>
        <w:rPr>
          <w:rFonts w:ascii="宋体" w:hAnsi="宋体" w:cs="宋体"/>
          <w:szCs w:val="21"/>
        </w:rPr>
        <w:t>王老好</w:t>
      </w:r>
      <w:r>
        <w:rPr>
          <w:rFonts w:ascii="宋体" w:hAnsi="宋体" w:cs="宋体"/>
          <w:szCs w:val="21"/>
        </w:rPr>
        <w:tab/>
      </w:r>
      <w:r>
        <w:rPr>
          <w:rFonts w:ascii="宋体" w:hAnsi="宋体" w:cs="宋体"/>
          <w:szCs w:val="21"/>
        </w:rPr>
        <w:t>你该我的，我不怕你跑，你干嘛怕我跑。</w:t>
      </w:r>
    </w:p>
    <w:p>
      <w:r>
        <w:rPr>
          <w:rFonts w:ascii="宋体" w:hAnsi="宋体" w:cs="宋体"/>
          <w:szCs w:val="21"/>
        </w:rPr>
        <w:t>秦琼</w:t>
      </w:r>
      <w:r>
        <w:rPr>
          <w:rFonts w:ascii="宋体" w:hAnsi="宋体" w:cs="宋体"/>
          <w:szCs w:val="21"/>
        </w:rPr>
        <w:tab/>
      </w:r>
      <w:r>
        <w:rPr>
          <w:rFonts w:ascii="宋体" w:hAnsi="宋体" w:cs="宋体"/>
          <w:szCs w:val="21"/>
        </w:rPr>
        <w:t>你跑了我吃哪一个哇?</w:t>
      </w:r>
    </w:p>
    <w:p>
      <w:r>
        <w:rPr>
          <w:rFonts w:ascii="宋体" w:hAnsi="宋体" w:cs="宋体"/>
          <w:szCs w:val="21"/>
        </w:rPr>
        <w:t>王老好</w:t>
      </w:r>
      <w:r>
        <w:rPr>
          <w:rFonts w:ascii="宋体" w:hAnsi="宋体" w:cs="宋体"/>
          <w:szCs w:val="21"/>
        </w:rPr>
        <w:tab/>
      </w:r>
      <w:r>
        <w:rPr>
          <w:rFonts w:ascii="宋体" w:hAnsi="宋体" w:cs="宋体"/>
          <w:szCs w:val="21"/>
        </w:rPr>
        <w:t>去你的吧，官人响马我别掺混啦。</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势利的小人。)</w:t>
      </w:r>
    </w:p>
    <w:p>
      <w:r>
        <w:rPr>
          <w:rFonts w:ascii="宋体" w:hAnsi="宋体" w:cs="宋体"/>
          <w:szCs w:val="21"/>
        </w:rPr>
        <w:t>(王老好</w:t>
      </w:r>
      <w:r>
        <w:rPr>
          <w:rFonts w:ascii="楷体" w:hAnsi="楷体" w:eastAsia="楷体" w:cs="楷体"/>
          <w:szCs w:val="21"/>
        </w:rPr>
        <w:t>下</w:t>
      </w:r>
      <w:r>
        <w:rPr>
          <w:rFonts w:ascii="宋体" w:hAnsi="宋体" w:cs="宋体"/>
          <w:szCs w:val="21"/>
        </w:rPr>
        <w:t>，秦琼、店家</w:t>
      </w:r>
      <w:r>
        <w:rPr>
          <w:rFonts w:ascii="楷体" w:hAnsi="楷体" w:eastAsia="楷体" w:cs="楷体"/>
          <w:szCs w:val="21"/>
        </w:rPr>
        <w:t>先后挖进</w:t>
      </w:r>
      <w:r>
        <w:rPr>
          <w:rFonts w:ascii="宋体" w:hAnsi="宋体" w:cs="宋体"/>
          <w:szCs w:val="21"/>
        </w:rPr>
        <w:t>，秦</w:t>
      </w:r>
      <w:r>
        <w:rPr>
          <w:rFonts w:ascii="楷体" w:hAnsi="楷体" w:eastAsia="楷体" w:cs="楷体"/>
          <w:szCs w:val="21"/>
        </w:rPr>
        <w:t>大边</w:t>
      </w:r>
      <w:r>
        <w:rPr>
          <w:rFonts w:ascii="宋体" w:hAnsi="宋体" w:cs="宋体"/>
          <w:szCs w:val="21"/>
        </w:rPr>
        <w:t>，店</w:t>
      </w:r>
      <w:r>
        <w:rPr>
          <w:rFonts w:ascii="楷体" w:hAnsi="楷体" w:eastAsia="楷体" w:cs="楷体"/>
          <w:szCs w:val="21"/>
        </w:rPr>
        <w:t>小边</w:t>
      </w:r>
      <w:r>
        <w:rPr>
          <w:rFonts w:ascii="宋体" w:hAnsi="宋体" w:cs="宋体"/>
          <w:szCs w:val="21"/>
        </w:rPr>
        <w:t>，秦</w:t>
      </w:r>
      <w:r>
        <w:rPr>
          <w:rFonts w:ascii="楷体" w:hAnsi="楷体" w:eastAsia="楷体" w:cs="楷体"/>
          <w:szCs w:val="21"/>
        </w:rPr>
        <w:t>望二人</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请了。</w:t>
      </w:r>
    </w:p>
    <w:p>
      <w:r>
        <w:rPr>
          <w:rFonts w:ascii="宋体" w:hAnsi="宋体" w:cs="宋体"/>
          <w:szCs w:val="21"/>
        </w:rPr>
        <w:t>王伯当</w:t>
      </w:r>
      <w:r>
        <w:rPr>
          <w:rFonts w:ascii="宋体" w:hAnsi="宋体" w:cs="宋体"/>
          <w:szCs w:val="21"/>
        </w:rPr>
        <w:tab/>
      </w:r>
      <w:r>
        <w:rPr>
          <w:rFonts w:ascii="宋体" w:hAnsi="宋体" w:cs="宋体"/>
          <w:szCs w:val="21"/>
        </w:rPr>
        <w:t>此锏可是要卖?</w:t>
      </w:r>
    </w:p>
    <w:p>
      <w:r>
        <w:rPr>
          <w:rFonts w:ascii="宋体" w:hAnsi="宋体" w:cs="宋体"/>
          <w:szCs w:val="21"/>
        </w:rPr>
        <w:t>秦琼</w:t>
      </w:r>
      <w:r>
        <w:rPr>
          <w:rFonts w:ascii="宋体" w:hAnsi="宋体" w:cs="宋体"/>
          <w:szCs w:val="21"/>
        </w:rPr>
        <w:tab/>
      </w:r>
      <w:r>
        <w:rPr>
          <w:rFonts w:ascii="宋体" w:hAnsi="宋体" w:cs="宋体"/>
          <w:szCs w:val="21"/>
        </w:rPr>
        <w:t>正是要卖。</w:t>
      </w:r>
    </w:p>
    <w:p>
      <w:r>
        <w:rPr>
          <w:rFonts w:ascii="宋体" w:hAnsi="宋体" w:cs="宋体"/>
          <w:szCs w:val="21"/>
        </w:rPr>
        <w:t>王伯当</w:t>
      </w:r>
      <w:r>
        <w:rPr>
          <w:rFonts w:ascii="宋体" w:hAnsi="宋体" w:cs="宋体"/>
          <w:szCs w:val="21"/>
        </w:rPr>
        <w:tab/>
      </w:r>
      <w:r>
        <w:rPr>
          <w:rFonts w:ascii="宋体" w:hAnsi="宋体" w:cs="宋体"/>
          <w:szCs w:val="21"/>
        </w:rPr>
        <w:t>借来一观，放在桌上。</w:t>
      </w:r>
    </w:p>
    <w:p>
      <w:r>
        <w:rPr>
          <w:rFonts w:ascii="宋体" w:hAnsi="宋体" w:cs="宋体"/>
          <w:szCs w:val="21"/>
        </w:rPr>
        <w:t>秦琼</w:t>
      </w:r>
      <w:r>
        <w:rPr>
          <w:rFonts w:ascii="宋体" w:hAnsi="宋体" w:cs="宋体"/>
          <w:szCs w:val="21"/>
        </w:rPr>
        <w:tab/>
      </w:r>
      <w:r>
        <w:rPr>
          <w:rFonts w:ascii="宋体" w:hAnsi="宋体" w:cs="宋体"/>
          <w:szCs w:val="21"/>
        </w:rPr>
        <w:t>有些沉重。</w:t>
      </w:r>
    </w:p>
    <w:p>
      <w:r>
        <w:rPr>
          <w:rFonts w:ascii="宋体" w:hAnsi="宋体" w:cs="宋体"/>
          <w:szCs w:val="21"/>
        </w:rPr>
        <w:t>(</w:t>
      </w:r>
      <w:r>
        <w:rPr>
          <w:rFonts w:ascii="楷体" w:hAnsi="楷体" w:eastAsia="楷体" w:cs="楷体"/>
          <w:szCs w:val="21"/>
        </w:rPr>
        <w:t>锏放桌上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别砸坏桌子。</w:t>
      </w:r>
    </w:p>
    <w:p>
      <w:r>
        <w:rPr>
          <w:rFonts w:ascii="宋体" w:hAnsi="宋体" w:cs="宋体"/>
          <w:szCs w:val="21"/>
        </w:rPr>
        <w:t>王伯当</w:t>
      </w:r>
      <w:r>
        <w:rPr>
          <w:rFonts w:ascii="宋体" w:hAnsi="宋体" w:cs="宋体"/>
          <w:szCs w:val="21"/>
        </w:rPr>
        <w:tab/>
      </w:r>
      <w:r>
        <w:rPr>
          <w:rFonts w:ascii="宋体" w:hAnsi="宋体" w:cs="宋体"/>
          <w:szCs w:val="21"/>
        </w:rPr>
        <w:t>有我等包赔。那一汉子你可会使?</w:t>
      </w:r>
    </w:p>
    <w:p>
      <w:r>
        <w:rPr>
          <w:rFonts w:ascii="宋体" w:hAnsi="宋体" w:cs="宋体"/>
          <w:szCs w:val="21"/>
        </w:rPr>
        <w:t>秦琼</w:t>
      </w:r>
      <w:r>
        <w:rPr>
          <w:rFonts w:ascii="宋体" w:hAnsi="宋体" w:cs="宋体"/>
          <w:szCs w:val="21"/>
        </w:rPr>
        <w:tab/>
      </w:r>
      <w:r>
        <w:rPr>
          <w:rFonts w:ascii="宋体" w:hAnsi="宋体" w:cs="宋体"/>
          <w:szCs w:val="21"/>
        </w:rPr>
        <w:t>略知一二。</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这。(</w:t>
      </w:r>
      <w:r>
        <w:rPr>
          <w:rFonts w:ascii="楷体" w:hAnsi="楷体" w:eastAsia="楷体" w:cs="楷体"/>
          <w:szCs w:val="21"/>
        </w:rPr>
        <w:t>摸肚子</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店家，带他前去用饭。</w:t>
      </w:r>
    </w:p>
    <w:p>
      <w:r>
        <w:rPr>
          <w:rFonts w:ascii="宋体" w:hAnsi="宋体" w:cs="宋体"/>
          <w:szCs w:val="21"/>
        </w:rPr>
        <w:t>店家</w:t>
      </w:r>
      <w:r>
        <w:rPr>
          <w:rFonts w:ascii="宋体" w:hAnsi="宋体" w:cs="宋体"/>
          <w:szCs w:val="21"/>
        </w:rPr>
        <w:tab/>
      </w:r>
      <w:r>
        <w:rPr>
          <w:rFonts w:ascii="宋体" w:hAnsi="宋体" w:cs="宋体"/>
          <w:szCs w:val="21"/>
        </w:rPr>
        <w:t>走哇。</w:t>
      </w:r>
    </w:p>
    <w:p>
      <w:r>
        <w:rPr>
          <w:rFonts w:ascii="宋体" w:hAnsi="宋体" w:cs="宋体"/>
          <w:szCs w:val="21"/>
        </w:rPr>
        <w:t>秦琼</w:t>
      </w:r>
      <w:r>
        <w:rPr>
          <w:rFonts w:ascii="宋体" w:hAnsi="宋体" w:cs="宋体"/>
          <w:szCs w:val="21"/>
        </w:rPr>
        <w:tab/>
      </w:r>
      <w:r>
        <w:rPr>
          <w:rFonts w:ascii="宋体" w:hAnsi="宋体" w:cs="宋体"/>
          <w:szCs w:val="21"/>
        </w:rPr>
        <w:t>做什么?</w:t>
      </w:r>
    </w:p>
    <w:p>
      <w:r>
        <w:rPr>
          <w:rFonts w:ascii="宋体" w:hAnsi="宋体" w:cs="宋体"/>
          <w:szCs w:val="21"/>
        </w:rPr>
        <w:t>店家</w:t>
      </w:r>
      <w:r>
        <w:rPr>
          <w:rFonts w:ascii="宋体" w:hAnsi="宋体" w:cs="宋体"/>
          <w:szCs w:val="21"/>
        </w:rPr>
        <w:tab/>
      </w:r>
      <w:r>
        <w:rPr>
          <w:rFonts w:ascii="宋体" w:hAnsi="宋体" w:cs="宋体"/>
          <w:szCs w:val="21"/>
        </w:rPr>
        <w:t>吃饭去。</w:t>
      </w:r>
    </w:p>
    <w:p>
      <w:r>
        <w:rPr>
          <w:rFonts w:ascii="宋体" w:hAnsi="宋体" w:cs="宋体"/>
          <w:szCs w:val="21"/>
        </w:rPr>
        <w:t>秦琼</w:t>
      </w:r>
      <w:r>
        <w:rPr>
          <w:rFonts w:ascii="宋体" w:hAnsi="宋体" w:cs="宋体"/>
          <w:szCs w:val="21"/>
        </w:rPr>
        <w:tab/>
      </w:r>
      <w:r>
        <w:rPr>
          <w:rFonts w:ascii="宋体" w:hAnsi="宋体" w:cs="宋体"/>
          <w:szCs w:val="21"/>
        </w:rPr>
        <w:t>吃饭呐，走哇。(</w:t>
      </w:r>
      <w:r>
        <w:rPr>
          <w:rFonts w:ascii="楷体" w:hAnsi="楷体" w:eastAsia="楷体" w:cs="楷体"/>
          <w:szCs w:val="21"/>
        </w:rPr>
        <w:t>一挥手</w:t>
      </w:r>
      <w:r>
        <w:rPr>
          <w:rFonts w:ascii="宋体" w:hAnsi="宋体" w:cs="宋体"/>
          <w:szCs w:val="21"/>
        </w:rPr>
        <w:t>，</w:t>
      </w:r>
      <w:r>
        <w:rPr>
          <w:rFonts w:ascii="楷体" w:hAnsi="楷体" w:eastAsia="楷体" w:cs="楷体"/>
          <w:szCs w:val="21"/>
        </w:rPr>
        <w:t>跟</w:t>
      </w:r>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我看此人，莫非秦琼。</w:t>
      </w:r>
    </w:p>
    <w:p>
      <w:r>
        <w:rPr>
          <w:rFonts w:ascii="宋体" w:hAnsi="宋体" w:cs="宋体"/>
          <w:szCs w:val="21"/>
        </w:rPr>
        <w:t>谢映登</w:t>
      </w:r>
      <w:r>
        <w:rPr>
          <w:rFonts w:ascii="宋体" w:hAnsi="宋体" w:cs="宋体"/>
          <w:szCs w:val="21"/>
        </w:rPr>
        <w:tab/>
      </w:r>
      <w:r>
        <w:rPr>
          <w:rFonts w:ascii="宋体" w:hAnsi="宋体" w:cs="宋体"/>
          <w:szCs w:val="21"/>
        </w:rPr>
        <w:t>少时问过。</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上小边</w:t>
      </w:r>
      <w:r>
        <w:rPr>
          <w:rFonts w:ascii="宋体" w:hAnsi="宋体" w:cs="宋体"/>
          <w:szCs w:val="21"/>
        </w:rPr>
        <w:t>)二位，这位好大饭量，五十包子，外带十碗粥。</w:t>
      </w:r>
    </w:p>
    <w:p>
      <w:r>
        <w:rPr>
          <w:rFonts w:ascii="宋体" w:hAnsi="宋体" w:cs="宋体"/>
          <w:szCs w:val="21"/>
        </w:rPr>
        <w:t>王伯当</w:t>
      </w:r>
      <w:r>
        <w:rPr>
          <w:rFonts w:ascii="宋体" w:hAnsi="宋体" w:cs="宋体"/>
          <w:szCs w:val="21"/>
        </w:rPr>
        <w:tab/>
      </w:r>
      <w:r>
        <w:rPr>
          <w:rFonts w:ascii="宋体" w:hAnsi="宋体" w:cs="宋体"/>
          <w:szCs w:val="21"/>
        </w:rPr>
        <w:t>我等开销。</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拱手</w:t>
      </w:r>
      <w:r>
        <w:rPr>
          <w:rFonts w:ascii="宋体" w:hAnsi="宋体" w:cs="宋体"/>
          <w:szCs w:val="21"/>
        </w:rPr>
        <w:t>)</w:t>
      </w:r>
      <w:r>
        <w:rPr>
          <w:rFonts w:ascii="宋体" w:hAnsi="宋体" w:cs="宋体"/>
          <w:szCs w:val="21"/>
        </w:rPr>
        <w:tab/>
      </w:r>
      <w:r>
        <w:rPr>
          <w:rFonts w:ascii="宋体" w:hAnsi="宋体" w:cs="宋体"/>
          <w:szCs w:val="21"/>
        </w:rPr>
        <w:t>多谢二位酒饭。</w:t>
      </w:r>
    </w:p>
    <w:p>
      <w:r>
        <w:rPr>
          <w:rFonts w:ascii="宋体" w:hAnsi="宋体" w:cs="宋体"/>
          <w:szCs w:val="21"/>
        </w:rPr>
        <w:t>王伯当</w:t>
      </w:r>
      <w:r>
        <w:rPr>
          <w:rFonts w:ascii="宋体" w:hAnsi="宋体" w:cs="宋体"/>
          <w:szCs w:val="21"/>
        </w:rPr>
        <w:tab/>
      </w:r>
      <w:r>
        <w:rPr>
          <w:rFonts w:ascii="宋体" w:hAnsi="宋体" w:cs="宋体"/>
          <w:szCs w:val="21"/>
        </w:rPr>
        <w:t>可曾用好?</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拍腹</w:t>
      </w:r>
      <w:r>
        <w:rPr>
          <w:rFonts w:ascii="宋体" w:hAnsi="宋体" w:cs="宋体"/>
          <w:szCs w:val="21"/>
        </w:rPr>
        <w:t>)</w:t>
      </w:r>
      <w:r>
        <w:rPr>
          <w:rFonts w:hint="eastAsia" w:ascii="宋体" w:hAnsi="宋体" w:cs="宋体"/>
          <w:szCs w:val="21"/>
        </w:rPr>
        <w:t>(无非是)</w:t>
      </w:r>
      <w:r>
        <w:rPr>
          <w:rFonts w:ascii="宋体" w:hAnsi="宋体" w:cs="宋体"/>
          <w:szCs w:val="21"/>
        </w:rPr>
        <w:t>充饥而已。</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看地方</w:t>
      </w:r>
      <w:r>
        <w:rPr>
          <w:rFonts w:ascii="宋体" w:hAnsi="宋体" w:cs="宋体"/>
          <w:szCs w:val="21"/>
        </w:rPr>
        <w:t>，</w:t>
      </w:r>
      <w:r>
        <w:rPr>
          <w:rFonts w:ascii="楷体" w:hAnsi="楷体" w:eastAsia="楷体" w:cs="楷体"/>
          <w:szCs w:val="21"/>
        </w:rPr>
        <w:t>指</w:t>
      </w:r>
      <w:r>
        <w:rPr>
          <w:rFonts w:ascii="宋体" w:hAnsi="宋体" w:cs="宋体"/>
          <w:szCs w:val="21"/>
        </w:rPr>
        <w:t>)此地狭小。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：此地窄小)</w:t>
      </w:r>
    </w:p>
    <w:p>
      <w:r>
        <w:rPr>
          <w:rFonts w:ascii="宋体" w:hAnsi="宋体" w:cs="宋体"/>
          <w:szCs w:val="21"/>
        </w:rPr>
        <w:t>王伯当</w:t>
      </w:r>
      <w:r>
        <w:rPr>
          <w:rFonts w:ascii="宋体" w:hAnsi="宋体" w:cs="宋体"/>
          <w:szCs w:val="21"/>
        </w:rPr>
        <w:tab/>
      </w:r>
      <w:r>
        <w:rPr>
          <w:rFonts w:ascii="宋体" w:hAnsi="宋体" w:cs="宋体"/>
          <w:szCs w:val="21"/>
        </w:rPr>
        <w:t>哪里宽阔?</w:t>
      </w:r>
    </w:p>
    <w:p>
      <w:r>
        <w:rPr>
          <w:rFonts w:ascii="宋体" w:hAnsi="宋体" w:cs="宋体"/>
          <w:szCs w:val="21"/>
        </w:rPr>
        <w:t>店家</w:t>
      </w:r>
      <w:r>
        <w:rPr>
          <w:rFonts w:ascii="宋体" w:hAnsi="宋体" w:cs="宋体"/>
          <w:szCs w:val="21"/>
        </w:rPr>
        <w:tab/>
      </w:r>
      <w:r>
        <w:rPr>
          <w:rFonts w:ascii="宋体" w:hAnsi="宋体" w:cs="宋体"/>
          <w:szCs w:val="21"/>
        </w:rPr>
        <w:t>后面宽阔。</w:t>
      </w:r>
    </w:p>
    <w:p>
      <w:r>
        <w:rPr>
          <w:rFonts w:ascii="宋体" w:hAnsi="宋体" w:cs="宋体"/>
          <w:szCs w:val="21"/>
        </w:rPr>
        <w:t>王伯当</w:t>
      </w:r>
      <w:r>
        <w:rPr>
          <w:rFonts w:ascii="宋体" w:hAnsi="宋体" w:cs="宋体"/>
          <w:szCs w:val="21"/>
        </w:rPr>
        <w:tab/>
      </w:r>
      <w:r>
        <w:rPr>
          <w:rFonts w:ascii="宋体" w:hAnsi="宋体" w:cs="宋体"/>
          <w:szCs w:val="21"/>
        </w:rPr>
        <w:t>带路。</w:t>
      </w:r>
    </w:p>
    <w:p>
      <w:r>
        <w:rPr>
          <w:rFonts w:ascii="宋体" w:hAnsi="宋体" w:cs="宋体"/>
          <w:szCs w:val="21"/>
        </w:rPr>
        <w:t>(秦琼</w:t>
      </w:r>
      <w:r>
        <w:rPr>
          <w:rFonts w:ascii="楷体" w:hAnsi="楷体" w:eastAsia="楷体" w:cs="楷体"/>
          <w:szCs w:val="21"/>
        </w:rPr>
        <w:t>抱锏中间</w:t>
      </w:r>
      <w:r>
        <w:rPr>
          <w:rFonts w:ascii="宋体" w:hAnsi="宋体" w:cs="宋体"/>
          <w:szCs w:val="21"/>
        </w:rPr>
        <w:t>，王伯当、谢映登、店家</w:t>
      </w:r>
      <w:r>
        <w:rPr>
          <w:rFonts w:ascii="楷体" w:hAnsi="楷体" w:eastAsia="楷体" w:cs="楷体"/>
          <w:szCs w:val="21"/>
        </w:rPr>
        <w:t>两边一翻两翻</w:t>
      </w:r>
      <w:r>
        <w:rPr>
          <w:rFonts w:ascii="宋体" w:hAnsi="宋体" w:cs="宋体"/>
          <w:szCs w:val="21"/>
        </w:rPr>
        <w:t>，秦</w:t>
      </w:r>
      <w:r>
        <w:rPr>
          <w:rFonts w:ascii="楷体" w:hAnsi="楷体" w:eastAsia="楷体" w:cs="楷体"/>
          <w:szCs w:val="21"/>
        </w:rPr>
        <w:t>望</w:t>
      </w:r>
      <w:r>
        <w:rPr>
          <w:rFonts w:ascii="宋体" w:hAnsi="宋体" w:cs="宋体"/>
          <w:szCs w:val="21"/>
        </w:rPr>
        <w:t>，王、谢</w:t>
      </w:r>
      <w:r>
        <w:rPr>
          <w:rFonts w:ascii="楷体" w:hAnsi="楷体" w:eastAsia="楷体" w:cs="楷体"/>
          <w:szCs w:val="21"/>
        </w:rPr>
        <w:t>归坐</w:t>
      </w:r>
      <w:r>
        <w:rPr>
          <w:rFonts w:ascii="宋体" w:hAnsi="宋体" w:cs="宋体"/>
          <w:szCs w:val="21"/>
        </w:rPr>
        <w:t>，店</w:t>
      </w:r>
      <w:r>
        <w:rPr>
          <w:rFonts w:ascii="楷体" w:hAnsi="楷体" w:eastAsia="楷体" w:cs="楷体"/>
          <w:szCs w:val="21"/>
        </w:rPr>
        <w:t>下</w:t>
      </w:r>
      <w:r>
        <w:rPr>
          <w:rFonts w:ascii="宋体" w:hAnsi="宋体" w:cs="宋体"/>
          <w:szCs w:val="21"/>
        </w:rPr>
        <w:t>，秦</w:t>
      </w:r>
      <w:r>
        <w:rPr>
          <w:rFonts w:ascii="楷体" w:hAnsi="楷体" w:eastAsia="楷体" w:cs="楷体"/>
          <w:szCs w:val="21"/>
        </w:rPr>
        <w:t>归大边站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献丑了。</w:t>
      </w:r>
    </w:p>
    <w:p>
      <w:r>
        <w:rPr>
          <w:rFonts w:ascii="宋体" w:hAnsi="宋体" w:cs="宋体"/>
          <w:szCs w:val="21"/>
        </w:rPr>
        <w:t>(</w:t>
      </w:r>
      <w:r>
        <w:rPr>
          <w:rFonts w:ascii="楷体" w:hAnsi="楷体" w:eastAsia="楷体" w:cs="楷体"/>
          <w:szCs w:val="21"/>
        </w:rPr>
        <w:t>躬揖</w:t>
      </w:r>
      <w:r>
        <w:rPr>
          <w:rFonts w:ascii="宋体" w:hAnsi="宋体" w:cs="宋体"/>
          <w:szCs w:val="21"/>
        </w:rPr>
        <w:t>，</w:t>
      </w:r>
      <w:r>
        <w:rPr>
          <w:rFonts w:ascii="楷体" w:hAnsi="楷体" w:eastAsia="楷体" w:cs="楷体"/>
          <w:szCs w:val="21"/>
        </w:rPr>
        <w:t>回身中间站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】站在店中用目</w:t>
      </w:r>
      <w:r>
        <w:rPr>
          <w:rFonts w:hint="eastAsia" w:ascii="宋体-方正超大字符集" w:hAnsi="宋体-方正超大字符集" w:eastAsia="宋体-方正超大字符集" w:cs="宋体-方正超大字符集"/>
          <w:szCs w:val="21"/>
        </w:rPr>
        <w:t>𥋌</w:t>
      </w:r>
      <w:r>
        <w:rPr>
          <w:rStyle w:val="66"/>
          <w:rFonts w:ascii="宋体-方正超大字符集" w:hAnsi="宋体-方正超大字符集" w:eastAsia="宋体-方正超大字符集" w:cs="宋体-方正超大字符集"/>
          <w:szCs w:val="21"/>
        </w:rPr>
        <w:footnoteReference w:id="310"/>
      </w:r>
      <w:r>
        <w:rPr>
          <w:rFonts w:ascii="宋体" w:hAnsi="宋体" w:cs="宋体"/>
          <w:szCs w:val="21"/>
        </w:rPr>
        <w:t>，</w:t>
      </w:r>
    </w:p>
    <w:p>
      <w:r>
        <w:rPr>
          <w:rFonts w:ascii="宋体" w:hAnsi="宋体" w:cs="宋体"/>
          <w:szCs w:val="21"/>
        </w:rPr>
        <w:t>(</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小边外边山膀</w:t>
      </w:r>
      <w:r>
        <w:rPr>
          <w:rFonts w:ascii="宋体" w:hAnsi="宋体" w:cs="宋体"/>
          <w:szCs w:val="21"/>
        </w:rPr>
        <w:t>，</w:t>
      </w:r>
      <w:r>
        <w:rPr>
          <w:rFonts w:ascii="楷体" w:hAnsi="楷体" w:eastAsia="楷体" w:cs="楷体"/>
          <w:szCs w:val="21"/>
        </w:rPr>
        <w:t>望</w:t>
      </w:r>
      <w:r>
        <w:rPr>
          <w:rFonts w:ascii="宋体" w:hAnsi="宋体" w:cs="宋体"/>
          <w:szCs w:val="21"/>
        </w:rPr>
        <w:t>王伯当、谢映登，</w:t>
      </w:r>
      <w:r>
        <w:rPr>
          <w:rFonts w:ascii="楷体" w:hAnsi="楷体" w:eastAsia="楷体" w:cs="楷体"/>
          <w:szCs w:val="21"/>
        </w:rPr>
        <w:t>回来正面捋胡子</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】不由得叔宝怒气发。明明认得他是响马，江湖路上也曾会过他。骂一声贼子真胆大，杀人放火海走天涯。今日里相逢在潞州天堂下，无有批票不好拿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：不敢拿)</w:t>
      </w:r>
      <w:r>
        <w:rPr>
          <w:rFonts w:ascii="宋体" w:hAnsi="宋体" w:cs="宋体"/>
          <w:szCs w:val="21"/>
        </w:rPr>
        <w:t>。眼前若在历城县，定要将他锁拿到公衙。板子打夹棍夹，看他犯法不犯法。减头去尾耍一耍，(倒叫二位耻笑咱。</w:t>
      </w:r>
      <w:r>
        <w:rPr>
          <w:rFonts w:ascii="楷体" w:hAnsi="楷体" w:eastAsia="楷体" w:cs="宋体"/>
          <w:szCs w:val="21"/>
        </w:rPr>
        <w:t>在舞台演出时此句不唱</w:t>
      </w:r>
      <w:r>
        <w:rPr>
          <w:rFonts w:ascii="宋体" w:hAnsi="宋体" w:cs="宋体"/>
          <w:szCs w:val="21"/>
        </w:rPr>
        <w:t>)</w:t>
      </w:r>
    </w:p>
    <w:p>
      <w:r>
        <w:rPr>
          <w:rFonts w:ascii="宋体" w:hAnsi="宋体" w:cs="宋体"/>
          <w:szCs w:val="21"/>
        </w:rPr>
        <w:t>(</w:t>
      </w:r>
      <w:r>
        <w:rPr>
          <w:rFonts w:ascii="楷体" w:hAnsi="楷体" w:eastAsia="楷体" w:cs="楷体"/>
          <w:szCs w:val="21"/>
        </w:rPr>
        <w:t>耍</w:t>
      </w:r>
      <w:r>
        <w:rPr>
          <w:rFonts w:ascii="宋体" w:hAnsi="宋体" w:cs="宋体"/>
          <w:b/>
          <w:szCs w:val="21"/>
        </w:rPr>
        <w:t>锏架子</w:t>
      </w:r>
      <w:r>
        <w:rPr>
          <w:rStyle w:val="66"/>
          <w:rFonts w:ascii="宋体" w:hAnsi="宋体" w:cs="宋体"/>
          <w:b/>
          <w:szCs w:val="21"/>
        </w:rPr>
        <w:footnoteReference w:id="311"/>
      </w:r>
      <w:r>
        <w:rPr>
          <w:rFonts w:ascii="宋体" w:hAnsi="宋体" w:cs="宋体"/>
          <w:szCs w:val="21"/>
        </w:rPr>
        <w:t>，</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归中间坐</w:t>
      </w:r>
      <w:r>
        <w:rPr>
          <w:rFonts w:ascii="宋体" w:hAnsi="宋体" w:cs="宋体"/>
          <w:szCs w:val="21"/>
        </w:rPr>
        <w:t>，王伯当、谢映登</w:t>
      </w:r>
      <w:r>
        <w:rPr>
          <w:rFonts w:ascii="楷体" w:hAnsi="楷体" w:eastAsia="楷体" w:cs="楷体"/>
          <w:szCs w:val="21"/>
        </w:rPr>
        <w:t>左右两边坐</w:t>
      </w:r>
      <w:r>
        <w:rPr>
          <w:rFonts w:ascii="宋体" w:hAnsi="宋体" w:cs="宋体"/>
          <w:szCs w:val="21"/>
        </w:rPr>
        <w:t>，秦</w:t>
      </w:r>
      <w:r>
        <w:rPr>
          <w:rFonts w:ascii="楷体" w:hAnsi="楷体" w:eastAsia="楷体" w:cs="楷体"/>
          <w:szCs w:val="21"/>
        </w:rPr>
        <w:t>放锏椅侧</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王伯当</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王伯当</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hint="eastAsia" w:ascii="宋体" w:hAnsi="宋体" w:cs="宋体"/>
          <w:szCs w:val="21"/>
        </w:rPr>
        <w:t>(有名便知，无名不晓。)</w:t>
      </w:r>
      <w:r>
        <w:rPr>
          <w:rFonts w:ascii="宋体" w:hAnsi="宋体" w:cs="宋体"/>
          <w:szCs w:val="21"/>
        </w:rPr>
        <w:t>但不知哪一家?</w:t>
      </w:r>
    </w:p>
    <w:p>
      <w:r>
        <w:rPr>
          <w:rFonts w:ascii="宋体" w:hAnsi="宋体" w:cs="宋体"/>
          <w:szCs w:val="21"/>
        </w:rPr>
        <w:t>王伯当</w:t>
      </w:r>
      <w:r>
        <w:rPr>
          <w:rFonts w:ascii="宋体" w:hAnsi="宋体" w:cs="宋体"/>
          <w:szCs w:val="21"/>
        </w:rPr>
        <w:tab/>
      </w:r>
      <w:r>
        <w:rPr>
          <w:rFonts w:ascii="宋体" w:hAnsi="宋体" w:cs="宋体"/>
          <w:szCs w:val="21"/>
        </w:rPr>
        <w:t>姓秦名琼字叔宝。</w:t>
      </w:r>
    </w:p>
    <w:p>
      <w:r>
        <w:rPr>
          <w:rFonts w:ascii="宋体" w:hAnsi="宋体" w:cs="宋体"/>
          <w:szCs w:val="21"/>
        </w:rPr>
        <w:t>秦琼</w:t>
      </w:r>
      <w:r>
        <w:rPr>
          <w:rFonts w:ascii="宋体" w:hAnsi="宋体" w:cs="宋体"/>
          <w:szCs w:val="21"/>
        </w:rPr>
        <w:tab/>
      </w:r>
      <w:r>
        <w:rPr>
          <w:rFonts w:ascii="宋体" w:hAnsi="宋体" w:cs="宋体"/>
          <w:szCs w:val="21"/>
        </w:rPr>
        <w:t>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王伯当、谢映登</w:t>
      </w:r>
      <w:r>
        <w:rPr>
          <w:rFonts w:ascii="宋体" w:hAnsi="宋体" w:cs="宋体"/>
          <w:szCs w:val="21"/>
        </w:rPr>
        <w:tab/>
      </w:r>
      <w:r>
        <w:rPr>
          <w:rFonts w:ascii="宋体" w:hAnsi="宋体" w:cs="宋体"/>
          <w:szCs w:val="21"/>
        </w:rPr>
        <w:t>原来秦二哥！失敬了。</w:t>
      </w:r>
    </w:p>
    <w:p>
      <w:r>
        <w:rPr>
          <w:rFonts w:ascii="宋体" w:hAnsi="宋体" w:cs="宋体"/>
          <w:szCs w:val="21"/>
        </w:rPr>
        <w:t>秦琼</w:t>
      </w:r>
      <w:r>
        <w:rPr>
          <w:rFonts w:ascii="宋体" w:hAnsi="宋体" w:cs="宋体"/>
          <w:szCs w:val="21"/>
        </w:rPr>
        <w:tab/>
      </w:r>
      <w:r>
        <w:rPr>
          <w:rFonts w:ascii="宋体" w:hAnsi="宋体" w:cs="宋体"/>
          <w:szCs w:val="21"/>
        </w:rPr>
        <w:t>岂敢。请问二位上姓?</w:t>
      </w:r>
    </w:p>
    <w:p>
      <w:r>
        <w:rPr>
          <w:rFonts w:ascii="宋体" w:hAnsi="宋体" w:cs="宋体"/>
          <w:szCs w:val="21"/>
        </w:rPr>
        <w:t>王伯当</w:t>
      </w:r>
      <w:r>
        <w:rPr>
          <w:rFonts w:ascii="宋体" w:hAnsi="宋体" w:cs="宋体"/>
          <w:szCs w:val="21"/>
        </w:rPr>
        <w:tab/>
      </w:r>
      <w:r>
        <w:rPr>
          <w:rFonts w:ascii="宋体" w:hAnsi="宋体" w:cs="宋体"/>
          <w:szCs w:val="21"/>
        </w:rPr>
        <w:t>小弟王伯当。</w:t>
      </w:r>
    </w:p>
    <w:p>
      <w:r>
        <w:rPr>
          <w:rFonts w:ascii="宋体" w:hAnsi="宋体" w:cs="宋体"/>
          <w:szCs w:val="21"/>
        </w:rPr>
        <w:t>谢映登</w:t>
      </w:r>
      <w:r>
        <w:rPr>
          <w:rFonts w:ascii="宋体" w:hAnsi="宋体" w:cs="宋体"/>
          <w:szCs w:val="21"/>
        </w:rPr>
        <w:tab/>
      </w:r>
      <w:r>
        <w:rPr>
          <w:rFonts w:ascii="宋体" w:hAnsi="宋体" w:cs="宋体"/>
          <w:szCs w:val="21"/>
        </w:rPr>
        <w:t>小弟谢映登。</w:t>
      </w:r>
    </w:p>
    <w:p>
      <w:r>
        <w:rPr>
          <w:rFonts w:ascii="宋体" w:hAnsi="宋体" w:cs="宋体"/>
          <w:szCs w:val="21"/>
        </w:rPr>
        <w:t>秦琼</w:t>
      </w:r>
      <w:r>
        <w:rPr>
          <w:rFonts w:ascii="宋体" w:hAnsi="宋体" w:cs="宋体"/>
          <w:szCs w:val="21"/>
        </w:rPr>
        <w:tab/>
      </w:r>
      <w:r>
        <w:rPr>
          <w:rFonts w:ascii="宋体" w:hAnsi="宋体" w:cs="宋体"/>
          <w:szCs w:val="21"/>
        </w:rPr>
        <w:t>原来是二位贤弟，失敬了。</w:t>
      </w:r>
    </w:p>
    <w:p>
      <w:r>
        <w:rPr>
          <w:rFonts w:ascii="宋体" w:hAnsi="宋体" w:cs="宋体"/>
          <w:szCs w:val="21"/>
        </w:rPr>
        <w:t>(店家</w:t>
      </w:r>
      <w:r>
        <w:rPr>
          <w:rFonts w:ascii="楷体" w:hAnsi="楷体" w:eastAsia="楷体" w:cs="楷体"/>
          <w:szCs w:val="21"/>
        </w:rPr>
        <w:t>暗上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只因愚兄解押一十八名绿林</w:t>
      </w:r>
      <w:r>
        <w:rPr>
          <w:rFonts w:hint="eastAsia" w:ascii="宋体" w:hAnsi="宋体" w:cs="宋体"/>
          <w:szCs w:val="21"/>
        </w:rPr>
        <w:t>(中的)</w:t>
      </w:r>
      <w:r>
        <w:rPr>
          <w:rFonts w:ascii="宋体" w:hAnsi="宋体" w:cs="宋体"/>
          <w:szCs w:val="21"/>
        </w:rPr>
        <w:t>朋友，天气炎热，中途路上，损伤一名。那蔡大老爷不与我批票回文，故而被困在此。</w:t>
      </w:r>
    </w:p>
    <w:p>
      <w:r>
        <w:rPr>
          <w:rFonts w:ascii="宋体" w:hAnsi="宋体" w:cs="宋体"/>
          <w:szCs w:val="21"/>
        </w:rPr>
        <w:t>王伯当</w:t>
      </w:r>
      <w:r>
        <w:rPr>
          <w:rFonts w:ascii="宋体" w:hAnsi="宋体" w:cs="宋体"/>
          <w:szCs w:val="21"/>
        </w:rPr>
        <w:tab/>
      </w:r>
      <w:r>
        <w:rPr>
          <w:rFonts w:ascii="宋体" w:hAnsi="宋体" w:cs="宋体"/>
          <w:szCs w:val="21"/>
        </w:rPr>
        <w:t>这有何难，店家拿我二人名帖，去到蔡大老爷那里，请他发下回文。</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有劳了。)</w:t>
      </w:r>
    </w:p>
    <w:p>
      <w:r>
        <w:rPr>
          <w:rFonts w:ascii="宋体" w:hAnsi="宋体" w:cs="宋体"/>
          <w:szCs w:val="21"/>
        </w:rPr>
        <w:t>(店家</w:t>
      </w:r>
      <w:r>
        <w:rPr>
          <w:rFonts w:ascii="楷体" w:hAnsi="楷体" w:eastAsia="楷体" w:cs="楷体"/>
          <w:szCs w:val="21"/>
        </w:rPr>
        <w:t>接帖下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前者伯母寿诞之期，弟等有份薄礼可曾收到?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王伯当</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：这……收下了)</w:t>
      </w:r>
      <w:r>
        <w:rPr>
          <w:rFonts w:ascii="宋体" w:hAnsi="宋体" w:cs="宋体"/>
          <w:szCs w:val="21"/>
        </w:rPr>
        <w:t>，当面谢过。</w:t>
      </w:r>
    </w:p>
    <w:p>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批票领到。</w:t>
      </w:r>
    </w:p>
    <w:p>
      <w:r>
        <w:rPr>
          <w:rFonts w:ascii="宋体" w:hAnsi="宋体" w:cs="宋体"/>
          <w:szCs w:val="21"/>
        </w:rPr>
        <w:t>(店家</w:t>
      </w:r>
      <w:r>
        <w:rPr>
          <w:rFonts w:ascii="楷体" w:hAnsi="楷体" w:eastAsia="楷体" w:cs="楷体"/>
          <w:szCs w:val="21"/>
        </w:rPr>
        <w:t>交</w:t>
      </w:r>
      <w:r>
        <w:rPr>
          <w:rFonts w:ascii="宋体" w:hAnsi="宋体" w:cs="宋体"/>
          <w:szCs w:val="21"/>
        </w:rPr>
        <w:t>王伯当，王</w:t>
      </w:r>
      <w:r>
        <w:rPr>
          <w:rFonts w:ascii="楷体" w:hAnsi="楷体" w:eastAsia="楷体" w:cs="楷体"/>
          <w:szCs w:val="21"/>
        </w:rPr>
        <w:t>交</w:t>
      </w:r>
      <w:r>
        <w:rPr>
          <w:rFonts w:ascii="宋体" w:hAnsi="宋体" w:cs="宋体"/>
          <w:szCs w:val="21"/>
        </w:rPr>
        <w:t>秦琼，店</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回文在此</w:t>
      </w:r>
      <w:r>
        <w:rPr>
          <w:rFonts w:ascii="宋体" w:hAnsi="宋体" w:cs="宋体"/>
          <w:szCs w:val="21"/>
        </w:rPr>
        <w:tab/>
      </w:r>
      <w:r>
        <w:rPr>
          <w:rFonts w:ascii="宋体" w:hAnsi="宋体" w:cs="宋体"/>
          <w:szCs w:val="21"/>
        </w:rPr>
        <w:t>。</w:t>
      </w:r>
    </w:p>
    <w:p>
      <w:r>
        <w:rPr>
          <w:rFonts w:ascii="宋体" w:hAnsi="宋体" w:cs="宋体"/>
          <w:szCs w:val="21"/>
        </w:rPr>
        <w:t>(秦琼</w:t>
      </w:r>
      <w:r>
        <w:rPr>
          <w:rFonts w:ascii="楷体" w:hAnsi="楷体" w:eastAsia="楷体" w:cs="楷体"/>
          <w:szCs w:val="21"/>
        </w:rPr>
        <w:t>接文</w:t>
      </w:r>
      <w:r>
        <w:rPr>
          <w:rFonts w:ascii="宋体" w:hAnsi="宋体" w:cs="宋体"/>
          <w:szCs w:val="21"/>
        </w:rPr>
        <w:t>，谢映登</w:t>
      </w:r>
      <w:r>
        <w:rPr>
          <w:rFonts w:ascii="楷体" w:hAnsi="楷体" w:eastAsia="楷体" w:cs="楷体"/>
          <w:szCs w:val="21"/>
        </w:rPr>
        <w:t>取银交秦</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弟等散碎银两，二哥收下。</w:t>
      </w:r>
    </w:p>
    <w:p>
      <w:r>
        <w:rPr>
          <w:rFonts w:ascii="宋体" w:hAnsi="宋体" w:cs="宋体"/>
          <w:szCs w:val="21"/>
        </w:rPr>
        <w:t>秦琼</w:t>
      </w:r>
      <w:r>
        <w:rPr>
          <w:rFonts w:ascii="宋体" w:hAnsi="宋体" w:cs="宋体"/>
          <w:szCs w:val="21"/>
        </w:rPr>
        <w:tab/>
      </w:r>
      <w:r>
        <w:rPr>
          <w:rFonts w:ascii="宋体" w:hAnsi="宋体" w:cs="宋体"/>
          <w:szCs w:val="21"/>
        </w:rPr>
        <w:t>二位贤弟银两愚兄怎能用得。</w:t>
      </w:r>
    </w:p>
    <w:p>
      <w:r>
        <w:rPr>
          <w:rFonts w:ascii="宋体" w:hAnsi="宋体" w:cs="宋体"/>
          <w:szCs w:val="21"/>
        </w:rPr>
        <w:t>王伯当</w:t>
      </w:r>
      <w:r>
        <w:rPr>
          <w:rFonts w:ascii="宋体" w:hAnsi="宋体" w:cs="宋体"/>
          <w:szCs w:val="21"/>
        </w:rPr>
        <w:tab/>
      </w:r>
      <w:r>
        <w:rPr>
          <w:rFonts w:ascii="宋体" w:hAnsi="宋体" w:cs="宋体"/>
          <w:szCs w:val="21"/>
        </w:rPr>
        <w:t>二哥不必过谦。</w:t>
      </w:r>
    </w:p>
    <w:p>
      <w:r>
        <w:rPr>
          <w:rFonts w:ascii="宋体" w:hAnsi="宋体" w:cs="宋体"/>
          <w:szCs w:val="21"/>
        </w:rPr>
        <w:t>秦琼</w:t>
      </w:r>
      <w:r>
        <w:rPr>
          <w:rFonts w:ascii="宋体" w:hAnsi="宋体" w:cs="宋体"/>
          <w:szCs w:val="21"/>
        </w:rPr>
        <w:tab/>
      </w:r>
      <w:r>
        <w:rPr>
          <w:rFonts w:hint="eastAsia" w:ascii="宋体" w:hAnsi="宋体" w:cs="宋体"/>
          <w:szCs w:val="21"/>
        </w:rPr>
        <w:t>(如此)</w:t>
      </w:r>
      <w:r>
        <w:rPr>
          <w:rFonts w:ascii="宋体" w:hAnsi="宋体" w:cs="宋体"/>
          <w:szCs w:val="21"/>
        </w:rPr>
        <w:t>愧领了。</w:t>
      </w:r>
    </w:p>
    <w:p>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站</w:t>
      </w:r>
      <w:r>
        <w:rPr>
          <w:rFonts w:ascii="宋体" w:hAnsi="宋体" w:cs="宋体"/>
          <w:szCs w:val="21"/>
        </w:rPr>
        <w:t>，秦琼</w:t>
      </w:r>
      <w:r>
        <w:rPr>
          <w:rFonts w:ascii="楷体" w:hAnsi="楷体" w:eastAsia="楷体" w:cs="楷体"/>
          <w:szCs w:val="21"/>
        </w:rPr>
        <w:t>抱锏</w:t>
      </w:r>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躬揖</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】心中恼恨单雄信，不该骗我马能行。有朝犯在秦琼手，我打一锏来我要问一声。</w:t>
      </w:r>
    </w:p>
    <w:p>
      <w:r>
        <w:rPr>
          <w:rFonts w:ascii="宋体" w:hAnsi="宋体" w:cs="宋体"/>
          <w:szCs w:val="21"/>
        </w:rPr>
        <w:t>(</w:t>
      </w:r>
      <w:r>
        <w:rPr>
          <w:rFonts w:ascii="楷体" w:hAnsi="楷体" w:eastAsia="楷体" w:cs="楷体"/>
          <w:szCs w:val="21"/>
        </w:rPr>
        <w:t>两手分锏举锏亮</w:t>
      </w:r>
      <w:r>
        <w:rPr>
          <w:rFonts w:ascii="宋体" w:hAnsi="宋体" w:cs="宋体"/>
          <w:szCs w:val="21"/>
        </w:rPr>
        <w:t>，</w:t>
      </w:r>
      <w:r>
        <w:rPr>
          <w:rFonts w:ascii="楷体" w:hAnsi="楷体" w:eastAsia="楷体" w:cs="楷体"/>
          <w:szCs w:val="21"/>
        </w:rPr>
        <w:t>合锏右手平划</w:t>
      </w:r>
      <w:r>
        <w:rPr>
          <w:rFonts w:ascii="宋体" w:hAnsi="宋体" w:cs="宋体"/>
          <w:szCs w:val="21"/>
        </w:rPr>
        <w:t>，</w:t>
      </w:r>
      <w:r>
        <w:rPr>
          <w:rFonts w:ascii="楷体" w:hAnsi="楷体" w:eastAsia="楷体" w:cs="楷体"/>
          <w:szCs w:val="21"/>
        </w:rPr>
        <w:t>右转整身面外</w:t>
      </w:r>
      <w:r>
        <w:rPr>
          <w:rFonts w:ascii="宋体" w:hAnsi="宋体" w:cs="宋体"/>
          <w:szCs w:val="21"/>
        </w:rPr>
        <w:t>，</w:t>
      </w:r>
      <w:r>
        <w:rPr>
          <w:rFonts w:ascii="楷体" w:hAnsi="楷体" w:eastAsia="楷体" w:cs="楷体"/>
          <w:szCs w:val="21"/>
        </w:rPr>
        <w:t>右食指向上指</w:t>
      </w:r>
      <w:r>
        <w:rPr>
          <w:rFonts w:ascii="宋体" w:hAnsi="宋体" w:cs="宋体"/>
          <w:szCs w:val="21"/>
        </w:rPr>
        <w:t>，</w:t>
      </w:r>
      <w:r>
        <w:rPr>
          <w:rFonts w:ascii="楷体" w:hAnsi="楷体" w:eastAsia="楷体" w:cs="楷体"/>
          <w:szCs w:val="21"/>
        </w:rPr>
        <w:t>手放下</w:t>
      </w:r>
      <w:r>
        <w:rPr>
          <w:rFonts w:ascii="宋体" w:hAnsi="宋体" w:cs="宋体"/>
          <w:szCs w:val="21"/>
        </w:rPr>
        <w:t>，王伯当、谢映登</w:t>
      </w:r>
      <w:r>
        <w:rPr>
          <w:rFonts w:ascii="楷体" w:hAnsi="楷体" w:eastAsia="楷体" w:cs="楷体"/>
          <w:szCs w:val="21"/>
        </w:rPr>
        <w:t>揖</w:t>
      </w:r>
      <w:r>
        <w:rPr>
          <w:rFonts w:ascii="宋体" w:hAnsi="宋体" w:cs="宋体"/>
          <w:szCs w:val="21"/>
        </w:rPr>
        <w:t>，秦</w:t>
      </w:r>
      <w:r>
        <w:rPr>
          <w:rFonts w:ascii="楷体" w:hAnsi="楷体" w:eastAsia="楷体" w:cs="楷体"/>
          <w:szCs w:val="21"/>
        </w:rPr>
        <w:t>还揖</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看在我二人份上，</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】二贤弟只管把响马来放，</w:t>
      </w:r>
    </w:p>
    <w:p>
      <w:r>
        <w:rPr>
          <w:rFonts w:ascii="宋体" w:hAnsi="宋体" w:cs="宋体"/>
          <w:szCs w:val="21"/>
        </w:rPr>
        <w:t>(</w:t>
      </w:r>
      <w:r>
        <w:rPr>
          <w:rFonts w:ascii="楷体" w:hAnsi="楷体" w:eastAsia="楷体" w:cs="楷体"/>
          <w:szCs w:val="21"/>
        </w:rPr>
        <w:t>撩带出门</w:t>
      </w:r>
      <w:r>
        <w:rPr>
          <w:rFonts w:ascii="宋体" w:hAnsi="宋体" w:cs="宋体"/>
          <w:szCs w:val="21"/>
        </w:rPr>
        <w:t>，</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山膀转身里走向下场门站住</w:t>
      </w:r>
      <w:r>
        <w:rPr>
          <w:rFonts w:ascii="宋体" w:hAnsi="宋体" w:cs="宋体"/>
          <w:szCs w:val="21"/>
        </w:rPr>
        <w:t>，王伯当、谢映登</w:t>
      </w:r>
      <w:r>
        <w:rPr>
          <w:rFonts w:ascii="楷体" w:hAnsi="楷体" w:eastAsia="楷体" w:cs="楷体"/>
          <w:szCs w:val="21"/>
        </w:rPr>
        <w:t>跟出站小边</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闯出祸来?</w:t>
      </w:r>
    </w:p>
    <w:p>
      <w:r>
        <w:rPr>
          <w:rFonts w:ascii="宋体" w:hAnsi="宋体" w:cs="宋体"/>
          <w:szCs w:val="21"/>
        </w:rPr>
        <w:t>(秦</w:t>
      </w:r>
      <w:r>
        <w:rPr>
          <w:rFonts w:ascii="楷体" w:hAnsi="楷体" w:eastAsia="楷体" w:cs="楷体"/>
          <w:szCs w:val="21"/>
        </w:rPr>
        <w:t>捋胡子回身</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】闯出祸来由秦琼担承。</w:t>
      </w:r>
    </w:p>
    <w:p>
      <w:r>
        <w:rPr>
          <w:rFonts w:ascii="宋体" w:hAnsi="宋体" w:cs="宋体"/>
          <w:szCs w:val="21"/>
        </w:rPr>
        <w:t>(秦琼</w:t>
      </w:r>
      <w:r>
        <w:rPr>
          <w:rFonts w:ascii="楷体" w:hAnsi="楷体" w:eastAsia="楷体" w:cs="楷体"/>
          <w:szCs w:val="21"/>
        </w:rPr>
        <w:t>拍肚子</w:t>
      </w:r>
      <w:r>
        <w:rPr>
          <w:rFonts w:ascii="宋体" w:hAnsi="宋体" w:cs="宋体"/>
          <w:szCs w:val="21"/>
        </w:rPr>
        <w:t>，</w:t>
      </w:r>
      <w:r>
        <w:rPr>
          <w:rFonts w:ascii="楷体" w:hAnsi="楷体" w:eastAsia="楷体" w:cs="楷体"/>
          <w:szCs w:val="21"/>
        </w:rPr>
        <w:t>向外甩胡子</w:t>
      </w:r>
      <w:r>
        <w:rPr>
          <w:rFonts w:ascii="宋体" w:hAnsi="宋体" w:cs="宋体"/>
          <w:szCs w:val="21"/>
        </w:rPr>
        <w:t>，</w:t>
      </w:r>
      <w:r>
        <w:rPr>
          <w:rFonts w:ascii="楷体" w:hAnsi="楷体" w:eastAsia="楷体" w:cs="楷体"/>
          <w:szCs w:val="21"/>
        </w:rPr>
        <w:t>双手揖</w:t>
      </w:r>
      <w:r>
        <w:rPr>
          <w:rFonts w:ascii="宋体" w:hAnsi="宋体" w:cs="宋体"/>
          <w:szCs w:val="21"/>
        </w:rPr>
        <w:t>，</w:t>
      </w:r>
      <w:r>
        <w:rPr>
          <w:rFonts w:ascii="楷体" w:hAnsi="楷体" w:eastAsia="楷体" w:cs="楷体"/>
          <w:szCs w:val="21"/>
        </w:rPr>
        <w:t>左手抱锏向右捋胡子</w:t>
      </w:r>
      <w:r>
        <w:rPr>
          <w:rFonts w:ascii="宋体" w:hAnsi="宋体" w:cs="宋体"/>
          <w:szCs w:val="21"/>
        </w:rPr>
        <w:t>，</w:t>
      </w:r>
      <w:r>
        <w:rPr>
          <w:rFonts w:ascii="楷体" w:hAnsi="楷体" w:eastAsia="楷体" w:cs="楷体"/>
          <w:szCs w:val="21"/>
        </w:rPr>
        <w:t>右手山膀下</w:t>
      </w:r>
      <w:r>
        <w:rPr>
          <w:rFonts w:ascii="宋体" w:hAnsi="宋体" w:cs="宋体"/>
          <w:szCs w:val="21"/>
        </w:rPr>
        <w:t>。王、谢</w:t>
      </w:r>
      <w:r>
        <w:rPr>
          <w:rFonts w:ascii="楷体" w:hAnsi="楷体" w:eastAsia="楷体" w:cs="楷体"/>
          <w:szCs w:val="21"/>
        </w:rPr>
        <w:t>请</w:t>
      </w:r>
      <w:r>
        <w:rPr>
          <w:rFonts w:ascii="宋体" w:hAnsi="宋体" w:cs="宋体"/>
          <w:szCs w:val="21"/>
        </w:rPr>
        <w:t>，二人</w:t>
      </w:r>
      <w:r>
        <w:rPr>
          <w:rFonts w:ascii="楷体" w:hAnsi="楷体" w:eastAsia="楷体" w:cs="楷体"/>
          <w:szCs w:val="21"/>
        </w:rPr>
        <w:t>挖门进去八字立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店家，酒饭钱在此，我等去也。</w:t>
      </w:r>
    </w:p>
    <w:p>
      <w:r>
        <w:rPr>
          <w:rFonts w:ascii="宋体" w:hAnsi="宋体" w:cs="宋体"/>
          <w:szCs w:val="21"/>
        </w:rPr>
        <w:t>(王、谢</w:t>
      </w:r>
      <w:r>
        <w:rPr>
          <w:rFonts w:ascii="楷体" w:hAnsi="楷体" w:eastAsia="楷体" w:cs="楷体"/>
          <w:szCs w:val="21"/>
        </w:rPr>
        <w:t>二人出门拉马</w:t>
      </w:r>
      <w:r>
        <w:rPr>
          <w:rFonts w:ascii="宋体" w:hAnsi="宋体" w:cs="宋体"/>
          <w:szCs w:val="21"/>
        </w:rPr>
        <w:t>，</w:t>
      </w:r>
      <w:r>
        <w:rPr>
          <w:rFonts w:ascii="楷体" w:hAnsi="楷体" w:eastAsia="楷体" w:cs="楷体"/>
          <w:szCs w:val="21"/>
        </w:rPr>
        <w:t>上马</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下</w:t>
      </w:r>
      <w:r>
        <w:rPr>
          <w:rFonts w:ascii="宋体" w:hAnsi="宋体" w:cs="宋体"/>
          <w:szCs w:val="21"/>
        </w:rPr>
        <w:t>)</w:t>
      </w:r>
    </w:p>
    <w:p>
      <w:pPr>
        <w:rPr>
          <w:rFonts w:hint="eastAsia"/>
        </w:rPr>
      </w:pPr>
      <w:bookmarkStart w:id="125" w:name="__RefHeading___Toc414518285"/>
      <w:bookmarkEnd w:id="125"/>
      <w:bookmarkStart w:id="126" w:name="_Toc1411105974"/>
      <w:r>
        <w:rPr>
          <w:rFonts w:hint="eastAsia"/>
        </w:rPr>
        <w:br w:type="page"/>
      </w:r>
    </w:p>
    <w:p>
      <w:pPr>
        <w:pStyle w:val="126"/>
        <w:bidi w:val="0"/>
      </w:pPr>
      <w:r>
        <w:rPr>
          <w:rFonts w:hint="eastAsia"/>
        </w:rPr>
        <w:t>南阳关</w:t>
      </w:r>
      <w:bookmarkEnd w:id="126"/>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Times New Roman" w:hAnsi="Times New Roman" w:cs="Times New Roman"/>
          <w:szCs w:val="21"/>
        </w:rPr>
        <w:t>(</w:t>
      </w:r>
      <w:r>
        <w:rPr>
          <w:rFonts w:ascii="Times New Roman" w:hAnsi="Times New Roman" w:eastAsia="楷体" w:cs="Times New Roman"/>
          <w:szCs w:val="21"/>
        </w:rPr>
        <w:t>四红</w:t>
      </w:r>
      <w:r>
        <w:rPr>
          <w:rFonts w:ascii="Times New Roman" w:hAnsi="Times New Roman" w:cs="Times New Roman"/>
          <w:szCs w:val="21"/>
        </w:rPr>
        <w:t>龙套，尚师徒、麻叔谋，韩擒虎</w:t>
      </w:r>
      <w:r>
        <w:rPr>
          <w:rFonts w:ascii="Times New Roman" w:hAnsi="Times New Roman" w:eastAsia="楷体" w:cs="Times New Roman"/>
          <w:szCs w:val="21"/>
        </w:rPr>
        <w:t>大锣打上</w:t>
      </w:r>
      <w:r>
        <w:rPr>
          <w:rFonts w:ascii="Times New Roman" w:hAnsi="Times New Roman" w:cs="Times New Roman"/>
          <w:szCs w:val="21"/>
        </w:rPr>
        <w:t>，</w:t>
      </w:r>
      <w:r>
        <w:rPr>
          <w:rFonts w:ascii="Times New Roman" w:hAnsi="Times New Roman" w:eastAsia="楷体" w:cs="Times New Roman"/>
          <w:szCs w:val="21"/>
        </w:rPr>
        <w:t>小座</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&lt;</w:t>
      </w:r>
      <w:r>
        <w:rPr>
          <w:rFonts w:ascii="Times New Roman" w:hAnsi="Times New Roman" w:eastAsia="楷体" w:cs="Times New Roman"/>
          <w:b/>
          <w:szCs w:val="21"/>
        </w:rPr>
        <w:t>点绛唇</w:t>
      </w:r>
      <w:r>
        <w:rPr>
          <w:rFonts w:ascii="Times New Roman" w:hAnsi="Times New Roman" w:cs="Times New Roman"/>
          <w:szCs w:val="21"/>
        </w:rPr>
        <w:t>&gt;奉王钦命，统领雄兵，军威盛，将勇兵精，干戈定太平。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)堂堂男儿立帝基，巍巍武将挂铁衣。咚咚战鼓惊天地，杀气腾腾鸟难飞。</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)本帅，韩擒虎。奉了新主钦命，统领人马，捉拿伍云召进京问罪，二位将军，人马可齐?</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俱已齐备。</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兵发南阳。</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兵发南阳去者。</w:t>
      </w:r>
    </w:p>
    <w:p>
      <w:r>
        <w:rPr>
          <w:rFonts w:ascii="Times New Roman" w:hAnsi="Times New Roman" w:cs="Times New Roman"/>
          <w:szCs w:val="21"/>
        </w:rPr>
        <w:t>(&lt;</w:t>
      </w:r>
      <w:r>
        <w:rPr>
          <w:rFonts w:ascii="Times New Roman" w:hAnsi="Times New Roman" w:eastAsia="楷体" w:cs="Times New Roman"/>
          <w:szCs w:val="21"/>
        </w:rPr>
        <w:t>小</w:t>
      </w:r>
      <w:r>
        <w:rPr>
          <w:rFonts w:ascii="Times New Roman" w:hAnsi="Times New Roman" w:eastAsia="楷体" w:cs="Times New Roman"/>
          <w:b/>
          <w:szCs w:val="21"/>
        </w:rPr>
        <w:t>朱奴儿</w:t>
      </w:r>
      <w:r>
        <w:rPr>
          <w:rFonts w:ascii="Times New Roman" w:hAnsi="Times New Roman" w:cs="Times New Roman"/>
          <w:szCs w:val="21"/>
        </w:rPr>
        <w:t>&gt;众</w:t>
      </w:r>
      <w:r>
        <w:rPr>
          <w:rFonts w:ascii="Times New Roman" w:hAnsi="Times New Roman" w:eastAsia="楷体" w:cs="Times New Roman"/>
          <w:szCs w:val="21"/>
        </w:rPr>
        <w:t>领下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第二场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)马来。</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前半</w:t>
      </w:r>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俺，伍保。太老爷不知身犯何罪，敲牙割舌而亡。不免回转南阳关，报与老爷知道，就此马上加鞭。</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后半</w:t>
      </w:r>
      <w:r>
        <w:rPr>
          <w:rFonts w:ascii="Times New Roman" w:hAnsi="Times New Roman" w:cs="Times New Roman"/>
          <w:szCs w:val="21"/>
        </w:rPr>
        <w:t>，</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第三场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szCs w:val="21"/>
        </w:rPr>
        <w:t>发点</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文堂</w:t>
      </w:r>
      <w:r>
        <w:rPr>
          <w:rFonts w:ascii="Times New Roman" w:hAnsi="Times New Roman" w:eastAsia="楷体" w:cs="Times New Roman"/>
          <w:szCs w:val="21"/>
        </w:rPr>
        <w:t>站门</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ascii="Times New Roman" w:hAnsi="Times New Roman" w:eastAsia="楷体" w:cs="Times New Roman"/>
          <w:szCs w:val="21"/>
        </w:rPr>
        <w:t>引子</w:t>
      </w:r>
      <w:r>
        <w:rPr>
          <w:rFonts w:hint="eastAsia" w:ascii="Times New Roman" w:hAnsi="Times New Roman" w:cs="Times New Roman"/>
          <w:szCs w:val="21"/>
        </w:rPr>
        <w:t>]</w:t>
      </w:r>
      <w:r>
        <w:rPr>
          <w:rFonts w:ascii="Times New Roman" w:hAnsi="Times New Roman" w:cs="Times New Roman"/>
          <w:szCs w:val="21"/>
        </w:rPr>
        <w:t>威风浩荡，统雄师，镇守南阳。</w:t>
      </w:r>
    </w:p>
    <w:p>
      <w:r>
        <w:rPr>
          <w:rFonts w:ascii="Times New Roman" w:hAnsi="Times New Roman" w:cs="Times New Roman"/>
          <w:szCs w:val="21"/>
        </w:rPr>
        <w:t>(&lt;</w:t>
      </w:r>
      <w:r>
        <w:rPr>
          <w:rFonts w:ascii="Times New Roman" w:hAnsi="Times New Roman" w:eastAsia="楷体" w:cs="Times New Roman"/>
          <w:b/>
          <w:szCs w:val="21"/>
        </w:rPr>
        <w:t>发点</w:t>
      </w:r>
      <w:r>
        <w:rPr>
          <w:rFonts w:ascii="楷体" w:hAnsi="楷体" w:eastAsia="楷体" w:cs="楷体"/>
          <w:szCs w:val="21"/>
        </w:rPr>
        <w:t>合头</w:t>
      </w:r>
      <w:r>
        <w:rPr>
          <w:rFonts w:ascii="Times New Roman" w:hAnsi="Times New Roman" w:cs="Times New Roman"/>
          <w:szCs w:val="21"/>
        </w:rPr>
        <w:t>&gt;，</w:t>
      </w:r>
      <w:r>
        <w:rPr>
          <w:rFonts w:ascii="Times New Roman" w:hAnsi="Times New Roman" w:eastAsia="楷体" w:cs="Times New Roman"/>
          <w:szCs w:val="21"/>
        </w:rPr>
        <w:t>大座</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)统雄师东征西荡</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：东杀西挡)</w:t>
      </w:r>
      <w:r>
        <w:rPr>
          <w:rFonts w:ascii="Times New Roman" w:hAnsi="Times New Roman" w:cs="Times New Roman"/>
          <w:szCs w:val="21"/>
        </w:rPr>
        <w:t>，每年间杀砍战场。食君禄哪得安享，与祖先廊庙争光。</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)本帅伍云召。隋帝驾前为臣，吾父官居太宰，</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：本帅武云召，吾父伍建章，文帝驾前为臣，官居当朝太宰。)</w:t>
      </w:r>
      <w:r>
        <w:rPr>
          <w:rFonts w:ascii="Times New Roman" w:hAnsi="Times New Roman" w:cs="Times New Roman"/>
          <w:szCs w:val="21"/>
        </w:rPr>
        <w:t>本帅镇守南阳，只因夫人新生</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只因夫人</w:t>
      </w:r>
      <w:r>
        <w:rPr>
          <w:rFonts w:hint="eastAsia" w:ascii="Times New Roman" w:hAnsi="Times New Roman" w:cs="Times New Roman"/>
          <w:szCs w:val="21"/>
        </w:rPr>
        <w:t>生下)</w:t>
      </w:r>
      <w:r>
        <w:rPr>
          <w:rFonts w:ascii="Times New Roman" w:hAnsi="Times New Roman" w:cs="Times New Roman"/>
          <w:szCs w:val="21"/>
        </w:rPr>
        <w:t>一子，也曾命家将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也曾命</w:t>
      </w:r>
      <w:r>
        <w:rPr>
          <w:rFonts w:hint="eastAsia" w:ascii="Times New Roman" w:hAnsi="Times New Roman" w:cs="Times New Roman"/>
          <w:szCs w:val="21"/>
        </w:rPr>
        <w:t>家人)</w:t>
      </w:r>
      <w:r>
        <w:rPr>
          <w:rFonts w:ascii="Times New Roman" w:hAnsi="Times New Roman" w:cs="Times New Roman"/>
          <w:szCs w:val="21"/>
        </w:rPr>
        <w:t>伍保进京，一来与圣上问安，二来与爹娘报喜，一去数日未见回报。今当操演之期，站堂军，教场去者。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：这几日本帅心惊肉跳，不知为了何事。</w:t>
      </w:r>
      <w:r>
        <w:rPr>
          <w:rFonts w:ascii="Times New Roman" w:hAnsi="Times New Roman" w:cs="Times New Roman"/>
          <w:szCs w:val="21"/>
        </w:rPr>
        <w:t>今当操演之期，</w:t>
      </w:r>
      <w:r>
        <w:rPr>
          <w:rFonts w:hint="eastAsia" w:ascii="Times New Roman" w:hAnsi="Times New Roman" w:cs="Times New Roman"/>
          <w:szCs w:val="21"/>
        </w:rPr>
        <w:t>左右</w:t>
      </w:r>
      <w:r>
        <w:rPr>
          <w:rFonts w:ascii="Times New Roman" w:hAnsi="Times New Roman" w:cs="Times New Roman"/>
          <w:szCs w:val="21"/>
        </w:rPr>
        <w:t>，教场去者。</w:t>
      </w:r>
      <w:r>
        <w:rPr>
          <w:rFonts w:hint="eastAsia" w:ascii="楷体" w:hAnsi="楷体" w:eastAsia="楷体" w:cs="楷体"/>
          <w:szCs w:val="21"/>
        </w:rPr>
        <w:t>或</w:t>
      </w:r>
      <w:r>
        <w:rPr>
          <w:rFonts w:hint="eastAsia" w:ascii="Times New Roman" w:hAnsi="Times New Roman" w:cs="Times New Roman"/>
          <w:szCs w:val="21"/>
        </w:rPr>
        <w:t>：这几日本帅心惊肉跳，不知为了何事。站堂军，伺候了!</w:t>
      </w:r>
      <w:r>
        <w:rPr>
          <w:rFonts w:hint="eastAsia" w:ascii="楷体" w:hAnsi="楷体" w:eastAsia="楷体" w:cs="楷体"/>
          <w:szCs w:val="21"/>
        </w:rPr>
        <w:t>或</w:t>
      </w:r>
      <w:r>
        <w:rPr>
          <w:rFonts w:hint="eastAsia" w:ascii="Times New Roman" w:hAnsi="Times New Roman" w:cs="Times New Roman"/>
          <w:szCs w:val="21"/>
        </w:rPr>
        <w:t>：这几日本帅心惊肉跳，不知为了何事。这且不言，</w:t>
      </w:r>
      <w:r>
        <w:rPr>
          <w:rFonts w:ascii="Times New Roman" w:hAnsi="Times New Roman" w:cs="Times New Roman"/>
          <w:szCs w:val="21"/>
        </w:rPr>
        <w:t>今当</w:t>
      </w:r>
      <w:r>
        <w:rPr>
          <w:rFonts w:hint="eastAsia" w:ascii="Times New Roman" w:hAnsi="Times New Roman" w:cs="Times New Roman"/>
          <w:szCs w:val="21"/>
        </w:rPr>
        <w:t>三六九日</w:t>
      </w:r>
      <w:r>
        <w:rPr>
          <w:rFonts w:ascii="Times New Roman" w:hAnsi="Times New Roman" w:cs="Times New Roman"/>
          <w:szCs w:val="21"/>
        </w:rPr>
        <w:t>操演之期，站堂军，教场去者。</w:t>
      </w:r>
      <w:r>
        <w:rPr>
          <w:rFonts w:hint="eastAsia"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)走哇!</w:t>
      </w:r>
    </w:p>
    <w:p>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小边下马</w:t>
      </w:r>
      <w:r>
        <w:rPr>
          <w:rFonts w:ascii="Times New Roman" w:hAnsi="Times New Roman" w:cs="Times New Roman"/>
          <w:szCs w:val="21"/>
        </w:rPr>
        <w:t>，</w:t>
      </w:r>
      <w:r>
        <w:rPr>
          <w:rFonts w:ascii="Times New Roman" w:hAnsi="Times New Roman" w:eastAsia="楷体" w:cs="Times New Roman"/>
          <w:szCs w:val="21"/>
        </w:rPr>
        <w:t>进门站小边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参见老爷。</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伍保回来了?</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回来了，大事不好了!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(伍云召</w:t>
      </w:r>
      <w:r>
        <w:rPr>
          <w:rFonts w:ascii="Times New Roman" w:hAnsi="Times New Roman" w:eastAsia="楷体" w:cs="Times New Roman"/>
          <w:szCs w:val="21"/>
        </w:rPr>
        <w:t>惊介</w:t>
      </w:r>
      <w:r>
        <w:rPr>
          <w:rFonts w:ascii="Times New Roman" w:hAnsi="Times New Roman" w:cs="Times New Roman"/>
          <w:szCs w:val="21"/>
        </w:rPr>
        <w:t>)什么大事?</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：何事惊慌?)</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太老爷、太夫人不知身犯何罪，敲牙割舌而亡。</w:t>
      </w:r>
    </w:p>
    <w:p>
      <w:r>
        <w:rPr>
          <w:rFonts w:ascii="Times New Roman" w:hAnsi="Times New Roman" w:cs="Times New Roman"/>
          <w:szCs w:val="21"/>
        </w:rPr>
        <w:t>(伍云召</w:t>
      </w:r>
      <w:r>
        <w:rPr>
          <w:rFonts w:ascii="Times New Roman" w:hAnsi="Times New Roman" w:eastAsia="楷体" w:cs="Times New Roman"/>
          <w:szCs w:val="21"/>
        </w:rPr>
        <w:t>出位</w:t>
      </w:r>
      <w:r>
        <w:rPr>
          <w:rFonts w:ascii="Times New Roman" w:hAnsi="Times New Roman" w:cs="Times New Roman"/>
          <w:szCs w:val="21"/>
        </w:rPr>
        <w:t>，</w:t>
      </w:r>
      <w:r>
        <w:rPr>
          <w:rFonts w:ascii="Times New Roman" w:hAnsi="Times New Roman" w:eastAsia="楷体" w:cs="Times New Roman"/>
          <w:szCs w:val="21"/>
        </w:rPr>
        <w:t>台口拉</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你待怎讲?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：怎么讲?!)</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敲牙割舌而亡。</w:t>
      </w:r>
    </w:p>
    <w:p>
      <w:r>
        <w:rPr>
          <w:rFonts w:ascii="Times New Roman" w:hAnsi="Times New Roman" w:cs="Times New Roman"/>
          <w:szCs w:val="21"/>
        </w:rPr>
        <w:t>(伍云召</w:t>
      </w:r>
      <w:r>
        <w:rPr>
          <w:rFonts w:ascii="Times New Roman" w:hAnsi="Times New Roman" w:eastAsia="楷体" w:cs="Times New Roman"/>
          <w:szCs w:val="21"/>
        </w:rPr>
        <w:t>拉住</w:t>
      </w:r>
      <w:r>
        <w:rPr>
          <w:rFonts w:ascii="Times New Roman" w:hAnsi="Times New Roman" w:cs="Times New Roman"/>
          <w:szCs w:val="21"/>
        </w:rPr>
        <w:t>伍保</w:t>
      </w:r>
      <w:r>
        <w:rPr>
          <w:rFonts w:ascii="Times New Roman" w:hAnsi="Times New Roman" w:eastAsia="楷体" w:cs="Times New Roman"/>
          <w:szCs w:val="21"/>
        </w:rPr>
        <w:t>带到大边去</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&gt;爹爹，母亲，哎呀!(</w:t>
      </w:r>
      <w:r>
        <w:rPr>
          <w:rFonts w:ascii="Times New Roman" w:hAnsi="Times New Roman" w:eastAsia="楷体" w:cs="Times New Roman"/>
          <w:szCs w:val="21"/>
        </w:rPr>
        <w:t>昏坐下</w:t>
      </w:r>
      <w:r>
        <w:rPr>
          <w:rFonts w:ascii="Times New Roman" w:hAnsi="Times New Roman" w:cs="Times New Roman"/>
          <w:szCs w:val="21"/>
        </w:rPr>
        <w:t>，伍保</w:t>
      </w:r>
      <w:r>
        <w:rPr>
          <w:rFonts w:ascii="Times New Roman" w:hAnsi="Times New Roman" w:eastAsia="楷体" w:cs="Times New Roman"/>
          <w:szCs w:val="21"/>
        </w:rPr>
        <w:t>挡</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】闻惊耗不由人魂魄掉，&lt;</w:t>
      </w:r>
      <w:r>
        <w:rPr>
          <w:rFonts w:hint="eastAsia" w:ascii="Times New Roman" w:hAnsi="Times New Roman" w:eastAsia="楷体" w:cs="Times New Roman"/>
          <w:b/>
          <w:szCs w:val="21"/>
        </w:rPr>
        <w:t>叫头</w:t>
      </w:r>
      <w:r>
        <w:rPr>
          <w:rFonts w:ascii="Times New Roman" w:hAnsi="Times New Roman" w:cs="Times New Roman"/>
          <w:szCs w:val="21"/>
        </w:rPr>
        <w:t>&gt;爹爹</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：父亲)</w:t>
      </w:r>
      <w:r>
        <w:rPr>
          <w:rFonts w:ascii="Times New Roman" w:hAnsi="Times New Roman" w:cs="Times New Roman"/>
          <w:szCs w:val="21"/>
        </w:rPr>
        <w:t>，母亲，爹娘</w:t>
      </w:r>
      <w:r>
        <w:rPr>
          <w:rFonts w:hint="eastAsia" w:ascii="Times New Roman" w:hAnsi="Times New Roman" w:cs="Times New Roman"/>
          <w:szCs w:val="21"/>
        </w:rPr>
        <w:t>啊，</w:t>
      </w:r>
      <w:r>
        <w:rPr>
          <w:rFonts w:ascii="Times New Roman" w:hAnsi="Times New Roman" w:cs="Times New Roman"/>
          <w:szCs w:val="21"/>
        </w:rPr>
        <w:t>啊!</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】珠泪点点往下抛。忍泪含悲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：本帅开言)</w:t>
      </w:r>
      <w:r>
        <w:rPr>
          <w:rFonts w:ascii="Times New Roman" w:hAnsi="Times New Roman" w:cs="Times New Roman"/>
          <w:szCs w:val="21"/>
        </w:rPr>
        <w:t>叫伍保，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】被害的</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：犯罪的)</w:t>
      </w:r>
      <w:r>
        <w:rPr>
          <w:rFonts w:ascii="Times New Roman" w:hAnsi="Times New Roman" w:cs="Times New Roman"/>
          <w:szCs w:val="21"/>
        </w:rPr>
        <w:t>情由</w:t>
      </w:r>
      <w:r>
        <w:rPr>
          <w:rFonts w:hint="eastAsia" w:ascii="Times New Roman" w:hAnsi="Times New Roman" w:cs="Times New Roman"/>
          <w:szCs w:val="21"/>
        </w:rPr>
        <w:t>(</w:t>
      </w:r>
      <w:r>
        <w:rPr>
          <w:rFonts w:ascii="Times New Roman" w:hAnsi="Times New Roman" w:cs="Times New Roman"/>
          <w:szCs w:val="21"/>
        </w:rPr>
        <w:t>细</w:t>
      </w:r>
      <w:r>
        <w:rPr>
          <w:rFonts w:hint="eastAsia" w:ascii="Times New Roman" w:hAnsi="Times New Roman" w:cs="Times New Roman"/>
          <w:szCs w:val="21"/>
        </w:rPr>
        <w:t>)</w:t>
      </w:r>
      <w:r>
        <w:rPr>
          <w:rFonts w:ascii="Times New Roman" w:hAnsi="Times New Roman" w:cs="Times New Roman"/>
          <w:szCs w:val="21"/>
        </w:rPr>
        <w:t>说根苗。</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】杨素化及行奸巧，太宰割舌把牙敲。擒虎领兵人马到，捉拿老爷转回朝</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：转还朝)</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好贼!(</w:t>
      </w:r>
      <w:r>
        <w:rPr>
          <w:rFonts w:ascii="Times New Roman" w:hAnsi="Times New Roman" w:eastAsia="楷体" w:cs="Times New Roman"/>
          <w:szCs w:val="21"/>
        </w:rPr>
        <w:t>推胡子</w:t>
      </w:r>
      <w:r>
        <w:rPr>
          <w:rFonts w:ascii="Times New Roman" w:hAnsi="Times New Roman" w:cs="Times New Roman"/>
          <w:szCs w:val="21"/>
        </w:rPr>
        <w:t>，</w:t>
      </w:r>
      <w:r>
        <w:rPr>
          <w:rFonts w:ascii="Times New Roman" w:hAnsi="Times New Roman" w:eastAsia="楷体" w:cs="Times New Roman"/>
          <w:szCs w:val="21"/>
        </w:rPr>
        <w:t>指</w:t>
      </w:r>
      <w:r>
        <w:rPr>
          <w:rFonts w:ascii="Times New Roman" w:hAnsi="Times New Roman" w:cs="Times New Roman"/>
          <w:szCs w:val="21"/>
        </w:rPr>
        <w:t xml:space="preserve">) </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】听一言来心头恼，二目圆睁似火烧。站在大堂传令号，大小三军</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：大小儿郎)</w:t>
      </w:r>
      <w:r>
        <w:rPr>
          <w:rFonts w:ascii="Times New Roman" w:hAnsi="Times New Roman" w:cs="Times New Roman"/>
          <w:szCs w:val="21"/>
        </w:rPr>
        <w:t>听根苗</w:t>
      </w:r>
      <w:r>
        <w:rPr>
          <w:rFonts w:hint="eastAsia" w:ascii="Times New Roman" w:hAnsi="Times New Roman" w:cs="Times New Roman"/>
          <w:szCs w:val="21"/>
        </w:rPr>
        <w:t>：</w:t>
      </w:r>
      <w:r>
        <w:rPr>
          <w:rFonts w:ascii="Times New Roman" w:hAnsi="Times New Roman" w:cs="Times New Roman"/>
          <w:szCs w:val="21"/>
        </w:rPr>
        <w:t>本帅有心把仇报，尔等可敢反皇朝?(</w:t>
      </w:r>
      <w:r>
        <w:rPr>
          <w:rFonts w:ascii="Times New Roman" w:hAnsi="Times New Roman" w:eastAsia="楷体" w:cs="Times New Roman"/>
          <w:szCs w:val="21"/>
        </w:rPr>
        <w:t>翻袖指</w:t>
      </w:r>
      <w:r>
        <w:rPr>
          <w:rFonts w:ascii="Times New Roman" w:hAnsi="Times New Roman" w:cs="Times New Roman"/>
          <w:szCs w:val="21"/>
        </w:rPr>
        <w:t>)</w:t>
      </w:r>
    </w:p>
    <w:p>
      <w:r>
        <w:rPr>
          <w:rFonts w:ascii="Times New Roman" w:hAnsi="Times New Roman" w:cs="Times New Roman"/>
          <w:szCs w:val="21"/>
        </w:rPr>
        <w:t>众</w:t>
      </w:r>
      <w:r>
        <w:rPr>
          <w:rFonts w:ascii="Times New Roman" w:hAnsi="Times New Roman" w:cs="Times New Roman"/>
          <w:szCs w:val="21"/>
        </w:rPr>
        <w:tab/>
      </w:r>
      <w:r>
        <w:rPr>
          <w:rFonts w:ascii="Times New Roman" w:hAnsi="Times New Roman" w:cs="Times New Roman"/>
          <w:szCs w:val="21"/>
        </w:rPr>
        <w:t>我等情愿。</w:t>
      </w:r>
    </w:p>
    <w:p>
      <w:r>
        <w:rPr>
          <w:rFonts w:ascii="Times New Roman" w:hAnsi="Times New Roman" w:cs="Times New Roman"/>
          <w:szCs w:val="21"/>
        </w:rPr>
        <w:t>(众</w:t>
      </w:r>
      <w:r>
        <w:rPr>
          <w:rFonts w:ascii="Times New Roman" w:hAnsi="Times New Roman" w:eastAsia="楷体" w:cs="Times New Roman"/>
          <w:szCs w:val="21"/>
        </w:rPr>
        <w:t>跪</w:t>
      </w:r>
      <w:r>
        <w:rPr>
          <w:rFonts w:ascii="Times New Roman" w:hAnsi="Times New Roman" w:cs="Times New Roman"/>
          <w:szCs w:val="21"/>
        </w:rPr>
        <w:t>，伍云召</w:t>
      </w:r>
      <w:r>
        <w:rPr>
          <w:rFonts w:ascii="Times New Roman" w:hAnsi="Times New Roman" w:eastAsia="楷体" w:cs="Times New Roman"/>
          <w:szCs w:val="21"/>
        </w:rPr>
        <w:t>翻双袖扶</w:t>
      </w:r>
      <w:r>
        <w:rPr>
          <w:rFonts w:ascii="Times New Roman" w:hAnsi="Times New Roman" w:cs="Times New Roman"/>
          <w:szCs w:val="21"/>
        </w:rPr>
        <w:t>众，众</w:t>
      </w:r>
      <w:r>
        <w:rPr>
          <w:rFonts w:ascii="Times New Roman" w:hAnsi="Times New Roman" w:eastAsia="楷体" w:cs="Times New Roman"/>
          <w:szCs w:val="21"/>
        </w:rPr>
        <w:t>起立</w:t>
      </w:r>
      <w:r>
        <w:rPr>
          <w:rFonts w:ascii="Times New Roman" w:hAnsi="Times New Roman" w:cs="Times New Roman"/>
          <w:szCs w:val="21"/>
        </w:rPr>
        <w:t>，</w:t>
      </w:r>
      <w:r>
        <w:rPr>
          <w:rFonts w:ascii="Times New Roman" w:hAnsi="Times New Roman" w:eastAsia="楷体" w:cs="Times New Roman"/>
          <w:szCs w:val="21"/>
        </w:rPr>
        <w:t>右回身拿令旗亮住</w:t>
      </w:r>
      <w:r>
        <w:rPr>
          <w:rFonts w:ascii="Times New Roman" w:hAnsi="Times New Roman" w:cs="Times New Roman"/>
          <w:szCs w:val="21"/>
        </w:rPr>
        <w:t>，</w:t>
      </w:r>
      <w:r>
        <w:rPr>
          <w:rFonts w:ascii="Times New Roman" w:hAnsi="Times New Roman" w:eastAsia="楷体" w:cs="Times New Roman"/>
          <w:szCs w:val="21"/>
        </w:rPr>
        <w:t>面向大边</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】伍保与爷改旗号，</w:t>
      </w:r>
    </w:p>
    <w:p>
      <w:r>
        <w:rPr>
          <w:rFonts w:ascii="Times New Roman" w:hAnsi="Times New Roman" w:cs="Times New Roman"/>
          <w:szCs w:val="21"/>
        </w:rPr>
        <w:t>(</w:t>
      </w:r>
      <w:r>
        <w:rPr>
          <w:rFonts w:ascii="Times New Roman" w:hAnsi="Times New Roman" w:eastAsia="楷体" w:cs="Times New Roman"/>
          <w:szCs w:val="21"/>
        </w:rPr>
        <w:t>绕旗扔递给</w:t>
      </w:r>
      <w:r>
        <w:rPr>
          <w:rFonts w:ascii="Times New Roman" w:hAnsi="Times New Roman" w:cs="Times New Roman"/>
          <w:szCs w:val="21"/>
        </w:rPr>
        <w:t>伍保，众、伍保</w:t>
      </w:r>
      <w:r>
        <w:rPr>
          <w:rFonts w:ascii="Times New Roman" w:hAnsi="Times New Roman" w:eastAsia="楷体" w:cs="Times New Roman"/>
          <w:szCs w:val="21"/>
        </w:rPr>
        <w:t>举旗与</w:t>
      </w:r>
      <w:r>
        <w:rPr>
          <w:rFonts w:ascii="Times New Roman" w:hAnsi="Times New Roman" w:cs="Times New Roman"/>
          <w:szCs w:val="21"/>
        </w:rPr>
        <w:t>众</w:t>
      </w:r>
      <w:r>
        <w:rPr>
          <w:rFonts w:ascii="Times New Roman" w:hAnsi="Times New Roman" w:eastAsia="楷体" w:cs="Times New Roman"/>
          <w:szCs w:val="21"/>
        </w:rPr>
        <w:t>归小边</w:t>
      </w:r>
      <w:r>
        <w:rPr>
          <w:rFonts w:ascii="Times New Roman" w:hAnsi="Times New Roman" w:cs="Times New Roman"/>
          <w:szCs w:val="21"/>
        </w:rPr>
        <w:t>，伍云召</w:t>
      </w:r>
      <w:r>
        <w:rPr>
          <w:rFonts w:ascii="Times New Roman" w:hAnsi="Times New Roman" w:eastAsia="楷体" w:cs="Times New Roman"/>
          <w:szCs w:val="21"/>
        </w:rPr>
        <w:t>撩袍面向下场门</w:t>
      </w:r>
      <w:r>
        <w:rPr>
          <w:rFonts w:ascii="Times New Roman" w:hAnsi="Times New Roman" w:cs="Times New Roman"/>
          <w:szCs w:val="21"/>
        </w:rPr>
        <w:t>、</w:t>
      </w:r>
      <w:r>
        <w:rPr>
          <w:rFonts w:ascii="Times New Roman" w:hAnsi="Times New Roman" w:eastAsia="楷体" w:cs="Times New Roman"/>
          <w:szCs w:val="21"/>
        </w:rPr>
        <w:t>扔袍回身立大边面向台口</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】南阳关杀一个浪里蛟。</w:t>
      </w:r>
    </w:p>
    <w:p>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亮相</w:t>
      </w:r>
      <w:r>
        <w:rPr>
          <w:rFonts w:ascii="Times New Roman" w:hAnsi="Times New Roman" w:cs="Times New Roman"/>
          <w:szCs w:val="21"/>
        </w:rPr>
        <w:t>，</w:t>
      </w:r>
      <w:r>
        <w:rPr>
          <w:rFonts w:ascii="Times New Roman" w:hAnsi="Times New Roman" w:eastAsia="楷体" w:cs="Times New Roman"/>
          <w:szCs w:val="21"/>
        </w:rPr>
        <w:t>撩袍走到大边</w:t>
      </w:r>
      <w:r>
        <w:rPr>
          <w:rFonts w:ascii="Times New Roman" w:hAnsi="Times New Roman" w:cs="Times New Roman"/>
          <w:szCs w:val="21"/>
        </w:rPr>
        <w:t>，</w:t>
      </w:r>
      <w:r>
        <w:rPr>
          <w:rFonts w:ascii="Times New Roman" w:hAnsi="Times New Roman" w:eastAsia="楷体" w:cs="Times New Roman"/>
          <w:szCs w:val="21"/>
        </w:rPr>
        <w:t>撩袍抬左腿面向里亮相</w:t>
      </w:r>
      <w:r>
        <w:rPr>
          <w:rFonts w:ascii="Times New Roman" w:hAnsi="Times New Roman" w:cs="Times New Roman"/>
          <w:szCs w:val="21"/>
        </w:rPr>
        <w:t>，</w:t>
      </w:r>
      <w:r>
        <w:rPr>
          <w:rFonts w:ascii="Times New Roman" w:hAnsi="Times New Roman" w:eastAsia="楷体" w:cs="Times New Roman"/>
          <w:szCs w:val="21"/>
        </w:rPr>
        <w:t>走下</w:t>
      </w:r>
      <w:r>
        <w:rPr>
          <w:rFonts w:ascii="Times New Roman" w:hAnsi="Times New Roman" w:cs="Times New Roman"/>
          <w:szCs w:val="21"/>
        </w:rPr>
        <w:t>，众</w:t>
      </w:r>
      <w:r>
        <w:rPr>
          <w:rFonts w:ascii="Times New Roman" w:hAnsi="Times New Roman" w:eastAsia="楷体" w:cs="Times New Roman"/>
          <w:szCs w:val="21"/>
        </w:rPr>
        <w:t>跟下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第四场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w:t>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】南阳关前放号炮，</w:t>
      </w:r>
    </w:p>
    <w:p>
      <w:r>
        <w:rPr>
          <w:rFonts w:ascii="Times New Roman" w:hAnsi="Times New Roman" w:cs="Times New Roman"/>
          <w:szCs w:val="21"/>
        </w:rPr>
        <w:t>(韩众</w:t>
      </w:r>
      <w:r>
        <w:rPr>
          <w:rFonts w:ascii="Times New Roman" w:hAnsi="Times New Roman" w:eastAsia="楷体" w:cs="Times New Roman"/>
          <w:szCs w:val="21"/>
        </w:rPr>
        <w:t>上站斜门</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西皮原板</w:t>
      </w:r>
      <w:r>
        <w:rPr>
          <w:rFonts w:ascii="Times New Roman" w:hAnsi="Times New Roman" w:cs="Times New Roman"/>
          <w:szCs w:val="21"/>
        </w:rPr>
        <w:t>】对对旌旗空中飘。</w:t>
      </w:r>
    </w:p>
    <w:p>
      <w:r>
        <w:rPr>
          <w:rFonts w:ascii="Times New Roman" w:hAnsi="Times New Roman" w:cs="Times New Roman"/>
          <w:szCs w:val="21"/>
        </w:rPr>
        <w:t>(</w:t>
      </w:r>
      <w:r>
        <w:rPr>
          <w:rFonts w:ascii="Times New Roman" w:hAnsi="Times New Roman" w:eastAsia="楷体" w:cs="Times New Roman"/>
          <w:szCs w:val="21"/>
        </w:rPr>
        <w:t>众归正场</w:t>
      </w:r>
      <w:r>
        <w:rPr>
          <w:rFonts w:ascii="Times New Roman" w:hAnsi="Times New Roman" w:cs="Times New Roman"/>
          <w:szCs w:val="21"/>
        </w:rPr>
        <w:t>)</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szCs w:val="21"/>
        </w:rPr>
        <w:t>西皮原板</w:t>
      </w:r>
      <w:r>
        <w:rPr>
          <w:rFonts w:ascii="Times New Roman" w:hAnsi="Times New Roman" w:cs="Times New Roman"/>
          <w:szCs w:val="21"/>
        </w:rPr>
        <w:t>】左先行骑的是呼雷豹，右先行稳坐在马鞍桥。大小三军齐开道，韩擒虎马上叹英豪。伍建章他本三朝元老，为国忠良无下梢。</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】新主降下旨一道，元帅何必挂心劳?</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】在王驾前说王好，食王爵禄当效劳。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】二先行</w:t>
      </w:r>
      <w:r>
        <w:rPr>
          <w:rStyle w:val="66"/>
          <w:rFonts w:ascii="Times New Roman" w:hAnsi="Times New Roman" w:cs="Times New Roman"/>
          <w:szCs w:val="21"/>
        </w:rPr>
        <w:footnoteReference w:id="312"/>
      </w:r>
      <w:r>
        <w:rPr>
          <w:rFonts w:ascii="Times New Roman" w:hAnsi="Times New Roman" w:cs="Times New Roman"/>
          <w:szCs w:val="21"/>
        </w:rPr>
        <w:t>说话志量高，不由老夫喜心稍。就将南阳齐围绕，</w:t>
      </w:r>
    </w:p>
    <w:p>
      <w:r>
        <w:rPr>
          <w:rFonts w:ascii="Times New Roman" w:hAnsi="Times New Roman" w:cs="Times New Roman"/>
          <w:szCs w:val="21"/>
        </w:rPr>
        <w:t>(韩众</w:t>
      </w:r>
      <w:r>
        <w:rPr>
          <w:rFonts w:ascii="Times New Roman" w:hAnsi="Times New Roman" w:eastAsia="楷体" w:cs="Times New Roman"/>
          <w:szCs w:val="21"/>
        </w:rPr>
        <w:t>领下</w:t>
      </w:r>
      <w:r>
        <w:rPr>
          <w:rFonts w:ascii="Times New Roman" w:hAnsi="Times New Roman" w:cs="Times New Roman"/>
          <w:szCs w:val="21"/>
        </w:rPr>
        <w:t>，&lt;</w:t>
      </w:r>
      <w:r>
        <w:rPr>
          <w:rFonts w:hint="eastAsia" w:ascii="Times New Roman" w:hAnsi="Times New Roman" w:eastAsia="楷体" w:cs="Times New Roman"/>
          <w:b/>
          <w:szCs w:val="21"/>
        </w:rPr>
        <w:t>纽丝</w:t>
      </w:r>
      <w:r>
        <w:rPr>
          <w:rFonts w:ascii="Times New Roman" w:hAnsi="Times New Roman" w:cs="Times New Roman"/>
          <w:szCs w:val="21"/>
        </w:rPr>
        <w:t>&gt;)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】捉拿云召转还朝。</w:t>
      </w:r>
    </w:p>
    <w:p>
      <w:r>
        <w:rPr>
          <w:rFonts w:ascii="Times New Roman" w:hAnsi="Times New Roman" w:cs="Times New Roman"/>
          <w:szCs w:val="21"/>
        </w:rPr>
        <w:t>(&lt;</w:t>
      </w:r>
      <w:r>
        <w:rPr>
          <w:rFonts w:hint="eastAsia" w:ascii="Times New Roman" w:hAnsi="Times New Roman" w:eastAsia="楷体" w:cs="Times New Roman"/>
          <w:b/>
          <w:szCs w:val="21"/>
        </w:rPr>
        <w:t>大锣打下</w:t>
      </w:r>
      <w:r>
        <w:rPr>
          <w:rFonts w:ascii="Times New Roman" w:hAnsi="Times New Roman" w:cs="Times New Roman"/>
          <w:szCs w:val="21"/>
        </w:rPr>
        <w:t>&gt;，</w:t>
      </w:r>
      <w:r>
        <w:rPr>
          <w:rFonts w:ascii="Times New Roman" w:hAnsi="Times New Roman" w:eastAsia="楷体" w:cs="Times New Roman"/>
          <w:szCs w:val="21"/>
        </w:rPr>
        <w:t>起鼓</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第五场(</w:t>
      </w:r>
      <w:r>
        <w:rPr>
          <w:rFonts w:ascii="楷体" w:hAnsi="楷体" w:eastAsia="楷体" w:cs="楷体"/>
          <w:szCs w:val="21"/>
        </w:rPr>
        <w:t>连场</w:t>
      </w:r>
      <w:r>
        <w:rPr>
          <w:rFonts w:ascii="Times New Roman" w:hAnsi="Times New Roman" w:eastAsia="华文仿宋" w:cs="Times New Roman"/>
          <w:szCs w:val="21"/>
        </w:rPr>
        <w:t>)</w:t>
      </w:r>
      <w:r>
        <w:rPr>
          <w:rFonts w:hint="eastAsia" w:ascii="Times New Roman" w:hAnsi="Times New Roman" w:eastAsia="华文仿宋"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内</w:t>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】恨杨广斩忠良谗臣当道，</w:t>
      </w:r>
    </w:p>
    <w:p>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&gt;韩擒虎众</w:t>
      </w:r>
      <w:r>
        <w:rPr>
          <w:rFonts w:ascii="Times New Roman" w:hAnsi="Times New Roman" w:eastAsia="楷体" w:cs="Times New Roman"/>
          <w:szCs w:val="21"/>
        </w:rPr>
        <w:t>上站门</w:t>
      </w:r>
      <w:r>
        <w:rPr>
          <w:rFonts w:ascii="Times New Roman" w:hAnsi="Times New Roman" w:cs="Times New Roman"/>
          <w:szCs w:val="21"/>
        </w:rPr>
        <w:t>，</w:t>
      </w:r>
      <w:r>
        <w:rPr>
          <w:rFonts w:ascii="Times New Roman" w:hAnsi="Times New Roman" w:eastAsia="楷体" w:cs="Times New Roman"/>
          <w:szCs w:val="21"/>
        </w:rPr>
        <w:t>打上</w:t>
      </w:r>
      <w:r>
        <w:rPr>
          <w:rFonts w:ascii="Times New Roman" w:hAnsi="Times New Roman" w:cs="Times New Roman"/>
          <w:szCs w:val="21"/>
        </w:rPr>
        <w:t>、韩</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站台中间</w:t>
      </w:r>
      <w:r>
        <w:rPr>
          <w:rFonts w:ascii="Times New Roman" w:hAnsi="Times New Roman" w:cs="Times New Roman"/>
          <w:szCs w:val="21"/>
        </w:rPr>
        <w:t>，伍云召</w:t>
      </w:r>
      <w:r>
        <w:rPr>
          <w:rFonts w:ascii="Times New Roman" w:hAnsi="Times New Roman" w:eastAsia="楷体" w:cs="Times New Roman"/>
          <w:szCs w:val="21"/>
        </w:rPr>
        <w:t>上城</w:t>
      </w:r>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起唱</w:t>
      </w:r>
      <w:r>
        <w:rPr>
          <w:rFonts w:ascii="Times New Roman" w:hAnsi="Times New Roman" w:cs="Times New Roman"/>
          <w:szCs w:val="21"/>
        </w:rPr>
        <w:t>，云</w:t>
      </w:r>
      <w:r>
        <w:rPr>
          <w:rFonts w:ascii="Times New Roman" w:hAnsi="Times New Roman" w:eastAsia="楷体" w:cs="Times New Roman"/>
          <w:szCs w:val="21"/>
        </w:rPr>
        <w:t>弹胡子亮</w:t>
      </w:r>
      <w:r>
        <w:rPr>
          <w:rFonts w:ascii="Times New Roman" w:hAnsi="Times New Roman" w:cs="Times New Roman"/>
          <w:szCs w:val="21"/>
        </w:rPr>
        <w:t>、</w:t>
      </w:r>
      <w:r>
        <w:rPr>
          <w:rFonts w:ascii="Times New Roman" w:hAnsi="Times New Roman" w:eastAsia="楷体" w:cs="Times New Roman"/>
          <w:szCs w:val="21"/>
        </w:rPr>
        <w:t>哭</w:t>
      </w:r>
      <w:r>
        <w:rPr>
          <w:rFonts w:hint="eastAsia" w:ascii="Times New Roman" w:hAnsi="Times New Roman" w:cs="Times New Roman"/>
          <w:szCs w:val="21"/>
        </w:rPr>
        <w:t>“</w:t>
      </w:r>
      <w:r>
        <w:rPr>
          <w:rFonts w:ascii="Times New Roman" w:hAnsi="Times New Roman" w:cs="Times New Roman"/>
          <w:szCs w:val="21"/>
        </w:rPr>
        <w:t>爹娘啊</w:t>
      </w:r>
      <w:r>
        <w:rPr>
          <w:rFonts w:hint="eastAsia" w:ascii="Times New Roman" w:hAnsi="Times New Roman" w:cs="Times New Roman"/>
          <w:szCs w:val="21"/>
        </w:rPr>
        <w:t>”</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color w:val="FF0000"/>
          <w:szCs w:val="21"/>
        </w:rPr>
        <w:t>西皮原板</w:t>
      </w:r>
      <w:r>
        <w:rPr>
          <w:rFonts w:ascii="Times New Roman" w:hAnsi="Times New Roman" w:cs="Times New Roman"/>
          <w:szCs w:val="21"/>
        </w:rPr>
        <w:t>】叹双亲不由人珠泪双抛。手扶着垛口往下瞧，韩擒虎虽年迈杀气高。尚师徒</w:t>
      </w:r>
      <w:r>
        <w:rPr>
          <w:rFonts w:hint="eastAsia" w:ascii="Times New Roman" w:hAnsi="Times New Roman" w:cs="Times New Roman"/>
          <w:szCs w:val="21"/>
        </w:rPr>
        <w:t>胯下</w:t>
      </w:r>
      <w:r>
        <w:rPr>
          <w:rFonts w:ascii="Times New Roman" w:hAnsi="Times New Roman" w:cs="Times New Roman"/>
          <w:szCs w:val="21"/>
        </w:rPr>
        <w:t>呼雷豹，麻叔谋使钢鞭稳坐在马鞍桥</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使长枪鞭插在马鞍桥；</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打将鞭</w:t>
      </w:r>
      <w:r>
        <w:rPr>
          <w:rFonts w:ascii="Times New Roman" w:hAnsi="Times New Roman" w:cs="Times New Roman"/>
          <w:szCs w:val="21"/>
        </w:rPr>
        <w:t>稳</w:t>
      </w:r>
      <w:r>
        <w:rPr>
          <w:rFonts w:hint="eastAsia" w:ascii="Times New Roman" w:hAnsi="Times New Roman" w:cs="Times New Roman"/>
          <w:szCs w:val="21"/>
        </w:rPr>
        <w:t>跨在马鞍桥)</w:t>
      </w:r>
      <w:r>
        <w:rPr>
          <w:rFonts w:ascii="Times New Roman" w:hAnsi="Times New Roman" w:cs="Times New Roman"/>
          <w:szCs w:val="21"/>
        </w:rPr>
        <w:t>。左右先锋把帅保，耀武扬威逞英豪。搌干了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：擦干了)</w:t>
      </w:r>
      <w:r>
        <w:rPr>
          <w:rFonts w:ascii="Times New Roman" w:hAnsi="Times New Roman" w:cs="Times New Roman"/>
          <w:szCs w:val="21"/>
        </w:rPr>
        <w:t>泪痕伯父(</w:t>
      </w:r>
      <w:r>
        <w:rPr>
          <w:rFonts w:ascii="Times New Roman" w:hAnsi="Times New Roman" w:eastAsia="楷体" w:cs="Times New Roman"/>
          <w:szCs w:val="21"/>
        </w:rPr>
        <w:t>哇</w:t>
      </w:r>
      <w:r>
        <w:rPr>
          <w:rFonts w:ascii="Times New Roman" w:hAnsi="Times New Roman" w:cs="Times New Roman"/>
          <w:szCs w:val="21"/>
        </w:rPr>
        <w:t>)叫，【</w:t>
      </w:r>
      <w:r>
        <w:rPr>
          <w:rFonts w:ascii="Times New Roman" w:hAnsi="Times New Roman" w:eastAsia="楷体" w:cs="Times New Roman"/>
          <w:szCs w:val="21"/>
        </w:rPr>
        <w:t>西皮二六</w:t>
      </w:r>
      <w:r>
        <w:rPr>
          <w:rFonts w:ascii="Times New Roman" w:hAnsi="Times New Roman" w:cs="Times New Roman"/>
          <w:szCs w:val="21"/>
        </w:rPr>
        <w:t>】侄男有话禀年高</w:t>
      </w:r>
      <w:r>
        <w:rPr>
          <w:rFonts w:hint="eastAsia" w:ascii="Times New Roman" w:hAnsi="Times New Roman" w:cs="Times New Roman"/>
          <w:szCs w:val="21"/>
        </w:rPr>
        <w:t>：</w:t>
      </w:r>
      <w:r>
        <w:rPr>
          <w:rFonts w:ascii="Times New Roman" w:hAnsi="Times New Roman" w:cs="Times New Roman"/>
          <w:szCs w:val="21"/>
        </w:rPr>
        <w:t>自古</w:t>
      </w:r>
      <w:r>
        <w:rPr>
          <w:rFonts w:hint="eastAsia" w:ascii="Times New Roman" w:hAnsi="Times New Roman" w:cs="Times New Roman"/>
          <w:szCs w:val="21"/>
        </w:rPr>
        <w:t>(道)</w:t>
      </w:r>
      <w:r>
        <w:rPr>
          <w:rFonts w:ascii="Times New Roman" w:hAnsi="Times New Roman" w:cs="Times New Roman"/>
          <w:szCs w:val="21"/>
        </w:rPr>
        <w:t>臣尽忠来子当尽孝，方不愧人间走一遭。我的父忠心把国保，敲牙割舌为的是哪条?连四员虎将俱都斩了，我那年迈的娘也受那一刀。【</w:t>
      </w:r>
      <w:r>
        <w:rPr>
          <w:rFonts w:ascii="Times New Roman" w:hAnsi="Times New Roman" w:eastAsia="楷体" w:cs="Times New Roman"/>
          <w:szCs w:val="21"/>
        </w:rPr>
        <w:t>西皮快板</w:t>
      </w:r>
      <w:r>
        <w:rPr>
          <w:rFonts w:ascii="Times New Roman" w:hAnsi="Times New Roman" w:cs="Times New Roman"/>
          <w:szCs w:val="21"/>
        </w:rPr>
        <w:t>】到此时就该把气消了，兵困南阳为</w:t>
      </w:r>
      <w:r>
        <w:rPr>
          <w:rFonts w:hint="eastAsia" w:ascii="Times New Roman" w:hAnsi="Times New Roman" w:cs="Times New Roman"/>
          <w:szCs w:val="21"/>
        </w:rPr>
        <w:t>哪</w:t>
      </w:r>
      <w:r>
        <w:rPr>
          <w:rFonts w:ascii="Times New Roman" w:hAnsi="Times New Roman" w:cs="Times New Roman"/>
          <w:szCs w:val="21"/>
        </w:rPr>
        <w:t>条?世代的忠良难话表，叫儿泪抛不泪抛。</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】贤侄休得珠泪掉，为伯言来听根苗</w:t>
      </w:r>
      <w:r>
        <w:rPr>
          <w:rFonts w:hint="eastAsia" w:ascii="Times New Roman" w:hAnsi="Times New Roman" w:cs="Times New Roman"/>
          <w:szCs w:val="21"/>
        </w:rPr>
        <w:t>：</w:t>
      </w:r>
      <w:r>
        <w:rPr>
          <w:rFonts w:ascii="Times New Roman" w:hAnsi="Times New Roman" w:cs="Times New Roman"/>
          <w:szCs w:val="21"/>
        </w:rPr>
        <w:t>毁谤新主罪非小，随同为伯转回朝。</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】老伯父把话讲差了，侄儿言来听根苗</w:t>
      </w:r>
      <w:r>
        <w:rPr>
          <w:rFonts w:hint="eastAsia" w:ascii="Times New Roman" w:hAnsi="Times New Roman" w:cs="Times New Roman"/>
          <w:szCs w:val="21"/>
        </w:rPr>
        <w:t>：</w:t>
      </w:r>
      <w:r>
        <w:rPr>
          <w:rFonts w:ascii="Times New Roman" w:hAnsi="Times New Roman" w:cs="Times New Roman"/>
          <w:szCs w:val="21"/>
        </w:rPr>
        <w:t>宇文化及行奸巧，杨广无道霸当朝。纵然将侄儿拿去了，绝了伍家后代根苗。既与我父同朝好，就该宽放路一条。伍家有朝把仇报，早烧香，晚唪经</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：晚点灯)</w:t>
      </w:r>
      <w:r>
        <w:rPr>
          <w:rFonts w:ascii="Times New Roman" w:hAnsi="Times New Roman" w:cs="Times New Roman"/>
          <w:szCs w:val="21"/>
        </w:rPr>
        <w:t>，供奉年高，饶是不饶?</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】贤侄休把事看小，非是为伯不肯饶。新主降下旨一道，左右先行</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：二位先行)</w:t>
      </w:r>
      <w:r>
        <w:rPr>
          <w:rFonts w:ascii="Times New Roman" w:hAnsi="Times New Roman" w:cs="Times New Roman"/>
          <w:szCs w:val="21"/>
        </w:rPr>
        <w:t>杀气高。</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】快将南阳城开了。</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】枪对枪来刀对刀。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呀呸!)</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】伯父与我</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：我与伯父)</w:t>
      </w:r>
      <w:r>
        <w:rPr>
          <w:rFonts w:ascii="Times New Roman" w:hAnsi="Times New Roman" w:cs="Times New Roman"/>
          <w:szCs w:val="21"/>
        </w:rPr>
        <w:t>好言告，匹夫竟敢逞英豪。叫伍保与爷城开了。</w:t>
      </w:r>
    </w:p>
    <w:p>
      <w:r>
        <w:rPr>
          <w:rFonts w:ascii="Times New Roman" w:hAnsi="Times New Roman" w:cs="Times New Roman"/>
          <w:szCs w:val="21"/>
        </w:rPr>
        <w:t>(</w:t>
      </w:r>
      <w:r>
        <w:rPr>
          <w:rFonts w:ascii="Times New Roman" w:hAnsi="Times New Roman" w:eastAsia="楷体" w:cs="Times New Roman"/>
          <w:szCs w:val="21"/>
        </w:rPr>
        <w:t>扫一句</w:t>
      </w:r>
      <w:r>
        <w:rPr>
          <w:rFonts w:hint="eastAsia" w:ascii="宋体" w:hAnsi="宋体" w:cs="宋体"/>
          <w:szCs w:val="21"/>
        </w:rPr>
        <w:t>，</w:t>
      </w:r>
      <w:r>
        <w:rPr>
          <w:rFonts w:hint="eastAsia" w:ascii="Times New Roman" w:hAnsi="Times New Roman" w:cs="Times New Roman"/>
          <w:szCs w:val="21"/>
        </w:rPr>
        <w:t>“叫伍保”时，伍保</w:t>
      </w:r>
      <w:r>
        <w:rPr>
          <w:rFonts w:hint="eastAsia" w:ascii="楷体" w:hAnsi="楷体" w:eastAsia="楷体" w:cs="楷体"/>
          <w:szCs w:val="21"/>
        </w:rPr>
        <w:t>应</w:t>
      </w:r>
      <w:r>
        <w:rPr>
          <w:rFonts w:ascii="Times New Roman" w:hAnsi="Times New Roman"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扫头</w:t>
      </w:r>
      <w:r>
        <w:rPr>
          <w:rFonts w:ascii="Times New Roman" w:hAnsi="Times New Roman" w:cs="Times New Roman"/>
          <w:szCs w:val="21"/>
        </w:rPr>
        <w:t>&gt;</w:t>
      </w:r>
      <w:r>
        <w:rPr>
          <w:rFonts w:ascii="Times New Roman" w:hAnsi="Times New Roman" w:eastAsia="楷体" w:cs="Times New Roman"/>
          <w:szCs w:val="21"/>
        </w:rPr>
        <w:t>下城</w:t>
      </w:r>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，伍云召龙套</w:t>
      </w:r>
      <w:r>
        <w:rPr>
          <w:rFonts w:ascii="Times New Roman" w:hAnsi="Times New Roman" w:eastAsia="楷体" w:cs="Times New Roman"/>
          <w:szCs w:val="21"/>
        </w:rPr>
        <w:t>追过场</w:t>
      </w:r>
      <w:r>
        <w:rPr>
          <w:rFonts w:ascii="Times New Roman" w:hAnsi="Times New Roman" w:cs="Times New Roman"/>
          <w:szCs w:val="21"/>
        </w:rPr>
        <w:t>，云</w:t>
      </w:r>
      <w:r>
        <w:rPr>
          <w:rFonts w:ascii="Times New Roman" w:hAnsi="Times New Roman" w:eastAsia="楷体" w:cs="Times New Roman"/>
          <w:szCs w:val="21"/>
        </w:rPr>
        <w:t>耍下场亮大边</w:t>
      </w:r>
      <w:r>
        <w:rPr>
          <w:rFonts w:ascii="Times New Roman" w:hAnsi="Times New Roman" w:cs="Times New Roman"/>
          <w:szCs w:val="21"/>
        </w:rPr>
        <w:t>，</w:t>
      </w:r>
      <w:r>
        <w:rPr>
          <w:rFonts w:ascii="Times New Roman" w:hAnsi="Times New Roman" w:eastAsia="楷体" w:cs="Times New Roman"/>
          <w:szCs w:val="21"/>
        </w:rPr>
        <w:t>下场门下</w:t>
      </w:r>
      <w:r>
        <w:rPr>
          <w:rStyle w:val="66"/>
          <w:rFonts w:ascii="Times New Roman" w:hAnsi="Times New Roman" w:eastAsia="楷体" w:cs="Times New Roman"/>
          <w:szCs w:val="21"/>
        </w:rPr>
        <w:footnoteReference w:id="313"/>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第六场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eastAsia="楷体" w:cs="Times New Roman"/>
          <w:szCs w:val="21"/>
        </w:rPr>
        <w:t>上</w:t>
      </w:r>
      <w:r>
        <w:rPr>
          <w:rFonts w:ascii="Times New Roman" w:hAnsi="Times New Roman" w:cs="Times New Roman"/>
          <w:szCs w:val="21"/>
        </w:rPr>
        <w:t>，尚师徒、麻叔谋</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尚师徒、麻叔谋</w:t>
      </w:r>
      <w:r>
        <w:rPr>
          <w:rFonts w:ascii="Times New Roman" w:hAnsi="Times New Roman" w:eastAsia="楷体" w:cs="Times New Roman"/>
          <w:szCs w:val="21"/>
        </w:rPr>
        <w:t>败下</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，伍保</w:t>
      </w:r>
      <w:r>
        <w:rPr>
          <w:rFonts w:ascii="Times New Roman" w:hAnsi="Times New Roman" w:eastAsia="楷体" w:cs="Times New Roman"/>
          <w:szCs w:val="21"/>
        </w:rPr>
        <w:t>败下</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，云</w:t>
      </w:r>
      <w:r>
        <w:rPr>
          <w:rFonts w:ascii="Times New Roman" w:hAnsi="Times New Roman" w:eastAsia="楷体" w:cs="Times New Roman"/>
          <w:szCs w:val="21"/>
        </w:rPr>
        <w:t>耍下场追下</w:t>
      </w:r>
      <w:r>
        <w:rPr>
          <w:rStyle w:val="66"/>
          <w:rFonts w:ascii="Times New Roman" w:hAnsi="Times New Roman" w:eastAsia="楷体" w:cs="Times New Roman"/>
          <w:szCs w:val="21"/>
        </w:rPr>
        <w:footnoteReference w:id="314"/>
      </w:r>
      <w:r>
        <w:rPr>
          <w:rFonts w:ascii="Times New Roman" w:hAnsi="Times New Roman" w:cs="Times New Roman"/>
          <w:szCs w:val="21"/>
        </w:rPr>
        <w:t xml:space="preserve">) </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第七场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eastAsia="楷体" w:cs="Times New Roman"/>
          <w:szCs w:val="21"/>
        </w:rPr>
        <w:t>众</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Times New Roman" w:hAnsi="Times New Roman" w:eastAsia="楷体" w:cs="Times New Roman"/>
          <w:szCs w:val="21"/>
        </w:rPr>
        <w:t>败上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伍云召杀法厉害，安营扎寨。</w:t>
      </w:r>
    </w:p>
    <w:p>
      <w:r>
        <w:rPr>
          <w:rFonts w:ascii="Times New Roman" w:hAnsi="Times New Roman" w:cs="Times New Roman"/>
          <w:szCs w:val="21"/>
        </w:rPr>
        <w:t>(韩擒虎众</w:t>
      </w:r>
      <w:r>
        <w:rPr>
          <w:rFonts w:ascii="Times New Roman" w:hAnsi="Times New Roman" w:eastAsia="楷体" w:cs="Times New Roman"/>
          <w:szCs w:val="21"/>
        </w:rPr>
        <w:t>上</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第八场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上手</w:t>
      </w:r>
      <w:r>
        <w:rPr>
          <w:rFonts w:ascii="Times New Roman" w:hAnsi="Times New Roman" w:eastAsia="楷体" w:cs="Times New Roman"/>
          <w:szCs w:val="21"/>
        </w:rPr>
        <w:t>推粮车</w:t>
      </w:r>
      <w:r>
        <w:rPr>
          <w:rFonts w:ascii="Times New Roman" w:hAnsi="Times New Roman" w:cs="Times New Roman"/>
          <w:szCs w:val="21"/>
        </w:rPr>
        <w:t>，宇文成都</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某，宇文成都。奉了新主旨意，押运粮草，南阳关前听用，军士们，催军。</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eastAsia="楷体" w:cs="Times New Roman"/>
          <w:szCs w:val="21"/>
        </w:rPr>
        <w:t>合头</w:t>
      </w:r>
      <w:r>
        <w:rPr>
          <w:rFonts w:ascii="Times New Roman" w:hAnsi="Times New Roman" w:cs="Times New Roman"/>
          <w:szCs w:val="21"/>
        </w:rPr>
        <w:t>&gt;，宇文成都，众</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第九场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Times New Roman" w:hAnsi="Times New Roman" w:eastAsia="楷体" w:cs="Times New Roman"/>
          <w:szCs w:val="21"/>
        </w:rPr>
        <w:t>四</w:t>
      </w:r>
      <w:r>
        <w:rPr>
          <w:rFonts w:ascii="Times New Roman" w:hAnsi="Times New Roman" w:cs="Times New Roman"/>
          <w:szCs w:val="21"/>
        </w:rPr>
        <w:t>龙套</w:t>
      </w:r>
      <w:r>
        <w:rPr>
          <w:rFonts w:ascii="Times New Roman" w:hAnsi="Times New Roman" w:eastAsia="楷体" w:cs="Times New Roman"/>
          <w:szCs w:val="21"/>
        </w:rPr>
        <w:t>站门</w:t>
      </w:r>
      <w:r>
        <w:rPr>
          <w:rFonts w:ascii="Times New Roman" w:hAnsi="Times New Roman" w:cs="Times New Roman"/>
          <w:szCs w:val="21"/>
        </w:rPr>
        <w:t>，</w:t>
      </w:r>
      <w:r>
        <w:rPr>
          <w:rFonts w:ascii="Times New Roman" w:hAnsi="Times New Roman" w:eastAsia="楷体" w:cs="Times New Roman"/>
          <w:szCs w:val="21"/>
        </w:rPr>
        <w:t>引</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眼观旌旗起，耳听好消息。</w:t>
      </w:r>
    </w:p>
    <w:p>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w:t>
      </w:r>
      <w:r>
        <w:rPr>
          <w:rFonts w:hint="eastAsia" w:ascii="Times New Roman" w:hAnsi="Times New Roman" w:cs="Times New Roman"/>
          <w:szCs w:val="21"/>
        </w:rPr>
        <w:t>“</w:t>
      </w:r>
      <w:r>
        <w:rPr>
          <w:rFonts w:ascii="Times New Roman" w:hAnsi="Times New Roman" w:cs="Times New Roman"/>
          <w:szCs w:val="21"/>
        </w:rPr>
        <w:t>无敌将军到。</w:t>
      </w:r>
      <w:r>
        <w:rPr>
          <w:rFonts w:hint="eastAsia" w:ascii="Times New Roman" w:hAnsi="Times New Roman" w:cs="Times New Roman"/>
          <w:szCs w:val="21"/>
        </w:rPr>
        <w:t>”</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有请。</w:t>
      </w:r>
    </w:p>
    <w:p>
      <w:r>
        <w:rPr>
          <w:rFonts w:ascii="Times New Roman" w:hAnsi="Times New Roman" w:cs="Times New Roman"/>
          <w:szCs w:val="21"/>
        </w:rPr>
        <w:t>(&lt;</w:t>
      </w:r>
      <w:r>
        <w:rPr>
          <w:rFonts w:ascii="楷体" w:hAnsi="楷体" w:eastAsia="楷体" w:cs="楷体"/>
          <w:b/>
          <w:szCs w:val="21"/>
        </w:rPr>
        <w:t>吹打</w:t>
      </w:r>
      <w:r>
        <w:rPr>
          <w:rFonts w:ascii="Times New Roman" w:hAnsi="Times New Roman" w:cs="Times New Roman"/>
          <w:szCs w:val="21"/>
        </w:rPr>
        <w:t>&gt;韩擒虎</w:t>
      </w:r>
      <w:r>
        <w:rPr>
          <w:rFonts w:ascii="楷体" w:hAnsi="楷体" w:eastAsia="楷体" w:cs="楷体"/>
          <w:szCs w:val="21"/>
        </w:rPr>
        <w:t>出门迎</w:t>
      </w:r>
      <w:r>
        <w:rPr>
          <w:rFonts w:ascii="Times New Roman" w:hAnsi="Times New Roman" w:cs="Times New Roman"/>
          <w:szCs w:val="21"/>
        </w:rPr>
        <w:t>，宇文成都众</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挖门进</w:t>
      </w:r>
      <w:r>
        <w:rPr>
          <w:rFonts w:ascii="Times New Roman" w:hAnsi="Times New Roman" w:cs="Times New Roman"/>
          <w:szCs w:val="21"/>
        </w:rPr>
        <w:t>，宇文、韩</w:t>
      </w:r>
      <w:r>
        <w:rPr>
          <w:rFonts w:ascii="楷体" w:hAnsi="楷体" w:eastAsia="楷体" w:cs="楷体"/>
          <w:szCs w:val="21"/>
        </w:rPr>
        <w:t>大小边八字坐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不知贤侄驾到未曾远迎，当面恕罪。</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岂敢。小侄来的鲁莽，伯父海涵。</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岂敢。</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可曾与那贼会过阵来?</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会过一阵，大败而回。</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待侄会他。</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须要小心。</w:t>
      </w:r>
    </w:p>
    <w:p>
      <w:r>
        <w:rPr>
          <w:rFonts w:ascii="Times New Roman" w:hAnsi="Times New Roman" w:cs="Times New Roman"/>
          <w:szCs w:val="21"/>
        </w:rPr>
        <w:t>(韩擒虎</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众将官，杀。</w:t>
      </w:r>
    </w:p>
    <w:p>
      <w:r>
        <w:rPr>
          <w:rFonts w:ascii="Times New Roman" w:hAnsi="Times New Roman" w:cs="Times New Roman"/>
          <w:szCs w:val="21"/>
        </w:rPr>
        <w:t>(宇文成都</w:t>
      </w:r>
      <w:r>
        <w:rPr>
          <w:rFonts w:ascii="楷体" w:hAnsi="楷体" w:eastAsia="楷体" w:cs="楷体"/>
          <w:szCs w:val="21"/>
        </w:rPr>
        <w:t>脱蟒</w:t>
      </w:r>
      <w:r>
        <w:rPr>
          <w:rFonts w:ascii="Times New Roman" w:hAnsi="Times New Roman" w:cs="Times New Roman"/>
          <w:szCs w:val="21"/>
        </w:rPr>
        <w:t>，</w:t>
      </w:r>
      <w:r>
        <w:rPr>
          <w:rFonts w:ascii="楷体" w:hAnsi="楷体" w:eastAsia="楷体" w:cs="楷体"/>
          <w:szCs w:val="21"/>
        </w:rPr>
        <w:t>拿镋</w:t>
      </w:r>
      <w:r>
        <w:rPr>
          <w:rFonts w:ascii="Times New Roman" w:hAnsi="Times New Roman" w:cs="Times New Roman"/>
          <w:szCs w:val="21"/>
        </w:rPr>
        <w:t>，众</w:t>
      </w:r>
      <w:r>
        <w:rPr>
          <w:rFonts w:ascii="楷体" w:hAnsi="楷体" w:eastAsia="楷体" w:cs="楷体"/>
          <w:szCs w:val="21"/>
        </w:rPr>
        <w:t>引下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第十场</w:t>
      </w:r>
      <w:r>
        <w:rPr>
          <w:rFonts w:hint="eastAsia" w:ascii="Times New Roman" w:hAnsi="Times New Roman" w:eastAsia="华文仿宋" w:cs="Times New Roman"/>
          <w:szCs w:val="21"/>
        </w:rPr>
        <w:t>]</w:t>
      </w:r>
    </w:p>
    <w:p>
      <w:r>
        <w:rPr>
          <w:rFonts w:ascii="Times New Roman" w:hAnsi="Times New Roman" w:cs="Times New Roman"/>
          <w:szCs w:val="21"/>
        </w:rPr>
        <w:t>(伍云召、伍夫人</w:t>
      </w:r>
      <w:r>
        <w:rPr>
          <w:rFonts w:ascii="楷体" w:hAnsi="楷体" w:eastAsia="楷体" w:cs="楷体"/>
          <w:szCs w:val="21"/>
        </w:rPr>
        <w:t>打上</w:t>
      </w:r>
      <w:r>
        <w:rPr>
          <w:rFonts w:ascii="Times New Roman" w:hAnsi="Times New Roman" w:cs="Times New Roman"/>
          <w:szCs w:val="21"/>
        </w:rPr>
        <w:t>，夫人</w:t>
      </w:r>
      <w:r>
        <w:rPr>
          <w:rFonts w:ascii="楷体" w:hAnsi="楷体" w:eastAsia="楷体" w:cs="楷体"/>
          <w:szCs w:val="21"/>
        </w:rPr>
        <w:t>抱喜神</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父母冤仇恨，</w:t>
      </w:r>
    </w:p>
    <w:p>
      <w:r>
        <w:rPr>
          <w:rFonts w:ascii="Times New Roman" w:hAnsi="Times New Roman" w:cs="Times New Roman"/>
          <w:szCs w:val="21"/>
        </w:rPr>
        <w:t>伍夫人</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时刻挂在心</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：常挂一片心)</w:t>
      </w:r>
      <w:r>
        <w:rPr>
          <w:rFonts w:ascii="Times New Roman" w:hAnsi="Times New Roman" w:cs="Times New Roman"/>
          <w:szCs w:val="21"/>
        </w:rPr>
        <w:t>。</w:t>
      </w:r>
    </w:p>
    <w:p>
      <w:r>
        <w:rPr>
          <w:rFonts w:ascii="Times New Roman" w:hAnsi="Times New Roman" w:cs="Times New Roman"/>
          <w:szCs w:val="21"/>
        </w:rPr>
        <w:t>(</w:t>
      </w:r>
      <w:r>
        <w:rPr>
          <w:rFonts w:ascii="楷体" w:hAnsi="楷体" w:eastAsia="楷体" w:cs="楷体"/>
          <w:szCs w:val="21"/>
        </w:rPr>
        <w:t>八字坐</w:t>
      </w:r>
      <w:r>
        <w:rPr>
          <w:rFonts w:ascii="Times New Roman" w:hAnsi="Times New Roman" w:cs="Times New Roman"/>
          <w:szCs w:val="21"/>
        </w:rPr>
        <w:t>，伍保</w:t>
      </w:r>
      <w:r>
        <w:rPr>
          <w:rFonts w:ascii="楷体" w:hAnsi="楷体" w:eastAsia="楷体" w:cs="楷体"/>
          <w:szCs w:val="21"/>
        </w:rPr>
        <w:t>报上站小边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报，宇文成都讨战。</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(再探!)</w:t>
      </w:r>
      <w:r>
        <w:rPr>
          <w:rFonts w:ascii="Times New Roman" w:hAnsi="Times New Roman" w:cs="Times New Roman"/>
          <w:szCs w:val="21"/>
        </w:rPr>
        <w:t>不，不</w:t>
      </w:r>
      <w:r>
        <w:rPr>
          <w:rFonts w:hint="eastAsia" w:ascii="Times New Roman" w:hAnsi="Times New Roman" w:cs="Times New Roman"/>
          <w:szCs w:val="21"/>
        </w:rPr>
        <w:t>……</w:t>
      </w:r>
      <w:r>
        <w:rPr>
          <w:rFonts w:ascii="Times New Roman" w:hAnsi="Times New Roman" w:cs="Times New Roman"/>
          <w:szCs w:val="21"/>
        </w:rPr>
        <w:t>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】宇文成都领兵到，娃娃</w:t>
      </w:r>
      <w:r>
        <w:rPr>
          <w:rFonts w:hint="eastAsia" w:ascii="Times New Roman" w:hAnsi="Times New Roman" w:cs="Times New Roman"/>
          <w:szCs w:val="21"/>
        </w:rPr>
        <w:t>的</w:t>
      </w:r>
      <w:r>
        <w:rPr>
          <w:rFonts w:ascii="Times New Roman" w:hAnsi="Times New Roman" w:cs="Times New Roman"/>
          <w:szCs w:val="21"/>
        </w:rPr>
        <w:t>武艺比我高，眼见得冤仇不能报，爹娘呀!</w:t>
      </w:r>
    </w:p>
    <w:p>
      <w:r>
        <w:rPr>
          <w:rFonts w:ascii="Times New Roman" w:hAnsi="Times New Roman" w:cs="Times New Roman"/>
          <w:szCs w:val="21"/>
        </w:rPr>
        <w:t>(伍保</w:t>
      </w:r>
      <w:r>
        <w:rPr>
          <w:rFonts w:ascii="楷体" w:hAnsi="楷体" w:eastAsia="楷体" w:cs="楷体"/>
          <w:szCs w:val="21"/>
        </w:rPr>
        <w:t>拿枪</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请老爷上马。</w:t>
      </w:r>
    </w:p>
    <w:p>
      <w:r>
        <w:rPr>
          <w:rFonts w:ascii="Times New Roman" w:hAnsi="Times New Roman" w:cs="Times New Roman"/>
          <w:szCs w:val="21"/>
        </w:rPr>
        <w:t>(伍云召</w:t>
      </w:r>
      <w:r>
        <w:rPr>
          <w:rFonts w:ascii="楷体" w:hAnsi="楷体" w:eastAsia="楷体" w:cs="楷体"/>
          <w:szCs w:val="21"/>
        </w:rPr>
        <w:t>脱开氅</w:t>
      </w:r>
      <w:r>
        <w:rPr>
          <w:rFonts w:ascii="Times New Roman" w:hAnsi="Times New Roman" w:cs="Times New Roman"/>
          <w:szCs w:val="21"/>
        </w:rPr>
        <w:t>，</w:t>
      </w:r>
      <w:r>
        <w:rPr>
          <w:rFonts w:ascii="楷体" w:hAnsi="楷体" w:eastAsia="楷体" w:cs="楷体"/>
          <w:szCs w:val="21"/>
        </w:rPr>
        <w:t>提枪上马</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，伍云召</w:t>
      </w:r>
      <w:r>
        <w:rPr>
          <w:rFonts w:ascii="楷体" w:hAnsi="楷体" w:eastAsia="楷体" w:cs="楷体"/>
          <w:szCs w:val="21"/>
        </w:rPr>
        <w:t>回身收腿</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】老天爷助我成功劳。</w:t>
      </w:r>
    </w:p>
    <w:p>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】一见老爷跨金镫，倒教奴家挂在心。</w:t>
      </w:r>
    </w:p>
    <w:p>
      <w:r>
        <w:rPr>
          <w:rFonts w:ascii="Times New Roman" w:hAnsi="Times New Roman" w:cs="Times New Roman"/>
          <w:szCs w:val="21"/>
        </w:rPr>
        <w:t>(夫人</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第十一场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楷体" w:hAnsi="楷体" w:eastAsia="楷体" w:cs="楷体"/>
          <w:szCs w:val="21"/>
        </w:rPr>
        <w:t>二龙出水</w:t>
      </w:r>
      <w:r>
        <w:rPr>
          <w:rFonts w:ascii="Times New Roman" w:hAnsi="Times New Roman" w:cs="Times New Roman"/>
          <w:szCs w:val="21"/>
        </w:rPr>
        <w:t>，伍云召众</w:t>
      </w:r>
      <w:r>
        <w:rPr>
          <w:rFonts w:ascii="楷体" w:hAnsi="楷体" w:eastAsia="楷体" w:cs="楷体"/>
          <w:szCs w:val="21"/>
        </w:rPr>
        <w:t>大边</w:t>
      </w:r>
      <w:r>
        <w:rPr>
          <w:rFonts w:ascii="Times New Roman" w:hAnsi="Times New Roman" w:cs="Times New Roman"/>
          <w:szCs w:val="21"/>
        </w:rPr>
        <w:t>、宇文成都众</w:t>
      </w:r>
      <w:r>
        <w:rPr>
          <w:rFonts w:ascii="楷体" w:hAnsi="楷体" w:eastAsia="楷体" w:cs="楷体"/>
          <w:szCs w:val="21"/>
        </w:rPr>
        <w:t>小边</w:t>
      </w:r>
      <w:r>
        <w:rPr>
          <w:rFonts w:ascii="Times New Roman" w:hAnsi="Times New Roman" w:cs="Times New Roman"/>
          <w:szCs w:val="21"/>
        </w:rPr>
        <w:t>，伍、宇文</w:t>
      </w:r>
      <w:r>
        <w:rPr>
          <w:rFonts w:ascii="楷体" w:hAnsi="楷体" w:eastAsia="楷体" w:cs="楷体"/>
          <w:szCs w:val="21"/>
        </w:rPr>
        <w:t>一</w:t>
      </w:r>
      <w:r>
        <w:rPr>
          <w:rFonts w:ascii="Times New Roman" w:hAnsi="Times New Roman" w:cs="Times New Roman"/>
          <w:szCs w:val="21"/>
        </w:rPr>
        <w:t>、</w:t>
      </w:r>
      <w:r>
        <w:rPr>
          <w:rFonts w:ascii="楷体" w:hAnsi="楷体" w:eastAsia="楷体" w:cs="楷体"/>
          <w:szCs w:val="21"/>
        </w:rPr>
        <w:t>二过合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】一见云召心好恼，</w:t>
      </w:r>
    </w:p>
    <w:p>
      <w:r>
        <w:rPr>
          <w:rFonts w:ascii="Times New Roman" w:hAnsi="Times New Roman" w:cs="Times New Roman"/>
          <w:szCs w:val="21"/>
        </w:rPr>
        <w:t>(宇文成都</w:t>
      </w:r>
      <w:r>
        <w:rPr>
          <w:rFonts w:ascii="楷体" w:hAnsi="楷体" w:eastAsia="楷体" w:cs="楷体"/>
          <w:szCs w:val="21"/>
        </w:rPr>
        <w:t>打</w:t>
      </w:r>
      <w:r>
        <w:rPr>
          <w:rFonts w:ascii="Times New Roman" w:hAnsi="Times New Roman" w:cs="Times New Roman"/>
          <w:szCs w:val="21"/>
        </w:rPr>
        <w:t>伍云召</w:t>
      </w:r>
      <w:r>
        <w:rPr>
          <w:rFonts w:ascii="楷体" w:hAnsi="楷体" w:eastAsia="楷体" w:cs="楷体"/>
          <w:szCs w:val="21"/>
        </w:rPr>
        <w:t>蓬头</w:t>
      </w:r>
      <w:r>
        <w:rPr>
          <w:rFonts w:ascii="Times New Roman" w:hAnsi="Times New Roman" w:cs="Times New Roman"/>
          <w:szCs w:val="21"/>
        </w:rPr>
        <w:t>，伍保</w:t>
      </w:r>
      <w:r>
        <w:rPr>
          <w:rFonts w:ascii="楷体" w:hAnsi="楷体" w:eastAsia="楷体" w:cs="楷体"/>
          <w:szCs w:val="21"/>
        </w:rPr>
        <w:t>挑出架开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 xml:space="preserve"> (</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】骂声无知小儿曹。既知某家领兵到，就该一同转还回朝。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】你父不该行奸巧。</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】你父不该骂当朝。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】任凭尔是天神到，</w:t>
      </w:r>
    </w:p>
    <w:p>
      <w:r>
        <w:rPr>
          <w:rFonts w:ascii="Times New Roman" w:hAnsi="Times New Roman" w:cs="Times New Roman"/>
          <w:szCs w:val="21"/>
        </w:rPr>
        <w:t>(</w:t>
      </w:r>
      <w:r>
        <w:rPr>
          <w:rFonts w:ascii="楷体" w:hAnsi="楷体" w:eastAsia="楷体" w:cs="楷体"/>
          <w:szCs w:val="21"/>
        </w:rPr>
        <w:t>扫一句</w:t>
      </w:r>
      <w:r>
        <w:rPr>
          <w:rFonts w:ascii="Times New Roman" w:hAnsi="Times New Roman" w:cs="Times New Roman"/>
          <w:szCs w:val="21"/>
        </w:rPr>
        <w:t>。</w:t>
      </w:r>
      <w:r>
        <w:rPr>
          <w:rFonts w:ascii="楷体" w:hAnsi="楷体" w:eastAsia="楷体" w:cs="楷体"/>
          <w:szCs w:val="21"/>
        </w:rPr>
        <w:t>剜萝卜</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rFonts w:ascii="楷体" w:hAnsi="楷体" w:eastAsia="楷体" w:cs="楷体"/>
          <w:szCs w:val="21"/>
        </w:rPr>
        <w:t>开打</w:t>
      </w:r>
      <w:r>
        <w:rPr>
          <w:rFonts w:ascii="Times New Roman" w:hAnsi="Times New Roman" w:cs="Times New Roman"/>
          <w:szCs w:val="21"/>
        </w:rPr>
        <w:t>伍云召</w:t>
      </w:r>
      <w:r>
        <w:rPr>
          <w:rFonts w:ascii="楷体" w:hAnsi="楷体" w:eastAsia="楷体" w:cs="楷体"/>
          <w:szCs w:val="21"/>
        </w:rPr>
        <w:t>败下</w:t>
      </w:r>
      <w:r>
        <w:rPr>
          <w:rFonts w:ascii="Times New Roman" w:hAnsi="Times New Roman" w:cs="Times New Roman"/>
          <w:szCs w:val="21"/>
        </w:rPr>
        <w:t>，宇文成都</w:t>
      </w:r>
      <w:r>
        <w:rPr>
          <w:rFonts w:ascii="楷体" w:hAnsi="楷体" w:eastAsia="楷体" w:cs="楷体"/>
          <w:szCs w:val="21"/>
        </w:rPr>
        <w:t>追下</w:t>
      </w:r>
      <w:r>
        <w:rPr>
          <w:rStyle w:val="66"/>
          <w:rFonts w:ascii="楷体" w:hAnsi="楷体" w:eastAsia="楷体" w:cs="楷体"/>
          <w:szCs w:val="21"/>
        </w:rPr>
        <w:footnoteReference w:id="315"/>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第十二场</w:t>
      </w:r>
      <w:r>
        <w:rPr>
          <w:rFonts w:hint="eastAsia" w:ascii="Times New Roman" w:hAnsi="Times New Roman" w:eastAsia="华文仿宋" w:cs="Times New Roman"/>
          <w:szCs w:val="21"/>
        </w:rPr>
        <w:t>]</w:t>
      </w:r>
    </w:p>
    <w:p>
      <w:r>
        <w:rPr>
          <w:rFonts w:ascii="Times New Roman" w:hAnsi="Times New Roman" w:cs="Times New Roman"/>
          <w:szCs w:val="21"/>
        </w:rPr>
        <w:t>(伍夫人</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】老爷出兵去会阵，不知胜负与输赢。</w:t>
      </w:r>
    </w:p>
    <w:p>
      <w:r>
        <w:rPr>
          <w:rFonts w:ascii="Times New Roman" w:hAnsi="Times New Roman" w:cs="Times New Roman"/>
          <w:szCs w:val="21"/>
        </w:rPr>
        <w:t>(伍保</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老爷回府。</w:t>
      </w:r>
    </w:p>
    <w:p>
      <w:r>
        <w:rPr>
          <w:rFonts w:ascii="Times New Roman" w:hAnsi="Times New Roman" w:cs="Times New Roman"/>
          <w:szCs w:val="21"/>
        </w:rPr>
        <w:t>(伍云召</w:t>
      </w:r>
      <w:r>
        <w:rPr>
          <w:rFonts w:ascii="楷体" w:hAnsi="楷体" w:eastAsia="楷体" w:cs="楷体"/>
          <w:szCs w:val="21"/>
        </w:rPr>
        <w:t>上亮住下马</w:t>
      </w:r>
      <w:r>
        <w:rPr>
          <w:rFonts w:ascii="Times New Roman" w:hAnsi="Times New Roman" w:cs="Times New Roman"/>
          <w:szCs w:val="21"/>
        </w:rPr>
        <w:t>，</w:t>
      </w:r>
      <w:r>
        <w:rPr>
          <w:rFonts w:ascii="楷体" w:hAnsi="楷体" w:eastAsia="楷体" w:cs="楷体"/>
          <w:szCs w:val="21"/>
        </w:rPr>
        <w:t>与</w:t>
      </w:r>
      <w:r>
        <w:rPr>
          <w:rFonts w:ascii="Times New Roman" w:hAnsi="Times New Roman" w:cs="Times New Roman"/>
          <w:szCs w:val="21"/>
        </w:rPr>
        <w:t>夫人</w:t>
      </w:r>
      <w:r>
        <w:rPr>
          <w:rFonts w:ascii="楷体" w:hAnsi="楷体" w:eastAsia="楷体" w:cs="楷体"/>
          <w:szCs w:val="21"/>
        </w:rPr>
        <w:t>推磨进门坐中间</w:t>
      </w:r>
      <w:r>
        <w:rPr>
          <w:rFonts w:ascii="Times New Roman" w:hAnsi="Times New Roman" w:cs="Times New Roman"/>
          <w:szCs w:val="21"/>
        </w:rPr>
        <w:t>，</w:t>
      </w:r>
      <w:r>
        <w:rPr>
          <w:rFonts w:ascii="楷体" w:hAnsi="楷体" w:eastAsia="楷体" w:cs="楷体"/>
          <w:szCs w:val="21"/>
        </w:rPr>
        <w:t>昏</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】这一阵杀得我昏迷了，(</w:t>
      </w:r>
      <w:r>
        <w:rPr>
          <w:rFonts w:ascii="楷体" w:hAnsi="楷体" w:eastAsia="楷体" w:cs="楷体"/>
          <w:szCs w:val="21"/>
        </w:rPr>
        <w:t>白</w:t>
      </w:r>
      <w:r>
        <w:rPr>
          <w:rFonts w:ascii="Times New Roman" w:hAnsi="Times New Roman" w:cs="Times New Roman"/>
          <w:szCs w:val="21"/>
        </w:rPr>
        <w:t>)看枪!(</w:t>
      </w:r>
      <w:r>
        <w:rPr>
          <w:rFonts w:ascii="楷体" w:hAnsi="楷体" w:eastAsia="楷体" w:cs="楷体"/>
          <w:szCs w:val="21"/>
        </w:rPr>
        <w:t>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喂呀!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 xml:space="preserve"> 唉呀!)</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】不由本帅心内焦。回头忙把夫人叫</w:t>
      </w:r>
      <w:r>
        <w:rPr>
          <w:rFonts w:hint="eastAsia" w:ascii="Times New Roman" w:hAnsi="Times New Roman" w:cs="Times New Roman"/>
          <w:szCs w:val="21"/>
        </w:rPr>
        <w:t>(或：便把夫人叫)</w:t>
      </w:r>
      <w:r>
        <w:rPr>
          <w:rFonts w:ascii="Times New Roman" w:hAnsi="Times New Roman" w:cs="Times New Roman"/>
          <w:szCs w:val="21"/>
        </w:rPr>
        <w:t>，放我父子把命逃。</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】娇儿交与伍保抱，后花园中赴阴曹。</w:t>
      </w:r>
    </w:p>
    <w:p>
      <w:r>
        <w:rPr>
          <w:rFonts w:ascii="Times New Roman" w:hAnsi="Times New Roman" w:cs="Times New Roman"/>
          <w:szCs w:val="21"/>
        </w:rPr>
        <w:t>(伍保</w:t>
      </w:r>
      <w:r>
        <w:rPr>
          <w:rFonts w:ascii="楷体" w:hAnsi="楷体" w:eastAsia="楷体" w:cs="楷体"/>
          <w:szCs w:val="21"/>
        </w:rPr>
        <w:t>接喜神</w:t>
      </w:r>
      <w:r>
        <w:rPr>
          <w:rFonts w:ascii="Times New Roman" w:hAnsi="Times New Roman" w:cs="Times New Roman"/>
          <w:szCs w:val="21"/>
        </w:rPr>
        <w:t>，伍夫人</w:t>
      </w:r>
      <w:r>
        <w:rPr>
          <w:rFonts w:ascii="楷体" w:hAnsi="楷体" w:eastAsia="楷体" w:cs="楷体"/>
          <w:szCs w:val="21"/>
        </w:rPr>
        <w:t>碰死下</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夫人自尽。</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】一见夫人命丧了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：自尽了)</w:t>
      </w:r>
      <w:r>
        <w:rPr>
          <w:rFonts w:ascii="Times New Roman" w:hAnsi="Times New Roman" w:cs="Times New Roman"/>
          <w:szCs w:val="21"/>
        </w:rPr>
        <w:t>，不由本帅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：怎不教人)</w:t>
      </w:r>
      <w:r>
        <w:rPr>
          <w:rFonts w:ascii="Times New Roman" w:hAnsi="Times New Roman" w:cs="Times New Roman"/>
          <w:szCs w:val="21"/>
        </w:rPr>
        <w:t>泪双抛。叫伍保</w:t>
      </w:r>
      <w:r>
        <w:rPr>
          <w:rFonts w:hint="eastAsia" w:ascii="Times New Roman" w:hAnsi="Times New Roman" w:cs="Times New Roman"/>
          <w:szCs w:val="21"/>
        </w:rPr>
        <w:t>(将)</w:t>
      </w:r>
      <w:r>
        <w:rPr>
          <w:rFonts w:ascii="Times New Roman" w:hAnsi="Times New Roman" w:cs="Times New Roman"/>
          <w:szCs w:val="21"/>
        </w:rPr>
        <w:t>尸首掩埋了。&lt;</w:t>
      </w:r>
      <w:r>
        <w:rPr>
          <w:rFonts w:hint="eastAsia" w:ascii="Times New Roman" w:hAnsi="Times New Roman" w:eastAsia="楷体" w:cs="Times New Roman"/>
          <w:b/>
          <w:szCs w:val="21"/>
        </w:rPr>
        <w:t>扫头</w:t>
      </w:r>
      <w:r>
        <w:rPr>
          <w:rFonts w:ascii="Times New Roman" w:hAnsi="Times New Roman" w:cs="Times New Roman"/>
          <w:szCs w:val="21"/>
        </w:rPr>
        <w:t>&gt;</w:t>
      </w:r>
    </w:p>
    <w:p>
      <w:r>
        <w:rPr>
          <w:rFonts w:ascii="Times New Roman" w:hAnsi="Times New Roman" w:cs="Times New Roman"/>
          <w:szCs w:val="21"/>
        </w:rPr>
        <w:t>(伍保</w:t>
      </w:r>
      <w:r>
        <w:rPr>
          <w:rFonts w:ascii="楷体" w:hAnsi="楷体" w:eastAsia="楷体" w:cs="楷体"/>
          <w:szCs w:val="21"/>
        </w:rPr>
        <w:t>交喜神给</w:t>
      </w:r>
      <w:r>
        <w:rPr>
          <w:rFonts w:ascii="Times New Roman" w:hAnsi="Times New Roman" w:cs="Times New Roman"/>
          <w:szCs w:val="21"/>
        </w:rPr>
        <w:t>伍云召，伍云召</w:t>
      </w:r>
      <w:r>
        <w:rPr>
          <w:rFonts w:ascii="楷体" w:hAnsi="楷体" w:eastAsia="楷体" w:cs="楷体"/>
          <w:szCs w:val="21"/>
        </w:rPr>
        <w:t>后场面里做束子介</w:t>
      </w:r>
      <w:r>
        <w:rPr>
          <w:rFonts w:ascii="Times New Roman" w:hAnsi="Times New Roman" w:cs="Times New Roman"/>
          <w:szCs w:val="21"/>
        </w:rPr>
        <w:t>，伍保</w:t>
      </w:r>
      <w:r>
        <w:rPr>
          <w:rFonts w:ascii="楷体" w:hAnsi="楷体" w:eastAsia="楷体" w:cs="楷体"/>
          <w:szCs w:val="21"/>
        </w:rPr>
        <w:t>埋尸</w:t>
      </w:r>
      <w:r>
        <w:rPr>
          <w:rFonts w:ascii="Times New Roman" w:hAnsi="Times New Roman" w:cs="Times New Roman"/>
          <w:szCs w:val="21"/>
        </w:rPr>
        <w:t>，</w:t>
      </w:r>
      <w:r>
        <w:rPr>
          <w:rFonts w:ascii="楷体" w:hAnsi="楷体" w:eastAsia="楷体" w:cs="楷体"/>
          <w:szCs w:val="21"/>
        </w:rPr>
        <w:t>带马</w:t>
      </w:r>
      <w:r>
        <w:rPr>
          <w:rFonts w:ascii="Times New Roman" w:hAnsi="Times New Roman" w:cs="Times New Roman"/>
          <w:szCs w:val="21"/>
        </w:rPr>
        <w:t>，伍云召</w:t>
      </w:r>
      <w:r>
        <w:rPr>
          <w:rFonts w:ascii="楷体" w:hAnsi="楷体" w:eastAsia="楷体" w:cs="楷体"/>
          <w:szCs w:val="21"/>
        </w:rPr>
        <w:t>上马</w:t>
      </w:r>
      <w:r>
        <w:rPr>
          <w:rFonts w:ascii="Times New Roman" w:hAnsi="Times New Roman" w:cs="Times New Roman"/>
          <w:szCs w:val="21"/>
        </w:rPr>
        <w:t>，</w:t>
      </w:r>
      <w:r>
        <w:rPr>
          <w:rFonts w:ascii="楷体" w:hAnsi="楷体" w:eastAsia="楷体" w:cs="楷体"/>
          <w:szCs w:val="21"/>
        </w:rPr>
        <w:t>向上场门</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，宇文成都</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漫</w:t>
      </w:r>
      <w:r>
        <w:rPr>
          <w:rFonts w:ascii="Times New Roman" w:hAnsi="Times New Roman" w:cs="Times New Roman"/>
          <w:szCs w:val="21"/>
        </w:rPr>
        <w:t>云</w:t>
      </w:r>
      <w:r>
        <w:rPr>
          <w:rFonts w:ascii="楷体" w:hAnsi="楷体" w:eastAsia="楷体" w:cs="楷体"/>
          <w:szCs w:val="21"/>
        </w:rPr>
        <w:t>头</w:t>
      </w:r>
      <w:r>
        <w:rPr>
          <w:rFonts w:ascii="Times New Roman" w:hAnsi="Times New Roman" w:cs="Times New Roman"/>
          <w:szCs w:val="21"/>
        </w:rPr>
        <w:t>，伍云召</w:t>
      </w:r>
      <w:r>
        <w:rPr>
          <w:rFonts w:ascii="楷体" w:hAnsi="楷体" w:eastAsia="楷体" w:cs="楷体"/>
          <w:szCs w:val="21"/>
        </w:rPr>
        <w:t>过小边</w:t>
      </w:r>
      <w:r>
        <w:rPr>
          <w:rFonts w:ascii="Times New Roman" w:hAnsi="Times New Roman" w:cs="Times New Roman"/>
          <w:szCs w:val="21"/>
        </w:rPr>
        <w:t>，</w:t>
      </w:r>
      <w:r>
        <w:rPr>
          <w:rFonts w:ascii="楷体" w:hAnsi="楷体" w:eastAsia="楷体" w:cs="楷体"/>
          <w:szCs w:val="21"/>
        </w:rPr>
        <w:t>勾</w:t>
      </w:r>
      <w:r>
        <w:rPr>
          <w:rFonts w:ascii="Times New Roman" w:hAnsi="Times New Roman" w:cs="Times New Roman"/>
          <w:szCs w:val="21"/>
        </w:rPr>
        <w:t>伍云召</w:t>
      </w:r>
      <w:r>
        <w:rPr>
          <w:rFonts w:ascii="楷体" w:hAnsi="楷体" w:eastAsia="楷体" w:cs="楷体"/>
          <w:szCs w:val="21"/>
        </w:rPr>
        <w:t>到大边</w:t>
      </w:r>
      <w:r>
        <w:rPr>
          <w:rFonts w:ascii="Times New Roman" w:hAnsi="Times New Roman" w:cs="Times New Roman"/>
          <w:szCs w:val="21"/>
        </w:rPr>
        <w:t>，</w:t>
      </w:r>
      <w:r>
        <w:rPr>
          <w:rFonts w:ascii="楷体" w:hAnsi="楷体" w:eastAsia="楷体" w:cs="楷体"/>
          <w:szCs w:val="21"/>
        </w:rPr>
        <w:t>里盖</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云</w:t>
      </w:r>
      <w:r>
        <w:rPr>
          <w:rFonts w:ascii="楷体" w:hAnsi="楷体" w:eastAsia="楷体" w:cs="楷体"/>
          <w:szCs w:val="21"/>
        </w:rPr>
        <w:t>蓬头</w:t>
      </w:r>
      <w:r>
        <w:rPr>
          <w:rFonts w:ascii="Times New Roman" w:hAnsi="Times New Roman" w:cs="Times New Roman"/>
          <w:szCs w:val="21"/>
        </w:rPr>
        <w:t>，保</w:t>
      </w:r>
      <w:r>
        <w:rPr>
          <w:rFonts w:ascii="楷体" w:hAnsi="楷体" w:eastAsia="楷体" w:cs="楷体"/>
          <w:szCs w:val="21"/>
        </w:rPr>
        <w:t>挑开</w:t>
      </w:r>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，宇文、保</w:t>
      </w:r>
      <w:r>
        <w:rPr>
          <w:rFonts w:ascii="楷体" w:hAnsi="楷体" w:eastAsia="楷体" w:cs="楷体"/>
          <w:szCs w:val="21"/>
        </w:rPr>
        <w:t>开打</w:t>
      </w:r>
      <w:r>
        <w:rPr>
          <w:rFonts w:ascii="Times New Roman" w:hAnsi="Times New Roman" w:cs="Times New Roman"/>
          <w:szCs w:val="21"/>
        </w:rPr>
        <w:t>，</w:t>
      </w:r>
      <w:r>
        <w:rPr>
          <w:rFonts w:ascii="楷体" w:hAnsi="楷体" w:eastAsia="楷体" w:cs="楷体"/>
          <w:szCs w:val="21"/>
        </w:rPr>
        <w:t>打死</w:t>
      </w:r>
      <w:r>
        <w:rPr>
          <w:rFonts w:ascii="Times New Roman" w:hAnsi="Times New Roman" w:cs="Times New Roman"/>
          <w:szCs w:val="21"/>
        </w:rPr>
        <w:t>保，宇文成都</w:t>
      </w:r>
      <w:r>
        <w:rPr>
          <w:rFonts w:ascii="楷体" w:hAnsi="楷体" w:eastAsia="楷体" w:cs="楷体"/>
          <w:szCs w:val="21"/>
        </w:rPr>
        <w:t>追下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第十三场</w:t>
      </w:r>
      <w:r>
        <w:rPr>
          <w:rFonts w:hint="eastAsia" w:ascii="Times New Roman" w:hAnsi="Times New Roman" w:eastAsia="华文仿宋" w:cs="Times New Roman"/>
          <w:szCs w:val="21"/>
        </w:rPr>
        <w:t>]</w:t>
      </w:r>
    </w:p>
    <w:p>
      <w:r>
        <w:rPr>
          <w:rFonts w:ascii="Times New Roman" w:hAnsi="Times New Roman" w:cs="Times New Roman"/>
          <w:szCs w:val="21"/>
        </w:rPr>
        <w:t>(朱灿&lt;</w:t>
      </w:r>
      <w:r>
        <w:rPr>
          <w:rFonts w:hint="eastAsia" w:ascii="Times New Roman" w:hAnsi="Times New Roman" w:eastAsia="楷体" w:cs="Times New Roman"/>
          <w:b/>
          <w:szCs w:val="21"/>
        </w:rPr>
        <w:t>五击头</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站中间</w:t>
      </w:r>
      <w:r>
        <w:rPr>
          <w:rFonts w:ascii="Times New Roman" w:hAnsi="Times New Roman" w:cs="Times New Roman"/>
          <w:szCs w:val="21"/>
        </w:rPr>
        <w:t>)</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一载干戈动，十载不太平。某朱灿。只因隋帝无道，隐居家园，今日闲暇无事不免闲游一回。(</w:t>
      </w:r>
      <w:r>
        <w:rPr>
          <w:rFonts w:ascii="楷体" w:hAnsi="楷体" w:eastAsia="楷体" w:cs="楷体"/>
          <w:szCs w:val="21"/>
        </w:rPr>
        <w:t>鼓架子</w:t>
      </w:r>
      <w:r>
        <w:rPr>
          <w:rFonts w:ascii="Times New Roman" w:hAnsi="Times New Roman" w:cs="Times New Roman"/>
          <w:szCs w:val="21"/>
        </w:rPr>
        <w:t>)呀，那旁人马呐喊，待我登高一望。</w:t>
      </w:r>
    </w:p>
    <w:p>
      <w:r>
        <w:rPr>
          <w:rFonts w:ascii="Times New Roman" w:hAnsi="Times New Roman" w:cs="Times New Roman"/>
          <w:szCs w:val="21"/>
        </w:rPr>
        <w:t>(朱灿</w:t>
      </w:r>
      <w:r>
        <w:rPr>
          <w:rFonts w:ascii="楷体" w:hAnsi="楷体" w:eastAsia="楷体" w:cs="楷体"/>
          <w:szCs w:val="21"/>
        </w:rPr>
        <w:t>上桌望</w:t>
      </w:r>
      <w:r>
        <w:rPr>
          <w:rFonts w:ascii="Times New Roman" w:hAnsi="Times New Roman" w:cs="Times New Roman"/>
          <w:szCs w:val="21"/>
        </w:rPr>
        <w:t>，伍云召、宇文成都龙套</w:t>
      </w:r>
      <w:r>
        <w:rPr>
          <w:rFonts w:ascii="楷体" w:hAnsi="楷体" w:eastAsia="楷体" w:cs="楷体"/>
          <w:szCs w:val="21"/>
        </w:rPr>
        <w:t>上</w:t>
      </w:r>
      <w:r>
        <w:rPr>
          <w:rFonts w:ascii="Times New Roman" w:hAnsi="Times New Roman" w:cs="Times New Roman"/>
          <w:szCs w:val="21"/>
        </w:rPr>
        <w:t>，伍云召</w:t>
      </w:r>
      <w:r>
        <w:rPr>
          <w:rFonts w:ascii="楷体" w:hAnsi="楷体" w:eastAsia="楷体" w:cs="楷体"/>
          <w:szCs w:val="21"/>
        </w:rPr>
        <w:t>双望门</w:t>
      </w:r>
      <w:r>
        <w:rPr>
          <w:rFonts w:ascii="Times New Roman" w:hAnsi="Times New Roman" w:cs="Times New Roman"/>
          <w:szCs w:val="21"/>
        </w:rPr>
        <w:t>，</w:t>
      </w:r>
      <w:r>
        <w:rPr>
          <w:rFonts w:ascii="楷体" w:hAnsi="楷体" w:eastAsia="楷体" w:cs="楷体"/>
          <w:szCs w:val="21"/>
        </w:rPr>
        <w:t>先上后下</w:t>
      </w:r>
      <w:r>
        <w:rPr>
          <w:rFonts w:ascii="Times New Roman" w:hAnsi="Times New Roman" w:cs="Times New Roman"/>
          <w:szCs w:val="21"/>
        </w:rPr>
        <w:t>，</w:t>
      </w:r>
      <w:r>
        <w:rPr>
          <w:rFonts w:ascii="楷体" w:hAnsi="楷体" w:eastAsia="楷体" w:cs="楷体"/>
          <w:szCs w:val="21"/>
        </w:rPr>
        <w:t>平端枪</w:t>
      </w:r>
      <w:r>
        <w:rPr>
          <w:rFonts w:ascii="Times New Roman" w:hAnsi="Times New Roman" w:cs="Times New Roman"/>
          <w:szCs w:val="21"/>
        </w:rPr>
        <w:t>，龙套</w:t>
      </w:r>
      <w:r>
        <w:rPr>
          <w:rFonts w:ascii="楷体" w:hAnsi="楷体" w:eastAsia="楷体" w:cs="楷体"/>
          <w:szCs w:val="21"/>
        </w:rPr>
        <w:t>追下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前面走的伍云召，后面追赶宇文成都，我想一个人怕一个人也就是了，为何苦苦追赶?待我上前打一个抱不平，又恐不是他人对手。(</w:t>
      </w:r>
      <w:r>
        <w:rPr>
          <w:rFonts w:ascii="楷体" w:hAnsi="楷体" w:eastAsia="楷体" w:cs="楷体"/>
          <w:szCs w:val="21"/>
        </w:rPr>
        <w:t>钟声</w:t>
      </w:r>
      <w:r>
        <w:rPr>
          <w:rFonts w:ascii="Times New Roman" w:hAnsi="Times New Roman" w:cs="Times New Roman"/>
          <w:szCs w:val="21"/>
        </w:rPr>
        <w:t>)昔日王员外修造关帝庙宇，我不免去至庙中，借那周仓老爷大刀盔铠，前去搭救，吓死这些亡八东西。(</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第十四、五场(连场)</w:t>
      </w:r>
      <w:r>
        <w:rPr>
          <w:rFonts w:hint="eastAsia" w:ascii="Times New Roman" w:hAnsi="Times New Roman" w:eastAsia="华文仿宋" w:cs="Times New Roman"/>
          <w:szCs w:val="21"/>
        </w:rPr>
        <w:t>]</w:t>
      </w:r>
    </w:p>
    <w:p>
      <w:r>
        <w:rPr>
          <w:rFonts w:ascii="Times New Roman" w:hAnsi="Times New Roman" w:cs="Times New Roman"/>
          <w:szCs w:val="21"/>
        </w:rPr>
        <w:t>(龙套、伍云召</w:t>
      </w:r>
      <w:r>
        <w:rPr>
          <w:rFonts w:ascii="楷体" w:hAnsi="楷体" w:eastAsia="楷体" w:cs="楷体"/>
          <w:szCs w:val="21"/>
        </w:rPr>
        <w:t>上望门</w:t>
      </w:r>
      <w:r>
        <w:rPr>
          <w:rFonts w:ascii="Times New Roman" w:hAnsi="Times New Roman" w:cs="Times New Roman"/>
          <w:szCs w:val="21"/>
        </w:rPr>
        <w:t>，</w:t>
      </w:r>
      <w:r>
        <w:rPr>
          <w:rFonts w:ascii="楷体" w:hAnsi="楷体" w:eastAsia="楷体" w:cs="楷体"/>
          <w:szCs w:val="21"/>
        </w:rPr>
        <w:t>先下再上</w:t>
      </w:r>
      <w:r>
        <w:rPr>
          <w:rFonts w:ascii="Times New Roman" w:hAnsi="Times New Roman" w:cs="Times New Roman"/>
          <w:szCs w:val="21"/>
        </w:rPr>
        <w:t>，</w:t>
      </w:r>
      <w:r>
        <w:rPr>
          <w:rFonts w:ascii="楷体" w:hAnsi="楷体" w:eastAsia="楷体" w:cs="楷体"/>
          <w:szCs w:val="21"/>
        </w:rPr>
        <w:t>打马捋枪下</w:t>
      </w:r>
      <w:r>
        <w:rPr>
          <w:rFonts w:ascii="Times New Roman" w:hAnsi="Times New Roman" w:cs="Times New Roman"/>
          <w:szCs w:val="21"/>
        </w:rPr>
        <w:t>，众</w:t>
      </w:r>
      <w:r>
        <w:rPr>
          <w:rFonts w:ascii="楷体" w:hAnsi="楷体" w:eastAsia="楷体" w:cs="楷体"/>
          <w:szCs w:val="21"/>
        </w:rPr>
        <w:t>再追下</w:t>
      </w:r>
      <w:r>
        <w:rPr>
          <w:rFonts w:ascii="Times New Roman" w:hAnsi="Times New Roman" w:cs="Times New Roman"/>
          <w:szCs w:val="21"/>
        </w:rPr>
        <w:t>。朱灿</w:t>
      </w:r>
      <w:r>
        <w:rPr>
          <w:rFonts w:ascii="楷体" w:hAnsi="楷体" w:eastAsia="楷体" w:cs="楷体"/>
          <w:szCs w:val="21"/>
        </w:rPr>
        <w:t>下场着盔铠拿刀上椅站大边台口</w:t>
      </w:r>
      <w:r>
        <w:rPr>
          <w:rFonts w:ascii="Times New Roman" w:hAnsi="Times New Roman" w:cs="Times New Roman"/>
          <w:szCs w:val="21"/>
        </w:rPr>
        <w:t>，伍云召&lt;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台口回头望上场门起</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楷体" w:hAnsi="楷体" w:eastAsia="楷体" w:cs="楷体"/>
          <w:szCs w:val="21"/>
        </w:rPr>
        <w:t>到上场门再到小边台口见</w:t>
      </w:r>
      <w:r>
        <w:rPr>
          <w:rFonts w:ascii="Times New Roman" w:hAnsi="Times New Roman" w:cs="Times New Roman"/>
          <w:szCs w:val="21"/>
        </w:rPr>
        <w:t>朱灿</w:t>
      </w:r>
      <w:r>
        <w:rPr>
          <w:rStyle w:val="66"/>
          <w:rFonts w:ascii="Times New Roman" w:hAnsi="Times New Roman" w:cs="Times New Roman"/>
          <w:szCs w:val="21"/>
        </w:rPr>
        <w:footnoteReference w:id="316"/>
      </w:r>
      <w:r>
        <w:rPr>
          <w:rFonts w:ascii="Times New Roman" w:hAnsi="Times New Roman" w:cs="Times New Roman"/>
          <w:szCs w:val="21"/>
        </w:rPr>
        <w:t>，朱灿</w:t>
      </w:r>
      <w:r>
        <w:rPr>
          <w:rFonts w:ascii="楷体" w:hAnsi="楷体" w:eastAsia="楷体" w:cs="楷体"/>
          <w:szCs w:val="21"/>
        </w:rPr>
        <w:t>招手</w:t>
      </w:r>
      <w:r>
        <w:rPr>
          <w:rFonts w:ascii="Times New Roman" w:hAnsi="Times New Roman" w:cs="Times New Roman"/>
          <w:szCs w:val="21"/>
        </w:rPr>
        <w:t>，伍云召</w:t>
      </w:r>
      <w:r>
        <w:rPr>
          <w:rFonts w:ascii="楷体" w:hAnsi="楷体" w:eastAsia="楷体" w:cs="楷体"/>
          <w:szCs w:val="21"/>
        </w:rPr>
        <w:t>下马拉马蹉步过去</w:t>
      </w:r>
      <w:r>
        <w:rPr>
          <w:rFonts w:ascii="Times New Roman" w:hAnsi="Times New Roman" w:cs="Times New Roman"/>
          <w:szCs w:val="21"/>
        </w:rPr>
        <w:t>，</w:t>
      </w:r>
      <w:r>
        <w:rPr>
          <w:rFonts w:ascii="楷体" w:hAnsi="楷体" w:eastAsia="楷体" w:cs="楷体"/>
          <w:szCs w:val="21"/>
        </w:rPr>
        <w:t>站</w:t>
      </w:r>
      <w:r>
        <w:rPr>
          <w:rFonts w:ascii="Times New Roman" w:hAnsi="Times New Roman" w:cs="Times New Roman"/>
          <w:szCs w:val="21"/>
        </w:rPr>
        <w:t>朱灿</w:t>
      </w:r>
      <w:r>
        <w:rPr>
          <w:rFonts w:ascii="楷体" w:hAnsi="楷体" w:eastAsia="楷体" w:cs="楷体"/>
          <w:szCs w:val="21"/>
        </w:rPr>
        <w:t>身后下马</w:t>
      </w:r>
      <w:r>
        <w:rPr>
          <w:rFonts w:ascii="Times New Roman" w:hAnsi="Times New Roman" w:cs="Times New Roman"/>
          <w:szCs w:val="21"/>
        </w:rPr>
        <w:t>，宇文成都众</w:t>
      </w:r>
      <w:r>
        <w:rPr>
          <w:rFonts w:ascii="楷体" w:hAnsi="楷体" w:eastAsia="楷体" w:cs="楷体"/>
          <w:szCs w:val="21"/>
        </w:rPr>
        <w:t>上跟</w:t>
      </w:r>
      <w:r>
        <w:rPr>
          <w:rFonts w:ascii="Times New Roman" w:hAnsi="Times New Roman" w:cs="Times New Roman"/>
          <w:szCs w:val="21"/>
        </w:rPr>
        <w:t>朱灿</w:t>
      </w:r>
      <w:r>
        <w:rPr>
          <w:rFonts w:ascii="楷体" w:hAnsi="楷体" w:eastAsia="楷体" w:cs="楷体"/>
          <w:szCs w:val="21"/>
        </w:rPr>
        <w:t>架住</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何人挡住某家去路?</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吾神周仓。</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哎呀!</w:t>
      </w:r>
    </w:p>
    <w:p>
      <w:r>
        <w:rPr>
          <w:rFonts w:ascii="Times New Roman" w:hAnsi="Times New Roman" w:cs="Times New Roman"/>
          <w:szCs w:val="21"/>
        </w:rPr>
        <w:t>(宇文成都众</w:t>
      </w:r>
      <w:r>
        <w:rPr>
          <w:rFonts w:ascii="楷体" w:hAnsi="楷体" w:eastAsia="楷体" w:cs="楷体"/>
          <w:szCs w:val="21"/>
        </w:rPr>
        <w:t>下</w:t>
      </w:r>
      <w:r>
        <w:rPr>
          <w:rFonts w:ascii="Times New Roman" w:hAnsi="Times New Roman" w:cs="Times New Roman"/>
          <w:szCs w:val="21"/>
        </w:rPr>
        <w:t>。朱灿</w:t>
      </w:r>
      <w:r>
        <w:rPr>
          <w:rFonts w:ascii="楷体" w:hAnsi="楷体" w:eastAsia="楷体" w:cs="楷体"/>
          <w:szCs w:val="21"/>
        </w:rPr>
        <w:t>下椅</w:t>
      </w:r>
      <w:r>
        <w:rPr>
          <w:rFonts w:ascii="Times New Roman" w:hAnsi="Times New Roman" w:cs="Times New Roman"/>
          <w:szCs w:val="21"/>
        </w:rPr>
        <w:t>，伍云召</w:t>
      </w:r>
      <w:r>
        <w:rPr>
          <w:rFonts w:ascii="楷体" w:hAnsi="楷体" w:eastAsia="楷体" w:cs="楷体"/>
          <w:szCs w:val="21"/>
        </w:rPr>
        <w:t>抱喜神</w:t>
      </w:r>
      <w:r>
        <w:rPr>
          <w:rFonts w:ascii="Times New Roman" w:hAnsi="Times New Roman" w:cs="Times New Roman"/>
          <w:szCs w:val="21"/>
        </w:rPr>
        <w:t>，朱灿、伍</w:t>
      </w:r>
      <w:r>
        <w:rPr>
          <w:rFonts w:ascii="楷体" w:hAnsi="楷体" w:eastAsia="楷体" w:cs="楷体"/>
          <w:szCs w:val="21"/>
        </w:rPr>
        <w:t>大边推磨</w:t>
      </w:r>
      <w:r>
        <w:rPr>
          <w:rFonts w:ascii="Times New Roman" w:hAnsi="Times New Roman" w:cs="Times New Roman"/>
          <w:szCs w:val="21"/>
        </w:rPr>
        <w:t>，</w:t>
      </w:r>
      <w:r>
        <w:rPr>
          <w:rFonts w:ascii="楷体" w:hAnsi="楷体" w:eastAsia="楷体" w:cs="楷体"/>
          <w:szCs w:val="21"/>
        </w:rPr>
        <w:t>一二枕</w:t>
      </w:r>
      <w:r>
        <w:rPr>
          <w:rFonts w:ascii="Times New Roman" w:hAnsi="Times New Roman" w:cs="Times New Roman"/>
          <w:szCs w:val="21"/>
        </w:rPr>
        <w:t>，伍</w:t>
      </w:r>
      <w:r>
        <w:rPr>
          <w:rFonts w:ascii="楷体" w:hAnsi="楷体" w:eastAsia="楷体" w:cs="楷体"/>
          <w:szCs w:val="21"/>
        </w:rPr>
        <w:t>大边</w:t>
      </w:r>
      <w:r>
        <w:rPr>
          <w:rFonts w:ascii="Times New Roman" w:hAnsi="Times New Roman" w:cs="Times New Roman"/>
          <w:szCs w:val="21"/>
        </w:rPr>
        <w:t>、朱灿</w:t>
      </w:r>
      <w:r>
        <w:rPr>
          <w:rFonts w:ascii="楷体" w:hAnsi="楷体" w:eastAsia="楷体" w:cs="楷体"/>
          <w:szCs w:val="21"/>
        </w:rPr>
        <w:t>小边立</w:t>
      </w:r>
      <w:r>
        <w:rPr>
          <w:rFonts w:ascii="Times New Roman" w:hAnsi="Times New Roman" w:cs="Times New Roman"/>
          <w:szCs w:val="21"/>
        </w:rPr>
        <w:t>)</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多谢贤弟搭救。)</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仁兄为何这等模样?</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只因</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：可恨)</w:t>
      </w:r>
      <w:r>
        <w:rPr>
          <w:rFonts w:ascii="Times New Roman" w:hAnsi="Times New Roman" w:cs="Times New Roman"/>
          <w:szCs w:val="21"/>
        </w:rPr>
        <w:t>杨广无道，将我父敲牙割舌</w:t>
      </w:r>
      <w:r>
        <w:rPr>
          <w:rFonts w:hint="eastAsia" w:ascii="Times New Roman" w:hAnsi="Times New Roman" w:cs="Times New Roman"/>
          <w:szCs w:val="21"/>
        </w:rPr>
        <w:t>而亡</w:t>
      </w:r>
      <w:r>
        <w:rPr>
          <w:rFonts w:ascii="Times New Roman" w:hAnsi="Times New Roman" w:cs="Times New Roman"/>
          <w:szCs w:val="21"/>
        </w:rPr>
        <w:t>，愚兄逃出</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：杀出)</w:t>
      </w:r>
      <w:r>
        <w:rPr>
          <w:rFonts w:ascii="Times New Roman" w:hAnsi="Times New Roman" w:cs="Times New Roman"/>
          <w:szCs w:val="21"/>
        </w:rPr>
        <w:t>南阳，不是贤弟搭救，险遭不测。</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仁兄意欲何往?</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愚兄意欲往雄阔海那里搬兵报仇。只是娇儿无人抚养。</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待小弟抱回家中抚养，日后父子自有相逢之日。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如此贤弟请上，受我父子一拜。</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如此</w:t>
      </w:r>
      <w:r>
        <w:rPr>
          <w:rFonts w:hint="eastAsia" w:ascii="Times New Roman" w:hAnsi="Times New Roman" w:cs="Times New Roman"/>
          <w:szCs w:val="21"/>
        </w:rPr>
        <w:t>有劳</w:t>
      </w:r>
      <w:r>
        <w:rPr>
          <w:rFonts w:ascii="Times New Roman" w:hAnsi="Times New Roman" w:cs="Times New Roman"/>
          <w:szCs w:val="21"/>
        </w:rPr>
        <w:t>贤弟，请上受我父子一拜。</w:t>
      </w:r>
      <w:r>
        <w:rPr>
          <w:rFonts w:hint="eastAsia" w:ascii="Times New Roman" w:hAnsi="Times New Roman" w:cs="Times New Roman"/>
          <w:szCs w:val="21"/>
        </w:rPr>
        <w:t>)</w:t>
      </w:r>
    </w:p>
    <w:p>
      <w:r>
        <w:rPr>
          <w:rFonts w:ascii="Times New Roman" w:hAnsi="Times New Roman" w:cs="Times New Roman"/>
          <w:szCs w:val="21"/>
        </w:rPr>
        <w:t>(二人</w:t>
      </w:r>
      <w:r>
        <w:rPr>
          <w:rFonts w:ascii="楷体" w:hAnsi="楷体" w:eastAsia="楷体" w:cs="楷体"/>
          <w:szCs w:val="21"/>
        </w:rPr>
        <w:t>拜</w:t>
      </w:r>
      <w:r>
        <w:rPr>
          <w:rFonts w:ascii="Times New Roman" w:hAnsi="Times New Roman" w:cs="Times New Roman"/>
          <w:szCs w:val="21"/>
        </w:rPr>
        <w:t>，</w:t>
      </w:r>
      <w:r>
        <w:rPr>
          <w:rFonts w:ascii="楷体" w:hAnsi="楷体" w:eastAsia="楷体" w:cs="楷体"/>
          <w:szCs w:val="21"/>
        </w:rPr>
        <w:t>喜神交</w:t>
      </w:r>
      <w:r>
        <w:rPr>
          <w:rFonts w:ascii="Times New Roman" w:hAnsi="Times New Roman" w:cs="Times New Roman"/>
          <w:szCs w:val="21"/>
        </w:rPr>
        <w:t>朱灿，</w:t>
      </w:r>
      <w:r>
        <w:rPr>
          <w:rFonts w:ascii="楷体" w:hAnsi="楷体" w:eastAsia="楷体" w:cs="楷体"/>
          <w:szCs w:val="21"/>
        </w:rPr>
        <w:t>站</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】幸喜贤弟遇得巧，救我父子命二条。娇儿付与贤弟抱，昼夜之间</w:t>
      </w:r>
      <w:r>
        <w:rPr>
          <w:rFonts w:hint="eastAsia" w:ascii="Times New Roman" w:hAnsi="Times New Roman" w:cs="Times New Roman"/>
          <w:szCs w:val="21"/>
        </w:rPr>
        <w:t>(多)</w:t>
      </w:r>
      <w:r>
        <w:rPr>
          <w:rFonts w:ascii="Times New Roman" w:hAnsi="Times New Roman" w:cs="Times New Roman"/>
          <w:szCs w:val="21"/>
        </w:rPr>
        <w:t>受辛劳</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：要辛劳)</w:t>
      </w:r>
      <w:r>
        <w:rPr>
          <w:rFonts w:ascii="Times New Roman" w:hAnsi="Times New Roman" w:cs="Times New Roman"/>
          <w:szCs w:val="21"/>
        </w:rPr>
        <w:t>。辞别贤弟跨虎豹，</w:t>
      </w:r>
    </w:p>
    <w:p>
      <w:r>
        <w:rPr>
          <w:rFonts w:ascii="Times New Roman" w:hAnsi="Times New Roman" w:cs="Times New Roman"/>
          <w:szCs w:val="21"/>
        </w:rPr>
        <w:t>(伍云召</w:t>
      </w:r>
      <w:r>
        <w:rPr>
          <w:rFonts w:ascii="Times New Roman" w:hAnsi="Times New Roman" w:eastAsia="楷体" w:cs="Times New Roman"/>
          <w:szCs w:val="21"/>
        </w:rPr>
        <w:t>上马</w:t>
      </w:r>
      <w:r>
        <w:rPr>
          <w:rFonts w:ascii="Times New Roman" w:hAnsi="Times New Roman" w:cs="Times New Roman"/>
          <w:szCs w:val="21"/>
        </w:rPr>
        <w:t>，</w:t>
      </w:r>
      <w:r>
        <w:rPr>
          <w:rFonts w:ascii="Times New Roman" w:hAnsi="Times New Roman" w:eastAsia="楷体" w:cs="Times New Roman"/>
          <w:szCs w:val="21"/>
        </w:rPr>
        <w:t>回身</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】学一个伍子胥往吴国逃。</w:t>
      </w:r>
    </w:p>
    <w:p>
      <w:r>
        <w:rPr>
          <w:rFonts w:ascii="Times New Roman" w:hAnsi="Times New Roman" w:cs="Times New Roman"/>
          <w:szCs w:val="21"/>
        </w:rPr>
        <w:t>(</w:t>
      </w:r>
      <w:r>
        <w:rPr>
          <w:rFonts w:ascii="Times New Roman" w:hAnsi="Times New Roman" w:eastAsia="楷体" w:cs="Times New Roman"/>
          <w:szCs w:val="21"/>
        </w:rPr>
        <w:t>转身</w:t>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登科，我儿，</w:t>
      </w:r>
      <w:r>
        <w:rPr>
          <w:rFonts w:hint="eastAsia" w:ascii="Times New Roman" w:hAnsi="Times New Roman" w:cs="Times New Roman"/>
          <w:szCs w:val="21"/>
        </w:rPr>
        <w:t>(唉，)</w:t>
      </w:r>
      <w:r>
        <w:rPr>
          <w:rFonts w:ascii="Times New Roman" w:hAnsi="Times New Roman" w:cs="Times New Roman"/>
          <w:szCs w:val="21"/>
        </w:rPr>
        <w:t>儿吓</w:t>
      </w:r>
      <w:r>
        <w:rPr>
          <w:rFonts w:hint="eastAsia" w:ascii="Times New Roman" w:hAnsi="Times New Roman" w:cs="Times New Roman"/>
          <w:szCs w:val="21"/>
        </w:rPr>
        <w:t>……</w:t>
      </w:r>
      <w:r>
        <w:rPr>
          <w:rFonts w:ascii="Times New Roman" w:hAnsi="Times New Roman" w:cs="Times New Roman"/>
          <w:szCs w:val="21"/>
        </w:rPr>
        <w:t>罢!</w:t>
      </w:r>
    </w:p>
    <w:p>
      <w:r>
        <w:rPr>
          <w:rFonts w:ascii="Times New Roman" w:hAnsi="Times New Roman" w:eastAsia="Times New Roman" w:cs="Times New Roman"/>
          <w:szCs w:val="21"/>
        </w:rPr>
        <w:t xml:space="preserve"> </w:t>
      </w:r>
      <w:r>
        <w:rPr>
          <w:rFonts w:ascii="Times New Roman" w:hAnsi="Times New Roman" w:cs="Times New Roman"/>
          <w:szCs w:val="21"/>
        </w:rPr>
        <w:t>(伍云召</w:t>
      </w:r>
      <w:r>
        <w:rPr>
          <w:rFonts w:ascii="Times New Roman" w:hAnsi="Times New Roman" w:eastAsia="楷体" w:cs="Times New Roman"/>
          <w:szCs w:val="21"/>
        </w:rPr>
        <w:t>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仁兄已去，我不免送还周爷老爷大刀盔铠。(小孩</w:t>
      </w:r>
      <w:r>
        <w:rPr>
          <w:rFonts w:ascii="Times New Roman" w:hAnsi="Times New Roman" w:eastAsia="楷体" w:cs="Times New Roman"/>
          <w:szCs w:val="21"/>
        </w:rPr>
        <w:t>哭</w:t>
      </w:r>
      <w:r>
        <w:rPr>
          <w:rFonts w:ascii="Times New Roman" w:hAnsi="Times New Roman" w:cs="Times New Roman"/>
          <w:szCs w:val="21"/>
        </w:rPr>
        <w:t>)儿吓，不要啼哭，我给你买糕干去。</w:t>
      </w:r>
    </w:p>
    <w:p>
      <w:r>
        <w:rPr>
          <w:rFonts w:ascii="Times New Roman" w:hAnsi="Times New Roman" w:cs="Times New Roman"/>
          <w:szCs w:val="21"/>
        </w:rPr>
        <w:t>(朱灿</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第十六场(连场)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&gt;宇文成都众</w:t>
      </w:r>
      <w:r>
        <w:rPr>
          <w:rFonts w:ascii="Times New Roman" w:hAnsi="Times New Roman" w:eastAsia="楷体" w:cs="Times New Roman"/>
          <w:szCs w:val="21"/>
        </w:rPr>
        <w:t>上</w:t>
      </w:r>
      <w:r>
        <w:rPr>
          <w:rFonts w:ascii="Times New Roman" w:hAnsi="Times New Roman" w:cs="Times New Roman"/>
          <w:szCs w:val="21"/>
        </w:rPr>
        <w:t>）</w:t>
      </w:r>
    </w:p>
    <w:p>
      <w:pPr>
        <w:ind w:left="1680" w:hanging="1680"/>
      </w:pPr>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且住!正要擒那伍云召下马，周仓老爷显圣，不是俺马走如飞，险遭不测，不免回朝启奏。众将官，</w:t>
      </w:r>
    </w:p>
    <w:p>
      <w:r>
        <w:rPr>
          <w:rFonts w:ascii="Times New Roman" w:hAnsi="Times New Roman" w:cs="Times New Roman"/>
          <w:szCs w:val="21"/>
        </w:rPr>
        <w:t>(众</w:t>
      </w:r>
      <w:r>
        <w:rPr>
          <w:rFonts w:ascii="Times New Roman" w:hAnsi="Times New Roman" w:eastAsia="楷体" w:cs="Times New Roman"/>
          <w:szCs w:val="21"/>
        </w:rPr>
        <w:t>应</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收兵回朝。</w:t>
      </w:r>
    </w:p>
    <w:p>
      <w:r>
        <w:rPr>
          <w:rFonts w:ascii="Times New Roman" w:hAnsi="Times New Roman" w:cs="Times New Roman"/>
          <w:szCs w:val="21"/>
        </w:rPr>
        <w:t>(&lt;</w:t>
      </w:r>
      <w:r>
        <w:rPr>
          <w:rFonts w:ascii="Times New Roman" w:hAnsi="Times New Roman" w:eastAsia="楷体" w:cs="Times New Roman"/>
          <w:b/>
          <w:szCs w:val="21"/>
        </w:rPr>
        <w:t>尾声</w:t>
      </w:r>
      <w:r>
        <w:rPr>
          <w:rFonts w:ascii="Times New Roman" w:hAnsi="Times New Roman" w:cs="Times New Roman"/>
          <w:szCs w:val="21"/>
        </w:rPr>
        <w:t>&gt;</w:t>
      </w:r>
      <w:r>
        <w:rPr>
          <w:rFonts w:ascii="Times New Roman" w:hAnsi="Times New Roman" w:eastAsia="楷体" w:cs="Times New Roman"/>
          <w:szCs w:val="21"/>
        </w:rPr>
        <w:t>众下</w:t>
      </w:r>
      <w:r>
        <w:rPr>
          <w:rFonts w:ascii="Times New Roman" w:hAnsi="Times New Roman" w:cs="Times New Roman"/>
          <w:szCs w:val="21"/>
        </w:rPr>
        <w:t>)</w:t>
      </w:r>
    </w:p>
    <w:p>
      <w:pPr>
        <w:rPr>
          <w:rFonts w:ascii="Times New Roman" w:hAnsi="Times New Roman" w:cs="Times New Roman"/>
          <w:szCs w:val="21"/>
        </w:rPr>
      </w:pPr>
    </w:p>
    <w:p>
      <w:r>
        <w:rPr>
          <w:rFonts w:hint="eastAsia" w:ascii="Times New Roman" w:hAnsi="Times New Roman" w:cs="Times New Roman"/>
          <w:szCs w:val="21"/>
        </w:rPr>
        <w:t>*</w:t>
      </w:r>
      <w:r>
        <w:rPr>
          <w:rFonts w:ascii="Times New Roman" w:hAnsi="Times New Roman" w:cs="Times New Roman"/>
          <w:szCs w:val="21"/>
        </w:rPr>
        <w:t>王荣山关于此戏的把子研究</w:t>
      </w:r>
      <w:r>
        <w:rPr>
          <w:rFonts w:hint="eastAsia" w:ascii="Times New Roman" w:hAnsi="Times New Roman" w:cs="Times New Roman"/>
          <w:szCs w:val="21"/>
        </w:rPr>
        <w:t>：</w:t>
      </w:r>
    </w:p>
    <w:p>
      <w:r>
        <w:rPr>
          <w:rFonts w:hint="eastAsia" w:ascii="Times New Roman" w:hAnsi="Times New Roman" w:cs="Times New Roman"/>
          <w:szCs w:val="21"/>
        </w:rPr>
        <w:t>《南阳关》是隋炀帝命韩擒虎挂帅到南阳去捉拿伍云召进京问罪。隋炀帝知道伍本领大，所以不会派无能之辈挂帅，韩擒虎不是没本事的人。但是戏中表出韩擒虎同情伍家冤枉，不愿意拿伍云召，与伍交战比画几下，希望伍逃走，他就算追赶不上收兵交差。可是伍不理解韩的心情，一心要报父仇，不顾一切奋勇追击，直到宇文成都到来才被迫逃亡。照这样的戏情来安排，伍与韩的开打就不能多，与宇文更不能多打，因为宇文非常厉害。与韩开打是二人都使枪，头场开城会阵……，二场打是追韩上……这些都是表示韩擒虎节节退让，伍云召则不明此理，奋勇追杀，头场打还来个龙套追过场作衬托。后半出韩擒虎不露面，由宇文成都追伍云召，让朱灿装神把宇文蒙回来传令收兵，伍云召逃走，追赶不上的责任落在宇文身上，既合乎戏情，又满足观众愿望。</w:t>
      </w:r>
    </w:p>
    <w:p>
      <w:pPr>
        <w:rPr>
          <w:rFonts w:hint="eastAsia" w:ascii="Times New Roman" w:hAnsi="Times New Roman" w:cs="Times New Roman"/>
          <w:szCs w:val="21"/>
        </w:rPr>
      </w:pPr>
    </w:p>
    <w:p>
      <w:r>
        <w:rPr>
          <w:rFonts w:hint="eastAsia" w:ascii="Times New Roman" w:hAnsi="Times New Roman" w:cs="Times New Roman"/>
          <w:b/>
          <w:szCs w:val="21"/>
        </w:rPr>
        <w:t>陈超老师介绍：</w:t>
      </w:r>
    </w:p>
    <w:p>
      <w:r>
        <w:rPr>
          <w:rFonts w:hint="eastAsia" w:ascii="Times New Roman" w:hAnsi="Times New Roman" w:cs="Times New Roman"/>
          <w:szCs w:val="21"/>
        </w:rPr>
        <w:t>《南阳关》把子中甩发的使用是特色：</w:t>
      </w:r>
    </w:p>
    <w:p>
      <w:r>
        <w:rPr>
          <w:rFonts w:hint="eastAsia" w:ascii="Times New Roman" w:hAnsi="Times New Roman" w:cs="Times New Roman"/>
          <w:szCs w:val="21"/>
        </w:rPr>
        <w:t>开打中有三下甩发。</w:t>
      </w:r>
    </w:p>
    <w:p>
      <w:r>
        <w:rPr>
          <w:rFonts w:hint="eastAsia" w:ascii="Times New Roman" w:hAnsi="Times New Roman" w:cs="Times New Roman"/>
          <w:szCs w:val="21"/>
        </w:rPr>
        <w:t>见宇文成都也有三下甩发。</w:t>
      </w:r>
    </w:p>
    <w:p>
      <w:r>
        <w:rPr>
          <w:rFonts w:hint="eastAsia" w:ascii="Times New Roman" w:hAnsi="Times New Roman" w:cs="Times New Roman"/>
          <w:b/>
          <w:szCs w:val="21"/>
        </w:rPr>
        <w:t>陈超老师按：</w:t>
      </w:r>
    </w:p>
    <w:p>
      <w:r>
        <w:rPr>
          <w:rFonts w:hint="eastAsia" w:ascii="Times New Roman" w:hAnsi="Times New Roman" w:cs="Times New Roman"/>
          <w:szCs w:val="21"/>
        </w:rPr>
        <w:t>王凤卿有三出戏绝不穿马褂，《南阳关》、《战樊城》、《穆天王》，这三出现在都穿马褂了。</w:t>
      </w:r>
    </w:p>
    <w:p>
      <w:r>
        <w:rPr>
          <w:rFonts w:hint="eastAsia" w:ascii="Times New Roman" w:hAnsi="Times New Roman" w:cs="Times New Roman"/>
          <w:szCs w:val="21"/>
        </w:rPr>
        <w:t>《南阳关》、《战樊城》余叔岩、王荣山、王又宸都不穿马褂，杨宝森学余也不穿。</w:t>
      </w:r>
    </w:p>
    <w:p>
      <w:pPr>
        <w:rPr>
          <w:rFonts w:hint="eastAsia"/>
        </w:rPr>
      </w:pPr>
      <w:bookmarkStart w:id="127" w:name="__RefHeading___Toc414518286"/>
      <w:bookmarkEnd w:id="127"/>
      <w:bookmarkStart w:id="128" w:name="_Toc796570283"/>
      <w:r>
        <w:rPr>
          <w:rFonts w:hint="eastAsia"/>
        </w:rPr>
        <w:br w:type="page"/>
      </w:r>
    </w:p>
    <w:p>
      <w:pPr>
        <w:pStyle w:val="126"/>
        <w:bidi w:val="0"/>
      </w:pPr>
      <w:r>
        <w:rPr>
          <w:rFonts w:hint="eastAsia"/>
        </w:rPr>
        <w:t xml:space="preserve">打登州 </w:t>
      </w:r>
      <w:r>
        <w:rPr>
          <w:rFonts w:hint="eastAsia"/>
          <w:sz w:val="24"/>
          <w:szCs w:val="24"/>
        </w:rPr>
        <w:t>之</w:t>
      </w:r>
      <w:r>
        <w:rPr>
          <w:rFonts w:hint="eastAsia"/>
        </w:rPr>
        <w:t xml:space="preserve"> 秦琼</w:t>
      </w:r>
      <w:bookmarkEnd w:id="12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】无情铁索困蛟龙，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】一腔怒气贯长虹。俺平生交友义气重，侠肠义胆论英雄。靠山王令出山</w:t>
      </w:r>
      <w:r>
        <w:rPr>
          <w:rStyle w:val="99"/>
          <w:rFonts w:hint="eastAsia" w:ascii="宋体" w:hAnsi="宋体" w:cs="Verdana"/>
          <w:color w:val="000000"/>
          <w:szCs w:val="21"/>
        </w:rPr>
        <w:t>岳</w:t>
      </w:r>
      <w:r>
        <w:rPr>
          <w:rStyle w:val="99"/>
          <w:rFonts w:ascii="宋体" w:hAnsi="宋体" w:cs="Verdana"/>
          <w:color w:val="000000"/>
          <w:szCs w:val="21"/>
        </w:rPr>
        <w:t>动，历城县内捉拿秦琼。舍不得老娘【</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w:t>
      </w:r>
      <w:r>
        <w:rPr>
          <w:rStyle w:val="99"/>
          <w:rFonts w:ascii="楷体" w:hAnsi="楷体" w:eastAsia="楷体" w:cs="Verdana"/>
          <w:color w:val="000000"/>
          <w:szCs w:val="21"/>
        </w:rPr>
        <w:t>快板</w:t>
      </w:r>
      <w:r>
        <w:rPr>
          <w:rStyle w:val="99"/>
          <w:rFonts w:ascii="宋体" w:hAnsi="宋体" w:cs="Verdana"/>
          <w:color w:val="000000"/>
          <w:szCs w:val="21"/>
        </w:rPr>
        <w:t>】无人侍奉，舍不得妻和子泪洒前胸。舍不得亲眷们同衙伙众，实难舍邻居们仁义宾朋。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】前思后想心酸痛，可叹我闯荡江湖十数春有始无终。</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】耳边厢又听得悲声大放，</w:t>
      </w:r>
    </w:p>
    <w:p>
      <w:pPr>
        <w:ind w:left="1260" w:hanging="1260"/>
      </w:pPr>
      <w:r>
        <w:rPr>
          <w:rStyle w:val="99"/>
          <w:rFonts w:ascii="宋体" w:hAnsi="宋体" w:cs="Verdana"/>
          <w:color w:val="000000"/>
          <w:szCs w:val="21"/>
        </w:rPr>
        <w:t>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】抬头只见儿的娘。不想灾祸从天降，此去恐难转还乡。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】老娘亲休把儿盼望，</w:t>
      </w:r>
      <w:r>
        <w:rPr>
          <w:rStyle w:val="99"/>
          <w:rFonts w:hint="eastAsia" w:ascii="宋体" w:hAnsi="宋体" w:cs="Verdana"/>
          <w:color w:val="000000"/>
          <w:szCs w:val="21"/>
        </w:rPr>
        <w:t>全</w:t>
      </w:r>
      <w:r>
        <w:rPr>
          <w:rStyle w:val="99"/>
          <w:rFonts w:ascii="宋体" w:hAnsi="宋体" w:cs="Verdana"/>
          <w:color w:val="000000"/>
          <w:szCs w:val="21"/>
        </w:rPr>
        <w:t>当是未生儿一场。</w:t>
      </w:r>
    </w:p>
    <w:p>
      <w:r>
        <w:rPr>
          <w:rStyle w:val="99"/>
          <w:rFonts w:ascii="宋体" w:hAnsi="宋体" w:cs="Verdana"/>
          <w:color w:val="000000"/>
          <w:szCs w:val="21"/>
        </w:rPr>
        <w:t>哎呀，母亲呐</w:t>
      </w:r>
      <w:r>
        <w:rPr>
          <w:rStyle w:val="99"/>
          <w:rFonts w:ascii="宋体" w:hAnsi="宋体" w:cs="宋体"/>
          <w:color w:val="000000"/>
          <w:szCs w:val="21"/>
        </w:rPr>
        <w:t>!</w:t>
      </w:r>
      <w:r>
        <w:rPr>
          <w:rStyle w:val="99"/>
          <w:rFonts w:ascii="宋体" w:hAnsi="宋体" w:cs="Verdana"/>
          <w:color w:val="000000"/>
          <w:szCs w:val="21"/>
        </w:rPr>
        <w:t>靠山王捉拿孩儿，定是为了大反山东之故。儿今此去，吉凶不保。望母亲静养身体，休要挂念你这苦命的——</w:t>
      </w:r>
      <w:r>
        <w:rPr>
          <w:rStyle w:val="99"/>
          <w:rFonts w:hint="eastAsia" w:ascii="宋体" w:hAnsi="宋体" w:cs="Verdana"/>
          <w:color w:val="000000"/>
          <w:szCs w:val="21"/>
        </w:rPr>
        <w:t>唉，</w:t>
      </w:r>
      <w:r>
        <w:rPr>
          <w:rStyle w:val="99"/>
          <w:rFonts w:ascii="宋体" w:hAnsi="宋体" w:cs="Verdana"/>
          <w:color w:val="000000"/>
          <w:szCs w:val="21"/>
        </w:rPr>
        <w:t>孩儿</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哎呀，妻呀</w:t>
      </w:r>
      <w:r>
        <w:rPr>
          <w:rStyle w:val="99"/>
          <w:rFonts w:ascii="宋体" w:hAnsi="宋体" w:cs="宋体"/>
          <w:color w:val="000000"/>
          <w:szCs w:val="21"/>
        </w:rPr>
        <w:t>!</w:t>
      </w:r>
      <w:r>
        <w:rPr>
          <w:rStyle w:val="99"/>
          <w:rFonts w:ascii="宋体" w:hAnsi="宋体" w:cs="Verdana"/>
          <w:color w:val="000000"/>
          <w:szCs w:val="21"/>
        </w:rPr>
        <w:t>事已至此，</w:t>
      </w:r>
      <w:r>
        <w:rPr>
          <w:rStyle w:val="99"/>
          <w:rFonts w:hint="eastAsia" w:ascii="宋体" w:hAnsi="宋体" w:cs="Verdana"/>
          <w:color w:val="000000"/>
          <w:szCs w:val="21"/>
        </w:rPr>
        <w:t>我</w:t>
      </w:r>
      <w:r>
        <w:rPr>
          <w:rStyle w:val="99"/>
          <w:rFonts w:ascii="宋体" w:hAnsi="宋体" w:cs="Verdana"/>
          <w:color w:val="000000"/>
          <w:szCs w:val="21"/>
        </w:rPr>
        <w:t>纵有千言万语，一时焉能说得尽</w:t>
      </w:r>
      <w:r>
        <w:rPr>
          <w:rStyle w:val="99"/>
          <w:rFonts w:ascii="宋体" w:hAnsi="宋体" w:cs="宋体"/>
          <w:color w:val="000000"/>
          <w:szCs w:val="21"/>
        </w:rPr>
        <w:t>?</w:t>
      </w:r>
      <w:r>
        <w:rPr>
          <w:rStyle w:val="99"/>
          <w:rFonts w:ascii="宋体" w:hAnsi="宋体" w:cs="Verdana"/>
          <w:color w:val="000000"/>
          <w:szCs w:val="21"/>
        </w:rPr>
        <w:t>我今此去，只恐有死无生，望你在母亲面前多多孝敬，管教我儿，长大成人也好接续香烟。倘得生还，一家还有相逢之日，母亲请上，孩儿就此叩别了</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】含悲忍泪拜慈亲，</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秦母</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……顷刻两离分。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贾氏</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w:t>
      </w:r>
      <w:r>
        <w:rPr>
          <w:rStyle w:val="99"/>
          <w:rFonts w:ascii="宋体" w:hAnsi="宋体" w:cs="Verdana"/>
          <w:color w:val="000000"/>
          <w:szCs w:val="21"/>
        </w:rPr>
        <w:t>泪淋淋</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】你休得要恨天怨地泪淋淋。</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老娘亲</w:t>
      </w:r>
      <w:r>
        <w:rPr>
          <w:rStyle w:val="99"/>
          <w:rFonts w:hint="eastAsia" w:ascii="宋体" w:hAnsi="宋体" w:cs="Verdana"/>
          <w:color w:val="000000"/>
          <w:szCs w:val="21"/>
        </w:rPr>
        <w:t>呐</w:t>
      </w:r>
      <w:r>
        <w:rPr>
          <w:rStyle w:val="99"/>
          <w:rFonts w:ascii="宋体" w:hAnsi="宋体" w:cs="Verdana"/>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秦母</w:t>
      </w:r>
      <w:r>
        <w:rPr>
          <w:rStyle w:val="99"/>
          <w:rFonts w:ascii="宋体" w:hAnsi="宋体" w:cs="宋体"/>
          <w:color w:val="000000"/>
          <w:szCs w:val="21"/>
        </w:rPr>
        <w:tab/>
      </w:r>
      <w:r>
        <w:rPr>
          <w:rStyle w:val="99"/>
          <w:rFonts w:ascii="宋体" w:hAnsi="宋体" w:cs="Verdana"/>
          <w:color w:val="000000"/>
          <w:szCs w:val="21"/>
        </w:rPr>
        <w:t>我儿。</w:t>
      </w:r>
      <w:r>
        <w:rPr>
          <w:rStyle w:val="99"/>
          <w:rFonts w:ascii="宋体" w:hAnsi="宋体" w:cs="宋体"/>
          <w:color w:val="000000"/>
          <w:szCs w:val="21"/>
        </w:rPr>
        <w:t>)</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受苦的妻啊，啊，</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儿的娘哪</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】历城县内上了杻，儿行千里母担忧。眼观日落西山后，望求差爷把店投。</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第三场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这……</w:t>
      </w:r>
    </w:p>
    <w:p>
      <w:pPr>
        <w:ind w:left="1260" w:hanging="1260"/>
      </w:pPr>
      <w:r>
        <w:rPr>
          <w:rStyle w:val="99"/>
          <w:rFonts w:ascii="宋体" w:hAnsi="宋体" w:cs="Verdana"/>
          <w:color w:val="000000"/>
          <w:szCs w:val="21"/>
        </w:rPr>
        <w:t>病倒有，难道你会医治</w:t>
      </w:r>
      <w:r>
        <w:rPr>
          <w:rStyle w:val="99"/>
          <w:rFonts w:ascii="宋体" w:hAnsi="宋体" w:cs="宋体"/>
          <w:color w:val="000000"/>
          <w:szCs w:val="21"/>
        </w:rPr>
        <w:t>?</w:t>
      </w:r>
    </w:p>
    <w:p>
      <w:pPr>
        <w:ind w:left="1260" w:hanging="1260"/>
      </w:pPr>
      <w:r>
        <w:rPr>
          <w:rStyle w:val="99"/>
          <w:rFonts w:ascii="宋体" w:hAnsi="宋体" w:cs="Verdana"/>
          <w:color w:val="000000"/>
          <w:szCs w:val="21"/>
        </w:rPr>
        <w:t>但不知何药为引</w:t>
      </w:r>
      <w:r>
        <w:rPr>
          <w:rStyle w:val="99"/>
          <w:rFonts w:ascii="宋体" w:hAnsi="宋体" w:cs="宋体"/>
          <w:color w:val="000000"/>
          <w:szCs w:val="21"/>
        </w:rPr>
        <w:t>?</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想俺秦琼，英名盖世，不想夜宿三家店中，受此</w:t>
      </w:r>
      <w:r>
        <w:rPr>
          <w:rStyle w:val="99"/>
          <w:rFonts w:hint="eastAsia" w:ascii="宋体" w:hAnsi="宋体" w:cs="Verdana"/>
          <w:color w:val="000000"/>
          <w:szCs w:val="21"/>
        </w:rPr>
        <w:t>苦</w:t>
      </w:r>
      <w:r>
        <w:rPr>
          <w:rStyle w:val="99"/>
          <w:rFonts w:ascii="宋体" w:hAnsi="宋体" w:cs="Verdana"/>
          <w:color w:val="000000"/>
          <w:szCs w:val="21"/>
        </w:rPr>
        <w:t>刑，好不伤感人也……</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二黄三眼</w:t>
      </w:r>
      <w:r>
        <w:rPr>
          <w:rStyle w:val="99"/>
          <w:rFonts w:ascii="宋体" w:hAnsi="宋体" w:cs="Verdana"/>
          <w:color w:val="000000"/>
          <w:szCs w:val="21"/>
        </w:rPr>
        <w:t>】在店中吊上杆威风难展，龙困在无水沙滩难把身翻。良马渴思饮长江水，人到了难中仗金兰。魏大哥、徐三弟难得见面，咬金、俊达，金甲、童环。鲁明星、鲁明月，伯当、国远，燕山罗成相见难。眼前若有那罗成士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】一定要搭救我免受熬煎。</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】差官不必将我问，我与罗成姑表亲。</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】问声差官是何人。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不该不该大不该，不该将兄吊起来。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你不知来我不怪，弟兄对坐叙开怀。</w:t>
      </w:r>
    </w:p>
    <w:p>
      <w:pPr>
        <w:ind w:left="1260" w:hanging="1260"/>
      </w:pPr>
      <w:r>
        <w:rPr>
          <w:rStyle w:val="99"/>
          <w:rFonts w:ascii="宋体" w:hAnsi="宋体" w:cs="Verdana"/>
          <w:color w:val="000000"/>
          <w:szCs w:val="21"/>
        </w:rPr>
        <w:t>我若逃走，岂不连累于你</w:t>
      </w:r>
      <w:r>
        <w:rPr>
          <w:rStyle w:val="99"/>
          <w:rFonts w:ascii="宋体" w:hAnsi="宋体" w:cs="宋体"/>
          <w:color w:val="000000"/>
          <w:szCs w:val="21"/>
        </w:rPr>
        <w:t>?</w:t>
      </w:r>
    </w:p>
    <w:p>
      <w:pPr>
        <w:ind w:left="1260" w:hanging="1260"/>
      </w:pPr>
      <w:r>
        <w:rPr>
          <w:rStyle w:val="99"/>
          <w:rFonts w:ascii="宋体" w:hAnsi="宋体" w:cs="Verdana"/>
          <w:color w:val="000000"/>
          <w:szCs w:val="21"/>
        </w:rPr>
        <w:t>哦，里八个，外八个，开门看看是哪个</w:t>
      </w:r>
      <w:r>
        <w:rPr>
          <w:rStyle w:val="99"/>
          <w:rFonts w:ascii="宋体" w:hAnsi="宋体" w:cs="宋体"/>
          <w:color w:val="000000"/>
          <w:szCs w:val="21"/>
        </w:rPr>
        <w:t>?</w:t>
      </w:r>
    </w:p>
    <w:p>
      <w:pPr>
        <w:ind w:left="1260" w:hanging="1260"/>
      </w:pPr>
      <w:r>
        <w:rPr>
          <w:rStyle w:val="99"/>
          <w:rFonts w:ascii="宋体" w:hAnsi="宋体" w:cs="Verdana"/>
          <w:color w:val="000000"/>
          <w:szCs w:val="21"/>
        </w:rPr>
        <w:t>正是愚兄。</w:t>
      </w:r>
    </w:p>
    <w:p>
      <w:pPr>
        <w:ind w:left="1260" w:hanging="1260"/>
      </w:pPr>
      <w:r>
        <w:rPr>
          <w:rStyle w:val="99"/>
          <w:rFonts w:ascii="宋体" w:hAnsi="宋体" w:cs="Verdana"/>
          <w:color w:val="000000"/>
          <w:szCs w:val="21"/>
        </w:rPr>
        <w:t>走不得。</w:t>
      </w:r>
    </w:p>
    <w:p>
      <w:pPr>
        <w:ind w:left="1260" w:hanging="1260"/>
      </w:pPr>
      <w:r>
        <w:rPr>
          <w:rStyle w:val="99"/>
          <w:rFonts w:ascii="宋体" w:hAnsi="宋体" w:cs="Verdana"/>
          <w:color w:val="000000"/>
          <w:szCs w:val="21"/>
        </w:rPr>
        <w:t>现有公差在此。</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他不是外人呐，乃是一门内亲。</w:t>
      </w:r>
    </w:p>
    <w:p>
      <w:pPr>
        <w:ind w:left="1260" w:hanging="1260"/>
      </w:pPr>
      <w:r>
        <w:rPr>
          <w:rStyle w:val="99"/>
          <w:rFonts w:ascii="宋体" w:hAnsi="宋体" w:cs="Verdana"/>
          <w:color w:val="000000"/>
          <w:szCs w:val="21"/>
        </w:rPr>
        <w:t>这倒使得。</w:t>
      </w:r>
    </w:p>
    <w:p>
      <w:pPr>
        <w:ind w:left="1260" w:hanging="1260"/>
      </w:pPr>
      <w:r>
        <w:rPr>
          <w:rStyle w:val="99"/>
          <w:rFonts w:ascii="宋体" w:hAnsi="宋体" w:cs="Verdana"/>
          <w:color w:val="000000"/>
          <w:szCs w:val="21"/>
        </w:rPr>
        <w:t>罗贤弟见过史贤弟。</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呵，胆量是好的。</w:t>
      </w:r>
    </w:p>
    <w:p>
      <w:pPr>
        <w:ind w:left="1260" w:hanging="1260"/>
      </w:pPr>
      <w:r>
        <w:rPr>
          <w:rStyle w:val="99"/>
          <w:rFonts w:ascii="宋体" w:hAnsi="宋体" w:cs="Verdana"/>
          <w:color w:val="000000"/>
          <w:szCs w:val="21"/>
        </w:rPr>
        <w:t>是好的。</w:t>
      </w:r>
    </w:p>
    <w:p>
      <w:pPr>
        <w:ind w:left="1260" w:hanging="1260"/>
      </w:pPr>
      <w:r>
        <w:rPr>
          <w:rStyle w:val="99"/>
          <w:rFonts w:ascii="宋体" w:hAnsi="宋体" w:cs="Verdana"/>
          <w:color w:val="000000"/>
          <w:szCs w:val="21"/>
        </w:rPr>
        <w:t>我若逃走，一来连累罗表弟；二来家中还有老母</w:t>
      </w:r>
      <w:r>
        <w:rPr>
          <w:rStyle w:val="99"/>
          <w:rFonts w:hint="eastAsia" w:ascii="宋体" w:hAnsi="宋体" w:cs="Verdana"/>
          <w:color w:val="000000"/>
          <w:szCs w:val="21"/>
        </w:rPr>
        <w:t>、</w:t>
      </w:r>
      <w:r>
        <w:rPr>
          <w:rStyle w:val="99"/>
          <w:rFonts w:ascii="宋体" w:hAnsi="宋体" w:cs="Verdana"/>
          <w:color w:val="000000"/>
          <w:szCs w:val="21"/>
        </w:rPr>
        <w:t>妻室，如何走得</w:t>
      </w:r>
      <w:r>
        <w:rPr>
          <w:rStyle w:val="99"/>
          <w:rFonts w:ascii="宋体" w:hAnsi="宋体" w:cs="宋体"/>
          <w:color w:val="000000"/>
          <w:szCs w:val="21"/>
        </w:rPr>
        <w:t>?</w:t>
      </w:r>
    </w:p>
    <w:p>
      <w:pPr>
        <w:ind w:left="1260" w:hanging="1260"/>
      </w:pPr>
      <w:r>
        <w:rPr>
          <w:rStyle w:val="99"/>
          <w:rFonts w:ascii="宋体" w:hAnsi="宋体" w:cs="Verdana"/>
          <w:color w:val="000000"/>
          <w:szCs w:val="21"/>
        </w:rPr>
        <w:t>我两膀疼痛，难以提笔。</w:t>
      </w:r>
    </w:p>
    <w:p>
      <w:pPr>
        <w:ind w:left="1260" w:hanging="1260"/>
      </w:pPr>
      <w:r>
        <w:rPr>
          <w:rStyle w:val="99"/>
          <w:rFonts w:ascii="宋体" w:hAnsi="宋体" w:cs="Verdana"/>
          <w:color w:val="000000"/>
          <w:szCs w:val="21"/>
        </w:rPr>
        <w:t>何人下书</w:t>
      </w:r>
      <w:r>
        <w:rPr>
          <w:rStyle w:val="99"/>
          <w:rFonts w:ascii="宋体" w:hAnsi="宋体" w:cs="宋体"/>
          <w:color w:val="000000"/>
          <w:szCs w:val="21"/>
        </w:rPr>
        <w:t>?</w:t>
      </w:r>
    </w:p>
    <w:p>
      <w:pPr>
        <w:ind w:left="1260" w:hanging="1260"/>
      </w:pPr>
      <w:r>
        <w:rPr>
          <w:rStyle w:val="99"/>
          <w:rFonts w:ascii="宋体" w:hAnsi="宋体" w:cs="Verdana"/>
          <w:color w:val="000000"/>
          <w:szCs w:val="21"/>
        </w:rPr>
        <w:t>好，有劳二位贤弟</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】三家店内把计定，</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胆量是好的。</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】好似龙虎会风云。上写秦琼把首顿，</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呃，你自己揉上一揉也就好了。</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】拜上同盟结义人。八月十五登州进，</w:t>
      </w:r>
    </w:p>
    <w:p>
      <w:pPr>
        <w:ind w:left="1260" w:hanging="1260"/>
      </w:pPr>
      <w:r>
        <w:rPr>
          <w:rStyle w:val="99"/>
          <w:rFonts w:ascii="宋体" w:hAnsi="宋体" w:cs="Verdana"/>
          <w:color w:val="000000"/>
          <w:szCs w:val="21"/>
        </w:rPr>
        <w:t>待我看来。</w:t>
      </w:r>
    </w:p>
    <w:p>
      <w:pPr>
        <w:ind w:left="1260" w:hanging="1260"/>
      </w:pPr>
      <w:r>
        <w:rPr>
          <w:rStyle w:val="99"/>
          <w:rFonts w:ascii="宋体" w:hAnsi="宋体" w:cs="Verdana"/>
          <w:color w:val="000000"/>
          <w:szCs w:val="21"/>
        </w:rPr>
        <w:t>外面无人，乃是灯光照得你我弟兄的人影。</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】搭救愚兄上山林。一封书信修齐整，</w:t>
      </w:r>
    </w:p>
    <w:p>
      <w:pPr>
        <w:ind w:left="1260" w:hanging="1260"/>
      </w:pPr>
      <w:r>
        <w:rPr>
          <w:rStyle w:val="99"/>
          <w:rFonts w:ascii="宋体" w:hAnsi="宋体" w:cs="Verdana"/>
          <w:color w:val="000000"/>
          <w:szCs w:val="21"/>
        </w:rPr>
        <w:t>贤弟呀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】有劳贤弟走一程。</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方才言过，他乃是一门内亲。</w:t>
      </w:r>
    </w:p>
    <w:p>
      <w:pPr>
        <w:ind w:left="1260" w:hanging="1260"/>
      </w:pPr>
      <w:r>
        <w:rPr>
          <w:rStyle w:val="99"/>
          <w:rFonts w:ascii="宋体" w:hAnsi="宋体" w:cs="Verdana"/>
          <w:color w:val="000000"/>
          <w:szCs w:val="21"/>
        </w:rPr>
        <w:t>且慢，惊动店家，只恐走不成了。</w:t>
      </w:r>
    </w:p>
    <w:p>
      <w:pPr>
        <w:ind w:left="1260" w:hanging="1260"/>
      </w:pPr>
      <w:r>
        <w:rPr>
          <w:rStyle w:val="99"/>
          <w:rFonts w:ascii="宋体" w:hAnsi="宋体" w:cs="Verdana"/>
          <w:color w:val="000000"/>
          <w:szCs w:val="21"/>
        </w:rPr>
        <w:t>愚兄全知。</w:t>
      </w:r>
    </w:p>
    <w:p>
      <w:pPr>
        <w:ind w:left="1260" w:hanging="1260"/>
      </w:pPr>
      <w:r>
        <w:rPr>
          <w:rStyle w:val="99"/>
          <w:rFonts w:ascii="宋体" w:hAnsi="宋体" w:cs="Verdana"/>
          <w:color w:val="000000"/>
          <w:szCs w:val="21"/>
        </w:rPr>
        <w:t>啊贤弟，史贤弟在瓦岗寨上不算第一也算第二。</w:t>
      </w:r>
    </w:p>
    <w:p>
      <w:pPr>
        <w:ind w:left="1260" w:hanging="1260"/>
      </w:pPr>
      <w:r>
        <w:rPr>
          <w:rStyle w:val="99"/>
          <w:rFonts w:ascii="宋体" w:hAnsi="宋体" w:cs="Verdana"/>
          <w:color w:val="000000"/>
          <w:szCs w:val="21"/>
        </w:rPr>
        <w:t>真乃英雄也。</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待等到中秋节登州放火，</w:t>
      </w:r>
    </w:p>
    <w:p>
      <w:pPr>
        <w:ind w:left="1260" w:hanging="1260"/>
      </w:pPr>
      <w:r>
        <w:rPr>
          <w:rStyle w:val="99"/>
          <w:rFonts w:ascii="宋体" w:hAnsi="宋体" w:cs="Arial"/>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那时节做一个里应外合。）</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第四场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参见千岁。</w:t>
      </w:r>
    </w:p>
    <w:p>
      <w:pPr>
        <w:ind w:left="1260" w:hanging="1260"/>
      </w:pPr>
      <w:r>
        <w:rPr>
          <w:rStyle w:val="99"/>
          <w:rFonts w:ascii="宋体" w:hAnsi="宋体" w:cs="Verdana"/>
          <w:color w:val="000000"/>
          <w:szCs w:val="21"/>
        </w:rPr>
        <w:t>正是。</w:t>
      </w:r>
    </w:p>
    <w:p>
      <w:pPr>
        <w:ind w:left="1260" w:hanging="1260"/>
      </w:pPr>
      <w:r>
        <w:rPr>
          <w:rStyle w:val="99"/>
          <w:rFonts w:ascii="宋体" w:hAnsi="宋体" w:cs="Verdana"/>
          <w:color w:val="000000"/>
          <w:szCs w:val="21"/>
        </w:rPr>
        <w:t>千岁将小人拿来，敢莫是为了长叶</w:t>
      </w:r>
      <w:r>
        <w:rPr>
          <w:rStyle w:val="99"/>
          <w:rFonts w:hint="eastAsia" w:ascii="宋体" w:hAnsi="宋体" w:cs="Verdana"/>
          <w:color w:val="000000"/>
          <w:szCs w:val="21"/>
        </w:rPr>
        <w:t>岭</w:t>
      </w:r>
      <w:r>
        <w:rPr>
          <w:rStyle w:val="99"/>
          <w:rFonts w:ascii="宋体" w:hAnsi="宋体" w:cs="Verdana"/>
          <w:color w:val="000000"/>
          <w:szCs w:val="21"/>
        </w:rPr>
        <w:t>之事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：原来为的是大反山东之事</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杨林</w:t>
      </w:r>
      <w:r>
        <w:rPr>
          <w:rStyle w:val="99"/>
          <w:rFonts w:ascii="宋体" w:hAnsi="宋体" w:cs="宋体"/>
          <w:color w:val="000000"/>
          <w:szCs w:val="21"/>
        </w:rPr>
        <w:tab/>
      </w:r>
      <w:r>
        <w:rPr>
          <w:rStyle w:val="99"/>
          <w:rFonts w:ascii="宋体" w:hAnsi="宋体" w:cs="Verdana"/>
          <w:color w:val="000000"/>
          <w:szCs w:val="21"/>
        </w:rPr>
        <w:t>着，</w:t>
      </w:r>
      <w:r>
        <w:rPr>
          <w:rStyle w:val="99"/>
          <w:rFonts w:hint="eastAsia" w:ascii="宋体" w:hAnsi="宋体" w:cs="Verdana"/>
          <w:color w:val="000000"/>
          <w:szCs w:val="21"/>
        </w:rPr>
        <w:t>着，</w:t>
      </w:r>
      <w:r>
        <w:rPr>
          <w:rStyle w:val="99"/>
          <w:rFonts w:ascii="宋体" w:hAnsi="宋体" w:cs="Verdana"/>
          <w:color w:val="000000"/>
          <w:szCs w:val="21"/>
        </w:rPr>
        <w:t>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长叶岭谁是谁不是</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】千层浪里翻身滚，百尺高竿又复生。</w:t>
      </w:r>
    </w:p>
    <w:p>
      <w:pPr>
        <w:ind w:left="1260" w:hanging="1260"/>
      </w:pPr>
      <w:r>
        <w:rPr>
          <w:rStyle w:val="99"/>
          <w:rFonts w:ascii="宋体" w:hAnsi="宋体" w:cs="Verdana"/>
          <w:color w:val="000000"/>
          <w:szCs w:val="21"/>
        </w:rPr>
        <w:t>哎呀</w:t>
      </w:r>
      <w:r>
        <w:rPr>
          <w:rFonts w:ascii="宋体" w:hAnsi="宋体" w:cs="宋体"/>
          <w:szCs w:val="21"/>
        </w:rPr>
        <w:t>贤弟呀!适才教那老贼一棒将兄打死，也免得贤弟你挂心呐。</w:t>
      </w:r>
    </w:p>
    <w:p>
      <w:pPr>
        <w:ind w:left="1260" w:hanging="1260"/>
      </w:pPr>
      <w:r>
        <w:rPr>
          <w:rFonts w:ascii="宋体" w:hAnsi="宋体" w:cs="宋体"/>
          <w:szCs w:val="21"/>
        </w:rPr>
        <w:t>噤声!</w:t>
      </w:r>
    </w:p>
    <w:p>
      <w:pPr>
        <w:ind w:left="1260" w:hanging="1260"/>
      </w:pPr>
      <w:r>
        <w:rPr>
          <w:rFonts w:ascii="宋体" w:hAnsi="宋体" w:cs="宋体"/>
          <w:szCs w:val="21"/>
        </w:rPr>
        <w:t>贤弟呀!</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】蛟龙正在沙滩困，切盼春雷响一声。待等八月中秋到，</w:t>
      </w:r>
    </w:p>
    <w:p>
      <w:pPr>
        <w:ind w:left="1260" w:hanging="1260"/>
      </w:pPr>
      <w:r>
        <w:rPr>
          <w:rStyle w:val="99"/>
          <w:rFonts w:ascii="宋体" w:hAnsi="宋体" w:cs="Verdana"/>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】再与老贼定输赢。）</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第五场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】长叶岭前一</w:t>
      </w:r>
      <w:r>
        <w:rPr>
          <w:rStyle w:val="99"/>
          <w:rFonts w:hint="eastAsia" w:ascii="宋体" w:hAnsi="宋体" w:cs="Verdana"/>
          <w:color w:val="000000"/>
          <w:szCs w:val="21"/>
        </w:rPr>
        <w:t>着</w:t>
      </w:r>
      <w:r>
        <w:rPr>
          <w:rStyle w:val="99"/>
          <w:rFonts w:ascii="宋体" w:hAnsi="宋体" w:cs="Verdana"/>
          <w:color w:val="000000"/>
          <w:szCs w:val="21"/>
        </w:rPr>
        <w:t>错</w:t>
      </w:r>
      <w:r>
        <w:rPr>
          <w:rStyle w:val="66"/>
          <w:rFonts w:ascii="宋体" w:hAnsi="宋体" w:cs="Verdana"/>
          <w:color w:val="000000"/>
          <w:szCs w:val="21"/>
        </w:rPr>
        <w:footnoteReference w:id="317"/>
      </w:r>
      <w:r>
        <w:rPr>
          <w:rStyle w:val="99"/>
          <w:rFonts w:ascii="宋体" w:hAnsi="宋体" w:cs="Verdana"/>
          <w:color w:val="000000"/>
          <w:szCs w:val="21"/>
        </w:rPr>
        <w:t>，事到头来无奈何。</w:t>
      </w:r>
    </w:p>
    <w:p>
      <w:pPr>
        <w:ind w:left="1260" w:hanging="1260"/>
      </w:pPr>
      <w:r>
        <w:rPr>
          <w:rStyle w:val="99"/>
          <w:rFonts w:ascii="宋体" w:hAnsi="宋体" w:cs="Verdana"/>
          <w:color w:val="000000"/>
          <w:szCs w:val="21"/>
        </w:rPr>
        <w:t>正合</w:t>
      </w:r>
      <w:r>
        <w:rPr>
          <w:rStyle w:val="99"/>
          <w:rFonts w:hint="eastAsia" w:ascii="宋体" w:hAnsi="宋体" w:cs="Verdana"/>
          <w:color w:val="000000"/>
          <w:szCs w:val="21"/>
        </w:rPr>
        <w:t>我</w:t>
      </w:r>
      <w:r>
        <w:rPr>
          <w:rStyle w:val="99"/>
          <w:rFonts w:ascii="宋体" w:hAnsi="宋体" w:cs="Verdana"/>
          <w:color w:val="000000"/>
          <w:szCs w:val="21"/>
        </w:rPr>
        <w:t>意。</w:t>
      </w:r>
    </w:p>
    <w:p>
      <w:pPr>
        <w:ind w:left="1260" w:hanging="1260"/>
      </w:pPr>
      <w:r>
        <w:rPr>
          <w:rStyle w:val="99"/>
          <w:rFonts w:ascii="宋体" w:hAnsi="宋体" w:cs="Verdana"/>
          <w:color w:val="000000"/>
          <w:szCs w:val="21"/>
        </w:rPr>
        <w:t>就烦贤弟先行，打探瓦岗兄弟的消息便了。</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二黄导板</w:t>
      </w:r>
      <w:r>
        <w:rPr>
          <w:rStyle w:val="99"/>
          <w:rFonts w:ascii="宋体" w:hAnsi="宋体" w:cs="Arial"/>
          <w:color w:val="000000"/>
          <w:szCs w:val="21"/>
        </w:rPr>
        <w:t>】登州城闷坏了秦叔宝，</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回龙</w:t>
      </w:r>
      <w:r>
        <w:rPr>
          <w:rStyle w:val="99"/>
          <w:rFonts w:ascii="宋体" w:hAnsi="宋体" w:cs="Arial"/>
          <w:color w:val="000000"/>
          <w:szCs w:val="21"/>
        </w:rPr>
        <w:t>】走过来、行过去</w:t>
      </w:r>
      <w:r>
        <w:rPr>
          <w:rStyle w:val="99"/>
          <w:rFonts w:ascii="宋体" w:hAnsi="宋体" w:cs="Verdana"/>
          <w:color w:val="000000"/>
          <w:szCs w:val="21"/>
        </w:rPr>
        <w:t>大街之上腕带杻锁倒教我</w:t>
      </w:r>
      <w:r>
        <w:rPr>
          <w:rStyle w:val="99"/>
          <w:rFonts w:ascii="宋体" w:hAnsi="宋体" w:cs="Arial"/>
          <w:color w:val="000000"/>
          <w:szCs w:val="21"/>
        </w:rPr>
        <w:t>好不心焦。</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w:t>
      </w:r>
      <w:r>
        <w:rPr>
          <w:rStyle w:val="99"/>
          <w:rFonts w:ascii="宋体" w:hAnsi="宋体" w:cs="Verdana"/>
          <w:color w:val="000000"/>
          <w:szCs w:val="21"/>
        </w:rPr>
        <w:t>十数载马上威风浩</w:t>
      </w:r>
      <w:r>
        <w:rPr>
          <w:rStyle w:val="99"/>
          <w:rFonts w:ascii="宋体" w:hAnsi="宋体" w:cs="Arial"/>
          <w:color w:val="000000"/>
          <w:szCs w:val="21"/>
        </w:rPr>
        <w:t>，英雄四</w:t>
      </w:r>
      <w:r>
        <w:rPr>
          <w:rStyle w:val="99"/>
          <w:rFonts w:hint="eastAsia" w:ascii="宋体" w:hAnsi="宋体" w:cs="Arial"/>
          <w:color w:val="000000"/>
          <w:szCs w:val="21"/>
        </w:rPr>
        <w:t>路</w:t>
      </w:r>
      <w:r>
        <w:rPr>
          <w:rStyle w:val="66"/>
          <w:rFonts w:ascii="宋体" w:hAnsi="宋体" w:cs="Arial"/>
          <w:color w:val="000000"/>
          <w:szCs w:val="21"/>
        </w:rPr>
        <w:footnoteReference w:id="318"/>
      </w:r>
      <w:r>
        <w:rPr>
          <w:rStyle w:val="99"/>
          <w:rFonts w:ascii="宋体" w:hAnsi="宋体" w:cs="Arial"/>
          <w:color w:val="000000"/>
          <w:szCs w:val="21"/>
        </w:rPr>
        <w:t>美名标。到如今屋漏偏遭连阴雨，船到江心失了篙。</w:t>
      </w:r>
    </w:p>
    <w:p>
      <w:pPr>
        <w:ind w:left="1260" w:hanging="1260"/>
      </w:pPr>
      <w:r>
        <w:rPr>
          <w:rStyle w:val="99"/>
          <w:rFonts w:ascii="宋体" w:hAnsi="宋体" w:cs="Arial"/>
          <w:color w:val="000000"/>
          <w:szCs w:val="21"/>
        </w:rPr>
        <w:t>那旁来了敢是茂……</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贤弟，莫非救我来了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】徐茂公阴阳算得好，</w:t>
      </w:r>
      <w:r>
        <w:rPr>
          <w:rStyle w:val="99"/>
          <w:rFonts w:ascii="宋体" w:hAnsi="宋体" w:cs="Verdana"/>
          <w:color w:val="000000"/>
          <w:szCs w:val="21"/>
        </w:rPr>
        <w:t>何不救我出笼牢</w:t>
      </w:r>
      <w:r>
        <w:rPr>
          <w:rStyle w:val="99"/>
          <w:rFonts w:ascii="宋体" w:hAnsi="宋体" w:cs="Arial"/>
          <w:color w:val="000000"/>
          <w:szCs w:val="21"/>
        </w:rPr>
        <w:t>。</w:t>
      </w:r>
      <w:r>
        <w:rPr>
          <w:rStyle w:val="99"/>
          <w:rFonts w:ascii="宋体" w:hAnsi="宋体" w:cs="Verdana"/>
          <w:color w:val="000000"/>
          <w:szCs w:val="21"/>
        </w:rPr>
        <w:t>是是是来明白了</w:t>
      </w:r>
      <w:r>
        <w:rPr>
          <w:rStyle w:val="99"/>
          <w:rFonts w:ascii="宋体" w:hAnsi="宋体" w:cs="Arial"/>
          <w:color w:val="000000"/>
          <w:szCs w:val="21"/>
        </w:rPr>
        <w:t>，</w:t>
      </w:r>
      <w:r>
        <w:rPr>
          <w:rStyle w:val="99"/>
          <w:rFonts w:ascii="宋体" w:hAnsi="宋体" w:cs="Verdana"/>
          <w:color w:val="000000"/>
          <w:szCs w:val="21"/>
        </w:rPr>
        <w:t>内中定有巧计高</w:t>
      </w:r>
      <w:r>
        <w:rPr>
          <w:rStyle w:val="99"/>
          <w:rFonts w:ascii="宋体" w:hAnsi="宋体" w:cs="Arial"/>
          <w:color w:val="000000"/>
          <w:szCs w:val="21"/>
        </w:rPr>
        <w:t>。</w:t>
      </w:r>
    </w:p>
    <w:p>
      <w:pPr>
        <w:ind w:left="1260" w:hanging="1260"/>
      </w:pPr>
      <w:r>
        <w:rPr>
          <w:rStyle w:val="99"/>
          <w:rFonts w:ascii="宋体" w:hAnsi="宋体" w:cs="Arial"/>
          <w:color w:val="000000"/>
          <w:szCs w:val="21"/>
        </w:rPr>
        <w:t>来的敢是尤……</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贤弟，敢是救我来了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】尤俊达反山东劫过宝，官兵拿获</w:t>
      </w:r>
      <w:r>
        <w:rPr>
          <w:rStyle w:val="99"/>
          <w:rFonts w:ascii="宋体" w:hAnsi="宋体" w:cs="Verdana"/>
          <w:color w:val="000000"/>
          <w:szCs w:val="21"/>
        </w:rPr>
        <w:t>难脱逃。若不亏我秦叔宝，何人放他</w:t>
      </w:r>
      <w:r>
        <w:rPr>
          <w:rStyle w:val="99"/>
          <w:rFonts w:ascii="宋体" w:hAnsi="宋体" w:cs="Arial"/>
          <w:color w:val="000000"/>
          <w:szCs w:val="21"/>
        </w:rPr>
        <w:t>往外逃。</w:t>
      </w:r>
    </w:p>
    <w:p>
      <w:pPr>
        <w:ind w:left="1260" w:hanging="1260"/>
      </w:pPr>
      <w:r>
        <w:rPr>
          <w:rStyle w:val="99"/>
          <w:rFonts w:ascii="宋体" w:hAnsi="宋体" w:cs="Arial"/>
          <w:color w:val="000000"/>
          <w:szCs w:val="21"/>
        </w:rPr>
        <w:t>那旁来的敢是雄信</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莫非念在结义之情前来救我来了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】单雄信他本是江洋盗，枣阳山前逞英豪。被我一锏来打倒，我也曾饶过他性命一条。</w:t>
      </w:r>
    </w:p>
    <w:p>
      <w:pPr>
        <w:ind w:left="1260" w:hanging="1260"/>
      </w:pPr>
      <w:r>
        <w:rPr>
          <w:rStyle w:val="99"/>
          <w:rFonts w:ascii="宋体" w:hAnsi="宋体" w:cs="Arial"/>
          <w:color w:val="000000"/>
          <w:szCs w:val="21"/>
        </w:rPr>
        <w:t>来的敢是表弟</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想是贤弟念在姑表之亲救我来了</w:t>
      </w:r>
      <w:r>
        <w:rPr>
          <w:rStyle w:val="99"/>
          <w:rFonts w:ascii="宋体" w:hAnsi="宋体" w:cs="宋体"/>
          <w:color w:val="000000"/>
          <w:szCs w:val="21"/>
        </w:rPr>
        <w:t>?</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w:t>
      </w:r>
      <w:r>
        <w:rPr>
          <w:rStyle w:val="99"/>
          <w:rFonts w:ascii="宋体" w:hAnsi="宋体" w:cs="Verdana"/>
          <w:color w:val="000000"/>
          <w:szCs w:val="21"/>
        </w:rPr>
        <w:t>罗成是我亲姑表，不认我秦琼为哪条</w:t>
      </w:r>
      <w:r>
        <w:rPr>
          <w:rStyle w:val="99"/>
          <w:rFonts w:ascii="宋体" w:hAnsi="宋体" w:cs="宋体"/>
          <w:color w:val="000000"/>
          <w:szCs w:val="21"/>
        </w:rPr>
        <w:t>?</w:t>
      </w:r>
      <w:r>
        <w:rPr>
          <w:rStyle w:val="99"/>
          <w:rFonts w:ascii="宋体" w:hAnsi="宋体" w:cs="Arial"/>
          <w:color w:val="000000"/>
          <w:szCs w:val="21"/>
        </w:rPr>
        <w:t>越思越想心头恼。</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】二哥为何心内焦</w:t>
      </w:r>
      <w:r>
        <w:rPr>
          <w:rStyle w:val="99"/>
          <w:rFonts w:ascii="宋体" w:hAnsi="宋体" w:cs="宋体"/>
          <w:color w:val="000000"/>
          <w:szCs w:val="21"/>
        </w:rPr>
        <w:t>?)</w:t>
      </w:r>
    </w:p>
    <w:p>
      <w:pPr>
        <w:ind w:left="1260" w:hanging="1260"/>
      </w:pPr>
      <w:r>
        <w:rPr>
          <w:rStyle w:val="99"/>
          <w:rFonts w:ascii="宋体" w:hAnsi="宋体" w:cs="Arial"/>
          <w:color w:val="000000"/>
          <w:szCs w:val="21"/>
        </w:rPr>
        <w:t>哎呀贤弟呀，适才众家兄弟俱不相认愚兄，如何是好</w:t>
      </w:r>
      <w:r>
        <w:rPr>
          <w:rStyle w:val="99"/>
          <w:rFonts w:ascii="宋体" w:hAnsi="宋体" w:cs="宋体"/>
          <w:color w:val="000000"/>
          <w:szCs w:val="21"/>
        </w:rPr>
        <w:t>?</w:t>
      </w:r>
    </w:p>
    <w:p>
      <w:pPr>
        <w:ind w:left="1260" w:hanging="1260"/>
      </w:pPr>
      <w:r>
        <w:rPr>
          <w:rStyle w:val="99"/>
          <w:rFonts w:ascii="宋体" w:hAnsi="宋体" w:cs="Arial"/>
          <w:color w:val="000000"/>
          <w:szCs w:val="21"/>
        </w:rPr>
        <w:t>有劳了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】罗周待我情义好，他与秦琼似同胞。</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】站在阳关心焦躁，</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来了咬金故旧交</w:t>
      </w:r>
      <w:r>
        <w:rPr>
          <w:rStyle w:val="99"/>
          <w:rFonts w:ascii="宋体" w:hAnsi="宋体" w:cs="Arial"/>
          <w:color w:val="000000"/>
          <w:szCs w:val="21"/>
        </w:rPr>
        <w:t>。</w:t>
      </w:r>
    </w:p>
    <w:p>
      <w:pPr>
        <w:ind w:left="1260" w:hanging="1260"/>
      </w:pPr>
      <w:r>
        <w:rPr>
          <w:rStyle w:val="99"/>
          <w:rFonts w:ascii="宋体" w:hAnsi="宋体" w:cs="Arial"/>
          <w:color w:val="000000"/>
          <w:szCs w:val="21"/>
        </w:rPr>
        <w:t>来的敢是程……</w:t>
      </w:r>
    </w:p>
    <w:p>
      <w:pPr>
        <w:ind w:left="1260" w:hanging="1260"/>
      </w:pPr>
      <w:r>
        <w:rPr>
          <w:rStyle w:val="99"/>
          <w:rFonts w:ascii="宋体" w:hAnsi="宋体" w:cs="Arial"/>
          <w:color w:val="000000"/>
          <w:szCs w:val="21"/>
        </w:rPr>
        <w:t>咬金</w:t>
      </w:r>
      <w:r>
        <w:rPr>
          <w:rStyle w:val="99"/>
          <w:rFonts w:ascii="宋体" w:hAnsi="宋体" w:cs="宋体"/>
          <w:color w:val="000000"/>
          <w:szCs w:val="21"/>
        </w:rPr>
        <w:t>!</w:t>
      </w:r>
    </w:p>
    <w:p>
      <w:pPr>
        <w:ind w:left="1260" w:hanging="1260"/>
      </w:pPr>
      <w:r>
        <w:rPr>
          <w:rStyle w:val="99"/>
          <w:rFonts w:ascii="宋体" w:hAnsi="宋体" w:cs="Arial"/>
          <w:color w:val="000000"/>
          <w:szCs w:val="21"/>
        </w:rPr>
        <w:t>我是二哥秦琼。</w:t>
      </w:r>
    </w:p>
    <w:p>
      <w:pPr>
        <w:ind w:left="1260" w:hanging="1260"/>
      </w:pPr>
      <w:r>
        <w:rPr>
          <w:rStyle w:val="99"/>
          <w:rFonts w:ascii="宋体" w:hAnsi="宋体" w:cs="Arial"/>
          <w:color w:val="000000"/>
          <w:szCs w:val="21"/>
        </w:rPr>
        <w:t>你我幼年相交，想是救我来了。</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】好个聪明的程咬金，</w:t>
      </w:r>
      <w:r>
        <w:rPr>
          <w:rStyle w:val="99"/>
          <w:rFonts w:ascii="宋体" w:hAnsi="宋体" w:cs="Verdana"/>
          <w:color w:val="000000"/>
          <w:szCs w:val="21"/>
        </w:rPr>
        <w:t>他把救字暗藏身。急难之人心不稳。</w:t>
      </w:r>
    </w:p>
    <w:p>
      <w:pPr>
        <w:ind w:left="1260" w:hanging="1260"/>
      </w:pPr>
      <w:r>
        <w:rPr>
          <w:rStyle w:val="99"/>
          <w:rFonts w:ascii="宋体" w:hAnsi="宋体" w:cs="Arial"/>
          <w:color w:val="000000"/>
          <w:szCs w:val="21"/>
        </w:rPr>
        <w:t>打探瓦岗弟兄之事如何</w:t>
      </w:r>
      <w:r>
        <w:rPr>
          <w:rStyle w:val="99"/>
          <w:rFonts w:ascii="宋体" w:hAnsi="宋体" w:cs="宋体"/>
          <w:color w:val="000000"/>
          <w:szCs w:val="21"/>
        </w:rPr>
        <w:t>?</w:t>
      </w:r>
    </w:p>
    <w:p>
      <w:pPr>
        <w:ind w:left="1260" w:hanging="1260"/>
      </w:pPr>
      <w:r>
        <w:rPr>
          <w:rStyle w:val="99"/>
          <w:rFonts w:ascii="宋体" w:hAnsi="宋体" w:cs="Arial"/>
          <w:color w:val="000000"/>
          <w:szCs w:val="21"/>
        </w:rPr>
        <w:t>好哇——</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待等明日中秋到。</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】再与老贼动枪刀。</w:t>
      </w:r>
      <w:r>
        <w:rPr>
          <w:rStyle w:val="99"/>
          <w:rFonts w:ascii="宋体" w:hAnsi="宋体" w:cs="宋体"/>
          <w:color w:val="000000"/>
          <w:szCs w:val="21"/>
        </w:rPr>
        <w:t>)</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第六场</w:t>
      </w:r>
      <w:r>
        <w:rPr>
          <w:rStyle w:val="99"/>
          <w:rFonts w:ascii="华文仿宋" w:hAnsi="华文仿宋" w:eastAsia="华文仿宋" w:cs="华文仿宋"/>
          <w:color w:val="000000"/>
          <w:szCs w:val="21"/>
        </w:rPr>
        <w:t>]</w:t>
      </w:r>
    </w:p>
    <w:p>
      <w:pPr>
        <w:ind w:left="1260" w:hanging="1260"/>
      </w:pPr>
      <w:r>
        <w:rPr>
          <w:rStyle w:val="99"/>
          <w:rFonts w:ascii="宋体" w:hAnsi="宋体" w:cs="Arial"/>
          <w:color w:val="000000"/>
          <w:szCs w:val="21"/>
        </w:rPr>
        <w:t>参见千岁。</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为何这等白胖</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罗周</w:t>
      </w:r>
      <w:r>
        <w:rPr>
          <w:rStyle w:val="99"/>
          <w:rFonts w:hint="eastAsia" w:ascii="宋体" w:hAnsi="宋体" w:cs="宋体"/>
          <w:color w:val="000000"/>
          <w:szCs w:val="21"/>
        </w:rPr>
        <w:tab/>
      </w:r>
      <w:r>
        <w:rPr>
          <w:rStyle w:val="99"/>
          <w:rFonts w:hint="eastAsia" w:ascii="宋体" w:hAnsi="宋体" w:cs="Arial"/>
          <w:color w:val="000000"/>
          <w:szCs w:val="21"/>
        </w:rPr>
        <w:t>这个……</w:t>
      </w:r>
      <w:r>
        <w:rPr>
          <w:rStyle w:val="99"/>
          <w:rFonts w:hint="eastAsia" w:ascii="宋体" w:hAnsi="宋体" w:cs="宋体"/>
          <w:color w:val="000000"/>
          <w:szCs w:val="21"/>
        </w:rPr>
        <w:t>)</w:t>
      </w:r>
    </w:p>
    <w:p>
      <w:pPr>
        <w:ind w:left="1260" w:hanging="1260"/>
        <w:rPr>
          <w:rStyle w:val="99"/>
          <w:rFonts w:ascii="宋体" w:hAnsi="宋体" w:cs="Arial"/>
          <w:color w:val="000000"/>
          <w:szCs w:val="21"/>
        </w:rPr>
      </w:pPr>
      <w:r>
        <w:rPr>
          <w:rStyle w:val="99"/>
          <w:rFonts w:hint="eastAsia" w:ascii="宋体" w:hAnsi="宋体" w:cs="宋体"/>
          <w:color w:val="000000"/>
          <w:szCs w:val="21"/>
        </w:rPr>
        <w:t>(</w:t>
      </w:r>
      <w:r>
        <w:rPr>
          <w:rStyle w:val="99"/>
          <w:rFonts w:hint="eastAsia" w:ascii="宋体" w:hAnsi="宋体" w:cs="Arial"/>
          <w:color w:val="000000"/>
          <w:szCs w:val="21"/>
        </w:rPr>
        <w:t>秦琼</w:t>
      </w:r>
      <w:r>
        <w:rPr>
          <w:rStyle w:val="99"/>
          <w:rFonts w:hint="eastAsia" w:ascii="宋体" w:hAnsi="宋体" w:cs="宋体"/>
          <w:color w:val="000000"/>
          <w:szCs w:val="21"/>
        </w:rPr>
        <w:tab/>
      </w:r>
      <w:r>
        <w:rPr>
          <w:rStyle w:val="99"/>
          <w:rFonts w:hint="eastAsia" w:ascii="宋体" w:hAnsi="宋体" w:cs="Arial"/>
          <w:color w:val="000000"/>
          <w:szCs w:val="21"/>
        </w:rPr>
        <w:t>海风吹得浮肿。</w:t>
      </w:r>
      <w:r>
        <w:rPr>
          <w:rStyle w:val="99"/>
          <w:rFonts w:hint="eastAsia" w:ascii="宋体" w:hAnsi="宋体" w:cs="宋体"/>
          <w:color w:val="000000"/>
          <w:szCs w:val="21"/>
        </w:rPr>
        <w:t>)</w:t>
      </w:r>
      <w:r>
        <w:rPr>
          <w:rStyle w:val="66"/>
          <w:rFonts w:ascii="宋体" w:hAnsi="宋体" w:cs="宋体"/>
          <w:color w:val="000000"/>
          <w:szCs w:val="21"/>
        </w:rPr>
        <w:footnoteReference w:id="319"/>
      </w:r>
    </w:p>
    <w:p>
      <w:pPr>
        <w:ind w:left="1260" w:hanging="1260"/>
      </w:pPr>
      <w:r>
        <w:rPr>
          <w:rStyle w:val="99"/>
          <w:rFonts w:ascii="宋体" w:hAnsi="宋体" w:cs="Arial"/>
          <w:color w:val="000000"/>
          <w:szCs w:val="21"/>
        </w:rPr>
        <w:t>不</w:t>
      </w:r>
      <w:r>
        <w:rPr>
          <w:rStyle w:val="99"/>
          <w:rFonts w:hint="eastAsia" w:ascii="宋体" w:hAnsi="宋体" w:cs="Arial"/>
          <w:color w:val="000000"/>
          <w:szCs w:val="21"/>
        </w:rPr>
        <w:t>足</w:t>
      </w:r>
      <w:r>
        <w:rPr>
          <w:rStyle w:val="99"/>
          <w:rFonts w:ascii="宋体" w:hAnsi="宋体" w:cs="Arial"/>
          <w:color w:val="000000"/>
          <w:szCs w:val="21"/>
        </w:rPr>
        <w:t>千岁一观。</w:t>
      </w:r>
    </w:p>
    <w:p>
      <w:r>
        <w:rPr>
          <w:rStyle w:val="99"/>
          <w:rFonts w:ascii="宋体" w:hAnsi="宋体" w:cs="Arial"/>
          <w:color w:val="000000"/>
          <w:szCs w:val="21"/>
        </w:rPr>
        <w:t>遵令。</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二六</w:t>
      </w:r>
      <w:r>
        <w:rPr>
          <w:rStyle w:val="99"/>
          <w:rFonts w:ascii="宋体" w:hAnsi="宋体" w:cs="Arial"/>
          <w:color w:val="000000"/>
          <w:szCs w:val="21"/>
        </w:rPr>
        <w:t>】</w:t>
      </w:r>
      <w:r>
        <w:rPr>
          <w:rStyle w:val="99"/>
          <w:rFonts w:ascii="宋体" w:hAnsi="宋体" w:cs="Verdana"/>
          <w:color w:val="000000"/>
          <w:szCs w:val="21"/>
        </w:rPr>
        <w:t>老杨林校场令传下，不由得秦琼怒气发。既然他疑心我通响马，到此为何不把我来杀。今日里校场试锏法，又恐其中事有差。我今既在矮檐下，</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生死二字何惧他。约定了瓦岗弟兄把山下，搭救秦琼把老贼拿。</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减头去尾耍一耍。</w:t>
      </w:r>
    </w:p>
    <w:p>
      <w:pPr>
        <w:ind w:left="1260" w:hanging="1260"/>
      </w:pPr>
      <w:r>
        <w:rPr>
          <w:rStyle w:val="99"/>
          <w:rFonts w:ascii="宋体" w:hAnsi="宋体" w:cs="宋体"/>
          <w:color w:val="000000"/>
          <w:szCs w:val="21"/>
        </w:rPr>
        <w:t>(</w:t>
      </w:r>
      <w:r>
        <w:rPr>
          <w:rStyle w:val="99"/>
          <w:rFonts w:ascii="宋体" w:hAnsi="宋体" w:cs="Arial"/>
          <w:color w:val="000000"/>
          <w:szCs w:val="21"/>
        </w:rPr>
        <w:t>秦琼</w:t>
      </w:r>
      <w:r>
        <w:rPr>
          <w:rStyle w:val="99"/>
          <w:rFonts w:ascii="楷体" w:hAnsi="楷体" w:eastAsia="楷体" w:cs="Arial"/>
          <w:color w:val="000000"/>
          <w:szCs w:val="21"/>
        </w:rPr>
        <w:t>耍锏</w:t>
      </w:r>
      <w:r>
        <w:rPr>
          <w:rStyle w:val="66"/>
          <w:rFonts w:ascii="宋体" w:hAnsi="宋体" w:cs="Arial"/>
          <w:color w:val="000000"/>
          <w:szCs w:val="21"/>
        </w:rPr>
        <w:footnoteReference w:id="320"/>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不足为奇。</w:t>
      </w:r>
      <w:r>
        <w:rPr>
          <w:rStyle w:val="99"/>
          <w:rFonts w:hint="eastAsia" w:ascii="宋体" w:hAnsi="宋体" w:cs="宋体"/>
          <w:color w:val="000000"/>
          <w:szCs w:val="21"/>
        </w:rPr>
        <w:t>)</w:t>
      </w:r>
    </w:p>
    <w:p>
      <w:pPr>
        <w:ind w:left="1260" w:hanging="1260"/>
      </w:pPr>
      <w:r>
        <w:rPr>
          <w:rStyle w:val="99"/>
          <w:rFonts w:ascii="宋体" w:hAnsi="宋体" w:cs="Arial"/>
          <w:color w:val="000000"/>
          <w:szCs w:val="21"/>
        </w:rPr>
        <w:t>小人马上武艺还好。</w:t>
      </w:r>
    </w:p>
    <w:p>
      <w:pPr>
        <w:ind w:left="1260" w:hanging="1260"/>
      </w:pPr>
      <w:r>
        <w:rPr>
          <w:rStyle w:val="99"/>
          <w:rFonts w:ascii="宋体" w:hAnsi="宋体" w:cs="Arial"/>
          <w:color w:val="000000"/>
          <w:szCs w:val="21"/>
        </w:rPr>
        <w:t>小人不敢</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摇板</w:t>
      </w:r>
      <w:r>
        <w:rPr>
          <w:rStyle w:val="99"/>
          <w:rFonts w:ascii="宋体" w:hAnsi="宋体" w:cs="Arial"/>
          <w:color w:val="000000"/>
          <w:szCs w:val="21"/>
        </w:rPr>
        <w:t>】</w:t>
      </w:r>
      <w:r>
        <w:rPr>
          <w:rStyle w:val="99"/>
          <w:rFonts w:ascii="宋体" w:hAnsi="宋体" w:cs="Verdana"/>
          <w:color w:val="000000"/>
          <w:szCs w:val="21"/>
        </w:rPr>
        <w:t>鹞子翻身上黄骠，</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来了瓦岗众英豪。斜跨雕鞍高声叫，</w:t>
      </w:r>
    </w:p>
    <w:p>
      <w:pPr>
        <w:ind w:left="1260" w:hanging="1260"/>
      </w:pPr>
      <w:r>
        <w:rPr>
          <w:rStyle w:val="99"/>
          <w:rFonts w:ascii="宋体" w:hAnsi="宋体" w:cs="Arial"/>
          <w:color w:val="000000"/>
          <w:szCs w:val="21"/>
        </w:rPr>
        <w:t>杨林</w:t>
      </w:r>
      <w:r>
        <w:rPr>
          <w:rStyle w:val="99"/>
          <w:rFonts w:ascii="宋体" w:hAnsi="宋体" w:cs="宋体"/>
          <w:color w:val="000000"/>
          <w:szCs w:val="21"/>
        </w:rPr>
        <w:t>!</w:t>
      </w:r>
      <w:r>
        <w:rPr>
          <w:rStyle w:val="99"/>
          <w:rFonts w:ascii="宋体" w:hAnsi="宋体" w:cs="Arial"/>
          <w:color w:val="000000"/>
          <w:szCs w:val="21"/>
        </w:rPr>
        <w:t>老贼</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西皮摇板</w:t>
      </w:r>
      <w:r>
        <w:rPr>
          <w:rStyle w:val="99"/>
          <w:rFonts w:ascii="宋体" w:hAnsi="宋体" w:cs="Arial"/>
          <w:color w:val="000000"/>
          <w:szCs w:val="21"/>
        </w:rPr>
        <w:t>】</w:t>
      </w:r>
      <w:r>
        <w:rPr>
          <w:rStyle w:val="99"/>
          <w:rFonts w:ascii="宋体" w:hAnsi="宋体" w:cs="Verdana"/>
          <w:color w:val="000000"/>
          <w:szCs w:val="21"/>
        </w:rPr>
        <w:t>敢与老爷动枪刀。</w:t>
      </w:r>
    </w:p>
    <w:p>
      <w:pPr>
        <w:ind w:left="1260" w:hanging="1260"/>
      </w:pPr>
      <w:r>
        <w:rPr>
          <w:rStyle w:val="99"/>
          <w:rFonts w:ascii="宋体" w:hAnsi="宋体" w:cs="Verdana"/>
          <w:color w:val="000000"/>
          <w:szCs w:val="21"/>
        </w:rPr>
        <w:t>多谢众位贤弟搭救。</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9" w:name="__RefHeading___Toc414518287"/>
      <w:bookmarkEnd w:id="129"/>
      <w:bookmarkStart w:id="130" w:name="_Toc1563561934"/>
      <w:r>
        <w:rPr>
          <w:rFonts w:hint="eastAsia"/>
        </w:rPr>
        <w:br w:type="page"/>
      </w:r>
    </w:p>
    <w:p>
      <w:pPr>
        <w:pStyle w:val="126"/>
        <w:bidi w:val="0"/>
      </w:pPr>
      <w:r>
        <w:rPr>
          <w:rFonts w:hint="eastAsia"/>
        </w:rPr>
        <w:t xml:space="preserve">断密涧 </w:t>
      </w:r>
      <w:r>
        <w:rPr>
          <w:rFonts w:hint="eastAsia"/>
          <w:sz w:val="24"/>
          <w:szCs w:val="24"/>
        </w:rPr>
        <w:t>之</w:t>
      </w:r>
      <w:r>
        <w:rPr>
          <w:rFonts w:hint="eastAsia"/>
        </w:rPr>
        <w:t xml:space="preserve"> 王伯当</w:t>
      </w:r>
      <w:bookmarkEnd w:id="13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习就百步箭穿杨，一片丹心</w:t>
      </w:r>
      <w:r>
        <w:rPr>
          <w:rFonts w:hint="eastAsia" w:ascii="Arial" w:hAnsi="Arial" w:cs="Arial"/>
          <w:bCs/>
          <w:color w:val="000000"/>
          <w:szCs w:val="21"/>
        </w:rPr>
        <w:t>扶</w:t>
      </w:r>
      <w:r>
        <w:rPr>
          <w:rFonts w:ascii="Arial" w:hAnsi="Arial" w:cs="Arial"/>
          <w:bCs/>
          <w:color w:val="000000"/>
          <w:szCs w:val="21"/>
        </w:rPr>
        <w:t>瓦岗。</w:t>
      </w:r>
    </w:p>
    <w:p>
      <w:r>
        <w:rPr>
          <w:rFonts w:ascii="Arial" w:hAnsi="Arial" w:cs="Arial"/>
          <w:bCs/>
          <w:color w:val="000000"/>
          <w:szCs w:val="21"/>
        </w:rPr>
        <w:t>俺王勇</w:t>
      </w:r>
      <w:r>
        <w:rPr>
          <w:rStyle w:val="66"/>
          <w:rFonts w:ascii="宋体" w:hAnsi="宋体" w:cs="宋体"/>
        </w:rPr>
        <w:footnoteReference w:id="321"/>
      </w:r>
      <w:r>
        <w:rPr>
          <w:rFonts w:ascii="Arial" w:hAnsi="Arial" w:cs="Arial"/>
          <w:bCs/>
          <w:color w:val="000000"/>
          <w:szCs w:val="21"/>
        </w:rPr>
        <w:t>，奉了大王之</w:t>
      </w:r>
      <w:r>
        <w:rPr>
          <w:rFonts w:hint="eastAsia" w:ascii="Arial" w:hAnsi="Arial" w:cs="Arial"/>
          <w:bCs/>
          <w:color w:val="000000"/>
          <w:szCs w:val="21"/>
        </w:rPr>
        <w:t>命</w:t>
      </w:r>
      <w:r>
        <w:rPr>
          <w:rFonts w:ascii="Arial" w:hAnsi="Arial" w:cs="Arial"/>
          <w:bCs/>
          <w:color w:val="000000"/>
          <w:szCs w:val="21"/>
        </w:rPr>
        <w:t>，追赶徐勣、魏徵，赶至三岔路口，念在贾家楼结义之情，将他二人释放。不免回山懵懂启奏。</w:t>
      </w:r>
    </w:p>
    <w:p>
      <w:pPr>
        <w:ind w:left="1260" w:hanging="1260"/>
      </w:pPr>
      <w:r>
        <w:rPr>
          <w:rFonts w:ascii="Arial" w:hAnsi="Arial" w:cs="Arial"/>
          <w:bCs/>
          <w:color w:val="000000"/>
          <w:szCs w:val="21"/>
        </w:rPr>
        <w:t>众好汉，回山!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pPr>
      <w:r>
        <w:rPr>
          <w:rFonts w:hint="eastAsia" w:ascii="Arial" w:hAnsi="Arial" w:eastAsia="Arial" w:cs="Arial"/>
          <w:bCs/>
          <w:color w:val="000000"/>
          <w:szCs w:val="21"/>
        </w:rPr>
        <w:t xml:space="preserve"> </w:t>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留得五湖明月在，何愁无处下金钩。</w:t>
      </w:r>
    </w:p>
    <w:p>
      <w:pPr>
        <w:ind w:left="1260" w:hanging="1260"/>
      </w:pPr>
      <w:r>
        <w:rPr>
          <w:rFonts w:ascii="Arial" w:hAnsi="Arial" w:cs="Arial"/>
          <w:bCs/>
          <w:color w:val="000000"/>
          <w:szCs w:val="21"/>
        </w:rPr>
        <w:t>报——王勇告</w:t>
      </w:r>
      <w:r>
        <w:rPr>
          <w:rFonts w:hint="eastAsia" w:ascii="Arial" w:hAnsi="Arial" w:cs="Arial"/>
          <w:bCs/>
          <w:color w:val="000000"/>
          <w:sz w:val="18"/>
          <w:szCs w:val="18"/>
        </w:rPr>
        <w:t>呃</w:t>
      </w:r>
      <w:r>
        <w:rPr>
          <w:rFonts w:ascii="Arial" w:hAnsi="Arial" w:cs="Arial"/>
          <w:bCs/>
          <w:color w:val="000000"/>
          <w:szCs w:val="21"/>
        </w:rPr>
        <w:t>进!</w:t>
      </w:r>
    </w:p>
    <w:p>
      <w:pPr>
        <w:ind w:left="1260" w:hanging="1260"/>
      </w:pPr>
      <w:r>
        <w:rPr>
          <w:rFonts w:ascii="Arial" w:hAnsi="Arial" w:cs="Arial"/>
          <w:bCs/>
          <w:color w:val="000000"/>
          <w:szCs w:val="21"/>
        </w:rPr>
        <w:t>参见大王，伯当交令。</w:t>
      </w:r>
    </w:p>
    <w:p>
      <w:pPr>
        <w:ind w:left="1260" w:hanging="1260"/>
      </w:pPr>
      <w:r>
        <w:rPr>
          <w:rFonts w:ascii="Arial" w:hAnsi="Arial" w:cs="Arial"/>
          <w:bCs/>
          <w:color w:val="000000"/>
          <w:szCs w:val="21"/>
        </w:rPr>
        <w:t>谢</w:t>
      </w:r>
      <w:r>
        <w:rPr>
          <w:rFonts w:hint="eastAsia" w:ascii="Arial" w:hAnsi="Arial" w:cs="Arial"/>
          <w:bCs/>
          <w:color w:val="000000"/>
          <w:szCs w:val="21"/>
        </w:rPr>
        <w:t>座</w:t>
      </w:r>
      <w:r>
        <w:rPr>
          <w:rFonts w:ascii="Arial" w:hAnsi="Arial" w:cs="Arial"/>
          <w:bCs/>
          <w:color w:val="000000"/>
          <w:szCs w:val="21"/>
        </w:rPr>
        <w:t>。</w:t>
      </w:r>
    </w:p>
    <w:p>
      <w:pPr>
        <w:ind w:left="1260" w:hanging="1260"/>
      </w:pPr>
      <w:r>
        <w:rPr>
          <w:rFonts w:ascii="Arial" w:hAnsi="Arial" w:cs="Arial"/>
          <w:bCs/>
          <w:color w:val="000000"/>
          <w:szCs w:val="21"/>
        </w:rPr>
        <w:t>他二人去远，追赶不上，特地回山启奏。</w:t>
      </w:r>
    </w:p>
    <w:p>
      <w:pPr>
        <w:ind w:left="1260" w:hanging="1260"/>
      </w:pPr>
      <w:r>
        <w:rPr>
          <w:rFonts w:ascii="Arial" w:hAnsi="Arial" w:cs="Arial"/>
          <w:bCs/>
          <w:color w:val="000000"/>
          <w:szCs w:val="21"/>
        </w:rPr>
        <w:t>大王——</w:t>
      </w:r>
    </w:p>
    <w:p>
      <w:pPr>
        <w:ind w:left="1260" w:hanging="1260"/>
      </w:pPr>
      <w:r>
        <w:rPr>
          <w:rFonts w:ascii="Arial" w:hAnsi="Arial" w:cs="Arial"/>
          <w:bCs/>
          <w:color w:val="000000"/>
          <w:szCs w:val="21"/>
        </w:rPr>
        <w:t>【</w:t>
      </w:r>
      <w:r>
        <w:rPr>
          <w:rFonts w:ascii="楷体" w:hAnsi="楷体" w:eastAsia="楷体" w:cs="Arial"/>
          <w:bCs/>
          <w:color w:val="000000"/>
          <w:szCs w:val="21"/>
        </w:rPr>
        <w:t>西皮原板</w:t>
      </w:r>
      <w:r>
        <w:rPr>
          <w:rFonts w:ascii="Arial" w:hAnsi="Arial" w:cs="Arial"/>
          <w:bCs/>
          <w:color w:val="000000"/>
          <w:szCs w:val="21"/>
        </w:rPr>
        <w:t>】大王说话太痴迷，细听伯当把话提</w:t>
      </w:r>
      <w:r>
        <w:rPr>
          <w:rFonts w:hint="eastAsia" w:ascii="Arial" w:hAnsi="Arial" w:cs="Arial"/>
          <w:bCs/>
          <w:color w:val="000000"/>
          <w:szCs w:val="21"/>
        </w:rPr>
        <w:t>：</w:t>
      </w:r>
      <w:r>
        <w:rPr>
          <w:rFonts w:ascii="Arial" w:hAnsi="Arial" w:cs="Arial"/>
          <w:bCs/>
          <w:color w:val="000000"/>
          <w:szCs w:val="21"/>
        </w:rPr>
        <w:t>三十六人曾结义，生死相交永不离。</w:t>
      </w:r>
      <w:r>
        <w:rPr>
          <w:rFonts w:ascii="Verdana" w:hAnsi="Verdana" w:cs="Verdana"/>
          <w:bCs/>
          <w:color w:val="000000"/>
          <w:szCs w:val="21"/>
        </w:rPr>
        <w:t>二劫皇</w:t>
      </w:r>
      <w:r>
        <w:rPr>
          <w:rFonts w:hint="eastAsia" w:ascii="Verdana" w:hAnsi="Verdana" w:cs="Verdana"/>
          <w:bCs/>
          <w:color w:val="000000"/>
          <w:szCs w:val="21"/>
        </w:rPr>
        <w:t>杠</w:t>
      </w:r>
      <w:r>
        <w:rPr>
          <w:rFonts w:ascii="Verdana" w:hAnsi="Verdana" w:cs="Verdana"/>
          <w:bCs/>
          <w:color w:val="000000"/>
          <w:szCs w:val="21"/>
        </w:rPr>
        <w:t>把祸起，大反山东</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西皮二六</w:t>
      </w:r>
      <w:r>
        <w:rPr>
          <w:rFonts w:ascii="宋体" w:hAnsi="宋体" w:cs="宋体"/>
          <w:bCs/>
          <w:color w:val="000000"/>
          <w:szCs w:val="21"/>
        </w:rPr>
        <w:t>】</w:t>
      </w:r>
      <w:r>
        <w:rPr>
          <w:rFonts w:ascii="Verdana" w:hAnsi="Verdana" w:cs="Verdana"/>
          <w:bCs/>
          <w:color w:val="000000"/>
          <w:szCs w:val="21"/>
        </w:rPr>
        <w:t>赶惹是非。王伯当</w:t>
      </w:r>
      <w:r>
        <w:rPr>
          <w:rFonts w:hint="eastAsia" w:ascii="Verdana" w:hAnsi="Verdana" w:cs="Verdana"/>
          <w:bCs/>
          <w:color w:val="000000"/>
          <w:sz w:val="18"/>
          <w:szCs w:val="18"/>
        </w:rPr>
        <w:t>呃</w:t>
      </w:r>
      <w:r>
        <w:rPr>
          <w:rFonts w:ascii="Verdana" w:hAnsi="Verdana" w:cs="Verdana"/>
          <w:bCs/>
          <w:color w:val="000000"/>
          <w:szCs w:val="21"/>
        </w:rPr>
        <w:t>单人</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w:t>
      </w:r>
      <w:r>
        <w:rPr>
          <w:rFonts w:ascii="楷体" w:hAnsi="楷体" w:eastAsia="楷体" w:cs="Arial"/>
          <w:bCs/>
          <w:color w:val="000000"/>
          <w:szCs w:val="21"/>
        </w:rPr>
        <w:t>快板</w:t>
      </w:r>
      <w:r>
        <w:rPr>
          <w:rFonts w:ascii="宋体" w:hAnsi="宋体" w:cs="宋体"/>
          <w:bCs/>
          <w:color w:val="000000"/>
          <w:szCs w:val="21"/>
        </w:rPr>
        <w:t>】</w:t>
      </w:r>
      <w:r>
        <w:rPr>
          <w:rFonts w:ascii="Verdana" w:hAnsi="Verdana" w:cs="Verdana"/>
          <w:bCs/>
          <w:color w:val="000000"/>
          <w:szCs w:val="21"/>
        </w:rPr>
        <w:t>赶唐璧，秦叔宝匹马取</w:t>
      </w:r>
      <w:r>
        <w:t>金</w:t>
      </w:r>
      <w:r>
        <w:rPr>
          <w:rFonts w:hint="eastAsia"/>
        </w:rPr>
        <w:t>堤</w:t>
      </w:r>
      <w:r>
        <w:rPr>
          <w:rStyle w:val="66"/>
        </w:rPr>
        <w:footnoteReference w:id="322"/>
      </w:r>
      <w:r>
        <w:rPr>
          <w:rFonts w:ascii="Verdana" w:hAnsi="Verdana" w:cs="Verdana"/>
          <w:bCs/>
          <w:color w:val="000000"/>
          <w:szCs w:val="21"/>
        </w:rPr>
        <w:t>。夜夺瓦岗非容易，三月三日拜帅旗。那程咬金有福登龙位，兵多将广人马齐。自从大王到此地，锦绣江山化灰泥。恨飞鼠盗去仓粮米，满山喽罗似</w:t>
      </w:r>
      <w:r>
        <w:rPr>
          <w:rFonts w:hint="eastAsia" w:ascii="Verdana" w:hAnsi="Verdana" w:cs="Verdana"/>
          <w:bCs/>
          <w:color w:val="000000"/>
          <w:szCs w:val="21"/>
        </w:rPr>
        <w:t>雀</w:t>
      </w:r>
      <w:r>
        <w:rPr>
          <w:rFonts w:ascii="Verdana" w:hAnsi="Verdana" w:cs="Verdana"/>
          <w:bCs/>
          <w:color w:val="000000"/>
          <w:szCs w:val="21"/>
        </w:rPr>
        <w:t>飞。众家弟兄</w:t>
      </w:r>
      <w:r>
        <w:rPr>
          <w:rFonts w:hint="eastAsia" w:ascii="Verdana" w:hAnsi="Verdana" w:cs="Verdana"/>
          <w:bCs/>
          <w:szCs w:val="21"/>
        </w:rPr>
        <w:t>散了队</w:t>
      </w:r>
      <w:r>
        <w:rPr>
          <w:rFonts w:ascii="Verdana" w:hAnsi="Verdana" w:cs="Verdana"/>
          <w:bCs/>
          <w:color w:val="000000"/>
          <w:szCs w:val="21"/>
        </w:rPr>
        <w:t>，一个东来一个西。只剩下王勇来保你，反说为臣把君欺。倘若哪国刀兵起，祸到临头悔不及。</w:t>
      </w:r>
    </w:p>
    <w:p>
      <w:pPr>
        <w:ind w:left="1260" w:hanging="1260"/>
      </w:pP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Verdana" w:hAnsi="Verdana" w:cs="Verdana"/>
          <w:bCs/>
          <w:color w:val="000000"/>
          <w:szCs w:val="21"/>
        </w:rPr>
        <w:t>，莫做三心二意</w:t>
      </w:r>
      <w:r>
        <w:rPr>
          <w:rFonts w:hint="eastAsia" w:ascii="Verdana" w:hAnsi="Verdana" w:cs="Verdana"/>
          <w:bCs/>
          <w:color w:val="000000"/>
          <w:sz w:val="18"/>
          <w:szCs w:val="18"/>
        </w:rPr>
        <w:t>呃</w:t>
      </w:r>
      <w:r>
        <w:rPr>
          <w:rFonts w:ascii="Verdana" w:hAnsi="Verdana" w:cs="Verdana"/>
          <w:bCs/>
          <w:color w:val="000000"/>
          <w:szCs w:val="21"/>
        </w:rPr>
        <w:t>的。)</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说什么三心共二意，为臣怎敢把君欺。王勇保主有假意，气化清风肉化泥</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好哇!</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好一个忠良王贤弟，亚赛过当年介子推。孤王若把良心昧，乱箭攒身不回归。</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，必须重整瓦岗才是。</w:t>
      </w:r>
      <w:r>
        <w:rPr>
          <w:rFonts w:ascii="Arial" w:hAnsi="Arial" w:cs="Arial"/>
          <w:bCs/>
          <w:color w:val="000000"/>
          <w:szCs w:val="21"/>
        </w:rPr>
        <w:t>)</w:t>
      </w:r>
    </w:p>
    <w:p>
      <w:pPr>
        <w:ind w:left="1260" w:hanging="1260"/>
      </w:pPr>
      <w:r>
        <w:rPr>
          <w:rFonts w:ascii="Arial" w:hAnsi="Arial" w:cs="Arial"/>
          <w:bCs/>
          <w:color w:val="000000"/>
          <w:szCs w:val="21"/>
        </w:rPr>
        <w:t>瓦岗已散，难以重整。</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这</w:t>
      </w:r>
      <w:r>
        <w:rPr>
          <w:rFonts w:hint="eastAsia" w:ascii="Verdana" w:hAnsi="Verdana" w:cs="Verdana"/>
          <w:bCs/>
          <w:color w:val="000000"/>
          <w:szCs w:val="21"/>
        </w:rPr>
        <w:t>便</w:t>
      </w:r>
      <w:r>
        <w:rPr>
          <w:rFonts w:ascii="Verdana" w:hAnsi="Verdana" w:cs="Verdana"/>
          <w:bCs/>
          <w:color w:val="000000"/>
          <w:szCs w:val="21"/>
        </w:rPr>
        <w:t>如何是好?</w:t>
      </w:r>
      <w:r>
        <w:rPr>
          <w:rFonts w:ascii="Arial" w:hAnsi="Arial" w:cs="Arial"/>
          <w:bCs/>
          <w:color w:val="000000"/>
          <w:szCs w:val="21"/>
        </w:rPr>
        <w:t>)</w:t>
      </w:r>
    </w:p>
    <w:p>
      <w:pPr>
        <w:ind w:left="1260" w:hanging="1260"/>
      </w:pPr>
      <w:r>
        <w:rPr>
          <w:rFonts w:ascii="Arial" w:hAnsi="Arial" w:cs="Arial"/>
          <w:bCs/>
          <w:color w:val="000000"/>
          <w:szCs w:val="21"/>
        </w:rPr>
        <w:t>臣保定大王前去降唐。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，只是那南牢之事?</w:t>
      </w:r>
      <w:r>
        <w:rPr>
          <w:rFonts w:ascii="Arial" w:hAnsi="Arial" w:cs="Arial"/>
          <w:bCs/>
          <w:color w:val="000000"/>
          <w:szCs w:val="21"/>
        </w:rPr>
        <w:t>)</w:t>
      </w:r>
    </w:p>
    <w:p>
      <w:pPr>
        <w:ind w:left="1260" w:hanging="1260"/>
      </w:pPr>
      <w:r>
        <w:rPr>
          <w:rFonts w:ascii="Arial" w:hAnsi="Arial" w:cs="Arial"/>
          <w:bCs/>
          <w:color w:val="000000"/>
          <w:szCs w:val="21"/>
        </w:rPr>
        <w:t>敢保大王无事。</w:t>
      </w:r>
    </w:p>
    <w:p>
      <w:pPr>
        <w:ind w:left="1260" w:hanging="1260"/>
      </w:pPr>
      <w:r>
        <w:rPr>
          <w:rFonts w:ascii="Arial" w:hAnsi="Arial" w:cs="Arial"/>
          <w:bCs/>
          <w:color w:val="000000"/>
          <w:szCs w:val="21"/>
        </w:rPr>
        <w:t>且慢，这样不能前往。</w:t>
      </w:r>
    </w:p>
    <w:p>
      <w:pPr>
        <w:ind w:left="1260" w:hanging="1260"/>
      </w:pPr>
      <w:r>
        <w:rPr>
          <w:rFonts w:ascii="Arial" w:hAnsi="Arial" w:cs="Arial"/>
          <w:bCs/>
          <w:color w:val="000000"/>
          <w:szCs w:val="21"/>
        </w:rPr>
        <w:t>必须换了</w:t>
      </w:r>
      <w:r>
        <w:rPr>
          <w:rFonts w:hint="eastAsia" w:ascii="Arial" w:hAnsi="Arial" w:cs="Arial"/>
          <w:bCs/>
          <w:color w:val="000000"/>
          <w:szCs w:val="21"/>
        </w:rPr>
        <w:t>亵</w:t>
      </w:r>
      <w:r>
        <w:rPr>
          <w:rFonts w:ascii="Arial" w:hAnsi="Arial" w:cs="Arial"/>
          <w:bCs/>
          <w:color w:val="000000"/>
          <w:szCs w:val="21"/>
        </w:rPr>
        <w:t>衣小帽，方可前往。</w:t>
      </w:r>
    </w:p>
    <w:p>
      <w:pPr>
        <w:ind w:left="1260" w:hanging="1260"/>
      </w:pPr>
      <w:r>
        <w:rPr>
          <w:rFonts w:ascii="Arial" w:hAnsi="Arial" w:cs="Arial"/>
          <w:bCs/>
          <w:color w:val="000000"/>
          <w:szCs w:val="21"/>
        </w:rPr>
        <w:t>事到如今，舍不得</w:t>
      </w:r>
      <w:r>
        <w:rPr>
          <w:rFonts w:hint="eastAsia" w:ascii="Arial" w:hAnsi="Arial" w:cs="Arial"/>
          <w:bCs/>
          <w:color w:val="000000"/>
          <w:szCs w:val="21"/>
        </w:rPr>
        <w:t>，</w:t>
      </w:r>
      <w:r>
        <w:rPr>
          <w:rFonts w:ascii="Arial" w:hAnsi="Arial" w:cs="Arial"/>
          <w:bCs/>
          <w:color w:val="000000"/>
          <w:szCs w:val="21"/>
        </w:rPr>
        <w:t>也要舍!</w:t>
      </w:r>
    </w:p>
    <w:p>
      <w:pPr>
        <w:ind w:left="1260" w:hanging="1260"/>
      </w:pPr>
      <w:r>
        <w:rPr>
          <w:rFonts w:ascii="Arial" w:hAnsi="Arial" w:cs="Arial"/>
          <w:bCs/>
          <w:color w:val="000000"/>
          <w:szCs w:val="21"/>
        </w:rPr>
        <w:t>改换。</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，传令。</w:t>
      </w:r>
      <w:r>
        <w:rPr>
          <w:rFonts w:ascii="Arial" w:hAnsi="Arial" w:cs="Arial"/>
          <w:bCs/>
          <w:color w:val="000000"/>
          <w:szCs w:val="21"/>
        </w:rPr>
        <w:t>)</w:t>
      </w:r>
    </w:p>
    <w:p>
      <w:pPr>
        <w:ind w:left="1260" w:hanging="1260"/>
      </w:pPr>
      <w:r>
        <w:rPr>
          <w:rFonts w:ascii="Arial" w:hAnsi="Arial" w:cs="Arial"/>
          <w:bCs/>
          <w:color w:val="000000"/>
          <w:szCs w:val="21"/>
        </w:rPr>
        <w:t>领旨。</w:t>
      </w:r>
    </w:p>
    <w:p>
      <w:pPr>
        <w:ind w:left="1260" w:hanging="1260"/>
      </w:pPr>
      <w:r>
        <w:rPr>
          <w:rFonts w:ascii="Arial" w:hAnsi="Arial" w:cs="Arial"/>
          <w:bCs/>
          <w:color w:val="000000"/>
          <w:szCs w:val="21"/>
        </w:rPr>
        <w:t>下面听者：大王前去降唐，愿随</w:t>
      </w:r>
      <w:r>
        <w:rPr>
          <w:rFonts w:hint="eastAsia" w:ascii="Arial" w:hAnsi="Arial" w:cs="Arial"/>
          <w:bCs/>
          <w:color w:val="000000"/>
          <w:szCs w:val="21"/>
        </w:rPr>
        <w:t>者</w:t>
      </w:r>
      <w:r>
        <w:rPr>
          <w:rFonts w:ascii="Arial" w:hAnsi="Arial" w:cs="Arial"/>
          <w:bCs/>
          <w:color w:val="000000"/>
          <w:szCs w:val="21"/>
        </w:rPr>
        <w:t>随，不愿随者，各自散去。</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贤弟，与孤——带</w:t>
      </w:r>
      <w:r>
        <w:rPr>
          <w:rFonts w:hint="eastAsia" w:ascii="Arial" w:hAnsi="Arial" w:cs="Arial"/>
          <w:bCs/>
          <w:color w:val="000000"/>
          <w:sz w:val="18"/>
          <w:szCs w:val="18"/>
        </w:rPr>
        <w:t>呃</w:t>
      </w:r>
      <w:r>
        <w:rPr>
          <w:rFonts w:ascii="Arial" w:hAnsi="Arial" w:cs="Arial"/>
          <w:bCs/>
          <w:color w:val="000000"/>
          <w:szCs w:val="21"/>
        </w:rPr>
        <w:t>马!)</w:t>
      </w:r>
    </w:p>
    <w:p>
      <w:pPr>
        <w:ind w:left="1260" w:hanging="1260"/>
      </w:pPr>
      <w:r>
        <w:rPr>
          <w:rFonts w:ascii="Arial" w:hAnsi="Arial" w:cs="Arial"/>
          <w:bCs/>
          <w:color w:val="000000"/>
          <w:szCs w:val="21"/>
        </w:rPr>
        <w:t>臣——领</w:t>
      </w:r>
      <w:r>
        <w:rPr>
          <w:rFonts w:hint="eastAsia" w:ascii="Arial" w:hAnsi="Arial" w:cs="Arial"/>
          <w:bCs/>
          <w:color w:val="000000"/>
          <w:sz w:val="18"/>
          <w:szCs w:val="18"/>
        </w:rPr>
        <w:t>呐</w:t>
      </w:r>
      <w:r>
        <w:rPr>
          <w:rFonts w:ascii="Arial" w:hAnsi="Arial" w:cs="Arial"/>
          <w:bCs/>
          <w:color w:val="000000"/>
          <w:szCs w:val="21"/>
        </w:rPr>
        <w:t>——旨。</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Arial" w:hAnsi="Arial" w:cs="Arial"/>
          <w:bCs/>
          <w:color w:val="000000"/>
          <w:szCs w:val="21"/>
        </w:rPr>
        <w:t>被犬欺。)</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大王不必长叹息，伯当言来听端的：</w:t>
      </w:r>
      <w:r>
        <w:rPr>
          <w:rFonts w:ascii="Arial" w:hAnsi="Arial" w:cs="Arial"/>
          <w:bCs/>
          <w:color w:val="000000"/>
          <w:szCs w:val="21"/>
        </w:rPr>
        <w:t>阿房宫</w:t>
      </w:r>
      <w:r>
        <w:rPr>
          <w:rFonts w:hint="eastAsia" w:ascii="Arial" w:hAnsi="Arial" w:cs="Arial"/>
          <w:bCs/>
          <w:color w:val="000000"/>
          <w:szCs w:val="21"/>
        </w:rPr>
        <w:t>，</w:t>
      </w:r>
      <w:r>
        <w:rPr>
          <w:rFonts w:ascii="Arial" w:hAnsi="Arial" w:cs="Arial"/>
          <w:bCs/>
          <w:color w:val="000000"/>
          <w:szCs w:val="21"/>
        </w:rPr>
        <w:t>今何在，铜雀楼台化灰泥。江山自古有兴</w:t>
      </w:r>
      <w:r>
        <w:rPr>
          <w:rFonts w:hint="eastAsia" w:ascii="Arial" w:hAnsi="Arial" w:cs="Arial"/>
          <w:bCs/>
          <w:color w:val="000000"/>
          <w:szCs w:val="21"/>
        </w:rPr>
        <w:t>废</w:t>
      </w:r>
      <w:r>
        <w:rPr>
          <w:rFonts w:ascii="Arial" w:hAnsi="Arial" w:cs="Arial"/>
          <w:bCs/>
          <w:color w:val="000000"/>
          <w:szCs w:val="21"/>
        </w:rPr>
        <w:t>，男儿能伸又能屈。改邪归正投唐去，青史名标万古题。</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【西皮</w:t>
      </w:r>
      <w:r>
        <w:rPr>
          <w:rFonts w:ascii="宋体" w:hAnsi="宋体" w:cs="宋体"/>
          <w:bCs/>
          <w:color w:val="000000"/>
          <w:szCs w:val="21"/>
        </w:rPr>
        <w:t>快</w:t>
      </w:r>
      <w:r>
        <w:rPr>
          <w:rFonts w:ascii="Arial" w:hAnsi="Arial" w:cs="Arial"/>
          <w:bCs/>
          <w:color w:val="000000"/>
          <w:szCs w:val="21"/>
        </w:rPr>
        <w:t>板】</w:t>
      </w:r>
      <w:r>
        <w:rPr>
          <w:rFonts w:ascii="Verdana" w:hAnsi="Verdana" w:cs="Verdana"/>
          <w:bCs/>
          <w:color w:val="000000"/>
          <w:szCs w:val="21"/>
        </w:rPr>
        <w:t>怕只怕唐童把仇记，笼中之鸟也难飞。)</w:t>
      </w:r>
    </w:p>
    <w:p>
      <w:pPr>
        <w:ind w:left="1260" w:hanging="1260"/>
      </w:pP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】杀身大祸臣愿替，愿保大王挂紫衣。</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Arial"/>
          <w:bCs/>
          <w:color w:val="000000"/>
          <w:szCs w:val="21"/>
        </w:rPr>
        <w:t>第</w:t>
      </w:r>
      <w:r>
        <w:rPr>
          <w:rFonts w:hint="eastAsia" w:ascii="华文仿宋" w:hAnsi="华文仿宋" w:eastAsia="华文仿宋" w:cs="Arial"/>
          <w:bCs/>
          <w:color w:val="000000"/>
          <w:szCs w:val="21"/>
        </w:rPr>
        <w:t>三</w:t>
      </w:r>
      <w:r>
        <w:rPr>
          <w:rFonts w:ascii="华文仿宋" w:hAnsi="华文仿宋" w:eastAsia="华文仿宋" w:cs="Arial"/>
          <w:bCs/>
          <w:color w:val="000000"/>
          <w:szCs w:val="21"/>
        </w:rPr>
        <w:t>场</w:t>
      </w:r>
      <w:r>
        <w:rPr>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】昔日螳螂去捕蝉，)</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】偶遇黄雀把路拦。</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】黄雀又被金弹打，)</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】打弹之人被虎餐。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】猛虎落在陷阱内，)</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】仇报仇来冤报冤。</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】勒住丝缰用目看，)</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】只见箭雁落马前。</w:t>
      </w:r>
    </w:p>
    <w:p>
      <w:pPr>
        <w:ind w:left="1260" w:hanging="1260"/>
      </w:pPr>
      <w:r>
        <w:rPr>
          <w:rStyle w:val="99"/>
          <w:rFonts w:hint="eastAsia" w:ascii="宋体" w:hAnsi="宋体" w:cs="宋体"/>
          <w:bCs/>
          <w:color w:val="000000"/>
          <w:szCs w:val="21"/>
        </w:rPr>
        <w:t>“</w:t>
      </w:r>
      <w:r>
        <w:rPr>
          <w:rStyle w:val="99"/>
          <w:rFonts w:ascii="Arial" w:hAnsi="Arial" w:cs="Arial"/>
          <w:bCs/>
          <w:color w:val="000000"/>
          <w:szCs w:val="21"/>
        </w:rPr>
        <w:t>西府秦王，百发百中。</w:t>
      </w:r>
      <w:r>
        <w:rPr>
          <w:rStyle w:val="99"/>
          <w:rFonts w:hint="eastAsia" w:ascii="Arial" w:hAnsi="Arial" w:cs="Arial"/>
          <w:bCs/>
          <w:color w:val="000000"/>
          <w:szCs w:val="21"/>
        </w:rPr>
        <w:t>”</w:t>
      </w:r>
    </w:p>
    <w:p>
      <w:pPr>
        <w:ind w:left="1260" w:hanging="1260"/>
      </w:pPr>
      <w:r>
        <w:rPr>
          <w:rStyle w:val="99"/>
          <w:rFonts w:ascii="Arial" w:hAnsi="Arial" w:cs="Arial"/>
          <w:bCs/>
          <w:color w:val="000000"/>
          <w:szCs w:val="21"/>
        </w:rPr>
        <w:t>乃是箭雁。</w:t>
      </w:r>
    </w:p>
    <w:p>
      <w:pPr>
        <w:ind w:left="1260" w:hanging="1260"/>
      </w:pPr>
      <w:r>
        <w:rPr>
          <w:rStyle w:val="99"/>
          <w:rFonts w:ascii="Arial" w:hAnsi="Arial" w:cs="Arial"/>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待孤看来。</w:t>
      </w:r>
      <w:r>
        <w:rPr>
          <w:rStyle w:val="99"/>
          <w:rFonts w:ascii="Arial" w:hAnsi="Arial" w:cs="Arial"/>
          <w:bCs/>
          <w:color w:val="000000"/>
          <w:szCs w:val="21"/>
        </w:rPr>
        <w:t>)</w:t>
      </w:r>
    </w:p>
    <w:p>
      <w:pPr>
        <w:ind w:left="1260" w:hanging="1260"/>
      </w:pPr>
      <w:r>
        <w:rPr>
          <w:rStyle w:val="99"/>
          <w:rFonts w:ascii="Arial" w:hAnsi="Arial" w:cs="Arial"/>
          <w:bCs/>
          <w:color w:val="000000"/>
          <w:szCs w:val="21"/>
        </w:rPr>
        <w:t>大王请看。</w:t>
      </w:r>
    </w:p>
    <w:p>
      <w:pPr>
        <w:ind w:left="1260" w:hanging="1260"/>
      </w:pPr>
      <w:r>
        <w:rPr>
          <w:rStyle w:val="99"/>
          <w:rFonts w:ascii="Arial" w:hAnsi="Arial" w:cs="Arial"/>
          <w:bCs/>
          <w:color w:val="000000"/>
          <w:szCs w:val="21"/>
        </w:rPr>
        <w:t>且慢，有了箭雁，就有了</w:t>
      </w:r>
      <w:r>
        <w:rPr>
          <w:rStyle w:val="99"/>
          <w:rFonts w:hint="eastAsia" w:ascii="Arial" w:hAnsi="Arial" w:cs="Arial"/>
          <w:bCs/>
          <w:szCs w:val="21"/>
        </w:rPr>
        <w:t>进</w:t>
      </w:r>
      <w:r>
        <w:rPr>
          <w:rStyle w:val="99"/>
          <w:rFonts w:ascii="Arial" w:hAnsi="Arial" w:cs="Arial"/>
          <w:bCs/>
          <w:szCs w:val="21"/>
        </w:rPr>
        <w:t>身</w:t>
      </w:r>
      <w:r>
        <w:rPr>
          <w:rStyle w:val="66"/>
          <w:rFonts w:ascii="Times New Roman" w:hAnsi="Times New Roman" w:cs="Times New Roman"/>
          <w:bCs/>
          <w:szCs w:val="21"/>
        </w:rPr>
        <w:footnoteReference w:id="323"/>
      </w:r>
      <w:r>
        <w:rPr>
          <w:rStyle w:val="99"/>
          <w:rFonts w:ascii="Arial" w:hAnsi="Arial" w:cs="Arial"/>
          <w:bCs/>
          <w:color w:val="000000"/>
          <w:szCs w:val="21"/>
        </w:rPr>
        <w:t>之策。</w:t>
      </w:r>
    </w:p>
    <w:p>
      <w:pPr>
        <w:ind w:left="1260" w:hanging="1260"/>
      </w:pPr>
      <w:r>
        <w:rPr>
          <w:rStyle w:val="99"/>
          <w:rFonts w:ascii="Arial" w:hAnsi="Arial" w:cs="Arial"/>
          <w:bCs/>
          <w:color w:val="000000"/>
          <w:szCs w:val="21"/>
        </w:rPr>
        <w:t>待等唐童到此，将箭雁献上，岂不是</w:t>
      </w:r>
      <w:r>
        <w:rPr>
          <w:rStyle w:val="99"/>
          <w:rFonts w:ascii="Arial" w:hAnsi="Arial" w:cs="Arial"/>
          <w:bCs/>
          <w:szCs w:val="21"/>
        </w:rPr>
        <w:t>进身</w:t>
      </w:r>
      <w:r>
        <w:rPr>
          <w:rStyle w:val="99"/>
          <w:rFonts w:ascii="Arial" w:hAnsi="Arial" w:cs="Arial"/>
          <w:bCs/>
          <w:color w:val="000000"/>
          <w:szCs w:val="21"/>
        </w:rPr>
        <w:t>之策?</w:t>
      </w:r>
    </w:p>
    <w:p>
      <w:pPr>
        <w:ind w:left="1260" w:hanging="1260"/>
      </w:pPr>
      <w:r>
        <w:rPr>
          <w:rStyle w:val="99"/>
          <w:rFonts w:ascii="Arial" w:hAnsi="Arial" w:cs="Arial"/>
          <w:bCs/>
          <w:color w:val="000000"/>
          <w:szCs w:val="21"/>
        </w:rPr>
        <w:t>啊——敢保大王无事。</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请</w:t>
      </w:r>
      <w:r>
        <w:rPr>
          <w:rStyle w:val="99"/>
          <w:rFonts w:hint="eastAsia" w:ascii="Arial" w:hAnsi="Arial" w:cs="Arial"/>
          <w:bCs/>
          <w:color w:val="000000"/>
          <w:szCs w:val="21"/>
        </w:rPr>
        <w:t>呐</w:t>
      </w:r>
      <w:r>
        <w:rPr>
          <w:rStyle w:val="99"/>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雕翎箭</w:t>
      </w:r>
      <w:r>
        <w:rPr>
          <w:rFonts w:ascii="Arial" w:hAnsi="Arial" w:cs="Arial"/>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狭路相逢天凑缘。</w:t>
      </w:r>
    </w:p>
    <w:p>
      <w:pPr>
        <w:ind w:left="1260" w:hanging="1260"/>
      </w:pPr>
      <w:r>
        <w:rPr>
          <w:rStyle w:val="99"/>
          <w:rFonts w:ascii="Arial" w:hAnsi="Arial" w:cs="Arial"/>
          <w:bCs/>
          <w:color w:val="000000"/>
          <w:szCs w:val="21"/>
        </w:rPr>
        <w:t>(众</w:t>
      </w:r>
      <w:r>
        <w:rPr>
          <w:rStyle w:val="99"/>
          <w:rFonts w:ascii="Arial" w:hAnsi="Arial" w:cs="Arial"/>
          <w:bCs/>
          <w:color w:val="000000"/>
          <w:szCs w:val="21"/>
        </w:rPr>
        <w:tab/>
      </w:r>
      <w:r>
        <w:rPr>
          <w:rFonts w:hint="eastAsia" w:ascii="宋体" w:hAnsi="宋体" w:cs="宋体"/>
          <w:bCs/>
          <w:color w:val="000000"/>
          <w:szCs w:val="21"/>
        </w:rPr>
        <w:t>……</w:t>
      </w:r>
      <w:r>
        <w:rPr>
          <w:rStyle w:val="99"/>
          <w:rFonts w:ascii="Arial" w:hAnsi="Arial" w:cs="Arial"/>
          <w:bCs/>
          <w:color w:val="000000"/>
          <w:szCs w:val="21"/>
        </w:rPr>
        <w:t>挡道!)</w:t>
      </w:r>
    </w:p>
    <w:p>
      <w:pPr>
        <w:ind w:left="1260" w:hanging="1260"/>
      </w:pPr>
      <w:r>
        <w:rPr>
          <w:rStyle w:val="99"/>
          <w:rFonts w:ascii="Arial" w:hAnsi="Arial" w:cs="Arial"/>
          <w:bCs/>
          <w:color w:val="000000"/>
          <w:szCs w:val="21"/>
        </w:rPr>
        <w:t>王勇!</w:t>
      </w:r>
    </w:p>
    <w:p>
      <w:pPr>
        <w:ind w:left="1260" w:hanging="1260"/>
      </w:pPr>
      <w:r>
        <w:rPr>
          <w:rStyle w:val="99"/>
          <w:rFonts w:ascii="Arial" w:hAnsi="Arial" w:cs="Arial"/>
          <w:bCs/>
          <w:color w:val="000000"/>
          <w:szCs w:val="21"/>
        </w:rPr>
        <w:t>参见千岁!</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来此则甚?)</w:t>
      </w:r>
    </w:p>
    <w:p>
      <w:pPr>
        <w:ind w:left="1260" w:hanging="1260"/>
      </w:pPr>
      <w:r>
        <w:rPr>
          <w:rStyle w:val="99"/>
          <w:rFonts w:hint="eastAsia" w:ascii="Arial" w:hAnsi="Arial" w:cs="Arial"/>
          <w:bCs/>
          <w:color w:val="000000"/>
          <w:szCs w:val="21"/>
        </w:rPr>
        <w:t>为</w:t>
      </w:r>
      <w:r>
        <w:rPr>
          <w:rStyle w:val="99"/>
          <w:rFonts w:ascii="Arial" w:hAnsi="Arial" w:cs="Arial"/>
          <w:bCs/>
          <w:color w:val="000000"/>
          <w:szCs w:val="21"/>
        </w:rPr>
        <w:t>臣拾得箭雁，特来献上。</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hint="eastAsia" w:ascii="Arial" w:hAnsi="Arial" w:cs="Arial"/>
          <w:bCs/>
          <w:color w:val="000000"/>
          <w:szCs w:val="21"/>
        </w:rPr>
        <w:t>到</w:t>
      </w:r>
      <w:r>
        <w:rPr>
          <w:rStyle w:val="99"/>
          <w:rFonts w:ascii="Arial" w:hAnsi="Arial" w:cs="Arial"/>
          <w:bCs/>
          <w:color w:val="000000"/>
          <w:szCs w:val="21"/>
        </w:rPr>
        <w:t>此何事?)</w:t>
      </w:r>
    </w:p>
    <w:p>
      <w:pPr>
        <w:ind w:left="1260" w:hanging="1260"/>
      </w:pPr>
      <w:r>
        <w:rPr>
          <w:rStyle w:val="99"/>
          <w:rFonts w:ascii="Arial" w:hAnsi="Arial" w:cs="Arial"/>
          <w:bCs/>
          <w:color w:val="000000"/>
          <w:szCs w:val="21"/>
        </w:rPr>
        <w:t>臣保定一家</w:t>
      </w:r>
      <w:r>
        <w:rPr>
          <w:rStyle w:val="99"/>
          <w:rFonts w:hint="eastAsia" w:ascii="Arial" w:hAnsi="Arial" w:cs="Arial"/>
          <w:bCs/>
          <w:color w:val="000000"/>
          <w:szCs w:val="21"/>
        </w:rPr>
        <w:t>，</w:t>
      </w:r>
      <w:r>
        <w:rPr>
          <w:rStyle w:val="99"/>
          <w:rFonts w:ascii="Arial" w:hAnsi="Arial" w:cs="Arial"/>
          <w:bCs/>
          <w:color w:val="000000"/>
          <w:szCs w:val="21"/>
        </w:rPr>
        <w:t>前来降唐。</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但不知哪一家?)</w:t>
      </w:r>
    </w:p>
    <w:p>
      <w:pPr>
        <w:ind w:left="1260" w:hanging="1260"/>
      </w:pPr>
      <w:r>
        <w:rPr>
          <w:rStyle w:val="99"/>
          <w:rFonts w:ascii="Arial" w:hAnsi="Arial" w:cs="Arial"/>
          <w:bCs/>
          <w:color w:val="000000"/>
          <w:szCs w:val="21"/>
        </w:rPr>
        <w:t>就是那西魏王李密。</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哦呵，请来相见。)</w:t>
      </w:r>
    </w:p>
    <w:p>
      <w:pPr>
        <w:ind w:left="1260" w:hanging="1260"/>
      </w:pPr>
      <w:r>
        <w:rPr>
          <w:rStyle w:val="99"/>
          <w:rFonts w:ascii="Arial" w:hAnsi="Arial" w:cs="Arial"/>
          <w:bCs/>
          <w:color w:val="000000"/>
          <w:szCs w:val="21"/>
        </w:rPr>
        <w:t>犹恐千岁记起南牢仇恨。</w:t>
      </w:r>
    </w:p>
    <w:p>
      <w:pPr>
        <w:ind w:left="1260" w:hanging="1260"/>
      </w:pPr>
      <w:r>
        <w:rPr>
          <w:rStyle w:val="99"/>
          <w:rFonts w:ascii="Arial" w:hAnsi="Arial" w:cs="Arial"/>
          <w:bCs/>
          <w:color w:val="000000"/>
          <w:szCs w:val="21"/>
        </w:rPr>
        <w:t>多谢千岁。</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啊千岁</w:t>
      </w:r>
      <w:r>
        <w:rPr>
          <w:rStyle w:val="99"/>
          <w:rFonts w:hint="eastAsia" w:ascii="Arial" w:hAnsi="Arial" w:cs="Arial"/>
          <w:bCs/>
          <w:color w:val="000000"/>
          <w:szCs w:val="21"/>
        </w:rPr>
        <w:t>，须</w:t>
      </w:r>
      <w:r>
        <w:rPr>
          <w:rStyle w:val="99"/>
          <w:rFonts w:ascii="Arial" w:hAnsi="Arial" w:cs="Arial"/>
          <w:bCs/>
          <w:color w:val="000000"/>
          <w:szCs w:val="21"/>
        </w:rPr>
        <w:t>要言而有信。</w:t>
      </w:r>
    </w:p>
    <w:p>
      <w:pPr>
        <w:ind w:left="1260" w:hanging="1260"/>
      </w:pPr>
      <w:r>
        <w:rPr>
          <w:rStyle w:val="99"/>
          <w:rFonts w:ascii="Arial" w:hAnsi="Arial" w:cs="Arial"/>
          <w:bCs/>
          <w:color w:val="000000"/>
          <w:szCs w:val="21"/>
        </w:rPr>
        <w:t>谢千岁。</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好一个仁义二主君，他比尧</w:t>
      </w:r>
      <w:r>
        <w:rPr>
          <w:rFonts w:hint="eastAsia" w:ascii="Verdana" w:hAnsi="Verdana" w:cs="Verdana"/>
          <w:bCs/>
          <w:color w:val="000000"/>
          <w:szCs w:val="21"/>
        </w:rPr>
        <w:t>、</w:t>
      </w:r>
      <w:r>
        <w:rPr>
          <w:rFonts w:ascii="Verdana" w:hAnsi="Verdana" w:cs="Verdana"/>
          <w:bCs/>
          <w:color w:val="000000"/>
          <w:szCs w:val="21"/>
        </w:rPr>
        <w:t>舜强十分。松林忙把大王请</w:t>
      </w:r>
      <w:r>
        <w:rPr>
          <w:rFonts w:hint="eastAsia" w:ascii="Verdana" w:hAnsi="Verdana" w:cs="Verdana"/>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w:t>
      </w:r>
      <w:r>
        <w:rPr>
          <w:rStyle w:val="99"/>
          <w:rFonts w:hint="eastAsia" w:ascii="楷体" w:hAnsi="楷体" w:eastAsia="楷体" w:cs="Arial"/>
        </w:rPr>
        <w:t>摇</w:t>
      </w:r>
      <w:r>
        <w:rPr>
          <w:rStyle w:val="99"/>
          <w:rFonts w:ascii="楷体" w:hAnsi="楷体" w:eastAsia="楷体" w:cs="楷体"/>
        </w:rPr>
        <w:t>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不安宁</w:t>
      </w:r>
      <w:r>
        <w:rPr>
          <w:rFonts w:ascii="Arial" w:hAnsi="Arial" w:cs="Arial"/>
          <w:bCs/>
          <w:color w:val="000000"/>
          <w:szCs w:val="21"/>
        </w:rPr>
        <w:t>。)</w:t>
      </w:r>
    </w:p>
    <w:p>
      <w:pPr>
        <w:ind w:left="1260" w:hanging="1260"/>
      </w:pPr>
      <w:r>
        <w:rPr>
          <w:rFonts w:hint="eastAsia" w:ascii="Verdana" w:hAnsi="Verdana" w:cs="Verdana"/>
          <w:bCs/>
          <w:color w:val="000000"/>
          <w:szCs w:val="21"/>
        </w:rPr>
        <w:t>也</w:t>
      </w:r>
      <w:r>
        <w:rPr>
          <w:rFonts w:ascii="Verdana" w:hAnsi="Verdana" w:cs="Verdana"/>
          <w:bCs/>
          <w:color w:val="000000"/>
          <w:szCs w:val="21"/>
        </w:rPr>
        <w:t>曾会过</w:t>
      </w:r>
      <w:r>
        <w:rPr>
          <w:rFonts w:ascii="Arial" w:hAnsi="Arial" w:cs="Arial"/>
          <w:bCs/>
          <w:color w:val="000000"/>
          <w:szCs w:val="21"/>
        </w:rPr>
        <w:t>。</w:t>
      </w:r>
    </w:p>
    <w:p>
      <w:pPr>
        <w:ind w:left="1260" w:hanging="1260"/>
      </w:pPr>
      <w:r>
        <w:rPr>
          <w:rFonts w:ascii="Arial" w:hAnsi="Arial" w:cs="Arial"/>
          <w:bCs/>
          <w:color w:val="000000"/>
          <w:szCs w:val="21"/>
        </w:rPr>
        <w:t>请大王前去相见。</w:t>
      </w:r>
    </w:p>
    <w:p>
      <w:pPr>
        <w:ind w:left="1260" w:hanging="1260"/>
      </w:pPr>
      <w:r>
        <w:rPr>
          <w:rFonts w:ascii="Arial" w:hAnsi="Arial" w:cs="Arial"/>
          <w:bCs/>
          <w:color w:val="000000"/>
          <w:szCs w:val="21"/>
        </w:rPr>
        <w:t>一概不究。</w:t>
      </w:r>
    </w:p>
    <w:p>
      <w:pPr>
        <w:ind w:left="1260" w:hanging="1260"/>
      </w:pPr>
      <w:r>
        <w:rPr>
          <w:rFonts w:ascii="Arial" w:hAnsi="Arial" w:cs="Arial"/>
          <w:bCs/>
          <w:color w:val="000000"/>
          <w:szCs w:val="21"/>
        </w:rPr>
        <w:t>吾王且慢，见了千岁怎</w:t>
      </w:r>
      <w:r>
        <w:rPr>
          <w:rFonts w:hint="eastAsia" w:ascii="Arial" w:hAnsi="Arial" w:cs="Arial"/>
          <w:bCs/>
          <w:color w:val="000000"/>
          <w:szCs w:val="21"/>
        </w:rPr>
        <w:t>生</w:t>
      </w:r>
      <w:r>
        <w:rPr>
          <w:rFonts w:ascii="Arial" w:hAnsi="Arial" w:cs="Arial"/>
          <w:bCs/>
          <w:color w:val="000000"/>
          <w:szCs w:val="21"/>
        </w:rPr>
        <w:t>行礼?</w:t>
      </w:r>
    </w:p>
    <w:p>
      <w:pPr>
        <w:ind w:left="1260" w:hanging="1260"/>
      </w:pPr>
      <w:r>
        <w:rPr>
          <w:rStyle w:val="99"/>
          <w:rFonts w:ascii="Arial" w:hAnsi="Arial" w:cs="Arial"/>
          <w:bCs/>
          <w:color w:val="000000"/>
          <w:szCs w:val="21"/>
        </w:rPr>
        <w:t>他乃一君，你乃一臣，必须下一全礼。</w:t>
      </w:r>
    </w:p>
    <w:p>
      <w:pPr>
        <w:ind w:left="1260" w:hanging="1260"/>
      </w:pPr>
      <w:r>
        <w:rPr>
          <w:rStyle w:val="99"/>
          <w:rFonts w:ascii="Arial" w:hAnsi="Arial" w:cs="Arial"/>
          <w:bCs/>
          <w:color w:val="000000"/>
          <w:szCs w:val="21"/>
        </w:rPr>
        <w:t>你</w:t>
      </w:r>
      <w:r>
        <w:rPr>
          <w:rStyle w:val="99"/>
          <w:rFonts w:hint="eastAsia" w:ascii="Arial" w:hAnsi="Arial" w:cs="Arial"/>
          <w:bCs/>
          <w:color w:val="000000"/>
          <w:szCs w:val="21"/>
        </w:rPr>
        <w:t>前</w:t>
      </w:r>
      <w:r>
        <w:rPr>
          <w:rStyle w:val="99"/>
          <w:rFonts w:ascii="Arial" w:hAnsi="Arial" w:cs="Arial"/>
          <w:bCs/>
          <w:color w:val="000000"/>
          <w:szCs w:val="21"/>
        </w:rPr>
        <w:t>来</w:t>
      </w:r>
      <w:r>
        <w:rPr>
          <w:rStyle w:val="99"/>
          <w:rFonts w:hint="eastAsia" w:ascii="Arial" w:hAnsi="Arial" w:cs="Arial"/>
          <w:bCs/>
          <w:color w:val="000000"/>
          <w:szCs w:val="21"/>
        </w:rPr>
        <w:t>做</w:t>
      </w:r>
      <w:r>
        <w:rPr>
          <w:rStyle w:val="99"/>
          <w:rFonts w:ascii="Arial" w:hAnsi="Arial" w:cs="Arial"/>
          <w:bCs/>
          <w:color w:val="000000"/>
          <w:szCs w:val="21"/>
        </w:rPr>
        <w:t>甚?</w:t>
      </w:r>
    </w:p>
    <w:p>
      <w:pPr>
        <w:ind w:left="1260" w:hanging="1260"/>
      </w:pPr>
      <w:r>
        <w:rPr>
          <w:rStyle w:val="99"/>
          <w:rFonts w:ascii="Arial" w:hAnsi="Arial" w:cs="Arial"/>
          <w:bCs/>
          <w:color w:val="000000"/>
          <w:szCs w:val="21"/>
        </w:rPr>
        <w:t>却又来!</w:t>
      </w:r>
    </w:p>
    <w:p>
      <w:pPr>
        <w:ind w:left="1260" w:hanging="1260"/>
      </w:pPr>
      <w:r>
        <w:rPr>
          <w:rStyle w:val="99"/>
          <w:rFonts w:ascii="Arial" w:hAnsi="Arial" w:cs="Arial"/>
          <w:bCs/>
          <w:color w:val="000000"/>
          <w:szCs w:val="21"/>
        </w:rPr>
        <w:t>【</w:t>
      </w:r>
      <w:r>
        <w:rPr>
          <w:rStyle w:val="99"/>
          <w:rFonts w:ascii="楷体" w:hAnsi="楷体" w:eastAsia="楷体" w:cs="楷体"/>
        </w:rPr>
        <w:t>西皮快板</w:t>
      </w:r>
      <w:r>
        <w:rPr>
          <w:rFonts w:ascii="宋体" w:hAnsi="宋体" w:cs="宋体"/>
          <w:bCs/>
          <w:color w:val="000000"/>
          <w:szCs w:val="21"/>
        </w:rPr>
        <w:t>】</w:t>
      </w:r>
      <w:r>
        <w:rPr>
          <w:rFonts w:ascii="Arial" w:hAnsi="Arial" w:cs="Arial"/>
          <w:bCs/>
          <w:color w:val="000000"/>
          <w:szCs w:val="21"/>
        </w:rPr>
        <w:t>说什么瓦岗你为君，</w:t>
      </w:r>
      <w:r>
        <w:rPr>
          <w:rFonts w:hint="eastAsia" w:ascii="Arial" w:hAnsi="Arial" w:cs="Arial"/>
          <w:bCs/>
          <w:color w:val="000000"/>
          <w:szCs w:val="21"/>
        </w:rPr>
        <w:t>说</w:t>
      </w:r>
      <w:r>
        <w:rPr>
          <w:rFonts w:ascii="Arial" w:hAnsi="Arial" w:cs="Arial"/>
          <w:bCs/>
          <w:color w:val="000000"/>
          <w:szCs w:val="21"/>
        </w:rPr>
        <w:t>什么低头不拜人。</w:t>
      </w:r>
      <w:r>
        <w:rPr>
          <w:rStyle w:val="99"/>
          <w:rFonts w:ascii="Verdana" w:hAnsi="Verdana" w:cs="Verdana"/>
          <w:bCs/>
          <w:color w:val="000000"/>
          <w:szCs w:val="21"/>
        </w:rPr>
        <w:t>上前去施一个君臣礼，我保你头戴乌纱入朝门。</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人言唐童似尧</w:t>
      </w:r>
      <w:r>
        <w:rPr>
          <w:rFonts w:hint="eastAsia" w:ascii="Verdana" w:hAnsi="Verdana" w:cs="Verdana"/>
          <w:bCs/>
          <w:color w:val="000000"/>
          <w:szCs w:val="21"/>
        </w:rPr>
        <w:t>、</w:t>
      </w:r>
      <w:r>
        <w:rPr>
          <w:rFonts w:ascii="Verdana" w:hAnsi="Verdana" w:cs="Verdana"/>
          <w:bCs/>
          <w:color w:val="000000"/>
          <w:szCs w:val="21"/>
        </w:rPr>
        <w:t>舜，)</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话不虚传果是真。</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降唐事儿</w:t>
      </w:r>
      <w:r>
        <w:rPr>
          <w:rFonts w:hint="eastAsia" w:ascii="Verdana" w:hAnsi="Verdana" w:cs="Verdana"/>
          <w:bCs/>
          <w:color w:val="000000"/>
          <w:sz w:val="18"/>
          <w:szCs w:val="18"/>
        </w:rPr>
        <w:t>呃</w:t>
      </w:r>
      <w:r>
        <w:rPr>
          <w:rFonts w:ascii="Verdana" w:hAnsi="Verdana" w:cs="Verdana"/>
          <w:bCs/>
          <w:color w:val="000000"/>
          <w:szCs w:val="21"/>
        </w:rPr>
        <w:t>心拿稳</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似狂风吹散了满天云</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低头</w:t>
      </w:r>
      <w:r>
        <w:rPr>
          <w:rFonts w:hint="eastAsia" w:ascii="Arial" w:hAnsi="Arial" w:cs="Arial"/>
          <w:bCs/>
          <w:color w:val="000000"/>
          <w:szCs w:val="21"/>
        </w:rPr>
        <w:t>入</w:t>
      </w:r>
      <w:r>
        <w:rPr>
          <w:rFonts w:ascii="Arial" w:hAnsi="Arial" w:cs="Arial"/>
          <w:bCs/>
          <w:color w:val="000000"/>
          <w:szCs w:val="21"/>
        </w:rPr>
        <w:t>朝门，)</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叩见圣明君。</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臣李密，)</w:t>
      </w:r>
    </w:p>
    <w:p>
      <w:pPr>
        <w:ind w:left="1260" w:hanging="1260"/>
      </w:pPr>
      <w:r>
        <w:rPr>
          <w:rStyle w:val="99"/>
          <w:rFonts w:ascii="Verdana" w:hAnsi="Verdana" w:cs="Verdana"/>
          <w:bCs/>
          <w:color w:val="000000"/>
          <w:szCs w:val="21"/>
        </w:rPr>
        <w:t>王勇，</w:t>
      </w:r>
    </w:p>
    <w:p>
      <w:pPr>
        <w:ind w:left="1260" w:hanging="1260"/>
      </w:pPr>
      <w:r>
        <w:rPr>
          <w:rStyle w:val="99"/>
          <w:rFonts w:ascii="Verdana" w:hAnsi="Verdana" w:cs="Verdana"/>
          <w:bCs/>
          <w:color w:val="000000"/>
          <w:szCs w:val="21"/>
        </w:rPr>
        <w:t>(李密、王勇</w:t>
      </w:r>
      <w:r>
        <w:rPr>
          <w:rStyle w:val="99"/>
          <w:rFonts w:ascii="Verdana" w:hAnsi="Verdana" w:cs="Verdana"/>
          <w:bCs/>
          <w:color w:val="000000"/>
          <w:szCs w:val="21"/>
        </w:rPr>
        <w:tab/>
      </w:r>
      <w:r>
        <w:rPr>
          <w:rStyle w:val="99"/>
          <w:rFonts w:hint="eastAsia" w:ascii="Verdana" w:hAnsi="Verdana" w:cs="Verdana"/>
          <w:bCs/>
          <w:color w:val="000000"/>
          <w:szCs w:val="21"/>
        </w:rPr>
        <w:t>见驾，</w:t>
      </w: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臣有本启奏。</w:t>
      </w:r>
    </w:p>
    <w:p>
      <w:pPr>
        <w:ind w:left="1260" w:hanging="1260"/>
      </w:pPr>
      <w:r>
        <w:rPr>
          <w:rStyle w:val="99"/>
          <w:rFonts w:ascii="Verdana" w:hAnsi="Verdana" w:cs="Verdana"/>
          <w:bCs/>
          <w:color w:val="000000"/>
          <w:szCs w:val="21"/>
        </w:rPr>
        <w:t>谢万岁!</w:t>
      </w:r>
    </w:p>
    <w:p>
      <w:pPr>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Arial"/>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王勇生来秉性刚，一臣不保二君王。</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蟒袍玉带我不爱，一片丹心揣在怀。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六</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将身来在宫墙外，大王慌张为何来。</w:t>
      </w:r>
    </w:p>
    <w:p>
      <w:pPr>
        <w:ind w:left="1260" w:hanging="1260"/>
      </w:pPr>
      <w:r>
        <w:rPr>
          <w:rFonts w:ascii="Arial" w:hAnsi="Arial" w:cs="Arial"/>
          <w:bCs/>
          <w:color w:val="000000"/>
          <w:szCs w:val="21"/>
        </w:rPr>
        <w:t>大王慌慌张张，为了何事?</w:t>
      </w:r>
    </w:p>
    <w:p>
      <w:pPr>
        <w:ind w:left="1260" w:hanging="1260"/>
      </w:pPr>
      <w:r>
        <w:rPr>
          <w:rFonts w:ascii="Arial" w:hAnsi="Arial" w:cs="Arial"/>
          <w:bCs/>
          <w:color w:val="000000"/>
          <w:szCs w:val="21"/>
        </w:rPr>
        <w:t>我却不信。</w:t>
      </w:r>
    </w:p>
    <w:p>
      <w:pPr>
        <w:ind w:left="1260" w:hanging="1260"/>
      </w:pPr>
      <w:r>
        <w:rPr>
          <w:rFonts w:hint="eastAsia" w:ascii="Arial" w:hAnsi="Arial" w:cs="Arial"/>
          <w:bCs/>
          <w:color w:val="000000"/>
          <w:szCs w:val="21"/>
        </w:rPr>
        <w:t>哎呀!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一见公主倒尘埃，怎不</w:t>
      </w:r>
      <w:r>
        <w:rPr>
          <w:rFonts w:hint="eastAsia" w:ascii="Verdana" w:hAnsi="Verdana" w:cs="Verdana"/>
          <w:bCs/>
          <w:color w:val="000000"/>
          <w:szCs w:val="21"/>
        </w:rPr>
        <w:t>教</w:t>
      </w:r>
      <w:r>
        <w:rPr>
          <w:rFonts w:ascii="Verdana" w:hAnsi="Verdana" w:cs="Verdana"/>
          <w:bCs/>
          <w:color w:val="000000"/>
          <w:szCs w:val="21"/>
        </w:rPr>
        <w:t>人痛伤怀。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河阳公主今何在，</w:t>
      </w:r>
    </w:p>
    <w:p>
      <w:pPr>
        <w:ind w:left="1260" w:hanging="1260"/>
      </w:pPr>
      <w:r>
        <w:rPr>
          <w:rFonts w:hint="eastAsia" w:ascii="Verdana" w:hAnsi="Verdana" w:cs="Verdana"/>
          <w:bCs/>
          <w:color w:val="000000"/>
          <w:szCs w:val="21"/>
        </w:rPr>
        <w:t>(李密</w:t>
      </w:r>
      <w:r>
        <w:rPr>
          <w:rFonts w:hint="eastAsia" w:ascii="Verdana" w:hAnsi="Verdana" w:cs="Verdana"/>
          <w:bCs/>
          <w:color w:val="000000"/>
          <w:szCs w:val="21"/>
        </w:rPr>
        <w:tab/>
      </w:r>
      <w:r>
        <w:rPr>
          <w:rFonts w:hint="eastAsia" w:ascii="Verdana" w:hAnsi="Verdana" w:cs="Verdana"/>
          <w:bCs/>
          <w:color w:val="000000"/>
          <w:szCs w:val="21"/>
        </w:rPr>
        <w:t>呵哈哈哈……(</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忘恩负义怎安排。</w:t>
      </w:r>
    </w:p>
    <w:p>
      <w:pPr>
        <w:ind w:left="1260" w:hanging="1260"/>
      </w:pPr>
      <w:r>
        <w:rPr>
          <w:rStyle w:val="99"/>
          <w:rFonts w:ascii="Verdana" w:hAnsi="Verdana" w:cs="Verdana"/>
          <w:bCs/>
          <w:color w:val="000000"/>
          <w:szCs w:val="21"/>
        </w:rPr>
        <w:t>似你这样忘恩负义</w:t>
      </w:r>
      <w:r>
        <w:rPr>
          <w:rStyle w:val="99"/>
          <w:rFonts w:hint="eastAsia" w:ascii="Verdana" w:hAnsi="Verdana" w:cs="Verdana"/>
          <w:bCs/>
          <w:color w:val="000000"/>
          <w:szCs w:val="21"/>
        </w:rPr>
        <w:t>，</w:t>
      </w:r>
      <w:r>
        <w:rPr>
          <w:rStyle w:val="99"/>
          <w:rFonts w:ascii="Verdana" w:hAnsi="Verdana" w:cs="Verdana"/>
          <w:bCs/>
          <w:color w:val="000000"/>
          <w:szCs w:val="21"/>
        </w:rPr>
        <w:t>谁来救你?</w:t>
      </w:r>
    </w:p>
    <w:p>
      <w:pPr>
        <w:ind w:left="1260" w:hanging="1260"/>
      </w:pPr>
      <w:r>
        <w:rPr>
          <w:rStyle w:val="99"/>
          <w:rFonts w:ascii="Verdana" w:hAnsi="Verdana" w:cs="Verdana"/>
          <w:bCs/>
          <w:color w:val="000000"/>
          <w:szCs w:val="21"/>
        </w:rPr>
        <w:t>大王</w:t>
      </w:r>
      <w:r>
        <w:rPr>
          <w:rStyle w:val="99"/>
          <w:rFonts w:hint="eastAsia" w:ascii="Verdana" w:hAnsi="Verdana" w:cs="Verdana"/>
          <w:bCs/>
          <w:color w:val="000000"/>
          <w:szCs w:val="21"/>
        </w:rPr>
        <w:t>请</w:t>
      </w:r>
      <w:r>
        <w:rPr>
          <w:rStyle w:val="99"/>
          <w:rFonts w:ascii="Verdana" w:hAnsi="Verdana" w:cs="Verdana"/>
          <w:bCs/>
          <w:color w:val="000000"/>
          <w:szCs w:val="21"/>
        </w:rPr>
        <w:t>起。</w:t>
      </w:r>
    </w:p>
    <w:p>
      <w:pPr>
        <w:ind w:left="1260" w:hanging="1260"/>
      </w:pPr>
      <w:r>
        <w:rPr>
          <w:rStyle w:val="99"/>
          <w:rFonts w:ascii="Verdana" w:hAnsi="Verdana" w:cs="Verdana"/>
          <w:bCs/>
          <w:color w:val="000000"/>
          <w:szCs w:val="21"/>
        </w:rPr>
        <w:t>征剿山东。</w:t>
      </w:r>
    </w:p>
    <w:p>
      <w:pPr>
        <w:ind w:left="1260" w:hanging="1260"/>
      </w:pPr>
      <w:r>
        <w:rPr>
          <w:rStyle w:val="99"/>
          <w:rFonts w:ascii="Verdana" w:hAnsi="Verdana" w:cs="Verdana"/>
          <w:bCs/>
          <w:color w:val="000000"/>
          <w:szCs w:val="21"/>
        </w:rPr>
        <w:t>吏部旨意可在身旁?</w:t>
      </w:r>
    </w:p>
    <w:p>
      <w:pPr>
        <w:ind w:left="1260" w:hanging="1260"/>
      </w:pPr>
      <w:r>
        <w:rPr>
          <w:rStyle w:val="99"/>
          <w:rFonts w:ascii="Verdana" w:hAnsi="Verdana" w:cs="Verdana"/>
          <w:bCs/>
          <w:color w:val="000000"/>
          <w:szCs w:val="21"/>
        </w:rPr>
        <w:t>你我趁此黑夜，诈出皇城</w:t>
      </w:r>
      <w:r>
        <w:rPr>
          <w:rStyle w:val="99"/>
          <w:rFonts w:hint="eastAsia" w:ascii="Verdana" w:hAnsi="Verdana" w:cs="Verdana"/>
          <w:bCs/>
          <w:color w:val="000000"/>
          <w:szCs w:val="21"/>
        </w:rPr>
        <w:t>，</w:t>
      </w:r>
      <w:r>
        <w:rPr>
          <w:rStyle w:val="99"/>
          <w:rFonts w:ascii="Verdana" w:hAnsi="Verdana" w:cs="Verdana"/>
          <w:bCs/>
          <w:color w:val="000000"/>
          <w:szCs w:val="21"/>
        </w:rPr>
        <w:t>再作道理。</w:t>
      </w:r>
    </w:p>
    <w:p>
      <w:pPr>
        <w:ind w:left="1260" w:hanging="1260"/>
      </w:pPr>
      <w:r>
        <w:rPr>
          <w:rStyle w:val="99"/>
          <w:rFonts w:ascii="Verdana" w:hAnsi="Verdana" w:cs="Verdana"/>
          <w:bCs/>
          <w:color w:val="000000"/>
          <w:szCs w:val="21"/>
        </w:rPr>
        <w:t>走哇!</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七</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摇头摆尾再不来。</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】只</w:t>
      </w:r>
      <w:r>
        <w:rPr>
          <w:rStyle w:val="99"/>
          <w:rFonts w:ascii="Verdana" w:hAnsi="Verdana" w:cs="Verdana"/>
          <w:bCs/>
          <w:color w:val="000000"/>
          <w:szCs w:val="21"/>
        </w:rPr>
        <w:t>身逃出天罗网，)</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翻身跳出是非墙。</w:t>
      </w:r>
    </w:p>
    <w:p>
      <w:pPr>
        <w:ind w:left="1260" w:hanging="1260"/>
      </w:pPr>
      <w:r>
        <w:rPr>
          <w:rStyle w:val="99"/>
          <w:rFonts w:ascii="Verdana" w:hAnsi="Verdana" w:cs="Verdana"/>
          <w:bCs/>
          <w:color w:val="000000"/>
          <w:szCs w:val="21"/>
        </w:rPr>
        <w:t>你我去往山后刘武</w:t>
      </w:r>
      <w:r>
        <w:rPr>
          <w:rStyle w:val="99"/>
          <w:rFonts w:hint="eastAsia" w:ascii="Verdana" w:hAnsi="Verdana" w:cs="Verdana"/>
          <w:bCs/>
          <w:color w:val="000000"/>
          <w:szCs w:val="21"/>
        </w:rPr>
        <w:t>周</w:t>
      </w:r>
      <w:r>
        <w:rPr>
          <w:rStyle w:val="99"/>
          <w:rFonts w:ascii="Verdana" w:hAnsi="Verdana" w:cs="Verdana"/>
          <w:bCs/>
          <w:color w:val="000000"/>
          <w:szCs w:val="21"/>
        </w:rPr>
        <w:t>那里安身便了。</w:t>
      </w:r>
    </w:p>
    <w:p>
      <w:pPr>
        <w:ind w:left="1260" w:hanging="1260"/>
      </w:pPr>
      <w:r>
        <w:rPr>
          <w:rStyle w:val="99"/>
          <w:rFonts w:ascii="Verdana" w:hAnsi="Verdana" w:cs="Verdana"/>
          <w:bCs/>
          <w:color w:val="000000"/>
          <w:szCs w:val="21"/>
        </w:rPr>
        <w:t>唐童追兵甚急，倘若赶上，那还了得</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又有你!</w:t>
      </w:r>
    </w:p>
    <w:p>
      <w:pPr>
        <w:ind w:left="1260" w:hanging="1260"/>
      </w:pPr>
      <w:r>
        <w:rPr>
          <w:rStyle w:val="99"/>
          <w:rFonts w:ascii="Verdana" w:hAnsi="Verdana" w:cs="Verdana"/>
          <w:bCs/>
          <w:color w:val="000000"/>
          <w:szCs w:val="21"/>
        </w:rPr>
        <w:t>俺王勇的性命，断送</w:t>
      </w:r>
      <w:r>
        <w:rPr>
          <w:rStyle w:val="99"/>
          <w:rFonts w:hint="eastAsia" w:ascii="Verdana" w:hAnsi="Verdana" w:cs="Verdana"/>
          <w:bCs/>
          <w:color w:val="000000"/>
          <w:szCs w:val="21"/>
        </w:rPr>
        <w:t>——</w:t>
      </w:r>
      <w:r>
        <w:rPr>
          <w:rStyle w:val="99"/>
          <w:rFonts w:ascii="Verdana" w:hAnsi="Verdana" w:cs="Verdana"/>
          <w:bCs/>
          <w:color w:val="000000"/>
          <w:szCs w:val="21"/>
        </w:rPr>
        <w:t>你手!</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呵呵哈哈哈</w:t>
      </w:r>
      <w:r>
        <w:rPr>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w:t>
      </w:r>
      <w:r>
        <w:rPr>
          <w:rFonts w:hint="eastAsia" w:ascii="Verdana" w:hAnsi="Verdana" w:cs="Verdana"/>
          <w:bCs/>
          <w:color w:val="000000"/>
          <w:szCs w:val="21"/>
        </w:rPr>
        <w:t>……</w:t>
      </w:r>
      <w:r>
        <w:rPr>
          <w:rStyle w:val="99"/>
          <w:rFonts w:ascii="宋体" w:hAnsi="宋体" w:cs="宋体"/>
          <w:color w:val="000000"/>
        </w:rPr>
        <w:t>带</w:t>
      </w:r>
      <w:r>
        <w:rPr>
          <w:rStyle w:val="99"/>
          <w:rFonts w:hint="eastAsia" w:ascii="宋体" w:hAnsi="宋体" w:cs="宋体"/>
          <w:color w:val="000000"/>
        </w:rPr>
        <w:t>惆</w:t>
      </w:r>
      <w:r>
        <w:rPr>
          <w:rStyle w:val="99"/>
          <w:rFonts w:ascii="宋体" w:hAnsi="宋体" w:cs="宋体"/>
          <w:color w:val="000000"/>
        </w:rPr>
        <w:t>怅?</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西皮原板</w:t>
      </w:r>
      <w:r>
        <w:rPr>
          <w:rFonts w:ascii="宋体" w:hAnsi="宋体" w:cs="宋体"/>
          <w:bCs/>
          <w:color w:val="000000"/>
          <w:szCs w:val="21"/>
        </w:rPr>
        <w:t>】</w:t>
      </w:r>
      <w:r>
        <w:rPr>
          <w:rFonts w:ascii="ˎ̥" w:hAnsi="ˎ̥" w:cs="ˎ̥"/>
          <w:bCs/>
          <w:color w:val="000000"/>
          <w:szCs w:val="21"/>
        </w:rPr>
        <w:t>你杀那河阳公主因何故，忘恩负义所为哪桩。</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闻言怒发三千丈，太阳头上冒火光。可叹三十六员将，东逃西奔各一方。单单剩下王伯当，大胆保你来降唐。</w:t>
      </w:r>
      <w:r>
        <w:rPr>
          <w:rFonts w:ascii="Verdana" w:hAnsi="Verdana" w:cs="Verdana"/>
          <w:bCs/>
          <w:color w:val="000000"/>
          <w:szCs w:val="21"/>
        </w:rPr>
        <w:t>唐王待你恩德广，河阳公主招东床。谋朝篡位心妄想，顺者昌来逆者亡。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昔日韩信谋家邦，)</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未央宫中一命亡。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毒死平帝是王莽</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千刀万剐无下场。</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曹丕也曾把中原掌，)</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留得骂名天下扬。</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李渊也是臣谋主</w:t>
      </w:r>
      <w:r>
        <w:rPr>
          <w:rStyle w:val="99"/>
          <w:rFonts w:ascii="Verdana" w:hAnsi="Verdana" w:cs="Verdana"/>
          <w:bCs/>
          <w:color w:val="000000"/>
          <w:szCs w:val="21"/>
        </w:rPr>
        <w:t>，)</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他本是真龙下天堂。</w:t>
      </w:r>
    </w:p>
    <w:p>
      <w:pPr>
        <w:ind w:left="1260" w:hanging="1260"/>
      </w:pPr>
      <w:r>
        <w:rPr>
          <w:rFonts w:ascii="ˎ̥" w:hAnsi="ˎ̥" w:cs="ˎ̥"/>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】说什么……，封你一字并肩王。</w:t>
      </w:r>
      <w:r>
        <w:rPr>
          <w:rFonts w:ascii="ˎ̥" w:hAnsi="ˎ̥" w:cs="ˎ̥"/>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说什么一字并肩王，羞得王勇脸无光。你好比人心不足蛇吞象，你好比困龙思想上天堂。手摸胸膛想一想，你是人面兽心肠。</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hint="eastAsia" w:ascii="Verdana" w:hAnsi="Verdana" w:cs="Verdana"/>
          <w:bCs/>
          <w:color w:val="000000"/>
          <w:szCs w:val="21"/>
        </w:rPr>
        <w:t>……君臣一路好商量，李密打马</w:t>
      </w:r>
      <w:r>
        <w:rPr>
          <w:rStyle w:val="99"/>
          <w:rFonts w:ascii="Verdana" w:hAnsi="Verdana" w:cs="Verdana"/>
          <w:bCs/>
          <w:color w:val="000000"/>
          <w:szCs w:val="21"/>
        </w:rPr>
        <w:t>朝前闯</w:t>
      </w:r>
      <w:r>
        <w:rPr>
          <w:rStyle w:val="99"/>
          <w:rFonts w:hint="eastAsia" w:ascii="Verdana" w:hAnsi="Verdana" w:cs="Verdana"/>
          <w:bCs/>
          <w:color w:val="000000"/>
          <w:sz w:val="18"/>
          <w:szCs w:val="18"/>
        </w:rPr>
        <w:t>呃</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Style w:val="99"/>
          <w:rFonts w:ascii="Verdana" w:hAnsi="Verdana" w:cs="Verdana"/>
          <w:bCs/>
          <w:color w:val="000000"/>
          <w:szCs w:val="21"/>
        </w:rPr>
        <w:t>伯当错保无义王。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八</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大王休得心慌忙，自有王勇做主张。</w:t>
      </w:r>
    </w:p>
    <w:p>
      <w:pPr>
        <w:ind w:left="1260" w:hanging="1260"/>
      </w:pPr>
      <w:r>
        <w:rPr>
          <w:rFonts w:ascii="Verdana" w:hAnsi="Verdana" w:cs="Verdana"/>
          <w:bCs/>
          <w:color w:val="000000"/>
          <w:szCs w:val="21"/>
        </w:rPr>
        <w:t>千岁!</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稳坐雕鞍把话讲，尊声千岁听端详</w:t>
      </w:r>
      <w:r>
        <w:rPr>
          <w:rFonts w:hint="eastAsia" w:ascii="Verdana" w:hAnsi="Verdana" w:cs="Verdana"/>
          <w:bCs/>
          <w:color w:val="000000"/>
          <w:szCs w:val="21"/>
        </w:rPr>
        <w:t>：</w:t>
      </w:r>
      <w:r>
        <w:rPr>
          <w:rFonts w:ascii="Verdana" w:hAnsi="Verdana" w:cs="Verdana"/>
          <w:bCs/>
          <w:color w:val="000000"/>
          <w:szCs w:val="21"/>
        </w:rPr>
        <w:t>王勇生来性情刚，一臣不保二君王。</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Style w:val="99"/>
          <w:rFonts w:ascii="Verdana" w:hAnsi="Verdana" w:cs="Verdana"/>
          <w:bCs/>
          <w:color w:val="000000"/>
          <w:szCs w:val="21"/>
        </w:rPr>
        <w:t>千岁不把臣来放，情愿战死在沙场。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王勇前来救大王。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九</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下马观看。</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不好了!</w:t>
      </w:r>
    </w:p>
    <w:p>
      <w:pPr>
        <w:rPr>
          <w:rFonts w:hint="eastAsia"/>
        </w:rPr>
      </w:pPr>
      <w:bookmarkStart w:id="131" w:name="__RefHeading___Toc414518288"/>
      <w:bookmarkEnd w:id="131"/>
      <w:bookmarkStart w:id="132" w:name="_Toc352692734"/>
      <w:r>
        <w:rPr>
          <w:rFonts w:hint="eastAsia"/>
        </w:rPr>
        <w:br w:type="page"/>
      </w:r>
    </w:p>
    <w:p>
      <w:pPr>
        <w:pStyle w:val="126"/>
        <w:bidi w:val="0"/>
      </w:pPr>
      <w:r>
        <w:rPr>
          <w:rFonts w:hint="eastAsia"/>
        </w:rPr>
        <w:t>千秋岭</w:t>
      </w:r>
      <w:bookmarkEnd w:id="13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起霸</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束发金盔显少年，气吐虹霓贯九天。银枪摆动龙戏水，战马——</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驰驱似火焰。</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俺、罗成。今在洛阳王世充帐下为将。闻听唐营兵马</w:t>
      </w:r>
      <w:r>
        <w:rPr>
          <w:rStyle w:val="99"/>
          <w:rFonts w:hint="eastAsia" w:ascii="宋体" w:hAnsi="宋体" w:cs="宋体"/>
          <w:bCs/>
          <w:color w:val="000000"/>
        </w:rPr>
        <w:t>到</w:t>
      </w:r>
      <w:r>
        <w:rPr>
          <w:rStyle w:val="99"/>
          <w:rFonts w:ascii="宋体" w:hAnsi="宋体" w:cs="宋体"/>
          <w:bCs/>
          <w:color w:val="000000"/>
        </w:rPr>
        <w:t>来，岂肯容他</w:t>
      </w:r>
      <w:r>
        <w:rPr>
          <w:rStyle w:val="99"/>
          <w:rFonts w:hint="eastAsia" w:ascii="宋体" w:hAnsi="宋体" w:cs="宋体"/>
          <w:bCs/>
          <w:color w:val="000000"/>
        </w:rPr>
        <w:t>张</w:t>
      </w:r>
      <w:r>
        <w:rPr>
          <w:rStyle w:val="99"/>
          <w:rFonts w:ascii="宋体" w:hAnsi="宋体" w:cs="宋体"/>
          <w:bCs/>
          <w:color w:val="000000"/>
        </w:rPr>
        <w:t>狂</w:t>
      </w:r>
      <w:r>
        <w:rPr>
          <w:rStyle w:val="66"/>
          <w:rFonts w:ascii="宋体" w:hAnsi="宋体" w:eastAsia="Verdana" w:cs="宋体"/>
          <w:bCs/>
          <w:color w:val="000000"/>
        </w:rPr>
        <w:footnoteReference w:id="324"/>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起兵前往!</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带马同下</w:t>
      </w:r>
      <w:r>
        <w:rPr>
          <w:rStyle w:val="99"/>
          <w:rFonts w:ascii="宋体" w:hAnsi="宋体" w:eastAsia="Verdana" w:cs="宋体"/>
          <w:bCs/>
          <w:color w:val="000000"/>
        </w:rPr>
        <w:t>)</w:t>
      </w:r>
    </w:p>
    <w:p>
      <w:pPr>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秦琼、尉迟恭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打上</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劈抡锏盖世无双，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水磨鞭保定唐王。</w:t>
      </w:r>
    </w:p>
    <w:p>
      <w:pPr>
        <w:jc w:val="left"/>
      </w:pPr>
      <w:r>
        <w:rPr>
          <w:rStyle w:val="99"/>
          <w:rFonts w:ascii="宋体" w:hAnsi="宋体" w:cs="宋体"/>
          <w:bCs/>
          <w:color w:val="000000"/>
        </w:rPr>
        <w:t>(秦琼大边、尉迟恭小边)</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某、护国公</w:t>
      </w:r>
      <w:r>
        <w:rPr>
          <w:rStyle w:val="66"/>
          <w:rFonts w:ascii="宋体" w:hAnsi="宋体" w:cs="宋体"/>
          <w:bCs/>
          <w:color w:val="000000"/>
          <w:szCs w:val="21"/>
        </w:rPr>
        <w:footnoteReference w:id="325"/>
      </w:r>
      <w:r>
        <w:rPr>
          <w:rStyle w:val="99"/>
          <w:rFonts w:ascii="宋体" w:hAnsi="宋体" w:cs="宋体"/>
          <w:bCs/>
          <w:color w:val="000000"/>
        </w:rPr>
        <w:t>秦琼。</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鄂国公敬德。</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二主升帐，两厢伺候!</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bCs/>
          <w:color w:val="000000"/>
        </w:rPr>
        <w:t>&lt;</w:t>
      </w:r>
      <w:r>
        <w:rPr>
          <w:rStyle w:val="99"/>
          <w:rFonts w:ascii="楷体" w:hAnsi="楷体" w:eastAsia="楷体"/>
          <w:b/>
          <w:bCs/>
          <w:color w:val="000000"/>
        </w:rPr>
        <w:t>点绛唇</w:t>
      </w:r>
      <w:r>
        <w:rPr>
          <w:rStyle w:val="99"/>
          <w:bCs/>
          <w:color w:val="000000"/>
        </w:rPr>
        <w:t>&gt;</w:t>
      </w:r>
      <w:r>
        <w:rPr>
          <w:rStyle w:val="99"/>
          <w:rFonts w:hint="eastAsia" w:ascii="宋体" w:hAnsi="宋体" w:cs="宋体"/>
          <w:bCs/>
          <w:color w:val="000000"/>
        </w:rPr>
        <w:t>……儿郎虎豹</w:t>
      </w:r>
      <w:r>
        <w:rPr>
          <w:rStyle w:val="99"/>
          <w:rFonts w:ascii="宋体" w:hAnsi="宋体" w:cs="宋体"/>
          <w:bCs/>
          <w:color w:val="000000"/>
        </w:rPr>
        <w:t>，军威浩，地动山摇，要把狼烟扫。</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参见主公。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众卿少礼。</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奉了父王令，征战洛阳城。虽然我为主，全仗众公卿。</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小王李世民。奉了父王之命，征战洛阳王世充，可恨他战又不战，降又不降。也曾命探马前去打探，未见回报。</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罗成讨战。</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罗成讨战，命何将出马?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命马三保带领本部人马，攻打头阵。</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下面听者!二主有令：命马三保带领本部人马攻打头阵!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主公请至后帐，且听好音便了。</w:t>
      </w:r>
    </w:p>
    <w:p>
      <w:pPr>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第三场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带四</w:t>
      </w:r>
      <w:r>
        <w:rPr>
          <w:rStyle w:val="99"/>
          <w:rFonts w:ascii="宋体" w:hAnsi="宋体" w:cs="宋体"/>
          <w:bCs/>
          <w:color w:val="000000"/>
        </w:rPr>
        <w:t>龙套</w:t>
      </w:r>
      <w:r>
        <w:rPr>
          <w:rStyle w:val="99"/>
          <w:rFonts w:ascii="楷体" w:hAnsi="楷体" w:eastAsia="楷体" w:cs="宋体"/>
          <w:bCs/>
          <w:color w:val="000000"/>
        </w:rPr>
        <w:t>上</w:t>
      </w: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bCs/>
          <w:color w:val="000000"/>
        </w:rPr>
        <w:t>&gt;</w:t>
      </w:r>
      <w:r>
        <w:rPr>
          <w:rStyle w:val="99"/>
          <w:rFonts w:ascii="楷体" w:hAnsi="楷体" w:eastAsia="楷体" w:cs="宋体"/>
          <w:bCs/>
          <w:color w:val="000000"/>
        </w:rPr>
        <w:t>头段</w:t>
      </w:r>
      <w:r>
        <w:rPr>
          <w:rStyle w:val="99"/>
          <w:rFonts w:ascii="宋体" w:hAnsi="宋体" w:eastAsia="Verdana" w:cs="宋体"/>
          <w:bCs/>
          <w:color w:val="000000"/>
        </w:rPr>
        <w:t>)</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某、马三保。奉命攻打头阵。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众将官，杀!</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急急风</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同上</w:t>
      </w:r>
      <w:r>
        <w:rPr>
          <w:rStyle w:val="99"/>
          <w:rFonts w:ascii="宋体" w:hAnsi="宋体" w:eastAsia="Verdana" w:cs="宋体"/>
          <w:bCs/>
          <w:color w:val="000000"/>
        </w:rPr>
        <w:t>，</w:t>
      </w:r>
      <w:r>
        <w:rPr>
          <w:rStyle w:val="99"/>
          <w:rFonts w:ascii="楷体" w:hAnsi="楷体" w:eastAsia="楷体" w:cs="宋体"/>
          <w:bCs/>
          <w:color w:val="000000"/>
        </w:rPr>
        <w:t>会阵</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马三保，你乃久败之将，擅敢起兵到此!</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一派胡言。放马过来!</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败下</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追下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第四场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rFonts w:hint="eastAsia" w:ascii="楷体" w:hAnsi="楷体" w:eastAsia="楷体"/>
          <w:bCs/>
          <w:color w:val="000000"/>
        </w:rPr>
        <w:t>合头</w:t>
      </w:r>
      <w:r>
        <w:rPr>
          <w:rStyle w:val="99"/>
          <w:bCs/>
          <w:color w:val="000000"/>
        </w:rPr>
        <w:t>&gt;</w:t>
      </w:r>
      <w:r>
        <w:rPr>
          <w:rStyle w:val="99"/>
          <w:rFonts w:ascii="楷体" w:hAnsi="楷体" w:eastAsia="楷体" w:cs="宋体"/>
          <w:bCs/>
          <w:color w:val="000000"/>
        </w:rPr>
        <w:t>四</w:t>
      </w:r>
      <w:r>
        <w:rPr>
          <w:rStyle w:val="99"/>
          <w:rFonts w:ascii="宋体" w:hAnsi="宋体" w:cs="宋体"/>
          <w:bCs/>
          <w:color w:val="000000"/>
        </w:rPr>
        <w:t>文堂、尉迟恭、秦琼、徐勣、李世民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马三保败阵!</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先生，马三保败阵，当命何将出马?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待臣思忖回话。</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嗯——</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呜哙呀!看此黑贼耀武扬威，我不免在二主面前搬动是非，教他出马打一败仗，也好灭灭他的火性。</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臣启主公：罗成骁勇，我营将士，无人对敌，将营盘暂退四十里，打本进京，奏与老王，遣来能将大战罗成!</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令出……</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且慢呐!</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尉迟恭为何阻令?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先生!你道那罗成天上少有，地下难寻，眼前若有二主将令，某要生擒那罗成进帐呃。</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你若擒得住罗成，山人愿将军师大印，付你执掌。你呢?</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我若擒不住罗成，愿输项上的人头。</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空口无凭，敢与山人击掌?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尉迟恭听令!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在。</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命你带领本部人马，大战罗成!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皇兄须要小心。</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二主不必太小量，强中自有强中强。辞别二主出宝帐，</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过大边</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到小边</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哪里去?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大战罗成!</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你不能得胜!</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你怎样知晓?</w:t>
      </w:r>
    </w:p>
    <w:p>
      <w:pPr>
        <w:jc w:val="left"/>
      </w:pPr>
      <w:r>
        <w:rPr>
          <w:rStyle w:val="99"/>
          <w:rFonts w:ascii="宋体" w:hAnsi="宋体" w:cs="宋体"/>
          <w:bCs/>
          <w:color w:val="000000"/>
        </w:rPr>
        <w:t>秦琼</w:t>
      </w:r>
      <w:r>
        <w:rPr>
          <w:rStyle w:val="99"/>
          <w:rFonts w:ascii="宋体" w:hAnsi="宋体" w:cs="宋体"/>
          <w:bCs/>
          <w:color w:val="000000"/>
        </w:rPr>
        <w:tab/>
      </w:r>
      <w:r>
        <w:rPr>
          <w:rStyle w:val="99"/>
          <w:rFonts w:hint="eastAsia" w:ascii="宋体" w:hAnsi="宋体" w:cs="宋体"/>
          <w:bCs/>
          <w:color w:val="000000"/>
        </w:rPr>
        <w:t>他</w:t>
      </w:r>
      <w:r>
        <w:rPr>
          <w:rStyle w:val="99"/>
          <w:rFonts w:ascii="宋体" w:hAnsi="宋体" w:cs="宋体"/>
          <w:bCs/>
          <w:color w:val="000000"/>
        </w:rPr>
        <w:t>与</w:t>
      </w:r>
      <w:r>
        <w:rPr>
          <w:rStyle w:val="99"/>
          <w:rFonts w:hint="eastAsia" w:ascii="宋体" w:hAnsi="宋体" w:cs="宋体"/>
          <w:bCs/>
          <w:color w:val="000000"/>
        </w:rPr>
        <w:t>我</w:t>
      </w:r>
      <w:r>
        <w:rPr>
          <w:rStyle w:val="99"/>
          <w:rFonts w:ascii="宋体" w:hAnsi="宋体" w:cs="宋体"/>
          <w:bCs/>
          <w:color w:val="000000"/>
        </w:rPr>
        <w:t>乃是姑表之亲。</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你们俱是一党!</w:t>
      </w:r>
    </w:p>
    <w:p>
      <w:pPr>
        <w:jc w:val="left"/>
      </w:pPr>
      <w:r>
        <w:rPr>
          <w:rStyle w:val="99"/>
          <w:rFonts w:hint="eastAsia" w:ascii="宋体" w:hAnsi="宋体" w:cs="宋体"/>
          <w:bCs/>
          <w:color w:val="000000"/>
        </w:rPr>
        <w:t>秦琼</w:t>
      </w:r>
      <w:r>
        <w:rPr>
          <w:rStyle w:val="99"/>
          <w:rFonts w:hint="eastAsia" w:ascii="宋体" w:hAnsi="宋体" w:cs="宋体"/>
          <w:bCs/>
          <w:color w:val="000000"/>
        </w:rPr>
        <w:tab/>
      </w:r>
      <w:r>
        <w:rPr>
          <w:rStyle w:val="99"/>
          <w:rFonts w:hint="eastAsia" w:ascii="宋体" w:hAnsi="宋体" w:cs="宋体"/>
          <w:bCs/>
          <w:color w:val="000000"/>
        </w:rPr>
        <w:t>哼!</w:t>
      </w:r>
    </w:p>
    <w:p>
      <w:pPr>
        <w:jc w:val="left"/>
      </w:pPr>
      <w:r>
        <w:rPr>
          <w:rStyle w:val="99"/>
          <w:rFonts w:ascii="宋体" w:hAnsi="宋体" w:cs="宋体"/>
          <w:bCs/>
          <w:color w:val="000000"/>
        </w:rPr>
        <w:t>尉迟恭</w:t>
      </w:r>
      <w:r>
        <w:rPr>
          <w:rStyle w:val="99"/>
          <w:rFonts w:hint="eastAsia"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战鼓嗵嗵下校场。</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一见尉迟出唐营，回头埋怨徐先生。明知罗成多骁勇，不该命他去出征。先生传令某出马，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你也不能得胜!</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不得胜落一个两太平。</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二哥有所不知情，小弟言来听分明。自从黑贼进唐营，屡屡欺压弟兄们。教他出兵打败阵，看他逞能不逞能。</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好个仁义徐先生，把我弟兄看得清。辞别二主出唐营，</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且听探马报分明。</w:t>
      </w:r>
    </w:p>
    <w:p>
      <w:pPr>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带过御马跨金镫</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上马</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去到阵前看分明。</w:t>
      </w:r>
    </w:p>
    <w:p>
      <w:pPr>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第五场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hint="eastAsia" w:ascii="宋体" w:hAnsi="宋体" w:cs="宋体"/>
          <w:bCs/>
          <w:color w:val="000000"/>
        </w:rPr>
        <w:t>胯</w:t>
      </w:r>
      <w:r>
        <w:rPr>
          <w:rStyle w:val="99"/>
          <w:rFonts w:ascii="宋体" w:hAnsi="宋体" w:cs="宋体"/>
          <w:bCs/>
          <w:color w:val="000000"/>
        </w:rPr>
        <w:t>下</w:t>
      </w:r>
      <w:r>
        <w:rPr>
          <w:rStyle w:val="66"/>
          <w:rFonts w:ascii="宋体" w:hAnsi="宋体" w:cs="宋体"/>
          <w:bCs/>
          <w:color w:val="000000"/>
          <w:szCs w:val="21"/>
        </w:rPr>
        <w:footnoteReference w:id="326"/>
      </w:r>
      <w:r>
        <w:rPr>
          <w:rStyle w:val="99"/>
          <w:rFonts w:ascii="宋体" w:hAnsi="宋体" w:cs="宋体"/>
          <w:bCs/>
          <w:color w:val="000000"/>
        </w:rPr>
        <w:t>一骑乌骓马，打将钢鞭手中拿。三军与爷催战马，大小将官听根芽。别的将官休出马，单要罗成小娃娃。</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站大边</w:t>
      </w:r>
      <w:r>
        <w:rPr>
          <w:rStyle w:val="99"/>
          <w:rFonts w:ascii="宋体" w:hAnsi="宋体" w:eastAsia="Verdana" w:cs="宋体"/>
          <w:bCs/>
          <w:color w:val="000000"/>
        </w:rPr>
        <w:t>，</w:t>
      </w:r>
      <w:r>
        <w:rPr>
          <w:rStyle w:val="99"/>
          <w:rFonts w:ascii="楷体" w:hAnsi="楷体" w:eastAsia="楷体" w:cs="宋体"/>
          <w:bCs/>
          <w:color w:val="000000"/>
        </w:rPr>
        <w:t>里边</w:t>
      </w:r>
      <w:r>
        <w:rPr>
          <w:rStyle w:val="99"/>
          <w:rFonts w:ascii="宋体" w:hAnsi="宋体" w:eastAsia="Verdana" w:cs="宋体"/>
          <w:bCs/>
          <w:color w:val="000000"/>
        </w:rPr>
        <w:t>)</w:t>
      </w:r>
    </w:p>
    <w:p>
      <w:pPr>
        <w:jc w:val="left"/>
      </w:pPr>
      <w:r>
        <w:rPr>
          <w:rStyle w:val="99"/>
          <w:rFonts w:ascii="宋体" w:hAnsi="宋体" w:cs="宋体"/>
          <w:bCs/>
          <w:color w:val="000000"/>
        </w:rPr>
        <w:t>四下手</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唐将骂阵!</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正在后帐习兵法，</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引</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听得唐将叫骂咱。三军带过爷的马，管教敌将染黄沙。</w:t>
      </w:r>
      <w:r>
        <w:rPr>
          <w:rStyle w:val="99"/>
          <w:rFonts w:ascii="宋体" w:hAnsi="宋体" w:eastAsia="Verdana" w:cs="宋体"/>
          <w:bCs/>
          <w:color w:val="000000"/>
        </w:rPr>
        <w:t>　</w:t>
      </w:r>
    </w:p>
    <w:p>
      <w:pPr>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驾住</w:t>
      </w:r>
      <w:r>
        <w:rPr>
          <w:rStyle w:val="99"/>
          <w:rFonts w:ascii="宋体" w:hAnsi="宋体" w:eastAsia="Verdana" w:cs="宋体"/>
          <w:bCs/>
          <w:color w:val="000000"/>
        </w:rPr>
        <w:t>)</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来将通名!</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少爷罗成!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哈哈!哈哈!</w:t>
      </w:r>
      <w:r>
        <w:rPr>
          <w:rStyle w:val="99"/>
          <w:rFonts w:hint="eastAsia" w:ascii="宋体" w:hAnsi="宋体" w:cs="宋体"/>
          <w:bCs/>
          <w:color w:val="000000"/>
        </w:rPr>
        <w:t>啊</w:t>
      </w:r>
      <w:r>
        <w:rPr>
          <w:rStyle w:val="99"/>
          <w:rFonts w:ascii="宋体" w:hAnsi="宋体" w:cs="宋体"/>
          <w:bCs/>
          <w:color w:val="000000"/>
        </w:rPr>
        <w:t>，呵哈哈……(</w:t>
      </w:r>
      <w:r>
        <w:rPr>
          <w:rStyle w:val="99"/>
          <w:rFonts w:ascii="楷体" w:hAnsi="楷体" w:eastAsia="楷体" w:cs="宋体"/>
          <w:bCs/>
          <w:color w:val="000000"/>
        </w:rPr>
        <w:t>笑介</w:t>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黑贼为何发笑?</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罗成呐，孺子!我道你，天上少有，地下难寻；原来是</w:t>
      </w:r>
      <w:r>
        <w:rPr>
          <w:rStyle w:val="99"/>
          <w:rFonts w:hint="eastAsia" w:ascii="宋体" w:hAnsi="宋体" w:cs="宋体"/>
          <w:bCs/>
          <w:color w:val="000000"/>
        </w:rPr>
        <w:t>个</w:t>
      </w:r>
      <w:r>
        <w:rPr>
          <w:rStyle w:val="99"/>
          <w:rFonts w:ascii="宋体" w:hAnsi="宋体" w:cs="宋体"/>
          <w:bCs/>
          <w:color w:val="000000"/>
        </w:rPr>
        <w:t>黄毛的孺子，怎</w:t>
      </w:r>
      <w:r>
        <w:rPr>
          <w:rStyle w:val="99"/>
          <w:rFonts w:hint="eastAsia" w:ascii="宋体" w:hAnsi="宋体" w:cs="宋体"/>
          <w:bCs/>
          <w:color w:val="000000"/>
        </w:rPr>
        <w:t>当</w:t>
      </w:r>
      <w:r>
        <w:rPr>
          <w:rStyle w:val="99"/>
          <w:rFonts w:ascii="宋体" w:hAnsi="宋体" w:cs="宋体"/>
          <w:bCs/>
          <w:color w:val="000000"/>
        </w:rPr>
        <w:t>某家一战?</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三军的，报与二主，上某家大大的头功。</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黑贼到此，一战未交，为何上尔大大头功?</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娃娃，慢说交战，提起你老爷昔年的威风，吓破尔的苦胆!</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你要讲啊!</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你要听呐!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勒住马头慢交战，细听老爷表家园：家住山西麻邑县，聚贤村内有家园。日抢三关夺八寨，杀得唐将心胆寒。慢说与爷来交战，提起了威风吓尔还。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忽听黑贼表家园，吓得少爷心胆寒。不战黑贼走了罢，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敢是怯战?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呸!</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细听少爷表家园：我七岁气吹檐前瓦，八九学艺在燕山。十岁姑表枪换锏，十一岁结拜在济南。十二山东放响马，十三岁威名天下传。十四夜打登州府，十五扬州夺状元。十六岁景阳曾打虎，十七染病在山前。少爷今年十八岁，</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十八岁你该死了!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杀得唐将丧黄泉。</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俩人一兜</w:t>
      </w:r>
      <w:r>
        <w:rPr>
          <w:rStyle w:val="99"/>
          <w:rFonts w:ascii="宋体" w:hAnsi="宋体" w:eastAsia="Verdana" w:cs="宋体"/>
          <w:bCs/>
          <w:color w:val="000000"/>
        </w:rPr>
        <w:t>，</w:t>
      </w:r>
      <w:r>
        <w:rPr>
          <w:rStyle w:val="99"/>
          <w:rFonts w:ascii="楷体" w:hAnsi="楷体" w:eastAsia="楷体" w:cs="宋体"/>
          <w:bCs/>
          <w:color w:val="000000"/>
        </w:rPr>
        <w:t>合扇下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第六场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龙套</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同上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君臣打马出唐营，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观看两家动刀兵。</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下得马来高坡近，</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李世民、徐勣</w:t>
      </w:r>
      <w:r>
        <w:rPr>
          <w:rStyle w:val="99"/>
          <w:rFonts w:ascii="楷体" w:hAnsi="楷体" w:eastAsia="楷体" w:cs="宋体"/>
          <w:bCs/>
          <w:color w:val="000000"/>
        </w:rPr>
        <w:t>下马</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66"/>
          <w:rFonts w:ascii="宋体" w:hAnsi="宋体" w:eastAsia="Verdana" w:cs="宋体"/>
          <w:bCs/>
          <w:color w:val="000000"/>
          <w:szCs w:val="21"/>
        </w:rPr>
        <w:footnoteReference w:id="327"/>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看是谁胜哪家赢。</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先上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勾过去</w:t>
      </w:r>
      <w:r>
        <w:rPr>
          <w:rStyle w:val="99"/>
          <w:rFonts w:ascii="宋体" w:hAnsi="宋体" w:eastAsia="Verdana" w:cs="宋体"/>
          <w:bCs/>
          <w:color w:val="000000"/>
        </w:rPr>
        <w:t>，</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打败</w:t>
      </w:r>
      <w:r>
        <w:rPr>
          <w:rStyle w:val="99"/>
          <w:rFonts w:ascii="宋体" w:hAnsi="宋体" w:eastAsia="Verdana" w:cs="宋体"/>
          <w:bCs/>
          <w:color w:val="000000"/>
        </w:rPr>
        <w:t>，</w:t>
      </w:r>
      <w:r>
        <w:rPr>
          <w:rStyle w:val="99"/>
          <w:rFonts w:ascii="楷体" w:hAnsi="楷体" w:eastAsia="楷体" w:cs="宋体"/>
          <w:bCs/>
          <w:color w:val="000000"/>
        </w:rPr>
        <w:t>打下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尉迟好比南山豹，</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罗成好比浪里蛟。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西皮导板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杀得某家少精神。只杀得襆头戴不稳，乌骓马倒退不前行。背地只把二主怨，回头埋怨徐先生。明知罗成多骁勇，不该命某来出兵。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不顾生死将他战，</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压住</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楷体"/>
          <w:bCs/>
          <w:color w:val="000000"/>
        </w:rPr>
        <w:t>(</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倒被娃娃笑一声。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【西皮摇板】</w:t>
      </w:r>
      <w:r>
        <w:rPr>
          <w:rStyle w:val="99"/>
          <w:rFonts w:ascii="宋体" w:hAnsi="宋体" w:cs="宋体"/>
          <w:bCs/>
          <w:color w:val="000000"/>
        </w:rPr>
        <w:t>你若马前来归顺，老爷收儿做螟蛉。</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剜萝卜，完了一躲</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败下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战败我朝鄂国公。</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罗成好将啊，好将!</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主公连夸好将，莫非有爱将之意?</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小王爱他，他不归顺，也是枉然!</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待臣顺说他来降，不知二主待将如何?</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皇兄啊!</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只要他真心来归顺，我与他皇兄御弟称。</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好个仁义二主君，把我弟兄看得清。辞别主公跨金镫，顺说罗成降唐营。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下桌子</w:t>
      </w:r>
      <w:r>
        <w:rPr>
          <w:rStyle w:val="99"/>
          <w:rFonts w:ascii="宋体" w:hAnsi="宋体" w:eastAsia="Verdana" w:cs="宋体"/>
          <w:bCs/>
          <w:color w:val="000000"/>
        </w:rPr>
        <w:t>，</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人来带过御马乘，</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下桌子</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】且</w:t>
      </w:r>
      <w:r>
        <w:rPr>
          <w:rStyle w:val="99"/>
          <w:rFonts w:ascii="宋体" w:hAnsi="宋体" w:cs="宋体"/>
          <w:bCs/>
          <w:color w:val="000000"/>
        </w:rPr>
        <w:t>候罗成降唐营。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第七场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黑贼，敢是怯战?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住了!非是你老爷怯战，我家元帅鸣金收兵，明日再战!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你少爷不收兵，一定要战!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嘿!我收兵呃。</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催命鼓来救命锣，阵前战败黑阎罗。豪杰打马过山坡，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贤弟慢走!</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那边来了徐三哥。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扬鞭打马出唐营，见了贤弟说分明。</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三哥!小弟有礼。</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贤弟!众家弟兄俱已降唐，惟有贤弟不降，是何道理?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小弟早有此心，只是无有引荐之人。</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愚兄愿作引荐之人。</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不知二主，待将如何?</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贤弟呀!</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只要你真心来归顺，他与你皇兄御弟称。辞别贤弟把马乘，莫作三心二意人。</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好个仁义徐先生，顺说罗成降唐营。</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ind w:left="840" w:hanging="840"/>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随爷降唐去者!</w:t>
      </w:r>
    </w:p>
    <w:p>
      <w:pPr>
        <w:ind w:left="840" w:hanging="840"/>
        <w:jc w:val="left"/>
      </w:pPr>
      <w:r>
        <w:rPr>
          <w:rStyle w:val="99"/>
          <w:rFonts w:ascii="宋体" w:hAnsi="宋体" w:cs="宋体"/>
          <w:bCs/>
          <w:color w:val="000000"/>
        </w:rPr>
        <w:t>众</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啊!</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第八场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宋体" w:hAnsi="宋体" w:eastAsia="Verdana" w:cs="宋体"/>
          <w:bCs/>
          <w:color w:val="000000"/>
        </w:rPr>
        <w:t>，</w:t>
      </w:r>
      <w:r>
        <w:rPr>
          <w:rStyle w:val="99"/>
          <w:rFonts w:hint="eastAsia" w:ascii="楷体" w:hAnsi="楷体" w:eastAsia="楷体" w:cs="宋体"/>
          <w:bCs/>
          <w:color w:val="000000"/>
        </w:rPr>
        <w:t>四</w:t>
      </w:r>
      <w:r>
        <w:rPr>
          <w:rStyle w:val="99"/>
          <w:rFonts w:ascii="楷体" w:hAnsi="楷体" w:eastAsia="楷体" w:cs="宋体"/>
          <w:bCs/>
          <w:color w:val="000000"/>
        </w:rPr>
        <w:t>红</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徐勣、程咬金、秦琼、李世民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在</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楷体" w:hAnsi="楷体" w:eastAsia="楷体" w:cs="宋体"/>
          <w:bCs/>
          <w:color w:val="000000"/>
        </w:rPr>
        <w:t>中上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二主，某正要擒那罗成下马，被这牛鼻子老道，鸣金收兵。你要罪他，你要与我怪他!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嘿，我说老黑呃!耀武扬威的，敢是得了胜了?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这个——嘿!</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败了!哼，卖不了的秫秸，你那边</w:t>
      </w:r>
      <w:r>
        <w:rPr>
          <w:rStyle w:val="99"/>
          <w:rFonts w:hint="eastAsia" w:ascii="宋体" w:hAnsi="宋体" w:cs="宋体"/>
          <w:bCs/>
          <w:color w:val="000000"/>
        </w:rPr>
        <w:t>戳戳</w:t>
      </w:r>
      <w:r>
        <w:rPr>
          <w:rStyle w:val="66"/>
          <w:rFonts w:ascii="宋体" w:hAnsi="宋体" w:cs="宋体"/>
          <w:bCs/>
          <w:color w:val="000000"/>
          <w:szCs w:val="21"/>
        </w:rPr>
        <w:footnoteReference w:id="328"/>
      </w:r>
      <w:r>
        <w:rPr>
          <w:rStyle w:val="99"/>
          <w:rFonts w:ascii="宋体" w:hAnsi="宋体" w:cs="宋体"/>
          <w:bCs/>
          <w:color w:val="000000"/>
        </w:rPr>
        <w:t>吧。</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一见尉迟败了阵，回头埋怨徐先生：明知罗成多骁勇，不该命他去出兵!</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二主休要罪微臣，把话说与尉迟听：你出兵好似一只虎，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某家好比一只猛虎!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你呀，嘿，墙上爬着的蝎拉虎子!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得得得，就算是猛虎。</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恨不得把罗成一口吞。</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着哇!某恨不得把那娃娃吞吃在腹内!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你呀，诶，嘴大嗓子眼小，你咽不下去。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w:t>
      </w:r>
      <w:r>
        <w:rPr>
          <w:rStyle w:val="99"/>
          <w:rFonts w:hint="eastAsia" w:ascii="宋体" w:hAnsi="宋体" w:cs="宋体"/>
          <w:bCs/>
          <w:color w:val="000000"/>
        </w:rPr>
        <w:t>在</w:t>
      </w:r>
      <w:r>
        <w:rPr>
          <w:rStyle w:val="99"/>
          <w:rFonts w:ascii="宋体" w:hAnsi="宋体" w:cs="宋体"/>
          <w:bCs/>
          <w:color w:val="000000"/>
        </w:rPr>
        <w:t>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吞吃腹内!</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只杀得襆头戴不稳，</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哼，你呀，哼，那是我把弟</w:t>
      </w:r>
      <w:r>
        <w:rPr>
          <w:rStyle w:val="99"/>
          <w:rFonts w:ascii="宋体" w:hAnsi="宋体" w:cs="宋体"/>
          <w:bCs/>
        </w:rPr>
        <w:t>爷</w:t>
      </w:r>
      <w:r>
        <w:rPr>
          <w:rStyle w:val="99"/>
          <w:rFonts w:hint="eastAsia" w:ascii="宋体" w:hAnsi="宋体" w:cs="宋体"/>
          <w:bCs/>
        </w:rPr>
        <w:t>给你</w:t>
      </w:r>
      <w:r>
        <w:rPr>
          <w:rStyle w:val="99"/>
          <w:rFonts w:ascii="宋体" w:hAnsi="宋体" w:cs="宋体"/>
          <w:bCs/>
          <w:color w:val="000000"/>
        </w:rPr>
        <w:t>挑歪了</w:t>
      </w:r>
      <w:r>
        <w:rPr>
          <w:rStyle w:val="66"/>
          <w:rFonts w:ascii="宋体" w:hAnsi="宋体" w:cs="宋体"/>
          <w:bCs/>
          <w:color w:val="000000"/>
          <w:szCs w:val="21"/>
        </w:rPr>
        <w:footnoteReference w:id="329"/>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枪挑歪了的。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乌骓马倒退不前行。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先生，那是罗成的马!</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哼，我那把弟呀，骑的是白龙马，你呀，骑的</w:t>
      </w:r>
      <w:r>
        <w:rPr>
          <w:rStyle w:val="99"/>
          <w:rFonts w:hint="eastAsia" w:ascii="宋体" w:hAnsi="宋体" w:cs="宋体"/>
          <w:bCs/>
          <w:color w:val="000000"/>
        </w:rPr>
        <w:t>是</w:t>
      </w:r>
      <w:r>
        <w:rPr>
          <w:rStyle w:val="99"/>
          <w:rFonts w:ascii="宋体" w:hAnsi="宋体" w:cs="宋体"/>
          <w:bCs/>
          <w:color w:val="000000"/>
        </w:rPr>
        <w:t>那个——蛤蟆。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罗成的马。</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先生，那是罗成讲的呀。</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你说的，我听见了!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罗成讲的!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你说的!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不用杀来不用战，点点手儿唤罗成。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某家不信。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不信与我来击掌!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我说老黑呀!你先前就打过赌，输了个脑袋</w:t>
      </w:r>
      <w:r>
        <w:rPr>
          <w:rStyle w:val="99"/>
          <w:rFonts w:hint="eastAsia" w:ascii="宋体" w:hAnsi="宋体" w:cs="宋体"/>
          <w:bCs/>
          <w:color w:val="000000"/>
        </w:rPr>
        <w:t>了</w:t>
      </w:r>
      <w:r>
        <w:rPr>
          <w:rStyle w:val="99"/>
          <w:rFonts w:ascii="宋体" w:hAnsi="宋体" w:cs="宋体"/>
          <w:bCs/>
          <w:color w:val="000000"/>
        </w:rPr>
        <w:t>；你还打赌</w:t>
      </w:r>
      <w:r>
        <w:rPr>
          <w:rStyle w:val="99"/>
          <w:rFonts w:hint="eastAsia" w:ascii="宋体" w:hAnsi="宋体" w:cs="宋体"/>
          <w:bCs/>
          <w:color w:val="000000"/>
        </w:rPr>
        <w:t>啊</w:t>
      </w:r>
      <w:r>
        <w:rPr>
          <w:rStyle w:val="99"/>
          <w:rFonts w:ascii="宋体" w:hAnsi="宋体" w:cs="宋体"/>
          <w:bCs/>
          <w:color w:val="000000"/>
        </w:rPr>
        <w:t>，别不害臊啦!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坐大边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谅你不敢赌输赢。回头启奏二主君：有罪罗成降唐营。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罗成降唐。</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宣他进帐!</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二主有令：罗成进帐!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催动坐骑到唐营，</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唐营中来会众宾朋。别的宾朋我不问，二哥是我姑表亲。</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出门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二哥报门小弟进，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报门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报，罗成告进!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挖进去</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有罪罗成降唐营。</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只要你真心来归顺，封你</w:t>
      </w:r>
      <w:r>
        <w:rPr>
          <w:rStyle w:val="99"/>
          <w:rFonts w:hint="eastAsia" w:ascii="宋体" w:hAnsi="宋体" w:cs="宋体"/>
          <w:bCs/>
          <w:color w:val="000000"/>
        </w:rPr>
        <w:t>为</w:t>
      </w:r>
      <w:r>
        <w:rPr>
          <w:rStyle w:val="99"/>
          <w:rFonts w:ascii="宋体" w:hAnsi="宋体" w:cs="宋体"/>
          <w:bCs/>
          <w:color w:val="000000"/>
        </w:rPr>
        <w:t>越国公</w:t>
      </w:r>
      <w:r>
        <w:rPr>
          <w:rStyle w:val="99"/>
          <w:rFonts w:hint="eastAsia" w:ascii="宋体" w:hAnsi="宋体" w:cs="宋体"/>
          <w:bCs/>
          <w:color w:val="000000"/>
        </w:rPr>
        <w:t>永</w:t>
      </w:r>
      <w:r>
        <w:rPr>
          <w:rStyle w:val="99"/>
          <w:rFonts w:ascii="宋体" w:hAnsi="宋体" w:cs="宋体"/>
          <w:bCs/>
          <w:color w:val="000000"/>
        </w:rPr>
        <w:t>在朝门。</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叩罢头来谢罢恩，</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坐小边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那旁坐的对头人。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hint="eastAsia" w:ascii="宋体" w:hAnsi="宋体" w:cs="宋体"/>
          <w:bCs/>
          <w:color w:val="000000"/>
        </w:rPr>
        <w:t>啊</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一见罗成讨了封，不由某家怒气升。唐营中哪有你的座，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拉</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这座让与俺鄂国公，哼!</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程咬金怒不息，骂声敬德你把人欺!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你才欺人!</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曾记得美良川鞭对斧，你鞭鞭打在我胸窝里。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某家我服了你了。</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你服我什么?</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我服你呀，好捱挨打哦。</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我也服了你!</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服我何来?</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服你好狠心哦!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只是便宜了你!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不看罗成你看在我。</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唐营之中好大的一个你呃!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岂不知我们是把兄弟。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哎，你们是猪兄狗弟!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哎，龙兄虎弟。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我说二哥啊，把弟啊，咱们大伙打他。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w:t>
      </w:r>
      <w:r>
        <w:rPr>
          <w:rStyle w:val="99"/>
          <w:rFonts w:hint="eastAsia" w:ascii="楷体" w:hAnsi="楷体" w:eastAsia="楷体" w:cs="宋体"/>
          <w:bCs/>
          <w:color w:val="000000"/>
        </w:rPr>
        <w:t>摇</w:t>
      </w:r>
      <w:r>
        <w:rPr>
          <w:rStyle w:val="99"/>
          <w:rFonts w:ascii="楷体" w:hAnsi="楷体" w:eastAsia="楷体" w:cs="宋体"/>
          <w:bCs/>
          <w:color w:val="000000"/>
        </w:rPr>
        <w:t>板</w:t>
      </w:r>
      <w:r>
        <w:rPr>
          <w:rStyle w:val="99"/>
          <w:rFonts w:ascii="宋体" w:hAnsi="宋体" w:eastAsia="Verdana" w:cs="宋体"/>
          <w:bCs/>
          <w:color w:val="000000"/>
        </w:rPr>
        <w:t>】</w:t>
      </w:r>
      <w:r>
        <w:rPr>
          <w:rStyle w:val="99"/>
          <w:rFonts w:ascii="宋体" w:hAnsi="宋体" w:cs="宋体"/>
          <w:bCs/>
          <w:color w:val="000000"/>
        </w:rPr>
        <w:t>唐营中哪有你的座?</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你站站呐!你站站呐!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程咬金</w:t>
      </w:r>
      <w:r>
        <w:rPr>
          <w:rStyle w:val="99"/>
          <w:rFonts w:ascii="楷体" w:hAnsi="楷体" w:eastAsia="楷体" w:cs="宋体"/>
          <w:bCs/>
          <w:color w:val="000000"/>
        </w:rPr>
        <w:t>揪</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不起来</w:t>
      </w:r>
      <w:r>
        <w:rPr>
          <w:rStyle w:val="99"/>
          <w:rFonts w:ascii="宋体" w:hAnsi="宋体" w:eastAsia="Verdana" w:cs="宋体"/>
          <w:bCs/>
          <w:color w:val="000000"/>
        </w:rPr>
        <w:t>)</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你不起来我不依。扭回头搬是非，叫声二哥听端的：他不欺罗成欺的是你，你不骂他我不依。</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听一言来心好恼，大骂黑贼听根苗：曾记得美良川鞭对锏，三鞭两锏斗英豪。你三鞭打不动秦叔宝，俺两锏打得你望影而逃。唐营中哪有你的座?</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拉</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与</w:t>
      </w:r>
      <w:r>
        <w:rPr>
          <w:rStyle w:val="99"/>
          <w:rFonts w:ascii="宋体" w:hAnsi="宋体" w:cs="宋体"/>
          <w:bCs/>
          <w:color w:val="000000"/>
        </w:rPr>
        <w:t>罗成</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这座让与我表弟英豪。</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贤弟，进得唐营，为何这</w:t>
      </w:r>
      <w:r>
        <w:rPr>
          <w:rStyle w:val="99"/>
          <w:rFonts w:hint="eastAsia" w:ascii="宋体" w:hAnsi="宋体" w:cs="宋体"/>
          <w:bCs/>
          <w:color w:val="000000"/>
        </w:rPr>
        <w:t>等懦</w:t>
      </w:r>
      <w:r>
        <w:rPr>
          <w:rStyle w:val="99"/>
          <w:rFonts w:ascii="宋体" w:hAnsi="宋体" w:cs="宋体"/>
          <w:bCs/>
          <w:color w:val="000000"/>
        </w:rPr>
        <w:t>弱?</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小弟初进唐营，不敢造次。</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待愚兄教导与你。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是啊，二哥你教给他!</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俺罗成一不降唐，二不归顺；多蒙仁义徐先生，顺说俺来降，二主见爱，赐俺一个座位，又被廊下的匹夫占去。要杀抬枪，要打何惧!</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唐营众将听者：俺罗成一不降唐，二不归顺；多蒙仁义徐先生，顺说俺来降。二主见爱，赐俺一个座位，又被廊下匹夫占去。要杀——抬枪，要打——何惧!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呔!罗成你要打哪个?</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我要打你。着打。</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打</w:t>
      </w:r>
      <w:r>
        <w:rPr>
          <w:rStyle w:val="99"/>
          <w:rFonts w:ascii="宋体" w:hAnsi="宋体" w:cs="宋体"/>
          <w:bCs/>
          <w:color w:val="000000"/>
        </w:rPr>
        <w:t>尉迟恭</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唐营中俱是他猪兄狗弟，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我们都是龙兄虎弟。二哥，把弟!咱们打他!打他!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惟有俺尉迟恭是个外来的。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你呀，咳，你好比茄子地</w:t>
      </w:r>
      <w:r>
        <w:rPr>
          <w:rStyle w:val="99"/>
          <w:rFonts w:hint="eastAsia" w:ascii="宋体" w:hAnsi="宋体" w:cs="宋体"/>
          <w:bCs/>
          <w:color w:val="000000"/>
        </w:rPr>
        <w:t>里</w:t>
      </w:r>
      <w:r>
        <w:rPr>
          <w:rStyle w:val="99"/>
          <w:rFonts w:ascii="宋体" w:hAnsi="宋体" w:cs="宋体"/>
          <w:bCs/>
          <w:color w:val="000000"/>
        </w:rPr>
        <w:t>长蒺藜，嘿!坏种独苗大紫包。</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哼!</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怒气不息打进去!</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干什么啊?</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要打你。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讲打?一个打一个，哼，不算好朋友，二哥，把弟，打他!打他!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险些逼起一窝蜂。豪杰低头进大营，把话说与二主听。</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二主!当初御果园有难，何臣保驾?</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小王失记。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为臣全记。</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奏来!</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容奏呃!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御果园中曾有难，口口声声叫尉迟皇兄。有了罗成忘了臣，有了新臣忘旧臣。怒气不息出大营，把话说与众三军。</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三军的!降唐人马，随爷反出大营!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又坐大边</w:t>
      </w:r>
      <w:r>
        <w:rPr>
          <w:rStyle w:val="99"/>
          <w:rFonts w:ascii="宋体" w:hAnsi="宋体" w:eastAsia="Verdana" w:cs="宋体"/>
          <w:bCs/>
          <w:color w:val="000000"/>
        </w:rPr>
        <w:t>，</w:t>
      </w:r>
      <w:r>
        <w:rPr>
          <w:rStyle w:val="99"/>
          <w:rFonts w:ascii="楷体" w:hAnsi="楷体" w:eastAsia="楷体" w:cs="宋体"/>
          <w:bCs/>
          <w:color w:val="000000"/>
        </w:rPr>
        <w:t>向下场门叫</w:t>
      </w:r>
      <w:r>
        <w:rPr>
          <w:rStyle w:val="99"/>
          <w:rFonts w:ascii="楷体" w:hAnsi="楷体" w:cs="宋体"/>
          <w:bCs/>
          <w:color w:val="000000"/>
        </w:rPr>
        <w:t>三军</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呀!</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一见尉迟反唐营，倒教小王吃一惊。走向前来忙跪定</w:t>
      </w:r>
      <w:r>
        <w:rPr>
          <w:rStyle w:val="99"/>
          <w:rFonts w:ascii="宋体" w:hAnsi="宋体" w:eastAsia="Verdana" w:cs="宋体"/>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跪在</w:t>
      </w:r>
      <w:r>
        <w:rPr>
          <w:rStyle w:val="99"/>
          <w:rFonts w:ascii="宋体" w:hAnsi="宋体" w:cs="宋体"/>
          <w:bCs/>
          <w:color w:val="000000"/>
        </w:rPr>
        <w:t>尉迟恭</w:t>
      </w:r>
      <w:r>
        <w:rPr>
          <w:rStyle w:val="99"/>
          <w:rFonts w:ascii="楷体" w:hAnsi="楷体" w:eastAsia="楷体" w:cs="宋体"/>
          <w:bCs/>
          <w:color w:val="000000"/>
        </w:rPr>
        <w:t>座位前</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齐跪</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俱是皇兄御弟称。</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搀扶</w:t>
      </w:r>
      <w:r>
        <w:rPr>
          <w:rStyle w:val="99"/>
          <w:rFonts w:ascii="宋体" w:hAnsi="宋体" w:cs="宋体"/>
          <w:bCs/>
          <w:color w:val="000000"/>
        </w:rPr>
        <w:t>李世民</w:t>
      </w:r>
      <w:r>
        <w:rPr>
          <w:rStyle w:val="99"/>
          <w:rFonts w:ascii="楷体" w:hAnsi="楷体" w:eastAsia="楷体" w:cs="宋体"/>
          <w:bCs/>
          <w:color w:val="000000"/>
        </w:rPr>
        <w:t>起</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起</w:t>
      </w:r>
      <w:r>
        <w:rPr>
          <w:rStyle w:val="99"/>
          <w:rFonts w:ascii="宋体" w:hAnsi="宋体" w:eastAsia="Verdana" w:cs="宋体"/>
          <w:bCs/>
          <w:color w:val="000000"/>
        </w:rPr>
        <w:t>)</w:t>
      </w:r>
    </w:p>
    <w:p>
      <w:pPr>
        <w:ind w:left="840" w:hanging="840"/>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臣等和睦!</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后帐摆宴，与众卿贺功!</w:t>
      </w:r>
    </w:p>
    <w:p>
      <w:pPr>
        <w:ind w:left="840" w:hanging="840"/>
        <w:jc w:val="left"/>
      </w:pPr>
      <w:r>
        <w:rPr>
          <w:rStyle w:val="99"/>
          <w:rFonts w:ascii="宋体" w:hAnsi="宋体" w:eastAsia="Verdana" w:cs="宋体"/>
          <w:bCs/>
          <w:color w:val="000000"/>
        </w:rPr>
        <w:t>众人</w:t>
      </w:r>
      <w:r>
        <w:rPr>
          <w:rStyle w:val="99"/>
          <w:rFonts w:ascii="宋体" w:hAnsi="宋体" w:eastAsia="Verdana" w:cs="宋体"/>
          <w:bCs/>
          <w:color w:val="000000"/>
        </w:rPr>
        <w:tab/>
      </w:r>
      <w:r>
        <w:rPr>
          <w:rStyle w:val="99"/>
          <w:rFonts w:ascii="宋体" w:hAnsi="宋体" w:eastAsia="Verdana" w:cs="宋体"/>
          <w:bCs/>
          <w:color w:val="000000"/>
        </w:rPr>
        <w:t>谢主公!</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尾声</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left"/>
      </w:pPr>
      <w:r>
        <w:rPr>
          <w:rStyle w:val="99"/>
          <w:rFonts w:hint="eastAsia" w:ascii="宋体" w:hAnsi="宋体" w:cs="宋体"/>
          <w:bCs/>
        </w:rPr>
        <w:t>(</w:t>
      </w:r>
      <w:r>
        <w:rPr>
          <w:rStyle w:val="99"/>
          <w:rFonts w:ascii="宋体" w:hAnsi="宋体" w:cs="宋体"/>
          <w:bCs/>
          <w:color w:val="FF0000"/>
        </w:rPr>
        <w:t>罗成</w:t>
      </w:r>
      <w:r>
        <w:rPr>
          <w:rStyle w:val="99"/>
          <w:rFonts w:ascii="宋体" w:hAnsi="宋体" w:cs="宋体"/>
          <w:bCs/>
          <w:color w:val="000000"/>
        </w:rPr>
        <w:t>、尉迟恭</w:t>
      </w:r>
      <w:r>
        <w:rPr>
          <w:rStyle w:val="99"/>
          <w:rFonts w:ascii="楷体" w:hAnsi="楷体" w:eastAsia="楷体" w:cs="宋体"/>
          <w:bCs/>
          <w:color w:val="000000"/>
        </w:rPr>
        <w:t>坐左右</w:t>
      </w:r>
      <w:r>
        <w:rPr>
          <w:rStyle w:val="99"/>
          <w:rFonts w:ascii="宋体" w:hAnsi="宋体" w:cs="宋体"/>
          <w:bCs/>
          <w:color w:val="000000"/>
        </w:rPr>
        <w:t>“</w:t>
      </w:r>
      <w:r>
        <w:rPr>
          <w:rStyle w:val="99"/>
          <w:rFonts w:ascii="楷体" w:hAnsi="楷体" w:eastAsia="楷体" w:cs="宋体"/>
          <w:bCs/>
          <w:color w:val="000000"/>
        </w:rPr>
        <w:t>虎头椅</w:t>
      </w:r>
      <w:r>
        <w:rPr>
          <w:rStyle w:val="99"/>
          <w:rFonts w:ascii="宋体" w:hAnsi="宋体" w:cs="宋体"/>
          <w:bCs/>
          <w:color w:val="000000"/>
        </w:rPr>
        <w:t>”</w:t>
      </w:r>
      <w:r>
        <w:rPr>
          <w:rStyle w:val="99"/>
          <w:rFonts w:hint="eastAsia" w:ascii="宋体" w:hAnsi="宋体" w:cs="宋体"/>
          <w:bCs/>
          <w:color w:val="000000"/>
        </w:rPr>
        <w:t>)</w:t>
      </w:r>
    </w:p>
    <w:p>
      <w:pPr>
        <w:rPr>
          <w:rFonts w:hint="eastAsia"/>
        </w:rPr>
      </w:pPr>
      <w:bookmarkStart w:id="133" w:name="__RefHeading___Toc414518289"/>
      <w:bookmarkEnd w:id="133"/>
      <w:bookmarkStart w:id="134" w:name="_Toc423874264"/>
      <w:r>
        <w:rPr>
          <w:rFonts w:hint="eastAsia"/>
        </w:rPr>
        <w:br w:type="page"/>
      </w:r>
    </w:p>
    <w:p>
      <w:pPr>
        <w:pStyle w:val="126"/>
        <w:bidi w:val="0"/>
      </w:pPr>
      <w:r>
        <w:rPr>
          <w:rFonts w:hint="eastAsia"/>
        </w:rPr>
        <w:t xml:space="preserve">宫门带·十道本 </w:t>
      </w:r>
      <w:r>
        <w:rPr>
          <w:rFonts w:hint="eastAsia"/>
          <w:sz w:val="24"/>
          <w:szCs w:val="24"/>
        </w:rPr>
        <w:t>之</w:t>
      </w:r>
      <w:r>
        <w:rPr>
          <w:rFonts w:hint="eastAsia"/>
        </w:rPr>
        <w:t xml:space="preserve"> 李渊、褚遂良</w:t>
      </w:r>
      <w:bookmarkEnd w:id="13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二黄慢板</w:t>
      </w:r>
      <w:r>
        <w:rPr>
          <w:rStyle w:val="99"/>
          <w:rFonts w:ascii="宋体" w:hAnsi="宋体" w:cs="宋体"/>
          <w:bCs/>
          <w:color w:val="000000"/>
          <w:szCs w:val="21"/>
        </w:rPr>
        <w:t>】</w:t>
      </w:r>
      <w:r>
        <w:rPr>
          <w:rStyle w:val="99"/>
          <w:rFonts w:ascii="Verdana" w:hAnsi="Verdana" w:cs="Verdana"/>
          <w:bCs/>
          <w:color w:val="000000"/>
          <w:szCs w:val="21"/>
        </w:rPr>
        <w:t>都只为御梓童命归仙境，因此上为王的染病在身。内侍臣搀扶王龙床安定，还需要却烦虑静养精神。</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内侍摆驾进龙廷，父王台前问安宁。)</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儿臣见驾，父王万岁!)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皇儿平身。</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皇儿进宫为了何事?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儿臣在太医院，取得太平汤药，进宫与父王熬煎。)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我儿真乃孝道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：孝心)</w:t>
      </w:r>
      <w:r>
        <w:rPr>
          <w:rStyle w:val="99"/>
          <w:rFonts w:ascii="Tahoma" w:hAnsi="Tahoma" w:cs="Tahoma"/>
          <w:bCs/>
          <w:color w:val="000000"/>
          <w:szCs w:val="21"/>
        </w:rPr>
        <w:t>。</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内侍，金炉伺候!</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父王将息</w:t>
      </w:r>
      <w:r>
        <w:rPr>
          <w:rStyle w:val="99"/>
          <w:rFonts w:hint="eastAsia" w:ascii="Verdana" w:hAnsi="Verdana" w:cs="Verdana"/>
          <w:bCs/>
          <w:color w:val="000000"/>
          <w:szCs w:val="21"/>
        </w:rPr>
        <w:t>龙</w:t>
      </w:r>
      <w:r>
        <w:rPr>
          <w:rStyle w:val="99"/>
          <w:rFonts w:ascii="Verdana" w:hAnsi="Verdana" w:cs="Verdana"/>
          <w:bCs/>
          <w:color w:val="000000"/>
          <w:szCs w:val="21"/>
        </w:rPr>
        <w:t>床养，儿臣进宫煎药汤。屈膝跪在尘埃地，拜天拜地拜三光。但愿父王身无恙，焚香顶礼谢上苍。</w:t>
      </w:r>
      <w:r>
        <w:rPr>
          <w:rStyle w:val="99"/>
          <w:rFonts w:ascii="宋体" w:hAnsi="宋体" w:cs="宋体"/>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儿孝心感动天和地，药下咽喉病离身。空养建成、元吉子，并不进宫问安宁。日后为父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：为父日后)</w:t>
      </w:r>
      <w:r>
        <w:rPr>
          <w:rStyle w:val="99"/>
          <w:rFonts w:ascii="Verdana" w:hAnsi="Verdana" w:cs="Verdana"/>
          <w:bCs/>
          <w:color w:val="000000"/>
          <w:szCs w:val="21"/>
        </w:rPr>
        <w:t>归仙境，儿就是东宫的</w:t>
      </w:r>
      <w:r>
        <w:rPr>
          <w:rStyle w:val="99"/>
          <w:rFonts w:hint="eastAsia" w:ascii="Verdana" w:hAnsi="Verdana" w:cs="Verdana"/>
          <w:bCs/>
          <w:color w:val="000000"/>
          <w:szCs w:val="21"/>
        </w:rPr>
        <w:t>守</w:t>
      </w:r>
      <w:r>
        <w:rPr>
          <w:rStyle w:val="99"/>
          <w:rFonts w:ascii="Verdana" w:hAnsi="Verdana" w:cs="Verdana"/>
          <w:bCs/>
          <w:color w:val="000000"/>
          <w:szCs w:val="21"/>
        </w:rPr>
        <w:t>阙人。谯楼鼓打三更时分，</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皇儿回避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：暂且)</w:t>
      </w:r>
      <w:r>
        <w:rPr>
          <w:rStyle w:val="99"/>
          <w:rFonts w:ascii="Verdana" w:hAnsi="Verdana" w:cs="Verdana"/>
          <w:bCs/>
          <w:color w:val="000000"/>
          <w:szCs w:val="21"/>
        </w:rPr>
        <w:t>出宫廷。</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辞别父王出宫门，)</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为何还有作乐声。)</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明白便了!)</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听谯楼鼓打三更尽，看是何人作乐声。</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宫中服药精神爽，悼念御妻神暗伤。</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万岁呐!)</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梓童为何这等模样？</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今有二主秦王，二更二点进宫调戏我二人。万岁做主!)</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世民素行仁孝，为王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：孤王)</w:t>
      </w:r>
      <w:r>
        <w:rPr>
          <w:rStyle w:val="99"/>
          <w:rFonts w:ascii="Tahoma" w:hAnsi="Tahoma" w:cs="Tahoma"/>
          <w:bCs/>
          <w:color w:val="000000"/>
          <w:szCs w:val="21"/>
        </w:rPr>
        <w:t>不信。</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玉带为证。)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呈上来。</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哎呀!</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一见玉带怒气生，胆大奴才乱宫廷。你二人暂且回宫禁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：后宫进)</w:t>
      </w:r>
      <w:r>
        <w:rPr>
          <w:rStyle w:val="99"/>
          <w:rFonts w:ascii="Verdana" w:hAnsi="Verdana" w:cs="Verdana"/>
          <w:bCs/>
          <w:color w:val="000000"/>
          <w:szCs w:val="21"/>
        </w:rPr>
        <w:t>，</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世民丧残生。)</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内侍摆驾金殿进，快宣皇儿李世民。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忽听父王宣世民，急忙上殿问分明。)</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hint="eastAsia" w:ascii="Tahoma" w:hAnsi="Tahoma" w:cs="Tahoma"/>
          <w:bCs/>
          <w:color w:val="000000"/>
          <w:szCs w:val="21"/>
        </w:rPr>
        <w:t>儿</w:t>
      </w:r>
      <w:r>
        <w:rPr>
          <w:rStyle w:val="99"/>
          <w:rFonts w:ascii="Tahoma" w:hAnsi="Tahoma" w:cs="Tahoma"/>
          <w:bCs/>
          <w:color w:val="000000"/>
          <w:szCs w:val="21"/>
        </w:rPr>
        <w:t>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儿是世民?</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是世民。)</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好奴才！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【西皮摇板】</w:t>
      </w:r>
      <w:r>
        <w:rPr>
          <w:rStyle w:val="99"/>
          <w:rFonts w:ascii="Verdana" w:hAnsi="Verdana" w:cs="Verdana"/>
          <w:bCs/>
          <w:color w:val="000000"/>
          <w:szCs w:val="21"/>
        </w:rPr>
        <w:t>把儿当作擎天柱，奴才竟是忤逆人。吩咐两旁武士手，推出午门问斩刑。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一言未发来问斩，</w:t>
      </w:r>
      <w:r>
        <w:rPr>
          <w:rStyle w:val="99"/>
          <w:rFonts w:hint="eastAsia" w:ascii="Verdana" w:hAnsi="Verdana" w:cs="Verdana"/>
          <w:bCs/>
          <w:color w:val="000000"/>
          <w:szCs w:val="21"/>
        </w:rPr>
        <w:t>教</w:t>
      </w:r>
      <w:r>
        <w:rPr>
          <w:rStyle w:val="99"/>
          <w:rFonts w:ascii="Verdana" w:hAnsi="Verdana" w:cs="Verdana"/>
          <w:bCs/>
          <w:color w:val="000000"/>
          <w:szCs w:val="21"/>
        </w:rPr>
        <w:t>我有话不敢言。因何将儿推出斩，说明儿死也心甘。)</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奴才不必将父问，现有玉带作证凭。</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却原来为的是联珠带，)</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父王，父王，父王啊，呃……(</w:t>
      </w:r>
      <w:r>
        <w:rPr>
          <w:rStyle w:val="99"/>
          <w:rFonts w:ascii="楷体" w:hAnsi="楷体" w:eastAsia="楷体" w:cs="宋体"/>
          <w:bCs/>
          <w:color w:val="000000"/>
          <w:szCs w:val="21"/>
        </w:rPr>
        <w:t>哭介</w:t>
      </w:r>
      <w:r>
        <w:rPr>
          <w:rStyle w:val="99"/>
          <w:rFonts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吓得三魂少二魂。本当说出二兄长，又恐伤了手足情。望父王饶了儿的</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命，父王啊，还望看在父子情。)</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手摸胸膛想一想，此事可行不可行。吩咐殿前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吩咐</w:t>
      </w:r>
      <w:r>
        <w:rPr>
          <w:rStyle w:val="99"/>
          <w:rFonts w:hint="eastAsia" w:ascii="Verdana" w:hAnsi="Verdana" w:cs="Verdana"/>
          <w:bCs/>
          <w:color w:val="000000"/>
          <w:szCs w:val="21"/>
        </w:rPr>
        <w:t>两旁)</w:t>
      </w:r>
      <w:r>
        <w:rPr>
          <w:rStyle w:val="99"/>
          <w:rFonts w:ascii="Verdana" w:hAnsi="Verdana" w:cs="Verdana"/>
          <w:bCs/>
          <w:color w:val="000000"/>
          <w:szCs w:val="21"/>
        </w:rPr>
        <w:t>武士手，推出午门问典刑。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含悲忍泪下龙廷，看是何人把本升。)</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刀下留人!)</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迈步撩袍上龙廷，品级台前臣见君。)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Tahoma" w:hAnsi="Tahoma" w:cs="Tahoma"/>
          <w:bCs/>
          <w:color w:val="000000"/>
          <w:szCs w:val="21"/>
        </w:rPr>
        <w:t>臣长孙无忌见驾，吾皇万岁!)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上殿有何本奏?</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二主秦王身犯何罪，</w:t>
      </w:r>
      <w:r>
        <w:rPr>
          <w:rStyle w:val="99"/>
          <w:rFonts w:hint="eastAsia" w:ascii="Tahoma" w:hAnsi="Tahoma" w:cs="Tahoma"/>
          <w:bCs/>
          <w:color w:val="000000"/>
          <w:szCs w:val="21"/>
        </w:rPr>
        <w:t>……</w:t>
      </w:r>
      <w:r>
        <w:rPr>
          <w:rStyle w:val="99"/>
          <w:rFonts w:ascii="Tahoma" w:hAnsi="Tahoma" w:cs="Tahoma"/>
          <w:bCs/>
          <w:color w:val="000000"/>
          <w:szCs w:val="21"/>
        </w:rPr>
        <w:t>午门问斩?)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蠢子不正，扰乱宫廷，故而问斩。</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想秦王有十大汗马功劳，只可</w:t>
      </w:r>
      <w:r>
        <w:rPr>
          <w:rStyle w:val="99"/>
          <w:rFonts w:hint="eastAsia" w:ascii="Tahoma" w:hAnsi="Tahoma" w:cs="Tahoma"/>
          <w:bCs/>
          <w:color w:val="000000"/>
          <w:szCs w:val="21"/>
        </w:rPr>
        <w:t>一</w:t>
      </w:r>
      <w:r>
        <w:rPr>
          <w:rStyle w:val="99"/>
          <w:rFonts w:ascii="Tahoma" w:hAnsi="Tahoma" w:cs="Tahoma"/>
          <w:bCs/>
          <w:color w:val="000000"/>
          <w:szCs w:val="21"/>
        </w:rPr>
        <w:t>赦，不可</w:t>
      </w:r>
      <w:r>
        <w:rPr>
          <w:rStyle w:val="99"/>
          <w:rFonts w:hint="eastAsia" w:ascii="Tahoma" w:hAnsi="Tahoma" w:cs="Tahoma"/>
          <w:bCs/>
          <w:color w:val="000000"/>
          <w:szCs w:val="21"/>
        </w:rPr>
        <w:t>一</w:t>
      </w:r>
      <w:r>
        <w:rPr>
          <w:rStyle w:val="99"/>
          <w:rFonts w:ascii="Tahoma" w:hAnsi="Tahoma" w:cs="Tahoma"/>
          <w:bCs/>
          <w:color w:val="000000"/>
          <w:szCs w:val="21"/>
        </w:rPr>
        <w:t>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孤王龙心已定，定斩不赦。</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万岁呀!)</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当年驾坐太原省，隋炀帝无道灭人伦。二主大战王世充，才保我主坐龙廷。)</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无忌奏本太欺情，敢在金殿藐寡人。吩咐殿前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：两旁)</w:t>
      </w:r>
      <w:r>
        <w:rPr>
          <w:rStyle w:val="99"/>
          <w:rFonts w:ascii="Verdana" w:hAnsi="Verdana" w:cs="Verdana"/>
          <w:bCs/>
          <w:color w:val="000000"/>
          <w:szCs w:val="21"/>
        </w:rPr>
        <w:t>武士手，他与奴才同罪名。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绑了下去!</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看是何人保我生。)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】一见秦王上了刑，不由徐勣心内惊。</w:t>
      </w:r>
      <w:r>
        <w:rPr>
          <w:rStyle w:val="99"/>
          <w:rFonts w:hint="eastAsia" w:ascii="Tahoma" w:hAnsi="Tahoma" w:cs="Tahoma"/>
          <w:bCs/>
          <w:color w:val="000000"/>
          <w:szCs w:val="21"/>
        </w:rPr>
        <w:t>……</w:t>
      </w:r>
      <w:r>
        <w:rPr>
          <w:rStyle w:val="99"/>
          <w:rFonts w:ascii="Tahoma" w:hAnsi="Tahoma" w:cs="Tahoma"/>
          <w:bCs/>
          <w:color w:val="000000"/>
          <w:szCs w:val="21"/>
        </w:rPr>
        <w:t>忙往龙殿奔，)</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先生慢行。)</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】见了先生礼相迎。)</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二公慌慌张张为了何事?)</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二主秦王不知身犯何罪</w:t>
      </w:r>
      <w:r>
        <w:rPr>
          <w:rStyle w:val="99"/>
          <w:rFonts w:hint="eastAsia" w:ascii="Tahoma" w:hAnsi="Tahoma" w:cs="Tahoma"/>
          <w:bCs/>
          <w:color w:val="000000"/>
          <w:szCs w:val="21"/>
        </w:rPr>
        <w:t>，</w:t>
      </w:r>
      <w:r>
        <w:rPr>
          <w:rStyle w:val="99"/>
          <w:rFonts w:ascii="Tahoma" w:hAnsi="Tahoma" w:cs="Tahoma"/>
          <w:bCs/>
          <w:color w:val="000000"/>
          <w:szCs w:val="21"/>
        </w:rPr>
        <w:t>推出午门斩</w:t>
      </w:r>
      <w:r>
        <w:rPr>
          <w:rStyle w:val="99"/>
          <w:rFonts w:hint="eastAsia" w:ascii="Tahoma" w:hAnsi="Tahoma" w:cs="Tahoma"/>
          <w:bCs/>
          <w:color w:val="000000"/>
          <w:szCs w:val="21"/>
        </w:rPr>
        <w:t>首</w:t>
      </w:r>
      <w:r>
        <w:rPr>
          <w:rStyle w:val="99"/>
          <w:rFonts w:ascii="Tahoma" w:hAnsi="Tahoma" w:cs="Tahoma"/>
          <w:bCs/>
          <w:color w:val="000000"/>
          <w:szCs w:val="21"/>
        </w:rPr>
        <w:t>。我等上殿保本。)</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此本你我保不下来。有人来了，你我暂退朝房便了。)</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】三人一同朝房进，)</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内</w:t>
      </w:r>
      <w:r>
        <w:rPr>
          <w:rStyle w:val="99"/>
          <w:rFonts w:ascii="Tahoma" w:hAnsi="Tahoma" w:cs="Tahoma"/>
          <w:bCs/>
          <w:color w:val="000000"/>
          <w:szCs w:val="21"/>
        </w:rPr>
        <w:t>)先生慢走!</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那旁来了褚先生。</w:t>
      </w:r>
      <w:r>
        <w:rPr>
          <w:rStyle w:val="99"/>
          <w:rFonts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反了哇，反了呃!)</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听说要斩二主君</w:t>
      </w:r>
      <w:r>
        <w:rPr>
          <w:rStyle w:val="99"/>
          <w:rFonts w:hint="eastAsia" w:ascii="Verdana" w:hAnsi="Verdana" w:cs="Verdana"/>
          <w:bCs/>
          <w:color w:val="000000"/>
          <w:sz w:val="18"/>
          <w:szCs w:val="18"/>
        </w:rPr>
        <w:t>呐</w:t>
      </w:r>
      <w:r>
        <w:rPr>
          <w:rStyle w:val="99"/>
          <w:rFonts w:ascii="Verdana" w:hAnsi="Verdana" w:cs="Verdana"/>
          <w:bCs/>
          <w:color w:val="000000"/>
          <w:szCs w:val="21"/>
        </w:rPr>
        <w:t>，</w:t>
      </w:r>
      <w:r>
        <w:rPr>
          <w:rStyle w:val="99"/>
          <w:rFonts w:hint="eastAsia" w:ascii="Verdana" w:hAnsi="Verdana" w:cs="Verdana"/>
          <w:bCs/>
          <w:color w:val="000000"/>
          <w:szCs w:val="21"/>
        </w:rPr>
        <w:t>斩断了(</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斩坏了</w:t>
      </w:r>
      <w:r>
        <w:rPr>
          <w:rStyle w:val="99"/>
          <w:rFonts w:hint="eastAsia" w:ascii="Verdana" w:hAnsi="Verdana" w:cs="Verdana"/>
          <w:bCs/>
          <w:color w:val="000000"/>
          <w:szCs w:val="21"/>
        </w:rPr>
        <w:t>)</w:t>
      </w:r>
      <w:r>
        <w:rPr>
          <w:rStyle w:val="99"/>
          <w:rFonts w:ascii="Verdana" w:hAnsi="Verdana" w:cs="Verdana"/>
          <w:bCs/>
          <w:color w:val="000000"/>
          <w:szCs w:val="21"/>
        </w:rPr>
        <w:t>擎天柱一根。万岁不听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万岁</w:t>
      </w:r>
      <w:r>
        <w:rPr>
          <w:rStyle w:val="99"/>
          <w:rFonts w:hint="eastAsia" w:ascii="Verdana" w:hAnsi="Verdana" w:cs="Verdana"/>
          <w:bCs/>
          <w:color w:val="000000"/>
          <w:szCs w:val="21"/>
        </w:rPr>
        <w:t>不准)</w:t>
      </w:r>
      <w:r>
        <w:rPr>
          <w:rStyle w:val="99"/>
          <w:rFonts w:ascii="Verdana" w:hAnsi="Verdana" w:cs="Verdana"/>
          <w:bCs/>
          <w:color w:val="000000"/>
          <w:szCs w:val="21"/>
        </w:rPr>
        <w:t>忠良本，长孙无忌问斩刑。这都是二奸妃用计</w:t>
      </w:r>
      <w:r>
        <w:rPr>
          <w:rStyle w:val="99"/>
          <w:rFonts w:hint="eastAsia" w:ascii="Verdana" w:hAnsi="Verdana" w:cs="Verdana"/>
          <w:bCs/>
          <w:color w:val="000000"/>
          <w:szCs w:val="21"/>
        </w:rPr>
        <w:t>狠</w:t>
      </w:r>
      <w:r>
        <w:rPr>
          <w:rStyle w:val="99"/>
          <w:rFonts w:ascii="Verdana" w:hAnsi="Verdana" w:cs="Verdana"/>
          <w:bCs/>
          <w:color w:val="000000"/>
          <w:szCs w:val="21"/>
        </w:rPr>
        <w:t>，谁知我主假作真。</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哎呀!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这，这……，罢!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：这，这，这……哎呀!罢!)</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歪戴乌纱斜插带，假装疯魔去见君。大摇大摆金殿进，</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与他个君不君来臣不臣。</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Tahoma" w:hAnsi="Tahoma" w:cs="Tahoma"/>
          <w:bCs/>
          <w:color w:val="000000"/>
          <w:szCs w:val="21"/>
        </w:rPr>
        <w:t>臣，褚遂良见驾，吾主万岁，万万岁!呃呃呃，请了!</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胆大褚遂良，上得殿来衣冠不整，莫非你疯了?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：呃嗯——卿家莫非你疯了?)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呃，臣倒不曾疯啊，只恐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：只怕)</w:t>
      </w:r>
      <w:r>
        <w:rPr>
          <w:rStyle w:val="99"/>
          <w:rFonts w:ascii="Tahoma" w:hAnsi="Tahoma" w:cs="Tahoma"/>
          <w:bCs/>
          <w:color w:val="000000"/>
          <w:szCs w:val="21"/>
        </w:rPr>
        <w:t>万岁你昏了。二主秦王身犯何罪，推出午门斩首?</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奴才扰乱宫廷，因此斩首!</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想二主秦王，东挡西杀，南征北剿，有十大汗马功劳。将他斩首，君心何忍，这臣心何安呐?!</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快板</w:t>
      </w:r>
      <w:r>
        <w:rPr>
          <w:rStyle w:val="99"/>
          <w:rFonts w:ascii="Tahoma" w:hAnsi="Tahoma" w:cs="Tahoma"/>
          <w:bCs/>
          <w:color w:val="000000"/>
          <w:szCs w:val="21"/>
        </w:rPr>
        <w:t>】</w:t>
      </w:r>
      <w:r>
        <w:rPr>
          <w:rStyle w:val="99"/>
          <w:rFonts w:ascii="Verdana" w:hAnsi="Verdana" w:cs="Verdana"/>
          <w:bCs/>
          <w:color w:val="000000"/>
          <w:szCs w:val="21"/>
        </w:rPr>
        <w:t>想当年驾坐太原郡，三搜晋阳才为君。二主大战王世充，瓦岗寨收下众英雄。美良川</w:t>
      </w:r>
      <w:r>
        <w:rPr>
          <w:rStyle w:val="99"/>
          <w:rFonts w:hint="eastAsia" w:ascii="Verdana" w:hAnsi="Verdana" w:cs="Verdana"/>
          <w:bCs/>
          <w:color w:val="000000"/>
          <w:szCs w:val="21"/>
        </w:rPr>
        <w:t>，</w:t>
      </w:r>
      <w:r>
        <w:rPr>
          <w:rStyle w:val="99"/>
          <w:rFonts w:ascii="Verdana" w:hAnsi="Verdana" w:cs="Verdana"/>
          <w:bCs/>
          <w:color w:val="000000"/>
          <w:szCs w:val="21"/>
        </w:rPr>
        <w:t>收敬德，千秋岭下收罗成。大唐收了罗世信，才保我主坐龙廷。挣来的江山多安稳，为何要斩创业人。</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胆大褚遂良，上殿言君之过，绑了!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万岁!臣有十道条陈，容臣奏完，</w:t>
      </w:r>
      <w:r>
        <w:rPr>
          <w:rStyle w:val="99"/>
          <w:rFonts w:hint="eastAsia" w:ascii="Tahoma" w:hAnsi="Tahoma" w:cs="Tahoma"/>
          <w:bCs/>
          <w:color w:val="000000"/>
          <w:szCs w:val="21"/>
        </w:rPr>
        <w:t>(诶，)</w:t>
      </w:r>
      <w:r>
        <w:rPr>
          <w:rStyle w:val="99"/>
          <w:rFonts w:ascii="Tahoma" w:hAnsi="Tahoma" w:cs="Tahoma"/>
          <w:bCs/>
          <w:color w:val="000000"/>
          <w:szCs w:val="21"/>
        </w:rPr>
        <w:t>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呈上龙案，寡人御览。</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臣修本不及，乃是口奏。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容奏：臣这第一道条陈奏的是夏禹王坐了一十七代，四百五十八载。后出一君，名曰桀王，宠爱一妃，名唤妹喜。那桀王听信妹喜之言，以酒为池，以肉为林，忠臣良将，俱已遭害呀。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自古道有道反无道，汤王定计安黎民。南巢岭桀王丧了命，只落得江山一旦倾。</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大胆褚遂良，毁谤孤王。武士手，绑了!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啊，万岁!臣只奏过一道，还有九道未奏啊，容臣奏完，诶，再斩不迟。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容奏：臣这第二道条陈奏的是成汤王得了桀王天下，传至三十一代。后出一君，名曰纣王，宠爱一妃，名叫妲己。他驾前有两个谗臣，一名费仲，一名尤浑。那纣王听信妲己之言，盖一楼名</w:t>
      </w:r>
      <w:r>
        <w:rPr>
          <w:rStyle w:val="99"/>
          <w:rFonts w:hint="eastAsia" w:ascii="Tahoma" w:hAnsi="Tahoma" w:cs="Tahoma"/>
          <w:bCs/>
          <w:color w:val="000000"/>
          <w:szCs w:val="21"/>
        </w:rPr>
        <w:t>曰“</w:t>
      </w:r>
      <w:r>
        <w:rPr>
          <w:rStyle w:val="99"/>
          <w:rFonts w:ascii="Tahoma" w:hAnsi="Tahoma" w:cs="Tahoma"/>
          <w:bCs/>
          <w:color w:val="000000"/>
          <w:szCs w:val="21"/>
        </w:rPr>
        <w:t>摘星</w:t>
      </w:r>
      <w:r>
        <w:rPr>
          <w:rStyle w:val="99"/>
          <w:rFonts w:hint="eastAsia" w:ascii="Tahoma" w:hAnsi="Tahoma" w:cs="Tahoma"/>
          <w:bCs/>
          <w:color w:val="000000"/>
          <w:szCs w:val="21"/>
        </w:rPr>
        <w:t>(楼)</w:t>
      </w:r>
      <w:r>
        <w:rPr>
          <w:rStyle w:val="99"/>
          <w:rFonts w:hint="eastAsia" w:ascii="宋体" w:hAnsi="宋体" w:cs="宋体"/>
          <w:bCs/>
          <w:color w:val="000000"/>
          <w:szCs w:val="21"/>
        </w:rPr>
        <w:t>”</w:t>
      </w:r>
      <w:r>
        <w:rPr>
          <w:rStyle w:val="99"/>
          <w:rFonts w:ascii="Tahoma" w:hAnsi="Tahoma" w:cs="Tahoma"/>
          <w:bCs/>
          <w:color w:val="000000"/>
          <w:szCs w:val="21"/>
        </w:rPr>
        <w:t>。造下炮烙之刑，糟害百姓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：残虐</w:t>
      </w:r>
      <w:r>
        <w:rPr>
          <w:rStyle w:val="99"/>
          <w:rFonts w:ascii="Tahoma" w:hAnsi="Tahoma" w:cs="Tahoma"/>
          <w:bCs/>
          <w:color w:val="000000"/>
          <w:szCs w:val="21"/>
        </w:rPr>
        <w:t>百姓</w:t>
      </w:r>
      <w:r>
        <w:rPr>
          <w:rStyle w:val="99"/>
          <w:rFonts w:hint="eastAsia" w:ascii="Tahoma" w:hAnsi="Tahoma" w:cs="Tahoma"/>
          <w:bCs/>
          <w:color w:val="000000"/>
          <w:szCs w:val="21"/>
        </w:rPr>
        <w:t>)</w:t>
      </w:r>
      <w:r>
        <w:rPr>
          <w:rStyle w:val="99"/>
          <w:rFonts w:ascii="Tahoma" w:hAnsi="Tahoma" w:cs="Tahoma"/>
          <w:bCs/>
          <w:color w:val="000000"/>
          <w:szCs w:val="21"/>
        </w:rPr>
        <w:t>。比干丞相</w:t>
      </w:r>
      <w:r>
        <w:rPr>
          <w:rStyle w:val="99"/>
          <w:rFonts w:hint="eastAsia" w:ascii="Tahoma" w:hAnsi="Tahoma" w:cs="Tahoma"/>
          <w:bCs/>
          <w:color w:val="000000"/>
          <w:szCs w:val="21"/>
        </w:rPr>
        <w:t>剖</w:t>
      </w:r>
      <w:r>
        <w:rPr>
          <w:rStyle w:val="99"/>
          <w:rFonts w:ascii="Tahoma" w:hAnsi="Tahoma" w:cs="Tahoma"/>
          <w:bCs/>
          <w:color w:val="000000"/>
          <w:szCs w:val="21"/>
        </w:rPr>
        <w:t>心而亡，贾氏夫人坠楼而死，姜后娘娘挖目剁手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：剜目剁手)</w:t>
      </w:r>
      <w:r>
        <w:rPr>
          <w:rStyle w:val="99"/>
          <w:rFonts w:ascii="Tahoma" w:hAnsi="Tahoma" w:cs="Tahoma"/>
          <w:bCs/>
          <w:color w:val="000000"/>
          <w:szCs w:val="21"/>
        </w:rPr>
        <w:t>，东宫太子一旦逐出，黄家父子反出五关。到后来姜尚兴兵伐纣，可叹那纣王啊，只落得火焚摘星楼台而亡。万岁，你看他也是宠爱奸妃的无道昏君喏。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w:t>
      </w:r>
      <w:r>
        <w:rPr>
          <w:rStyle w:val="99"/>
          <w:rFonts w:ascii="Tahoma" w:hAnsi="Tahoma" w:eastAsia="Tahoma" w:cs="Tahoma"/>
          <w:bCs/>
          <w:color w:val="000000"/>
          <w:szCs w:val="21"/>
        </w:rPr>
        <w:t>——</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褚遂良奏本孤心恨，把孤比作无道君。寡人至德平天下，学尧舜不差半毫分。</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再将三道条陈奏来!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容奏：臣这道条陈奏的是周朝。那周文王得了纣王天下，后出一君，名曰幽王，宠爱一妃，名曰褒姒，生得</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面貌如花。怎奈进宫以来，</w:t>
      </w:r>
      <w:r>
        <w:rPr>
          <w:rStyle w:val="99"/>
          <w:rFonts w:ascii="Tahoma" w:hAnsi="Tahoma" w:eastAsia="Tahoma" w:cs="Tahoma"/>
          <w:bCs/>
          <w:color w:val="000000"/>
          <w:szCs w:val="21"/>
        </w:rPr>
        <w:t xml:space="preserve"> </w:t>
      </w:r>
      <w:r>
        <w:rPr>
          <w:rStyle w:val="99"/>
          <w:rFonts w:ascii="Tahoma" w:hAnsi="Tahoma" w:cs="Tahoma"/>
          <w:bCs/>
          <w:color w:val="000000"/>
          <w:szCs w:val="21"/>
        </w:rPr>
        <w:t>永无笑容。那幽王无计可施，他驾前有一谗臣，名叫尹球。是他奏道：万岁要娘娘发笑不难。在骊山设宴，火焚烟墩。那幽王听信尹球所奏，就在骊山设宴，火焚烟墩。</w:t>
      </w:r>
      <w:r>
        <w:rPr>
          <w:rStyle w:val="99"/>
          <w:rFonts w:ascii="Tahoma" w:hAnsi="Tahoma" w:eastAsia="Tahoma" w:cs="Tahoma"/>
          <w:bCs/>
          <w:color w:val="000000"/>
          <w:szCs w:val="21"/>
        </w:rPr>
        <w:t xml:space="preserve"> </w:t>
      </w:r>
      <w:r>
        <w:rPr>
          <w:rStyle w:val="99"/>
          <w:rFonts w:ascii="Tahoma" w:hAnsi="Tahoma" w:cs="Tahoma"/>
          <w:bCs/>
          <w:color w:val="000000"/>
          <w:szCs w:val="21"/>
        </w:rPr>
        <w:t>各路诸侯见烟墩火起，想必国家有难，一个个顶盔贯甲，兵临城下。观见他君妃在楼台饮酒取乐哇，一个个乘兴而来，</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败兴而返呐；那褒姒一见是呵呵地大笑。后来犬戎作乱，那幽王又将烟墩点起。各路诸侯言道：想必</w:t>
      </w:r>
      <w:r>
        <w:rPr>
          <w:rStyle w:val="99"/>
          <w:rFonts w:hint="eastAsia" w:ascii="Tahoma" w:hAnsi="Tahoma" w:cs="Tahoma"/>
          <w:bCs/>
          <w:color w:val="000000"/>
          <w:szCs w:val="21"/>
        </w:rPr>
        <w:t>(</w:t>
      </w:r>
      <w:r>
        <w:rPr>
          <w:rStyle w:val="99"/>
          <w:rFonts w:ascii="Tahoma" w:hAnsi="Tahoma" w:cs="Tahoma"/>
          <w:bCs/>
          <w:color w:val="000000"/>
          <w:szCs w:val="21"/>
        </w:rPr>
        <w:t>又是</w:t>
      </w:r>
      <w:r>
        <w:rPr>
          <w:rStyle w:val="99"/>
          <w:rFonts w:hint="eastAsia" w:ascii="Tahoma" w:hAnsi="Tahoma" w:cs="Tahoma"/>
          <w:bCs/>
          <w:color w:val="000000"/>
          <w:szCs w:val="21"/>
        </w:rPr>
        <w:t>)</w:t>
      </w:r>
      <w:r>
        <w:rPr>
          <w:rStyle w:val="99"/>
          <w:rFonts w:ascii="Tahoma" w:hAnsi="Tahoma" w:cs="Tahoma"/>
          <w:bCs/>
          <w:color w:val="000000"/>
          <w:szCs w:val="21"/>
        </w:rPr>
        <w:t>他君妃</w:t>
      </w:r>
      <w:r>
        <w:rPr>
          <w:rStyle w:val="99"/>
          <w:rFonts w:hint="eastAsia" w:ascii="Tahoma" w:hAnsi="Tahoma" w:cs="Tahoma"/>
          <w:bCs/>
          <w:color w:val="000000"/>
          <w:szCs w:val="21"/>
        </w:rPr>
        <w:t>(又)</w:t>
      </w:r>
      <w:r>
        <w:rPr>
          <w:rStyle w:val="99"/>
          <w:rFonts w:ascii="Tahoma" w:hAnsi="Tahoma" w:cs="Tahoma"/>
          <w:bCs/>
          <w:color w:val="000000"/>
          <w:szCs w:val="21"/>
        </w:rPr>
        <w:t>在那里饮酒取乐啊，你我各保汛地</w:t>
      </w:r>
      <w:r>
        <w:rPr>
          <w:rStyle w:val="66"/>
          <w:rFonts w:ascii="Tahoma" w:hAnsi="Tahoma" w:cs="Tahoma"/>
          <w:bCs/>
          <w:color w:val="000000"/>
          <w:szCs w:val="21"/>
        </w:rPr>
        <w:footnoteReference w:id="330"/>
      </w:r>
      <w:r>
        <w:rPr>
          <w:rStyle w:val="99"/>
          <w:rFonts w:ascii="Tahoma" w:hAnsi="Tahoma" w:cs="Tahoma"/>
          <w:bCs/>
          <w:color w:val="000000"/>
          <w:szCs w:val="21"/>
        </w:rPr>
        <w:t>要紧。</w:t>
      </w:r>
      <w:r>
        <w:rPr>
          <w:rStyle w:val="99"/>
          <w:rFonts w:hint="eastAsia" w:ascii="Tahoma" w:hAnsi="Tahoma" w:cs="Tahoma"/>
          <w:bCs/>
          <w:color w:val="000000"/>
          <w:szCs w:val="21"/>
        </w:rPr>
        <w:t>(一个个是按兵不动。啊)</w:t>
      </w:r>
      <w:r>
        <w:rPr>
          <w:rStyle w:val="99"/>
          <w:rFonts w:ascii="Tahoma" w:hAnsi="Tahoma" w:cs="Tahoma"/>
          <w:bCs/>
          <w:color w:val="000000"/>
          <w:szCs w:val="21"/>
        </w:rPr>
        <w:t>万岁，你看那幽王为褒姒一笑不值紧要啊，失落周室家邦，他还死在</w:t>
      </w:r>
      <w:r>
        <w:rPr>
          <w:rStyle w:val="99"/>
          <w:rFonts w:hint="eastAsia" w:ascii="Tahoma" w:hAnsi="Tahoma" w:cs="Tahoma"/>
          <w:bCs/>
          <w:color w:val="000000"/>
          <w:szCs w:val="21"/>
        </w:rPr>
        <w:t>了</w:t>
      </w:r>
      <w:r>
        <w:rPr>
          <w:rStyle w:val="99"/>
          <w:rFonts w:ascii="Tahoma" w:hAnsi="Tahoma" w:cs="Tahoma"/>
          <w:bCs/>
          <w:color w:val="000000"/>
          <w:szCs w:val="21"/>
        </w:rPr>
        <w:t>乱军之中。</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幽王无道掌乾坤，骊山设宴焚烟墩。各路诸侯无救应，江山一旦化灰尘。</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幽王无道，戏耍诸侯，提他则甚?再将四道条陈奏来。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容奏：臣这道条陈奏的是东周列国，周惠王驾前有一家诸侯，名曰晋献公。他</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：那晋献公)</w:t>
      </w:r>
      <w:r>
        <w:rPr>
          <w:rStyle w:val="99"/>
          <w:rFonts w:ascii="Tahoma" w:hAnsi="Tahoma" w:cs="Tahoma"/>
          <w:bCs/>
          <w:color w:val="000000"/>
          <w:szCs w:val="21"/>
        </w:rPr>
        <w:t>宠爱一妃名唤骊姬。前妃所生二子，长子申生，次子重耳。那骊姬在献公面前搬动是非，要害</w:t>
      </w:r>
      <w:r>
        <w:rPr>
          <w:rStyle w:val="99"/>
          <w:rFonts w:hint="eastAsia" w:ascii="Tahoma" w:hAnsi="Tahoma" w:cs="Tahoma"/>
          <w:bCs/>
          <w:color w:val="000000"/>
          <w:szCs w:val="21"/>
        </w:rPr>
        <w:t>(那)</w:t>
      </w:r>
      <w:r>
        <w:rPr>
          <w:rStyle w:val="99"/>
          <w:rFonts w:ascii="Tahoma" w:hAnsi="Tahoma" w:cs="Tahoma"/>
          <w:bCs/>
          <w:color w:val="000000"/>
          <w:szCs w:val="21"/>
        </w:rPr>
        <w:t>申生太子一死，那献公</w:t>
      </w:r>
      <w:r>
        <w:rPr>
          <w:rStyle w:val="99"/>
          <w:rFonts w:hint="eastAsia" w:ascii="Tahoma" w:hAnsi="Tahoma" w:cs="Tahoma"/>
          <w:bCs/>
          <w:color w:val="000000"/>
          <w:szCs w:val="21"/>
        </w:rPr>
        <w:t>是</w:t>
      </w:r>
      <w:r>
        <w:rPr>
          <w:rStyle w:val="99"/>
          <w:rFonts w:ascii="Tahoma" w:hAnsi="Tahoma" w:cs="Tahoma"/>
          <w:bCs/>
          <w:color w:val="000000"/>
          <w:szCs w:val="21"/>
        </w:rPr>
        <w:t>执意</w:t>
      </w:r>
      <w:r>
        <w:rPr>
          <w:rStyle w:val="99"/>
          <w:rFonts w:hint="eastAsia" w:ascii="Tahoma" w:hAnsi="Tahoma" w:cs="Tahoma"/>
          <w:bCs/>
          <w:color w:val="000000"/>
          <w:szCs w:val="21"/>
        </w:rPr>
        <w:t>地</w:t>
      </w:r>
      <w:r>
        <w:rPr>
          <w:rStyle w:val="99"/>
          <w:rFonts w:ascii="Tahoma" w:hAnsi="Tahoma" w:cs="Tahoma"/>
          <w:bCs/>
          <w:color w:val="000000"/>
          <w:szCs w:val="21"/>
        </w:rPr>
        <w:t>不听呐。骊姬一计不成，又生二计。用蜂蜜擦头，到御花园观花</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：采花)</w:t>
      </w:r>
      <w:r>
        <w:rPr>
          <w:rStyle w:val="99"/>
          <w:rFonts w:ascii="Tahoma" w:hAnsi="Tahoma" w:cs="Tahoma"/>
          <w:bCs/>
          <w:color w:val="000000"/>
          <w:szCs w:val="21"/>
        </w:rPr>
        <w:t>，命申生太子保驾采花。蜜蜂围绕头上，申生太子不解其意，在后面用扇搧开。那献公在楼台之上观见，言道：这奴才果有戏母</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：残母</w:t>
      </w:r>
      <w:r>
        <w:rPr>
          <w:rStyle w:val="66"/>
          <w:rFonts w:ascii="Tahoma" w:hAnsi="Tahoma" w:cs="Tahoma"/>
          <w:bCs/>
          <w:color w:val="000000"/>
          <w:szCs w:val="21"/>
        </w:rPr>
        <w:footnoteReference w:id="331"/>
      </w:r>
      <w:r>
        <w:rPr>
          <w:rStyle w:val="99"/>
          <w:rFonts w:hint="eastAsia" w:ascii="Tahoma" w:hAnsi="Tahoma" w:cs="Tahoma"/>
          <w:bCs/>
          <w:color w:val="000000"/>
          <w:szCs w:val="21"/>
        </w:rPr>
        <w:t>)</w:t>
      </w:r>
      <w:r>
        <w:rPr>
          <w:rStyle w:val="99"/>
          <w:rFonts w:ascii="Tahoma" w:hAnsi="Tahoma" w:cs="Tahoma"/>
          <w:bCs/>
          <w:color w:val="000000"/>
          <w:szCs w:val="21"/>
        </w:rPr>
        <w:t>之心。吩咐殿前武士，将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：把)</w:t>
      </w:r>
      <w:r>
        <w:rPr>
          <w:rStyle w:val="99"/>
          <w:rFonts w:ascii="Tahoma" w:hAnsi="Tahoma" w:cs="Tahoma"/>
          <w:bCs/>
          <w:color w:val="000000"/>
          <w:szCs w:val="21"/>
        </w:rPr>
        <w:t>申生太子推出午门问斩。来在午门，众大臣拦路言道：</w:t>
      </w:r>
      <w:r>
        <w:rPr>
          <w:rStyle w:val="99"/>
          <w:rFonts w:ascii="Tahoma" w:hAnsi="Tahoma" w:eastAsia="Tahoma" w:cs="Tahoma"/>
          <w:bCs/>
          <w:color w:val="000000"/>
          <w:szCs w:val="21"/>
        </w:rPr>
        <w:t xml:space="preserve"> </w:t>
      </w:r>
      <w:r>
        <w:rPr>
          <w:rStyle w:val="99"/>
          <w:rFonts w:ascii="Tahoma" w:hAnsi="Tahoma" w:cs="Tahoma"/>
          <w:bCs/>
          <w:color w:val="000000"/>
          <w:szCs w:val="21"/>
        </w:rPr>
        <w:t>千岁</w:t>
      </w:r>
      <w:r>
        <w:rPr>
          <w:rStyle w:val="99"/>
          <w:rFonts w:hint="eastAsia" w:ascii="Tahoma" w:hAnsi="Tahoma" w:cs="Tahoma"/>
          <w:bCs/>
          <w:color w:val="000000"/>
          <w:szCs w:val="21"/>
        </w:rPr>
        <w:t>(你)</w:t>
      </w:r>
      <w:r>
        <w:rPr>
          <w:rStyle w:val="99"/>
          <w:rFonts w:ascii="Tahoma" w:hAnsi="Tahoma" w:cs="Tahoma"/>
          <w:bCs/>
          <w:color w:val="000000"/>
          <w:szCs w:val="21"/>
        </w:rPr>
        <w:t>有满腹含冤，为何不奏知你父王?申生太子言道：我若奏知我父王，我父王大怒，必将骊姬斩首。斩了骊姬不关紧要哇，有日我父王思想骊姬成病，岂不是小王之罪?小王只可一死，不做那不忠不孝之人。万岁，为臣看来，二主秦王与前朝申生太子一般无二。</w:t>
      </w:r>
    </w:p>
    <w:p>
      <w:pPr>
        <w:ind w:left="1260" w:hanging="1260"/>
      </w:pP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着啊!)</w:t>
      </w:r>
    </w:p>
    <w:p>
      <w:pPr>
        <w:ind w:left="1260" w:hanging="1260"/>
      </w:pPr>
      <w:r>
        <w:rPr>
          <w:rStyle w:val="99"/>
          <w:rFonts w:hint="eastAsia" w:ascii="Tahoma" w:hAnsi="Tahoma" w:cs="Tahoma"/>
          <w:bCs/>
          <w:color w:val="000000"/>
          <w:szCs w:val="21"/>
        </w:rPr>
        <w:t>(李渊</w:t>
      </w:r>
      <w:r>
        <w:rPr>
          <w:rStyle w:val="99"/>
          <w:rFonts w:hint="eastAsia" w:ascii="Tahoma" w:hAnsi="Tahoma" w:cs="Tahoma"/>
          <w:bCs/>
          <w:color w:val="000000"/>
          <w:szCs w:val="21"/>
        </w:rPr>
        <w:tab/>
      </w:r>
      <w:r>
        <w:rPr>
          <w:rStyle w:val="99"/>
          <w:rFonts w:hint="eastAsia" w:ascii="Tahoma" w:hAnsi="Tahoma" w:cs="Tahoma"/>
          <w:bCs/>
          <w:color w:val="000000"/>
          <w:szCs w:val="21"/>
        </w:rPr>
        <w:t>呃嗯——)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晋献公本是无道君，听信谗言斩亲生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听信谗言斩</w:t>
      </w:r>
      <w:r>
        <w:rPr>
          <w:rStyle w:val="99"/>
          <w:rFonts w:hint="eastAsia" w:ascii="Verdana" w:hAnsi="Verdana" w:cs="Verdana"/>
          <w:bCs/>
          <w:color w:val="000000"/>
          <w:szCs w:val="21"/>
        </w:rPr>
        <w:t>申生)</w:t>
      </w:r>
      <w:r>
        <w:rPr>
          <w:rStyle w:val="99"/>
          <w:rFonts w:ascii="Verdana" w:hAnsi="Verdana" w:cs="Verdana"/>
          <w:bCs/>
          <w:color w:val="000000"/>
          <w:szCs w:val="21"/>
        </w:rPr>
        <w:t>。世民本是不肖子，淫乱宫闱问斩刑。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再将五道条陈奏来!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呃呃，臣这道条陈奏的是楚平王在临潼斗宝，多亏伍子胥力举千斤鼎，压定各国为下邦。到后来秦、楚结亲，</w:t>
      </w:r>
      <w:r>
        <w:rPr>
          <w:rStyle w:val="99"/>
          <w:rFonts w:hint="eastAsia" w:ascii="Tahoma" w:hAnsi="Tahoma" w:cs="Tahoma"/>
          <w:bCs/>
          <w:color w:val="000000"/>
          <w:szCs w:val="21"/>
        </w:rPr>
        <w:t>(那)</w:t>
      </w:r>
      <w:r>
        <w:rPr>
          <w:rStyle w:val="99"/>
          <w:rFonts w:ascii="Tahoma" w:hAnsi="Tahoma" w:cs="Tahoma"/>
          <w:bCs/>
          <w:color w:val="000000"/>
          <w:szCs w:val="21"/>
        </w:rPr>
        <w:t>楚平王闻得</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楚平王</w:t>
      </w:r>
      <w:r>
        <w:rPr>
          <w:rStyle w:val="99"/>
          <w:rFonts w:hint="eastAsia" w:ascii="Tahoma" w:hAnsi="Tahoma" w:cs="Tahoma"/>
          <w:bCs/>
          <w:color w:val="000000"/>
          <w:szCs w:val="21"/>
        </w:rPr>
        <w:t>闻听)无</w:t>
      </w:r>
      <w:r>
        <w:rPr>
          <w:rStyle w:val="99"/>
          <w:rFonts w:ascii="Tahoma" w:hAnsi="Tahoma" w:cs="Tahoma"/>
          <w:bCs/>
          <w:color w:val="000000"/>
          <w:szCs w:val="21"/>
        </w:rPr>
        <w:t>祥女生得</w:t>
      </w:r>
      <w:r>
        <w:rPr>
          <w:rStyle w:val="99"/>
          <w:rFonts w:hint="eastAsia" w:ascii="Tahoma" w:hAnsi="Tahoma" w:cs="Tahoma"/>
          <w:bCs/>
          <w:color w:val="000000"/>
          <w:szCs w:val="21"/>
        </w:rPr>
        <w:t>是</w:t>
      </w:r>
      <w:r>
        <w:rPr>
          <w:rStyle w:val="99"/>
          <w:rFonts w:ascii="Tahoma" w:hAnsi="Tahoma" w:cs="Tahoma"/>
          <w:bCs/>
          <w:color w:val="000000"/>
          <w:szCs w:val="21"/>
        </w:rPr>
        <w:t>天姿国色，有意纳妾，怎奈儿媳不好启齿啊。他驾前有一谗臣，名叫费无极，奉旨</w:t>
      </w:r>
      <w:r>
        <w:rPr>
          <w:rStyle w:val="99"/>
          <w:rFonts w:hint="eastAsia" w:ascii="Tahoma" w:hAnsi="Tahoma" w:cs="Tahoma"/>
          <w:bCs/>
          <w:color w:val="000000"/>
          <w:szCs w:val="21"/>
        </w:rPr>
        <w:t>(前)</w:t>
      </w:r>
      <w:r>
        <w:rPr>
          <w:rStyle w:val="99"/>
          <w:rFonts w:ascii="Tahoma" w:hAnsi="Tahoma" w:cs="Tahoma"/>
          <w:bCs/>
          <w:color w:val="000000"/>
          <w:szCs w:val="21"/>
        </w:rPr>
        <w:t>往秦国迎亲。行至在钟离山前，用金顶轿改换银顶轿，无祥女改换马昭仪。好个伍子胥，保定皇家</w:t>
      </w:r>
      <w:r>
        <w:rPr>
          <w:rStyle w:val="99"/>
          <w:rFonts w:ascii="Tahoma" w:hAnsi="Tahoma" w:cs="Tahoma"/>
          <w:bCs/>
          <w:szCs w:val="21"/>
        </w:rPr>
        <w:t>四口</w:t>
      </w:r>
      <w:r>
        <w:rPr>
          <w:rStyle w:val="99"/>
          <w:rFonts w:ascii="Tahoma" w:hAnsi="Tahoma" w:cs="Tahoma"/>
          <w:bCs/>
          <w:color w:val="000000"/>
          <w:szCs w:val="21"/>
        </w:rPr>
        <w:t>反出昭关，去往吴国借兵。可叹那平王</w:t>
      </w:r>
      <w:r>
        <w:rPr>
          <w:rStyle w:val="99"/>
          <w:rFonts w:hint="eastAsia" w:ascii="Tahoma" w:hAnsi="Tahoma" w:cs="Tahoma"/>
          <w:bCs/>
          <w:color w:val="000000"/>
          <w:szCs w:val="21"/>
        </w:rPr>
        <w:t>(啊，他)</w:t>
      </w:r>
      <w:r>
        <w:rPr>
          <w:rStyle w:val="99"/>
          <w:rFonts w:ascii="Tahoma" w:hAnsi="Tahoma" w:cs="Tahoma"/>
          <w:bCs/>
          <w:color w:val="000000"/>
          <w:szCs w:val="21"/>
        </w:rPr>
        <w:t>死后，只落得鞭尸三百有余。</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楚平王本是无道君，父纳子妻乱人伦。子胥后来</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发人马，鞭尸三百留骂名。</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那父纳子妻，乃</w:t>
      </w:r>
      <w:r>
        <w:rPr>
          <w:rStyle w:val="99"/>
          <w:rFonts w:hint="eastAsia" w:ascii="Tahoma" w:hAnsi="Tahoma" w:cs="Tahoma"/>
          <w:bCs/>
          <w:color w:val="000000"/>
          <w:szCs w:val="21"/>
        </w:rPr>
        <w:t>(是)</w:t>
      </w:r>
      <w:r>
        <w:rPr>
          <w:rStyle w:val="99"/>
          <w:rFonts w:ascii="Tahoma" w:hAnsi="Tahoma" w:cs="Tahoma"/>
          <w:bCs/>
          <w:color w:val="000000"/>
          <w:szCs w:val="21"/>
        </w:rPr>
        <w:t>酒色昏王，提他则甚?再将六道条陈奏来。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呃，呃，臣这六道条陈奏的是姑苏吴王宠爱一妃，名曰</w:t>
      </w:r>
      <w:r>
        <w:rPr>
          <w:rStyle w:val="99"/>
          <w:rFonts w:hint="eastAsia" w:ascii="Tahoma" w:hAnsi="Tahoma" w:cs="Tahoma"/>
          <w:bCs/>
          <w:color w:val="000000"/>
          <w:szCs w:val="21"/>
        </w:rPr>
        <w:t>(</w:t>
      </w:r>
      <w:r>
        <w:rPr>
          <w:rStyle w:val="99"/>
          <w:rFonts w:ascii="Tahoma" w:hAnsi="Tahoma" w:cs="Tahoma"/>
          <w:bCs/>
          <w:color w:val="000000"/>
          <w:szCs w:val="21"/>
        </w:rPr>
        <w:t>西施</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：名唤</w:t>
      </w:r>
      <w:r>
        <w:rPr>
          <w:rStyle w:val="99"/>
          <w:rFonts w:ascii="Tahoma" w:hAnsi="Tahoma" w:cs="Tahoma"/>
          <w:bCs/>
          <w:color w:val="000000"/>
          <w:szCs w:val="21"/>
        </w:rPr>
        <w:t>西施</w:t>
      </w:r>
      <w:r>
        <w:rPr>
          <w:rStyle w:val="99"/>
          <w:rFonts w:hint="eastAsia" w:ascii="Tahoma" w:hAnsi="Tahoma" w:cs="Tahoma"/>
          <w:bCs/>
          <w:color w:val="000000"/>
          <w:szCs w:val="21"/>
        </w:rPr>
        <w:t>)</w:t>
      </w:r>
      <w:r>
        <w:rPr>
          <w:rStyle w:val="99"/>
          <w:rFonts w:ascii="Tahoma" w:hAnsi="Tahoma" w:cs="Tahoma"/>
          <w:bCs/>
          <w:color w:val="000000"/>
          <w:szCs w:val="21"/>
        </w:rPr>
        <w:t>。他驾前有一谗臣，名唤伯嚭。那吴王</w:t>
      </w:r>
      <w:r>
        <w:rPr>
          <w:rStyle w:val="99"/>
          <w:rFonts w:hint="eastAsia" w:ascii="Tahoma" w:hAnsi="Tahoma" w:cs="Tahoma"/>
          <w:bCs/>
          <w:color w:val="000000"/>
          <w:szCs w:val="21"/>
        </w:rPr>
        <w:t>听</w:t>
      </w:r>
      <w:r>
        <w:rPr>
          <w:rStyle w:val="99"/>
          <w:rFonts w:ascii="Tahoma" w:hAnsi="Tahoma" w:cs="Tahoma"/>
          <w:bCs/>
          <w:color w:val="000000"/>
          <w:szCs w:val="21"/>
        </w:rPr>
        <w:t>信西施、伯嚭之言，起造一台，名曰姑苏台。挑选天下出色的女子，去往楼台饮酒取乐。到后来勾践兴兵前来，只杀得那吴王有家难奔，有国难投哇。</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ascii="Tahoma" w:hAnsi="Tahoma" w:eastAsia="Tahoma" w:cs="Tahoma"/>
          <w:bCs/>
          <w:color w:val="000000"/>
          <w:szCs w:val="21"/>
        </w:rPr>
        <w:t>——</w:t>
      </w:r>
      <w:r>
        <w:rPr>
          <w:rStyle w:val="99"/>
          <w:rFonts w:ascii="宋体" w:hAnsi="宋体" w:cs="宋体"/>
          <w:bCs/>
          <w:color w:val="000000"/>
          <w:szCs w:val="21"/>
        </w:rPr>
        <w:t>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姑苏吴王无道君，听信谗言选红裙。越王勾践发人马，吴国从此不太平。</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再将七道条陈奏来。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容奏：臣这道条陈奏的是齐宣王在桑园射猎，收来一妃，名唤无盐，手持春秋</w:t>
      </w:r>
      <w:r>
        <w:rPr>
          <w:rStyle w:val="99"/>
          <w:rFonts w:hint="eastAsia" w:ascii="Tahoma" w:hAnsi="Tahoma" w:cs="Tahoma"/>
          <w:bCs/>
          <w:color w:val="000000"/>
          <w:szCs w:val="21"/>
        </w:rPr>
        <w:t>大棒(</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春秋大棍</w:t>
      </w:r>
      <w:r>
        <w:rPr>
          <w:rStyle w:val="99"/>
          <w:rFonts w:hint="eastAsia" w:ascii="Tahoma" w:hAnsi="Tahoma" w:cs="Tahoma"/>
          <w:bCs/>
          <w:color w:val="000000"/>
          <w:szCs w:val="21"/>
        </w:rPr>
        <w:t>)</w:t>
      </w:r>
      <w:r>
        <w:rPr>
          <w:rStyle w:val="99"/>
          <w:rFonts w:ascii="Tahoma" w:hAnsi="Tahoma" w:cs="Tahoma"/>
          <w:bCs/>
          <w:color w:val="000000"/>
          <w:szCs w:val="21"/>
        </w:rPr>
        <w:t>压定各国。只因宠爱一妃，名曰夏迎春。那无盐娘娘身怀六甲，那夏迎春讨下收生代劳的旨意，用金丝狸猫剥去皮尾。启奏大王言道：那无</w:t>
      </w:r>
      <w:r>
        <w:rPr>
          <w:rStyle w:val="99"/>
          <w:rFonts w:hint="eastAsia" w:ascii="Tahoma" w:hAnsi="Tahoma" w:cs="Tahoma"/>
          <w:bCs/>
          <w:color w:val="000000"/>
          <w:szCs w:val="21"/>
        </w:rPr>
        <w:t>盐</w:t>
      </w:r>
      <w:r>
        <w:rPr>
          <w:rStyle w:val="99"/>
          <w:rFonts w:ascii="Tahoma" w:hAnsi="Tahoma" w:cs="Tahoma"/>
          <w:bCs/>
          <w:color w:val="000000"/>
          <w:szCs w:val="21"/>
        </w:rPr>
        <w:t>娘娘产生妖魔鬼怪。齐宣王大怒，将无盐娘娘推出斩首，多亏满朝文武保奏，打入冷宫。后来吴起伐齐，只落得跪门求救哇。</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齐宣王本是无道君，宠爱奸妃夏迎春。后来吴起发人马，只落得跪门去求兵。</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齐宣王宠妃害贤，怎比孤王?将八道条陈奏来!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湣王宠爱一妃，名曰邹赛花。他驾前有一宦官名叫伊立。那湣王听信邹妃之言，要害东宫太子一死。后来乐毅兴兵，前来追赶湣王。赶得他有家难奔，有国难投。只落得日晒湣王，路剐邹妃</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：路卧</w:t>
      </w:r>
      <w:r>
        <w:rPr>
          <w:rStyle w:val="66"/>
          <w:rFonts w:ascii="Tahoma" w:hAnsi="Tahoma" w:cs="Tahoma"/>
          <w:bCs/>
          <w:color w:val="000000"/>
          <w:szCs w:val="21"/>
        </w:rPr>
        <w:footnoteReference w:id="332"/>
      </w:r>
      <w:r>
        <w:rPr>
          <w:rStyle w:val="99"/>
          <w:rFonts w:ascii="Tahoma" w:hAnsi="Tahoma" w:cs="Tahoma"/>
          <w:bCs/>
          <w:color w:val="000000"/>
          <w:szCs w:val="21"/>
        </w:rPr>
        <w:t>邹妃</w:t>
      </w:r>
      <w:r>
        <w:rPr>
          <w:rStyle w:val="99"/>
          <w:rFonts w:hint="eastAsia" w:ascii="Tahoma" w:hAnsi="Tahoma" w:cs="Tahoma"/>
          <w:bCs/>
          <w:color w:val="000000"/>
          <w:szCs w:val="21"/>
        </w:rPr>
        <w:t>)</w:t>
      </w:r>
      <w:r>
        <w:rPr>
          <w:rStyle w:val="99"/>
          <w:rFonts w:ascii="Tahoma" w:hAnsi="Tahoma" w:cs="Tahoma"/>
          <w:bCs/>
          <w:color w:val="000000"/>
          <w:szCs w:val="21"/>
        </w:rPr>
        <w:t>。万岁！这就是前朝宠妃灭子的报应喏!</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hint="eastAsia" w:ascii="宋体" w:hAnsi="宋体" w:cs="宋体"/>
          <w:bCs/>
          <w:color w:val="000000"/>
          <w:szCs w:val="21"/>
        </w:rPr>
        <w:t>呃——</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宠妃灭子害忠臣，他将湣王比寡人。待等奏完十道本，定与奴才同罪名。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再将九道条陈奏来。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容奏：臣这道条陈奏的是前朝杨广欺娘奸妹，败坏人伦，后来亡国丧身。</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杨广本是无道君，欺娘奸妹乱宫廷。五花棒奸王丧了命，才保我主坐龙廷。</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将十道条陈奏完，孤王定要将你碎尸万段。</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这个</w:t>
      </w:r>
      <w:r>
        <w:rPr>
          <w:rStyle w:val="99"/>
          <w:rFonts w:ascii="Tahoma" w:hAnsi="Tahoma" w:eastAsia="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我说褚先生，十道条陈奏了九道，只管奏来，自有咱家帮助于你呃。</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万岁，臣这十道条陈奏的是前朝君王与本朝皇帝一般无二。</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褚遂良奏本孤心恨，道道条陈刺寡人。吩咐殿前武士手，推出午门问斩刑。</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冤枉</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褚遂良冤枉。</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召回来!</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非是</w:t>
      </w:r>
      <w:r>
        <w:rPr>
          <w:rStyle w:val="99"/>
          <w:rFonts w:hint="eastAsia" w:ascii="Tahoma" w:hAnsi="Tahoma" w:cs="Tahoma"/>
          <w:bCs/>
          <w:color w:val="000000"/>
          <w:szCs w:val="21"/>
        </w:rPr>
        <w:t>寡人</w:t>
      </w:r>
      <w:r>
        <w:rPr>
          <w:rStyle w:val="99"/>
          <w:rFonts w:ascii="Tahoma" w:hAnsi="Tahoma" w:cs="Tahoma"/>
          <w:bCs/>
          <w:color w:val="000000"/>
          <w:szCs w:val="21"/>
        </w:rPr>
        <w:t>不斩于你，为何口喊冤枉?</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臣有一事不明，要在万岁驾前领教!</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何事不明?</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二主秦王什么时候进宫?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一更一点。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什么时候煎汤熬药?</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二更二点。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什么时候出宫?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三更三点。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奏道，抓袍夺带是什么时间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什么</w:t>
      </w:r>
      <w:r>
        <w:rPr>
          <w:rStyle w:val="99"/>
          <w:rFonts w:hint="eastAsia" w:ascii="Tahoma" w:hAnsi="Tahoma" w:cs="Tahoma"/>
          <w:bCs/>
          <w:color w:val="000000"/>
          <w:szCs w:val="21"/>
        </w:rPr>
        <w:t>时候)</w:t>
      </w:r>
      <w:r>
        <w:rPr>
          <w:rStyle w:val="99"/>
          <w:rFonts w:ascii="Tahoma" w:hAnsi="Tahoma" w:cs="Tahoma"/>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这个</w:t>
      </w:r>
      <w:r>
        <w:rPr>
          <w:rStyle w:val="99"/>
          <w:rFonts w:hint="eastAsia"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二更二点。</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着哇，二主秦王</w:t>
      </w:r>
      <w:r>
        <w:rPr>
          <w:rStyle w:val="99"/>
          <w:rFonts w:hint="eastAsia" w:ascii="Tahoma" w:hAnsi="Tahoma" w:cs="Tahoma"/>
          <w:bCs/>
          <w:color w:val="000000"/>
          <w:szCs w:val="21"/>
        </w:rPr>
        <w:t>，</w:t>
      </w:r>
      <w:r>
        <w:rPr>
          <w:rStyle w:val="99"/>
          <w:rFonts w:ascii="Tahoma" w:hAnsi="Tahoma" w:cs="Tahoma"/>
          <w:bCs/>
          <w:color w:val="000000"/>
          <w:szCs w:val="21"/>
        </w:rPr>
        <w:t>一更一点进宫，二更二点煎汤熬药，三更三点才得出宫。二位娘娘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二位</w:t>
      </w:r>
      <w:r>
        <w:rPr>
          <w:rStyle w:val="99"/>
          <w:rFonts w:hint="eastAsia" w:ascii="Tahoma" w:hAnsi="Tahoma" w:cs="Tahoma"/>
          <w:bCs/>
          <w:color w:val="000000"/>
          <w:szCs w:val="21"/>
        </w:rPr>
        <w:t>皇娘)</w:t>
      </w:r>
      <w:r>
        <w:rPr>
          <w:rStyle w:val="99"/>
          <w:rFonts w:ascii="Tahoma" w:hAnsi="Tahoma" w:cs="Tahoma"/>
          <w:bCs/>
          <w:color w:val="000000"/>
          <w:szCs w:val="21"/>
        </w:rPr>
        <w:t>奏的是二更二点，这不是</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：岂不是)</w:t>
      </w:r>
      <w:r>
        <w:rPr>
          <w:rStyle w:val="99"/>
          <w:rFonts w:ascii="Tahoma" w:hAnsi="Tahoma" w:cs="Tahoma"/>
          <w:bCs/>
          <w:color w:val="000000"/>
          <w:szCs w:val="21"/>
        </w:rPr>
        <w:t>冤枉吗?</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现有玉带，拿去看来。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待臣看来。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万岁，我想这抓袍夺带，必定是你这一拉，我这一扯。这玉带之上并无一点伤损，岂不是大大的冤枉么?</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寡人看来</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：待孤看来)</w:t>
      </w:r>
      <w:r>
        <w:rPr>
          <w:rStyle w:val="99"/>
          <w:rFonts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寡人如醉方才醒，险些错斩李世民。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孤王急忙下龙廷，手提羊毫写分明：一赦皇儿李世民，二赦长孙无忌卿。忙将赦旨交与你，快到法场走一程。</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手捧赦旨下龙廷，笑坏了两班文武臣。文班中笑坏了徐勣先生，武班中笑坏了叔宝、咬金二位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：众位)</w:t>
      </w:r>
      <w:r>
        <w:rPr>
          <w:rStyle w:val="99"/>
          <w:rFonts w:ascii="Verdana" w:hAnsi="Verdana" w:cs="Verdana"/>
          <w:bCs/>
          <w:color w:val="000000"/>
          <w:szCs w:val="21"/>
        </w:rPr>
        <w:t>将军。都道我褚遂良不怕死。</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哈哈，哈哈，啊呵呵哈哈哈……(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父王传旨斩世民，)</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听信谗言斩忠臣。)</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忍泪含悲法场进，)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两眼睁睁等时辰。)</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接旨。)</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圣旨下。跪!)</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听宣读。诏曰：只因孤王误听谗言，错斩皇儿李世民与国舅长孙无忌。多亏褚遂良保奏，将他二人赦回金殿加封。旨意读罢</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：旨意读奏)</w:t>
      </w:r>
      <w:r>
        <w:rPr>
          <w:rStyle w:val="99"/>
          <w:rFonts w:ascii="Tahoma" w:hAnsi="Tahoma" w:cs="Tahoma"/>
          <w:bCs/>
          <w:color w:val="000000"/>
          <w:szCs w:val="21"/>
        </w:rPr>
        <w:t>，望诏谢恩。</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请过圣命。</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有劳先生保奏。)</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保本来迟，千岁恕罪。</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岂敢。)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一同上殿交旨。</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请!)</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可恨奸妃做事错，平白无故起风波。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忙将赦旨事，启奏万岁知。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启万岁：二主千岁、长孙无忌宣到。</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宣他二人冠带上殿!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二人冠带上殿!</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法场得活命，)</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死而又复生。)</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儿臣李世民</w:t>
      </w:r>
      <w:r>
        <w:rPr>
          <w:rStyle w:val="99"/>
          <w:rFonts w:hint="eastAsia" w:ascii="Tahoma" w:hAnsi="Tahoma" w:cs="Tahoma"/>
          <w:bCs/>
          <w:color w:val="000000"/>
          <w:szCs w:val="21"/>
        </w:rPr>
        <w:t>……</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臣长孙无忌，)</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皇儿、国舅平身。赐座。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长孙无忌为皇儿误受一绑，加升三级，免朝一月。下殿!</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谢万岁!)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褚遂良上殿听封。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臣有本启奏。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臣</w:t>
      </w:r>
      <w:r>
        <w:rPr>
          <w:rStyle w:val="99"/>
          <w:rFonts w:ascii="Tahoma" w:hAnsi="Tahoma" w:cs="Tahoma"/>
          <w:bCs/>
          <w:color w:val="000000"/>
          <w:szCs w:val="21"/>
        </w:rPr>
        <w:t>不愿加官封赠。</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愿者何来?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请我主差哪部大臣，将宫中查明。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皇儿，你二姨母怎样害你</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：怎生</w:t>
      </w:r>
      <w:r>
        <w:rPr>
          <w:rStyle w:val="99"/>
          <w:rFonts w:ascii="Tahoma" w:hAnsi="Tahoma" w:cs="Tahoma"/>
          <w:bCs/>
          <w:color w:val="000000"/>
          <w:szCs w:val="21"/>
        </w:rPr>
        <w:t>害你</w:t>
      </w:r>
      <w:r>
        <w:rPr>
          <w:rStyle w:val="99"/>
          <w:rFonts w:hint="eastAsia" w:ascii="Tahoma" w:hAnsi="Tahoma" w:cs="Tahoma"/>
          <w:bCs/>
          <w:color w:val="000000"/>
          <w:szCs w:val="21"/>
        </w:rPr>
        <w:t>)</w:t>
      </w:r>
      <w:r>
        <w:rPr>
          <w:rStyle w:val="99"/>
          <w:rFonts w:ascii="Tahoma" w:hAnsi="Tahoma" w:cs="Tahoma"/>
          <w:bCs/>
          <w:color w:val="000000"/>
          <w:szCs w:val="21"/>
        </w:rPr>
        <w:t>，一一奏来!</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父王啊!)</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未开言不由人珠泪滚滚，尊父王听儿臣细说分明：二皇兄与姨母行事不正，儿戏君妃乱胡行。儿本当进宫细查问，又恐失了手足情。因此上将玉带宫门挂定，这就是一桩桩一件件父王详情。)</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】劝皇儿休得要【</w:t>
      </w:r>
      <w:r>
        <w:rPr>
          <w:rStyle w:val="99"/>
          <w:rFonts w:hint="eastAsia" w:ascii="宋体" w:hAnsi="宋体" w:cs="Tahoma"/>
          <w:bCs/>
          <w:color w:val="000000"/>
          <w:sz w:val="15"/>
          <w:szCs w:val="15"/>
        </w:rPr>
        <w:t>转</w:t>
      </w:r>
      <w:r>
        <w:rPr>
          <w:rStyle w:val="99"/>
          <w:rFonts w:hint="eastAsia" w:ascii="楷体" w:hAnsi="楷体" w:eastAsia="楷体" w:cs="Tahoma"/>
          <w:bCs/>
          <w:color w:val="000000"/>
          <w:szCs w:val="21"/>
        </w:rPr>
        <w:t>二黄</w:t>
      </w:r>
      <w:r>
        <w:rPr>
          <w:rStyle w:val="99"/>
          <w:rFonts w:ascii="楷体" w:hAnsi="楷体" w:eastAsia="楷体" w:cs="Tahoma"/>
          <w:bCs/>
          <w:color w:val="000000"/>
          <w:szCs w:val="21"/>
        </w:rPr>
        <w:t>快三眼</w:t>
      </w:r>
      <w:r>
        <w:rPr>
          <w:rStyle w:val="99"/>
          <w:rFonts w:ascii="Tahoma" w:hAnsi="Tahoma" w:cs="Tahoma"/>
          <w:bCs/>
          <w:color w:val="000000"/>
          <w:szCs w:val="21"/>
        </w:rPr>
        <w:t>】珠泪滚滚，为父的心中明如灯：将二妃贬至在冷宫禁，她自羞自惭自丧生。为江山儿何曾略得安静，为江山东挡西除</w:t>
      </w:r>
      <w:r>
        <w:rPr>
          <w:rStyle w:val="99"/>
          <w:rFonts w:hint="eastAsia" w:ascii="Tahoma" w:hAnsi="Tahoma" w:cs="Tahoma"/>
          <w:bCs/>
          <w:color w:val="000000"/>
          <w:szCs w:val="21"/>
        </w:rPr>
        <w:t>、</w:t>
      </w:r>
      <w:r>
        <w:rPr>
          <w:rStyle w:val="99"/>
          <w:rFonts w:ascii="Tahoma" w:hAnsi="Tahoma" w:cs="Tahoma"/>
          <w:bCs/>
          <w:color w:val="000000"/>
          <w:szCs w:val="21"/>
        </w:rPr>
        <w:t>南征北剿未享安宁。今日里儿活命实称万幸，改日里过府去酬谢先生。</w:t>
      </w:r>
      <w:r>
        <w:rPr>
          <w:rStyle w:val="99"/>
          <w:rFonts w:ascii="Arial" w:hAnsi="Arial" w:cs="Arial"/>
          <w:bCs/>
          <w:color w:val="000000"/>
          <w:szCs w:val="21"/>
        </w:rPr>
        <w:t>武德君迈虎步忙下九重，</w:t>
      </w:r>
    </w:p>
    <w:p>
      <w:pPr>
        <w:ind w:left="1260" w:hanging="1260"/>
      </w:pPr>
      <w:r>
        <w:rPr>
          <w:rStyle w:val="99"/>
          <w:rFonts w:hint="eastAsia" w:ascii="Arial" w:hAnsi="Arial" w:cs="Arial"/>
          <w:bCs/>
          <w:color w:val="000000"/>
          <w:szCs w:val="21"/>
        </w:rPr>
        <w:t>(褚遂良</w:t>
      </w:r>
      <w:r>
        <w:rPr>
          <w:rStyle w:val="99"/>
          <w:rFonts w:hint="eastAsia" w:ascii="楷体" w:hAnsi="楷体" w:eastAsia="楷体" w:cs="Arial"/>
          <w:bCs/>
          <w:color w:val="000000"/>
          <w:szCs w:val="21"/>
        </w:rPr>
        <w:t>跪</w:t>
      </w:r>
      <w:r>
        <w:rPr>
          <w:rStyle w:val="99"/>
          <w:rFonts w:hint="eastAsia" w:ascii="Arial" w:hAnsi="Arial" w:cs="Arial"/>
          <w:bCs/>
          <w:color w:val="000000"/>
          <w:szCs w:val="21"/>
        </w:rPr>
        <w:t>)</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二黄快三眼</w:t>
      </w:r>
      <w:r>
        <w:rPr>
          <w:rStyle w:val="99"/>
          <w:rFonts w:ascii="Tahoma" w:hAnsi="Tahoma" w:cs="Tahoma"/>
          <w:bCs/>
          <w:color w:val="000000"/>
          <w:szCs w:val="21"/>
        </w:rPr>
        <w:t>】</w:t>
      </w:r>
      <w:r>
        <w:rPr>
          <w:rStyle w:val="99"/>
          <w:rFonts w:ascii="Arial" w:hAnsi="Arial" w:cs="Arial"/>
          <w:bCs/>
          <w:color w:val="000000"/>
          <w:szCs w:val="21"/>
        </w:rPr>
        <w:t>用手儿挽定了褚先生</w:t>
      </w:r>
      <w:r>
        <w:rPr>
          <w:rStyle w:val="99"/>
          <w:rFonts w:hint="eastAsia" w:ascii="Arial" w:hAnsi="Arial" w:cs="Arial"/>
          <w:bCs/>
          <w:color w:val="000000"/>
          <w:szCs w:val="21"/>
        </w:rPr>
        <w:t>(</w:t>
      </w:r>
      <w:r>
        <w:rPr>
          <w:rStyle w:val="99"/>
          <w:rFonts w:hint="eastAsia" w:ascii="楷体" w:hAnsi="楷体" w:eastAsia="楷体" w:cs="Arial"/>
          <w:bCs/>
          <w:color w:val="000000"/>
          <w:szCs w:val="21"/>
        </w:rPr>
        <w:t>或</w:t>
      </w:r>
      <w:r>
        <w:rPr>
          <w:rStyle w:val="99"/>
          <w:rFonts w:hint="eastAsia" w:ascii="Arial" w:hAnsi="Arial" w:cs="Arial"/>
          <w:bCs/>
          <w:color w:val="000000"/>
          <w:szCs w:val="21"/>
        </w:rPr>
        <w:t>：搀扶起</w:t>
      </w:r>
      <w:r>
        <w:rPr>
          <w:rStyle w:val="99"/>
          <w:rFonts w:ascii="Arial" w:hAnsi="Arial" w:cs="Arial"/>
          <w:bCs/>
          <w:color w:val="000000"/>
          <w:szCs w:val="21"/>
        </w:rPr>
        <w:t>褚先生</w:t>
      </w:r>
      <w:r>
        <w:rPr>
          <w:rStyle w:val="99"/>
          <w:rFonts w:hint="eastAsia" w:ascii="Arial" w:hAnsi="Arial" w:cs="Arial"/>
          <w:bCs/>
          <w:color w:val="000000"/>
          <w:szCs w:val="21"/>
        </w:rPr>
        <w:t>)</w:t>
      </w:r>
      <w:r>
        <w:rPr>
          <w:rStyle w:val="99"/>
          <w:rFonts w:ascii="Arial" w:hAnsi="Arial" w:cs="Arial"/>
          <w:bCs/>
          <w:color w:val="000000"/>
          <w:szCs w:val="21"/>
        </w:rPr>
        <w:t>。</w:t>
      </w:r>
      <w:r>
        <w:rPr>
          <w:rStyle w:val="99"/>
          <w:rFonts w:ascii="Tahoma" w:hAnsi="Tahoma" w:cs="Tahoma"/>
          <w:bCs/>
          <w:color w:val="000000"/>
          <w:szCs w:val="21"/>
        </w:rPr>
        <w:t>满朝中文武臣袖手不问，怎当得先生你赤胆忠心。为皇儿把卿家的心血用尽，为皇儿哪顾得费尽辛勤。为皇儿在朝房一番议论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一番</w:t>
      </w:r>
      <w:r>
        <w:rPr>
          <w:rStyle w:val="99"/>
          <w:rFonts w:hint="eastAsia" w:ascii="Tahoma" w:hAnsi="Tahoma" w:cs="Tahoma"/>
          <w:bCs/>
          <w:color w:val="000000"/>
          <w:szCs w:val="21"/>
        </w:rPr>
        <w:t>争论)</w:t>
      </w:r>
      <w:r>
        <w:rPr>
          <w:rStyle w:val="99"/>
          <w:rFonts w:ascii="Tahoma" w:hAnsi="Tahoma" w:cs="Tahoma"/>
          <w:bCs/>
          <w:color w:val="000000"/>
          <w:szCs w:val="21"/>
        </w:rPr>
        <w:t>，为皇儿可算得擎天柱一根。</w:t>
      </w:r>
      <w:r>
        <w:rPr>
          <w:rStyle w:val="99"/>
          <w:rFonts w:hint="eastAsia" w:ascii="Tahoma" w:hAnsi="Tahoma" w:cs="Tahoma"/>
          <w:bCs/>
          <w:color w:val="000000"/>
          <w:szCs w:val="21"/>
        </w:rPr>
        <w:t>(为皇儿把卿家的心血用尽，为皇儿哪顾得费尽辛勤。)</w:t>
      </w:r>
      <w:r>
        <w:rPr>
          <w:rStyle w:val="99"/>
          <w:rFonts w:ascii="Tahoma" w:hAnsi="Tahoma" w:cs="Tahoma"/>
          <w:bCs/>
          <w:color w:val="000000"/>
          <w:szCs w:val="21"/>
        </w:rPr>
        <w:t>为皇儿假装作疯魔</w:t>
      </w:r>
      <w:r>
        <w:rPr>
          <w:rStyle w:val="99"/>
          <w:rFonts w:hint="eastAsia" w:ascii="Tahoma" w:hAnsi="Tahoma" w:cs="Tahoma"/>
          <w:bCs/>
          <w:color w:val="000000"/>
          <w:szCs w:val="21"/>
        </w:rPr>
        <w:t>急</w:t>
      </w:r>
      <w:r>
        <w:rPr>
          <w:rStyle w:val="99"/>
          <w:rFonts w:ascii="Tahoma" w:hAnsi="Tahoma" w:cs="Tahoma"/>
          <w:bCs/>
          <w:color w:val="000000"/>
          <w:szCs w:val="21"/>
        </w:rPr>
        <w:t>病，为皇儿衣冠不整来见当今。为皇儿把君臣大礼全然不论，为皇儿哪顾得舍死忘生。为皇儿连奏过十道表本，为皇儿把夏桀与商纣、前朝后代历代的昏王一代一代比与孤听。加封你吏部大堂带管那都察院，太子少保伴君正卿</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外加正卿；</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陪伴寡人)</w:t>
      </w:r>
      <w:r>
        <w:rPr>
          <w:rStyle w:val="99"/>
          <w:rFonts w:ascii="Tahoma" w:hAnsi="Tahoma" w:cs="Tahoma"/>
          <w:bCs/>
          <w:color w:val="000000"/>
          <w:szCs w:val="21"/>
        </w:rPr>
        <w:t>。再赐你尚方剑如山压定，【</w:t>
      </w:r>
      <w:r>
        <w:rPr>
          <w:rStyle w:val="99"/>
          <w:rFonts w:ascii="楷体" w:hAnsi="楷体" w:eastAsia="楷体" w:cs="Tahoma"/>
          <w:bCs/>
          <w:color w:val="000000"/>
          <w:szCs w:val="21"/>
        </w:rPr>
        <w:t>垛板</w:t>
      </w:r>
      <w:r>
        <w:rPr>
          <w:rStyle w:val="99"/>
          <w:rFonts w:ascii="Tahoma" w:hAnsi="Tahoma" w:cs="Tahoma"/>
          <w:bCs/>
          <w:color w:val="000000"/>
          <w:szCs w:val="21"/>
        </w:rPr>
        <w:t>】压定了九卿四相、满朝文武、大小的官员哪一个不遵，先斩后奏启奏寡人，你是</w:t>
      </w:r>
      <w:r>
        <w:rPr>
          <w:rStyle w:val="99"/>
          <w:rFonts w:hint="eastAsia" w:ascii="Tahoma" w:hAnsi="Tahoma" w:cs="Tahoma"/>
          <w:bCs/>
          <w:color w:val="000000"/>
          <w:szCs w:val="21"/>
        </w:rPr>
        <w:t>捍</w:t>
      </w:r>
      <w:r>
        <w:rPr>
          <w:rStyle w:val="99"/>
          <w:rFonts w:ascii="Tahoma" w:hAnsi="Tahoma" w:cs="Tahoma"/>
          <w:bCs/>
          <w:color w:val="000000"/>
          <w:szCs w:val="21"/>
        </w:rPr>
        <w:t>国</w:t>
      </w:r>
      <w:r>
        <w:rPr>
          <w:rStyle w:val="66"/>
          <w:rFonts w:ascii="Tahoma" w:hAnsi="Tahoma" w:cs="Tahoma"/>
          <w:bCs/>
          <w:color w:val="000000"/>
          <w:szCs w:val="21"/>
        </w:rPr>
        <w:footnoteReference w:id="333"/>
      </w:r>
      <w:r>
        <w:rPr>
          <w:rStyle w:val="99"/>
          <w:rFonts w:ascii="Tahoma" w:hAnsi="Tahoma" w:cs="Tahoma"/>
          <w:bCs/>
          <w:color w:val="000000"/>
          <w:szCs w:val="21"/>
        </w:rPr>
        <w:t>的良臣。</w:t>
      </w:r>
    </w:p>
    <w:p>
      <w:pPr>
        <w:ind w:left="1260" w:hanging="1260"/>
      </w:pPr>
      <w:r>
        <w:rPr>
          <w:rStyle w:val="99"/>
          <w:rFonts w:ascii="Verdana" w:hAnsi="Verdana" w:cs="Verdana"/>
          <w:bCs/>
          <w:color w:val="000000"/>
          <w:szCs w:val="21"/>
        </w:rPr>
        <w:t>褚遂良</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非是臣我不愿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：我不爱)</w:t>
      </w:r>
      <w:r>
        <w:rPr>
          <w:rStyle w:val="99"/>
          <w:rFonts w:ascii="Verdana" w:hAnsi="Verdana" w:cs="Verdana"/>
          <w:bCs/>
          <w:color w:val="000000"/>
          <w:szCs w:val="21"/>
        </w:rPr>
        <w:t>加官封赠，为的是我主锦乾坤。从今后主休听宫闱谗本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主休听</w:t>
      </w:r>
      <w:r>
        <w:rPr>
          <w:rStyle w:val="99"/>
          <w:rFonts w:hint="eastAsia" w:ascii="Verdana" w:hAnsi="Verdana" w:cs="Verdana"/>
          <w:bCs/>
          <w:color w:val="000000"/>
          <w:szCs w:val="21"/>
        </w:rPr>
        <w:t>宫中</w:t>
      </w:r>
      <w:r>
        <w:rPr>
          <w:rStyle w:val="99"/>
          <w:rFonts w:ascii="Verdana" w:hAnsi="Verdana" w:cs="Verdana"/>
          <w:bCs/>
          <w:color w:val="000000"/>
          <w:szCs w:val="21"/>
        </w:rPr>
        <w:t>谗本</w:t>
      </w:r>
      <w:r>
        <w:rPr>
          <w:rStyle w:val="99"/>
          <w:rFonts w:hint="eastAsia" w:ascii="Verdana" w:hAnsi="Verdana" w:cs="Verdana"/>
          <w:bCs/>
          <w:color w:val="000000"/>
          <w:szCs w:val="21"/>
        </w:rPr>
        <w:t>)</w:t>
      </w:r>
      <w:r>
        <w:rPr>
          <w:rStyle w:val="99"/>
          <w:rFonts w:ascii="Verdana" w:hAnsi="Verdana" w:cs="Verdana"/>
          <w:bCs/>
          <w:color w:val="000000"/>
          <w:szCs w:val="21"/>
        </w:rPr>
        <w:t>，普天下众黎民乐享太平，都道你是</w:t>
      </w:r>
      <w:r>
        <w:rPr>
          <w:rStyle w:val="99"/>
          <w:rFonts w:hint="eastAsia" w:ascii="Verdana" w:hAnsi="Verdana" w:cs="Verdana"/>
          <w:bCs/>
          <w:color w:val="000000"/>
          <w:szCs w:val="21"/>
        </w:rPr>
        <w:t>(</w:t>
      </w:r>
      <w:r>
        <w:rPr>
          <w:rStyle w:val="99"/>
          <w:rFonts w:ascii="Verdana" w:hAnsi="Verdana" w:cs="Verdana"/>
          <w:bCs/>
          <w:color w:val="000000"/>
          <w:szCs w:val="21"/>
        </w:rPr>
        <w:t>海不扬波是一个</w:t>
      </w:r>
      <w:r>
        <w:rPr>
          <w:rStyle w:val="99"/>
          <w:rFonts w:hint="eastAsia" w:ascii="Verdana" w:hAnsi="Verdana" w:cs="Verdana"/>
          <w:bCs/>
          <w:color w:val="000000"/>
          <w:szCs w:val="21"/>
        </w:rPr>
        <w:t>)</w:t>
      </w:r>
      <w:r>
        <w:rPr>
          <w:rStyle w:val="99"/>
          <w:rFonts w:ascii="Verdana" w:hAnsi="Verdana" w:cs="Verdana"/>
          <w:bCs/>
          <w:color w:val="000000"/>
          <w:szCs w:val="21"/>
        </w:rPr>
        <w:t>有道明君。</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好一个孝道李世民，赤胆忠心褚先生。孤的皇儿残生性命亏你救应，命皇儿与先生结为师生。侍内臣把酒宴宫中摆定，孤与那皇儿、先生来压惊。左手带定世民子，右手带定褚先生。孤的皇儿李世民，孤的爱卿褚先生，你本是皇儿的恩人、孤的爱卿。劝皇儿休流泪、免悲声，放大胆一步一步随定寡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孤的皇儿李世民，孤的爱卿褚先生，</w:t>
      </w:r>
      <w:r>
        <w:rPr>
          <w:rStyle w:val="99"/>
          <w:rFonts w:hint="eastAsia" w:ascii="Tahoma" w:hAnsi="Tahoma" w:cs="Tahoma"/>
          <w:bCs/>
          <w:color w:val="000000"/>
          <w:szCs w:val="21"/>
        </w:rPr>
        <w:t>你二人</w:t>
      </w:r>
      <w:r>
        <w:rPr>
          <w:rStyle w:val="99"/>
          <w:rFonts w:ascii="Tahoma" w:hAnsi="Tahoma" w:cs="Tahoma"/>
          <w:bCs/>
          <w:color w:val="000000"/>
          <w:szCs w:val="21"/>
        </w:rPr>
        <w:t>一步一步随定寡人</w:t>
      </w:r>
      <w:r>
        <w:rPr>
          <w:rStyle w:val="99"/>
          <w:rFonts w:hint="eastAsia" w:ascii="Tahoma" w:hAnsi="Tahoma" w:cs="Tahoma"/>
          <w:bCs/>
          <w:color w:val="000000"/>
          <w:szCs w:val="21"/>
        </w:rPr>
        <w:t>。)</w:t>
      </w:r>
    </w:p>
    <w:p>
      <w:pPr>
        <w:pageBreakBefore/>
        <w:jc w:val="center"/>
        <w:rPr>
          <w:rFonts w:hint="eastAsia" w:ascii="华文仿宋" w:hAnsi="华文仿宋" w:eastAsia="华文仿宋" w:cs="华文仿宋"/>
          <w:szCs w:val="21"/>
        </w:rPr>
      </w:pPr>
      <w:bookmarkStart w:id="135" w:name="_Toc1517909751"/>
      <w:bookmarkStart w:id="136" w:name="__RefHeading___Toc414518290"/>
      <w:r>
        <w:rPr>
          <w:rStyle w:val="127"/>
          <w:rFonts w:hint="eastAsia"/>
        </w:rPr>
        <w:t>取帅印</w:t>
      </w:r>
      <w:bookmarkEnd w:id="135"/>
      <w:bookmarkEnd w:id="136"/>
      <w:r>
        <w:rPr>
          <w:rStyle w:val="66"/>
          <w:rFonts w:eastAsia="Calibri"/>
          <w:sz w:val="32"/>
          <w:szCs w:val="32"/>
        </w:rPr>
        <w:footnoteReference w:id="334"/>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w:t>
      </w:r>
      <w:r>
        <w:rPr>
          <w:rFonts w:hint="eastAsia"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szCs w:val="21"/>
        </w:rPr>
        <w:t>(</w:t>
      </w:r>
      <w:r>
        <w:rPr>
          <w:rFonts w:hint="eastAsia" w:ascii="楷体" w:hAnsi="楷体" w:eastAsia="楷体" w:cs="楷体"/>
          <w:szCs w:val="21"/>
        </w:rPr>
        <w:t>吹</w:t>
      </w:r>
      <w:r>
        <w:rPr>
          <w:szCs w:val="21"/>
        </w:rPr>
        <w:t>&lt;</w:t>
      </w:r>
      <w:r>
        <w:rPr>
          <w:rFonts w:ascii="楷体" w:hAnsi="楷体" w:eastAsia="楷体" w:cs="楷体"/>
          <w:b/>
          <w:szCs w:val="21"/>
        </w:rPr>
        <w:t>点绛唇</w:t>
      </w:r>
      <w:r>
        <w:rPr>
          <w:rFonts w:hint="eastAsia"/>
          <w:szCs w:val="21"/>
        </w:rPr>
        <w:t>)</w:t>
      </w:r>
      <w:r>
        <w:rPr>
          <w:szCs w:val="21"/>
        </w:rPr>
        <w:t>&gt;</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)朝臣待漏月</w:t>
      </w:r>
      <w:r>
        <w:rPr>
          <w:rFonts w:hint="eastAsia" w:ascii="宋体" w:hAnsi="宋体" w:cs="宋体"/>
          <w:szCs w:val="21"/>
        </w:rPr>
        <w:t>坠西，</w:t>
      </w:r>
    </w:p>
    <w:p>
      <w:pPr>
        <w:ind w:left="1260" w:hanging="1260"/>
      </w:pPr>
      <w:r>
        <w:rPr>
          <w:rFonts w:ascii="宋体" w:hAnsi="宋体" w:cs="宋体"/>
          <w:szCs w:val="21"/>
        </w:rPr>
        <w:t>尉</w:t>
      </w:r>
      <w:r>
        <w:rPr>
          <w:rFonts w:hint="eastAsia" w:ascii="宋体" w:hAnsi="宋体" w:cs="宋体"/>
          <w:szCs w:val="21"/>
        </w:rPr>
        <w:t>迟恭</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)文臣武将整朝衣。</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)金</w:t>
      </w:r>
      <w:r>
        <w:rPr>
          <w:rFonts w:hint="eastAsia" w:ascii="宋体" w:hAnsi="宋体" w:cs="宋体"/>
          <w:szCs w:val="21"/>
        </w:rPr>
        <w:t>钟玉磬连声响，</w:t>
      </w:r>
    </w:p>
    <w:p>
      <w:pPr>
        <w:ind w:left="1260" w:hanging="1260"/>
      </w:pPr>
      <w:r>
        <w:rPr>
          <w:rFonts w:ascii="宋体" w:hAnsi="宋体" w:cs="宋体"/>
          <w:szCs w:val="21"/>
        </w:rPr>
        <w:t>徐勣、尉</w:t>
      </w:r>
      <w:r>
        <w:rPr>
          <w:rFonts w:hint="eastAsia" w:ascii="宋体" w:hAnsi="宋体" w:cs="宋体"/>
          <w:szCs w:val="21"/>
        </w:rPr>
        <w:t>迟恭、程咬金</w:t>
      </w:r>
      <w:r>
        <w:rPr>
          <w:rFonts w:hint="eastAsia" w:ascii="宋体" w:hAnsi="宋体" w:cs="宋体"/>
          <w:szCs w:val="21"/>
        </w:rPr>
        <w:tab/>
      </w:r>
      <w:r>
        <w:rPr>
          <w:rFonts w:hint="eastAsia" w:ascii="宋体" w:hAnsi="宋体" w:cs="宋体"/>
          <w:szCs w:val="21"/>
        </w:rPr>
        <w:tab/>
      </w:r>
      <w:r>
        <w:rPr>
          <w:rFonts w:ascii="宋体" w:hAnsi="宋体" w:cs="宋体"/>
          <w:szCs w:val="21"/>
        </w:rPr>
        <w:t>(</w:t>
      </w:r>
      <w:r>
        <w:rPr>
          <w:rFonts w:ascii="楷体" w:hAnsi="楷体" w:eastAsia="楷体" w:cs="楷体"/>
          <w:szCs w:val="21"/>
        </w:rPr>
        <w:t>同念</w:t>
      </w:r>
      <w:r>
        <w:rPr>
          <w:rFonts w:ascii="宋体" w:hAnsi="宋体" w:cs="宋体"/>
          <w:szCs w:val="21"/>
        </w:rPr>
        <w:t>)三跪九叩拜丹墀。</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山人徐勣。</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鄂国公敬德。</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鲁国公咬金。</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列公请了!</w:t>
      </w:r>
    </w:p>
    <w:p>
      <w:pPr>
        <w:ind w:left="1260" w:hanging="1260"/>
      </w:pPr>
      <w:r>
        <w:rPr>
          <w:rFonts w:ascii="宋体" w:hAnsi="宋体" w:cs="宋体"/>
          <w:szCs w:val="21"/>
        </w:rPr>
        <w:t>尉迟恭、程咬金</w:t>
      </w:r>
      <w:r>
        <w:rPr>
          <w:rFonts w:hint="eastAsia" w:ascii="宋体" w:hAnsi="宋体" w:cs="宋体"/>
          <w:szCs w:val="21"/>
        </w:rPr>
        <w:tab/>
      </w:r>
      <w:r>
        <w:rPr>
          <w:rFonts w:ascii="宋体" w:hAnsi="宋体" w:cs="宋体"/>
          <w:szCs w:val="21"/>
        </w:rPr>
        <w:t>请了!</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今有张士贵，在绛州龙门，招军已满，有本回朝。少刻万岁登殿，一同启奏。</w:t>
      </w:r>
    </w:p>
    <w:p>
      <w:pPr>
        <w:ind w:left="1260" w:hanging="1260"/>
      </w:pPr>
      <w:r>
        <w:rPr>
          <w:rFonts w:ascii="宋体" w:hAnsi="宋体" w:cs="宋体"/>
          <w:szCs w:val="21"/>
        </w:rPr>
        <w:t>徐勣、尉迟恭、程咬金</w:t>
      </w:r>
      <w:r>
        <w:rPr>
          <w:rFonts w:hint="eastAsia" w:ascii="宋体" w:hAnsi="宋体" w:cs="宋体"/>
          <w:szCs w:val="21"/>
        </w:rPr>
        <w:tab/>
      </w:r>
      <w:r>
        <w:rPr>
          <w:rFonts w:hint="eastAsia" w:ascii="宋体" w:hAnsi="宋体" w:cs="宋体"/>
          <w:szCs w:val="21"/>
        </w:rPr>
        <w:tab/>
      </w:r>
      <w:r>
        <w:rPr>
          <w:rFonts w:ascii="宋体" w:hAnsi="宋体" w:cs="宋体"/>
          <w:szCs w:val="21"/>
        </w:rPr>
        <w:t>看，香烟缭绕，圣驾临朝</w:t>
      </w:r>
      <w:r>
        <w:rPr>
          <w:rFonts w:hint="eastAsia" w:ascii="宋体" w:hAnsi="宋体" w:cs="宋体"/>
          <w:szCs w:val="21"/>
        </w:rPr>
        <w:t>，</w:t>
      </w:r>
      <w:r>
        <w:rPr>
          <w:rFonts w:ascii="宋体" w:hAnsi="宋体" w:cs="宋体"/>
          <w:szCs w:val="21"/>
        </w:rPr>
        <w:t>分班伺候。请!</w:t>
      </w:r>
    </w:p>
    <w:p>
      <w:pPr>
        <w:ind w:left="1260" w:hanging="1260"/>
      </w:pPr>
      <w:r>
        <w:rPr>
          <w:rFonts w:ascii="宋体" w:hAnsi="宋体" w:cs="宋体"/>
          <w:szCs w:val="21"/>
        </w:rPr>
        <w:t>李世民</w:t>
      </w:r>
      <w:r>
        <w:rPr>
          <w:rFonts w:hint="eastAsia" w:ascii="宋体" w:hAnsi="宋体" w:cs="宋体"/>
          <w:szCs w:val="21"/>
        </w:rPr>
        <w:tab/>
      </w: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海宴河淸，喜的是，四海升平。</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臣等见驾，吾皇万岁!</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平身。</w:t>
      </w:r>
    </w:p>
    <w:p>
      <w:pPr>
        <w:ind w:left="1260" w:hanging="1260"/>
      </w:pPr>
      <w:r>
        <w:rPr>
          <w:rFonts w:ascii="宋体" w:hAnsi="宋体" w:cs="宋体"/>
          <w:szCs w:val="21"/>
        </w:rPr>
        <w:t>徐勣、尉迟恭、程咬金</w:t>
      </w:r>
      <w:r>
        <w:rPr>
          <w:rFonts w:ascii="宋体" w:hAnsi="宋体" w:cs="宋体"/>
          <w:szCs w:val="21"/>
        </w:rPr>
        <w:tab/>
      </w:r>
      <w:r>
        <w:rPr>
          <w:rFonts w:hint="eastAsia"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赐座。</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谢座!</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)父王宴驾命归天，孤王接位掌江山。征扫北国回朝转，可恨辽东起狼烟。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w:t>
      </w:r>
      <w:r>
        <w:rPr>
          <w:rFonts w:hint="eastAsia" w:ascii="宋体" w:hAnsi="宋体" w:cs="宋体"/>
          <w:szCs w:val="21"/>
        </w:rPr>
        <w:t>，</w:t>
      </w:r>
      <w:r>
        <w:rPr>
          <w:rFonts w:ascii="宋体" w:hAnsi="宋体" w:cs="宋体"/>
          <w:szCs w:val="21"/>
        </w:rPr>
        <w:t>李世民。国号贞观在位。父王宴驾，众卿保孤登基。可恨辽东盖苏文，打来连环战表，教寡人御驾亲征。是寡人命张士贵，在绛州龙门，招军集将，王君可监造战船。二人出京，数月有余，并无本章回朝，教孤日夜忧虑也。</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臣启万岁：今有张士贵有本还朝，请我主龙目御览!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w:t>
      </w:r>
      <w:r>
        <w:rPr>
          <w:rFonts w:hint="eastAsia" w:ascii="宋体" w:hAnsi="宋体" w:cs="宋体"/>
          <w:szCs w:val="21"/>
        </w:rPr>
        <w:t>!</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】日出扶桑万道霞，群臣歌颂帝王家。张环有本奏陛下，请主龙目细详察。</w:t>
      </w:r>
      <w:r>
        <w:rPr>
          <w:rStyle w:val="66"/>
          <w:rFonts w:ascii="宋体" w:hAnsi="宋体" w:cs="宋体"/>
          <w:szCs w:val="21"/>
        </w:rPr>
        <w:footnoteReference w:id="335"/>
      </w:r>
      <w:r>
        <w:rPr>
          <w:rFonts w:ascii="宋体" w:hAnsi="宋体" w:cs="宋体"/>
          <w:szCs w:val="21"/>
        </w:rPr>
        <w:t>奉王旨意招人马，英雄投效到王家。并无有仁贵投帐下，</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】再与先生把话答。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先生，张士贵绛州龙门招军，为查访应梦贤臣。这本章上面，并无“仁贵”二字，张环莫非有欺君之意?</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张环焉敢欺君。万岁此番征东，若无贤臣保驾，臣之罪也。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秦恩公染病在床，先生保奏何人</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臣保尉迟恭挂帅，征伐辽东，一战成功。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万岁，休听军师之言，尉迟恭挂不得帅印。</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程将军，军师保我挂帅，你为何拦阻?想我开国元勋不挂，谁人能挂?</w:t>
      </w:r>
    </w:p>
    <w:p>
      <w:pPr>
        <w:ind w:left="1260" w:hanging="1260"/>
        <w:rPr>
          <w:rFonts w:ascii="宋体" w:hAnsi="宋体" w:cs="宋体"/>
          <w:szCs w:val="21"/>
        </w:rPr>
      </w:pPr>
      <w:r>
        <w:rPr>
          <w:rFonts w:ascii="宋体" w:hAnsi="宋体" w:cs="宋体"/>
          <w:szCs w:val="21"/>
        </w:rPr>
        <w:t>程咬金</w:t>
      </w:r>
      <w:r>
        <w:rPr>
          <w:rFonts w:ascii="宋体" w:hAnsi="宋体" w:cs="宋体"/>
          <w:szCs w:val="21"/>
        </w:rPr>
        <w:tab/>
      </w:r>
      <w:r>
        <w:rPr>
          <w:rFonts w:ascii="宋体" w:hAnsi="宋体" w:cs="宋体"/>
          <w:szCs w:val="21"/>
        </w:rPr>
        <w:t>得了罢，动不动就是开国元勋，难道我老程就不是开国元勋吗?</w:t>
      </w:r>
      <w:r>
        <w:rPr>
          <w:rStyle w:val="64"/>
          <w:rFonts w:ascii="宋体" w:hAnsi="宋体" w:cs="宋体"/>
          <w:szCs w:val="21"/>
        </w:rPr>
        <w:t xml:space="preserve"> </w:t>
      </w:r>
      <w:r>
        <w:rPr>
          <w:rStyle w:val="66"/>
          <w:rFonts w:ascii="宋体" w:hAnsi="宋体" w:cs="宋体"/>
          <w:szCs w:val="21"/>
        </w:rPr>
        <w:footnoteReference w:id="336"/>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我不能，那你也不能啊。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且慢!二卿不必争论，帅印现在秦府，就命程皇兄前去取印回来，再作定夺。</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转来!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他乃有病之人，必须见机而行。听孤旨下!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】恩公投唐功劳大，东挡西除定邦家。虽然卧病在床榻，雄心依然保唐家。卿家要说温柔话，随机应变把印拿。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】万岁叮咛一席话，为臣一一转秦家。辞王别驾把殿下，背转身来自咂牙。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哎呀且住。我想这颗帅印，乃是秦二哥执掌多年；我若取回，岂不白白地送与黑贼之手?呃呃呃，我有了!我不免午门闲游一番，急回谎奏，就说二哥染病在床，昏迷不醒，他不肯交印。也免得那个黑贼痴心妄想也!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】急回谎奏君王驾，痴心妄想不归他。</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】春城无处不飞花，随王并无半日暇。</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臣黄门官见驾，吾皇万岁!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上殿有何本奏</w:t>
      </w:r>
      <w:r>
        <w:rPr>
          <w:rFonts w:hint="eastAsia" w:ascii="宋体" w:hAnsi="宋体" w:cs="宋体"/>
          <w:szCs w:val="21"/>
        </w:rPr>
        <w:t>?</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今有王君可，有本回朝。我主龙目御览!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呈上来，待孤观看!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】奉王旨意到海下，王君可修本奏皇家。请主旨意发人马，扫平辽东定中华。看罢本章记心下，黄门官近前听根芽。吩咐众将免见驾，三日之后候旨发。</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】辞王别驾把殿下，晓谕文武百官家。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】胸藏妙计说假话，急忙上殿</w:t>
      </w:r>
      <w:r>
        <w:rPr>
          <w:rFonts w:hint="eastAsia" w:ascii="宋体" w:hAnsi="宋体" w:cs="宋体"/>
          <w:szCs w:val="21"/>
        </w:rPr>
        <w:t>我</w:t>
      </w:r>
      <w:r>
        <w:rPr>
          <w:rFonts w:ascii="宋体" w:hAnsi="宋体" w:cs="宋体"/>
          <w:szCs w:val="21"/>
        </w:rPr>
        <w:t>骗皇家。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臣交旨。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秦恩公病体如何?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恩公啊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】恩公病势不见佳，不由孤王泪如麻。东挡西除功劳大，病体缠身难挣扎。</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他乃久病之人，万岁何必忧虑。</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他乃有功之臣，倘有不测，孤心不忍。</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万岁真乃有道明君。</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取印之事如何?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万岁休要提起取印之事。</w:t>
      </w:r>
      <w:r>
        <w:rPr>
          <w:rFonts w:hint="eastAsia" w:ascii="宋体" w:hAnsi="宋体" w:cs="宋体"/>
          <w:szCs w:val="21"/>
        </w:rPr>
        <w:t>为</w:t>
      </w:r>
      <w:r>
        <w:rPr>
          <w:rFonts w:ascii="宋体" w:hAnsi="宋体" w:cs="宋体"/>
          <w:szCs w:val="21"/>
        </w:rPr>
        <w:t>臣走进了病房之间，言道：二哥，你病体如何</w:t>
      </w:r>
      <w:r>
        <w:rPr>
          <w:rFonts w:hint="eastAsia" w:ascii="宋体" w:hAnsi="宋体" w:cs="宋体"/>
          <w:szCs w:val="21"/>
        </w:rPr>
        <w:t>。</w:t>
      </w:r>
      <w:r>
        <w:rPr>
          <w:rFonts w:ascii="宋体" w:hAnsi="宋体" w:cs="宋体"/>
          <w:szCs w:val="21"/>
        </w:rPr>
        <w:t>他说：照常一样，呕吐不止。是臣言道，万岁因你染病在床，龙心悬念，命我前来探望于你。他说真</w:t>
      </w:r>
      <w:r>
        <w:rPr>
          <w:rFonts w:hint="eastAsia" w:ascii="宋体" w:hAnsi="宋体" w:cs="宋体"/>
          <w:szCs w:val="21"/>
        </w:rPr>
        <w:t>是</w:t>
      </w:r>
      <w:r>
        <w:rPr>
          <w:rFonts w:ascii="宋体" w:hAnsi="宋体" w:cs="宋体"/>
          <w:szCs w:val="21"/>
        </w:rPr>
        <w:t>有道明君。他又问起</w:t>
      </w:r>
      <w:r>
        <w:rPr>
          <w:rFonts w:hint="eastAsia" w:ascii="宋体" w:hAnsi="宋体" w:cs="宋体"/>
          <w:szCs w:val="21"/>
        </w:rPr>
        <w:t>为</w:t>
      </w:r>
      <w:r>
        <w:rPr>
          <w:rFonts w:ascii="宋体" w:hAnsi="宋体" w:cs="宋体"/>
          <w:szCs w:val="21"/>
        </w:rPr>
        <w:t>臣，呃，征东一事如何</w:t>
      </w:r>
      <w:r>
        <w:rPr>
          <w:rFonts w:hint="eastAsia" w:ascii="宋体" w:hAnsi="宋体" w:cs="宋体"/>
          <w:szCs w:val="21"/>
        </w:rPr>
        <w:t>。</w:t>
      </w:r>
      <w:r>
        <w:rPr>
          <w:rFonts w:ascii="宋体" w:hAnsi="宋体" w:cs="宋体"/>
          <w:szCs w:val="21"/>
        </w:rPr>
        <w:t>臣言</w:t>
      </w:r>
      <w:r>
        <w:rPr>
          <w:rFonts w:hint="eastAsia" w:ascii="宋体" w:hAnsi="宋体" w:cs="宋体"/>
          <w:szCs w:val="21"/>
        </w:rPr>
        <w:t>：</w:t>
      </w:r>
      <w:r>
        <w:rPr>
          <w:rFonts w:ascii="宋体" w:hAnsi="宋体" w:cs="宋体"/>
          <w:szCs w:val="21"/>
        </w:rPr>
        <w:t>万岁今日设立早朝，张士贵有本回朝，招军已满。万岁因你染病在床，龙心未定。军师</w:t>
      </w:r>
      <w:r>
        <w:rPr>
          <w:rFonts w:hint="eastAsia" w:ascii="宋体" w:hAnsi="宋体" w:cs="宋体"/>
          <w:szCs w:val="21"/>
        </w:rPr>
        <w:t>力</w:t>
      </w:r>
      <w:r>
        <w:rPr>
          <w:rFonts w:ascii="宋体" w:hAnsi="宋体" w:cs="宋体"/>
          <w:szCs w:val="21"/>
        </w:rPr>
        <w:t>保尉迟恭挂帅。他听说尉迟恭挂帅，哼，是一派的好</w:t>
      </w:r>
      <w:r>
        <w:rPr>
          <w:rFonts w:hint="eastAsia" w:ascii="宋体" w:hAnsi="宋体" w:cs="宋体"/>
          <w:szCs w:val="21"/>
        </w:rPr>
        <w:t>埋怨</w:t>
      </w:r>
      <w:r>
        <w:rPr>
          <w:rStyle w:val="66"/>
          <w:rFonts w:ascii="宋体" w:hAnsi="宋体" w:cs="宋体"/>
          <w:szCs w:val="21"/>
        </w:rPr>
        <w:footnoteReference w:id="337"/>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埋怨</w:t>
      </w:r>
      <w:r>
        <w:rPr>
          <w:rFonts w:ascii="宋体" w:hAnsi="宋体" w:cs="宋体"/>
          <w:szCs w:val="21"/>
        </w:rPr>
        <w:t>何来?</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呃，呃，</w:t>
      </w:r>
      <w:r>
        <w:rPr>
          <w:rFonts w:ascii="宋体" w:hAnsi="宋体" w:cs="宋体"/>
          <w:szCs w:val="21"/>
        </w:rPr>
        <w:t>他言道</w:t>
      </w:r>
      <w:r>
        <w:rPr>
          <w:rFonts w:hint="eastAsia" w:ascii="宋体" w:hAnsi="宋体" w:cs="宋体"/>
          <w:szCs w:val="21"/>
        </w:rPr>
        <w:t>：</w:t>
      </w:r>
      <w:r>
        <w:rPr>
          <w:rFonts w:ascii="宋体" w:hAnsi="宋体" w:cs="宋体"/>
          <w:szCs w:val="21"/>
        </w:rPr>
        <w:t>想我秦琼，自投唐以来，攻无不胜，战无不取，才挣下</w:t>
      </w:r>
      <w:r>
        <w:rPr>
          <w:rFonts w:hint="eastAsia" w:ascii="宋体" w:hAnsi="宋体" w:cs="宋体"/>
          <w:szCs w:val="21"/>
        </w:rPr>
        <w:t>，呃，</w:t>
      </w:r>
      <w:r>
        <w:rPr>
          <w:rFonts w:ascii="宋体" w:hAnsi="宋体" w:cs="宋体"/>
          <w:szCs w:val="21"/>
        </w:rPr>
        <w:t>这颗帅印。如今染病在床，倘有不测，</w:t>
      </w:r>
      <w:r>
        <w:rPr>
          <w:rFonts w:hint="eastAsia" w:ascii="宋体" w:hAnsi="宋体" w:cs="宋体"/>
          <w:szCs w:val="21"/>
        </w:rPr>
        <w:t>呃，</w:t>
      </w:r>
      <w:r>
        <w:rPr>
          <w:rFonts w:ascii="宋体" w:hAnsi="宋体" w:cs="宋体"/>
          <w:szCs w:val="21"/>
        </w:rPr>
        <w:t>还有我儿怀玉呀。再一说，还有咬金兄弟，也是文武双全，可以挂得帅印。想那尉迟恭，与我秦琼，并无半点瓜葛之情。况且他目不识丁，何能决胜千里之外?呵呵，他一派的好</w:t>
      </w:r>
      <w:r>
        <w:rPr>
          <w:rFonts w:hint="eastAsia" w:ascii="宋体" w:hAnsi="宋体" w:cs="宋体"/>
          <w:szCs w:val="21"/>
        </w:rPr>
        <w:t>埋怨呐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哼，</w:t>
      </w:r>
      <w:r>
        <w:rPr>
          <w:rFonts w:ascii="宋体" w:hAnsi="宋体" w:cs="宋体"/>
          <w:szCs w:val="21"/>
        </w:rPr>
        <w:t>你一派说谎。</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你又不曾听见，你怎么知道是谎言呢?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臣见他那般光景呵!</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】气力不佳难讲话，病势未减只</w:t>
      </w:r>
      <w:r>
        <w:rPr>
          <w:rFonts w:hint="eastAsia" w:ascii="宋体" w:hAnsi="宋体" w:cs="宋体"/>
          <w:szCs w:val="21"/>
        </w:rPr>
        <w:t>又</w:t>
      </w:r>
      <w:r>
        <w:rPr>
          <w:rFonts w:ascii="宋体" w:hAnsi="宋体" w:cs="宋体"/>
          <w:szCs w:val="21"/>
        </w:rPr>
        <w:t>加。</w:t>
      </w:r>
      <w:r>
        <w:rPr>
          <w:rFonts w:hint="eastAsia" w:ascii="宋体" w:hAnsi="宋体" w:cs="宋体"/>
          <w:szCs w:val="21"/>
        </w:rPr>
        <w:t>为</w:t>
      </w:r>
      <w:r>
        <w:rPr>
          <w:rFonts w:ascii="宋体" w:hAnsi="宋体" w:cs="宋体"/>
          <w:szCs w:val="21"/>
        </w:rPr>
        <w:t>臣一见心害怕，万岁龙心细详察。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】孤王闻言头低下，心中辗转泪如麻。辽东若不去征伐，定说孤王惧怕他。</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先生，秦恩公昏迷不醍，不肯交印，如何是好?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万岁明日过府，一来探病，二取帅印。</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呵，</w:t>
      </w:r>
      <w:r>
        <w:rPr>
          <w:rFonts w:ascii="宋体" w:hAnsi="宋体" w:cs="宋体"/>
          <w:szCs w:val="21"/>
        </w:rPr>
        <w:t>万岁</w:t>
      </w:r>
      <w:r>
        <w:rPr>
          <w:rFonts w:hint="eastAsia" w:ascii="宋体" w:hAnsi="宋体" w:cs="宋体"/>
          <w:szCs w:val="21"/>
        </w:rPr>
        <w:t>，</w:t>
      </w:r>
      <w:r>
        <w:rPr>
          <w:rFonts w:ascii="宋体" w:hAnsi="宋体" w:cs="宋体"/>
          <w:szCs w:val="21"/>
        </w:rPr>
        <w:t>休听军师之言，取印乃是一桩小事，不论差哪部大</w:t>
      </w:r>
      <w:r>
        <w:rPr>
          <w:rFonts w:hint="eastAsia" w:ascii="宋体" w:hAnsi="宋体" w:cs="宋体"/>
          <w:szCs w:val="21"/>
        </w:rPr>
        <w:t>人</w:t>
      </w:r>
      <w:r>
        <w:rPr>
          <w:rFonts w:ascii="宋体" w:hAnsi="宋体" w:cs="宋体"/>
          <w:szCs w:val="21"/>
        </w:rPr>
        <w:t>前去也就</w:t>
      </w:r>
      <w:r>
        <w:rPr>
          <w:rFonts w:hint="eastAsia" w:ascii="宋体" w:hAnsi="宋体" w:cs="宋体"/>
          <w:szCs w:val="21"/>
        </w:rPr>
        <w:t>是</w:t>
      </w:r>
      <w:r>
        <w:rPr>
          <w:rFonts w:ascii="宋体" w:hAnsi="宋体" w:cs="宋体"/>
          <w:szCs w:val="21"/>
        </w:rPr>
        <w:t>了，何劳御驾亲往!</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程将军，君入臣门，蓬荜生辉，你为何拦阻?</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你呀，真是多口!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哎呀!你们俩呀，嘿嘿，打成了合同了。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臣启万岁：</w:t>
      </w:r>
      <w:r>
        <w:rPr>
          <w:rFonts w:hint="eastAsia" w:ascii="宋体" w:hAnsi="宋体" w:cs="宋体"/>
          <w:szCs w:val="21"/>
        </w:rPr>
        <w:t>呃，</w:t>
      </w:r>
      <w:r>
        <w:rPr>
          <w:rFonts w:ascii="宋体" w:hAnsi="宋体" w:cs="宋体"/>
          <w:szCs w:val="21"/>
        </w:rPr>
        <w:t>臣好有一比。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比作何来?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掌上</w:t>
      </w:r>
      <w:r>
        <w:rPr>
          <w:rFonts w:hint="eastAsia" w:ascii="宋体" w:hAnsi="宋体" w:cs="宋体"/>
          <w:szCs w:val="21"/>
        </w:rPr>
        <w:t>的</w:t>
      </w:r>
      <w:r>
        <w:rPr>
          <w:rFonts w:ascii="宋体" w:hAnsi="宋体" w:cs="宋体"/>
          <w:szCs w:val="21"/>
        </w:rPr>
        <w:t>乌鸦，</w:t>
      </w:r>
      <w:r>
        <w:rPr>
          <w:rFonts w:hint="eastAsia" w:ascii="宋体" w:hAnsi="宋体" w:cs="宋体"/>
          <w:szCs w:val="21"/>
        </w:rPr>
        <w:t>呵，</w:t>
      </w:r>
      <w:r>
        <w:rPr>
          <w:rFonts w:ascii="宋体" w:hAnsi="宋体" w:cs="宋体"/>
          <w:szCs w:val="21"/>
        </w:rPr>
        <w:t>我开不得口啊!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开口便怎样?</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开口便是祸。方才说了一句话，一个</w:t>
      </w:r>
      <w:r>
        <w:rPr>
          <w:rFonts w:hint="eastAsia" w:ascii="宋体" w:hAnsi="宋体" w:cs="宋体"/>
          <w:szCs w:val="21"/>
        </w:rPr>
        <w:t>，</w:t>
      </w:r>
      <w:r>
        <w:rPr>
          <w:rFonts w:ascii="宋体" w:hAnsi="宋体" w:cs="宋体"/>
          <w:szCs w:val="21"/>
        </w:rPr>
        <w:t>道臣拦阻，一个</w:t>
      </w:r>
      <w:r>
        <w:rPr>
          <w:rFonts w:hint="eastAsia" w:ascii="宋体" w:hAnsi="宋体" w:cs="宋体"/>
          <w:szCs w:val="21"/>
        </w:rPr>
        <w:t>，</w:t>
      </w:r>
      <w:r>
        <w:rPr>
          <w:rFonts w:ascii="宋体" w:hAnsi="宋体" w:cs="宋体"/>
          <w:szCs w:val="21"/>
        </w:rPr>
        <w:t>道臣多口。明日过府，</w:t>
      </w:r>
      <w:r>
        <w:rPr>
          <w:rFonts w:hint="eastAsia" w:ascii="宋体" w:hAnsi="宋体" w:cs="宋体"/>
          <w:szCs w:val="21"/>
        </w:rPr>
        <w:t>呃，</w:t>
      </w:r>
      <w:r>
        <w:rPr>
          <w:rFonts w:ascii="宋体" w:hAnsi="宋体" w:cs="宋体"/>
          <w:szCs w:val="21"/>
        </w:rPr>
        <w:t>必须有几句言语要讲</w:t>
      </w:r>
      <w:r>
        <w:rPr>
          <w:rFonts w:hint="eastAsia" w:ascii="宋体" w:hAnsi="宋体" w:cs="宋体"/>
          <w:szCs w:val="21"/>
        </w:rPr>
        <w:t>；</w:t>
      </w:r>
      <w:r>
        <w:rPr>
          <w:rFonts w:ascii="宋体" w:hAnsi="宋体" w:cs="宋体"/>
          <w:szCs w:val="21"/>
        </w:rPr>
        <w:t>不讲</w:t>
      </w:r>
      <w:r>
        <w:rPr>
          <w:rFonts w:hint="eastAsia" w:ascii="宋体" w:hAnsi="宋体" w:cs="宋体"/>
          <w:szCs w:val="21"/>
        </w:rPr>
        <w:t>，呃，</w:t>
      </w:r>
      <w:r>
        <w:rPr>
          <w:rFonts w:ascii="宋体" w:hAnsi="宋体" w:cs="宋体"/>
          <w:szCs w:val="21"/>
        </w:rPr>
        <w:t>反倒得罪他们，我还是不去的为妙啊。</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呃，</w:t>
      </w:r>
      <w:r>
        <w:rPr>
          <w:rFonts w:ascii="宋体" w:hAnsi="宋体" w:cs="宋体"/>
          <w:szCs w:val="21"/>
        </w:rPr>
        <w:t>你与秦恩公昔年结为好友，只管大胆，保孤前去。有什么祸事，寡人与你担待。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我说三哥</w:t>
      </w:r>
      <w:r>
        <w:rPr>
          <w:rFonts w:hint="eastAsia" w:ascii="宋体" w:hAnsi="宋体" w:cs="宋体"/>
          <w:szCs w:val="21"/>
        </w:rPr>
        <w:t>哟</w:t>
      </w:r>
      <w:r>
        <w:rPr>
          <w:rFonts w:ascii="宋体" w:hAnsi="宋体" w:cs="宋体"/>
          <w:szCs w:val="21"/>
        </w:rPr>
        <w:t>，这可是万岁</w:t>
      </w:r>
      <w:r>
        <w:rPr>
          <w:rFonts w:hint="eastAsia" w:ascii="宋体" w:hAnsi="宋体" w:cs="宋体"/>
          <w:szCs w:val="21"/>
        </w:rPr>
        <w:t>教</w:t>
      </w:r>
      <w:r>
        <w:rPr>
          <w:rFonts w:ascii="宋体" w:hAnsi="宋体" w:cs="宋体"/>
          <w:szCs w:val="21"/>
        </w:rPr>
        <w:t>我去的。</w:t>
      </w:r>
      <w:r>
        <w:rPr>
          <w:rFonts w:hint="eastAsia" w:ascii="宋体" w:hAnsi="宋体" w:cs="宋体"/>
          <w:szCs w:val="21"/>
        </w:rPr>
        <w:t>呃，</w:t>
      </w:r>
      <w:r>
        <w:rPr>
          <w:rFonts w:ascii="宋体" w:hAnsi="宋体" w:cs="宋体"/>
          <w:szCs w:val="21"/>
        </w:rPr>
        <w:t>我这可是奉了旨的</w:t>
      </w:r>
      <w:r>
        <w:rPr>
          <w:rFonts w:hint="eastAsia" w:ascii="宋体" w:hAnsi="宋体" w:cs="宋体"/>
          <w:szCs w:val="21"/>
        </w:rPr>
        <w:t>了</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真乃一张油口。</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我又油口了。</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】昔日恩公走天涯，锏打杨广救全家。明日文武齐保驾，孤王亲自去看他。</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】黑贼金殿夸大话，军师一旁暗保他。就是帅印归他挂，也</w:t>
      </w:r>
      <w:r>
        <w:rPr>
          <w:rFonts w:hint="eastAsia" w:ascii="宋体" w:hAnsi="宋体" w:cs="宋体"/>
          <w:szCs w:val="21"/>
        </w:rPr>
        <w:t>教</w:t>
      </w:r>
      <w:r>
        <w:rPr>
          <w:rFonts w:ascii="宋体" w:hAnsi="宋体" w:cs="宋体"/>
          <w:szCs w:val="21"/>
        </w:rPr>
        <w:t>他口念活菩萨</w:t>
      </w:r>
      <w:r>
        <w:rPr>
          <w:rFonts w:hint="eastAsia" w:ascii="宋体" w:hAnsi="宋体" w:cs="宋体"/>
          <w:sz w:val="18"/>
          <w:szCs w:val="18"/>
        </w:rPr>
        <w:t>呀</w:t>
      </w:r>
      <w:r>
        <w:rPr>
          <w:rFonts w:ascii="宋体" w:hAnsi="宋体" w:cs="宋体"/>
          <w:szCs w:val="21"/>
        </w:rPr>
        <w:t>。</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】军师金殿抬爱咱，咬金一旁把话答。若是帅印归我挂，寻一良谋摆布他。</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】适才咬金一席话，蒙哄万岁弄巧牙。辞王别驾把殿下，明日保主到秦家。</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】龙楼凤阁紫雾霞，金殿祥光绕瑞华。内侍与孤摆銮驾，探望功臣到秦家。</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)掌灯。)</w:t>
      </w:r>
    </w:p>
    <w:p>
      <w:pPr>
        <w:ind w:left="1260" w:hanging="1260"/>
      </w:pPr>
      <w:r>
        <w:rPr>
          <w:rFonts w:hint="eastAsia" w:ascii="宋体" w:hAnsi="宋体" w:cs="宋体"/>
          <w:szCs w:val="21"/>
        </w:rPr>
        <w:t>(程家院</w:t>
      </w:r>
      <w:r>
        <w:rPr>
          <w:rFonts w:hint="eastAsia" w:ascii="楷体" w:hAnsi="楷体" w:eastAsia="楷体" w:cs="楷体"/>
          <w:szCs w:val="21"/>
        </w:rPr>
        <w:t>引</w:t>
      </w:r>
      <w:r>
        <w:rPr>
          <w:rFonts w:hint="eastAsia" w:ascii="宋体" w:hAnsi="宋体" w:cs="宋体"/>
          <w:szCs w:val="21"/>
        </w:rPr>
        <w:t>程咬金</w:t>
      </w:r>
      <w:r>
        <w:rPr>
          <w:szCs w:val="21"/>
        </w:rPr>
        <w:t>&lt;</w:t>
      </w:r>
      <w:r>
        <w:rPr>
          <w:rFonts w:eastAsia="楷体" w:cs="楷体"/>
          <w:b/>
          <w:szCs w:val="21"/>
        </w:rPr>
        <w:t>小锣打上</w:t>
      </w:r>
      <w:r>
        <w:rPr>
          <w:szCs w:val="21"/>
        </w:rPr>
        <w:t>&gt;</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】无事关心心不乱，有事关心心不安。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夫程咬金。适才在金殿用花言巧语，蒙哄万岁。可恨那个牛鼻子老道，奏了一本，请万岁明日过府，一来探病，二来取印。哎呀，我想这件事，二哥可是一概不知呀。倘若万岁明日过府，问起情由，二哥一概不知，我岂不是有蒙君之罪么。我不免连夜过府，与二哥送上一信。倘若明日万岁问起情由，也免得二哥临时</w:t>
      </w:r>
      <w:r>
        <w:rPr>
          <w:rFonts w:hint="eastAsia" w:ascii="宋体" w:hAnsi="宋体" w:cs="宋体"/>
          <w:szCs w:val="21"/>
        </w:rPr>
        <w:t>，诶，</w:t>
      </w:r>
      <w:r>
        <w:rPr>
          <w:rFonts w:ascii="宋体" w:hAnsi="宋体" w:cs="宋体"/>
          <w:szCs w:val="21"/>
        </w:rPr>
        <w:t>失于机变。</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家院。</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掌灯秦府。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】谋事在人成事天，心中恼恨黑炭丸。一心要放暗中箭，摆布黑贼有何难。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(秦家院、秦怀玉</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】投唐保国</w:t>
      </w:r>
      <w:r>
        <w:rPr>
          <w:rFonts w:hint="eastAsia" w:ascii="宋体" w:hAnsi="宋体" w:cs="宋体"/>
          <w:szCs w:val="21"/>
        </w:rPr>
        <w:t>扶</w:t>
      </w:r>
      <w:r>
        <w:rPr>
          <w:rFonts w:ascii="宋体" w:hAnsi="宋体" w:cs="宋体"/>
          <w:szCs w:val="21"/>
        </w:rPr>
        <w:t>江山，东挡西除马上眠。自从扫北回朝转，疾病缠身整一年。眼观红日西山晚，</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】心中焦躁不耐烦。</w:t>
      </w:r>
    </w:p>
    <w:p>
      <w:pPr>
        <w:ind w:left="1260" w:hanging="1260"/>
      </w:pPr>
      <w:r>
        <w:rPr>
          <w:rFonts w:hint="eastAsia" w:ascii="宋体" w:hAnsi="宋体" w:cs="宋体"/>
          <w:szCs w:val="21"/>
        </w:rPr>
        <w:t>(秦琼</w:t>
      </w:r>
      <w:r>
        <w:rPr>
          <w:rFonts w:hint="eastAsia" w:ascii="楷体" w:hAnsi="楷体" w:eastAsia="楷体" w:cs="楷体"/>
          <w:szCs w:val="21"/>
        </w:rPr>
        <w:t>睡介</w:t>
      </w:r>
      <w:r>
        <w:rPr>
          <w:rFonts w:hint="eastAsia" w:ascii="宋体" w:hAnsi="宋体" w:cs="宋体"/>
          <w:szCs w:val="21"/>
        </w:rPr>
        <w:t>，程咬金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】万岁金殿把旨传，晓谕文武众两班。明日过府把病探，怕的泄漏这机关。</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前去通禀，鲁国公求见。</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门上哪位在?</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做什么的?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：什么人?)</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鲁国公求见。</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候着。</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启少爷：鲁国公求见。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启爹爹：程叔父到。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怀玉迎接!</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】怀玉出了府门前，见了叔父礼当先。</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迎接叔父。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哎，罢了，罢了。怀玉，你父病体如何?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你父今在何处?</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现在病房。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带路病房啊!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病房用目看，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：哎呀)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】看见二哥病容颜。重病缠身容颜变，精神恍惚非当年。</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二哥醒来。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】适才朦胧将合眼，耳旁又听有人言。猛然睁开昏花眼，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】只见贤弟在眼前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只见贤弟在</w:t>
      </w:r>
      <w:r>
        <w:rPr>
          <w:rFonts w:hint="eastAsia" w:ascii="宋体" w:hAnsi="宋体" w:cs="宋体"/>
          <w:szCs w:val="21"/>
        </w:rPr>
        <w:t>面前)</w:t>
      </w:r>
      <w:r>
        <w:rPr>
          <w:rFonts w:ascii="宋体" w:hAnsi="宋体" w:cs="宋体"/>
          <w:szCs w:val="21"/>
        </w:rPr>
        <w:t>。</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贤弟来了，请坐。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嘿，谢坐哟。请问二哥，</w:t>
      </w:r>
      <w:r>
        <w:rPr>
          <w:rFonts w:hint="eastAsia" w:ascii="宋体" w:hAnsi="宋体" w:cs="宋体"/>
          <w:szCs w:val="21"/>
        </w:rPr>
        <w:t>(你)</w:t>
      </w:r>
      <w:r>
        <w:rPr>
          <w:rFonts w:ascii="宋体" w:hAnsi="宋体" w:cs="宋体"/>
          <w:szCs w:val="21"/>
        </w:rPr>
        <w:t>病体如何</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你乃久病之人，何须忧虑。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啊，贤弟连夜过府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：夤夜到此)</w:t>
      </w:r>
      <w:r>
        <w:rPr>
          <w:rFonts w:ascii="宋体" w:hAnsi="宋体" w:cs="宋体"/>
          <w:szCs w:val="21"/>
        </w:rPr>
        <w:t>何事?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哎呀二哥呀，小弟有一件为难之事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：要紧之事)。</w:t>
      </w:r>
      <w:r>
        <w:rPr>
          <w:rFonts w:ascii="宋体" w:hAnsi="宋体" w:cs="宋体"/>
          <w:szCs w:val="21"/>
        </w:rPr>
        <w:t>二哥，你要依我才是啊。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哎，贤弟，你我自结金兰，患难相顾。今日有何为难之事，愚兄依你就是。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我说是啊，二哥啊，你有所不知啊。张士贵绛州龙门招军已满，有本回奏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：有本回朝)</w:t>
      </w:r>
      <w:r>
        <w:rPr>
          <w:rFonts w:ascii="宋体" w:hAnsi="宋体" w:cs="宋体"/>
          <w:szCs w:val="21"/>
        </w:rPr>
        <w:t>。万岁见你染病在床，无人挂帅，是龙心未定啊</w:t>
      </w:r>
      <w:r>
        <w:rPr>
          <w:rFonts w:hint="eastAsia" w:ascii="宋体" w:hAnsi="宋体" w:cs="宋体"/>
          <w:szCs w:val="21"/>
        </w:rPr>
        <w:t>。</w:t>
      </w:r>
      <w:r>
        <w:rPr>
          <w:rFonts w:ascii="宋体" w:hAnsi="宋体" w:cs="宋体"/>
          <w:szCs w:val="21"/>
        </w:rPr>
        <w:t>可恨那个牛鼻子老道，</w:t>
      </w:r>
      <w:r>
        <w:rPr>
          <w:rFonts w:hint="eastAsia" w:ascii="宋体" w:hAnsi="宋体" w:cs="宋体"/>
          <w:szCs w:val="21"/>
        </w:rPr>
        <w:t>诶，</w:t>
      </w:r>
      <w:r>
        <w:rPr>
          <w:rFonts w:ascii="宋体" w:hAnsi="宋体" w:cs="宋体"/>
          <w:szCs w:val="21"/>
        </w:rPr>
        <w:t>他保尉迟恭挂帅呀。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哦，那尉迟恭么……</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是哦。</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哼，一介村夫，况且目不识丁，焉能</w:t>
      </w:r>
      <w:r>
        <w:rPr>
          <w:rFonts w:hint="eastAsia" w:ascii="宋体" w:hAnsi="宋体" w:cs="宋体"/>
          <w:szCs w:val="21"/>
        </w:rPr>
        <w:t>(够)</w:t>
      </w:r>
      <w:r>
        <w:rPr>
          <w:rFonts w:ascii="宋体" w:hAnsi="宋体" w:cs="宋体"/>
          <w:szCs w:val="21"/>
        </w:rPr>
        <w:t>掌得帅印。</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是啊。小弟就是因为此事，与黑贼跟——诶，军师争论了几句，圣上命我前来取印。我想这颗帅印，二哥你执掌了多年，我若取回</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：我要取回)</w:t>
      </w:r>
      <w:r>
        <w:rPr>
          <w:rFonts w:ascii="宋体" w:hAnsi="宋体" w:cs="宋体"/>
          <w:szCs w:val="21"/>
        </w:rPr>
        <w:t>，岂不白白地送给黑贼之手么。那时小弟，在午门闲游了一番，急回谎奏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：急忙谎奏)</w:t>
      </w:r>
      <w:r>
        <w:rPr>
          <w:rFonts w:ascii="宋体" w:hAnsi="宋体" w:cs="宋体"/>
          <w:szCs w:val="21"/>
        </w:rPr>
        <w:t>。</w:t>
      </w:r>
      <w:r>
        <w:rPr>
          <w:rFonts w:hint="eastAsia" w:ascii="宋体" w:hAnsi="宋体" w:cs="宋体"/>
          <w:szCs w:val="21"/>
        </w:rPr>
        <w:t>呃</w:t>
      </w:r>
      <w:r>
        <w:rPr>
          <w:rFonts w:ascii="宋体" w:hAnsi="宋体" w:cs="宋体"/>
          <w:szCs w:val="21"/>
        </w:rPr>
        <w:t>，实指</w:t>
      </w:r>
      <w:r>
        <w:rPr>
          <w:rFonts w:hint="eastAsia" w:ascii="宋体" w:hAnsi="宋体" w:cs="宋体"/>
          <w:szCs w:val="21"/>
        </w:rPr>
        <w:t>望</w:t>
      </w:r>
      <w:r>
        <w:rPr>
          <w:rFonts w:ascii="宋体" w:hAnsi="宋体" w:cs="宋体"/>
          <w:szCs w:val="21"/>
        </w:rPr>
        <w:t>说几句言语，蒙哄万岁；诶嘿嘿，谁知那个牛鼻子老道，又启奏了一本</w:t>
      </w:r>
      <w:r>
        <w:rPr>
          <w:rFonts w:hint="eastAsia" w:ascii="宋体" w:hAnsi="宋体" w:cs="宋体"/>
          <w:szCs w:val="21"/>
        </w:rPr>
        <w:t>：</w:t>
      </w:r>
      <w:r>
        <w:rPr>
          <w:rFonts w:ascii="宋体" w:hAnsi="宋体" w:cs="宋体"/>
          <w:szCs w:val="21"/>
        </w:rPr>
        <w:t>明日过府，一来探病，二来取印。我想这些个事，二哥啊，你可是一概不知啊，我特来通报与你。二哥啊，要是圣驾过府，问起取印之事，二哥啊，你就说小弟我来过了，周全小弟无罪。想你我弟兄，自投唐以来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】算来倒有数十年，并未分</w:t>
      </w:r>
      <w:r>
        <w:rPr>
          <w:rFonts w:hint="eastAsia" w:ascii="宋体" w:hAnsi="宋体" w:cs="宋体"/>
          <w:szCs w:val="21"/>
        </w:rPr>
        <w:t>首各</w:t>
      </w:r>
      <w:r>
        <w:rPr>
          <w:rFonts w:ascii="宋体" w:hAnsi="宋体" w:cs="宋体"/>
          <w:szCs w:val="21"/>
        </w:rPr>
        <w:t>一天。生死相交共患难，这件事儿要周全。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w:t>
      </w:r>
    </w:p>
    <w:p>
      <w:pPr>
        <w:ind w:left="1260" w:hanging="1260"/>
      </w:pPr>
      <w:r>
        <w:rPr>
          <w:rFonts w:hint="eastAsia"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】可笑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：堪笑)</w:t>
      </w:r>
      <w:r>
        <w:rPr>
          <w:rFonts w:ascii="宋体" w:hAnsi="宋体" w:cs="宋体"/>
          <w:szCs w:val="21"/>
        </w:rPr>
        <w:t>万岁见识浅，听信军师入蜚言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：宠信军师入蜚言)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贤弟，只管放心，些许小事，由我担承。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是，谢二哥。</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怀玉，取印过来!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遵命。帅印在此!</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放在床前。</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夜已经深了，贤弟回府去罢。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二哥，明日那黑贼保驾前来，你必须用言语摆布于他。小弟的言语，你可要牢牢地紧记。我告辞啦!</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】辞别二哥回身转，</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怀玉代送。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】猛然想起巧机关。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送叔父!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哎，我说怀玉，你可知你父的病体，是因何而得呢?</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唉，前者在金殿赌力而得。</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嘿，这</w:t>
      </w:r>
      <w:r>
        <w:rPr>
          <w:rFonts w:hint="eastAsia" w:ascii="宋体" w:hAnsi="宋体" w:cs="宋体"/>
          <w:szCs w:val="21"/>
        </w:rPr>
        <w:t>可</w:t>
      </w:r>
      <w:r>
        <w:rPr>
          <w:rFonts w:ascii="宋体" w:hAnsi="宋体" w:cs="宋体"/>
          <w:szCs w:val="21"/>
        </w:rPr>
        <w:t>就不对啦。为叔的我要不说，你哪儿知道哇。昔年大战美良川，三鞭换两锏。你父在马鞍鞒上，气堵胸膛，故而成病，至今才发。我要是不说呀，你这一辈子也不明白</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：也不知道)</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依我之见呐，明日圣驾过府探病，那黑贼一定是保驾前来。你父用言语摆布于他，他必然叫骂你父啊，你听见之后啊，就</w:t>
      </w:r>
      <w:r>
        <w:rPr>
          <w:rFonts w:hint="eastAsia" w:ascii="宋体" w:hAnsi="宋体" w:cs="宋体"/>
          <w:szCs w:val="21"/>
        </w:rPr>
        <w:t>只</w:t>
      </w:r>
      <w:r>
        <w:rPr>
          <w:rFonts w:ascii="宋体" w:hAnsi="宋体" w:cs="宋体"/>
          <w:szCs w:val="21"/>
        </w:rPr>
        <w:t>管地打他。</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哎呀，他乃是开国元勋，侄儿怎敢呐。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他是开国元勋，那你父就不是开国元勋吗?为叔我——诶，那也不是开国元勋吗?</w:t>
      </w:r>
      <w:r>
        <w:rPr>
          <w:rFonts w:hint="eastAsia" w:ascii="宋体" w:hAnsi="宋体" w:cs="宋体"/>
          <w:szCs w:val="21"/>
        </w:rPr>
        <w:t>哼</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侄儿打他不过呀。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诶，小小的年纪，就说这种软弱的话。你打不过，不碍事啊，为叔父的，诶，我帮着你。</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哦，侄儿遵命。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你要记下了!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】昔年大战美良城，三鞭两锏赌输赢。明日只管将他打，打出祸来有我老程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：打出祸来我担承)</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】适才叔父对我言，为的当年旧仇冤。为子当把父仇报，暗藏心机不漏言。</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吹</w:t>
      </w:r>
      <w:r>
        <w:rPr>
          <w:szCs w:val="21"/>
        </w:rPr>
        <w:t>&lt;</w:t>
      </w:r>
      <w:r>
        <w:rPr>
          <w:rFonts w:eastAsia="楷体" w:cs="楷体"/>
          <w:b/>
          <w:szCs w:val="21"/>
        </w:rPr>
        <w:t>牌子</w:t>
      </w:r>
      <w:r>
        <w:rPr>
          <w:szCs w:val="21"/>
        </w:rPr>
        <w:t>&gt;</w:t>
      </w:r>
      <w:r>
        <w:rPr>
          <w:rFonts w:hint="eastAsia" w:ascii="宋体" w:hAnsi="宋体" w:cs="宋体"/>
          <w:szCs w:val="21"/>
        </w:rPr>
        <w:t>，大铠等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怀玉接驾!</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前去通禀，孤王前来探病。</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君入臣门第，蓬荜又生辉。</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程皇兄，吩附銮驾，府外伺候!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銮驾府外伺候哇。</w:t>
      </w:r>
    </w:p>
    <w:p>
      <w:pPr>
        <w:ind w:left="1260" w:hanging="1260"/>
      </w:pPr>
      <w:r>
        <w:rPr>
          <w:rFonts w:hint="eastAsia" w:ascii="宋体" w:hAnsi="宋体" w:cs="宋体"/>
          <w:szCs w:val="21"/>
        </w:rPr>
        <w:t>(大铠等</w:t>
      </w:r>
      <w:r>
        <w:rPr>
          <w:rFonts w:hint="eastAsia" w:ascii="楷体" w:hAnsi="楷体" w:eastAsia="楷体" w:cs="楷体"/>
          <w:szCs w:val="21"/>
        </w:rPr>
        <w:t>众下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万岁。</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少</w:t>
      </w:r>
      <w:r>
        <w:rPr>
          <w:rFonts w:ascii="宋体" w:hAnsi="宋体" w:cs="宋体"/>
          <w:szCs w:val="21"/>
        </w:rPr>
        <w:t>时秦恩公问起征东之事，孤必命卿挂帅。他乃有病之人，你必须忍耐。</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启万岁：臣父叫之不应，请驾回宫。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孤是为你父病而来，再去通禀，孤在前厅等候。</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皇兄啊!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】孤摆銮驾到府门，</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站起</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】亭台以外柳青青。山水古画多齐整，厅前瑞草送芳馨。君臣且在前厅等，</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坐下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】等候怀玉报信音。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】君入臣门多侥幸，龙行一步百草生。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臣启万岁：臣父昏迷不醒，叫之不应，请驾回宫。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先生，秦恩公昏迷不醒，如何是好?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万岁请至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：请到)</w:t>
      </w:r>
      <w:r>
        <w:rPr>
          <w:rFonts w:ascii="宋体" w:hAnsi="宋体" w:cs="宋体"/>
          <w:szCs w:val="21"/>
        </w:rPr>
        <w:t>病房，将他唤醒。</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带路病房!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】恩公昏迷不得醒，去至病房看真情。</w:t>
      </w:r>
    </w:p>
    <w:p>
      <w:pPr>
        <w:ind w:left="1260" w:hanging="1260"/>
      </w:pPr>
      <w:r>
        <w:rPr>
          <w:rFonts w:hint="eastAsia" w:ascii="宋体" w:hAnsi="宋体" w:cs="宋体"/>
          <w:szCs w:val="21"/>
        </w:rPr>
        <w:t>(</w:t>
      </w:r>
      <w:r>
        <w:rPr>
          <w:szCs w:val="21"/>
        </w:rPr>
        <w:t>&lt;</w:t>
      </w:r>
      <w:r>
        <w:rPr>
          <w:rFonts w:hint="eastAsia" w:eastAsia="楷体" w:cs="楷体"/>
          <w:b/>
          <w:szCs w:val="21"/>
        </w:rPr>
        <w:t>大</w:t>
      </w:r>
      <w:r>
        <w:rPr>
          <w:rFonts w:eastAsia="楷体" w:cs="楷体"/>
          <w:b/>
          <w:szCs w:val="21"/>
        </w:rPr>
        <w:t>锣打</w:t>
      </w:r>
      <w:r>
        <w:rPr>
          <w:rFonts w:hint="eastAsia" w:eastAsia="楷体" w:cs="楷体"/>
          <w:b/>
          <w:szCs w:val="21"/>
        </w:rPr>
        <w:t>下</w:t>
      </w:r>
      <w:r>
        <w:rPr>
          <w:szCs w:val="21"/>
        </w:rPr>
        <w:t>&gt;</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】昨日咬金来送信，果然今日驾临门。假装昏迷睡不醒，</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ascii="宋体" w:hAnsi="宋体" w:cs="宋体"/>
          <w:szCs w:val="21"/>
        </w:rPr>
        <w:t>，</w:t>
      </w:r>
      <w:r>
        <w:rPr>
          <w:rFonts w:hint="eastAsia" w:ascii="楷体" w:hAnsi="楷体" w:eastAsia="楷体" w:cs="楷体"/>
          <w:szCs w:val="21"/>
        </w:rPr>
        <w:t>睡介</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】且看万岁怎样行</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：圣上</w:t>
      </w:r>
      <w:r>
        <w:rPr>
          <w:rFonts w:ascii="宋体" w:hAnsi="宋体" w:cs="宋体"/>
          <w:szCs w:val="21"/>
        </w:rPr>
        <w:t>怎样行</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(秦怀玉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】孤王亲自来探病，功劳打动帝王心。君臣且把病房进，</w:t>
      </w:r>
    </w:p>
    <w:p>
      <w:pPr>
        <w:ind w:left="1260" w:hanging="1260"/>
      </w:pPr>
      <w:r>
        <w:rPr>
          <w:rFonts w:hint="eastAsia" w:ascii="宋体" w:hAnsi="宋体" w:cs="宋体"/>
          <w:szCs w:val="21"/>
        </w:rPr>
        <w:t>(众</w:t>
      </w:r>
      <w:r>
        <w:rPr>
          <w:rFonts w:hint="eastAsia" w:ascii="楷体" w:hAnsi="楷体" w:eastAsia="楷体" w:cs="楷体"/>
          <w:szCs w:val="21"/>
        </w:rPr>
        <w:t>挖门进</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】只见恩公睡沉沉。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】适才朦胧将睡定</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：适才朦胧荏苒</w:t>
      </w:r>
      <w:r>
        <w:rPr>
          <w:rStyle w:val="66"/>
        </w:rPr>
        <w:footnoteReference w:id="338"/>
      </w:r>
      <w:r>
        <w:rPr>
          <w:rFonts w:hint="eastAsia" w:ascii="宋体" w:hAnsi="宋体" w:cs="宋体"/>
          <w:szCs w:val="21"/>
        </w:rPr>
        <w:t>动)</w:t>
      </w:r>
      <w:r>
        <w:rPr>
          <w:rFonts w:ascii="宋体" w:hAnsi="宋体" w:cs="宋体"/>
          <w:szCs w:val="21"/>
        </w:rPr>
        <w:t>，耳旁又听有人声。猛然睁开昏花眼，抬头只见圣明君。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怀玉，圣驾到此，为何不来通报?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孩儿呼唤爹爹不醒，未敢惊动。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哼——只恐儿难免欺君之罪。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啊皇兄，此乃寡人自进，与小爱卿无干。</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若非圣上开恩，定要加罪。还不谢过万岁!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万岁驾到臣门，奈臣有病，不能接驾。万岁恕罪!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皇兄，你乃有病之人，谁来怪你。</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孤今前来问病，但不知你病体如何?</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你乃久病之人，且免忧虑。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微臣久病，日加沉重，今见万岁一面，再不能朝见的了</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元帅，某这几日有朝事在身，少来问候。今日保驾前来，问候元帅金安。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有劳台驾。</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二哥，您听见了没有?他说这几天有朝事在身，少来问候。今日保驾前来，捎带着给你问个好</w:t>
      </w:r>
      <w:r>
        <w:rPr>
          <w:rFonts w:hint="eastAsia" w:ascii="宋体" w:hAnsi="宋体" w:cs="宋体"/>
          <w:sz w:val="18"/>
          <w:szCs w:val="18"/>
        </w:rPr>
        <w:t>儿</w:t>
      </w:r>
      <w:r>
        <w:rPr>
          <w:rFonts w:ascii="宋体" w:hAnsi="宋体" w:cs="宋体"/>
          <w:szCs w:val="21"/>
        </w:rPr>
        <w:t>。这个人情，诶，你可得领他的。</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你</w:t>
      </w:r>
      <w:r>
        <w:rPr>
          <w:rFonts w:ascii="宋体" w:hAnsi="宋体" w:cs="宋体"/>
          <w:szCs w:val="21"/>
        </w:rPr>
        <w:t>又来多口!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嘿，我又</w:t>
      </w:r>
      <w:r>
        <w:rPr>
          <w:rFonts w:hint="eastAsia" w:ascii="宋体" w:hAnsi="宋体" w:cs="宋体"/>
          <w:szCs w:val="21"/>
        </w:rPr>
        <w:t>——哼，</w:t>
      </w:r>
      <w:r>
        <w:rPr>
          <w:rFonts w:ascii="宋体" w:hAnsi="宋体" w:cs="宋体"/>
          <w:szCs w:val="21"/>
        </w:rPr>
        <w:t>多口了。</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有劳众位皇兄前来问病，请坐。</w:t>
      </w:r>
    </w:p>
    <w:p>
      <w:pPr>
        <w:ind w:left="1260" w:hanging="1260"/>
      </w:pPr>
      <w:r>
        <w:rPr>
          <w:rFonts w:ascii="宋体" w:hAnsi="宋体" w:cs="宋体"/>
          <w:szCs w:val="21"/>
        </w:rPr>
        <w:t>徐勣、尉迟恭、程咬金</w:t>
      </w:r>
      <w:r>
        <w:rPr>
          <w:rFonts w:ascii="宋体" w:hAnsi="宋体" w:cs="宋体"/>
          <w:szCs w:val="21"/>
        </w:rPr>
        <w:tab/>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万岁征东一事如何?</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孤王昨日设立早朝，张士贵有本回朝，招军已满；王君可海下战船造齐，二人俱有本章还朝。孤见恩公染病在床，无人挂帅，孤心未定。</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万岁征东事大，奈臣，唉，这病</w:t>
      </w:r>
      <w:r>
        <w:rPr>
          <w:rFonts w:hint="eastAsia" w:ascii="宋体" w:hAnsi="宋体" w:cs="宋体"/>
          <w:szCs w:val="21"/>
        </w:rPr>
        <w:t>……</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】疾病缠身整一春，吉凶二字解不明。残生难逃幽冥境，再不能替主扫烟尘。</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】孤王闻言心酸痛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：泪双淋)</w:t>
      </w:r>
      <w:r>
        <w:rPr>
          <w:rFonts w:ascii="宋体" w:hAnsi="宋体" w:cs="宋体"/>
          <w:szCs w:val="21"/>
        </w:rPr>
        <w:t>，好似狼牙箭</w:t>
      </w:r>
      <w:r>
        <w:rPr>
          <w:rFonts w:hint="eastAsia" w:ascii="宋体" w:hAnsi="宋体" w:cs="宋体"/>
          <w:szCs w:val="21"/>
        </w:rPr>
        <w:t>攒</w:t>
      </w:r>
      <w:r>
        <w:rPr>
          <w:rFonts w:ascii="宋体" w:hAnsi="宋体" w:cs="宋体"/>
          <w:szCs w:val="21"/>
        </w:rPr>
        <w:t>心。恩公有病难挂印，有何人替孤领雄兵。</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】臣子怀玉年纪轻，文韬武略智超群。胸中颇有安邦论，可命他替主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：挂帅)</w:t>
      </w:r>
      <w:r>
        <w:rPr>
          <w:rFonts w:ascii="宋体" w:hAnsi="宋体" w:cs="宋体"/>
          <w:szCs w:val="21"/>
        </w:rPr>
        <w:t>统雄兵。</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】怀玉虽然有本领，年幼怎能压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：年幼怎能</w:t>
      </w:r>
      <w:r>
        <w:rPr>
          <w:rFonts w:ascii="宋体" w:hAnsi="宋体" w:cs="宋体"/>
          <w:szCs w:val="21"/>
        </w:rPr>
        <w:t>服</w:t>
      </w:r>
      <w:r>
        <w:rPr>
          <w:rFonts w:hint="eastAsia" w:ascii="宋体" w:hAnsi="宋体" w:cs="宋体"/>
          <w:szCs w:val="21"/>
        </w:rPr>
        <w:t>)</w:t>
      </w:r>
      <w:r>
        <w:rPr>
          <w:rFonts w:ascii="宋体" w:hAnsi="宋体" w:cs="宋体"/>
          <w:szCs w:val="21"/>
        </w:rPr>
        <w:t>老臣。况且皇兄身有病，还要膝下奉晨昏。</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】甘罗十二为宰</w:t>
      </w:r>
      <w:r>
        <w:rPr>
          <w:rFonts w:hint="eastAsia" w:ascii="宋体" w:hAnsi="宋体" w:cs="宋体"/>
          <w:szCs w:val="21"/>
        </w:rPr>
        <w:t>臣</w:t>
      </w:r>
      <w:r>
        <w:rPr>
          <w:rFonts w:ascii="宋体" w:hAnsi="宋体" w:cs="宋体"/>
          <w:szCs w:val="21"/>
        </w:rPr>
        <w:t>，无志空活百岁龄。怀玉年幼难挂帅，有何人替主掌权衡。</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】昨日金殿【</w:t>
      </w:r>
      <w:r>
        <w:rPr>
          <w:rFonts w:hint="eastAsia" w:ascii="宋体" w:hAnsi="宋体" w:cs="宋体"/>
          <w:sz w:val="15"/>
          <w:szCs w:val="15"/>
        </w:rPr>
        <w:t>转</w:t>
      </w:r>
      <w:r>
        <w:rPr>
          <w:rFonts w:ascii="楷体" w:hAnsi="楷体" w:eastAsia="楷体" w:cs="楷体"/>
          <w:szCs w:val="21"/>
        </w:rPr>
        <w:t>西皮快板</w:t>
      </w:r>
      <w:r>
        <w:rPr>
          <w:rFonts w:ascii="宋体" w:hAnsi="宋体" w:cs="宋体"/>
          <w:szCs w:val="21"/>
        </w:rPr>
        <w:t>】同议论，</w:t>
      </w:r>
      <w:r>
        <w:rPr>
          <w:rFonts w:hint="eastAsia" w:ascii="宋体" w:hAnsi="宋体" w:cs="宋体"/>
          <w:szCs w:val="21"/>
        </w:rPr>
        <w:t>公</w:t>
      </w:r>
      <w:r>
        <w:rPr>
          <w:rFonts w:ascii="宋体" w:hAnsi="宋体" w:cs="宋体"/>
          <w:szCs w:val="21"/>
        </w:rPr>
        <w:t>保尉迟老将军。因此为王来取印，即日兴兵往东征。</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】听说尉迟挂帅印，急得我心头似火焚。尉迟恭有勇无学问，焉能挂帅统雄兵。非是为臣抗君命，军师分明你错用了人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】休道万岁错用人，</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】病缠</w:t>
      </w:r>
      <w:r>
        <w:rPr>
          <w:rFonts w:hint="eastAsia" w:ascii="宋体" w:hAnsi="宋体" w:cs="宋体"/>
          <w:szCs w:val="21"/>
        </w:rPr>
        <w:t>有力</w:t>
      </w:r>
      <w:r>
        <w:rPr>
          <w:rFonts w:ascii="宋体" w:hAnsi="宋体" w:cs="宋体"/>
          <w:szCs w:val="21"/>
        </w:rPr>
        <w:t>不从心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：病缠身力</w:t>
      </w:r>
      <w:r>
        <w:rPr>
          <w:rFonts w:ascii="宋体" w:hAnsi="宋体" w:cs="宋体"/>
          <w:szCs w:val="21"/>
        </w:rPr>
        <w:t>不从心</w:t>
      </w:r>
      <w:r>
        <w:rPr>
          <w:rFonts w:hint="eastAsia" w:ascii="宋体" w:hAnsi="宋体" w:cs="宋体"/>
          <w:szCs w:val="21"/>
        </w:rPr>
        <w:t>)</w:t>
      </w:r>
      <w:r>
        <w:rPr>
          <w:rFonts w:ascii="宋体" w:hAnsi="宋体" w:cs="宋体"/>
          <w:szCs w:val="21"/>
        </w:rPr>
        <w:t>。将军染病一年整，无人挂印掌权衡。尉迟恭暂挂元帅印，</w:t>
      </w:r>
      <w:r>
        <w:rPr>
          <w:rFonts w:hint="eastAsia" w:ascii="宋体" w:hAnsi="宋体" w:cs="宋体"/>
          <w:szCs w:val="21"/>
        </w:rPr>
        <w:t>剿</w:t>
      </w:r>
      <w:r>
        <w:rPr>
          <w:rFonts w:ascii="宋体" w:hAnsi="宋体" w:cs="宋体"/>
          <w:szCs w:val="21"/>
        </w:rPr>
        <w:t>灭辽东盖苏文</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：扫平</w:t>
      </w:r>
      <w:r>
        <w:rPr>
          <w:rFonts w:ascii="宋体" w:hAnsi="宋体" w:cs="宋体"/>
          <w:szCs w:val="21"/>
        </w:rPr>
        <w:t>辽东盖苏文</w:t>
      </w:r>
      <w:r>
        <w:rPr>
          <w:rFonts w:hint="eastAsia" w:ascii="宋体" w:hAnsi="宋体" w:cs="宋体"/>
          <w:szCs w:val="21"/>
        </w:rPr>
        <w:t>)</w:t>
      </w:r>
      <w:r>
        <w:rPr>
          <w:rFonts w:ascii="宋体" w:hAnsi="宋体" w:cs="宋体"/>
          <w:szCs w:val="21"/>
        </w:rPr>
        <w:t>。且等将军病安稳，再往辽东扫烟尘。我主龙心似尧</w:t>
      </w:r>
      <w:r>
        <w:rPr>
          <w:rFonts w:hint="eastAsia" w:ascii="宋体" w:hAnsi="宋体" w:cs="宋体"/>
          <w:szCs w:val="21"/>
        </w:rPr>
        <w:t>、</w:t>
      </w:r>
      <w:r>
        <w:rPr>
          <w:rFonts w:ascii="宋体" w:hAnsi="宋体" w:cs="宋体"/>
          <w:szCs w:val="21"/>
        </w:rPr>
        <w:t>舜，岂负你开国老元勋。</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】元帅息怒且消停，</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】末将言来听分明</w:t>
      </w:r>
      <w:r>
        <w:rPr>
          <w:rFonts w:hint="eastAsia" w:ascii="宋体" w:hAnsi="宋体" w:cs="宋体"/>
          <w:szCs w:val="21"/>
        </w:rPr>
        <w:t>：</w:t>
      </w:r>
      <w:r>
        <w:rPr>
          <w:rFonts w:ascii="宋体" w:hAnsi="宋体" w:cs="宋体"/>
          <w:szCs w:val="21"/>
        </w:rPr>
        <w:t>你双锏打下唐社稷，</w:t>
      </w:r>
      <w:r>
        <w:rPr>
          <w:rFonts w:hint="eastAsia" w:ascii="宋体" w:hAnsi="宋体" w:cs="宋体"/>
          <w:szCs w:val="21"/>
        </w:rPr>
        <w:t>(某)</w:t>
      </w:r>
      <w:r>
        <w:rPr>
          <w:rFonts w:ascii="宋体" w:hAnsi="宋体" w:cs="宋体"/>
          <w:szCs w:val="21"/>
        </w:rPr>
        <w:t>单鞭</w:t>
      </w:r>
      <w:r>
        <w:rPr>
          <w:rFonts w:hint="eastAsia" w:ascii="宋体" w:hAnsi="宋体" w:cs="宋体"/>
          <w:szCs w:val="21"/>
        </w:rPr>
        <w:t>挣</w:t>
      </w:r>
      <w:r>
        <w:rPr>
          <w:rFonts w:ascii="宋体" w:hAnsi="宋体" w:cs="宋体"/>
          <w:szCs w:val="21"/>
        </w:rPr>
        <w:t>下锦乾坤。末将虽然无学问，可以挂帅领雄兵。征伐辽东干戈定，元帅大印付将军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元帅大印</w:t>
      </w:r>
      <w:r>
        <w:rPr>
          <w:rFonts w:hint="eastAsia" w:ascii="宋体" w:hAnsi="宋体" w:cs="宋体"/>
          <w:szCs w:val="21"/>
        </w:rPr>
        <w:t>还将军)</w:t>
      </w:r>
      <w:r>
        <w:rPr>
          <w:rFonts w:ascii="宋体" w:hAnsi="宋体" w:cs="宋体"/>
          <w:szCs w:val="21"/>
        </w:rPr>
        <w:t>。非是某有意来夺印，元帅还要三思行。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老黑。</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】黑贼休要逞舌能，我等俱是有功臣。投唐国公三十六，咬金也能我统雄兵。</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我不能啊，你也不能。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诶，你也不能。</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】二位皇兄免争论，俱是开国老元勋。尉迟皇兄能挂印，程皇兄也能领雄兵。太平原是将军定，原是将军定太平。</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】回头来把话论，尊一声恩公听分明</w:t>
      </w:r>
      <w:r>
        <w:rPr>
          <w:rFonts w:hint="eastAsia" w:ascii="宋体" w:hAnsi="宋体" w:cs="宋体"/>
          <w:szCs w:val="21"/>
        </w:rPr>
        <w:t>：</w:t>
      </w:r>
      <w:r>
        <w:rPr>
          <w:rFonts w:ascii="宋体" w:hAnsi="宋体" w:cs="宋体"/>
          <w:szCs w:val="21"/>
        </w:rPr>
        <w:t>四海的狼烟俱扫尽，不伏辽东盖苏文。恩公不肯让帅印，征东的事儿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：征东大事)</w:t>
      </w:r>
      <w:r>
        <w:rPr>
          <w:rFonts w:ascii="宋体" w:hAnsi="宋体" w:cs="宋体"/>
          <w:szCs w:val="21"/>
        </w:rPr>
        <w:t>孤去不成</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】狼烟一起主亲征</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】怎敢违抗圣明君。</w:t>
      </w:r>
    </w:p>
    <w:p>
      <w:pPr>
        <w:ind w:left="1260" w:hanging="1260"/>
      </w:pPr>
      <w:r>
        <w:rPr>
          <w:rFonts w:ascii="宋体" w:hAnsi="宋体" w:cs="宋体"/>
          <w:szCs w:val="21"/>
        </w:rPr>
        <w:t>秦琼</w:t>
      </w:r>
      <w:r>
        <w:rPr>
          <w:rFonts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ascii="宋体" w:hAnsi="宋体" w:cs="宋体"/>
          <w:szCs w:val="21"/>
        </w:rPr>
        <w:t>万岁!我主!</w:t>
      </w:r>
      <w:r>
        <w:rPr>
          <w:rFonts w:hint="eastAsia" w:ascii="宋体" w:hAnsi="宋体" w:cs="宋体"/>
          <w:szCs w:val="21"/>
        </w:rPr>
        <w:t>(唉，万岁啊!)</w:t>
      </w:r>
    </w:p>
    <w:p>
      <w:pPr>
        <w:ind w:left="1260" w:hanging="1260"/>
      </w:pPr>
      <w:r>
        <w:rPr>
          <w:rFonts w:hint="eastAsia" w:ascii="宋体" w:hAnsi="宋体" w:cs="宋体"/>
          <w:szCs w:val="21"/>
        </w:rPr>
        <w:t>李世明</w:t>
      </w:r>
      <w:r>
        <w:rPr>
          <w:rFonts w:hint="eastAsia"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hint="eastAsia" w:ascii="宋体" w:hAnsi="宋体" w:cs="宋体"/>
          <w:szCs w:val="21"/>
        </w:rPr>
        <w:t>恩公!皇兄!(唉，恩公啊!)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万岁此番征东，三年不知，五载不晓。主在边庭，臣在京内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：阃内)</w:t>
      </w:r>
      <w:r>
        <w:rPr>
          <w:rFonts w:ascii="宋体" w:hAnsi="宋体" w:cs="宋体"/>
          <w:szCs w:val="21"/>
        </w:rPr>
        <w:t>。臣不能见君，君不能见臣。臣子怀玉，尚未授职，又无婚配</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ascii="宋体" w:hAnsi="宋体" w:cs="宋体"/>
          <w:szCs w:val="21"/>
        </w:rPr>
        <w:t>臣子怀玉，尚未授职，又</w:t>
      </w:r>
      <w:r>
        <w:rPr>
          <w:rFonts w:hint="eastAsia" w:ascii="宋体" w:hAnsi="宋体" w:cs="宋体"/>
          <w:szCs w:val="21"/>
        </w:rPr>
        <w:t>未</w:t>
      </w:r>
      <w:r>
        <w:rPr>
          <w:rFonts w:ascii="宋体" w:hAnsi="宋体" w:cs="宋体"/>
          <w:szCs w:val="21"/>
        </w:rPr>
        <w:t>婚配。</w:t>
      </w:r>
      <w:r>
        <w:rPr>
          <w:rFonts w:hint="eastAsia" w:ascii="宋体" w:hAnsi="宋体" w:cs="宋体"/>
          <w:szCs w:val="21"/>
        </w:rPr>
        <w:t>)</w:t>
      </w:r>
      <w:r>
        <w:rPr>
          <w:rFonts w:ascii="宋体" w:hAnsi="宋体" w:cs="宋体"/>
          <w:szCs w:val="21"/>
        </w:rPr>
        <w:t>臣纵死九泉，</w:t>
      </w:r>
      <w:r>
        <w:rPr>
          <w:rFonts w:hint="eastAsia" w:ascii="宋体" w:hAnsi="宋体" w:cs="宋体"/>
          <w:szCs w:val="21"/>
        </w:rPr>
        <w:t>唉</w:t>
      </w:r>
      <w:r>
        <w:rPr>
          <w:rFonts w:ascii="宋体" w:hAnsi="宋体" w:cs="宋体"/>
          <w:szCs w:val="21"/>
        </w:rPr>
        <w:t>!也是不能瞑目的了哇</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哦!</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】孤王闻言心酸痛，句句言辞记龙心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：记在心)</w:t>
      </w:r>
      <w:r>
        <w:rPr>
          <w:rFonts w:ascii="宋体" w:hAnsi="宋体" w:cs="宋体"/>
          <w:szCs w:val="21"/>
        </w:rPr>
        <w:t>。倘若是皇兄遭不幸，细听孤王加荣封</w:t>
      </w:r>
      <w:r>
        <w:rPr>
          <w:rFonts w:hint="eastAsia" w:ascii="宋体" w:hAnsi="宋体" w:cs="宋体"/>
          <w:szCs w:val="21"/>
        </w:rPr>
        <w:t>：</w:t>
      </w:r>
      <w:r>
        <w:rPr>
          <w:rFonts w:ascii="宋体" w:hAnsi="宋体" w:cs="宋体"/>
          <w:szCs w:val="21"/>
        </w:rPr>
        <w:t>追封王位归正品，儿孙代代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：子子孙孙)</w:t>
      </w:r>
      <w:r>
        <w:rPr>
          <w:rFonts w:ascii="宋体" w:hAnsi="宋体" w:cs="宋体"/>
          <w:szCs w:val="21"/>
        </w:rPr>
        <w:t>入朝门。孤有公主银</w:t>
      </w:r>
      <w:r>
        <w:rPr>
          <w:rFonts w:hint="eastAsia" w:ascii="宋体" w:hAnsi="宋体" w:cs="宋体"/>
          <w:szCs w:val="21"/>
        </w:rPr>
        <w:t>屏</w:t>
      </w:r>
      <w:r>
        <w:rPr>
          <w:rFonts w:ascii="宋体" w:hAnsi="宋体" w:cs="宋体"/>
          <w:szCs w:val="21"/>
        </w:rPr>
        <w:t>女，赐与怀玉配为婚。众家国公为媒证，即日里婚配驾登程，老皇兄请放宽心。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】叔宝闻言心安稳，纵死九泉也甘心</w:t>
      </w:r>
      <w:r>
        <w:rPr>
          <w:rFonts w:hint="eastAsia" w:ascii="宋体" w:hAnsi="宋体" w:cs="宋体"/>
          <w:sz w:val="18"/>
          <w:szCs w:val="18"/>
        </w:rPr>
        <w:t>呐</w:t>
      </w:r>
      <w:r>
        <w:rPr>
          <w:rFonts w:ascii="宋体" w:hAnsi="宋体" w:cs="宋体"/>
          <w:szCs w:val="21"/>
        </w:rPr>
        <w:t>。在枕边谢恩把首顿，转面再谢众公卿。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】叫怀玉近前来听父命，万岁爷的金言要谨记心。倘若是为父遭不幸，追封王位葬至在山林。我的儿子袭父职品，银屏公主配儿为婚。列位国公为媒证，即日里婚配驾启程。这就是</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这</w:t>
      </w:r>
      <w:r>
        <w:rPr>
          <w:rFonts w:hint="eastAsia" w:ascii="宋体" w:hAnsi="宋体" w:cs="宋体"/>
          <w:szCs w:val="21"/>
        </w:rPr>
        <w:t>都是)</w:t>
      </w:r>
      <w:r>
        <w:rPr>
          <w:rFonts w:ascii="宋体" w:hAnsi="宋体" w:cs="宋体"/>
          <w:szCs w:val="21"/>
        </w:rPr>
        <w:t>圣上面应允，儿要三跪九叩谢王</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恩。</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】怀玉床前遵父命，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】含悲忍泪谢皇恩。恩赐子婿父极品，食王爵禄当报恩。叩罢头来抽身起，</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】转面再谢众公卿。小侄在朝受皇恩，还要叔父好看承。倘有一点不到处，休怪怀玉乱胡行。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】我儿只管任意行，凡事有我程咬金。你父身归蓬莱境，我的儿，你是这当朝的驸马</w:t>
      </w:r>
      <w:r>
        <w:rPr>
          <w:rFonts w:hint="eastAsia" w:ascii="宋体" w:hAnsi="宋体" w:cs="宋体"/>
          <w:szCs w:val="21"/>
        </w:rPr>
        <w:t>，</w:t>
      </w:r>
      <w:r>
        <w:rPr>
          <w:rFonts w:ascii="宋体" w:hAnsi="宋体" w:cs="宋体"/>
          <w:szCs w:val="21"/>
        </w:rPr>
        <w:t>你还怕何人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】咬金不必逞舌能，不</w:t>
      </w:r>
      <w:r>
        <w:rPr>
          <w:rFonts w:hint="eastAsia" w:ascii="宋体" w:hAnsi="宋体" w:cs="宋体"/>
          <w:szCs w:val="21"/>
        </w:rPr>
        <w:t>使</w:t>
      </w:r>
      <w:r>
        <w:rPr>
          <w:rFonts w:ascii="宋体" w:hAnsi="宋体" w:cs="宋体"/>
          <w:szCs w:val="21"/>
        </w:rPr>
        <w:t>良言</w:t>
      </w:r>
      <w:r>
        <w:rPr>
          <w:rStyle w:val="66"/>
          <w:rFonts w:ascii="宋体" w:hAnsi="宋体" w:cs="宋体"/>
          <w:szCs w:val="21"/>
        </w:rPr>
        <w:footnoteReference w:id="339"/>
      </w:r>
      <w:r>
        <w:rPr>
          <w:rFonts w:ascii="宋体" w:hAnsi="宋体" w:cs="宋体"/>
          <w:szCs w:val="21"/>
        </w:rPr>
        <w:t>训子孙。怀玉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：我儿)</w:t>
      </w:r>
      <w:r>
        <w:rPr>
          <w:rFonts w:ascii="宋体" w:hAnsi="宋体" w:cs="宋体"/>
          <w:szCs w:val="21"/>
        </w:rPr>
        <w:t>在朝受皇恩，大事全仗徐先生。怀玉年轻须教训，念在当年结义的情。怀玉请过元帅印，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】再听为父细叮咛</w:t>
      </w:r>
      <w:r>
        <w:rPr>
          <w:rFonts w:hint="eastAsia" w:ascii="宋体" w:hAnsi="宋体" w:cs="宋体"/>
          <w:szCs w:val="21"/>
        </w:rPr>
        <w:t>：</w:t>
      </w:r>
      <w:r>
        <w:rPr>
          <w:rFonts w:ascii="宋体" w:hAnsi="宋体" w:cs="宋体"/>
          <w:szCs w:val="21"/>
        </w:rPr>
        <w:t>后堂酒宴安排整</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：安排定)</w:t>
      </w:r>
      <w:r>
        <w:rPr>
          <w:rFonts w:ascii="宋体" w:hAnsi="宋体" w:cs="宋体"/>
          <w:szCs w:val="21"/>
        </w:rPr>
        <w:t>，先敬君来后敬臣。</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w:t>
      </w:r>
      <w:r>
        <w:rPr>
          <w:rFonts w:hint="eastAsia" w:ascii="宋体" w:hAnsi="宋体" w:cs="宋体"/>
          <w:szCs w:val="21"/>
        </w:rPr>
        <w:t>遵</w:t>
      </w:r>
      <w:r>
        <w:rPr>
          <w:rFonts w:ascii="宋体" w:hAnsi="宋体" w:cs="宋体"/>
          <w:szCs w:val="21"/>
        </w:rPr>
        <w:t>父命，准备酒宴好看承。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】见床前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：见床头)</w:t>
      </w:r>
      <w:r>
        <w:rPr>
          <w:rFonts w:ascii="宋体" w:hAnsi="宋体" w:cs="宋体"/>
          <w:szCs w:val="21"/>
        </w:rPr>
        <w:t>摆列元帅印，见物情伤好惨心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：惨凄)</w:t>
      </w:r>
      <w:r>
        <w:rPr>
          <w:rFonts w:ascii="宋体" w:hAnsi="宋体" w:cs="宋体"/>
          <w:szCs w:val="21"/>
        </w:rPr>
        <w:t>。咽喉紧哽话难尽，</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】再叫尉迟猛将军。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尉迟将军!</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万岁此番征东，可是挂你为帅?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正是末将为帅。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既然挂你为帅，你可晓得为将帅之道?</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身为武将，焉有不知为帅之道。</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好，今当万岁金面，你且讲来!</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元帅容禀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：元帅听了)：</w:t>
      </w:r>
      <w:r>
        <w:rPr>
          <w:rFonts w:ascii="宋体" w:hAnsi="宋体" w:cs="宋体"/>
          <w:szCs w:val="21"/>
        </w:rPr>
        <w:t>为帅之道，必须盔缨灿烂，铠甲鲜明</w:t>
      </w:r>
      <w:r>
        <w:rPr>
          <w:rFonts w:hint="eastAsia" w:ascii="宋体" w:hAnsi="宋体" w:cs="宋体"/>
          <w:szCs w:val="21"/>
        </w:rPr>
        <w:t>；</w:t>
      </w:r>
      <w:r>
        <w:rPr>
          <w:rFonts w:ascii="宋体" w:hAnsi="宋体" w:cs="宋体"/>
          <w:szCs w:val="21"/>
        </w:rPr>
        <w:t>刀枪锋利，</w:t>
      </w:r>
      <w:r>
        <w:rPr>
          <w:rFonts w:hint="eastAsia" w:ascii="宋体" w:hAnsi="宋体" w:cs="宋体"/>
          <w:szCs w:val="21"/>
        </w:rPr>
        <w:t>金鼓齐鸣(</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锣鼓齐鸣</w:t>
      </w:r>
      <w:r>
        <w:rPr>
          <w:rFonts w:hint="eastAsia" w:ascii="宋体" w:hAnsi="宋体" w:cs="宋体"/>
          <w:szCs w:val="21"/>
        </w:rPr>
        <w:t>)；</w:t>
      </w:r>
      <w:r>
        <w:rPr>
          <w:rFonts w:ascii="宋体" w:hAnsi="宋体" w:cs="宋体"/>
          <w:szCs w:val="21"/>
        </w:rPr>
        <w:t>安营</w:t>
      </w:r>
      <w:r>
        <w:rPr>
          <w:rFonts w:hint="eastAsia" w:ascii="宋体" w:hAnsi="宋体" w:cs="宋体"/>
          <w:szCs w:val="21"/>
        </w:rPr>
        <w:t>巩固(</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安营坚固</w:t>
      </w:r>
      <w:r>
        <w:rPr>
          <w:rFonts w:hint="eastAsia" w:ascii="宋体" w:hAnsi="宋体" w:cs="宋体"/>
          <w:szCs w:val="21"/>
        </w:rPr>
        <w:t>)</w:t>
      </w:r>
      <w:r>
        <w:rPr>
          <w:rFonts w:ascii="宋体" w:hAnsi="宋体" w:cs="宋体"/>
          <w:szCs w:val="21"/>
        </w:rPr>
        <w:t>，</w:t>
      </w:r>
      <w:r>
        <w:rPr>
          <w:rFonts w:hint="eastAsia" w:ascii="宋体" w:hAnsi="宋体" w:cs="宋体"/>
          <w:szCs w:val="21"/>
        </w:rPr>
        <w:t>谨</w:t>
      </w:r>
      <w:r>
        <w:rPr>
          <w:rFonts w:ascii="宋体" w:hAnsi="宋体" w:cs="宋体"/>
          <w:szCs w:val="21"/>
        </w:rPr>
        <w:t>守大营</w:t>
      </w:r>
      <w:r>
        <w:rPr>
          <w:rFonts w:hint="eastAsia" w:ascii="宋体" w:hAnsi="宋体" w:cs="宋体"/>
          <w:szCs w:val="21"/>
        </w:rPr>
        <w:t>；</w:t>
      </w:r>
      <w:r>
        <w:rPr>
          <w:rFonts w:ascii="宋体" w:hAnsi="宋体" w:cs="宋体"/>
          <w:szCs w:val="21"/>
        </w:rPr>
        <w:t>擂鼓而起</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擂鼓而</w:t>
      </w:r>
      <w:r>
        <w:rPr>
          <w:rFonts w:hint="eastAsia" w:ascii="宋体" w:hAnsi="宋体" w:cs="宋体"/>
          <w:szCs w:val="21"/>
        </w:rPr>
        <w:t>进)</w:t>
      </w:r>
      <w:r>
        <w:rPr>
          <w:rFonts w:ascii="宋体" w:hAnsi="宋体" w:cs="宋体"/>
          <w:szCs w:val="21"/>
        </w:rPr>
        <w:t>，鸣金收兵。战马须要强壮，上阵观看动静。众将不能取胜，某就单鞭匹马</w:t>
      </w:r>
      <w:r>
        <w:rPr>
          <w:rFonts w:hint="eastAsia" w:ascii="宋体" w:hAnsi="宋体" w:cs="宋体"/>
          <w:szCs w:val="21"/>
        </w:rPr>
        <w:t>——</w:t>
      </w:r>
      <w:r>
        <w:rPr>
          <w:rFonts w:ascii="宋体" w:hAnsi="宋体" w:cs="宋体"/>
          <w:szCs w:val="21"/>
        </w:rPr>
        <w:t>我就杀——杀入万马营中。三合九战，方可收兵。这才是为帅的之道。</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(真乃是)</w:t>
      </w:r>
      <w:r>
        <w:rPr>
          <w:rFonts w:ascii="宋体" w:hAnsi="宋体" w:cs="宋体"/>
          <w:szCs w:val="21"/>
        </w:rPr>
        <w:t>一派的胡言!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嘿，简直是放屁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：如同放屁)</w:t>
      </w:r>
      <w:r>
        <w:rPr>
          <w:rFonts w:ascii="宋体" w:hAnsi="宋体" w:cs="宋体"/>
          <w:szCs w:val="21"/>
        </w:rPr>
        <w:t>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跪近床前，待本帅教导于你!</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元帅有何金言，当面请教</w:t>
      </w:r>
      <w:r>
        <w:rPr>
          <w:rFonts w:hint="eastAsia" w:ascii="宋体" w:hAnsi="宋体" w:cs="宋体"/>
          <w:szCs w:val="21"/>
        </w:rPr>
        <w:t>，</w:t>
      </w:r>
      <w:r>
        <w:rPr>
          <w:rFonts w:ascii="宋体" w:hAnsi="宋体" w:cs="宋体"/>
          <w:szCs w:val="21"/>
        </w:rPr>
        <w:t>何必要跪!</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一定要跪!</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谁来跪你!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要我挂帅啊，嘿，跪一辈子我也跪</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跪一辈子</w:t>
      </w:r>
      <w:r>
        <w:rPr>
          <w:rFonts w:hint="eastAsia" w:ascii="宋体" w:hAnsi="宋体" w:cs="宋体"/>
          <w:szCs w:val="21"/>
        </w:rPr>
        <w:t>我也干呐)</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啊尉迟皇兄，看孤份上，你就跪他一膝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：你且屈膝)</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嗯，臣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：某家)</w:t>
      </w:r>
      <w:r>
        <w:rPr>
          <w:rFonts w:ascii="宋体" w:hAnsi="宋体" w:cs="宋体"/>
          <w:szCs w:val="21"/>
        </w:rPr>
        <w:t>这里跪下了。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嘿，我说老黑诶，你要跪，就两条腿都跪下罢</w:t>
      </w:r>
      <w:r>
        <w:rPr>
          <w:rFonts w:hint="eastAsia" w:ascii="宋体" w:hAnsi="宋体" w:cs="宋体"/>
          <w:szCs w:val="21"/>
        </w:rPr>
        <w:t>，这条腿干什么呐</w:t>
      </w:r>
      <w:r>
        <w:rPr>
          <w:rFonts w:ascii="宋体" w:hAnsi="宋体" w:cs="宋体"/>
          <w:szCs w:val="21"/>
        </w:rPr>
        <w:t>!</w:t>
      </w:r>
    </w:p>
    <w:p>
      <w:pPr>
        <w:ind w:left="1260" w:hanging="1260"/>
      </w:pPr>
      <w:r>
        <w:rPr>
          <w:rFonts w:hint="eastAsia" w:ascii="宋体" w:hAnsi="宋体" w:cs="宋体"/>
          <w:szCs w:val="21"/>
        </w:rPr>
        <w:t>(程咬金</w:t>
      </w:r>
      <w:r>
        <w:rPr>
          <w:rFonts w:hint="eastAsia" w:ascii="楷体" w:hAnsi="楷体" w:eastAsia="楷体" w:cs="楷体"/>
          <w:szCs w:val="21"/>
        </w:rPr>
        <w:t>踹介</w:t>
      </w:r>
      <w:r>
        <w:rPr>
          <w:rFonts w:hint="eastAsia" w:ascii="宋体" w:hAnsi="宋体" w:cs="宋体"/>
          <w:szCs w:val="21"/>
        </w:rPr>
        <w:t>，尉迟恭</w:t>
      </w:r>
      <w:r>
        <w:rPr>
          <w:rFonts w:hint="eastAsia" w:ascii="楷体" w:hAnsi="楷体" w:eastAsia="楷体" w:cs="楷体"/>
          <w:szCs w:val="21"/>
        </w:rPr>
        <w:t>跪</w:t>
      </w:r>
      <w:r>
        <w:rPr>
          <w:rFonts w:hint="eastAsia" w:ascii="宋体" w:hAnsi="宋体" w:cs="宋体"/>
          <w:szCs w:val="21"/>
        </w:rPr>
        <w:t>)</w:t>
      </w:r>
    </w:p>
    <w:p>
      <w:pPr>
        <w:ind w:left="1260" w:hanging="1260"/>
      </w:pPr>
      <w:r>
        <w:rPr>
          <w:rFonts w:ascii="宋体" w:hAnsi="宋体" w:cs="宋体"/>
          <w:szCs w:val="21"/>
        </w:rPr>
        <w:t>秦 琼</w:t>
      </w:r>
      <w:r>
        <w:rPr>
          <w:rFonts w:ascii="宋体" w:hAnsi="宋体" w:cs="宋体"/>
          <w:szCs w:val="21"/>
        </w:rPr>
        <w:tab/>
      </w:r>
      <w:r>
        <w:rPr>
          <w:rFonts w:ascii="宋体" w:hAnsi="宋体" w:cs="宋体"/>
          <w:szCs w:val="21"/>
        </w:rPr>
        <w:t>听道</w:t>
      </w:r>
      <w:r>
        <w:rPr>
          <w:rFonts w:hint="eastAsia" w:ascii="宋体" w:hAnsi="宋体" w:cs="宋体"/>
          <w:szCs w:val="21"/>
        </w:rPr>
        <w:t>：</w:t>
      </w:r>
      <w:r>
        <w:rPr>
          <w:rFonts w:ascii="宋体" w:hAnsi="宋体" w:cs="宋体"/>
          <w:szCs w:val="21"/>
        </w:rPr>
        <w:t>为将帅者，必须饱读经纶，深通战策；运筹帷幄之中，决胜千里之外呀。行兵不可马踏青苗；将士不可扰害百姓。逢高山莫先登， 遇空城莫乱入。高防围困，低防水淹</w:t>
      </w:r>
      <w:r>
        <w:rPr>
          <w:rFonts w:hint="eastAsia" w:ascii="宋体" w:hAnsi="宋体" w:cs="宋体"/>
          <w:szCs w:val="21"/>
        </w:rPr>
        <w:t>；</w:t>
      </w:r>
      <w:r>
        <w:rPr>
          <w:rFonts w:ascii="宋体" w:hAnsi="宋体" w:cs="宋体"/>
          <w:szCs w:val="21"/>
        </w:rPr>
        <w:t>森林防埋伏，芦苇防火攻。身为元帅，令不乱传。有功嘉赏，有过责罚。有道是</w:t>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朝中天子三诏宣，阃外将军令出山</w:t>
      </w:r>
      <w:r>
        <w:rPr>
          <w:rFonts w:hint="eastAsia" w:ascii="宋体" w:hAnsi="宋体" w:cs="宋体"/>
          <w:szCs w:val="21"/>
        </w:rPr>
        <w:t>岳</w:t>
      </w:r>
      <w:r>
        <w:rPr>
          <w:rFonts w:ascii="宋体" w:hAnsi="宋体" w:cs="宋体"/>
          <w:szCs w:val="21"/>
        </w:rPr>
        <w:t>动，这</w:t>
      </w:r>
      <w:r>
        <w:rPr>
          <w:rFonts w:hint="eastAsia" w:ascii="宋体" w:hAnsi="宋体" w:cs="宋体"/>
          <w:szCs w:val="21"/>
        </w:rPr>
        <w:t>言发</w:t>
      </w:r>
      <w:r>
        <w:rPr>
          <w:rFonts w:ascii="宋体" w:hAnsi="宋体" w:cs="宋体"/>
          <w:szCs w:val="21"/>
        </w:rPr>
        <w:t>鬼神惊</w:t>
      </w:r>
      <w:r>
        <w:rPr>
          <w:rStyle w:val="66"/>
          <w:rFonts w:ascii="宋体" w:hAnsi="宋体" w:cs="宋体"/>
          <w:szCs w:val="21"/>
        </w:rPr>
        <w:footnoteReference w:id="340"/>
      </w:r>
      <w:r>
        <w:rPr>
          <w:rFonts w:ascii="宋体" w:hAnsi="宋体" w:cs="宋体"/>
          <w:szCs w:val="21"/>
        </w:rPr>
        <w:t>。渴饮刀头血，困卧马上眠。受得苦中苦，方为人上人。这都是为将帅之道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：此乃是</w:t>
      </w:r>
      <w:r>
        <w:rPr>
          <w:rFonts w:ascii="宋体" w:hAnsi="宋体" w:cs="宋体"/>
          <w:szCs w:val="21"/>
        </w:rPr>
        <w:t>为将帅之道</w:t>
      </w:r>
      <w:r>
        <w:rPr>
          <w:rFonts w:hint="eastAsia" w:ascii="宋体" w:hAnsi="宋体" w:cs="宋体"/>
          <w:szCs w:val="21"/>
        </w:rPr>
        <w:t>)</w:t>
      </w:r>
      <w:r>
        <w:rPr>
          <w:rFonts w:ascii="宋体" w:hAnsi="宋体" w:cs="宋体"/>
          <w:szCs w:val="21"/>
        </w:rPr>
        <w:t>，须要牢牢谨记!</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一点儿没病。)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末将全记。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帅印在此。</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拿来。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：鲁莽了。)</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唗</w:t>
      </w:r>
      <w:r>
        <w:rPr>
          <w:rFonts w:ascii="宋体" w:hAnsi="宋体" w:cs="宋体"/>
          <w:szCs w:val="21"/>
        </w:rPr>
        <w:t>!想这帅印，乃圣上钦赐与我，理当交还万岁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交还</w:t>
      </w:r>
      <w:r>
        <w:rPr>
          <w:rFonts w:hint="eastAsia" w:ascii="宋体" w:hAnsi="宋体" w:cs="宋体"/>
          <w:szCs w:val="21"/>
        </w:rPr>
        <w:t>圣上)</w:t>
      </w:r>
      <w:r>
        <w:rPr>
          <w:rFonts w:ascii="宋体" w:hAnsi="宋体" w:cs="宋体"/>
          <w:szCs w:val="21"/>
        </w:rPr>
        <w:t>。你是甚等样人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：尔是</w:t>
      </w:r>
      <w:r>
        <w:rPr>
          <w:rFonts w:ascii="宋体" w:hAnsi="宋体" w:cs="宋体"/>
          <w:szCs w:val="21"/>
        </w:rPr>
        <w:t>甚等样人</w:t>
      </w:r>
      <w:r>
        <w:rPr>
          <w:rFonts w:hint="eastAsia" w:ascii="宋体" w:hAnsi="宋体" w:cs="宋体"/>
          <w:szCs w:val="21"/>
        </w:rPr>
        <w:t>)</w:t>
      </w:r>
      <w:r>
        <w:rPr>
          <w:rFonts w:ascii="宋体" w:hAnsi="宋体" w:cs="宋体"/>
          <w:szCs w:val="21"/>
        </w:rPr>
        <w:t>，竟敢前来夺取帅印，真正是无羞无耻，匹夫之辈</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真正是匹夫之辈</w:t>
      </w:r>
      <w:r>
        <w:rPr>
          <w:rFonts w:hint="eastAsia" w:ascii="宋体" w:hAnsi="宋体" w:cs="宋体"/>
          <w:szCs w:val="21"/>
        </w:rPr>
        <w:t>，毫不知羞耻)</w:t>
      </w:r>
      <w:r>
        <w:rPr>
          <w:rFonts w:ascii="宋体" w:hAnsi="宋体" w:cs="宋体"/>
          <w:szCs w:val="21"/>
        </w:rPr>
        <w:t>也!</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】不记得当年美良城，三鞭两锏赌输赢。不看万岁</w:t>
      </w:r>
      <w:r>
        <w:rPr>
          <w:rFonts w:hint="eastAsia" w:ascii="宋体" w:hAnsi="宋体" w:cs="宋体"/>
          <w:szCs w:val="21"/>
        </w:rPr>
        <w:t>、</w:t>
      </w:r>
      <w:r>
        <w:rPr>
          <w:rFonts w:ascii="宋体" w:hAnsi="宋体" w:cs="宋体"/>
          <w:szCs w:val="21"/>
        </w:rPr>
        <w:t>先生面，定要叉出帅府门。</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w:t>
      </w:r>
      <w:r>
        <w:rPr>
          <w:rFonts w:ascii="楷体" w:hAnsi="楷体" w:eastAsia="楷体" w:cs="楷体"/>
          <w:szCs w:val="21"/>
        </w:rPr>
        <w:t>板</w:t>
      </w:r>
      <w:r>
        <w:rPr>
          <w:rFonts w:ascii="宋体" w:hAnsi="宋体" w:cs="宋体"/>
          <w:szCs w:val="21"/>
        </w:rPr>
        <w:t>】可恨秦琼太欺心，藐视尉迟有功臣。怒气不息到前厅，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】程咬金与你个</w:t>
      </w:r>
      <w:r>
        <w:rPr>
          <w:rFonts w:hint="eastAsia" w:ascii="宋体" w:hAnsi="宋体" w:cs="宋体"/>
          <w:szCs w:val="21"/>
        </w:rPr>
        <w:t>腚</w:t>
      </w:r>
      <w:r>
        <w:rPr>
          <w:rFonts w:ascii="宋体" w:hAnsi="宋体" w:cs="宋体"/>
          <w:szCs w:val="21"/>
        </w:rPr>
        <w:t>后跟</w:t>
      </w:r>
      <w:r>
        <w:rPr>
          <w:rStyle w:val="66"/>
          <w:rFonts w:ascii="宋体" w:hAnsi="宋体" w:cs="宋体"/>
          <w:szCs w:val="21"/>
        </w:rPr>
        <w:footnoteReference w:id="341"/>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】准备酒宴多齐整，特请万岁饮杯巡。</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】请主后堂把宴饮，军师伴驾饮杯巡。</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：后堂酒宴安排整，请先生陪驾饮杯巡。)</w:t>
      </w:r>
    </w:p>
    <w:p>
      <w:pPr>
        <w:ind w:left="1260" w:hanging="1260"/>
      </w:pPr>
      <w:r>
        <w:rPr>
          <w:rFonts w:hint="eastAsia" w:ascii="宋体" w:hAnsi="宋体" w:cs="宋体"/>
          <w:szCs w:val="21"/>
        </w:rPr>
        <w:t>(秦琼</w:t>
      </w:r>
      <w:r>
        <w:rPr>
          <w:rFonts w:hint="eastAsia" w:ascii="楷体" w:hAnsi="楷体" w:eastAsia="楷体" w:cs="楷体"/>
          <w:szCs w:val="21"/>
        </w:rPr>
        <w:t>作揖</w:t>
      </w:r>
      <w:r>
        <w:rPr>
          <w:rFonts w:hint="eastAsia" w:ascii="宋体" w:hAnsi="宋体" w:cs="宋体"/>
          <w:szCs w:val="21"/>
        </w:rPr>
        <w:t>，</w:t>
      </w:r>
      <w:r>
        <w:rPr>
          <w:rFonts w:hint="eastAsia" w:ascii="楷体" w:hAnsi="楷体" w:eastAsia="楷体" w:cs="楷体"/>
          <w:szCs w:val="21"/>
        </w:rPr>
        <w:t>佯睡介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】辞别恩公把宴饮，</w:t>
      </w:r>
    </w:p>
    <w:p>
      <w:pPr>
        <w:ind w:left="1260" w:hanging="1260"/>
      </w:pPr>
      <w:r>
        <w:rPr>
          <w:rFonts w:hint="eastAsia" w:ascii="宋体" w:hAnsi="宋体" w:cs="宋体"/>
          <w:szCs w:val="21"/>
        </w:rPr>
        <w:t>(</w:t>
      </w:r>
      <w:r>
        <w:rPr>
          <w:rFonts w:ascii="宋体" w:hAnsi="宋体" w:cs="宋体"/>
          <w:szCs w:val="21"/>
        </w:rPr>
        <w:t>李世民</w:t>
      </w:r>
      <w:r>
        <w:rPr>
          <w:rFonts w:hint="eastAsia" w:ascii="宋体" w:hAnsi="宋体" w:cs="宋体"/>
          <w:color w:val="99CCFF"/>
          <w:sz w:val="18"/>
          <w:szCs w:val="18"/>
        </w:rPr>
        <w:t>、</w:t>
      </w:r>
      <w:r>
        <w:rPr>
          <w:rFonts w:ascii="宋体" w:hAnsi="宋体" w:cs="宋体"/>
          <w:szCs w:val="21"/>
        </w:rPr>
        <w:t>徐勣</w:t>
      </w:r>
      <w:r>
        <w:rPr>
          <w:rFonts w:hint="eastAsia" w:ascii="楷体" w:hAnsi="楷体" w:eastAsia="楷体" w:cs="楷体"/>
          <w:szCs w:val="21"/>
        </w:rPr>
        <w:t>出来</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指印</w:t>
      </w: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抱印</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】后堂奉陪天子君。</w:t>
      </w:r>
    </w:p>
    <w:p>
      <w:pPr>
        <w:ind w:left="1260" w:hanging="1260"/>
      </w:pP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下</w:t>
      </w:r>
      <w:r>
        <w:rPr>
          <w:rFonts w:hint="eastAsia" w:ascii="宋体" w:hAnsi="宋体" w:cs="宋体"/>
          <w:szCs w:val="21"/>
        </w:rPr>
        <w:t>，秦琼</w:t>
      </w:r>
      <w:r>
        <w:rPr>
          <w:rFonts w:hint="eastAsia" w:ascii="楷体" w:hAnsi="楷体" w:eastAsia="楷体" w:cs="楷体"/>
          <w:szCs w:val="21"/>
        </w:rPr>
        <w:t>醒</w:t>
      </w:r>
      <w:r>
        <w:rPr>
          <w:rFonts w:hint="eastAsia" w:ascii="宋体" w:hAnsi="宋体" w:cs="宋体"/>
          <w:szCs w:val="21"/>
        </w:rPr>
        <w:t>，</w:t>
      </w:r>
      <w:r>
        <w:rPr>
          <w:rFonts w:hint="eastAsia" w:ascii="楷体" w:hAnsi="楷体" w:eastAsia="楷体" w:cs="楷体"/>
          <w:szCs w:val="21"/>
        </w:rPr>
        <w:t>出座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】好个有道圣明君，赛似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：亚似)</w:t>
      </w:r>
      <w:r>
        <w:rPr>
          <w:rFonts w:ascii="宋体" w:hAnsi="宋体" w:cs="宋体"/>
          <w:szCs w:val="21"/>
        </w:rPr>
        <w:t>尧</w:t>
      </w:r>
      <w:r>
        <w:rPr>
          <w:rFonts w:hint="eastAsia" w:ascii="宋体" w:hAnsi="宋体" w:cs="宋体"/>
          <w:szCs w:val="21"/>
        </w:rPr>
        <w:t>、</w:t>
      </w:r>
      <w:r>
        <w:rPr>
          <w:rFonts w:ascii="宋体" w:hAnsi="宋体" w:cs="宋体"/>
          <w:szCs w:val="21"/>
        </w:rPr>
        <w:t>舜掌龙庭。可叹</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：嗟叹)</w:t>
      </w:r>
      <w:r>
        <w:rPr>
          <w:rFonts w:ascii="宋体" w:hAnsi="宋体" w:cs="宋体"/>
          <w:szCs w:val="21"/>
        </w:rPr>
        <w:t>秦琼身染病，不能</w:t>
      </w:r>
      <w:r>
        <w:rPr>
          <w:rFonts w:hint="eastAsia" w:ascii="宋体" w:hAnsi="宋体" w:cs="宋体"/>
          <w:szCs w:val="21"/>
        </w:rPr>
        <w:t>保</w:t>
      </w:r>
      <w:r>
        <w:rPr>
          <w:rFonts w:ascii="宋体" w:hAnsi="宋体" w:cs="宋体"/>
          <w:szCs w:val="21"/>
        </w:rPr>
        <w:t>主</w:t>
      </w:r>
      <w:r>
        <w:rPr>
          <w:rStyle w:val="66"/>
          <w:rFonts w:ascii="宋体" w:hAnsi="宋体" w:cs="宋体"/>
          <w:szCs w:val="21"/>
        </w:rPr>
        <w:footnoteReference w:id="342"/>
      </w:r>
      <w:r>
        <w:rPr>
          <w:rFonts w:ascii="宋体" w:hAnsi="宋体" w:cs="宋体"/>
          <w:szCs w:val="21"/>
        </w:rPr>
        <w:t>扫烟尘。</w:t>
      </w:r>
    </w:p>
    <w:p>
      <w:pPr>
        <w:ind w:left="1260" w:hanging="1260"/>
      </w:pPr>
      <w:r>
        <w:rPr>
          <w:rFonts w:hint="eastAsia" w:ascii="宋体" w:hAnsi="宋体" w:cs="宋体"/>
          <w:szCs w:val="21"/>
        </w:rPr>
        <w:t>(秦琼</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第六场</w:t>
      </w:r>
      <w:r>
        <w:rPr>
          <w:rFonts w:hint="eastAsia" w:ascii="华文仿宋" w:hAnsi="华文仿宋" w:eastAsia="华文仿宋" w:cs="华文仿宋"/>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】黑贼前厅怒不息，咬金正好搬是非。迈步且进二堂里，</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】见了叔父问端的。</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怀玉你慌慌张张，是为了何事?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请尉迟赴席。</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嘿嘿，是呀?他骂你的父可骂出理来了!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他骂我父何来?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嘿，他骂你父啊，病不死的老牛精。他说一颗帅印，让与不让，但凭于你，为何当着众家的国公，羞侮于我呀。从前你血气方刚，可以耀武扬威；如今你咽喉啊，就只有一口虚气喽，还待这</w:t>
      </w:r>
      <w:r>
        <w:rPr>
          <w:rFonts w:hint="eastAsia" w:ascii="宋体" w:hAnsi="宋体" w:cs="宋体"/>
          <w:szCs w:val="21"/>
        </w:rPr>
        <w:t>样</w:t>
      </w:r>
      <w:r>
        <w:rPr>
          <w:rFonts w:ascii="宋体" w:hAnsi="宋体" w:cs="宋体"/>
          <w:szCs w:val="21"/>
        </w:rPr>
        <w:t>的性傲</w:t>
      </w:r>
      <w:r>
        <w:rPr>
          <w:rFonts w:hint="eastAsia" w:ascii="宋体" w:hAnsi="宋体" w:cs="宋体"/>
          <w:szCs w:val="21"/>
        </w:rPr>
        <w:t>啊</w:t>
      </w:r>
      <w:r>
        <w:rPr>
          <w:rFonts w:ascii="宋体" w:hAnsi="宋体" w:cs="宋体"/>
          <w:szCs w:val="21"/>
        </w:rPr>
        <w:t>。嘿嘿，教你死在阴山背后，永不翻身。这场骂哟!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叔父之言，侄儿不信。</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哎呀，为叔父这大的年纪，还跟你撒谎啊。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嘿，还是昨晚那话呀，忘了啊?打他呀!</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哎呀，他乃是开国元勋，侄儿不敢打呀。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哼，他是开国元勋呐，</w:t>
      </w:r>
      <w:r>
        <w:rPr>
          <w:rFonts w:hint="eastAsia" w:ascii="宋体" w:hAnsi="宋体" w:cs="宋体"/>
          <w:szCs w:val="21"/>
        </w:rPr>
        <w:t>嘿，</w:t>
      </w:r>
      <w:r>
        <w:rPr>
          <w:rFonts w:ascii="宋体" w:hAnsi="宋体" w:cs="宋体"/>
          <w:szCs w:val="21"/>
        </w:rPr>
        <w:t>如今晚儿，你可就是当朝驸马了。你只管地打他，打完了，嗯，还得教他给你赔个礼儿。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为何与侄儿赔礼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嘿，你听我告诉你，他必然在前厅，叫骂你父。你悄悄地走在他的背后，给他来个饿虎扑食啊，劈拳就打。那时为叔父的去至后堂，把万岁给请来。你听我再咳嗽这么一声，诶，赶紧翻身在地，百般地你就喊叫。</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喊叫什么?</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你就说，诶，儿臣好好请尉迟恭赴宴，谁知他以大压小，将儿臣暴打了一顿。若非父王到此啊，孩儿性命可有亏。那</w:t>
      </w:r>
      <w:r>
        <w:rPr>
          <w:rFonts w:hint="eastAsia" w:ascii="宋体" w:hAnsi="宋体" w:cs="宋体"/>
          <w:szCs w:val="21"/>
        </w:rPr>
        <w:t>时候</w:t>
      </w:r>
      <w:r>
        <w:rPr>
          <w:rFonts w:ascii="宋体" w:hAnsi="宋体" w:cs="宋体"/>
          <w:szCs w:val="21"/>
        </w:rPr>
        <w:t>为叔就一句话，他就得给你赔礼。</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哪一句话?</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我说老黑诶，你敢打当朝驸马，犹如欺君之罪。你说他给你赔礼不赔礼啊?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自然要赔礼。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嘿，你要记下了!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】叔父之言牢谨记，顷刻之间打尉迟。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】娃娃中了我的计，管</w:t>
      </w:r>
      <w:r>
        <w:rPr>
          <w:rFonts w:hint="eastAsia" w:ascii="宋体" w:hAnsi="宋体" w:cs="宋体"/>
          <w:szCs w:val="21"/>
        </w:rPr>
        <w:t>教</w:t>
      </w:r>
      <w:r>
        <w:rPr>
          <w:rFonts w:ascii="宋体" w:hAnsi="宋体" w:cs="宋体"/>
          <w:szCs w:val="21"/>
        </w:rPr>
        <w:t>老黑儿他暗吃亏。</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第七场</w:t>
      </w:r>
      <w:r>
        <w:rPr>
          <w:rFonts w:hint="eastAsia" w:ascii="华文仿宋" w:hAnsi="华文仿宋" w:eastAsia="华文仿宋" w:cs="华文仿宋"/>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走哇!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哇啊</w:t>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】恼恨秦琼太无礼，一</w:t>
      </w:r>
      <w:r>
        <w:rPr>
          <w:rFonts w:hint="eastAsia" w:ascii="宋体" w:hAnsi="宋体" w:cs="宋体"/>
          <w:szCs w:val="21"/>
        </w:rPr>
        <w:t>阵</w:t>
      </w:r>
      <w:r>
        <w:rPr>
          <w:rFonts w:ascii="宋体" w:hAnsi="宋体" w:cs="宋体"/>
          <w:szCs w:val="21"/>
        </w:rPr>
        <w:t>火起</w:t>
      </w:r>
      <w:r>
        <w:rPr>
          <w:rStyle w:val="66"/>
          <w:rFonts w:ascii="宋体" w:hAnsi="宋体" w:cs="宋体"/>
          <w:szCs w:val="21"/>
        </w:rPr>
        <w:footnoteReference w:id="343"/>
      </w:r>
      <w:r>
        <w:rPr>
          <w:rFonts w:ascii="宋体" w:hAnsi="宋体" w:cs="宋体"/>
          <w:szCs w:val="21"/>
        </w:rPr>
        <w:t>往上提。将身且坐前厅</w:t>
      </w:r>
      <w:r>
        <w:rPr>
          <w:rFonts w:hint="eastAsia" w:ascii="宋体" w:hAnsi="宋体" w:cs="宋体"/>
          <w:szCs w:val="21"/>
        </w:rPr>
        <w:t>椅</w:t>
      </w:r>
      <w:r>
        <w:rPr>
          <w:rFonts w:ascii="宋体" w:hAnsi="宋体" w:cs="宋体"/>
          <w:szCs w:val="21"/>
        </w:rPr>
        <w:t>，气坏当朝老尉迟。</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秦琼啊!匹夫!</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一颗帅印让与不让，但凭于你。从先血气方刚，可以耀武扬威；如今咽喉只有一口虚气，还是这样地性傲。我把你这病不死的老牛精!</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着打!</w:t>
      </w:r>
    </w:p>
    <w:p>
      <w:pPr>
        <w:ind w:left="1260" w:hanging="1260"/>
      </w:pPr>
      <w:r>
        <w:rPr>
          <w:rFonts w:hint="eastAsia" w:ascii="宋体" w:hAnsi="宋体" w:cs="宋体"/>
          <w:szCs w:val="21"/>
        </w:rPr>
        <w:t>(尉迟恭、秦怀玉</w:t>
      </w:r>
      <w:r>
        <w:rPr>
          <w:rFonts w:hint="eastAsia" w:ascii="楷体" w:hAnsi="楷体" w:eastAsia="楷体" w:cs="楷体"/>
          <w:szCs w:val="21"/>
        </w:rPr>
        <w:t>扭打介</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嘿嘿，老黑呀，你当着万岁，你还打他呐</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起来，起来，起来，起来</w:t>
      </w:r>
      <w:r>
        <w:rPr>
          <w:rFonts w:hint="eastAsia" w:ascii="宋体" w:hAnsi="宋体" w:cs="宋体"/>
          <w:szCs w:val="21"/>
        </w:rPr>
        <w:t>……</w:t>
      </w:r>
      <w:r>
        <w:rPr>
          <w:rFonts w:ascii="宋体" w:hAnsi="宋体" w:cs="宋体"/>
          <w:szCs w:val="21"/>
        </w:rPr>
        <w:t>嘿，有事别哭，别哭!有什么话，你只管地讲啊。</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儿臣好意请尉迟恭赴席，谁想他以大压小，将儿臣暴打一顿。若非父王到此，唉，儿的性命有亏啊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哎呀万岁呀，他打了老臣了!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怎么着?他打了你了，诶，那你怎么在上头，他在底下呢?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哎呀!这个……喳，喳，喳，喳……</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哎呀，我说老黑诶，你敢打当朝驸马呀，这就是欺君之罪呀!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着哇!</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你摸摸，还有脑袋吗?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】孤王闻言怒冲起，</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】开言大骂黑面皮。你本是堂堂国公体，全然不知高和低。怀玉本是东床婿，打他犹如把孤欺。罚俸三载赎你罪，快与驸马把罪赔。</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万岁。</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】万岁容臣本奏启，细听为臣辩是非</w:t>
      </w:r>
      <w:r>
        <w:rPr>
          <w:rFonts w:hint="eastAsia" w:ascii="宋体" w:hAnsi="宋体" w:cs="宋体"/>
          <w:szCs w:val="21"/>
        </w:rPr>
        <w:t>：</w:t>
      </w:r>
      <w:r>
        <w:rPr>
          <w:rFonts w:ascii="宋体" w:hAnsi="宋体" w:cs="宋体"/>
          <w:szCs w:val="21"/>
        </w:rPr>
        <w:t>为臣坐在前厅</w:t>
      </w:r>
      <w:r>
        <w:rPr>
          <w:rFonts w:hint="eastAsia" w:ascii="宋体" w:hAnsi="宋体" w:cs="宋体"/>
          <w:szCs w:val="21"/>
        </w:rPr>
        <w:t>椅</w:t>
      </w:r>
      <w:r>
        <w:rPr>
          <w:rFonts w:ascii="宋体" w:hAnsi="宋体" w:cs="宋体"/>
          <w:szCs w:val="21"/>
        </w:rPr>
        <w:t>，他背后将椅往下推。就势将臣推在地，脊背打得响如雷。他见万岁来到此，翻身在地假悲啼。花言巧语奏万岁，反说为臣把他欺。臣本是堂堂的国公体，岂与他无知少年把罪替。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我说怀玉呀，你可别哭，有什么话，你倒是说呀。</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】父王在上容奏启，细听儿臣辩是非</w:t>
      </w:r>
      <w:r>
        <w:rPr>
          <w:rFonts w:hint="eastAsia" w:ascii="宋体" w:hAnsi="宋体" w:cs="宋体"/>
          <w:szCs w:val="21"/>
        </w:rPr>
        <w:t>：</w:t>
      </w:r>
      <w:r>
        <w:rPr>
          <w:rFonts w:ascii="宋体" w:hAnsi="宋体" w:cs="宋体"/>
          <w:szCs w:val="21"/>
        </w:rPr>
        <w:t>我父功劳谁能</w:t>
      </w:r>
      <w:r>
        <w:rPr>
          <w:rFonts w:hint="eastAsia" w:ascii="宋体" w:hAnsi="宋体" w:cs="宋体"/>
          <w:szCs w:val="21"/>
        </w:rPr>
        <w:t>比</w:t>
      </w:r>
      <w:r>
        <w:rPr>
          <w:rFonts w:ascii="宋体" w:hAnsi="宋体" w:cs="宋体"/>
          <w:szCs w:val="21"/>
        </w:rPr>
        <w:t>，盖世忠良属第一。临潼山</w:t>
      </w:r>
      <w:r>
        <w:rPr>
          <w:rFonts w:hint="eastAsia" w:ascii="宋体" w:hAnsi="宋体" w:cs="宋体"/>
          <w:szCs w:val="21"/>
        </w:rPr>
        <w:t>，</w:t>
      </w:r>
      <w:r>
        <w:rPr>
          <w:rFonts w:ascii="宋体" w:hAnsi="宋体" w:cs="宋体"/>
          <w:szCs w:val="21"/>
        </w:rPr>
        <w:t>把功立，双锏</w:t>
      </w:r>
      <w:r>
        <w:rPr>
          <w:rFonts w:hint="eastAsia" w:ascii="宋体" w:hAnsi="宋体" w:cs="宋体"/>
          <w:szCs w:val="21"/>
        </w:rPr>
        <w:t>保驾把名提</w:t>
      </w:r>
      <w:r>
        <w:rPr>
          <w:rStyle w:val="66"/>
          <w:rFonts w:ascii="宋体" w:hAnsi="宋体" w:cs="宋体"/>
          <w:szCs w:val="21"/>
        </w:rPr>
        <w:footnoteReference w:id="344"/>
      </w:r>
      <w:r>
        <w:rPr>
          <w:rFonts w:ascii="宋体" w:hAnsi="宋体" w:cs="宋体"/>
          <w:szCs w:val="21"/>
        </w:rPr>
        <w:t>。如今病在牙床里，来在帅府夺帅旗。兵权大印让与你，反来叫骂无礼仪。怀玉虽然小年纪，出山的猛虎</w:t>
      </w:r>
      <w:r>
        <w:rPr>
          <w:rFonts w:hint="eastAsia" w:ascii="宋体" w:hAnsi="宋体" w:cs="宋体"/>
          <w:szCs w:val="21"/>
        </w:rPr>
        <w:t>抖</w:t>
      </w:r>
      <w:r>
        <w:rPr>
          <w:rFonts w:ascii="宋体" w:hAnsi="宋体" w:cs="宋体"/>
          <w:szCs w:val="21"/>
        </w:rPr>
        <w:t>毛衣。万岁招我东床婿，当今驸马谁不知。以大压小把我欺，你不赔</w:t>
      </w:r>
      <w:r>
        <w:rPr>
          <w:rFonts w:hint="eastAsia" w:ascii="宋体" w:hAnsi="宋体" w:cs="宋体"/>
          <w:szCs w:val="21"/>
        </w:rPr>
        <w:t>礼</w:t>
      </w:r>
      <w:r>
        <w:rPr>
          <w:rFonts w:ascii="宋体" w:hAnsi="宋体" w:cs="宋体"/>
          <w:szCs w:val="21"/>
        </w:rPr>
        <w:t>我不依。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】娃娃说话太无礼，花言巧语你骂谁。你父与我同一辈，论什么高来论什么低。他双锏打来唐社稷，某单鞭</w:t>
      </w:r>
      <w:r>
        <w:rPr>
          <w:rFonts w:hint="eastAsia" w:ascii="宋体" w:hAnsi="宋体" w:cs="宋体"/>
          <w:szCs w:val="21"/>
        </w:rPr>
        <w:t>挣</w:t>
      </w:r>
      <w:r>
        <w:rPr>
          <w:rFonts w:ascii="宋体" w:hAnsi="宋体" w:cs="宋体"/>
          <w:szCs w:val="21"/>
        </w:rPr>
        <w:t>下锦华</w:t>
      </w:r>
      <w:r>
        <w:rPr>
          <w:rFonts w:hint="eastAsia" w:ascii="宋体" w:hAnsi="宋体" w:cs="宋体"/>
          <w:szCs w:val="21"/>
        </w:rPr>
        <w:t>夷</w:t>
      </w:r>
      <w:r>
        <w:rPr>
          <w:rFonts w:ascii="宋体" w:hAnsi="宋体" w:cs="宋体"/>
          <w:szCs w:val="21"/>
        </w:rPr>
        <w:t>。你父临潼把功立，御果园单鞭救驾回。你父功劳谁能比，某的功劳也不亏。花言巧语就是你，要想我赔礼日出西。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你呀，赔礼罢!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我不能!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嗨</w:t>
      </w:r>
      <w:r>
        <w:rPr>
          <w:rFonts w:hint="eastAsia" w:ascii="宋体" w:hAnsi="宋体" w:cs="宋体"/>
          <w:szCs w:val="21"/>
        </w:rPr>
        <w:t>嗨……</w:t>
      </w:r>
      <w:r>
        <w:rPr>
          <w:rFonts w:ascii="宋体" w:hAnsi="宋体" w:cs="宋体"/>
          <w:szCs w:val="21"/>
        </w:rPr>
        <w:t>打红眼了，我可不惹你!</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尉迟呀!</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】尉迟恭暂忍心头气，我有一言听端的</w:t>
      </w:r>
      <w:r>
        <w:rPr>
          <w:rFonts w:hint="eastAsia" w:ascii="宋体" w:hAnsi="宋体" w:cs="宋体"/>
          <w:szCs w:val="21"/>
        </w:rPr>
        <w:t>：</w:t>
      </w:r>
      <w:r>
        <w:rPr>
          <w:rFonts w:ascii="宋体" w:hAnsi="宋体" w:cs="宋体"/>
          <w:szCs w:val="21"/>
        </w:rPr>
        <w:t>怀玉虽然得罪你，大能容小休要提。为人休得</w:t>
      </w:r>
      <w:r>
        <w:rPr>
          <w:rFonts w:hint="eastAsia" w:ascii="宋体" w:hAnsi="宋体" w:cs="宋体"/>
          <w:szCs w:val="21"/>
        </w:rPr>
        <w:t>心生</w:t>
      </w:r>
      <w:r>
        <w:rPr>
          <w:rFonts w:ascii="宋体" w:hAnsi="宋体" w:cs="宋体"/>
          <w:szCs w:val="21"/>
        </w:rPr>
        <w:t>气，又无烦来又无非。你执意不肯去赔礼，有道是君王有命怎能违。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先生。</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】先生说话大有理，背转身来自猜疑。马行夹道难回避，船到江心补漏迟。罢罢罢，暂忍心头气，保主征东挂帅旗。走向前来我忙赔礼，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嘿，怀玉你看呐，你</w:t>
      </w:r>
      <w:r>
        <w:rPr>
          <w:rFonts w:hint="eastAsia" w:ascii="宋体" w:hAnsi="宋体" w:cs="宋体"/>
          <w:szCs w:val="21"/>
        </w:rPr>
        <w:t>看</w:t>
      </w:r>
      <w:r>
        <w:rPr>
          <w:rFonts w:ascii="宋体" w:hAnsi="宋体" w:cs="宋体"/>
          <w:szCs w:val="21"/>
        </w:rPr>
        <w:t>瞧尉迟恭这么大的岁数，跪</w:t>
      </w:r>
      <w:r>
        <w:rPr>
          <w:rFonts w:hint="eastAsia" w:ascii="宋体" w:hAnsi="宋体" w:cs="宋体"/>
          <w:szCs w:val="21"/>
        </w:rPr>
        <w:t>在</w:t>
      </w:r>
      <w:r>
        <w:rPr>
          <w:rFonts w:ascii="宋体" w:hAnsi="宋体" w:cs="宋体"/>
          <w:szCs w:val="21"/>
        </w:rPr>
        <w:t>你的面前，你呀，饶了他罢</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呵，我饶恕于你!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嘿，老黑诶!你瞧瞧咯，这人情可是我讲的。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怎么，你讲的?诶，我这儿谢谢你喽!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】驸马爷宽宏休要提。万岁驾前告过罪</w:t>
      </w:r>
      <w:r>
        <w:rPr>
          <w:rStyle w:val="66"/>
          <w:rFonts w:ascii="宋体" w:hAnsi="宋体" w:cs="宋体"/>
          <w:szCs w:val="21"/>
        </w:rPr>
        <w:footnoteReference w:id="345"/>
      </w:r>
      <w:r>
        <w:rPr>
          <w:rFonts w:ascii="宋体" w:hAnsi="宋体" w:cs="宋体"/>
          <w:szCs w:val="21"/>
        </w:rPr>
        <w:t>，臣不该把他少年欺。</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】一见尉迟来赔</w:t>
      </w:r>
      <w:r>
        <w:rPr>
          <w:rFonts w:hint="eastAsia" w:ascii="宋体" w:hAnsi="宋体" w:cs="宋体"/>
          <w:szCs w:val="21"/>
        </w:rPr>
        <w:t>礼</w:t>
      </w:r>
      <w:r>
        <w:rPr>
          <w:rFonts w:ascii="宋体" w:hAnsi="宋体" w:cs="宋体"/>
          <w:szCs w:val="21"/>
        </w:rPr>
        <w:t>，满天浮云一扫归。怀玉近前听旨意，安排花烛结光辉。孤王回到昭阳去，</w:t>
      </w:r>
      <w:r>
        <w:rPr>
          <w:rFonts w:hint="eastAsia" w:ascii="宋体" w:hAnsi="宋体" w:cs="宋体"/>
          <w:szCs w:val="21"/>
        </w:rPr>
        <w:t>急</w:t>
      </w:r>
      <w:r>
        <w:rPr>
          <w:rFonts w:ascii="宋体" w:hAnsi="宋体" w:cs="宋体"/>
          <w:szCs w:val="21"/>
        </w:rPr>
        <w:t>送</w:t>
      </w:r>
      <w:r>
        <w:rPr>
          <w:rStyle w:val="66"/>
          <w:rFonts w:ascii="宋体" w:hAnsi="宋体" w:cs="宋体"/>
          <w:szCs w:val="21"/>
        </w:rPr>
        <w:footnoteReference w:id="346"/>
      </w:r>
      <w:r>
        <w:rPr>
          <w:rFonts w:ascii="宋体" w:hAnsi="宋体" w:cs="宋体"/>
          <w:szCs w:val="21"/>
        </w:rPr>
        <w:t>公主出宫闱。</w:t>
      </w:r>
    </w:p>
    <w:p>
      <w:pPr>
        <w:ind w:left="1260" w:hanging="1260"/>
      </w:pPr>
      <w:r>
        <w:rPr>
          <w:rFonts w:ascii="宋体" w:hAnsi="宋体" w:cs="宋体"/>
          <w:szCs w:val="21"/>
        </w:rPr>
        <w:t>(李世民、徐勣、尉迟恭、程咬金</w:t>
      </w:r>
      <w:r>
        <w:rPr>
          <w:rFonts w:ascii="楷体" w:hAnsi="楷体" w:eastAsia="楷体" w:cs="楷体"/>
          <w:szCs w:val="21"/>
        </w:rPr>
        <w:t>分下</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怀玉送驾！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尉迟皇兄，挂你为帅，当殿谢过。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程皇兄，你为三十六路都先锋，带领八十三万人马，去至海口扎营!</w:t>
      </w:r>
    </w:p>
    <w:p>
      <w:pPr>
        <w:ind w:left="1260" w:hanging="1260"/>
      </w:pPr>
      <w:r>
        <w:rPr>
          <w:rFonts w:ascii="宋体" w:hAnsi="宋体" w:cs="宋体"/>
          <w:szCs w:val="21"/>
        </w:rPr>
        <w:t>尉迟恭、程咬金</w:t>
      </w:r>
      <w:r>
        <w:rPr>
          <w:rFonts w:ascii="宋体" w:hAnsi="宋体" w:cs="宋体"/>
          <w:szCs w:val="21"/>
        </w:rPr>
        <w:tab/>
      </w:r>
      <w:r>
        <w:rPr>
          <w:rFonts w:ascii="宋体" w:hAnsi="宋体" w:cs="宋体"/>
          <w:szCs w:val="21"/>
        </w:rPr>
        <w:t>谢万岁!</w:t>
      </w:r>
    </w:p>
    <w:p>
      <w:pPr>
        <w:rPr>
          <w:rFonts w:hint="eastAsia"/>
        </w:rPr>
      </w:pPr>
      <w:bookmarkStart w:id="137" w:name="__RefHeading___Toc414518291"/>
      <w:bookmarkEnd w:id="137"/>
      <w:bookmarkStart w:id="138" w:name="_Toc1488854724"/>
      <w:r>
        <w:rPr>
          <w:rFonts w:hint="eastAsia"/>
        </w:rPr>
        <w:br w:type="page"/>
      </w:r>
    </w:p>
    <w:p>
      <w:pPr>
        <w:pStyle w:val="126"/>
        <w:bidi w:val="0"/>
      </w:pPr>
      <w:r>
        <w:rPr>
          <w:rFonts w:hint="eastAsia"/>
        </w:rPr>
        <w:t xml:space="preserve">汾河湾 </w:t>
      </w:r>
      <w:r>
        <w:rPr>
          <w:rFonts w:hint="eastAsia"/>
          <w:sz w:val="24"/>
          <w:szCs w:val="24"/>
        </w:rPr>
        <w:t>之</w:t>
      </w:r>
      <w:r>
        <w:rPr>
          <w:rFonts w:hint="eastAsia"/>
        </w:rPr>
        <w:t xml:space="preserve"> 薛仁贵</w:t>
      </w:r>
      <w:bookmarkEnd w:id="13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将</w:t>
      </w:r>
      <w:r>
        <w:rPr>
          <w:rStyle w:val="99"/>
          <w:rFonts w:hint="eastAsia" w:ascii="楷体" w:hAnsi="楷体" w:eastAsia="楷体"/>
          <w:color w:val="000000"/>
          <w:szCs w:val="21"/>
        </w:rPr>
        <w:t>起霸</w:t>
      </w:r>
      <w:r>
        <w:rPr>
          <w:rStyle w:val="99"/>
          <w:rFonts w:hint="eastAsia"/>
          <w:color w:val="000000"/>
          <w:szCs w:val="21"/>
        </w:rPr>
        <w:t>，</w:t>
      </w:r>
      <w:r>
        <w:rPr>
          <w:rStyle w:val="99"/>
          <w:rFonts w:hint="eastAsia" w:ascii="楷体" w:hAnsi="楷体" w:eastAsia="楷体"/>
          <w:color w:val="000000"/>
          <w:szCs w:val="21"/>
        </w:rPr>
        <w:t>发点</w:t>
      </w: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文堂</w:t>
      </w:r>
      <w:r>
        <w:rPr>
          <w:rStyle w:val="99"/>
          <w:rFonts w:hint="eastAsia" w:ascii="楷体" w:hAnsi="楷体" w:eastAsia="楷体"/>
          <w:color w:val="000000"/>
          <w:szCs w:val="21"/>
        </w:rPr>
        <w:t>站门</w:t>
      </w:r>
      <w:r>
        <w:rPr>
          <w:rStyle w:val="99"/>
          <w:rFonts w:hint="eastAsia"/>
          <w:color w:val="000000"/>
          <w:szCs w:val="21"/>
        </w:rPr>
        <w:t>，薛仁贵</w:t>
      </w:r>
      <w:r>
        <w:rPr>
          <w:rStyle w:val="99"/>
          <w:rFonts w:hint="eastAsia" w:ascii="楷体" w:hAnsi="楷体" w:eastAsia="楷体"/>
          <w:color w:val="000000"/>
          <w:szCs w:val="21"/>
        </w:rPr>
        <w:t>上</w:t>
      </w:r>
      <w:r>
        <w:rPr>
          <w:rStyle w:val="99"/>
          <w:rFonts w:hint="eastAsia"/>
          <w:color w:val="000000"/>
          <w:szCs w:val="21"/>
        </w:rPr>
        <w:t>)</w:t>
      </w:r>
    </w:p>
    <w:p>
      <w:pPr>
        <w:ind w:left="1260" w:hanging="1260"/>
      </w:pPr>
      <w:r>
        <w:rPr>
          <w:rStyle w:val="99"/>
          <w:color w:val="000000"/>
          <w:szCs w:val="21"/>
        </w:rPr>
        <w:t>&lt;</w:t>
      </w:r>
      <w:r>
        <w:rPr>
          <w:rStyle w:val="99"/>
          <w:rFonts w:ascii="楷体" w:hAnsi="楷体" w:eastAsia="楷体"/>
          <w:b/>
          <w:color w:val="000000"/>
          <w:szCs w:val="21"/>
        </w:rPr>
        <w:t>点绛唇</w:t>
      </w:r>
      <w:r>
        <w:rPr>
          <w:rStyle w:val="99"/>
          <w:color w:val="000000"/>
          <w:szCs w:val="21"/>
        </w:rPr>
        <w:t>&gt;</w:t>
      </w:r>
      <w:r>
        <w:rPr>
          <w:rStyle w:val="99"/>
          <w:rFonts w:ascii="宋体" w:hAnsi="宋体" w:cs="Verdana"/>
          <w:color w:val="000000"/>
          <w:szCs w:val="21"/>
        </w:rPr>
        <w:t>跨海征东，英名远震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：威名</w:t>
      </w:r>
      <w:r>
        <w:rPr>
          <w:rStyle w:val="99"/>
          <w:rFonts w:ascii="宋体" w:hAnsi="宋体" w:cs="Verdana"/>
          <w:color w:val="000000"/>
          <w:szCs w:val="21"/>
        </w:rPr>
        <w:t>远震</w:t>
      </w:r>
      <w:r>
        <w:rPr>
          <w:rStyle w:val="99"/>
          <w:rFonts w:hint="eastAsia" w:ascii="宋体" w:hAnsi="宋体" w:cs="宋体"/>
          <w:color w:val="000000"/>
          <w:szCs w:val="21"/>
        </w:rPr>
        <w:t>)</w:t>
      </w:r>
      <w:r>
        <w:rPr>
          <w:rStyle w:val="99"/>
          <w:rFonts w:ascii="宋体" w:hAnsi="宋体" w:cs="Verdana"/>
          <w:color w:val="000000"/>
          <w:szCs w:val="21"/>
        </w:rPr>
        <w:t>。</w:t>
      </w:r>
      <w:r>
        <w:rPr>
          <w:rStyle w:val="99"/>
          <w:rFonts w:hint="eastAsia" w:ascii="宋体" w:hAnsi="宋体" w:cs="Verdana"/>
          <w:color w:val="000000"/>
          <w:szCs w:val="21"/>
        </w:rPr>
        <w:t>军</w:t>
      </w:r>
      <w:r>
        <w:rPr>
          <w:rStyle w:val="99"/>
          <w:rFonts w:ascii="宋体" w:hAnsi="宋体" w:cs="Verdana"/>
          <w:color w:val="000000"/>
          <w:szCs w:val="21"/>
        </w:rPr>
        <w:t>威盛，扫荡烟尘，保主锦绣春。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入大座</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忆昔跨海去征东，拔山举鼎显异能。可恨张环行毒计，埋没英雄汗马</w:t>
      </w:r>
      <w:r>
        <w:rPr>
          <w:rStyle w:val="99"/>
          <w:rFonts w:ascii="宋体" w:hAnsi="宋体" w:cs="Verdana"/>
          <w:szCs w:val="21"/>
        </w:rPr>
        <w:t>勋</w:t>
      </w:r>
      <w:r>
        <w:rPr>
          <w:rStyle w:val="99"/>
          <w:rFonts w:ascii="宋体" w:hAnsi="宋体" w:cs="Verdana"/>
          <w:color w:val="000000"/>
          <w:szCs w:val="21"/>
        </w:rPr>
        <w:t>。</w:t>
      </w:r>
    </w:p>
    <w:p>
      <w:r>
        <w:rPr>
          <w:rStyle w:val="99"/>
          <w:rFonts w:ascii="宋体" w:hAnsi="宋体" w:cs="Verdana"/>
          <w:color w:val="000000"/>
          <w:szCs w:val="21"/>
        </w:rPr>
        <w:t>本爵薛仁贵，</w:t>
      </w:r>
      <w:r>
        <w:rPr>
          <w:rStyle w:val="99"/>
          <w:rFonts w:hint="eastAsia" w:ascii="宋体" w:hAnsi="宋体" w:cs="宋体"/>
          <w:color w:val="000000"/>
          <w:szCs w:val="21"/>
        </w:rPr>
        <w:t>(</w:t>
      </w:r>
      <w:r>
        <w:rPr>
          <w:rStyle w:val="99"/>
          <w:rFonts w:hint="eastAsia" w:ascii="宋体" w:hAnsi="宋体" w:cs="Verdana"/>
          <w:color w:val="000000"/>
          <w:szCs w:val="21"/>
        </w:rPr>
        <w:t>乃</w:t>
      </w:r>
      <w:r>
        <w:rPr>
          <w:rStyle w:val="99"/>
          <w:rFonts w:hint="eastAsia" w:ascii="宋体" w:hAnsi="宋体" w:cs="宋体"/>
          <w:color w:val="000000"/>
          <w:szCs w:val="21"/>
        </w:rPr>
        <w:t>)</w:t>
      </w:r>
      <w:r>
        <w:rPr>
          <w:rStyle w:val="99"/>
          <w:rFonts w:ascii="宋体" w:hAnsi="宋体" w:cs="Verdana"/>
          <w:color w:val="000000"/>
          <w:szCs w:val="21"/>
        </w:rPr>
        <w:t>山西绛州龙门县人氏。只因保定唐王跨海征东，立下十大汗马功劳，唐王见喜，封俺为平辽王之位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：封我为平辽王之职</w:t>
      </w:r>
      <w:r>
        <w:rPr>
          <w:rStyle w:val="99"/>
          <w:rFonts w:hint="eastAsia" w:ascii="宋体" w:hAnsi="宋体" w:cs="宋体"/>
          <w:color w:val="000000"/>
          <w:szCs w:val="21"/>
        </w:rPr>
        <w:t>)</w:t>
      </w:r>
      <w:r>
        <w:rPr>
          <w:rStyle w:val="99"/>
          <w:rFonts w:ascii="宋体" w:hAnsi="宋体" w:cs="Verdana"/>
          <w:color w:val="000000"/>
          <w:szCs w:val="21"/>
        </w:rPr>
        <w:t>。只因我离家日久，不知妻室怎生度日，为此辞王别驾，回家探望。来此离家不远，我不免改换行装，以免惊动乡邻。</w:t>
      </w:r>
    </w:p>
    <w:p>
      <w:r>
        <w:rPr>
          <w:rStyle w:val="99"/>
          <w:rFonts w:ascii="宋体" w:hAnsi="宋体" w:cs="Verdana"/>
          <w:color w:val="000000"/>
          <w:szCs w:val="21"/>
        </w:rPr>
        <w:t>中军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：左右</w:t>
      </w:r>
      <w:r>
        <w:rPr>
          <w:rStyle w:val="99"/>
          <w:rFonts w:hint="eastAsia" w:ascii="宋体" w:hAnsi="宋体" w:cs="宋体"/>
          <w:color w:val="000000"/>
          <w:szCs w:val="21"/>
        </w:rPr>
        <w:t>)</w:t>
      </w:r>
      <w:r>
        <w:rPr>
          <w:rStyle w:val="99"/>
          <w:rFonts w:ascii="宋体" w:hAnsi="宋体" w:cs="Verdana"/>
          <w:color w:val="000000"/>
          <w:szCs w:val="21"/>
        </w:rPr>
        <w:t>，看衣更换。</w:t>
      </w:r>
    </w:p>
    <w:p>
      <w:r>
        <w:rPr>
          <w:rStyle w:val="99"/>
          <w:rFonts w:hint="eastAsia" w:ascii="宋体" w:hAnsi="宋体" w:cs="宋体"/>
          <w:color w:val="000000"/>
          <w:szCs w:val="21"/>
        </w:rPr>
        <w:t>(</w:t>
      </w:r>
      <w:r>
        <w:rPr>
          <w:rStyle w:val="99"/>
          <w:rFonts w:cs="Verdana"/>
          <w:color w:val="000000"/>
          <w:szCs w:val="21"/>
        </w:rPr>
        <w:t>&lt;</w:t>
      </w:r>
      <w:r>
        <w:rPr>
          <w:rStyle w:val="99"/>
          <w:rFonts w:ascii="楷体" w:hAnsi="楷体" w:eastAsia="楷体" w:cs="Verdana"/>
          <w:color w:val="000000"/>
          <w:szCs w:val="21"/>
        </w:rPr>
        <w:t>合龙</w:t>
      </w:r>
      <w:r>
        <w:rPr>
          <w:rStyle w:val="99"/>
          <w:rFonts w:cs="Verdana"/>
          <w:color w:val="000000"/>
          <w:szCs w:val="21"/>
        </w:rPr>
        <w:t>&gt;</w:t>
      </w:r>
      <w:r>
        <w:rPr>
          <w:rStyle w:val="99"/>
          <w:rFonts w:hint="eastAsia" w:ascii="宋体" w:hAnsi="宋体" w:cs="Verdana"/>
          <w:color w:val="000000"/>
          <w:szCs w:val="21"/>
        </w:rPr>
        <w:t>，</w:t>
      </w:r>
      <w:r>
        <w:rPr>
          <w:rStyle w:val="99"/>
          <w:rFonts w:hint="eastAsia" w:ascii="楷体" w:hAnsi="楷体" w:eastAsia="楷体" w:cs="Verdana"/>
          <w:color w:val="000000"/>
          <w:szCs w:val="21"/>
        </w:rPr>
        <w:t>吹</w:t>
      </w:r>
      <w:r>
        <w:rPr>
          <w:rStyle w:val="99"/>
          <w:rFonts w:cs="Verdana"/>
          <w:color w:val="000000"/>
          <w:szCs w:val="21"/>
        </w:rPr>
        <w:t>&lt;</w:t>
      </w:r>
      <w:r>
        <w:rPr>
          <w:rStyle w:val="99"/>
          <w:rFonts w:hint="eastAsia" w:ascii="楷体" w:hAnsi="楷体" w:eastAsia="楷体" w:cs="Verdana"/>
          <w:b/>
          <w:color w:val="000000"/>
          <w:szCs w:val="21"/>
        </w:rPr>
        <w:t>牌子</w:t>
      </w:r>
      <w:r>
        <w:rPr>
          <w:rStyle w:val="99"/>
          <w:rFonts w:cs="Verdana"/>
          <w:color w:val="000000"/>
          <w:szCs w:val="21"/>
        </w:rPr>
        <w:t>&gt;</w:t>
      </w:r>
      <w:r>
        <w:rPr>
          <w:rStyle w:val="99"/>
          <w:rFonts w:hint="eastAsia" w:ascii="宋体" w:hAnsi="宋体" w:cs="Verdana"/>
          <w:color w:val="000000"/>
          <w:szCs w:val="21"/>
        </w:rPr>
        <w:t>，薛仁贵</w:t>
      </w:r>
      <w:r>
        <w:rPr>
          <w:rStyle w:val="99"/>
          <w:rFonts w:hint="eastAsia" w:ascii="楷体" w:hAnsi="楷体" w:eastAsia="楷体" w:cs="Verdana"/>
          <w:color w:val="000000"/>
          <w:szCs w:val="21"/>
        </w:rPr>
        <w:t>换衣</w:t>
      </w:r>
      <w:r>
        <w:rPr>
          <w:rStyle w:val="99"/>
          <w:rFonts w:hint="eastAsia" w:ascii="宋体" w:hAnsi="宋体" w:cs="Verdana"/>
          <w:color w:val="000000"/>
          <w:szCs w:val="21"/>
        </w:rPr>
        <w:t>，</w:t>
      </w:r>
      <w:r>
        <w:rPr>
          <w:rStyle w:val="99"/>
          <w:rFonts w:hint="eastAsia" w:ascii="楷体" w:hAnsi="楷体" w:eastAsia="楷体" w:cs="Verdana"/>
          <w:color w:val="000000"/>
          <w:szCs w:val="21"/>
        </w:rPr>
        <w:t>分开</w:t>
      </w:r>
      <w:r>
        <w:rPr>
          <w:rStyle w:val="99"/>
          <w:rFonts w:hint="eastAsia" w:ascii="宋体" w:hAnsi="宋体" w:cs="宋体"/>
          <w:color w:val="000000"/>
          <w:szCs w:val="21"/>
        </w:rPr>
        <w:t>)</w:t>
      </w:r>
    </w:p>
    <w:p>
      <w:r>
        <w:rPr>
          <w:rStyle w:val="99"/>
          <w:rFonts w:ascii="宋体" w:hAnsi="宋体" w:cs="Verdana"/>
          <w:color w:val="000000"/>
          <w:szCs w:val="21"/>
        </w:rPr>
        <w:t>中军听令。</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Verdana"/>
          <w:color w:val="000000"/>
          <w:szCs w:val="21"/>
        </w:rPr>
        <w:t>在。</w:t>
      </w:r>
      <w:r>
        <w:rPr>
          <w:rStyle w:val="99"/>
          <w:rFonts w:hint="eastAsia" w:ascii="宋体" w:hAnsi="宋体" w:cs="宋体"/>
          <w:color w:val="000000"/>
          <w:szCs w:val="21"/>
        </w:rPr>
        <w:t>)</w:t>
      </w:r>
    </w:p>
    <w:p>
      <w:r>
        <w:rPr>
          <w:rStyle w:val="99"/>
          <w:rFonts w:ascii="宋体" w:hAnsi="宋体" w:cs="Verdana"/>
          <w:color w:val="000000"/>
          <w:szCs w:val="21"/>
        </w:rPr>
        <w:t>传令下去，</w:t>
      </w:r>
      <w:r>
        <w:rPr>
          <w:rStyle w:val="99"/>
          <w:rFonts w:hint="eastAsia" w:ascii="宋体" w:hAnsi="宋体" w:cs="宋体"/>
          <w:color w:val="000000"/>
          <w:szCs w:val="21"/>
        </w:rPr>
        <w:t>(</w:t>
      </w:r>
      <w:r>
        <w:rPr>
          <w:rStyle w:val="99"/>
          <w:rFonts w:hint="eastAsia" w:ascii="宋体" w:hAnsi="宋体" w:cs="Verdana"/>
          <w:color w:val="000000"/>
          <w:szCs w:val="21"/>
        </w:rPr>
        <w:t>吩咐</w:t>
      </w:r>
      <w:r>
        <w:rPr>
          <w:rStyle w:val="99"/>
          <w:rFonts w:hint="eastAsia" w:ascii="宋体" w:hAnsi="宋体" w:cs="宋体"/>
          <w:color w:val="000000"/>
          <w:szCs w:val="21"/>
        </w:rPr>
        <w:t>)</w:t>
      </w:r>
      <w:r>
        <w:rPr>
          <w:rStyle w:val="99"/>
          <w:rFonts w:ascii="宋体" w:hAnsi="宋体" w:cs="Verdana"/>
          <w:color w:val="000000"/>
          <w:szCs w:val="21"/>
        </w:rPr>
        <w:t>大小三军就在此地靠山近水安营扎寨，不可踏践青苗，扰害百姓。</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：不可骚扰百姓，马踏青苗，违令者斩。</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传令已毕。</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众下</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与爷</w:t>
      </w:r>
      <w:r>
        <w:rPr>
          <w:rStyle w:val="99"/>
          <w:rFonts w:hint="eastAsia" w:ascii="宋体" w:hAnsi="宋体" w:cs="宋体"/>
          <w:color w:val="000000"/>
          <w:szCs w:val="21"/>
        </w:rPr>
        <w:t>)</w:t>
      </w:r>
      <w:r>
        <w:rPr>
          <w:rStyle w:val="99"/>
          <w:rFonts w:ascii="宋体" w:hAnsi="宋体" w:cs="Verdana"/>
          <w:color w:val="000000"/>
          <w:szCs w:val="21"/>
        </w:rPr>
        <w:t>带马——</w:t>
      </w:r>
    </w:p>
    <w:p>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扯四门中唱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】忆昔当年去投军，张士贵是我的对头人。打虎遇着程千岁，他带我仁贵见了当今。卖弓计</w:t>
      </w:r>
      <w:r>
        <w:rPr>
          <w:rStyle w:val="99"/>
          <w:rFonts w:hint="eastAsia" w:ascii="宋体" w:hAnsi="宋体" w:cs="Verdana"/>
          <w:color w:val="000000"/>
          <w:szCs w:val="21"/>
        </w:rPr>
        <w:t>打</w:t>
      </w:r>
      <w:r>
        <w:rPr>
          <w:rStyle w:val="99"/>
          <w:rFonts w:ascii="宋体" w:hAnsi="宋体" w:cs="Verdana"/>
          <w:color w:val="000000"/>
          <w:szCs w:val="21"/>
        </w:rPr>
        <w:t>破了摩天岭，三枝神箭辽东平。</w:t>
      </w:r>
      <w:r>
        <w:rPr>
          <w:rStyle w:val="66"/>
          <w:rFonts w:ascii="宋体" w:hAnsi="宋体" w:cs="Verdana"/>
          <w:color w:val="000000"/>
          <w:szCs w:val="21"/>
        </w:rPr>
        <w:footnoteReference w:id="347"/>
      </w:r>
      <w:r>
        <w:rPr>
          <w:rStyle w:val="99"/>
          <w:rFonts w:ascii="宋体" w:hAnsi="宋体" w:cs="Verdana"/>
          <w:color w:val="000000"/>
          <w:szCs w:val="21"/>
        </w:rPr>
        <w:t>前三日修下了辞王本，</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】回家探望妻迎春。</w:t>
      </w:r>
    </w:p>
    <w:p>
      <w:pPr>
        <w:ind w:left="1260" w:hanging="1260"/>
      </w:pPr>
      <w:r>
        <w:rPr>
          <w:rStyle w:val="99"/>
          <w:rFonts w:hint="eastAsia" w:ascii="宋体" w:hAnsi="宋体" w:cs="宋体"/>
          <w:color w:val="000000"/>
          <w:szCs w:val="21"/>
        </w:rPr>
        <w:t>(</w:t>
      </w:r>
      <w:r>
        <w:rPr>
          <w:rStyle w:val="99"/>
          <w:rFonts w:cs="Verdana"/>
          <w:color w:val="000000"/>
          <w:szCs w:val="21"/>
        </w:rPr>
        <w:t>&lt;</w:t>
      </w:r>
      <w:r>
        <w:rPr>
          <w:rStyle w:val="99"/>
          <w:rFonts w:hint="eastAsia" w:ascii="楷体" w:hAnsi="楷体" w:eastAsia="楷体" w:cs="Verdana"/>
          <w:b/>
          <w:color w:val="000000"/>
          <w:szCs w:val="21"/>
        </w:rPr>
        <w:t>撤锣</w:t>
      </w:r>
      <w:r>
        <w:rPr>
          <w:rStyle w:val="99"/>
          <w:rFonts w:cs="Verdana"/>
          <w:color w:val="000000"/>
          <w:szCs w:val="21"/>
        </w:rPr>
        <w:t>&gt;</w:t>
      </w:r>
      <w:r>
        <w:rPr>
          <w:rStyle w:val="99"/>
          <w:rFonts w:hint="eastAsia" w:cs="Verdana"/>
          <w:color w:val="000000"/>
          <w:szCs w:val="21"/>
        </w:rPr>
        <w:t>薛仁贵</w:t>
      </w:r>
      <w:r>
        <w:rPr>
          <w:rStyle w:val="99"/>
          <w:rFonts w:hint="eastAsia" w:ascii="楷体" w:hAnsi="楷体" w:eastAsia="楷体" w:cs="Verdana"/>
          <w:color w:val="000000"/>
          <w:szCs w:val="21"/>
        </w:rPr>
        <w:t>下</w:t>
      </w:r>
      <w:r>
        <w:rPr>
          <w:rStyle w:val="99"/>
          <w:rFonts w:hint="eastAsia" w:cs="Verdana"/>
          <w:color w:val="000000"/>
          <w:szCs w:val="21"/>
        </w:rPr>
        <w:t>；王禅老祖</w:t>
      </w:r>
      <w:r>
        <w:rPr>
          <w:rStyle w:val="99"/>
          <w:rFonts w:hint="eastAsia" w:ascii="楷体" w:hAnsi="楷体" w:eastAsia="楷体" w:cs="Verdana"/>
          <w:color w:val="000000"/>
          <w:szCs w:val="21"/>
        </w:rPr>
        <w:t>上</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cs="Verdana"/>
          <w:color w:val="000000"/>
          <w:szCs w:val="21"/>
        </w:rPr>
        <w:tab/>
      </w:r>
      <w:r>
        <w:rPr>
          <w:rStyle w:val="99"/>
          <w:rFonts w:hint="eastAsia" w:cs="Verdana"/>
          <w:color w:val="000000"/>
          <w:szCs w:val="21"/>
        </w:rPr>
        <w:t>(</w:t>
      </w:r>
      <w:r>
        <w:rPr>
          <w:rStyle w:val="99"/>
          <w:rFonts w:hint="eastAsia" w:ascii="楷体" w:hAnsi="楷体" w:eastAsia="楷体" w:cs="Verdana"/>
          <w:color w:val="000000"/>
          <w:szCs w:val="21"/>
        </w:rPr>
        <w:t>念</w:t>
      </w:r>
      <w:r>
        <w:rPr>
          <w:rStyle w:val="99"/>
          <w:rFonts w:hint="eastAsia" w:cs="Verdana"/>
          <w:color w:val="000000"/>
          <w:szCs w:val="21"/>
        </w:rPr>
        <w:t>)</w:t>
      </w:r>
      <w:r>
        <w:rPr>
          <w:rStyle w:val="99"/>
          <w:rFonts w:hint="eastAsia" w:ascii="宋体" w:hAnsi="宋体" w:cs="宋体"/>
          <w:color w:val="000000"/>
          <w:szCs w:val="21"/>
        </w:rPr>
        <w:t>……</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ascii="楷体" w:hAnsi="楷体" w:eastAsia="楷体" w:cs="Verdana"/>
          <w:color w:val="000000"/>
          <w:szCs w:val="21"/>
        </w:rPr>
        <w:t>唤</w:t>
      </w:r>
      <w:r>
        <w:rPr>
          <w:rStyle w:val="99"/>
          <w:rFonts w:hint="eastAsia" w:cs="Verdana"/>
          <w:color w:val="000000"/>
          <w:szCs w:val="21"/>
        </w:rPr>
        <w:t>虎童，</w:t>
      </w:r>
      <w:r>
        <w:rPr>
          <w:rStyle w:val="99"/>
          <w:rFonts w:hint="eastAsia" w:ascii="楷体" w:hAnsi="楷体" w:eastAsia="楷体" w:cs="Verdana"/>
          <w:color w:val="000000"/>
          <w:szCs w:val="21"/>
        </w:rPr>
        <w:t>下</w:t>
      </w:r>
      <w:r>
        <w:rPr>
          <w:rStyle w:val="99"/>
          <w:rFonts w:hint="eastAsia" w:cs="Verdana"/>
          <w:color w:val="000000"/>
          <w:szCs w:val="21"/>
        </w:rPr>
        <w:t>；盖苏文魂</w:t>
      </w:r>
      <w:r>
        <w:rPr>
          <w:rStyle w:val="99"/>
          <w:rFonts w:hint="eastAsia" w:ascii="楷体" w:hAnsi="楷体" w:eastAsia="楷体" w:cs="Verdana"/>
          <w:color w:val="000000"/>
          <w:szCs w:val="21"/>
        </w:rPr>
        <w:t>上</w:t>
      </w:r>
      <w:r>
        <w:rPr>
          <w:rStyle w:val="99"/>
          <w:rFonts w:hint="eastAsia" w:cs="Verdana"/>
          <w:color w:val="000000"/>
          <w:szCs w:val="21"/>
        </w:rPr>
        <w:t>，</w:t>
      </w:r>
      <w:r>
        <w:rPr>
          <w:rStyle w:val="99"/>
          <w:rFonts w:hint="eastAsia" w:ascii="楷体" w:hAnsi="楷体" w:eastAsia="楷体" w:cs="Verdana"/>
          <w:color w:val="000000"/>
          <w:szCs w:val="21"/>
        </w:rPr>
        <w:t>过场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Style w:val="99"/>
          <w:rFonts w:hint="eastAsia" w:ascii="宋体" w:hAnsi="宋体" w:cs="Verdana"/>
          <w:color w:val="000000"/>
          <w:szCs w:val="21"/>
        </w:rPr>
        <w:t>……驾起阴风朝前走，要报当年一箭仇。</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盖苏文魂</w:t>
      </w:r>
      <w:r>
        <w:rPr>
          <w:rStyle w:val="99"/>
          <w:rFonts w:hint="eastAsia" w:ascii="楷体" w:hAnsi="楷体" w:eastAsia="楷体" w:cs="Verdana"/>
          <w:color w:val="000000"/>
          <w:szCs w:val="21"/>
        </w:rPr>
        <w:t>下</w:t>
      </w:r>
      <w:r>
        <w:rPr>
          <w:rStyle w:val="99"/>
          <w:rFonts w:hint="eastAsia" w:ascii="宋体" w:hAnsi="宋体" w:cs="Verdana"/>
          <w:color w:val="000000"/>
          <w:szCs w:val="21"/>
        </w:rPr>
        <w:t>，</w:t>
      </w:r>
      <w:r>
        <w:rPr>
          <w:rStyle w:val="99"/>
          <w:rFonts w:hint="eastAsia" w:ascii="楷体" w:hAnsi="楷体" w:eastAsia="楷体" w:cs="Verdana"/>
          <w:color w:val="000000"/>
          <w:szCs w:val="21"/>
        </w:rPr>
        <w:t>接</w:t>
      </w:r>
      <w:r>
        <w:rPr>
          <w:rStyle w:val="99"/>
          <w:rFonts w:hint="eastAsia" w:ascii="宋体" w:hAnsi="宋体" w:cs="Verdana"/>
          <w:color w:val="000000"/>
          <w:szCs w:val="21"/>
        </w:rPr>
        <w:t>柳迎春</w:t>
      </w:r>
      <w:r>
        <w:rPr>
          <w:rStyle w:val="99"/>
          <w:rFonts w:hint="eastAsia" w:ascii="楷体" w:hAnsi="楷体" w:eastAsia="楷体" w:cs="Verdana"/>
          <w:color w:val="000000"/>
          <w:szCs w:val="21"/>
        </w:rPr>
        <w:t>上</w:t>
      </w:r>
      <w:r>
        <w:rPr>
          <w:rStyle w:val="99"/>
          <w:rFonts w:hint="eastAsia"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】催马来在汾河湾，见一顽童打弹丸。弹打，弹打南来宾鸿雁，</w:t>
      </w:r>
    </w:p>
    <w:p>
      <w:pPr>
        <w:ind w:left="1260" w:hanging="1260"/>
      </w:pPr>
      <w:r>
        <w:rPr>
          <w:rStyle w:val="99"/>
          <w:rFonts w:ascii="宋体" w:hAnsi="宋体" w:cs="Verdana"/>
          <w:color w:val="000000"/>
          <w:szCs w:val="21"/>
        </w:rPr>
        <w:t>枪挑呃，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】枪挑鱼儿水浪翻。翻身下了马雕鞍，再与顽童把话言。</w:t>
      </w:r>
    </w:p>
    <w:p>
      <w:pPr>
        <w:ind w:left="1260" w:hanging="1260"/>
      </w:pPr>
      <w:r>
        <w:rPr>
          <w:rStyle w:val="99"/>
          <w:rFonts w:ascii="宋体" w:hAnsi="宋体" w:cs="Verdana"/>
          <w:color w:val="000000"/>
          <w:szCs w:val="21"/>
        </w:rPr>
        <w:t>那一顽童在此作何玩耍</w:t>
      </w:r>
      <w:r>
        <w:rPr>
          <w:rStyle w:val="99"/>
          <w:rFonts w:ascii="宋体" w:hAnsi="宋体" w:cs="宋体"/>
          <w:color w:val="000000"/>
          <w:szCs w:val="21"/>
        </w:rPr>
        <w:t>?</w:t>
      </w:r>
    </w:p>
    <w:p>
      <w:pPr>
        <w:ind w:left="1260" w:hanging="1260"/>
      </w:pPr>
      <w:r>
        <w:rPr>
          <w:rStyle w:val="99"/>
          <w:rFonts w:ascii="宋体" w:hAnsi="宋体" w:cs="Verdana"/>
          <w:color w:val="000000"/>
          <w:szCs w:val="21"/>
        </w:rPr>
        <w:t>一弹上去</w:t>
      </w:r>
      <w:r>
        <w:rPr>
          <w:rStyle w:val="99"/>
          <w:rFonts w:hint="eastAsia" w:ascii="宋体" w:hAnsi="宋体" w:cs="Verdana"/>
          <w:color w:val="000000"/>
          <w:szCs w:val="21"/>
        </w:rPr>
        <w:t>，</w:t>
      </w:r>
      <w:r>
        <w:rPr>
          <w:rStyle w:val="99"/>
          <w:rFonts w:ascii="宋体" w:hAnsi="宋体" w:cs="Verdana"/>
          <w:color w:val="000000"/>
          <w:szCs w:val="21"/>
        </w:rPr>
        <w:t>能打几雁落地</w:t>
      </w:r>
      <w:r>
        <w:rPr>
          <w:rStyle w:val="99"/>
          <w:rFonts w:ascii="宋体" w:hAnsi="宋体" w:cs="宋体"/>
          <w:color w:val="000000"/>
          <w:szCs w:val="21"/>
        </w:rPr>
        <w:t>?</w:t>
      </w:r>
    </w:p>
    <w:p>
      <w:pPr>
        <w:ind w:left="1260" w:hanging="1260"/>
      </w:pPr>
      <w:r>
        <w:rPr>
          <w:rStyle w:val="99"/>
          <w:rFonts w:ascii="宋体" w:hAnsi="宋体" w:cs="Verdana"/>
          <w:color w:val="000000"/>
          <w:szCs w:val="21"/>
        </w:rPr>
        <w:t>为军的不信呐。</w:t>
      </w:r>
    </w:p>
    <w:p>
      <w:pPr>
        <w:ind w:left="1260" w:hanging="1260"/>
      </w:pPr>
      <w:r>
        <w:rPr>
          <w:rStyle w:val="99"/>
          <w:rFonts w:ascii="宋体" w:hAnsi="宋体" w:cs="Verdana"/>
          <w:color w:val="000000"/>
          <w:szCs w:val="21"/>
        </w:rPr>
        <w:t>好，你且打来。</w:t>
      </w:r>
    </w:p>
    <w:p>
      <w:pPr>
        <w:ind w:left="1260" w:hanging="1260"/>
      </w:pPr>
      <w:r>
        <w:rPr>
          <w:rStyle w:val="99"/>
          <w:rFonts w:ascii="宋体" w:hAnsi="宋体" w:cs="Verdana"/>
          <w:color w:val="000000"/>
          <w:szCs w:val="21"/>
        </w:rPr>
        <w:t>呜哙呀，小小年纪有此本领，我若将他带回朝去，</w:t>
      </w:r>
      <w:r>
        <w:rPr>
          <w:rStyle w:val="99"/>
          <w:rFonts w:hint="eastAsia" w:ascii="宋体" w:hAnsi="宋体" w:cs="宋体"/>
          <w:color w:val="000000"/>
          <w:szCs w:val="21"/>
        </w:rPr>
        <w:t>(</w:t>
      </w:r>
      <w:r>
        <w:rPr>
          <w:rStyle w:val="99"/>
          <w:rFonts w:hint="eastAsia" w:ascii="宋体" w:hAnsi="宋体" w:cs="Verdana"/>
          <w:color w:val="000000"/>
          <w:szCs w:val="21"/>
        </w:rPr>
        <w:t>将来</w:t>
      </w:r>
      <w:r>
        <w:rPr>
          <w:rStyle w:val="99"/>
          <w:rFonts w:hint="eastAsia" w:ascii="宋体" w:hAnsi="宋体" w:cs="宋体"/>
          <w:color w:val="000000"/>
          <w:szCs w:val="21"/>
        </w:rPr>
        <w:t>)</w:t>
      </w:r>
      <w:r>
        <w:rPr>
          <w:rStyle w:val="99"/>
          <w:rFonts w:ascii="宋体" w:hAnsi="宋体" w:cs="Verdana"/>
          <w:color w:val="000000"/>
          <w:szCs w:val="21"/>
        </w:rPr>
        <w:t>定是大大膀臂。</w:t>
      </w:r>
    </w:p>
    <w:p>
      <w:pPr>
        <w:ind w:left="1260" w:hanging="1260"/>
      </w:pPr>
      <w:r>
        <w:rPr>
          <w:rStyle w:val="99"/>
          <w:rFonts w:ascii="宋体" w:hAnsi="宋体" w:cs="Verdana"/>
          <w:color w:val="000000"/>
          <w:szCs w:val="21"/>
        </w:rPr>
        <w:t>我自有道理。</w:t>
      </w:r>
    </w:p>
    <w:p>
      <w:pPr>
        <w:ind w:left="1260" w:hanging="1260"/>
      </w:pPr>
      <w:r>
        <w:rPr>
          <w:rStyle w:val="99"/>
          <w:rFonts w:ascii="宋体" w:hAnsi="宋体" w:cs="Verdana"/>
          <w:color w:val="000000"/>
          <w:szCs w:val="21"/>
        </w:rPr>
        <w:t>啊，顽童。</w:t>
      </w:r>
    </w:p>
    <w:p>
      <w:pPr>
        <w:ind w:left="1260" w:hanging="1260"/>
      </w:pPr>
      <w:r>
        <w:rPr>
          <w:rStyle w:val="99"/>
          <w:rFonts w:ascii="宋体" w:hAnsi="宋体" w:cs="Verdana"/>
          <w:color w:val="000000"/>
          <w:szCs w:val="21"/>
        </w:rPr>
        <w:t>弹打双雁落地，不足为奇。为军的</w:t>
      </w:r>
      <w:r>
        <w:rPr>
          <w:rStyle w:val="99"/>
          <w:rFonts w:hint="eastAsia" w:ascii="宋体" w:hAnsi="宋体" w:cs="宋体"/>
          <w:color w:val="000000"/>
          <w:szCs w:val="21"/>
        </w:rPr>
        <w:t>(</w:t>
      </w:r>
      <w:r>
        <w:rPr>
          <w:rStyle w:val="99"/>
          <w:rFonts w:ascii="宋体" w:hAnsi="宋体" w:cs="Verdana"/>
          <w:color w:val="000000"/>
          <w:szCs w:val="21"/>
        </w:rPr>
        <w:t>不才，呃，</w:t>
      </w:r>
      <w:r>
        <w:rPr>
          <w:rStyle w:val="99"/>
          <w:rFonts w:hint="eastAsia" w:ascii="宋体" w:hAnsi="宋体" w:cs="宋体"/>
          <w:color w:val="000000"/>
          <w:szCs w:val="21"/>
        </w:rPr>
        <w:t>)</w:t>
      </w:r>
      <w:r>
        <w:rPr>
          <w:rStyle w:val="99"/>
          <w:rFonts w:ascii="宋体" w:hAnsi="宋体" w:cs="Verdana"/>
          <w:color w:val="000000"/>
          <w:szCs w:val="21"/>
        </w:rPr>
        <w:t>我也会打雁呐。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一弹上去，能打几雁落地</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一弹上去，我能打三雁落地。</w:t>
      </w:r>
      <w:r>
        <w:rPr>
          <w:rStyle w:val="99"/>
          <w:rFonts w:hint="eastAsia" w:ascii="宋体" w:hAnsi="宋体" w:cs="宋体"/>
          <w:color w:val="000000"/>
          <w:szCs w:val="21"/>
        </w:rPr>
        <w:t>(</w:t>
      </w:r>
      <w:r>
        <w:rPr>
          <w:rStyle w:val="99"/>
          <w:rFonts w:hint="eastAsia" w:ascii="宋体" w:hAnsi="宋体" w:cs="Verdana"/>
          <w:color w:val="000000"/>
          <w:szCs w:val="21"/>
        </w:rPr>
        <w:t>或：呃呃，我能打三雁落地。</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我却不信。</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哦，</w:t>
      </w:r>
      <w:r>
        <w:rPr>
          <w:rStyle w:val="99"/>
          <w:rFonts w:hint="eastAsia" w:ascii="宋体" w:hAnsi="宋体" w:cs="宋体"/>
          <w:color w:val="000000"/>
          <w:szCs w:val="21"/>
        </w:rPr>
        <w:t>)</w:t>
      </w:r>
      <w:r>
        <w:rPr>
          <w:rStyle w:val="99"/>
          <w:rFonts w:ascii="宋体" w:hAnsi="宋体" w:cs="Verdana"/>
          <w:color w:val="000000"/>
          <w:szCs w:val="21"/>
        </w:rPr>
        <w:t>打来你看呐。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你且打来。</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呃——呃，</w:t>
      </w:r>
      <w:r>
        <w:rPr>
          <w:rStyle w:val="99"/>
          <w:rFonts w:hint="eastAsia" w:ascii="宋体" w:hAnsi="宋体" w:cs="宋体"/>
          <w:color w:val="000000"/>
          <w:szCs w:val="21"/>
        </w:rPr>
        <w:t>)</w:t>
      </w:r>
      <w:r>
        <w:rPr>
          <w:rStyle w:val="99"/>
          <w:rFonts w:ascii="宋体" w:hAnsi="宋体" w:cs="Verdana"/>
          <w:color w:val="000000"/>
          <w:szCs w:val="21"/>
        </w:rPr>
        <w:t>借弓弹一用。</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南山之上下来猛虎，有伤顽童之意。身旁带有袖箭，不免伤它一箭。</w:t>
      </w:r>
    </w:p>
    <w:p>
      <w:pPr>
        <w:ind w:left="1260" w:hanging="1260"/>
        <w:rPr>
          <w:rStyle w:val="99"/>
          <w:rFonts w:ascii="宋体" w:hAnsi="宋体" w:cs="Verdana"/>
          <w:color w:val="000000"/>
          <w:szCs w:val="21"/>
        </w:rPr>
      </w:pPr>
      <w:r>
        <w:rPr>
          <w:rStyle w:val="99"/>
          <w:rFonts w:ascii="宋体" w:hAnsi="宋体" w:cs="Verdana"/>
          <w:color w:val="000000"/>
          <w:szCs w:val="21"/>
        </w:rPr>
        <w:t>呔</w:t>
      </w:r>
      <w:r>
        <w:rPr>
          <w:rStyle w:val="99"/>
          <w:rFonts w:ascii="宋体" w:hAnsi="宋体" w:cs="宋体"/>
          <w:color w:val="000000"/>
          <w:szCs w:val="21"/>
        </w:rPr>
        <w:t>!</w:t>
      </w:r>
      <w:r>
        <w:rPr>
          <w:rStyle w:val="99"/>
          <w:rFonts w:ascii="宋体" w:hAnsi="宋体" w:cs="Verdana"/>
          <w:color w:val="000000"/>
          <w:szCs w:val="21"/>
        </w:rPr>
        <w:t>顽童闪开，猛虎来了</w:t>
      </w:r>
      <w:r>
        <w:rPr>
          <w:rStyle w:val="99"/>
          <w:rFonts w:ascii="宋体" w:hAnsi="宋体" w:cs="宋体"/>
          <w:color w:val="000000"/>
          <w:szCs w:val="21"/>
        </w:rPr>
        <w:t>!</w:t>
      </w:r>
      <w:r>
        <w:rPr>
          <w:rStyle w:val="99"/>
          <w:rFonts w:ascii="宋体" w:hAnsi="宋体" w:cs="Verdana"/>
          <w:color w:val="000000"/>
          <w:szCs w:val="21"/>
        </w:rPr>
        <w:t>看箭</w:t>
      </w:r>
      <w:r>
        <w:rPr>
          <w:rStyle w:val="99"/>
          <w:rFonts w:ascii="宋体" w:hAnsi="宋体" w:cs="宋体"/>
          <w:color w:val="000000"/>
          <w:szCs w:val="21"/>
        </w:rPr>
        <w:t>!</w:t>
      </w:r>
      <w:r>
        <w:rPr>
          <w:rStyle w:val="66"/>
          <w:rFonts w:ascii="宋体" w:hAnsi="宋体" w:cs="宋体"/>
          <w:color w:val="000000"/>
          <w:szCs w:val="21"/>
        </w:rPr>
        <w:footnoteReference w:id="348"/>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】打虎误伤顽童命，是非之地莫久停</w:t>
      </w:r>
      <w:r>
        <w:rPr>
          <w:rStyle w:val="99"/>
          <w:rFonts w:hint="eastAsia" w:ascii="宋体" w:hAnsi="宋体" w:cs="Verdana"/>
          <w:color w:val="000000"/>
          <w:sz w:val="18"/>
          <w:szCs w:val="18"/>
        </w:rPr>
        <w:t>呐</w:t>
      </w:r>
      <w:r>
        <w:rPr>
          <w:rStyle w:val="99"/>
          <w:rFonts w:ascii="宋体" w:hAnsi="宋体" w:cs="Verdana"/>
          <w:color w:val="000000"/>
          <w:szCs w:val="21"/>
        </w:rPr>
        <w:t>。仁贵拉马朝前奔</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：朝前进</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】适才离了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：适才路过</w:t>
      </w:r>
      <w:r>
        <w:rPr>
          <w:rStyle w:val="99"/>
          <w:rFonts w:hint="eastAsia" w:ascii="宋体" w:hAnsi="宋体" w:cs="宋体"/>
          <w:color w:val="000000"/>
          <w:szCs w:val="21"/>
        </w:rPr>
        <w:t>)</w:t>
      </w:r>
      <w:r>
        <w:rPr>
          <w:rStyle w:val="99"/>
          <w:rFonts w:ascii="宋体" w:hAnsi="宋体" w:cs="Verdana"/>
          <w:color w:val="000000"/>
          <w:szCs w:val="21"/>
        </w:rPr>
        <w:t>汾河境，一马</w:t>
      </w:r>
      <w:r>
        <w:rPr>
          <w:rStyle w:val="99"/>
          <w:rFonts w:ascii="宋体" w:hAnsi="宋体" w:cs="Verdana"/>
          <w:color w:val="000000"/>
          <w:sz w:val="18"/>
          <w:szCs w:val="18"/>
        </w:rPr>
        <w:t>儿</w:t>
      </w:r>
      <w:r>
        <w:rPr>
          <w:rStyle w:val="99"/>
          <w:rFonts w:ascii="宋体" w:hAnsi="宋体" w:cs="Verdana"/>
          <w:color w:val="000000"/>
          <w:szCs w:val="21"/>
        </w:rPr>
        <w:t>来在柳家村。勒住丝缰来观定，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】见一个妇人在窑门</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：见一位妇人站窑门</w:t>
      </w:r>
      <w:r>
        <w:rPr>
          <w:rStyle w:val="66"/>
          <w:rFonts w:ascii="宋体" w:hAnsi="宋体" w:cs="Verdana"/>
          <w:color w:val="000000"/>
          <w:szCs w:val="21"/>
        </w:rPr>
        <w:footnoteReference w:id="349"/>
      </w:r>
      <w:r>
        <w:rPr>
          <w:rStyle w:val="99"/>
          <w:rFonts w:hint="eastAsia" w:ascii="宋体" w:hAnsi="宋体" w:cs="宋体"/>
          <w:color w:val="000000"/>
          <w:szCs w:val="21"/>
        </w:rPr>
        <w:t>)</w:t>
      </w:r>
      <w:r>
        <w:rPr>
          <w:rStyle w:val="99"/>
          <w:rFonts w:ascii="宋体" w:hAnsi="宋体" w:cs="Verdana"/>
          <w:color w:val="000000"/>
          <w:szCs w:val="21"/>
        </w:rPr>
        <w:t>。布裙荆钗容貌整，看她好像柳迎春。翻身下马来询问</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：下了马能行</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下马介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】躬身施礼把话云。</w:t>
      </w:r>
    </w:p>
    <w:p>
      <w:pPr>
        <w:ind w:left="1260" w:hanging="1260"/>
      </w:pPr>
      <w:r>
        <w:rPr>
          <w:rStyle w:val="99"/>
          <w:rFonts w:ascii="宋体" w:hAnsi="宋体" w:cs="Verdana"/>
          <w:color w:val="000000"/>
          <w:szCs w:val="21"/>
        </w:rPr>
        <w:t>大嫂请了。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还礼。军爷敢是失迷路途。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正是失迷路途，请问大嫂，此处可是柳家村么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这面也是柳家村，这面也是柳家村。……问的是哪个</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此地有一柳氏迎春，大嫂可晓得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问她做甚</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大嫂有所不知，我与他丈夫同营吃粮。与她</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：托我</w:t>
      </w:r>
      <w:r>
        <w:rPr>
          <w:rStyle w:val="99"/>
          <w:rFonts w:hint="eastAsia" w:ascii="宋体" w:hAnsi="宋体" w:cs="宋体"/>
          <w:color w:val="000000"/>
          <w:szCs w:val="21"/>
        </w:rPr>
        <w:t>)</w:t>
      </w:r>
      <w:r>
        <w:rPr>
          <w:rStyle w:val="99"/>
          <w:rFonts w:ascii="宋体" w:hAnsi="宋体" w:cs="Verdana"/>
          <w:color w:val="000000"/>
          <w:szCs w:val="21"/>
        </w:rPr>
        <w:t>带来万金家书，故而动问。</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我那薛大哥言道：书信要面交本人。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不见本人呢</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原书带回。</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请便。</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啊军爷，与你打个哑谜你可晓得</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这哑迷么</w:t>
      </w:r>
      <w:r>
        <w:rPr>
          <w:rStyle w:val="99"/>
          <w:rFonts w:ascii="宋体" w:hAnsi="宋体" w:cs="宋体"/>
          <w:color w:val="000000"/>
          <w:szCs w:val="21"/>
        </w:rPr>
        <w:t>?</w:t>
      </w:r>
      <w:r>
        <w:rPr>
          <w:rStyle w:val="99"/>
          <w:rFonts w:ascii="宋体" w:hAnsi="宋体" w:cs="Verdana"/>
          <w:color w:val="000000"/>
          <w:szCs w:val="21"/>
        </w:rPr>
        <w:t>略知一二。</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这远——</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远在天边，不能相见。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这近——</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哦</w:t>
      </w:r>
      <w:r>
        <w:rPr>
          <w:rStyle w:val="99"/>
          <w:rFonts w:ascii="宋体" w:hAnsi="宋体" w:cs="宋体"/>
          <w:color w:val="000000"/>
          <w:szCs w:val="21"/>
        </w:rPr>
        <w:t>!</w:t>
      </w:r>
      <w:r>
        <w:rPr>
          <w:rStyle w:val="99"/>
          <w:rFonts w:ascii="宋体" w:hAnsi="宋体" w:cs="Verdana"/>
          <w:color w:val="000000"/>
          <w:szCs w:val="21"/>
        </w:rPr>
        <w:t>莫非你就是薛大嫂么</w:t>
      </w:r>
      <w:r>
        <w:rPr>
          <w:rStyle w:val="99"/>
          <w:rFonts w:ascii="宋体" w:hAnsi="宋体" w:cs="宋体"/>
          <w:color w:val="000000"/>
          <w:szCs w:val="21"/>
        </w:rPr>
        <w:t>?</w:t>
      </w:r>
    </w:p>
    <w:p>
      <w:pPr>
        <w:ind w:left="1260" w:hanging="1260"/>
      </w:pPr>
      <w:r>
        <w:rPr>
          <w:rStyle w:val="99"/>
          <w:rFonts w:ascii="宋体" w:hAnsi="宋体" w:cs="Verdana"/>
          <w:color w:val="000000"/>
          <w:szCs w:val="21"/>
        </w:rPr>
        <w:t>哎呀呀，问来问去，问到本人的头上来了。</w:t>
      </w:r>
    </w:p>
    <w:p>
      <w:pPr>
        <w:ind w:left="1260" w:hanging="1260"/>
      </w:pPr>
      <w:r>
        <w:rPr>
          <w:rStyle w:val="99"/>
          <w:rFonts w:ascii="宋体" w:hAnsi="宋体" w:cs="Verdana"/>
          <w:color w:val="000000"/>
          <w:szCs w:val="21"/>
        </w:rPr>
        <w:t>来来来，重见一礼呀。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见过礼了。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礼多人不怪呀。</w:t>
      </w:r>
    </w:p>
    <w:p>
      <w:pPr>
        <w:ind w:left="1260" w:hanging="1260"/>
      </w:pPr>
      <w:r>
        <w:rPr>
          <w:rStyle w:val="99"/>
          <w:rFonts w:ascii="宋体" w:hAnsi="宋体" w:cs="Verdana"/>
          <w:color w:val="000000"/>
          <w:szCs w:val="21"/>
        </w:rPr>
        <w:t>大嫂请稍待。</w:t>
      </w:r>
    </w:p>
    <w:p>
      <w:pPr>
        <w:ind w:left="1260" w:hanging="1260"/>
      </w:pPr>
      <w:r>
        <w:rPr>
          <w:rStyle w:val="99"/>
          <w:rFonts w:ascii="宋体" w:hAnsi="宋体" w:cs="Verdana"/>
          <w:color w:val="000000"/>
          <w:szCs w:val="21"/>
        </w:rPr>
        <w:t>哎呀且住，想我仁贵离家一十八载，不知她光景如何</w:t>
      </w:r>
      <w:r>
        <w:rPr>
          <w:rStyle w:val="99"/>
          <w:rFonts w:ascii="宋体" w:hAnsi="宋体" w:cs="宋体"/>
          <w:color w:val="000000"/>
          <w:szCs w:val="21"/>
        </w:rPr>
        <w:t>?</w:t>
      </w:r>
    </w:p>
    <w:p>
      <w:pPr>
        <w:ind w:left="1260" w:hanging="1260"/>
      </w:pPr>
      <w:r>
        <w:rPr>
          <w:rStyle w:val="99"/>
          <w:rFonts w:ascii="宋体" w:hAnsi="宋体" w:cs="Verdana"/>
          <w:color w:val="000000"/>
          <w:szCs w:val="21"/>
        </w:rPr>
        <w:t>嗯，我自有道理。</w:t>
      </w:r>
    </w:p>
    <w:p>
      <w:r>
        <w:rPr>
          <w:rStyle w:val="99"/>
          <w:rFonts w:ascii="宋体" w:hAnsi="宋体" w:cs="Verdana"/>
          <w:color w:val="000000"/>
          <w:szCs w:val="21"/>
        </w:rPr>
        <w:t>啊大嫂，我实对你说了吧</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我实对你</w:t>
      </w:r>
      <w:r>
        <w:rPr>
          <w:rStyle w:val="99"/>
          <w:rFonts w:hint="eastAsia" w:ascii="宋体" w:hAnsi="宋体" w:cs="Verdana"/>
          <w:color w:val="000000"/>
          <w:szCs w:val="21"/>
        </w:rPr>
        <w:t>讲了</w:t>
      </w:r>
      <w:r>
        <w:rPr>
          <w:rStyle w:val="99"/>
          <w:rFonts w:ascii="宋体" w:hAnsi="宋体" w:cs="Verdana"/>
          <w:color w:val="000000"/>
          <w:szCs w:val="21"/>
        </w:rPr>
        <w:t>吧</w:t>
      </w:r>
      <w:r>
        <w:rPr>
          <w:rStyle w:val="99"/>
          <w:rFonts w:hint="eastAsia" w:ascii="宋体" w:hAnsi="宋体" w:cs="宋体"/>
          <w:color w:val="000000"/>
          <w:szCs w:val="21"/>
        </w:rPr>
        <w:t>)</w:t>
      </w:r>
      <w:r>
        <w:rPr>
          <w:rStyle w:val="99"/>
          <w:rFonts w:ascii="宋体" w:hAnsi="宋体" w:cs="Verdana"/>
          <w:color w:val="000000"/>
          <w:szCs w:val="21"/>
        </w:rPr>
        <w:t>：我那薛大哥，在营中已欠我二十两银子</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在营中</w:t>
      </w:r>
      <w:r>
        <w:rPr>
          <w:rStyle w:val="99"/>
          <w:rFonts w:hint="eastAsia" w:ascii="宋体" w:hAnsi="宋体" w:cs="Verdana"/>
          <w:color w:val="000000"/>
          <w:szCs w:val="21"/>
        </w:rPr>
        <w:t>借了</w:t>
      </w:r>
      <w:r>
        <w:rPr>
          <w:rStyle w:val="99"/>
          <w:rFonts w:ascii="宋体" w:hAnsi="宋体" w:cs="Verdana"/>
          <w:color w:val="000000"/>
          <w:szCs w:val="21"/>
        </w:rPr>
        <w:t>我二十两银子</w:t>
      </w:r>
      <w:r>
        <w:rPr>
          <w:rStyle w:val="99"/>
          <w:rFonts w:hint="eastAsia" w:ascii="宋体" w:hAnsi="宋体" w:cs="宋体"/>
          <w:color w:val="000000"/>
          <w:szCs w:val="21"/>
        </w:rPr>
        <w:t>)</w:t>
      </w:r>
      <w:r>
        <w:rPr>
          <w:rStyle w:val="99"/>
          <w:rFonts w:ascii="宋体" w:hAnsi="宋体" w:cs="Verdana"/>
          <w:color w:val="000000"/>
          <w:szCs w:val="21"/>
        </w:rPr>
        <w:t>，将大嫂你就卖与我了。</w:t>
      </w:r>
    </w:p>
    <w:p>
      <w:pPr>
        <w:ind w:left="1260" w:hanging="1260"/>
      </w:pPr>
      <w:r>
        <w:rPr>
          <w:rStyle w:val="99"/>
          <w:rFonts w:ascii="宋体" w:hAnsi="宋体" w:cs="Verdana"/>
          <w:color w:val="000000"/>
          <w:szCs w:val="21"/>
        </w:rPr>
        <w:t>呃，呃，呃，我有婚书为证呐。</w:t>
      </w:r>
    </w:p>
    <w:p>
      <w:r>
        <w:rPr>
          <w:rStyle w:val="99"/>
          <w:rFonts w:ascii="宋体" w:hAnsi="宋体" w:cs="Verdana"/>
          <w:color w:val="000000"/>
          <w:szCs w:val="21"/>
        </w:rPr>
        <w:t>呃，慢来慢来，我看大嫂变脸变色，婚书诓到手中，三把五把扯碎，为军的岂不落一个人财两空啊</w:t>
      </w:r>
      <w:r>
        <w:rPr>
          <w:rStyle w:val="99"/>
          <w:rFonts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依你只见</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你我去至前村，大户人家，请上三老四少，同拆同观。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w:t>
      </w:r>
      <w:r>
        <w:rPr>
          <w:rStyle w:val="99"/>
          <w:rFonts w:hint="eastAsia" w:ascii="宋体" w:hAnsi="宋体" w:cs="Verdana"/>
          <w:color w:val="000000"/>
          <w:szCs w:val="21"/>
        </w:rPr>
        <w:t>狠心的强盗啊……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呵呵，她倒骂起来了哇</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在哪里</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楷体" w:hAnsi="楷体" w:eastAsia="楷体" w:cs="Verdana"/>
          <w:color w:val="000000"/>
          <w:szCs w:val="21"/>
        </w:rPr>
        <w:t>关门</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哎，妻呀</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】叫声贤妻快开门，我是你丈夫薛仁贵转回程。</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】家住绛州县龙门，</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】薛仁贵好命苦无亲无邻</w:t>
      </w:r>
      <w:r>
        <w:rPr>
          <w:rStyle w:val="99"/>
          <w:rFonts w:hint="eastAsia" w:ascii="宋体" w:hAnsi="宋体" w:cs="Verdana"/>
          <w:color w:val="000000"/>
          <w:sz w:val="18"/>
          <w:szCs w:val="18"/>
        </w:rPr>
        <w:t>呐</w:t>
      </w:r>
      <w:r>
        <w:rPr>
          <w:rStyle w:val="99"/>
          <w:rFonts w:ascii="宋体" w:hAnsi="宋体" w:cs="Verdana"/>
          <w:color w:val="000000"/>
          <w:szCs w:val="21"/>
        </w:rPr>
        <w:t>。幼年间父早亡母又丧命，丢下了仁贵无处</w:t>
      </w:r>
      <w:r>
        <w:rPr>
          <w:rStyle w:val="99"/>
          <w:rFonts w:hint="eastAsia" w:ascii="宋体" w:hAnsi="宋体" w:cs="Verdana"/>
          <w:color w:val="000000"/>
          <w:szCs w:val="21"/>
        </w:rPr>
        <w:t>身</w:t>
      </w:r>
      <w:r>
        <w:rPr>
          <w:rStyle w:val="99"/>
          <w:rFonts w:ascii="宋体" w:hAnsi="宋体" w:cs="Verdana"/>
          <w:color w:val="000000"/>
          <w:szCs w:val="21"/>
        </w:rPr>
        <w:t>存。常言道姻缘一线引，柳家庄上招了亲。你的父嫌贫</w:t>
      </w:r>
      <w:r>
        <w:rPr>
          <w:rStyle w:val="99"/>
          <w:rFonts w:hint="eastAsia" w:ascii="宋体" w:hAnsi="宋体" w:cs="宋体"/>
          <w:color w:val="000000"/>
          <w:szCs w:val="21"/>
        </w:rPr>
        <w:t>(</w:t>
      </w:r>
      <w:r>
        <w:rPr>
          <w:rStyle w:val="99"/>
          <w:rFonts w:hint="eastAsia" w:ascii="宋体" w:hAnsi="宋体" w:cs="Verdana"/>
          <w:color w:val="000000"/>
          <w:szCs w:val="21"/>
        </w:rPr>
        <w:t>他的</w:t>
      </w:r>
      <w:r>
        <w:rPr>
          <w:rStyle w:val="99"/>
          <w:rFonts w:hint="eastAsia" w:ascii="宋体" w:hAnsi="宋体" w:cs="宋体"/>
          <w:color w:val="000000"/>
          <w:szCs w:val="21"/>
        </w:rPr>
        <w:t>)</w:t>
      </w:r>
      <w:r>
        <w:rPr>
          <w:rStyle w:val="99"/>
          <w:rFonts w:ascii="宋体" w:hAnsi="宋体" w:cs="Verdana"/>
          <w:color w:val="000000"/>
          <w:szCs w:val="21"/>
        </w:rPr>
        <w:t>心太狠，将你我二人赶出了门庭</w:t>
      </w:r>
      <w:r>
        <w:rPr>
          <w:rStyle w:val="66"/>
          <w:rFonts w:ascii="宋体" w:hAnsi="宋体" w:cs="Verdana"/>
          <w:color w:val="000000"/>
          <w:szCs w:val="21"/>
        </w:rPr>
        <w:footnoteReference w:id="350"/>
      </w:r>
      <w:r>
        <w:rPr>
          <w:rStyle w:val="99"/>
          <w:rFonts w:ascii="宋体" w:hAnsi="宋体" w:cs="Verdana"/>
          <w:color w:val="000000"/>
          <w:szCs w:val="21"/>
        </w:rPr>
        <w:t>。夫妻们双双【</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西皮快板</w:t>
      </w:r>
      <w:r>
        <w:rPr>
          <w:rStyle w:val="99"/>
          <w:rFonts w:ascii="宋体" w:hAnsi="宋体" w:cs="Verdana"/>
          <w:color w:val="000000"/>
          <w:szCs w:val="21"/>
        </w:rPr>
        <w:t>】无投奔，破瓦寒窑</w:t>
      </w:r>
      <w:r>
        <w:rPr>
          <w:rStyle w:val="66"/>
          <w:rFonts w:ascii="宋体" w:hAnsi="宋体" w:cs="Verdana"/>
          <w:color w:val="000000"/>
          <w:szCs w:val="21"/>
        </w:rPr>
        <w:footnoteReference w:id="351"/>
      </w:r>
      <w:r>
        <w:rPr>
          <w:rStyle w:val="99"/>
          <w:rFonts w:ascii="宋体" w:hAnsi="宋体" w:cs="Verdana"/>
          <w:color w:val="000000"/>
          <w:szCs w:val="21"/>
        </w:rPr>
        <w:t>暂安身。每日里窑中苦难尽，无奈何立志去投军。结交了兄弟们周青等，跨海征东把贼平。幸喜得狼烟俱扫</w:t>
      </w:r>
      <w:r>
        <w:rPr>
          <w:rStyle w:val="99"/>
          <w:rFonts w:hint="eastAsia" w:ascii="宋体" w:hAnsi="宋体" w:cs="Verdana"/>
          <w:color w:val="000000"/>
          <w:szCs w:val="21"/>
        </w:rPr>
        <w:t>尽</w:t>
      </w:r>
      <w:r>
        <w:rPr>
          <w:rStyle w:val="99"/>
          <w:rFonts w:ascii="宋体" w:hAnsi="宋体" w:cs="Verdana"/>
          <w:color w:val="000000"/>
          <w:szCs w:val="21"/>
        </w:rPr>
        <w:t>，保定圣驾转回京。前三日修下了辞王的本，特地回来探望柳迎春。我的妻若还不肯信，来来来</w:t>
      </w:r>
      <w:r>
        <w:rPr>
          <w:rStyle w:val="99"/>
          <w:rFonts w:hint="eastAsia" w:ascii="宋体" w:hAnsi="宋体" w:cs="Verdana"/>
          <w:color w:val="000000"/>
          <w:szCs w:val="21"/>
        </w:rPr>
        <w:t>，</w:t>
      </w:r>
      <w:r>
        <w:rPr>
          <w:rStyle w:val="99"/>
          <w:rFonts w:ascii="宋体" w:hAnsi="宋体" w:cs="Verdana"/>
          <w:color w:val="000000"/>
          <w:szCs w:val="21"/>
        </w:rPr>
        <w:t>算一算</w:t>
      </w:r>
      <w:r>
        <w:rPr>
          <w:rStyle w:val="99"/>
          <w:rFonts w:hint="eastAsia" w:ascii="宋体" w:hAnsi="宋体" w:cs="Verdana"/>
          <w:color w:val="000000"/>
          <w:szCs w:val="21"/>
        </w:rPr>
        <w:t>，</w:t>
      </w:r>
      <w:r>
        <w:rPr>
          <w:rStyle w:val="99"/>
          <w:rFonts w:ascii="宋体" w:hAnsi="宋体" w:cs="Verdana"/>
          <w:color w:val="000000"/>
          <w:szCs w:val="21"/>
        </w:rPr>
        <w:t>连来带去十八春。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薛郎，你好啊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我好，你可好啊</w:t>
      </w:r>
      <w:r>
        <w:rPr>
          <w:rStyle w:val="99"/>
          <w:rFonts w:ascii="宋体" w:hAnsi="宋体" w:cs="宋体"/>
          <w:color w:val="000000"/>
          <w:szCs w:val="21"/>
        </w:rPr>
        <w:t>?</w:t>
      </w:r>
    </w:p>
    <w:p>
      <w:pPr>
        <w:ind w:left="1260" w:hanging="1260"/>
      </w:pPr>
      <w:r>
        <w:rPr>
          <w:rStyle w:val="99"/>
          <w:rFonts w:ascii="宋体" w:hAnsi="宋体" w:cs="Verdana"/>
          <w:color w:val="000000"/>
          <w:szCs w:val="21"/>
        </w:rPr>
        <w:t>你也不像从前了。这就是：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少年子弟江湖老。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hint="eastAsia" w:ascii="宋体" w:hAnsi="宋体" w:cs="Verdana"/>
          <w:color w:val="000000"/>
          <w:szCs w:val="21"/>
        </w:rPr>
        <w:t>红粉佳人白了头。</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彼此</w:t>
      </w:r>
      <w:r>
        <w:rPr>
          <w:rStyle w:val="99"/>
          <w:rFonts w:ascii="宋体" w:hAnsi="宋体" w:cs="宋体"/>
          <w:color w:val="000000"/>
          <w:szCs w:val="21"/>
        </w:rPr>
        <w:t>?</w:t>
      </w:r>
    </w:p>
    <w:p>
      <w:pPr>
        <w:ind w:left="1260" w:hanging="1260"/>
      </w:pPr>
      <w:r>
        <w:rPr>
          <w:rStyle w:val="99"/>
          <w:rFonts w:ascii="宋体" w:hAnsi="宋体" w:cs="Verdana"/>
          <w:color w:val="000000"/>
          <w:szCs w:val="21"/>
        </w:rPr>
        <w:t>一样。</w:t>
      </w:r>
    </w:p>
    <w:p>
      <w:pPr>
        <w:ind w:left="1260" w:hanging="1260"/>
      </w:pPr>
      <w:r>
        <w:rPr>
          <w:rStyle w:val="99"/>
          <w:rFonts w:ascii="宋体" w:hAnsi="宋体" w:cs="Verdana"/>
          <w:color w:val="000000"/>
          <w:szCs w:val="21"/>
        </w:rPr>
        <w:t>啊，</w:t>
      </w:r>
      <w:r>
        <w:rPr>
          <w:rStyle w:val="99"/>
          <w:rFonts w:hint="eastAsia" w:ascii="宋体" w:hAnsi="宋体" w:cs="Verdana"/>
          <w:color w:val="000000"/>
          <w:szCs w:val="21"/>
        </w:rPr>
        <w:t>啊，</w:t>
      </w:r>
      <w:r>
        <w:rPr>
          <w:rStyle w:val="99"/>
          <w:rFonts w:ascii="宋体" w:hAnsi="宋体" w:cs="Verdana"/>
          <w:color w:val="000000"/>
          <w:szCs w:val="21"/>
        </w:rPr>
        <w:t>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你临行之前，你还讲过什么言语你可记得</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我讲过什么</w:t>
      </w:r>
      <w:r>
        <w:rPr>
          <w:rStyle w:val="99"/>
          <w:rFonts w:hint="eastAsia" w:ascii="宋体" w:hAnsi="宋体" w:cs="宋体"/>
          <w:color w:val="000000"/>
          <w:szCs w:val="21"/>
        </w:rPr>
        <w:t>(</w:t>
      </w:r>
      <w:r>
        <w:rPr>
          <w:rStyle w:val="99"/>
          <w:rFonts w:hint="eastAsia" w:ascii="宋体" w:hAnsi="宋体" w:cs="Verdana"/>
          <w:color w:val="000000"/>
          <w:szCs w:val="21"/>
        </w:rPr>
        <w:t>言语</w:t>
      </w:r>
      <w:r>
        <w:rPr>
          <w:rStyle w:val="99"/>
          <w:rFonts w:hint="eastAsia" w:ascii="宋体" w:hAnsi="宋体" w:cs="宋体"/>
          <w:color w:val="000000"/>
          <w:szCs w:val="21"/>
        </w:rPr>
        <w:t>)</w:t>
      </w:r>
      <w:r>
        <w:rPr>
          <w:rStyle w:val="99"/>
          <w:rFonts w:hint="eastAsia" w:ascii="宋体" w:hAnsi="宋体" w:cs="Verdana"/>
          <w:color w:val="000000"/>
          <w:szCs w:val="21"/>
        </w:rPr>
        <w:t>，</w:t>
      </w:r>
      <w:r>
        <w:rPr>
          <w:rStyle w:val="99"/>
          <w:rFonts w:ascii="宋体" w:hAnsi="宋体" w:cs="Verdana"/>
          <w:color w:val="000000"/>
          <w:szCs w:val="21"/>
        </w:rPr>
        <w:t>我倒是记不起</w:t>
      </w:r>
      <w:r>
        <w:rPr>
          <w:rStyle w:val="99"/>
          <w:rFonts w:hint="eastAsia" w:ascii="宋体" w:hAnsi="宋体" w:cs="Verdana"/>
          <w:color w:val="000000"/>
          <w:szCs w:val="21"/>
        </w:rPr>
        <w:t>来</w:t>
      </w:r>
      <w:r>
        <w:rPr>
          <w:rStyle w:val="99"/>
          <w:rFonts w:ascii="宋体" w:hAnsi="宋体" w:cs="Verdana"/>
          <w:color w:val="000000"/>
          <w:szCs w:val="21"/>
        </w:rPr>
        <w:t>了哇。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想必是做官回来了。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：你不做官是不回来的，必定是做了官了。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w:t>
      </w:r>
      <w:r>
        <w:rPr>
          <w:rStyle w:val="99"/>
          <w:rFonts w:hint="eastAsia" w:ascii="宋体" w:hAnsi="宋体" w:cs="宋体"/>
          <w:color w:val="000000"/>
          <w:szCs w:val="21"/>
        </w:rPr>
        <w:t>)</w:t>
      </w:r>
      <w:r>
        <w:rPr>
          <w:rStyle w:val="99"/>
          <w:rFonts w:ascii="宋体" w:hAnsi="宋体" w:cs="Verdana"/>
          <w:color w:val="000000"/>
          <w:szCs w:val="21"/>
        </w:rPr>
        <w:t>再</w:t>
      </w:r>
      <w:r>
        <w:rPr>
          <w:rStyle w:val="99"/>
          <w:rFonts w:hint="eastAsia" w:ascii="宋体" w:hAnsi="宋体" w:cs="宋体"/>
          <w:color w:val="000000"/>
          <w:szCs w:val="21"/>
        </w:rPr>
        <w:t>(</w:t>
      </w:r>
      <w:r>
        <w:rPr>
          <w:rStyle w:val="99"/>
          <w:rFonts w:hint="eastAsia" w:ascii="宋体" w:hAnsi="宋体" w:cs="Verdana"/>
          <w:color w:val="000000"/>
          <w:szCs w:val="21"/>
        </w:rPr>
        <w:t>也</w:t>
      </w:r>
      <w:r>
        <w:rPr>
          <w:rStyle w:val="99"/>
          <w:rFonts w:hint="eastAsia" w:ascii="宋体" w:hAnsi="宋体" w:cs="宋体"/>
          <w:color w:val="000000"/>
          <w:szCs w:val="21"/>
        </w:rPr>
        <w:t>)</w:t>
      </w:r>
      <w:r>
        <w:rPr>
          <w:rStyle w:val="99"/>
          <w:rFonts w:ascii="宋体" w:hAnsi="宋体" w:cs="Verdana"/>
          <w:color w:val="000000"/>
          <w:szCs w:val="21"/>
        </w:rPr>
        <w:t>不要提起做官呐，早去三天也好，晚去三天也好哇。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刚刚凑巧。</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凑巧倒还凑巧哇，</w:t>
      </w:r>
    </w:p>
    <w:p>
      <w:pPr>
        <w:ind w:left="1260" w:hanging="1260"/>
      </w:pPr>
      <w:r>
        <w:rPr>
          <w:rFonts w:ascii="宋体" w:hAnsi="宋体" w:cs="宋体"/>
          <w:szCs w:val="21"/>
        </w:rPr>
        <w:t>只是做了一名马头军</w:t>
      </w:r>
      <w:r>
        <w:rPr>
          <w:rStyle w:val="66"/>
          <w:rFonts w:ascii="宋体" w:hAnsi="宋体" w:cs="宋体"/>
          <w:szCs w:val="21"/>
        </w:rPr>
        <w:footnoteReference w:id="352"/>
      </w:r>
      <w:r>
        <w:rPr>
          <w:rFonts w:ascii="宋体" w:hAnsi="宋体" w:cs="宋体"/>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哦，马头军</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：正是。</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但不知你有多大的品级</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呵，大得很呐</w:t>
      </w:r>
      <w:r>
        <w:rPr>
          <w:rStyle w:val="99"/>
          <w:rFonts w:ascii="宋体" w:hAnsi="宋体" w:cs="宋体"/>
          <w:color w:val="000000"/>
          <w:szCs w:val="21"/>
        </w:rPr>
        <w:t>!</w:t>
      </w:r>
      <w:r>
        <w:rPr>
          <w:rStyle w:val="99"/>
          <w:rFonts w:ascii="宋体" w:hAnsi="宋体" w:cs="Verdana"/>
          <w:color w:val="000000"/>
          <w:szCs w:val="21"/>
        </w:rPr>
        <w:t>若论这品级台位么，呃，少不得，</w:t>
      </w:r>
      <w:r>
        <w:rPr>
          <w:rStyle w:val="99"/>
          <w:rFonts w:hint="eastAsia" w:ascii="宋体" w:hAnsi="宋体" w:cs="宋体"/>
          <w:color w:val="000000"/>
          <w:szCs w:val="21"/>
        </w:rPr>
        <w:t>(</w:t>
      </w:r>
      <w:r>
        <w:rPr>
          <w:rStyle w:val="99"/>
          <w:rFonts w:hint="eastAsia" w:ascii="宋体" w:hAnsi="宋体" w:cs="Verdana"/>
          <w:color w:val="000000"/>
          <w:szCs w:val="21"/>
        </w:rPr>
        <w:t>少不得</w:t>
      </w:r>
      <w:r>
        <w:rPr>
          <w:rStyle w:val="99"/>
          <w:rFonts w:hint="eastAsia" w:ascii="宋体" w:hAnsi="宋体" w:cs="宋体"/>
          <w:color w:val="000000"/>
          <w:szCs w:val="21"/>
        </w:rPr>
        <w:t>)</w:t>
      </w:r>
      <w:r>
        <w:rPr>
          <w:rStyle w:val="99"/>
          <w:rFonts w:ascii="宋体" w:hAnsi="宋体" w:cs="Verdana"/>
          <w:color w:val="000000"/>
          <w:szCs w:val="21"/>
        </w:rPr>
        <w:t>也有它个七、八、十来品呐。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呃，做官有七、八、十来品，但不知掌管什么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妻呀，为丈夫在家的时节，我管些什么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与人家看马。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我如今呐，还是与人家牵马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：看马</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和从前是一样啊。</w:t>
      </w:r>
    </w:p>
    <w:p>
      <w:pPr>
        <w:ind w:left="1260" w:hanging="1260"/>
      </w:pPr>
      <w:r>
        <w:rPr>
          <w:rStyle w:val="99"/>
          <w:rFonts w:ascii="宋体" w:hAnsi="宋体" w:cs="Verdana"/>
          <w:color w:val="000000"/>
          <w:szCs w:val="21"/>
        </w:rPr>
        <w:t>呃，有心胸，</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你有志气。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有志气。</w:t>
      </w:r>
    </w:p>
    <w:p>
      <w:pPr>
        <w:ind w:left="1260" w:hanging="1260"/>
      </w:pPr>
      <w:r>
        <w:rPr>
          <w:rStyle w:val="99"/>
          <w:rFonts w:ascii="宋体" w:hAnsi="宋体" w:cs="Verdana"/>
          <w:color w:val="000000"/>
          <w:szCs w:val="21"/>
        </w:rPr>
        <w:t>我这个志气还小吗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喂呀……</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呃，我不回来，你是盼我回来。我好容易回来了，你又是这样鼻子</w:t>
      </w:r>
      <w:r>
        <w:rPr>
          <w:rStyle w:val="99"/>
          <w:rFonts w:hint="eastAsia" w:ascii="宋体" w:hAnsi="宋体" w:cs="Verdana"/>
          <w:color w:val="000000"/>
          <w:szCs w:val="21"/>
        </w:rPr>
        <w:t>、</w:t>
      </w:r>
      <w:r>
        <w:rPr>
          <w:rStyle w:val="99"/>
          <w:rFonts w:ascii="宋体" w:hAnsi="宋体" w:cs="Verdana"/>
          <w:color w:val="000000"/>
          <w:szCs w:val="21"/>
        </w:rPr>
        <w:t>脸子的。</w:t>
      </w:r>
    </w:p>
    <w:p>
      <w:pPr>
        <w:ind w:left="1260" w:hanging="1260"/>
      </w:pPr>
      <w:r>
        <w:rPr>
          <w:rStyle w:val="99"/>
          <w:rFonts w:ascii="宋体" w:hAnsi="宋体" w:cs="Verdana"/>
          <w:color w:val="000000"/>
          <w:szCs w:val="21"/>
        </w:rPr>
        <w:t>好好好，我在家中住上三五天，呃，我还是出外啊。</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葬埋在龙头山。</w:t>
      </w:r>
    </w:p>
    <w:p>
      <w:pPr>
        <w:ind w:left="1260" w:hanging="1260"/>
      </w:pPr>
      <w:r>
        <w:rPr>
          <w:rStyle w:val="99"/>
          <w:rFonts w:ascii="宋体" w:hAnsi="宋体" w:cs="Verdana"/>
          <w:color w:val="000000"/>
          <w:szCs w:val="21"/>
        </w:rPr>
        <w:t>何谓马头山</w:t>
      </w:r>
      <w:r>
        <w:rPr>
          <w:rStyle w:val="99"/>
          <w:rFonts w:ascii="宋体" w:hAnsi="宋体" w:cs="宋体"/>
          <w:color w:val="000000"/>
          <w:szCs w:val="21"/>
        </w:rPr>
        <w:t>?</w:t>
      </w:r>
    </w:p>
    <w:p>
      <w:pPr>
        <w:ind w:left="1260" w:hanging="1260"/>
      </w:pPr>
      <w:r>
        <w:rPr>
          <w:rStyle w:val="99"/>
          <w:rFonts w:ascii="宋体" w:hAnsi="宋体" w:cs="Verdana"/>
          <w:color w:val="000000"/>
          <w:szCs w:val="21"/>
        </w:rPr>
        <w:t>呃，还是龙头山的受听呐。</w:t>
      </w:r>
    </w:p>
    <w:p>
      <w:pPr>
        <w:ind w:left="1260" w:hanging="1260"/>
      </w:pPr>
      <w:r>
        <w:rPr>
          <w:rStyle w:val="99"/>
          <w:rFonts w:ascii="宋体" w:hAnsi="宋体" w:cs="Verdana"/>
          <w:color w:val="000000"/>
          <w:szCs w:val="21"/>
        </w:rPr>
        <w:t>龙头山，龙头山。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龙头山，龙头</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马头山。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啊，妻呀，我那岳父岳母百年之后，葬埋在何处啊</w:t>
      </w:r>
      <w:r>
        <w:rPr>
          <w:rStyle w:val="99"/>
          <w:rFonts w:ascii="宋体" w:hAnsi="宋体" w:cs="宋体"/>
          <w:color w:val="000000"/>
          <w:szCs w:val="21"/>
        </w:rPr>
        <w:t>?</w:t>
      </w:r>
    </w:p>
    <w:p>
      <w:pPr>
        <w:ind w:left="1260" w:hanging="1260"/>
      </w:pPr>
      <w:r>
        <w:rPr>
          <w:rStyle w:val="99"/>
          <w:rFonts w:ascii="宋体" w:hAnsi="宋体" w:cs="Verdana"/>
          <w:color w:val="000000"/>
          <w:szCs w:val="21"/>
        </w:rPr>
        <w:t>呵，你看你看，到了他们家就成了凤凰山了。</w:t>
      </w:r>
    </w:p>
    <w:p>
      <w:pPr>
        <w:ind w:left="1260" w:hanging="1260"/>
      </w:pPr>
      <w:r>
        <w:rPr>
          <w:rStyle w:val="99"/>
          <w:rFonts w:ascii="宋体" w:hAnsi="宋体" w:cs="Verdana"/>
          <w:color w:val="000000"/>
          <w:szCs w:val="21"/>
        </w:rPr>
        <w:t>依我看来，</w:t>
      </w:r>
      <w:r>
        <w:rPr>
          <w:rStyle w:val="99"/>
          <w:rFonts w:hint="eastAsia" w:ascii="宋体" w:hAnsi="宋体" w:cs="Verdana"/>
          <w:color w:val="000000"/>
          <w:szCs w:val="21"/>
        </w:rPr>
        <w:t>呵，</w:t>
      </w:r>
      <w:r>
        <w:rPr>
          <w:rStyle w:val="99"/>
          <w:rFonts w:ascii="宋体" w:hAnsi="宋体" w:cs="Verdana"/>
          <w:color w:val="000000"/>
          <w:szCs w:val="21"/>
        </w:rPr>
        <w:t>不叫作凤凰山呐。</w:t>
      </w:r>
    </w:p>
    <w:p>
      <w:pPr>
        <w:ind w:left="1260" w:hanging="1260"/>
      </w:pPr>
      <w:r>
        <w:rPr>
          <w:rStyle w:val="99"/>
          <w:rFonts w:ascii="宋体" w:hAnsi="宋体" w:cs="Verdana"/>
          <w:color w:val="000000"/>
          <w:szCs w:val="21"/>
        </w:rPr>
        <w:t>要叫作穷苦山。</w:t>
      </w:r>
    </w:p>
    <w:p>
      <w:r>
        <w:rPr>
          <w:rStyle w:val="99"/>
          <w:rFonts w:ascii="宋体" w:hAnsi="宋体" w:cs="Verdana"/>
          <w:color w:val="000000"/>
          <w:szCs w:val="21"/>
        </w:rPr>
        <w:t>你想啊，我在家的时节，你就是这样的受苦；我</w:t>
      </w:r>
      <w:r>
        <w:rPr>
          <w:rStyle w:val="99"/>
          <w:rFonts w:hint="eastAsia" w:ascii="宋体" w:hAnsi="宋体" w:cs="宋体"/>
          <w:color w:val="000000"/>
          <w:szCs w:val="21"/>
        </w:rPr>
        <w:t>(</w:t>
      </w:r>
      <w:r>
        <w:rPr>
          <w:rStyle w:val="99"/>
          <w:rFonts w:hint="eastAsia" w:ascii="宋体" w:hAnsi="宋体" w:cs="Verdana"/>
          <w:color w:val="000000"/>
          <w:szCs w:val="21"/>
        </w:rPr>
        <w:t>如今</w:t>
      </w:r>
      <w:r>
        <w:rPr>
          <w:rStyle w:val="99"/>
          <w:rFonts w:hint="eastAsia" w:ascii="宋体" w:hAnsi="宋体" w:cs="宋体"/>
          <w:color w:val="000000"/>
          <w:szCs w:val="21"/>
        </w:rPr>
        <w:t>)</w:t>
      </w:r>
      <w:r>
        <w:rPr>
          <w:rStyle w:val="99"/>
          <w:rFonts w:ascii="宋体" w:hAnsi="宋体" w:cs="Verdana"/>
          <w:color w:val="000000"/>
          <w:szCs w:val="21"/>
        </w:rPr>
        <w:t>出外一十八载，如今回来，你还是这样的受苦</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：你还是住在这个破窑</w:t>
      </w:r>
      <w:r>
        <w:rPr>
          <w:rStyle w:val="99"/>
          <w:rFonts w:hint="eastAsia" w:ascii="宋体" w:hAnsi="宋体" w:cs="宋体"/>
          <w:color w:val="000000"/>
          <w:szCs w:val="21"/>
        </w:rPr>
        <w:t>)</w:t>
      </w:r>
      <w:r>
        <w:rPr>
          <w:rStyle w:val="99"/>
          <w:rFonts w:ascii="宋体" w:hAnsi="宋体" w:cs="Verdana"/>
          <w:color w:val="000000"/>
          <w:szCs w:val="21"/>
        </w:rPr>
        <w:t>。你爹娘生下你这受苦的女儿，呃，岂不</w:t>
      </w:r>
      <w:r>
        <w:rPr>
          <w:rStyle w:val="99"/>
          <w:rFonts w:hint="eastAsia" w:ascii="宋体" w:hAnsi="宋体" w:cs="Verdana"/>
          <w:color w:val="000000"/>
          <w:szCs w:val="21"/>
        </w:rPr>
        <w:t>是</w:t>
      </w:r>
      <w:r>
        <w:rPr>
          <w:rStyle w:val="99"/>
          <w:rFonts w:ascii="宋体" w:hAnsi="宋体" w:cs="Verdana"/>
          <w:color w:val="000000"/>
          <w:szCs w:val="21"/>
        </w:rPr>
        <w:t>叫作穷苦山么</w:t>
      </w:r>
      <w:r>
        <w:rPr>
          <w:rStyle w:val="99"/>
          <w:rFonts w:ascii="宋体" w:hAnsi="宋体" w:cs="宋体"/>
          <w:color w:val="000000"/>
          <w:szCs w:val="21"/>
        </w:rPr>
        <w:t>?</w:t>
      </w:r>
    </w:p>
    <w:p>
      <w:pPr>
        <w:ind w:left="1260" w:hanging="1260"/>
      </w:pPr>
      <w:r>
        <w:rPr>
          <w:rStyle w:val="99"/>
          <w:rFonts w:ascii="宋体" w:hAnsi="宋体" w:cs="Verdana"/>
          <w:color w:val="000000"/>
          <w:szCs w:val="21"/>
        </w:rPr>
        <w:t>呃，这也是你家的坟地里的风水呀。</w:t>
      </w:r>
    </w:p>
    <w:p>
      <w:pPr>
        <w:ind w:left="1260" w:hanging="1260"/>
      </w:pPr>
      <w:r>
        <w:rPr>
          <w:rStyle w:val="99"/>
          <w:rFonts w:ascii="宋体" w:hAnsi="宋体" w:cs="Verdana"/>
          <w:color w:val="000000"/>
          <w:szCs w:val="21"/>
        </w:rPr>
        <w:t>呃，呵呵呵，穷苦山呐。</w:t>
      </w:r>
    </w:p>
    <w:p>
      <w:pPr>
        <w:ind w:left="1260" w:hanging="1260"/>
      </w:pPr>
      <w:r>
        <w:rPr>
          <w:rStyle w:val="99"/>
          <w:rFonts w:ascii="宋体" w:hAnsi="宋体" w:cs="Verdana"/>
          <w:color w:val="000000"/>
          <w:szCs w:val="21"/>
        </w:rPr>
        <w:t>呵，穷苦山，穷……</w:t>
      </w:r>
    </w:p>
    <w:p>
      <w:pPr>
        <w:ind w:left="1260" w:hanging="1260"/>
      </w:pPr>
      <w:r>
        <w:rPr>
          <w:rStyle w:val="99"/>
          <w:rFonts w:ascii="宋体" w:hAnsi="宋体" w:cs="Verdana"/>
          <w:color w:val="000000"/>
          <w:szCs w:val="21"/>
        </w:rPr>
        <w:t>呃，这我倒不晓得</w:t>
      </w:r>
      <w:r>
        <w:rPr>
          <w:rStyle w:val="99"/>
          <w:rFonts w:hint="eastAsia" w:ascii="宋体" w:hAnsi="宋体" w:cs="Verdana"/>
          <w:color w:val="000000"/>
          <w:szCs w:val="21"/>
        </w:rPr>
        <w:t>呀</w:t>
      </w:r>
      <w:r>
        <w:rPr>
          <w:rStyle w:val="99"/>
          <w:rFonts w:ascii="宋体" w:hAnsi="宋体" w:cs="Verdana"/>
          <w:color w:val="000000"/>
          <w:szCs w:val="21"/>
        </w:rPr>
        <w:t>。</w:t>
      </w:r>
    </w:p>
    <w:p>
      <w:pPr>
        <w:ind w:left="1260" w:hanging="1260"/>
      </w:pPr>
      <w:r>
        <w:rPr>
          <w:rStyle w:val="99"/>
          <w:rFonts w:ascii="宋体" w:hAnsi="宋体" w:cs="Verdana"/>
          <w:color w:val="000000"/>
          <w:szCs w:val="21"/>
        </w:rPr>
        <w:t>哦，你是为我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唉，我在外面一十八载，</w:t>
      </w:r>
      <w:r>
        <w:rPr>
          <w:rStyle w:val="99"/>
          <w:rFonts w:hint="eastAsia" w:ascii="宋体" w:hAnsi="宋体" w:cs="宋体"/>
          <w:color w:val="000000"/>
          <w:szCs w:val="21"/>
        </w:rPr>
        <w:t>(</w:t>
      </w:r>
      <w:r>
        <w:rPr>
          <w:rStyle w:val="99"/>
          <w:rFonts w:hint="eastAsia" w:ascii="宋体" w:hAnsi="宋体" w:cs="Verdana"/>
          <w:color w:val="000000"/>
          <w:szCs w:val="21"/>
        </w:rPr>
        <w:t>省吃俭用，</w:t>
      </w:r>
      <w:r>
        <w:rPr>
          <w:rStyle w:val="99"/>
          <w:rFonts w:hint="eastAsia" w:ascii="宋体" w:hAnsi="宋体" w:cs="宋体"/>
          <w:color w:val="000000"/>
          <w:szCs w:val="21"/>
        </w:rPr>
        <w:t>)</w:t>
      </w:r>
      <w:r>
        <w:rPr>
          <w:rStyle w:val="99"/>
          <w:rFonts w:ascii="宋体" w:hAnsi="宋体" w:cs="Verdana"/>
          <w:color w:val="000000"/>
          <w:szCs w:val="21"/>
        </w:rPr>
        <w:t>受尽风霜之苦——</w:t>
      </w:r>
    </w:p>
    <w:p>
      <w:pPr>
        <w:ind w:left="1260" w:hanging="1260"/>
      </w:pPr>
      <w:r>
        <w:rPr>
          <w:rStyle w:val="99"/>
          <w:rFonts w:ascii="宋体" w:hAnsi="宋体" w:cs="Verdana"/>
          <w:color w:val="000000"/>
          <w:szCs w:val="21"/>
        </w:rPr>
        <w:t>哦，我为的是哪个啊</w:t>
      </w:r>
      <w:r>
        <w:rPr>
          <w:rStyle w:val="99"/>
          <w:rFonts w:ascii="宋体" w:hAnsi="宋体" w:cs="宋体"/>
          <w:color w:val="000000"/>
          <w:szCs w:val="21"/>
        </w:rPr>
        <w:t>?</w:t>
      </w:r>
    </w:p>
    <w:p>
      <w:pPr>
        <w:ind w:left="1260" w:hanging="1260"/>
      </w:pPr>
      <w:r>
        <w:rPr>
          <w:rStyle w:val="99"/>
          <w:rFonts w:ascii="宋体" w:hAnsi="宋体" w:cs="Verdana"/>
          <w:color w:val="000000"/>
          <w:szCs w:val="21"/>
        </w:rPr>
        <w:t>我啊，我也是为的是你呀。</w:t>
      </w:r>
    </w:p>
    <w:p>
      <w:pPr>
        <w:ind w:left="1260" w:hanging="1260"/>
      </w:pPr>
      <w:r>
        <w:rPr>
          <w:rStyle w:val="99"/>
          <w:rFonts w:ascii="宋体" w:hAnsi="宋体" w:cs="Verdana"/>
          <w:color w:val="000000"/>
          <w:szCs w:val="21"/>
        </w:rPr>
        <w:t>我不为你，还为这座破窑不成么</w:t>
      </w:r>
      <w:r>
        <w:rPr>
          <w:rStyle w:val="99"/>
          <w:rFonts w:ascii="宋体" w:hAnsi="宋体" w:cs="宋体"/>
          <w:color w:val="000000"/>
          <w:szCs w:val="21"/>
        </w:rPr>
        <w:t>?</w:t>
      </w:r>
    </w:p>
    <w:p>
      <w:pPr>
        <w:ind w:left="1260" w:hanging="1260"/>
      </w:pPr>
      <w:r>
        <w:rPr>
          <w:rStyle w:val="99"/>
          <w:rFonts w:ascii="宋体" w:hAnsi="宋体" w:cs="Verdana"/>
          <w:color w:val="000000"/>
          <w:szCs w:val="21"/>
        </w:rPr>
        <w:t>呃——我乃是受尽风霜之人，你不要呕我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呵。</w:t>
      </w:r>
    </w:p>
    <w:p>
      <w:pPr>
        <w:ind w:left="1260" w:hanging="1260"/>
      </w:pPr>
      <w:r>
        <w:rPr>
          <w:rStyle w:val="99"/>
          <w:rFonts w:ascii="宋体" w:hAnsi="宋体" w:cs="Verdana"/>
          <w:color w:val="000000"/>
          <w:szCs w:val="21"/>
        </w:rPr>
        <w:t>噗。</w:t>
      </w:r>
    </w:p>
    <w:p>
      <w:pPr>
        <w:ind w:left="1260" w:hanging="1260"/>
      </w:pPr>
      <w:r>
        <w:rPr>
          <w:rStyle w:val="99"/>
          <w:rFonts w:ascii="宋体" w:hAnsi="宋体" w:cs="Verdana"/>
          <w:color w:val="000000"/>
          <w:szCs w:val="21"/>
        </w:rPr>
        <w:t>薛礼呀薛礼，你真真地岂有此理</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你今日回得家来，乃是一桩喜事，你偏偏要</w:t>
      </w:r>
      <w:r>
        <w:rPr>
          <w:rStyle w:val="99"/>
          <w:rFonts w:hint="eastAsia" w:ascii="宋体" w:hAnsi="宋体" w:cs="宋体"/>
          <w:color w:val="000000"/>
          <w:szCs w:val="21"/>
        </w:rPr>
        <w:t>(</w:t>
      </w:r>
      <w:r>
        <w:rPr>
          <w:rStyle w:val="99"/>
          <w:rFonts w:hint="eastAsia" w:ascii="宋体" w:hAnsi="宋体" w:cs="Verdana"/>
          <w:color w:val="000000"/>
          <w:szCs w:val="21"/>
        </w:rPr>
        <w:t>来</w:t>
      </w:r>
      <w:r>
        <w:rPr>
          <w:rStyle w:val="99"/>
          <w:rFonts w:hint="eastAsia" w:ascii="宋体" w:hAnsi="宋体" w:cs="宋体"/>
          <w:color w:val="000000"/>
          <w:szCs w:val="21"/>
        </w:rPr>
        <w:t>)</w:t>
      </w:r>
      <w:r>
        <w:rPr>
          <w:rStyle w:val="99"/>
          <w:rFonts w:ascii="宋体" w:hAnsi="宋体" w:cs="Verdana"/>
          <w:color w:val="000000"/>
          <w:szCs w:val="21"/>
        </w:rPr>
        <w:t>呕她。</w:t>
      </w:r>
    </w:p>
    <w:p>
      <w:pPr>
        <w:ind w:left="1260" w:hanging="1260"/>
      </w:pPr>
      <w:r>
        <w:rPr>
          <w:rStyle w:val="99"/>
          <w:rFonts w:ascii="宋体" w:hAnsi="宋体" w:cs="Verdana"/>
          <w:color w:val="000000"/>
          <w:szCs w:val="21"/>
        </w:rPr>
        <w:t>哎呀你看你看，把她气得这个样儿。</w:t>
      </w:r>
    </w:p>
    <w:p>
      <w:pPr>
        <w:ind w:left="1260" w:hanging="1260"/>
      </w:pPr>
      <w:r>
        <w:rPr>
          <w:rStyle w:val="99"/>
          <w:rFonts w:ascii="宋体" w:hAnsi="宋体" w:cs="Verdana"/>
          <w:color w:val="000000"/>
          <w:szCs w:val="21"/>
        </w:rPr>
        <w:t>不妨不妨，待我取出一件东西，</w:t>
      </w:r>
      <w:r>
        <w:rPr>
          <w:rStyle w:val="99"/>
          <w:rFonts w:hint="eastAsia" w:ascii="宋体" w:hAnsi="宋体" w:cs="Verdana"/>
          <w:color w:val="000000"/>
          <w:szCs w:val="21"/>
        </w:rPr>
        <w:t>教</w:t>
      </w:r>
      <w:r>
        <w:rPr>
          <w:rStyle w:val="99"/>
          <w:rFonts w:ascii="宋体" w:hAnsi="宋体" w:cs="Verdana"/>
          <w:color w:val="000000"/>
          <w:szCs w:val="21"/>
        </w:rPr>
        <w:t>她来看看，她就不生气了。</w:t>
      </w:r>
    </w:p>
    <w:p>
      <w:pPr>
        <w:ind w:left="1260" w:hanging="1260"/>
      </w:pPr>
      <w:r>
        <w:rPr>
          <w:rStyle w:val="99"/>
          <w:rFonts w:ascii="宋体" w:hAnsi="宋体" w:cs="Verdana"/>
          <w:color w:val="000000"/>
          <w:szCs w:val="21"/>
        </w:rPr>
        <w:t>啊妻呀，为丈夫与你带回来好东西来了。</w:t>
      </w:r>
    </w:p>
    <w:p>
      <w:pPr>
        <w:ind w:left="1260" w:hanging="1260"/>
      </w:pPr>
      <w:r>
        <w:rPr>
          <w:rStyle w:val="99"/>
          <w:rFonts w:ascii="宋体" w:hAnsi="宋体" w:cs="Verdana"/>
          <w:color w:val="000000"/>
          <w:szCs w:val="21"/>
        </w:rPr>
        <w:t>哎呀，</w:t>
      </w:r>
      <w:r>
        <w:rPr>
          <w:rStyle w:val="99"/>
          <w:rFonts w:hint="eastAsia" w:ascii="宋体" w:hAnsi="宋体" w:cs="宋体"/>
          <w:color w:val="000000"/>
          <w:szCs w:val="21"/>
        </w:rPr>
        <w:t>(</w:t>
      </w:r>
      <w:r>
        <w:rPr>
          <w:rStyle w:val="99"/>
          <w:rFonts w:hint="eastAsia" w:ascii="宋体" w:hAnsi="宋体" w:cs="Verdana"/>
          <w:color w:val="000000"/>
          <w:szCs w:val="21"/>
        </w:rPr>
        <w:t>你也</w:t>
      </w:r>
      <w:r>
        <w:rPr>
          <w:rStyle w:val="99"/>
          <w:rFonts w:hint="eastAsia" w:ascii="宋体" w:hAnsi="宋体" w:cs="宋体"/>
          <w:color w:val="000000"/>
          <w:szCs w:val="21"/>
        </w:rPr>
        <w:t>)</w:t>
      </w:r>
      <w:r>
        <w:rPr>
          <w:rStyle w:val="99"/>
          <w:rFonts w:ascii="宋体" w:hAnsi="宋体" w:cs="Verdana"/>
          <w:color w:val="000000"/>
          <w:szCs w:val="21"/>
        </w:rPr>
        <w:t>特以地挖苦了，不是这些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：这般</w:t>
      </w:r>
      <w:r>
        <w:rPr>
          <w:rStyle w:val="99"/>
          <w:rFonts w:hint="eastAsia" w:ascii="宋体" w:hAnsi="宋体" w:cs="宋体"/>
          <w:color w:val="000000"/>
          <w:szCs w:val="21"/>
        </w:rPr>
        <w:t>)</w:t>
      </w:r>
      <w:r>
        <w:rPr>
          <w:rStyle w:val="99"/>
          <w:rFonts w:ascii="宋体" w:hAnsi="宋体" w:cs="Verdana"/>
          <w:color w:val="000000"/>
          <w:szCs w:val="21"/>
        </w:rPr>
        <w:t>物件呐。</w:t>
      </w:r>
    </w:p>
    <w:p>
      <w:pPr>
        <w:ind w:left="1260" w:hanging="1260"/>
      </w:pPr>
      <w:r>
        <w:rPr>
          <w:rStyle w:val="99"/>
          <w:rFonts w:ascii="宋体" w:hAnsi="宋体" w:cs="Verdana"/>
          <w:color w:val="000000"/>
          <w:szCs w:val="21"/>
        </w:rPr>
        <w:t>你拿去看来。</w:t>
      </w:r>
    </w:p>
    <w:p>
      <w:pPr>
        <w:ind w:left="1260" w:hanging="1260"/>
      </w:pPr>
      <w:r>
        <w:rPr>
          <w:rStyle w:val="99"/>
          <w:rFonts w:ascii="宋体" w:hAnsi="宋体" w:cs="Verdana"/>
          <w:color w:val="000000"/>
          <w:szCs w:val="21"/>
        </w:rPr>
        <w:t>你看仔细。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：仔细看来。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你呀，拿过来吧。</w:t>
      </w:r>
    </w:p>
    <w:p>
      <w:r>
        <w:rPr>
          <w:rStyle w:val="99"/>
          <w:rFonts w:ascii="宋体" w:hAnsi="宋体" w:cs="Verdana"/>
          <w:color w:val="000000"/>
          <w:szCs w:val="21"/>
        </w:rPr>
        <w:t>这是我保定唐王跨海征东，立下十大汗马功劳，唐王见喜，封我为平辽王之位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：之职</w:t>
      </w:r>
      <w:r>
        <w:rPr>
          <w:rStyle w:val="99"/>
          <w:rFonts w:hint="eastAsia" w:ascii="宋体" w:hAnsi="宋体" w:cs="宋体"/>
          <w:color w:val="000000"/>
          <w:szCs w:val="21"/>
        </w:rPr>
        <w:t>)</w:t>
      </w:r>
      <w:r>
        <w:rPr>
          <w:rStyle w:val="99"/>
          <w:rFonts w:ascii="宋体" w:hAnsi="宋体" w:cs="Verdana"/>
          <w:color w:val="000000"/>
          <w:szCs w:val="21"/>
        </w:rPr>
        <w:t>。这就是平辽王的虎头金印呐</w:t>
      </w:r>
      <w:r>
        <w:rPr>
          <w:rStyle w:val="99"/>
          <w:rFonts w:ascii="宋体" w:hAnsi="宋体" w:cs="宋体"/>
          <w:color w:val="000000"/>
          <w:szCs w:val="21"/>
        </w:rPr>
        <w:t>!</w:t>
      </w:r>
    </w:p>
    <w:p>
      <w:pPr>
        <w:ind w:left="1260" w:hanging="1260"/>
      </w:pPr>
      <w:r>
        <w:rPr>
          <w:rStyle w:val="99"/>
          <w:rFonts w:ascii="宋体" w:hAnsi="宋体" w:cs="Verdana"/>
          <w:color w:val="000000"/>
          <w:szCs w:val="21"/>
        </w:rPr>
        <w:t>生黄铜</w:t>
      </w:r>
      <w:r>
        <w:rPr>
          <w:rStyle w:val="99"/>
          <w:rFonts w:ascii="宋体" w:hAnsi="宋体" w:cs="宋体"/>
          <w:color w:val="000000"/>
          <w:szCs w:val="21"/>
        </w:rPr>
        <w:t>?!</w:t>
      </w:r>
      <w:r>
        <w:rPr>
          <w:rStyle w:val="99"/>
          <w:rFonts w:ascii="宋体" w:hAnsi="宋体" w:cs="Verdana"/>
          <w:color w:val="000000"/>
          <w:szCs w:val="21"/>
        </w:rPr>
        <w:t>像这样的生黄铜你见过几块呀。</w:t>
      </w:r>
    </w:p>
    <w:p>
      <w:pPr>
        <w:ind w:left="1260" w:hanging="1260"/>
      </w:pPr>
      <w:r>
        <w:rPr>
          <w:rStyle w:val="99"/>
          <w:rFonts w:ascii="宋体" w:hAnsi="宋体" w:cs="Verdana"/>
          <w:color w:val="000000"/>
          <w:szCs w:val="21"/>
        </w:rPr>
        <w:t>呵呵呵，你</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Verdana"/>
          <w:color w:val="000000"/>
          <w:szCs w:val="21"/>
        </w:rPr>
        <w:t>不开眼呐。</w:t>
      </w:r>
    </w:p>
    <w:p>
      <w:pPr>
        <w:ind w:left="1260" w:hanging="1260"/>
      </w:pPr>
      <w:r>
        <w:rPr>
          <w:rStyle w:val="99"/>
          <w:rFonts w:ascii="宋体" w:hAnsi="宋体" w:cs="Verdana"/>
          <w:color w:val="000000"/>
          <w:szCs w:val="21"/>
        </w:rPr>
        <w:t>生黄铜不要看了。</w:t>
      </w:r>
    </w:p>
    <w:p>
      <w:pPr>
        <w:ind w:left="1260" w:hanging="1260"/>
      </w:pPr>
      <w:r>
        <w:rPr>
          <w:rStyle w:val="99"/>
          <w:rFonts w:ascii="宋体" w:hAnsi="宋体" w:cs="Verdana"/>
          <w:color w:val="000000"/>
          <w:szCs w:val="21"/>
        </w:rPr>
        <w:t>还要看看</w:t>
      </w:r>
      <w:r>
        <w:rPr>
          <w:rStyle w:val="99"/>
          <w:rFonts w:ascii="宋体" w:hAnsi="宋体" w:cs="宋体"/>
          <w:color w:val="000000"/>
          <w:szCs w:val="21"/>
        </w:rPr>
        <w:t>?</w:t>
      </w:r>
    </w:p>
    <w:p>
      <w:pPr>
        <w:ind w:left="1260" w:hanging="1260"/>
      </w:pPr>
      <w:r>
        <w:rPr>
          <w:rStyle w:val="99"/>
          <w:rFonts w:ascii="宋体" w:hAnsi="宋体" w:cs="Verdana"/>
          <w:color w:val="000000"/>
          <w:szCs w:val="21"/>
        </w:rPr>
        <w:t>但要小心了。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：你要看仔细。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Verdana"/>
          <w:color w:val="000000"/>
          <w:szCs w:val="21"/>
        </w:rPr>
        <w:t>你还是拿过来吧。</w:t>
      </w:r>
    </w:p>
    <w:p>
      <w:pPr>
        <w:ind w:left="1260" w:hanging="1260"/>
      </w:pPr>
      <w:r>
        <w:rPr>
          <w:rStyle w:val="99"/>
          <w:rFonts w:ascii="宋体" w:hAnsi="宋体" w:cs="Verdana"/>
          <w:color w:val="000000"/>
          <w:szCs w:val="21"/>
        </w:rPr>
        <w:t>你要把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：要将</w:t>
      </w:r>
      <w:r>
        <w:rPr>
          <w:rStyle w:val="99"/>
          <w:rFonts w:hint="eastAsia" w:ascii="宋体" w:hAnsi="宋体" w:cs="宋体"/>
          <w:color w:val="000000"/>
          <w:szCs w:val="21"/>
        </w:rPr>
        <w:t>)</w:t>
      </w:r>
      <w:r>
        <w:rPr>
          <w:rStyle w:val="99"/>
          <w:rFonts w:ascii="宋体" w:hAnsi="宋体" w:cs="Verdana"/>
          <w:color w:val="000000"/>
          <w:szCs w:val="21"/>
        </w:rPr>
        <w:t>我这平辽王吞吃在腹内呀。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饿怕了。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惭愧</w:t>
      </w:r>
      <w:r>
        <w:rPr>
          <w:rStyle w:val="99"/>
          <w:rFonts w:ascii="宋体" w:hAnsi="宋体" w:cs="宋体"/>
          <w:color w:val="000000"/>
          <w:szCs w:val="21"/>
        </w:rPr>
        <w:t>!</w:t>
      </w:r>
    </w:p>
    <w:p>
      <w:pPr>
        <w:ind w:left="1260" w:hanging="1260"/>
      </w:pPr>
      <w:r>
        <w:rPr>
          <w:rStyle w:val="99"/>
          <w:rFonts w:ascii="宋体" w:hAnsi="宋体" w:cs="Verdana"/>
          <w:color w:val="000000"/>
          <w:szCs w:val="21"/>
        </w:rPr>
        <w:t>啊妻呀，为丈夫一路行来，有些口渴，有什么香茶取来一用。</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r>
        <w:rPr>
          <w:rStyle w:val="99"/>
          <w:rFonts w:hint="eastAsia" w:ascii="宋体" w:hAnsi="宋体" w:cs="宋体"/>
          <w:color w:val="000000"/>
          <w:szCs w:val="21"/>
        </w:rPr>
        <w:t xml:space="preserve"> (</w:t>
      </w:r>
      <w:r>
        <w:rPr>
          <w:rStyle w:val="99"/>
          <w:rFonts w:hint="eastAsia" w:ascii="宋体" w:hAnsi="宋体" w:cs="Verdana"/>
          <w:color w:val="000000"/>
          <w:szCs w:val="21"/>
        </w:rPr>
        <w:t>好，与我取来。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好好好，快些取来。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】在长安何曾吃白水，此水难饮泼埃尘。</w:t>
      </w:r>
    </w:p>
    <w:p>
      <w:pPr>
        <w:ind w:left="1260" w:hanging="1260"/>
      </w:pPr>
      <w:r>
        <w:rPr>
          <w:rStyle w:val="99"/>
          <w:rFonts w:ascii="宋体" w:hAnsi="宋体" w:cs="Verdana"/>
          <w:color w:val="000000"/>
          <w:szCs w:val="21"/>
        </w:rPr>
        <w:t>不用啊。</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妻呀，为丈夫</w:t>
      </w:r>
      <w:r>
        <w:rPr>
          <w:rStyle w:val="99"/>
          <w:rFonts w:hint="eastAsia" w:ascii="宋体" w:hAnsi="宋体" w:cs="宋体"/>
          <w:color w:val="000000"/>
          <w:szCs w:val="21"/>
        </w:rPr>
        <w:t>)</w:t>
      </w:r>
      <w:r>
        <w:rPr>
          <w:rStyle w:val="99"/>
          <w:rFonts w:ascii="宋体" w:hAnsi="宋体" w:cs="Verdana"/>
          <w:color w:val="000000"/>
          <w:szCs w:val="21"/>
        </w:rPr>
        <w:t>腹中</w:t>
      </w:r>
      <w:r>
        <w:rPr>
          <w:rStyle w:val="99"/>
          <w:rFonts w:hint="eastAsia" w:ascii="宋体" w:hAnsi="宋体" w:cs="Verdana"/>
          <w:color w:val="000000"/>
          <w:szCs w:val="21"/>
        </w:rPr>
        <w:t>有些</w:t>
      </w:r>
      <w:r>
        <w:rPr>
          <w:rStyle w:val="99"/>
          <w:rFonts w:ascii="宋体" w:hAnsi="宋体" w:cs="Verdana"/>
          <w:color w:val="000000"/>
          <w:szCs w:val="21"/>
        </w:rPr>
        <w:t>饥饿，有什么好酒好饭，取来一用</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p>
    <w:p>
      <w:pPr>
        <w:ind w:left="1260" w:hanging="1260"/>
      </w:pPr>
      <w:r>
        <w:rPr>
          <w:rStyle w:val="99"/>
          <w:rFonts w:ascii="宋体" w:hAnsi="宋体" w:cs="Verdana"/>
          <w:color w:val="000000"/>
          <w:szCs w:val="21"/>
        </w:rPr>
        <w:t>何谓鱼羹</w:t>
      </w:r>
      <w:r>
        <w:rPr>
          <w:rStyle w:val="99"/>
          <w:rFonts w:ascii="宋体" w:hAnsi="宋体" w:cs="宋体"/>
          <w:color w:val="000000"/>
          <w:szCs w:val="21"/>
        </w:rPr>
        <w:t>?</w:t>
      </w:r>
    </w:p>
    <w:p>
      <w:pPr>
        <w:ind w:left="1260" w:hanging="1260"/>
      </w:pPr>
      <w:r>
        <w:rPr>
          <w:rStyle w:val="99"/>
          <w:rFonts w:ascii="宋体" w:hAnsi="宋体" w:cs="Verdana"/>
          <w:color w:val="000000"/>
          <w:szCs w:val="21"/>
        </w:rPr>
        <w:t>好好好，与我取来。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】用手接过鲜鱼羹，</w:t>
      </w:r>
    </w:p>
    <w:p>
      <w:pPr>
        <w:ind w:left="1260" w:hanging="1260"/>
      </w:pPr>
      <w:r>
        <w:rPr>
          <w:rStyle w:val="99"/>
          <w:rFonts w:hint="eastAsia" w:ascii="宋体" w:hAnsi="宋体" w:cs="Verdana"/>
          <w:color w:val="000000"/>
          <w:szCs w:val="21"/>
        </w:rPr>
        <w:t>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】这样腥气实难闻。</w:t>
      </w:r>
    </w:p>
    <w:p>
      <w:pPr>
        <w:ind w:left="1260" w:hanging="1260"/>
      </w:pPr>
      <w:r>
        <w:rPr>
          <w:rStyle w:val="99"/>
          <w:rFonts w:ascii="宋体" w:hAnsi="宋体" w:cs="Verdana"/>
          <w:color w:val="000000"/>
          <w:szCs w:val="21"/>
        </w:rPr>
        <w:t>不用了</w:t>
      </w:r>
      <w:r>
        <w:rPr>
          <w:rStyle w:val="99"/>
          <w:rFonts w:hint="eastAsia" w:ascii="宋体" w:hAnsi="宋体" w:cs="Verdana"/>
          <w:color w:val="000000"/>
          <w:szCs w:val="21"/>
        </w:rPr>
        <w:t>啊</w:t>
      </w:r>
      <w:r>
        <w:rPr>
          <w:rStyle w:val="99"/>
          <w:rFonts w:ascii="宋体" w:hAnsi="宋体" w:cs="Verdana"/>
          <w:color w:val="000000"/>
          <w:szCs w:val="21"/>
        </w:rPr>
        <w:t>。</w:t>
      </w:r>
    </w:p>
    <w:p>
      <w:pPr>
        <w:ind w:left="1260" w:hanging="1260"/>
      </w:pPr>
      <w:r>
        <w:rPr>
          <w:rStyle w:val="99"/>
          <w:rFonts w:ascii="宋体" w:hAnsi="宋体" w:cs="Verdana"/>
          <w:color w:val="000000"/>
          <w:szCs w:val="21"/>
        </w:rPr>
        <w:t>鞍马劳顿，身体困倦呐。</w:t>
      </w:r>
    </w:p>
    <w:p>
      <w:pPr>
        <w:ind w:left="1260" w:hanging="1260"/>
      </w:pPr>
      <w:r>
        <w:rPr>
          <w:rStyle w:val="99"/>
          <w:rFonts w:ascii="宋体" w:hAnsi="宋体" w:cs="Verdana"/>
          <w:color w:val="000000"/>
          <w:szCs w:val="21"/>
        </w:rPr>
        <w:t>哦，怎么还有后窑</w:t>
      </w:r>
      <w:r>
        <w:rPr>
          <w:rStyle w:val="99"/>
          <w:rFonts w:ascii="宋体" w:hAnsi="宋体" w:cs="宋体"/>
          <w:color w:val="000000"/>
          <w:szCs w:val="21"/>
        </w:rPr>
        <w:t>?</w:t>
      </w:r>
    </w:p>
    <w:p>
      <w:pPr>
        <w:ind w:left="1260" w:hanging="1260"/>
      </w:pPr>
      <w:r>
        <w:rPr>
          <w:rStyle w:val="99"/>
          <w:rFonts w:ascii="宋体" w:hAnsi="宋体" w:cs="Verdana"/>
          <w:color w:val="000000"/>
          <w:szCs w:val="21"/>
        </w:rPr>
        <w:t>好，快快打扫。</w:t>
      </w:r>
      <w:r>
        <w:rPr>
          <w:rStyle w:val="99"/>
          <w:rFonts w:hint="eastAsia" w:ascii="宋体" w:hAnsi="宋体" w:cs="Verdana"/>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：与我打扫）</w:t>
      </w:r>
    </w:p>
    <w:p>
      <w:pPr>
        <w:ind w:left="1260" w:hanging="1260"/>
      </w:pPr>
      <w:r>
        <w:rPr>
          <w:rStyle w:val="99"/>
          <w:rFonts w:ascii="宋体" w:hAnsi="宋体" w:cs="Verdana"/>
          <w:color w:val="000000"/>
          <w:szCs w:val="21"/>
        </w:rPr>
        <w:t>我如今回来了。</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】听她言来自思忖，莫非相交有情人。</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：察言观色详其情，教人心中解不明。</w:t>
      </w:r>
      <w:r>
        <w:rPr>
          <w:rStyle w:val="99"/>
          <w:rFonts w:hint="eastAsia" w:ascii="宋体" w:hAnsi="宋体" w:cs="宋体"/>
          <w:color w:val="000000"/>
          <w:szCs w:val="21"/>
        </w:rPr>
        <w:t>)</w:t>
      </w:r>
      <w:r>
        <w:rPr>
          <w:rStyle w:val="99"/>
          <w:rFonts w:ascii="宋体" w:hAnsi="宋体" w:cs="Verdana"/>
          <w:color w:val="000000"/>
          <w:szCs w:val="21"/>
        </w:rPr>
        <w:t>出得窑去观动静，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】窑外并无一个人。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】将马拴在柳荫下，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】鞍辔放在了地埃尘。</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】站在窑中来观定，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】这只男鞋必有因。</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怪道她变脸变色，原来她有了外遇了</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宋体" w:hAnsi="宋体" w:cs="Verdana"/>
          <w:color w:val="000000"/>
          <w:szCs w:val="21"/>
        </w:rPr>
        <w:t>柳氏啊柳氏，</w:t>
      </w:r>
      <w:r>
        <w:rPr>
          <w:rStyle w:val="99"/>
          <w:rFonts w:hint="eastAsia" w:ascii="宋体" w:hAnsi="宋体" w:cs="宋体"/>
          <w:color w:val="000000"/>
          <w:szCs w:val="21"/>
        </w:rPr>
        <w:t>)</w:t>
      </w:r>
      <w:r>
        <w:rPr>
          <w:rStyle w:val="99"/>
          <w:rFonts w:ascii="宋体" w:hAnsi="宋体" w:cs="Verdana"/>
          <w:color w:val="000000"/>
          <w:szCs w:val="21"/>
        </w:rPr>
        <w:t>你在你丈夫跟前露出马脚来了。</w:t>
      </w:r>
    </w:p>
    <w:p>
      <w:pPr>
        <w:ind w:left="1260" w:hanging="1260"/>
      </w:pPr>
      <w:r>
        <w:rPr>
          <w:rStyle w:val="99"/>
          <w:rFonts w:ascii="宋体" w:hAnsi="宋体" w:cs="Verdana"/>
          <w:color w:val="000000"/>
          <w:szCs w:val="21"/>
        </w:rPr>
        <w:t>贱人，你与我走了出来呀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r>
        <w:rPr>
          <w:rStyle w:val="99"/>
          <w:rFonts w:ascii="宋体" w:hAnsi="宋体" w:cs="Verdana"/>
          <w:color w:val="000000"/>
          <w:szCs w:val="21"/>
        </w:rPr>
        <w:t>你自己做的事还要问我</w:t>
      </w:r>
      <w:r>
        <w:rPr>
          <w:rStyle w:val="99"/>
          <w:rFonts w:ascii="宋体" w:hAnsi="宋体" w:cs="宋体"/>
          <w:color w:val="000000"/>
          <w:szCs w:val="21"/>
        </w:rPr>
        <w:t>?</w:t>
      </w:r>
    </w:p>
    <w:p>
      <w:pPr>
        <w:ind w:left="1260" w:hanging="1260"/>
      </w:pPr>
      <w:r>
        <w:rPr>
          <w:rStyle w:val="99"/>
          <w:rFonts w:ascii="宋体" w:hAnsi="宋体" w:cs="Verdana"/>
          <w:color w:val="000000"/>
          <w:szCs w:val="21"/>
        </w:rPr>
        <w:t>你呀，你就是与我——</w:t>
      </w:r>
    </w:p>
    <w:p>
      <w:pPr>
        <w:ind w:left="1260" w:hanging="1260"/>
      </w:pPr>
      <w:r>
        <w:rPr>
          <w:rStyle w:val="99"/>
          <w:rFonts w:ascii="宋体" w:hAnsi="宋体" w:cs="Verdana"/>
          <w:color w:val="000000"/>
          <w:szCs w:val="21"/>
        </w:rPr>
        <w:t>死呃。</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要赃。</w:t>
      </w:r>
    </w:p>
    <w:p>
      <w:pPr>
        <w:ind w:left="1260" w:hanging="1260"/>
      </w:pPr>
      <w:r>
        <w:rPr>
          <w:rStyle w:val="99"/>
          <w:rFonts w:ascii="宋体" w:hAnsi="宋体" w:cs="Verdana"/>
          <w:color w:val="000000"/>
          <w:szCs w:val="21"/>
        </w:rPr>
        <w:t>要双。</w:t>
      </w:r>
    </w:p>
    <w:p>
      <w:pPr>
        <w:ind w:left="1260" w:hanging="1260"/>
      </w:pPr>
      <w:r>
        <w:rPr>
          <w:rStyle w:val="99"/>
          <w:rFonts w:ascii="宋体" w:hAnsi="宋体" w:cs="Verdana"/>
          <w:color w:val="000000"/>
          <w:szCs w:val="21"/>
        </w:rPr>
        <w:t>呵呵，怕无有你的赃证</w:t>
      </w:r>
      <w:r>
        <w:rPr>
          <w:rStyle w:val="99"/>
          <w:rFonts w:ascii="宋体" w:hAnsi="宋体" w:cs="宋体"/>
          <w:color w:val="000000"/>
          <w:szCs w:val="21"/>
        </w:rPr>
        <w:t>?!</w:t>
      </w:r>
      <w:r>
        <w:rPr>
          <w:rStyle w:val="99"/>
          <w:rFonts w:ascii="宋体" w:hAnsi="宋体" w:cs="Verdana"/>
          <w:color w:val="000000"/>
          <w:szCs w:val="21"/>
        </w:rPr>
        <w:t>这不是你的赃</w:t>
      </w:r>
      <w:r>
        <w:rPr>
          <w:rStyle w:val="99"/>
          <w:rFonts w:ascii="宋体" w:hAnsi="宋体" w:cs="宋体"/>
          <w:color w:val="000000"/>
          <w:szCs w:val="21"/>
        </w:rPr>
        <w:t>?</w:t>
      </w:r>
      <w:r>
        <w:rPr>
          <w:rStyle w:val="99"/>
          <w:rFonts w:ascii="宋体" w:hAnsi="宋体" w:cs="Verdana"/>
          <w:color w:val="000000"/>
          <w:szCs w:val="21"/>
        </w:rPr>
        <w:t>这不是你的证</w:t>
      </w:r>
      <w:r>
        <w:rPr>
          <w:rStyle w:val="99"/>
          <w:rFonts w:ascii="宋体" w:hAnsi="宋体" w:cs="宋体"/>
          <w:color w:val="000000"/>
          <w:szCs w:val="21"/>
        </w:rPr>
        <w:t>?</w:t>
      </w:r>
    </w:p>
    <w:p>
      <w:pPr>
        <w:ind w:left="1260" w:hanging="1260"/>
      </w:pPr>
      <w:r>
        <w:rPr>
          <w:rStyle w:val="99"/>
          <w:rFonts w:ascii="宋体" w:hAnsi="宋体" w:cs="Verdana"/>
          <w:color w:val="000000"/>
          <w:szCs w:val="21"/>
        </w:rPr>
        <w:t>你就是与我……</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可问的这穿鞋的人……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呃，我不问这穿鞋的人儿，还问我这穿靴子的人么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比你强得多啊</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是啊，</w:t>
      </w:r>
      <w:r>
        <w:rPr>
          <w:rStyle w:val="99"/>
          <w:rFonts w:hint="eastAsia" w:ascii="宋体" w:hAnsi="宋体" w:cs="宋体"/>
          <w:color w:val="000000"/>
          <w:szCs w:val="21"/>
        </w:rPr>
        <w:t>)</w:t>
      </w:r>
      <w:r>
        <w:rPr>
          <w:rStyle w:val="99"/>
          <w:rFonts w:ascii="宋体" w:hAnsi="宋体" w:cs="Verdana"/>
          <w:color w:val="000000"/>
          <w:szCs w:val="21"/>
        </w:rPr>
        <w:t>自然比我强啊</w:t>
      </w:r>
      <w:r>
        <w:rPr>
          <w:rStyle w:val="99"/>
          <w:rFonts w:ascii="宋体" w:hAnsi="宋体" w:cs="宋体"/>
          <w:color w:val="000000"/>
          <w:szCs w:val="21"/>
        </w:rPr>
        <w:t>!</w:t>
      </w:r>
    </w:p>
    <w:p>
      <w:pPr>
        <w:ind w:left="1260" w:hanging="1260"/>
      </w:pPr>
      <w:r>
        <w:rPr>
          <w:rStyle w:val="99"/>
          <w:rFonts w:ascii="宋体" w:hAnsi="宋体" w:cs="Verdana"/>
          <w:color w:val="000000"/>
          <w:szCs w:val="21"/>
        </w:rPr>
        <w:t>我如今有了这个讨厌的东西了。</w:t>
      </w:r>
    </w:p>
    <w:p>
      <w:pPr>
        <w:ind w:left="1260" w:hanging="1260"/>
      </w:pPr>
      <w:r>
        <w:rPr>
          <w:rStyle w:val="99"/>
          <w:rFonts w:ascii="宋体" w:hAnsi="宋体" w:cs="Verdana"/>
          <w:color w:val="000000"/>
          <w:szCs w:val="21"/>
        </w:rPr>
        <w:t>是啊，你若是靠着我，饿啊，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：你要靠着我，这一十八载，饿啊，</w:t>
      </w:r>
      <w:r>
        <w:rPr>
          <w:rStyle w:val="99"/>
          <w:rFonts w:hint="eastAsia" w:ascii="宋体" w:hAnsi="宋体" w:cs="宋体"/>
          <w:color w:val="000000"/>
          <w:szCs w:val="21"/>
        </w:rPr>
        <w:t>)</w:t>
      </w:r>
      <w:r>
        <w:rPr>
          <w:rStyle w:val="99"/>
          <w:rFonts w:ascii="宋体" w:hAnsi="宋体" w:cs="Verdana"/>
          <w:color w:val="000000"/>
          <w:szCs w:val="21"/>
        </w:rPr>
        <w:t>也把你饿干了</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什么新鲜的事情</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：哦，什么新鲜之事。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哎呀呀，你真是无羞无耻呀</w:t>
      </w:r>
      <w:r>
        <w:rPr>
          <w:rStyle w:val="99"/>
          <w:rFonts w:ascii="宋体" w:hAnsi="宋体" w:cs="宋体"/>
          <w:color w:val="000000"/>
          <w:szCs w:val="21"/>
        </w:rPr>
        <w:t>!</w:t>
      </w:r>
    </w:p>
    <w:p>
      <w:pPr>
        <w:ind w:left="1260" w:hanging="1260"/>
      </w:pPr>
      <w:r>
        <w:rPr>
          <w:rStyle w:val="99"/>
          <w:rFonts w:ascii="宋体" w:hAnsi="宋体" w:cs="Verdana"/>
          <w:color w:val="000000"/>
          <w:szCs w:val="21"/>
        </w:rPr>
        <w:t>你不死待我来碰。</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你啊，你就是与我——</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唉</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嗯，有的。</w:t>
      </w:r>
    </w:p>
    <w:p>
      <w:pPr>
        <w:ind w:left="1260" w:hanging="1260"/>
      </w:pPr>
      <w:r>
        <w:rPr>
          <w:rStyle w:val="99"/>
          <w:rFonts w:ascii="宋体" w:hAnsi="宋体" w:cs="Verdana"/>
          <w:color w:val="000000"/>
          <w:szCs w:val="21"/>
        </w:rPr>
        <w:t>也是有的。</w:t>
      </w:r>
    </w:p>
    <w:p>
      <w:pPr>
        <w:ind w:left="1260" w:hanging="1260"/>
      </w:pPr>
      <w:r>
        <w:rPr>
          <w:rStyle w:val="99"/>
          <w:rFonts w:ascii="宋体" w:hAnsi="宋体" w:cs="Verdana"/>
          <w:color w:val="000000"/>
          <w:szCs w:val="21"/>
        </w:rPr>
        <w:t>一十七岁的孩儿——不大，不小，是正穿呐。</w:t>
      </w:r>
    </w:p>
    <w:p>
      <w:pPr>
        <w:ind w:left="1260" w:hanging="1260"/>
      </w:pPr>
      <w:r>
        <w:rPr>
          <w:rStyle w:val="99"/>
          <w:rFonts w:ascii="宋体" w:hAnsi="宋体" w:cs="Verdana"/>
          <w:color w:val="000000"/>
          <w:szCs w:val="21"/>
        </w:rPr>
        <w:t>哎呀，她倒端起来了。</w:t>
      </w:r>
    </w:p>
    <w:p>
      <w:pPr>
        <w:ind w:left="1260" w:hanging="1260"/>
      </w:pPr>
      <w:r>
        <w:rPr>
          <w:rStyle w:val="99"/>
          <w:rFonts w:ascii="宋体" w:hAnsi="宋体" w:cs="Verdana"/>
          <w:color w:val="000000"/>
          <w:szCs w:val="21"/>
        </w:rPr>
        <w:t>哎呀呀，你拿过来吧。</w:t>
      </w:r>
    </w:p>
    <w:p>
      <w:pPr>
        <w:ind w:left="1260" w:hanging="1260"/>
      </w:pPr>
      <w:r>
        <w:rPr>
          <w:rStyle w:val="99"/>
          <w:rFonts w:ascii="宋体" w:hAnsi="宋体" w:cs="Verdana"/>
          <w:color w:val="000000"/>
          <w:szCs w:val="21"/>
        </w:rPr>
        <w:t>妇道人家，拿刀、动杖，呃，成什么样儿啊</w:t>
      </w:r>
      <w:r>
        <w:rPr>
          <w:rStyle w:val="99"/>
          <w:rFonts w:ascii="宋体" w:hAnsi="宋体" w:cs="宋体"/>
          <w:color w:val="000000"/>
          <w:szCs w:val="21"/>
        </w:rPr>
        <w:t>?</w:t>
      </w:r>
    </w:p>
    <w:p>
      <w:pPr>
        <w:ind w:left="1260" w:hanging="1260"/>
      </w:pPr>
      <w:r>
        <w:rPr>
          <w:rStyle w:val="99"/>
          <w:rFonts w:ascii="宋体" w:hAnsi="宋体" w:cs="Verdana"/>
          <w:color w:val="000000"/>
          <w:szCs w:val="21"/>
        </w:rPr>
        <w:t>薛礼呀薛礼，难为你还是个平辽王啊，做事就是这样粗鲁。</w:t>
      </w:r>
    </w:p>
    <w:p>
      <w:pPr>
        <w:ind w:left="1260" w:hanging="1260"/>
      </w:pPr>
      <w:r>
        <w:rPr>
          <w:rStyle w:val="99"/>
          <w:rFonts w:ascii="宋体" w:hAnsi="宋体" w:cs="Verdana"/>
          <w:color w:val="000000"/>
          <w:szCs w:val="21"/>
        </w:rPr>
        <w:t>哎呀呀，这窑前窑后，也无人前来解劝呐……这这这……</w:t>
      </w:r>
    </w:p>
    <w:p>
      <w:pPr>
        <w:ind w:left="1260" w:hanging="1260"/>
      </w:pPr>
      <w:r>
        <w:rPr>
          <w:rStyle w:val="99"/>
          <w:rFonts w:ascii="宋体" w:hAnsi="宋体" w:cs="Verdana"/>
          <w:color w:val="000000"/>
          <w:szCs w:val="21"/>
        </w:rPr>
        <w:t>这这这……这这这……这这这……</w:t>
      </w:r>
    </w:p>
    <w:p>
      <w:pPr>
        <w:ind w:left="1260" w:hanging="1260"/>
      </w:pPr>
      <w:r>
        <w:rPr>
          <w:rStyle w:val="99"/>
          <w:rFonts w:ascii="宋体" w:hAnsi="宋体" w:cs="Verdana"/>
          <w:color w:val="000000"/>
          <w:szCs w:val="21"/>
        </w:rPr>
        <w:t>唉，上前赔个笑脸可也就拉倒了。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为丈夫的不是，喏喏喏，我这厢</w:t>
      </w:r>
      <w:r>
        <w:rPr>
          <w:rStyle w:val="99"/>
          <w:rFonts w:hint="eastAsia" w:ascii="宋体" w:hAnsi="宋体" w:cs="宋体"/>
          <w:color w:val="000000"/>
          <w:szCs w:val="21"/>
        </w:rPr>
        <w:t>(</w:t>
      </w:r>
      <w:r>
        <w:rPr>
          <w:rStyle w:val="99"/>
          <w:rFonts w:ascii="宋体" w:hAnsi="宋体" w:cs="Verdana"/>
          <w:color w:val="000000"/>
          <w:szCs w:val="21"/>
        </w:rPr>
        <w:t>与你</w:t>
      </w:r>
      <w:r>
        <w:rPr>
          <w:rStyle w:val="99"/>
          <w:rFonts w:hint="eastAsia" w:ascii="宋体" w:hAnsi="宋体" w:cs="宋体"/>
          <w:color w:val="000000"/>
          <w:szCs w:val="21"/>
        </w:rPr>
        <w:t>)</w:t>
      </w:r>
      <w:r>
        <w:rPr>
          <w:rStyle w:val="99"/>
          <w:rFonts w:ascii="宋体" w:hAnsi="宋体" w:cs="Verdana"/>
          <w:color w:val="000000"/>
          <w:szCs w:val="21"/>
        </w:rPr>
        <w:t>赔礼了。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为丈夫的不是，我这厢又赔礼了。</w:t>
      </w:r>
    </w:p>
    <w:p>
      <w:pPr>
        <w:ind w:left="1260" w:hanging="1260"/>
      </w:pPr>
      <w:r>
        <w:rPr>
          <w:rStyle w:val="99"/>
          <w:rFonts w:hint="eastAsia" w:ascii="宋体" w:hAnsi="宋体" w:cs="Verdana"/>
          <w:color w:val="000000"/>
          <w:szCs w:val="21"/>
        </w:rPr>
        <w:t>唉</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为丈夫这厢</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：这里</w:t>
      </w:r>
      <w:r>
        <w:rPr>
          <w:rStyle w:val="99"/>
          <w:rFonts w:hint="eastAsia" w:ascii="宋体" w:hAnsi="宋体" w:cs="宋体"/>
          <w:color w:val="000000"/>
          <w:szCs w:val="21"/>
        </w:rPr>
        <w:t>)</w:t>
      </w:r>
      <w:r>
        <w:rPr>
          <w:rStyle w:val="99"/>
          <w:rFonts w:ascii="宋体" w:hAnsi="宋体" w:cs="Verdana"/>
          <w:color w:val="000000"/>
          <w:szCs w:val="21"/>
        </w:rPr>
        <w:t>跪下了哇。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：俱是为丈夫的不是，我这厢跪下了。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哎呀你这是怎么样了</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：呃，你这做什么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哎呀，耍出汗来了。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妻呀，将你我的儿子唤将出来，教他</w:t>
      </w:r>
      <w:r>
        <w:rPr>
          <w:rStyle w:val="99"/>
          <w:rFonts w:hint="eastAsia" w:ascii="宋体" w:hAnsi="宋体" w:cs="Verdana"/>
          <w:color w:val="000000"/>
          <w:szCs w:val="21"/>
        </w:rPr>
        <w:t>看</w:t>
      </w:r>
      <w:r>
        <w:rPr>
          <w:rStyle w:val="99"/>
          <w:rFonts w:ascii="宋体" w:hAnsi="宋体" w:cs="Verdana"/>
          <w:color w:val="000000"/>
          <w:szCs w:val="21"/>
        </w:rPr>
        <w:t>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教他</w:t>
      </w:r>
      <w:r>
        <w:rPr>
          <w:rStyle w:val="99"/>
          <w:rFonts w:hint="eastAsia" w:ascii="宋体" w:hAnsi="宋体" w:cs="Verdana"/>
          <w:color w:val="000000"/>
          <w:szCs w:val="21"/>
        </w:rPr>
        <w:t>看一看</w:t>
      </w:r>
      <w:r>
        <w:rPr>
          <w:rStyle w:val="99"/>
          <w:rFonts w:hint="eastAsia" w:ascii="宋体" w:hAnsi="宋体" w:cs="宋体"/>
          <w:color w:val="000000"/>
          <w:szCs w:val="21"/>
        </w:rPr>
        <w:t>)</w:t>
      </w:r>
      <w:r>
        <w:rPr>
          <w:rStyle w:val="99"/>
          <w:rFonts w:ascii="宋体" w:hAnsi="宋体" w:cs="Verdana"/>
          <w:color w:val="000000"/>
          <w:szCs w:val="21"/>
        </w:rPr>
        <w:t>我这不成器的老子。</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他往哪里去了</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我来问你，这窑前窑后，</w:t>
      </w:r>
      <w:r>
        <w:rPr>
          <w:rStyle w:val="99"/>
          <w:rFonts w:hint="eastAsia" w:ascii="宋体" w:hAnsi="宋体" w:cs="宋体"/>
          <w:color w:val="000000"/>
          <w:szCs w:val="21"/>
        </w:rPr>
        <w:t>(</w:t>
      </w:r>
      <w:r>
        <w:rPr>
          <w:rStyle w:val="99"/>
          <w:rFonts w:hint="eastAsia" w:ascii="宋体" w:hAnsi="宋体" w:cs="Verdana"/>
          <w:color w:val="000000"/>
          <w:szCs w:val="21"/>
        </w:rPr>
        <w:t>可</w:t>
      </w:r>
      <w:r>
        <w:rPr>
          <w:rStyle w:val="99"/>
          <w:rFonts w:hint="eastAsia" w:ascii="宋体" w:hAnsi="宋体" w:cs="宋体"/>
          <w:color w:val="000000"/>
          <w:szCs w:val="21"/>
        </w:rPr>
        <w:t>)</w:t>
      </w:r>
      <w:r>
        <w:rPr>
          <w:rStyle w:val="99"/>
          <w:rFonts w:ascii="宋体" w:hAnsi="宋体" w:cs="Verdana"/>
          <w:color w:val="000000"/>
          <w:szCs w:val="21"/>
        </w:rPr>
        <w:t>还有别人家的孩儿会打雁</w:t>
      </w:r>
      <w:r>
        <w:rPr>
          <w:rStyle w:val="99"/>
          <w:rFonts w:ascii="宋体" w:hAnsi="宋体" w:cs="宋体"/>
          <w:color w:val="000000"/>
          <w:szCs w:val="21"/>
        </w:rPr>
        <w:t>?</w:t>
      </w:r>
    </w:p>
    <w:p>
      <w:pPr>
        <w:ind w:left="1260" w:hanging="1260"/>
      </w:pPr>
      <w:r>
        <w:rPr>
          <w:rStyle w:val="99"/>
          <w:rFonts w:ascii="宋体" w:hAnsi="宋体" w:cs="Verdana"/>
          <w:color w:val="000000"/>
          <w:szCs w:val="21"/>
        </w:rPr>
        <w:t>贤妻你这里来啊</w:t>
      </w:r>
      <w:r>
        <w:rPr>
          <w:rStyle w:val="99"/>
          <w:rFonts w:ascii="宋体" w:hAnsi="宋体" w:cs="宋体"/>
          <w:color w:val="000000"/>
          <w:szCs w:val="21"/>
        </w:rPr>
        <w:t>!</w:t>
      </w:r>
    </w:p>
    <w:p>
      <w:pPr>
        <w:ind w:left="1260" w:hanging="1260"/>
      </w:pPr>
      <w:r>
        <w:rPr>
          <w:rStyle w:val="99"/>
          <w:rFonts w:ascii="宋体" w:hAnsi="宋体" w:cs="Verdana"/>
          <w:color w:val="000000"/>
          <w:szCs w:val="21"/>
        </w:rPr>
        <w:t>你我的儿子出窑的时节，这头戴</w:t>
      </w:r>
      <w:r>
        <w:rPr>
          <w:rStyle w:val="99"/>
          <w:rFonts w:ascii="宋体" w:hAnsi="宋体" w:cs="宋体"/>
          <w:color w:val="000000"/>
          <w:szCs w:val="21"/>
        </w:rPr>
        <w:t>?</w:t>
      </w:r>
    </w:p>
    <w:p>
      <w:pPr>
        <w:ind w:left="1260" w:hanging="1260"/>
      </w:pPr>
      <w:r>
        <w:rPr>
          <w:rStyle w:val="99"/>
          <w:rFonts w:ascii="宋体" w:hAnsi="宋体" w:cs="Verdana"/>
          <w:color w:val="000000"/>
          <w:szCs w:val="21"/>
        </w:rPr>
        <w:t>身穿</w:t>
      </w:r>
      <w:r>
        <w:rPr>
          <w:rStyle w:val="99"/>
          <w:rFonts w:ascii="宋体" w:hAnsi="宋体" w:cs="宋体"/>
          <w:color w:val="000000"/>
          <w:szCs w:val="21"/>
        </w:rPr>
        <w:t>?</w:t>
      </w:r>
    </w:p>
    <w:p>
      <w:pPr>
        <w:ind w:left="1260" w:hanging="1260"/>
      </w:pPr>
      <w:r>
        <w:rPr>
          <w:rStyle w:val="99"/>
          <w:rFonts w:ascii="宋体" w:hAnsi="宋体" w:cs="Verdana"/>
          <w:color w:val="000000"/>
          <w:szCs w:val="21"/>
        </w:rPr>
        <w:t>左手</w:t>
      </w:r>
      <w:r>
        <w:rPr>
          <w:rStyle w:val="99"/>
          <w:rFonts w:ascii="宋体" w:hAnsi="宋体" w:cs="宋体"/>
          <w:color w:val="000000"/>
          <w:szCs w:val="21"/>
        </w:rPr>
        <w:t>?</w:t>
      </w:r>
    </w:p>
    <w:p>
      <w:pPr>
        <w:ind w:left="1260" w:hanging="1260"/>
      </w:pPr>
      <w:r>
        <w:rPr>
          <w:rStyle w:val="99"/>
          <w:rFonts w:ascii="宋体" w:hAnsi="宋体" w:cs="Verdana"/>
          <w:color w:val="000000"/>
          <w:szCs w:val="21"/>
        </w:rPr>
        <w:t>右手</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】听一言来吓掉魂，</w:t>
      </w:r>
    </w:p>
    <w:p>
      <w:pPr>
        <w:ind w:left="1260" w:hanging="1260"/>
      </w:pPr>
      <w:r>
        <w:rPr>
          <w:rStyle w:val="99"/>
          <w:color w:val="000000"/>
          <w:szCs w:val="21"/>
        </w:rPr>
        <w:t>&lt;</w:t>
      </w:r>
      <w:r>
        <w:rPr>
          <w:rStyle w:val="99"/>
          <w:rFonts w:hint="eastAsia" w:ascii="楷体" w:hAnsi="楷体" w:eastAsia="楷体"/>
          <w:b/>
          <w:color w:val="000000"/>
          <w:szCs w:val="21"/>
        </w:rPr>
        <w:t>三叫头</w:t>
      </w:r>
      <w:r>
        <w:rPr>
          <w:rStyle w:val="99"/>
          <w:color w:val="000000"/>
          <w:szCs w:val="21"/>
        </w:rPr>
        <w:t>&gt;</w:t>
      </w:r>
      <w:r>
        <w:rPr>
          <w:rStyle w:val="99"/>
          <w:rFonts w:ascii="宋体" w:hAnsi="宋体" w:cs="Verdana"/>
          <w:color w:val="000000"/>
          <w:szCs w:val="21"/>
        </w:rPr>
        <w:t>丁山</w:t>
      </w:r>
      <w:r>
        <w:rPr>
          <w:rStyle w:val="99"/>
          <w:rFonts w:ascii="宋体" w:hAnsi="宋体" w:cs="宋体"/>
          <w:color w:val="000000"/>
          <w:szCs w:val="21"/>
        </w:rPr>
        <w:t>!</w:t>
      </w:r>
      <w:r>
        <w:rPr>
          <w:rStyle w:val="99"/>
          <w:rFonts w:ascii="宋体" w:hAnsi="宋体" w:cs="Verdana"/>
          <w:color w:val="000000"/>
          <w:szCs w:val="21"/>
        </w:rPr>
        <w:t>我儿</w:t>
      </w:r>
      <w:r>
        <w:rPr>
          <w:rStyle w:val="99"/>
          <w:rFonts w:ascii="宋体" w:hAnsi="宋体" w:cs="宋体"/>
          <w:color w:val="000000"/>
          <w:szCs w:val="21"/>
        </w:rPr>
        <w:t>!</w:t>
      </w: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儿的老子。</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】凉水浇头怀抱冰。适才路过汾河境，见一个顽童打弹能。弹打南来宾鸿雁，枪挑鱼儿水浪分。</w:t>
      </w:r>
    </w:p>
    <w:p>
      <w:pPr>
        <w:ind w:left="1260" w:hanging="1260"/>
      </w:pPr>
      <w:r>
        <w:rPr>
          <w:rStyle w:val="99"/>
          <w:rFonts w:ascii="宋体" w:hAnsi="宋体" w:cs="Verdana"/>
          <w:color w:val="000000"/>
          <w:szCs w:val="21"/>
        </w:rPr>
        <w:t>他不会来了</w:t>
      </w:r>
      <w:r>
        <w:rPr>
          <w:rStyle w:val="66"/>
          <w:rFonts w:ascii="宋体" w:hAnsi="宋体" w:cs="Verdana"/>
          <w:color w:val="000000"/>
          <w:szCs w:val="21"/>
        </w:rPr>
        <w:footnoteReference w:id="353"/>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】本当与她实言论，又恐吓坏这受苦的人</w:t>
      </w:r>
      <w:r>
        <w:rPr>
          <w:rStyle w:val="99"/>
          <w:rFonts w:hint="eastAsia" w:ascii="宋体" w:hAnsi="宋体" w:cs="Verdana"/>
          <w:color w:val="000000"/>
          <w:sz w:val="18"/>
          <w:szCs w:val="18"/>
        </w:rPr>
        <w:t>呐</w:t>
      </w:r>
      <w:r>
        <w:rPr>
          <w:rStyle w:val="99"/>
          <w:rFonts w:ascii="宋体" w:hAnsi="宋体" w:cs="Verdana"/>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】事到临头难瞒隐，咬定牙关说真情。</w:t>
      </w:r>
    </w:p>
    <w:p>
      <w:r>
        <w:rPr>
          <w:rStyle w:val="99"/>
          <w:color w:val="000000"/>
          <w:szCs w:val="21"/>
        </w:rPr>
        <w:t>&lt;</w:t>
      </w:r>
      <w:r>
        <w:rPr>
          <w:rStyle w:val="99"/>
          <w:rFonts w:hint="eastAsia" w:ascii="楷体" w:hAnsi="楷体" w:eastAsia="楷体"/>
          <w:b/>
          <w:color w:val="000000"/>
          <w:szCs w:val="21"/>
        </w:rPr>
        <w:t>叫头</w:t>
      </w:r>
      <w:r>
        <w:rPr>
          <w:rStyle w:val="99"/>
          <w:color w:val="000000"/>
          <w:szCs w:val="21"/>
        </w:rPr>
        <w:t>&gt;</w:t>
      </w:r>
      <w:r>
        <w:rPr>
          <w:rStyle w:val="99"/>
          <w:rFonts w:ascii="宋体" w:hAnsi="宋体" w:cs="Verdana"/>
          <w:color w:val="000000"/>
          <w:szCs w:val="21"/>
        </w:rPr>
        <w:t>唉呀妻呀</w:t>
      </w:r>
      <w:r>
        <w:rPr>
          <w:rStyle w:val="99"/>
          <w:rFonts w:ascii="宋体" w:hAnsi="宋体" w:cs="宋体"/>
          <w:color w:val="000000"/>
          <w:szCs w:val="21"/>
        </w:rPr>
        <w:t>!</w:t>
      </w:r>
    </w:p>
    <w:p>
      <w:r>
        <w:rPr>
          <w:rStyle w:val="99"/>
          <w:rFonts w:ascii="宋体" w:hAnsi="宋体" w:cs="Verdana"/>
          <w:color w:val="000000"/>
          <w:szCs w:val="21"/>
        </w:rPr>
        <w:t>适才为丈夫打从汾河湾前经过，观见你我的儿子在那里射雁。南山之上</w:t>
      </w:r>
      <w:r>
        <w:rPr>
          <w:rStyle w:val="99"/>
          <w:rFonts w:hint="eastAsia" w:ascii="宋体" w:hAnsi="宋体" w:cs="Verdana"/>
          <w:color w:val="000000"/>
          <w:szCs w:val="21"/>
        </w:rPr>
        <w:t>，</w:t>
      </w:r>
      <w:r>
        <w:rPr>
          <w:rStyle w:val="99"/>
          <w:rFonts w:ascii="宋体" w:hAnsi="宋体" w:cs="Verdana"/>
          <w:color w:val="000000"/>
          <w:szCs w:val="21"/>
        </w:rPr>
        <w:t>下来猛虎，身旁带有袖箭，实望将虎打走，不想这一箭呐——将你我的儿子就射死了</w:t>
      </w:r>
      <w:r>
        <w:rPr>
          <w:rStyle w:val="99"/>
          <w:rFonts w:ascii="宋体" w:hAnsi="宋体" w:cs="宋体"/>
          <w:color w:val="000000"/>
          <w:szCs w:val="21"/>
        </w:rPr>
        <w:t>!</w:t>
      </w:r>
    </w:p>
    <w:p>
      <w:pPr>
        <w:ind w:left="1260" w:hanging="1260"/>
      </w:pPr>
      <w:r>
        <w:rPr>
          <w:rStyle w:val="99"/>
          <w:rFonts w:ascii="宋体" w:hAnsi="宋体" w:cs="Verdana"/>
          <w:color w:val="000000"/>
          <w:szCs w:val="21"/>
        </w:rPr>
        <w:t>射死了</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hint="eastAsia" w:ascii="宋体" w:hAnsi="宋体" w:cs="Verdana"/>
          <w:color w:val="000000"/>
          <w:szCs w:val="21"/>
        </w:rPr>
        <w:t>，</w:t>
      </w:r>
      <w:r>
        <w:rPr>
          <w:rStyle w:val="99"/>
          <w:rFonts w:ascii="宋体" w:hAnsi="宋体" w:cs="Verdana"/>
          <w:color w:val="000000"/>
          <w:szCs w:val="21"/>
        </w:rPr>
        <w:t>又是一条人命呐</w:t>
      </w:r>
      <w:r>
        <w:rPr>
          <w:rStyle w:val="99"/>
          <w:rFonts w:ascii="宋体" w:hAnsi="宋体" w:cs="宋体"/>
          <w:color w:val="000000"/>
          <w:szCs w:val="21"/>
        </w:rPr>
        <w:t>!</w:t>
      </w:r>
    </w:p>
    <w:p>
      <w:pPr>
        <w:ind w:left="1260" w:hanging="1260"/>
      </w:pPr>
      <w:r>
        <w:rPr>
          <w:rStyle w:val="99"/>
          <w:rFonts w:ascii="宋体" w:hAnsi="宋体" w:cs="Verdana"/>
          <w:color w:val="000000"/>
          <w:szCs w:val="21"/>
        </w:rPr>
        <w:t>醒来</w:t>
      </w:r>
      <w:r>
        <w:rPr>
          <w:rStyle w:val="99"/>
          <w:rFonts w:ascii="宋体" w:hAnsi="宋体" w:cs="宋体"/>
          <w:color w:val="000000"/>
          <w:szCs w:val="21"/>
        </w:rPr>
        <w:t>!</w:t>
      </w:r>
    </w:p>
    <w:p>
      <w:pPr>
        <w:ind w:left="1260" w:hanging="1260"/>
      </w:pPr>
      <w:r>
        <w:rPr>
          <w:rStyle w:val="99"/>
          <w:rFonts w:ascii="宋体" w:hAnsi="宋体" w:cs="Verdana"/>
          <w:color w:val="000000"/>
          <w:szCs w:val="21"/>
        </w:rPr>
        <w:t>汾河湾前。</w:t>
      </w:r>
    </w:p>
    <w:p>
      <w:pPr>
        <w:ind w:left="1260" w:hanging="1260"/>
      </w:pPr>
      <w:r>
        <w:rPr>
          <w:rStyle w:val="99"/>
          <w:rFonts w:ascii="宋体" w:hAnsi="宋体" w:cs="Verdana"/>
          <w:color w:val="000000"/>
          <w:szCs w:val="21"/>
        </w:rPr>
        <w:t>随我来呀。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：一同寻找。</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丁山……</w:t>
      </w:r>
    </w:p>
    <w:p>
      <w:pPr>
        <w:ind w:left="1260" w:hanging="1260"/>
      </w:pPr>
      <w:r>
        <w:rPr>
          <w:rStyle w:val="99"/>
          <w:rFonts w:hint="eastAsia" w:ascii="宋体" w:hAnsi="宋体" w:cs="Verdana"/>
          <w:color w:val="000000"/>
          <w:szCs w:val="21"/>
        </w:rPr>
        <w:t>我儿……</w:t>
      </w:r>
    </w:p>
    <w:p>
      <w:pPr>
        <w:rPr>
          <w:rFonts w:hint="eastAsia"/>
        </w:rPr>
      </w:pPr>
      <w:bookmarkStart w:id="139" w:name="__RefHeading___Toc414518292"/>
      <w:bookmarkEnd w:id="139"/>
      <w:bookmarkStart w:id="140" w:name="_Toc747668984"/>
      <w:r>
        <w:rPr>
          <w:rFonts w:hint="eastAsia"/>
        </w:rPr>
        <w:br w:type="page"/>
      </w:r>
    </w:p>
    <w:p>
      <w:pPr>
        <w:pStyle w:val="126"/>
        <w:bidi w:val="0"/>
      </w:pPr>
      <w:r>
        <w:rPr>
          <w:rFonts w:hint="eastAsia"/>
        </w:rPr>
        <w:t>沙桥饯别</w:t>
      </w:r>
      <w:bookmarkEnd w:id="140"/>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pPr>
      <w:r>
        <w:rPr>
          <w:rFonts w:ascii="宋体" w:hAnsi="宋体" w:cs="宋体"/>
          <w:szCs w:val="21"/>
        </w:rPr>
        <w:t>(</w:t>
      </w:r>
      <w:r>
        <w:rPr>
          <w:rFonts w:ascii="楷体" w:hAnsi="楷体" w:eastAsia="楷体" w:cs="宋体"/>
          <w:szCs w:val="21"/>
        </w:rPr>
        <w:t>唐</w:t>
      </w: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 xml:space="preserve"> [</w:t>
      </w:r>
      <w:r>
        <w:rPr>
          <w:rFonts w:ascii="楷体" w:hAnsi="楷体" w:eastAsia="楷体" w:cs="宋体"/>
          <w:szCs w:val="21"/>
        </w:rPr>
        <w:t>引子</w:t>
      </w:r>
      <w:r>
        <w:rPr>
          <w:rFonts w:ascii="宋体" w:hAnsi="宋体" w:cs="宋体"/>
          <w:szCs w:val="21"/>
        </w:rPr>
        <w:t>]一年气象一年新，抛却红尘念佛经。</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)正在佛前打坐，回头观见五岳。一</w:t>
      </w:r>
      <w:r>
        <w:rPr>
          <w:rFonts w:hint="eastAsia" w:ascii="宋体" w:hAnsi="宋体" w:cs="宋体"/>
          <w:szCs w:val="21"/>
        </w:rPr>
        <w:t>班</w:t>
      </w:r>
      <w:r>
        <w:rPr>
          <w:rFonts w:ascii="宋体" w:hAnsi="宋体" w:cs="宋体"/>
          <w:szCs w:val="21"/>
        </w:rPr>
        <w:t>俱是神像，为何欺善怕恶。</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贫僧玄奘。只因唐王天子为游地府许下大愿，要往西天拜佛，取经回朝，设立坛台，超度众魂。是我情愿替主一往。今乃黄道吉日，不免上朝，请主发下通关文凭，即日启程便了。</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】有玄奘离娘怀身遭大难，蒙吾师搭救我来到金山。取法名唤玄奘苦读经卷，每日里在殿前把佛</w:t>
      </w:r>
      <w:r>
        <w:rPr>
          <w:rFonts w:hint="eastAsia" w:ascii="宋体" w:hAnsi="宋体" w:cs="宋体"/>
          <w:szCs w:val="21"/>
        </w:rPr>
        <w:t>来</w:t>
      </w:r>
      <w:r>
        <w:rPr>
          <w:rFonts w:ascii="宋体" w:hAnsi="宋体" w:cs="宋体"/>
          <w:szCs w:val="21"/>
        </w:rPr>
        <w:t>参。因唐王游地府许下大愿，为的是斩神龙起下祸端。传旨意将众僧道法考选，我情愿替君王取经回还。</w:t>
      </w:r>
    </w:p>
    <w:p>
      <w:pPr>
        <w:widowControl/>
        <w:ind w:left="840" w:hanging="840"/>
      </w:pPr>
      <w:r>
        <w:rPr>
          <w:rStyle w:val="99"/>
          <w:rFonts w:ascii="宋体" w:hAnsi="宋体" w:cs="宋体"/>
          <w:color w:val="000000"/>
          <w:szCs w:val="21"/>
        </w:rPr>
        <w:t>(玄奘</w:t>
      </w:r>
      <w:r>
        <w:rPr>
          <w:rStyle w:val="99"/>
          <w:rFonts w:ascii="楷体" w:hAnsi="楷体" w:eastAsia="楷体" w:cs="宋体"/>
          <w:color w:val="000000"/>
          <w:szCs w:val="21"/>
        </w:rPr>
        <w:t>下</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840" w:hanging="840"/>
      </w:pPr>
      <w:r>
        <w:rPr>
          <w:rFonts w:ascii="宋体" w:hAnsi="宋体" w:cs="宋体"/>
          <w:szCs w:val="21"/>
        </w:rPr>
        <w:t>(徐勣、殷开山、程咬金、尉迟恭</w:t>
      </w:r>
      <w:r>
        <w:rPr>
          <w:rFonts w:ascii="楷体" w:hAnsi="楷体" w:eastAsia="楷体" w:cs="宋体"/>
          <w:szCs w:val="21"/>
        </w:rPr>
        <w:t>同上</w:t>
      </w:r>
      <w:r>
        <w:rPr>
          <w:rFonts w:ascii="宋体" w:hAnsi="宋体" w:cs="宋体"/>
          <w:szCs w:val="21"/>
        </w:rPr>
        <w:t>)</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)日出山</w:t>
      </w:r>
      <w:r>
        <w:rPr>
          <w:rFonts w:hint="eastAsia" w:ascii="宋体" w:hAnsi="宋体" w:cs="宋体"/>
          <w:szCs w:val="21"/>
        </w:rPr>
        <w:t>高</w:t>
      </w:r>
      <w:r>
        <w:rPr>
          <w:rFonts w:ascii="宋体" w:hAnsi="宋体" w:cs="宋体"/>
          <w:szCs w:val="21"/>
        </w:rPr>
        <w:t>一片红，</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)唐王江山掌握中。</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)长安多少花似锦，</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)堪叹不觉白头翁。</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老夫，</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徐茂公。</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殷开山。</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程咬金。</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尉迟敬德。</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列公请了。</w:t>
      </w:r>
    </w:p>
    <w:p>
      <w:pPr>
        <w:widowControl/>
        <w:ind w:left="840" w:hanging="840"/>
      </w:pPr>
      <w:r>
        <w:rPr>
          <w:rFonts w:ascii="宋体" w:hAnsi="宋体" w:cs="宋体"/>
          <w:szCs w:val="21"/>
        </w:rPr>
        <w:t>殷开山、程咬金、尉迟恭</w:t>
      </w:r>
      <w:r>
        <w:rPr>
          <w:rFonts w:ascii="宋体" w:hAnsi="宋体" w:cs="宋体"/>
          <w:szCs w:val="21"/>
        </w:rPr>
        <w:tab/>
      </w:r>
      <w:r>
        <w:rPr>
          <w:rFonts w:ascii="宋体" w:hAnsi="宋体" w:cs="宋体"/>
          <w:szCs w:val="21"/>
        </w:rPr>
        <w:t>请了。</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只因吾主曾命金山法师，去往西天拜佛取经，今日上殿见驾领凭，同在朝房伺候。请。</w:t>
      </w:r>
    </w:p>
    <w:p>
      <w:pPr>
        <w:widowControl/>
        <w:ind w:left="840" w:hanging="840"/>
      </w:pP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离了金山寺，上殿见圣君。</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众位国公在上，贫僧稽首。</w:t>
      </w:r>
    </w:p>
    <w:p>
      <w:pPr>
        <w:widowControl/>
        <w:ind w:left="840" w:hanging="840"/>
      </w:pPr>
      <w:r>
        <w:rPr>
          <w:rFonts w:ascii="宋体" w:hAnsi="宋体" w:cs="宋体"/>
          <w:szCs w:val="21"/>
        </w:rPr>
        <w:t>徐勣、殷开山、程咬金、尉迟恭</w:t>
      </w:r>
      <w:r>
        <w:rPr>
          <w:rFonts w:hint="eastAsia" w:ascii="宋体" w:hAnsi="宋体" w:cs="宋体"/>
          <w:szCs w:val="21"/>
        </w:rPr>
        <w:tab/>
      </w:r>
      <w:r>
        <w:rPr>
          <w:rFonts w:ascii="宋体" w:hAnsi="宋体" w:cs="宋体"/>
          <w:szCs w:val="21"/>
        </w:rPr>
        <w:t>有礼相还。</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儿啊……</w:t>
      </w:r>
    </w:p>
    <w:p>
      <w:pPr>
        <w:widowControl/>
        <w:ind w:left="840" w:hanging="840"/>
      </w:pPr>
      <w:r>
        <w:rPr>
          <w:rFonts w:ascii="宋体" w:hAnsi="宋体" w:cs="宋体"/>
          <w:szCs w:val="21"/>
        </w:rPr>
        <w:t>徐勣、程咬金、尉迟恭</w:t>
      </w:r>
      <w:r>
        <w:rPr>
          <w:rFonts w:hint="eastAsia" w:ascii="宋体" w:hAnsi="宋体" w:cs="宋体"/>
          <w:szCs w:val="21"/>
        </w:rPr>
        <w:tab/>
      </w:r>
      <w:r>
        <w:rPr>
          <w:rFonts w:hint="eastAsia" w:ascii="宋体" w:hAnsi="宋体" w:cs="宋体"/>
          <w:szCs w:val="21"/>
        </w:rPr>
        <w:tab/>
      </w:r>
      <w:r>
        <w:rPr>
          <w:rFonts w:ascii="宋体" w:hAnsi="宋体" w:cs="宋体"/>
          <w:szCs w:val="21"/>
        </w:rPr>
        <w:t>请问国公，他是何人?</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唉!乃是老朽外孙。</w:t>
      </w:r>
    </w:p>
    <w:p>
      <w:pPr>
        <w:widowControl/>
        <w:ind w:left="840" w:hanging="840"/>
      </w:pPr>
      <w:r>
        <w:rPr>
          <w:rFonts w:ascii="宋体" w:hAnsi="宋体" w:cs="宋体"/>
          <w:szCs w:val="21"/>
        </w:rPr>
        <w:t>徐勣、程咬金、尉迟恭</w:t>
      </w:r>
      <w:r>
        <w:rPr>
          <w:rFonts w:ascii="宋体" w:hAnsi="宋体" w:cs="宋体"/>
          <w:szCs w:val="21"/>
        </w:rPr>
        <w:tab/>
      </w:r>
      <w:r>
        <w:rPr>
          <w:rFonts w:hint="eastAsia" w:ascii="宋体" w:hAnsi="宋体" w:cs="宋体"/>
          <w:szCs w:val="21"/>
        </w:rPr>
        <w:tab/>
      </w:r>
      <w:r>
        <w:rPr>
          <w:rFonts w:ascii="宋体" w:hAnsi="宋体" w:cs="宋体"/>
          <w:szCs w:val="21"/>
        </w:rPr>
        <w:t>原来如此。法师请在殿角伺候，圣驾临朝，我等启奏。请。</w:t>
      </w:r>
    </w:p>
    <w:p>
      <w:pPr>
        <w:widowControl/>
        <w:ind w:left="840" w:hanging="840"/>
      </w:pPr>
      <w:r>
        <w:rPr>
          <w:rFonts w:ascii="宋体" w:hAnsi="宋体" w:cs="宋体"/>
          <w:szCs w:val="21"/>
        </w:rPr>
        <w:t>(玄奘</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金钟三响，圣驾临朝，分班伺候。</w:t>
      </w:r>
    </w:p>
    <w:p>
      <w:pPr>
        <w:widowControl/>
        <w:ind w:left="840" w:hanging="840"/>
      </w:pPr>
      <w:r>
        <w:rPr>
          <w:rFonts w:ascii="宋体" w:hAnsi="宋体" w:cs="宋体"/>
          <w:szCs w:val="21"/>
        </w:rPr>
        <w:t>(</w:t>
      </w:r>
      <w:r>
        <w:rPr>
          <w:rFonts w:ascii="楷体" w:hAnsi="楷体" w:eastAsia="楷体" w:cs="宋体"/>
          <w:szCs w:val="21"/>
        </w:rPr>
        <w:t>四</w:t>
      </w:r>
      <w:r>
        <w:rPr>
          <w:rFonts w:hint="eastAsia" w:ascii="宋体" w:hAnsi="宋体" w:cs="宋体"/>
          <w:szCs w:val="21"/>
        </w:rPr>
        <w:t>小</w:t>
      </w:r>
      <w:r>
        <w:rPr>
          <w:rFonts w:ascii="宋体" w:hAnsi="宋体" w:cs="宋体"/>
          <w:szCs w:val="21"/>
        </w:rPr>
        <w:t>太监、</w:t>
      </w:r>
      <w:r>
        <w:rPr>
          <w:rFonts w:ascii="楷体" w:hAnsi="楷体" w:eastAsia="楷体" w:cs="宋体"/>
          <w:szCs w:val="21"/>
        </w:rPr>
        <w:t>二</w:t>
      </w:r>
      <w:r>
        <w:rPr>
          <w:rFonts w:ascii="宋体" w:hAnsi="宋体" w:cs="宋体"/>
          <w:szCs w:val="21"/>
        </w:rPr>
        <w:t>大太监</w:t>
      </w:r>
      <w:r>
        <w:rPr>
          <w:rFonts w:ascii="楷体" w:hAnsi="楷体" w:eastAsia="楷体" w:cs="宋体"/>
          <w:szCs w:val="21"/>
        </w:rPr>
        <w:t>引</w:t>
      </w:r>
      <w:r>
        <w:rPr>
          <w:rFonts w:ascii="宋体" w:hAnsi="宋体" w:cs="宋体"/>
          <w:szCs w:val="21"/>
        </w:rPr>
        <w:t>李世民</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宋体"/>
          <w:szCs w:val="21"/>
        </w:rPr>
        <w:t>引子</w:t>
      </w:r>
      <w:r>
        <w:rPr>
          <w:rFonts w:ascii="宋体" w:hAnsi="宋体" w:cs="宋体"/>
          <w:szCs w:val="21"/>
        </w:rPr>
        <w:t>]先王晏驾，龙归藏，孤掌朝堂。</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臣等见驾，愿吾皇万岁。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)忆昔当年战洛阳，收得瓦岗众豪强。可叹恩公秦琼丧，寡人日夜不安康。</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寡人大唐天子，贞观在位。因游地府，曾许大愿。</w:t>
      </w:r>
      <w:r>
        <w:rPr>
          <w:rFonts w:hint="eastAsia" w:ascii="宋体" w:hAnsi="宋体" w:cs="宋体"/>
          <w:szCs w:val="21"/>
        </w:rPr>
        <w:t>考</w:t>
      </w:r>
      <w:r>
        <w:rPr>
          <w:rFonts w:ascii="宋体" w:hAnsi="宋体" w:cs="宋体"/>
          <w:szCs w:val="21"/>
        </w:rPr>
        <w:t>得僧人玄奘，道法甚高，愿替寡人西天拜佛取经。今乃黄道吉日，命他前往。徐皇兄。</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臣。</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玄奘可曾宣到?</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今在殿角</w:t>
      </w:r>
      <w:r>
        <w:rPr>
          <w:rFonts w:hint="eastAsia" w:ascii="宋体" w:hAnsi="宋体" w:cs="宋体"/>
          <w:szCs w:val="21"/>
        </w:rPr>
        <w:t>候</w:t>
      </w:r>
      <w:r>
        <w:rPr>
          <w:rFonts w:ascii="宋体" w:hAnsi="宋体" w:cs="宋体"/>
          <w:szCs w:val="21"/>
        </w:rPr>
        <w:t>旨。</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宣他上殿。</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领旨。万岁有旨，玄奘上殿。</w:t>
      </w:r>
    </w:p>
    <w:p>
      <w:pPr>
        <w:widowControl/>
        <w:ind w:left="840" w:hanging="840"/>
      </w:pPr>
      <w:r>
        <w:rPr>
          <w:rFonts w:ascii="宋体" w:hAnsi="宋体" w:cs="宋体"/>
          <w:szCs w:val="21"/>
        </w:rPr>
        <w:t>玄奘　　</w:t>
      </w:r>
      <w:r>
        <w:rPr>
          <w:rFonts w:cs="宋体"/>
          <w:szCs w:val="21"/>
        </w:rPr>
        <w:t>(</w:t>
      </w:r>
      <w:r>
        <w:rPr>
          <w:rFonts w:eastAsia="楷体" w:cs="宋体"/>
          <w:szCs w:val="21"/>
        </w:rPr>
        <w:t>内</w:t>
      </w:r>
      <w:r>
        <w:rPr>
          <w:rFonts w:hint="eastAsia" w:cs="宋体"/>
          <w:szCs w:val="21"/>
        </w:rPr>
        <w:t>)</w:t>
      </w:r>
      <w:r>
        <w:rPr>
          <w:rFonts w:ascii="宋体" w:hAnsi="宋体" w:cs="宋体"/>
          <w:szCs w:val="21"/>
        </w:rPr>
        <w:t>领旨。</w:t>
      </w:r>
    </w:p>
    <w:p>
      <w:pPr>
        <w:widowControl/>
        <w:ind w:left="840" w:hanging="840"/>
      </w:pPr>
      <w:r>
        <w:rPr>
          <w:rFonts w:cs="宋体"/>
          <w:szCs w:val="21"/>
        </w:rPr>
        <w:t>(玄奘</w:t>
      </w:r>
      <w:r>
        <w:rPr>
          <w:rFonts w:eastAsia="楷体" w:cs="宋体"/>
          <w:szCs w:val="21"/>
        </w:rPr>
        <w:t>上</w:t>
      </w:r>
      <w:r>
        <w:rPr>
          <w:rFonts w:hint="eastAsia"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)金殿传旨宣，别驾往西天。</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玄奘见驾，愿——吾皇万岁。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法师</w:t>
      </w:r>
      <w:r>
        <w:rPr>
          <w:rStyle w:val="66"/>
          <w:rFonts w:ascii="宋体" w:hAnsi="宋体" w:cs="宋体"/>
          <w:szCs w:val="21"/>
        </w:rPr>
        <w:footnoteReference w:id="354"/>
      </w:r>
      <w:r>
        <w:rPr>
          <w:rFonts w:ascii="宋体" w:hAnsi="宋体" w:cs="宋体"/>
          <w:szCs w:val="21"/>
        </w:rPr>
        <w:t>替朕西天取经，封卿御弟三藏，如朕亲临。</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赐座。</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谢座。</w:t>
      </w:r>
    </w:p>
    <w:p>
      <w:pPr>
        <w:widowControl/>
        <w:ind w:left="840" w:hanging="840"/>
      </w:pPr>
      <w:r>
        <w:rPr>
          <w:rFonts w:cs="宋体"/>
          <w:szCs w:val="21"/>
        </w:rPr>
        <w:t>(玄奘</w:t>
      </w:r>
      <w:r>
        <w:rPr>
          <w:rFonts w:eastAsia="楷体" w:cs="宋体"/>
          <w:szCs w:val="21"/>
        </w:rPr>
        <w:t>坐大边跨椅</w:t>
      </w:r>
      <w:r>
        <w:rPr>
          <w:rFonts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启奏万岁：今乃黄道吉日，请驾发下通关文凭，即日启程。</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内侍，文房四宝伺候。</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】王因为游地府许愿斋醮，超度那泾河龙重回天曹</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：轮回阴曹)</w:t>
      </w:r>
      <w:r>
        <w:rPr>
          <w:rFonts w:ascii="宋体" w:hAnsi="宋体" w:cs="宋体"/>
          <w:szCs w:val="21"/>
        </w:rPr>
        <w:t>。孤将这众高僧传旨选考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：众僧人</w:t>
      </w:r>
      <w:r>
        <w:rPr>
          <w:rFonts w:ascii="宋体" w:hAnsi="宋体" w:cs="宋体"/>
          <w:szCs w:val="21"/>
        </w:rPr>
        <w:t>传旨选考</w:t>
      </w:r>
      <w:r>
        <w:rPr>
          <w:rFonts w:hint="eastAsia" w:ascii="宋体" w:hAnsi="宋体" w:cs="宋体"/>
          <w:szCs w:val="21"/>
        </w:rPr>
        <w:t>)</w:t>
      </w:r>
      <w:r>
        <w:rPr>
          <w:rFonts w:ascii="宋体" w:hAnsi="宋体" w:cs="宋体"/>
          <w:szCs w:val="21"/>
        </w:rPr>
        <w:t>，唯有那金山</w:t>
      </w:r>
      <w:r>
        <w:rPr>
          <w:rFonts w:hint="eastAsia" w:ascii="宋体" w:hAnsi="宋体" w:cs="宋体"/>
          <w:szCs w:val="21"/>
        </w:rPr>
        <w:t>的(</w:t>
      </w:r>
      <w:r>
        <w:rPr>
          <w:rFonts w:hint="eastAsia" w:ascii="楷体" w:hAnsi="楷体" w:eastAsia="楷体" w:cs="宋体"/>
          <w:szCs w:val="21"/>
        </w:rPr>
        <w:t>或</w:t>
      </w:r>
      <w:r>
        <w:rPr>
          <w:rFonts w:hint="eastAsia" w:ascii="宋体" w:hAnsi="宋体" w:cs="宋体"/>
          <w:szCs w:val="21"/>
        </w:rPr>
        <w:t>：金山寺)</w:t>
      </w:r>
      <w:r>
        <w:rPr>
          <w:rFonts w:ascii="宋体" w:hAnsi="宋体" w:cs="宋体"/>
          <w:szCs w:val="21"/>
        </w:rPr>
        <w:t>玄奘法高。他情愿往西天见佛拜祷，他情愿取真经替朕代劳。孤想你往西行无穷</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：无数)</w:t>
      </w:r>
      <w:r>
        <w:rPr>
          <w:rFonts w:ascii="宋体" w:hAnsi="宋体" w:cs="宋体"/>
          <w:szCs w:val="21"/>
        </w:rPr>
        <w:t>路道，今日去何日归才得还朝?</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二黄三眼</w:t>
      </w:r>
      <w:r>
        <w:rPr>
          <w:rFonts w:ascii="宋体" w:hAnsi="宋体" w:cs="宋体"/>
          <w:szCs w:val="21"/>
        </w:rPr>
        <w:t>】请吾主修文</w:t>
      </w:r>
      <w:r>
        <w:rPr>
          <w:rFonts w:hint="eastAsia" w:ascii="宋体" w:hAnsi="宋体" w:cs="宋体"/>
          <w:szCs w:val="21"/>
        </w:rPr>
        <w:t>凭休迟即早(</w:t>
      </w:r>
      <w:r>
        <w:rPr>
          <w:rFonts w:hint="eastAsia" w:ascii="楷体" w:hAnsi="楷体" w:eastAsia="楷体" w:cs="宋体"/>
          <w:szCs w:val="21"/>
        </w:rPr>
        <w:t>或</w:t>
      </w:r>
      <w:r>
        <w:rPr>
          <w:rFonts w:hint="eastAsia" w:ascii="宋体" w:hAnsi="宋体" w:cs="宋体"/>
          <w:szCs w:val="21"/>
        </w:rPr>
        <w:t>：请我主写牒文休迟即早)</w:t>
      </w:r>
      <w:r>
        <w:rPr>
          <w:rFonts w:ascii="宋体" w:hAnsi="宋体" w:cs="宋体"/>
          <w:szCs w:val="21"/>
        </w:rPr>
        <w:t>，仗吾皇洪福大何惧山遥。只要人秉诚心见佛拜祷，吾主爷何需要替僧心焦。</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原板</w:t>
      </w:r>
      <w:r>
        <w:rPr>
          <w:rStyle w:val="66"/>
          <w:rFonts w:ascii="楷体" w:hAnsi="楷体" w:eastAsia="楷体" w:cs="宋体"/>
          <w:szCs w:val="21"/>
        </w:rPr>
        <w:footnoteReference w:id="355"/>
      </w:r>
      <w:r>
        <w:rPr>
          <w:rFonts w:ascii="宋体" w:hAnsi="宋体" w:cs="宋体"/>
          <w:szCs w:val="21"/>
        </w:rPr>
        <w:t>】提龙笔王亲书大唐国号，命御弟唐三藏奉旨出朝。各国的众王子【</w:t>
      </w:r>
      <w:r>
        <w:rPr>
          <w:rFonts w:hint="eastAsia" w:ascii="宋体" w:hAnsi="宋体" w:cs="宋体"/>
          <w:sz w:val="15"/>
          <w:szCs w:val="15"/>
        </w:rPr>
        <w:t>转</w:t>
      </w:r>
      <w:r>
        <w:rPr>
          <w:rFonts w:ascii="楷体" w:hAnsi="楷体" w:eastAsia="楷体" w:cs="宋体"/>
          <w:szCs w:val="21"/>
        </w:rPr>
        <w:t>二黄三眼</w:t>
      </w:r>
      <w:r>
        <w:rPr>
          <w:rFonts w:ascii="宋体" w:hAnsi="宋体" w:cs="宋体"/>
          <w:szCs w:val="21"/>
        </w:rPr>
        <w:t>】休挡</w:t>
      </w:r>
      <w:r>
        <w:rPr>
          <w:rFonts w:hint="eastAsia" w:ascii="宋体" w:hAnsi="宋体" w:cs="宋体"/>
          <w:szCs w:val="21"/>
        </w:rPr>
        <w:t>禁</w:t>
      </w:r>
      <w:r>
        <w:rPr>
          <w:rFonts w:ascii="宋体" w:hAnsi="宋体" w:cs="宋体"/>
          <w:szCs w:val="21"/>
        </w:rPr>
        <w:t>道，到西天取经回替朕代劳。赐御弟锦袈裟霞光万道，孤赐你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紫金钵</w:t>
      </w:r>
      <w:r>
        <w:rPr>
          <w:rFonts w:hint="eastAsia" w:ascii="宋体" w:hAnsi="宋体" w:cs="宋体"/>
          <w:szCs w:val="21"/>
        </w:rPr>
        <w:t>、</w:t>
      </w:r>
      <w:r>
        <w:rPr>
          <w:rFonts w:ascii="宋体" w:hAnsi="宋体" w:cs="宋体"/>
          <w:szCs w:val="21"/>
        </w:rPr>
        <w:t>禅杖一条。孤赐你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装经箱</w:t>
      </w:r>
      <w:r>
        <w:rPr>
          <w:rFonts w:hint="eastAsia" w:ascii="宋体" w:hAnsi="宋体" w:cs="宋体"/>
          <w:szCs w:val="21"/>
        </w:rPr>
        <w:t>、</w:t>
      </w:r>
      <w:r>
        <w:rPr>
          <w:rFonts w:ascii="宋体" w:hAnsi="宋体" w:cs="宋体"/>
          <w:szCs w:val="21"/>
        </w:rPr>
        <w:t>毗卢僧帽，孤赐你四徒儿鞍前马后</w:t>
      </w:r>
      <w:r>
        <w:rPr>
          <w:rFonts w:hint="eastAsia" w:ascii="宋体" w:hAnsi="宋体" w:cs="宋体"/>
          <w:szCs w:val="21"/>
        </w:rPr>
        <w:t>、</w:t>
      </w:r>
      <w:r>
        <w:rPr>
          <w:rFonts w:ascii="宋体" w:hAnsi="宋体" w:cs="宋体"/>
          <w:szCs w:val="21"/>
        </w:rPr>
        <w:t>涉水登山好把经挑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赐御弟四</w:t>
      </w:r>
      <w:r>
        <w:rPr>
          <w:rFonts w:hint="eastAsia" w:ascii="宋体" w:hAnsi="宋体" w:cs="宋体"/>
          <w:szCs w:val="21"/>
        </w:rPr>
        <w:t>小童</w:t>
      </w:r>
      <w:r>
        <w:rPr>
          <w:rFonts w:ascii="宋体" w:hAnsi="宋体" w:cs="宋体"/>
          <w:szCs w:val="21"/>
        </w:rPr>
        <w:t>好把经挑</w:t>
      </w:r>
      <w:r>
        <w:rPr>
          <w:rFonts w:hint="eastAsia" w:ascii="宋体" w:hAnsi="宋体" w:cs="宋体"/>
          <w:szCs w:val="21"/>
        </w:rPr>
        <w:t>)</w:t>
      </w:r>
      <w:r>
        <w:rPr>
          <w:rFonts w:ascii="宋体" w:hAnsi="宋体" w:cs="宋体"/>
          <w:szCs w:val="21"/>
        </w:rPr>
        <w:t>。内侍臣与孤王将宝抬到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：替孤王</w:t>
      </w:r>
      <w:r>
        <w:rPr>
          <w:rFonts w:ascii="宋体" w:hAnsi="宋体" w:cs="宋体"/>
          <w:szCs w:val="21"/>
        </w:rPr>
        <w:t>将宝抬到</w:t>
      </w:r>
      <w:r>
        <w:rPr>
          <w:rFonts w:hint="eastAsia" w:ascii="宋体" w:hAnsi="宋体" w:cs="宋体"/>
          <w:szCs w:val="21"/>
        </w:rPr>
        <w:t>)</w:t>
      </w:r>
      <w:r>
        <w:rPr>
          <w:rFonts w:ascii="宋体" w:hAnsi="宋体" w:cs="宋体"/>
          <w:szCs w:val="21"/>
        </w:rPr>
        <w:t>，金銮殿王与你改换佛袍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改换</w:t>
      </w:r>
      <w:r>
        <w:rPr>
          <w:rFonts w:hint="eastAsia" w:ascii="宋体" w:hAnsi="宋体" w:cs="宋体"/>
          <w:szCs w:val="21"/>
        </w:rPr>
        <w:t>法袍)</w:t>
      </w:r>
      <w:r>
        <w:rPr>
          <w:rFonts w:ascii="宋体" w:hAnsi="宋体" w:cs="宋体"/>
          <w:szCs w:val="21"/>
        </w:rPr>
        <w:t>。</w:t>
      </w:r>
    </w:p>
    <w:p>
      <w:pPr>
        <w:widowControl/>
        <w:ind w:left="840" w:hanging="840"/>
      </w:pPr>
      <w:r>
        <w:rPr>
          <w:rFonts w:ascii="宋体" w:hAnsi="宋体" w:cs="宋体"/>
          <w:szCs w:val="21"/>
        </w:rPr>
        <w:t>(</w:t>
      </w:r>
      <w:r>
        <w:rPr>
          <w:szCs w:val="21"/>
        </w:rPr>
        <w:t>&lt;</w:t>
      </w:r>
      <w:r>
        <w:rPr>
          <w:rFonts w:ascii="楷体" w:hAnsi="楷体" w:eastAsia="楷体"/>
          <w:szCs w:val="21"/>
        </w:rPr>
        <w:t>合龙</w:t>
      </w:r>
      <w:r>
        <w:rPr>
          <w:szCs w:val="21"/>
        </w:rPr>
        <w:t>&gt;</w:t>
      </w:r>
      <w:r>
        <w:rPr>
          <w:rFonts w:ascii="宋体" w:hAnsi="宋体" w:cs="宋体"/>
          <w:szCs w:val="21"/>
        </w:rPr>
        <w:t>玄奘</w:t>
      </w:r>
      <w:r>
        <w:rPr>
          <w:rFonts w:ascii="楷体" w:hAnsi="楷体" w:eastAsia="楷体" w:cs="宋体"/>
          <w:szCs w:val="21"/>
        </w:rPr>
        <w:t>改装</w:t>
      </w:r>
      <w:r>
        <w:rPr>
          <w:rFonts w:ascii="宋体" w:hAnsi="宋体" w:cs="宋体"/>
          <w:szCs w:val="21"/>
        </w:rPr>
        <w:t>，</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摇</w:t>
      </w:r>
      <w:r>
        <w:rPr>
          <w:rFonts w:ascii="楷体" w:hAnsi="楷体" w:eastAsia="楷体" w:cs="宋体"/>
          <w:szCs w:val="21"/>
        </w:rPr>
        <w:t>板</w:t>
      </w:r>
      <w:r>
        <w:rPr>
          <w:rFonts w:ascii="宋体" w:hAnsi="宋体" w:cs="宋体"/>
          <w:szCs w:val="21"/>
        </w:rPr>
        <w:t>】王传旨即便把众卿宣召，随同孤送御弟饯行沙桥。</w:t>
      </w:r>
    </w:p>
    <w:p>
      <w:pPr>
        <w:widowControl/>
        <w:ind w:left="840" w:hanging="840"/>
      </w:pPr>
      <w:r>
        <w:rPr>
          <w:rFonts w:ascii="宋体" w:hAnsi="宋体" w:cs="宋体"/>
          <w:szCs w:val="21"/>
        </w:rPr>
        <w:t>(李世民</w:t>
      </w:r>
      <w:r>
        <w:rPr>
          <w:rFonts w:ascii="楷体" w:hAnsi="楷体" w:eastAsia="楷体" w:cs="宋体"/>
          <w:szCs w:val="21"/>
        </w:rPr>
        <w:t>下</w:t>
      </w:r>
      <w:r>
        <w:rPr>
          <w:rFonts w:ascii="宋体" w:hAnsi="宋体" w:cs="宋体"/>
          <w:szCs w:val="21"/>
        </w:rPr>
        <w:t>)</w:t>
      </w:r>
    </w:p>
    <w:p>
      <w:pPr>
        <w:ind w:left="840" w:hanging="84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840" w:hanging="840"/>
      </w:pPr>
      <w:r>
        <w:rPr>
          <w:rFonts w:ascii="宋体" w:hAnsi="宋体" w:cs="宋体"/>
          <w:color w:val="000000"/>
          <w:szCs w:val="21"/>
        </w:rPr>
        <w:t>(大太监</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)朝朝随驾走，时时伴龙行。除了当今主，咱家第一人。</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咱家，大唐天子驾前，掌朝内监是也。奉了万岁爷的旨意，在沙桥备酒，与三藏法师饯行。酒宴备齐，等候圣驾与众家国公前来。正是：</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)吾主许下诚心愿，就有高僧</w:t>
      </w:r>
      <w:r>
        <w:rPr>
          <w:rFonts w:hint="eastAsia" w:ascii="宋体" w:hAnsi="宋体" w:cs="宋体"/>
          <w:color w:val="000000"/>
          <w:szCs w:val="21"/>
        </w:rPr>
        <w:t>往</w:t>
      </w:r>
      <w:r>
        <w:rPr>
          <w:rFonts w:ascii="宋体" w:hAnsi="宋体" w:cs="宋体"/>
          <w:color w:val="000000"/>
          <w:szCs w:val="21"/>
        </w:rPr>
        <w:t>西天。</w:t>
      </w:r>
    </w:p>
    <w:p>
      <w:pPr>
        <w:widowControl/>
        <w:ind w:left="840" w:hanging="840"/>
      </w:pPr>
      <w:r>
        <w:rPr>
          <w:rFonts w:ascii="宋体" w:hAnsi="宋体" w:cs="宋体"/>
          <w:color w:val="000000"/>
          <w:szCs w:val="21"/>
        </w:rPr>
        <w:t>(徐勣、殷开山、程咬金、尉迟恭</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内</w:t>
      </w:r>
      <w:r>
        <w:rPr>
          <w:rFonts w:ascii="宋体" w:hAnsi="宋体" w:cs="宋体"/>
          <w:color w:val="000000"/>
          <w:szCs w:val="21"/>
        </w:rPr>
        <w:t>)</w:t>
      </w:r>
      <w:r>
        <w:rPr>
          <w:rFonts w:ascii="宋体" w:hAnsi="宋体" w:cs="ˎ̥"/>
          <w:color w:val="000000"/>
          <w:szCs w:val="21"/>
        </w:rPr>
        <w:t>【</w:t>
      </w:r>
      <w:r>
        <w:rPr>
          <w:rFonts w:ascii="楷体" w:hAnsi="楷体" w:eastAsia="楷体" w:cs="宋体"/>
          <w:color w:val="000000"/>
          <w:szCs w:val="21"/>
        </w:rPr>
        <w:t>西皮导板</w:t>
      </w:r>
      <w:r>
        <w:rPr>
          <w:rFonts w:ascii="宋体" w:hAnsi="宋体" w:cs="ˎ̥"/>
          <w:color w:val="000000"/>
          <w:szCs w:val="21"/>
        </w:rPr>
        <w:t>】出午门到沙桥王下车辇，</w:t>
      </w:r>
    </w:p>
    <w:p>
      <w:pPr>
        <w:ind w:left="840" w:hanging="840"/>
      </w:pPr>
      <w:r>
        <w:rPr>
          <w:rFonts w:ascii="宋体" w:hAnsi="宋体" w:cs="宋体"/>
          <w:color w:val="000000"/>
          <w:szCs w:val="21"/>
        </w:rPr>
        <w:t>(</w:t>
      </w:r>
      <w:r>
        <w:rPr>
          <w:rFonts w:ascii="宋体" w:hAnsi="宋体" w:cs="ˎ̥"/>
          <w:color w:val="000000"/>
          <w:szCs w:val="21"/>
        </w:rPr>
        <w:t>李世民</w:t>
      </w:r>
      <w:r>
        <w:rPr>
          <w:rFonts w:ascii="楷体" w:hAnsi="楷体" w:eastAsia="楷体" w:cs="宋体"/>
          <w:color w:val="000000"/>
          <w:szCs w:val="21"/>
        </w:rPr>
        <w:t>搀</w:t>
      </w:r>
      <w:r>
        <w:rPr>
          <w:rFonts w:ascii="宋体" w:hAnsi="宋体" w:cs="宋体"/>
          <w:color w:val="000000"/>
          <w:szCs w:val="21"/>
        </w:rPr>
        <w:t>玄奘</w:t>
      </w:r>
      <w:r>
        <w:rPr>
          <w:rFonts w:ascii="楷体" w:hAnsi="楷体" w:eastAsia="楷体" w:cs="宋体"/>
          <w:color w:val="000000"/>
          <w:szCs w:val="21"/>
        </w:rPr>
        <w:t>同上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奴</w:t>
      </w:r>
      <w:r>
        <w:rPr>
          <w:rFonts w:hint="eastAsia" w:ascii="宋体" w:hAnsi="宋体" w:cs="宋体"/>
          <w:color w:val="000000"/>
          <w:szCs w:val="21"/>
        </w:rPr>
        <w:t>俾</w:t>
      </w:r>
      <w:r>
        <w:rPr>
          <w:rFonts w:ascii="宋体" w:hAnsi="宋体" w:cs="宋体"/>
          <w:color w:val="000000"/>
          <w:szCs w:val="21"/>
        </w:rPr>
        <w:t>接驾。</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西皮原板</w:t>
      </w:r>
      <w:r>
        <w:rPr>
          <w:rFonts w:ascii="宋体" w:hAnsi="宋体" w:cs="ˎ̥"/>
          <w:color w:val="000000"/>
          <w:szCs w:val="21"/>
        </w:rPr>
        <w:t>】叫一声贤御弟细听王言</w:t>
      </w:r>
      <w:r>
        <w:rPr>
          <w:rFonts w:hint="eastAsia" w:ascii="宋体" w:hAnsi="宋体" w:cs="ˎ̥"/>
          <w:color w:val="000000"/>
          <w:szCs w:val="21"/>
        </w:rPr>
        <w:t>：</w:t>
      </w:r>
      <w:r>
        <w:rPr>
          <w:rFonts w:ascii="宋体" w:hAnsi="宋体" w:cs="ˎ̥"/>
          <w:color w:val="000000"/>
          <w:szCs w:val="21"/>
        </w:rPr>
        <w:t>孤想你数万里路途崎险，孤愁你何日里得到西天。但愿你此一去早把佛见，但愿你路途上免带愁颜。但愿你见佛祖取经回转，百里外排銮驾接到殿前。</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西皮慢板</w:t>
      </w:r>
      <w:r>
        <w:rPr>
          <w:rFonts w:ascii="宋体" w:hAnsi="宋体" w:cs="ˎ̥"/>
          <w:color w:val="000000"/>
          <w:szCs w:val="21"/>
        </w:rPr>
        <w:t>】万岁爷休得要将臣怜念，容为臣一一地细奏根源</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：细表根源</w:t>
      </w:r>
      <w:r>
        <w:rPr>
          <w:rFonts w:hint="eastAsia" w:ascii="宋体" w:hAnsi="宋体" w:cs="宋体"/>
          <w:color w:val="000000"/>
          <w:szCs w:val="21"/>
        </w:rPr>
        <w:t>)</w:t>
      </w:r>
      <w:r>
        <w:rPr>
          <w:rFonts w:hint="eastAsia" w:ascii="宋体" w:hAnsi="宋体" w:cs="ˎ̥"/>
          <w:color w:val="000000"/>
          <w:szCs w:val="21"/>
        </w:rPr>
        <w:t>：</w:t>
      </w:r>
      <w:r>
        <w:rPr>
          <w:rFonts w:ascii="宋体" w:hAnsi="宋体" w:cs="ˎ̥"/>
          <w:color w:val="000000"/>
          <w:szCs w:val="21"/>
        </w:rPr>
        <w:t>僧的父蒙恩赐七品正县，上任去遇刘贼劫了官船。将僧父用绳捆丢在水面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：抛在</w:t>
      </w:r>
      <w:r>
        <w:rPr>
          <w:rFonts w:ascii="宋体" w:hAnsi="宋体" w:cs="ˎ̥"/>
          <w:color w:val="000000"/>
          <w:szCs w:val="21"/>
        </w:rPr>
        <w:t>水面</w:t>
      </w:r>
      <w:r>
        <w:rPr>
          <w:rFonts w:hint="eastAsia" w:ascii="宋体" w:hAnsi="宋体" w:cs="宋体"/>
          <w:color w:val="000000"/>
          <w:szCs w:val="21"/>
        </w:rPr>
        <w:t>)</w:t>
      </w:r>
      <w:r>
        <w:rPr>
          <w:rFonts w:ascii="宋体" w:hAnsi="宋体" w:cs="ˎ̥"/>
          <w:color w:val="000000"/>
          <w:szCs w:val="21"/>
        </w:rPr>
        <w:t>，那贼子霸官亲</w:t>
      </w:r>
      <w:r>
        <w:rPr>
          <w:rFonts w:hint="eastAsia" w:ascii="宋体" w:hAnsi="宋体" w:cs="ˎ̥"/>
          <w:szCs w:val="21"/>
        </w:rPr>
        <w:t>就</w:t>
      </w:r>
      <w:r>
        <w:rPr>
          <w:rFonts w:ascii="宋体" w:hAnsi="宋体" w:cs="ˎ̥"/>
          <w:szCs w:val="21"/>
        </w:rPr>
        <w:t>印</w:t>
      </w:r>
      <w:r>
        <w:rPr>
          <w:rFonts w:ascii="宋体" w:hAnsi="宋体" w:cs="ˎ̥"/>
          <w:color w:val="000000"/>
          <w:szCs w:val="21"/>
        </w:rPr>
        <w:t>为官。贤德母怀小僧十月孕满，想自尽又恐怕绝了后传。那一天生下僧时乖运</w:t>
      </w:r>
      <w:r>
        <w:rPr>
          <w:rStyle w:val="9"/>
          <w:rFonts w:ascii="宋体" w:hAnsi="宋体" w:cs="ˎ̥"/>
          <w:i/>
          <w:iCs/>
          <w:color w:val="000000"/>
          <w:szCs w:val="21"/>
        </w:rPr>
        <w:t>蹇</w:t>
      </w:r>
      <w:r>
        <w:rPr>
          <w:rFonts w:ascii="宋体" w:hAnsi="宋体" w:cs="ˎ̥"/>
          <w:color w:val="000000"/>
          <w:szCs w:val="21"/>
        </w:rPr>
        <w:t>，刘洪贼他一见怒气冲天。霎时间</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：顷刻间</w:t>
      </w:r>
      <w:r>
        <w:rPr>
          <w:rFonts w:hint="eastAsia" w:ascii="宋体" w:hAnsi="宋体" w:cs="宋体"/>
          <w:color w:val="000000"/>
          <w:szCs w:val="21"/>
        </w:rPr>
        <w:t>)</w:t>
      </w:r>
      <w:r>
        <w:rPr>
          <w:rFonts w:ascii="宋体" w:hAnsi="宋体" w:cs="ˎ̥"/>
          <w:color w:val="000000"/>
          <w:szCs w:val="21"/>
        </w:rPr>
        <w:t>要将臣一刀两断，贤德母跪尘埃才得保全。用匣装写血书【</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二六</w:t>
      </w:r>
      <w:r>
        <w:rPr>
          <w:rFonts w:ascii="宋体" w:hAnsi="宋体" w:cs="ˎ̥"/>
          <w:color w:val="000000"/>
          <w:szCs w:val="21"/>
        </w:rPr>
        <w:t>】抛在水面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：丢在水面</w:t>
      </w:r>
      <w:r>
        <w:rPr>
          <w:rFonts w:hint="eastAsia" w:ascii="宋体" w:hAnsi="宋体" w:cs="宋体"/>
          <w:color w:val="000000"/>
          <w:szCs w:val="21"/>
        </w:rPr>
        <w:t>)</w:t>
      </w:r>
      <w:r>
        <w:rPr>
          <w:rFonts w:ascii="宋体" w:hAnsi="宋体" w:cs="ˎ̥"/>
          <w:color w:val="000000"/>
          <w:szCs w:val="21"/>
        </w:rPr>
        <w:t>，取名字江流儿性命由天。金山寺老禅师道法非浅，算定臣不该死</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：算就臣不该死</w:t>
      </w:r>
      <w:r>
        <w:rPr>
          <w:rFonts w:hint="eastAsia" w:ascii="宋体" w:hAnsi="宋体" w:cs="宋体"/>
          <w:color w:val="000000"/>
          <w:szCs w:val="21"/>
        </w:rPr>
        <w:t>)</w:t>
      </w:r>
      <w:r>
        <w:rPr>
          <w:rFonts w:ascii="宋体" w:hAnsi="宋体" w:cs="ˎ̥"/>
          <w:color w:val="000000"/>
          <w:szCs w:val="21"/>
        </w:rPr>
        <w:t>救至在山前。取法名唤玄奘苦把经念，看破了红尘路世事不贪：【</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快板</w:t>
      </w:r>
      <w:r>
        <w:rPr>
          <w:rFonts w:ascii="宋体" w:hAnsi="宋体" w:cs="ˎ̥"/>
          <w:color w:val="000000"/>
          <w:szCs w:val="21"/>
        </w:rPr>
        <w:t>】一不贪富与贵做官为</w:t>
      </w:r>
      <w:r>
        <w:rPr>
          <w:rFonts w:hint="eastAsia" w:ascii="宋体" w:hAnsi="宋体" w:cs="ˎ̥"/>
          <w:color w:val="000000"/>
          <w:szCs w:val="21"/>
        </w:rPr>
        <w:t>宦</w:t>
      </w:r>
      <w:r>
        <w:rPr>
          <w:rFonts w:ascii="宋体" w:hAnsi="宋体" w:cs="ˎ̥"/>
          <w:color w:val="000000"/>
          <w:szCs w:val="21"/>
        </w:rPr>
        <w:t>，二不贪妻共子游玩清闲。三不贪吃珍馐五荤三厌，四不贪走花街观看红颜。五不贪住龙楼凤阁温暖，六不贪五花马銮驾</w:t>
      </w:r>
      <w:r>
        <w:rPr>
          <w:rFonts w:hint="eastAsia" w:ascii="宋体" w:hAnsi="宋体" w:cs="ˎ̥"/>
          <w:color w:val="000000"/>
          <w:szCs w:val="21"/>
        </w:rPr>
        <w:t>旌</w:t>
      </w:r>
      <w:r>
        <w:rPr>
          <w:rFonts w:ascii="宋体" w:hAnsi="宋体" w:cs="ˎ̥"/>
          <w:color w:val="000000"/>
          <w:szCs w:val="21"/>
        </w:rPr>
        <w:t>幡。七不贪用奴仆随身使唤，八不贪出门庭拥后呼前。九不贪红颜女把酒来献，十不贪穿龙袍受王官衔。但愿得见佛祖取经回转，保唐室国泰民安万万年。</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西皮二六</w:t>
      </w:r>
      <w:r>
        <w:rPr>
          <w:rFonts w:ascii="宋体" w:hAnsi="宋体" w:cs="ˎ̥"/>
          <w:color w:val="000000"/>
          <w:szCs w:val="21"/>
        </w:rPr>
        <w:t>】内侍臣看过了皇封御宴，孤爱你道德好</w:t>
      </w:r>
      <w:r>
        <w:rPr>
          <w:rFonts w:hint="eastAsia" w:ascii="宋体" w:hAnsi="宋体" w:cs="ˎ̥"/>
          <w:color w:val="000000"/>
          <w:szCs w:val="21"/>
        </w:rPr>
        <w:t>十</w:t>
      </w:r>
      <w:r>
        <w:rPr>
          <w:rFonts w:ascii="宋体" w:hAnsi="宋体" w:cs="ˎ̥"/>
          <w:color w:val="000000"/>
          <w:szCs w:val="21"/>
        </w:rPr>
        <w:t>事不贪。孤愿你此一去无灾无难，孤愿你足生云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w:t>
      </w:r>
      <w:r>
        <w:rPr>
          <w:rFonts w:ascii="宋体" w:hAnsi="宋体" w:cs="ˎ̥"/>
          <w:color w:val="000000"/>
          <w:szCs w:val="21"/>
        </w:rPr>
        <w:t>孤愿你足</w:t>
      </w:r>
      <w:r>
        <w:rPr>
          <w:rFonts w:hint="eastAsia" w:ascii="宋体" w:hAnsi="宋体" w:cs="ˎ̥"/>
          <w:color w:val="000000"/>
          <w:szCs w:val="21"/>
        </w:rPr>
        <w:t>登</w:t>
      </w:r>
      <w:r>
        <w:rPr>
          <w:rFonts w:ascii="宋体" w:hAnsi="宋体" w:cs="ˎ̥"/>
          <w:color w:val="000000"/>
          <w:szCs w:val="21"/>
        </w:rPr>
        <w:t>云</w:t>
      </w:r>
      <w:r>
        <w:rPr>
          <w:rFonts w:hint="eastAsia" w:ascii="宋体" w:hAnsi="宋体" w:cs="宋体"/>
          <w:color w:val="000000"/>
          <w:szCs w:val="21"/>
        </w:rPr>
        <w:t>)</w:t>
      </w:r>
      <w:r>
        <w:rPr>
          <w:rFonts w:ascii="宋体" w:hAnsi="宋体" w:cs="ˎ̥"/>
          <w:color w:val="000000"/>
          <w:szCs w:val="21"/>
        </w:rPr>
        <w:t>早到佛前。孤赐你饯行酒金杯玉盏，太平去吉日归</w:t>
      </w:r>
      <w:r>
        <w:rPr>
          <w:rStyle w:val="66"/>
          <w:rFonts w:ascii="宋体" w:hAnsi="宋体" w:cs="ˎ̥"/>
          <w:color w:val="000000"/>
          <w:szCs w:val="21"/>
        </w:rPr>
        <w:footnoteReference w:id="356"/>
      </w:r>
      <w:r>
        <w:rPr>
          <w:rFonts w:ascii="宋体" w:hAnsi="宋体" w:cs="ˎ̥"/>
          <w:color w:val="000000"/>
          <w:szCs w:val="21"/>
        </w:rPr>
        <w:t>孤谢上天。</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】谢吾皇饯行酒金杯玉盏，怎敢当吾的主龙恩海宽。转身来对苍天把酒来奠，祝告了天和地日月星官。</w:t>
      </w:r>
    </w:p>
    <w:p>
      <w:pPr>
        <w:ind w:left="840" w:hanging="840"/>
      </w:pPr>
      <w:r>
        <w:rPr>
          <w:rFonts w:ascii="宋体" w:hAnsi="宋体" w:cs="ˎ̥"/>
          <w:color w:val="000000"/>
          <w:szCs w:val="21"/>
        </w:rPr>
        <w:t>徐</w:t>
      </w:r>
      <w:r>
        <w:rPr>
          <w:rFonts w:ascii="宋体" w:hAnsi="宋体" w:cs="宋体"/>
          <w:color w:val="000000"/>
          <w:szCs w:val="21"/>
        </w:rPr>
        <w:t>勣</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】领王命在沙桥把行来饯，尊一声大法师细听吾言</w:t>
      </w:r>
      <w:r>
        <w:rPr>
          <w:rFonts w:hint="eastAsia" w:ascii="宋体" w:hAnsi="宋体" w:cs="ˎ̥"/>
          <w:color w:val="000000"/>
          <w:szCs w:val="21"/>
        </w:rPr>
        <w:t>：</w:t>
      </w:r>
      <w:r>
        <w:rPr>
          <w:rFonts w:ascii="宋体" w:hAnsi="宋体" w:cs="ˎ̥"/>
          <w:color w:val="000000"/>
          <w:szCs w:val="21"/>
        </w:rPr>
        <w:t>受老朽这一礼非为别干，替吾主取经回大大相烦。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】小贫僧有何能怎敢领饯，公本是国王师八卦先天。三贤府盖过了臣救君难，保圣驾坐长安万万余年。</w:t>
      </w:r>
    </w:p>
    <w:p>
      <w:pPr>
        <w:ind w:left="840" w:hanging="840"/>
      </w:pPr>
      <w:r>
        <w:rPr>
          <w:rFonts w:ascii="宋体" w:hAnsi="宋体" w:cs="ˎ̥"/>
          <w:color w:val="000000"/>
          <w:szCs w:val="21"/>
        </w:rPr>
        <w:t>尉迟恭</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】老尉迟敬酒宴遮住了英雄脸，手捧着紫金杯躬身向前。但愿得此一去取经回转，某在那百里外接进朝班。</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】老国公家住在麻邑贵县，抢三关</w:t>
      </w:r>
      <w:r>
        <w:rPr>
          <w:rFonts w:hint="eastAsia" w:ascii="宋体" w:hAnsi="宋体" w:cs="ˎ̥"/>
          <w:color w:val="000000"/>
          <w:szCs w:val="21"/>
        </w:rPr>
        <w:t>、</w:t>
      </w:r>
      <w:r>
        <w:rPr>
          <w:rFonts w:ascii="宋体" w:hAnsi="宋体" w:cs="ˎ̥"/>
          <w:color w:val="000000"/>
          <w:szCs w:val="21"/>
        </w:rPr>
        <w:t>夺八寨好不威严。征辽东挂帅印威风八面，访白袍保唐室万古名传。</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】程咬金平日里讲理不惯，尊法师休怪我粗鲁之言。烦公公你与我将酒斟满，</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】见佛祖取真经早早回还。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】程千岁可算得忠心赤胆，在瓦岗聚英雄人闻胆寒。弃暗地投明主官高爵显，但愿你寿延年快乐清闲。</w:t>
      </w:r>
    </w:p>
    <w:p>
      <w:pPr>
        <w:ind w:left="840" w:hanging="840"/>
      </w:pPr>
      <w:r>
        <w:rPr>
          <w:rFonts w:ascii="宋体" w:hAnsi="宋体" w:cs="ˎ̥"/>
          <w:color w:val="000000"/>
          <w:szCs w:val="21"/>
        </w:rPr>
        <w:t>殷开山</w:t>
      </w:r>
      <w:r>
        <w:rPr>
          <w:rFonts w:ascii="宋体" w:hAnsi="宋体" w:cs="宋体"/>
          <w:color w:val="000000"/>
          <w:szCs w:val="21"/>
        </w:rPr>
        <w:tab/>
      </w:r>
      <w:r>
        <w:rPr>
          <w:rFonts w:hint="eastAsia" w:ascii="宋体" w:hAnsi="宋体" w:cs="ˎ̥"/>
          <w:color w:val="000000"/>
          <w:szCs w:val="21"/>
        </w:rPr>
        <w:t>酒来。</w:t>
      </w:r>
    </w:p>
    <w:p>
      <w:pPr>
        <w:ind w:left="840" w:hanging="840"/>
      </w:pPr>
      <w:r>
        <w:rPr>
          <w:rFonts w:ascii="宋体" w:hAnsi="宋体" w:cs="ˎ̥"/>
          <w:color w:val="000000"/>
          <w:szCs w:val="21"/>
        </w:rPr>
        <w:t>殷开山</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】论国法本应当国师称唤，论家法你本是老夫孙男。在长亭替你母把行来饯，我的孙何日里才得回还。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】见外公不由我心中凄惨，烦外公拜儿母不孝之男。就说儿奉王旨不敢迟慢，多拜上贤德母少来问安。</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】在沙桥抬头看红日西转，请万岁</w:t>
      </w:r>
      <w:r>
        <w:rPr>
          <w:rFonts w:hint="eastAsia" w:ascii="宋体" w:hAnsi="宋体" w:cs="ˎ̥"/>
          <w:color w:val="000000"/>
          <w:szCs w:val="21"/>
        </w:rPr>
        <w:t>、</w:t>
      </w:r>
      <w:r>
        <w:rPr>
          <w:rFonts w:ascii="宋体" w:hAnsi="宋体" w:cs="ˎ̥"/>
          <w:color w:val="000000"/>
          <w:szCs w:val="21"/>
        </w:rPr>
        <w:t>众国公驾回朝班。</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】内侍臣带龙驹孤把缰挽，叫御弟跨金镫早奔阳关。</w:t>
      </w:r>
    </w:p>
    <w:p>
      <w:pPr>
        <w:ind w:left="840" w:hanging="840"/>
      </w:pPr>
      <w:r>
        <w:rPr>
          <w:rFonts w:ascii="宋体" w:hAnsi="宋体" w:cs="ˎ̥"/>
          <w:color w:val="000000"/>
          <w:szCs w:val="21"/>
        </w:rPr>
        <w:t>玄奘</w:t>
      </w:r>
      <w:r>
        <w:rPr>
          <w:rFonts w:ascii="宋体" w:hAnsi="宋体" w:cs="宋体"/>
          <w:color w:val="000000"/>
          <w:szCs w:val="21"/>
        </w:rPr>
        <w:tab/>
      </w:r>
      <w:r>
        <w:rPr>
          <w:rFonts w:hint="eastAsia" w:ascii="宋体" w:hAnsi="宋体" w:cs="ˎ̥"/>
          <w:color w:val="000000"/>
          <w:szCs w:val="21"/>
        </w:rPr>
        <w:t>哎呀</w:t>
      </w:r>
      <w:r>
        <w:rPr>
          <w:rFonts w:hint="eastAsia"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】君带马与臣骑世间稀罕，阻王驾休咒臣忙把王拦。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将马带过</w:t>
      </w:r>
      <w:r>
        <w:rPr>
          <w:rFonts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】辞王驾别国公忙把路趱，到西天拜佛祖取经回还。</w:t>
      </w:r>
    </w:p>
    <w:p>
      <w:pPr>
        <w:widowControl/>
        <w:ind w:left="840" w:hanging="840"/>
      </w:pPr>
      <w:r>
        <w:rPr>
          <w:rFonts w:ascii="宋体" w:hAnsi="宋体" w:cs="宋体"/>
          <w:szCs w:val="21"/>
        </w:rPr>
        <w:t>(玄奘</w:t>
      </w:r>
      <w:r>
        <w:rPr>
          <w:rFonts w:ascii="楷体" w:hAnsi="楷体" w:eastAsia="楷体" w:cs="ˎ̥"/>
          <w:color w:val="000000"/>
          <w:szCs w:val="21"/>
        </w:rPr>
        <w:t>下</w:t>
      </w:r>
      <w:r>
        <w:rPr>
          <w:rFonts w:ascii="宋体" w:hAnsi="宋体" w:cs="宋体"/>
          <w:szCs w:val="21"/>
        </w:rPr>
        <w:t>，</w:t>
      </w:r>
      <w:r>
        <w:rPr>
          <w:rFonts w:ascii="楷体" w:hAnsi="楷体" w:eastAsia="楷体" w:cs="ˎ̥"/>
          <w:color w:val="000000"/>
          <w:szCs w:val="21"/>
        </w:rPr>
        <w:t>众</w:t>
      </w:r>
      <w:r>
        <w:rPr>
          <w:rFonts w:ascii="宋体" w:hAnsi="宋体" w:cs="宋体"/>
          <w:szCs w:val="21"/>
        </w:rPr>
        <w:t>太监、内侍、徐勣、殷开山、程咬金、尉迟恭</w:t>
      </w:r>
      <w:r>
        <w:rPr>
          <w:rFonts w:ascii="楷体" w:hAnsi="楷体" w:eastAsia="楷体" w:cs="ˎ̥"/>
          <w:color w:val="000000"/>
          <w:szCs w:val="21"/>
        </w:rPr>
        <w:t>引</w:t>
      </w:r>
      <w:r>
        <w:rPr>
          <w:rFonts w:ascii="宋体" w:hAnsi="宋体" w:cs="宋体"/>
          <w:szCs w:val="21"/>
        </w:rPr>
        <w:t>李世民</w:t>
      </w:r>
      <w:r>
        <w:rPr>
          <w:rFonts w:ascii="楷体" w:hAnsi="楷体" w:eastAsia="楷体" w:cs="ˎ̥"/>
          <w:color w:val="000000"/>
          <w:szCs w:val="21"/>
        </w:rPr>
        <w:t>同下</w:t>
      </w:r>
      <w:r>
        <w:rPr>
          <w:rFonts w:ascii="宋体" w:hAnsi="宋体" w:cs="宋体"/>
          <w:szCs w:val="21"/>
        </w:rPr>
        <w:t>)</w:t>
      </w:r>
    </w:p>
    <w:p>
      <w:pPr>
        <w:widowControl/>
        <w:ind w:left="840" w:hanging="840"/>
      </w:pPr>
      <w:r>
        <w:rPr>
          <w:rStyle w:val="99"/>
          <w:rFonts w:ascii="宋体" w:hAnsi="宋体" w:cs="宋体"/>
          <w:color w:val="000000"/>
          <w:szCs w:val="21"/>
        </w:rPr>
        <w:t>(</w:t>
      </w:r>
      <w:r>
        <w:rPr>
          <w:rStyle w:val="99"/>
          <w:color w:val="000000"/>
          <w:szCs w:val="21"/>
        </w:rPr>
        <w:t>&lt;</w:t>
      </w:r>
      <w:r>
        <w:rPr>
          <w:rFonts w:eastAsia="楷体"/>
          <w:b/>
          <w:szCs w:val="21"/>
        </w:rPr>
        <w:t>尾声</w:t>
      </w:r>
      <w:r>
        <w:rPr>
          <w:rStyle w:val="99"/>
          <w:color w:val="000000"/>
          <w:szCs w:val="21"/>
        </w:rPr>
        <w:t>&gt;</w:t>
      </w:r>
      <w:r>
        <w:rPr>
          <w:rStyle w:val="99"/>
          <w:rFonts w:ascii="宋体" w:hAnsi="宋体" w:cs="宋体"/>
          <w:color w:val="000000"/>
          <w:szCs w:val="21"/>
        </w:rPr>
        <w:t>)</w:t>
      </w:r>
    </w:p>
    <w:p>
      <w:pPr>
        <w:rPr>
          <w:rFonts w:hint="eastAsia"/>
        </w:rPr>
      </w:pPr>
      <w:bookmarkStart w:id="141" w:name="__RefHeading___Toc414518293"/>
      <w:bookmarkEnd w:id="141"/>
      <w:bookmarkStart w:id="142" w:name="_Toc751666882"/>
      <w:r>
        <w:rPr>
          <w:rFonts w:hint="eastAsia"/>
        </w:rPr>
        <w:br w:type="page"/>
      </w:r>
    </w:p>
    <w:p>
      <w:pPr>
        <w:pStyle w:val="126"/>
        <w:bidi w:val="0"/>
      </w:pPr>
      <w:r>
        <w:rPr>
          <w:rFonts w:hint="eastAsia"/>
        </w:rPr>
        <w:t xml:space="preserve">乾坤带 </w:t>
      </w:r>
      <w:r>
        <w:rPr>
          <w:rFonts w:hint="eastAsia"/>
          <w:sz w:val="24"/>
          <w:szCs w:val="24"/>
        </w:rPr>
        <w:t>之</w:t>
      </w:r>
      <w:r>
        <w:rPr>
          <w:rFonts w:hint="eastAsia"/>
        </w:rPr>
        <w:t xml:space="preserve"> 李世民</w:t>
      </w:r>
      <w:bookmarkEnd w:id="142"/>
    </w:p>
    <w:p>
      <w:pPr>
        <w:pStyle w:val="15"/>
        <w:ind w:left="1260" w:hanging="1260"/>
      </w:pPr>
      <w:r>
        <w:rPr>
          <w:rStyle w:val="99"/>
          <w:rFonts w:hint="eastAsia" w:eastAsia="宋体" w:cs="Arial"/>
          <w:color w:val="000000"/>
          <w:sz w:val="21"/>
          <w:szCs w:val="21"/>
        </w:rPr>
        <w:t>(</w:t>
      </w:r>
      <w:r>
        <w:rPr>
          <w:rStyle w:val="99"/>
          <w:rFonts w:hint="eastAsia" w:ascii="楷体" w:hAnsi="楷体" w:eastAsia="楷体" w:cs="Arial"/>
          <w:color w:val="000000"/>
          <w:sz w:val="21"/>
          <w:szCs w:val="21"/>
        </w:rPr>
        <w:t>内</w:t>
      </w:r>
      <w:r>
        <w:rPr>
          <w:rStyle w:val="99"/>
          <w:rFonts w:hint="eastAsia" w:eastAsia="宋体" w:cs="Arial"/>
          <w:color w:val="000000"/>
          <w:sz w:val="21"/>
          <w:szCs w:val="21"/>
        </w:rPr>
        <w:t>)摆驾!</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才得回程。得了胜回朝来交旨复命，麒麟阁摆筵宴犒赏功臣。小杨广在席前言语不正，紫金杯打奸王惹下祸根。因此上修下了辞王表本，连夜里带家属转回故林。行至在临潼山被贼围困，多亏了秦恩公搭救满门。隋炀帝坐山河天心不顺，下扬州观琼花涂炭黎民。天降下五花棒奸王丧命，众公卿保父皇驾坐乾坤。遭不幸老王爷龙归海境，众老臣</w:t>
      </w:r>
      <w:r>
        <w:rPr>
          <w:rStyle w:val="99"/>
          <w:rFonts w:hint="eastAsia" w:eastAsia="宋体" w:cs="Tahoma"/>
          <w:color w:val="000000"/>
          <w:sz w:val="21"/>
          <w:szCs w:val="21"/>
        </w:rPr>
        <w:t>一个个辅</w:t>
      </w:r>
      <w:r>
        <w:rPr>
          <w:rStyle w:val="99"/>
          <w:rFonts w:eastAsia="宋体" w:cs="Tahoma"/>
          <w:color w:val="000000"/>
          <w:sz w:val="21"/>
          <w:szCs w:val="21"/>
        </w:rPr>
        <w:t>孤王驾坐九重。恨只恨</w:t>
      </w:r>
      <w:r>
        <w:rPr>
          <w:rStyle w:val="99"/>
          <w:rFonts w:eastAsia="宋体" w:cs="Verdana"/>
          <w:color w:val="000000"/>
          <w:sz w:val="21"/>
          <w:szCs w:val="21"/>
        </w:rPr>
        <w:t>摩里沙</w:t>
      </w:r>
      <w:r>
        <w:rPr>
          <w:rStyle w:val="99"/>
          <w:rFonts w:eastAsia="宋体" w:cs="Tahoma"/>
          <w:color w:val="000000"/>
          <w:sz w:val="21"/>
          <w:szCs w:val="21"/>
        </w:rPr>
        <w:t>兴兵犯境，命驸马秦怀玉前去剿平。</w:t>
      </w:r>
      <w:r>
        <w:rPr>
          <w:rStyle w:val="99"/>
          <w:rFonts w:eastAsia="宋体" w:cs="Verdana"/>
          <w:color w:val="000000"/>
          <w:sz w:val="21"/>
          <w:szCs w:val="21"/>
        </w:rPr>
        <w:t>但愿得此一去旗开得胜，但愿得此一去马到功成。</w:t>
      </w:r>
      <w:r>
        <w:rPr>
          <w:rStyle w:val="99"/>
          <w:rFonts w:eastAsia="宋体" w:cs="Tahoma"/>
          <w:color w:val="000000"/>
          <w:sz w:val="21"/>
          <w:szCs w:val="21"/>
        </w:rPr>
        <w:t>内侍臣摆御驾九龙口进，</w:t>
      </w:r>
      <w:r>
        <w:rPr>
          <w:rStyle w:val="99"/>
          <w:rFonts w:eastAsia="宋体" w:cs="Verdana"/>
          <w:color w:val="000000"/>
          <w:sz w:val="21"/>
          <w:szCs w:val="21"/>
        </w:rPr>
        <w:t>又听得殿角下大放悲声。</w:t>
      </w:r>
    </w:p>
    <w:p>
      <w:pPr>
        <w:pStyle w:val="15"/>
        <w:ind w:left="1620" w:hanging="1620"/>
      </w:pPr>
      <w:r>
        <w:rPr>
          <w:rStyle w:val="99"/>
          <w:rFonts w:hint="eastAsia" w:eastAsia="宋体" w:cs="Verdana"/>
          <w:color w:val="000000"/>
          <w:sz w:val="21"/>
          <w:szCs w:val="21"/>
        </w:rPr>
        <w:t>(</w:t>
      </w:r>
      <w:r>
        <w:rPr>
          <w:rStyle w:val="99"/>
          <w:rFonts w:hint="eastAsia" w:ascii="楷体" w:hAnsi="楷体" w:eastAsia="楷体" w:cs="Verdana"/>
          <w:b/>
          <w:color w:val="000000"/>
          <w:sz w:val="21"/>
          <w:szCs w:val="21"/>
        </w:rPr>
        <w:t>或</w:t>
      </w:r>
      <w:r>
        <w:rPr>
          <w:rStyle w:val="99"/>
          <w:rFonts w:hint="eastAsia" w:eastAsia="宋体" w:cs="Verdana"/>
          <w:color w:val="000000"/>
          <w:sz w:val="21"/>
          <w:szCs w:val="21"/>
        </w:rPr>
        <w:t>：</w:t>
      </w: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w:t>
      </w:r>
      <w:r>
        <w:rPr>
          <w:rStyle w:val="99"/>
          <w:rFonts w:hint="eastAsia" w:eastAsia="宋体" w:cs="Tahoma"/>
          <w:color w:val="000000"/>
          <w:sz w:val="21"/>
          <w:szCs w:val="21"/>
        </w:rPr>
        <w:t>得胜回程，得胜归</w:t>
      </w:r>
      <w:r>
        <w:rPr>
          <w:rStyle w:val="99"/>
          <w:rFonts w:eastAsia="宋体" w:cs="Tahoma"/>
          <w:color w:val="000000"/>
          <w:sz w:val="21"/>
          <w:szCs w:val="21"/>
        </w:rPr>
        <w:t>回朝来交旨复命，麒麟阁摆筵宴犒赏功臣。小杨广在席前言语不正，紫金杯打奸王惹下祸根。因此上修下了辞王表本，连夜里带家属转回故林。行至在临潼山</w:t>
      </w:r>
      <w:r>
        <w:rPr>
          <w:rStyle w:val="99"/>
          <w:rFonts w:hint="eastAsia" w:eastAsia="宋体" w:cs="Tahoma"/>
          <w:color w:val="000000"/>
          <w:sz w:val="21"/>
          <w:szCs w:val="21"/>
        </w:rPr>
        <w:t>前</w:t>
      </w:r>
      <w:r>
        <w:rPr>
          <w:rStyle w:val="99"/>
          <w:rFonts w:eastAsia="宋体" w:cs="Tahoma"/>
          <w:color w:val="000000"/>
          <w:sz w:val="21"/>
          <w:szCs w:val="21"/>
        </w:rPr>
        <w:t>被贼围困，多亏了秦恩公搭救满门。隋炀帝</w:t>
      </w:r>
      <w:r>
        <w:rPr>
          <w:rStyle w:val="99"/>
          <w:rFonts w:hint="eastAsia" w:eastAsia="宋体" w:cs="Tahoma"/>
          <w:color w:val="000000"/>
          <w:sz w:val="21"/>
          <w:szCs w:val="21"/>
        </w:rPr>
        <w:t>坐江山</w:t>
      </w:r>
      <w:r>
        <w:rPr>
          <w:rStyle w:val="99"/>
          <w:rFonts w:eastAsia="宋体" w:cs="Tahoma"/>
          <w:color w:val="000000"/>
          <w:sz w:val="21"/>
          <w:szCs w:val="21"/>
        </w:rPr>
        <w:t>天心不顺，下扬州观琼花涂炭黎民。天降下五花棒奸王丧命，众公卿保父皇</w:t>
      </w:r>
      <w:r>
        <w:rPr>
          <w:rStyle w:val="99"/>
          <w:rFonts w:hint="eastAsia" w:eastAsia="宋体" w:cs="Tahoma"/>
          <w:color w:val="000000"/>
          <w:sz w:val="21"/>
          <w:szCs w:val="21"/>
        </w:rPr>
        <w:t>驾坐龙庭。</w:t>
      </w:r>
      <w:r>
        <w:rPr>
          <w:rStyle w:val="99"/>
          <w:rFonts w:eastAsia="宋体" w:cs="Tahoma"/>
          <w:color w:val="000000"/>
          <w:sz w:val="21"/>
          <w:szCs w:val="21"/>
        </w:rPr>
        <w:t>遭不幸老王爷龙归海境，</w:t>
      </w:r>
      <w:r>
        <w:rPr>
          <w:rStyle w:val="99"/>
          <w:rFonts w:hint="eastAsia" w:eastAsia="宋体" w:cs="Tahoma"/>
          <w:color w:val="000000"/>
          <w:sz w:val="21"/>
          <w:szCs w:val="21"/>
        </w:rPr>
        <w:t>窦太后望儿楼凤驭上宾。</w:t>
      </w:r>
      <w:r>
        <w:rPr>
          <w:rStyle w:val="99"/>
          <w:rFonts w:eastAsia="宋体" w:cs="Tahoma"/>
          <w:color w:val="000000"/>
          <w:sz w:val="21"/>
          <w:szCs w:val="21"/>
        </w:rPr>
        <w:t>众老臣</w:t>
      </w:r>
      <w:r>
        <w:rPr>
          <w:rStyle w:val="99"/>
          <w:rFonts w:hint="eastAsia" w:eastAsia="宋体" w:cs="Tahoma"/>
          <w:color w:val="000000"/>
          <w:sz w:val="21"/>
          <w:szCs w:val="21"/>
        </w:rPr>
        <w:t>一个个忠心耿耿，一个个辅</w:t>
      </w:r>
      <w:r>
        <w:rPr>
          <w:rStyle w:val="99"/>
          <w:rFonts w:eastAsia="宋体" w:cs="Tahoma"/>
          <w:color w:val="000000"/>
          <w:sz w:val="21"/>
          <w:szCs w:val="21"/>
        </w:rPr>
        <w:t>孤王</w:t>
      </w:r>
      <w:r>
        <w:rPr>
          <w:rStyle w:val="99"/>
          <w:rFonts w:hint="eastAsia" w:eastAsia="宋体" w:cs="Tahoma"/>
          <w:color w:val="000000"/>
          <w:sz w:val="21"/>
          <w:szCs w:val="21"/>
        </w:rPr>
        <w:t>驾坐金龙</w:t>
      </w:r>
      <w:r>
        <w:rPr>
          <w:rStyle w:val="99"/>
          <w:rFonts w:eastAsia="宋体" w:cs="Tahoma"/>
          <w:color w:val="000000"/>
          <w:sz w:val="21"/>
          <w:szCs w:val="21"/>
        </w:rPr>
        <w:t>。恨只恨</w:t>
      </w:r>
      <w:r>
        <w:rPr>
          <w:rStyle w:val="99"/>
          <w:rFonts w:eastAsia="宋体" w:cs="Verdana"/>
          <w:color w:val="000000"/>
          <w:sz w:val="21"/>
          <w:szCs w:val="21"/>
        </w:rPr>
        <w:t>摩里沙</w:t>
      </w:r>
      <w:r>
        <w:rPr>
          <w:rStyle w:val="99"/>
          <w:rFonts w:hint="eastAsia" w:eastAsia="宋体" w:cs="Tahoma"/>
          <w:color w:val="000000"/>
          <w:sz w:val="21"/>
          <w:szCs w:val="21"/>
        </w:rPr>
        <w:t>打来奏本</w:t>
      </w:r>
      <w:r>
        <w:rPr>
          <w:rStyle w:val="99"/>
          <w:rFonts w:eastAsia="宋体" w:cs="Tahoma"/>
          <w:color w:val="000000"/>
          <w:sz w:val="21"/>
          <w:szCs w:val="21"/>
        </w:rPr>
        <w:t>，</w:t>
      </w:r>
      <w:r>
        <w:rPr>
          <w:rStyle w:val="99"/>
          <w:rFonts w:hint="eastAsia" w:eastAsia="宋体" w:cs="Tahoma"/>
          <w:color w:val="000000"/>
          <w:sz w:val="21"/>
          <w:szCs w:val="21"/>
        </w:rPr>
        <w:t>他要夺孤王的锦绣乾坤。为王的在金殿传下旨意，</w:t>
      </w:r>
      <w:r>
        <w:rPr>
          <w:rStyle w:val="99"/>
          <w:rFonts w:eastAsia="宋体" w:cs="Tahoma"/>
          <w:color w:val="000000"/>
          <w:sz w:val="21"/>
          <w:szCs w:val="21"/>
        </w:rPr>
        <w:t>命驸马秦怀玉</w:t>
      </w:r>
      <w:r>
        <w:rPr>
          <w:rStyle w:val="99"/>
          <w:rFonts w:hint="eastAsia" w:eastAsia="宋体" w:cs="Tahoma"/>
          <w:color w:val="000000"/>
          <w:sz w:val="21"/>
          <w:szCs w:val="21"/>
        </w:rPr>
        <w:t>去把贼平</w:t>
      </w:r>
      <w:r>
        <w:rPr>
          <w:rStyle w:val="99"/>
          <w:rFonts w:eastAsia="宋体" w:cs="Tahoma"/>
          <w:color w:val="000000"/>
          <w:sz w:val="21"/>
          <w:szCs w:val="21"/>
        </w:rPr>
        <w:t>。</w:t>
      </w:r>
      <w:r>
        <w:rPr>
          <w:rStyle w:val="99"/>
          <w:rFonts w:eastAsia="宋体" w:cs="Verdana"/>
          <w:color w:val="000000"/>
          <w:sz w:val="21"/>
          <w:szCs w:val="21"/>
        </w:rPr>
        <w:t>但愿得此一去旗开得胜，但愿得此一去马到功成。</w:t>
      </w:r>
      <w:r>
        <w:rPr>
          <w:rStyle w:val="99"/>
          <w:rFonts w:hint="eastAsia" w:eastAsia="宋体" w:cs="Tahoma"/>
          <w:color w:val="000000"/>
          <w:sz w:val="21"/>
          <w:szCs w:val="21"/>
        </w:rPr>
        <w:t>侍内臣</w:t>
      </w:r>
      <w:r>
        <w:rPr>
          <w:rStyle w:val="99"/>
          <w:rFonts w:eastAsia="宋体" w:cs="Tahoma"/>
          <w:color w:val="000000"/>
          <w:sz w:val="21"/>
          <w:szCs w:val="21"/>
        </w:rPr>
        <w:t>摆御驾九龙口进，</w:t>
      </w:r>
      <w:r>
        <w:rPr>
          <w:rStyle w:val="99"/>
          <w:rFonts w:eastAsia="宋体" w:cs="Verdana"/>
          <w:color w:val="000000"/>
          <w:sz w:val="21"/>
          <w:szCs w:val="21"/>
        </w:rPr>
        <w:t>又听得</w:t>
      </w:r>
      <w:r>
        <w:rPr>
          <w:rStyle w:val="99"/>
          <w:rFonts w:hint="eastAsia" w:eastAsia="宋体" w:cs="Verdana"/>
          <w:color w:val="000000"/>
          <w:sz w:val="21"/>
          <w:szCs w:val="21"/>
        </w:rPr>
        <w:t>后宫院</w:t>
      </w:r>
      <w:r>
        <w:rPr>
          <w:rStyle w:val="99"/>
          <w:rFonts w:eastAsia="宋体" w:cs="Verdana"/>
          <w:color w:val="000000"/>
          <w:sz w:val="21"/>
          <w:szCs w:val="21"/>
        </w:rPr>
        <w:t>大放悲声。</w:t>
      </w:r>
      <w:r>
        <w:rPr>
          <w:rStyle w:val="99"/>
          <w:rFonts w:hint="eastAsia" w:eastAsia="宋体" w:cs="Verdana"/>
          <w:color w:val="000000"/>
          <w:sz w:val="21"/>
          <w:szCs w:val="21"/>
        </w:rPr>
        <w:t>)</w:t>
      </w:r>
    </w:p>
    <w:p>
      <w:pPr>
        <w:pStyle w:val="15"/>
        <w:ind w:left="1260" w:hanging="1260"/>
      </w:pPr>
    </w:p>
    <w:p>
      <w:pPr>
        <w:pStyle w:val="15"/>
      </w:pPr>
      <w:r>
        <w:rPr>
          <w:rStyle w:val="99"/>
          <w:rFonts w:eastAsia="宋体" w:cs="Verdana"/>
          <w:color w:val="000000"/>
          <w:sz w:val="21"/>
          <w:szCs w:val="21"/>
        </w:rPr>
        <w:t>梓童为何这等模样?</w:t>
      </w:r>
    </w:p>
    <w:p>
      <w:pPr>
        <w:pStyle w:val="15"/>
      </w:pPr>
      <w:r>
        <w:rPr>
          <w:rStyle w:val="99"/>
          <w:rFonts w:hint="eastAsia" w:eastAsia="宋体" w:cs="Verdana"/>
          <w:color w:val="000000"/>
          <w:sz w:val="21"/>
          <w:szCs w:val="21"/>
        </w:rPr>
        <w:t>呜</w:t>
      </w:r>
      <w:r>
        <w:rPr>
          <w:rStyle w:val="99"/>
          <w:rFonts w:eastAsia="宋体" w:cs="Verdana"/>
          <w:color w:val="000000"/>
          <w:sz w:val="21"/>
          <w:szCs w:val="21"/>
        </w:rPr>
        <w:t>哙呀，有这等事?</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：来)</w:t>
      </w:r>
      <w:r>
        <w:rPr>
          <w:rStyle w:val="99"/>
          <w:rFonts w:eastAsia="宋体" w:cs="Verdana"/>
          <w:color w:val="000000"/>
          <w:sz w:val="21"/>
          <w:szCs w:val="21"/>
        </w:rPr>
        <w:t>，宣银屏公主带子上殿。</w:t>
      </w:r>
    </w:p>
    <w:p>
      <w:pPr>
        <w:pStyle w:val="15"/>
      </w:pPr>
      <w:r>
        <w:rPr>
          <w:rStyle w:val="99"/>
          <w:rFonts w:eastAsia="宋体" w:cs="Verdana"/>
          <w:color w:val="000000"/>
          <w:sz w:val="21"/>
          <w:szCs w:val="21"/>
        </w:rPr>
        <w:t>(公主</w:t>
      </w:r>
      <w:r>
        <w:rPr>
          <w:rStyle w:val="99"/>
          <w:rFonts w:eastAsia="宋体" w:cs="Verdana"/>
          <w:color w:val="000000"/>
          <w:sz w:val="21"/>
          <w:szCs w:val="21"/>
        </w:rPr>
        <w:tab/>
      </w:r>
      <w:r>
        <w:rPr>
          <w:rStyle w:val="99"/>
          <w:rFonts w:eastAsia="宋体" w:cs="Verdana"/>
          <w:color w:val="000000"/>
          <w:sz w:val="21"/>
          <w:szCs w:val="21"/>
        </w:rPr>
        <w:t>万岁!)</w:t>
      </w:r>
    </w:p>
    <w:p>
      <w:pPr>
        <w:pStyle w:val="15"/>
      </w:pPr>
      <w:r>
        <w:rPr>
          <w:rStyle w:val="99"/>
          <w:rFonts w:eastAsia="宋体" w:cs="Verdana"/>
          <w:color w:val="000000"/>
          <w:sz w:val="21"/>
          <w:szCs w:val="21"/>
        </w:rPr>
        <w:t>皇儿</w:t>
      </w:r>
      <w:r>
        <w:rPr>
          <w:rStyle w:val="99"/>
          <w:rFonts w:hint="eastAsia" w:eastAsia="宋体" w:cs="Verdana"/>
          <w:color w:val="000000"/>
          <w:sz w:val="21"/>
          <w:szCs w:val="21"/>
        </w:rPr>
        <w:t>，</w:t>
      </w:r>
      <w:r>
        <w:rPr>
          <w:rStyle w:val="99"/>
          <w:rFonts w:eastAsia="宋体" w:cs="Verdana"/>
          <w:color w:val="000000"/>
          <w:sz w:val="21"/>
          <w:szCs w:val="21"/>
        </w:rPr>
        <w:t>你可知罪?</w:t>
      </w:r>
    </w:p>
    <w:p>
      <w:pPr>
        <w:pStyle w:val="15"/>
      </w:pPr>
      <w:r>
        <w:rPr>
          <w:rStyle w:val="99"/>
          <w:rFonts w:eastAsia="宋体" w:cs="Verdana"/>
          <w:color w:val="000000"/>
          <w:sz w:val="21"/>
          <w:szCs w:val="21"/>
        </w:rPr>
        <w:t>这才是皇儿的道理。</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殿前武士，将秦英绑上殿来。</w:t>
      </w:r>
    </w:p>
    <w:p>
      <w:pPr>
        <w:pStyle w:val="15"/>
      </w:pPr>
      <w:r>
        <w:rPr>
          <w:rStyle w:val="99"/>
          <w:rFonts w:hint="eastAsia" w:eastAsia="宋体" w:cs="Verdana"/>
          <w:color w:val="000000"/>
          <w:sz w:val="21"/>
          <w:szCs w:val="21"/>
        </w:rPr>
        <w:t>唗</w:t>
      </w:r>
      <w:r>
        <w:rPr>
          <w:rStyle w:val="99"/>
          <w:rFonts w:eastAsia="宋体" w:cs="Verdana"/>
          <w:color w:val="000000"/>
          <w:sz w:val="21"/>
          <w:szCs w:val="21"/>
        </w:rPr>
        <w:t>!胆大秦英，前番将程雄打死，孤不降罪于你，也就是了。怎么</w:t>
      </w:r>
      <w:r>
        <w:rPr>
          <w:rStyle w:val="99"/>
          <w:rFonts w:hint="eastAsia" w:eastAsia="宋体" w:cs="Verdana"/>
          <w:color w:val="000000"/>
          <w:sz w:val="21"/>
          <w:szCs w:val="21"/>
        </w:rPr>
        <w:t>，</w:t>
      </w:r>
      <w:r>
        <w:rPr>
          <w:rStyle w:val="99"/>
          <w:rFonts w:eastAsia="宋体" w:cs="Verdana"/>
          <w:color w:val="000000"/>
          <w:sz w:val="21"/>
          <w:szCs w:val="21"/>
        </w:rPr>
        <w:t>今日又将詹老太师打死</w:t>
      </w:r>
      <w:r>
        <w:rPr>
          <w:rStyle w:val="99"/>
          <w:rFonts w:hint="eastAsia" w:eastAsia="宋体" w:cs="Verdana"/>
          <w:color w:val="000000"/>
          <w:sz w:val="21"/>
          <w:szCs w:val="21"/>
        </w:rPr>
        <w:t>(金水桥前)</w:t>
      </w:r>
      <w:r>
        <w:rPr>
          <w:rStyle w:val="99"/>
          <w:rFonts w:eastAsia="宋体" w:cs="Verdana"/>
          <w:color w:val="000000"/>
          <w:sz w:val="21"/>
          <w:szCs w:val="21"/>
        </w:rPr>
        <w:t>，二罪归一。</w:t>
      </w:r>
    </w:p>
    <w:p>
      <w:pPr>
        <w:pStyle w:val="15"/>
      </w:pPr>
      <w:r>
        <w:rPr>
          <w:rStyle w:val="99"/>
          <w:rFonts w:eastAsia="宋体" w:cs="Verdana"/>
          <w:color w:val="000000"/>
          <w:sz w:val="21"/>
          <w:szCs w:val="21"/>
        </w:rPr>
        <w:t>殿前武士，将秦英推出午门斩首</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：斩了)</w:t>
      </w:r>
      <w:r>
        <w:rPr>
          <w:rStyle w:val="99"/>
          <w:rFonts w:eastAsia="宋体" w:cs="Verdana"/>
          <w:color w:val="000000"/>
          <w:sz w:val="21"/>
          <w:szCs w:val="21"/>
        </w:rPr>
        <w:t>。</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吾皇万岁。)</w:t>
      </w:r>
    </w:p>
    <w:p>
      <w:pPr>
        <w:pStyle w:val="15"/>
      </w:pPr>
      <w:r>
        <w:rPr>
          <w:rStyle w:val="99"/>
          <w:rFonts w:eastAsia="宋体" w:cs="Verdana"/>
          <w:color w:val="000000"/>
          <w:sz w:val="21"/>
          <w:szCs w:val="21"/>
        </w:rPr>
        <w:t>御妻平身。</w:t>
      </w:r>
    </w:p>
    <w:p>
      <w:pPr>
        <w:pStyle w:val="15"/>
      </w:pPr>
      <w:r>
        <w:rPr>
          <w:rStyle w:val="99"/>
          <w:rFonts w:eastAsia="宋体" w:cs="Verdana"/>
          <w:color w:val="000000"/>
          <w:sz w:val="21"/>
          <w:szCs w:val="21"/>
        </w:rPr>
        <w:t>赐座。</w:t>
      </w:r>
    </w:p>
    <w:p>
      <w:pPr>
        <w:pStyle w:val="15"/>
      </w:pPr>
      <w:r>
        <w:rPr>
          <w:rStyle w:val="99"/>
          <w:rFonts w:hint="eastAsia" w:eastAsia="宋体" w:cs="Verdana"/>
          <w:color w:val="000000"/>
          <w:sz w:val="21"/>
          <w:szCs w:val="21"/>
        </w:rPr>
        <w:t>(梓</w:t>
      </w:r>
      <w:r>
        <w:rPr>
          <w:rStyle w:val="99"/>
          <w:rFonts w:eastAsia="宋体" w:cs="Verdana"/>
          <w:color w:val="000000"/>
          <w:sz w:val="21"/>
          <w:szCs w:val="21"/>
        </w:rPr>
        <w:t>童</w:t>
      </w:r>
      <w:r>
        <w:rPr>
          <w:rStyle w:val="99"/>
          <w:rFonts w:hint="eastAsia" w:eastAsia="宋体" w:cs="Verdana"/>
          <w:color w:val="000000"/>
          <w:sz w:val="21"/>
          <w:szCs w:val="21"/>
        </w:rPr>
        <w:t>上殿有和本奏?)</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……是哪位大臣?)</w:t>
      </w:r>
    </w:p>
    <w:p>
      <w:pPr>
        <w:pStyle w:val="15"/>
      </w:pPr>
      <w:r>
        <w:rPr>
          <w:rStyle w:val="99"/>
          <w:rFonts w:eastAsia="宋体" w:cs="Verdana"/>
          <w:color w:val="000000"/>
          <w:sz w:val="21"/>
          <w:szCs w:val="21"/>
        </w:rPr>
        <w:t>小将秦英。</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w:t>
      </w:r>
      <w:r>
        <w:rPr>
          <w:rStyle w:val="99"/>
          <w:rFonts w:eastAsia="宋体" w:cs="Verdana"/>
          <w:color w:val="000000"/>
          <w:sz w:val="21"/>
          <w:szCs w:val="21"/>
        </w:rPr>
        <w:t>所犯何罪?)</w:t>
      </w:r>
    </w:p>
    <w:p>
      <w:pPr>
        <w:pStyle w:val="15"/>
      </w:pPr>
      <w:r>
        <w:rPr>
          <w:rStyle w:val="99"/>
          <w:rFonts w:eastAsia="宋体" w:cs="Verdana"/>
          <w:color w:val="000000"/>
          <w:sz w:val="21"/>
          <w:szCs w:val="21"/>
        </w:rPr>
        <w:t>前番将程雄打死，不降罪于他。今日又将詹老太师打死金水桥前，故而推出斩首。</w:t>
      </w:r>
    </w:p>
    <w:p>
      <w:pPr>
        <w:pStyle w:val="15"/>
      </w:pPr>
      <w:r>
        <w:rPr>
          <w:rStyle w:val="99"/>
          <w:rFonts w:hint="eastAsia" w:eastAsia="宋体" w:cs="Verdana"/>
          <w:color w:val="000000"/>
          <w:sz w:val="21"/>
          <w:szCs w:val="21"/>
        </w:rPr>
        <w:t>(这个……)</w:t>
      </w:r>
    </w:p>
    <w:p>
      <w:pPr>
        <w:pStyle w:val="15"/>
      </w:pPr>
      <w:r>
        <w:rPr>
          <w:rStyle w:val="99"/>
          <w:rFonts w:eastAsia="宋体" w:cs="Verdana"/>
          <w:color w:val="000000"/>
          <w:sz w:val="21"/>
          <w:szCs w:val="21"/>
        </w:rPr>
        <w:t>寡人龙心已定了，御妻不必多奏。</w:t>
      </w:r>
    </w:p>
    <w:p>
      <w:pPr>
        <w:pStyle w:val="15"/>
      </w:pPr>
      <w:r>
        <w:rPr>
          <w:rStyle w:val="99"/>
          <w:rFonts w:eastAsia="宋体" w:cs="Verdana"/>
          <w:color w:val="000000"/>
          <w:sz w:val="21"/>
          <w:szCs w:val="21"/>
        </w:rPr>
        <w:t>你又来多事了。</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西皮慢板</w:t>
      </w:r>
      <w:r>
        <w:rPr>
          <w:rStyle w:val="99"/>
          <w:rFonts w:eastAsia="宋体" w:cs="Arial"/>
          <w:color w:val="000000"/>
          <w:sz w:val="21"/>
          <w:szCs w:val="21"/>
        </w:rPr>
        <w:t>】</w:t>
      </w:r>
      <w:r>
        <w:rPr>
          <w:rStyle w:val="99"/>
          <w:rFonts w:eastAsia="宋体" w:cs="Verdana"/>
          <w:color w:val="000000"/>
          <w:sz w:val="21"/>
          <w:szCs w:val="21"/>
        </w:rPr>
        <w:t>劝御妻休得要把本奏上，孤怎比开河运无道隋炀。孤岂肯听信那谗言毁谤，孤岂肯斩忠良绝了那秦门后香。慢说是打死了詹老丞相，就是那庶民人也要抵偿。</w:t>
      </w:r>
    </w:p>
    <w:p>
      <w:pPr>
        <w:pStyle w:val="15"/>
      </w:pPr>
      <w:r>
        <w:rPr>
          <w:rStyle w:val="99"/>
          <w:rFonts w:eastAsia="宋体" w:cs="Verdana"/>
          <w:color w:val="000000"/>
          <w:sz w:val="21"/>
          <w:szCs w:val="21"/>
        </w:rPr>
        <w:t>是啊，你母女在金殿奏得本，爱梓童，哎，连一句话都讲不得吗?</w:t>
      </w:r>
    </w:p>
    <w:p>
      <w:pPr>
        <w:pStyle w:val="15"/>
      </w:pPr>
      <w:r>
        <w:rPr>
          <w:rStyle w:val="99"/>
          <w:rFonts w:eastAsia="宋体" w:cs="Verdana"/>
          <w:color w:val="000000"/>
          <w:sz w:val="21"/>
          <w:szCs w:val="21"/>
        </w:rPr>
        <w:t>梓童你有本?当殿奏来，寡人与你作主。</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梓童赐座。</w:t>
      </w:r>
    </w:p>
    <w:p>
      <w:pPr>
        <w:pStyle w:val="15"/>
      </w:pPr>
      <w:r>
        <w:rPr>
          <w:rStyle w:val="99"/>
          <w:rFonts w:eastAsia="宋体" w:cs="Verdana"/>
          <w:color w:val="000000"/>
          <w:sz w:val="21"/>
          <w:szCs w:val="21"/>
        </w:rPr>
        <w:t>哼，这还了得!</w:t>
      </w:r>
    </w:p>
    <w:p>
      <w:pPr>
        <w:pStyle w:val="15"/>
      </w:pPr>
      <w:r>
        <w:rPr>
          <w:rStyle w:val="99"/>
          <w:rFonts w:hint="eastAsia" w:eastAsia="宋体" w:cs="Verdana"/>
          <w:color w:val="000000"/>
          <w:sz w:val="21"/>
          <w:szCs w:val="21"/>
        </w:rPr>
        <w:t>呃，</w:t>
      </w:r>
      <w:r>
        <w:rPr>
          <w:rStyle w:val="99"/>
          <w:rFonts w:eastAsia="宋体" w:cs="Verdana"/>
          <w:color w:val="000000"/>
          <w:sz w:val="21"/>
          <w:szCs w:val="21"/>
        </w:rPr>
        <w:t>梓童奏来。</w:t>
      </w:r>
    </w:p>
    <w:p>
      <w:pPr>
        <w:pStyle w:val="15"/>
      </w:pPr>
      <w:r>
        <w:rPr>
          <w:rStyle w:val="99"/>
          <w:rFonts w:ascii="楷体" w:hAnsi="楷体" w:eastAsia="楷体" w:cs="Arial"/>
          <w:color w:val="000000"/>
          <w:sz w:val="21"/>
          <w:szCs w:val="21"/>
        </w:rPr>
        <w:t>【西皮导板</w:t>
      </w:r>
      <w:r>
        <w:rPr>
          <w:rStyle w:val="99"/>
          <w:rFonts w:eastAsia="宋体" w:cs="Arial"/>
          <w:color w:val="000000"/>
          <w:sz w:val="21"/>
          <w:szCs w:val="21"/>
        </w:rPr>
        <w:t>】</w:t>
      </w:r>
      <w:r>
        <w:rPr>
          <w:rStyle w:val="99"/>
          <w:rFonts w:eastAsia="宋体" w:cs="Verdana"/>
          <w:color w:val="000000"/>
          <w:sz w:val="21"/>
          <w:szCs w:val="21"/>
        </w:rPr>
        <w:t>这桩事</w:t>
      </w:r>
      <w:r>
        <w:rPr>
          <w:rStyle w:val="99"/>
          <w:rFonts w:hint="eastAsia" w:eastAsia="宋体" w:cs="Verdana"/>
          <w:color w:val="000000"/>
          <w:sz w:val="21"/>
          <w:szCs w:val="21"/>
        </w:rPr>
        <w:t>教</w:t>
      </w:r>
      <w:r>
        <w:rPr>
          <w:rStyle w:val="99"/>
          <w:rFonts w:eastAsia="宋体" w:cs="Verdana"/>
          <w:color w:val="000000"/>
          <w:sz w:val="21"/>
          <w:szCs w:val="21"/>
        </w:rPr>
        <w:t>孤王难以发放，</w:t>
      </w:r>
    </w:p>
    <w:p>
      <w:pPr>
        <w:pStyle w:val="15"/>
      </w:pP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儿啊……(</w:t>
      </w:r>
      <w:r>
        <w:rPr>
          <w:rStyle w:val="99"/>
          <w:rFonts w:hint="eastAsia" w:ascii="楷体" w:hAnsi="楷体" w:eastAsia="楷体" w:cs="Verdana"/>
          <w:color w:val="000000"/>
          <w:sz w:val="21"/>
          <w:szCs w:val="21"/>
        </w:rPr>
        <w:t>哭介</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娘哭儿、女哭父好不惨伤。孤传旨斩了那秦英小将，</w:t>
      </w:r>
    </w:p>
    <w:p>
      <w:pPr>
        <w:pStyle w:val="15"/>
      </w:pPr>
      <w:r>
        <w:rPr>
          <w:rStyle w:val="99"/>
          <w:rFonts w:eastAsia="宋体" w:cs="Verdana"/>
          <w:color w:val="000000"/>
          <w:sz w:val="21"/>
          <w:szCs w:val="21"/>
        </w:rPr>
        <w:t>唉!</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孤皇儿在一旁两泪汪洋。孤传旨赦了那秦英小将，</w:t>
      </w:r>
    </w:p>
    <w:p>
      <w:pPr>
        <w:pStyle w:val="15"/>
      </w:pPr>
      <w:r>
        <w:rPr>
          <w:rStyle w:val="99"/>
          <w:rFonts w:ascii="Calibri" w:hAnsi="Calibri" w:eastAsia="宋体" w:cs="Calibri"/>
          <w:color w:val="000000"/>
          <w:sz w:val="21"/>
          <w:szCs w:val="21"/>
        </w:rPr>
        <w:t>&lt;</w:t>
      </w:r>
      <w:r>
        <w:rPr>
          <w:rStyle w:val="99"/>
          <w:rFonts w:ascii="楷体" w:hAnsi="楷体" w:eastAsia="楷体" w:cs="Arial"/>
          <w:b/>
          <w:color w:val="000000"/>
          <w:sz w:val="21"/>
          <w:szCs w:val="21"/>
        </w:rPr>
        <w:t>哭头</w:t>
      </w:r>
      <w:r>
        <w:rPr>
          <w:rStyle w:val="99"/>
          <w:rFonts w:ascii="Calibri" w:hAnsi="Calibri" w:eastAsia="宋体" w:cs="Calibri"/>
          <w:color w:val="000000"/>
          <w:sz w:val="21"/>
          <w:szCs w:val="21"/>
        </w:rPr>
        <w:t>&gt;</w:t>
      </w:r>
      <w:r>
        <w:rPr>
          <w:rStyle w:val="99"/>
          <w:rFonts w:hint="eastAsia" w:eastAsia="宋体" w:cs="Verdana"/>
          <w:color w:val="000000"/>
          <w:sz w:val="21"/>
          <w:szCs w:val="21"/>
        </w:rPr>
        <w:t>教</w:t>
      </w:r>
      <w:r>
        <w:rPr>
          <w:rStyle w:val="99"/>
          <w:rFonts w:eastAsia="宋体" w:cs="Verdana"/>
          <w:color w:val="000000"/>
          <w:sz w:val="21"/>
          <w:szCs w:val="21"/>
        </w:rPr>
        <w:t>孤好为难</w:t>
      </w:r>
      <w:r>
        <w:rPr>
          <w:rStyle w:val="99"/>
          <w:rFonts w:eastAsia="宋体" w:cs="Verdana"/>
          <w:color w:val="000000"/>
        </w:rPr>
        <w:t>呐</w:t>
      </w:r>
      <w:r>
        <w:rPr>
          <w:rStyle w:val="99"/>
          <w:rFonts w:eastAsia="宋体" w:cs="Verdana"/>
          <w:color w:val="000000"/>
          <w:sz w:val="21"/>
          <w:szCs w:val="21"/>
        </w:rPr>
        <w:t>，</w:t>
      </w:r>
      <w:r>
        <w:rPr>
          <w:rStyle w:val="99"/>
          <w:rFonts w:hint="eastAsia" w:eastAsia="宋体" w:cs="Verdana"/>
          <w:color w:val="000000"/>
          <w:sz w:val="21"/>
          <w:szCs w:val="21"/>
        </w:rPr>
        <w:t>(老皇妻</w:t>
      </w:r>
      <w:r>
        <w:rPr>
          <w:rStyle w:val="99"/>
          <w:rFonts w:hint="eastAsia" w:eastAsia="宋体" w:cs="Verdana"/>
          <w:color w:val="000000"/>
          <w:sz w:val="18"/>
          <w:szCs w:val="18"/>
        </w:rPr>
        <w:t>呐</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爱梓童殿角下哭断肝肠。唐贞观在龙书案前思后想，</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爱梓童近前来</w:t>
      </w:r>
      <w:r>
        <w:rPr>
          <w:rStyle w:val="99"/>
          <w:rFonts w:eastAsia="宋体" w:cs="Arial"/>
          <w:color w:val="000000"/>
          <w:sz w:val="21"/>
          <w:szCs w:val="21"/>
        </w:rPr>
        <w:t>【</w:t>
      </w:r>
      <w:r>
        <w:rPr>
          <w:rStyle w:val="99"/>
          <w:rFonts w:hint="eastAsia" w:eastAsia="宋体" w:cs="Arial"/>
          <w:color w:val="000000"/>
          <w:sz w:val="15"/>
          <w:szCs w:val="15"/>
        </w:rPr>
        <w:t>转</w:t>
      </w:r>
      <w:r>
        <w:rPr>
          <w:rStyle w:val="99"/>
          <w:rFonts w:hint="eastAsia" w:ascii="楷体" w:hAnsi="楷体" w:eastAsia="楷体" w:cs="Arial"/>
          <w:color w:val="000000"/>
          <w:sz w:val="21"/>
          <w:szCs w:val="21"/>
        </w:rPr>
        <w:t>西皮</w:t>
      </w:r>
      <w:r>
        <w:rPr>
          <w:rStyle w:val="99"/>
          <w:rFonts w:ascii="楷体" w:hAnsi="楷体" w:eastAsia="楷体" w:cs="Arial"/>
          <w:color w:val="000000"/>
          <w:sz w:val="21"/>
          <w:szCs w:val="21"/>
        </w:rPr>
        <w:t>二六</w:t>
      </w:r>
      <w:r>
        <w:rPr>
          <w:rStyle w:val="99"/>
          <w:rFonts w:eastAsia="宋体" w:cs="Arial"/>
          <w:color w:val="000000"/>
          <w:sz w:val="21"/>
          <w:szCs w:val="21"/>
        </w:rPr>
        <w:t>】</w:t>
      </w:r>
      <w:r>
        <w:rPr>
          <w:rStyle w:val="99"/>
          <w:rFonts w:eastAsia="宋体" w:cs="Verdana"/>
          <w:color w:val="000000"/>
          <w:sz w:val="21"/>
          <w:szCs w:val="21"/>
        </w:rPr>
        <w:t>细听端详：你的父并不曾欺君罔上，可怜他金水桥一命身亡。孤劝你把此事休挂心上，哪有个人死后又能还阳。孤传旨挑选那能工巧匠，孤传旨修一座忠义祠堂。孤传旨赐你父金井玉葬，孤传旨文武臣送至在山岗，王去拈香，</w:t>
      </w:r>
      <w:r>
        <w:rPr>
          <w:rStyle w:val="99"/>
          <w:rFonts w:eastAsia="宋体" w:cs="Arial"/>
          <w:color w:val="000000"/>
          <w:sz w:val="21"/>
          <w:szCs w:val="21"/>
        </w:rPr>
        <w:t>孤的爱梓童，你那里且免愁肠。</w:t>
      </w:r>
    </w:p>
    <w:p>
      <w:pPr>
        <w:pStyle w:val="15"/>
      </w:pPr>
      <w:r>
        <w:rPr>
          <w:rStyle w:val="99"/>
          <w:rFonts w:eastAsia="宋体" w:cs="Arial"/>
          <w:color w:val="000000"/>
          <w:sz w:val="21"/>
          <w:szCs w:val="21"/>
        </w:rPr>
        <w:t>(詹妃</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w:t>
      </w:r>
      <w:r>
        <w:rPr>
          <w:rStyle w:val="99"/>
          <w:rFonts w:hint="eastAsia" w:eastAsia="宋体" w:cs="Arial"/>
          <w:color w:val="000000"/>
          <w:sz w:val="21"/>
          <w:szCs w:val="21"/>
        </w:rPr>
        <w:t>母女</w:t>
      </w:r>
      <w:r>
        <w:rPr>
          <w:rStyle w:val="99"/>
          <w:rFonts w:eastAsia="宋体" w:cs="Arial"/>
          <w:sz w:val="21"/>
          <w:szCs w:val="21"/>
        </w:rPr>
        <w:t>二人</w:t>
      </w:r>
      <w:r>
        <w:rPr>
          <w:rStyle w:val="99"/>
          <w:rFonts w:eastAsia="宋体" w:cs="Arial"/>
          <w:color w:val="000000"/>
          <w:sz w:val="21"/>
          <w:szCs w:val="21"/>
        </w:rPr>
        <w:t>。)</w:t>
      </w:r>
    </w:p>
    <w:p>
      <w:pPr>
        <w:pStyle w:val="15"/>
      </w:pPr>
      <w:r>
        <w:rPr>
          <w:rStyle w:val="99"/>
          <w:rFonts w:eastAsia="宋体" w:cs="Arial"/>
          <w:color w:val="000000"/>
          <w:sz w:val="21"/>
          <w:szCs w:val="21"/>
        </w:rPr>
        <w:t>呃——</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】唐贞观亦非是懦弱</w:t>
      </w:r>
      <w:r>
        <w:rPr>
          <w:rStyle w:val="99"/>
          <w:rFonts w:hint="eastAsia" w:eastAsia="宋体" w:cs="Arial"/>
          <w:color w:val="000000"/>
          <w:sz w:val="21"/>
          <w:szCs w:val="21"/>
        </w:rPr>
        <w:t>(的)</w:t>
      </w:r>
      <w:r>
        <w:rPr>
          <w:rStyle w:val="99"/>
          <w:rFonts w:eastAsia="宋体" w:cs="Arial"/>
          <w:color w:val="000000"/>
          <w:sz w:val="21"/>
          <w:szCs w:val="21"/>
        </w:rPr>
        <w:t>皇上，为的是安黎民整顿朝纲。哪一个大胆人敢来违抗?</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西皮二六</w:t>
      </w:r>
      <w:r>
        <w:rPr>
          <w:rStyle w:val="99"/>
          <w:rFonts w:eastAsia="宋体" w:cs="Arial"/>
          <w:color w:val="000000"/>
          <w:sz w:val="21"/>
          <w:szCs w:val="21"/>
        </w:rPr>
        <w:t>】叫皇儿近前来父女商量。小秦英打死了皇亲国丈，论国法就应该叫他抵偿。念秦门昔年间东杀西挡，念秦门只有这一脉后香。金銮殿父赐儿玉液琼浆，殿角下去哀求詹妃娘娘。</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】好一个爱梓童宽宏大量，不由孤心内喜</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不由孤</w:t>
      </w:r>
      <w:r>
        <w:rPr>
          <w:rStyle w:val="99"/>
          <w:rFonts w:hint="eastAsia" w:eastAsia="宋体" w:cs="Arial"/>
          <w:color w:val="000000"/>
          <w:sz w:val="21"/>
          <w:szCs w:val="21"/>
        </w:rPr>
        <w:t>龙心喜)</w:t>
      </w:r>
      <w:r>
        <w:rPr>
          <w:rStyle w:val="99"/>
          <w:rFonts w:eastAsia="宋体" w:cs="Arial"/>
          <w:color w:val="000000"/>
          <w:sz w:val="21"/>
          <w:szCs w:val="21"/>
        </w:rPr>
        <w:t>暗称贤良。</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】为王的在金殿把旨来降，</w:t>
      </w:r>
      <w:r>
        <w:rPr>
          <w:rStyle w:val="99"/>
          <w:rFonts w:eastAsia="宋体" w:cs="Verdana"/>
          <w:color w:val="000000"/>
          <w:sz w:val="21"/>
          <w:szCs w:val="21"/>
        </w:rPr>
        <w:t>午门外快赦回秦门儿郎。</w:t>
      </w:r>
    </w:p>
    <w:p>
      <w:pPr>
        <w:pStyle w:val="15"/>
      </w:pPr>
      <w:r>
        <w:rPr>
          <w:rStyle w:val="99"/>
          <w:rFonts w:eastAsia="宋体" w:cs="Verdana"/>
          <w:color w:val="000000"/>
          <w:sz w:val="21"/>
          <w:szCs w:val="21"/>
        </w:rPr>
        <w:t>非是寡人不斩于你，詹娘娘讲情，将你饶恕。一旁谢过詹娘娘</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：上前</w:t>
      </w:r>
      <w:r>
        <w:rPr>
          <w:rStyle w:val="99"/>
          <w:rFonts w:eastAsia="宋体" w:cs="Verdana"/>
          <w:color w:val="000000"/>
          <w:sz w:val="21"/>
          <w:szCs w:val="21"/>
        </w:rPr>
        <w:t>谢过詹娘娘</w:t>
      </w:r>
      <w:r>
        <w:rPr>
          <w:rStyle w:val="99"/>
          <w:rFonts w:hint="eastAsia" w:eastAsia="宋体" w:cs="Verdana"/>
          <w:color w:val="000000"/>
          <w:sz w:val="21"/>
          <w:szCs w:val="21"/>
        </w:rPr>
        <w:t>)</w:t>
      </w:r>
      <w:r>
        <w:rPr>
          <w:rStyle w:val="99"/>
          <w:rFonts w:eastAsia="宋体" w:cs="Verdana"/>
          <w:color w:val="000000"/>
          <w:sz w:val="21"/>
          <w:szCs w:val="21"/>
        </w:rPr>
        <w:t>。</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谢过姨姥哦!)</w:t>
      </w:r>
    </w:p>
    <w:p>
      <w:pPr>
        <w:pStyle w:val="15"/>
      </w:pPr>
      <w:r>
        <w:rPr>
          <w:rStyle w:val="99"/>
          <w:rFonts w:eastAsia="宋体" w:cs="Verdana"/>
          <w:color w:val="000000"/>
          <w:sz w:val="21"/>
          <w:szCs w:val="21"/>
        </w:rPr>
        <w:t>御妻、梓童、皇儿回避。</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，宣徐勣上殿。</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卿家上殿，有何本奏?</w:t>
      </w:r>
    </w:p>
    <w:p>
      <w:pPr>
        <w:pStyle w:val="15"/>
      </w:pPr>
      <w:r>
        <w:rPr>
          <w:rStyle w:val="99"/>
          <w:rFonts w:eastAsia="宋体" w:cs="Verdana"/>
          <w:color w:val="000000"/>
          <w:sz w:val="21"/>
          <w:szCs w:val="21"/>
        </w:rPr>
        <w:t>呈上来。</w:t>
      </w:r>
    </w:p>
    <w:p>
      <w:pPr>
        <w:pStyle w:val="15"/>
      </w:pPr>
      <w:r>
        <w:rPr>
          <w:rStyle w:val="99"/>
          <w:rFonts w:eastAsia="宋体" w:cs="Verdana"/>
          <w:color w:val="000000"/>
          <w:sz w:val="21"/>
          <w:szCs w:val="21"/>
        </w:rPr>
        <w:t>待孤</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：寡人)</w:t>
      </w:r>
      <w:r>
        <w:rPr>
          <w:rStyle w:val="99"/>
          <w:rFonts w:eastAsia="宋体" w:cs="Verdana"/>
          <w:color w:val="000000"/>
          <w:sz w:val="21"/>
          <w:szCs w:val="21"/>
        </w:rPr>
        <w:t>看来。</w:t>
      </w:r>
    </w:p>
    <w:p>
      <w:pPr>
        <w:pStyle w:val="15"/>
      </w:pPr>
      <w:r>
        <w:rPr>
          <w:rStyle w:val="99"/>
          <w:rFonts w:eastAsia="宋体" w:cs="Verdana"/>
          <w:color w:val="000000"/>
          <w:sz w:val="21"/>
          <w:szCs w:val="21"/>
        </w:rPr>
        <w:t>哎呀!原来驸马被困，卿家计将安在</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：有何良策)</w:t>
      </w:r>
      <w:r>
        <w:rPr>
          <w:rStyle w:val="99"/>
          <w:rFonts w:eastAsia="宋体" w:cs="Verdana"/>
          <w:color w:val="000000"/>
          <w:sz w:val="21"/>
          <w:szCs w:val="21"/>
        </w:rPr>
        <w:t>?</w:t>
      </w:r>
    </w:p>
    <w:p>
      <w:pPr>
        <w:pStyle w:val="15"/>
      </w:pPr>
      <w:r>
        <w:rPr>
          <w:rStyle w:val="99"/>
          <w:rFonts w:eastAsia="宋体" w:cs="Verdana"/>
          <w:color w:val="000000"/>
          <w:sz w:val="21"/>
          <w:szCs w:val="21"/>
        </w:rPr>
        <w:t>小将秦英，打死皇亲国戚</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：皇亲国丈)</w:t>
      </w:r>
      <w:r>
        <w:rPr>
          <w:rStyle w:val="99"/>
          <w:rFonts w:eastAsia="宋体" w:cs="Verdana"/>
          <w:color w:val="000000"/>
          <w:sz w:val="21"/>
          <w:szCs w:val="21"/>
        </w:rPr>
        <w:t>。</w:t>
      </w:r>
    </w:p>
    <w:p>
      <w:pPr>
        <w:pStyle w:val="15"/>
      </w:pPr>
      <w:r>
        <w:rPr>
          <w:rStyle w:val="99"/>
          <w:rFonts w:eastAsia="宋体" w:cs="Verdana"/>
          <w:color w:val="000000"/>
          <w:sz w:val="21"/>
          <w:szCs w:val="21"/>
        </w:rPr>
        <w:t>已然赦却</w:t>
      </w:r>
      <w:r>
        <w:rPr>
          <w:rStyle w:val="99"/>
          <w:rFonts w:hint="eastAsia" w:eastAsia="宋体" w:cs="Verdana"/>
          <w:color w:val="000000"/>
          <w:sz w:val="21"/>
          <w:szCs w:val="21"/>
        </w:rPr>
        <w:t>(或：</w:t>
      </w:r>
      <w:r>
        <w:rPr>
          <w:rStyle w:val="99"/>
          <w:rFonts w:eastAsia="宋体" w:cs="Verdana"/>
          <w:color w:val="000000"/>
          <w:sz w:val="21"/>
          <w:szCs w:val="21"/>
        </w:rPr>
        <w:t>赦</w:t>
      </w:r>
      <w:r>
        <w:rPr>
          <w:rStyle w:val="99"/>
          <w:rFonts w:hint="eastAsia" w:eastAsia="宋体" w:cs="Verdana"/>
          <w:color w:val="000000"/>
          <w:sz w:val="21"/>
          <w:szCs w:val="21"/>
        </w:rPr>
        <w:t>回)</w:t>
      </w:r>
      <w:r>
        <w:rPr>
          <w:rStyle w:val="99"/>
          <w:rFonts w:eastAsia="宋体" w:cs="Verdana"/>
          <w:color w:val="000000"/>
          <w:sz w:val="21"/>
          <w:szCs w:val="21"/>
        </w:rPr>
        <w:t>。</w:t>
      </w:r>
    </w:p>
    <w:p>
      <w:pPr>
        <w:pStyle w:val="15"/>
      </w:pPr>
      <w:r>
        <w:rPr>
          <w:rStyle w:val="99"/>
          <w:rFonts w:eastAsia="宋体" w:cs="Verdana"/>
          <w:color w:val="000000"/>
          <w:sz w:val="21"/>
          <w:szCs w:val="21"/>
        </w:rPr>
        <w:t>依卿所奏。</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，宣秦英上殿。</w:t>
      </w:r>
    </w:p>
    <w:p>
      <w:pPr>
        <w:pStyle w:val="15"/>
      </w:pPr>
      <w:r>
        <w:rPr>
          <w:rStyle w:val="99"/>
          <w:rFonts w:eastAsia="宋体" w:cs="Verdana"/>
          <w:color w:val="000000"/>
          <w:sz w:val="21"/>
          <w:szCs w:val="21"/>
        </w:rPr>
        <w:t>秦英，今有你父被困摩里沙。命你带领人马前去征剿，得胜还朝</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得胜</w:t>
      </w:r>
      <w:r>
        <w:rPr>
          <w:rStyle w:val="99"/>
          <w:rFonts w:hint="eastAsia" w:eastAsia="宋体" w:cs="Verdana"/>
          <w:color w:val="000000"/>
          <w:sz w:val="21"/>
          <w:szCs w:val="21"/>
        </w:rPr>
        <w:t>回朝)</w:t>
      </w:r>
      <w:r>
        <w:rPr>
          <w:rStyle w:val="99"/>
          <w:rFonts w:eastAsia="宋体" w:cs="Verdana"/>
          <w:color w:val="000000"/>
          <w:sz w:val="21"/>
          <w:szCs w:val="21"/>
        </w:rPr>
        <w:t>，将功折罪。外赐乾坤宝带，以振军威。</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谢万岁!)</w:t>
      </w:r>
    </w:p>
    <w:p>
      <w:pPr>
        <w:pStyle w:val="15"/>
      </w:pPr>
      <w:r>
        <w:rPr>
          <w:rStyle w:val="99"/>
          <w:rFonts w:eastAsia="宋体" w:cs="Verdana"/>
          <w:color w:val="000000"/>
          <w:sz w:val="21"/>
          <w:szCs w:val="21"/>
        </w:rPr>
        <w:t>见过儿徐祖父。</w:t>
      </w:r>
    </w:p>
    <w:p>
      <w:pPr>
        <w:pStyle w:val="15"/>
      </w:pPr>
      <w:r>
        <w:rPr>
          <w:rStyle w:val="99"/>
          <w:rFonts w:eastAsia="宋体" w:cs="Verdana"/>
          <w:color w:val="000000"/>
          <w:sz w:val="21"/>
          <w:szCs w:val="21"/>
        </w:rPr>
        <w:t>退班。</w:t>
      </w:r>
    </w:p>
    <w:p>
      <w:pPr>
        <w:pageBreakBefore/>
        <w:jc w:val="center"/>
        <w:rPr>
          <w:rFonts w:cs="Verdana"/>
          <w:szCs w:val="21"/>
        </w:rPr>
      </w:pPr>
      <w:bookmarkStart w:id="143" w:name="__RefHeading___Toc414518294"/>
      <w:bookmarkStart w:id="144" w:name="_Toc2064997764"/>
      <w:r>
        <w:rPr>
          <w:rStyle w:val="127"/>
          <w:rFonts w:hint="eastAsia"/>
        </w:rPr>
        <w:t xml:space="preserve">芦花河 </w:t>
      </w:r>
      <w:r>
        <w:rPr>
          <w:rStyle w:val="127"/>
          <w:rFonts w:hint="eastAsia"/>
          <w:sz w:val="24"/>
          <w:szCs w:val="24"/>
        </w:rPr>
        <w:t>之</w:t>
      </w:r>
      <w:r>
        <w:rPr>
          <w:rStyle w:val="127"/>
          <w:rFonts w:hint="eastAsia"/>
        </w:rPr>
        <w:t xml:space="preserve"> 薛丁山</w:t>
      </w:r>
      <w:bookmarkEnd w:id="143"/>
      <w:bookmarkEnd w:id="144"/>
      <w:r>
        <w:rPr>
          <w:rStyle w:val="66"/>
          <w:sz w:val="32"/>
          <w:szCs w:val="32"/>
        </w:rPr>
        <w:footnoteReference w:id="357"/>
      </w:r>
    </w:p>
    <w:p>
      <w:pPr>
        <w:widowControl/>
        <w:ind w:left="3120" w:hanging="3120"/>
        <w:jc w:val="left"/>
      </w:pPr>
      <w:r>
        <w:rPr>
          <w:rFonts w:cs="Verdana"/>
          <w:szCs w:val="21"/>
        </w:rPr>
        <w:t>(</w:t>
      </w:r>
      <w:r>
        <w:rPr>
          <w:rFonts w:eastAsia="楷体" w:cs="宋体"/>
          <w:szCs w:val="21"/>
        </w:rPr>
        <w:t>内</w:t>
      </w:r>
      <w:r>
        <w:rPr>
          <w:rFonts w:cs="Verdana"/>
          <w:szCs w:val="21"/>
        </w:rPr>
        <w:t>)</w:t>
      </w:r>
      <w:r>
        <w:rPr>
          <w:rFonts w:cs="宋体"/>
          <w:szCs w:val="21"/>
        </w:rPr>
        <w:t>马来</w:t>
      </w:r>
      <w:r>
        <w:rPr>
          <w:rFonts w:cs="Verdana"/>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p>
    <w:p>
      <w:pPr>
        <w:widowControl/>
        <w:ind w:left="1260" w:hanging="1260"/>
        <w:jc w:val="left"/>
      </w:pPr>
      <w:r>
        <w:rPr>
          <w:rFonts w:cs="宋体"/>
          <w:szCs w:val="21"/>
        </w:rPr>
        <w:t>【</w:t>
      </w:r>
      <w:r>
        <w:rPr>
          <w:rFonts w:eastAsia="楷体" w:cs="宋体"/>
          <w:szCs w:val="21"/>
        </w:rPr>
        <w:t>西皮二六</w:t>
      </w:r>
      <w:r>
        <w:rPr>
          <w:rFonts w:cs="宋体"/>
          <w:szCs w:val="21"/>
        </w:rPr>
        <w:t>】奉主旨意往西征，数年铠甲未离身。先父当年挂帅印，在白虎关前命归天庭。多亏了智勇樊夫人，她也能提调众三军。来至在辕门下金镫，</w:t>
      </w:r>
    </w:p>
    <w:p>
      <w:pPr>
        <w:widowControl/>
        <w:ind w:left="1260" w:hanging="1260"/>
        <w:jc w:val="left"/>
      </w:pPr>
      <w:r>
        <w:rPr>
          <w:rFonts w:hint="eastAsia" w:cs="宋体"/>
          <w:szCs w:val="21"/>
        </w:rPr>
        <w:t>(薛丁山</w:t>
      </w:r>
      <w:r>
        <w:rPr>
          <w:rFonts w:hint="eastAsia" w:ascii="楷体" w:hAnsi="楷体" w:eastAsia="楷体" w:cs="宋体"/>
          <w:szCs w:val="21"/>
        </w:rPr>
        <w:t>下马</w:t>
      </w:r>
      <w:r>
        <w:rPr>
          <w:rFonts w:hint="eastAsia" w:cs="宋体"/>
          <w:szCs w:val="21"/>
        </w:rPr>
        <w:t>)</w:t>
      </w:r>
    </w:p>
    <w:p>
      <w:pPr>
        <w:widowControl/>
        <w:ind w:left="1260" w:hanging="1260"/>
        <w:jc w:val="left"/>
      </w:pPr>
      <w:r>
        <w:rPr>
          <w:rFonts w:cs="宋体"/>
          <w:szCs w:val="21"/>
        </w:rPr>
        <w:t>啊</w:t>
      </w:r>
      <w:r>
        <w:rPr>
          <w:rFonts w:cs="Verdana"/>
          <w:szCs w:val="21"/>
        </w:rPr>
        <w:t>?</w:t>
      </w:r>
      <w:r>
        <w:rPr>
          <w:rFonts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】辕门外绑定薛应龙。我儿犯了何条令，缘何捆绑问典刑(</w:t>
      </w:r>
      <w:r>
        <w:rPr>
          <w:rFonts w:eastAsia="楷体" w:cs="宋体"/>
          <w:szCs w:val="21"/>
        </w:rPr>
        <w:t>或</w:t>
      </w:r>
      <w:r>
        <w:rPr>
          <w:rFonts w:cs="宋体"/>
          <w:szCs w:val="21"/>
        </w:rPr>
        <w:t>：问斩刑)</w:t>
      </w:r>
      <w:r>
        <w:rPr>
          <w:rFonts w:cs="Verdana"/>
          <w:szCs w:val="21"/>
        </w:rPr>
        <w:t>?</w:t>
      </w:r>
    </w:p>
    <w:p>
      <w:pPr>
        <w:widowControl/>
        <w:ind w:left="1260" w:hanging="1260"/>
        <w:jc w:val="left"/>
      </w:pPr>
      <w:r>
        <w:rPr>
          <w:rFonts w:cs="Verdana"/>
          <w:szCs w:val="21"/>
        </w:rPr>
        <w:t>(醒来。)</w:t>
      </w:r>
    </w:p>
    <w:p>
      <w:pPr>
        <w:widowControl/>
        <w:ind w:left="1260" w:hanging="1260"/>
        <w:jc w:val="left"/>
      </w:pPr>
      <w:r>
        <w:rPr>
          <w:rFonts w:cs="宋体"/>
          <w:szCs w:val="21"/>
        </w:rPr>
        <w:t>哦</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】我道是犯了那皇王的军令，却原来为的是这临阵招亲</w:t>
      </w:r>
      <w:r>
        <w:rPr>
          <w:rFonts w:eastAsia="Verdana" w:cs="Verdana"/>
          <w:szCs w:val="21"/>
        </w:rPr>
        <w:t>——</w:t>
      </w:r>
    </w:p>
    <w:p>
      <w:pPr>
        <w:widowControl/>
        <w:ind w:left="1260" w:hanging="1260"/>
        <w:jc w:val="left"/>
      </w:pPr>
      <w:r>
        <w:rPr>
          <w:rFonts w:cs="Verdana"/>
          <w:szCs w:val="21"/>
        </w:rPr>
        <w:t>儿啊!</w:t>
      </w:r>
    </w:p>
    <w:p>
      <w:pPr>
        <w:widowControl/>
        <w:ind w:left="1260" w:hanging="1260"/>
        <w:jc w:val="left"/>
      </w:pPr>
      <w:r>
        <w:rPr>
          <w:rFonts w:cs="宋体"/>
          <w:szCs w:val="21"/>
        </w:rPr>
        <w:t>【</w:t>
      </w:r>
      <w:r>
        <w:rPr>
          <w:rFonts w:eastAsia="楷体" w:cs="宋体"/>
          <w:szCs w:val="21"/>
        </w:rPr>
        <w:t>西皮快板</w:t>
      </w:r>
      <w:r>
        <w:rPr>
          <w:rFonts w:cs="宋体"/>
          <w:szCs w:val="21"/>
        </w:rPr>
        <w:t>】我的儿只管心放稳，为父进帐讲人情。进帐只用三两语，管教你母饶儿身。本帅撩袍宝帐进</w:t>
      </w:r>
      <w:r>
        <w:rPr>
          <w:rFonts w:eastAsia="Verdana" w:cs="Verdana"/>
          <w:szCs w:val="21"/>
        </w:rPr>
        <w:t>——</w:t>
      </w:r>
    </w:p>
    <w:p>
      <w:pPr>
        <w:widowControl/>
        <w:ind w:left="1260" w:hanging="1260"/>
        <w:jc w:val="left"/>
      </w:pPr>
      <w:r>
        <w:rPr>
          <w:rFonts w:eastAsia="Verdana" w:cs="宋体"/>
          <w:szCs w:val="21"/>
        </w:rPr>
        <w:t>哦!</w:t>
      </w:r>
    </w:p>
    <w:p>
      <w:pPr>
        <w:widowControl/>
        <w:ind w:left="1260" w:hanging="1260"/>
        <w:jc w:val="left"/>
      </w:pPr>
      <w:r>
        <w:rPr>
          <w:rFonts w:cs="宋体"/>
          <w:szCs w:val="21"/>
        </w:rPr>
        <w:t>【</w:t>
      </w:r>
      <w:r>
        <w:rPr>
          <w:rFonts w:eastAsia="楷体" w:cs="宋体"/>
          <w:szCs w:val="21"/>
        </w:rPr>
        <w:t>西皮快板</w:t>
      </w:r>
      <w:r>
        <w:rPr>
          <w:rFonts w:cs="宋体"/>
          <w:szCs w:val="21"/>
        </w:rPr>
        <w:t>】王法条条不徇情。我若讲情她不允(</w:t>
      </w:r>
      <w:r>
        <w:rPr>
          <w:rFonts w:eastAsia="楷体" w:cs="宋体"/>
          <w:szCs w:val="21"/>
        </w:rPr>
        <w:t>或</w:t>
      </w:r>
      <w:r>
        <w:rPr>
          <w:rFonts w:cs="宋体"/>
          <w:szCs w:val="21"/>
        </w:rPr>
        <w:t>：我若讲情她不准)，把娇儿反送在这枉死城。</w:t>
      </w:r>
    </w:p>
    <w:p>
      <w:pPr>
        <w:widowControl/>
        <w:ind w:left="1260" w:hanging="1260"/>
        <w:jc w:val="left"/>
      </w:pPr>
      <w:r>
        <w:rPr>
          <w:rFonts w:cs="宋体"/>
          <w:szCs w:val="21"/>
        </w:rPr>
        <w:t>【</w:t>
      </w:r>
      <w:r>
        <w:rPr>
          <w:rFonts w:eastAsia="楷体" w:cs="宋体"/>
          <w:szCs w:val="21"/>
        </w:rPr>
        <w:t>西皮快板</w:t>
      </w:r>
      <w:r>
        <w:rPr>
          <w:rFonts w:cs="宋体"/>
          <w:szCs w:val="21"/>
        </w:rPr>
        <w:t>】进帐去先行周公礼，必然念在夫妻的情。</w:t>
      </w:r>
    </w:p>
    <w:p>
      <w:pPr>
        <w:widowControl/>
        <w:ind w:left="1260" w:hanging="1260"/>
        <w:jc w:val="left"/>
      </w:pPr>
      <w:r>
        <w:rPr>
          <w:rFonts w:cs="宋体"/>
          <w:szCs w:val="21"/>
        </w:rPr>
        <w:t>【</w:t>
      </w:r>
      <w:r>
        <w:rPr>
          <w:rFonts w:eastAsia="楷体" w:cs="宋体"/>
          <w:szCs w:val="21"/>
        </w:rPr>
        <w:t>西皮摇板</w:t>
      </w:r>
      <w:r>
        <w:rPr>
          <w:rFonts w:cs="宋体"/>
          <w:szCs w:val="21"/>
        </w:rPr>
        <w:t>】秦、窦二将往上禀(</w:t>
      </w:r>
      <w:r>
        <w:rPr>
          <w:rFonts w:eastAsia="楷体" w:cs="宋体"/>
          <w:szCs w:val="21"/>
        </w:rPr>
        <w:t>或</w:t>
      </w:r>
      <w:r>
        <w:rPr>
          <w:rFonts w:cs="宋体"/>
          <w:szCs w:val="21"/>
        </w:rPr>
        <w:t>：秦、窦二将一声禀)，你就说二路的元帅转回大营。</w:t>
      </w:r>
    </w:p>
    <w:p>
      <w:pPr>
        <w:widowControl/>
        <w:ind w:left="1260" w:hanging="1260"/>
        <w:jc w:val="left"/>
      </w:pPr>
      <w:r>
        <w:rPr>
          <w:rFonts w:hint="eastAsia" w:cs="宋体"/>
          <w:szCs w:val="21"/>
        </w:rPr>
        <w:t>(薛丁山</w:t>
      </w:r>
      <w:r>
        <w:rPr>
          <w:rFonts w:hint="eastAsia" w:ascii="楷体" w:hAnsi="楷体" w:eastAsia="楷体" w:cs="宋体"/>
          <w:szCs w:val="21"/>
        </w:rPr>
        <w:t>下</w:t>
      </w:r>
      <w:r>
        <w:rPr>
          <w:rFonts w:hint="eastAsia" w:cs="宋体"/>
          <w:szCs w:val="21"/>
        </w:rPr>
        <w:t>)</w:t>
      </w:r>
    </w:p>
    <w:p>
      <w:pPr>
        <w:widowControl/>
        <w:ind w:left="1260" w:hanging="1260"/>
        <w:jc w:val="left"/>
      </w:pPr>
      <w:r>
        <w:rPr>
          <w:rFonts w:hint="eastAsia" w:cs="宋体"/>
          <w:szCs w:val="21"/>
        </w:rPr>
        <w:t>(秦汉、窦一虎</w:t>
      </w:r>
      <w:r>
        <w:rPr>
          <w:rFonts w:hint="eastAsia" w:cs="宋体"/>
          <w:szCs w:val="21"/>
        </w:rPr>
        <w:tab/>
      </w:r>
      <w:r>
        <w:rPr>
          <w:rFonts w:hint="eastAsia" w:cs="宋体"/>
          <w:szCs w:val="21"/>
        </w:rPr>
        <w:t>二路元帅到!)</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cs="宋体"/>
          <w:szCs w:val="21"/>
        </w:rPr>
        <w:t>【西皮</w:t>
      </w:r>
      <w:r>
        <w:rPr>
          <w:rFonts w:hint="eastAsia" w:cs="宋体"/>
          <w:szCs w:val="21"/>
        </w:rPr>
        <w:t>导</w:t>
      </w:r>
      <w:r>
        <w:rPr>
          <w:rFonts w:cs="宋体"/>
          <w:szCs w:val="21"/>
        </w:rPr>
        <w:t>板】</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r>
        <w:rPr>
          <w:rFonts w:hint="eastAsia" w:ascii="楷体" w:hAnsi="楷体" w:eastAsia="楷体" w:cs="宋体"/>
          <w:szCs w:val="21"/>
        </w:rPr>
        <w:t>进帐</w:t>
      </w:r>
      <w:r>
        <w:rPr>
          <w:rFonts w:hint="eastAsia" w:cs="宋体"/>
          <w:szCs w:val="21"/>
        </w:rPr>
        <w:t>，樊梨花</w:t>
      </w:r>
      <w:r>
        <w:rPr>
          <w:rFonts w:hint="eastAsia" w:ascii="楷体" w:hAnsi="楷体" w:eastAsia="楷体" w:cs="宋体"/>
          <w:szCs w:val="21"/>
        </w:rPr>
        <w:t>出帐</w:t>
      </w:r>
      <w:r>
        <w:rPr>
          <w:rFonts w:hint="eastAsia" w:cs="宋体"/>
          <w:szCs w:val="21"/>
        </w:rPr>
        <w:t>，</w:t>
      </w:r>
      <w:r>
        <w:rPr>
          <w:rFonts w:hint="eastAsia" w:ascii="宋体" w:hAnsi="宋体" w:cs="宋体"/>
          <w:szCs w:val="21"/>
        </w:rPr>
        <w:t>二人</w:t>
      </w:r>
      <w:r>
        <w:rPr>
          <w:rFonts w:hint="eastAsia" w:ascii="楷体" w:hAnsi="楷体" w:eastAsia="楷体" w:cs="宋体"/>
          <w:szCs w:val="21"/>
        </w:rPr>
        <w:t>撞肩膀</w:t>
      </w:r>
      <w:r>
        <w:rPr>
          <w:rFonts w:hint="eastAsia" w:cs="宋体"/>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w:t>
      </w:r>
    </w:p>
    <w:p>
      <w:pPr>
        <w:widowControl/>
        <w:ind w:left="1260" w:hanging="1260"/>
        <w:jc w:val="left"/>
      </w:pPr>
      <w:r>
        <w:rPr>
          <w:rFonts w:cs="宋体"/>
          <w:szCs w:val="21"/>
        </w:rPr>
        <w:t>夫人</w:t>
      </w:r>
      <w:r>
        <w:rPr>
          <w:rFonts w:cs="Verdana"/>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王爷请!)</w:t>
      </w:r>
    </w:p>
    <w:p>
      <w:pPr>
        <w:widowControl/>
        <w:ind w:left="1260" w:hanging="1260"/>
        <w:jc w:val="left"/>
      </w:pPr>
      <w:r>
        <w:rPr>
          <w:rFonts w:cs="宋体"/>
          <w:szCs w:val="21"/>
        </w:rPr>
        <w:t>夫人请</w:t>
      </w:r>
      <w:r>
        <w:rPr>
          <w:rFonts w:cs="Verdana"/>
          <w:szCs w:val="21"/>
        </w:rPr>
        <w:t>!</w:t>
      </w:r>
    </w:p>
    <w:p>
      <w:pPr>
        <w:widowControl/>
        <w:ind w:left="1260" w:hanging="1260"/>
        <w:jc w:val="left"/>
      </w:pPr>
      <w:r>
        <w:rPr>
          <w:rFonts w:cs="宋体"/>
          <w:szCs w:val="21"/>
        </w:rPr>
        <w:t>夫人请坐</w:t>
      </w:r>
      <w:r>
        <w:rPr>
          <w:rFonts w:cs="Verdana"/>
          <w:szCs w:val="21"/>
        </w:rPr>
        <w:t>!</w:t>
      </w:r>
    </w:p>
    <w:p>
      <w:pPr>
        <w:widowControl/>
        <w:ind w:left="1260" w:hanging="1260"/>
        <w:jc w:val="left"/>
      </w:pPr>
      <w:r>
        <w:rPr>
          <w:rFonts w:hint="eastAsia" w:cs="Verdana"/>
          <w:szCs w:val="21"/>
        </w:rPr>
        <w:t>(</w:t>
      </w:r>
      <w:r>
        <w:rPr>
          <w:rFonts w:hint="eastAsia" w:ascii="楷体" w:hAnsi="楷体" w:eastAsia="楷体" w:cs="Verdana"/>
          <w:szCs w:val="21"/>
        </w:rPr>
        <w:t>二人换位</w:t>
      </w:r>
      <w:r>
        <w:rPr>
          <w:rFonts w:hint="eastAsia" w:cs="Verdana"/>
          <w:szCs w:val="21"/>
        </w:rPr>
        <w:t>，薛丁山</w:t>
      </w:r>
      <w:r>
        <w:rPr>
          <w:rFonts w:hint="eastAsia" w:ascii="楷体" w:hAnsi="楷体" w:eastAsia="楷体" w:cs="Verdana"/>
          <w:szCs w:val="21"/>
        </w:rPr>
        <w:t>大边</w:t>
      </w:r>
      <w:r>
        <w:rPr>
          <w:rFonts w:hint="eastAsia" w:cs="Verdana"/>
          <w:szCs w:val="21"/>
        </w:rPr>
        <w:t>、樊梨花</w:t>
      </w:r>
      <w:r>
        <w:rPr>
          <w:rFonts w:hint="eastAsia" w:ascii="楷体" w:hAnsi="楷体" w:eastAsia="楷体" w:cs="Verdana"/>
          <w:szCs w:val="21"/>
        </w:rPr>
        <w:t>小边</w:t>
      </w:r>
      <w:r>
        <w:rPr>
          <w:rFonts w:hint="eastAsia" w:cs="Verdana"/>
          <w:szCs w:val="21"/>
        </w:rPr>
        <w:t>，</w:t>
      </w:r>
      <w:r>
        <w:rPr>
          <w:rFonts w:hint="eastAsia" w:ascii="楷体" w:hAnsi="楷体" w:eastAsia="楷体" w:cs="Verdana"/>
          <w:szCs w:val="21"/>
        </w:rPr>
        <w:t>坐</w:t>
      </w:r>
      <w:r>
        <w:rPr>
          <w:rFonts w:hint="eastAsia" w:cs="Verdana"/>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】迎接元帅进大营，</w:t>
      </w:r>
      <w:r>
        <w:rPr>
          <w:rFonts w:hint="eastAsia" w:cs="宋体"/>
          <w:szCs w:val="21"/>
        </w:rPr>
        <w:t>……打听得哪路发来</w:t>
      </w:r>
      <w:r>
        <w:rPr>
          <w:rFonts w:cs="宋体"/>
          <w:szCs w:val="21"/>
        </w:rPr>
        <w:t>兵?)</w:t>
      </w:r>
    </w:p>
    <w:p>
      <w:pPr>
        <w:widowControl/>
        <w:ind w:left="1260" w:hanging="1260"/>
        <w:jc w:val="left"/>
      </w:pPr>
      <w:r>
        <w:rPr>
          <w:rFonts w:cs="宋体"/>
          <w:szCs w:val="21"/>
        </w:rPr>
        <w:t>【西皮原板】一来是夫人威名盛，各国闻名不敢动兵。</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w:t>
      </w:r>
      <w:r>
        <w:rPr>
          <w:rFonts w:hint="eastAsia" w:cs="宋体"/>
          <w:szCs w:val="21"/>
        </w:rPr>
        <w:t>……闲事</w:t>
      </w:r>
      <w:r>
        <w:rPr>
          <w:rFonts w:cs="宋体"/>
          <w:szCs w:val="21"/>
        </w:rPr>
        <w:t>情。)</w:t>
      </w:r>
    </w:p>
    <w:p>
      <w:pPr>
        <w:widowControl/>
        <w:ind w:left="1260" w:hanging="1260"/>
        <w:jc w:val="left"/>
      </w:pPr>
      <w:r>
        <w:rPr>
          <w:rFonts w:cs="宋体"/>
          <w:szCs w:val="21"/>
        </w:rPr>
        <w:t>呀</w:t>
      </w:r>
      <w:r>
        <w:rPr>
          <w:rFonts w:cs="Verdana"/>
          <w:szCs w:val="21"/>
        </w:rPr>
        <w:t>!</w:t>
      </w:r>
      <w:r>
        <w:rPr>
          <w:rFonts w:hint="eastAsia" w:cs="Verdana"/>
          <w:szCs w:val="21"/>
        </w:rPr>
        <w:t>(</w:t>
      </w:r>
      <w:r>
        <w:rPr>
          <w:rFonts w:hint="eastAsia" w:ascii="楷体" w:hAnsi="楷体" w:eastAsia="楷体" w:cs="Verdana"/>
          <w:szCs w:val="21"/>
        </w:rPr>
        <w:t>或</w:t>
      </w:r>
      <w:r>
        <w:rPr>
          <w:rFonts w:hint="eastAsia" w:cs="Verdana"/>
          <w:szCs w:val="21"/>
        </w:rPr>
        <w:t>：哦!)</w:t>
      </w:r>
    </w:p>
    <w:p>
      <w:pPr>
        <w:widowControl/>
        <w:ind w:left="1260" w:hanging="1260"/>
        <w:jc w:val="left"/>
      </w:pPr>
      <w:r>
        <w:rPr>
          <w:rFonts w:cs="宋体"/>
          <w:szCs w:val="21"/>
        </w:rPr>
        <w:t>【</w:t>
      </w:r>
      <w:r>
        <w:rPr>
          <w:rFonts w:eastAsia="楷体" w:cs="宋体"/>
          <w:szCs w:val="21"/>
        </w:rPr>
        <w:t>西皮快板</w:t>
      </w:r>
      <w:r>
        <w:rPr>
          <w:rFonts w:cs="宋体"/>
          <w:szCs w:val="21"/>
        </w:rPr>
        <w:t>】樊夫人她倒有(</w:t>
      </w:r>
      <w:r>
        <w:rPr>
          <w:rFonts w:eastAsia="楷体" w:cs="宋体"/>
          <w:szCs w:val="21"/>
        </w:rPr>
        <w:t>或</w:t>
      </w:r>
      <w:r>
        <w:rPr>
          <w:rFonts w:cs="宋体"/>
          <w:szCs w:val="21"/>
        </w:rPr>
        <w:t>：樊夫人她倒能)隔山照镜，就知本帅讲人情。未曾开言把罪请呐。</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】问王爷施礼为何情?)</w:t>
      </w:r>
    </w:p>
    <w:p>
      <w:pPr>
        <w:widowControl/>
        <w:ind w:left="1260" w:hanging="1260"/>
        <w:jc w:val="left"/>
      </w:pPr>
      <w:r>
        <w:rPr>
          <w:rFonts w:cs="宋体"/>
          <w:szCs w:val="21"/>
        </w:rPr>
        <w:t>【</w:t>
      </w:r>
      <w:r>
        <w:rPr>
          <w:rFonts w:eastAsia="楷体" w:cs="宋体"/>
          <w:szCs w:val="21"/>
        </w:rPr>
        <w:t>西皮摇板</w:t>
      </w:r>
      <w:r>
        <w:rPr>
          <w:rFonts w:cs="宋体"/>
          <w:szCs w:val="21"/>
        </w:rPr>
        <w:t>】应龙儿犯了(</w:t>
      </w:r>
      <w:r>
        <w:rPr>
          <w:rFonts w:eastAsia="楷体" w:cs="宋体"/>
          <w:szCs w:val="21"/>
        </w:rPr>
        <w:t>或</w:t>
      </w:r>
      <w:r>
        <w:rPr>
          <w:rFonts w:cs="宋体"/>
          <w:szCs w:val="21"/>
        </w:rPr>
        <w:t>：身犯)何条令，缘何捆绑问典刑(</w:t>
      </w:r>
      <w:r>
        <w:rPr>
          <w:rFonts w:eastAsia="楷体" w:cs="宋体"/>
          <w:szCs w:val="21"/>
        </w:rPr>
        <w:t>或</w:t>
      </w:r>
      <w:r>
        <w:rPr>
          <w:rFonts w:cs="宋体"/>
          <w:szCs w:val="21"/>
        </w:rPr>
        <w:t>：缘何捆绑在辕门)</w:t>
      </w:r>
      <w:r>
        <w:rPr>
          <w:rFonts w:cs="Verdana"/>
          <w:szCs w:val="21"/>
        </w:rPr>
        <w:t>?</w:t>
      </w:r>
    </w:p>
    <w:p>
      <w:pPr>
        <w:widowControl/>
        <w:ind w:left="1260" w:hanging="1260"/>
        <w:jc w:val="left"/>
      </w:pPr>
      <w:r>
        <w:rPr>
          <w:rFonts w:hint="eastAsia" w:cs="Verdana"/>
          <w:szCs w:val="21"/>
        </w:rPr>
        <w:t>(樊梨花</w:t>
      </w:r>
      <w:r>
        <w:rPr>
          <w:rFonts w:hint="eastAsia" w:cs="Verdana"/>
          <w:szCs w:val="21"/>
        </w:rPr>
        <w:tab/>
      </w:r>
      <w:r>
        <w:rPr>
          <w:rFonts w:hint="eastAsia" w:cs="Verdana"/>
          <w:szCs w:val="21"/>
        </w:rPr>
        <w:t>王爷问的是他?)</w:t>
      </w:r>
    </w:p>
    <w:p>
      <w:pPr>
        <w:widowControl/>
        <w:ind w:left="1260" w:hanging="1260"/>
        <w:jc w:val="left"/>
      </w:pPr>
      <w:r>
        <w:rPr>
          <w:rFonts w:cs="宋体"/>
          <w:szCs w:val="21"/>
        </w:rPr>
        <w:t>正是!</w:t>
      </w:r>
    </w:p>
    <w:p>
      <w:pPr>
        <w:widowControl/>
        <w:ind w:left="1260" w:hanging="1260"/>
        <w:jc w:val="left"/>
      </w:pPr>
      <w:r>
        <w:rPr>
          <w:rFonts w:cs="宋体"/>
          <w:szCs w:val="21"/>
        </w:rPr>
        <w:t>(樊梨花</w:t>
      </w:r>
      <w:r>
        <w:rPr>
          <w:rFonts w:cs="宋体"/>
          <w:szCs w:val="21"/>
        </w:rPr>
        <w:tab/>
      </w:r>
      <w:r>
        <w:rPr>
          <w:rFonts w:cs="宋体"/>
          <w:szCs w:val="21"/>
        </w:rPr>
        <w:t>王爷呀!)</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西皮二六</w:t>
      </w:r>
      <w:r>
        <w:rPr>
          <w:rFonts w:cs="宋体"/>
          <w:szCs w:val="21"/>
        </w:rPr>
        <w:t>】</w:t>
      </w:r>
      <w:r>
        <w:rPr>
          <w:rFonts w:hint="eastAsia" w:cs="宋体"/>
          <w:szCs w:val="21"/>
        </w:rPr>
        <w:t>……</w:t>
      </w:r>
      <w:r>
        <w:rPr>
          <w:rFonts w:cs="宋体"/>
          <w:szCs w:val="21"/>
        </w:rPr>
        <w:t>问斩刑</w:t>
      </w:r>
      <w:r>
        <w:rPr>
          <w:rFonts w:hint="eastAsia" w:cs="宋体"/>
          <w:szCs w:val="21"/>
        </w:rPr>
        <w:t>?</w:t>
      </w:r>
      <w:r>
        <w:rPr>
          <w:rFonts w:cs="宋体"/>
          <w:szCs w:val="21"/>
        </w:rPr>
        <w:t>)</w:t>
      </w:r>
    </w:p>
    <w:p>
      <w:pPr>
        <w:widowControl/>
        <w:ind w:left="1260" w:hanging="1260"/>
        <w:jc w:val="left"/>
      </w:pPr>
      <w:r>
        <w:rPr>
          <w:rFonts w:cs="宋体"/>
          <w:szCs w:val="21"/>
        </w:rPr>
        <w:t>(哦。)</w:t>
      </w:r>
    </w:p>
    <w:p>
      <w:pPr>
        <w:widowControl/>
        <w:ind w:left="1247" w:hanging="1247"/>
        <w:jc w:val="left"/>
      </w:pPr>
      <w:r>
        <w:rPr>
          <w:rFonts w:cs="宋体"/>
          <w:szCs w:val="21"/>
        </w:rPr>
        <w:t>【</w:t>
      </w:r>
      <w:r>
        <w:rPr>
          <w:rFonts w:eastAsia="楷体" w:cs="宋体"/>
          <w:szCs w:val="21"/>
        </w:rPr>
        <w:t>西皮摇板</w:t>
      </w:r>
      <w:r>
        <w:rPr>
          <w:rFonts w:cs="宋体"/>
          <w:szCs w:val="21"/>
        </w:rPr>
        <w:t>】我道是犯了那皇王(的)军令，却原来为的是这临阵招亲。提起来招亲的事</w:t>
      </w:r>
      <w:r>
        <w:rPr>
          <w:rFonts w:hint="eastAsia" w:cs="宋体"/>
          <w:szCs w:val="21"/>
        </w:rPr>
        <w:t>，</w:t>
      </w:r>
      <w:r>
        <w:rPr>
          <w:rFonts w:cs="宋体"/>
          <w:szCs w:val="21"/>
        </w:rPr>
        <w:t>话也难尽，难道说贤夫人你心不明。想当年大战在那寒</w:t>
      </w:r>
      <w:r>
        <w:rPr>
          <w:rFonts w:eastAsia="Verdana" w:cs="Verdana"/>
          <w:szCs w:val="21"/>
        </w:rPr>
        <w:t>——</w:t>
      </w:r>
    </w:p>
    <w:p>
      <w:pPr>
        <w:widowControl/>
        <w:ind w:left="1260" w:hanging="1260"/>
        <w:jc w:val="left"/>
      </w:pPr>
      <w:r>
        <w:rPr>
          <w:rFonts w:hint="eastAsia" w:cs="宋体"/>
          <w:szCs w:val="21"/>
        </w:rPr>
        <w:t>(樊梨花</w:t>
      </w:r>
      <w:r>
        <w:rPr>
          <w:rFonts w:hint="eastAsia" w:cs="宋体"/>
          <w:szCs w:val="21"/>
        </w:rPr>
        <w:tab/>
      </w:r>
      <w:r>
        <w:rPr>
          <w:rFonts w:hint="eastAsia" w:cs="宋体"/>
          <w:szCs w:val="21"/>
        </w:rPr>
        <w:t>噤声。)</w:t>
      </w:r>
    </w:p>
    <w:p>
      <w:pPr>
        <w:widowControl/>
        <w:ind w:left="1260" w:hanging="1260"/>
        <w:jc w:val="left"/>
      </w:pPr>
      <w:r>
        <w:rPr>
          <w:rFonts w:cs="宋体"/>
          <w:szCs w:val="21"/>
        </w:rPr>
        <w:t>掩门。</w:t>
      </w:r>
    </w:p>
    <w:p>
      <w:pPr>
        <w:widowControl/>
        <w:ind w:left="1260" w:hanging="1260"/>
        <w:jc w:val="left"/>
      </w:pPr>
      <w:r>
        <w:rPr>
          <w:rFonts w:cs="宋体"/>
          <w:szCs w:val="21"/>
        </w:rPr>
        <w:t>【</w:t>
      </w:r>
      <w:r>
        <w:rPr>
          <w:rFonts w:eastAsia="楷体" w:cs="宋体"/>
          <w:szCs w:val="21"/>
        </w:rPr>
        <w:t>西皮二六</w:t>
      </w:r>
      <w:r>
        <w:rPr>
          <w:rFonts w:cs="宋体"/>
          <w:szCs w:val="21"/>
        </w:rPr>
        <w:t>】寒江岭，寒江关前动刀兵。我与夫人来会阵，夫人与我来提亲。</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樊梨花，樊梨花</w:t>
      </w:r>
      <w:r>
        <w:rPr>
          <w:rFonts w:hint="eastAsia" w:ascii="楷体" w:hAnsi="楷体" w:eastAsia="楷体" w:cs="宋体"/>
          <w:szCs w:val="21"/>
        </w:rPr>
        <w:t>羞介</w:t>
      </w: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】本帅再三不应允，夫人又把巧计生。使下了(</w:t>
      </w:r>
      <w:r>
        <w:rPr>
          <w:rFonts w:eastAsia="楷体" w:cs="宋体"/>
          <w:szCs w:val="21"/>
        </w:rPr>
        <w:t>或</w:t>
      </w:r>
      <w:r>
        <w:rPr>
          <w:rFonts w:cs="宋体"/>
          <w:szCs w:val="21"/>
        </w:rPr>
        <w:t>：设下了)移山倒海阵，</w:t>
      </w:r>
    </w:p>
    <w:p>
      <w:pPr>
        <w:widowControl/>
        <w:ind w:left="1260" w:hanging="1260"/>
        <w:jc w:val="left"/>
      </w:pP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】将本帅吊在那(</w:t>
      </w:r>
      <w:r>
        <w:rPr>
          <w:rFonts w:eastAsia="楷体" w:cs="宋体"/>
          <w:szCs w:val="21"/>
        </w:rPr>
        <w:t>或</w:t>
      </w:r>
      <w:r>
        <w:rPr>
          <w:rFonts w:cs="宋体"/>
          <w:szCs w:val="21"/>
        </w:rPr>
        <w:t>：吊至在)半空存。那时我唤天</w:t>
      </w:r>
      <w:r>
        <w:rPr>
          <w:rFonts w:hint="eastAsia" w:cs="宋体"/>
          <w:szCs w:val="21"/>
        </w:rPr>
        <w:t>，</w:t>
      </w:r>
      <w:r>
        <w:rPr>
          <w:rFonts w:cs="宋体"/>
          <w:szCs w:val="21"/>
        </w:rPr>
        <w:t>天不应</w:t>
      </w:r>
      <w:r>
        <w:rPr>
          <w:rFonts w:hint="eastAsia" w:cs="宋体"/>
          <w:szCs w:val="21"/>
        </w:rPr>
        <w:t>；</w:t>
      </w:r>
      <w:r>
        <w:rPr>
          <w:rFonts w:cs="宋体"/>
          <w:szCs w:val="21"/>
        </w:rPr>
        <w:t>我待入地</w:t>
      </w:r>
      <w:r>
        <w:rPr>
          <w:rFonts w:hint="eastAsia" w:cs="宋体"/>
          <w:szCs w:val="21"/>
        </w:rPr>
        <w:t>，</w:t>
      </w:r>
      <w:r>
        <w:rPr>
          <w:rFonts w:cs="宋体"/>
          <w:szCs w:val="21"/>
        </w:rPr>
        <w:t>地又无门。万般无奈才应允，夫妻双双进唐营。若论这临阵招亲</w:t>
      </w:r>
      <w:r>
        <w:rPr>
          <w:rFonts w:hint="eastAsia" w:cs="宋体"/>
          <w:szCs w:val="21"/>
        </w:rPr>
        <w:t>，</w:t>
      </w:r>
      <w:r>
        <w:rPr>
          <w:rFonts w:cs="宋体"/>
          <w:szCs w:val="21"/>
        </w:rPr>
        <w:t>是你我先来做定，常言道前人开路，这后人行</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西皮快板</w:t>
      </w:r>
      <w:r>
        <w:rPr>
          <w:rFonts w:cs="宋体"/>
          <w:szCs w:val="21"/>
        </w:rPr>
        <w:t>】王爷说话</w:t>
      </w:r>
      <w:r>
        <w:rPr>
          <w:rFonts w:hint="eastAsia" w:cs="宋体"/>
          <w:szCs w:val="21"/>
        </w:rPr>
        <w:t>……，</w:t>
      </w:r>
      <w:r>
        <w:rPr>
          <w:rFonts w:cs="宋体"/>
          <w:szCs w:val="21"/>
        </w:rPr>
        <w:t>军无私来就法无情。)</w:t>
      </w:r>
    </w:p>
    <w:p>
      <w:pPr>
        <w:widowControl/>
        <w:ind w:left="1260" w:hanging="1260"/>
        <w:jc w:val="left"/>
      </w:pPr>
      <w:r>
        <w:rPr>
          <w:rFonts w:cs="宋体"/>
          <w:szCs w:val="21"/>
        </w:rPr>
        <w:t>【</w:t>
      </w:r>
      <w:r>
        <w:rPr>
          <w:rFonts w:eastAsia="楷体" w:cs="宋体"/>
          <w:szCs w:val="21"/>
        </w:rPr>
        <w:t>西皮摇板</w:t>
      </w:r>
      <w:r>
        <w:rPr>
          <w:rFonts w:cs="宋体"/>
          <w:szCs w:val="21"/>
        </w:rPr>
        <w:t>】应龙犯罪理当斩，</w:t>
      </w:r>
    </w:p>
    <w:p>
      <w:pPr>
        <w:widowControl/>
        <w:ind w:left="1260" w:hanging="1260"/>
        <w:jc w:val="left"/>
      </w:pPr>
      <w:r>
        <w:rPr>
          <w:rFonts w:cs="宋体"/>
          <w:szCs w:val="21"/>
        </w:rPr>
        <w:t>(樊梨花</w:t>
      </w:r>
      <w:r>
        <w:rPr>
          <w:rFonts w:cs="宋体"/>
          <w:szCs w:val="21"/>
        </w:rPr>
        <w:tab/>
      </w:r>
      <w:r>
        <w:rPr>
          <w:rFonts w:cs="宋体"/>
          <w:szCs w:val="21"/>
        </w:rPr>
        <w:t>谢王爷!)</w:t>
      </w:r>
    </w:p>
    <w:p>
      <w:pPr>
        <w:widowControl/>
        <w:ind w:left="1260" w:hanging="1260"/>
        <w:jc w:val="left"/>
      </w:pPr>
      <w:r>
        <w:rPr>
          <w:rFonts w:cs="宋体"/>
          <w:szCs w:val="21"/>
        </w:rPr>
        <w:t>且慢</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】还要看他的年纪轻。</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w:t>
      </w:r>
      <w:r>
        <w:rPr>
          <w:rFonts w:eastAsia="楷体" w:cs="宋体"/>
          <w:szCs w:val="21"/>
        </w:rPr>
        <w:t>西皮快板</w:t>
      </w:r>
      <w:r>
        <w:rPr>
          <w:rFonts w:cs="宋体"/>
          <w:szCs w:val="21"/>
        </w:rPr>
        <w:t>】</w:t>
      </w:r>
      <w:r>
        <w:rPr>
          <w:rFonts w:eastAsia="Calibri"/>
          <w:szCs w:val="21"/>
        </w:rPr>
        <w:t xml:space="preserve"> </w:t>
      </w:r>
      <w:r>
        <w:rPr>
          <w:rFonts w:hint="eastAsia" w:cs="Verdana"/>
          <w:szCs w:val="21"/>
        </w:rPr>
        <w:t>……</w:t>
      </w:r>
      <w:r>
        <w:rPr>
          <w:rFonts w:cs="宋体"/>
          <w:szCs w:val="21"/>
        </w:rPr>
        <w:t>不是娘生</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】本帅与你讲人情，哪个和你比古人。大夫人生下麒麟子，二夫人也有后代根。唯独夫人无有后，收下应龙作螟蛉。到如今夫人有了梦熊信</w:t>
      </w:r>
      <w:r>
        <w:rPr>
          <w:rStyle w:val="66"/>
          <w:rFonts w:cs="宋体"/>
          <w:szCs w:val="21"/>
        </w:rPr>
        <w:footnoteReference w:id="358"/>
      </w:r>
      <w:r>
        <w:rPr>
          <w:rFonts w:cs="宋体"/>
          <w:szCs w:val="21"/>
        </w:rPr>
        <w:t>，便把应龙当外人。倘若是娇儿有伤损，旁人道你两样心。</w:t>
      </w:r>
    </w:p>
    <w:p>
      <w:pPr>
        <w:widowControl/>
        <w:ind w:left="1260" w:hanging="1260"/>
        <w:jc w:val="left"/>
      </w:pPr>
      <w:r>
        <w:rPr>
          <w:rFonts w:cs="宋体"/>
          <w:szCs w:val="21"/>
        </w:rPr>
        <w:t>【</w:t>
      </w:r>
      <w:r>
        <w:rPr>
          <w:rFonts w:eastAsia="楷体" w:cs="宋体"/>
          <w:szCs w:val="21"/>
        </w:rPr>
        <w:t>西皮快板</w:t>
      </w:r>
      <w:r>
        <w:rPr>
          <w:rFonts w:cs="宋体"/>
          <w:szCs w:val="21"/>
        </w:rPr>
        <w:t>】你若是赦了应龙子，唐王降罪我担承。</w:t>
      </w:r>
    </w:p>
    <w:p>
      <w:pPr>
        <w:widowControl/>
        <w:ind w:left="1260" w:hanging="1260"/>
        <w:jc w:val="left"/>
      </w:pPr>
      <w:r>
        <w:rPr>
          <w:rFonts w:cs="宋体"/>
          <w:szCs w:val="21"/>
        </w:rPr>
        <w:t>(【</w:t>
      </w:r>
      <w:r>
        <w:rPr>
          <w:rFonts w:eastAsia="楷体" w:cs="宋体"/>
          <w:szCs w:val="21"/>
        </w:rPr>
        <w:t>西皮快板</w:t>
      </w:r>
      <w:r>
        <w:rPr>
          <w:rFonts w:cs="宋体"/>
          <w:szCs w:val="21"/>
        </w:rPr>
        <w:t>】你今赦了应龙子，满营将官我也担承。)</w:t>
      </w:r>
    </w:p>
    <w:p>
      <w:pPr>
        <w:widowControl/>
        <w:ind w:left="1260" w:hanging="1260"/>
        <w:jc w:val="left"/>
      </w:pPr>
      <w:r>
        <w:rPr>
          <w:rFonts w:cs="宋体"/>
          <w:szCs w:val="21"/>
        </w:rPr>
        <w:t>【</w:t>
      </w:r>
      <w:r>
        <w:rPr>
          <w:rFonts w:eastAsia="楷体" w:cs="宋体"/>
          <w:szCs w:val="21"/>
        </w:rPr>
        <w:t>西皮快板</w:t>
      </w:r>
      <w:r>
        <w:rPr>
          <w:rFonts w:cs="宋体"/>
          <w:szCs w:val="21"/>
        </w:rPr>
        <w:t>】不能不能万不能</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eastAsia="Calibri"/>
          <w:szCs w:val="21"/>
        </w:rPr>
        <w:t xml:space="preserve"> </w:t>
      </w:r>
      <w:r>
        <w:rPr>
          <w:rFonts w:hint="eastAsia" w:cs="宋体"/>
          <w:szCs w:val="21"/>
        </w:rPr>
        <w:t>你把你……看大了。</w:t>
      </w:r>
      <w:r>
        <w:rPr>
          <w:rFonts w:cs="宋体"/>
          <w:szCs w:val="21"/>
        </w:rPr>
        <w:t>)</w:t>
      </w:r>
    </w:p>
    <w:p>
      <w:pPr>
        <w:widowControl/>
        <w:ind w:left="1260" w:hanging="1260"/>
        <w:jc w:val="left"/>
      </w:pPr>
      <w:r>
        <w:rPr>
          <w:rFonts w:cs="宋体"/>
          <w:szCs w:val="21"/>
        </w:rPr>
        <w:t>【</w:t>
      </w:r>
      <w:r>
        <w:rPr>
          <w:rFonts w:eastAsia="楷体" w:cs="宋体"/>
          <w:szCs w:val="21"/>
        </w:rPr>
        <w:t>西皮摇板</w:t>
      </w:r>
      <w:r>
        <w:rPr>
          <w:rFonts w:cs="宋体"/>
          <w:szCs w:val="21"/>
        </w:rPr>
        <w:t>】威宁侯</w:t>
      </w:r>
      <w:r>
        <w:rPr>
          <w:rFonts w:hint="eastAsia" w:cs="宋体"/>
          <w:sz w:val="18"/>
          <w:szCs w:val="18"/>
        </w:rPr>
        <w:t>啊</w:t>
      </w:r>
      <w:r>
        <w:rPr>
          <w:rFonts w:hint="eastAsia" w:cs="宋体"/>
          <w:szCs w:val="21"/>
        </w:rPr>
        <w:t>，</w:t>
      </w:r>
      <w:r>
        <w:rPr>
          <w:rFonts w:cs="宋体"/>
          <w:szCs w:val="21"/>
        </w:rPr>
        <w:t>也不放在本帅心。</w:t>
      </w:r>
    </w:p>
    <w:p>
      <w:pPr>
        <w:widowControl/>
        <w:ind w:left="1260" w:hanging="1260"/>
        <w:jc w:val="left"/>
      </w:pPr>
      <w:r>
        <w:rPr>
          <w:rFonts w:cs="宋体"/>
          <w:szCs w:val="21"/>
        </w:rPr>
        <w:t>哎呀</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】一见宝剑挂营门，吓得三魂少二魂。眼望娇儿无救</w:t>
      </w:r>
      <w:r>
        <w:rPr>
          <w:szCs w:val="21"/>
        </w:rPr>
        <w:t>&lt;</w:t>
      </w:r>
      <w:r>
        <w:rPr>
          <w:rFonts w:eastAsia="楷体"/>
          <w:b/>
          <w:szCs w:val="21"/>
        </w:rPr>
        <w:t>哭头</w:t>
      </w:r>
      <w:r>
        <w:rPr>
          <w:szCs w:val="21"/>
        </w:rPr>
        <w:t>&gt;</w:t>
      </w:r>
      <w:r>
        <w:rPr>
          <w:rFonts w:cs="宋体"/>
          <w:szCs w:val="21"/>
        </w:rPr>
        <w:t>应，我的儿啊，</w:t>
      </w:r>
    </w:p>
    <w:p>
      <w:pPr>
        <w:widowControl/>
        <w:ind w:left="1260" w:hanging="1260"/>
        <w:jc w:val="left"/>
      </w:pPr>
      <w:r>
        <w:rPr>
          <w:rFonts w:cs="宋体"/>
          <w:szCs w:val="21"/>
        </w:rPr>
        <w:t>【</w:t>
      </w:r>
      <w:r>
        <w:rPr>
          <w:rFonts w:eastAsia="楷体" w:cs="宋体"/>
          <w:szCs w:val="21"/>
        </w:rPr>
        <w:t>西皮摇板</w:t>
      </w:r>
      <w:r>
        <w:rPr>
          <w:rFonts w:cs="宋体"/>
          <w:szCs w:val="21"/>
        </w:rPr>
        <w:t>】父子们做鬼一路行。</w:t>
      </w:r>
    </w:p>
    <w:p>
      <w:pPr>
        <w:widowControl/>
        <w:ind w:left="1260" w:hanging="1260"/>
        <w:jc w:val="left"/>
      </w:pPr>
      <w:r>
        <w:rPr>
          <w:szCs w:val="21"/>
        </w:rPr>
        <w:t>&lt;</w:t>
      </w:r>
      <w:r>
        <w:rPr>
          <w:rFonts w:eastAsia="楷体"/>
          <w:b/>
          <w:szCs w:val="21"/>
        </w:rPr>
        <w:t>哭头</w:t>
      </w:r>
      <w:r>
        <w:rPr>
          <w:szCs w:val="21"/>
        </w:rPr>
        <w:t>&gt;</w:t>
      </w:r>
      <w:r>
        <w:rPr>
          <w:rFonts w:cs="宋体"/>
          <w:szCs w:val="21"/>
        </w:rPr>
        <w:t>薛应龙，我的儿啊(</w:t>
      </w:r>
      <w:r>
        <w:rPr>
          <w:rFonts w:eastAsia="楷体" w:cs="宋体"/>
          <w:szCs w:val="21"/>
        </w:rPr>
        <w:t>或</w:t>
      </w:r>
      <w:r>
        <w:rPr>
          <w:rFonts w:cs="宋体"/>
          <w:szCs w:val="21"/>
        </w:rPr>
        <w:t>：小娇儿啊)，啊</w:t>
      </w:r>
      <w:r>
        <w:rPr>
          <w:rFonts w:hint="eastAsia" w:cs="Verdana"/>
          <w:szCs w:val="21"/>
        </w:rPr>
        <w:t>……</w:t>
      </w:r>
    </w:p>
    <w:p>
      <w:pPr>
        <w:widowControl/>
        <w:ind w:left="1260" w:hanging="1260"/>
        <w:jc w:val="left"/>
      </w:pPr>
      <w:r>
        <w:rPr>
          <w:rFonts w:cs="宋体"/>
          <w:szCs w:val="21"/>
        </w:rPr>
        <w:t>夫人，</w:t>
      </w:r>
    </w:p>
    <w:p>
      <w:pPr>
        <w:widowControl/>
        <w:ind w:left="1260" w:hanging="1260"/>
        <w:jc w:val="left"/>
      </w:pPr>
      <w:r>
        <w:rPr>
          <w:szCs w:val="21"/>
        </w:rPr>
        <w:t>&lt;</w:t>
      </w:r>
      <w:r>
        <w:rPr>
          <w:rFonts w:eastAsia="楷体"/>
          <w:b/>
          <w:szCs w:val="21"/>
        </w:rPr>
        <w:t>哭头</w:t>
      </w:r>
      <w:r>
        <w:rPr>
          <w:szCs w:val="21"/>
        </w:rPr>
        <w:t>&gt;</w:t>
      </w:r>
      <w:r>
        <w:rPr>
          <w:rFonts w:cs="宋体"/>
          <w:szCs w:val="21"/>
        </w:rPr>
        <w:t>我的儿啊</w:t>
      </w:r>
      <w:r>
        <w:rPr>
          <w:rFonts w:hint="eastAsia" w:cs="宋体"/>
          <w:szCs w:val="21"/>
        </w:rPr>
        <w:t>!</w:t>
      </w:r>
    </w:p>
    <w:p>
      <w:pPr>
        <w:widowControl/>
        <w:ind w:left="1260" w:hanging="1260"/>
        <w:jc w:val="left"/>
      </w:pPr>
      <w:r>
        <w:rPr>
          <w:rFonts w:cs="宋体"/>
          <w:szCs w:val="21"/>
        </w:rPr>
        <w:t>夫人你看，众将皆服了(</w:t>
      </w:r>
      <w:r>
        <w:rPr>
          <w:rFonts w:eastAsia="楷体" w:cs="宋体"/>
          <w:szCs w:val="21"/>
        </w:rPr>
        <w:t>或</w:t>
      </w:r>
      <w:r>
        <w:rPr>
          <w:rFonts w:cs="宋体"/>
          <w:szCs w:val="21"/>
        </w:rPr>
        <w:t>：满营将官皆服了)。</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hint="eastAsia" w:cs="宋体"/>
          <w:szCs w:val="21"/>
        </w:rPr>
        <w:t>……平身。</w:t>
      </w:r>
      <w:r>
        <w:rPr>
          <w:rFonts w:cs="宋体"/>
          <w:szCs w:val="21"/>
        </w:rPr>
        <w:t>)</w:t>
      </w:r>
    </w:p>
    <w:p>
      <w:pPr>
        <w:widowControl/>
        <w:ind w:left="1260" w:hanging="1260"/>
        <w:jc w:val="left"/>
      </w:pPr>
      <w:r>
        <w:rPr>
          <w:rFonts w:cs="宋体"/>
          <w:szCs w:val="21"/>
        </w:rPr>
        <w:t>解下桩来。</w:t>
      </w:r>
    </w:p>
    <w:p>
      <w:pPr>
        <w:widowControl/>
        <w:ind w:left="1260" w:hanging="1260"/>
        <w:jc w:val="left"/>
      </w:pPr>
      <w:r>
        <w:rPr>
          <w:rFonts w:hint="eastAsia" w:cs="宋体"/>
          <w:szCs w:val="21"/>
        </w:rPr>
        <w:t>(樊梨花</w:t>
      </w:r>
      <w:r>
        <w:rPr>
          <w:rFonts w:hint="eastAsia" w:ascii="楷体" w:hAnsi="楷体" w:eastAsia="楷体" w:cs="宋体"/>
          <w:szCs w:val="21"/>
        </w:rPr>
        <w:t>欲踹</w:t>
      </w:r>
      <w:r>
        <w:rPr>
          <w:rFonts w:hint="eastAsia" w:cs="宋体"/>
          <w:szCs w:val="21"/>
        </w:rPr>
        <w:t>薛应龙</w:t>
      </w:r>
      <w:r>
        <w:rPr>
          <w:rFonts w:hint="eastAsia" w:ascii="楷体" w:hAnsi="楷体" w:eastAsia="楷体" w:cs="宋体"/>
          <w:szCs w:val="21"/>
        </w:rPr>
        <w:t>介</w:t>
      </w:r>
      <w:r>
        <w:rPr>
          <w:rFonts w:hint="eastAsia" w:cs="宋体"/>
          <w:szCs w:val="21"/>
        </w:rPr>
        <w:t>)</w:t>
      </w:r>
    </w:p>
    <w:p>
      <w:pPr>
        <w:widowControl/>
        <w:ind w:left="1260" w:hanging="1260"/>
        <w:jc w:val="left"/>
      </w:pPr>
      <w:r>
        <w:rPr>
          <w:rFonts w:cs="宋体"/>
          <w:szCs w:val="21"/>
        </w:rPr>
        <w:t>夫人方才赦过了。</w:t>
      </w:r>
    </w:p>
    <w:p>
      <w:pPr>
        <w:widowControl/>
        <w:jc w:val="left"/>
        <w:rPr>
          <w:rFonts w:hint="eastAsia" w:cs="宋体"/>
          <w:szCs w:val="21"/>
        </w:rPr>
      </w:pPr>
      <w:r>
        <w:rPr>
          <w:rFonts w:cs="宋体"/>
          <w:szCs w:val="21"/>
        </w:rPr>
        <w:t>出帐去罢。</w:t>
      </w:r>
      <w:r>
        <w:rPr>
          <w:rStyle w:val="66"/>
          <w:rFonts w:cs="宋体"/>
          <w:szCs w:val="21"/>
        </w:rPr>
        <w:footnoteReference w:id="359"/>
      </w:r>
    </w:p>
    <w:p>
      <w:pPr>
        <w:widowControl/>
        <w:jc w:val="left"/>
      </w:pPr>
      <w:r>
        <w:rPr>
          <w:rFonts w:hint="eastAsia" w:cs="宋体"/>
          <w:szCs w:val="21"/>
        </w:rPr>
        <w:t>(探子</w:t>
      </w:r>
      <w:r>
        <w:rPr>
          <w:rFonts w:hint="eastAsia" w:cs="宋体"/>
          <w:szCs w:val="21"/>
        </w:rPr>
        <w:tab/>
      </w:r>
      <w:r>
        <w:rPr>
          <w:rFonts w:hint="eastAsia" w:cs="宋体"/>
          <w:szCs w:val="21"/>
        </w:rPr>
        <w:t>讨战。)</w:t>
      </w:r>
    </w:p>
    <w:p>
      <w:pPr>
        <w:widowControl/>
        <w:jc w:val="left"/>
      </w:pPr>
      <w:r>
        <w:rPr>
          <w:rFonts w:cs="宋体"/>
          <w:szCs w:val="21"/>
        </w:rPr>
        <w:t>再探!</w:t>
      </w:r>
    </w:p>
    <w:p>
      <w:pPr>
        <w:widowControl/>
        <w:jc w:val="left"/>
      </w:pPr>
      <w:r>
        <w:rPr>
          <w:rFonts w:cs="宋体"/>
          <w:szCs w:val="21"/>
        </w:rPr>
        <w:t>夫人，贼人摆下阵势，你我夫妻敌楼一观——(</w:t>
      </w:r>
      <w:r>
        <w:rPr>
          <w:rFonts w:eastAsia="楷体" w:cs="宋体"/>
          <w:szCs w:val="21"/>
        </w:rPr>
        <w:t>或</w:t>
      </w:r>
      <w:r>
        <w:rPr>
          <w:rFonts w:cs="宋体"/>
          <w:szCs w:val="21"/>
        </w:rPr>
        <w:t>：军士们，带马城头去者。)</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带马。</w:t>
      </w:r>
      <w:r>
        <w:rPr>
          <w:rFonts w:cs="Verdana"/>
          <w:szCs w:val="21"/>
        </w:rPr>
        <w:t>)</w:t>
      </w:r>
    </w:p>
    <w:p>
      <w:pPr>
        <w:widowControl/>
        <w:ind w:left="1260" w:hanging="1260"/>
        <w:jc w:val="left"/>
      </w:pPr>
      <w:r>
        <w:rPr>
          <w:rFonts w:cs="宋体"/>
          <w:szCs w:val="21"/>
        </w:rPr>
        <w:t>【</w:t>
      </w:r>
      <w:r>
        <w:rPr>
          <w:rFonts w:eastAsia="楷体" w:cs="宋体"/>
          <w:szCs w:val="21"/>
        </w:rPr>
        <w:t>西皮散板</w:t>
      </w:r>
      <w:r>
        <w:rPr>
          <w:rFonts w:cs="宋体"/>
          <w:szCs w:val="21"/>
        </w:rPr>
        <w:t>】适才探马报一声，芦花河贼子发来兵。</w:t>
      </w:r>
    </w:p>
    <w:p>
      <w:pPr>
        <w:widowControl/>
        <w:ind w:left="1260" w:hanging="1260"/>
        <w:jc w:val="left"/>
      </w:pPr>
      <w:r>
        <w:rPr>
          <w:rFonts w:cs="宋体"/>
          <w:szCs w:val="21"/>
        </w:rPr>
        <w:t>【</w:t>
      </w:r>
      <w:r>
        <w:rPr>
          <w:rFonts w:eastAsia="楷体" w:cs="宋体"/>
          <w:szCs w:val="21"/>
        </w:rPr>
        <w:t>西皮散板</w:t>
      </w:r>
      <w:r>
        <w:rPr>
          <w:rFonts w:cs="宋体"/>
          <w:szCs w:val="21"/>
        </w:rPr>
        <w:t>】下得马来敌楼进，观看贼阵是何名(</w:t>
      </w:r>
      <w:r>
        <w:rPr>
          <w:rFonts w:eastAsia="楷体" w:cs="宋体"/>
          <w:szCs w:val="21"/>
        </w:rPr>
        <w:t>或</w:t>
      </w:r>
      <w:r>
        <w:rPr>
          <w:rFonts w:cs="宋体"/>
          <w:szCs w:val="21"/>
        </w:rPr>
        <w:t>：观看贼子发来兵)。</w:t>
      </w:r>
    </w:p>
    <w:p>
      <w:pPr>
        <w:widowControl/>
        <w:ind w:left="1260" w:hanging="1260"/>
        <w:jc w:val="left"/>
      </w:pPr>
      <w:r>
        <w:rPr>
          <w:rFonts w:cs="宋体"/>
          <w:szCs w:val="21"/>
        </w:rPr>
        <w:t>夫人，贼人摆的是何阵势?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此乃是金——</w:t>
      </w:r>
      <w:r>
        <w:rPr>
          <w:rFonts w:cs="Verdana"/>
          <w:szCs w:val="21"/>
        </w:rPr>
        <w:t>)</w:t>
      </w:r>
    </w:p>
    <w:p>
      <w:pPr>
        <w:widowControl/>
        <w:ind w:left="1260" w:hanging="1260"/>
        <w:jc w:val="left"/>
      </w:pPr>
      <w:r>
        <w:rPr>
          <w:rFonts w:cs="宋体"/>
          <w:szCs w:val="21"/>
        </w:rPr>
        <w:t>噤声!</w:t>
      </w:r>
    </w:p>
    <w:p>
      <w:pPr>
        <w:widowControl/>
        <w:ind w:left="1260" w:hanging="1260"/>
        <w:jc w:val="left"/>
      </w:pPr>
      <w:r>
        <w:rPr>
          <w:rFonts w:cs="宋体"/>
          <w:szCs w:val="21"/>
        </w:rPr>
        <w:t>【</w:t>
      </w:r>
      <w:r>
        <w:rPr>
          <w:rFonts w:eastAsia="楷体" w:cs="宋体"/>
          <w:szCs w:val="21"/>
        </w:rPr>
        <w:t>西皮散板</w:t>
      </w:r>
      <w:r>
        <w:rPr>
          <w:rFonts w:cs="宋体"/>
          <w:szCs w:val="21"/>
        </w:rPr>
        <w:t>】叫声夫人莫高声，</w:t>
      </w:r>
    </w:p>
    <w:p>
      <w:pPr>
        <w:widowControl/>
        <w:ind w:left="1260" w:hanging="1260"/>
        <w:jc w:val="left"/>
      </w:pPr>
      <w:r>
        <w:rPr>
          <w:rFonts w:hint="eastAsia" w:cs="宋体"/>
          <w:szCs w:val="21"/>
        </w:rPr>
        <w:t>(薛丁山、樊梨花</w:t>
      </w:r>
      <w:r>
        <w:rPr>
          <w:rFonts w:hint="eastAsia" w:ascii="楷体" w:hAnsi="楷体" w:eastAsia="楷体" w:cs="宋体"/>
          <w:szCs w:val="21"/>
        </w:rPr>
        <w:t>下城</w:t>
      </w:r>
      <w:r>
        <w:rPr>
          <w:rFonts w:hint="eastAsia" w:cs="宋体"/>
          <w:szCs w:val="21"/>
        </w:rPr>
        <w:t>)</w:t>
      </w:r>
    </w:p>
    <w:p>
      <w:pPr>
        <w:widowControl/>
        <w:ind w:left="1260" w:hanging="1260"/>
        <w:jc w:val="left"/>
      </w:pPr>
      <w:r>
        <w:rPr>
          <w:rFonts w:cs="宋体"/>
          <w:szCs w:val="21"/>
        </w:rPr>
        <w:t>【</w:t>
      </w:r>
      <w:r>
        <w:rPr>
          <w:rFonts w:eastAsia="楷体" w:cs="宋体"/>
          <w:szCs w:val="21"/>
        </w:rPr>
        <w:t>西皮散板</w:t>
      </w:r>
      <w:r>
        <w:rPr>
          <w:rFonts w:cs="宋体"/>
          <w:szCs w:val="21"/>
        </w:rPr>
        <w:t>】休要惊动那贼兵(</w:t>
      </w:r>
      <w:r>
        <w:rPr>
          <w:rFonts w:eastAsia="楷体" w:cs="宋体"/>
          <w:szCs w:val="21"/>
        </w:rPr>
        <w:t>或</w:t>
      </w:r>
      <w:r>
        <w:rPr>
          <w:rFonts w:cs="宋体"/>
          <w:szCs w:val="21"/>
        </w:rPr>
        <w:t>：休要惊动这贼兵)。</w:t>
      </w:r>
    </w:p>
    <w:p>
      <w:pPr>
        <w:widowControl/>
        <w:ind w:left="1260" w:hanging="1260"/>
        <w:jc w:val="left"/>
      </w:pPr>
      <w:r>
        <w:rPr>
          <w:rFonts w:cs="宋体"/>
          <w:szCs w:val="21"/>
        </w:rPr>
        <w:t>【</w:t>
      </w:r>
      <w:r>
        <w:rPr>
          <w:rFonts w:eastAsia="楷体" w:cs="宋体"/>
          <w:szCs w:val="21"/>
        </w:rPr>
        <w:t>西皮散板</w:t>
      </w:r>
      <w:r>
        <w:rPr>
          <w:rFonts w:cs="宋体"/>
          <w:szCs w:val="21"/>
        </w:rPr>
        <w:t>】下得马来宝帐进(</w:t>
      </w:r>
      <w:r>
        <w:rPr>
          <w:rFonts w:eastAsia="楷体" w:cs="宋体"/>
          <w:szCs w:val="21"/>
        </w:rPr>
        <w:t>或</w:t>
      </w:r>
      <w:r>
        <w:rPr>
          <w:rFonts w:cs="宋体"/>
          <w:szCs w:val="21"/>
        </w:rPr>
        <w:t>：下得马来大营进)，</w:t>
      </w:r>
    </w:p>
    <w:p>
      <w:pPr>
        <w:widowControl/>
        <w:ind w:left="1260" w:hanging="1260"/>
        <w:jc w:val="left"/>
      </w:pPr>
      <w:r>
        <w:rPr>
          <w:rFonts w:cs="宋体"/>
          <w:szCs w:val="21"/>
        </w:rPr>
        <w:t>【</w:t>
      </w:r>
      <w:r>
        <w:rPr>
          <w:rFonts w:eastAsia="楷体" w:cs="宋体"/>
          <w:szCs w:val="21"/>
        </w:rPr>
        <w:t>西皮散板</w:t>
      </w:r>
      <w:r>
        <w:rPr>
          <w:rFonts w:cs="宋体"/>
          <w:szCs w:val="21"/>
        </w:rPr>
        <w:t>】再与夫人把话云(</w:t>
      </w:r>
      <w:r>
        <w:rPr>
          <w:rFonts w:eastAsia="楷体" w:cs="宋体"/>
          <w:szCs w:val="21"/>
        </w:rPr>
        <w:t>或</w:t>
      </w:r>
      <w:r>
        <w:rPr>
          <w:rFonts w:cs="宋体"/>
          <w:szCs w:val="21"/>
        </w:rPr>
        <w:t>：夫妻对坐论军情)。</w:t>
      </w:r>
    </w:p>
    <w:p>
      <w:pPr>
        <w:widowControl/>
        <w:ind w:left="1260" w:hanging="1260"/>
        <w:jc w:val="left"/>
      </w:pPr>
      <w:r>
        <w:rPr>
          <w:rFonts w:cs="宋体"/>
          <w:szCs w:val="21"/>
        </w:rPr>
        <w:t>夫人方才讲的金什么? (</w:t>
      </w:r>
      <w:r>
        <w:rPr>
          <w:rFonts w:eastAsia="楷体" w:cs="宋体"/>
          <w:szCs w:val="21"/>
        </w:rPr>
        <w:t>或</w:t>
      </w:r>
      <w:r>
        <w:rPr>
          <w:rFonts w:cs="宋体"/>
          <w:szCs w:val="21"/>
        </w:rPr>
        <w:t>：适才摆的什么阵势?)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乃是金</w:t>
      </w:r>
      <w:r>
        <w:rPr>
          <w:rFonts w:hint="eastAsia" w:cs="宋体"/>
          <w:szCs w:val="21"/>
        </w:rPr>
        <w:t>光大阵。</w:t>
      </w:r>
      <w:r>
        <w:rPr>
          <w:rFonts w:cs="Verdana"/>
          <w:szCs w:val="21"/>
        </w:rPr>
        <w:t>)</w:t>
      </w:r>
    </w:p>
    <w:p>
      <w:pPr>
        <w:widowControl/>
        <w:ind w:left="1260" w:hanging="1260"/>
        <w:jc w:val="left"/>
      </w:pPr>
      <w:r>
        <w:rPr>
          <w:rFonts w:cs="宋体"/>
          <w:szCs w:val="21"/>
        </w:rPr>
        <w:t>可有破法?</w:t>
      </w:r>
    </w:p>
    <w:p>
      <w:pPr>
        <w:widowControl/>
        <w:ind w:left="1260" w:hanging="1260"/>
        <w:jc w:val="left"/>
      </w:pPr>
      <w:r>
        <w:rPr>
          <w:rFonts w:cs="宋体"/>
          <w:szCs w:val="21"/>
        </w:rPr>
        <w:t>如此(待)本帅二次回转仙山，哀求师父，求来法宝，再破此阵。</w:t>
      </w:r>
    </w:p>
    <w:p>
      <w:pPr>
        <w:widowControl/>
        <w:ind w:left="1260" w:hanging="1260"/>
        <w:jc w:val="left"/>
      </w:pPr>
      <w:r>
        <w:rPr>
          <w:rFonts w:cs="宋体"/>
          <w:szCs w:val="21"/>
        </w:rPr>
        <w:t>即刻启程，我有一言，夫人听了</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w:t>
      </w:r>
      <w:r>
        <w:rPr>
          <w:rFonts w:hint="eastAsia" w:ascii="楷体" w:hAnsi="楷体" w:eastAsia="楷体" w:cs="宋体"/>
          <w:szCs w:val="21"/>
        </w:rPr>
        <w:t>到台口</w:t>
      </w:r>
      <w:r>
        <w:rPr>
          <w:rFonts w:hint="eastAsia"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】手挽手</w:t>
      </w:r>
      <w:r>
        <w:rPr>
          <w:rFonts w:hint="eastAsia" w:cs="宋体"/>
          <w:szCs w:val="21"/>
        </w:rPr>
        <w:t>，</w:t>
      </w:r>
      <w:r>
        <w:rPr>
          <w:rFonts w:cs="宋体"/>
          <w:szCs w:val="21"/>
        </w:rPr>
        <w:t>站营门，尊声梨花樊夫人。芦花河摆下金光阵，莫</w:t>
      </w:r>
      <w:r>
        <w:rPr>
          <w:rFonts w:hint="eastAsia" w:cs="宋体"/>
          <w:szCs w:val="21"/>
        </w:rPr>
        <w:t>教</w:t>
      </w:r>
      <w:r>
        <w:rPr>
          <w:rFonts w:cs="宋体"/>
          <w:szCs w:val="21"/>
        </w:rPr>
        <w:t>应龙去出征。倘若娇儿有伤损，那时失了夫妻情。辞别夫人上马行，</w:t>
      </w:r>
    </w:p>
    <w:p>
      <w:pPr>
        <w:widowControl/>
        <w:ind w:left="1260" w:hanging="1260"/>
        <w:jc w:val="left"/>
      </w:pPr>
      <w:r>
        <w:rPr>
          <w:rFonts w:cs="宋体"/>
          <w:szCs w:val="21"/>
        </w:rPr>
        <w:t>【</w:t>
      </w:r>
      <w:r>
        <w:rPr>
          <w:rFonts w:eastAsia="楷体" w:cs="宋体"/>
          <w:szCs w:val="21"/>
        </w:rPr>
        <w:t>西皮摇板</w:t>
      </w:r>
      <w:r>
        <w:rPr>
          <w:rFonts w:cs="宋体"/>
          <w:szCs w:val="21"/>
        </w:rPr>
        <w:t>】我嘱咐你言语</w:t>
      </w:r>
      <w:r>
        <w:rPr>
          <w:rFonts w:cs="宋体"/>
          <w:sz w:val="18"/>
          <w:szCs w:val="18"/>
        </w:rPr>
        <w:t>呀</w:t>
      </w:r>
      <w:r>
        <w:rPr>
          <w:rFonts w:hint="eastAsia" w:cs="宋体"/>
          <w:szCs w:val="21"/>
        </w:rPr>
        <w:t>，</w:t>
      </w:r>
      <w:r>
        <w:rPr>
          <w:rFonts w:cs="宋体"/>
          <w:szCs w:val="21"/>
        </w:rPr>
        <w:t>你(要)谨记在心</w:t>
      </w:r>
      <w:r>
        <w:rPr>
          <w:rFonts w:cs="宋体"/>
          <w:sz w:val="18"/>
          <w:szCs w:val="18"/>
        </w:rPr>
        <w:t>呐</w:t>
      </w:r>
      <w:r>
        <w:rPr>
          <w:rFonts w:cs="宋体"/>
          <w:szCs w:val="21"/>
        </w:rPr>
        <w:t>。</w:t>
      </w:r>
    </w:p>
    <w:p>
      <w:pPr>
        <w:rPr>
          <w:rFonts w:hint="eastAsia"/>
        </w:rPr>
      </w:pPr>
      <w:bookmarkStart w:id="145" w:name="__RefHeading___Toc414518295"/>
      <w:bookmarkEnd w:id="145"/>
      <w:bookmarkStart w:id="146" w:name="_Toc2109664835"/>
      <w:r>
        <w:rPr>
          <w:rFonts w:hint="eastAsia"/>
        </w:rPr>
        <w:br w:type="page"/>
      </w:r>
    </w:p>
    <w:p>
      <w:pPr>
        <w:pStyle w:val="126"/>
        <w:bidi w:val="0"/>
      </w:pPr>
      <w:r>
        <w:rPr>
          <w:rFonts w:hint="eastAsia"/>
        </w:rPr>
        <w:t>哭尸</w:t>
      </w:r>
      <w:bookmarkEnd w:id="146"/>
    </w:p>
    <w:p>
      <w:pPr>
        <w:ind w:left="840" w:hanging="840"/>
      </w:pPr>
      <w:r>
        <w:t>樊梨花</w:t>
      </w:r>
      <w:r>
        <w:tab/>
      </w:r>
      <w:r>
        <w:rPr>
          <w:rFonts w:hint="eastAsia"/>
        </w:rPr>
        <w:t>(</w:t>
      </w:r>
      <w:r>
        <w:rPr>
          <w:rFonts w:hint="eastAsia" w:ascii="楷体" w:hAnsi="楷体" w:eastAsia="楷体" w:cs="楷体"/>
        </w:rPr>
        <w:t>念</w:t>
      </w:r>
      <w:r>
        <w:rPr>
          <w:rFonts w:hint="eastAsia"/>
        </w:rPr>
        <w:t>)</w:t>
      </w:r>
      <w:r>
        <w:t>眼跳心惊，未知吉凶。</w:t>
      </w:r>
    </w:p>
    <w:p>
      <w:pPr>
        <w:ind w:left="840" w:hanging="840"/>
      </w:pPr>
      <w:r>
        <w:t>秦汉</w:t>
      </w:r>
      <w:r>
        <w:rPr>
          <w:rFonts w:hint="eastAsia"/>
        </w:rPr>
        <w:t>、</w:t>
      </w:r>
      <w:r>
        <w:t>窦一虎</w:t>
      </w:r>
      <w:r>
        <w:tab/>
      </w:r>
      <w:r>
        <w:t>元帅，大事不好了。</w:t>
      </w:r>
      <w:r>
        <w:rPr>
          <w:rFonts w:eastAsia="Calibri"/>
        </w:rPr>
        <w:t xml:space="preserve"> </w:t>
      </w:r>
    </w:p>
    <w:p>
      <w:pPr>
        <w:ind w:left="840" w:hanging="840"/>
      </w:pPr>
      <w:r>
        <w:t>樊梨花</w:t>
      </w:r>
      <w:r>
        <w:tab/>
      </w:r>
      <w:r>
        <w:t>什么大事?</w:t>
      </w:r>
    </w:p>
    <w:p>
      <w:pPr>
        <w:ind w:left="840" w:hanging="840"/>
      </w:pPr>
      <w:r>
        <w:t>窦一虎</w:t>
      </w:r>
      <w:r>
        <w:tab/>
      </w:r>
      <w:r>
        <w:t>小本官芦花河阵中身亡。</w:t>
      </w:r>
    </w:p>
    <w:p>
      <w:pPr>
        <w:ind w:left="840" w:hanging="840"/>
      </w:pPr>
      <w:r>
        <w:t>樊梨花</w:t>
      </w:r>
      <w:r>
        <w:tab/>
      </w:r>
      <w:r>
        <w:t>不好了!</w:t>
      </w:r>
    </w:p>
    <w:p>
      <w:pPr>
        <w:ind w:left="840" w:hanging="840"/>
      </w:pPr>
      <w:r>
        <w:t>樊梨花</w:t>
      </w:r>
      <w:r>
        <w:tab/>
      </w:r>
      <w:r>
        <w:t>尸首可曾带回?</w:t>
      </w:r>
    </w:p>
    <w:p>
      <w:pPr>
        <w:ind w:left="840" w:hanging="840"/>
      </w:pPr>
      <w:r>
        <w:t>秦汉</w:t>
      </w:r>
      <w:r>
        <w:rPr>
          <w:rFonts w:hint="eastAsia"/>
        </w:rPr>
        <w:t>、</w:t>
      </w:r>
      <w:r>
        <w:t>窦一虎</w:t>
      </w:r>
      <w:r>
        <w:tab/>
      </w:r>
      <w:r>
        <w:t>带回来了。</w:t>
      </w:r>
    </w:p>
    <w:p>
      <w:pPr>
        <w:ind w:left="840" w:hanging="840"/>
      </w:pPr>
      <w:r>
        <w:t>樊梨花</w:t>
      </w:r>
      <w:r>
        <w:tab/>
      </w:r>
      <w:r>
        <w:t>搭了上来!</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】一见</w:t>
      </w:r>
      <w:r>
        <w:rPr>
          <w:rFonts w:hint="eastAsia"/>
        </w:rPr>
        <w:t>娇</w:t>
      </w:r>
      <w:r>
        <w:t>儿丧了命，不由为娘痛在心</w:t>
      </w:r>
      <w:r>
        <w:rPr>
          <w:rFonts w:hint="eastAsia"/>
        </w:rPr>
        <w:t>。</w:t>
      </w:r>
      <w:r>
        <w:t>千言万语</w:t>
      </w:r>
      <w:r>
        <w:rPr>
          <w:rFonts w:hint="eastAsia"/>
        </w:rPr>
        <w:t>说</w:t>
      </w:r>
      <w:r>
        <w:t>不&lt;</w:t>
      </w:r>
      <w:r>
        <w:rPr>
          <w:rFonts w:hint="eastAsia" w:ascii="楷体" w:hAnsi="楷体" w:eastAsia="楷体" w:cs="楷体"/>
          <w:b/>
        </w:rPr>
        <w:t>哭</w:t>
      </w:r>
      <w:r>
        <w:rPr>
          <w:rFonts w:ascii="楷体" w:hAnsi="楷体" w:eastAsia="楷体" w:cs="楷体"/>
          <w:b/>
        </w:rPr>
        <w:t>头</w:t>
      </w:r>
      <w:r>
        <w:t>&gt;尽，</w:t>
      </w:r>
      <w:r>
        <w:rPr>
          <w:rFonts w:hint="eastAsia"/>
        </w:rPr>
        <w:t>喂</w:t>
      </w:r>
      <w:r>
        <w:t>呀我的儿</w:t>
      </w:r>
      <w:r>
        <w:rPr>
          <w:rFonts w:hint="eastAsia"/>
        </w:rPr>
        <w:t>啊</w:t>
      </w:r>
      <w:r>
        <w:t>，</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】哪个教你去出兵?</w:t>
      </w:r>
    </w:p>
    <w:p>
      <w:pPr>
        <w:ind w:left="840" w:hanging="840"/>
      </w:pPr>
      <w:r>
        <w:t>薛丁山</w:t>
      </w:r>
      <w:r>
        <w:tab/>
      </w:r>
      <w:r>
        <w:rPr>
          <w:rFonts w:hint="eastAsia"/>
        </w:rPr>
        <w:t>(</w:t>
      </w:r>
      <w:r>
        <w:rPr>
          <w:rFonts w:hint="eastAsia" w:ascii="楷体" w:hAnsi="楷体" w:eastAsia="楷体" w:cs="楷体"/>
        </w:rPr>
        <w:t>内</w:t>
      </w:r>
      <w:r>
        <w:rPr>
          <w:rFonts w:hint="eastAsia"/>
        </w:rPr>
        <w:t>)</w:t>
      </w:r>
      <w:r>
        <w:t>马来!</w:t>
      </w:r>
    </w:p>
    <w:p>
      <w:pPr>
        <w:ind w:left="840" w:hanging="840"/>
      </w:pPr>
      <w:r>
        <w:t>薛丁山</w:t>
      </w:r>
      <w:r>
        <w:tab/>
      </w:r>
      <w:r>
        <w:t>【</w:t>
      </w:r>
      <w:r>
        <w:rPr>
          <w:rFonts w:ascii="楷体" w:hAnsi="楷体" w:eastAsia="楷体" w:cs="楷体"/>
        </w:rPr>
        <w:t>西皮摇板</w:t>
      </w:r>
      <w:r>
        <w:t>】深山奉了师</w:t>
      </w:r>
      <w:r>
        <w:rPr>
          <w:rFonts w:hint="eastAsia"/>
        </w:rPr>
        <w:t>尊</w:t>
      </w:r>
      <w:r>
        <w:t>命，回到大营说分明。</w:t>
      </w:r>
    </w:p>
    <w:p>
      <w:pPr>
        <w:ind w:left="840" w:hanging="840"/>
      </w:pPr>
      <w:r>
        <w:t>樊梨花</w:t>
      </w:r>
      <w:r>
        <w:tab/>
      </w:r>
      <w:r>
        <w:t>&lt;</w:t>
      </w:r>
      <w:r>
        <w:rPr>
          <w:rFonts w:ascii="楷体" w:hAnsi="楷体" w:eastAsia="楷体" w:cs="楷体"/>
          <w:b/>
        </w:rPr>
        <w:t>叫头</w:t>
      </w:r>
      <w:r>
        <w:t>&gt;元帅!</w:t>
      </w:r>
    </w:p>
    <w:p>
      <w:pPr>
        <w:ind w:left="840" w:hanging="840"/>
      </w:pPr>
      <w:r>
        <w:t>樊梨花</w:t>
      </w:r>
      <w:r>
        <w:tab/>
      </w:r>
      <w:r>
        <w:t>大事不好了!</w:t>
      </w:r>
    </w:p>
    <w:p>
      <w:pPr>
        <w:ind w:left="840" w:hanging="840"/>
      </w:pPr>
      <w:r>
        <w:t>薛丁山</w:t>
      </w:r>
      <w:r>
        <w:tab/>
      </w:r>
      <w:r>
        <w:t>何事惊慌?</w:t>
      </w:r>
    </w:p>
    <w:p>
      <w:pPr>
        <w:ind w:left="840" w:hanging="840"/>
      </w:pPr>
      <w:r>
        <w:t>樊梨花</w:t>
      </w:r>
      <w:r>
        <w:tab/>
      </w:r>
      <w:r>
        <w:t>应龙丧命。</w:t>
      </w:r>
    </w:p>
    <w:p>
      <w:pPr>
        <w:ind w:left="840" w:hanging="840"/>
      </w:pPr>
      <w:r>
        <w:t>薛丁山</w:t>
      </w:r>
      <w:r>
        <w:tab/>
      </w:r>
      <w:r>
        <w:t>在哪里?</w:t>
      </w:r>
    </w:p>
    <w:p>
      <w:pPr>
        <w:ind w:left="840" w:hanging="840"/>
      </w:pPr>
      <w:r>
        <w:t>樊梨花</w:t>
      </w:r>
      <w:r>
        <w:tab/>
      </w:r>
      <w:r>
        <w:t>在这里。</w:t>
      </w:r>
    </w:p>
    <w:p>
      <w:pPr>
        <w:ind w:left="840" w:hanging="840"/>
      </w:pPr>
      <w:r>
        <w:t>薛丁山</w:t>
      </w:r>
      <w:r>
        <w:tab/>
      </w:r>
      <w:r>
        <w:rPr>
          <w:rFonts w:hint="eastAsia"/>
        </w:rPr>
        <w:t>哎</w:t>
      </w:r>
      <w:r>
        <w:t>呀!</w:t>
      </w:r>
    </w:p>
    <w:p>
      <w:pPr>
        <w:ind w:left="840" w:hanging="840"/>
      </w:pPr>
      <w:r>
        <w:t>薛丁山</w:t>
      </w:r>
      <w:r>
        <w:tab/>
      </w:r>
      <w:r>
        <w:t>【</w:t>
      </w:r>
      <w:r>
        <w:rPr>
          <w:rFonts w:ascii="楷体" w:hAnsi="楷体" w:eastAsia="楷体" w:cs="楷体"/>
        </w:rPr>
        <w:t>西皮摇板</w:t>
      </w:r>
      <w:r>
        <w:t>】一见</w:t>
      </w:r>
      <w:r>
        <w:rPr>
          <w:rFonts w:hint="eastAsia"/>
        </w:rPr>
        <w:t>娇</w:t>
      </w:r>
      <w:r>
        <w:t>儿丧了命，</w:t>
      </w:r>
    </w:p>
    <w:p>
      <w:pPr>
        <w:ind w:left="840" w:hanging="840"/>
      </w:pPr>
      <w:r>
        <w:t>樊梨花</w:t>
      </w:r>
      <w:r>
        <w:tab/>
      </w:r>
      <w:r>
        <w:t>【</w:t>
      </w:r>
      <w:r>
        <w:rPr>
          <w:rFonts w:ascii="楷体" w:hAnsi="楷体" w:eastAsia="楷体" w:cs="楷体"/>
        </w:rPr>
        <w:t>西皮摇板</w:t>
      </w:r>
      <w:r>
        <w:t>】怎不教我痛在心。</w:t>
      </w:r>
    </w:p>
    <w:p>
      <w:pPr>
        <w:ind w:left="840" w:hanging="840"/>
      </w:pPr>
      <w:r>
        <w:t>薛丁山</w:t>
      </w:r>
      <w:r>
        <w:tab/>
      </w:r>
      <w:r>
        <w:t>【</w:t>
      </w:r>
      <w:r>
        <w:rPr>
          <w:rFonts w:ascii="楷体" w:hAnsi="楷体" w:eastAsia="楷体" w:cs="楷体"/>
        </w:rPr>
        <w:t>西皮摇板</w:t>
      </w:r>
      <w:r>
        <w:t>】你在那玉泉山何等安</w:t>
      </w:r>
      <w:r>
        <w:rPr>
          <w:rFonts w:hint="eastAsia"/>
        </w:rPr>
        <w:t>静</w:t>
      </w:r>
      <w:r>
        <w:rPr>
          <w:rFonts w:hint="eastAsia"/>
          <w:sz w:val="18"/>
          <w:szCs w:val="18"/>
        </w:rPr>
        <w:t>呐</w:t>
      </w:r>
      <w:r>
        <w:t>，</w:t>
      </w:r>
    </w:p>
    <w:p>
      <w:pPr>
        <w:ind w:left="840" w:hanging="840"/>
      </w:pPr>
      <w:r>
        <w:t>樊梨花</w:t>
      </w:r>
      <w:r>
        <w:tab/>
      </w:r>
      <w:r>
        <w:t>【</w:t>
      </w:r>
      <w:r>
        <w:rPr>
          <w:rFonts w:ascii="楷体" w:hAnsi="楷体" w:eastAsia="楷体" w:cs="楷体"/>
        </w:rPr>
        <w:t>西皮摇板</w:t>
      </w:r>
      <w:r>
        <w:t>】哪个教你去出兵?</w:t>
      </w:r>
    </w:p>
    <w:p>
      <w:pPr>
        <w:ind w:left="840" w:hanging="840"/>
      </w:pPr>
      <w:r>
        <w:t>樊梨花</w:t>
      </w:r>
      <w:r>
        <w:tab/>
      </w:r>
      <w:r>
        <w:t>【</w:t>
      </w:r>
      <w:r>
        <w:rPr>
          <w:rFonts w:ascii="楷体" w:hAnsi="楷体" w:eastAsia="楷体" w:cs="楷体"/>
        </w:rPr>
        <w:t>西皮摇板</w:t>
      </w:r>
      <w:r>
        <w:t>】千言</w:t>
      </w:r>
      <w:r>
        <w:rPr>
          <w:rFonts w:hint="eastAsia"/>
          <w:sz w:val="18"/>
          <w:szCs w:val="18"/>
        </w:rPr>
        <w:t>呐</w:t>
      </w:r>
      <w:r>
        <w:rPr>
          <w:rFonts w:hint="eastAsia"/>
        </w:rPr>
        <w:t>——</w:t>
      </w:r>
    </w:p>
    <w:p>
      <w:pPr>
        <w:ind w:left="840" w:hanging="840"/>
      </w:pPr>
      <w:r>
        <w:t>薛丁山</w:t>
      </w:r>
      <w:r>
        <w:tab/>
      </w:r>
      <w:r>
        <w:t>【</w:t>
      </w:r>
      <w:r>
        <w:rPr>
          <w:rFonts w:ascii="楷体" w:hAnsi="楷体" w:eastAsia="楷体" w:cs="楷体"/>
        </w:rPr>
        <w:t>西皮摇板</w:t>
      </w:r>
      <w:r>
        <w:t>】万语</w:t>
      </w:r>
      <w:r>
        <w:rPr>
          <w:rFonts w:hint="eastAsia"/>
          <w:sz w:val="18"/>
          <w:szCs w:val="18"/>
        </w:rPr>
        <w:t>啊</w:t>
      </w:r>
      <w:r>
        <w:rPr>
          <w:rFonts w:hint="eastAsia"/>
        </w:rPr>
        <w:t>——</w:t>
      </w:r>
    </w:p>
    <w:p>
      <w:pPr>
        <w:ind w:left="840" w:hanging="840"/>
      </w:pPr>
      <w:r>
        <w:t>薛丁山</w:t>
      </w:r>
      <w:r>
        <w:rPr>
          <w:rFonts w:hint="eastAsia"/>
        </w:rPr>
        <w:t>、</w:t>
      </w:r>
      <w:r>
        <w:t>樊梨花</w:t>
      </w:r>
      <w:r>
        <w:tab/>
      </w:r>
      <w:r>
        <w:t>【</w:t>
      </w:r>
      <w:r>
        <w:rPr>
          <w:rFonts w:ascii="楷体" w:hAnsi="楷体" w:eastAsia="楷体" w:cs="楷体"/>
        </w:rPr>
        <w:t>西皮摇板</w:t>
      </w:r>
      <w:r>
        <w:t>】</w:t>
      </w:r>
      <w:r>
        <w:rPr>
          <w:rFonts w:hint="eastAsia"/>
        </w:rPr>
        <w:t>说</w:t>
      </w:r>
      <w:r>
        <w:t>不尽</w:t>
      </w:r>
      <w:r>
        <w:rPr>
          <w:rFonts w:hint="eastAsia"/>
        </w:rPr>
        <w:t>……</w:t>
      </w:r>
    </w:p>
    <w:p>
      <w:pPr>
        <w:ind w:left="840" w:hanging="840"/>
      </w:pPr>
      <w:r>
        <w:t>薛丁山</w:t>
      </w:r>
      <w:r>
        <w:tab/>
      </w:r>
      <w:r>
        <w:t>【</w:t>
      </w:r>
      <w:r>
        <w:rPr>
          <w:rFonts w:ascii="楷体" w:hAnsi="楷体" w:eastAsia="楷体" w:cs="楷体"/>
        </w:rPr>
        <w:t>西皮快板</w:t>
      </w:r>
      <w:r>
        <w:t>】把话说与夫人听</w:t>
      </w:r>
      <w:r>
        <w:rPr>
          <w:rFonts w:hint="eastAsia"/>
        </w:rPr>
        <w:t>：</w:t>
      </w:r>
      <w:r>
        <w:t>芦花河摆下金光阵。休</w:t>
      </w:r>
      <w:r>
        <w:rPr>
          <w:rFonts w:hint="eastAsia"/>
        </w:rPr>
        <w:t>教</w:t>
      </w:r>
      <w:r>
        <w:t>应龙去出兵，今日我儿丧了命，看你心疼不心疼?</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&gt;喂呀，我的儿啊</w:t>
      </w:r>
      <w:r>
        <w:rPr>
          <w:rFonts w:hint="eastAsia"/>
        </w:rPr>
        <w:t>……</w:t>
      </w:r>
    </w:p>
    <w:p>
      <w:pPr>
        <w:ind w:left="840" w:hanging="840"/>
      </w:pPr>
      <w:r>
        <w:t>樊梨花</w:t>
      </w:r>
      <w:r>
        <w:tab/>
      </w:r>
      <w:r>
        <w:t>【</w:t>
      </w:r>
      <w:r>
        <w:rPr>
          <w:rFonts w:ascii="楷体" w:hAnsi="楷体" w:eastAsia="楷体" w:cs="楷体"/>
        </w:rPr>
        <w:t>西皮快板</w:t>
      </w:r>
      <w:r>
        <w:t>】元帅息怒容我禀，为妻言来你试听</w:t>
      </w:r>
      <w:r>
        <w:rPr>
          <w:rStyle w:val="66"/>
        </w:rPr>
        <w:footnoteReference w:id="360"/>
      </w:r>
      <w:r>
        <w:rPr>
          <w:rFonts w:hint="eastAsia"/>
        </w:rPr>
        <w:t>：</w:t>
      </w:r>
      <w:r>
        <w:t>我在营中传将令，不</w:t>
      </w:r>
      <w:r>
        <w:rPr>
          <w:rFonts w:hint="eastAsia"/>
        </w:rPr>
        <w:t>知</w:t>
      </w:r>
      <w:r>
        <w:t>他私自去出兵。如今娇儿丧了命，难道我不痛在心?</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rPr>
          <w:rFonts w:hint="eastAsia"/>
        </w:rPr>
        <w:tab/>
      </w:r>
      <w:r>
        <w:t>&lt;</w:t>
      </w:r>
      <w:r>
        <w:rPr>
          <w:rFonts w:hint="eastAsia" w:ascii="楷体" w:hAnsi="楷体" w:eastAsia="楷体" w:cs="楷体"/>
          <w:b/>
        </w:rPr>
        <w:t>哭</w:t>
      </w:r>
      <w:r>
        <w:rPr>
          <w:rFonts w:ascii="楷体" w:hAnsi="楷体" w:eastAsia="楷体" w:cs="楷体"/>
          <w:b/>
        </w:rPr>
        <w:t>头</w:t>
      </w:r>
      <w:r>
        <w:t>&gt;啊，</w:t>
      </w:r>
      <w:r>
        <w:rPr>
          <w:rFonts w:eastAsia="Calibri"/>
        </w:rPr>
        <w:t xml:space="preserve"> </w:t>
      </w:r>
      <w:r>
        <w:t>我的儿啊!</w:t>
      </w:r>
    </w:p>
    <w:p>
      <w:pPr>
        <w:ind w:left="840" w:hanging="840"/>
      </w:pPr>
      <w:r>
        <w:t>薛丁山</w:t>
      </w:r>
      <w:r>
        <w:tab/>
      </w:r>
      <w:r>
        <w:t>【</w:t>
      </w:r>
      <w:r>
        <w:rPr>
          <w:rFonts w:ascii="楷体" w:hAnsi="楷体" w:eastAsia="楷体" w:cs="楷体"/>
        </w:rPr>
        <w:t>西皮快板</w:t>
      </w:r>
      <w:r>
        <w:t>】大夫人生下麒麟子，二夫人也有后代根。唯独夫人无有后，你把应龙当亲生。今日夫人心不稳，有意绝我后代根。</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&gt;我的儿啊!</w:t>
      </w:r>
    </w:p>
    <w:p>
      <w:pPr>
        <w:ind w:left="840" w:hanging="840"/>
      </w:pPr>
      <w:r>
        <w:t>樊梨花</w:t>
      </w:r>
      <w:r>
        <w:tab/>
      </w:r>
      <w:r>
        <w:t>【</w:t>
      </w:r>
      <w:r>
        <w:rPr>
          <w:rFonts w:ascii="楷体" w:hAnsi="楷体" w:eastAsia="楷体" w:cs="楷体"/>
        </w:rPr>
        <w:t>西皮快板</w:t>
      </w:r>
      <w:r>
        <w:t>】元帅有所不知情，为妻言来听分明</w:t>
      </w:r>
      <w:r>
        <w:rPr>
          <w:rFonts w:hint="eastAsia"/>
        </w:rPr>
        <w:t>：先禁自己后禁</w:t>
      </w:r>
      <w:r>
        <w:t>人，</w:t>
      </w:r>
      <w:r>
        <w:rPr>
          <w:rFonts w:hint="eastAsia"/>
        </w:rPr>
        <w:t>怕的</w:t>
      </w:r>
      <w:r>
        <w:t>三军</w:t>
      </w:r>
      <w:r>
        <w:rPr>
          <w:rFonts w:hint="eastAsia"/>
        </w:rPr>
        <w:t>心不平</w:t>
      </w:r>
      <w:r>
        <w:t>。</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w:t>
      </w:r>
      <w:r>
        <w:rPr>
          <w:rFonts w:hint="eastAsia"/>
        </w:rPr>
        <w:t>啊——</w:t>
      </w:r>
      <w:r>
        <w:t>我的儿啊!</w:t>
      </w:r>
    </w:p>
    <w:p>
      <w:pPr>
        <w:ind w:left="840" w:hanging="840"/>
      </w:pPr>
      <w:r>
        <w:t>薛丁山</w:t>
      </w:r>
      <w:bookmarkStart w:id="147" w:name="baidusnap0"/>
      <w:bookmarkEnd w:id="147"/>
      <w:r>
        <w:tab/>
      </w:r>
      <w:r>
        <w:t>呀呸!</w:t>
      </w:r>
    </w:p>
    <w:p>
      <w:pPr>
        <w:ind w:left="840" w:hanging="840"/>
      </w:pPr>
      <w:r>
        <w:t>薛丁山</w:t>
      </w:r>
      <w:r>
        <w:tab/>
      </w:r>
      <w:r>
        <w:t>【</w:t>
      </w:r>
      <w:r>
        <w:rPr>
          <w:rFonts w:ascii="楷体" w:hAnsi="楷体" w:eastAsia="楷体" w:cs="楷体"/>
        </w:rPr>
        <w:t>西皮快板</w:t>
      </w:r>
      <w:r>
        <w:t>】自古道青竹蛇儿口，自古道黄蜂尾上针。自古道万般皆由命，自古道最毒妇人心。</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w:t>
      </w:r>
      <w:r>
        <w:rPr>
          <w:rFonts w:eastAsia="Calibri"/>
        </w:rPr>
        <w:t xml:space="preserve"> </w:t>
      </w:r>
      <w:r>
        <w:t>我的儿啊!</w:t>
      </w:r>
    </w:p>
    <w:p>
      <w:pPr>
        <w:ind w:left="840" w:hanging="840"/>
      </w:pPr>
      <w:r>
        <w:t>樊梨花</w:t>
      </w:r>
      <w:r>
        <w:tab/>
      </w:r>
      <w:r>
        <w:t>【</w:t>
      </w:r>
      <w:r>
        <w:rPr>
          <w:rFonts w:ascii="楷体" w:hAnsi="楷体" w:eastAsia="楷体" w:cs="楷体"/>
        </w:rPr>
        <w:t>西皮快板</w:t>
      </w:r>
      <w:r>
        <w:t>】元帅道我两样心，对着苍天把誓盟：梨花待子有假意，死在千军万马营。</w:t>
      </w:r>
      <w:r>
        <w:rPr>
          <w:rFonts w:eastAsia="Calibri"/>
        </w:rPr>
        <w:t xml:space="preserve"> </w:t>
      </w:r>
    </w:p>
    <w:p>
      <w:pPr>
        <w:ind w:left="840" w:hanging="840"/>
      </w:pPr>
      <w:r>
        <w:t>薛丁山</w:t>
      </w:r>
      <w:r>
        <w:tab/>
      </w:r>
      <w:r>
        <w:t>言重了!</w:t>
      </w:r>
    </w:p>
    <w:p>
      <w:pPr>
        <w:ind w:left="840" w:hanging="840"/>
      </w:pPr>
      <w:r>
        <w:t>薛丁山</w:t>
      </w:r>
      <w:r>
        <w:tab/>
      </w:r>
      <w:r>
        <w:t>【</w:t>
      </w:r>
      <w:r>
        <w:rPr>
          <w:rFonts w:ascii="楷体" w:hAnsi="楷体" w:eastAsia="楷体" w:cs="楷体"/>
        </w:rPr>
        <w:t>西皮摇板</w:t>
      </w:r>
      <w:r>
        <w:t>】听一言来才知情，本帅错怪樊夫人。叫人来抬尸首后营进</w:t>
      </w:r>
      <w:r>
        <w:rPr>
          <w:rFonts w:hint="eastAsia"/>
          <w:sz w:val="18"/>
          <w:szCs w:val="18"/>
        </w:rPr>
        <w:t>呐</w:t>
      </w:r>
      <w:r>
        <w:t>，父子们相逢万不能。</w:t>
      </w:r>
    </w:p>
    <w:p>
      <w:pPr>
        <w:ind w:left="840" w:hanging="840"/>
      </w:pPr>
      <w:r>
        <w:t>樊梨花</w:t>
      </w:r>
      <w:r>
        <w:tab/>
      </w:r>
      <w:r>
        <w:rPr>
          <w:rFonts w:hint="eastAsia"/>
        </w:rPr>
        <w:t>&lt;</w:t>
      </w:r>
      <w:r>
        <w:rPr>
          <w:rFonts w:hint="eastAsia" w:ascii="楷体" w:hAnsi="楷体" w:eastAsia="楷体" w:cs="楷体"/>
          <w:b/>
        </w:rPr>
        <w:t>叫头</w:t>
      </w:r>
      <w:r>
        <w:rPr>
          <w:rFonts w:hint="eastAsia"/>
        </w:rPr>
        <w:t>&gt;</w:t>
      </w:r>
      <w:r>
        <w:t>薛应龙，</w:t>
      </w:r>
      <w:r>
        <w:rPr>
          <w:rFonts w:eastAsia="Calibri"/>
        </w:rPr>
        <w:t xml:space="preserve"> </w:t>
      </w:r>
    </w:p>
    <w:p>
      <w:pPr>
        <w:ind w:left="840" w:hanging="840"/>
      </w:pPr>
      <w:r>
        <w:t>薛丁山</w:t>
      </w:r>
      <w:r>
        <w:tab/>
      </w:r>
      <w:r>
        <w:rPr>
          <w:rFonts w:hint="eastAsia"/>
        </w:rPr>
        <w:t>&lt;</w:t>
      </w:r>
      <w:r>
        <w:rPr>
          <w:rFonts w:hint="eastAsia" w:ascii="楷体" w:hAnsi="楷体" w:eastAsia="楷体" w:cs="楷体"/>
          <w:b/>
        </w:rPr>
        <w:t>叫头</w:t>
      </w:r>
      <w:r>
        <w:rPr>
          <w:rFonts w:hint="eastAsia"/>
        </w:rPr>
        <w:t>&gt;</w:t>
      </w:r>
      <w:r>
        <w:t>小娇儿!</w:t>
      </w:r>
    </w:p>
    <w:p>
      <w:pPr>
        <w:ind w:left="840" w:hanging="840"/>
      </w:pPr>
      <w:r>
        <w:t>薛丁山</w:t>
      </w:r>
      <w:r>
        <w:rPr>
          <w:rFonts w:hint="eastAsia"/>
        </w:rPr>
        <w:t>、</w:t>
      </w:r>
      <w:r>
        <w:t>樊梨花</w:t>
      </w:r>
      <w:r>
        <w:tab/>
      </w:r>
      <w:r>
        <w:t>唉!儿啊</w:t>
      </w:r>
      <w:r>
        <w:rPr>
          <w:rFonts w:hint="eastAsia"/>
        </w:rPr>
        <w:t>……</w:t>
      </w:r>
      <w:r>
        <w:t>(</w:t>
      </w:r>
      <w:r>
        <w:rPr>
          <w:rFonts w:ascii="楷体" w:hAnsi="楷体" w:eastAsia="楷体" w:cs="楷体"/>
        </w:rPr>
        <w:t>哭介</w:t>
      </w:r>
      <w:r>
        <w:t>)</w:t>
      </w:r>
    </w:p>
    <w:p>
      <w:pPr>
        <w:rPr>
          <w:rFonts w:hint="eastAsia"/>
        </w:rPr>
      </w:pPr>
      <w:bookmarkStart w:id="148" w:name="__RefHeading___Toc414518296"/>
      <w:bookmarkEnd w:id="148"/>
      <w:bookmarkStart w:id="149" w:name="_Toc976485962"/>
      <w:r>
        <w:rPr>
          <w:rFonts w:hint="eastAsia"/>
        </w:rPr>
        <w:br w:type="page"/>
      </w:r>
    </w:p>
    <w:p>
      <w:pPr>
        <w:pStyle w:val="126"/>
        <w:bidi w:val="0"/>
      </w:pPr>
      <w:r>
        <w:rPr>
          <w:rFonts w:hint="eastAsia"/>
        </w:rPr>
        <w:t>法场换子</w:t>
      </w:r>
      <w:r>
        <w:rPr>
          <w:rStyle w:val="66"/>
          <w:rFonts w:hint="eastAsia"/>
          <w:b w:val="0"/>
          <w:bCs w:val="0"/>
        </w:rPr>
        <w:footnoteReference w:id="361"/>
      </w:r>
      <w:bookmarkEnd w:id="149"/>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w:t>
      </w:r>
      <w:r>
        <w:rPr>
          <w:rFonts w:ascii="楷体" w:hAnsi="楷体" w:eastAsia="楷体" w:cs="宋体"/>
          <w:szCs w:val="21"/>
        </w:rPr>
        <w:t>念</w:t>
      </w:r>
      <w:r>
        <w:rPr>
          <w:rFonts w:hint="default" w:ascii="Verdana" w:hAnsi="Verdana" w:cs="宋体"/>
          <w:szCs w:val="21"/>
        </w:rPr>
        <w:t>)夫受皇家爵，妻沾雨露恩。</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开道</w:t>
      </w:r>
      <w:r>
        <w:rPr>
          <w:rFonts w:ascii="Verdana" w:hAnsi="Verdana" w:cs="Verdana"/>
          <w:szCs w:val="21"/>
        </w:rPr>
        <w:t>!</w:t>
      </w:r>
    </w:p>
    <w:p>
      <w:pPr>
        <w:widowControl/>
        <w:ind w:left="1260" w:hanging="1260"/>
        <w:jc w:val="left"/>
        <w:rPr>
          <w:rFonts w:ascii="Verdana" w:hAnsi="Verdana" w:cs="宋体"/>
          <w:szCs w:val="21"/>
        </w:rPr>
      </w:pPr>
      <w:r>
        <w:rPr>
          <w:rFonts w:hint="eastAsia" w:ascii="Verdana" w:hAnsi="Verdana" w:cs="Verdana"/>
          <w:szCs w:val="21"/>
        </w:rPr>
        <w:t>(&lt;</w:t>
      </w:r>
      <w:r>
        <w:rPr>
          <w:rFonts w:hint="eastAsia" w:ascii="楷体" w:hAnsi="楷体" w:eastAsia="楷体" w:cs="宋体"/>
          <w:b/>
          <w:szCs w:val="21"/>
        </w:rPr>
        <w:t>小锣六幺令</w:t>
      </w:r>
      <w:r>
        <w:rPr>
          <w:rFonts w:hint="eastAsia" w:ascii="楷体" w:hAnsi="楷体" w:eastAsia="楷体" w:cs="宋体"/>
          <w:szCs w:val="21"/>
        </w:rPr>
        <w:t>前段</w:t>
      </w:r>
      <w:r>
        <w:rPr>
          <w:rFonts w:hint="eastAsia" w:ascii="Verdana" w:hAnsi="Verdana" w:cs="Verdana"/>
          <w:szCs w:val="21"/>
        </w:rPr>
        <w:t>&gt;</w:t>
      </w:r>
      <w:r>
        <w:rPr>
          <w:rFonts w:hint="eastAsia" w:ascii="Verdana" w:hAnsi="Verdana" w:cs="宋体"/>
          <w:szCs w:val="21"/>
        </w:rPr>
        <w:t>，</w:t>
      </w:r>
      <w:r>
        <w:rPr>
          <w:rFonts w:hint="default" w:ascii="Verdana" w:hAnsi="Verdana" w:cs="Verdana"/>
          <w:szCs w:val="21"/>
        </w:rPr>
        <w:t>徐策</w:t>
      </w:r>
      <w:r>
        <w:rPr>
          <w:rFonts w:hint="eastAsia" w:ascii="楷体" w:hAnsi="楷体" w:eastAsia="楷体" w:cs="宋体"/>
          <w:szCs w:val="21"/>
        </w:rPr>
        <w:t>下轿</w:t>
      </w:r>
      <w:r>
        <w:rPr>
          <w:rFonts w:hint="eastAsia" w:ascii="Verdana" w:hAnsi="Verdana" w:cs="宋体"/>
          <w:szCs w:val="21"/>
        </w:rPr>
        <w:t>，</w:t>
      </w:r>
      <w:r>
        <w:rPr>
          <w:rFonts w:hint="eastAsia" w:ascii="Verdana" w:hAnsi="Verdana" w:cs="Verdana"/>
          <w:szCs w:val="21"/>
        </w:rPr>
        <w:t>&lt;</w:t>
      </w:r>
      <w:r>
        <w:rPr>
          <w:rFonts w:hint="eastAsia" w:ascii="楷体" w:hAnsi="楷体" w:eastAsia="楷体" w:cs="宋体"/>
          <w:b/>
          <w:szCs w:val="21"/>
        </w:rPr>
        <w:t>小锣原场</w:t>
      </w:r>
      <w:r>
        <w:rPr>
          <w:rFonts w:hint="eastAsia" w:ascii="Verdana" w:hAnsi="Verdana" w:cs="Verdana"/>
          <w:szCs w:val="21"/>
        </w:rPr>
        <w:t>&gt;</w:t>
      </w:r>
      <w:r>
        <w:rPr>
          <w:rFonts w:hint="eastAsia" w:ascii="Verdana" w:hAnsi="Verdana" w:cs="宋体"/>
          <w:szCs w:val="21"/>
        </w:rPr>
        <w:t>，</w:t>
      </w:r>
      <w:r>
        <w:rPr>
          <w:rFonts w:hint="eastAsia" w:ascii="楷体" w:hAnsi="楷体" w:eastAsia="楷体" w:cs="宋体"/>
          <w:szCs w:val="21"/>
        </w:rPr>
        <w:t>进门</w:t>
      </w:r>
      <w:r>
        <w:rPr>
          <w:rFonts w:hint="eastAsia" w:ascii="Verdana" w:hAnsi="Verdana" w:cs="Verdana"/>
          <w:szCs w:val="21"/>
        </w:rPr>
        <w:t>)</w:t>
      </w:r>
      <w:r>
        <w:rPr>
          <w:rStyle w:val="66"/>
          <w:rFonts w:ascii="楷体" w:hAnsi="楷体" w:eastAsia="楷体" w:cs="楷体"/>
          <w:szCs w:val="21"/>
        </w:rPr>
        <w:footnoteReference w:id="362"/>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p>
    <w:p>
      <w:pPr>
        <w:widowControl/>
        <w:ind w:left="1260" w:hanging="126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相爷今日下得朝来，为何这等长叹?</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夫人有所不知，</w:t>
      </w:r>
      <w:r>
        <w:rPr>
          <w:rFonts w:hint="default" w:ascii="Verdana" w:hAnsi="Verdana" w:cs="宋体"/>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夫人呐——听道：)</w:t>
      </w:r>
      <w:r>
        <w:rPr>
          <w:rFonts w:ascii="Verdana" w:hAnsi="Verdana" w:cs="宋体"/>
          <w:szCs w:val="21"/>
        </w:rPr>
        <w:t>今日早朝，</w:t>
      </w:r>
      <w:r>
        <w:rPr>
          <w:rFonts w:hint="default" w:ascii="Verdana" w:hAnsi="Verdana" w:cs="宋体"/>
          <w:szCs w:val="21"/>
        </w:rPr>
        <w:t>可恨</w:t>
      </w:r>
      <w:r>
        <w:rPr>
          <w:rFonts w:ascii="Verdana" w:hAnsi="Verdana" w:cs="宋体"/>
          <w:szCs w:val="21"/>
        </w:rPr>
        <w:t>张泰奸贼将薛猛夫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妻调进京来，要害他二人一死，</w:t>
      </w:r>
      <w:r>
        <w:rPr>
          <w:rFonts w:hint="default" w:ascii="Verdana" w:hAnsi="Verdana" w:cs="宋体"/>
          <w:szCs w:val="21"/>
        </w:rPr>
        <w:t>(</w:t>
      </w:r>
      <w:r>
        <w:rPr>
          <w:rFonts w:ascii="Verdana" w:hAnsi="Verdana" w:cs="宋体"/>
          <w:szCs w:val="21"/>
        </w:rPr>
        <w:t>唉，</w:t>
      </w:r>
      <w:r>
        <w:rPr>
          <w:rFonts w:hint="default" w:ascii="Verdana" w:hAnsi="Verdana" w:cs="宋体"/>
          <w:szCs w:val="21"/>
        </w:rPr>
        <w:t>)</w:t>
      </w:r>
      <w:r>
        <w:rPr>
          <w:rFonts w:ascii="Verdana" w:hAnsi="Verdana" w:cs="宋体"/>
          <w:szCs w:val="21"/>
        </w:rPr>
        <w:t>倒也罢了哇。最可叹未满三月小薛蛟，</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也要受皇家一刀之苦。怎不令人长叹呐</w:t>
      </w:r>
      <w:r>
        <w:rPr>
          <w:rFonts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就该寻一计策，搭救忠良才是。</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下官正为此事回来</w:t>
      </w:r>
      <w:r>
        <w:rPr>
          <w:rFonts w:hint="eastAsia" w:ascii="Verdana" w:hAnsi="Verdana" w:cs="宋体"/>
          <w:szCs w:val="21"/>
        </w:rPr>
        <w:t>，</w:t>
      </w:r>
      <w:r>
        <w:rPr>
          <w:rFonts w:ascii="Verdana" w:hAnsi="Verdana" w:cs="宋体"/>
          <w:szCs w:val="21"/>
        </w:rPr>
        <w:t>与夫人商议。</w:t>
      </w:r>
      <w:r>
        <w:rPr>
          <w:rFonts w:hint="default" w:ascii="Verdana" w:hAnsi="Verdana" w:cs="宋体"/>
          <w:szCs w:val="21"/>
        </w:rPr>
        <w:t>)</w:t>
      </w:r>
      <w:r>
        <w:rPr>
          <w:rFonts w:ascii="Verdana" w:hAnsi="Verdana" w:cs="宋体"/>
          <w:szCs w:val="21"/>
        </w:rPr>
        <w:t>计策倒有哇，只是要应在夫人的身上。</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难道说教妾身替他不成?</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不是哟。我看金斗孩儿</w:t>
      </w:r>
      <w:r>
        <w:rPr>
          <w:rFonts w:hint="eastAsia" w:ascii="Verdana" w:hAnsi="Verdana" w:cs="宋体"/>
          <w:szCs w:val="21"/>
        </w:rPr>
        <w:t>，</w:t>
      </w:r>
      <w:r>
        <w:rPr>
          <w:rFonts w:ascii="Verdana" w:hAnsi="Verdana" w:cs="宋体"/>
          <w:szCs w:val="21"/>
        </w:rPr>
        <w:t>面带七煞</w:t>
      </w:r>
      <w:r>
        <w:rPr>
          <w:rStyle w:val="66"/>
          <w:rFonts w:ascii="Verdana" w:hAnsi="Verdana" w:cs="宋体"/>
          <w:szCs w:val="21"/>
        </w:rPr>
        <w:footnoteReference w:id="363"/>
      </w:r>
      <w:r>
        <w:rPr>
          <w:rFonts w:ascii="Verdana" w:hAnsi="Verdana" w:cs="宋体"/>
          <w:szCs w:val="21"/>
        </w:rPr>
        <w:t>，终难抚养。意欲带到法场，将薛蛟调换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下来，以接薛门宗嗣。不知夫人你的意下如何</w:t>
      </w:r>
      <w:r>
        <w:rPr>
          <w:rFonts w:ascii="Verdana" w:hAnsi="Verdana" w:cs="Verdana"/>
          <w:szCs w:val="21"/>
        </w:rPr>
        <w:t>?</w:t>
      </w:r>
    </w:p>
    <w:p>
      <w:pPr>
        <w:keepNext w:val="0"/>
        <w:keepLines w:val="0"/>
        <w:widowControl/>
        <w:suppressLineNumbers w:val="0"/>
        <w:jc w:val="left"/>
        <w:rPr>
          <w:rFonts w:hint="default" w:ascii="Verdana" w:hAnsi="Verdana" w:eastAsia="宋体" w:cs="宋体"/>
          <w:kern w:val="2"/>
          <w:sz w:val="21"/>
          <w:szCs w:val="21"/>
          <w:lang w:val="en-US" w:eastAsia="zh-CN" w:bidi="ar-SA"/>
        </w:rPr>
      </w:pPr>
      <w:r>
        <w:rPr>
          <w:rFonts w:ascii="Verdana" w:hAnsi="Verdana" w:eastAsia="宋体" w:cs="宋体"/>
          <w:kern w:val="2"/>
          <w:sz w:val="21"/>
          <w:szCs w:val="21"/>
          <w:lang w:val="en-US" w:eastAsia="zh-CN" w:bidi="ar-SA"/>
        </w:rPr>
        <w:t>夫人</w:t>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相爷说哪里话来，想你我夫妻，年将半百，只有</w:t>
      </w:r>
      <w:r>
        <w:rPr>
          <w:rFonts w:hint="default" w:ascii="Verdana" w:hAnsi="Verdana" w:eastAsia="宋体" w:cs="宋体"/>
          <w:kern w:val="2"/>
          <w:sz w:val="21"/>
          <w:szCs w:val="21"/>
          <w:lang w:eastAsia="zh-CN" w:bidi="ar-SA"/>
        </w:rPr>
        <w:t>此</w:t>
      </w:r>
      <w:r>
        <w:rPr>
          <w:rFonts w:hint="default" w:ascii="Verdana" w:hAnsi="Verdana" w:eastAsia="宋体" w:cs="宋体"/>
          <w:kern w:val="2"/>
          <w:sz w:val="21"/>
          <w:szCs w:val="21"/>
          <w:lang w:val="en-US" w:eastAsia="zh-CN" w:bidi="ar-SA"/>
        </w:rPr>
        <w:t>子</w:t>
      </w:r>
      <w:r>
        <w:rPr>
          <w:rFonts w:hint="default" w:ascii="Verdana" w:hAnsi="Verdana" w:eastAsia="宋体" w:cs="宋体"/>
          <w:kern w:val="2"/>
          <w:sz w:val="21"/>
          <w:szCs w:val="21"/>
          <w:lang w:eastAsia="zh-CN" w:bidi="ar-SA"/>
        </w:rPr>
        <w:t>，若是替人</w:t>
      </w:r>
      <w:r>
        <w:rPr>
          <w:rFonts w:ascii="Verdana" w:hAnsi="Verdana" w:eastAsia="宋体" w:cs="宋体"/>
          <w:kern w:val="2"/>
          <w:sz w:val="21"/>
          <w:szCs w:val="21"/>
          <w:lang w:eastAsia="zh-CN" w:bidi="ar-SA"/>
        </w:rPr>
        <w:t>——</w:t>
      </w:r>
      <w:r>
        <w:rPr>
          <w:rFonts w:hint="default" w:ascii="Verdana" w:hAnsi="Verdana" w:eastAsia="宋体" w:cs="宋体"/>
          <w:kern w:val="2"/>
          <w:sz w:val="21"/>
          <w:szCs w:val="21"/>
          <w:lang w:val="en-US" w:eastAsia="zh-CN" w:bidi="ar-SA"/>
        </w:rPr>
        <w:t>万万不能。</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Style w:val="12"/>
          <w:rFonts w:hint="default" w:ascii="Verdana" w:hAnsi="Verdana" w:eastAsia="宋体" w:cs="宋体"/>
          <w:kern w:val="2"/>
          <w:sz w:val="21"/>
          <w:szCs w:val="21"/>
          <w:lang w:val="en-US" w:eastAsia="zh-CN" w:bidi="ar-SA"/>
        </w:rPr>
        <w:footnoteReference w:id="364"/>
      </w:r>
    </w:p>
    <w:p>
      <w:pPr>
        <w:keepNext w:val="0"/>
        <w:keepLines w:val="0"/>
        <w:widowControl/>
        <w:suppressLineNumbers w:val="0"/>
        <w:jc w:val="left"/>
        <w:rPr>
          <w:rFonts w:ascii="Verdana" w:hAnsi="Verdana" w:cs="Verdana"/>
          <w:szCs w:val="21"/>
        </w:rPr>
      </w:pPr>
      <w:r>
        <w:rPr>
          <w:rFonts w:hint="default" w:ascii="Verdana" w:hAnsi="Verdana" w:eastAsia="宋体" w:cs="宋体"/>
          <w:kern w:val="2"/>
          <w:sz w:val="21"/>
          <w:szCs w:val="21"/>
          <w:lang w:eastAsia="zh-CN" w:bidi="ar-SA"/>
        </w:rPr>
        <w:t>徐策</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default" w:ascii="Verdana" w:hAnsi="Verdana" w:cs="Verdana"/>
          <w:szCs w:val="21"/>
        </w:rPr>
        <w:t>呃，唉</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keepNext w:val="0"/>
        <w:keepLines w:val="0"/>
        <w:widowControl/>
        <w:suppressLineNumbers w:val="0"/>
        <w:jc w:val="left"/>
        <w:rPr>
          <w:rFonts w:hint="default" w:ascii="Verdana" w:hAnsi="Verdana" w:cs="Verdana"/>
          <w:szCs w:val="21"/>
          <w:lang w:eastAsia="zh-CN"/>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万万不得能够!</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eastAsia" w:ascii="Verdana" w:hAnsi="Verdana" w:cs="宋体"/>
          <w:szCs w:val="21"/>
        </w:rPr>
        <w:t>呃</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ind w:left="1260" w:leftChars="0" w:hanging="1278" w:firstLineChars="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二黄快三眼</w:t>
      </w:r>
      <w:r>
        <w:rPr>
          <w:rFonts w:ascii="Verdana" w:hAnsi="Verdana" w:cs="宋体"/>
          <w:szCs w:val="21"/>
        </w:rPr>
        <w:t>】恨薛刚小奴才不如禽兽，吃醉了酒全不顾满面惭羞。闯下了滔天祸一人逃走，连累他二爹娘不能到头。把一个两辽王午门斩首，樊夫人拔宝剑自刎人头。眼见得忠良臣乏嗣无后，可怜他斩草除根、寸草不留、天地含忧，怎教我看水流舟，夫人呐</w:t>
      </w:r>
      <w:r>
        <w:rPr>
          <w:rFonts w:ascii="Verdana" w:hAnsi="Verdana" w:cs="Verdana"/>
          <w:szCs w:val="21"/>
        </w:rPr>
        <w:t>!</w:t>
      </w:r>
    </w:p>
    <w:p>
      <w:pPr>
        <w:widowControl/>
        <w:ind w:left="1260" w:leftChars="0" w:hanging="1278" w:firstLineChars="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ascii="Verdana" w:hAnsi="Verdana" w:cs="宋体"/>
          <w:szCs w:val="21"/>
        </w:rPr>
        <w:t>【</w:t>
      </w:r>
      <w:r>
        <w:rPr>
          <w:rFonts w:ascii="楷体" w:hAnsi="楷体" w:eastAsia="楷体" w:cs="宋体"/>
          <w:szCs w:val="21"/>
        </w:rPr>
        <w:t>二黄原板</w:t>
      </w:r>
      <w:r>
        <w:rPr>
          <w:rFonts w:ascii="Verdana" w:hAnsi="Verdana" w:cs="宋体"/>
          <w:szCs w:val="21"/>
        </w:rPr>
        <w:t>】</w:t>
      </w:r>
      <w:r>
        <w:rPr>
          <w:rFonts w:ascii="Verdana" w:hAnsi="Verdana" w:eastAsia="宋体" w:cs="宋体"/>
          <w:kern w:val="2"/>
          <w:sz w:val="21"/>
          <w:szCs w:val="21"/>
          <w:lang w:val="en-US" w:eastAsia="zh-CN" w:bidi="ar-SA"/>
        </w:rPr>
        <w:t>老相爷说此话情理不周，听</w:t>
      </w:r>
      <w:r>
        <w:rPr>
          <w:rFonts w:hint="default" w:ascii="Verdana" w:hAnsi="Verdana" w:cs="宋体"/>
          <w:kern w:val="2"/>
          <w:sz w:val="21"/>
          <w:szCs w:val="21"/>
          <w:lang w:eastAsia="zh-CN" w:bidi="ar-SA"/>
        </w:rPr>
        <w:t>妾身</w:t>
      </w:r>
      <w:r>
        <w:rPr>
          <w:rFonts w:ascii="Verdana" w:hAnsi="Verdana" w:eastAsia="宋体" w:cs="宋体"/>
          <w:kern w:val="2"/>
          <w:sz w:val="21"/>
          <w:szCs w:val="21"/>
          <w:lang w:val="en-US" w:eastAsia="zh-CN" w:bidi="ar-SA"/>
        </w:rPr>
        <w:t>把此</w:t>
      </w:r>
      <w:r>
        <w:rPr>
          <w:rFonts w:ascii="Verdana" w:hAnsi="Verdana" w:cs="宋体"/>
          <w:kern w:val="2"/>
          <w:sz w:val="21"/>
          <w:szCs w:val="21"/>
          <w:lang w:eastAsia="zh-CN" w:bidi="ar-SA"/>
        </w:rPr>
        <w:t>事再</w:t>
      </w:r>
      <w:r>
        <w:rPr>
          <w:rFonts w:ascii="Verdana" w:hAnsi="Verdana" w:eastAsia="宋体" w:cs="宋体"/>
          <w:kern w:val="2"/>
          <w:sz w:val="21"/>
          <w:szCs w:val="21"/>
          <w:lang w:val="en-US" w:eastAsia="zh-CN" w:bidi="ar-SA"/>
        </w:rPr>
        <w:t>说从头：张</w:t>
      </w:r>
      <w:r>
        <w:rPr>
          <w:rFonts w:ascii="Verdana" w:hAnsi="Verdana" w:cs="宋体"/>
          <w:kern w:val="2"/>
          <w:sz w:val="21"/>
          <w:szCs w:val="21"/>
          <w:lang w:eastAsia="zh-CN" w:bidi="ar-SA"/>
        </w:rPr>
        <w:t>泰贼与</w:t>
      </w:r>
      <w:r>
        <w:rPr>
          <w:rFonts w:ascii="Verdana" w:hAnsi="Verdana" w:eastAsia="宋体" w:cs="宋体"/>
          <w:kern w:val="2"/>
          <w:sz w:val="21"/>
          <w:szCs w:val="21"/>
          <w:lang w:val="en-US" w:eastAsia="zh-CN" w:bidi="ar-SA"/>
        </w:rPr>
        <w:t>薛家</w:t>
      </w:r>
      <w:r>
        <w:rPr>
          <w:rFonts w:ascii="Verdana" w:hAnsi="Verdana" w:cs="宋体"/>
          <w:kern w:val="2"/>
          <w:sz w:val="21"/>
          <w:szCs w:val="21"/>
          <w:lang w:eastAsia="zh-CN" w:bidi="ar-SA"/>
        </w:rPr>
        <w:t>结成仇扣</w:t>
      </w:r>
      <w:r>
        <w:rPr>
          <w:rFonts w:ascii="Verdana" w:hAnsi="Verdana" w:eastAsia="宋体" w:cs="宋体"/>
          <w:kern w:val="2"/>
          <w:sz w:val="21"/>
          <w:szCs w:val="21"/>
          <w:lang w:val="en-US" w:eastAsia="zh-CN" w:bidi="ar-SA"/>
        </w:rPr>
        <w:t>，</w:t>
      </w:r>
      <w:r>
        <w:rPr>
          <w:rFonts w:ascii="Verdana" w:hAnsi="Verdana" w:cs="宋体"/>
          <w:kern w:val="2"/>
          <w:sz w:val="21"/>
          <w:szCs w:val="21"/>
          <w:lang w:eastAsia="zh-CN" w:bidi="ar-SA"/>
        </w:rPr>
        <w:t>满朝中文武臣不敢</w:t>
      </w:r>
      <w:r>
        <w:rPr>
          <w:rFonts w:ascii="Verdana" w:hAnsi="Verdana" w:eastAsia="宋体" w:cs="宋体"/>
          <w:kern w:val="2"/>
          <w:sz w:val="21"/>
          <w:szCs w:val="21"/>
          <w:lang w:val="en-US" w:eastAsia="zh-CN" w:bidi="ar-SA"/>
        </w:rPr>
        <w:t>出头。怕的是画虎不成反类狗，那时节船到江心</w:t>
      </w:r>
      <w:r>
        <w:rPr>
          <w:rFonts w:ascii="Verdana" w:hAnsi="Verdana" w:cs="宋体"/>
          <w:kern w:val="2"/>
          <w:sz w:val="21"/>
          <w:szCs w:val="21"/>
          <w:lang w:eastAsia="zh-CN" w:bidi="ar-SA"/>
        </w:rPr>
        <w:t>倒做了</w:t>
      </w:r>
      <w:r>
        <w:rPr>
          <w:rFonts w:ascii="Verdana" w:hAnsi="Verdana" w:eastAsia="宋体" w:cs="宋体"/>
          <w:kern w:val="2"/>
          <w:sz w:val="21"/>
          <w:szCs w:val="21"/>
          <w:lang w:val="en-US" w:eastAsia="zh-CN" w:bidi="ar-SA"/>
        </w:rPr>
        <w:t>逆水行舟。</w:t>
      </w:r>
    </w:p>
    <w:p>
      <w:pPr>
        <w:widowControl/>
        <w:ind w:left="1260" w:leftChars="0" w:hanging="1260"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】贤夫人舍不得娇儿金斗，眼见得小薛蛟一命罢休。为忠良我只得屈膝叩首</w:t>
      </w:r>
      <w:r>
        <w:rPr>
          <w:rFonts w:hint="eastAsia" w:ascii="Verdana" w:hAnsi="Verdana" w:cs="宋体"/>
          <w:sz w:val="18"/>
          <w:szCs w:val="18"/>
        </w:rPr>
        <w:t>哇</w:t>
      </w:r>
      <w:r>
        <w:rPr>
          <w:rFonts w:ascii="Verdana" w:hAnsi="Verdana" w:cs="宋体"/>
          <w:szCs w:val="21"/>
        </w:rPr>
        <w:t>，</w:t>
      </w:r>
    </w:p>
    <w:p>
      <w:pPr>
        <w:widowControl/>
        <w:ind w:left="1260" w:hanging="1260"/>
        <w:jc w:val="left"/>
        <w:rPr>
          <w:rFonts w:ascii="Verdana" w:hAnsi="Verdana" w:cs="宋体"/>
          <w:szCs w:val="21"/>
        </w:rPr>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】老相爷跪埃尘情理不周。</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相爷不必如此，妾身应允就是。</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多谢夫人。</w:t>
      </w:r>
    </w:p>
    <w:p>
      <w:pPr>
        <w:widowControl/>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家院</w:t>
      </w:r>
      <w:r>
        <w:rPr>
          <w:rFonts w:hint="default" w:ascii="Verdana" w:hAnsi="Verdana" w:cs="宋体"/>
          <w:szCs w:val="21"/>
        </w:rPr>
        <w:t>(</w:t>
      </w:r>
      <w:r>
        <w:rPr>
          <w:rFonts w:ascii="Verdana" w:hAnsi="Verdana" w:cs="宋体"/>
          <w:szCs w:val="21"/>
        </w:rPr>
        <w:t>过来</w:t>
      </w:r>
      <w:r>
        <w:rPr>
          <w:rFonts w:hint="default" w:ascii="Verdana" w:hAnsi="Verdana" w:cs="宋体"/>
          <w:szCs w:val="21"/>
        </w:rPr>
        <w:t>)</w:t>
      </w:r>
      <w:r>
        <w:rPr>
          <w:rFonts w:ascii="Verdana" w:hAnsi="Verdana" w:cs="宋体"/>
          <w:szCs w:val="21"/>
        </w:rPr>
        <w:t>。</w:t>
      </w:r>
    </w:p>
    <w:p>
      <w:pPr>
        <w:widowControl/>
        <w:jc w:val="left"/>
        <w:rPr>
          <w:rFonts w:hint="default" w:ascii="Verdana" w:hAnsi="Verdana" w:cs="宋体"/>
          <w:szCs w:val="21"/>
        </w:rPr>
      </w:pPr>
      <w:r>
        <w:rPr>
          <w:rFonts w:ascii="Verdana" w:hAnsi="Verdana" w:cs="宋体"/>
          <w:szCs w:val="21"/>
        </w:rPr>
        <w:t>家院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有。</w:t>
      </w:r>
    </w:p>
    <w:p>
      <w:pPr>
        <w:widowControl/>
        <w:jc w:val="left"/>
      </w:pPr>
      <w:r>
        <w:rPr>
          <w:rFonts w:ascii="Verdana" w:hAnsi="Verdana" w:cs="宋体"/>
          <w:szCs w:val="21"/>
        </w:rPr>
        <w:t>徐策</w:t>
      </w:r>
      <w:r>
        <w:rPr>
          <w:rFonts w:hint="default" w:ascii="Verdana" w:hAnsi="Verdana" w:cs="宋体"/>
          <w:szCs w:val="21"/>
        </w:rPr>
        <w:tab/>
      </w:r>
      <w:r>
        <w:rPr>
          <w:rFonts w:hint="default" w:ascii="Verdana" w:hAnsi="Verdana" w:cs="宋体"/>
          <w:szCs w:val="21"/>
        </w:rPr>
        <w:tab/>
      </w:r>
      <w:r>
        <w:rPr>
          <w:rFonts w:ascii="Verdana" w:hAnsi="Verdana" w:cs="宋体"/>
          <w:szCs w:val="21"/>
        </w:rPr>
        <w:t>将你家少公爷放在食盒</w:t>
      </w:r>
      <w:r>
        <w:rPr>
          <w:rFonts w:hint="eastAsia" w:ascii="Verdana" w:hAnsi="Verdana" w:cs="宋体"/>
          <w:szCs w:val="21"/>
        </w:rPr>
        <w:t>之</w:t>
      </w:r>
      <w:r>
        <w:rPr>
          <w:rFonts w:ascii="Verdana" w:hAnsi="Verdana" w:cs="宋体"/>
          <w:szCs w:val="21"/>
        </w:rPr>
        <w:t>内，抬到法场。再拿我名帖，去见张泰，就说老夫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要亲自祭奠。</w:t>
      </w:r>
    </w:p>
    <w:p>
      <w:pPr>
        <w:widowControl/>
        <w:ind w:left="1260" w:hanging="1260"/>
        <w:jc w:val="left"/>
        <w:rPr>
          <w:rFonts w:hint="default"/>
        </w:rPr>
      </w:pPr>
      <w:r>
        <w:rPr>
          <w:rFonts w:hint="default" w:ascii="Verdana" w:hAnsi="Verdana" w:cs="宋体"/>
          <w:szCs w:val="21"/>
        </w:rPr>
        <w:t>(</w:t>
      </w: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是。</w:t>
      </w:r>
      <w:r>
        <w:rPr>
          <w:rFonts w:hint="default" w:ascii="Verdana" w:hAnsi="Verdana" w:cs="宋体"/>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招</w:t>
      </w:r>
      <w:r>
        <w:rPr>
          <w:rFonts w:hint="eastAsia" w:ascii="Verdana" w:hAnsi="Verdana" w:cs="宋体"/>
          <w:szCs w:val="21"/>
        </w:rPr>
        <w:t>丫鬟</w:t>
      </w:r>
      <w:r>
        <w:rPr>
          <w:rFonts w:hint="eastAsia" w:ascii="楷体" w:hAnsi="楷体" w:eastAsia="楷体" w:cs="宋体"/>
          <w:szCs w:val="21"/>
        </w:rPr>
        <w:t>抱</w:t>
      </w:r>
      <w:r>
        <w:rPr>
          <w:rFonts w:hint="eastAsia" w:ascii="Verdana" w:hAnsi="Verdana" w:cs="宋体"/>
          <w:szCs w:val="21"/>
        </w:rPr>
        <w:t>小孩</w:t>
      </w:r>
      <w:r>
        <w:rPr>
          <w:rFonts w:hint="eastAsia" w:ascii="Verdana" w:hAnsi="Verdana" w:cs="Verdana"/>
          <w:szCs w:val="21"/>
        </w:rPr>
        <w:t>(</w:t>
      </w:r>
      <w:r>
        <w:rPr>
          <w:rFonts w:hint="eastAsia" w:ascii="Verdana" w:hAnsi="Verdana" w:cs="宋体"/>
          <w:szCs w:val="21"/>
        </w:rPr>
        <w:t>喜神</w:t>
      </w:r>
      <w:r>
        <w:rPr>
          <w:rFonts w:hint="eastAsia" w:ascii="Verdana" w:hAnsi="Verdana" w:cs="Verdana"/>
          <w:szCs w:val="21"/>
        </w:rPr>
        <w:t>)</w:t>
      </w:r>
      <w:r>
        <w:rPr>
          <w:rFonts w:hint="eastAsia" w:ascii="楷体" w:hAnsi="楷体" w:eastAsia="楷体" w:cs="宋体"/>
          <w:szCs w:val="21"/>
        </w:rPr>
        <w:t>同下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附耳上来</w:t>
      </w:r>
      <w:r>
        <w:rPr>
          <w:rFonts w:hint="default" w:ascii="Verdana" w:hAnsi="Verdana" w:cs="宋体"/>
          <w:szCs w:val="21"/>
        </w:rPr>
        <w:t>(</w:t>
      </w:r>
      <w:r>
        <w:rPr>
          <w:rFonts w:ascii="Verdana" w:hAnsi="Verdana" w:cs="宋体"/>
          <w:szCs w:val="21"/>
        </w:rPr>
        <w:t>，记下了</w:t>
      </w:r>
      <w:r>
        <w:rPr>
          <w:rFonts w:hint="default" w:ascii="Verdana" w:hAnsi="Verdana" w:cs="宋体"/>
          <w:szCs w:val="21"/>
        </w:rPr>
        <w:t>)</w:t>
      </w:r>
      <w:r>
        <w:rPr>
          <w:rFonts w:ascii="Verdana" w:hAnsi="Verdana" w:cs="宋体"/>
          <w:szCs w:val="21"/>
        </w:rPr>
        <w:t>。</w:t>
      </w:r>
    </w:p>
    <w:p>
      <w:pPr>
        <w:widowControl/>
        <w:ind w:left="1260" w:hanging="1260"/>
        <w:jc w:val="left"/>
        <w:rPr>
          <w:rFonts w:hint="eastAsia" w:ascii="Verdana" w:hAnsi="Verdana" w:cs="宋体"/>
          <w:szCs w:val="21"/>
        </w:rPr>
      </w:pPr>
      <w:r>
        <w:rPr>
          <w:rFonts w:hint="eastAsia" w:ascii="Verdana" w:hAnsi="Verdana" w:cs="宋体"/>
          <w:szCs w:val="21"/>
        </w:rPr>
        <w:t>家院</w:t>
      </w:r>
      <w:r>
        <w:rPr>
          <w:rFonts w:hint="eastAsia" w:ascii="Verdana" w:hAnsi="Verdana" w:cs="Verdana"/>
          <w:szCs w:val="21"/>
        </w:rPr>
        <w:tab/>
      </w:r>
      <w:r>
        <w:rPr>
          <w:rFonts w:hint="default" w:ascii="Verdana" w:hAnsi="Verdana" w:cs="宋体"/>
          <w:szCs w:val="21"/>
        </w:rPr>
        <w:t>遵命</w:t>
      </w:r>
      <w:r>
        <w:rPr>
          <w:rFonts w:hint="eastAsia" w:ascii="Verdana" w:hAnsi="Verdana" w:cs="宋体"/>
          <w:szCs w:val="21"/>
        </w:rPr>
        <w:t>。</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啊相爷，妾身也要跟随前去。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法场之上，耳目甚众，去之无益。</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妾身要去。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夫人要去</w:t>
      </w:r>
      <w:r>
        <w:rPr>
          <w:rFonts w:ascii="Verdana" w:hAnsi="Verdana" w:cs="Verdana"/>
          <w:szCs w:val="21"/>
        </w:rPr>
        <w:t>?</w:t>
      </w:r>
      <w:r>
        <w:rPr>
          <w:rFonts w:ascii="Verdana" w:hAnsi="Verdana" w:cs="宋体"/>
          <w:szCs w:val="21"/>
        </w:rPr>
        <w:t>到了法场，看下官眼色行事。</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遵命。</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如此</w:t>
      </w:r>
      <w:r>
        <w:rPr>
          <w:rFonts w:hint="default" w:ascii="Verdana" w:hAnsi="Verdana" w:cs="宋体"/>
          <w:szCs w:val="21"/>
        </w:rPr>
        <w:t>)</w:t>
      </w:r>
      <w:r>
        <w:rPr>
          <w:rFonts w:ascii="Verdana" w:hAnsi="Verdana" w:cs="宋体"/>
          <w:szCs w:val="21"/>
        </w:rPr>
        <w:t>夫人请。</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相爷请。</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可叹薛家世代贤，</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忠良无故把刀餐</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忠良无辜被刀餐</w:t>
      </w:r>
      <w:r>
        <w:rPr>
          <w:rFonts w:hint="eastAsia" w:ascii="Verdana" w:hAnsi="Verdana" w:cs="Verdana"/>
          <w:szCs w:val="21"/>
        </w:rPr>
        <w:t>)</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苍天有灵睁开眼，</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仇报仇来冤报冤</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着哇!好一个</w:t>
      </w:r>
      <w:r>
        <w:rPr>
          <w:rFonts w:hint="eastAsia" w:ascii="Verdana" w:hAnsi="Verdana" w:cs="Verdana"/>
          <w:szCs w:val="21"/>
        </w:rPr>
        <w:t>“</w:t>
      </w:r>
      <w:r>
        <w:rPr>
          <w:rFonts w:ascii="Verdana" w:hAnsi="Verdana" w:cs="Verdana"/>
          <w:szCs w:val="21"/>
        </w:rPr>
        <w:t>仇报仇来冤报冤</w:t>
      </w:r>
      <w:r>
        <w:rPr>
          <w:rFonts w:hint="eastAsia" w:ascii="Verdana" w:hAnsi="Verdana" w:cs="Verdana"/>
          <w:szCs w:val="21"/>
        </w:rPr>
        <w:t>”</w:t>
      </w:r>
      <w:r>
        <w:rPr>
          <w:rFonts w:ascii="Verdana" w:hAnsi="Verdana" w:cs="宋体"/>
          <w:szCs w:val="21"/>
        </w:rPr>
        <w:t>。</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w:t>
      </w:r>
    </w:p>
    <w:p>
      <w:pPr>
        <w:widowControl/>
        <w:ind w:left="1260" w:hanging="1260"/>
        <w:jc w:val="left"/>
      </w:pPr>
      <w:r>
        <w:rPr>
          <w:rFonts w:ascii="Verdana" w:hAnsi="Verdana" w:cs="宋体"/>
          <w:szCs w:val="21"/>
        </w:rPr>
        <w:t>徐策</w:t>
      </w:r>
      <w:r>
        <w:rPr>
          <w:rFonts w:hint="default" w:ascii="Verdana" w:hAnsi="Verdana" w:cs="宋体"/>
          <w:szCs w:val="21"/>
        </w:rPr>
        <w:tab/>
      </w:r>
      <w:r>
        <w:rPr>
          <w:rFonts w:ascii="Verdana" w:hAnsi="Verdana" w:cs="宋体"/>
          <w:szCs w:val="21"/>
        </w:rPr>
        <w:t>随我来。</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jc w:val="left"/>
        <w:rPr>
          <w:rFonts w:hint="default" w:ascii="Verdana" w:hAnsi="Verdana" w:cs="Verdana"/>
          <w:szCs w:val="21"/>
        </w:rPr>
      </w:pPr>
      <w:r>
        <w:rPr>
          <w:rFonts w:hint="default" w:ascii="Verdana" w:hAnsi="Verdana" w:cs="Verdana"/>
          <w:szCs w:val="21"/>
        </w:rPr>
        <w:t>(</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default" w:ascii="Verdana" w:hAnsi="Verdana" w:cs="Verdana"/>
          <w:szCs w:val="21"/>
        </w:rPr>
        <w:t>，</w:t>
      </w:r>
      <w:r>
        <w:rPr>
          <w:rFonts w:hint="eastAsia" w:ascii="Verdana" w:hAnsi="Verdana" w:cs="宋体"/>
          <w:szCs w:val="21"/>
        </w:rPr>
        <w:t>张泰</w:t>
      </w:r>
      <w:r>
        <w:rPr>
          <w:rFonts w:hint="eastAsia" w:ascii="楷体" w:hAnsi="楷体" w:eastAsia="楷体" w:cs="宋体"/>
          <w:szCs w:val="21"/>
        </w:rPr>
        <w:t>上</w:t>
      </w:r>
      <w:r>
        <w:rPr>
          <w:rFonts w:hint="default"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树大遮天盖地，根深哪怕风狂。(任他皇亲国戚，一本斩草除根。)</w:t>
      </w:r>
      <w:r>
        <w:rPr>
          <w:rStyle w:val="12"/>
          <w:rFonts w:hint="default" w:ascii="Verdana" w:hAnsi="Verdana" w:cs="Verdana"/>
          <w:szCs w:val="21"/>
        </w:rPr>
        <w:footnoteReference w:id="365"/>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老夫张泰，奉圣命监斩薛猛夫妻。刀斧手，将薛猛夫妻押了上来。</w:t>
      </w:r>
    </w:p>
    <w:p>
      <w:pPr>
        <w:widowControl/>
        <w:jc w:val="left"/>
        <w:rPr>
          <w:rFonts w:ascii="Verdana" w:hAnsi="Verdana" w:cs="Verdana"/>
          <w:szCs w:val="21"/>
        </w:rPr>
      </w:pPr>
      <w:r>
        <w:t>马氏</w:t>
      </w:r>
      <w:r>
        <w:rPr>
          <w:rFonts w:hint="default"/>
        </w:rPr>
        <w:tab/>
      </w:r>
      <w:r>
        <w:rPr>
          <w:rFonts w:hint="default"/>
        </w:rPr>
        <w:tab/>
      </w:r>
      <w:r>
        <w:rPr>
          <w:rFonts w:hint="default"/>
        </w:rPr>
        <w:t>哎</w:t>
      </w:r>
      <w:r>
        <w:t>吓老爷呀，你我夫妻一死，不值要紧，可叹三月孩儿，也要受皇家一刀之苦</w:t>
      </w:r>
      <w:r>
        <w:rPr>
          <w:rFonts w:hint="default"/>
        </w:rPr>
        <w:tab/>
      </w:r>
      <w:r>
        <w:rPr>
          <w:rFonts w:hint="default"/>
        </w:rPr>
        <w:tab/>
      </w:r>
      <w:r>
        <w:rPr>
          <w:rFonts w:hint="default"/>
        </w:rPr>
        <w:tab/>
      </w:r>
      <w:r>
        <w:t>哇</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jc w:val="left"/>
        <w:rPr>
          <w:rFonts w:hint="default"/>
        </w:rPr>
      </w:pPr>
      <w:r>
        <w:t>马氏</w:t>
      </w:r>
      <w:r>
        <w:rPr>
          <w:rFonts w:hint="default"/>
        </w:rPr>
        <w:tab/>
      </w:r>
      <w:r>
        <w:rPr>
          <w:rFonts w:hint="default"/>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叫你反来你不反，叫你行来你不行</w:t>
      </w:r>
      <w:r>
        <w:rPr>
          <w:rFonts w:hint="default"/>
        </w:rPr>
        <w:t>(</w:t>
      </w:r>
      <w:r>
        <w:rPr>
          <w:rFonts w:hint="eastAsia" w:ascii="楷体" w:hAnsi="楷体" w:eastAsia="楷体" w:cs="宋体"/>
          <w:szCs w:val="21"/>
        </w:rPr>
        <w:t>或</w:t>
      </w:r>
      <w:r>
        <w:rPr>
          <w:rFonts w:hint="eastAsia" w:ascii="Verdana" w:hAnsi="Verdana" w:cs="宋体"/>
          <w:szCs w:val="21"/>
        </w:rPr>
        <w:t>：</w:t>
      </w:r>
      <w:r>
        <w:t>叫你行来逃生你不行</w:t>
      </w:r>
      <w:r>
        <w:rPr>
          <w:rFonts w:hint="default"/>
        </w:rPr>
        <w:t>)</w:t>
      </w:r>
      <w:r>
        <w:t>。</w:t>
      </w:r>
      <w:r>
        <w:rPr>
          <w:rFonts w:hint="default"/>
        </w:rPr>
        <w:tab/>
      </w:r>
      <w:r>
        <w:rPr>
          <w:rFonts w:hint="default"/>
        </w:rPr>
        <w:tab/>
      </w:r>
      <w:r>
        <w:rPr>
          <w:rFonts w:hint="default"/>
        </w:rPr>
        <w:tab/>
      </w:r>
      <w:r>
        <w:rPr>
          <w:rFonts w:hint="default"/>
        </w:rPr>
        <w:tab/>
      </w:r>
      <w:r>
        <w:t>你我一死不要紧，可怜那娇儿也受酷刑。</w:t>
      </w:r>
      <w:r>
        <w:rPr>
          <w:rStyle w:val="12"/>
        </w:rPr>
        <w:footnoteReference w:id="366"/>
      </w:r>
    </w:p>
    <w:p>
      <w:pPr>
        <w:widowControl/>
        <w:jc w:val="left"/>
        <w:rPr>
          <w:rFonts w:hint="default"/>
        </w:rPr>
      </w:pPr>
      <w:r>
        <w:t>薛猛</w:t>
      </w:r>
      <w:r>
        <w:rPr>
          <w:rFonts w:hint="default"/>
        </w:rPr>
        <w:tab/>
      </w:r>
      <w:r>
        <w:rPr>
          <w:rFonts w:hint="default"/>
        </w:rPr>
        <w:tab/>
      </w:r>
      <w:r>
        <w:t>夫人呐</w:t>
      </w:r>
      <w:r>
        <w:rPr>
          <w:rFonts w:hint="default"/>
        </w:rPr>
        <w:t>!</w:t>
      </w:r>
    </w:p>
    <w:p>
      <w:pPr>
        <w:widowControl/>
        <w:jc w:val="left"/>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ascii="Verdana"/>
        </w:rPr>
        <w:t>薛家世代忠良后</w:t>
      </w:r>
      <w:r>
        <w:t>，</w:t>
      </w:r>
      <w:r>
        <w:rPr>
          <w:rFonts w:hint="eastAsia" w:ascii="Verdana" w:hAnsi="Verdana" w:cs="Verdana"/>
          <w:szCs w:val="21"/>
        </w:rPr>
        <w:t>……</w:t>
      </w:r>
      <w:r>
        <w:rPr>
          <w:rFonts w:hint="default" w:ascii="Verdana" w:hAnsi="Verdana" w:cs="Verdana"/>
          <w:szCs w:val="21"/>
        </w:rPr>
        <w:t>怎做那叛逆臣</w:t>
      </w:r>
      <w:r>
        <w:t>。回头再把张泰论：苦害薛</w:t>
      </w:r>
      <w:r>
        <w:rPr>
          <w:rFonts w:hint="default"/>
        </w:rPr>
        <w:tab/>
      </w:r>
      <w:r>
        <w:rPr>
          <w:rFonts w:hint="default"/>
        </w:rPr>
        <w:tab/>
      </w:r>
      <w:r>
        <w:rPr>
          <w:rFonts w:hint="default"/>
        </w:rPr>
        <w:tab/>
      </w:r>
      <w:r>
        <w:t>家为何情</w:t>
      </w:r>
      <w:r>
        <w:rPr>
          <w:rFonts w:hint="default"/>
        </w:rPr>
        <w:t>?</w:t>
      </w:r>
      <w:r>
        <w:t>恨不得一足将尔踏，阴曹地府勾尔魂。</w:t>
      </w:r>
      <w:r>
        <w:rPr>
          <w:rStyle w:val="12"/>
        </w:rPr>
        <w:footnoteReference w:id="367"/>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校尉等，将他夫妻绑上法标。有人讨祭，报我知道。</w:t>
      </w:r>
      <w:r>
        <w:rPr>
          <w:rStyle w:val="12"/>
          <w:rFonts w:hint="default" w:ascii="Verdana" w:hAnsi="Verdana" w:cs="Verdana"/>
          <w:szCs w:val="21"/>
        </w:rPr>
        <w:footnoteReference w:id="368"/>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奉了相爷命，法场走一程。</w:t>
      </w:r>
      <w:r>
        <w:rPr>
          <w:rStyle w:val="12"/>
          <w:rFonts w:hint="default" w:ascii="Verdana" w:hAnsi="Verdana" w:cs="Verdana"/>
          <w:szCs w:val="21"/>
        </w:rPr>
        <w:footnoteReference w:id="369"/>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法场之上哪位听事。</w:t>
      </w:r>
      <w:r>
        <w:rPr>
          <w:rStyle w:val="12"/>
          <w:rFonts w:hint="default" w:ascii="Verdana" w:hAnsi="Verdana" w:cs="Verdana"/>
          <w:szCs w:val="21"/>
        </w:rPr>
        <w:footnoteReference w:id="370"/>
      </w:r>
    </w:p>
    <w:p>
      <w:pPr>
        <w:widowControl/>
        <w:jc w:val="left"/>
        <w:rPr>
          <w:rFonts w:hint="default" w:ascii="Verdana" w:hAnsi="Verdana" w:cs="Verdana"/>
          <w:szCs w:val="21"/>
        </w:rPr>
      </w:pPr>
      <w:r>
        <w:rPr>
          <w:rFonts w:hint="default" w:ascii="Verdana" w:hAnsi="Verdana" w:cs="Verdana"/>
          <w:szCs w:val="21"/>
        </w:rPr>
        <w:t>校尉</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做什么的?</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家院</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徐老相爷有名帖奉上，前来法场祭奠。</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候着。</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启相爷，徐相爷有帖拜上。</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呈上来。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呜哙呀，这老儿又来多事。</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他的夫人也来了。)</w:t>
      </w:r>
      <w:r>
        <w:rPr>
          <w:rStyle w:val="12"/>
          <w:rFonts w:hint="default" w:ascii="Verdana" w:hAnsi="Verdana" w:eastAsia="宋体" w:cs="Verdana"/>
          <w:kern w:val="2"/>
          <w:sz w:val="21"/>
          <w:szCs w:val="21"/>
          <w:lang w:eastAsia="zh-CN" w:bidi="ar-SA"/>
        </w:rPr>
        <w:footnoteReference w:id="371"/>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(哦，夫人爷来了。)</w:t>
      </w:r>
      <w:r>
        <w:rPr>
          <w:rStyle w:val="12"/>
          <w:rFonts w:hint="default" w:ascii="Verdana" w:hAnsi="Verdana" w:eastAsia="宋体" w:cs="Verdana"/>
          <w:kern w:val="2"/>
          <w:sz w:val="21"/>
          <w:szCs w:val="21"/>
          <w:lang w:eastAsia="zh-CN" w:bidi="ar-SA"/>
        </w:rPr>
        <w:footnoteReference w:id="372"/>
      </w:r>
      <w:r>
        <w:rPr>
          <w:rFonts w:hint="default" w:ascii="Verdana" w:hAnsi="Verdana" w:eastAsia="宋体" w:cs="Verdana"/>
          <w:kern w:val="2"/>
          <w:sz w:val="21"/>
          <w:szCs w:val="21"/>
          <w:lang w:eastAsia="zh-CN" w:bidi="ar-SA"/>
        </w:rPr>
        <w:t>命他一祭(</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容</w:t>
      </w:r>
      <w:r>
        <w:rPr>
          <w:rFonts w:hint="default" w:ascii="Verdana" w:hAnsi="Verdana" w:eastAsia="宋体" w:cs="Verdana"/>
          <w:kern w:val="2"/>
          <w:sz w:val="21"/>
          <w:szCs w:val="21"/>
          <w:lang w:eastAsia="zh-CN" w:bidi="ar-SA"/>
        </w:rPr>
        <w:t>他一祭)，时辰一到，速报我知。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容你们一祭。</w:t>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祭礼走上。</w:t>
      </w:r>
    </w:p>
    <w:p>
      <w:pPr>
        <w:widowControl/>
        <w:jc w:val="left"/>
      </w:pPr>
      <w:r>
        <w:rPr>
          <w:rFonts w:hint="eastAsia" w:ascii="Verdana" w:hAnsi="Verdana" w:cs="Verdana"/>
          <w:szCs w:val="21"/>
        </w:rPr>
        <w:t>(</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家院、</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上</w:t>
      </w:r>
      <w:r>
        <w:rPr>
          <w:rFonts w:hint="eastAsia" w:ascii="Verdana" w:hAnsi="Verdana" w:cs="宋体"/>
          <w:szCs w:val="21"/>
        </w:rPr>
        <w:t>，</w:t>
      </w:r>
      <w:r>
        <w:rPr>
          <w:rFonts w:hint="eastAsia" w:ascii="楷体" w:hAnsi="楷体" w:eastAsia="楷体" w:cs="宋体"/>
          <w:szCs w:val="21"/>
        </w:rPr>
        <w:t>中间两个</w:t>
      </w:r>
      <w:r>
        <w:rPr>
          <w:rFonts w:hint="eastAsia" w:ascii="Verdana" w:hAnsi="Verdana" w:cs="宋体"/>
          <w:szCs w:val="21"/>
        </w:rPr>
        <w:t>青袍</w:t>
      </w:r>
      <w:r>
        <w:rPr>
          <w:rFonts w:hint="eastAsia" w:ascii="楷体" w:hAnsi="楷体" w:eastAsia="楷体" w:cs="宋体"/>
          <w:szCs w:val="21"/>
        </w:rPr>
        <w:t>抬盒</w:t>
      </w:r>
      <w:r>
        <w:rPr>
          <w:rFonts w:hint="eastAsia" w:ascii="Verdana" w:hAnsi="Verdana" w:cs="宋体"/>
          <w:szCs w:val="21"/>
        </w:rPr>
        <w:t>，家院</w:t>
      </w:r>
      <w:r>
        <w:rPr>
          <w:rFonts w:hint="eastAsia" w:ascii="楷体" w:hAnsi="楷体" w:eastAsia="楷体" w:cs="宋体"/>
          <w:szCs w:val="21"/>
        </w:rPr>
        <w:t>站台中间</w:t>
      </w:r>
      <w:r>
        <w:rPr>
          <w:rFonts w:hint="eastAsia" w:ascii="Verdana" w:hAnsi="Verdana" w:cs="宋体"/>
          <w:szCs w:val="21"/>
        </w:rPr>
        <w:t>，</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脸朝里</w:t>
      </w:r>
      <w:r>
        <w:rPr>
          <w:rFonts w:hint="eastAsia" w:ascii="Verdana" w:hAnsi="Verdana" w:cs="宋体"/>
          <w:szCs w:val="21"/>
        </w:rPr>
        <w:t>，</w:t>
      </w:r>
      <w:r>
        <w:rPr>
          <w:rFonts w:hint="eastAsia" w:ascii="楷体" w:hAnsi="楷体" w:eastAsia="楷体" w:cs="宋体"/>
          <w:szCs w:val="21"/>
        </w:rPr>
        <w:t>开盒</w:t>
      </w:r>
      <w:r>
        <w:rPr>
          <w:rFonts w:hint="eastAsia" w:ascii="Verdana" w:hAnsi="Verdana" w:cs="宋体"/>
          <w:szCs w:val="21"/>
        </w:rPr>
        <w:t>，丫鬟</w:t>
      </w:r>
      <w:r>
        <w:rPr>
          <w:rFonts w:hint="eastAsia" w:ascii="楷体" w:hAnsi="楷体" w:eastAsia="楷体" w:cs="宋体"/>
          <w:szCs w:val="21"/>
        </w:rPr>
        <w:t>取出</w:t>
      </w:r>
      <w:r>
        <w:rPr>
          <w:rFonts w:hint="eastAsia" w:ascii="Verdana" w:hAnsi="Verdana" w:cs="宋体"/>
          <w:szCs w:val="21"/>
        </w:rPr>
        <w:t>小孩</w:t>
      </w:r>
      <w:r>
        <w:rPr>
          <w:rFonts w:hint="eastAsia" w:ascii="楷体" w:hAnsi="楷体" w:eastAsia="楷体" w:cs="宋体"/>
          <w:szCs w:val="21"/>
        </w:rPr>
        <w:t>与</w:t>
      </w:r>
      <w:r>
        <w:rPr>
          <w:rFonts w:hint="eastAsia" w:ascii="Verdana" w:hAnsi="Verdana" w:cs="宋体"/>
          <w:szCs w:val="21"/>
        </w:rPr>
        <w:t>马氏</w:t>
      </w:r>
      <w:r>
        <w:rPr>
          <w:rFonts w:hint="eastAsia" w:ascii="楷体" w:hAnsi="楷体" w:eastAsia="楷体" w:cs="宋体"/>
          <w:szCs w:val="21"/>
        </w:rPr>
        <w:t>怀中</w:t>
      </w:r>
      <w:r>
        <w:rPr>
          <w:rFonts w:hint="eastAsia" w:ascii="Verdana" w:hAnsi="Verdana" w:cs="宋体"/>
          <w:szCs w:val="21"/>
        </w:rPr>
        <w:t>小孩</w:t>
      </w:r>
      <w:r>
        <w:rPr>
          <w:rFonts w:hint="eastAsia" w:ascii="楷体" w:hAnsi="楷体" w:eastAsia="楷体" w:cs="宋体"/>
          <w:szCs w:val="21"/>
        </w:rPr>
        <w:t>交换</w:t>
      </w:r>
      <w:r>
        <w:rPr>
          <w:rFonts w:hint="eastAsia" w:ascii="Verdana" w:hAnsi="Verdana" w:cs="宋体"/>
          <w:szCs w:val="21"/>
        </w:rPr>
        <w:t>。家院</w:t>
      </w:r>
      <w:r>
        <w:rPr>
          <w:rFonts w:hint="eastAsia" w:ascii="楷体" w:hAnsi="楷体" w:eastAsia="楷体" w:cs="宋体"/>
          <w:szCs w:val="21"/>
        </w:rPr>
        <w:t>令</w:t>
      </w:r>
      <w:r>
        <w:rPr>
          <w:rFonts w:hint="eastAsia" w:ascii="Verdana" w:hAnsi="Verdana" w:cs="宋体"/>
          <w:szCs w:val="21"/>
        </w:rPr>
        <w:t>众人</w:t>
      </w:r>
      <w:r>
        <w:rPr>
          <w:rFonts w:hint="eastAsia" w:ascii="楷体" w:hAnsi="楷体" w:eastAsia="楷体" w:cs="宋体"/>
          <w:szCs w:val="21"/>
        </w:rPr>
        <w:t>下</w:t>
      </w:r>
      <w:r>
        <w:rPr>
          <w:rFonts w:hint="eastAsia" w:ascii="Verdana" w:hAnsi="Verdana" w:cs="宋体"/>
          <w:szCs w:val="21"/>
        </w:rPr>
        <w:t>，青袍</w:t>
      </w:r>
      <w:r>
        <w:rPr>
          <w:rFonts w:hint="eastAsia" w:ascii="楷体" w:hAnsi="楷体" w:eastAsia="楷体" w:cs="宋体"/>
          <w:szCs w:val="21"/>
        </w:rPr>
        <w:t>领下</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青袍</w:t>
      </w:r>
      <w:r>
        <w:rPr>
          <w:rFonts w:hint="eastAsia" w:ascii="楷体" w:hAnsi="楷体" w:eastAsia="楷体" w:cs="宋体"/>
          <w:szCs w:val="21"/>
        </w:rPr>
        <w:t>后</w:t>
      </w:r>
      <w:r>
        <w:rPr>
          <w:rFonts w:hint="eastAsia" w:ascii="Verdana" w:hAnsi="Verdana" w:cs="宋体"/>
          <w:szCs w:val="21"/>
        </w:rPr>
        <w:t>，</w:t>
      </w:r>
      <w:r>
        <w:rPr>
          <w:rFonts w:hint="eastAsia" w:ascii="楷体" w:hAnsi="楷体" w:eastAsia="楷体" w:cs="宋体"/>
          <w:szCs w:val="21"/>
        </w:rPr>
        <w:t>右手抱</w:t>
      </w:r>
      <w:r>
        <w:rPr>
          <w:rFonts w:hint="eastAsia" w:ascii="Verdana" w:hAnsi="Verdana" w:cs="宋体"/>
          <w:szCs w:val="21"/>
        </w:rPr>
        <w:t>小孩、</w:t>
      </w:r>
      <w:r>
        <w:rPr>
          <w:rFonts w:hint="eastAsia" w:ascii="楷体" w:hAnsi="楷体" w:eastAsia="楷体" w:cs="宋体"/>
          <w:szCs w:val="21"/>
        </w:rPr>
        <w:t>用左袖盖</w:t>
      </w:r>
      <w:r>
        <w:rPr>
          <w:rFonts w:hint="eastAsia" w:ascii="Verdana" w:hAnsi="Verdana" w:cs="宋体"/>
          <w:szCs w:val="21"/>
        </w:rPr>
        <w:t>小孩</w:t>
      </w:r>
      <w:r>
        <w:rPr>
          <w:rFonts w:hint="eastAsia" w:ascii="楷体" w:hAnsi="楷体" w:eastAsia="楷体" w:cs="宋体"/>
          <w:szCs w:val="21"/>
        </w:rPr>
        <w:t>随下</w:t>
      </w:r>
      <w:r>
        <w:rPr>
          <w:rFonts w:hint="eastAsia" w:ascii="Verdana" w:hAnsi="Verdana" w:cs="宋体"/>
          <w:szCs w:val="21"/>
        </w:rPr>
        <w:t>，家院</w:t>
      </w:r>
      <w:r>
        <w:rPr>
          <w:rFonts w:hint="eastAsia" w:ascii="楷体" w:hAnsi="楷体" w:eastAsia="楷体" w:cs="宋体"/>
          <w:szCs w:val="21"/>
        </w:rPr>
        <w:t>留场上</w:t>
      </w:r>
      <w:r>
        <w:rPr>
          <w:rFonts w:hint="eastAsia" w:ascii="Verdana" w:hAnsi="Verdana" w:cs="Verdana"/>
          <w:szCs w:val="21"/>
        </w:rPr>
        <w:t>)</w:t>
      </w:r>
    </w:p>
    <w:p>
      <w:pPr>
        <w:widowControl/>
        <w:ind w:left="1260" w:hanging="1260"/>
        <w:jc w:val="left"/>
      </w:pP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有请相爷夫人。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夫人，随我来</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】夫妻双双到法场</w:t>
      </w:r>
      <w:r>
        <w:rPr>
          <w:rFonts w:hint="eastAsia" w:ascii="Verdana" w:hAnsi="Verdana" w:cs="宋体"/>
          <w:sz w:val="18"/>
          <w:szCs w:val="18"/>
        </w:rPr>
        <w:t>呃</w:t>
      </w:r>
      <w:r>
        <w:rPr>
          <w:rFonts w:ascii="Verdana" w:hAnsi="Verdana" w:cs="宋体"/>
          <w:szCs w:val="21"/>
        </w:rPr>
        <w:t>，</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eastAsia" w:ascii="Verdana" w:hAnsi="Verdana" w:cs="宋体"/>
          <w:szCs w:val="21"/>
        </w:rPr>
        <w:t>不见</w:t>
      </w:r>
      <w:r>
        <w:rPr>
          <w:rFonts w:ascii="Verdana" w:hAnsi="Verdana" w:cs="宋体"/>
          <w:szCs w:val="21"/>
        </w:rPr>
        <w:t>忠良在哪厢。</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ascii="Verdana" w:hAnsi="Verdana" w:cs="宋体"/>
          <w:szCs w:val="21"/>
        </w:rPr>
        <w:t>夫人</w:t>
      </w:r>
      <w:r>
        <w:rPr>
          <w:rFonts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唉!儿啊</w:t>
      </w:r>
      <w:r>
        <w:rPr>
          <w:rFonts w:hint="eastAsia" w:ascii="Verdana" w:hAnsi="Verdana" w:cs="Verdana"/>
          <w:szCs w:val="21"/>
        </w:rPr>
        <w:t>……</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】他夫妻好比一张弓，</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】万马营中抖威风。</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】未把箭放弦又</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szCs w:val="21"/>
        </w:rPr>
        <w:t>断，我的儿啊，</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default" w:ascii="Verdana" w:hAnsi="Verdana" w:cs="宋体"/>
          <w:szCs w:val="21"/>
        </w:rPr>
        <w:t>一</w:t>
      </w:r>
      <w:r>
        <w:rPr>
          <w:rFonts w:ascii="Verdana" w:hAnsi="Verdana" w:cs="宋体"/>
          <w:szCs w:val="21"/>
        </w:rPr>
        <w:t>到法场一场空。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夫人，天色不早，先回府去吧。</w:t>
      </w:r>
    </w:p>
    <w:p>
      <w:pPr>
        <w:widowControl/>
        <w:ind w:left="1260" w:hanging="1260"/>
        <w:jc w:val="left"/>
        <w:rPr>
          <w:rFonts w:hint="eastAsia" w:ascii="Verdana" w:hAnsi="Verdana" w:cs="Verdana"/>
          <w:szCs w:val="21"/>
        </w:rPr>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过大边</w:t>
      </w:r>
      <w:r>
        <w:rPr>
          <w:rFonts w:hint="eastAsia" w:ascii="Verdana" w:hAnsi="Verdana" w:cs="宋体"/>
          <w:szCs w:val="21"/>
        </w:rPr>
        <w:t>，徐策</w:t>
      </w:r>
      <w:r>
        <w:rPr>
          <w:rFonts w:hint="eastAsia" w:ascii="楷体" w:hAnsi="楷体" w:eastAsia="楷体" w:cs="宋体"/>
          <w:szCs w:val="21"/>
        </w:rPr>
        <w:t>过小边</w:t>
      </w:r>
      <w:r>
        <w:rPr>
          <w:rFonts w:hint="eastAsia" w:ascii="Verdana" w:hAnsi="Verdana" w:cs="宋体"/>
          <w:szCs w:val="21"/>
        </w:rPr>
        <w:t>，夫人</w:t>
      </w:r>
      <w:r>
        <w:rPr>
          <w:rFonts w:hint="eastAsia" w:ascii="楷体" w:hAnsi="楷体" w:eastAsia="楷体" w:cs="宋体"/>
          <w:szCs w:val="21"/>
        </w:rPr>
        <w:t>在大边面向小边</w:t>
      </w:r>
      <w:r>
        <w:rPr>
          <w:rFonts w:hint="eastAsia" w:ascii="Verdana" w:hAnsi="Verdana" w:cs="Verdana"/>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待我辞别辞别。</w:t>
      </w:r>
    </w:p>
    <w:p>
      <w:pPr>
        <w:widowControl/>
        <w:ind w:left="1260" w:hanging="1260"/>
        <w:jc w:val="left"/>
        <w:rPr>
          <w:rFonts w:hint="default" w:ascii="Verdana" w:hAnsi="Verdana" w:cs="宋体"/>
          <w:szCs w:val="21"/>
        </w:rPr>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hint="default" w:ascii="Verdana" w:hAnsi="Verdana" w:cs="宋体"/>
          <w:szCs w:val="21"/>
        </w:rPr>
        <w:t>!</w:t>
      </w:r>
    </w:p>
    <w:p>
      <w:pPr>
        <w:widowControl/>
        <w:ind w:left="1260" w:hanging="1260"/>
        <w:jc w:val="left"/>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hint="default" w:ascii="Verdana" w:hAnsi="Verdana" w:cs="宋体"/>
          <w:szCs w:val="21"/>
        </w:rPr>
        <w:t>马氏——</w:t>
      </w:r>
      <w:r>
        <w:rPr>
          <w:rFonts w:hint="eastAsia" w:ascii="Verdana" w:hAnsi="Verdana" w:cs="宋体"/>
          <w:szCs w:val="21"/>
        </w:rPr>
        <w:t>我那金……</w:t>
      </w:r>
    </w:p>
    <w:p>
      <w:pPr>
        <w:widowControl/>
        <w:ind w:left="1260" w:hanging="1260"/>
        <w:jc w:val="left"/>
      </w:pPr>
      <w:r>
        <w:rPr>
          <w:rFonts w:hint="eastAsia" w:ascii="Verdana" w:hAnsi="Verdana" w:cs="Verdana"/>
          <w:szCs w:val="21"/>
        </w:rPr>
        <w:t>(</w:t>
      </w:r>
      <w:r>
        <w:rPr>
          <w:rFonts w:hint="eastAsia" w:ascii="Verdana" w:hAnsi="Verdana" w:cs="宋体"/>
          <w:szCs w:val="21"/>
        </w:rPr>
        <w:t>徐策</w:t>
      </w:r>
      <w:r>
        <w:rPr>
          <w:rFonts w:hint="eastAsia" w:ascii="楷体" w:hAnsi="楷体" w:eastAsia="楷体" w:cs="宋体"/>
          <w:szCs w:val="21"/>
        </w:rPr>
        <w:t>面向大边</w:t>
      </w:r>
      <w:r>
        <w:rPr>
          <w:rFonts w:hint="eastAsia" w:ascii="Verdana" w:hAnsi="Verdana" w:cs="宋体"/>
          <w:szCs w:val="21"/>
        </w:rPr>
        <w:t>，</w:t>
      </w:r>
      <w:r>
        <w:rPr>
          <w:rFonts w:hint="eastAsia" w:ascii="楷体" w:hAnsi="楷体" w:eastAsia="楷体" w:cs="宋体"/>
          <w:szCs w:val="21"/>
        </w:rPr>
        <w:t>阻拦介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噤声</w:t>
      </w:r>
      <w:r>
        <w:rPr>
          <w:rFonts w:ascii="Verdana" w:hAnsi="Verdana" w:cs="Verdana"/>
          <w:szCs w:val="21"/>
        </w:rPr>
        <w:t>!</w:t>
      </w:r>
    </w:p>
    <w:p>
      <w:pPr>
        <w:widowControl/>
        <w:ind w:left="1260" w:hanging="1260"/>
        <w:jc w:val="left"/>
      </w:pPr>
      <w:r>
        <w:rPr>
          <w:rFonts w:hint="eastAsia" w:ascii="Verdana" w:hAnsi="Verdana" w:cs="宋体"/>
          <w:szCs w:val="21"/>
        </w:rPr>
        <w:t>夫人</w:t>
      </w:r>
      <w:r>
        <w:rPr>
          <w:rFonts w:hint="eastAsia" w:ascii="Verdana" w:hAnsi="Verdana" w:cs="Verdana"/>
          <w:szCs w:val="21"/>
        </w:rPr>
        <w:tab/>
      </w:r>
      <w:r>
        <w:rPr>
          <w:rFonts w:hint="eastAsia" w:ascii="Verdana" w:hAnsi="Verdana" w:cs="宋体"/>
          <w:szCs w:val="21"/>
        </w:rPr>
        <w:t>今生今世难得见的……</w:t>
      </w:r>
      <w:r>
        <w:rPr>
          <w:rFonts w:hint="default" w:ascii="Verdana" w:hAnsi="Verdana" w:cs="宋体"/>
          <w:szCs w:val="21"/>
        </w:rPr>
        <w:t>亲</w:t>
      </w:r>
      <w:r>
        <w:rPr>
          <w:rFonts w:hint="eastAsia" w:ascii="Verdana" w:hAnsi="Verdana" w:cs="宋体"/>
          <w:szCs w:val="21"/>
        </w:rPr>
        <w:t>儿啊……</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下场门下</w:t>
      </w:r>
      <w:r>
        <w:rPr>
          <w:rFonts w:hint="eastAsia" w:ascii="Verdana" w:hAnsi="Verdana" w:cs="Verdana"/>
          <w:szCs w:val="21"/>
        </w:rPr>
        <w:t>)</w:t>
      </w:r>
    </w:p>
    <w:p>
      <w:pPr>
        <w:widowControl/>
        <w:jc w:val="left"/>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法场之上冷嗖嗖，绳拿索绑不自</w:t>
      </w:r>
      <w:r>
        <w:rPr>
          <w:rFonts w:hint="eastAsia" w:ascii="Verdana" w:hAnsi="Verdana" w:cs="宋体"/>
          <w:szCs w:val="21"/>
        </w:rPr>
        <w:t>由。</w:t>
      </w:r>
      <w:r>
        <w:rPr>
          <w:rFonts w:ascii="Verdana" w:hAnsi="Verdana" w:cs="宋体"/>
          <w:szCs w:val="21"/>
        </w:rPr>
        <w:t>盖世忠良遭毒手，</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Style w:val="95"/>
          <w:rFonts w:ascii="Verdana" w:hAnsi="Verdana" w:cs="Verdana"/>
        </w:rPr>
        <w:t>法鼓</w:t>
      </w:r>
      <w:r>
        <w:rPr>
          <w:rStyle w:val="95"/>
          <w:rFonts w:hint="eastAsia" w:ascii="Verdana" w:hAnsi="Verdana" w:cs="Verdana"/>
        </w:rPr>
        <w:t>嗵</w:t>
      </w:r>
      <w:r>
        <w:rPr>
          <w:rStyle w:val="95"/>
          <w:rFonts w:hint="default" w:ascii="Verdana" w:hAnsi="Verdana" w:cs="Verdana"/>
        </w:rPr>
        <w:tab/>
      </w:r>
      <w:r>
        <w:rPr>
          <w:rStyle w:val="95"/>
          <w:rFonts w:hint="default" w:ascii="Verdana" w:hAnsi="Verdana" w:cs="Verdana"/>
        </w:rPr>
        <w:tab/>
      </w:r>
      <w:r>
        <w:rPr>
          <w:rStyle w:val="95"/>
          <w:rFonts w:hint="default" w:ascii="Verdana" w:hAnsi="Verdana" w:cs="Verdana"/>
        </w:rPr>
        <w:tab/>
      </w:r>
      <w:r>
        <w:rPr>
          <w:rStyle w:val="95"/>
          <w:rFonts w:hint="eastAsia" w:ascii="Verdana" w:hAnsi="Verdana" w:cs="Verdana"/>
        </w:rPr>
        <w:t>嗵</w:t>
      </w:r>
      <w:r>
        <w:rPr>
          <w:rStyle w:val="95"/>
          <w:rFonts w:ascii="Verdana" w:hAnsi="Verdana" w:cs="Verdana"/>
        </w:rPr>
        <w:t>打，西山月影斜。黄泉无客店，</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花开花落</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：花开花谢</w:t>
      </w:r>
      <w:r>
        <w:rPr>
          <w:rFonts w:hint="eastAsia" w:ascii="Verdana" w:hAnsi="Verdana" w:cs="Verdana"/>
          <w:szCs w:val="21"/>
        </w:rPr>
        <w:t>)</w:t>
      </w:r>
      <w:r>
        <w:rPr>
          <w:rFonts w:ascii="Verdana" w:hAnsi="Verdana" w:cs="宋体"/>
          <w:szCs w:val="21"/>
        </w:rPr>
        <w:t>籽未丢</w:t>
      </w:r>
      <w:r>
        <w:rPr>
          <w:rFonts w:hint="eastAsia" w:ascii="Verdana" w:hAnsi="Verdana" w:cs="宋体"/>
          <w:szCs w:val="21"/>
        </w:rPr>
        <w:t>哇</w:t>
      </w:r>
      <w:r>
        <w:rPr>
          <w:rFonts w:ascii="Verdana" w:hAnsi="Verdana" w:cs="宋体"/>
          <w:szCs w:val="21"/>
        </w:rPr>
        <w:t>。</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：今晚宿谁家。</w:t>
      </w:r>
      <w:r>
        <w:rPr>
          <w:rFonts w:hint="eastAsia" w:ascii="Verdana" w:hAnsi="Verdana" w:cs="Verdana"/>
          <w:szCs w:val="21"/>
        </w:rPr>
        <w:t>)</w:t>
      </w:r>
      <w:r>
        <w:rPr>
          <w:rFonts w:hint="eastAsia" w:ascii="Verdana" w:hAnsi="Verdana" w:cs="宋体"/>
          <w:szCs w:val="21"/>
        </w:rPr>
        <w:t>啊，呃……</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反二黄慢板</w:t>
      </w:r>
      <w:r>
        <w:rPr>
          <w:rFonts w:ascii="Verdana" w:hAnsi="Verdana" w:cs="宋体"/>
          <w:szCs w:val="21"/>
        </w:rPr>
        <w:t>】见夫人哭出了席棚以外，可怜她抛撇下十月怀胎。催命鼓响嗵嗵魂飞天界，勾命锣仓啷响魄散泉台。这壁厢绑的是薛猛元帅，那壁厢绑的是马氏裙钗。马夫人使双刀名扬四海，女将中可算得出色英才。你夫妻原本是镇守边塞，为什么一心心闯进京来</w:t>
      </w:r>
      <w:r>
        <w:rPr>
          <w:rFonts w:hint="eastAsia" w:ascii="Verdana" w:hAnsi="Verdana" w:cs="宋体"/>
          <w:szCs w:val="21"/>
        </w:rPr>
        <w:t>。</w:t>
      </w:r>
      <w:r>
        <w:rPr>
          <w:rFonts w:ascii="Verdana" w:hAnsi="Verdana" w:cs="宋体"/>
          <w:szCs w:val="21"/>
        </w:rPr>
        <w:t>儿好无才，我的儿啊！</w:t>
      </w:r>
    </w:p>
    <w:p>
      <w:pPr>
        <w:widowControl/>
        <w:ind w:left="1278" w:leftChars="0" w:hanging="1278"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反二黄三眼</w:t>
      </w:r>
      <w:r>
        <w:rPr>
          <w:rFonts w:ascii="Verdana" w:hAnsi="Verdana" w:cs="宋体"/>
          <w:szCs w:val="21"/>
        </w:rPr>
        <w:t>】千不该万不该是</w:t>
      </w:r>
      <w:r>
        <w:rPr>
          <w:rFonts w:hint="eastAsia" w:ascii="Verdana" w:hAnsi="Verdana" w:cs="宋体"/>
          <w:szCs w:val="21"/>
        </w:rPr>
        <w:t>儿</w:t>
      </w:r>
      <w:r>
        <w:rPr>
          <w:rFonts w:ascii="Verdana" w:hAnsi="Verdana" w:cs="宋体"/>
          <w:szCs w:val="21"/>
        </w:rPr>
        <w:t>不该，大不该命薛刚私出府来。那奴才寿堂上把寿来拜，二爹娘一见娇儿</w:t>
      </w:r>
      <w:r>
        <w:rPr>
          <w:rFonts w:hint="eastAsia" w:ascii="Verdana" w:hAnsi="Verdana" w:cs="宋体"/>
          <w:szCs w:val="21"/>
        </w:rPr>
        <w:t>，</w:t>
      </w:r>
      <w:r>
        <w:rPr>
          <w:rFonts w:ascii="Verdana" w:hAnsi="Verdana" w:cs="宋体"/>
          <w:szCs w:val="21"/>
        </w:rPr>
        <w:t>溺爱不明</w:t>
      </w:r>
      <w:r>
        <w:rPr>
          <w:rFonts w:hint="eastAsia" w:ascii="Verdana" w:hAnsi="Verdana" w:cs="宋体"/>
          <w:szCs w:val="21"/>
        </w:rPr>
        <w:t>，</w:t>
      </w:r>
      <w:r>
        <w:rPr>
          <w:rFonts w:ascii="Verdana" w:hAnsi="Verdana" w:cs="宋体"/>
          <w:szCs w:val="21"/>
        </w:rPr>
        <w:t>把酒戒来开。三杯酒下咽喉劣性还在，酒壮胆</w:t>
      </w:r>
      <w:r>
        <w:rPr>
          <w:rFonts w:hint="eastAsia" w:ascii="Verdana" w:hAnsi="Verdana" w:cs="宋体"/>
          <w:szCs w:val="21"/>
        </w:rPr>
        <w:t>、</w:t>
      </w:r>
      <w:r>
        <w:rPr>
          <w:rFonts w:ascii="Verdana" w:hAnsi="Verdana" w:cs="宋体"/>
          <w:szCs w:val="21"/>
        </w:rPr>
        <w:t>胆包天闯下祸来。驸马爷张登荣被他踢</w:t>
      </w:r>
      <w:r>
        <w:rPr>
          <w:rFonts w:ascii="Verdana" w:hAnsi="Verdana" w:cs="宋体"/>
          <w:sz w:val="18"/>
          <w:szCs w:val="18"/>
        </w:rPr>
        <w:t>呃</w:t>
      </w:r>
      <w:r>
        <w:rPr>
          <w:rFonts w:ascii="Verdana" w:hAnsi="Verdana" w:cs="宋体"/>
          <w:szCs w:val="21"/>
        </w:rPr>
        <w:t>坏，太子爷紫金冠也打落尘埃。保驾的官</w:t>
      </w:r>
      <w:r>
        <w:rPr>
          <w:rFonts w:hint="eastAsia" w:ascii="Verdana" w:hAnsi="Verdana" w:cs="宋体"/>
          <w:szCs w:val="21"/>
        </w:rPr>
        <w:t>、</w:t>
      </w:r>
      <w:r>
        <w:rPr>
          <w:rFonts w:ascii="Verdana" w:hAnsi="Verdana" w:cs="宋体"/>
          <w:szCs w:val="21"/>
        </w:rPr>
        <w:t>文武臣一齐打坏，最不该持香炉去打张泰。张泰贼奏一本将你来害，将儿的一家人捆绑御街。你夫妻尽了忠留名后代</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ascii="Verdana" w:hAnsi="Verdana" w:cs="宋体"/>
          <w:szCs w:val="21"/>
        </w:rPr>
        <w:t>你夫妻尽了忠留名</w:t>
      </w:r>
      <w:r>
        <w:rPr>
          <w:rFonts w:hint="eastAsia" w:ascii="Verdana" w:hAnsi="Verdana" w:cs="宋体"/>
          <w:szCs w:val="21"/>
        </w:rPr>
        <w:t>四海</w:t>
      </w:r>
      <w:r>
        <w:rPr>
          <w:rFonts w:hint="default" w:ascii="Verdana" w:hAnsi="Verdana" w:cs="宋体"/>
          <w:szCs w:val="21"/>
        </w:rPr>
        <w:t>；你夫妻双双死命里所在</w:t>
      </w:r>
      <w:r>
        <w:rPr>
          <w:rFonts w:hint="eastAsia" w:ascii="Verdana" w:hAnsi="Verdana" w:cs="Verdana"/>
          <w:szCs w:val="21"/>
        </w:rPr>
        <w:t>)</w:t>
      </w:r>
      <w:r>
        <w:rPr>
          <w:rFonts w:ascii="Verdana" w:hAnsi="Verdana" w:cs="宋体"/>
          <w:szCs w:val="21"/>
        </w:rPr>
        <w:t>，【</w:t>
      </w:r>
      <w:r>
        <w:rPr>
          <w:rFonts w:ascii="楷体" w:hAnsi="楷体" w:eastAsia="楷体" w:cs="宋体"/>
          <w:szCs w:val="21"/>
        </w:rPr>
        <w:t>垛板</w:t>
      </w:r>
      <w:r>
        <w:rPr>
          <w:rFonts w:ascii="Verdana" w:hAnsi="Verdana" w:cs="宋体"/>
          <w:szCs w:val="21"/>
        </w:rPr>
        <w:t>】最可叹</w:t>
      </w:r>
      <w:r>
        <w:rPr>
          <w:rFonts w:hint="eastAsia" w:ascii="Verdana" w:hAnsi="Verdana" w:cs="宋体"/>
          <w:szCs w:val="21"/>
        </w:rPr>
        <w:t>，</w:t>
      </w:r>
      <w:r>
        <w:rPr>
          <w:rFonts w:ascii="Verdana" w:hAnsi="Verdana" w:cs="宋体"/>
          <w:szCs w:val="21"/>
        </w:rPr>
        <w:t>断送了未满三月小婴孩，捆绑到御街，刀下</w:t>
      </w:r>
      <w:r>
        <w:rPr>
          <w:rFonts w:hint="eastAsia" w:ascii="Verdana" w:hAnsi="Verdana" w:cs="宋体"/>
          <w:szCs w:val="21"/>
        </w:rPr>
        <w:t>赴</w:t>
      </w:r>
      <w:r>
        <w:rPr>
          <w:rFonts w:ascii="Verdana" w:hAnsi="Verdana" w:cs="宋体"/>
          <w:szCs w:val="21"/>
        </w:rPr>
        <w:t>泉台，儿好无才</w:t>
      </w:r>
      <w:r>
        <w:rPr>
          <w:rFonts w:hint="eastAsia" w:ascii="Verdana" w:hAnsi="Verdana" w:cs="Verdana"/>
          <w:szCs w:val="21"/>
        </w:rPr>
        <w:t>!</w:t>
      </w:r>
      <w:r>
        <w:rPr>
          <w:rFonts w:ascii="Verdana" w:hAnsi="Verdana" w:cs="宋体"/>
          <w:szCs w:val="21"/>
        </w:rPr>
        <w:t>冤哉冤哉，令人悲哀，好不伤怀，我的儿</w:t>
      </w:r>
      <w:r>
        <w:rPr>
          <w:rFonts w:hint="eastAsia" w:ascii="Verdana" w:hAnsi="Verdana" w:cs="宋体"/>
          <w:szCs w:val="21"/>
        </w:rPr>
        <w:t>啊</w:t>
      </w:r>
      <w:r>
        <w:rPr>
          <w:rFonts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反二黄原板</w:t>
      </w:r>
      <w:r>
        <w:rPr>
          <w:rFonts w:ascii="Verdana" w:hAnsi="Verdana" w:cs="宋体"/>
          <w:szCs w:val="21"/>
        </w:rPr>
        <w:t>】我也曾送儿的信</w:t>
      </w:r>
      <w:r>
        <w:rPr>
          <w:rFonts w:hint="eastAsia" w:ascii="Verdana" w:hAnsi="Verdana" w:cs="宋体"/>
          <w:szCs w:val="21"/>
        </w:rPr>
        <w:t>，</w:t>
      </w:r>
      <w:r>
        <w:rPr>
          <w:rFonts w:ascii="Verdana" w:hAnsi="Verdana" w:cs="宋体"/>
          <w:szCs w:val="21"/>
        </w:rPr>
        <w:t>儿怎生不</w:t>
      </w:r>
      <w:r>
        <w:rPr>
          <w:rFonts w:ascii="宋体" w:hAnsi="宋体" w:cs="宋体"/>
          <w:szCs w:val="21"/>
        </w:rPr>
        <w:t>解，</w:t>
      </w:r>
      <w:r>
        <w:rPr>
          <w:rFonts w:ascii="Verdana" w:hAnsi="Verdana" w:cs="宋体"/>
          <w:szCs w:val="21"/>
        </w:rPr>
        <w:t>书信中藏密语儿解之不开。我</w:t>
      </w:r>
      <w:r>
        <w:rPr>
          <w:rFonts w:hint="eastAsia" w:ascii="Verdana" w:hAnsi="Verdana" w:cs="宋体"/>
          <w:szCs w:val="21"/>
        </w:rPr>
        <w:t>教</w:t>
      </w:r>
      <w:r>
        <w:rPr>
          <w:rFonts w:ascii="Verdana" w:hAnsi="Verdana" w:cs="宋体"/>
          <w:szCs w:val="21"/>
        </w:rPr>
        <w:t>儿领人马反出了边塞，儿为何一心心</w:t>
      </w:r>
      <w:r>
        <w:rPr>
          <w:rFonts w:hint="eastAsia" w:ascii="宋体" w:hAnsi="宋体" w:cs="宋体"/>
          <w:szCs w:val="21"/>
        </w:rPr>
        <w:t>闯进</w:t>
      </w:r>
      <w:r>
        <w:rPr>
          <w:rFonts w:ascii="Verdana" w:hAnsi="Verdana" w:cs="宋体"/>
          <w:szCs w:val="21"/>
        </w:rPr>
        <w:t>网</w:t>
      </w:r>
      <w:r>
        <w:rPr>
          <w:rFonts w:ascii="宋体" w:hAnsi="宋体" w:cs="宋体"/>
          <w:szCs w:val="21"/>
        </w:rPr>
        <w:t>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Verdana" w:hAnsi="Verdana" w:cs="宋体"/>
          <w:szCs w:val="21"/>
        </w:rPr>
        <w:t>闯入网</w:t>
      </w:r>
      <w:r>
        <w:rPr>
          <w:rFonts w:ascii="宋体" w:hAnsi="宋体" w:cs="宋体"/>
          <w:szCs w:val="21"/>
        </w:rPr>
        <w:t>来</w:t>
      </w:r>
      <w:r>
        <w:rPr>
          <w:rFonts w:hint="eastAsia" w:ascii="宋体" w:hAnsi="宋体" w:cs="宋体"/>
          <w:szCs w:val="21"/>
        </w:rPr>
        <w:t>)</w:t>
      </w:r>
      <w:r>
        <w:rPr>
          <w:rFonts w:ascii="宋体" w:hAnsi="宋体" w:cs="宋体"/>
          <w:szCs w:val="21"/>
        </w:rPr>
        <w:t>。</w:t>
      </w:r>
      <w:r>
        <w:rPr>
          <w:rFonts w:ascii="Verdana" w:hAnsi="Verdana" w:cs="宋体"/>
          <w:szCs w:val="21"/>
        </w:rPr>
        <w:t>老徐策见此情无计可奈，舍亲生将薛蛟调换下来。待老夫替你家抚养几载，将养</w:t>
      </w:r>
      <w:r>
        <w:rPr>
          <w:rStyle w:val="66"/>
          <w:rFonts w:ascii="宋体" w:hAnsi="宋体" w:cs="宋体"/>
          <w:szCs w:val="21"/>
        </w:rPr>
        <w:footnoteReference w:id="373"/>
      </w:r>
      <w:r>
        <w:rPr>
          <w:rFonts w:ascii="Verdana" w:hAnsi="Verdana" w:cs="宋体"/>
          <w:szCs w:val="21"/>
        </w:rPr>
        <w:t>起忠良后祭扫泉台。可怜我年半百绝了后代，绝了后</w:t>
      </w:r>
      <w:r>
        <w:rPr>
          <w:rFonts w:ascii="宋体" w:hAnsi="宋体" w:cs="宋体"/>
          <w:szCs w:val="21"/>
        </w:rPr>
        <w:t>代，</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恨不得将张泰斧斫刀开。</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这一旁搀扶起薛猛元帅，马夫人我</w:t>
      </w:r>
      <w:r>
        <w:rPr>
          <w:rFonts w:ascii="Verdana" w:hAnsi="Verdana" w:cs="宋体"/>
          <w:color w:val="000000"/>
          <w:szCs w:val="21"/>
        </w:rPr>
        <w:t>不便搀你、你</w:t>
      </w:r>
      <w:r>
        <w:rPr>
          <w:rFonts w:hint="eastAsia" w:ascii="Verdana" w:hAnsi="Verdana" w:cs="宋体"/>
          <w:color w:val="000000"/>
          <w:szCs w:val="21"/>
        </w:rPr>
        <w:t>……</w:t>
      </w:r>
      <w:r>
        <w:rPr>
          <w:rFonts w:ascii="Verdana" w:hAnsi="Verdana" w:cs="宋体"/>
          <w:color w:val="000000"/>
          <w:szCs w:val="21"/>
        </w:rPr>
        <w:t>你自</w:t>
      </w:r>
      <w:r>
        <w:rPr>
          <w:rFonts w:ascii="Verdana" w:hAnsi="Verdana" w:cs="宋体"/>
          <w:color w:val="000000"/>
          <w:sz w:val="18"/>
          <w:szCs w:val="18"/>
        </w:rPr>
        <w:t>呃</w:t>
      </w:r>
      <w:r>
        <w:rPr>
          <w:rFonts w:ascii="Verdana" w:hAnsi="Verdana" w:cs="宋体"/>
          <w:color w:val="000000"/>
          <w:szCs w:val="21"/>
        </w:rPr>
        <w:t>己起来。到九泉见先人</w:t>
      </w:r>
      <w:r>
        <w:rPr>
          <w:rFonts w:hint="eastAsia" w:ascii="Verdana" w:hAnsi="Verdana" w:cs="宋体"/>
          <w:color w:val="000000"/>
          <w:sz w:val="18"/>
          <w:szCs w:val="18"/>
        </w:rPr>
        <w:t>呐</w:t>
      </w:r>
      <w:r>
        <w:rPr>
          <w:rFonts w:ascii="Verdana" w:hAnsi="Verdana" w:cs="宋体"/>
          <w:color w:val="000000"/>
          <w:szCs w:val="21"/>
        </w:rPr>
        <w:t>把我话带，你把我舍子的情细说开怀。</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color w:val="000000"/>
          <w:szCs w:val="21"/>
        </w:rPr>
        <w:t>外</w:t>
      </w:r>
      <w:r>
        <w:rPr>
          <w:rFonts w:hint="eastAsia" w:ascii="Verdana" w:hAnsi="Verdana" w:cs="宋体"/>
          <w:color w:val="000000"/>
          <w:sz w:val="18"/>
          <w:szCs w:val="18"/>
        </w:rPr>
        <w:t>啊</w:t>
      </w:r>
      <w:r>
        <w:rPr>
          <w:rFonts w:ascii="Verdana" w:hAnsi="Verdana" w:cs="宋体"/>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等候了大炮响</w:t>
      </w:r>
      <w:r>
        <w:rPr>
          <w:rFonts w:hint="eastAsia" w:ascii="Verdana" w:hAnsi="Verdana" w:cs="宋体"/>
          <w:color w:val="000000"/>
          <w:sz w:val="18"/>
          <w:szCs w:val="18"/>
        </w:rPr>
        <w:t>啊</w:t>
      </w:r>
      <w:r>
        <w:rPr>
          <w:rFonts w:hint="eastAsia" w:ascii="Verdana" w:hAnsi="Verdana" w:cs="宋体"/>
          <w:color w:val="000000"/>
          <w:szCs w:val="21"/>
        </w:rPr>
        <w:t>，</w:t>
      </w:r>
      <w:r>
        <w:rPr>
          <w:rFonts w:ascii="Verdana" w:hAnsi="Verdana" w:cs="宋体"/>
          <w:color w:val="000000"/>
          <w:szCs w:val="21"/>
        </w:rPr>
        <w:t>收儿的尸骸。</w:t>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color w:val="000000"/>
          <w:szCs w:val="21"/>
        </w:rPr>
        <w:t>马氏</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我那金</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惊介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今生今世难得见的</w:t>
      </w:r>
      <w:r>
        <w:rPr>
          <w:rFonts w:hint="eastAsia" w:ascii="Verdana" w:hAnsi="Verdana" w:cs="宋体"/>
          <w:color w:val="000000"/>
          <w:szCs w:val="21"/>
        </w:rPr>
        <w:t>……</w:t>
      </w:r>
      <w:r>
        <w:rPr>
          <w:rFonts w:ascii="Verdana" w:hAnsi="Verdana" w:cs="宋体"/>
          <w:color w:val="000000"/>
          <w:szCs w:val="21"/>
        </w:rPr>
        <w:t>唉，亲儿啊</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哭介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罢</w:t>
      </w:r>
      <w:r>
        <w:rPr>
          <w:rFonts w:ascii="Verdana" w:hAnsi="Verdana" w:cs="Verdana"/>
          <w:color w:val="000000"/>
          <w:szCs w:val="21"/>
        </w:rPr>
        <w:t>!</w:t>
      </w:r>
    </w:p>
    <w:p>
      <w:pPr>
        <w:widowControl/>
        <w:ind w:left="1260" w:hanging="1260"/>
        <w:jc w:val="left"/>
        <w:rPr>
          <w:rFonts w:hint="eastAsia" w:ascii="Verdana" w:hAnsi="Verdana" w:cs="Verdana"/>
          <w:color w:val="000000"/>
          <w:szCs w:val="21"/>
        </w:rPr>
      </w:pPr>
      <w:r>
        <w:rPr>
          <w:rFonts w:hint="eastAsia" w:ascii="Verdana" w:hAnsi="Verdana" w:cs="Verdana"/>
          <w:color w:val="000000"/>
          <w:szCs w:val="21"/>
        </w:rPr>
        <w:t>(</w:t>
      </w:r>
      <w:r>
        <w:rPr>
          <w:rFonts w:hint="default" w:ascii="Verdana" w:hAnsi="Verdana" w:cs="Verdana"/>
          <w:color w:val="000000"/>
          <w:szCs w:val="21"/>
        </w:rPr>
        <w:t>徐策</w:t>
      </w:r>
      <w:r>
        <w:rPr>
          <w:rFonts w:hint="eastAsia" w:ascii="楷体" w:hAnsi="楷体" w:eastAsia="楷体" w:cs="宋体"/>
          <w:color w:val="000000"/>
          <w:szCs w:val="21"/>
        </w:rPr>
        <w:t>一跺脚</w:t>
      </w:r>
      <w:r>
        <w:rPr>
          <w:rFonts w:hint="eastAsia" w:ascii="Verdana" w:hAnsi="Verdana" w:cs="宋体"/>
          <w:color w:val="000000"/>
          <w:szCs w:val="21"/>
        </w:rPr>
        <w:t>，</w:t>
      </w:r>
      <w:r>
        <w:rPr>
          <w:rFonts w:hint="eastAsia" w:ascii="楷体" w:hAnsi="楷体" w:eastAsia="楷体" w:cs="宋体"/>
          <w:color w:val="000000"/>
          <w:szCs w:val="21"/>
        </w:rPr>
        <w:t>下</w:t>
      </w:r>
      <w:r>
        <w:rPr>
          <w:rFonts w:hint="eastAsia" w:ascii="Verdana" w:hAnsi="Verdana" w:cs="Verdana"/>
          <w:color w:val="000000"/>
          <w:szCs w:val="21"/>
        </w:rPr>
        <w:t>)</w:t>
      </w:r>
    </w:p>
    <w:p>
      <w:pPr>
        <w:widowControl/>
        <w:ind w:left="1260" w:hanging="1260"/>
        <w:jc w:val="left"/>
        <w:rPr>
          <w:rFonts w:hint="default"/>
        </w:rPr>
      </w:pPr>
      <w:r>
        <w:t>张泰</w:t>
      </w:r>
      <w:r>
        <w:rPr>
          <w:rFonts w:hint="default"/>
        </w:rPr>
        <w:tab/>
      </w:r>
      <w:r>
        <w:rPr>
          <w:rFonts w:hint="default"/>
        </w:rPr>
        <w:t>校尉等，</w:t>
      </w:r>
      <w:r>
        <w:t>时辰可到</w:t>
      </w:r>
      <w:r>
        <w:rPr>
          <w:rFonts w:hint="default"/>
        </w:rPr>
        <w:t>?</w:t>
      </w:r>
      <w:r>
        <w:rPr>
          <w:rStyle w:val="12"/>
          <w:rFonts w:hint="default"/>
        </w:rPr>
        <w:footnoteReference w:id="374"/>
      </w:r>
    </w:p>
    <w:p>
      <w:pPr>
        <w:widowControl/>
        <w:ind w:left="1260" w:hanging="1260"/>
        <w:jc w:val="left"/>
      </w:pPr>
      <w:r>
        <w:t>校尉</w:t>
      </w:r>
      <w:r>
        <w:rPr>
          <w:rFonts w:hint="default"/>
        </w:rPr>
        <w:tab/>
      </w:r>
      <w:r>
        <w:rPr>
          <w:rFonts w:hint="default"/>
        </w:rPr>
        <w:t>时辰</w:t>
      </w:r>
      <w:r>
        <w:t>已到呃。</w:t>
      </w:r>
    </w:p>
    <w:p>
      <w:pPr>
        <w:widowControl/>
        <w:ind w:left="1260" w:hanging="1260"/>
        <w:jc w:val="left"/>
      </w:pPr>
      <w:r>
        <w:t>张泰</w:t>
      </w:r>
      <w:r>
        <w:rPr>
          <w:rFonts w:hint="default"/>
        </w:rPr>
        <w:tab/>
      </w:r>
      <w:r>
        <w:t>拿去开刀！</w:t>
      </w:r>
    </w:p>
    <w:p>
      <w:pPr>
        <w:widowControl/>
        <w:ind w:left="1260" w:hanging="1260"/>
        <w:jc w:val="left"/>
        <w:rPr>
          <w:rFonts w:hint="default"/>
        </w:rPr>
      </w:pPr>
      <w:r>
        <w:rPr>
          <w:lang w:val="en-US" w:eastAsia="zh-CN"/>
        </w:rPr>
        <w:t>薛猛、</w:t>
      </w:r>
      <w:r>
        <w:t>马氏　好贼——</w:t>
      </w:r>
    </w:p>
    <w:p>
      <w:pPr>
        <w:widowControl/>
        <w:ind w:left="1260" w:hanging="1260"/>
        <w:jc w:val="left"/>
        <w:rPr>
          <w:lang w:val="en-US" w:eastAsia="zh-CN"/>
        </w:rPr>
      </w:pPr>
      <w:r>
        <w:rPr>
          <w:lang w:eastAsia="zh-CN"/>
        </w:rPr>
        <w:t>校尉</w:t>
      </w:r>
      <w:r>
        <w:rPr>
          <w:rFonts w:hint="default"/>
          <w:lang w:eastAsia="zh-CN"/>
        </w:rPr>
        <w:tab/>
      </w:r>
      <w:r>
        <w:rPr>
          <w:lang w:val="en-US" w:eastAsia="zh-CN"/>
        </w:rPr>
        <w:t>斩首已毕，</w:t>
      </w:r>
      <w:r>
        <w:rPr>
          <w:lang w:eastAsia="zh-CN"/>
        </w:rPr>
        <w:t>现</w:t>
      </w:r>
      <w:r>
        <w:rPr>
          <w:lang w:val="en-US" w:eastAsia="zh-CN"/>
        </w:rPr>
        <w:t>有</w:t>
      </w:r>
      <w:r>
        <w:rPr>
          <w:lang w:eastAsia="zh-CN"/>
        </w:rPr>
        <w:t>一</w:t>
      </w:r>
      <w:r>
        <w:rPr>
          <w:lang w:val="en-US" w:eastAsia="zh-CN"/>
        </w:rPr>
        <w:t>婴孩。</w:t>
      </w:r>
    </w:p>
    <w:p>
      <w:pPr>
        <w:widowControl/>
        <w:ind w:left="1260" w:hanging="1260"/>
        <w:jc w:val="left"/>
      </w:pPr>
      <w:r>
        <w:t>张泰</w:t>
      </w:r>
      <w:r>
        <w:rPr>
          <w:rFonts w:hint="default"/>
        </w:rPr>
        <w:tab/>
      </w:r>
      <w:r>
        <w:t>呈上来。</w:t>
      </w:r>
    </w:p>
    <w:p>
      <w:pPr>
        <w:widowControl/>
        <w:ind w:left="1260" w:hanging="1260"/>
        <w:jc w:val="left"/>
      </w:pPr>
      <w:r>
        <w:t>张泰</w:t>
      </w:r>
      <w:r>
        <w:rPr>
          <w:rFonts w:hint="default"/>
        </w:rPr>
        <w:tab/>
      </w:r>
      <w:r>
        <w:t>呜哙呀，这一婴孩，生得是眉清目秀，不免带回府去，收为义子。唉——呃，</w:t>
      </w:r>
      <w:r>
        <w:rPr>
          <w:rFonts w:hint="eastAsia" w:ascii="Verdana" w:hAnsi="Verdana" w:cs="Verdana"/>
          <w:szCs w:val="21"/>
        </w:rPr>
        <w:t>“</w:t>
      </w:r>
      <w:r>
        <w:t>斩草不除根，萌芽依旧生；斩草除了根，萌芽永不生</w:t>
      </w:r>
      <w:r>
        <w:rPr>
          <w:rFonts w:hint="eastAsia" w:ascii="Verdana" w:hAnsi="Verdana" w:cs="Verdana"/>
          <w:szCs w:val="21"/>
        </w:rPr>
        <w:t>”</w:t>
      </w:r>
      <w:r>
        <w:t>。</w:t>
      </w:r>
    </w:p>
    <w:p>
      <w:pPr>
        <w:widowControl/>
        <w:ind w:left="1260" w:hanging="1260"/>
        <w:jc w:val="left"/>
      </w:pPr>
      <w:r>
        <w:t>张泰</w:t>
      </w:r>
      <w:r>
        <w:rPr>
          <w:rFonts w:hint="default"/>
        </w:rPr>
        <w:tab/>
      </w:r>
      <w:r>
        <w:rPr>
          <w:rFonts w:hint="default"/>
        </w:rPr>
        <w:t>校尉等</w:t>
      </w:r>
      <w:r>
        <w:t>，将这婴孩，腰铡三截。</w:t>
      </w:r>
    </w:p>
    <w:p>
      <w:pPr>
        <w:widowControl/>
        <w:ind w:left="1260" w:hanging="1260"/>
        <w:jc w:val="left"/>
      </w:pPr>
      <w:r>
        <w:t>校尉</w:t>
      </w:r>
      <w:r>
        <w:rPr>
          <w:rFonts w:hint="default"/>
        </w:rPr>
        <w:tab/>
      </w:r>
      <w:r>
        <w:t>斩首已毕。</w:t>
      </w:r>
    </w:p>
    <w:p>
      <w:pPr>
        <w:widowControl/>
        <w:ind w:left="1260" w:hanging="1260"/>
        <w:jc w:val="left"/>
      </w:pPr>
      <w:r>
        <w:t>张泰</w:t>
      </w:r>
      <w:r>
        <w:rPr>
          <w:rFonts w:hint="default"/>
        </w:rPr>
        <w:tab/>
      </w:r>
      <w:r>
        <w:rPr>
          <w:rFonts w:hint="default"/>
        </w:rPr>
        <w:t>打道，</w:t>
      </w:r>
      <w:r>
        <w:t>上殿交旨。</w:t>
      </w: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pStyle w:val="13"/>
        <w:suppressLineNumbers w:val="0"/>
        <w:ind w:left="482" w:hanging="482"/>
        <w:jc w:val="left"/>
      </w:pPr>
      <w:r>
        <w:rPr>
          <w:rStyle w:val="95"/>
          <w:rFonts w:hint="eastAsia" w:ascii="Verdana" w:hAnsi="Verdana" w:cs="Verdana"/>
          <w:b/>
          <w:sz w:val="24"/>
          <w:szCs w:val="24"/>
        </w:rPr>
        <w:t>按</w:t>
      </w:r>
      <w:r>
        <w:rPr>
          <w:rStyle w:val="95"/>
          <w:rFonts w:hint="eastAsia" w:ascii="Verdana" w:hAnsi="Verdana" w:cs="Verdana"/>
          <w:sz w:val="21"/>
          <w:szCs w:val="21"/>
        </w:rPr>
        <w:t>：此戏中徐策法场哭祭的大段“</w:t>
      </w:r>
      <w:r>
        <w:rPr>
          <w:rStyle w:val="95"/>
          <w:rFonts w:hint="eastAsia" w:ascii="楷体" w:hAnsi="楷体" w:eastAsia="楷体" w:cs="楷体"/>
          <w:sz w:val="21"/>
          <w:szCs w:val="21"/>
        </w:rPr>
        <w:t>反二黄</w:t>
      </w:r>
      <w:r>
        <w:rPr>
          <w:rStyle w:val="95"/>
          <w:rFonts w:hint="eastAsia" w:ascii="Verdana" w:hAnsi="Verdana" w:cs="Verdana"/>
          <w:sz w:val="21"/>
          <w:szCs w:val="21"/>
        </w:rPr>
        <w:t>”唱腔是余叔岩根据</w:t>
      </w:r>
      <w:r>
        <w:rPr>
          <w:rStyle w:val="95"/>
          <w:rFonts w:ascii="Verdana" w:hAnsi="Verdana" w:cs="Verdana"/>
          <w:sz w:val="21"/>
          <w:szCs w:val="21"/>
        </w:rPr>
        <w:t>李吉甫</w:t>
      </w:r>
      <w:r>
        <w:rPr>
          <w:rStyle w:val="95"/>
          <w:rFonts w:hint="eastAsia" w:ascii="Verdana" w:hAnsi="Verdana" w:cs="Verdana"/>
          <w:sz w:val="21"/>
          <w:szCs w:val="21"/>
        </w:rPr>
        <w:t>的</w:t>
      </w:r>
      <w:r>
        <w:rPr>
          <w:rStyle w:val="95"/>
          <w:rFonts w:ascii="Verdana" w:hAnsi="Verdana" w:cs="Verdana"/>
          <w:sz w:val="21"/>
          <w:szCs w:val="21"/>
        </w:rPr>
        <w:t>《法场换子》的本子</w:t>
      </w:r>
      <w:r>
        <w:rPr>
          <w:rStyle w:val="95"/>
          <w:rFonts w:hint="eastAsia" w:ascii="Verdana" w:hAnsi="Verdana" w:cs="Verdana"/>
          <w:sz w:val="21"/>
          <w:szCs w:val="21"/>
        </w:rPr>
        <w:t>(</w:t>
      </w:r>
      <w:r>
        <w:rPr>
          <w:rStyle w:val="95"/>
          <w:rFonts w:ascii="Verdana" w:hAnsi="Verdana" w:cs="Verdana"/>
          <w:sz w:val="21"/>
          <w:szCs w:val="21"/>
        </w:rPr>
        <w:t>用</w:t>
      </w:r>
      <w:r>
        <w:rPr>
          <w:rStyle w:val="95"/>
          <w:rFonts w:hint="eastAsia" w:ascii="Verdana" w:hAnsi="Verdana" w:cs="Verdana"/>
          <w:sz w:val="21"/>
          <w:szCs w:val="21"/>
        </w:rPr>
        <w:t>余自己的</w:t>
      </w:r>
      <w:r>
        <w:rPr>
          <w:rStyle w:val="95"/>
          <w:rFonts w:ascii="Verdana" w:hAnsi="Verdana" w:cs="Verdana"/>
          <w:sz w:val="21"/>
          <w:szCs w:val="21"/>
        </w:rPr>
        <w:t>《焚绵山》的本子换</w:t>
      </w:r>
      <w:r>
        <w:rPr>
          <w:rStyle w:val="95"/>
          <w:rFonts w:hint="eastAsia" w:ascii="Verdana" w:hAnsi="Verdana" w:cs="Verdana"/>
          <w:sz w:val="21"/>
          <w:szCs w:val="21"/>
        </w:rPr>
        <w:t>取)设计的唱腔。刘曾复先生为樊百乐</w:t>
      </w:r>
      <w:r>
        <w:rPr>
          <w:rStyle w:val="95"/>
          <w:rFonts w:hint="eastAsia" w:ascii="Verdana" w:hAnsi="Verdana" w:cs="Verdana"/>
          <w:sz w:val="18"/>
          <w:szCs w:val="18"/>
        </w:rPr>
        <w:t>君</w:t>
      </w:r>
      <w:r>
        <w:rPr>
          <w:rStyle w:val="95"/>
          <w:rFonts w:hint="eastAsia" w:ascii="Verdana" w:hAnsi="Verdana" w:cs="Verdana"/>
          <w:sz w:val="21"/>
          <w:szCs w:val="21"/>
        </w:rPr>
        <w:t>另外还示范了传统的谭派《</w:t>
      </w:r>
      <w:r>
        <w:rPr>
          <w:rStyle w:val="95"/>
          <w:rFonts w:ascii="Verdana" w:hAnsi="Verdana" w:cs="Verdana"/>
          <w:sz w:val="21"/>
          <w:szCs w:val="21"/>
        </w:rPr>
        <w:t>法场换子</w:t>
      </w:r>
      <w:r>
        <w:rPr>
          <w:rStyle w:val="95"/>
          <w:rFonts w:hint="eastAsia" w:ascii="Verdana" w:hAnsi="Verdana" w:cs="Verdana"/>
          <w:sz w:val="21"/>
          <w:szCs w:val="21"/>
        </w:rPr>
        <w:t>》的“</w:t>
      </w:r>
      <w:r>
        <w:rPr>
          <w:rStyle w:val="95"/>
          <w:rFonts w:hint="eastAsia" w:ascii="楷体" w:hAnsi="楷体" w:eastAsia="楷体" w:cs="楷体"/>
          <w:sz w:val="21"/>
          <w:szCs w:val="21"/>
        </w:rPr>
        <w:t>反二黄</w:t>
      </w:r>
      <w:r>
        <w:rPr>
          <w:rStyle w:val="95"/>
          <w:rFonts w:hint="eastAsia" w:ascii="Verdana" w:hAnsi="Verdana" w:cs="Verdana"/>
          <w:sz w:val="21"/>
          <w:szCs w:val="21"/>
        </w:rPr>
        <w:t>”唱法(可参考程君谋、蒋锡康的《</w:t>
      </w:r>
      <w:r>
        <w:rPr>
          <w:rStyle w:val="95"/>
          <w:rFonts w:ascii="Verdana" w:hAnsi="Verdana" w:cs="Verdana"/>
          <w:sz w:val="21"/>
          <w:szCs w:val="21"/>
        </w:rPr>
        <w:t>法场换子</w:t>
      </w:r>
      <w:r>
        <w:rPr>
          <w:rStyle w:val="95"/>
          <w:rFonts w:hint="eastAsia" w:ascii="Verdana" w:hAnsi="Verdana" w:cs="Verdana"/>
          <w:sz w:val="21"/>
          <w:szCs w:val="21"/>
        </w:rPr>
        <w:t>》唱片录音)，兹照录如下：</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反二黄慢板</w:t>
      </w:r>
      <w:r>
        <w:rPr>
          <w:rStyle w:val="95"/>
          <w:rFonts w:ascii="Verdana" w:hAnsi="Verdana" w:cs="Verdana"/>
          <w:sz w:val="21"/>
          <w:szCs w:val="21"/>
        </w:rPr>
        <w:t>】见夫人哭出了席棚以外，可怜她年半百十月怀胎。催命鼓响</w:t>
      </w:r>
      <w:r>
        <w:rPr>
          <w:rStyle w:val="95"/>
          <w:rFonts w:hint="eastAsia" w:ascii="Verdana" w:hAnsi="Verdana" w:cs="Verdana"/>
          <w:sz w:val="21"/>
          <w:szCs w:val="21"/>
        </w:rPr>
        <w:t>嗵嗵魂</w:t>
      </w:r>
      <w:r>
        <w:rPr>
          <w:rStyle w:val="95"/>
          <w:rFonts w:ascii="Verdana" w:hAnsi="Verdana" w:cs="Verdana"/>
          <w:sz w:val="21"/>
          <w:szCs w:val="21"/>
        </w:rPr>
        <w:t>飞天界，救生锣仓啷响魂又转来。</w:t>
      </w:r>
    </w:p>
    <w:p>
      <w:pPr>
        <w:pStyle w:val="13"/>
        <w:suppressLineNumbers w:val="0"/>
        <w:ind w:left="1616" w:hanging="1616"/>
        <w:jc w:val="left"/>
      </w:pPr>
      <w:r>
        <w:rPr>
          <w:rStyle w:val="95"/>
          <w:rFonts w:ascii="Verdana" w:hAnsi="Verdana" w:cs="Verdana"/>
          <w:sz w:val="21"/>
          <w:szCs w:val="21"/>
        </w:rPr>
        <w:t>【</w:t>
      </w:r>
      <w:r>
        <w:rPr>
          <w:rStyle w:val="95"/>
          <w:rFonts w:ascii="楷体" w:hAnsi="楷体" w:eastAsia="楷体" w:cs="楷体"/>
          <w:sz w:val="21"/>
          <w:szCs w:val="21"/>
        </w:rPr>
        <w:t>反二黄中三眼</w:t>
      </w:r>
      <w:r>
        <w:rPr>
          <w:rStyle w:val="95"/>
          <w:rFonts w:ascii="Verdana" w:hAnsi="Verdana" w:cs="Verdana"/>
          <w:sz w:val="21"/>
          <w:szCs w:val="21"/>
        </w:rPr>
        <w:t>】站席棚先埋怨薛猛元帅，大不该命薛刚私出府来。进什么京来把什么寿拜，二爹娘爱子心又把宴排。三杯酒下咽喉劣性还在，酒壮胆胆包天闯下祸来。御花园众神像</w:t>
      </w:r>
      <w:r>
        <w:rPr>
          <w:rStyle w:val="95"/>
          <w:rFonts w:hint="eastAsia" w:ascii="Verdana" w:hAnsi="Verdana" w:cs="Verdana"/>
          <w:sz w:val="21"/>
          <w:szCs w:val="21"/>
        </w:rPr>
        <w:t>打</w:t>
      </w:r>
      <w:r>
        <w:rPr>
          <w:rStyle w:val="95"/>
          <w:rFonts w:ascii="Verdana" w:hAnsi="Verdana" w:cs="Verdana"/>
          <w:sz w:val="21"/>
          <w:szCs w:val="21"/>
        </w:rPr>
        <w:t>成土块，太子爷紫金冠也打落尘埃。探花郎张登荣也被打坏，最不该上金殿去打张泰。张泰贼奏一本将你来害，将你来害，我的儿啊</w:t>
      </w:r>
      <w:r>
        <w:rPr>
          <w:rStyle w:val="95"/>
          <w:rFonts w:hint="eastAsia" w:ascii="Verdana" w:hAnsi="Verdana" w:cs="Verdana"/>
          <w:sz w:val="21"/>
          <w:szCs w:val="21"/>
        </w:rPr>
        <w:t>！</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】因此上薛门中降下祸灾。这一边哭坏了薛猛元帅，转面来再埋怨马氏裙钗。在阳河你就该反出了边塞，为什么将娇儿带进京来。你夫妻双双死情理所在，【</w:t>
      </w:r>
      <w:r>
        <w:rPr>
          <w:rStyle w:val="95"/>
          <w:rFonts w:ascii="楷体" w:hAnsi="楷体" w:eastAsia="楷体" w:cs="楷体"/>
          <w:sz w:val="21"/>
          <w:szCs w:val="21"/>
        </w:rPr>
        <w:t>垛板</w:t>
      </w:r>
      <w:r>
        <w:rPr>
          <w:rStyle w:val="95"/>
          <w:rFonts w:ascii="Verdana" w:hAnsi="Verdana" w:cs="Verdana"/>
          <w:sz w:val="21"/>
          <w:szCs w:val="21"/>
        </w:rPr>
        <w:t>】最可叹</w:t>
      </w:r>
      <w:r>
        <w:rPr>
          <w:rStyle w:val="95"/>
          <w:rFonts w:hint="eastAsia" w:ascii="Verdana" w:hAnsi="Verdana" w:cs="Verdana"/>
          <w:sz w:val="21"/>
          <w:szCs w:val="21"/>
        </w:rPr>
        <w:t>，</w:t>
      </w:r>
      <w:r>
        <w:rPr>
          <w:rStyle w:val="95"/>
          <w:rFonts w:ascii="Verdana" w:hAnsi="Verdana" w:cs="Verdana"/>
          <w:sz w:val="21"/>
          <w:szCs w:val="21"/>
        </w:rPr>
        <w:t>小薛蛟</w:t>
      </w:r>
      <w:r>
        <w:rPr>
          <w:rStyle w:val="95"/>
          <w:rFonts w:hint="eastAsia"/>
          <w:sz w:val="21"/>
          <w:szCs w:val="21"/>
        </w:rPr>
        <w:t>，</w:t>
      </w:r>
      <w:r>
        <w:rPr>
          <w:rStyle w:val="95"/>
          <w:rFonts w:ascii="Verdana" w:hAnsi="Verdana" w:cs="Verdana"/>
          <w:sz w:val="21"/>
          <w:szCs w:val="21"/>
        </w:rPr>
        <w:t>未满三月也被刀开，我的儿啊！</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】只为你薛门中绝了后代，舍金斗将薛蛟调换下来。待老夫替你家抚养几载，将养起忠良后祭扫泉台。可怜我年半百绝了后代，绝了后代，</w:t>
      </w:r>
    </w:p>
    <w:p>
      <w:pPr>
        <w:pStyle w:val="13"/>
        <w:suppressLineNumbers w:val="0"/>
        <w:ind w:left="1474" w:hanging="1474"/>
        <w:jc w:val="left"/>
      </w:pPr>
      <w:r>
        <w:rPr>
          <w:rStyle w:val="95"/>
          <w:rFonts w:hint="eastAsia" w:ascii="Verdana" w:hAnsi="Verdana" w:cs="Verdana"/>
          <w:sz w:val="21"/>
          <w:szCs w:val="21"/>
        </w:rPr>
        <w:t>(薛猛、马氏</w:t>
      </w:r>
      <w:r>
        <w:rPr>
          <w:rStyle w:val="95"/>
          <w:rFonts w:hint="eastAsia" w:ascii="楷体" w:hAnsi="楷体" w:eastAsia="楷体" w:cs="楷体"/>
          <w:sz w:val="21"/>
          <w:szCs w:val="21"/>
        </w:rPr>
        <w:t>跪</w:t>
      </w:r>
      <w:r>
        <w:rPr>
          <w:rStyle w:val="95"/>
          <w:rFonts w:hint="eastAsia" w:ascii="Verdana" w:hAnsi="Verdana" w:cs="Verdana"/>
          <w:sz w:val="21"/>
          <w:szCs w:val="21"/>
        </w:rPr>
        <w:t>，徐策</w:t>
      </w:r>
      <w:r>
        <w:rPr>
          <w:rStyle w:val="95"/>
          <w:rFonts w:hint="eastAsia" w:ascii="楷体" w:hAnsi="楷体" w:eastAsia="楷体" w:cs="楷体"/>
          <w:sz w:val="21"/>
          <w:szCs w:val="21"/>
        </w:rPr>
        <w:t>不看二人</w:t>
      </w:r>
      <w:r>
        <w:rPr>
          <w:rStyle w:val="95"/>
          <w:rFonts w:hint="eastAsia"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】恨不得把张泰斧斫刀开。</w:t>
      </w:r>
    </w:p>
    <w:p>
      <w:pPr>
        <w:pStyle w:val="13"/>
        <w:suppressLineNumbers w:val="0"/>
        <w:ind w:left="340" w:hanging="340"/>
        <w:jc w:val="left"/>
      </w:pPr>
      <w:r>
        <w:rPr>
          <w:rStyle w:val="95"/>
          <w:rFonts w:hint="eastAsia" w:ascii="Verdana" w:hAnsi="Verdana" w:cs="Verdana"/>
          <w:sz w:val="21"/>
          <w:szCs w:val="21"/>
        </w:rPr>
        <w:t>哎呀!</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】这一旁搀扶起薛猛元帅，马夫人我不便搀你、你</w:t>
      </w:r>
      <w:r>
        <w:rPr>
          <w:rStyle w:val="95"/>
          <w:rFonts w:hint="eastAsia" w:ascii="Verdana" w:hAnsi="Verdana" w:cs="Verdana"/>
          <w:sz w:val="21"/>
          <w:szCs w:val="21"/>
        </w:rPr>
        <w:t>……</w:t>
      </w:r>
      <w:r>
        <w:rPr>
          <w:rStyle w:val="95"/>
          <w:rFonts w:ascii="Verdana" w:hAnsi="Verdana" w:cs="Verdana"/>
          <w:sz w:val="21"/>
          <w:szCs w:val="21"/>
        </w:rPr>
        <w:t>你自己起来。</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Style w:val="95"/>
          <w:rFonts w:ascii="Verdana" w:hAnsi="Verdana" w:cs="Verdana"/>
          <w:sz w:val="21"/>
          <w:szCs w:val="21"/>
        </w:rPr>
        <w:t>外</w:t>
      </w:r>
      <w:r>
        <w:rPr>
          <w:rStyle w:val="95"/>
          <w:rFonts w:hint="eastAsia" w:ascii="Verdana" w:hAnsi="Verdana" w:cs="Verdana"/>
          <w:sz w:val="18"/>
          <w:szCs w:val="18"/>
        </w:rPr>
        <w:t>啊</w:t>
      </w:r>
      <w:r>
        <w:rPr>
          <w:rStyle w:val="95"/>
          <w:rFonts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】等候了大炮响收儿的尸骸。</w:t>
      </w:r>
    </w:p>
    <w:p>
      <w:pPr>
        <w:rPr>
          <w:rFonts w:hint="eastAsia"/>
        </w:rPr>
      </w:pPr>
      <w:bookmarkStart w:id="150" w:name="__RefHeading___Toc414518297"/>
      <w:bookmarkEnd w:id="150"/>
      <w:bookmarkStart w:id="151" w:name="_Toc984283583"/>
      <w:r>
        <w:rPr>
          <w:rFonts w:hint="eastAsia"/>
        </w:rPr>
        <w:br w:type="page"/>
      </w:r>
    </w:p>
    <w:p>
      <w:pPr>
        <w:pStyle w:val="126"/>
        <w:bidi w:val="0"/>
      </w:pPr>
      <w:r>
        <w:rPr>
          <w:rFonts w:hint="eastAsia"/>
        </w:rPr>
        <w:t>双狮图</w:t>
      </w:r>
      <w:r>
        <w:rPr>
          <w:rStyle w:val="66"/>
          <w:rFonts w:hint="eastAsia"/>
          <w:b w:val="0"/>
          <w:bCs w:val="0"/>
        </w:rPr>
        <w:footnoteReference w:id="375"/>
      </w:r>
      <w:r>
        <w:rPr>
          <w:rFonts w:hint="eastAsia"/>
        </w:rPr>
        <w:t xml:space="preserve"> </w:t>
      </w:r>
      <w:r>
        <w:rPr>
          <w:rFonts w:hint="eastAsia"/>
          <w:sz w:val="24"/>
          <w:szCs w:val="24"/>
        </w:rPr>
        <w:t>之</w:t>
      </w:r>
      <w:r>
        <w:rPr>
          <w:rFonts w:hint="eastAsia"/>
        </w:rPr>
        <w:t xml:space="preserve"> 徐策</w:t>
      </w:r>
      <w:bookmarkEnd w:id="151"/>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ˎ̥" w:hAnsi="ˎ̥" w:cs="ˎ̥"/>
          <w:color w:val="000000"/>
          <w:szCs w:val="21"/>
        </w:rPr>
        <w:t>开道!</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】朝罢圣天子转回府门，见狮子并一处所为何情？</w:t>
      </w:r>
    </w:p>
    <w:p>
      <w:pPr>
        <w:widowControl/>
        <w:ind w:left="1260" w:hanging="1260"/>
        <w:jc w:val="left"/>
      </w:pPr>
      <w:r>
        <w:rPr>
          <w:rFonts w:ascii="ˎ̥" w:hAnsi="ˎ̥" w:cs="ˎ̥"/>
          <w:color w:val="000000"/>
          <w:szCs w:val="21"/>
        </w:rPr>
        <w:t>家院，今日</w:t>
      </w:r>
      <w:r>
        <w:rPr>
          <w:rFonts w:hint="eastAsia" w:ascii="ˎ̥" w:hAnsi="ˎ̥" w:cs="ˎ̥"/>
          <w:color w:val="000000"/>
          <w:szCs w:val="21"/>
        </w:rPr>
        <w:t>(府门)</w:t>
      </w:r>
      <w:r>
        <w:rPr>
          <w:rFonts w:ascii="ˎ̥" w:hAnsi="ˎ̥" w:cs="ˎ̥"/>
          <w:color w:val="000000"/>
          <w:szCs w:val="21"/>
        </w:rPr>
        <w:t>何人值日?</w:t>
      </w:r>
    </w:p>
    <w:p>
      <w:pPr>
        <w:widowControl/>
        <w:ind w:left="1260" w:hanging="1260"/>
        <w:jc w:val="left"/>
      </w:pPr>
      <w:r>
        <w:rPr>
          <w:rFonts w:ascii="ˎ̥" w:hAnsi="ˎ̥" w:cs="ˎ̥"/>
          <w:color w:val="000000"/>
          <w:szCs w:val="21"/>
        </w:rPr>
        <w:t>唤书僮。</w:t>
      </w:r>
    </w:p>
    <w:p>
      <w:pPr>
        <w:widowControl/>
        <w:ind w:left="1260" w:hanging="1260"/>
        <w:jc w:val="left"/>
      </w:pPr>
      <w:r>
        <w:rPr>
          <w:rFonts w:ascii="ˎ̥" w:hAnsi="ˎ̥" w:cs="ˎ̥"/>
          <w:color w:val="000000"/>
          <w:szCs w:val="21"/>
        </w:rPr>
        <w:t>罢了。</w:t>
      </w:r>
    </w:p>
    <w:p>
      <w:pPr>
        <w:widowControl/>
        <w:ind w:left="1260" w:hanging="1260"/>
        <w:jc w:val="left"/>
      </w:pPr>
      <w:r>
        <w:rPr>
          <w:rFonts w:ascii="ˎ̥" w:hAnsi="ˎ̥" w:cs="ˎ̥"/>
          <w:color w:val="000000"/>
          <w:szCs w:val="21"/>
        </w:rPr>
        <w:t>今日可是你的值日?</w:t>
      </w:r>
    </w:p>
    <w:p>
      <w:pPr>
        <w:widowControl/>
        <w:ind w:left="1260" w:hanging="1260"/>
        <w:jc w:val="left"/>
      </w:pPr>
      <w:r>
        <w:rPr>
          <w:rFonts w:ascii="ˎ̥" w:hAnsi="ˎ̥" w:cs="ˎ̥"/>
          <w:color w:val="000000"/>
          <w:szCs w:val="21"/>
        </w:rPr>
        <w:t>我来问你：府门外玉石狮子缘何并在一处?</w:t>
      </w:r>
    </w:p>
    <w:p>
      <w:pPr>
        <w:widowControl/>
        <w:ind w:left="1260" w:hanging="1260"/>
        <w:jc w:val="left"/>
      </w:pPr>
      <w:r>
        <w:rPr>
          <w:rFonts w:ascii="ˎ̥" w:hAnsi="ˎ̥" w:cs="ˎ̥"/>
          <w:color w:val="000000"/>
          <w:szCs w:val="21"/>
        </w:rPr>
        <w:t>哦，是你并在一处的么?</w:t>
      </w:r>
    </w:p>
    <w:p>
      <w:pPr>
        <w:widowControl/>
        <w:ind w:left="1260" w:hanging="1260"/>
        <w:jc w:val="left"/>
      </w:pPr>
      <w:r>
        <w:rPr>
          <w:rFonts w:ascii="ˎ̥" w:hAnsi="ˎ̥" w:cs="ˎ̥"/>
          <w:color w:val="000000"/>
          <w:szCs w:val="21"/>
        </w:rPr>
        <w:t>好。当着老夫的面前，还要与我分开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：再与我分开)</w:t>
      </w:r>
      <w:r>
        <w:rPr>
          <w:rFonts w:ascii="ˎ̥" w:hAnsi="ˎ̥" w:cs="ˎ̥"/>
          <w:color w:val="000000"/>
          <w:szCs w:val="21"/>
        </w:rPr>
        <w:t>。</w:t>
      </w:r>
    </w:p>
    <w:p>
      <w:pPr>
        <w:widowControl/>
        <w:ind w:left="1260" w:hanging="1260"/>
        <w:jc w:val="left"/>
      </w:pPr>
      <w:r>
        <w:rPr>
          <w:rFonts w:ascii="ˎ̥" w:hAnsi="ˎ̥" w:cs="ˎ̥"/>
          <w:color w:val="000000"/>
          <w:szCs w:val="21"/>
        </w:rPr>
        <w:t>哦?狮子会讲话?</w:t>
      </w:r>
      <w:r>
        <w:rPr>
          <w:rFonts w:hint="eastAsia" w:ascii="ˎ̥" w:hAnsi="ˎ̥" w:cs="ˎ̥"/>
          <w:color w:val="000000"/>
          <w:szCs w:val="21"/>
        </w:rPr>
        <w:t>(它)</w:t>
      </w:r>
      <w:r>
        <w:rPr>
          <w:rFonts w:ascii="ˎ̥" w:hAnsi="ˎ̥" w:cs="ˎ̥"/>
          <w:color w:val="000000"/>
          <w:szCs w:val="21"/>
        </w:rPr>
        <w:t>讲些什么?</w:t>
      </w:r>
    </w:p>
    <w:p>
      <w:pPr>
        <w:widowControl/>
        <w:ind w:left="1260" w:hanging="1260"/>
        <w:jc w:val="left"/>
      </w:pPr>
      <w:r>
        <w:rPr>
          <w:rFonts w:ascii="ˎ̥" w:hAnsi="ˎ̥" w:cs="ˎ̥"/>
          <w:color w:val="000000"/>
          <w:szCs w:val="21"/>
        </w:rPr>
        <w:t>来，掌嘴!</w:t>
      </w:r>
    </w:p>
    <w:p>
      <w:pPr>
        <w:widowControl/>
        <w:ind w:left="1260" w:hanging="1260"/>
        <w:jc w:val="left"/>
      </w:pPr>
      <w:r>
        <w:rPr>
          <w:rFonts w:ascii="ˎ̥" w:hAnsi="ˎ̥" w:cs="ˎ̥"/>
          <w:color w:val="000000"/>
          <w:szCs w:val="21"/>
        </w:rPr>
        <w:t>哦?是你家少公爷并在一处的么?</w:t>
      </w:r>
    </w:p>
    <w:p>
      <w:pPr>
        <w:widowControl/>
        <w:ind w:left="1260" w:hanging="1260"/>
        <w:jc w:val="left"/>
      </w:pPr>
      <w:r>
        <w:rPr>
          <w:rFonts w:hint="eastAsia" w:ascii="ˎ̥" w:hAnsi="ˎ̥" w:cs="ˎ̥"/>
          <w:color w:val="000000"/>
          <w:szCs w:val="21"/>
        </w:rPr>
        <w:t>(好，)</w:t>
      </w:r>
      <w:r>
        <w:rPr>
          <w:rFonts w:ascii="ˎ̥" w:hAnsi="ˎ̥" w:cs="ˎ̥"/>
          <w:color w:val="000000"/>
          <w:szCs w:val="21"/>
        </w:rPr>
        <w:t>快快唤他前来。</w:t>
      </w:r>
    </w:p>
    <w:p>
      <w:pPr>
        <w:widowControl/>
        <w:ind w:left="1260" w:hanging="1260"/>
        <w:jc w:val="left"/>
      </w:pPr>
      <w:r>
        <w:rPr>
          <w:rFonts w:ascii="ˎ̥" w:hAnsi="ˎ̥" w:cs="ˎ̥"/>
          <w:color w:val="000000"/>
          <w:szCs w:val="21"/>
        </w:rPr>
        <w:t>不像话。</w:t>
      </w:r>
    </w:p>
    <w:p>
      <w:pPr>
        <w:widowControl/>
        <w:ind w:left="1260" w:hanging="1260"/>
        <w:jc w:val="left"/>
      </w:pPr>
      <w:r>
        <w:rPr>
          <w:rFonts w:hint="eastAsia" w:ascii="ˎ̥" w:hAnsi="ˎ̥" w:cs="ˎ̥"/>
          <w:color w:val="000000"/>
          <w:szCs w:val="21"/>
        </w:rPr>
        <w:t>(我儿)</w:t>
      </w:r>
      <w:r>
        <w:rPr>
          <w:rFonts w:ascii="ˎ̥" w:hAnsi="ˎ̥" w:cs="ˎ̥"/>
          <w:color w:val="000000"/>
          <w:szCs w:val="21"/>
        </w:rPr>
        <w:t>罢了，一旁坐下。</w:t>
      </w:r>
    </w:p>
    <w:p>
      <w:pPr>
        <w:widowControl/>
        <w:ind w:left="1260" w:hanging="1260"/>
        <w:jc w:val="left"/>
      </w:pPr>
      <w:r>
        <w:rPr>
          <w:rFonts w:ascii="ˎ̥" w:hAnsi="ˎ̥" w:cs="ˎ̥"/>
          <w:color w:val="000000"/>
          <w:szCs w:val="21"/>
        </w:rPr>
        <w:t>儿啊，为父今早下朝回来，观见府门外玉石狮子，缘何并在一处?</w:t>
      </w:r>
    </w:p>
    <w:p>
      <w:pPr>
        <w:widowControl/>
        <w:ind w:left="1260" w:hanging="1260"/>
        <w:jc w:val="left"/>
      </w:pPr>
      <w:r>
        <w:rPr>
          <w:rFonts w:hint="eastAsia" w:ascii="ˎ̥" w:hAnsi="ˎ̥" w:cs="ˎ̥"/>
          <w:color w:val="000000"/>
          <w:szCs w:val="21"/>
        </w:rPr>
        <w:t>呃</w:t>
      </w:r>
      <w:r>
        <w:rPr>
          <w:rFonts w:ascii="ˎ̥" w:hAnsi="ˎ̥" w:cs="ˎ̥"/>
          <w:color w:val="000000"/>
          <w:szCs w:val="21"/>
        </w:rPr>
        <w:t>，</w:t>
      </w:r>
      <w:r>
        <w:rPr>
          <w:rFonts w:hint="eastAsia" w:ascii="ˎ̥" w:hAnsi="ˎ̥" w:cs="ˎ̥"/>
          <w:color w:val="000000"/>
          <w:szCs w:val="21"/>
        </w:rPr>
        <w:t>呃，</w:t>
      </w:r>
      <w:r>
        <w:rPr>
          <w:rFonts w:ascii="ˎ̥" w:hAnsi="ˎ̥" w:cs="ˎ̥"/>
          <w:color w:val="000000"/>
          <w:szCs w:val="21"/>
        </w:rPr>
        <w:t>你这做什么?</w:t>
      </w:r>
    </w:p>
    <w:p>
      <w:pPr>
        <w:widowControl/>
        <w:ind w:left="1260" w:hanging="1260"/>
        <w:jc w:val="left"/>
      </w:pPr>
      <w:r>
        <w:rPr>
          <w:rFonts w:ascii="ˎ̥" w:hAnsi="ˎ̥" w:cs="ˎ̥"/>
          <w:color w:val="000000"/>
          <w:szCs w:val="21"/>
        </w:rPr>
        <w:t>就该打手。</w:t>
      </w:r>
    </w:p>
    <w:p>
      <w:pPr>
        <w:widowControl/>
        <w:ind w:left="1260" w:hanging="1260"/>
        <w:jc w:val="left"/>
      </w:pPr>
      <w:r>
        <w:rPr>
          <w:rFonts w:ascii="ˎ̥" w:hAnsi="ˎ̥" w:cs="ˎ̥"/>
          <w:color w:val="000000"/>
          <w:szCs w:val="21"/>
        </w:rPr>
        <w:t>儿啊</w:t>
      </w:r>
      <w:r>
        <w:rPr>
          <w:rFonts w:hint="eastAsia" w:ascii="ˎ̥" w:hAnsi="ˎ̥" w:cs="ˎ̥"/>
          <w:color w:val="000000"/>
          <w:szCs w:val="21"/>
        </w:rPr>
        <w:t>(你)</w:t>
      </w:r>
      <w:r>
        <w:rPr>
          <w:rFonts w:ascii="ˎ̥" w:hAnsi="ˎ̥" w:cs="ˎ̥"/>
          <w:color w:val="000000"/>
          <w:szCs w:val="21"/>
        </w:rPr>
        <w:t>慢慢讲来。</w:t>
      </w:r>
    </w:p>
    <w:p>
      <w:pPr>
        <w:widowControl/>
        <w:ind w:left="1260" w:hanging="1260"/>
        <w:jc w:val="left"/>
      </w:pPr>
      <w:r>
        <w:rPr>
          <w:rFonts w:ascii="ˎ̥" w:hAnsi="ˎ̥" w:cs="ˎ̥"/>
          <w:color w:val="000000"/>
          <w:szCs w:val="21"/>
        </w:rPr>
        <w:t>呃，你这又做什么?</w:t>
      </w:r>
    </w:p>
    <w:p>
      <w:pPr>
        <w:widowControl/>
        <w:ind w:left="1260" w:hanging="1260"/>
        <w:jc w:val="left"/>
      </w:pPr>
      <w:r>
        <w:rPr>
          <w:rFonts w:ascii="ˎ̥" w:hAnsi="ˎ̥" w:cs="ˎ̥"/>
          <w:color w:val="000000"/>
          <w:szCs w:val="21"/>
        </w:rPr>
        <w:t>就该掌嘴。</w:t>
      </w:r>
    </w:p>
    <w:p>
      <w:pPr>
        <w:widowControl/>
        <w:ind w:left="1260" w:hanging="1260"/>
        <w:jc w:val="left"/>
      </w:pPr>
      <w:r>
        <w:rPr>
          <w:rFonts w:hint="eastAsia" w:ascii="ˎ̥" w:hAnsi="ˎ̥" w:cs="ˎ̥"/>
          <w:color w:val="000000"/>
          <w:szCs w:val="21"/>
        </w:rPr>
        <w:t>(还不)</w:t>
      </w:r>
      <w:r>
        <w:rPr>
          <w:rFonts w:ascii="ˎ̥" w:hAnsi="ˎ̥" w:cs="ˎ̥"/>
          <w:color w:val="000000"/>
          <w:szCs w:val="21"/>
        </w:rPr>
        <w:t>下去。</w:t>
      </w:r>
    </w:p>
    <w:p>
      <w:pPr>
        <w:widowControl/>
        <w:ind w:left="1260" w:hanging="1260"/>
        <w:jc w:val="left"/>
      </w:pPr>
      <w:r>
        <w:rPr>
          <w:rFonts w:ascii="ˎ̥" w:hAnsi="ˎ̥" w:cs="ˎ̥"/>
          <w:color w:val="000000"/>
          <w:szCs w:val="21"/>
        </w:rPr>
        <w:t>儿啊</w:t>
      </w:r>
      <w:r>
        <w:rPr>
          <w:rFonts w:hint="eastAsia" w:ascii="ˎ̥" w:hAnsi="ˎ̥" w:cs="ˎ̥"/>
          <w:color w:val="000000"/>
          <w:szCs w:val="21"/>
        </w:rPr>
        <w:t>，</w:t>
      </w:r>
      <w:r>
        <w:rPr>
          <w:rFonts w:ascii="ˎ̥" w:hAnsi="ˎ̥" w:cs="ˎ̥"/>
          <w:color w:val="000000"/>
          <w:szCs w:val="21"/>
        </w:rPr>
        <w:t>你只管地讲来。</w:t>
      </w:r>
    </w:p>
    <w:p>
      <w:pPr>
        <w:widowControl/>
        <w:ind w:left="1260" w:hanging="1260"/>
        <w:jc w:val="left"/>
      </w:pPr>
      <w:r>
        <w:rPr>
          <w:rFonts w:ascii="ˎ̥" w:hAnsi="ˎ̥" w:cs="ˎ̥"/>
          <w:color w:val="000000"/>
          <w:szCs w:val="21"/>
        </w:rPr>
        <w:t>怎么?是我儿并在一处的么?</w:t>
      </w:r>
    </w:p>
    <w:p>
      <w:pPr>
        <w:widowControl/>
        <w:ind w:left="1260" w:hanging="1260"/>
        <w:jc w:val="left"/>
      </w:pPr>
      <w:r>
        <w:rPr>
          <w:rFonts w:ascii="ˎ̥" w:hAnsi="ˎ̥" w:cs="ˎ̥"/>
          <w:color w:val="000000"/>
          <w:szCs w:val="21"/>
        </w:rPr>
        <w:t>为父的不信呐。</w:t>
      </w:r>
    </w:p>
    <w:p>
      <w:pPr>
        <w:widowControl/>
        <w:ind w:left="1260" w:hanging="1260"/>
        <w:jc w:val="left"/>
      </w:pPr>
      <w:r>
        <w:rPr>
          <w:rFonts w:ascii="ˎ̥" w:hAnsi="ˎ̥" w:cs="ˎ̥"/>
          <w:color w:val="000000"/>
          <w:szCs w:val="21"/>
        </w:rPr>
        <w:t>哦，你还能分开?</w:t>
      </w:r>
    </w:p>
    <w:p>
      <w:pPr>
        <w:widowControl/>
        <w:ind w:left="1260" w:hanging="1260"/>
        <w:jc w:val="left"/>
      </w:pPr>
      <w:r>
        <w:rPr>
          <w:rFonts w:hint="eastAsia" w:ascii="ˎ̥" w:hAnsi="ˎ̥" w:cs="ˎ̥"/>
          <w:color w:val="000000"/>
          <w:szCs w:val="21"/>
        </w:rPr>
        <w:t>(好，你)</w:t>
      </w:r>
      <w:r>
        <w:rPr>
          <w:rFonts w:ascii="ˎ̥" w:hAnsi="ˎ̥" w:cs="ˎ̥"/>
          <w:color w:val="000000"/>
          <w:szCs w:val="21"/>
        </w:rPr>
        <w:t>看仔细。</w:t>
      </w:r>
    </w:p>
    <w:p>
      <w:pPr>
        <w:widowControl/>
        <w:ind w:left="1260" w:hanging="1260"/>
        <w:jc w:val="left"/>
      </w:pPr>
      <w:r>
        <w:rPr>
          <w:rFonts w:ascii="ˎ̥" w:hAnsi="ˎ̥" w:cs="ˎ̥"/>
          <w:color w:val="000000"/>
          <w:szCs w:val="21"/>
        </w:rPr>
        <w:t>啊，呵呵哈哈哈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】他父是英雄儿好汉，强将手下无弱兵。张泰贼这就是尔对头到，薜家出了报仇人。</w:t>
      </w:r>
    </w:p>
    <w:p>
      <w:pPr>
        <w:widowControl/>
        <w:jc w:val="left"/>
      </w:pPr>
      <w:r>
        <w:rPr>
          <w:rFonts w:ascii="ˎ̥" w:hAnsi="ˎ̥" w:cs="ˎ̥"/>
          <w:color w:val="000000"/>
          <w:szCs w:val="21"/>
        </w:rPr>
        <w:t>儿啊，自从你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：自从儿)</w:t>
      </w:r>
      <w:r>
        <w:rPr>
          <w:rFonts w:ascii="ˎ̥" w:hAnsi="ˎ̥" w:cs="ˎ̥"/>
          <w:color w:val="000000"/>
          <w:szCs w:val="21"/>
        </w:rPr>
        <w:t>长大成人，还未曾祭过祖先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：拜过祖先)</w:t>
      </w:r>
      <w:r>
        <w:rPr>
          <w:rFonts w:ascii="ˎ̥" w:hAnsi="ˎ̥" w:cs="ˎ̥"/>
          <w:color w:val="000000"/>
          <w:szCs w:val="21"/>
        </w:rPr>
        <w:t>。今日随为父祖先堂上一祭。</w:t>
      </w:r>
    </w:p>
    <w:p>
      <w:pPr>
        <w:widowControl/>
        <w:ind w:left="1260" w:hanging="1260"/>
        <w:jc w:val="left"/>
      </w:pPr>
      <w:r>
        <w:rPr>
          <w:rFonts w:ascii="ˎ̥" w:hAnsi="ˎ̥" w:cs="ˎ̥"/>
          <w:color w:val="000000"/>
          <w:szCs w:val="21"/>
        </w:rPr>
        <w:t>家院，祖先堂打扫。附耳上来</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呵呵哈哈哈哈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柳摇金</w:t>
      </w:r>
      <w:r>
        <w:rPr>
          <w:rFonts w:hint="eastAsia" w:ascii="ˎ̥" w:hAnsi="ˎ̥" w:cs="ˎ̥"/>
          <w:color w:val="000000"/>
          <w:szCs w:val="21"/>
        </w:rPr>
        <w:t>&gt;</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儿</w:t>
      </w:r>
      <w:r>
        <w:rPr>
          <w:rFonts w:hint="eastAsia" w:ascii="ˎ̥" w:hAnsi="ˎ̥" w:cs="ˎ̥"/>
          <w:color w:val="000000"/>
          <w:szCs w:val="21"/>
        </w:rPr>
        <w:t>(啊，)</w:t>
      </w:r>
      <w:r>
        <w:rPr>
          <w:rFonts w:ascii="ˎ̥" w:hAnsi="ˎ̥" w:cs="ˎ̥"/>
          <w:color w:val="000000"/>
          <w:szCs w:val="21"/>
        </w:rPr>
        <w:t>要多拜几拜。</w:t>
      </w:r>
    </w:p>
    <w:p>
      <w:pPr>
        <w:widowControl/>
        <w:ind w:left="1260" w:hanging="1260"/>
        <w:jc w:val="left"/>
      </w:pPr>
      <w:r>
        <w:rPr>
          <w:rFonts w:ascii="ˎ̥" w:hAnsi="ˎ̥" w:cs="ˎ̥"/>
          <w:color w:val="000000"/>
          <w:szCs w:val="21"/>
        </w:rPr>
        <w:t>一旁坐下。</w:t>
      </w:r>
    </w:p>
    <w:p>
      <w:pPr>
        <w:widowControl/>
        <w:jc w:val="left"/>
      </w:pPr>
      <w:r>
        <w:rPr>
          <w:rFonts w:ascii="ˎ̥" w:hAnsi="ˎ̥" w:cs="ˎ̥"/>
          <w:color w:val="000000"/>
          <w:szCs w:val="21"/>
        </w:rPr>
        <w:t>我儿有所不知。此乃我朝一家忠良，被奸臣陷害。全家问斩，后辈无人。为父的与他家世代交好，故</w:t>
      </w:r>
      <w:r>
        <w:rPr>
          <w:rFonts w:hint="eastAsia" w:ascii="ˎ̥" w:hAnsi="ˎ̥" w:cs="ˎ̥"/>
          <w:color w:val="000000"/>
          <w:szCs w:val="21"/>
        </w:rPr>
        <w:t>而</w:t>
      </w:r>
      <w:r>
        <w:rPr>
          <w:rFonts w:ascii="ˎ̥" w:hAnsi="ˎ̥" w:cs="ˎ̥"/>
          <w:color w:val="000000"/>
          <w:szCs w:val="21"/>
        </w:rPr>
        <w:t>将他的真容悬挂在祖先堂上一祭。</w:t>
      </w:r>
    </w:p>
    <w:p>
      <w:pPr>
        <w:widowControl/>
        <w:jc w:val="left"/>
      </w:pPr>
      <w:r>
        <w:rPr>
          <w:rFonts w:ascii="ˎ̥" w:hAnsi="ˎ̥" w:cs="ˎ̥"/>
          <w:color w:val="000000"/>
          <w:szCs w:val="21"/>
        </w:rPr>
        <w:t>这头一排么</w:t>
      </w:r>
      <w:r>
        <w:rPr>
          <w:rFonts w:hint="eastAsia" w:ascii="ˎ̥" w:hAnsi="ˎ̥" w:cs="ˎ̥"/>
          <w:color w:val="000000"/>
          <w:szCs w:val="21"/>
        </w:rPr>
        <w:t>，</w:t>
      </w:r>
      <w:r>
        <w:rPr>
          <w:rFonts w:ascii="ˎ̥" w:hAnsi="ˎ̥" w:cs="ˎ̥"/>
          <w:color w:val="000000"/>
          <w:szCs w:val="21"/>
        </w:rPr>
        <w:t>此人姓薛名礼，字仁贵，乃山西绛州龙门县的人氏啊。此人英雄盖世，武艺超群。保定唐王，跨海征东。立下十大汗马功劳，唐王见喜，封为平辽王之位。</w:t>
      </w:r>
    </w:p>
    <w:p>
      <w:pPr>
        <w:widowControl/>
        <w:ind w:left="1260" w:hanging="1260"/>
        <w:jc w:val="left"/>
      </w:pPr>
      <w:r>
        <w:rPr>
          <w:rFonts w:ascii="ˎ̥" w:hAnsi="ˎ̥" w:cs="ˎ̥"/>
          <w:color w:val="000000"/>
          <w:szCs w:val="21"/>
        </w:rPr>
        <w:t>平辽王之位。</w:t>
      </w:r>
    </w:p>
    <w:p>
      <w:pPr>
        <w:widowControl/>
        <w:jc w:val="left"/>
      </w:pPr>
      <w:r>
        <w:rPr>
          <w:rFonts w:ascii="ˎ̥" w:hAnsi="ˎ̥" w:cs="ˎ̥"/>
          <w:color w:val="000000"/>
          <w:szCs w:val="21"/>
        </w:rPr>
        <w:t>第二排</w:t>
      </w:r>
      <w:r>
        <w:rPr>
          <w:rFonts w:hint="eastAsia" w:ascii="ˎ̥" w:hAnsi="ˎ̥" w:cs="ˎ̥"/>
          <w:color w:val="000000"/>
          <w:szCs w:val="21"/>
        </w:rPr>
        <w:t>，</w:t>
      </w:r>
      <w:r>
        <w:rPr>
          <w:rFonts w:ascii="ˎ̥" w:hAnsi="ˎ̥" w:cs="ˎ̥"/>
          <w:color w:val="000000"/>
          <w:szCs w:val="21"/>
        </w:rPr>
        <w:t>此乃仁贵之子，名唤丁山。那旁樊梨花樊氏夫人。夫妻二人，征西有功</w:t>
      </w:r>
      <w:r>
        <w:rPr>
          <w:rFonts w:hint="eastAsia" w:ascii="ˎ̥" w:hAnsi="ˎ̥" w:cs="ˎ̥"/>
          <w:color w:val="000000"/>
          <w:szCs w:val="21"/>
        </w:rPr>
        <w:t>，唐王见喜，(到后来)</w:t>
      </w:r>
      <w:r>
        <w:rPr>
          <w:rFonts w:ascii="ˎ̥" w:hAnsi="ˎ̥" w:cs="ˎ̥"/>
          <w:color w:val="000000"/>
          <w:szCs w:val="21"/>
        </w:rPr>
        <w:t>封为两辽王之职</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：两</w:t>
      </w:r>
      <w:r>
        <w:rPr>
          <w:rFonts w:ascii="ˎ̥" w:hAnsi="ˎ̥" w:cs="ˎ̥"/>
          <w:color w:val="000000"/>
          <w:szCs w:val="21"/>
        </w:rPr>
        <w:t>辽王之位</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正是。</w:t>
      </w:r>
    </w:p>
    <w:p>
      <w:pPr>
        <w:widowControl/>
        <w:jc w:val="left"/>
      </w:pPr>
      <w:r>
        <w:rPr>
          <w:rFonts w:ascii="ˎ̥" w:hAnsi="ˎ̥" w:cs="ˎ̥"/>
          <w:color w:val="000000"/>
          <w:szCs w:val="21"/>
        </w:rPr>
        <w:t>此乃丁山长子，名唤薛猛，那旁双刀马氏夫人。夫妻二人镇守阳</w:t>
      </w:r>
      <w:r>
        <w:rPr>
          <w:rFonts w:hint="eastAsia" w:ascii="ˎ̥" w:hAnsi="ˎ̥" w:cs="ˎ̥"/>
          <w:color w:val="000000"/>
          <w:szCs w:val="21"/>
        </w:rPr>
        <w:t>河</w:t>
      </w:r>
      <w:r>
        <w:rPr>
          <w:rFonts w:ascii="ˎ̥" w:hAnsi="ˎ̥" w:cs="ˎ̥"/>
          <w:color w:val="000000"/>
          <w:szCs w:val="21"/>
        </w:rPr>
        <w:t>，被奸臣陷害，调进京来，双双而死。呃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那黑汉在哪里?那黑汉在</w:t>
      </w:r>
      <w:r>
        <w:rPr>
          <w:rFonts w:hint="eastAsia" w:ascii="ˎ̥" w:hAnsi="ˎ̥" w:cs="ˎ̥"/>
          <w:color w:val="000000"/>
          <w:szCs w:val="21"/>
        </w:rPr>
        <w:t>……</w:t>
      </w:r>
    </w:p>
    <w:p>
      <w:pPr>
        <w:widowControl/>
        <w:jc w:val="left"/>
      </w:pPr>
      <w:r>
        <w:rPr>
          <w:rFonts w:ascii="ˎ̥" w:hAnsi="ˎ̥" w:cs="ˎ̥"/>
          <w:color w:val="000000"/>
          <w:szCs w:val="21"/>
        </w:rPr>
        <w:t>呀呀呸!好你大胆黑汉，闯下塌天之祸</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：满门被害，皆因你一人所起)</w:t>
      </w:r>
      <w:r>
        <w:rPr>
          <w:rFonts w:ascii="ˎ̥" w:hAnsi="ˎ̥" w:cs="ˎ̥"/>
          <w:color w:val="000000"/>
          <w:szCs w:val="21"/>
        </w:rPr>
        <w:t>，还敢在此发笑，还不与我走、走、走</w:t>
      </w:r>
      <w:r>
        <w:rPr>
          <w:rFonts w:hint="eastAsia" w:ascii="ˎ̥" w:hAnsi="ˎ̥" w:cs="ˎ̥"/>
          <w:color w:val="000000"/>
          <w:szCs w:val="21"/>
        </w:rPr>
        <w:t>……</w:t>
      </w:r>
    </w:p>
    <w:p>
      <w:pPr>
        <w:widowControl/>
        <w:ind w:left="1260" w:hanging="1260"/>
        <w:jc w:val="left"/>
      </w:pPr>
      <w:r>
        <w:rPr>
          <w:rFonts w:ascii="ˎ̥" w:hAnsi="ˎ̥" w:cs="ˎ̥"/>
          <w:color w:val="000000"/>
          <w:szCs w:val="21"/>
        </w:rPr>
        <w:t>真真气</w:t>
      </w:r>
      <w:r>
        <w:rPr>
          <w:rFonts w:hint="eastAsia" w:ascii="ˎ̥" w:hAnsi="ˎ̥" w:cs="ˎ̥"/>
          <w:color w:val="000000"/>
          <w:szCs w:val="21"/>
        </w:rPr>
        <w:t>、</w:t>
      </w:r>
      <w:r>
        <w:rPr>
          <w:rFonts w:ascii="ˎ̥" w:hAnsi="ˎ̥" w:cs="ˎ̥"/>
          <w:color w:val="000000"/>
          <w:szCs w:val="21"/>
        </w:rPr>
        <w:t>气</w:t>
      </w:r>
      <w:r>
        <w:rPr>
          <w:rFonts w:hint="eastAsia" w:ascii="ˎ̥" w:hAnsi="ˎ̥" w:cs="ˎ̥"/>
          <w:color w:val="000000"/>
          <w:szCs w:val="21"/>
        </w:rPr>
        <w:t>……</w:t>
      </w:r>
      <w:r>
        <w:rPr>
          <w:rFonts w:ascii="ˎ̥" w:hAnsi="ˎ̥" w:cs="ˎ̥"/>
          <w:color w:val="000000"/>
          <w:szCs w:val="21"/>
        </w:rPr>
        <w:t>气煞</w:t>
      </w:r>
      <w:r>
        <w:rPr>
          <w:rFonts w:ascii="ˎ̥" w:hAnsi="ˎ̥" w:eastAsia="ˎ̥" w:cs="ˎ̥"/>
          <w:color w:val="000000"/>
          <w:szCs w:val="21"/>
        </w:rPr>
        <w:t>——</w:t>
      </w:r>
      <w:r>
        <w:rPr>
          <w:rFonts w:ascii="ˎ̥" w:hAnsi="ˎ̥" w:cs="ˎ̥"/>
          <w:color w:val="000000"/>
          <w:szCs w:val="21"/>
        </w:rPr>
        <w:t>我也</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jc w:val="left"/>
      </w:pPr>
      <w:r>
        <w:rPr>
          <w:rFonts w:ascii="ˎ̥" w:hAnsi="ˎ̥" w:cs="ˎ̥"/>
          <w:color w:val="000000"/>
          <w:szCs w:val="21"/>
        </w:rPr>
        <w:t>非是为父的动怒啊，满门被害，皆因他一人所起，怎不令人发怒啊?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：我儿有所不知，此乃丁山三子，</w:t>
      </w:r>
      <w:r>
        <w:rPr>
          <w:rFonts w:ascii="ˎ̥" w:hAnsi="ˎ̥" w:cs="ˎ̥"/>
          <w:color w:val="000000"/>
          <w:szCs w:val="21"/>
        </w:rPr>
        <w:t>满门被害，皆因他一人所起，</w:t>
      </w:r>
      <w:r>
        <w:rPr>
          <w:rFonts w:hint="eastAsia" w:ascii="ˎ̥" w:hAnsi="ˎ̥" w:cs="ˎ̥"/>
          <w:color w:val="000000"/>
          <w:szCs w:val="21"/>
        </w:rPr>
        <w:t>故而为父的动</w:t>
      </w:r>
      <w:r>
        <w:rPr>
          <w:rFonts w:ascii="ˎ̥" w:hAnsi="ˎ̥" w:cs="ˎ̥"/>
          <w:color w:val="000000"/>
          <w:szCs w:val="21"/>
        </w:rPr>
        <w:t>怒啊</w:t>
      </w:r>
      <w:r>
        <w:rPr>
          <w:rFonts w:hint="eastAsia" w:ascii="ˎ̥" w:hAnsi="ˎ̥" w:cs="ˎ̥"/>
          <w:color w:val="000000"/>
          <w:szCs w:val="21"/>
        </w:rPr>
        <w:t>!)</w:t>
      </w:r>
    </w:p>
    <w:p>
      <w:pPr>
        <w:widowControl/>
        <w:ind w:left="1260" w:hanging="1260"/>
        <w:jc w:val="left"/>
      </w:pPr>
      <w:r>
        <w:rPr>
          <w:rFonts w:ascii="ˎ̥" w:hAnsi="ˎ̥" w:cs="ˎ̥"/>
          <w:color w:val="000000"/>
          <w:szCs w:val="21"/>
        </w:rPr>
        <w:t>那小孩子在哪里?</w:t>
      </w:r>
    </w:p>
    <w:p>
      <w:pPr>
        <w:widowControl/>
        <w:ind w:left="1260" w:hanging="1260"/>
        <w:jc w:val="left"/>
      </w:pPr>
      <w:r>
        <w:rPr>
          <w:rFonts w:hint="eastAsia" w:ascii="ˎ̥" w:hAnsi="ˎ̥" w:cs="ˎ̥"/>
          <w:color w:val="000000"/>
          <w:szCs w:val="21"/>
        </w:rPr>
        <w:t>(那)</w:t>
      </w:r>
      <w:r>
        <w:rPr>
          <w:rFonts w:ascii="ˎ̥" w:hAnsi="ˎ̥" w:cs="ˎ̥"/>
          <w:color w:val="000000"/>
          <w:szCs w:val="21"/>
        </w:rPr>
        <w:t>小孩子</w:t>
      </w:r>
      <w:r>
        <w:rPr>
          <w:rFonts w:hint="eastAsia" w:ascii="ˎ̥" w:hAnsi="ˎ̥" w:cs="ˎ̥"/>
          <w:color w:val="000000"/>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三叫头</w:t>
      </w:r>
      <w:r>
        <w:rPr>
          <w:rFonts w:hint="eastAsia" w:ascii="ˎ̥" w:hAnsi="ˎ̥" w:cs="ˎ̥"/>
          <w:color w:val="000000"/>
          <w:szCs w:val="21"/>
        </w:rPr>
        <w:t>&gt;</w:t>
      </w:r>
      <w:r>
        <w:rPr>
          <w:rFonts w:ascii="ˎ̥" w:hAnsi="ˎ̥" w:cs="ˎ̥"/>
          <w:color w:val="000000"/>
          <w:szCs w:val="21"/>
        </w:rPr>
        <w:t>金斗!儿啊!唉!儿啊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非是为父悲中带喜，你看那小孩子虽然是腰铡三截</w:t>
      </w:r>
      <w:r>
        <w:rPr>
          <w:rStyle w:val="66"/>
          <w:rFonts w:hint="eastAsia" w:ascii="ˎ̥" w:hAnsi="ˎ̥" w:cs="ˎ̥"/>
          <w:color w:val="000000"/>
          <w:szCs w:val="21"/>
        </w:rPr>
        <w:footnoteReference w:id="376"/>
      </w:r>
      <w:r>
        <w:rPr>
          <w:rFonts w:ascii="ˎ̥" w:hAnsi="ˎ̥" w:cs="ˎ̥"/>
          <w:color w:val="000000"/>
          <w:szCs w:val="21"/>
        </w:rPr>
        <w:t>，他还不曾死啊!</w:t>
      </w:r>
    </w:p>
    <w:p>
      <w:pPr>
        <w:widowControl/>
        <w:ind w:left="1260" w:hanging="1260"/>
        <w:jc w:val="left"/>
      </w:pPr>
      <w:r>
        <w:rPr>
          <w:rFonts w:ascii="ˎ̥" w:hAnsi="ˎ̥" w:cs="ˎ̥"/>
          <w:color w:val="000000"/>
          <w:szCs w:val="21"/>
        </w:rPr>
        <w:t>何谓呆话?</w:t>
      </w:r>
    </w:p>
    <w:p>
      <w:pPr>
        <w:widowControl/>
        <w:jc w:val="left"/>
      </w:pPr>
      <w:r>
        <w:rPr>
          <w:rFonts w:ascii="ˎ̥" w:hAnsi="ˎ̥" w:cs="ˎ̥"/>
          <w:color w:val="000000"/>
          <w:szCs w:val="21"/>
        </w:rPr>
        <w:t>我儿哪里知道，只因我朝有一家忠良，与他薛门世代交好，不忍他断绝香烟。将自己亲生的儿子，在法场之上调换下来，故而他还不曾死啊。</w:t>
      </w:r>
    </w:p>
    <w:p>
      <w:pPr>
        <w:widowControl/>
        <w:ind w:left="1260" w:hanging="1260"/>
        <w:jc w:val="left"/>
      </w:pPr>
      <w:r>
        <w:rPr>
          <w:rFonts w:ascii="ˎ̥" w:hAnsi="ˎ̥" w:cs="ˎ̥"/>
          <w:color w:val="000000"/>
          <w:szCs w:val="21"/>
        </w:rPr>
        <w:t>还在。</w:t>
      </w:r>
    </w:p>
    <w:p>
      <w:pPr>
        <w:widowControl/>
        <w:ind w:left="1260" w:hanging="1260"/>
        <w:jc w:val="left"/>
      </w:pPr>
      <w:r>
        <w:rPr>
          <w:rFonts w:ascii="ˎ̥" w:hAnsi="ˎ̥" w:cs="ˎ̥"/>
          <w:color w:val="000000"/>
          <w:szCs w:val="21"/>
        </w:rPr>
        <w:t>他今年多大年纪了?</w:t>
      </w:r>
    </w:p>
    <w:p>
      <w:pPr>
        <w:widowControl/>
        <w:ind w:left="1260" w:hanging="1260"/>
        <w:jc w:val="left"/>
      </w:pPr>
      <w:r>
        <w:rPr>
          <w:rFonts w:ascii="ˎ̥" w:hAnsi="ˎ̥" w:cs="ˎ̥"/>
          <w:color w:val="000000"/>
          <w:szCs w:val="21"/>
        </w:rPr>
        <w:t>儿啊，你站了起来。</w:t>
      </w:r>
    </w:p>
    <w:p>
      <w:pPr>
        <w:widowControl/>
        <w:ind w:left="1260" w:hanging="1260"/>
        <w:jc w:val="left"/>
      </w:pPr>
      <w:r>
        <w:rPr>
          <w:rFonts w:hint="eastAsia" w:ascii="ˎ̥" w:hAnsi="ˎ̥" w:cs="ˎ̥"/>
          <w:color w:val="000000"/>
          <w:szCs w:val="21"/>
        </w:rPr>
        <w:t>(一旁)</w:t>
      </w:r>
      <w:r>
        <w:rPr>
          <w:rFonts w:ascii="ˎ̥" w:hAnsi="ˎ̥" w:cs="ˎ̥"/>
          <w:color w:val="000000"/>
          <w:szCs w:val="21"/>
        </w:rPr>
        <w:t>坐下。</w:t>
      </w:r>
    </w:p>
    <w:p>
      <w:pPr>
        <w:widowControl/>
        <w:ind w:left="1260" w:hanging="1260"/>
        <w:jc w:val="left"/>
      </w:pPr>
      <w:r>
        <w:rPr>
          <w:rFonts w:ascii="ˎ̥" w:hAnsi="ˎ̥" w:cs="ˎ̥"/>
          <w:color w:val="000000"/>
          <w:szCs w:val="21"/>
        </w:rPr>
        <w:t>与我儿般长般大。</w:t>
      </w:r>
    </w:p>
    <w:p>
      <w:pPr>
        <w:widowControl/>
        <w:ind w:left="1260" w:hanging="1260"/>
        <w:jc w:val="left"/>
      </w:pPr>
      <w:r>
        <w:rPr>
          <w:rFonts w:hint="eastAsia" w:ascii="ˎ̥" w:hAnsi="ˎ̥" w:cs="ˎ̥"/>
          <w:color w:val="000000"/>
          <w:szCs w:val="21"/>
        </w:rPr>
        <w:t>论他的本领么? (</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问他的本领么?</w:t>
      </w:r>
      <w:r>
        <w:rPr>
          <w:rFonts w:hint="eastAsia" w:ascii="ˎ̥" w:hAnsi="ˎ̥" w:cs="ˎ̥"/>
          <w:color w:val="000000"/>
          <w:szCs w:val="21"/>
        </w:rPr>
        <w:t>)</w:t>
      </w:r>
    </w:p>
    <w:p>
      <w:pPr>
        <w:widowControl/>
        <w:ind w:left="1260" w:hanging="1260"/>
        <w:jc w:val="left"/>
      </w:pPr>
      <w:r>
        <w:rPr>
          <w:rFonts w:ascii="ˎ̥" w:hAnsi="ˎ̥" w:cs="ˎ̥"/>
          <w:color w:val="000000"/>
          <w:szCs w:val="21"/>
        </w:rPr>
        <w:t>他，他，他</w:t>
      </w:r>
      <w:r>
        <w:rPr>
          <w:rFonts w:hint="eastAsia" w:ascii="ˎ̥" w:hAnsi="ˎ̥" w:cs="ˎ̥"/>
          <w:color w:val="000000"/>
          <w:szCs w:val="21"/>
        </w:rPr>
        <w:t>……</w:t>
      </w:r>
      <w:r>
        <w:rPr>
          <w:rFonts w:ascii="ˎ̥" w:hAnsi="ˎ̥" w:cs="ˎ̥"/>
          <w:color w:val="000000"/>
          <w:szCs w:val="21"/>
        </w:rPr>
        <w:t>他能力举千斤。</w:t>
      </w:r>
    </w:p>
    <w:p>
      <w:pPr>
        <w:widowControl/>
        <w:ind w:left="1260" w:hanging="1260"/>
        <w:jc w:val="left"/>
      </w:pPr>
      <w:r>
        <w:rPr>
          <w:rFonts w:ascii="ˎ̥" w:hAnsi="ˎ̥" w:cs="ˎ̥"/>
          <w:color w:val="000000"/>
          <w:szCs w:val="21"/>
        </w:rPr>
        <w:t>儿为何发笑?</w:t>
      </w:r>
    </w:p>
    <w:p>
      <w:pPr>
        <w:widowControl/>
        <w:ind w:left="1260" w:hanging="1260"/>
        <w:jc w:val="left"/>
      </w:pPr>
      <w:r>
        <w:rPr>
          <w:rFonts w:ascii="ˎ̥" w:hAnsi="ˎ̥" w:cs="ˎ̥"/>
          <w:color w:val="000000"/>
          <w:szCs w:val="21"/>
        </w:rPr>
        <w:t>唉，只因他单丝不线，</w:t>
      </w:r>
      <w:r>
        <w:rPr>
          <w:rFonts w:hint="eastAsia" w:ascii="ˎ̥" w:hAnsi="ˎ̥" w:cs="ˎ̥"/>
          <w:color w:val="000000"/>
          <w:szCs w:val="21"/>
        </w:rPr>
        <w:t>孤</w:t>
      </w:r>
      <w:r>
        <w:rPr>
          <w:rFonts w:ascii="ˎ̥" w:hAnsi="ˎ̥" w:cs="ˎ̥"/>
          <w:color w:val="000000"/>
          <w:szCs w:val="21"/>
        </w:rPr>
        <w:t>树不林。故而也就耽误下了。</w:t>
      </w:r>
    </w:p>
    <w:p>
      <w:pPr>
        <w:widowControl/>
        <w:ind w:left="1260" w:hanging="1260"/>
        <w:jc w:val="left"/>
      </w:pPr>
      <w:r>
        <w:rPr>
          <w:rFonts w:ascii="ˎ̥" w:hAnsi="ˎ̥" w:cs="ˎ̥"/>
          <w:color w:val="000000"/>
          <w:szCs w:val="21"/>
        </w:rPr>
        <w:t>怎么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：哦)</w:t>
      </w:r>
      <w:r>
        <w:rPr>
          <w:rFonts w:ascii="ˎ̥" w:hAnsi="ˎ̥" w:cs="ˎ̥"/>
          <w:color w:val="000000"/>
          <w:szCs w:val="21"/>
        </w:rPr>
        <w:t>?</w:t>
      </w:r>
      <w:r>
        <w:rPr>
          <w:rFonts w:hint="eastAsia" w:ascii="ˎ̥" w:hAnsi="ˎ̥" w:cs="ˎ̥"/>
          <w:color w:val="000000"/>
          <w:szCs w:val="21"/>
        </w:rPr>
        <w:t>(我)</w:t>
      </w:r>
      <w:r>
        <w:rPr>
          <w:rFonts w:ascii="ˎ̥" w:hAnsi="ˎ̥" w:cs="ˎ̥"/>
          <w:color w:val="000000"/>
          <w:szCs w:val="21"/>
        </w:rPr>
        <w:t>儿要替他代报冤仇么?</w:t>
      </w:r>
    </w:p>
    <w:p>
      <w:pPr>
        <w:widowControl/>
        <w:ind w:left="1260" w:hanging="1260"/>
        <w:jc w:val="left"/>
      </w:pPr>
      <w:r>
        <w:rPr>
          <w:rFonts w:ascii="ˎ̥" w:hAnsi="ˎ̥" w:cs="ˎ̥"/>
          <w:color w:val="000000"/>
          <w:szCs w:val="21"/>
        </w:rPr>
        <w:t>呀呀呸!儿自己有血海冤仇，尚未报得，还要替人家报的什么冤仇?</w:t>
      </w:r>
    </w:p>
    <w:p>
      <w:pPr>
        <w:widowControl/>
        <w:ind w:left="1260" w:hanging="1260"/>
        <w:jc w:val="left"/>
      </w:pPr>
      <w:r>
        <w:rPr>
          <w:rFonts w:ascii="ˎ̥" w:hAnsi="ˎ̥" w:cs="ˎ̥"/>
          <w:color w:val="000000"/>
          <w:szCs w:val="21"/>
        </w:rPr>
        <w:t>儿啊!</w:t>
      </w:r>
    </w:p>
    <w:p>
      <w:pPr>
        <w:widowControl/>
        <w:ind w:left="1260" w:hanging="1260"/>
        <w:jc w:val="left"/>
      </w:pPr>
      <w:r>
        <w:rPr>
          <w:rFonts w:hint="eastAsia" w:ascii="ˎ̥" w:hAnsi="ˎ̥" w:cs="ˎ̥"/>
          <w:color w:val="000000"/>
          <w:szCs w:val="21"/>
        </w:rPr>
        <w:t>(儿)</w:t>
      </w:r>
      <w:r>
        <w:rPr>
          <w:rFonts w:ascii="ˎ̥" w:hAnsi="ˎ̥" w:cs="ˎ̥"/>
          <w:color w:val="000000"/>
          <w:szCs w:val="21"/>
        </w:rPr>
        <w:t>说什么前堂有父，后堂有母</w:t>
      </w:r>
      <w:r>
        <w:rPr>
          <w:rFonts w:hint="eastAsia" w:ascii="ˎ̥" w:hAnsi="ˎ̥" w:cs="ˎ̥"/>
          <w:color w:val="000000"/>
          <w:szCs w:val="21"/>
        </w:rPr>
        <w:t>……</w:t>
      </w:r>
    </w:p>
    <w:p>
      <w:pPr>
        <w:widowControl/>
        <w:ind w:left="1260" w:hanging="1260"/>
        <w:jc w:val="left"/>
      </w:pPr>
      <w:r>
        <w:rPr>
          <w:rFonts w:ascii="ˎ̥" w:hAnsi="ˎ̥" w:cs="ˎ̥"/>
          <w:color w:val="000000"/>
          <w:szCs w:val="21"/>
        </w:rPr>
        <w:t>慢说没有冤仇，纵有冤仇，儿是即刻就报。可惜我不是儿的亲</w:t>
      </w:r>
      <w:r>
        <w:rPr>
          <w:rFonts w:hint="eastAsia" w:ascii="ˎ̥" w:hAnsi="ˎ̥" w:cs="ˎ̥"/>
          <w:color w:val="000000"/>
          <w:szCs w:val="21"/>
        </w:rPr>
        <w:t>……</w:t>
      </w:r>
    </w:p>
    <w:p>
      <w:pPr>
        <w:widowControl/>
        <w:jc w:val="left"/>
      </w:pPr>
      <w:r>
        <w:rPr>
          <w:rFonts w:ascii="ˎ̥" w:hAnsi="ˎ̥" w:cs="ˎ̥"/>
          <w:color w:val="000000"/>
          <w:szCs w:val="21"/>
        </w:rPr>
        <w:t>儿啊，为父的今早起来，吃了几杯早酒，说话么有些个颠三倒四。儿不必细问，</w:t>
      </w:r>
      <w:r>
        <w:rPr>
          <w:rFonts w:hint="eastAsia" w:ascii="ˎ̥" w:hAnsi="ˎ̥" w:cs="ˎ̥"/>
          <w:color w:val="000000"/>
          <w:szCs w:val="21"/>
        </w:rPr>
        <w:t>快</w:t>
      </w:r>
      <w:r>
        <w:rPr>
          <w:rFonts w:ascii="ˎ̥" w:hAnsi="ˎ̥" w:cs="ˎ̥"/>
          <w:color w:val="000000"/>
          <w:szCs w:val="21"/>
        </w:rPr>
        <w:t>快</w:t>
      </w:r>
      <w:r>
        <w:rPr>
          <w:rFonts w:hint="eastAsia" w:ascii="ˎ̥" w:hAnsi="ˎ̥" w:cs="ˎ̥"/>
          <w:color w:val="000000"/>
          <w:szCs w:val="21"/>
        </w:rPr>
        <w:t>(</w:t>
      </w:r>
      <w:r>
        <w:rPr>
          <w:rFonts w:ascii="ˎ̥" w:hAnsi="ˎ̥" w:cs="ˎ̥"/>
          <w:color w:val="000000"/>
          <w:szCs w:val="21"/>
        </w:rPr>
        <w:t>快</w:t>
      </w:r>
      <w:r>
        <w:rPr>
          <w:rFonts w:hint="eastAsia" w:ascii="ˎ̥" w:hAnsi="ˎ̥" w:cs="ˎ̥"/>
          <w:color w:val="000000"/>
          <w:szCs w:val="21"/>
        </w:rPr>
        <w:t>)</w:t>
      </w:r>
      <w:r>
        <w:rPr>
          <w:rFonts w:ascii="ˎ̥" w:hAnsi="ˎ̥" w:cs="ˎ̥"/>
          <w:color w:val="000000"/>
          <w:szCs w:val="21"/>
        </w:rPr>
        <w:t>攻书去</w:t>
      </w:r>
      <w:r>
        <w:rPr>
          <w:rFonts w:hint="eastAsia" w:ascii="ˎ̥" w:hAnsi="ˎ̥" w:cs="ˎ̥"/>
          <w:color w:val="000000"/>
          <w:szCs w:val="21"/>
        </w:rPr>
        <w:t>罢</w:t>
      </w:r>
      <w:r>
        <w:rPr>
          <w:rFonts w:ascii="ˎ̥" w:hAnsi="ˎ̥" w:cs="ˎ̥"/>
          <w:color w:val="000000"/>
          <w:szCs w:val="21"/>
        </w:rPr>
        <w:t>。</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导板</w:t>
      </w:r>
      <w:r>
        <w:rPr>
          <w:rFonts w:cs="Verdana"/>
          <w:szCs w:val="21"/>
        </w:rPr>
        <w:t>】未开言不由人珠泪滚滚，</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Verdana"/>
          <w:color w:val="000000"/>
          <w:szCs w:val="21"/>
        </w:rPr>
        <w:t>徐忠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：薛蛟)</w:t>
      </w:r>
      <w:r>
        <w:rPr>
          <w:rFonts w:ascii="ˎ̥" w:hAnsi="ˎ̥" w:cs="ˎ̥"/>
          <w:color w:val="000000"/>
          <w:szCs w:val="21"/>
        </w:rPr>
        <w:t>!</w:t>
      </w:r>
      <w:r>
        <w:rPr>
          <w:rFonts w:ascii="ˎ̥" w:hAnsi="ˎ̥" w:cs="Verdana"/>
          <w:color w:val="000000"/>
          <w:szCs w:val="21"/>
        </w:rPr>
        <w:t>我儿</w:t>
      </w:r>
      <w:r>
        <w:rPr>
          <w:rFonts w:ascii="ˎ̥" w:hAnsi="ˎ̥" w:cs="ˎ̥"/>
          <w:color w:val="000000"/>
          <w:szCs w:val="21"/>
        </w:rPr>
        <w:t>!</w:t>
      </w:r>
      <w:r>
        <w:rPr>
          <w:rFonts w:hint="eastAsia" w:ascii="ˎ̥" w:hAnsi="ˎ̥" w:cs="ˎ̥"/>
          <w:color w:val="000000"/>
          <w:szCs w:val="21"/>
        </w:rPr>
        <w:t>唉，</w:t>
      </w:r>
      <w:r>
        <w:rPr>
          <w:rFonts w:ascii="ˎ̥" w:hAnsi="ˎ̥" w:cs="Verdana"/>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cs="Verdana"/>
          <w:szCs w:val="21"/>
        </w:rPr>
        <w:t>【</w:t>
      </w:r>
      <w:r>
        <w:rPr>
          <w:rFonts w:ascii="楷体" w:hAnsi="楷体" w:eastAsia="楷体" w:cs="Verdana"/>
          <w:szCs w:val="21"/>
        </w:rPr>
        <w:t>回龙</w:t>
      </w:r>
      <w:r>
        <w:rPr>
          <w:rFonts w:cs="Verdana"/>
          <w:szCs w:val="21"/>
        </w:rPr>
        <w:t>】待为父细说那以往原因。我的儿啊!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】头一排</w:t>
      </w:r>
      <w:r>
        <w:rPr>
          <w:rFonts w:hint="eastAsia" w:cs="Verdana"/>
          <w:szCs w:val="21"/>
        </w:rPr>
        <w:t>(</w:t>
      </w:r>
      <w:r>
        <w:rPr>
          <w:rFonts w:hint="eastAsia" w:ascii="楷体" w:hAnsi="楷体" w:eastAsia="楷体" w:cs="Verdana"/>
          <w:szCs w:val="21"/>
        </w:rPr>
        <w:t>或</w:t>
      </w:r>
      <w:r>
        <w:rPr>
          <w:rFonts w:hint="eastAsia" w:cs="Verdana"/>
          <w:szCs w:val="21"/>
        </w:rPr>
        <w:t>：第一排)，</w:t>
      </w:r>
      <w:r>
        <w:rPr>
          <w:rFonts w:cs="Verdana"/>
          <w:szCs w:val="21"/>
        </w:rPr>
        <w:t>儿曾祖</w:t>
      </w:r>
      <w:r>
        <w:rPr>
          <w:rFonts w:hint="eastAsia" w:cs="Verdana"/>
          <w:sz w:val="18"/>
          <w:szCs w:val="18"/>
        </w:rPr>
        <w:t>哇</w:t>
      </w:r>
      <w:r>
        <w:rPr>
          <w:rFonts w:cs="Verdana"/>
          <w:szCs w:val="21"/>
        </w:rPr>
        <w:t>薛仁贵，跨海征东立下功勋。</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】第二排</w:t>
      </w:r>
      <w:r>
        <w:rPr>
          <w:rFonts w:hint="eastAsia" w:cs="Verdana"/>
          <w:szCs w:val="21"/>
        </w:rPr>
        <w:t>，</w:t>
      </w:r>
      <w:r>
        <w:rPr>
          <w:rFonts w:cs="Verdana"/>
          <w:szCs w:val="21"/>
        </w:rPr>
        <w:t>儿祖父丁山元帅，那一旁樊梨花樊氏夫人。</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】双尸无头是儿的亲生父母，亲生父</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母，我的儿啊!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】他夫妻双双问典刑。</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】那黑汉是儿的三叔父，</w:t>
      </w:r>
    </w:p>
    <w:p>
      <w:pPr>
        <w:widowControl/>
        <w:ind w:left="1260" w:hanging="1260"/>
        <w:jc w:val="left"/>
      </w:pPr>
      <w:r>
        <w:rPr>
          <w:rFonts w:cs="Verdana"/>
          <w:szCs w:val="21"/>
        </w:rPr>
        <w:t>【</w:t>
      </w:r>
      <w:r>
        <w:rPr>
          <w:rFonts w:ascii="楷体" w:hAnsi="楷体" w:eastAsia="楷体" w:cs="Verdana"/>
          <w:szCs w:val="21"/>
        </w:rPr>
        <w:t>二黄垛板</w:t>
      </w:r>
      <w:r>
        <w:rPr>
          <w:rFonts w:cs="Verdana"/>
          <w:szCs w:val="21"/>
        </w:rPr>
        <w:t>】都只为</w:t>
      </w:r>
      <w:r>
        <w:rPr>
          <w:rFonts w:hint="eastAsia" w:cs="Verdana"/>
          <w:szCs w:val="21"/>
        </w:rPr>
        <w:t>，</w:t>
      </w:r>
      <w:r>
        <w:rPr>
          <w:rFonts w:cs="Verdana"/>
          <w:szCs w:val="21"/>
        </w:rPr>
        <w:t>进都城</w:t>
      </w:r>
      <w:r>
        <w:rPr>
          <w:rFonts w:hint="eastAsia" w:cs="Verdana"/>
          <w:szCs w:val="21"/>
        </w:rPr>
        <w:t>、</w:t>
      </w:r>
      <w:r>
        <w:rPr>
          <w:rFonts w:cs="Verdana"/>
          <w:szCs w:val="21"/>
        </w:rPr>
        <w:t>逛花灯</w:t>
      </w:r>
      <w:r>
        <w:rPr>
          <w:rFonts w:hint="eastAsia" w:cs="Verdana"/>
          <w:szCs w:val="21"/>
        </w:rPr>
        <w:t>、</w:t>
      </w:r>
      <w:r>
        <w:rPr>
          <w:rFonts w:cs="Verdana"/>
          <w:szCs w:val="21"/>
        </w:rPr>
        <w:t>吃醉酒</w:t>
      </w:r>
      <w:r>
        <w:rPr>
          <w:rFonts w:hint="eastAsia" w:cs="Verdana"/>
          <w:szCs w:val="21"/>
        </w:rPr>
        <w:t>、</w:t>
      </w:r>
      <w:r>
        <w:rPr>
          <w:rFonts w:cs="Verdana"/>
          <w:szCs w:val="21"/>
        </w:rPr>
        <w:t>打伤人，连累了一家满门</w:t>
      </w:r>
      <w:r>
        <w:rPr>
          <w:rFonts w:hint="eastAsia" w:cs="Verdana"/>
          <w:szCs w:val="21"/>
        </w:rPr>
        <w:t>，</w:t>
      </w:r>
      <w:r>
        <w:rPr>
          <w:rFonts w:cs="Verdana"/>
          <w:szCs w:val="21"/>
        </w:rPr>
        <w:t>绑赴法场</w:t>
      </w:r>
      <w:r>
        <w:rPr>
          <w:rFonts w:hint="eastAsia" w:cs="Verdana"/>
          <w:szCs w:val="21"/>
        </w:rPr>
        <w:t>，</w:t>
      </w:r>
      <w:r>
        <w:rPr>
          <w:rFonts w:cs="Verdana"/>
          <w:szCs w:val="21"/>
        </w:rPr>
        <w:t>俱丧残生，是一个起祸根。</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】腰铡三截是我的亲生子，掉换</w:t>
      </w:r>
      <w:r>
        <w:rPr>
          <w:rFonts w:hint="eastAsia" w:cs="Verdana"/>
          <w:sz w:val="18"/>
          <w:szCs w:val="18"/>
        </w:rPr>
        <w:t>呐</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你，喂呀我的儿啊!</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散板</w:t>
      </w:r>
      <w:r>
        <w:rPr>
          <w:rFonts w:cs="Verdana"/>
          <w:szCs w:val="21"/>
        </w:rPr>
        <w:t>】张泰贼是儿的对头人。</w:t>
      </w:r>
    </w:p>
    <w:p>
      <w:pPr>
        <w:widowControl/>
        <w:ind w:left="1260" w:hanging="1260"/>
        <w:jc w:val="left"/>
      </w:pPr>
      <w:r>
        <w:rPr>
          <w:rFonts w:ascii="ˎ̥" w:hAnsi="ˎ̥" w:cs="ˎ̥"/>
          <w:color w:val="000000"/>
          <w:szCs w:val="21"/>
        </w:rPr>
        <w:t>我儿哪里去?</w:t>
      </w:r>
    </w:p>
    <w:p>
      <w:pPr>
        <w:widowControl/>
        <w:ind w:left="1260" w:hanging="1260"/>
        <w:jc w:val="left"/>
      </w:pPr>
      <w:r>
        <w:rPr>
          <w:rFonts w:ascii="ˎ̥" w:hAnsi="ˎ̥" w:cs="ˎ̥"/>
          <w:color w:val="000000"/>
          <w:szCs w:val="21"/>
        </w:rPr>
        <w:t>我儿一人焉能报</w:t>
      </w:r>
      <w:r>
        <w:rPr>
          <w:rFonts w:hint="eastAsia" w:ascii="ˎ̥" w:hAnsi="ˎ̥" w:cs="ˎ̥"/>
          <w:color w:val="000000"/>
          <w:szCs w:val="21"/>
        </w:rPr>
        <w:t>得</w:t>
      </w:r>
      <w:r>
        <w:rPr>
          <w:rFonts w:ascii="ˎ̥" w:hAnsi="ˎ̥" w:cs="ˎ̥"/>
          <w:color w:val="000000"/>
          <w:szCs w:val="21"/>
        </w:rPr>
        <w:t>?</w:t>
      </w:r>
    </w:p>
    <w:p>
      <w:pPr>
        <w:widowControl/>
        <w:ind w:left="1260" w:hanging="1260"/>
        <w:jc w:val="left"/>
      </w:pPr>
      <w:r>
        <w:rPr>
          <w:rFonts w:ascii="ˎ̥" w:hAnsi="ˎ̥" w:cs="ˎ̥"/>
          <w:color w:val="000000"/>
          <w:szCs w:val="21"/>
        </w:rPr>
        <w:t>无妨，儿有一三叔父，现在韩山招兵聚将。待为父修书一封，儿去往那里搬兵报仇就是。</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我儿换衣</w:t>
      </w:r>
      <w:r>
        <w:rPr>
          <w:rFonts w:hint="eastAsia" w:ascii="ˎ̥" w:hAnsi="ˎ̥" w:cs="ˎ̥"/>
          <w:color w:val="000000"/>
          <w:szCs w:val="21"/>
        </w:rPr>
        <w:t>巾</w:t>
      </w:r>
      <w:r>
        <w:rPr>
          <w:rFonts w:ascii="ˎ̥" w:hAnsi="ˎ̥" w:cs="ˎ̥"/>
          <w:color w:val="000000"/>
          <w:szCs w:val="21"/>
        </w:rPr>
        <w:t>。</w:t>
      </w:r>
    </w:p>
    <w:p>
      <w:pPr>
        <w:widowControl/>
        <w:ind w:left="1260" w:hanging="1260"/>
        <w:jc w:val="left"/>
      </w:pPr>
      <w:r>
        <w:rPr>
          <w:rFonts w:ascii="ˎ̥" w:hAnsi="ˎ̥" w:cs="Verdana"/>
          <w:color w:val="000000"/>
          <w:szCs w:val="21"/>
        </w:rPr>
        <w:t>家院，溶墨。</w:t>
      </w:r>
    </w:p>
    <w:p>
      <w:pPr>
        <w:widowControl/>
        <w:ind w:left="1260" w:hanging="1260"/>
        <w:jc w:val="left"/>
      </w:pPr>
      <w:r>
        <w:rPr>
          <w:rFonts w:ascii="ˎ̥" w:hAnsi="ˎ̥" w:cs="ˎ̥"/>
          <w:color w:val="000000"/>
          <w:szCs w:val="21"/>
        </w:rPr>
        <w:t>【</w:t>
      </w:r>
      <w:r>
        <w:rPr>
          <w:rFonts w:ascii="楷体" w:hAnsi="楷体" w:eastAsia="楷体" w:cs="ˎ̥"/>
          <w:color w:val="000000"/>
          <w:szCs w:val="21"/>
        </w:rPr>
        <w:t>二黄碰板</w:t>
      </w:r>
      <w:r>
        <w:rPr>
          <w:rFonts w:ascii="ˎ̥" w:hAnsi="ˎ̥" w:cs="ˎ̥"/>
          <w:color w:val="000000"/>
          <w:szCs w:val="21"/>
        </w:rPr>
        <w:t>】说明了十数载冤仇恨，血海的冤仇要报清。老徐策在祖先堂上修书信，打发娇儿早早登程。</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】未曾提笔泪难忍，骂一声小薛刚不肖的畜生。当初进京把寿进，吃醉酒</w:t>
      </w:r>
      <w:r>
        <w:rPr>
          <w:rFonts w:hint="eastAsia" w:ascii="ˎ̥" w:hAnsi="ˎ̥" w:cs="ˎ̥"/>
          <w:color w:val="000000"/>
          <w:szCs w:val="21"/>
        </w:rPr>
        <w:t>、</w:t>
      </w:r>
      <w:r>
        <w:rPr>
          <w:rFonts w:ascii="ˎ̥" w:hAnsi="ˎ̥" w:cs="ˎ̥"/>
          <w:color w:val="000000"/>
          <w:szCs w:val="21"/>
        </w:rPr>
        <w:t>打伤人连累满门。老夫见情心不忍，法场之上舍亲生。</w:t>
      </w:r>
      <w:r>
        <w:rPr>
          <w:rFonts w:cs="Verdana"/>
          <w:szCs w:val="21"/>
        </w:rPr>
        <w:t>到如今此子长成</w:t>
      </w:r>
      <w:r>
        <w:rPr>
          <w:rFonts w:hint="eastAsia" w:cs="Verdana"/>
          <w:szCs w:val="21"/>
        </w:rPr>
        <w:t>(</w:t>
      </w:r>
      <w:r>
        <w:rPr>
          <w:rFonts w:hint="eastAsia" w:ascii="楷体" w:hAnsi="楷体" w:eastAsia="楷体" w:cs="Verdana"/>
          <w:szCs w:val="21"/>
        </w:rPr>
        <w:t>或</w:t>
      </w:r>
      <w:r>
        <w:rPr>
          <w:rFonts w:hint="eastAsia" w:cs="Verdana"/>
          <w:szCs w:val="21"/>
        </w:rPr>
        <w:t>：</w:t>
      </w:r>
      <w:r>
        <w:rPr>
          <w:rFonts w:cs="Verdana"/>
          <w:szCs w:val="21"/>
        </w:rPr>
        <w:t>到如今</w:t>
      </w:r>
      <w:r>
        <w:rPr>
          <w:rFonts w:hint="eastAsia" w:cs="Verdana"/>
          <w:szCs w:val="21"/>
        </w:rPr>
        <w:t>薛蛟长成)</w:t>
      </w:r>
      <w:r>
        <w:rPr>
          <w:rFonts w:cs="Verdana"/>
          <w:szCs w:val="21"/>
        </w:rPr>
        <w:t>有本领，他两膀之上力千斤。见书即刻发人马，老夫内应共灭仇人。一封书信忙写定，</w:t>
      </w:r>
    </w:p>
    <w:p>
      <w:pPr>
        <w:widowControl/>
        <w:ind w:left="1260" w:hanging="1260"/>
        <w:jc w:val="left"/>
      </w:pPr>
      <w:r>
        <w:rPr>
          <w:rFonts w:ascii="ˎ̥" w:hAnsi="ˎ̥" w:cs="ˎ̥"/>
          <w:color w:val="000000"/>
          <w:szCs w:val="21"/>
        </w:rPr>
        <w:t>【</w:t>
      </w:r>
      <w:r>
        <w:rPr>
          <w:rFonts w:ascii="楷体" w:hAnsi="楷体" w:eastAsia="楷体" w:cs="ˎ̥"/>
          <w:color w:val="000000"/>
          <w:szCs w:val="21"/>
        </w:rPr>
        <w:t>二黄摇板</w:t>
      </w:r>
      <w:r>
        <w:rPr>
          <w:rFonts w:ascii="ˎ̥" w:hAnsi="ˎ̥" w:cs="ˎ̥"/>
          <w:color w:val="000000"/>
          <w:szCs w:val="21"/>
        </w:rPr>
        <w:t>】我儿此去要小心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：打发娇儿早动身)</w:t>
      </w:r>
      <w:r>
        <w:rPr>
          <w:rFonts w:ascii="ˎ̥" w:hAnsi="ˎ̥" w:cs="ˎ̥"/>
          <w:color w:val="000000"/>
          <w:szCs w:val="21"/>
        </w:rPr>
        <w:t>。</w:t>
      </w:r>
    </w:p>
    <w:p>
      <w:pPr>
        <w:widowControl/>
        <w:ind w:left="1260" w:hanging="1260"/>
        <w:jc w:val="left"/>
      </w:pPr>
      <w:r>
        <w:rPr>
          <w:rFonts w:hint="eastAsia"/>
          <w:color w:val="000000"/>
          <w:szCs w:val="21"/>
        </w:rPr>
        <w:t>(</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r>
        <w:rPr>
          <w:rFonts w:hint="eastAsia" w:ascii="ˎ̥" w:hAnsi="ˎ̥" w:cs="ˎ̥"/>
          <w:color w:val="000000"/>
          <w:szCs w:val="21"/>
        </w:rPr>
        <w:t>)</w:t>
      </w:r>
    </w:p>
    <w:p>
      <w:pPr>
        <w:widowControl/>
        <w:ind w:left="1260" w:hanging="1260"/>
        <w:jc w:val="left"/>
      </w:pPr>
      <w:r>
        <w:rPr>
          <w:rFonts w:ascii="ˎ̥" w:hAnsi="ˎ̥" w:cs="ˎ̥"/>
          <w:color w:val="000000"/>
          <w:szCs w:val="21"/>
        </w:rPr>
        <w:t>转来。</w:t>
      </w:r>
    </w:p>
    <w:p>
      <w:pPr>
        <w:widowControl/>
        <w:ind w:left="1260" w:hanging="1260"/>
        <w:jc w:val="left"/>
      </w:pPr>
      <w:r>
        <w:rPr>
          <w:rFonts w:ascii="ˎ̥" w:hAnsi="ˎ̥" w:cs="ˎ̥"/>
          <w:color w:val="000000"/>
          <w:szCs w:val="21"/>
        </w:rPr>
        <w:t>我儿此番搬兵，不定是三年五载，才得回来。儿来看</w:t>
      </w:r>
      <w:r>
        <w:rPr>
          <w:rFonts w:ascii="ˎ̥" w:hAnsi="ˎ̥" w:eastAsia="ˎ̥" w:cs="ˎ̥"/>
          <w:color w:val="000000"/>
          <w:szCs w:val="21"/>
        </w:rPr>
        <w:t>——</w:t>
      </w:r>
    </w:p>
    <w:p>
      <w:pPr>
        <w:widowControl/>
        <w:jc w:val="left"/>
      </w:pPr>
      <w:r>
        <w:rPr>
          <w:rFonts w:ascii="ˎ̥" w:hAnsi="ˎ̥" w:cs="ˎ̥"/>
          <w:color w:val="000000"/>
          <w:szCs w:val="21"/>
        </w:rPr>
        <w:t>为父的年迈呀。倘若我二老下世，儿必须买上几陌纸钱，去至坟前烧化。也不枉为父的抚养儿一十几载，养育之恩呐!呃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为何?</w:t>
      </w:r>
    </w:p>
    <w:p>
      <w:pPr>
        <w:widowControl/>
        <w:ind w:left="1260" w:hanging="1260"/>
        <w:jc w:val="left"/>
      </w:pPr>
      <w:r>
        <w:rPr>
          <w:rFonts w:ascii="ˎ̥" w:hAnsi="ˎ̥" w:cs="ˎ̥"/>
          <w:color w:val="000000"/>
          <w:szCs w:val="21"/>
        </w:rPr>
        <w:t>呃，话虽如此，为父的虽则年迈，身体倒还康健。儿只管地前去。</w:t>
      </w:r>
    </w:p>
    <w:p>
      <w:pPr>
        <w:widowControl/>
        <w:ind w:left="1260" w:hanging="1260"/>
        <w:jc w:val="left"/>
      </w:pPr>
      <w:r>
        <w:rPr>
          <w:rFonts w:ascii="ˎ̥" w:hAnsi="ˎ̥" w:cs="ˎ̥"/>
          <w:color w:val="000000"/>
          <w:szCs w:val="21"/>
        </w:rPr>
        <w:t>你当真不去</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：儿当真不去)</w:t>
      </w:r>
      <w:r>
        <w:rPr>
          <w:rFonts w:ascii="ˎ̥" w:hAnsi="ˎ̥" w:cs="ˎ̥"/>
          <w:color w:val="000000"/>
          <w:szCs w:val="21"/>
        </w:rPr>
        <w:t>?</w:t>
      </w:r>
    </w:p>
    <w:p>
      <w:pPr>
        <w:widowControl/>
        <w:ind w:left="1260" w:hanging="1260"/>
        <w:jc w:val="left"/>
      </w:pPr>
      <w:r>
        <w:rPr>
          <w:rFonts w:ascii="ˎ̥" w:hAnsi="ˎ̥" w:cs="ˎ̥"/>
          <w:color w:val="000000"/>
          <w:szCs w:val="21"/>
        </w:rPr>
        <w:t>果然不去?</w:t>
      </w:r>
    </w:p>
    <w:p>
      <w:pPr>
        <w:widowControl/>
        <w:ind w:left="1260" w:hanging="1260"/>
        <w:jc w:val="left"/>
      </w:pPr>
      <w:r>
        <w:rPr>
          <w:rFonts w:ascii="ˎ̥" w:hAnsi="ˎ̥" w:cs="ˎ̥"/>
          <w:color w:val="000000"/>
          <w:szCs w:val="21"/>
        </w:rPr>
        <w:t>不去为父就要打!</w:t>
      </w:r>
    </w:p>
    <w:p>
      <w:pPr>
        <w:widowControl/>
        <w:ind w:left="1260" w:hanging="1260"/>
        <w:jc w:val="left"/>
      </w:pPr>
      <w:r>
        <w:rPr>
          <w:rFonts w:ascii="ˎ̥" w:hAnsi="ˎ̥" w:cs="ˎ̥"/>
          <w:color w:val="000000"/>
          <w:szCs w:val="21"/>
        </w:rPr>
        <w:t>哦?打死儿也是不去的么?</w:t>
      </w:r>
    </w:p>
    <w:p>
      <w:pPr>
        <w:widowControl/>
        <w:jc w:val="left"/>
      </w:pPr>
      <w:r>
        <w:rPr>
          <w:rFonts w:ascii="ˎ̥" w:hAnsi="ˎ̥" w:cs="ˎ̥"/>
          <w:color w:val="000000"/>
          <w:szCs w:val="21"/>
        </w:rPr>
        <w:t>呀呀呸!徐策呀徐策，你好没来由!倘若留得自己亲生儿子在世，焉能如此这般倔强</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：这等倔强)</w:t>
      </w:r>
      <w:r>
        <w:rPr>
          <w:rFonts w:ascii="ˎ̥" w:hAnsi="ˎ̥" w:cs="ˎ̥"/>
          <w:color w:val="000000"/>
          <w:szCs w:val="21"/>
        </w:rPr>
        <w:t>。唉!喂呀，我那亲生的儿啊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好!上马去罢!</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ˎ̥"/>
          <w:color w:val="000000"/>
          <w:szCs w:val="21"/>
        </w:rPr>
        <w:t>薛蛟!我儿!唉</w:t>
      </w:r>
      <w:r>
        <w:rPr>
          <w:rFonts w:hint="eastAsia" w:ascii="ˎ̥" w:hAnsi="ˎ̥" w:cs="ˎ̥"/>
          <w:color w:val="000000"/>
          <w:szCs w:val="21"/>
        </w:rPr>
        <w:t>，</w:t>
      </w:r>
      <w:r>
        <w:rPr>
          <w:rFonts w:ascii="ˎ̥" w:hAnsi="ˎ̥" w:cs="ˎ̥"/>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color w:val="000000"/>
          <w:szCs w:val="21"/>
        </w:rPr>
        <w:t>&lt;</w:t>
      </w:r>
      <w:r>
        <w:rPr>
          <w:rFonts w:eastAsia="楷体"/>
          <w:b/>
          <w:color w:val="000000"/>
          <w:szCs w:val="21"/>
        </w:rPr>
        <w:t>叫头</w:t>
      </w:r>
      <w:r>
        <w:rPr>
          <w:color w:val="000000"/>
          <w:szCs w:val="21"/>
        </w:rPr>
        <w:t>&gt;</w:t>
      </w:r>
      <w:r>
        <w:rPr>
          <w:rFonts w:ascii="ˎ̥" w:hAnsi="ˎ̥" w:cs="ˎ̥"/>
          <w:color w:val="000000"/>
          <w:szCs w:val="21"/>
        </w:rPr>
        <w:t>薛蛟!我儿!</w:t>
      </w:r>
    </w:p>
    <w:p>
      <w:pPr>
        <w:widowControl/>
        <w:ind w:left="1260" w:hanging="1260"/>
        <w:jc w:val="left"/>
      </w:pP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】见娇儿上了马能行，好似开弓箭一根</w:t>
      </w:r>
      <w:r>
        <w:rPr>
          <w:rFonts w:hint="eastAsia" w:ascii="ˎ̥" w:hAnsi="ˎ̥" w:cs="ˎ̥"/>
          <w:color w:val="000000"/>
          <w:sz w:val="18"/>
          <w:szCs w:val="18"/>
        </w:rPr>
        <w:t>呐</w:t>
      </w:r>
      <w:r>
        <w:rPr>
          <w:rFonts w:ascii="ˎ̥" w:hAnsi="ˎ̥" w:cs="ˎ̥"/>
          <w:color w:val="000000"/>
          <w:szCs w:val="21"/>
        </w:rPr>
        <w:t>。悲悲切切后堂进</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：二堂进)</w:t>
      </w:r>
      <w:r>
        <w:rPr>
          <w:rFonts w:ascii="ˎ̥" w:hAnsi="ˎ̥" w:cs="ˎ̥"/>
          <w:color w:val="000000"/>
          <w:szCs w:val="21"/>
        </w:rPr>
        <w:t>，见了夫人说分明。</w:t>
      </w:r>
    </w:p>
    <w:p>
      <w:pPr>
        <w:widowControl/>
        <w:ind w:left="1260" w:hanging="1260"/>
        <w:jc w:val="left"/>
      </w:pPr>
      <w:r>
        <w:rPr>
          <w:rFonts w:ascii="ˎ̥" w:hAnsi="ˎ̥" w:cs="ˎ̥"/>
          <w:color w:val="000000"/>
          <w:szCs w:val="21"/>
        </w:rPr>
        <w:t>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pStyle w:val="126"/>
        <w:pageBreakBefore/>
        <w:rPr>
          <w:rStyle w:val="99"/>
          <w:rFonts w:hint="eastAsia" w:ascii="华文仿宋" w:hAnsi="华文仿宋" w:eastAsia="华文仿宋" w:cs="华文仿宋"/>
          <w:color w:val="000000"/>
          <w:sz w:val="21"/>
          <w:szCs w:val="21"/>
        </w:rPr>
      </w:pPr>
      <w:bookmarkStart w:id="152" w:name="__RefHeading___Toc414518298"/>
      <w:bookmarkEnd w:id="152"/>
      <w:bookmarkStart w:id="153" w:name="_Toc1889440647"/>
      <w:r>
        <w:rPr>
          <w:rStyle w:val="127"/>
          <w:rFonts w:hint="eastAsia"/>
          <w:b/>
          <w:bCs/>
        </w:rPr>
        <w:t xml:space="preserve">打金枝 </w:t>
      </w:r>
      <w:r>
        <w:rPr>
          <w:rStyle w:val="127"/>
          <w:rFonts w:hint="eastAsia"/>
          <w:b/>
          <w:bCs/>
          <w:sz w:val="24"/>
          <w:szCs w:val="24"/>
        </w:rPr>
        <w:t>之</w:t>
      </w:r>
      <w:r>
        <w:rPr>
          <w:rStyle w:val="127"/>
          <w:rFonts w:hint="eastAsia"/>
          <w:b/>
          <w:bCs/>
        </w:rPr>
        <w:t xml:space="preserve"> 唐王</w:t>
      </w:r>
      <w:bookmarkEnd w:id="153"/>
      <w:r>
        <w:rPr>
          <w:rStyle w:val="66"/>
          <w:rFonts w:ascii="宋体" w:hAnsi="宋体" w:cs="Calibri"/>
          <w:b w:val="0"/>
          <w:bCs w:val="0"/>
        </w:rPr>
        <w:footnoteReference w:id="377"/>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第一场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color w:val="000000"/>
          <w:sz w:val="21"/>
          <w:szCs w:val="21"/>
        </w:rPr>
        <w:t>吾主爷有道君长安驾坐，全凭着驾下臣保定山河。安禄山反河东文武胆破，我父子扫狼烟才定干戈。蒙圣恩将金枝招赘于我，父王位、子东床</w:t>
      </w:r>
      <w:r>
        <w:rPr>
          <w:rStyle w:val="66"/>
          <w:rFonts w:eastAsia="宋体" w:cs="Arial"/>
          <w:color w:val="000000"/>
          <w:sz w:val="21"/>
          <w:szCs w:val="21"/>
        </w:rPr>
        <w:footnoteReference w:id="378"/>
      </w:r>
      <w:r>
        <w:rPr>
          <w:rStyle w:val="99"/>
          <w:rFonts w:hint="eastAsia" w:eastAsia="宋体" w:cs="Arial"/>
          <w:color w:val="000000"/>
          <w:sz w:val="21"/>
          <w:szCs w:val="21"/>
        </w:rPr>
        <w:t>扶保</w:t>
      </w:r>
      <w:r>
        <w:rPr>
          <w:rStyle w:val="99"/>
          <w:rFonts w:hint="eastAsia" w:eastAsia="宋体" w:cs="Arial"/>
          <w:sz w:val="21"/>
          <w:szCs w:val="21"/>
        </w:rPr>
        <w:t>朝阁</w:t>
      </w:r>
      <w:r>
        <w:rPr>
          <w:rStyle w:val="99"/>
          <w:rFonts w:hint="eastAsia" w:eastAsia="宋体" w:cs="Arial"/>
          <w:color w:val="000000"/>
          <w:sz w:val="21"/>
          <w:szCs w:val="21"/>
        </w:rPr>
        <w:t>。今日里八旬寿群臣齐贺，奉王命回府去</w:t>
      </w:r>
      <w:r>
        <w:rPr>
          <w:rStyle w:val="99"/>
          <w:rFonts w:hint="eastAsia" w:eastAsia="宋体" w:cs="Arial"/>
          <w:color w:val="000000"/>
          <w:sz w:val="18"/>
          <w:szCs w:val="18"/>
        </w:rPr>
        <w:t>呀</w:t>
      </w:r>
      <w:r>
        <w:rPr>
          <w:rStyle w:val="99"/>
          <w:rFonts w:hint="eastAsia" w:eastAsia="宋体" w:cs="Arial"/>
          <w:sz w:val="21"/>
          <w:szCs w:val="21"/>
        </w:rPr>
        <w:t>敬致三多</w:t>
      </w:r>
      <w:r>
        <w:rPr>
          <w:rStyle w:val="66"/>
          <w:rFonts w:eastAsia="宋体" w:cs="Arial"/>
          <w:sz w:val="21"/>
          <w:szCs w:val="21"/>
        </w:rPr>
        <w:footnoteReference w:id="379"/>
      </w:r>
      <w:r>
        <w:rPr>
          <w:rStyle w:val="99"/>
          <w:rFonts w:hint="eastAsia" w:eastAsia="宋体" w:cs="Arial"/>
          <w:color w:val="000000"/>
          <w:sz w:val="21"/>
          <w:szCs w:val="21"/>
        </w:rPr>
        <w:t>。)</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第二场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sz w:val="21"/>
          <w:szCs w:val="21"/>
        </w:rPr>
        <w:t>唐君瑞</w:t>
      </w:r>
      <w:r>
        <w:rPr>
          <w:rStyle w:val="66"/>
          <w:rFonts w:eastAsia="宋体" w:cs="Arial"/>
          <w:sz w:val="21"/>
          <w:szCs w:val="21"/>
        </w:rPr>
        <w:footnoteReference w:id="380"/>
      </w:r>
      <w:r>
        <w:rPr>
          <w:rStyle w:val="99"/>
          <w:rFonts w:hint="eastAsia" w:eastAsia="宋体" w:cs="Arial"/>
          <w:color w:val="000000"/>
          <w:sz w:val="21"/>
          <w:szCs w:val="21"/>
        </w:rPr>
        <w:t>失却了周公之礼，有天地有父母才有夫妻。似这等不贤妇要她何益，倒不如在府中独宿孤栖。)</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第三场</w:t>
      </w:r>
      <w:r>
        <w:rPr>
          <w:rStyle w:val="99"/>
          <w:rFonts w:hint="eastAsia" w:ascii="华文仿宋" w:hAnsi="华文仿宋" w:eastAsia="华文仿宋" w:cs="华文仿宋"/>
          <w:color w:val="000000"/>
          <w:sz w:val="21"/>
          <w:szCs w:val="21"/>
        </w:rPr>
        <w:t>]</w:t>
      </w:r>
    </w:p>
    <w:p>
      <w:pPr>
        <w:pStyle w:val="15"/>
      </w:pPr>
      <w:r>
        <w:rPr>
          <w:rStyle w:val="99"/>
          <w:rFonts w:eastAsia="宋体" w:cs="Verdana"/>
          <w:color w:val="000000"/>
          <w:sz w:val="21"/>
          <w:szCs w:val="21"/>
        </w:rPr>
        <w:t>摆驾!</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西皮慢板</w:t>
      </w:r>
      <w:r>
        <w:rPr>
          <w:rStyle w:val="99"/>
          <w:rFonts w:eastAsia="宋体" w:cs="Verdana"/>
          <w:color w:val="000000"/>
          <w:sz w:val="21"/>
          <w:szCs w:val="21"/>
        </w:rPr>
        <w:t>】金乌东升玉兔坠，景阳钟三下响王出宫闱</w:t>
      </w:r>
      <w:r>
        <w:rPr>
          <w:rStyle w:val="66"/>
          <w:rFonts w:eastAsia="宋体" w:cs="Verdana"/>
          <w:color w:val="000000"/>
          <w:sz w:val="21"/>
          <w:szCs w:val="21"/>
        </w:rPr>
        <w:footnoteReference w:id="381"/>
      </w:r>
      <w:r>
        <w:rPr>
          <w:rStyle w:val="99"/>
          <w:rFonts w:eastAsia="宋体" w:cs="Verdana"/>
          <w:color w:val="000000"/>
          <w:sz w:val="21"/>
          <w:szCs w:val="21"/>
        </w:rPr>
        <w:t>。唐室连年遭颠沛，国乱只为杨贵妃。安禄山在河东【</w:t>
      </w:r>
      <w:r>
        <w:rPr>
          <w:rStyle w:val="99"/>
          <w:rFonts w:hint="eastAsia" w:eastAsia="宋体" w:cs="Verdana"/>
          <w:color w:val="000000"/>
          <w:sz w:val="15"/>
          <w:szCs w:val="15"/>
        </w:rPr>
        <w:t>转</w:t>
      </w:r>
      <w:r>
        <w:rPr>
          <w:rStyle w:val="99"/>
          <w:rFonts w:ascii="楷体" w:hAnsi="楷体" w:eastAsia="楷体" w:cs="Verdana"/>
          <w:color w:val="000000"/>
          <w:sz w:val="21"/>
          <w:szCs w:val="21"/>
        </w:rPr>
        <w:t>西皮二六</w:t>
      </w:r>
      <w:r>
        <w:rPr>
          <w:rStyle w:val="99"/>
          <w:rFonts w:eastAsia="宋体" w:cs="Verdana"/>
          <w:color w:val="000000"/>
          <w:sz w:val="21"/>
          <w:szCs w:val="21"/>
        </w:rPr>
        <w:t>】曾起反意，兵破潼关夺社稷。陈元礼兵变在马嵬驿，可怜那贵妃丧沟渠。先皇驾幸西蜀地，多亏皇兄郭子仪。血战三载狼烟息，擒住了贼子剑下劈。到如今乐享这太平世，黄河清</w:t>
      </w:r>
      <w:r>
        <w:rPr>
          <w:rStyle w:val="99"/>
          <w:rFonts w:hint="eastAsia" w:eastAsia="宋体" w:cs="Verdana"/>
          <w:color w:val="000000"/>
          <w:sz w:val="21"/>
          <w:szCs w:val="21"/>
        </w:rPr>
        <w:t>、</w:t>
      </w:r>
      <w:r>
        <w:rPr>
          <w:rStyle w:val="99"/>
          <w:rFonts w:eastAsia="宋体" w:cs="Verdana"/>
          <w:color w:val="000000"/>
          <w:sz w:val="21"/>
          <w:szCs w:val="21"/>
        </w:rPr>
        <w:t>北海晏有凤来仪。内侍臣摆御驾九龙【</w:t>
      </w:r>
      <w:r>
        <w:rPr>
          <w:rStyle w:val="99"/>
          <w:rFonts w:ascii="楷体" w:hAnsi="楷体" w:eastAsia="楷体" w:cs="Verdana"/>
          <w:color w:val="000000"/>
          <w:sz w:val="21"/>
          <w:szCs w:val="21"/>
        </w:rPr>
        <w:t>回龙</w:t>
      </w:r>
      <w:r>
        <w:rPr>
          <w:rStyle w:val="99"/>
          <w:rFonts w:eastAsia="宋体" w:cs="Verdana"/>
          <w:color w:val="000000"/>
          <w:sz w:val="21"/>
          <w:szCs w:val="21"/>
        </w:rPr>
        <w:t>】里，</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】君王有道福寿齐。</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西皮快板</w:t>
      </w:r>
      <w:r>
        <w:rPr>
          <w:rStyle w:val="99"/>
          <w:rFonts w:eastAsia="宋体" w:cs="Verdana"/>
          <w:color w:val="000000"/>
          <w:sz w:val="21"/>
          <w:szCs w:val="21"/>
        </w:rPr>
        <w:t>】一见皇儿泪悲啼，打碎珠冠</w:t>
      </w:r>
      <w:r>
        <w:rPr>
          <w:rStyle w:val="99"/>
          <w:rFonts w:hint="eastAsia" w:eastAsia="宋体" w:cs="Verdana"/>
          <w:color w:val="000000"/>
          <w:sz w:val="21"/>
          <w:szCs w:val="21"/>
        </w:rPr>
        <w:t>扯</w:t>
      </w:r>
      <w:r>
        <w:rPr>
          <w:rStyle w:val="99"/>
          <w:rFonts w:eastAsia="宋体" w:cs="Verdana"/>
          <w:color w:val="000000"/>
          <w:sz w:val="21"/>
          <w:szCs w:val="21"/>
        </w:rPr>
        <w:t>破衣。你与驸马因何起</w:t>
      </w:r>
      <w:r>
        <w:rPr>
          <w:rStyle w:val="66"/>
          <w:rFonts w:eastAsia="宋体" w:cs="Verdana"/>
          <w:color w:val="000000"/>
          <w:sz w:val="21"/>
          <w:szCs w:val="21"/>
        </w:rPr>
        <w:footnoteReference w:id="382"/>
      </w:r>
      <w:r>
        <w:rPr>
          <w:rStyle w:val="99"/>
          <w:rFonts w:eastAsia="宋体" w:cs="Verdana"/>
          <w:color w:val="000000"/>
          <w:sz w:val="21"/>
          <w:szCs w:val="21"/>
        </w:rPr>
        <w:t>，一一从头奏孤知。</w:t>
      </w:r>
    </w:p>
    <w:p>
      <w:pPr>
        <w:pStyle w:val="15"/>
        <w:ind w:left="1260" w:hanging="1260"/>
      </w:pPr>
      <w:r>
        <w:rPr>
          <w:rStyle w:val="99"/>
          <w:rFonts w:eastAsia="宋体" w:cs="Verdana"/>
          <w:color w:val="000000"/>
          <w:sz w:val="21"/>
          <w:szCs w:val="21"/>
        </w:rPr>
        <w:t>皇儿平身。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慢慢奏来!</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】御妻休得本奏启，</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】皇儿且莫泪悲啼</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皇儿</w:t>
      </w:r>
      <w:r>
        <w:rPr>
          <w:rStyle w:val="99"/>
          <w:rFonts w:hint="eastAsia" w:eastAsia="宋体" w:cs="Verdana"/>
          <w:color w:val="000000"/>
          <w:sz w:val="21"/>
          <w:szCs w:val="21"/>
        </w:rPr>
        <w:t>也莫</w:t>
      </w:r>
      <w:r>
        <w:rPr>
          <w:rStyle w:val="99"/>
          <w:rFonts w:eastAsia="宋体" w:cs="Verdana"/>
          <w:color w:val="000000"/>
          <w:sz w:val="21"/>
          <w:szCs w:val="21"/>
        </w:rPr>
        <w:t>泪悲啼</w:t>
      </w:r>
      <w:r>
        <w:rPr>
          <w:rStyle w:val="99"/>
          <w:rFonts w:hint="eastAsia" w:eastAsia="宋体" w:cs="Verdana"/>
          <w:color w:val="000000"/>
          <w:sz w:val="21"/>
          <w:szCs w:val="21"/>
        </w:rPr>
        <w:t>)</w:t>
      </w:r>
      <w:r>
        <w:rPr>
          <w:rStyle w:val="99"/>
          <w:rFonts w:eastAsia="宋体" w:cs="Verdana"/>
          <w:color w:val="000000"/>
          <w:sz w:val="21"/>
          <w:szCs w:val="21"/>
        </w:rPr>
        <w:t>。</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】你母女暂且回宫去。</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】内侍与孤传旨意，快宣皇兄郭子仪。</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】九龙口内红光起，</w:t>
      </w:r>
      <w:r>
        <w:rPr>
          <w:rStyle w:val="99"/>
          <w:rFonts w:eastAsia="宋体" w:cs="Arial"/>
          <w:color w:val="000000"/>
          <w:sz w:val="21"/>
          <w:szCs w:val="21"/>
        </w:rPr>
        <w:t>来了皇兄郭子仪。昨日里皇兄悬弧喜</w:t>
      </w:r>
      <w:r>
        <w:rPr>
          <w:rStyle w:val="66"/>
          <w:rFonts w:eastAsia="宋体" w:cs="Arial"/>
          <w:color w:val="000000"/>
          <w:sz w:val="21"/>
          <w:szCs w:val="21"/>
        </w:rPr>
        <w:footnoteReference w:id="383"/>
      </w:r>
      <w:r>
        <w:rPr>
          <w:rStyle w:val="99"/>
          <w:rFonts w:eastAsia="宋体" w:cs="Arial"/>
          <w:color w:val="000000"/>
          <w:sz w:val="21"/>
          <w:szCs w:val="21"/>
        </w:rPr>
        <w:t>，王未曾去拜寿也曾赐过你珍奇。王坐江山全亏你，从今后赐你剑</w:t>
      </w:r>
      <w:r>
        <w:rPr>
          <w:rStyle w:val="99"/>
          <w:rFonts w:hint="eastAsia" w:eastAsia="宋体" w:cs="Arial"/>
          <w:color w:val="000000"/>
          <w:sz w:val="21"/>
          <w:szCs w:val="21"/>
        </w:rPr>
        <w:t>、</w:t>
      </w:r>
      <w:r>
        <w:rPr>
          <w:rStyle w:val="99"/>
          <w:rFonts w:eastAsia="宋体" w:cs="Arial"/>
          <w:color w:val="000000"/>
          <w:sz w:val="21"/>
          <w:szCs w:val="21"/>
        </w:rPr>
        <w:t>履上丹墀。内侍臣与孤搀扶起，</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】君臣对坐把话提。</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】殿角绑的何臣子，一一从头说孤知</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一一从头</w:t>
      </w:r>
      <w:r>
        <w:rPr>
          <w:rStyle w:val="99"/>
          <w:rFonts w:hint="eastAsia" w:eastAsia="宋体" w:cs="Arial"/>
          <w:color w:val="000000"/>
          <w:sz w:val="21"/>
          <w:szCs w:val="21"/>
        </w:rPr>
        <w:t>奏孤知)</w:t>
      </w:r>
      <w:r>
        <w:rPr>
          <w:rStyle w:val="99"/>
          <w:rFonts w:eastAsia="宋体" w:cs="Arial"/>
          <w:color w:val="000000"/>
          <w:sz w:val="21"/>
          <w:szCs w:val="21"/>
        </w:rPr>
        <w:t>。</w:t>
      </w:r>
    </w:p>
    <w:p>
      <w:pPr>
        <w:pStyle w:val="15"/>
        <w:ind w:left="1260" w:hanging="1260"/>
      </w:pPr>
      <w:r>
        <w:rPr>
          <w:rStyle w:val="99"/>
          <w:rFonts w:eastAsia="宋体" w:cs="Arial"/>
          <w:color w:val="000000"/>
          <w:sz w:val="21"/>
          <w:szCs w:val="21"/>
        </w:rPr>
        <w:t>(郭子仪</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】请王传旨将他斩。)</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老皇兄做事太心急。况且驸马</w:t>
      </w:r>
      <w:r>
        <w:rPr>
          <w:rStyle w:val="99"/>
          <w:rFonts w:hint="eastAsia" w:eastAsia="宋体" w:cs="Verdana"/>
          <w:sz w:val="21"/>
          <w:szCs w:val="21"/>
        </w:rPr>
        <w:t>轻</w:t>
      </w:r>
      <w:r>
        <w:rPr>
          <w:rStyle w:val="99"/>
          <w:rFonts w:eastAsia="宋体" w:cs="Verdana"/>
          <w:sz w:val="21"/>
          <w:szCs w:val="21"/>
        </w:rPr>
        <w:t>年纪</w:t>
      </w:r>
      <w:r>
        <w:rPr>
          <w:rStyle w:val="66"/>
          <w:rFonts w:eastAsia="宋体" w:cs="Verdana"/>
          <w:sz w:val="21"/>
          <w:szCs w:val="21"/>
        </w:rPr>
        <w:footnoteReference w:id="384"/>
      </w:r>
      <w:r>
        <w:rPr>
          <w:rStyle w:val="99"/>
          <w:rFonts w:eastAsia="宋体" w:cs="Verdana"/>
          <w:color w:val="000000"/>
          <w:sz w:val="21"/>
          <w:szCs w:val="21"/>
        </w:rPr>
        <w:t>，公主又是少年妻。自古道清官难断家务事，他夫妻吵闹常有之。孤皇传旨不降罪，快与驸马去换朝衣。</w:t>
      </w:r>
    </w:p>
    <w:p>
      <w:pPr>
        <w:pStyle w:val="15"/>
        <w:ind w:left="1260" w:hanging="1260"/>
      </w:pPr>
      <w:r>
        <w:rPr>
          <w:rStyle w:val="99"/>
          <w:rFonts w:eastAsia="宋体" w:cs="Verdana"/>
          <w:color w:val="000000"/>
          <w:sz w:val="21"/>
          <w:szCs w:val="21"/>
        </w:rPr>
        <w:t>皇兄平身!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皇兄，昨晚宫中，驸马缘何与公主争论?</w:t>
      </w:r>
    </w:p>
    <w:p>
      <w:pPr>
        <w:pStyle w:val="15"/>
        <w:ind w:left="1260" w:hanging="1260"/>
      </w:pPr>
      <w:r>
        <w:rPr>
          <w:rStyle w:val="99"/>
          <w:rFonts w:eastAsia="宋体" w:cs="Verdana"/>
          <w:color w:val="000000"/>
          <w:sz w:val="21"/>
          <w:szCs w:val="21"/>
        </w:rPr>
        <w:t>内侍，宣驸马冠带上殿。</w:t>
      </w:r>
    </w:p>
    <w:p>
      <w:pPr>
        <w:pStyle w:val="15"/>
        <w:ind w:left="1260" w:hanging="1260"/>
      </w:pPr>
      <w:r>
        <w:rPr>
          <w:rStyle w:val="99"/>
          <w:rFonts w:eastAsia="宋体" w:cs="Verdana"/>
          <w:color w:val="000000"/>
          <w:sz w:val="21"/>
          <w:szCs w:val="21"/>
        </w:rPr>
        <w:t>平身。</w:t>
      </w:r>
    </w:p>
    <w:p>
      <w:pPr>
        <w:pStyle w:val="15"/>
        <w:ind w:left="1260" w:hanging="1260"/>
      </w:pPr>
      <w:r>
        <w:rPr>
          <w:rStyle w:val="99"/>
          <w:rFonts w:eastAsia="宋体" w:cs="Verdana"/>
          <w:color w:val="000000"/>
          <w:sz w:val="21"/>
          <w:szCs w:val="21"/>
        </w:rPr>
        <w:t>驸马，昨晚</w:t>
      </w:r>
      <w:r>
        <w:rPr>
          <w:rStyle w:val="99"/>
          <w:rFonts w:hint="eastAsia" w:eastAsia="宋体" w:cs="Verdana"/>
          <w:color w:val="000000"/>
          <w:sz w:val="21"/>
          <w:szCs w:val="21"/>
        </w:rPr>
        <w:t>为</w:t>
      </w:r>
      <w:r>
        <w:rPr>
          <w:rStyle w:val="99"/>
          <w:rFonts w:eastAsia="宋体" w:cs="Verdana"/>
          <w:color w:val="000000"/>
          <w:sz w:val="21"/>
          <w:szCs w:val="21"/>
        </w:rPr>
        <w:t>何与公主争论?</w:t>
      </w:r>
    </w:p>
    <w:p>
      <w:pPr>
        <w:pStyle w:val="15"/>
        <w:ind w:left="1260" w:hanging="1260"/>
      </w:pPr>
      <w:r>
        <w:rPr>
          <w:rStyle w:val="99"/>
          <w:rFonts w:eastAsia="宋体" w:cs="Verdana"/>
          <w:color w:val="000000"/>
          <w:sz w:val="21"/>
          <w:szCs w:val="21"/>
        </w:rPr>
        <w:t>皇兄，驸马所言甚是。</w:t>
      </w:r>
    </w:p>
    <w:p>
      <w:pPr>
        <w:pStyle w:val="15"/>
        <w:ind w:left="1260" w:hanging="1260"/>
      </w:pPr>
      <w:r>
        <w:rPr>
          <w:rStyle w:val="99"/>
          <w:rFonts w:eastAsia="宋体" w:cs="Verdana"/>
          <w:color w:val="000000"/>
          <w:sz w:val="21"/>
          <w:szCs w:val="21"/>
        </w:rPr>
        <w:t>从今以后，红灯撤去，只行夫妻常礼。</w:t>
      </w:r>
    </w:p>
    <w:p>
      <w:pPr>
        <w:pStyle w:val="15"/>
        <w:ind w:left="1260" w:hanging="1260"/>
      </w:pPr>
      <w:r>
        <w:rPr>
          <w:rStyle w:val="99"/>
          <w:rFonts w:hint="eastAsia" w:eastAsia="宋体" w:cs="Verdana"/>
          <w:color w:val="000000"/>
          <w:sz w:val="21"/>
          <w:szCs w:val="21"/>
        </w:rPr>
        <w:t>呃，</w:t>
      </w:r>
      <w:r>
        <w:rPr>
          <w:rStyle w:val="99"/>
          <w:rFonts w:eastAsia="宋体" w:cs="Verdana"/>
          <w:color w:val="000000"/>
          <w:sz w:val="21"/>
          <w:szCs w:val="21"/>
        </w:rPr>
        <w:t>往下奏来。</w:t>
      </w:r>
    </w:p>
    <w:p>
      <w:pPr>
        <w:pStyle w:val="15"/>
        <w:ind w:left="1260" w:hanging="1260"/>
      </w:pPr>
      <w:r>
        <w:rPr>
          <w:rStyle w:val="99"/>
          <w:rFonts w:eastAsia="宋体" w:cs="Verdana"/>
          <w:color w:val="000000"/>
          <w:sz w:val="21"/>
          <w:szCs w:val="21"/>
        </w:rPr>
        <w:t>啊，皇兄，听驸马所奏，孤是明白了。</w:t>
      </w:r>
    </w:p>
    <w:p>
      <w:pPr>
        <w:pStyle w:val="15"/>
      </w:pPr>
      <w:r>
        <w:rPr>
          <w:rStyle w:val="99"/>
          <w:rFonts w:eastAsia="宋体" w:cs="Verdana"/>
          <w:color w:val="000000"/>
          <w:sz w:val="21"/>
          <w:szCs w:val="21"/>
        </w:rPr>
        <w:t>昨日皇兄八旬双寿，众家哥弟，一个个成双结对，拜寿堂前。公主不在，驸马一人拜寿，自觉孝道有</w:t>
      </w:r>
      <w:r>
        <w:rPr>
          <w:rStyle w:val="99"/>
          <w:rFonts w:hint="eastAsia" w:eastAsia="宋体" w:cs="Verdana"/>
          <w:color w:val="000000"/>
          <w:sz w:val="21"/>
          <w:szCs w:val="21"/>
        </w:rPr>
        <w:t>亏</w:t>
      </w:r>
      <w:r>
        <w:rPr>
          <w:rStyle w:val="99"/>
          <w:rFonts w:eastAsia="宋体" w:cs="Verdana"/>
          <w:color w:val="000000"/>
          <w:sz w:val="21"/>
          <w:szCs w:val="21"/>
        </w:rPr>
        <w:t>，是与不是?</w:t>
      </w:r>
    </w:p>
    <w:p>
      <w:pPr>
        <w:pStyle w:val="15"/>
        <w:ind w:left="1260" w:hanging="1260"/>
      </w:pPr>
      <w:r>
        <w:rPr>
          <w:rStyle w:val="99"/>
          <w:rFonts w:eastAsia="宋体" w:cs="Verdana"/>
          <w:color w:val="000000"/>
          <w:sz w:val="21"/>
          <w:szCs w:val="21"/>
        </w:rPr>
        <w:t>唉!皇兄啊，自古道：不痴不聋，难做公翁。从今以后，他夫妻之事，你不必劳心呐。</w:t>
      </w:r>
    </w:p>
    <w:p>
      <w:pPr>
        <w:pStyle w:val="15"/>
        <w:ind w:left="1260" w:hanging="1260"/>
      </w:pPr>
      <w:r>
        <w:rPr>
          <w:rStyle w:val="99"/>
          <w:rFonts w:eastAsia="宋体" w:cs="Verdana"/>
          <w:color w:val="000000"/>
          <w:sz w:val="21"/>
          <w:szCs w:val="21"/>
        </w:rPr>
        <w:t>听孤旨下!</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】驸马奏本孤的龙心爽，颇知三纲并五常。但愿皇兄多欢畅</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：臣心若得君欢畅)</w:t>
      </w:r>
      <w:r>
        <w:rPr>
          <w:rStyle w:val="99"/>
          <w:rFonts w:eastAsia="宋体" w:cs="Verdana"/>
          <w:color w:val="000000"/>
          <w:sz w:val="21"/>
          <w:szCs w:val="21"/>
        </w:rPr>
        <w:t>，福寿齐眉永安康。老皇兄暂且回府往，王与驸马有商量</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：共商量)</w:t>
      </w:r>
      <w:r>
        <w:rPr>
          <w:rStyle w:val="99"/>
          <w:rFonts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驸马近前听旨降</w:t>
      </w:r>
      <w:r>
        <w:rPr>
          <w:rStyle w:val="99"/>
          <w:rFonts w:hint="eastAsia" w:eastAsia="宋体" w:cs="Verdana"/>
          <w:color w:val="000000"/>
          <w:sz w:val="21"/>
          <w:szCs w:val="21"/>
        </w:rPr>
        <w:t>：</w:t>
      </w:r>
      <w:r>
        <w:rPr>
          <w:rStyle w:val="99"/>
          <w:rFonts w:eastAsia="宋体" w:cs="Verdana"/>
          <w:color w:val="000000"/>
          <w:sz w:val="21"/>
          <w:szCs w:val="21"/>
        </w:rPr>
        <w:t>忠臣孝子永留芳。孤王赐你尚方剑，命公主赔罪到汾阳。</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】内侍臣摆驾后宫进，见了御妻说分明。</w:t>
      </w:r>
    </w:p>
    <w:p>
      <w:pPr>
        <w:rPr>
          <w:rFonts w:hint="eastAsia"/>
        </w:rPr>
      </w:pPr>
      <w:bookmarkStart w:id="154" w:name="__RefHeading___Toc414518299"/>
      <w:bookmarkEnd w:id="154"/>
      <w:bookmarkStart w:id="155" w:name="_Toc998389636"/>
      <w:r>
        <w:rPr>
          <w:rFonts w:hint="eastAsia"/>
        </w:rPr>
        <w:br w:type="page"/>
      </w:r>
    </w:p>
    <w:p>
      <w:pPr>
        <w:pStyle w:val="126"/>
        <w:bidi w:val="0"/>
      </w:pPr>
      <w:r>
        <w:rPr>
          <w:rFonts w:hint="eastAsia"/>
        </w:rPr>
        <w:t xml:space="preserve">珠帘寨 </w:t>
      </w:r>
      <w:r>
        <w:rPr>
          <w:rFonts w:hint="eastAsia"/>
          <w:sz w:val="24"/>
          <w:szCs w:val="24"/>
        </w:rPr>
        <w:t>之</w:t>
      </w:r>
      <w:r>
        <w:rPr>
          <w:rFonts w:hint="eastAsia"/>
        </w:rPr>
        <w:t xml:space="preserve"> 李克用</w:t>
      </w:r>
      <w:bookmarkEnd w:id="155"/>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color w:val="000000"/>
          <w:szCs w:val="21"/>
        </w:rPr>
        <w:t>&lt;</w:t>
      </w:r>
      <w:r>
        <w:rPr>
          <w:rFonts w:ascii="楷体" w:hAnsi="楷体" w:eastAsia="楷体"/>
          <w:b/>
          <w:color w:val="000000"/>
          <w:szCs w:val="21"/>
        </w:rPr>
        <w:t>点绛唇</w:t>
      </w:r>
      <w:r>
        <w:rPr>
          <w:color w:val="000000"/>
          <w:szCs w:val="21"/>
        </w:rPr>
        <w:t>&gt;</w:t>
      </w:r>
      <w:r>
        <w:rPr>
          <w:rFonts w:ascii="ˎ̥" w:hAnsi="ˎ̥" w:cs="ˎ̥"/>
          <w:color w:val="000000"/>
          <w:szCs w:val="21"/>
        </w:rPr>
        <w:t>荆棘铜驼</w:t>
      </w:r>
      <w:r>
        <w:rPr>
          <w:rStyle w:val="66"/>
          <w:rFonts w:hint="eastAsia" w:ascii="ˎ̥" w:hAnsi="ˎ̥" w:cs="ˎ̥"/>
          <w:color w:val="000000"/>
          <w:szCs w:val="21"/>
        </w:rPr>
        <w:footnoteReference w:id="385"/>
      </w:r>
      <w:r>
        <w:rPr>
          <w:rFonts w:ascii="ˎ̥" w:hAnsi="ˎ̥" w:cs="ˎ̥"/>
          <w:color w:val="000000"/>
          <w:szCs w:val="21"/>
        </w:rPr>
        <w:t>，唐室残破。离朝阁，自立山河，沙陀全归我。</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太白斗酒诗百篇，长安市上酒家眠。摔死国舅段文楚，唐王一怒贬北番。</w:t>
      </w:r>
    </w:p>
    <w:p>
      <w:pPr>
        <w:widowControl/>
        <w:jc w:val="left"/>
      </w:pPr>
      <w:r>
        <w:rPr>
          <w:rFonts w:ascii="ˎ̥" w:hAnsi="ˎ̥" w:cs="ˎ̥"/>
          <w:color w:val="000000"/>
          <w:szCs w:val="21"/>
        </w:rPr>
        <w:t>孤，李克用</w:t>
      </w:r>
      <w:r>
        <w:rPr>
          <w:rFonts w:hint="eastAsia" w:ascii="宋体" w:hAnsi="宋体" w:cs="ˎ̥"/>
          <w:color w:val="000000"/>
          <w:sz w:val="18"/>
          <w:szCs w:val="18"/>
        </w:rPr>
        <w:t>呃</w:t>
      </w:r>
      <w:r>
        <w:rPr>
          <w:rFonts w:hint="eastAsia" w:ascii="楷体" w:hAnsi="楷体" w:eastAsia="楷体" w:cs="ˎ̥"/>
          <w:color w:val="000000"/>
          <w:szCs w:val="21"/>
        </w:rPr>
        <w:t>，</w:t>
      </w:r>
      <w:r>
        <w:rPr>
          <w:rFonts w:ascii="ˎ̥" w:hAnsi="ˎ̥" w:cs="ˎ̥"/>
          <w:color w:val="000000"/>
          <w:szCs w:val="21"/>
        </w:rPr>
        <w:t>祖居沙陀，先父朱</w:t>
      </w:r>
      <w:r>
        <w:rPr>
          <w:rFonts w:hint="eastAsia" w:ascii="ˎ̥" w:hAnsi="ˎ̥" w:cs="ˎ̥"/>
          <w:color w:val="000000"/>
          <w:szCs w:val="21"/>
        </w:rPr>
        <w:t>(姓，讳)国</w:t>
      </w:r>
      <w:r>
        <w:rPr>
          <w:rFonts w:ascii="ˎ̥" w:hAnsi="ˎ̥" w:cs="ˎ̥"/>
          <w:color w:val="000000"/>
          <w:szCs w:val="21"/>
        </w:rPr>
        <w:t>昌</w:t>
      </w:r>
      <w:r>
        <w:rPr>
          <w:rStyle w:val="66"/>
          <w:rFonts w:hint="eastAsia" w:ascii="ˎ̥" w:hAnsi="ˎ̥" w:cs="ˎ̥"/>
          <w:color w:val="000000"/>
          <w:szCs w:val="21"/>
        </w:rPr>
        <w:footnoteReference w:id="386"/>
      </w:r>
      <w:r>
        <w:rPr>
          <w:rFonts w:ascii="ˎ̥" w:hAnsi="ˎ̥" w:cs="ˎ̥"/>
          <w:color w:val="000000"/>
          <w:szCs w:val="21"/>
        </w:rPr>
        <w:t>，归顺唐室</w:t>
      </w:r>
      <w:r>
        <w:rPr>
          <w:rFonts w:hint="eastAsia" w:ascii="ˎ̥" w:hAnsi="ˎ̥" w:cs="ˎ̥"/>
          <w:color w:val="000000"/>
          <w:szCs w:val="21"/>
        </w:rPr>
        <w:t>。</w:t>
      </w:r>
      <w:r>
        <w:rPr>
          <w:rFonts w:ascii="ˎ̥" w:hAnsi="ˎ̥" w:cs="ˎ̥"/>
          <w:color w:val="000000"/>
          <w:szCs w:val="21"/>
        </w:rPr>
        <w:t>讨贼有功，因赐国姓</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：只因屡建奇功，唐王见喜，恩赐国姓)</w:t>
      </w:r>
      <w:r>
        <w:rPr>
          <w:rFonts w:ascii="ˎ̥" w:hAnsi="ˎ̥" w:cs="ˎ̥"/>
          <w:color w:val="000000"/>
          <w:szCs w:val="21"/>
        </w:rPr>
        <w:t>。唐王见孤左眼小比龙，右眼大比虎，生就龙虎之姿，认孤为螟蛉义子殿下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：认孤为义儿殿下)</w:t>
      </w:r>
      <w:r>
        <w:rPr>
          <w:rFonts w:ascii="ˎ̥" w:hAnsi="ˎ̥" w:cs="ˎ̥"/>
          <w:color w:val="000000"/>
          <w:szCs w:val="21"/>
        </w:rPr>
        <w:t>，赐名</w:t>
      </w:r>
      <w:r>
        <w:rPr>
          <w:rFonts w:hint="eastAsia" w:ascii="ˎ̥" w:hAnsi="ˎ̥" w:cs="ˎ̥"/>
          <w:color w:val="000000"/>
          <w:szCs w:val="21"/>
        </w:rPr>
        <w:t>“鸦</w:t>
      </w:r>
      <w:r>
        <w:rPr>
          <w:rFonts w:ascii="ˎ̥" w:hAnsi="ˎ̥" w:cs="ˎ̥"/>
          <w:color w:val="000000"/>
          <w:szCs w:val="21"/>
        </w:rPr>
        <w:t>儿</w:t>
      </w:r>
      <w:r>
        <w:rPr>
          <w:rFonts w:hint="eastAsia" w:ascii="ˎ̥" w:hAnsi="ˎ̥" w:cs="ˎ̥"/>
          <w:color w:val="000000"/>
          <w:szCs w:val="21"/>
        </w:rPr>
        <w:t>”</w:t>
      </w:r>
      <w:r>
        <w:rPr>
          <w:rStyle w:val="66"/>
          <w:rFonts w:hint="eastAsia" w:ascii="ˎ̥" w:hAnsi="ˎ̥" w:cs="ˎ̥"/>
          <w:color w:val="000000"/>
          <w:szCs w:val="21"/>
        </w:rPr>
        <w:footnoteReference w:id="387"/>
      </w:r>
      <w:r>
        <w:rPr>
          <w:rFonts w:hint="eastAsia" w:ascii="ˎ̥" w:hAnsi="ˎ̥" w:cs="ˎ̥"/>
          <w:color w:val="000000"/>
          <w:sz w:val="18"/>
          <w:szCs w:val="18"/>
        </w:rPr>
        <w:t>啊</w:t>
      </w:r>
      <w:r>
        <w:rPr>
          <w:rFonts w:ascii="ˎ̥" w:hAnsi="ˎ̥" w:cs="ˎ̥"/>
          <w:color w:val="000000"/>
          <w:szCs w:val="21"/>
        </w:rPr>
        <w:t>。</w:t>
      </w:r>
    </w:p>
    <w:p>
      <w:pPr>
        <w:widowControl/>
        <w:jc w:val="left"/>
      </w:pPr>
      <w:r>
        <w:rPr>
          <w:rFonts w:ascii="ˎ̥" w:hAnsi="ˎ̥" w:cs="ˎ̥"/>
          <w:color w:val="000000"/>
          <w:szCs w:val="21"/>
        </w:rPr>
        <w:t>只因那年，孤王得胜还朝，唐王见喜，在五凤楼前恩赐御宴，文武百官庆贺千秋，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只因那年，孤王得胜还朝，</w:t>
      </w:r>
      <w:r>
        <w:rPr>
          <w:rFonts w:hint="eastAsia"/>
        </w:rPr>
        <w:t>唐王在五凤楼前恩赐御宴，以贺千秋，</w:t>
      </w:r>
      <w:r>
        <w:rPr>
          <w:rFonts w:hint="eastAsia" w:ascii="ˎ̥" w:hAnsi="ˎ̥" w:cs="ˎ̥"/>
          <w:color w:val="000000"/>
          <w:szCs w:val="21"/>
        </w:rPr>
        <w:t>)</w:t>
      </w:r>
      <w:r>
        <w:rPr>
          <w:rFonts w:ascii="ˎ̥" w:hAnsi="ˎ̥" w:cs="ˎ̥"/>
          <w:color w:val="000000"/>
          <w:szCs w:val="21"/>
        </w:rPr>
        <w:t>内有国舅段文楚，笑孤坐席不正，礼貌不周。怒恼孤家，隔席抓过，</w:t>
      </w:r>
      <w:r>
        <w:rPr>
          <w:rFonts w:hint="eastAsia" w:ascii="ˎ̥" w:hAnsi="ˎ̥" w:cs="ˎ̥"/>
          <w:color w:val="000000"/>
          <w:szCs w:val="21"/>
        </w:rPr>
        <w:t>(我)</w:t>
      </w:r>
      <w:r>
        <w:rPr>
          <w:rFonts w:ascii="ˎ̥" w:hAnsi="ˎ̥" w:cs="ˎ̥"/>
          <w:color w:val="000000"/>
          <w:szCs w:val="21"/>
        </w:rPr>
        <w:t>就摔</w:t>
      </w:r>
      <w:r>
        <w:rPr>
          <w:rFonts w:ascii="ˎ̥" w:hAnsi="ˎ̥" w:cs="ˎ̥"/>
          <w:color w:val="000000"/>
          <w:sz w:val="18"/>
          <w:szCs w:val="18"/>
        </w:rPr>
        <w:t>呃</w:t>
      </w:r>
      <w:r>
        <w:rPr>
          <w:rFonts w:hint="eastAsia" w:ascii="ˎ̥" w:hAnsi="ˎ̥" w:cs="ˎ̥"/>
          <w:color w:val="000000"/>
          <w:szCs w:val="21"/>
        </w:rPr>
        <w:t>——</w:t>
      </w:r>
      <w:r>
        <w:rPr>
          <w:rFonts w:ascii="ˎ̥" w:hAnsi="ˎ̥" w:cs="ˎ̥"/>
          <w:color w:val="000000"/>
          <w:szCs w:val="21"/>
        </w:rPr>
        <w:t>摔在丹墀，那贼就口吐鲜血而亡了。唐王大怒，将孤推出午门斩首，多亏恩官程敬思连保数本，唐王赦了死罪，将孤削职，贬回故土。</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：唐王死罪已免，活罪难饶，将孤谪贬沙陀为民</w:t>
      </w:r>
      <w:r>
        <w:rPr>
          <w:rFonts w:ascii="ˎ̥" w:hAnsi="ˎ̥" w:cs="ˎ̥"/>
          <w:color w:val="000000"/>
          <w:szCs w:val="21"/>
        </w:rPr>
        <w:t>。</w:t>
      </w:r>
      <w:r>
        <w:rPr>
          <w:rFonts w:hint="eastAsia" w:ascii="ˎ̥" w:hAnsi="ˎ̥" w:cs="ˎ̥"/>
          <w:color w:val="000000"/>
          <w:szCs w:val="21"/>
        </w:rPr>
        <w:t xml:space="preserve">) </w:t>
      </w:r>
    </w:p>
    <w:p>
      <w:pPr>
        <w:widowControl/>
        <w:jc w:val="left"/>
      </w:pPr>
      <w:r>
        <w:rPr>
          <w:rFonts w:ascii="ˎ̥" w:hAnsi="ˎ̥" w:cs="ˎ̥"/>
          <w:color w:val="000000"/>
          <w:szCs w:val="21"/>
        </w:rPr>
        <w:t>来到沙陀</w:t>
      </w:r>
      <w:r>
        <w:rPr>
          <w:rFonts w:hint="eastAsia" w:ascii="楷体" w:hAnsi="楷体" w:eastAsia="楷体" w:cs="楷体"/>
          <w:color w:val="000000"/>
          <w:szCs w:val="21"/>
        </w:rPr>
        <w:t>(</w:t>
      </w:r>
      <w:r>
        <w:rPr>
          <w:rFonts w:hint="eastAsia" w:ascii="楷体" w:hAnsi="楷体" w:eastAsia="楷体" w:cs="ˎ̥"/>
          <w:color w:val="000000"/>
          <w:szCs w:val="21"/>
        </w:rPr>
        <w:t>或</w:t>
      </w:r>
      <w:r>
        <w:rPr>
          <w:rFonts w:hint="eastAsia" w:ascii="ˎ̥" w:hAnsi="ˎ̥" w:cs="ˎ̥"/>
          <w:color w:val="000000"/>
          <w:szCs w:val="21"/>
        </w:rPr>
        <w:t>：是孤来在沙陀)</w:t>
      </w:r>
      <w:r>
        <w:rPr>
          <w:rFonts w:ascii="ˎ̥" w:hAnsi="ˎ̥" w:cs="ˎ̥"/>
          <w:color w:val="000000"/>
          <w:szCs w:val="21"/>
        </w:rPr>
        <w:t>，众家王子</w:t>
      </w:r>
      <w:r>
        <w:rPr>
          <w:rFonts w:hint="eastAsia" w:ascii="ˎ̥" w:hAnsi="ˎ̥" w:cs="ˎ̥"/>
          <w:color w:val="000000"/>
          <w:szCs w:val="21"/>
        </w:rPr>
        <w:t>，</w:t>
      </w:r>
      <w:r>
        <w:rPr>
          <w:rFonts w:ascii="ˎ̥" w:hAnsi="ˎ̥" w:cs="ˎ̥"/>
          <w:color w:val="000000"/>
          <w:szCs w:val="21"/>
        </w:rPr>
        <w:t>顶盔贯甲，拦住孤的马头，俱要与孤</w:t>
      </w:r>
      <w:r>
        <w:rPr>
          <w:rFonts w:hint="eastAsia" w:ascii="ˎ̥" w:hAnsi="ˎ̥" w:cs="ˎ̥"/>
          <w:color w:val="000000"/>
          <w:szCs w:val="21"/>
        </w:rPr>
        <w:t>(王)</w:t>
      </w:r>
      <w:r>
        <w:rPr>
          <w:rFonts w:ascii="ˎ̥" w:hAnsi="ˎ̥" w:cs="ˎ̥"/>
          <w:color w:val="000000"/>
          <w:szCs w:val="21"/>
        </w:rPr>
        <w:t>比试。那时孤哪有什么闲情逸致与他们玩耍，是孤稳坐雕鞍，心生一计，将孤的九九八十一斤定唐宝刀</w:t>
      </w:r>
      <w:r>
        <w:rPr>
          <w:rFonts w:hint="eastAsia" w:ascii="ˎ̥" w:hAnsi="ˎ̥" w:cs="ˎ̥"/>
          <w:color w:val="000000"/>
          <w:szCs w:val="21"/>
        </w:rPr>
        <w:t>——</w:t>
      </w:r>
      <w:r>
        <w:rPr>
          <w:rFonts w:ascii="ˎ̥" w:hAnsi="ˎ̥" w:cs="ˎ̥"/>
          <w:color w:val="000000"/>
          <w:szCs w:val="21"/>
        </w:rPr>
        <w:t>哗喇喇</w:t>
      </w:r>
      <w:r>
        <w:rPr>
          <w:rFonts w:hint="eastAsia" w:ascii="ˎ̥" w:hAnsi="ˎ̥" w:cs="ˎ̥"/>
          <w:color w:val="000000"/>
          <w:szCs w:val="21"/>
        </w:rPr>
        <w:t>——</w:t>
      </w:r>
      <w:r>
        <w:rPr>
          <w:rFonts w:ascii="ˎ̥" w:hAnsi="ˎ̥" w:cs="ˎ̥"/>
          <w:color w:val="000000"/>
          <w:szCs w:val="21"/>
        </w:rPr>
        <w:t>耍上数路，众家王子一个个拜服马前，尊孤为首。一路之上，收了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：收下)</w:t>
      </w:r>
      <w:r>
        <w:rPr>
          <w:rFonts w:ascii="ˎ̥" w:hAnsi="ˎ̥" w:cs="ˎ̥"/>
          <w:color w:val="000000"/>
          <w:szCs w:val="21"/>
        </w:rPr>
        <w:t>二位皇娘，一十一家太保。来到沙陀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：来在</w:t>
      </w:r>
      <w:r>
        <w:rPr>
          <w:rFonts w:ascii="ˎ̥" w:hAnsi="ˎ̥" w:cs="ˎ̥"/>
          <w:color w:val="000000"/>
          <w:szCs w:val="21"/>
        </w:rPr>
        <w:t>沙陀</w:t>
      </w:r>
      <w:r>
        <w:rPr>
          <w:rFonts w:hint="eastAsia" w:ascii="ˎ̥" w:hAnsi="ˎ̥" w:cs="ˎ̥"/>
          <w:color w:val="000000"/>
          <w:szCs w:val="21"/>
        </w:rPr>
        <w:t>)</w:t>
      </w:r>
      <w:r>
        <w:rPr>
          <w:rFonts w:ascii="ˎ̥" w:hAnsi="ˎ̥" w:cs="ˎ̥"/>
          <w:color w:val="000000"/>
          <w:szCs w:val="21"/>
        </w:rPr>
        <w:t>，风调雨顺，国泰民安。朝朝饮宴，夜夜笙歌。好不洒乐人也!正是：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红尘一点不到处，</w:t>
      </w:r>
    </w:p>
    <w:p>
      <w:pPr>
        <w:widowControl/>
        <w:jc w:val="left"/>
      </w:pPr>
      <w:r>
        <w:rPr>
          <w:rFonts w:ascii="ˎ̥" w:hAnsi="ˎ̥" w:cs="ˎ̥"/>
          <w:color w:val="000000"/>
          <w:szCs w:val="21"/>
        </w:rPr>
        <w:t>太保，回来了?</w:t>
      </w:r>
    </w:p>
    <w:p>
      <w:pPr>
        <w:widowControl/>
        <w:jc w:val="left"/>
      </w:pPr>
      <w:r>
        <w:rPr>
          <w:rFonts w:ascii="ˎ̥" w:hAnsi="ˎ̥" w:cs="ˎ̥"/>
          <w:color w:val="000000"/>
          <w:szCs w:val="21"/>
        </w:rPr>
        <w:t>打来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：打了)</w:t>
      </w:r>
      <w:r>
        <w:rPr>
          <w:rFonts w:ascii="ˎ̥" w:hAnsi="ˎ̥" w:cs="ˎ̥"/>
          <w:color w:val="000000"/>
          <w:szCs w:val="21"/>
        </w:rPr>
        <w:t>多少飞禽走兽?</w:t>
      </w:r>
    </w:p>
    <w:p>
      <w:pPr>
        <w:widowControl/>
        <w:jc w:val="left"/>
      </w:pPr>
      <w:r>
        <w:rPr>
          <w:rFonts w:hint="eastAsia" w:ascii="ˎ̥" w:hAnsi="ˎ̥" w:cs="ˎ̥"/>
          <w:color w:val="000000"/>
          <w:szCs w:val="21"/>
        </w:rPr>
        <w:t>(哦，)</w:t>
      </w:r>
      <w:r>
        <w:rPr>
          <w:rFonts w:ascii="ˎ̥" w:hAnsi="ˎ̥" w:cs="ˎ̥"/>
          <w:color w:val="000000"/>
          <w:szCs w:val="21"/>
        </w:rPr>
        <w:t>什么新闻?</w:t>
      </w:r>
    </w:p>
    <w:p>
      <w:pPr>
        <w:widowControl/>
        <w:jc w:val="left"/>
      </w:pPr>
      <w:r>
        <w:rPr>
          <w:rFonts w:ascii="ˎ̥" w:hAnsi="ˎ̥" w:cs="ˎ̥"/>
          <w:color w:val="000000"/>
          <w:szCs w:val="21"/>
        </w:rPr>
        <w:t>嚯</w:t>
      </w:r>
      <w:r>
        <w:rPr>
          <w:rFonts w:hint="eastAsia" w:ascii="ˎ̥" w:hAnsi="ˎ̥" w:cs="ˎ̥"/>
          <w:color w:val="000000"/>
          <w:szCs w:val="21"/>
        </w:rPr>
        <w:t>——</w:t>
      </w:r>
      <w:r>
        <w:rPr>
          <w:rFonts w:ascii="ˎ̥" w:hAnsi="ˎ̥" w:cs="ˎ̥"/>
          <w:color w:val="000000"/>
          <w:szCs w:val="21"/>
        </w:rPr>
        <w:t>胆大黄巢，欺我唐室无人。</w:t>
      </w:r>
    </w:p>
    <w:p>
      <w:pPr>
        <w:widowControl/>
        <w:jc w:val="left"/>
      </w:pPr>
      <w:r>
        <w:rPr>
          <w:rFonts w:ascii="ˎ̥" w:hAnsi="ˎ̥" w:cs="ˎ̥"/>
          <w:color w:val="000000"/>
          <w:szCs w:val="21"/>
        </w:rPr>
        <w:t>太保</w:t>
      </w:r>
      <w:r>
        <w:rPr>
          <w:rFonts w:hint="eastAsia" w:ascii="ˎ̥" w:hAnsi="ˎ̥" w:cs="ˎ̥"/>
          <w:color w:val="000000"/>
          <w:szCs w:val="21"/>
        </w:rPr>
        <w:t>(听令，)</w:t>
      </w:r>
      <w:r>
        <w:rPr>
          <w:rFonts w:ascii="ˎ̥" w:hAnsi="ˎ̥" w:cs="ˎ̥"/>
          <w:color w:val="000000"/>
          <w:szCs w:val="21"/>
        </w:rPr>
        <w:t>传令</w:t>
      </w:r>
      <w:r>
        <w:rPr>
          <w:rFonts w:hint="eastAsia" w:ascii="ˎ̥" w:hAnsi="ˎ̥" w:cs="ˎ̥"/>
          <w:color w:val="000000"/>
          <w:szCs w:val="21"/>
        </w:rPr>
        <w:t>(下去)</w:t>
      </w:r>
      <w:r>
        <w:rPr>
          <w:rFonts w:ascii="ˎ̥" w:hAnsi="ˎ̥" w:cs="ˎ̥"/>
          <w:color w:val="000000"/>
          <w:szCs w:val="21"/>
        </w:rPr>
        <w:t>：二位皇娘挂帅，众家太保以为前站先行，带领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：发动)</w:t>
      </w:r>
      <w:r>
        <w:rPr>
          <w:rFonts w:ascii="ˎ̥" w:hAnsi="ˎ̥" w:cs="ˎ̥"/>
          <w:color w:val="000000"/>
          <w:szCs w:val="21"/>
        </w:rPr>
        <w:t>沙陀国四十五万番汉兵将，前去兴唐灭巢!</w:t>
      </w:r>
    </w:p>
    <w:p>
      <w:pPr>
        <w:widowControl/>
        <w:ind w:left="1260" w:hanging="1260"/>
        <w:jc w:val="left"/>
      </w:pPr>
      <w:r>
        <w:rPr>
          <w:rFonts w:ascii="ˎ̥" w:hAnsi="ˎ̥" w:cs="ˎ̥"/>
          <w:color w:val="000000"/>
          <w:szCs w:val="21"/>
        </w:rPr>
        <w:t>慢，慢</w:t>
      </w:r>
      <w:r>
        <w:rPr>
          <w:rFonts w:hint="eastAsia" w:ascii="ˎ̥" w:hAnsi="ˎ̥" w:cs="ˎ̥"/>
          <w:color w:val="000000"/>
          <w:szCs w:val="21"/>
        </w:rPr>
        <w:t>……</w:t>
      </w:r>
      <w:r>
        <w:rPr>
          <w:rFonts w:ascii="ˎ̥" w:hAnsi="ˎ̥" w:cs="ˎ̥"/>
          <w:color w:val="000000"/>
          <w:szCs w:val="21"/>
        </w:rPr>
        <w:t>慢着!唐王无道，将孤谪贬</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：当年唐王将孤谪贬)</w:t>
      </w:r>
      <w:r>
        <w:rPr>
          <w:rFonts w:ascii="ˎ̥" w:hAnsi="ˎ̥" w:cs="ˎ̥"/>
          <w:color w:val="000000"/>
          <w:szCs w:val="21"/>
        </w:rPr>
        <w:t>，哪有人马与他解围。</w:t>
      </w:r>
    </w:p>
    <w:p>
      <w:pPr>
        <w:widowControl/>
        <w:ind w:left="1260" w:hanging="1260"/>
        <w:jc w:val="left"/>
      </w:pPr>
      <w:r>
        <w:rPr>
          <w:rFonts w:ascii="ˎ̥" w:hAnsi="ˎ̥" w:cs="ˎ̥"/>
          <w:color w:val="000000"/>
          <w:szCs w:val="21"/>
        </w:rPr>
        <w:t>太保，原令追回!</w:t>
      </w:r>
    </w:p>
    <w:p>
      <w:pPr>
        <w:widowControl/>
        <w:ind w:left="1260" w:hanging="1260"/>
        <w:jc w:val="left"/>
      </w:pPr>
      <w:r>
        <w:rPr>
          <w:rFonts w:ascii="ˎ̥" w:hAnsi="ˎ̥" w:cs="ˎ̥"/>
          <w:color w:val="000000"/>
          <w:szCs w:val="21"/>
        </w:rPr>
        <w:t>太保，你是怎样知晓?</w:t>
      </w:r>
    </w:p>
    <w:p>
      <w:pPr>
        <w:widowControl/>
        <w:ind w:left="1260" w:hanging="1260"/>
        <w:jc w:val="left"/>
      </w:pPr>
      <w:r>
        <w:rPr>
          <w:rFonts w:ascii="ˎ̥" w:hAnsi="ˎ̥" w:cs="ˎ̥"/>
          <w:color w:val="000000"/>
          <w:szCs w:val="21"/>
        </w:rPr>
        <w:t>哦，程恩官来了。</w:t>
      </w:r>
    </w:p>
    <w:p>
      <w:pPr>
        <w:widowControl/>
        <w:ind w:left="1260" w:hanging="1260"/>
        <w:jc w:val="left"/>
      </w:pPr>
      <w:r>
        <w:rPr>
          <w:rFonts w:ascii="ˎ̥" w:hAnsi="ˎ̥" w:cs="ˎ̥"/>
          <w:color w:val="000000"/>
          <w:szCs w:val="21"/>
        </w:rPr>
        <w:t>他乃孤王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：孤家)</w:t>
      </w:r>
      <w:r>
        <w:rPr>
          <w:rFonts w:ascii="ˎ̥" w:hAnsi="ˎ̥" w:cs="ˎ̥"/>
          <w:color w:val="000000"/>
          <w:szCs w:val="21"/>
        </w:rPr>
        <w:t>活命恩人，</w:t>
      </w:r>
      <w:r>
        <w:rPr>
          <w:rFonts w:hint="eastAsia" w:ascii="ˎ̥" w:hAnsi="ˎ̥" w:cs="ˎ̥"/>
          <w:color w:val="000000"/>
          <w:szCs w:val="21"/>
        </w:rPr>
        <w:t>(必须迎接于他。)</w:t>
      </w:r>
      <w:r>
        <w:rPr>
          <w:rFonts w:ascii="ˎ̥" w:hAnsi="ˎ̥" w:cs="ˎ̥"/>
          <w:color w:val="000000"/>
          <w:szCs w:val="21"/>
        </w:rPr>
        <w:t>太保</w:t>
      </w:r>
      <w:r>
        <w:rPr>
          <w:rFonts w:hint="eastAsia" w:ascii="ˎ̥" w:hAnsi="ˎ̥" w:cs="ˎ̥"/>
          <w:color w:val="000000"/>
          <w:szCs w:val="21"/>
        </w:rPr>
        <w:t>——</w:t>
      </w:r>
    </w:p>
    <w:p>
      <w:pPr>
        <w:widowControl/>
        <w:ind w:left="1260" w:hanging="1260"/>
        <w:jc w:val="left"/>
      </w:pPr>
      <w:r>
        <w:rPr>
          <w:rFonts w:ascii="ˎ̥" w:hAnsi="ˎ̥" w:cs="ˎ̥"/>
          <w:color w:val="000000"/>
          <w:szCs w:val="21"/>
        </w:rPr>
        <w:t>吩咐摆队相迎。</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ascii="ˎ̥" w:hAnsi="ˎ̥" w:cs="ˎ̥"/>
          <w:color w:val="000000"/>
          <w:szCs w:val="21"/>
        </w:rPr>
        <w:t>久违了。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：啊，恩官。)</w:t>
      </w:r>
    </w:p>
    <w:p>
      <w:pPr>
        <w:widowControl/>
        <w:ind w:left="1260" w:hanging="1260"/>
        <w:jc w:val="left"/>
      </w:pPr>
      <w:r>
        <w:rPr>
          <w:rFonts w:ascii="ˎ̥" w:hAnsi="ˎ̥" w:cs="ˎ̥"/>
          <w:color w:val="000000"/>
          <w:szCs w:val="21"/>
        </w:rPr>
        <w:t>你也皓然</w:t>
      </w:r>
      <w:r>
        <w:rPr>
          <w:rStyle w:val="66"/>
          <w:rFonts w:ascii="ˎ̥" w:hAnsi="ˎ̥" w:cs="ˎ̥"/>
          <w:color w:val="000000"/>
          <w:szCs w:val="21"/>
        </w:rPr>
        <w:footnoteReference w:id="388"/>
      </w:r>
      <w:r>
        <w:rPr>
          <w:rFonts w:ascii="ˎ̥" w:hAnsi="ˎ̥" w:cs="ˎ̥"/>
          <w:color w:val="000000"/>
          <w:szCs w:val="21"/>
        </w:rPr>
        <w:t>了哇。</w:t>
      </w:r>
    </w:p>
    <w:p>
      <w:pPr>
        <w:widowControl/>
        <w:ind w:left="1260" w:hanging="1260"/>
        <w:jc w:val="left"/>
      </w:pPr>
      <w:r>
        <w:rPr>
          <w:rFonts w:ascii="ˎ̥" w:hAnsi="ˎ̥" w:cs="ˎ̥"/>
          <w:color w:val="000000"/>
          <w:szCs w:val="21"/>
        </w:rPr>
        <w:t>一样。</w:t>
      </w:r>
    </w:p>
    <w:p>
      <w:pPr>
        <w:widowControl/>
        <w:ind w:left="1260" w:hanging="1260"/>
        <w:jc w:val="left"/>
      </w:pPr>
      <w:r>
        <w:rPr>
          <w:rFonts w:ascii="ˎ̥" w:hAnsi="ˎ̥" w:cs="ˎ̥"/>
          <w:color w:val="000000"/>
          <w:szCs w:val="21"/>
        </w:rPr>
        <w:t>啊</w:t>
      </w:r>
      <w:r>
        <w:rPr>
          <w:rFonts w:hint="eastAsia" w:ascii="ˎ̥" w:hAnsi="ˎ̥" w:cs="ˎ̥"/>
          <w:color w:val="000000"/>
          <w:szCs w:val="21"/>
        </w:rPr>
        <w:t>——</w:t>
      </w:r>
      <w:r>
        <w:rPr>
          <w:rFonts w:ascii="ˎ̥" w:hAnsi="ˎ̥" w:cs="ˎ̥"/>
          <w:color w:val="000000"/>
          <w:szCs w:val="21"/>
        </w:rPr>
        <w:t>呵呵呵哈哈哈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恩官到此</w:t>
      </w:r>
      <w:r>
        <w:rPr>
          <w:rFonts w:hint="eastAsia" w:ascii="ˎ̥" w:hAnsi="ˎ̥" w:cs="ˎ̥"/>
          <w:color w:val="000000"/>
          <w:szCs w:val="21"/>
        </w:rPr>
        <w:t>，</w:t>
      </w:r>
      <w:r>
        <w:rPr>
          <w:rFonts w:ascii="ˎ̥" w:hAnsi="ˎ̥" w:cs="ˎ̥"/>
          <w:color w:val="000000"/>
          <w:szCs w:val="21"/>
        </w:rPr>
        <w:t>乃是客位。</w:t>
      </w:r>
    </w:p>
    <w:p>
      <w:pPr>
        <w:widowControl/>
        <w:ind w:left="1260" w:hanging="1260"/>
        <w:jc w:val="left"/>
      </w:pPr>
      <w:r>
        <w:rPr>
          <w:rFonts w:ascii="ˎ̥" w:hAnsi="ˎ̥" w:cs="ˎ̥"/>
          <w:color w:val="000000"/>
          <w:szCs w:val="21"/>
        </w:rPr>
        <w:t>恩官请。</w:t>
      </w:r>
    </w:p>
    <w:p>
      <w:pPr>
        <w:widowControl/>
        <w:ind w:left="1260" w:hanging="1260"/>
        <w:jc w:val="left"/>
      </w:pPr>
      <w:r>
        <w:rPr>
          <w:rFonts w:hint="eastAsia" w:ascii="ˎ̥" w:hAnsi="ˎ̥" w:cs="ˎ̥"/>
          <w:color w:val="000000"/>
          <w:szCs w:val="21"/>
        </w:rPr>
        <w:t>(如此)</w:t>
      </w:r>
      <w:r>
        <w:rPr>
          <w:rFonts w:ascii="ˎ̥" w:hAnsi="ˎ̥" w:cs="ˎ̥"/>
          <w:color w:val="000000"/>
          <w:szCs w:val="21"/>
        </w:rPr>
        <w:t>你我挽手而行。</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三</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rPr>
          <w:rFonts w:ascii="ˎ̥" w:hAnsi="ˎ̥" w:cs="ˎ̥"/>
          <w:color w:val="000000"/>
          <w:szCs w:val="21"/>
        </w:rPr>
        <w:t>且慢，你乃孤活命恩人，受孤一拜。</w:t>
      </w:r>
    </w:p>
    <w:p>
      <w:pPr>
        <w:widowControl/>
        <w:ind w:left="1260" w:hanging="1260"/>
        <w:jc w:val="left"/>
      </w:pPr>
      <w:r>
        <w:rPr>
          <w:rFonts w:ascii="ˎ̥" w:hAnsi="ˎ̥" w:cs="ˎ̥"/>
          <w:color w:val="000000"/>
          <w:szCs w:val="21"/>
        </w:rPr>
        <w:t>太保，见过儿的程叔父</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：拜见程叔父)</w:t>
      </w:r>
      <w:r>
        <w:rPr>
          <w:rFonts w:ascii="ˎ̥" w:hAnsi="ˎ̥" w:cs="ˎ̥"/>
          <w:color w:val="000000"/>
          <w:szCs w:val="21"/>
        </w:rPr>
        <w:t>。</w:t>
      </w:r>
    </w:p>
    <w:p>
      <w:pPr>
        <w:widowControl/>
        <w:ind w:left="1260" w:hanging="1260"/>
        <w:jc w:val="left"/>
      </w:pPr>
      <w:r>
        <w:rPr>
          <w:rFonts w:ascii="ˎ̥" w:hAnsi="ˎ̥" w:cs="ˎ̥"/>
          <w:color w:val="000000"/>
          <w:szCs w:val="21"/>
        </w:rPr>
        <w:t>唐王驾安?</w:t>
      </w:r>
    </w:p>
    <w:p>
      <w:pPr>
        <w:widowControl/>
        <w:ind w:left="1260" w:hanging="1260"/>
        <w:jc w:val="left"/>
      </w:pPr>
      <w:r>
        <w:rPr>
          <w:rFonts w:ascii="ˎ̥" w:hAnsi="ˎ̥" w:cs="ˎ̥"/>
          <w:color w:val="000000"/>
          <w:szCs w:val="21"/>
        </w:rPr>
        <w:t>满朝文武可好?</w:t>
      </w:r>
    </w:p>
    <w:p>
      <w:pPr>
        <w:widowControl/>
        <w:ind w:left="1260" w:hanging="1260"/>
        <w:jc w:val="left"/>
      </w:pPr>
      <w:r>
        <w:rPr>
          <w:rFonts w:ascii="ˎ̥" w:hAnsi="ˎ̥" w:cs="ˎ̥"/>
          <w:color w:val="000000"/>
          <w:szCs w:val="21"/>
        </w:rPr>
        <w:t>有劳他们。</w:t>
      </w:r>
    </w:p>
    <w:p>
      <w:pPr>
        <w:widowControl/>
        <w:ind w:left="1260" w:hanging="1260"/>
        <w:jc w:val="left"/>
      </w:pPr>
      <w:r>
        <w:rPr>
          <w:rFonts w:ascii="ˎ̥" w:hAnsi="ˎ̥" w:cs="ˎ̥"/>
          <w:color w:val="000000"/>
          <w:szCs w:val="21"/>
        </w:rPr>
        <w:t>请坐。</w:t>
      </w:r>
    </w:p>
    <w:p>
      <w:pPr>
        <w:widowControl/>
        <w:ind w:left="1260" w:hanging="1260"/>
        <w:jc w:val="left"/>
      </w:pPr>
      <w:r>
        <w:rPr>
          <w:rFonts w:ascii="ˎ̥" w:hAnsi="ˎ̥" w:cs="ˎ̥"/>
          <w:color w:val="000000"/>
          <w:szCs w:val="21"/>
        </w:rPr>
        <w:t>不知恩官驾到，未曾远迎，当面恕罪。</w:t>
      </w:r>
    </w:p>
    <w:p>
      <w:pPr>
        <w:widowControl/>
        <w:ind w:left="1260" w:hanging="1260"/>
        <w:jc w:val="left"/>
      </w:pPr>
      <w:r>
        <w:rPr>
          <w:rFonts w:ascii="ˎ̥" w:hAnsi="ˎ̥" w:cs="ˎ̥"/>
          <w:color w:val="000000"/>
          <w:szCs w:val="21"/>
        </w:rPr>
        <w:t>岂敢。</w:t>
      </w:r>
    </w:p>
    <w:p>
      <w:pPr>
        <w:widowControl/>
        <w:ind w:left="1260" w:hanging="1260"/>
        <w:jc w:val="left"/>
      </w:pPr>
      <w:r>
        <w:rPr>
          <w:rFonts w:ascii="ˎ̥" w:hAnsi="ˎ̥" w:cs="ˎ̥"/>
          <w:color w:val="000000"/>
          <w:szCs w:val="21"/>
        </w:rPr>
        <w:t>看酒来，待孤把盏。</w:t>
      </w:r>
    </w:p>
    <w:p>
      <w:pPr>
        <w:widowControl/>
        <w:ind w:left="1260" w:hanging="1260"/>
        <w:jc w:val="left"/>
      </w:pPr>
      <w:r>
        <w:rPr>
          <w:rFonts w:ascii="ˎ̥" w:hAnsi="ˎ̥" w:cs="ˎ̥"/>
          <w:color w:val="000000"/>
          <w:szCs w:val="21"/>
        </w:rPr>
        <w:t>太保代敬。</w:t>
      </w:r>
    </w:p>
    <w:p>
      <w:pPr>
        <w:widowControl/>
        <w:ind w:left="1260" w:hanging="1260"/>
        <w:jc w:val="left"/>
      </w:pPr>
      <w:r>
        <w:rPr>
          <w:rFonts w:ascii="ˎ̥" w:hAnsi="ˎ̥" w:cs="ˎ̥"/>
          <w:color w:val="000000"/>
          <w:szCs w:val="21"/>
        </w:rPr>
        <w:t>恩官请。</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忆昔五凤楼，相隔有数秋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：相隔数十秋)</w:t>
      </w:r>
      <w:r>
        <w:rPr>
          <w:rFonts w:ascii="ˎ̥" w:hAnsi="ˎ̥" w:cs="ˎ̥"/>
          <w:color w:val="000000"/>
          <w:szCs w:val="21"/>
        </w:rPr>
        <w:t>。</w:t>
      </w:r>
    </w:p>
    <w:p>
      <w:pPr>
        <w:widowControl/>
        <w:ind w:left="1260" w:hanging="1260"/>
        <w:jc w:val="left"/>
      </w:pPr>
      <w:r>
        <w:rPr>
          <w:rFonts w:ascii="ˎ̥" w:hAnsi="ˎ̥" w:cs="ˎ̥"/>
          <w:color w:val="000000"/>
          <w:szCs w:val="21"/>
        </w:rPr>
        <w:t>好哇</w:t>
      </w:r>
      <w:r>
        <w:rPr>
          <w:rFonts w:hint="eastAsia" w:ascii="ˎ̥" w:hAnsi="ˎ̥" w:cs="ˎ̥"/>
          <w:color w:val="000000"/>
          <w:szCs w:val="21"/>
        </w:rPr>
        <w:t>——</w:t>
      </w:r>
      <w:r>
        <w:rPr>
          <w:rFonts w:ascii="ˎ̥" w:hAnsi="ˎ̥" w:cs="ˎ̥"/>
          <w:color w:val="000000"/>
          <w:szCs w:val="21"/>
        </w:rPr>
        <w:t>好一个</w:t>
      </w:r>
      <w:r>
        <w:rPr>
          <w:rFonts w:hint="eastAsia" w:ascii="ˎ̥" w:hAnsi="ˎ̥" w:cs="ˎ̥"/>
          <w:color w:val="000000"/>
          <w:szCs w:val="21"/>
        </w:rPr>
        <w:t>“</w:t>
      </w:r>
      <w:r>
        <w:rPr>
          <w:rFonts w:ascii="ˎ̥" w:hAnsi="ˎ̥" w:cs="ˎ̥"/>
          <w:color w:val="000000"/>
          <w:szCs w:val="21"/>
        </w:rPr>
        <w:t>叙叙旧根由</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】太保传令把队收，</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】孤与贤弟叙一叙旧根由。</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】忆昔当年五凤楼，文武百官庆贺千秋。内有个文</w:t>
      </w:r>
      <w:r>
        <w:t>楚段国舅，他笑孤王坐席不正</w:t>
      </w:r>
      <w:r>
        <w:rPr>
          <w:rFonts w:hint="eastAsia"/>
        </w:rPr>
        <w:t>、</w:t>
      </w:r>
      <w:r>
        <w:t>礼貌不周。怒恼了孤王气冲牛斗，隔席抓过摔死龙楼。摔死了国舅段文楚，唐主爷一怒要斩头。自从那年离朝后，今日里相逢在北州。</w:t>
      </w:r>
    </w:p>
    <w:p>
      <w:pPr>
        <w:widowControl/>
        <w:ind w:left="1260" w:hanging="1260"/>
        <w:jc w:val="left"/>
      </w:pPr>
      <w:r>
        <w:t>(程敬思</w:t>
      </w:r>
      <w:r>
        <w:rPr>
          <w:rStyle w:val="66"/>
        </w:rPr>
        <w:footnoteReference w:id="389"/>
      </w:r>
      <w:r>
        <w:tab/>
      </w: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w:t>
      </w:r>
      <w:r>
        <w:t>自从千岁离朝后，满朝中文武泪双流。为千岁懒把朝</w:t>
      </w:r>
      <w:r>
        <w:rPr>
          <w:rFonts w:hint="eastAsia"/>
        </w:rPr>
        <w:t>房</w:t>
      </w:r>
      <w:r>
        <w:t>走，为千岁懒观五凤楼。山遥路远少来问候，望千岁恕学生礼貌不周。)</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w:t>
      </w:r>
      <w:r>
        <w:t>太保推杯换大斗，</w:t>
      </w:r>
    </w:p>
    <w:p>
      <w:pPr>
        <w:widowControl/>
        <w:ind w:left="1260" w:hanging="1260"/>
        <w:jc w:val="left"/>
      </w:pPr>
      <w:r>
        <w:t>【</w:t>
      </w:r>
      <w:r>
        <w:rPr>
          <w:rFonts w:ascii="楷体" w:hAnsi="楷体" w:eastAsia="楷体" w:cs="ˎ̥"/>
          <w:color w:val="000000"/>
          <w:szCs w:val="21"/>
        </w:rPr>
        <w:t>西皮快板</w:t>
      </w:r>
      <w:r>
        <w:t>】李克用跪席前脸带惭羞。当初不该打死国舅，怒恼了唐王要斩人头。如不是恩官把本奏，孤王焉有活命留。天高地厚恩少有，这一斗水酒你要饮下喉。</w:t>
      </w:r>
    </w:p>
    <w:p>
      <w:pPr>
        <w:widowControl/>
        <w:ind w:left="1260" w:hanging="1260"/>
        <w:jc w:val="left"/>
      </w:pPr>
      <w:r>
        <w:t>(程敬思</w:t>
      </w:r>
      <w:r>
        <w:tab/>
      </w:r>
      <w:r>
        <w:t>【</w:t>
      </w:r>
      <w:r>
        <w:rPr>
          <w:rFonts w:ascii="楷体" w:hAnsi="楷体" w:eastAsia="楷体" w:cs="ˎ̥"/>
          <w:color w:val="000000"/>
          <w:szCs w:val="21"/>
        </w:rPr>
        <w:t>西皮快板</w:t>
      </w:r>
      <w:r>
        <w:t>】用手儿接过</w:t>
      </w:r>
      <w:r>
        <w:rPr>
          <w:rFonts w:hint="eastAsia"/>
        </w:rPr>
        <w:t>梨</w:t>
      </w:r>
      <w:r>
        <w:t>花盏，学生大胆把话言：甲子年，开科选，山东来了一生员。家住曹州并曹县，姓黄名巢字</w:t>
      </w:r>
      <w:r>
        <w:rPr>
          <w:rFonts w:hint="eastAsia"/>
        </w:rPr>
        <w:t>巨</w:t>
      </w:r>
      <w:r>
        <w:t>天</w:t>
      </w:r>
      <w:r>
        <w:rPr>
          <w:rStyle w:val="66"/>
        </w:rPr>
        <w:footnoteReference w:id="390"/>
      </w:r>
      <w:r>
        <w:t>。三篇文章</w:t>
      </w:r>
      <w:r>
        <w:rPr>
          <w:rFonts w:hint="eastAsia"/>
        </w:rPr>
        <w:t>作</w:t>
      </w:r>
      <w:r>
        <w:t>得好，试官点他为状元。跨马三日游宫苑，宫娥</w:t>
      </w:r>
      <w:r>
        <w:rPr>
          <w:rFonts w:hint="eastAsia"/>
        </w:rPr>
        <w:t>、</w:t>
      </w:r>
      <w:r>
        <w:t>彩嫔笑连天。唐王嫌他容貌丑，斩了试官革状元。斩了试官不要紧，革了状元起祸端。祥梅寺</w:t>
      </w:r>
      <w:r>
        <w:rPr>
          <w:rStyle w:val="66"/>
        </w:rPr>
        <w:footnoteReference w:id="391"/>
      </w:r>
      <w:r>
        <w:t>，造了反，将我主驾逼在西祁</w:t>
      </w:r>
      <w:r>
        <w:rPr>
          <w:rStyle w:val="66"/>
        </w:rPr>
        <w:footnoteReference w:id="392"/>
      </w:r>
      <w:r>
        <w:t>美良川。学生到此无别干，一来搬兵二问安。)</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听说黄巢造了反，不由得孤王笑连天</w:t>
      </w:r>
      <w:r>
        <w:rPr>
          <w:rStyle w:val="66"/>
        </w:rPr>
        <w:footnoteReference w:id="393"/>
      </w:r>
      <w:r>
        <w:t>。贤弟饮宴且饮宴，提起了唐王孤不耐烦。</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ˎ̥"/>
          <w:color w:val="000000"/>
        </w:rPr>
        <w:t>西皮快板</w:t>
      </w:r>
      <w:r>
        <w:rPr>
          <w:rFonts w:ascii="Calibri" w:hAnsi="Calibri" w:cs="Times New Roman"/>
          <w:szCs w:val="22"/>
        </w:rPr>
        <w:t>】我这里提起唐天子，这老儿一旁不耐烦。是是是，明白了，老儿是个爱宝男。叫人来将宝搭上殿，特请千岁把宝观。</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一见珠宝帐前摆，不由得孤王笑颜开。上有蟒袍和玉带，凤冠头上插金钗。明明知道佯不解，假意儿上前问开怀。你</w:t>
      </w:r>
      <w:r>
        <w:rPr>
          <w:rFonts w:hint="eastAsia"/>
        </w:rPr>
        <w:t>做</w:t>
      </w:r>
      <w:r>
        <w:t>清官数十载，此宝打从何处来。</w:t>
      </w:r>
    </w:p>
    <w:p>
      <w:pPr>
        <w:widowControl/>
        <w:ind w:left="1260" w:hanging="1260"/>
        <w:jc w:val="left"/>
      </w:pPr>
      <w:r>
        <w:t>(程敬思</w:t>
      </w:r>
      <w:r>
        <w:tab/>
      </w:r>
      <w:r>
        <w:t>【</w:t>
      </w:r>
      <w:r>
        <w:rPr>
          <w:rFonts w:ascii="楷体" w:hAnsi="楷体" w:eastAsia="楷体" w:cs="楷体"/>
        </w:rPr>
        <w:t>西皮快板</w:t>
      </w:r>
      <w:r>
        <w:t>】此宝出在山海外，三年五载进宝来。唐王爱将恩似海，特命学生进宝来。)</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贤弟进宝因何故，</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特请千岁把兵排。</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年纪迈</w:t>
      </w:r>
      <w:r>
        <w:rPr>
          <w:rFonts w:hint="eastAsia"/>
        </w:rPr>
        <w:t>，</w:t>
      </w:r>
      <w:r>
        <w:t>血气衰，难作国家的栋梁才。</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千岁爷虎老雄心在，黄巢闻名他不敢来。</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贤弟休得把孤抬，有一辈古人说上来</w:t>
      </w:r>
      <w:r>
        <w:rPr>
          <w:rFonts w:hint="eastAsia"/>
        </w:rPr>
        <w:t>：</w:t>
      </w:r>
      <w:r>
        <w:t>昔日有个姜吕望，稳坐钓鱼台他不下来。</w:t>
      </w:r>
    </w:p>
    <w:p>
      <w:pPr>
        <w:widowControl/>
        <w:ind w:left="1260" w:hanging="1260"/>
        <w:jc w:val="left"/>
      </w:pPr>
      <w:r>
        <w:t>(程敬思</w:t>
      </w:r>
      <w:r>
        <w:tab/>
      </w:r>
      <w:r>
        <w:t>【</w:t>
      </w:r>
      <w:r>
        <w:rPr>
          <w:rFonts w:ascii="楷体" w:hAnsi="楷体" w:eastAsia="楷体" w:cs="楷体"/>
        </w:rPr>
        <w:t>西皮快板</w:t>
      </w:r>
      <w:r>
        <w:t>】钓鱼台，不下来，他保周朝八百载。千岁不发人和马，黄巢笑你老无才。)</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笑只笑唐天子，他笑孤王为何来。中军帐</w:t>
      </w:r>
      <w:r>
        <w:rPr>
          <w:rFonts w:hint="eastAsia"/>
        </w:rPr>
        <w:t>，</w:t>
      </w:r>
      <w:r>
        <w:t>挂了帅，众家太保两边排。一马儿踏入唐</w:t>
      </w:r>
      <w:r>
        <w:rPr>
          <w:rFonts w:hint="eastAsia"/>
        </w:rPr>
        <w:t>室</w:t>
      </w:r>
      <w:r>
        <w:t>界，万里的乾坤扭转来。</w:t>
      </w:r>
    </w:p>
    <w:p>
      <w:pPr>
        <w:widowControl/>
        <w:ind w:left="1260" w:hanging="1260"/>
        <w:jc w:val="left"/>
      </w:pPr>
      <w:r>
        <w:rPr>
          <w:rFonts w:eastAsia="Times New Roman"/>
        </w:rPr>
        <w:t>(</w:t>
      </w:r>
      <w:r>
        <w:t>程敬思</w:t>
      </w:r>
      <w:r>
        <w:tab/>
      </w:r>
      <w:r>
        <w:t>【</w:t>
      </w:r>
      <w:r>
        <w:rPr>
          <w:rFonts w:ascii="楷体" w:hAnsi="楷体" w:eastAsia="楷体" w:cs="楷体"/>
        </w:rPr>
        <w:t>西皮快板</w:t>
      </w:r>
      <w:r>
        <w:rPr>
          <w:rFonts w:ascii="Times New Roman" w:hAnsi="Times New Roman" w:eastAsia="Times New Roman" w:cs="Times New Roman"/>
          <w:szCs w:val="24"/>
        </w:rPr>
        <w:t>】</w:t>
      </w:r>
      <w:r>
        <w:t>说此话就该发人马，)</w:t>
      </w:r>
    </w:p>
    <w:p>
      <w:pPr>
        <w:widowControl/>
        <w:ind w:left="1260" w:hanging="1260"/>
        <w:jc w:val="left"/>
      </w:pPr>
      <w:r>
        <w:rPr>
          <w:rFonts w:eastAsia="Times New Roman"/>
        </w:rPr>
        <w:t>【</w:t>
      </w:r>
      <w:r>
        <w:rPr>
          <w:rFonts w:ascii="楷体" w:hAnsi="楷体" w:eastAsia="楷体" w:cs="楷体"/>
        </w:rPr>
        <w:t>西皮</w:t>
      </w:r>
      <w:r>
        <w:rPr>
          <w:rFonts w:hint="eastAsia" w:ascii="楷体" w:hAnsi="楷体" w:eastAsia="楷体" w:cs="楷体"/>
        </w:rPr>
        <w:t>摇板</w:t>
      </w:r>
      <w:r>
        <w:rPr>
          <w:rFonts w:eastAsia="Times New Roman"/>
        </w:rPr>
        <w:t>】</w:t>
      </w:r>
      <w:r>
        <w:t>唐王晏驾你再来。</w:t>
      </w:r>
    </w:p>
    <w:p>
      <w:pPr>
        <w:widowControl/>
        <w:ind w:left="1260" w:hanging="1260"/>
        <w:jc w:val="left"/>
      </w:pPr>
      <w:r>
        <w:rPr>
          <w:rFonts w:eastAsia="Times New Roman"/>
        </w:rPr>
        <w:t>(</w:t>
      </w:r>
      <w:r>
        <w:t>程敬思</w:t>
      </w:r>
      <w:r>
        <w:rPr>
          <w:rFonts w:hint="eastAsia"/>
        </w:rPr>
        <w:tab/>
      </w:r>
      <w:r>
        <w:t>【</w:t>
      </w:r>
      <w:r>
        <w:rPr>
          <w:rFonts w:ascii="楷体" w:hAnsi="楷体" w:eastAsia="楷体" w:cs="楷体"/>
        </w:rPr>
        <w:t>西皮</w:t>
      </w:r>
      <w:r>
        <w:rPr>
          <w:rFonts w:hint="eastAsia" w:ascii="楷体" w:hAnsi="楷体" w:eastAsia="楷体" w:cs="楷体"/>
        </w:rPr>
        <w:t>摇板</w:t>
      </w:r>
      <w:r>
        <w:rPr>
          <w:rFonts w:ascii="Times New Roman" w:hAnsi="Times New Roman" w:eastAsia="Times New Roman" w:cs="Times New Roman"/>
          <w:szCs w:val="24"/>
        </w:rPr>
        <w:t>】</w:t>
      </w:r>
      <w:r>
        <w:t>问千岁此宝爱不爱?)</w:t>
      </w:r>
    </w:p>
    <w:p>
      <w:pPr>
        <w:widowControl/>
        <w:ind w:left="1260" w:hanging="1260"/>
        <w:jc w:val="left"/>
      </w:pPr>
      <w:r>
        <w:t>【</w:t>
      </w:r>
      <w:r>
        <w:rPr>
          <w:rFonts w:ascii="楷体" w:hAnsi="楷体" w:eastAsia="楷体" w:cs="楷体"/>
        </w:rPr>
        <w:t>西皮</w:t>
      </w:r>
      <w:r>
        <w:rPr>
          <w:rFonts w:hint="eastAsia" w:ascii="楷体" w:hAnsi="楷体" w:eastAsia="楷体" w:cs="楷体"/>
        </w:rPr>
        <w:t>摇板</w:t>
      </w:r>
      <w:r>
        <w:t>】孤念你千里迢迢路远来，却之不恭</w:t>
      </w:r>
      <w:r>
        <w:rPr>
          <w:rFonts w:hint="eastAsia"/>
          <w:sz w:val="18"/>
          <w:szCs w:val="18"/>
        </w:rPr>
        <w:t>呃</w:t>
      </w:r>
      <w:r>
        <w:rPr>
          <w:rFonts w:hint="eastAsia"/>
        </w:rPr>
        <w:t>，</w:t>
      </w:r>
      <w:r>
        <w:t>受之有愧，来来来，一体全收</w:t>
      </w:r>
      <w:r>
        <w:rPr>
          <w:rFonts w:hint="eastAsia"/>
          <w:sz w:val="18"/>
          <w:szCs w:val="18"/>
        </w:rPr>
        <w:t>哇</w:t>
      </w:r>
      <w:r>
        <w:t>往后抬。</w:t>
      </w:r>
    </w:p>
    <w:p>
      <w:pPr>
        <w:widowControl/>
        <w:ind w:left="1260" w:hanging="1260"/>
        <w:jc w:val="left"/>
      </w:pPr>
      <w:r>
        <w:t>(程敬思</w:t>
      </w:r>
      <w:r>
        <w:tab/>
      </w:r>
      <w:r>
        <w:t>【</w:t>
      </w:r>
      <w:r>
        <w:rPr>
          <w:rFonts w:ascii="楷体" w:hAnsi="楷体" w:eastAsia="楷体" w:cs="楷体"/>
        </w:rPr>
        <w:t>西皮快板</w:t>
      </w:r>
      <w:r>
        <w:t>】这老儿做事不公平，收了宝物不发兵。用手取出唐王旨，我奉圣旨来调兵。)</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圣旨下。</w:t>
      </w:r>
      <w:r>
        <w:rPr>
          <w:rFonts w:ascii="Calibri" w:hAnsi="Calibri" w:cs="Calibri"/>
          <w:szCs w:val="22"/>
        </w:rPr>
        <w:t>)</w:t>
      </w:r>
    </w:p>
    <w:p>
      <w:pPr>
        <w:widowControl/>
        <w:ind w:left="1260" w:hanging="1260"/>
        <w:jc w:val="left"/>
      </w:pPr>
      <w:r>
        <w:rPr>
          <w:rFonts w:hint="eastAsia"/>
        </w:rPr>
        <w:t>呃!</w:t>
      </w:r>
    </w:p>
    <w:p>
      <w:pPr>
        <w:widowControl/>
        <w:ind w:left="1260" w:hanging="1260"/>
        <w:jc w:val="left"/>
      </w:pPr>
      <w:r>
        <w:t>【</w:t>
      </w:r>
      <w:r>
        <w:rPr>
          <w:rFonts w:ascii="楷体" w:hAnsi="楷体" w:eastAsia="楷体" w:cs="楷体"/>
        </w:rPr>
        <w:t>西皮快板</w:t>
      </w:r>
      <w:r>
        <w:t>】程敬思做事太无情，不该圣旨欺寡人。用手拿过</w:t>
      </w:r>
      <w:r>
        <w:rPr>
          <w:rFonts w:hint="eastAsia"/>
        </w:rPr>
        <w:t>(</w:t>
      </w:r>
      <w:r>
        <w:rPr>
          <w:rFonts w:hint="eastAsia" w:ascii="楷体" w:hAnsi="楷体" w:eastAsia="楷体" w:cs="楷体"/>
        </w:rPr>
        <w:t>或</w:t>
      </w:r>
      <w:r>
        <w:rPr>
          <w:rFonts w:hint="eastAsia"/>
        </w:rPr>
        <w:t>：接过)</w:t>
      </w:r>
      <w:r>
        <w:t>皇王旨</w:t>
      </w:r>
      <w:r>
        <w:rPr>
          <w:rFonts w:hint="eastAsia"/>
        </w:rPr>
        <w:t>(</w:t>
      </w:r>
      <w:r>
        <w:rPr>
          <w:rFonts w:hint="eastAsia" w:ascii="楷体" w:hAnsi="楷体" w:eastAsia="楷体" w:cs="楷体"/>
        </w:rPr>
        <w:t>或</w:t>
      </w:r>
      <w:r>
        <w:rPr>
          <w:rFonts w:hint="eastAsia"/>
        </w:rPr>
        <w:t>：唐王旨)</w:t>
      </w:r>
      <w:r>
        <w:t>，回手压下帝王</w:t>
      </w:r>
      <w:r>
        <w:rPr>
          <w:rFonts w:hint="eastAsia"/>
        </w:rPr>
        <w:t>(的)</w:t>
      </w:r>
      <w:r>
        <w:t>文。哪一个再提发兵事，定斩沙陀不徇情。</w:t>
      </w:r>
    </w:p>
    <w:p>
      <w:pPr>
        <w:widowControl/>
        <w:ind w:left="1260" w:hanging="1260"/>
        <w:jc w:val="left"/>
      </w:pPr>
      <w:r>
        <w:t>(程敬思</w:t>
      </w:r>
      <w:r>
        <w:tab/>
      </w:r>
      <w:r>
        <w:t>【</w:t>
      </w:r>
      <w:r>
        <w:rPr>
          <w:rFonts w:ascii="楷体" w:hAnsi="楷体" w:eastAsia="楷体" w:cs="楷体"/>
        </w:rPr>
        <w:t>西皮快板</w:t>
      </w:r>
      <w:r>
        <w:t>】一见千岁变了脸，回头埋怨李嗣源。我在松林寻短见，不该救我活命还。)</w:t>
      </w:r>
    </w:p>
    <w:p>
      <w:pPr>
        <w:widowControl/>
        <w:ind w:left="1260" w:hanging="1260"/>
        <w:jc w:val="left"/>
      </w:pPr>
      <w:r>
        <w:rPr>
          <w:rFonts w:ascii="ˎ̥" w:hAnsi="ˎ̥" w:eastAsia="Times New Roman" w:cs="ˎ̥"/>
          <w:color w:val="000000"/>
          <w:szCs w:val="21"/>
        </w:rPr>
        <w:t>【</w:t>
      </w:r>
      <w:r>
        <w:rPr>
          <w:rFonts w:ascii="楷体" w:hAnsi="楷体" w:eastAsia="楷体" w:cs="楷体"/>
        </w:rPr>
        <w:t>西皮快板</w:t>
      </w:r>
      <w:r>
        <w:rPr>
          <w:rFonts w:ascii="ˎ̥" w:hAnsi="ˎ̥" w:eastAsia="Times New Roman" w:cs="ˎ̥"/>
          <w:color w:val="000000"/>
          <w:szCs w:val="21"/>
        </w:rPr>
        <w:t>】</w:t>
      </w:r>
      <w:r>
        <w:t>奴才做事真胆大，胡言乱语少家法</w:t>
      </w:r>
      <w:r>
        <w:rPr>
          <w:rFonts w:hint="eastAsia"/>
        </w:rPr>
        <w:t>(</w:t>
      </w:r>
      <w:r>
        <w:rPr>
          <w:rFonts w:hint="eastAsia" w:ascii="楷体" w:hAnsi="楷体" w:eastAsia="楷体" w:cs="楷体"/>
        </w:rPr>
        <w:t>或</w:t>
      </w:r>
      <w:r>
        <w:rPr>
          <w:rFonts w:hint="eastAsia"/>
        </w:rPr>
        <w:t>：把话答)</w:t>
      </w:r>
      <w:r>
        <w:t>。</w:t>
      </w:r>
      <w:r>
        <w:rPr>
          <w:rFonts w:hint="eastAsia"/>
        </w:rPr>
        <w:t>(</w:t>
      </w:r>
      <w:r>
        <w:rPr>
          <w:rFonts w:hint="eastAsia" w:ascii="楷体" w:hAnsi="楷体" w:eastAsia="楷体" w:cs="楷体"/>
        </w:rPr>
        <w:t>或</w:t>
      </w:r>
      <w:r>
        <w:rPr>
          <w:rFonts w:hint="eastAsia"/>
        </w:rPr>
        <w:t>：</w:t>
      </w:r>
      <w:r>
        <w:t>我与恩</w:t>
      </w:r>
      <w:r>
        <w:rPr>
          <w:rFonts w:hint="eastAsia"/>
        </w:rPr>
        <w:t>官</w:t>
      </w:r>
      <w:r>
        <w:t>来讲话，</w:t>
      </w:r>
      <w:r>
        <w:rPr>
          <w:rFonts w:hint="eastAsia"/>
        </w:rPr>
        <w:t>大胆奴才把话答。)</w:t>
      </w:r>
      <w:r>
        <w:t>吩咐两旁武士手</w:t>
      </w:r>
      <w:r>
        <w:rPr>
          <w:rFonts w:hint="eastAsia"/>
        </w:rPr>
        <w:t>(</w:t>
      </w:r>
      <w:r>
        <w:rPr>
          <w:rFonts w:hint="eastAsia" w:ascii="楷体" w:hAnsi="楷体" w:eastAsia="楷体" w:cs="楷体"/>
        </w:rPr>
        <w:t>或</w:t>
      </w:r>
      <w:r>
        <w:rPr>
          <w:rFonts w:hint="eastAsia"/>
        </w:rPr>
        <w:t>：刀斧手)</w:t>
      </w:r>
      <w:r>
        <w:t>，推出帐去</w:t>
      </w:r>
      <w:r>
        <w:rPr>
          <w:rFonts w:hint="eastAsia"/>
        </w:rPr>
        <w:t>(或：</w:t>
      </w:r>
      <w:r>
        <w:t>推出</w:t>
      </w:r>
      <w:r>
        <w:rPr>
          <w:rFonts w:hint="eastAsia"/>
        </w:rPr>
        <w:t>午门)</w:t>
      </w:r>
      <w:r>
        <w:t>把头杀。</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Times New Roman"/>
          <w:szCs w:val="24"/>
        </w:rPr>
        <w:t>西皮摇板</w:t>
      </w:r>
      <w:r>
        <w:rPr>
          <w:rFonts w:ascii="Calibri" w:hAnsi="Calibri" w:cs="Times New Roman"/>
          <w:szCs w:val="22"/>
        </w:rPr>
        <w:t>】千岁要斩</w:t>
      </w:r>
      <w:r>
        <w:rPr>
          <w:rFonts w:hint="eastAsia" w:ascii="Calibri" w:hAnsi="Calibri" w:cs="Times New Roman"/>
          <w:szCs w:val="22"/>
        </w:rPr>
        <w:t>把</w:t>
      </w:r>
      <w:r>
        <w:rPr>
          <w:rFonts w:ascii="Calibri" w:hAnsi="Calibri" w:cs="Times New Roman"/>
          <w:szCs w:val="22"/>
        </w:rPr>
        <w:t>学生斩，快快赦回太保还。</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我与恩公</w:t>
      </w:r>
      <w:r>
        <w:rPr>
          <w:rFonts w:hint="eastAsia"/>
        </w:rPr>
        <w:t>(</w:t>
      </w:r>
      <w:r>
        <w:rPr>
          <w:rFonts w:hint="eastAsia" w:ascii="楷体" w:hAnsi="楷体" w:eastAsia="楷体" w:cs="楷体"/>
        </w:rPr>
        <w:t>或</w:t>
      </w:r>
      <w:r>
        <w:rPr>
          <w:rFonts w:hint="eastAsia"/>
        </w:rPr>
        <w:t>：恩官)</w:t>
      </w:r>
      <w:r>
        <w:t>来讲话，奴才一旁</w:t>
      </w:r>
      <w:r>
        <w:rPr>
          <w:rFonts w:hint="eastAsia"/>
        </w:rPr>
        <w:t>(</w:t>
      </w:r>
      <w:r>
        <w:rPr>
          <w:rFonts w:hint="eastAsia" w:ascii="楷体" w:hAnsi="楷体" w:eastAsia="楷体" w:cs="楷体"/>
        </w:rPr>
        <w:t>或</w:t>
      </w:r>
      <w:r>
        <w:rPr>
          <w:rFonts w:hint="eastAsia"/>
        </w:rPr>
        <w:t>：</w:t>
      </w:r>
      <w:r>
        <w:t>奴才</w:t>
      </w:r>
      <w:r>
        <w:rPr>
          <w:rFonts w:hint="eastAsia"/>
        </w:rPr>
        <w:t>竟敢)</w:t>
      </w:r>
      <w:r>
        <w:t>把话答。恩公若回长安转，耻笑孤王无家法</w:t>
      </w:r>
      <w:r>
        <w:rPr>
          <w:rFonts w:hint="eastAsia"/>
        </w:rPr>
        <w:t>(</w:t>
      </w:r>
      <w:r>
        <w:rPr>
          <w:rFonts w:hint="eastAsia" w:ascii="楷体" w:hAnsi="楷体" w:eastAsia="楷体" w:cs="楷体"/>
        </w:rPr>
        <w:t>或</w:t>
      </w:r>
      <w:r>
        <w:rPr>
          <w:rFonts w:hint="eastAsia"/>
        </w:rPr>
        <w:t>：少家法)</w:t>
      </w:r>
      <w:r>
        <w:t>。</w:t>
      </w:r>
    </w:p>
    <w:p>
      <w:pPr>
        <w:widowControl/>
        <w:ind w:left="1260" w:hanging="1260"/>
        <w:jc w:val="left"/>
      </w:pPr>
      <w:r>
        <w:t>(程敬思</w:t>
      </w:r>
      <w:r>
        <w:tab/>
      </w:r>
      <w:r>
        <w:t>【</w:t>
      </w:r>
      <w:r>
        <w:rPr>
          <w:rFonts w:ascii="楷体" w:hAnsi="楷体" w:eastAsia="楷体" w:cs="楷体"/>
        </w:rPr>
        <w:t>西皮摇板</w:t>
      </w:r>
      <w:r>
        <w:t>】有家法来无家法，看学生薄面绕过他。)</w:t>
      </w:r>
    </w:p>
    <w:p>
      <w:pPr>
        <w:widowControl/>
        <w:ind w:left="1260" w:hanging="1260"/>
        <w:jc w:val="left"/>
      </w:pPr>
      <w:r>
        <w:t>【</w:t>
      </w:r>
      <w:r>
        <w:rPr>
          <w:rFonts w:ascii="楷体" w:hAnsi="楷体" w:eastAsia="楷体" w:cs="楷体"/>
        </w:rPr>
        <w:t>西皮摇板</w:t>
      </w:r>
      <w:r>
        <w:t>】贤弟</w:t>
      </w:r>
      <w:r>
        <w:rPr>
          <w:rFonts w:hint="eastAsia"/>
        </w:rPr>
        <w:t>(</w:t>
      </w:r>
      <w:r>
        <w:rPr>
          <w:rFonts w:hint="eastAsia" w:ascii="楷体" w:hAnsi="楷体" w:eastAsia="楷体" w:cs="楷体"/>
        </w:rPr>
        <w:t>或</w:t>
      </w:r>
      <w:r>
        <w:rPr>
          <w:rFonts w:hint="eastAsia"/>
        </w:rPr>
        <w:t>：恩官)</w:t>
      </w:r>
      <w:r>
        <w:t>不必礼恭敬，帐外赦回太保</w:t>
      </w:r>
      <w:r>
        <w:rPr>
          <w:rFonts w:hint="eastAsia"/>
        </w:rPr>
        <w:t>身(</w:t>
      </w:r>
      <w:r>
        <w:rPr>
          <w:rFonts w:hint="eastAsia" w:ascii="楷体" w:hAnsi="楷体" w:eastAsia="楷体" w:cs="楷体"/>
        </w:rPr>
        <w:t>或</w:t>
      </w:r>
      <w:r>
        <w:rPr>
          <w:rFonts w:hint="eastAsia"/>
        </w:rPr>
        <w:t>：午门赦回小畜生)</w:t>
      </w:r>
      <w:r>
        <w:t>。</w:t>
      </w:r>
    </w:p>
    <w:p>
      <w:pPr>
        <w:widowControl/>
        <w:ind w:left="1260" w:hanging="1260"/>
        <w:jc w:val="left"/>
      </w:pPr>
      <w:r>
        <w:t>【</w:t>
      </w:r>
      <w:r>
        <w:rPr>
          <w:rFonts w:ascii="楷体" w:hAnsi="楷体" w:eastAsia="楷体" w:cs="楷体"/>
        </w:rPr>
        <w:t>西皮摇板</w:t>
      </w:r>
      <w:r>
        <w:t>】一足将儿踏帐下</w:t>
      </w:r>
      <w:r>
        <w:rPr>
          <w:rFonts w:hint="eastAsia"/>
        </w:rPr>
        <w:t>(</w:t>
      </w:r>
      <w:r>
        <w:rPr>
          <w:rFonts w:hint="eastAsia" w:ascii="楷体" w:hAnsi="楷体" w:eastAsia="楷体" w:cs="楷体"/>
        </w:rPr>
        <w:t>或</w:t>
      </w:r>
      <w:r>
        <w:rPr>
          <w:rFonts w:hint="eastAsia"/>
        </w:rPr>
        <w:t>：恨不得一足将儿踏)</w:t>
      </w:r>
      <w:r>
        <w:t>，</w:t>
      </w:r>
    </w:p>
    <w:p>
      <w:pPr>
        <w:widowControl/>
        <w:ind w:left="1260" w:hanging="1260"/>
        <w:jc w:val="left"/>
      </w:pPr>
      <w:r>
        <w:t>【</w:t>
      </w:r>
      <w:r>
        <w:rPr>
          <w:rFonts w:ascii="楷体" w:hAnsi="楷体" w:eastAsia="楷体" w:cs="楷体"/>
        </w:rPr>
        <w:t>西皮摇板</w:t>
      </w:r>
      <w:r>
        <w:t>】程恩官讲情儿要谢过他。</w:t>
      </w:r>
    </w:p>
    <w:p>
      <w:pPr>
        <w:widowControl/>
        <w:ind w:left="1260" w:hanging="1260"/>
        <w:jc w:val="left"/>
      </w:pPr>
      <w:r>
        <w:t>【</w:t>
      </w:r>
      <w:r>
        <w:rPr>
          <w:rFonts w:ascii="楷体" w:hAnsi="楷体" w:eastAsia="楷体" w:cs="楷体"/>
        </w:rPr>
        <w:t>西皮导板</w:t>
      </w:r>
      <w:r>
        <w:t>】昔日有个三大贤，</w:t>
      </w:r>
    </w:p>
    <w:p>
      <w:pPr>
        <w:widowControl/>
        <w:ind w:left="1260" w:hanging="1260"/>
        <w:jc w:val="left"/>
      </w:pPr>
      <w:r>
        <w:t>【</w:t>
      </w:r>
      <w:r>
        <w:rPr>
          <w:rFonts w:ascii="楷体" w:hAnsi="楷体" w:eastAsia="楷体" w:cs="楷体"/>
        </w:rPr>
        <w:t>西皮原板</w:t>
      </w:r>
      <w:r>
        <w:t>】刘</w:t>
      </w:r>
      <w:r>
        <w:rPr>
          <w:rFonts w:hint="eastAsia"/>
        </w:rPr>
        <w:t>、</w:t>
      </w:r>
      <w:r>
        <w:t>关</w:t>
      </w:r>
      <w:r>
        <w:rPr>
          <w:rFonts w:hint="eastAsia"/>
        </w:rPr>
        <w:t>、</w:t>
      </w:r>
      <w:r>
        <w:t>张结义在桃园。弟兄们徐州曾失散，古城相逢又团圆。关二爷马上呼三弟，张翼德在城楼怒发冲冠。你既然降了奸曹操，看来是</w:t>
      </w:r>
      <w:r>
        <w:rPr>
          <w:rFonts w:hint="eastAsia"/>
        </w:rPr>
        <w:t>无义反</w:t>
      </w:r>
      <w:r>
        <w:t>桃园</w:t>
      </w:r>
      <w:r>
        <w:rPr>
          <w:rFonts w:hint="eastAsia"/>
        </w:rPr>
        <w:t>(</w:t>
      </w:r>
      <w:r>
        <w:rPr>
          <w:rFonts w:hint="eastAsia" w:ascii="楷体" w:hAnsi="楷体" w:eastAsia="楷体" w:cs="楷体"/>
        </w:rPr>
        <w:t>或</w:t>
      </w:r>
      <w:r>
        <w:rPr>
          <w:rFonts w:hint="eastAsia"/>
        </w:rPr>
        <w:t>：负</w:t>
      </w:r>
      <w:r>
        <w:t>义反桃园</w:t>
      </w:r>
      <w:r>
        <w:rPr>
          <w:rFonts w:hint="eastAsia"/>
        </w:rPr>
        <w:t>)</w:t>
      </w:r>
      <w:r>
        <w:t>。耳边厢又听【</w:t>
      </w:r>
      <w:r>
        <w:rPr>
          <w:rFonts w:hint="eastAsia"/>
          <w:sz w:val="15"/>
          <w:szCs w:val="15"/>
        </w:rPr>
        <w:t>转</w:t>
      </w:r>
      <w:r>
        <w:rPr>
          <w:rFonts w:hint="eastAsia" w:ascii="楷体" w:hAnsi="楷体" w:eastAsia="楷体" w:cs="楷体"/>
        </w:rPr>
        <w:t>西皮快板</w:t>
      </w:r>
      <w:r>
        <w:t>】人呐喊，老蔡阳的人马来到了古城边。城楼上助你三通鼓，日月旌旗壮壮威严。哗喇喇打罢了头通鼓，关二爷提刀跨雕鞍。哗喇喇喇打罢了二通鼓，人有精神马又欢。哗喇喇打罢了三通鼓，蔡阳的人头落在马前。一来是老儿该丧命，二来弟兄得团圆。贤弟休回长安转，就在这沙陀过几年，</w:t>
      </w:r>
      <w:r>
        <w:rPr>
          <w:rFonts w:hint="eastAsia"/>
        </w:rPr>
        <w:t>落</w:t>
      </w:r>
      <w:r>
        <w:t>得个清闲。</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(程敬思</w:t>
      </w:r>
      <w:r>
        <w:tab/>
      </w:r>
      <w:r>
        <w:t>【</w:t>
      </w:r>
      <w:r>
        <w:rPr>
          <w:rFonts w:ascii="楷体" w:hAnsi="楷体" w:eastAsia="楷体" w:cs="楷体"/>
        </w:rPr>
        <w:t>西皮快板</w:t>
      </w:r>
      <w:r>
        <w:t>】过了一天又一天，心中好似滚油煎。眼望长安难回转，不知唐王驾可安。)</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】贤弟不必</w:t>
      </w:r>
      <w:r>
        <w:rPr>
          <w:rFonts w:hint="eastAsia"/>
        </w:rPr>
        <w:t>(</w:t>
      </w:r>
      <w:r>
        <w:rPr>
          <w:rFonts w:hint="eastAsia" w:ascii="楷体" w:hAnsi="楷体" w:eastAsia="楷体" w:cs="楷体"/>
        </w:rPr>
        <w:t>或</w:t>
      </w:r>
      <w:r>
        <w:rPr>
          <w:rFonts w:hint="eastAsia"/>
        </w:rPr>
        <w:t>：休得)</w:t>
      </w:r>
      <w:r>
        <w:t>想唐朝，长安哪有</w:t>
      </w:r>
      <w:r>
        <w:rPr>
          <w:rFonts w:hint="eastAsia"/>
        </w:rPr>
        <w:t>(</w:t>
      </w:r>
      <w:r>
        <w:rPr>
          <w:rFonts w:hint="eastAsia" w:ascii="楷体" w:hAnsi="楷体" w:eastAsia="楷体" w:cs="楷体"/>
        </w:rPr>
        <w:t>或</w:t>
      </w:r>
      <w:r>
        <w:rPr>
          <w:rFonts w:hint="eastAsia"/>
        </w:rPr>
        <w:t>：焉有)</w:t>
      </w:r>
      <w:r>
        <w:t>此地高。沙陀国有你</w:t>
      </w:r>
      <w:r>
        <w:rPr>
          <w:rFonts w:hint="eastAsia"/>
        </w:rPr>
        <w:t>的</w:t>
      </w:r>
      <w:r>
        <w:t>乌纱帽，沙陀国有你紫罗袍。</w:t>
      </w:r>
    </w:p>
    <w:p>
      <w:pPr>
        <w:widowControl/>
        <w:ind w:left="1260" w:hanging="1260"/>
        <w:jc w:val="left"/>
      </w:pPr>
      <w:r>
        <w:t>【</w:t>
      </w:r>
      <w:r>
        <w:rPr>
          <w:rFonts w:ascii="楷体" w:hAnsi="楷体" w:eastAsia="楷体" w:cs="ˎ̥"/>
          <w:color w:val="000000"/>
          <w:szCs w:val="21"/>
        </w:rPr>
        <w:t>西皮导板</w:t>
      </w:r>
      <w:r>
        <w:t>】贤弟随孤</w:t>
      </w:r>
      <w:r>
        <w:rPr>
          <w:rFonts w:hint="eastAsia"/>
          <w:sz w:val="18"/>
          <w:szCs w:val="18"/>
        </w:rPr>
        <w:t>哇</w:t>
      </w:r>
      <w:r>
        <w:t>来观瞧，</w:t>
      </w:r>
    </w:p>
    <w:p>
      <w:pPr>
        <w:widowControl/>
        <w:ind w:left="1260" w:hanging="1260"/>
        <w:jc w:val="left"/>
      </w:pPr>
      <w:r>
        <w:t>【</w:t>
      </w:r>
      <w:r>
        <w:rPr>
          <w:rFonts w:ascii="楷体" w:hAnsi="楷体" w:eastAsia="楷体" w:cs="ˎ̥"/>
          <w:color w:val="000000"/>
          <w:szCs w:val="21"/>
        </w:rPr>
        <w:t>西皮快板</w:t>
      </w:r>
      <w:r>
        <w:t>】队队旌旗空中飘。</w:t>
      </w:r>
      <w:r>
        <w:rPr>
          <w:rFonts w:hint="eastAsia"/>
        </w:rPr>
        <w:t>(</w:t>
      </w:r>
      <w:r>
        <w:t>在后营</w:t>
      </w:r>
      <w:r>
        <w:rPr>
          <w:rFonts w:hint="eastAsia"/>
        </w:rPr>
        <w:t>有的是</w:t>
      </w:r>
      <w:r>
        <w:t>粮和草。众家太保杀气高</w:t>
      </w:r>
      <w:r>
        <w:rPr>
          <w:rFonts w:hint="eastAsia"/>
        </w:rPr>
        <w:t>：)</w:t>
      </w:r>
      <w:r>
        <w:t>大太保亚赛温侯貌，二太保上阵似白袍。三太保上山擒虎豹，四太保下海斩龙蛟。五太保惯使开山斧，六太保手持丈八矛。七太保金枪</w:t>
      </w:r>
      <w:r>
        <w:rPr>
          <w:rFonts w:hint="eastAsia"/>
        </w:rPr>
        <w:t>(</w:t>
      </w:r>
      <w:r>
        <w:rPr>
          <w:rFonts w:hint="eastAsia" w:ascii="楷体" w:hAnsi="楷体" w:eastAsia="楷体" w:cs="楷体"/>
        </w:rPr>
        <w:t>或</w:t>
      </w:r>
      <w:r>
        <w:rPr>
          <w:rFonts w:hint="eastAsia"/>
        </w:rPr>
        <w:t>：银枪)</w:t>
      </w:r>
      <w:r>
        <w:t>真奥妙，八太保手持青</w:t>
      </w:r>
      <w:r>
        <w:rPr>
          <w:rFonts w:hint="eastAsia"/>
        </w:rPr>
        <w:t>龙</w:t>
      </w:r>
      <w:r>
        <w:t>偃月刀。九太保双锏</w:t>
      </w:r>
      <w:r>
        <w:rPr>
          <w:rFonts w:hint="eastAsia"/>
        </w:rPr>
        <w:t>(</w:t>
      </w:r>
      <w:r>
        <w:rPr>
          <w:rFonts w:hint="eastAsia" w:ascii="楷体" w:hAnsi="楷体" w:eastAsia="楷体" w:cs="楷体"/>
        </w:rPr>
        <w:t>或</w:t>
      </w:r>
      <w:r>
        <w:rPr>
          <w:rFonts w:hint="eastAsia"/>
        </w:rPr>
        <w:t>：金锏)</w:t>
      </w:r>
      <w:r>
        <w:t>耍得好，亚赛秦叔宝，十太保钢鞭逞英豪</w:t>
      </w:r>
      <w:r>
        <w:rPr>
          <w:rFonts w:hint="eastAsia"/>
        </w:rPr>
        <w:t>(</w:t>
      </w:r>
      <w:r>
        <w:rPr>
          <w:rFonts w:hint="eastAsia" w:ascii="楷体" w:hAnsi="楷体" w:eastAsia="楷体" w:cs="楷体"/>
        </w:rPr>
        <w:t>或</w:t>
      </w:r>
      <w:r>
        <w:rPr>
          <w:rFonts w:hint="eastAsia"/>
        </w:rPr>
        <w:t>：鞭插马鞍桥)</w:t>
      </w:r>
      <w:r>
        <w:t>。还有个十一小太保，他的武艺好，双手能打火龙镖。哪怕黄巢兵来到，孤与他枪对枪来刀对刀。</w:t>
      </w:r>
    </w:p>
    <w:p>
      <w:pPr>
        <w:widowControl/>
        <w:ind w:left="1260" w:hanging="1260"/>
        <w:jc w:val="left"/>
      </w:pPr>
      <w:r>
        <w:rPr>
          <w:rFonts w:eastAsia="Times New Roman"/>
        </w:rPr>
        <w:t>(</w:t>
      </w:r>
      <w:r>
        <w:rPr>
          <w:rFonts w:ascii="宋体" w:hAnsi="宋体" w:cs="宋体"/>
        </w:rPr>
        <w:t>程敬思</w:t>
      </w:r>
      <w:r>
        <w:rPr>
          <w:rFonts w:eastAsia="Times New Roman"/>
        </w:rPr>
        <w:tab/>
      </w:r>
      <w:r>
        <w:rPr>
          <w:rFonts w:eastAsia="Times New Roman"/>
        </w:rPr>
        <w:t>【</w:t>
      </w:r>
      <w:r>
        <w:rPr>
          <w:rFonts w:ascii="楷体" w:hAnsi="楷体" w:eastAsia="楷体" w:cs="楷体"/>
        </w:rPr>
        <w:t>西皮摇板</w:t>
      </w:r>
      <w:r>
        <w:rPr>
          <w:rFonts w:eastAsia="Times New Roman"/>
        </w:rPr>
        <w:t>】众家太保武艺好，你不发兵我心焦。)</w:t>
      </w:r>
    </w:p>
    <w:p>
      <w:pPr>
        <w:widowControl/>
        <w:ind w:left="1260" w:hanging="1260"/>
        <w:jc w:val="left"/>
      </w:pPr>
      <w:r>
        <w:t>【</w:t>
      </w:r>
      <w:r>
        <w:rPr>
          <w:rFonts w:ascii="楷体" w:hAnsi="楷体" w:eastAsia="楷体" w:cs="楷体"/>
        </w:rPr>
        <w:t>西皮摇板</w:t>
      </w:r>
      <w:r>
        <w:t>】贤弟休得心内焦</w:t>
      </w:r>
      <w:r>
        <w:rPr>
          <w:rFonts w:hint="eastAsia"/>
        </w:rPr>
        <w:t>(</w:t>
      </w:r>
      <w:r>
        <w:rPr>
          <w:rFonts w:hint="eastAsia" w:ascii="楷体" w:hAnsi="楷体" w:eastAsia="楷体" w:cs="楷体"/>
        </w:rPr>
        <w:t>或</w:t>
      </w:r>
      <w:r>
        <w:rPr>
          <w:rFonts w:hint="eastAsia"/>
        </w:rPr>
        <w:t>：心烦恼)</w:t>
      </w:r>
      <w:r>
        <w:t>，当饮酒时且逍遥。来来来</w:t>
      </w:r>
      <w:r>
        <w:rPr>
          <w:rFonts w:hint="eastAsia"/>
        </w:rPr>
        <w:t>，</w:t>
      </w:r>
      <w:r>
        <w:t>吃几杯解烦恼，</w:t>
      </w:r>
    </w:p>
    <w:p>
      <w:pPr>
        <w:widowControl/>
        <w:ind w:left="1260" w:hanging="1260"/>
        <w:jc w:val="left"/>
      </w:pPr>
      <w:r>
        <w:rPr>
          <w:rFonts w:eastAsia="Times New Roman"/>
        </w:rPr>
        <w:t>(</w:t>
      </w:r>
      <w:r>
        <w:rPr>
          <w:rFonts w:ascii="宋体" w:hAnsi="宋体" w:cs="宋体"/>
          <w:szCs w:val="24"/>
        </w:rPr>
        <w:t>程敬思</w:t>
      </w:r>
      <w:r>
        <w:rPr>
          <w:rFonts w:hint="eastAsia" w:ascii="宋体" w:hAnsi="宋体" w:cs="宋体"/>
          <w:szCs w:val="24"/>
        </w:rPr>
        <w:tab/>
      </w:r>
      <w:r>
        <w:rPr>
          <w:rFonts w:ascii="Times New Roman" w:hAnsi="Times New Roman" w:eastAsia="Times New Roman" w:cs="Times New Roman"/>
          <w:szCs w:val="24"/>
        </w:rPr>
        <w:t>【</w:t>
      </w:r>
      <w:r>
        <w:rPr>
          <w:rFonts w:ascii="楷体" w:hAnsi="楷体" w:eastAsia="楷体" w:cs="楷体"/>
        </w:rPr>
        <w:t>西皮摇板</w:t>
      </w:r>
      <w:r>
        <w:rPr>
          <w:rFonts w:ascii="Times New Roman" w:hAnsi="Times New Roman" w:eastAsia="Times New Roman" w:cs="Times New Roman"/>
          <w:szCs w:val="24"/>
        </w:rPr>
        <w:t>】</w:t>
      </w:r>
      <w:r>
        <w:rPr>
          <w:rFonts w:ascii="宋体" w:hAnsi="宋体" w:cs="宋体"/>
          <w:szCs w:val="24"/>
        </w:rPr>
        <w:t>程敬思一旁闷无聊。</w:t>
      </w:r>
      <w:r>
        <w:rPr>
          <w:rFonts w:ascii="Times New Roman" w:hAnsi="Times New Roman" w:eastAsia="Times New Roman" w:cs="Times New Roman"/>
          <w:szCs w:val="24"/>
        </w:rPr>
        <w:t>)</w:t>
      </w:r>
    </w:p>
    <w:p>
      <w:pPr>
        <w:widowControl/>
        <w:ind w:left="1260" w:hanging="1260"/>
        <w:jc w:val="left"/>
      </w:pPr>
      <w:r>
        <w:rPr>
          <w:rFonts w:ascii="宋体" w:hAnsi="宋体" w:cs="宋体"/>
          <w:szCs w:val="24"/>
        </w:rPr>
        <w:t>慌什么?</w:t>
      </w:r>
    </w:p>
    <w:p>
      <w:pPr>
        <w:widowControl/>
        <w:ind w:left="1260" w:hanging="1260"/>
        <w:jc w:val="left"/>
      </w:pPr>
      <w:r>
        <w:rPr>
          <w:rFonts w:ascii="宋体" w:hAnsi="宋体" w:cs="宋体"/>
          <w:szCs w:val="24"/>
        </w:rPr>
        <w:t>对她二人</w:t>
      </w:r>
      <w:r>
        <w:rPr>
          <w:rFonts w:hint="eastAsia" w:ascii="宋体" w:hAnsi="宋体" w:cs="宋体"/>
          <w:szCs w:val="24"/>
        </w:rPr>
        <w:t>(或：对她们)</w:t>
      </w:r>
      <w:r>
        <w:rPr>
          <w:rFonts w:ascii="宋体" w:hAnsi="宋体" w:cs="宋体"/>
          <w:szCs w:val="24"/>
        </w:rPr>
        <w:t>言讲，现有长安贵客在此，少时</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：少刻)</w:t>
      </w:r>
      <w:r>
        <w:rPr>
          <w:rFonts w:ascii="宋体" w:hAnsi="宋体" w:cs="宋体"/>
          <w:szCs w:val="24"/>
        </w:rPr>
        <w:t>退帐再来传见。</w:t>
      </w:r>
    </w:p>
    <w:p>
      <w:pPr>
        <w:widowControl/>
        <w:ind w:left="1260" w:hanging="1260"/>
        <w:jc w:val="left"/>
      </w:pPr>
      <w:r>
        <w:rPr>
          <w:rFonts w:ascii="宋体" w:hAnsi="宋体" w:cs="宋体"/>
          <w:szCs w:val="24"/>
        </w:rPr>
        <w:t>又慌什么?</w:t>
      </w:r>
    </w:p>
    <w:p>
      <w:pPr>
        <w:widowControl/>
        <w:ind w:left="1260" w:hanging="1260"/>
        <w:jc w:val="left"/>
      </w:pPr>
      <w:r>
        <w:rPr>
          <w:rFonts w:ascii="宋体" w:hAnsi="宋体" w:cs="宋体"/>
          <w:szCs w:val="24"/>
        </w:rPr>
        <w:t>方才言过，退帐</w:t>
      </w:r>
      <w:r>
        <w:rPr>
          <w:rFonts w:hint="eastAsia" w:ascii="宋体" w:hAnsi="宋体" w:cs="宋体"/>
          <w:szCs w:val="24"/>
        </w:rPr>
        <w:t>(再来)</w:t>
      </w:r>
      <w:r>
        <w:rPr>
          <w:rFonts w:ascii="宋体" w:hAnsi="宋体" w:cs="宋体"/>
          <w:szCs w:val="24"/>
        </w:rPr>
        <w:t>传见，为什么又来</w:t>
      </w:r>
      <w:r>
        <w:rPr>
          <w:rFonts w:hint="eastAsia" w:ascii="宋体" w:hAnsi="宋体" w:cs="宋体"/>
          <w:szCs w:val="24"/>
        </w:rPr>
        <w:t>啰唣</w:t>
      </w:r>
      <w:r>
        <w:rPr>
          <w:rFonts w:ascii="宋体" w:hAnsi="宋体" w:cs="宋体"/>
          <w:szCs w:val="24"/>
        </w:rPr>
        <w:t>。</w:t>
      </w:r>
    </w:p>
    <w:p>
      <w:pPr>
        <w:widowControl/>
        <w:ind w:left="1260" w:hanging="1260"/>
        <w:jc w:val="left"/>
      </w:pPr>
      <w:r>
        <w:rPr>
          <w:rFonts w:ascii="宋体" w:hAnsi="宋体" w:cs="宋体"/>
          <w:szCs w:val="24"/>
        </w:rPr>
        <w:t>呃，</w:t>
      </w:r>
      <w:r>
        <w:rPr>
          <w:rFonts w:hint="eastAsia" w:ascii="宋体" w:hAnsi="宋体" w:cs="宋体"/>
          <w:szCs w:val="24"/>
        </w:rPr>
        <w:t>忒</w:t>
      </w:r>
      <w:r>
        <w:rPr>
          <w:rFonts w:ascii="宋体" w:hAnsi="宋体" w:cs="宋体"/>
          <w:szCs w:val="24"/>
        </w:rPr>
        <w:t>以的</w:t>
      </w:r>
      <w:r>
        <w:rPr>
          <w:rFonts w:hint="eastAsia" w:ascii="宋体" w:hAnsi="宋体" w:cs="宋体"/>
          <w:szCs w:val="24"/>
        </w:rPr>
        <w:t>啰嗦</w:t>
      </w:r>
      <w:r>
        <w:rPr>
          <w:rFonts w:ascii="宋体" w:hAnsi="宋体" w:cs="宋体"/>
          <w:szCs w:val="24"/>
        </w:rPr>
        <w:t>了。</w:t>
      </w:r>
    </w:p>
    <w:p>
      <w:pPr>
        <w:widowControl/>
        <w:ind w:left="1260" w:hanging="1260"/>
        <w:jc w:val="left"/>
      </w:pPr>
      <w:r>
        <w:rPr>
          <w:rFonts w:ascii="宋体" w:hAnsi="宋体" w:cs="宋体"/>
          <w:szCs w:val="24"/>
        </w:rPr>
        <w:t>哎呀，得罪了</w:t>
      </w:r>
      <w:r>
        <w:rPr>
          <w:rFonts w:hint="eastAsia" w:ascii="宋体" w:hAnsi="宋体" w:cs="宋体"/>
          <w:szCs w:val="24"/>
        </w:rPr>
        <w:t>(，得罪了)</w:t>
      </w:r>
      <w:r>
        <w:rPr>
          <w:rFonts w:ascii="宋体" w:hAnsi="宋体" w:cs="宋体"/>
          <w:szCs w:val="24"/>
        </w:rPr>
        <w:t>。</w:t>
      </w:r>
    </w:p>
    <w:p>
      <w:pPr>
        <w:widowControl/>
        <w:ind w:left="1260" w:hanging="1260"/>
        <w:jc w:val="left"/>
      </w:pPr>
      <w:r>
        <w:rPr>
          <w:rFonts w:ascii="宋体" w:hAnsi="宋体" w:cs="宋体"/>
          <w:szCs w:val="24"/>
        </w:rPr>
        <w:t>罢了，你</w:t>
      </w:r>
      <w:r>
        <w:rPr>
          <w:rFonts w:hint="eastAsia" w:ascii="宋体" w:hAnsi="宋体" w:cs="宋体"/>
          <w:szCs w:val="24"/>
        </w:rPr>
        <w:t>(们)</w:t>
      </w:r>
      <w:r>
        <w:rPr>
          <w:rFonts w:ascii="宋体" w:hAnsi="宋体" w:cs="宋体"/>
          <w:szCs w:val="24"/>
        </w:rPr>
        <w:t>二人进帐何事?</w:t>
      </w:r>
    </w:p>
    <w:p>
      <w:pPr>
        <w:widowControl/>
        <w:ind w:left="1260" w:hanging="1260"/>
        <w:jc w:val="left"/>
      </w:pPr>
      <w:r>
        <w:rPr>
          <w:rFonts w:ascii="宋体" w:hAnsi="宋体" w:cs="宋体"/>
          <w:szCs w:val="24"/>
        </w:rPr>
        <w:t>唐王无道</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：当初唐王将孤谪贬)</w:t>
      </w:r>
      <w:r>
        <w:rPr>
          <w:rFonts w:ascii="宋体" w:hAnsi="宋体" w:cs="宋体"/>
          <w:szCs w:val="24"/>
        </w:rPr>
        <w:t>，哪有人马与他解围。</w:t>
      </w:r>
    </w:p>
    <w:p>
      <w:pPr>
        <w:widowControl/>
        <w:ind w:left="1260" w:hanging="1260"/>
        <w:jc w:val="left"/>
      </w:pPr>
      <w:r>
        <w:rPr>
          <w:rFonts w:ascii="宋体" w:hAnsi="宋体" w:cs="宋体"/>
          <w:szCs w:val="24"/>
        </w:rPr>
        <w:t>那是送与孤家的</w:t>
      </w:r>
      <w:r>
        <w:rPr>
          <w:rFonts w:hint="eastAsia" w:ascii="宋体" w:hAnsi="宋体" w:cs="宋体"/>
          <w:szCs w:val="24"/>
        </w:rPr>
        <w:t>，</w:t>
      </w:r>
      <w:r>
        <w:rPr>
          <w:rFonts w:ascii="宋体" w:hAnsi="宋体" w:cs="宋体"/>
          <w:szCs w:val="24"/>
        </w:rPr>
        <w:t>提它则甚?</w:t>
      </w:r>
      <w:r>
        <w:rPr>
          <w:rFonts w:hint="eastAsia" w:ascii="宋体" w:hAnsi="宋体" w:cs="宋体"/>
          <w:szCs w:val="24"/>
        </w:rPr>
        <w:t xml:space="preserve"> (</w:t>
      </w:r>
      <w:r>
        <w:rPr>
          <w:rFonts w:hint="eastAsia" w:ascii="楷体" w:hAnsi="楷体" w:eastAsia="楷体" w:cs="楷体"/>
          <w:szCs w:val="24"/>
        </w:rPr>
        <w:t>或</w:t>
      </w:r>
      <w:r>
        <w:rPr>
          <w:rFonts w:hint="eastAsia" w:ascii="宋体" w:hAnsi="宋体" w:cs="宋体"/>
          <w:szCs w:val="24"/>
        </w:rPr>
        <w:t>：呃，呃——俱都入了库了。)</w:t>
      </w:r>
    </w:p>
    <w:p>
      <w:pPr>
        <w:widowControl/>
        <w:ind w:left="1260" w:hanging="1260"/>
        <w:jc w:val="left"/>
      </w:pPr>
      <w:r>
        <w:rPr>
          <w:rFonts w:hint="eastAsia" w:ascii="宋体" w:hAnsi="宋体" w:cs="宋体"/>
          <w:szCs w:val="24"/>
        </w:rPr>
        <w:t>(这凤冠霞帔么，)</w:t>
      </w:r>
      <w:r>
        <w:rPr>
          <w:rFonts w:ascii="宋体" w:hAnsi="宋体" w:cs="宋体"/>
          <w:szCs w:val="24"/>
        </w:rPr>
        <w:t>呃——</w:t>
      </w:r>
      <w:r>
        <w:rPr>
          <w:rFonts w:hint="eastAsia" w:ascii="宋体" w:hAnsi="宋体" w:cs="宋体"/>
          <w:szCs w:val="24"/>
        </w:rPr>
        <w:t>(也)</w:t>
      </w:r>
      <w:r>
        <w:rPr>
          <w:rFonts w:ascii="宋体" w:hAnsi="宋体" w:cs="宋体"/>
          <w:szCs w:val="24"/>
        </w:rPr>
        <w:t>一</w:t>
      </w:r>
      <w:r>
        <w:rPr>
          <w:rFonts w:hint="eastAsia" w:ascii="宋体" w:hAnsi="宋体" w:cs="宋体"/>
          <w:szCs w:val="24"/>
        </w:rPr>
        <w:t>齐</w:t>
      </w:r>
      <w:r>
        <w:rPr>
          <w:rFonts w:ascii="宋体" w:hAnsi="宋体" w:cs="宋体"/>
          <w:szCs w:val="24"/>
        </w:rPr>
        <w:t>入了库了。</w:t>
      </w:r>
    </w:p>
    <w:p>
      <w:pPr>
        <w:widowControl/>
        <w:ind w:left="1260" w:hanging="1260"/>
        <w:jc w:val="left"/>
      </w:pPr>
      <w:r>
        <w:rPr>
          <w:rFonts w:ascii="宋体" w:hAnsi="宋体" w:cs="宋体"/>
          <w:szCs w:val="24"/>
        </w:rPr>
        <w:t>孤心已定，休得多言</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：不必多奏)</w:t>
      </w:r>
      <w:r>
        <w:rPr>
          <w:rFonts w:ascii="宋体" w:hAnsi="宋体" w:cs="宋体"/>
          <w:szCs w:val="24"/>
        </w:rPr>
        <w:t>。</w:t>
      </w:r>
    </w:p>
    <w:p>
      <w:pPr>
        <w:widowControl/>
        <w:ind w:left="1260" w:hanging="1260"/>
        <w:jc w:val="left"/>
      </w:pPr>
      <w:r>
        <w:rPr>
          <w:rFonts w:ascii="宋体" w:hAnsi="宋体" w:cs="宋体"/>
          <w:szCs w:val="24"/>
        </w:rPr>
        <w:t>嗯——孤就是不发兵。</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：孤心已定，就是不发兵呐。)</w:t>
      </w:r>
    </w:p>
    <w:p>
      <w:pPr>
        <w:widowControl/>
        <w:ind w:left="1260" w:hanging="1260"/>
        <w:jc w:val="left"/>
      </w:pPr>
      <w:r>
        <w:rPr>
          <w:rFonts w:hint="eastAsia" w:ascii="宋体" w:hAnsi="宋体" w:cs="宋体"/>
          <w:szCs w:val="24"/>
        </w:rPr>
        <w:t>(这做什么?)</w:t>
      </w:r>
    </w:p>
    <w:p>
      <w:pPr>
        <w:widowControl/>
        <w:ind w:left="1260" w:hanging="1260"/>
        <w:jc w:val="left"/>
      </w:pPr>
      <w:r>
        <w:rPr>
          <w:rFonts w:ascii="宋体" w:hAnsi="宋体" w:cs="宋体"/>
          <w:szCs w:val="24"/>
        </w:rPr>
        <w:t>啊?慢说是三声，</w:t>
      </w:r>
      <w:r>
        <w:rPr>
          <w:rFonts w:hint="eastAsia" w:ascii="宋体" w:hAnsi="宋体" w:cs="宋体"/>
          <w:szCs w:val="24"/>
        </w:rPr>
        <w:t>(就是)</w:t>
      </w:r>
      <w:r>
        <w:rPr>
          <w:rFonts w:ascii="宋体" w:hAnsi="宋体" w:cs="宋体"/>
          <w:szCs w:val="24"/>
        </w:rPr>
        <w:t>三十声、三百声，又有何妨</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：又待何妨)</w:t>
      </w:r>
      <w:r>
        <w:rPr>
          <w:rFonts w:ascii="宋体" w:hAnsi="宋体" w:cs="宋体"/>
          <w:szCs w:val="24"/>
        </w:rPr>
        <w:t>啊?</w:t>
      </w:r>
    </w:p>
    <w:p>
      <w:pPr>
        <w:widowControl/>
        <w:ind w:left="1260" w:hanging="1260"/>
        <w:jc w:val="left"/>
      </w:pPr>
      <w:r>
        <w:rPr>
          <w:rFonts w:ascii="宋体" w:hAnsi="宋体" w:cs="宋体"/>
          <w:szCs w:val="24"/>
        </w:rPr>
        <w:t>呃，</w:t>
      </w:r>
      <w:r>
        <w:rPr>
          <w:rFonts w:hint="eastAsia" w:ascii="宋体" w:hAnsi="宋体" w:cs="宋体"/>
          <w:szCs w:val="24"/>
        </w:rPr>
        <w:t>(呃，呃，我)</w:t>
      </w:r>
      <w:r>
        <w:rPr>
          <w:rFonts w:ascii="宋体" w:hAnsi="宋体" w:cs="宋体"/>
          <w:szCs w:val="24"/>
        </w:rPr>
        <w:t>一个不发兵。</w:t>
      </w:r>
    </w:p>
    <w:p>
      <w:pPr>
        <w:widowControl/>
        <w:ind w:left="1260" w:hanging="1260"/>
        <w:jc w:val="left"/>
      </w:pPr>
      <w:r>
        <w:rPr>
          <w:rFonts w:ascii="宋体" w:hAnsi="宋体" w:cs="宋体"/>
          <w:szCs w:val="24"/>
        </w:rPr>
        <w:t>嗯，</w:t>
      </w:r>
      <w:r>
        <w:rPr>
          <w:rFonts w:hint="eastAsia" w:ascii="宋体" w:hAnsi="宋体" w:cs="宋体"/>
          <w:szCs w:val="24"/>
        </w:rPr>
        <w:t>(呃，呃，这)</w:t>
      </w:r>
      <w:r>
        <w:rPr>
          <w:rFonts w:ascii="宋体" w:hAnsi="宋体" w:cs="宋体"/>
          <w:szCs w:val="24"/>
        </w:rPr>
        <w:t>两个不发兵。</w:t>
      </w:r>
    </w:p>
    <w:p>
      <w:pPr>
        <w:widowControl/>
        <w:ind w:left="1260" w:hanging="1260"/>
        <w:jc w:val="left"/>
      </w:pPr>
      <w:r>
        <w:rPr>
          <w:rFonts w:ascii="宋体" w:hAnsi="宋体" w:cs="宋体"/>
          <w:szCs w:val="24"/>
        </w:rPr>
        <w:t>呃，你不必前来插足啊。</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：我们之间的事体，与台驾无关呐。)</w:t>
      </w:r>
    </w:p>
    <w:p>
      <w:pPr>
        <w:widowControl/>
        <w:ind w:left="1260" w:hanging="1260"/>
        <w:jc w:val="left"/>
      </w:pPr>
      <w:r>
        <w:rPr>
          <w:rFonts w:ascii="宋体" w:hAnsi="宋体" w:cs="宋体"/>
          <w:szCs w:val="24"/>
        </w:rPr>
        <w:t>呃，</w:t>
      </w:r>
      <w:r>
        <w:rPr>
          <w:rFonts w:hint="eastAsia" w:ascii="宋体" w:hAnsi="宋体" w:cs="宋体"/>
          <w:szCs w:val="24"/>
        </w:rPr>
        <w:t>(诶——)</w:t>
      </w:r>
      <w:r>
        <w:rPr>
          <w:rFonts w:ascii="宋体" w:hAnsi="宋体" w:cs="宋体"/>
          <w:szCs w:val="24"/>
        </w:rPr>
        <w:t>我就是不发兵。</w:t>
      </w:r>
    </w:p>
    <w:p>
      <w:pPr>
        <w:widowControl/>
        <w:ind w:left="1260" w:hanging="1260"/>
        <w:jc w:val="left"/>
      </w:pPr>
      <w:r>
        <w:rPr>
          <w:rFonts w:hint="eastAsia" w:ascii="宋体" w:hAnsi="宋体" w:cs="宋体"/>
          <w:szCs w:val="24"/>
        </w:rPr>
        <w:t>(诶呀!)</w:t>
      </w:r>
    </w:p>
    <w:p>
      <w:pPr>
        <w:widowControl/>
        <w:ind w:left="1260" w:hanging="1260"/>
        <w:jc w:val="left"/>
      </w:pPr>
      <w:r>
        <w:rPr>
          <w:rFonts w:ascii="宋体" w:hAnsi="宋体" w:cs="宋体"/>
          <w:szCs w:val="24"/>
        </w:rPr>
        <w:t>哦，倘若来迟呢?</w:t>
      </w:r>
    </w:p>
    <w:p>
      <w:pPr>
        <w:widowControl/>
        <w:ind w:left="1260" w:hanging="1260"/>
        <w:jc w:val="left"/>
      </w:pPr>
      <w:r>
        <w:rPr>
          <w:rFonts w:hint="eastAsia" w:ascii="宋体" w:hAnsi="宋体" w:cs="宋体"/>
          <w:szCs w:val="24"/>
        </w:rPr>
        <w:t>(啊)</w:t>
      </w:r>
      <w:r>
        <w:rPr>
          <w:rFonts w:ascii="宋体" w:hAnsi="宋体" w:cs="宋体"/>
          <w:szCs w:val="24"/>
        </w:rPr>
        <w:t>太保，我们商量商量。</w:t>
      </w:r>
    </w:p>
    <w:p>
      <w:pPr>
        <w:widowControl/>
        <w:ind w:left="1260" w:hanging="1260"/>
        <w:jc w:val="left"/>
      </w:pPr>
      <w:r>
        <w:rPr>
          <w:rFonts w:ascii="宋体" w:hAnsi="宋体" w:cs="宋体"/>
          <w:szCs w:val="24"/>
        </w:rPr>
        <w:t>呃，我们商量商量。</w:t>
      </w:r>
    </w:p>
    <w:p>
      <w:pPr>
        <w:widowControl/>
        <w:ind w:left="1260" w:hanging="1260"/>
        <w:jc w:val="left"/>
      </w:pPr>
      <w:r>
        <w:rPr>
          <w:rFonts w:ascii="宋体" w:hAnsi="宋体" w:cs="宋体"/>
          <w:szCs w:val="24"/>
        </w:rPr>
        <w:t>唉!</w:t>
      </w:r>
    </w:p>
    <w:p>
      <w:pPr>
        <w:widowControl/>
        <w:ind w:left="1260" w:hanging="1260"/>
        <w:jc w:val="left"/>
      </w:pPr>
      <w:r>
        <w:t>【</w:t>
      </w:r>
      <w:r>
        <w:rPr>
          <w:rFonts w:ascii="楷体" w:hAnsi="楷体" w:eastAsia="楷体" w:cs="楷体"/>
        </w:rPr>
        <w:t>西皮摇板</w:t>
      </w:r>
      <w:r>
        <w:t>】大太保本是惹祸精</w:t>
      </w:r>
      <w:r>
        <w:rPr>
          <w:rFonts w:hint="eastAsia"/>
          <w:sz w:val="18"/>
          <w:szCs w:val="18"/>
        </w:rPr>
        <w:t>呐</w:t>
      </w:r>
      <w:r>
        <w:t>，到后宫搬来了两个夜叉</w:t>
      </w:r>
      <w:r>
        <w:rPr>
          <w:rFonts w:hint="eastAsia"/>
        </w:rPr>
        <w:t>妇</w:t>
      </w:r>
      <w:r>
        <w:t>人</w:t>
      </w:r>
      <w:r>
        <w:rPr>
          <w:rFonts w:hint="eastAsia"/>
          <w:sz w:val="18"/>
          <w:szCs w:val="18"/>
        </w:rPr>
        <w:t>呐</w:t>
      </w:r>
      <w:r>
        <w:t>。顺水推舟我把人情送，我为你点动了</w:t>
      </w:r>
      <w:r>
        <w:rPr>
          <w:rFonts w:hint="eastAsia"/>
        </w:rPr>
        <w:t>(</w:t>
      </w:r>
      <w:r>
        <w:rPr>
          <w:rFonts w:hint="eastAsia" w:ascii="楷体" w:hAnsi="楷体" w:eastAsia="楷体" w:cs="楷体"/>
        </w:rPr>
        <w:t>或</w:t>
      </w:r>
      <w:r>
        <w:rPr>
          <w:rFonts w:hint="eastAsia"/>
        </w:rPr>
        <w:t>：</w:t>
      </w:r>
      <w:r>
        <w:t>我为你</w:t>
      </w:r>
      <w:r>
        <w:rPr>
          <w:rFonts w:hint="eastAsia"/>
        </w:rPr>
        <w:t>发动了)</w:t>
      </w:r>
      <w:r>
        <w:t>番汉兵。</w:t>
      </w:r>
    </w:p>
    <w:p>
      <w:pPr>
        <w:widowControl/>
        <w:ind w:left="1260" w:hanging="1260"/>
        <w:jc w:val="left"/>
      </w:pPr>
      <w:r>
        <w:t>(程敬思</w:t>
      </w:r>
      <w:r>
        <w:tab/>
      </w:r>
      <w:r>
        <w:t>【</w:t>
      </w:r>
      <w:r>
        <w:rPr>
          <w:rFonts w:ascii="楷体" w:hAnsi="楷体" w:eastAsia="楷体" w:cs="楷体"/>
        </w:rPr>
        <w:t>西皮摇板</w:t>
      </w:r>
      <w:r>
        <w:t>】千岁休得人情送，学生心内明如灯，皇娘人马来点动，程敬思不领你这空头情。)</w:t>
      </w:r>
    </w:p>
    <w:p>
      <w:pPr>
        <w:widowControl/>
        <w:ind w:left="1260" w:hanging="1260"/>
        <w:jc w:val="left"/>
      </w:pPr>
      <w:r>
        <w:rPr>
          <w:rFonts w:eastAsia="Times New Roman"/>
        </w:rPr>
        <w:t>【</w:t>
      </w:r>
      <w:r>
        <w:rPr>
          <w:rFonts w:ascii="楷体" w:hAnsi="楷体" w:eastAsia="楷体" w:cs="ˎ̥"/>
          <w:color w:val="000000"/>
          <w:szCs w:val="21"/>
        </w:rPr>
        <w:t>西皮</w:t>
      </w:r>
      <w:r>
        <w:rPr>
          <w:rFonts w:ascii="楷体" w:hAnsi="楷体" w:eastAsia="楷体" w:cs="楷体"/>
        </w:rPr>
        <w:t>摇板</w:t>
      </w:r>
      <w:r>
        <w:rPr>
          <w:rFonts w:eastAsia="Times New Roman"/>
        </w:rPr>
        <w:t>】</w:t>
      </w:r>
      <w:r>
        <w:t>贤弟休得笑盈盈，休笑愚兄</w:t>
      </w:r>
      <w:r>
        <w:rPr>
          <w:rFonts w:hint="eastAsia"/>
        </w:rPr>
        <w:t>(</w:t>
      </w:r>
      <w:r>
        <w:rPr>
          <w:rFonts w:hint="eastAsia" w:ascii="楷体" w:hAnsi="楷体" w:eastAsia="楷体" w:cs="楷体"/>
        </w:rPr>
        <w:t>或</w:t>
      </w:r>
      <w:r>
        <w:rPr>
          <w:rFonts w:hint="eastAsia"/>
        </w:rPr>
        <w:t>：孤王)</w:t>
      </w:r>
      <w:r>
        <w:t>我怕，</w:t>
      </w:r>
      <w:r>
        <w:rPr>
          <w:rFonts w:hint="eastAsia"/>
        </w:rPr>
        <w:t>(我)</w:t>
      </w:r>
      <w:r>
        <w:t>怕，</w:t>
      </w:r>
      <w:r>
        <w:rPr>
          <w:rFonts w:hint="eastAsia"/>
        </w:rPr>
        <w:t>(我……)</w:t>
      </w:r>
      <w:r>
        <w:t>怕</w:t>
      </w:r>
      <w:r>
        <w:rPr>
          <w:rFonts w:hint="eastAsia"/>
        </w:rPr>
        <w:t>妇</w:t>
      </w:r>
      <w:r>
        <w:t>人</w:t>
      </w:r>
      <w:r>
        <w:rPr>
          <w:rFonts w:hint="eastAsia"/>
          <w:sz w:val="18"/>
          <w:szCs w:val="18"/>
        </w:rPr>
        <w:t>呐</w:t>
      </w:r>
      <w:r>
        <w:t>。沙陀国内访一访你再问一问，怕老婆的人儿我是第一名。</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hint="eastAsia"/>
        </w:rPr>
        <w:t>(</w:t>
      </w:r>
      <w:r>
        <w:rPr>
          <w:rFonts w:hint="eastAsia" w:ascii="楷体" w:hAnsi="楷体" w:eastAsia="楷体" w:cs="楷体"/>
        </w:rPr>
        <w:t>念</w:t>
      </w:r>
      <w:r>
        <w:rPr>
          <w:rFonts w:hint="eastAsia"/>
        </w:rPr>
        <w:t>)</w:t>
      </w:r>
      <w:r>
        <w:t>白发白须似银条，胸中韬略智谋高。也是黄巢气数到</w:t>
      </w:r>
      <w:r>
        <w:rPr>
          <w:rFonts w:hint="eastAsia"/>
          <w:sz w:val="18"/>
          <w:szCs w:val="18"/>
        </w:rPr>
        <w:t>呃</w:t>
      </w:r>
      <w:r>
        <w:t>，试试</w:t>
      </w:r>
      <w:r>
        <w:rPr>
          <w:rFonts w:hint="eastAsia"/>
        </w:rPr>
        <w:t>——</w:t>
      </w:r>
      <w:r>
        <w:t>孤的定唐刀。</w:t>
      </w:r>
    </w:p>
    <w:p>
      <w:pPr>
        <w:widowControl/>
        <w:jc w:val="left"/>
      </w:pPr>
      <w:r>
        <w:t>唉!只因黄巢造反，勒逼唐王驾幸西祁美良。程恩官解押珠宝来到沙陀，借兵解围</w:t>
      </w:r>
      <w:r>
        <w:rPr>
          <w:rFonts w:hint="eastAsia"/>
        </w:rPr>
        <w:t>(</w:t>
      </w:r>
      <w:r>
        <w:rPr>
          <w:rFonts w:hint="eastAsia" w:ascii="楷体" w:hAnsi="楷体" w:eastAsia="楷体" w:cs="楷体"/>
        </w:rPr>
        <w:t>或</w:t>
      </w:r>
      <w:r>
        <w:rPr>
          <w:rFonts w:hint="eastAsia"/>
        </w:rPr>
        <w:t>：搬兵解围)</w:t>
      </w:r>
      <w:r>
        <w:t>。本当不发人马</w:t>
      </w:r>
      <w:r>
        <w:rPr>
          <w:rFonts w:hint="eastAsia"/>
        </w:rPr>
        <w:t>(</w:t>
      </w:r>
      <w:r>
        <w:rPr>
          <w:rFonts w:hint="eastAsia" w:ascii="楷体" w:hAnsi="楷体" w:eastAsia="楷体" w:cs="楷体"/>
        </w:rPr>
        <w:t>或</w:t>
      </w:r>
      <w:r>
        <w:rPr>
          <w:rFonts w:hint="eastAsia"/>
        </w:rPr>
        <w:t>：兵马)</w:t>
      </w:r>
      <w:r>
        <w:t>，可笑我那两个无知的</w:t>
      </w:r>
      <w:r>
        <w:rPr>
          <w:rFonts w:hint="eastAsia"/>
        </w:rPr>
        <w:t>妇</w:t>
      </w:r>
      <w:r>
        <w:t>人，一个要发兵，一个要挂帅。发兵也罢，挂帅也罢，</w:t>
      </w:r>
      <w:r>
        <w:rPr>
          <w:rFonts w:hint="eastAsia"/>
        </w:rPr>
        <w:t>(</w:t>
      </w:r>
      <w:r>
        <w:rPr>
          <w:rFonts w:hint="eastAsia" w:ascii="楷体" w:hAnsi="楷体" w:eastAsia="楷体" w:cs="楷体"/>
        </w:rPr>
        <w:t>或</w:t>
      </w:r>
      <w:r>
        <w:rPr>
          <w:rFonts w:hint="eastAsia"/>
        </w:rPr>
        <w:t>：是一个要什么挂帅，一个要什么发兵；唉，挂帅也罢，发兵也罢，)</w:t>
      </w:r>
      <w:r>
        <w:t>也不知怎么</w:t>
      </w:r>
      <w:r>
        <w:rPr>
          <w:rFonts w:hint="eastAsia"/>
        </w:rPr>
        <w:t>(</w:t>
      </w:r>
      <w:r>
        <w:rPr>
          <w:rFonts w:hint="eastAsia" w:ascii="楷体" w:hAnsi="楷体" w:eastAsia="楷体" w:cs="楷体"/>
        </w:rPr>
        <w:t>或</w:t>
      </w:r>
      <w:r>
        <w:rPr>
          <w:rFonts w:hint="eastAsia"/>
        </w:rPr>
        <w:t>：怎样)</w:t>
      </w:r>
      <w:r>
        <w:t>糊里糊涂地</w:t>
      </w:r>
      <w:r>
        <w:rPr>
          <w:rFonts w:hint="eastAsia"/>
        </w:rPr>
        <w:t>，</w:t>
      </w:r>
      <w:r>
        <w:t>把一个</w:t>
      </w:r>
      <w:r>
        <w:rPr>
          <w:rFonts w:hint="eastAsia"/>
        </w:rPr>
        <w:t>(</w:t>
      </w:r>
      <w:r>
        <w:rPr>
          <w:rFonts w:hint="eastAsia" w:ascii="楷体" w:hAnsi="楷体" w:eastAsia="楷体" w:cs="楷体"/>
        </w:rPr>
        <w:t>或</w:t>
      </w:r>
      <w:r>
        <w:rPr>
          <w:rFonts w:hint="eastAsia"/>
        </w:rPr>
        <w:t>：这个)</w:t>
      </w:r>
      <w:r>
        <w:t>前站先行，弄到孤家的头上来了。</w:t>
      </w:r>
    </w:p>
    <w:p>
      <w:pPr>
        <w:widowControl/>
        <w:jc w:val="left"/>
      </w:pPr>
      <w:r>
        <w:t>本当不遵，怎奈她们的家法，实在地厉害呀</w:t>
      </w:r>
      <w:r>
        <w:rPr>
          <w:rFonts w:hint="eastAsia"/>
        </w:rPr>
        <w:t>(</w:t>
      </w:r>
      <w:r>
        <w:rPr>
          <w:rFonts w:hint="eastAsia" w:ascii="楷体" w:hAnsi="楷体" w:eastAsia="楷体" w:cs="楷体"/>
        </w:rPr>
        <w:t>或</w:t>
      </w:r>
      <w:r>
        <w:rPr>
          <w:rFonts w:hint="eastAsia"/>
        </w:rPr>
        <w:t>：怎奈是她的家法十分地厉害)</w:t>
      </w:r>
      <w:r>
        <w:t>。为此紧</w:t>
      </w:r>
      <w:r>
        <w:rPr>
          <w:rFonts w:hint="eastAsia"/>
        </w:rPr>
        <w:t>急</w:t>
      </w:r>
      <w:r>
        <w:t>料理宫廷善后之事，全身披挂，校场听点。</w:t>
      </w:r>
      <w:r>
        <w:rPr>
          <w:rFonts w:hint="eastAsia"/>
        </w:rPr>
        <w:t>(</w:t>
      </w:r>
      <w:r>
        <w:rPr>
          <w:rFonts w:hint="eastAsia" w:ascii="楷体" w:hAnsi="楷体" w:eastAsia="楷体" w:cs="楷体"/>
        </w:rPr>
        <w:t>或</w:t>
      </w:r>
      <w:r>
        <w:rPr>
          <w:rFonts w:hint="eastAsia"/>
        </w:rPr>
        <w:t>：为此急忙料理完毕</w:t>
      </w:r>
      <w:r>
        <w:t>宫廷善后之事</w:t>
      </w:r>
      <w:r>
        <w:rPr>
          <w:rFonts w:hint="eastAsia"/>
        </w:rPr>
        <w:t>，急忙辕门听点。)</w:t>
      </w:r>
    </w:p>
    <w:p>
      <w:pPr>
        <w:widowControl/>
        <w:ind w:left="1260" w:hanging="1260"/>
        <w:jc w:val="left"/>
      </w:pPr>
      <w:r>
        <w:t>来</w:t>
      </w:r>
      <w:r>
        <w:rPr>
          <w:rFonts w:hint="eastAsia"/>
        </w:rPr>
        <w:t>(来来)</w:t>
      </w:r>
      <w:r>
        <w:t>，带马带马。</w:t>
      </w:r>
    </w:p>
    <w:p>
      <w:pPr>
        <w:widowControl/>
        <w:ind w:left="1260" w:hanging="1260"/>
        <w:jc w:val="left"/>
      </w:pPr>
      <w:r>
        <w:t>呃呃呃，你二人为何争论起来。</w:t>
      </w:r>
    </w:p>
    <w:p>
      <w:pPr>
        <w:widowControl/>
        <w:ind w:left="1260" w:hanging="1260"/>
        <w:jc w:val="left"/>
      </w:pPr>
      <w:r>
        <w:t>哦，你不是看守宫殿的老军么?</w:t>
      </w:r>
    </w:p>
    <w:p>
      <w:pPr>
        <w:widowControl/>
        <w:ind w:left="1260" w:hanging="1260"/>
        <w:jc w:val="left"/>
      </w:pPr>
      <w:r>
        <w:t>你</w:t>
      </w:r>
      <w:r>
        <w:rPr>
          <w:rFonts w:hint="eastAsia"/>
        </w:rPr>
        <w:t>(前)</w:t>
      </w:r>
      <w:r>
        <w:t>来则甚呐?</w:t>
      </w:r>
    </w:p>
    <w:p>
      <w:pPr>
        <w:widowControl/>
        <w:jc w:val="left"/>
      </w:pPr>
      <w:r>
        <w:rPr>
          <w:rFonts w:hint="eastAsia"/>
        </w:rPr>
        <w:t>诶</w:t>
      </w:r>
      <w:r>
        <w:rPr>
          <w:rFonts w:eastAsia="Calibri"/>
        </w:rPr>
        <w:t>——</w:t>
      </w:r>
      <w:r>
        <w:t>两军阵前，刀枪无眼呐，倘有伤损</w:t>
      </w:r>
      <w:r>
        <w:rPr>
          <w:rFonts w:hint="eastAsia"/>
        </w:rPr>
        <w:t>(</w:t>
      </w:r>
      <w:r>
        <w:rPr>
          <w:rFonts w:hint="eastAsia" w:ascii="楷体" w:hAnsi="楷体" w:eastAsia="楷体" w:cs="楷体"/>
        </w:rPr>
        <w:t>或</w:t>
      </w:r>
      <w:r>
        <w:rPr>
          <w:rFonts w:hint="eastAsia"/>
        </w:rPr>
        <w:t>：倘有差错)</w:t>
      </w:r>
      <w:r>
        <w:t>，那还了得?</w:t>
      </w:r>
      <w:r>
        <w:rPr>
          <w:rFonts w:hint="eastAsia"/>
        </w:rPr>
        <w:t>(你呀，)</w:t>
      </w:r>
      <w:r>
        <w:t>还是养养你这老命吧!</w:t>
      </w:r>
    </w:p>
    <w:p>
      <w:pPr>
        <w:widowControl/>
        <w:ind w:left="1260" w:hanging="1260"/>
        <w:jc w:val="left"/>
      </w:pPr>
      <w:r>
        <w:rPr>
          <w:rFonts w:hint="eastAsia"/>
        </w:rPr>
        <w:t>哦，</w:t>
      </w:r>
      <w:r>
        <w:t>看你不出，倒有一片爱国的精神。</w:t>
      </w:r>
      <w:r>
        <w:rPr>
          <w:rFonts w:hint="eastAsia"/>
        </w:rPr>
        <w:t>(</w:t>
      </w:r>
      <w:r>
        <w:rPr>
          <w:rFonts w:hint="eastAsia" w:ascii="楷体" w:hAnsi="楷体" w:eastAsia="楷体" w:cs="楷体"/>
        </w:rPr>
        <w:t>或</w:t>
      </w:r>
      <w:r>
        <w:rPr>
          <w:rFonts w:hint="eastAsia"/>
        </w:rPr>
        <w:t>：听你之言，</w:t>
      </w:r>
      <w:r>
        <w:t>倒有一片爱国的精神</w:t>
      </w:r>
      <w:r>
        <w:rPr>
          <w:rFonts w:hint="eastAsia"/>
        </w:rPr>
        <w:t>呐</w:t>
      </w:r>
      <w:r>
        <w:t>。</w:t>
      </w:r>
      <w:r>
        <w:rPr>
          <w:rFonts w:hint="eastAsia"/>
        </w:rPr>
        <w:t>)</w:t>
      </w:r>
    </w:p>
    <w:p>
      <w:pPr>
        <w:widowControl/>
        <w:ind w:left="1260" w:hanging="1260"/>
        <w:jc w:val="left"/>
      </w:pPr>
      <w:r>
        <w:t>嗯，就命你</w:t>
      </w:r>
      <w:r>
        <w:rPr>
          <w:rFonts w:hint="eastAsia"/>
        </w:rPr>
        <w:t>与</w:t>
      </w:r>
      <w:r>
        <w:t>孤带马。</w:t>
      </w:r>
      <w:r>
        <w:rPr>
          <w:rFonts w:hint="eastAsia"/>
        </w:rPr>
        <w:t>(或：好好好，我就教你带马。)</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六</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】又听辕门</w:t>
      </w:r>
      <w:r>
        <w:rPr>
          <w:rFonts w:hint="eastAsia"/>
        </w:rPr>
        <w:t>(</w:t>
      </w:r>
      <w:r>
        <w:rPr>
          <w:rFonts w:hint="eastAsia" w:ascii="楷体" w:hAnsi="楷体" w:eastAsia="楷体" w:cs="楷体"/>
        </w:rPr>
        <w:t>或</w:t>
      </w:r>
      <w:r>
        <w:rPr>
          <w:rFonts w:hint="eastAsia"/>
        </w:rPr>
        <w:t>：耳听辕门；又听营门)</w:t>
      </w:r>
      <w:r>
        <w:t>放号炮，众家太保杀气高</w:t>
      </w:r>
      <w:r>
        <w:rPr>
          <w:rFonts w:hint="eastAsia"/>
        </w:rPr>
        <w:t>(</w:t>
      </w:r>
      <w:r>
        <w:rPr>
          <w:rFonts w:hint="eastAsia" w:ascii="楷体" w:hAnsi="楷体" w:eastAsia="楷体" w:cs="楷体"/>
        </w:rPr>
        <w:t>或</w:t>
      </w:r>
      <w:r>
        <w:rPr>
          <w:rFonts w:hint="eastAsia"/>
        </w:rPr>
        <w:t>：众家儿郎逞英豪；</w:t>
      </w:r>
      <w:r>
        <w:rPr>
          <w:rFonts w:hint="eastAsia" w:ascii="楷体" w:hAnsi="楷体" w:eastAsia="楷体" w:cs="楷体"/>
        </w:rPr>
        <w:t>或</w:t>
      </w:r>
      <w:r>
        <w:rPr>
          <w:rFonts w:hint="eastAsia"/>
        </w:rPr>
        <w:t>：儿郎个个杀气高)</w:t>
      </w:r>
      <w:r>
        <w:t>。来在辕门下鞍鞒，</w:t>
      </w:r>
    </w:p>
    <w:p>
      <w:pPr>
        <w:widowControl/>
        <w:ind w:left="1260" w:hanging="1260"/>
        <w:jc w:val="left"/>
      </w:pPr>
      <w:r>
        <w:t>呵嘿!</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】误卯牌悬挂</w:t>
      </w:r>
      <w:r>
        <w:rPr>
          <w:rFonts w:hint="eastAsia"/>
        </w:rPr>
        <w:t>(</w:t>
      </w:r>
      <w:r>
        <w:rPr>
          <w:rFonts w:hint="eastAsia" w:ascii="楷体" w:hAnsi="楷体" w:eastAsia="楷体" w:cs="楷体"/>
        </w:rPr>
        <w:t>或</w:t>
      </w:r>
      <w:r>
        <w:rPr>
          <w:rFonts w:hint="eastAsia"/>
        </w:rPr>
        <w:t>：</w:t>
      </w:r>
      <w:r>
        <w:t>误卯牌</w:t>
      </w:r>
      <w:r>
        <w:rPr>
          <w:rFonts w:hint="eastAsia"/>
        </w:rPr>
        <w:t>高挂)</w:t>
      </w:r>
      <w:r>
        <w:t>要糟糕。</w:t>
      </w:r>
    </w:p>
    <w:p>
      <w:pPr>
        <w:widowControl/>
        <w:ind w:left="1260" w:hanging="1260"/>
        <w:jc w:val="left"/>
      </w:pPr>
      <w:r>
        <w:t>呃，来了!</w:t>
      </w:r>
    </w:p>
    <w:p>
      <w:pPr>
        <w:widowControl/>
        <w:ind w:left="1260" w:hanging="1260"/>
        <w:jc w:val="left"/>
      </w:pPr>
      <w:r>
        <w:t>我早就来了，怎么</w:t>
      </w:r>
      <w:r>
        <w:rPr>
          <w:rFonts w:hint="eastAsia"/>
        </w:rPr>
        <w:t>(说)</w:t>
      </w:r>
      <w:r>
        <w:t>误了呢?</w:t>
      </w:r>
    </w:p>
    <w:p>
      <w:pPr>
        <w:widowControl/>
        <w:jc w:val="left"/>
      </w:pPr>
      <w:r>
        <w:t>传旨进去，就说孤王驾到，</w:t>
      </w:r>
      <w:r>
        <w:rPr>
          <w:rFonts w:hint="eastAsia"/>
        </w:rPr>
        <w:t>教</w:t>
      </w:r>
      <w:r>
        <w:t>她们快快迎接。</w:t>
      </w:r>
      <w:r>
        <w:rPr>
          <w:rFonts w:hint="eastAsia"/>
        </w:rPr>
        <w:t>(</w:t>
      </w:r>
      <w:r>
        <w:rPr>
          <w:rFonts w:hint="eastAsia" w:ascii="楷体" w:hAnsi="楷体" w:eastAsia="楷体" w:cs="楷体"/>
        </w:rPr>
        <w:t>或</w:t>
      </w:r>
      <w:r>
        <w:rPr>
          <w:rFonts w:hint="eastAsia"/>
        </w:rPr>
        <w:t>：传话进去，就说孤王到了，教她们下位迎接于我。)</w:t>
      </w:r>
    </w:p>
    <w:p>
      <w:pPr>
        <w:widowControl/>
        <w:ind w:left="1260" w:hanging="1260"/>
        <w:jc w:val="left"/>
      </w:pPr>
      <w:r>
        <w:t>呃，我们是夫妇顺呐。</w:t>
      </w:r>
    </w:p>
    <w:p>
      <w:pPr>
        <w:widowControl/>
        <w:ind w:left="1260" w:hanging="1260"/>
        <w:jc w:val="left"/>
      </w:pPr>
      <w:r>
        <w:t>怎么讲?</w:t>
      </w:r>
      <w:r>
        <w:rPr>
          <w:rFonts w:hint="eastAsia"/>
        </w:rPr>
        <w:t>(</w:t>
      </w:r>
      <w:r>
        <w:rPr>
          <w:rFonts w:hint="eastAsia" w:ascii="楷体" w:hAnsi="楷体" w:eastAsia="楷体" w:cs="楷体"/>
        </w:rPr>
        <w:t>或</w:t>
      </w:r>
      <w:r>
        <w:rPr>
          <w:rFonts w:hint="eastAsia"/>
        </w:rPr>
        <w:t>：啊?!)</w:t>
      </w:r>
    </w:p>
    <w:p>
      <w:pPr>
        <w:widowControl/>
        <w:ind w:left="1260" w:hanging="1260"/>
        <w:jc w:val="left"/>
      </w:pPr>
      <w:r>
        <w:t>呀呸!不来</w:t>
      </w:r>
      <w:r>
        <w:rPr>
          <w:rFonts w:hint="eastAsia"/>
        </w:rPr>
        <w:t>(下位)</w:t>
      </w:r>
      <w:r>
        <w:t>迎接</w:t>
      </w:r>
      <w:r>
        <w:rPr>
          <w:rFonts w:hint="eastAsia"/>
        </w:rPr>
        <w:t>，</w:t>
      </w:r>
      <w:r>
        <w:t>还则罢了，反教孤王</w:t>
      </w:r>
      <w:r>
        <w:rPr>
          <w:rFonts w:hint="eastAsia"/>
        </w:rPr>
        <w:t>(</w:t>
      </w:r>
      <w:r>
        <w:rPr>
          <w:rFonts w:hint="eastAsia" w:ascii="楷体" w:hAnsi="楷体" w:eastAsia="楷体" w:cs="楷体"/>
        </w:rPr>
        <w:t>或</w:t>
      </w:r>
      <w:r>
        <w:rPr>
          <w:rFonts w:hint="eastAsia"/>
        </w:rPr>
        <w:t>：反教我)</w:t>
      </w:r>
      <w:r>
        <w:t>报门而进。</w:t>
      </w:r>
    </w:p>
    <w:p>
      <w:pPr>
        <w:widowControl/>
        <w:ind w:left="1260" w:hanging="1260"/>
        <w:jc w:val="left"/>
      </w:pPr>
      <w:r>
        <w:t>哼哼，呵呵，</w:t>
      </w:r>
      <w:r>
        <w:rPr>
          <w:rFonts w:hint="eastAsia"/>
        </w:rPr>
        <w:t>(这人马是孤家的，)</w:t>
      </w:r>
      <w:r>
        <w:t>我不干了，另请高明</w:t>
      </w:r>
      <w:r>
        <w:rPr>
          <w:rFonts w:hint="eastAsia"/>
        </w:rPr>
        <w:t>罢</w:t>
      </w:r>
      <w:r>
        <w:t>!</w:t>
      </w:r>
    </w:p>
    <w:p>
      <w:pPr>
        <w:widowControl/>
        <w:ind w:left="1260" w:hanging="1260"/>
        <w:jc w:val="left"/>
      </w:pPr>
      <w:r>
        <w:t>反了哇，反了哇!</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】大太保传令理不通，不由孤王怒气生。</w:t>
      </w:r>
      <w:r>
        <w:rPr>
          <w:rFonts w:hint="eastAsia"/>
        </w:rPr>
        <w:t>(</w:t>
      </w:r>
      <w:r>
        <w:rPr>
          <w:rFonts w:hint="eastAsia" w:ascii="楷体" w:hAnsi="楷体" w:eastAsia="楷体" w:cs="楷体"/>
        </w:rPr>
        <w:t>或</w:t>
      </w:r>
      <w:r>
        <w:rPr>
          <w:rFonts w:hint="eastAsia"/>
        </w:rPr>
        <w:t>：太保传令山摇震</w:t>
      </w:r>
      <w:r>
        <w:rPr>
          <w:rStyle w:val="95"/>
          <w:rFonts w:ascii="宋体" w:hAnsi="宋体" w:cs="宋体"/>
          <w:szCs w:val="21"/>
          <w:vertAlign w:val="superscript"/>
        </w:rPr>
        <w:footnoteReference w:id="394"/>
      </w:r>
      <w:r>
        <w:rPr>
          <w:rFonts w:hint="eastAsia"/>
        </w:rPr>
        <w:t>，不由孤王胆战惊。)</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】本当进帐</w:t>
      </w:r>
      <w:r>
        <w:rPr>
          <w:rFonts w:hint="eastAsia"/>
        </w:rPr>
        <w:t>(</w:t>
      </w:r>
      <w:r>
        <w:rPr>
          <w:rFonts w:hint="eastAsia" w:ascii="楷体" w:hAnsi="楷体" w:eastAsia="楷体" w:cs="楷体"/>
        </w:rPr>
        <w:t>或</w:t>
      </w:r>
      <w:r>
        <w:rPr>
          <w:rFonts w:hint="eastAsia"/>
        </w:rPr>
        <w:t>：本当与她)</w:t>
      </w:r>
      <w:r>
        <w:t>来争论，怎奈是她的家法比国法还要狠十分。孤若不遵她的令，到晚来不</w:t>
      </w:r>
      <w:r>
        <w:rPr>
          <w:rFonts w:hint="eastAsia"/>
        </w:rPr>
        <w:t>教</w:t>
      </w:r>
      <w:r>
        <w:t>孤进孤的</w:t>
      </w:r>
      <w:r>
        <w:rPr>
          <w:rFonts w:hint="eastAsia"/>
        </w:rPr>
        <w:t>(</w:t>
      </w:r>
      <w:r>
        <w:rPr>
          <w:rFonts w:hint="eastAsia" w:ascii="楷体" w:hAnsi="楷体" w:eastAsia="楷体" w:cs="楷体"/>
        </w:rPr>
        <w:t>或</w:t>
      </w:r>
      <w:r>
        <w:rPr>
          <w:rFonts w:hint="eastAsia"/>
        </w:rPr>
        <w:t>：她的)</w:t>
      </w:r>
      <w:r>
        <w:t>卧室门</w:t>
      </w:r>
      <w:r>
        <w:rPr>
          <w:rFonts w:hint="eastAsia"/>
          <w:sz w:val="18"/>
          <w:szCs w:val="18"/>
        </w:rPr>
        <w:t>呐</w:t>
      </w:r>
      <w: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】东宫不留把西宫进，</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】西宫也是照样行</w:t>
      </w:r>
      <w:r>
        <w:rPr>
          <w:rFonts w:hint="eastAsia" w:ascii="Arial" w:hAnsi="Arial" w:cs="Arial"/>
        </w:rPr>
        <w:t>——</w:t>
      </w:r>
      <w:r>
        <w:rPr>
          <w:rFonts w:ascii="Arial" w:hAnsi="Arial" w:cs="Arial"/>
        </w:rPr>
        <w:t>关门熄了灯。</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】闹得孤</w:t>
      </w:r>
      <w:r>
        <w:rPr>
          <w:rFonts w:hint="eastAsia"/>
        </w:rPr>
        <w:t>(</w:t>
      </w:r>
      <w:r>
        <w:rPr>
          <w:rFonts w:hint="eastAsia" w:ascii="楷体" w:hAnsi="楷体" w:eastAsia="楷体" w:cs="楷体"/>
        </w:rPr>
        <w:t>或</w:t>
      </w:r>
      <w:r>
        <w:rPr>
          <w:rFonts w:hint="eastAsia"/>
        </w:rPr>
        <w:t>：恼得孤)</w:t>
      </w:r>
      <w:r>
        <w:rPr>
          <w:rFonts w:ascii="Arial" w:hAnsi="Arial" w:cs="Arial"/>
        </w:rPr>
        <w:t>黑夜里无投奔，银安殿上把</w:t>
      </w:r>
      <w:r>
        <w:rPr>
          <w:rFonts w:hint="eastAsia" w:ascii="Arial" w:hAnsi="Arial" w:cs="Arial"/>
        </w:rPr>
        <w:t>闷</w:t>
      </w:r>
      <w:r>
        <w:rPr>
          <w:rFonts w:ascii="Arial" w:hAnsi="Arial" w:cs="Arial"/>
        </w:rPr>
        <w:t>气生。</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】孤王一生好把酒来饮</w:t>
      </w:r>
      <w:r>
        <w:rPr>
          <w:rFonts w:hint="eastAsia" w:ascii="Arial" w:hAnsi="Arial" w:cs="Arial"/>
        </w:rPr>
        <w:t>(</w:t>
      </w:r>
      <w:r>
        <w:rPr>
          <w:rFonts w:hint="eastAsia" w:ascii="楷体" w:hAnsi="楷体" w:eastAsia="楷体" w:cs="Arial"/>
        </w:rPr>
        <w:t>或</w:t>
      </w:r>
      <w:r>
        <w:rPr>
          <w:rFonts w:hint="eastAsia" w:ascii="Arial" w:hAnsi="Arial" w:cs="Arial"/>
        </w:rPr>
        <w:t>：也是孤王好心性)</w:t>
      </w:r>
      <w:r>
        <w:rPr>
          <w:rFonts w:ascii="Arial" w:hAnsi="Arial" w:cs="Arial"/>
        </w:rPr>
        <w:t>，好酒贪杯惯坏了她们</w:t>
      </w:r>
      <w:r>
        <w:rPr>
          <w:rFonts w:hint="eastAsia" w:ascii="Arial" w:hAnsi="Arial" w:cs="Arial"/>
          <w:sz w:val="18"/>
          <w:szCs w:val="18"/>
        </w:rPr>
        <w:t>呐</w:t>
      </w:r>
      <w:r>
        <w:rPr>
          <w:rFonts w:ascii="Arial" w:hAnsi="Arial" w:cs="Arial"/>
        </w:rP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】沙陀国内访一访</w:t>
      </w:r>
      <w:r>
        <w:rPr>
          <w:rFonts w:hint="eastAsia" w:ascii="Arial" w:hAnsi="Arial" w:cs="Arial"/>
        </w:rPr>
        <w:t>，</w:t>
      </w:r>
      <w:r>
        <w:rPr>
          <w:rFonts w:ascii="Arial" w:hAnsi="Arial" w:cs="Arial"/>
        </w:rPr>
        <w:t>你再问一问，家家有本难念的经，个个观世音。叫老军与孤</w:t>
      </w:r>
      <w:r>
        <w:rPr>
          <w:rFonts w:hint="eastAsia" w:ascii="Arial" w:hAnsi="Arial" w:cs="Arial"/>
        </w:rPr>
        <w:t>王</w:t>
      </w:r>
      <w:r>
        <w:rPr>
          <w:rFonts w:ascii="Arial" w:hAnsi="Arial" w:cs="Arial"/>
        </w:rPr>
        <w:t>【</w:t>
      </w:r>
      <w:r>
        <w:rPr>
          <w:rFonts w:ascii="楷体" w:hAnsi="楷体" w:eastAsia="楷体" w:cs="Arial"/>
        </w:rPr>
        <w:t>回龙</w:t>
      </w:r>
      <w:r>
        <w:rPr>
          <w:rFonts w:ascii="Arial" w:hAnsi="Arial" w:cs="Arial"/>
        </w:rPr>
        <w:t>】你就报门进，</w:t>
      </w:r>
    </w:p>
    <w:p>
      <w:pPr>
        <w:widowControl/>
        <w:ind w:left="1260" w:hanging="1260"/>
        <w:jc w:val="left"/>
      </w:pPr>
      <w:r>
        <w:t>【</w:t>
      </w:r>
      <w:r>
        <w:rPr>
          <w:rFonts w:ascii="楷体" w:hAnsi="楷体" w:eastAsia="楷体" w:cs="ˎ̥"/>
          <w:color w:val="000000"/>
          <w:szCs w:val="21"/>
        </w:rPr>
        <w:t>西皮摇板</w:t>
      </w:r>
      <w:r>
        <w:t>】</w:t>
      </w:r>
      <w:r>
        <w:rPr>
          <w:rFonts w:ascii="Arial" w:hAnsi="Arial" w:cs="Arial"/>
        </w:rPr>
        <w:t>上面坐定两个夜叉精。她二人狼狈为奸端了一个稳，她那里不语</w:t>
      </w:r>
      <w:r>
        <w:rPr>
          <w:rFonts w:hint="eastAsia" w:ascii="Arial" w:hAnsi="Arial" w:cs="Arial"/>
        </w:rPr>
        <w:t>(</w:t>
      </w:r>
      <w:r>
        <w:rPr>
          <w:rFonts w:hint="eastAsia" w:ascii="楷体" w:hAnsi="楷体" w:eastAsia="楷体" w:cs="Arial"/>
        </w:rPr>
        <w:t>或</w:t>
      </w:r>
      <w:r>
        <w:rPr>
          <w:rFonts w:hint="eastAsia" w:ascii="Arial" w:hAnsi="Arial" w:cs="Arial"/>
        </w:rPr>
        <w:t>：不言)</w:t>
      </w:r>
      <w:r>
        <w:rPr>
          <w:rFonts w:ascii="Arial" w:hAnsi="Arial" w:cs="Arial"/>
        </w:rPr>
        <w:t>我也不作声。</w:t>
      </w:r>
    </w:p>
    <w:p>
      <w:pPr>
        <w:widowControl/>
        <w:ind w:left="1260" w:hanging="1260"/>
        <w:jc w:val="left"/>
      </w:pPr>
      <w:r>
        <w:t>(</w:t>
      </w:r>
      <w:r>
        <w:rPr>
          <w:rFonts w:ascii="楷体" w:hAnsi="楷体" w:eastAsia="楷体" w:cs="楷体"/>
        </w:rPr>
        <w:t>小嗓</w:t>
      </w:r>
      <w:r>
        <w:t>)不错</w:t>
      </w:r>
      <w:r>
        <w:rPr>
          <w:rFonts w:hint="eastAsia"/>
        </w:rPr>
        <w:t>，</w:t>
      </w:r>
      <w:r>
        <w:t>是我啊!</w:t>
      </w:r>
      <w:r>
        <w:rPr>
          <w:rFonts w:hint="eastAsia"/>
        </w:rPr>
        <w:t>(</w:t>
      </w:r>
      <w:r>
        <w:rPr>
          <w:rFonts w:hint="eastAsia" w:ascii="楷体" w:hAnsi="楷体" w:eastAsia="楷体" w:cs="楷体"/>
        </w:rPr>
        <w:t>或</w:t>
      </w:r>
      <w:r>
        <w:rPr>
          <w:rFonts w:hint="eastAsia"/>
        </w:rPr>
        <w:t>：是啊，来啦!)</w:t>
      </w:r>
    </w:p>
    <w:p>
      <w:pPr>
        <w:widowControl/>
        <w:ind w:left="1260" w:hanging="1260"/>
        <w:jc w:val="left"/>
      </w:pPr>
      <w:r>
        <w:t>我这个先行</w:t>
      </w:r>
      <w:r>
        <w:rPr>
          <w:rFonts w:hint="eastAsia"/>
        </w:rPr>
        <w:t>，</w:t>
      </w:r>
      <w:r>
        <w:t>不是花钱买来的，也不是运动来的。乃是你们</w:t>
      </w:r>
      <w:r>
        <w:rPr>
          <w:rFonts w:hint="eastAsia"/>
        </w:rPr>
        <w:t>(</w:t>
      </w:r>
      <w:r>
        <w:rPr>
          <w:rFonts w:hint="eastAsia" w:ascii="楷体" w:hAnsi="楷体" w:eastAsia="楷体" w:cs="楷体"/>
        </w:rPr>
        <w:t>或</w:t>
      </w:r>
      <w:r>
        <w:rPr>
          <w:rFonts w:hint="eastAsia"/>
        </w:rPr>
        <w:t>：你二人)</w:t>
      </w:r>
      <w:r>
        <w:t>亲自委派的。</w:t>
      </w:r>
    </w:p>
    <w:p>
      <w:pPr>
        <w:widowControl/>
        <w:ind w:left="1260" w:hanging="1260"/>
        <w:jc w:val="left"/>
      </w:pPr>
      <w:r>
        <w:t>孤王料理宫廷善后之事，一步来迟，何必</w:t>
      </w:r>
      <w:r>
        <w:rPr>
          <w:rFonts w:hint="eastAsia"/>
        </w:rPr>
        <w:t>(这样的)</w:t>
      </w:r>
      <w:r>
        <w:t>大惊小怪呀。</w:t>
      </w:r>
    </w:p>
    <w:p>
      <w:pPr>
        <w:widowControl/>
        <w:ind w:left="1260" w:hanging="1260"/>
        <w:jc w:val="left"/>
      </w:pPr>
      <w:r>
        <w:t>哎呀，糟了</w:t>
      </w:r>
      <w:r>
        <w:rPr>
          <w:rFonts w:hint="eastAsia"/>
        </w:rPr>
        <w:t>……</w:t>
      </w:r>
    </w:p>
    <w:p>
      <w:pPr>
        <w:widowControl/>
        <w:ind w:left="1260" w:hanging="1260"/>
        <w:jc w:val="left"/>
      </w:pPr>
      <w:r>
        <w:rPr>
          <w:rFonts w:hint="eastAsia"/>
        </w:rPr>
        <w:t>(呃呃呃，还好还好啊。)</w:t>
      </w:r>
    </w:p>
    <w:p>
      <w:pPr>
        <w:widowControl/>
        <w:ind w:left="1260" w:hanging="1260"/>
        <w:jc w:val="left"/>
      </w:pPr>
      <w:r>
        <w:rPr>
          <w:rFonts w:hint="eastAsia"/>
        </w:rPr>
        <w:t>(哎呀呀，)</w:t>
      </w:r>
      <w:r>
        <w:t>这还了得?!</w:t>
      </w:r>
      <w:r>
        <w:rPr>
          <w:rFonts w:hint="eastAsia"/>
        </w:rPr>
        <w:t>哼!</w:t>
      </w:r>
    </w:p>
    <w:p>
      <w:pPr>
        <w:widowControl/>
        <w:ind w:left="1260" w:hanging="1260"/>
        <w:jc w:val="left"/>
      </w:pPr>
      <w:r>
        <w:t>这才是</w:t>
      </w:r>
      <w:r>
        <w:rPr>
          <w:rFonts w:hint="eastAsia"/>
        </w:rPr>
        <w:t>(</w:t>
      </w:r>
      <w:r>
        <w:rPr>
          <w:rFonts w:hint="eastAsia" w:ascii="楷体" w:hAnsi="楷体" w:eastAsia="楷体" w:cs="楷体"/>
        </w:rPr>
        <w:t>或</w:t>
      </w:r>
      <w:r>
        <w:rPr>
          <w:rFonts w:hint="eastAsia"/>
        </w:rPr>
        <w:t>：这就是)</w:t>
      </w:r>
      <w:r>
        <w:t>父子亲呐。</w:t>
      </w:r>
    </w:p>
    <w:p>
      <w:pPr>
        <w:widowControl/>
        <w:ind w:left="1260" w:hanging="1260"/>
        <w:jc w:val="left"/>
      </w:pPr>
      <w:r>
        <w:t>哦，不用我了?这就好了。</w:t>
      </w:r>
      <w:r>
        <w:rPr>
          <w:rFonts w:hint="eastAsia"/>
        </w:rPr>
        <w:t>(</w:t>
      </w:r>
      <w:r>
        <w:rPr>
          <w:rFonts w:hint="eastAsia" w:ascii="楷体" w:hAnsi="楷体" w:eastAsia="楷体" w:cs="楷体"/>
        </w:rPr>
        <w:t>或</w:t>
      </w:r>
      <w:r>
        <w:rPr>
          <w:rFonts w:hint="eastAsia"/>
        </w:rPr>
        <w:t>：怎么，你不用我了?)</w:t>
      </w:r>
    </w:p>
    <w:p>
      <w:pPr>
        <w:widowControl/>
        <w:ind w:left="1260" w:hanging="1260"/>
        <w:jc w:val="left"/>
      </w:pPr>
      <w:r>
        <w:t>劳您驾</w:t>
      </w:r>
      <w:r>
        <w:rPr>
          <w:rFonts w:eastAsia="Calibri"/>
        </w:rPr>
        <w:t>——</w:t>
      </w:r>
    </w:p>
    <w:p>
      <w:pPr>
        <w:widowControl/>
        <w:ind w:left="1260" w:hanging="1260"/>
        <w:jc w:val="left"/>
      </w:pPr>
      <w:r>
        <w:t>在。</w:t>
      </w:r>
    </w:p>
    <w:p>
      <w:pPr>
        <w:widowControl/>
        <w:ind w:left="1260" w:hanging="1260"/>
        <w:jc w:val="left"/>
      </w:pPr>
      <w:r>
        <w:t>得令啊!</w:t>
      </w:r>
    </w:p>
    <w:p>
      <w:pPr>
        <w:widowControl/>
        <w:ind w:left="1260" w:hanging="1260"/>
        <w:jc w:val="left"/>
      </w:pPr>
      <w:r>
        <w:t>古来无有的事</w:t>
      </w:r>
      <w:r>
        <w:rPr>
          <w:rFonts w:hint="eastAsia"/>
        </w:rPr>
        <w:t>，</w:t>
      </w:r>
      <w:r>
        <w:t>如今都有了!古来无有的事</w:t>
      </w:r>
      <w:r>
        <w:rPr>
          <w:rFonts w:hint="eastAsia"/>
        </w:rPr>
        <w:t>，</w:t>
      </w:r>
      <w:r>
        <w:t>如今都有了!</w:t>
      </w:r>
    </w:p>
    <w:p>
      <w:pPr>
        <w:widowControl/>
        <w:ind w:left="1260" w:hanging="1260"/>
        <w:jc w:val="left"/>
      </w:pPr>
      <w:r>
        <w:t>呃，</w:t>
      </w:r>
      <w:r>
        <w:rPr>
          <w:rFonts w:hint="eastAsia"/>
        </w:rPr>
        <w:t>(古来就有，)</w:t>
      </w:r>
      <w:r>
        <w:t>你且讲来。</w:t>
      </w:r>
    </w:p>
    <w:p>
      <w:pPr>
        <w:widowControl/>
        <w:ind w:left="1260" w:hanging="1260"/>
        <w:jc w:val="left"/>
      </w:pPr>
      <w:r>
        <w:t>看你不出，你还知道这么多的历史故事啊</w:t>
      </w:r>
      <w:r>
        <w:rPr>
          <w:rFonts w:hint="eastAsia"/>
        </w:rPr>
        <w:t>(</w:t>
      </w:r>
      <w:r>
        <w:rPr>
          <w:rFonts w:hint="eastAsia" w:ascii="楷体" w:hAnsi="楷体" w:eastAsia="楷体" w:cs="楷体"/>
        </w:rPr>
        <w:t>或</w:t>
      </w:r>
      <w:r>
        <w:rPr>
          <w:rFonts w:hint="eastAsia"/>
        </w:rPr>
        <w:t>：倒晓得这么些个历史的知识啊)</w:t>
      </w:r>
      <w:r>
        <w:t>。</w:t>
      </w:r>
    </w:p>
    <w:p>
      <w:pPr>
        <w:widowControl/>
        <w:ind w:left="1260" w:hanging="1260"/>
        <w:jc w:val="left"/>
      </w:pPr>
      <w:r>
        <w:t>你讲得不错。</w:t>
      </w:r>
    </w:p>
    <w:p>
      <w:pPr>
        <w:widowControl/>
        <w:ind w:left="1260" w:hanging="1260"/>
        <w:jc w:val="left"/>
      </w:pPr>
      <w:r>
        <w:t>呃，孤</w:t>
      </w:r>
      <w:r>
        <w:rPr>
          <w:rFonts w:hint="eastAsia"/>
        </w:rPr>
        <w:t>(王)</w:t>
      </w:r>
      <w:r>
        <w:t>就是，呃，有这样</w:t>
      </w:r>
      <w:r>
        <w:rPr>
          <w:rFonts w:hint="eastAsia"/>
        </w:rPr>
        <w:t>(</w:t>
      </w:r>
      <w:r>
        <w:rPr>
          <w:rFonts w:hint="eastAsia" w:ascii="楷体" w:hAnsi="楷体" w:eastAsia="楷体" w:cs="楷体"/>
        </w:rPr>
        <w:t>或</w:t>
      </w:r>
      <w:r>
        <w:rPr>
          <w:rFonts w:hint="eastAsia"/>
        </w:rPr>
        <w:t>：这么)</w:t>
      </w:r>
      <w:r>
        <w:t>一点点的短处。</w:t>
      </w:r>
    </w:p>
    <w:p>
      <w:pPr>
        <w:widowControl/>
        <w:ind w:left="1260" w:hanging="1260"/>
        <w:jc w:val="left"/>
      </w:pPr>
      <w:r>
        <w:t>呃，这就好了，这就好了。</w:t>
      </w:r>
    </w:p>
    <w:p>
      <w:pPr>
        <w:widowControl/>
        <w:ind w:left="1260" w:hanging="1260"/>
        <w:jc w:val="left"/>
      </w:pPr>
      <w:r>
        <w:t>呃，你不曾听见</w:t>
      </w:r>
      <w:r>
        <w:rPr>
          <w:rFonts w:hint="eastAsia"/>
        </w:rPr>
        <w:t>吗</w:t>
      </w:r>
      <w:r>
        <w:t>?</w:t>
      </w:r>
    </w:p>
    <w:p>
      <w:pPr>
        <w:widowControl/>
        <w:ind w:left="1260" w:hanging="1260"/>
        <w:jc w:val="left"/>
      </w:pPr>
      <w:r>
        <w:t>皇娘传令，赐孤</w:t>
      </w:r>
      <w:r>
        <w:rPr>
          <w:rFonts w:hint="eastAsia"/>
        </w:rPr>
        <w:t>(</w:t>
      </w:r>
      <w:r>
        <w:rPr>
          <w:rFonts w:hint="eastAsia" w:ascii="楷体" w:hAnsi="楷体" w:eastAsia="楷体" w:cs="楷体"/>
        </w:rPr>
        <w:t>或</w:t>
      </w:r>
      <w:r>
        <w:rPr>
          <w:rFonts w:hint="eastAsia"/>
        </w:rPr>
        <w:t>：赐我)</w:t>
      </w:r>
      <w:r>
        <w:t>五千名虎卫军</w:t>
      </w:r>
      <w:r>
        <w:rPr>
          <w:rFonts w:hint="eastAsia"/>
        </w:rPr>
        <w:t>，</w:t>
      </w:r>
      <w:r>
        <w:t>压住后队。</w:t>
      </w:r>
    </w:p>
    <w:p>
      <w:pPr>
        <w:widowControl/>
        <w:ind w:left="1260" w:hanging="1260"/>
        <w:jc w:val="left"/>
      </w:pPr>
      <w:r>
        <w:t>嗯，这倒是一个美差。</w:t>
      </w:r>
    </w:p>
    <w:p>
      <w:pPr>
        <w:widowControl/>
        <w:ind w:left="1260" w:hanging="1260"/>
        <w:jc w:val="left"/>
      </w:pPr>
      <w:r>
        <w:t>哦，难道孤听错了?</w:t>
      </w:r>
      <w:r>
        <w:rPr>
          <w:rFonts w:hint="eastAsia"/>
        </w:rPr>
        <w:t>(</w:t>
      </w:r>
      <w:r>
        <w:rPr>
          <w:rFonts w:hint="eastAsia" w:ascii="楷体" w:hAnsi="楷体" w:eastAsia="楷体" w:cs="楷体"/>
        </w:rPr>
        <w:t>或</w:t>
      </w:r>
      <w:r>
        <w:rPr>
          <w:rFonts w:hint="eastAsia"/>
        </w:rPr>
        <w:t>：怎么，难道孤听错了?)</w:t>
      </w:r>
    </w:p>
    <w:p>
      <w:pPr>
        <w:widowControl/>
        <w:ind w:left="1260" w:hanging="1260"/>
        <w:jc w:val="left"/>
      </w:pPr>
      <w:r>
        <w:rPr>
          <w:rFonts w:hint="eastAsia"/>
        </w:rPr>
        <w:t>呃——</w:t>
      </w:r>
      <w:r>
        <w:t>你这个人</w:t>
      </w:r>
      <w:r>
        <w:rPr>
          <w:rFonts w:hint="eastAsia"/>
        </w:rPr>
        <w:t>，</w:t>
      </w:r>
      <w:r>
        <w:t>怎么这样势利眼呐?</w:t>
      </w:r>
    </w:p>
    <w:p>
      <w:pPr>
        <w:widowControl/>
        <w:jc w:val="left"/>
      </w:pPr>
      <w:r>
        <w:t>那些太保</w:t>
      </w:r>
      <w:r>
        <w:rPr>
          <w:rFonts w:hint="eastAsia"/>
        </w:rPr>
        <w:t>，</w:t>
      </w:r>
      <w:r>
        <w:t>你们看来一个个如狼似虎，他们只能在围场之上</w:t>
      </w:r>
      <w:r>
        <w:rPr>
          <w:rFonts w:hint="eastAsia"/>
        </w:rPr>
        <w:t>，</w:t>
      </w:r>
      <w:r>
        <w:t>行围射猎；在沙场之上，交锋对垒，还要看孤家。</w:t>
      </w:r>
      <w:r>
        <w:rPr>
          <w:rFonts w:hint="eastAsia"/>
        </w:rPr>
        <w:t>(</w:t>
      </w:r>
      <w:r>
        <w:rPr>
          <w:rFonts w:hint="eastAsia" w:ascii="楷体" w:hAnsi="楷体" w:eastAsia="楷体" w:cs="楷体"/>
        </w:rPr>
        <w:t>或</w:t>
      </w:r>
      <w:r>
        <w:rPr>
          <w:rFonts w:hint="eastAsia"/>
        </w:rPr>
        <w:t>：呃，你不要看</w:t>
      </w:r>
      <w:r>
        <w:t>那些太保们</w:t>
      </w:r>
      <w:r>
        <w:rPr>
          <w:rFonts w:hint="eastAsia"/>
        </w:rPr>
        <w:t>，</w:t>
      </w:r>
      <w:r>
        <w:t>一个个如狼似虎</w:t>
      </w:r>
      <w:r>
        <w:rPr>
          <w:rFonts w:hint="eastAsia"/>
        </w:rPr>
        <w:t>，他们只能拿强捕盗，</w:t>
      </w:r>
      <w:r>
        <w:t>行围射猎；</w:t>
      </w:r>
      <w:r>
        <w:rPr>
          <w:rFonts w:hint="eastAsia"/>
        </w:rPr>
        <w:t>战场</w:t>
      </w:r>
      <w:r>
        <w:t>交锋，还要看孤家</w:t>
      </w:r>
      <w:r>
        <w:rPr>
          <w:rFonts w:hint="eastAsia"/>
        </w:rPr>
        <w:t>的</w:t>
      </w:r>
      <w:r>
        <w:t>。</w:t>
      </w:r>
      <w:r>
        <w:rPr>
          <w:rFonts w:hint="eastAsia"/>
        </w:rPr>
        <w:t>)</w:t>
      </w:r>
    </w:p>
    <w:p>
      <w:pPr>
        <w:widowControl/>
        <w:ind w:left="1260" w:hanging="1260"/>
        <w:jc w:val="left"/>
      </w:pPr>
      <w:r>
        <w:t>那个自然，带马!</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】将令一出山摇动</w:t>
      </w:r>
      <w:r>
        <w:rPr>
          <w:rFonts w:hint="eastAsia"/>
        </w:rPr>
        <w:t>(</w:t>
      </w:r>
      <w:r>
        <w:rPr>
          <w:rFonts w:hint="eastAsia" w:ascii="楷体" w:hAnsi="楷体" w:eastAsia="楷体" w:cs="楷体"/>
        </w:rPr>
        <w:t>或</w:t>
      </w:r>
      <w:r>
        <w:rPr>
          <w:rFonts w:hint="eastAsia"/>
        </w:rPr>
        <w:t>：山摇震)</w:t>
      </w:r>
      <w:r>
        <w:t>，儿郎个个胆战惊。来在营门下金镫</w:t>
      </w:r>
      <w:r>
        <w:rPr>
          <w:rFonts w:hint="eastAsia"/>
        </w:rPr>
        <w:t>(</w:t>
      </w:r>
      <w:r>
        <w:rPr>
          <w:rFonts w:hint="eastAsia" w:ascii="楷体" w:hAnsi="楷体" w:eastAsia="楷体" w:cs="楷体"/>
        </w:rPr>
        <w:t>或</w:t>
      </w:r>
      <w:r>
        <w:rPr>
          <w:rFonts w:hint="eastAsia"/>
        </w:rPr>
        <w:t>：来在辕门下能行；</w:t>
      </w:r>
      <w:r>
        <w:rPr>
          <w:rFonts w:hint="eastAsia" w:ascii="楷体" w:hAnsi="楷体" w:eastAsia="楷体" w:cs="楷体"/>
        </w:rPr>
        <w:t>或</w:t>
      </w:r>
      <w:r>
        <w:rPr>
          <w:rFonts w:hint="eastAsia"/>
        </w:rPr>
        <w:t>：催马来在辕门近)</w:t>
      </w:r>
      <w:r>
        <w:t>，</w:t>
      </w:r>
    </w:p>
    <w:p>
      <w:pPr>
        <w:widowControl/>
        <w:ind w:left="1260" w:hanging="1260"/>
        <w:jc w:val="left"/>
      </w:pPr>
      <w:r>
        <w:t>【</w:t>
      </w:r>
      <w:r>
        <w:rPr>
          <w:rFonts w:ascii="楷体" w:hAnsi="楷体" w:eastAsia="楷体" w:cs="ˎ̥"/>
          <w:color w:val="000000"/>
          <w:szCs w:val="21"/>
        </w:rPr>
        <w:t>西皮</w:t>
      </w:r>
      <w:r>
        <w:rPr>
          <w:rFonts w:hint="eastAsia" w:ascii="楷体" w:hAnsi="楷体" w:eastAsia="楷体" w:cs="ˎ̥"/>
          <w:color w:val="000000"/>
          <w:szCs w:val="21"/>
        </w:rPr>
        <w:t>摇</w:t>
      </w:r>
      <w:r>
        <w:rPr>
          <w:rFonts w:ascii="楷体" w:hAnsi="楷体" w:eastAsia="楷体" w:cs="ˎ̥"/>
          <w:color w:val="000000"/>
          <w:szCs w:val="21"/>
        </w:rPr>
        <w:t>板</w:t>
      </w:r>
      <w:r>
        <w:t>】这样的紧急为何情</w:t>
      </w:r>
      <w:r>
        <w:rPr>
          <w:rFonts w:hint="eastAsia"/>
          <w:sz w:val="18"/>
          <w:szCs w:val="18"/>
        </w:rPr>
        <w:t>呐</w:t>
      </w:r>
      <w:r>
        <w:t>。</w:t>
      </w:r>
    </w:p>
    <w:p>
      <w:pPr>
        <w:widowControl/>
        <w:ind w:left="1260" w:hanging="1260"/>
        <w:jc w:val="left"/>
      </w:pPr>
      <w:r>
        <w:t>哦，恩官。</w:t>
      </w:r>
      <w:r>
        <w:rPr>
          <w:rFonts w:hint="eastAsia"/>
        </w:rPr>
        <w:t>(</w:t>
      </w:r>
      <w:r>
        <w:rPr>
          <w:rFonts w:hint="eastAsia" w:ascii="楷体" w:hAnsi="楷体" w:eastAsia="楷体" w:cs="楷体"/>
        </w:rPr>
        <w:t>或</w:t>
      </w:r>
      <w:r>
        <w:rPr>
          <w:rFonts w:hint="eastAsia"/>
        </w:rPr>
        <w:t>：哦哦哦，请坐请坐。)</w:t>
      </w:r>
    </w:p>
    <w:p>
      <w:pPr>
        <w:widowControl/>
        <w:ind w:left="1260" w:hanging="1260"/>
        <w:jc w:val="left"/>
      </w:pPr>
      <w:r>
        <w:t>哦，恩官。</w:t>
      </w:r>
      <w:r>
        <w:rPr>
          <w:rFonts w:hint="eastAsia"/>
        </w:rPr>
        <w:t>(呃呃呃，哎呀，得罪了得罪了。)</w:t>
      </w:r>
    </w:p>
    <w:p>
      <w:pPr>
        <w:widowControl/>
        <w:ind w:left="1260" w:hanging="1260"/>
        <w:jc w:val="left"/>
      </w:pPr>
      <w:r>
        <w:t>呃，</w:t>
      </w:r>
      <w:r>
        <w:rPr>
          <w:rFonts w:hint="eastAsia"/>
        </w:rPr>
        <w:t>(那)</w:t>
      </w:r>
      <w:r>
        <w:t>我的座位呢?</w:t>
      </w:r>
    </w:p>
    <w:p>
      <w:pPr>
        <w:widowControl/>
        <w:ind w:left="1260" w:hanging="1260"/>
        <w:jc w:val="left"/>
      </w:pPr>
      <w:r>
        <w:rPr>
          <w:rFonts w:hint="eastAsia"/>
        </w:rPr>
        <w:t>(哦，谢坐谢坐。)</w:t>
      </w:r>
    </w:p>
    <w:p>
      <w:pPr>
        <w:widowControl/>
        <w:ind w:left="1260" w:hanging="1260"/>
        <w:jc w:val="left"/>
      </w:pPr>
      <w:r>
        <w:t>呃，家无常礼呀。</w:t>
      </w:r>
    </w:p>
    <w:p>
      <w:pPr>
        <w:widowControl/>
        <w:ind w:left="1260" w:hanging="1260"/>
        <w:jc w:val="left"/>
      </w:pPr>
      <w:r>
        <w:t>调我前来则甚呐?</w:t>
      </w:r>
      <w:r>
        <w:rPr>
          <w:rFonts w:hint="eastAsia"/>
        </w:rPr>
        <w:t>(</w:t>
      </w:r>
      <w:r>
        <w:rPr>
          <w:rFonts w:hint="eastAsia" w:ascii="楷体" w:hAnsi="楷体" w:eastAsia="楷体" w:cs="楷体"/>
        </w:rPr>
        <w:t>或</w:t>
      </w:r>
      <w:r>
        <w:rPr>
          <w:rFonts w:hint="eastAsia"/>
        </w:rPr>
        <w:t>：调孤前来有何军情议论?)</w:t>
      </w:r>
    </w:p>
    <w:p>
      <w:pPr>
        <w:widowControl/>
        <w:ind w:left="1260" w:hanging="1260"/>
        <w:jc w:val="left"/>
      </w:pPr>
      <w:r>
        <w:t>哦，谈谈心?</w:t>
      </w:r>
    </w:p>
    <w:p>
      <w:pPr>
        <w:widowControl/>
        <w:ind w:left="1260" w:hanging="1260"/>
        <w:jc w:val="left"/>
      </w:pPr>
      <w:r>
        <w:t>呃，</w:t>
      </w:r>
      <w:r>
        <w:rPr>
          <w:rFonts w:hint="eastAsia"/>
        </w:rPr>
        <w:t>(那)</w:t>
      </w:r>
      <w:r>
        <w:t>我们就谈谈心</w:t>
      </w:r>
      <w:r>
        <w:rPr>
          <w:rFonts w:hint="eastAsia"/>
        </w:rPr>
        <w:t>呐</w:t>
      </w:r>
      <w:r>
        <w:t>。</w:t>
      </w:r>
    </w:p>
    <w:p>
      <w:pPr>
        <w:widowControl/>
        <w:ind w:left="1260" w:hanging="1260"/>
        <w:jc w:val="left"/>
      </w:pPr>
      <w:r>
        <w:t>想是那周德威</w:t>
      </w:r>
      <w:r>
        <w:rPr>
          <w:rFonts w:hint="eastAsia"/>
        </w:rPr>
        <w:t>呀</w:t>
      </w:r>
      <w:r>
        <w:t>?</w:t>
      </w:r>
    </w:p>
    <w:p>
      <w:pPr>
        <w:widowControl/>
        <w:ind w:left="1260" w:hanging="1260"/>
        <w:jc w:val="left"/>
      </w:pPr>
      <w:r>
        <w:t>无名小辈，草莽贼寇，</w:t>
      </w:r>
      <w:r>
        <w:rPr>
          <w:rFonts w:hint="eastAsia"/>
        </w:rPr>
        <w:t>(</w:t>
      </w:r>
      <w:r>
        <w:rPr>
          <w:rFonts w:hint="eastAsia" w:ascii="楷体" w:hAnsi="楷体" w:eastAsia="楷体" w:cs="楷体"/>
        </w:rPr>
        <w:t>或</w:t>
      </w:r>
      <w:r>
        <w:rPr>
          <w:rFonts w:hint="eastAsia"/>
        </w:rPr>
        <w:t>：</w:t>
      </w:r>
      <w:r>
        <w:t>草莽贼寇，无名小辈，</w:t>
      </w:r>
      <w:r>
        <w:rPr>
          <w:rFonts w:hint="eastAsia"/>
        </w:rPr>
        <w:t>)</w:t>
      </w:r>
      <w:r>
        <w:t>何足道哉?</w:t>
      </w:r>
    </w:p>
    <w:p>
      <w:pPr>
        <w:widowControl/>
        <w:ind w:left="1260" w:hanging="1260"/>
        <w:jc w:val="left"/>
      </w:pPr>
      <w:r>
        <w:t>会他一会么?</w:t>
      </w:r>
      <w:r>
        <w:rPr>
          <w:rFonts w:hint="eastAsia"/>
        </w:rPr>
        <w:t>(又有何妨啊?)</w:t>
      </w:r>
    </w:p>
    <w:p>
      <w:pPr>
        <w:widowControl/>
        <w:ind w:left="1260" w:hanging="1260"/>
        <w:jc w:val="left"/>
      </w:pPr>
      <w:r>
        <w:rPr>
          <w:rFonts w:hint="eastAsia"/>
        </w:rPr>
        <w:t>(哦，)</w:t>
      </w:r>
      <w:r>
        <w:t>今天不耐烦。</w:t>
      </w:r>
    </w:p>
    <w:p>
      <w:pPr>
        <w:widowControl/>
        <w:ind w:left="1260" w:hanging="1260"/>
        <w:jc w:val="left"/>
      </w:pPr>
      <w:r>
        <w:t>不伺候。</w:t>
      </w:r>
    </w:p>
    <w:p>
      <w:pPr>
        <w:widowControl/>
        <w:jc w:val="left"/>
      </w:pPr>
      <w:r>
        <w:t>呃，什么叫作好处?你说将出来</w:t>
      </w:r>
      <w:r>
        <w:rPr>
          <w:rFonts w:hint="eastAsia"/>
        </w:rPr>
        <w:t>，</w:t>
      </w:r>
      <w:r>
        <w:t>我听上一听。</w:t>
      </w:r>
      <w:r>
        <w:rPr>
          <w:rFonts w:hint="eastAsia"/>
        </w:rPr>
        <w:t>(</w:t>
      </w:r>
      <w:r>
        <w:rPr>
          <w:rFonts w:hint="eastAsia" w:ascii="楷体" w:hAnsi="楷体" w:eastAsia="楷体" w:cs="楷体"/>
        </w:rPr>
        <w:t>或</w:t>
      </w:r>
      <w:r>
        <w:rPr>
          <w:rFonts w:hint="eastAsia"/>
        </w:rPr>
        <w:t>：哦，我倒不晓得有什么好处，呃，有什么好处呢?)</w:t>
      </w:r>
    </w:p>
    <w:p>
      <w:pPr>
        <w:widowControl/>
        <w:ind w:left="1260" w:hanging="1260"/>
        <w:jc w:val="left"/>
      </w:pPr>
      <w:r>
        <w:rPr>
          <w:rFonts w:hint="eastAsia"/>
        </w:rPr>
        <w:t>(哦哦哦……)</w:t>
      </w:r>
    </w:p>
    <w:p>
      <w:pPr>
        <w:widowControl/>
        <w:jc w:val="left"/>
      </w:pPr>
      <w:r>
        <w:t>噫</w:t>
      </w:r>
      <w:r>
        <w:rPr>
          <w:rFonts w:eastAsia="Calibri"/>
        </w:rPr>
        <w:t>——</w:t>
      </w:r>
      <w:r>
        <w:rPr>
          <w:rFonts w:hint="eastAsia"/>
        </w:rPr>
        <w:t>(哈哈哈……(</w:t>
      </w:r>
      <w:r>
        <w:rPr>
          <w:rFonts w:hint="eastAsia" w:ascii="楷体" w:hAnsi="楷体" w:eastAsia="楷体"/>
        </w:rPr>
        <w:t>笑介</w:t>
      </w:r>
      <w:r>
        <w:rPr>
          <w:rFonts w:hint="eastAsia"/>
        </w:rPr>
        <w:t>))</w:t>
      </w:r>
      <w:r>
        <w:t>你不是骗了我一次了!我再也不上当了。</w:t>
      </w:r>
      <w:r>
        <w:rPr>
          <w:rFonts w:hint="eastAsia"/>
        </w:rPr>
        <w:t>(</w:t>
      </w:r>
      <w:r>
        <w:rPr>
          <w:rFonts w:hint="eastAsia" w:ascii="楷体" w:hAnsi="楷体" w:eastAsia="楷体" w:cs="楷体"/>
        </w:rPr>
        <w:t>或</w:t>
      </w:r>
      <w:r>
        <w:rPr>
          <w:rFonts w:hint="eastAsia"/>
        </w:rPr>
        <w:t>：我再也不信了!你骗了我不是一次了!)</w:t>
      </w:r>
    </w:p>
    <w:p>
      <w:pPr>
        <w:widowControl/>
        <w:ind w:left="1260" w:hanging="1260"/>
        <w:jc w:val="left"/>
      </w:pPr>
      <w:r>
        <w:t>你说将出来，</w:t>
      </w:r>
      <w:r>
        <w:rPr>
          <w:rFonts w:hint="eastAsia"/>
        </w:rPr>
        <w:t>教</w:t>
      </w:r>
      <w:r>
        <w:t>大家听上一听</w:t>
      </w:r>
      <w:r>
        <w:rPr>
          <w:rFonts w:hint="eastAsia"/>
        </w:rPr>
        <w:t>(</w:t>
      </w:r>
      <w:r>
        <w:rPr>
          <w:rFonts w:hint="eastAsia" w:ascii="楷体" w:hAnsi="楷体" w:eastAsia="楷体" w:cs="楷体"/>
        </w:rPr>
        <w:t>或</w:t>
      </w:r>
      <w:r>
        <w:rPr>
          <w:rFonts w:hint="eastAsia"/>
        </w:rPr>
        <w:t>：看上一看)</w:t>
      </w:r>
      <w:r>
        <w:t>，看看使得使不得。</w:t>
      </w:r>
    </w:p>
    <w:p>
      <w:pPr>
        <w:widowControl/>
        <w:ind w:left="1260" w:hanging="1260"/>
        <w:jc w:val="left"/>
      </w:pPr>
      <w:r>
        <w:t>打仗也吃酒，不打仗也吃酒。这酒么</w:t>
      </w:r>
      <w:r>
        <w:rPr>
          <w:rFonts w:eastAsia="Calibri"/>
        </w:rPr>
        <w:t>——</w:t>
      </w:r>
      <w:r>
        <w:t>不稀罕</w:t>
      </w:r>
      <w:r>
        <w:rPr>
          <w:rFonts w:hint="eastAsia"/>
        </w:rPr>
        <w:t>(</w:t>
      </w:r>
      <w:r>
        <w:rPr>
          <w:rFonts w:hint="eastAsia" w:ascii="楷体" w:hAnsi="楷体" w:eastAsia="楷体" w:cs="楷体"/>
        </w:rPr>
        <w:t>或</w:t>
      </w:r>
      <w:r>
        <w:rPr>
          <w:rFonts w:hint="eastAsia"/>
        </w:rPr>
        <w:t>：呃，吃酒不稀罕)</w:t>
      </w:r>
      <w:r>
        <w:t>。</w:t>
      </w:r>
    </w:p>
    <w:p>
      <w:pPr>
        <w:widowControl/>
        <w:ind w:left="1260" w:hanging="1260"/>
        <w:jc w:val="left"/>
      </w:pPr>
      <w:r>
        <w:t>呃，我们是家务事啊，不劳台驾呀。</w:t>
      </w:r>
      <w:r>
        <w:rPr>
          <w:rFonts w:hint="eastAsia"/>
        </w:rPr>
        <w:t>(</w:t>
      </w:r>
      <w:r>
        <w:rPr>
          <w:rFonts w:hint="eastAsia" w:ascii="楷体" w:hAnsi="楷体" w:eastAsia="楷体" w:cs="楷体"/>
        </w:rPr>
        <w:t>或</w:t>
      </w:r>
      <w:r>
        <w:rPr>
          <w:rFonts w:hint="eastAsia"/>
        </w:rPr>
        <w:t>：诶，这是我们家务事，你不要前来插足哇。)</w:t>
      </w:r>
    </w:p>
    <w:p>
      <w:pPr>
        <w:widowControl/>
        <w:ind w:left="1260" w:hanging="1260"/>
        <w:jc w:val="left"/>
      </w:pPr>
      <w:r>
        <w:rPr>
          <w:rFonts w:hint="eastAsia"/>
        </w:rPr>
        <w:t>(你说)</w:t>
      </w:r>
      <w:r>
        <w:t>哪个老了?</w:t>
      </w:r>
    </w:p>
    <w:p>
      <w:pPr>
        <w:widowControl/>
        <w:ind w:left="1260" w:hanging="1260"/>
        <w:jc w:val="left"/>
      </w:pPr>
      <w:r>
        <w:rPr>
          <w:rFonts w:hint="eastAsia"/>
        </w:rPr>
        <w:t>(哦，你说孤王老了?)</w:t>
      </w:r>
    </w:p>
    <w:p>
      <w:pPr>
        <w:widowControl/>
        <w:ind w:left="1260" w:hanging="1260"/>
        <w:jc w:val="left"/>
      </w:pPr>
      <w:r>
        <w:rPr>
          <w:rFonts w:hint="eastAsia"/>
        </w:rPr>
        <w:t>(孤王)</w:t>
      </w:r>
      <w:r>
        <w:t>我老只老头上发，项下须，胸中韬略却还不老!</w:t>
      </w:r>
    </w:p>
    <w:p>
      <w:pPr>
        <w:widowControl/>
        <w:ind w:left="1260" w:hanging="1260"/>
        <w:jc w:val="left"/>
      </w:pPr>
      <w:r>
        <w:t>有道是：</w:t>
      </w:r>
      <w:r>
        <w:rPr>
          <w:rFonts w:hint="eastAsia"/>
        </w:rPr>
        <w:t>(</w:t>
      </w:r>
      <w:r>
        <w:rPr>
          <w:rFonts w:hint="eastAsia" w:ascii="楷体" w:hAnsi="楷体" w:eastAsia="楷体" w:cs="楷体"/>
        </w:rPr>
        <w:t>念</w:t>
      </w:r>
      <w:r>
        <w:rPr>
          <w:rFonts w:hint="eastAsia"/>
        </w:rPr>
        <w:t>)</w:t>
      </w:r>
      <w:r>
        <w:t>虎老雄心在，这</w:t>
      </w:r>
      <w:r>
        <w:rPr>
          <w:rFonts w:eastAsia="Calibri"/>
        </w:rPr>
        <w:t>——</w:t>
      </w:r>
      <w:r>
        <w:t>年迈</w:t>
      </w:r>
      <w:r>
        <w:rPr>
          <w:sz w:val="18"/>
          <w:szCs w:val="18"/>
        </w:rPr>
        <w:t>呀</w:t>
      </w:r>
      <w:r>
        <w:rPr>
          <w:rFonts w:eastAsia="Calibri"/>
        </w:rPr>
        <w:t>——</w:t>
      </w:r>
      <w:r>
        <w:t>力刚强。</w:t>
      </w:r>
    </w:p>
    <w:p>
      <w:pPr>
        <w:widowControl/>
        <w:ind w:left="1260" w:hanging="1260"/>
        <w:jc w:val="left"/>
      </w:pPr>
      <w:r>
        <w:t>你</w:t>
      </w:r>
      <w:r>
        <w:rPr>
          <w:rFonts w:hint="eastAsia"/>
        </w:rPr>
        <w:t>(呀，)</w:t>
      </w:r>
      <w:r>
        <w:t>拿过来吧!</w:t>
      </w:r>
    </w:p>
    <w:p>
      <w:pPr>
        <w:widowControl/>
        <w:ind w:left="1260" w:hanging="1260"/>
        <w:jc w:val="left"/>
      </w:pPr>
      <w:r>
        <w:t>【</w:t>
      </w:r>
      <w:r>
        <w:rPr>
          <w:rFonts w:ascii="楷体" w:hAnsi="楷体" w:eastAsia="楷体" w:cs="楷体"/>
        </w:rPr>
        <w:t>西皮二六</w:t>
      </w:r>
      <w:r>
        <w:t>】老只老孤的须发老，胸中的韬略比人高。非是孤王不服老，上阵全凭马和刀。草莽的贼寇何足道，</w:t>
      </w:r>
      <w:r>
        <w:rPr>
          <w:rFonts w:hint="eastAsia"/>
        </w:rPr>
        <w:t>教</w:t>
      </w:r>
      <w:r>
        <w:t>他来试一试孤的九九八十一斤定唐刀。</w:t>
      </w:r>
    </w:p>
    <w:p>
      <w:pPr>
        <w:widowControl/>
        <w:ind w:left="1260" w:hanging="1260"/>
        <w:jc w:val="left"/>
      </w:pPr>
      <w:r>
        <w:t>【</w:t>
      </w:r>
      <w:r>
        <w:rPr>
          <w:rFonts w:ascii="楷体" w:hAnsi="楷体" w:eastAsia="楷体" w:cs="楷体"/>
        </w:rPr>
        <w:t>西皮</w:t>
      </w:r>
      <w:r>
        <w:rPr>
          <w:rFonts w:hint="eastAsia" w:ascii="楷体" w:hAnsi="楷体" w:eastAsia="楷体" w:cs="楷体"/>
        </w:rPr>
        <w:t>快板</w:t>
      </w:r>
      <w:r>
        <w:t>】你把酒宴安排好，得胜回来贺贺功劳。叫老军与爷带马到，</w:t>
      </w:r>
    </w:p>
    <w:p>
      <w:pPr>
        <w:widowControl/>
        <w:ind w:left="1260" w:hanging="1260"/>
        <w:jc w:val="left"/>
      </w:pPr>
      <w:r>
        <w:t>【</w:t>
      </w:r>
      <w:r>
        <w:rPr>
          <w:rFonts w:ascii="楷体" w:hAnsi="楷体" w:eastAsia="楷体" w:cs="楷体"/>
        </w:rPr>
        <w:t>西皮散板</w:t>
      </w:r>
      <w:r>
        <w:t>】会一会山寇小儿曹。</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widowControl/>
        <w:jc w:val="left"/>
      </w:pPr>
      <w:r>
        <w:rPr>
          <w:rFonts w:hint="eastAsia"/>
        </w:rPr>
        <w:t>(</w:t>
      </w:r>
      <w:r>
        <w:rPr>
          <w:rFonts w:ascii="楷体" w:hAnsi="楷体" w:eastAsia="楷体" w:cs="楷体"/>
          <w:szCs w:val="21"/>
        </w:rPr>
        <w:t>堂鼓轻击</w:t>
      </w:r>
      <w:r>
        <w:rPr>
          <w:rFonts w:ascii="Times New Roman" w:hAnsi="Times New Roman" w:cs="Times New Roman"/>
          <w:szCs w:val="21"/>
        </w:rPr>
        <w:t>，龙套</w:t>
      </w:r>
      <w:r>
        <w:rPr>
          <w:rFonts w:ascii="楷体" w:hAnsi="楷体" w:eastAsia="楷体" w:cs="楷体"/>
          <w:szCs w:val="21"/>
        </w:rPr>
        <w:t>在九龙口左右站斜旗门</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李克用、周德威</w:t>
      </w:r>
      <w:r>
        <w:rPr>
          <w:rFonts w:ascii="楷体" w:hAnsi="楷体" w:eastAsia="楷体" w:cs="楷体"/>
          <w:szCs w:val="21"/>
        </w:rPr>
        <w:t>左右旗门冲出</w:t>
      </w:r>
      <w:r>
        <w:rPr>
          <w:rFonts w:ascii="Times New Roman" w:hAnsi="Times New Roman" w:cs="Times New Roman"/>
          <w:szCs w:val="21"/>
        </w:rPr>
        <w:t>，</w:t>
      </w:r>
      <w:r>
        <w:rPr>
          <w:rFonts w:ascii="楷体" w:hAnsi="楷体" w:eastAsia="楷体" w:cs="楷体"/>
          <w:szCs w:val="21"/>
        </w:rPr>
        <w:t>双出门</w:t>
      </w:r>
      <w:r>
        <w:rPr>
          <w:rFonts w:ascii="Times New Roman" w:hAnsi="Times New Roman" w:cs="Times New Roman"/>
          <w:szCs w:val="21"/>
        </w:rPr>
        <w:t>，李</w:t>
      </w:r>
      <w:r>
        <w:rPr>
          <w:rFonts w:ascii="楷体" w:hAnsi="楷体" w:eastAsia="楷体" w:cs="楷体"/>
          <w:szCs w:val="21"/>
        </w:rPr>
        <w:t>从台中间左转身回到台中间漫</w:t>
      </w:r>
      <w:r>
        <w:rPr>
          <w:rFonts w:ascii="Times New Roman" w:hAnsi="Times New Roman" w:cs="Times New Roman"/>
          <w:szCs w:val="21"/>
        </w:rPr>
        <w:t>周</w:t>
      </w:r>
      <w:r>
        <w:rPr>
          <w:rFonts w:ascii="楷体" w:hAnsi="楷体" w:eastAsia="楷体" w:cs="楷体"/>
          <w:szCs w:val="21"/>
        </w:rPr>
        <w:t>头</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周</w:t>
      </w:r>
      <w:r>
        <w:rPr>
          <w:rFonts w:ascii="楷体" w:hAnsi="楷体" w:eastAsia="楷体" w:cs="楷体"/>
          <w:szCs w:val="21"/>
        </w:rPr>
        <w:t>鼻子</w:t>
      </w:r>
      <w:r>
        <w:rPr>
          <w:rFonts w:ascii="Times New Roman" w:hAnsi="Times New Roman" w:cs="Times New Roman"/>
          <w:szCs w:val="21"/>
        </w:rPr>
        <w:t>(周</w:t>
      </w:r>
      <w:r>
        <w:rPr>
          <w:rFonts w:ascii="楷体" w:hAnsi="楷体" w:eastAsia="楷体" w:cs="楷体"/>
          <w:szCs w:val="21"/>
        </w:rPr>
        <w:t>与</w:t>
      </w:r>
      <w:r>
        <w:rPr>
          <w:rFonts w:ascii="Times New Roman" w:hAnsi="Times New Roman" w:cs="Times New Roman"/>
          <w:szCs w:val="21"/>
        </w:rPr>
        <w:t>李</w:t>
      </w:r>
      <w:r>
        <w:rPr>
          <w:rFonts w:ascii="楷体" w:hAnsi="楷体" w:eastAsia="楷体" w:cs="楷体"/>
          <w:szCs w:val="21"/>
        </w:rPr>
        <w:t>相反走</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李、周</w:t>
      </w:r>
      <w:r>
        <w:rPr>
          <w:rFonts w:ascii="楷体" w:hAnsi="楷体" w:eastAsia="楷体" w:cs="楷体"/>
          <w:szCs w:val="21"/>
        </w:rPr>
        <w:t>分别左右转身回到旗门</w:t>
      </w:r>
      <w:r>
        <w:rPr>
          <w:rFonts w:ascii="Times New Roman" w:hAnsi="Times New Roman" w:cs="Times New Roman"/>
          <w:szCs w:val="21"/>
        </w:rPr>
        <w:t>，</w:t>
      </w:r>
      <w:r>
        <w:rPr>
          <w:rFonts w:ascii="楷体" w:hAnsi="楷体" w:eastAsia="楷体" w:cs="楷体"/>
          <w:szCs w:val="21"/>
        </w:rPr>
        <w:t>同时抱刀亮</w:t>
      </w:r>
      <w:r>
        <w:rPr>
          <w:rFonts w:ascii="Times New Roman" w:hAnsi="Times New Roman" w:cs="Times New Roman"/>
          <w:szCs w:val="21"/>
        </w:rPr>
        <w:t>、龙套</w:t>
      </w:r>
      <w:r>
        <w:rPr>
          <w:rFonts w:ascii="楷体" w:hAnsi="楷体" w:eastAsia="楷体" w:cs="楷体"/>
          <w:szCs w:val="21"/>
        </w:rPr>
        <w:t>领起来分站左右</w:t>
      </w:r>
      <w:r>
        <w:rPr>
          <w:rFonts w:ascii="Times New Roman" w:hAnsi="Times New Roman" w:cs="Times New Roman"/>
          <w:szCs w:val="21"/>
        </w:rPr>
        <w:t>，李、周</w:t>
      </w:r>
      <w:r>
        <w:rPr>
          <w:rFonts w:ascii="楷体" w:hAnsi="楷体" w:eastAsia="楷体" w:cs="楷体"/>
          <w:szCs w:val="21"/>
        </w:rPr>
        <w:t>出来架住</w:t>
      </w:r>
      <w:r>
        <w:rPr>
          <w:rFonts w:hint="eastAsia" w:ascii="Times New Roman" w:hAnsi="Times New Roman" w:cs="Times New Roman"/>
          <w:szCs w:val="21"/>
        </w:rPr>
        <w:t>)</w:t>
      </w:r>
    </w:p>
    <w:p>
      <w:pPr>
        <w:widowControl/>
        <w:ind w:left="1260" w:hanging="1260"/>
        <w:jc w:val="left"/>
      </w:pPr>
      <w:r>
        <w:rPr>
          <w:rFonts w:hint="eastAsia"/>
        </w:rPr>
        <w:t>(</w:t>
      </w:r>
      <w:r>
        <w:rPr>
          <w:rFonts w:ascii="楷体" w:hAnsi="楷体" w:eastAsia="楷体" w:cs="楷体"/>
          <w:szCs w:val="21"/>
        </w:rPr>
        <w:t>念</w:t>
      </w:r>
      <w:r>
        <w:rPr>
          <w:rFonts w:hint="eastAsia"/>
        </w:rPr>
        <w:t>)</w:t>
      </w:r>
      <w:r>
        <w:t>呔!马前来的敢是周德威?</w:t>
      </w:r>
    </w:p>
    <w:p>
      <w:pPr>
        <w:widowControl/>
        <w:jc w:val="left"/>
      </w:pPr>
      <w:r>
        <w:t>周德威，看你相貌堂堂，为何失身落草?</w:t>
      </w:r>
      <w:r>
        <w:rPr>
          <w:rFonts w:hint="eastAsia"/>
        </w:rPr>
        <w:t xml:space="preserve"> (</w:t>
      </w:r>
      <w:r>
        <w:rPr>
          <w:rFonts w:hint="eastAsia" w:ascii="楷体" w:hAnsi="楷体" w:eastAsia="楷体" w:cs="楷体"/>
        </w:rPr>
        <w:t>或</w:t>
      </w:r>
      <w:r>
        <w:rPr>
          <w:rFonts w:hint="eastAsia"/>
        </w:rPr>
        <w:t>：我</w:t>
      </w:r>
      <w:r>
        <w:t>看你相貌堂堂，</w:t>
      </w:r>
      <w:r>
        <w:rPr>
          <w:rFonts w:hint="eastAsia"/>
        </w:rPr>
        <w:t>文韬武略，不该落草为寇。)</w:t>
      </w:r>
      <w:r>
        <w:t>依孤相劝，归顺孤家，封你以为一家太保，你且三思。</w:t>
      </w:r>
    </w:p>
    <w:p>
      <w:pPr>
        <w:widowControl/>
        <w:ind w:left="1260" w:hanging="1260"/>
        <w:jc w:val="left"/>
      </w:pPr>
      <w:r>
        <w:t>呜哙呀，他还惦记孤</w:t>
      </w:r>
      <w:r>
        <w:rPr>
          <w:rFonts w:hint="eastAsia"/>
        </w:rPr>
        <w:t>(家)</w:t>
      </w:r>
      <w:r>
        <w:t>的珠宝哩!</w:t>
      </w:r>
    </w:p>
    <w:p>
      <w:pPr>
        <w:widowControl/>
        <w:ind w:left="1260" w:hanging="1260"/>
        <w:jc w:val="left"/>
      </w:pPr>
      <w:r>
        <w:t>唉，全都烧光了。</w:t>
      </w:r>
    </w:p>
    <w:p>
      <w:pPr>
        <w:widowControl/>
        <w:ind w:left="1260" w:hanging="1260"/>
        <w:jc w:val="left"/>
      </w:pPr>
      <w:r>
        <w:t>哼，你若胜得过孤</w:t>
      </w:r>
      <w:r>
        <w:rPr>
          <w:rFonts w:hint="eastAsia"/>
        </w:rPr>
        <w:t>(王的)</w:t>
      </w:r>
      <w:r>
        <w:t>这定唐宝刀，</w:t>
      </w:r>
      <w:r>
        <w:rPr>
          <w:rFonts w:hint="eastAsia"/>
        </w:rPr>
        <w:t>(孤)</w:t>
      </w:r>
      <w:r>
        <w:t>将珠宝与你留下。</w:t>
      </w:r>
    </w:p>
    <w:p>
      <w:pPr>
        <w:widowControl/>
        <w:ind w:left="1260" w:hanging="1260"/>
        <w:jc w:val="left"/>
      </w:pPr>
      <w:r>
        <w:t>你若不胜?</w:t>
      </w:r>
    </w:p>
    <w:p>
      <w:pPr>
        <w:widowControl/>
        <w:ind w:left="1260" w:hanging="1260"/>
        <w:jc w:val="left"/>
      </w:pPr>
      <w:r>
        <w:t>丈夫一言</w:t>
      </w:r>
      <w:r>
        <w:rPr>
          <w:rFonts w:eastAsia="Calibri"/>
        </w:rPr>
        <w:t>——</w:t>
      </w:r>
    </w:p>
    <w:p>
      <w:pPr>
        <w:widowControl/>
        <w:ind w:left="1260" w:hanging="1260"/>
        <w:jc w:val="left"/>
      </w:pPr>
      <w:r>
        <w:rPr>
          <w:rFonts w:hint="eastAsia"/>
        </w:rPr>
        <w:t>(你我各传一令!)</w:t>
      </w:r>
    </w:p>
    <w:p>
      <w:pPr>
        <w:widowControl/>
        <w:ind w:left="1260" w:hanging="1260"/>
        <w:jc w:val="left"/>
      </w:pPr>
      <w:r>
        <w:t>众将官，压住阵脚。</w:t>
      </w:r>
    </w:p>
    <w:p>
      <w:pPr>
        <w:widowControl/>
        <w:ind w:left="1260" w:hanging="1260"/>
        <w:jc w:val="left"/>
      </w:pPr>
      <w:r>
        <w:t>【</w:t>
      </w:r>
      <w:r>
        <w:rPr>
          <w:rFonts w:ascii="楷体" w:hAnsi="楷体" w:eastAsia="楷体" w:cs="ˎ̥"/>
          <w:color w:val="000000"/>
          <w:szCs w:val="21"/>
        </w:rPr>
        <w:t>西皮</w:t>
      </w:r>
      <w:r>
        <w:rPr>
          <w:rFonts w:ascii="楷体" w:hAnsi="楷体" w:eastAsia="楷体" w:cs="楷体"/>
        </w:rPr>
        <w:t>导板</w:t>
      </w:r>
      <w:r>
        <w:t>】叫三军与爷战鼓</w:t>
      </w:r>
      <w:r>
        <w:rPr>
          <w:rFonts w:hint="eastAsia"/>
        </w:rPr>
        <w:t>伐</w:t>
      </w:r>
      <w:r>
        <w:t>，</w:t>
      </w:r>
    </w:p>
    <w:p>
      <w:r>
        <w:rPr>
          <w:rFonts w:hint="eastAsia" w:ascii="Times New Roman" w:hAnsi="Times New Roman" w:cs="Times New Roman"/>
          <w:szCs w:val="21"/>
        </w:rPr>
        <w:t>(</w:t>
      </w:r>
      <w:r>
        <w:rPr>
          <w:rFonts w:ascii="楷体" w:hAnsi="楷体" w:eastAsia="楷体" w:cs="楷体"/>
          <w:szCs w:val="21"/>
        </w:rPr>
        <w:t>堂鼓轻击</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szCs w:val="21"/>
        </w:rPr>
        <w:t>&lt;</w:t>
      </w:r>
      <w:r>
        <w:rPr>
          <w:rFonts w:eastAsia="楷体" w:cs="楷体"/>
          <w:b/>
          <w:szCs w:val="21"/>
        </w:rPr>
        <w:t>冲头</w:t>
      </w:r>
      <w:r>
        <w:rPr>
          <w:szCs w:val="21"/>
        </w:rPr>
        <w:t>&gt;</w:t>
      </w:r>
      <w:r>
        <w:rPr>
          <w:rFonts w:ascii="楷体" w:hAnsi="楷体" w:eastAsia="楷体" w:cs="楷体"/>
          <w:szCs w:val="21"/>
        </w:rPr>
        <w:t>一合两合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r>
        <w:rPr>
          <w:rFonts w:hint="eastAsia" w:ascii="Times New Roman" w:hAnsi="Times New Roman" w:cs="Times New Roman"/>
          <w:szCs w:val="21"/>
        </w:rPr>
        <w:t>&lt;</w:t>
      </w:r>
      <w:r>
        <w:rPr>
          <w:rFonts w:hint="eastAsia" w:ascii="楷体" w:hAnsi="楷体" w:eastAsia="楷体" w:cs="楷体"/>
          <w:b/>
          <w:szCs w:val="21"/>
        </w:rPr>
        <w:t>紧锤</w:t>
      </w:r>
      <w:r>
        <w:rPr>
          <w:rFonts w:hint="eastAsia" w:ascii="Times New Roman" w:hAnsi="Times New Roman" w:cs="Times New Roman"/>
          <w:szCs w:val="21"/>
        </w:rPr>
        <w:t>&gt;)</w:t>
      </w:r>
    </w:p>
    <w:p>
      <w:pPr>
        <w:widowControl/>
        <w:ind w:left="1260" w:hanging="1260"/>
        <w:jc w:val="left"/>
      </w:pPr>
      <w:r>
        <w:t>【</w:t>
      </w:r>
      <w:r>
        <w:rPr>
          <w:rFonts w:ascii="楷体" w:hAnsi="楷体" w:eastAsia="楷体" w:cs="ˎ̥"/>
          <w:color w:val="000000"/>
          <w:szCs w:val="21"/>
        </w:rPr>
        <w:t>西皮快板</w:t>
      </w:r>
      <w:r>
        <w:t>】马前闪出年少娃。量儿本领有多大，敢与老夫动杀法</w:t>
      </w:r>
      <w:r>
        <w:rPr>
          <w:rFonts w:hint="eastAsia"/>
        </w:rPr>
        <w:t>伐</w:t>
      </w:r>
      <w:r>
        <w:t>。</w:t>
      </w:r>
    </w:p>
    <w:p>
      <w:r>
        <w:rPr>
          <w:rFonts w:hint="eastAsia"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，李</w:t>
      </w:r>
      <w:r>
        <w:rPr>
          <w:rFonts w:ascii="楷体" w:hAnsi="楷体" w:eastAsia="楷体" w:cs="楷体"/>
          <w:szCs w:val="21"/>
        </w:rPr>
        <w:t>接上下左右</w:t>
      </w:r>
      <w:r>
        <w:rPr>
          <w:rFonts w:ascii="Times New Roman" w:hAnsi="Times New Roman" w:cs="Times New Roman"/>
          <w:szCs w:val="21"/>
        </w:rPr>
        <w:t>，</w:t>
      </w:r>
      <w:r>
        <w:rPr>
          <w:rFonts w:ascii="楷体" w:hAnsi="楷体" w:eastAsia="楷体" w:cs="楷体"/>
          <w:szCs w:val="21"/>
        </w:rPr>
        <w:t>刀头拉转身</w:t>
      </w:r>
      <w:r>
        <w:rPr>
          <w:rFonts w:ascii="Times New Roman" w:hAnsi="Times New Roman" w:cs="Times New Roman"/>
          <w:szCs w:val="21"/>
        </w:rPr>
        <w:t>，李</w:t>
      </w:r>
      <w:r>
        <w:rPr>
          <w:rFonts w:ascii="楷体" w:hAnsi="楷体" w:eastAsia="楷体" w:cs="楷体"/>
          <w:szCs w:val="21"/>
        </w:rPr>
        <w:t>被漫头过去到小边</w:t>
      </w:r>
      <w:r>
        <w:rPr>
          <w:rFonts w:ascii="Times New Roman" w:hAnsi="Times New Roman" w:cs="Times New Roman"/>
          <w:szCs w:val="21"/>
        </w:rPr>
        <w:t>，</w:t>
      </w:r>
      <w:r>
        <w:rPr>
          <w:rFonts w:ascii="楷体" w:hAnsi="楷体" w:eastAsia="楷体" w:cs="楷体"/>
          <w:szCs w:val="21"/>
        </w:rPr>
        <w:t>向里回头打</w:t>
      </w:r>
      <w:r>
        <w:rPr>
          <w:rFonts w:ascii="Times New Roman" w:hAnsi="Times New Roman" w:cs="Times New Roman"/>
          <w:szCs w:val="21"/>
        </w:rPr>
        <w:t>周</w:t>
      </w:r>
      <w:r>
        <w:rPr>
          <w:rFonts w:ascii="楷体" w:hAnsi="楷体" w:eastAsia="楷体" w:cs="楷体"/>
          <w:szCs w:val="21"/>
        </w:rPr>
        <w:t>后蓬头</w:t>
      </w:r>
      <w:r>
        <w:rPr>
          <w:rFonts w:ascii="Times New Roman" w:hAnsi="Times New Roman" w:cs="Times New Roman"/>
          <w:szCs w:val="21"/>
        </w:rPr>
        <w:t>，</w:t>
      </w:r>
      <w:r>
        <w:rPr>
          <w:rFonts w:ascii="楷体" w:hAnsi="楷体" w:eastAsia="楷体" w:cs="楷体"/>
          <w:szCs w:val="21"/>
        </w:rPr>
        <w:t>拉肚转身</w:t>
      </w:r>
      <w:r>
        <w:rPr>
          <w:rFonts w:ascii="Times New Roman" w:hAnsi="Times New Roman" w:cs="Times New Roman"/>
          <w:szCs w:val="21"/>
        </w:rPr>
        <w:t>，李</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绞起来</w:t>
      </w:r>
      <w:r>
        <w:rPr>
          <w:rFonts w:ascii="Times New Roman" w:hAnsi="Times New Roman" w:cs="Times New Roman"/>
          <w:szCs w:val="21"/>
        </w:rPr>
        <w:t>李</w:t>
      </w:r>
      <w:r>
        <w:rPr>
          <w:rFonts w:ascii="楷体" w:hAnsi="楷体" w:eastAsia="楷体" w:cs="楷体"/>
          <w:szCs w:val="21"/>
        </w:rPr>
        <w:t>压</w:t>
      </w:r>
      <w:r>
        <w:rPr>
          <w:rFonts w:ascii="Times New Roman" w:hAnsi="Times New Roman" w:cs="Times New Roman"/>
          <w:szCs w:val="21"/>
        </w:rPr>
        <w:t>周</w:t>
      </w:r>
      <w:r>
        <w:rPr>
          <w:rFonts w:ascii="楷体" w:hAnsi="楷体" w:eastAsia="楷体" w:cs="楷体"/>
          <w:szCs w:val="21"/>
        </w:rPr>
        <w:t>刀</w:t>
      </w:r>
      <w:r>
        <w:rPr>
          <w:rFonts w:ascii="Times New Roman" w:hAnsi="Times New Roman" w:cs="Times New Roman"/>
          <w:szCs w:val="21"/>
        </w:rPr>
        <w:t>，</w:t>
      </w:r>
      <w:r>
        <w:rPr>
          <w:rFonts w:ascii="楷体" w:hAnsi="楷体" w:eastAsia="楷体" w:cs="楷体"/>
          <w:szCs w:val="21"/>
        </w:rPr>
        <w:t>往里一盖两盖</w:t>
      </w:r>
      <w:r>
        <w:rPr>
          <w:rFonts w:ascii="Times New Roman" w:hAnsi="Times New Roman" w:cs="Times New Roman"/>
          <w:szCs w:val="21"/>
        </w:rPr>
        <w:t>，</w:t>
      </w:r>
      <w:r>
        <w:rPr>
          <w:rFonts w:ascii="楷体" w:hAnsi="楷体" w:eastAsia="楷体" w:cs="楷体"/>
          <w:szCs w:val="21"/>
        </w:rPr>
        <w:t>往外一盖两盖</w:t>
      </w:r>
      <w:r>
        <w:rPr>
          <w:rFonts w:ascii="Times New Roman" w:hAnsi="Times New Roman" w:cs="Times New Roman"/>
          <w:szCs w:val="21"/>
        </w:rPr>
        <w:t>，</w:t>
      </w:r>
      <w:r>
        <w:rPr>
          <w:rFonts w:ascii="楷体" w:hAnsi="楷体" w:eastAsia="楷体" w:cs="楷体"/>
          <w:szCs w:val="21"/>
        </w:rPr>
        <w:t>起大刀花蹦子转身剁周头</w:t>
      </w:r>
      <w:r>
        <w:rPr>
          <w:rFonts w:ascii="Times New Roman" w:hAnsi="Times New Roman" w:cs="Times New Roman"/>
          <w:szCs w:val="21"/>
        </w:rPr>
        <w:t>，</w:t>
      </w:r>
      <w:r>
        <w:rPr>
          <w:rFonts w:ascii="楷体" w:hAnsi="楷体" w:eastAsia="楷体" w:cs="楷体"/>
          <w:szCs w:val="21"/>
        </w:rPr>
        <w:t>亮住</w:t>
      </w:r>
      <w:r>
        <w:rPr>
          <w:rFonts w:ascii="Times New Roman" w:hAnsi="Times New Roman" w:cs="Times New Roman"/>
          <w:szCs w:val="21"/>
        </w:rPr>
        <w:t>(李</w:t>
      </w:r>
      <w:r>
        <w:rPr>
          <w:rFonts w:ascii="楷体" w:hAnsi="楷体" w:eastAsia="楷体" w:cs="楷体"/>
          <w:szCs w:val="21"/>
        </w:rPr>
        <w:t>平端刀指</w:t>
      </w:r>
      <w:r>
        <w:rPr>
          <w:rFonts w:ascii="Times New Roman" w:hAnsi="Times New Roman" w:cs="Times New Roman"/>
          <w:szCs w:val="21"/>
        </w:rPr>
        <w:t>周)。</w:t>
      </w:r>
      <w:r>
        <w:rPr>
          <w:szCs w:val="21"/>
        </w:rPr>
        <w:t>&lt;</w:t>
      </w:r>
      <w:r>
        <w:rPr>
          <w:rFonts w:eastAsia="楷体" w:cs="Times New Roman"/>
          <w:b/>
          <w:szCs w:val="21"/>
        </w:rPr>
        <w:t>香柳娘</w:t>
      </w:r>
      <w:r>
        <w:rPr>
          <w:szCs w:val="21"/>
        </w:rPr>
        <w:t>&gt;</w:t>
      </w:r>
      <w:r>
        <w:rPr>
          <w:rFonts w:hint="eastAsia" w:ascii="楷体" w:hAnsi="楷体" w:eastAsia="楷体" w:cs="楷体"/>
          <w:szCs w:val="21"/>
        </w:rPr>
        <w:t>亮收对面互看</w:t>
      </w:r>
      <w:r>
        <w:rPr>
          <w:rFonts w:hint="eastAsia" w:ascii="Times New Roman" w:hAnsi="Times New Roman" w:cs="Times New Roman"/>
          <w:szCs w:val="21"/>
        </w:rPr>
        <w:t>，</w:t>
      </w:r>
      <w:r>
        <w:rPr>
          <w:rFonts w:hint="eastAsia" w:ascii="楷体" w:hAnsi="楷体" w:eastAsia="楷体" w:cs="楷体"/>
          <w:szCs w:val="21"/>
        </w:rPr>
        <w:t>夸奖</w:t>
      </w:r>
      <w:r>
        <w:rPr>
          <w:rFonts w:hint="eastAsia" w:ascii="Times New Roman" w:hAnsi="Times New Roman" w:cs="Times New Roman"/>
          <w:szCs w:val="21"/>
        </w:rPr>
        <w:t>，</w:t>
      </w:r>
      <w:r>
        <w:rPr>
          <w:rFonts w:hint="eastAsia" w:ascii="楷体" w:hAnsi="楷体" w:eastAsia="楷体" w:cs="楷体"/>
          <w:szCs w:val="21"/>
        </w:rPr>
        <w:t>双出门分别左右转身对面拉开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里面拉开</w:t>
      </w:r>
      <w:r>
        <w:rPr>
          <w:rFonts w:hint="eastAsia" w:ascii="Times New Roman" w:hAnsi="Times New Roman" w:cs="Times New Roman"/>
          <w:szCs w:val="21"/>
        </w:rPr>
        <w:t>(</w:t>
      </w:r>
      <w:r>
        <w:rPr>
          <w:rFonts w:hint="eastAsia" w:ascii="楷体" w:hAnsi="楷体" w:eastAsia="楷体" w:cs="楷体"/>
          <w:b/>
          <w:szCs w:val="21"/>
        </w:rPr>
        <w:t>不要正冠</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，李</w:t>
      </w:r>
      <w:r>
        <w:rPr>
          <w:rFonts w:hint="eastAsia" w:ascii="楷体" w:hAnsi="楷体" w:eastAsia="楷体" w:cs="楷体"/>
          <w:szCs w:val="21"/>
        </w:rPr>
        <w:t>回花转身到大边里面抱刀单腿立亮相</w:t>
      </w:r>
      <w:r>
        <w:rPr>
          <w:rFonts w:hint="eastAsia" w:ascii="Times New Roman" w:hAnsi="Times New Roman" w:cs="Times New Roman"/>
          <w:szCs w:val="21"/>
        </w:rPr>
        <w:t>(周</w:t>
      </w:r>
      <w:r>
        <w:rPr>
          <w:rFonts w:hint="eastAsia" w:ascii="楷体" w:hAnsi="楷体" w:eastAsia="楷体" w:cs="楷体"/>
          <w:szCs w:val="21"/>
        </w:rPr>
        <w:t>小边外面矮相</w:t>
      </w:r>
      <w:r>
        <w:rPr>
          <w:rFonts w:hint="eastAsia" w:ascii="Times New Roman" w:hAnsi="Times New Roman" w:cs="Times New Roman"/>
          <w:szCs w:val="21"/>
        </w:rPr>
        <w:t>)，李</w:t>
      </w:r>
      <w:r>
        <w:rPr>
          <w:rFonts w:hint="eastAsia" w:ascii="楷体" w:hAnsi="楷体" w:eastAsia="楷体" w:cs="楷体"/>
          <w:szCs w:val="21"/>
        </w:rPr>
        <w:t>向外边大刀花转身到大边外面斜横刀弓箭步矮相</w:t>
      </w:r>
      <w:r>
        <w:rPr>
          <w:rFonts w:hint="eastAsia" w:ascii="Times New Roman" w:hAnsi="Times New Roman" w:cs="Times New Roman"/>
          <w:szCs w:val="21"/>
        </w:rPr>
        <w:t>(周</w:t>
      </w:r>
      <w:r>
        <w:rPr>
          <w:rFonts w:hint="eastAsia" w:ascii="楷体" w:hAnsi="楷体" w:eastAsia="楷体" w:cs="楷体"/>
          <w:szCs w:val="21"/>
        </w:rPr>
        <w:t>小边里面亮相</w:t>
      </w:r>
      <w:r>
        <w:rPr>
          <w:rFonts w:hint="eastAsia" w:ascii="Times New Roman" w:hAnsi="Times New Roman" w:cs="Times New Roman"/>
          <w:szCs w:val="21"/>
        </w:rPr>
        <w:t>)，李</w:t>
      </w:r>
      <w:r>
        <w:rPr>
          <w:rFonts w:hint="eastAsia" w:ascii="楷体" w:hAnsi="楷体" w:eastAsia="楷体" w:cs="楷体"/>
          <w:szCs w:val="21"/>
        </w:rPr>
        <w:t>向上场门出刀转身砍过去到中间里边</w:t>
      </w:r>
      <w:r>
        <w:rPr>
          <w:rFonts w:hint="eastAsia" w:ascii="Times New Roman" w:hAnsi="Times New Roman" w:cs="Times New Roman"/>
          <w:szCs w:val="21"/>
        </w:rPr>
        <w:t>，</w:t>
      </w:r>
      <w:r>
        <w:rPr>
          <w:rFonts w:hint="eastAsia" w:ascii="楷体" w:hAnsi="楷体" w:eastAsia="楷体" w:cs="楷体"/>
          <w:szCs w:val="21"/>
        </w:rPr>
        <w:t>面外抱刀亮相</w:t>
      </w:r>
      <w:r>
        <w:rPr>
          <w:rFonts w:hint="eastAsia" w:ascii="Times New Roman" w:hAnsi="Times New Roman" w:cs="Times New Roman"/>
          <w:szCs w:val="21"/>
        </w:rPr>
        <w:t>(周</w:t>
      </w:r>
      <w:r>
        <w:rPr>
          <w:rFonts w:hint="eastAsia" w:ascii="楷体" w:hAnsi="楷体" w:eastAsia="楷体" w:cs="楷体"/>
          <w:szCs w:val="21"/>
        </w:rPr>
        <w:t>里面矮相</w:t>
      </w:r>
      <w:r>
        <w:rPr>
          <w:rFonts w:hint="eastAsia" w:ascii="Times New Roman" w:hAnsi="Times New Roman" w:cs="Times New Roman"/>
          <w:szCs w:val="21"/>
        </w:rPr>
        <w:t>)，</w:t>
      </w:r>
      <w:r>
        <w:rPr>
          <w:rFonts w:hint="eastAsia" w:ascii="楷体" w:hAnsi="楷体" w:eastAsia="楷体" w:cs="楷体"/>
          <w:szCs w:val="21"/>
        </w:rPr>
        <w:t>拉转身到小边</w:t>
      </w:r>
      <w:r>
        <w:rPr>
          <w:rFonts w:hint="eastAsia" w:ascii="Times New Roman" w:hAnsi="Times New Roman" w:cs="Times New Roman"/>
          <w:szCs w:val="21"/>
        </w:rPr>
        <w:t>，</w:t>
      </w:r>
      <w:r>
        <w:rPr>
          <w:rFonts w:hint="eastAsia" w:ascii="楷体" w:hAnsi="楷体" w:eastAsia="楷体" w:cs="楷体"/>
          <w:szCs w:val="21"/>
        </w:rPr>
        <w:t>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回花转身到小边外面斜横刀矮相</w:t>
      </w:r>
      <w:r>
        <w:rPr>
          <w:rFonts w:hint="eastAsia" w:ascii="Times New Roman" w:hAnsi="Times New Roman" w:cs="Times New Roman"/>
          <w:szCs w:val="21"/>
        </w:rPr>
        <w:t>，</w:t>
      </w:r>
      <w:r>
        <w:rPr>
          <w:rFonts w:hint="eastAsia" w:ascii="楷体" w:hAnsi="楷体" w:eastAsia="楷体" w:cs="楷体"/>
          <w:szCs w:val="21"/>
        </w:rPr>
        <w:t>向里边大刀花转身到小边里面</w:t>
      </w:r>
      <w:r>
        <w:rPr>
          <w:rFonts w:hint="eastAsia" w:ascii="Times New Roman" w:hAnsi="Times New Roman" w:cs="Times New Roman"/>
          <w:szCs w:val="21"/>
        </w:rPr>
        <w:t>，</w:t>
      </w:r>
      <w:r>
        <w:rPr>
          <w:rFonts w:hint="eastAsia" w:ascii="楷体" w:hAnsi="楷体" w:eastAsia="楷体" w:cs="楷体"/>
          <w:szCs w:val="21"/>
        </w:rPr>
        <w:t>倒手外边面里斜横刀矮相</w:t>
      </w:r>
      <w:r>
        <w:rPr>
          <w:rFonts w:hint="eastAsia" w:ascii="Times New Roman" w:hAnsi="Times New Roman" w:cs="Times New Roman"/>
          <w:szCs w:val="21"/>
        </w:rPr>
        <w:t>，</w:t>
      </w:r>
      <w:r>
        <w:rPr>
          <w:rFonts w:hint="eastAsia" w:ascii="楷体" w:hAnsi="楷体" w:eastAsia="楷体" w:cs="楷体"/>
          <w:szCs w:val="21"/>
        </w:rPr>
        <w:t>拉</w:t>
      </w:r>
      <w:r>
        <w:rPr>
          <w:rFonts w:hint="eastAsia" w:ascii="Times New Roman" w:hAnsi="Times New Roman" w:cs="Times New Roman"/>
          <w:szCs w:val="21"/>
        </w:rPr>
        <w:t>，</w:t>
      </w:r>
      <w:r>
        <w:rPr>
          <w:rFonts w:hint="eastAsia" w:ascii="楷体" w:hAnsi="楷体" w:eastAsia="楷体" w:cs="楷体"/>
          <w:szCs w:val="21"/>
        </w:rPr>
        <w:t>回到大边</w:t>
      </w:r>
      <w:r>
        <w:rPr>
          <w:rFonts w:hint="eastAsia" w:ascii="Times New Roman" w:hAnsi="Times New Roman" w:cs="Times New Roman"/>
          <w:szCs w:val="21"/>
        </w:rPr>
        <w:t>(</w:t>
      </w:r>
      <w:r>
        <w:rPr>
          <w:szCs w:val="21"/>
        </w:rPr>
        <w:t>&lt;</w:t>
      </w:r>
      <w:r>
        <w:rPr>
          <w:rFonts w:hint="eastAsia" w:ascii="Times New Roman" w:hAnsi="Times New Roman" w:cs="Times New Roman"/>
          <w:b/>
          <w:szCs w:val="21"/>
        </w:rPr>
        <w:t>牌子</w:t>
      </w:r>
      <w:r>
        <w:rPr>
          <w:szCs w:val="21"/>
        </w:rPr>
        <w:t>&gt;</w:t>
      </w:r>
      <w:r>
        <w:rPr>
          <w:rFonts w:hint="eastAsia" w:ascii="楷体" w:hAnsi="楷体" w:eastAsia="楷体" w:cs="楷体"/>
          <w:szCs w:val="21"/>
        </w:rPr>
        <w:t>停</w:t>
      </w:r>
      <w:r>
        <w:rPr>
          <w:rFonts w:hint="eastAsia" w:ascii="Times New Roman" w:hAnsi="Times New Roman" w:cs="Times New Roman"/>
          <w:szCs w:val="21"/>
        </w:rPr>
        <w:t>)，</w:t>
      </w:r>
      <w:r>
        <w:rPr>
          <w:rFonts w:hint="eastAsia" w:ascii="楷体" w:hAnsi="楷体" w:eastAsia="楷体" w:cs="楷体"/>
          <w:szCs w:val="21"/>
        </w:rPr>
        <w:t>搭</w:t>
      </w:r>
      <w:r>
        <w:rPr>
          <w:rFonts w:hint="eastAsia" w:ascii="Times New Roman" w:hAnsi="Times New Roman" w:cs="Times New Roman"/>
          <w:szCs w:val="21"/>
        </w:rPr>
        <w:t>，</w:t>
      </w:r>
      <w:r>
        <w:rPr>
          <w:rFonts w:hint="eastAsia" w:ascii="楷体" w:hAnsi="楷体" w:eastAsia="楷体" w:cs="楷体"/>
          <w:szCs w:val="21"/>
        </w:rPr>
        <w:t>拉到大边里角</w:t>
      </w:r>
      <w:r>
        <w:rPr>
          <w:rFonts w:hint="eastAsia" w:ascii="Times New Roman" w:hAnsi="Times New Roman" w:cs="Times New Roman"/>
          <w:szCs w:val="21"/>
        </w:rPr>
        <w:t>，</w:t>
      </w:r>
      <w:r>
        <w:rPr>
          <w:rFonts w:hint="eastAsia" w:ascii="楷体" w:hAnsi="楷体" w:eastAsia="楷体" w:cs="楷体"/>
          <w:szCs w:val="21"/>
        </w:rPr>
        <w:t>一合到小边外角</w:t>
      </w:r>
      <w:r>
        <w:rPr>
          <w:rFonts w:hint="eastAsia" w:ascii="Times New Roman" w:hAnsi="Times New Roman" w:cs="Times New Roman"/>
          <w:szCs w:val="21"/>
        </w:rPr>
        <w:t>，</w:t>
      </w:r>
      <w:r>
        <w:rPr>
          <w:rFonts w:hint="eastAsia" w:ascii="楷体" w:hAnsi="楷体" w:eastAsia="楷体" w:cs="楷体"/>
          <w:szCs w:val="21"/>
        </w:rPr>
        <w:t>从小边外角经小边内角向大边外角退</w:t>
      </w:r>
      <w:r>
        <w:rPr>
          <w:rFonts w:hint="eastAsia" w:ascii="Times New Roman" w:hAnsi="Times New Roman" w:cs="Times New Roman"/>
          <w:szCs w:val="21"/>
        </w:rPr>
        <w:t>，</w:t>
      </w:r>
      <w:r>
        <w:rPr>
          <w:rFonts w:hint="eastAsia" w:ascii="楷体" w:hAnsi="楷体" w:eastAsia="楷体" w:cs="楷体"/>
          <w:szCs w:val="21"/>
        </w:rPr>
        <w:t>倒提柳到大边外角</w:t>
      </w:r>
      <w:r>
        <w:rPr>
          <w:rFonts w:hint="eastAsia" w:ascii="Times New Roman" w:hAnsi="Times New Roman" w:cs="Times New Roman"/>
          <w:szCs w:val="21"/>
        </w:rPr>
        <w:t>，</w:t>
      </w:r>
      <w:r>
        <w:rPr>
          <w:rFonts w:hint="eastAsia" w:ascii="楷体" w:hAnsi="楷体" w:eastAsia="楷体" w:cs="楷体"/>
          <w:szCs w:val="21"/>
        </w:rPr>
        <w:t>横着一个大刀花过合</w:t>
      </w:r>
      <w:r>
        <w:rPr>
          <w:rFonts w:hint="eastAsia" w:ascii="Times New Roman" w:hAnsi="Times New Roman" w:cs="Times New Roman"/>
          <w:szCs w:val="21"/>
        </w:rPr>
        <w:t>，</w:t>
      </w:r>
      <w:r>
        <w:rPr>
          <w:rFonts w:hint="eastAsia" w:ascii="楷体" w:hAnsi="楷体" w:eastAsia="楷体" w:cs="楷体"/>
          <w:szCs w:val="21"/>
        </w:rPr>
        <w:t>两个大刀花过合</w:t>
      </w:r>
      <w:r>
        <w:rPr>
          <w:rFonts w:hint="eastAsia" w:ascii="Times New Roman" w:hAnsi="Times New Roman" w:cs="Times New Roman"/>
          <w:szCs w:val="21"/>
        </w:rPr>
        <w:t>，</w:t>
      </w:r>
      <w:r>
        <w:rPr>
          <w:rFonts w:hint="eastAsia" w:ascii="楷体" w:hAnsi="楷体" w:eastAsia="楷体" w:cs="楷体"/>
          <w:szCs w:val="21"/>
        </w:rPr>
        <w:t>又到大边</w:t>
      </w:r>
      <w:r>
        <w:rPr>
          <w:rFonts w:hint="eastAsia" w:ascii="Times New Roman" w:hAnsi="Times New Roman" w:cs="Times New Roman"/>
          <w:szCs w:val="21"/>
        </w:rPr>
        <w:t>，</w:t>
      </w:r>
      <w:r>
        <w:rPr>
          <w:rFonts w:hint="eastAsia" w:ascii="楷体" w:hAnsi="楷体" w:eastAsia="楷体" w:cs="楷体"/>
          <w:szCs w:val="21"/>
        </w:rPr>
        <w:t>打</w:t>
      </w:r>
      <w:r>
        <w:rPr>
          <w:rFonts w:hint="eastAsia" w:ascii="Times New Roman" w:hAnsi="Times New Roman" w:cs="Times New Roman"/>
          <w:szCs w:val="21"/>
        </w:rPr>
        <w:t>周</w:t>
      </w:r>
      <w:r>
        <w:rPr>
          <w:rFonts w:hint="eastAsia" w:ascii="楷体" w:hAnsi="楷体" w:eastAsia="楷体" w:cs="楷体"/>
          <w:szCs w:val="21"/>
        </w:rPr>
        <w:t>上下左右</w:t>
      </w:r>
      <w:r>
        <w:rPr>
          <w:rFonts w:hint="eastAsia" w:ascii="Times New Roman" w:hAnsi="Times New Roman" w:cs="Times New Roman"/>
          <w:szCs w:val="21"/>
        </w:rPr>
        <w:t>，</w:t>
      </w:r>
      <w:r>
        <w:rPr>
          <w:rFonts w:hint="eastAsia" w:ascii="楷体" w:hAnsi="楷体" w:eastAsia="楷体" w:cs="楷体"/>
          <w:szCs w:val="21"/>
        </w:rPr>
        <w:t>勾</w:t>
      </w:r>
      <w:r>
        <w:rPr>
          <w:rFonts w:hint="eastAsia" w:ascii="Times New Roman" w:hAnsi="Times New Roman" w:cs="Times New Roman"/>
          <w:szCs w:val="21"/>
        </w:rPr>
        <w:t>周</w:t>
      </w:r>
      <w:r>
        <w:rPr>
          <w:rFonts w:hint="eastAsia" w:ascii="楷体" w:hAnsi="楷体" w:eastAsia="楷体" w:cs="楷体"/>
          <w:szCs w:val="21"/>
        </w:rPr>
        <w:t>走马腰封到大边</w:t>
      </w:r>
      <w:r>
        <w:rPr>
          <w:rFonts w:hint="eastAsia" w:ascii="Times New Roman" w:hAnsi="Times New Roman" w:cs="Times New Roman"/>
          <w:szCs w:val="21"/>
        </w:rPr>
        <w:t>，李</w:t>
      </w:r>
      <w:r>
        <w:rPr>
          <w:rFonts w:hint="eastAsia" w:ascii="楷体" w:hAnsi="楷体" w:eastAsia="楷体" w:cs="楷体"/>
          <w:szCs w:val="21"/>
        </w:rPr>
        <w:t>归小边</w:t>
      </w:r>
      <w:r>
        <w:rPr>
          <w:rFonts w:hint="eastAsia" w:ascii="Times New Roman" w:hAnsi="Times New Roman" w:cs="Times New Roman"/>
          <w:szCs w:val="21"/>
        </w:rPr>
        <w:t>，</w:t>
      </w:r>
      <w:r>
        <w:rPr>
          <w:rFonts w:hint="eastAsia" w:ascii="楷体" w:hAnsi="楷体" w:eastAsia="楷体" w:cs="楷体"/>
          <w:szCs w:val="21"/>
        </w:rPr>
        <w:t>原地被勾刀转身向里接鼻子</w:t>
      </w:r>
      <w:r>
        <w:rPr>
          <w:rFonts w:hint="eastAsia" w:ascii="Times New Roman" w:hAnsi="Times New Roman" w:cs="Times New Roman"/>
          <w:szCs w:val="21"/>
        </w:rPr>
        <w:t>，</w:t>
      </w:r>
      <w:r>
        <w:rPr>
          <w:rFonts w:hint="eastAsia" w:ascii="楷体" w:hAnsi="楷体" w:eastAsia="楷体" w:cs="楷体"/>
          <w:szCs w:val="21"/>
        </w:rPr>
        <w:t>在原地勾</w:t>
      </w:r>
      <w:r>
        <w:rPr>
          <w:rFonts w:hint="eastAsia" w:ascii="Times New Roman" w:hAnsi="Times New Roman" w:cs="Times New Roman"/>
          <w:szCs w:val="21"/>
        </w:rPr>
        <w:t>周</w:t>
      </w:r>
      <w:r>
        <w:rPr>
          <w:rFonts w:hint="eastAsia" w:ascii="楷体" w:hAnsi="楷体" w:eastAsia="楷体" w:cs="楷体"/>
          <w:szCs w:val="21"/>
        </w:rPr>
        <w:t>刀左转身向外打</w:t>
      </w:r>
      <w:r>
        <w:rPr>
          <w:rFonts w:hint="eastAsia" w:ascii="Times New Roman" w:hAnsi="Times New Roman" w:cs="Times New Roman"/>
          <w:szCs w:val="21"/>
        </w:rPr>
        <w:t>周</w:t>
      </w:r>
      <w:r>
        <w:rPr>
          <w:rFonts w:hint="eastAsia" w:ascii="楷体" w:hAnsi="楷体" w:eastAsia="楷体" w:cs="楷体"/>
          <w:szCs w:val="21"/>
        </w:rPr>
        <w:t>鼻子</w:t>
      </w:r>
      <w:r>
        <w:rPr>
          <w:rFonts w:hint="eastAsia" w:ascii="Times New Roman" w:hAnsi="Times New Roman" w:cs="Times New Roman"/>
          <w:szCs w:val="21"/>
        </w:rPr>
        <w:t>，</w:t>
      </w:r>
      <w:r>
        <w:rPr>
          <w:rFonts w:hint="eastAsia" w:ascii="楷体" w:hAnsi="楷体" w:eastAsia="楷体" w:cs="楷体"/>
          <w:szCs w:val="21"/>
        </w:rPr>
        <w:t>刀鐏盖</w:t>
      </w:r>
      <w:r>
        <w:rPr>
          <w:rFonts w:hint="eastAsia" w:ascii="Times New Roman" w:hAnsi="Times New Roman" w:cs="Times New Roman"/>
          <w:szCs w:val="21"/>
        </w:rPr>
        <w:t>周</w:t>
      </w:r>
      <w:r>
        <w:rPr>
          <w:rFonts w:hint="eastAsia" w:ascii="楷体" w:hAnsi="楷体" w:eastAsia="楷体" w:cs="楷体"/>
          <w:szCs w:val="21"/>
        </w:rPr>
        <w:t>刀再打一个鼻子</w:t>
      </w:r>
      <w:r>
        <w:rPr>
          <w:rFonts w:hint="eastAsia" w:ascii="Times New Roman" w:hAnsi="Times New Roman" w:cs="Times New Roman"/>
          <w:szCs w:val="21"/>
        </w:rPr>
        <w:t>，</w:t>
      </w:r>
      <w:r>
        <w:rPr>
          <w:rFonts w:hint="eastAsia" w:ascii="楷体" w:hAnsi="楷体" w:eastAsia="楷体" w:cs="楷体"/>
          <w:szCs w:val="21"/>
        </w:rPr>
        <w:t>转身切刀亮住</w:t>
      </w:r>
      <w:r>
        <w:rPr>
          <w:rFonts w:hint="eastAsia" w:ascii="Times New Roman" w:hAnsi="Times New Roman" w:cs="Times New Roman"/>
          <w:szCs w:val="21"/>
        </w:rPr>
        <w:t>，</w:t>
      </w:r>
      <w:r>
        <w:rPr>
          <w:rFonts w:hint="eastAsia" w:ascii="楷体" w:hAnsi="楷体" w:eastAsia="楷体" w:cs="楷体"/>
          <w:szCs w:val="21"/>
        </w:rPr>
        <w:t>接耍下场</w:t>
      </w:r>
      <w:r>
        <w:rPr>
          <w:rFonts w:hint="eastAsia" w:ascii="Times New Roman" w:hAnsi="Times New Roman" w:cs="Times New Roman"/>
          <w:szCs w:val="21"/>
        </w:rPr>
        <w:t>，</w:t>
      </w:r>
      <w:r>
        <w:rPr>
          <w:rFonts w:hint="eastAsia" w:ascii="楷体" w:hAnsi="楷体" w:eastAsia="楷体" w:cs="楷体"/>
          <w:szCs w:val="21"/>
        </w:rPr>
        <w:t>普通大刀下场下</w:t>
      </w:r>
      <w:r>
        <w:rPr>
          <w:rFonts w:hint="eastAsia" w:ascii="Times New Roman" w:hAnsi="Times New Roman" w:cs="Times New Roman"/>
          <w:szCs w:val="21"/>
        </w:rPr>
        <w:t>，</w:t>
      </w:r>
      <w:r>
        <w:rPr>
          <w:rFonts w:hint="eastAsia" w:ascii="楷体" w:hAnsi="楷体" w:eastAsia="楷体" w:cs="楷体"/>
          <w:szCs w:val="21"/>
        </w:rPr>
        <w:t>但在劈马</w:t>
      </w:r>
      <w:r>
        <w:rPr>
          <w:rFonts w:hint="eastAsia" w:ascii="Times New Roman" w:hAnsi="Times New Roman" w:cs="Times New Roman"/>
          <w:szCs w:val="21"/>
        </w:rPr>
        <w:t>、</w:t>
      </w:r>
      <w:r>
        <w:rPr>
          <w:rFonts w:hint="eastAsia" w:ascii="楷体" w:hAnsi="楷体" w:eastAsia="楷体" w:cs="楷体"/>
          <w:szCs w:val="21"/>
        </w:rPr>
        <w:t>正花转身面外亮住</w:t>
      </w:r>
      <w:r>
        <w:rPr>
          <w:rFonts w:hint="eastAsia" w:ascii="Times New Roman" w:hAnsi="Times New Roman" w:cs="Times New Roman"/>
          <w:szCs w:val="21"/>
        </w:rPr>
        <w:t>、</w:t>
      </w:r>
      <w:r>
        <w:rPr>
          <w:rFonts w:hint="eastAsia" w:ascii="楷体" w:hAnsi="楷体" w:eastAsia="楷体" w:cs="楷体"/>
          <w:szCs w:val="21"/>
        </w:rPr>
        <w:t>串腕转身之后</w:t>
      </w:r>
      <w:r>
        <w:rPr>
          <w:rFonts w:hint="eastAsia" w:ascii="Times New Roman" w:hAnsi="Times New Roman" w:cs="Times New Roman"/>
          <w:szCs w:val="21"/>
        </w:rPr>
        <w:t>，</w:t>
      </w:r>
      <w:r>
        <w:rPr>
          <w:rFonts w:hint="eastAsia" w:ascii="楷体" w:hAnsi="楷体" w:eastAsia="楷体" w:cs="楷体"/>
          <w:szCs w:val="21"/>
        </w:rPr>
        <w:t>再来一个正花转身面外串腕</w:t>
      </w:r>
      <w:r>
        <w:rPr>
          <w:rFonts w:hint="eastAsia" w:ascii="Times New Roman" w:hAnsi="Times New Roman" w:cs="Times New Roman"/>
          <w:szCs w:val="21"/>
        </w:rPr>
        <w:t>，</w:t>
      </w:r>
      <w:r>
        <w:rPr>
          <w:rFonts w:hint="eastAsia" w:ascii="楷体" w:hAnsi="楷体" w:eastAsia="楷体" w:cs="楷体"/>
          <w:szCs w:val="21"/>
        </w:rPr>
        <w:t>弓箭步拿刀杆中间向外亮</w:t>
      </w:r>
      <w:r>
        <w:rPr>
          <w:rFonts w:hint="eastAsia" w:ascii="Times New Roman" w:hAnsi="Times New Roman" w:cs="Times New Roman"/>
          <w:szCs w:val="21"/>
        </w:rPr>
        <w:t>，</w:t>
      </w:r>
      <w:r>
        <w:rPr>
          <w:rFonts w:hint="eastAsia" w:ascii="楷体" w:hAnsi="楷体" w:eastAsia="楷体" w:cs="楷体"/>
          <w:szCs w:val="21"/>
        </w:rPr>
        <w:t>缓刀掠刀追下</w:t>
      </w:r>
      <w:r>
        <w:rPr>
          <w:rFonts w:hint="eastAsia"/>
        </w:rPr>
        <w:t>)</w:t>
      </w:r>
      <w:r>
        <w:rPr>
          <w:rStyle w:val="66"/>
        </w:rPr>
        <w:t xml:space="preserve"> </w:t>
      </w:r>
      <w:r>
        <w:rPr>
          <w:rStyle w:val="66"/>
        </w:rPr>
        <w:footnoteReference w:id="395"/>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】接过雕翎箭一条。</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】这样的射法不算好，放箭哪有接箭高。</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】接过雕翎箭二根。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】这样的射法不算准，孔夫子门前你卖的什么文。</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】勒马停蹄战场等，停箭不射为何情?</w:t>
      </w:r>
    </w:p>
    <w:p>
      <w:pPr>
        <w:widowControl/>
        <w:ind w:left="1260" w:hanging="1260"/>
        <w:jc w:val="left"/>
      </w:pPr>
      <w:r>
        <w:t>周德威，战又不战，降又不降，又在那里弄的什么诡计?</w:t>
      </w:r>
    </w:p>
    <w:p>
      <w:pPr>
        <w:widowControl/>
        <w:ind w:left="1260" w:hanging="1260"/>
        <w:jc w:val="left"/>
      </w:pPr>
      <w:r>
        <w:t>你的箭法呀，哼，孤</w:t>
      </w:r>
      <w:r>
        <w:rPr>
          <w:rFonts w:hint="eastAsia"/>
        </w:rPr>
        <w:t>(王)</w:t>
      </w:r>
      <w:r>
        <w:t>方才领教过了。</w:t>
      </w:r>
    </w:p>
    <w:p>
      <w:pPr>
        <w:widowControl/>
        <w:ind w:left="1260" w:hanging="1260"/>
        <w:jc w:val="left"/>
      </w:pPr>
      <w:r>
        <w:rPr>
          <w:rFonts w:hint="eastAsia"/>
        </w:rPr>
        <w:t>(要)</w:t>
      </w:r>
      <w:r>
        <w:t>怎样比试?</w:t>
      </w:r>
    </w:p>
    <w:p>
      <w:pPr>
        <w:widowControl/>
        <w:ind w:left="1260" w:hanging="1260"/>
        <w:jc w:val="left"/>
      </w:pPr>
      <w:r>
        <w:t>但不知哪家先射?</w:t>
      </w:r>
    </w:p>
    <w:p>
      <w:pPr>
        <w:widowControl/>
        <w:ind w:left="1260" w:hanging="1260"/>
        <w:jc w:val="left"/>
      </w:pPr>
      <w:r>
        <w:rPr>
          <w:rFonts w:hint="eastAsia"/>
        </w:rPr>
        <w:t>孤</w:t>
      </w:r>
      <w:r>
        <w:t>若先射，就无有你的份了</w:t>
      </w:r>
      <w:r>
        <w:rPr>
          <w:rFonts w:hint="eastAsia"/>
        </w:rPr>
        <w:t>(</w:t>
      </w:r>
      <w:r>
        <w:rPr>
          <w:rFonts w:hint="eastAsia" w:ascii="楷体" w:hAnsi="楷体" w:eastAsia="楷体" w:cs="楷体"/>
        </w:rPr>
        <w:t>或</w:t>
      </w:r>
      <w:r>
        <w:rPr>
          <w:rFonts w:hint="eastAsia"/>
        </w:rPr>
        <w:t>：孤王先射，就无有尔的份了!让你先射)</w:t>
      </w:r>
      <w:r>
        <w:t>!</w:t>
      </w:r>
    </w:p>
    <w:p>
      <w:pPr>
        <w:widowControl/>
        <w:ind w:left="1260" w:hanging="1260"/>
        <w:jc w:val="left"/>
      </w:pP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】量尔不是汉李广，养由基</w:t>
      </w:r>
      <w:r>
        <w:rPr>
          <w:rFonts w:hint="eastAsia"/>
        </w:rPr>
        <w:t>再</w:t>
      </w:r>
      <w:r>
        <w:t>世又何妨。</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】满满搭上朱红扣，</w:t>
      </w:r>
    </w:p>
    <w:p>
      <w:pPr>
        <w:widowControl/>
        <w:ind w:left="1260" w:hanging="1260"/>
        <w:jc w:val="left"/>
      </w:pPr>
      <w:r>
        <w:rPr>
          <w:rFonts w:hint="eastAsia"/>
        </w:rPr>
        <w:t>(诶，)</w:t>
      </w:r>
      <w:r>
        <w:t>你把我闹糊涂了!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】观不见金钱在何方。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】低下头来暗思想，</w:t>
      </w:r>
    </w:p>
    <w:p>
      <w:pPr>
        <w:widowControl/>
        <w:ind w:left="1260" w:hanging="1260"/>
        <w:jc w:val="left"/>
      </w:pPr>
      <w:r>
        <w:rPr>
          <w:rFonts w:hint="eastAsia"/>
        </w:rPr>
        <w:t>啊?!</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】忽然一计上胸膛。</w:t>
      </w:r>
    </w:p>
    <w:p>
      <w:pPr>
        <w:widowControl/>
        <w:ind w:left="1260" w:hanging="1260"/>
        <w:jc w:val="left"/>
      </w:pPr>
      <w:r>
        <w:rPr>
          <w:rFonts w:hint="eastAsia"/>
        </w:rPr>
        <w:t>(周德威</w:t>
      </w:r>
      <w:r>
        <w:rPr>
          <w:rFonts w:hint="eastAsia"/>
        </w:rPr>
        <w:tab/>
      </w:r>
      <w:r>
        <w:rPr>
          <w:rFonts w:hint="eastAsia"/>
        </w:rPr>
        <w:t>李克用，……停箭不射?)</w:t>
      </w:r>
    </w:p>
    <w:p>
      <w:pPr>
        <w:widowControl/>
        <w:ind w:left="1260" w:hanging="1260"/>
        <w:jc w:val="left"/>
      </w:pPr>
      <w:r>
        <w:t>非是孤王停箭不射，想这金钱</w:t>
      </w:r>
      <w:r>
        <w:rPr>
          <w:rFonts w:hint="eastAsia"/>
        </w:rPr>
        <w:t>(</w:t>
      </w:r>
      <w:r>
        <w:rPr>
          <w:rFonts w:hint="eastAsia" w:ascii="楷体" w:hAnsi="楷体" w:eastAsia="楷体" w:cs="楷体"/>
        </w:rPr>
        <w:t>或</w:t>
      </w:r>
      <w:r>
        <w:rPr>
          <w:rFonts w:hint="eastAsia"/>
        </w:rPr>
        <w:t>：想那</w:t>
      </w:r>
      <w:r>
        <w:t>金钱</w:t>
      </w:r>
      <w:r>
        <w:rPr>
          <w:rFonts w:hint="eastAsia"/>
        </w:rPr>
        <w:t>)</w:t>
      </w:r>
      <w:r>
        <w:t>乃是一面死物，纵然射中</w:t>
      </w:r>
      <w:r>
        <w:rPr>
          <w:rFonts w:hint="eastAsia"/>
        </w:rPr>
        <w:t>，</w:t>
      </w:r>
      <w:r>
        <w:t>也不足为奇。</w:t>
      </w:r>
    </w:p>
    <w:p>
      <w:pPr>
        <w:widowControl/>
        <w:ind w:left="1260" w:hanging="1260"/>
        <w:jc w:val="left"/>
      </w:pPr>
      <w:r>
        <w:t>抬头观看</w:t>
      </w:r>
      <w:r>
        <w:rPr>
          <w:rFonts w:eastAsia="Calibri"/>
        </w:rPr>
        <w:t>——</w:t>
      </w:r>
    </w:p>
    <w:p>
      <w:pPr>
        <w:widowControl/>
        <w:ind w:left="1260" w:hanging="1260"/>
        <w:jc w:val="left"/>
      </w:pPr>
      <w:r>
        <w:t>空中飞的何物?</w:t>
      </w:r>
    </w:p>
    <w:p>
      <w:pPr>
        <w:widowControl/>
        <w:ind w:left="1260" w:hanging="1260"/>
        <w:jc w:val="left"/>
      </w:pPr>
      <w:r>
        <w:t>好哇</w:t>
      </w:r>
      <w:r>
        <w:rPr>
          <w:rFonts w:eastAsia="Calibri"/>
        </w:rPr>
        <w:t>——</w:t>
      </w:r>
      <w:r>
        <w:t>孤今</w:t>
      </w:r>
      <w:r>
        <w:rPr>
          <w:rFonts w:hint="eastAsia"/>
        </w:rPr>
        <w:t>(</w:t>
      </w:r>
      <w:r>
        <w:rPr>
          <w:rFonts w:hint="eastAsia" w:ascii="楷体" w:hAnsi="楷体" w:eastAsia="楷体" w:cs="楷体"/>
        </w:rPr>
        <w:t>或</w:t>
      </w:r>
      <w:r>
        <w:rPr>
          <w:rFonts w:hint="eastAsia"/>
        </w:rPr>
        <w:t>：孤王一箭上去)</w:t>
      </w:r>
      <w:r>
        <w:t>要射它</w:t>
      </w:r>
      <w:r>
        <w:rPr>
          <w:rFonts w:hint="eastAsia"/>
        </w:rPr>
        <w:t>(一)</w:t>
      </w:r>
      <w:r>
        <w:t>个双雕落地。</w:t>
      </w:r>
    </w:p>
    <w:p>
      <w:pPr>
        <w:widowControl/>
        <w:ind w:left="1260" w:hanging="1260"/>
        <w:jc w:val="left"/>
      </w:pPr>
      <w:r>
        <w:t>丈夫一言</w:t>
      </w:r>
      <w:r>
        <w:rPr>
          <w:rFonts w:eastAsia="Calibri"/>
        </w:rPr>
        <w:t>——</w:t>
      </w:r>
    </w:p>
    <w:p>
      <w:pPr>
        <w:widowControl/>
        <w:ind w:left="1260" w:hanging="1260"/>
        <w:jc w:val="left"/>
      </w:pPr>
      <w:r>
        <w:rPr>
          <w:rFonts w:hint="eastAsia"/>
        </w:rPr>
        <w:t>(太保，)</w:t>
      </w: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】克用暗地告上苍，祝告天地日月光</w:t>
      </w:r>
      <w:r>
        <w:rPr>
          <w:rFonts w:hint="eastAsia"/>
        </w:rPr>
        <w:t>、</w:t>
      </w:r>
      <w:r>
        <w:t>过往的神灵听端详：我若有福收此将，箭射双雕落平阳。</w:t>
      </w:r>
    </w:p>
    <w:p>
      <w:pPr>
        <w:widowControl/>
        <w:ind w:left="1260" w:hanging="1260"/>
        <w:jc w:val="left"/>
      </w:pPr>
      <w:r>
        <w:rPr>
          <w:rFonts w:hint="eastAsia"/>
        </w:rPr>
        <w:t>(哪里走。)</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】德威可算英雄将</w:t>
      </w:r>
      <w:r>
        <w:rPr>
          <w:rFonts w:hint="eastAsia"/>
        </w:rPr>
        <w:t>(</w:t>
      </w:r>
      <w:r>
        <w:rPr>
          <w:rFonts w:hint="eastAsia" w:ascii="楷体" w:hAnsi="楷体" w:eastAsia="楷体" w:cs="楷体"/>
        </w:rPr>
        <w:t>或</w:t>
      </w:r>
      <w:r>
        <w:rPr>
          <w:rFonts w:hint="eastAsia"/>
        </w:rPr>
        <w:t>：忠良将)</w:t>
      </w:r>
      <w:r>
        <w:t>，封你太保在朝堂</w:t>
      </w:r>
      <w:r>
        <w:rPr>
          <w:rFonts w:hint="eastAsia"/>
        </w:rPr>
        <w:t>(</w:t>
      </w:r>
      <w:r>
        <w:rPr>
          <w:rFonts w:hint="eastAsia" w:ascii="楷体" w:hAnsi="楷体" w:eastAsia="楷体" w:cs="楷体"/>
        </w:rPr>
        <w:t>或</w:t>
      </w:r>
      <w:r>
        <w:rPr>
          <w:rFonts w:hint="eastAsia"/>
        </w:rPr>
        <w:t>：在朝廊)</w:t>
      </w:r>
      <w:r>
        <w:t>。</w:t>
      </w:r>
      <w:r>
        <w:rPr>
          <w:rFonts w:hint="eastAsia"/>
        </w:rPr>
        <w:t>(</w:t>
      </w:r>
      <w:r>
        <w:rPr>
          <w:rFonts w:hint="eastAsia" w:ascii="楷体" w:hAnsi="楷体" w:eastAsia="楷体" w:cs="楷体"/>
        </w:rPr>
        <w:t>或</w:t>
      </w:r>
      <w:r>
        <w:rPr>
          <w:rFonts w:hint="eastAsia"/>
        </w:rPr>
        <w:t>：你若真心把孤保，封你太保辅大唐。)</w:t>
      </w:r>
    </w:p>
    <w:p>
      <w:pPr>
        <w:widowControl/>
        <w:ind w:left="1260" w:hanging="1260"/>
        <w:jc w:val="left"/>
      </w:pPr>
      <w:r>
        <w:rPr>
          <w:rFonts w:hint="eastAsia" w:ascii="ˎ̥" w:hAnsi="ˎ̥" w:cs="ˎ̥"/>
          <w:color w:val="000000"/>
          <w:szCs w:val="21"/>
        </w:rPr>
        <w:t>(罢了，)</w:t>
      </w:r>
      <w:r>
        <w:rPr>
          <w:rFonts w:ascii="ˎ̥" w:hAnsi="ˎ̥" w:cs="ˎ̥"/>
          <w:color w:val="000000"/>
          <w:szCs w:val="21"/>
        </w:rPr>
        <w:t>见过众家哥弟。</w:t>
      </w:r>
    </w:p>
    <w:p>
      <w:pPr>
        <w:widowControl/>
        <w:ind w:left="1260" w:hanging="1260"/>
        <w:jc w:val="left"/>
      </w:pPr>
      <w:r>
        <w:rPr>
          <w:rFonts w:ascii="ˎ̥" w:hAnsi="ˎ̥" w:cs="ˎ̥"/>
          <w:color w:val="000000"/>
          <w:szCs w:val="21"/>
        </w:rPr>
        <w:t>不必查点。</w:t>
      </w:r>
    </w:p>
    <w:p>
      <w:pPr>
        <w:widowControl/>
        <w:ind w:left="1260" w:hanging="1260"/>
        <w:jc w:val="left"/>
      </w:pPr>
      <w:r>
        <w:rPr>
          <w:rFonts w:ascii="ˎ̥" w:hAnsi="ˎ̥" w:cs="ˎ̥"/>
          <w:color w:val="000000"/>
          <w:szCs w:val="21"/>
        </w:rPr>
        <w:t>转至御营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：同至御营)</w:t>
      </w:r>
      <w:r>
        <w:rPr>
          <w:rFonts w:ascii="ˎ̥" w:hAnsi="ˎ̥" w:cs="ˎ̥"/>
          <w:color w:val="000000"/>
          <w:szCs w:val="21"/>
        </w:rPr>
        <w:t>，见过你二位皇娘。</w:t>
      </w:r>
    </w:p>
    <w:p>
      <w:pPr>
        <w:widowControl/>
        <w:ind w:left="1260" w:hanging="1260"/>
        <w:jc w:val="left"/>
        <w:rPr>
          <w:rFonts w:hint="eastAsia" w:ascii="ˎ̥" w:hAnsi="ˎ̥" w:cs="ˎ̥"/>
          <w:color w:val="000000"/>
          <w:szCs w:val="21"/>
        </w:rPr>
      </w:pPr>
    </w:p>
    <w:p>
      <w:pPr>
        <w:widowControl/>
        <w:ind w:left="1260" w:hanging="1260"/>
        <w:jc w:val="left"/>
        <w:rPr>
          <w:rFonts w:hint="eastAsia" w:ascii="ˎ̥" w:hAnsi="ˎ̥" w:cs="ˎ̥"/>
          <w:color w:val="000000"/>
          <w:szCs w:val="21"/>
        </w:rPr>
      </w:pPr>
    </w:p>
    <w:p>
      <w:pPr>
        <w:widowControl/>
        <w:ind w:left="1260" w:hanging="1260"/>
        <w:jc w:val="left"/>
      </w:pPr>
      <w:r>
        <w:rPr>
          <w:rFonts w:hint="eastAsia" w:ascii="ˎ̥" w:hAnsi="ˎ̥" w:cs="ˎ̥"/>
          <w:color w:val="000000"/>
          <w:szCs w:val="21"/>
        </w:rPr>
        <w:t>据</w:t>
      </w:r>
      <w:r>
        <w:rPr>
          <w:rFonts w:hint="eastAsia" w:ascii="ˎ̥" w:hAnsi="ˎ̥" w:cs="ˎ̥"/>
          <w:b/>
          <w:color w:val="000000"/>
          <w:szCs w:val="21"/>
        </w:rPr>
        <w:t>陈超老师</w:t>
      </w:r>
      <w:r>
        <w:rPr>
          <w:rFonts w:hint="eastAsia" w:ascii="ˎ̥" w:hAnsi="ˎ̥" w:cs="ˎ̥"/>
          <w:color w:val="000000"/>
          <w:szCs w:val="21"/>
        </w:rPr>
        <w:t>介绍，《珠帘寨》有“</w:t>
      </w:r>
      <w:r>
        <w:rPr>
          <w:rFonts w:hint="eastAsia" w:ascii="ˎ̥" w:hAnsi="ˎ̥" w:cs="ˎ̥"/>
          <w:b/>
          <w:color w:val="000000"/>
          <w:sz w:val="28"/>
          <w:szCs w:val="28"/>
        </w:rPr>
        <w:t>烧宫</w:t>
      </w:r>
      <w:r>
        <w:rPr>
          <w:rFonts w:hint="eastAsia" w:ascii="ˎ̥" w:hAnsi="ˎ̥" w:cs="ˎ̥"/>
          <w:color w:val="000000"/>
          <w:szCs w:val="21"/>
        </w:rPr>
        <w:t>”一场，刘曾复先生有特别传授，兹照录如下：</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)李克用依记前仇恨，且喜皇娘发救兵。</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是我解宝到此搬兵，不想李克用记恨前仇不肯出兵，多蒙二位皇娘发动倾国人马，李克用以为先锋，兵马已在四十里外扎营。是我悄悄折回，将李克用的宫殿焚毁，教他此去难回也。</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)非是我程敬思忒心狠，为保我主锦乾坤。</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hint="eastAsia" w:ascii="楷体" w:hAnsi="楷体" w:eastAsia="楷体" w:cs="ˎ̥"/>
          <w:color w:val="000000"/>
          <w:szCs w:val="21"/>
        </w:rPr>
        <w:t>西皮导板</w:t>
      </w:r>
      <w:r>
        <w:rPr>
          <w:rFonts w:hint="eastAsia" w:ascii="ˎ̥" w:hAnsi="ˎ̥" w:cs="ˎ̥"/>
          <w:color w:val="000000"/>
          <w:szCs w:val="21"/>
        </w:rPr>
        <w:t>】王宫火光冲天境，</w:t>
      </w:r>
    </w:p>
    <w:p>
      <w:pPr>
        <w:widowControl/>
        <w:ind w:left="1260" w:hanging="1260"/>
        <w:jc w:val="left"/>
      </w:pPr>
      <w:r>
        <w:rPr>
          <w:rFonts w:hint="eastAsia" w:ascii="ˎ̥" w:hAnsi="ˎ̥" w:cs="ˎ̥"/>
          <w:color w:val="000000"/>
          <w:szCs w:val="21"/>
        </w:rPr>
        <w:t>(李克用、老军</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老千岁，您可小心这点儿。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)急忙转回看分明，顾不得即出征军情紧（</w:t>
      </w:r>
      <w:r>
        <w:rPr>
          <w:rFonts w:hint="eastAsia" w:ascii="楷体" w:hAnsi="楷体" w:eastAsia="楷体" w:cs="ˎ̥"/>
          <w:color w:val="000000"/>
          <w:szCs w:val="21"/>
        </w:rPr>
        <w:t>圆场</w:t>
      </w:r>
      <w:r>
        <w:rPr>
          <w:rFonts w:hint="eastAsia" w:ascii="ˎ̥" w:hAnsi="ˎ̥" w:cs="ˎ̥"/>
          <w:color w:val="000000"/>
          <w:szCs w:val="21"/>
        </w:rPr>
        <w:t>、</w:t>
      </w:r>
      <w:r>
        <w:rPr>
          <w:rFonts w:hint="eastAsia" w:ascii="楷体" w:hAnsi="楷体" w:eastAsia="楷体" w:cs="ˎ̥"/>
          <w:color w:val="000000"/>
          <w:szCs w:val="21"/>
        </w:rPr>
        <w:t>下马</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好大火啊（李克用</w:t>
      </w:r>
      <w:r>
        <w:rPr>
          <w:rFonts w:hint="eastAsia" w:ascii="楷体" w:hAnsi="楷体" w:eastAsia="楷体" w:cs="ˎ̥"/>
          <w:color w:val="000000"/>
          <w:szCs w:val="21"/>
        </w:rPr>
        <w:t>扑火</w:t>
      </w:r>
      <w:r>
        <w:rPr>
          <w:rFonts w:hint="eastAsia" w:ascii="ˎ̥" w:hAnsi="ˎ̥" w:cs="ˎ̥"/>
          <w:color w:val="000000"/>
          <w:szCs w:val="21"/>
        </w:rPr>
        <w:t>）。都烧成这样了，您就别忙活啦！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嘿嘿，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)宫殿全已被火焚。</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回来您再盖新的吧。</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唉！(</w:t>
      </w:r>
      <w:r>
        <w:rPr>
          <w:rFonts w:hint="eastAsia" w:ascii="楷体" w:hAnsi="楷体" w:eastAsia="楷体" w:cs="ˎ̥"/>
          <w:color w:val="000000"/>
          <w:szCs w:val="21"/>
        </w:rPr>
        <w:t>唱</w:t>
      </w:r>
      <w:r>
        <w:rPr>
          <w:rFonts w:hint="eastAsia" w:ascii="ˎ̥" w:hAnsi="ˎ̥" w:cs="ˎ̥"/>
          <w:color w:val="000000"/>
          <w:szCs w:val="21"/>
        </w:rPr>
        <w:t>)孤多年以来积攒的奇珍异宝——</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我的被窝褥子——</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)顷刻之间就化为飞灰，叫孤怎不心疼啊。</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老千岁您不错啦！我连被窝褥子都没啦！（&lt;</w:t>
      </w:r>
      <w:r>
        <w:rPr>
          <w:rFonts w:hint="eastAsia" w:ascii="楷体" w:hAnsi="楷体" w:eastAsia="楷体" w:cs="ˎ̥"/>
          <w:b/>
          <w:color w:val="000000"/>
          <w:szCs w:val="21"/>
        </w:rPr>
        <w:t>三鼓</w:t>
      </w:r>
      <w:r>
        <w:rPr>
          <w:rFonts w:hint="eastAsia" w:ascii="ˎ̥" w:hAnsi="ˎ̥" w:cs="ˎ̥"/>
          <w:color w:val="000000"/>
          <w:szCs w:val="21"/>
        </w:rPr>
        <w:t>&gt;）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完了！聚将鼓响了，咱们再不走可来不及啦！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)不住战鼓来催命，</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马来</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)此一去定回归重建宫廷。</w:t>
      </w:r>
    </w:p>
    <w:p>
      <w:pPr>
        <w:rPr>
          <w:rFonts w:hint="eastAsia"/>
        </w:rPr>
      </w:pPr>
      <w:bookmarkStart w:id="156" w:name="__RefHeading___Toc414518300"/>
      <w:bookmarkEnd w:id="156"/>
      <w:bookmarkStart w:id="157" w:name="_Toc1906886508"/>
      <w:r>
        <w:rPr>
          <w:rFonts w:hint="eastAsia"/>
        </w:rPr>
        <w:br w:type="page"/>
      </w:r>
    </w:p>
    <w:p>
      <w:pPr>
        <w:pStyle w:val="126"/>
        <w:bidi w:val="0"/>
      </w:pPr>
      <w:r>
        <w:rPr>
          <w:rFonts w:hint="eastAsia"/>
        </w:rPr>
        <w:t>太平桥</w:t>
      </w:r>
      <w:bookmarkEnd w:id="157"/>
    </w:p>
    <w:p>
      <w:pPr>
        <w:jc w:val="center"/>
      </w:pPr>
      <w:r>
        <w:rPr>
          <w:rFonts w:hint="eastAsia" w:ascii="华文仿宋" w:hAnsi="华文仿宋" w:eastAsia="华文仿宋" w:cs="华文仿宋"/>
        </w:rPr>
        <w:t>[第一场]</w:t>
      </w:r>
    </w:p>
    <w:p>
      <w:r>
        <w:rPr>
          <w:rFonts w:hint="eastAsia"/>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大锣打上</w:t>
      </w:r>
      <w:r>
        <w:rPr>
          <w:rFonts w:hint="eastAsia" w:ascii="宋体" w:hAnsi="宋体" w:cs="宋体"/>
        </w:rPr>
        <w:t>，</w:t>
      </w:r>
      <w:r>
        <w:rPr>
          <w:rFonts w:hint="eastAsia" w:ascii="楷体" w:hAnsi="楷体" w:eastAsia="楷体" w:cs="楷体"/>
        </w:rPr>
        <w:t>站门</w:t>
      </w:r>
      <w:r>
        <w:rPr>
          <w:rFonts w:hint="eastAsia"/>
        </w:rPr>
        <w:t>，&lt;</w:t>
      </w:r>
      <w:r>
        <w:rPr>
          <w:rFonts w:hint="eastAsia" w:ascii="楷体" w:hAnsi="楷体" w:eastAsia="楷体" w:cs="楷体"/>
          <w:b/>
        </w:rPr>
        <w:t>四击头</w:t>
      </w:r>
      <w:r>
        <w:rPr>
          <w:rFonts w:hint="eastAsia"/>
        </w:rPr>
        <w:t>&gt;</w:t>
      </w:r>
      <w:r>
        <w:rPr>
          <w:rFonts w:hint="eastAsia" w:ascii="宋体" w:hAnsi="宋体" w:cs="宋体"/>
        </w:rPr>
        <w:t>朱温</w:t>
      </w:r>
      <w:r>
        <w:rPr>
          <w:rFonts w:hint="eastAsia" w:ascii="楷体" w:hAnsi="楷体" w:eastAsia="楷体" w:cs="楷体"/>
        </w:rPr>
        <w:t>上</w:t>
      </w:r>
      <w:r>
        <w:rPr>
          <w:rFonts w:hint="eastAsia"/>
        </w:rPr>
        <w:t>)</w:t>
      </w:r>
    </w:p>
    <w:p>
      <w:r>
        <w:rPr>
          <w:rFonts w:hint="eastAsia"/>
        </w:rPr>
        <w:t>朱温</w:t>
      </w:r>
      <w:r>
        <w:rPr>
          <w:rFonts w:hint="eastAsia"/>
        </w:rPr>
        <w:tab/>
      </w:r>
      <w:r>
        <w:rPr>
          <w:rFonts w:hint="eastAsia"/>
        </w:rPr>
        <w:t>&lt;</w:t>
      </w:r>
      <w:r>
        <w:rPr>
          <w:rFonts w:hint="eastAsia" w:ascii="楷体" w:hAnsi="楷体" w:eastAsia="楷体" w:cs="楷体"/>
          <w:b/>
        </w:rPr>
        <w:t>点绛唇</w:t>
      </w:r>
      <w:r>
        <w:rPr>
          <w:rFonts w:hint="eastAsia"/>
        </w:rPr>
        <w:t>&gt;光照旌旗，青虚钓实，龙唾涕，惊走鳌鱼，要掌锦华夷。(</w:t>
      </w:r>
      <w:r>
        <w:rPr>
          <w:rFonts w:hint="eastAsia" w:ascii="楷体" w:hAnsi="楷体" w:eastAsia="楷体" w:cs="楷体"/>
        </w:rPr>
        <w:t>小座正座</w:t>
      </w:r>
      <w:r>
        <w:rPr>
          <w:rFonts w:hint="eastAsia"/>
        </w:rPr>
        <w:t>)</w:t>
      </w:r>
    </w:p>
    <w:p>
      <w:pPr>
        <w:ind w:left="836" w:hanging="836"/>
      </w:pPr>
      <w:r>
        <w:rPr>
          <w:rFonts w:hint="eastAsia"/>
        </w:rPr>
        <w:t>朱温</w:t>
      </w:r>
      <w:r>
        <w:rPr>
          <w:rFonts w:hint="eastAsia"/>
        </w:rPr>
        <w:tab/>
      </w:r>
      <w:r>
        <w:rPr>
          <w:rFonts w:hint="eastAsia"/>
        </w:rPr>
        <w:t>(</w:t>
      </w:r>
      <w:r>
        <w:rPr>
          <w:rFonts w:hint="eastAsia" w:ascii="楷体" w:hAnsi="楷体" w:eastAsia="楷体" w:cs="楷体"/>
        </w:rPr>
        <w:t>诗</w:t>
      </w:r>
      <w:r>
        <w:rPr>
          <w:rFonts w:hint="eastAsia"/>
        </w:rPr>
        <w:t>)忆昔当年雅观楼</w:t>
      </w:r>
      <w:r>
        <w:rPr>
          <w:rStyle w:val="66"/>
        </w:rPr>
        <w:footnoteReference w:id="396"/>
      </w:r>
      <w:r>
        <w:rPr>
          <w:rFonts w:hint="eastAsia"/>
        </w:rPr>
        <w:t>，赌头夺带面惭羞。孤今驻军汴梁地，安排巧计报前仇。</w:t>
      </w:r>
    </w:p>
    <w:p>
      <w:r>
        <w:rPr>
          <w:rFonts w:hint="eastAsia"/>
        </w:rPr>
        <w:tab/>
      </w:r>
      <w:r>
        <w:rPr>
          <w:rFonts w:hint="eastAsia"/>
        </w:rPr>
        <w:tab/>
      </w:r>
      <w:r>
        <w:rPr>
          <w:rFonts w:hint="eastAsia"/>
        </w:rPr>
        <w:t>孤，梁王朱温，今有李克用兵扎驼龙岗，也曾命王刚打探虚实，未见回报。</w:t>
      </w:r>
    </w:p>
    <w:p>
      <w:r>
        <w:rPr>
          <w:rFonts w:hint="eastAsia"/>
        </w:rPr>
        <w:t>王刚</w:t>
      </w:r>
      <w:r>
        <w:rPr>
          <w:rFonts w:hint="eastAsia"/>
        </w:rPr>
        <w:tab/>
      </w:r>
      <w:r>
        <w:rPr>
          <w:rFonts w:hint="eastAsia"/>
        </w:rPr>
        <w:t>(</w:t>
      </w:r>
      <w:r>
        <w:rPr>
          <w:rFonts w:hint="eastAsia" w:ascii="楷体" w:hAnsi="楷体" w:eastAsia="楷体" w:cs="楷体"/>
        </w:rPr>
        <w:t>内</w:t>
      </w:r>
      <w:r>
        <w:rPr>
          <w:rFonts w:hint="eastAsia"/>
        </w:rPr>
        <w:t>)走哇！(王刚</w:t>
      </w:r>
      <w:r>
        <w:rPr>
          <w:rFonts w:hint="eastAsia" w:ascii="楷体" w:hAnsi="楷体" w:eastAsia="楷体" w:cs="楷体"/>
        </w:rPr>
        <w:t>上</w:t>
      </w:r>
      <w:r>
        <w:rPr>
          <w:rFonts w:hint="eastAsia"/>
        </w:rPr>
        <w:t>)</w:t>
      </w:r>
    </w:p>
    <w:p>
      <w:r>
        <w:rPr>
          <w:rFonts w:hint="eastAsia"/>
        </w:rPr>
        <w:t>王刚</w:t>
      </w:r>
      <w:r>
        <w:rPr>
          <w:rFonts w:hint="eastAsia"/>
        </w:rPr>
        <w:tab/>
      </w:r>
      <w:r>
        <w:rPr>
          <w:rFonts w:hint="eastAsia"/>
        </w:rPr>
        <w:t>打听晋王事，报与驸马知。参见驸马。</w:t>
      </w:r>
    </w:p>
    <w:p>
      <w:r>
        <w:rPr>
          <w:rFonts w:hint="eastAsia"/>
        </w:rPr>
        <w:t>朱温</w:t>
      </w:r>
      <w:r>
        <w:rPr>
          <w:rFonts w:hint="eastAsia"/>
        </w:rPr>
        <w:tab/>
      </w:r>
      <w:r>
        <w:rPr>
          <w:rFonts w:hint="eastAsia"/>
        </w:rPr>
        <w:t>罢了。</w:t>
      </w:r>
    </w:p>
    <w:p>
      <w:r>
        <w:rPr>
          <w:rFonts w:hint="eastAsia"/>
        </w:rPr>
        <w:t>王刚</w:t>
      </w:r>
      <w:r>
        <w:rPr>
          <w:rFonts w:hint="eastAsia"/>
        </w:rPr>
        <w:tab/>
      </w:r>
      <w:r>
        <w:rPr>
          <w:rFonts w:hint="eastAsia"/>
        </w:rPr>
        <w:t>谢驸马。(</w:t>
      </w:r>
      <w:r>
        <w:rPr>
          <w:rFonts w:hint="eastAsia" w:ascii="楷体" w:hAnsi="楷体" w:eastAsia="楷体" w:cs="楷体"/>
        </w:rPr>
        <w:t>站小边</w:t>
      </w:r>
      <w:r>
        <w:rPr>
          <w:rFonts w:hint="eastAsia"/>
        </w:rPr>
        <w:t>)</w:t>
      </w:r>
    </w:p>
    <w:p>
      <w:r>
        <w:rPr>
          <w:rFonts w:hint="eastAsia"/>
        </w:rPr>
        <w:t>朱温</w:t>
      </w:r>
      <w:r>
        <w:rPr>
          <w:rFonts w:hint="eastAsia"/>
        </w:rPr>
        <w:tab/>
      </w:r>
      <w:r>
        <w:rPr>
          <w:rFonts w:hint="eastAsia"/>
        </w:rPr>
        <w:t>命你打探晋王虚实，有何消息？</w:t>
      </w:r>
    </w:p>
    <w:p>
      <w:pPr>
        <w:ind w:left="840" w:hanging="840"/>
      </w:pPr>
      <w:r>
        <w:rPr>
          <w:rFonts w:hint="eastAsia"/>
        </w:rPr>
        <w:t>王刚</w:t>
      </w:r>
      <w:r>
        <w:rPr>
          <w:rFonts w:hint="eastAsia"/>
        </w:rPr>
        <w:tab/>
      </w:r>
      <w:r>
        <w:rPr>
          <w:rFonts w:hint="eastAsia"/>
        </w:rPr>
        <w:t>启禀驸马，晋王兵扎驼龙岗，命十三太保李存孝巡查黄河，营中空虚。晋王每日饮酒，醉而复醒，醒而复罪，不理军情，特来禀报。</w:t>
      </w:r>
    </w:p>
    <w:p>
      <w:pPr>
        <w:ind w:left="840" w:hanging="840"/>
      </w:pPr>
      <w:r>
        <w:rPr>
          <w:rFonts w:hint="eastAsia"/>
        </w:rPr>
        <w:t>朱温</w:t>
      </w:r>
      <w:r>
        <w:rPr>
          <w:rFonts w:hint="eastAsia"/>
        </w:rPr>
        <w:tab/>
      </w:r>
      <w:r>
        <w:rPr>
          <w:rFonts w:hint="eastAsia"/>
        </w:rPr>
        <w:t>起过了。且住。老儿一到训地不理军情，存孝不在营中，我不免趁此机会，请他汴梁阅兵，会上杀他，以报前仇。左右溶墨伺候。(朱温</w:t>
      </w:r>
      <w:r>
        <w:rPr>
          <w:rFonts w:hint="eastAsia" w:ascii="楷体" w:hAnsi="楷体" w:eastAsia="楷体" w:cs="楷体"/>
        </w:rPr>
        <w:t>进大座</w:t>
      </w:r>
      <w:r>
        <w:rPr>
          <w:rFonts w:hint="eastAsia"/>
        </w:rPr>
        <w:t>)</w:t>
      </w:r>
    </w:p>
    <w:p>
      <w:pPr>
        <w:ind w:left="840" w:hanging="840"/>
      </w:pPr>
      <w:r>
        <w:rPr>
          <w:rFonts w:hint="eastAsia"/>
        </w:rPr>
        <w:t>朱温</w:t>
      </w:r>
      <w:r>
        <w:rPr>
          <w:rFonts w:hint="eastAsia"/>
        </w:rPr>
        <w:tab/>
      </w:r>
      <w:r>
        <w:rPr>
          <w:rFonts w:hint="eastAsia"/>
        </w:rPr>
        <w:t>【</w:t>
      </w:r>
      <w:r>
        <w:rPr>
          <w:rFonts w:hint="eastAsia" w:ascii="楷体" w:hAnsi="楷体" w:eastAsia="楷体" w:cs="楷体"/>
        </w:rPr>
        <w:t>西皮导板</w:t>
      </w:r>
      <w:r>
        <w:rPr>
          <w:rFonts w:hint="eastAsia"/>
        </w:rPr>
        <w:t>】上写朱温多拜上，【</w:t>
      </w:r>
      <w:r>
        <w:rPr>
          <w:rFonts w:hint="eastAsia" w:ascii="楷体" w:hAnsi="楷体" w:eastAsia="楷体" w:cs="楷体"/>
        </w:rPr>
        <w:t>导板</w:t>
      </w:r>
      <w:r>
        <w:rPr>
          <w:rFonts w:hint="eastAsia"/>
        </w:rPr>
        <w:t>】拜上千岁李晋王。皇姑宫院身不爽，思念天子泪成行。千岁驾临驼龙岗，未获拜趋在道旁。汴梁设下阅兵会，酒席宴前饮琼浆。写罢书信唤王刚，驼龙下书走一场。</w:t>
      </w:r>
    </w:p>
    <w:p>
      <w:r>
        <w:rPr>
          <w:rFonts w:hint="eastAsia"/>
        </w:rPr>
        <w:t>(</w:t>
      </w:r>
      <w:r>
        <w:rPr>
          <w:rFonts w:hint="eastAsia" w:ascii="宋体" w:hAnsi="宋体" w:cs="宋体"/>
        </w:rPr>
        <w:t>王刚</w:t>
      </w:r>
      <w:r>
        <w:rPr>
          <w:rFonts w:hint="eastAsia" w:ascii="楷体" w:hAnsi="楷体" w:eastAsia="楷体" w:cs="楷体"/>
        </w:rPr>
        <w:t>接书下</w:t>
      </w:r>
      <w:r>
        <w:rPr>
          <w:rFonts w:hint="eastAsia" w:ascii="宋体" w:hAnsi="宋体" w:cs="宋体"/>
        </w:rPr>
        <w:t>，朱温</w:t>
      </w:r>
      <w:r>
        <w:rPr>
          <w:rFonts w:hint="eastAsia" w:ascii="楷体" w:hAnsi="楷体" w:eastAsia="楷体" w:cs="楷体"/>
        </w:rPr>
        <w:t>出位站台中间</w:t>
      </w:r>
      <w:r>
        <w:rPr>
          <w:rFonts w:hint="eastAsia"/>
        </w:rPr>
        <w:t>)</w:t>
      </w:r>
    </w:p>
    <w:p>
      <w:pPr>
        <w:ind w:left="420" w:firstLine="420"/>
      </w:pPr>
      <w:r>
        <w:rPr>
          <w:rFonts w:hint="eastAsia" w:ascii="宋体" w:hAnsi="宋体" w:cs="宋体"/>
        </w:rPr>
        <w:t>【</w:t>
      </w:r>
      <w:r>
        <w:rPr>
          <w:rFonts w:hint="eastAsia" w:ascii="楷体" w:hAnsi="楷体" w:eastAsia="楷体" w:cs="楷体"/>
        </w:rPr>
        <w:t>摇板</w:t>
      </w:r>
      <w:r>
        <w:rPr>
          <w:rFonts w:hint="eastAsia" w:ascii="宋体" w:hAnsi="宋体" w:cs="宋体"/>
        </w:rPr>
        <w:t>】</w:t>
      </w:r>
      <w:r>
        <w:rPr>
          <w:rFonts w:hint="eastAsia"/>
        </w:rPr>
        <w:t>汴梁设下天罗网，管教亚儿丧无常。(</w:t>
      </w:r>
      <w:r>
        <w:rPr>
          <w:rFonts w:hint="eastAsia" w:ascii="宋体" w:hAnsi="宋体" w:cs="宋体"/>
        </w:rPr>
        <w:t>朱温</w:t>
      </w:r>
      <w:r>
        <w:rPr>
          <w:rFonts w:hint="eastAsia" w:ascii="楷体" w:hAnsi="楷体" w:eastAsia="楷体" w:cs="楷体"/>
        </w:rPr>
        <w:t>众下</w:t>
      </w:r>
      <w:r>
        <w:rPr>
          <w:rFonts w:hint="eastAsia"/>
        </w:rPr>
        <w:t>)</w:t>
      </w:r>
    </w:p>
    <w:p>
      <w:pPr>
        <w:jc w:val="center"/>
      </w:pPr>
      <w:r>
        <w:rPr>
          <w:rFonts w:hint="eastAsia" w:ascii="华文仿宋" w:hAnsi="华文仿宋" w:eastAsia="华文仿宋" w:cs="华文仿宋"/>
        </w:rPr>
        <w:t>[第二场]</w:t>
      </w:r>
    </w:p>
    <w:p>
      <w:r>
        <w:rPr>
          <w:rFonts w:hint="eastAsia" w:ascii="宋体" w:hAnsi="宋体" w:cs="宋体"/>
        </w:rPr>
        <w:t>(</w:t>
      </w:r>
      <w:r>
        <w:rPr>
          <w:rFonts w:hint="eastAsia" w:ascii="楷体" w:hAnsi="楷体" w:eastAsia="楷体" w:cs="楷体"/>
        </w:rPr>
        <w:t>四</w:t>
      </w:r>
      <w:r>
        <w:rPr>
          <w:rFonts w:hint="eastAsia" w:ascii="宋体" w:hAnsi="宋体" w:cs="宋体"/>
        </w:rPr>
        <w:t>龙套</w:t>
      </w:r>
      <w:r>
        <w:rPr>
          <w:rFonts w:hint="eastAsia" w:ascii="楷体" w:hAnsi="楷体" w:eastAsia="楷体" w:cs="楷体"/>
        </w:rPr>
        <w:t>站门，</w:t>
      </w:r>
      <w:r>
        <w:rPr>
          <w:rFonts w:hint="eastAsia" w:ascii="宋体" w:hAnsi="宋体" w:cs="宋体"/>
        </w:rPr>
        <w:t>周德威</w:t>
      </w:r>
      <w:r>
        <w:rPr>
          <w:rFonts w:hint="eastAsia" w:ascii="楷体" w:hAnsi="楷体" w:eastAsia="楷体" w:cs="楷体"/>
        </w:rPr>
        <w:t>、</w:t>
      </w:r>
      <w:r>
        <w:rPr>
          <w:rFonts w:hint="eastAsia" w:ascii="宋体" w:hAnsi="宋体" w:cs="宋体"/>
        </w:rPr>
        <w:t>史敬思</w:t>
      </w:r>
      <w:r>
        <w:rPr>
          <w:rFonts w:hint="eastAsia" w:ascii="楷体" w:hAnsi="楷体" w:eastAsia="楷体" w:cs="楷体"/>
        </w:rPr>
        <w:t>、</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中，</w:t>
      </w:r>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小边站台口</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旌旗遮日月。</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)龙虎保乾坤(</w:t>
      </w:r>
      <w:r>
        <w:rPr>
          <w:rFonts w:hint="eastAsia" w:ascii="楷体" w:hAnsi="楷体" w:eastAsia="楷体" w:cs="楷体"/>
        </w:rPr>
        <w:t>或</w:t>
      </w:r>
      <w:r>
        <w:rPr>
          <w:rFonts w:hint="eastAsia" w:ascii="宋体" w:hAnsi="宋体" w:cs="宋体"/>
        </w:rPr>
        <w:t>：龙虎扶乾坤)。</w:t>
      </w:r>
    </w:p>
    <w:p>
      <w:r>
        <w:rPr>
          <w:rFonts w:hint="eastAsia" w:ascii="宋体" w:hAnsi="宋体" w:cs="宋体"/>
        </w:rPr>
        <w:t>(李克用</w:t>
      </w:r>
      <w:r>
        <w:rPr>
          <w:rFonts w:hint="eastAsia" w:ascii="楷体" w:hAnsi="楷体" w:eastAsia="楷体" w:cs="楷体"/>
        </w:rPr>
        <w:t>中间小座</w:t>
      </w:r>
      <w:r>
        <w:rPr>
          <w:rFonts w:hint="eastAsia" w:ascii="宋体" w:hAnsi="宋体" w:cs="宋体"/>
        </w:rPr>
        <w:t>)</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)参见父王。</w:t>
      </w:r>
    </w:p>
    <w:p>
      <w:r>
        <w:rPr>
          <w:rFonts w:hint="eastAsia" w:ascii="宋体" w:hAnsi="宋体" w:cs="宋体"/>
        </w:rPr>
        <w:t>李克用</w:t>
      </w:r>
      <w:r>
        <w:rPr>
          <w:rFonts w:hint="eastAsia" w:ascii="宋体" w:hAnsi="宋体" w:cs="宋体"/>
        </w:rPr>
        <w:tab/>
      </w:r>
      <w:r>
        <w:rPr>
          <w:rFonts w:hint="eastAsia" w:ascii="宋体" w:hAnsi="宋体" w:cs="宋体"/>
        </w:rPr>
        <w:t>二皇儿免礼，赐座。</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 (谢父王。)儿臣谢座。</w:t>
      </w:r>
    </w:p>
    <w:p>
      <w:r>
        <w:rPr>
          <w:rFonts w:hint="eastAsia" w:ascii="宋体" w:hAnsi="宋体" w:cs="宋体"/>
        </w:rPr>
        <w:t>周德威</w:t>
      </w:r>
      <w:r>
        <w:rPr>
          <w:rFonts w:hint="eastAsia" w:ascii="宋体" w:hAnsi="宋体" w:cs="宋体"/>
        </w:rPr>
        <w:tab/>
      </w:r>
      <w:r>
        <w:rPr>
          <w:rFonts w:hint="eastAsia" w:ascii="宋体" w:hAnsi="宋体" w:cs="宋体"/>
        </w:rPr>
        <w:t>将军，请坐。</w:t>
      </w:r>
    </w:p>
    <w:p>
      <w:r>
        <w:rPr>
          <w:rFonts w:hint="eastAsia" w:ascii="宋体" w:hAnsi="宋体" w:cs="宋体"/>
        </w:rPr>
        <w:t>史敬思</w:t>
      </w:r>
      <w:r>
        <w:rPr>
          <w:rFonts w:hint="eastAsia" w:ascii="宋体" w:hAnsi="宋体" w:cs="宋体"/>
        </w:rPr>
        <w:tab/>
      </w:r>
      <w:r>
        <w:rPr>
          <w:rFonts w:hint="eastAsia" w:ascii="宋体" w:hAnsi="宋体" w:cs="宋体"/>
        </w:rPr>
        <w:t>先生，请坐。</w:t>
      </w:r>
    </w:p>
    <w:p>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小边八字座</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)父王。(将儿臣唤出，有何军情议论?)</w:t>
      </w:r>
    </w:p>
    <w:p>
      <w:r>
        <w:rPr>
          <w:rFonts w:hint="eastAsia" w:ascii="宋体" w:hAnsi="宋体" w:cs="宋体"/>
        </w:rPr>
        <w:t>李克用</w:t>
      </w:r>
      <w:r>
        <w:rPr>
          <w:rFonts w:hint="eastAsia" w:ascii="宋体" w:hAnsi="宋体" w:cs="宋体"/>
        </w:rPr>
        <w:tab/>
      </w:r>
      <w:r>
        <w:rPr>
          <w:rFonts w:hint="eastAsia" w:ascii="宋体" w:hAnsi="宋体" w:cs="宋体"/>
        </w:rPr>
        <w:t>我父子兵扎驼龙岗，个月有余，缘何不见朱温前来问安？</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)他乃叛逆之臣(</w:t>
      </w:r>
      <w:r>
        <w:rPr>
          <w:rFonts w:hint="eastAsia" w:ascii="楷体" w:hAnsi="楷体" w:eastAsia="楷体" w:cs="楷体"/>
        </w:rPr>
        <w:t>或</w:t>
      </w:r>
      <w:r>
        <w:rPr>
          <w:rFonts w:hint="eastAsia" w:ascii="宋体" w:hAnsi="宋体" w:cs="宋体"/>
        </w:rPr>
        <w:t>：他乃叛逆之人)，提他做甚！</w:t>
      </w:r>
    </w:p>
    <w:p>
      <w:r>
        <w:rPr>
          <w:rFonts w:hint="eastAsia" w:ascii="宋体" w:hAnsi="宋体" w:cs="宋体"/>
        </w:rPr>
        <w:t>李克用</w:t>
      </w:r>
      <w:r>
        <w:rPr>
          <w:rFonts w:hint="eastAsia" w:ascii="宋体" w:hAnsi="宋体" w:cs="宋体"/>
        </w:rPr>
        <w:tab/>
      </w:r>
      <w:r>
        <w:rPr>
          <w:rFonts w:hint="eastAsia" w:ascii="宋体" w:hAnsi="宋体" w:cs="宋体"/>
        </w:rPr>
        <w:t>来。</w:t>
      </w:r>
    </w:p>
    <w:p>
      <w:r>
        <w:rPr>
          <w:rFonts w:hint="eastAsia" w:ascii="宋体" w:hAnsi="宋体" w:cs="宋体"/>
        </w:rPr>
        <w:t>龙套</w:t>
      </w:r>
      <w:r>
        <w:rPr>
          <w:rFonts w:hint="eastAsia" w:ascii="宋体" w:hAnsi="宋体" w:cs="宋体"/>
        </w:rPr>
        <w:tab/>
      </w:r>
      <w:r>
        <w:rPr>
          <w:rFonts w:hint="eastAsia" w:ascii="宋体" w:hAnsi="宋体" w:cs="宋体"/>
        </w:rPr>
        <w:t>有。</w:t>
      </w:r>
    </w:p>
    <w:p>
      <w:r>
        <w:rPr>
          <w:rFonts w:hint="eastAsia" w:ascii="宋体" w:hAnsi="宋体" w:cs="宋体"/>
        </w:rPr>
        <w:t>李克用</w:t>
      </w:r>
      <w:r>
        <w:rPr>
          <w:rFonts w:hint="eastAsia" w:ascii="宋体" w:hAnsi="宋体" w:cs="宋体"/>
        </w:rPr>
        <w:tab/>
      </w:r>
      <w:r>
        <w:rPr>
          <w:rFonts w:hint="eastAsia" w:ascii="宋体" w:hAnsi="宋体" w:cs="宋体"/>
        </w:rPr>
        <w:t>伺候了。</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台口小边</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领了一件事，千金不敢移。来此已是，营门哪位听事？</w:t>
      </w:r>
    </w:p>
    <w:p>
      <w:r>
        <w:rPr>
          <w:rFonts w:hint="eastAsia" w:ascii="宋体" w:hAnsi="宋体" w:cs="宋体"/>
        </w:rPr>
        <w:t>龙套</w:t>
      </w:r>
      <w:r>
        <w:rPr>
          <w:rFonts w:hint="eastAsia" w:ascii="宋体" w:hAnsi="宋体" w:cs="宋体"/>
        </w:rPr>
        <w:tab/>
      </w:r>
      <w:r>
        <w:rPr>
          <w:rFonts w:hint="eastAsia" w:ascii="宋体" w:hAnsi="宋体" w:cs="宋体"/>
        </w:rPr>
        <w:t>做什么？</w:t>
      </w:r>
    </w:p>
    <w:p>
      <w:r>
        <w:rPr>
          <w:rFonts w:hint="eastAsia" w:ascii="宋体" w:hAnsi="宋体" w:cs="宋体"/>
        </w:rPr>
        <w:t>王刚</w:t>
      </w:r>
      <w:r>
        <w:rPr>
          <w:rFonts w:hint="eastAsia" w:ascii="宋体" w:hAnsi="宋体" w:cs="宋体"/>
        </w:rPr>
        <w:tab/>
      </w:r>
      <w:r>
        <w:rPr>
          <w:rFonts w:hint="eastAsia" w:ascii="宋体" w:hAnsi="宋体" w:cs="宋体"/>
        </w:rPr>
        <w:t>烦劳通禀千岁，就说朱驸马差来下书人求见。</w:t>
      </w:r>
    </w:p>
    <w:p>
      <w:r>
        <w:rPr>
          <w:rFonts w:hint="eastAsia" w:ascii="宋体" w:hAnsi="宋体" w:cs="宋体"/>
        </w:rPr>
        <w:t>龙套</w:t>
      </w:r>
      <w:r>
        <w:rPr>
          <w:rFonts w:hint="eastAsia" w:ascii="宋体" w:hAnsi="宋体" w:cs="宋体"/>
        </w:rPr>
        <w:tab/>
      </w:r>
      <w:r>
        <w:rPr>
          <w:rFonts w:hint="eastAsia" w:ascii="宋体" w:hAnsi="宋体" w:cs="宋体"/>
        </w:rPr>
        <w:t>营外稍站，待我禀报。启禀千岁，朱驸马差来下书人求见。</w:t>
      </w:r>
    </w:p>
    <w:p>
      <w:r>
        <w:rPr>
          <w:rFonts w:hint="eastAsia" w:ascii="宋体" w:hAnsi="宋体" w:cs="宋体"/>
        </w:rPr>
        <w:t>李克用</w:t>
      </w:r>
      <w:r>
        <w:rPr>
          <w:rFonts w:hint="eastAsia" w:ascii="宋体" w:hAnsi="宋体" w:cs="宋体"/>
        </w:rPr>
        <w:tab/>
      </w:r>
      <w:r>
        <w:rPr>
          <w:rFonts w:hint="eastAsia" w:ascii="宋体" w:hAnsi="宋体" w:cs="宋体"/>
        </w:rPr>
        <w:t>教他自进。</w:t>
      </w:r>
    </w:p>
    <w:p>
      <w:r>
        <w:rPr>
          <w:rFonts w:hint="eastAsia" w:ascii="宋体" w:hAnsi="宋体" w:cs="宋体"/>
        </w:rPr>
        <w:t>龙套</w:t>
      </w:r>
      <w:r>
        <w:rPr>
          <w:rFonts w:hint="eastAsia" w:ascii="宋体" w:hAnsi="宋体" w:cs="宋体"/>
        </w:rPr>
        <w:tab/>
      </w:r>
      <w:r>
        <w:rPr>
          <w:rFonts w:hint="eastAsia" w:ascii="宋体" w:hAnsi="宋体" w:cs="宋体"/>
        </w:rPr>
        <w:t>千岁命你自进，要小心了。</w:t>
      </w:r>
    </w:p>
    <w:p>
      <w:r>
        <w:rPr>
          <w:rFonts w:hint="eastAsia" w:ascii="宋体" w:hAnsi="宋体" w:cs="宋体"/>
        </w:rPr>
        <w:t>王刚</w:t>
      </w:r>
      <w:r>
        <w:rPr>
          <w:rFonts w:hint="eastAsia" w:ascii="宋体" w:hAnsi="宋体" w:cs="宋体"/>
        </w:rPr>
        <w:tab/>
      </w:r>
      <w:r>
        <w:rPr>
          <w:rFonts w:hint="eastAsia" w:ascii="宋体" w:hAnsi="宋体" w:cs="宋体"/>
        </w:rPr>
        <w:t>有劳了。(王刚</w:t>
      </w:r>
      <w:r>
        <w:rPr>
          <w:rFonts w:hint="eastAsia" w:ascii="楷体" w:hAnsi="楷体" w:eastAsia="楷体" w:cs="楷体"/>
        </w:rPr>
        <w:t>进帐</w:t>
      </w:r>
      <w:r>
        <w:rPr>
          <w:rFonts w:hint="eastAsia" w:ascii="宋体" w:hAnsi="宋体" w:cs="宋体"/>
        </w:rPr>
        <w:t>，</w:t>
      </w:r>
      <w:r>
        <w:rPr>
          <w:rFonts w:hint="eastAsia" w:ascii="楷体" w:hAnsi="楷体" w:eastAsia="楷体" w:cs="楷体"/>
        </w:rPr>
        <w:t>跪</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参见千岁。</w:t>
      </w:r>
    </w:p>
    <w:p>
      <w:r>
        <w:rPr>
          <w:rFonts w:hint="eastAsia" w:ascii="宋体" w:hAnsi="宋体" w:cs="宋体"/>
        </w:rPr>
        <w:t>李克用</w:t>
      </w:r>
      <w:r>
        <w:rPr>
          <w:rFonts w:hint="eastAsia" w:ascii="宋体" w:hAnsi="宋体" w:cs="宋体"/>
        </w:rPr>
        <w:tab/>
      </w:r>
      <w:r>
        <w:rPr>
          <w:rFonts w:hint="eastAsia" w:ascii="宋体" w:hAnsi="宋体" w:cs="宋体"/>
        </w:rPr>
        <w:t>罢了，立起讲话。</w:t>
      </w:r>
    </w:p>
    <w:p>
      <w:r>
        <w:rPr>
          <w:rFonts w:hint="eastAsia" w:ascii="宋体" w:hAnsi="宋体" w:cs="宋体"/>
        </w:rPr>
        <w:t>王刚</w:t>
      </w:r>
      <w:r>
        <w:rPr>
          <w:rFonts w:hint="eastAsia" w:ascii="宋体" w:hAnsi="宋体" w:cs="宋体"/>
        </w:rPr>
        <w:tab/>
      </w:r>
      <w:r>
        <w:rPr>
          <w:rFonts w:hint="eastAsia" w:ascii="宋体" w:hAnsi="宋体" w:cs="宋体"/>
        </w:rPr>
        <w:t>谢千岁。(王</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你奉何人所差？</w:t>
      </w:r>
    </w:p>
    <w:p>
      <w:r>
        <w:rPr>
          <w:rFonts w:hint="eastAsia" w:ascii="宋体" w:hAnsi="宋体" w:cs="宋体"/>
        </w:rPr>
        <w:t>王刚</w:t>
      </w:r>
      <w:r>
        <w:rPr>
          <w:rFonts w:hint="eastAsia" w:ascii="宋体" w:hAnsi="宋体" w:cs="宋体"/>
        </w:rPr>
        <w:tab/>
      </w:r>
      <w:r>
        <w:rPr>
          <w:rFonts w:hint="eastAsia" w:ascii="宋体" w:hAnsi="宋体" w:cs="宋体"/>
        </w:rPr>
        <w:t>今奉朱驸马所差，这有书信呈上。</w:t>
      </w:r>
    </w:p>
    <w:p>
      <w:r>
        <w:rPr>
          <w:rFonts w:hint="eastAsia" w:ascii="宋体" w:hAnsi="宋体" w:cs="宋体"/>
        </w:rPr>
        <w:t>(王</w:t>
      </w:r>
      <w:r>
        <w:rPr>
          <w:rFonts w:hint="eastAsia" w:ascii="楷体" w:hAnsi="楷体" w:eastAsia="楷体" w:cs="楷体"/>
        </w:rPr>
        <w:t>呈信</w:t>
      </w:r>
      <w:r>
        <w:rPr>
          <w:rFonts w:hint="eastAsia" w:ascii="宋体" w:hAnsi="宋体" w:cs="宋体"/>
        </w:rPr>
        <w:t>、李</w:t>
      </w:r>
      <w:r>
        <w:rPr>
          <w:rFonts w:hint="eastAsia" w:ascii="楷体" w:hAnsi="楷体" w:eastAsia="楷体" w:cs="楷体"/>
        </w:rPr>
        <w:t>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命你回禀驸马，孤照书行事。</w:t>
      </w:r>
    </w:p>
    <w:p>
      <w:r>
        <w:rPr>
          <w:rFonts w:hint="eastAsia" w:ascii="宋体" w:hAnsi="宋体" w:cs="宋体"/>
        </w:rPr>
        <w:t>王刚</w:t>
      </w:r>
      <w:r>
        <w:rPr>
          <w:rFonts w:hint="eastAsia" w:ascii="宋体" w:hAnsi="宋体" w:cs="宋体"/>
        </w:rPr>
        <w:tab/>
      </w:r>
      <w:r>
        <w:rPr>
          <w:rFonts w:hint="eastAsia" w:ascii="宋体" w:hAnsi="宋体" w:cs="宋体"/>
        </w:rPr>
        <w:t>谢千岁。</w:t>
      </w:r>
    </w:p>
    <w:p>
      <w:r>
        <w:rPr>
          <w:rFonts w:hint="eastAsia" w:ascii="宋体" w:hAnsi="宋体" w:cs="宋体"/>
        </w:rPr>
        <w:t>(王刚</w:t>
      </w:r>
      <w:r>
        <w:rPr>
          <w:rFonts w:hint="eastAsia" w:ascii="楷体" w:hAnsi="楷体" w:eastAsia="楷体" w:cs="楷体"/>
        </w:rPr>
        <w:t>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w:t>
      </w:r>
    </w:p>
    <w:p>
      <w:r>
        <w:rPr>
          <w:rFonts w:hint="eastAsia" w:ascii="宋体" w:hAnsi="宋体" w:cs="宋体"/>
        </w:rPr>
        <w:t>李克用</w:t>
      </w:r>
      <w:r>
        <w:rPr>
          <w:rFonts w:hint="eastAsia" w:ascii="宋体" w:hAnsi="宋体" w:cs="宋体"/>
        </w:rPr>
        <w:tab/>
      </w:r>
      <w:r>
        <w:rPr>
          <w:rFonts w:hint="eastAsia" w:ascii="宋体" w:hAnsi="宋体" w:cs="宋体"/>
        </w:rPr>
        <w:t>朱温有书信到来，哪位皇儿观看。</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)父王御览。</w:t>
      </w:r>
    </w:p>
    <w:p>
      <w:r>
        <w:rPr>
          <w:rFonts w:hint="eastAsia" w:ascii="宋体" w:hAnsi="宋体" w:cs="宋体"/>
        </w:rPr>
        <w:t>李克用</w:t>
      </w:r>
      <w:r>
        <w:rPr>
          <w:rFonts w:hint="eastAsia" w:ascii="宋体" w:hAnsi="宋体" w:cs="宋体"/>
        </w:rPr>
        <w:tab/>
      </w:r>
      <w:r>
        <w:rPr>
          <w:rFonts w:hint="eastAsia" w:ascii="宋体" w:hAnsi="宋体" w:cs="宋体"/>
        </w:rPr>
        <w:t>待孤拆书，父子同观。(&lt;</w:t>
      </w:r>
      <w:r>
        <w:rPr>
          <w:rFonts w:hint="eastAsia" w:ascii="楷体" w:hAnsi="楷体" w:eastAsia="楷体" w:cs="楷体"/>
        </w:rPr>
        <w:t>三枪</w:t>
      </w:r>
      <w:r>
        <w:rPr>
          <w:rFonts w:hint="eastAsia" w:ascii="宋体" w:hAnsi="宋体" w:cs="宋体"/>
        </w:rPr>
        <w:t>&gt;李克用</w:t>
      </w:r>
      <w:r>
        <w:rPr>
          <w:rFonts w:hint="eastAsia" w:ascii="楷体" w:hAnsi="楷体" w:eastAsia="楷体" w:cs="楷体"/>
        </w:rPr>
        <w:t>看信</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呜哙呀，原来朱温设下阅兵大会，请孤汴梁赴会，哪位皇儿保驾？</w:t>
      </w:r>
    </w:p>
    <w:p>
      <w:r>
        <w:rPr>
          <w:rFonts w:hint="eastAsia" w:ascii="宋体" w:hAnsi="宋体" w:cs="宋体"/>
        </w:rPr>
        <w:t>周德威</w:t>
      </w:r>
      <w:r>
        <w:rPr>
          <w:rFonts w:hint="eastAsia" w:ascii="宋体" w:hAnsi="宋体" w:cs="宋体"/>
        </w:rPr>
        <w:tab/>
      </w:r>
      <w:r>
        <w:rPr>
          <w:rFonts w:hint="eastAsia" w:ascii="宋体" w:hAnsi="宋体" w:cs="宋体"/>
        </w:rPr>
        <w:t>十三太保不在营中，无人保驾。</w:t>
      </w:r>
    </w:p>
    <w:p>
      <w:r>
        <w:rPr>
          <w:rFonts w:hint="eastAsia" w:ascii="宋体" w:hAnsi="宋体" w:cs="宋体"/>
        </w:rPr>
        <w:t>史敬思</w:t>
      </w:r>
      <w:r>
        <w:rPr>
          <w:rFonts w:hint="eastAsia" w:ascii="宋体" w:hAnsi="宋体" w:cs="宋体"/>
        </w:rPr>
        <w:tab/>
      </w:r>
      <w:r>
        <w:rPr>
          <w:rFonts w:hint="eastAsia" w:ascii="宋体" w:hAnsi="宋体" w:cs="宋体"/>
        </w:rPr>
        <w:t>先生，俺史敬思不才，愿(带)领四十名长枪手，保定父王汴梁赴会。</w:t>
      </w:r>
    </w:p>
    <w:p>
      <w:r>
        <w:rPr>
          <w:rFonts w:hint="eastAsia" w:ascii="宋体" w:hAnsi="宋体" w:cs="宋体"/>
        </w:rPr>
        <w:t>周德威</w:t>
      </w:r>
      <w:r>
        <w:rPr>
          <w:rFonts w:hint="eastAsia" w:ascii="宋体" w:hAnsi="宋体" w:cs="宋体"/>
        </w:rPr>
        <w:tab/>
      </w:r>
      <w:r>
        <w:rPr>
          <w:rFonts w:hint="eastAsia" w:ascii="宋体" w:hAnsi="宋体" w:cs="宋体"/>
        </w:rPr>
        <w:t>保得去？</w:t>
      </w:r>
    </w:p>
    <w:p>
      <w:r>
        <w:rPr>
          <w:rFonts w:hint="eastAsia" w:ascii="宋体" w:hAnsi="宋体" w:cs="宋体"/>
        </w:rPr>
        <w:t>史敬思</w:t>
      </w:r>
      <w:r>
        <w:rPr>
          <w:rFonts w:hint="eastAsia" w:ascii="宋体" w:hAnsi="宋体" w:cs="宋体"/>
        </w:rPr>
        <w:tab/>
      </w:r>
      <w:r>
        <w:rPr>
          <w:rFonts w:hint="eastAsia" w:ascii="宋体" w:hAnsi="宋体" w:cs="宋体"/>
        </w:rPr>
        <w:t>保得去。</w:t>
      </w:r>
    </w:p>
    <w:p>
      <w:r>
        <w:rPr>
          <w:rFonts w:hint="eastAsia" w:ascii="宋体" w:hAnsi="宋体" w:cs="宋体"/>
        </w:rPr>
        <w:t>周德威</w:t>
      </w:r>
      <w:r>
        <w:rPr>
          <w:rFonts w:hint="eastAsia" w:ascii="宋体" w:hAnsi="宋体" w:cs="宋体"/>
        </w:rPr>
        <w:tab/>
      </w:r>
      <w:r>
        <w:rPr>
          <w:rFonts w:hint="eastAsia" w:ascii="宋体" w:hAnsi="宋体" w:cs="宋体"/>
        </w:rPr>
        <w:t>保得归？</w:t>
      </w:r>
    </w:p>
    <w:p>
      <w:r>
        <w:rPr>
          <w:rFonts w:hint="eastAsia" w:ascii="宋体" w:hAnsi="宋体" w:cs="宋体"/>
        </w:rPr>
        <w:t>史敬思</w:t>
      </w:r>
      <w:r>
        <w:rPr>
          <w:rFonts w:hint="eastAsia" w:ascii="宋体" w:hAnsi="宋体" w:cs="宋体"/>
        </w:rPr>
        <w:tab/>
      </w:r>
      <w:r>
        <w:rPr>
          <w:rFonts w:hint="eastAsia" w:ascii="宋体" w:hAnsi="宋体" w:cs="宋体"/>
        </w:rPr>
        <w:t>保得归。</w:t>
      </w:r>
    </w:p>
    <w:p>
      <w:r>
        <w:rPr>
          <w:rFonts w:hint="eastAsia" w:ascii="宋体" w:hAnsi="宋体" w:cs="宋体"/>
        </w:rPr>
        <w:t>周德威</w:t>
      </w:r>
      <w:r>
        <w:rPr>
          <w:rFonts w:hint="eastAsia" w:ascii="宋体" w:hAnsi="宋体" w:cs="宋体"/>
        </w:rPr>
        <w:tab/>
      </w:r>
      <w:r>
        <w:rPr>
          <w:rFonts w:hint="eastAsia" w:ascii="宋体" w:hAnsi="宋体" w:cs="宋体"/>
        </w:rPr>
        <w:t>未必！</w:t>
      </w:r>
    </w:p>
    <w:p>
      <w:r>
        <w:rPr>
          <w:rFonts w:hint="eastAsia" w:ascii="宋体" w:hAnsi="宋体" w:cs="宋体"/>
        </w:rPr>
        <w:t>史敬思</w:t>
      </w:r>
      <w:r>
        <w:rPr>
          <w:rFonts w:hint="eastAsia" w:ascii="宋体" w:hAnsi="宋体" w:cs="宋体"/>
        </w:rPr>
        <w:tab/>
      </w:r>
      <w:r>
        <w:rPr>
          <w:rFonts w:hint="eastAsia" w:ascii="宋体" w:hAnsi="宋体" w:cs="宋体"/>
        </w:rPr>
        <w:t>为何？</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自盘古以来，只有湘江、临潼大会，无有什么阅兵大会，我想那朱温多奸多诈，父王还是不去为妙。</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w:t>
      </w:r>
      <w:r>
        <w:rPr>
          <w:rFonts w:hint="eastAsia" w:ascii="楷体" w:hAnsi="楷体" w:eastAsia="楷体" w:cs="楷体"/>
        </w:rPr>
        <w:t>西皮原板</w:t>
      </w:r>
      <w:r>
        <w:rPr>
          <w:rFonts w:hint="eastAsia" w:ascii="宋体" w:hAnsi="宋体" w:cs="宋体"/>
        </w:rPr>
        <w:t>】皇儿说话差又差，为父言来听根芽。朱温皇宫招驸马，金枝玉叶招赘他。转面我把德威唤，【</w:t>
      </w:r>
      <w:r>
        <w:rPr>
          <w:rFonts w:hint="eastAsia" w:ascii="楷体" w:hAnsi="楷体" w:eastAsia="楷体" w:cs="楷体"/>
        </w:rPr>
        <w:t>摇板</w:t>
      </w:r>
      <w:r>
        <w:rPr>
          <w:rFonts w:hint="eastAsia" w:ascii="宋体" w:hAnsi="宋体" w:cs="宋体"/>
        </w:rPr>
        <w:t>】你在那八卦之中仔细查。</w:t>
      </w:r>
    </w:p>
    <w:p>
      <w:r>
        <w:rPr>
          <w:rFonts w:hint="eastAsia" w:ascii="宋体" w:hAnsi="宋体" w:cs="宋体"/>
        </w:rPr>
        <w:t>周德威</w:t>
      </w:r>
      <w:r>
        <w:rPr>
          <w:rFonts w:hint="eastAsia" w:ascii="宋体" w:hAnsi="宋体" w:cs="宋体"/>
        </w:rPr>
        <w:tab/>
      </w:r>
      <w:r>
        <w:rPr>
          <w:rFonts w:hint="eastAsia" w:ascii="宋体" w:hAnsi="宋体" w:cs="宋体"/>
        </w:rPr>
        <w:t>儿遵命。(周德威</w:t>
      </w:r>
      <w:r>
        <w:rPr>
          <w:rFonts w:hint="eastAsia" w:ascii="楷体" w:hAnsi="楷体" w:eastAsia="楷体" w:cs="楷体"/>
        </w:rPr>
        <w:t>立</w:t>
      </w:r>
      <w:r>
        <w:rPr>
          <w:rFonts w:hint="eastAsia" w:ascii="宋体" w:hAnsi="宋体" w:cs="宋体"/>
        </w:rPr>
        <w:t>，</w:t>
      </w:r>
      <w:r>
        <w:rPr>
          <w:rFonts w:hint="eastAsia" w:ascii="楷体" w:hAnsi="楷体" w:eastAsia="楷体" w:cs="楷体"/>
        </w:rPr>
        <w:t>大边台口</w:t>
      </w:r>
      <w:r>
        <w:rPr>
          <w:rFonts w:hint="eastAsia" w:ascii="宋体" w:hAnsi="宋体" w:cs="宋体"/>
        </w:rPr>
        <w:t>)</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】父王命我查八卦，【</w:t>
      </w:r>
      <w:r>
        <w:rPr>
          <w:rFonts w:hint="eastAsia" w:ascii="楷体" w:hAnsi="楷体" w:eastAsia="楷体" w:cs="楷体"/>
        </w:rPr>
        <w:t>快板</w:t>
      </w:r>
      <w:r>
        <w:rPr>
          <w:rFonts w:hint="eastAsia" w:ascii="宋体" w:hAnsi="宋体" w:cs="宋体"/>
        </w:rPr>
        <w:t>】背转身来仔细查。一请前朝文王卦，二请周公与桃花。三才四象安天下，五行六爻定邦家。七星袖内查八卦，啊，【</w:t>
      </w:r>
      <w:r>
        <w:rPr>
          <w:rFonts w:hint="eastAsia" w:ascii="楷体" w:hAnsi="楷体" w:eastAsia="楷体" w:cs="楷体"/>
        </w:rPr>
        <w:t>摇板</w:t>
      </w:r>
      <w:r>
        <w:rPr>
          <w:rFonts w:hint="eastAsia" w:ascii="宋体" w:hAnsi="宋体" w:cs="宋体"/>
        </w:rPr>
        <w:t>】白虎当头有凶煞。(</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)我劝将军休保驾，此去难免动杀伐。</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先生。【</w:t>
      </w:r>
      <w:r>
        <w:rPr>
          <w:rFonts w:hint="eastAsia" w:ascii="楷体" w:hAnsi="楷体" w:eastAsia="楷体" w:cs="楷体"/>
        </w:rPr>
        <w:t>二六</w:t>
      </w:r>
      <w:r>
        <w:rPr>
          <w:rFonts w:hint="eastAsia" w:ascii="宋体" w:hAnsi="宋体" w:cs="宋体"/>
        </w:rPr>
        <w:t>】先生说话理太差(</w:t>
      </w:r>
      <w:r>
        <w:rPr>
          <w:rFonts w:hint="eastAsia" w:ascii="楷体" w:hAnsi="楷体" w:eastAsia="楷体" w:cs="楷体"/>
        </w:rPr>
        <w:t>或</w:t>
      </w:r>
      <w:r>
        <w:rPr>
          <w:rFonts w:hint="eastAsia" w:ascii="宋体" w:hAnsi="宋体" w:cs="宋体"/>
        </w:rPr>
        <w:t>：言太差)，长他人的威风灭却咱。战场交锋(</w:t>
      </w:r>
      <w:r>
        <w:rPr>
          <w:rFonts w:hint="eastAsia" w:ascii="楷体" w:hAnsi="楷体" w:eastAsia="楷体" w:cs="楷体"/>
        </w:rPr>
        <w:t>或</w:t>
      </w:r>
      <w:r>
        <w:rPr>
          <w:rFonts w:hint="eastAsia" w:ascii="宋体" w:hAnsi="宋体" w:cs="宋体"/>
        </w:rPr>
        <w:t>：交锋对垒；两军阵前；战场之上)如戏耍，我把那朱温当作小娃。上阵全凭胯下马，虎头金枪掌中拿。倘若是席前有奸诈，学一个单刀赴会名扬天涯(</w:t>
      </w:r>
      <w:r>
        <w:rPr>
          <w:rFonts w:hint="eastAsia" w:ascii="楷体" w:hAnsi="楷体" w:eastAsia="楷体" w:cs="楷体"/>
        </w:rPr>
        <w:t>或</w:t>
      </w:r>
      <w:r>
        <w:rPr>
          <w:rFonts w:hint="eastAsia" w:ascii="宋体" w:hAnsi="宋体" w:cs="宋体"/>
        </w:rPr>
        <w:t>：学一个单刀赴会万古夸)。</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】将军不听我的话，再把言语叮咛他。(</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)你此去逢桥休下马，</w:t>
      </w:r>
    </w:p>
    <w:p>
      <w:r>
        <w:rPr>
          <w:rFonts w:hint="eastAsia" w:ascii="宋体" w:hAnsi="宋体" w:cs="宋体"/>
        </w:rPr>
        <w:t>史敬思</w:t>
      </w:r>
      <w:r>
        <w:rPr>
          <w:rFonts w:hint="eastAsia" w:ascii="宋体" w:hAnsi="宋体" w:cs="宋体"/>
        </w:rPr>
        <w:tab/>
      </w:r>
      <w:r>
        <w:rPr>
          <w:rFonts w:hint="eastAsia" w:ascii="宋体" w:hAnsi="宋体" w:cs="宋体"/>
        </w:rPr>
        <w:t>(为何?)又是为何？</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)“太平”二字谨防它。</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】先生休说懦弱话，非是末将把口夸。(</w:t>
      </w:r>
      <w:r>
        <w:rPr>
          <w:rFonts w:hint="eastAsia" w:ascii="楷体" w:hAnsi="楷体" w:eastAsia="楷体" w:cs="楷体"/>
        </w:rPr>
        <w:t>或</w:t>
      </w:r>
      <w:r>
        <w:rPr>
          <w:rFonts w:hint="eastAsia" w:ascii="宋体" w:hAnsi="宋体" w:cs="宋体"/>
        </w:rPr>
        <w:t>：先生说话理太差，末将言来听根芽：)大丈夫生至在三光下，生死二字何惧他。</w:t>
      </w:r>
    </w:p>
    <w:p>
      <w:r>
        <w:rPr>
          <w:rFonts w:hint="eastAsia" w:ascii="宋体" w:hAnsi="宋体" w:cs="宋体"/>
        </w:rPr>
        <w:t>李克用</w:t>
      </w:r>
      <w:r>
        <w:rPr>
          <w:rFonts w:hint="eastAsia" w:ascii="宋体" w:hAnsi="宋体" w:cs="宋体"/>
        </w:rPr>
        <w:tab/>
      </w:r>
      <w:r>
        <w:rPr>
          <w:rFonts w:hint="eastAsia" w:ascii="宋体" w:hAnsi="宋体" w:cs="宋体"/>
        </w:rPr>
        <w:t>周德威听令。</w:t>
      </w:r>
    </w:p>
    <w:p>
      <w:r>
        <w:rPr>
          <w:rFonts w:hint="eastAsia" w:ascii="宋体" w:hAnsi="宋体" w:cs="宋体"/>
        </w:rPr>
        <w:t>周德威</w:t>
      </w:r>
      <w:r>
        <w:rPr>
          <w:rFonts w:hint="eastAsia" w:ascii="宋体" w:hAnsi="宋体" w:cs="宋体"/>
        </w:rPr>
        <w:tab/>
      </w:r>
      <w:r>
        <w:rPr>
          <w:rFonts w:hint="eastAsia" w:ascii="宋体" w:hAnsi="宋体" w:cs="宋体"/>
        </w:rPr>
        <w:t>在。</w:t>
      </w:r>
    </w:p>
    <w:p>
      <w:r>
        <w:rPr>
          <w:rFonts w:hint="eastAsia" w:ascii="宋体" w:hAnsi="宋体" w:cs="宋体"/>
        </w:rPr>
        <w:t>李克用</w:t>
      </w:r>
      <w:r>
        <w:rPr>
          <w:rFonts w:hint="eastAsia" w:ascii="宋体" w:hAnsi="宋体" w:cs="宋体"/>
        </w:rPr>
        <w:tab/>
      </w:r>
      <w:r>
        <w:rPr>
          <w:rFonts w:hint="eastAsia" w:ascii="宋体" w:hAnsi="宋体" w:cs="宋体"/>
        </w:rPr>
        <w:t>为父赐你大令一支，命你镇守驼龙岗。</w:t>
      </w:r>
    </w:p>
    <w:p>
      <w:r>
        <w:rPr>
          <w:rFonts w:hint="eastAsia" w:ascii="宋体" w:hAnsi="宋体" w:cs="宋体"/>
        </w:rPr>
        <w:t>周德威</w:t>
      </w:r>
      <w:r>
        <w:rPr>
          <w:rFonts w:hint="eastAsia" w:ascii="宋体" w:hAnsi="宋体" w:cs="宋体"/>
        </w:rPr>
        <w:tab/>
      </w:r>
      <w:r>
        <w:rPr>
          <w:rFonts w:hint="eastAsia" w:ascii="宋体" w:hAnsi="宋体" w:cs="宋体"/>
        </w:rPr>
        <w:t>得令。</w:t>
      </w:r>
    </w:p>
    <w:p>
      <w:r>
        <w:rPr>
          <w:rFonts w:hint="eastAsia" w:ascii="宋体" w:hAnsi="宋体" w:cs="宋体"/>
        </w:rPr>
        <w:t>李克用</w:t>
      </w:r>
      <w:r>
        <w:rPr>
          <w:rFonts w:hint="eastAsia" w:ascii="宋体" w:hAnsi="宋体" w:cs="宋体"/>
        </w:rPr>
        <w:tab/>
      </w:r>
      <w:r>
        <w:rPr>
          <w:rFonts w:hint="eastAsia" w:ascii="宋体" w:hAnsi="宋体" w:cs="宋体"/>
        </w:rPr>
        <w:t>看衣改换。</w:t>
      </w:r>
    </w:p>
    <w:p>
      <w:r>
        <w:rPr>
          <w:rFonts w:hint="eastAsia" w:ascii="宋体" w:hAnsi="宋体" w:cs="宋体"/>
        </w:rPr>
        <w:t>(</w:t>
      </w:r>
      <w:r>
        <w:rPr>
          <w:rFonts w:hint="eastAsia" w:ascii="楷体" w:hAnsi="楷体" w:eastAsia="楷体" w:cs="楷体"/>
        </w:rPr>
        <w:t>牌子合龙</w:t>
      </w:r>
      <w:r>
        <w:rPr>
          <w:rFonts w:hint="eastAsia" w:ascii="宋体" w:hAnsi="宋体" w:cs="宋体"/>
        </w:rPr>
        <w:t>，李、史</w:t>
      </w:r>
      <w:r>
        <w:rPr>
          <w:rFonts w:hint="eastAsia" w:ascii="楷体" w:hAnsi="楷体" w:eastAsia="楷体" w:cs="楷体"/>
        </w:rPr>
        <w:t>换衣介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】人来带过白龙马，(上手</w:t>
      </w:r>
      <w:r>
        <w:rPr>
          <w:rFonts w:hint="eastAsia" w:ascii="楷体" w:hAnsi="楷体" w:eastAsia="楷体" w:cs="楷体"/>
        </w:rPr>
        <w:t>带马</w:t>
      </w:r>
      <w:r>
        <w:rPr>
          <w:rFonts w:hint="eastAsia" w:ascii="宋体" w:hAnsi="宋体" w:cs="宋体"/>
        </w:rPr>
        <w:t>，李克用、史敬思</w:t>
      </w:r>
      <w:r>
        <w:rPr>
          <w:rFonts w:hint="eastAsia" w:ascii="楷体" w:hAnsi="楷体" w:eastAsia="楷体" w:cs="楷体"/>
        </w:rPr>
        <w:t>上马</w:t>
      </w:r>
      <w:r>
        <w:rPr>
          <w:rFonts w:hint="eastAsia" w:ascii="宋体" w:hAnsi="宋体" w:cs="宋体"/>
        </w:rPr>
        <w:t>，上手、史</w:t>
      </w:r>
      <w:r>
        <w:rPr>
          <w:rFonts w:hint="eastAsia" w:ascii="楷体" w:hAnsi="楷体" w:eastAsia="楷体" w:cs="楷体"/>
        </w:rPr>
        <w:t>下</w:t>
      </w:r>
      <w:r>
        <w:rPr>
          <w:rFonts w:hint="eastAsia" w:ascii="宋体" w:hAnsi="宋体" w:cs="宋体"/>
        </w:rPr>
        <w:t>，李</w:t>
      </w:r>
      <w:r>
        <w:rPr>
          <w:rFonts w:hint="eastAsia" w:ascii="楷体" w:hAnsi="楷体" w:eastAsia="楷体" w:cs="楷体"/>
        </w:rPr>
        <w:t>收腿</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)汴梁阅兵免征杀。(周德威</w:t>
      </w:r>
      <w:r>
        <w:rPr>
          <w:rFonts w:hint="eastAsia" w:ascii="楷体" w:hAnsi="楷体" w:eastAsia="楷体" w:cs="楷体"/>
        </w:rPr>
        <w:t>送</w:t>
      </w:r>
      <w:r>
        <w:rPr>
          <w:rFonts w:hint="eastAsia" w:ascii="宋体" w:hAnsi="宋体" w:cs="宋体"/>
        </w:rPr>
        <w:t>，李克用</w:t>
      </w:r>
      <w:r>
        <w:rPr>
          <w:rFonts w:hint="eastAsia" w:ascii="楷体" w:hAnsi="楷体" w:eastAsia="楷体" w:cs="楷体"/>
        </w:rPr>
        <w:t>下</w:t>
      </w:r>
      <w:r>
        <w:rPr>
          <w:rFonts w:hint="eastAsia" w:ascii="宋体" w:hAnsi="宋体" w:cs="宋体"/>
        </w:rPr>
        <w:t>。周</w:t>
      </w:r>
      <w:r>
        <w:rPr>
          <w:rFonts w:hint="eastAsia" w:ascii="楷体" w:hAnsi="楷体" w:eastAsia="楷体" w:cs="楷体"/>
        </w:rPr>
        <w:t>归中间</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】敬思不听我的话，(龙套</w:t>
      </w:r>
      <w:r>
        <w:rPr>
          <w:rFonts w:hint="eastAsia" w:ascii="楷体" w:hAnsi="楷体" w:eastAsia="楷体" w:cs="楷体"/>
        </w:rPr>
        <w:t>斜撤</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)太平桥前有凶煞。</w:t>
      </w:r>
    </w:p>
    <w:p>
      <w:r>
        <w:rPr>
          <w:rFonts w:hint="eastAsia" w:ascii="宋体" w:hAnsi="宋体" w:cs="宋体"/>
        </w:rPr>
        <w:t>(周德威、龙套</w:t>
      </w:r>
      <w:r>
        <w:rPr>
          <w:rFonts w:hint="eastAsia" w:ascii="楷体" w:hAnsi="楷体" w:eastAsia="楷体" w:cs="楷体"/>
        </w:rPr>
        <w:t>下</w:t>
      </w:r>
      <w:r>
        <w:rPr>
          <w:rFonts w:hint="eastAsia" w:ascii="宋体" w:hAnsi="宋体" w:cs="宋体"/>
        </w:rPr>
        <w:t>)</w:t>
      </w:r>
    </w:p>
    <w:p>
      <w:pPr>
        <w:jc w:val="center"/>
      </w:pPr>
      <w:r>
        <w:rPr>
          <w:rFonts w:hint="eastAsia" w:ascii="华文仿宋" w:hAnsi="华文仿宋" w:eastAsia="华文仿宋" w:cs="华文仿宋"/>
        </w:rPr>
        <w:t>[第三场]</w:t>
      </w:r>
    </w:p>
    <w:p>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站门引</w:t>
      </w:r>
      <w:r>
        <w:rPr>
          <w:rFonts w:hint="eastAsia" w:ascii="宋体" w:hAnsi="宋体" w:cs="宋体"/>
        </w:rPr>
        <w:t>朱温</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】汴梁设下阅兵会，要把克用性命追。将身且坐宝帐内，(</w:t>
      </w:r>
      <w:r>
        <w:rPr>
          <w:rFonts w:hint="eastAsia" w:ascii="楷体" w:hAnsi="楷体" w:eastAsia="楷体" w:cs="楷体"/>
        </w:rPr>
        <w:t>小座正座</w:t>
      </w:r>
      <w:r>
        <w:rPr>
          <w:rFonts w:hint="eastAsia" w:ascii="宋体" w:hAnsi="宋体" w:cs="宋体"/>
        </w:rPr>
        <w:t>)等候王刚下书回。</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进门大边站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晋王驾到。</w:t>
      </w:r>
    </w:p>
    <w:p>
      <w:r>
        <w:rPr>
          <w:rFonts w:hint="eastAsia" w:ascii="宋体" w:hAnsi="宋体" w:cs="宋体"/>
        </w:rPr>
        <w:t>朱温</w:t>
      </w:r>
      <w:r>
        <w:rPr>
          <w:rFonts w:hint="eastAsia" w:ascii="宋体" w:hAnsi="宋体" w:cs="宋体"/>
        </w:rPr>
        <w:tab/>
      </w:r>
      <w:r>
        <w:rPr>
          <w:rFonts w:hint="eastAsia" w:ascii="宋体" w:hAnsi="宋体" w:cs="宋体"/>
        </w:rPr>
        <w:t>传卞意随进见。</w:t>
      </w:r>
    </w:p>
    <w:p>
      <w:r>
        <w:rPr>
          <w:rFonts w:hint="eastAsia" w:ascii="宋体" w:hAnsi="宋体" w:cs="宋体"/>
        </w:rPr>
        <w:t>王刚</w:t>
      </w:r>
      <w:r>
        <w:rPr>
          <w:rFonts w:hint="eastAsia" w:ascii="宋体" w:hAnsi="宋体" w:cs="宋体"/>
        </w:rPr>
        <w:tab/>
      </w:r>
      <w:r>
        <w:rPr>
          <w:rFonts w:hint="eastAsia" w:ascii="宋体" w:hAnsi="宋体" w:cs="宋体"/>
        </w:rPr>
        <w:t>卞意随进见。</w:t>
      </w:r>
    </w:p>
    <w:p>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)来也。(卞意随</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驸马传唤，急到帐前。</w:t>
      </w:r>
    </w:p>
    <w:p>
      <w:r>
        <w:rPr>
          <w:rFonts w:hint="eastAsia" w:ascii="宋体" w:hAnsi="宋体" w:cs="宋体"/>
        </w:rPr>
        <w:t>(卞意随</w:t>
      </w:r>
      <w:r>
        <w:rPr>
          <w:rFonts w:hint="eastAsia" w:ascii="楷体" w:hAnsi="楷体" w:eastAsia="楷体" w:cs="楷体"/>
        </w:rPr>
        <w:t>进门参见</w:t>
      </w:r>
      <w:r>
        <w:rPr>
          <w:rFonts w:hint="eastAsia" w:ascii="宋体" w:hAnsi="宋体" w:cs="宋体"/>
        </w:rPr>
        <w:t>、</w:t>
      </w:r>
      <w:r>
        <w:rPr>
          <w:rFonts w:hint="eastAsia" w:ascii="楷体" w:hAnsi="楷体" w:eastAsia="楷体" w:cs="楷体"/>
        </w:rPr>
        <w:t>小边站</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参见驸马，有何将令？</w:t>
      </w:r>
    </w:p>
    <w:p>
      <w:r>
        <w:rPr>
          <w:rFonts w:hint="eastAsia" w:ascii="宋体" w:hAnsi="宋体" w:cs="宋体"/>
        </w:rPr>
        <w:t>朱温</w:t>
      </w:r>
      <w:r>
        <w:rPr>
          <w:rFonts w:hint="eastAsia" w:ascii="宋体" w:hAnsi="宋体" w:cs="宋体"/>
        </w:rPr>
        <w:tab/>
      </w:r>
      <w:r>
        <w:rPr>
          <w:rFonts w:hint="eastAsia" w:ascii="宋体" w:hAnsi="宋体" w:cs="宋体"/>
        </w:rPr>
        <w:t>命你埋伏太平桥下，刺杀李晋王不得有误。</w:t>
      </w:r>
    </w:p>
    <w:p>
      <w:r>
        <w:rPr>
          <w:rFonts w:hint="eastAsia" w:ascii="宋体" w:hAnsi="宋体" w:cs="宋体"/>
        </w:rPr>
        <w:t>卞意随</w:t>
      </w:r>
      <w:r>
        <w:rPr>
          <w:rFonts w:hint="eastAsia" w:ascii="宋体" w:hAnsi="宋体" w:cs="宋体"/>
        </w:rPr>
        <w:tab/>
      </w:r>
      <w:r>
        <w:rPr>
          <w:rFonts w:hint="eastAsia" w:ascii="宋体" w:hAnsi="宋体" w:cs="宋体"/>
        </w:rPr>
        <w:t>得令。(卞意随</w:t>
      </w:r>
      <w:r>
        <w:rPr>
          <w:rFonts w:hint="eastAsia" w:ascii="楷体" w:hAnsi="楷体" w:eastAsia="楷体" w:cs="楷体"/>
        </w:rPr>
        <w:t>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吩咐众将，摆队相迎。</w:t>
      </w:r>
    </w:p>
    <w:p>
      <w:r>
        <w:rPr>
          <w:rFonts w:hint="eastAsia" w:ascii="宋体" w:hAnsi="宋体" w:cs="宋体"/>
        </w:rPr>
        <w:t>王刚</w:t>
      </w:r>
      <w:r>
        <w:rPr>
          <w:rFonts w:hint="eastAsia" w:ascii="宋体" w:hAnsi="宋体" w:cs="宋体"/>
        </w:rPr>
        <w:tab/>
      </w:r>
      <w:r>
        <w:rPr>
          <w:rFonts w:hint="eastAsia" w:ascii="宋体" w:hAnsi="宋体" w:cs="宋体"/>
        </w:rPr>
        <w:t>摆队相迎。</w:t>
      </w:r>
    </w:p>
    <w:p>
      <w:r>
        <w:rPr>
          <w:rFonts w:hint="eastAsia" w:ascii="宋体" w:hAnsi="宋体" w:cs="宋体"/>
        </w:rPr>
        <w:t>(</w:t>
      </w:r>
      <w:r>
        <w:rPr>
          <w:rFonts w:hint="eastAsia" w:ascii="楷体" w:hAnsi="楷体" w:eastAsia="楷体" w:cs="楷体"/>
        </w:rPr>
        <w:t>起牌子</w:t>
      </w:r>
      <w:r>
        <w:rPr>
          <w:rFonts w:hint="eastAsia" w:ascii="宋体" w:hAnsi="宋体" w:cs="宋体"/>
        </w:rPr>
        <w:t>，龙套</w:t>
      </w:r>
      <w:r>
        <w:rPr>
          <w:rFonts w:hint="eastAsia" w:ascii="楷体" w:hAnsi="楷体" w:eastAsia="楷体" w:cs="楷体"/>
        </w:rPr>
        <w:t>摆队反下</w:t>
      </w:r>
      <w:r>
        <w:rPr>
          <w:rFonts w:hint="eastAsia" w:ascii="宋体" w:hAnsi="宋体" w:cs="宋体"/>
        </w:rPr>
        <w:t>，王刚、朱温</w:t>
      </w:r>
      <w:r>
        <w:rPr>
          <w:rFonts w:hint="eastAsia" w:ascii="楷体" w:hAnsi="楷体" w:eastAsia="楷体" w:cs="楷体"/>
        </w:rPr>
        <w:t>反下</w:t>
      </w:r>
      <w:r>
        <w:rPr>
          <w:rFonts w:hint="eastAsia" w:ascii="宋体" w:hAnsi="宋体" w:cs="宋体"/>
        </w:rPr>
        <w:t>)</w:t>
      </w:r>
    </w:p>
    <w:p>
      <w:pPr>
        <w:jc w:val="center"/>
      </w:pPr>
      <w:r>
        <w:rPr>
          <w:rFonts w:hint="eastAsia" w:ascii="华文仿宋" w:hAnsi="华文仿宋" w:eastAsia="华文仿宋" w:cs="华文仿宋"/>
        </w:rPr>
        <w:t>[第四场]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马上起霸</w:t>
      </w:r>
      <w:r>
        <w:rPr>
          <w:rFonts w:hint="eastAsia" w:ascii="宋体" w:hAnsi="宋体" w:cs="宋体"/>
        </w:rPr>
        <w:t>，</w:t>
      </w:r>
      <w:r>
        <w:rPr>
          <w:rFonts w:hint="eastAsia" w:ascii="楷体" w:hAnsi="楷体" w:eastAsia="楷体" w:cs="楷体"/>
        </w:rPr>
        <w:t>勒马站中场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引</w:t>
      </w:r>
      <w:r>
        <w:rPr>
          <w:rFonts w:hint="eastAsia" w:ascii="宋体" w:hAnsi="宋体" w:cs="宋体"/>
        </w:rPr>
        <w:t>李克用</w:t>
      </w:r>
      <w:r>
        <w:rPr>
          <w:rFonts w:hint="eastAsia" w:ascii="楷体" w:hAnsi="楷体" w:eastAsia="楷体" w:cs="楷体"/>
        </w:rPr>
        <w:t>上过场</w:t>
      </w:r>
      <w:r>
        <w:rPr>
          <w:rFonts w:hint="eastAsia" w:ascii="宋体" w:hAnsi="宋体" w:cs="宋体"/>
        </w:rPr>
        <w:t>，史敬思</w:t>
      </w:r>
      <w:r>
        <w:rPr>
          <w:rFonts w:hint="eastAsia" w:ascii="楷体" w:hAnsi="楷体" w:eastAsia="楷体" w:cs="楷体"/>
        </w:rPr>
        <w:t>小趟马亮相下</w:t>
      </w:r>
      <w:r>
        <w:rPr>
          <w:rFonts w:hint="eastAsia" w:ascii="宋体" w:hAnsi="宋体" w:cs="宋体"/>
        </w:rPr>
        <w:t>)</w:t>
      </w:r>
    </w:p>
    <w:p>
      <w:pPr>
        <w:jc w:val="center"/>
      </w:pPr>
      <w:r>
        <w:rPr>
          <w:rFonts w:hint="eastAsia" w:ascii="华文仿宋" w:hAnsi="华文仿宋" w:eastAsia="华文仿宋" w:cs="华文仿宋"/>
        </w:rPr>
        <w:t>[第五场]</w:t>
      </w:r>
    </w:p>
    <w:p>
      <w:r>
        <w:rPr>
          <w:rFonts w:hint="eastAsia" w:ascii="宋体" w:hAnsi="宋体" w:cs="宋体"/>
        </w:rPr>
        <w:t>(</w:t>
      </w:r>
      <w:r>
        <w:rPr>
          <w:rFonts w:hint="eastAsia" w:ascii="楷体" w:hAnsi="楷体" w:eastAsia="楷体" w:cs="楷体"/>
        </w:rPr>
        <w:t>牌子中绿</w:t>
      </w:r>
      <w:r>
        <w:rPr>
          <w:rFonts w:hint="eastAsia" w:ascii="宋体" w:hAnsi="宋体" w:cs="宋体"/>
        </w:rPr>
        <w:t>龙套</w:t>
      </w:r>
      <w:r>
        <w:rPr>
          <w:rFonts w:hint="eastAsia" w:ascii="楷体" w:hAnsi="楷体" w:eastAsia="楷体" w:cs="楷体"/>
        </w:rPr>
        <w:t>反上斜胡同</w:t>
      </w:r>
      <w:r>
        <w:rPr>
          <w:rFonts w:hint="eastAsia" w:ascii="宋体" w:hAnsi="宋体" w:cs="宋体"/>
        </w:rPr>
        <w:t>，朱温</w:t>
      </w:r>
      <w:r>
        <w:rPr>
          <w:rFonts w:hint="eastAsia" w:ascii="楷体" w:hAnsi="楷体" w:eastAsia="楷体" w:cs="楷体"/>
        </w:rPr>
        <w:t>反上望上场门场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上斜胡同</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下马</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驸马。</w:t>
      </w:r>
    </w:p>
    <w:p>
      <w:r>
        <w:rPr>
          <w:rFonts w:hint="eastAsia" w:ascii="宋体" w:hAnsi="宋体" w:cs="宋体"/>
        </w:rPr>
        <w:t>朱温</w:t>
      </w:r>
      <w:r>
        <w:rPr>
          <w:rFonts w:hint="eastAsia" w:ascii="宋体" w:hAnsi="宋体" w:cs="宋体"/>
        </w:rPr>
        <w:tab/>
      </w:r>
      <w:r>
        <w:rPr>
          <w:rFonts w:hint="eastAsia" w:ascii="宋体" w:hAnsi="宋体" w:cs="宋体"/>
        </w:rPr>
        <w:t>千岁，来在长亭，千岁请往前行。</w:t>
      </w:r>
    </w:p>
    <w:p>
      <w:r>
        <w:rPr>
          <w:rFonts w:hint="eastAsia" w:ascii="宋体" w:hAnsi="宋体" w:cs="宋体"/>
        </w:rPr>
        <w:t>李克用</w:t>
      </w:r>
      <w:r>
        <w:rPr>
          <w:rFonts w:hint="eastAsia" w:ascii="宋体" w:hAnsi="宋体" w:cs="宋体"/>
        </w:rPr>
        <w:tab/>
      </w:r>
      <w:r>
        <w:rPr>
          <w:rFonts w:hint="eastAsia" w:ascii="宋体" w:hAnsi="宋体" w:cs="宋体"/>
        </w:rPr>
        <w:t>驸马请往前行。</w:t>
      </w:r>
    </w:p>
    <w:p>
      <w:r>
        <w:rPr>
          <w:rFonts w:hint="eastAsia" w:ascii="宋体" w:hAnsi="宋体" w:cs="宋体"/>
        </w:rPr>
        <w:t>朱温</w:t>
      </w:r>
      <w:r>
        <w:rPr>
          <w:rFonts w:hint="eastAsia" w:ascii="宋体" w:hAnsi="宋体" w:cs="宋体"/>
        </w:rPr>
        <w:tab/>
      </w:r>
      <w:r>
        <w:rPr>
          <w:rFonts w:hint="eastAsia" w:ascii="宋体" w:hAnsi="宋体" w:cs="宋体"/>
        </w:rPr>
        <w:t>这就不敢，千岁前行。</w:t>
      </w:r>
    </w:p>
    <w:p>
      <w:r>
        <w:rPr>
          <w:rFonts w:hint="eastAsia" w:ascii="宋体" w:hAnsi="宋体" w:cs="宋体"/>
        </w:rPr>
        <w:t>李克用</w:t>
      </w:r>
      <w:r>
        <w:rPr>
          <w:rFonts w:hint="eastAsia" w:ascii="宋体" w:hAnsi="宋体" w:cs="宋体"/>
        </w:rPr>
        <w:tab/>
      </w:r>
      <w:r>
        <w:rPr>
          <w:rFonts w:hint="eastAsia" w:ascii="宋体" w:hAnsi="宋体" w:cs="宋体"/>
        </w:rPr>
        <w:t>你我挽手而行。(</w:t>
      </w:r>
      <w:r>
        <w:rPr>
          <w:rFonts w:hint="eastAsia" w:ascii="楷体" w:hAnsi="楷体" w:eastAsia="楷体" w:cs="楷体"/>
        </w:rPr>
        <w:t>同笑介</w:t>
      </w:r>
      <w:r>
        <w:rPr>
          <w:rFonts w:hint="eastAsia" w:ascii="宋体" w:hAnsi="宋体" w:cs="宋体"/>
        </w:rPr>
        <w:t>)</w:t>
      </w:r>
    </w:p>
    <w:p>
      <w:r>
        <w:rPr>
          <w:rFonts w:hint="eastAsia" w:ascii="宋体" w:hAnsi="宋体" w:cs="宋体"/>
        </w:rPr>
        <w:t>(李克用</w:t>
      </w:r>
      <w:r>
        <w:rPr>
          <w:rFonts w:hint="eastAsia" w:ascii="楷体" w:hAnsi="楷体" w:eastAsia="楷体" w:cs="楷体"/>
        </w:rPr>
        <w:t>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随下</w:t>
      </w:r>
      <w:r>
        <w:rPr>
          <w:rFonts w:hint="eastAsia" w:ascii="宋体" w:hAnsi="宋体" w:cs="宋体"/>
        </w:rPr>
        <w:t>，史敬思</w:t>
      </w:r>
      <w:r>
        <w:rPr>
          <w:rFonts w:hint="eastAsia" w:ascii="楷体" w:hAnsi="楷体" w:eastAsia="楷体" w:cs="楷体"/>
        </w:rPr>
        <w:t>上扎过去</w:t>
      </w:r>
      <w:r>
        <w:rPr>
          <w:rFonts w:hint="eastAsia" w:ascii="宋体" w:hAnsi="宋体" w:cs="宋体"/>
        </w:rPr>
        <w:t>，朱温</w:t>
      </w:r>
      <w:r>
        <w:rPr>
          <w:rFonts w:hint="eastAsia" w:ascii="楷体" w:hAnsi="楷体" w:eastAsia="楷体" w:cs="楷体"/>
        </w:rPr>
        <w:t>众归小边</w:t>
      </w:r>
      <w:r>
        <w:rPr>
          <w:rFonts w:hint="eastAsia" w:ascii="宋体" w:hAnsi="宋体" w:cs="宋体"/>
        </w:rPr>
        <w:t>，史敬思</w:t>
      </w:r>
      <w:r>
        <w:rPr>
          <w:rFonts w:hint="eastAsia" w:ascii="楷体" w:hAnsi="楷体" w:eastAsia="楷体" w:cs="楷体"/>
        </w:rPr>
        <w:t>亮相下</w:t>
      </w:r>
      <w:r>
        <w:rPr>
          <w:rFonts w:hint="eastAsia" w:ascii="宋体" w:hAnsi="宋体" w:cs="宋体"/>
        </w:rPr>
        <w:t>，朱温</w:t>
      </w:r>
      <w:r>
        <w:rPr>
          <w:rFonts w:hint="eastAsia" w:ascii="楷体" w:hAnsi="楷体" w:eastAsia="楷体" w:cs="楷体"/>
        </w:rPr>
        <w:t>背供指</w:t>
      </w:r>
      <w:r>
        <w:rPr>
          <w:rFonts w:hint="eastAsia" w:ascii="宋体" w:hAnsi="宋体" w:cs="宋体"/>
        </w:rPr>
        <w:t>，</w:t>
      </w:r>
      <w:r>
        <w:rPr>
          <w:rFonts w:hint="eastAsia" w:ascii="楷体" w:hAnsi="楷体" w:eastAsia="楷体" w:cs="楷体"/>
        </w:rPr>
        <w:t>做杀介</w:t>
      </w:r>
      <w:r>
        <w:rPr>
          <w:rFonts w:hint="eastAsia" w:ascii="宋体" w:hAnsi="宋体" w:cs="宋体"/>
        </w:rPr>
        <w:t>，</w:t>
      </w:r>
      <w:r>
        <w:rPr>
          <w:rFonts w:hint="eastAsia" w:ascii="楷体" w:hAnsi="楷体" w:eastAsia="楷体" w:cs="楷体"/>
        </w:rPr>
        <w:t>领众下</w:t>
      </w:r>
      <w:r>
        <w:rPr>
          <w:rFonts w:hint="eastAsia" w:ascii="宋体" w:hAnsi="宋体" w:cs="宋体"/>
        </w:rPr>
        <w:t>)</w:t>
      </w:r>
    </w:p>
    <w:p>
      <w:pPr>
        <w:jc w:val="center"/>
      </w:pPr>
      <w:r>
        <w:rPr>
          <w:rFonts w:hint="eastAsia" w:ascii="华文仿宋" w:hAnsi="华文仿宋" w:eastAsia="华文仿宋" w:cs="华文仿宋"/>
        </w:rPr>
        <w:t>[第六场]</w:t>
      </w:r>
    </w:p>
    <w:p>
      <w:r>
        <w:rPr>
          <w:rFonts w:hint="eastAsia" w:ascii="宋体" w:hAnsi="宋体" w:cs="宋体"/>
        </w:rPr>
        <w:t>(</w:t>
      </w:r>
      <w:r>
        <w:rPr>
          <w:rFonts w:hint="eastAsia" w:ascii="楷体" w:hAnsi="楷体" w:eastAsia="楷体" w:cs="楷体"/>
        </w:rPr>
        <w:t>牌子中四</w:t>
      </w:r>
      <w:r>
        <w:rPr>
          <w:rFonts w:hint="eastAsia" w:ascii="宋体" w:hAnsi="宋体" w:cs="宋体"/>
        </w:rPr>
        <w:t>龙套</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上挖门</w:t>
      </w:r>
      <w:r>
        <w:rPr>
          <w:rFonts w:hint="eastAsia" w:ascii="宋体" w:hAnsi="宋体" w:cs="宋体"/>
        </w:rPr>
        <w:t>，</w:t>
      </w:r>
      <w:r>
        <w:rPr>
          <w:rFonts w:hint="eastAsia" w:ascii="楷体" w:hAnsi="楷体" w:eastAsia="楷体" w:cs="楷体"/>
        </w:rPr>
        <w:t>各走各边</w:t>
      </w:r>
      <w:r>
        <w:rPr>
          <w:rFonts w:hint="eastAsia" w:ascii="宋体" w:hAnsi="宋体" w:cs="宋体"/>
        </w:rPr>
        <w:t>，李克用、朱温</w:t>
      </w:r>
      <w:r>
        <w:rPr>
          <w:rFonts w:hint="eastAsia" w:ascii="楷体" w:hAnsi="楷体" w:eastAsia="楷体" w:cs="楷体"/>
        </w:rPr>
        <w:t>上</w:t>
      </w:r>
      <w:r>
        <w:rPr>
          <w:rFonts w:hint="eastAsia" w:ascii="宋体" w:hAnsi="宋体" w:cs="宋体"/>
        </w:rPr>
        <w:t>，</w:t>
      </w:r>
      <w:r>
        <w:rPr>
          <w:rFonts w:hint="eastAsia" w:ascii="楷体" w:hAnsi="楷体" w:eastAsia="楷体" w:cs="楷体"/>
        </w:rPr>
        <w:t>进门</w:t>
      </w:r>
      <w:r>
        <w:rPr>
          <w:rFonts w:hint="eastAsia" w:ascii="宋体" w:hAnsi="宋体" w:cs="宋体"/>
        </w:rPr>
        <w:t>李</w:t>
      </w:r>
      <w:r>
        <w:rPr>
          <w:rFonts w:hint="eastAsia" w:ascii="楷体" w:hAnsi="楷体" w:eastAsia="楷体" w:cs="楷体"/>
        </w:rPr>
        <w:t>坐大边，</w:t>
      </w:r>
      <w:r>
        <w:rPr>
          <w:rFonts w:hint="eastAsia" w:ascii="宋体" w:hAnsi="宋体" w:cs="宋体"/>
        </w:rPr>
        <w:t>朱</w:t>
      </w:r>
      <w:r>
        <w:rPr>
          <w:rFonts w:hint="eastAsia" w:ascii="楷体" w:hAnsi="楷体" w:eastAsia="楷体" w:cs="楷体"/>
        </w:rPr>
        <w:t>坐小边</w:t>
      </w:r>
      <w:r>
        <w:rPr>
          <w:rFonts w:hint="eastAsia" w:ascii="宋体" w:hAnsi="宋体" w:cs="宋体"/>
        </w:rPr>
        <w:t>，</w:t>
      </w:r>
      <w:r>
        <w:rPr>
          <w:rFonts w:hint="eastAsia" w:ascii="楷体" w:hAnsi="楷体" w:eastAsia="楷体" w:cs="楷体"/>
        </w:rPr>
        <w:t>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千岁驾到，本宫未曾远迎，千岁恕罪。</w:t>
      </w:r>
    </w:p>
    <w:p>
      <w:r>
        <w:rPr>
          <w:rFonts w:hint="eastAsia" w:ascii="宋体" w:hAnsi="宋体" w:cs="宋体"/>
        </w:rPr>
        <w:t>李克用</w:t>
      </w:r>
      <w:r>
        <w:rPr>
          <w:rFonts w:hint="eastAsia" w:ascii="宋体" w:hAnsi="宋体" w:cs="宋体"/>
        </w:rPr>
        <w:tab/>
      </w:r>
      <w:r>
        <w:rPr>
          <w:rFonts w:hint="eastAsia" w:ascii="宋体" w:hAnsi="宋体" w:cs="宋体"/>
        </w:rPr>
        <w:t>岂敢，某来得鲁莽，驸马海涵。</w:t>
      </w:r>
    </w:p>
    <w:p>
      <w:r>
        <w:rPr>
          <w:rFonts w:hint="eastAsia" w:ascii="宋体" w:hAnsi="宋体" w:cs="宋体"/>
        </w:rPr>
        <w:t>朱温</w:t>
      </w:r>
      <w:r>
        <w:rPr>
          <w:rFonts w:hint="eastAsia" w:ascii="宋体" w:hAnsi="宋体" w:cs="宋体"/>
        </w:rPr>
        <w:tab/>
      </w:r>
      <w:r>
        <w:rPr>
          <w:rFonts w:hint="eastAsia" w:ascii="宋体" w:hAnsi="宋体" w:cs="宋体"/>
        </w:rPr>
        <w:t>岂敢。</w:t>
      </w:r>
    </w:p>
    <w:p>
      <w:r>
        <w:rPr>
          <w:rFonts w:hint="eastAsia" w:ascii="宋体" w:hAnsi="宋体" w:cs="宋体"/>
        </w:rPr>
        <w:t>李克用</w:t>
      </w:r>
      <w:r>
        <w:rPr>
          <w:rFonts w:hint="eastAsia" w:ascii="宋体" w:hAnsi="宋体" w:cs="宋体"/>
        </w:rPr>
        <w:tab/>
      </w:r>
      <w:r>
        <w:rPr>
          <w:rFonts w:hint="eastAsia" w:ascii="宋体" w:hAnsi="宋体" w:cs="宋体"/>
        </w:rPr>
        <w:t>告便。</w:t>
      </w:r>
    </w:p>
    <w:p>
      <w:r>
        <w:rPr>
          <w:rFonts w:hint="eastAsia" w:ascii="宋体" w:hAnsi="宋体" w:cs="宋体"/>
        </w:rPr>
        <w:t>(李克用、朱温</w:t>
      </w:r>
      <w:r>
        <w:rPr>
          <w:rFonts w:hint="eastAsia" w:ascii="楷体" w:hAnsi="楷体" w:eastAsia="楷体" w:cs="楷体"/>
        </w:rPr>
        <w:t>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千岁意欲何往？</w:t>
      </w:r>
    </w:p>
    <w:p>
      <w:r>
        <w:rPr>
          <w:rFonts w:hint="eastAsia" w:ascii="宋体" w:hAnsi="宋体" w:cs="宋体"/>
        </w:rPr>
        <w:t>李克用</w:t>
      </w:r>
      <w:r>
        <w:rPr>
          <w:rFonts w:hint="eastAsia" w:ascii="宋体" w:hAnsi="宋体" w:cs="宋体"/>
        </w:rPr>
        <w:tab/>
      </w:r>
      <w:r>
        <w:rPr>
          <w:rFonts w:hint="eastAsia" w:ascii="宋体" w:hAnsi="宋体" w:cs="宋体"/>
        </w:rPr>
        <w:t>探望皇姑疾病。</w:t>
      </w:r>
    </w:p>
    <w:p>
      <w:r>
        <w:rPr>
          <w:rFonts w:hint="eastAsia" w:ascii="宋体" w:hAnsi="宋体" w:cs="宋体"/>
        </w:rPr>
        <w:t>朱温</w:t>
      </w:r>
      <w:r>
        <w:rPr>
          <w:rFonts w:hint="eastAsia" w:ascii="宋体" w:hAnsi="宋体" w:cs="宋体"/>
        </w:rPr>
        <w:tab/>
      </w:r>
      <w:r>
        <w:rPr>
          <w:rFonts w:hint="eastAsia" w:ascii="宋体" w:hAnsi="宋体" w:cs="宋体"/>
        </w:rPr>
        <w:t>皇姑闻得千岁驾到，疾病已然痊愈。</w:t>
      </w:r>
    </w:p>
    <w:p>
      <w:r>
        <w:rPr>
          <w:rFonts w:hint="eastAsia" w:ascii="宋体" w:hAnsi="宋体" w:cs="宋体"/>
        </w:rPr>
        <w:t>李克用</w:t>
      </w:r>
      <w:r>
        <w:rPr>
          <w:rFonts w:hint="eastAsia" w:ascii="宋体" w:hAnsi="宋体" w:cs="宋体"/>
        </w:rPr>
        <w:tab/>
      </w:r>
      <w:r>
        <w:rPr>
          <w:rFonts w:hint="eastAsia" w:ascii="宋体" w:hAnsi="宋体" w:cs="宋体"/>
        </w:rPr>
        <w:t>此乃驸马洪福。</w:t>
      </w:r>
    </w:p>
    <w:p>
      <w:r>
        <w:rPr>
          <w:rFonts w:hint="eastAsia" w:ascii="宋体" w:hAnsi="宋体" w:cs="宋体"/>
        </w:rPr>
        <w:t>朱温</w:t>
      </w:r>
      <w:r>
        <w:rPr>
          <w:rFonts w:hint="eastAsia" w:ascii="宋体" w:hAnsi="宋体" w:cs="宋体"/>
        </w:rPr>
        <w:tab/>
      </w:r>
      <w:r>
        <w:rPr>
          <w:rFonts w:hint="eastAsia" w:ascii="宋体" w:hAnsi="宋体" w:cs="宋体"/>
        </w:rPr>
        <w:t>全仗千岁虎威。</w:t>
      </w:r>
    </w:p>
    <w:p>
      <w:r>
        <w:rPr>
          <w:rFonts w:hint="eastAsia" w:ascii="宋体" w:hAnsi="宋体" w:cs="宋体"/>
        </w:rPr>
        <w:t>李克用</w:t>
      </w:r>
      <w:r>
        <w:rPr>
          <w:rFonts w:hint="eastAsia" w:ascii="宋体" w:hAnsi="宋体" w:cs="宋体"/>
        </w:rPr>
        <w:tab/>
      </w:r>
      <w:r>
        <w:rPr>
          <w:rFonts w:hint="eastAsia" w:ascii="宋体" w:hAnsi="宋体" w:cs="宋体"/>
        </w:rPr>
        <w:t>啊？</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同笑介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千岁请坐。</w:t>
      </w:r>
    </w:p>
    <w:p>
      <w:r>
        <w:rPr>
          <w:rFonts w:hint="eastAsia" w:ascii="宋体" w:hAnsi="宋体" w:cs="宋体"/>
        </w:rPr>
        <w:t>李克用</w:t>
      </w:r>
      <w:r>
        <w:rPr>
          <w:rFonts w:hint="eastAsia" w:ascii="宋体" w:hAnsi="宋体" w:cs="宋体"/>
        </w:rPr>
        <w:tab/>
      </w:r>
      <w:r>
        <w:rPr>
          <w:rFonts w:hint="eastAsia" w:ascii="宋体" w:hAnsi="宋体" w:cs="宋体"/>
        </w:rPr>
        <w:t>请坐。(</w:t>
      </w:r>
      <w:r>
        <w:rPr>
          <w:rFonts w:hint="eastAsia" w:ascii="楷体" w:hAnsi="楷体" w:eastAsia="楷体" w:cs="楷体"/>
        </w:rPr>
        <w:t>同坐</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请问驸马，自盘古以来，只有湘江、临潼大会，未闻有何阅兵大会，驸马指教。</w:t>
      </w:r>
    </w:p>
    <w:p>
      <w:r>
        <w:rPr>
          <w:rFonts w:hint="eastAsia" w:ascii="宋体" w:hAnsi="宋体" w:cs="宋体"/>
        </w:rPr>
        <w:t>朱温</w:t>
      </w:r>
      <w:r>
        <w:rPr>
          <w:rFonts w:hint="eastAsia" w:ascii="宋体" w:hAnsi="宋体" w:cs="宋体"/>
        </w:rPr>
        <w:tab/>
      </w:r>
      <w:r>
        <w:rPr>
          <w:rFonts w:hint="eastAsia" w:ascii="宋体" w:hAnsi="宋体" w:cs="宋体"/>
        </w:rPr>
        <w:t>阅兵会上不过是水酒薄肴，与千岁同饮。</w:t>
      </w:r>
    </w:p>
    <w:p>
      <w:r>
        <w:rPr>
          <w:rFonts w:hint="eastAsia" w:ascii="宋体" w:hAnsi="宋体" w:cs="宋体"/>
        </w:rPr>
        <w:t>李克用</w:t>
      </w:r>
      <w:r>
        <w:rPr>
          <w:rFonts w:hint="eastAsia" w:ascii="宋体" w:hAnsi="宋体" w:cs="宋体"/>
        </w:rPr>
        <w:tab/>
      </w:r>
      <w:r>
        <w:rPr>
          <w:rFonts w:hint="eastAsia" w:ascii="宋体" w:hAnsi="宋体" w:cs="宋体"/>
        </w:rPr>
        <w:t>如此说来，到此就要叨扰。</w:t>
      </w:r>
    </w:p>
    <w:p>
      <w:r>
        <w:rPr>
          <w:rFonts w:hint="eastAsia" w:ascii="宋体" w:hAnsi="宋体" w:cs="宋体"/>
        </w:rPr>
        <w:t>朱温</w:t>
      </w:r>
      <w:r>
        <w:rPr>
          <w:rFonts w:hint="eastAsia" w:ascii="宋体" w:hAnsi="宋体" w:cs="宋体"/>
        </w:rPr>
        <w:tab/>
      </w:r>
      <w:r>
        <w:rPr>
          <w:rFonts w:hint="eastAsia" w:ascii="宋体" w:hAnsi="宋体" w:cs="宋体"/>
        </w:rPr>
        <w:t>千岁后宫请。</w:t>
      </w:r>
    </w:p>
    <w:p>
      <w:r>
        <w:rPr>
          <w:rFonts w:hint="eastAsia" w:ascii="宋体" w:hAnsi="宋体" w:cs="宋体"/>
        </w:rPr>
        <w:t>李克用</w:t>
      </w:r>
      <w:r>
        <w:rPr>
          <w:rFonts w:hint="eastAsia" w:ascii="宋体" w:hAnsi="宋体" w:cs="宋体"/>
        </w:rPr>
        <w:tab/>
      </w:r>
      <w:r>
        <w:rPr>
          <w:rFonts w:hint="eastAsia" w:ascii="宋体" w:hAnsi="宋体" w:cs="宋体"/>
        </w:rPr>
        <w:t>请。</w:t>
      </w:r>
    </w:p>
    <w:p>
      <w:r>
        <w:rPr>
          <w:rFonts w:hint="eastAsia" w:ascii="宋体" w:hAnsi="宋体" w:cs="宋体"/>
        </w:rPr>
        <w:t>(</w:t>
      </w:r>
      <w:r>
        <w:rPr>
          <w:rFonts w:hint="eastAsia" w:ascii="楷体" w:hAnsi="楷体" w:eastAsia="楷体" w:cs="楷体"/>
        </w:rPr>
        <w:t>起牌子</w:t>
      </w:r>
      <w:r>
        <w:rPr>
          <w:rFonts w:hint="eastAsia" w:ascii="宋体" w:hAnsi="宋体" w:cs="宋体"/>
        </w:rPr>
        <w:t>，李克用、朱温，龙套、上手</w:t>
      </w:r>
      <w:r>
        <w:rPr>
          <w:rFonts w:hint="eastAsia" w:ascii="楷体" w:hAnsi="楷体" w:eastAsia="楷体" w:cs="楷体"/>
        </w:rPr>
        <w:t>两边分下</w:t>
      </w:r>
      <w:r>
        <w:rPr>
          <w:rFonts w:hint="eastAsia" w:ascii="宋体" w:hAnsi="宋体" w:cs="宋体"/>
        </w:rPr>
        <w:t>)</w:t>
      </w:r>
    </w:p>
    <w:p>
      <w:pPr>
        <w:jc w:val="center"/>
      </w:pPr>
      <w:r>
        <w:rPr>
          <w:rFonts w:hint="eastAsia" w:ascii="华文仿宋" w:hAnsi="华文仿宋" w:eastAsia="华文仿宋" w:cs="华文仿宋"/>
        </w:rPr>
        <w:t>[第七场]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，王刚</w:t>
      </w:r>
      <w:r>
        <w:rPr>
          <w:rFonts w:hint="eastAsia" w:ascii="楷体" w:hAnsi="楷体" w:eastAsia="楷体" w:cs="楷体"/>
        </w:rPr>
        <w:t>反上</w:t>
      </w:r>
      <w:r>
        <w:rPr>
          <w:rFonts w:hint="eastAsia" w:ascii="宋体" w:hAnsi="宋体" w:cs="宋体"/>
        </w:rPr>
        <w:t>，史、王</w:t>
      </w:r>
      <w:r>
        <w:rPr>
          <w:rFonts w:hint="eastAsia" w:ascii="楷体" w:hAnsi="楷体" w:eastAsia="楷体" w:cs="楷体"/>
        </w:rPr>
        <w:t>回身望门</w:t>
      </w:r>
      <w:r>
        <w:rPr>
          <w:rFonts w:hint="eastAsia" w:ascii="宋体" w:hAnsi="宋体" w:cs="宋体"/>
        </w:rPr>
        <w:t>，</w:t>
      </w:r>
      <w:r>
        <w:rPr>
          <w:rFonts w:hint="eastAsia" w:ascii="楷体" w:hAnsi="楷体" w:eastAsia="楷体" w:cs="楷体"/>
        </w:rPr>
        <w:t>二人见面</w:t>
      </w:r>
      <w:r>
        <w:rPr>
          <w:rFonts w:hint="eastAsia" w:ascii="宋体" w:hAnsi="宋体" w:cs="宋体"/>
        </w:rPr>
        <w:t>，史</w:t>
      </w:r>
      <w:r>
        <w:rPr>
          <w:rFonts w:hint="eastAsia" w:ascii="楷体" w:hAnsi="楷体" w:eastAsia="楷体" w:cs="楷体"/>
        </w:rPr>
        <w:t>用手漫</w:t>
      </w:r>
      <w:r>
        <w:rPr>
          <w:rFonts w:hint="eastAsia" w:ascii="宋体" w:hAnsi="宋体" w:cs="宋体"/>
        </w:rPr>
        <w:t>王</w:t>
      </w:r>
      <w:r>
        <w:rPr>
          <w:rFonts w:hint="eastAsia" w:ascii="楷体" w:hAnsi="楷体" w:eastAsia="楷体" w:cs="楷体"/>
        </w:rPr>
        <w:t>头过去</w:t>
      </w:r>
      <w:r>
        <w:rPr>
          <w:rFonts w:hint="eastAsia" w:ascii="宋体" w:hAnsi="宋体" w:cs="宋体"/>
        </w:rPr>
        <w:t>，</w:t>
      </w:r>
      <w:r>
        <w:rPr>
          <w:rFonts w:hint="eastAsia" w:ascii="楷体" w:hAnsi="楷体" w:eastAsia="楷体" w:cs="楷体"/>
        </w:rPr>
        <w:t>回身右脚蹬</w:t>
      </w:r>
      <w:r>
        <w:rPr>
          <w:rFonts w:hint="eastAsia" w:ascii="宋体" w:hAnsi="宋体" w:cs="宋体"/>
        </w:rPr>
        <w:t>王</w:t>
      </w:r>
      <w:r>
        <w:rPr>
          <w:rFonts w:hint="eastAsia" w:ascii="楷体" w:hAnsi="楷体" w:eastAsia="楷体" w:cs="楷体"/>
        </w:rPr>
        <w:t>弓箭步左腿上</w:t>
      </w:r>
      <w:r>
        <w:rPr>
          <w:rFonts w:hint="eastAsia" w:ascii="宋体" w:hAnsi="宋体" w:cs="宋体"/>
        </w:rPr>
        <w:t>，史</w:t>
      </w:r>
      <w:r>
        <w:rPr>
          <w:rFonts w:hint="eastAsia" w:ascii="楷体" w:hAnsi="楷体" w:eastAsia="楷体" w:cs="楷体"/>
        </w:rPr>
        <w:t>拔剑三笑</w:t>
      </w:r>
      <w:r>
        <w:rPr>
          <w:rFonts w:hint="eastAsia" w:ascii="宋体" w:hAnsi="宋体" w:cs="宋体"/>
        </w:rPr>
        <w:t>，</w:t>
      </w:r>
      <w:r>
        <w:rPr>
          <w:rFonts w:hint="eastAsia" w:ascii="楷体" w:hAnsi="楷体" w:eastAsia="楷体" w:cs="楷体"/>
        </w:rPr>
        <w:t>剑不出鞘</w:t>
      </w:r>
      <w:r>
        <w:rPr>
          <w:rFonts w:hint="eastAsia" w:ascii="宋体" w:hAnsi="宋体" w:cs="宋体"/>
        </w:rPr>
        <w:t>，</w:t>
      </w:r>
      <w:r>
        <w:rPr>
          <w:rFonts w:hint="eastAsia" w:ascii="楷体" w:hAnsi="楷体" w:eastAsia="楷体" w:cs="楷体"/>
        </w:rPr>
        <w:t>漫</w:t>
      </w:r>
      <w:r>
        <w:rPr>
          <w:rFonts w:hint="eastAsia" w:ascii="宋体" w:hAnsi="宋体" w:cs="宋体"/>
        </w:rPr>
        <w:t>王</w:t>
      </w:r>
      <w:r>
        <w:rPr>
          <w:rFonts w:hint="eastAsia" w:ascii="楷体" w:hAnsi="楷体" w:eastAsia="楷体" w:cs="楷体"/>
        </w:rPr>
        <w:t>头</w:t>
      </w:r>
      <w:r>
        <w:rPr>
          <w:rFonts w:hint="eastAsia" w:ascii="宋体" w:hAnsi="宋体" w:cs="宋体"/>
        </w:rPr>
        <w:t>，</w:t>
      </w:r>
      <w:r>
        <w:rPr>
          <w:rFonts w:hint="eastAsia" w:ascii="楷体" w:hAnsi="楷体" w:eastAsia="楷体" w:cs="楷体"/>
        </w:rPr>
        <w:t>退望</w:t>
      </w:r>
      <w:r>
        <w:rPr>
          <w:rFonts w:hint="eastAsia" w:ascii="宋体" w:hAnsi="宋体" w:cs="宋体"/>
        </w:rPr>
        <w:t>王，</w:t>
      </w:r>
      <w:r>
        <w:rPr>
          <w:rFonts w:hint="eastAsia" w:ascii="楷体" w:hAnsi="楷体" w:eastAsia="楷体" w:cs="楷体"/>
        </w:rPr>
        <w:t>双撩下甲</w:t>
      </w:r>
      <w:r>
        <w:rPr>
          <w:rFonts w:hint="eastAsia" w:ascii="宋体" w:hAnsi="宋体" w:cs="宋体"/>
        </w:rPr>
        <w:t>，</w:t>
      </w:r>
      <w:r>
        <w:rPr>
          <w:rFonts w:hint="eastAsia" w:ascii="楷体" w:hAnsi="楷体" w:eastAsia="楷体" w:cs="楷体"/>
        </w:rPr>
        <w:t>转身下</w:t>
      </w:r>
      <w:r>
        <w:rPr>
          <w:rFonts w:hint="eastAsia" w:ascii="宋体" w:hAnsi="宋体" w:cs="宋体"/>
        </w:rPr>
        <w:t>，王</w:t>
      </w:r>
      <w:r>
        <w:rPr>
          <w:rFonts w:hint="eastAsia" w:ascii="楷体" w:hAnsi="楷体" w:eastAsia="楷体" w:cs="楷体"/>
        </w:rPr>
        <w:t>望</w:t>
      </w:r>
      <w:r>
        <w:rPr>
          <w:rFonts w:hint="eastAsia" w:ascii="宋体" w:hAnsi="宋体" w:cs="宋体"/>
        </w:rPr>
        <w:t>，</w:t>
      </w:r>
      <w:r>
        <w:rPr>
          <w:rFonts w:hint="eastAsia" w:ascii="楷体" w:hAnsi="楷体" w:eastAsia="楷体" w:cs="楷体"/>
        </w:rPr>
        <w:t>比势</w:t>
      </w:r>
      <w:r>
        <w:rPr>
          <w:rFonts w:hint="eastAsia" w:ascii="宋体" w:hAnsi="宋体" w:cs="宋体"/>
        </w:rPr>
        <w:t>史</w:t>
      </w:r>
      <w:r>
        <w:rPr>
          <w:rFonts w:hint="eastAsia" w:ascii="楷体" w:hAnsi="楷体" w:eastAsia="楷体" w:cs="楷体"/>
        </w:rPr>
        <w:t>身高</w:t>
      </w:r>
      <w:r>
        <w:rPr>
          <w:rFonts w:hint="eastAsia" w:ascii="宋体" w:hAnsi="宋体" w:cs="宋体"/>
        </w:rPr>
        <w:t>，</w:t>
      </w:r>
      <w:r>
        <w:rPr>
          <w:rFonts w:hint="eastAsia" w:ascii="楷体" w:hAnsi="楷体" w:eastAsia="楷体" w:cs="楷体"/>
        </w:rPr>
        <w:t>杀</w:t>
      </w:r>
      <w:r>
        <w:rPr>
          <w:rFonts w:hint="eastAsia" w:ascii="宋体" w:hAnsi="宋体" w:cs="宋体"/>
        </w:rPr>
        <w:t>，</w:t>
      </w:r>
      <w:r>
        <w:rPr>
          <w:rFonts w:hint="eastAsia" w:ascii="楷体" w:hAnsi="楷体" w:eastAsia="楷体" w:cs="楷体"/>
        </w:rPr>
        <w:t>怕介下</w:t>
      </w:r>
      <w:r>
        <w:rPr>
          <w:rFonts w:hint="eastAsia" w:ascii="宋体" w:hAnsi="宋体" w:cs="宋体"/>
        </w:rPr>
        <w:t>)</w:t>
      </w:r>
    </w:p>
    <w:p>
      <w:pPr>
        <w:jc w:val="center"/>
      </w:pPr>
      <w:r>
        <w:rPr>
          <w:rFonts w:hint="eastAsia" w:ascii="华文仿宋" w:hAnsi="华文仿宋" w:eastAsia="华文仿宋" w:cs="华文仿宋"/>
        </w:rPr>
        <w:t>[第八场]</w:t>
      </w:r>
    </w:p>
    <w:p>
      <w:r>
        <w:rPr>
          <w:rFonts w:hint="eastAsia" w:ascii="宋体" w:hAnsi="宋体" w:cs="宋体"/>
        </w:rPr>
        <w:t>(</w:t>
      </w:r>
      <w:r>
        <w:rPr>
          <w:rFonts w:hint="eastAsia" w:ascii="楷体" w:hAnsi="楷体" w:eastAsia="楷体" w:cs="楷体"/>
        </w:rPr>
        <w:t>牌子中</w:t>
      </w:r>
      <w:r>
        <w:rPr>
          <w:rFonts w:hint="eastAsia" w:ascii="宋体" w:hAnsi="宋体" w:cs="宋体"/>
        </w:rPr>
        <w:t>李克用、朱温、史敬思、王刚</w:t>
      </w:r>
      <w:r>
        <w:rPr>
          <w:rFonts w:hint="eastAsia" w:ascii="楷体" w:hAnsi="楷体" w:eastAsia="楷体" w:cs="楷体"/>
        </w:rPr>
        <w:t>上</w:t>
      </w:r>
      <w:r>
        <w:rPr>
          <w:rFonts w:hint="eastAsia" w:ascii="宋体" w:hAnsi="宋体" w:cs="宋体"/>
        </w:rPr>
        <w:t>，李</w:t>
      </w:r>
      <w:r>
        <w:rPr>
          <w:rFonts w:hint="eastAsia" w:ascii="楷体" w:hAnsi="楷体" w:eastAsia="楷体" w:cs="楷体"/>
        </w:rPr>
        <w:t>进门，</w:t>
      </w:r>
      <w:r>
        <w:rPr>
          <w:rFonts w:hint="eastAsia" w:ascii="宋体" w:hAnsi="宋体" w:cs="宋体"/>
        </w:rPr>
        <w:t>史</w:t>
      </w:r>
      <w:r>
        <w:rPr>
          <w:rFonts w:hint="eastAsia" w:ascii="楷体" w:hAnsi="楷体" w:eastAsia="楷体" w:cs="楷体"/>
        </w:rPr>
        <w:t>挡</w:t>
      </w:r>
      <w:r>
        <w:rPr>
          <w:rFonts w:hint="eastAsia" w:ascii="宋体" w:hAnsi="宋体" w:cs="宋体"/>
        </w:rPr>
        <w:t>朱</w:t>
      </w:r>
      <w:r>
        <w:rPr>
          <w:rFonts w:hint="eastAsia" w:ascii="楷体" w:hAnsi="楷体" w:eastAsia="楷体" w:cs="楷体"/>
        </w:rPr>
        <w:t>随</w:t>
      </w:r>
      <w:r>
        <w:rPr>
          <w:rFonts w:hint="eastAsia" w:ascii="宋体" w:hAnsi="宋体" w:cs="宋体"/>
        </w:rPr>
        <w:t>李</w:t>
      </w:r>
      <w:r>
        <w:rPr>
          <w:rFonts w:hint="eastAsia" w:ascii="楷体" w:hAnsi="楷体" w:eastAsia="楷体" w:cs="楷体"/>
        </w:rPr>
        <w:t>进</w:t>
      </w:r>
      <w:r>
        <w:rPr>
          <w:rFonts w:hint="eastAsia" w:ascii="宋体" w:hAnsi="宋体" w:cs="宋体"/>
        </w:rPr>
        <w:t>，朱、王</w:t>
      </w:r>
      <w:r>
        <w:rPr>
          <w:rFonts w:hint="eastAsia" w:ascii="楷体" w:hAnsi="楷体" w:eastAsia="楷体" w:cs="楷体"/>
        </w:rPr>
        <w:t>进</w:t>
      </w:r>
      <w:r>
        <w:rPr>
          <w:rFonts w:hint="eastAsia" w:ascii="宋体" w:hAnsi="宋体" w:cs="宋体"/>
        </w:rPr>
        <w:t>，李、朱</w:t>
      </w:r>
      <w:r>
        <w:rPr>
          <w:rFonts w:hint="eastAsia" w:ascii="楷体" w:hAnsi="楷体" w:eastAsia="楷体" w:cs="楷体"/>
        </w:rPr>
        <w:t>分坐八字桌大座，牌子停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开宴。</w:t>
      </w:r>
    </w:p>
    <w:p>
      <w:r>
        <w:rPr>
          <w:rFonts w:hint="eastAsia" w:ascii="宋体" w:hAnsi="宋体" w:cs="宋体"/>
        </w:rPr>
        <w:t>(王刚</w:t>
      </w:r>
      <w:r>
        <w:rPr>
          <w:rFonts w:hint="eastAsia" w:ascii="楷体" w:hAnsi="楷体" w:eastAsia="楷体" w:cs="楷体"/>
        </w:rPr>
        <w:t>归中间站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上宴。</w:t>
      </w:r>
    </w:p>
    <w:p>
      <w:r>
        <w:rPr>
          <w:rFonts w:hint="eastAsia" w:ascii="宋体" w:hAnsi="宋体" w:cs="宋体"/>
        </w:rPr>
        <w:t>(史敬思</w:t>
      </w:r>
      <w:r>
        <w:rPr>
          <w:rFonts w:hint="eastAsia" w:ascii="楷体" w:hAnsi="楷体" w:eastAsia="楷体" w:cs="楷体"/>
        </w:rPr>
        <w:t>轰开</w:t>
      </w:r>
      <w:r>
        <w:rPr>
          <w:rFonts w:hint="eastAsia" w:ascii="宋体" w:hAnsi="宋体" w:cs="宋体"/>
        </w:rPr>
        <w:t>，</w:t>
      </w:r>
      <w:r>
        <w:rPr>
          <w:rFonts w:hint="eastAsia" w:ascii="楷体" w:hAnsi="楷体" w:eastAsia="楷体" w:cs="楷体"/>
        </w:rPr>
        <w:t>拔剑两望</w:t>
      </w:r>
      <w:r>
        <w:rPr>
          <w:rFonts w:hint="eastAsia" w:ascii="宋体" w:hAnsi="宋体" w:cs="宋体"/>
        </w:rPr>
        <w:t>，</w:t>
      </w:r>
      <w:r>
        <w:rPr>
          <w:rFonts w:hint="eastAsia" w:ascii="楷体" w:hAnsi="楷体" w:eastAsia="楷体" w:cs="楷体"/>
        </w:rPr>
        <w:t>挑桌袱搜桌下</w:t>
      </w:r>
      <w:r>
        <w:rPr>
          <w:rFonts w:hint="eastAsia" w:ascii="宋体" w:hAnsi="宋体" w:cs="宋体"/>
        </w:rPr>
        <w:t>，</w:t>
      </w:r>
      <w:r>
        <w:rPr>
          <w:rFonts w:hint="eastAsia" w:ascii="楷体" w:hAnsi="楷体" w:eastAsia="楷体" w:cs="楷体"/>
        </w:rPr>
        <w:t>站台中间亮相</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w:t>
      </w:r>
    </w:p>
    <w:p>
      <w:r>
        <w:rPr>
          <w:rFonts w:hint="eastAsia" w:ascii="宋体" w:hAnsi="宋体" w:cs="宋体"/>
        </w:rPr>
        <w:t>李克用</w:t>
      </w:r>
      <w:r>
        <w:rPr>
          <w:rFonts w:hint="eastAsia" w:ascii="宋体" w:hAnsi="宋体" w:cs="宋体"/>
        </w:rPr>
        <w:tab/>
      </w:r>
      <w:r>
        <w:rPr>
          <w:rFonts w:hint="eastAsia" w:ascii="宋体" w:hAnsi="宋体" w:cs="宋体"/>
        </w:rPr>
        <w:t>驸马请。</w:t>
      </w:r>
    </w:p>
    <w:p>
      <w:r>
        <w:rPr>
          <w:rFonts w:hint="eastAsia" w:ascii="宋体" w:hAnsi="宋体" w:cs="宋体"/>
        </w:rPr>
        <w:t>(史敬思、王刚</w:t>
      </w:r>
      <w:r>
        <w:rPr>
          <w:rFonts w:hint="eastAsia" w:ascii="楷体" w:hAnsi="楷体" w:eastAsia="楷体" w:cs="楷体"/>
        </w:rPr>
        <w:t>退桌外侧</w:t>
      </w:r>
      <w:r>
        <w:rPr>
          <w:rFonts w:hint="eastAsia" w:ascii="宋体" w:hAnsi="宋体" w:cs="宋体"/>
        </w:rPr>
        <w:t>，</w:t>
      </w:r>
      <w:r>
        <w:rPr>
          <w:rFonts w:hint="eastAsia" w:ascii="楷体" w:hAnsi="楷体" w:eastAsia="楷体" w:cs="楷体"/>
        </w:rPr>
        <w:t>牌子</w:t>
      </w:r>
      <w:r>
        <w:rPr>
          <w:rFonts w:hint="eastAsia" w:ascii="宋体" w:hAnsi="宋体" w:cs="宋体"/>
        </w:rPr>
        <w:t>，朱温、李克用</w:t>
      </w:r>
      <w:r>
        <w:rPr>
          <w:rFonts w:hint="eastAsia" w:ascii="楷体" w:hAnsi="楷体" w:eastAsia="楷体" w:cs="楷体"/>
        </w:rPr>
        <w:t>饮酒</w:t>
      </w:r>
      <w:r>
        <w:rPr>
          <w:rFonts w:hint="eastAsia" w:ascii="宋体" w:hAnsi="宋体" w:cs="宋体"/>
        </w:rPr>
        <w:t>，王</w:t>
      </w:r>
      <w:r>
        <w:rPr>
          <w:rFonts w:hint="eastAsia" w:ascii="楷体" w:hAnsi="楷体" w:eastAsia="楷体" w:cs="楷体"/>
        </w:rPr>
        <w:t>撞钟介</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啊，</w:t>
      </w:r>
      <w:r>
        <w:t>&lt;</w:t>
      </w:r>
      <w:r>
        <w:rPr>
          <w:rFonts w:hint="eastAsia" w:ascii="楷体" w:hAnsi="楷体" w:eastAsia="楷体" w:cs="楷体"/>
          <w:b/>
        </w:rPr>
        <w:t>撞金钟</w:t>
      </w:r>
      <w:r>
        <w:rPr>
          <w:rFonts w:hint="eastAsia"/>
        </w:rPr>
        <w:t>&gt;</w:t>
      </w:r>
      <w:r>
        <w:rPr>
          <w:rFonts w:hint="eastAsia" w:ascii="宋体" w:hAnsi="宋体" w:cs="宋体"/>
        </w:rPr>
        <w:t>【</w:t>
      </w:r>
      <w:r>
        <w:rPr>
          <w:rFonts w:hint="eastAsia" w:ascii="楷体" w:hAnsi="楷体" w:eastAsia="楷体" w:cs="楷体"/>
        </w:rPr>
        <w:t>西皮摇板</w:t>
      </w:r>
      <w:r>
        <w:rPr>
          <w:rFonts w:hint="eastAsia" w:ascii="宋体" w:hAnsi="宋体" w:cs="宋体"/>
        </w:rPr>
        <w:t>】忽听(</w:t>
      </w:r>
      <w:r>
        <w:rPr>
          <w:rFonts w:hint="eastAsia" w:ascii="楷体" w:hAnsi="楷体" w:eastAsia="楷体" w:cs="楷体"/>
        </w:rPr>
        <w:t>或</w:t>
      </w:r>
      <w:r>
        <w:rPr>
          <w:rFonts w:hint="eastAsia" w:ascii="宋体" w:hAnsi="宋体" w:cs="宋体"/>
        </w:rPr>
        <w:t>：又听)金钟一声响，</w:t>
      </w:r>
    </w:p>
    <w:p>
      <w:r>
        <w:rPr>
          <w:rFonts w:hint="eastAsia" w:ascii="宋体" w:hAnsi="宋体" w:cs="宋体"/>
        </w:rPr>
        <w:t>(</w:t>
      </w:r>
      <w:r>
        <w:rPr>
          <w:rFonts w:hint="eastAsia" w:ascii="楷体" w:hAnsi="楷体" w:eastAsia="楷体" w:cs="楷体"/>
        </w:rPr>
        <w:t>绿</w:t>
      </w:r>
      <w:r>
        <w:rPr>
          <w:rFonts w:hint="eastAsia" w:ascii="宋体" w:hAnsi="宋体" w:cs="宋体"/>
        </w:rPr>
        <w:t>龙套</w:t>
      </w:r>
      <w:r>
        <w:rPr>
          <w:rFonts w:hint="eastAsia" w:ascii="楷体" w:hAnsi="楷体" w:eastAsia="楷体" w:cs="楷体"/>
        </w:rPr>
        <w:t>上</w:t>
      </w:r>
      <w:r>
        <w:rPr>
          <w:rFonts w:hint="eastAsia" w:ascii="宋体" w:hAnsi="宋体" w:cs="宋体"/>
        </w:rPr>
        <w:t>，</w:t>
      </w:r>
      <w:r>
        <w:rPr>
          <w:rFonts w:hint="eastAsia" w:ascii="楷体" w:hAnsi="楷体" w:eastAsia="楷体" w:cs="楷体"/>
        </w:rPr>
        <w:t>站小边一字</w:t>
      </w:r>
      <w:r>
        <w:rPr>
          <w:rFonts w:hint="eastAsia" w:ascii="宋体" w:hAnsi="宋体" w:cs="宋体"/>
        </w:rPr>
        <w:t>，史</w:t>
      </w:r>
      <w:r>
        <w:rPr>
          <w:rFonts w:hint="eastAsia" w:ascii="楷体" w:hAnsi="楷体" w:eastAsia="楷体" w:cs="楷体"/>
        </w:rPr>
        <w:t>出门双望</w:t>
      </w:r>
      <w:r>
        <w:rPr>
          <w:rFonts w:hint="eastAsia" w:ascii="宋体" w:hAnsi="宋体" w:cs="宋体"/>
        </w:rPr>
        <w:t>，回</w:t>
      </w:r>
      <w:r>
        <w:rPr>
          <w:rFonts w:hint="eastAsia" w:ascii="楷体" w:hAnsi="楷体" w:eastAsia="楷体" w:cs="楷体"/>
        </w:rPr>
        <w:t>中间</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)刀枪剑戟列两旁。转面我对(</w:t>
      </w:r>
      <w:r>
        <w:rPr>
          <w:rFonts w:hint="eastAsia" w:ascii="楷体" w:hAnsi="楷体" w:eastAsia="楷体" w:cs="楷体"/>
        </w:rPr>
        <w:t>或</w:t>
      </w:r>
      <w:r>
        <w:rPr>
          <w:rFonts w:hint="eastAsia" w:ascii="宋体" w:hAnsi="宋体" w:cs="宋体"/>
        </w:rPr>
        <w:t>：上前忙对)父王讲，</w:t>
      </w:r>
    </w:p>
    <w:p>
      <w:r>
        <w:rPr>
          <w:rFonts w:hint="eastAsia" w:ascii="宋体" w:hAnsi="宋体" w:cs="宋体"/>
        </w:rPr>
        <w:t>(史敬思</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出位站中间</w:t>
      </w:r>
      <w:r>
        <w:rPr>
          <w:rFonts w:hint="eastAsia" w:ascii="宋体" w:hAnsi="宋体" w:cs="宋体"/>
        </w:rPr>
        <w:t>，史</w:t>
      </w:r>
      <w:r>
        <w:rPr>
          <w:rFonts w:hint="eastAsia" w:ascii="楷体" w:hAnsi="楷体" w:eastAsia="楷体" w:cs="楷体"/>
        </w:rPr>
        <w:t>站旁边</w:t>
      </w:r>
      <w:r>
        <w:rPr>
          <w:rFonts w:hint="eastAsia" w:ascii="宋体" w:hAnsi="宋体" w:cs="宋体"/>
        </w:rPr>
        <w:t>，朱温</w:t>
      </w:r>
      <w:r>
        <w:rPr>
          <w:rFonts w:hint="eastAsia" w:ascii="楷体" w:hAnsi="楷体" w:eastAsia="楷体" w:cs="楷体"/>
        </w:rPr>
        <w:t>出位小边</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)儿臣言来听端详。今日饮酒休放量，酒席宴前要提防。</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皇儿呀。(</w:t>
      </w:r>
      <w:r>
        <w:rPr>
          <w:rFonts w:hint="eastAsia" w:ascii="楷体" w:hAnsi="楷体" w:eastAsia="楷体" w:cs="楷体"/>
        </w:rPr>
        <w:t>接唱</w:t>
      </w:r>
      <w:r>
        <w:rPr>
          <w:rFonts w:hint="eastAsia" w:ascii="宋体" w:hAnsi="宋体" w:cs="宋体"/>
        </w:rPr>
        <w:t>)皇儿不必心慌忙，为父言来听端详。汴梁纵有千员将，我儿保驾料无妨。</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千岁，(</w:t>
      </w:r>
      <w:r>
        <w:rPr>
          <w:rFonts w:hint="eastAsia" w:ascii="楷体" w:hAnsi="楷体" w:eastAsia="楷体" w:cs="楷体"/>
        </w:rPr>
        <w:t>接唱</w:t>
      </w:r>
      <w:r>
        <w:rPr>
          <w:rFonts w:hint="eastAsia" w:ascii="宋体" w:hAnsi="宋体" w:cs="宋体"/>
        </w:rPr>
        <w:t>)千岁说话有志量，本宫言来听端详。千岁好比刘先主，太保亚赛关二王。</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)驸马说话孤心爽，不由克用喜洋洋。人来将酒满斟上，</w:t>
      </w:r>
    </w:p>
    <w:p>
      <w:r>
        <w:rPr>
          <w:rFonts w:hint="eastAsia" w:ascii="宋体" w:hAnsi="宋体" w:cs="宋体"/>
        </w:rPr>
        <w:t>(李克用</w:t>
      </w:r>
      <w:r>
        <w:rPr>
          <w:rFonts w:hint="eastAsia" w:ascii="楷体" w:hAnsi="楷体" w:eastAsia="楷体" w:cs="楷体"/>
        </w:rPr>
        <w:t>进位饮酒</w:t>
      </w:r>
      <w:r>
        <w:rPr>
          <w:rFonts w:hint="eastAsia" w:ascii="宋体" w:hAnsi="宋体" w:cs="宋体"/>
        </w:rPr>
        <w:t>，史敬思</w:t>
      </w:r>
      <w:r>
        <w:rPr>
          <w:rFonts w:hint="eastAsia" w:ascii="楷体" w:hAnsi="楷体" w:eastAsia="楷体" w:cs="楷体"/>
        </w:rPr>
        <w:t>暗拉</w:t>
      </w:r>
      <w:r>
        <w:rPr>
          <w:rFonts w:hint="eastAsia" w:ascii="宋体" w:hAnsi="宋体" w:cs="宋体"/>
        </w:rPr>
        <w:t>，李</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宋体" w:hAnsi="宋体" w:cs="宋体"/>
          <w:sz w:val="15"/>
          <w:szCs w:val="15"/>
        </w:rPr>
        <w:t>转</w:t>
      </w:r>
      <w:r>
        <w:rPr>
          <w:rFonts w:hint="eastAsia" w:ascii="楷体" w:hAnsi="楷体" w:eastAsia="楷体" w:cs="楷体"/>
        </w:rPr>
        <w:t>散板</w:t>
      </w:r>
      <w:r>
        <w:rPr>
          <w:rFonts w:hint="eastAsia" w:ascii="宋体" w:hAnsi="宋体" w:cs="宋体"/>
        </w:rPr>
        <w:t>】)多吃几杯又何妨。吃酒要学刘伶样，(</w:t>
      </w:r>
      <w:r>
        <w:rPr>
          <w:rFonts w:hint="eastAsia" w:ascii="楷体" w:hAnsi="楷体" w:eastAsia="楷体" w:cs="楷体"/>
        </w:rPr>
        <w:t>念</w:t>
      </w:r>
      <w:r>
        <w:rPr>
          <w:rFonts w:hint="eastAsia" w:ascii="宋体" w:hAnsi="宋体" w:cs="宋体"/>
        </w:rPr>
        <w:t>)酒来，</w:t>
      </w:r>
    </w:p>
    <w:p>
      <w:r>
        <w:rPr>
          <w:rFonts w:hint="eastAsia" w:ascii="宋体" w:hAnsi="宋体" w:cs="宋体"/>
        </w:rPr>
        <w:t>(史敬思</w:t>
      </w:r>
      <w:r>
        <w:rPr>
          <w:rFonts w:hint="eastAsia" w:ascii="楷体" w:hAnsi="楷体" w:eastAsia="楷体" w:cs="楷体"/>
        </w:rPr>
        <w:t>再暗拉</w:t>
      </w:r>
      <w:r>
        <w:rPr>
          <w:rFonts w:hint="eastAsia" w:ascii="宋体" w:hAnsi="宋体" w:cs="宋体"/>
        </w:rPr>
        <w:t>，李克用</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，李</w:t>
      </w:r>
      <w:r>
        <w:rPr>
          <w:rFonts w:hint="eastAsia" w:ascii="楷体" w:hAnsi="楷体" w:eastAsia="楷体" w:cs="楷体"/>
        </w:rPr>
        <w:t>饮</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)太白斗酒诗成行。</w:t>
      </w:r>
    </w:p>
    <w:p>
      <w:r>
        <w:rPr>
          <w:rFonts w:hint="eastAsia" w:ascii="宋体" w:hAnsi="宋体" w:cs="宋体"/>
        </w:rPr>
        <w:t>(李克用</w:t>
      </w:r>
      <w:r>
        <w:rPr>
          <w:rFonts w:hint="eastAsia" w:ascii="楷体" w:hAnsi="楷体" w:eastAsia="楷体" w:cs="楷体"/>
        </w:rPr>
        <w:t>醉</w:t>
      </w:r>
      <w:r>
        <w:rPr>
          <w:rFonts w:hint="eastAsia" w:ascii="宋体" w:hAnsi="宋体" w:cs="宋体"/>
        </w:rPr>
        <w:t>，王刚</w:t>
      </w:r>
      <w:r>
        <w:rPr>
          <w:rFonts w:hint="eastAsia" w:ascii="楷体" w:hAnsi="楷体" w:eastAsia="楷体" w:cs="楷体"/>
        </w:rPr>
        <w:t>又撞钟介</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哎呀，【</w:t>
      </w:r>
      <w:r>
        <w:rPr>
          <w:rFonts w:hint="eastAsia" w:ascii="楷体" w:hAnsi="楷体" w:eastAsia="楷体" w:cs="楷体"/>
        </w:rPr>
        <w:t>散板</w:t>
      </w:r>
      <w:r>
        <w:rPr>
          <w:rFonts w:hint="eastAsia" w:ascii="宋体" w:hAnsi="宋体" w:cs="宋体"/>
        </w:rPr>
        <w:t>】又听金钟二次响，此地一定有埋藏(</w:t>
      </w:r>
      <w:r>
        <w:rPr>
          <w:rFonts w:hint="eastAsia" w:ascii="楷体" w:hAnsi="楷体" w:eastAsia="楷体" w:cs="楷体"/>
        </w:rPr>
        <w:t>或</w:t>
      </w:r>
      <w:r>
        <w:rPr>
          <w:rFonts w:hint="eastAsia" w:ascii="宋体" w:hAnsi="宋体" w:cs="宋体"/>
        </w:rPr>
        <w:t>：倒教豪杰着了忙)。二次再对父王讲，(</w:t>
      </w:r>
      <w:r>
        <w:rPr>
          <w:rFonts w:hint="eastAsia" w:ascii="楷体" w:hAnsi="楷体" w:eastAsia="楷体" w:cs="楷体"/>
        </w:rPr>
        <w:t>念</w:t>
      </w:r>
      <w:r>
        <w:rPr>
          <w:rFonts w:hint="eastAsia" w:ascii="宋体" w:hAnsi="宋体" w:cs="宋体"/>
        </w:rPr>
        <w:t>)父王，</w:t>
      </w:r>
    </w:p>
    <w:p>
      <w:r>
        <w:rPr>
          <w:rFonts w:hint="eastAsia" w:ascii="宋体" w:hAnsi="宋体" w:cs="宋体"/>
        </w:rPr>
        <w:t>(</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w:t>
      </w:r>
      <w:r>
        <w:rPr>
          <w:rFonts w:hint="eastAsia" w:ascii="宋体" w:hAnsi="宋体" w:cs="宋体"/>
        </w:rPr>
        <w:t>，朱温</w:t>
      </w:r>
      <w:r>
        <w:rPr>
          <w:rFonts w:hint="eastAsia" w:ascii="楷体" w:hAnsi="楷体" w:eastAsia="楷体" w:cs="楷体"/>
        </w:rPr>
        <w:t>随出位</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)请出皇姑问端详(</w:t>
      </w:r>
      <w:r>
        <w:rPr>
          <w:rFonts w:hint="eastAsia" w:ascii="楷体" w:hAnsi="楷体" w:eastAsia="楷体" w:cs="楷体"/>
        </w:rPr>
        <w:t>或</w:t>
      </w:r>
      <w:r>
        <w:rPr>
          <w:rFonts w:hint="eastAsia" w:ascii="宋体" w:hAnsi="宋体" w:cs="宋体"/>
        </w:rPr>
        <w:t>：做主张)。</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)转面我对驸马讲，请出皇姑问安康。</w:t>
      </w:r>
    </w:p>
    <w:p>
      <w:r>
        <w:rPr>
          <w:rFonts w:hint="eastAsia" w:ascii="宋体" w:hAnsi="宋体" w:cs="宋体"/>
        </w:rPr>
        <w:t>(史敬思</w:t>
      </w:r>
      <w:r>
        <w:rPr>
          <w:rFonts w:hint="eastAsia" w:ascii="宋体" w:hAnsi="宋体" w:cs="宋体"/>
        </w:rPr>
        <w:tab/>
      </w:r>
      <w:r>
        <w:rPr>
          <w:rFonts w:hint="eastAsia" w:ascii="宋体" w:hAnsi="宋体" w:cs="宋体"/>
        </w:rPr>
        <w:t>有请皇姑。)</w:t>
      </w:r>
    </w:p>
    <w:p>
      <w:r>
        <w:rPr>
          <w:rFonts w:hint="eastAsia" w:ascii="宋体" w:hAnsi="宋体" w:cs="宋体"/>
        </w:rPr>
        <w:t>朱温</w:t>
      </w:r>
      <w:r>
        <w:rPr>
          <w:rFonts w:hint="eastAsia" w:ascii="宋体" w:hAnsi="宋体" w:cs="宋体"/>
        </w:rPr>
        <w:tab/>
      </w:r>
      <w:r>
        <w:rPr>
          <w:rFonts w:hint="eastAsia" w:ascii="宋体" w:hAnsi="宋体" w:cs="宋体"/>
        </w:rPr>
        <w:t>有请皇姑。</w:t>
      </w:r>
    </w:p>
    <w:p>
      <w:r>
        <w:rPr>
          <w:rFonts w:hint="eastAsia" w:ascii="宋体" w:hAnsi="宋体" w:cs="宋体"/>
        </w:rPr>
        <w:t>王刚</w:t>
      </w:r>
      <w:r>
        <w:rPr>
          <w:rFonts w:hint="eastAsia" w:ascii="宋体" w:hAnsi="宋体" w:cs="宋体"/>
        </w:rPr>
        <w:tab/>
      </w:r>
      <w:r>
        <w:rPr>
          <w:rFonts w:hint="eastAsia" w:ascii="宋体" w:hAnsi="宋体" w:cs="宋体"/>
        </w:rPr>
        <w:t>有请皇姑。</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】耳听前帐声喧嚷，见了驸马问端详。(</w:t>
      </w:r>
      <w:r>
        <w:rPr>
          <w:rFonts w:hint="eastAsia" w:ascii="楷体" w:hAnsi="楷体" w:eastAsia="楷体" w:cs="楷体"/>
        </w:rPr>
        <w:t>进门</w:t>
      </w:r>
      <w:r>
        <w:rPr>
          <w:rFonts w:hint="eastAsia" w:ascii="宋体" w:hAnsi="宋体" w:cs="宋体"/>
        </w:rPr>
        <w:t>，</w:t>
      </w:r>
      <w:r>
        <w:rPr>
          <w:rFonts w:hint="eastAsia" w:ascii="楷体" w:hAnsi="楷体" w:eastAsia="楷体" w:cs="楷体"/>
        </w:rPr>
        <w:t>站小边里边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儿呀，前来见过皇姑。</w:t>
      </w:r>
    </w:p>
    <w:p>
      <w:r>
        <w:rPr>
          <w:rFonts w:hint="eastAsia" w:ascii="宋体" w:hAnsi="宋体" w:cs="宋体"/>
        </w:rPr>
        <w:t>史敬思</w:t>
      </w:r>
      <w:r>
        <w:rPr>
          <w:rFonts w:hint="eastAsia" w:ascii="宋体" w:hAnsi="宋体" w:cs="宋体"/>
        </w:rPr>
        <w:tab/>
      </w:r>
      <w:r>
        <w:rPr>
          <w:rFonts w:hint="eastAsia" w:ascii="宋体" w:hAnsi="宋体" w:cs="宋体"/>
        </w:rPr>
        <w:t>(参见)皇姑。</w:t>
      </w:r>
    </w:p>
    <w:p>
      <w:r>
        <w:rPr>
          <w:rFonts w:hint="eastAsia" w:ascii="宋体" w:hAnsi="宋体" w:cs="宋体"/>
        </w:rPr>
        <w:t>公主</w:t>
      </w:r>
      <w:r>
        <w:rPr>
          <w:rFonts w:hint="eastAsia" w:ascii="宋体" w:hAnsi="宋体" w:cs="宋体"/>
        </w:rPr>
        <w:tab/>
      </w:r>
      <w:r>
        <w:rPr>
          <w:rFonts w:hint="eastAsia" w:ascii="宋体" w:hAnsi="宋体" w:cs="宋体"/>
        </w:rPr>
        <w:t>罢了，你父子到此做甚？</w:t>
      </w:r>
    </w:p>
    <w:p>
      <w:r>
        <w:rPr>
          <w:rFonts w:hint="eastAsia" w:ascii="宋体" w:hAnsi="宋体" w:cs="宋体"/>
        </w:rPr>
        <w:t>李克用</w:t>
      </w:r>
      <w:r>
        <w:rPr>
          <w:rFonts w:hint="eastAsia" w:ascii="宋体" w:hAnsi="宋体" w:cs="宋体"/>
        </w:rPr>
        <w:tab/>
      </w:r>
      <w:r>
        <w:rPr>
          <w:rFonts w:hint="eastAsia" w:ascii="宋体" w:hAnsi="宋体" w:cs="宋体"/>
        </w:rPr>
        <w:t>赴阅兵大会。</w:t>
      </w:r>
    </w:p>
    <w:p>
      <w:r>
        <w:rPr>
          <w:rFonts w:hint="eastAsia" w:ascii="宋体" w:hAnsi="宋体" w:cs="宋体"/>
        </w:rPr>
        <w:t>公主</w:t>
      </w:r>
      <w:r>
        <w:rPr>
          <w:rFonts w:hint="eastAsia" w:ascii="宋体" w:hAnsi="宋体" w:cs="宋体"/>
        </w:rPr>
        <w:tab/>
      </w:r>
      <w:r>
        <w:rPr>
          <w:rFonts w:hint="eastAsia" w:ascii="宋体" w:hAnsi="宋体" w:cs="宋体"/>
        </w:rPr>
        <w:t>哪里是阅兵大会，你父子快快回去。</w:t>
      </w:r>
    </w:p>
    <w:p>
      <w:r>
        <w:rPr>
          <w:rFonts w:hint="eastAsia" w:ascii="宋体" w:hAnsi="宋体" w:cs="宋体"/>
        </w:rPr>
        <w:t>(朱温</w:t>
      </w:r>
      <w:r>
        <w:rPr>
          <w:rFonts w:hint="eastAsia" w:ascii="楷体" w:hAnsi="楷体" w:eastAsia="楷体" w:cs="楷体"/>
        </w:rPr>
        <w:t>打</w:t>
      </w:r>
      <w:r>
        <w:rPr>
          <w:rFonts w:hint="eastAsia" w:ascii="宋体" w:hAnsi="宋体" w:cs="宋体"/>
        </w:rPr>
        <w:t>公主</w:t>
      </w:r>
      <w:r>
        <w:rPr>
          <w:rFonts w:hint="eastAsia" w:ascii="楷体" w:hAnsi="楷体" w:eastAsia="楷体" w:cs="楷体"/>
        </w:rPr>
        <w:t>嘴巴</w:t>
      </w:r>
      <w:r>
        <w:rPr>
          <w:rFonts w:hint="eastAsia" w:ascii="宋体" w:hAnsi="宋体" w:cs="宋体"/>
        </w:rPr>
        <w:t>，公主</w:t>
      </w:r>
      <w:r>
        <w:rPr>
          <w:rFonts w:hint="eastAsia" w:ascii="楷体" w:hAnsi="楷体" w:eastAsia="楷体" w:cs="楷体"/>
        </w:rPr>
        <w:t>下</w:t>
      </w:r>
      <w:r>
        <w:rPr>
          <w:rFonts w:hint="eastAsia" w:ascii="宋体" w:hAnsi="宋体" w:cs="宋体"/>
        </w:rPr>
        <w:t>，王刚</w:t>
      </w:r>
      <w:r>
        <w:rPr>
          <w:rFonts w:hint="eastAsia" w:ascii="楷体" w:hAnsi="楷体" w:eastAsia="楷体" w:cs="楷体"/>
        </w:rPr>
        <w:t>抓</w:t>
      </w:r>
      <w:r>
        <w:rPr>
          <w:rFonts w:hint="eastAsia" w:ascii="宋体" w:hAnsi="宋体" w:cs="宋体"/>
        </w:rPr>
        <w:t>李克用，史敬思</w:t>
      </w:r>
      <w:r>
        <w:rPr>
          <w:rFonts w:hint="eastAsia" w:ascii="楷体" w:hAnsi="楷体" w:eastAsia="楷体" w:cs="楷体"/>
        </w:rPr>
        <w:t>拔剑杀</w:t>
      </w:r>
      <w:r>
        <w:rPr>
          <w:rFonts w:hint="eastAsia" w:ascii="宋体" w:hAnsi="宋体" w:cs="宋体"/>
        </w:rPr>
        <w:t>王，</w:t>
      </w:r>
      <w:r>
        <w:rPr>
          <w:rFonts w:hint="eastAsia" w:ascii="楷体" w:hAnsi="楷体" w:eastAsia="楷体" w:cs="楷体"/>
        </w:rPr>
        <w:t>回身抓</w:t>
      </w:r>
      <w:r>
        <w:rPr>
          <w:rFonts w:hint="eastAsia" w:ascii="宋体" w:hAnsi="宋体" w:cs="宋体"/>
        </w:rPr>
        <w:t>朱温</w:t>
      </w:r>
      <w:r>
        <w:rPr>
          <w:rFonts w:hint="eastAsia" w:ascii="楷体" w:hAnsi="楷体" w:eastAsia="楷体" w:cs="楷体"/>
        </w:rPr>
        <w:t>带</w:t>
      </w:r>
      <w:r>
        <w:rPr>
          <w:rFonts w:hint="eastAsia" w:ascii="宋体" w:hAnsi="宋体" w:cs="宋体"/>
        </w:rPr>
        <w:t>，</w:t>
      </w:r>
      <w:r>
        <w:rPr>
          <w:rFonts w:hint="eastAsia" w:ascii="楷体" w:hAnsi="楷体" w:eastAsia="楷体" w:cs="楷体"/>
        </w:rPr>
        <w:t>大推磨</w:t>
      </w:r>
      <w:r>
        <w:rPr>
          <w:rFonts w:hint="eastAsia" w:ascii="宋体" w:hAnsi="宋体" w:cs="宋体"/>
        </w:rPr>
        <w:t>，李</w:t>
      </w:r>
      <w:r>
        <w:rPr>
          <w:rFonts w:hint="eastAsia" w:ascii="楷体" w:hAnsi="楷体" w:eastAsia="楷体" w:cs="楷体"/>
        </w:rPr>
        <w:t>逃下</w:t>
      </w:r>
      <w:r>
        <w:rPr>
          <w:rFonts w:hint="eastAsia" w:ascii="宋体" w:hAnsi="宋体" w:cs="宋体"/>
        </w:rPr>
        <w:t>，史</w:t>
      </w:r>
      <w:r>
        <w:rPr>
          <w:rFonts w:hint="eastAsia" w:ascii="楷体" w:hAnsi="楷体" w:eastAsia="楷体" w:cs="楷体"/>
        </w:rPr>
        <w:t>放</w:t>
      </w:r>
      <w:r>
        <w:rPr>
          <w:rFonts w:hint="eastAsia" w:ascii="宋体" w:hAnsi="宋体" w:cs="宋体"/>
        </w:rPr>
        <w:t>朱</w:t>
      </w:r>
      <w:r>
        <w:rPr>
          <w:rFonts w:hint="eastAsia" w:ascii="楷体" w:hAnsi="楷体" w:eastAsia="楷体" w:cs="楷体"/>
        </w:rPr>
        <w:t>带</w:t>
      </w:r>
      <w:r>
        <w:rPr>
          <w:rFonts w:hint="eastAsia" w:ascii="宋体" w:hAnsi="宋体" w:cs="宋体"/>
        </w:rPr>
        <w:t>，史</w:t>
      </w:r>
      <w:r>
        <w:rPr>
          <w:rFonts w:hint="eastAsia" w:ascii="楷体" w:hAnsi="楷体" w:eastAsia="楷体" w:cs="楷体"/>
        </w:rPr>
        <w:t>亮相下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带路进宫。(朱温</w:t>
      </w:r>
      <w:r>
        <w:rPr>
          <w:rFonts w:hint="eastAsia" w:ascii="楷体" w:hAnsi="楷体" w:eastAsia="楷体" w:cs="楷体"/>
        </w:rPr>
        <w:t>众下</w:t>
      </w:r>
      <w:r>
        <w:rPr>
          <w:rFonts w:hint="eastAsia" w:ascii="宋体" w:hAnsi="宋体" w:cs="宋体"/>
        </w:rPr>
        <w:t>)</w:t>
      </w:r>
    </w:p>
    <w:p>
      <w:pPr>
        <w:jc w:val="center"/>
      </w:pPr>
      <w:r>
        <w:rPr>
          <w:rFonts w:hint="eastAsia" w:ascii="华文仿宋" w:hAnsi="华文仿宋" w:eastAsia="华文仿宋" w:cs="华文仿宋"/>
        </w:rPr>
        <w:t>[第九场]</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】心中只把驸马恨，要害兄王为何情？(</w:t>
      </w:r>
      <w:r>
        <w:rPr>
          <w:rFonts w:hint="eastAsia" w:ascii="楷体" w:hAnsi="楷体" w:eastAsia="楷体" w:cs="楷体"/>
        </w:rPr>
        <w:t>念</w:t>
      </w:r>
      <w:r>
        <w:rPr>
          <w:rFonts w:hint="eastAsia" w:ascii="宋体" w:hAnsi="宋体" w:cs="宋体"/>
        </w:rPr>
        <w:t>)且住，驸马屡次要害兄王，是我今日走漏消息，驸马回宫，岂肯与我甘休，也罢，我不免拜谢父王母后养育之恩，自尽了罢，(</w:t>
      </w:r>
      <w:r>
        <w:rPr>
          <w:rFonts w:hint="eastAsia" w:ascii="楷体" w:hAnsi="楷体" w:eastAsia="楷体" w:cs="楷体"/>
        </w:rPr>
        <w:t>接唱</w:t>
      </w:r>
      <w:r>
        <w:rPr>
          <w:rFonts w:hint="eastAsia" w:ascii="宋体" w:hAnsi="宋体" w:cs="宋体"/>
        </w:rPr>
        <w:t>)走近前来忙跪定，拜谢父母养育恩，手执钢刀来自尽，罢！(</w:t>
      </w:r>
      <w:r>
        <w:rPr>
          <w:rFonts w:hint="eastAsia" w:ascii="楷体" w:hAnsi="楷体" w:eastAsia="楷体" w:cs="楷体"/>
        </w:rPr>
        <w:t>刎下</w:t>
      </w:r>
      <w:r>
        <w:rPr>
          <w:rFonts w:hint="eastAsia" w:ascii="宋体" w:hAnsi="宋体" w:cs="宋体"/>
        </w:rPr>
        <w:t>)</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其中一</w:t>
      </w:r>
      <w:r>
        <w:rPr>
          <w:rFonts w:hint="eastAsia" w:ascii="宋体" w:hAnsi="宋体" w:cs="宋体"/>
        </w:rPr>
        <w:t>龙套</w:t>
      </w:r>
      <w:r>
        <w:rPr>
          <w:rFonts w:hint="eastAsia" w:ascii="楷体" w:hAnsi="楷体" w:eastAsia="楷体" w:cs="楷体"/>
        </w:rPr>
        <w:t>带马鞭</w:t>
      </w:r>
      <w:r>
        <w:rPr>
          <w:rFonts w:hint="eastAsia" w:ascii="宋体" w:hAnsi="宋体" w:cs="宋体"/>
        </w:rPr>
        <w:t>，</w:t>
      </w:r>
      <w:r>
        <w:rPr>
          <w:rFonts w:hint="eastAsia" w:ascii="楷体" w:hAnsi="楷体" w:eastAsia="楷体" w:cs="楷体"/>
        </w:rPr>
        <w:t>挖门进宫介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西皮散板</w:t>
      </w:r>
      <w:r>
        <w:rPr>
          <w:rFonts w:hint="eastAsia" w:ascii="宋体" w:hAnsi="宋体" w:cs="宋体"/>
        </w:rPr>
        <w:t>】一见贱人丧了命，怎不叫人咬牙根，手执宝剑来砍定。</w:t>
      </w:r>
    </w:p>
    <w:p>
      <w:r>
        <w:rPr>
          <w:rFonts w:hint="eastAsia" w:ascii="宋体" w:hAnsi="宋体" w:cs="宋体"/>
        </w:rPr>
        <w:t>(</w:t>
      </w:r>
      <w:r>
        <w:rPr>
          <w:rFonts w:hint="eastAsia" w:ascii="楷体" w:hAnsi="楷体" w:eastAsia="楷体" w:cs="楷体"/>
        </w:rPr>
        <w:t>砍三剑介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马来。</w:t>
      </w:r>
    </w:p>
    <w:p>
      <w:r>
        <w:rPr>
          <w:rFonts w:hint="eastAsia" w:ascii="宋体" w:hAnsi="宋体" w:cs="宋体"/>
        </w:rPr>
        <w:t>(朱温</w:t>
      </w:r>
      <w:r>
        <w:rPr>
          <w:rFonts w:hint="eastAsia" w:ascii="楷体" w:hAnsi="楷体" w:eastAsia="楷体" w:cs="楷体"/>
        </w:rPr>
        <w:t>上马</w:t>
      </w:r>
      <w:r>
        <w:rPr>
          <w:rFonts w:hint="eastAsia" w:ascii="宋体" w:hAnsi="宋体" w:cs="宋体"/>
        </w:rPr>
        <w:t>，龙套</w:t>
      </w:r>
      <w:r>
        <w:rPr>
          <w:rFonts w:hint="eastAsia" w:ascii="楷体" w:hAnsi="楷体" w:eastAsia="楷体" w:cs="楷体"/>
        </w:rPr>
        <w:t>领下</w:t>
      </w:r>
      <w:r>
        <w:rPr>
          <w:rFonts w:hint="eastAsia" w:ascii="宋体" w:hAnsi="宋体" w:cs="宋体"/>
        </w:rPr>
        <w:t>)</w:t>
      </w:r>
    </w:p>
    <w:p>
      <w:pPr>
        <w:jc w:val="center"/>
      </w:pPr>
      <w:r>
        <w:rPr>
          <w:rFonts w:hint="eastAsia" w:ascii="华文仿宋" w:hAnsi="华文仿宋" w:eastAsia="华文仿宋" w:cs="华文仿宋"/>
        </w:rPr>
        <w:t>[第十场]</w:t>
      </w:r>
    </w:p>
    <w:p>
      <w:r>
        <w:rPr>
          <w:rFonts w:hint="eastAsia" w:ascii="宋体" w:hAnsi="宋体" w:cs="宋体"/>
        </w:rPr>
        <w:t>(&lt;</w:t>
      </w:r>
      <w:r>
        <w:rPr>
          <w:rFonts w:hint="eastAsia" w:ascii="楷体" w:hAnsi="楷体" w:eastAsia="楷体" w:cs="楷体"/>
          <w:b/>
        </w:rPr>
        <w:t>水底鱼</w:t>
      </w:r>
      <w:r>
        <w:rPr>
          <w:rFonts w:hint="eastAsia" w:ascii="宋体" w:hAnsi="宋体" w:cs="宋体"/>
        </w:rPr>
        <w:t>&gt;史敬思，李克用</w:t>
      </w:r>
      <w:r>
        <w:rPr>
          <w:rFonts w:hint="eastAsia" w:ascii="楷体" w:hAnsi="楷体" w:eastAsia="楷体" w:cs="楷体"/>
        </w:rPr>
        <w:t>上</w:t>
      </w:r>
      <w:r>
        <w:rPr>
          <w:rFonts w:hint="eastAsia" w:ascii="宋体" w:hAnsi="宋体" w:cs="宋体"/>
        </w:rPr>
        <w:t>，史</w:t>
      </w:r>
      <w:r>
        <w:rPr>
          <w:rFonts w:hint="eastAsia" w:ascii="楷体" w:hAnsi="楷体" w:eastAsia="楷体" w:cs="楷体"/>
        </w:rPr>
        <w:t>卸靠</w:t>
      </w:r>
      <w:r>
        <w:rPr>
          <w:rFonts w:hint="eastAsia" w:ascii="宋体" w:hAnsi="宋体" w:cs="宋体"/>
        </w:rPr>
        <w:t>，</w:t>
      </w:r>
      <w:r>
        <w:rPr>
          <w:rFonts w:hint="eastAsia" w:ascii="楷体" w:hAnsi="楷体" w:eastAsia="楷体" w:cs="楷体"/>
        </w:rPr>
        <w:t>剑插大带中</w:t>
      </w:r>
      <w:r>
        <w:rPr>
          <w:rFonts w:hint="eastAsia" w:ascii="宋体" w:hAnsi="宋体" w:cs="宋体"/>
        </w:rPr>
        <w:t>，李</w:t>
      </w:r>
      <w:r>
        <w:rPr>
          <w:rFonts w:hint="eastAsia" w:ascii="楷体" w:hAnsi="楷体" w:eastAsia="楷体" w:cs="楷体"/>
        </w:rPr>
        <w:t>褶马褂</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儿呀，那贼四门紧闭，如何是好？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w:t>
      </w:r>
      <w:r>
        <w:rPr>
          <w:rFonts w:hint="eastAsia" w:ascii="楷体" w:hAnsi="楷体" w:eastAsia="楷体" w:cs="楷体"/>
        </w:rPr>
        <w:t>或</w:t>
      </w:r>
      <w:r>
        <w:rPr>
          <w:rFonts w:hint="eastAsia" w:ascii="宋体" w:hAnsi="宋体" w:cs="宋体"/>
        </w:rPr>
        <w:t>：不必)惊慌，西南角下(</w:t>
      </w:r>
      <w:r>
        <w:rPr>
          <w:rFonts w:hint="eastAsia" w:ascii="楷体" w:hAnsi="楷体" w:eastAsia="楷体" w:cs="楷体"/>
        </w:rPr>
        <w:t>或</w:t>
      </w:r>
      <w:r>
        <w:rPr>
          <w:rFonts w:hint="eastAsia" w:ascii="宋体" w:hAnsi="宋体" w:cs="宋体"/>
        </w:rPr>
        <w:t>：西北角下)有一水门，你我父子托闸而走(</w:t>
      </w:r>
      <w:r>
        <w:rPr>
          <w:rFonts w:hint="eastAsia" w:ascii="楷体" w:hAnsi="楷体" w:eastAsia="楷体" w:cs="楷体"/>
        </w:rPr>
        <w:t>或</w:t>
      </w:r>
      <w:r>
        <w:rPr>
          <w:rFonts w:hint="eastAsia" w:ascii="宋体" w:hAnsi="宋体" w:cs="宋体"/>
        </w:rPr>
        <w:t>：托闸而逃；托闸出城)。</w:t>
      </w:r>
    </w:p>
    <w:p>
      <w:r>
        <w:rPr>
          <w:rFonts w:hint="eastAsia" w:ascii="宋体" w:hAnsi="宋体" w:cs="宋体"/>
        </w:rPr>
        <w:t>(史敬思、李克用</w:t>
      </w:r>
      <w:r>
        <w:rPr>
          <w:rFonts w:hint="eastAsia" w:ascii="楷体" w:hAnsi="楷体" w:eastAsia="楷体" w:cs="楷体"/>
        </w:rPr>
        <w:t>走圆场</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二人下马</w:t>
      </w:r>
      <w:r>
        <w:rPr>
          <w:rFonts w:hint="eastAsia" w:ascii="宋体" w:hAnsi="宋体" w:cs="宋体"/>
        </w:rPr>
        <w:t>，史</w:t>
      </w:r>
      <w:r>
        <w:rPr>
          <w:rFonts w:hint="eastAsia" w:ascii="楷体" w:hAnsi="楷体" w:eastAsia="楷体" w:cs="楷体"/>
        </w:rPr>
        <w:t>躬身</w:t>
      </w:r>
      <w:r>
        <w:rPr>
          <w:rFonts w:hint="eastAsia" w:ascii="宋体" w:hAnsi="宋体" w:cs="宋体"/>
        </w:rPr>
        <w:t>，</w:t>
      </w:r>
      <w:r>
        <w:rPr>
          <w:rFonts w:hint="eastAsia" w:ascii="楷体" w:hAnsi="楷体" w:eastAsia="楷体" w:cs="楷体"/>
        </w:rPr>
        <w:t>马交</w:t>
      </w:r>
      <w:r>
        <w:rPr>
          <w:rFonts w:hint="eastAsia" w:ascii="宋体" w:hAnsi="宋体" w:cs="宋体"/>
        </w:rPr>
        <w:t>李</w:t>
      </w:r>
      <w:r>
        <w:rPr>
          <w:rFonts w:hint="eastAsia" w:ascii="楷体" w:hAnsi="楷体" w:eastAsia="楷体" w:cs="楷体"/>
        </w:rPr>
        <w:t>带</w:t>
      </w:r>
      <w:r>
        <w:rPr>
          <w:rFonts w:hint="eastAsia" w:ascii="宋体" w:hAnsi="宋体" w:cs="宋体"/>
        </w:rPr>
        <w:t>，史</w:t>
      </w:r>
      <w:r>
        <w:rPr>
          <w:rFonts w:hint="eastAsia" w:ascii="楷体" w:hAnsi="楷体" w:eastAsia="楷体" w:cs="楷体"/>
        </w:rPr>
        <w:t>中场</w:t>
      </w:r>
      <w:r>
        <w:rPr>
          <w:rFonts w:hint="eastAsia" w:ascii="宋体" w:hAnsi="宋体" w:cs="宋体"/>
        </w:rPr>
        <w:t>，李</w:t>
      </w:r>
      <w:r>
        <w:rPr>
          <w:rFonts w:hint="eastAsia" w:ascii="楷体" w:hAnsi="楷体" w:eastAsia="楷体" w:cs="楷体"/>
        </w:rPr>
        <w:t>小边</w:t>
      </w:r>
      <w:r>
        <w:rPr>
          <w:rFonts w:hint="eastAsia" w:ascii="宋体" w:hAnsi="宋体" w:cs="宋体"/>
        </w:rPr>
        <w:t>，史</w:t>
      </w:r>
      <w:r>
        <w:rPr>
          <w:rFonts w:hint="eastAsia" w:ascii="楷体" w:hAnsi="楷体" w:eastAsia="楷体" w:cs="楷体"/>
        </w:rPr>
        <w:t>拔剑砍左闸门大横栓环</w:t>
      </w:r>
      <w:r>
        <w:rPr>
          <w:rFonts w:hint="eastAsia" w:ascii="宋体" w:hAnsi="宋体" w:cs="宋体"/>
        </w:rPr>
        <w:t>，</w:t>
      </w:r>
      <w:r>
        <w:rPr>
          <w:rFonts w:hint="eastAsia" w:ascii="楷体" w:hAnsi="楷体" w:eastAsia="楷体" w:cs="楷体"/>
        </w:rPr>
        <w:t>砍三下</w:t>
      </w:r>
      <w:r>
        <w:rPr>
          <w:rFonts w:hint="eastAsia" w:ascii="宋体" w:hAnsi="宋体" w:cs="宋体"/>
        </w:rPr>
        <w:t>，</w:t>
      </w:r>
      <w:r>
        <w:rPr>
          <w:rFonts w:hint="eastAsia" w:ascii="楷体" w:hAnsi="楷体" w:eastAsia="楷体" w:cs="楷体"/>
        </w:rPr>
        <w:t>有尘土</w:t>
      </w:r>
      <w:r>
        <w:rPr>
          <w:rFonts w:hint="eastAsia" w:ascii="宋体" w:hAnsi="宋体" w:cs="宋体"/>
        </w:rPr>
        <w:t>，</w:t>
      </w:r>
      <w:r>
        <w:rPr>
          <w:rFonts w:hint="eastAsia" w:ascii="楷体" w:hAnsi="楷体" w:eastAsia="楷体" w:cs="楷体"/>
        </w:rPr>
        <w:t>小边里边挡脸</w:t>
      </w:r>
      <w:r>
        <w:rPr>
          <w:rFonts w:hint="eastAsia" w:ascii="宋体" w:hAnsi="宋体" w:cs="宋体"/>
        </w:rPr>
        <w:t>，</w:t>
      </w:r>
      <w:r>
        <w:rPr>
          <w:rFonts w:hint="eastAsia" w:ascii="楷体" w:hAnsi="楷体" w:eastAsia="楷体" w:cs="楷体"/>
        </w:rPr>
        <w:t>同样砍右边栓环</w:t>
      </w:r>
      <w:r>
        <w:rPr>
          <w:rFonts w:hint="eastAsia" w:ascii="宋体" w:hAnsi="宋体" w:cs="宋体"/>
        </w:rPr>
        <w:t>，</w:t>
      </w:r>
      <w:r>
        <w:rPr>
          <w:rFonts w:hint="eastAsia" w:ascii="楷体" w:hAnsi="楷体" w:eastAsia="楷体" w:cs="楷体"/>
        </w:rPr>
        <w:t>砍中间锁</w:t>
      </w:r>
      <w:r>
        <w:rPr>
          <w:rFonts w:hint="eastAsia" w:ascii="宋体" w:hAnsi="宋体" w:cs="宋体"/>
        </w:rPr>
        <w:t>，</w:t>
      </w:r>
      <w:r>
        <w:rPr>
          <w:rFonts w:hint="eastAsia" w:ascii="楷体" w:hAnsi="楷体" w:eastAsia="楷体" w:cs="楷体"/>
        </w:rPr>
        <w:t>剑插带中</w:t>
      </w:r>
      <w:r>
        <w:rPr>
          <w:rFonts w:hint="eastAsia" w:ascii="宋体" w:hAnsi="宋体" w:cs="宋体"/>
        </w:rPr>
        <w:t>，</w:t>
      </w:r>
      <w:r>
        <w:rPr>
          <w:rFonts w:hint="eastAsia" w:ascii="楷体" w:hAnsi="楷体" w:eastAsia="楷体" w:cs="楷体"/>
        </w:rPr>
        <w:t>卸大横栓</w:t>
      </w:r>
      <w:r>
        <w:rPr>
          <w:rFonts w:hint="eastAsia" w:ascii="宋体" w:hAnsi="宋体" w:cs="宋体"/>
        </w:rPr>
        <w:t>，</w:t>
      </w:r>
      <w:r>
        <w:rPr>
          <w:rFonts w:hint="eastAsia" w:ascii="楷体" w:hAnsi="楷体" w:eastAsia="楷体" w:cs="楷体"/>
        </w:rPr>
        <w:t>放大边</w:t>
      </w:r>
      <w:r>
        <w:rPr>
          <w:rFonts w:hint="eastAsia" w:ascii="宋体" w:hAnsi="宋体" w:cs="宋体"/>
        </w:rPr>
        <w:t>，</w:t>
      </w:r>
      <w:r>
        <w:rPr>
          <w:rFonts w:hint="eastAsia" w:ascii="楷体" w:hAnsi="楷体" w:eastAsia="楷体" w:cs="楷体"/>
        </w:rPr>
        <w:t>推门</w:t>
      </w:r>
      <w:r>
        <w:rPr>
          <w:rFonts w:hint="eastAsia" w:ascii="宋体" w:hAnsi="宋体" w:cs="宋体"/>
        </w:rPr>
        <w:t>，</w:t>
      </w:r>
      <w:r>
        <w:rPr>
          <w:rFonts w:hint="eastAsia" w:ascii="楷体" w:hAnsi="楷体" w:eastAsia="楷体" w:cs="楷体"/>
        </w:rPr>
        <w:t>拉开门</w:t>
      </w:r>
      <w:r>
        <w:rPr>
          <w:rFonts w:hint="eastAsia" w:ascii="宋体" w:hAnsi="宋体" w:cs="宋体"/>
        </w:rPr>
        <w:t>，</w:t>
      </w:r>
      <w:r>
        <w:rPr>
          <w:rFonts w:hint="eastAsia" w:ascii="楷体" w:hAnsi="楷体" w:eastAsia="楷体" w:cs="楷体"/>
        </w:rPr>
        <w:t>开左扇门</w:t>
      </w:r>
      <w:r>
        <w:rPr>
          <w:rFonts w:hint="eastAsia" w:ascii="宋体" w:hAnsi="宋体" w:cs="宋体"/>
        </w:rPr>
        <w:t>，</w:t>
      </w:r>
      <w:r>
        <w:rPr>
          <w:rFonts w:hint="eastAsia" w:ascii="楷体" w:hAnsi="楷体" w:eastAsia="楷体" w:cs="楷体"/>
        </w:rPr>
        <w:t>开右扇门</w:t>
      </w:r>
      <w:r>
        <w:rPr>
          <w:rFonts w:hint="eastAsia" w:ascii="宋体" w:hAnsi="宋体" w:cs="宋体"/>
        </w:rPr>
        <w:t>，</w:t>
      </w:r>
      <w:r>
        <w:rPr>
          <w:rFonts w:hint="eastAsia" w:ascii="楷体" w:hAnsi="楷体" w:eastAsia="楷体" w:cs="楷体"/>
        </w:rPr>
        <w:t>假岔</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靠闸</w:t>
      </w:r>
      <w:r>
        <w:rPr>
          <w:rFonts w:hint="eastAsia" w:ascii="宋体" w:hAnsi="宋体" w:cs="宋体"/>
        </w:rPr>
        <w:t>，</w:t>
      </w:r>
      <w:r>
        <w:rPr>
          <w:rFonts w:hint="eastAsia" w:ascii="楷体" w:hAnsi="楷体" w:eastAsia="楷体" w:cs="楷体"/>
        </w:rPr>
        <w:t>拔剑豁闸底土左右左三下</w:t>
      </w:r>
      <w:r>
        <w:rPr>
          <w:rFonts w:hint="eastAsia" w:ascii="宋体" w:hAnsi="宋体" w:cs="宋体"/>
        </w:rPr>
        <w:t>，</w:t>
      </w:r>
      <w:r>
        <w:rPr>
          <w:rFonts w:hint="eastAsia" w:ascii="楷体" w:hAnsi="楷体" w:eastAsia="楷体" w:cs="楷体"/>
        </w:rPr>
        <w:t>插剑</w:t>
      </w:r>
      <w:r>
        <w:rPr>
          <w:rFonts w:hint="eastAsia" w:ascii="宋体" w:hAnsi="宋体" w:cs="宋体"/>
        </w:rPr>
        <w:t>，</w:t>
      </w:r>
      <w:r>
        <w:rPr>
          <w:rFonts w:hint="eastAsia" w:ascii="楷体" w:hAnsi="楷体" w:eastAsia="楷体" w:cs="楷体"/>
        </w:rPr>
        <w:t>与</w:t>
      </w:r>
      <w:r>
        <w:rPr>
          <w:rFonts w:hint="eastAsia" w:ascii="宋体" w:hAnsi="宋体" w:cs="宋体"/>
        </w:rPr>
        <w:t>李</w:t>
      </w:r>
      <w:r>
        <w:rPr>
          <w:rFonts w:hint="eastAsia" w:ascii="楷体" w:hAnsi="楷体" w:eastAsia="楷体" w:cs="楷体"/>
        </w:rPr>
        <w:t>耳语</w:t>
      </w:r>
      <w:r>
        <w:rPr>
          <w:rFonts w:hint="eastAsia" w:ascii="宋体" w:hAnsi="宋体" w:cs="宋体"/>
        </w:rPr>
        <w:t>，</w:t>
      </w:r>
      <w:r>
        <w:rPr>
          <w:rFonts w:hint="eastAsia" w:ascii="楷体" w:hAnsi="楷体" w:eastAsia="楷体" w:cs="楷体"/>
        </w:rPr>
        <w:t>一枕</w:t>
      </w:r>
      <w:r>
        <w:rPr>
          <w:rFonts w:hint="eastAsia" w:ascii="宋体" w:hAnsi="宋体" w:cs="宋体"/>
        </w:rPr>
        <w:t>，</w:t>
      </w:r>
      <w:r>
        <w:rPr>
          <w:rFonts w:hint="eastAsia" w:ascii="楷体" w:hAnsi="楷体" w:eastAsia="楷体" w:cs="楷体"/>
        </w:rPr>
        <w:t>两枕</w:t>
      </w:r>
      <w:r>
        <w:rPr>
          <w:rFonts w:hint="eastAsia" w:ascii="宋体" w:hAnsi="宋体" w:cs="宋体"/>
        </w:rPr>
        <w:t>，</w:t>
      </w:r>
      <w:r>
        <w:rPr>
          <w:rFonts w:hint="eastAsia" w:ascii="楷体" w:hAnsi="楷体" w:eastAsia="楷体" w:cs="楷体"/>
        </w:rPr>
        <w:t>紧带</w:t>
      </w:r>
      <w:r>
        <w:rPr>
          <w:rFonts w:hint="eastAsia" w:ascii="宋体" w:hAnsi="宋体" w:cs="宋体"/>
        </w:rPr>
        <w:t>，</w:t>
      </w:r>
      <w:r>
        <w:rPr>
          <w:rFonts w:hint="eastAsia" w:ascii="楷体" w:hAnsi="楷体" w:eastAsia="楷体" w:cs="楷体"/>
        </w:rPr>
        <w:t>岔</w:t>
      </w:r>
      <w:r>
        <w:rPr>
          <w:rFonts w:hint="eastAsia" w:ascii="宋体" w:hAnsi="宋体" w:cs="宋体"/>
        </w:rPr>
        <w:t>，</w:t>
      </w:r>
      <w:r>
        <w:rPr>
          <w:rFonts w:hint="eastAsia" w:ascii="楷体" w:hAnsi="楷体" w:eastAsia="楷体" w:cs="楷体"/>
        </w:rPr>
        <w:t>托闸</w:t>
      </w:r>
      <w:r>
        <w:rPr>
          <w:rFonts w:hint="eastAsia" w:ascii="宋体" w:hAnsi="宋体" w:cs="宋体"/>
        </w:rPr>
        <w:t>，李</w:t>
      </w:r>
      <w:r>
        <w:rPr>
          <w:rFonts w:hint="eastAsia" w:ascii="楷体" w:hAnsi="楷体" w:eastAsia="楷体" w:cs="楷体"/>
        </w:rPr>
        <w:t>拉二马钻闸出城</w:t>
      </w:r>
      <w:r>
        <w:rPr>
          <w:rFonts w:hint="eastAsia" w:ascii="宋体" w:hAnsi="宋体" w:cs="宋体"/>
        </w:rPr>
        <w:t>，</w:t>
      </w:r>
      <w:r>
        <w:rPr>
          <w:rFonts w:hint="eastAsia" w:ascii="楷体" w:hAnsi="楷体" w:eastAsia="楷体" w:cs="楷体"/>
        </w:rPr>
        <w:t>二人上马下</w:t>
      </w:r>
      <w:r>
        <w:rPr>
          <w:rFonts w:hint="eastAsia" w:ascii="宋体" w:hAnsi="宋体" w:cs="宋体"/>
        </w:rPr>
        <w:t>)</w:t>
      </w:r>
    </w:p>
    <w:p>
      <w:pPr>
        <w:jc w:val="center"/>
      </w:pPr>
      <w:r>
        <w:rPr>
          <w:rFonts w:hint="eastAsia" w:ascii="华文仿宋" w:hAnsi="华文仿宋" w:eastAsia="华文仿宋" w:cs="华文仿宋"/>
        </w:rPr>
        <w:t>[第十一场]</w:t>
      </w:r>
    </w:p>
    <w:p>
      <w:r>
        <w:rPr>
          <w:rFonts w:hint="eastAsia" w:ascii="宋体" w:hAnsi="宋体" w:cs="宋体"/>
        </w:rPr>
        <w:t>(龙套</w:t>
      </w:r>
      <w:r>
        <w:rPr>
          <w:rFonts w:hint="eastAsia" w:ascii="楷体" w:hAnsi="楷体" w:eastAsia="楷体" w:cs="楷体"/>
        </w:rPr>
        <w:t>引</w:t>
      </w:r>
      <w:r>
        <w:rPr>
          <w:rFonts w:hint="eastAsia" w:ascii="宋体" w:hAnsi="宋体" w:cs="宋体"/>
        </w:rPr>
        <w:t>朱温</w:t>
      </w:r>
      <w:r>
        <w:rPr>
          <w:rFonts w:hint="eastAsia" w:ascii="楷体" w:hAnsi="楷体" w:eastAsia="楷体" w:cs="楷体"/>
        </w:rPr>
        <w:t>上</w:t>
      </w:r>
      <w:r>
        <w:rPr>
          <w:rFonts w:hint="eastAsia" w:ascii="宋体" w:hAnsi="宋体" w:cs="宋体"/>
        </w:rPr>
        <w:t>，</w:t>
      </w:r>
      <w:r>
        <w:rPr>
          <w:rFonts w:hint="eastAsia" w:ascii="楷体" w:hAnsi="楷体" w:eastAsia="楷体" w:cs="楷体"/>
        </w:rPr>
        <w:t>报</w:t>
      </w:r>
      <w:r>
        <w:rPr>
          <w:rFonts w:hint="eastAsia" w:ascii="宋体" w:hAnsi="宋体" w:cs="宋体"/>
        </w:rPr>
        <w:t>，朱</w:t>
      </w:r>
      <w:r>
        <w:rPr>
          <w:rFonts w:hint="eastAsia" w:ascii="楷体" w:hAnsi="楷体" w:eastAsia="楷体" w:cs="楷体"/>
        </w:rPr>
        <w:t>众追下</w:t>
      </w:r>
      <w:r>
        <w:rPr>
          <w:rFonts w:hint="eastAsia" w:ascii="宋体" w:hAnsi="宋体" w:cs="宋体"/>
        </w:rPr>
        <w:t>，朱</w:t>
      </w:r>
      <w:r>
        <w:rPr>
          <w:rFonts w:hint="eastAsia" w:ascii="楷体" w:hAnsi="楷体" w:eastAsia="楷体" w:cs="楷体"/>
        </w:rPr>
        <w:t>用双锏</w:t>
      </w:r>
      <w:r>
        <w:rPr>
          <w:rFonts w:hint="eastAsia" w:ascii="宋体" w:hAnsi="宋体" w:cs="宋体"/>
        </w:rPr>
        <w:t>)</w:t>
      </w:r>
    </w:p>
    <w:p>
      <w:pPr>
        <w:jc w:val="center"/>
      </w:pPr>
      <w:r>
        <w:rPr>
          <w:rFonts w:hint="eastAsia" w:ascii="华文仿宋" w:hAnsi="华文仿宋" w:eastAsia="华文仿宋" w:cs="华文仿宋"/>
        </w:rPr>
        <w:t>[第十二场]</w:t>
      </w:r>
    </w:p>
    <w:p>
      <w:r>
        <w:rPr>
          <w:rFonts w:hint="eastAsia" w:ascii="宋体" w:hAnsi="宋体" w:cs="宋体"/>
        </w:rPr>
        <w:t>(卞意随</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)领了驸马令，埋伏太平桥。我卞意随，领了驸马将令，在太平桥下行刺，就此埋伏者。(</w:t>
      </w:r>
      <w:r>
        <w:rPr>
          <w:rFonts w:hint="eastAsia" w:ascii="楷体" w:hAnsi="楷体" w:eastAsia="楷体" w:cs="楷体"/>
        </w:rPr>
        <w:t>过下场门桥</w:t>
      </w:r>
      <w:r>
        <w:rPr>
          <w:rFonts w:hint="eastAsia" w:ascii="宋体" w:hAnsi="宋体" w:cs="宋体"/>
        </w:rPr>
        <w:t>，</w:t>
      </w:r>
      <w:r>
        <w:rPr>
          <w:rFonts w:hint="eastAsia" w:ascii="楷体" w:hAnsi="楷体" w:eastAsia="楷体" w:cs="楷体"/>
        </w:rPr>
        <w:t>桥后藏身</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)马来。(</w:t>
      </w:r>
      <w:r>
        <w:rPr>
          <w:rFonts w:hint="eastAsia" w:ascii="楷体" w:hAnsi="楷体" w:eastAsia="楷体" w:cs="楷体"/>
        </w:rPr>
        <w:t>上</w:t>
      </w:r>
      <w:r>
        <w:rPr>
          <w:rFonts w:hint="eastAsia" w:ascii="宋体" w:hAnsi="宋体" w:cs="宋体"/>
        </w:rPr>
        <w:t>，</w:t>
      </w:r>
      <w:r>
        <w:rPr>
          <w:rFonts w:hint="eastAsia" w:ascii="楷体" w:hAnsi="楷体" w:eastAsia="楷体" w:cs="楷体"/>
        </w:rPr>
        <w:t>勒马站</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】人困马乏难交战，不知父王落哪边(</w:t>
      </w:r>
      <w:r>
        <w:rPr>
          <w:rFonts w:hint="eastAsia" w:ascii="楷体" w:hAnsi="楷体" w:eastAsia="楷体" w:cs="楷体"/>
        </w:rPr>
        <w:t>或</w:t>
      </w:r>
      <w:r>
        <w:rPr>
          <w:rFonts w:hint="eastAsia" w:ascii="宋体" w:hAnsi="宋体" w:cs="宋体"/>
        </w:rPr>
        <w:t>：不见父王在哪边；</w:t>
      </w:r>
      <w:r>
        <w:rPr>
          <w:rFonts w:hint="eastAsia" w:ascii="楷体" w:hAnsi="楷体" w:eastAsia="楷体" w:cs="楷体"/>
        </w:rPr>
        <w:t>或</w:t>
      </w:r>
      <w:r>
        <w:rPr>
          <w:rFonts w:hint="eastAsia" w:ascii="宋体" w:hAnsi="宋体" w:cs="宋体"/>
        </w:rPr>
        <w:t>：不见父王落哪边)。(</w:t>
      </w:r>
      <w:r>
        <w:rPr>
          <w:rFonts w:hint="eastAsia" w:ascii="楷体" w:hAnsi="楷体" w:eastAsia="楷体" w:cs="楷体"/>
        </w:rPr>
        <w:t>念</w:t>
      </w:r>
      <w:r>
        <w:rPr>
          <w:rFonts w:hint="eastAsia" w:ascii="宋体" w:hAnsi="宋体" w:cs="宋体"/>
        </w:rPr>
        <w:t>)且住，我与朱温勇战一日一夜，也不知父王逃往何方去了？(</w:t>
      </w:r>
      <w:r>
        <w:rPr>
          <w:rFonts w:hint="eastAsia" w:ascii="楷体" w:hAnsi="楷体" w:eastAsia="楷体" w:cs="楷体"/>
        </w:rPr>
        <w:t>望桥</w:t>
      </w:r>
      <w:r>
        <w:rPr>
          <w:rFonts w:hint="eastAsia" w:ascii="宋体" w:hAnsi="宋体" w:cs="宋体"/>
        </w:rPr>
        <w:t>)来此已是太平桥，太平桥，呜哙呀，是我保驾临行之时，先生对我言讲，逢桥休下马，太平要提防。待俺加鞭催马过桥。(</w:t>
      </w:r>
      <w:r>
        <w:rPr>
          <w:rFonts w:hint="eastAsia" w:ascii="楷体" w:hAnsi="楷体" w:eastAsia="楷体" w:cs="楷体"/>
        </w:rPr>
        <w:t>或</w:t>
      </w:r>
      <w:r>
        <w:rPr>
          <w:rFonts w:hint="eastAsia" w:ascii="宋体" w:hAnsi="宋体" w:cs="宋体"/>
        </w:rPr>
        <w:t>：来此已是太平桥，太平桥。且住，临行之时，先生也曾言过(</w:t>
      </w:r>
      <w:r>
        <w:rPr>
          <w:rFonts w:hint="eastAsia" w:ascii="楷体" w:hAnsi="楷体" w:eastAsia="楷体" w:cs="楷体"/>
        </w:rPr>
        <w:t>或</w:t>
      </w:r>
      <w:r>
        <w:rPr>
          <w:rFonts w:hint="eastAsia" w:ascii="宋体" w:hAnsi="宋体" w:cs="宋体"/>
        </w:rPr>
        <w:t>：先生也曾嘱咐)，教我见桥休下马，俺不免打马过桥。)</w:t>
      </w:r>
    </w:p>
    <w:p>
      <w:r>
        <w:rPr>
          <w:rFonts w:hint="eastAsia" w:ascii="宋体" w:hAnsi="宋体" w:cs="宋体"/>
        </w:rPr>
        <w:t>(</w:t>
      </w:r>
      <w:r>
        <w:rPr>
          <w:rFonts w:hint="eastAsia" w:ascii="楷体" w:hAnsi="楷体" w:eastAsia="楷体" w:cs="楷体"/>
        </w:rPr>
        <w:t>打马上桥</w:t>
      </w:r>
      <w:r>
        <w:rPr>
          <w:rFonts w:hint="eastAsia" w:ascii="宋体" w:hAnsi="宋体" w:cs="宋体"/>
        </w:rPr>
        <w:t>，</w:t>
      </w:r>
      <w:r>
        <w:rPr>
          <w:rFonts w:hint="eastAsia" w:ascii="楷体" w:hAnsi="楷体" w:eastAsia="楷体" w:cs="楷体"/>
        </w:rPr>
        <w:t>马见水中人影</w:t>
      </w:r>
      <w:r>
        <w:rPr>
          <w:rFonts w:hint="eastAsia" w:ascii="宋体" w:hAnsi="宋体" w:cs="宋体"/>
        </w:rPr>
        <w:t>，</w:t>
      </w:r>
      <w:r>
        <w:rPr>
          <w:rFonts w:hint="eastAsia" w:ascii="楷体" w:hAnsi="楷体" w:eastAsia="楷体" w:cs="楷体"/>
        </w:rPr>
        <w:t>倒退不行</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且住，看此桥，桥身高大，龟背鱼脊，若不下马怎能(</w:t>
      </w:r>
      <w:r>
        <w:rPr>
          <w:rFonts w:hint="eastAsia" w:ascii="楷体" w:hAnsi="楷体" w:eastAsia="楷体" w:cs="楷体"/>
        </w:rPr>
        <w:t>或</w:t>
      </w:r>
      <w:r>
        <w:rPr>
          <w:rFonts w:hint="eastAsia" w:ascii="宋体" w:hAnsi="宋体" w:cs="宋体"/>
        </w:rPr>
        <w:t>：焉能)得过。哎呀，俺史敬思一生一世，就是不信那些阴阳八卦，有道是圣天子百灵相助，大将军八面威风，俺今日偏偏要下得马来，牵马过桥。(</w:t>
      </w:r>
      <w:r>
        <w:rPr>
          <w:rFonts w:hint="eastAsia" w:ascii="楷体" w:hAnsi="楷体" w:eastAsia="楷体" w:cs="楷体"/>
        </w:rPr>
        <w:t>或</w:t>
      </w:r>
      <w:r>
        <w:rPr>
          <w:rFonts w:hint="eastAsia" w:ascii="宋体" w:hAnsi="宋体" w:cs="宋体"/>
        </w:rPr>
        <w:t>：哎呀，俺史敬思一生一世，就是不信那些鬼阴阳八卦，俺今日偏偏要下马过桥。</w:t>
      </w:r>
      <w:r>
        <w:rPr>
          <w:rFonts w:hint="eastAsia" w:ascii="楷体" w:hAnsi="楷体" w:eastAsia="楷体" w:cs="楷体"/>
        </w:rPr>
        <w:t>或</w:t>
      </w:r>
      <w:r>
        <w:rPr>
          <w:rFonts w:hint="eastAsia" w:ascii="宋体" w:hAnsi="宋体" w:cs="宋体"/>
        </w:rPr>
        <w:t>：哎呀，俺史敬思一生一世，就是不信那些阴阳八卦，俺今日偏偏要下马过桥。)</w:t>
      </w:r>
    </w:p>
    <w:p>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拉马上桥</w:t>
      </w:r>
      <w:r>
        <w:rPr>
          <w:rFonts w:hint="eastAsia" w:ascii="宋体" w:hAnsi="宋体" w:cs="宋体"/>
        </w:rPr>
        <w:t>，</w:t>
      </w:r>
      <w:r>
        <w:rPr>
          <w:rFonts w:hint="eastAsia" w:ascii="楷体" w:hAnsi="楷体" w:eastAsia="楷体" w:cs="楷体"/>
        </w:rPr>
        <w:t>马退</w:t>
      </w:r>
      <w:r>
        <w:rPr>
          <w:rFonts w:hint="eastAsia" w:ascii="宋体" w:hAnsi="宋体" w:cs="宋体"/>
        </w:rPr>
        <w:t>，</w:t>
      </w:r>
      <w:r>
        <w:rPr>
          <w:rFonts w:hint="eastAsia" w:ascii="楷体" w:hAnsi="楷体" w:eastAsia="楷体" w:cs="楷体"/>
        </w:rPr>
        <w:t>再拉上桥</w:t>
      </w:r>
      <w:r>
        <w:rPr>
          <w:rFonts w:hint="eastAsia" w:ascii="宋体" w:hAnsi="宋体" w:cs="宋体"/>
        </w:rPr>
        <w:t>，卞意随</w:t>
      </w:r>
      <w:r>
        <w:rPr>
          <w:rFonts w:hint="eastAsia" w:ascii="楷体" w:hAnsi="楷体" w:eastAsia="楷体" w:cs="楷体"/>
        </w:rPr>
        <w:t>从桥后刺</w:t>
      </w:r>
      <w:r>
        <w:rPr>
          <w:rFonts w:hint="eastAsia" w:ascii="宋体" w:hAnsi="宋体" w:cs="宋体"/>
        </w:rPr>
        <w:t>史敬思</w:t>
      </w:r>
      <w:r>
        <w:rPr>
          <w:rFonts w:hint="eastAsia" w:ascii="楷体" w:hAnsi="楷体" w:eastAsia="楷体" w:cs="楷体"/>
        </w:rPr>
        <w:t>腹中</w:t>
      </w:r>
      <w:r>
        <w:rPr>
          <w:rFonts w:hint="eastAsia" w:ascii="宋体" w:hAnsi="宋体" w:cs="宋体"/>
        </w:rPr>
        <w:t>，史</w:t>
      </w:r>
      <w:r>
        <w:rPr>
          <w:rFonts w:hint="eastAsia" w:ascii="楷体" w:hAnsi="楷体" w:eastAsia="楷体" w:cs="楷体"/>
        </w:rPr>
        <w:t>左手抓枪</w:t>
      </w:r>
      <w:r>
        <w:rPr>
          <w:rFonts w:hint="eastAsia" w:ascii="宋体" w:hAnsi="宋体" w:cs="宋体"/>
        </w:rPr>
        <w:t>，史</w:t>
      </w:r>
      <w:r>
        <w:rPr>
          <w:rFonts w:hint="eastAsia" w:ascii="楷体" w:hAnsi="楷体" w:eastAsia="楷体" w:cs="楷体"/>
        </w:rPr>
        <w:t>由桌上退到椅上</w:t>
      </w:r>
      <w:r>
        <w:rPr>
          <w:rFonts w:hint="eastAsia" w:ascii="宋体" w:hAnsi="宋体" w:cs="宋体"/>
        </w:rPr>
        <w:t>，卞</w:t>
      </w:r>
      <w:r>
        <w:rPr>
          <w:rFonts w:hint="eastAsia" w:ascii="楷体" w:hAnsi="楷体" w:eastAsia="楷体" w:cs="楷体"/>
        </w:rPr>
        <w:t>上桌</w:t>
      </w:r>
      <w:r>
        <w:rPr>
          <w:rFonts w:hint="eastAsia" w:ascii="宋体" w:hAnsi="宋体" w:cs="宋体"/>
        </w:rPr>
        <w:t>，史</w:t>
      </w:r>
      <w:r>
        <w:rPr>
          <w:rFonts w:hint="eastAsia" w:ascii="楷体" w:hAnsi="楷体" w:eastAsia="楷体" w:cs="楷体"/>
        </w:rPr>
        <w:t>扔马鞭</w:t>
      </w:r>
      <w:r>
        <w:rPr>
          <w:rFonts w:hint="eastAsia" w:ascii="宋体" w:hAnsi="宋体" w:cs="宋体"/>
        </w:rPr>
        <w:t>，</w:t>
      </w:r>
      <w:r>
        <w:rPr>
          <w:rFonts w:hint="eastAsia" w:ascii="楷体" w:hAnsi="楷体" w:eastAsia="楷体" w:cs="楷体"/>
        </w:rPr>
        <w:t>拔剑砍</w:t>
      </w:r>
      <w:r>
        <w:rPr>
          <w:rFonts w:hint="eastAsia" w:ascii="宋体" w:hAnsi="宋体" w:cs="宋体"/>
        </w:rPr>
        <w:t>卞，</w:t>
      </w:r>
      <w:r>
        <w:rPr>
          <w:rFonts w:hint="eastAsia" w:ascii="楷体" w:hAnsi="楷体" w:eastAsia="楷体" w:cs="楷体"/>
        </w:rPr>
        <w:t>一二三漫头</w:t>
      </w:r>
      <w:r>
        <w:rPr>
          <w:rFonts w:hint="eastAsia" w:ascii="宋体" w:hAnsi="宋体" w:cs="宋体"/>
        </w:rPr>
        <w:t>，</w:t>
      </w:r>
      <w:r>
        <w:rPr>
          <w:rFonts w:hint="eastAsia" w:ascii="楷体" w:hAnsi="楷体" w:eastAsia="楷体" w:cs="楷体"/>
        </w:rPr>
        <w:t>向后扔剑</w:t>
      </w:r>
      <w:r>
        <w:rPr>
          <w:rFonts w:hint="eastAsia" w:ascii="宋体" w:hAnsi="宋体" w:cs="宋体"/>
        </w:rPr>
        <w:t>，</w:t>
      </w:r>
      <w:r>
        <w:rPr>
          <w:rFonts w:hint="eastAsia" w:ascii="楷体" w:hAnsi="楷体" w:eastAsia="楷体" w:cs="楷体"/>
        </w:rPr>
        <w:t>摘盔扔上场门边</w:t>
      </w:r>
      <w:r>
        <w:rPr>
          <w:rFonts w:hint="eastAsia" w:ascii="宋体" w:hAnsi="宋体" w:cs="宋体"/>
        </w:rPr>
        <w:t>，</w:t>
      </w:r>
      <w:r>
        <w:rPr>
          <w:rFonts w:hint="eastAsia" w:ascii="楷体" w:hAnsi="楷体" w:eastAsia="楷体" w:cs="楷体"/>
        </w:rPr>
        <w:t>由</w:t>
      </w:r>
      <w:r>
        <w:rPr>
          <w:rFonts w:hint="eastAsia" w:ascii="宋体" w:hAnsi="宋体" w:cs="宋体"/>
        </w:rPr>
        <w:t>检场</w:t>
      </w:r>
      <w:r>
        <w:rPr>
          <w:rFonts w:hint="eastAsia" w:ascii="楷体" w:hAnsi="楷体" w:eastAsia="楷体" w:cs="楷体"/>
        </w:rPr>
        <w:t>接</w:t>
      </w:r>
      <w:r>
        <w:rPr>
          <w:rFonts w:hint="eastAsia" w:ascii="宋体" w:hAnsi="宋体" w:cs="宋体"/>
        </w:rPr>
        <w:t>，</w:t>
      </w:r>
      <w:r>
        <w:rPr>
          <w:rFonts w:hint="eastAsia" w:ascii="楷体" w:hAnsi="楷体" w:eastAsia="楷体" w:cs="楷体"/>
        </w:rPr>
        <w:t>捋甩发</w:t>
      </w:r>
      <w:r>
        <w:rPr>
          <w:rFonts w:hint="eastAsia" w:ascii="宋体" w:hAnsi="宋体" w:cs="宋体"/>
        </w:rPr>
        <w:t>，</w:t>
      </w:r>
      <w:r>
        <w:rPr>
          <w:rFonts w:hint="eastAsia" w:ascii="楷体" w:hAnsi="楷体" w:eastAsia="楷体" w:cs="楷体"/>
        </w:rPr>
        <w:t>双手握枪头</w:t>
      </w:r>
      <w:r>
        <w:rPr>
          <w:rFonts w:hint="eastAsia" w:ascii="宋体" w:hAnsi="宋体" w:cs="宋体"/>
        </w:rPr>
        <w:t>，</w:t>
      </w:r>
      <w:r>
        <w:rPr>
          <w:rFonts w:hint="eastAsia" w:ascii="楷体" w:hAnsi="楷体" w:eastAsia="楷体" w:cs="楷体"/>
        </w:rPr>
        <w:t>在椅上下腰</w:t>
      </w:r>
      <w:r>
        <w:rPr>
          <w:rFonts w:hint="eastAsia" w:ascii="宋体" w:hAnsi="宋体" w:cs="宋体"/>
        </w:rPr>
        <w:t>，</w:t>
      </w:r>
      <w:r>
        <w:rPr>
          <w:rFonts w:hint="eastAsia" w:ascii="楷体" w:hAnsi="楷体" w:eastAsia="楷体" w:cs="楷体"/>
        </w:rPr>
        <w:t>松枪</w:t>
      </w:r>
      <w:r>
        <w:rPr>
          <w:rFonts w:hint="eastAsia" w:ascii="宋体" w:hAnsi="宋体" w:cs="宋体"/>
        </w:rPr>
        <w:t>，</w:t>
      </w:r>
      <w:r>
        <w:rPr>
          <w:rFonts w:hint="eastAsia" w:ascii="楷体" w:hAnsi="楷体" w:eastAsia="楷体" w:cs="楷体"/>
        </w:rPr>
        <w:t>蹬椅边</w:t>
      </w:r>
      <w:r>
        <w:rPr>
          <w:rFonts w:hint="eastAsia" w:ascii="宋体" w:hAnsi="宋体" w:cs="宋体"/>
        </w:rPr>
        <w:t>，</w:t>
      </w:r>
      <w:r>
        <w:rPr>
          <w:rFonts w:hint="eastAsia" w:ascii="楷体" w:hAnsi="楷体" w:eastAsia="楷体" w:cs="楷体"/>
        </w:rPr>
        <w:t>摔硬僵尸头朝小边台口</w:t>
      </w:r>
      <w:r>
        <w:rPr>
          <w:rFonts w:hint="eastAsia" w:ascii="宋体" w:hAnsi="宋体" w:cs="宋体"/>
        </w:rPr>
        <w:t>)</w:t>
      </w:r>
    </w:p>
    <w:p>
      <w:r>
        <w:rPr>
          <w:rFonts w:hint="eastAsia" w:ascii="宋体" w:hAnsi="宋体" w:cs="宋体"/>
        </w:rPr>
        <w:t>(卞意随</w:t>
      </w:r>
      <w:r>
        <w:rPr>
          <w:rFonts w:hint="eastAsia" w:ascii="楷体" w:hAnsi="楷体" w:eastAsia="楷体" w:cs="楷体"/>
        </w:rPr>
        <w:t>三笑</w:t>
      </w:r>
      <w:r>
        <w:rPr>
          <w:rFonts w:hint="eastAsia" w:ascii="宋体" w:hAnsi="宋体" w:cs="宋体"/>
        </w:rPr>
        <w:t>，</w:t>
      </w:r>
      <w:r>
        <w:rPr>
          <w:rFonts w:hint="eastAsia" w:ascii="楷体" w:hAnsi="楷体" w:eastAsia="楷体" w:cs="楷体"/>
        </w:rPr>
        <w:t>由桥后下场门下</w:t>
      </w:r>
      <w:r>
        <w:rPr>
          <w:rFonts w:hint="eastAsia" w:ascii="宋体" w:hAnsi="宋体" w:cs="宋体"/>
        </w:rPr>
        <w:t>，李克用</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扶</w:t>
      </w:r>
      <w:r>
        <w:rPr>
          <w:rFonts w:hint="eastAsia" w:ascii="宋体" w:hAnsi="宋体" w:cs="宋体"/>
        </w:rPr>
        <w:t>史</w:t>
      </w:r>
      <w:r>
        <w:rPr>
          <w:rFonts w:hint="eastAsia" w:ascii="楷体" w:hAnsi="楷体" w:eastAsia="楷体" w:cs="楷体"/>
        </w:rPr>
        <w:t>起坐地</w:t>
      </w:r>
      <w:r>
        <w:rPr>
          <w:rFonts w:hint="eastAsia" w:ascii="宋体" w:hAnsi="宋体" w:cs="宋体"/>
        </w:rPr>
        <w:t>，李</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皇儿醒来。</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西皮导板</w:t>
      </w:r>
      <w:r>
        <w:rPr>
          <w:rFonts w:hint="eastAsia" w:ascii="宋体" w:hAnsi="宋体" w:cs="宋体"/>
        </w:rPr>
        <w:t>】耳旁又听(</w:t>
      </w:r>
      <w:r>
        <w:rPr>
          <w:rFonts w:hint="eastAsia" w:ascii="楷体" w:hAnsi="楷体" w:eastAsia="楷体" w:cs="楷体"/>
        </w:rPr>
        <w:t>或</w:t>
      </w:r>
      <w:r>
        <w:rPr>
          <w:rFonts w:hint="eastAsia" w:ascii="宋体" w:hAnsi="宋体" w:cs="宋体"/>
        </w:rPr>
        <w:t>：耳旁听得)父王到，(</w:t>
      </w:r>
      <w:r>
        <w:rPr>
          <w:rFonts w:hint="eastAsia" w:ascii="楷体" w:hAnsi="楷体" w:eastAsia="楷体" w:cs="楷体"/>
        </w:rPr>
        <w:t>念</w:t>
      </w:r>
      <w:r>
        <w:rPr>
          <w:rFonts w:hint="eastAsia" w:ascii="宋体" w:hAnsi="宋体" w:cs="宋体"/>
        </w:rPr>
        <w:t>)(唉，)父王呀！(史</w:t>
      </w:r>
      <w:r>
        <w:rPr>
          <w:rFonts w:hint="eastAsia" w:ascii="楷体" w:hAnsi="楷体" w:eastAsia="楷体" w:cs="楷体"/>
        </w:rPr>
        <w:t>跪</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散板</w:t>
      </w:r>
      <w:r>
        <w:rPr>
          <w:rFonts w:hint="eastAsia" w:ascii="宋体" w:hAnsi="宋体" w:cs="宋体"/>
        </w:rPr>
        <w:t>】抬头只见(</w:t>
      </w:r>
      <w:r>
        <w:rPr>
          <w:rFonts w:hint="eastAsia" w:ascii="楷体" w:hAnsi="楷体" w:eastAsia="楷体" w:cs="楷体"/>
        </w:rPr>
        <w:t>或</w:t>
      </w:r>
      <w:r>
        <w:rPr>
          <w:rFonts w:hint="eastAsia" w:ascii="宋体" w:hAnsi="宋体" w:cs="宋体"/>
        </w:rPr>
        <w:t>：开言禀告)老年高。臣子年幼妻年少，一家老小无下梢。</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)皇儿但把心放了，一家大小永在朝。</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)多谢父王加封号。</w:t>
      </w:r>
    </w:p>
    <w:p>
      <w:r>
        <w:rPr>
          <w:rFonts w:hint="eastAsia" w:ascii="宋体" w:hAnsi="宋体" w:cs="宋体"/>
        </w:rPr>
        <w:t>(</w:t>
      </w:r>
      <w:r>
        <w:rPr>
          <w:rFonts w:hint="eastAsia" w:ascii="楷体" w:hAnsi="楷体" w:eastAsia="楷体" w:cs="楷体"/>
        </w:rPr>
        <w:t>鼓架子</w:t>
      </w:r>
      <w:r>
        <w:rPr>
          <w:rFonts w:hint="eastAsia" w:ascii="宋体" w:hAnsi="宋体" w:cs="宋体"/>
        </w:rPr>
        <w:t>，史敬思</w:t>
      </w:r>
      <w:r>
        <w:rPr>
          <w:rFonts w:hint="eastAsia" w:ascii="楷体" w:hAnsi="楷体" w:eastAsia="楷体" w:cs="楷体"/>
        </w:rPr>
        <w:t>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)朱温人马似涌潮，(</w:t>
      </w:r>
      <w:r>
        <w:rPr>
          <w:rFonts w:hint="eastAsia" w:ascii="楷体" w:hAnsi="楷体" w:eastAsia="楷体" w:cs="楷体"/>
        </w:rPr>
        <w:t>念</w:t>
      </w:r>
      <w:r>
        <w:rPr>
          <w:rFonts w:hint="eastAsia" w:ascii="宋体" w:hAnsi="宋体" w:cs="宋体"/>
        </w:rPr>
        <w:t>)哎呀儿呀，朱温人马犹如潮水一般，如何是好？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父王休得惊慌，将战袍割下半幅，与儿包裹伤痍，儿与那贼决一死战。(</w:t>
      </w:r>
      <w:r>
        <w:rPr>
          <w:rFonts w:hint="eastAsia" w:ascii="楷体" w:hAnsi="楷体" w:eastAsia="楷体" w:cs="楷体"/>
        </w:rPr>
        <w:t>或</w:t>
      </w:r>
      <w:r>
        <w:rPr>
          <w:rFonts w:hint="eastAsia" w:ascii="宋体" w:hAnsi="宋体" w:cs="宋体"/>
        </w:rPr>
        <w:t>：父王，休得惊慌，将战袍割下半幅与儿包裹伤痕，与那贼决一死……；</w:t>
      </w:r>
      <w:r>
        <w:rPr>
          <w:rFonts w:hint="eastAsia" w:ascii="楷体" w:hAnsi="楷体" w:eastAsia="楷体" w:cs="楷体"/>
        </w:rPr>
        <w:t>或</w:t>
      </w:r>
      <w:r>
        <w:rPr>
          <w:rFonts w:hint="eastAsia" w:ascii="宋体" w:hAnsi="宋体" w:cs="宋体"/>
        </w:rPr>
        <w:t>：父王不必惊慌，将战裙割下半幅，与儿包裹伤痕，与那贼决一死……)</w:t>
      </w:r>
    </w:p>
    <w:p>
      <w:r>
        <w:rPr>
          <w:rFonts w:hint="eastAsia" w:ascii="宋体" w:hAnsi="宋体" w:cs="宋体"/>
        </w:rPr>
        <w:t>(李克用</w:t>
      </w:r>
      <w:r>
        <w:rPr>
          <w:rFonts w:hint="eastAsia" w:ascii="楷体" w:hAnsi="楷体" w:eastAsia="楷体" w:cs="楷体"/>
        </w:rPr>
        <w:t>扶</w:t>
      </w:r>
      <w:r>
        <w:rPr>
          <w:rFonts w:hint="eastAsia" w:ascii="宋体" w:hAnsi="宋体" w:cs="宋体"/>
        </w:rPr>
        <w:t>史敬思</w:t>
      </w:r>
      <w:r>
        <w:rPr>
          <w:rFonts w:hint="eastAsia" w:ascii="楷体" w:hAnsi="楷体" w:eastAsia="楷体" w:cs="楷体"/>
        </w:rPr>
        <w:t>裹伤</w:t>
      </w:r>
      <w:r>
        <w:rPr>
          <w:rFonts w:hint="eastAsia" w:ascii="宋体" w:hAnsi="宋体" w:cs="宋体"/>
        </w:rPr>
        <w:t>，史</w:t>
      </w:r>
      <w:r>
        <w:rPr>
          <w:rFonts w:hint="eastAsia" w:ascii="楷体" w:hAnsi="楷体" w:eastAsia="楷体" w:cs="楷体"/>
        </w:rPr>
        <w:t>里边面内</w:t>
      </w:r>
      <w:r>
        <w:rPr>
          <w:rFonts w:hint="eastAsia" w:ascii="宋体" w:hAnsi="宋体" w:cs="宋体"/>
        </w:rPr>
        <w:t>，李</w:t>
      </w:r>
      <w:r>
        <w:rPr>
          <w:rFonts w:hint="eastAsia" w:ascii="楷体" w:hAnsi="楷体" w:eastAsia="楷体" w:cs="楷体"/>
        </w:rPr>
        <w:t>过小边</w:t>
      </w:r>
      <w:r>
        <w:rPr>
          <w:rFonts w:hint="eastAsia" w:ascii="宋体" w:hAnsi="宋体" w:cs="宋体"/>
        </w:rPr>
        <w:t>，朱温</w:t>
      </w:r>
      <w:r>
        <w:rPr>
          <w:rFonts w:hint="eastAsia" w:ascii="楷体" w:hAnsi="楷体" w:eastAsia="楷体" w:cs="楷体"/>
        </w:rPr>
        <w:t>众追过场</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】眼前若有李存孝，哪怕朱温计千条。(</w:t>
      </w:r>
      <w:r>
        <w:rPr>
          <w:rFonts w:hint="eastAsia" w:ascii="楷体" w:hAnsi="楷体" w:eastAsia="楷体" w:cs="楷体"/>
        </w:rPr>
        <w:t>或</w:t>
      </w:r>
      <w:r>
        <w:rPr>
          <w:rFonts w:hint="eastAsia" w:ascii="宋体" w:hAnsi="宋体" w:cs="宋体"/>
        </w:rPr>
        <w:t>：……闹吵吵。)</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)有劳父王带马到，哎呀，伤痍(</w:t>
      </w:r>
      <w:r>
        <w:rPr>
          <w:rFonts w:hint="eastAsia" w:ascii="楷体" w:hAnsi="楷体" w:eastAsia="楷体" w:cs="楷体"/>
        </w:rPr>
        <w:t>或</w:t>
      </w:r>
      <w:r>
        <w:rPr>
          <w:rFonts w:hint="eastAsia" w:ascii="宋体" w:hAnsi="宋体" w:cs="宋体"/>
        </w:rPr>
        <w:t>：伤痕)疼痛似火烧，咬定牙关跨虎豹(</w:t>
      </w:r>
      <w:r>
        <w:rPr>
          <w:rFonts w:hint="eastAsia" w:ascii="楷体" w:hAnsi="楷体" w:eastAsia="楷体" w:cs="楷体"/>
        </w:rPr>
        <w:t>或</w:t>
      </w:r>
      <w:r>
        <w:rPr>
          <w:rFonts w:hint="eastAsia" w:ascii="宋体" w:hAnsi="宋体" w:cs="宋体"/>
        </w:rPr>
        <w:t>：含悲忍泪战场到；</w:t>
      </w:r>
      <w:r>
        <w:rPr>
          <w:rFonts w:hint="eastAsia" w:ascii="楷体" w:hAnsi="楷体" w:eastAsia="楷体" w:cs="楷体"/>
        </w:rPr>
        <w:t>或</w:t>
      </w:r>
      <w:r>
        <w:rPr>
          <w:rFonts w:hint="eastAsia" w:ascii="宋体" w:hAnsi="宋体" w:cs="宋体"/>
        </w:rPr>
        <w:t>：含悲忍泪跨虎豹；</w:t>
      </w:r>
      <w:r>
        <w:rPr>
          <w:rFonts w:hint="eastAsia" w:ascii="楷体" w:hAnsi="楷体" w:eastAsia="楷体" w:cs="楷体"/>
        </w:rPr>
        <w:t>或</w:t>
      </w:r>
      <w:r>
        <w:rPr>
          <w:rFonts w:hint="eastAsia" w:ascii="宋体" w:hAnsi="宋体" w:cs="宋体"/>
        </w:rPr>
        <w:t>：咬定牙关战场到)。</w:t>
      </w:r>
    </w:p>
    <w:p>
      <w:r>
        <w:rPr>
          <w:rFonts w:hint="eastAsia" w:ascii="宋体" w:hAnsi="宋体" w:cs="宋体"/>
        </w:rPr>
        <w:t>(李克用</w:t>
      </w:r>
      <w:r>
        <w:rPr>
          <w:rFonts w:hint="eastAsia" w:ascii="楷体" w:hAnsi="楷体" w:eastAsia="楷体" w:cs="楷体"/>
        </w:rPr>
        <w:t>带马</w:t>
      </w:r>
      <w:r>
        <w:rPr>
          <w:rFonts w:hint="eastAsia" w:ascii="宋体" w:hAnsi="宋体" w:cs="宋体"/>
        </w:rPr>
        <w:t>，史敬思</w:t>
      </w:r>
      <w:r>
        <w:rPr>
          <w:rFonts w:hint="eastAsia" w:ascii="楷体" w:hAnsi="楷体" w:eastAsia="楷体" w:cs="楷体"/>
        </w:rPr>
        <w:t>上马</w:t>
      </w:r>
      <w:r>
        <w:rPr>
          <w:rFonts w:hint="eastAsia" w:ascii="宋体" w:hAnsi="宋体" w:cs="宋体"/>
        </w:rPr>
        <w:t>，李</w:t>
      </w:r>
      <w:r>
        <w:rPr>
          <w:rFonts w:hint="eastAsia" w:ascii="楷体" w:hAnsi="楷体" w:eastAsia="楷体" w:cs="楷体"/>
        </w:rPr>
        <w:t>抄下</w:t>
      </w:r>
      <w:r>
        <w:rPr>
          <w:rFonts w:hint="eastAsia" w:ascii="宋体" w:hAnsi="宋体" w:cs="宋体"/>
        </w:rPr>
        <w:t>，卞</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哪里走？</w:t>
      </w:r>
    </w:p>
    <w:p>
      <w:r>
        <w:rPr>
          <w:rFonts w:hint="eastAsia" w:ascii="宋体" w:hAnsi="宋体" w:cs="宋体"/>
        </w:rPr>
        <w:t>(卞意随</w:t>
      </w:r>
      <w:r>
        <w:rPr>
          <w:rFonts w:hint="eastAsia" w:ascii="楷体" w:hAnsi="楷体" w:eastAsia="楷体" w:cs="楷体"/>
        </w:rPr>
        <w:t>漫头过大边</w:t>
      </w:r>
      <w:r>
        <w:rPr>
          <w:rFonts w:hint="eastAsia" w:ascii="宋体" w:hAnsi="宋体" w:cs="宋体"/>
        </w:rPr>
        <w:t>，史敬思</w:t>
      </w:r>
      <w:r>
        <w:rPr>
          <w:rFonts w:hint="eastAsia" w:ascii="楷体" w:hAnsi="楷体" w:eastAsia="楷体" w:cs="楷体"/>
        </w:rPr>
        <w:t>小边</w:t>
      </w:r>
      <w:r>
        <w:rPr>
          <w:rFonts w:hint="eastAsia" w:ascii="宋体" w:hAnsi="宋体" w:cs="宋体"/>
        </w:rPr>
        <w:t>，</w:t>
      </w:r>
      <w:r>
        <w:rPr>
          <w:rFonts w:hint="eastAsia" w:ascii="楷体" w:hAnsi="楷体" w:eastAsia="楷体" w:cs="楷体"/>
        </w:rPr>
        <w:t>架住</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来将通名。)</w:t>
      </w:r>
    </w:p>
    <w:p>
      <w:r>
        <w:rPr>
          <w:rFonts w:hint="eastAsia" w:ascii="宋体" w:hAnsi="宋体" w:cs="宋体"/>
        </w:rPr>
        <w:t>(卞意随</w:t>
      </w:r>
      <w:r>
        <w:rPr>
          <w:rFonts w:hint="eastAsia" w:ascii="宋体" w:hAnsi="宋体" w:cs="宋体"/>
        </w:rPr>
        <w:tab/>
      </w:r>
      <w:r>
        <w:rPr>
          <w:rFonts w:hint="eastAsia" w:ascii="宋体" w:hAnsi="宋体" w:cs="宋体"/>
        </w:rPr>
        <w:t>卞意随。)</w:t>
      </w:r>
    </w:p>
    <w:p>
      <w:r>
        <w:rPr>
          <w:rFonts w:hint="eastAsia" w:ascii="宋体" w:hAnsi="宋体" w:cs="宋体"/>
        </w:rPr>
        <w:t>史敬思</w:t>
      </w:r>
      <w:r>
        <w:rPr>
          <w:rFonts w:hint="eastAsia" w:ascii="宋体" w:hAnsi="宋体" w:cs="宋体"/>
        </w:rPr>
        <w:tab/>
      </w:r>
      <w:r>
        <w:rPr>
          <w:rFonts w:hint="eastAsia" w:ascii="宋体" w:hAnsi="宋体" w:cs="宋体"/>
        </w:rPr>
        <w:t>太平桥行刺可是尔？</w:t>
      </w:r>
    </w:p>
    <w:p>
      <w:r>
        <w:rPr>
          <w:rFonts w:hint="eastAsia" w:ascii="宋体" w:hAnsi="宋体" w:cs="宋体"/>
        </w:rPr>
        <w:t>卞意随</w:t>
      </w:r>
      <w:r>
        <w:rPr>
          <w:rFonts w:hint="eastAsia" w:ascii="宋体" w:hAnsi="宋体" w:cs="宋体"/>
        </w:rPr>
        <w:tab/>
      </w:r>
      <w:r>
        <w:rPr>
          <w:rFonts w:hint="eastAsia" w:ascii="宋体" w:hAnsi="宋体" w:cs="宋体"/>
        </w:rPr>
        <w:t>正是你老爷。</w:t>
      </w:r>
    </w:p>
    <w:p>
      <w:r>
        <w:rPr>
          <w:rFonts w:hint="eastAsia" w:ascii="宋体" w:hAnsi="宋体" w:cs="宋体"/>
        </w:rPr>
        <w:t>(史敬思</w:t>
      </w:r>
      <w:r>
        <w:rPr>
          <w:rFonts w:hint="eastAsia" w:ascii="宋体" w:hAnsi="宋体" w:cs="宋体"/>
        </w:rPr>
        <w:tab/>
      </w:r>
      <w:r>
        <w:rPr>
          <w:rFonts w:hint="eastAsia" w:ascii="宋体" w:hAnsi="宋体" w:cs="宋体"/>
        </w:rPr>
        <w:t>放马过来。)</w:t>
      </w:r>
    </w:p>
    <w:p>
      <w:r>
        <w:rPr>
          <w:rFonts w:hint="eastAsia" w:ascii="宋体" w:hAnsi="宋体" w:cs="宋体"/>
        </w:rPr>
        <w:t>(史敬思</w:t>
      </w:r>
      <w:r>
        <w:rPr>
          <w:rFonts w:hint="eastAsia" w:ascii="楷体" w:hAnsi="楷体" w:eastAsia="楷体" w:cs="楷体"/>
        </w:rPr>
        <w:t>夺</w:t>
      </w:r>
      <w:r>
        <w:rPr>
          <w:rFonts w:hint="eastAsia" w:ascii="宋体" w:hAnsi="宋体" w:cs="宋体"/>
        </w:rPr>
        <w:t>卞意随</w:t>
      </w:r>
      <w:r>
        <w:rPr>
          <w:rFonts w:hint="eastAsia" w:ascii="楷体" w:hAnsi="楷体" w:eastAsia="楷体" w:cs="楷体"/>
        </w:rPr>
        <w:t>枪</w:t>
      </w:r>
      <w:r>
        <w:rPr>
          <w:rFonts w:hint="eastAsia" w:ascii="宋体" w:hAnsi="宋体" w:cs="宋体"/>
        </w:rPr>
        <w:t>，</w:t>
      </w:r>
      <w:r>
        <w:rPr>
          <w:rFonts w:hint="eastAsia" w:ascii="楷体" w:hAnsi="楷体" w:eastAsia="楷体" w:cs="楷体"/>
        </w:rPr>
        <w:t>杀</w:t>
      </w:r>
      <w:r>
        <w:rPr>
          <w:rFonts w:hint="eastAsia" w:ascii="宋体" w:hAnsi="宋体" w:cs="宋体"/>
        </w:rPr>
        <w:t>卞</w:t>
      </w:r>
      <w:r>
        <w:rPr>
          <w:rFonts w:hint="eastAsia" w:ascii="楷体" w:hAnsi="楷体" w:eastAsia="楷体" w:cs="楷体"/>
        </w:rPr>
        <w:t>倒地</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】只说儿的武艺好(</w:t>
      </w:r>
      <w:r>
        <w:rPr>
          <w:rFonts w:hint="eastAsia" w:ascii="楷体" w:hAnsi="楷体" w:eastAsia="楷体" w:cs="楷体"/>
        </w:rPr>
        <w:t>或</w:t>
      </w:r>
      <w:r>
        <w:rPr>
          <w:rFonts w:hint="eastAsia" w:ascii="宋体" w:hAnsi="宋体" w:cs="宋体"/>
        </w:rPr>
        <w:t>：适才道尔武艺好)，老爷看来不为高(</w:t>
      </w:r>
      <w:r>
        <w:rPr>
          <w:rFonts w:hint="eastAsia" w:ascii="楷体" w:hAnsi="楷体" w:eastAsia="楷体" w:cs="楷体"/>
        </w:rPr>
        <w:t>或</w:t>
      </w:r>
      <w:r>
        <w:rPr>
          <w:rFonts w:hint="eastAsia" w:ascii="宋体" w:hAnsi="宋体" w:cs="宋体"/>
        </w:rPr>
        <w:t>：依我看来也不高)。这也是儿眼前报(</w:t>
      </w:r>
      <w:r>
        <w:rPr>
          <w:rFonts w:hint="eastAsia" w:ascii="楷体" w:hAnsi="楷体" w:eastAsia="楷体" w:cs="楷体"/>
        </w:rPr>
        <w:t>或</w:t>
      </w:r>
      <w:r>
        <w:rPr>
          <w:rFonts w:hint="eastAsia" w:ascii="宋体" w:hAnsi="宋体" w:cs="宋体"/>
        </w:rPr>
        <w:t>：这也是尔现成报)。</w:t>
      </w:r>
    </w:p>
    <w:p>
      <w:r>
        <w:rPr>
          <w:rFonts w:hint="eastAsia" w:ascii="宋体" w:hAnsi="宋体" w:cs="宋体"/>
        </w:rPr>
        <w:t>(史敬思</w:t>
      </w:r>
      <w:r>
        <w:rPr>
          <w:rFonts w:hint="eastAsia" w:ascii="楷体" w:hAnsi="楷体" w:eastAsia="楷体" w:cs="楷体"/>
        </w:rPr>
        <w:t>拿枪刺</w:t>
      </w:r>
      <w:r>
        <w:rPr>
          <w:rFonts w:hint="eastAsia" w:ascii="宋体" w:hAnsi="宋体" w:cs="宋体"/>
        </w:rPr>
        <w:t>卞意随</w:t>
      </w:r>
      <w:r>
        <w:rPr>
          <w:rFonts w:hint="eastAsia" w:ascii="楷体" w:hAnsi="楷体" w:eastAsia="楷体" w:cs="楷体"/>
        </w:rPr>
        <w:t>腹</w:t>
      </w:r>
      <w:r>
        <w:rPr>
          <w:rFonts w:hint="eastAsia" w:ascii="宋体" w:hAnsi="宋体" w:cs="宋体"/>
        </w:rPr>
        <w:t>，</w:t>
      </w:r>
      <w:r>
        <w:rPr>
          <w:rFonts w:hint="eastAsia" w:ascii="楷体" w:hAnsi="楷体" w:eastAsia="楷体" w:cs="楷体"/>
        </w:rPr>
        <w:t>剑柄打枪</w:t>
      </w:r>
      <w:r>
        <w:rPr>
          <w:rFonts w:ascii="楷体" w:hAnsi="楷体" w:eastAsia="楷体" w:cs="楷体"/>
        </w:rPr>
        <w:t>鐏</w:t>
      </w:r>
      <w:r>
        <w:rPr>
          <w:rFonts w:hint="eastAsia" w:ascii="楷体" w:hAnsi="楷体" w:eastAsia="楷体" w:cs="楷体"/>
        </w:rPr>
        <w:t>三下</w:t>
      </w:r>
      <w:r>
        <w:rPr>
          <w:rFonts w:hint="eastAsia"/>
        </w:rPr>
        <w:t>，</w:t>
      </w:r>
      <w:r>
        <w:rPr>
          <w:rFonts w:hint="eastAsia" w:ascii="楷体" w:hAnsi="楷体" w:eastAsia="楷体" w:cs="楷体"/>
        </w:rPr>
        <w:t>枪劐</w:t>
      </w:r>
      <w:r>
        <w:rPr>
          <w:rFonts w:hint="eastAsia"/>
        </w:rPr>
        <w:t>卞</w:t>
      </w:r>
      <w:r>
        <w:rPr>
          <w:rFonts w:hint="eastAsia" w:ascii="楷体" w:hAnsi="楷体" w:eastAsia="楷体" w:cs="楷体"/>
        </w:rPr>
        <w:t>腹</w:t>
      </w:r>
      <w:r>
        <w:rPr>
          <w:rFonts w:hint="eastAsia"/>
        </w:rPr>
        <w:t>，</w:t>
      </w:r>
      <w:r>
        <w:rPr>
          <w:rFonts w:hint="eastAsia" w:ascii="楷体" w:hAnsi="楷体" w:eastAsia="楷体" w:cs="楷体"/>
        </w:rPr>
        <w:t>扔枪下</w:t>
      </w:r>
      <w:r>
        <w:rPr>
          <w:rFonts w:hint="eastAsia"/>
        </w:rPr>
        <w:t>，朱温</w:t>
      </w:r>
      <w:r>
        <w:rPr>
          <w:rFonts w:hint="eastAsia" w:ascii="楷体" w:hAnsi="楷体" w:eastAsia="楷体" w:cs="楷体"/>
        </w:rPr>
        <w:t>上</w:t>
      </w:r>
      <w:r>
        <w:rPr>
          <w:rFonts w:hint="eastAsia"/>
        </w:rPr>
        <w:t>，史</w:t>
      </w:r>
      <w:r>
        <w:rPr>
          <w:rFonts w:hint="eastAsia" w:ascii="楷体" w:hAnsi="楷体" w:eastAsia="楷体" w:cs="楷体"/>
        </w:rPr>
        <w:t>杀</w:t>
      </w:r>
      <w:r>
        <w:rPr>
          <w:rFonts w:hint="eastAsia"/>
        </w:rPr>
        <w:t>，朱</w:t>
      </w:r>
      <w:r>
        <w:rPr>
          <w:rFonts w:hint="eastAsia" w:ascii="楷体" w:hAnsi="楷体" w:eastAsia="楷体" w:cs="楷体"/>
        </w:rPr>
        <w:t>败下</w:t>
      </w:r>
      <w:r>
        <w:rPr>
          <w:rFonts w:hint="eastAsia"/>
        </w:rPr>
        <w:t>，史</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[第十三场]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弓箭伺候。</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内念</w:t>
      </w:r>
      <w:r>
        <w:rPr>
          <w:rFonts w:hint="eastAsia" w:ascii="宋体" w:hAnsi="宋体" w:cs="宋体"/>
        </w:rPr>
        <w:t>)哪里走？</w:t>
      </w:r>
    </w:p>
    <w:p>
      <w:r>
        <w:rPr>
          <w:rFonts w:hint="eastAsia" w:ascii="宋体" w:hAnsi="宋体" w:cs="宋体"/>
        </w:rPr>
        <w:t>(史敬思</w:t>
      </w:r>
      <w:r>
        <w:rPr>
          <w:rFonts w:hint="eastAsia" w:ascii="宋体" w:hAnsi="宋体" w:cs="宋体"/>
        </w:rPr>
        <w:tab/>
      </w:r>
      <w:r>
        <w:rPr>
          <w:rFonts w:hint="eastAsia" w:ascii="宋体" w:hAnsi="宋体" w:cs="宋体"/>
        </w:rPr>
        <w:t>罢!)</w:t>
      </w:r>
      <w:r>
        <w:rPr>
          <w:rFonts w:hint="eastAsia" w:ascii="宋体" w:hAnsi="宋体" w:cs="宋体"/>
        </w:rPr>
        <w:br w:type="textWrapping"/>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中箭下</w:t>
      </w:r>
      <w:r>
        <w:rPr>
          <w:rFonts w:hint="eastAsia" w:ascii="宋体" w:hAnsi="宋体" w:cs="宋体"/>
        </w:rPr>
        <w:t>，朱温</w:t>
      </w:r>
      <w:r>
        <w:rPr>
          <w:rFonts w:hint="eastAsia" w:ascii="楷体" w:hAnsi="楷体" w:eastAsia="楷体" w:cs="楷体"/>
        </w:rPr>
        <w:t>众追下</w:t>
      </w:r>
      <w:r>
        <w:rPr>
          <w:rFonts w:hint="eastAsia" w:ascii="宋体" w:hAnsi="宋体" w:cs="宋体"/>
        </w:rPr>
        <w:t>)</w:t>
      </w:r>
    </w:p>
    <w:p>
      <w:pPr>
        <w:jc w:val="center"/>
      </w:pPr>
      <w:r>
        <w:rPr>
          <w:rFonts w:hint="eastAsia" w:ascii="华文仿宋" w:hAnsi="华文仿宋" w:eastAsia="华文仿宋" w:cs="华文仿宋"/>
        </w:rPr>
        <w:t>[第十四场]</w:t>
      </w:r>
    </w:p>
    <w:p>
      <w:r>
        <w:rPr>
          <w:rFonts w:hint="eastAsia" w:ascii="宋体" w:hAnsi="宋体" w:cs="宋体"/>
        </w:rPr>
        <w:t>(李克用</w:t>
      </w:r>
      <w:r>
        <w:rPr>
          <w:rFonts w:hint="eastAsia" w:ascii="楷体" w:hAnsi="楷体" w:eastAsia="楷体" w:cs="楷体"/>
        </w:rPr>
        <w:t>上</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，李</w:t>
      </w:r>
      <w:r>
        <w:rPr>
          <w:rFonts w:hint="eastAsia" w:ascii="楷体" w:hAnsi="楷体" w:eastAsia="楷体" w:cs="楷体"/>
        </w:rPr>
        <w:t>下马扶</w:t>
      </w:r>
      <w:r>
        <w:rPr>
          <w:rFonts w:hint="eastAsia" w:ascii="宋体" w:hAnsi="宋体" w:cs="宋体"/>
        </w:rPr>
        <w:t>史</w:t>
      </w:r>
      <w:r>
        <w:rPr>
          <w:rFonts w:hint="eastAsia" w:ascii="楷体" w:hAnsi="楷体" w:eastAsia="楷体" w:cs="楷体"/>
        </w:rPr>
        <w:t>上桌</w:t>
      </w:r>
      <w:r>
        <w:rPr>
          <w:rFonts w:hint="eastAsia" w:ascii="宋体" w:hAnsi="宋体" w:cs="宋体"/>
        </w:rPr>
        <w:t>，</w:t>
      </w:r>
      <w:r>
        <w:rPr>
          <w:rFonts w:hint="eastAsia" w:ascii="楷体" w:hAnsi="楷体" w:eastAsia="楷体" w:cs="楷体"/>
        </w:rPr>
        <w:t>拔箭</w:t>
      </w:r>
      <w:r>
        <w:rPr>
          <w:rFonts w:hint="eastAsia" w:ascii="宋体" w:hAnsi="宋体" w:cs="宋体"/>
        </w:rPr>
        <w:t>，史</w:t>
      </w:r>
      <w:r>
        <w:rPr>
          <w:rFonts w:hint="eastAsia" w:ascii="楷体" w:hAnsi="楷体" w:eastAsia="楷体" w:cs="楷体"/>
        </w:rPr>
        <w:t>下桌</w:t>
      </w:r>
      <w:r>
        <w:rPr>
          <w:rFonts w:hint="eastAsia" w:ascii="宋体" w:hAnsi="宋体" w:cs="宋体"/>
        </w:rPr>
        <w:t>，</w:t>
      </w:r>
      <w:r>
        <w:rPr>
          <w:rFonts w:hint="eastAsia" w:ascii="楷体" w:hAnsi="楷体" w:eastAsia="楷体" w:cs="楷体"/>
        </w:rPr>
        <w:t>向大边外指</w:t>
      </w:r>
      <w:r>
        <w:rPr>
          <w:rFonts w:hint="eastAsia" w:ascii="宋体" w:hAnsi="宋体" w:cs="宋体"/>
        </w:rPr>
        <w:t>，</w:t>
      </w:r>
      <w:r>
        <w:rPr>
          <w:rFonts w:hint="eastAsia" w:ascii="楷体" w:hAnsi="楷体" w:eastAsia="楷体" w:cs="楷体"/>
        </w:rPr>
        <w:t>做</w:t>
      </w:r>
      <w:r>
        <w:rPr>
          <w:rFonts w:hint="eastAsia" w:ascii="宋体" w:hAnsi="宋体" w:cs="宋体"/>
        </w:rPr>
        <w:t>朱温</w:t>
      </w:r>
      <w:r>
        <w:rPr>
          <w:rFonts w:hint="eastAsia" w:ascii="楷体" w:hAnsi="楷体" w:eastAsia="楷体" w:cs="楷体"/>
        </w:rPr>
        <w:t>兵来状</w:t>
      </w:r>
      <w:r>
        <w:rPr>
          <w:rFonts w:hint="eastAsia" w:ascii="宋体" w:hAnsi="宋体" w:cs="宋体"/>
        </w:rPr>
        <w:t>，李</w:t>
      </w:r>
      <w:r>
        <w:rPr>
          <w:rFonts w:hint="eastAsia" w:ascii="楷体" w:hAnsi="楷体" w:eastAsia="楷体" w:cs="楷体"/>
        </w:rPr>
        <w:t>望</w:t>
      </w:r>
      <w:r>
        <w:rPr>
          <w:rFonts w:hint="eastAsia" w:ascii="宋体" w:hAnsi="宋体" w:cs="宋体"/>
        </w:rPr>
        <w:t>，史</w:t>
      </w:r>
      <w:r>
        <w:rPr>
          <w:rFonts w:hint="eastAsia" w:ascii="楷体" w:hAnsi="楷体" w:eastAsia="楷体" w:cs="楷体"/>
        </w:rPr>
        <w:t>拔</w:t>
      </w:r>
      <w:r>
        <w:rPr>
          <w:rFonts w:hint="eastAsia" w:ascii="宋体" w:hAnsi="宋体" w:cs="宋体"/>
        </w:rPr>
        <w:t>李</w:t>
      </w:r>
      <w:r>
        <w:rPr>
          <w:rFonts w:hint="eastAsia" w:ascii="楷体" w:hAnsi="楷体" w:eastAsia="楷体" w:cs="楷体"/>
        </w:rPr>
        <w:t>剑自刎下</w:t>
      </w:r>
      <w:r>
        <w:rPr>
          <w:rFonts w:hint="eastAsia" w:ascii="宋体" w:hAnsi="宋体" w:cs="宋体"/>
        </w:rPr>
        <w:t>，李</w:t>
      </w:r>
      <w:r>
        <w:rPr>
          <w:rFonts w:hint="eastAsia" w:ascii="楷体" w:hAnsi="楷体" w:eastAsia="楷体" w:cs="楷体"/>
        </w:rPr>
        <w:t>哭介</w:t>
      </w:r>
      <w:r>
        <w:rPr>
          <w:rFonts w:hint="eastAsia" w:ascii="宋体" w:hAnsi="宋体" w:cs="宋体"/>
        </w:rPr>
        <w:t>，</w:t>
      </w:r>
      <w:r>
        <w:rPr>
          <w:rFonts w:hint="eastAsia" w:ascii="楷体" w:hAnsi="楷体" w:eastAsia="楷体" w:cs="楷体"/>
        </w:rPr>
        <w:t>拾剑上马</w:t>
      </w:r>
      <w:r>
        <w:rPr>
          <w:rFonts w:hint="eastAsia" w:ascii="宋体" w:hAnsi="宋体" w:cs="宋体"/>
        </w:rPr>
        <w:t>，朱温</w:t>
      </w:r>
      <w:r>
        <w:rPr>
          <w:rFonts w:hint="eastAsia" w:ascii="楷体" w:hAnsi="楷体" w:eastAsia="楷体" w:cs="楷体"/>
        </w:rPr>
        <w:t>上</w:t>
      </w:r>
      <w:r>
        <w:rPr>
          <w:rFonts w:hint="eastAsia" w:ascii="宋体" w:hAnsi="宋体" w:cs="宋体"/>
        </w:rPr>
        <w:t>，李</w:t>
      </w:r>
      <w:r>
        <w:rPr>
          <w:rFonts w:hint="eastAsia" w:ascii="楷体" w:hAnsi="楷体" w:eastAsia="楷体" w:cs="楷体"/>
        </w:rPr>
        <w:t>败下</w:t>
      </w:r>
      <w:r>
        <w:rPr>
          <w:rFonts w:hint="eastAsia" w:ascii="宋体" w:hAnsi="宋体" w:cs="宋体"/>
        </w:rPr>
        <w:t>，朱</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[第十五场]</w:t>
      </w:r>
    </w:p>
    <w:p>
      <w:r>
        <w:rPr>
          <w:rFonts w:hint="eastAsia" w:ascii="宋体" w:hAnsi="宋体" w:cs="宋体"/>
        </w:rPr>
        <w:t>(</w:t>
      </w:r>
      <w:r>
        <w:rPr>
          <w:rFonts w:hint="eastAsia" w:ascii="楷体" w:hAnsi="楷体" w:eastAsia="楷体" w:cs="楷体"/>
        </w:rPr>
        <w:t>四红</w:t>
      </w:r>
      <w:r>
        <w:rPr>
          <w:rFonts w:hint="eastAsia" w:ascii="宋体" w:hAnsi="宋体" w:cs="宋体"/>
        </w:rPr>
        <w:t>龙套</w:t>
      </w:r>
      <w:r>
        <w:rPr>
          <w:rFonts w:hint="eastAsia" w:ascii="楷体" w:hAnsi="楷体" w:eastAsia="楷体" w:cs="楷体"/>
        </w:rPr>
        <w:t>飞虎旗引</w:t>
      </w:r>
      <w:r>
        <w:rPr>
          <w:rFonts w:hint="eastAsia" w:ascii="宋体" w:hAnsi="宋体" w:cs="宋体"/>
        </w:rPr>
        <w:t>李存孝</w:t>
      </w:r>
      <w:r>
        <w:rPr>
          <w:rFonts w:hint="eastAsia" w:ascii="楷体" w:hAnsi="楷体" w:eastAsia="楷体" w:cs="楷体"/>
        </w:rPr>
        <w:t>牌子上</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俺，十三太保李存孝。奉了父王将令，巡查黄河一带等处，巡查完毕，回营交令。(</w:t>
      </w:r>
      <w:r>
        <w:rPr>
          <w:rFonts w:hint="eastAsia" w:ascii="楷体" w:hAnsi="楷体" w:eastAsia="楷体" w:cs="楷体"/>
        </w:rPr>
        <w:t>鼓架子</w:t>
      </w:r>
      <w:r>
        <w:rPr>
          <w:rFonts w:hint="eastAsia" w:ascii="宋体" w:hAnsi="宋体" w:cs="宋体"/>
        </w:rPr>
        <w:t>)耳旁听得人马呐喊，军士们，登高一望。</w:t>
      </w:r>
    </w:p>
    <w:p>
      <w:r>
        <w:rPr>
          <w:rFonts w:hint="eastAsia" w:ascii="宋体" w:hAnsi="宋体" w:cs="宋体"/>
        </w:rPr>
        <w:t>(</w:t>
      </w:r>
      <w:r>
        <w:rPr>
          <w:rFonts w:hint="eastAsia" w:ascii="楷体" w:hAnsi="楷体" w:eastAsia="楷体" w:cs="楷体"/>
        </w:rPr>
        <w:t>上中间桌子</w:t>
      </w:r>
      <w:r>
        <w:rPr>
          <w:rFonts w:hint="eastAsia" w:ascii="宋体" w:hAnsi="宋体" w:cs="宋体"/>
        </w:rPr>
        <w:t>，朱温</w:t>
      </w:r>
      <w:r>
        <w:rPr>
          <w:rFonts w:hint="eastAsia" w:ascii="楷体" w:hAnsi="楷体" w:eastAsia="楷体" w:cs="楷体"/>
        </w:rPr>
        <w:t>追</w:t>
      </w:r>
      <w:r>
        <w:rPr>
          <w:rFonts w:hint="eastAsia" w:ascii="宋体" w:hAnsi="宋体" w:cs="宋体"/>
        </w:rPr>
        <w:t>李克用</w:t>
      </w:r>
      <w:r>
        <w:rPr>
          <w:rFonts w:hint="eastAsia" w:ascii="楷体" w:hAnsi="楷体" w:eastAsia="楷体" w:cs="楷体"/>
        </w:rPr>
        <w:t>过场</w:t>
      </w:r>
      <w:r>
        <w:rPr>
          <w:rFonts w:hint="eastAsia" w:ascii="宋体" w:hAnsi="宋体" w:cs="宋体"/>
        </w:rPr>
        <w:t>，存孝</w:t>
      </w:r>
      <w:r>
        <w:rPr>
          <w:rFonts w:hint="eastAsia" w:ascii="楷体" w:hAnsi="楷体" w:eastAsia="楷体" w:cs="楷体"/>
        </w:rPr>
        <w:t>下桌</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且住，原来朱温追赶我父王，此时不救等待何时？军士们，迎上前去。</w:t>
      </w:r>
    </w:p>
    <w:p>
      <w:r>
        <w:rPr>
          <w:rFonts w:hint="eastAsia" w:ascii="宋体" w:hAnsi="宋体" w:cs="宋体"/>
        </w:rPr>
        <w:t>(存孝</w:t>
      </w:r>
      <w:r>
        <w:rPr>
          <w:rFonts w:hint="eastAsia" w:ascii="楷体" w:hAnsi="楷体" w:eastAsia="楷体" w:cs="楷体"/>
        </w:rPr>
        <w:t>站大边台口椅上</w:t>
      </w:r>
      <w:r>
        <w:rPr>
          <w:rFonts w:hint="eastAsia" w:ascii="宋体" w:hAnsi="宋体" w:cs="宋体"/>
        </w:rPr>
        <w:t>，存</w:t>
      </w:r>
      <w:r>
        <w:rPr>
          <w:rFonts w:hint="eastAsia" w:ascii="楷体" w:hAnsi="楷体" w:eastAsia="楷体" w:cs="楷体"/>
        </w:rPr>
        <w:t>众大边一字</w:t>
      </w:r>
      <w:r>
        <w:rPr>
          <w:rFonts w:hint="eastAsia" w:ascii="宋体" w:hAnsi="宋体" w:cs="宋体"/>
        </w:rPr>
        <w:t>。李克用</w:t>
      </w:r>
      <w:r>
        <w:rPr>
          <w:rFonts w:hint="eastAsia" w:ascii="楷体" w:hAnsi="楷体" w:eastAsia="楷体" w:cs="楷体"/>
        </w:rPr>
        <w:t>上</w:t>
      </w:r>
      <w:r>
        <w:rPr>
          <w:rFonts w:hint="eastAsia" w:ascii="宋体" w:hAnsi="宋体" w:cs="宋体"/>
        </w:rPr>
        <w:t>，存孝</w:t>
      </w:r>
      <w:r>
        <w:rPr>
          <w:rFonts w:hint="eastAsia" w:ascii="楷体" w:hAnsi="楷体" w:eastAsia="楷体" w:cs="楷体"/>
        </w:rPr>
        <w:t>招手</w:t>
      </w:r>
      <w:r>
        <w:rPr>
          <w:rFonts w:hint="eastAsia" w:ascii="宋体" w:hAnsi="宋体" w:cs="宋体"/>
        </w:rPr>
        <w:t>，李</w:t>
      </w:r>
      <w:r>
        <w:rPr>
          <w:rFonts w:hint="eastAsia" w:ascii="楷体" w:hAnsi="楷体" w:eastAsia="楷体" w:cs="楷体"/>
        </w:rPr>
        <w:t>下</w:t>
      </w:r>
      <w:r>
        <w:rPr>
          <w:rFonts w:hint="eastAsia" w:ascii="宋体" w:hAnsi="宋体" w:cs="宋体"/>
        </w:rPr>
        <w:t>。朱温</w:t>
      </w:r>
      <w:r>
        <w:rPr>
          <w:rFonts w:hint="eastAsia" w:ascii="楷体" w:hAnsi="楷体" w:eastAsia="楷体" w:cs="楷体"/>
        </w:rPr>
        <w:t>追上</w:t>
      </w:r>
      <w:r>
        <w:rPr>
          <w:rFonts w:hint="eastAsia" w:ascii="宋体" w:hAnsi="宋体" w:cs="宋体"/>
        </w:rPr>
        <w:t>，存</w:t>
      </w:r>
      <w:r>
        <w:rPr>
          <w:rFonts w:hint="eastAsia" w:ascii="楷体" w:hAnsi="楷体" w:eastAsia="楷体" w:cs="楷体"/>
        </w:rPr>
        <w:t>众小边一字</w:t>
      </w:r>
      <w:r>
        <w:rPr>
          <w:rFonts w:hint="eastAsia" w:ascii="宋体" w:hAnsi="宋体" w:cs="宋体"/>
        </w:rPr>
        <w:t>，朱</w:t>
      </w:r>
      <w:r>
        <w:rPr>
          <w:rFonts w:hint="eastAsia" w:ascii="楷体" w:hAnsi="楷体" w:eastAsia="楷体" w:cs="楷体"/>
        </w:rPr>
        <w:t>见</w:t>
      </w:r>
      <w:r>
        <w:rPr>
          <w:rFonts w:hint="eastAsia" w:ascii="宋体" w:hAnsi="宋体" w:cs="宋体"/>
        </w:rPr>
        <w:t>存孝，存孝</w:t>
      </w:r>
      <w:r>
        <w:rPr>
          <w:rFonts w:hint="eastAsia" w:ascii="楷体" w:hAnsi="楷体" w:eastAsia="楷体" w:cs="楷体"/>
        </w:rPr>
        <w:t>用挝三漫</w:t>
      </w:r>
      <w:r>
        <w:rPr>
          <w:rFonts w:hint="eastAsia" w:ascii="宋体" w:hAnsi="宋体" w:cs="宋体"/>
        </w:rPr>
        <w:t>朱</w:t>
      </w:r>
      <w:r>
        <w:rPr>
          <w:rFonts w:hint="eastAsia" w:ascii="楷体" w:hAnsi="楷体" w:eastAsia="楷体" w:cs="楷体"/>
        </w:rPr>
        <w:t>头</w:t>
      </w:r>
      <w:r>
        <w:rPr>
          <w:rFonts w:hint="eastAsia" w:ascii="宋体" w:hAnsi="宋体" w:cs="宋体"/>
        </w:rPr>
        <w:t>，朱</w:t>
      </w:r>
      <w:r>
        <w:rPr>
          <w:rFonts w:hint="eastAsia" w:ascii="楷体" w:hAnsi="楷体" w:eastAsia="楷体" w:cs="楷体"/>
        </w:rPr>
        <w:t>领众从外边抄过去下</w:t>
      </w:r>
      <w:r>
        <w:rPr>
          <w:rFonts w:hint="eastAsia" w:ascii="宋体" w:hAnsi="宋体" w:cs="宋体"/>
        </w:rPr>
        <w:t>，</w:t>
      </w:r>
      <w:r>
        <w:rPr>
          <w:rFonts w:hint="eastAsia" w:ascii="楷体" w:hAnsi="楷体" w:eastAsia="楷体" w:cs="楷体"/>
        </w:rPr>
        <w:t>与此同时</w:t>
      </w:r>
      <w:r>
        <w:rPr>
          <w:rFonts w:hint="eastAsia" w:ascii="宋体" w:hAnsi="宋体" w:cs="宋体"/>
        </w:rPr>
        <w:t>，存孝</w:t>
      </w:r>
      <w:r>
        <w:rPr>
          <w:rFonts w:hint="eastAsia" w:ascii="楷体" w:hAnsi="楷体" w:eastAsia="楷体" w:cs="楷体"/>
        </w:rPr>
        <w:t>下椅</w:t>
      </w:r>
      <w:r>
        <w:rPr>
          <w:rFonts w:hint="eastAsia" w:ascii="宋体" w:hAnsi="宋体" w:cs="宋体"/>
        </w:rPr>
        <w:t>，存</w:t>
      </w:r>
      <w:r>
        <w:rPr>
          <w:rFonts w:hint="eastAsia" w:ascii="楷体" w:hAnsi="楷体" w:eastAsia="楷体" w:cs="楷体"/>
        </w:rPr>
        <w:t>众从里往外小边走</w:t>
      </w:r>
      <w:r>
        <w:rPr>
          <w:rFonts w:hint="eastAsia" w:ascii="宋体" w:hAnsi="宋体" w:cs="宋体"/>
        </w:rPr>
        <w:t>，存孝</w:t>
      </w:r>
      <w:r>
        <w:rPr>
          <w:rFonts w:hint="eastAsia" w:ascii="楷体" w:hAnsi="楷体" w:eastAsia="楷体" w:cs="楷体"/>
        </w:rPr>
        <w:t>最后押队</w:t>
      </w:r>
      <w:r>
        <w:rPr>
          <w:rFonts w:hint="eastAsia" w:ascii="宋体" w:hAnsi="宋体" w:cs="宋体"/>
        </w:rPr>
        <w:t>，</w:t>
      </w:r>
      <w:r>
        <w:rPr>
          <w:rFonts w:hint="eastAsia" w:ascii="楷体" w:hAnsi="楷体" w:eastAsia="楷体" w:cs="楷体"/>
        </w:rPr>
        <w:t>绕回来</w:t>
      </w:r>
      <w:r>
        <w:rPr>
          <w:rFonts w:hint="eastAsia" w:ascii="宋体" w:hAnsi="宋体" w:cs="宋体"/>
        </w:rPr>
        <w:t>，</w:t>
      </w:r>
      <w:r>
        <w:rPr>
          <w:rFonts w:hint="eastAsia" w:ascii="楷体" w:hAnsi="楷体" w:eastAsia="楷体" w:cs="楷体"/>
        </w:rPr>
        <w:t>从下场门追下</w:t>
      </w:r>
      <w:r>
        <w:rPr>
          <w:rFonts w:hint="eastAsia" w:ascii="宋体" w:hAnsi="宋体" w:cs="宋体"/>
        </w:rPr>
        <w:t>)</w:t>
      </w:r>
    </w:p>
    <w:p>
      <w:pPr>
        <w:jc w:val="center"/>
      </w:pPr>
      <w:r>
        <w:rPr>
          <w:rFonts w:hint="eastAsia" w:ascii="华文仿宋" w:hAnsi="华文仿宋" w:eastAsia="华文仿宋" w:cs="华文仿宋"/>
        </w:rPr>
        <w:t>[第十六场]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下场门边拉城</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扯起吊桥。</w:t>
      </w:r>
    </w:p>
    <w:p>
      <w:r>
        <w:rPr>
          <w:rFonts w:hint="eastAsia" w:ascii="宋体" w:hAnsi="宋体" w:cs="宋体"/>
        </w:rPr>
        <w:t>(朱温</w:t>
      </w:r>
      <w:r>
        <w:rPr>
          <w:rFonts w:hint="eastAsia" w:ascii="楷体" w:hAnsi="楷体" w:eastAsia="楷体" w:cs="楷体"/>
        </w:rPr>
        <w:t>众进城下</w:t>
      </w:r>
      <w:r>
        <w:rPr>
          <w:rFonts w:hint="eastAsia" w:ascii="宋体" w:hAnsi="宋体" w:cs="宋体"/>
        </w:rPr>
        <w:t>，</w:t>
      </w:r>
      <w:r>
        <w:rPr>
          <w:rFonts w:hint="eastAsia" w:ascii="楷体" w:hAnsi="楷体" w:eastAsia="楷体" w:cs="楷体"/>
        </w:rPr>
        <w:t>关城门</w:t>
      </w:r>
      <w:r>
        <w:rPr>
          <w:rFonts w:hint="eastAsia" w:ascii="宋体" w:hAnsi="宋体" w:cs="宋体"/>
        </w:rPr>
        <w:t>，李存孝</w:t>
      </w:r>
      <w:r>
        <w:rPr>
          <w:rFonts w:hint="eastAsia" w:ascii="楷体" w:hAnsi="楷体" w:eastAsia="楷体" w:cs="楷体"/>
        </w:rPr>
        <w:t>众同上</w:t>
      </w:r>
      <w:r>
        <w:rPr>
          <w:rFonts w:hint="eastAsia" w:ascii="宋体" w:hAnsi="宋体" w:cs="宋体"/>
        </w:rPr>
        <w:t>，</w:t>
      </w:r>
      <w:r>
        <w:rPr>
          <w:rFonts w:hint="eastAsia" w:ascii="楷体" w:hAnsi="楷体" w:eastAsia="楷体" w:cs="楷体"/>
        </w:rPr>
        <w:t>城里摇旗</w:t>
      </w:r>
      <w:r>
        <w:rPr>
          <w:rFonts w:hint="eastAsia" w:ascii="宋体" w:hAnsi="宋体" w:cs="宋体"/>
        </w:rPr>
        <w:t>，</w:t>
      </w:r>
      <w:r>
        <w:rPr>
          <w:rFonts w:hint="eastAsia" w:ascii="楷体" w:hAnsi="楷体" w:eastAsia="楷体" w:cs="楷体"/>
        </w:rPr>
        <w:t>免战锣</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收兵。</w:t>
      </w:r>
    </w:p>
    <w:p>
      <w:r>
        <w:rPr>
          <w:rFonts w:hint="eastAsia" w:ascii="宋体" w:hAnsi="宋体" w:cs="宋体"/>
        </w:rPr>
        <w:t>(存孝</w:t>
      </w:r>
      <w:r>
        <w:rPr>
          <w:rFonts w:hint="eastAsia" w:ascii="楷体" w:hAnsi="楷体" w:eastAsia="楷体" w:cs="楷体"/>
        </w:rPr>
        <w:t>众上场门下</w:t>
      </w:r>
      <w:r>
        <w:rPr>
          <w:rFonts w:hint="eastAsia" w:ascii="宋体" w:hAnsi="宋体" w:cs="宋体"/>
        </w:rPr>
        <w:t>，存孝</w:t>
      </w:r>
      <w:r>
        <w:rPr>
          <w:rFonts w:hint="eastAsia" w:ascii="楷体" w:hAnsi="楷体" w:eastAsia="楷体" w:cs="楷体"/>
        </w:rPr>
        <w:t>大边台口亮相下</w:t>
      </w:r>
      <w:r>
        <w:rPr>
          <w:rFonts w:hint="eastAsia" w:ascii="宋体" w:hAnsi="宋体" w:cs="宋体"/>
        </w:rPr>
        <w:t>。)</w:t>
      </w:r>
    </w:p>
    <w:p>
      <w:r>
        <w:rPr>
          <w:rFonts w:hint="eastAsia" w:ascii="宋体" w:hAnsi="宋体" w:cs="宋体"/>
        </w:rPr>
        <w:t>(</w:t>
      </w:r>
      <w:r>
        <w:rPr>
          <w:rFonts w:hint="eastAsia" w:ascii="楷体" w:hAnsi="楷体" w:eastAsia="楷体" w:cs="楷体"/>
        </w:rPr>
        <w:t>收城</w:t>
      </w:r>
      <w:r>
        <w:rPr>
          <w:rFonts w:hint="eastAsia" w:ascii="宋体" w:hAnsi="宋体" w:cs="宋体"/>
        </w:rPr>
        <w:t>。&lt;</w:t>
      </w:r>
      <w:r>
        <w:rPr>
          <w:rFonts w:hint="eastAsia" w:ascii="楷体" w:hAnsi="楷体" w:eastAsia="楷体" w:cs="楷体"/>
          <w:b/>
        </w:rPr>
        <w:t>尾声</w:t>
      </w:r>
      <w:r>
        <w:rPr>
          <w:rFonts w:hint="eastAsia" w:ascii="宋体" w:hAnsi="宋体" w:cs="宋体"/>
        </w:rPr>
        <w:t>&gt;)</w:t>
      </w:r>
    </w:p>
    <w:p>
      <w:pPr>
        <w:pStyle w:val="126"/>
        <w:pageBreakBefore/>
      </w:pPr>
      <w:bookmarkStart w:id="158" w:name="__RefHeading___Toc414518301"/>
      <w:bookmarkEnd w:id="158"/>
      <w:bookmarkStart w:id="159" w:name="_Toc1486528235"/>
      <w:r>
        <w:rPr>
          <w:rStyle w:val="124"/>
          <w:rFonts w:hint="eastAsia"/>
          <w:color w:val="auto"/>
          <w:sz w:val="32"/>
          <w:szCs w:val="32"/>
        </w:rPr>
        <w:t xml:space="preserve">三击掌 </w:t>
      </w:r>
      <w:r>
        <w:rPr>
          <w:rStyle w:val="124"/>
          <w:rFonts w:hint="eastAsia"/>
          <w:color w:val="auto"/>
          <w:sz w:val="24"/>
          <w:szCs w:val="24"/>
        </w:rPr>
        <w:t>之</w:t>
      </w:r>
      <w:r>
        <w:rPr>
          <w:rStyle w:val="124"/>
          <w:rFonts w:hint="eastAsia"/>
          <w:color w:val="auto"/>
          <w:sz w:val="32"/>
          <w:szCs w:val="32"/>
        </w:rPr>
        <w:t xml:space="preserve"> 王允</w:t>
      </w:r>
      <w:bookmarkEnd w:id="159"/>
    </w:p>
    <w:p>
      <w:pPr>
        <w:widowControl/>
        <w:ind w:left="1260" w:hanging="1260"/>
        <w:jc w:val="left"/>
      </w:pPr>
      <w:r>
        <w:rPr>
          <w:rStyle w:val="99"/>
          <w:rFonts w:hint="eastAsia" w:ascii="Verdana" w:hAnsi="Verdana" w:eastAsia="Verdana" w:cs="Verdana"/>
          <w:bCs/>
          <w:color w:val="000000"/>
          <w:szCs w:val="21"/>
        </w:rPr>
        <w:t xml:space="preserve"> </w:t>
      </w:r>
      <w:r>
        <w:rPr>
          <w:rStyle w:val="99"/>
          <w:rFonts w:hint="eastAsia" w:ascii="Verdana" w:hAnsi="Verdana" w:cs="Verdana"/>
          <w:bCs/>
          <w:color w:val="000000"/>
          <w:szCs w:val="21"/>
        </w:rPr>
        <w:t>[</w:t>
      </w:r>
      <w:r>
        <w:rPr>
          <w:rStyle w:val="99"/>
          <w:rFonts w:ascii="楷体" w:hAnsi="楷体" w:eastAsia="楷体" w:cs="宋体"/>
          <w:bCs/>
          <w:color w:val="000000"/>
          <w:szCs w:val="21"/>
        </w:rPr>
        <w:t>引子</w:t>
      </w:r>
      <w:r>
        <w:rPr>
          <w:rStyle w:val="99"/>
          <w:rFonts w:hint="eastAsia" w:ascii="Verdana" w:hAnsi="Verdana" w:cs="Verdana"/>
          <w:bCs/>
          <w:color w:val="000000"/>
          <w:szCs w:val="21"/>
        </w:rPr>
        <w:t>]</w:t>
      </w:r>
      <w:r>
        <w:rPr>
          <w:rStyle w:val="99"/>
          <w:rFonts w:ascii="Verdana" w:hAnsi="Verdana" w:cs="宋体"/>
          <w:bCs/>
          <w:color w:val="000000"/>
          <w:szCs w:val="21"/>
        </w:rPr>
        <w:t>一枝花抛出墙外，为三女，常挂心怀。</w:t>
      </w:r>
    </w:p>
    <w:p>
      <w:pPr>
        <w:widowControl/>
        <w:jc w:val="left"/>
      </w:pPr>
      <w:r>
        <w:rPr>
          <w:rStyle w:val="99"/>
          <w:rFonts w:hint="eastAsia" w:ascii="Verdana" w:hAnsi="Verdana" w:cs="Verdana"/>
          <w:bCs/>
          <w:color w:val="000000"/>
          <w:szCs w:val="21"/>
        </w:rPr>
        <w:t>(</w:t>
      </w:r>
      <w:r>
        <w:rPr>
          <w:rStyle w:val="99"/>
          <w:rFonts w:hint="eastAsia" w:ascii="楷体" w:hAnsi="楷体" w:eastAsia="楷体" w:cs="宋体"/>
          <w:bCs/>
          <w:color w:val="000000"/>
          <w:szCs w:val="21"/>
        </w:rPr>
        <w:t>念</w:t>
      </w:r>
      <w:r>
        <w:rPr>
          <w:rStyle w:val="99"/>
          <w:rFonts w:hint="eastAsia" w:ascii="Verdana" w:hAnsi="Verdana" w:cs="Verdana"/>
          <w:bCs/>
          <w:color w:val="000000"/>
          <w:szCs w:val="21"/>
        </w:rPr>
        <w:t>)</w:t>
      </w:r>
      <w:r>
        <w:rPr>
          <w:rStyle w:val="99"/>
          <w:rFonts w:ascii="Verdana" w:hAnsi="Verdana" w:cs="宋体"/>
          <w:bCs/>
          <w:color w:val="000000"/>
          <w:szCs w:val="21"/>
        </w:rPr>
        <w:t>食禄君恩数十秋，</w:t>
      </w:r>
      <w:r>
        <w:rPr>
          <w:rStyle w:val="99"/>
          <w:rFonts w:hint="eastAsia" w:ascii="Verdana" w:hAnsi="Verdana" w:cs="宋体"/>
          <w:bCs/>
          <w:color w:val="000000"/>
          <w:szCs w:val="21"/>
        </w:rPr>
        <w:t>辅</w:t>
      </w:r>
      <w:r>
        <w:rPr>
          <w:rStyle w:val="99"/>
          <w:rFonts w:ascii="Verdana" w:hAnsi="Verdana" w:cs="宋体"/>
          <w:bCs/>
          <w:color w:val="000000"/>
          <w:szCs w:val="21"/>
        </w:rPr>
        <w:t>保吾主坐龙楼。皇恩浩荡</w:t>
      </w:r>
      <w:r>
        <w:rPr>
          <w:rStyle w:val="99"/>
          <w:rFonts w:hint="eastAsia" w:ascii="Verdana" w:hAnsi="Verdana" w:cs="宋体"/>
          <w:bCs/>
          <w:color w:val="000000"/>
          <w:szCs w:val="21"/>
        </w:rPr>
        <w:t>须答报</w:t>
      </w:r>
      <w:r>
        <w:rPr>
          <w:rStyle w:val="99"/>
          <w:rFonts w:ascii="Verdana" w:hAnsi="Verdana" w:cs="宋体"/>
          <w:bCs/>
          <w:color w:val="000000"/>
          <w:szCs w:val="21"/>
        </w:rPr>
        <w:t>，赤胆忠心</w:t>
      </w:r>
      <w:r>
        <w:rPr>
          <w:rStyle w:val="99"/>
          <w:rFonts w:hint="eastAsia" w:ascii="Verdana" w:hAnsi="Verdana" w:cs="宋体"/>
          <w:bCs/>
          <w:color w:val="000000"/>
          <w:szCs w:val="21"/>
        </w:rPr>
        <w:t>直到头</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赤胆忠心不到头</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宋体" w:hAnsi="宋体" w:cs="宋体"/>
          <w:bCs/>
          <w:color w:val="000000"/>
          <w:szCs w:val="21"/>
        </w:rPr>
        <w:t>老夫王允。唐帝驾前为臣，官居当朝首相</w:t>
      </w:r>
      <w:r>
        <w:rPr>
          <w:rStyle w:val="99"/>
          <w:rFonts w:hint="eastAsia" w:ascii="宋体" w:hAnsi="宋体" w:cs="宋体"/>
          <w:bCs/>
          <w:color w:val="000000"/>
          <w:szCs w:val="21"/>
        </w:rPr>
        <w:t>。</w:t>
      </w:r>
      <w:r>
        <w:rPr>
          <w:rStyle w:val="99"/>
          <w:rFonts w:ascii="宋体" w:hAnsi="宋体" w:cs="宋体"/>
          <w:bCs/>
          <w:color w:val="000000"/>
          <w:szCs w:val="21"/>
        </w:rPr>
        <w:t>夫人陈氏，膝下无儿，所生三女：长女金钏，许配苏龙为妻；次女银钏，许配魏虎为</w:t>
      </w:r>
      <w:r>
        <w:rPr>
          <w:rStyle w:val="99"/>
          <w:rFonts w:hint="eastAsia" w:ascii="宋体" w:hAnsi="宋体" w:cs="宋体"/>
          <w:bCs/>
          <w:color w:val="000000"/>
          <w:szCs w:val="21"/>
        </w:rPr>
        <w:t>室</w:t>
      </w:r>
      <w:r>
        <w:rPr>
          <w:rStyle w:val="99"/>
          <w:rFonts w:ascii="宋体" w:hAnsi="宋体" w:cs="宋体"/>
          <w:bCs/>
          <w:color w:val="000000"/>
          <w:szCs w:val="21"/>
        </w:rPr>
        <w:t>；惟有三女宝钏，生性高傲，是她为母之病，在后花园中许下心愿，拈香三载。后宫娘娘闻</w:t>
      </w:r>
      <w:r>
        <w:rPr>
          <w:rStyle w:val="99"/>
          <w:rFonts w:hint="eastAsia" w:ascii="宋体" w:hAnsi="宋体" w:cs="宋体"/>
          <w:bCs/>
          <w:color w:val="000000"/>
          <w:szCs w:val="21"/>
        </w:rPr>
        <w:t>知</w:t>
      </w:r>
      <w:r>
        <w:rPr>
          <w:rStyle w:val="99"/>
          <w:rFonts w:ascii="宋体" w:hAnsi="宋体" w:cs="宋体"/>
          <w:bCs/>
          <w:color w:val="000000"/>
          <w:szCs w:val="21"/>
        </w:rPr>
        <w:t>见喜，恩赐我儿五色绒线，织成彩球一朵。也曾择于二月二日，</w:t>
      </w:r>
      <w:r>
        <w:rPr>
          <w:rStyle w:val="99"/>
          <w:rFonts w:ascii="宋体" w:hAnsi="宋体" w:cs="Verdana"/>
          <w:bCs/>
          <w:color w:val="000000"/>
          <w:szCs w:val="21"/>
        </w:rPr>
        <w:t xml:space="preserve"> </w:t>
      </w:r>
      <w:r>
        <w:rPr>
          <w:rStyle w:val="99"/>
          <w:rFonts w:ascii="宋体" w:hAnsi="宋体" w:cs="宋体"/>
          <w:bCs/>
          <w:color w:val="000000"/>
          <w:szCs w:val="21"/>
        </w:rPr>
        <w:t>在十字街头，</w:t>
      </w:r>
      <w:r>
        <w:rPr>
          <w:rStyle w:val="99"/>
          <w:rFonts w:hint="eastAsia" w:ascii="宋体" w:hAnsi="宋体" w:cs="宋体"/>
          <w:bCs/>
          <w:color w:val="000000"/>
          <w:szCs w:val="21"/>
        </w:rPr>
        <w:t>(高搭彩楼，)</w:t>
      </w:r>
      <w:r>
        <w:rPr>
          <w:rStyle w:val="99"/>
          <w:rFonts w:ascii="宋体" w:hAnsi="宋体" w:cs="宋体"/>
          <w:bCs/>
          <w:color w:val="000000"/>
          <w:szCs w:val="21"/>
        </w:rPr>
        <w:t>抛球招赘。实望</w:t>
      </w:r>
      <w:r>
        <w:rPr>
          <w:rStyle w:val="66"/>
          <w:rFonts w:ascii="Verdana" w:hAnsi="Verdana" w:eastAsia="Verdana" w:cs="宋体"/>
          <w:bCs/>
          <w:color w:val="000000"/>
          <w:szCs w:val="21"/>
        </w:rPr>
        <w:footnoteReference w:id="397"/>
      </w:r>
      <w:r>
        <w:rPr>
          <w:rStyle w:val="99"/>
          <w:rFonts w:ascii="宋体" w:hAnsi="宋体" w:cs="宋体"/>
          <w:bCs/>
          <w:color w:val="000000"/>
          <w:szCs w:val="21"/>
        </w:rPr>
        <w:t>打中哪家王孙公子，不想打中了乞丐花郎薛平贵。想我儿乃千金之体，焉能与那花郎匹配</w:t>
      </w:r>
      <w:r>
        <w:rPr>
          <w:rStyle w:val="99"/>
          <w:rFonts w:ascii="Times New Roman" w:hAnsi="Times New Roman" w:cs="Times New Roman"/>
          <w:bCs/>
          <w:color w:val="000000"/>
          <w:szCs w:val="21"/>
        </w:rPr>
        <w:t>?</w:t>
      </w:r>
    </w:p>
    <w:p>
      <w:pPr>
        <w:widowControl/>
        <w:jc w:val="left"/>
      </w:pPr>
      <w:r>
        <w:rPr>
          <w:rStyle w:val="99"/>
          <w:rFonts w:ascii="Verdana" w:hAnsi="Verdana" w:cs="宋体"/>
          <w:bCs/>
          <w:color w:val="000000"/>
          <w:szCs w:val="21"/>
        </w:rPr>
        <w:t>老夫今日早朝，</w:t>
      </w:r>
      <w:r>
        <w:rPr>
          <w:rStyle w:val="99"/>
          <w:rFonts w:hint="eastAsia" w:ascii="Verdana" w:hAnsi="Verdana" w:cs="Verdana"/>
          <w:bCs/>
          <w:color w:val="000000"/>
          <w:szCs w:val="21"/>
        </w:rPr>
        <w:t>(</w:t>
      </w:r>
      <w:r>
        <w:rPr>
          <w:rStyle w:val="99"/>
          <w:rFonts w:hint="eastAsia" w:ascii="Verdana" w:hAnsi="Verdana" w:cs="宋体"/>
          <w:bCs/>
          <w:color w:val="000000"/>
          <w:szCs w:val="21"/>
        </w:rPr>
        <w:t>在金殿之上，</w:t>
      </w:r>
      <w:r>
        <w:rPr>
          <w:rStyle w:val="99"/>
          <w:rFonts w:hint="eastAsia" w:ascii="Verdana" w:hAnsi="Verdana" w:cs="Verdana"/>
          <w:bCs/>
          <w:color w:val="000000"/>
          <w:szCs w:val="21"/>
        </w:rPr>
        <w:t>)</w:t>
      </w:r>
      <w:r>
        <w:rPr>
          <w:rStyle w:val="99"/>
          <w:rFonts w:ascii="Verdana" w:hAnsi="Verdana" w:cs="宋体"/>
          <w:bCs/>
          <w:color w:val="000000"/>
          <w:szCs w:val="21"/>
        </w:rPr>
        <w:t>观见新科状元</w:t>
      </w:r>
      <w:r>
        <w:rPr>
          <w:rStyle w:val="99"/>
          <w:rFonts w:ascii="Verdana" w:hAnsi="Verdana" w:cs="宋体"/>
          <w:bCs/>
          <w:szCs w:val="21"/>
        </w:rPr>
        <w:t>姓蔡名端</w:t>
      </w:r>
      <w:r>
        <w:rPr>
          <w:rStyle w:val="99"/>
          <w:rFonts w:ascii="Verdana" w:hAnsi="Verdana" w:cs="宋体"/>
          <w:bCs/>
          <w:color w:val="000000"/>
          <w:szCs w:val="21"/>
        </w:rPr>
        <w:t>，人才出众，我意欲将花郎亲事打退，另将我儿改配</w:t>
      </w:r>
      <w:r>
        <w:rPr>
          <w:rStyle w:val="66"/>
          <w:rFonts w:ascii="Verdana" w:hAnsi="Verdana" w:eastAsia="Verdana" w:cs="宋体"/>
          <w:bCs/>
          <w:color w:val="000000"/>
          <w:szCs w:val="21"/>
        </w:rPr>
        <w:footnoteReference w:id="398"/>
      </w:r>
      <w:r>
        <w:rPr>
          <w:rStyle w:val="99"/>
          <w:rFonts w:ascii="Verdana" w:hAnsi="Verdana" w:cs="宋体"/>
          <w:bCs/>
          <w:color w:val="000000"/>
          <w:szCs w:val="21"/>
        </w:rPr>
        <w:t>那新科状元。</w:t>
      </w:r>
      <w:r>
        <w:rPr>
          <w:rStyle w:val="99"/>
          <w:rFonts w:hint="eastAsia" w:ascii="Verdana" w:hAnsi="Verdana" w:cs="Verdana"/>
          <w:bCs/>
          <w:color w:val="000000"/>
          <w:szCs w:val="21"/>
        </w:rPr>
        <w:t>(</w:t>
      </w:r>
      <w:r>
        <w:rPr>
          <w:rStyle w:val="99"/>
          <w:rFonts w:hint="eastAsia" w:ascii="Verdana" w:hAnsi="Verdana" w:cs="宋体"/>
          <w:bCs/>
          <w:color w:val="000000"/>
          <w:szCs w:val="21"/>
        </w:rPr>
        <w:t>也不知她的心意如何，我</w:t>
      </w:r>
      <w:r>
        <w:rPr>
          <w:rStyle w:val="99"/>
          <w:rFonts w:hint="eastAsia" w:ascii="Verdana" w:hAnsi="Verdana" w:cs="Verdana"/>
          <w:bCs/>
          <w:color w:val="000000"/>
          <w:szCs w:val="21"/>
        </w:rPr>
        <w:t>)</w:t>
      </w:r>
      <w:r>
        <w:rPr>
          <w:rStyle w:val="99"/>
          <w:rFonts w:ascii="宋体" w:hAnsi="宋体" w:cs="宋体"/>
          <w:bCs/>
          <w:color w:val="000000"/>
          <w:szCs w:val="21"/>
        </w:rPr>
        <w:t>不免将她唤出堂前。与她商议。</w:t>
      </w:r>
    </w:p>
    <w:p>
      <w:pPr>
        <w:widowControl/>
        <w:ind w:left="1260" w:hanging="1260"/>
        <w:jc w:val="left"/>
      </w:pPr>
      <w:r>
        <w:rPr>
          <w:rStyle w:val="99"/>
          <w:rFonts w:ascii="宋体" w:hAnsi="宋体" w:cs="宋体"/>
          <w:bCs/>
          <w:color w:val="000000"/>
          <w:szCs w:val="21"/>
        </w:rPr>
        <w:t>家院，后堂传话：三姑娘出堂。</w:t>
      </w:r>
    </w:p>
    <w:p>
      <w:pPr>
        <w:widowControl/>
        <w:ind w:left="1260" w:hanging="1260"/>
        <w:jc w:val="left"/>
      </w:pPr>
      <w:r>
        <w:rPr>
          <w:rStyle w:val="99"/>
          <w:rFonts w:hint="eastAsia" w:ascii="宋体" w:hAnsi="宋体" w:cs="宋体"/>
          <w:bCs/>
          <w:color w:val="000000"/>
          <w:szCs w:val="21"/>
        </w:rPr>
        <w:t>我儿</w:t>
      </w:r>
      <w:r>
        <w:rPr>
          <w:rStyle w:val="99"/>
          <w:rFonts w:ascii="宋体" w:hAnsi="宋体" w:cs="宋体"/>
          <w:bCs/>
          <w:color w:val="000000"/>
          <w:szCs w:val="21"/>
        </w:rPr>
        <w:t>罢了!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：我儿免礼。)</w:t>
      </w:r>
    </w:p>
    <w:p>
      <w:pPr>
        <w:widowControl/>
        <w:ind w:left="1260" w:hanging="1260"/>
        <w:jc w:val="left"/>
      </w:pPr>
      <w:r>
        <w:rPr>
          <w:rStyle w:val="99"/>
          <w:rFonts w:ascii="Verdana" w:hAnsi="Verdana" w:cs="宋体"/>
          <w:bCs/>
          <w:color w:val="000000"/>
          <w:szCs w:val="21"/>
        </w:rPr>
        <w:t>一旁坐下。</w:t>
      </w:r>
    </w:p>
    <w:p>
      <w:pPr>
        <w:widowControl/>
        <w:ind w:left="1260" w:hanging="1260"/>
        <w:jc w:val="left"/>
      </w:pPr>
      <w:r>
        <w:rPr>
          <w:rStyle w:val="99"/>
          <w:rFonts w:ascii="Verdana" w:hAnsi="Verdana" w:cs="宋体"/>
          <w:bCs/>
          <w:color w:val="000000"/>
          <w:szCs w:val="21"/>
        </w:rPr>
        <w:t>恭喜我儿，贺喜我儿。</w:t>
      </w:r>
    </w:p>
    <w:p>
      <w:pPr>
        <w:widowControl/>
        <w:ind w:left="1260" w:hanging="1260"/>
        <w:jc w:val="left"/>
      </w:pPr>
      <w:r>
        <w:rPr>
          <w:rStyle w:val="99"/>
          <w:rFonts w:ascii="Verdana" w:hAnsi="Verdana" w:cs="宋体"/>
          <w:bCs/>
          <w:color w:val="000000"/>
          <w:szCs w:val="21"/>
        </w:rPr>
        <w:t>我儿在十字街头，</w:t>
      </w:r>
      <w:r>
        <w:rPr>
          <w:rStyle w:val="99"/>
          <w:rFonts w:hint="eastAsia" w:ascii="Verdana" w:hAnsi="Verdana" w:cs="Verdana"/>
          <w:bCs/>
          <w:color w:val="000000"/>
          <w:szCs w:val="21"/>
        </w:rPr>
        <w:t>(</w:t>
      </w:r>
      <w:r>
        <w:rPr>
          <w:rStyle w:val="99"/>
          <w:rFonts w:hint="eastAsia" w:ascii="Verdana" w:hAnsi="Verdana" w:cs="宋体"/>
          <w:bCs/>
          <w:color w:val="000000"/>
          <w:szCs w:val="21"/>
        </w:rPr>
        <w:t>高搭彩楼，</w:t>
      </w:r>
      <w:r>
        <w:rPr>
          <w:rStyle w:val="99"/>
          <w:rFonts w:hint="eastAsia" w:ascii="Verdana" w:hAnsi="Verdana" w:cs="Verdana"/>
          <w:bCs/>
          <w:color w:val="000000"/>
          <w:szCs w:val="21"/>
        </w:rPr>
        <w:t>)</w:t>
      </w:r>
      <w:r>
        <w:rPr>
          <w:rStyle w:val="99"/>
          <w:rFonts w:ascii="Verdana" w:hAnsi="Verdana" w:cs="宋体"/>
          <w:bCs/>
          <w:color w:val="000000"/>
          <w:szCs w:val="21"/>
        </w:rPr>
        <w:t>抛球招赘</w:t>
      </w:r>
      <w:r>
        <w:rPr>
          <w:rStyle w:val="99"/>
          <w:rFonts w:hint="eastAsia" w:ascii="Verdana" w:hAnsi="Verdana" w:cs="宋体"/>
          <w:bCs/>
          <w:color w:val="000000"/>
          <w:szCs w:val="21"/>
        </w:rPr>
        <w:t>，</w:t>
      </w:r>
      <w:r>
        <w:rPr>
          <w:rStyle w:val="99"/>
          <w:rFonts w:ascii="Verdana" w:hAnsi="Verdana" w:cs="宋体"/>
          <w:bCs/>
          <w:color w:val="000000"/>
          <w:szCs w:val="21"/>
        </w:rPr>
        <w:t>岂非一喜</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但不知那一彩球打中了哪家王孙公子</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唉，哪里是什么王孙公子，就是那乞丐花郎薛平贵。</w:t>
      </w:r>
    </w:p>
    <w:p>
      <w:pPr>
        <w:widowControl/>
        <w:ind w:left="1260" w:hanging="1260"/>
        <w:jc w:val="left"/>
      </w:pPr>
      <w:r>
        <w:rPr>
          <w:rStyle w:val="99"/>
          <w:rFonts w:ascii="宋体" w:hAnsi="宋体" w:cs="宋体"/>
          <w:bCs/>
          <w:color w:val="000000"/>
          <w:szCs w:val="21"/>
        </w:rPr>
        <w:t>儿</w:t>
      </w:r>
      <w:r>
        <w:rPr>
          <w:rStyle w:val="99"/>
          <w:rFonts w:hint="eastAsia" w:ascii="宋体" w:hAnsi="宋体" w:cs="宋体"/>
          <w:bCs/>
          <w:color w:val="000000"/>
          <w:szCs w:val="21"/>
        </w:rPr>
        <w:t>呀</w:t>
      </w:r>
      <w:r>
        <w:rPr>
          <w:rStyle w:val="99"/>
          <w:rFonts w:ascii="宋体" w:hAnsi="宋体" w:cs="宋体"/>
          <w:bCs/>
          <w:color w:val="000000"/>
          <w:szCs w:val="21"/>
        </w:rPr>
        <w:t>，不必如此。</w:t>
      </w:r>
    </w:p>
    <w:p>
      <w:pPr>
        <w:widowControl/>
        <w:jc w:val="left"/>
      </w:pPr>
      <w:r>
        <w:rPr>
          <w:rStyle w:val="99"/>
          <w:rFonts w:hint="eastAsia" w:ascii="Verdana" w:hAnsi="Verdana" w:cs="Verdana"/>
          <w:bCs/>
          <w:color w:val="000000"/>
          <w:szCs w:val="21"/>
        </w:rPr>
        <w:t>(</w:t>
      </w:r>
      <w:r>
        <w:rPr>
          <w:rStyle w:val="99"/>
          <w:rFonts w:hint="eastAsia" w:ascii="Verdana" w:hAnsi="Verdana" w:cs="宋体"/>
          <w:bCs/>
          <w:color w:val="000000"/>
          <w:szCs w:val="21"/>
        </w:rPr>
        <w:t>想我儿千金之体，</w:t>
      </w:r>
      <w:r>
        <w:rPr>
          <w:rStyle w:val="99"/>
          <w:rFonts w:ascii="Verdana" w:hAnsi="Verdana" w:cs="宋体"/>
          <w:bCs/>
          <w:color w:val="000000"/>
          <w:szCs w:val="21"/>
        </w:rPr>
        <w:t>焉能与那花郎匹配</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ascii="Verdana" w:hAnsi="Verdana" w:cs="宋体"/>
          <w:bCs/>
          <w:color w:val="000000"/>
          <w:szCs w:val="21"/>
        </w:rPr>
        <w:t>为父今日早朝，观见新科状元</w:t>
      </w:r>
      <w:r>
        <w:rPr>
          <w:rStyle w:val="99"/>
          <w:rFonts w:ascii="Verdana" w:hAnsi="Verdana" w:cs="宋体"/>
          <w:bCs/>
          <w:szCs w:val="21"/>
        </w:rPr>
        <w:t>姓蔡名端</w:t>
      </w:r>
      <w:r>
        <w:rPr>
          <w:rStyle w:val="99"/>
          <w:rFonts w:ascii="Verdana" w:hAnsi="Verdana" w:cs="宋体"/>
          <w:bCs/>
          <w:color w:val="000000"/>
          <w:szCs w:val="21"/>
        </w:rPr>
        <w:t>，人才出众，为父意欲将花郎亲事打退，另将我儿改配那新科状元。</w:t>
      </w:r>
    </w:p>
    <w:p>
      <w:pPr>
        <w:widowControl/>
        <w:ind w:left="1260" w:hanging="1260"/>
        <w:jc w:val="left"/>
      </w:pPr>
      <w:r>
        <w:rPr>
          <w:rStyle w:val="99"/>
          <w:rFonts w:ascii="Verdana" w:hAnsi="Verdana" w:cs="宋体"/>
          <w:bCs/>
          <w:color w:val="000000"/>
          <w:szCs w:val="21"/>
        </w:rPr>
        <w:t>不知我儿意中如何</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：也不知儿的心意如何</w:t>
      </w: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罢了，恕你无罪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：一旁坐下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宋体" w:hAnsi="宋体" w:cs="宋体"/>
          <w:bCs/>
          <w:color w:val="000000"/>
          <w:szCs w:val="21"/>
        </w:rPr>
        <w:t>坐下。</w:t>
      </w:r>
    </w:p>
    <w:p>
      <w:pPr>
        <w:widowControl/>
        <w:ind w:left="1260" w:hanging="1260"/>
        <w:jc w:val="left"/>
      </w:pPr>
      <w:r>
        <w:rPr>
          <w:rStyle w:val="99"/>
          <w:rFonts w:hint="eastAsia" w:ascii="宋体" w:hAnsi="宋体" w:cs="宋体"/>
          <w:bCs/>
          <w:szCs w:val="21"/>
        </w:rPr>
        <w:t>抱什么</w:t>
      </w:r>
      <w:r>
        <w:rPr>
          <w:rStyle w:val="99"/>
          <w:rFonts w:ascii="宋体" w:hAnsi="宋体" w:cs="宋体"/>
          <w:bCs/>
          <w:szCs w:val="21"/>
        </w:rPr>
        <w:t>?</w:t>
      </w:r>
    </w:p>
    <w:p>
      <w:pPr>
        <w:widowControl/>
        <w:ind w:left="1260" w:hanging="1260"/>
        <w:jc w:val="left"/>
      </w:pPr>
      <w:r>
        <w:rPr>
          <w:rStyle w:val="99"/>
          <w:rFonts w:ascii="宋体" w:hAnsi="宋体" w:cs="宋体"/>
          <w:bCs/>
          <w:color w:val="000000"/>
          <w:szCs w:val="21"/>
        </w:rPr>
        <w:t>难道说这一彩球就定了儿的终身不成么?</w:t>
      </w:r>
    </w:p>
    <w:p>
      <w:pPr>
        <w:widowControl/>
        <w:ind w:left="1260" w:hanging="1260"/>
        <w:jc w:val="left"/>
      </w:pPr>
      <w:r>
        <w:rPr>
          <w:rStyle w:val="99"/>
          <w:rFonts w:ascii="宋体" w:hAnsi="宋体" w:cs="宋体"/>
          <w:bCs/>
          <w:color w:val="000000"/>
          <w:szCs w:val="21"/>
        </w:rPr>
        <w:t>啊，为父的与儿</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：与你</w:t>
      </w:r>
      <w:r>
        <w:rPr>
          <w:rStyle w:val="99"/>
          <w:rFonts w:hint="eastAsia" w:ascii="Verdana" w:hAnsi="Verdana" w:cs="Verdana"/>
          <w:bCs/>
          <w:color w:val="000000"/>
          <w:szCs w:val="21"/>
        </w:rPr>
        <w:t>)</w:t>
      </w:r>
      <w:r>
        <w:rPr>
          <w:rStyle w:val="99"/>
          <w:rFonts w:ascii="Verdana" w:hAnsi="Verdana" w:cs="宋体"/>
          <w:bCs/>
          <w:color w:val="000000"/>
          <w:szCs w:val="21"/>
        </w:rPr>
        <w:t>讲话，难道儿与为父的</w:t>
      </w:r>
      <w:r>
        <w:rPr>
          <w:rStyle w:val="99"/>
          <w:rFonts w:hint="eastAsia" w:ascii="Verdana" w:hAnsi="Verdana" w:cs="宋体"/>
          <w:bCs/>
          <w:color w:val="000000"/>
          <w:szCs w:val="21"/>
        </w:rPr>
        <w:t>致</w:t>
      </w:r>
      <w:r>
        <w:rPr>
          <w:rStyle w:val="99"/>
          <w:rFonts w:ascii="Verdana" w:hAnsi="Verdana" w:cs="宋体"/>
          <w:bCs/>
          <w:color w:val="000000"/>
          <w:szCs w:val="21"/>
        </w:rPr>
        <w:t>气</w:t>
      </w:r>
      <w:r>
        <w:rPr>
          <w:rStyle w:val="66"/>
          <w:rFonts w:ascii="Verdana" w:hAnsi="Verdana" w:eastAsia="Verdana" w:cs="宋体"/>
          <w:bCs/>
          <w:color w:val="000000"/>
          <w:szCs w:val="21"/>
        </w:rPr>
        <w:footnoteReference w:id="399"/>
      </w:r>
      <w:r>
        <w:rPr>
          <w:rStyle w:val="99"/>
          <w:rFonts w:ascii="Verdana" w:hAnsi="Verdana" w:eastAsia="Verdana" w:cs="宋体"/>
          <w:bCs/>
          <w:color w:val="000000"/>
          <w:szCs w:val="21"/>
        </w:rPr>
        <w:t>不成</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：你敢是与为父生气不成</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Verdana" w:hAnsi="Verdana" w:cs="宋体"/>
          <w:bCs/>
          <w:color w:val="000000"/>
          <w:szCs w:val="21"/>
        </w:rPr>
        <w:t>既然不与为父</w:t>
      </w:r>
      <w:r>
        <w:rPr>
          <w:rStyle w:val="99"/>
          <w:rFonts w:hint="eastAsia" w:ascii="Verdana" w:hAnsi="Verdana" w:cs="宋体"/>
          <w:bCs/>
          <w:color w:val="000000"/>
          <w:szCs w:val="21"/>
        </w:rPr>
        <w:t>致</w:t>
      </w:r>
      <w:r>
        <w:rPr>
          <w:rStyle w:val="99"/>
          <w:rFonts w:ascii="Verdana" w:hAnsi="Verdana" w:cs="宋体"/>
          <w:bCs/>
          <w:color w:val="000000"/>
          <w:szCs w:val="21"/>
        </w:rPr>
        <w:t>气，就该打退花郎亲事才是。</w:t>
      </w:r>
    </w:p>
    <w:p>
      <w:pPr>
        <w:widowControl/>
        <w:ind w:left="1260" w:hanging="1260"/>
        <w:jc w:val="left"/>
      </w:pPr>
      <w:r>
        <w:rPr>
          <w:rStyle w:val="99"/>
          <w:rFonts w:ascii="Verdana" w:hAnsi="Verdana" w:cs="宋体"/>
          <w:bCs/>
          <w:color w:val="000000"/>
          <w:szCs w:val="21"/>
        </w:rPr>
        <w:t>儿</w:t>
      </w:r>
      <w:r>
        <w:rPr>
          <w:rStyle w:val="99"/>
          <w:rFonts w:hint="eastAsia" w:ascii="Verdana" w:hAnsi="Verdana" w:cs="宋体"/>
          <w:bCs/>
          <w:color w:val="000000"/>
          <w:szCs w:val="21"/>
        </w:rPr>
        <w:t>才</w:t>
      </w:r>
      <w:r>
        <w:rPr>
          <w:rStyle w:val="99"/>
          <w:rFonts w:ascii="Verdana" w:hAnsi="Verdana" w:cs="宋体"/>
          <w:bCs/>
          <w:color w:val="000000"/>
          <w:szCs w:val="21"/>
        </w:rPr>
        <w:t>怎讲</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：儿待怎讲</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儿就该</w:t>
      </w:r>
      <w:r>
        <w:rPr>
          <w:rStyle w:val="99"/>
          <w:rFonts w:ascii="宋体" w:hAnsi="宋体" w:cs="Verdana"/>
          <w:bCs/>
          <w:color w:val="000000"/>
          <w:szCs w:val="21"/>
        </w:rPr>
        <w:t>——</w:t>
      </w:r>
    </w:p>
    <w:p>
      <w:pPr>
        <w:widowControl/>
        <w:ind w:left="1260" w:hanging="1260"/>
        <w:jc w:val="left"/>
      </w:pPr>
      <w:r>
        <w:rPr>
          <w:rStyle w:val="99"/>
          <w:rFonts w:ascii="宋体" w:hAnsi="宋体" w:cs="宋体"/>
          <w:bCs/>
          <w:color w:val="000000"/>
          <w:szCs w:val="21"/>
        </w:rPr>
        <w:t>掌嘴!</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小奴才说此话全然不想</w:t>
      </w:r>
      <w:r>
        <w:rPr>
          <w:rStyle w:val="66"/>
          <w:rFonts w:ascii="Verdana" w:hAnsi="Verdana" w:cs="宋体"/>
          <w:bCs/>
          <w:color w:val="000000"/>
          <w:szCs w:val="21"/>
        </w:rPr>
        <w:footnoteReference w:id="400"/>
      </w:r>
      <w:r>
        <w:rPr>
          <w:rStyle w:val="99"/>
          <w:rFonts w:ascii="Verdana" w:hAnsi="Verdana" w:cs="宋体"/>
          <w:bCs/>
          <w:color w:val="000000"/>
          <w:szCs w:val="21"/>
        </w:rPr>
        <w:t>，不由得年迈人怒满胸膛。你大姐配苏龙户部执掌</w:t>
      </w:r>
      <w:r>
        <w:rPr>
          <w:rStyle w:val="99"/>
          <w:rFonts w:hint="eastAsia" w:ascii="Verdana" w:hAnsi="Verdana" w:cs="宋体"/>
          <w:bCs/>
          <w:color w:val="000000"/>
        </w:rPr>
        <w:t>啊</w:t>
      </w:r>
      <w:r>
        <w:rPr>
          <w:rStyle w:val="99"/>
          <w:rFonts w:ascii="Verdana" w:hAnsi="Verdana" w:cs="宋体"/>
          <w:bCs/>
          <w:color w:val="000000"/>
          <w:szCs w:val="21"/>
        </w:rPr>
        <w:t>；你二姐配魏虎兵部侍郎。唯独你小冤家娇生惯养，千金体配花郎</w:t>
      </w:r>
      <w:r>
        <w:rPr>
          <w:rStyle w:val="66"/>
          <w:rFonts w:ascii="Verdana" w:hAnsi="Verdana" w:cs="宋体"/>
          <w:bCs/>
          <w:color w:val="000000"/>
          <w:szCs w:val="21"/>
        </w:rPr>
        <w:footnoteReference w:id="401"/>
      </w:r>
      <w:r>
        <w:rPr>
          <w:rStyle w:val="99"/>
          <w:rFonts w:ascii="Verdana" w:hAnsi="Verdana" w:cs="宋体"/>
          <w:bCs/>
          <w:color w:val="000000"/>
          <w:szCs w:val="21"/>
        </w:rPr>
        <w:t>脸面无光。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薛平贵生来命运低，每日里在长街叫化行乞。衣衫不周实实的褴褛，他好比失林鸟无枝可栖。</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我的儿既知</w:t>
      </w:r>
      <w:r>
        <w:rPr>
          <w:rStyle w:val="99"/>
          <w:rFonts w:ascii="Verdana" w:hAnsi="Verdana"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古</w:t>
      </w:r>
      <w:r>
        <w:rPr>
          <w:rStyle w:val="99"/>
          <w:rFonts w:hint="eastAsia" w:ascii="Verdana" w:hAnsi="Verdana" w:cs="宋体"/>
          <w:bCs/>
          <w:color w:val="000000"/>
          <w:szCs w:val="21"/>
        </w:rPr>
        <w:t>礼义</w:t>
      </w:r>
      <w:r>
        <w:rPr>
          <w:rStyle w:val="99"/>
          <w:rFonts w:ascii="Verdana" w:hAnsi="Verdana" w:cs="宋体"/>
          <w:bCs/>
          <w:color w:val="000000"/>
          <w:szCs w:val="21"/>
        </w:rPr>
        <w:t>，可知晓韩信</w:t>
      </w:r>
      <w:r>
        <w:rPr>
          <w:rStyle w:val="99"/>
          <w:rFonts w:hint="eastAsia" w:ascii="Verdana" w:hAnsi="Verdana" w:cs="宋体"/>
          <w:bCs/>
          <w:color w:val="000000"/>
          <w:szCs w:val="21"/>
        </w:rPr>
        <w:t>、</w:t>
      </w:r>
      <w:r>
        <w:rPr>
          <w:rStyle w:val="99"/>
          <w:rFonts w:ascii="Verdana" w:hAnsi="Verdana" w:cs="宋体"/>
          <w:bCs/>
          <w:color w:val="000000"/>
          <w:szCs w:val="21"/>
        </w:rPr>
        <w:t>张良</w:t>
      </w:r>
      <w:r>
        <w:rPr>
          <w:rStyle w:val="99"/>
          <w:rFonts w:hint="eastAsia" w:ascii="Verdana" w:hAnsi="Verdana" w:cs="宋体"/>
          <w:bCs/>
          <w:szCs w:val="21"/>
        </w:rPr>
        <w:t>魏</w:t>
      </w:r>
      <w:r>
        <w:rPr>
          <w:rStyle w:val="99"/>
          <w:rFonts w:ascii="Verdana" w:hAnsi="Verdana" w:cs="宋体"/>
          <w:bCs/>
          <w:color w:val="000000"/>
          <w:szCs w:val="21"/>
        </w:rPr>
        <w:t>苏秦。</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登台拜帅是韩信，未央宫斩的什么人。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董永卖身葬父母，仙姬女下凡配何人</w:t>
      </w:r>
      <w:r>
        <w:rPr>
          <w:rStyle w:val="99"/>
          <w:rFonts w:hint="eastAsia" w:ascii="Verdana" w:hAnsi="Verdana" w:cs="宋体"/>
          <w:bCs/>
          <w:color w:val="000000"/>
          <w:sz w:val="18"/>
          <w:szCs w:val="18"/>
        </w:rPr>
        <w:t>呐</w:t>
      </w:r>
      <w:r>
        <w:rPr>
          <w:rStyle w:val="99"/>
          <w:rFonts w:ascii="Verdana" w:hAnsi="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奴才说话理不顺，叫骂为父你为何情。</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要退要退偏要退。</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我儿不遵为父命，两件宝衣脱下身</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：脱离身</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cs="宋体"/>
          <w:bCs/>
          <w:color w:val="000000"/>
          <w:szCs w:val="21"/>
        </w:rPr>
        <w:t>乃</w:t>
      </w:r>
      <w:r>
        <w:rPr>
          <w:rStyle w:val="99"/>
          <w:rFonts w:hint="eastAsia" w:ascii="Verdana" w:hAnsi="Verdana" w:cs="宋体"/>
          <w:bCs/>
          <w:color w:val="000000"/>
          <w:szCs w:val="21"/>
        </w:rPr>
        <w:t>是</w:t>
      </w:r>
      <w:r>
        <w:rPr>
          <w:rStyle w:val="99"/>
          <w:rFonts w:ascii="Verdana" w:hAnsi="Verdana" w:cs="宋体"/>
          <w:bCs/>
          <w:color w:val="000000"/>
          <w:szCs w:val="21"/>
        </w:rPr>
        <w:t>圣上所赐。</w:t>
      </w:r>
    </w:p>
    <w:p>
      <w:pPr>
        <w:widowControl/>
        <w:ind w:left="1260" w:hanging="1260"/>
        <w:jc w:val="left"/>
      </w:pPr>
      <w:r>
        <w:rPr>
          <w:rStyle w:val="99"/>
          <w:rFonts w:ascii="Verdana" w:hAnsi="Verdana" w:cs="宋体"/>
          <w:bCs/>
          <w:color w:val="000000"/>
          <w:szCs w:val="21"/>
        </w:rPr>
        <w:t>以表君臣之义</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：君臣情谊</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Verdana" w:hAnsi="Verdana" w:cs="宋体"/>
          <w:bCs/>
          <w:color w:val="000000"/>
          <w:szCs w:val="21"/>
        </w:rPr>
        <w:t>哎呀儿啊，只要我儿将花郎亲事打退</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：只要儿打退这门亲事</w:t>
      </w:r>
      <w:r>
        <w:rPr>
          <w:rStyle w:val="99"/>
          <w:rFonts w:hint="eastAsia" w:ascii="Verdana" w:hAnsi="Verdana" w:cs="Verdana"/>
          <w:bCs/>
          <w:color w:val="000000"/>
          <w:szCs w:val="21"/>
        </w:rPr>
        <w:t>)</w:t>
      </w:r>
      <w:r>
        <w:rPr>
          <w:rStyle w:val="99"/>
          <w:rFonts w:ascii="Verdana" w:hAnsi="Verdana" w:cs="宋体"/>
          <w:bCs/>
          <w:color w:val="000000"/>
          <w:szCs w:val="21"/>
        </w:rPr>
        <w:t>，慢说是两件宝衣，就是这府内的金银</w:t>
      </w:r>
      <w:r>
        <w:rPr>
          <w:rStyle w:val="99"/>
          <w:rFonts w:hint="eastAsia" w:ascii="Verdana" w:hAnsi="Verdana" w:cs="宋体"/>
          <w:bCs/>
          <w:color w:val="000000"/>
          <w:szCs w:val="21"/>
        </w:rPr>
        <w:t>，</w:t>
      </w:r>
      <w:r>
        <w:rPr>
          <w:rStyle w:val="99"/>
          <w:rFonts w:ascii="Verdana" w:hAnsi="Verdana" w:cs="宋体"/>
          <w:bCs/>
          <w:color w:val="000000"/>
          <w:szCs w:val="21"/>
        </w:rPr>
        <w:t>都任儿取用</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：也任儿取用</w:t>
      </w:r>
      <w:r>
        <w:rPr>
          <w:rStyle w:val="99"/>
          <w:rFonts w:hint="eastAsia" w:ascii="Verdana" w:hAnsi="Verdana" w:cs="Verdana"/>
          <w:bCs/>
          <w:color w:val="000000"/>
          <w:szCs w:val="21"/>
        </w:rPr>
        <w:t>)</w:t>
      </w:r>
      <w:r>
        <w:rPr>
          <w:rStyle w:val="99"/>
          <w:rFonts w:ascii="宋体" w:hAnsi="宋体" w:cs="宋体"/>
          <w:bCs/>
          <w:color w:val="000000"/>
          <w:szCs w:val="21"/>
        </w:rPr>
        <w:t>啊!</w:t>
      </w:r>
    </w:p>
    <w:p>
      <w:pPr>
        <w:widowControl/>
        <w:ind w:left="1260" w:hanging="1260"/>
        <w:jc w:val="left"/>
      </w:pPr>
      <w:r>
        <w:rPr>
          <w:rStyle w:val="99"/>
          <w:rFonts w:ascii="宋体" w:hAnsi="宋体" w:cs="宋体"/>
          <w:bCs/>
          <w:color w:val="000000"/>
          <w:szCs w:val="21"/>
        </w:rPr>
        <w:t>哪里去?</w:t>
      </w:r>
    </w:p>
    <w:p>
      <w:pPr>
        <w:widowControl/>
        <w:ind w:left="1260" w:hanging="1260"/>
        <w:jc w:val="left"/>
        <w:rPr>
          <w:color w:val="auto"/>
        </w:rPr>
      </w:pPr>
      <w:r>
        <w:rPr>
          <w:rFonts w:hint="eastAsia"/>
          <w:color w:val="auto"/>
        </w:rPr>
        <w:t>前堂无有儿父，后堂焉有儿母。</w:t>
      </w:r>
    </w:p>
    <w:p>
      <w:pPr>
        <w:widowControl/>
        <w:ind w:left="1260" w:hanging="1260"/>
        <w:jc w:val="left"/>
      </w:pPr>
      <w:r>
        <w:rPr>
          <w:rStyle w:val="99"/>
          <w:rFonts w:ascii="Verdana" w:hAnsi="Verdana" w:cs="宋体"/>
          <w:bCs/>
          <w:color w:val="000000"/>
          <w:szCs w:val="21"/>
        </w:rPr>
        <w:t>家院、丫鬟，哪个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：有人</w:t>
      </w:r>
      <w:r>
        <w:rPr>
          <w:rStyle w:val="99"/>
          <w:rFonts w:hint="eastAsia" w:ascii="Verdana" w:hAnsi="Verdana" w:cs="Verdana"/>
          <w:bCs/>
          <w:color w:val="000000"/>
          <w:szCs w:val="21"/>
        </w:rPr>
        <w:t>)</w:t>
      </w:r>
      <w:r>
        <w:rPr>
          <w:rStyle w:val="99"/>
          <w:rFonts w:ascii="Verdana" w:hAnsi="Verdana" w:cs="宋体"/>
          <w:bCs/>
          <w:color w:val="000000"/>
          <w:szCs w:val="21"/>
        </w:rPr>
        <w:t>去至后堂，打折</w:t>
      </w:r>
      <w:r>
        <w:rPr>
          <w:rStyle w:val="99"/>
          <w:rFonts w:hint="eastAsia" w:ascii="Verdana" w:hAnsi="Verdana" w:cs="Verdana"/>
          <w:bCs/>
          <w:color w:val="000000"/>
          <w:szCs w:val="21"/>
        </w:rPr>
        <w:t>(</w:t>
      </w:r>
      <w:r>
        <w:rPr>
          <w:rStyle w:val="99"/>
          <w:rFonts w:hint="eastAsia" w:ascii="Verdana" w:hAnsi="Verdana" w:cs="宋体"/>
          <w:bCs/>
          <w:color w:val="000000"/>
          <w:szCs w:val="21"/>
        </w:rPr>
        <w:t>尔等的</w:t>
      </w:r>
      <w:r>
        <w:rPr>
          <w:rStyle w:val="99"/>
          <w:rFonts w:hint="eastAsia" w:ascii="Verdana" w:hAnsi="Verdana" w:cs="Verdana"/>
          <w:bCs/>
          <w:color w:val="000000"/>
          <w:szCs w:val="21"/>
        </w:rPr>
        <w:t>)</w:t>
      </w:r>
      <w:r>
        <w:rPr>
          <w:rStyle w:val="99"/>
          <w:rFonts w:ascii="宋体" w:hAnsi="宋体" w:cs="宋体"/>
          <w:bCs/>
          <w:color w:val="000000"/>
          <w:szCs w:val="21"/>
        </w:rPr>
        <w:t>两腿!</w:t>
      </w:r>
    </w:p>
    <w:p>
      <w:pPr>
        <w:widowControl/>
        <w:ind w:left="1260" w:hanging="1260"/>
        <w:jc w:val="left"/>
      </w:pPr>
      <w:r>
        <w:rPr>
          <w:rStyle w:val="99"/>
          <w:rFonts w:ascii="宋体" w:hAnsi="宋体" w:cs="宋体"/>
          <w:bCs/>
          <w:color w:val="000000"/>
          <w:szCs w:val="21"/>
        </w:rPr>
        <w:t>为父的怎样</w:t>
      </w:r>
      <w:r>
        <w:rPr>
          <w:rStyle w:val="99"/>
          <w:rFonts w:hint="eastAsia" w:ascii="宋体" w:hAnsi="宋体" w:cs="宋体"/>
          <w:bCs/>
          <w:color w:val="000000"/>
          <w:szCs w:val="21"/>
        </w:rPr>
        <w:t>(</w:t>
      </w:r>
      <w:r>
        <w:rPr>
          <w:rStyle w:val="99"/>
          <w:rFonts w:ascii="宋体" w:hAnsi="宋体" w:cs="宋体"/>
          <w:bCs/>
          <w:color w:val="000000"/>
          <w:szCs w:val="21"/>
        </w:rPr>
        <w:t>的</w:t>
      </w:r>
      <w:r>
        <w:rPr>
          <w:rStyle w:val="99"/>
          <w:rFonts w:hint="eastAsia" w:ascii="宋体" w:hAnsi="宋体" w:cs="宋体"/>
          <w:bCs/>
          <w:color w:val="000000"/>
          <w:szCs w:val="21"/>
        </w:rPr>
        <w:t>)</w:t>
      </w:r>
      <w:r>
        <w:rPr>
          <w:rStyle w:val="99"/>
          <w:rFonts w:ascii="宋体" w:hAnsi="宋体" w:cs="宋体"/>
          <w:bCs/>
          <w:color w:val="000000"/>
          <w:szCs w:val="21"/>
        </w:rPr>
        <w:t>把心死了呢?</w:t>
      </w:r>
    </w:p>
    <w:p>
      <w:pPr>
        <w:widowControl/>
        <w:jc w:val="left"/>
      </w:pPr>
      <w:r>
        <w:rPr>
          <w:rStyle w:val="99"/>
          <w:rFonts w:ascii="Verdana" w:hAnsi="Verdana" w:cs="宋体"/>
          <w:bCs/>
          <w:color w:val="000000"/>
          <w:szCs w:val="21"/>
        </w:rPr>
        <w:t>哎呀儿啊，方才为父的言过：只要我儿打退花郎的亲事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哎呀儿啊，</w:t>
      </w:r>
      <w:r>
        <w:rPr>
          <w:rStyle w:val="99"/>
          <w:rFonts w:hint="eastAsia" w:ascii="Verdana" w:hAnsi="Verdana" w:cs="宋体"/>
          <w:bCs/>
          <w:color w:val="000000"/>
          <w:szCs w:val="21"/>
        </w:rPr>
        <w:t>只要儿将这门亲事打退</w:t>
      </w:r>
      <w:r>
        <w:rPr>
          <w:rStyle w:val="99"/>
          <w:rFonts w:ascii="Verdana" w:hAnsi="Verdana" w:cs="宋体"/>
          <w:bCs/>
          <w:color w:val="000000"/>
          <w:szCs w:val="21"/>
        </w:rPr>
        <w:t>，</w:t>
      </w:r>
      <w:r>
        <w:rPr>
          <w:rStyle w:val="99"/>
          <w:rFonts w:hint="eastAsia" w:ascii="Verdana" w:hAnsi="Verdana" w:cs="宋体"/>
          <w:bCs/>
          <w:color w:val="000000"/>
          <w:szCs w:val="21"/>
        </w:rPr>
        <w:t>这</w:t>
      </w:r>
      <w:r>
        <w:rPr>
          <w:rStyle w:val="99"/>
          <w:rFonts w:hint="eastAsia" w:ascii="Verdana" w:hAnsi="Verdana" w:cs="Verdana"/>
          <w:bCs/>
          <w:color w:val="000000"/>
          <w:szCs w:val="21"/>
        </w:rPr>
        <w:t>)</w:t>
      </w:r>
      <w:r>
        <w:rPr>
          <w:rStyle w:val="99"/>
          <w:rFonts w:ascii="Verdana" w:hAnsi="Verdana" w:cs="宋体"/>
          <w:bCs/>
          <w:color w:val="000000"/>
          <w:szCs w:val="21"/>
        </w:rPr>
        <w:t>府内</w:t>
      </w:r>
      <w:r>
        <w:rPr>
          <w:rStyle w:val="99"/>
          <w:rFonts w:hint="eastAsia" w:ascii="Verdana" w:hAnsi="Verdana" w:cs="宋体"/>
          <w:bCs/>
          <w:color w:val="000000"/>
          <w:szCs w:val="21"/>
        </w:rPr>
        <w:t>的</w:t>
      </w:r>
      <w:r>
        <w:rPr>
          <w:rStyle w:val="99"/>
          <w:rFonts w:ascii="Verdana" w:hAnsi="Verdana" w:cs="宋体"/>
          <w:bCs/>
          <w:color w:val="000000"/>
          <w:szCs w:val="21"/>
        </w:rPr>
        <w:t>金银是任儿取用</w:t>
      </w:r>
      <w:r>
        <w:rPr>
          <w:rStyle w:val="66"/>
          <w:rFonts w:ascii="Verdana" w:hAnsi="Verdana" w:eastAsia="Verdana" w:cs="宋体"/>
          <w:bCs/>
          <w:color w:val="000000"/>
          <w:szCs w:val="21"/>
        </w:rPr>
        <w:footnoteReference w:id="402"/>
      </w:r>
      <w:r>
        <w:rPr>
          <w:rStyle w:val="99"/>
          <w:rFonts w:ascii="宋体" w:hAnsi="宋体" w:cs="宋体"/>
          <w:bCs/>
          <w:color w:val="000000"/>
          <w:szCs w:val="21"/>
        </w:rPr>
        <w:t>啊!</w:t>
      </w:r>
    </w:p>
    <w:p>
      <w:pPr>
        <w:widowControl/>
        <w:ind w:left="1260" w:hanging="1260"/>
        <w:jc w:val="left"/>
      </w:pPr>
      <w:r>
        <w:rPr>
          <w:rStyle w:val="99"/>
          <w:rFonts w:ascii="Times New Roman" w:hAnsi="Times New Roman" w:cs="宋体"/>
          <w:bCs/>
          <w:color w:val="000000"/>
          <w:szCs w:val="21"/>
        </w:rPr>
        <w:t>裁女不裁父</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宋体"/>
          <w:bCs/>
          <w:color w:val="000000"/>
          <w:szCs w:val="21"/>
        </w:rPr>
        <w:t>裁为父的何来</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宋体" w:hAnsi="宋体" w:cs="宋体"/>
          <w:bCs/>
          <w:color w:val="000000"/>
          <w:szCs w:val="21"/>
        </w:rPr>
        <w:t>为父嫌贫爱富</w:t>
      </w:r>
      <w:r>
        <w:rPr>
          <w:rStyle w:val="99"/>
          <w:rFonts w:hint="eastAsia" w:ascii="宋体" w:hAnsi="宋体" w:cs="宋体"/>
          <w:bCs/>
          <w:color w:val="000000"/>
          <w:szCs w:val="21"/>
        </w:rPr>
        <w:t>(我)</w:t>
      </w:r>
      <w:r>
        <w:rPr>
          <w:rStyle w:val="99"/>
          <w:rFonts w:ascii="宋体" w:hAnsi="宋体" w:cs="宋体"/>
          <w:bCs/>
          <w:color w:val="000000"/>
          <w:szCs w:val="21"/>
        </w:rPr>
        <w:t>为的是哪</w:t>
      </w:r>
      <w:r>
        <w:rPr>
          <w:rStyle w:val="99"/>
          <w:rFonts w:hint="eastAsia" w:ascii="宋体" w:hAnsi="宋体" w:cs="宋体"/>
          <w:bCs/>
          <w:color w:val="000000"/>
          <w:szCs w:val="21"/>
        </w:rPr>
        <w:t>(一)</w:t>
      </w:r>
      <w:r>
        <w:rPr>
          <w:rStyle w:val="99"/>
          <w:rFonts w:ascii="宋体" w:hAnsi="宋体" w:cs="宋体"/>
          <w:bCs/>
          <w:color w:val="000000"/>
          <w:szCs w:val="21"/>
        </w:rPr>
        <w:t>个啊</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Verdana" w:hAnsi="Verdana" w:cs="宋体"/>
          <w:bCs/>
          <w:color w:val="000000"/>
          <w:szCs w:val="21"/>
        </w:rPr>
        <w:t>就为的是你这个小冤家</w:t>
      </w:r>
      <w:r>
        <w:rPr>
          <w:rStyle w:val="99"/>
          <w:rFonts w:ascii="宋体" w:hAnsi="宋体" w:cs="宋体"/>
          <w:bCs/>
          <w:color w:val="000000"/>
          <w:szCs w:val="21"/>
        </w:rPr>
        <w:t>啊!</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：我</w:t>
      </w:r>
      <w:r>
        <w:rPr>
          <w:rStyle w:val="99"/>
          <w:rFonts w:hint="eastAsia" w:ascii="宋体" w:hAnsi="宋体" w:cs="宋体"/>
          <w:bCs/>
          <w:color w:val="000000"/>
          <w:szCs w:val="21"/>
        </w:rPr>
        <w:t>为的就是你这个小冤家呐!</w:t>
      </w:r>
      <w:r>
        <w:rPr>
          <w:rStyle w:val="99"/>
          <w:rFonts w:hint="eastAsia" w:ascii="Verdana" w:hAnsi="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膝下无儿</w:t>
      </w:r>
      <w:r>
        <w:rPr>
          <w:rStyle w:val="99"/>
          <w:rFonts w:hint="eastAsia" w:ascii="Verdana" w:hAnsi="Verdana" w:cs="宋体"/>
          <w:bCs/>
          <w:color w:val="000000"/>
          <w:szCs w:val="21"/>
        </w:rPr>
        <w:t>怨</w:t>
      </w:r>
      <w:r>
        <w:rPr>
          <w:rStyle w:val="99"/>
          <w:rFonts w:ascii="Verdana" w:hAnsi="Verdana" w:cs="宋体"/>
          <w:bCs/>
          <w:color w:val="000000"/>
          <w:szCs w:val="21"/>
        </w:rPr>
        <w:t>我的命，养不得老来，儿送不得终。</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若是为父身染病，自有煎汤下药人。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倘若是为父遭不幸，自有披麻戴孝人。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父死不见王宝钏，后来若是来相见——</w:t>
      </w:r>
    </w:p>
    <w:p>
      <w:pPr>
        <w:widowControl/>
        <w:ind w:left="1260" w:hanging="1260"/>
        <w:jc w:val="left"/>
      </w:pPr>
      <w:r>
        <w:rPr>
          <w:rStyle w:val="99"/>
          <w:rFonts w:ascii="宋体" w:hAnsi="宋体" w:cs="宋体"/>
          <w:bCs/>
          <w:color w:val="000000"/>
          <w:szCs w:val="21"/>
        </w:rPr>
        <w:t>为父的不信!</w:t>
      </w:r>
    </w:p>
    <w:p>
      <w:pPr>
        <w:widowControl/>
        <w:ind w:left="1260" w:hanging="1260"/>
        <w:jc w:val="left"/>
      </w:pPr>
      <w:r>
        <w:rPr>
          <w:rStyle w:val="99"/>
          <w:rFonts w:hint="eastAsia" w:ascii="宋体" w:hAnsi="宋体" w:cs="宋体"/>
          <w:bCs/>
          <w:color w:val="000000"/>
          <w:szCs w:val="21"/>
        </w:rPr>
        <w:t>嚯——</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宋体" w:hAnsi="宋体" w:cs="宋体"/>
          <w:bCs/>
          <w:color w:val="000000"/>
          <w:szCs w:val="21"/>
        </w:rPr>
        <w:t>活活地气坏了</w:t>
      </w:r>
      <w:r>
        <w:rPr>
          <w:rStyle w:val="99"/>
          <w:rFonts w:hint="eastAsia" w:ascii="宋体" w:hAnsi="宋体" w:cs="宋体"/>
          <w:bCs/>
          <w:color w:val="000000"/>
        </w:rPr>
        <w:t>哇</w:t>
      </w:r>
      <w:r>
        <w:rPr>
          <w:rStyle w:val="99"/>
          <w:rFonts w:ascii="宋体" w:hAnsi="宋体" w:cs="宋体"/>
          <w:bCs/>
          <w:color w:val="000000"/>
          <w:szCs w:val="21"/>
        </w:rPr>
        <w:t>我年迈的人</w:t>
      </w:r>
      <w:r>
        <w:rPr>
          <w:rStyle w:val="99"/>
          <w:rFonts w:hint="eastAsia" w:ascii="宋体" w:hAnsi="宋体" w:cs="宋体"/>
          <w:bCs/>
          <w:color w:val="000000"/>
        </w:rPr>
        <w:t>呐</w:t>
      </w:r>
      <w:r>
        <w:rPr>
          <w:rStyle w:val="99"/>
          <w:rFonts w:ascii="宋体" w:hAnsi="宋体" w:cs="宋体"/>
          <w:bCs/>
          <w:color w:val="000000"/>
          <w:szCs w:val="21"/>
        </w:rPr>
        <w:t>。</w:t>
      </w:r>
    </w:p>
    <w:p>
      <w:pPr>
        <w:widowControl/>
        <w:ind w:left="1260" w:hanging="1260"/>
        <w:jc w:val="left"/>
      </w:pPr>
      <w:r>
        <w:rPr>
          <w:rStyle w:val="99"/>
          <w:rFonts w:ascii="宋体" w:hAnsi="宋体" w:cs="宋体"/>
          <w:bCs/>
          <w:color w:val="000000"/>
          <w:szCs w:val="21"/>
        </w:rPr>
        <w:t>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无奈何</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：莫奈何</w:t>
      </w:r>
      <w:r>
        <w:rPr>
          <w:rStyle w:val="99"/>
          <w:rFonts w:hint="eastAsia" w:ascii="Verdana" w:hAnsi="Verdana" w:cs="Verdana"/>
          <w:bCs/>
          <w:color w:val="000000"/>
          <w:szCs w:val="21"/>
        </w:rPr>
        <w:t>)</w:t>
      </w:r>
      <w:r>
        <w:rPr>
          <w:rStyle w:val="99"/>
          <w:rFonts w:ascii="Verdana" w:hAnsi="Verdana" w:cs="宋体"/>
          <w:bCs/>
          <w:color w:val="000000"/>
          <w:szCs w:val="21"/>
        </w:rPr>
        <w:t>与我儿三击掌。</w:t>
      </w:r>
    </w:p>
    <w:p>
      <w:pPr>
        <w:widowControl/>
        <w:ind w:left="1260" w:hanging="1260"/>
        <w:jc w:val="left"/>
      </w:pPr>
      <w:r>
        <w:rPr>
          <w:rStyle w:val="99"/>
          <w:rFonts w:ascii="宋体" w:hAnsi="宋体" w:cs="宋体"/>
          <w:bCs/>
          <w:color w:val="000000"/>
          <w:szCs w:val="21"/>
        </w:rPr>
        <w:t>罢!</w:t>
      </w:r>
    </w:p>
    <w:p>
      <w:pPr>
        <w:widowControl/>
        <w:ind w:left="1260" w:hanging="1260"/>
        <w:jc w:val="left"/>
      </w:pPr>
      <w:r>
        <w:rPr>
          <w:rStyle w:val="99"/>
          <w:rFonts w:ascii="宋体" w:hAnsi="宋体"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一见宝钏出府门，怎不</w:t>
      </w:r>
      <w:r>
        <w:rPr>
          <w:rStyle w:val="99"/>
          <w:rFonts w:hint="eastAsia" w:ascii="Verdana" w:hAnsi="Verdana" w:cs="宋体"/>
          <w:bCs/>
          <w:color w:val="000000"/>
          <w:szCs w:val="21"/>
        </w:rPr>
        <w:t>教</w:t>
      </w:r>
      <w:r>
        <w:rPr>
          <w:rStyle w:val="99"/>
          <w:rFonts w:ascii="Verdana" w:hAnsi="Verdana" w:cs="宋体"/>
          <w:bCs/>
          <w:color w:val="000000"/>
          <w:szCs w:val="21"/>
        </w:rPr>
        <w:t>人珠泪淋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：两泪淋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含悲忍泪后堂进，见了夫人说分明。</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：悲悲切切后堂进，见了夫人定计行。</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rPr>
          <w:rFonts w:hint="eastAsia"/>
        </w:rPr>
      </w:pPr>
      <w:bookmarkStart w:id="160" w:name="__RefHeading___Toc414518302"/>
      <w:bookmarkEnd w:id="160"/>
      <w:bookmarkStart w:id="161" w:name="_Toc1401189562"/>
      <w:r>
        <w:rPr>
          <w:rFonts w:hint="eastAsia"/>
        </w:rPr>
        <w:br w:type="page"/>
      </w:r>
    </w:p>
    <w:p>
      <w:pPr>
        <w:pStyle w:val="126"/>
        <w:bidi w:val="0"/>
      </w:pPr>
      <w:r>
        <w:rPr>
          <w:rFonts w:hint="eastAsia"/>
        </w:rPr>
        <w:t xml:space="preserve">赶三关 </w:t>
      </w:r>
      <w:r>
        <w:rPr>
          <w:rFonts w:hint="eastAsia"/>
          <w:sz w:val="24"/>
          <w:szCs w:val="24"/>
        </w:rPr>
        <w:t>之</w:t>
      </w:r>
      <w:r>
        <w:rPr>
          <w:rFonts w:hint="eastAsia"/>
        </w:rPr>
        <w:t xml:space="preserve"> 薛平贵</w:t>
      </w:r>
      <w:bookmarkEnd w:id="1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ascii="楷体" w:hAnsi="楷体" w:eastAsia="楷体" w:cs="Verdana"/>
          <w:bCs/>
          <w:color w:val="000000"/>
        </w:rPr>
        <w:t>引子</w:t>
      </w:r>
      <w:r>
        <w:rPr>
          <w:rFonts w:hint="eastAsia" w:ascii="Verdana" w:hAnsi="Verdana" w:cs="Verdana"/>
          <w:bCs/>
          <w:color w:val="000000"/>
        </w:rPr>
        <w:t>]</w:t>
      </w:r>
      <w:r>
        <w:rPr>
          <w:rFonts w:ascii="Verdana" w:hAnsi="Verdana" w:cs="Verdana"/>
          <w:bCs/>
          <w:color w:val="000000"/>
        </w:rPr>
        <w:t>驾坐西凉，蒙公主，</w:t>
      </w:r>
      <w:r>
        <w:rPr>
          <w:rFonts w:hint="eastAsia" w:ascii="Verdana" w:hAnsi="Verdana" w:cs="Verdana"/>
          <w:bCs/>
          <w:color w:val="000000"/>
        </w:rPr>
        <w:t>辅</w:t>
      </w:r>
      <w:r>
        <w:rPr>
          <w:rFonts w:ascii="Verdana" w:hAnsi="Verdana" w:cs="Verdana"/>
          <w:bCs/>
          <w:color w:val="000000"/>
        </w:rPr>
        <w:t>保孤王。</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离长安一十八载，思宝钏常挂心怀。恨魏虎将孤谋害，这冤仇何日解开!</w:t>
      </w:r>
    </w:p>
    <w:p>
      <w:pPr>
        <w:jc w:val="left"/>
      </w:pPr>
      <w:r>
        <w:rPr>
          <w:rFonts w:ascii="Verdana" w:hAnsi="Verdana" w:cs="Verdana"/>
          <w:bCs/>
          <w:color w:val="000000"/>
        </w:rPr>
        <w:t>孤，薛平贵，大唐人氏。只因当年征战西凉，可恨魏虎将我谋害，用酒灌醉，绑在红鬃烈马之上，赶至两军阵前，被公主擒获，</w:t>
      </w:r>
      <w:r>
        <w:rPr>
          <w:rFonts w:hint="eastAsia" w:ascii="Verdana" w:hAnsi="Verdana" w:cs="Verdana"/>
          <w:bCs/>
          <w:color w:val="000000"/>
        </w:rPr>
        <w:t>多</w:t>
      </w:r>
      <w:r>
        <w:rPr>
          <w:rFonts w:ascii="Verdana" w:hAnsi="Verdana" w:cs="Verdana"/>
          <w:bCs/>
          <w:color w:val="000000"/>
        </w:rPr>
        <w:t>蒙老王不斩，反将公主匹配。不幸老王晏驾，文武百官</w:t>
      </w:r>
      <w:r>
        <w:rPr>
          <w:rFonts w:hint="eastAsia" w:ascii="Verdana" w:hAnsi="Verdana" w:cs="Verdana"/>
          <w:bCs/>
          <w:color w:val="000000"/>
        </w:rPr>
        <w:t>辅</w:t>
      </w:r>
      <w:r>
        <w:rPr>
          <w:rFonts w:ascii="Verdana" w:hAnsi="Verdana" w:cs="Verdana"/>
          <w:bCs/>
          <w:color w:val="000000"/>
        </w:rPr>
        <w:t>孤登基。孤继位以来，风调雨顺，国泰民安，算来一十八载。今当设立早朝。</w:t>
      </w:r>
    </w:p>
    <w:p>
      <w:pPr>
        <w:ind w:left="1260" w:hanging="1260"/>
        <w:jc w:val="left"/>
      </w:pPr>
      <w:r>
        <w:rPr>
          <w:rFonts w:ascii="Verdana" w:hAnsi="Verdana" w:cs="Verdana"/>
          <w:bCs/>
          <w:color w:val="000000"/>
        </w:rPr>
        <w:t>内侍，闪放龙门。</w:t>
      </w:r>
    </w:p>
    <w:p>
      <w:pPr>
        <w:ind w:left="1260" w:hanging="1260"/>
        <w:jc w:val="left"/>
      </w:pPr>
      <w:r>
        <w:rPr>
          <w:rFonts w:ascii="Verdana" w:hAnsi="Verdana" w:cs="Verdana"/>
          <w:bCs/>
          <w:color w:val="000000"/>
        </w:rPr>
        <w:t>有这等事?</w:t>
      </w:r>
    </w:p>
    <w:p>
      <w:pPr>
        <w:ind w:left="1260" w:hanging="1260"/>
        <w:jc w:val="left"/>
      </w:pPr>
      <w:r>
        <w:rPr>
          <w:rFonts w:ascii="Verdana" w:hAnsi="Verdana" w:cs="Verdana"/>
          <w:bCs/>
          <w:color w:val="000000"/>
        </w:rPr>
        <w:t>待孤观看。</w:t>
      </w:r>
    </w:p>
    <w:p>
      <w:pPr>
        <w:ind w:left="1260" w:hanging="1260"/>
        <w:jc w:val="left"/>
      </w:pPr>
      <w:r>
        <w:rPr>
          <w:rFonts w:ascii="Verdana" w:hAnsi="Verdana" w:cs="Verdana"/>
          <w:bCs/>
          <w:color w:val="000000"/>
        </w:rPr>
        <w:t>宾鸿大雁，口吐人言，不祥之兆。</w:t>
      </w:r>
    </w:p>
    <w:p>
      <w:pPr>
        <w:ind w:left="1260" w:hanging="1260"/>
        <w:jc w:val="left"/>
      </w:pPr>
      <w:r>
        <w:rPr>
          <w:rFonts w:ascii="Verdana" w:hAnsi="Verdana" w:cs="Verdana"/>
          <w:bCs/>
          <w:color w:val="000000"/>
        </w:rPr>
        <w:t>内侍，弓弹伺候。</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】自从盘古立地天，宾鸿哪有吐人言。内侍看过弓和弹，对准宾鸿撒了弦。</w:t>
      </w:r>
    </w:p>
    <w:p>
      <w:pPr>
        <w:ind w:left="1260" w:hanging="1260"/>
        <w:jc w:val="left"/>
      </w:pPr>
      <w:r>
        <w:rPr>
          <w:rFonts w:ascii="Verdana" w:hAnsi="Verdana" w:cs="Verdana"/>
          <w:bCs/>
          <w:color w:val="000000"/>
        </w:rPr>
        <w:t>呈上来。</w:t>
      </w:r>
    </w:p>
    <w:p>
      <w:pPr>
        <w:ind w:left="1260" w:hanging="1260"/>
        <w:jc w:val="left"/>
      </w:pPr>
      <w:r>
        <w:rPr>
          <w:rFonts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西皮导板</w:t>
      </w:r>
      <w:r>
        <w:t>】见血书不由人泪流满面，</w:t>
      </w:r>
    </w:p>
    <w:p>
      <w:pPr>
        <w:ind w:left="1260" w:hanging="1260"/>
        <w:jc w:val="left"/>
      </w:pPr>
      <w:r>
        <w:rPr>
          <w:rFonts w:hint="eastAsia"/>
        </w:rPr>
        <w:t>&lt;</w:t>
      </w:r>
      <w:r>
        <w:rPr>
          <w:rFonts w:hint="eastAsia" w:ascii="楷体" w:hAnsi="楷体" w:eastAsia="楷体" w:cs="楷体"/>
          <w:b/>
        </w:rPr>
        <w:t>三叫头</w:t>
      </w:r>
      <w:r>
        <w:rPr>
          <w:rFonts w:hint="eastAsia"/>
        </w:rPr>
        <w:t>&gt;</w:t>
      </w:r>
      <w:r>
        <w:t>宝钏!贤妻!</w:t>
      </w:r>
      <w:r>
        <w:rPr>
          <w:rFonts w:hint="eastAsia"/>
        </w:rPr>
        <w:t>唉</w:t>
      </w:r>
      <w:r>
        <w:t>，妻呀</w:t>
      </w:r>
      <w:r>
        <w:rPr>
          <w:rFonts w:hint="eastAsia"/>
        </w:rPr>
        <w:t>……</w:t>
      </w:r>
      <w:r>
        <w:t>(</w:t>
      </w:r>
      <w:r>
        <w:rPr>
          <w:rFonts w:ascii="楷体" w:hAnsi="楷体" w:eastAsia="楷体" w:cs="楷体"/>
        </w:rPr>
        <w:t>哭介</w:t>
      </w:r>
      <w:r>
        <w:t>)</w:t>
      </w:r>
    </w:p>
    <w:p>
      <w:pPr>
        <w:ind w:left="1260" w:hanging="1260"/>
        <w:jc w:val="left"/>
      </w:pPr>
      <w:r>
        <w:rPr>
          <w:rFonts w:ascii="Verdana" w:hAnsi="Verdana" w:cs="Verdana"/>
          <w:bCs/>
          <w:color w:val="000000"/>
        </w:rPr>
        <w:t>【</w:t>
      </w:r>
      <w:r>
        <w:rPr>
          <w:rFonts w:ascii="楷体" w:hAnsi="楷体" w:eastAsia="楷体" w:cs="Verdana"/>
          <w:bCs/>
          <w:color w:val="000000"/>
        </w:rPr>
        <w:t>西皮慢板</w:t>
      </w:r>
      <w:r>
        <w:rPr>
          <w:rFonts w:ascii="Verdana" w:hAnsi="Verdana" w:cs="Verdana"/>
          <w:bCs/>
          <w:color w:val="000000"/>
        </w:rPr>
        <w:t>】点点珠泪洒落胸前。常随官与孤王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：替孤王)</w:t>
      </w:r>
      <w:r>
        <w:rPr>
          <w:rFonts w:ascii="Verdana" w:hAnsi="Verdana" w:cs="Verdana"/>
          <w:bCs/>
          <w:color w:val="000000"/>
        </w:rPr>
        <w:t>把朝散，撩龙袍端玉带孤离银安。展开了血书从头看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：展开了罗衫仔细看)</w:t>
      </w:r>
      <w:r>
        <w:rPr>
          <w:rFonts w:ascii="Verdana" w:hAnsi="Verdana" w:cs="Verdana"/>
          <w:bCs/>
          <w:color w:val="000000"/>
        </w:rPr>
        <w:t>，字字行行看周全：上写着拜上</w:t>
      </w:r>
      <w:r>
        <w:rPr>
          <w:rFonts w:hint="eastAsia" w:ascii="Verdana" w:hAnsi="Verdana" w:cs="Verdana"/>
          <w:bCs/>
          <w:color w:val="000000"/>
          <w:sz w:val="18"/>
          <w:szCs w:val="18"/>
        </w:rPr>
        <w:t>啊</w:t>
      </w:r>
      <w:r>
        <w:rPr>
          <w:rFonts w:ascii="Verdana" w:hAnsi="Verdana" w:cs="Verdana"/>
          <w:bCs/>
          <w:color w:val="000000"/>
        </w:rPr>
        <w:t>多拜上，拜上了平贵无义</w:t>
      </w:r>
      <w:r>
        <w:rPr>
          <w:rFonts w:hint="eastAsia" w:ascii="Verdana" w:hAnsi="Verdana" w:cs="Verdana"/>
          <w:bCs/>
          <w:color w:val="000000"/>
        </w:rPr>
        <w:t>(儿)</w:t>
      </w:r>
      <w:r>
        <w:rPr>
          <w:rFonts w:ascii="Verdana" w:hAnsi="Verdana" w:cs="Verdana"/>
          <w:bCs/>
          <w:color w:val="000000"/>
        </w:rPr>
        <w:t>男。自从分别【</w:t>
      </w:r>
      <w:r>
        <w:rPr>
          <w:rFonts w:hint="eastAsia" w:ascii="Verdana" w:hAnsi="Verdana" w:cs="Verdana"/>
          <w:bCs/>
          <w:color w:val="000000"/>
          <w:sz w:val="15"/>
          <w:szCs w:val="15"/>
        </w:rPr>
        <w:t>转</w:t>
      </w:r>
      <w:r>
        <w:rPr>
          <w:rFonts w:ascii="楷体" w:hAnsi="楷体" w:eastAsia="楷体" w:cs="Verdana"/>
          <w:bCs/>
          <w:color w:val="000000"/>
        </w:rPr>
        <w:t>西皮二六</w:t>
      </w:r>
      <w:r>
        <w:rPr>
          <w:rFonts w:ascii="Verdana" w:hAnsi="Verdana" w:cs="Verdana"/>
          <w:bCs/>
          <w:color w:val="000000"/>
        </w:rPr>
        <w:t>】汾河岸</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：西河岸)</w:t>
      </w:r>
      <w:r>
        <w:rPr>
          <w:rFonts w:ascii="Verdana" w:hAnsi="Verdana" w:cs="Verdana"/>
          <w:bCs/>
          <w:color w:val="000000"/>
        </w:rPr>
        <w:t>，光阴不觉十八年。夫在西凉常征战，妻在寒窑</w:t>
      </w:r>
      <w:r>
        <w:rPr>
          <w:rFonts w:hint="eastAsia" w:ascii="Verdana" w:hAnsi="Verdana" w:cs="Verdana"/>
          <w:bCs/>
          <w:color w:val="000000"/>
        </w:rPr>
        <w:t>伴月眠</w:t>
      </w:r>
      <w:r>
        <w:rPr>
          <w:rFonts w:ascii="Verdana" w:hAnsi="Verdana" w:cs="Verdana"/>
          <w:bCs/>
          <w:color w:val="000000"/>
        </w:rPr>
        <w:t>。早来三日【</w:t>
      </w:r>
      <w:r>
        <w:rPr>
          <w:rFonts w:hint="eastAsia" w:ascii="Verdana" w:hAnsi="Verdana" w:cs="Verdana"/>
          <w:bCs/>
          <w:color w:val="000000"/>
          <w:sz w:val="15"/>
          <w:szCs w:val="15"/>
        </w:rPr>
        <w:t>转</w:t>
      </w:r>
      <w:r>
        <w:rPr>
          <w:rFonts w:ascii="楷体" w:hAnsi="楷体" w:eastAsia="楷体" w:cs="Verdana"/>
          <w:bCs/>
          <w:color w:val="000000"/>
        </w:rPr>
        <w:t>西皮快板</w:t>
      </w:r>
      <w:r>
        <w:rPr>
          <w:rFonts w:ascii="Verdana" w:hAnsi="Verdana" w:cs="Verdana"/>
          <w:bCs/>
          <w:color w:val="000000"/>
        </w:rPr>
        <w:t>】还相见，迟来三日难团圆。看罢血书望长安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：肝肠断)</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王三姐</w:t>
      </w:r>
      <w:r>
        <w:rPr>
          <w:rFonts w:hint="eastAsia" w:ascii="Verdana" w:hAnsi="Verdana" w:cs="Verdana"/>
          <w:bCs/>
          <w:color w:val="000000"/>
        </w:rPr>
        <w:t>呀</w:t>
      </w:r>
      <w:r>
        <w:rPr>
          <w:rFonts w:ascii="Verdana" w:hAnsi="Verdana" w:cs="Verdana"/>
          <w:bCs/>
          <w:color w:val="000000"/>
        </w:rPr>
        <w:t>，妻宝钏，啊，受苦妻</w:t>
      </w:r>
      <w:r>
        <w:rPr>
          <w:rFonts w:hint="eastAsia" w:ascii="Verdana" w:hAnsi="Verdana" w:cs="Verdana"/>
          <w:bCs/>
          <w:color w:val="000000"/>
        </w:rPr>
        <w:t>呀。(</w:t>
      </w:r>
      <w:r>
        <w:rPr>
          <w:rFonts w:hint="eastAsia" w:ascii="楷体" w:hAnsi="楷体" w:eastAsia="楷体" w:cs="Verdana"/>
          <w:bCs/>
          <w:color w:val="000000"/>
        </w:rPr>
        <w:t>或</w:t>
      </w:r>
      <w:r>
        <w:rPr>
          <w:rFonts w:hint="eastAsia" w:ascii="Verdana" w:hAnsi="Verdana" w:cs="Verdana"/>
          <w:bCs/>
          <w:color w:val="000000"/>
        </w:rPr>
        <w:t>：宝钏我的妻啊!)</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】想起了魏虎怒冲冠。有朝一日长安转，仇报仇来冤报冤。低下头来心暗算，</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】忽然一计上心间。二次撩袍上银安，代战公主把驾参。</w:t>
      </w:r>
    </w:p>
    <w:p>
      <w:pPr>
        <w:ind w:left="1260" w:hanging="1260"/>
        <w:jc w:val="left"/>
      </w:pPr>
      <w:r>
        <w:rPr>
          <w:rFonts w:ascii="Verdana" w:hAnsi="Verdana" w:cs="Verdana"/>
          <w:bCs/>
          <w:color w:val="000000"/>
        </w:rPr>
        <w:t>平身。</w:t>
      </w:r>
    </w:p>
    <w:p>
      <w:pPr>
        <w:ind w:left="1260" w:hanging="1260"/>
        <w:jc w:val="left"/>
      </w:pPr>
      <w:r>
        <w:rPr>
          <w:rFonts w:ascii="Verdana" w:hAnsi="Verdana" w:cs="Verdana"/>
          <w:bCs/>
          <w:color w:val="000000"/>
        </w:rPr>
        <w:t>赐座。</w:t>
      </w:r>
    </w:p>
    <w:p>
      <w:pPr>
        <w:ind w:left="1260" w:hanging="1260"/>
        <w:jc w:val="left"/>
      </w:pPr>
      <w:r>
        <w:rPr>
          <w:rFonts w:ascii="Verdana" w:hAnsi="Verdana" w:cs="Verdana"/>
          <w:bCs/>
          <w:color w:val="000000"/>
        </w:rPr>
        <w:t>公主连日操演人马</w:t>
      </w:r>
      <w:r>
        <w:rPr>
          <w:rFonts w:hint="eastAsia" w:ascii="Verdana" w:hAnsi="Verdana" w:cs="Verdana"/>
          <w:bCs/>
          <w:color w:val="000000"/>
        </w:rPr>
        <w:t>，</w:t>
      </w:r>
      <w:r>
        <w:rPr>
          <w:rFonts w:ascii="Verdana" w:hAnsi="Verdana" w:cs="Verdana"/>
          <w:bCs/>
          <w:color w:val="000000"/>
        </w:rPr>
        <w:t>甚是辛苦，备得酒宴，与公主同饮。</w:t>
      </w:r>
    </w:p>
    <w:p>
      <w:pPr>
        <w:ind w:left="1260" w:hanging="1260"/>
        <w:jc w:val="left"/>
      </w:pPr>
      <w:r>
        <w:rPr>
          <w:rFonts w:ascii="Verdana" w:hAnsi="Verdana" w:cs="Verdana"/>
          <w:bCs/>
          <w:color w:val="000000"/>
        </w:rPr>
        <w:t>内侍</w:t>
      </w:r>
      <w:r>
        <w:rPr>
          <w:rFonts w:hint="eastAsia" w:ascii="Verdana" w:hAnsi="Verdana" w:cs="Verdana"/>
          <w:bCs/>
          <w:color w:val="000000"/>
        </w:rPr>
        <w:t>，</w:t>
      </w:r>
      <w:r>
        <w:rPr>
          <w:rFonts w:ascii="Verdana" w:hAnsi="Verdana" w:cs="Verdana"/>
          <w:bCs/>
          <w:color w:val="000000"/>
        </w:rPr>
        <w:t>看酒。</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】夫妻们对坐饮琼浆，她哪知血书袖中藏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：有衷肠)</w:t>
      </w:r>
      <w:r>
        <w:rPr>
          <w:rFonts w:ascii="Verdana" w:hAnsi="Verdana" w:cs="Verdana"/>
          <w:bCs/>
          <w:color w:val="000000"/>
        </w:rPr>
        <w:t>。本当实言对她讲，还</w:t>
      </w:r>
      <w:r>
        <w:rPr>
          <w:rFonts w:hint="eastAsia" w:ascii="Verdana" w:hAnsi="Verdana" w:cs="Verdana"/>
          <w:bCs/>
          <w:color w:val="000000"/>
        </w:rPr>
        <w:t>须</w:t>
      </w:r>
      <w:r>
        <w:rPr>
          <w:rFonts w:ascii="Verdana" w:hAnsi="Verdana" w:cs="Verdana"/>
          <w:bCs/>
          <w:color w:val="000000"/>
        </w:rPr>
        <w:t>要谨开口慢作商量。</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】西凉本是王执掌，怕只怕南朝动刀枪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：怕南朝兴兵动刀枪)</w:t>
      </w:r>
      <w:r>
        <w:rPr>
          <w:rFonts w:ascii="Verdana" w:hAnsi="Verdana" w:cs="Verdana"/>
          <w:bCs/>
          <w:color w:val="000000"/>
        </w:rPr>
        <w:t>。虽然公主你的</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：公主你虽然)</w:t>
      </w:r>
      <w:r>
        <w:rPr>
          <w:rFonts w:ascii="Verdana" w:hAnsi="Verdana" w:cs="Verdana"/>
          <w:bCs/>
          <w:color w:val="000000"/>
        </w:rPr>
        <w:t>韬略广，你一人怎敌百</w:t>
      </w:r>
      <w:r>
        <w:t>万儿郎。</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宋体" w:hAnsi="宋体" w:cs="Verdana"/>
          <w:bCs/>
          <w:color w:val="000000"/>
        </w:rPr>
        <w:t>公主</w:t>
      </w:r>
      <w:r>
        <w:rPr>
          <w:rFonts w:hint="eastAsia" w:ascii="宋体" w:hAnsi="宋体" w:cs="Verdana"/>
          <w:bCs/>
          <w:color w:val="000000"/>
        </w:rPr>
        <w:t>进</w:t>
      </w:r>
      <w:r>
        <w:rPr>
          <w:rFonts w:ascii="宋体" w:hAnsi="宋体" w:cs="Verdana"/>
          <w:bCs/>
          <w:color w:val="000000"/>
        </w:rPr>
        <w:t>酒王心爽，多吃几杯又何妨。</w:t>
      </w:r>
    </w:p>
    <w:p>
      <w:pPr>
        <w:ind w:left="1260" w:hanging="1260"/>
        <w:jc w:val="left"/>
      </w:pPr>
      <w:r>
        <w:rPr>
          <w:rFonts w:ascii="宋体" w:hAnsi="宋体" w:cs="Verdana"/>
          <w:bCs/>
          <w:color w:val="000000"/>
        </w:rPr>
        <w:t>公主操演辛苦，</w:t>
      </w:r>
      <w:r>
        <w:rPr>
          <w:rFonts w:ascii="Verdana" w:hAnsi="Verdana" w:cs="Verdana"/>
          <w:bCs/>
          <w:color w:val="000000"/>
        </w:rPr>
        <w:t>孤王要敬酒三杯。</w:t>
      </w:r>
    </w:p>
    <w:p>
      <w:pPr>
        <w:ind w:left="1260" w:hanging="1260"/>
        <w:jc w:val="left"/>
      </w:pPr>
      <w:r>
        <w:rPr>
          <w:rFonts w:ascii="Verdana" w:hAnsi="Verdana" w:cs="Verdana"/>
          <w:bCs/>
          <w:color w:val="000000"/>
        </w:rPr>
        <w:t>从先能饮多少?</w:t>
      </w:r>
    </w:p>
    <w:p>
      <w:pPr>
        <w:ind w:left="1260" w:hanging="1260"/>
        <w:jc w:val="left"/>
      </w:pPr>
      <w:r>
        <w:rPr>
          <w:rFonts w:ascii="Verdana" w:hAnsi="Verdana" w:cs="Verdana"/>
          <w:bCs/>
          <w:color w:val="000000"/>
        </w:rPr>
        <w:t>如今呢?</w:t>
      </w:r>
    </w:p>
    <w:p>
      <w:r>
        <w:t>呵呵哈哈哈</w:t>
      </w:r>
      <w:r>
        <w:rPr>
          <w:rFonts w:hint="eastAsia"/>
        </w:rPr>
        <w:t>……</w:t>
      </w:r>
      <w:r>
        <w:t>(</w:t>
      </w:r>
      <w:r>
        <w:rPr>
          <w:rFonts w:ascii="楷体" w:hAnsi="楷体" w:eastAsia="楷体" w:cs="楷体"/>
        </w:rPr>
        <w:t>笑介</w:t>
      </w:r>
      <w:r>
        <w:t>)</w:t>
      </w:r>
    </w:p>
    <w:p>
      <w:r>
        <w:t>还是一样啊!</w:t>
      </w:r>
    </w:p>
    <w:p>
      <w:pPr>
        <w:ind w:left="1260" w:hanging="1260"/>
        <w:jc w:val="left"/>
      </w:pPr>
      <w:r>
        <w:rPr>
          <w:rFonts w:ascii="Verdana" w:hAnsi="Verdana" w:cs="Verdana"/>
          <w:bCs/>
          <w:color w:val="000000"/>
        </w:rPr>
        <w:t>来，看大杯伺候。</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你也醉了!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】公主醉倒银安殿，中了平贵巧机关。内侍与孤把衣换，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】番邦令箭带身边。内侍带马休迟慢，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】难舍公主十分贤。桌案现有笔和砚，</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】手提羊毫写周全：你若念在夫妻义，带领人马到关前</w:t>
      </w:r>
      <w:r>
        <w:rPr>
          <w:rFonts w:hint="eastAsia" w:ascii="Verdana" w:hAnsi="Verdana" w:cs="Verdana"/>
          <w:bCs/>
          <w:color w:val="000000"/>
        </w:rPr>
        <w:t>；</w:t>
      </w:r>
      <w:r>
        <w:rPr>
          <w:rFonts w:ascii="Verdana" w:hAnsi="Verdana" w:cs="Verdana"/>
          <w:bCs/>
          <w:color w:val="000000"/>
        </w:rPr>
        <w:t>你若不念夫妻义，西凉女王坐江山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：西凉国改作女儿川)</w:t>
      </w:r>
      <w:r>
        <w:rPr>
          <w:rFonts w:ascii="Verdana" w:hAnsi="Verdana" w:cs="Verdana"/>
          <w:bCs/>
          <w:color w:val="000000"/>
        </w:rPr>
        <w:t>。书信放在龙书案，</w:t>
      </w:r>
    </w:p>
    <w:p>
      <w:pPr>
        <w:ind w:left="1260" w:hanging="1260"/>
        <w:jc w:val="left"/>
      </w:pPr>
      <w:r>
        <w:rPr>
          <w:rFonts w:ascii="Verdana" w:hAnsi="Verdana" w:cs="Verdana"/>
          <w:bCs/>
          <w:color w:val="000000"/>
        </w:rPr>
        <w:t>带马!</w:t>
      </w:r>
    </w:p>
    <w:p>
      <w:pPr>
        <w:ind w:left="1260" w:hanging="1260"/>
        <w:jc w:val="left"/>
      </w:pPr>
      <w:r>
        <w:rPr>
          <w:rFonts w:ascii="Verdana" w:hAnsi="Verdana" w:cs="Verdana"/>
          <w:bCs/>
          <w:color w:val="000000"/>
        </w:rPr>
        <w:t>【西皮摇板】公主醒来对她言，说王去阅边。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奉了公主将令，出关另有公干。</w:t>
      </w:r>
    </w:p>
    <w:p>
      <w:pPr>
        <w:ind w:left="1260" w:hanging="1260"/>
        <w:jc w:val="left"/>
      </w:pPr>
      <w:r>
        <w:rPr>
          <w:rFonts w:ascii="Verdana" w:hAnsi="Verdana" w:cs="Verdana"/>
          <w:bCs/>
          <w:color w:val="000000"/>
        </w:rPr>
        <w:t>令箭在此。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且住，来此三关地带。乃是他国地界，看城上好像莫老将军，待我冒叫一声</w:t>
      </w:r>
      <w:r>
        <w:rPr>
          <w:rFonts w:hint="eastAsia" w:ascii="Verdana" w:hAnsi="Verdana" w:cs="Verdana"/>
          <w:bCs/>
          <w:color w:val="000000"/>
        </w:rPr>
        <w:t>。</w:t>
      </w:r>
    </w:p>
    <w:p>
      <w:pPr>
        <w:ind w:left="1260" w:hanging="1260"/>
        <w:jc w:val="left"/>
      </w:pPr>
      <w:r>
        <w:rPr>
          <w:rFonts w:ascii="Verdana" w:hAnsi="Verdana" w:cs="Verdana"/>
          <w:bCs/>
          <w:color w:val="000000"/>
        </w:rPr>
        <w:t>莫老将军请了!</w:t>
      </w:r>
    </w:p>
    <w:p>
      <w:pPr>
        <w:ind w:left="1260" w:hanging="1260"/>
        <w:jc w:val="left"/>
      </w:pPr>
      <w:r>
        <w:rPr>
          <w:rFonts w:ascii="Verdana" w:hAnsi="Verdana" w:cs="Verdana"/>
          <w:bCs/>
          <w:color w:val="000000"/>
        </w:rPr>
        <w:t>先行平贵在此。</w:t>
      </w:r>
    </w:p>
    <w:p>
      <w:pPr>
        <w:ind w:left="1260" w:hanging="1260"/>
        <w:jc w:val="left"/>
      </w:pPr>
      <w:r>
        <w:rPr>
          <w:rFonts w:ascii="Verdana" w:hAnsi="Verdana" w:cs="Verdana"/>
          <w:bCs/>
          <w:color w:val="000000"/>
        </w:rPr>
        <w:t>何出此言?</w:t>
      </w:r>
    </w:p>
    <w:p>
      <w:pPr>
        <w:ind w:left="1260" w:hanging="1260"/>
        <w:jc w:val="left"/>
      </w:pPr>
      <w:r>
        <w:rPr>
          <w:rFonts w:ascii="Verdana" w:hAnsi="Verdana" w:cs="Verdana"/>
          <w:bCs/>
          <w:color w:val="000000"/>
        </w:rPr>
        <w:t>此乃仇人咒骂于我。</w:t>
      </w:r>
    </w:p>
    <w:p>
      <w:pPr>
        <w:ind w:left="1260" w:hanging="1260"/>
        <w:jc w:val="left"/>
      </w:pPr>
      <w:r>
        <w:rPr>
          <w:rFonts w:ascii="Verdana" w:hAnsi="Verdana" w:cs="Verdana"/>
          <w:bCs/>
          <w:color w:val="000000"/>
        </w:rPr>
        <w:t>红鬃烈马为证</w:t>
      </w:r>
      <w:r>
        <w:rPr>
          <w:rFonts w:hint="eastAsia" w:ascii="Verdana" w:hAnsi="Verdana" w:cs="Verdana"/>
          <w:bCs/>
          <w:color w:val="000000"/>
        </w:rPr>
        <w:t>呐</w:t>
      </w:r>
      <w:r>
        <w:rPr>
          <w:rFonts w:ascii="Verdana" w:hAnsi="Verdana" w:cs="Verdana"/>
          <w:bCs/>
          <w:color w:val="000000"/>
        </w:rPr>
        <w:t>。</w:t>
      </w:r>
    </w:p>
    <w:p>
      <w:pPr>
        <w:ind w:left="1260" w:hanging="1260"/>
        <w:jc w:val="left"/>
      </w:pPr>
      <w:r>
        <w:rPr>
          <w:rFonts w:ascii="Verdana" w:hAnsi="Verdana" w:cs="Verdana"/>
          <w:bCs/>
          <w:color w:val="000000"/>
        </w:rPr>
        <w:t>老将军，后面追兵甚急，快快开城再来叙话。</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来了!</w:t>
      </w:r>
    </w:p>
    <w:p>
      <w:pPr>
        <w:ind w:left="1260" w:hanging="1260"/>
        <w:jc w:val="left"/>
      </w:pPr>
      <w:r>
        <w:rPr>
          <w:rFonts w:ascii="Verdana" w:hAnsi="Verdana" w:cs="Verdana"/>
          <w:bCs/>
          <w:color w:val="000000"/>
        </w:rPr>
        <w:t>老将军</w:t>
      </w:r>
      <w:r>
        <w:rPr>
          <w:rFonts w:hint="eastAsia" w:ascii="Verdana" w:hAnsi="Verdana" w:cs="Verdana"/>
          <w:bCs/>
          <w:color w:val="000000"/>
        </w:rPr>
        <w:t>有何话讲?</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】莫老将军对我言，公主领兵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：带兵)</w:t>
      </w:r>
      <w:r>
        <w:rPr>
          <w:rFonts w:ascii="Verdana" w:hAnsi="Verdana" w:cs="Verdana"/>
          <w:bCs/>
          <w:color w:val="000000"/>
        </w:rPr>
        <w:t>到关前。</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】放心不下敌楼看，</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】旌旗遮住半壁天。马达、江海一声唤，快请公主到关前，【</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摇板</w:t>
      </w:r>
      <w:r>
        <w:rPr>
          <w:rFonts w:ascii="Verdana" w:hAnsi="Verdana" w:cs="Verdana"/>
          <w:bCs/>
          <w:color w:val="000000"/>
        </w:rPr>
        <w:t>】王有话言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】那一日驾坐银安殿，宾鸿大雁口吐人言。手持金弓银弹打，打下了半幅血罗衫。展开罗衫仔细看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：从头看)</w:t>
      </w:r>
      <w:r>
        <w:rPr>
          <w:rFonts w:ascii="Verdana" w:hAnsi="Verdana" w:cs="Verdana"/>
          <w:bCs/>
          <w:color w:val="000000"/>
        </w:rPr>
        <w:t>，才知长安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：才知道寒窑受苦的)</w:t>
      </w:r>
      <w:r>
        <w:rPr>
          <w:rFonts w:ascii="Verdana" w:hAnsi="Verdana" w:cs="Verdana"/>
          <w:bCs/>
          <w:color w:val="000000"/>
        </w:rPr>
        <w:t>王宝钏。非是孤</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w:t>
      </w:r>
      <w:r>
        <w:rPr>
          <w:rFonts w:ascii="Verdana" w:hAnsi="Verdana" w:cs="Verdana"/>
          <w:bCs/>
          <w:color w:val="000000"/>
        </w:rPr>
        <w:t>私自离宫院，为的长安王宝钏。</w:t>
      </w:r>
    </w:p>
    <w:p>
      <w:pPr>
        <w:ind w:left="1260" w:hanging="1260"/>
        <w:jc w:val="left"/>
      </w:pPr>
      <w:r>
        <w:rPr>
          <w:rFonts w:ascii="Verdana" w:hAnsi="Verdana" w:cs="Verdana"/>
          <w:bCs/>
          <w:color w:val="000000"/>
        </w:rPr>
        <w:t>是孤的前妻呀!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】本当与你说真言，公主不放也枉然。</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】一见公主变了脸，不由平贵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不由</w:t>
      </w:r>
      <w:r>
        <w:rPr>
          <w:rFonts w:hint="eastAsia" w:ascii="Verdana" w:hAnsi="Verdana" w:cs="Verdana"/>
          <w:bCs/>
          <w:color w:val="000000"/>
        </w:rPr>
        <w:t>孤王)</w:t>
      </w:r>
      <w:r>
        <w:rPr>
          <w:rFonts w:ascii="Verdana" w:hAnsi="Verdana" w:cs="Verdana"/>
          <w:bCs/>
          <w:color w:val="000000"/>
        </w:rPr>
        <w:t>心胆寒。眼望长安难回</w:t>
      </w: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转，</w:t>
      </w:r>
      <w:r>
        <w:rPr>
          <w:rFonts w:hint="eastAsia" w:ascii="Verdana" w:hAnsi="Verdana" w:cs="Verdana"/>
          <w:bCs/>
          <w:color w:val="000000"/>
        </w:rPr>
        <w:t>(宝钏)</w:t>
      </w:r>
      <w:r>
        <w:rPr>
          <w:rFonts w:ascii="Verdana" w:hAnsi="Verdana" w:cs="Verdana"/>
          <w:bCs/>
          <w:color w:val="000000"/>
        </w:rPr>
        <w:t>我的妻呀!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】夫妻们见面难上难。</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】多蒙公主开恩典，放我平贵转回还。马达、江海一声唤，</w:t>
      </w:r>
      <w:r>
        <w:rPr>
          <w:rFonts w:hint="eastAsia" w:ascii="Verdana" w:hAnsi="Verdana" w:cs="Verdana"/>
          <w:bCs/>
          <w:color w:val="000000"/>
        </w:rPr>
        <w:t>(孤王言来听根源：人马休回西凉转，)</w:t>
      </w:r>
      <w:r>
        <w:rPr>
          <w:rFonts w:ascii="Verdana" w:hAnsi="Verdana" w:cs="Verdana"/>
          <w:bCs/>
          <w:color w:val="000000"/>
        </w:rPr>
        <w:t>就在此地</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：关前)</w:t>
      </w:r>
      <w:r>
        <w:rPr>
          <w:rFonts w:ascii="Verdana" w:hAnsi="Verdana" w:cs="Verdana"/>
          <w:bCs/>
          <w:color w:val="000000"/>
        </w:rPr>
        <w:t>扎营盘。</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】交还鸽儿金鈚箭，到长安会一会妻宝钏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：王氏宝钏)</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三叫头</w:t>
      </w:r>
      <w:r>
        <w:rPr>
          <w:rFonts w:hint="eastAsia"/>
        </w:rPr>
        <w:t>&gt;</w:t>
      </w:r>
      <w:r>
        <w:rPr>
          <w:rFonts w:ascii="Verdana" w:hAnsi="Verdana" w:cs="Verdana"/>
          <w:bCs/>
          <w:color w:val="000000"/>
        </w:rPr>
        <w:t>公主!我妻!唉</w:t>
      </w:r>
      <w:r>
        <w:rPr>
          <w:rFonts w:hint="eastAsia" w:ascii="Verdana" w:hAnsi="Verdana" w:cs="Verdana"/>
          <w:bCs/>
          <w:color w:val="000000"/>
        </w:rPr>
        <w:t>，</w:t>
      </w:r>
      <w:r>
        <w:rPr>
          <w:rFonts w:ascii="Verdana" w:hAnsi="Verdana" w:cs="Verdana"/>
          <w:bCs/>
          <w:color w:val="000000"/>
        </w:rPr>
        <w:t>妻啊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：公主啊)</w:t>
      </w:r>
      <w:r>
        <w:rPr>
          <w:rFonts w:hint="eastAsia" w:ascii="宋体" w:hAnsi="宋体" w:cs="宋体"/>
          <w:bCs/>
          <w:color w:val="000000"/>
        </w:rPr>
        <w:t>……</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rPr>
          <w:rFonts w:hint="eastAsia"/>
        </w:rPr>
      </w:pPr>
      <w:bookmarkStart w:id="162" w:name="__RefHeading___Toc414518303"/>
      <w:bookmarkEnd w:id="162"/>
      <w:bookmarkStart w:id="163" w:name="_Toc2125853766"/>
      <w:r>
        <w:rPr>
          <w:rFonts w:hint="eastAsia"/>
        </w:rPr>
        <w:br w:type="page"/>
      </w:r>
    </w:p>
    <w:p>
      <w:pPr>
        <w:pStyle w:val="126"/>
        <w:bidi w:val="0"/>
      </w:pPr>
      <w:r>
        <w:rPr>
          <w:rFonts w:hint="eastAsia"/>
        </w:rPr>
        <w:t xml:space="preserve">武家坡 </w:t>
      </w:r>
      <w:r>
        <w:rPr>
          <w:rFonts w:hint="eastAsia"/>
          <w:sz w:val="24"/>
          <w:szCs w:val="24"/>
        </w:rPr>
        <w:t>之</w:t>
      </w:r>
      <w:r>
        <w:rPr>
          <w:rFonts w:hint="eastAsia"/>
        </w:rPr>
        <w:t xml:space="preserve"> 薛平贵</w:t>
      </w:r>
      <w:bookmarkEnd w:id="1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内</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】一马离了西凉界</w:t>
      </w:r>
      <w:r>
        <w:rPr>
          <w:rStyle w:val="66"/>
          <w:rFonts w:ascii="Verdana" w:hAnsi="Verdana" w:cs="Verdana"/>
          <w:bCs/>
          <w:color w:val="000000"/>
        </w:rPr>
        <w:footnoteReference w:id="403"/>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】不由人一阵阵泪洒胸怀。青的山绿是水花花世界，薛平贵好一似孤雁归来。那王允在朝中官居太宰，他把我贫穷人哪放在心怀。恨魏虎是内亲将我谋害，苦害我薛平贵所为何来。柳林下拴战马武家坡外，</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】见了那众大嫂细问开怀。</w:t>
      </w:r>
    </w:p>
    <w:p>
      <w:pPr>
        <w:ind w:left="1260" w:hanging="1260"/>
        <w:jc w:val="left"/>
      </w:pPr>
      <w:r>
        <w:rPr>
          <w:rFonts w:ascii="Verdana" w:hAnsi="Verdana" w:cs="Verdana"/>
          <w:bCs/>
          <w:color w:val="000000"/>
        </w:rPr>
        <w:t>列位大嫂请了。</w:t>
      </w:r>
    </w:p>
    <w:p>
      <w:pPr>
        <w:ind w:left="1260" w:hanging="1260"/>
        <w:jc w:val="left"/>
      </w:pPr>
      <w:r>
        <w:rPr>
          <w:rFonts w:ascii="Verdana" w:hAnsi="Verdana" w:cs="Verdana"/>
          <w:bCs/>
          <w:color w:val="000000"/>
        </w:rPr>
        <w:t>并非失迷路途，我乃找名问姓的。</w:t>
      </w:r>
    </w:p>
    <w:p>
      <w:pPr>
        <w:ind w:left="1260" w:hanging="1260"/>
        <w:jc w:val="left"/>
      </w:pPr>
      <w:r>
        <w:rPr>
          <w:rFonts w:hint="eastAsia" w:ascii="Verdana" w:hAnsi="Verdana" w:cs="Verdana"/>
          <w:bCs/>
          <w:color w:val="000000"/>
        </w:rPr>
        <w:t>(提起此人，大大有名，)</w:t>
      </w:r>
      <w:r>
        <w:rPr>
          <w:rFonts w:ascii="Verdana" w:hAnsi="Verdana" w:cs="Verdana"/>
          <w:bCs/>
          <w:color w:val="000000"/>
        </w:rPr>
        <w:t>王丞相之女，薛平贵之妻，王氏宝钏。</w:t>
      </w:r>
    </w:p>
    <w:p>
      <w:pPr>
        <w:ind w:left="1260" w:hanging="1260"/>
        <w:jc w:val="left"/>
      </w:pPr>
      <w:r>
        <w:rPr>
          <w:rFonts w:ascii="Verdana" w:hAnsi="Verdana" w:cs="Verdana"/>
          <w:bCs/>
          <w:color w:val="000000"/>
        </w:rPr>
        <w:t>为何</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：怎么)</w:t>
      </w:r>
      <w:r>
        <w:rPr>
          <w:rFonts w:ascii="Verdana" w:hAnsi="Verdana" w:cs="Verdana"/>
          <w:bCs/>
          <w:color w:val="000000"/>
        </w:rPr>
        <w:t>不凑巧?</w:t>
      </w:r>
    </w:p>
    <w:p>
      <w:pPr>
        <w:ind w:left="1260" w:hanging="1260"/>
        <w:jc w:val="left"/>
      </w:pPr>
      <w:r>
        <w:rPr>
          <w:rFonts w:ascii="Verdana" w:hAnsi="Verdana" w:cs="Verdana"/>
          <w:bCs/>
          <w:color w:val="000000"/>
        </w:rPr>
        <w:t>如今呢?</w:t>
      </w:r>
    </w:p>
    <w:p>
      <w:pPr>
        <w:ind w:left="1260" w:hanging="1260"/>
        <w:jc w:val="left"/>
      </w:pPr>
      <w:r>
        <w:rPr>
          <w:rFonts w:ascii="Verdana" w:hAnsi="Verdana" w:cs="Verdana"/>
          <w:bCs/>
          <w:color w:val="000000"/>
        </w:rPr>
        <w:t>烦劳大嫂转达一声，就说他丈夫</w:t>
      </w:r>
      <w:r>
        <w:rPr>
          <w:rFonts w:hint="eastAsia" w:ascii="Verdana" w:hAnsi="Verdana" w:cs="Verdana"/>
          <w:bCs/>
          <w:color w:val="000000"/>
        </w:rPr>
        <w:t>(与她)</w:t>
      </w:r>
      <w:r>
        <w:rPr>
          <w:rFonts w:ascii="Verdana" w:hAnsi="Verdana" w:cs="Verdana"/>
          <w:bCs/>
          <w:color w:val="000000"/>
        </w:rPr>
        <w:t>带来万金家书，教她前来接取。</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】这大嫂去送信【</w:t>
      </w:r>
      <w:r>
        <w:rPr>
          <w:rFonts w:hint="eastAsia" w:ascii="Verdana" w:hAnsi="Verdana" w:cs="Verdana"/>
          <w:bCs/>
          <w:color w:val="000000"/>
          <w:sz w:val="15"/>
          <w:szCs w:val="15"/>
        </w:rPr>
        <w:t>转</w:t>
      </w:r>
      <w:r>
        <w:rPr>
          <w:rFonts w:hint="eastAsia" w:ascii="楷体" w:hAnsi="楷体" w:eastAsia="楷体" w:cs="Verdana"/>
          <w:bCs/>
          <w:color w:val="000000"/>
        </w:rPr>
        <w:t>西皮快板</w:t>
      </w:r>
      <w:r>
        <w:t>】太也迟慢，武家坡站得我两腿酸。下得坡来用目看，见一位大嫂把菜剜。前影好似王三姐，后影儿又像妻宝钏。本当上前把妻唤，错认了民妻</w:t>
      </w:r>
      <w:r>
        <w:rPr>
          <w:rFonts w:hint="eastAsia"/>
        </w:rPr>
        <w:t>礼</w:t>
      </w:r>
      <w:r>
        <w:t>不端。</w:t>
      </w:r>
    </w:p>
    <w:p>
      <w:pPr>
        <w:ind w:left="1260" w:hanging="1260"/>
        <w:jc w:val="left"/>
      </w:pPr>
      <w:r>
        <w:rPr>
          <w:rFonts w:ascii="Verdana" w:hAnsi="Verdana" w:cs="Verdana"/>
          <w:bCs/>
          <w:color w:val="000000"/>
        </w:rPr>
        <w:t>大嫂请了。</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：大嫂请来见礼。)</w:t>
      </w:r>
    </w:p>
    <w:p>
      <w:pPr>
        <w:ind w:left="1260" w:hanging="1260"/>
        <w:jc w:val="left"/>
      </w:pPr>
      <w:r>
        <w:rPr>
          <w:rFonts w:ascii="Verdana" w:hAnsi="Verdana" w:cs="Verdana"/>
          <w:bCs/>
          <w:color w:val="000000"/>
        </w:rPr>
        <w:t>并非失迷路途，我乃找名问姓的。</w:t>
      </w:r>
    </w:p>
    <w:p>
      <w:pPr>
        <w:ind w:left="1260" w:hanging="1260"/>
        <w:jc w:val="left"/>
      </w:pPr>
      <w:r>
        <w:rPr>
          <w:rFonts w:ascii="Verdana" w:hAnsi="Verdana" w:cs="Verdana"/>
          <w:bCs/>
          <w:color w:val="000000"/>
        </w:rPr>
        <w:t>提起此人</w:t>
      </w:r>
      <w:r>
        <w:rPr>
          <w:rFonts w:hint="eastAsia" w:ascii="Verdana" w:hAnsi="Verdana" w:cs="Verdana"/>
          <w:bCs/>
          <w:color w:val="000000"/>
        </w:rPr>
        <w:t>，</w:t>
      </w:r>
      <w:r>
        <w:rPr>
          <w:rFonts w:ascii="Verdana" w:hAnsi="Verdana" w:cs="Verdana"/>
          <w:bCs/>
          <w:color w:val="000000"/>
        </w:rPr>
        <w:t>大大有名，就是那王丞相之女，薛平贵之妻，王氏宝钏。</w:t>
      </w:r>
    </w:p>
    <w:p>
      <w:pPr>
        <w:ind w:left="1260" w:hanging="1260"/>
        <w:jc w:val="left"/>
      </w:pPr>
      <w:r>
        <w:rPr>
          <w:rFonts w:ascii="Verdana" w:hAnsi="Verdana" w:cs="Verdana"/>
          <w:bCs/>
          <w:color w:val="000000"/>
        </w:rPr>
        <w:t>非亲。</w:t>
      </w:r>
    </w:p>
    <w:p>
      <w:pPr>
        <w:ind w:left="1260" w:hanging="1260"/>
        <w:jc w:val="left"/>
      </w:pPr>
      <w:r>
        <w:rPr>
          <w:rFonts w:ascii="Verdana" w:hAnsi="Verdana" w:cs="Verdana"/>
          <w:bCs/>
          <w:color w:val="000000"/>
        </w:rPr>
        <w:t>非故。</w:t>
      </w:r>
    </w:p>
    <w:p>
      <w:pPr>
        <w:ind w:left="1260" w:hanging="1260"/>
        <w:jc w:val="left"/>
      </w:pPr>
      <w:r>
        <w:rPr>
          <w:rFonts w:hint="eastAsia" w:ascii="Verdana" w:hAnsi="Verdana" w:cs="Verdana"/>
          <w:bCs/>
          <w:color w:val="000000"/>
        </w:rPr>
        <w:t>(大嫂有所不知，)</w:t>
      </w:r>
      <w:r>
        <w:rPr>
          <w:rFonts w:ascii="Verdana" w:hAnsi="Verdana" w:cs="Verdana"/>
          <w:bCs/>
          <w:color w:val="000000"/>
        </w:rPr>
        <w:t>我与她丈夫同营吃粮，与她带来万金家书，故而动问。</w:t>
      </w:r>
    </w:p>
    <w:p>
      <w:pPr>
        <w:ind w:left="1260" w:hanging="1260"/>
        <w:jc w:val="left"/>
      </w:pPr>
      <w:r>
        <w:rPr>
          <w:rFonts w:hint="eastAsia" w:ascii="Verdana" w:hAnsi="Verdana" w:cs="Verdana"/>
          <w:bCs/>
          <w:color w:val="000000"/>
        </w:rPr>
        <w:t>(我那薛大哥言道，书信么，要面交本人。)</w:t>
      </w:r>
    </w:p>
    <w:p>
      <w:pPr>
        <w:ind w:left="1260" w:hanging="1260"/>
        <w:jc w:val="left"/>
      </w:pPr>
      <w:r>
        <w:rPr>
          <w:rFonts w:hint="eastAsia" w:ascii="Verdana" w:hAnsi="Verdana" w:cs="Verdana"/>
          <w:bCs/>
          <w:color w:val="000000"/>
        </w:rPr>
        <w:t>(原书带回。)</w:t>
      </w:r>
    </w:p>
    <w:p>
      <w:pPr>
        <w:ind w:left="1260" w:hanging="1260"/>
        <w:jc w:val="left"/>
      </w:pPr>
      <w:r>
        <w:rPr>
          <w:rFonts w:ascii="Verdana" w:hAnsi="Verdana" w:cs="Verdana"/>
          <w:bCs/>
          <w:color w:val="000000"/>
        </w:rPr>
        <w:t>请便。</w:t>
      </w:r>
    </w:p>
    <w:p>
      <w:pPr>
        <w:ind w:left="1260" w:hanging="1260"/>
        <w:jc w:val="left"/>
      </w:pPr>
      <w:r>
        <w:rPr>
          <w:rFonts w:ascii="Verdana" w:hAnsi="Verdana" w:cs="Verdana"/>
          <w:bCs/>
          <w:color w:val="000000"/>
        </w:rPr>
        <w:t>这哑迷么，略知一二。</w:t>
      </w:r>
    </w:p>
    <w:p>
      <w:pPr>
        <w:ind w:left="1260" w:hanging="1260"/>
        <w:jc w:val="left"/>
      </w:pPr>
      <w:r>
        <w:rPr>
          <w:rFonts w:ascii="Verdana" w:hAnsi="Verdana" w:cs="Verdana"/>
          <w:bCs/>
          <w:color w:val="000000"/>
        </w:rPr>
        <w:t>远在天边，不能相见。</w:t>
      </w:r>
    </w:p>
    <w:p>
      <w:pPr>
        <w:ind w:left="1260" w:hanging="1260"/>
        <w:jc w:val="left"/>
      </w:pPr>
      <w:r>
        <w:rPr>
          <w:rFonts w:ascii="Verdana" w:hAnsi="Verdana" w:cs="Verdana"/>
          <w:bCs/>
          <w:color w:val="000000"/>
        </w:rPr>
        <w:t>哦，莫非你就是薛大嫂么?</w:t>
      </w:r>
    </w:p>
    <w:p>
      <w:pPr>
        <w:ind w:left="1260" w:hanging="1260"/>
        <w:jc w:val="left"/>
      </w:pPr>
      <w:r>
        <w:rPr>
          <w:rFonts w:ascii="Verdana" w:hAnsi="Verdana" w:cs="Verdana"/>
          <w:bCs/>
          <w:color w:val="000000"/>
        </w:rPr>
        <w:t>哎呀呀，问来问去，问到本人的头上来了。</w:t>
      </w:r>
    </w:p>
    <w:p>
      <w:pPr>
        <w:ind w:left="1260" w:hanging="1260"/>
        <w:jc w:val="left"/>
      </w:pPr>
      <w:r>
        <w:rPr>
          <w:rFonts w:ascii="Verdana" w:hAnsi="Verdana" w:cs="Verdana"/>
          <w:bCs/>
          <w:color w:val="000000"/>
        </w:rPr>
        <w:t>来来来，重见一礼呀。</w:t>
      </w:r>
    </w:p>
    <w:p>
      <w:pPr>
        <w:ind w:left="1260" w:hanging="1260"/>
        <w:jc w:val="left"/>
      </w:pPr>
      <w:r>
        <w:rPr>
          <w:rFonts w:ascii="Verdana" w:hAnsi="Verdana" w:cs="Verdana"/>
          <w:bCs/>
          <w:color w:val="000000"/>
        </w:rPr>
        <w:t>礼多人不怪呀。</w:t>
      </w:r>
    </w:p>
    <w:p>
      <w:pPr>
        <w:ind w:left="1260" w:hanging="1260"/>
        <w:jc w:val="left"/>
      </w:pPr>
      <w:r>
        <w:rPr>
          <w:rFonts w:ascii="Verdana" w:hAnsi="Verdana" w:cs="Verdana"/>
          <w:bCs/>
          <w:color w:val="000000"/>
        </w:rPr>
        <w:t>大嫂请稍待。</w:t>
      </w:r>
    </w:p>
    <w:p>
      <w:pPr>
        <w:ind w:left="1260" w:hanging="1260"/>
        <w:jc w:val="left"/>
      </w:pPr>
      <w:r>
        <w:rPr>
          <w:rFonts w:ascii="Verdana" w:hAnsi="Verdana" w:cs="Verdana"/>
          <w:bCs/>
          <w:color w:val="000000"/>
        </w:rPr>
        <w:t>哎呀且住，想我平贵离家一十八载，不知她光景</w:t>
      </w:r>
      <w:r>
        <w:rPr>
          <w:rFonts w:hint="eastAsia" w:ascii="Verdana" w:hAnsi="Verdana" w:cs="Verdana"/>
          <w:bCs/>
          <w:color w:val="000000"/>
        </w:rPr>
        <w:t>(到底)</w:t>
      </w:r>
      <w:r>
        <w:rPr>
          <w:rFonts w:ascii="Verdana" w:hAnsi="Verdana" w:cs="Verdana"/>
          <w:bCs/>
          <w:color w:val="000000"/>
        </w:rPr>
        <w:t>如何?</w:t>
      </w:r>
    </w:p>
    <w:p>
      <w:pPr>
        <w:ind w:left="1260" w:hanging="1260"/>
        <w:jc w:val="left"/>
      </w:pPr>
      <w:r>
        <w:rPr>
          <w:rFonts w:ascii="Verdana" w:hAnsi="Verdana" w:cs="Verdana"/>
          <w:bCs/>
          <w:color w:val="000000"/>
        </w:rPr>
        <w:t>嗯，嗯，嗯</w:t>
      </w:r>
      <w:r>
        <w:rPr>
          <w:rFonts w:hint="eastAsia" w:ascii="Verdana" w:hAnsi="Verdana" w:cs="Verdana"/>
          <w:bCs/>
          <w:color w:val="000000"/>
        </w:rPr>
        <w:t>……</w:t>
      </w:r>
      <w:r>
        <w:rPr>
          <w:rFonts w:ascii="Verdana" w:hAnsi="Verdana" w:cs="Verdana"/>
          <w:bCs/>
          <w:color w:val="000000"/>
        </w:rPr>
        <w:t>我自有道理!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】洞宾曾把牡丹戏，庄子也曾戏过妻。秋胡戏过了罗敷女，薛平贵调戏自己妻。弓</w:t>
      </w:r>
      <w:r>
        <w:rPr>
          <w:rFonts w:hint="eastAsia" w:ascii="Verdana" w:hAnsi="Verdana" w:cs="Verdana"/>
          <w:bCs/>
        </w:rPr>
        <w:t>韔</w:t>
      </w:r>
      <w:r>
        <w:rPr>
          <w:rFonts w:ascii="Verdana" w:hAnsi="Verdana" w:cs="Verdana"/>
          <w:bCs/>
          <w:color w:val="000000"/>
        </w:rPr>
        <w:t>袋</w:t>
      </w:r>
      <w:r>
        <w:rPr>
          <w:rStyle w:val="66"/>
          <w:rFonts w:ascii="Verdana" w:hAnsi="Verdana" w:cs="Verdana"/>
          <w:bCs/>
          <w:color w:val="000000"/>
        </w:rPr>
        <w:footnoteReference w:id="404"/>
      </w:r>
      <w:r>
        <w:rPr>
          <w:rFonts w:ascii="Verdana" w:hAnsi="Verdana" w:cs="Verdana"/>
          <w:bCs/>
          <w:color w:val="000000"/>
        </w:rPr>
        <w:t>中摸一把，</w:t>
      </w:r>
    </w:p>
    <w:p>
      <w:pPr>
        <w:ind w:left="1260" w:hanging="1260"/>
        <w:jc w:val="left"/>
      </w:pPr>
      <w:r>
        <w:rPr>
          <w:rFonts w:hint="eastAsia"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】我把大嫂的书信失。</w:t>
      </w:r>
    </w:p>
    <w:p>
      <w:pPr>
        <w:ind w:left="1260" w:hanging="1260"/>
        <w:jc w:val="left"/>
      </w:pPr>
      <w:r>
        <w:rPr>
          <w:rFonts w:ascii="Verdana" w:hAnsi="Verdana" w:cs="Verdana"/>
          <w:bCs/>
          <w:color w:val="000000"/>
        </w:rPr>
        <w:t>失落了。</w:t>
      </w:r>
    </w:p>
    <w:p>
      <w:pPr>
        <w:ind w:left="1260" w:hanging="1260"/>
        <w:jc w:val="left"/>
      </w:pPr>
      <w:r>
        <w:rPr>
          <w:rFonts w:ascii="Verdana" w:hAnsi="Verdana" w:cs="Verdana"/>
          <w:bCs/>
          <w:color w:val="000000"/>
        </w:rPr>
        <w:t>弓</w:t>
      </w:r>
      <w:r>
        <w:rPr>
          <w:rFonts w:hint="eastAsia" w:ascii="Verdana" w:hAnsi="Verdana" w:cs="Verdana"/>
          <w:bCs/>
        </w:rPr>
        <w:t>韔</w:t>
      </w:r>
      <w:r>
        <w:rPr>
          <w:rFonts w:ascii="Verdana" w:hAnsi="Verdana" w:cs="Verdana"/>
          <w:bCs/>
          <w:color w:val="000000"/>
        </w:rPr>
        <w:t>袋中。</w:t>
      </w:r>
    </w:p>
    <w:p>
      <w:pPr>
        <w:ind w:left="1260" w:hanging="1260"/>
        <w:jc w:val="left"/>
      </w:pPr>
      <w:r>
        <w:rPr>
          <w:rFonts w:ascii="Verdana" w:hAnsi="Verdana" w:cs="Verdana"/>
          <w:bCs/>
          <w:color w:val="000000"/>
        </w:rPr>
        <w:t>正是紧要的所在啊。</w:t>
      </w:r>
    </w:p>
    <w:p>
      <w:pPr>
        <w:ind w:left="1260" w:hanging="1260"/>
        <w:jc w:val="left"/>
      </w:pPr>
      <w:r>
        <w:rPr>
          <w:rFonts w:ascii="Verdana" w:hAnsi="Verdana" w:cs="Verdana"/>
          <w:bCs/>
          <w:color w:val="000000"/>
        </w:rPr>
        <w:t>呃，呃，呃</w:t>
      </w:r>
      <w:r>
        <w:rPr>
          <w:rFonts w:hint="eastAsia" w:ascii="Verdana" w:hAnsi="Verdana" w:cs="Verdana"/>
          <w:bCs/>
          <w:color w:val="000000"/>
        </w:rPr>
        <w:t>……</w:t>
      </w:r>
      <w:r>
        <w:rPr>
          <w:rFonts w:ascii="Verdana" w:hAnsi="Verdana" w:cs="Verdana"/>
          <w:bCs/>
          <w:color w:val="000000"/>
        </w:rPr>
        <w:t>想是我前村抽弓打雁——</w:t>
      </w:r>
    </w:p>
    <w:p>
      <w:pPr>
        <w:ind w:left="1260" w:hanging="1260"/>
        <w:jc w:val="left"/>
      </w:pPr>
      <w:r>
        <w:rPr>
          <w:rFonts w:ascii="Verdana" w:hAnsi="Verdana" w:cs="Verdana"/>
          <w:bCs/>
          <w:color w:val="000000"/>
        </w:rPr>
        <w:t>打雁充饥呀。</w:t>
      </w:r>
    </w:p>
    <w:p>
      <w:pPr>
        <w:ind w:left="1260" w:hanging="1260"/>
        <w:jc w:val="left"/>
      </w:pPr>
      <w:r>
        <w:rPr>
          <w:rFonts w:ascii="Verdana" w:hAnsi="Verdana" w:cs="Verdana"/>
          <w:bCs/>
          <w:color w:val="000000"/>
        </w:rPr>
        <w:t>诶——一封书信</w:t>
      </w:r>
      <w:r>
        <w:rPr>
          <w:rFonts w:hint="eastAsia" w:ascii="Verdana" w:hAnsi="Verdana" w:cs="Verdana"/>
          <w:bCs/>
          <w:color w:val="000000"/>
        </w:rPr>
        <w:t>，</w:t>
      </w:r>
      <w:r>
        <w:rPr>
          <w:rFonts w:ascii="Verdana" w:hAnsi="Verdana" w:cs="Verdana"/>
          <w:bCs/>
          <w:color w:val="000000"/>
        </w:rPr>
        <w:t>能值几何，你怎么</w:t>
      </w:r>
      <w:r>
        <w:rPr>
          <w:rFonts w:hint="eastAsia" w:ascii="Verdana" w:hAnsi="Verdana" w:cs="Verdana"/>
          <w:bCs/>
          <w:color w:val="000000"/>
        </w:rPr>
        <w:t>开口伤人(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出口伤人</w:t>
      </w:r>
      <w:r>
        <w:rPr>
          <w:rFonts w:hint="eastAsia" w:ascii="Verdana" w:hAnsi="Verdana" w:cs="Verdana"/>
          <w:bCs/>
          <w:color w:val="000000"/>
        </w:rPr>
        <w:t>)</w:t>
      </w:r>
      <w:r>
        <w:rPr>
          <w:rFonts w:ascii="Verdana" w:hAnsi="Verdana" w:cs="Verdana"/>
          <w:bCs/>
          <w:color w:val="000000"/>
        </w:rPr>
        <w:t>呐?</w:t>
      </w:r>
    </w:p>
    <w:p>
      <w:pPr>
        <w:ind w:left="1260" w:hanging="1260"/>
        <w:jc w:val="left"/>
      </w:pPr>
      <w:r>
        <w:rPr>
          <w:rFonts w:ascii="Verdana" w:hAnsi="Verdana" w:cs="Verdana"/>
          <w:bCs/>
          <w:color w:val="000000"/>
        </w:rPr>
        <w:t>哎呀呀，到底是丞相之女，出口便是文呐</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：出口成文)</w:t>
      </w:r>
      <w:r>
        <w:rPr>
          <w:rFonts w:ascii="Verdana" w:hAnsi="Verdana" w:cs="Verdana"/>
          <w:bCs/>
          <w:color w:val="000000"/>
        </w:rPr>
        <w:t>。</w:t>
      </w:r>
    </w:p>
    <w:p>
      <w:pPr>
        <w:ind w:left="1260" w:hanging="1260"/>
        <w:jc w:val="left"/>
      </w:pPr>
      <w:r>
        <w:rPr>
          <w:rFonts w:ascii="Verdana" w:hAnsi="Verdana" w:cs="Verdana"/>
          <w:bCs/>
          <w:color w:val="000000"/>
        </w:rPr>
        <w:t>啊大嫂，你不要着急呀，这书信上的言语，呃，我还记得几句。</w:t>
      </w:r>
    </w:p>
    <w:p>
      <w:pPr>
        <w:ind w:left="1260" w:hanging="1260"/>
        <w:jc w:val="left"/>
      </w:pPr>
      <w:r>
        <w:rPr>
          <w:rFonts w:ascii="Verdana" w:hAnsi="Verdana" w:cs="Verdana"/>
          <w:bCs/>
          <w:color w:val="000000"/>
        </w:rPr>
        <w:t>明白何来?</w:t>
      </w:r>
    </w:p>
    <w:p>
      <w:pPr>
        <w:ind w:left="1260" w:hanging="1260"/>
        <w:jc w:val="left"/>
      </w:pPr>
      <w:r>
        <w:rPr>
          <w:rFonts w:ascii="Verdana" w:hAnsi="Verdana" w:cs="Verdana"/>
          <w:bCs/>
          <w:color w:val="000000"/>
        </w:rPr>
        <w:t>诶，</w:t>
      </w:r>
      <w:r>
        <w:rPr>
          <w:rFonts w:hint="eastAsia" w:ascii="Verdana" w:hAnsi="Verdana" w:cs="Verdana"/>
          <w:bCs/>
          <w:color w:val="000000"/>
        </w:rPr>
        <w:t>(不是哟，)</w:t>
      </w:r>
      <w:r>
        <w:rPr>
          <w:rFonts w:ascii="Verdana" w:hAnsi="Verdana" w:cs="Verdana"/>
          <w:bCs/>
          <w:color w:val="000000"/>
        </w:rPr>
        <w:t>私看人家的书信是有罪名的呀。</w:t>
      </w:r>
    </w:p>
    <w:p>
      <w:pPr>
        <w:ind w:left="1260" w:hanging="1260"/>
        <w:jc w:val="left"/>
      </w:pPr>
      <w:r>
        <w:rPr>
          <w:rFonts w:ascii="Verdana" w:hAnsi="Verdana" w:cs="Verdana"/>
          <w:bCs/>
          <w:color w:val="000000"/>
        </w:rPr>
        <w:t>呃，我那薛大哥修书的时节，我在一旁打点行李，我偷看了几句，倒是有的。</w:t>
      </w:r>
    </w:p>
    <w:p>
      <w:pPr>
        <w:ind w:left="1260" w:hanging="1260"/>
        <w:jc w:val="left"/>
      </w:pPr>
      <w:r>
        <w:rPr>
          <w:rFonts w:ascii="Verdana" w:hAnsi="Verdana" w:cs="Verdana"/>
          <w:bCs/>
          <w:color w:val="000000"/>
        </w:rPr>
        <w:t>我若有心呐，还不失落你的书信呢。</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】八月十五月光明</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rPr>
          <w:rFonts w:ascii="Verdana" w:hAnsi="Verdana" w:cs="Verdana"/>
          <w:bCs/>
          <w:color w:val="000000"/>
        </w:rPr>
      </w:pPr>
      <w:r>
        <w:rPr>
          <w:rFonts w:hint="eastAsia" w:ascii="Verdana" w:hAnsi="Verdana" w:cs="Verdana"/>
          <w:bCs/>
          <w:color w:val="000000"/>
        </w:rPr>
        <w:t>军营中苦得很呐，哪有许多灯火。</w:t>
      </w:r>
      <w:r>
        <w:rPr>
          <w:rStyle w:val="66"/>
          <w:rFonts w:ascii="Verdana" w:hAnsi="Verdana" w:cs="Verdana"/>
          <w:bCs/>
          <w:color w:val="000000"/>
        </w:rPr>
        <w:footnoteReference w:id="405"/>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】薛大哥在月下修书文</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】我问他好来，)</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】他倒好，</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】再问他安宁，)</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】倒也安宁。</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】三餐茶饭，)</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】小军造，</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】衣服破了)</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】自己补缝。</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】薛大哥这几年运不通，在西凉军营中受了</w:t>
      </w:r>
      <w:r>
        <w:rPr>
          <w:rFonts w:hint="eastAsia" w:ascii="Verdana" w:hAnsi="Verdana" w:cs="Verdana"/>
          <w:bCs/>
          <w:color w:val="000000"/>
        </w:rPr>
        <w:t>酷</w:t>
      </w:r>
      <w:r>
        <w:rPr>
          <w:rFonts w:ascii="Verdana" w:hAnsi="Verdana" w:cs="Verdana"/>
          <w:bCs/>
          <w:color w:val="000000"/>
        </w:rPr>
        <w:t>刑</w:t>
      </w:r>
      <w:r>
        <w:rPr>
          <w:rStyle w:val="66"/>
          <w:rFonts w:ascii="Verdana" w:hAnsi="Verdana" w:cs="Verdana"/>
          <w:bCs/>
          <w:color w:val="000000"/>
        </w:rPr>
        <w:footnoteReference w:id="406"/>
      </w:r>
      <w:r>
        <w:rPr>
          <w:rFonts w:ascii="Verdana" w:hAnsi="Verdana" w:cs="Verdana"/>
          <w:bCs/>
          <w:color w:val="000000"/>
        </w:rPr>
        <w:t>。</w:t>
      </w:r>
    </w:p>
    <w:p>
      <w:pPr>
        <w:ind w:left="1260" w:hanging="1260"/>
        <w:jc w:val="left"/>
      </w:pPr>
      <w:r>
        <w:rPr>
          <w:rFonts w:ascii="Verdana" w:hAnsi="Verdana" w:cs="Verdana"/>
          <w:bCs/>
          <w:color w:val="000000"/>
        </w:rPr>
        <w:t>呃，</w:t>
      </w:r>
      <w:r>
        <w:rPr>
          <w:rFonts w:hint="eastAsia" w:ascii="Verdana" w:hAnsi="Verdana" w:cs="Verdana"/>
          <w:bCs/>
          <w:color w:val="000000"/>
        </w:rPr>
        <w:t>(不错)</w:t>
      </w:r>
      <w:r>
        <w:rPr>
          <w:rFonts w:ascii="Verdana" w:hAnsi="Verdana" w:cs="Verdana"/>
          <w:bCs/>
          <w:color w:val="000000"/>
        </w:rPr>
        <w:t>正是挨了打呀。</w:t>
      </w:r>
    </w:p>
    <w:p>
      <w:pPr>
        <w:ind w:left="1260" w:hanging="1260"/>
        <w:jc w:val="left"/>
      </w:pPr>
      <w:r>
        <w:rPr>
          <w:rFonts w:ascii="Verdana" w:hAnsi="Verdana" w:cs="Verdana"/>
          <w:bCs/>
          <w:color w:val="000000"/>
        </w:rPr>
        <w:t>一捆四十。</w:t>
      </w:r>
    </w:p>
    <w:p>
      <w:pPr>
        <w:ind w:left="1260" w:hanging="1260"/>
        <w:jc w:val="left"/>
      </w:pPr>
      <w:r>
        <w:rPr>
          <w:rFonts w:ascii="Verdana" w:hAnsi="Verdana" w:cs="Verdana"/>
          <w:bCs/>
          <w:color w:val="000000"/>
        </w:rPr>
        <w:t>大嫂不要啼哭，这</w:t>
      </w:r>
      <w:r>
        <w:rPr>
          <w:rFonts w:hint="eastAsia" w:ascii="Verdana" w:hAnsi="Verdana" w:cs="Verdana"/>
          <w:bCs/>
          <w:color w:val="000000"/>
        </w:rPr>
        <w:t>苦</w:t>
      </w:r>
      <w:r>
        <w:rPr>
          <w:rFonts w:ascii="Verdana" w:hAnsi="Verdana" w:cs="Verdana"/>
          <w:bCs/>
          <w:color w:val="000000"/>
        </w:rPr>
        <w:t>哇——</w:t>
      </w:r>
    </w:p>
    <w:p>
      <w:pPr>
        <w:ind w:left="1260" w:hanging="1260"/>
        <w:jc w:val="left"/>
      </w:pPr>
      <w:r>
        <w:rPr>
          <w:rFonts w:ascii="Verdana" w:hAnsi="Verdana" w:cs="Verdana"/>
          <w:bCs/>
          <w:color w:val="000000"/>
        </w:rPr>
        <w:t>还在后头呢。</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Style w:val="66"/>
          <w:rFonts w:ascii="Verdana" w:hAnsi="Verdana" w:cs="Verdana"/>
          <w:bCs/>
          <w:color w:val="000000"/>
        </w:rPr>
        <w:footnoteReference w:id="407"/>
      </w:r>
      <w:r>
        <w:rPr>
          <w:rFonts w:ascii="Verdana" w:hAnsi="Verdana" w:cs="Verdana"/>
          <w:bCs/>
          <w:color w:val="000000"/>
        </w:rPr>
        <w:t>】在营中失落了一骑马，</w:t>
      </w:r>
    </w:p>
    <w:p>
      <w:pPr>
        <w:ind w:left="1260" w:hanging="1260"/>
        <w:jc w:val="left"/>
      </w:pPr>
      <w:r>
        <w:rPr>
          <w:rFonts w:ascii="Verdana" w:hAnsi="Verdana" w:cs="Verdana"/>
          <w:bCs/>
          <w:color w:val="000000"/>
        </w:rPr>
        <w:t>自然是官马呀。</w:t>
      </w:r>
    </w:p>
    <w:p>
      <w:pPr>
        <w:ind w:left="1260" w:hanging="1260"/>
        <w:jc w:val="left"/>
      </w:pPr>
      <w:r>
        <w:rPr>
          <w:rFonts w:ascii="Verdana" w:hAnsi="Verdana" w:cs="Verdana"/>
          <w:bCs/>
          <w:color w:val="000000"/>
        </w:rPr>
        <w:t>哼，哪怕他不赔。</w:t>
      </w:r>
    </w:p>
    <w:p>
      <w:pPr>
        <w:ind w:left="1260" w:hanging="1260"/>
        <w:jc w:val="left"/>
      </w:pPr>
      <w:r>
        <w:rPr>
          <w:rFonts w:ascii="Verdana" w:hAnsi="Verdana" w:cs="Verdana"/>
          <w:bCs/>
          <w:color w:val="000000"/>
        </w:rPr>
        <w:t>自然有哇——</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】为赔马借了我十两纹银。</w:t>
      </w:r>
    </w:p>
    <w:p>
      <w:pPr>
        <w:ind w:left="1260" w:hanging="1260"/>
        <w:jc w:val="left"/>
      </w:pPr>
      <w:r>
        <w:rPr>
          <w:rFonts w:ascii="Verdana" w:hAnsi="Verdana" w:cs="Verdana"/>
          <w:bCs/>
          <w:color w:val="000000"/>
        </w:rPr>
        <w:t>一份。</w:t>
      </w:r>
    </w:p>
    <w:p>
      <w:pPr>
        <w:ind w:left="1260" w:hanging="1260"/>
        <w:jc w:val="left"/>
      </w:pPr>
      <w:r>
        <w:rPr>
          <w:rFonts w:ascii="Verdana" w:hAnsi="Verdana" w:cs="Verdana"/>
          <w:bCs/>
          <w:color w:val="000000"/>
        </w:rPr>
        <w:t>也是一份。</w:t>
      </w:r>
    </w:p>
    <w:p>
      <w:pPr>
        <w:ind w:left="1260" w:hanging="1260"/>
        <w:jc w:val="left"/>
      </w:pPr>
      <w:r>
        <w:rPr>
          <w:rFonts w:ascii="Verdana" w:hAnsi="Verdana" w:cs="Verdana"/>
          <w:bCs/>
          <w:color w:val="000000"/>
        </w:rPr>
        <w:t>大嫂你有所不知</w:t>
      </w:r>
      <w:r>
        <w:rPr>
          <w:rFonts w:hint="eastAsia" w:ascii="Verdana" w:hAnsi="Verdana" w:cs="Verdana"/>
          <w:bCs/>
          <w:color w:val="000000"/>
        </w:rPr>
        <w:t>呀</w:t>
      </w:r>
      <w:r>
        <w:rPr>
          <w:rFonts w:ascii="Verdana" w:hAnsi="Verdana" w:cs="Verdana"/>
          <w:bCs/>
          <w:color w:val="000000"/>
        </w:rPr>
        <w:t>，我那薛大哥啊，原先么，本是个好人呐。</w:t>
      </w:r>
    </w:p>
    <w:p>
      <w:pPr>
        <w:jc w:val="left"/>
      </w:pPr>
      <w:r>
        <w:rPr>
          <w:rFonts w:ascii="Verdana" w:hAnsi="Verdana" w:cs="Verdana"/>
          <w:bCs/>
          <w:color w:val="000000"/>
        </w:rPr>
        <w:t>后来他学坏了。交了些无业的游民，吃喝嫖赌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：浪荡逍遥)</w:t>
      </w:r>
      <w:r>
        <w:rPr>
          <w:rFonts w:ascii="Verdana" w:hAnsi="Verdana" w:cs="Verdana"/>
          <w:bCs/>
          <w:color w:val="000000"/>
        </w:rPr>
        <w:t>，呃，无所不为，把一份钱粮俱都花费。不怕大嫂你笑话，为军的我乃是个贫寒出身呐，从来不晓得什么叫作花钱</w:t>
      </w:r>
      <w:r>
        <w:rPr>
          <w:rFonts w:hint="eastAsia" w:ascii="Verdana" w:hAnsi="Verdana" w:cs="Verdana"/>
          <w:bCs/>
          <w:color w:val="000000"/>
        </w:rPr>
        <w:t>(呐)</w:t>
      </w:r>
      <w:r>
        <w:rPr>
          <w:rFonts w:ascii="Verdana" w:hAnsi="Verdana" w:cs="Verdana"/>
          <w:bCs/>
          <w:color w:val="000000"/>
        </w:rPr>
        <w:t>，积攒下几两银子，都借与他赔马了。</w:t>
      </w:r>
    </w:p>
    <w:p>
      <w:pPr>
        <w:ind w:left="1260" w:hanging="1260"/>
        <w:jc w:val="left"/>
      </w:pPr>
      <w:r>
        <w:rPr>
          <w:rFonts w:ascii="Verdana" w:hAnsi="Verdana" w:cs="Verdana"/>
          <w:bCs/>
          <w:color w:val="000000"/>
        </w:rPr>
        <w:t>怎么不对呢?</w:t>
      </w:r>
    </w:p>
    <w:p>
      <w:pPr>
        <w:ind w:left="1260" w:hanging="1260"/>
        <w:jc w:val="left"/>
      </w:pPr>
      <w:r>
        <w:rPr>
          <w:rFonts w:ascii="Verdana" w:hAnsi="Verdana" w:cs="Verdana"/>
          <w:bCs/>
          <w:color w:val="000000"/>
        </w:rPr>
        <w:t>哦，我那薛大哥也是个贫寒出身?</w:t>
      </w:r>
    </w:p>
    <w:p>
      <w:pPr>
        <w:ind w:left="1260" w:hanging="1260"/>
        <w:jc w:val="left"/>
      </w:pPr>
      <w:r>
        <w:rPr>
          <w:rFonts w:ascii="Verdana" w:hAnsi="Verdana" w:cs="Verdana"/>
          <w:bCs/>
          <w:color w:val="000000"/>
        </w:rPr>
        <w:t>哎呀呀，薛大哥呀薛大哥，我今日才晓得你也是个贫寒出身呐。</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】本利算来二十两，并不曾还我半毫分。</w:t>
      </w:r>
    </w:p>
    <w:p>
      <w:pPr>
        <w:ind w:left="1260" w:hanging="1260"/>
        <w:jc w:val="left"/>
      </w:pPr>
      <w:r>
        <w:rPr>
          <w:rFonts w:ascii="Verdana" w:hAnsi="Verdana" w:cs="Verdana"/>
          <w:bCs/>
          <w:color w:val="000000"/>
        </w:rPr>
        <w:t>无有也是枉然。</w:t>
      </w:r>
    </w:p>
    <w:p>
      <w:pPr>
        <w:ind w:left="1260" w:hanging="1260"/>
        <w:jc w:val="left"/>
      </w:pPr>
      <w:r>
        <w:rPr>
          <w:rFonts w:hint="eastAsia" w:ascii="Verdana" w:hAnsi="Verdana" w:cs="Verdana"/>
          <w:bCs/>
          <w:color w:val="000000"/>
        </w:rPr>
        <w:t>(岂不伤了朋友的和气?)</w:t>
      </w:r>
    </w:p>
    <w:p>
      <w:pPr>
        <w:ind w:left="1260" w:hanging="1260"/>
        <w:jc w:val="left"/>
      </w:pPr>
      <w:r>
        <w:rPr>
          <w:rFonts w:ascii="Verdana" w:hAnsi="Verdana" w:cs="Verdana"/>
          <w:bCs/>
          <w:color w:val="000000"/>
        </w:rPr>
        <w:t>防身宝剑，你问它则甚?</w:t>
      </w:r>
    </w:p>
    <w:p>
      <w:pPr>
        <w:ind w:left="1260" w:hanging="1260"/>
        <w:jc w:val="left"/>
      </w:pPr>
      <w:r>
        <w:rPr>
          <w:rFonts w:ascii="Verdana" w:hAnsi="Verdana" w:cs="Verdana"/>
          <w:bCs/>
          <w:color w:val="000000"/>
        </w:rPr>
        <w:t>诶，</w:t>
      </w:r>
      <w:r>
        <w:rPr>
          <w:rFonts w:hint="eastAsia" w:ascii="Verdana" w:hAnsi="Verdana" w:cs="Verdana"/>
          <w:bCs/>
          <w:color w:val="000000"/>
        </w:rPr>
        <w:t>清平世界(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青天白日</w:t>
      </w:r>
      <w:r>
        <w:rPr>
          <w:rFonts w:hint="eastAsia" w:ascii="Verdana" w:hAnsi="Verdana" w:cs="Verdana"/>
          <w:bCs/>
          <w:color w:val="000000"/>
        </w:rPr>
        <w:t>)</w:t>
      </w:r>
      <w:r>
        <w:rPr>
          <w:rFonts w:ascii="Verdana" w:hAnsi="Verdana" w:cs="Verdana"/>
          <w:bCs/>
          <w:color w:val="000000"/>
        </w:rPr>
        <w:t>，朗朗乾坤，杀人</w:t>
      </w:r>
      <w:r>
        <w:rPr>
          <w:rFonts w:hint="eastAsia" w:ascii="Verdana" w:hAnsi="Verdana" w:cs="Verdana"/>
          <w:bCs/>
          <w:color w:val="000000"/>
        </w:rPr>
        <w:t>(岂不)</w:t>
      </w:r>
      <w:r>
        <w:rPr>
          <w:rFonts w:ascii="Verdana" w:hAnsi="Verdana" w:cs="Verdana"/>
          <w:bCs/>
          <w:color w:val="000000"/>
        </w:rPr>
        <w:t>是要偿命的呀。</w:t>
      </w:r>
    </w:p>
    <w:p>
      <w:pPr>
        <w:ind w:left="1260" w:hanging="1260"/>
        <w:jc w:val="left"/>
      </w:pPr>
      <w:r>
        <w:rPr>
          <w:rFonts w:ascii="Verdana" w:hAnsi="Verdana" w:cs="Verdana"/>
          <w:bCs/>
          <w:color w:val="000000"/>
        </w:rPr>
        <w:t>唉，有道是：善财难舍呀。</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】那一日过营去将账讨，他言说长安城有一个王氏宝钏。</w:t>
      </w:r>
    </w:p>
    <w:p>
      <w:pPr>
        <w:ind w:left="1260" w:hanging="1260"/>
        <w:jc w:val="left"/>
      </w:pPr>
      <w:r>
        <w:rPr>
          <w:rFonts w:hint="eastAsia" w:ascii="Verdana" w:hAnsi="Verdana" w:cs="Verdana"/>
          <w:bCs/>
          <w:color w:val="000000"/>
        </w:rPr>
        <w:t>不该。</w:t>
      </w:r>
    </w:p>
    <w:p>
      <w:pPr>
        <w:ind w:left="1260" w:hanging="1260"/>
        <w:jc w:val="left"/>
      </w:pPr>
      <w:r>
        <w:rPr>
          <w:rFonts w:hint="eastAsia" w:ascii="Verdana" w:hAnsi="Verdana" w:cs="Verdana"/>
          <w:bCs/>
          <w:color w:val="000000"/>
        </w:rPr>
        <w:t>不欠。</w:t>
      </w:r>
    </w:p>
    <w:p>
      <w:pPr>
        <w:ind w:left="1260" w:hanging="1260"/>
        <w:jc w:val="left"/>
      </w:pPr>
      <w:r>
        <w:rPr>
          <w:rFonts w:hint="eastAsia" w:ascii="Verdana" w:hAnsi="Verdana" w:cs="Verdana"/>
          <w:bCs/>
          <w:color w:val="000000"/>
        </w:rPr>
        <w:t>大嫂，(我来问你，)有道是：这父债——</w:t>
      </w:r>
    </w:p>
    <w:p>
      <w:pPr>
        <w:ind w:left="1260" w:hanging="1260"/>
        <w:jc w:val="left"/>
      </w:pPr>
      <w:r>
        <w:rPr>
          <w:rFonts w:hint="eastAsia" w:ascii="Verdana" w:hAnsi="Verdana" w:cs="Verdana"/>
          <w:bCs/>
          <w:color w:val="000000"/>
        </w:rPr>
        <w:t>夫债呢?</w:t>
      </w:r>
    </w:p>
    <w:p>
      <w:pPr>
        <w:ind w:left="1260" w:hanging="1260"/>
        <w:jc w:val="left"/>
      </w:pPr>
      <w:r>
        <w:rPr>
          <w:rFonts w:hint="eastAsia" w:ascii="Verdana" w:hAnsi="Verdana" w:cs="Verdana"/>
          <w:bCs/>
          <w:color w:val="000000"/>
        </w:rPr>
        <w:t>妻，妻……妻怎么样?</w:t>
      </w:r>
    </w:p>
    <w:p>
      <w:pPr>
        <w:ind w:left="1260" w:hanging="1260"/>
        <w:jc w:val="left"/>
      </w:pPr>
      <w:r>
        <w:rPr>
          <w:rFonts w:hint="eastAsia" w:ascii="Verdana" w:hAnsi="Verdana" w:cs="Verdana"/>
          <w:bCs/>
          <w:color w:val="000000"/>
        </w:rPr>
        <w:t>呵呵，你倒推得个干净呐。</w:t>
      </w:r>
    </w:p>
    <w:p>
      <w:pPr>
        <w:ind w:left="1260" w:hanging="1260"/>
        <w:jc w:val="left"/>
      </w:pPr>
      <w:r>
        <w:rPr>
          <w:rFonts w:hint="eastAsia" w:ascii="Verdana" w:hAnsi="Verdana" w:cs="Verdana"/>
          <w:bCs/>
          <w:color w:val="000000"/>
        </w:rPr>
        <w:t>(呃，)有道是：这汗呐，要出在病人的身上哦。</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】他无钱便把妻来卖，将大嫂卖与了当军的人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hint="eastAsia" w:ascii="Verdana" w:hAnsi="Verdana" w:cs="Verdana"/>
          <w:bCs/>
          <w:color w:val="000000"/>
        </w:rPr>
        <w:t>喏喏喏，就是在下。(</w:t>
      </w:r>
      <w:r>
        <w:rPr>
          <w:rFonts w:hint="eastAsia" w:ascii="楷体" w:hAnsi="楷体" w:eastAsia="楷体" w:cs="Verdana"/>
          <w:bCs/>
          <w:color w:val="000000"/>
        </w:rPr>
        <w:t>或</w:t>
      </w:r>
      <w:r>
        <w:rPr>
          <w:rFonts w:hint="eastAsia" w:ascii="Verdana" w:hAnsi="Verdana" w:cs="Verdana"/>
          <w:bCs/>
          <w:color w:val="000000"/>
        </w:rPr>
        <w:t>：不才，在下。)</w:t>
      </w:r>
    </w:p>
    <w:p>
      <w:pPr>
        <w:ind w:left="1260" w:hanging="1260"/>
        <w:jc w:val="left"/>
      </w:pPr>
      <w:r>
        <w:rPr>
          <w:rFonts w:hint="eastAsia" w:ascii="Verdana" w:hAnsi="Verdana" w:cs="Verdana"/>
          <w:bCs/>
          <w:color w:val="000000"/>
        </w:rPr>
        <w:t>呃呃呃，呃，我有婚书为证呐!</w:t>
      </w:r>
    </w:p>
    <w:p>
      <w:r>
        <w:rPr>
          <w:rStyle w:val="99"/>
          <w:rFonts w:ascii="宋体" w:hAnsi="宋体" w:cs="Verdana"/>
          <w:color w:val="000000"/>
          <w:szCs w:val="21"/>
        </w:rPr>
        <w:t>呃</w:t>
      </w:r>
      <w:r>
        <w:rPr>
          <w:rStyle w:val="99"/>
          <w:rFonts w:hint="eastAsia" w:ascii="宋体" w:hAnsi="宋体" w:cs="Verdana"/>
          <w:color w:val="000000"/>
          <w:szCs w:val="21"/>
        </w:rPr>
        <w:t>呃</w:t>
      </w:r>
      <w:r>
        <w:rPr>
          <w:rStyle w:val="99"/>
          <w:rFonts w:ascii="宋体" w:hAnsi="宋体" w:cs="Verdana"/>
          <w:color w:val="000000"/>
          <w:szCs w:val="21"/>
        </w:rPr>
        <w:t>，</w:t>
      </w:r>
      <w:r>
        <w:rPr>
          <w:rStyle w:val="99"/>
          <w:rFonts w:hint="eastAsia" w:ascii="宋体" w:hAnsi="宋体" w:cs="Verdana"/>
          <w:color w:val="000000"/>
          <w:szCs w:val="21"/>
        </w:rPr>
        <w:t>你</w:t>
      </w:r>
      <w:r>
        <w:rPr>
          <w:rStyle w:val="99"/>
          <w:rFonts w:ascii="宋体" w:hAnsi="宋体" w:cs="Verdana"/>
          <w:color w:val="000000"/>
          <w:szCs w:val="21"/>
        </w:rPr>
        <w:t>慢来慢来，我看大嫂变脸变色，婚书诓</w:t>
      </w:r>
      <w:r>
        <w:rPr>
          <w:rStyle w:val="99"/>
          <w:rFonts w:hint="eastAsia" w:ascii="宋体" w:hAnsi="宋体" w:cs="Verdana"/>
          <w:color w:val="000000"/>
          <w:szCs w:val="21"/>
        </w:rPr>
        <w:t>至</w:t>
      </w:r>
      <w:r>
        <w:rPr>
          <w:rStyle w:val="99"/>
          <w:rFonts w:ascii="宋体" w:hAnsi="宋体" w:cs="Verdana"/>
          <w:color w:val="000000"/>
          <w:szCs w:val="21"/>
        </w:rPr>
        <w:t>手中，三把五把扯碎，为军的岂不落一个人财两空</w:t>
      </w:r>
      <w:r>
        <w:rPr>
          <w:rStyle w:val="99"/>
          <w:rFonts w:hint="eastAsia" w:ascii="宋体" w:hAnsi="宋体" w:cs="Verdana"/>
          <w:color w:val="000000"/>
          <w:szCs w:val="21"/>
        </w:rPr>
        <w:t>么</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w:t>
      </w:r>
      <w:r>
        <w:rPr>
          <w:rStyle w:val="99"/>
          <w:rFonts w:hint="eastAsia" w:ascii="宋体" w:hAnsi="宋体" w:cs="Verdana"/>
          <w:color w:val="000000"/>
          <w:szCs w:val="21"/>
        </w:rPr>
        <w:t>大户人家，</w:t>
      </w:r>
      <w:r>
        <w:rPr>
          <w:rStyle w:val="99"/>
          <w:rFonts w:ascii="宋体" w:hAnsi="宋体" w:cs="Verdana"/>
          <w:color w:val="000000"/>
          <w:szCs w:val="21"/>
        </w:rPr>
        <w:t>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jc w:val="left"/>
      </w:pPr>
      <w:r>
        <w:rPr>
          <w:rFonts w:hint="eastAsia" w:ascii="Verdana" w:hAnsi="Verdana" w:cs="Verdana"/>
          <w:bCs/>
          <w:color w:val="000000"/>
        </w:rPr>
        <w:t>呵呵，她倒骂起来了。</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w:t>
      </w:r>
      <w:r>
        <w:rPr>
          <w:rFonts w:hint="eastAsia" w:ascii="楷体" w:hAnsi="楷体" w:eastAsia="楷体" w:cs="Verdana"/>
          <w:bCs/>
          <w:color w:val="000000"/>
        </w:rPr>
        <w:t>西皮二六</w:t>
      </w:r>
      <w:r>
        <w:rPr>
          <w:rFonts w:hint="eastAsia" w:ascii="Verdana" w:hAnsi="Verdana" w:cs="Verdana"/>
          <w:bCs/>
          <w:color w:val="000000"/>
        </w:rPr>
        <w:t>】……主婚的人呐。)</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】苏龙魏虎为媒证，那王丞相是我的主婚人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】他三人与我有仇恨，咬定牙关就不认承。</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】西凉川四十单八站，为军的要人不要钱。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】大嫂休得巧言辩，为军哪怕到官前</w:t>
      </w:r>
      <w:r>
        <w:rPr>
          <w:rFonts w:hint="eastAsia" w:ascii="Verdana" w:hAnsi="Verdana" w:cs="Verdana"/>
          <w:bCs/>
          <w:color w:val="000000"/>
        </w:rPr>
        <w:t>？</w:t>
      </w:r>
      <w:r>
        <w:rPr>
          <w:rFonts w:ascii="Verdana" w:hAnsi="Verdana" w:cs="Verdana"/>
          <w:bCs/>
          <w:color w:val="000000"/>
        </w:rPr>
        <w:t>衙里衙外我打点，管保大嫂断与咱。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】好一个贞节王宝钏，百般调戏也枉然。</w:t>
      </w:r>
      <w:r>
        <w:rPr>
          <w:rFonts w:hint="eastAsia" w:ascii="Verdana" w:hAnsi="Verdana" w:cs="Verdana"/>
          <w:bCs/>
          <w:color w:val="000000"/>
        </w:rPr>
        <w:t>(自古道青酒红人面，动人心，财帛金银钱。)(在)</w:t>
      </w:r>
      <w:r>
        <w:rPr>
          <w:rFonts w:ascii="Verdana" w:hAnsi="Verdana" w:cs="Verdana"/>
          <w:bCs/>
          <w:color w:val="000000"/>
        </w:rPr>
        <w:t>腰中取出银一锭，将银放在地平川。这锭银</w:t>
      </w:r>
      <w:r>
        <w:rPr>
          <w:rFonts w:hint="eastAsia" w:ascii="Verdana" w:hAnsi="Verdana" w:cs="Verdana"/>
          <w:bCs/>
          <w:color w:val="000000"/>
        </w:rPr>
        <w:t>(</w:t>
      </w:r>
      <w:r>
        <w:rPr>
          <w:rFonts w:ascii="Verdana" w:hAnsi="Verdana" w:cs="Verdana"/>
          <w:bCs/>
          <w:color w:val="000000"/>
        </w:rPr>
        <w:t>子</w:t>
      </w:r>
      <w:r>
        <w:rPr>
          <w:rFonts w:hint="eastAsia" w:ascii="Verdana" w:hAnsi="Verdana" w:cs="Verdana"/>
          <w:bCs/>
          <w:color w:val="000000"/>
        </w:rPr>
        <w:t>)</w:t>
      </w:r>
      <w:r>
        <w:rPr>
          <w:rFonts w:ascii="Verdana" w:hAnsi="Verdana" w:cs="Verdana"/>
          <w:bCs/>
          <w:color w:val="000000"/>
        </w:rPr>
        <w:t>三两三，送与大嫂作养</w:t>
      </w:r>
      <w:r>
        <w:rPr>
          <w:rFonts w:hint="eastAsia" w:ascii="Verdana" w:hAnsi="Verdana" w:cs="Verdana"/>
          <w:bCs/>
          <w:color w:val="000000"/>
        </w:rPr>
        <w:t>奁(</w:t>
      </w:r>
      <w:r>
        <w:rPr>
          <w:rFonts w:hint="eastAsia" w:ascii="楷体" w:hAnsi="楷体" w:eastAsia="楷体" w:cs="Verdana"/>
          <w:bCs/>
          <w:color w:val="000000"/>
        </w:rPr>
        <w:t>或</w:t>
      </w:r>
      <w:r>
        <w:rPr>
          <w:rFonts w:hint="eastAsia" w:ascii="Verdana" w:hAnsi="Verdana" w:cs="Verdana"/>
          <w:bCs/>
          <w:color w:val="000000"/>
        </w:rPr>
        <w:t>：做妆奁)</w:t>
      </w:r>
      <w:r>
        <w:rPr>
          <w:rFonts w:ascii="Verdana" w:hAnsi="Verdana" w:cs="Verdana"/>
          <w:bCs/>
          <w:color w:val="000000"/>
        </w:rPr>
        <w:t>。买绫罗</w:t>
      </w:r>
      <w:r>
        <w:rPr>
          <w:rFonts w:hint="eastAsia" w:ascii="Verdana" w:hAnsi="Verdana" w:cs="Verdana"/>
          <w:bCs/>
          <w:color w:val="000000"/>
        </w:rPr>
        <w:t>、</w:t>
      </w:r>
      <w:r>
        <w:rPr>
          <w:rFonts w:ascii="Verdana" w:hAnsi="Verdana" w:cs="Verdana"/>
          <w:bCs/>
          <w:color w:val="000000"/>
        </w:rPr>
        <w:t>做衣衫，打首饰</w:t>
      </w:r>
      <w:r>
        <w:rPr>
          <w:rFonts w:hint="eastAsia" w:ascii="Verdana" w:hAnsi="Verdana" w:cs="Verdana"/>
          <w:bCs/>
          <w:color w:val="000000"/>
        </w:rPr>
        <w:t>、</w:t>
      </w:r>
      <w:r>
        <w:rPr>
          <w:rFonts w:ascii="Verdana" w:hAnsi="Verdana" w:cs="Verdana"/>
          <w:bCs/>
          <w:color w:val="000000"/>
        </w:rPr>
        <w:t>置簪环，</w:t>
      </w:r>
      <w:r>
        <w:rPr>
          <w:rFonts w:hint="eastAsia" w:ascii="Verdana" w:hAnsi="Verdana" w:cs="Verdana"/>
          <w:bCs/>
          <w:color w:val="000000"/>
        </w:rPr>
        <w:t>做</w:t>
      </w:r>
      <w:r>
        <w:rPr>
          <w:rFonts w:ascii="Verdana" w:hAnsi="Verdana" w:cs="Verdana"/>
          <w:bCs/>
          <w:color w:val="000000"/>
        </w:rPr>
        <w:t>一个少年的夫妻就过几年</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】是烈女就该在闺房，缘何来在大路旁。为军的起下不良意，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】来来来一马双跨到西凉</w:t>
      </w:r>
      <w:r>
        <w:rPr>
          <w:rFonts w:hint="eastAsia" w:ascii="Verdana" w:hAnsi="Verdana" w:cs="Verdana"/>
          <w:bCs/>
          <w:color w:val="000000"/>
          <w:sz w:val="18"/>
          <w:szCs w:val="18"/>
        </w:rPr>
        <w:t>呃</w:t>
      </w:r>
      <w:r>
        <w:rPr>
          <w:rFonts w:ascii="Verdana" w:hAnsi="Verdana" w:cs="Verdana"/>
          <w:bCs/>
          <w:color w:val="000000"/>
        </w:rPr>
        <w:t>。</w:t>
      </w:r>
    </w:p>
    <w:p>
      <w:pPr>
        <w:ind w:left="1260" w:hanging="1260"/>
        <w:jc w:val="left"/>
      </w:pPr>
      <w:r>
        <w:rPr>
          <w:rFonts w:hint="eastAsia" w:ascii="Verdana" w:hAnsi="Verdana" w:cs="Verdana"/>
          <w:bCs/>
          <w:color w:val="000000"/>
        </w:rPr>
        <w:t>走走走，上马呀。</w:t>
      </w:r>
    </w:p>
    <w:p>
      <w:pPr>
        <w:ind w:left="1260" w:hanging="1260"/>
        <w:jc w:val="left"/>
      </w:pPr>
      <w:r>
        <w:rPr>
          <w:rFonts w:hint="eastAsia" w:ascii="Verdana" w:hAnsi="Verdana" w:cs="Verdana"/>
          <w:bCs/>
          <w:color w:val="000000"/>
        </w:rPr>
        <w:t>在哪里?</w:t>
      </w:r>
    </w:p>
    <w:p>
      <w:pPr>
        <w:ind w:left="1260" w:hanging="1260"/>
        <w:jc w:val="left"/>
      </w:pPr>
      <w:r>
        <w:rPr>
          <w:rFonts w:hint="eastAsia" w:ascii="Verdana" w:hAnsi="Verdana" w:cs="Verdana"/>
          <w:bCs/>
          <w:color w:val="000000"/>
        </w:rPr>
        <w:t>诶呀!</w:t>
      </w:r>
    </w:p>
    <w:p>
      <w:pPr>
        <w:ind w:left="1260" w:hanging="1260"/>
        <w:jc w:val="left"/>
      </w:pPr>
      <w:r>
        <w:rPr>
          <w:rFonts w:hint="eastAsia" w:ascii="Verdana" w:hAnsi="Verdana" w:cs="Verdana"/>
          <w:bCs/>
          <w:color w:val="000000"/>
        </w:rPr>
        <w:t>呵呵哈哈哈……(</w:t>
      </w:r>
      <w:r>
        <w:rPr>
          <w:rFonts w:hint="eastAsia" w:ascii="楷体" w:hAnsi="楷体" w:eastAsia="楷体" w:cs="Verdana"/>
          <w:bCs/>
          <w:color w:val="000000"/>
        </w:rPr>
        <w:t>笑介</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】一见宝钏回窑转，果然为我受熬煎</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：一十八载受熬煎)</w:t>
      </w:r>
      <w:r>
        <w:rPr>
          <w:rFonts w:ascii="Verdana" w:hAnsi="Verdana" w:cs="Verdana"/>
          <w:bCs/>
          <w:color w:val="000000"/>
        </w:rPr>
        <w:t>。不上马来步下赶，回到窑中两团圆。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】后面跟随平贵男</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】将为丈夫关至在</w:t>
      </w:r>
      <w:r>
        <w:rPr>
          <w:rFonts w:hint="eastAsia" w:ascii="Verdana" w:hAnsi="Verdana" w:cs="Verdana"/>
          <w:bCs/>
          <w:color w:val="000000"/>
        </w:rPr>
        <w:t>(这)</w:t>
      </w:r>
      <w:r>
        <w:rPr>
          <w:rFonts w:ascii="Verdana" w:hAnsi="Verdana" w:cs="Verdana"/>
          <w:bCs/>
          <w:color w:val="000000"/>
        </w:rPr>
        <w:t>窑外边。</w:t>
      </w:r>
    </w:p>
    <w:p>
      <w:pPr>
        <w:ind w:left="1260" w:hanging="1260"/>
        <w:jc w:val="left"/>
      </w:pPr>
      <w:r>
        <w:rPr>
          <w:rFonts w:hint="eastAsia" w:ascii="Verdana" w:hAnsi="Verdana" w:cs="Verdana"/>
          <w:bCs/>
          <w:color w:val="000000"/>
        </w:rPr>
        <w:t>妻呀!</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想起当年泪不干</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西皮原板</w:t>
      </w:r>
      <w:r>
        <w:rPr>
          <w:rFonts w:ascii="Verdana" w:hAnsi="Verdana" w:cs="Verdana"/>
          <w:bCs/>
          <w:color w:val="000000"/>
        </w:rPr>
        <w:t>】夫妻们在寒窑受尽了熬煎。自从我降了红鬃马，唐主爷驾前去讨官。官封我后军都督府</w:t>
      </w:r>
      <w:r>
        <w:rPr>
          <w:rFonts w:hint="eastAsia" w:ascii="Verdana" w:hAnsi="Verdana" w:cs="Verdana"/>
          <w:bCs/>
          <w:color w:val="000000"/>
          <w:sz w:val="18"/>
          <w:szCs w:val="18"/>
        </w:rPr>
        <w:t>哇</w:t>
      </w:r>
      <w:r>
        <w:rPr>
          <w:rFonts w:ascii="Verdana" w:hAnsi="Verdana" w:cs="Verdana"/>
          <w:bCs/>
          <w:color w:val="000000"/>
        </w:rPr>
        <w:t>，你的父上殿把本参。自从盘古【</w:t>
      </w:r>
      <w:r>
        <w:rPr>
          <w:rFonts w:hint="eastAsia" w:ascii="Verdana" w:hAnsi="Verdana" w:cs="Verdana"/>
          <w:bCs/>
          <w:color w:val="000000"/>
          <w:sz w:val="15"/>
          <w:szCs w:val="15"/>
        </w:rPr>
        <w:t>转</w:t>
      </w:r>
      <w:r>
        <w:rPr>
          <w:rFonts w:hint="eastAsia" w:ascii="楷体" w:hAnsi="楷体" w:eastAsia="楷体" w:cs="Verdana"/>
          <w:bCs/>
          <w:color w:val="000000"/>
        </w:rPr>
        <w:t>西皮快板</w:t>
      </w:r>
      <w:r>
        <w:rPr>
          <w:rFonts w:ascii="Verdana" w:hAnsi="Verdana" w:cs="Verdana"/>
          <w:bCs/>
          <w:color w:val="000000"/>
        </w:rPr>
        <w:t>】立地天，哪有岳父把婿参。西凉国</w:t>
      </w:r>
      <w:r>
        <w:rPr>
          <w:rFonts w:hint="eastAsia" w:ascii="Verdana" w:hAnsi="Verdana" w:cs="Verdana"/>
          <w:bCs/>
          <w:color w:val="000000"/>
        </w:rPr>
        <w:t>，</w:t>
      </w:r>
      <w:r>
        <w:rPr>
          <w:rFonts w:ascii="Verdana" w:hAnsi="Verdana" w:cs="Verdana"/>
          <w:bCs/>
          <w:color w:val="000000"/>
        </w:rPr>
        <w:t>造了反，薛平贵倒</w:t>
      </w:r>
      <w:r>
        <w:rPr>
          <w:rFonts w:hint="eastAsia" w:ascii="Verdana" w:hAnsi="Verdana" w:cs="Verdana"/>
          <w:bCs/>
          <w:color w:val="000000"/>
        </w:rPr>
        <w:t>做</w:t>
      </w:r>
      <w:r>
        <w:rPr>
          <w:rFonts w:ascii="Verdana" w:hAnsi="Verdana" w:cs="Verdana"/>
          <w:bCs/>
          <w:color w:val="000000"/>
        </w:rPr>
        <w:t>了先行官。两军阵前遇代战，将我擒过了马雕鞍。多蒙老王不肯斩，反把公主配良缘。西凉的老王把驾晏，</w:t>
      </w:r>
      <w:r>
        <w:rPr>
          <w:rFonts w:hint="eastAsia" w:ascii="Verdana" w:hAnsi="Verdana" w:cs="Verdana"/>
          <w:bCs/>
          <w:color w:val="000000"/>
        </w:rPr>
        <w:t>(众)</w:t>
      </w:r>
      <w:r>
        <w:rPr>
          <w:rFonts w:ascii="Verdana" w:hAnsi="Verdana" w:cs="Verdana"/>
          <w:bCs/>
          <w:color w:val="000000"/>
        </w:rPr>
        <w:t>文武保我坐银安。那一日驾坐银安殿，宾鸿大雁口吐人言。手执金弓银弹打，打下了半幅血罗衫。展开罗衫从头看，才知道寒窑受苦的王宝钏。不分昼夜往前</w:t>
      </w:r>
      <w:r>
        <w:rPr>
          <w:rFonts w:hint="eastAsia" w:ascii="Verdana" w:hAnsi="Verdana" w:cs="Verdana"/>
          <w:bCs/>
          <w:color w:val="000000"/>
        </w:rPr>
        <w:t>趱</w:t>
      </w:r>
      <w:r>
        <w:rPr>
          <w:rFonts w:ascii="Verdana" w:hAnsi="Verdana" w:cs="Verdana"/>
          <w:bCs/>
          <w:color w:val="000000"/>
        </w:rPr>
        <w:t>，为的是回家夫妻团圆。三姐不信从头算，连来带</w:t>
      </w:r>
      <w:r>
        <w:rPr>
          <w:rFonts w:hint="eastAsia" w:ascii="Verdana" w:hAnsi="Verdana" w:cs="Verdana"/>
          <w:bCs/>
          <w:color w:val="000000"/>
          <w:sz w:val="18"/>
          <w:szCs w:val="18"/>
        </w:rPr>
        <w:t>呃</w:t>
      </w:r>
      <w:r>
        <w:rPr>
          <w:rFonts w:ascii="Verdana" w:hAnsi="Verdana" w:cs="Verdana"/>
          <w:bCs/>
          <w:color w:val="000000"/>
        </w:rPr>
        <w:t>去十八年。</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】水流千遭归大海，原物交还本人观。</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】少年子弟江湖老，红粉佳人两鬓斑。三姐不信菱花看，容颜不似当年在彩楼前。</w:t>
      </w:r>
    </w:p>
    <w:p>
      <w:pPr>
        <w:ind w:left="1260" w:hanging="1260"/>
        <w:jc w:val="left"/>
      </w:pPr>
      <w:r>
        <w:rPr>
          <w:rFonts w:hint="eastAsia" w:ascii="Verdana" w:hAnsi="Verdana" w:cs="Verdana"/>
          <w:bCs/>
          <w:color w:val="000000"/>
        </w:rPr>
        <w:t>水盆里面。</w:t>
      </w:r>
    </w:p>
    <w:p>
      <w:pPr>
        <w:ind w:left="1260" w:hanging="1260"/>
        <w:jc w:val="left"/>
      </w:pPr>
      <w:r>
        <w:rPr>
          <w:rFonts w:hint="eastAsia" w:ascii="Verdana" w:hAnsi="Verdana" w:cs="Verdana"/>
          <w:bCs/>
          <w:color w:val="000000"/>
        </w:rPr>
        <w:t>话已说明，开门相见才是。(</w:t>
      </w:r>
      <w:r>
        <w:rPr>
          <w:rFonts w:hint="eastAsia" w:ascii="楷体" w:hAnsi="楷体" w:eastAsia="楷体" w:cs="Verdana"/>
          <w:bCs/>
          <w:color w:val="000000"/>
        </w:rPr>
        <w:t>或</w:t>
      </w:r>
      <w:r>
        <w:rPr>
          <w:rFonts w:hint="eastAsia" w:ascii="Verdana" w:hAnsi="Verdana" w:cs="Verdana"/>
          <w:bCs/>
          <w:color w:val="000000"/>
        </w:rPr>
        <w:t>：话已说明，快快开门，夫妻相见。)</w:t>
      </w:r>
    </w:p>
    <w:p>
      <w:pPr>
        <w:ind w:left="1260" w:hanging="1260"/>
        <w:jc w:val="left"/>
      </w:pPr>
      <w:r>
        <w:rPr>
          <w:rFonts w:hint="eastAsia" w:ascii="Verdana" w:hAnsi="Verdana" w:cs="Verdana"/>
          <w:bCs/>
          <w:color w:val="000000"/>
        </w:rPr>
        <w:t>哦，退一步。</w:t>
      </w:r>
    </w:p>
    <w:p>
      <w:pPr>
        <w:ind w:left="1260" w:hanging="1260"/>
        <w:jc w:val="left"/>
      </w:pPr>
      <w:r>
        <w:rPr>
          <w:rFonts w:hint="eastAsia" w:ascii="Verdana" w:hAnsi="Verdana" w:cs="Verdana"/>
          <w:bCs/>
          <w:color w:val="000000"/>
        </w:rPr>
        <w:t>哦，又退了一步。(</w:t>
      </w:r>
      <w:r>
        <w:rPr>
          <w:rFonts w:hint="eastAsia" w:ascii="楷体" w:hAnsi="楷体" w:eastAsia="楷体" w:cs="Verdana"/>
          <w:bCs/>
          <w:color w:val="000000"/>
        </w:rPr>
        <w:t>或</w:t>
      </w:r>
      <w:r>
        <w:rPr>
          <w:rFonts w:hint="eastAsia" w:ascii="Verdana" w:hAnsi="Verdana" w:cs="Verdana"/>
          <w:bCs/>
          <w:color w:val="000000"/>
        </w:rPr>
        <w:t>：哦，再退后一步。)</w:t>
      </w:r>
    </w:p>
    <w:p>
      <w:pPr>
        <w:ind w:left="1260" w:hanging="1260"/>
        <w:jc w:val="left"/>
      </w:pPr>
      <w:r>
        <w:rPr>
          <w:rFonts w:hint="eastAsia" w:ascii="Verdana" w:hAnsi="Verdana" w:cs="Verdana"/>
          <w:bCs/>
          <w:color w:val="000000"/>
        </w:rPr>
        <w:t>唉呀妻呀，后面无有路了。</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】三姐不必寻短见，为丈夫跪在地平川。</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……什么官。)</w:t>
      </w:r>
    </w:p>
    <w:p>
      <w:pPr>
        <w:ind w:left="1260" w:hanging="1260"/>
        <w:jc w:val="left"/>
      </w:pPr>
      <w:r>
        <w:rPr>
          <w:rFonts w:hint="eastAsia" w:ascii="Verdana" w:hAnsi="Verdana" w:cs="Verdana"/>
          <w:bCs/>
          <w:color w:val="000000"/>
        </w:rPr>
        <w:t>进得窑来，不问饥寒，开口便是官。难道说还吃官、穿官不成么?</w:t>
      </w:r>
    </w:p>
    <w:p>
      <w:pPr>
        <w:ind w:left="1260" w:hanging="1260"/>
        <w:jc w:val="left"/>
      </w:pPr>
      <w:r>
        <w:rPr>
          <w:rFonts w:hint="eastAsia" w:ascii="Verdana" w:hAnsi="Verdana" w:cs="Verdana"/>
          <w:bCs/>
          <w:color w:val="000000"/>
        </w:rPr>
        <w:t>(呃，)我临行的时节(</w:t>
      </w:r>
      <w:r>
        <w:rPr>
          <w:rFonts w:hint="eastAsia" w:ascii="楷体" w:hAnsi="楷体" w:eastAsia="楷体" w:cs="Verdana"/>
          <w:bCs/>
          <w:color w:val="000000"/>
        </w:rPr>
        <w:t>或</w:t>
      </w:r>
      <w:r>
        <w:rPr>
          <w:rFonts w:hint="eastAsia" w:ascii="Verdana" w:hAnsi="Verdana" w:cs="Verdana"/>
          <w:bCs/>
          <w:color w:val="000000"/>
        </w:rPr>
        <w:t>：临行之时)，也曾(与你)留下安家度用啊。</w:t>
      </w:r>
    </w:p>
    <w:p>
      <w:pPr>
        <w:ind w:left="1260" w:hanging="1260"/>
        <w:jc w:val="left"/>
      </w:pPr>
      <w:r>
        <w:rPr>
          <w:rFonts w:hint="eastAsia" w:ascii="Verdana" w:hAnsi="Verdana" w:cs="Verdana"/>
          <w:bCs/>
          <w:color w:val="000000"/>
        </w:rPr>
        <w:t>十担干柴，八斗老米。</w:t>
      </w:r>
    </w:p>
    <w:p>
      <w:pPr>
        <w:ind w:left="1260" w:hanging="1260"/>
        <w:jc w:val="left"/>
      </w:pPr>
      <w:r>
        <w:rPr>
          <w:rFonts w:hint="eastAsia" w:ascii="Verdana" w:hAnsi="Verdana" w:cs="Verdana"/>
          <w:bCs/>
          <w:color w:val="000000"/>
        </w:rPr>
        <w:t>就该去借。</w:t>
      </w:r>
    </w:p>
    <w:p>
      <w:pPr>
        <w:ind w:left="1260" w:hanging="1260"/>
        <w:jc w:val="left"/>
      </w:pPr>
      <w:r>
        <w:rPr>
          <w:rFonts w:hint="eastAsia" w:ascii="Verdana" w:hAnsi="Verdana" w:cs="Verdana"/>
          <w:bCs/>
          <w:color w:val="000000"/>
        </w:rPr>
        <w:t>相府去借呀。</w:t>
      </w:r>
    </w:p>
    <w:p>
      <w:pPr>
        <w:ind w:left="1260" w:hanging="1260"/>
        <w:jc w:val="left"/>
      </w:pPr>
      <w:r>
        <w:rPr>
          <w:rFonts w:hint="eastAsia" w:ascii="Verdana" w:hAnsi="Verdana" w:cs="Verdana"/>
          <w:bCs/>
          <w:color w:val="000000"/>
        </w:rPr>
        <w:t>哦，你不曾去过相府(</w:t>
      </w:r>
      <w:r>
        <w:rPr>
          <w:rFonts w:hint="eastAsia" w:ascii="楷体" w:hAnsi="楷体" w:eastAsia="楷体" w:cs="Verdana"/>
          <w:bCs/>
          <w:color w:val="000000"/>
        </w:rPr>
        <w:t>或</w:t>
      </w:r>
      <w:r>
        <w:rPr>
          <w:rFonts w:hint="eastAsia" w:ascii="Verdana" w:hAnsi="Verdana" w:cs="Verdana"/>
          <w:bCs/>
          <w:color w:val="000000"/>
        </w:rPr>
        <w:t>：你不曾进过相府)?</w:t>
      </w:r>
    </w:p>
    <w:p>
      <w:pPr>
        <w:ind w:left="1260" w:hanging="1260"/>
        <w:jc w:val="left"/>
      </w:pPr>
      <w:r>
        <w:rPr>
          <w:rFonts w:hint="eastAsia" w:ascii="Verdana" w:hAnsi="Verdana" w:cs="Verdana"/>
          <w:bCs/>
          <w:color w:val="000000"/>
        </w:rPr>
        <w:t>呵(</w:t>
      </w:r>
      <w:r>
        <w:rPr>
          <w:rFonts w:hint="eastAsia" w:ascii="楷体" w:hAnsi="楷体" w:eastAsia="楷体" w:cs="Verdana"/>
          <w:bCs/>
          <w:color w:val="000000"/>
        </w:rPr>
        <w:t>或</w:t>
      </w:r>
      <w:r>
        <w:rPr>
          <w:rFonts w:hint="eastAsia" w:ascii="Verdana" w:hAnsi="Verdana" w:cs="Verdana"/>
          <w:bCs/>
          <w:color w:val="000000"/>
        </w:rPr>
        <w:t>：好)，有志气。告便。</w:t>
      </w:r>
    </w:p>
    <w:p>
      <w:pPr>
        <w:ind w:left="1260" w:hanging="1260"/>
        <w:jc w:val="left"/>
      </w:pPr>
      <w:r>
        <w:rPr>
          <w:rFonts w:hint="eastAsia" w:ascii="Verdana" w:hAnsi="Verdana" w:cs="Verdana"/>
          <w:bCs/>
          <w:color w:val="000000"/>
        </w:rPr>
        <w:t>去至相府，与你那爹爹算这一十八载的老米账啊。</w:t>
      </w:r>
    </w:p>
    <w:p>
      <w:pPr>
        <w:ind w:left="1260" w:hanging="1260"/>
        <w:jc w:val="left"/>
      </w:pPr>
      <w:r>
        <w:rPr>
          <w:rFonts w:hint="eastAsia" w:ascii="Verdana" w:hAnsi="Verdana" w:cs="Verdana"/>
          <w:bCs/>
          <w:color w:val="000000"/>
        </w:rPr>
        <w:t>哦，他病了?得何病症呐(</w:t>
      </w:r>
      <w:r>
        <w:rPr>
          <w:rFonts w:hint="eastAsia" w:ascii="楷体" w:hAnsi="楷体" w:eastAsia="楷体" w:cs="Verdana"/>
          <w:bCs/>
          <w:color w:val="000000"/>
        </w:rPr>
        <w:t>或</w:t>
      </w:r>
      <w:r>
        <w:rPr>
          <w:rFonts w:hint="eastAsia" w:ascii="Verdana" w:hAnsi="Verdana" w:cs="Verdana"/>
          <w:bCs/>
          <w:color w:val="000000"/>
        </w:rPr>
        <w:t>：他得的什么病症呐)?</w:t>
      </w:r>
    </w:p>
    <w:p>
      <w:pPr>
        <w:ind w:left="1260" w:hanging="1260"/>
        <w:jc w:val="left"/>
      </w:pPr>
      <w:r>
        <w:rPr>
          <w:rFonts w:hint="eastAsia" w:ascii="Verdana" w:hAnsi="Verdana" w:cs="Verdana"/>
          <w:bCs/>
          <w:color w:val="000000"/>
        </w:rPr>
        <w:t>呵呵(</w:t>
      </w:r>
      <w:r>
        <w:rPr>
          <w:rFonts w:hint="eastAsia" w:ascii="楷体" w:hAnsi="楷体" w:eastAsia="楷体" w:cs="Verdana"/>
          <w:bCs/>
          <w:color w:val="000000"/>
        </w:rPr>
        <w:t>或</w:t>
      </w:r>
      <w:r>
        <w:rPr>
          <w:rFonts w:hint="eastAsia" w:ascii="Verdana" w:hAnsi="Verdana" w:cs="Verdana"/>
          <w:bCs/>
          <w:color w:val="000000"/>
        </w:rPr>
        <w:t>：哦)，他见不得我?</w:t>
      </w:r>
    </w:p>
    <w:p>
      <w:pPr>
        <w:ind w:left="1260" w:hanging="1260"/>
        <w:jc w:val="left"/>
      </w:pPr>
      <w:r>
        <w:rPr>
          <w:rFonts w:hint="eastAsia" w:ascii="Verdana" w:hAnsi="Verdana" w:cs="Verdana"/>
          <w:bCs/>
          <w:color w:val="000000"/>
        </w:rPr>
        <w:t>难道说，我还见不得他?</w:t>
      </w:r>
    </w:p>
    <w:p>
      <w:pPr>
        <w:ind w:left="1260" w:hanging="1260"/>
        <w:jc w:val="left"/>
      </w:pPr>
      <w:r>
        <w:rPr>
          <w:rFonts w:hint="eastAsia" w:ascii="Verdana" w:hAnsi="Verdana" w:cs="Verdana"/>
          <w:bCs/>
          <w:color w:val="000000"/>
        </w:rPr>
        <w:t>有朝一日，孤王(</w:t>
      </w:r>
      <w:r>
        <w:rPr>
          <w:rFonts w:hint="eastAsia" w:ascii="楷体" w:hAnsi="楷体" w:eastAsia="楷体" w:cs="Verdana"/>
          <w:bCs/>
          <w:color w:val="000000"/>
        </w:rPr>
        <w:t>或</w:t>
      </w:r>
      <w:r>
        <w:rPr>
          <w:rFonts w:hint="eastAsia" w:ascii="Verdana" w:hAnsi="Verdana" w:cs="Verdana"/>
          <w:bCs/>
          <w:color w:val="000000"/>
        </w:rPr>
        <w:t>：我)得了唐室天下，他与我牵马坠镫，(呃，)我还嫌他老呢。</w:t>
      </w:r>
    </w:p>
    <w:p>
      <w:pPr>
        <w:ind w:left="1260" w:hanging="1260"/>
        <w:jc w:val="left"/>
      </w:pPr>
      <w:r>
        <w:rPr>
          <w:rFonts w:hint="eastAsia" w:ascii="Verdana" w:hAnsi="Verdana" w:cs="Verdana"/>
          <w:bCs/>
          <w:color w:val="000000"/>
        </w:rPr>
        <w:t>不曾睡着。</w:t>
      </w:r>
    </w:p>
    <w:p>
      <w:pPr>
        <w:ind w:left="1260" w:hanging="1260"/>
        <w:jc w:val="left"/>
      </w:pPr>
      <w:r>
        <w:rPr>
          <w:rFonts w:hint="eastAsia" w:ascii="Verdana" w:hAnsi="Verdana" w:cs="Verdana"/>
          <w:bCs/>
          <w:color w:val="000000"/>
        </w:rPr>
        <w:t>(句句实言。)</w:t>
      </w:r>
    </w:p>
    <w:p>
      <w:pPr>
        <w:ind w:left="1260" w:hanging="1260"/>
        <w:jc w:val="left"/>
      </w:pPr>
      <w:r>
        <w:rPr>
          <w:rFonts w:hint="eastAsia" w:ascii="Verdana" w:hAnsi="Verdana" w:cs="Verdana"/>
          <w:bCs/>
          <w:color w:val="000000"/>
        </w:rPr>
        <w:t>有道是：龙行有宝。</w:t>
      </w:r>
    </w:p>
    <w:p>
      <w:pPr>
        <w:ind w:left="1260" w:hanging="1260"/>
        <w:jc w:val="left"/>
      </w:pPr>
      <w:r>
        <w:rPr>
          <w:rFonts w:hint="eastAsia" w:ascii="Verdana" w:hAnsi="Verdana" w:cs="Verdana"/>
          <w:bCs/>
          <w:color w:val="000000"/>
        </w:rPr>
        <w:t>无宝呢?</w:t>
      </w:r>
    </w:p>
    <w:p>
      <w:pPr>
        <w:ind w:left="1260" w:hanging="1260"/>
        <w:jc w:val="left"/>
      </w:pPr>
      <w:r>
        <w:rPr>
          <w:rFonts w:hint="eastAsia" w:ascii="Verdana" w:hAnsi="Verdana" w:cs="Verdana"/>
          <w:bCs/>
          <w:color w:val="000000"/>
        </w:rPr>
        <w:t>三姐观宝。</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】在头上整整沿毡帽，避尘珠金光照满窑。用手取出番王宝，三姐拿去仔细</w:t>
      </w:r>
      <w:r>
        <w:rPr>
          <w:rFonts w:hint="eastAsia" w:ascii="Verdana" w:hAnsi="Verdana" w:cs="Verdana"/>
          <w:bCs/>
          <w:color w:val="000000"/>
          <w:sz w:val="18"/>
          <w:szCs w:val="18"/>
        </w:rPr>
        <w:t>呀</w:t>
      </w:r>
      <w:r>
        <w:rPr>
          <w:rFonts w:ascii="Verdana" w:hAnsi="Verdana" w:cs="Verdana"/>
          <w:bCs/>
          <w:color w:val="000000"/>
        </w:rPr>
        <w:t>瞧。</w:t>
      </w:r>
    </w:p>
    <w:p>
      <w:pPr>
        <w:ind w:left="1260" w:hanging="1260"/>
        <w:jc w:val="left"/>
      </w:pPr>
      <w:r>
        <w:rPr>
          <w:rFonts w:hint="eastAsia" w:ascii="Verdana" w:hAnsi="Verdana" w:cs="Verdana"/>
          <w:bCs/>
          <w:color w:val="000000"/>
        </w:rPr>
        <w:t>下跪何人?</w:t>
      </w:r>
    </w:p>
    <w:p>
      <w:pPr>
        <w:ind w:left="1260" w:hanging="1260"/>
        <w:jc w:val="left"/>
      </w:pPr>
      <w:r>
        <w:rPr>
          <w:rFonts w:hint="eastAsia" w:ascii="Verdana" w:hAnsi="Verdana" w:cs="Verdana"/>
          <w:bCs/>
          <w:color w:val="000000"/>
        </w:rPr>
        <w:t>跪在孤王(</w:t>
      </w:r>
      <w:r>
        <w:rPr>
          <w:rFonts w:hint="eastAsia" w:ascii="楷体" w:hAnsi="楷体" w:eastAsia="楷体" w:cs="Verdana"/>
          <w:bCs/>
          <w:color w:val="000000"/>
        </w:rPr>
        <w:t>或</w:t>
      </w:r>
      <w:r>
        <w:rPr>
          <w:rFonts w:hint="eastAsia" w:ascii="Verdana" w:hAnsi="Verdana" w:cs="Verdana"/>
          <w:bCs/>
          <w:color w:val="000000"/>
        </w:rPr>
        <w:t>：我)的面前则甚呐?</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讨封。)</w:t>
      </w:r>
    </w:p>
    <w:p>
      <w:pPr>
        <w:ind w:left="1260" w:hanging="1260"/>
        <w:jc w:val="left"/>
      </w:pPr>
      <w:r>
        <w:rPr>
          <w:rFonts w:hint="eastAsia" w:ascii="Verdana" w:hAnsi="Verdana" w:cs="Verdana"/>
          <w:bCs/>
          <w:color w:val="000000"/>
        </w:rPr>
        <w:t>方才你在武家坡前骂得我好苦。(呃，)我是不能封的了啊。</w:t>
      </w:r>
    </w:p>
    <w:p>
      <w:pPr>
        <w:ind w:left="1260" w:hanging="1260"/>
        <w:jc w:val="left"/>
      </w:pPr>
      <w:r>
        <w:rPr>
          <w:rFonts w:hint="eastAsia" w:ascii="Verdana" w:hAnsi="Verdana" w:cs="Verdana"/>
          <w:bCs/>
          <w:color w:val="000000"/>
        </w:rPr>
        <w:t>若是知道，必然是不骂的了啊。(</w:t>
      </w:r>
      <w:r>
        <w:rPr>
          <w:rFonts w:hint="eastAsia" w:ascii="楷体" w:hAnsi="楷体" w:eastAsia="楷体" w:cs="Verdana"/>
          <w:bCs/>
          <w:color w:val="000000"/>
        </w:rPr>
        <w:t>或</w:t>
      </w:r>
      <w:r>
        <w:rPr>
          <w:rFonts w:hint="eastAsia" w:ascii="Verdana" w:hAnsi="Verdana" w:cs="Verdana"/>
          <w:bCs/>
          <w:color w:val="000000"/>
        </w:rPr>
        <w:t>：哦，倘若知道是我呢?)</w:t>
      </w:r>
    </w:p>
    <w:p>
      <w:pPr>
        <w:ind w:left="1260" w:hanging="1260"/>
        <w:jc w:val="left"/>
      </w:pPr>
      <w:r>
        <w:rPr>
          <w:rFonts w:hint="eastAsia" w:ascii="Verdana" w:hAnsi="Verdana" w:cs="Verdana"/>
          <w:bCs/>
          <w:color w:val="000000"/>
        </w:rPr>
        <w:t>呃，越发的不封了。</w:t>
      </w:r>
    </w:p>
    <w:p>
      <w:pPr>
        <w:ind w:left="1260" w:hanging="1260"/>
        <w:jc w:val="left"/>
      </w:pPr>
      <w:r>
        <w:rPr>
          <w:rFonts w:hint="eastAsia" w:ascii="Verdana" w:hAnsi="Verdana" w:cs="Verdana"/>
          <w:bCs/>
          <w:color w:val="000000"/>
        </w:rPr>
        <w:t>(当真不封。)</w:t>
      </w:r>
    </w:p>
    <w:p>
      <w:pPr>
        <w:ind w:left="1260" w:hanging="1260"/>
        <w:jc w:val="left"/>
      </w:pPr>
      <w:r>
        <w:rPr>
          <w:rFonts w:hint="eastAsia" w:ascii="Verdana" w:hAnsi="Verdana" w:cs="Verdana"/>
          <w:bCs/>
          <w:color w:val="000000"/>
        </w:rPr>
        <w:t>(果然不封。)</w:t>
      </w:r>
    </w:p>
    <w:p>
      <w:pPr>
        <w:ind w:left="1260" w:hanging="1260"/>
        <w:jc w:val="left"/>
      </w:pPr>
      <w:r>
        <w:rPr>
          <w:rFonts w:hint="eastAsia" w:ascii="Verdana" w:hAnsi="Verdana" w:cs="Verdana"/>
          <w:bCs/>
          <w:color w:val="000000"/>
        </w:rPr>
        <w:t>呃，慢来慢来，焉有不封之理。</w:t>
      </w:r>
    </w:p>
    <w:p>
      <w:pPr>
        <w:ind w:left="1260" w:hanging="1260"/>
        <w:jc w:val="left"/>
      </w:pPr>
      <w:r>
        <w:rPr>
          <w:rFonts w:hint="eastAsia" w:ascii="Verdana" w:hAnsi="Verdana" w:cs="Verdana"/>
          <w:bCs/>
          <w:color w:val="000000"/>
        </w:rPr>
        <w:t>三姐听封——</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】非是孤不把你来封，有一个缘故</w:t>
      </w:r>
      <w:r>
        <w:rPr>
          <w:rFonts w:hint="eastAsia" w:ascii="Verdana" w:hAnsi="Verdana" w:cs="Verdana"/>
          <w:bCs/>
          <w:color w:val="000000"/>
        </w:rPr>
        <w:t>在其中(</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在内中</w:t>
      </w:r>
      <w:r>
        <w:rPr>
          <w:rFonts w:hint="eastAsia" w:ascii="Verdana" w:hAnsi="Verdana" w:cs="Verdana"/>
          <w:bCs/>
          <w:color w:val="000000"/>
        </w:rPr>
        <w:t>)</w:t>
      </w:r>
      <w:r>
        <w:rPr>
          <w:rFonts w:ascii="Verdana" w:hAnsi="Verdana" w:cs="Verdana"/>
          <w:bCs/>
          <w:color w:val="000000"/>
        </w:rPr>
        <w:t>。西凉国有个代</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】西凉国有一个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：西凉川有个)</w:t>
      </w:r>
      <w:r>
        <w:rPr>
          <w:rFonts w:ascii="Verdana" w:hAnsi="Verdana" w:cs="Verdana"/>
          <w:bCs/>
          <w:color w:val="000000"/>
        </w:rPr>
        <w:t>代战女，她保孤王立大功。</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快</w:t>
      </w:r>
      <w:r>
        <w:rPr>
          <w:rFonts w:ascii="楷体" w:hAnsi="楷体" w:eastAsia="楷体" w:cs="Verdana"/>
          <w:bCs/>
          <w:color w:val="000000"/>
        </w:rPr>
        <w:t>板</w:t>
      </w:r>
      <w:r>
        <w:rPr>
          <w:rFonts w:ascii="Verdana" w:hAnsi="Verdana" w:cs="Verdana"/>
          <w:bCs/>
          <w:color w:val="000000"/>
        </w:rPr>
        <w:t>】</w:t>
      </w:r>
      <w:r>
        <w:rPr>
          <w:rFonts w:hint="eastAsia" w:ascii="Verdana" w:hAnsi="Verdana" w:cs="Verdana"/>
          <w:bCs/>
          <w:color w:val="000000"/>
        </w:rPr>
        <w:t>……，她为正来我为偏。)</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】讲什么正来论什么偏，你我结发</w:t>
      </w:r>
      <w:r>
        <w:rPr>
          <w:rFonts w:hint="eastAsia" w:ascii="Verdana" w:hAnsi="Verdana" w:cs="Verdana"/>
          <w:bCs/>
          <w:color w:val="000000"/>
        </w:rPr>
        <w:t>在她前(</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在她先</w:t>
      </w:r>
      <w:r>
        <w:rPr>
          <w:rFonts w:hint="eastAsia" w:ascii="Verdana" w:hAnsi="Verdana" w:cs="Verdana"/>
          <w:bCs/>
          <w:color w:val="000000"/>
        </w:rPr>
        <w:t>)</w:t>
      </w:r>
      <w:r>
        <w:rPr>
          <w:rFonts w:ascii="Verdana" w:hAnsi="Verdana" w:cs="Verdana"/>
          <w:bCs/>
          <w:color w:val="000000"/>
        </w:rPr>
        <w:t>。有朝一日登宝殿</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：登龙殿)</w:t>
      </w:r>
      <w:r>
        <w:rPr>
          <w:rFonts w:ascii="Verdana" w:hAnsi="Verdana" w:cs="Verdana"/>
          <w:bCs/>
          <w:color w:val="000000"/>
        </w:rPr>
        <w:t>，封你昭阳掌正权。</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】平贵离家十八年。</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……王宝钏。)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】今日夫妻重相见。</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……在梦间。)</w:t>
      </w:r>
    </w:p>
    <w:p>
      <w:pPr>
        <w:ind w:left="1260" w:hanging="1260"/>
        <w:jc w:val="left"/>
      </w:pPr>
      <w:r>
        <w:rPr>
          <w:rFonts w:hint="eastAsia"/>
        </w:rPr>
        <w:t>三姐，你看红日当头，不是做梦啊。</w:t>
      </w:r>
    </w:p>
    <w:p>
      <w:pPr>
        <w:ind w:left="1260" w:hanging="1260"/>
        <w:jc w:val="left"/>
      </w:pPr>
      <w:r>
        <w:rPr>
          <w:rFonts w:hint="eastAsia"/>
        </w:rPr>
        <w:t>(不是做梦。)</w:t>
      </w:r>
    </w:p>
    <w:p>
      <w:pPr>
        <w:ind w:left="1260" w:hanging="1260"/>
        <w:jc w:val="left"/>
      </w:pPr>
      <w:r>
        <w:rPr>
          <w:rFonts w:hint="eastAsia"/>
        </w:rPr>
        <w:t>三姐。</w:t>
      </w:r>
    </w:p>
    <w:p>
      <w:pPr>
        <w:ind w:left="1260" w:hanging="1260"/>
        <w:jc w:val="left"/>
      </w:pPr>
      <w:r>
        <w:rPr>
          <w:rFonts w:hint="eastAsia"/>
        </w:rPr>
        <w:t>来了。</w:t>
      </w:r>
    </w:p>
    <w:p>
      <w:pPr>
        <w:ind w:left="1260" w:hanging="1260"/>
        <w:jc w:val="left"/>
      </w:pPr>
      <w:r>
        <w:rPr>
          <w:rFonts w:hint="eastAsia"/>
        </w:rPr>
        <w:t>呵呵哈哈哈……(</w:t>
      </w:r>
      <w:r>
        <w:rPr>
          <w:rFonts w:hint="eastAsia" w:ascii="楷体" w:hAnsi="楷体" w:eastAsia="楷体" w:cs="楷体"/>
        </w:rPr>
        <w:t>笑介</w:t>
      </w:r>
      <w:r>
        <w:rPr>
          <w:rFonts w:hint="eastAsia"/>
        </w:rPr>
        <w:t>)</w:t>
      </w:r>
    </w:p>
    <w:p>
      <w:pPr>
        <w:rPr>
          <w:rFonts w:hint="eastAsia"/>
        </w:rPr>
      </w:pPr>
      <w:bookmarkStart w:id="164" w:name="__RefHeading___Toc414518304"/>
      <w:bookmarkEnd w:id="164"/>
      <w:bookmarkStart w:id="165" w:name="_Toc601376389"/>
      <w:r>
        <w:rPr>
          <w:rFonts w:hint="eastAsia"/>
        </w:rPr>
        <w:br w:type="page"/>
      </w:r>
    </w:p>
    <w:p>
      <w:pPr>
        <w:pStyle w:val="126"/>
        <w:bidi w:val="0"/>
      </w:pPr>
      <w:r>
        <w:rPr>
          <w:rFonts w:hint="eastAsia"/>
        </w:rPr>
        <w:t xml:space="preserve">大登殿 </w:t>
      </w:r>
      <w:r>
        <w:rPr>
          <w:rFonts w:hint="eastAsia"/>
          <w:sz w:val="24"/>
          <w:szCs w:val="24"/>
        </w:rPr>
        <w:t>之</w:t>
      </w:r>
      <w:r>
        <w:rPr>
          <w:rFonts w:hint="eastAsia"/>
        </w:rPr>
        <w:t xml:space="preserve"> 薛平贵</w:t>
      </w:r>
      <w:bookmarkEnd w:id="165"/>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】长安城内把兵点，</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】孤王得报旧仇冤。马达、江海把旨传，晓谕孤王驾坐长安。龙行虎步上金殿，薛平贵也有今</w:t>
      </w:r>
      <w:r>
        <w:rPr>
          <w:rFonts w:hint="eastAsia" w:ascii="ˎ̥" w:hAnsi="ˎ̥" w:cs="ˎ̥"/>
          <w:bCs/>
          <w:color w:val="000000"/>
          <w:szCs w:val="21"/>
        </w:rPr>
        <w:t>一</w:t>
      </w:r>
      <w:r>
        <w:rPr>
          <w:rFonts w:ascii="ˎ̥" w:hAnsi="ˎ̥" w:cs="ˎ̥"/>
          <w:bCs/>
          <w:color w:val="000000"/>
          <w:szCs w:val="21"/>
        </w:rPr>
        <w:t>天</w:t>
      </w:r>
      <w:r>
        <w:rPr>
          <w:rStyle w:val="66"/>
          <w:rFonts w:ascii="ˎ̥" w:hAnsi="ˎ̥" w:cs="ˎ̥"/>
          <w:bCs/>
          <w:color w:val="000000"/>
          <w:szCs w:val="21"/>
        </w:rPr>
        <w:footnoteReference w:id="408"/>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】马达、江海一声唤，朝房中文武臣来把驾参。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】你二人忠心把孤保，文武当朝一品官。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人来王允押上殿，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孤王言来听根源：先前设计将孤害，事到头来后悔难。人来推出午门斩，斩他的首级挂高竿。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他与魏虎将孤害，今日斩他报仇冤。</w:t>
      </w:r>
    </w:p>
    <w:p>
      <w:pPr>
        <w:ind w:left="1260" w:hanging="1260"/>
        <w:jc w:val="left"/>
      </w:pPr>
      <w:r>
        <w:rPr>
          <w:rStyle w:val="99"/>
          <w:rFonts w:ascii="Verdana" w:hAnsi="Verdana" w:cs="Verdana"/>
          <w:bCs/>
          <w:color w:val="000000"/>
          <w:szCs w:val="21"/>
        </w:rPr>
        <w:t>定斩不赦!</w:t>
      </w:r>
    </w:p>
    <w:p>
      <w:pPr>
        <w:ind w:left="1260" w:hanging="1260"/>
        <w:jc w:val="left"/>
      </w:pPr>
      <w:r>
        <w:rPr>
          <w:rStyle w:val="99"/>
          <w:rFonts w:ascii="Verdana" w:hAnsi="Verdana" w:cs="Verdana"/>
          <w:bCs/>
          <w:color w:val="000000"/>
          <w:szCs w:val="21"/>
        </w:rPr>
        <w:t>且慢!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梓童不必寻短见，午门外快赦王允还。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殿角赐你金交椅，事平之后再封官。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快将魏虎押上殿，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一见贼子怒冲冠。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马达、江海推出斩，</w:t>
      </w:r>
    </w:p>
    <w:p>
      <w:pPr>
        <w:ind w:left="1260" w:hanging="1260"/>
        <w:jc w:val="left"/>
      </w:pPr>
      <w:r>
        <w:rPr>
          <w:rFonts w:ascii="ˎ̥" w:hAnsi="ˎ̥" w:cs="ˎ̥"/>
          <w:bCs/>
          <w:color w:val="000000"/>
          <w:szCs w:val="21"/>
        </w:rPr>
        <w:t>但凭于你。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杀魏虎方称孤心愿，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代战</w:t>
      </w:r>
      <w:r>
        <w:rPr>
          <w:rStyle w:val="99"/>
          <w:rFonts w:ascii="Verdana" w:hAnsi="Verdana" w:cs="Verdana"/>
          <w:bCs/>
          <w:color w:val="000000"/>
          <w:szCs w:val="21"/>
        </w:rPr>
        <w:t>公主把驾参。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孤王金殿用目看，二梓童打扮似天仙。</w:t>
      </w:r>
      <w:r>
        <w:rPr>
          <w:rFonts w:ascii="Verdana" w:hAnsi="Verdana" w:cs="Verdana"/>
          <w:bCs/>
          <w:color w:val="000000"/>
        </w:rPr>
        <w:t>宝钏封在昭阳院，代战公主掌兵权。赐你二人龙凤剑，三人同掌锦长安。</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】宝钏相府忙回转，快请岳母上金銮。</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孤王金殿出赦诏，晓谕天下众群僚：一赦钱粮并钱钞，二赦囚犯出监牢。</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导板</w:t>
      </w:r>
      <w:r>
        <w:rPr>
          <w:rFonts w:ascii="ˎ̥" w:hAnsi="ˎ̥" w:cs="ˎ̥"/>
          <w:bCs/>
          <w:color w:val="000000"/>
          <w:szCs w:val="21"/>
        </w:rPr>
        <w:t>】二梓童搀岳母待王拜见。</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二六</w:t>
      </w:r>
      <w:r>
        <w:rPr>
          <w:rFonts w:ascii="ˎ̥" w:hAnsi="ˎ̥" w:cs="ˎ̥"/>
          <w:bCs/>
          <w:color w:val="000000"/>
          <w:szCs w:val="21"/>
        </w:rPr>
        <w:t>】尊一声老岳母细听儿言：不幸我的亲娘亡故早，你比我亲娘甚是贤。薛平贵本是花郎汉，到如今驾坐在长安。宝钏封在昭阳院，代战公主掌兵权。将岳母奉至在养老院，你在那寿星宫内乐安然。彩女</w:t>
      </w:r>
      <w:r>
        <w:rPr>
          <w:rFonts w:hint="eastAsia" w:ascii="ˎ̥" w:hAnsi="ˎ̥" w:cs="ˎ̥"/>
          <w:bCs/>
          <w:color w:val="000000"/>
          <w:szCs w:val="21"/>
        </w:rPr>
        <w:t>、</w:t>
      </w:r>
      <w:r>
        <w:rPr>
          <w:rFonts w:ascii="ˎ̥" w:hAnsi="ˎ̥" w:cs="ˎ̥"/>
          <w:bCs/>
          <w:color w:val="000000"/>
          <w:szCs w:val="21"/>
        </w:rPr>
        <w:t>宫娥常陪伴，一日三次王去问安。请请请，老岳母请至养老院。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快宣王允上金殿，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孤封你当朝太师在朝班，有职无权。</w:t>
      </w:r>
    </w:p>
    <w:p>
      <w:pPr>
        <w:ind w:left="1260" w:hanging="1260"/>
        <w:jc w:val="left"/>
        <w:sectPr>
          <w:headerReference r:id="rId33" w:type="first"/>
          <w:footerReference r:id="rId36" w:type="first"/>
          <w:headerReference r:id="rId31" w:type="default"/>
          <w:footerReference r:id="rId34" w:type="default"/>
          <w:headerReference r:id="rId32" w:type="even"/>
          <w:footerReference r:id="rId35" w:type="even"/>
          <w:pgSz w:w="11906" w:h="16838"/>
          <w:pgMar w:top="1440" w:right="1753" w:bottom="1933" w:left="1753" w:header="720" w:footer="1440" w:gutter="0"/>
          <w:cols w:space="720" w:num="1"/>
          <w:docGrid w:type="lines" w:linePitch="312" w:charSpace="0"/>
        </w:sectPr>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朝事已毕把班散，养老宫去问岳母安。</w:t>
      </w:r>
    </w:p>
    <w:p>
      <w:pPr>
        <w:jc w:val="center"/>
        <w:rPr>
          <w:rFonts w:ascii="华文仿宋" w:hAnsi="华文仿宋" w:eastAsia="华文仿宋" w:cs="华文仿宋"/>
          <w:bCs/>
          <w:color w:val="000000"/>
        </w:rPr>
      </w:pPr>
      <w:bookmarkStart w:id="166" w:name="_Toc1427536514"/>
      <w:bookmarkStart w:id="167" w:name="__RefHeading___Toc414518305"/>
      <w:r>
        <w:rPr>
          <w:rStyle w:val="127"/>
          <w:rFonts w:hint="eastAsia"/>
        </w:rPr>
        <w:t>困曹府</w:t>
      </w:r>
      <w:bookmarkEnd w:id="166"/>
      <w:bookmarkEnd w:id="167"/>
      <w:r>
        <w:rPr>
          <w:rStyle w:val="66"/>
          <w:rFonts w:eastAsia="Calibri"/>
          <w:sz w:val="32"/>
          <w:szCs w:val="32"/>
        </w:rPr>
        <w:footnoteReference w:id="409"/>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)跳过</w:t>
      </w:r>
      <w:r>
        <w:rPr>
          <w:rStyle w:val="99"/>
          <w:rFonts w:ascii="Verdana" w:hAnsi="Verdana" w:cs="Verdana"/>
          <w:bCs/>
          <w:color w:val="000000"/>
          <w:szCs w:val="21"/>
        </w:rPr>
        <w:t>虎穴</w:t>
      </w:r>
      <w:r>
        <w:rPr>
          <w:rStyle w:val="99"/>
          <w:rFonts w:hint="eastAsia" w:ascii="Verdana" w:hAnsi="Verdana" w:cs="Verdana"/>
          <w:bCs/>
          <w:color w:val="000000"/>
          <w:szCs w:val="21"/>
        </w:rPr>
        <w:t>龙潭</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：……虎穴，)</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)好似凤鹤腾空。(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逃出天罗地网。</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仁兄请。</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请坐。</w:t>
      </w:r>
    </w:p>
    <w:p>
      <w:pPr>
        <w:ind w:left="1260" w:hanging="1260"/>
        <w:jc w:val="left"/>
        <w:rPr>
          <w:rStyle w:val="99"/>
          <w:rFonts w:ascii="Verdana" w:hAnsi="Verdana" w:cs="Verdana"/>
          <w:color w:val="000000"/>
          <w:szCs w:val="21"/>
        </w:rPr>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有</w:t>
      </w:r>
      <w:r>
        <w:rPr>
          <w:rStyle w:val="99"/>
          <w:rFonts w:hint="eastAsia" w:ascii="Verdana" w:hAnsi="Verdana" w:cs="Verdana"/>
          <w:bCs/>
          <w:color w:val="000000"/>
          <w:szCs w:val="21"/>
        </w:rPr>
        <w:t>座</w:t>
      </w:r>
      <w:r>
        <w:rPr>
          <w:rStyle w:val="99"/>
          <w:rFonts w:ascii="Verdana" w:hAnsi="Verdana" w:cs="Verdana"/>
          <w:bCs/>
          <w:color w:val="000000"/>
          <w:szCs w:val="21"/>
        </w:rPr>
        <w:t>。</w:t>
      </w:r>
      <w:r>
        <w:rPr>
          <w:rStyle w:val="66"/>
          <w:rFonts w:ascii="Verdana" w:hAnsi="Verdana" w:cs="Verdana"/>
          <w:bCs/>
          <w:color w:val="000000"/>
          <w:szCs w:val="21"/>
        </w:rPr>
        <w:footnoteReference w:id="410"/>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ascii="Verdana" w:hAnsi="Verdana" w:cs="Verdana"/>
          <w:color w:val="000000"/>
          <w:szCs w:val="21"/>
        </w:rPr>
        <w:t>适才关前多蒙贤弟</w:t>
      </w:r>
      <w:r>
        <w:rPr>
          <w:rStyle w:val="99"/>
          <w:rFonts w:hint="eastAsia" w:ascii="Verdana" w:hAnsi="Verdana" w:cs="Verdana"/>
          <w:color w:val="000000"/>
          <w:szCs w:val="21"/>
        </w:rPr>
        <w:t>阖家(</w:t>
      </w:r>
      <w:r>
        <w:rPr>
          <w:rStyle w:val="99"/>
          <w:rFonts w:hint="eastAsia" w:ascii="楷体" w:hAnsi="楷体" w:eastAsia="楷体" w:cs="Verdana"/>
          <w:color w:val="000000"/>
          <w:szCs w:val="21"/>
        </w:rPr>
        <w:t>或</w:t>
      </w:r>
      <w:r>
        <w:rPr>
          <w:rStyle w:val="99"/>
          <w:rFonts w:hint="eastAsia" w:ascii="Verdana" w:hAnsi="Verdana" w:cs="Verdana"/>
          <w:color w:val="000000"/>
          <w:szCs w:val="21"/>
        </w:rPr>
        <w:t>：</w:t>
      </w:r>
      <w:r>
        <w:rPr>
          <w:rStyle w:val="99"/>
          <w:rFonts w:ascii="Verdana" w:hAnsi="Verdana" w:cs="Verdana"/>
          <w:color w:val="000000"/>
          <w:szCs w:val="21"/>
        </w:rPr>
        <w:t>全家</w:t>
      </w:r>
      <w:r>
        <w:rPr>
          <w:rStyle w:val="99"/>
          <w:rFonts w:hint="eastAsia" w:ascii="Verdana" w:hAnsi="Verdana" w:cs="Verdana"/>
          <w:color w:val="000000"/>
          <w:szCs w:val="21"/>
        </w:rPr>
        <w:t>)</w:t>
      </w:r>
      <w:r>
        <w:rPr>
          <w:rStyle w:val="99"/>
          <w:rFonts w:ascii="Verdana" w:hAnsi="Verdana" w:cs="Verdana"/>
          <w:color w:val="000000"/>
          <w:szCs w:val="21"/>
        </w:rPr>
        <w:t>搭救，愚兄当面谢过。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岂敢，小弟当报前恩。</w:t>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好说。</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桌案现有酒食，仁兄请来压惊。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讨扰了。</w:t>
      </w:r>
    </w:p>
    <w:p>
      <w:pPr>
        <w:ind w:left="1260" w:hanging="1260"/>
        <w:jc w:val="left"/>
      </w:pPr>
      <w:r>
        <w:rPr>
          <w:rStyle w:val="99"/>
          <w:rFonts w:hint="eastAsia"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w:t>
      </w:r>
      <w:r>
        <w:rPr>
          <w:rStyle w:val="99"/>
          <w:rFonts w:ascii="Verdana" w:hAnsi="Verdana" w:cs="Verdana"/>
          <w:bCs/>
          <w:color w:val="000000"/>
          <w:szCs w:val="21"/>
        </w:rPr>
        <w:t>请。</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】知恩不报非君子，忘恩负义是小人。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酒不醉人人自醉，色不迷人人</w:t>
      </w:r>
      <w:r>
        <w:rPr>
          <w:rStyle w:val="99"/>
          <w:rFonts w:hint="eastAsia" w:ascii="Verdana" w:hAnsi="Verdana" w:cs="Verdana"/>
          <w:bCs/>
          <w:color w:val="000000"/>
          <w:szCs w:val="21"/>
        </w:rPr>
        <w:t>自</w:t>
      </w:r>
      <w:r>
        <w:rPr>
          <w:rStyle w:val="99"/>
          <w:rFonts w:ascii="Verdana" w:hAnsi="Verdana" w:cs="Verdana"/>
          <w:bCs/>
          <w:color w:val="000000"/>
          <w:szCs w:val="21"/>
        </w:rPr>
        <w:t>迷。</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二相公</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ascii="Verdana" w:hAnsi="Verdana" w:cs="Verdana"/>
          <w:bCs/>
          <w:color w:val="000000"/>
          <w:szCs w:val="21"/>
        </w:rPr>
        <w:t>二相公</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再饮几杯。)</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睡着了。</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起初更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唉!</w:t>
      </w:r>
      <w:r>
        <w:rPr>
          <w:rStyle w:val="99"/>
          <w:rFonts w:ascii="Verdana" w:hAnsi="Verdana" w:cs="Verdana"/>
          <w:bCs/>
          <w:color w:val="000000"/>
          <w:szCs w:val="21"/>
        </w:rPr>
        <w:t>想俺玄郎</w:t>
      </w:r>
      <w:r>
        <w:rPr>
          <w:rStyle w:val="99"/>
          <w:rFonts w:hint="eastAsia" w:ascii="Verdana" w:hAnsi="Verdana" w:cs="Verdana"/>
          <w:bCs/>
          <w:color w:val="000000"/>
          <w:szCs w:val="21"/>
        </w:rPr>
        <w:t>，</w:t>
      </w:r>
      <w:r>
        <w:rPr>
          <w:rStyle w:val="99"/>
          <w:rFonts w:ascii="Verdana" w:hAnsi="Verdana" w:cs="Verdana"/>
          <w:bCs/>
          <w:color w:val="000000"/>
          <w:szCs w:val="21"/>
        </w:rPr>
        <w:t>今晚</w:t>
      </w:r>
      <w:r>
        <w:rPr>
          <w:rStyle w:val="99"/>
          <w:rFonts w:hint="eastAsia" w:ascii="Verdana" w:hAnsi="Verdana" w:cs="Verdana"/>
          <w:bCs/>
          <w:color w:val="000000"/>
          <w:szCs w:val="21"/>
        </w:rPr>
        <w:t>被</w:t>
      </w:r>
      <w:r>
        <w:rPr>
          <w:rStyle w:val="99"/>
          <w:rFonts w:ascii="Verdana" w:hAnsi="Verdana" w:cs="Verdana"/>
          <w:bCs/>
          <w:color w:val="000000"/>
          <w:szCs w:val="21"/>
        </w:rPr>
        <w:t>困曹府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夜困曹府</w:t>
      </w:r>
      <w:r>
        <w:rPr>
          <w:rStyle w:val="99"/>
          <w:rFonts w:hint="eastAsia" w:ascii="Verdana" w:hAnsi="Verdana" w:cs="Verdana"/>
          <w:bCs/>
          <w:color w:val="000000"/>
          <w:szCs w:val="21"/>
        </w:rPr>
        <w:t>)</w:t>
      </w:r>
      <w:r>
        <w:rPr>
          <w:rStyle w:val="99"/>
          <w:rFonts w:ascii="Verdana" w:hAnsi="Verdana" w:cs="Verdana"/>
          <w:bCs/>
          <w:color w:val="000000"/>
          <w:szCs w:val="21"/>
        </w:rPr>
        <w:t>，好不焦虑人也——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】有豪杰在书房心神不爽，二相公心无事睡卧一旁。无奈何推吊窗观看月亮，真乃是</w:t>
      </w:r>
      <w:r>
        <w:rPr>
          <w:rStyle w:val="99"/>
          <w:rFonts w:hint="eastAsia" w:ascii="Verdana" w:hAnsi="Verdana" w:cs="Verdana"/>
          <w:bCs/>
          <w:color w:val="000000"/>
          <w:szCs w:val="21"/>
        </w:rPr>
        <w:t>中秋节(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真乃是中秋夜</w:t>
      </w:r>
      <w:r>
        <w:rPr>
          <w:rStyle w:val="66"/>
          <w:rFonts w:ascii="Times New Roman" w:hAnsi="Times New Roman" w:cs="Times New Roman"/>
          <w:bCs/>
          <w:color w:val="000000"/>
          <w:szCs w:val="21"/>
        </w:rPr>
        <w:footnoteReference w:id="411"/>
      </w:r>
      <w:r>
        <w:rPr>
          <w:rStyle w:val="99"/>
          <w:rFonts w:hint="eastAsia" w:ascii="Verdana" w:hAnsi="Verdana" w:cs="Verdana"/>
          <w:bCs/>
          <w:color w:val="000000"/>
          <w:szCs w:val="21"/>
        </w:rPr>
        <w:t>)，</w:t>
      </w:r>
      <w:r>
        <w:rPr>
          <w:rStyle w:val="99"/>
          <w:rFonts w:ascii="Verdana" w:hAnsi="Verdana" w:cs="Verdana"/>
          <w:bCs/>
          <w:color w:val="000000"/>
          <w:szCs w:val="21"/>
        </w:rPr>
        <w:t>星明月朗</w:t>
      </w:r>
      <w:r>
        <w:rPr>
          <w:rStyle w:val="99"/>
          <w:rFonts w:hint="eastAsia" w:ascii="Verdana" w:hAnsi="Verdana" w:cs="Verdana"/>
          <w:bCs/>
          <w:color w:val="000000"/>
          <w:szCs w:val="21"/>
        </w:rPr>
        <w:t>、</w:t>
      </w:r>
      <w:r>
        <w:rPr>
          <w:rStyle w:val="99"/>
          <w:rFonts w:ascii="Verdana" w:hAnsi="Verdana" w:cs="Verdana"/>
          <w:bCs/>
          <w:color w:val="000000"/>
          <w:szCs w:val="21"/>
        </w:rPr>
        <w:t>轮月皎皎分外风光。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】我本是宦门后娇生惯养，闯关东</w:t>
      </w:r>
      <w:r>
        <w:rPr>
          <w:rStyle w:val="99"/>
          <w:rFonts w:hint="eastAsia" w:ascii="Verdana" w:hAnsi="Verdana" w:cs="Verdana"/>
          <w:bCs/>
          <w:color w:val="000000"/>
          <w:szCs w:val="21"/>
        </w:rPr>
        <w:t>、</w:t>
      </w:r>
      <w:r>
        <w:rPr>
          <w:rStyle w:val="99"/>
          <w:rFonts w:ascii="Verdana" w:hAnsi="Verdana" w:cs="Verdana"/>
          <w:bCs/>
          <w:color w:val="000000"/>
          <w:szCs w:val="21"/>
        </w:rPr>
        <w:t>走关西自逞豪强。思爹娘</w:t>
      </w:r>
      <w:r>
        <w:rPr>
          <w:rStyle w:val="99"/>
          <w:rFonts w:hint="eastAsia" w:ascii="Verdana" w:hAnsi="Verdana" w:cs="Verdana"/>
          <w:bCs/>
          <w:color w:val="000000"/>
          <w:szCs w:val="21"/>
        </w:rPr>
        <w:t>、</w:t>
      </w:r>
      <w:r>
        <w:rPr>
          <w:rStyle w:val="99"/>
          <w:rFonts w:ascii="Verdana" w:hAnsi="Verdana" w:cs="Verdana"/>
          <w:bCs/>
          <w:color w:val="000000"/>
          <w:szCs w:val="21"/>
        </w:rPr>
        <w:t>想妹弟终朝悬望，山又高</w:t>
      </w:r>
      <w:r>
        <w:rPr>
          <w:rStyle w:val="99"/>
          <w:rFonts w:hint="eastAsia" w:ascii="Verdana" w:hAnsi="Verdana" w:cs="Verdana"/>
          <w:bCs/>
          <w:color w:val="000000"/>
          <w:szCs w:val="21"/>
        </w:rPr>
        <w:t>、</w:t>
      </w:r>
      <w:r>
        <w:rPr>
          <w:rStyle w:val="99"/>
          <w:rFonts w:ascii="Verdana" w:hAnsi="Verdana" w:cs="Verdana"/>
          <w:bCs/>
          <w:color w:val="000000"/>
          <w:szCs w:val="21"/>
        </w:rPr>
        <w:t>水又深阻隔两厢。洒金桥遇苗</w:t>
      </w:r>
      <w:r>
        <w:rPr>
          <w:rStyle w:val="99"/>
          <w:rFonts w:hint="eastAsia" w:ascii="Verdana" w:hAnsi="Verdana" w:cs="Verdana"/>
          <w:bCs/>
          <w:color w:val="000000"/>
          <w:szCs w:val="21"/>
        </w:rPr>
        <w:t>顺</w:t>
      </w:r>
      <w:r>
        <w:rPr>
          <w:rStyle w:val="99"/>
          <w:rFonts w:ascii="Verdana" w:hAnsi="Verdana" w:cs="Verdana"/>
          <w:bCs/>
          <w:color w:val="000000"/>
          <w:szCs w:val="21"/>
        </w:rPr>
        <w:t>曾把命讲，他算我到后来</w:t>
      </w:r>
      <w:r>
        <w:rPr>
          <w:rStyle w:val="99"/>
          <w:rFonts w:hint="eastAsia" w:ascii="Verdana" w:hAnsi="Verdana" w:cs="Verdana"/>
          <w:bCs/>
          <w:color w:val="000000"/>
          <w:szCs w:val="21"/>
        </w:rPr>
        <w:t>南面</w:t>
      </w:r>
      <w:r>
        <w:rPr>
          <w:rStyle w:val="99"/>
          <w:rFonts w:ascii="Verdana" w:hAnsi="Verdana" w:cs="Verdana"/>
          <w:bCs/>
          <w:color w:val="000000"/>
          <w:szCs w:val="21"/>
        </w:rPr>
        <w:t>称王。周文王坐江山全凭姜尚，保周朝八百载国</w:t>
      </w:r>
      <w:r>
        <w:rPr>
          <w:rStyle w:val="99"/>
          <w:rFonts w:hint="eastAsia" w:ascii="Verdana" w:hAnsi="Verdana" w:cs="Verdana"/>
          <w:bCs/>
          <w:color w:val="000000"/>
          <w:szCs w:val="21"/>
        </w:rPr>
        <w:t>祚</w:t>
      </w:r>
      <w:r>
        <w:rPr>
          <w:rStyle w:val="99"/>
          <w:rFonts w:ascii="Verdana" w:hAnsi="Verdana" w:cs="Verdana"/>
          <w:bCs/>
          <w:color w:val="000000"/>
          <w:szCs w:val="21"/>
        </w:rPr>
        <w:t>绵长。汉光武仗云台二十八将，文邓禹</w:t>
      </w:r>
      <w:r>
        <w:rPr>
          <w:rStyle w:val="99"/>
          <w:rFonts w:hint="eastAsia" w:ascii="Verdana" w:hAnsi="Verdana" w:cs="Verdana"/>
          <w:bCs/>
          <w:color w:val="000000"/>
          <w:szCs w:val="21"/>
        </w:rPr>
        <w:t>、</w:t>
      </w:r>
      <w:r>
        <w:rPr>
          <w:rStyle w:val="99"/>
          <w:rFonts w:ascii="Verdana" w:hAnsi="Verdana" w:cs="Verdana"/>
          <w:bCs/>
          <w:color w:val="000000"/>
          <w:szCs w:val="21"/>
        </w:rPr>
        <w:t>武姚期</w:t>
      </w:r>
      <w:r>
        <w:rPr>
          <w:rStyle w:val="99"/>
          <w:rFonts w:hint="eastAsia" w:ascii="Verdana" w:hAnsi="Verdana" w:cs="Verdana"/>
          <w:bCs/>
          <w:color w:val="000000"/>
          <w:szCs w:val="21"/>
        </w:rPr>
        <w:t>、</w:t>
      </w:r>
      <w:r>
        <w:rPr>
          <w:rStyle w:val="99"/>
          <w:rFonts w:ascii="Verdana" w:hAnsi="Verdana" w:cs="Verdana"/>
          <w:bCs/>
          <w:color w:val="000000"/>
          <w:szCs w:val="21"/>
        </w:rPr>
        <w:t>马武子张。小秦王收下了瓦岗</w:t>
      </w:r>
      <w:r>
        <w:rPr>
          <w:rStyle w:val="99"/>
          <w:rFonts w:hint="eastAsia" w:ascii="Verdana" w:hAnsi="Verdana" w:cs="Verdana"/>
          <w:bCs/>
          <w:szCs w:val="21"/>
        </w:rPr>
        <w:t>诸</w:t>
      </w:r>
      <w:r>
        <w:rPr>
          <w:rStyle w:val="99"/>
          <w:rFonts w:ascii="Verdana" w:hAnsi="Verdana" w:cs="Verdana"/>
          <w:bCs/>
          <w:color w:val="000000"/>
          <w:szCs w:val="21"/>
        </w:rPr>
        <w:t>将，有罗成锁五龙图霸</w:t>
      </w:r>
      <w:r>
        <w:rPr>
          <w:rStyle w:val="99"/>
          <w:rFonts w:hint="eastAsia" w:ascii="Verdana" w:hAnsi="Verdana" w:cs="Verdana"/>
          <w:bCs/>
          <w:color w:val="000000"/>
          <w:szCs w:val="21"/>
        </w:rPr>
        <w:t>称</w:t>
      </w:r>
      <w:r>
        <w:rPr>
          <w:rStyle w:val="99"/>
          <w:rFonts w:ascii="Verdana" w:hAnsi="Verdana" w:cs="Verdana"/>
          <w:bCs/>
          <w:color w:val="000000"/>
          <w:szCs w:val="21"/>
        </w:rPr>
        <w:t>强。俺玄郎逃灾祸东西游荡，</w:t>
      </w:r>
      <w:r>
        <w:rPr>
          <w:rStyle w:val="99"/>
          <w:rFonts w:hint="eastAsia" w:ascii="Verdana" w:hAnsi="Verdana" w:cs="Verdana"/>
          <w:bCs/>
          <w:color w:val="000000"/>
          <w:szCs w:val="21"/>
        </w:rPr>
        <w:t>孤一身(</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独一身</w:t>
      </w:r>
      <w:r>
        <w:rPr>
          <w:rStyle w:val="99"/>
          <w:rFonts w:hint="eastAsia" w:ascii="Verdana" w:hAnsi="Verdana" w:cs="Verdana"/>
          <w:bCs/>
          <w:color w:val="000000"/>
          <w:szCs w:val="21"/>
        </w:rPr>
        <w:t>)</w:t>
      </w:r>
      <w:r>
        <w:rPr>
          <w:rStyle w:val="99"/>
          <w:rFonts w:ascii="Verdana" w:hAnsi="Verdana" w:cs="Verdana"/>
          <w:bCs/>
          <w:color w:val="000000"/>
          <w:szCs w:val="21"/>
        </w:rPr>
        <w:t>并无有架海金梁。到如今坐江山全然不想，全然不想，登九五如南柯大梦一场。恨金鸡不报晓天光未亮，谯楼上睡着了打更儿郎。恨不得抛长枪刺落了天边月亮，用金钩钩出了红日轮光。</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】轻移莲步出房门，窗外且听他人云。</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奴家张</w:t>
      </w:r>
      <w:r>
        <w:rPr>
          <w:rStyle w:val="99"/>
          <w:rFonts w:ascii="Verdana" w:hAnsi="Verdana" w:cs="Verdana"/>
          <w:bCs/>
          <w:color w:val="000000"/>
          <w:szCs w:val="21"/>
        </w:rPr>
        <w:t>氏</w:t>
      </w:r>
      <w:r>
        <w:rPr>
          <w:rStyle w:val="99"/>
          <w:rFonts w:hint="eastAsia" w:ascii="Verdana" w:hAnsi="Verdana" w:cs="Verdana"/>
          <w:bCs/>
          <w:color w:val="000000"/>
          <w:szCs w:val="21"/>
        </w:rPr>
        <w:t>，适才关前搭救恩人，不知他有何言语，待奴细听一番。</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且住，</w:t>
      </w:r>
      <w:r>
        <w:rPr>
          <w:rStyle w:val="99"/>
          <w:rFonts w:ascii="Verdana" w:hAnsi="Verdana" w:cs="Verdana"/>
          <w:bCs/>
          <w:color w:val="000000"/>
          <w:szCs w:val="21"/>
        </w:rPr>
        <w:t>适才关前，多蒙张氏嫂嫂</w:t>
      </w:r>
      <w:r>
        <w:rPr>
          <w:rStyle w:val="99"/>
          <w:rFonts w:hint="eastAsia" w:ascii="Verdana" w:hAnsi="Verdana" w:cs="Verdana"/>
          <w:bCs/>
          <w:color w:val="000000"/>
          <w:szCs w:val="21"/>
        </w:rPr>
        <w:t>，叫了我一声“丈夫”，</w:t>
      </w:r>
      <w:r>
        <w:rPr>
          <w:rStyle w:val="99"/>
          <w:rFonts w:ascii="Verdana" w:hAnsi="Verdana" w:cs="Verdana"/>
          <w:bCs/>
          <w:color w:val="000000"/>
          <w:szCs w:val="21"/>
        </w:rPr>
        <w:t>真</w:t>
      </w:r>
      <w:r>
        <w:rPr>
          <w:rStyle w:val="99"/>
          <w:rFonts w:hint="eastAsia" w:ascii="Verdana" w:hAnsi="Verdana" w:cs="Verdana"/>
          <w:bCs/>
          <w:color w:val="000000"/>
          <w:szCs w:val="21"/>
        </w:rPr>
        <w:t>乃</w:t>
      </w:r>
      <w:r>
        <w:rPr>
          <w:rStyle w:val="99"/>
          <w:rFonts w:ascii="Verdana" w:hAnsi="Verdana" w:cs="Verdana"/>
          <w:bCs/>
          <w:color w:val="000000"/>
          <w:szCs w:val="21"/>
        </w:rPr>
        <w:t>难得呀难得!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多蒙张氏嫂嫂搭救，思想起来，真是难得呀难得!</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哎——</w:t>
      </w:r>
      <w:r>
        <w:rPr>
          <w:rStyle w:val="99"/>
          <w:rFonts w:hint="eastAsia" w:ascii="Verdana" w:hAnsi="Verdana" w:cs="Verdana"/>
          <w:bCs/>
          <w:color w:val="000000"/>
          <w:szCs w:val="21"/>
        </w:rPr>
        <w:t>(</w:t>
      </w:r>
      <w:r>
        <w:rPr>
          <w:rStyle w:val="99"/>
          <w:rFonts w:ascii="Verdana" w:hAnsi="Verdana" w:cs="Verdana"/>
          <w:bCs/>
          <w:color w:val="000000"/>
          <w:szCs w:val="21"/>
        </w:rPr>
        <w:t>呀</w:t>
      </w:r>
      <w:r>
        <w:rPr>
          <w:rStyle w:val="99"/>
          <w:rFonts w:hint="eastAsia" w:ascii="Verdana" w:hAnsi="Verdana" w:cs="Verdana"/>
          <w:bCs/>
          <w:color w:val="000000"/>
          <w:szCs w:val="21"/>
        </w:rPr>
        <w:t>)</w:t>
      </w:r>
      <w:r>
        <w:rPr>
          <w:rStyle w:val="99"/>
          <w:rFonts w:ascii="Verdana" w:hAnsi="Verdana" w:cs="Verdana"/>
          <w:bCs/>
          <w:color w:val="000000"/>
          <w:szCs w:val="21"/>
        </w:rPr>
        <w:t>!说什么难得——倘若</w:t>
      </w: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我那贺氏妻子，叫</w:t>
      </w:r>
      <w:r>
        <w:rPr>
          <w:rStyle w:val="99"/>
          <w:rFonts w:hint="eastAsia" w:ascii="Verdana" w:hAnsi="Verdana" w:cs="Verdana"/>
          <w:bCs/>
          <w:color w:val="000000"/>
          <w:szCs w:val="21"/>
        </w:rPr>
        <w:t>(</w:t>
      </w:r>
      <w:r>
        <w:rPr>
          <w:rStyle w:val="99"/>
          <w:rFonts w:ascii="Verdana" w:hAnsi="Verdana" w:cs="Verdana"/>
          <w:bCs/>
          <w:color w:val="000000"/>
          <w:szCs w:val="21"/>
        </w:rPr>
        <w:t>道旁</w:t>
      </w:r>
      <w:r>
        <w:rPr>
          <w:rStyle w:val="99"/>
          <w:rFonts w:hint="eastAsia" w:ascii="Verdana" w:hAnsi="Verdana" w:cs="Verdana"/>
          <w:bCs/>
          <w:color w:val="000000"/>
          <w:szCs w:val="21"/>
        </w:rPr>
        <w:t>)</w:t>
      </w:r>
      <w:r>
        <w:rPr>
          <w:rStyle w:val="99"/>
          <w:rFonts w:ascii="Verdana" w:hAnsi="Verdana" w:cs="Verdana"/>
          <w:bCs/>
          <w:color w:val="000000"/>
          <w:szCs w:val="21"/>
        </w:rPr>
        <w:t>人一声</w:t>
      </w:r>
      <w:r>
        <w:rPr>
          <w:rStyle w:val="99"/>
          <w:rFonts w:hint="eastAsia" w:ascii="Verdana" w:hAnsi="Verdana" w:cs="Verdana"/>
          <w:bCs/>
          <w:color w:val="000000"/>
          <w:szCs w:val="21"/>
        </w:rPr>
        <w:t>“</w:t>
      </w:r>
      <w:r>
        <w:rPr>
          <w:rStyle w:val="99"/>
          <w:rFonts w:ascii="Verdana" w:hAnsi="Verdana" w:cs="Verdana"/>
          <w:bCs/>
          <w:color w:val="000000"/>
          <w:szCs w:val="21"/>
        </w:rPr>
        <w:t>丈夫</w:t>
      </w:r>
      <w:r>
        <w:rPr>
          <w:rStyle w:val="99"/>
          <w:rFonts w:hint="eastAsia" w:ascii="Verdana" w:hAnsi="Verdana" w:cs="Verdana"/>
          <w:bCs/>
          <w:color w:val="000000"/>
          <w:szCs w:val="21"/>
        </w:rPr>
        <w:t>”</w:t>
      </w:r>
      <w:r>
        <w:rPr>
          <w:rStyle w:val="99"/>
          <w:rFonts w:ascii="Verdana" w:hAnsi="Verdana" w:cs="Verdana"/>
          <w:bCs/>
          <w:color w:val="000000"/>
          <w:szCs w:val="21"/>
        </w:rPr>
        <w:t>，我就是这一刀——</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唉呀!</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唉呀，醉了!</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醉了!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】窗里窗外隔窗棂，窗里说话窗外听。窗里之人吃酒醉，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醉了哇!醉了!</w:t>
      </w:r>
      <w:r>
        <w:rPr>
          <w:rStyle w:val="99"/>
          <w:rFonts w:hint="eastAsia" w:ascii="Verdana" w:hAnsi="Verdana" w:cs="Verdana"/>
          <w:bCs/>
          <w:color w:val="000000"/>
          <w:szCs w:val="21"/>
        </w:rPr>
        <w:t>(</w:t>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】窗外休听醉汉云。</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】听一言来吃一惊，羞得奴家脸带红。腰间解下丝鸾带，不如一命丧残生。</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起三更</w:t>
      </w:r>
      <w:r>
        <w:rPr>
          <w:rStyle w:val="99"/>
          <w:rFonts w:hint="eastAsia" w:ascii="Verdana" w:hAnsi="Verdana" w:cs="Verdana"/>
          <w:bCs/>
          <w:color w:val="000000"/>
          <w:szCs w:val="21"/>
        </w:rPr>
        <w:t>，华佗</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12"/>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】灵霄领了玉帝命，曹府搭救赤须龙。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89"/>
          <w:rFonts w:hint="eastAsia" w:ascii="Verdana" w:hAnsi="Verdana" w:cs="Verdana"/>
          <w:bCs/>
          <w:color w:val="000000"/>
          <w:szCs w:val="21"/>
        </w:rPr>
        <w:t xml:space="preserve"> </w:t>
      </w:r>
      <w:r>
        <w:rPr>
          <w:rStyle w:val="99"/>
          <w:rFonts w:hint="eastAsia" w:ascii="Verdana" w:hAnsi="Verdana" w:cs="Verdana"/>
          <w:bCs/>
          <w:color w:val="000000"/>
          <w:szCs w:val="21"/>
        </w:rPr>
        <w:t>闷坐松林下，修道数百年。三国我为首，自称华佗仙。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今有</w:t>
      </w:r>
      <w:r>
        <w:rPr>
          <w:rStyle w:val="99"/>
          <w:rFonts w:ascii="Verdana" w:hAnsi="Verdana" w:cs="Verdana"/>
          <w:bCs/>
          <w:color w:val="000000"/>
          <w:szCs w:val="21"/>
        </w:rPr>
        <w:t>赤须龙</w:t>
      </w:r>
      <w:r>
        <w:rPr>
          <w:rStyle w:val="99"/>
          <w:rFonts w:hint="eastAsia" w:ascii="Verdana" w:hAnsi="Verdana" w:cs="Verdana"/>
          <w:bCs/>
          <w:color w:val="000000"/>
          <w:szCs w:val="21"/>
        </w:rPr>
        <w:t>有难，奉了玉帝敕旨，下凡搭救。来此已是曹府，不免进府寻找。</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原来星君在此，待我用起功来。</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)不用急来不用愁，真龙天子百灵佑。宝剑一挥龙瘤落，丢入长江顺水流。</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且喜大功成就，我不免趁此机会，讨一封号。</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何处妖道，在此摆来摆去</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小道三国华佗。</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修炼多少年了?</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千年有余。</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嗯，</w:t>
      </w:r>
      <w:r>
        <w:rPr>
          <w:rStyle w:val="99"/>
          <w:rFonts w:ascii="Verdana" w:hAnsi="Verdana" w:cs="Verdana"/>
          <w:bCs/>
          <w:color w:val="000000"/>
          <w:szCs w:val="21"/>
        </w:rPr>
        <w:t>可算得一洞老神仙</w:t>
      </w:r>
      <w:r>
        <w:rPr>
          <w:rStyle w:val="99"/>
          <w:rFonts w:hint="eastAsia" w:ascii="Verdana" w:hAnsi="Verdana" w:cs="Verdana"/>
          <w:bCs/>
          <w:color w:val="000000"/>
          <w:szCs w:val="21"/>
        </w:rPr>
        <w:t>了</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谢主隆恩。正是：(</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)不是天</w:t>
      </w:r>
      <w:r>
        <w:rPr>
          <w:rStyle w:val="99"/>
          <w:rFonts w:hint="eastAsia" w:ascii="Verdana" w:hAnsi="Verdana" w:cs="Verdana"/>
          <w:bCs/>
          <w:szCs w:val="21"/>
        </w:rPr>
        <w:t>子</w:t>
      </w:r>
      <w:r>
        <w:rPr>
          <w:rStyle w:val="99"/>
          <w:rFonts w:hint="eastAsia" w:ascii="Verdana" w:hAnsi="Verdana" w:cs="Verdana"/>
          <w:bCs/>
          <w:color w:val="000000"/>
          <w:szCs w:val="21"/>
        </w:rPr>
        <w:t>隆恩</w:t>
      </w:r>
      <w:r>
        <w:rPr>
          <w:rStyle w:val="66"/>
          <w:rFonts w:ascii="Verdana" w:hAnsi="Verdana" w:cs="Verdana"/>
          <w:bCs/>
          <w:szCs w:val="21"/>
        </w:rPr>
        <w:footnoteReference w:id="413"/>
      </w:r>
      <w:r>
        <w:rPr>
          <w:rStyle w:val="99"/>
          <w:rFonts w:hint="eastAsia" w:ascii="Verdana" w:hAnsi="Verdana" w:cs="Verdana"/>
          <w:bCs/>
          <w:color w:val="000000"/>
          <w:szCs w:val="21"/>
        </w:rPr>
        <w:t>重，焉得一洞老神仙。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起四更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Verdana" w:hAnsi="Verdana" w:cs="Verdana"/>
          <w:bCs/>
          <w:color w:val="000000"/>
          <w:szCs w:val="21"/>
        </w:rPr>
        <w:t>魂</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)人死如灯灭，犹如汤浇雪。若得回阳转，水底捞明月。</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奴家张氏阴魂是也，是奴一时不明，悬梁自尽，死后方知恩人乃是当今真龙天子，不免趁此机会，前去讨一封号。</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何处冤鬼，在此摆来摆去</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ascii="Verdana" w:hAnsi="Verdana" w:cs="Verdana"/>
          <w:bCs/>
          <w:color w:val="000000"/>
          <w:szCs w:val="21"/>
        </w:rPr>
        <w:t>冤鬼</w:t>
      </w:r>
      <w:r>
        <w:rPr>
          <w:rStyle w:val="99"/>
          <w:rFonts w:hint="eastAsia" w:ascii="Verdana" w:hAnsi="Verdana" w:cs="Verdana"/>
          <w:bCs/>
          <w:color w:val="000000"/>
          <w:szCs w:val="21"/>
        </w:rPr>
        <w:t>张氏。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呃，前者(</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前番</w:t>
      </w:r>
      <w:r>
        <w:rPr>
          <w:rStyle w:val="99"/>
          <w:rFonts w:hint="eastAsia" w:ascii="Verdana" w:hAnsi="Verdana" w:cs="Verdana"/>
          <w:bCs/>
          <w:color w:val="000000"/>
          <w:szCs w:val="21"/>
        </w:rPr>
        <w:t>)</w:t>
      </w:r>
      <w:r>
        <w:rPr>
          <w:rStyle w:val="99"/>
          <w:rFonts w:ascii="Verdana" w:hAnsi="Verdana" w:cs="Verdana"/>
          <w:bCs/>
          <w:color w:val="000000"/>
          <w:szCs w:val="21"/>
        </w:rPr>
        <w:t>路过华山，</w:t>
      </w:r>
      <w:r>
        <w:rPr>
          <w:rStyle w:val="99"/>
          <w:rFonts w:hint="eastAsia" w:ascii="Verdana" w:hAnsi="Verdana" w:cs="Verdana"/>
          <w:bCs/>
          <w:color w:val="000000"/>
          <w:szCs w:val="21"/>
        </w:rPr>
        <w:t>少</w:t>
      </w:r>
      <w:r>
        <w:rPr>
          <w:rStyle w:val="99"/>
          <w:rFonts w:ascii="Verdana" w:hAnsi="Verdana" w:cs="Verdana"/>
          <w:bCs/>
          <w:color w:val="000000"/>
          <w:szCs w:val="21"/>
        </w:rPr>
        <w:t>一圣母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缺一圣母</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封你以为华山圣母之位(</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封你为</w:t>
      </w:r>
      <w:r>
        <w:rPr>
          <w:rStyle w:val="99"/>
          <w:rFonts w:hint="eastAsia" w:ascii="Verdana" w:hAnsi="Verdana" w:cs="Verdana"/>
          <w:bCs/>
          <w:szCs w:val="21"/>
        </w:rPr>
        <w:t>插花</w:t>
      </w:r>
      <w:r>
        <w:rPr>
          <w:rStyle w:val="99"/>
          <w:rFonts w:ascii="Verdana" w:hAnsi="Verdana" w:cs="Verdana"/>
          <w:bCs/>
          <w:color w:val="000000"/>
          <w:szCs w:val="21"/>
        </w:rPr>
        <w:t>圣母</w:t>
      </w:r>
      <w:r>
        <w:rPr>
          <w:rStyle w:val="66"/>
          <w:rFonts w:ascii="Verdana" w:hAnsi="Verdana" w:cs="Verdana"/>
          <w:bCs/>
          <w:color w:val="000000"/>
          <w:szCs w:val="21"/>
        </w:rPr>
        <w:footnoteReference w:id="414"/>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玉女何在?</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66"/>
          <w:rFonts w:ascii="Verdana" w:hAnsi="Verdana" w:cs="Verdana"/>
          <w:bCs/>
          <w:color w:val="000000"/>
          <w:szCs w:val="21"/>
        </w:rPr>
        <w:footnoteReference w:id="415"/>
      </w:r>
      <w:r>
        <w:rPr>
          <w:rStyle w:val="99"/>
          <w:rFonts w:hint="eastAsia" w:ascii="Verdana" w:hAnsi="Verdana" w:cs="Verdana"/>
          <w:bCs/>
          <w:color w:val="000000"/>
          <w:szCs w:val="21"/>
        </w:rPr>
        <w:tab/>
      </w:r>
      <w:r>
        <w:rPr>
          <w:rStyle w:val="99"/>
          <w:rFonts w:hint="eastAsia" w:ascii="Verdana" w:hAnsi="Verdana" w:cs="Verdana"/>
          <w:bCs/>
          <w:color w:val="000000"/>
          <w:szCs w:val="21"/>
        </w:rPr>
        <w:t>有何旨意?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护送圣母归位</w:t>
      </w:r>
      <w:r>
        <w:rPr>
          <w:rStyle w:val="99"/>
          <w:rFonts w:hint="eastAsia" w:ascii="Verdana" w:hAnsi="Verdana" w:cs="Verdana"/>
          <w:bCs/>
          <w:color w:val="000000"/>
          <w:szCs w:val="21"/>
        </w:rPr>
        <w:t>去者</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护送圣母归位</w:t>
      </w:r>
      <w:r>
        <w:rPr>
          <w:rStyle w:val="99"/>
          <w:rFonts w:hint="eastAsia" w:ascii="Verdana" w:hAnsi="Verdana" w:cs="Verdana"/>
          <w:bCs/>
          <w:color w:val="000000"/>
          <w:szCs w:val="21"/>
        </w:rPr>
        <w:t>，</w:t>
      </w:r>
      <w:r>
        <w:rPr>
          <w:rStyle w:val="99"/>
          <w:rFonts w:ascii="Verdana" w:hAnsi="Verdana" w:cs="Verdana"/>
          <w:bCs/>
          <w:color w:val="000000"/>
          <w:szCs w:val="21"/>
        </w:rPr>
        <w:t>去</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99"/>
          <w:rFonts w:hint="eastAsia" w:ascii="Verdana" w:hAnsi="Verdana" w:cs="Verdana"/>
          <w:bCs/>
          <w:color w:val="000000"/>
          <w:szCs w:val="21"/>
        </w:rPr>
        <w:tab/>
      </w:r>
      <w:r>
        <w:rPr>
          <w:rStyle w:val="99"/>
          <w:rFonts w:hint="eastAsia" w:ascii="Verdana" w:hAnsi="Verdana" w:cs="Verdana"/>
          <w:bCs/>
          <w:color w:val="000000"/>
          <w:szCs w:val="21"/>
        </w:rPr>
        <w:t>领法旨。</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谢主隆恩。</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，曹小姐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)忙将嫂嫂事，报与兄长知。</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兄长快些醒来，大事不好了!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何事惊慌?</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嫂嫂悬梁自尽了！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哦，待我观看。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唉，嫂嫂啊……(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w:t>
      </w:r>
      <w:r>
        <w:rPr>
          <w:rStyle w:val="99"/>
          <w:rFonts w:ascii="Verdana" w:hAnsi="Verdana" w:cs="Verdana"/>
          <w:bCs/>
          <w:color w:val="000000"/>
          <w:szCs w:val="21"/>
        </w:rPr>
        <w:t>醒来!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hint="eastAsia" w:ascii="Verdana" w:hAnsi="Verdana" w:cs="Verdana"/>
          <w:bCs/>
          <w:szCs w:val="21"/>
        </w:rPr>
        <w:t>插花</w:t>
      </w:r>
      <w:r>
        <w:rPr>
          <w:rStyle w:val="99"/>
          <w:rFonts w:ascii="Verdana" w:hAnsi="Verdana" w:cs="Verdana"/>
          <w:bCs/>
          <w:color w:val="000000"/>
          <w:szCs w:val="21"/>
        </w:rPr>
        <w:t>圣母归了位，三国华佗讨封回。猛然睁开丹凤眼，</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嫂嫂哇啊……(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】贤弟缘何两泪垂?</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唉呀兄长，嫂嫂悬梁自尽了哇……(</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愚兄不信。</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今在何处?</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随我来!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唉!嫂嫂啊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啊贤弟，</w:t>
      </w:r>
      <w:r>
        <w:rPr>
          <w:rStyle w:val="99"/>
          <w:rFonts w:hint="eastAsia" w:ascii="Verdana" w:hAnsi="Verdana" w:cs="Verdana"/>
          <w:bCs/>
          <w:color w:val="000000"/>
          <w:szCs w:val="21"/>
        </w:rPr>
        <w:t>不必悲泪(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休得悲恸</w:t>
      </w:r>
      <w:r>
        <w:rPr>
          <w:rStyle w:val="99"/>
          <w:rFonts w:hint="eastAsia" w:ascii="Verdana" w:hAnsi="Verdana" w:cs="Verdana"/>
          <w:bCs/>
          <w:color w:val="000000"/>
          <w:szCs w:val="21"/>
        </w:rPr>
        <w:t>)</w:t>
      </w:r>
      <w:r>
        <w:rPr>
          <w:rStyle w:val="99"/>
          <w:rFonts w:ascii="Verdana" w:hAnsi="Verdana" w:cs="Verdana"/>
          <w:bCs/>
          <w:color w:val="000000"/>
          <w:szCs w:val="21"/>
        </w:rPr>
        <w:t>，嫂嫂成仙去了。</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但愿如此。</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报！</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崔龙带兵围困府门，请二老爷答话。</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起过。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兄长暂且回避。</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带路。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请了。崔将军有何见谕?</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圣上有旨：命大人将过关人犯，带上金殿审问。</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将军人马暂退一箭之地，待弟将人犯戴上刑具，一同上殿交旨。</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大人休得迟慢，请!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有请仁兄。</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贤弟何事?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今有崔龙，带领人马，要将仁兄押上金殿见驾。</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就依贤弟。</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仁兄受屈了。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贤弟，今日何日?</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中秋佳节。</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呢</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乃是十六日。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明日中秋</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想你这光棍家，还有什么根本不成?</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贤弟——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二黄碰板</w:t>
      </w:r>
      <w:r>
        <w:rPr>
          <w:rStyle w:val="99"/>
          <w:rFonts w:ascii="Verdana" w:hAnsi="Verdana" w:cs="Verdana"/>
          <w:bCs/>
          <w:color w:val="000000"/>
          <w:szCs w:val="21"/>
        </w:rPr>
        <w:t>】休道我光棍家根本不讲，请台座听玄郎细说端详</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】家住在西罗县</w:t>
      </w:r>
      <w:r>
        <w:rPr>
          <w:rStyle w:val="66"/>
          <w:rFonts w:ascii="Verdana" w:hAnsi="Verdana" w:cs="Verdana"/>
          <w:bCs/>
          <w:szCs w:val="21"/>
        </w:rPr>
        <w:footnoteReference w:id="416"/>
      </w:r>
      <w:r>
        <w:rPr>
          <w:rStyle w:val="99"/>
          <w:rFonts w:ascii="Verdana" w:hAnsi="Verdana" w:cs="Verdana"/>
          <w:bCs/>
          <w:color w:val="000000"/>
          <w:szCs w:val="21"/>
        </w:rPr>
        <w:t>双龙街上，本姓赵名匡胤字表玄郎。头辈祖名赵</w:t>
      </w:r>
      <w:r>
        <w:rPr>
          <w:rStyle w:val="99"/>
          <w:rFonts w:hint="eastAsia" w:ascii="Verdana" w:hAnsi="Verdana" w:cs="Verdana"/>
          <w:bCs/>
          <w:color w:val="000000"/>
          <w:szCs w:val="21"/>
        </w:rPr>
        <w:t>暠</w:t>
      </w:r>
      <w:r>
        <w:rPr>
          <w:rStyle w:val="99"/>
          <w:rFonts w:ascii="Verdana" w:hAnsi="Verdana" w:cs="Verdana"/>
          <w:bCs/>
          <w:color w:val="000000"/>
          <w:szCs w:val="21"/>
        </w:rPr>
        <w:t>家财颇广，二辈祖名赵</w:t>
      </w:r>
      <w:r>
        <w:rPr>
          <w:rStyle w:val="99"/>
          <w:rFonts w:hint="eastAsia" w:ascii="Verdana" w:hAnsi="Verdana" w:cs="Verdana"/>
          <w:bCs/>
          <w:szCs w:val="21"/>
        </w:rPr>
        <w:t>霸(</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二辈祖名赵</w:t>
      </w:r>
      <w:r>
        <w:rPr>
          <w:rStyle w:val="99"/>
          <w:rFonts w:ascii="Verdana" w:hAnsi="Verdana" w:cs="Verdana"/>
          <w:bCs/>
          <w:szCs w:val="21"/>
        </w:rPr>
        <w:t>强</w:t>
      </w:r>
      <w:r>
        <w:rPr>
          <w:rStyle w:val="99"/>
          <w:rFonts w:hint="eastAsia" w:ascii="Verdana" w:hAnsi="Verdana" w:cs="Verdana"/>
          <w:bCs/>
          <w:szCs w:val="21"/>
        </w:rPr>
        <w:t>；</w:t>
      </w:r>
      <w:r>
        <w:rPr>
          <w:rStyle w:val="99"/>
          <w:rFonts w:ascii="Verdana" w:hAnsi="Verdana" w:cs="Verdana"/>
          <w:bCs/>
          <w:color w:val="000000"/>
          <w:szCs w:val="21"/>
        </w:rPr>
        <w:t>二辈祖</w:t>
      </w:r>
      <w:r>
        <w:rPr>
          <w:rStyle w:val="99"/>
          <w:rFonts w:hint="eastAsia" w:ascii="Verdana" w:hAnsi="Verdana" w:cs="Verdana"/>
          <w:bCs/>
          <w:szCs w:val="21"/>
        </w:rPr>
        <w:t>名淮庆)</w:t>
      </w:r>
      <w:r>
        <w:rPr>
          <w:rStyle w:val="99"/>
          <w:rFonts w:ascii="Verdana" w:hAnsi="Verdana" w:cs="Verdana"/>
          <w:bCs/>
          <w:color w:val="000000"/>
          <w:szCs w:val="21"/>
        </w:rPr>
        <w:t>四海名扬。三辈祖名赵</w:t>
      </w:r>
      <w:r>
        <w:rPr>
          <w:rStyle w:val="99"/>
          <w:rFonts w:ascii="Verdana" w:hAnsi="Verdana" w:cs="Verdana"/>
          <w:bCs/>
          <w:szCs w:val="21"/>
        </w:rPr>
        <w:t>强</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三辈祖名赵</w:t>
      </w:r>
      <w:r>
        <w:rPr>
          <w:rStyle w:val="99"/>
          <w:rFonts w:ascii="Verdana" w:hAnsi="Verdana" w:cs="Verdana"/>
          <w:bCs/>
          <w:szCs w:val="21"/>
        </w:rPr>
        <w:t>霸</w:t>
      </w:r>
      <w:r>
        <w:rPr>
          <w:rStyle w:val="99"/>
          <w:rFonts w:hint="eastAsia" w:ascii="Verdana" w:hAnsi="Verdana" w:cs="Verdana"/>
          <w:bCs/>
          <w:szCs w:val="21"/>
        </w:rPr>
        <w:t>)</w:t>
      </w:r>
      <w:r>
        <w:rPr>
          <w:rStyle w:val="99"/>
          <w:rFonts w:ascii="Verdana" w:hAnsi="Verdana" w:cs="Verdana"/>
          <w:bCs/>
          <w:color w:val="000000"/>
          <w:szCs w:val="21"/>
        </w:rPr>
        <w:t>隋唐为将，子不言父的名四品</w:t>
      </w:r>
      <w:r>
        <w:rPr>
          <w:rStyle w:val="99"/>
          <w:rFonts w:hint="eastAsia" w:ascii="Verdana" w:hAnsi="Verdana" w:cs="Verdana"/>
          <w:bCs/>
          <w:color w:val="000000"/>
          <w:szCs w:val="21"/>
        </w:rPr>
        <w:t>黄</w:t>
      </w:r>
      <w:r>
        <w:rPr>
          <w:rStyle w:val="99"/>
          <w:rFonts w:ascii="Verdana" w:hAnsi="Verdana" w:cs="Verdana"/>
          <w:bCs/>
          <w:color w:val="000000"/>
          <w:szCs w:val="21"/>
        </w:rPr>
        <w:t>堂</w:t>
      </w:r>
      <w:r>
        <w:rPr>
          <w:rStyle w:val="66"/>
          <w:rFonts w:ascii="Verdana" w:hAnsi="Verdana" w:cs="Verdana"/>
          <w:bCs/>
          <w:color w:val="000000"/>
          <w:szCs w:val="21"/>
        </w:rPr>
        <w:footnoteReference w:id="417"/>
      </w:r>
      <w:r>
        <w:rPr>
          <w:rStyle w:val="99"/>
          <w:rFonts w:ascii="Verdana" w:hAnsi="Verdana" w:cs="Verdana"/>
          <w:bCs/>
          <w:color w:val="000000"/>
          <w:szCs w:val="21"/>
        </w:rPr>
        <w:t>。生下了俺玄郎面带奇相，酒醉后杀</w:t>
      </w:r>
      <w:r>
        <w:rPr>
          <w:rStyle w:val="99"/>
          <w:rFonts w:ascii="Verdana" w:hAnsi="Verdana" w:cs="Verdana"/>
          <w:bCs/>
          <w:szCs w:val="21"/>
        </w:rPr>
        <w:t>御乐</w:t>
      </w:r>
      <w:r>
        <w:rPr>
          <w:rStyle w:val="66"/>
          <w:rFonts w:ascii="Verdana" w:hAnsi="Verdana" w:cs="Verdana"/>
          <w:bCs/>
          <w:szCs w:val="21"/>
        </w:rPr>
        <w:footnoteReference w:id="418"/>
      </w:r>
      <w:r>
        <w:rPr>
          <w:rStyle w:val="99"/>
          <w:rFonts w:ascii="Verdana" w:hAnsi="Verdana" w:cs="Verdana"/>
          <w:bCs/>
          <w:color w:val="000000"/>
          <w:szCs w:val="21"/>
        </w:rPr>
        <w:t>惹下祸殃。二爹娘修书信四路探望，遇柴荣和郑恩关西</w:t>
      </w:r>
      <w:r>
        <w:rPr>
          <w:rStyle w:val="99"/>
          <w:rFonts w:hint="eastAsia" w:ascii="Verdana" w:hAnsi="Verdana" w:cs="Verdana"/>
          <w:bCs/>
          <w:color w:val="000000"/>
          <w:szCs w:val="21"/>
        </w:rPr>
        <w:t>道旁(</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关西</w:t>
      </w:r>
      <w:r>
        <w:rPr>
          <w:rStyle w:val="99"/>
          <w:rFonts w:ascii="Verdana" w:hAnsi="Verdana" w:cs="Verdana"/>
          <w:bCs/>
          <w:szCs w:val="21"/>
        </w:rPr>
        <w:t>路</w:t>
      </w:r>
      <w:r>
        <w:rPr>
          <w:rStyle w:val="99"/>
          <w:rFonts w:ascii="Verdana" w:hAnsi="Verdana" w:cs="Verdana"/>
          <w:bCs/>
          <w:color w:val="000000"/>
          <w:szCs w:val="21"/>
        </w:rPr>
        <w:t>旁</w:t>
      </w:r>
      <w:r>
        <w:rPr>
          <w:rStyle w:val="99"/>
          <w:rFonts w:hint="eastAsia" w:ascii="Verdana" w:hAnsi="Verdana" w:cs="Verdana"/>
          <w:bCs/>
          <w:color w:val="000000"/>
          <w:szCs w:val="21"/>
        </w:rPr>
        <w:t>)</w:t>
      </w:r>
      <w:r>
        <w:rPr>
          <w:rStyle w:val="99"/>
          <w:rFonts w:ascii="Verdana" w:hAnsi="Verdana" w:cs="Verdana"/>
          <w:bCs/>
          <w:color w:val="000000"/>
          <w:szCs w:val="21"/>
        </w:rPr>
        <w:t>。我三人尧王庙同把香上，要学那三国中刘备</w:t>
      </w:r>
      <w:r>
        <w:rPr>
          <w:rStyle w:val="99"/>
          <w:rFonts w:hint="eastAsia" w:ascii="Verdana" w:hAnsi="Verdana" w:cs="Verdana"/>
          <w:bCs/>
          <w:color w:val="000000"/>
          <w:szCs w:val="21"/>
        </w:rPr>
        <w:t>、</w:t>
      </w:r>
      <w:r>
        <w:rPr>
          <w:rStyle w:val="99"/>
          <w:rFonts w:ascii="Verdana" w:hAnsi="Verdana" w:cs="Verdana"/>
          <w:bCs/>
          <w:color w:val="000000"/>
          <w:szCs w:val="21"/>
        </w:rPr>
        <w:t>关</w:t>
      </w:r>
      <w:r>
        <w:rPr>
          <w:rStyle w:val="99"/>
          <w:rFonts w:hint="eastAsia" w:ascii="Verdana" w:hAnsi="Verdana" w:cs="Verdana"/>
          <w:bCs/>
          <w:color w:val="000000"/>
          <w:szCs w:val="21"/>
        </w:rPr>
        <w:t>、</w:t>
      </w:r>
      <w:r>
        <w:rPr>
          <w:rStyle w:val="99"/>
          <w:rFonts w:ascii="Verdana" w:hAnsi="Verdana" w:cs="Verdana"/>
          <w:bCs/>
          <w:color w:val="000000"/>
          <w:szCs w:val="21"/>
        </w:rPr>
        <w:t>张。董家桥打五虎弟兄</w:t>
      </w:r>
      <w:r>
        <w:rPr>
          <w:rStyle w:val="99"/>
          <w:rFonts w:hint="eastAsia" w:ascii="Verdana" w:hAnsi="Verdana" w:cs="Verdana"/>
          <w:bCs/>
          <w:szCs w:val="21"/>
        </w:rPr>
        <w:t>各</w:t>
      </w:r>
      <w:r>
        <w:rPr>
          <w:rStyle w:val="99"/>
          <w:rFonts w:ascii="Verdana" w:hAnsi="Verdana" w:cs="Verdana"/>
          <w:bCs/>
          <w:color w:val="000000"/>
          <w:szCs w:val="21"/>
        </w:rPr>
        <w:t>往，柴大哥到怀庆受爵封王。好一个柴子耀不把友忘，差旗牌带书信迎接玄郎。弟兄们同饮酒花亭以上，久分手又相会畅叙衷肠。一霎时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：顷刻间)</w:t>
      </w:r>
      <w:r>
        <w:rPr>
          <w:rStyle w:val="99"/>
          <w:rFonts w:ascii="Verdana" w:hAnsi="Verdana" w:cs="Verdana"/>
          <w:bCs/>
          <w:color w:val="000000"/>
          <w:szCs w:val="21"/>
        </w:rPr>
        <w:t>鱼池内陡起风浪，吓坏了王府人俱</w:t>
      </w:r>
      <w:r>
        <w:rPr>
          <w:rStyle w:val="99"/>
          <w:rFonts w:hint="eastAsia" w:ascii="Verdana" w:hAnsi="Verdana" w:cs="Verdana"/>
          <w:bCs/>
          <w:color w:val="000000"/>
          <w:szCs w:val="21"/>
        </w:rPr>
        <w:t>各(</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吓坏了</w:t>
      </w:r>
      <w:r>
        <w:rPr>
          <w:rStyle w:val="99"/>
          <w:rFonts w:hint="eastAsia" w:ascii="Verdana" w:hAnsi="Verdana" w:cs="Verdana"/>
          <w:bCs/>
          <w:color w:val="000000"/>
          <w:szCs w:val="21"/>
        </w:rPr>
        <w:t>王府中个个)</w:t>
      </w:r>
      <w:r>
        <w:rPr>
          <w:rStyle w:val="99"/>
          <w:rFonts w:ascii="Verdana" w:hAnsi="Verdana" w:cs="Verdana"/>
          <w:bCs/>
          <w:color w:val="000000"/>
          <w:szCs w:val="21"/>
        </w:rPr>
        <w:t>惊慌。大哥说鱼戏水常来常往，俺玄郎见妖魔甚是张狂。左挽弓来右搭箭</w:t>
      </w:r>
      <w:r>
        <w:rPr>
          <w:rStyle w:val="99"/>
          <w:rFonts w:hint="eastAsia" w:ascii="Verdana" w:hAnsi="Verdana" w:cs="Verdana"/>
          <w:bCs/>
          <w:color w:val="000000"/>
          <w:szCs w:val="21"/>
        </w:rPr>
        <w:t>照妖发放(</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szCs w:val="21"/>
        </w:rPr>
        <w:t>对</w:t>
      </w:r>
      <w:r>
        <w:rPr>
          <w:rStyle w:val="99"/>
          <w:rFonts w:ascii="Verdana" w:hAnsi="Verdana" w:cs="Verdana"/>
          <w:bCs/>
          <w:color w:val="000000"/>
          <w:szCs w:val="21"/>
        </w:rPr>
        <w:t>妖</w:t>
      </w:r>
      <w:r>
        <w:rPr>
          <w:rStyle w:val="99"/>
          <w:rFonts w:ascii="Verdana" w:hAnsi="Verdana" w:cs="Verdana"/>
          <w:bCs/>
          <w:szCs w:val="21"/>
        </w:rPr>
        <w:t>撒</w:t>
      </w:r>
      <w:r>
        <w:rPr>
          <w:rStyle w:val="99"/>
          <w:rFonts w:ascii="Verdana" w:hAnsi="Verdana" w:cs="Verdana"/>
          <w:bCs/>
          <w:color w:val="000000"/>
          <w:szCs w:val="21"/>
        </w:rPr>
        <w:t>放</w:t>
      </w:r>
      <w:r>
        <w:rPr>
          <w:rStyle w:val="99"/>
          <w:rFonts w:hint="eastAsia" w:ascii="Verdana" w:hAnsi="Verdana" w:cs="Verdana"/>
          <w:bCs/>
          <w:color w:val="000000"/>
          <w:szCs w:val="21"/>
        </w:rPr>
        <w:t>；照妖撒放)</w:t>
      </w:r>
      <w:r>
        <w:rPr>
          <w:rStyle w:val="99"/>
          <w:rFonts w:ascii="Verdana" w:hAnsi="Verdana" w:cs="Verdana"/>
          <w:bCs/>
          <w:color w:val="000000"/>
          <w:szCs w:val="21"/>
        </w:rPr>
        <w:t>，谯楼上打三筹鼓角凄凉。次日里兄带我朝见皇上，郭王爷想起了梦中箭伤。顷刻间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一霎时</w:t>
      </w:r>
      <w:r>
        <w:rPr>
          <w:rStyle w:val="99"/>
          <w:rFonts w:hint="eastAsia" w:ascii="Verdana" w:hAnsi="Verdana" w:cs="Verdana"/>
          <w:bCs/>
          <w:color w:val="000000"/>
          <w:szCs w:val="21"/>
        </w:rPr>
        <w:t>)</w:t>
      </w:r>
      <w:r>
        <w:rPr>
          <w:rStyle w:val="99"/>
          <w:rFonts w:ascii="Verdana" w:hAnsi="Verdana" w:cs="Verdana"/>
          <w:bCs/>
          <w:color w:val="000000"/>
          <w:szCs w:val="21"/>
        </w:rPr>
        <w:t>传旨意将我捆绑，柴大哥</w:t>
      </w:r>
      <w:r>
        <w:rPr>
          <w:rStyle w:val="99"/>
          <w:rFonts w:hint="eastAsia" w:ascii="Verdana" w:hAnsi="Verdana" w:cs="Verdana"/>
          <w:bCs/>
          <w:color w:val="000000"/>
          <w:szCs w:val="21"/>
        </w:rPr>
        <w:t>奏</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宋体" w:hAnsi="宋体" w:cs="Verdana"/>
          <w:bCs/>
          <w:color w:val="000000"/>
          <w:szCs w:val="21"/>
        </w:rPr>
        <w:t>保</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ascii="Verdana" w:hAnsi="Verdana" w:cs="Verdana"/>
          <w:bCs/>
          <w:color w:val="000000"/>
          <w:szCs w:val="21"/>
        </w:rPr>
        <w:t>刺杀刘王。悔不该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：最不该)</w:t>
      </w:r>
      <w:r>
        <w:rPr>
          <w:rStyle w:val="99"/>
          <w:rFonts w:ascii="Verdana" w:hAnsi="Verdana" w:cs="Verdana"/>
          <w:bCs/>
          <w:color w:val="000000"/>
          <w:szCs w:val="21"/>
        </w:rPr>
        <w:t>在金殿海口夸讲，不用兵不用将</w:t>
      </w:r>
      <w:r>
        <w:rPr>
          <w:rStyle w:val="99"/>
          <w:rFonts w:hint="eastAsia" w:ascii="Verdana" w:hAnsi="Verdana" w:cs="Verdana"/>
          <w:bCs/>
          <w:color w:val="000000"/>
          <w:szCs w:val="21"/>
        </w:rPr>
        <w:t>独下</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w:t>
      </w:r>
      <w:r>
        <w:rPr>
          <w:rStyle w:val="99"/>
          <w:rFonts w:hint="eastAsia" w:ascii="Verdana" w:hAnsi="Verdana" w:cs="Verdana"/>
          <w:bCs/>
          <w:color w:val="000000"/>
          <w:szCs w:val="21"/>
        </w:rPr>
        <w:t>上</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走</w:t>
      </w:r>
      <w:r>
        <w:rPr>
          <w:rStyle w:val="99"/>
          <w:rFonts w:ascii="Verdana" w:hAnsi="Verdana" w:cs="Verdana"/>
          <w:bCs/>
          <w:color w:val="000000"/>
          <w:szCs w:val="21"/>
        </w:rPr>
        <w:t>西门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：在</w:t>
      </w:r>
      <w:r>
        <w:rPr>
          <w:rStyle w:val="99"/>
          <w:rFonts w:ascii="Verdana" w:hAnsi="Verdana" w:cs="Verdana"/>
          <w:bCs/>
          <w:color w:val="000000"/>
          <w:szCs w:val="21"/>
        </w:rPr>
        <w:t>西门</w:t>
      </w:r>
      <w:r>
        <w:rPr>
          <w:rStyle w:val="99"/>
          <w:rFonts w:hint="eastAsia" w:ascii="Verdana" w:hAnsi="Verdana" w:cs="Verdana"/>
          <w:bCs/>
          <w:color w:val="000000"/>
          <w:szCs w:val="21"/>
        </w:rPr>
        <w:t>)</w:t>
      </w:r>
      <w:r>
        <w:rPr>
          <w:rStyle w:val="99"/>
          <w:rFonts w:ascii="Verdana" w:hAnsi="Verdana" w:cs="Verdana"/>
          <w:bCs/>
          <w:color w:val="000000"/>
          <w:szCs w:val="21"/>
        </w:rPr>
        <w:t>遇见了崔龙老将，多亏你阖家搭救玄郎。昨夜晚同饮酒桌案</w:t>
      </w:r>
      <w:r>
        <w:rPr>
          <w:rStyle w:val="99"/>
          <w:rFonts w:hint="eastAsia" w:ascii="Verdana" w:hAnsi="Verdana" w:cs="Verdana"/>
          <w:bCs/>
          <w:color w:val="000000"/>
          <w:szCs w:val="21"/>
        </w:rPr>
        <w:t>之上(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桌案</w:t>
      </w:r>
      <w:r>
        <w:rPr>
          <w:rStyle w:val="99"/>
          <w:rFonts w:hint="eastAsia" w:ascii="Verdana" w:hAnsi="Verdana" w:cs="Verdana"/>
          <w:bCs/>
          <w:color w:val="000000"/>
          <w:szCs w:val="21"/>
        </w:rPr>
        <w:t>以上)</w:t>
      </w:r>
      <w:r>
        <w:rPr>
          <w:rStyle w:val="99"/>
          <w:rFonts w:ascii="Verdana" w:hAnsi="Verdana" w:cs="Verdana"/>
          <w:bCs/>
          <w:color w:val="000000"/>
          <w:szCs w:val="21"/>
        </w:rPr>
        <w:t>，俺玄郎得</w:t>
      </w:r>
      <w:r>
        <w:rPr>
          <w:rStyle w:val="99"/>
          <w:rFonts w:ascii="Verdana" w:hAnsi="Verdana" w:cs="Verdana"/>
          <w:bCs/>
          <w:szCs w:val="21"/>
        </w:rPr>
        <w:t>二</w:t>
      </w:r>
      <w:r>
        <w:rPr>
          <w:rStyle w:val="99"/>
          <w:rFonts w:ascii="Verdana" w:hAnsi="Verdana" w:cs="Verdana"/>
          <w:bCs/>
          <w:color w:val="000000"/>
          <w:szCs w:val="21"/>
        </w:rPr>
        <w:t>梦</w:t>
      </w:r>
      <w:r>
        <w:rPr>
          <w:rStyle w:val="66"/>
          <w:rFonts w:ascii="Verdana" w:hAnsi="Verdana" w:cs="Verdana"/>
          <w:bCs/>
          <w:color w:val="000000"/>
          <w:szCs w:val="21"/>
        </w:rPr>
        <w:footnoteReference w:id="419"/>
      </w:r>
      <w:r>
        <w:rPr>
          <w:rStyle w:val="99"/>
          <w:rFonts w:ascii="Verdana" w:hAnsi="Verdana" w:cs="Verdana"/>
          <w:bCs/>
          <w:color w:val="000000"/>
          <w:szCs w:val="21"/>
        </w:rPr>
        <w:t>牢记心旁：头一梦见华佗三国道长，用宝剑割龙瘤丢入长江。二贤弟你不信观看左膀，</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二黄原板</w:t>
      </w:r>
      <w:r>
        <w:rPr>
          <w:rStyle w:val="99"/>
          <w:rFonts w:ascii="Verdana" w:hAnsi="Verdana" w:cs="Verdana"/>
          <w:bCs/>
          <w:color w:val="000000"/>
          <w:szCs w:val="21"/>
        </w:rPr>
        <w:t>】果然是无</w:t>
      </w:r>
      <w:r>
        <w:rPr>
          <w:rStyle w:val="99"/>
          <w:rFonts w:hint="eastAsia" w:ascii="Verdana" w:hAnsi="Verdana" w:cs="Verdana"/>
          <w:bCs/>
          <w:color w:val="000000"/>
          <w:szCs w:val="21"/>
        </w:rPr>
        <w:t>肉</w:t>
      </w:r>
      <w:r>
        <w:rPr>
          <w:rStyle w:val="99"/>
          <w:rFonts w:ascii="Verdana" w:hAnsi="Verdana" w:cs="Verdana"/>
          <w:bCs/>
          <w:color w:val="000000"/>
          <w:szCs w:val="21"/>
        </w:rPr>
        <w:t>瘤毫无损伤。</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】第二梦见张氏嫂嫂形象，项带锁披着发珠泪汪洋。我封她为圣母在华山以上，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】有金童和玉女送</w:t>
      </w:r>
      <w:r>
        <w:rPr>
          <w:rStyle w:val="99"/>
          <w:rFonts w:hint="eastAsia" w:ascii="Verdana" w:hAnsi="Verdana" w:cs="Verdana"/>
          <w:bCs/>
          <w:color w:val="000000"/>
          <w:szCs w:val="21"/>
        </w:rPr>
        <w:t>至</w:t>
      </w:r>
      <w:r>
        <w:rPr>
          <w:rStyle w:val="99"/>
          <w:rFonts w:ascii="Verdana" w:hAnsi="Verdana" w:cs="Verdana"/>
          <w:bCs/>
          <w:color w:val="000000"/>
          <w:szCs w:val="21"/>
        </w:rPr>
        <w:t>山岗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送上山岗</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】劝贤弟在此间休要来往，搬至在怀庆府可作家乡。柴大哥是玄郎结义兄长，大小事他必然念在玄郎。天牢内二双亲劳你</w:t>
      </w:r>
      <w:r>
        <w:rPr>
          <w:rStyle w:val="99"/>
          <w:rFonts w:hint="eastAsia" w:ascii="Verdana" w:hAnsi="Verdana" w:cs="Verdana"/>
          <w:bCs/>
          <w:color w:val="000000"/>
          <w:szCs w:val="21"/>
        </w:rPr>
        <w:t>探</w:t>
      </w:r>
      <w:r>
        <w:rPr>
          <w:rStyle w:val="99"/>
          <w:rFonts w:ascii="Verdana" w:hAnsi="Verdana" w:cs="Verdana"/>
          <w:bCs/>
          <w:color w:val="000000"/>
          <w:szCs w:val="21"/>
        </w:rPr>
        <w:t>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：劳你看望)</w:t>
      </w:r>
      <w:r>
        <w:rPr>
          <w:rStyle w:val="99"/>
          <w:rFonts w:ascii="Verdana" w:hAnsi="Verdana" w:cs="Verdana"/>
          <w:bCs/>
          <w:color w:val="000000"/>
          <w:szCs w:val="21"/>
        </w:rPr>
        <w:t>，说玄郎成了功即刻还乡。</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】二贤弟将手杻与我戴上，</w:t>
      </w:r>
    </w:p>
    <w:p>
      <w:pPr>
        <w:ind w:left="1260" w:hanging="1260"/>
        <w:jc w:val="left"/>
      </w:pPr>
      <w:r>
        <w:rPr>
          <w:rStyle w:val="99"/>
          <w:rFonts w:hint="eastAsia" w:ascii="Verdana" w:hAnsi="Verdana" w:cs="Verdana"/>
          <w:bCs/>
          <w:color w:val="000000"/>
          <w:szCs w:val="21"/>
        </w:rPr>
        <w:t>(</w:t>
      </w:r>
      <w:r>
        <w:rPr>
          <w:rStyle w:val="99"/>
          <w:rFonts w:cs="Verdana"/>
          <w:bCs/>
          <w:color w:val="000000"/>
          <w:szCs w:val="21"/>
        </w:rPr>
        <w:t>&lt;</w:t>
      </w:r>
      <w:r>
        <w:rPr>
          <w:rStyle w:val="99"/>
          <w:rFonts w:hint="eastAsia" w:ascii="楷体" w:hAnsi="楷体" w:eastAsia="楷体" w:cs="Verdana"/>
          <w:b/>
          <w:bCs/>
          <w:color w:val="000000"/>
          <w:szCs w:val="21"/>
        </w:rPr>
        <w:t>阴锣</w:t>
      </w:r>
      <w:r>
        <w:rPr>
          <w:rStyle w:val="99"/>
          <w:rFonts w:hint="eastAsia" w:cs="Verdana"/>
          <w:bCs/>
          <w:color w:val="000000"/>
          <w:szCs w:val="21"/>
        </w:rPr>
        <w:t>&gt;</w:t>
      </w:r>
      <w:r>
        <w:rPr>
          <w:rStyle w:val="99"/>
          <w:rFonts w:hint="eastAsia" w:ascii="Verdana" w:hAnsi="Verdana" w:cs="Verdana"/>
          <w:bCs/>
          <w:color w:val="000000"/>
          <w:szCs w:val="21"/>
        </w:rPr>
        <w:t>崔龙</w:t>
      </w:r>
      <w:r>
        <w:rPr>
          <w:rStyle w:val="99"/>
          <w:rFonts w:hint="eastAsia" w:ascii="楷体" w:hAnsi="楷体" w:eastAsia="楷体" w:cs="Verdana"/>
          <w:b/>
          <w:bCs/>
          <w:color w:val="000000"/>
          <w:szCs w:val="21"/>
        </w:rPr>
        <w:t>人马</w:t>
      </w:r>
      <w:r>
        <w:rPr>
          <w:rStyle w:val="99"/>
          <w:rFonts w:hint="eastAsia" w:ascii="楷体" w:hAnsi="楷体" w:eastAsia="楷体" w:cs="Verdana"/>
          <w:bCs/>
          <w:color w:val="000000"/>
          <w:szCs w:val="21"/>
        </w:rPr>
        <w:t>两边上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巡查</w:t>
      </w:r>
      <w:r>
        <w:rPr>
          <w:rStyle w:val="99"/>
          <w:rFonts w:hint="eastAsia" w:ascii="Verdana" w:hAnsi="Verdana" w:cs="Verdana"/>
          <w:bCs/>
          <w:color w:val="000000"/>
          <w:szCs w:val="21"/>
        </w:rPr>
        <w:t>；</w:t>
      </w:r>
      <w:r>
        <w:rPr>
          <w:rStyle w:val="99"/>
          <w:rFonts w:hint="eastAsia" w:ascii="宋体" w:hAnsi="宋体" w:cs="Verdana"/>
          <w:bCs/>
          <w:color w:val="000000"/>
          <w:szCs w:val="21"/>
        </w:rPr>
        <w:t>赵匡胤</w:t>
      </w:r>
      <w:r>
        <w:rPr>
          <w:rStyle w:val="99"/>
          <w:rFonts w:hint="eastAsia" w:ascii="楷体" w:hAnsi="楷体" w:eastAsia="楷体" w:cs="Verdana"/>
          <w:bCs/>
          <w:color w:val="000000"/>
          <w:szCs w:val="21"/>
        </w:rPr>
        <w:t>换衣</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戴</w:t>
      </w:r>
      <w:r>
        <w:rPr>
          <w:rStyle w:val="99"/>
          <w:rFonts w:ascii="楷体" w:hAnsi="楷体" w:eastAsia="楷体" w:cs="Verdana"/>
          <w:bCs/>
          <w:color w:val="000000"/>
          <w:szCs w:val="21"/>
        </w:rPr>
        <w:t>手杻</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】此一番上金殿我杀一个倒海翻江。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】施一礼辞贤弟出门观望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：入门观望)</w:t>
      </w:r>
      <w:r>
        <w:rPr>
          <w:rStyle w:val="99"/>
          <w:rFonts w:ascii="Verdana" w:hAnsi="Verdana" w:cs="Verdana"/>
          <w:bCs/>
          <w:color w:val="000000"/>
          <w:szCs w:val="21"/>
        </w:rPr>
        <w:t>，见崔龙人和马</w:t>
      </w:r>
      <w:r>
        <w:rPr>
          <w:rStyle w:val="99"/>
          <w:rFonts w:hint="eastAsia" w:ascii="Verdana" w:hAnsi="Verdana" w:cs="Verdana"/>
          <w:bCs/>
          <w:color w:val="000000"/>
          <w:szCs w:val="21"/>
        </w:rPr>
        <w:t>个自逞强(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：个个</w:t>
      </w:r>
      <w:r>
        <w:rPr>
          <w:rStyle w:val="99"/>
          <w:rFonts w:ascii="Verdana" w:hAnsi="Verdana" w:cs="Verdana"/>
          <w:bCs/>
          <w:color w:val="000000"/>
          <w:szCs w:val="21"/>
        </w:rPr>
        <w:t>逞强</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】真和假是与非</w:t>
      </w:r>
      <w:r>
        <w:rPr>
          <w:rStyle w:val="99"/>
          <w:rFonts w:hint="eastAsia" w:ascii="Verdana" w:hAnsi="Verdana" w:cs="Verdana"/>
          <w:bCs/>
          <w:color w:val="000000"/>
          <w:szCs w:val="21"/>
        </w:rPr>
        <w:t>见尔主上</w:t>
      </w:r>
      <w:r>
        <w:rPr>
          <w:rStyle w:val="99"/>
          <w:rFonts w:ascii="Verdana" w:hAnsi="Verdana" w:cs="Verdana"/>
          <w:bCs/>
          <w:color w:val="000000"/>
          <w:szCs w:val="21"/>
        </w:rPr>
        <w:t>，俺曹仁不犯法又有何妨</w:t>
      </w:r>
      <w:r>
        <w:rPr>
          <w:rStyle w:val="99"/>
          <w:rFonts w:hint="eastAsia" w:ascii="Verdana" w:hAnsi="Verdana" w:cs="Verdana"/>
          <w:bCs/>
          <w:color w:val="000000"/>
          <w:szCs w:val="21"/>
        </w:rPr>
        <w:t>?</w:t>
      </w:r>
    </w:p>
    <w:p>
      <w:pPr>
        <w:rPr>
          <w:rFonts w:hint="eastAsia"/>
        </w:rPr>
      </w:pPr>
      <w:bookmarkStart w:id="168" w:name="__RefHeading___Toc414518306"/>
      <w:bookmarkEnd w:id="168"/>
      <w:bookmarkStart w:id="169" w:name="_Toc1903065692"/>
      <w:r>
        <w:rPr>
          <w:rFonts w:hint="eastAsia"/>
        </w:rPr>
        <w:br w:type="page"/>
      </w:r>
    </w:p>
    <w:p>
      <w:pPr>
        <w:pStyle w:val="126"/>
        <w:bidi w:val="0"/>
      </w:pPr>
      <w:r>
        <w:rPr>
          <w:rFonts w:hint="eastAsia"/>
        </w:rPr>
        <w:t xml:space="preserve">下河东 </w:t>
      </w:r>
      <w:r>
        <w:rPr>
          <w:rFonts w:hint="eastAsia"/>
          <w:sz w:val="24"/>
          <w:szCs w:val="24"/>
        </w:rPr>
        <w:t>之</w:t>
      </w:r>
      <w:r>
        <w:rPr>
          <w:rFonts w:hint="eastAsia"/>
        </w:rPr>
        <w:t xml:space="preserve"> 呼延寿廷</w:t>
      </w:r>
      <w:bookmarkEnd w:id="1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领旨!</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怀揣忠义胆，保主锦江山。</w:t>
      </w:r>
    </w:p>
    <w:p>
      <w:pPr>
        <w:ind w:left="1260" w:hanging="1260"/>
        <w:jc w:val="left"/>
      </w:pPr>
      <w:r>
        <w:rPr>
          <w:rStyle w:val="99"/>
          <w:rFonts w:ascii="Verdana" w:hAnsi="Verdana" w:cs="Verdana"/>
          <w:bCs/>
          <w:color w:val="000000"/>
          <w:szCs w:val="21"/>
        </w:rPr>
        <w:t>臣呼延寿廷见驾，吾皇万岁!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宣臣上殿，有何国事议论?</w:t>
      </w:r>
    </w:p>
    <w:p>
      <w:pPr>
        <w:ind w:left="1260" w:hanging="1260"/>
        <w:jc w:val="left"/>
      </w:pPr>
      <w:r>
        <w:rPr>
          <w:rStyle w:val="99"/>
          <w:rFonts w:ascii="Verdana" w:hAnsi="Verdana" w:cs="Verdana"/>
          <w:bCs/>
          <w:color w:val="000000"/>
          <w:szCs w:val="21"/>
        </w:rPr>
        <w:t>欧相乃是文职官员</w:t>
      </w:r>
      <w:r>
        <w:rPr>
          <w:rStyle w:val="99"/>
          <w:rFonts w:hint="eastAsia" w:ascii="Verdana" w:hAnsi="Verdana" w:cs="Verdana"/>
          <w:bCs/>
          <w:color w:val="000000"/>
          <w:szCs w:val="21"/>
        </w:rPr>
        <w:t>，焉能</w:t>
      </w:r>
      <w:r>
        <w:rPr>
          <w:rStyle w:val="99"/>
          <w:rFonts w:ascii="Verdana" w:hAnsi="Verdana" w:cs="Verdana"/>
          <w:bCs/>
          <w:color w:val="000000"/>
          <w:szCs w:val="21"/>
        </w:rPr>
        <w:t>挂得武将帅印?</w:t>
      </w:r>
    </w:p>
    <w:p>
      <w:pPr>
        <w:ind w:left="1260" w:hanging="1260"/>
        <w:jc w:val="left"/>
      </w:pPr>
      <w:r>
        <w:rPr>
          <w:rStyle w:val="99"/>
          <w:rFonts w:ascii="Verdana" w:hAnsi="Verdana" w:cs="Verdana"/>
          <w:bCs/>
          <w:color w:val="000000"/>
          <w:szCs w:val="21"/>
        </w:rPr>
        <w:t>臣与欧相有打牙仇恨，此番到了河东，</w:t>
      </w:r>
      <w:r>
        <w:rPr>
          <w:rStyle w:val="99"/>
          <w:rFonts w:hint="eastAsia" w:ascii="Verdana" w:hAnsi="Verdana" w:cs="Verdana"/>
          <w:bCs/>
          <w:color w:val="000000"/>
          <w:szCs w:val="21"/>
        </w:rPr>
        <w:t>犹</w:t>
      </w:r>
      <w:r>
        <w:rPr>
          <w:rStyle w:val="99"/>
          <w:rFonts w:ascii="Verdana" w:hAnsi="Verdana" w:cs="Verdana"/>
          <w:bCs/>
          <w:color w:val="000000"/>
          <w:szCs w:val="21"/>
        </w:rPr>
        <w:t>恐</w:t>
      </w:r>
      <w:r>
        <w:rPr>
          <w:rStyle w:val="66"/>
          <w:rFonts w:ascii="Verdana" w:hAnsi="Verdana" w:cs="Verdana"/>
          <w:bCs/>
          <w:color w:val="000000"/>
          <w:szCs w:val="21"/>
        </w:rPr>
        <w:footnoteReference w:id="420"/>
      </w:r>
      <w:r>
        <w:rPr>
          <w:rStyle w:val="99"/>
          <w:rFonts w:ascii="Verdana" w:hAnsi="Verdana" w:cs="Verdana"/>
          <w:bCs/>
          <w:color w:val="000000"/>
          <w:szCs w:val="21"/>
        </w:rPr>
        <w:t>以公报私。</w:t>
      </w:r>
    </w:p>
    <w:p>
      <w:pPr>
        <w:ind w:left="1260" w:hanging="1260"/>
        <w:jc w:val="left"/>
      </w:pPr>
      <w:r>
        <w:rPr>
          <w:rStyle w:val="99"/>
          <w:rFonts w:ascii="Verdana" w:hAnsi="Verdana" w:cs="Verdana"/>
          <w:bCs/>
          <w:color w:val="000000"/>
          <w:szCs w:val="21"/>
        </w:rPr>
        <w:t>万岁作主。</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身为大将，焉能不晓军令?</w:t>
      </w:r>
    </w:p>
    <w:p>
      <w:pPr>
        <w:ind w:left="1260" w:hanging="1260"/>
        <w:jc w:val="left"/>
      </w:pPr>
      <w:r>
        <w:rPr>
          <w:rStyle w:val="99"/>
          <w:rFonts w:ascii="Verdana" w:hAnsi="Verdana" w:cs="Verdana"/>
          <w:bCs/>
          <w:color w:val="000000"/>
          <w:szCs w:val="21"/>
        </w:rPr>
        <w:t>一捆四十。</w:t>
      </w:r>
    </w:p>
    <w:p>
      <w:pPr>
        <w:ind w:left="1260" w:hanging="1260"/>
        <w:jc w:val="left"/>
      </w:pPr>
      <w:r>
        <w:rPr>
          <w:rStyle w:val="99"/>
          <w:rFonts w:ascii="Verdana" w:hAnsi="Verdana" w:cs="Verdana"/>
          <w:bCs/>
          <w:color w:val="000000"/>
          <w:szCs w:val="21"/>
        </w:rPr>
        <w:t>两捆八十。</w:t>
      </w:r>
    </w:p>
    <w:p>
      <w:pPr>
        <w:ind w:left="1260" w:hanging="1260"/>
        <w:jc w:val="left"/>
      </w:pPr>
      <w:r>
        <w:rPr>
          <w:rStyle w:val="99"/>
          <w:rFonts w:ascii="Verdana" w:hAnsi="Verdana" w:cs="Verdana"/>
          <w:bCs/>
          <w:color w:val="000000"/>
          <w:szCs w:val="21"/>
        </w:rPr>
        <w:t>这三卯——</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冷笑介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也不过就是项上的人头。</w:t>
      </w:r>
    </w:p>
    <w:p>
      <w:pPr>
        <w:ind w:left="1260" w:hanging="1260"/>
        <w:jc w:val="left"/>
      </w:pPr>
      <w:r>
        <w:rPr>
          <w:rStyle w:val="99"/>
          <w:rFonts w:ascii="Verdana" w:hAnsi="Verdana" w:cs="Verdana"/>
          <w:bCs/>
          <w:color w:val="000000"/>
          <w:szCs w:val="21"/>
        </w:rPr>
        <w:t>贼呀</w:t>
      </w:r>
      <w:r>
        <w:rPr>
          <w:rStyle w:val="99"/>
          <w:rFonts w:hint="eastAsia" w:ascii="Verdana" w:hAnsi="Verdana" w:cs="Verdana"/>
          <w:bCs/>
          <w:color w:val="000000"/>
          <w:szCs w:val="21"/>
        </w:rPr>
        <w:t>，</w:t>
      </w:r>
      <w:r>
        <w:rPr>
          <w:rStyle w:val="99"/>
          <w:rFonts w:ascii="Verdana" w:hAnsi="Verdana" w:cs="Verdana"/>
          <w:bCs/>
          <w:color w:val="000000"/>
          <w:szCs w:val="21"/>
        </w:rPr>
        <w:t>贼!</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身居矮檐下，怎敢不低头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哎!</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回府。</w:t>
      </w:r>
    </w:p>
    <w:p>
      <w:pPr>
        <w:ind w:left="1260" w:hanging="1260"/>
        <w:jc w:val="left"/>
      </w:pPr>
      <w:r>
        <w:rPr>
          <w:rStyle w:val="99"/>
          <w:rFonts w:ascii="Verdana" w:hAnsi="Verdana" w:cs="Verdana"/>
          <w:bCs/>
          <w:color w:val="000000"/>
          <w:szCs w:val="21"/>
        </w:rPr>
        <w:t>可恼!</w:t>
      </w:r>
    </w:p>
    <w:p>
      <w:pPr>
        <w:ind w:left="1260" w:hanging="1260"/>
        <w:jc w:val="left"/>
      </w:pPr>
      <w:r>
        <w:rPr>
          <w:rStyle w:val="99"/>
          <w:rFonts w:ascii="Verdana" w:hAnsi="Verdana" w:cs="Verdana"/>
          <w:bCs/>
          <w:color w:val="000000"/>
          <w:szCs w:val="21"/>
        </w:rPr>
        <w:t>今有河东打来连环战表，要我主御驾亲征。万岁命欧相挂帅，下官以为前战先行。</w:t>
      </w:r>
    </w:p>
    <w:p>
      <w:pPr>
        <w:ind w:left="1260" w:hanging="1260"/>
        <w:jc w:val="left"/>
      </w:pPr>
      <w:r>
        <w:rPr>
          <w:rStyle w:val="99"/>
          <w:rFonts w:ascii="Verdana" w:hAnsi="Verdana" w:cs="Verdana"/>
          <w:bCs/>
          <w:color w:val="000000"/>
          <w:szCs w:val="21"/>
        </w:rPr>
        <w:t>欧相奏道：幼年习文，中年习武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习就文共武，</w:t>
      </w:r>
      <w:r>
        <w:rPr>
          <w:rStyle w:val="99"/>
          <w:rFonts w:hint="eastAsia" w:ascii="Verdana" w:hAnsi="Verdana" w:cs="Verdana"/>
          <w:bCs/>
          <w:color w:val="000000"/>
          <w:szCs w:val="21"/>
        </w:rPr>
        <w:t>扶</w:t>
      </w:r>
      <w:r>
        <w:rPr>
          <w:rStyle w:val="99"/>
          <w:rFonts w:ascii="Verdana" w:hAnsi="Verdana" w:cs="Verdana"/>
          <w:bCs/>
          <w:color w:val="000000"/>
          <w:szCs w:val="21"/>
        </w:rPr>
        <w:t>保帝王都。</w:t>
      </w:r>
    </w:p>
    <w:p>
      <w:pPr>
        <w:ind w:left="1260" w:hanging="1260"/>
        <w:jc w:val="left"/>
      </w:pPr>
      <w:r>
        <w:rPr>
          <w:rStyle w:val="99"/>
          <w:rFonts w:ascii="Verdana" w:hAnsi="Verdana" w:cs="Verdana"/>
          <w:bCs/>
          <w:color w:val="000000"/>
          <w:szCs w:val="21"/>
        </w:rPr>
        <w:t>好个有道明君，言道：待等平定河东</w:t>
      </w:r>
      <w:r>
        <w:rPr>
          <w:rStyle w:val="99"/>
          <w:rFonts w:hint="eastAsia" w:ascii="Verdana" w:hAnsi="Verdana" w:cs="Verdana"/>
          <w:bCs/>
          <w:color w:val="000000"/>
          <w:szCs w:val="21"/>
        </w:rPr>
        <w:t>回来</w:t>
      </w:r>
      <w:r>
        <w:rPr>
          <w:rStyle w:val="99"/>
          <w:rFonts w:ascii="Verdana" w:hAnsi="Verdana" w:cs="Verdana"/>
          <w:bCs/>
          <w:color w:val="000000"/>
          <w:szCs w:val="21"/>
        </w:rPr>
        <w:t>，与我两家解和。</w:t>
      </w:r>
    </w:p>
    <w:p>
      <w:pPr>
        <w:ind w:left="1260" w:hanging="1260"/>
        <w:jc w:val="left"/>
      </w:pPr>
      <w:r>
        <w:rPr>
          <w:rStyle w:val="99"/>
          <w:rFonts w:ascii="Verdana" w:hAnsi="Verdana" w:cs="Verdana"/>
          <w:bCs/>
          <w:color w:val="000000"/>
          <w:szCs w:val="21"/>
        </w:rPr>
        <w:t>如此有劳夫人。</w:t>
      </w:r>
    </w:p>
    <w:p>
      <w:pPr>
        <w:ind w:left="1260" w:hanging="1260"/>
        <w:jc w:val="left"/>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青龙背上屯军马。</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二黄导板</w:t>
      </w:r>
      <w:r>
        <w:rPr>
          <w:rStyle w:val="99"/>
          <w:rFonts w:ascii="Verdana" w:hAnsi="Verdana" w:cs="Verdana"/>
          <w:bCs/>
          <w:color w:val="000000"/>
          <w:szCs w:val="21"/>
        </w:rPr>
        <w:t>】这几年未出征干戈宁静，</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】玲珑铠甲挂灰尘。</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】迈步且把二堂进，有劳夫人点雄兵。</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】接过夫人得胜饮，背转身来谢神灵。回头再对夫人论，下官言来你试听</w:t>
      </w:r>
      <w:r>
        <w:rPr>
          <w:rStyle w:val="66"/>
          <w:rFonts w:ascii="Verdana" w:hAnsi="Verdana" w:cs="Verdana"/>
          <w:bCs/>
          <w:color w:val="000000"/>
          <w:szCs w:val="21"/>
        </w:rPr>
        <w:footnoteReference w:id="421"/>
      </w:r>
      <w:r>
        <w:rPr>
          <w:rStyle w:val="99"/>
          <w:rFonts w:ascii="Verdana" w:hAnsi="Verdana" w:cs="Verdana"/>
          <w:bCs/>
          <w:color w:val="000000"/>
          <w:szCs w:val="21"/>
        </w:rPr>
        <w:t>：倘若河东遭不幸，这是呼家报仇人。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】辞别夫人跨金镫，</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】但愿此去奏凯回程。</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披挂来迟，元帅恕罪。</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圣驾到!</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ind w:left="1260" w:hanging="1260"/>
        <w:jc w:val="left"/>
      </w:pPr>
      <w:r>
        <w:rPr>
          <w:rStyle w:val="99"/>
          <w:rFonts w:ascii="Verdana" w:hAnsi="Verdana" w:cs="Verdana"/>
          <w:bCs/>
          <w:color w:val="000000"/>
          <w:szCs w:val="21"/>
        </w:rPr>
        <w:t>令出：圣上有旨，元帅有令：文武</w:t>
      </w:r>
      <w:r>
        <w:rPr>
          <w:rStyle w:val="99"/>
          <w:rFonts w:hint="eastAsia" w:ascii="Verdana" w:hAnsi="Verdana" w:cs="Verdana"/>
          <w:bCs/>
          <w:color w:val="000000"/>
          <w:szCs w:val="21"/>
        </w:rPr>
        <w:t>百</w:t>
      </w:r>
      <w:r>
        <w:rPr>
          <w:rStyle w:val="99"/>
          <w:rFonts w:ascii="Verdana" w:hAnsi="Verdana" w:cs="Verdana"/>
          <w:bCs/>
          <w:color w:val="000000"/>
          <w:szCs w:val="21"/>
        </w:rPr>
        <w:t>官免送。人马打从</w:t>
      </w:r>
      <w:r>
        <w:rPr>
          <w:rStyle w:val="99"/>
          <w:rFonts w:ascii="Verdana" w:hAnsi="Verdana" w:cs="Verdana"/>
          <w:bCs/>
          <w:szCs w:val="21"/>
        </w:rPr>
        <w:t>德</w:t>
      </w:r>
      <w:r>
        <w:rPr>
          <w:rStyle w:val="99"/>
          <w:rFonts w:ascii="Verdana" w:hAnsi="Verdana" w:cs="Verdana"/>
          <w:bCs/>
          <w:color w:val="000000"/>
          <w:szCs w:val="21"/>
        </w:rPr>
        <w:t>胜门</w:t>
      </w:r>
      <w:r>
        <w:rPr>
          <w:rStyle w:val="66"/>
          <w:rFonts w:ascii="Verdana" w:hAnsi="Verdana" w:cs="Verdana"/>
          <w:bCs/>
          <w:color w:val="000000"/>
          <w:szCs w:val="21"/>
        </w:rPr>
        <w:footnoteReference w:id="422"/>
      </w:r>
      <w:r>
        <w:rPr>
          <w:rStyle w:val="99"/>
          <w:rFonts w:ascii="Verdana" w:hAnsi="Verdana" w:cs="Verdana"/>
          <w:bCs/>
          <w:color w:val="000000"/>
          <w:szCs w:val="21"/>
        </w:rPr>
        <w:t>而出，就此响炮离京。</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前站为何不行?</w:t>
      </w:r>
    </w:p>
    <w:p>
      <w:pPr>
        <w:ind w:left="1260" w:hanging="1260"/>
        <w:jc w:val="left"/>
      </w:pPr>
      <w:r>
        <w:rPr>
          <w:rStyle w:val="99"/>
          <w:rFonts w:ascii="Verdana" w:hAnsi="Verdana" w:cs="Verdana"/>
          <w:bCs/>
          <w:color w:val="000000"/>
          <w:szCs w:val="21"/>
        </w:rPr>
        <w:t>候令!</w:t>
      </w:r>
    </w:p>
    <w:p>
      <w:pPr>
        <w:ind w:left="1260" w:hanging="1260"/>
        <w:jc w:val="left"/>
      </w:pPr>
      <w:r>
        <w:rPr>
          <w:rStyle w:val="99"/>
          <w:rFonts w:ascii="Verdana" w:hAnsi="Verdana" w:cs="Verdana"/>
          <w:bCs/>
          <w:color w:val="000000"/>
          <w:szCs w:val="21"/>
        </w:rPr>
        <w:t>启禀元帅：前面已到河东地界。</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jc w:val="left"/>
      </w:pPr>
      <w:r>
        <w:rPr>
          <w:rStyle w:val="99"/>
          <w:rFonts w:ascii="Verdana" w:hAnsi="Verdana" w:cs="Verdana"/>
          <w:bCs/>
          <w:color w:val="000000"/>
          <w:szCs w:val="21"/>
        </w:rPr>
        <w:t>令出：下面听者：圣上有旨，元帅有令：就在此地，择一平阳所在，靠山近水，安营扎寨。歇兵三日，再与河东鏖战呐!</w:t>
      </w:r>
    </w:p>
    <w:p>
      <w:pPr>
        <w:ind w:left="1260" w:hanging="1260"/>
        <w:jc w:val="left"/>
      </w:pPr>
      <w:r>
        <w:rPr>
          <w:rStyle w:val="99"/>
          <w:rFonts w:ascii="Verdana" w:hAnsi="Verdana" w:cs="Verdana"/>
          <w:bCs/>
          <w:color w:val="000000"/>
          <w:szCs w:val="21"/>
        </w:rPr>
        <w:t>传令已毕。</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来到河东地，昼夜费心机。</w:t>
      </w:r>
    </w:p>
    <w:p>
      <w:pPr>
        <w:ind w:left="1260" w:hanging="1260"/>
        <w:jc w:val="left"/>
      </w:pPr>
      <w:r>
        <w:rPr>
          <w:rStyle w:val="99"/>
          <w:rFonts w:ascii="Verdana" w:hAnsi="Verdana" w:cs="Verdana"/>
          <w:bCs/>
          <w:color w:val="000000"/>
          <w:szCs w:val="21"/>
        </w:rPr>
        <w:t>带马。</w:t>
      </w:r>
    </w:p>
    <w:p>
      <w:pPr>
        <w:rPr>
          <w:rStyle w:val="99"/>
          <w:rFonts w:ascii="华文仿宋" w:hAnsi="华文仿宋" w:eastAsia="华文仿宋" w:cs="华文仿宋"/>
          <w:bCs/>
          <w:color w:val="000000"/>
          <w:szCs w:val="21"/>
        </w:rPr>
      </w:pPr>
      <w:r>
        <w:rPr>
          <w:rStyle w:val="99"/>
          <w:rFonts w:hint="eastAsia" w:ascii="Verdana" w:hAnsi="Verdana" w:cs="Verdana"/>
          <w:bCs/>
          <w:color w:val="000000"/>
          <w:szCs w:val="21"/>
        </w:rPr>
        <w:t>(</w:t>
      </w:r>
      <w:r>
        <w:rPr>
          <w:rFonts w:hint="eastAsia" w:ascii="Times New Roman" w:hAnsi="Times New Roman" w:cs="Times New Roman"/>
          <w:szCs w:val="21"/>
        </w:rPr>
        <w:t>呼延寿廷</w:t>
      </w:r>
      <w:r>
        <w:rPr>
          <w:rFonts w:hint="eastAsia" w:ascii="楷体" w:hAnsi="楷体" w:eastAsia="楷体" w:cs="楷体"/>
          <w:szCs w:val="21"/>
        </w:rPr>
        <w:t>从</w:t>
      </w:r>
      <w:r>
        <w:rPr>
          <w:rFonts w:hint="eastAsia" w:ascii="Times New Roman" w:hAnsi="Times New Roman" w:cs="Times New Roman"/>
          <w:szCs w:val="21"/>
        </w:rPr>
        <w:t>上手</w:t>
      </w:r>
      <w:r>
        <w:rPr>
          <w:rFonts w:hint="eastAsia" w:ascii="楷体" w:hAnsi="楷体" w:eastAsia="楷体" w:cs="楷体"/>
          <w:szCs w:val="21"/>
        </w:rPr>
        <w:t>接枪上马</w:t>
      </w:r>
      <w:r>
        <w:rPr>
          <w:rFonts w:hint="eastAsia" w:ascii="Times New Roman" w:hAnsi="Times New Roman" w:cs="Times New Roman"/>
          <w:szCs w:val="21"/>
        </w:rPr>
        <w:t>，</w:t>
      </w:r>
      <w:r>
        <w:rPr>
          <w:rFonts w:hint="eastAsia" w:ascii="楷体" w:hAnsi="楷体" w:eastAsia="楷体" w:cs="楷体"/>
          <w:szCs w:val="21"/>
        </w:rPr>
        <w:t>左转身到上场门</w:t>
      </w:r>
      <w:r>
        <w:rPr>
          <w:rFonts w:hint="eastAsia" w:ascii="Times New Roman" w:hAnsi="Times New Roman" w:cs="Times New Roman"/>
          <w:szCs w:val="21"/>
        </w:rPr>
        <w:t>，</w:t>
      </w:r>
      <w:r>
        <w:rPr>
          <w:rFonts w:hint="eastAsia" w:ascii="楷体" w:hAnsi="楷体" w:eastAsia="楷体" w:cs="楷体"/>
          <w:szCs w:val="21"/>
        </w:rPr>
        <w:t>右手出枪亮</w:t>
      </w:r>
      <w:r>
        <w:rPr>
          <w:rFonts w:hint="eastAsia" w:ascii="Times New Roman" w:hAnsi="Times New Roman" w:cs="Times New Roman"/>
          <w:szCs w:val="21"/>
        </w:rPr>
        <w:t>，</w:t>
      </w:r>
      <w:r>
        <w:rPr>
          <w:rFonts w:hint="eastAsia" w:ascii="楷体" w:hAnsi="楷体" w:eastAsia="楷体" w:cs="楷体"/>
          <w:szCs w:val="21"/>
        </w:rPr>
        <w:t>小绕到小边台口双手托枪</w:t>
      </w:r>
      <w:r>
        <w:rPr>
          <w:rFonts w:hint="eastAsia" w:ascii="Times New Roman" w:hAnsi="Times New Roman" w:cs="Times New Roman"/>
          <w:szCs w:val="21"/>
        </w:rPr>
        <w:t>，</w:t>
      </w:r>
      <w:r>
        <w:rPr>
          <w:rFonts w:hint="eastAsia" w:ascii="楷体" w:hAnsi="楷体" w:eastAsia="楷体" w:cs="楷体"/>
          <w:szCs w:val="21"/>
        </w:rPr>
        <w:t>走到下场门扎出去跺泥右手收回来举枪亮</w:t>
      </w:r>
      <w:r>
        <w:rPr>
          <w:rFonts w:hint="eastAsia" w:ascii="Times New Roman" w:hAnsi="Times New Roman" w:cs="Times New Roman"/>
          <w:szCs w:val="21"/>
        </w:rPr>
        <w:t>，</w:t>
      </w:r>
      <w:r>
        <w:rPr>
          <w:rFonts w:hint="eastAsia" w:ascii="楷体" w:hAnsi="楷体" w:eastAsia="楷体" w:cs="楷体"/>
          <w:szCs w:val="21"/>
        </w:rPr>
        <w:t>回来到台中间右转身面向外出枪提枪花</w:t>
      </w:r>
      <w:r>
        <w:rPr>
          <w:rFonts w:hint="eastAsia" w:ascii="Times New Roman" w:hAnsi="Times New Roman" w:cs="Times New Roman"/>
          <w:szCs w:val="21"/>
        </w:rPr>
        <w:t>，</w:t>
      </w:r>
      <w:r>
        <w:rPr>
          <w:rFonts w:hint="eastAsia" w:ascii="楷体" w:hAnsi="楷体" w:eastAsia="楷体" w:cs="楷体"/>
          <w:szCs w:val="21"/>
        </w:rPr>
        <w:t>转身</w:t>
      </w:r>
      <w:r>
        <w:rPr>
          <w:rFonts w:hint="eastAsia"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枪上右手膀子</w:t>
      </w:r>
      <w:r>
        <w:rPr>
          <w:rFonts w:hint="eastAsia" w:ascii="Times New Roman" w:hAnsi="Times New Roman" w:cs="Times New Roman"/>
          <w:szCs w:val="21"/>
        </w:rPr>
        <w:t>，</w:t>
      </w:r>
      <w:r>
        <w:rPr>
          <w:rFonts w:hint="eastAsia" w:ascii="楷体" w:hAnsi="楷体" w:eastAsia="楷体" w:cs="楷体"/>
          <w:szCs w:val="21"/>
        </w:rPr>
        <w:t>枪头向左</w:t>
      </w:r>
      <w:r>
        <w:rPr>
          <w:rFonts w:hint="eastAsia" w:ascii="Times New Roman" w:hAnsi="Times New Roman" w:cs="Times New Roman"/>
          <w:szCs w:val="21"/>
        </w:rPr>
        <w:t>，</w:t>
      </w:r>
      <w:r>
        <w:rPr>
          <w:rFonts w:hint="eastAsia" w:ascii="楷体" w:hAnsi="楷体" w:eastAsia="楷体" w:cs="楷体"/>
          <w:szCs w:val="21"/>
        </w:rPr>
        <w:t>右手在胸前平端枪</w:t>
      </w:r>
      <w:r>
        <w:rPr>
          <w:rFonts w:hint="eastAsia" w:ascii="Times New Roman" w:hAnsi="Times New Roman" w:cs="Times New Roman"/>
          <w:szCs w:val="21"/>
        </w:rPr>
        <w:t>，</w:t>
      </w:r>
      <w:r>
        <w:rPr>
          <w:rFonts w:hint="eastAsia" w:ascii="楷体" w:hAnsi="楷体" w:eastAsia="楷体" w:cs="楷体"/>
          <w:szCs w:val="21"/>
        </w:rPr>
        <w:t>左手向左伸出接枪杆</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右脚落地</w:t>
      </w:r>
      <w:r>
        <w:rPr>
          <w:rFonts w:hint="eastAsia" w:ascii="Times New Roman" w:hAnsi="Times New Roman" w:cs="Times New Roman"/>
          <w:szCs w:val="21"/>
        </w:rPr>
        <w:t>，</w:t>
      </w:r>
      <w:r>
        <w:rPr>
          <w:rFonts w:hint="eastAsia" w:ascii="楷体" w:hAnsi="楷体" w:eastAsia="楷体" w:cs="楷体"/>
          <w:szCs w:val="21"/>
        </w:rPr>
        <w:t>右手在脸前画圈拿枪杆下端</w:t>
      </w:r>
      <w:r>
        <w:rPr>
          <w:rFonts w:hint="eastAsia" w:ascii="Times New Roman" w:hAnsi="Times New Roman" w:cs="Times New Roman"/>
          <w:szCs w:val="21"/>
        </w:rPr>
        <w:t>，</w:t>
      </w:r>
      <w:r>
        <w:rPr>
          <w:rFonts w:hint="eastAsia" w:ascii="楷体" w:hAnsi="楷体" w:eastAsia="楷体" w:cs="楷体"/>
          <w:szCs w:val="21"/>
        </w:rPr>
        <w:t>向右翻身面向下场门</w:t>
      </w:r>
      <w:r>
        <w:rPr>
          <w:rFonts w:hint="eastAsia" w:ascii="Times New Roman" w:hAnsi="Times New Roman" w:cs="Times New Roman"/>
          <w:szCs w:val="21"/>
        </w:rPr>
        <w:t>，</w:t>
      </w:r>
      <w:r>
        <w:rPr>
          <w:rFonts w:hint="eastAsia" w:ascii="楷体" w:hAnsi="楷体" w:eastAsia="楷体" w:cs="楷体"/>
          <w:szCs w:val="21"/>
        </w:rPr>
        <w:t>枪交左手拿枪杆下端在左腰间平端</w:t>
      </w:r>
      <w:r>
        <w:rPr>
          <w:rFonts w:hint="eastAsia" w:ascii="Times New Roman" w:hAnsi="Times New Roman" w:cs="Times New Roman"/>
          <w:szCs w:val="21"/>
        </w:rPr>
        <w:t>，</w:t>
      </w:r>
      <w:r>
        <w:rPr>
          <w:rFonts w:hint="eastAsia" w:ascii="楷体" w:hAnsi="楷体" w:eastAsia="楷体" w:cs="楷体"/>
          <w:szCs w:val="21"/>
        </w:rPr>
        <w:t>右手画圈握拳勒马</w:t>
      </w:r>
      <w:r>
        <w:rPr>
          <w:rFonts w:hint="eastAsia" w:ascii="Times New Roman" w:hAnsi="Times New Roman" w:cs="Times New Roman"/>
          <w:szCs w:val="21"/>
        </w:rPr>
        <w:t>，</w:t>
      </w:r>
      <w:r>
        <w:rPr>
          <w:rFonts w:hint="eastAsia" w:ascii="楷体" w:hAnsi="楷体" w:eastAsia="楷体" w:cs="楷体"/>
          <w:szCs w:val="21"/>
        </w:rPr>
        <w:t>弓箭步亮住</w:t>
      </w:r>
      <w:r>
        <w:rPr>
          <w:rFonts w:hint="eastAsia" w:ascii="Times New Roman" w:hAnsi="Times New Roman" w:cs="Times New Roman"/>
          <w:szCs w:val="21"/>
        </w:rPr>
        <w:t>，</w:t>
      </w:r>
      <w:r>
        <w:rPr>
          <w:rFonts w:hint="eastAsia" w:ascii="楷体" w:hAnsi="楷体" w:eastAsia="楷体" w:cs="楷体"/>
          <w:szCs w:val="21"/>
        </w:rPr>
        <w:t>下场门下</w:t>
      </w:r>
      <w:r>
        <w:rPr>
          <w:rStyle w:val="99"/>
          <w:rFonts w:hint="eastAsia" w:ascii="Verdana" w:hAnsi="Verdana" w:cs="Verdana"/>
          <w:bCs/>
          <w:color w:val="000000"/>
          <w:szCs w:val="21"/>
        </w:rPr>
        <w:t>)</w:t>
      </w:r>
      <w:r>
        <w:rPr>
          <w:rStyle w:val="66"/>
          <w:rFonts w:ascii="Verdana" w:hAnsi="Verdana" w:cs="Verdana"/>
          <w:bCs/>
          <w:color w:val="000000"/>
          <w:szCs w:val="21"/>
        </w:rPr>
        <w:footnoteReference w:id="423"/>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元帅受惊了，元帅受惊了!</w:t>
      </w:r>
    </w:p>
    <w:p>
      <w:pPr>
        <w:ind w:left="1260" w:hanging="1260"/>
        <w:jc w:val="left"/>
      </w:pPr>
      <w:r>
        <w:rPr>
          <w:rStyle w:val="99"/>
          <w:rFonts w:ascii="Verdana" w:hAnsi="Verdana" w:cs="Verdana"/>
          <w:bCs/>
          <w:color w:val="000000"/>
          <w:szCs w:val="21"/>
        </w:rPr>
        <w:t>你与白龙交战，堪堪落马，多亏末将一马当先，将你救下。来来来，请上功劳簿哇。</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无有。</w:t>
      </w:r>
    </w:p>
    <w:p>
      <w:pPr>
        <w:ind w:left="1260" w:hanging="1260"/>
        <w:jc w:val="left"/>
      </w:pPr>
      <w:r>
        <w:rPr>
          <w:rStyle w:val="99"/>
          <w:rFonts w:ascii="Verdana" w:hAnsi="Verdana" w:cs="Verdana"/>
          <w:bCs/>
          <w:color w:val="000000"/>
          <w:szCs w:val="21"/>
        </w:rPr>
        <w:t>也无有。</w:t>
      </w:r>
    </w:p>
    <w:p>
      <w:pPr>
        <w:ind w:left="1260" w:hanging="1260"/>
        <w:jc w:val="left"/>
      </w:pPr>
      <w:r>
        <w:rPr>
          <w:rStyle w:val="99"/>
          <w:rFonts w:ascii="Verdana" w:hAnsi="Verdana" w:cs="Verdana"/>
          <w:bCs/>
          <w:color w:val="000000"/>
          <w:szCs w:val="21"/>
        </w:rPr>
        <w:t>谢元帅责!</w:t>
      </w:r>
    </w:p>
    <w:p>
      <w:pPr>
        <w:ind w:left="1260" w:hanging="1260"/>
        <w:jc w:val="left"/>
      </w:pPr>
      <w:r>
        <w:rPr>
          <w:rStyle w:val="99"/>
          <w:rFonts w:ascii="Verdana" w:hAnsi="Verdana" w:cs="Verdana"/>
          <w:bCs/>
          <w:color w:val="000000"/>
          <w:szCs w:val="21"/>
        </w:rPr>
        <w:t>打</w:t>
      </w:r>
      <w:r>
        <w:rPr>
          <w:rStyle w:val="99"/>
          <w:rFonts w:hint="eastAsia" w:ascii="Verdana" w:hAnsi="Verdana" w:cs="Verdana"/>
          <w:bCs/>
          <w:color w:val="000000"/>
          <w:szCs w:val="21"/>
        </w:rPr>
        <w:t>的</w:t>
      </w:r>
      <w:r>
        <w:rPr>
          <w:rStyle w:val="99"/>
          <w:rFonts w:ascii="Verdana" w:hAnsi="Verdana" w:cs="Verdana"/>
          <w:bCs/>
          <w:color w:val="000000"/>
          <w:szCs w:val="21"/>
        </w:rPr>
        <w:t>——呃，不公!</w:t>
      </w:r>
    </w:p>
    <w:p>
      <w:pPr>
        <w:ind w:left="1260" w:hanging="1260"/>
        <w:jc w:val="left"/>
      </w:pPr>
      <w:r>
        <w:rPr>
          <w:rStyle w:val="99"/>
          <w:rFonts w:ascii="Verdana" w:hAnsi="Verdana" w:cs="Verdana"/>
          <w:bCs/>
          <w:color w:val="000000"/>
          <w:szCs w:val="21"/>
        </w:rPr>
        <w:t>也不是。</w:t>
      </w:r>
    </w:p>
    <w:p>
      <w:pPr>
        <w:ind w:left="1260" w:hanging="1260"/>
        <w:jc w:val="left"/>
      </w:pPr>
      <w:r>
        <w:rPr>
          <w:rStyle w:val="99"/>
          <w:rFonts w:ascii="Verdana" w:hAnsi="Verdana" w:cs="Verdana"/>
          <w:bCs/>
          <w:color w:val="000000"/>
          <w:szCs w:val="21"/>
        </w:rPr>
        <w:t>有罪不敢抬头。</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是是是。</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】奸贼做事太欺情，有功不赏反加刑。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】人来搀我小营进，快请姑娘到此营。</w:t>
      </w:r>
    </w:p>
    <w:p>
      <w:pPr>
        <w:ind w:left="1260" w:hanging="1260"/>
        <w:jc w:val="left"/>
      </w:pPr>
      <w:r>
        <w:rPr>
          <w:rStyle w:val="99"/>
          <w:rFonts w:ascii="Verdana" w:hAnsi="Verdana" w:cs="Verdana"/>
          <w:bCs/>
          <w:color w:val="000000"/>
          <w:szCs w:val="21"/>
        </w:rPr>
        <w:t>贤妹哪里知道，老贼与白龙交战，堪堪落马，多亏愚兄将他救下。</w:t>
      </w:r>
    </w:p>
    <w:p>
      <w:pPr>
        <w:ind w:left="1260" w:hanging="1260"/>
        <w:jc w:val="left"/>
      </w:pPr>
      <w:r>
        <w:rPr>
          <w:rStyle w:val="99"/>
          <w:rFonts w:ascii="Verdana" w:hAnsi="Verdana" w:cs="Verdana"/>
          <w:bCs/>
          <w:color w:val="000000"/>
          <w:szCs w:val="21"/>
        </w:rPr>
        <w:t>有功劳不赏，反将愚兄——唉，重责。呃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贤妹呀!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】随王驾来愿王</w:t>
      </w:r>
      <w:r>
        <w:rPr>
          <w:rStyle w:val="99"/>
          <w:rFonts w:hint="eastAsia" w:ascii="Verdana" w:hAnsi="Verdana" w:cs="Verdana"/>
          <w:bCs/>
          <w:color w:val="000000"/>
          <w:szCs w:val="21"/>
        </w:rPr>
        <w:t>兴</w:t>
      </w:r>
      <w:r>
        <w:rPr>
          <w:rStyle w:val="99"/>
          <w:rFonts w:ascii="Verdana" w:hAnsi="Verdana" w:cs="Verdana"/>
          <w:bCs/>
          <w:color w:val="000000"/>
          <w:szCs w:val="21"/>
        </w:rPr>
        <w:t>，食王爵禄当报恩。军权落在奸贼手</w:t>
      </w:r>
      <w:r>
        <w:rPr>
          <w:rStyle w:val="99"/>
          <w:rFonts w:hint="eastAsia" w:ascii="Verdana" w:hAnsi="Verdana" w:cs="Verdana"/>
          <w:bCs/>
          <w:color w:val="000000"/>
          <w:sz w:val="18"/>
          <w:szCs w:val="18"/>
        </w:rPr>
        <w:t>哇</w:t>
      </w:r>
      <w:r>
        <w:rPr>
          <w:rStyle w:val="99"/>
          <w:rFonts w:ascii="Verdana" w:hAnsi="Verdana" w:cs="Verdana"/>
          <w:bCs/>
          <w:color w:val="000000"/>
          <w:szCs w:val="21"/>
        </w:rPr>
        <w:t>，</w:t>
      </w:r>
      <w:r>
        <w:rPr>
          <w:rStyle w:val="99"/>
          <w:rFonts w:hint="eastAsia" w:ascii="Verdana" w:hAnsi="Verdana" w:cs="Verdana"/>
          <w:bCs/>
          <w:color w:val="000000"/>
          <w:szCs w:val="21"/>
        </w:rPr>
        <w:t>得自</w:t>
      </w:r>
      <w:r>
        <w:rPr>
          <w:rStyle w:val="99"/>
          <w:rFonts w:ascii="Verdana" w:hAnsi="Verdana" w:cs="Verdana"/>
          <w:bCs/>
          <w:color w:val="000000"/>
          <w:szCs w:val="21"/>
        </w:rPr>
        <w:t>闲来且自</w:t>
      </w:r>
      <w:r>
        <w:rPr>
          <w:rStyle w:val="99"/>
          <w:rFonts w:hint="eastAsia" w:ascii="Verdana" w:hAnsi="Verdana" w:cs="Verdana"/>
          <w:bCs/>
          <w:color w:val="000000"/>
          <w:szCs w:val="21"/>
        </w:rPr>
        <w:t>清</w:t>
      </w:r>
      <w:r>
        <w:rPr>
          <w:rStyle w:val="99"/>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臣在暗地保驾。</w:t>
      </w:r>
    </w:p>
    <w:p>
      <w:pPr>
        <w:rPr>
          <w:rFonts w:hint="eastAsia"/>
        </w:rPr>
      </w:pPr>
      <w:bookmarkStart w:id="170" w:name="__RefHeading___Toc414518307"/>
      <w:bookmarkEnd w:id="170"/>
      <w:bookmarkStart w:id="171" w:name="_Toc212274648"/>
      <w:r>
        <w:rPr>
          <w:rFonts w:hint="eastAsia"/>
        </w:rPr>
        <w:br w:type="page"/>
      </w:r>
    </w:p>
    <w:p>
      <w:pPr>
        <w:pStyle w:val="126"/>
        <w:bidi w:val="0"/>
      </w:pPr>
      <w:r>
        <w:rPr>
          <w:rFonts w:hint="eastAsia"/>
        </w:rPr>
        <w:t>龙虎斗</w:t>
      </w:r>
      <w:bookmarkEnd w:id="17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龙争虎斗，这干戈，何日罢休？</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蛟龙无水困沙滩，</w:t>
      </w:r>
      <w:r>
        <w:rPr>
          <w:rFonts w:hint="eastAsia" w:ascii="Verdana" w:hAnsi="Verdana" w:cs="Verdana"/>
          <w:bCs/>
          <w:color w:val="000000"/>
          <w:szCs w:val="21"/>
        </w:rPr>
        <w:t>失却</w:t>
      </w:r>
      <w:r>
        <w:rPr>
          <w:rFonts w:ascii="Verdana" w:hAnsi="Verdana" w:cs="Verdana"/>
          <w:bCs/>
          <w:color w:val="000000"/>
          <w:szCs w:val="21"/>
        </w:rPr>
        <w:t>明珠寻找难。奸贼诓孤河东地，不知何日返中原。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孤，乾德王赵。可恨奸贼欧阳芳将孤诓下河东，一困七载。内无粮草，外无救应。飞报报道：阵前来了一哨人马，杏黄旌旗招展，不知哪路救应。也曾命黄信打探，未见回报。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)马来!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打探军情事，奏与万岁知</w:t>
      </w:r>
      <w:r>
        <w:rPr>
          <w:rStyle w:val="66"/>
          <w:rFonts w:ascii="Verdana" w:hAnsi="Verdana" w:cs="Verdana"/>
          <w:bCs/>
          <w:color w:val="000000"/>
          <w:szCs w:val="21"/>
        </w:rPr>
        <w:footnoteReference w:id="424"/>
      </w:r>
      <w:r>
        <w:rPr>
          <w:rFonts w:ascii="Verdana" w:hAnsi="Verdana" w:cs="Verdana"/>
          <w:bCs/>
          <w:color w:val="000000"/>
          <w:szCs w:val="21"/>
        </w:rPr>
        <w:t>。</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报，黄信告进。</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参见万岁。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t>黄信</w:t>
      </w:r>
      <w:r>
        <w:tab/>
      </w:r>
      <w:r>
        <w:t>谢万岁。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打探军情，有何消息?。</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臣探得军情，乃是</w:t>
      </w:r>
      <w:r>
        <w:rPr>
          <w:rFonts w:hint="eastAsia" w:ascii="Verdana" w:hAnsi="Verdana" w:cs="Verdana"/>
          <w:bCs/>
          <w:color w:val="000000"/>
          <w:szCs w:val="21"/>
        </w:rPr>
        <w:t>落伽</w:t>
      </w:r>
      <w:r>
        <w:rPr>
          <w:rFonts w:ascii="Verdana" w:hAnsi="Verdana" w:cs="Verdana"/>
          <w:bCs/>
          <w:color w:val="000000"/>
          <w:szCs w:val="21"/>
        </w:rPr>
        <w:t>山发来人马，昨日阵前鞭</w:t>
      </w:r>
      <w:r>
        <w:rPr>
          <w:rFonts w:hint="eastAsia" w:ascii="Verdana" w:hAnsi="Verdana" w:cs="Verdana"/>
          <w:bCs/>
          <w:color w:val="000000"/>
          <w:szCs w:val="21"/>
        </w:rPr>
        <w:t>诛</w:t>
      </w:r>
      <w:r>
        <w:rPr>
          <w:rFonts w:ascii="Verdana" w:hAnsi="Verdana" w:cs="Verdana"/>
          <w:bCs/>
          <w:color w:val="000000"/>
          <w:szCs w:val="21"/>
        </w:rPr>
        <w:t>白龙，今日马踏御营，要万岁出马，不知是何缘故，特来启奏。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赐你金牌一面，再去打探!</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且住，适才黄信报道：</w:t>
      </w:r>
      <w:r>
        <w:rPr>
          <w:rFonts w:hint="eastAsia" w:ascii="Verdana" w:hAnsi="Verdana" w:cs="Verdana"/>
          <w:bCs/>
          <w:color w:val="000000"/>
          <w:szCs w:val="21"/>
        </w:rPr>
        <w:t>落伽山</w:t>
      </w:r>
      <w:r>
        <w:rPr>
          <w:rFonts w:ascii="Verdana" w:hAnsi="Verdana" w:cs="Verdana"/>
          <w:bCs/>
          <w:color w:val="000000"/>
          <w:szCs w:val="21"/>
        </w:rPr>
        <w:t>发来一哨人马，昨日阵前鞭</w:t>
      </w:r>
      <w:r>
        <w:rPr>
          <w:rFonts w:hint="eastAsia" w:ascii="Verdana" w:hAnsi="Verdana" w:cs="Verdana"/>
          <w:bCs/>
          <w:color w:val="000000"/>
          <w:szCs w:val="21"/>
        </w:rPr>
        <w:t>诛</w:t>
      </w:r>
      <w:r>
        <w:rPr>
          <w:rFonts w:ascii="Verdana" w:hAnsi="Verdana" w:cs="Verdana"/>
          <w:bCs/>
          <w:color w:val="000000"/>
          <w:szCs w:val="21"/>
        </w:rPr>
        <w:t>白龙，今日马踏御营。要孤王出马，此事叫孤难猜难解也!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】探马儿不住地飞来报，他报道</w:t>
      </w:r>
      <w:r>
        <w:rPr>
          <w:rFonts w:hint="eastAsia" w:ascii="Verdana" w:hAnsi="Verdana" w:cs="Verdana"/>
          <w:bCs/>
          <w:color w:val="000000"/>
          <w:szCs w:val="21"/>
        </w:rPr>
        <w:t>落伽山</w:t>
      </w:r>
      <w:r>
        <w:rPr>
          <w:rFonts w:ascii="Verdana" w:hAnsi="Verdana" w:cs="Verdana"/>
          <w:bCs/>
          <w:color w:val="000000"/>
          <w:szCs w:val="21"/>
        </w:rPr>
        <w:t>兵马一</w:t>
      </w:r>
      <w:r>
        <w:rPr>
          <w:rFonts w:hint="eastAsia" w:ascii="Verdana" w:hAnsi="Verdana" w:cs="Verdana"/>
          <w:bCs/>
          <w:color w:val="000000"/>
          <w:szCs w:val="21"/>
        </w:rPr>
        <w:t>标</w:t>
      </w:r>
      <w:r>
        <w:rPr>
          <w:rFonts w:ascii="Verdana" w:hAnsi="Verdana" w:cs="Verdana"/>
          <w:bCs/>
          <w:color w:val="000000"/>
          <w:szCs w:val="21"/>
        </w:rPr>
        <w:t>。杏黄旗不住</w:t>
      </w:r>
      <w:r>
        <w:rPr>
          <w:rFonts w:hint="eastAsia" w:ascii="Verdana" w:hAnsi="Verdana" w:cs="Verdana"/>
          <w:bCs/>
          <w:color w:val="000000"/>
          <w:szCs w:val="21"/>
        </w:rPr>
        <w:t>地</w:t>
      </w:r>
      <w:r>
        <w:rPr>
          <w:rStyle w:val="66"/>
          <w:rFonts w:ascii="Verdana" w:hAnsi="Verdana" w:cs="Verdana"/>
          <w:bCs/>
          <w:color w:val="000000"/>
          <w:szCs w:val="21"/>
        </w:rPr>
        <w:footnoteReference w:id="425"/>
      </w:r>
      <w:r>
        <w:rPr>
          <w:rFonts w:ascii="Verdana" w:hAnsi="Verdana" w:cs="Verdana"/>
          <w:bCs/>
          <w:color w:val="000000"/>
          <w:szCs w:val="21"/>
        </w:rPr>
        <w:t>空中飘绕，吓坏了满营中大小儿曹。</w:t>
      </w:r>
      <w:r>
        <w:rPr>
          <w:rFonts w:hint="eastAsia" w:ascii="Verdana" w:hAnsi="Verdana" w:cs="Verdana"/>
          <w:bCs/>
          <w:color w:val="000000"/>
          <w:szCs w:val="21"/>
        </w:rPr>
        <w:t>(</w:t>
      </w:r>
      <w:r>
        <w:rPr>
          <w:rFonts w:hint="eastAsia" w:ascii="宋体" w:hAnsi="宋体" w:cs="宋体"/>
          <w:szCs w:val="21"/>
        </w:rPr>
        <w:t>恨河东打来了连环战表，他要夺孤王我锦绣龙朝。</w:t>
      </w:r>
      <w:r>
        <w:rPr>
          <w:rStyle w:val="66"/>
          <w:rFonts w:ascii="宋体" w:hAnsi="宋体" w:cs="宋体"/>
          <w:szCs w:val="21"/>
        </w:rPr>
        <w:footnoteReference w:id="426"/>
      </w:r>
      <w:r>
        <w:rPr>
          <w:rFonts w:hint="eastAsia" w:ascii="宋体" w:hAnsi="宋体" w:cs="宋体"/>
          <w:szCs w:val="21"/>
        </w:rPr>
        <w:t>)</w:t>
      </w:r>
      <w:r>
        <w:rPr>
          <w:rFonts w:ascii="Verdana" w:hAnsi="Verdana" w:cs="Verdana"/>
          <w:bCs/>
          <w:color w:val="000000"/>
          <w:szCs w:val="21"/>
        </w:rPr>
        <w:t>欧阳芳在金殿帅印挂了，呼延(寿)廷倒</w:t>
      </w:r>
      <w:r>
        <w:rPr>
          <w:rFonts w:hint="eastAsia" w:ascii="Verdana" w:hAnsi="Verdana" w:cs="Verdana"/>
          <w:bCs/>
          <w:color w:val="000000"/>
          <w:szCs w:val="21"/>
        </w:rPr>
        <w:t>作</w:t>
      </w:r>
      <w:r>
        <w:rPr>
          <w:rFonts w:ascii="Verdana" w:hAnsi="Verdana" w:cs="Verdana"/>
          <w:bCs/>
          <w:color w:val="000000"/>
          <w:szCs w:val="21"/>
        </w:rPr>
        <w:t>了马前英豪。下河东连七载须发苍了，</w:t>
      </w:r>
      <w:r>
        <w:rPr>
          <w:rFonts w:hint="eastAsia" w:ascii="Verdana" w:hAnsi="Verdana" w:cs="Verdana"/>
          <w:bCs/>
          <w:color w:val="000000"/>
          <w:szCs w:val="21"/>
        </w:rPr>
        <w:t>(</w:t>
      </w:r>
      <w:r>
        <w:rPr>
          <w:rFonts w:ascii="Verdana" w:hAnsi="Verdana" w:cs="Verdana"/>
          <w:bCs/>
          <w:color w:val="000000"/>
          <w:szCs w:val="21"/>
        </w:rPr>
        <w:t>须发苍了，</w:t>
      </w:r>
      <w:r>
        <w:rPr>
          <w:rFonts w:hint="eastAsia" w:ascii="Verdana" w:hAnsi="Verdana" w:cs="Verdana"/>
          <w:bCs/>
          <w:color w:val="000000"/>
          <w:szCs w:val="21"/>
        </w:rPr>
        <w:t>)</w:t>
      </w:r>
      <w:r>
        <w:rPr>
          <w:rFonts w:ascii="Verdana" w:hAnsi="Verdana" w:cs="Verdana"/>
          <w:bCs/>
          <w:color w:val="000000"/>
          <w:szCs w:val="21"/>
        </w:rPr>
        <w:t>为国家哪顾得昼夜辛劳。在头上摘下了飞龙帽罩，</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w:t>
      </w:r>
      <w:r>
        <w:rPr>
          <w:rFonts w:hint="eastAsia" w:ascii="Verdana" w:hAnsi="Verdana" w:cs="Verdana"/>
          <w:bCs/>
          <w:color w:val="000000"/>
          <w:szCs w:val="21"/>
        </w:rPr>
        <w:t>(身上——)</w:t>
      </w:r>
      <w:r>
        <w:rPr>
          <w:rFonts w:ascii="Verdana" w:hAnsi="Verdana" w:cs="Verdana"/>
          <w:bCs/>
          <w:color w:val="000000"/>
          <w:szCs w:val="21"/>
        </w:rPr>
        <w:t>在身上脱下了</w:t>
      </w:r>
      <w:r>
        <w:rPr>
          <w:rFonts w:hint="eastAsia" w:ascii="Verdana" w:hAnsi="Verdana" w:cs="Verdana"/>
          <w:bCs/>
          <w:color w:val="000000"/>
          <w:szCs w:val="21"/>
        </w:rPr>
        <w:t>衮</w:t>
      </w:r>
      <w:r>
        <w:rPr>
          <w:rFonts w:ascii="Verdana" w:hAnsi="Verdana" w:cs="Verdana"/>
          <w:bCs/>
          <w:color w:val="000000"/>
          <w:szCs w:val="21"/>
        </w:rPr>
        <w:t>龙袍。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】孤的玲珑</w:t>
      </w:r>
      <w:r>
        <w:rPr>
          <w:rFonts w:hint="eastAsia" w:ascii="Verdana" w:hAnsi="Verdana" w:cs="Verdana"/>
          <w:bCs/>
          <w:color w:val="000000"/>
          <w:szCs w:val="21"/>
        </w:rPr>
        <w:t>——</w:t>
      </w:r>
      <w:r>
        <w:rPr>
          <w:rFonts w:ascii="Verdana" w:hAnsi="Verdana" w:cs="Verdana"/>
          <w:bCs/>
          <w:color w:val="000000"/>
          <w:szCs w:val="21"/>
        </w:rPr>
        <w:t>玲珑铠甲丝绦绕，杀人妙计有千条。御林军且回避黄罗道</w:t>
      </w:r>
      <w:r>
        <w:rPr>
          <w:rStyle w:val="66"/>
          <w:rFonts w:ascii="Verdana" w:hAnsi="Verdana" w:cs="Verdana"/>
          <w:bCs/>
          <w:color w:val="000000"/>
          <w:szCs w:val="21"/>
        </w:rPr>
        <w:footnoteReference w:id="427"/>
      </w:r>
      <w:r>
        <w:rPr>
          <w:rFonts w:ascii="Verdana" w:hAnsi="Verdana" w:cs="Verdana"/>
          <w:bCs/>
          <w:color w:val="000000"/>
          <w:szCs w:val="21"/>
        </w:rPr>
        <w:t>，站立辕门喊喝高。</w:t>
      </w:r>
      <w:r>
        <w:rPr>
          <w:rFonts w:hint="eastAsia" w:ascii="Verdana" w:hAnsi="Verdana" w:cs="Verdana"/>
          <w:bCs/>
          <w:color w:val="000000"/>
          <w:szCs w:val="21"/>
        </w:rPr>
        <w:t>教槽</w:t>
      </w:r>
      <w:r>
        <w:rPr>
          <w:rFonts w:ascii="Verdana" w:hAnsi="Verdana" w:cs="Verdana"/>
          <w:bCs/>
          <w:color w:val="000000"/>
          <w:szCs w:val="21"/>
        </w:rPr>
        <w:t>头将孤的龙驹马鞍韂备好，</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请万岁上马!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】这才是无良将亲把兵交。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哈哈，哈哈，哇呀呀</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唢呐二黄摇板</w:t>
      </w:r>
      <w:r>
        <w:rPr>
          <w:rFonts w:ascii="Verdana" w:hAnsi="Verdana" w:cs="Verdana"/>
          <w:bCs/>
          <w:color w:val="000000"/>
          <w:szCs w:val="21"/>
        </w:rPr>
        <w:t>】催马来在战场道，看一看</w:t>
      </w:r>
      <w:r>
        <w:rPr>
          <w:rFonts w:hint="eastAsia" w:ascii="Verdana" w:hAnsi="Verdana" w:cs="Verdana"/>
          <w:bCs/>
          <w:color w:val="000000"/>
          <w:szCs w:val="21"/>
        </w:rPr>
        <w:t>落伽山</w:t>
      </w:r>
      <w:r>
        <w:rPr>
          <w:rFonts w:ascii="Verdana" w:hAnsi="Verdana" w:cs="Verdana"/>
          <w:bCs/>
          <w:color w:val="000000"/>
          <w:szCs w:val="21"/>
        </w:rPr>
        <w:t>哪家英豪。</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w:t>
      </w:r>
      <w:r>
        <w:rPr>
          <w:rFonts w:ascii="楷体" w:hAnsi="楷体" w:eastAsia="楷体" w:cs="Verdana"/>
          <w:bCs/>
          <w:color w:val="000000"/>
          <w:szCs w:val="21"/>
        </w:rPr>
        <w:t>唢呐二黄导板</w:t>
      </w:r>
      <w:r>
        <w:rPr>
          <w:rFonts w:ascii="Verdana" w:hAnsi="Verdana" w:cs="Verdana"/>
          <w:bCs/>
          <w:color w:val="000000"/>
          <w:szCs w:val="21"/>
        </w:rPr>
        <w:t>】乌骓马不住</w:t>
      </w:r>
      <w:r>
        <w:rPr>
          <w:rFonts w:hint="eastAsia" w:ascii="Verdana" w:hAnsi="Verdana" w:cs="Verdana"/>
          <w:bCs/>
          <w:color w:val="000000"/>
          <w:szCs w:val="21"/>
        </w:rPr>
        <w:t>得</w:t>
      </w:r>
      <w:r>
        <w:rPr>
          <w:rFonts w:ascii="Verdana" w:hAnsi="Verdana" w:cs="Verdana"/>
          <w:bCs/>
          <w:color w:val="000000"/>
          <w:szCs w:val="21"/>
        </w:rPr>
        <w:t>连声吼，</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】打将鞭一举鬼神愁。催战马来至在双阳道口，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呔!</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】叫一声乾德王快出龙楼。</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】只见他乌油盔乌油甲，</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皂罗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】皂罗袍上绣团花。问一声小将名和姓，通上名来哪里有家。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】家住在</w:t>
      </w:r>
      <w:r>
        <w:rPr>
          <w:rFonts w:hint="eastAsia" w:ascii="Verdana" w:hAnsi="Verdana" w:cs="Verdana"/>
          <w:bCs/>
          <w:color w:val="000000"/>
          <w:szCs w:val="21"/>
        </w:rPr>
        <w:t>落伽</w:t>
      </w:r>
      <w:r>
        <w:rPr>
          <w:rFonts w:ascii="Verdana" w:hAnsi="Verdana" w:cs="Verdana"/>
          <w:bCs/>
          <w:color w:val="000000"/>
          <w:szCs w:val="21"/>
        </w:rPr>
        <w:t>山呼家寨，我的父就是呼延寿廷。若问少爷名和姓，</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呼延赞</w:t>
      </w:r>
      <w:r>
        <w:rPr>
          <w:rFonts w:ascii="Verdana" w:hAnsi="Verdana" w:eastAsia="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】就是少爷名。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】人道呼家无有后，哪里又来这条根。不通姓名催马走，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哪里走!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】你少爷不打无名人。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】乾德王御驾宝帐坐，我是帐前一小军。</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住口!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】蚕眉凤目龙颜相，五绺长髯飘胸膛。看你不像小军样，定是当今乾德王。</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【二黄散板】听一言来心火上，孤王何惧小儿郎。若问老爷名和姓</w:t>
      </w:r>
      <w:r>
        <w:rPr>
          <w:rFonts w:hint="eastAsia" w:ascii="Verdana" w:hAnsi="Verdana" w:cs="Verdana"/>
          <w:bCs/>
          <w:color w:val="000000"/>
          <w:sz w:val="18"/>
          <w:szCs w:val="18"/>
        </w:rPr>
        <w:t>呐</w:t>
      </w:r>
      <w:r>
        <w:rPr>
          <w:rFonts w:ascii="Verdana" w:hAnsi="Verdana" w:cs="Verdana"/>
          <w:bCs/>
          <w:color w:val="000000"/>
          <w:szCs w:val="21"/>
        </w:rPr>
        <w:t>，</w:t>
      </w:r>
      <w:r>
        <w:rPr>
          <w:rFonts w:hint="eastAsia" w:ascii="Verdana" w:hAnsi="Verdana" w:cs="Verdana"/>
          <w:bCs/>
          <w:color w:val="000000"/>
          <w:szCs w:val="21"/>
        </w:rPr>
        <w:t>少打</w:t>
      </w:r>
      <w:r>
        <w:rPr>
          <w:rFonts w:ascii="Verdana" w:hAnsi="Verdana" w:cs="Verdana"/>
          <w:bCs/>
          <w:color w:val="000000"/>
          <w:szCs w:val="21"/>
        </w:rPr>
        <w:t>关西赵玄郎。</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】听说来了贼昏王，太阳头上冒火光。手持钢鞭朝下打</w:t>
      </w:r>
      <w:r>
        <w:rPr>
          <w:rFonts w:hint="eastAsia" w:ascii="Verdana" w:hAnsi="Verdana" w:cs="Verdana"/>
          <w:bCs/>
          <w:color w:val="000000"/>
          <w:sz w:val="18"/>
          <w:szCs w:val="18"/>
        </w:rPr>
        <w:t>呀</w:t>
      </w:r>
      <w:r>
        <w:rPr>
          <w:rFonts w:hint="eastAsia" w:ascii="Verdana" w:hAnsi="Verdana" w:cs="Verdana"/>
          <w:bCs/>
          <w:color w:val="000000"/>
          <w:szCs w:val="21"/>
        </w:rPr>
        <w:t>。</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】小将生来实可夸，手</w:t>
      </w:r>
      <w:r>
        <w:rPr>
          <w:rFonts w:hint="eastAsia" w:ascii="Verdana" w:hAnsi="Verdana" w:cs="Verdana"/>
          <w:bCs/>
          <w:color w:val="000000"/>
          <w:szCs w:val="21"/>
        </w:rPr>
        <w:t>执</w:t>
      </w:r>
      <w:r>
        <w:rPr>
          <w:rFonts w:ascii="Verdana" w:hAnsi="Verdana" w:cs="Verdana"/>
          <w:bCs/>
          <w:color w:val="000000"/>
          <w:szCs w:val="21"/>
        </w:rPr>
        <w:t>钢鞭似铁塔。一鞭打下难招架，震得孤王虎口麻。勒住丝缰且住马，小将到来顺说他。</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】昏王休得来逃遁，快将诡计来说清：我父身犯何条令，缘何</w:t>
      </w:r>
      <w:r>
        <w:rPr>
          <w:rStyle w:val="66"/>
          <w:rFonts w:ascii="Verdana" w:hAnsi="Verdana" w:cs="Verdana"/>
          <w:bCs/>
          <w:color w:val="000000"/>
          <w:szCs w:val="21"/>
        </w:rPr>
        <w:footnoteReference w:id="428"/>
      </w:r>
      <w:r>
        <w:rPr>
          <w:rFonts w:ascii="Verdana" w:hAnsi="Verdana" w:cs="Verdana"/>
          <w:bCs/>
          <w:color w:val="000000"/>
          <w:szCs w:val="21"/>
        </w:rPr>
        <w:t>斩首在辕门。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小将!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】小将不必问详情，孤王言来听分明。误中奸贼反间计，满营喊叫反了那呼延寿廷。孤王我斩字未开口，</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欧阳芳，</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】欧阳芳拔剑杀尔天伦。</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呸!</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】你不传旨谁敢斩，哪有臣子乱杀人。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】军权落在奸贼手，孤王也要听令行。</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szCs w:val="21"/>
        </w:rPr>
        <w:t>懦弱</w:t>
      </w:r>
      <w:r>
        <w:rPr>
          <w:rFonts w:ascii="Verdana" w:hAnsi="Verdana" w:cs="Verdana"/>
          <w:bCs/>
          <w:szCs w:val="21"/>
        </w:rPr>
        <w:t>之人</w:t>
      </w:r>
      <w:r>
        <w:rPr>
          <w:rFonts w:ascii="Verdana" w:hAnsi="Verdana" w:cs="Verdana"/>
          <w:bCs/>
          <w:color w:val="000000"/>
          <w:szCs w:val="21"/>
        </w:rPr>
        <w:t>怎为君，苍天再降紫微星。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】小将休得胡言讲，孤王言来听端详。你若马前来归降，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封你为前殿王。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后殿王。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】一十八家总兵王。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】不做官来不受管，一心要报我父冤。</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】小将说话太张狂</w:t>
      </w:r>
      <w:r>
        <w:rPr>
          <w:rStyle w:val="66"/>
          <w:rFonts w:ascii="Verdana" w:hAnsi="Verdana" w:cs="Verdana"/>
          <w:bCs/>
          <w:color w:val="000000"/>
          <w:szCs w:val="21"/>
        </w:rPr>
        <w:footnoteReference w:id="429"/>
      </w:r>
      <w:r>
        <w:rPr>
          <w:rFonts w:ascii="Verdana" w:hAnsi="Verdana" w:cs="Verdana"/>
          <w:bCs/>
          <w:color w:val="000000"/>
          <w:szCs w:val="21"/>
        </w:rPr>
        <w:t>，不由孤王怒满膛</w:t>
      </w:r>
      <w:r>
        <w:rPr>
          <w:rStyle w:val="66"/>
          <w:rFonts w:ascii="Verdana" w:hAnsi="Verdana" w:cs="Verdana"/>
          <w:bCs/>
          <w:color w:val="000000"/>
          <w:szCs w:val="21"/>
        </w:rPr>
        <w:footnoteReference w:id="430"/>
      </w:r>
      <w:r>
        <w:rPr>
          <w:rFonts w:ascii="Verdana" w:hAnsi="Verdana" w:cs="Verdana"/>
          <w:bCs/>
          <w:color w:val="000000"/>
          <w:szCs w:val="21"/>
        </w:rPr>
        <w:t>。我今与你分上下。</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】人困马乏难交战，</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】只见黑虎落雕鞍</w:t>
      </w:r>
      <w:r>
        <w:rPr>
          <w:rStyle w:val="66"/>
          <w:rFonts w:ascii="Verdana" w:hAnsi="Verdana" w:cs="Verdana"/>
          <w:bCs/>
          <w:color w:val="000000"/>
          <w:szCs w:val="21"/>
        </w:rPr>
        <w:footnoteReference w:id="431"/>
      </w:r>
      <w:r>
        <w:rPr>
          <w:rFonts w:ascii="Verdana" w:hAnsi="Verdana" w:cs="Verdana"/>
          <w:bCs/>
          <w:color w:val="000000"/>
          <w:szCs w:val="21"/>
        </w:rPr>
        <w:t>。手</w:t>
      </w:r>
      <w:r>
        <w:rPr>
          <w:rFonts w:hint="eastAsia" w:ascii="Verdana" w:hAnsi="Verdana" w:cs="Verdana"/>
          <w:bCs/>
          <w:color w:val="000000"/>
          <w:szCs w:val="21"/>
        </w:rPr>
        <w:t>执</w:t>
      </w:r>
      <w:r>
        <w:rPr>
          <w:rFonts w:ascii="Verdana" w:hAnsi="Verdana" w:cs="Verdana"/>
          <w:bCs/>
          <w:color w:val="000000"/>
          <w:szCs w:val="21"/>
        </w:rPr>
        <w:t>金锏朝下打，</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】只见黑虎奔南山。</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】梦里只见我父到，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】只见青龙</w:t>
      </w:r>
      <w:r>
        <w:rPr>
          <w:rFonts w:hint="eastAsia" w:ascii="Verdana" w:hAnsi="Verdana" w:cs="Verdana"/>
          <w:bCs/>
          <w:color w:val="000000"/>
          <w:szCs w:val="21"/>
        </w:rPr>
        <w:t>卧鞍</w:t>
      </w:r>
      <w:r>
        <w:rPr>
          <w:rFonts w:ascii="Verdana" w:hAnsi="Verdana" w:cs="Verdana"/>
          <w:bCs/>
          <w:color w:val="000000"/>
          <w:szCs w:val="21"/>
        </w:rPr>
        <w:t>鞒。手</w:t>
      </w:r>
      <w:r>
        <w:rPr>
          <w:rFonts w:hint="eastAsia" w:ascii="Verdana" w:hAnsi="Verdana" w:cs="Verdana"/>
          <w:bCs/>
          <w:color w:val="000000"/>
          <w:szCs w:val="21"/>
        </w:rPr>
        <w:t>执</w:t>
      </w:r>
      <w:r>
        <w:rPr>
          <w:rFonts w:ascii="Verdana" w:hAnsi="Verdana" w:cs="Verdana"/>
          <w:bCs/>
          <w:color w:val="000000"/>
          <w:szCs w:val="21"/>
        </w:rPr>
        <w:t>钢鞭朝下打，只见青龙上九霄。</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哈哈，哈哈，啊哈哈哈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】翻身下了乌骓马，</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】三呼万岁把臣饶。</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】耳边厢又听得</w:t>
      </w:r>
      <w:r>
        <w:rPr>
          <w:rFonts w:hint="eastAsia" w:ascii="Verdana" w:hAnsi="Verdana" w:cs="Verdana"/>
          <w:bCs/>
          <w:color w:val="000000"/>
          <w:szCs w:val="21"/>
        </w:rPr>
        <w:t>山</w:t>
      </w:r>
      <w:r>
        <w:rPr>
          <w:rFonts w:ascii="Verdana" w:hAnsi="Verdana" w:cs="Verdana"/>
          <w:bCs/>
          <w:color w:val="000000"/>
          <w:szCs w:val="21"/>
        </w:rPr>
        <w:t>呼万岁，</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】是何方保驾臣来在军前。乾德王睁开了丹凤眼，只见小将【</w:t>
      </w:r>
      <w:r>
        <w:rPr>
          <w:rFonts w:hint="eastAsia" w:ascii="宋体" w:hAnsi="宋体" w:cs="Verdana"/>
          <w:bCs/>
          <w:color w:val="000000"/>
          <w:sz w:val="15"/>
          <w:szCs w:val="15"/>
        </w:rPr>
        <w:t>转</w:t>
      </w:r>
      <w:r>
        <w:rPr>
          <w:rFonts w:ascii="楷体" w:hAnsi="楷体" w:eastAsia="楷体" w:cs="Verdana"/>
          <w:bCs/>
          <w:color w:val="000000"/>
          <w:szCs w:val="21"/>
        </w:rPr>
        <w:t>西皮快板</w:t>
      </w:r>
      <w:r>
        <w:rPr>
          <w:rFonts w:ascii="Verdana" w:hAnsi="Verdana" w:cs="Verdana"/>
          <w:bCs/>
          <w:color w:val="000000"/>
          <w:szCs w:val="21"/>
        </w:rPr>
        <w:t>】跌跪马前。马上擒王擒不住，诓孤下马难上难。</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】万岁不必心惊怕，为臣保你坐中华。</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】你若保孤坐中华，可对苍天把誓发。</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】跪在阵前把誓发，日月三光照某家。呼延赞保主若有假，死在千军万马踏。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】一见小将把誓发，不由孤王笑哈哈。左思右想不下马，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】金锏挑起小卿家。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】叩罢头来谢王恩，尊声万岁听分明</w:t>
      </w:r>
      <w:r>
        <w:rPr>
          <w:rFonts w:hint="eastAsia" w:ascii="Verdana" w:hAnsi="Verdana" w:cs="Verdana"/>
          <w:bCs/>
          <w:color w:val="000000"/>
          <w:szCs w:val="21"/>
        </w:rPr>
        <w:t>：</w:t>
      </w:r>
      <w:r>
        <w:rPr>
          <w:rFonts w:ascii="Verdana" w:hAnsi="Verdana" w:cs="Verdana"/>
          <w:bCs/>
          <w:color w:val="000000"/>
          <w:szCs w:val="21"/>
        </w:rPr>
        <w:t>我父仇人哪一个?</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】欧阳芳是尔对头人。</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】老贼何处把身隐，</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】卿家后营去找寻。</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】辞别万岁后营进。</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】喜</w:t>
      </w:r>
      <w:r>
        <w:rPr>
          <w:rFonts w:hint="eastAsia" w:ascii="Verdana" w:hAnsi="Verdana" w:cs="Verdana"/>
          <w:bCs/>
          <w:color w:val="000000"/>
          <w:szCs w:val="21"/>
        </w:rPr>
        <w:t>孜孜</w:t>
      </w:r>
      <w:r>
        <w:rPr>
          <w:rFonts w:ascii="Verdana" w:hAnsi="Verdana" w:cs="Verdana"/>
          <w:bCs/>
          <w:color w:val="000000"/>
          <w:szCs w:val="21"/>
        </w:rPr>
        <w:t>来笑盈盈，看来孤王有福分。今日收了这员将，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】哪怕河东百万兵。</w:t>
      </w:r>
    </w:p>
    <w:p>
      <w:pPr>
        <w:rPr>
          <w:rFonts w:hint="eastAsia"/>
        </w:rPr>
      </w:pPr>
      <w:bookmarkStart w:id="172" w:name="__RefHeading___Toc414518308"/>
      <w:bookmarkEnd w:id="172"/>
      <w:bookmarkStart w:id="173" w:name="_Toc1202636587"/>
      <w:r>
        <w:rPr>
          <w:rFonts w:hint="eastAsia"/>
        </w:rPr>
        <w:br w:type="page"/>
      </w:r>
    </w:p>
    <w:p>
      <w:pPr>
        <w:pStyle w:val="126"/>
        <w:bidi w:val="0"/>
      </w:pPr>
      <w:r>
        <w:rPr>
          <w:rFonts w:hint="eastAsia"/>
        </w:rPr>
        <w:t xml:space="preserve">贺后骂殿 </w:t>
      </w:r>
      <w:r>
        <w:rPr>
          <w:rFonts w:hint="eastAsia"/>
          <w:sz w:val="24"/>
          <w:szCs w:val="24"/>
        </w:rPr>
        <w:t>之</w:t>
      </w:r>
      <w:r>
        <w:rPr>
          <w:rFonts w:hint="eastAsia"/>
        </w:rPr>
        <w:t xml:space="preserve"> 赵光义</w:t>
      </w:r>
      <w:bookmarkEnd w:id="173"/>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兄亡侄幼，众文武，</w:t>
      </w:r>
      <w:r>
        <w:rPr>
          <w:rFonts w:hint="eastAsia" w:ascii="Verdana" w:hAnsi="Verdana" w:cs="Verdana"/>
          <w:bCs/>
          <w:color w:val="000000"/>
          <w:szCs w:val="21"/>
        </w:rPr>
        <w:t>辅</w:t>
      </w:r>
      <w:r>
        <w:rPr>
          <w:rFonts w:ascii="Verdana" w:hAnsi="Verdana" w:cs="Verdana"/>
          <w:bCs/>
          <w:color w:val="000000"/>
          <w:szCs w:val="21"/>
        </w:rPr>
        <w:t>孤登极</w:t>
      </w:r>
      <w:r>
        <w:rPr>
          <w:rStyle w:val="66"/>
          <w:rFonts w:ascii="Verdana" w:hAnsi="Verdana" w:cs="Verdana"/>
          <w:bCs/>
          <w:color w:val="000000"/>
          <w:szCs w:val="21"/>
        </w:rPr>
        <w:footnoteReference w:id="432"/>
      </w:r>
      <w:r>
        <w:rPr>
          <w:rFonts w:ascii="Verdana" w:hAnsi="Verdana" w:cs="Verdana"/>
          <w:bCs/>
          <w:color w:val="000000"/>
          <w:szCs w:val="21"/>
        </w:rPr>
        <w:t>。</w:t>
      </w:r>
    </w:p>
    <w:p>
      <w:pPr>
        <w:ind w:left="1260" w:hanging="1260"/>
        <w:jc w:val="left"/>
      </w:pPr>
      <w:r>
        <w:rPr>
          <w:rFonts w:ascii="Verdana" w:hAnsi="Verdana" w:cs="Verdana"/>
          <w:bCs/>
          <w:color w:val="000000"/>
          <w:szCs w:val="21"/>
        </w:rPr>
        <w:t>众卿平身。</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兄王晏驾龙归西，全凭争先一</w:t>
      </w:r>
      <w:r>
        <w:rPr>
          <w:rFonts w:hint="eastAsia" w:ascii="Verdana" w:hAnsi="Verdana" w:cs="Verdana"/>
          <w:bCs/>
          <w:color w:val="000000"/>
          <w:szCs w:val="21"/>
        </w:rPr>
        <w:t>着</w:t>
      </w:r>
      <w:r>
        <w:rPr>
          <w:rFonts w:ascii="Verdana" w:hAnsi="Verdana" w:cs="Verdana"/>
          <w:bCs/>
          <w:color w:val="000000"/>
          <w:szCs w:val="21"/>
        </w:rPr>
        <w:t>棋。满朝文武来辅</w:t>
      </w:r>
      <w:r>
        <w:rPr>
          <w:rFonts w:hint="eastAsia" w:ascii="Verdana" w:hAnsi="Verdana" w:cs="Verdana"/>
          <w:bCs/>
          <w:color w:val="000000"/>
          <w:szCs w:val="21"/>
        </w:rPr>
        <w:t>助</w:t>
      </w:r>
      <w:r>
        <w:rPr>
          <w:rFonts w:ascii="Verdana" w:hAnsi="Verdana" w:cs="Verdana"/>
          <w:bCs/>
          <w:color w:val="000000"/>
          <w:szCs w:val="21"/>
        </w:rPr>
        <w:t>，孤王才得立帝基。</w:t>
      </w:r>
    </w:p>
    <w:p>
      <w:pPr>
        <w:ind w:left="1260" w:hanging="1260"/>
        <w:jc w:val="left"/>
      </w:pPr>
      <w:r>
        <w:rPr>
          <w:rFonts w:ascii="Verdana" w:hAnsi="Verdana" w:cs="Verdana"/>
          <w:bCs/>
          <w:color w:val="000000"/>
          <w:szCs w:val="21"/>
        </w:rPr>
        <w:t>孤，赵光义。今日登殿受贺，众卿!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孤王登极，不知当降何国号?</w:t>
      </w:r>
    </w:p>
    <w:p>
      <w:pPr>
        <w:ind w:left="1260" w:hanging="1260"/>
        <w:jc w:val="left"/>
      </w:pPr>
      <w:r>
        <w:rPr>
          <w:rFonts w:ascii="Verdana" w:hAnsi="Verdana" w:cs="Verdana"/>
          <w:bCs/>
          <w:color w:val="000000"/>
          <w:szCs w:val="21"/>
        </w:rPr>
        <w:t>依卿所奏。</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w:t>
      </w:r>
      <w:r>
        <w:rPr>
          <w:rStyle w:val="66"/>
          <w:rFonts w:ascii="Verdana" w:hAnsi="Verdana" w:cs="Verdana"/>
          <w:bCs/>
          <w:color w:val="000000"/>
          <w:szCs w:val="21"/>
        </w:rPr>
        <w:footnoteReference w:id="433"/>
      </w:r>
      <w:r>
        <w:rPr>
          <w:rFonts w:ascii="Verdana" w:hAnsi="Verdana" w:cs="Verdana"/>
          <w:bCs/>
          <w:color w:val="000000"/>
          <w:szCs w:val="21"/>
        </w:rPr>
        <w:t>，晓谕天下。</w:t>
      </w:r>
    </w:p>
    <w:p>
      <w:pPr>
        <w:jc w:val="left"/>
      </w:pPr>
      <w:r>
        <w:rPr>
          <w:rFonts w:ascii="Verdana" w:hAnsi="Verdana" w:cs="Verdana"/>
          <w:bCs/>
          <w:color w:val="000000"/>
          <w:szCs w:val="21"/>
        </w:rPr>
        <w:t>潘洪听封。</w:t>
      </w:r>
    </w:p>
    <w:p>
      <w:pPr>
        <w:ind w:left="1260" w:hanging="1260"/>
        <w:jc w:val="left"/>
      </w:pPr>
      <w:r>
        <w:rPr>
          <w:rFonts w:ascii="Verdana" w:hAnsi="Verdana" w:cs="Verdana"/>
          <w:bCs/>
          <w:color w:val="000000"/>
          <w:szCs w:val="21"/>
        </w:rPr>
        <w:t>封你左班丞相，卿女执掌昭阳正院。</w:t>
      </w:r>
    </w:p>
    <w:p>
      <w:pPr>
        <w:ind w:left="1260" w:hanging="1260"/>
        <w:jc w:val="left"/>
      </w:pPr>
      <w:r>
        <w:rPr>
          <w:rFonts w:ascii="Verdana" w:hAnsi="Verdana" w:cs="Verdana"/>
          <w:bCs/>
          <w:color w:val="000000"/>
          <w:szCs w:val="21"/>
        </w:rPr>
        <w:t>赵普听封。</w:t>
      </w:r>
    </w:p>
    <w:p>
      <w:pPr>
        <w:ind w:left="1260" w:hanging="1260"/>
        <w:jc w:val="left"/>
      </w:pPr>
      <w:r>
        <w:rPr>
          <w:rFonts w:ascii="Verdana" w:hAnsi="Verdana" w:cs="Verdana"/>
          <w:bCs/>
          <w:color w:val="000000"/>
          <w:szCs w:val="21"/>
        </w:rPr>
        <w:t>封你右班丞相，代孤执掌朝政。</w:t>
      </w:r>
    </w:p>
    <w:p>
      <w:pPr>
        <w:ind w:left="1260" w:hanging="1260"/>
        <w:jc w:val="left"/>
      </w:pPr>
      <w:r>
        <w:rPr>
          <w:rFonts w:ascii="Verdana" w:hAnsi="Verdana" w:cs="Verdana"/>
          <w:bCs/>
          <w:color w:val="000000"/>
          <w:szCs w:val="21"/>
        </w:rPr>
        <w:t>曹彬听封。</w:t>
      </w:r>
    </w:p>
    <w:p>
      <w:pPr>
        <w:ind w:left="1260" w:hanging="1260"/>
        <w:jc w:val="left"/>
      </w:pPr>
      <w:r>
        <w:rPr>
          <w:rFonts w:ascii="Verdana" w:hAnsi="Verdana" w:cs="Verdana"/>
          <w:bCs/>
          <w:color w:val="000000"/>
          <w:szCs w:val="21"/>
        </w:rPr>
        <w:t>封卿孝义侯之位，代管禁军。</w:t>
      </w:r>
    </w:p>
    <w:p>
      <w:pPr>
        <w:ind w:left="1260" w:hanging="1260"/>
        <w:jc w:val="left"/>
      </w:pPr>
      <w:r>
        <w:rPr>
          <w:rFonts w:ascii="Verdana" w:hAnsi="Verdana" w:cs="Verdana"/>
          <w:bCs/>
          <w:color w:val="000000"/>
          <w:szCs w:val="21"/>
        </w:rPr>
        <w:t>苗宗善听封。</w:t>
      </w:r>
    </w:p>
    <w:p>
      <w:pPr>
        <w:ind w:left="1260" w:hanging="1260"/>
        <w:jc w:val="left"/>
      </w:pPr>
      <w:r>
        <w:rPr>
          <w:rFonts w:ascii="Verdana" w:hAnsi="Verdana" w:cs="Verdana"/>
          <w:bCs/>
          <w:color w:val="000000"/>
          <w:szCs w:val="21"/>
        </w:rPr>
        <w:t>封你护国军师，子袭父职。</w:t>
      </w:r>
    </w:p>
    <w:p>
      <w:pPr>
        <w:ind w:left="1260" w:hanging="1260"/>
        <w:jc w:val="left"/>
      </w:pPr>
      <w:r>
        <w:rPr>
          <w:rFonts w:ascii="Verdana" w:hAnsi="Verdana" w:cs="Verdana"/>
          <w:bCs/>
          <w:color w:val="000000"/>
          <w:szCs w:val="21"/>
        </w:rPr>
        <w:t>潘疆</w:t>
      </w:r>
      <w:r>
        <w:rPr>
          <w:rStyle w:val="66"/>
          <w:rFonts w:ascii="Verdana" w:hAnsi="Verdana" w:cs="Verdana"/>
          <w:bCs/>
          <w:color w:val="000000"/>
          <w:szCs w:val="21"/>
        </w:rPr>
        <w:footnoteReference w:id="434"/>
      </w:r>
      <w:r>
        <w:rPr>
          <w:rFonts w:ascii="Verdana" w:hAnsi="Verdana" w:cs="Verdana"/>
          <w:bCs/>
          <w:color w:val="000000"/>
          <w:szCs w:val="21"/>
        </w:rPr>
        <w:t>、潘豹。</w:t>
      </w:r>
    </w:p>
    <w:p>
      <w:pPr>
        <w:ind w:left="1260" w:hanging="1260"/>
        <w:jc w:val="left"/>
      </w:pPr>
      <w:r>
        <w:rPr>
          <w:rFonts w:ascii="Verdana" w:hAnsi="Verdana" w:cs="Verdana"/>
          <w:bCs/>
          <w:color w:val="000000"/>
          <w:szCs w:val="21"/>
        </w:rPr>
        <w:t>封你二人为镇殿将军。</w:t>
      </w:r>
    </w:p>
    <w:p>
      <w:pPr>
        <w:ind w:left="1260" w:hanging="1260"/>
        <w:jc w:val="left"/>
      </w:pPr>
      <w:r>
        <w:rPr>
          <w:rFonts w:ascii="Verdana" w:hAnsi="Verdana" w:cs="Verdana"/>
          <w:bCs/>
          <w:color w:val="000000"/>
          <w:szCs w:val="21"/>
        </w:rPr>
        <w:t>满朝文武，加升三级，大赦天下。</w:t>
      </w:r>
    </w:p>
    <w:p>
      <w:pPr>
        <w:ind w:left="1260" w:hanging="1260"/>
        <w:jc w:val="left"/>
      </w:pPr>
      <w:r>
        <w:rPr>
          <w:rFonts w:ascii="Verdana" w:hAnsi="Verdana" w:cs="Verdana"/>
          <w:bCs/>
          <w:color w:val="000000"/>
          <w:szCs w:val="21"/>
        </w:rPr>
        <w:t>有本早奏，无本退班!</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孤传旨，宣杨继业上殿!</w:t>
      </w:r>
    </w:p>
    <w:p>
      <w:pPr>
        <w:ind w:left="1260" w:hanging="1260"/>
        <w:jc w:val="left"/>
      </w:pPr>
      <w:r>
        <w:rPr>
          <w:rFonts w:ascii="Verdana" w:hAnsi="Verdana" w:cs="Verdana"/>
          <w:bCs/>
          <w:color w:val="000000"/>
          <w:szCs w:val="21"/>
        </w:rPr>
        <w:t>嗯——大胆杨继业，孤王登极，为何不来朝贺?</w:t>
      </w:r>
    </w:p>
    <w:p>
      <w:pPr>
        <w:ind w:left="1260" w:hanging="1260"/>
        <w:jc w:val="left"/>
      </w:pPr>
      <w:r>
        <w:rPr>
          <w:rFonts w:ascii="Verdana" w:hAnsi="Verdana" w:cs="Verdana"/>
          <w:bCs/>
          <w:color w:val="000000"/>
          <w:szCs w:val="21"/>
        </w:rPr>
        <w:t>哪里是参驾来迟，分明藐视寡人。看孤登</w:t>
      </w:r>
      <w:r>
        <w:rPr>
          <w:rFonts w:hint="eastAsia" w:ascii="Verdana" w:hAnsi="Verdana" w:cs="Verdana"/>
          <w:bCs/>
          <w:color w:val="000000"/>
          <w:szCs w:val="21"/>
        </w:rPr>
        <w:t>极</w:t>
      </w:r>
      <w:r>
        <w:rPr>
          <w:rFonts w:ascii="Verdana" w:hAnsi="Verdana" w:cs="Verdana"/>
          <w:bCs/>
          <w:color w:val="000000"/>
          <w:szCs w:val="21"/>
        </w:rPr>
        <w:t>，心中不服。</w:t>
      </w:r>
    </w:p>
    <w:p>
      <w:pPr>
        <w:ind w:left="1260" w:hanging="1260"/>
        <w:jc w:val="left"/>
      </w:pPr>
      <w:r>
        <w:rPr>
          <w:rFonts w:ascii="Verdana" w:hAnsi="Verdana" w:cs="Verdana"/>
          <w:bCs/>
          <w:color w:val="000000"/>
          <w:szCs w:val="21"/>
        </w:rPr>
        <w:t>殿前武士。</w:t>
      </w:r>
    </w:p>
    <w:p>
      <w:pPr>
        <w:ind w:left="1260" w:hanging="1260"/>
        <w:jc w:val="left"/>
      </w:pPr>
      <w:r>
        <w:rPr>
          <w:rFonts w:ascii="Verdana" w:hAnsi="Verdana" w:cs="Verdana"/>
          <w:bCs/>
          <w:color w:val="000000"/>
          <w:szCs w:val="21"/>
        </w:rPr>
        <w:t>推出斩了</w:t>
      </w:r>
    </w:p>
    <w:p>
      <w:pPr>
        <w:ind w:left="1260" w:hanging="1260"/>
        <w:jc w:val="left"/>
      </w:pPr>
      <w:r>
        <w:rPr>
          <w:rFonts w:ascii="Verdana" w:hAnsi="Verdana" w:cs="Verdana"/>
          <w:bCs/>
          <w:color w:val="000000"/>
          <w:szCs w:val="21"/>
        </w:rPr>
        <w:t>呃——怎么参本是你，保本也是你?</w:t>
      </w:r>
    </w:p>
    <w:p>
      <w:pPr>
        <w:ind w:left="1260" w:hanging="1260"/>
        <w:jc w:val="left"/>
      </w:pPr>
      <w:r>
        <w:rPr>
          <w:rFonts w:ascii="Verdana" w:hAnsi="Verdana" w:cs="Verdana"/>
          <w:bCs/>
          <w:color w:val="000000"/>
          <w:szCs w:val="21"/>
        </w:rPr>
        <w:t>依卿</w:t>
      </w:r>
      <w:r>
        <w:rPr>
          <w:rFonts w:hint="eastAsia" w:ascii="Verdana" w:hAnsi="Verdana" w:cs="Verdana"/>
          <w:bCs/>
          <w:color w:val="000000"/>
          <w:szCs w:val="21"/>
        </w:rPr>
        <w:t>所</w:t>
      </w:r>
      <w:r>
        <w:rPr>
          <w:rFonts w:ascii="Verdana" w:hAnsi="Verdana" w:cs="Verdana"/>
          <w:bCs/>
          <w:color w:val="000000"/>
          <w:szCs w:val="21"/>
        </w:rPr>
        <w:t>奏。</w:t>
      </w:r>
    </w:p>
    <w:p>
      <w:pPr>
        <w:ind w:left="1260" w:hanging="1260"/>
        <w:jc w:val="left"/>
      </w:pPr>
      <w:r>
        <w:rPr>
          <w:rFonts w:ascii="Verdana" w:hAnsi="Verdana" w:cs="Verdana"/>
          <w:bCs/>
          <w:color w:val="000000"/>
          <w:szCs w:val="21"/>
        </w:rPr>
        <w:t>将杨继业赦回!</w:t>
      </w:r>
    </w:p>
    <w:p>
      <w:pPr>
        <w:jc w:val="left"/>
      </w:pPr>
      <w:r>
        <w:rPr>
          <w:rFonts w:ascii="Verdana" w:hAnsi="Verdana" w:cs="Verdana"/>
          <w:bCs/>
          <w:color w:val="000000"/>
          <w:szCs w:val="21"/>
        </w:rPr>
        <w:t>非是孤王不斩于你，念你在朝有十大汗马功劳</w:t>
      </w:r>
      <w:r>
        <w:rPr>
          <w:rFonts w:hint="eastAsia" w:ascii="Verdana" w:hAnsi="Verdana" w:cs="Verdana"/>
          <w:bCs/>
          <w:color w:val="000000"/>
          <w:szCs w:val="21"/>
        </w:rPr>
        <w:t>。</w:t>
      </w:r>
      <w:r>
        <w:rPr>
          <w:rFonts w:ascii="Verdana" w:hAnsi="Verdana" w:cs="Verdana"/>
          <w:bCs/>
          <w:color w:val="000000"/>
          <w:szCs w:val="21"/>
        </w:rPr>
        <w:t>今将你削职为民，赐你百亩田园；无事不准入朝，限三日出京，三日不走，其罪还在。下殿!</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还我锦家邦。)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】大皇儿来在金殿上，口口声声要家邦。</w:t>
      </w:r>
      <w:r>
        <w:rPr>
          <w:color w:val="000000"/>
        </w:rPr>
        <w:t>孤本当下位将国</w:t>
      </w:r>
      <w:r>
        <w:rPr>
          <w:rFonts w:hint="eastAsia"/>
          <w:color w:val="000000"/>
        </w:rPr>
        <w:t>&lt;</w:t>
      </w:r>
      <w:r>
        <w:rPr>
          <w:rFonts w:hint="eastAsia" w:ascii="楷体" w:hAnsi="楷体" w:eastAsia="楷体" w:cs="楷体"/>
          <w:b/>
          <w:color w:val="000000"/>
        </w:rPr>
        <w:t>哭头</w:t>
      </w:r>
      <w:r>
        <w:rPr>
          <w:rFonts w:hint="eastAsia"/>
          <w:color w:val="000000"/>
        </w:rPr>
        <w:t>&gt;</w:t>
      </w:r>
      <w:r>
        <w:rPr>
          <w:color w:val="000000"/>
        </w:rPr>
        <w:t>让，</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color w:val="000000"/>
        </w:rPr>
        <w:t>难学尧</w:t>
      </w:r>
      <w:r>
        <w:rPr>
          <w:rFonts w:hint="eastAsia"/>
          <w:color w:val="000000"/>
        </w:rPr>
        <w:t>、</w:t>
      </w:r>
      <w:r>
        <w:rPr>
          <w:color w:val="000000"/>
        </w:rPr>
        <w:t>舜</w:t>
      </w:r>
      <w:r>
        <w:rPr>
          <w:rFonts w:hint="eastAsia"/>
          <w:color w:val="000000"/>
        </w:rPr>
        <w:t>——禹、</w:t>
      </w:r>
      <w:r>
        <w:rPr>
          <w:color w:val="000000"/>
        </w:rPr>
        <w:t>商汤</w:t>
      </w:r>
      <w:r>
        <w:rPr>
          <w:rStyle w:val="66"/>
          <w:color w:val="000000"/>
        </w:rPr>
        <w:footnoteReference w:id="435"/>
      </w:r>
      <w:r>
        <w:rPr>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】皇儿近前听叔讲，你母子宫中乐安康。</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你今不把江山让，篡位的名儿天下扬。)</w:t>
      </w:r>
    </w:p>
    <w:p>
      <w:pPr>
        <w:ind w:left="1260" w:hanging="1260"/>
        <w:jc w:val="left"/>
      </w:pPr>
      <w:r>
        <w:rPr>
          <w:rFonts w:ascii="Verdana" w:hAnsi="Verdana" w:cs="Verdana"/>
          <w:bCs/>
          <w:color w:val="000000"/>
          <w:szCs w:val="21"/>
        </w:rPr>
        <w:t>诶——</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】皇儿休得多言讲，孤不封你自为王。吩咐潘豹与潘</w:t>
      </w:r>
      <w:r>
        <w:rPr>
          <w:rFonts w:ascii="Verdana" w:hAnsi="Verdana" w:cs="Verdana"/>
          <w:bCs/>
          <w:szCs w:val="21"/>
        </w:rPr>
        <w:t>疆</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ascii="Verdana" w:hAnsi="Verdana" w:cs="Verdana"/>
          <w:bCs/>
          <w:color w:val="000000"/>
          <w:szCs w:val="21"/>
        </w:rPr>
        <w:t>潘豹</w:t>
      </w:r>
      <w:r>
        <w:rPr>
          <w:rFonts w:hint="eastAsia" w:ascii="Verdana" w:hAnsi="Verdana" w:cs="Verdana"/>
          <w:bCs/>
          <w:color w:val="000000"/>
          <w:szCs w:val="21"/>
        </w:rPr>
        <w:t>、</w:t>
      </w:r>
      <w:r>
        <w:rPr>
          <w:rFonts w:ascii="Verdana" w:hAnsi="Verdana" w:cs="Verdana"/>
          <w:bCs/>
          <w:color w:val="000000"/>
          <w:szCs w:val="21"/>
        </w:rPr>
        <w:t>潘</w:t>
      </w:r>
      <w:r>
        <w:rPr>
          <w:rFonts w:ascii="Verdana" w:hAnsi="Verdana" w:cs="Verdana"/>
          <w:bCs/>
          <w:szCs w:val="21"/>
        </w:rPr>
        <w:t>疆</w:t>
      </w:r>
      <w:r>
        <w:rPr>
          <w:rFonts w:hint="eastAsia" w:ascii="Verdana" w:hAnsi="Verdana" w:cs="Verdana"/>
          <w:bCs/>
          <w:szCs w:val="21"/>
        </w:rPr>
        <w:tab/>
      </w:r>
      <w:r>
        <w:rPr>
          <w:rFonts w:hint="eastAsia" w:ascii="Verdana" w:hAnsi="Verdana" w:cs="Verdana"/>
          <w:bCs/>
          <w:szCs w:val="21"/>
        </w:rPr>
        <w:t>有。</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】再有人胡言绑云阳</w:t>
      </w:r>
      <w:r>
        <w:rPr>
          <w:rStyle w:val="66"/>
          <w:rFonts w:ascii="Verdana" w:hAnsi="Verdana" w:cs="Verdana"/>
          <w:bCs/>
          <w:color w:val="000000"/>
          <w:szCs w:val="21"/>
        </w:rPr>
        <w:footnoteReference w:id="436"/>
      </w:r>
      <w:r>
        <w:rPr>
          <w:rFonts w:ascii="Verdana" w:hAnsi="Verdana" w:cs="Verdana"/>
          <w:bCs/>
          <w:color w:val="000000"/>
          <w:szCs w:val="21"/>
        </w:rPr>
        <w:t>。</w:t>
      </w:r>
    </w:p>
    <w:p>
      <w:pPr>
        <w:ind w:left="1260" w:hanging="1260"/>
        <w:jc w:val="left"/>
      </w:pPr>
      <w:r>
        <w:rPr>
          <w:rFonts w:hint="eastAsia" w:ascii="Verdana" w:hAnsi="Verdana" w:cs="Verdana"/>
          <w:bCs/>
          <w:color w:val="000000"/>
          <w:szCs w:val="21"/>
        </w:rPr>
        <w:t>(赵德昭</w:t>
      </w:r>
      <w:r>
        <w:rPr>
          <w:rFonts w:hint="eastAsia" w:ascii="Verdana" w:hAnsi="Verdana" w:cs="Verdana"/>
          <w:bCs/>
          <w:color w:val="000000"/>
          <w:szCs w:val="21"/>
        </w:rPr>
        <w:tab/>
      </w:r>
      <w:r>
        <w:rPr>
          <w:rFonts w:ascii="Verdana" w:hAnsi="Verdana" w:cs="Verdana"/>
          <w:bCs/>
          <w:color w:val="000000"/>
          <w:szCs w:val="21"/>
        </w:rPr>
        <w:t>唉呀!</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】自盘古立</w:t>
      </w:r>
      <w:r>
        <w:rPr>
          <w:rFonts w:hint="eastAsia" w:ascii="Verdana" w:hAnsi="Verdana" w:cs="Verdana"/>
          <w:bCs/>
          <w:color w:val="000000"/>
          <w:szCs w:val="21"/>
        </w:rPr>
        <w:t>帝</w:t>
      </w:r>
      <w:r>
        <w:rPr>
          <w:rFonts w:ascii="Verdana" w:hAnsi="Verdana" w:cs="Verdana"/>
          <w:bCs/>
          <w:color w:val="000000"/>
          <w:szCs w:val="21"/>
        </w:rPr>
        <w:t>基天子为重</w:t>
      </w:r>
      <w:r>
        <w:rPr>
          <w:rStyle w:val="66"/>
          <w:rFonts w:ascii="Verdana" w:hAnsi="Verdana" w:cs="Verdana"/>
          <w:bCs/>
          <w:color w:val="000000"/>
          <w:szCs w:val="21"/>
        </w:rPr>
        <w:footnoteReference w:id="437"/>
      </w:r>
      <w:r>
        <w:rPr>
          <w:rFonts w:ascii="Verdana" w:hAnsi="Verdana" w:cs="Verdana"/>
          <w:bCs/>
          <w:color w:val="000000"/>
          <w:szCs w:val="21"/>
        </w:rPr>
        <w:t>，老皇嫂骂孤王情理难容。论国法该将你残生断送，</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谁敢?!)</w:t>
      </w:r>
    </w:p>
    <w:p>
      <w:pPr>
        <w:ind w:left="1260" w:hanging="1260"/>
        <w:jc w:val="left"/>
      </w:pPr>
      <w:r>
        <w:rPr>
          <w:rFonts w:ascii="Verdana" w:hAnsi="Verdana" w:cs="Verdana"/>
          <w:bCs/>
          <w:color w:val="000000"/>
          <w:szCs w:val="21"/>
        </w:rPr>
        <w:t>退班!</w:t>
      </w:r>
    </w:p>
    <w:p>
      <w:pPr>
        <w:ind w:left="1260" w:hanging="1260"/>
        <w:jc w:val="left"/>
      </w:pPr>
      <w:r>
        <w:rPr>
          <w:rFonts w:ascii="Verdana" w:hAnsi="Verdana" w:cs="Verdana"/>
          <w:bCs/>
          <w:color w:val="000000"/>
          <w:szCs w:val="21"/>
        </w:rPr>
        <w:t>皇嫂!</w:t>
      </w:r>
    </w:p>
    <w:p>
      <w:pPr>
        <w:ind w:left="1644" w:hanging="1644"/>
        <w:jc w:val="left"/>
      </w:pPr>
      <w:r>
        <w:rPr>
          <w:rFonts w:ascii="Verdana" w:hAnsi="Verdana" w:cs="Verdana"/>
          <w:bCs/>
          <w:color w:val="000000"/>
          <w:szCs w:val="21"/>
        </w:rPr>
        <w:t>【</w:t>
      </w:r>
      <w:r>
        <w:rPr>
          <w:rFonts w:ascii="楷体" w:hAnsi="楷体" w:eastAsia="楷体" w:cs="Verdana"/>
          <w:bCs/>
          <w:color w:val="000000"/>
          <w:szCs w:val="21"/>
        </w:rPr>
        <w:t>二黄碰板三眼</w:t>
      </w:r>
      <w:r>
        <w:rPr>
          <w:rFonts w:ascii="Verdana" w:hAnsi="Verdana" w:cs="Verdana"/>
          <w:bCs/>
          <w:color w:val="000000"/>
          <w:szCs w:val="21"/>
        </w:rPr>
        <w:t>】还念你与皇兄掌印正宫。先王爷晏了驾钟鼓齐动，满朝中文武臣议论孤穷</w:t>
      </w:r>
      <w:r>
        <w:rPr>
          <w:rStyle w:val="66"/>
          <w:rFonts w:ascii="Verdana" w:hAnsi="Verdana" w:cs="Verdana"/>
          <w:bCs/>
          <w:color w:val="000000"/>
          <w:szCs w:val="21"/>
        </w:rPr>
        <w:footnoteReference w:id="438"/>
      </w:r>
      <w:r>
        <w:rPr>
          <w:rFonts w:ascii="Verdana" w:hAnsi="Verdana" w:cs="Verdana"/>
          <w:bCs/>
          <w:color w:val="000000"/>
          <w:szCs w:val="21"/>
        </w:rPr>
        <w:t>。全都道大皇儿年轻无用，一个个</w:t>
      </w:r>
      <w:r>
        <w:rPr>
          <w:rFonts w:hint="eastAsia" w:ascii="Verdana" w:hAnsi="Verdana" w:cs="Verdana"/>
          <w:bCs/>
          <w:color w:val="000000"/>
          <w:szCs w:val="21"/>
        </w:rPr>
        <w:t>辅</w:t>
      </w:r>
      <w:r>
        <w:rPr>
          <w:rFonts w:ascii="Verdana" w:hAnsi="Verdana" w:cs="Verdana"/>
          <w:bCs/>
          <w:color w:val="000000"/>
          <w:szCs w:val="21"/>
        </w:rPr>
        <w:t>保孤驾坐九重</w:t>
      </w:r>
      <w:r>
        <w:rPr>
          <w:rFonts w:hint="eastAsia" w:ascii="Verdana" w:hAnsi="Verdana" w:cs="Verdana"/>
          <w:bCs/>
          <w:color w:val="000000"/>
          <w:sz w:val="18"/>
          <w:szCs w:val="18"/>
        </w:rPr>
        <w:t>啊</w:t>
      </w:r>
      <w:r>
        <w:rPr>
          <w:rFonts w:ascii="Verdana" w:hAnsi="Verdana" w:cs="Verdana"/>
          <w:bCs/>
          <w:color w:val="000000"/>
          <w:szCs w:val="21"/>
        </w:rPr>
        <w:t>。孤虽然掌山河依然大宋，并非是外姓人来坐金龙。走</w:t>
      </w:r>
      <w:r>
        <w:rPr>
          <w:rFonts w:hint="eastAsia" w:ascii="Verdana" w:hAnsi="Verdana" w:cs="Verdana"/>
          <w:bCs/>
          <w:color w:val="000000"/>
          <w:szCs w:val="21"/>
        </w:rPr>
        <w:t>向</w:t>
      </w:r>
      <w:r>
        <w:rPr>
          <w:rFonts w:ascii="Verdana" w:hAnsi="Verdana" w:cs="Verdana"/>
          <w:bCs/>
          <w:color w:val="000000"/>
          <w:szCs w:val="21"/>
        </w:rPr>
        <w:t>前</w:t>
      </w:r>
      <w:r>
        <w:rPr>
          <w:rFonts w:hint="eastAsia" w:ascii="Verdana" w:hAnsi="Verdana" w:cs="Verdana"/>
          <w:bCs/>
          <w:color w:val="000000"/>
          <w:szCs w:val="21"/>
        </w:rPr>
        <w:t>、</w:t>
      </w:r>
      <w:r>
        <w:rPr>
          <w:rFonts w:ascii="Verdana" w:hAnsi="Verdana" w:cs="Verdana"/>
          <w:bCs/>
          <w:color w:val="000000"/>
          <w:szCs w:val="21"/>
        </w:rPr>
        <w:t>再打一躬把皇嫂尊奉，昭阳院改作了养老宫。将皇嫂当作了太后侍奉，崇上徽号容是不容。</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】老皇嫂说什么务农耕种，普天下尽都是老王荣封。享荣华</w:t>
      </w:r>
      <w:r>
        <w:rPr>
          <w:rFonts w:hint="eastAsia" w:ascii="Verdana" w:hAnsi="Verdana" w:cs="Verdana"/>
          <w:bCs/>
          <w:color w:val="000000"/>
          <w:szCs w:val="21"/>
        </w:rPr>
        <w:t>、</w:t>
      </w:r>
      <w:r>
        <w:rPr>
          <w:rFonts w:ascii="Verdana" w:hAnsi="Verdana" w:cs="Verdana"/>
          <w:bCs/>
          <w:color w:val="000000"/>
          <w:szCs w:val="21"/>
        </w:rPr>
        <w:t>受富贵母子同共，并非是叔为君、侄为臣各自西东。赐皇嫂尚方剑泰山压重</w:t>
      </w:r>
      <w:r>
        <w:rPr>
          <w:rStyle w:val="66"/>
          <w:rFonts w:ascii="Verdana" w:hAnsi="Verdana" w:cs="Verdana"/>
          <w:bCs/>
          <w:color w:val="000000"/>
          <w:szCs w:val="21"/>
        </w:rPr>
        <w:footnoteReference w:id="439"/>
      </w:r>
      <w:r>
        <w:rPr>
          <w:rFonts w:ascii="Verdana" w:hAnsi="Verdana" w:cs="Verdana"/>
          <w:bCs/>
          <w:color w:val="000000"/>
          <w:szCs w:val="21"/>
        </w:rPr>
        <w:t>，管三宫和六院</w:t>
      </w:r>
      <w:r>
        <w:rPr>
          <w:rFonts w:hint="eastAsia" w:ascii="Verdana" w:hAnsi="Verdana" w:cs="Verdana"/>
          <w:bCs/>
          <w:color w:val="000000"/>
          <w:szCs w:val="21"/>
        </w:rPr>
        <w:t>，</w:t>
      </w:r>
      <w:r>
        <w:rPr>
          <w:rFonts w:ascii="Verdana" w:hAnsi="Verdana" w:cs="Verdana"/>
          <w:bCs/>
          <w:color w:val="000000"/>
          <w:szCs w:val="21"/>
        </w:rPr>
        <w:t>大小嫔妃若有违抗任你施行</w:t>
      </w:r>
      <w:r>
        <w:rPr>
          <w:rFonts w:hint="eastAsia" w:ascii="Verdana" w:hAnsi="Verdana" w:cs="Verdana"/>
          <w:bCs/>
          <w:szCs w:val="21"/>
        </w:rPr>
        <w:t>，你</w:t>
      </w:r>
      <w:r>
        <w:rPr>
          <w:rFonts w:ascii="Verdana" w:hAnsi="Verdana" w:cs="Verdana"/>
          <w:bCs/>
          <w:color w:val="000000"/>
          <w:szCs w:val="21"/>
        </w:rPr>
        <w:t>从也不从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】赵德芳我的儿莫要悲痛，近前来听为叔将儿来封：孤赐你金镶白玉锁，加封你一</w:t>
      </w:r>
      <w:r>
        <w:rPr>
          <w:rFonts w:hint="eastAsia" w:ascii="Verdana" w:hAnsi="Verdana" w:cs="Verdana"/>
          <w:bCs/>
          <w:color w:val="000000"/>
          <w:szCs w:val="21"/>
        </w:rPr>
        <w:t>钦</w:t>
      </w:r>
      <w:r>
        <w:rPr>
          <w:rFonts w:ascii="Verdana" w:hAnsi="Verdana" w:cs="Verdana"/>
          <w:bCs/>
          <w:color w:val="000000"/>
          <w:szCs w:val="21"/>
        </w:rPr>
        <w:t>王、二良王、三忠、四正、五德王、六靖王，</w:t>
      </w:r>
      <w:r>
        <w:rPr>
          <w:rStyle w:val="66"/>
          <w:rFonts w:ascii="Verdana" w:hAnsi="Verdana" w:cs="Verdana"/>
          <w:bCs/>
          <w:color w:val="000000"/>
          <w:szCs w:val="21"/>
        </w:rPr>
        <w:footnoteReference w:id="440"/>
      </w:r>
      <w:r>
        <w:rPr>
          <w:rFonts w:ascii="Verdana" w:hAnsi="Verdana" w:cs="Verdana"/>
          <w:bCs/>
          <w:color w:val="000000"/>
          <w:szCs w:val="21"/>
        </w:rPr>
        <w:t>上殿不参王、你下殿不辞王，再赐你凹面金锏上打昏君、下打谗臣</w:t>
      </w:r>
      <w:r>
        <w:rPr>
          <w:rFonts w:hint="eastAsia" w:ascii="Verdana" w:hAnsi="Verdana" w:cs="Verdana"/>
          <w:bCs/>
          <w:color w:val="000000"/>
          <w:szCs w:val="21"/>
        </w:rPr>
        <w:t>，</w:t>
      </w:r>
      <w:r>
        <w:rPr>
          <w:rFonts w:ascii="Verdana" w:hAnsi="Verdana" w:cs="Verdana"/>
          <w:bCs/>
          <w:color w:val="000000"/>
          <w:szCs w:val="21"/>
        </w:rPr>
        <w:t>压定了满朝的文武</w:t>
      </w:r>
      <w:r>
        <w:rPr>
          <w:rFonts w:hint="eastAsia" w:ascii="Verdana" w:hAnsi="Verdana" w:cs="Verdana"/>
          <w:bCs/>
          <w:color w:val="000000"/>
          <w:szCs w:val="21"/>
        </w:rPr>
        <w:t>，</w:t>
      </w:r>
      <w:r>
        <w:rPr>
          <w:rFonts w:ascii="Verdana" w:hAnsi="Verdana" w:cs="Verdana"/>
          <w:bCs/>
          <w:color w:val="000000"/>
          <w:szCs w:val="21"/>
        </w:rPr>
        <w:t>哪一个不</w:t>
      </w:r>
      <w:r>
        <w:rPr>
          <w:rFonts w:hint="eastAsia" w:ascii="Verdana" w:hAnsi="Verdana" w:cs="Verdana"/>
          <w:bCs/>
          <w:color w:val="000000"/>
          <w:szCs w:val="21"/>
        </w:rPr>
        <w:t>尊</w:t>
      </w:r>
      <w:r>
        <w:rPr>
          <w:rFonts w:ascii="Verdana" w:hAnsi="Verdana" w:cs="Verdana"/>
          <w:bCs/>
          <w:color w:val="000000"/>
          <w:szCs w:val="21"/>
        </w:rPr>
        <w:t>，你是个八贤王，带管孤穷</w:t>
      </w:r>
      <w:r>
        <w:rPr>
          <w:rStyle w:val="66"/>
          <w:rFonts w:ascii="Verdana" w:hAnsi="Verdana" w:cs="Verdana"/>
          <w:bCs/>
          <w:color w:val="000000"/>
          <w:szCs w:val="21"/>
        </w:rPr>
        <w:footnoteReference w:id="441"/>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】贤皇侄从今后莫要悲痛，老皇嫂请回养老宫。</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三尺龙泉不容留。)</w:t>
      </w:r>
    </w:p>
    <w:p>
      <w:pPr>
        <w:ind w:left="1260" w:hanging="1260"/>
        <w:jc w:val="left"/>
      </w:pPr>
      <w:r>
        <w:rPr>
          <w:rFonts w:ascii="Verdana" w:hAnsi="Verdana" w:cs="Verdana"/>
          <w:bCs/>
          <w:color w:val="000000"/>
          <w:szCs w:val="21"/>
        </w:rPr>
        <w:t>众卿!</w:t>
      </w:r>
    </w:p>
    <w:p>
      <w:pPr>
        <w:ind w:left="1260" w:hanging="1260"/>
        <w:jc w:val="left"/>
      </w:pPr>
      <w:r>
        <w:rPr>
          <w:rFonts w:ascii="Verdana" w:hAnsi="Verdana" w:cs="Verdana"/>
          <w:bCs/>
          <w:color w:val="000000"/>
          <w:szCs w:val="21"/>
        </w:rPr>
        <w:t>孤身不爽，是何缘故?</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休</w:t>
      </w:r>
      <w:r>
        <w:rPr>
          <w:rFonts w:ascii="Verdana" w:hAnsi="Verdana" w:cs="Verdana"/>
          <w:bCs/>
          <w:color w:val="000000"/>
          <w:szCs w:val="21"/>
        </w:rPr>
        <w:t>养。)</w:t>
      </w:r>
    </w:p>
    <w:p>
      <w:pPr>
        <w:ind w:left="1260" w:hanging="1260"/>
        <w:jc w:val="left"/>
      </w:pPr>
      <w:r>
        <w:rPr>
          <w:rFonts w:ascii="Verdana" w:hAnsi="Verdana" w:cs="Verdana"/>
          <w:bCs/>
          <w:color w:val="000000"/>
          <w:szCs w:val="21"/>
        </w:rPr>
        <w:t>就命卿家，代孤办理。</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退班</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(潘洪</w:t>
      </w:r>
      <w:r>
        <w:rPr>
          <w:rFonts w:hint="eastAsia"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回宫。)</w:t>
      </w:r>
    </w:p>
    <w:p>
      <w:pPr>
        <w:rPr>
          <w:rFonts w:hint="eastAsia"/>
        </w:rPr>
      </w:pPr>
      <w:bookmarkStart w:id="174" w:name="__RefHeading___Toc414518309"/>
      <w:bookmarkEnd w:id="174"/>
      <w:bookmarkStart w:id="175" w:name="_Toc1697088574"/>
      <w:r>
        <w:rPr>
          <w:rFonts w:hint="eastAsia"/>
        </w:rPr>
        <w:br w:type="page"/>
      </w:r>
    </w:p>
    <w:p>
      <w:pPr>
        <w:pStyle w:val="126"/>
        <w:bidi w:val="0"/>
      </w:pPr>
      <w:r>
        <w:rPr>
          <w:rFonts w:hint="eastAsia"/>
        </w:rPr>
        <w:t xml:space="preserve">金沙滩 </w:t>
      </w:r>
      <w:r>
        <w:rPr>
          <w:rFonts w:hint="eastAsia"/>
          <w:sz w:val="24"/>
          <w:szCs w:val="24"/>
        </w:rPr>
        <w:t>之</w:t>
      </w:r>
      <w:r>
        <w:rPr>
          <w:rFonts w:hint="eastAsia"/>
        </w:rPr>
        <w:t xml:space="preserve"> 杨继业</w:t>
      </w:r>
      <w:bookmarkEnd w:id="17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腰悬三尺剑，保主锦江山。</w:t>
      </w:r>
    </w:p>
    <w:p>
      <w:pPr>
        <w:jc w:val="left"/>
      </w:pPr>
      <w:r>
        <w:rPr>
          <w:rStyle w:val="99"/>
          <w:rFonts w:ascii="Verdana" w:hAnsi="Verdana" w:cs="Verdana"/>
          <w:bCs/>
          <w:color w:val="000000"/>
          <w:szCs w:val="21"/>
        </w:rPr>
        <w:t>老夫，杨继业。宋王驾前为臣，奉主之命，巡营</w:t>
      </w:r>
      <w:r>
        <w:rPr>
          <w:rStyle w:val="99"/>
          <w:rFonts w:hint="eastAsia" w:ascii="Verdana" w:hAnsi="Verdana" w:cs="Verdana"/>
          <w:bCs/>
          <w:color w:val="000000"/>
          <w:szCs w:val="21"/>
        </w:rPr>
        <w:t>瞭</w:t>
      </w:r>
      <w:r>
        <w:rPr>
          <w:rStyle w:val="99"/>
          <w:rFonts w:ascii="Verdana" w:hAnsi="Verdana" w:cs="Verdana"/>
          <w:bCs/>
          <w:color w:val="000000"/>
          <w:szCs w:val="21"/>
        </w:rPr>
        <w:t>哨。今有北国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儿韩昌，兴兵前来，请我主敌楼答话。众儿郎，</w:t>
      </w:r>
    </w:p>
    <w:p>
      <w:pPr>
        <w:jc w:val="left"/>
      </w:pPr>
      <w:r>
        <w:rPr>
          <w:rStyle w:val="99"/>
          <w:rFonts w:ascii="Verdana" w:hAnsi="Verdana" w:cs="Verdana"/>
          <w:bCs/>
          <w:color w:val="000000"/>
          <w:szCs w:val="21"/>
        </w:rPr>
        <w:t>回营交旨。</w:t>
      </w:r>
    </w:p>
    <w:p>
      <w:pPr>
        <w:ind w:left="1260" w:hanging="1260"/>
        <w:jc w:val="center"/>
      </w:pPr>
      <w:r>
        <w:rPr>
          <w:rFonts w:ascii="华文仿宋" w:hAnsi="华文仿宋" w:eastAsia="华文仿宋" w:cs="华文仿宋"/>
        </w:rPr>
        <w:t>[第二场]</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忙将韩昌事，奏与万岁知。</w:t>
      </w:r>
    </w:p>
    <w:p>
      <w:pPr>
        <w:ind w:left="1260" w:hanging="1260"/>
        <w:jc w:val="left"/>
      </w:pPr>
      <w:r>
        <w:rPr>
          <w:rStyle w:val="99"/>
          <w:rFonts w:ascii="Verdana" w:hAnsi="Verdana" w:cs="Verdana"/>
          <w:bCs/>
          <w:color w:val="000000"/>
          <w:szCs w:val="21"/>
        </w:rPr>
        <w:t>臣，继业见驾，吾皇万岁，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千千岁。</w:t>
      </w:r>
    </w:p>
    <w:p>
      <w:pPr>
        <w:ind w:left="1260" w:hanging="1260"/>
        <w:jc w:val="left"/>
      </w:pPr>
      <w:r>
        <w:rPr>
          <w:rStyle w:val="99"/>
          <w:rFonts w:ascii="Verdana" w:hAnsi="Verdana" w:cs="Verdana"/>
          <w:bCs/>
          <w:color w:val="000000"/>
          <w:szCs w:val="21"/>
        </w:rPr>
        <w:t>谢座。</w:t>
      </w:r>
    </w:p>
    <w:p>
      <w:pPr>
        <w:ind w:left="1260" w:hanging="1260"/>
        <w:jc w:val="left"/>
      </w:pPr>
      <w:r>
        <w:rPr>
          <w:rStyle w:val="99"/>
          <w:rFonts w:ascii="Verdana" w:hAnsi="Verdana" w:cs="Verdana"/>
          <w:bCs/>
          <w:color w:val="000000"/>
          <w:szCs w:val="21"/>
        </w:rPr>
        <w:t>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w:t>
      </w:r>
    </w:p>
    <w:p>
      <w:pPr>
        <w:ind w:left="1260" w:hanging="1260"/>
        <w:jc w:val="left"/>
      </w:pPr>
      <w:r>
        <w:rPr>
          <w:rStyle w:val="99"/>
          <w:rFonts w:ascii="Verdana" w:hAnsi="Verdana" w:cs="Verdana"/>
          <w:bCs/>
          <w:color w:val="000000"/>
          <w:szCs w:val="21"/>
        </w:rPr>
        <w:t>领旨。</w:t>
      </w:r>
    </w:p>
    <w:p>
      <w:pPr>
        <w:ind w:left="1260" w:hanging="1260"/>
        <w:jc w:val="center"/>
      </w:pPr>
      <w:r>
        <w:rPr>
          <w:rFonts w:ascii="华文仿宋" w:hAnsi="华文仿宋" w:eastAsia="华文仿宋" w:cs="华文仿宋"/>
        </w:rPr>
        <w:t>[第三场]</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hint="eastAsia" w:ascii="Verdana" w:hAnsi="Verdana" w:cs="Verdana"/>
          <w:bCs/>
          <w:szCs w:val="21"/>
        </w:rPr>
        <w:t>宋王请了</w:t>
      </w:r>
      <w:r>
        <w:rPr>
          <w:rStyle w:val="99"/>
          <w:rFonts w:ascii="Verdana" w:hAnsi="Verdana" w:cs="Verdana"/>
          <w:bCs/>
          <w:color w:val="000000"/>
          <w:szCs w:val="21"/>
        </w:rPr>
        <w:t>。)</w:t>
      </w:r>
    </w:p>
    <w:p>
      <w:pPr>
        <w:jc w:val="left"/>
      </w:pPr>
      <w:r>
        <w:rPr>
          <w:rStyle w:val="99"/>
          <w:rFonts w:ascii="Verdana" w:hAnsi="Verdana" w:cs="Verdana"/>
          <w:bCs/>
          <w:color w:val="000000"/>
          <w:szCs w:val="21"/>
        </w:rPr>
        <w:t>贤爷在此!</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巴特鲁</w:t>
      </w:r>
      <w:r>
        <w:rPr>
          <w:rStyle w:val="66"/>
          <w:rFonts w:ascii="Verdana" w:hAnsi="Verdana" w:cs="Verdana"/>
          <w:bCs/>
          <w:color w:val="000000"/>
          <w:szCs w:val="21"/>
        </w:rPr>
        <w:footnoteReference w:id="442"/>
      </w:r>
      <w:r>
        <w:rPr>
          <w:rStyle w:val="99"/>
          <w:rFonts w:ascii="Verdana" w:hAnsi="Verdana" w:cs="Verdana"/>
          <w:bCs/>
          <w:color w:val="000000"/>
          <w:szCs w:val="21"/>
        </w:rPr>
        <w:t>。)</w:t>
      </w:r>
    </w:p>
    <w:p>
      <w:pPr>
        <w:jc w:val="left"/>
      </w:pPr>
      <w:r>
        <w:rPr>
          <w:rStyle w:val="99"/>
          <w:rFonts w:ascii="Verdana" w:hAnsi="Verdana" w:cs="Verdana"/>
          <w:bCs/>
          <w:color w:val="000000"/>
          <w:szCs w:val="21"/>
        </w:rPr>
        <w:t>住口!</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万岁!吾主!</w:t>
      </w:r>
      <w:r>
        <w:rPr>
          <w:rStyle w:val="99"/>
          <w:rFonts w:hint="eastAsia" w:ascii="Verdana" w:hAnsi="Verdana" w:cs="Verdana"/>
          <w:bCs/>
          <w:color w:val="000000"/>
          <w:szCs w:val="21"/>
        </w:rPr>
        <w:t>唉，</w:t>
      </w:r>
      <w:r>
        <w:rPr>
          <w:rStyle w:val="99"/>
          <w:rFonts w:ascii="Verdana" w:hAnsi="Verdana" w:cs="Verdana"/>
          <w:bCs/>
          <w:color w:val="000000"/>
          <w:szCs w:val="21"/>
        </w:rPr>
        <w:t>万岁呃!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】事到如今恨奸党，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】潘仁美</w:t>
      </w:r>
      <w:r>
        <w:rPr>
          <w:rStyle w:val="99"/>
          <w:rFonts w:hint="eastAsia" w:ascii="Verdana" w:hAnsi="Verdana" w:cs="Verdana"/>
          <w:bCs/>
          <w:color w:val="000000"/>
          <w:szCs w:val="21"/>
        </w:rPr>
        <w:t>诓</w:t>
      </w:r>
      <w:r>
        <w:rPr>
          <w:rStyle w:val="99"/>
          <w:rFonts w:ascii="Verdana" w:hAnsi="Verdana" w:cs="Verdana"/>
          <w:bCs/>
          <w:color w:val="000000"/>
          <w:szCs w:val="21"/>
        </w:rPr>
        <w:t>圣驾来到番邦。哪里是双龙会把宴</w:t>
      </w:r>
      <w:r>
        <w:rPr>
          <w:rStyle w:val="99"/>
          <w:rFonts w:hint="eastAsia" w:ascii="Verdana" w:hAnsi="Verdana" w:cs="Verdana"/>
          <w:bCs/>
          <w:color w:val="000000"/>
          <w:szCs w:val="21"/>
        </w:rPr>
        <w:t>上</w:t>
      </w:r>
      <w:r>
        <w:rPr>
          <w:rStyle w:val="66"/>
          <w:rFonts w:ascii="Verdana" w:hAnsi="Verdana" w:cs="Verdana"/>
          <w:bCs/>
          <w:color w:val="000000"/>
          <w:szCs w:val="21"/>
        </w:rPr>
        <w:footnoteReference w:id="443"/>
      </w:r>
      <w:r>
        <w:rPr>
          <w:rStyle w:val="99"/>
          <w:rFonts w:ascii="Verdana" w:hAnsi="Verdana" w:cs="Verdana"/>
          <w:bCs/>
          <w:color w:val="000000"/>
          <w:szCs w:val="21"/>
        </w:rPr>
        <w:t>，明明是一座杀人战场。若要想救主爷出罗网，除非是学纪信替主荥阳。</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】低下头来暗思想，</w:t>
      </w:r>
    </w:p>
    <w:p>
      <w:pPr>
        <w:ind w:left="1260" w:hanging="1260"/>
        <w:jc w:val="left"/>
      </w:pPr>
      <w:r>
        <w:rPr>
          <w:rStyle w:val="99"/>
          <w:rFonts w:ascii="Verdana" w:hAnsi="Verdana" w:cs="Verdana"/>
          <w:bCs/>
          <w:color w:val="000000"/>
          <w:szCs w:val="21"/>
        </w:rPr>
        <w:t>有了!</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】忽然一计上心旁。继业撩铠出宝帐，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】众家儿郎听端详：哪个孩儿有胆量，替主赴会到番邦。</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】答话儿郎哪一个，</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】进帐来父子们再作商量。</w:t>
      </w:r>
    </w:p>
    <w:p>
      <w:pPr>
        <w:ind w:left="1260" w:hanging="1260"/>
        <w:jc w:val="left"/>
      </w:pPr>
      <w:r>
        <w:rPr>
          <w:rStyle w:val="99"/>
          <w:rFonts w:ascii="Verdana" w:hAnsi="Verdana" w:cs="Verdana"/>
          <w:bCs/>
          <w:color w:val="000000"/>
          <w:szCs w:val="21"/>
        </w:rPr>
        <w:t>儿有此胆量?</w:t>
      </w:r>
    </w:p>
    <w:p>
      <w:pPr>
        <w:ind w:left="1260" w:hanging="1260"/>
        <w:jc w:val="left"/>
      </w:pPr>
      <w:r>
        <w:rPr>
          <w:rStyle w:val="99"/>
          <w:rFonts w:ascii="Verdana" w:hAnsi="Verdana" w:cs="Verdana"/>
          <w:bCs/>
          <w:color w:val="000000"/>
          <w:szCs w:val="21"/>
        </w:rPr>
        <w:t>好哇!</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】这才是父是英雄儿有胆量，杨家出了假宋王。</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】父子一同进宝帐，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】把本启奏圣吾皇。</w:t>
      </w:r>
    </w:p>
    <w:p>
      <w:pPr>
        <w:ind w:left="1260" w:hanging="1260"/>
        <w:jc w:val="left"/>
      </w:pPr>
      <w:r>
        <w:rPr>
          <w:rStyle w:val="99"/>
          <w:rFonts w:ascii="Verdana" w:hAnsi="Verdana" w:cs="Verdana"/>
          <w:bCs/>
          <w:color w:val="000000"/>
          <w:szCs w:val="21"/>
        </w:rPr>
        <w:t>臣启万岁：长子延平愿替主赴会。</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】我的儿休得悲声放，痛哭尤恐惊君王。继业二次出宝帐，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】众家儿郎听端详：哪个孩儿有胆量，保你大哥赴双龙去至番邦?</w:t>
      </w:r>
    </w:p>
    <w:p>
      <w:pPr>
        <w:ind w:left="1260" w:hanging="1260"/>
        <w:jc w:val="left"/>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我等愿去呃。)</w:t>
      </w:r>
    </w:p>
    <w:p>
      <w:pPr>
        <w:ind w:left="1260" w:hanging="1260"/>
        <w:jc w:val="left"/>
      </w:pPr>
      <w:r>
        <w:rPr>
          <w:rStyle w:val="99"/>
          <w:rFonts w:ascii="Verdana" w:hAnsi="Verdana" w:cs="Verdana"/>
          <w:bCs/>
          <w:color w:val="000000"/>
          <w:szCs w:val="21"/>
        </w:rPr>
        <w:t>好呃!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】二郎</w:t>
      </w:r>
      <w:r>
        <w:rPr>
          <w:rStyle w:val="99"/>
          <w:rFonts w:hint="eastAsia" w:ascii="Verdana" w:hAnsi="Verdana" w:cs="Verdana"/>
          <w:bCs/>
          <w:color w:val="000000"/>
          <w:szCs w:val="21"/>
        </w:rPr>
        <w:t>、</w:t>
      </w:r>
      <w:r>
        <w:rPr>
          <w:rStyle w:val="99"/>
          <w:rFonts w:ascii="Verdana" w:hAnsi="Verdana" w:cs="Verdana"/>
          <w:bCs/>
          <w:color w:val="000000"/>
          <w:szCs w:val="21"/>
        </w:rPr>
        <w:t>三郎一声叫，四</w:t>
      </w:r>
      <w:r>
        <w:rPr>
          <w:rStyle w:val="99"/>
          <w:rFonts w:hint="eastAsia" w:ascii="Verdana" w:hAnsi="Verdana" w:cs="Verdana"/>
          <w:bCs/>
          <w:color w:val="000000"/>
          <w:szCs w:val="21"/>
        </w:rPr>
        <w:t>、</w:t>
      </w:r>
      <w:r>
        <w:rPr>
          <w:rStyle w:val="99"/>
          <w:rFonts w:ascii="Verdana" w:hAnsi="Verdana" w:cs="Verdana"/>
          <w:bCs/>
          <w:color w:val="000000"/>
          <w:szCs w:val="21"/>
        </w:rPr>
        <w:t>五</w:t>
      </w:r>
      <w:r>
        <w:rPr>
          <w:rStyle w:val="99"/>
          <w:rFonts w:hint="eastAsia" w:ascii="Verdana" w:hAnsi="Verdana" w:cs="Verdana"/>
          <w:bCs/>
          <w:color w:val="000000"/>
          <w:szCs w:val="21"/>
        </w:rPr>
        <w:t>、</w:t>
      </w:r>
      <w:r>
        <w:rPr>
          <w:rStyle w:val="99"/>
          <w:rFonts w:ascii="Verdana" w:hAnsi="Verdana" w:cs="Verdana"/>
          <w:bCs/>
          <w:color w:val="000000"/>
          <w:szCs w:val="21"/>
        </w:rPr>
        <w:t>六</w:t>
      </w:r>
      <w:r>
        <w:rPr>
          <w:rStyle w:val="99"/>
          <w:rFonts w:hint="eastAsia" w:ascii="Verdana" w:hAnsi="Verdana" w:cs="Verdana"/>
          <w:bCs/>
          <w:color w:val="000000"/>
          <w:szCs w:val="21"/>
        </w:rPr>
        <w:t>、</w:t>
      </w:r>
      <w:r>
        <w:rPr>
          <w:rStyle w:val="99"/>
          <w:rFonts w:ascii="Verdana" w:hAnsi="Verdana" w:cs="Verdana"/>
          <w:bCs/>
          <w:color w:val="000000"/>
          <w:szCs w:val="21"/>
        </w:rPr>
        <w:t>七</w:t>
      </w:r>
      <w:r>
        <w:rPr>
          <w:rStyle w:val="99"/>
          <w:rFonts w:hint="eastAsia" w:ascii="Verdana" w:hAnsi="Verdana" w:cs="Verdana"/>
          <w:bCs/>
          <w:color w:val="000000"/>
          <w:szCs w:val="21"/>
        </w:rPr>
        <w:t>、</w:t>
      </w:r>
      <w:r>
        <w:rPr>
          <w:rStyle w:val="99"/>
          <w:rFonts w:ascii="Verdana" w:hAnsi="Verdana" w:cs="Verdana"/>
          <w:bCs/>
          <w:color w:val="000000"/>
          <w:szCs w:val="21"/>
        </w:rPr>
        <w:t>八郎细听端详：去时弟兄人四对，回来还复人四双。你大哥若有好和歹，我管教尔等把命偿。</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】众家儿郎把马上，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】儿在那酒席宴前见机行</w:t>
      </w:r>
      <w:r>
        <w:rPr>
          <w:rStyle w:val="99"/>
          <w:rFonts w:hint="eastAsia" w:ascii="Verdana" w:hAnsi="Verdana" w:cs="Verdana"/>
          <w:bCs/>
          <w:color w:val="000000"/>
          <w:szCs w:val="21"/>
        </w:rPr>
        <w:t>，</w:t>
      </w:r>
      <w:r>
        <w:rPr>
          <w:rStyle w:val="99"/>
          <w:rFonts w:ascii="Verdana" w:hAnsi="Verdana" w:cs="Verdana"/>
          <w:bCs/>
          <w:color w:val="000000"/>
          <w:szCs w:val="21"/>
        </w:rPr>
        <w:t>谨慎提防。</w:t>
      </w:r>
    </w:p>
    <w:p>
      <w:pPr>
        <w:ind w:left="1260" w:hanging="1260"/>
        <w:jc w:val="left"/>
      </w:pPr>
      <w:r>
        <w:rPr>
          <w:rStyle w:val="99"/>
          <w:rFonts w:ascii="Verdana" w:hAnsi="Verdana" w:cs="Verdana"/>
          <w:bCs/>
          <w:color w:val="000000"/>
          <w:szCs w:val="21"/>
        </w:rPr>
        <w:t>(杨延平</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两泪汪。)</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叫头</w:t>
      </w:r>
      <w:r>
        <w:rPr>
          <w:rStyle w:val="99"/>
          <w:rFonts w:hint="eastAsia" w:ascii="Verdana" w:hAnsi="Verdana" w:cs="Verdana"/>
          <w:bCs/>
          <w:color w:val="000000"/>
          <w:szCs w:val="21"/>
        </w:rPr>
        <w:t>&gt;</w:t>
      </w:r>
      <w:r>
        <w:rPr>
          <w:rStyle w:val="99"/>
          <w:rFonts w:ascii="Verdana" w:hAnsi="Verdana" w:cs="Verdana"/>
          <w:bCs/>
          <w:color w:val="000000"/>
          <w:szCs w:val="21"/>
        </w:rPr>
        <w:t>延平!我儿!</w:t>
      </w:r>
    </w:p>
    <w:p>
      <w:pPr>
        <w:ind w:left="1260" w:hanging="1260"/>
        <w:jc w:val="left"/>
      </w:pPr>
      <w:r>
        <w:rPr>
          <w:rStyle w:val="99"/>
          <w:rFonts w:hint="eastAsia" w:ascii="Verdana" w:hAnsi="Verdana" w:cs="Verdana"/>
          <w:bCs/>
          <w:color w:val="000000"/>
          <w:szCs w:val="21"/>
        </w:rPr>
        <w:t>&lt;</w:t>
      </w:r>
      <w:r>
        <w:rPr>
          <w:rStyle w:val="99"/>
          <w:rFonts w:ascii="楷体" w:hAnsi="楷体" w:eastAsia="楷体" w:cs="Verdana"/>
          <w:b/>
          <w:bCs/>
          <w:color w:val="000000"/>
          <w:szCs w:val="21"/>
        </w:rPr>
        <w:t>哭头</w:t>
      </w:r>
      <w:r>
        <w:rPr>
          <w:rStyle w:val="99"/>
          <w:rFonts w:hint="eastAsia" w:ascii="Verdana" w:hAnsi="Verdana" w:cs="Verdana"/>
          <w:bCs/>
          <w:color w:val="000000"/>
          <w:szCs w:val="21"/>
        </w:rPr>
        <w:t>&gt;</w:t>
      </w:r>
      <w:r>
        <w:rPr>
          <w:rStyle w:val="99"/>
          <w:rFonts w:ascii="Verdana" w:hAnsi="Verdana" w:cs="Verdana"/>
          <w:bCs/>
          <w:color w:val="000000"/>
          <w:szCs w:val="21"/>
        </w:rPr>
        <w:t>啊，我的儿啊！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】众家儿郎把马上，把本启奏圣吾皇。</w:t>
      </w:r>
    </w:p>
    <w:p>
      <w:pPr>
        <w:ind w:left="1260" w:hanging="1260"/>
        <w:jc w:val="left"/>
      </w:pPr>
      <w:r>
        <w:rPr>
          <w:rStyle w:val="99"/>
          <w:rFonts w:ascii="Verdana" w:hAnsi="Verdana" w:cs="Verdana"/>
          <w:bCs/>
          <w:color w:val="000000"/>
          <w:szCs w:val="21"/>
        </w:rPr>
        <w:t>此地不是藏龙之所，请吾主驾转五台。</w:t>
      </w:r>
    </w:p>
    <w:p>
      <w:pPr>
        <w:ind w:left="1260" w:hanging="1260"/>
        <w:jc w:val="left"/>
      </w:pPr>
      <w:r>
        <w:rPr>
          <w:rStyle w:val="99"/>
          <w:rFonts w:ascii="Verdana" w:hAnsi="Verdana" w:cs="Verdana"/>
          <w:bCs/>
          <w:color w:val="000000"/>
          <w:szCs w:val="21"/>
        </w:rPr>
        <w:t>带马——</w:t>
      </w:r>
    </w:p>
    <w:p>
      <w:pPr>
        <w:rPr>
          <w:rFonts w:hint="eastAsia"/>
        </w:rPr>
      </w:pPr>
      <w:bookmarkStart w:id="176" w:name="__RefHeading___Toc414518310"/>
      <w:bookmarkEnd w:id="176"/>
      <w:bookmarkStart w:id="177" w:name="_Toc876934290"/>
      <w:r>
        <w:rPr>
          <w:rFonts w:hint="eastAsia"/>
        </w:rPr>
        <w:br w:type="page"/>
      </w:r>
    </w:p>
    <w:p>
      <w:pPr>
        <w:pStyle w:val="126"/>
        <w:bidi w:val="0"/>
      </w:pPr>
      <w:r>
        <w:rPr>
          <w:rFonts w:hint="eastAsia"/>
        </w:rPr>
        <w:t>碰碑</w:t>
      </w:r>
      <w:bookmarkEnd w:id="17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cs="Verdana"/>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，杨延嗣</w:t>
      </w:r>
      <w:r>
        <w:rPr>
          <w:rStyle w:val="99"/>
          <w:rFonts w:hint="eastAsia" w:ascii="楷体" w:hAnsi="楷体" w:eastAsia="楷体" w:cs="Verdana"/>
          <w:bCs/>
          <w:szCs w:val="21"/>
        </w:rPr>
        <w:t>上高台</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cs="Verdana"/>
          <w:bCs/>
          <w:szCs w:val="21"/>
        </w:rPr>
        <w:t>(</w:t>
      </w:r>
      <w:r>
        <w:rPr>
          <w:rStyle w:val="99"/>
          <w:rFonts w:eastAsia="楷体" w:cs="Verdana"/>
          <w:bCs/>
          <w:szCs w:val="21"/>
        </w:rPr>
        <w:t>念</w:t>
      </w:r>
      <w:r>
        <w:rPr>
          <w:rStyle w:val="99"/>
          <w:rFonts w:cs="Verdana"/>
          <w:bCs/>
          <w:szCs w:val="21"/>
        </w:rPr>
        <w:t>)</w:t>
      </w:r>
      <w:r>
        <w:rPr>
          <w:rStyle w:val="99"/>
          <w:rFonts w:hint="eastAsia" w:ascii="Verdana" w:hAnsi="Verdana" w:cs="Verdana"/>
          <w:bCs/>
          <w:szCs w:val="21"/>
        </w:rPr>
        <w:t>忆昔当年赴两狼，交牙虎口摆战场。可恨潘洪行毒计，法标屈受箭锋芒。</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hint="eastAsia" w:ascii="Verdana" w:hAnsi="Verdana" w:cs="Verdana"/>
          <w:bCs/>
          <w:szCs w:val="21"/>
        </w:rPr>
        <w:t>吾乃七郎鬼魂是也。今当我父归位之期，我不免去至宋营，托梦一番</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托梦一回</w:t>
      </w:r>
      <w:r>
        <w:rPr>
          <w:rStyle w:val="99"/>
          <w:rFonts w:hint="default" w:ascii="Verdana" w:hAnsi="Verdana" w:cs="Verdana"/>
          <w:bCs/>
          <w:szCs w:val="21"/>
        </w:rPr>
        <w:t>)</w:t>
      </w:r>
      <w:r>
        <w:rPr>
          <w:rStyle w:val="99"/>
          <w:rFonts w:hint="eastAsia" w:ascii="Verdana" w:hAnsi="Verdana" w:cs="Verdana"/>
          <w:bCs/>
          <w:szCs w:val="21"/>
        </w:rPr>
        <w:t>。众鬼卒，驾起阴风，宋营去者。</w:t>
      </w:r>
    </w:p>
    <w:p>
      <w:pPr>
        <w:ind w:left="1260" w:hanging="1260"/>
      </w:pPr>
      <w:r>
        <w:rPr>
          <w:rStyle w:val="99"/>
          <w:rFonts w:hint="eastAsia" w:cs="Verdana"/>
          <w:bCs/>
          <w:szCs w:val="21"/>
        </w:rPr>
        <w:t>(杨延嗣</w:t>
      </w:r>
      <w:r>
        <w:rPr>
          <w:rStyle w:val="99"/>
          <w:rFonts w:hint="eastAsia" w:ascii="楷体" w:hAnsi="楷体" w:eastAsia="楷体" w:cs="Verdana"/>
          <w:bCs/>
          <w:szCs w:val="21"/>
        </w:rPr>
        <w:t>下高台</w:t>
      </w:r>
      <w:r>
        <w:rPr>
          <w:rStyle w:val="99"/>
          <w:rFonts w:hint="eastAsia" w:cs="Verdana"/>
          <w:bCs/>
          <w:szCs w:val="21"/>
        </w:rPr>
        <w:t>，</w:t>
      </w:r>
      <w:r>
        <w:rPr>
          <w:rStyle w:val="99"/>
          <w:rFonts w:hint="eastAsia" w:ascii="楷体" w:hAnsi="楷体" w:eastAsia="楷体" w:cs="Verdana"/>
          <w:bCs/>
          <w:szCs w:val="21"/>
        </w:rPr>
        <w:t>面向里</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w:t>
      </w:r>
      <w:r>
        <w:rPr>
          <w:rStyle w:val="99"/>
          <w:rFonts w:hint="eastAsia" w:ascii="Verdana" w:hAnsi="Verdana" w:cs="Verdana"/>
          <w:bCs/>
          <w:szCs w:val="21"/>
        </w:rPr>
        <w:t>叫鬼卒列两厢前把路引，</w:t>
      </w:r>
    </w:p>
    <w:p>
      <w:pPr>
        <w:ind w:left="1260" w:hanging="1260"/>
      </w:pPr>
      <w:r>
        <w:rPr>
          <w:rStyle w:val="99"/>
          <w:rFonts w:hint="eastAsia" w:cs="Verdana"/>
          <w:bCs/>
          <w:szCs w:val="21"/>
        </w:rPr>
        <w:t>(杨延嗣</w:t>
      </w:r>
      <w:r>
        <w:rPr>
          <w:rStyle w:val="99"/>
          <w:rFonts w:hint="eastAsia" w:ascii="楷体" w:hAnsi="楷体" w:eastAsia="楷体" w:cs="Verdana"/>
          <w:bCs/>
          <w:szCs w:val="21"/>
        </w:rPr>
        <w:t>面向外</w:t>
      </w:r>
      <w:r>
        <w:rPr>
          <w:rStyle w:val="99"/>
          <w:rFonts w:hint="eastAsia" w:cs="Verdana"/>
          <w:bCs/>
          <w:szCs w:val="21"/>
        </w:rPr>
        <w:t>)</w:t>
      </w:r>
    </w:p>
    <w:p>
      <w:r>
        <w:rPr>
          <w:rStyle w:val="99"/>
          <w:rFonts w:hint="eastAsia" w:ascii="Verdana" w:hAnsi="Verdana" w:cs="Verdana"/>
          <w:bCs/>
          <w:szCs w:val="21"/>
        </w:rPr>
        <w:t>杨延嗣</w:t>
      </w:r>
      <w:r>
        <w:rPr>
          <w:rStyle w:val="99"/>
          <w:rFonts w:hint="default" w:ascii="Verdana" w:hAnsi="Verdana" w:cs="Verdana"/>
          <w:bCs/>
          <w:szCs w:val="21"/>
        </w:rPr>
        <w:tab/>
      </w:r>
      <w:r>
        <w:rPr>
          <w:rStyle w:val="99"/>
          <w:rFonts w:hint="default" w:ascii="Verdana" w:hAnsi="Verdana" w:cs="Verdana"/>
          <w:bCs/>
          <w:szCs w:val="21"/>
        </w:rPr>
        <w:tab/>
      </w:r>
      <w:r>
        <w:rPr>
          <w:rStyle w:val="99"/>
          <w:rFonts w:ascii="Verdana" w:hAnsi="Verdana" w:cs="Verdana"/>
          <w:bCs/>
          <w:szCs w:val="21"/>
        </w:rPr>
        <w:t>【</w:t>
      </w:r>
      <w:r>
        <w:rPr>
          <w:rStyle w:val="99"/>
          <w:rFonts w:hint="eastAsia" w:ascii="楷体" w:hAnsi="楷体" w:eastAsia="楷体" w:cs="Verdana"/>
          <w:bCs/>
          <w:szCs w:val="21"/>
        </w:rPr>
        <w:t>回龙</w:t>
      </w:r>
      <w:r>
        <w:rPr>
          <w:rStyle w:val="99"/>
          <w:rFonts w:ascii="Verdana" w:hAnsi="Verdana" w:cs="Verdana"/>
          <w:bCs/>
          <w:szCs w:val="21"/>
        </w:rPr>
        <w:t>】</w:t>
      </w:r>
      <w:r>
        <w:rPr>
          <w:rStyle w:val="99"/>
          <w:rFonts w:hint="eastAsia" w:ascii="Verdana" w:hAnsi="Verdana" w:cs="Verdana"/>
          <w:bCs/>
          <w:szCs w:val="21"/>
        </w:rPr>
        <w:t>杨七郎在空中暗自思忖：</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66"/>
          <w:rFonts w:ascii="楷体" w:hAnsi="楷体" w:eastAsia="楷体" w:cs="Verdana"/>
          <w:bCs/>
          <w:szCs w:val="21"/>
        </w:rPr>
        <w:footnoteReference w:id="444"/>
      </w:r>
      <w:r>
        <w:rPr>
          <w:rStyle w:val="99"/>
          <w:rFonts w:ascii="Verdana" w:hAnsi="Verdana" w:cs="Verdana"/>
          <w:bCs/>
          <w:szCs w:val="21"/>
        </w:rPr>
        <w:t>】</w:t>
      </w:r>
      <w:r>
        <w:rPr>
          <w:rStyle w:val="99"/>
          <w:rFonts w:hint="eastAsia" w:ascii="Verdana" w:hAnsi="Verdana" w:cs="Verdana"/>
          <w:bCs/>
          <w:szCs w:val="21"/>
        </w:rPr>
        <w:t>我杨家投宋君忠心秉正</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忠心耿耿</w:t>
      </w:r>
      <w:r>
        <w:rPr>
          <w:rStyle w:val="99"/>
          <w:rFonts w:hint="default" w:ascii="Verdana" w:hAnsi="Verdana" w:cs="Verdana"/>
          <w:bCs/>
          <w:szCs w:val="21"/>
        </w:rPr>
        <w:t>)</w:t>
      </w:r>
      <w:r>
        <w:rPr>
          <w:rStyle w:val="99"/>
          <w:rFonts w:hint="eastAsia" w:ascii="Verdana" w:hAnsi="Verdana" w:cs="Verdana"/>
          <w:bCs/>
          <w:szCs w:val="21"/>
        </w:rPr>
        <w:t>，弟兄们八员将来到雁门。两狼山打一仗父子被困，可怜我搬救兵不得回程。叫鬼卒驾阴风宋营来进</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叫鬼卒</w:t>
      </w:r>
      <w:r>
        <w:rPr>
          <w:rStyle w:val="99"/>
          <w:rFonts w:hint="default" w:ascii="Verdana" w:hAnsi="Verdana" w:cs="Verdana"/>
          <w:bCs/>
          <w:szCs w:val="21"/>
        </w:rPr>
        <w:t>前引路两狼</w:t>
      </w:r>
      <w:r>
        <w:rPr>
          <w:rStyle w:val="99"/>
          <w:rFonts w:hint="eastAsia" w:ascii="Verdana" w:hAnsi="Verdana" w:cs="Verdana"/>
          <w:bCs/>
          <w:szCs w:val="21"/>
        </w:rPr>
        <w:t>来进</w:t>
      </w:r>
      <w:r>
        <w:rPr>
          <w:rStyle w:val="99"/>
          <w:rFonts w:hint="default" w:ascii="Verdana" w:hAnsi="Verdana" w:cs="Verdana"/>
          <w:bCs/>
          <w:szCs w:val="21"/>
        </w:rPr>
        <w:t>)</w:t>
      </w:r>
      <w:r>
        <w:rPr>
          <w:rStyle w:val="99"/>
          <w:rFonts w:hint="eastAsia" w:ascii="Verdana" w:hAnsi="Verdana" w:cs="Verdana"/>
          <w:bCs/>
          <w:szCs w:val="21"/>
        </w:rPr>
        <w:t>，此一去到宋营托梦爹尊。</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二</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cs="Verdana"/>
          <w:bCs/>
          <w:szCs w:val="21"/>
        </w:rPr>
        <w:t>(</w:t>
      </w:r>
      <w:r>
        <w:rPr>
          <w:rStyle w:val="99"/>
          <w:rFonts w:hint="eastAsia" w:ascii="楷体" w:hAnsi="楷体" w:eastAsia="楷体" w:cs="Verdana"/>
          <w:bCs/>
          <w:szCs w:val="21"/>
        </w:rPr>
        <w:t>内</w:t>
      </w:r>
      <w:r>
        <w:rPr>
          <w:rStyle w:val="99"/>
          <w:rFonts w:hint="eastAsia" w:cs="Verdana"/>
          <w:bCs/>
          <w:szCs w:val="21"/>
        </w:rPr>
        <w:t>)</w:t>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】金乌坠玉兔升黄昏时候，</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回龙</w:t>
      </w:r>
      <w:r>
        <w:rPr>
          <w:rStyle w:val="99"/>
          <w:rFonts w:ascii="Verdana" w:hAnsi="Verdana" w:cs="Verdana"/>
          <w:bCs/>
          <w:szCs w:val="21"/>
        </w:rPr>
        <w:t>】盼</w:t>
      </w:r>
      <w:r>
        <w:rPr>
          <w:rStyle w:val="99"/>
          <w:rFonts w:hint="eastAsia" w:ascii="Verdana" w:hAnsi="Verdana" w:cs="Verdana"/>
          <w:bCs/>
          <w:szCs w:val="21"/>
        </w:rPr>
        <w:t>娇儿</w:t>
      </w:r>
      <w:r>
        <w:rPr>
          <w:rStyle w:val="99"/>
          <w:rFonts w:ascii="Verdana" w:hAnsi="Verdana" w:cs="Verdana"/>
          <w:bCs/>
          <w:szCs w:val="21"/>
        </w:rPr>
        <w:t>不由人珠泪双流，我的儿啊!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三眼</w:t>
      </w:r>
      <w:r>
        <w:rPr>
          <w:rStyle w:val="99"/>
          <w:rFonts w:ascii="Verdana" w:hAnsi="Verdana" w:cs="Verdana"/>
          <w:bCs/>
          <w:szCs w:val="21"/>
        </w:rPr>
        <w:t>】七郎儿【</w:t>
      </w:r>
      <w:r>
        <w:rPr>
          <w:rStyle w:val="99"/>
          <w:rFonts w:hint="eastAsia" w:ascii="Verdana" w:hAnsi="Verdana" w:cs="Verdana"/>
          <w:bCs/>
          <w:sz w:val="15"/>
          <w:szCs w:val="15"/>
        </w:rPr>
        <w:t>转</w:t>
      </w:r>
      <w:r>
        <w:rPr>
          <w:rStyle w:val="99"/>
          <w:rFonts w:ascii="楷体" w:hAnsi="楷体" w:eastAsia="楷体" w:cs="Verdana"/>
          <w:bCs/>
          <w:szCs w:val="21"/>
        </w:rPr>
        <w:t>二黄原板</w:t>
      </w:r>
      <w:r>
        <w:rPr>
          <w:rStyle w:val="99"/>
          <w:rFonts w:ascii="Verdana" w:hAnsi="Verdana" w:cs="Verdana"/>
          <w:bCs/>
          <w:szCs w:val="21"/>
        </w:rPr>
        <w:t>】回雁门搬兵求救，为什么此一去不见回头。唯恐那潘仁美</w:t>
      </w:r>
      <w:r>
        <w:rPr>
          <w:rStyle w:val="99"/>
          <w:rFonts w:hint="eastAsia" w:ascii="Verdana" w:hAnsi="Verdana" w:cs="Verdana"/>
          <w:bCs/>
          <w:szCs w:val="21"/>
        </w:rPr>
        <w:t>忆</w:t>
      </w:r>
      <w:r>
        <w:rPr>
          <w:rStyle w:val="99"/>
          <w:rFonts w:ascii="Verdana" w:hAnsi="Verdana" w:cs="Verdana"/>
          <w:bCs/>
          <w:szCs w:val="21"/>
        </w:rPr>
        <w:t>起前仇，怕的是我的儿一命罢休。含悲泪进大营双眉愁皱</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Verdana" w:hAnsi="Verdana" w:cs="Verdana"/>
          <w:bCs/>
          <w:szCs w:val="21"/>
        </w:rPr>
        <w:t>含悲泪进宝帐双眉愁皱</w:t>
      </w:r>
      <w:r>
        <w:rPr>
          <w:rStyle w:val="99"/>
          <w:rFonts w:hint="eastAsia" w:ascii="ˎ̥" w:hAnsi="ˎ̥" w:cs="ˎ̥"/>
          <w:bCs/>
          <w:szCs w:val="21"/>
        </w:rPr>
        <w:t>)</w:t>
      </w:r>
      <w:r>
        <w:rPr>
          <w:rStyle w:val="99"/>
          <w:rFonts w:ascii="Verdana" w:hAnsi="Verdana" w:cs="Verdana"/>
          <w:bCs/>
          <w:szCs w:val="21"/>
        </w:rPr>
        <w:t>，腹内饥身寒冷遍体飕飕</w:t>
      </w:r>
      <w:r>
        <w:rPr>
          <w:rStyle w:val="99"/>
          <w:rFonts w:hint="eastAsia" w:ascii="Verdana" w:hAnsi="Verdana" w:cs="Verdana"/>
          <w:bCs/>
          <w:sz w:val="18"/>
          <w:szCs w:val="18"/>
        </w:rPr>
        <w:t>哇</w:t>
      </w:r>
      <w:r>
        <w:rPr>
          <w:rStyle w:val="99"/>
          <w:rFonts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听谯楼打罢了二更时分，杨延昭倒做了巡营之人。迈虎步我且把宝帐来进，又只见老爹爹瞌睡沉沉。我这里上前去与父盖定，</w:t>
      </w:r>
    </w:p>
    <w:p>
      <w:pPr>
        <w:ind w:left="1260" w:hanging="1260"/>
      </w:pPr>
      <w:r>
        <w:rPr>
          <w:rStyle w:val="99"/>
          <w:rFonts w:hint="eastAsia" w:cs="Verdana"/>
          <w:bCs/>
          <w:szCs w:val="21"/>
        </w:rPr>
        <w:t>杨延昭</w:t>
      </w:r>
      <w:r>
        <w:rPr>
          <w:rStyle w:val="99"/>
          <w:rFonts w:hint="eastAsia" w:cs="Verdana"/>
          <w:bCs/>
          <w:szCs w:val="21"/>
        </w:rPr>
        <w:tab/>
      </w:r>
      <w:r>
        <w:rPr>
          <w:rStyle w:val="99"/>
          <w:rFonts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cs="Verdana"/>
          <w:bCs/>
          <w:szCs w:val="21"/>
        </w:rPr>
        <w:t>】</w:t>
      </w:r>
      <w:r>
        <w:rPr>
          <w:rStyle w:val="99"/>
          <w:rFonts w:hint="eastAsia" w:ascii="Verdana" w:hAnsi="Verdana" w:cs="Verdana"/>
          <w:bCs/>
          <w:szCs w:val="21"/>
        </w:rPr>
        <w:t>闷悠悠坐一旁好不伤情。</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上</w:t>
      </w:r>
      <w:r>
        <w:rPr>
          <w:rStyle w:val="99"/>
          <w:rFonts w:hint="eastAsia" w:ascii="ˎ̥" w:hAnsi="ˎ̥" w:cs="ˎ̥"/>
          <w:bCs/>
          <w:szCs w:val="21"/>
        </w:rPr>
        <w:t>)</w:t>
      </w:r>
      <w:r>
        <w:rPr>
          <w:rStyle w:val="99"/>
          <w:rFonts w:hint="eastAsia" w:ascii="Verdana" w:hAnsi="Verdana" w:cs="Verdana"/>
          <w:bCs/>
          <w:szCs w:val="21"/>
        </w:rPr>
        <w:t xml:space="preserve"> </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听谯楼打罢了三更时分，阴曹府来了我七郎鬼魂。叫鬼卒驾阴风宋营来进，</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又只见老爹爹瞌睡沉沉。我这里将他的灵魂唤醒，</w:t>
      </w:r>
    </w:p>
    <w:p>
      <w:pPr>
        <w:ind w:left="1260" w:hanging="1260"/>
      </w:pPr>
      <w:r>
        <w:rPr>
          <w:rStyle w:val="99"/>
          <w:rFonts w:hint="eastAsia"/>
          <w:bCs/>
          <w:szCs w:val="21"/>
        </w:rPr>
        <w:t>(</w:t>
      </w:r>
      <w:r>
        <w:rPr>
          <w:rStyle w:val="99"/>
          <w:rFonts w:hint="eastAsia" w:cs="Verdana"/>
          <w:bCs/>
          <w:szCs w:val="21"/>
        </w:rPr>
        <w:t>&lt;</w:t>
      </w:r>
      <w:r>
        <w:rPr>
          <w:rStyle w:val="99"/>
          <w:rFonts w:hint="eastAsia" w:ascii="楷体" w:hAnsi="楷体" w:eastAsia="楷体" w:cs="Verdana"/>
          <w:b/>
          <w:bCs/>
          <w:szCs w:val="21"/>
        </w:rPr>
        <w:t>乱锤</w:t>
      </w:r>
      <w:r>
        <w:rPr>
          <w:rStyle w:val="99"/>
          <w:rFonts w:hint="eastAsia" w:cs="Verdana"/>
          <w:bCs/>
          <w:szCs w:val="21"/>
        </w:rPr>
        <w:t>&gt;，杨继业</w:t>
      </w:r>
      <w:r>
        <w:rPr>
          <w:rStyle w:val="99"/>
          <w:rFonts w:hint="eastAsia" w:ascii="楷体" w:hAnsi="楷体" w:eastAsia="楷体" w:cs="Verdana"/>
          <w:bCs/>
          <w:szCs w:val="21"/>
        </w:rPr>
        <w:t>托髯口</w:t>
      </w:r>
      <w:r>
        <w:rPr>
          <w:rStyle w:val="99"/>
          <w:rFonts w:hint="eastAsi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w:t>
      </w:r>
      <w:r>
        <w:rPr>
          <w:rStyle w:val="99"/>
          <w:rFonts w:ascii="楷体" w:hAnsi="楷体" w:eastAsia="楷体" w:cs="宋体"/>
          <w:bCs/>
          <w:szCs w:val="21"/>
        </w:rPr>
        <w:t>散板</w:t>
      </w:r>
      <w:r>
        <w:rPr>
          <w:rStyle w:val="99"/>
          <w:rFonts w:ascii="宋体" w:hAnsi="宋体" w:cs="宋体"/>
          <w:bCs/>
          <w:szCs w:val="21"/>
        </w:rPr>
        <w:t>】猛抬头又只见七郎娇生。我命儿回雁门搬取救应，儿为何哭啼啼身带雕翎?</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】我这里下位去将儿抱定</w:t>
      </w:r>
      <w:r>
        <w:rPr>
          <w:rStyle w:val="99"/>
          <w:rFonts w:ascii="宋体" w:hAnsi="宋体" w:cs="宋体"/>
          <w:bCs/>
          <w:sz w:val="18"/>
          <w:szCs w:val="18"/>
        </w:rPr>
        <w:t>呐</w:t>
      </w:r>
      <w:r>
        <w:rPr>
          <w:rStyle w:val="99"/>
          <w:rFonts w:hint="eastAsia" w:ascii="宋体" w:hAnsi="宋体" w:cs="宋体"/>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老爹爹休贪睡细听儿云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老爹爹休贪睡儿</w:t>
      </w:r>
      <w:r>
        <w:rPr>
          <w:rStyle w:val="99"/>
          <w:rFonts w:hint="default" w:ascii="Verdana" w:hAnsi="Verdana" w:cs="Verdana"/>
          <w:bCs/>
          <w:szCs w:val="21"/>
        </w:rPr>
        <w:t>有话</w:t>
      </w:r>
      <w:r>
        <w:rPr>
          <w:rStyle w:val="99"/>
          <w:rFonts w:hint="eastAsia" w:ascii="Verdana" w:hAnsi="Verdana" w:cs="Verdana"/>
          <w:bCs/>
          <w:szCs w:val="21"/>
        </w:rPr>
        <w:t>云</w:t>
      </w:r>
      <w:r>
        <w:rPr>
          <w:rStyle w:val="99"/>
          <w:rFonts w:hint="default" w:ascii="ˎ̥" w:hAnsi="ˎ̥" w:cs="ˎ̥"/>
          <w:bCs/>
          <w:szCs w:val="21"/>
        </w:rPr>
        <w:t>)</w:t>
      </w:r>
      <w:r>
        <w:rPr>
          <w:rStyle w:val="99"/>
          <w:rFonts w:hint="eastAsia" w:ascii="Verdana" w:hAnsi="Verdana" w:cs="Verdana"/>
          <w:bCs/>
          <w:szCs w:val="21"/>
        </w:rPr>
        <w:t>：都只为潘仁美想起了打子仇恨，将孩儿绑法标乱箭攒身。</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转面来再对六兄论，小弟言来你是听：高堂老母要你孝敬，杨延嗣倒做了不</w:t>
      </w:r>
      <w:r>
        <w:rPr>
          <w:rStyle w:val="99"/>
          <w:rFonts w:hint="default" w:ascii="Verdana" w:hAnsi="Verdana" w:cs="Verdana"/>
          <w:bCs/>
          <w:szCs w:val="21"/>
        </w:rPr>
        <w:t>孝</w:t>
      </w:r>
      <w:r>
        <w:rPr>
          <w:rStyle w:val="99"/>
          <w:rFonts w:hint="eastAsia" w:ascii="Verdana" w:hAnsi="Verdana" w:cs="Verdana"/>
          <w:bCs/>
          <w:szCs w:val="21"/>
        </w:rPr>
        <w:t>之人</w:t>
      </w:r>
      <w:r>
        <w:rPr>
          <w:rStyle w:val="12"/>
          <w:rFonts w:hint="eastAsia" w:ascii="Verdana" w:hAnsi="Verdana" w:cs="Verdana"/>
          <w:bCs/>
          <w:szCs w:val="21"/>
        </w:rPr>
        <w:footnoteReference w:id="445"/>
      </w:r>
      <w:r>
        <w:rPr>
          <w:rStyle w:val="99"/>
          <w:rFonts w:hint="eastAsia" w:ascii="Verdana" w:hAnsi="Verdana" w:cs="Verdana"/>
          <w:bCs/>
          <w:szCs w:val="21"/>
        </w:rPr>
        <w:t>。我本当与父兄再把话论</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我本当与</w:t>
      </w:r>
      <w:r>
        <w:rPr>
          <w:rStyle w:val="99"/>
          <w:rFonts w:hint="default" w:ascii="Verdana" w:hAnsi="Verdana" w:cs="Verdana"/>
          <w:bCs/>
          <w:szCs w:val="21"/>
        </w:rPr>
        <w:t>六</w:t>
      </w:r>
      <w:r>
        <w:rPr>
          <w:rStyle w:val="99"/>
          <w:rFonts w:hint="eastAsia" w:ascii="Verdana" w:hAnsi="Verdana" w:cs="Verdana"/>
          <w:bCs/>
          <w:szCs w:val="21"/>
        </w:rPr>
        <w:t>兄再把话论</w:t>
      </w:r>
      <w:r>
        <w:rPr>
          <w:rStyle w:val="99"/>
          <w:rFonts w:hint="default" w:ascii="ˎ̥" w:hAnsi="ˎ̥" w:cs="ˎ̥"/>
          <w:bCs/>
          <w:szCs w:val="21"/>
        </w:rPr>
        <w:t>)</w:t>
      </w:r>
      <w:r>
        <w:rPr>
          <w:rStyle w:val="99"/>
          <w:rFonts w:hint="eastAsia" w:ascii="Verdana" w:hAnsi="Verdana" w:cs="Verdana"/>
          <w:bCs/>
          <w:szCs w:val="21"/>
        </w:rPr>
        <w:t>，可怜我父在阳儿在阴</w:t>
      </w:r>
      <w:r>
        <w:rPr>
          <w:rStyle w:val="66"/>
          <w:rFonts w:ascii="Verdana" w:hAnsi="Verdana" w:cs="Verdana"/>
          <w:bCs/>
          <w:szCs w:val="21"/>
        </w:rPr>
        <w:footnoteReference w:id="446"/>
      </w:r>
      <w:r>
        <w:rPr>
          <w:rStyle w:val="99"/>
          <w:rFonts w:hint="eastAsia"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导板</w:t>
      </w:r>
      <w:r>
        <w:rPr>
          <w:rStyle w:val="99"/>
          <w:rFonts w:ascii="ˎ̥" w:hAnsi="ˎ̥" w:cs="ˎ̥"/>
          <w:bCs/>
          <w:szCs w:val="21"/>
        </w:rPr>
        <w:t>】方才朦胧得一梦</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：方才朦胧将养静</w:t>
      </w:r>
      <w:r>
        <w:rPr>
          <w:rStyle w:val="99"/>
          <w:rFonts w:hint="eastAsia" w:ascii="ˎ̥" w:hAnsi="ˎ̥" w:cs="ˎ̥"/>
          <w:bCs/>
          <w:sz w:val="18"/>
          <w:szCs w:val="18"/>
        </w:rPr>
        <w:t>呐</w:t>
      </w:r>
      <w:r>
        <w:rPr>
          <w:rStyle w:val="99"/>
          <w:rFonts w:hint="eastAsia" w:ascii="ˎ̥" w:hAnsi="ˎ̥" w:cs="ˎ̥"/>
          <w:bCs/>
          <w:szCs w:val="21"/>
        </w:rPr>
        <w:t>)</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w:t>
      </w:r>
      <w:r>
        <w:rPr>
          <w:rStyle w:val="99"/>
          <w:rFonts w:ascii="ˎ̥" w:hAnsi="ˎ̥" w:cs="ˎ̥"/>
          <w:bCs/>
          <w:szCs w:val="21"/>
        </w:rPr>
        <w:t>梦见了七郎儿转回大营</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】睁开了昏花眼难以扎挣，</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】又只见六郎儿瞌睡沉沉。</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default" w:ascii="Verdana" w:hAnsi="Verdana" w:cs="Verdana"/>
          <w:bCs/>
          <w:szCs w:val="21"/>
        </w:rPr>
        <w:t>(</w:t>
      </w:r>
      <w:r>
        <w:rPr>
          <w:rStyle w:val="99"/>
          <w:rFonts w:ascii="ˎ̥" w:hAnsi="ˎ̥" w:cs="ˎ̥"/>
          <w:bCs/>
          <w:szCs w:val="21"/>
        </w:rPr>
        <w:t>我儿</w:t>
      </w:r>
      <w:r>
        <w:rPr>
          <w:rStyle w:val="99"/>
          <w:rFonts w:hint="default" w:ascii="ˎ̥" w:hAnsi="ˎ̥" w:cs="ˎ̥"/>
          <w:bCs/>
          <w:szCs w:val="21"/>
        </w:rPr>
        <w:t>)</w:t>
      </w:r>
      <w:r>
        <w:rPr>
          <w:rStyle w:val="99"/>
          <w:rFonts w:ascii="ˎ̥" w:hAnsi="ˎ̥" w:cs="ˎ̥"/>
          <w:bCs/>
          <w:szCs w:val="21"/>
        </w:rPr>
        <w:t>醒来。</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……见七弟</w:t>
      </w:r>
      <w:r>
        <w:rPr>
          <w:rStyle w:val="99"/>
          <w:rFonts w:hint="eastAsia" w:ascii="Verdana" w:hAnsi="Verdana" w:cs="Verdana"/>
          <w:bCs/>
          <w:sz w:val="18"/>
          <w:szCs w:val="18"/>
        </w:rPr>
        <w:t>啊</w:t>
      </w:r>
      <w:r>
        <w:rPr>
          <w:rStyle w:val="99"/>
          <w:rFonts w:hint="default" w:ascii="Verdana" w:hAnsi="Verdana" w:cs="Verdana"/>
          <w:bCs/>
          <w:szCs w:val="21"/>
        </w:rPr>
        <w:t>入</w:t>
      </w:r>
      <w:r>
        <w:rPr>
          <w:rStyle w:val="99"/>
          <w:rFonts w:hint="eastAsia" w:ascii="Verdana" w:hAnsi="Verdana" w:cs="Verdana"/>
          <w:bCs/>
          <w:szCs w:val="21"/>
        </w:rPr>
        <w:t>梦，抬头只见老严亲。</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哎呀，爹爹啊!</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孩儿昨晚四更时分，梦见七弟浑身是血，遍体雕翎。不知是何缘故?</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为父也得此兆。唉呀儿啊——这</w:t>
      </w:r>
      <w:r>
        <w:rPr>
          <w:rStyle w:val="99"/>
          <w:rFonts w:hint="eastAsia" w:ascii="ˎ̥" w:hAnsi="ˎ̥" w:cs="ˎ̥"/>
          <w:bCs/>
          <w:szCs w:val="21"/>
        </w:rPr>
        <w:t>“</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。为父意欲，命我儿回至雁门</w:t>
      </w:r>
      <w:r>
        <w:rPr>
          <w:rStyle w:val="99"/>
          <w:rFonts w:hint="eastAsia" w:ascii="ˎ̥" w:hAnsi="ˎ̥" w:cs="ˎ̥"/>
          <w:bCs/>
          <w:szCs w:val="21"/>
        </w:rPr>
        <w:t>，</w:t>
      </w:r>
      <w:r>
        <w:rPr>
          <w:rStyle w:val="99"/>
          <w:rFonts w:ascii="ˎ̥" w:hAnsi="ˎ̥" w:cs="ˎ̥"/>
          <w:bCs/>
          <w:szCs w:val="21"/>
        </w:rPr>
        <w:t>打听你七弟的下落，为父的也好放心呐。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w:t>
      </w:r>
      <w:r>
        <w:rPr>
          <w:rStyle w:val="99"/>
          <w:rFonts w:hint="eastAsia" w:ascii="ˎ̥" w:hAnsi="ˎ̥" w:cs="ˎ̥"/>
          <w:bCs/>
          <w:szCs w:val="21"/>
        </w:rPr>
        <w:t>有道是“</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此兆。唉呀儿啊——这</w:t>
      </w:r>
      <w:r>
        <w:rPr>
          <w:rStyle w:val="99"/>
          <w:rFonts w:hint="eastAsia" w:ascii="ˎ̥" w:hAnsi="ˎ̥" w:cs="ˎ̥"/>
          <w:bCs/>
          <w:szCs w:val="21"/>
        </w:rPr>
        <w:t>“</w:t>
      </w:r>
      <w:r>
        <w:rPr>
          <w:rStyle w:val="99"/>
          <w:rFonts w:ascii="ˎ̥" w:hAnsi="ˎ̥" w:cs="ˎ̥"/>
          <w:bCs/>
          <w:szCs w:val="21"/>
        </w:rPr>
        <w:t>梦梦相同，必有应验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孩儿不去。</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为何</w:t>
      </w:r>
      <w:r>
        <w:rPr>
          <w:rStyle w:val="99"/>
          <w:rFonts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爹爹年迈，孩儿放心不下。</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为父么——虽则年迈，倒还康健</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：儿来看——</w:t>
      </w:r>
      <w:r>
        <w:rPr>
          <w:rStyle w:val="99"/>
          <w:rFonts w:ascii="Verdana" w:hAnsi="Verdana" w:cs="Verdana"/>
          <w:bCs/>
          <w:szCs w:val="21"/>
        </w:rPr>
        <w:t>为父</w:t>
      </w:r>
      <w:r>
        <w:rPr>
          <w:rStyle w:val="99"/>
          <w:rFonts w:hint="eastAsia" w:ascii="Verdana" w:hAnsi="Verdana" w:cs="Verdana"/>
          <w:bCs/>
          <w:szCs w:val="21"/>
        </w:rPr>
        <w:t>的</w:t>
      </w:r>
      <w:r>
        <w:rPr>
          <w:rStyle w:val="99"/>
          <w:rFonts w:ascii="Verdana" w:hAnsi="Verdana" w:cs="Verdana"/>
          <w:bCs/>
          <w:szCs w:val="21"/>
        </w:rPr>
        <w:t>虽则年迈，</w:t>
      </w:r>
      <w:r>
        <w:rPr>
          <w:rStyle w:val="99"/>
          <w:rFonts w:hint="eastAsia" w:ascii="Verdana" w:hAnsi="Verdana" w:cs="Verdana"/>
          <w:bCs/>
          <w:szCs w:val="21"/>
        </w:rPr>
        <w:t>身体</w:t>
      </w:r>
      <w:r>
        <w:rPr>
          <w:rStyle w:val="99"/>
          <w:rFonts w:ascii="Verdana" w:hAnsi="Verdana" w:cs="Verdana"/>
          <w:bCs/>
          <w:szCs w:val="21"/>
        </w:rPr>
        <w:t>倒还康健</w:t>
      </w:r>
      <w:r>
        <w:rPr>
          <w:rStyle w:val="99"/>
          <w:rFonts w:hint="eastAsia" w:ascii="Verdana" w:hAnsi="Verdana" w:cs="Verdana"/>
          <w:bCs/>
          <w:szCs w:val="21"/>
        </w:rPr>
        <w:t>。)</w:t>
      </w:r>
      <w:r>
        <w:rPr>
          <w:rStyle w:val="99"/>
          <w:rFonts w:ascii="Verdana" w:hAnsi="Verdana" w:cs="Verdana"/>
          <w:bCs/>
          <w:szCs w:val="21"/>
        </w:rPr>
        <w:t>有道是：虎老雄心在。儿只管地前去。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孩儿放心不下。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你当真不去?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当真不去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果然不去。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果然</w:t>
      </w:r>
      <w:r>
        <w:rPr>
          <w:rStyle w:val="99"/>
          <w:rFonts w:ascii="Verdana" w:hAnsi="Verdana" w:cs="Verdana"/>
          <w:bCs/>
          <w:szCs w:val="21"/>
        </w:rPr>
        <w:t>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儿啊，为父有父子之情，难道儿就无有手足之义么?</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爹爹不必如此，孩儿前去就是。</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好，上马去罢!</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爹爹不必泪伤淋，孩儿言来听分明：倘若胡兵来叫阵，紧守大营莫出征。辞别爹爹足踏镫，雁门关前走一程。</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爹爹!我父!</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ascii="Verdana" w:hAnsi="Verdana" w:cs="Verdana"/>
          <w:bCs/>
          <w:szCs w:val="21"/>
        </w:rPr>
        <w:t>延昭!我儿!</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
          <w:bCs/>
          <w:szCs w:val="21"/>
        </w:rPr>
        <w:tab/>
      </w:r>
      <w:r>
        <w:rPr>
          <w:rStyle w:val="99"/>
          <w:rFonts w:hint="eastAsia" w:ascii="Verdana" w:hAnsi="Verdana" w:cs="Verdana"/>
          <w:bCs/>
          <w:szCs w:val="21"/>
        </w:rPr>
        <w:t>罢!</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bCs/>
          <w:szCs w:val="21"/>
        </w:rPr>
        <w:t>&lt;</w:t>
      </w:r>
      <w:r>
        <w:rPr>
          <w:rStyle w:val="99"/>
          <w:rFonts w:ascii="楷体" w:hAnsi="楷体" w:eastAsia="楷体" w:cs="ˎ̥"/>
          <w:b/>
          <w:bCs/>
          <w:szCs w:val="21"/>
        </w:rPr>
        <w:t>哭头</w:t>
      </w:r>
      <w:r>
        <w:rPr>
          <w:rStyle w:val="99"/>
          <w:rFonts w:hint="eastAsia"/>
          <w:bCs/>
          <w:szCs w:val="21"/>
        </w:rPr>
        <w:t>&gt;</w:t>
      </w:r>
      <w:r>
        <w:rPr>
          <w:rStyle w:val="99"/>
          <w:rFonts w:hint="eastAsia" w:ascii="ˎ̥" w:hAnsi="ˎ̥" w:cs="ˎ̥"/>
          <w:bCs/>
          <w:szCs w:val="21"/>
        </w:rPr>
        <w:t>啊……</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】见</w:t>
      </w:r>
      <w:r>
        <w:rPr>
          <w:rStyle w:val="99"/>
          <w:rFonts w:hint="eastAsia" w:ascii="ˎ̥" w:hAnsi="ˎ̥" w:cs="ˎ̥"/>
          <w:bCs/>
          <w:szCs w:val="21"/>
        </w:rPr>
        <w:t>娇</w:t>
      </w:r>
      <w:r>
        <w:rPr>
          <w:rStyle w:val="99"/>
          <w:rFonts w:ascii="ˎ̥" w:hAnsi="ˎ̥" w:cs="ˎ̥"/>
          <w:bCs/>
          <w:szCs w:val="21"/>
        </w:rPr>
        <w:t>儿上了马能行，指着雁门骂一声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：手</w:t>
      </w:r>
      <w:r>
        <w:rPr>
          <w:rStyle w:val="99"/>
          <w:rFonts w:ascii="ˎ̥" w:hAnsi="ˎ̥" w:cs="ˎ̥"/>
          <w:bCs/>
          <w:szCs w:val="21"/>
        </w:rPr>
        <w:t>指</w:t>
      </w:r>
      <w:r>
        <w:rPr>
          <w:rStyle w:val="99"/>
          <w:rFonts w:hint="eastAsia" w:ascii="ˎ̥" w:hAnsi="ˎ̥" w:cs="ˎ̥"/>
          <w:bCs/>
          <w:szCs w:val="21"/>
        </w:rPr>
        <w:t>潘洪</w:t>
      </w:r>
      <w:r>
        <w:rPr>
          <w:rStyle w:val="99"/>
          <w:rFonts w:ascii="ˎ̥" w:hAnsi="ˎ̥" w:cs="ˎ̥"/>
          <w:bCs/>
          <w:szCs w:val="21"/>
        </w:rPr>
        <w:t>骂一声</w:t>
      </w:r>
      <w:r>
        <w:rPr>
          <w:rStyle w:val="99"/>
          <w:rFonts w:hint="eastAsia" w:ascii="ˎ̥" w:hAnsi="ˎ̥" w:cs="ˎ̥"/>
          <w:bCs/>
          <w:sz w:val="18"/>
          <w:szCs w:val="18"/>
        </w:rPr>
        <w:t>呐</w:t>
      </w:r>
      <w:r>
        <w:rPr>
          <w:rStyle w:val="99"/>
          <w:rFonts w:hint="eastAsia" w:ascii="ˎ̥" w:hAnsi="ˎ̥" w:cs="ˎ̥"/>
          <w:bCs/>
          <w:szCs w:val="21"/>
        </w:rPr>
        <w:t>；手</w:t>
      </w:r>
      <w:r>
        <w:rPr>
          <w:rStyle w:val="99"/>
          <w:rFonts w:ascii="ˎ̥" w:hAnsi="ˎ̥" w:cs="ˎ̥"/>
          <w:bCs/>
          <w:szCs w:val="21"/>
        </w:rPr>
        <w:t>指雁门骂一声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ascii="ˎ̥" w:hAnsi="ˎ̥" w:cs="ˎ̥"/>
          <w:bCs/>
          <w:szCs w:val="21"/>
        </w:rPr>
        <w:t>。我儿若有好和歹</w:t>
      </w:r>
      <w:r>
        <w:rPr>
          <w:rStyle w:val="99"/>
          <w:rFonts w:hint="eastAsia" w:ascii="ˎ̥" w:hAnsi="ˎ̥" w:cs="ˎ̥"/>
          <w:bCs/>
          <w:sz w:val="18"/>
          <w:szCs w:val="18"/>
        </w:rPr>
        <w:t>呀</w:t>
      </w:r>
      <w:r>
        <w:rPr>
          <w:rStyle w:val="99"/>
          <w:rFonts w:ascii="ˎ̥" w:hAnsi="ˎ̥" w:cs="ˎ̥"/>
          <w:bCs/>
          <w:szCs w:val="21"/>
        </w:rPr>
        <w:t>，</w:t>
      </w:r>
    </w:p>
    <w:p>
      <w:pPr>
        <w:ind w:left="1260" w:hanging="1260"/>
        <w:rPr>
          <w:rFonts w:hint="default"/>
        </w:rPr>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潘洪呐!贼——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Verdana"/>
          <w:bCs/>
          <w:szCs w:val="21"/>
        </w:rPr>
        <w:t>二黄散板</w:t>
      </w:r>
      <w:r>
        <w:rPr>
          <w:rStyle w:val="99"/>
          <w:rFonts w:ascii="ˎ̥" w:hAnsi="ˎ̥" w:cs="ˎ̥"/>
          <w:bCs/>
          <w:szCs w:val="21"/>
        </w:rPr>
        <w:t>】我将老命与尔拼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拚着老命与尔拼)</w:t>
      </w:r>
      <w:r>
        <w:rPr>
          <w:rStyle w:val="99"/>
          <w:rFonts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三</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楷体" w:hAnsi="楷体" w:eastAsia="楷体" w:cs="ˎ̥"/>
          <w:bCs/>
          <w:szCs w:val="21"/>
        </w:rPr>
        <w:t>丑扮</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俺，韩延寿!奉了太后之命，巡营瞭哨。</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巴特鲁，巡营瞭哨者。</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宋体" w:hAnsi="宋体" w:cs="Verdana"/>
          <w:bCs/>
          <w:szCs w:val="21"/>
        </w:rPr>
        <w:t>，</w:t>
      </w:r>
      <w:r>
        <w:rPr>
          <w:rStyle w:val="99"/>
          <w:rFonts w:hint="eastAsia" w:ascii="楷体" w:hAnsi="楷体" w:eastAsia="楷体" w:cs="Verdana"/>
          <w:bCs/>
          <w:szCs w:val="21"/>
        </w:rPr>
        <w:t>拿剑与</w:t>
      </w:r>
      <w:r>
        <w:rPr>
          <w:rStyle w:val="99"/>
          <w:rFonts w:hint="eastAsia" w:ascii="宋体" w:hAnsi="宋体" w:cs="Verdana"/>
          <w:bCs/>
          <w:szCs w:val="21"/>
        </w:rPr>
        <w:t>韩延寿</w:t>
      </w:r>
      <w:r>
        <w:rPr>
          <w:rStyle w:val="99"/>
          <w:rFonts w:hint="eastAsia" w:ascii="楷体" w:hAnsi="楷体" w:eastAsia="楷体" w:cs="Verdana"/>
          <w:bCs/>
          <w:szCs w:val="21"/>
        </w:rPr>
        <w:t>架住</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default" w:ascii="Verdana" w:hAnsi="Verdana" w:cs="Verdana"/>
          <w:bCs/>
          <w:szCs w:val="21"/>
        </w:rPr>
        <w:t>何人</w:t>
      </w:r>
      <w:r>
        <w:rPr>
          <w:rStyle w:val="99"/>
          <w:rFonts w:hint="eastAsia" w:ascii="Verdana" w:hAnsi="Verdana" w:cs="Verdana"/>
          <w:bCs/>
          <w:szCs w:val="21"/>
        </w:rPr>
        <w:t>挡住某家去路!</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六郎，前者饶尔不死，又来则甚?</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一派胡言，放马过来!</w:t>
      </w:r>
    </w:p>
    <w:p>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韩延寿</w:t>
      </w:r>
      <w:r>
        <w:rPr>
          <w:rStyle w:val="99"/>
          <w:rFonts w:hint="eastAsia" w:ascii="楷体" w:hAnsi="楷体" w:eastAsia="楷体" w:cs="ˎ̥"/>
          <w:bCs/>
          <w:szCs w:val="21"/>
        </w:rPr>
        <w:t>一合两合</w:t>
      </w:r>
      <w:r>
        <w:rPr>
          <w:rStyle w:val="99"/>
          <w:rFonts w:hint="eastAsia" w:ascii="ˎ̥" w:hAnsi="ˎ̥" w:cs="ˎ̥"/>
          <w:bCs/>
          <w:szCs w:val="21"/>
        </w:rPr>
        <w:t>，杨延嗣</w:t>
      </w:r>
      <w:r>
        <w:rPr>
          <w:rStyle w:val="99"/>
          <w:rFonts w:hint="eastAsia" w:ascii="楷体" w:hAnsi="楷体" w:eastAsia="楷体" w:cs="ˎ̥"/>
          <w:bCs/>
          <w:szCs w:val="21"/>
        </w:rPr>
        <w:t>上</w:t>
      </w:r>
      <w:r>
        <w:rPr>
          <w:rStyle w:val="99"/>
          <w:rFonts w:hint="eastAsia" w:ascii="ˎ̥" w:hAnsi="ˎ̥" w:cs="ˎ̥"/>
          <w:bCs/>
          <w:szCs w:val="21"/>
        </w:rPr>
        <w:t>，</w:t>
      </w:r>
      <w:r>
        <w:rPr>
          <w:rStyle w:val="99"/>
          <w:rFonts w:hint="eastAsia" w:ascii="楷体" w:hAnsi="楷体" w:eastAsia="楷体" w:cs="ˎ̥"/>
          <w:bCs/>
          <w:szCs w:val="21"/>
        </w:rPr>
        <w:t>挥蝇帚</w:t>
      </w:r>
      <w:r>
        <w:rPr>
          <w:rStyle w:val="99"/>
          <w:rFonts w:hint="eastAsia" w:ascii="ˎ̥" w:hAnsi="ˎ̥" w:cs="ˎ̥"/>
          <w:bCs/>
          <w:szCs w:val="21"/>
        </w:rPr>
        <w:t>，韩延寿</w:t>
      </w:r>
      <w:r>
        <w:rPr>
          <w:rStyle w:val="99"/>
          <w:rFonts w:hint="eastAsia" w:ascii="楷体" w:hAnsi="楷体" w:eastAsia="楷体" w:cs="ˎ̥"/>
          <w:bCs/>
          <w:szCs w:val="21"/>
        </w:rPr>
        <w:t>众倒地</w:t>
      </w:r>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杨延嗣</w:t>
      </w:r>
      <w:r>
        <w:rPr>
          <w:rStyle w:val="99"/>
          <w:rFonts w:hint="eastAsia" w:ascii="楷体" w:hAnsi="楷体" w:eastAsia="楷体" w:cs="Verdana"/>
          <w:bCs/>
          <w:szCs w:val="21"/>
        </w:rPr>
        <w:t>下</w:t>
      </w:r>
      <w:r>
        <w:rPr>
          <w:rStyle w:val="99"/>
          <w:rFonts w:hint="eastAsia" w:ascii="ˎ̥" w:hAnsi="ˎ̥" w:cs="ˎ̥"/>
          <w:bCs/>
          <w:szCs w:val="21"/>
        </w:rPr>
        <w:t>。韩延寿</w:t>
      </w:r>
      <w:r>
        <w:rPr>
          <w:rStyle w:val="99"/>
          <w:rFonts w:hint="eastAsia" w:ascii="楷体" w:hAnsi="楷体" w:eastAsia="楷体" w:cs="ˎ̥"/>
          <w:bCs/>
          <w:szCs w:val="21"/>
        </w:rPr>
        <w:t>起</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且住!正要擒拿六郎下马，七郎显圣，不是马走如飞，险遭不测。</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巴特鲁，收兵。</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四</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ˎ̥" w:hAnsi="ˎ̥" w:cs="ˎ̥"/>
          <w:bCs/>
          <w:szCs w:val="21"/>
        </w:rPr>
        <w:tab/>
      </w:r>
      <w:r>
        <w:rPr>
          <w:rStyle w:val="99"/>
          <w:rFonts w:hint="eastAsia" w:ascii="Verdana" w:hAnsi="Verdana" w:cs="Verdana"/>
          <w:bCs/>
          <w:szCs w:val="21"/>
        </w:rPr>
        <w:t>休赶呐休赶。</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打开玉笼飞彩凤，斩断金锁走蛟龙。</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老军&lt;</w:t>
      </w:r>
      <w:r>
        <w:rPr>
          <w:rStyle w:val="99"/>
          <w:rFonts w:hint="eastAsia" w:ascii="楷体" w:hAnsi="楷体" w:eastAsia="楷体" w:cs="ˎ̥"/>
          <w:b/>
          <w:bCs/>
          <w:szCs w:val="21"/>
        </w:rPr>
        <w:t>慢长锤</w:t>
      </w:r>
      <w:r>
        <w:rPr>
          <w:rStyle w:val="99"/>
          <w:rFonts w:hint="eastAsia" w:ascii="ˎ̥" w:hAnsi="ˎ̥" w:cs="ˎ̥"/>
          <w:bCs/>
          <w:szCs w:val="21"/>
        </w:rPr>
        <w:t>&gt;</w:t>
      </w:r>
      <w:r>
        <w:rPr>
          <w:rStyle w:val="99"/>
          <w:rFonts w:hint="eastAsia" w:ascii="楷体" w:hAnsi="楷体" w:eastAsia="楷体" w:cs="ˎ̥"/>
          <w:bCs/>
          <w:szCs w:val="21"/>
        </w:rPr>
        <w:t>引</w:t>
      </w: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】叹杨家秉忠心大宋扶保，到如今</w:t>
      </w:r>
      <w:r>
        <w:rPr>
          <w:rStyle w:val="99"/>
          <w:rFonts w:hint="eastAsia" w:ascii="ˎ̥" w:hAnsi="ˎ̥" w:cs="ˎ̥"/>
          <w:bCs/>
          <w:sz w:val="18"/>
          <w:szCs w:val="18"/>
        </w:rPr>
        <w:t>呐</w:t>
      </w:r>
      <w:r>
        <w:rPr>
          <w:rStyle w:val="99"/>
          <w:rFonts w:ascii="ˎ̥" w:hAnsi="ˎ̥" w:cs="ˎ̥"/>
          <w:bCs/>
          <w:szCs w:val="21"/>
        </w:rPr>
        <w:t>只落得冰解瓦消。恨北国萧银宗打来战表，擅</w:t>
      </w:r>
      <w:r>
        <w:rPr>
          <w:rStyle w:val="99"/>
          <w:rFonts w:hint="eastAsia" w:ascii="ˎ̥" w:hAnsi="ˎ̥" w:cs="ˎ̥"/>
          <w:bCs/>
          <w:szCs w:val="21"/>
        </w:rPr>
        <w:t>想</w:t>
      </w:r>
      <w:r>
        <w:rPr>
          <w:rStyle w:val="99"/>
          <w:rFonts w:ascii="ˎ̥" w:hAnsi="ˎ̥" w:cs="ˎ̥"/>
          <w:bCs/>
          <w:szCs w:val="21"/>
        </w:rPr>
        <w:t>夺吾主爷锦绣龙朝。贼潘洪在金殿帅印挂了，我父子倒</w:t>
      </w:r>
      <w:r>
        <w:rPr>
          <w:rStyle w:val="99"/>
          <w:rFonts w:hint="eastAsia" w:ascii="ˎ̥" w:hAnsi="ˎ̥" w:cs="ˎ̥"/>
          <w:bCs/>
          <w:szCs w:val="21"/>
        </w:rPr>
        <w:t>做</w:t>
      </w:r>
      <w:r>
        <w:rPr>
          <w:rStyle w:val="99"/>
          <w:rFonts w:ascii="ˎ̥" w:hAnsi="ˎ̥" w:cs="ˎ̥"/>
          <w:bCs/>
          <w:szCs w:val="21"/>
        </w:rPr>
        <w:t>了马前的英豪。</w:t>
      </w:r>
    </w:p>
    <w:p>
      <w:pPr>
        <w:ind w:left="1260" w:hanging="1260"/>
      </w:pPr>
      <w:r>
        <w:rPr>
          <w:rStyle w:val="99"/>
          <w:rFonts w:hint="eastAsia" w:ascii="ˎ̥" w:hAnsi="ˎ̥" w:cs="ˎ̥"/>
          <w:bCs/>
          <w:szCs w:val="21"/>
        </w:rPr>
        <w:t>(杨继业</w:t>
      </w:r>
      <w:r>
        <w:rPr>
          <w:rStyle w:val="99"/>
          <w:rFonts w:hint="eastAsia" w:ascii="楷体" w:hAnsi="楷体" w:eastAsia="楷体" w:cs="ˎ̥"/>
          <w:bCs/>
          <w:szCs w:val="21"/>
        </w:rPr>
        <w:t>归中间</w:t>
      </w: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坐下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】金沙滩双龙会一阵败</w:t>
      </w:r>
      <w:r>
        <w:rPr>
          <w:rStyle w:val="99"/>
          <w:rFonts w:hint="eastAsia" w:ascii="ˎ̥" w:hAnsi="ˎ̥" w:cs="ˎ̥"/>
          <w:bCs/>
          <w:sz w:val="18"/>
          <w:szCs w:val="18"/>
        </w:rPr>
        <w:t>呃</w:t>
      </w:r>
      <w:r>
        <w:rPr>
          <w:rStyle w:val="99"/>
          <w:rFonts w:ascii="ˎ̥" w:hAnsi="ˎ̥" w:cs="ˎ̥"/>
          <w:bCs/>
          <w:szCs w:val="21"/>
        </w:rPr>
        <w:t>了，只杀得血成河鬼哭神嚎。我的大郎儿【</w:t>
      </w:r>
      <w:r>
        <w:rPr>
          <w:rStyle w:val="99"/>
          <w:rFonts w:hint="eastAsia" w:ascii="ˎ̥" w:hAnsi="ˎ̥" w:cs="ˎ̥"/>
          <w:bCs/>
          <w:sz w:val="15"/>
          <w:szCs w:val="15"/>
        </w:rPr>
        <w:t>转</w:t>
      </w:r>
      <w:r>
        <w:rPr>
          <w:rStyle w:val="99"/>
          <w:rFonts w:ascii="楷体" w:hAnsi="楷体" w:eastAsia="楷体" w:cs="ˎ̥"/>
          <w:bCs/>
          <w:szCs w:val="21"/>
        </w:rPr>
        <w:t>反二黄快三眼</w:t>
      </w:r>
      <w:r>
        <w:rPr>
          <w:rStyle w:val="99"/>
          <w:rFonts w:ascii="ˎ̥" w:hAnsi="ˎ̥" w:cs="ˎ̥"/>
          <w:bCs/>
          <w:szCs w:val="21"/>
        </w:rPr>
        <w:t>】替宋王把忠尽了，二郎儿短剑下命赴阴曹。杨三郎被马踏尸首不晓，四</w:t>
      </w:r>
      <w:r>
        <w:rPr>
          <w:rStyle w:val="99"/>
          <w:rFonts w:hint="eastAsia" w:ascii="ˎ̥" w:hAnsi="ˎ̥" w:cs="ˎ̥"/>
          <w:bCs/>
          <w:szCs w:val="21"/>
        </w:rPr>
        <w:t>、</w:t>
      </w:r>
      <w:r>
        <w:rPr>
          <w:rStyle w:val="99"/>
          <w:rFonts w:ascii="ˎ̥" w:hAnsi="ˎ̥" w:cs="ˎ̥"/>
          <w:bCs/>
          <w:szCs w:val="21"/>
        </w:rPr>
        <w:t>八郎失番营无有下梢。杨五郎在五台学禅修道，七郎儿被潘洪箭射法标</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箭射芭蕉</w:t>
      </w:r>
      <w:r>
        <w:rPr>
          <w:rStyle w:val="66"/>
          <w:rFonts w:hint="eastAsia" w:ascii="ˎ̥" w:hAnsi="ˎ̥" w:cs="ˎ̥"/>
          <w:bCs/>
          <w:szCs w:val="21"/>
        </w:rPr>
        <w:footnoteReference w:id="447"/>
      </w:r>
      <w:r>
        <w:rPr>
          <w:rStyle w:val="99"/>
          <w:rFonts w:hint="default" w:ascii="ˎ̥" w:hAnsi="ˎ̥" w:cs="ˎ̥"/>
          <w:bCs/>
          <w:szCs w:val="21"/>
        </w:rPr>
        <w:t>)</w:t>
      </w:r>
      <w:r>
        <w:rPr>
          <w:rStyle w:val="99"/>
          <w:rFonts w:ascii="ˎ̥" w:hAnsi="ˎ̥" w:cs="ˎ̥"/>
          <w:bCs/>
          <w:szCs w:val="21"/>
        </w:rPr>
        <w:t>。只落得杨延昭随营征讨，可怜他尽得忠</w:t>
      </w:r>
      <w:r>
        <w:rPr>
          <w:rStyle w:val="99"/>
          <w:rFonts w:hint="eastAsia" w:ascii="ˎ̥" w:hAnsi="ˎ̥" w:cs="ˎ̥"/>
          <w:bCs/>
          <w:szCs w:val="21"/>
        </w:rPr>
        <w:t>、</w:t>
      </w:r>
      <w:r>
        <w:rPr>
          <w:rStyle w:val="99"/>
          <w:rFonts w:ascii="ˎ̥" w:hAnsi="ˎ̥" w:cs="ˎ̥"/>
          <w:bCs/>
          <w:szCs w:val="21"/>
        </w:rPr>
        <w:t>又尽孝，昼夜杀砍</w:t>
      </w:r>
      <w:r>
        <w:rPr>
          <w:rStyle w:val="99"/>
          <w:rFonts w:hint="eastAsia" w:ascii="ˎ̥" w:hAnsi="ˎ̥" w:cs="ˎ̥"/>
          <w:bCs/>
          <w:szCs w:val="21"/>
        </w:rPr>
        <w:t>、</w:t>
      </w:r>
      <w:r>
        <w:rPr>
          <w:rStyle w:val="99"/>
          <w:rFonts w:ascii="ˎ̥" w:hAnsi="ˎ̥" w:cs="ˎ̥"/>
          <w:bCs/>
          <w:szCs w:val="21"/>
        </w:rPr>
        <w:t>马不停蹄</w:t>
      </w:r>
      <w:r>
        <w:rPr>
          <w:rStyle w:val="99"/>
          <w:rFonts w:hint="eastAsia" w:ascii="ˎ̥" w:hAnsi="ˎ̥" w:cs="ˎ̥"/>
          <w:bCs/>
          <w:szCs w:val="21"/>
        </w:rPr>
        <w:t>、</w:t>
      </w:r>
      <w:r>
        <w:rPr>
          <w:rStyle w:val="99"/>
          <w:rFonts w:ascii="ˎ̥" w:hAnsi="ˎ̥" w:cs="ˎ̥"/>
          <w:bCs/>
          <w:szCs w:val="21"/>
        </w:rPr>
        <w:t>为国辛劳。可怜我八个子把四子丧了，把四子丧了</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】眼见得年迈人无有下梢</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眼见得一家人无有下梢</w:t>
      </w:r>
      <w:r>
        <w:rPr>
          <w:rStyle w:val="99"/>
          <w:rFonts w:hint="default" w:ascii="ˎ̥" w:hAnsi="ˎ̥" w:cs="ˎ̥"/>
          <w:bCs/>
          <w:szCs w:val="21"/>
        </w:rPr>
        <w:t>)</w:t>
      </w:r>
      <w:r>
        <w:rPr>
          <w:rStyle w:val="99"/>
          <w:rFonts w:ascii="ˎ̥" w:hAnsi="ˎ̥" w:cs="ˎ̥"/>
          <w:bCs/>
          <w:szCs w:val="21"/>
        </w:rPr>
        <w:t>。方良臣和潘洪又生计</w:t>
      </w:r>
      <w:r>
        <w:rPr>
          <w:rStyle w:val="99"/>
          <w:rFonts w:ascii="ˎ̥" w:hAnsi="ˎ̥" w:cs="ˎ̥"/>
          <w:bCs/>
          <w:sz w:val="18"/>
          <w:szCs w:val="18"/>
        </w:rPr>
        <w:t>呃</w:t>
      </w:r>
      <w:r>
        <w:rPr>
          <w:rStyle w:val="99"/>
          <w:rFonts w:ascii="ˎ̥" w:hAnsi="ˎ̥" w:cs="ˎ̥"/>
          <w:bCs/>
          <w:szCs w:val="21"/>
        </w:rPr>
        <w:t>巧，请我主到五台快乐逍遥。又谁知中了那奸贼的笼套，四下里众番奴犹如海潮。</w:t>
      </w:r>
      <w:r>
        <w:rPr>
          <w:rStyle w:val="99"/>
          <w:rFonts w:hint="eastAsia" w:ascii="ˎ̥" w:hAnsi="ˎ̥" w:cs="ˎ̥"/>
          <w:bCs/>
          <w:szCs w:val="21"/>
        </w:rPr>
        <w:t>(耳边厢又听得一声号炮，直吓得宋王爷跌落鞍桥。)</w:t>
      </w:r>
      <w:r>
        <w:rPr>
          <w:rStyle w:val="99"/>
          <w:rFonts w:ascii="ˎ̥" w:hAnsi="ˎ̥" w:cs="ˎ̥"/>
          <w:bCs/>
          <w:szCs w:val="21"/>
        </w:rPr>
        <w:t>多亏了杨延昭一马来到</w:t>
      </w:r>
      <w:r>
        <w:rPr>
          <w:rStyle w:val="99"/>
          <w:rFonts w:hint="eastAsia" w:ascii="ˎ̥" w:hAnsi="ˎ̥" w:cs="ˎ̥"/>
          <w:bCs/>
          <w:sz w:val="18"/>
          <w:szCs w:val="18"/>
        </w:rPr>
        <w:t>哇</w:t>
      </w:r>
      <w:r>
        <w:rPr>
          <w:rStyle w:val="99"/>
          <w:rFonts w:ascii="ˎ̥" w:hAnsi="ˎ̥" w:cs="ˎ̥"/>
          <w:bCs/>
          <w:szCs w:val="21"/>
        </w:rPr>
        <w:t>，一杆枪救圣驾逃出笼牢。有老夫二次里也来赶到，害得我东西杀砍</w:t>
      </w:r>
      <w:r>
        <w:rPr>
          <w:rStyle w:val="99"/>
          <w:rFonts w:hint="eastAsia" w:ascii="ˎ̥" w:hAnsi="ˎ̥" w:cs="ˎ̥"/>
          <w:bCs/>
          <w:szCs w:val="21"/>
        </w:rPr>
        <w:t>、</w:t>
      </w:r>
      <w:r>
        <w:rPr>
          <w:rStyle w:val="99"/>
          <w:rFonts w:ascii="ˎ̥" w:hAnsi="ˎ̥" w:cs="ˎ̥"/>
          <w:bCs/>
          <w:szCs w:val="21"/>
        </w:rPr>
        <w:t>左冲右突</w:t>
      </w:r>
      <w:r>
        <w:rPr>
          <w:rStyle w:val="99"/>
          <w:rFonts w:hint="eastAsia" w:ascii="ˎ̥" w:hAnsi="ˎ̥" w:cs="ˎ̥"/>
          <w:bCs/>
          <w:szCs w:val="21"/>
        </w:rPr>
        <w:t>、</w:t>
      </w:r>
      <w:r>
        <w:rPr>
          <w:rStyle w:val="99"/>
          <w:rFonts w:ascii="ˎ̥" w:hAnsi="ˎ̥" w:cs="ˎ̥"/>
          <w:bCs/>
          <w:szCs w:val="21"/>
        </w:rPr>
        <w:t>虎闯羊群</w:t>
      </w:r>
      <w:r>
        <w:rPr>
          <w:rStyle w:val="99"/>
          <w:rFonts w:hint="eastAsia" w:ascii="ˎ̥" w:hAnsi="ˎ̥" w:cs="ˎ̥"/>
          <w:bCs/>
          <w:szCs w:val="21"/>
        </w:rPr>
        <w:t>，</w:t>
      </w:r>
      <w:r>
        <w:rPr>
          <w:rStyle w:val="99"/>
          <w:rFonts w:ascii="ˎ̥" w:hAnsi="ˎ̥" w:cs="ˎ̥"/>
          <w:bCs/>
          <w:szCs w:val="21"/>
        </w:rPr>
        <w:t>被困在两狼山</w:t>
      </w:r>
      <w:r>
        <w:rPr>
          <w:rStyle w:val="99"/>
          <w:rFonts w:hint="eastAsia" w:ascii="ˎ̥" w:hAnsi="ˎ̥" w:cs="ˎ̥"/>
          <w:bCs/>
          <w:szCs w:val="21"/>
        </w:rPr>
        <w:t>，</w:t>
      </w:r>
      <w:r>
        <w:rPr>
          <w:rStyle w:val="99"/>
          <w:rFonts w:ascii="ˎ̥" w:hAnsi="ˎ̥" w:cs="ˎ̥"/>
          <w:bCs/>
          <w:szCs w:val="21"/>
        </w:rPr>
        <w:t>里无粮</w:t>
      </w:r>
      <w:r>
        <w:rPr>
          <w:rStyle w:val="99"/>
          <w:rFonts w:hint="eastAsia" w:ascii="ˎ̥" w:hAnsi="ˎ̥" w:cs="ˎ̥"/>
          <w:bCs/>
          <w:szCs w:val="21"/>
        </w:rPr>
        <w:t>、</w:t>
      </w:r>
      <w:r>
        <w:rPr>
          <w:rStyle w:val="99"/>
          <w:rFonts w:ascii="ˎ̥" w:hAnsi="ˎ̥" w:cs="ˎ̥"/>
          <w:bCs/>
          <w:szCs w:val="21"/>
        </w:rPr>
        <w:t>外无草</w:t>
      </w:r>
      <w:r>
        <w:rPr>
          <w:rStyle w:val="99"/>
          <w:rFonts w:hint="eastAsia" w:ascii="ˎ̥" w:hAnsi="ˎ̥" w:cs="ˎ̥"/>
          <w:bCs/>
          <w:szCs w:val="21"/>
        </w:rPr>
        <w:t>，</w:t>
      </w:r>
      <w:r>
        <w:rPr>
          <w:rStyle w:val="99"/>
          <w:rFonts w:ascii="ˎ̥" w:hAnsi="ˎ̥" w:cs="ˎ̥"/>
          <w:bCs/>
          <w:szCs w:val="21"/>
        </w:rPr>
        <w:t>救兵不到，眼见得我这老残生就难以还朝。</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站起</w:t>
      </w:r>
      <w:r>
        <w:rPr>
          <w:rStyle w:val="99"/>
          <w:rFonts w:hint="eastAsia" w:ascii="ˎ̥" w:hAnsi="ˎ̥" w:cs="ˎ̥"/>
          <w:bCs/>
          <w:szCs w:val="21"/>
        </w:rPr>
        <w:t>)</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饿!</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】饥饿了就该把战马斩了，</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冷呐!</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】身寒冷</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天寒冷)</w:t>
      </w:r>
      <w:r>
        <w:rPr>
          <w:rStyle w:val="99"/>
          <w:rFonts w:ascii="ˎ̥" w:hAnsi="ˎ̥" w:cs="ˎ̥"/>
          <w:bCs/>
          <w:szCs w:val="21"/>
        </w:rPr>
        <w:t>就该把大营焚烧。</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雁来了! 雁来了!</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望</w:t>
      </w:r>
      <w:r>
        <w:rPr>
          <w:rStyle w:val="99"/>
          <w:rFonts w:hint="eastAsia" w:ascii="ˎ̥" w:hAnsi="ˎ̥" w:cs="ˎ̥"/>
          <w:bCs/>
          <w:szCs w:val="21"/>
        </w:rPr>
        <w:t>，</w:t>
      </w:r>
      <w:r>
        <w:rPr>
          <w:rStyle w:val="99"/>
          <w:rFonts w:hint="eastAsia" w:ascii="楷体" w:hAnsi="楷体" w:eastAsia="楷体" w:cs="ˎ̥"/>
          <w:bCs/>
          <w:szCs w:val="21"/>
        </w:rPr>
        <w:t>拿弓射雁</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】宝雕弓打不着空</w:t>
      </w:r>
      <w:r>
        <w:rPr>
          <w:rStyle w:val="99"/>
          <w:rFonts w:hint="eastAsia" w:ascii="ˎ̥" w:hAnsi="ˎ̥" w:cs="ˎ̥"/>
          <w:bCs/>
          <w:sz w:val="18"/>
          <w:szCs w:val="18"/>
        </w:rPr>
        <w:t>呃</w:t>
      </w:r>
      <w:r>
        <w:rPr>
          <w:rStyle w:val="99"/>
          <w:rFonts w:ascii="ˎ̥" w:hAnsi="ˎ̥" w:cs="ˎ̥"/>
          <w:bCs/>
          <w:szCs w:val="21"/>
        </w:rPr>
        <w:t>中飞鸟，弓折弦断</w:t>
      </w:r>
      <w:r>
        <w:rPr>
          <w:rStyle w:val="66"/>
          <w:rFonts w:hint="eastAsia" w:ascii="ˎ̥" w:hAnsi="ˎ̥" w:cs="ˎ̥"/>
          <w:bCs/>
          <w:szCs w:val="21"/>
        </w:rPr>
        <w:footnoteReference w:id="448"/>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弓开箭断)</w:t>
      </w:r>
      <w:r>
        <w:rPr>
          <w:rStyle w:val="99"/>
          <w:rFonts w:ascii="ˎ̥" w:hAnsi="ˎ̥" w:cs="ˎ̥"/>
          <w:bCs/>
          <w:szCs w:val="21"/>
        </w:rPr>
        <w:t>为的是哪条?</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石虎把战马咬倒!</w:t>
      </w:r>
      <w:r>
        <w:rPr>
          <w:rStyle w:val="99"/>
          <w:rFonts w:hint="eastAsia" w:ascii="ˎ̥" w:hAnsi="ˎ̥" w:cs="ˎ̥"/>
          <w:bCs/>
          <w:szCs w:val="21"/>
        </w:rPr>
        <w:t>)</w:t>
      </w:r>
    </w:p>
    <w:p>
      <w:pPr>
        <w:ind w:left="1260" w:hanging="1260"/>
        <w:rPr>
          <w:rStyle w:val="99"/>
          <w:rFonts w:hint="default" w:ascii="ˎ̥" w:hAnsi="ˎ̥" w:cs="ˎ̥"/>
          <w:bCs/>
          <w:szCs w:val="21"/>
        </w:rPr>
      </w:pPr>
      <w:r>
        <w:rPr>
          <w:rStyle w:val="99"/>
          <w:rFonts w:ascii="ˎ̥" w:hAnsi="ˎ̥" w:cs="ˎ̥"/>
          <w:bCs/>
          <w:szCs w:val="21"/>
        </w:rPr>
        <w:t>杨继业</w:t>
      </w:r>
      <w:r>
        <w:rPr>
          <w:rStyle w:val="99"/>
          <w:rFonts w:ascii="ˎ̥" w:hAnsi="ˎ̥" w:cs="ˎ̥"/>
          <w:bCs/>
          <w:szCs w:val="21"/>
        </w:rPr>
        <w:tab/>
      </w:r>
      <w:r>
        <w:rPr>
          <w:rStyle w:val="99"/>
          <w:rFonts w:ascii="ˎ̥" w:hAnsi="ˎ̥" w:cs="ˎ̥"/>
          <w:bCs/>
          <w:szCs w:val="21"/>
        </w:rPr>
        <w:t>再探</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不</w:t>
      </w:r>
      <w:r>
        <w:rPr>
          <w:rStyle w:val="99"/>
          <w:rFonts w:hint="eastAsia" w:ascii="ˎ̥" w:hAnsi="ˎ̥" w:cs="ˎ̥"/>
          <w:bCs/>
          <w:szCs w:val="21"/>
        </w:rPr>
        <w:t>、</w:t>
      </w:r>
      <w:r>
        <w:rPr>
          <w:rStyle w:val="99"/>
          <w:rFonts w:ascii="ˎ̥" w:hAnsi="ˎ̥" w:cs="ˎ̥"/>
          <w:bCs/>
          <w:szCs w:val="21"/>
        </w:rPr>
        <w:t>不、不</w:t>
      </w:r>
      <w:r>
        <w:rPr>
          <w:rStyle w:val="99"/>
          <w:rFonts w:hint="eastAsia" w:ascii="ˎ̥" w:hAnsi="ˎ̥" w:cs="ˎ̥"/>
          <w:bCs/>
          <w:szCs w:val="21"/>
        </w:rPr>
        <w:t>……</w:t>
      </w:r>
      <w:r>
        <w:rPr>
          <w:rStyle w:val="99"/>
          <w:rFonts w:ascii="ˎ̥" w:hAnsi="ˎ̥" w:cs="ˎ̥"/>
          <w:bCs/>
          <w:szCs w:val="21"/>
        </w:rPr>
        <w:t>不好了!</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】恨石虎把我的战马</w:t>
      </w:r>
      <w:r>
        <w:rPr>
          <w:rStyle w:val="99"/>
          <w:rFonts w:hint="eastAsia" w:ascii="ˎ̥" w:hAnsi="ˎ̥" w:cs="ˎ̥"/>
          <w:bCs/>
          <w:szCs w:val="21"/>
        </w:rPr>
        <w:t>咬</w:t>
      </w:r>
      <w:r>
        <w:rPr>
          <w:rStyle w:val="99"/>
          <w:rFonts w:ascii="ˎ̥" w:hAnsi="ˎ̥" w:cs="ˎ̥"/>
          <w:bCs/>
          <w:szCs w:val="21"/>
        </w:rPr>
        <w:t>倒</w:t>
      </w:r>
      <w:r>
        <w:rPr>
          <w:rStyle w:val="66"/>
          <w:rFonts w:hint="eastAsia" w:ascii="ˎ̥" w:hAnsi="ˎ̥" w:cs="ˎ̥"/>
          <w:bCs/>
          <w:szCs w:val="21"/>
        </w:rPr>
        <w:footnoteReference w:id="449"/>
      </w:r>
      <w:r>
        <w:rPr>
          <w:rStyle w:val="99"/>
          <w:rFonts w:ascii="ˎ̥" w:hAnsi="ˎ̥" w:cs="ˎ̥"/>
          <w:bCs/>
          <w:szCs w:val="21"/>
        </w:rPr>
        <w:t>，为大将无坐骑怎把兵交</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为大将无良骑怎把兵交)</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】看过了青</w:t>
      </w:r>
      <w:r>
        <w:rPr>
          <w:rStyle w:val="99"/>
          <w:rFonts w:hint="eastAsia" w:ascii="ˎ̥" w:hAnsi="ˎ̥" w:cs="ˎ̥"/>
          <w:bCs/>
          <w:szCs w:val="21"/>
        </w:rPr>
        <w:t>龙</w:t>
      </w:r>
      <w:r>
        <w:rPr>
          <w:rStyle w:val="99"/>
          <w:rFonts w:ascii="ˎ̥" w:hAnsi="ˎ̥" w:cs="ˎ̥"/>
          <w:bCs/>
          <w:szCs w:val="21"/>
        </w:rPr>
        <w:t>刀</w:t>
      </w:r>
      <w:r>
        <w:rPr>
          <w:rStyle w:val="66"/>
          <w:rFonts w:hint="eastAsia" w:ascii="ˎ̥" w:hAnsi="ˎ̥" w:cs="ˎ̥"/>
          <w:bCs/>
          <w:szCs w:val="21"/>
        </w:rPr>
        <w:footnoteReference w:id="450"/>
      </w:r>
      <w:r>
        <w:rPr>
          <w:rStyle w:val="99"/>
          <w:rFonts w:ascii="ˎ̥" w:hAnsi="ˎ̥" w:cs="ˎ̥"/>
          <w:bCs/>
          <w:szCs w:val="21"/>
        </w:rPr>
        <w:t>且把路找</w:t>
      </w:r>
      <w:r>
        <w:rPr>
          <w:rStyle w:val="99"/>
          <w:rFonts w:hint="eastAsia" w:ascii="ˎ̥" w:hAnsi="ˎ̥" w:cs="ˎ̥"/>
          <w:bCs/>
          <w:sz w:val="18"/>
          <w:szCs w:val="18"/>
        </w:rPr>
        <w:t>呃</w:t>
      </w:r>
      <w:r>
        <w:rPr>
          <w:rStyle w:val="99"/>
          <w:rFonts w:ascii="ˎ̥" w:hAnsi="ˎ̥" w:cs="ˎ̥"/>
          <w:bCs/>
          <w:szCs w:val="21"/>
        </w:rPr>
        <w:t>，寻一个避风所再作计</w:t>
      </w:r>
      <w:r>
        <w:rPr>
          <w:rStyle w:val="99"/>
          <w:rFonts w:hint="eastAsia" w:ascii="ˎ̥" w:hAnsi="ˎ̥" w:cs="ˎ̥"/>
          <w:bCs/>
          <w:sz w:val="18"/>
          <w:szCs w:val="18"/>
        </w:rPr>
        <w:t>呃</w:t>
      </w:r>
      <w:r>
        <w:rPr>
          <w:rStyle w:val="99"/>
          <w:rFonts w:ascii="ˎ̥" w:hAnsi="ˎ̥" w:cs="ˎ̥"/>
          <w:bCs/>
          <w:szCs w:val="21"/>
        </w:rPr>
        <w:t>较。</w:t>
      </w:r>
    </w:p>
    <w:p>
      <w:pPr>
        <w:ind w:left="1260" w:hanging="1260"/>
      </w:pPr>
      <w:r>
        <w:rPr>
          <w:rStyle w:val="99"/>
          <w:rFonts w:hint="eastAsia" w:ascii="ˎ̥" w:hAnsi="ˎ̥" w:cs="ˎ̥"/>
          <w:bCs/>
          <w:szCs w:val="21"/>
        </w:rPr>
        <w:t>(杨继业</w:t>
      </w:r>
      <w:r>
        <w:rPr>
          <w:rStyle w:val="99"/>
          <w:rFonts w:hint="eastAsia" w:ascii="楷体" w:hAnsi="楷体" w:eastAsia="楷体" w:cs="ˎ̥"/>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，苏武</w:t>
      </w:r>
      <w:r>
        <w:rPr>
          <w:rStyle w:val="99"/>
          <w:rFonts w:hint="eastAsia" w:ascii="楷体" w:hAnsi="楷体" w:eastAsia="楷体" w:cs="Verdana"/>
          <w:bCs/>
          <w:szCs w:val="21"/>
        </w:rPr>
        <w:t>穿红官衣</w:t>
      </w:r>
      <w:r>
        <w:rPr>
          <w:rStyle w:val="99"/>
          <w:rFonts w:hint="eastAsia" w:cs="Verdana"/>
          <w:bCs/>
          <w:szCs w:val="21"/>
        </w:rPr>
        <w:t>，</w:t>
      </w:r>
      <w:r>
        <w:rPr>
          <w:rStyle w:val="99"/>
          <w:rFonts w:hint="eastAsia" w:ascii="楷体" w:hAnsi="楷体" w:eastAsia="楷体" w:cs="Verdana"/>
          <w:bCs/>
          <w:szCs w:val="21"/>
        </w:rPr>
        <w:t>忠纱</w:t>
      </w:r>
      <w:r>
        <w:rPr>
          <w:rStyle w:val="99"/>
          <w:rFonts w:hint="eastAsia" w:cs="Verdana"/>
          <w:bCs/>
          <w:szCs w:val="21"/>
        </w:rPr>
        <w:t>，</w:t>
      </w:r>
      <w:r>
        <w:rPr>
          <w:rStyle w:val="99"/>
          <w:rFonts w:hint="eastAsia" w:ascii="楷体" w:hAnsi="楷体" w:eastAsia="楷体" w:cs="Verdana"/>
          <w:bCs/>
          <w:szCs w:val="21"/>
        </w:rPr>
        <w:t>黑三</w:t>
      </w:r>
      <w:r>
        <w:rPr>
          <w:rStyle w:val="99"/>
          <w:rFonts w:hint="eastAsia" w:cs="Verdana"/>
          <w:bCs/>
          <w:szCs w:val="21"/>
        </w:rPr>
        <w:t>，</w:t>
      </w:r>
      <w:r>
        <w:rPr>
          <w:rStyle w:val="99"/>
          <w:rFonts w:hint="eastAsia" w:ascii="楷体" w:hAnsi="楷体" w:eastAsia="楷体" w:cs="Verdana"/>
          <w:bCs/>
          <w:szCs w:val="21"/>
        </w:rPr>
        <w:t>上高台</w:t>
      </w:r>
      <w:r>
        <w:rPr>
          <w:rStyle w:val="99"/>
          <w:rFonts w:hint="eastAsia" w:cs="Verdana"/>
          <w:bCs/>
          <w:szCs w:val="21"/>
        </w:rPr>
        <w:t>，</w:t>
      </w:r>
      <w:r>
        <w:rPr>
          <w:rStyle w:val="99"/>
          <w:rFonts w:hint="eastAsia" w:ascii="楷体" w:hAnsi="楷体" w:eastAsia="楷体" w:cs="Verdana"/>
          <w:bCs/>
          <w:szCs w:val="21"/>
        </w:rPr>
        <w:t>坐</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太阳一出万丈高，光阴犹如斩人刀。日月穿梭催人老，盖世忠良无下稍。</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吾乃大汉苏武是也。</w:t>
      </w:r>
      <w:r>
        <w:rPr>
          <w:rStyle w:val="99"/>
          <w:rFonts w:ascii="ˎ̥" w:hAnsi="ˎ̥" w:eastAsia="ˎ̥" w:cs="ˎ̥"/>
          <w:bCs/>
          <w:szCs w:val="21"/>
        </w:rPr>
        <w:t xml:space="preserve"> </w:t>
      </w:r>
      <w:r>
        <w:rPr>
          <w:rStyle w:val="99"/>
          <w:rFonts w:ascii="ˎ̥" w:hAnsi="ˎ̥" w:cs="ˎ̥"/>
          <w:bCs/>
          <w:szCs w:val="21"/>
        </w:rPr>
        <w:t>今当令公归位之期，奉了玉帝敕旨，前去点化。</w:t>
      </w:r>
    </w:p>
    <w:p>
      <w:pPr>
        <w:ind w:left="1260" w:hanging="1260"/>
        <w:rPr>
          <w:rStyle w:val="99"/>
          <w:rFonts w:ascii="ˎ̥" w:hAnsi="ˎ̥" w:cs="ˎ̥"/>
          <w:bCs/>
          <w:szCs w:val="21"/>
        </w:rPr>
      </w:pPr>
      <w:r>
        <w:rPr>
          <w:rStyle w:val="99"/>
          <w:rFonts w:ascii="ˎ̥" w:hAnsi="ˎ̥" w:cs="ˎ̥"/>
          <w:bCs/>
          <w:szCs w:val="21"/>
        </w:rPr>
        <w:t>苏武</w:t>
      </w:r>
      <w:r>
        <w:rPr>
          <w:rStyle w:val="99"/>
          <w:rFonts w:ascii="ˎ̥" w:hAnsi="ˎ̥" w:cs="ˎ̥"/>
          <w:bCs/>
          <w:szCs w:val="21"/>
        </w:rPr>
        <w:tab/>
      </w:r>
      <w:r>
        <w:rPr>
          <w:rStyle w:val="99"/>
          <w:rFonts w:ascii="ˎ̥" w:hAnsi="ˎ̥" w:cs="ˎ̥"/>
          <w:bCs/>
          <w:szCs w:val="21"/>
        </w:rPr>
        <w:t>众云童，</w:t>
      </w:r>
    </w:p>
    <w:p>
      <w:pPr>
        <w:ind w:left="1260" w:hanging="1260"/>
        <w:rPr>
          <w:rStyle w:val="99"/>
          <w:rFonts w:hint="default" w:ascii="ˎ̥" w:hAnsi="ˎ̥" w:cs="ˎ̥"/>
          <w:bCs/>
          <w:szCs w:val="21"/>
        </w:rPr>
      </w:pPr>
      <w:r>
        <w:rPr>
          <w:rStyle w:val="99"/>
          <w:rFonts w:hint="default" w:ascii="ˎ̥" w:hAnsi="ˎ̥" w:cs="ˎ̥"/>
          <w:bCs/>
          <w:szCs w:val="21"/>
        </w:rPr>
        <w:t>(众</w:t>
      </w:r>
      <w:r>
        <w:rPr>
          <w:rStyle w:val="99"/>
          <w:rFonts w:hint="default" w:ascii="ˎ̥" w:hAnsi="ˎ̥" w:cs="ˎ̥"/>
          <w:bCs/>
          <w:szCs w:val="21"/>
        </w:rPr>
        <w:tab/>
      </w:r>
      <w:r>
        <w:rPr>
          <w:rStyle w:val="99"/>
          <w:rFonts w:hint="default" w:ascii="ˎ̥" w:hAnsi="ˎ̥" w:cs="ˎ̥"/>
          <w:bCs/>
          <w:szCs w:val="21"/>
        </w:rPr>
        <w:t>有。)</w:t>
      </w:r>
    </w:p>
    <w:p>
      <w:pPr>
        <w:ind w:left="1260" w:hanging="1260"/>
      </w:pPr>
      <w:r>
        <w:rPr>
          <w:rStyle w:val="99"/>
          <w:rFonts w:ascii="ˎ̥" w:hAnsi="ˎ̥" w:cs="ˎ̥"/>
          <w:bCs/>
          <w:szCs w:val="21"/>
        </w:rPr>
        <w:t>苏武</w:t>
      </w:r>
      <w:r>
        <w:rPr>
          <w:rStyle w:val="99"/>
          <w:rFonts w:hint="default" w:ascii="ˎ̥" w:hAnsi="ˎ̥" w:cs="ˎ̥"/>
          <w:bCs/>
          <w:szCs w:val="21"/>
        </w:rPr>
        <w:tab/>
      </w:r>
      <w:r>
        <w:rPr>
          <w:rStyle w:val="99"/>
          <w:rFonts w:ascii="ˎ̥" w:hAnsi="ˎ̥" w:cs="ˎ̥"/>
          <w:bCs/>
          <w:szCs w:val="21"/>
        </w:rPr>
        <w:t>架起祥云，两狼去者。</w:t>
      </w:r>
    </w:p>
    <w:p>
      <w:pPr>
        <w:ind w:left="1260" w:hanging="1260"/>
        <w:rPr>
          <w:rFonts w:hint="eastAsia" w:ascii="ˎ̥" w:hAnsi="ˎ̥" w:eastAsia="ˎ̥" w:cs="ˎ̥"/>
          <w:bCs/>
          <w:szCs w:val="21"/>
        </w:rPr>
      </w:pPr>
      <w:r>
        <w:rPr>
          <w:rStyle w:val="99"/>
          <w:rFonts w:hint="eastAsia" w:ascii="ˎ̥" w:hAnsi="ˎ̥" w:cs="ˎ̥"/>
          <w:bCs/>
          <w:szCs w:val="21"/>
        </w:rPr>
        <w:t>苏武</w:t>
      </w:r>
      <w:r>
        <w:rPr>
          <w:rStyle w:val="99"/>
          <w:rFonts w:hint="eastAsia" w:ascii="ˎ̥" w:hAnsi="ˎ̥" w:cs="ˎ̥"/>
          <w:bCs/>
          <w:szCs w:val="21"/>
        </w:rPr>
        <w:tab/>
      </w:r>
      <w:r>
        <w:rPr>
          <w:rStyle w:val="99"/>
          <w:rFonts w:hint="eastAsia" w:ascii="ˎ̥" w:hAnsi="ˎ̥" w:cs="ˎ̥"/>
          <w:bCs/>
          <w:szCs w:val="21"/>
        </w:rPr>
        <w:t>&lt;</w:t>
      </w:r>
      <w:r>
        <w:rPr>
          <w:rStyle w:val="99"/>
          <w:rFonts w:hint="eastAsia" w:ascii="楷体" w:hAnsi="楷体" w:eastAsia="楷体" w:cs="ˎ̥"/>
          <w:b/>
          <w:bCs/>
          <w:szCs w:val="21"/>
        </w:rPr>
        <w:t>清江引</w:t>
      </w:r>
      <w:r>
        <w:rPr>
          <w:rStyle w:val="99"/>
          <w:rFonts w:hint="eastAsia" w:ascii="ˎ̥" w:hAnsi="ˎ̥" w:cs="ˎ̥"/>
          <w:bCs/>
          <w:szCs w:val="21"/>
        </w:rPr>
        <w:t>&gt;</w:t>
      </w:r>
      <w:r>
        <w:rPr>
          <w:rStyle w:val="99"/>
          <w:rFonts w:hint="default" w:ascii="ˎ̥" w:hAnsi="ˎ̥" w:cs="ˎ̥"/>
          <w:bCs/>
          <w:szCs w:val="21"/>
        </w:rPr>
        <w:t>渺渺</w:t>
      </w:r>
      <w:r>
        <w:rPr>
          <w:rStyle w:val="99"/>
          <w:rFonts w:hint="eastAsia" w:ascii="ˎ̥" w:hAnsi="ˎ̥" w:cs="ˎ̥"/>
          <w:bCs/>
          <w:szCs w:val="21"/>
        </w:rPr>
        <w:t>茫茫祥云万丈高，荡荡悠悠人间不觉晓。善恶明</w:t>
      </w:r>
      <w:r>
        <w:rPr>
          <w:rStyle w:val="99"/>
          <w:rFonts w:hint="default" w:ascii="ˎ̥" w:hAnsi="ˎ̥" w:cs="ˎ̥"/>
          <w:bCs/>
          <w:szCs w:val="21"/>
        </w:rPr>
        <w:t>彰</w:t>
      </w:r>
      <w:r>
        <w:rPr>
          <w:rStyle w:val="99"/>
          <w:rFonts w:hint="eastAsia" w:ascii="ˎ̥" w:hAnsi="ˎ̥" w:cs="ˎ̥"/>
          <w:bCs/>
          <w:szCs w:val="21"/>
        </w:rPr>
        <w:t>报</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：善恶</w:t>
      </w:r>
      <w:r>
        <w:rPr>
          <w:rStyle w:val="99"/>
          <w:rFonts w:hint="default" w:ascii="ˎ̥" w:hAnsi="ˎ̥" w:cs="ˎ̥"/>
          <w:bCs/>
          <w:szCs w:val="21"/>
        </w:rPr>
        <w:t>彰</w:t>
      </w:r>
      <w:r>
        <w:rPr>
          <w:rStyle w:val="99"/>
          <w:rFonts w:hint="eastAsia" w:ascii="ˎ̥" w:hAnsi="ˎ̥" w:cs="ˎ̥"/>
          <w:bCs/>
          <w:szCs w:val="21"/>
        </w:rPr>
        <w:t>明报</w:t>
      </w:r>
      <w:r>
        <w:rPr>
          <w:rStyle w:val="99"/>
          <w:rFonts w:hint="default" w:ascii="ˎ̥" w:hAnsi="ˎ̥" w:cs="ˎ̥"/>
          <w:bCs/>
          <w:szCs w:val="21"/>
        </w:rPr>
        <w:t>)</w:t>
      </w:r>
      <w:r>
        <w:rPr>
          <w:rStyle w:val="99"/>
          <w:rFonts w:hint="eastAsia" w:ascii="ˎ̥" w:hAnsi="ˎ̥" w:cs="ˎ̥"/>
          <w:bCs/>
          <w:szCs w:val="21"/>
        </w:rPr>
        <w:t>，只争</w:t>
      </w:r>
      <w:r>
        <w:rPr>
          <w:rStyle w:val="99"/>
          <w:rFonts w:hint="default" w:ascii="ˎ̥" w:hAnsi="ˎ̥" w:cs="ˎ̥"/>
          <w:bCs/>
          <w:szCs w:val="21"/>
        </w:rPr>
        <w:t>晚共早(</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只争</w:t>
      </w:r>
      <w:r>
        <w:rPr>
          <w:rStyle w:val="99"/>
          <w:rFonts w:hint="eastAsia" w:ascii="ˎ̥" w:hAnsi="ˎ̥" w:cs="ˎ̥"/>
          <w:bCs/>
          <w:szCs w:val="21"/>
        </w:rPr>
        <w:t>迟和早</w:t>
      </w:r>
      <w:r>
        <w:rPr>
          <w:rStyle w:val="99"/>
          <w:rFonts w:hint="default" w:ascii="ˎ̥" w:hAnsi="ˎ̥" w:cs="ˎ̥"/>
          <w:bCs/>
          <w:szCs w:val="21"/>
        </w:rPr>
        <w:t>)</w:t>
      </w:r>
      <w:r>
        <w:rPr>
          <w:rStyle w:val="99"/>
          <w:rFonts w:hint="eastAsia" w:ascii="ˎ̥" w:hAnsi="ˎ̥" w:cs="ˎ̥"/>
          <w:bCs/>
          <w:szCs w:val="21"/>
        </w:rPr>
        <w:t>。六道轮回，终须走这遭。</w:t>
      </w:r>
      <w:r>
        <w:rPr>
          <w:rStyle w:val="99"/>
          <w:rFonts w:hint="eastAsia"/>
          <w:vertAlign w:val="superscript"/>
        </w:rPr>
        <w:footnoteReference w:id="451"/>
      </w:r>
    </w:p>
    <w:p>
      <w:pPr>
        <w:ind w:left="1260" w:hanging="1260"/>
      </w:pPr>
      <w:r>
        <w:rPr>
          <w:rStyle w:val="99"/>
          <w:rFonts w:hint="eastAsia" w:ascii="ˎ̥" w:hAnsi="ˎ̥" w:cs="ˎ̥"/>
          <w:bCs/>
          <w:szCs w:val="21"/>
        </w:rPr>
        <w:t>(众</w:t>
      </w:r>
      <w:r>
        <w:rPr>
          <w:rStyle w:val="99"/>
          <w:rFonts w:hint="eastAsia" w:ascii="ˎ̥" w:hAnsi="ˎ̥" w:cs="ˎ̥"/>
          <w:bCs/>
          <w:szCs w:val="21"/>
        </w:rPr>
        <w:tab/>
      </w:r>
      <w:r>
        <w:rPr>
          <w:rStyle w:val="99"/>
          <w:rFonts w:hint="eastAsia" w:ascii="Verdana" w:hAnsi="Verdana" w:cs="Verdana"/>
          <w:bCs/>
          <w:szCs w:val="21"/>
        </w:rPr>
        <w:t>已至两狼。</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(好，)</w:t>
      </w:r>
      <w:r>
        <w:rPr>
          <w:rStyle w:val="99"/>
          <w:rFonts w:ascii="ˎ̥" w:hAnsi="ˎ̥" w:cs="ˎ̥"/>
          <w:bCs/>
          <w:szCs w:val="21"/>
        </w:rPr>
        <w:t>看衣改换。</w:t>
      </w:r>
    </w:p>
    <w:p>
      <w:pPr>
        <w:ind w:left="1260" w:hanging="1260"/>
      </w:pPr>
      <w:r>
        <w:rPr>
          <w:rStyle w:val="99"/>
          <w:rFonts w:hint="eastAsia" w:ascii="ˎ̥" w:hAnsi="ˎ̥" w:cs="ˎ̥"/>
          <w:bCs/>
          <w:szCs w:val="21"/>
        </w:rPr>
        <w:t>(&lt;</w:t>
      </w:r>
      <w:r>
        <w:rPr>
          <w:rStyle w:val="99"/>
          <w:rFonts w:hint="eastAsia" w:ascii="楷体" w:hAnsi="楷体" w:eastAsia="楷体" w:cs="ˎ̥"/>
          <w:b/>
          <w:bCs/>
          <w:szCs w:val="21"/>
        </w:rPr>
        <w:t>合龙</w:t>
      </w:r>
      <w:r>
        <w:rPr>
          <w:rStyle w:val="99"/>
          <w:rFonts w:hint="eastAsia" w:ascii="ˎ̥" w:hAnsi="ˎ̥" w:cs="ˎ̥"/>
          <w:bCs/>
          <w:szCs w:val="21"/>
        </w:rPr>
        <w:t>&gt;苏武</w:t>
      </w:r>
      <w:r>
        <w:rPr>
          <w:rStyle w:val="99"/>
          <w:rFonts w:hint="eastAsia" w:ascii="楷体" w:hAnsi="楷体" w:eastAsia="楷体" w:cs="ˎ̥"/>
          <w:bCs/>
          <w:szCs w:val="21"/>
        </w:rPr>
        <w:t>当场换衣</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default" w:ascii="ˎ̥" w:hAnsi="ˎ̥" w:cs="ˎ̥"/>
          <w:bCs/>
          <w:szCs w:val="21"/>
        </w:rPr>
        <w:t>(</w:t>
      </w:r>
      <w:r>
        <w:rPr>
          <w:rStyle w:val="99"/>
          <w:rFonts w:ascii="ˎ̥" w:hAnsi="ˎ̥" w:cs="ˎ̥"/>
          <w:bCs/>
          <w:szCs w:val="21"/>
        </w:rPr>
        <w:t>尔等</w:t>
      </w:r>
      <w:r>
        <w:rPr>
          <w:rStyle w:val="99"/>
          <w:rFonts w:hint="default" w:ascii="ˎ̥" w:hAnsi="ˎ̥" w:cs="ˎ̥"/>
          <w:bCs/>
          <w:szCs w:val="21"/>
        </w:rPr>
        <w:t>)</w:t>
      </w:r>
      <w:r>
        <w:rPr>
          <w:rStyle w:val="99"/>
          <w:rFonts w:ascii="ˎ̥" w:hAnsi="ˎ̥" w:cs="ˎ̥"/>
          <w:bCs/>
          <w:szCs w:val="21"/>
        </w:rPr>
        <w:t>两厢退下。</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面向小边甩蝇帚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变化一座苏武庙</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化一座苏武庙</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面向大边甩蝇帚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变化一座李陵碑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化一座李陵碑</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将蝇帚扔向后台</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再变化一只老羊</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再</w:t>
      </w:r>
      <w:r>
        <w:rPr>
          <w:rStyle w:val="99"/>
          <w:rFonts w:hint="eastAsia" w:ascii="ˎ̥" w:hAnsi="ˎ̥" w:cs="ˎ̥"/>
          <w:bCs/>
          <w:szCs w:val="21"/>
        </w:rPr>
        <w:t>幻</w:t>
      </w:r>
      <w:r>
        <w:rPr>
          <w:rStyle w:val="99"/>
          <w:rFonts w:ascii="ˎ̥" w:hAnsi="ˎ̥" w:cs="ˎ̥"/>
          <w:bCs/>
          <w:szCs w:val="21"/>
        </w:rPr>
        <w:t>化一只老羊</w:t>
      </w:r>
      <w:r>
        <w:rPr>
          <w:rStyle w:val="99"/>
          <w:rFonts w:hint="eastAsia" w:ascii="ˎ̥" w:hAnsi="ˎ̥" w:cs="ˎ̥"/>
          <w:bCs/>
          <w:szCs w:val="21"/>
        </w:rPr>
        <w:t>)</w:t>
      </w:r>
      <w:r>
        <w:rPr>
          <w:rStyle w:val="99"/>
          <w:rFonts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远远望见令公来也。</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走哇!)</w:t>
      </w:r>
    </w:p>
    <w:p>
      <w:pPr>
        <w:ind w:left="1260" w:hanging="1260"/>
      </w:pP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】当年保驾五台山，智空长老对我言。他道我在两狼山前遭围困，到如今果应了那智空言。</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来此不知什么所在?也不知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但不知</w:t>
      </w:r>
      <w:r>
        <w:rPr>
          <w:rStyle w:val="99"/>
          <w:rFonts w:hint="default" w:ascii="ˎ̥" w:hAnsi="ˎ̥" w:cs="ˎ̥"/>
          <w:bCs/>
          <w:szCs w:val="21"/>
        </w:rPr>
        <w:t>)</w:t>
      </w:r>
      <w:r>
        <w:rPr>
          <w:rStyle w:val="99"/>
          <w:rFonts w:ascii="ˎ̥" w:hAnsi="ˎ̥" w:cs="ˎ̥"/>
          <w:bCs/>
          <w:szCs w:val="21"/>
        </w:rPr>
        <w:t>怎样回转大营。</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嗯哼!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看那旁有一老丈，待我上前问来。</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啊，老丈请了。</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请了。</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：还礼。军爷敢是失迷路途?)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请问老丈，此处什么所在?</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此处是两狼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此地是两狼)</w:t>
      </w:r>
      <w:r>
        <w:rPr>
          <w:rStyle w:val="99"/>
          <w:rFonts w:ascii="ˎ̥" w:hAnsi="ˎ̥" w:cs="ˎ̥"/>
          <w:bCs/>
          <w:szCs w:val="21"/>
        </w:rPr>
        <w:t>，前山是我庄。虎口交牙峪，犯者一命亡。</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哦。)</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啊老丈，你在此</w:t>
      </w:r>
      <w:r>
        <w:rPr>
          <w:rStyle w:val="99"/>
          <w:rFonts w:hint="eastAsia" w:ascii="ˎ̥" w:hAnsi="ˎ̥" w:cs="ˎ̥"/>
          <w:bCs/>
          <w:szCs w:val="21"/>
        </w:rPr>
        <w:t>则</w:t>
      </w:r>
      <w:r>
        <w:rPr>
          <w:rStyle w:val="99"/>
          <w:rFonts w:ascii="ˎ̥" w:hAnsi="ˎ̥" w:cs="ˎ̥"/>
          <w:bCs/>
          <w:szCs w:val="21"/>
        </w:rPr>
        <w:t>甚呐?</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(我)</w:t>
      </w:r>
      <w:r>
        <w:rPr>
          <w:rStyle w:val="99"/>
          <w:rFonts w:ascii="ˎ̥" w:hAnsi="ˎ̥" w:cs="ˎ̥"/>
          <w:bCs/>
          <w:szCs w:val="21"/>
        </w:rPr>
        <w:t>在此牧羊。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诶——这样的兵荒马乱，你还牧的什么羊啊?</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hint="default" w:ascii="ˎ̥" w:hAnsi="ˎ̥" w:cs="ˎ̥"/>
          <w:bCs/>
          <w:szCs w:val="21"/>
        </w:rPr>
        <w:t>(我)</w:t>
      </w:r>
      <w:r>
        <w:rPr>
          <w:rStyle w:val="99"/>
          <w:rFonts w:ascii="ˎ̥" w:hAnsi="ˎ̥" w:cs="ˎ̥"/>
          <w:bCs/>
          <w:szCs w:val="21"/>
        </w:rPr>
        <w:t>管他兵荒不兵荒，与我却无妨。老汉无别事，在此牧老羊。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难道说这只老羊还有什么贵处吗?</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休说老羊无贵处</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休道老羊无贵处</w:t>
      </w:r>
      <w:r>
        <w:rPr>
          <w:rStyle w:val="99"/>
          <w:rFonts w:hint="default" w:ascii="ˎ̥" w:hAnsi="ˎ̥" w:cs="ˎ̥"/>
          <w:bCs/>
          <w:szCs w:val="21"/>
        </w:rPr>
        <w:t>)</w:t>
      </w:r>
      <w:r>
        <w:rPr>
          <w:rStyle w:val="99"/>
          <w:rFonts w:ascii="ˎ̥" w:hAnsi="ˎ̥" w:cs="ˎ̥"/>
          <w:bCs/>
          <w:szCs w:val="21"/>
        </w:rPr>
        <w:t>，他的名儿天下扬。生下几个羊羔子，轰轰烈烈在世上。今朝几个死，明朝几个亡。老汉掐指算，今日死老羊。</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老羊，老羊，你还不死——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可恼!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】这老丈说话理不通</w:t>
      </w:r>
      <w:r>
        <w:rPr>
          <w:rStyle w:val="99"/>
          <w:rFonts w:hint="eastAsia" w:ascii="ˎ̥" w:hAnsi="ˎ̥" w:cs="ˎ̥"/>
          <w:bCs/>
          <w:sz w:val="18"/>
          <w:szCs w:val="18"/>
        </w:rPr>
        <w:t>啊</w:t>
      </w:r>
      <w:r>
        <w:rPr>
          <w:rStyle w:val="99"/>
          <w:rFonts w:ascii="ˎ̥" w:hAnsi="ˎ̥" w:cs="ˎ̥"/>
          <w:bCs/>
          <w:szCs w:val="21"/>
        </w:rPr>
        <w:t>，句句伤的是杨令公。手持宝刀将尔砍</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收</w:t>
      </w:r>
      <w:r>
        <w:rPr>
          <w:rStyle w:val="99"/>
          <w:rFonts w:hint="eastAsia" w:ascii="ˎ̥" w:hAnsi="ˎ̥" w:cs="ˎ̥"/>
          <w:bCs/>
          <w:szCs w:val="21"/>
        </w:rPr>
        <w:t>杨令公</w:t>
      </w:r>
      <w:r>
        <w:rPr>
          <w:rStyle w:val="99"/>
          <w:rFonts w:hint="eastAsia" w:ascii="楷体" w:hAnsi="楷体" w:eastAsia="楷体" w:cs="ˎ̥"/>
          <w:bCs/>
          <w:szCs w:val="21"/>
        </w:rPr>
        <w:t>刀</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】霎时不见我的护身龙。　</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且住。清风一阵，老丈不见，又将我的宝刀拿去。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唉呀!有道是：</w:t>
      </w:r>
      <w:r>
        <w:rPr>
          <w:rStyle w:val="99"/>
          <w:rFonts w:hint="eastAsia" w:ascii="ˎ̥" w:hAnsi="ˎ̥" w:cs="ˎ̥"/>
          <w:bCs/>
          <w:szCs w:val="21"/>
        </w:rPr>
        <w:t>(身)</w:t>
      </w:r>
      <w:r>
        <w:rPr>
          <w:rStyle w:val="99"/>
          <w:rFonts w:ascii="ˎ̥" w:hAnsi="ˎ̥" w:cs="ˎ̥"/>
          <w:bCs/>
          <w:szCs w:val="21"/>
        </w:rPr>
        <w:t>为大将者，宁舍千军，不舍寸铁。待我将他赶上。</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苏武庙</w:t>
      </w:r>
      <w:r>
        <w:rPr>
          <w:rStyle w:val="99"/>
          <w:rFonts w:hint="eastAsia" w:ascii="ˎ̥" w:hAnsi="ˎ̥" w:cs="ˎ̥"/>
          <w:bCs/>
          <w:szCs w:val="21"/>
        </w:rPr>
        <w:t>”——</w:t>
      </w:r>
      <w:r>
        <w:rPr>
          <w:rStyle w:val="99"/>
          <w:rFonts w:ascii="ˎ̥" w:hAnsi="ˎ̥" w:cs="ˎ̥"/>
          <w:bCs/>
          <w:szCs w:val="21"/>
        </w:rPr>
        <w:t>呜哙</w:t>
      </w:r>
      <w:r>
        <w:rPr>
          <w:rStyle w:val="99"/>
          <w:rFonts w:hint="eastAsia" w:ascii="ˎ̥" w:hAnsi="ˎ̥" w:cs="ˎ̥"/>
          <w:bCs/>
          <w:szCs w:val="21"/>
        </w:rPr>
        <w:t>呀</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想汉室苏武</w:t>
      </w:r>
      <w:r>
        <w:rPr>
          <w:rStyle w:val="99"/>
          <w:rFonts w:hint="eastAsia" w:ascii="ˎ̥" w:hAnsi="ˎ̥" w:cs="ˎ̥"/>
          <w:bCs/>
          <w:szCs w:val="21"/>
        </w:rPr>
        <w:t>，</w:t>
      </w:r>
      <w:r>
        <w:rPr>
          <w:rStyle w:val="99"/>
          <w:rFonts w:ascii="ˎ̥" w:hAnsi="ˎ̥" w:cs="ˎ̥"/>
          <w:bCs/>
          <w:szCs w:val="21"/>
        </w:rPr>
        <w:t>乃</w:t>
      </w:r>
      <w:r>
        <w:rPr>
          <w:rStyle w:val="99"/>
          <w:rFonts w:hint="eastAsia" w:ascii="ˎ̥" w:hAnsi="ˎ̥" w:cs="ˎ̥"/>
          <w:bCs/>
          <w:szCs w:val="21"/>
        </w:rPr>
        <w:t>是</w:t>
      </w:r>
      <w:r>
        <w:rPr>
          <w:rStyle w:val="99"/>
          <w:rFonts w:ascii="ˎ̥" w:hAnsi="ˎ̥" w:cs="ˎ̥"/>
          <w:bCs/>
          <w:szCs w:val="21"/>
        </w:rPr>
        <w:t>大大忠良，死后有人</w:t>
      </w:r>
      <w:r>
        <w:rPr>
          <w:rStyle w:val="99"/>
          <w:rFonts w:hint="eastAsia" w:ascii="ˎ̥" w:hAnsi="ˎ̥" w:cs="ˎ̥"/>
          <w:bCs/>
          <w:szCs w:val="21"/>
        </w:rPr>
        <w:t>替他</w:t>
      </w:r>
      <w:r>
        <w:rPr>
          <w:rStyle w:val="99"/>
          <w:rFonts w:ascii="ˎ̥" w:hAnsi="ˎ̥" w:cs="ˎ̥"/>
          <w:bCs/>
          <w:szCs w:val="21"/>
        </w:rPr>
        <w:t>修庙在此。待我进去看来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苏武</w:t>
      </w:r>
      <w:r>
        <w:rPr>
          <w:rStyle w:val="99"/>
          <w:rFonts w:hint="eastAsia" w:ascii="ˎ̥" w:hAnsi="ˎ̥" w:cs="ˎ̥"/>
          <w:bCs/>
          <w:szCs w:val="21"/>
        </w:rPr>
        <w:t>是炎汉忠良，</w:t>
      </w:r>
      <w:r>
        <w:rPr>
          <w:rStyle w:val="99"/>
          <w:rFonts w:ascii="ˎ̥" w:hAnsi="ˎ̥" w:cs="ˎ̥"/>
          <w:bCs/>
          <w:szCs w:val="21"/>
        </w:rPr>
        <w:t>死后</w:t>
      </w:r>
      <w:r>
        <w:rPr>
          <w:rStyle w:val="99"/>
          <w:rFonts w:hint="eastAsia" w:ascii="ˎ̥" w:hAnsi="ˎ̥" w:cs="ˎ̥"/>
          <w:bCs/>
          <w:szCs w:val="21"/>
        </w:rPr>
        <w:t>何</w:t>
      </w:r>
      <w:r>
        <w:rPr>
          <w:rStyle w:val="99"/>
          <w:rFonts w:ascii="ˎ̥" w:hAnsi="ˎ̥" w:cs="ˎ̥"/>
          <w:bCs/>
          <w:szCs w:val="21"/>
        </w:rPr>
        <w:t>人</w:t>
      </w:r>
      <w:r>
        <w:rPr>
          <w:rStyle w:val="99"/>
          <w:rFonts w:hint="eastAsia" w:ascii="ˎ̥" w:hAnsi="ˎ̥" w:cs="ˎ̥"/>
          <w:bCs/>
          <w:szCs w:val="21"/>
        </w:rPr>
        <w:t>与他</w:t>
      </w:r>
      <w:r>
        <w:rPr>
          <w:rStyle w:val="99"/>
          <w:rFonts w:ascii="ˎ̥" w:hAnsi="ˎ̥" w:cs="ˎ̥"/>
          <w:bCs/>
          <w:szCs w:val="21"/>
        </w:rPr>
        <w:t>修庙在此。待我进</w:t>
      </w:r>
      <w:r>
        <w:rPr>
          <w:rStyle w:val="99"/>
          <w:rFonts w:hint="eastAsia" w:ascii="ˎ̥" w:hAnsi="ˎ̥" w:cs="ˎ̥"/>
          <w:bCs/>
          <w:szCs w:val="21"/>
        </w:rPr>
        <w:t>庙</w:t>
      </w:r>
      <w:r>
        <w:rPr>
          <w:rStyle w:val="99"/>
          <w:rFonts w:ascii="ˎ̥" w:hAnsi="ˎ̥" w:cs="ˎ̥"/>
          <w:bCs/>
          <w:szCs w:val="21"/>
        </w:rPr>
        <w:t>看来</w:t>
      </w:r>
      <w:r>
        <w:rPr>
          <w:rStyle w:val="99"/>
          <w:rFonts w:hint="eastAsia" w:ascii="ˎ̥" w:hAnsi="ˎ̥" w:cs="ˎ̥"/>
          <w:bCs/>
          <w:szCs w:val="21"/>
        </w:rPr>
        <w:t>——</w:t>
      </w:r>
      <w:r>
        <w:rPr>
          <w:rStyle w:val="99"/>
          <w:rFonts w:hint="default" w:ascii="ˎ̥" w:hAnsi="ˎ̥" w:cs="ˎ̥"/>
          <w:bCs/>
          <w:szCs w:val="21"/>
        </w:rPr>
        <w:t>；</w:t>
      </w:r>
      <w:r>
        <w:rPr>
          <w:rStyle w:val="99"/>
          <w:rFonts w:ascii="ˎ̥" w:hAnsi="ˎ̥" w:cs="ˎ̥"/>
          <w:bCs/>
          <w:szCs w:val="21"/>
        </w:rPr>
        <w:t>想苏武乃</w:t>
      </w:r>
      <w:r>
        <w:rPr>
          <w:rStyle w:val="99"/>
          <w:rFonts w:hint="eastAsia" w:ascii="ˎ̥" w:hAnsi="ˎ̥" w:cs="ˎ̥"/>
          <w:bCs/>
          <w:szCs w:val="21"/>
        </w:rPr>
        <w:t>是</w:t>
      </w:r>
      <w:r>
        <w:rPr>
          <w:rStyle w:val="99"/>
          <w:rFonts w:hint="default" w:ascii="ˎ̥" w:hAnsi="ˎ̥" w:cs="ˎ̥"/>
          <w:bCs/>
          <w:szCs w:val="21"/>
        </w:rPr>
        <w:t>汉室</w:t>
      </w:r>
      <w:r>
        <w:rPr>
          <w:rStyle w:val="99"/>
          <w:rFonts w:ascii="ˎ̥" w:hAnsi="ˎ̥" w:cs="ˎ̥"/>
          <w:bCs/>
          <w:szCs w:val="21"/>
        </w:rPr>
        <w:t>忠良，死后有人</w:t>
      </w:r>
      <w:r>
        <w:rPr>
          <w:rStyle w:val="99"/>
          <w:rFonts w:hint="default" w:ascii="ˎ̥" w:hAnsi="ˎ̥" w:cs="ˎ̥"/>
          <w:bCs/>
          <w:szCs w:val="21"/>
        </w:rPr>
        <w:t>与</w:t>
      </w:r>
      <w:r>
        <w:rPr>
          <w:rStyle w:val="99"/>
          <w:rFonts w:hint="eastAsia" w:ascii="ˎ̥" w:hAnsi="ˎ̥" w:cs="ˎ̥"/>
          <w:bCs/>
          <w:szCs w:val="21"/>
        </w:rPr>
        <w:t>他</w:t>
      </w:r>
      <w:r>
        <w:rPr>
          <w:rStyle w:val="99"/>
          <w:rFonts w:ascii="ˎ̥" w:hAnsi="ˎ̥" w:cs="ˎ̥"/>
          <w:bCs/>
          <w:szCs w:val="21"/>
        </w:rPr>
        <w:t>修庙在此。待我进庙看来</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李陵碑</w:t>
      </w:r>
      <w:r>
        <w:rPr>
          <w:rStyle w:val="99"/>
          <w:rFonts w:hint="eastAsia" w:ascii="ˎ̥" w:hAnsi="ˎ̥" w:cs="ˎ̥"/>
          <w:bCs/>
          <w:szCs w:val="21"/>
        </w:rPr>
        <w:t>”——</w:t>
      </w:r>
      <w:r>
        <w:rPr>
          <w:rStyle w:val="99"/>
          <w:rFonts w:ascii="ˎ̥" w:hAnsi="ˎ̥" w:cs="ˎ̥"/>
          <w:bCs/>
          <w:szCs w:val="21"/>
        </w:rPr>
        <w:t>呀呀呸!</w:t>
      </w:r>
    </w:p>
    <w:p>
      <w:pPr>
        <w:ind w:left="1260" w:hanging="1260"/>
        <w:rPr>
          <w:rFonts w:hint="default"/>
        </w:rPr>
      </w:pPr>
      <w:r>
        <w:rPr>
          <w:rStyle w:val="99"/>
          <w:rFonts w:ascii="ˎ̥" w:hAnsi="ˎ̥" w:cs="ˎ̥"/>
          <w:bCs/>
          <w:szCs w:val="21"/>
        </w:rPr>
        <w:t>杨继业</w:t>
      </w:r>
      <w:r>
        <w:rPr>
          <w:rStyle w:val="99"/>
          <w:rFonts w:ascii="ˎ̥" w:hAnsi="ˎ̥" w:cs="ˎ̥"/>
          <w:bCs/>
          <w:szCs w:val="21"/>
        </w:rPr>
        <w:tab/>
      </w:r>
      <w:r>
        <w:rPr>
          <w:rStyle w:val="99"/>
          <w:rFonts w:ascii="ˎ̥" w:hAnsi="ˎ̥" w:cs="ˎ̥"/>
          <w:bCs/>
          <w:szCs w:val="21"/>
        </w:rPr>
        <w:t>想这李陵，乃是卖主求荣</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李陵，乃是</w:t>
      </w:r>
      <w:r>
        <w:rPr>
          <w:rStyle w:val="99"/>
          <w:rFonts w:hint="eastAsia" w:ascii="ˎ̥" w:hAnsi="ˎ̥" w:cs="ˎ̥"/>
          <w:bCs/>
          <w:szCs w:val="21"/>
        </w:rPr>
        <w:t>背</w:t>
      </w:r>
      <w:r>
        <w:rPr>
          <w:rStyle w:val="99"/>
          <w:rFonts w:ascii="ˎ̥" w:hAnsi="ˎ̥" w:cs="ˎ̥"/>
          <w:bCs/>
          <w:szCs w:val="21"/>
        </w:rPr>
        <w:t>主求荣</w:t>
      </w:r>
      <w:r>
        <w:rPr>
          <w:rStyle w:val="99"/>
          <w:rFonts w:hint="eastAsia" w:ascii="ˎ̥" w:hAnsi="ˎ̥" w:cs="ˎ̥"/>
          <w:bCs/>
          <w:szCs w:val="21"/>
        </w:rPr>
        <w:t>)</w:t>
      </w:r>
      <w:r>
        <w:rPr>
          <w:rStyle w:val="99"/>
          <w:rFonts w:ascii="ˎ̥" w:hAnsi="ˎ̥" w:cs="ˎ̥"/>
          <w:bCs/>
          <w:szCs w:val="21"/>
        </w:rPr>
        <w:t>大大的奸佞，死后何人与他立这碑碣在此!</w:t>
      </w:r>
      <w:r>
        <w:rPr>
          <w:rStyle w:val="99"/>
          <w:rFonts w:hint="eastAsia" w:ascii="ˎ̥" w:hAnsi="ˎ̥" w:cs="ˎ̥"/>
          <w:bCs/>
          <w:szCs w:val="21"/>
        </w:rPr>
        <w:t xml:space="preserve"> (</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想李陵乃是</w:t>
      </w:r>
      <w:r>
        <w:rPr>
          <w:rStyle w:val="99"/>
          <w:rFonts w:hint="eastAsia" w:ascii="ˎ̥" w:hAnsi="ˎ̥" w:cs="ˎ̥"/>
          <w:bCs/>
          <w:szCs w:val="21"/>
        </w:rPr>
        <w:t>背</w:t>
      </w:r>
      <w:r>
        <w:rPr>
          <w:rStyle w:val="99"/>
          <w:rFonts w:ascii="ˎ̥" w:hAnsi="ˎ̥" w:cs="ˎ̥"/>
          <w:bCs/>
          <w:szCs w:val="21"/>
        </w:rPr>
        <w:t>主求荣，死后有人与他立这碑碣在此</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那旁还有几行小字，待我</w:t>
      </w:r>
      <w:r>
        <w:rPr>
          <w:rStyle w:val="99"/>
          <w:rFonts w:hint="default" w:ascii="ˎ̥" w:hAnsi="ˎ̥" w:cs="ˎ̥"/>
          <w:bCs/>
          <w:szCs w:val="21"/>
        </w:rPr>
        <w:t>(</w:t>
      </w:r>
      <w:r>
        <w:rPr>
          <w:rStyle w:val="99"/>
          <w:rFonts w:ascii="ˎ̥" w:hAnsi="ˎ̥" w:cs="ˎ̥"/>
          <w:bCs/>
          <w:szCs w:val="21"/>
        </w:rPr>
        <w:t>上前</w:t>
      </w:r>
      <w:r>
        <w:rPr>
          <w:rStyle w:val="99"/>
          <w:rFonts w:hint="default" w:ascii="ˎ̥" w:hAnsi="ˎ̥" w:cs="ˎ̥"/>
          <w:bCs/>
          <w:szCs w:val="21"/>
        </w:rPr>
        <w:t>)</w:t>
      </w:r>
      <w:r>
        <w:rPr>
          <w:rStyle w:val="99"/>
          <w:rFonts w:ascii="ˎ̥" w:hAnsi="ˎ̥" w:cs="ˎ̥"/>
          <w:bCs/>
          <w:szCs w:val="21"/>
        </w:rPr>
        <w:t>看来：</w:t>
      </w:r>
    </w:p>
    <w:p>
      <w:pPr>
        <w:ind w:left="1260" w:hanging="1260"/>
      </w:pPr>
      <w:r>
        <w:rPr>
          <w:rStyle w:val="99"/>
          <w:rFonts w:hint="eastAsia" w:ascii="ˎ̥" w:hAnsi="ˎ̥" w:cs="ˎ̥"/>
          <w:bCs/>
          <w:szCs w:val="21"/>
        </w:rPr>
        <w:t>(&lt;</w:t>
      </w:r>
      <w:r>
        <w:rPr>
          <w:rStyle w:val="99"/>
          <w:rFonts w:hint="eastAsia" w:ascii="楷体" w:hAnsi="楷体" w:eastAsia="楷体" w:cs="ˎ̥"/>
          <w:b/>
          <w:bCs/>
          <w:szCs w:val="21"/>
        </w:rPr>
        <w:t>阴锣</w:t>
      </w:r>
      <w:r>
        <w:rPr>
          <w:rStyle w:val="99"/>
          <w:rFonts w:hint="eastAsia" w:ascii="ˎ̥" w:hAnsi="ˎ̥" w:cs="ˎ̥"/>
          <w:bCs/>
          <w:szCs w:val="21"/>
        </w:rPr>
        <w:t>&gt;，杨继业</w:t>
      </w:r>
      <w:r>
        <w:rPr>
          <w:rStyle w:val="99"/>
          <w:rFonts w:hint="eastAsia" w:ascii="楷体" w:hAnsi="楷体" w:eastAsia="楷体" w:cs="ˎ̥"/>
          <w:bCs/>
          <w:szCs w:val="21"/>
        </w:rPr>
        <w:t>掸土</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庙是苏武庙，碑是李陵碑，令公来到此，这——卸甲——又丢盔!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且住!哪里是苏武庙、李陵碑，分明神明点化</w:t>
      </w:r>
      <w:r>
        <w:rPr>
          <w:rStyle w:val="99"/>
          <w:rFonts w:hint="eastAsia" w:ascii="ˎ̥" w:hAnsi="ˎ̥" w:cs="ˎ̥"/>
          <w:bCs/>
          <w:szCs w:val="21"/>
        </w:rPr>
        <w:t>于</w:t>
      </w:r>
      <w:r>
        <w:rPr>
          <w:rStyle w:val="99"/>
          <w:rFonts w:ascii="ˎ̥" w:hAnsi="ˎ̥" w:cs="ˎ̥"/>
          <w:bCs/>
          <w:szCs w:val="21"/>
        </w:rPr>
        <w:t>我——想我被困在两狼山，内无粮草，外无救应。</w:t>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白日受饥饿，夜晚受风吹。盼兵兵不到，这</w:t>
      </w:r>
      <w:r>
        <w:rPr>
          <w:rStyle w:val="99"/>
          <w:rFonts w:hint="eastAsia" w:ascii="ˎ̥" w:hAnsi="ˎ̥" w:cs="ˎ̥"/>
          <w:bCs/>
          <w:szCs w:val="21"/>
        </w:rPr>
        <w:t>盼</w:t>
      </w:r>
      <w:r>
        <w:rPr>
          <w:rStyle w:val="99"/>
          <w:rFonts w:ascii="ˎ̥" w:hAnsi="ˎ̥" w:cs="ˎ̥"/>
          <w:bCs/>
          <w:szCs w:val="21"/>
        </w:rPr>
        <w:t>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看子)</w:t>
      </w:r>
      <w:r>
        <w:rPr>
          <w:rStyle w:val="99"/>
          <w:rFonts w:ascii="ˎ̥" w:hAnsi="ˎ̥" w:cs="ˎ̥"/>
          <w:bCs/>
          <w:szCs w:val="21"/>
        </w:rPr>
        <w:t>——子不归</w:t>
      </w:r>
      <w:r>
        <w:rPr>
          <w:rStyle w:val="99"/>
          <w:rFonts w:hint="eastAsia" w:ascii="ˎ̥" w:hAnsi="ˎ̥" w:cs="ˎ̥"/>
          <w:bCs/>
          <w:szCs w:val="21"/>
        </w:rPr>
        <w:t>。</w:t>
      </w:r>
      <w:r>
        <w:rPr>
          <w:rStyle w:val="99"/>
          <w:rFonts w:ascii="ˎ̥" w:hAnsi="ˎ̥" w:cs="ˎ̥"/>
          <w:bCs/>
          <w:szCs w:val="21"/>
        </w:rPr>
        <w:t>难道说，我还等到冻饿而死?!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也罢——我不免拜谢宋王爵禄之恩，就碰死在李陵——碑下!</w:t>
      </w:r>
    </w:p>
    <w:p>
      <w:pPr>
        <w:ind w:left="1260" w:hanging="1260"/>
      </w:pPr>
      <w:r>
        <w:rPr>
          <w:rStyle w:val="99"/>
          <w:rFonts w:hint="eastAsia" w:ascii="ˎ̥" w:hAnsi="ˎ̥" w:cs="ˎ̥"/>
          <w:bCs/>
          <w:szCs w:val="21"/>
        </w:rPr>
        <w:t>(杨继业</w:t>
      </w:r>
      <w:r>
        <w:rPr>
          <w:rStyle w:val="99"/>
          <w:rFonts w:hint="eastAsia" w:ascii="ˎ̥" w:hAnsi="ˎ̥" w:cs="ˎ̥"/>
          <w:bCs/>
          <w:szCs w:val="21"/>
        </w:rPr>
        <w:tab/>
      </w:r>
      <w:r>
        <w:rPr>
          <w:rStyle w:val="99"/>
          <w:rFonts w:cs="ˎ̥"/>
          <w:bCs/>
          <w:szCs w:val="21"/>
        </w:rPr>
        <w:t>&lt;</w:t>
      </w:r>
      <w:r>
        <w:rPr>
          <w:rStyle w:val="99"/>
          <w:rFonts w:ascii="楷体" w:hAnsi="楷体" w:eastAsia="楷体" w:cs="ˎ̥"/>
          <w:b/>
          <w:bCs/>
          <w:szCs w:val="21"/>
        </w:rPr>
        <w:t>牌子</w:t>
      </w:r>
      <w:r>
        <w:rPr>
          <w:rStyle w:val="99"/>
          <w:rFonts w:cs="ˎ̥"/>
          <w:bCs/>
          <w:szCs w:val="21"/>
        </w:rPr>
        <w:t>&gt;</w:t>
      </w:r>
      <w:r>
        <w:rPr>
          <w:rStyle w:val="99"/>
          <w:rFonts w:hint="eastAsia" w:ascii="ˎ̥" w:hAnsi="ˎ̥" w:cs="ˎ̥"/>
          <w:bCs/>
          <w:szCs w:val="21"/>
        </w:rPr>
        <w:t>令公跪倒苏武庙，喂呀——圣上啊……李陵碑下丧黄泉(</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丧残生)</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碰碑死介</w:t>
      </w:r>
      <w:r>
        <w:rPr>
          <w:rStyle w:val="66"/>
          <w:rFonts w:ascii="楷体" w:hAnsi="楷体" w:eastAsia="楷体" w:cs="ˎ̥"/>
          <w:bCs/>
          <w:szCs w:val="21"/>
        </w:rPr>
        <w:footnoteReference w:id="452"/>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呜哙呀!</w:t>
      </w:r>
      <w:r>
        <w:rPr>
          <w:rStyle w:val="99"/>
          <w:rFonts w:hint="eastAsia" w:ascii="宋体" w:hAnsi="宋体" w:cs="宋体"/>
          <w:bCs/>
          <w:szCs w:val="21"/>
        </w:rPr>
        <w:t>……</w:t>
      </w:r>
      <w:r>
        <w:rPr>
          <w:rStyle w:val="99"/>
          <w:rFonts w:hint="eastAsia" w:ascii="Verdana" w:hAnsi="Verdana" w:cs="Verdana"/>
          <w:bCs/>
          <w:szCs w:val="21"/>
        </w:rPr>
        <w:t>已死，尸首不可损坏。报与太后知道!</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下</w:t>
      </w:r>
      <w:r>
        <w:rPr>
          <w:rStyle w:val="99"/>
          <w:rFonts w:hint="eastAsia" w:ascii="ˎ̥" w:hAnsi="ˎ̥" w:cs="ˎ̥"/>
          <w:bCs/>
          <w:szCs w:val="21"/>
        </w:rPr>
        <w:t>)</w:t>
      </w:r>
    </w:p>
    <w:p>
      <w:pPr>
        <w:rPr>
          <w:rFonts w:hint="eastAsia"/>
        </w:rPr>
      </w:pPr>
      <w:bookmarkStart w:id="178" w:name="__RefHeading___Toc414518311"/>
      <w:bookmarkEnd w:id="178"/>
      <w:bookmarkStart w:id="179" w:name="_Toc1875756157"/>
      <w:r>
        <w:rPr>
          <w:rFonts w:hint="eastAsia"/>
        </w:rPr>
        <w:br w:type="page"/>
      </w:r>
    </w:p>
    <w:p>
      <w:pPr>
        <w:pStyle w:val="126"/>
        <w:bidi w:val="0"/>
      </w:pPr>
      <w:r>
        <w:rPr>
          <w:rFonts w:hint="eastAsia"/>
        </w:rPr>
        <w:t xml:space="preserve">清官册 </w:t>
      </w:r>
      <w:r>
        <w:rPr>
          <w:rFonts w:hint="eastAsia"/>
          <w:sz w:val="24"/>
          <w:szCs w:val="24"/>
        </w:rPr>
        <w:t>之</w:t>
      </w:r>
      <w:r>
        <w:rPr>
          <w:rFonts w:hint="eastAsia"/>
        </w:rPr>
        <w:t xml:space="preserve"> 寇准</w:t>
      </w:r>
      <w:bookmarkEnd w:id="17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做清官民之父母，积阴功留与儿孙。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读诗书智广才高，中皇榜青史名标。三杯御酒加封号，被权臣一本参掉。</w:t>
      </w:r>
    </w:p>
    <w:p>
      <w:pPr>
        <w:jc w:val="left"/>
      </w:pPr>
      <w:r>
        <w:rPr>
          <w:rStyle w:val="99"/>
          <w:rFonts w:ascii="Verdana" w:hAnsi="Verdana" w:cs="Verdana"/>
          <w:bCs/>
          <w:color w:val="000000"/>
          <w:szCs w:val="21"/>
        </w:rPr>
        <w:t>下官寇准，陕西华州人氏。蒙圣恩得中一甲一名，不想被权臣参掉。是我在吏部效力三载，蒙八千岁提拔，才得</w:t>
      </w:r>
      <w:r>
        <w:rPr>
          <w:rStyle w:val="99"/>
          <w:rFonts w:hint="eastAsia" w:ascii="Verdana" w:hAnsi="Verdana" w:cs="Verdana"/>
          <w:bCs/>
          <w:color w:val="000000"/>
          <w:szCs w:val="21"/>
        </w:rPr>
        <w:t>职授</w:t>
      </w:r>
      <w:r>
        <w:rPr>
          <w:rStyle w:val="99"/>
          <w:rFonts w:ascii="Verdana" w:hAnsi="Verdana" w:cs="Verdana"/>
          <w:bCs/>
          <w:color w:val="000000"/>
          <w:szCs w:val="21"/>
        </w:rPr>
        <w:t>霞峪县正堂。自到任以来，地方安定。今当三、六、九日，放告之期。左右，</w:t>
      </w:r>
    </w:p>
    <w:p>
      <w:pPr>
        <w:ind w:left="1260" w:hanging="1260"/>
        <w:jc w:val="left"/>
      </w:pPr>
      <w:r>
        <w:rPr>
          <w:rStyle w:val="99"/>
          <w:rFonts w:ascii="Verdana" w:hAnsi="Verdana" w:cs="Verdana"/>
          <w:bCs/>
          <w:color w:val="000000"/>
          <w:szCs w:val="21"/>
        </w:rPr>
        <w:t>将放告牌抬出。</w:t>
      </w:r>
    </w:p>
    <w:p>
      <w:pPr>
        <w:ind w:left="1260" w:hanging="1260"/>
        <w:jc w:val="left"/>
      </w:pPr>
      <w:r>
        <w:rPr>
          <w:rStyle w:val="99"/>
          <w:rFonts w:ascii="Verdana" w:hAnsi="Verdana" w:cs="Verdana"/>
          <w:bCs/>
          <w:color w:val="000000"/>
          <w:szCs w:val="21"/>
        </w:rPr>
        <w:t>有请。</w:t>
      </w:r>
    </w:p>
    <w:p>
      <w:pPr>
        <w:ind w:left="1260" w:hanging="1260"/>
        <w:jc w:val="left"/>
      </w:pPr>
      <w:r>
        <w:rPr>
          <w:rStyle w:val="99"/>
          <w:rFonts w:ascii="Verdana" w:hAnsi="Verdana" w:cs="Verdana"/>
          <w:bCs/>
          <w:color w:val="000000"/>
          <w:szCs w:val="21"/>
        </w:rPr>
        <w:t>万岁</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即刻便登程。</w:t>
      </w:r>
    </w:p>
    <w:p>
      <w:pPr>
        <w:ind w:left="1260" w:hanging="1260"/>
        <w:jc w:val="left"/>
      </w:pPr>
      <w:r>
        <w:rPr>
          <w:rStyle w:val="99"/>
          <w:rFonts w:ascii="Verdana" w:hAnsi="Verdana" w:cs="Verdana"/>
          <w:bCs/>
          <w:color w:val="000000"/>
          <w:szCs w:val="21"/>
        </w:rPr>
        <w:t>转堂。</w:t>
      </w:r>
    </w:p>
    <w:p>
      <w:pPr>
        <w:ind w:left="1260" w:hanging="1260"/>
        <w:jc w:val="left"/>
      </w:pPr>
      <w:r>
        <w:rPr>
          <w:rStyle w:val="99"/>
          <w:rFonts w:ascii="Verdana" w:hAnsi="Verdana" w:cs="Verdana"/>
          <w:bCs/>
          <w:color w:val="000000"/>
          <w:szCs w:val="21"/>
        </w:rPr>
        <w:t>有请夫人。</w:t>
      </w:r>
    </w:p>
    <w:p>
      <w:pPr>
        <w:ind w:left="1260" w:hanging="1260"/>
        <w:jc w:val="left"/>
      </w:pPr>
      <w:r>
        <w:rPr>
          <w:rStyle w:val="99"/>
          <w:rFonts w:ascii="Verdana" w:hAnsi="Verdana" w:cs="Verdana"/>
          <w:bCs/>
          <w:color w:val="000000"/>
          <w:szCs w:val="21"/>
        </w:rPr>
        <w:t>夫人，请坐。</w:t>
      </w:r>
    </w:p>
    <w:p>
      <w:pPr>
        <w:ind w:left="1260" w:hanging="1260"/>
        <w:jc w:val="left"/>
      </w:pPr>
      <w:r>
        <w:rPr>
          <w:rStyle w:val="99"/>
          <w:rFonts w:ascii="Verdana" w:hAnsi="Verdana" w:cs="Verdana"/>
          <w:bCs/>
          <w:color w:val="000000"/>
          <w:szCs w:val="21"/>
        </w:rPr>
        <w:t>金牌调我连夜进京，不知为了何事。</w:t>
      </w:r>
    </w:p>
    <w:p>
      <w:pPr>
        <w:ind w:left="1260" w:hanging="1260"/>
        <w:jc w:val="left"/>
      </w:pPr>
      <w:r>
        <w:rPr>
          <w:rStyle w:val="99"/>
          <w:rFonts w:ascii="Verdana" w:hAnsi="Verdana" w:cs="Verdana"/>
          <w:bCs/>
          <w:color w:val="000000"/>
          <w:szCs w:val="21"/>
        </w:rPr>
        <w:t>但愿如此。</w:t>
      </w:r>
    </w:p>
    <w:p>
      <w:pPr>
        <w:ind w:left="1260" w:hanging="1260"/>
        <w:jc w:val="left"/>
      </w:pPr>
      <w:r>
        <w:rPr>
          <w:rStyle w:val="99"/>
          <w:rFonts w:ascii="Verdana" w:hAnsi="Verdana" w:cs="Verdana"/>
          <w:bCs/>
          <w:color w:val="000000"/>
          <w:szCs w:val="21"/>
        </w:rPr>
        <w:t>即刻启程。</w:t>
      </w:r>
    </w:p>
    <w:p>
      <w:pPr>
        <w:ind w:left="1260" w:hanging="1260"/>
        <w:jc w:val="left"/>
      </w:pPr>
      <w:r>
        <w:rPr>
          <w:rStyle w:val="99"/>
          <w:rFonts w:ascii="Verdana" w:hAnsi="Verdana" w:cs="Verdana"/>
          <w:bCs/>
          <w:color w:val="000000"/>
          <w:szCs w:val="21"/>
        </w:rPr>
        <w:t>有劳夫人。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】接过了夫人酒一樽，背转身来谢神灵。贤夫人请上受一礼，下官言来你试听：高堂老母要你孝敬，早晚侍奉要殷勤。弓开难留弦上箭，</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】舟急哪顾岸上人。</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】一路马踏芳草尽，日落西山小桃红。</w:t>
      </w:r>
    </w:p>
    <w:p>
      <w:pPr>
        <w:ind w:left="1260" w:hanging="1260"/>
        <w:jc w:val="left"/>
      </w:pPr>
      <w:r>
        <w:rPr>
          <w:rStyle w:val="99"/>
          <w:rFonts w:ascii="Verdana" w:hAnsi="Verdana" w:cs="Verdana"/>
          <w:bCs/>
          <w:color w:val="000000"/>
          <w:szCs w:val="21"/>
        </w:rPr>
        <w:t>罢了。</w:t>
      </w:r>
    </w:p>
    <w:p>
      <w:pPr>
        <w:ind w:left="1260" w:hanging="1260"/>
        <w:jc w:val="left"/>
      </w:pPr>
      <w:r>
        <w:rPr>
          <w:rStyle w:val="99"/>
          <w:rFonts w:ascii="Verdana" w:hAnsi="Verdana" w:cs="Verdana"/>
          <w:bCs/>
          <w:color w:val="000000"/>
          <w:szCs w:val="21"/>
        </w:rPr>
        <w:t>前途俱已用过。</w:t>
      </w:r>
    </w:p>
    <w:p>
      <w:pPr>
        <w:ind w:left="1260" w:hanging="1260"/>
        <w:jc w:val="left"/>
      </w:pPr>
      <w:r>
        <w:rPr>
          <w:rStyle w:val="99"/>
          <w:rFonts w:ascii="Verdana" w:hAnsi="Verdana" w:cs="Verdana"/>
          <w:bCs/>
          <w:color w:val="000000"/>
          <w:szCs w:val="21"/>
        </w:rPr>
        <w:t>今晚小心更鼓。</w:t>
      </w:r>
    </w:p>
    <w:p>
      <w:pPr>
        <w:ind w:left="1260" w:hanging="1260"/>
        <w:jc w:val="left"/>
      </w:pPr>
      <w:r>
        <w:rPr>
          <w:rStyle w:val="99"/>
          <w:rFonts w:ascii="Verdana" w:hAnsi="Verdana" w:cs="Verdana"/>
          <w:bCs/>
          <w:color w:val="000000"/>
          <w:szCs w:val="21"/>
        </w:rPr>
        <w:t>家院，四更时分，冠带伺候。</w:t>
      </w:r>
    </w:p>
    <w:p>
      <w:pPr>
        <w:jc w:val="left"/>
      </w:pPr>
      <w:r>
        <w:rPr>
          <w:rStyle w:val="99"/>
          <w:rFonts w:ascii="Verdana" w:hAnsi="Verdana" w:cs="Verdana"/>
          <w:bCs/>
          <w:color w:val="000000"/>
          <w:szCs w:val="21"/>
        </w:rPr>
        <w:t>想我寇准，职授霞峪县令，为官以来，上不负君，下不亏民。圣上金牌调我连夜进京，不知为了何事。</w:t>
      </w:r>
      <w:r>
        <w:rPr>
          <w:rStyle w:val="99"/>
          <w:rFonts w:hint="eastAsia" w:ascii="Verdana" w:hAnsi="Verdana" w:cs="Verdana"/>
          <w:bCs/>
          <w:color w:val="000000"/>
          <w:szCs w:val="21"/>
        </w:rPr>
        <w:t>今晚</w:t>
      </w:r>
      <w:r>
        <w:rPr>
          <w:rStyle w:val="99"/>
          <w:rFonts w:ascii="Verdana" w:hAnsi="Verdana" w:cs="Verdana"/>
          <w:bCs/>
          <w:color w:val="000000"/>
          <w:szCs w:val="21"/>
        </w:rPr>
        <w:t>独宿馆驿，好不愁闷人也——</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】一轮明月正东升，想起了高堂上老娘亲。伴君犹如羊伴虎，尽得忠</w:t>
      </w:r>
      <w:r>
        <w:rPr>
          <w:rStyle w:val="99"/>
          <w:rFonts w:hint="eastAsia" w:ascii="Verdana" w:hAnsi="Verdana" w:cs="Verdana"/>
          <w:bCs/>
          <w:color w:val="000000"/>
          <w:sz w:val="18"/>
          <w:szCs w:val="18"/>
        </w:rPr>
        <w:t>啊</w:t>
      </w:r>
      <w:r>
        <w:rPr>
          <w:rStyle w:val="99"/>
          <w:rFonts w:ascii="Verdana" w:hAnsi="Verdana" w:cs="Verdana"/>
          <w:bCs/>
          <w:color w:val="000000"/>
          <w:szCs w:val="21"/>
        </w:rPr>
        <w:t>来难把孝行。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】移星换斗二更时分，</w:t>
      </w:r>
      <w:r>
        <w:rPr>
          <w:rStyle w:val="99"/>
          <w:rFonts w:ascii="ˎ̥" w:hAnsi="ˎ̥" w:cs="ˎ̥"/>
          <w:bCs/>
          <w:color w:val="000000"/>
          <w:szCs w:val="21"/>
        </w:rPr>
        <w:t>想起当年一举成名。八贤爷奏一本领凭上任，来至在霞峪县主管</w:t>
      </w:r>
      <w:r>
        <w:rPr>
          <w:rStyle w:val="66"/>
          <w:rFonts w:ascii="ˎ̥" w:hAnsi="ˎ̥" w:cs="ˎ̥"/>
          <w:bCs/>
          <w:color w:val="000000"/>
          <w:szCs w:val="21"/>
        </w:rPr>
        <w:footnoteReference w:id="453"/>
      </w:r>
      <w:r>
        <w:rPr>
          <w:rStyle w:val="99"/>
          <w:rFonts w:ascii="ˎ̥" w:hAnsi="ˎ̥" w:cs="ˎ̥"/>
          <w:bCs/>
          <w:color w:val="000000"/>
          <w:szCs w:val="21"/>
        </w:rPr>
        <w:t>万民。早堂接状早堂审，午堂接状要审明。到晚来接下了无头冤状，一对红灯审到了天明。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ascii="ˎ̥" w:hAnsi="ˎ̥" w:cs="ˎ̥"/>
          <w:bCs/>
          <w:color w:val="000000"/>
          <w:szCs w:val="21"/>
        </w:rPr>
        <w:t>听谯楼打三更人烟静，</w:t>
      </w:r>
      <w:r>
        <w:rPr>
          <w:rStyle w:val="99"/>
          <w:rFonts w:ascii="Verdana" w:hAnsi="Verdana" w:cs="Verdana"/>
          <w:bCs/>
          <w:color w:val="000000"/>
          <w:szCs w:val="21"/>
        </w:rPr>
        <w:t>一轮明月照街心。霞</w:t>
      </w:r>
      <w:r>
        <w:rPr>
          <w:rStyle w:val="99"/>
          <w:rFonts w:ascii="ˎ̥" w:hAnsi="ˎ̥" w:cs="ˎ̥"/>
          <w:bCs/>
          <w:color w:val="000000"/>
          <w:szCs w:val="21"/>
        </w:rPr>
        <w:t>峪</w:t>
      </w:r>
      <w:r>
        <w:rPr>
          <w:rStyle w:val="99"/>
          <w:rFonts w:ascii="Verdana" w:hAnsi="Verdana" w:cs="Verdana"/>
          <w:bCs/>
          <w:color w:val="000000"/>
          <w:szCs w:val="21"/>
        </w:rPr>
        <w:t>县我不曾亏负百姓，金牌调我所为何情。</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】顶冠束带四更尽，忙把家院叫一声：我命你回衙报一信，你就说平安到了都城。倘若是太夫人将你问，你就说你老爷进都城</w:t>
      </w:r>
      <w:r>
        <w:rPr>
          <w:rStyle w:val="99"/>
          <w:rFonts w:hint="eastAsia" w:ascii="Verdana" w:hAnsi="Verdana" w:cs="Verdana"/>
          <w:bCs/>
          <w:color w:val="000000"/>
          <w:szCs w:val="21"/>
        </w:rPr>
        <w:t>、</w:t>
      </w:r>
      <w:r>
        <w:rPr>
          <w:rStyle w:val="99"/>
          <w:rFonts w:ascii="Verdana" w:hAnsi="Verdana" w:cs="Verdana"/>
          <w:bCs/>
          <w:color w:val="000000"/>
          <w:szCs w:val="21"/>
        </w:rPr>
        <w:t>平步登云往上升，切莫要挂心。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】朝臣待漏五更冷，铁甲将军夜宿津。朝房鼓不住</w:t>
      </w:r>
      <w:r>
        <w:rPr>
          <w:rStyle w:val="99"/>
          <w:rFonts w:hint="eastAsia" w:ascii="Verdana" w:hAnsi="Verdana" w:cs="Verdana"/>
          <w:bCs/>
          <w:color w:val="000000"/>
          <w:szCs w:val="21"/>
        </w:rPr>
        <w:t>地嗵嗵</w:t>
      </w:r>
      <w:r>
        <w:rPr>
          <w:rStyle w:val="99"/>
          <w:rFonts w:ascii="Verdana" w:hAnsi="Verdana" w:cs="Verdana"/>
          <w:bCs/>
          <w:color w:val="000000"/>
          <w:szCs w:val="21"/>
        </w:rPr>
        <w:t>打，文武百官列朝门。东华门前文官走，西华门前武将行。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】我寇准打从这东华门进，两旁文武着了惊。都看我七品小县令，小小前程也来见君。有才不在官职小，无才枉受爵禄恩。整装</w:t>
      </w:r>
      <w:r>
        <w:rPr>
          <w:rStyle w:val="99"/>
          <w:rFonts w:hint="eastAsia" w:ascii="Verdana" w:hAnsi="Verdana" w:cs="Verdana"/>
          <w:bCs/>
          <w:color w:val="000000"/>
          <w:szCs w:val="21"/>
        </w:rPr>
        <w:t>敛</w:t>
      </w:r>
      <w:r>
        <w:rPr>
          <w:rStyle w:val="99"/>
          <w:rFonts w:ascii="Verdana" w:hAnsi="Verdana" w:cs="Verdana"/>
          <w:bCs/>
          <w:color w:val="000000"/>
          <w:szCs w:val="21"/>
        </w:rPr>
        <w:t>容丹墀进，</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】品级台前见当今。</w:t>
      </w:r>
    </w:p>
    <w:p>
      <w:pPr>
        <w:ind w:left="1260" w:hanging="1260"/>
        <w:jc w:val="left"/>
      </w:pPr>
      <w:r>
        <w:rPr>
          <w:rStyle w:val="99"/>
          <w:rFonts w:ascii="Verdana" w:hAnsi="Verdana" w:cs="Verdana"/>
          <w:bCs/>
          <w:color w:val="000000"/>
          <w:szCs w:val="21"/>
        </w:rPr>
        <w:t>臣寇准见驾，吾皇万岁!</w:t>
      </w:r>
    </w:p>
    <w:p>
      <w:pPr>
        <w:ind w:left="1260" w:hanging="1260"/>
        <w:jc w:val="left"/>
      </w:pPr>
      <w:r>
        <w:rPr>
          <w:rStyle w:val="99"/>
          <w:rFonts w:ascii="Verdana" w:hAnsi="Verdana" w:cs="Verdana"/>
          <w:bCs/>
          <w:color w:val="000000"/>
          <w:szCs w:val="21"/>
        </w:rPr>
        <w:t>调臣进京，不知有何圣命?</w:t>
      </w:r>
    </w:p>
    <w:p>
      <w:pPr>
        <w:ind w:left="1260" w:hanging="1260"/>
        <w:jc w:val="left"/>
      </w:pPr>
      <w:r>
        <w:rPr>
          <w:rStyle w:val="99"/>
          <w:rFonts w:ascii="Verdana" w:hAnsi="Verdana" w:cs="Verdana"/>
          <w:bCs/>
          <w:color w:val="000000"/>
          <w:szCs w:val="21"/>
        </w:rPr>
        <w:t>臣启万岁，潘、杨两家，一家是当朝太师，一家是皇家郡马，臣官卑职小，难以审问。</w:t>
      </w:r>
    </w:p>
    <w:p>
      <w:pPr>
        <w:ind w:left="1260" w:hanging="1260"/>
        <w:jc w:val="left"/>
      </w:pPr>
      <w:r>
        <w:rPr>
          <w:rStyle w:val="99"/>
          <w:rFonts w:ascii="Verdana" w:hAnsi="Verdana" w:cs="Verdana"/>
          <w:bCs/>
          <w:color w:val="000000"/>
          <w:szCs w:val="21"/>
        </w:rPr>
        <w:t>谢主隆恩!</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捧旨下龙庭。</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叩见八贤君。</w:t>
      </w:r>
    </w:p>
    <w:p>
      <w:pPr>
        <w:ind w:left="1260" w:hanging="1260"/>
        <w:jc w:val="left"/>
      </w:pPr>
      <w:r>
        <w:rPr>
          <w:rStyle w:val="99"/>
          <w:rFonts w:ascii="Verdana" w:hAnsi="Verdana" w:cs="Verdana"/>
          <w:bCs/>
          <w:color w:val="000000"/>
          <w:szCs w:val="21"/>
        </w:rPr>
        <w:t>千岁在上。恕臣有王命在身，不能全礼。</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进京来了</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调臣进京，</w:t>
      </w:r>
      <w:r>
        <w:rPr>
          <w:rStyle w:val="99"/>
          <w:rFonts w:ascii="Verdana" w:hAnsi="Verdana" w:cs="Verdana"/>
          <w:bCs/>
          <w:color w:val="000000"/>
          <w:szCs w:val="21"/>
        </w:rPr>
        <w:t>审问潘、杨</w:t>
      </w:r>
      <w:r>
        <w:rPr>
          <w:rStyle w:val="99"/>
          <w:rFonts w:hint="eastAsia" w:ascii="Verdana" w:hAnsi="Verdana" w:cs="Verdana"/>
          <w:bCs/>
          <w:color w:val="000000"/>
          <w:szCs w:val="21"/>
        </w:rPr>
        <w:t>两</w:t>
      </w:r>
      <w:r>
        <w:rPr>
          <w:rStyle w:val="99"/>
          <w:rFonts w:ascii="Verdana" w:hAnsi="Verdana" w:cs="Verdana"/>
          <w:bCs/>
          <w:color w:val="000000"/>
          <w:szCs w:val="21"/>
        </w:rPr>
        <w:t>家之事。</w:t>
      </w:r>
    </w:p>
    <w:p>
      <w:pPr>
        <w:ind w:left="1260" w:hanging="1260"/>
        <w:jc w:val="left"/>
      </w:pPr>
      <w:r>
        <w:rPr>
          <w:rStyle w:val="99"/>
          <w:rFonts w:ascii="Verdana" w:hAnsi="Verdana" w:cs="Verdana"/>
          <w:bCs/>
          <w:color w:val="000000"/>
          <w:szCs w:val="21"/>
        </w:rPr>
        <w:t>蒙圣恩，七品县令升为西台御史。</w:t>
      </w:r>
    </w:p>
    <w:p>
      <w:pPr>
        <w:ind w:left="1260" w:hanging="1260"/>
        <w:jc w:val="left"/>
      </w:pPr>
      <w:r>
        <w:rPr>
          <w:rStyle w:val="99"/>
          <w:rFonts w:ascii="Verdana" w:hAnsi="Verdana" w:cs="Verdana"/>
          <w:bCs/>
          <w:color w:val="000000"/>
          <w:szCs w:val="21"/>
        </w:rPr>
        <w:t>千岁提拔。</w:t>
      </w:r>
    </w:p>
    <w:p>
      <w:pPr>
        <w:ind w:left="1260" w:hanging="1260"/>
        <w:jc w:val="left"/>
      </w:pPr>
      <w:r>
        <w:rPr>
          <w:rStyle w:val="99"/>
          <w:rFonts w:ascii="Verdana" w:hAnsi="Verdana" w:cs="Verdana"/>
          <w:bCs/>
          <w:color w:val="000000"/>
          <w:szCs w:val="21"/>
        </w:rPr>
        <w:t>臣却不知。</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)有这等事?</w:t>
      </w:r>
    </w:p>
    <w:p>
      <w:pPr>
        <w:ind w:left="1260" w:hanging="1260"/>
        <w:jc w:val="left"/>
      </w:pPr>
      <w:r>
        <w:rPr>
          <w:rStyle w:val="99"/>
          <w:rFonts w:ascii="Verdana" w:hAnsi="Verdana" w:cs="Verdana"/>
          <w:bCs/>
          <w:color w:val="000000"/>
          <w:szCs w:val="21"/>
        </w:rPr>
        <w:t>待臣回复圣命。</w:t>
      </w:r>
    </w:p>
    <w:p>
      <w:pPr>
        <w:ind w:left="1260" w:hanging="1260"/>
        <w:jc w:val="left"/>
      </w:pPr>
      <w:r>
        <w:rPr>
          <w:rStyle w:val="99"/>
          <w:rFonts w:ascii="Verdana" w:hAnsi="Verdana" w:cs="Verdana"/>
          <w:bCs/>
          <w:color w:val="000000"/>
          <w:szCs w:val="21"/>
        </w:rPr>
        <w:t>多谢千岁!</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】八千岁做了主大</w:t>
      </w:r>
      <w:r>
        <w:rPr>
          <w:rStyle w:val="99"/>
          <w:rFonts w:ascii="宋体" w:hAnsi="宋体" w:cs="宋体"/>
          <w:bCs/>
          <w:color w:val="000000"/>
          <w:szCs w:val="21"/>
        </w:rPr>
        <w:t>胆审问，哪怕那潘洪贼国戚皇亲。</w:t>
      </w:r>
    </w:p>
    <w:p>
      <w:pPr>
        <w:ind w:left="1260" w:hanging="1260"/>
        <w:jc w:val="center"/>
      </w:pPr>
      <w:r>
        <w:rPr>
          <w:rFonts w:ascii="华文仿宋" w:hAnsi="华文仿宋" w:eastAsia="华文仿宋" w:cs="华文仿宋"/>
        </w:rPr>
        <w:t>[第三场]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w:t>
      </w:r>
      <w:r>
        <w:rPr>
          <w:rStyle w:val="99"/>
          <w:rFonts w:ascii="宋体" w:hAnsi="宋体" w:cs="宋体"/>
          <w:bCs/>
          <w:color w:val="000000"/>
          <w:szCs w:val="21"/>
        </w:rPr>
        <w:t>一枝杏花香十里，状元归来马如飞。</w:t>
      </w:r>
    </w:p>
    <w:p>
      <w:pPr>
        <w:ind w:left="1260" w:hanging="1260"/>
        <w:jc w:val="left"/>
      </w:pPr>
      <w:r>
        <w:rPr>
          <w:rStyle w:val="99"/>
          <w:rFonts w:ascii="宋体" w:hAnsi="宋体" w:cs="宋体"/>
          <w:bCs/>
          <w:color w:val="000000"/>
          <w:szCs w:val="21"/>
        </w:rPr>
        <w:t>供奉圣旨。</w:t>
      </w:r>
    </w:p>
    <w:p>
      <w:pPr>
        <w:ind w:left="1260" w:hanging="1260"/>
        <w:jc w:val="left"/>
      </w:pPr>
      <w:r>
        <w:rPr>
          <w:rStyle w:val="99"/>
          <w:rFonts w:ascii="宋体" w:hAnsi="宋体" w:cs="宋体"/>
          <w:bCs/>
          <w:color w:val="000000"/>
          <w:szCs w:val="21"/>
        </w:rPr>
        <w:t>有请!</w:t>
      </w:r>
    </w:p>
    <w:p>
      <w:pPr>
        <w:ind w:left="1260" w:hanging="1260"/>
        <w:jc w:val="left"/>
      </w:pPr>
      <w:r>
        <w:rPr>
          <w:rStyle w:val="99"/>
          <w:rFonts w:ascii="宋体" w:hAnsi="宋体" w:cs="宋体"/>
          <w:bCs/>
          <w:color w:val="000000"/>
          <w:szCs w:val="21"/>
        </w:rPr>
        <w:t>公公!</w:t>
      </w:r>
    </w:p>
    <w:p>
      <w:pPr>
        <w:ind w:left="1260" w:hanging="1260"/>
        <w:jc w:val="left"/>
      </w:pPr>
      <w:r>
        <w:rPr>
          <w:rStyle w:val="99"/>
          <w:rFonts w:ascii="宋体" w:hAnsi="宋体" w:cs="宋体"/>
          <w:bCs/>
          <w:color w:val="000000"/>
          <w:szCs w:val="21"/>
        </w:rPr>
        <w:t>喜从何来?</w:t>
      </w:r>
    </w:p>
    <w:p>
      <w:pPr>
        <w:ind w:left="1260" w:hanging="1260"/>
        <w:jc w:val="left"/>
      </w:pPr>
      <w:r>
        <w:rPr>
          <w:rStyle w:val="99"/>
          <w:rFonts w:ascii="宋体" w:hAnsi="宋体" w:cs="宋体"/>
          <w:bCs/>
          <w:color w:val="000000"/>
          <w:szCs w:val="21"/>
        </w:rPr>
        <w:t>公公提拔。</w:t>
      </w:r>
    </w:p>
    <w:p>
      <w:pPr>
        <w:ind w:left="1260" w:hanging="1260"/>
        <w:jc w:val="left"/>
      </w:pPr>
      <w:r>
        <w:rPr>
          <w:rStyle w:val="99"/>
          <w:rFonts w:ascii="宋体" w:hAnsi="宋体" w:cs="宋体"/>
          <w:bCs/>
          <w:color w:val="000000"/>
          <w:szCs w:val="21"/>
        </w:rPr>
        <w:t>在敝衙审问。</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w:t>
      </w:r>
      <w:r>
        <w:rPr>
          <w:rStyle w:val="99"/>
          <w:rFonts w:ascii="宋体" w:hAnsi="宋体" w:cs="宋体"/>
          <w:bCs/>
          <w:color w:val="000000"/>
          <w:szCs w:val="21"/>
        </w:rPr>
        <w:t>好一份厚礼呀!</w:t>
      </w:r>
    </w:p>
    <w:p>
      <w:pPr>
        <w:ind w:left="1260" w:hanging="1260"/>
        <w:jc w:val="left"/>
      </w:pPr>
      <w:r>
        <w:rPr>
          <w:rStyle w:val="99"/>
          <w:rFonts w:ascii="宋体" w:hAnsi="宋体" w:cs="宋体"/>
          <w:bCs/>
          <w:color w:val="000000"/>
          <w:szCs w:val="21"/>
        </w:rPr>
        <w:t>啊，公公此礼为何?</w:t>
      </w:r>
    </w:p>
    <w:p>
      <w:pPr>
        <w:ind w:left="1260" w:hanging="1260"/>
        <w:jc w:val="left"/>
      </w:pPr>
      <w:r>
        <w:rPr>
          <w:rStyle w:val="99"/>
          <w:rFonts w:ascii="宋体" w:hAnsi="宋体" w:cs="宋体"/>
          <w:bCs/>
          <w:color w:val="000000"/>
          <w:szCs w:val="21"/>
        </w:rPr>
        <w:t>王法森严，必须按律而断!</w:t>
      </w:r>
    </w:p>
    <w:p>
      <w:pPr>
        <w:ind w:left="1260" w:hanging="1260"/>
        <w:jc w:val="left"/>
      </w:pPr>
      <w:r>
        <w:rPr>
          <w:rStyle w:val="99"/>
          <w:rFonts w:ascii="宋体" w:hAnsi="宋体" w:cs="宋体"/>
          <w:bCs/>
          <w:color w:val="000000"/>
          <w:szCs w:val="21"/>
        </w:rPr>
        <w:t>无功不受禄啊!</w:t>
      </w:r>
    </w:p>
    <w:p>
      <w:pPr>
        <w:ind w:left="1260" w:hanging="1260"/>
        <w:jc w:val="left"/>
      </w:pPr>
      <w:r>
        <w:rPr>
          <w:rStyle w:val="99"/>
          <w:rFonts w:ascii="宋体" w:hAnsi="宋体" w:cs="宋体"/>
          <w:bCs/>
          <w:color w:val="000000"/>
          <w:szCs w:val="21"/>
        </w:rPr>
        <w:t>不敢</w:t>
      </w:r>
      <w:r>
        <w:rPr>
          <w:rStyle w:val="99"/>
          <w:rFonts w:hint="eastAsia" w:ascii="宋体" w:hAnsi="宋体" w:cs="宋体"/>
          <w:bCs/>
          <w:color w:val="000000"/>
          <w:szCs w:val="21"/>
        </w:rPr>
        <w:t>，</w:t>
      </w:r>
      <w:r>
        <w:rPr>
          <w:rStyle w:val="99"/>
          <w:rFonts w:ascii="宋体" w:hAnsi="宋体" w:cs="宋体"/>
          <w:bCs/>
          <w:color w:val="000000"/>
          <w:szCs w:val="21"/>
        </w:rPr>
        <w:t>收下</w:t>
      </w:r>
      <w:r>
        <w:rPr>
          <w:rStyle w:val="99"/>
          <w:rFonts w:hint="eastAsia" w:ascii="宋体" w:hAnsi="宋体" w:cs="宋体"/>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宋体" w:hAnsi="宋体" w:cs="宋体"/>
          <w:bCs/>
          <w:color w:val="000000"/>
          <w:szCs w:val="21"/>
        </w:rPr>
        <w:t>王法不</w:t>
      </w:r>
      <w:r>
        <w:rPr>
          <w:rStyle w:val="99"/>
          <w:rFonts w:hint="eastAsia" w:ascii="宋体" w:hAnsi="宋体" w:cs="宋体"/>
          <w:bCs/>
          <w:color w:val="000000"/>
          <w:szCs w:val="21"/>
        </w:rPr>
        <w:t>徇</w:t>
      </w:r>
      <w:r>
        <w:rPr>
          <w:rStyle w:val="99"/>
          <w:rFonts w:ascii="宋体" w:hAnsi="宋体" w:cs="宋体"/>
          <w:bCs/>
          <w:color w:val="000000"/>
          <w:szCs w:val="21"/>
        </w:rPr>
        <w:t>情!</w:t>
      </w:r>
    </w:p>
    <w:p>
      <w:pPr>
        <w:jc w:val="left"/>
      </w:pPr>
      <w:r>
        <w:rPr>
          <w:rStyle w:val="99"/>
          <w:rFonts w:ascii="宋体" w:hAnsi="宋体" w:cs="宋体"/>
          <w:bCs/>
          <w:color w:val="000000"/>
          <w:szCs w:val="21"/>
        </w:rPr>
        <w:t>且住!正要升堂理事，后宫潘娘娘送来一份厚礼，与老贼讲情。我若收下此礼，岂不学了前任刘御史；我若不收</w:t>
      </w:r>
      <w:r>
        <w:rPr>
          <w:rStyle w:val="99"/>
          <w:rFonts w:hint="eastAsia" w:ascii="宋体" w:hAnsi="宋体" w:cs="宋体"/>
          <w:bCs/>
          <w:color w:val="000000"/>
          <w:szCs w:val="21"/>
        </w:rPr>
        <w:t>此礼</w:t>
      </w:r>
      <w:r>
        <w:rPr>
          <w:rStyle w:val="99"/>
          <w:rFonts w:ascii="宋体" w:hAnsi="宋体" w:cs="宋体"/>
          <w:bCs/>
          <w:color w:val="000000"/>
          <w:szCs w:val="21"/>
        </w:rPr>
        <w:t>，后宫娘娘降罪</w:t>
      </w:r>
      <w:r>
        <w:rPr>
          <w:rStyle w:val="99"/>
          <w:rFonts w:hint="eastAsia" w:ascii="宋体" w:hAnsi="宋体" w:cs="宋体"/>
          <w:bCs/>
          <w:color w:val="000000"/>
          <w:szCs w:val="21"/>
        </w:rPr>
        <w:t>如何事好?!哎呀，</w:t>
      </w:r>
      <w:r>
        <w:rPr>
          <w:rStyle w:val="99"/>
          <w:rFonts w:ascii="宋体" w:hAnsi="宋体" w:cs="宋体"/>
          <w:bCs/>
          <w:color w:val="000000"/>
          <w:szCs w:val="21"/>
        </w:rPr>
        <w:t>这、这、这</w:t>
      </w:r>
      <w:r>
        <w:rPr>
          <w:rStyle w:val="99"/>
          <w:rFonts w:hint="eastAsia" w:ascii="宋体" w:hAnsi="宋体" w:cs="宋体"/>
          <w:bCs/>
          <w:color w:val="000000"/>
          <w:szCs w:val="21"/>
        </w:rPr>
        <w:t>……</w:t>
      </w:r>
    </w:p>
    <w:p>
      <w:pPr>
        <w:ind w:left="1260" w:hanging="1260"/>
        <w:jc w:val="left"/>
      </w:pPr>
      <w:r>
        <w:rPr>
          <w:rStyle w:val="99"/>
          <w:rFonts w:ascii="宋体" w:hAnsi="宋体" w:cs="宋体"/>
          <w:bCs/>
          <w:color w:val="000000"/>
          <w:szCs w:val="21"/>
        </w:rPr>
        <w:t>有了，下殿之时</w:t>
      </w:r>
      <w:r>
        <w:rPr>
          <w:rStyle w:val="99"/>
          <w:rFonts w:hint="eastAsia" w:ascii="宋体" w:hAnsi="宋体" w:cs="宋体"/>
          <w:bCs/>
          <w:color w:val="000000"/>
          <w:szCs w:val="21"/>
        </w:rPr>
        <w:t>，</w:t>
      </w:r>
      <w:r>
        <w:rPr>
          <w:rStyle w:val="99"/>
          <w:rFonts w:ascii="宋体" w:hAnsi="宋体" w:cs="宋体"/>
          <w:bCs/>
          <w:color w:val="000000"/>
          <w:szCs w:val="21"/>
        </w:rPr>
        <w:t>八千岁言道：若有为难之处，可至南清宫领教。</w:t>
      </w:r>
    </w:p>
    <w:p>
      <w:pPr>
        <w:ind w:left="1260" w:hanging="1260"/>
        <w:jc w:val="left"/>
      </w:pPr>
      <w:r>
        <w:rPr>
          <w:rStyle w:val="99"/>
          <w:rFonts w:ascii="宋体" w:hAnsi="宋体" w:cs="宋体"/>
          <w:bCs/>
          <w:color w:val="000000"/>
          <w:szCs w:val="21"/>
        </w:rPr>
        <w:t>左右，打道南清宫。</w:t>
      </w:r>
    </w:p>
    <w:p>
      <w:pPr>
        <w:ind w:left="1260" w:hanging="1260"/>
        <w:jc w:val="center"/>
      </w:pPr>
      <w:r>
        <w:rPr>
          <w:rFonts w:ascii="华文仿宋" w:hAnsi="华文仿宋" w:eastAsia="华文仿宋" w:cs="华文仿宋"/>
        </w:rPr>
        <w:t xml:space="preserve"> [第四场]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急忙来在宫闱</w:t>
      </w:r>
      <w:r>
        <w:rPr>
          <w:rStyle w:val="99"/>
          <w:rFonts w:hint="eastAsia" w:ascii="宋体" w:hAnsi="宋体" w:cs="宋体"/>
          <w:bCs/>
          <w:color w:val="000000"/>
          <w:szCs w:val="21"/>
        </w:rPr>
        <w:t>境</w:t>
      </w:r>
      <w:r>
        <w:rPr>
          <w:rStyle w:val="99"/>
          <w:rFonts w:ascii="宋体" w:hAnsi="宋体" w:cs="宋体"/>
          <w:bCs/>
          <w:color w:val="000000"/>
          <w:szCs w:val="21"/>
        </w:rPr>
        <w:t>，心有疑难问圣明。</w:t>
      </w:r>
    </w:p>
    <w:p>
      <w:pPr>
        <w:ind w:left="1260" w:hanging="1260"/>
        <w:jc w:val="left"/>
      </w:pPr>
      <w:r>
        <w:rPr>
          <w:rStyle w:val="99"/>
          <w:rFonts w:ascii="宋体" w:hAnsi="宋体" w:cs="宋体"/>
          <w:bCs/>
          <w:color w:val="000000"/>
          <w:szCs w:val="21"/>
        </w:rPr>
        <w:t>来此宫门，待我叩环。</w:t>
      </w:r>
    </w:p>
    <w:p>
      <w:pPr>
        <w:ind w:left="1260" w:hanging="1260"/>
        <w:jc w:val="left"/>
      </w:pPr>
      <w:r>
        <w:rPr>
          <w:rStyle w:val="99"/>
          <w:rFonts w:ascii="宋体" w:hAnsi="宋体" w:cs="宋体"/>
          <w:bCs/>
          <w:color w:val="000000"/>
          <w:szCs w:val="21"/>
        </w:rPr>
        <w:t>烦劳通禀：寇准求见。</w:t>
      </w:r>
    </w:p>
    <w:p>
      <w:pPr>
        <w:ind w:left="1260" w:hanging="1260"/>
        <w:jc w:val="left"/>
      </w:pPr>
      <w:r>
        <w:rPr>
          <w:rStyle w:val="99"/>
          <w:rFonts w:ascii="宋体" w:hAnsi="宋体" w:cs="宋体"/>
          <w:bCs/>
          <w:color w:val="000000"/>
          <w:szCs w:val="21"/>
        </w:rPr>
        <w:t>领旨!</w:t>
      </w:r>
    </w:p>
    <w:p>
      <w:pPr>
        <w:ind w:left="1260" w:hanging="1260"/>
        <w:jc w:val="left"/>
      </w:pPr>
      <w:r>
        <w:rPr>
          <w:rStyle w:val="99"/>
          <w:rFonts w:ascii="宋体" w:hAnsi="宋体" w:cs="宋体"/>
          <w:bCs/>
          <w:color w:val="000000"/>
          <w:szCs w:val="21"/>
        </w:rPr>
        <w:t>臣寇准见驾，贤爷千岁。</w:t>
      </w:r>
    </w:p>
    <w:p>
      <w:pPr>
        <w:ind w:left="1260" w:hanging="1260"/>
        <w:jc w:val="left"/>
      </w:pPr>
      <w:r>
        <w:rPr>
          <w:rStyle w:val="99"/>
          <w:rFonts w:ascii="宋体" w:hAnsi="宋体" w:cs="宋体"/>
          <w:bCs/>
          <w:color w:val="000000"/>
          <w:szCs w:val="21"/>
        </w:rPr>
        <w:t>谢座。</w:t>
      </w:r>
    </w:p>
    <w:p>
      <w:pPr>
        <w:ind w:left="1260" w:hanging="1260"/>
        <w:jc w:val="left"/>
      </w:pPr>
      <w:r>
        <w:rPr>
          <w:rStyle w:val="99"/>
          <w:rFonts w:ascii="宋体" w:hAnsi="宋体" w:cs="宋体"/>
          <w:bCs/>
          <w:color w:val="000000"/>
          <w:szCs w:val="21"/>
        </w:rPr>
        <w:t>臣正要升堂理事，后宫潘娘娘送来一份厚礼，现有礼单在此，贤爷请看。</w:t>
      </w:r>
    </w:p>
    <w:p>
      <w:pPr>
        <w:ind w:left="1260" w:hanging="1260"/>
        <w:jc w:val="left"/>
      </w:pPr>
      <w:r>
        <w:rPr>
          <w:rStyle w:val="99"/>
          <w:rFonts w:ascii="宋体" w:hAnsi="宋体" w:cs="宋体"/>
          <w:bCs/>
          <w:color w:val="000000"/>
          <w:szCs w:val="21"/>
        </w:rPr>
        <w:t>臣若收了此礼，</w:t>
      </w:r>
      <w:r>
        <w:rPr>
          <w:rStyle w:val="99"/>
          <w:rFonts w:hint="eastAsia" w:ascii="宋体" w:hAnsi="宋体" w:cs="宋体"/>
          <w:bCs/>
          <w:color w:val="000000"/>
          <w:szCs w:val="21"/>
        </w:rPr>
        <w:t>岂</w:t>
      </w:r>
      <w:r>
        <w:rPr>
          <w:rStyle w:val="99"/>
          <w:rFonts w:ascii="宋体" w:hAnsi="宋体" w:cs="宋体"/>
          <w:bCs/>
          <w:color w:val="000000"/>
          <w:szCs w:val="21"/>
        </w:rPr>
        <w:t>不学了前任刘御史之故。</w:t>
      </w:r>
    </w:p>
    <w:p>
      <w:pPr>
        <w:ind w:left="1260" w:hanging="1260"/>
        <w:jc w:val="left"/>
      </w:pPr>
      <w:r>
        <w:rPr>
          <w:rStyle w:val="99"/>
          <w:rFonts w:ascii="宋体" w:hAnsi="宋体" w:cs="宋体"/>
          <w:bCs/>
          <w:color w:val="000000"/>
          <w:szCs w:val="21"/>
        </w:rPr>
        <w:t>也罢，就暂寄南清宫，候事完毕，再作定夺。</w:t>
      </w:r>
    </w:p>
    <w:p>
      <w:pPr>
        <w:ind w:left="1260" w:hanging="1260"/>
        <w:jc w:val="left"/>
      </w:pPr>
      <w:r>
        <w:rPr>
          <w:rStyle w:val="99"/>
          <w:rFonts w:ascii="宋体" w:hAnsi="宋体" w:cs="宋体"/>
          <w:bCs/>
          <w:color w:val="000000"/>
          <w:szCs w:val="21"/>
        </w:rPr>
        <w:t>千岁何出此言?</w:t>
      </w:r>
    </w:p>
    <w:p>
      <w:pPr>
        <w:ind w:left="1260" w:hanging="1260"/>
        <w:jc w:val="left"/>
      </w:pPr>
      <w:r>
        <w:rPr>
          <w:rStyle w:val="99"/>
          <w:rFonts w:ascii="宋体" w:hAnsi="宋体" w:cs="宋体"/>
          <w:bCs/>
          <w:color w:val="000000"/>
          <w:szCs w:val="21"/>
        </w:rPr>
        <w:t>哎呀，臣要按律而断!</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臣乃步行而来。</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呃，千岁在此，多有不便，将马往下带。</w:t>
      </w:r>
    </w:p>
    <w:p>
      <w:pPr>
        <w:ind w:left="1260" w:hanging="1260"/>
        <w:jc w:val="left"/>
      </w:pPr>
      <w:r>
        <w:rPr>
          <w:rStyle w:val="99"/>
          <w:rFonts w:hint="eastAsia" w:ascii="宋体" w:hAnsi="宋体" w:cs="宋体"/>
          <w:bCs/>
          <w:color w:val="000000"/>
          <w:szCs w:val="21"/>
        </w:rPr>
        <w:t>呃，</w:t>
      </w:r>
      <w:r>
        <w:rPr>
          <w:rStyle w:val="99"/>
          <w:rFonts w:ascii="宋体" w:hAnsi="宋体" w:cs="宋体"/>
          <w:bCs/>
          <w:color w:val="000000"/>
          <w:szCs w:val="21"/>
        </w:rPr>
        <w:t>方才言过，贤爷在此，多有不便，往下带，往下带。</w:t>
      </w:r>
    </w:p>
    <w:p>
      <w:pPr>
        <w:ind w:left="1260" w:hanging="1260"/>
        <w:jc w:val="left"/>
      </w:pPr>
      <w:r>
        <w:rPr>
          <w:rStyle w:val="99"/>
          <w:rFonts w:ascii="宋体" w:hAnsi="宋体" w:cs="宋体"/>
          <w:bCs/>
          <w:color w:val="000000"/>
          <w:szCs w:val="21"/>
        </w:rPr>
        <w:t>哎呀!</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】自盘古</w:t>
      </w:r>
      <w:r>
        <w:rPr>
          <w:rStyle w:val="99"/>
          <w:rFonts w:hint="eastAsia" w:ascii="宋体" w:hAnsi="宋体" w:cs="宋体"/>
          <w:bCs/>
          <w:color w:val="000000"/>
          <w:sz w:val="18"/>
          <w:szCs w:val="18"/>
        </w:rPr>
        <w:t>哇</w:t>
      </w:r>
      <w:r>
        <w:rPr>
          <w:rStyle w:val="99"/>
          <w:rFonts w:ascii="宋体" w:hAnsi="宋体" w:cs="宋体"/>
          <w:bCs/>
          <w:color w:val="000000"/>
          <w:szCs w:val="21"/>
        </w:rPr>
        <w:t>哪有君与臣带马</w:t>
      </w:r>
      <w:r>
        <w:rPr>
          <w:rStyle w:val="99"/>
          <w:rFonts w:ascii="宋体" w:hAnsi="宋体" w:cs="宋体"/>
          <w:bCs/>
          <w:color w:val="000000"/>
          <w:sz w:val="18"/>
          <w:szCs w:val="18"/>
        </w:rPr>
        <w:t>呀</w:t>
      </w:r>
      <w:r>
        <w:rPr>
          <w:rStyle w:val="99"/>
          <w:rFonts w:ascii="宋体" w:hAnsi="宋体" w:cs="宋体"/>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】臣大胆跨龙驹</w:t>
      </w:r>
      <w:r>
        <w:rPr>
          <w:rStyle w:val="99"/>
          <w:rFonts w:ascii="Verdana" w:hAnsi="Verdana" w:cs="Verdana"/>
          <w:bCs/>
          <w:color w:val="000000"/>
          <w:szCs w:val="21"/>
        </w:rPr>
        <w:t>足踏金镫，</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得意洋洋发笑声。</w:t>
      </w:r>
    </w:p>
    <w:p>
      <w:pPr>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宋体"/>
          <w:bCs/>
          <w:color w:val="000000"/>
          <w:szCs w:val="21"/>
        </w:rPr>
        <w:t>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宋体"/>
          <w:bCs/>
          <w:color w:val="000000"/>
          <w:szCs w:val="21"/>
        </w:rPr>
        <w:t>掩口介</w:t>
      </w:r>
      <w:r>
        <w:rPr>
          <w:rStyle w:val="99"/>
          <w:rFonts w:ascii="Verdana" w:hAnsi="Verdana" w:cs="Verdana"/>
          <w:bCs/>
          <w:color w:val="000000"/>
          <w:szCs w:val="21"/>
        </w:rPr>
        <w:t>)</w:t>
      </w:r>
    </w:p>
    <w:p>
      <w:pPr>
        <w:ind w:left="1260" w:hanging="1260"/>
        <w:jc w:val="center"/>
      </w:pPr>
      <w:r>
        <w:rPr>
          <w:rFonts w:ascii="华文仿宋" w:hAnsi="华文仿宋" w:eastAsia="华文仿宋" w:cs="华文仿宋"/>
        </w:rPr>
        <w:t>[第五场]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】御史衙前下金镫，升坐大堂鬼神惊。</w:t>
      </w:r>
    </w:p>
    <w:p>
      <w:pPr>
        <w:ind w:left="1260" w:hanging="1260"/>
        <w:jc w:val="left"/>
      </w:pPr>
      <w:r>
        <w:rPr>
          <w:rStyle w:val="99"/>
          <w:rFonts w:ascii="Verdana" w:hAnsi="Verdana" w:cs="Verdana"/>
          <w:bCs/>
          <w:color w:val="000000"/>
          <w:szCs w:val="21"/>
        </w:rPr>
        <w:t>来，升堂。</w:t>
      </w:r>
    </w:p>
    <w:p>
      <w:pPr>
        <w:ind w:left="1260" w:hanging="1260"/>
        <w:jc w:val="left"/>
      </w:pPr>
      <w:r>
        <w:rPr>
          <w:rStyle w:val="99"/>
          <w:rFonts w:ascii="Verdana" w:hAnsi="Verdana" w:cs="Verdana"/>
          <w:bCs/>
          <w:color w:val="000000"/>
          <w:szCs w:val="21"/>
        </w:rPr>
        <w:t>今日升堂理事，刑具俱要齐备。</w:t>
      </w:r>
    </w:p>
    <w:p>
      <w:pPr>
        <w:ind w:left="1260" w:hanging="1260"/>
        <w:jc w:val="left"/>
      </w:pPr>
      <w:r>
        <w:rPr>
          <w:rStyle w:val="99"/>
          <w:rFonts w:ascii="Verdana" w:hAnsi="Verdana" w:cs="Verdana"/>
          <w:bCs/>
          <w:color w:val="000000"/>
          <w:szCs w:val="21"/>
        </w:rPr>
        <w:t>潘洪到此，</w:t>
      </w:r>
      <w:r>
        <w:rPr>
          <w:rStyle w:val="99"/>
          <w:rFonts w:hint="eastAsia" w:ascii="Verdana" w:hAnsi="Verdana" w:cs="Verdana"/>
          <w:bCs/>
          <w:color w:val="000000"/>
          <w:szCs w:val="21"/>
        </w:rPr>
        <w:t>教</w:t>
      </w:r>
      <w:r>
        <w:rPr>
          <w:rStyle w:val="99"/>
          <w:rFonts w:ascii="Verdana" w:hAnsi="Verdana" w:cs="Verdana"/>
          <w:bCs/>
          <w:color w:val="000000"/>
          <w:szCs w:val="21"/>
        </w:rPr>
        <w:t>他报门而进。</w:t>
      </w:r>
    </w:p>
    <w:p>
      <w:pPr>
        <w:ind w:left="1260" w:hanging="1260"/>
        <w:jc w:val="left"/>
      </w:pPr>
      <w:r>
        <w:rPr>
          <w:rStyle w:val="99"/>
          <w:rFonts w:ascii="Verdana" w:hAnsi="Verdana" w:cs="Verdana"/>
          <w:bCs/>
          <w:color w:val="000000"/>
          <w:szCs w:val="21"/>
        </w:rPr>
        <w:t>潘洪，见了本御史为何不跪?</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冷笑介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你欺我官卑职小。来，请过圣命!</w:t>
      </w:r>
    </w:p>
    <w:p>
      <w:pPr>
        <w:ind w:left="1260" w:hanging="1260"/>
        <w:jc w:val="left"/>
      </w:pPr>
      <w:r>
        <w:rPr>
          <w:rStyle w:val="99"/>
          <w:rFonts w:ascii="Verdana" w:hAnsi="Verdana" w:cs="Verdana"/>
          <w:bCs/>
          <w:color w:val="000000"/>
          <w:szCs w:val="21"/>
        </w:rPr>
        <w:t>潘洪：圣旨在上，本御史在此，你怎样私通北国，苦害杨家，从实招来一一讲!</w:t>
      </w:r>
    </w:p>
    <w:p>
      <w:pPr>
        <w:ind w:left="1260" w:hanging="1260"/>
        <w:jc w:val="left"/>
      </w:pPr>
      <w:r>
        <w:rPr>
          <w:rStyle w:val="99"/>
          <w:rFonts w:ascii="Verdana" w:hAnsi="Verdana" w:cs="Verdana"/>
          <w:bCs/>
          <w:color w:val="000000"/>
          <w:szCs w:val="21"/>
        </w:rPr>
        <w:t>怎么讲?</w:t>
      </w:r>
    </w:p>
    <w:p>
      <w:pPr>
        <w:ind w:left="1260" w:hanging="1260"/>
        <w:jc w:val="left"/>
      </w:pPr>
      <w:r>
        <w:rPr>
          <w:rStyle w:val="99"/>
          <w:rFonts w:ascii="Verdana" w:hAnsi="Verdana" w:cs="Verdana"/>
          <w:bCs/>
          <w:color w:val="000000"/>
          <w:szCs w:val="21"/>
        </w:rPr>
        <w:t>潘洪，你这卖国的奸贼!</w:t>
      </w:r>
    </w:p>
    <w:p>
      <w:pPr>
        <w:ind w:left="1260" w:hanging="1260"/>
        <w:jc w:val="left"/>
      </w:pPr>
      <w:r>
        <w:rPr>
          <w:rStyle w:val="99"/>
          <w:rFonts w:ascii="Verdana" w:hAnsi="Verdana" w:cs="Verdana"/>
          <w:bCs/>
          <w:color w:val="000000"/>
          <w:szCs w:val="21"/>
        </w:rPr>
        <w:t>自古道：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君待臣以礼，臣事君以忠。</w:t>
      </w:r>
    </w:p>
    <w:p>
      <w:pPr>
        <w:jc w:val="left"/>
      </w:pPr>
      <w:r>
        <w:rPr>
          <w:rStyle w:val="99"/>
          <w:rFonts w:ascii="Verdana" w:hAnsi="Verdana" w:cs="Verdana"/>
          <w:bCs/>
          <w:color w:val="000000"/>
          <w:szCs w:val="21"/>
        </w:rPr>
        <w:t>想你身为当朝太师，一人之下，万万人之上，你是何等侥幸?谁想你这老贼心怀叵测：命你子潘豹在天齐庙前摆下百日擂台，要将天下的英雄一网打尽，你这老贼也好谋篡社稷。</w:t>
      </w:r>
    </w:p>
    <w:p>
      <w:pPr>
        <w:jc w:val="left"/>
      </w:pPr>
      <w:r>
        <w:rPr>
          <w:rStyle w:val="99"/>
          <w:rFonts w:ascii="Verdana" w:hAnsi="Verdana" w:cs="Verdana"/>
          <w:bCs/>
          <w:color w:val="000000"/>
          <w:szCs w:val="21"/>
        </w:rPr>
        <w:t>也是那杨老将军他的家规不严呐，那杨七将军私出府门，行至在天齐庙前，见你子潘豹在擂台之上是洋洋得意。那杨七将军性如烈火，焉能容得?上得擂台，三拳两足，将你子潘豹打死。</w:t>
      </w:r>
    </w:p>
    <w:p>
      <w:pPr>
        <w:jc w:val="left"/>
      </w:pPr>
      <w:r>
        <w:rPr>
          <w:rStyle w:val="99"/>
          <w:rFonts w:ascii="Verdana" w:hAnsi="Verdana" w:cs="Verdana"/>
          <w:bCs/>
          <w:color w:val="000000"/>
          <w:szCs w:val="21"/>
        </w:rPr>
        <w:t>你这老贼就与那杨老将军抓袍</w:t>
      </w:r>
      <w:r>
        <w:rPr>
          <w:rStyle w:val="99"/>
          <w:rFonts w:hint="eastAsia" w:ascii="Verdana" w:hAnsi="Verdana" w:cs="Verdana"/>
          <w:bCs/>
          <w:color w:val="000000"/>
          <w:szCs w:val="21"/>
        </w:rPr>
        <w:t>掳</w:t>
      </w:r>
      <w:r>
        <w:rPr>
          <w:rStyle w:val="99"/>
          <w:rFonts w:ascii="Verdana" w:hAnsi="Verdana" w:cs="Verdana"/>
          <w:bCs/>
          <w:color w:val="000000"/>
          <w:szCs w:val="21"/>
        </w:rPr>
        <w:t>带，面见当今。好一个有道明君，不加罪过，在龙楼之上，与你两家解和。谁想</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这</w:t>
      </w:r>
      <w:r>
        <w:rPr>
          <w:rStyle w:val="99"/>
          <w:rFonts w:ascii="Verdana" w:hAnsi="Verdana" w:cs="Verdana"/>
          <w:bCs/>
          <w:color w:val="000000"/>
          <w:szCs w:val="21"/>
        </w:rPr>
        <w:t>老贼怀恨在心，修书一封，私通北国胡儿，教他们打来连环战表，夺取宋室天下。你这老贼在金殿之上</w:t>
      </w:r>
      <w:r>
        <w:rPr>
          <w:rStyle w:val="99"/>
          <w:rFonts w:hint="eastAsia" w:ascii="Verdana" w:hAnsi="Verdana" w:cs="Verdana"/>
          <w:bCs/>
          <w:color w:val="000000"/>
          <w:szCs w:val="21"/>
        </w:rPr>
        <w:t>，</w:t>
      </w:r>
      <w:r>
        <w:rPr>
          <w:rStyle w:val="99"/>
          <w:rFonts w:ascii="Verdana" w:hAnsi="Verdana" w:cs="Verdana"/>
          <w:bCs/>
          <w:color w:val="000000"/>
          <w:szCs w:val="21"/>
        </w:rPr>
        <w:t>讨下帅印，单单就要那杨老将军以为</w:t>
      </w:r>
      <w:r>
        <w:rPr>
          <w:rStyle w:val="99"/>
          <w:rFonts w:ascii="Verdana" w:hAnsi="Verdana" w:cs="Verdana"/>
          <w:bCs/>
          <w:szCs w:val="21"/>
        </w:rPr>
        <w:t>前站</w:t>
      </w:r>
      <w:r>
        <w:rPr>
          <w:rStyle w:val="99"/>
          <w:rFonts w:ascii="Verdana" w:hAnsi="Verdana" w:cs="Verdana"/>
          <w:bCs/>
          <w:color w:val="000000"/>
          <w:szCs w:val="21"/>
        </w:rPr>
        <w:t>先行。那杨老将军上殿，连辞数本，万岁不准。只得在金殿之上讨一名保官。圣上就命呼延老将军做了杨家的保官。你这老贼也要讨一名保官，想这满朝文武，谁来保你?呵，偏偏那贺朝进</w:t>
      </w:r>
      <w:r>
        <w:rPr>
          <w:rStyle w:val="99"/>
          <w:rFonts w:hint="eastAsia" w:ascii="Verdana" w:hAnsi="Verdana" w:cs="Verdana"/>
          <w:bCs/>
          <w:color w:val="000000"/>
          <w:szCs w:val="21"/>
        </w:rPr>
        <w:t>，</w:t>
      </w:r>
      <w:r>
        <w:rPr>
          <w:rStyle w:val="99"/>
          <w:rFonts w:ascii="Verdana" w:hAnsi="Verdana" w:cs="Verdana"/>
          <w:bCs/>
          <w:color w:val="000000"/>
          <w:szCs w:val="21"/>
        </w:rPr>
        <w:t>与你这贼狼狈为奸!那杨老将军见势不祥，只得去到瓦桥三关，调他两个孩儿回营，共灭胡儿。</w:t>
      </w:r>
    </w:p>
    <w:p>
      <w:pPr>
        <w:jc w:val="left"/>
      </w:pPr>
      <w:r>
        <w:rPr>
          <w:rStyle w:val="99"/>
          <w:rFonts w:ascii="Verdana" w:hAnsi="Verdana" w:cs="Verdana"/>
          <w:bCs/>
          <w:color w:val="000000"/>
          <w:szCs w:val="21"/>
        </w:rPr>
        <w:t>你这老贼，兵到雁门，升帐点卯。天气炎热，误了你的卯期，可也是有之啊。怎么</w:t>
      </w:r>
      <w:r>
        <w:rPr>
          <w:rStyle w:val="99"/>
          <w:rFonts w:hint="eastAsia" w:ascii="Verdana" w:hAnsi="Verdana" w:cs="Verdana"/>
          <w:bCs/>
          <w:color w:val="000000"/>
          <w:szCs w:val="21"/>
        </w:rPr>
        <w:t>，</w:t>
      </w:r>
      <w:r>
        <w:rPr>
          <w:rStyle w:val="99"/>
          <w:rFonts w:ascii="Verdana" w:hAnsi="Verdana" w:cs="Verdana"/>
          <w:bCs/>
          <w:color w:val="000000"/>
          <w:szCs w:val="21"/>
        </w:rPr>
        <w:t>你这老贼就要将杨老将军斩首。那呼延老将军进帐讲情，你这老贼假意准情，又命人报道：营中缺粮。想你这为元帅者，岂不知：兵马未动，粮草先行。营中焉能缺粮?你故意命那呼延老将军催解粮</w:t>
      </w:r>
      <w:r>
        <w:rPr>
          <w:rStyle w:val="99"/>
          <w:rFonts w:hint="eastAsia" w:ascii="Verdana" w:hAnsi="Verdana" w:cs="Verdana"/>
          <w:bCs/>
          <w:color w:val="000000"/>
          <w:szCs w:val="21"/>
        </w:rPr>
        <w:t>草</w:t>
      </w:r>
      <w:r>
        <w:rPr>
          <w:rStyle w:val="99"/>
          <w:rFonts w:ascii="Verdana" w:hAnsi="Verdana" w:cs="Verdana"/>
          <w:bCs/>
          <w:color w:val="000000"/>
          <w:szCs w:val="21"/>
        </w:rPr>
        <w:t>。想那呼延老将军乃是他杨家的保官，岂能替你这老贼前去催粮?本当不允，又恐违背你的将令。那呼延老将军出得大营，大笑了三声，气堵胸膛，就口吐鲜血而亡了!</w:t>
      </w:r>
    </w:p>
    <w:p>
      <w:pPr>
        <w:jc w:val="left"/>
      </w:pPr>
      <w:r>
        <w:rPr>
          <w:rStyle w:val="99"/>
          <w:rFonts w:ascii="Verdana" w:hAnsi="Verdana" w:cs="Verdana"/>
          <w:bCs/>
          <w:color w:val="000000"/>
          <w:szCs w:val="21"/>
        </w:rPr>
        <w:t>那杨老将军见呼延老将军一死，犹如断了他杨家的命脉，就带他两子，怒出大营，不听你的调遣。你这老贼就命白牌请过了尚方宝剑，追赶他父子回营。那杨七将军性如烈火，打碎了白牌，扭断了令箭。那杨老将军</w:t>
      </w:r>
      <w:r>
        <w:rPr>
          <w:rStyle w:val="99"/>
          <w:rFonts w:hint="eastAsia" w:ascii="Verdana" w:hAnsi="Verdana" w:cs="Verdana"/>
          <w:bCs/>
          <w:color w:val="000000"/>
          <w:szCs w:val="21"/>
        </w:rPr>
        <w:t>，</w:t>
      </w:r>
      <w:r>
        <w:rPr>
          <w:rStyle w:val="99"/>
          <w:rFonts w:ascii="Verdana" w:hAnsi="Verdana" w:cs="Verdana"/>
          <w:bCs/>
          <w:color w:val="000000"/>
          <w:szCs w:val="21"/>
        </w:rPr>
        <w:t>乃是知罪的臣子啊，就命他六子回营请罪。你也不管他是皇家的郡马，</w:t>
      </w:r>
      <w:r>
        <w:rPr>
          <w:rStyle w:val="99"/>
          <w:rFonts w:hint="eastAsia" w:ascii="Verdana" w:hAnsi="Verdana" w:cs="Verdana"/>
          <w:bCs/>
          <w:color w:val="000000"/>
          <w:szCs w:val="21"/>
        </w:rPr>
        <w:t>就</w:t>
      </w:r>
      <w:r>
        <w:rPr>
          <w:rStyle w:val="99"/>
          <w:rFonts w:ascii="Verdana" w:hAnsi="Verdana" w:cs="Verdana"/>
          <w:bCs/>
          <w:color w:val="000000"/>
          <w:szCs w:val="21"/>
        </w:rPr>
        <w:t>一捆四十，叉出了大营。</w:t>
      </w:r>
    </w:p>
    <w:p>
      <w:pPr>
        <w:jc w:val="left"/>
      </w:pPr>
      <w:r>
        <w:rPr>
          <w:rStyle w:val="99"/>
          <w:rFonts w:ascii="Verdana" w:hAnsi="Verdana" w:cs="Verdana"/>
          <w:bCs/>
          <w:color w:val="000000"/>
          <w:szCs w:val="21"/>
        </w:rPr>
        <w:t>黄道日期，你不准他父子出兵；黑道日期，反命他父子出马。偏偏他父子又是得胜而归，你就该大开城门，迎接他父子进城</w:t>
      </w:r>
      <w:r>
        <w:rPr>
          <w:rStyle w:val="99"/>
          <w:rFonts w:hint="eastAsia" w:ascii="Verdana" w:hAnsi="Verdana" w:cs="Verdana"/>
          <w:bCs/>
          <w:color w:val="000000"/>
          <w:szCs w:val="21"/>
        </w:rPr>
        <w:t>，</w:t>
      </w:r>
      <w:r>
        <w:rPr>
          <w:rStyle w:val="99"/>
          <w:rFonts w:ascii="Verdana" w:hAnsi="Verdana" w:cs="Verdana"/>
          <w:bCs/>
          <w:color w:val="000000"/>
          <w:szCs w:val="21"/>
        </w:rPr>
        <w:t>才是你做元帅的道理呀。怎么，你反命那贺朝进带领五百名雁翎刀手，把守在雁门关，对那杨老将军言道：必须将北国胡儿斩尽杀绝，方许进城。想那北国的胡儿犹如潮水一般，一时焉能斩得尽，杀得绝?他父子万般无奈，就杀一阵</w:t>
      </w:r>
      <w:r>
        <w:rPr>
          <w:rStyle w:val="99"/>
          <w:rFonts w:hint="eastAsia" w:ascii="Verdana" w:hAnsi="Verdana" w:cs="Verdana"/>
          <w:bCs/>
          <w:color w:val="000000"/>
          <w:szCs w:val="21"/>
        </w:rPr>
        <w:t>、</w:t>
      </w:r>
      <w:r>
        <w:rPr>
          <w:rStyle w:val="99"/>
          <w:rFonts w:ascii="Verdana" w:hAnsi="Verdana" w:cs="Verdana"/>
          <w:bCs/>
          <w:color w:val="000000"/>
          <w:szCs w:val="21"/>
        </w:rPr>
        <w:t>败一阵，败一阵</w:t>
      </w:r>
      <w:r>
        <w:rPr>
          <w:rStyle w:val="99"/>
          <w:rFonts w:hint="eastAsia" w:ascii="Verdana" w:hAnsi="Verdana" w:cs="Verdana"/>
          <w:bCs/>
          <w:color w:val="000000"/>
          <w:szCs w:val="21"/>
        </w:rPr>
        <w:t>、</w:t>
      </w:r>
      <w:r>
        <w:rPr>
          <w:rStyle w:val="99"/>
          <w:rFonts w:ascii="Verdana" w:hAnsi="Verdana" w:cs="Verdana"/>
          <w:bCs/>
          <w:color w:val="000000"/>
          <w:szCs w:val="21"/>
        </w:rPr>
        <w:t>杀一阵，败至在这两狼山下!</w:t>
      </w:r>
    </w:p>
    <w:p>
      <w:pPr>
        <w:jc w:val="left"/>
      </w:pPr>
      <w:r>
        <w:rPr>
          <w:rStyle w:val="99"/>
          <w:rFonts w:ascii="Verdana" w:hAnsi="Verdana" w:cs="Verdana"/>
          <w:bCs/>
          <w:color w:val="000000"/>
          <w:szCs w:val="21"/>
        </w:rPr>
        <w:t>他父子被困在两狼山，那杨老将军就命那杨七将军回转雁门</w:t>
      </w:r>
      <w:r>
        <w:rPr>
          <w:rStyle w:val="99"/>
          <w:rFonts w:hint="eastAsia" w:ascii="Verdana" w:hAnsi="Verdana" w:cs="Verdana"/>
          <w:bCs/>
          <w:color w:val="000000"/>
          <w:szCs w:val="21"/>
        </w:rPr>
        <w:t>，</w:t>
      </w:r>
      <w:r>
        <w:rPr>
          <w:rStyle w:val="99"/>
          <w:rFonts w:ascii="Verdana" w:hAnsi="Verdana" w:cs="Verdana"/>
          <w:bCs/>
          <w:color w:val="000000"/>
          <w:szCs w:val="21"/>
        </w:rPr>
        <w:t>搬兵</w:t>
      </w:r>
      <w:r>
        <w:rPr>
          <w:rStyle w:val="99"/>
          <w:rFonts w:hint="eastAsia" w:ascii="Verdana" w:hAnsi="Verdana" w:cs="Verdana"/>
          <w:bCs/>
          <w:color w:val="000000"/>
          <w:szCs w:val="21"/>
        </w:rPr>
        <w:t>取</w:t>
      </w:r>
      <w:r>
        <w:rPr>
          <w:rStyle w:val="99"/>
          <w:rFonts w:ascii="Verdana" w:hAnsi="Verdana" w:cs="Verdana"/>
          <w:bCs/>
          <w:color w:val="000000"/>
          <w:szCs w:val="21"/>
        </w:rPr>
        <w:t>救。不想你这老贼想起了打子的仇恨，将他诓下马来，用酒灌醉，绑在法标之上，射了他一百</w:t>
      </w:r>
      <w:r>
        <w:rPr>
          <w:rStyle w:val="99"/>
          <w:rFonts w:hint="eastAsia" w:ascii="Verdana" w:hAnsi="Verdana" w:cs="Verdana"/>
          <w:bCs/>
          <w:color w:val="000000"/>
          <w:szCs w:val="21"/>
        </w:rPr>
        <w:t>单</w:t>
      </w:r>
      <w:r>
        <w:rPr>
          <w:rStyle w:val="99"/>
          <w:rFonts w:ascii="Verdana" w:hAnsi="Verdana" w:cs="Verdana"/>
          <w:bCs/>
          <w:color w:val="000000"/>
          <w:szCs w:val="21"/>
        </w:rPr>
        <w:t>三箭!将他射死，你这打子的仇恨也就报了。怎么</w:t>
      </w:r>
      <w:r>
        <w:rPr>
          <w:rStyle w:val="99"/>
          <w:rFonts w:hint="eastAsia" w:ascii="Verdana" w:hAnsi="Verdana" w:cs="Verdana"/>
          <w:bCs/>
          <w:color w:val="000000"/>
          <w:szCs w:val="21"/>
        </w:rPr>
        <w:t>，</w:t>
      </w:r>
      <w:r>
        <w:rPr>
          <w:rStyle w:val="99"/>
          <w:rFonts w:ascii="Verdana" w:hAnsi="Verdana" w:cs="Verdana"/>
          <w:bCs/>
          <w:color w:val="000000"/>
          <w:szCs w:val="21"/>
        </w:rPr>
        <w:t>你还是按兵不动呢?</w:t>
      </w:r>
    </w:p>
    <w:p>
      <w:pPr>
        <w:jc w:val="left"/>
      </w:pPr>
      <w:r>
        <w:rPr>
          <w:rStyle w:val="99"/>
          <w:rFonts w:ascii="Verdana" w:hAnsi="Verdana" w:cs="Verdana"/>
          <w:bCs/>
          <w:color w:val="000000"/>
          <w:szCs w:val="21"/>
        </w:rPr>
        <w:t>那杨老将军只为放心不下，又命杨六将军杀出重围</w:t>
      </w:r>
      <w:r>
        <w:rPr>
          <w:rStyle w:val="99"/>
          <w:rFonts w:hint="eastAsia" w:ascii="Verdana" w:hAnsi="Verdana" w:cs="Verdana"/>
          <w:bCs/>
          <w:color w:val="000000"/>
          <w:szCs w:val="21"/>
        </w:rPr>
        <w:t>，</w:t>
      </w:r>
      <w:r>
        <w:rPr>
          <w:rStyle w:val="99"/>
          <w:rFonts w:ascii="Verdana" w:hAnsi="Verdana" w:cs="Verdana"/>
          <w:bCs/>
          <w:color w:val="000000"/>
          <w:szCs w:val="21"/>
        </w:rPr>
        <w:t>探听下落。那杨老将军被困在两狼山，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盼兵兵不到，</w:t>
      </w:r>
      <w:r>
        <w:rPr>
          <w:rStyle w:val="99"/>
          <w:rFonts w:ascii="Verdana" w:hAnsi="Verdana" w:eastAsia="Verdana" w:cs="Verdana"/>
          <w:bCs/>
          <w:color w:val="000000"/>
          <w:szCs w:val="21"/>
        </w:rPr>
        <w:t xml:space="preserve"> </w:t>
      </w:r>
      <w:r>
        <w:rPr>
          <w:rStyle w:val="99"/>
          <w:rFonts w:ascii="Verdana" w:hAnsi="Verdana" w:cs="Verdana"/>
          <w:bCs/>
          <w:color w:val="000000"/>
          <w:szCs w:val="21"/>
        </w:rPr>
        <w:t>望子子不归</w:t>
      </w:r>
      <w:r>
        <w:rPr>
          <w:rStyle w:val="99"/>
          <w:rFonts w:hint="eastAsia" w:ascii="Verdana" w:hAnsi="Verdana" w:cs="Verdana"/>
          <w:bCs/>
          <w:color w:val="000000"/>
          <w:szCs w:val="21"/>
        </w:rPr>
        <w:t>。</w:t>
      </w:r>
      <w:r>
        <w:rPr>
          <w:rStyle w:val="99"/>
          <w:rFonts w:ascii="Verdana" w:hAnsi="Verdana" w:cs="Verdana"/>
          <w:bCs/>
          <w:color w:val="000000"/>
          <w:szCs w:val="21"/>
        </w:rPr>
        <w:t>白日受饥饿，夜晚受风吹</w:t>
      </w:r>
      <w:r>
        <w:rPr>
          <w:rStyle w:val="99"/>
          <w:rFonts w:hint="eastAsia" w:ascii="Verdana" w:hAnsi="Verdana" w:cs="Verdana"/>
          <w:bCs/>
          <w:color w:val="000000"/>
          <w:szCs w:val="21"/>
        </w:rPr>
        <w:t>。</w:t>
      </w:r>
      <w:r>
        <w:rPr>
          <w:rStyle w:val="99"/>
          <w:rFonts w:ascii="Verdana" w:hAnsi="Verdana" w:cs="Verdana"/>
          <w:bCs/>
          <w:color w:val="000000"/>
          <w:szCs w:val="21"/>
        </w:rPr>
        <w:t>万般无奈</w:t>
      </w:r>
      <w:r>
        <w:rPr>
          <w:rStyle w:val="99"/>
          <w:rFonts w:hint="eastAsia" w:ascii="Verdana" w:hAnsi="Verdana" w:cs="Verdana"/>
          <w:bCs/>
          <w:color w:val="000000"/>
          <w:szCs w:val="21"/>
        </w:rPr>
        <w:t>，</w:t>
      </w:r>
      <w:r>
        <w:rPr>
          <w:rStyle w:val="99"/>
          <w:rFonts w:ascii="Verdana" w:hAnsi="Verdana" w:cs="Verdana"/>
          <w:bCs/>
          <w:color w:val="000000"/>
          <w:szCs w:val="21"/>
        </w:rPr>
        <w:t>就碰死在李陵碑下!</w:t>
      </w:r>
    </w:p>
    <w:p>
      <w:pPr>
        <w:jc w:val="left"/>
      </w:pPr>
      <w:r>
        <w:rPr>
          <w:rStyle w:val="99"/>
          <w:rFonts w:ascii="Verdana" w:hAnsi="Verdana" w:cs="Verdana"/>
          <w:bCs/>
          <w:color w:val="000000"/>
          <w:szCs w:val="21"/>
        </w:rPr>
        <w:t>那杨六将军闻得他父已死，进京告下御状。圣上命刘御史审问你这老贼，审得是不清不明，被八千岁金锏打死。万岁又发金牌连夜调本御史进京，审问你这老贼。你这老贼</w:t>
      </w:r>
      <w:r>
        <w:rPr>
          <w:rStyle w:val="99"/>
          <w:rFonts w:hint="eastAsia" w:ascii="Verdana" w:hAnsi="Verdana" w:cs="Verdana"/>
          <w:bCs/>
          <w:color w:val="000000"/>
          <w:szCs w:val="21"/>
        </w:rPr>
        <w:t>，</w:t>
      </w:r>
      <w:r>
        <w:rPr>
          <w:rStyle w:val="99"/>
          <w:rFonts w:ascii="Verdana" w:hAnsi="Verdana" w:cs="Verdana"/>
          <w:bCs/>
          <w:color w:val="000000"/>
          <w:szCs w:val="21"/>
        </w:rPr>
        <w:t>为臣不能尽忠，为子不能尽孝。似你这等不忠不孝、卖国欺君，国法岂能容得?!</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】老贼不信抬头看，本御史非比前任官。</w:t>
      </w:r>
    </w:p>
    <w:p>
      <w:pPr>
        <w:ind w:left="1260" w:hanging="1260"/>
        <w:jc w:val="left"/>
      </w:pPr>
      <w:r>
        <w:rPr>
          <w:rStyle w:val="99"/>
          <w:rFonts w:ascii="Verdana" w:hAnsi="Verdana" w:cs="Verdana"/>
          <w:bCs/>
          <w:color w:val="000000"/>
          <w:szCs w:val="21"/>
        </w:rPr>
        <w:t>来，打!</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】皇亲国戚我不打，打的谋朝篡位臣。</w:t>
      </w:r>
    </w:p>
    <w:p>
      <w:pPr>
        <w:ind w:left="1260" w:hanging="1260"/>
        <w:jc w:val="left"/>
      </w:pPr>
      <w:r>
        <w:rPr>
          <w:rStyle w:val="99"/>
          <w:rFonts w:ascii="Verdana" w:hAnsi="Verdana" w:cs="Verdana"/>
          <w:bCs/>
          <w:color w:val="000000"/>
          <w:szCs w:val="21"/>
        </w:rPr>
        <w:t>打!</w:t>
      </w:r>
    </w:p>
    <w:p>
      <w:pPr>
        <w:ind w:left="1260" w:hanging="1260"/>
        <w:jc w:val="left"/>
      </w:pPr>
      <w:r>
        <w:rPr>
          <w:rStyle w:val="99"/>
          <w:rFonts w:ascii="Verdana" w:hAnsi="Verdana" w:cs="Verdana"/>
          <w:bCs/>
          <w:color w:val="000000"/>
          <w:szCs w:val="21"/>
        </w:rPr>
        <w:t>潘洪!万岁在这里问你，你是怎样私通北国，苦害杨家，速速招来!</w:t>
      </w:r>
    </w:p>
    <w:p>
      <w:pPr>
        <w:ind w:left="1260" w:hanging="1260"/>
        <w:jc w:val="left"/>
      </w:pPr>
      <w:r>
        <w:rPr>
          <w:rStyle w:val="99"/>
          <w:rFonts w:ascii="Verdana" w:hAnsi="Verdana" w:cs="Verdana"/>
          <w:bCs/>
          <w:color w:val="000000"/>
          <w:szCs w:val="21"/>
        </w:rPr>
        <w:t>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人来看过铜夹棍，看他招承不招承。</w:t>
      </w:r>
    </w:p>
    <w:p>
      <w:pPr>
        <w:ind w:left="1260" w:hanging="1260"/>
        <w:jc w:val="left"/>
      </w:pPr>
      <w:r>
        <w:rPr>
          <w:rStyle w:val="99"/>
          <w:rFonts w:ascii="宋体" w:hAnsi="宋体" w:cs="宋体"/>
          <w:bCs/>
          <w:color w:val="000000"/>
          <w:szCs w:val="21"/>
        </w:rPr>
        <w:t>问他有招无招。</w:t>
      </w:r>
    </w:p>
    <w:p>
      <w:pPr>
        <w:ind w:left="1260" w:hanging="1260"/>
        <w:jc w:val="left"/>
      </w:pPr>
      <w:r>
        <w:rPr>
          <w:rStyle w:val="99"/>
          <w:rFonts w:ascii="宋体" w:hAnsi="宋体" w:cs="宋体"/>
          <w:bCs/>
          <w:color w:val="000000"/>
          <w:szCs w:val="21"/>
        </w:rPr>
        <w:t>收!</w:t>
      </w:r>
    </w:p>
    <w:p>
      <w:pPr>
        <w:ind w:left="1260" w:hanging="1260"/>
        <w:jc w:val="left"/>
      </w:pPr>
      <w:r>
        <w:rPr>
          <w:rStyle w:val="99"/>
          <w:rFonts w:ascii="宋体" w:hAnsi="宋体" w:cs="宋体"/>
          <w:bCs/>
          <w:color w:val="000000"/>
          <w:szCs w:val="21"/>
        </w:rPr>
        <w:t>松刑。</w:t>
      </w:r>
    </w:p>
    <w:p>
      <w:pPr>
        <w:ind w:left="1260" w:hanging="1260"/>
        <w:jc w:val="left"/>
      </w:pPr>
      <w:r>
        <w:rPr>
          <w:rStyle w:val="99"/>
          <w:rFonts w:ascii="Verdana" w:hAnsi="Verdana" w:cs="Verdana"/>
          <w:bCs/>
          <w:color w:val="000000"/>
          <w:szCs w:val="21"/>
        </w:rPr>
        <w:t>潘洪，万岁又在那里问你，你是怎样苦害杨家，按兵不动，谁与同谋?</w:t>
      </w:r>
    </w:p>
    <w:p>
      <w:pPr>
        <w:ind w:left="1260" w:hanging="1260"/>
        <w:jc w:val="left"/>
      </w:pPr>
      <w:r>
        <w:rPr>
          <w:rStyle w:val="99"/>
          <w:rFonts w:ascii="Verdana" w:hAnsi="Verdana" w:cs="Verdana"/>
          <w:bCs/>
          <w:color w:val="000000"/>
          <w:szCs w:val="21"/>
        </w:rPr>
        <w:t>呀呸。</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】人来看过</w:t>
      </w:r>
      <w:r>
        <w:rPr>
          <w:rStyle w:val="99"/>
          <w:rFonts w:hint="eastAsia" w:ascii="Verdana" w:hAnsi="Verdana" w:cs="Verdana"/>
          <w:bCs/>
          <w:color w:val="000000"/>
          <w:szCs w:val="21"/>
        </w:rPr>
        <w:t>红铁链</w:t>
      </w:r>
      <w:r>
        <w:rPr>
          <w:rStyle w:val="99"/>
          <w:rFonts w:ascii="Verdana" w:hAnsi="Verdana" w:cs="Verdana"/>
          <w:bCs/>
          <w:color w:val="000000"/>
          <w:szCs w:val="21"/>
        </w:rPr>
        <w:t>，</w:t>
      </w:r>
      <w:r>
        <w:rPr>
          <w:rStyle w:val="99"/>
          <w:rFonts w:hint="eastAsia" w:ascii="Verdana" w:hAnsi="Verdana" w:cs="Verdana"/>
          <w:bCs/>
          <w:color w:val="000000"/>
          <w:szCs w:val="21"/>
        </w:rPr>
        <w:t>不招即刻赴幽冥</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且住，五刑用</w:t>
      </w:r>
      <w:r>
        <w:rPr>
          <w:rStyle w:val="99"/>
          <w:rFonts w:hint="eastAsia" w:ascii="Verdana" w:hAnsi="Verdana" w:cs="Verdana"/>
          <w:bCs/>
          <w:color w:val="000000"/>
          <w:szCs w:val="21"/>
        </w:rPr>
        <w:t>过</w:t>
      </w:r>
      <w:r>
        <w:rPr>
          <w:rStyle w:val="99"/>
          <w:rFonts w:ascii="Verdana" w:hAnsi="Verdana" w:cs="Verdana"/>
          <w:bCs/>
          <w:color w:val="000000"/>
          <w:szCs w:val="21"/>
        </w:rPr>
        <w:t>，老贼并无半点口供，</w:t>
      </w:r>
      <w:r>
        <w:rPr>
          <w:rStyle w:val="99"/>
          <w:rFonts w:hint="eastAsia" w:ascii="Verdana" w:hAnsi="Verdana" w:cs="Verdana"/>
          <w:bCs/>
          <w:color w:val="000000"/>
          <w:szCs w:val="21"/>
        </w:rPr>
        <w:t>竟而气绝身亡，这、这、这……)</w:t>
      </w:r>
    </w:p>
    <w:p>
      <w:pPr>
        <w:ind w:left="1260" w:hanging="1260"/>
        <w:jc w:val="left"/>
      </w:pPr>
      <w:r>
        <w:rPr>
          <w:rStyle w:val="99"/>
          <w:rFonts w:hint="eastAsia" w:ascii="Verdana" w:hAnsi="Verdana" w:cs="Verdana"/>
          <w:bCs/>
          <w:color w:val="000000"/>
          <w:szCs w:val="21"/>
        </w:rPr>
        <w:t>(快些取来!)</w:t>
      </w:r>
    </w:p>
    <w:p>
      <w:pPr>
        <w:ind w:left="1260" w:hanging="1260"/>
        <w:jc w:val="left"/>
      </w:pPr>
      <w:r>
        <w:rPr>
          <w:rStyle w:val="99"/>
          <w:rFonts w:hint="eastAsia" w:ascii="Verdana" w:hAnsi="Verdana" w:cs="Verdana"/>
          <w:bCs/>
          <w:color w:val="000000"/>
          <w:szCs w:val="21"/>
        </w:rPr>
        <w:t>(嗯——)</w:t>
      </w:r>
    </w:p>
    <w:p>
      <w:pPr>
        <w:ind w:left="1260" w:hanging="1260"/>
        <w:jc w:val="left"/>
      </w:pPr>
      <w:r>
        <w:rPr>
          <w:rStyle w:val="99"/>
          <w:rFonts w:ascii="Verdana" w:hAnsi="Verdana" w:cs="Verdana"/>
          <w:bCs/>
          <w:color w:val="000000"/>
          <w:szCs w:val="21"/>
        </w:rPr>
        <w:t>啊太师，不必如此，待下官将此事推在杨郡马身上，与太师无干就是。</w:t>
      </w:r>
    </w:p>
    <w:p>
      <w:pPr>
        <w:ind w:left="1260" w:hanging="1260"/>
        <w:jc w:val="left"/>
      </w:pPr>
      <w:r>
        <w:rPr>
          <w:rStyle w:val="99"/>
          <w:rFonts w:ascii="Verdana" w:hAnsi="Verdana" w:cs="Verdana"/>
          <w:bCs/>
          <w:color w:val="000000"/>
          <w:szCs w:val="21"/>
        </w:rPr>
        <w:t>搀了下去。</w:t>
      </w:r>
    </w:p>
    <w:p>
      <w:pPr>
        <w:ind w:left="1260" w:hanging="1260"/>
        <w:jc w:val="left"/>
      </w:pPr>
      <w:r>
        <w:rPr>
          <w:rStyle w:val="99"/>
          <w:rFonts w:ascii="Verdana" w:hAnsi="Verdana" w:cs="Verdana"/>
          <w:bCs/>
          <w:color w:val="000000"/>
          <w:szCs w:val="21"/>
        </w:rPr>
        <w:t>哎呀且住，五刑用尽，老贼并无半点口供，不免再去南清宫商议。</w:t>
      </w:r>
    </w:p>
    <w:p>
      <w:pPr>
        <w:ind w:left="1260" w:hanging="1260"/>
        <w:jc w:val="left"/>
      </w:pPr>
      <w:r>
        <w:rPr>
          <w:rStyle w:val="99"/>
          <w:rFonts w:ascii="Verdana" w:hAnsi="Verdana" w:cs="Verdana"/>
          <w:bCs/>
          <w:color w:val="000000"/>
          <w:szCs w:val="21"/>
        </w:rPr>
        <w:t>来，带马南清宫去者!</w:t>
      </w:r>
    </w:p>
    <w:p>
      <w:pPr>
        <w:ind w:left="1260" w:hanging="1260"/>
        <w:jc w:val="center"/>
      </w:pPr>
      <w:r>
        <w:rPr>
          <w:rFonts w:ascii="华文仿宋" w:hAnsi="华文仿宋" w:eastAsia="华文仿宋" w:cs="华文仿宋"/>
        </w:rPr>
        <w:t>[第六场]</w:t>
      </w:r>
    </w:p>
    <w:p>
      <w:pPr>
        <w:ind w:left="1260" w:hanging="1260"/>
        <w:jc w:val="left"/>
      </w:pPr>
      <w:r>
        <w:rPr>
          <w:rStyle w:val="99"/>
          <w:rFonts w:ascii="Verdana" w:hAnsi="Verdana" w:cs="Verdana"/>
          <w:bCs/>
          <w:color w:val="000000"/>
          <w:szCs w:val="21"/>
        </w:rPr>
        <w:t>千岁不必惊慌，为臣这里还有——一张!</w:t>
      </w:r>
    </w:p>
    <w:p>
      <w:pPr>
        <w:rPr>
          <w:rFonts w:hint="eastAsia"/>
        </w:rPr>
      </w:pPr>
      <w:bookmarkStart w:id="180" w:name="__RefHeading___Toc414518312"/>
      <w:bookmarkEnd w:id="180"/>
      <w:bookmarkStart w:id="181" w:name="_Toc2056323990"/>
      <w:r>
        <w:rPr>
          <w:rFonts w:hint="eastAsia"/>
        </w:rPr>
        <w:br w:type="page"/>
      </w:r>
    </w:p>
    <w:p>
      <w:pPr>
        <w:pStyle w:val="126"/>
        <w:bidi w:val="0"/>
      </w:pPr>
      <w:r>
        <w:rPr>
          <w:rFonts w:hint="eastAsia"/>
        </w:rPr>
        <w:t>辕门斩子</w:t>
      </w:r>
      <w:bookmarkEnd w:id="181"/>
    </w:p>
    <w:p>
      <w:r>
        <w:rPr>
          <w:rFonts w:hint="eastAsia" w:ascii="宋体" w:hAnsi="宋体" w:cs="宋体"/>
          <w:szCs w:val="21"/>
        </w:rPr>
        <w:t>(</w:t>
      </w:r>
      <w:r>
        <w:rPr>
          <w:rFonts w:hint="eastAsia" w:eastAsia="楷体"/>
          <w:szCs w:val="21"/>
        </w:rPr>
        <w:t>&lt;</w:t>
      </w:r>
      <w:r>
        <w:rPr>
          <w:rFonts w:hint="eastAsia" w:ascii="楷体" w:hAnsi="楷体" w:eastAsia="楷体" w:cs="楷体"/>
          <w:b/>
          <w:szCs w:val="21"/>
        </w:rPr>
        <w:t>大开门</w:t>
      </w:r>
      <w:r>
        <w:rPr>
          <w:rFonts w:hint="eastAsia" w:eastAsia="楷体"/>
          <w:szCs w:val="21"/>
        </w:rPr>
        <w:t>&gt;</w:t>
      </w:r>
      <w:r>
        <w:rPr>
          <w:rFonts w:hint="eastAsia" w:ascii="楷体" w:hAnsi="楷体" w:eastAsia="楷体" w:cs="楷体"/>
          <w:szCs w:val="21"/>
        </w:rPr>
        <w:t>头，</w:t>
      </w:r>
      <w:r>
        <w:rPr>
          <w:rFonts w:eastAsia="楷体"/>
          <w:szCs w:val="21"/>
        </w:rPr>
        <w:t>&lt;</w:t>
      </w:r>
      <w:r>
        <w:rPr>
          <w:rFonts w:hint="eastAsia" w:ascii="楷体" w:hAnsi="楷体" w:eastAsia="楷体" w:cs="楷体"/>
          <w:b/>
          <w:szCs w:val="21"/>
        </w:rPr>
        <w:t>急急风</w:t>
      </w:r>
      <w:r>
        <w:rPr>
          <w:rFonts w:hint="eastAsia" w:eastAsia="楷体"/>
          <w:szCs w:val="21"/>
        </w:rPr>
        <w:t>&gt;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站门</w:t>
      </w:r>
      <w:r>
        <w:rPr>
          <w:rFonts w:hint="eastAsia" w:ascii="宋体" w:hAnsi="宋体" w:cs="宋体"/>
          <w:szCs w:val="21"/>
        </w:rPr>
        <w:t>，孟良、焦赞</w:t>
      </w:r>
      <w:r>
        <w:rPr>
          <w:rFonts w:hint="eastAsia" w:ascii="楷体" w:hAnsi="楷体" w:eastAsia="楷体" w:cs="楷体"/>
          <w:szCs w:val="21"/>
        </w:rPr>
        <w:t>上台口</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双亮相</w:t>
      </w:r>
      <w:r>
        <w:rPr>
          <w:rFonts w:hint="eastAsia" w:ascii="宋体" w:hAnsi="宋体" w:cs="宋体"/>
          <w:szCs w:val="21"/>
        </w:rPr>
        <w:t>，杨延昭</w:t>
      </w:r>
      <w:r>
        <w:rPr>
          <w:rFonts w:hint="eastAsia" w:ascii="楷体" w:hAnsi="楷体" w:eastAsia="楷体" w:cs="楷体"/>
          <w:szCs w:val="21"/>
        </w:rPr>
        <w:t>随上</w:t>
      </w:r>
      <w:r>
        <w:rPr>
          <w:rFonts w:hint="eastAsia" w:ascii="宋体" w:hAnsi="宋体" w:cs="宋体"/>
          <w:szCs w:val="21"/>
        </w:rPr>
        <w:t>，孟、焦</w:t>
      </w:r>
      <w:r>
        <w:rPr>
          <w:rFonts w:hint="eastAsia" w:ascii="楷体" w:hAnsi="楷体" w:eastAsia="楷体" w:cs="楷体"/>
          <w:szCs w:val="21"/>
        </w:rPr>
        <w:t>站两边</w:t>
      </w:r>
      <w:r>
        <w:rPr>
          <w:rFonts w:hint="eastAsia" w:ascii="宋体" w:hAnsi="宋体" w:cs="宋体"/>
          <w:szCs w:val="21"/>
        </w:rPr>
        <w:t>，杨</w:t>
      </w:r>
      <w:r>
        <w:rPr>
          <w:rFonts w:hint="eastAsia" w:ascii="楷体" w:hAnsi="楷体" w:eastAsia="楷体" w:cs="楷体"/>
          <w:szCs w:val="21"/>
        </w:rPr>
        <w:t>站台中间</w:t>
      </w:r>
      <w:r>
        <w:rPr>
          <w:rFonts w:hint="eastAsia" w:ascii="宋体" w:hAnsi="宋体" w:cs="宋体"/>
          <w:szCs w:val="21"/>
        </w:rPr>
        <w:t>，</w:t>
      </w:r>
      <w:r>
        <w:rPr>
          <w:rFonts w:eastAsia="楷体"/>
          <w:szCs w:val="21"/>
        </w:rPr>
        <w:t>&lt;</w:t>
      </w:r>
      <w:r>
        <w:rPr>
          <w:rFonts w:hint="eastAsia" w:ascii="楷体" w:hAnsi="楷体" w:eastAsia="楷体" w:cs="楷体"/>
          <w:b/>
          <w:szCs w:val="21"/>
        </w:rPr>
        <w:t>五击头</w:t>
      </w:r>
      <w:r>
        <w:rPr>
          <w:rFonts w:hint="eastAsia" w:eastAsia="楷体"/>
          <w:szCs w:val="21"/>
        </w:rPr>
        <w:t>&gt;</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宗保犯将令，</w:t>
      </w:r>
      <w:r>
        <w:rPr>
          <w:rFonts w:eastAsia="楷体"/>
          <w:szCs w:val="21"/>
        </w:rPr>
        <w:t>&lt;</w:t>
      </w:r>
      <w:r>
        <w:rPr>
          <w:rFonts w:hint="eastAsia" w:ascii="楷体" w:hAnsi="楷体" w:eastAsia="楷体" w:cs="楷体"/>
          <w:b/>
          <w:szCs w:val="21"/>
        </w:rPr>
        <w:t>大锣住头</w:t>
      </w:r>
      <w:r>
        <w:rPr>
          <w:rFonts w:hint="eastAsia" w:eastAsia="楷体"/>
          <w:szCs w:val="21"/>
        </w:rPr>
        <w:t>&gt;</w:t>
      </w:r>
      <w:r>
        <w:rPr>
          <w:rFonts w:hint="eastAsia" w:ascii="宋体" w:hAnsi="宋体" w:cs="宋体"/>
          <w:szCs w:val="21"/>
        </w:rPr>
        <w:t>王法不徇情。</w:t>
      </w:r>
    </w:p>
    <w:p>
      <w:r>
        <w:rPr>
          <w:rFonts w:hint="eastAsia" w:ascii="宋体" w:hAnsi="宋体" w:cs="宋体"/>
          <w:szCs w:val="21"/>
        </w:rPr>
        <w:t>(</w:t>
      </w:r>
      <w:r>
        <w:rPr>
          <w:rFonts w:hint="eastAsia" w:eastAsia="楷体"/>
          <w:szCs w:val="21"/>
        </w:rPr>
        <w:t>&lt;</w:t>
      </w:r>
      <w:r>
        <w:rPr>
          <w:rFonts w:hint="eastAsia" w:ascii="楷体" w:hAnsi="楷体" w:eastAsia="楷体" w:cs="楷体"/>
          <w:b/>
          <w:szCs w:val="21"/>
        </w:rPr>
        <w:t>原场</w:t>
      </w:r>
      <w:r>
        <w:rPr>
          <w:rFonts w:hint="eastAsia" w:eastAsia="楷体"/>
          <w:szCs w:val="21"/>
        </w:rPr>
        <w:t>&gt;</w:t>
      </w:r>
      <w:r>
        <w:rPr>
          <w:rFonts w:hint="eastAsia" w:ascii="楷体" w:hAnsi="楷体" w:eastAsia="楷体" w:cs="楷体"/>
          <w:szCs w:val="21"/>
        </w:rPr>
        <w:t>入大座</w:t>
      </w:r>
      <w:r>
        <w:rPr>
          <w:rFonts w:hint="eastAsia" w:ascii="宋体" w:hAnsi="宋体" w:cs="宋体"/>
          <w:szCs w:val="21"/>
        </w:rPr>
        <w:t>，</w:t>
      </w:r>
      <w:r>
        <w:rPr>
          <w:rFonts w:hint="eastAsia" w:eastAsia="楷体"/>
          <w:szCs w:val="21"/>
        </w:rPr>
        <w:t>&lt;</w:t>
      </w:r>
      <w:r>
        <w:rPr>
          <w:rFonts w:hint="eastAsia" w:ascii="楷体" w:hAnsi="楷体" w:eastAsia="楷体" w:cs="楷体"/>
          <w:b/>
          <w:szCs w:val="21"/>
        </w:rPr>
        <w:t>乱锤</w:t>
      </w:r>
      <w:r>
        <w:rPr>
          <w:rFonts w:hint="eastAsia" w:eastAsia="楷体"/>
          <w:szCs w:val="21"/>
        </w:rPr>
        <w:t>&gt;</w:t>
      </w:r>
      <w:r>
        <w:rPr>
          <w:rFonts w:hint="eastAsia" w:ascii="楷体" w:hAnsi="楷体" w:eastAsia="楷体" w:cs="楷体"/>
          <w:szCs w:val="21"/>
        </w:rPr>
        <w:t>左右望</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元帅今日升帐，与往日大不相同。你我要小心了。</w:t>
      </w:r>
    </w:p>
    <w:p>
      <w:r>
        <w:rPr>
          <w:rFonts w:hint="eastAsia" w:ascii="宋体" w:hAnsi="宋体" w:cs="宋体"/>
          <w:szCs w:val="21"/>
        </w:rPr>
        <w:t>(焦、孟</w:t>
      </w:r>
      <w:r>
        <w:rPr>
          <w:rFonts w:hint="eastAsia" w:ascii="楷体" w:hAnsi="楷体" w:eastAsia="楷体" w:cs="楷体"/>
          <w:szCs w:val="21"/>
        </w:rPr>
        <w:t>到台口又回去</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宗保到此叫他报门而进。</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二哥，小本官不见，如何是好?</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你我营门一望。</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)马来!(</w:t>
      </w:r>
      <w:r>
        <w:rPr>
          <w:rFonts w:hint="eastAsia" w:ascii="楷体" w:hAnsi="楷体" w:eastAsia="楷体" w:cs="楷体"/>
          <w:szCs w:val="21"/>
        </w:rPr>
        <w:t>在</w:t>
      </w:r>
      <w:r>
        <w:rPr>
          <w:rFonts w:hint="eastAsia" w:eastAsia="楷体"/>
          <w:szCs w:val="21"/>
        </w:rPr>
        <w:t>&lt;</w:t>
      </w:r>
      <w:r>
        <w:rPr>
          <w:rFonts w:hint="eastAsia" w:ascii="楷体" w:hAnsi="楷体" w:eastAsia="楷体" w:cs="楷体"/>
          <w:b/>
          <w:szCs w:val="21"/>
        </w:rPr>
        <w:t>小锣上</w:t>
      </w:r>
      <w:r>
        <w:rPr>
          <w:rFonts w:hint="eastAsia" w:eastAsia="楷体"/>
          <w:szCs w:val="21"/>
        </w:rPr>
        <w:t>&gt;中</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离了穆柯寨，到此是宋营。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小本官回来了。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我父帅可曾升帐？</w:t>
      </w:r>
    </w:p>
    <w:p>
      <w:r>
        <w:rPr>
          <w:rFonts w:hint="eastAsia" w:ascii="宋体" w:hAnsi="宋体" w:cs="宋体"/>
          <w:szCs w:val="21"/>
        </w:rPr>
        <w:t>焦赞、孟良</w:t>
      </w:r>
      <w:r>
        <w:rPr>
          <w:rFonts w:hint="eastAsia" w:ascii="宋体" w:hAnsi="宋体" w:cs="宋体"/>
          <w:szCs w:val="21"/>
        </w:rPr>
        <w:tab/>
      </w:r>
      <w:r>
        <w:rPr>
          <w:rFonts w:hint="eastAsia" w:ascii="宋体" w:hAnsi="宋体" w:cs="宋体"/>
          <w:szCs w:val="21"/>
        </w:rPr>
        <w:t>升帐多时了，元帅今日升帐，与往日大不相同，你要小心了。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如此待我转去。</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啊，大丈夫只有向前，哪有退后之理?二哥，与他报门。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小本官告进。</w:t>
      </w:r>
    </w:p>
    <w:p>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宗保当面。</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儿是宗保?(</w:t>
      </w:r>
      <w:r>
        <w:rPr>
          <w:rFonts w:hint="eastAsia" w:ascii="楷体" w:hAnsi="楷体" w:eastAsia="楷体" w:cs="楷体"/>
          <w:szCs w:val="21"/>
        </w:rPr>
        <w:t>或</w:t>
      </w:r>
      <w:r>
        <w:rPr>
          <w:rFonts w:hint="eastAsia" w:ascii="宋体" w:hAnsi="宋体" w:cs="宋体"/>
          <w:szCs w:val="21"/>
        </w:rPr>
        <w:t>：下跪可是宗保?)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焦、孟二将,张起面来，儿是宗保。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】怒恼杨延昭，奴才听根苗。我命儿去巡哨，私自把亲招。枪挑穆天王，桂英下山巢。将父擒马下，笑，笑坏了众英豪。焦、孟二将一声叫，将奴才绑辕门定斩不饶。</w:t>
      </w:r>
    </w:p>
    <w:p>
      <w:r>
        <w:rPr>
          <w:rFonts w:hint="eastAsia" w:ascii="宋体" w:hAnsi="宋体" w:cs="宋体"/>
          <w:szCs w:val="21"/>
        </w:rPr>
        <w:t>(宗保</w:t>
      </w:r>
      <w:r>
        <w:rPr>
          <w:rFonts w:hint="eastAsia" w:ascii="楷体" w:hAnsi="楷体" w:eastAsia="楷体" w:cs="楷体"/>
          <w:szCs w:val="21"/>
        </w:rPr>
        <w:t>绑坐大边台口</w:t>
      </w:r>
      <w:r>
        <w:rPr>
          <w:rFonts w:hint="eastAsia" w:ascii="宋体" w:hAnsi="宋体" w:cs="宋体"/>
          <w:szCs w:val="21"/>
        </w:rPr>
        <w:t>，文堂</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小本官犯罪，都在你我弟兄的身上，必须进帐讲个人情。</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这个人情，只怕讲不下来。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嘿，元帅喜欢的就是我。。</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一同进帐。</w:t>
      </w:r>
    </w:p>
    <w:p>
      <w:r>
        <w:rPr>
          <w:rFonts w:hint="eastAsia" w:ascii="宋体" w:hAnsi="宋体" w:cs="宋体"/>
          <w:szCs w:val="21"/>
        </w:rPr>
        <w:t>(二人</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左右面里跪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与元帅叩头！</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你二人进帐何事？</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小本官犯罪，念在我弟兄二人，鞍前马后，小小的功劳，望求元帅开恩饶恕。</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敢是与宗保讲情?</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不敢，元帅开恩。</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冷笑介</w:t>
      </w:r>
      <w:r>
        <w:rPr>
          <w:rFonts w:hint="eastAsia" w:ascii="宋体" w:hAnsi="宋体" w:cs="宋体"/>
          <w:szCs w:val="21"/>
        </w:rPr>
        <w:t>)</w:t>
      </w:r>
    </w:p>
    <w:p>
      <w:r>
        <w:rPr>
          <w:rFonts w:hint="eastAsia" w:ascii="宋体" w:hAnsi="宋体" w:cs="宋体"/>
          <w:szCs w:val="21"/>
        </w:rPr>
        <w:t>(二人</w:t>
      </w:r>
      <w:r>
        <w:rPr>
          <w:rFonts w:hint="eastAsia" w:ascii="楷体" w:hAnsi="楷体" w:eastAsia="楷体" w:cs="楷体"/>
          <w:szCs w:val="21"/>
        </w:rPr>
        <w:t>站</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行，有门儿。</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r>
        <w:rPr>
          <w:rFonts w:hint="eastAsia" w:ascii="宋体" w:hAnsi="宋体" w:cs="宋体"/>
          <w:szCs w:val="21"/>
        </w:rPr>
        <w:t>(二人</w:t>
      </w:r>
      <w:r>
        <w:rPr>
          <w:rFonts w:hint="eastAsia" w:ascii="楷体" w:hAnsi="楷体" w:eastAsia="楷体" w:cs="楷体"/>
          <w:szCs w:val="21"/>
        </w:rPr>
        <w:t>又跪</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宗保犯罪(</w:t>
      </w:r>
      <w:r>
        <w:rPr>
          <w:rFonts w:hint="eastAsia" w:ascii="楷体" w:hAnsi="楷体" w:eastAsia="楷体" w:cs="楷体"/>
          <w:szCs w:val="21"/>
        </w:rPr>
        <w:t>或</w:t>
      </w:r>
      <w:r>
        <w:rPr>
          <w:rFonts w:hint="eastAsia" w:ascii="宋体" w:hAnsi="宋体" w:cs="宋体"/>
          <w:szCs w:val="21"/>
        </w:rPr>
        <w:t>：犯法)，俱是(</w:t>
      </w:r>
      <w:r>
        <w:rPr>
          <w:rFonts w:hint="eastAsia" w:ascii="楷体" w:hAnsi="楷体" w:eastAsia="楷体" w:cs="楷体"/>
          <w:szCs w:val="21"/>
        </w:rPr>
        <w:t>或</w:t>
      </w:r>
      <w:r>
        <w:rPr>
          <w:rFonts w:hint="eastAsia" w:ascii="宋体" w:hAnsi="宋体" w:cs="宋体"/>
          <w:szCs w:val="21"/>
        </w:rPr>
        <w:t>：皆是)你二人的引诱，先斩宗保，然后再取你二人的黑头。</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(哎呀，)喳喳喳!</w:t>
      </w:r>
    </w:p>
    <w:p>
      <w:r>
        <w:rPr>
          <w:rFonts w:hint="eastAsia" w:ascii="宋体" w:hAnsi="宋体" w:cs="宋体"/>
          <w:szCs w:val="21"/>
        </w:rPr>
        <w:t>(二人</w:t>
      </w:r>
      <w:r>
        <w:rPr>
          <w:rFonts w:hint="eastAsia" w:ascii="楷体" w:hAnsi="楷体" w:eastAsia="楷体" w:cs="楷体"/>
          <w:szCs w:val="21"/>
        </w:rPr>
        <w:t>起立出帐</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我说这个人情讲不下来，你说有你。</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你说有你。</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呸，着打。</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二哥，你别着急。你看好了小本官，我去搬老太太去。</w:t>
      </w:r>
    </w:p>
    <w:p>
      <w:r>
        <w:rPr>
          <w:rFonts w:hint="eastAsia" w:ascii="宋体" w:hAnsi="宋体" w:cs="宋体"/>
          <w:szCs w:val="21"/>
        </w:rPr>
        <w:t>(焦赞</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佘太君</w:t>
      </w:r>
      <w:r>
        <w:rPr>
          <w:rFonts w:hint="eastAsia" w:ascii="楷体" w:hAnsi="楷体" w:eastAsia="楷体" w:cs="楷体"/>
          <w:szCs w:val="21"/>
        </w:rPr>
        <w:t>拄拐杖上</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】听说是斩宗保把我吓坏，险些儿一步跌倒尘埃。又只见小孙儿捆绑营外(</w:t>
      </w:r>
      <w:r>
        <w:rPr>
          <w:rFonts w:hint="eastAsia" w:ascii="楷体" w:hAnsi="楷体" w:eastAsia="楷体" w:cs="楷体"/>
          <w:szCs w:val="21"/>
        </w:rPr>
        <w:t>过大边</w:t>
      </w:r>
      <w:r>
        <w:rPr>
          <w:rFonts w:hint="eastAsia" w:ascii="宋体" w:hAnsi="宋体" w:cs="宋体"/>
          <w:szCs w:val="21"/>
        </w:rPr>
        <w:t>)，因甚事犯将令要把刀开?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)都只为招亲在穆柯山寨，因此上绑辕门要把刀开。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)小孙儿免悲声休要急坏，待祖母进帐去讲情来。叫焦赞你与我前把路带，</w:t>
      </w:r>
    </w:p>
    <w:p>
      <w:r>
        <w:rPr>
          <w:rFonts w:hint="eastAsia" w:ascii="宋体" w:hAnsi="宋体" w:cs="宋体"/>
          <w:szCs w:val="21"/>
        </w:rPr>
        <w:t>(焦赞</w:t>
      </w:r>
      <w:r>
        <w:rPr>
          <w:rFonts w:hint="eastAsia" w:ascii="楷体" w:hAnsi="楷体" w:eastAsia="楷体" w:cs="楷体"/>
          <w:szCs w:val="21"/>
        </w:rPr>
        <w:t>引</w:t>
      </w:r>
      <w:r>
        <w:rPr>
          <w:rFonts w:hint="eastAsia" w:ascii="宋体" w:hAnsi="宋体" w:cs="宋体"/>
          <w:szCs w:val="21"/>
        </w:rPr>
        <w:t>佘太君</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坐小边侧椅</w:t>
      </w:r>
      <w:r>
        <w:rPr>
          <w:rFonts w:hint="eastAsia" w:ascii="宋体" w:hAnsi="宋体" w:cs="宋体"/>
          <w:szCs w:val="21"/>
        </w:rPr>
        <w:t>)</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)大胆的杨延昭不接娘来。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】恨宗保犯将令捆绑帐外。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亮相</w:t>
      </w:r>
      <w:r>
        <w:rPr>
          <w:rFonts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元帅他知道啦!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】不由人一阵阵怒满胸怀。(</w:t>
      </w:r>
      <w:r>
        <w:rPr>
          <w:rFonts w:hint="eastAsia" w:ascii="楷体" w:hAnsi="楷体" w:eastAsia="楷体" w:cs="楷体"/>
          <w:szCs w:val="21"/>
        </w:rPr>
        <w:t>出帐</w:t>
      </w:r>
      <w:r>
        <w:rPr>
          <w:rFonts w:hint="eastAsia" w:ascii="宋体" w:hAnsi="宋体" w:cs="宋体"/>
          <w:szCs w:val="21"/>
        </w:rPr>
        <w:t>)忽听报老娘亲驾到帐外，杨延昭下位去迎接娘来。见老娘施一礼躬身下拜，</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)问老娘因何故愁眉不开?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】娘进帐我的儿早已知解，还把这殷勤话问娘何来?</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】老娘亲坐虎堂怒冲天界，莫不是为宗保不肖</w:t>
      </w:r>
      <w:r>
        <w:rPr>
          <w:rStyle w:val="66"/>
          <w:rFonts w:ascii="宋体" w:hAnsi="宋体" w:cs="宋体"/>
          <w:szCs w:val="21"/>
        </w:rPr>
        <w:footnoteReference w:id="454"/>
      </w:r>
      <w:r>
        <w:rPr>
          <w:rFonts w:hint="eastAsia" w:ascii="宋体" w:hAnsi="宋体" w:cs="宋体"/>
          <w:szCs w:val="21"/>
        </w:rPr>
        <w:t>奴才?</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】小孙儿他犯了何条律戒，因甚事绑在辕门要把刀开?</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】提起来小宗保(</w:t>
      </w:r>
      <w:r>
        <w:rPr>
          <w:rFonts w:hint="eastAsia" w:ascii="楷体" w:hAnsi="楷体" w:eastAsia="楷体" w:cs="楷体"/>
          <w:szCs w:val="21"/>
        </w:rPr>
        <w:t>或</w:t>
      </w:r>
      <w:r>
        <w:rPr>
          <w:rFonts w:hint="eastAsia" w:ascii="宋体" w:hAnsi="宋体" w:cs="宋体"/>
          <w:szCs w:val="21"/>
        </w:rPr>
        <w:t>：提起来这奴才)将儿气坏，恨不得将奴才斧斫刀开。儿命他领人马巡查边塞，到山东穆柯寨配了裙钗。临阵上去招亲国法何在，问老娘儿斩他该是不该?</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】犯将令理应该斩首营外，</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谢母亲。</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)还看他年幼小无知婴孩。</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】娘道他年纪小孩童气概，【</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】讲几个年幼人娘且听来：秦甘罗十二岁身为太宰，石敬瑭十三岁拜将登台；三国中周公瑾名扬四海，七岁上学兵法人称将才，在赤壁用火攻鬼神难解，烧曹兵八十万无处葬埋。这都是父母生非仙下界(</w:t>
      </w:r>
      <w:r>
        <w:rPr>
          <w:rFonts w:hint="eastAsia" w:ascii="楷体" w:hAnsi="楷体" w:eastAsia="楷体" w:cs="楷体"/>
          <w:szCs w:val="21"/>
        </w:rPr>
        <w:t>或</w:t>
      </w:r>
      <w:r>
        <w:rPr>
          <w:rFonts w:hint="eastAsia" w:ascii="宋体" w:hAnsi="宋体" w:cs="宋体"/>
          <w:szCs w:val="21"/>
        </w:rPr>
        <w:t>：非神下界)，难道说小宗保他不是娘怀?</w:t>
      </w:r>
    </w:p>
    <w:p>
      <w:pPr>
        <w:ind w:left="840" w:hanging="840"/>
      </w:pPr>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】听罢言不由娘牙根咬坏，骂一声杨延昭不肖奴才：父子们投宋君名扬四海，弟兄们一个个俱是将才。到如今剩宗保一脉后代，眼睁睁还要他祭扫坟台。倘若是小孙儿有个好歹，那时节管叫儿悔不及来。</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】昨日里斩八将头悬帐外，老娘亲怎不把慈悲来开。今日里斩宗保娘把儿怪，哭啼啼坐宝帐所为何来。叫焦赞呐【</w:t>
      </w:r>
      <w:r>
        <w:rPr>
          <w:rFonts w:hint="eastAsia" w:ascii="宋体" w:hAnsi="宋体" w:cs="宋体"/>
          <w:sz w:val="15"/>
          <w:szCs w:val="15"/>
        </w:rPr>
        <w:t>转</w:t>
      </w:r>
      <w:r>
        <w:rPr>
          <w:rFonts w:hint="eastAsia" w:ascii="楷体" w:hAnsi="楷体" w:eastAsia="楷体" w:cs="楷体"/>
          <w:szCs w:val="21"/>
        </w:rPr>
        <w:t>西皮摇板</w:t>
      </w:r>
      <w:r>
        <w:rPr>
          <w:rFonts w:hint="eastAsia" w:ascii="宋体" w:hAnsi="宋体" w:cs="宋体"/>
          <w:szCs w:val="21"/>
        </w:rPr>
        <w:t>】将宝剑悬挂营外，</w:t>
      </w:r>
      <w:r>
        <w:rPr>
          <w:rFonts w:ascii="宋体" w:hAnsi="宋体" w:cs="宋体"/>
          <w:szCs w:val="21"/>
        </w:rPr>
        <w:t xml:space="preserve"> </w:t>
      </w:r>
    </w:p>
    <w:p>
      <w:r>
        <w:rPr>
          <w:rFonts w:hint="eastAsia" w:ascii="宋体" w:hAnsi="宋体" w:cs="宋体"/>
          <w:szCs w:val="21"/>
        </w:rPr>
        <w:t>(焦赞</w:t>
      </w:r>
      <w:r>
        <w:rPr>
          <w:rFonts w:hint="eastAsia" w:ascii="楷体" w:hAnsi="楷体" w:eastAsia="楷体" w:cs="楷体"/>
          <w:szCs w:val="21"/>
        </w:rPr>
        <w:t>取剑</w:t>
      </w:r>
      <w:r>
        <w:rPr>
          <w:rFonts w:hint="eastAsia" w:ascii="宋体" w:hAnsi="宋体" w:cs="宋体"/>
          <w:szCs w:val="21"/>
        </w:rPr>
        <w:t>，</w:t>
      </w:r>
      <w:r>
        <w:rPr>
          <w:rFonts w:hint="eastAsia" w:ascii="楷体" w:hAnsi="楷体" w:eastAsia="楷体" w:cs="楷体"/>
          <w:szCs w:val="21"/>
        </w:rPr>
        <w:t>挂剑介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)老娘亲再讲情儿自刎头来。</w:t>
      </w:r>
    </w:p>
    <w:p>
      <w:r>
        <w:rPr>
          <w:rFonts w:hint="eastAsia" w:ascii="宋体" w:hAnsi="宋体" w:cs="宋体"/>
          <w:szCs w:val="21"/>
        </w:rPr>
        <w:t>(杨</w:t>
      </w:r>
      <w:r>
        <w:rPr>
          <w:rFonts w:hint="eastAsia" w:ascii="楷体" w:hAnsi="楷体" w:eastAsia="楷体" w:cs="楷体"/>
          <w:szCs w:val="21"/>
        </w:rPr>
        <w:t>进帐可以下场</w:t>
      </w:r>
      <w:r>
        <w:rPr>
          <w:rStyle w:val="66"/>
          <w:rFonts w:ascii="楷体" w:hAnsi="楷体" w:eastAsia="楷体" w:cs="楷体"/>
          <w:szCs w:val="21"/>
        </w:rPr>
        <w:footnoteReference w:id="455"/>
      </w:r>
      <w:r>
        <w:rPr>
          <w:rFonts w:hint="eastAsia" w:ascii="宋体" w:hAnsi="宋体" w:cs="宋体"/>
          <w:szCs w:val="21"/>
        </w:rPr>
        <w:t>，八贤王</w:t>
      </w:r>
      <w:r>
        <w:rPr>
          <w:rFonts w:hint="eastAsia" w:ascii="楷体" w:hAnsi="楷体" w:eastAsia="楷体" w:cs="楷体"/>
          <w:szCs w:val="21"/>
        </w:rPr>
        <w:t>进帐时再上</w:t>
      </w:r>
      <w:r>
        <w:rPr>
          <w:rFonts w:hint="eastAsia" w:ascii="宋体" w:hAnsi="宋体" w:cs="宋体"/>
          <w:szCs w:val="21"/>
        </w:rPr>
        <w:t>，</w:t>
      </w:r>
      <w:r>
        <w:rPr>
          <w:rFonts w:hint="eastAsia" w:ascii="楷体" w:hAnsi="楷体" w:eastAsia="楷体" w:cs="楷体"/>
          <w:szCs w:val="21"/>
        </w:rPr>
        <w:t>也可以不下场坐大座</w:t>
      </w:r>
      <w:r>
        <w:rPr>
          <w:rFonts w:hint="eastAsia" w:ascii="宋体" w:hAnsi="宋体" w:cs="宋体"/>
          <w:szCs w:val="21"/>
        </w:rPr>
        <w:t>，焦赞</w:t>
      </w:r>
      <w:r>
        <w:rPr>
          <w:rFonts w:hint="eastAsia" w:ascii="楷体" w:hAnsi="楷体" w:eastAsia="楷体" w:cs="楷体"/>
          <w:szCs w:val="21"/>
        </w:rPr>
        <w:t>向</w:t>
      </w:r>
      <w:r>
        <w:rPr>
          <w:rFonts w:hint="eastAsia" w:ascii="宋体" w:hAnsi="宋体" w:cs="宋体"/>
          <w:szCs w:val="21"/>
        </w:rPr>
        <w:t>孟良</w:t>
      </w:r>
      <w:r>
        <w:rPr>
          <w:rFonts w:hint="eastAsia" w:ascii="楷体" w:hAnsi="楷体" w:eastAsia="楷体" w:cs="楷体"/>
          <w:szCs w:val="21"/>
        </w:rPr>
        <w:t>示请</w:t>
      </w:r>
      <w:r>
        <w:rPr>
          <w:rFonts w:hint="eastAsia" w:ascii="宋体" w:hAnsi="宋体" w:cs="宋体"/>
          <w:szCs w:val="21"/>
        </w:rPr>
        <w:t>八贤王，</w:t>
      </w:r>
      <w:r>
        <w:rPr>
          <w:rFonts w:hint="eastAsia" w:ascii="楷体" w:hAnsi="楷体" w:eastAsia="楷体" w:cs="楷体"/>
          <w:szCs w:val="21"/>
        </w:rPr>
        <w:t>上场门下</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】杨延昭性倔强令人可恼，他把我年迈人不放在心梢，</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眼睁睁小孙儿性命难保。</w:t>
      </w:r>
    </w:p>
    <w:p>
      <w:r>
        <w:rPr>
          <w:rFonts w:hint="eastAsia" w:ascii="宋体" w:hAnsi="宋体" w:cs="宋体"/>
          <w:szCs w:val="21"/>
        </w:rPr>
        <w:t>(孟良</w:t>
      </w:r>
      <w:r>
        <w:rPr>
          <w:rFonts w:hint="eastAsia" w:ascii="楷体" w:hAnsi="楷体" w:eastAsia="楷体" w:cs="楷体"/>
          <w:szCs w:val="21"/>
        </w:rPr>
        <w:t>扶</w:t>
      </w:r>
      <w:r>
        <w:rPr>
          <w:rFonts w:hint="eastAsia" w:ascii="宋体" w:hAnsi="宋体" w:cs="宋体"/>
          <w:szCs w:val="21"/>
        </w:rPr>
        <w:t>太君</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牵马引</w:t>
      </w:r>
      <w:r>
        <w:rPr>
          <w:rFonts w:hint="eastAsia" w:ascii="宋体" w:hAnsi="宋体" w:cs="宋体"/>
          <w:szCs w:val="21"/>
        </w:rPr>
        <w:t>赵德芳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】赵德芳下龙驹来到法标。</w:t>
      </w:r>
    </w:p>
    <w:p>
      <w:r>
        <w:rPr>
          <w:rFonts w:hint="eastAsia" w:ascii="宋体" w:hAnsi="宋体" w:cs="宋体"/>
          <w:szCs w:val="21"/>
        </w:rPr>
        <w:t>(赵德芳</w:t>
      </w:r>
      <w:r>
        <w:rPr>
          <w:rFonts w:hint="eastAsia" w:ascii="楷体" w:hAnsi="楷体" w:eastAsia="楷体" w:cs="楷体"/>
          <w:szCs w:val="21"/>
        </w:rPr>
        <w:t>下马</w:t>
      </w:r>
      <w:r>
        <w:rPr>
          <w:rFonts w:hint="eastAsia" w:ascii="宋体" w:hAnsi="宋体" w:cs="宋体"/>
          <w:szCs w:val="21"/>
        </w:rPr>
        <w:t>，</w:t>
      </w:r>
      <w:r>
        <w:rPr>
          <w:rFonts w:hint="eastAsia" w:ascii="楷体" w:hAnsi="楷体" w:eastAsia="楷体" w:cs="楷体"/>
          <w:szCs w:val="21"/>
        </w:rPr>
        <w:t>过大边</w:t>
      </w:r>
      <w:r>
        <w:rPr>
          <w:rFonts w:hint="eastAsia" w:ascii="宋体" w:hAnsi="宋体" w:cs="宋体"/>
          <w:szCs w:val="21"/>
        </w:rPr>
        <w:t>，焦赞</w:t>
      </w:r>
      <w:r>
        <w:rPr>
          <w:rFonts w:hint="eastAsia" w:ascii="楷体" w:hAnsi="楷体" w:eastAsia="楷体" w:cs="楷体"/>
          <w:szCs w:val="21"/>
        </w:rPr>
        <w:t>接马鞭放后场</w:t>
      </w:r>
      <w:r>
        <w:rPr>
          <w:rFonts w:hint="eastAsia" w:ascii="宋体" w:hAnsi="宋体" w:cs="宋体"/>
          <w:szCs w:val="21"/>
        </w:rPr>
        <w:t>，</w:t>
      </w:r>
      <w:r>
        <w:rPr>
          <w:rFonts w:hint="eastAsia" w:ascii="楷体" w:hAnsi="楷体" w:eastAsia="楷体" w:cs="楷体"/>
          <w:szCs w:val="21"/>
        </w:rPr>
        <w:t>后边不用刖马足</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)御外男把什么军令犯了，因何故绑辕门项上加刀?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)都只为招亲事将令犯了，因此上绑辕门问罪开刀。</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)我道是犯了那何条令号，却原来为的是私把亲招。叫焦赞你与我上前通报，</w:t>
      </w:r>
    </w:p>
    <w:p>
      <w:r>
        <w:rPr>
          <w:rFonts w:hint="eastAsia" w:ascii="宋体" w:hAnsi="宋体" w:cs="宋体"/>
          <w:szCs w:val="21"/>
        </w:rPr>
        <w:t>(焦赞、赵德芳</w:t>
      </w:r>
      <w:r>
        <w:rPr>
          <w:rFonts w:hint="eastAsia" w:ascii="楷体" w:hAnsi="楷体" w:eastAsia="楷体" w:cs="楷体"/>
          <w:szCs w:val="21"/>
        </w:rPr>
        <w:t>进帐</w:t>
      </w:r>
      <w:r>
        <w:rPr>
          <w:rFonts w:hint="eastAsia" w:ascii="宋体" w:hAnsi="宋体" w:cs="宋体"/>
          <w:szCs w:val="21"/>
        </w:rPr>
        <w:t>，赵</w:t>
      </w:r>
      <w:r>
        <w:rPr>
          <w:rFonts w:hint="eastAsia" w:ascii="楷体" w:hAnsi="楷体" w:eastAsia="楷体" w:cs="楷体"/>
          <w:szCs w:val="21"/>
        </w:rPr>
        <w:t>坐小边</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)杨延昭不下位藐视当朝。</w:t>
      </w:r>
    </w:p>
    <w:p>
      <w:pPr>
        <w:rPr>
          <w:rFonts w:hint="eastAsia" w:ascii="宋体" w:hAnsi="宋体" w:cs="宋体"/>
          <w:szCs w:val="21"/>
        </w:rPr>
      </w:pPr>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贤爷到。</w:t>
      </w:r>
      <w:r>
        <w:rPr>
          <w:rStyle w:val="66"/>
          <w:rFonts w:ascii="宋体" w:hAnsi="宋体" w:cs="宋体"/>
          <w:szCs w:val="21"/>
        </w:rPr>
        <w:footnoteReference w:id="456"/>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】耳边厢又听得贤爷驾到。</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贤爷到。</w:t>
      </w:r>
    </w:p>
    <w:p>
      <w:r>
        <w:rPr>
          <w:rFonts w:hint="eastAsia" w:ascii="宋体" w:hAnsi="宋体" w:cs="宋体"/>
          <w:szCs w:val="21"/>
        </w:rPr>
        <w:t>(焦赞</w:t>
      </w:r>
      <w:r>
        <w:rPr>
          <w:rFonts w:hint="eastAsia" w:ascii="楷体" w:hAnsi="楷体" w:eastAsia="楷体" w:cs="楷体"/>
          <w:szCs w:val="21"/>
        </w:rPr>
        <w:t>亮相</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元帅早就知道啦!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为的叫他知道哇。</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】无故的离龙朝事有蹊跷。(</w:t>
      </w:r>
      <w:r>
        <w:rPr>
          <w:rFonts w:hint="eastAsia" w:ascii="楷体" w:hAnsi="楷体" w:eastAsia="楷体" w:cs="楷体"/>
          <w:szCs w:val="21"/>
        </w:rPr>
        <w:t>出位</w:t>
      </w:r>
      <w:r>
        <w:rPr>
          <w:rFonts w:hint="eastAsia" w:ascii="宋体" w:hAnsi="宋体" w:cs="宋体"/>
          <w:szCs w:val="21"/>
        </w:rPr>
        <w:t>)撩蟒袍端玉带整整纱帽，见过了宋天子裔派根苗。走上前(</w:t>
      </w:r>
      <w:r>
        <w:rPr>
          <w:rFonts w:hint="eastAsia" w:ascii="楷体" w:hAnsi="楷体" w:eastAsia="楷体" w:cs="楷体"/>
          <w:szCs w:val="21"/>
        </w:rPr>
        <w:t>或</w:t>
      </w:r>
      <w:r>
        <w:rPr>
          <w:rFonts w:hint="eastAsia" w:ascii="宋体" w:hAnsi="宋体" w:cs="宋体"/>
          <w:szCs w:val="21"/>
        </w:rPr>
        <w:t>：走向前)施一礼扬尘舞蹈，</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)恕为臣接驾迟贤爷恕饶。</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)赵德芳坐虎堂满脸陪笑，尊一声御妹夫细听根苗：御外男他正在英雄年少，绑辕门犯的是军令何条?</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)八千岁来查询此事非小，提起来不由臣(</w:t>
      </w:r>
      <w:r>
        <w:rPr>
          <w:rFonts w:hint="eastAsia" w:ascii="楷体" w:hAnsi="楷体" w:eastAsia="楷体" w:cs="楷体"/>
          <w:szCs w:val="21"/>
        </w:rPr>
        <w:t>或</w:t>
      </w:r>
      <w:r>
        <w:rPr>
          <w:rFonts w:hint="eastAsia" w:ascii="宋体" w:hAnsi="宋体" w:cs="宋体"/>
          <w:szCs w:val="21"/>
        </w:rPr>
        <w:t>：提起来这奴才)怒气难消。臣命他领将令巡营瞭哨，又谁知这奴才临阵脱逃。绑辕门皆因是不听臣教，斩宗保为的是私把亲招。</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)临阵上招亲事理当斩了，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谢千岁。</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)还看在本御面将他恕饶。</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)君有命臣当领怎敢违矫，哪有个为臣的不顺当朝，赦却了小宗保事倒还小，怕只怕宋天子斩杀不饶。</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)漫说是我叔王圣旨来到，五阎君要性命本御承招。</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)八千岁休把臣轻视小藐， 【</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】休得要在虎堂絮絮叨叨，斩不斩犯的是杨家令号，并不曾(</w:t>
      </w:r>
      <w:r>
        <w:rPr>
          <w:rFonts w:hint="eastAsia" w:ascii="楷体" w:hAnsi="楷体" w:eastAsia="楷体" w:cs="楷体"/>
          <w:szCs w:val="21"/>
        </w:rPr>
        <w:t>或</w:t>
      </w:r>
      <w:r>
        <w:rPr>
          <w:rFonts w:hint="eastAsia" w:ascii="宋体" w:hAnsi="宋体" w:cs="宋体"/>
          <w:szCs w:val="21"/>
        </w:rPr>
        <w:t>：曾不曾)犯千岁这半点律条。</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】听一言不由孤心头懊恼，叫一声杨元帅细听根苗：曾记得你七弟打死潘豹，潘仁美哭啼啼启奏当朝。我叔王龙颜怒降旨一道，要将你一满门问罪开刀，那时节不是我(</w:t>
      </w:r>
      <w:r>
        <w:rPr>
          <w:rFonts w:hint="eastAsia" w:ascii="楷体" w:hAnsi="楷体" w:eastAsia="楷体" w:cs="楷体"/>
          <w:szCs w:val="21"/>
        </w:rPr>
        <w:t>或</w:t>
      </w:r>
      <w:r>
        <w:rPr>
          <w:rFonts w:hint="eastAsia" w:ascii="宋体" w:hAnsi="宋体" w:cs="宋体"/>
          <w:szCs w:val="21"/>
        </w:rPr>
        <w:t>：若不是为王的)把本来保，到如今你焉能够身挂紫袍。</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】曾记得天庆王打来战表，他要夺吾主爷锦绣龙朝。我大哥赴双龙(</w:t>
      </w:r>
      <w:r>
        <w:rPr>
          <w:rFonts w:hint="eastAsia" w:ascii="楷体" w:hAnsi="楷体" w:eastAsia="楷体" w:cs="楷体"/>
          <w:szCs w:val="21"/>
        </w:rPr>
        <w:t>或</w:t>
      </w:r>
      <w:r>
        <w:rPr>
          <w:rFonts w:hint="eastAsia" w:ascii="宋体" w:hAnsi="宋体" w:cs="宋体"/>
          <w:szCs w:val="21"/>
        </w:rPr>
        <w:t>：我大哥替宋王；我大哥与宋王)把忠尽了，我二哥短剑下命赴阴曹；我三哥被马踏尸骨难找，我四哥失番邦无有下梢；我五哥在五台削发修道，我七弟被潘洪箭射法标(</w:t>
      </w:r>
      <w:r>
        <w:rPr>
          <w:rFonts w:hint="eastAsia" w:ascii="楷体" w:hAnsi="楷体" w:eastAsia="楷体" w:cs="楷体"/>
          <w:szCs w:val="21"/>
        </w:rPr>
        <w:t>或</w:t>
      </w:r>
      <w:r>
        <w:rPr>
          <w:rFonts w:hint="eastAsia" w:ascii="宋体" w:hAnsi="宋体" w:cs="宋体"/>
          <w:szCs w:val="21"/>
        </w:rPr>
        <w:t>：箭射芭蕉)。我八弟被贼擒生死不晓，一家人好一似雁遇翎雕，这都是我杨家尽忠报效，凭功劳挣下了乌纱蟒袍(</w:t>
      </w:r>
      <w:r>
        <w:rPr>
          <w:rFonts w:hint="eastAsia" w:ascii="楷体" w:hAnsi="楷体" w:eastAsia="楷体" w:cs="楷体"/>
          <w:szCs w:val="21"/>
        </w:rPr>
        <w:t>或</w:t>
      </w:r>
      <w:r>
        <w:rPr>
          <w:rFonts w:hint="eastAsia" w:ascii="宋体" w:hAnsi="宋体" w:cs="宋体"/>
          <w:szCs w:val="21"/>
        </w:rPr>
        <w:t>：玉带蟒袍</w:t>
      </w:r>
      <w:r>
        <w:rPr>
          <w:rStyle w:val="66"/>
          <w:rFonts w:ascii="宋体" w:hAnsi="宋体" w:cs="宋体"/>
          <w:szCs w:val="21"/>
        </w:rPr>
        <w:footnoteReference w:id="457"/>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】臣有功君有赏顺天行道，并不曾亏负你半点功劳。到如今做高官把前情忘了，看起来你是个无义儿曹</w:t>
      </w:r>
      <w:r>
        <w:rPr>
          <w:rStyle w:val="66"/>
          <w:rFonts w:ascii="宋体" w:hAnsi="宋体" w:cs="宋体"/>
          <w:szCs w:val="21"/>
        </w:rPr>
        <w:footnoteReference w:id="458"/>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】既然是南清宫势力雄浩，又何须杨家将扶保宋朝，杨延昭在虎堂帅印交了哇，</w:t>
      </w:r>
    </w:p>
    <w:p>
      <w:r>
        <w:rPr>
          <w:rFonts w:hint="eastAsia" w:ascii="宋体" w:hAnsi="宋体" w:cs="宋体"/>
          <w:szCs w:val="21"/>
        </w:rPr>
        <w:t>(杨延昭</w:t>
      </w:r>
      <w:r>
        <w:rPr>
          <w:rFonts w:hint="eastAsia" w:ascii="楷体" w:hAnsi="楷体" w:eastAsia="楷体" w:cs="楷体"/>
          <w:szCs w:val="21"/>
        </w:rPr>
        <w:t>取印交</w:t>
      </w:r>
      <w:r>
        <w:rPr>
          <w:rFonts w:hint="eastAsia" w:ascii="宋体" w:hAnsi="宋体" w:cs="宋体"/>
          <w:szCs w:val="21"/>
        </w:rPr>
        <w:t>赵德芳，焦赞</w:t>
      </w:r>
      <w:r>
        <w:rPr>
          <w:rFonts w:hint="eastAsia" w:ascii="楷体" w:hAnsi="楷体" w:eastAsia="楷体" w:cs="楷体"/>
          <w:szCs w:val="21"/>
        </w:rPr>
        <w:t>接印放回桌上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)破天门保宋室千岁承招。</w:t>
      </w:r>
    </w:p>
    <w:p>
      <w:r>
        <w:rPr>
          <w:rFonts w:hint="eastAsia" w:ascii="宋体" w:hAnsi="宋体" w:cs="宋体"/>
          <w:szCs w:val="21"/>
        </w:rPr>
        <w:t>(杨延昭</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】杨延昭交帅印孤心害怕(</w:t>
      </w:r>
      <w:r>
        <w:rPr>
          <w:rFonts w:hint="eastAsia" w:ascii="楷体" w:hAnsi="楷体" w:eastAsia="楷体" w:cs="楷体"/>
          <w:szCs w:val="21"/>
        </w:rPr>
        <w:t>或</w:t>
      </w:r>
      <w:r>
        <w:rPr>
          <w:rFonts w:hint="eastAsia" w:ascii="宋体" w:hAnsi="宋体" w:cs="宋体"/>
          <w:szCs w:val="21"/>
        </w:rPr>
        <w:t>：王心害怕)，破天门保宋室还要仗他。</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眼见得御外男难以救下。</w:t>
      </w:r>
    </w:p>
    <w:p>
      <w:r>
        <w:rPr>
          <w:rFonts w:hint="eastAsia" w:ascii="宋体" w:hAnsi="宋体" w:cs="宋体"/>
          <w:szCs w:val="21"/>
        </w:rPr>
        <w:t>(赵德芳</w:t>
      </w:r>
      <w:r>
        <w:rPr>
          <w:rFonts w:hint="eastAsia" w:ascii="楷体" w:hAnsi="楷体" w:eastAsia="楷体" w:cs="楷体"/>
          <w:szCs w:val="21"/>
        </w:rPr>
        <w:t>下</w:t>
      </w:r>
      <w:r>
        <w:rPr>
          <w:rFonts w:hint="eastAsia" w:ascii="宋体" w:hAnsi="宋体" w:cs="宋体"/>
          <w:szCs w:val="21"/>
        </w:rPr>
        <w:t>，孟、焦</w:t>
      </w:r>
      <w:r>
        <w:rPr>
          <w:rFonts w:hint="eastAsia" w:ascii="楷体" w:hAnsi="楷体" w:eastAsia="楷体" w:cs="楷体"/>
          <w:szCs w:val="21"/>
        </w:rPr>
        <w:t>面里分坐大帐子椅</w:t>
      </w:r>
      <w:r>
        <w:rPr>
          <w:rFonts w:hint="eastAsia" w:ascii="宋体" w:hAnsi="宋体" w:cs="宋体"/>
          <w:szCs w:val="21"/>
        </w:rPr>
        <w:t>，穆瓜</w:t>
      </w:r>
      <w:r>
        <w:rPr>
          <w:rFonts w:hint="eastAsia" w:ascii="楷体" w:hAnsi="楷体" w:eastAsia="楷体" w:cs="楷体"/>
          <w:szCs w:val="21"/>
        </w:rPr>
        <w:t>引</w:t>
      </w:r>
      <w:r>
        <w:rPr>
          <w:rFonts w:hint="eastAsia" w:ascii="宋体" w:hAnsi="宋体" w:cs="宋体"/>
          <w:szCs w:val="21"/>
        </w:rPr>
        <w:t>穆桂英</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】穆家寨又来了女将娇娃。(</w:t>
      </w:r>
      <w:r>
        <w:rPr>
          <w:rFonts w:hint="eastAsia" w:ascii="楷体" w:hAnsi="楷体" w:eastAsia="楷体" w:cs="楷体"/>
          <w:b/>
          <w:szCs w:val="21"/>
        </w:rPr>
        <w:t>东东仓</w:t>
      </w:r>
      <w:r>
        <w:rPr>
          <w:rFonts w:hint="eastAsia" w:ascii="宋体" w:hAnsi="宋体" w:cs="宋体"/>
          <w:szCs w:val="21"/>
        </w:rPr>
        <w:t>，</w:t>
      </w:r>
      <w:r>
        <w:rPr>
          <w:rFonts w:hint="eastAsia" w:ascii="楷体" w:hAnsi="楷体" w:eastAsia="楷体" w:cs="楷体"/>
          <w:b/>
          <w:szCs w:val="21"/>
        </w:rPr>
        <w:t>东东仓</w:t>
      </w:r>
      <w:r>
        <w:rPr>
          <w:rFonts w:hint="eastAsia" w:ascii="宋体" w:hAnsi="宋体" w:cs="宋体"/>
          <w:szCs w:val="21"/>
        </w:rPr>
        <w:t>)(</w:t>
      </w:r>
      <w:r>
        <w:rPr>
          <w:szCs w:val="21"/>
        </w:rPr>
        <w:t>&lt;</w:t>
      </w:r>
      <w:r>
        <w:rPr>
          <w:rFonts w:hint="eastAsia" w:ascii="楷体" w:hAnsi="楷体" w:eastAsia="楷体" w:cs="楷体"/>
          <w:b/>
          <w:szCs w:val="21"/>
        </w:rPr>
        <w:t>五锣三鼓</w:t>
      </w:r>
      <w:r>
        <w:rPr>
          <w:rFonts w:hint="eastAsia"/>
          <w:szCs w:val="21"/>
        </w:rPr>
        <w:t>&gt;</w:t>
      </w:r>
      <w:r>
        <w:rPr>
          <w:rFonts w:hint="eastAsia" w:ascii="楷体" w:hAnsi="楷体" w:eastAsia="楷体" w:cs="楷体"/>
          <w:szCs w:val="21"/>
        </w:rPr>
        <w:t>的前</w:t>
      </w:r>
      <w:r>
        <w:rPr>
          <w:szCs w:val="21"/>
        </w:rPr>
        <w:t>&lt;</w:t>
      </w:r>
      <w:r>
        <w:rPr>
          <w:rFonts w:hint="eastAsia" w:ascii="楷体" w:hAnsi="楷体" w:eastAsia="楷体" w:cs="楷体"/>
          <w:b/>
          <w:szCs w:val="21"/>
        </w:rPr>
        <w:t>四鼓二锣</w:t>
      </w:r>
      <w:r>
        <w:rPr>
          <w:rFonts w:eastAsia="楷体"/>
          <w:szCs w:val="21"/>
        </w:rPr>
        <w:t>&gt;</w:t>
      </w:r>
      <w:r>
        <w:rPr>
          <w:rFonts w:hint="eastAsia" w:ascii="宋体" w:hAnsi="宋体" w:cs="宋体"/>
          <w:szCs w:val="21"/>
        </w:rPr>
        <w:t>)</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)耳边厢又听得锣鸣鼓打，辕门外列刀枪剑戟如麻。叫穆瓜你与我上前问话，是斩兵是斩将细问根芽。</w:t>
      </w:r>
    </w:p>
    <w:p>
      <w:pPr>
        <w:ind w:left="840" w:hanging="840"/>
      </w:pPr>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)我姑娘她把那将令传下，宋营中来了我大将穆瓜。我这里走向前用目来洒，(</w:t>
      </w:r>
      <w:r>
        <w:rPr>
          <w:rFonts w:hint="eastAsia" w:ascii="楷体" w:hAnsi="楷体" w:eastAsia="楷体" w:cs="楷体"/>
          <w:szCs w:val="21"/>
        </w:rPr>
        <w:t>白</w:t>
      </w:r>
      <w:r>
        <w:rPr>
          <w:rFonts w:hint="eastAsia" w:ascii="宋体" w:hAnsi="宋体" w:cs="宋体"/>
          <w:szCs w:val="21"/>
        </w:rPr>
        <w:t>)哎呀，不好了。</w:t>
      </w:r>
    </w:p>
    <w:p>
      <w:r>
        <w:rPr>
          <w:rFonts w:hint="eastAsia" w:ascii="宋体" w:hAnsi="宋体" w:cs="宋体"/>
          <w:szCs w:val="21"/>
        </w:rPr>
        <w:t>(穆瓜</w:t>
      </w:r>
      <w:r>
        <w:rPr>
          <w:rFonts w:hint="eastAsia" w:ascii="楷体" w:hAnsi="楷体" w:eastAsia="楷体" w:cs="楷体"/>
          <w:szCs w:val="21"/>
        </w:rPr>
        <w:t>向</w:t>
      </w:r>
      <w:r>
        <w:rPr>
          <w:rFonts w:hint="eastAsia" w:ascii="宋体" w:hAnsi="宋体" w:cs="宋体"/>
          <w:szCs w:val="21"/>
        </w:rPr>
        <w:t>穆桂英</w:t>
      </w:r>
      <w:r>
        <w:rPr>
          <w:rFonts w:hint="eastAsia" w:ascii="楷体" w:hAnsi="楷体" w:eastAsia="楷体" w:cs="楷体"/>
          <w:szCs w:val="21"/>
        </w:rPr>
        <w:t>唱</w:t>
      </w:r>
      <w:r>
        <w:rPr>
          <w:rFonts w:hint="eastAsia" w:ascii="宋体" w:hAnsi="宋体" w:cs="宋体"/>
          <w:szCs w:val="21"/>
        </w:rPr>
        <w:t>)</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】辕门外绑的是我家姑爷，你的他。</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】听一言我这里急忙下马，</w:t>
      </w:r>
    </w:p>
    <w:p>
      <w:r>
        <w:rPr>
          <w:rFonts w:hint="eastAsia" w:ascii="宋体" w:hAnsi="宋体" w:cs="宋体"/>
          <w:szCs w:val="21"/>
        </w:rPr>
        <w:t>(穆桂英</w:t>
      </w:r>
      <w:r>
        <w:rPr>
          <w:rFonts w:hint="eastAsia" w:ascii="楷体" w:hAnsi="楷体" w:eastAsia="楷体" w:cs="楷体"/>
          <w:szCs w:val="21"/>
        </w:rPr>
        <w:t>下马过大边</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】叫一声杨将军恩爱冤家。</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将军，将军呐。</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)我这里叫将军他不应答，想必是为招亲犯了王法，整一整青丝鬓紧紧铠甲，</w:t>
      </w:r>
    </w:p>
    <w:p>
      <w:r>
        <w:rPr>
          <w:rFonts w:hint="eastAsia" w:ascii="宋体" w:hAnsi="宋体" w:cs="宋体"/>
          <w:szCs w:val="21"/>
        </w:rPr>
        <w:t>(</w:t>
      </w:r>
      <w:r>
        <w:rPr>
          <w:rFonts w:hint="eastAsia" w:ascii="楷体" w:hAnsi="楷体" w:eastAsia="楷体" w:cs="楷体"/>
          <w:szCs w:val="21"/>
        </w:rPr>
        <w:t>回身唱</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】转面来再吩咐家将穆瓜。</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三千担干粮草，</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】堆在帐下。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五百名家丁，</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】四下安扎。</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降龙木，</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】交与我。</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我，</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】你且退下。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喳。</w:t>
      </w:r>
    </w:p>
    <w:p>
      <w:r>
        <w:rPr>
          <w:rFonts w:hint="eastAsia" w:ascii="宋体" w:hAnsi="宋体" w:cs="宋体"/>
          <w:szCs w:val="21"/>
        </w:rPr>
        <w:t>（穆瓜</w:t>
      </w:r>
      <w:r>
        <w:rPr>
          <w:rFonts w:hint="eastAsia" w:ascii="楷体" w:hAnsi="楷体" w:eastAsia="楷体" w:cs="楷体"/>
          <w:szCs w:val="21"/>
        </w:rPr>
        <w:t>交棍给</w:t>
      </w:r>
      <w:r>
        <w:rPr>
          <w:rFonts w:hint="eastAsia" w:ascii="宋体" w:hAnsi="宋体" w:cs="宋体"/>
          <w:szCs w:val="21"/>
        </w:rPr>
        <w:t>穆桂英，</w:t>
      </w:r>
      <w:r>
        <w:rPr>
          <w:rFonts w:hint="eastAsia" w:ascii="楷体" w:hAnsi="楷体" w:eastAsia="楷体" w:cs="楷体"/>
          <w:szCs w:val="21"/>
        </w:rPr>
        <w:t>上场门下</w:t>
      </w:r>
      <w:r>
        <w:rPr>
          <w:rFonts w:hint="eastAsia" w:ascii="宋体" w:hAnsi="宋体" w:cs="宋体"/>
          <w:szCs w:val="21"/>
        </w:rPr>
        <w:t>，英</w:t>
      </w:r>
      <w:r>
        <w:rPr>
          <w:rFonts w:hint="eastAsia" w:ascii="楷体" w:hAnsi="楷体" w:eastAsia="楷体" w:cs="楷体"/>
          <w:szCs w:val="21"/>
        </w:rPr>
        <w:t>进帐面向外中间跪</w:t>
      </w:r>
      <w:r>
        <w:rPr>
          <w:rFonts w:hint="eastAsia" w:ascii="宋体" w:hAnsi="宋体" w:cs="宋体"/>
          <w:szCs w:val="21"/>
        </w:rPr>
        <w:t>，</w:t>
      </w:r>
      <w:r>
        <w:rPr>
          <w:rFonts w:hint="eastAsia" w:ascii="楷体" w:hAnsi="楷体" w:eastAsia="楷体" w:cs="楷体"/>
          <w:szCs w:val="21"/>
        </w:rPr>
        <w:t>棍放面前地下</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】他那里问一声再把话答。</w:t>
      </w:r>
    </w:p>
    <w:p>
      <w:r>
        <w:rPr>
          <w:rFonts w:hint="eastAsia" w:ascii="宋体" w:hAnsi="宋体" w:cs="宋体"/>
          <w:szCs w:val="21"/>
        </w:rPr>
        <w:t>(杨延昭</w:t>
      </w:r>
      <w:r>
        <w:rPr>
          <w:rFonts w:hint="eastAsia" w:ascii="楷体" w:hAnsi="楷体" w:eastAsia="楷体" w:cs="楷体"/>
          <w:szCs w:val="21"/>
        </w:rPr>
        <w:t>暗上大座睡介</w:t>
      </w:r>
      <w:r>
        <w:rPr>
          <w:rFonts w:hint="eastAsia" w:ascii="宋体" w:hAnsi="宋体" w:cs="宋体"/>
          <w:szCs w:val="21"/>
        </w:rPr>
        <w:t>，孟良、焦赞</w:t>
      </w:r>
      <w:r>
        <w:rPr>
          <w:rFonts w:hint="eastAsia" w:ascii="楷体" w:hAnsi="楷体" w:eastAsia="楷体" w:cs="楷体"/>
          <w:szCs w:val="21"/>
        </w:rPr>
        <w:t>两边站起来</w:t>
      </w:r>
      <w:r>
        <w:rPr>
          <w:rFonts w:hint="eastAsia" w:ascii="宋体" w:hAnsi="宋体" w:cs="宋体"/>
          <w:szCs w:val="21"/>
        </w:rPr>
        <w:t>，</w:t>
      </w:r>
      <w:r>
        <w:rPr>
          <w:rFonts w:hint="eastAsia" w:ascii="楷体" w:hAnsi="楷体" w:eastAsia="楷体" w:cs="楷体"/>
          <w:szCs w:val="21"/>
        </w:rPr>
        <w:t>转身</w:t>
      </w:r>
      <w:r>
        <w:rPr>
          <w:rFonts w:hint="eastAsia" w:ascii="宋体" w:hAnsi="宋体" w:cs="宋体"/>
          <w:szCs w:val="21"/>
        </w:rPr>
        <w:t>，</w:t>
      </w:r>
      <w:r>
        <w:rPr>
          <w:rFonts w:hint="eastAsia" w:ascii="楷体" w:hAnsi="楷体" w:eastAsia="楷体" w:cs="楷体"/>
          <w:szCs w:val="21"/>
        </w:rPr>
        <w:t>见</w:t>
      </w:r>
      <w:r>
        <w:rPr>
          <w:rFonts w:hint="eastAsia" w:ascii="宋体" w:hAnsi="宋体" w:cs="宋体"/>
          <w:szCs w:val="21"/>
        </w:rPr>
        <w:t>穆桂英）</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女将跪帐。</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】适才间与贤爷帐中叙话，只气得杨延昭咬碎银牙。睁开了杀人眼观看帐下呀，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女将跪帐。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)白虎堂跪定了(是)女将娇娃。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在。</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)叫焦赞你与我将她的名姓留下(</w:t>
      </w:r>
      <w:r>
        <w:rPr>
          <w:rFonts w:hint="eastAsia" w:ascii="楷体" w:hAnsi="楷体" w:eastAsia="楷体" w:cs="楷体"/>
          <w:szCs w:val="21"/>
        </w:rPr>
        <w:t>或</w:t>
      </w:r>
      <w:r>
        <w:rPr>
          <w:rFonts w:hint="eastAsia" w:ascii="宋体" w:hAnsi="宋体" w:cs="宋体"/>
          <w:szCs w:val="21"/>
        </w:rPr>
        <w:t>：教焦赞你与我上前问话)，谁家女哪家眷哪里有家(</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那一女子家住哪里，姓甚名谁，你一一讲来。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讲啊。</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】家住在山东地穆家山下，我就是穆桂英来到夫家。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啊，元帅，她是穆桂英，她……来了，哇呀呀……</w:t>
      </w:r>
    </w:p>
    <w:p>
      <w:r>
        <w:rPr>
          <w:rFonts w:hint="eastAsia" w:ascii="宋体" w:hAnsi="宋体" w:cs="宋体"/>
          <w:szCs w:val="21"/>
        </w:rPr>
        <w:t>(孟良、焦赞</w:t>
      </w:r>
      <w:r>
        <w:rPr>
          <w:rFonts w:hint="eastAsia" w:ascii="楷体" w:hAnsi="楷体" w:eastAsia="楷体" w:cs="楷体"/>
          <w:szCs w:val="21"/>
        </w:rPr>
        <w:t>后退</w:t>
      </w:r>
      <w:r>
        <w:rPr>
          <w:rFonts w:hint="eastAsia" w:ascii="宋体" w:hAnsi="宋体" w:cs="宋体"/>
          <w:szCs w:val="21"/>
        </w:rPr>
        <w:t>，杨延昭</w:t>
      </w:r>
      <w:r>
        <w:rPr>
          <w:rFonts w:hint="eastAsia" w:ascii="楷体" w:hAnsi="楷体" w:eastAsia="楷体" w:cs="楷体"/>
          <w:szCs w:val="21"/>
        </w:rPr>
        <w:t>站椅左侧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】听说是穆桂英不由我(的)心中害怕，</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二哥，元帅怎么嗓子眼小了?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】宋营中来了个杀人的夜叉。</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，孟良、焦赞</w:t>
      </w:r>
      <w:r>
        <w:rPr>
          <w:rFonts w:hint="eastAsia" w:ascii="楷体" w:hAnsi="楷体" w:eastAsia="楷体" w:cs="楷体"/>
          <w:szCs w:val="21"/>
        </w:rPr>
        <w:t>原位站</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】问小姐不在那青山(</w:t>
      </w:r>
      <w:r>
        <w:rPr>
          <w:rFonts w:hint="eastAsia" w:ascii="楷体" w:hAnsi="楷体" w:eastAsia="楷体" w:cs="楷体"/>
          <w:szCs w:val="21"/>
        </w:rPr>
        <w:t>或</w:t>
      </w:r>
      <w:r>
        <w:rPr>
          <w:rFonts w:hint="eastAsia" w:ascii="宋体" w:hAnsi="宋体" w:cs="宋体"/>
          <w:szCs w:val="21"/>
        </w:rPr>
        <w:t>：山东)潇洒，来到我宋营中有何话答(</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喳，穆小姐，我家元帅问你，不在山东穆柯寨，来到这宋营中做甚呢?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嗯。</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】三千担干粮草辕门堆下，五百名勇家丁四下安扎。随带来降龙木真宝非假，特地里到宋营中献与皇家</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啊元帅，她是献宝来的。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】听罢言来笑开怀，</w:t>
      </w:r>
    </w:p>
    <w:p>
      <w:r>
        <w:rPr>
          <w:rFonts w:hint="eastAsia" w:ascii="宋体" w:hAnsi="宋体" w:cs="宋体"/>
          <w:szCs w:val="21"/>
        </w:rPr>
        <w:t>(</w:t>
      </w:r>
      <w:r>
        <w:rPr>
          <w:szCs w:val="21"/>
        </w:rPr>
        <w:t>&lt;</w:t>
      </w:r>
      <w:r>
        <w:rPr>
          <w:rFonts w:hint="eastAsia" w:ascii="楷体" w:hAnsi="楷体" w:eastAsia="楷体" w:cs="楷体"/>
          <w:b/>
          <w:szCs w:val="21"/>
        </w:rPr>
        <w:t>九锤半</w:t>
      </w:r>
      <w:r>
        <w:rPr>
          <w:szCs w:val="21"/>
        </w:rPr>
        <w:t>&gt;</w:t>
      </w:r>
      <w:r>
        <w:rPr>
          <w:rFonts w:hint="eastAsia" w:ascii="宋体" w:hAnsi="宋体" w:cs="宋体"/>
          <w:szCs w:val="21"/>
        </w:rPr>
        <w:t>，焦赞</w:t>
      </w:r>
      <w:r>
        <w:rPr>
          <w:rFonts w:hint="eastAsia" w:ascii="楷体" w:hAnsi="楷体" w:eastAsia="楷体" w:cs="楷体"/>
          <w:szCs w:val="21"/>
        </w:rPr>
        <w:t>举帅印笑</w:t>
      </w:r>
      <w:r>
        <w:rPr>
          <w:rFonts w:hint="eastAsia" w:ascii="宋体" w:hAnsi="宋体" w:cs="宋体"/>
          <w:szCs w:val="21"/>
        </w:rPr>
        <w:t>，杨延昭</w:t>
      </w:r>
      <w:r>
        <w:rPr>
          <w:rFonts w:hint="eastAsia" w:ascii="楷体" w:hAnsi="楷体" w:eastAsia="楷体" w:cs="楷体"/>
          <w:szCs w:val="21"/>
        </w:rPr>
        <w:t>笑</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】焦赞将宝呈上来。</w:t>
      </w:r>
    </w:p>
    <w:p>
      <w:r>
        <w:rPr>
          <w:rFonts w:hint="eastAsia" w:ascii="宋体" w:hAnsi="宋体" w:cs="宋体"/>
          <w:szCs w:val="21"/>
        </w:rPr>
        <w:t>(</w:t>
      </w:r>
      <w:r>
        <w:rPr>
          <w:rFonts w:hint="eastAsia"/>
          <w:szCs w:val="21"/>
        </w:rPr>
        <w:t>&lt;</w:t>
      </w:r>
      <w:r>
        <w:rPr>
          <w:rFonts w:hint="eastAsia" w:ascii="楷体" w:hAnsi="楷体" w:eastAsia="楷体" w:cs="楷体"/>
          <w:b/>
          <w:szCs w:val="21"/>
        </w:rPr>
        <w:t>紧锤</w:t>
      </w:r>
      <w:r>
        <w:rPr>
          <w:szCs w:val="21"/>
        </w:rPr>
        <w:t>&gt;</w:t>
      </w:r>
      <w:r>
        <w:rPr>
          <w:rFonts w:hint="eastAsia" w:ascii="宋体" w:hAnsi="宋体" w:cs="宋体"/>
          <w:szCs w:val="21"/>
        </w:rPr>
        <w:t>焦赞</w:t>
      </w:r>
      <w:r>
        <w:rPr>
          <w:rFonts w:hint="eastAsia" w:ascii="楷体" w:hAnsi="楷体" w:eastAsia="楷体" w:cs="楷体"/>
          <w:szCs w:val="21"/>
        </w:rPr>
        <w:t>从</w:t>
      </w:r>
      <w:r>
        <w:rPr>
          <w:rFonts w:hint="eastAsia" w:ascii="宋体" w:hAnsi="宋体" w:cs="宋体"/>
          <w:szCs w:val="21"/>
        </w:rPr>
        <w:t>穆桂英</w:t>
      </w:r>
      <w:r>
        <w:rPr>
          <w:rFonts w:hint="eastAsia" w:ascii="楷体" w:hAnsi="楷体" w:eastAsia="楷体" w:cs="楷体"/>
          <w:szCs w:val="21"/>
        </w:rPr>
        <w:t>手中接棍</w:t>
      </w:r>
      <w:r>
        <w:rPr>
          <w:rFonts w:hint="eastAsia" w:ascii="宋体" w:hAnsi="宋体" w:cs="宋体"/>
          <w:szCs w:val="21"/>
        </w:rPr>
        <w:t>，</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将棍一头递</w:t>
      </w:r>
      <w:r>
        <w:rPr>
          <w:rFonts w:hint="eastAsia" w:ascii="宋体" w:hAnsi="宋体" w:cs="宋体"/>
          <w:szCs w:val="21"/>
        </w:rPr>
        <w:t>杨延昭，杨</w:t>
      </w:r>
      <w:r>
        <w:rPr>
          <w:rFonts w:hint="eastAsia" w:ascii="楷体" w:hAnsi="楷体" w:eastAsia="楷体" w:cs="楷体"/>
          <w:szCs w:val="21"/>
        </w:rPr>
        <w:t>立接唱</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】我为你终日愁眉带，为你四路把兵排，为你山东把兵败，为你要斩小奴才。焦赞将宝后营摆，</w:t>
      </w:r>
    </w:p>
    <w:p>
      <w:r>
        <w:rPr>
          <w:rFonts w:hint="eastAsia" w:ascii="宋体" w:hAnsi="宋体" w:cs="宋体"/>
          <w:szCs w:val="21"/>
        </w:rPr>
        <w:t>(</w:t>
      </w:r>
      <w:r>
        <w:rPr>
          <w:rFonts w:hint="eastAsia"/>
          <w:szCs w:val="21"/>
        </w:rPr>
        <w:t>&lt;</w:t>
      </w:r>
      <w:r>
        <w:rPr>
          <w:rFonts w:hint="eastAsia" w:ascii="楷体" w:hAnsi="楷体" w:eastAsia="楷体" w:cs="楷体"/>
          <w:b/>
          <w:szCs w:val="21"/>
        </w:rPr>
        <w:t>快长锤</w:t>
      </w:r>
      <w:r>
        <w:rPr>
          <w:szCs w:val="21"/>
        </w:rPr>
        <w:t>&gt;</w:t>
      </w:r>
      <w:r>
        <w:rPr>
          <w:rFonts w:hint="eastAsia" w:ascii="宋体" w:hAnsi="宋体" w:cs="宋体"/>
          <w:szCs w:val="21"/>
        </w:rPr>
        <w:t>杨延昭</w:t>
      </w:r>
      <w:r>
        <w:rPr>
          <w:rFonts w:hint="eastAsia" w:ascii="楷体" w:hAnsi="楷体" w:eastAsia="楷体" w:cs="楷体"/>
          <w:szCs w:val="21"/>
        </w:rPr>
        <w:t>交棍给</w:t>
      </w:r>
      <w:r>
        <w:rPr>
          <w:rFonts w:hint="eastAsia" w:ascii="宋体" w:hAnsi="宋体" w:cs="宋体"/>
          <w:szCs w:val="21"/>
        </w:rPr>
        <w:t>焦赞，焦</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扛棍下</w:t>
      </w:r>
      <w:r>
        <w:rPr>
          <w:rFonts w:hint="eastAsia" w:ascii="宋体" w:hAnsi="宋体" w:cs="宋体"/>
          <w:szCs w:val="21"/>
        </w:rPr>
        <w:t>，</w:t>
      </w:r>
      <w:r>
        <w:rPr>
          <w:rFonts w:hint="eastAsia" w:ascii="楷体" w:hAnsi="楷体" w:eastAsia="楷体" w:cs="楷体"/>
          <w:szCs w:val="21"/>
        </w:rPr>
        <w:t>放棍再上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】等候五哥下山来。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)三千担粮草，</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】三千担干粮草堆积帐外(</w:t>
      </w:r>
      <w:r>
        <w:rPr>
          <w:rFonts w:hint="eastAsia" w:ascii="楷体" w:hAnsi="楷体" w:eastAsia="楷体" w:cs="楷体"/>
          <w:szCs w:val="21"/>
        </w:rPr>
        <w:t>或</w:t>
      </w:r>
      <w:r>
        <w:rPr>
          <w:rFonts w:hint="eastAsia" w:ascii="宋体" w:hAnsi="宋体" w:cs="宋体"/>
          <w:szCs w:val="21"/>
        </w:rPr>
        <w:t>：堆积营外)。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)五百名勇家丁，</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】五百名勇家丁改换腰牌，</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)那穆小姐?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】穆小姐暂回转穆柯山寨。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)那进宝的功?</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】奏明了宋天子再接进营来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啊，穆小姐，我家元帅言道，请小姐暂回山寨，奏明天子再将你接进营来。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我还有话讲。</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元帅还有话讲(</w:t>
      </w:r>
      <w:r>
        <w:rPr>
          <w:rFonts w:hint="eastAsia" w:ascii="楷体" w:hAnsi="楷体" w:eastAsia="楷体" w:cs="楷体"/>
          <w:szCs w:val="21"/>
        </w:rPr>
        <w:t>女声</w:t>
      </w:r>
      <w:r>
        <w:rPr>
          <w:rFonts w:hint="eastAsia" w:ascii="宋体" w:hAnsi="宋体" w:cs="宋体"/>
          <w:szCs w:val="21"/>
        </w:rPr>
        <w:t>)，她说的。</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】小将军犯的是何条军法，为什么绑辕门要把头杀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她是为小本官来的。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】斩宗保为的是违令犯法，劝小姐这件事休要管它</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元帅说，小本官犯了军令，叫你少管闲事。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还有话讲。</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】小将军虽然是犯了军法，还念在进宝功饶恕于他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着，元帅要念在她进宝的功啊!</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】若不念投帐前进宝(的)功大，定将她斩辕门血染黄沙</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)我去问她，一个俩仨。</w:t>
      </w:r>
    </w:p>
    <w:p>
      <w:pPr>
        <w:ind w:left="840" w:hanging="84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啊小姐，元帅言道若不念进宝有功，连你一块儿杀，我瞧这个事儿，光说不行，干脆，拿这个家伙(</w:t>
      </w:r>
      <w:r>
        <w:rPr>
          <w:rFonts w:hint="eastAsia" w:ascii="楷体" w:hAnsi="楷体" w:eastAsia="楷体" w:cs="楷体"/>
          <w:szCs w:val="21"/>
        </w:rPr>
        <w:t>指剑</w:t>
      </w:r>
      <w:r>
        <w:rPr>
          <w:rFonts w:hint="eastAsia" w:ascii="宋体" w:hAnsi="宋体" w:cs="宋体"/>
          <w:szCs w:val="21"/>
        </w:rPr>
        <w:t>)吓唬吓唬他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嗳!</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】老元戎若不把人情准下，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】宋营中杀一个寸草无芽。</w:t>
      </w:r>
    </w:p>
    <w:p>
      <w:r>
        <w:rPr>
          <w:rFonts w:hint="eastAsia" w:ascii="宋体" w:hAnsi="宋体" w:cs="宋体"/>
          <w:szCs w:val="21"/>
        </w:rPr>
        <w:t>(穆桂英</w:t>
      </w:r>
      <w:r>
        <w:rPr>
          <w:rFonts w:hint="eastAsia" w:ascii="楷体" w:hAnsi="楷体" w:eastAsia="楷体" w:cs="楷体"/>
          <w:szCs w:val="21"/>
        </w:rPr>
        <w:t>跪回身拔剑向大帐砍</w:t>
      </w:r>
      <w:r>
        <w:rPr>
          <w:rFonts w:hint="eastAsia" w:ascii="宋体" w:hAnsi="宋体" w:cs="宋体"/>
          <w:szCs w:val="21"/>
        </w:rPr>
        <w:t>，孟良、焦赞</w:t>
      </w:r>
      <w:r>
        <w:rPr>
          <w:rFonts w:hint="eastAsia" w:ascii="楷体" w:hAnsi="楷体" w:eastAsia="楷体" w:cs="楷体"/>
          <w:szCs w:val="21"/>
        </w:rPr>
        <w:t>拔腰刀架</w:t>
      </w:r>
      <w:r>
        <w:rPr>
          <w:rFonts w:hint="eastAsia" w:ascii="宋体" w:hAnsi="宋体" w:cs="宋体"/>
          <w:szCs w:val="21"/>
        </w:rPr>
        <w:t>，杨延昭</w:t>
      </w:r>
      <w:r>
        <w:rPr>
          <w:rFonts w:hint="eastAsia" w:ascii="楷体" w:hAnsi="楷体" w:eastAsia="楷体" w:cs="楷体"/>
          <w:szCs w:val="21"/>
        </w:rPr>
        <w:t>离位退椅后躲惊介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】这女将赛煞神凭空降下呀，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招架不住了。</w:t>
      </w:r>
    </w:p>
    <w:p>
      <w:r>
        <w:rPr>
          <w:rFonts w:hint="eastAsia" w:ascii="宋体" w:hAnsi="宋体" w:cs="宋体"/>
          <w:szCs w:val="21"/>
        </w:rPr>
        <w:t>(穆桂英、孟良、焦赞</w:t>
      </w:r>
      <w:r>
        <w:rPr>
          <w:rFonts w:hint="eastAsia" w:ascii="楷体" w:hAnsi="楷体" w:eastAsia="楷体" w:cs="楷体"/>
          <w:szCs w:val="21"/>
        </w:rPr>
        <w:t>撤剑</w:t>
      </w:r>
      <w:r>
        <w:rPr>
          <w:rFonts w:hint="eastAsia" w:ascii="宋体" w:hAnsi="宋体" w:cs="宋体"/>
          <w:szCs w:val="21"/>
        </w:rPr>
        <w:t>、</w:t>
      </w:r>
      <w:r>
        <w:rPr>
          <w:rFonts w:hint="eastAsia" w:ascii="楷体" w:hAnsi="楷体" w:eastAsia="楷体" w:cs="楷体"/>
          <w:szCs w:val="21"/>
        </w:rPr>
        <w:t>刀</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】似猛虎恶狠狠舞爪张牙，赦却了小宗保事倒也罢，天门阵有何人前去征杀(</w:t>
      </w:r>
      <w:r>
        <w:rPr>
          <w:rFonts w:hint="eastAsia" w:ascii="楷体" w:hAnsi="楷体" w:eastAsia="楷体" w:cs="楷体"/>
          <w:szCs w:val="21"/>
        </w:rPr>
        <w:t>或</w:t>
      </w:r>
      <w:r>
        <w:rPr>
          <w:rFonts w:hint="eastAsia" w:ascii="宋体" w:hAnsi="宋体" w:cs="宋体"/>
          <w:szCs w:val="21"/>
        </w:rPr>
        <w:t>：前去厮杀)?</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中白</w:t>
      </w:r>
      <w:r>
        <w:rPr>
          <w:rFonts w:hint="eastAsia" w:ascii="宋体" w:hAnsi="宋体" w:cs="宋体"/>
          <w:szCs w:val="21"/>
        </w:rPr>
        <w:t>)啊穆小姐，我家元帅言道，若是将你人情准下，天门阵哪个去杀?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】老元戎他若是人情准下。天门阵自有我前去征杀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元帅，穆小姐言道，若是赦了小本官，天门阵有她去征杀。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】萧天佐摆天门阵人人惊怕，排天罡列地煞一百单八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)哎，我再问她。</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啊穆小姐，天门阵一百单八难道阵阵你都能杀?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】一千阵、一万阵何足惊怕，何况那天门阵才一百单八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嘿，真是好的。啊元帅，一千阵，一万阵她都能去杀。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哦，(怎么)她都能去杀。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哎，她都能。</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焦赞，你呢?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我，哎我饭桶，那么元帅您呐?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这可就瞧您的啦。</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】这女将在帐中夸口甚大</w:t>
      </w:r>
      <w:r>
        <w:rPr>
          <w:rStyle w:val="66"/>
          <w:rFonts w:ascii="宋体" w:hAnsi="宋体" w:cs="宋体"/>
          <w:szCs w:val="21"/>
        </w:rPr>
        <w:footnoteReference w:id="459"/>
      </w:r>
      <w:r>
        <w:rPr>
          <w:rFonts w:hint="eastAsia" w:ascii="宋体" w:hAnsi="宋体" w:cs="宋体"/>
          <w:szCs w:val="21"/>
        </w:rPr>
        <w:t>，投宋营献降龙(</w:t>
      </w:r>
      <w:r>
        <w:rPr>
          <w:rFonts w:hint="eastAsia" w:ascii="楷体" w:hAnsi="楷体" w:eastAsia="楷体" w:cs="楷体"/>
          <w:szCs w:val="21"/>
        </w:rPr>
        <w:t>或</w:t>
      </w:r>
      <w:r>
        <w:rPr>
          <w:rFonts w:hint="eastAsia" w:ascii="宋体" w:hAnsi="宋体" w:cs="宋体"/>
          <w:szCs w:val="21"/>
        </w:rPr>
        <w:t>：献降龙投宋营)报效皇家。非是我废公议把私情准下，</w:t>
      </w:r>
    </w:p>
    <w:p>
      <w:r>
        <w:rPr>
          <w:rFonts w:hint="eastAsia" w:ascii="宋体" w:hAnsi="宋体" w:cs="宋体"/>
          <w:szCs w:val="21"/>
        </w:rPr>
        <w:t>(杨延昭</w:t>
      </w:r>
      <w:r>
        <w:rPr>
          <w:rFonts w:hint="eastAsia" w:ascii="楷体" w:hAnsi="楷体" w:eastAsia="楷体" w:cs="楷体"/>
          <w:szCs w:val="21"/>
        </w:rPr>
        <w:t>出位</w:t>
      </w:r>
      <w:r>
        <w:rPr>
          <w:rFonts w:hint="eastAsia" w:ascii="宋体" w:hAnsi="宋体" w:cs="宋体"/>
          <w:szCs w:val="21"/>
        </w:rPr>
        <w:t>，焦赞</w:t>
      </w:r>
      <w:r>
        <w:rPr>
          <w:rFonts w:hint="eastAsia" w:ascii="楷体" w:hAnsi="楷体" w:eastAsia="楷体" w:cs="楷体"/>
          <w:szCs w:val="21"/>
        </w:rPr>
        <w:t>挪座</w:t>
      </w:r>
      <w:r>
        <w:rPr>
          <w:rFonts w:hint="eastAsia" w:ascii="宋体" w:hAnsi="宋体" w:cs="宋体"/>
          <w:szCs w:val="21"/>
        </w:rPr>
        <w:t>，杨</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】破天门难得这女将娇娃。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宗保赦回。(</w:t>
      </w:r>
      <w:r>
        <w:rPr>
          <w:rFonts w:hint="eastAsia" w:ascii="楷体" w:hAnsi="楷体" w:eastAsia="楷体" w:cs="楷体"/>
          <w:szCs w:val="21"/>
        </w:rPr>
        <w:t>或</w:t>
      </w:r>
      <w:r>
        <w:rPr>
          <w:rFonts w:hint="eastAsia" w:ascii="宋体" w:hAnsi="宋体" w:cs="宋体"/>
          <w:szCs w:val="21"/>
        </w:rPr>
        <w:t>：解下桩来。)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元帅赦了小本官了。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】谢过了老元戎人情准下，</w:t>
      </w:r>
    </w:p>
    <w:p>
      <w:r>
        <w:rPr>
          <w:rFonts w:hint="eastAsia" w:ascii="宋体" w:hAnsi="宋体" w:cs="宋体"/>
          <w:szCs w:val="21"/>
        </w:rPr>
        <w:t>(穆桂英</w:t>
      </w:r>
      <w:r>
        <w:rPr>
          <w:rFonts w:hint="eastAsia" w:ascii="楷体" w:hAnsi="楷体" w:eastAsia="楷体" w:cs="楷体"/>
          <w:szCs w:val="21"/>
        </w:rPr>
        <w:t>起立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二哥快给小本官松绑。</w:t>
      </w:r>
    </w:p>
    <w:p>
      <w:r>
        <w:rPr>
          <w:rFonts w:hint="eastAsia" w:ascii="宋体" w:hAnsi="宋体" w:cs="宋体"/>
          <w:szCs w:val="21"/>
        </w:rPr>
        <w:t>(穆桂英</w:t>
      </w:r>
      <w:r>
        <w:rPr>
          <w:rFonts w:hint="eastAsia" w:ascii="楷体" w:hAnsi="楷体" w:eastAsia="楷体" w:cs="楷体"/>
          <w:szCs w:val="21"/>
        </w:rPr>
        <w:t>拦</w:t>
      </w:r>
      <w:r>
        <w:rPr>
          <w:rFonts w:hint="eastAsia" w:ascii="宋体" w:hAnsi="宋体" w:cs="宋体"/>
          <w:szCs w:val="21"/>
        </w:rPr>
        <w:t>，孟、焦</w:t>
      </w:r>
      <w:r>
        <w:rPr>
          <w:rFonts w:hint="eastAsia" w:ascii="楷体" w:hAnsi="楷体" w:eastAsia="楷体" w:cs="楷体"/>
          <w:szCs w:val="21"/>
        </w:rPr>
        <w:t>退</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】拔宝剑吓退了黑红二煞。</w:t>
      </w:r>
    </w:p>
    <w:p>
      <w:r>
        <w:rPr>
          <w:rFonts w:hint="eastAsia" w:ascii="宋体" w:hAnsi="宋体" w:cs="宋体"/>
          <w:szCs w:val="21"/>
        </w:rPr>
        <w:t>(穆桂英</w:t>
      </w:r>
      <w:r>
        <w:rPr>
          <w:rFonts w:hint="eastAsia" w:ascii="楷体" w:hAnsi="楷体" w:eastAsia="楷体" w:cs="楷体"/>
          <w:szCs w:val="21"/>
        </w:rPr>
        <w:t>用宝剑给</w:t>
      </w:r>
      <w:r>
        <w:rPr>
          <w:rFonts w:hint="eastAsia" w:ascii="宋体" w:hAnsi="宋体" w:cs="宋体"/>
          <w:szCs w:val="21"/>
        </w:rPr>
        <w:t>宗保</w:t>
      </w:r>
      <w:r>
        <w:rPr>
          <w:rFonts w:hint="eastAsia" w:ascii="楷体" w:hAnsi="楷体" w:eastAsia="楷体" w:cs="楷体"/>
          <w:szCs w:val="21"/>
        </w:rPr>
        <w:t>松绑</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r>
        <w:rPr>
          <w:rFonts w:hint="eastAsia" w:ascii="楷体" w:hAnsi="楷体" w:eastAsia="楷体" w:cs="楷体"/>
          <w:szCs w:val="21"/>
        </w:rPr>
        <w:t>到台口中间</w:t>
      </w:r>
      <w:r>
        <w:rPr>
          <w:rFonts w:hint="eastAsia" w:ascii="宋体" w:hAnsi="宋体" w:cs="宋体"/>
          <w:szCs w:val="21"/>
        </w:rPr>
        <w:t>)</w:t>
      </w:r>
    </w:p>
    <w:p>
      <w:pPr>
        <w:ind w:left="420" w:hanging="42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二哥，元帅有四字不周全。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哪四字不周全?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不忠不孝不仁不义，你我不要管他的闲事，随我后帐饮酒去呀。</w:t>
      </w:r>
    </w:p>
    <w:p>
      <w:r>
        <w:rPr>
          <w:rFonts w:hint="eastAsia" w:ascii="宋体" w:hAnsi="宋体" w:cs="宋体"/>
          <w:szCs w:val="21"/>
        </w:rPr>
        <w:t>(杨延昭</w:t>
      </w:r>
      <w:r>
        <w:rPr>
          <w:rFonts w:hint="eastAsia" w:ascii="楷体" w:hAnsi="楷体" w:eastAsia="楷体" w:cs="楷体"/>
          <w:szCs w:val="21"/>
        </w:rPr>
        <w:t>偷听</w:t>
      </w:r>
      <w:r>
        <w:rPr>
          <w:rFonts w:hint="eastAsia" w:ascii="宋体" w:hAnsi="宋体" w:cs="宋体"/>
          <w:szCs w:val="21"/>
        </w:rPr>
        <w:t>，焦赞</w:t>
      </w:r>
      <w:r>
        <w:rPr>
          <w:rFonts w:hint="eastAsia" w:ascii="楷体" w:hAnsi="楷体" w:eastAsia="楷体" w:cs="楷体"/>
          <w:szCs w:val="21"/>
        </w:rPr>
        <w:t>拉</w:t>
      </w:r>
      <w:r>
        <w:rPr>
          <w:rFonts w:hint="eastAsia" w:ascii="宋体" w:hAnsi="宋体" w:cs="宋体"/>
          <w:szCs w:val="21"/>
        </w:rPr>
        <w:t>孟良，孟</w:t>
      </w:r>
      <w:r>
        <w:rPr>
          <w:rFonts w:hint="eastAsia" w:ascii="楷体" w:hAnsi="楷体" w:eastAsia="楷体" w:cs="楷体"/>
          <w:szCs w:val="21"/>
        </w:rPr>
        <w:t>教</w:t>
      </w:r>
      <w:r>
        <w:rPr>
          <w:rFonts w:hint="eastAsia" w:ascii="宋体" w:hAnsi="宋体" w:cs="宋体"/>
          <w:szCs w:val="21"/>
        </w:rPr>
        <w:t>杨</w:t>
      </w:r>
      <w:r>
        <w:rPr>
          <w:rFonts w:hint="eastAsia" w:ascii="楷体" w:hAnsi="楷体" w:eastAsia="楷体" w:cs="楷体"/>
          <w:szCs w:val="21"/>
        </w:rPr>
        <w:t>跟</w:t>
      </w:r>
      <w:r>
        <w:rPr>
          <w:rFonts w:hint="eastAsia" w:ascii="宋体" w:hAnsi="宋体" w:cs="宋体"/>
          <w:szCs w:val="21"/>
        </w:rPr>
        <w:t>焦</w:t>
      </w:r>
      <w:r>
        <w:rPr>
          <w:rFonts w:hint="eastAsia" w:ascii="楷体" w:hAnsi="楷体" w:eastAsia="楷体" w:cs="楷体"/>
          <w:szCs w:val="21"/>
        </w:rPr>
        <w:t>后面走</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焦赞，哪里去吃酒哇?</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二哥你怎么也赚开我啦?</w:t>
      </w:r>
    </w:p>
    <w:p>
      <w:r>
        <w:rPr>
          <w:rFonts w:hint="eastAsia" w:ascii="宋体" w:hAnsi="宋体" w:cs="宋体"/>
          <w:szCs w:val="21"/>
        </w:rPr>
        <w:t>(焦、孟</w:t>
      </w:r>
      <w:r>
        <w:rPr>
          <w:rFonts w:hint="eastAsia" w:ascii="楷体" w:hAnsi="楷体" w:eastAsia="楷体" w:cs="楷体"/>
          <w:szCs w:val="21"/>
        </w:rPr>
        <w:t>两边站</w:t>
      </w:r>
      <w:r>
        <w:rPr>
          <w:rFonts w:hint="eastAsia" w:ascii="宋体" w:hAnsi="宋体" w:cs="宋体"/>
          <w:szCs w:val="21"/>
        </w:rPr>
        <w:t>，杨</w:t>
      </w:r>
      <w:r>
        <w:rPr>
          <w:rFonts w:hint="eastAsia" w:ascii="楷体" w:hAnsi="楷体" w:eastAsia="楷体" w:cs="楷体"/>
          <w:szCs w:val="21"/>
        </w:rPr>
        <w:t>中间</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唉!)</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】他二人在帐中背地叙话，倒教我在一旁难把话答，不忠孝、不仁义人人笑骂，到此时我只得装聋作哑(</w:t>
      </w:r>
      <w:r>
        <w:rPr>
          <w:rFonts w:hint="eastAsia" w:ascii="楷体" w:hAnsi="楷体" w:eastAsia="楷体" w:cs="楷体"/>
          <w:szCs w:val="21"/>
        </w:rPr>
        <w:t>或</w:t>
      </w:r>
      <w:r>
        <w:rPr>
          <w:rFonts w:hint="eastAsia" w:ascii="宋体" w:hAnsi="宋体" w:cs="宋体"/>
          <w:szCs w:val="21"/>
        </w:rPr>
        <w:t>：我只得佯装聋哑)。</w:t>
      </w:r>
    </w:p>
    <w:p>
      <w:r>
        <w:rPr>
          <w:rFonts w:hint="eastAsia" w:ascii="宋体" w:hAnsi="宋体" w:cs="宋体"/>
          <w:szCs w:val="21"/>
        </w:rPr>
        <w:t>(杨延昭</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焦、孟二将，本帅收了穆桂英，赦了杨宗保，有保状者(</w:t>
      </w:r>
      <w:r>
        <w:rPr>
          <w:rFonts w:hint="eastAsia" w:ascii="楷体" w:hAnsi="楷体" w:eastAsia="楷体" w:cs="楷体"/>
          <w:szCs w:val="21"/>
        </w:rPr>
        <w:t>或</w:t>
      </w:r>
      <w:r>
        <w:rPr>
          <w:rFonts w:hint="eastAsia" w:ascii="宋体" w:hAnsi="宋体" w:cs="宋体"/>
          <w:szCs w:val="21"/>
        </w:rPr>
        <w:t>：有保状的)呈了上来。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元帅收了穆桂英，赦了杨宗保，有保状者呈上。</w:t>
      </w:r>
    </w:p>
    <w:p>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 贤爷的保状，太君的保状，满营将官的保状。)</w:t>
      </w:r>
    </w:p>
    <w:p>
      <w:r>
        <w:rPr>
          <w:rFonts w:hint="eastAsia" w:ascii="宋体" w:hAnsi="宋体" w:cs="宋体"/>
          <w:szCs w:val="21"/>
        </w:rPr>
        <w:t>(孟良、焦赞</w:t>
      </w:r>
      <w:r>
        <w:rPr>
          <w:rFonts w:hint="eastAsia" w:ascii="楷体" w:hAnsi="楷体" w:eastAsia="楷体" w:cs="楷体"/>
          <w:szCs w:val="21"/>
        </w:rPr>
        <w:t>两边从后场接保状</w:t>
      </w:r>
      <w:r>
        <w:rPr>
          <w:rFonts w:hint="eastAsia" w:ascii="宋体" w:hAnsi="宋体" w:cs="宋体"/>
          <w:szCs w:val="21"/>
        </w:rPr>
        <w:t>，</w:t>
      </w:r>
      <w:r>
        <w:rPr>
          <w:rFonts w:hint="eastAsia" w:ascii="楷体" w:hAnsi="楷体" w:eastAsia="楷体" w:cs="楷体"/>
          <w:szCs w:val="21"/>
        </w:rPr>
        <w:t>每人两份帖</w:t>
      </w:r>
      <w:r>
        <w:rPr>
          <w:rFonts w:hint="eastAsia" w:ascii="宋体" w:hAnsi="宋体" w:cs="宋体"/>
          <w:szCs w:val="21"/>
        </w:rPr>
        <w:t>，</w:t>
      </w:r>
      <w:r>
        <w:rPr>
          <w:rFonts w:hint="eastAsia" w:ascii="楷体" w:hAnsi="楷体" w:eastAsia="楷体" w:cs="楷体"/>
          <w:szCs w:val="21"/>
        </w:rPr>
        <w:t>回身见</w:t>
      </w:r>
      <w:r>
        <w:rPr>
          <w:rFonts w:hint="eastAsia" w:ascii="宋体" w:hAnsi="宋体" w:cs="宋体"/>
          <w:szCs w:val="21"/>
        </w:rPr>
        <w:t>杨延昭，</w:t>
      </w:r>
      <w:r>
        <w:rPr>
          <w:rFonts w:hint="eastAsia" w:ascii="楷体" w:hAnsi="楷体" w:eastAsia="楷体" w:cs="楷体"/>
          <w:szCs w:val="21"/>
        </w:rPr>
        <w:t>交帖</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太君保状。</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满营将官的保状。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这是我弟兄二人的小小帖儿。</w:t>
      </w:r>
    </w:p>
    <w:p>
      <w:r>
        <w:rPr>
          <w:rFonts w:hint="eastAsia" w:ascii="宋体" w:hAnsi="宋体" w:cs="宋体"/>
          <w:szCs w:val="21"/>
        </w:rPr>
        <w:t>(杨延昭</w:t>
      </w:r>
      <w:r>
        <w:rPr>
          <w:rFonts w:hint="eastAsia" w:ascii="楷体" w:hAnsi="楷体" w:eastAsia="楷体" w:cs="楷体"/>
          <w:szCs w:val="21"/>
        </w:rPr>
        <w:t>分别接帖</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(啊，呵呵)哈哈哈……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】叫焦赞将保状龙棚张挂，每日里焚清香供奉于它。</w:t>
      </w:r>
    </w:p>
    <w:p>
      <w:r>
        <w:rPr>
          <w:rFonts w:hint="eastAsia" w:ascii="宋体" w:hAnsi="宋体" w:cs="宋体"/>
          <w:szCs w:val="21"/>
        </w:rPr>
        <w:t>(焦赞</w:t>
      </w:r>
      <w:r>
        <w:rPr>
          <w:rFonts w:hint="eastAsia" w:ascii="楷体" w:hAnsi="楷体" w:eastAsia="楷体" w:cs="楷体"/>
          <w:szCs w:val="21"/>
        </w:rPr>
        <w:t>持帖下又上</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】叫孟良传宗保(</w:t>
      </w:r>
      <w:r>
        <w:rPr>
          <w:rFonts w:hint="eastAsia" w:ascii="楷体" w:hAnsi="楷体" w:eastAsia="楷体" w:cs="楷体"/>
          <w:szCs w:val="21"/>
        </w:rPr>
        <w:t>或</w:t>
      </w:r>
      <w:r>
        <w:rPr>
          <w:rFonts w:hint="eastAsia" w:ascii="宋体" w:hAnsi="宋体" w:cs="宋体"/>
          <w:szCs w:val="21"/>
        </w:rPr>
        <w:t>：叫孟良唤宗保)速到帐下，待本帅亲自里教训与他。</w:t>
      </w:r>
    </w:p>
    <w:p>
      <w:r>
        <w:rPr>
          <w:rFonts w:hint="eastAsia" w:ascii="宋体" w:hAnsi="宋体" w:cs="宋体"/>
          <w:szCs w:val="21"/>
        </w:rPr>
        <w:t>(孟良</w:t>
      </w:r>
      <w:r>
        <w:rPr>
          <w:rFonts w:hint="eastAsia" w:ascii="楷体" w:hAnsi="楷体" w:eastAsia="楷体" w:cs="楷体"/>
          <w:szCs w:val="21"/>
        </w:rPr>
        <w:t>向下场唤</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宗保进见。</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】我这里进宝帐心中害怕，</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教他勿怕</w:t>
      </w:r>
      <w:r>
        <w:rPr>
          <w:rFonts w:hint="eastAsia" w:ascii="宋体" w:hAnsi="宋体" w:cs="宋体"/>
          <w:szCs w:val="21"/>
        </w:rPr>
        <w:t>。宗保</w:t>
      </w:r>
      <w:r>
        <w:rPr>
          <w:rFonts w:hint="eastAsia" w:ascii="楷体" w:hAnsi="楷体" w:eastAsia="楷体" w:cs="楷体"/>
          <w:szCs w:val="21"/>
        </w:rPr>
        <w:t>进帐跪大边一侧</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】从今后儿不敢再犯王法。</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】从今后儿必须奉公守法，学一个奇男子名扬天涯。我这里将奴才踏至帐下(</w:t>
      </w:r>
      <w:r>
        <w:rPr>
          <w:rFonts w:hint="eastAsia" w:ascii="楷体" w:hAnsi="楷体" w:eastAsia="楷体" w:cs="楷体"/>
          <w:szCs w:val="21"/>
        </w:rPr>
        <w:t>或</w:t>
      </w:r>
      <w:r>
        <w:rPr>
          <w:rFonts w:hint="eastAsia" w:ascii="宋体" w:hAnsi="宋体" w:cs="宋体"/>
          <w:szCs w:val="21"/>
        </w:rPr>
        <w:t>：我这里将奴才一足来踏)。</w:t>
      </w:r>
    </w:p>
    <w:p>
      <w:r>
        <w:rPr>
          <w:rFonts w:hint="eastAsia" w:ascii="宋体" w:hAnsi="宋体" w:cs="宋体"/>
          <w:szCs w:val="21"/>
        </w:rPr>
        <w:t>(杨延昭</w:t>
      </w:r>
      <w:r>
        <w:rPr>
          <w:rFonts w:hint="eastAsia" w:ascii="楷体" w:hAnsi="楷体" w:eastAsia="楷体" w:cs="楷体"/>
          <w:szCs w:val="21"/>
        </w:rPr>
        <w:t>欲踏</w:t>
      </w:r>
      <w:r>
        <w:rPr>
          <w:rFonts w:hint="eastAsia" w:ascii="宋体" w:hAnsi="宋体" w:cs="宋体"/>
          <w:szCs w:val="21"/>
        </w:rPr>
        <w:t>，焦、孟</w:t>
      </w:r>
      <w:r>
        <w:rPr>
          <w:rFonts w:hint="eastAsia" w:ascii="楷体" w:hAnsi="楷体" w:eastAsia="楷体" w:cs="楷体"/>
          <w:szCs w:val="21"/>
        </w:rPr>
        <w:t>拦</w:t>
      </w:r>
      <w:r>
        <w:rPr>
          <w:rFonts w:hint="eastAsia" w:ascii="宋体" w:hAnsi="宋体" w:cs="宋体"/>
          <w:szCs w:val="21"/>
        </w:rPr>
        <w:t>，宗保</w:t>
      </w:r>
      <w:r>
        <w:rPr>
          <w:rFonts w:hint="eastAsia" w:ascii="楷体" w:hAnsi="楷体" w:eastAsia="楷体" w:cs="楷体"/>
          <w:szCs w:val="21"/>
        </w:rPr>
        <w:t>坐</w:t>
      </w:r>
      <w:r>
        <w:rPr>
          <w:rFonts w:hint="eastAsia" w:ascii="宋体" w:hAnsi="宋体" w:cs="宋体"/>
          <w:szCs w:val="21"/>
        </w:rPr>
        <w:t>，穆桂英</w:t>
      </w:r>
      <w:r>
        <w:rPr>
          <w:rFonts w:hint="eastAsia" w:ascii="楷体" w:hAnsi="楷体" w:eastAsia="楷体" w:cs="楷体"/>
          <w:szCs w:val="21"/>
        </w:rPr>
        <w:t>搀</w:t>
      </w:r>
      <w:r>
        <w:rPr>
          <w:rFonts w:hint="eastAsia" w:ascii="宋体" w:hAnsi="宋体" w:cs="宋体"/>
          <w:szCs w:val="21"/>
        </w:rPr>
        <w:t>宗保</w:t>
      </w:r>
      <w:r>
        <w:rPr>
          <w:rFonts w:hint="eastAsia" w:ascii="楷体" w:hAnsi="楷体" w:eastAsia="楷体" w:cs="楷体"/>
          <w:szCs w:val="21"/>
        </w:rPr>
        <w:t>起</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】待等到破天门还要用他。</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】明日里南清宫把罪来请，到后营见老娘去献殷勤，扫将台准备着与贼会阵，</w:t>
      </w:r>
    </w:p>
    <w:p>
      <w:r>
        <w:rPr>
          <w:rFonts w:hint="eastAsia" w:ascii="宋体" w:hAnsi="宋体" w:cs="宋体"/>
          <w:szCs w:val="21"/>
        </w:rPr>
        <w:t>(孟良、焦赞</w:t>
      </w:r>
      <w:r>
        <w:rPr>
          <w:rFonts w:hint="eastAsia" w:ascii="楷体" w:hAnsi="楷体" w:eastAsia="楷体" w:cs="楷体"/>
          <w:szCs w:val="21"/>
        </w:rPr>
        <w:t>左右翻下</w:t>
      </w:r>
      <w:r>
        <w:rPr>
          <w:rFonts w:hint="eastAsia" w:ascii="宋体" w:hAnsi="宋体" w:cs="宋体"/>
          <w:szCs w:val="21"/>
        </w:rPr>
        <w:t>，杨延昭</w:t>
      </w:r>
      <w:r>
        <w:rPr>
          <w:rFonts w:hint="eastAsia" w:ascii="楷体" w:hAnsi="楷体" w:eastAsia="楷体" w:cs="楷体"/>
          <w:szCs w:val="21"/>
        </w:rPr>
        <w:t>站</w:t>
      </w:r>
      <w:r>
        <w:rPr>
          <w:rFonts w:hint="eastAsia" w:ascii="宋体" w:hAnsi="宋体" w:cs="宋体"/>
          <w:szCs w:val="21"/>
        </w:rPr>
        <w:t>，</w:t>
      </w:r>
      <w:r>
        <w:rPr>
          <w:rFonts w:hint="eastAsia" w:ascii="楷体" w:hAnsi="楷体" w:eastAsia="楷体" w:cs="楷体"/>
          <w:szCs w:val="21"/>
        </w:rPr>
        <w:t>到大边收腿</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】等五哥下山林好破天门。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下</w:t>
      </w:r>
      <w:r>
        <w:rPr>
          <w:rFonts w:hint="eastAsia" w:ascii="宋体" w:hAnsi="宋体" w:cs="宋体"/>
          <w:szCs w:val="21"/>
        </w:rPr>
        <w:t>)</w:t>
      </w:r>
    </w:p>
    <w:p>
      <w:pPr>
        <w:rPr>
          <w:rFonts w:hint="eastAsia"/>
        </w:rPr>
      </w:pPr>
      <w:bookmarkStart w:id="182" w:name="__RefHeading___Toc414518313"/>
      <w:bookmarkEnd w:id="182"/>
      <w:bookmarkStart w:id="183" w:name="_Toc1989429295"/>
      <w:r>
        <w:rPr>
          <w:rFonts w:hint="eastAsia"/>
        </w:rPr>
        <w:br w:type="page"/>
      </w:r>
    </w:p>
    <w:p>
      <w:pPr>
        <w:pStyle w:val="126"/>
        <w:bidi w:val="0"/>
      </w:pPr>
      <w:r>
        <w:rPr>
          <w:rFonts w:hint="eastAsia"/>
        </w:rPr>
        <w:t>探母回令</w:t>
      </w:r>
      <w:r>
        <w:rPr>
          <w:rStyle w:val="66"/>
          <w:rFonts w:hint="eastAsia"/>
          <w:b w:val="0"/>
          <w:bCs w:val="0"/>
        </w:rPr>
        <w:footnoteReference w:id="460"/>
      </w:r>
      <w:r>
        <w:rPr>
          <w:rFonts w:hint="eastAsia"/>
        </w:rPr>
        <w:t xml:space="preserve"> </w:t>
      </w:r>
      <w:r>
        <w:rPr>
          <w:rFonts w:hint="eastAsia"/>
          <w:sz w:val="24"/>
          <w:szCs w:val="24"/>
        </w:rPr>
        <w:t>之</w:t>
      </w:r>
      <w:r>
        <w:rPr>
          <w:rFonts w:hint="eastAsia"/>
        </w:rPr>
        <w:t xml:space="preserve"> 杨延辉</w:t>
      </w:r>
      <w:bookmarkEnd w:id="18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宋体" w:hAnsi="宋体" w:cs="宋体"/>
        </w:rPr>
        <w:t>(</w:t>
      </w:r>
      <w:r>
        <w:rPr>
          <w:rFonts w:cs="宋体"/>
        </w:rPr>
        <w:t>&lt;</w:t>
      </w:r>
      <w:r>
        <w:rPr>
          <w:rFonts w:hint="eastAsia" w:ascii="楷体" w:hAnsi="楷体" w:eastAsia="楷体" w:cs="宋体"/>
          <w:b/>
        </w:rPr>
        <w:t>小锣打上</w:t>
      </w:r>
      <w:r>
        <w:rPr>
          <w:rFonts w:hint="eastAsia" w:cs="宋体"/>
        </w:rPr>
        <w:t>&gt;杨延辉</w:t>
      </w:r>
      <w:r>
        <w:rPr>
          <w:rFonts w:hint="eastAsia" w:ascii="楷体" w:hAnsi="楷体" w:eastAsia="楷体" w:cs="宋体"/>
        </w:rPr>
        <w:t>上</w:t>
      </w:r>
      <w:r>
        <w:rPr>
          <w:rFonts w:hint="eastAsia" w:ascii="宋体" w:hAnsi="宋体" w:cs="宋体"/>
        </w:rPr>
        <w:t>)</w:t>
      </w:r>
    </w:p>
    <w:p>
      <w:pPr>
        <w:ind w:left="1260" w:hanging="1260"/>
      </w:pPr>
      <w:r>
        <w:rPr>
          <w:rFonts w:hint="eastAsia" w:ascii="宋体" w:hAnsi="宋体" w:cs="宋体"/>
        </w:rPr>
        <w:t>[</w:t>
      </w:r>
      <w:r>
        <w:rPr>
          <w:rFonts w:ascii="楷体" w:hAnsi="楷体" w:eastAsia="楷体" w:cs="宋体"/>
        </w:rPr>
        <w:t>引子</w:t>
      </w:r>
      <w:r>
        <w:rPr>
          <w:rFonts w:hint="eastAsia" w:ascii="宋体" w:hAnsi="宋体" w:cs="宋体"/>
        </w:rPr>
        <w:t>]</w:t>
      </w:r>
      <w:r>
        <w:rPr>
          <w:rFonts w:ascii="宋体" w:hAnsi="宋体" w:cs="宋体"/>
        </w:rPr>
        <w:t>金井锁梧桐，长叹声随一阵</w:t>
      </w:r>
      <w:r>
        <w:rPr>
          <w:rFonts w:ascii="宋体" w:hAnsi="宋体" w:cs="宋体"/>
          <w:szCs w:val="21"/>
        </w:rPr>
        <w:t>风。</w:t>
      </w:r>
    </w:p>
    <w:p>
      <w:pPr>
        <w:widowControl/>
        <w:suppressAutoHyphens w:val="0"/>
        <w:jc w:val="left"/>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失落番邦十五年，</w:t>
      </w:r>
      <w:r>
        <w:rPr>
          <w:rFonts w:hint="eastAsia" w:ascii="宋体" w:hAnsi="宋体" w:cs="宋体"/>
          <w:szCs w:val="21"/>
        </w:rPr>
        <w:t>雁隔衡阳</w:t>
      </w:r>
      <w:r>
        <w:rPr>
          <w:rStyle w:val="66"/>
          <w:rFonts w:ascii="宋体" w:hAnsi="宋体" w:cs="宋体"/>
          <w:szCs w:val="21"/>
        </w:rPr>
        <w:footnoteReference w:id="461"/>
      </w:r>
      <w:r>
        <w:rPr>
          <w:rFonts w:ascii="宋体" w:hAnsi="宋体" w:cs="宋体"/>
          <w:szCs w:val="21"/>
        </w:rPr>
        <w:t>又一天，思想老母难得见，怎不</w:t>
      </w:r>
      <w:r>
        <w:rPr>
          <w:rFonts w:hint="eastAsia" w:ascii="宋体" w:hAnsi="宋体" w:cs="宋体"/>
          <w:szCs w:val="21"/>
        </w:rPr>
        <w:t>教</w:t>
      </w:r>
      <w:r>
        <w:rPr>
          <w:rFonts w:ascii="宋体" w:hAnsi="宋体" w:cs="宋体"/>
          <w:szCs w:val="21"/>
        </w:rPr>
        <w:t>人泪涟涟。</w:t>
      </w:r>
    </w:p>
    <w:p>
      <w:r>
        <w:t>本宫，四郎延辉，我父金刀令公，我母佘氏太君。只因十五年前沙滩大会，本宫被擒。多蒙</w:t>
      </w:r>
      <w:r>
        <w:rPr>
          <w:rFonts w:hint="eastAsia"/>
        </w:rPr>
        <w:t>(</w:t>
      </w:r>
      <w:r>
        <w:t>萧</w:t>
      </w:r>
      <w:r>
        <w:rPr>
          <w:rFonts w:hint="eastAsia"/>
        </w:rPr>
        <w:t>)</w:t>
      </w:r>
      <w:r>
        <w:t>太后不斩，反将公主匹配。</w:t>
      </w:r>
    </w:p>
    <w:p>
      <w:r>
        <w:t>昨日韩昌奏道：萧天</w:t>
      </w:r>
      <w:r>
        <w:rPr>
          <w:rFonts w:hint="eastAsia"/>
        </w:rPr>
        <w:t>佐</w:t>
      </w:r>
      <w:r>
        <w:t>，在九龙飞虎峪，摆下天门大阵，老娘亲统大兵，来到雁门，我有心回转宋营，见母一面，怎奈关津阻隔，</w:t>
      </w:r>
      <w:r>
        <w:rPr>
          <w:rFonts w:hint="eastAsia"/>
        </w:rPr>
        <w:t>插翅难飞(</w:t>
      </w:r>
      <w:r>
        <w:rPr>
          <w:rFonts w:hint="eastAsia" w:ascii="楷体" w:hAnsi="楷体" w:eastAsia="楷体" w:cs="楷体"/>
        </w:rPr>
        <w:t>或</w:t>
      </w:r>
      <w:r>
        <w:rPr>
          <w:rFonts w:hint="eastAsia"/>
        </w:rPr>
        <w:t>：</w:t>
      </w:r>
      <w:r>
        <w:t>插翅难过</w:t>
      </w:r>
      <w:r>
        <w:rPr>
          <w:rFonts w:hint="eastAsia"/>
        </w:rPr>
        <w:t>)</w:t>
      </w:r>
      <w:r>
        <w:t>。</w:t>
      </w:r>
    </w:p>
    <w:p>
      <w:pPr>
        <w:ind w:left="1260" w:hanging="1260"/>
      </w:pPr>
      <w:r>
        <w:t>思想起来，好不伤感</w:t>
      </w:r>
      <w:r>
        <w:rPr>
          <w:rFonts w:hint="eastAsia"/>
        </w:rPr>
        <w:t>，唉，</w:t>
      </w:r>
      <w:r>
        <w:t>人也呀!呃</w:t>
      </w:r>
      <w:r>
        <w:rPr>
          <w:rFonts w:hint="eastAsia"/>
        </w:rPr>
        <w:t>……</w:t>
      </w:r>
      <w:r>
        <w:t>(</w:t>
      </w:r>
      <w:r>
        <w:rPr>
          <w:rFonts w:ascii="楷体" w:hAnsi="楷体" w:eastAsia="楷体" w:cs="楷体"/>
        </w:rPr>
        <w:t>哭介</w:t>
      </w:r>
      <w:r>
        <w:t>)</w:t>
      </w:r>
    </w:p>
    <w:p>
      <w:pPr>
        <w:ind w:left="1260" w:hanging="1260"/>
      </w:pPr>
      <w:r>
        <w:rPr>
          <w:rStyle w:val="106"/>
        </w:rPr>
        <w:t>【</w:t>
      </w:r>
      <w:r>
        <w:rPr>
          <w:rStyle w:val="106"/>
          <w:rFonts w:ascii="楷体" w:hAnsi="楷体" w:eastAsia="楷体" w:cs="楷体"/>
          <w:sz w:val="21"/>
          <w:szCs w:val="21"/>
        </w:rPr>
        <w:t>西皮慢板</w:t>
      </w:r>
      <w:r>
        <w:rPr>
          <w:rStyle w:val="106"/>
        </w:rPr>
        <w:t>】</w:t>
      </w:r>
      <w:r>
        <w:rPr>
          <w:szCs w:val="21"/>
        </w:rPr>
        <w:t>杨延</w:t>
      </w:r>
      <w:r>
        <w:t>辉坐宫院自思自叹，想起了当年事好不惨然。我好比笼中鸟有翅难展，我好比虎离山受了孤单。我好比南来雁失群飞散，我好比浅水龙困在沙滩。想当年双龙会【</w:t>
      </w:r>
      <w:r>
        <w:rPr>
          <w:rFonts w:hint="eastAsia"/>
          <w:sz w:val="15"/>
          <w:szCs w:val="15"/>
        </w:rPr>
        <w:t>转</w:t>
      </w:r>
      <w:r>
        <w:rPr>
          <w:rFonts w:hint="eastAsia" w:ascii="楷体" w:hAnsi="楷体" w:eastAsia="楷体" w:cs="楷体"/>
        </w:rPr>
        <w:t>西皮</w:t>
      </w:r>
      <w:r>
        <w:rPr>
          <w:rFonts w:ascii="楷体" w:hAnsi="楷体" w:eastAsia="楷体" w:cs="楷体"/>
        </w:rPr>
        <w:t>二六</w:t>
      </w:r>
      <w:r>
        <w:t>】一场血战，只杀得血成河尸骨堆山。只杀得杨家将东逃西散，只杀得众儿郎滚下马鞍。我被擒在番营身脱此难，将</w:t>
      </w:r>
      <w:r>
        <w:rPr>
          <w:rFonts w:hint="eastAsia"/>
        </w:rPr>
        <w:t>楊</w:t>
      </w:r>
      <w:r>
        <w:t>字拆木易匹配良缘。萧天佐摆天门两下会战，我的娘领人马来到北番。</w:t>
      </w:r>
      <w:r>
        <w:rPr>
          <w:szCs w:val="21"/>
        </w:rPr>
        <w:t>我有心到宋营见母一面，怎奈我无令箭不能出关。九龙峪离幽州相隔不远，看起来好一似万重高山。</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】眼睁睁高堂母不能</w:t>
      </w:r>
      <w:r>
        <w:t>&lt;</w:t>
      </w:r>
      <w:r>
        <w:rPr>
          <w:rFonts w:eastAsia="楷体" w:cs="楷体"/>
          <w:b/>
        </w:rPr>
        <w:t>哭头</w:t>
      </w:r>
      <w:r>
        <w:t>&gt;</w:t>
      </w:r>
      <w:r>
        <w:rPr>
          <w:szCs w:val="21"/>
        </w:rPr>
        <w:t>见，儿的老娘啊</w:t>
      </w:r>
      <w:r>
        <w:rPr>
          <w:rFonts w:hint="eastAsia"/>
          <w:szCs w:val="21"/>
        </w:rPr>
        <w:t>!</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】要相逢除非是梦里团圆。</w:t>
      </w:r>
    </w:p>
    <w:p>
      <w:pPr>
        <w:ind w:left="1260" w:hanging="1260"/>
      </w:pPr>
      <w:r>
        <w:rPr>
          <w:szCs w:val="21"/>
        </w:rPr>
        <w:t>公主来了?请坐!</w:t>
      </w:r>
    </w:p>
    <w:p>
      <w:pPr>
        <w:ind w:left="1260" w:hanging="1260"/>
      </w:pPr>
      <w:r>
        <w:rPr>
          <w:szCs w:val="21"/>
        </w:rPr>
        <w:t>免。</w:t>
      </w:r>
    </w:p>
    <w:p>
      <w:pPr>
        <w:ind w:left="1260" w:hanging="1260"/>
      </w:pPr>
      <w:r>
        <w:t>本宫无有心事，公主不要多疑。</w:t>
      </w:r>
    </w:p>
    <w:p>
      <w:pPr>
        <w:ind w:left="1260" w:hanging="1260"/>
      </w:pPr>
      <w:r>
        <w:t>这</w:t>
      </w:r>
      <w:r>
        <w:rPr>
          <w:rFonts w:hint="eastAsia"/>
        </w:rPr>
        <w:t>……</w:t>
      </w:r>
    </w:p>
    <w:p>
      <w:pPr>
        <w:ind w:left="1260" w:hanging="1260"/>
      </w:pPr>
      <w:r>
        <w:t>本宫心事却有，慢说公主，就是大罗神仙，难以知觉。</w:t>
      </w:r>
    </w:p>
    <w:p>
      <w:pPr>
        <w:ind w:left="1260" w:hanging="1260"/>
      </w:pPr>
      <w:r>
        <w:t>要猜呢?</w:t>
      </w:r>
    </w:p>
    <w:p>
      <w:pPr>
        <w:ind w:left="1260" w:hanging="1260"/>
      </w:pPr>
      <w:r>
        <w:t>好，今日闲暇无事，我们就猜上一猜。</w:t>
      </w:r>
    </w:p>
    <w:p>
      <w:pPr>
        <w:ind w:left="1260" w:hanging="1260"/>
      </w:pPr>
      <w:r>
        <w:t>请——</w:t>
      </w:r>
    </w:p>
    <w:p>
      <w:pPr>
        <w:ind w:left="1260" w:hanging="1260"/>
      </w:pPr>
      <w:r>
        <w:t>啊公主，你这头一猜呀</w:t>
      </w:r>
      <w:r>
        <w:rPr>
          <w:rFonts w:hint="eastAsia"/>
        </w:rPr>
        <w:t>……</w:t>
      </w:r>
    </w:p>
    <w:p>
      <w:pPr>
        <w:ind w:left="1260" w:hanging="1260"/>
      </w:pPr>
      <w:r>
        <w:t>就猜错了!</w:t>
      </w:r>
    </w:p>
    <w:p>
      <w:pPr>
        <w:ind w:left="1260" w:hanging="1260"/>
      </w:pPr>
      <w:r>
        <w:t>想太后，乃一国之主，慢说没有怠慢，纵有怠慢，还把她老人家怎么样吗?</w:t>
      </w:r>
    </w:p>
    <w:p>
      <w:pPr>
        <w:ind w:left="1260" w:hanging="1260"/>
      </w:pPr>
      <w:r>
        <w:t>着啊!</w:t>
      </w:r>
    </w:p>
    <w:p>
      <w:pPr>
        <w:ind w:left="1260" w:hanging="1260"/>
      </w:pPr>
      <w:r>
        <w:t>不是的</w:t>
      </w:r>
      <w:r>
        <w:rPr>
          <w:rFonts w:hint="eastAsia"/>
        </w:rPr>
        <w:t>。</w:t>
      </w:r>
    </w:p>
    <w:p>
      <w:pPr>
        <w:ind w:left="1260" w:hanging="1260"/>
      </w:pPr>
      <w:r>
        <w:t>公主，你又猜错了!</w:t>
      </w:r>
    </w:p>
    <w:p>
      <w:pPr>
        <w:ind w:left="1260" w:hanging="1260"/>
      </w:pPr>
      <w:r>
        <w:t>想你我夫妻，相亲相爱，说什么冷落寡欢。</w:t>
      </w:r>
    </w:p>
    <w:p>
      <w:pPr>
        <w:ind w:left="1260" w:hanging="1260"/>
      </w:pPr>
      <w:r>
        <w:rPr>
          <w:rFonts w:hint="eastAsia"/>
        </w:rPr>
        <w:t>(呃，)</w:t>
      </w:r>
      <w:r>
        <w:t>也不是的。</w:t>
      </w:r>
    </w:p>
    <w:p>
      <w:pPr>
        <w:ind w:left="1260" w:hanging="1260"/>
      </w:pPr>
      <w:r>
        <w:t>那秦楼楚馆是甚等地方，难道说还胜得过这皇宫内院不成?</w:t>
      </w:r>
    </w:p>
    <w:p>
      <w:pPr>
        <w:ind w:left="1260" w:hanging="1260"/>
      </w:pPr>
      <w:r>
        <w:t>越发的不对了!</w:t>
      </w:r>
    </w:p>
    <w:p>
      <w:r>
        <w:t>哎呀公主啊!本宫方才言过，你我夫妻，相亲相爱，一十五载。况且又与我生下了后代，说什么</w:t>
      </w:r>
      <w:r>
        <w:rPr>
          <w:rFonts w:hint="eastAsia"/>
        </w:rPr>
        <w:t>(</w:t>
      </w:r>
      <w:r>
        <w:t>怀</w:t>
      </w:r>
      <w:r>
        <w:rPr>
          <w:rFonts w:hint="eastAsia"/>
        </w:rPr>
        <w:t>)</w:t>
      </w:r>
      <w:r>
        <w:t>抱琵琶，另想别弹。你说此话呀，唉!岂不屈煞本宫啊</w:t>
      </w:r>
      <w:r>
        <w:rPr>
          <w:rFonts w:hint="eastAsia"/>
        </w:rPr>
        <w:t>，</w:t>
      </w:r>
      <w:r>
        <w:t>呃</w:t>
      </w:r>
      <w:r>
        <w:rPr>
          <w:rFonts w:hint="eastAsia"/>
        </w:rPr>
        <w:t>……</w:t>
      </w:r>
      <w:r>
        <w:t>(</w:t>
      </w:r>
      <w:r>
        <w:rPr>
          <w:rFonts w:ascii="楷体" w:hAnsi="楷体" w:eastAsia="楷体" w:cs="楷体"/>
        </w:rPr>
        <w:t>哭介</w:t>
      </w:r>
      <w:r>
        <w:t>)</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】好一个贤公主智谋广远，猜透了杨延辉袖内机关。我本当向前去求她方便，</w:t>
      </w:r>
    </w:p>
    <w:p>
      <w:pPr>
        <w:ind w:left="1260" w:hanging="1260"/>
      </w:pPr>
      <w:r>
        <w:t>【</w:t>
      </w:r>
      <w:r>
        <w:rPr>
          <w:rStyle w:val="106"/>
          <w:rFonts w:ascii="楷体" w:hAnsi="楷体" w:eastAsia="楷体" w:cs="楷体"/>
          <w:sz w:val="21"/>
          <w:szCs w:val="21"/>
        </w:rPr>
        <w:t>西皮摇板</w:t>
      </w:r>
      <w:r>
        <w:t>】还须要紧闭口</w:t>
      </w:r>
      <w:r>
        <w:rPr>
          <w:rFonts w:hint="eastAsia"/>
        </w:rPr>
        <w:t>(</w:t>
      </w:r>
      <w:r>
        <w:rPr>
          <w:rFonts w:hint="eastAsia" w:ascii="楷体" w:hAnsi="楷体" w:eastAsia="楷体" w:cs="楷体"/>
        </w:rPr>
        <w:t>或</w:t>
      </w:r>
      <w:r>
        <w:rPr>
          <w:rFonts w:hint="eastAsia"/>
        </w:rPr>
        <w:t>：</w:t>
      </w:r>
      <w:r>
        <w:t>还须要</w:t>
      </w:r>
      <w:r>
        <w:rPr>
          <w:rFonts w:hint="eastAsia"/>
        </w:rPr>
        <w:t>谨开口)</w:t>
      </w:r>
      <w:r>
        <w:t>慢漏真言。</w:t>
      </w:r>
    </w:p>
    <w:p>
      <w:pPr>
        <w:ind w:left="1260" w:hanging="1260"/>
      </w:pPr>
      <w:r>
        <w:t>心事却被公主猜透</w:t>
      </w:r>
      <w:r>
        <w:rPr>
          <w:rFonts w:hint="eastAsia"/>
        </w:rPr>
        <w:t>(</w:t>
      </w:r>
      <w:r>
        <w:rPr>
          <w:rFonts w:hint="eastAsia" w:ascii="楷体" w:hAnsi="楷体" w:eastAsia="楷体" w:cs="楷体"/>
        </w:rPr>
        <w:t>或</w:t>
      </w:r>
      <w:r>
        <w:rPr>
          <w:rFonts w:hint="eastAsia"/>
        </w:rPr>
        <w:t>：</w:t>
      </w:r>
      <w:r>
        <w:t>被公主</w:t>
      </w:r>
      <w:r>
        <w:rPr>
          <w:rFonts w:hint="eastAsia"/>
        </w:rPr>
        <w:t>猜破)，</w:t>
      </w:r>
      <w:r>
        <w:t>不能与本宫作主，也是枉然。</w:t>
      </w:r>
    </w:p>
    <w:p>
      <w:pPr>
        <w:ind w:left="1260" w:hanging="1260"/>
      </w:pPr>
      <w:r>
        <w:t>公主啊!</w:t>
      </w:r>
    </w:p>
    <w:p>
      <w:pPr>
        <w:ind w:left="1260" w:hanging="1260"/>
      </w:pPr>
      <w:r>
        <w:t>【</w:t>
      </w:r>
      <w:r>
        <w:rPr>
          <w:rStyle w:val="106"/>
          <w:rFonts w:ascii="楷体" w:hAnsi="楷体" w:eastAsia="楷体" w:cs="楷体"/>
          <w:sz w:val="21"/>
          <w:szCs w:val="21"/>
        </w:rPr>
        <w:t>西皮快板</w:t>
      </w:r>
      <w:r>
        <w:t>】我在南来你在番，千里的姻缘一线牵。公主对天盟誓愿，本宫方肯吐真言。</w:t>
      </w:r>
    </w:p>
    <w:p>
      <w:pPr>
        <w:ind w:left="1260" w:hanging="1260"/>
      </w:pPr>
      <w:r>
        <w:t>正是!</w:t>
      </w:r>
    </w:p>
    <w:p>
      <w:pPr>
        <w:ind w:left="1260" w:hanging="1260"/>
      </w:pPr>
      <w:r>
        <w:t>怎么，番邦女子连誓都不会盟么?</w:t>
      </w:r>
    </w:p>
    <w:p>
      <w:pPr>
        <w:ind w:left="1260" w:hanging="1260"/>
      </w:pPr>
      <w:r>
        <w:t>待本宫教导</w:t>
      </w:r>
      <w:r>
        <w:rPr>
          <w:rFonts w:hint="eastAsia"/>
        </w:rPr>
        <w:t>于</w:t>
      </w:r>
      <w:r>
        <w:t>你呀。</w:t>
      </w:r>
    </w:p>
    <w:p>
      <w:r>
        <w:t>来来来，跪在尘埃，口称</w:t>
      </w:r>
      <w:r>
        <w:rPr>
          <w:rFonts w:hint="eastAsia"/>
        </w:rPr>
        <w:t>：</w:t>
      </w:r>
      <w:r>
        <w:t>皇天在上，番邦女子在下，驸马爷对我说了真情实话，日后走漏消息半点，天把我怎长，地把我怎短!</w:t>
      </w:r>
    </w:p>
    <w:p>
      <w:pPr>
        <w:ind w:left="1260" w:hanging="1260"/>
      </w:pPr>
      <w:r>
        <w:t>唉!要你终生大誓，对天一表!</w:t>
      </w:r>
    </w:p>
    <w:p>
      <w:pPr>
        <w:ind w:left="1260" w:hanging="1260"/>
      </w:pPr>
      <w:r>
        <w:t>言重了。</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】一见公主盟誓愿，本宫才把心放宽。二次向前重把礼见，</w:t>
      </w:r>
    </w:p>
    <w:p>
      <w:pPr>
        <w:ind w:left="1260" w:hanging="1260"/>
      </w:pPr>
      <w:r>
        <w:t>【</w:t>
      </w:r>
      <w:r>
        <w:rPr>
          <w:rStyle w:val="106"/>
          <w:rFonts w:ascii="楷体" w:hAnsi="楷体" w:eastAsia="楷体" w:cs="楷体"/>
          <w:sz w:val="21"/>
          <w:szCs w:val="21"/>
        </w:rPr>
        <w:t>西皮摇板</w:t>
      </w:r>
      <w:r>
        <w:t>】我方能到宋营见母问安。</w:t>
      </w:r>
    </w:p>
    <w:p>
      <w:pPr>
        <w:ind w:left="1260" w:hanging="1260"/>
      </w:pPr>
      <w:r>
        <w:rPr>
          <w:rFonts w:hint="eastAsia"/>
        </w:rPr>
        <w:t>(啊)</w:t>
      </w:r>
      <w:r>
        <w:t>公主，你道本宫真姓木名易么</w:t>
      </w:r>
      <w:r>
        <w:rPr>
          <w:rFonts w:hint="eastAsia"/>
        </w:rPr>
        <w:t>……</w:t>
      </w:r>
    </w:p>
    <w:p>
      <w:pPr>
        <w:ind w:left="1260" w:hanging="1260"/>
      </w:pPr>
      <w:r>
        <w:t>唉，非也!</w:t>
      </w:r>
    </w:p>
    <w:p>
      <w:pPr>
        <w:ind w:left="1260" w:hanging="1260"/>
      </w:pPr>
      <w:r>
        <w:t>哎呀!</w:t>
      </w:r>
    </w:p>
    <w:p>
      <w:pPr>
        <w:ind w:left="1260" w:hanging="1260"/>
      </w:pPr>
      <w:r>
        <w:t>【</w:t>
      </w:r>
      <w:r>
        <w:rPr>
          <w:rStyle w:val="106"/>
          <w:rFonts w:ascii="楷体" w:hAnsi="楷体" w:eastAsia="楷体" w:cs="楷体"/>
          <w:sz w:val="21"/>
          <w:szCs w:val="21"/>
        </w:rPr>
        <w:t>西皮</w:t>
      </w:r>
      <w:r>
        <w:rPr>
          <w:rFonts w:ascii="楷体" w:hAnsi="楷体" w:eastAsia="楷体" w:cs="楷体"/>
          <w:szCs w:val="21"/>
        </w:rPr>
        <w:t>导板</w:t>
      </w:r>
      <w:r>
        <w:t>】未开言不由人泪流满面，</w:t>
      </w:r>
    </w:p>
    <w:p>
      <w:pPr>
        <w:ind w:left="1260" w:hanging="1260"/>
      </w:pPr>
      <w:r>
        <w:t>啊，公主，你怎么在阿哥身上打搅啊?</w:t>
      </w:r>
    </w:p>
    <w:p>
      <w:pPr>
        <w:ind w:left="1260" w:hanging="1260"/>
      </w:pPr>
      <w:r>
        <w:t>唉!公主啊</w:t>
      </w:r>
      <w:r>
        <w:rPr>
          <w:rFonts w:hint="eastAsia"/>
        </w:rPr>
        <w:t>，</w:t>
      </w:r>
      <w:r>
        <w:t>呃</w:t>
      </w:r>
      <w:r>
        <w:rPr>
          <w:rFonts w:hint="eastAsia"/>
        </w:rPr>
        <w:t>……</w:t>
      </w:r>
      <w:r>
        <w:t>(</w:t>
      </w:r>
      <w:r>
        <w:rPr>
          <w:rStyle w:val="106"/>
          <w:rFonts w:ascii="楷体" w:hAnsi="楷体" w:eastAsia="楷体" w:cs="楷体"/>
        </w:rPr>
        <w:t>哭介</w:t>
      </w:r>
      <w:r>
        <w:t>)</w:t>
      </w:r>
    </w:p>
    <w:p>
      <w:pPr>
        <w:ind w:left="1260" w:hanging="1260"/>
      </w:pPr>
      <w:r>
        <w:t>【</w:t>
      </w:r>
      <w:r>
        <w:rPr>
          <w:rStyle w:val="106"/>
          <w:rFonts w:ascii="楷体" w:hAnsi="楷体" w:eastAsia="楷体" w:cs="楷体"/>
          <w:sz w:val="21"/>
          <w:szCs w:val="21"/>
        </w:rPr>
        <w:t>西皮原板</w:t>
      </w:r>
      <w:r>
        <w:t>】贤公主细听我表一表家园</w:t>
      </w:r>
      <w:r>
        <w:rPr>
          <w:rFonts w:hint="eastAsia"/>
        </w:rPr>
        <w:t>(</w:t>
      </w:r>
      <w:r>
        <w:rPr>
          <w:rFonts w:hint="eastAsia" w:ascii="楷体" w:hAnsi="楷体" w:eastAsia="楷体" w:cs="楷体"/>
        </w:rPr>
        <w:t>或</w:t>
      </w:r>
      <w:r>
        <w:rPr>
          <w:rFonts w:hint="eastAsia"/>
        </w:rPr>
        <w:t>：表叙家园)</w:t>
      </w:r>
      <w:r>
        <w:t>：我的父老令公官高爵显，我的母佘太君所生我弟兄七男。都只为宋王爷五台香拈，潘仁美诓圣驾来到北番。你的父设下了双龙会宴，我弟兄八员将【</w:t>
      </w:r>
      <w:r>
        <w:rPr>
          <w:rFonts w:hint="eastAsia"/>
          <w:sz w:val="15"/>
          <w:szCs w:val="15"/>
        </w:rPr>
        <w:t>转</w:t>
      </w:r>
      <w:r>
        <w:rPr>
          <w:rFonts w:hint="eastAsia" w:ascii="楷体" w:hAnsi="楷体" w:eastAsia="楷体" w:cs="楷体"/>
        </w:rPr>
        <w:t>西皮</w:t>
      </w:r>
      <w:r>
        <w:rPr>
          <w:rFonts w:ascii="楷体" w:hAnsi="楷体" w:eastAsia="楷体" w:cs="楷体"/>
        </w:rPr>
        <w:t>快板</w:t>
      </w:r>
      <w:r>
        <w:t>】就赴会在沙滩。我大哥替宋王席前遭难，我二哥短剑下命丧黄泉。我三哥被马踏尸</w:t>
      </w:r>
      <w:r>
        <w:rPr>
          <w:rFonts w:hint="eastAsia"/>
        </w:rPr>
        <w:t>如泥</w:t>
      </w:r>
      <w:r>
        <w:t>烂，我五弟在五台削发</w:t>
      </w:r>
      <w:r>
        <w:rPr>
          <w:rFonts w:hint="eastAsia"/>
        </w:rPr>
        <w:t>参</w:t>
      </w:r>
      <w:r>
        <w:t>禅</w:t>
      </w:r>
      <w:r>
        <w:rPr>
          <w:rFonts w:hint="eastAsia"/>
        </w:rPr>
        <w:t>(</w:t>
      </w:r>
      <w:r>
        <w:rPr>
          <w:rFonts w:hint="eastAsia" w:ascii="楷体" w:hAnsi="楷体" w:eastAsia="楷体" w:cs="楷体"/>
        </w:rPr>
        <w:t>或</w:t>
      </w:r>
      <w:r>
        <w:rPr>
          <w:rFonts w:hint="eastAsia"/>
        </w:rPr>
        <w:t>：削发</w:t>
      </w:r>
      <w:r>
        <w:t>修</w:t>
      </w:r>
      <w:r>
        <w:rPr>
          <w:rFonts w:hint="eastAsia"/>
        </w:rPr>
        <w:t>禅)</w:t>
      </w:r>
      <w:r>
        <w:t>。我六弟镇三关威名震显，我七弟被潘洪乱箭来攒。我本是杨——</w:t>
      </w:r>
    </w:p>
    <w:p>
      <w:pPr>
        <w:ind w:left="1260" w:hanging="1260"/>
      </w:pPr>
      <w:r>
        <w:t>&lt;</w:t>
      </w:r>
      <w:r>
        <w:rPr>
          <w:rFonts w:eastAsia="楷体" w:cs="楷体"/>
          <w:b/>
        </w:rPr>
        <w:t>哭头</w:t>
      </w:r>
      <w:r>
        <w:t>&gt;啊——贤公主，我的妻呀!</w:t>
      </w:r>
    </w:p>
    <w:p>
      <w:pPr>
        <w:ind w:left="1260" w:hanging="1260"/>
      </w:pPr>
      <w:r>
        <w:t>【</w:t>
      </w:r>
      <w:r>
        <w:rPr>
          <w:rStyle w:val="106"/>
          <w:rFonts w:ascii="楷体" w:hAnsi="楷体" w:eastAsia="楷体" w:cs="楷体"/>
          <w:sz w:val="21"/>
          <w:szCs w:val="21"/>
        </w:rPr>
        <w:t>西皮</w:t>
      </w:r>
      <w:r>
        <w:rPr>
          <w:rFonts w:ascii="楷体" w:hAnsi="楷体" w:eastAsia="楷体" w:cs="楷体"/>
          <w:szCs w:val="21"/>
        </w:rPr>
        <w:t>摇板</w:t>
      </w:r>
      <w:r>
        <w:t>】我本是杨四郎名姓改换，将</w:t>
      </w:r>
      <w:r>
        <w:rPr>
          <w:rFonts w:hint="eastAsia"/>
        </w:rPr>
        <w:t>楊</w:t>
      </w:r>
      <w:r>
        <w:t>字拆木易匹配姻缘。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】我和你好夫妻恩爱</w:t>
      </w:r>
      <w:r>
        <w:rPr>
          <w:rFonts w:hint="eastAsia"/>
        </w:rPr>
        <w:t>匪浅</w:t>
      </w:r>
      <w:r>
        <w:t>，贤公主又何必</w:t>
      </w:r>
      <w:r>
        <w:rPr>
          <w:rFonts w:hint="eastAsia"/>
        </w:rPr>
        <w:t>故意迁延</w:t>
      </w:r>
      <w:r>
        <w:rPr>
          <w:rStyle w:val="66"/>
        </w:rPr>
        <w:footnoteReference w:id="462"/>
      </w:r>
      <w:r>
        <w:rPr>
          <w:rFonts w:hint="eastAsia"/>
        </w:rPr>
        <w:t>(</w:t>
      </w:r>
      <w:r>
        <w:rPr>
          <w:rFonts w:hint="eastAsia" w:ascii="楷体" w:hAnsi="楷体" w:eastAsia="楷体" w:cs="楷体"/>
        </w:rPr>
        <w:t>或</w:t>
      </w:r>
      <w:r>
        <w:rPr>
          <w:rFonts w:hint="eastAsia"/>
        </w:rPr>
        <w:t>：故意谦言；</w:t>
      </w:r>
      <w:r>
        <w:rPr>
          <w:rFonts w:hint="eastAsia" w:ascii="楷体" w:hAnsi="楷体" w:eastAsia="楷体" w:cs="楷体"/>
        </w:rPr>
        <w:t>或</w:t>
      </w:r>
      <w:r>
        <w:rPr>
          <w:rFonts w:hint="eastAsia"/>
        </w:rPr>
        <w:t>：</w:t>
      </w:r>
      <w:r>
        <w:rPr>
          <w:color w:val="FF0000"/>
        </w:rPr>
        <w:t>过于歉言</w:t>
      </w:r>
      <w:r>
        <w:rPr>
          <w:rFonts w:hint="eastAsia"/>
        </w:rPr>
        <w:t>)</w:t>
      </w:r>
      <w:r>
        <w:t>。杨延辉有一日愁眉得展，誓不忘贤公主你恩重如山。</w:t>
      </w:r>
    </w:p>
    <w:p>
      <w:pPr>
        <w:ind w:left="1260" w:hanging="1260"/>
      </w:pPr>
      <w:r>
        <w:t>(铁境公主</w:t>
      </w:r>
      <w:r>
        <w:tab/>
      </w:r>
      <w:r>
        <w:t>【</w:t>
      </w:r>
      <w:r>
        <w:rPr>
          <w:rStyle w:val="106"/>
          <w:rFonts w:ascii="楷体" w:hAnsi="楷体" w:eastAsia="楷体" w:cs="楷体"/>
          <w:sz w:val="21"/>
          <w:szCs w:val="21"/>
        </w:rPr>
        <w:t>西皮</w:t>
      </w:r>
      <w:r>
        <w:rPr>
          <w:rFonts w:ascii="楷体" w:hAnsi="楷体" w:eastAsia="楷体" w:cs="楷体"/>
          <w:szCs w:val="21"/>
        </w:rPr>
        <w:t>快板</w:t>
      </w:r>
      <w:r>
        <w:t>】</w:t>
      </w:r>
      <w:r>
        <w:rPr>
          <w:rFonts w:hint="eastAsia"/>
        </w:rPr>
        <w:t>……</w:t>
      </w:r>
      <w:r>
        <w:t>有什么心腹事</w:t>
      </w:r>
      <w:r>
        <w:rPr>
          <w:rFonts w:hint="eastAsia"/>
        </w:rPr>
        <w:t>……</w:t>
      </w:r>
      <w:r>
        <w:t>)</w:t>
      </w:r>
    </w:p>
    <w:p>
      <w:pPr>
        <w:ind w:left="1260" w:hanging="1260"/>
      </w:pPr>
      <w:r>
        <w:t>【</w:t>
      </w:r>
      <w:r>
        <w:rPr>
          <w:rStyle w:val="106"/>
          <w:rFonts w:ascii="楷体" w:hAnsi="楷体" w:eastAsia="楷体" w:cs="楷体"/>
          <w:sz w:val="21"/>
          <w:szCs w:val="21"/>
        </w:rPr>
        <w:t>西皮</w:t>
      </w:r>
      <w:r>
        <w:rPr>
          <w:rFonts w:ascii="楷体" w:hAnsi="楷体" w:eastAsia="楷体" w:cs="楷体"/>
        </w:rPr>
        <w:t>快板</w:t>
      </w:r>
      <w:r>
        <w:t>】非是我终日里愁眉不展，有一桩心腹事不敢明言。萧天佐摆天门两国交战，我的娘押粮草</w:t>
      </w:r>
      <w:r>
        <w:rPr>
          <w:rFonts w:hint="eastAsia"/>
        </w:rPr>
        <w:t>(</w:t>
      </w:r>
      <w:r>
        <w:rPr>
          <w:rFonts w:hint="eastAsia" w:ascii="楷体" w:hAnsi="楷体" w:eastAsia="楷体" w:cs="楷体"/>
        </w:rPr>
        <w:t>或</w:t>
      </w:r>
      <w:r>
        <w:rPr>
          <w:rFonts w:hint="eastAsia"/>
        </w:rPr>
        <w:t>：</w:t>
      </w:r>
      <w:r>
        <w:t>我的娘</w:t>
      </w:r>
      <w:r>
        <w:rPr>
          <w:rFonts w:hint="eastAsia"/>
        </w:rPr>
        <w:t>领人马)</w:t>
      </w:r>
      <w:r>
        <w:t>来到北番。贤公主若容我母子相见</w:t>
      </w:r>
      <w:r>
        <w:rPr>
          <w:rFonts w:hint="eastAsia"/>
        </w:rPr>
        <w:t>(</w:t>
      </w:r>
      <w:r>
        <w:rPr>
          <w:rFonts w:hint="eastAsia" w:ascii="楷体" w:hAnsi="楷体" w:eastAsia="楷体" w:cs="楷体"/>
        </w:rPr>
        <w:t>或</w:t>
      </w:r>
      <w:r>
        <w:rPr>
          <w:rFonts w:hint="eastAsia"/>
        </w:rPr>
        <w:t>：母子来见)</w:t>
      </w:r>
      <w:r>
        <w:t>，到来生变犬马结草衔环。</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】虽然公主行方便，无有令箭难出关。</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】公主赐我金</w:t>
      </w:r>
      <w:r>
        <w:rPr>
          <w:rFonts w:hint="eastAsia"/>
        </w:rPr>
        <w:t>鈚</w:t>
      </w:r>
      <w:r>
        <w:t>箭，见母一面即刻还。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】公主只管放大胆，快马加鞭一夜还。</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w:t>
      </w:r>
      <w:r>
        <w:rPr>
          <w:rFonts w:hint="eastAsia"/>
        </w:rPr>
        <w:t>叫</w:t>
      </w:r>
      <w:r>
        <w:t>我盟誓愿，屈膝跪在地平川。我若探母不回转，黄沙盖定</w:t>
      </w:r>
      <w:r>
        <w:rPr>
          <w:rStyle w:val="66"/>
        </w:rPr>
        <w:footnoteReference w:id="463"/>
      </w:r>
      <w:r>
        <w:rPr>
          <w:rFonts w:hint="eastAsia"/>
        </w:rPr>
        <w:t>(</w:t>
      </w:r>
      <w:r>
        <w:rPr>
          <w:rFonts w:hint="eastAsia" w:ascii="楷体" w:hAnsi="楷体" w:eastAsia="楷体" w:cs="楷体"/>
        </w:rPr>
        <w:t>或</w:t>
      </w:r>
      <w:r>
        <w:rPr>
          <w:rFonts w:hint="eastAsia"/>
        </w:rPr>
        <w:t>：黄沙盖脸)</w:t>
      </w:r>
      <w:r>
        <w:t>尸不全。</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】一见公主盗令箭，本宫才把心放宽。扭回头来叫小番，</w:t>
      </w:r>
    </w:p>
    <w:p>
      <w:pPr>
        <w:ind w:left="1260" w:hanging="1260"/>
      </w:pPr>
      <w:r>
        <w:t>【</w:t>
      </w:r>
      <w:r>
        <w:rPr>
          <w:rStyle w:val="106"/>
          <w:rFonts w:ascii="楷体" w:hAnsi="楷体" w:eastAsia="楷体" w:cs="楷体"/>
          <w:sz w:val="21"/>
          <w:szCs w:val="21"/>
        </w:rPr>
        <w:t>西皮</w:t>
      </w:r>
      <w:r>
        <w:rPr>
          <w:rFonts w:ascii="楷体" w:hAnsi="楷体" w:eastAsia="楷体" w:cs="楷体"/>
          <w:szCs w:val="21"/>
        </w:rPr>
        <w:t>散板</w:t>
      </w:r>
      <w:r>
        <w:t>】将爷的千里战马扣连环，驸马爷即刻出关。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】在头上摘下</w:t>
      </w:r>
      <w:r>
        <w:rPr>
          <w:rFonts w:hint="eastAsia"/>
        </w:rPr>
        <w:t>狐</w:t>
      </w:r>
      <w:r>
        <w:t>腋冠，身上脱下紫罗衫。沿毡帽，齐眉掩，三尺青锋挂腰间。将身来在了宫门站，等、等</w:t>
      </w:r>
      <w:r>
        <w:rPr>
          <w:rFonts w:hint="eastAsia"/>
        </w:rPr>
        <w:t>……</w:t>
      </w:r>
      <w:r>
        <w:t>等候了公主奔阳关。</w:t>
      </w:r>
    </w:p>
    <w:p>
      <w:pPr>
        <w:ind w:left="1260" w:hanging="1260"/>
      </w:pPr>
      <w:r>
        <w:t>公主回来了。</w:t>
      </w:r>
    </w:p>
    <w:p>
      <w:pPr>
        <w:ind w:left="1260" w:hanging="1260"/>
      </w:pPr>
      <w:r>
        <w:t>辛苦你了，</w:t>
      </w:r>
    </w:p>
    <w:p>
      <w:pPr>
        <w:ind w:left="1260" w:hanging="1260"/>
      </w:pPr>
      <w:r>
        <w:t>有劳你了。</w:t>
      </w:r>
      <w:r>
        <w:rPr>
          <w:rFonts w:hint="eastAsia"/>
        </w:rPr>
        <w:t>(</w:t>
      </w:r>
      <w:r>
        <w:rPr>
          <w:rFonts w:hint="eastAsia" w:ascii="楷体" w:hAnsi="楷体" w:eastAsia="楷体" w:cs="楷体"/>
        </w:rPr>
        <w:t>或</w:t>
      </w:r>
      <w:r>
        <w:rPr>
          <w:rFonts w:hint="eastAsia"/>
        </w:rPr>
        <w:t>：难为你了。)</w:t>
      </w:r>
    </w:p>
    <w:p>
      <w:pPr>
        <w:ind w:left="1260" w:hanging="1260"/>
      </w:pPr>
      <w:r>
        <w:t>拿来——</w:t>
      </w:r>
    </w:p>
    <w:p>
      <w:pPr>
        <w:ind w:left="1260" w:hanging="1260"/>
      </w:pPr>
      <w:r>
        <w:t>令箭呐!</w:t>
      </w:r>
    </w:p>
    <w:p>
      <w:pPr>
        <w:ind w:left="1260" w:hanging="1260"/>
      </w:pPr>
      <w:r>
        <w:t>唉呀!你误了本宫的大事了。</w:t>
      </w:r>
    </w:p>
    <w:p>
      <w:pPr>
        <w:ind w:left="1260" w:hanging="1260"/>
      </w:pPr>
      <w:r>
        <w:t>公主请上，受我一拜!</w:t>
      </w:r>
    </w:p>
    <w:p>
      <w:pPr>
        <w:ind w:left="1260" w:hanging="1260"/>
      </w:pPr>
      <w:r>
        <w:t>公主啊——</w:t>
      </w:r>
    </w:p>
    <w:p>
      <w:pPr>
        <w:ind w:left="1260" w:hanging="1260"/>
      </w:pPr>
      <w:r>
        <w:t>【</w:t>
      </w:r>
      <w:r>
        <w:rPr>
          <w:rFonts w:ascii="楷体" w:hAnsi="楷体" w:eastAsia="楷体" w:cs="楷体"/>
        </w:rPr>
        <w:t>西皮快板</w:t>
      </w:r>
      <w:r>
        <w:t>】虽然相隔一夜晚，为人总要礼当先。辞别公主跨雕鞍，</w:t>
      </w:r>
    </w:p>
    <w:p>
      <w:pPr>
        <w:ind w:left="1260" w:hanging="1260"/>
      </w:pPr>
      <w:r>
        <w:t>马来!</w:t>
      </w:r>
    </w:p>
    <w:p>
      <w:pPr>
        <w:ind w:left="1260" w:hanging="1260"/>
      </w:pPr>
      <w:r>
        <w:t>【</w:t>
      </w:r>
      <w:r>
        <w:rPr>
          <w:rFonts w:ascii="楷体" w:hAnsi="楷体" w:eastAsia="楷体" w:cs="楷体"/>
        </w:rPr>
        <w:t>西皮摇板</w:t>
      </w:r>
      <w:r>
        <w:t>】泪汪汪哭出了雁门关。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】乔装改扮离宫院，一心回家探慈颜。</w:t>
      </w:r>
    </w:p>
    <w:p>
      <w:pPr>
        <w:ind w:left="1260" w:hanging="1260"/>
      </w:pPr>
      <w:r>
        <w:t>【</w:t>
      </w:r>
      <w:r>
        <w:rPr>
          <w:rFonts w:ascii="楷体" w:hAnsi="楷体" w:eastAsia="楷体" w:cs="楷体"/>
        </w:rPr>
        <w:t>西皮快板</w:t>
      </w:r>
      <w:r>
        <w:t>】催马来在关前站，把关的儿郎列两边。</w:t>
      </w:r>
    </w:p>
    <w:p>
      <w:pPr>
        <w:ind w:left="1260" w:hanging="1260"/>
      </w:pPr>
      <w:r>
        <w:t>开关!</w:t>
      </w:r>
    </w:p>
    <w:p>
      <w:pPr>
        <w:ind w:left="1260" w:hanging="1260"/>
      </w:pPr>
      <w:r>
        <w:t>奉了太后旨意，出关另有公干。</w:t>
      </w:r>
    </w:p>
    <w:p>
      <w:pPr>
        <w:ind w:left="1260" w:hanging="1260"/>
      </w:pPr>
      <w:r>
        <w:t>站定了!</w:t>
      </w:r>
    </w:p>
    <w:p>
      <w:pPr>
        <w:ind w:left="1260" w:hanging="1260"/>
      </w:pPr>
      <w:r>
        <w:t>【</w:t>
      </w:r>
      <w:r>
        <w:rPr>
          <w:rFonts w:ascii="楷体" w:hAnsi="楷体" w:eastAsia="楷体" w:cs="楷体"/>
        </w:rPr>
        <w:t>西皮快板</w:t>
      </w:r>
      <w:r>
        <w:t>】听说一声要令箭，翻身下了马雕鞍。用手取出金鈚箭，把关之人你要仔细观。</w:t>
      </w:r>
    </w:p>
    <w:p>
      <w:pPr>
        <w:ind w:left="1260" w:hanging="1260"/>
      </w:pPr>
      <w:r>
        <w:rPr>
          <w:rFonts w:ascii="宋体" w:hAnsi="宋体" w:cs="宋体"/>
        </w:rPr>
        <w:t>【</w:t>
      </w:r>
      <w:r>
        <w:rPr>
          <w:rFonts w:ascii="楷体" w:hAnsi="楷体" w:eastAsia="楷体" w:cs="宋体"/>
        </w:rPr>
        <w:t>西皮摇板</w:t>
      </w:r>
      <w:r>
        <w:rPr>
          <w:rFonts w:ascii="宋体" w:hAnsi="宋体" w:cs="宋体"/>
        </w:rPr>
        <w:t>】</w:t>
      </w:r>
      <w:r>
        <w:t>两国不和屡交战，把守关口莫偷闲。任那南蛮巧改扮，</w:t>
      </w:r>
    </w:p>
    <w:p>
      <w:pPr>
        <w:ind w:left="1260" w:hanging="1260"/>
      </w:pPr>
      <w:r>
        <w:t>马——来呃!</w:t>
      </w:r>
    </w:p>
    <w:p>
      <w:pPr>
        <w:ind w:left="1260" w:hanging="1260"/>
      </w:pPr>
      <w:r>
        <w:t>【</w:t>
      </w:r>
      <w:r>
        <w:rPr>
          <w:rFonts w:ascii="楷体" w:hAnsi="楷体" w:eastAsia="楷体" w:cs="楷体"/>
        </w:rPr>
        <w:t>西皮摇板</w:t>
      </w:r>
      <w:r>
        <w:t>】无有太后的令箭</w:t>
      </w:r>
      <w:r>
        <w:rPr>
          <w:rFonts w:hint="eastAsia"/>
        </w:rPr>
        <w:t>，</w:t>
      </w:r>
      <w:r>
        <w:t>莫放他出关</w:t>
      </w:r>
      <w:r>
        <w:rPr>
          <w:rFonts w:hint="eastAsia"/>
        </w:rPr>
        <w:t>(</w:t>
      </w:r>
      <w:r>
        <w:rPr>
          <w:rFonts w:hint="eastAsia" w:ascii="楷体" w:hAnsi="楷体" w:eastAsia="楷体" w:cs="楷体"/>
        </w:rPr>
        <w:t>或</w:t>
      </w:r>
      <w:r>
        <w:rPr>
          <w:rFonts w:hint="eastAsia"/>
        </w:rPr>
        <w:t>：莫放他过关)</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】眼望宋营灯光影</w:t>
      </w:r>
      <w:r>
        <w:rPr>
          <w:rStyle w:val="66"/>
        </w:rPr>
        <w:footnoteReference w:id="464"/>
      </w:r>
      <w:r>
        <w:t>，刀枪剑戟似麻林。大胆且把辕门进，闯入御营见娘亲。</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pPr>
      <w:r>
        <w:rPr>
          <w:rFonts w:hint="eastAsia"/>
        </w:rPr>
        <w:t>(杨延昭</w:t>
      </w:r>
      <w:r>
        <w:rPr>
          <w:rFonts w:hint="eastAsia"/>
        </w:rP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w:t>
      </w:r>
      <w:r>
        <w:rPr>
          <w:rFonts w:hint="eastAsia"/>
        </w:rPr>
        <w:t>一封战表到东京，)</w:t>
      </w:r>
    </w:p>
    <w:p>
      <w:pPr>
        <w:ind w:left="1260" w:hanging="1260"/>
        <w:rPr>
          <w:rFonts w:hint="eastAsia" w:eastAsia="Calibri"/>
        </w:rPr>
      </w:pPr>
      <w:r>
        <w:rPr>
          <w:rFonts w:hint="eastAsia"/>
        </w:rPr>
        <w:t>(杨延昭</w:t>
      </w:r>
      <w:r>
        <w:rPr>
          <w:rFonts w:hint="eastAsia"/>
        </w:rPr>
        <w:tab/>
      </w:r>
      <w:r>
        <w:t>【</w:t>
      </w:r>
      <w:r>
        <w:rPr>
          <w:rFonts w:ascii="楷体" w:hAnsi="楷体" w:eastAsia="楷体" w:cs="楷体"/>
        </w:rPr>
        <w:t>西皮</w:t>
      </w:r>
      <w:r>
        <w:rPr>
          <w:rFonts w:hint="eastAsia" w:ascii="楷体" w:hAnsi="楷体" w:eastAsia="楷体" w:cs="楷体"/>
        </w:rPr>
        <w:t>原</w:t>
      </w:r>
      <w:r>
        <w:rPr>
          <w:rFonts w:ascii="楷体" w:hAnsi="楷体" w:eastAsia="楷体" w:cs="楷体"/>
        </w:rPr>
        <w:t>板</w:t>
      </w:r>
      <w:r>
        <w:t>】</w:t>
      </w:r>
      <w:r>
        <w:rPr>
          <w:rFonts w:hint="eastAsia"/>
        </w:rPr>
        <w:t>宋王爷御驾亲自征。萧天佐摆下无名阵，满营将官解不明。</w:t>
      </w:r>
      <w:r>
        <w:rPr>
          <w:rFonts w:hint="eastAsia"/>
          <w:color w:val="FF0000"/>
        </w:rPr>
        <w:t>(本帅帐中修书信，天波府搬来了老娘亲。)</w:t>
      </w:r>
      <w:r>
        <w:rPr>
          <w:rFonts w:hint="eastAsia"/>
        </w:rPr>
        <w:t>我命宗保把兵请，中途路上遇仙人。得来兵书三卷整，才知番邦阵有名：青龙堪比孟佩苍，白虎就是焦克明。玄武机关擒岳胜，朱雀竟有宗保名。天罡地煞金锁阵，阵阵都有宋将名。青龙阵下少曲水，玉皇殿前缺天灯。白虎少耳又无睛，玄武皂旗无人擎。将身且坐宝帐等，且候五哥破天门。)</w:t>
      </w:r>
      <w:r>
        <w:rPr>
          <w:rStyle w:val="66"/>
        </w:rPr>
        <w:footnoteReference w:id="465"/>
      </w:r>
    </w:p>
    <w:p>
      <w:pPr>
        <w:ind w:left="1260" w:hanging="1260"/>
      </w:pPr>
      <w:r>
        <w:rPr>
          <w:rFonts w:hint="eastAsia" w:eastAsia="Calibri"/>
        </w:rPr>
        <w:t xml:space="preserve"> </w:t>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】大吼一声</w:t>
      </w:r>
      <w:r>
        <w:rPr>
          <w:rFonts w:hint="eastAsia"/>
          <w:sz w:val="18"/>
          <w:szCs w:val="18"/>
        </w:rPr>
        <w:t>呐</w:t>
      </w:r>
      <w:r>
        <w:t>如雷震，</w:t>
      </w:r>
    </w:p>
    <w:p>
      <w:pPr>
        <w:ind w:left="1260" w:hanging="1260"/>
      </w:pPr>
      <w:r>
        <w:t>【</w:t>
      </w:r>
      <w:r>
        <w:rPr>
          <w:rFonts w:ascii="楷体" w:hAnsi="楷体" w:eastAsia="楷体" w:cs="楷体"/>
        </w:rPr>
        <w:t>西皮快板</w:t>
      </w:r>
      <w:r>
        <w:t>】杨家将令鬼神惊。大胆且把宝帐进</w:t>
      </w:r>
      <w:r>
        <w:rPr>
          <w:rFonts w:hint="eastAsia"/>
          <w:sz w:val="18"/>
          <w:szCs w:val="18"/>
        </w:rPr>
        <w:t>呐</w:t>
      </w:r>
      <w:r>
        <w:t>，</w:t>
      </w:r>
    </w:p>
    <w:p>
      <w:pPr>
        <w:ind w:left="1260" w:hanging="1260"/>
      </w:pPr>
      <w:r>
        <w:t>【</w:t>
      </w:r>
      <w:r>
        <w:rPr>
          <w:rFonts w:ascii="楷体" w:hAnsi="楷体" w:eastAsia="楷体" w:cs="楷体"/>
        </w:rPr>
        <w:t>西皮快板</w:t>
      </w:r>
      <w:r>
        <w:t>】上面</w:t>
      </w:r>
      <w:r>
        <w:rPr>
          <w:rFonts w:hint="eastAsia"/>
          <w:sz w:val="18"/>
          <w:szCs w:val="18"/>
        </w:rPr>
        <w:t>呐</w:t>
      </w:r>
      <w:r>
        <w:t>坐定同胞人。弟兄分别十五春，不料今日回宋营。暂且不通名和姓，问我一言答一声。</w:t>
      </w:r>
    </w:p>
    <w:p>
      <w:pPr>
        <w:ind w:left="1260" w:hanging="1260"/>
      </w:pPr>
      <w:r>
        <w:t>【</w:t>
      </w:r>
      <w:r>
        <w:rPr>
          <w:rFonts w:ascii="楷体" w:hAnsi="楷体" w:eastAsia="楷体" w:cs="楷体"/>
        </w:rPr>
        <w:t>西皮快板</w:t>
      </w:r>
      <w:r>
        <w:t>】家住山后磁州</w:t>
      </w:r>
      <w:r>
        <w:rPr>
          <w:rStyle w:val="66"/>
        </w:rPr>
        <w:footnoteReference w:id="466"/>
      </w:r>
      <w:r>
        <w:t>郡，火塘寨上有家门。我父令公官极品，我母佘氏老太君。十五年前沙滩会，失落番邦被贼擒。六弟下位将兄认，我是四哥回宋营。</w:t>
      </w:r>
    </w:p>
    <w:p>
      <w:pPr>
        <w:ind w:left="1260" w:hanging="1260"/>
      </w:pPr>
      <w:r>
        <w:t>罢了。</w:t>
      </w:r>
    </w:p>
    <w:p>
      <w:pPr>
        <w:ind w:left="1260" w:hanging="1260"/>
      </w:pPr>
      <w:r>
        <w:t>这是何人?</w:t>
      </w:r>
      <w:r>
        <w:rPr>
          <w:rFonts w:hint="eastAsia"/>
        </w:rPr>
        <w:t>(</w:t>
      </w:r>
      <w:r>
        <w:rPr>
          <w:rFonts w:hint="eastAsia" w:ascii="楷体" w:hAnsi="楷体" w:eastAsia="楷体" w:cs="楷体"/>
        </w:rPr>
        <w:t>或</w:t>
      </w:r>
      <w:r>
        <w:rPr>
          <w:rFonts w:hint="eastAsia"/>
        </w:rPr>
        <w:t>：此是何人?)</w:t>
      </w:r>
    </w:p>
    <w:p>
      <w:pPr>
        <w:ind w:left="1260" w:hanging="1260"/>
      </w:pPr>
      <w:r>
        <w:t>多大年纪?</w:t>
      </w:r>
    </w:p>
    <w:p>
      <w:pPr>
        <w:ind w:left="1260" w:hanging="1260"/>
      </w:pPr>
      <w:r>
        <w:t>呜哙呀，且喜杨家有后，待我谢天谢地。</w:t>
      </w:r>
    </w:p>
    <w:p>
      <w:pPr>
        <w:ind w:left="1260" w:hanging="1260"/>
      </w:pPr>
      <w:r>
        <w:t>唉!一言难尽呐——</w:t>
      </w:r>
    </w:p>
    <w:p>
      <w:pPr>
        <w:ind w:left="1260" w:hanging="1260"/>
      </w:pPr>
      <w:r>
        <w:t>【</w:t>
      </w:r>
      <w:r>
        <w:rPr>
          <w:rFonts w:ascii="楷体" w:hAnsi="楷体" w:eastAsia="楷体" w:cs="楷体"/>
        </w:rPr>
        <w:t>西皮原板</w:t>
      </w:r>
      <w:r>
        <w:t>】弟兄们分别十五春</w:t>
      </w:r>
      <w:r>
        <w:rPr>
          <w:rFonts w:hint="eastAsia"/>
          <w:sz w:val="18"/>
          <w:szCs w:val="18"/>
        </w:rPr>
        <w:t>呐</w:t>
      </w:r>
      <w:r>
        <w:t>，我和你沙滩会两离分。闻听得老娘驾到北郡，因此上</w:t>
      </w:r>
      <w:r>
        <w:rPr>
          <w:rFonts w:hint="eastAsia"/>
        </w:rPr>
        <w:t>乔</w:t>
      </w:r>
      <w:r>
        <w:t>改扮黑夜里探望娘亲</w:t>
      </w:r>
      <w:r>
        <w:rPr>
          <w:rFonts w:hint="eastAsia"/>
          <w:sz w:val="18"/>
          <w:szCs w:val="18"/>
        </w:rPr>
        <w:t>呐</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问贤弟老娘今何在?</w:t>
      </w:r>
    </w:p>
    <w:p>
      <w:pPr>
        <w:ind w:left="1260" w:hanging="1260"/>
      </w:pPr>
      <w:r>
        <w:t>(杨延昭</w:t>
      </w:r>
      <w:r>
        <w:tab/>
      </w:r>
      <w:r>
        <w:rPr>
          <w:rFonts w:ascii="宋体" w:hAnsi="宋体" w:cs="宋体"/>
        </w:rPr>
        <w:t>【</w:t>
      </w:r>
      <w:r>
        <w:rPr>
          <w:rFonts w:ascii="楷体" w:hAnsi="楷体" w:eastAsia="楷体" w:cs="宋体"/>
        </w:rPr>
        <w:t>西皮摇板</w:t>
      </w:r>
      <w:r>
        <w:rPr>
          <w:rFonts w:ascii="宋体" w:hAnsi="宋体" w:cs="宋体"/>
        </w:rPr>
        <w:t>】……后帐未出来。</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有劳贤弟把路带，</w:t>
      </w:r>
    </w:p>
    <w:p>
      <w:pPr>
        <w:ind w:left="1260" w:hanging="1260"/>
      </w:pPr>
      <w:r>
        <w:rPr>
          <w:rFonts w:ascii="宋体" w:hAnsi="宋体" w:cs="宋体"/>
        </w:rPr>
        <w:t>【</w:t>
      </w:r>
      <w:r>
        <w:rPr>
          <w:rFonts w:ascii="楷体" w:hAnsi="楷体" w:eastAsia="楷体" w:cs="宋体"/>
        </w:rPr>
        <w:t>西皮摇板</w:t>
      </w:r>
      <w:r>
        <w:rPr>
          <w:rFonts w:ascii="宋体" w:hAnsi="宋体" w:cs="宋体"/>
        </w:rPr>
        <w:t>】</w:t>
      </w:r>
      <w:r>
        <w:t>母子们相逢痛伤怀。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pPr>
      <w:r>
        <w:rPr>
          <w:rFonts w:hint="eastAsia"/>
          <w:szCs w:val="21"/>
        </w:rPr>
        <w:t>(</w:t>
      </w:r>
      <w:r>
        <w:t>杨延昭</w:t>
      </w:r>
      <w:r>
        <w:tab/>
      </w:r>
      <w:r>
        <w:rPr>
          <w:rFonts w:ascii="宋体" w:hAnsi="宋体" w:cs="宋体"/>
        </w:rPr>
        <w:t>【</w:t>
      </w:r>
      <w:r>
        <w:rPr>
          <w:rFonts w:ascii="楷体" w:hAnsi="楷体" w:eastAsia="楷体" w:cs="宋体"/>
        </w:rPr>
        <w:t>西皮摇板</w:t>
      </w:r>
      <w:r>
        <w:rPr>
          <w:rFonts w:ascii="宋体" w:hAnsi="宋体" w:cs="宋体"/>
        </w:rPr>
        <w:t>】……</w:t>
      </w:r>
      <w:r>
        <w:rPr>
          <w:rFonts w:hint="eastAsia" w:ascii="宋体" w:hAnsi="宋体" w:cs="宋体"/>
        </w:rPr>
        <w:t>营门外</w:t>
      </w:r>
      <w:r>
        <w:rPr>
          <w:rFonts w:ascii="宋体" w:hAnsi="宋体" w:cs="宋体"/>
        </w:rPr>
        <w:t>。</w:t>
      </w:r>
      <w:r>
        <w:rPr>
          <w:rFonts w:hint="eastAsia"/>
          <w:szCs w:val="21"/>
        </w:rPr>
        <w:t>)</w:t>
      </w:r>
    </w:p>
    <w:p>
      <w:pPr>
        <w:ind w:left="1260" w:hanging="1260"/>
      </w:pPr>
      <w:r>
        <w:rPr>
          <w:szCs w:val="21"/>
        </w:rPr>
        <w:t>【</w:t>
      </w:r>
      <w:r>
        <w:rPr>
          <w:rFonts w:ascii="楷体" w:hAnsi="楷体" w:eastAsia="楷体" w:cs="楷体"/>
          <w:szCs w:val="21"/>
        </w:rPr>
        <w:t>西皮摇板</w:t>
      </w:r>
      <w:r>
        <w:rPr>
          <w:szCs w:val="21"/>
        </w:rPr>
        <w:t>】</w:t>
      </w:r>
      <w:r>
        <w:t>贤弟禀告老萱台。</w:t>
      </w:r>
    </w:p>
    <w:p>
      <w:pPr>
        <w:ind w:left="1260" w:hanging="1260"/>
      </w:pPr>
      <w:r>
        <w:t>这是何人?</w:t>
      </w:r>
      <w:r>
        <w:rPr>
          <w:rFonts w:hint="eastAsia"/>
        </w:rPr>
        <w:t>(</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母亲!老娘!唉，娘——啊</w:t>
      </w:r>
      <w:r>
        <w:rPr>
          <w:rFonts w:hint="eastAsia"/>
        </w:rPr>
        <w:t>……</w:t>
      </w:r>
      <w:r>
        <w:t>(</w:t>
      </w:r>
      <w:r>
        <w:rPr>
          <w:rFonts w:ascii="楷体" w:hAnsi="楷体" w:eastAsia="楷体" w:cs="楷体"/>
          <w:szCs w:val="21"/>
        </w:rPr>
        <w:t>哭介</w:t>
      </w:r>
      <w:r>
        <w:t>)</w:t>
      </w:r>
    </w:p>
    <w:p>
      <w:pPr>
        <w:ind w:left="1260" w:hanging="1260"/>
      </w:pPr>
      <w:r>
        <w:rPr>
          <w:rFonts w:hint="eastAsia"/>
        </w:rPr>
        <w:t>&lt;</w:t>
      </w:r>
      <w:r>
        <w:rPr>
          <w:rFonts w:hint="eastAsia" w:ascii="楷体" w:hAnsi="楷体" w:eastAsia="楷体" w:cs="楷体"/>
          <w:b/>
        </w:rPr>
        <w:t>三叫头</w:t>
      </w:r>
      <w:r>
        <w:rPr>
          <w:rFonts w:hint="eastAsia"/>
        </w:rPr>
        <w:t>&gt;</w:t>
      </w:r>
      <w:r>
        <w:t>老娘!母亲!唉，母亲——啊</w:t>
      </w:r>
      <w:r>
        <w:rPr>
          <w:rFonts w:hint="eastAsia"/>
        </w:rPr>
        <w:t>……</w:t>
      </w:r>
      <w:r>
        <w:t>(</w:t>
      </w:r>
      <w:r>
        <w:rPr>
          <w:rFonts w:ascii="楷体" w:hAnsi="楷体" w:eastAsia="楷体" w:cs="楷体"/>
        </w:rPr>
        <w:t>哭介</w:t>
      </w:r>
      <w:r>
        <w:t>)</w:t>
      </w:r>
    </w:p>
    <w:p>
      <w:pPr>
        <w:ind w:left="1260" w:hanging="1260"/>
      </w:pPr>
      <w:r>
        <w:rPr>
          <w:szCs w:val="21"/>
        </w:rPr>
        <w:t>【西皮导板】</w:t>
      </w:r>
      <w:r>
        <w:t>老娘亲请上</w:t>
      </w:r>
      <w:r>
        <w:rPr>
          <w:rFonts w:hint="eastAsia"/>
          <w:sz w:val="18"/>
          <w:szCs w:val="18"/>
        </w:rPr>
        <w:t>啊</w:t>
      </w:r>
      <w:r>
        <w:t>受儿</w:t>
      </w:r>
      <w:r>
        <w:rPr>
          <w:rFonts w:hint="eastAsia"/>
          <w:sz w:val="18"/>
          <w:szCs w:val="18"/>
        </w:rPr>
        <w:t>啊</w:t>
      </w:r>
      <w:r>
        <w:t>【</w:t>
      </w:r>
      <w:r>
        <w:rPr>
          <w:rFonts w:ascii="楷体" w:hAnsi="楷体" w:eastAsia="楷体" w:cs="楷体"/>
        </w:rPr>
        <w:t>回龙</w:t>
      </w:r>
      <w:r>
        <w:t>】拜，</w:t>
      </w:r>
    </w:p>
    <w:p>
      <w:pPr>
        <w:ind w:left="1260" w:hanging="1260"/>
      </w:pPr>
      <w:r>
        <w:t>唉，娘啊，呃</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西皮二六</w:t>
      </w:r>
      <w:r>
        <w:t>】千拜万拜也是折不过儿的罪来。孩儿被擒在番邦外，隐姓埋名</w:t>
      </w:r>
      <w:r>
        <w:rPr>
          <w:rFonts w:hint="eastAsia"/>
        </w:rPr>
        <w:t>脱</w:t>
      </w:r>
      <w:r>
        <w:t>祸灾</w:t>
      </w:r>
      <w:r>
        <w:rPr>
          <w:rFonts w:hint="eastAsia"/>
        </w:rPr>
        <w:t>(</w:t>
      </w:r>
      <w:r>
        <w:rPr>
          <w:rFonts w:hint="eastAsia" w:ascii="楷体" w:hAnsi="楷体" w:eastAsia="楷体" w:cs="楷体"/>
        </w:rPr>
        <w:t>或</w:t>
      </w:r>
      <w:r>
        <w:rPr>
          <w:rFonts w:hint="eastAsia"/>
        </w:rPr>
        <w:t>：</w:t>
      </w:r>
      <w:r>
        <w:t>隐姓埋名</w:t>
      </w:r>
      <w:r>
        <w:rPr>
          <w:rFonts w:hint="eastAsia"/>
        </w:rPr>
        <w:t>躲祸灾)</w:t>
      </w:r>
      <w:r>
        <w:t>。多蒙太后恩似海</w:t>
      </w:r>
      <w:r>
        <w:rPr>
          <w:rFonts w:hint="eastAsia"/>
          <w:sz w:val="18"/>
          <w:szCs w:val="18"/>
        </w:rPr>
        <w:t>呀</w:t>
      </w:r>
      <w:r>
        <w:t>，铁镜公主配和谐。儿在番邦一十五载，常把我的老娘挂在儿的心怀。胡狄衣冠懒穿戴，每年间花开【</w:t>
      </w:r>
      <w:r>
        <w:rPr>
          <w:rFonts w:hint="eastAsia"/>
          <w:sz w:val="15"/>
          <w:szCs w:val="15"/>
        </w:rPr>
        <w:t>转</w:t>
      </w:r>
      <w:r>
        <w:rPr>
          <w:rFonts w:ascii="楷体" w:hAnsi="楷体" w:eastAsia="楷体" w:cs="楷体"/>
        </w:rPr>
        <w:t>西皮快板</w:t>
      </w:r>
      <w:r>
        <w:t>】儿的心不开。闻听得老娘征北塞，乔装改扮</w:t>
      </w:r>
      <w:r>
        <w:rPr>
          <w:rFonts w:hint="eastAsia"/>
        </w:rPr>
        <w:t>回</w:t>
      </w:r>
      <w:r>
        <w:t>营来。见母一面愁颜解，愿老娘福寿康宁</w:t>
      </w:r>
      <w:r>
        <w:rPr>
          <w:rFonts w:hint="eastAsia"/>
        </w:rPr>
        <w:t>、</w:t>
      </w:r>
      <w:r>
        <w:t>永无恙无灾。</w:t>
      </w:r>
    </w:p>
    <w:p>
      <w:pPr>
        <w:ind w:left="1260" w:hanging="1260"/>
      </w:pPr>
      <w:r>
        <w:t>【</w:t>
      </w:r>
      <w:r>
        <w:rPr>
          <w:rFonts w:ascii="楷体" w:hAnsi="楷体" w:eastAsia="楷体" w:cs="楷体"/>
        </w:rPr>
        <w:t>西皮快板</w:t>
      </w:r>
      <w:r>
        <w:t>】那铁镜公主真可爱，黄金难买女裙钗。本当过营来奉拜，怎奈是两下相争</w:t>
      </w:r>
      <w:r>
        <w:rPr>
          <w:rFonts w:hint="eastAsia"/>
          <w:sz w:val="18"/>
          <w:szCs w:val="18"/>
        </w:rPr>
        <w:t>呐</w:t>
      </w:r>
      <w:r>
        <w:t>，儿的娘啊，她不能来。</w:t>
      </w:r>
    </w:p>
    <w:p>
      <w:pPr>
        <w:ind w:left="1260" w:hanging="1260"/>
      </w:pPr>
      <w:r>
        <w:rPr>
          <w:szCs w:val="21"/>
        </w:rPr>
        <w:t>【</w:t>
      </w:r>
      <w:r>
        <w:rPr>
          <w:rFonts w:ascii="楷体" w:hAnsi="楷体" w:eastAsia="楷体" w:cs="楷体"/>
        </w:rPr>
        <w:t>西皮摇板</w:t>
      </w:r>
      <w:r>
        <w:rPr>
          <w:szCs w:val="21"/>
        </w:rPr>
        <w:t>】</w:t>
      </w:r>
      <w:r>
        <w:t>六</w:t>
      </w:r>
      <w:r>
        <w:rPr>
          <w:rFonts w:hint="eastAsia"/>
        </w:rPr>
        <w:t>贤</w:t>
      </w:r>
      <w:r>
        <w:t>弟请上受兄拜，贤弟可挂忠孝牌。</w:t>
      </w:r>
    </w:p>
    <w:p>
      <w:pPr>
        <w:ind w:left="1260" w:hanging="1260"/>
      </w:pPr>
      <w:r>
        <w:rPr>
          <w:szCs w:val="21"/>
        </w:rPr>
        <w:t>【</w:t>
      </w:r>
      <w:r>
        <w:rPr>
          <w:rFonts w:ascii="楷体" w:hAnsi="楷体" w:eastAsia="楷体" w:cs="楷体"/>
        </w:rPr>
        <w:t>西皮摇板</w:t>
      </w:r>
      <w:r>
        <w:rPr>
          <w:szCs w:val="21"/>
        </w:rPr>
        <w:t>】</w:t>
      </w:r>
      <w:r>
        <w:t>二贤妹请上受一拜，愧煞愚兄不将才。</w:t>
      </w:r>
    </w:p>
    <w:p>
      <w:pPr>
        <w:ind w:left="1260" w:hanging="1260"/>
      </w:pPr>
      <w:r>
        <w:t>【</w:t>
      </w:r>
      <w:r>
        <w:rPr>
          <w:rFonts w:ascii="楷体" w:hAnsi="楷体" w:eastAsia="楷体" w:cs="楷体"/>
        </w:rPr>
        <w:t>西皮散板</w:t>
      </w:r>
      <w:r>
        <w:t>】听一言来泪满腮，心中阵阵似刀裁。问贤妹你四嫂今何在，</w:t>
      </w:r>
    </w:p>
    <w:p>
      <w:pPr>
        <w:ind w:left="1260" w:hanging="1260"/>
      </w:pPr>
      <w:r>
        <w:t>【</w:t>
      </w:r>
      <w:r>
        <w:rPr>
          <w:rFonts w:ascii="楷体" w:hAnsi="楷体" w:eastAsia="楷体" w:cs="楷体"/>
        </w:rPr>
        <w:t>西皮散板</w:t>
      </w:r>
      <w:r>
        <w:t>】有劳贤妹把路带，</w:t>
      </w:r>
    </w:p>
    <w:p>
      <w:pPr>
        <w:ind w:left="1260" w:hanging="1260"/>
      </w:pPr>
      <w:r>
        <w:t>【</w:t>
      </w:r>
      <w:r>
        <w:rPr>
          <w:rFonts w:ascii="楷体" w:hAnsi="楷体" w:eastAsia="楷体" w:cs="楷体"/>
        </w:rPr>
        <w:t>西皮</w:t>
      </w:r>
      <w:r>
        <w:rPr>
          <w:rFonts w:hint="eastAsia" w:ascii="楷体" w:hAnsi="楷体" w:eastAsia="楷体" w:cs="楷体"/>
        </w:rPr>
        <w:t>散</w:t>
      </w:r>
      <w:r>
        <w:rPr>
          <w:rFonts w:ascii="楷体" w:hAnsi="楷体" w:eastAsia="楷体" w:cs="楷体"/>
        </w:rPr>
        <w:t>板</w:t>
      </w:r>
      <w:r>
        <w:t>】儿到后营看一看受苦的女裙钗</w:t>
      </w:r>
      <w:r>
        <w:rPr>
          <w:rFonts w:hint="eastAsia"/>
        </w:rPr>
        <w:t>。</w:t>
      </w:r>
      <w:r>
        <w:t>儿的娘啊，儿去去就来。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pPr>
      <w:r>
        <w:t>这是何人?</w:t>
      </w:r>
      <w:r>
        <w:rPr>
          <w:rFonts w:hint="eastAsia"/>
        </w:rPr>
        <w:t xml:space="preserve"> (</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孟氏!我妻!唉，妻</w:t>
      </w:r>
      <w:r>
        <w:rPr>
          <w:rFonts w:hint="eastAsia"/>
        </w:rPr>
        <w:t>——呀，呃……</w:t>
      </w:r>
      <w:r>
        <w:t>(</w:t>
      </w:r>
      <w:r>
        <w:rPr>
          <w:rFonts w:ascii="楷体" w:hAnsi="楷体" w:eastAsia="楷体" w:cs="楷体"/>
        </w:rPr>
        <w:t>哭介</w:t>
      </w:r>
      <w:r>
        <w:t>)</w:t>
      </w:r>
    </w:p>
    <w:p>
      <w:pPr>
        <w:ind w:left="1260" w:hanging="1260"/>
      </w:pPr>
      <w:r>
        <w:rPr>
          <w:rFonts w:hint="eastAsia"/>
        </w:rPr>
        <w:t>&lt;</w:t>
      </w:r>
      <w:r>
        <w:rPr>
          <w:rFonts w:hint="eastAsia" w:ascii="楷体" w:hAnsi="楷体" w:eastAsia="楷体" w:cs="楷体"/>
          <w:b/>
        </w:rPr>
        <w:t>三叫头</w:t>
      </w:r>
      <w:r>
        <w:rPr>
          <w:rFonts w:hint="eastAsia"/>
        </w:rPr>
        <w:t>&gt;</w:t>
      </w:r>
      <w:r>
        <w:t>贤妻!孟氏!唉，妻</w:t>
      </w:r>
      <w:r>
        <w:rPr>
          <w:rFonts w:hint="eastAsia"/>
        </w:rPr>
        <w:t>——呀，呃……</w:t>
      </w:r>
      <w:r>
        <w:t>(</w:t>
      </w:r>
      <w:r>
        <w:rPr>
          <w:rFonts w:ascii="楷体" w:hAnsi="楷体" w:eastAsia="楷体" w:cs="楷体"/>
        </w:rPr>
        <w:t>哭介</w:t>
      </w:r>
      <w:r>
        <w:t>)</w:t>
      </w:r>
    </w:p>
    <w:p>
      <w:pPr>
        <w:ind w:left="1260" w:hanging="1260"/>
      </w:pPr>
      <w:r>
        <w:t>妻</w:t>
      </w:r>
      <w:r>
        <w:rPr>
          <w:rFonts w:hint="eastAsia"/>
        </w:rPr>
        <w:t>呀</w:t>
      </w:r>
      <w:r>
        <w:t>!</w:t>
      </w:r>
    </w:p>
    <w:p>
      <w:pPr>
        <w:ind w:left="1260" w:hanging="1260"/>
      </w:pPr>
      <w:r>
        <w:t>【</w:t>
      </w:r>
      <w:r>
        <w:rPr>
          <w:rFonts w:ascii="楷体" w:hAnsi="楷体" w:eastAsia="楷体" w:cs="楷体"/>
        </w:rPr>
        <w:t>西皮快板</w:t>
      </w:r>
      <w:r>
        <w:t>】自从沙滩一阵败，隐姓埋名躲祸灾。萧后待我恩似海，铁镜公主配和谐。闻听得老娘到北塞，乔装改扮</w:t>
      </w:r>
      <w:r>
        <w:rPr>
          <w:rFonts w:hint="eastAsia"/>
        </w:rPr>
        <w:t>回</w:t>
      </w:r>
      <w:r>
        <w:t>营来</w:t>
      </w:r>
      <w:r>
        <w:rPr>
          <w:rFonts w:hint="eastAsia"/>
        </w:rPr>
        <w:t>(</w:t>
      </w:r>
      <w:r>
        <w:rPr>
          <w:rFonts w:hint="eastAsia" w:ascii="楷体" w:hAnsi="楷体" w:eastAsia="楷体" w:cs="楷体"/>
        </w:rPr>
        <w:t>或</w:t>
      </w:r>
      <w:r>
        <w:rPr>
          <w:rFonts w:hint="eastAsia"/>
        </w:rPr>
        <w:t>：</w:t>
      </w:r>
      <w:r>
        <w:t>乔装改扮</w:t>
      </w:r>
      <w:r>
        <w:rPr>
          <w:rFonts w:hint="eastAsia"/>
        </w:rPr>
        <w:t>过营来)</w:t>
      </w:r>
      <w:r>
        <w:t>。一来见娘问安泰，二念贤妻挂心怀。</w:t>
      </w:r>
    </w:p>
    <w:p>
      <w:pPr>
        <w:ind w:left="1260" w:hanging="1260"/>
      </w:pPr>
      <w:r>
        <w:t>【</w:t>
      </w:r>
      <w:r>
        <w:rPr>
          <w:rFonts w:ascii="楷体" w:hAnsi="楷体" w:eastAsia="楷体" w:cs="楷体"/>
        </w:rPr>
        <w:t>西皮快板</w:t>
      </w:r>
      <w:r>
        <w:t>】贤妻莫把夫来怪，我有言来听开怀</w:t>
      </w:r>
      <w:r>
        <w:rPr>
          <w:rFonts w:hint="eastAsia"/>
        </w:rPr>
        <w:t>：</w:t>
      </w:r>
      <w:r>
        <w:t>不是她盗令来得快，插翅焉能转回来。临行时言语叮咛再，即刻回令莫迟捱。夫妻们只哭得肝肠</w:t>
      </w:r>
      <w:r>
        <w:rPr>
          <w:rFonts w:hint="eastAsia"/>
          <w:sz w:val="18"/>
          <w:szCs w:val="18"/>
        </w:rPr>
        <w:t>啊</w:t>
      </w:r>
      <w:r>
        <w:rPr>
          <w:rFonts w:hint="eastAsia"/>
        </w:rPr>
        <w:t>&lt;</w:t>
      </w:r>
      <w:r>
        <w:rPr>
          <w:rFonts w:ascii="楷体" w:hAnsi="楷体" w:eastAsia="楷体" w:cs="楷体"/>
          <w:b/>
        </w:rPr>
        <w:t>哭头</w:t>
      </w:r>
      <w:r>
        <w:rPr>
          <w:rFonts w:hint="eastAsia"/>
        </w:rPr>
        <w:t>&gt;</w:t>
      </w:r>
      <w:r>
        <w:t>坏，</w:t>
      </w:r>
    </w:p>
    <w:p>
      <w:pPr>
        <w:ind w:left="1260" w:hanging="1260"/>
      </w:pPr>
      <w:r>
        <w:t>唉呀!</w:t>
      </w:r>
    </w:p>
    <w:p>
      <w:pPr>
        <w:ind w:left="1260" w:hanging="1260"/>
      </w:pPr>
      <w:r>
        <w:t>【</w:t>
      </w:r>
      <w:r>
        <w:rPr>
          <w:rFonts w:ascii="楷体" w:hAnsi="楷体" w:eastAsia="楷体" w:cs="楷体"/>
        </w:rPr>
        <w:t>西皮散板</w:t>
      </w:r>
      <w:r>
        <w:t>】又听谯楼四更牌。</w:t>
      </w:r>
    </w:p>
    <w:p>
      <w:pPr>
        <w:ind w:left="1260" w:hanging="1260"/>
      </w:pPr>
      <w:r>
        <w:t>【</w:t>
      </w:r>
      <w:r>
        <w:rPr>
          <w:rFonts w:ascii="楷体" w:hAnsi="楷体" w:eastAsia="楷体" w:cs="楷体"/>
        </w:rPr>
        <w:t>西皮散板</w:t>
      </w:r>
      <w:r>
        <w:t>】辞别贤妻出帐外</w:t>
      </w:r>
      <w:r>
        <w:rPr>
          <w:rFonts w:hint="eastAsia"/>
          <w:sz w:val="18"/>
          <w:szCs w:val="18"/>
        </w:rPr>
        <w:t>呀</w:t>
      </w:r>
      <w:r>
        <w:t>，</w:t>
      </w:r>
    </w:p>
    <w:p>
      <w:pPr>
        <w:ind w:left="1260" w:hanging="1260"/>
      </w:pPr>
      <w:r>
        <w:t>【</w:t>
      </w:r>
      <w:r>
        <w:rPr>
          <w:rFonts w:ascii="楷体" w:hAnsi="楷体" w:eastAsia="楷体" w:cs="楷体"/>
        </w:rPr>
        <w:t>西皮散板</w:t>
      </w:r>
      <w:r>
        <w:t>】你苦苦地留我为何来?</w:t>
      </w:r>
    </w:p>
    <w:p>
      <w:pPr>
        <w:ind w:left="1260" w:hanging="1260"/>
      </w:pPr>
      <w:r>
        <w:t>【</w:t>
      </w:r>
      <w:r>
        <w:rPr>
          <w:rFonts w:ascii="楷体" w:hAnsi="楷体" w:eastAsia="楷体" w:cs="楷体"/>
        </w:rPr>
        <w:t>西皮散板</w:t>
      </w:r>
      <w:r>
        <w:t>】岂不知老娘年高迈，船到江心马停崖。</w:t>
      </w:r>
    </w:p>
    <w:p>
      <w:pPr>
        <w:ind w:left="1260" w:hanging="1260"/>
      </w:pPr>
      <w:r>
        <w:t>罢!</w:t>
      </w:r>
    </w:p>
    <w:p>
      <w:pPr>
        <w:ind w:left="1260" w:hanging="1260"/>
      </w:pPr>
      <w:r>
        <w:t>【</w:t>
      </w:r>
      <w:r>
        <w:rPr>
          <w:rFonts w:ascii="楷体" w:hAnsi="楷体" w:eastAsia="楷体" w:cs="楷体"/>
        </w:rPr>
        <w:t>西皮散板</w:t>
      </w:r>
      <w:r>
        <w:t>】狠心抛妻后营寨。</w:t>
      </w:r>
    </w:p>
    <w:p>
      <w:pPr>
        <w:ind w:left="1260" w:hanging="1260"/>
      </w:pPr>
      <w:r>
        <w:t>唉呀!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pPr>
      <w:r>
        <w:t>【</w:t>
      </w:r>
      <w:r>
        <w:rPr>
          <w:rFonts w:ascii="楷体" w:hAnsi="楷体" w:eastAsia="楷体" w:cs="楷体"/>
        </w:rPr>
        <w:t>西皮散板</w:t>
      </w:r>
      <w:r>
        <w:t>】辞别老娘回北塞，</w:t>
      </w:r>
    </w:p>
    <w:p>
      <w:pPr>
        <w:ind w:left="1260" w:hanging="1260"/>
      </w:pPr>
      <w:r>
        <w:t>母亲!</w:t>
      </w:r>
      <w:r>
        <w:rPr>
          <w:rFonts w:hint="eastAsia"/>
        </w:rPr>
        <w:t>(</w:t>
      </w:r>
      <w:r>
        <w:rPr>
          <w:rFonts w:hint="eastAsia" w:ascii="楷体" w:hAnsi="楷体" w:eastAsia="楷体" w:cs="楷体"/>
        </w:rPr>
        <w:t>或</w:t>
      </w:r>
      <w:r>
        <w:rPr>
          <w:rFonts w:hint="eastAsia"/>
        </w:rPr>
        <w:t>：老娘!)</w:t>
      </w:r>
    </w:p>
    <w:p>
      <w:pPr>
        <w:ind w:left="1260" w:hanging="1260"/>
      </w:pPr>
      <w:r>
        <w:t>儿岂不知</w:t>
      </w:r>
      <w:r>
        <w:rPr>
          <w:rFonts w:hint="eastAsia"/>
        </w:rPr>
        <w:t>“</w:t>
      </w:r>
      <w:r>
        <w:t>天地为大，忠孝当先</w:t>
      </w:r>
      <w:r>
        <w:rPr>
          <w:rFonts w:hint="eastAsia"/>
        </w:rPr>
        <w:t>”</w:t>
      </w:r>
      <w:r>
        <w:t>?</w:t>
      </w:r>
    </w:p>
    <w:p>
      <w:r>
        <w:t>孩儿此刻若不回去，你那番邦孙</w:t>
      </w:r>
      <w:r>
        <w:rPr>
          <w:rFonts w:hint="eastAsia"/>
        </w:rPr>
        <w:t>男</w:t>
      </w:r>
      <w:r>
        <w:t>、媳妇</w:t>
      </w:r>
      <w:r>
        <w:rPr>
          <w:rFonts w:hint="eastAsia"/>
        </w:rPr>
        <w:t>(</w:t>
      </w:r>
      <w:r>
        <w:rPr>
          <w:rFonts w:hint="eastAsia" w:ascii="楷体" w:hAnsi="楷体" w:eastAsia="楷体" w:cs="楷体"/>
        </w:rPr>
        <w:t>或</w:t>
      </w:r>
      <w:r>
        <w:rPr>
          <w:rFonts w:hint="eastAsia"/>
        </w:rPr>
        <w:t>：孙</w:t>
      </w:r>
      <w:r>
        <w:t>儿</w:t>
      </w:r>
      <w:r>
        <w:rPr>
          <w:rFonts w:hint="eastAsia"/>
        </w:rPr>
        <w:t>、媳妇)</w:t>
      </w:r>
      <w:r>
        <w:t>难免这一刀——之苦哇</w:t>
      </w:r>
      <w:r>
        <w:rPr>
          <w:rFonts w:hint="eastAsia"/>
        </w:rPr>
        <w:t>……</w:t>
      </w:r>
      <w:r>
        <w:t>(</w:t>
      </w:r>
      <w:r>
        <w:rPr>
          <w:rFonts w:ascii="楷体" w:hAnsi="楷体" w:eastAsia="楷体" w:cs="楷体"/>
        </w:rPr>
        <w:t>哭介</w:t>
      </w:r>
      <w:r>
        <w:t>)</w:t>
      </w:r>
    </w:p>
    <w:p>
      <w:pPr>
        <w:ind w:left="1260" w:hanging="1260"/>
      </w:pPr>
      <w:r>
        <w:rPr>
          <w:rFonts w:hint="eastAsia"/>
        </w:rPr>
        <w:t>&lt;</w:t>
      </w:r>
      <w:r>
        <w:rPr>
          <w:rFonts w:ascii="楷体" w:hAnsi="楷体" w:eastAsia="楷体" w:cs="楷体"/>
          <w:b/>
        </w:rPr>
        <w:t>哭头</w:t>
      </w:r>
      <w:r>
        <w:rPr>
          <w:rFonts w:hint="eastAsia"/>
        </w:rPr>
        <w:t>&gt;</w:t>
      </w:r>
      <w:r>
        <w:t>老娘亲</w:t>
      </w:r>
      <w:r>
        <w:rPr>
          <w:rFonts w:hint="eastAsia"/>
        </w:rPr>
        <w:t>呐</w:t>
      </w:r>
      <w:r>
        <w:t>，</w:t>
      </w:r>
    </w:p>
    <w:p>
      <w:pPr>
        <w:ind w:left="1260" w:hanging="1260"/>
      </w:pPr>
      <w:r>
        <w:rPr>
          <w:rFonts w:hint="eastAsia"/>
        </w:rPr>
        <w:t>&lt;</w:t>
      </w:r>
      <w:r>
        <w:rPr>
          <w:rFonts w:ascii="楷体" w:hAnsi="楷体" w:eastAsia="楷体" w:cs="楷体"/>
          <w:b/>
        </w:rPr>
        <w:t>哭头</w:t>
      </w:r>
      <w:r>
        <w:rPr>
          <w:rFonts w:hint="eastAsia"/>
        </w:rPr>
        <w:t>&gt;</w:t>
      </w:r>
      <w:r>
        <w:t>六贤弟，</w:t>
      </w:r>
    </w:p>
    <w:p>
      <w:pPr>
        <w:ind w:left="1260" w:hanging="1260"/>
      </w:pPr>
      <w:r>
        <w:rPr>
          <w:rFonts w:hint="eastAsia"/>
        </w:rPr>
        <w:t>&lt;</w:t>
      </w:r>
      <w:r>
        <w:rPr>
          <w:rFonts w:ascii="楷体" w:hAnsi="楷体" w:eastAsia="楷体" w:cs="楷体"/>
          <w:b/>
        </w:rPr>
        <w:t>哭头</w:t>
      </w:r>
      <w:r>
        <w:rPr>
          <w:rFonts w:hint="eastAsia"/>
        </w:rPr>
        <w:t>&gt;</w:t>
      </w:r>
      <w:r>
        <w:t>二贤妹呀，</w:t>
      </w:r>
    </w:p>
    <w:p>
      <w:pPr>
        <w:ind w:left="1260" w:hanging="1260"/>
      </w:pPr>
      <w:r>
        <w:rPr>
          <w:rFonts w:hint="eastAsia"/>
        </w:rPr>
        <w:t>&lt;</w:t>
      </w:r>
      <w:r>
        <w:rPr>
          <w:rFonts w:ascii="楷体" w:hAnsi="楷体" w:eastAsia="楷体" w:cs="楷体"/>
          <w:b/>
        </w:rPr>
        <w:t>哭头</w:t>
      </w:r>
      <w:r>
        <w:rPr>
          <w:rFonts w:hint="eastAsia"/>
        </w:rPr>
        <w:t>&gt;</w:t>
      </w:r>
      <w:r>
        <w:t>受苦的妻呀，</w:t>
      </w:r>
    </w:p>
    <w:p>
      <w:pPr>
        <w:ind w:left="1260" w:hanging="1260"/>
      </w:pPr>
      <w:r>
        <w:rPr>
          <w:rFonts w:hint="eastAsia"/>
        </w:rPr>
        <w:t>&lt;</w:t>
      </w:r>
      <w:r>
        <w:rPr>
          <w:rFonts w:ascii="楷体" w:hAnsi="楷体" w:eastAsia="楷体" w:cs="楷体"/>
          <w:b/>
        </w:rPr>
        <w:t>哭头</w:t>
      </w:r>
      <w:r>
        <w:rPr>
          <w:rFonts w:hint="eastAsia"/>
        </w:rPr>
        <w:t>&gt;</w:t>
      </w:r>
      <w:r>
        <w:t>啊，儿的娘啊。</w:t>
      </w:r>
    </w:p>
    <w:p>
      <w:pPr>
        <w:ind w:left="1260" w:hanging="1260"/>
      </w:pPr>
      <w:r>
        <w:t>唉呀!</w:t>
      </w:r>
    </w:p>
    <w:p>
      <w:pPr>
        <w:ind w:left="1260" w:hanging="1260"/>
      </w:pPr>
      <w:r>
        <w:t>【</w:t>
      </w:r>
      <w:r>
        <w:rPr>
          <w:rFonts w:ascii="楷体" w:hAnsi="楷体" w:eastAsia="楷体" w:cs="楷体"/>
        </w:rPr>
        <w:t>西皮散板</w:t>
      </w:r>
      <w:r>
        <w:t>】谯楼鼓打五更牌，</w:t>
      </w:r>
    </w:p>
    <w:p>
      <w:pPr>
        <w:ind w:left="1260" w:hanging="1260"/>
      </w:pPr>
      <w:r>
        <w:t>【</w:t>
      </w:r>
      <w:r>
        <w:rPr>
          <w:rFonts w:ascii="楷体" w:hAnsi="楷体" w:eastAsia="楷体" w:cs="楷体"/>
        </w:rPr>
        <w:t>反西皮散板</w:t>
      </w:r>
      <w:r>
        <w:t>】辞别老娘</w:t>
      </w:r>
      <w:r>
        <w:rPr>
          <w:rFonts w:hint="eastAsia"/>
          <w:sz w:val="18"/>
          <w:szCs w:val="18"/>
        </w:rPr>
        <w:t>呃</w:t>
      </w:r>
      <w:r>
        <w:t>出帐外</w:t>
      </w:r>
      <w:r>
        <w:rPr>
          <w:rFonts w:hint="eastAsia"/>
          <w:sz w:val="18"/>
          <w:szCs w:val="18"/>
        </w:rPr>
        <w:t>呃</w:t>
      </w:r>
      <w:r>
        <w:t>，杨四郎心中似刀裁</w:t>
      </w:r>
      <w:r>
        <w:rPr>
          <w:sz w:val="18"/>
          <w:szCs w:val="18"/>
        </w:rPr>
        <w:t>呀</w:t>
      </w:r>
      <w:r>
        <w:t>：</w:t>
      </w:r>
    </w:p>
    <w:p>
      <w:pPr>
        <w:ind w:left="1260" w:hanging="1260"/>
      </w:pPr>
      <w:r>
        <w:t>【</w:t>
      </w:r>
      <w:r>
        <w:rPr>
          <w:rFonts w:ascii="楷体" w:hAnsi="楷体" w:eastAsia="楷体" w:cs="楷体"/>
        </w:rPr>
        <w:t>反西皮散板</w:t>
      </w:r>
      <w:r>
        <w:t>】舍不得老娘</w:t>
      </w:r>
      <w:r>
        <w:rPr>
          <w:rFonts w:hint="eastAsia"/>
          <w:sz w:val="18"/>
          <w:szCs w:val="18"/>
        </w:rPr>
        <w:t>啊</w:t>
      </w:r>
      <w:r>
        <w:t>年高迈，</w:t>
      </w:r>
    </w:p>
    <w:p>
      <w:pPr>
        <w:ind w:left="1260" w:hanging="1260"/>
      </w:pPr>
      <w:r>
        <w:t>【</w:t>
      </w:r>
      <w:r>
        <w:rPr>
          <w:rFonts w:ascii="楷体" w:hAnsi="楷体" w:eastAsia="楷体" w:cs="楷体"/>
        </w:rPr>
        <w:t>反西皮散板</w:t>
      </w:r>
      <w:r>
        <w:t>】舍不得六贤弟将英才。</w:t>
      </w:r>
    </w:p>
    <w:p>
      <w:pPr>
        <w:ind w:left="1260" w:hanging="1260"/>
      </w:pPr>
      <w:r>
        <w:t>【</w:t>
      </w:r>
      <w:r>
        <w:rPr>
          <w:rFonts w:ascii="楷体" w:hAnsi="楷体" w:eastAsia="楷体" w:cs="楷体"/>
        </w:rPr>
        <w:t>反西皮散板</w:t>
      </w:r>
      <w:r>
        <w:t>】舍不得二贤妹未出闺阁外，</w:t>
      </w:r>
    </w:p>
    <w:p>
      <w:pPr>
        <w:ind w:left="1260" w:hanging="1260"/>
      </w:pPr>
      <w:r>
        <w:t>【</w:t>
      </w:r>
      <w:r>
        <w:rPr>
          <w:rFonts w:ascii="楷体" w:hAnsi="楷体" w:eastAsia="楷体" w:cs="楷体"/>
        </w:rPr>
        <w:t>反西皮散板</w:t>
      </w:r>
      <w:r>
        <w:t>】实难舍结发的夫妻两分开。</w:t>
      </w:r>
    </w:p>
    <w:p>
      <w:pPr>
        <w:ind w:left="1260" w:hanging="1260"/>
      </w:pPr>
      <w:r>
        <w:rPr>
          <w:rFonts w:hint="eastAsia"/>
        </w:rPr>
        <w:t>(罢!)</w:t>
      </w:r>
    </w:p>
    <w:p>
      <w:pPr>
        <w:ind w:left="1260" w:hanging="1260"/>
      </w:pPr>
      <w:r>
        <w:t>【</w:t>
      </w:r>
      <w:r>
        <w:rPr>
          <w:rFonts w:ascii="楷体" w:hAnsi="楷体" w:eastAsia="楷体" w:cs="楷体"/>
        </w:rPr>
        <w:t>反西皮散板</w:t>
      </w:r>
      <w:r>
        <w:t>】狠心肠抛一家出了帐外。</w:t>
      </w:r>
      <w:r>
        <w:rPr>
          <w:rFonts w:hint="eastAsia"/>
        </w:rPr>
        <w:t>&lt;</w:t>
      </w:r>
      <w:r>
        <w:rPr>
          <w:rFonts w:hint="eastAsia" w:ascii="楷体" w:hAnsi="楷体" w:eastAsia="楷体" w:cs="楷体"/>
          <w:b/>
        </w:rPr>
        <w:t>扫</w:t>
      </w:r>
      <w:r>
        <w:rPr>
          <w:rFonts w:ascii="楷体" w:hAnsi="楷体" w:eastAsia="楷体" w:cs="楷体"/>
          <w:b/>
        </w:rPr>
        <w:t>头</w:t>
      </w:r>
      <w:r>
        <w:rPr>
          <w:rFonts w:hint="eastAsia"/>
        </w:rPr>
        <w:t>&gt;</w:t>
      </w:r>
    </w:p>
    <w:p>
      <w:pPr>
        <w:ind w:left="1260" w:hanging="1260"/>
      </w:pPr>
      <w:r>
        <w:rPr>
          <w:rFonts w:hint="eastAsia"/>
        </w:rPr>
        <w:t>哦。</w:t>
      </w:r>
    </w:p>
    <w:p>
      <w:pPr>
        <w:ind w:left="1260" w:hanging="1260"/>
      </w:pPr>
      <w:r>
        <w:rPr>
          <w:rFonts w:hint="eastAsia"/>
        </w:rPr>
        <w:t>(</w:t>
      </w:r>
      <w:r>
        <w:t>走!</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】雁门关前来拿定，好似鱼儿把钩吞。罢罢罢</w:t>
      </w:r>
      <w:r>
        <w:rPr>
          <w:rStyle w:val="99"/>
          <w:rFonts w:hint="eastAsia" w:ascii="Verdana" w:hAnsi="Verdana" w:cs="Verdana"/>
          <w:bCs/>
          <w:color w:val="000000"/>
          <w:szCs w:val="21"/>
        </w:rPr>
        <w:t>，</w:t>
      </w:r>
      <w:r>
        <w:rPr>
          <w:rStyle w:val="99"/>
          <w:rFonts w:ascii="Verdana" w:hAnsi="Verdana" w:cs="Verdana"/>
          <w:bCs/>
          <w:color w:val="000000"/>
          <w:szCs w:val="21"/>
        </w:rPr>
        <w:t>且把银安进，太后台前请罪名。</w:t>
      </w:r>
    </w:p>
    <w:p>
      <w:pPr>
        <w:ind w:left="1260" w:hanging="1260"/>
        <w:jc w:val="left"/>
      </w:pPr>
      <w:r>
        <w:rPr>
          <w:rStyle w:val="99"/>
          <w:rFonts w:ascii="Verdana" w:hAnsi="Verdana" w:cs="Verdana"/>
          <w:bCs/>
          <w:color w:val="000000"/>
          <w:szCs w:val="21"/>
        </w:rPr>
        <w:t>太后!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】家住在山后磁州郡，火塘寨上有家门。太后问儿的名和姓，儿本是</w:t>
      </w:r>
      <w:r>
        <w:rPr>
          <w:rStyle w:val="99"/>
          <w:rFonts w:ascii="宋体" w:hAnsi="宋体" w:cs="宋体"/>
          <w:bCs/>
          <w:color w:val="000000"/>
          <w:szCs w:val="21"/>
        </w:rPr>
        <w:t>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】杨四郎延辉是儿的名</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】早知道回令无性命，见母不该转回程。眼望后宫呼救</w:t>
      </w:r>
      <w:r>
        <w:rPr>
          <w:rStyle w:val="99"/>
          <w:rFonts w:hint="eastAsia" w:ascii="Verdana" w:hAnsi="Verdana" w:cs="Verdana"/>
          <w:bCs/>
          <w:color w:val="000000"/>
          <w:sz w:val="18"/>
          <w:szCs w:val="18"/>
        </w:rPr>
        <w:t>哇</w:t>
      </w: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应，</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公主</w:t>
      </w:r>
      <w:r>
        <w:rPr>
          <w:rStyle w:val="99"/>
          <w:rFonts w:hint="eastAsia" w:ascii="Verdana" w:hAnsi="Verdana" w:cs="Verdana"/>
          <w:bCs/>
          <w:color w:val="000000"/>
          <w:szCs w:val="21"/>
        </w:rPr>
        <w:t>，</w:t>
      </w:r>
      <w:r>
        <w:rPr>
          <w:rStyle w:val="99"/>
          <w:rFonts w:ascii="Verdana" w:hAnsi="Verdana" w:cs="Verdana"/>
          <w:bCs/>
          <w:color w:val="000000"/>
          <w:szCs w:val="21"/>
        </w:rPr>
        <w:t>我的妻呀!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w:t>
      </w:r>
      <w:r>
        <w:rPr>
          <w:rStyle w:val="99"/>
          <w:rFonts w:hint="eastAsia" w:ascii="Verdana" w:hAnsi="Verdana" w:cs="Verdana"/>
          <w:bCs/>
          <w:color w:val="000000"/>
          <w:szCs w:val="21"/>
        </w:rPr>
        <w:t>们</w:t>
      </w:r>
      <w:r>
        <w:rPr>
          <w:rStyle w:val="99"/>
          <w:rFonts w:ascii="Verdana" w:hAnsi="Verdana" w:cs="Verdana"/>
          <w:bCs/>
          <w:color w:val="000000"/>
          <w:szCs w:val="21"/>
        </w:rPr>
        <w:t>见一面死也甘心。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】在银安绑得我昏迷不醒，</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，公主啊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】又只见公主到来临。你若念在夫妻义，太后台前讲人情。你若不念夫妻义，杀了我杨延辉</w:t>
      </w:r>
      <w:r>
        <w:rPr>
          <w:rStyle w:val="99"/>
          <w:rFonts w:hint="eastAsia" w:ascii="Verdana" w:hAnsi="Verdana" w:cs="Verdana"/>
          <w:bCs/>
          <w:color w:val="000000"/>
          <w:szCs w:val="21"/>
        </w:rPr>
        <w:t>，</w:t>
      </w:r>
      <w:r>
        <w:rPr>
          <w:rStyle w:val="99"/>
          <w:rFonts w:ascii="Verdana" w:hAnsi="Verdana" w:cs="Verdana"/>
          <w:bCs/>
          <w:color w:val="000000"/>
          <w:szCs w:val="21"/>
        </w:rPr>
        <w:t>你另嫁旁人。</w:t>
      </w:r>
    </w:p>
    <w:p>
      <w:pPr>
        <w:ind w:left="1260" w:hanging="1260"/>
        <w:jc w:val="left"/>
      </w:pPr>
      <w:r>
        <w:rPr>
          <w:rStyle w:val="99"/>
          <w:rFonts w:ascii="Verdana" w:hAnsi="Verdana" w:cs="Verdana"/>
          <w:bCs/>
          <w:color w:val="000000"/>
          <w:szCs w:val="21"/>
        </w:rPr>
        <w:t>太后!</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太后啊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我哭，哭一声老太后，</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当初被擒就该斩，</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杀了孩儿不要紧，</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老太后</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丈母娘</w:t>
      </w:r>
      <w:r>
        <w:rPr>
          <w:rStyle w:val="99"/>
          <w:rFonts w:hint="eastAsia" w:ascii="Verdana" w:hAnsi="Verdana" w:cs="Verdana"/>
          <w:bCs/>
          <w:color w:val="000000"/>
          <w:szCs w:val="21"/>
        </w:rPr>
        <w:t>呐</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老太后啊</w:t>
      </w:r>
      <w:r>
        <w:rPr>
          <w:rStyle w:val="99"/>
          <w:rFonts w:hint="eastAsia" w:ascii="Verdana" w:hAnsi="Verdana" w:cs="Verdana"/>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快板</w:t>
      </w:r>
      <w:r>
        <w:rPr>
          <w:rStyle w:val="99"/>
          <w:rFonts w:ascii="宋体" w:hAnsi="宋体" w:cs="宋体"/>
          <w:bCs/>
          <w:color w:val="000000"/>
          <w:szCs w:val="21"/>
        </w:rPr>
        <w:t>】千层浪里翻身滚，百尺高竿又复生。见了公主礼恭敬，</w:t>
      </w:r>
    </w:p>
    <w:p>
      <w:pPr>
        <w:ind w:left="1260" w:hanging="1260"/>
        <w:jc w:val="left"/>
      </w:pPr>
      <w:r>
        <w:rPr>
          <w:rStyle w:val="99"/>
          <w:rFonts w:ascii="宋体" w:hAnsi="宋体" w:cs="宋体"/>
          <w:bCs/>
          <w:color w:val="000000"/>
          <w:szCs w:val="21"/>
        </w:rPr>
        <w:t>适才多蒙公主讲情，我这里当面谢过。</w:t>
      </w:r>
    </w:p>
    <w:p>
      <w:pPr>
        <w:ind w:left="1260" w:hanging="1260"/>
        <w:jc w:val="left"/>
      </w:pPr>
      <w:r>
        <w:rPr>
          <w:rStyle w:val="99"/>
          <w:rFonts w:ascii="宋体" w:hAnsi="宋体" w:cs="宋体"/>
          <w:bCs/>
          <w:color w:val="000000"/>
          <w:szCs w:val="21"/>
        </w:rPr>
        <w:t>当面谢过。</w:t>
      </w:r>
    </w:p>
    <w:p>
      <w:pPr>
        <w:ind w:left="1260" w:hanging="1260"/>
        <w:jc w:val="left"/>
      </w:pPr>
      <w:r>
        <w:rPr>
          <w:rStyle w:val="99"/>
          <w:rFonts w:ascii="宋体" w:hAnsi="宋体" w:cs="宋体"/>
          <w:bCs/>
          <w:color w:val="000000"/>
          <w:szCs w:val="21"/>
        </w:rPr>
        <w:t>公主啊——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】我母道你是贤德的人</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 xml:space="preserve">不敢，不敢! </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】夫妻双双银安进，多谢太后不斩恩。</w:t>
      </w:r>
    </w:p>
    <w:p>
      <w:pPr>
        <w:ind w:left="1260" w:hanging="1260"/>
        <w:jc w:val="left"/>
      </w:pPr>
      <w:r>
        <w:rPr>
          <w:rStyle w:val="99"/>
          <w:rFonts w:ascii="Verdana" w:hAnsi="Verdana" w:cs="Verdana"/>
          <w:bCs/>
          <w:color w:val="000000"/>
          <w:szCs w:val="21"/>
        </w:rPr>
        <w:t>领旨!</w:t>
      </w:r>
    </w:p>
    <w:p>
      <w:pPr>
        <w:ind w:left="1260" w:hanging="1260"/>
        <w:jc w:val="left"/>
      </w:pPr>
      <w:r>
        <w:rPr>
          <w:rStyle w:val="99"/>
          <w:rFonts w:ascii="Verdana" w:hAnsi="Verdana" w:cs="Verdana"/>
          <w:bCs/>
          <w:color w:val="000000"/>
          <w:szCs w:val="21"/>
        </w:rPr>
        <w:t>哦，是是是!</w:t>
      </w:r>
    </w:p>
    <w:p>
      <w:pPr>
        <w:ind w:left="1260" w:hanging="1260"/>
        <w:jc w:val="left"/>
      </w:pPr>
      <w:r>
        <w:rPr>
          <w:rStyle w:val="99"/>
          <w:rFonts w:ascii="Verdana" w:hAnsi="Verdana" w:cs="Verdana"/>
          <w:bCs/>
          <w:color w:val="000000"/>
          <w:szCs w:val="21"/>
        </w:rPr>
        <w:t>众小番，带马四盘山去者!</w:t>
      </w:r>
    </w:p>
    <w:p>
      <w:pPr>
        <w:rPr>
          <w:rFonts w:hint="eastAsia"/>
        </w:rPr>
      </w:pPr>
      <w:bookmarkStart w:id="184" w:name="__RefHeading___Toc414518314"/>
      <w:bookmarkEnd w:id="184"/>
      <w:bookmarkStart w:id="185" w:name="_Toc1716339494"/>
      <w:r>
        <w:rPr>
          <w:rFonts w:hint="eastAsia"/>
        </w:rPr>
        <w:br w:type="page"/>
      </w:r>
    </w:p>
    <w:p>
      <w:pPr>
        <w:pStyle w:val="126"/>
        <w:bidi w:val="0"/>
      </w:pPr>
      <w:r>
        <w:rPr>
          <w:rFonts w:hint="eastAsia"/>
        </w:rPr>
        <w:t>洪羊洞</w:t>
      </w:r>
      <w:r>
        <w:rPr>
          <w:rStyle w:val="66"/>
          <w:rFonts w:hint="eastAsia"/>
          <w:b w:val="0"/>
          <w:bCs w:val="0"/>
        </w:rPr>
        <w:footnoteReference w:id="467"/>
      </w:r>
      <w:r>
        <w:rPr>
          <w:rFonts w:hint="eastAsia"/>
        </w:rPr>
        <w:t xml:space="preserve"> </w:t>
      </w:r>
      <w:r>
        <w:rPr>
          <w:rFonts w:hint="eastAsia"/>
          <w:sz w:val="24"/>
          <w:szCs w:val="24"/>
        </w:rPr>
        <w:t>之</w:t>
      </w:r>
      <w:r>
        <w:rPr>
          <w:rFonts w:hint="eastAsia"/>
        </w:rPr>
        <w:t xml:space="preserve"> 杨延昭、老令公</w:t>
      </w:r>
      <w:bookmarkEnd w:id="18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要稍快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咚哐</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一场</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大锣打上</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四</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引</w:t>
      </w:r>
      <w:r>
        <w:rPr>
          <w:rStyle w:val="99"/>
          <w:rFonts w:hint="eastAsia" w:ascii="Verdana" w:hAnsi="Verdana" w:cs="Verdana"/>
          <w:bCs/>
          <w:color w:val="000000"/>
          <w:szCs w:val="21"/>
        </w:rPr>
        <w:t>老令公魂子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，令公</w:t>
      </w:r>
      <w:r>
        <w:rPr>
          <w:rStyle w:val="99"/>
          <w:rFonts w:hint="eastAsia" w:ascii="楷体" w:hAnsi="楷体" w:eastAsia="楷体" w:cs="Verdana"/>
          <w:bCs/>
          <w:color w:val="000000"/>
          <w:szCs w:val="21"/>
        </w:rPr>
        <w:t>到台口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大锣归位</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生前为大将，死后做忠魂。</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吾乃继业</w:t>
      </w:r>
      <w:r>
        <w:rPr>
          <w:rStyle w:val="99"/>
          <w:rFonts w:hint="eastAsia" w:ascii="Verdana" w:hAnsi="Verdana" w:cs="Verdana"/>
          <w:bCs/>
          <w:color w:val="000000"/>
          <w:szCs w:val="21"/>
        </w:rPr>
        <w:t>灵魂(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阴魂</w:t>
      </w:r>
      <w:r>
        <w:rPr>
          <w:rStyle w:val="99"/>
          <w:rFonts w:hint="eastAsia" w:ascii="Verdana" w:hAnsi="Verdana" w:cs="Verdana"/>
          <w:bCs/>
          <w:color w:val="000000"/>
          <w:szCs w:val="21"/>
        </w:rPr>
        <w:t>；鬼魂)</w:t>
      </w:r>
      <w:r>
        <w:rPr>
          <w:rStyle w:val="99"/>
          <w:rFonts w:ascii="Verdana" w:hAnsi="Verdana" w:cs="Verdana"/>
          <w:bCs/>
          <w:color w:val="000000"/>
          <w:szCs w:val="21"/>
        </w:rPr>
        <w:t>是也。</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今当三星归位之期，我不免去至天波杨府</w:t>
      </w:r>
      <w:r>
        <w:rPr>
          <w:rStyle w:val="99"/>
          <w:rFonts w:hint="eastAsia" w:ascii="Verdana" w:hAnsi="Verdana" w:cs="Verdana"/>
          <w:bCs/>
          <w:color w:val="000000"/>
          <w:szCs w:val="21"/>
        </w:rPr>
        <w:t>托兆一番(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托梦一回</w:t>
      </w:r>
      <w:r>
        <w:rPr>
          <w:rStyle w:val="99"/>
          <w:rFonts w:hint="eastAsia" w:ascii="Verdana" w:hAnsi="Verdana" w:cs="Verdana"/>
          <w:bCs/>
          <w:color w:val="000000"/>
          <w:szCs w:val="21"/>
        </w:rPr>
        <w:t>；托梦一番)</w:t>
      </w:r>
      <w:r>
        <w:rPr>
          <w:rStyle w:val="99"/>
          <w:rFonts w:ascii="Verdana" w:hAnsi="Verdana" w:cs="Verdana"/>
          <w:bCs/>
          <w:color w:val="000000"/>
          <w:szCs w:val="21"/>
        </w:rPr>
        <w:t>便了。</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众鬼卒，</w:t>
      </w:r>
    </w:p>
    <w:p>
      <w:pPr>
        <w:ind w:left="1260" w:hanging="1260"/>
        <w:jc w:val="left"/>
      </w:pP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应</w:t>
      </w:r>
      <w:r>
        <w:rPr>
          <w:rStyle w:val="99"/>
          <w:rFonts w:hint="eastAsia" w:ascii="Verdana" w:hAnsi="Verdana" w:cs="Verdana"/>
          <w:bCs/>
          <w:color w:val="000000"/>
          <w:szCs w:val="21"/>
        </w:rPr>
        <w:t>“呜”。)</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驾起阴风，天波杨府去者。</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帽子头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起带头子</w:t>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】风</w:t>
      </w:r>
      <w:r>
        <w:rPr>
          <w:rStyle w:val="99"/>
          <w:rFonts w:hint="eastAsia" w:ascii="Verdana" w:hAnsi="Verdana" w:cs="Verdana"/>
          <w:bCs/>
          <w:color w:val="000000"/>
          <w:szCs w:val="21"/>
        </w:rPr>
        <w:t>萧萧</w:t>
      </w:r>
      <w:r>
        <w:rPr>
          <w:rStyle w:val="66"/>
          <w:rFonts w:ascii="Verdana" w:hAnsi="Verdana" w:cs="Verdana"/>
          <w:bCs/>
          <w:color w:val="000000"/>
          <w:szCs w:val="21"/>
        </w:rPr>
        <w:footnoteReference w:id="468"/>
      </w:r>
      <w:r>
        <w:rPr>
          <w:rStyle w:val="99"/>
          <w:rFonts w:ascii="Verdana" w:hAnsi="Verdana" w:cs="Verdana"/>
          <w:bCs/>
          <w:color w:val="000000"/>
          <w:szCs w:val="21"/>
        </w:rPr>
        <w:t>冷飕飕星稀月淡，荡悠悠</w:t>
      </w:r>
      <w:r>
        <w:rPr>
          <w:rStyle w:val="99"/>
          <w:rFonts w:hint="eastAsia" w:ascii="Verdana" w:hAnsi="Verdana" w:cs="Verdana"/>
          <w:bCs/>
          <w:color w:val="000000"/>
          <w:szCs w:val="21"/>
        </w:rPr>
        <w:t>飘渺渺</w:t>
      </w:r>
      <w:r>
        <w:rPr>
          <w:rStyle w:val="99"/>
          <w:rFonts w:ascii="Verdana" w:hAnsi="Verdana" w:cs="Verdana"/>
          <w:bCs/>
          <w:color w:val="000000"/>
          <w:szCs w:val="21"/>
        </w:rPr>
        <w:t>来到人间。</w:t>
      </w:r>
      <w:r>
        <w:rPr>
          <w:rStyle w:val="99"/>
          <w:rFonts w:hint="eastAsia" w:ascii="Verdana" w:hAnsi="Verdana" w:cs="Verdana"/>
          <w:bCs/>
          <w:color w:val="000000"/>
          <w:szCs w:val="21"/>
        </w:rPr>
        <w:t>教</w:t>
      </w:r>
      <w:r>
        <w:rPr>
          <w:rStyle w:val="99"/>
          <w:rFonts w:ascii="Verdana" w:hAnsi="Verdana" w:cs="Verdana"/>
          <w:bCs/>
          <w:color w:val="000000"/>
          <w:szCs w:val="21"/>
        </w:rPr>
        <w:t>鬼卒前引路风旗</w:t>
      </w:r>
      <w:r>
        <w:rPr>
          <w:rStyle w:val="99"/>
          <w:rFonts w:hint="eastAsia" w:ascii="Verdana" w:hAnsi="Verdana" w:cs="Verdana"/>
          <w:bCs/>
          <w:szCs w:val="21"/>
        </w:rPr>
        <w:t>辗转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风旗</w:t>
      </w:r>
      <w:r>
        <w:rPr>
          <w:rStyle w:val="99"/>
          <w:rFonts w:hint="eastAsia" w:ascii="Verdana" w:hAnsi="Verdana" w:cs="Verdana"/>
          <w:bCs/>
          <w:szCs w:val="21"/>
        </w:rPr>
        <w:t>拨转</w:t>
      </w:r>
      <w:r>
        <w:rPr>
          <w:rStyle w:val="66"/>
          <w:rFonts w:ascii="Verdana" w:hAnsi="Verdana" w:cs="Verdana"/>
          <w:bCs/>
          <w:szCs w:val="21"/>
        </w:rPr>
        <w:footnoteReference w:id="469"/>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】此一去见六郎细说根源。</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p>
    <w:p>
      <w:pPr>
        <w:ind w:left="1260" w:hanging="1260"/>
        <w:jc w:val="center"/>
      </w:pPr>
      <w:r>
        <w:rPr>
          <w:rFonts w:ascii="华文仿宋" w:hAnsi="华文仿宋" w:eastAsia="华文仿宋" w:cs="华文仿宋"/>
        </w:rPr>
        <w:t>[第二场]</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&gt;家院</w:t>
      </w:r>
      <w:r>
        <w:rPr>
          <w:rStyle w:val="99"/>
          <w:rFonts w:hint="eastAsia" w:ascii="楷体" w:hAnsi="楷体" w:eastAsia="楷体" w:cs="Verdana"/>
          <w:bCs/>
          <w:color w:val="000000"/>
          <w:szCs w:val="21"/>
        </w:rPr>
        <w:t>打灯笼引</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70"/>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二更</w:t>
      </w:r>
      <w:r>
        <w:rPr>
          <w:rFonts w:hint="eastAsia"/>
        </w:rPr>
        <w:t>)</w:t>
      </w:r>
    </w:p>
    <w:p>
      <w:pPr>
        <w:ind w:left="1260" w:hanging="1260"/>
      </w:pPr>
      <w:r>
        <w:t>杨延昭</w:t>
      </w:r>
      <w:r>
        <w:tab/>
      </w:r>
      <w:r>
        <w:t>【</w:t>
      </w:r>
      <w:r>
        <w:rPr>
          <w:rFonts w:ascii="楷体" w:hAnsi="楷体" w:eastAsia="楷体" w:cs="楷体"/>
        </w:rPr>
        <w:t>二黄原板</w:t>
      </w:r>
      <w:r>
        <w:t>】为国家哪何曾半日闲空，我也曾平服了塞北西东。官封到节度使</w:t>
      </w:r>
      <w:r>
        <w:rPr>
          <w:rFonts w:hint="eastAsia"/>
          <w:sz w:val="18"/>
          <w:szCs w:val="18"/>
        </w:rPr>
        <w:t>啊</w:t>
      </w:r>
      <w:r>
        <w:t>皇王恩重，</w:t>
      </w:r>
    </w:p>
    <w:p>
      <w:pPr>
        <w:ind w:left="1260" w:hanging="1260"/>
      </w:pPr>
      <w:r>
        <w:rPr>
          <w:rFonts w:hint="eastAsia"/>
        </w:rPr>
        <w:t>(家院</w:t>
      </w:r>
      <w:r>
        <w:rPr>
          <w:rFonts w:hint="eastAsia" w:ascii="楷体" w:hAnsi="楷体" w:eastAsia="楷体" w:cs="楷体"/>
        </w:rPr>
        <w:t>带门下</w:t>
      </w:r>
      <w:r>
        <w:rPr>
          <w:rFonts w:hint="eastAsia"/>
        </w:rPr>
        <w:t>，杨延昭</w:t>
      </w:r>
      <w:r>
        <w:rPr>
          <w:rFonts w:hint="eastAsia" w:ascii="楷体" w:hAnsi="楷体" w:eastAsia="楷体" w:cs="楷体"/>
        </w:rPr>
        <w:t>归大座</w:t>
      </w:r>
      <w:r>
        <w:rPr>
          <w:rFonts w:hint="eastAsia"/>
        </w:rPr>
        <w:t>)</w:t>
      </w:r>
    </w:p>
    <w:p>
      <w:pPr>
        <w:ind w:left="1260" w:hanging="1260"/>
      </w:pPr>
      <w:r>
        <w:t>杨延昭</w:t>
      </w:r>
      <w:r>
        <w:tab/>
      </w:r>
      <w:r>
        <w:t>【</w:t>
      </w:r>
      <w:r>
        <w:rPr>
          <w:rFonts w:ascii="楷体" w:hAnsi="楷体" w:eastAsia="楷体" w:cs="楷体"/>
        </w:rPr>
        <w:t>二黄原板</w:t>
      </w:r>
      <w:r>
        <w:t>】身不爽不由人瞌睡朦胧</w:t>
      </w:r>
      <w:r>
        <w:rPr>
          <w:rFonts w:hint="eastAsia"/>
          <w:sz w:val="18"/>
          <w:szCs w:val="18"/>
        </w:rPr>
        <w:t>啊</w:t>
      </w:r>
      <w:r>
        <w:t>。</w:t>
      </w:r>
    </w:p>
    <w:p>
      <w:pPr>
        <w:ind w:left="1260" w:hanging="1260"/>
      </w:pPr>
      <w:r>
        <w:rPr>
          <w:rFonts w:hint="eastAsia"/>
        </w:rPr>
        <w:t>(杨延昭</w:t>
      </w:r>
      <w:r>
        <w:rPr>
          <w:rFonts w:hint="eastAsia" w:ascii="楷体" w:hAnsi="楷体" w:eastAsia="楷体" w:cs="楷体"/>
        </w:rPr>
        <w:t>睡介</w:t>
      </w:r>
      <w:r>
        <w:rPr>
          <w:rFonts w:hint="eastAsia"/>
        </w:rPr>
        <w:t>，</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上站“一条边”</w:t>
      </w:r>
      <w:r>
        <w:rPr>
          <w:rFonts w:hint="eastAsia"/>
        </w:rPr>
        <w:t>，</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到小边台</w:t>
      </w:r>
      <w:r>
        <w:rPr>
          <w:rStyle w:val="99"/>
          <w:rFonts w:hint="eastAsia" w:ascii="宋体" w:hAnsi="宋体" w:cs="Verdana"/>
          <w:bCs/>
          <w:color w:val="000000"/>
          <w:szCs w:val="21"/>
        </w:rPr>
        <w:t>，</w:t>
      </w:r>
      <w:r>
        <w:rPr>
          <w:rStyle w:val="99"/>
          <w:rFonts w:hint="eastAsia" w:ascii="楷体" w:hAnsi="楷体" w:eastAsia="楷体" w:cs="Verdana"/>
          <w:bCs/>
          <w:color w:val="000000"/>
          <w:szCs w:val="21"/>
        </w:rPr>
        <w:t>唱</w:t>
      </w:r>
      <w:r>
        <w:t>【</w:t>
      </w:r>
      <w:r>
        <w:rPr>
          <w:rFonts w:ascii="楷体" w:hAnsi="楷体" w:eastAsia="楷体" w:cs="楷体"/>
        </w:rPr>
        <w:t>二黄原板</w:t>
      </w:r>
      <w:r>
        <w:t>】</w:t>
      </w:r>
      <w:r>
        <w:rPr>
          <w:rStyle w:val="99"/>
          <w:rFonts w:hint="eastAsia" w:ascii="楷体" w:hAnsi="楷体" w:eastAsia="楷体" w:cs="Verdana"/>
          <w:bCs/>
          <w:color w:val="000000"/>
          <w:szCs w:val="21"/>
        </w:rPr>
        <w:t>三更</w:t>
      </w:r>
      <w:r>
        <w:rPr>
          <w:rFonts w:hint="eastAsia"/>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】黑暗暗雾沉沉人烟</w:t>
      </w:r>
      <w:r>
        <w:rPr>
          <w:rStyle w:val="99"/>
          <w:rFonts w:hint="eastAsia" w:ascii="Verdana" w:hAnsi="Verdana" w:cs="Verdana"/>
          <w:bCs/>
          <w:color w:val="000000"/>
          <w:szCs w:val="21"/>
        </w:rPr>
        <w:t>息</w:t>
      </w:r>
      <w:r>
        <w:rPr>
          <w:rStyle w:val="99"/>
          <w:rFonts w:ascii="Verdana" w:hAnsi="Verdana" w:cs="Verdana"/>
          <w:bCs/>
          <w:color w:val="000000"/>
          <w:szCs w:val="21"/>
        </w:rPr>
        <w:t>静，惨</w:t>
      </w:r>
      <w:r>
        <w:rPr>
          <w:rStyle w:val="99"/>
          <w:rFonts w:hint="eastAsia" w:ascii="Verdana" w:hAnsi="Verdana" w:cs="Verdana"/>
          <w:bCs/>
          <w:color w:val="000000"/>
          <w:szCs w:val="21"/>
        </w:rPr>
        <w:t>戚戚</w:t>
      </w:r>
      <w:r>
        <w:rPr>
          <w:rStyle w:val="99"/>
          <w:rFonts w:ascii="Verdana" w:hAnsi="Verdana" w:cs="Verdana"/>
          <w:bCs/>
          <w:color w:val="000000"/>
          <w:szCs w:val="21"/>
        </w:rPr>
        <w:t>悲切切来到家门。静悄悄沉寂寂天波府进，</w:t>
      </w:r>
    </w:p>
    <w:p>
      <w:pPr>
        <w:ind w:left="1260" w:hanging="1260"/>
        <w:jc w:val="left"/>
      </w:pPr>
      <w:r>
        <w:rPr>
          <w:rStyle w:val="99"/>
          <w:rFonts w:hint="eastAsia" w:ascii="Verdana" w:hAnsi="Verdana" w:cs="Verdana"/>
          <w:bCs/>
          <w:color w:val="000000"/>
          <w:szCs w:val="21"/>
        </w:rPr>
        <w:t>(众</w:t>
      </w:r>
      <w:r>
        <w:rPr>
          <w:rStyle w:val="99"/>
          <w:rFonts w:hint="eastAsia" w:ascii="楷体" w:hAnsi="楷体" w:eastAsia="楷体" w:cs="Verdana"/>
          <w:bCs/>
          <w:color w:val="000000"/>
          <w:szCs w:val="21"/>
        </w:rPr>
        <w:t>挖门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到大边</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】又只见六郎儿瞌睡沉沉。我这里将他的灵魂唤醒，</w:t>
      </w:r>
    </w:p>
    <w:p>
      <w:pPr>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桌面上向</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双投袖</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】猛抬头又只见我父令公。</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曾记得在两狼父归仙境，哪有个人故后又能复逢。</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我这里</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下位去</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顷仓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实难</w:t>
      </w:r>
      <w:r>
        <w:rPr>
          <w:rFonts w:hint="eastAsia"/>
          <w:sz w:val="18"/>
          <w:szCs w:val="18"/>
        </w:rPr>
        <w:t>呐</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仓仓仓仓仓才仓</w:t>
      </w:r>
      <w:r>
        <w:rPr>
          <w:rStyle w:val="99"/>
          <w:rFonts w:hint="eastAsia" w:ascii="Verdana" w:hAnsi="Verdana" w:cs="Verdana"/>
          <w:bCs/>
          <w:color w:val="000000"/>
          <w:szCs w:val="21"/>
        </w:rPr>
        <w:t>&gt;)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转动。</w:t>
      </w:r>
    </w:p>
    <w:p>
      <w:pPr>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撕边一锣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】我的儿休贪睡父有话云：</w:t>
      </w:r>
    </w:p>
    <w:p>
      <w:pPr>
        <w:ind w:left="1260" w:hanging="1260"/>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睡介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四更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二黄原板</w:t>
      </w:r>
      <w:r>
        <w:rPr>
          <w:rStyle w:val="99"/>
          <w:rFonts w:ascii="Verdana" w:hAnsi="Verdana" w:cs="Verdana"/>
          <w:bCs/>
          <w:color w:val="000000"/>
          <w:szCs w:val="21"/>
        </w:rPr>
        <w:t>】儿前番命孟良骸骨搬运，那乃是萧天佐</w:t>
      </w:r>
      <w:r>
        <w:rPr>
          <w:rStyle w:val="99"/>
          <w:rFonts w:hint="eastAsia" w:ascii="Verdana" w:hAnsi="Verdana" w:cs="Verdana"/>
          <w:bCs/>
          <w:color w:val="000000"/>
          <w:szCs w:val="21"/>
        </w:rPr>
        <w:t>以假为真(</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弄假为真</w:t>
      </w:r>
      <w:r>
        <w:rPr>
          <w:rStyle w:val="99"/>
          <w:rFonts w:hint="eastAsia" w:ascii="Verdana" w:hAnsi="Verdana" w:cs="Verdana"/>
          <w:bCs/>
          <w:color w:val="000000"/>
          <w:szCs w:val="21"/>
        </w:rPr>
        <w:t>)</w:t>
      </w:r>
      <w:r>
        <w:rPr>
          <w:rStyle w:val="99"/>
          <w:rFonts w:ascii="Verdana" w:hAnsi="Verdana" w:cs="Verdana"/>
          <w:bCs/>
          <w:color w:val="000000"/>
          <w:szCs w:val="21"/>
        </w:rPr>
        <w:t>。真骸骨</w:t>
      </w:r>
      <w:r>
        <w:rPr>
          <w:rStyle w:val="99"/>
          <w:rFonts w:hint="eastAsia" w:ascii="Verdana" w:hAnsi="Verdana" w:cs="Verdana"/>
          <w:bCs/>
          <w:color w:val="000000"/>
          <w:szCs w:val="21"/>
        </w:rPr>
        <w:t>现在(</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真骸骨藏在</w:t>
      </w:r>
      <w:r>
        <w:rPr>
          <w:rStyle w:val="99"/>
          <w:rFonts w:hint="eastAsia" w:ascii="Verdana" w:hAnsi="Verdana" w:cs="Verdana"/>
          <w:bCs/>
          <w:color w:val="000000"/>
          <w:szCs w:val="21"/>
        </w:rPr>
        <w:t>)</w:t>
      </w:r>
      <w:r>
        <w:rPr>
          <w:rStyle w:val="99"/>
          <w:rFonts w:ascii="Verdana" w:hAnsi="Verdana" w:cs="Verdana"/>
          <w:bCs/>
          <w:color w:val="000000"/>
          <w:szCs w:val="21"/>
        </w:rPr>
        <w:t>洪羊</w:t>
      </w:r>
      <w:r>
        <w:rPr>
          <w:rStyle w:val="99"/>
          <w:rFonts w:ascii="宋体" w:hAnsi="宋体" w:cs="宋体"/>
          <w:bCs/>
          <w:color w:val="000000"/>
          <w:szCs w:val="21"/>
        </w:rPr>
        <w:t>洞，</w:t>
      </w:r>
      <w:r>
        <w:rPr>
          <w:rStyle w:val="99"/>
          <w:rFonts w:ascii="Verdana" w:hAnsi="Verdana" w:cs="Verdana"/>
          <w:bCs/>
          <w:color w:val="000000"/>
          <w:szCs w:val="21"/>
        </w:rPr>
        <w:t>望乡台上第三层。叮咛的言语牢牢记</w:t>
      </w:r>
      <w:r>
        <w:rPr>
          <w:rStyle w:val="99"/>
          <w:rFonts w:hint="eastAsia" w:ascii="Verdana" w:hAnsi="Verdana" w:cs="Verdana"/>
          <w:bCs/>
          <w:color w:val="000000"/>
          <w:szCs w:val="21"/>
        </w:rPr>
        <w:t>紧</w:t>
      </w:r>
      <w:r>
        <w:rPr>
          <w:rStyle w:val="99"/>
          <w:rFonts w:ascii="Verdana" w:hAnsi="Verdana" w:cs="Verdana"/>
          <w:bCs/>
          <w:color w:val="000000"/>
          <w:szCs w:val="21"/>
        </w:rPr>
        <w:t>，</w:t>
      </w:r>
    </w:p>
    <w:p>
      <w:pPr>
        <w:ind w:left="1260" w:hanging="1260"/>
        <w:jc w:val="left"/>
      </w:pPr>
      <w:r>
        <w:rPr>
          <w:rStyle w:val="99"/>
          <w:rFonts w:hint="eastAsia" w:ascii="楷体" w:hAnsi="楷体" w:eastAsia="楷体" w:cs="楷体"/>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归大边外角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宋体" w:hAnsi="宋体" w:cs="Verdana"/>
          <w:bCs/>
          <w:color w:val="000000"/>
          <w:szCs w:val="21"/>
        </w:rPr>
        <w:t>，</w:t>
      </w:r>
      <w:r>
        <w:rPr>
          <w:rStyle w:val="99"/>
          <w:rFonts w:hint="eastAsia" w:ascii="楷体" w:hAnsi="楷体" w:eastAsia="楷体" w:cs="Verdana"/>
          <w:bCs/>
          <w:color w:val="000000"/>
          <w:szCs w:val="21"/>
        </w:rPr>
        <w:t>五更</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二黄散板</w:t>
      </w:r>
      <w:r>
        <w:rPr>
          <w:rStyle w:val="99"/>
          <w:rFonts w:ascii="Verdana" w:hAnsi="Verdana" w:cs="Verdana"/>
          <w:bCs/>
          <w:color w:val="000000"/>
          <w:szCs w:val="21"/>
        </w:rPr>
        <w:t>】待等儿临危时</w:t>
      </w:r>
      <w:r>
        <w:rPr>
          <w:rStyle w:val="66"/>
          <w:rFonts w:ascii="Verdana" w:hAnsi="Verdana" w:cs="Verdana"/>
          <w:bCs/>
          <w:color w:val="000000"/>
          <w:szCs w:val="21"/>
        </w:rPr>
        <w:footnoteReference w:id="471"/>
      </w:r>
      <w:r>
        <w:rPr>
          <w:rStyle w:val="99"/>
          <w:rFonts w:ascii="Verdana" w:hAnsi="Verdana" w:cs="Verdana"/>
          <w:bCs/>
          <w:color w:val="000000"/>
          <w:szCs w:val="21"/>
        </w:rPr>
        <w:t>父再来临。</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亮更</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推门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进门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挖到小边</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元帅醒来。)</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导</w:t>
      </w:r>
      <w:r>
        <w:rPr>
          <w:rStyle w:val="99"/>
          <w:rFonts w:ascii="楷体" w:hAnsi="楷体" w:eastAsia="楷体" w:cs="Verdana"/>
          <w:bCs/>
          <w:color w:val="000000"/>
        </w:rPr>
        <w:t>板</w:t>
      </w:r>
      <w:r>
        <w:rPr>
          <w:szCs w:val="21"/>
        </w:rPr>
        <w:t>】</w:t>
      </w:r>
      <w:r>
        <w:t>方才老元戎</w:t>
      </w:r>
      <w:r>
        <w:rPr>
          <w:rFonts w:hint="eastAsia"/>
          <w:sz w:val="18"/>
          <w:szCs w:val="18"/>
        </w:rPr>
        <w:t>呐</w:t>
      </w:r>
      <w:r>
        <w:t>前来托梦，</w:t>
      </w:r>
    </w:p>
    <w:p>
      <w:pPr>
        <w:ind w:left="1260" w:hanging="1260"/>
      </w:pPr>
      <w:r>
        <w:rPr>
          <w:rFonts w:hint="eastAsia"/>
        </w:rPr>
        <w:t>(</w:t>
      </w:r>
      <w:r>
        <w:rPr>
          <w:szCs w:val="21"/>
        </w:rPr>
        <w:t>杨延昭</w:t>
      </w:r>
      <w:r>
        <w:rPr>
          <w:rFonts w:hint="eastAsia" w:ascii="楷体" w:hAnsi="楷体" w:eastAsia="楷体" w:cs="楷体"/>
          <w:szCs w:val="21"/>
        </w:rPr>
        <w:t>望介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嘟仓</w:t>
      </w:r>
      <w:r>
        <w:rPr>
          <w:rStyle w:val="99"/>
          <w:rFonts w:hint="eastAsia" w:ascii="Verdana" w:hAnsi="Verdana" w:cs="Verdana"/>
          <w:bCs/>
          <w:color w:val="000000"/>
          <w:szCs w:val="21"/>
        </w:rPr>
        <w:t>&gt;，</w:t>
      </w:r>
      <w:r>
        <w:rPr>
          <w:rFonts w:hint="eastAsia" w:ascii="楷体" w:hAnsi="楷体" w:eastAsia="楷体" w:cs="楷体"/>
        </w:rPr>
        <w:t>立</w:t>
      </w:r>
      <w:r>
        <w:rPr>
          <w:rStyle w:val="99"/>
          <w:rFonts w:hint="eastAsia" w:ascii="Verdana" w:hAnsi="Verdana" w:cs="Verdana"/>
          <w:bCs/>
          <w:color w:val="000000"/>
          <w:szCs w:val="21"/>
        </w:rPr>
        <w:t>，</w:t>
      </w:r>
      <w:r>
        <w:rPr>
          <w:rFonts w:hint="eastAsia" w:ascii="楷体" w:hAnsi="楷体" w:eastAsia="楷体" w:cs="楷体"/>
        </w:rPr>
        <w:t>出位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ascii="楷体" w:hAnsi="楷体" w:eastAsia="楷体" w:cs="楷体"/>
        </w:rPr>
        <w:t>到中场</w:t>
      </w:r>
      <w:r>
        <w:rPr>
          <w:rFonts w:hint="eastAsia"/>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散</w:t>
      </w:r>
      <w:r>
        <w:rPr>
          <w:rStyle w:val="99"/>
          <w:rFonts w:ascii="楷体" w:hAnsi="楷体" w:eastAsia="楷体" w:cs="Verdana"/>
          <w:bCs/>
          <w:color w:val="000000"/>
        </w:rPr>
        <w:t>板</w:t>
      </w:r>
      <w:r>
        <w:rPr>
          <w:szCs w:val="21"/>
        </w:rPr>
        <w:t>】</w:t>
      </w:r>
      <w:r>
        <w:t>醒来时不由人珠泪满胸。</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rPr>
        <w:t>(</w:t>
      </w:r>
      <w:r>
        <w:rPr>
          <w:szCs w:val="21"/>
        </w:rPr>
        <w:t>杨延昭</w:t>
      </w:r>
      <w:r>
        <w:rPr>
          <w:rFonts w:hint="eastAsia" w:ascii="楷体" w:hAnsi="楷体" w:eastAsia="楷体" w:cs="楷体"/>
          <w:szCs w:val="21"/>
        </w:rPr>
        <w:t>小座</w:t>
      </w:r>
      <w:r>
        <w:rPr>
          <w:rFonts w:hint="eastAsia"/>
        </w:rPr>
        <w:t>)</w:t>
      </w:r>
    </w:p>
    <w:p>
      <w:pPr>
        <w:ind w:left="1260" w:hanging="1260"/>
      </w:pPr>
      <w:r>
        <w:rPr>
          <w:szCs w:val="21"/>
        </w:rPr>
        <w:t>杨延昭</w:t>
      </w:r>
      <w:r>
        <w:rPr>
          <w:szCs w:val="21"/>
        </w:rPr>
        <w:tab/>
      </w:r>
      <w:r>
        <w:rPr>
          <w:szCs w:val="21"/>
        </w:rPr>
        <w:t>有请孟二爷。</w:t>
      </w:r>
    </w:p>
    <w:p>
      <w:pPr>
        <w:ind w:left="1260" w:hanging="1260"/>
      </w:pPr>
      <w:r>
        <w:rPr>
          <w:rFonts w:hint="eastAsia"/>
          <w:szCs w:val="21"/>
        </w:rPr>
        <w:t>(家院</w:t>
      </w:r>
      <w:r>
        <w:rPr>
          <w:szCs w:val="21"/>
        </w:rPr>
        <w:tab/>
      </w:r>
      <w:r>
        <w:rPr>
          <w:szCs w:val="21"/>
        </w:rPr>
        <w:t>有请孟二爷。</w:t>
      </w:r>
      <w:r>
        <w:rPr>
          <w:rFonts w:hint="eastAsia"/>
          <w:szCs w:val="21"/>
        </w:rPr>
        <w:t>)</w:t>
      </w:r>
    </w:p>
    <w:p>
      <w:pPr>
        <w:ind w:left="1260" w:hanging="1260"/>
      </w:pPr>
      <w:r>
        <w:rPr>
          <w:rFonts w:hint="eastAsia"/>
          <w:szCs w:val="21"/>
        </w:rPr>
        <w:t>(</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下</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内</w:t>
      </w:r>
      <w:r>
        <w:rPr>
          <w:rFonts w:hint="eastAsia"/>
          <w:szCs w:val="21"/>
        </w:rPr>
        <w:t>)嗯喷。)</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&gt;孟良</w:t>
      </w:r>
      <w:r>
        <w:rPr>
          <w:rStyle w:val="99"/>
          <w:rFonts w:hint="eastAsia" w:ascii="楷体" w:hAnsi="楷体" w:eastAsia="楷体" w:cs="Verdana"/>
          <w:bCs/>
          <w:color w:val="000000"/>
          <w:szCs w:val="21"/>
        </w:rPr>
        <w:t>上</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念</w:t>
      </w:r>
      <w:r>
        <w:rPr>
          <w:rFonts w:hint="eastAsia"/>
          <w:szCs w:val="21"/>
        </w:rPr>
        <w:t>)不听皇王三诏宣，单听杨家一令传。)</w:t>
      </w:r>
    </w:p>
    <w:p>
      <w:pPr>
        <w:ind w:left="1260" w:hanging="1260"/>
      </w:pPr>
      <w:r>
        <w:rPr>
          <w:rFonts w:hint="eastAsia"/>
          <w:szCs w:val="21"/>
        </w:rPr>
        <w:t>(</w:t>
      </w:r>
      <w:r>
        <w:rPr>
          <w:rStyle w:val="99"/>
          <w:rFonts w:hint="eastAsia" w:ascii="Verdana" w:hAnsi="Verdana" w:cs="Verdana"/>
          <w:bCs/>
          <w:color w:val="000000"/>
          <w:szCs w:val="21"/>
        </w:rPr>
        <w:t>孟良</w:t>
      </w:r>
      <w:r>
        <w:rPr>
          <w:rStyle w:val="99"/>
          <w:rFonts w:hint="eastAsia" w:ascii="楷体" w:hAnsi="楷体" w:eastAsia="楷体" w:cs="Verdana"/>
          <w:bCs/>
          <w:color w:val="000000"/>
          <w:szCs w:val="21"/>
        </w:rPr>
        <w:t>进门</w:t>
      </w:r>
      <w:r>
        <w:rPr>
          <w:rFonts w:hint="eastAsia"/>
          <w:szCs w:val="21"/>
        </w:rPr>
        <w:t>)</w:t>
      </w:r>
    </w:p>
    <w:p>
      <w:pPr>
        <w:ind w:left="1260" w:hanging="1260"/>
      </w:pPr>
      <w:r>
        <w:rPr>
          <w:rFonts w:hint="eastAsia"/>
          <w:szCs w:val="21"/>
        </w:rPr>
        <w:t>(孟良</w:t>
      </w:r>
      <w:r>
        <w:rPr>
          <w:rFonts w:hint="eastAsia"/>
          <w:szCs w:val="21"/>
        </w:rPr>
        <w:tab/>
      </w:r>
      <w:r>
        <w:rPr>
          <w:rFonts w:hint="eastAsia"/>
          <w:szCs w:val="21"/>
        </w:rPr>
        <w:t>参见元帅。)</w:t>
      </w:r>
    </w:p>
    <w:p>
      <w:pPr>
        <w:ind w:left="1260" w:hanging="1260"/>
      </w:pPr>
      <w:r>
        <w:rPr>
          <w:szCs w:val="21"/>
        </w:rPr>
        <w:t>杨延昭</w:t>
      </w:r>
      <w:r>
        <w:rPr>
          <w:szCs w:val="21"/>
        </w:rPr>
        <w:tab/>
      </w:r>
      <w:r>
        <w:rPr>
          <w:szCs w:val="21"/>
        </w:rPr>
        <w:t>贤弟少礼，请坐。</w:t>
      </w:r>
    </w:p>
    <w:p>
      <w:pPr>
        <w:ind w:left="1260" w:hanging="1260"/>
      </w:pPr>
      <w:r>
        <w:rPr>
          <w:rFonts w:hint="eastAsia"/>
          <w:szCs w:val="21"/>
        </w:rPr>
        <w:t>(孟良</w:t>
      </w:r>
      <w:r>
        <w:rPr>
          <w:rFonts w:hint="eastAsia"/>
          <w:szCs w:val="21"/>
        </w:rPr>
        <w:tab/>
      </w:r>
      <w:r>
        <w:rPr>
          <w:rFonts w:hint="eastAsia"/>
          <w:szCs w:val="21"/>
        </w:rPr>
        <w:t>谢座。)</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孟良</w:t>
      </w:r>
      <w:r>
        <w:rPr>
          <w:rFonts w:hint="eastAsia" w:ascii="楷体" w:hAnsi="楷体" w:eastAsia="楷体" w:cs="楷体"/>
          <w:szCs w:val="21"/>
        </w:rPr>
        <w:t>坐大边</w:t>
      </w:r>
      <w:r>
        <w:rPr>
          <w:rFonts w:hint="eastAsia"/>
          <w:szCs w:val="21"/>
        </w:rPr>
        <w:t>)</w:t>
      </w:r>
    </w:p>
    <w:p>
      <w:pPr>
        <w:ind w:left="1260" w:hanging="1260"/>
      </w:pPr>
      <w:r>
        <w:rPr>
          <w:rFonts w:hint="eastAsia"/>
          <w:szCs w:val="21"/>
        </w:rPr>
        <w:t>(孟良</w:t>
      </w:r>
      <w:r>
        <w:rPr>
          <w:rFonts w:hint="eastAsia"/>
          <w:szCs w:val="21"/>
        </w:rPr>
        <w:tab/>
      </w:r>
      <w:r>
        <w:rPr>
          <w:rFonts w:hint="eastAsia"/>
          <w:szCs w:val="21"/>
        </w:rPr>
        <w:t>唤末将前来有何军事议论?)</w:t>
      </w:r>
    </w:p>
    <w:p>
      <w:pPr>
        <w:ind w:left="1260" w:hanging="1260"/>
      </w:pPr>
      <w:r>
        <w:rPr>
          <w:szCs w:val="21"/>
        </w:rPr>
        <w:t>杨延昭</w:t>
      </w:r>
      <w:r>
        <w:rPr>
          <w:szCs w:val="21"/>
        </w:rPr>
        <w:tab/>
      </w:r>
      <w:r>
        <w:rPr>
          <w:szCs w:val="21"/>
        </w:rPr>
        <w:t>贤弟哪里知道，昨晚三更时分，老元戎前来托梦，言道：前番盗骨</w:t>
      </w:r>
      <w:r>
        <w:rPr>
          <w:rFonts w:hint="eastAsia"/>
          <w:szCs w:val="21"/>
        </w:rPr>
        <w:t>，</w:t>
      </w:r>
      <w:r>
        <w:rPr>
          <w:szCs w:val="21"/>
        </w:rPr>
        <w:t>乃是假的。</w:t>
      </w:r>
    </w:p>
    <w:p>
      <w:pPr>
        <w:ind w:left="1260" w:hanging="1260"/>
      </w:pPr>
      <w:r>
        <w:rPr>
          <w:rFonts w:hint="eastAsia"/>
          <w:szCs w:val="21"/>
        </w:rPr>
        <w:t>(孟良</w:t>
      </w:r>
      <w:r>
        <w:rPr>
          <w:rFonts w:hint="eastAsia"/>
          <w:szCs w:val="21"/>
        </w:rPr>
        <w:tab/>
      </w:r>
      <w:r>
        <w:rPr>
          <w:rFonts w:hint="eastAsia"/>
          <w:szCs w:val="21"/>
        </w:rPr>
        <w:t>真的呢?)</w:t>
      </w:r>
    </w:p>
    <w:p>
      <w:pPr>
        <w:ind w:left="1260" w:hanging="1260"/>
      </w:pPr>
      <w:r>
        <w:rPr>
          <w:szCs w:val="21"/>
        </w:rPr>
        <w:t>杨延昭</w:t>
      </w:r>
      <w:r>
        <w:rPr>
          <w:szCs w:val="21"/>
        </w:rPr>
        <w:tab/>
      </w:r>
      <w:r>
        <w:rPr>
          <w:szCs w:val="21"/>
        </w:rPr>
        <w:t>现在北国洪羊洞，望乡台第三层之上。愚兄意欲</w:t>
      </w:r>
      <w:r>
        <w:rPr>
          <w:rFonts w:hint="eastAsia"/>
          <w:szCs w:val="21"/>
        </w:rPr>
        <w:t>，</w:t>
      </w:r>
      <w:r>
        <w:rPr>
          <w:szCs w:val="21"/>
        </w:rPr>
        <w:t>命贤弟二下番营，盗取骸骨，不知贤弟意下如何?</w:t>
      </w:r>
    </w:p>
    <w:p>
      <w:pPr>
        <w:ind w:left="1260" w:hanging="1260"/>
      </w:pPr>
      <w:r>
        <w:rPr>
          <w:rFonts w:hint="eastAsia"/>
          <w:szCs w:val="21"/>
        </w:rPr>
        <w:t>(孟良</w:t>
      </w:r>
      <w:r>
        <w:rPr>
          <w:rFonts w:hint="eastAsia"/>
          <w:szCs w:val="21"/>
        </w:rPr>
        <w:tab/>
      </w:r>
      <w:r>
        <w:rPr>
          <w:rFonts w:hint="eastAsia"/>
          <w:szCs w:val="21"/>
        </w:rPr>
        <w:t>元帅说哪里话来，末将好比元帅胯下之驹，扬鞭就走，勒缰即止。就请元帅传令。)</w:t>
      </w:r>
    </w:p>
    <w:p>
      <w:pPr>
        <w:ind w:left="1260" w:hanging="1260"/>
      </w:pPr>
      <w:r>
        <w:rPr>
          <w:szCs w:val="21"/>
        </w:rPr>
        <w:t>杨延昭</w:t>
      </w:r>
      <w:r>
        <w:rPr>
          <w:szCs w:val="21"/>
        </w:rPr>
        <w:tab/>
      </w:r>
      <w:r>
        <w:rPr>
          <w:szCs w:val="21"/>
        </w:rPr>
        <w:t>如此贤弟听令：</w:t>
      </w:r>
    </w:p>
    <w:p>
      <w:pPr>
        <w:ind w:left="1260" w:hanging="1260"/>
      </w:pPr>
      <w:r>
        <w:rPr>
          <w:rFonts w:hint="eastAsia"/>
          <w:szCs w:val="21"/>
        </w:rPr>
        <w:t>(杨延昭</w:t>
      </w:r>
      <w:r>
        <w:rPr>
          <w:rFonts w:hint="eastAsia" w:ascii="楷体" w:hAnsi="楷体" w:eastAsia="楷体" w:cs="楷体"/>
          <w:szCs w:val="21"/>
        </w:rPr>
        <w:t>站</w:t>
      </w:r>
      <w:r>
        <w:rPr>
          <w:rFonts w:hint="eastAsia"/>
          <w:szCs w:val="21"/>
        </w:rPr>
        <w:t>，孟良</w:t>
      </w:r>
      <w:r>
        <w:rPr>
          <w:rFonts w:hint="eastAsia" w:ascii="楷体" w:hAnsi="楷体" w:eastAsia="楷体" w:cs="楷体"/>
          <w:szCs w:val="21"/>
        </w:rPr>
        <w:t>站</w:t>
      </w:r>
      <w:r>
        <w:rPr>
          <w:rFonts w:hint="eastAsia"/>
          <w:szCs w:val="21"/>
        </w:rPr>
        <w:t>)</w:t>
      </w:r>
    </w:p>
    <w:p>
      <w:pPr>
        <w:ind w:left="1260" w:hanging="1260"/>
      </w:pPr>
      <w:r>
        <w:rPr>
          <w:rFonts w:hint="eastAsia"/>
          <w:szCs w:val="21"/>
        </w:rPr>
        <w:t>(孟良</w:t>
      </w:r>
      <w:r>
        <w:rPr>
          <w:rFonts w:hint="eastAsia"/>
          <w:szCs w:val="21"/>
        </w:rPr>
        <w:tab/>
      </w:r>
      <w:r>
        <w:rPr>
          <w:rFonts w:hint="eastAsia"/>
          <w:szCs w:val="21"/>
        </w:rPr>
        <w:t>在。)</w:t>
      </w:r>
    </w:p>
    <w:p>
      <w:pPr>
        <w:ind w:left="1260" w:hanging="1260"/>
      </w:pPr>
      <w:r>
        <w:rPr>
          <w:rFonts w:hint="eastAsia"/>
          <w:szCs w:val="21"/>
        </w:rPr>
        <w:t>(杨延昭</w:t>
      </w:r>
      <w:r>
        <w:rPr>
          <w:rFonts w:hint="eastAsia" w:ascii="楷体" w:hAnsi="楷体" w:eastAsia="楷体" w:cs="楷体"/>
          <w:szCs w:val="21"/>
        </w:rPr>
        <w:t>拿令旗</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本帅帐中把令传，</w:t>
      </w:r>
    </w:p>
    <w:p>
      <w:pPr>
        <w:ind w:left="1260" w:hanging="1260"/>
      </w:pPr>
      <w:r>
        <w:rPr>
          <w:rFonts w:hint="eastAsia"/>
          <w:szCs w:val="21"/>
        </w:rPr>
        <w:t>(杨延昭</w:t>
      </w:r>
      <w:r>
        <w:rPr>
          <w:rFonts w:hint="eastAsia" w:ascii="楷体" w:hAnsi="楷体" w:eastAsia="楷体" w:cs="楷体"/>
          <w:szCs w:val="21"/>
        </w:rPr>
        <w:t>令旗交</w:t>
      </w:r>
      <w:r>
        <w:rPr>
          <w:rFonts w:hint="eastAsia"/>
          <w:szCs w:val="21"/>
        </w:rPr>
        <w:t>孟良，孟良</w:t>
      </w:r>
      <w:r>
        <w:rPr>
          <w:rFonts w:hint="eastAsia" w:ascii="楷体" w:hAnsi="楷体" w:eastAsia="楷体" w:cs="楷体"/>
          <w:szCs w:val="21"/>
        </w:rPr>
        <w:t>接令旗</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)此去哪怕路艰难。)</w:t>
      </w:r>
    </w:p>
    <w:p>
      <w:pPr>
        <w:ind w:left="1260" w:hanging="1260"/>
      </w:pPr>
      <w:r>
        <w:rPr>
          <w:rFonts w:hint="eastAsia"/>
          <w:szCs w:val="21"/>
        </w:rPr>
        <w:t>(杨延昭</w:t>
      </w:r>
      <w:r>
        <w:rPr>
          <w:rFonts w:hint="eastAsia" w:ascii="楷体" w:hAnsi="楷体" w:eastAsia="楷体" w:cs="楷体"/>
          <w:szCs w:val="21"/>
        </w:rPr>
        <w:t>边过大边边念</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但愿盗得尸骸转，</w:t>
      </w:r>
    </w:p>
    <w:p>
      <w:pPr>
        <w:ind w:left="1260" w:hanging="1260"/>
      </w:pPr>
      <w:r>
        <w:rPr>
          <w:rFonts w:hint="eastAsia"/>
          <w:szCs w:val="21"/>
        </w:rPr>
        <w:t>(孟良</w:t>
      </w:r>
      <w:r>
        <w:rPr>
          <w:rFonts w:hint="eastAsia" w:ascii="楷体" w:hAnsi="楷体" w:eastAsia="楷体" w:cs="楷体"/>
          <w:szCs w:val="21"/>
        </w:rPr>
        <w:t>同时过小边</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)凌烟阁上美名传。)</w:t>
      </w:r>
    </w:p>
    <w:p>
      <w:pPr>
        <w:ind w:left="1260" w:hanging="1260"/>
      </w:pPr>
      <w:r>
        <w:rPr>
          <w:szCs w:val="21"/>
        </w:rPr>
        <w:t>杨延昭</w:t>
      </w:r>
      <w:r>
        <w:rPr>
          <w:szCs w:val="21"/>
        </w:rPr>
        <w:tab/>
      </w:r>
      <w:r>
        <w:rPr>
          <w:szCs w:val="21"/>
        </w:rPr>
        <w:t>小心。</w:t>
      </w:r>
    </w:p>
    <w:p>
      <w:pPr>
        <w:ind w:left="1260" w:hanging="1260"/>
      </w:pPr>
      <w:r>
        <w:rPr>
          <w:rFonts w:hint="eastAsia"/>
          <w:szCs w:val="21"/>
        </w:rPr>
        <w:t>(孟良</w:t>
      </w:r>
      <w:r>
        <w:rPr>
          <w:szCs w:val="21"/>
        </w:rPr>
        <w:tab/>
      </w:r>
      <w:r>
        <w:rPr>
          <w:rFonts w:hint="eastAsia"/>
          <w:szCs w:val="21"/>
        </w:rPr>
        <w:t>得令。)</w:t>
      </w:r>
    </w:p>
    <w:p>
      <w:pPr>
        <w:ind w:left="1260" w:hanging="1260"/>
      </w:pPr>
      <w:r>
        <w:rPr>
          <w:rFonts w:hint="eastAsia"/>
          <w:szCs w:val="21"/>
        </w:rPr>
        <w:t>(杨延昭</w:t>
      </w:r>
      <w:r>
        <w:rPr>
          <w:rFonts w:hint="eastAsia" w:ascii="楷体" w:hAnsi="楷体" w:eastAsia="楷体" w:cs="楷体"/>
          <w:szCs w:val="21"/>
        </w:rPr>
        <w:t>由下场门下</w:t>
      </w:r>
      <w:r>
        <w:rPr>
          <w:rFonts w:hint="eastAsia"/>
          <w:szCs w:val="21"/>
        </w:rPr>
        <w:t>，孟良</w:t>
      </w:r>
      <w:r>
        <w:rPr>
          <w:rFonts w:hint="eastAsia" w:ascii="楷体" w:hAnsi="楷体" w:eastAsia="楷体" w:cs="楷体"/>
          <w:szCs w:val="21"/>
        </w:rPr>
        <w:t>上场门下，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szCs w:val="21"/>
        </w:rPr>
        <w:t>)</w:t>
      </w:r>
    </w:p>
    <w:p>
      <w:pPr>
        <w:ind w:left="1260" w:hanging="1260"/>
        <w:rPr>
          <w:rFonts w:hint="eastAsia"/>
          <w:szCs w:val="21"/>
        </w:rPr>
      </w:pPr>
    </w:p>
    <w:p>
      <w:pPr>
        <w:ind w:left="0" w:leftChars="0" w:firstLine="0" w:firstLineChars="0"/>
        <w:jc w:val="left"/>
      </w:pPr>
      <w:r>
        <w:rPr>
          <w:rStyle w:val="99"/>
          <w:rFonts w:hint="eastAsia" w:ascii="Verdana" w:hAnsi="Verdana" w:cs="Verdana"/>
          <w:bCs/>
          <w:color w:val="000000"/>
          <w:szCs w:val="21"/>
        </w:rPr>
        <w:t>(</w:t>
      </w:r>
      <w:r>
        <w:rPr>
          <w:rFonts w:hint="eastAsia" w:ascii="楷体" w:hAnsi="楷体" w:eastAsia="楷体" w:cs="楷体"/>
        </w:rPr>
        <w:t>以下</w:t>
      </w:r>
      <w:r>
        <w:rPr>
          <w:rFonts w:ascii="华文仿宋" w:hAnsi="华文仿宋" w:eastAsia="华文仿宋" w:cs="华文仿宋"/>
        </w:rPr>
        <w:t>[第三场]</w:t>
      </w:r>
      <w:r>
        <w:rPr>
          <w:rFonts w:hint="eastAsia" w:ascii="楷体" w:hAnsi="楷体" w:eastAsia="楷体" w:cs="楷体"/>
        </w:rPr>
        <w:t>到</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楷体" w:hAnsi="楷体" w:eastAsia="楷体" w:cs="楷体"/>
        </w:rPr>
        <w:t>是</w:t>
      </w:r>
      <w:r>
        <w:rPr>
          <w:rFonts w:hint="eastAsia" w:ascii="宋体" w:hAnsi="宋体" w:cs="宋体"/>
        </w:rPr>
        <w:t>孟良、焦赞</w:t>
      </w:r>
      <w:r>
        <w:rPr>
          <w:rFonts w:hint="eastAsia" w:ascii="楷体" w:hAnsi="楷体" w:eastAsia="楷体" w:cs="楷体"/>
        </w:rPr>
        <w:t>二人盗骨</w:t>
      </w:r>
      <w:r>
        <w:rPr>
          <w:rFonts w:hint="eastAsia" w:ascii="宋体" w:hAnsi="宋体" w:cs="宋体"/>
        </w:rPr>
        <w:t>，</w:t>
      </w:r>
      <w:r>
        <w:rPr>
          <w:rFonts w:hint="eastAsia" w:ascii="楷体" w:hAnsi="楷体" w:eastAsia="楷体" w:cs="楷体"/>
        </w:rPr>
        <w:t>与他们二人之死</w:t>
      </w:r>
      <w:r>
        <w:rPr>
          <w:rFonts w:hint="eastAsia" w:ascii="宋体" w:hAnsi="宋体" w:cs="宋体"/>
        </w:rPr>
        <w:t>。</w:t>
      </w:r>
      <w:r>
        <w:rPr>
          <w:rFonts w:hint="eastAsia" w:ascii="楷体" w:hAnsi="楷体" w:eastAsia="楷体" w:cs="楷体"/>
        </w:rPr>
        <w:t>这几场唱</w:t>
      </w:r>
      <w:r>
        <w:rPr>
          <w:szCs w:val="21"/>
        </w:rPr>
        <w:t>【</w:t>
      </w:r>
      <w:r>
        <w:rPr>
          <w:rFonts w:hint="eastAsia" w:ascii="楷体" w:hAnsi="楷体" w:eastAsia="楷体" w:cs="楷体"/>
          <w:szCs w:val="21"/>
        </w:rPr>
        <w:t>西皮</w:t>
      </w:r>
      <w:r>
        <w:t>】</w:t>
      </w:r>
      <w:r>
        <w:rPr>
          <w:rFonts w:hint="eastAsia"/>
        </w:rPr>
        <w:t>，</w:t>
      </w:r>
      <w:r>
        <w:rPr>
          <w:rFonts w:hint="eastAsia" w:ascii="楷体" w:hAnsi="楷体" w:eastAsia="楷体" w:cs="楷体"/>
        </w:rPr>
        <w:t>从略</w:t>
      </w:r>
      <w:r>
        <w:rPr>
          <w:rStyle w:val="99"/>
          <w:rFonts w:hint="eastAsia" w:ascii="Verdana" w:hAnsi="Verdana" w:cs="Verdana"/>
          <w:bCs/>
          <w:color w:val="000000"/>
          <w:szCs w:val="21"/>
        </w:rPr>
        <w:t>)</w:t>
      </w:r>
    </w:p>
    <w:p>
      <w:pPr>
        <w:ind w:left="1260" w:hanging="1260"/>
        <w:jc w:val="left"/>
        <w:rPr>
          <w:rFonts w:hint="eastAsia" w:ascii="华文仿宋" w:hAnsi="华文仿宋" w:eastAsia="华文仿宋" w:cs="华文仿宋"/>
        </w:rPr>
      </w:pPr>
      <w:r>
        <w:rPr>
          <w:rFonts w:hint="eastAsia" w:ascii="华文仿宋" w:hAnsi="华文仿宋" w:eastAsia="华文仿宋" w:cs="华文仿宋"/>
        </w:rPr>
        <w:t>(</w:t>
      </w:r>
      <w:r>
        <w:rPr>
          <w:rFonts w:hint="eastAsia" w:ascii="宋体" w:hAnsi="宋体" w:cs="宋体"/>
        </w:rPr>
        <w:t>程宣</w:t>
      </w:r>
      <w:r>
        <w:rPr>
          <w:rFonts w:hint="eastAsia" w:ascii="楷体" w:hAnsi="楷体" w:eastAsia="楷体" w:cs="楷体"/>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ascii="华文仿宋" w:hAnsi="华文仿宋" w:eastAsia="华文仿宋" w:cs="华文仿宋"/>
        </w:rPr>
        <w:t>)</w:t>
      </w:r>
    </w:p>
    <w:p>
      <w:pPr>
        <w:ind w:left="1260" w:hanging="1260"/>
        <w:jc w:val="left"/>
        <w:rPr>
          <w:rFonts w:hint="eastAsia" w:ascii="华文仿宋" w:hAnsi="华文仿宋" w:eastAsia="华文仿宋" w:cs="华文仿宋"/>
        </w:rPr>
      </w:pP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八</w:t>
      </w:r>
      <w:r>
        <w:rPr>
          <w:rFonts w:ascii="华文仿宋" w:hAnsi="华文仿宋" w:eastAsia="华文仿宋" w:cs="华文仿宋"/>
        </w:rPr>
        <w:t>场]</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w:t>
      </w:r>
      <w:r>
        <w:rPr>
          <w:szCs w:val="21"/>
        </w:rPr>
        <w:t>杨延昭</w:t>
      </w:r>
      <w:r>
        <w:rPr>
          <w:rFonts w:hint="eastAsia" w:ascii="楷体" w:hAnsi="楷体" w:eastAsia="楷体" w:cs="楷体"/>
          <w:szCs w:val="21"/>
        </w:rPr>
        <w:t>上</w:t>
      </w:r>
      <w:r>
        <w:rPr>
          <w:rFonts w:hint="eastAsia"/>
          <w:szCs w:val="21"/>
        </w:rPr>
        <w:t>，</w:t>
      </w:r>
      <w:r>
        <w:rPr>
          <w:rFonts w:hint="eastAsia" w:ascii="楷体" w:hAnsi="楷体" w:eastAsia="楷体" w:cs="楷体"/>
          <w:szCs w:val="21"/>
        </w:rPr>
        <w:t>站</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摇板</w:t>
      </w:r>
      <w:r>
        <w:t>】孟良盗骨无音信，倒</w:t>
      </w:r>
      <w:r>
        <w:rPr>
          <w:rFonts w:hint="eastAsia"/>
        </w:rPr>
        <w:t>教</w:t>
      </w:r>
      <w:r>
        <w:t>本帅挂在心。</w:t>
      </w:r>
    </w:p>
    <w:p>
      <w:pPr>
        <w:ind w:left="1260" w:hanging="1260"/>
      </w:pPr>
      <w:r>
        <w:rPr>
          <w:rStyle w:val="99"/>
          <w:rFonts w:hint="eastAsia" w:ascii="Verdana" w:hAnsi="Verdana" w:cs="Verdana"/>
          <w:bCs/>
          <w:color w:val="000000"/>
          <w:szCs w:val="21"/>
        </w:rPr>
        <w:t>(</w:t>
      </w:r>
      <w:r>
        <w:rPr>
          <w:szCs w:val="21"/>
        </w:rPr>
        <w:t>杨延昭</w:t>
      </w:r>
      <w:r>
        <w:rPr>
          <w:rFonts w:hint="eastAsia" w:ascii="楷体" w:hAnsi="楷体" w:eastAsia="楷体" w:cs="楷体"/>
          <w:szCs w:val="21"/>
        </w:rPr>
        <w:t>坐小座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小锣五击头</w:t>
      </w:r>
      <w:r>
        <w:rPr>
          <w:rStyle w:val="99"/>
          <w:rFonts w:hint="eastAsia" w:ascii="Verdana" w:hAnsi="Verdana" w:cs="Verdana"/>
          <w:bCs/>
          <w:color w:val="000000"/>
          <w:szCs w:val="21"/>
        </w:rPr>
        <w:t>&gt;，</w:t>
      </w:r>
      <w:r>
        <w:rPr>
          <w:rFonts w:hint="eastAsia"/>
          <w:szCs w:val="21"/>
        </w:rPr>
        <w:t>家院</w:t>
      </w:r>
      <w:r>
        <w:rPr>
          <w:rFonts w:hint="eastAsia" w:ascii="楷体" w:hAnsi="楷体" w:eastAsia="楷体" w:cs="楷体"/>
          <w:szCs w:val="21"/>
        </w:rPr>
        <w:t>领</w:t>
      </w:r>
      <w:r>
        <w:rPr>
          <w:rFonts w:hint="eastAsia" w:ascii="宋体" w:hAnsi="宋体" w:cs="宋体"/>
        </w:rPr>
        <w:t>程宣</w:t>
      </w:r>
      <w:r>
        <w:rPr>
          <w:rFonts w:hint="eastAsia" w:ascii="楷体" w:hAnsi="楷体" w:eastAsia="楷体" w:cs="楷体"/>
          <w:szCs w:val="21"/>
        </w:rPr>
        <w:t>上到小边台口</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候着。)</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进门归大边</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启禀元帅，小番求见。)</w:t>
      </w:r>
    </w:p>
    <w:p>
      <w:pPr>
        <w:ind w:left="1260" w:hanging="1260"/>
      </w:pPr>
      <w:r>
        <w:rPr>
          <w:szCs w:val="21"/>
        </w:rPr>
        <w:t>杨延昭</w:t>
      </w:r>
      <w:r>
        <w:rPr>
          <w:szCs w:val="21"/>
        </w:rPr>
        <w:tab/>
      </w:r>
      <w:r>
        <w:rPr>
          <w:szCs w:val="21"/>
        </w:rPr>
        <w:t>传。</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出门</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元帅传你，需要小心。)</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pPr>
      <w:r>
        <w:rPr>
          <w:rStyle w:val="99"/>
          <w:rFonts w:hint="eastAsia" w:ascii="Verdana" w:hAnsi="Verdana" w:cs="Verdana"/>
          <w:bCs/>
          <w:color w:val="000000"/>
          <w:szCs w:val="21"/>
        </w:rPr>
        <w:t>(家院</w:t>
      </w:r>
      <w:r>
        <w:rPr>
          <w:rFonts w:hint="eastAsia" w:ascii="楷体" w:hAnsi="楷体" w:eastAsia="楷体" w:cs="楷体"/>
        </w:rPr>
        <w:t>、</w:t>
      </w:r>
      <w:r>
        <w:rPr>
          <w:rStyle w:val="99"/>
          <w:rFonts w:hint="eastAsia" w:ascii="Verdana" w:hAnsi="Verdana" w:cs="Verdana"/>
          <w:bCs/>
          <w:color w:val="000000"/>
          <w:szCs w:val="21"/>
        </w:rPr>
        <w:t>程宣</w:t>
      </w:r>
      <w:r>
        <w:rPr>
          <w:rFonts w:hint="eastAsia" w:ascii="楷体" w:hAnsi="楷体" w:eastAsia="楷体" w:cs="楷体"/>
        </w:rPr>
        <w:t>进门</w:t>
      </w:r>
      <w:r>
        <w:rPr>
          <w:rStyle w:val="99"/>
          <w:rFonts w:hint="eastAsia" w:ascii="Verdana" w:hAnsi="Verdana" w:cs="Verdana"/>
          <w:bCs/>
          <w:color w:val="000000"/>
          <w:szCs w:val="21"/>
        </w:rPr>
        <w:t>，家院</w:t>
      </w:r>
      <w:r>
        <w:rPr>
          <w:rFonts w:hint="eastAsia" w:ascii="楷体" w:hAnsi="楷体" w:eastAsia="楷体" w:cs="楷体"/>
        </w:rPr>
        <w:t>大边</w:t>
      </w:r>
      <w:r>
        <w:rPr>
          <w:rStyle w:val="99"/>
          <w:rFonts w:hint="eastAsia" w:ascii="Verdana" w:hAnsi="Verdana" w:cs="Verdana"/>
          <w:bCs/>
          <w:color w:val="000000"/>
          <w:szCs w:val="21"/>
        </w:rPr>
        <w:t>，程宣</w:t>
      </w:r>
      <w:r>
        <w:rPr>
          <w:rFonts w:hint="eastAsia" w:ascii="楷体" w:hAnsi="楷体" w:eastAsia="楷体" w:cs="楷体"/>
        </w:rPr>
        <w:t>边挖到小边边念</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元帅在哪里，元帅在哪里。)</w:t>
      </w:r>
    </w:p>
    <w:p>
      <w:pPr>
        <w:ind w:left="1260" w:hanging="1260"/>
      </w:pPr>
      <w:r>
        <w:rPr>
          <w:szCs w:val="21"/>
        </w:rPr>
        <w:t>杨延昭</w:t>
      </w:r>
      <w:r>
        <w:rPr>
          <w:szCs w:val="21"/>
        </w:rPr>
        <w:tab/>
      </w:r>
      <w:r>
        <w:rPr>
          <w:szCs w:val="21"/>
        </w:rPr>
        <w:t>嗯</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胆大小番，头顶何物?见了本帅，大胆不跪?</w:t>
      </w:r>
    </w:p>
    <w:p>
      <w:pPr>
        <w:ind w:left="1260" w:hanging="1260"/>
      </w:pPr>
      <w:r>
        <w:rPr>
          <w:rFonts w:hint="eastAsia"/>
          <w:szCs w:val="21"/>
        </w:rPr>
        <w:t>(程宣</w:t>
      </w:r>
      <w:r>
        <w:rPr>
          <w:rFonts w:hint="eastAsia"/>
          <w:szCs w:val="21"/>
        </w:rPr>
        <w:tab/>
      </w:r>
      <w:r>
        <w:rPr>
          <w:rFonts w:hint="eastAsia"/>
          <w:szCs w:val="21"/>
        </w:rPr>
        <w:t>来人言过：见了元帅，去掉头上匣儿，方可下跪。)</w:t>
      </w:r>
    </w:p>
    <w:p>
      <w:pPr>
        <w:ind w:left="1260" w:hanging="1260"/>
      </w:pPr>
      <w:r>
        <w:rPr>
          <w:szCs w:val="21"/>
        </w:rPr>
        <w:t>杨延昭</w:t>
      </w:r>
      <w:r>
        <w:rPr>
          <w:szCs w:val="21"/>
        </w:rPr>
        <w:tab/>
      </w:r>
      <w:r>
        <w:rPr>
          <w:rFonts w:hint="eastAsia"/>
          <w:szCs w:val="21"/>
        </w:rPr>
        <w:t>将匣儿取去。(</w:t>
      </w:r>
      <w:r>
        <w:rPr>
          <w:rFonts w:hint="eastAsia" w:ascii="楷体" w:hAnsi="楷体" w:eastAsia="楷体" w:cs="楷体"/>
          <w:szCs w:val="21"/>
        </w:rPr>
        <w:t>或</w:t>
      </w:r>
      <w:r>
        <w:rPr>
          <w:rFonts w:hint="eastAsia"/>
          <w:szCs w:val="21"/>
        </w:rPr>
        <w:t>：</w:t>
      </w:r>
      <w:r>
        <w:rPr>
          <w:szCs w:val="21"/>
        </w:rPr>
        <w:t>来，将匣儿取过。</w:t>
      </w:r>
      <w:r>
        <w:rPr>
          <w:rFonts w:hint="eastAsia"/>
          <w:szCs w:val="21"/>
        </w:rPr>
        <w:t>)</w:t>
      </w:r>
    </w:p>
    <w:p>
      <w:pPr>
        <w:ind w:left="1260" w:hanging="1260"/>
      </w:pPr>
      <w:r>
        <w:rPr>
          <w:rFonts w:hint="eastAsia"/>
          <w:szCs w:val="21"/>
        </w:rPr>
        <w:t>(家院</w:t>
      </w:r>
      <w:r>
        <w:rPr>
          <w:rFonts w:hint="eastAsia" w:ascii="楷体" w:hAnsi="楷体" w:eastAsia="楷体" w:cs="楷体"/>
          <w:szCs w:val="21"/>
        </w:rPr>
        <w:t>取匣</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大边端匣请</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看</w:t>
      </w:r>
      <w:r>
        <w:rPr>
          <w:rFonts w:hint="eastAsia"/>
          <w:szCs w:val="21"/>
        </w:rPr>
        <w:t>)</w:t>
      </w:r>
    </w:p>
    <w:p>
      <w:pPr>
        <w:ind w:left="1260" w:hanging="1260"/>
      </w:pPr>
      <w:r>
        <w:rPr>
          <w:szCs w:val="21"/>
        </w:rPr>
        <w:t>杨延昭</w:t>
      </w:r>
      <w:r>
        <w:rPr>
          <w:szCs w:val="21"/>
        </w:rPr>
        <w:tab/>
      </w:r>
      <w:r>
        <w:rPr>
          <w:szCs w:val="21"/>
        </w:rPr>
        <w:t>呈上来。</w:t>
      </w:r>
    </w:p>
    <w:p>
      <w:pPr>
        <w:ind w:left="1260" w:hanging="1260"/>
      </w:pPr>
      <w:r>
        <w:rPr>
          <w:rFonts w:hint="eastAsia"/>
          <w:szCs w:val="21"/>
        </w:rPr>
        <w:t>(杨延昭</w:t>
      </w:r>
      <w:r>
        <w:rPr>
          <w:rFonts w:hint="eastAsia" w:ascii="楷体" w:hAnsi="楷体" w:eastAsia="楷体" w:cs="楷体"/>
          <w:szCs w:val="21"/>
        </w:rPr>
        <w:t>接匣</w:t>
      </w:r>
      <w:r>
        <w:rPr>
          <w:rFonts w:hint="eastAsia"/>
          <w:szCs w:val="21"/>
        </w:rPr>
        <w:t>，</w:t>
      </w:r>
      <w:r>
        <w:rPr>
          <w:rFonts w:hint="eastAsia" w:ascii="楷体" w:hAnsi="楷体" w:eastAsia="楷体" w:cs="楷体"/>
          <w:szCs w:val="21"/>
        </w:rPr>
        <w:t>看</w:t>
      </w:r>
      <w:r>
        <w:rPr>
          <w:rFonts w:hint="eastAsia"/>
          <w:szCs w:val="21"/>
        </w:rPr>
        <w:t>)</w:t>
      </w:r>
    </w:p>
    <w:p>
      <w:pPr>
        <w:ind w:left="1260" w:hanging="1260"/>
      </w:pPr>
      <w:r>
        <w:rPr>
          <w:szCs w:val="21"/>
        </w:rPr>
        <w:t>杨延昭</w:t>
      </w:r>
      <w:r>
        <w:rPr>
          <w:szCs w:val="21"/>
        </w:rPr>
        <w:tab/>
      </w:r>
      <w:r>
        <w:rPr>
          <w:szCs w:val="21"/>
        </w:rPr>
        <w:t>令公骸</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杨延昭</w:t>
      </w:r>
      <w:r>
        <w:rPr>
          <w:rFonts w:hint="eastAsia"/>
          <w:szCs w:val="21"/>
        </w:rPr>
        <w:tab/>
      </w:r>
      <w:r>
        <w:rPr>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台口跪</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】见骸骨</w:t>
      </w:r>
      <w:r>
        <w:rPr>
          <w:rFonts w:hint="eastAsia"/>
          <w:sz w:val="18"/>
          <w:szCs w:val="18"/>
        </w:rPr>
        <w:t>哇</w:t>
      </w:r>
      <w:r>
        <w:t>不由人泪双流，</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】如今才见亲骨肉</w:t>
      </w:r>
      <w:r>
        <w:rPr>
          <w:rFonts w:hint="eastAsia"/>
          <w:sz w:val="18"/>
          <w:szCs w:val="18"/>
        </w:rPr>
        <w:t>哇</w:t>
      </w:r>
      <w: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】家院供奉二堂后，</w:t>
      </w:r>
    </w:p>
    <w:p>
      <w:pPr>
        <w:ind w:left="1260" w:hanging="1260"/>
      </w:pPr>
      <w:r>
        <w:rPr>
          <w:rFonts w:hint="eastAsia"/>
        </w:rPr>
        <w:t>(</w:t>
      </w:r>
      <w:r>
        <w:rPr>
          <w:rFonts w:hint="eastAsia"/>
          <w:szCs w:val="21"/>
        </w:rPr>
        <w:t>杨延昭</w:t>
      </w:r>
      <w:r>
        <w:rPr>
          <w:rFonts w:hint="eastAsia" w:ascii="楷体" w:hAnsi="楷体" w:eastAsia="楷体"/>
          <w:szCs w:val="21"/>
        </w:rPr>
        <w:t>起身</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Fonts w:hint="eastAsia"/>
          <w:szCs w:val="21"/>
        </w:rPr>
        <w:t>，</w:t>
      </w:r>
      <w:r>
        <w:rPr>
          <w:rFonts w:hint="eastAsia" w:ascii="楷体" w:hAnsi="楷体" w:eastAsia="楷体"/>
          <w:szCs w:val="21"/>
        </w:rPr>
        <w:t>匣交</w:t>
      </w:r>
      <w:r>
        <w:rPr>
          <w:rFonts w:hint="eastAsia"/>
          <w:szCs w:val="21"/>
        </w:rPr>
        <w:t>家院</w:t>
      </w:r>
      <w:r>
        <w:rPr>
          <w:rFonts w:hint="eastAsia" w:ascii="楷体" w:hAnsi="楷体" w:eastAsia="楷体"/>
          <w:szCs w:val="21"/>
        </w:rPr>
        <w:t>拿</w:t>
      </w:r>
      <w:r>
        <w:rPr>
          <w:rFonts w:hint="eastAsia"/>
          <w:szCs w:val="21"/>
        </w:rPr>
        <w:t>，</w:t>
      </w:r>
      <w:r>
        <w:rPr>
          <w:rFonts w:hint="eastAsia" w:ascii="楷体" w:hAnsi="楷体" w:eastAsia="楷体"/>
          <w:szCs w:val="21"/>
        </w:rPr>
        <w:t>放堂桌上</w:t>
      </w:r>
      <w:r>
        <w:rPr>
          <w:rFonts w:hint="eastAsia"/>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】再与老军说从头。</w:t>
      </w:r>
    </w:p>
    <w:p>
      <w:pPr>
        <w:ind w:left="1260" w:hanging="1260"/>
      </w:pPr>
      <w:r>
        <w:rPr>
          <w:rFonts w:hint="eastAsia"/>
          <w:szCs w:val="21"/>
        </w:rPr>
        <w:t>(杨延昭</w:t>
      </w:r>
      <w:r>
        <w:rPr>
          <w:rFonts w:hint="eastAsia" w:ascii="楷体" w:hAnsi="楷体" w:eastAsia="楷体"/>
          <w:szCs w:val="21"/>
        </w:rPr>
        <w:t>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(程宣</w:t>
      </w:r>
      <w:r>
        <w:rPr>
          <w:rFonts w:hint="eastAsia"/>
          <w:szCs w:val="21"/>
        </w:rPr>
        <w:tab/>
      </w:r>
      <w:r>
        <w:rPr>
          <w:rFonts w:hint="eastAsia"/>
          <w:szCs w:val="21"/>
        </w:rPr>
        <w:t>叩见元帅。)</w:t>
      </w:r>
    </w:p>
    <w:p>
      <w:pPr>
        <w:ind w:left="1260" w:hanging="1260"/>
      </w:pPr>
      <w:r>
        <w:rPr>
          <w:rFonts w:hint="eastAsia"/>
          <w:szCs w:val="21"/>
        </w:rPr>
        <w:t>(程宣</w:t>
      </w:r>
      <w:r>
        <w:rPr>
          <w:rFonts w:hint="eastAsia" w:ascii="楷体" w:hAnsi="楷体" w:eastAsia="楷体" w:cs="楷体"/>
          <w:szCs w:val="21"/>
        </w:rPr>
        <w:t>叩介</w:t>
      </w:r>
      <w:r>
        <w:rPr>
          <w:rFonts w:hint="eastAsia"/>
          <w:szCs w:val="21"/>
        </w:rPr>
        <w:t>)</w:t>
      </w:r>
    </w:p>
    <w:p>
      <w:pPr>
        <w:ind w:left="1260" w:hanging="1260"/>
      </w:pPr>
      <w:r>
        <w:rPr>
          <w:szCs w:val="21"/>
        </w:rPr>
        <w:t>杨延昭</w:t>
      </w:r>
      <w:r>
        <w:rPr>
          <w:szCs w:val="21"/>
        </w:rPr>
        <w:tab/>
      </w:r>
      <w:r>
        <w:rPr>
          <w:szCs w:val="21"/>
        </w:rPr>
        <w:t>罢了，起来。</w:t>
      </w:r>
    </w:p>
    <w:p>
      <w:pPr>
        <w:ind w:left="1260" w:hanging="1260"/>
      </w:pPr>
      <w:r>
        <w:rPr>
          <w:rFonts w:hint="eastAsia"/>
          <w:szCs w:val="21"/>
        </w:rPr>
        <w:t>(程宣</w:t>
      </w:r>
      <w:r>
        <w:rPr>
          <w:rFonts w:hint="eastAsia"/>
          <w:szCs w:val="21"/>
        </w:rPr>
        <w:tab/>
      </w:r>
      <w:r>
        <w:rPr>
          <w:rFonts w:hint="eastAsia"/>
          <w:szCs w:val="21"/>
        </w:rPr>
        <w:t>谢元帅。)</w:t>
      </w:r>
    </w:p>
    <w:p>
      <w:pPr>
        <w:ind w:left="1260" w:hanging="1260"/>
      </w:pPr>
      <w:r>
        <w:rPr>
          <w:rFonts w:hint="eastAsia"/>
          <w:szCs w:val="21"/>
        </w:rPr>
        <w:t>(程宣</w:t>
      </w:r>
      <w:r>
        <w:rPr>
          <w:rFonts w:hint="eastAsia" w:ascii="楷体" w:hAnsi="楷体" w:eastAsia="楷体" w:cs="楷体"/>
          <w:szCs w:val="21"/>
        </w:rPr>
        <w:t>起身归小边</w:t>
      </w:r>
      <w:r>
        <w:rPr>
          <w:rFonts w:hint="eastAsia"/>
          <w:szCs w:val="21"/>
        </w:rPr>
        <w:t>)</w:t>
      </w:r>
    </w:p>
    <w:p>
      <w:pPr>
        <w:ind w:left="1260" w:hanging="1260"/>
      </w:pPr>
      <w:r>
        <w:rPr>
          <w:szCs w:val="21"/>
        </w:rPr>
        <w:t>杨延昭</w:t>
      </w:r>
      <w:r>
        <w:rPr>
          <w:szCs w:val="21"/>
        </w:rPr>
        <w:tab/>
      </w:r>
      <w:r>
        <w:rPr>
          <w:szCs w:val="21"/>
        </w:rPr>
        <w:t>你奉何人所差?</w:t>
      </w:r>
    </w:p>
    <w:p>
      <w:pPr>
        <w:ind w:left="1260" w:hanging="1260"/>
      </w:pPr>
      <w:r>
        <w:rPr>
          <w:rFonts w:hint="eastAsia"/>
          <w:szCs w:val="21"/>
        </w:rPr>
        <w:t>(程宣</w:t>
      </w:r>
      <w:r>
        <w:rPr>
          <w:rFonts w:hint="eastAsia"/>
          <w:szCs w:val="21"/>
        </w:rPr>
        <w:tab/>
      </w:r>
      <w:r>
        <w:rPr>
          <w:rFonts w:hint="eastAsia"/>
          <w:szCs w:val="21"/>
        </w:rPr>
        <w:t>孟良孟二爷所差。)</w:t>
      </w:r>
    </w:p>
    <w:p>
      <w:pPr>
        <w:ind w:left="1260" w:hanging="1260"/>
      </w:pPr>
      <w:r>
        <w:rPr>
          <w:szCs w:val="21"/>
        </w:rPr>
        <w:t>杨延昭</w:t>
      </w:r>
      <w:r>
        <w:rPr>
          <w:szCs w:val="21"/>
        </w:rPr>
        <w:tab/>
      </w:r>
      <w:r>
        <w:rPr>
          <w:szCs w:val="21"/>
        </w:rPr>
        <w:t>有何为证?</w:t>
      </w:r>
    </w:p>
    <w:p>
      <w:pPr>
        <w:ind w:left="1260" w:hanging="1260"/>
      </w:pPr>
      <w:r>
        <w:rPr>
          <w:rFonts w:hint="eastAsia"/>
          <w:szCs w:val="21"/>
        </w:rPr>
        <w:t>(程宣</w:t>
      </w:r>
      <w:r>
        <w:rPr>
          <w:rFonts w:hint="eastAsia"/>
          <w:szCs w:val="21"/>
        </w:rPr>
        <w:tab/>
      </w:r>
      <w:r>
        <w:rPr>
          <w:rFonts w:hint="eastAsia"/>
          <w:szCs w:val="21"/>
        </w:rPr>
        <w:t>板斧为证。)</w:t>
      </w:r>
    </w:p>
    <w:p>
      <w:pPr>
        <w:ind w:left="1260" w:hanging="1260"/>
      </w:pPr>
      <w:r>
        <w:rPr>
          <w:szCs w:val="21"/>
        </w:rPr>
        <w:t>杨延昭</w:t>
      </w:r>
      <w:r>
        <w:rPr>
          <w:szCs w:val="21"/>
        </w:rPr>
        <w:tab/>
      </w:r>
      <w:r>
        <w:rPr>
          <w:szCs w:val="21"/>
        </w:rPr>
        <w:t>呈上来。</w:t>
      </w:r>
    </w:p>
    <w:p>
      <w:pPr>
        <w:ind w:left="1260" w:hanging="1260"/>
      </w:pPr>
      <w:r>
        <w:rPr>
          <w:rFonts w:hint="eastAsia"/>
          <w:szCs w:val="21"/>
        </w:rPr>
        <w:t>(家院</w:t>
      </w:r>
      <w:r>
        <w:rPr>
          <w:rFonts w:hint="eastAsia" w:ascii="楷体" w:hAnsi="楷体" w:eastAsia="楷体" w:cs="楷体"/>
          <w:szCs w:val="21"/>
        </w:rPr>
        <w:t>拿斧呈</w:t>
      </w:r>
      <w:r>
        <w:rPr>
          <w:szCs w:val="21"/>
        </w:rPr>
        <w:t>杨延昭</w:t>
      </w:r>
      <w:r>
        <w:rPr>
          <w:rFonts w:hint="eastAsia" w:ascii="楷体" w:hAnsi="楷体" w:eastAsia="楷体" w:cs="楷体"/>
          <w:szCs w:val="21"/>
        </w:rPr>
        <w:t>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收过。</w:t>
      </w:r>
    </w:p>
    <w:p>
      <w:pPr>
        <w:ind w:left="1260" w:hanging="1260"/>
      </w:pPr>
      <w:r>
        <w:rPr>
          <w:rFonts w:hint="eastAsia"/>
          <w:szCs w:val="21"/>
        </w:rPr>
        <w:t>(家院</w:t>
      </w:r>
      <w:r>
        <w:rPr>
          <w:rFonts w:hint="eastAsia" w:ascii="楷体" w:hAnsi="楷体" w:eastAsia="楷体" w:cs="楷体"/>
          <w:szCs w:val="21"/>
        </w:rPr>
        <w:t>拿斧放堂桌上</w:t>
      </w:r>
      <w:r>
        <w:rPr>
          <w:rFonts w:hint="eastAsia"/>
          <w:szCs w:val="21"/>
        </w:rPr>
        <w:t>)</w:t>
      </w:r>
    </w:p>
    <w:p>
      <w:pPr>
        <w:ind w:left="1260" w:hanging="1260"/>
      </w:pPr>
      <w:r>
        <w:rPr>
          <w:szCs w:val="21"/>
        </w:rPr>
        <w:t>杨延昭</w:t>
      </w:r>
      <w:r>
        <w:rPr>
          <w:szCs w:val="21"/>
        </w:rPr>
        <w:tab/>
      </w:r>
      <w:r>
        <w:rPr>
          <w:szCs w:val="21"/>
        </w:rPr>
        <w:t>你叫什么名字?</w:t>
      </w:r>
    </w:p>
    <w:p>
      <w:pPr>
        <w:ind w:left="1260" w:hanging="1260"/>
      </w:pPr>
      <w:r>
        <w:rPr>
          <w:rFonts w:hint="eastAsia"/>
          <w:szCs w:val="21"/>
        </w:rPr>
        <w:t>(程宣</w:t>
      </w:r>
      <w:r>
        <w:rPr>
          <w:rFonts w:hint="eastAsia"/>
          <w:szCs w:val="21"/>
        </w:rPr>
        <w:tab/>
      </w:r>
      <w:r>
        <w:rPr>
          <w:rFonts w:hint="eastAsia"/>
          <w:szCs w:val="21"/>
        </w:rPr>
        <w:t>小人名叫程宣。)</w:t>
      </w:r>
    </w:p>
    <w:p>
      <w:pPr>
        <w:ind w:left="1260" w:hanging="1260"/>
      </w:pPr>
      <w:r>
        <w:rPr>
          <w:szCs w:val="21"/>
        </w:rPr>
        <w:t>杨延昭</w:t>
      </w:r>
      <w:r>
        <w:rPr>
          <w:szCs w:val="21"/>
        </w:rPr>
        <w:tab/>
      </w:r>
      <w:r>
        <w:rPr>
          <w:szCs w:val="21"/>
        </w:rPr>
        <w:t>程宣</w:t>
      </w:r>
      <w:r>
        <w:rPr>
          <w:rFonts w:hint="eastAsia"/>
          <w:szCs w:val="21"/>
        </w:rPr>
        <w:t>，</w:t>
      </w:r>
      <w:r>
        <w:rPr>
          <w:szCs w:val="21"/>
        </w:rPr>
        <w:t>你孟二爷他往哪里去了?</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孟二爷前去盗骨，焦二爷暗地跟随。孟二爷一时失手，将焦二爷劈死了!</w:t>
      </w:r>
      <w:r>
        <w:rPr>
          <w:rStyle w:val="99"/>
          <w:rFonts w:hint="eastAsia" w:ascii="楷体" w:hAnsi="楷体" w:eastAsia="楷体" w:cs="楷体"/>
          <w:b/>
          <w:bCs/>
          <w:color w:val="000000"/>
          <w:szCs w:val="21"/>
        </w:rPr>
        <w:t xml:space="preserve"> </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将焦二爷劈死了! &lt;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rFonts w:hint="eastAsia"/>
          <w:szCs w:val="21"/>
        </w:rPr>
        <w:t>(</w:t>
      </w:r>
      <w:r>
        <w:rPr>
          <w:szCs w:val="21"/>
        </w:rPr>
        <w:t>唉!</w:t>
      </w:r>
      <w:r>
        <w:rPr>
          <w:rFonts w:hint="eastAsia"/>
          <w:szCs w:val="21"/>
        </w:rPr>
        <w:t>)</w:t>
      </w:r>
      <w:r>
        <w:rPr>
          <w:szCs w:val="21"/>
        </w:rPr>
        <w:t>贤弟呀</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站</w:t>
      </w:r>
      <w:r>
        <w:rPr>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】听罢言来泪双淋，</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】可叹你为杨家命丧番营。</w:t>
      </w:r>
    </w:p>
    <w:p>
      <w:pPr>
        <w:ind w:left="1260" w:hanging="1260"/>
      </w:pPr>
      <w:r>
        <w:rPr>
          <w:rFonts w:ascii="ˎ̥" w:hAnsi="ˎ̥" w:cs="ˎ̥"/>
          <w:color w:val="000000"/>
          <w:szCs w:val="21"/>
        </w:rPr>
        <w:t>杨延昭</w:t>
      </w:r>
      <w:r>
        <w:rPr>
          <w:rFonts w:ascii="ˎ̥" w:hAnsi="ˎ̥" w:cs="ˎ̥"/>
          <w:color w:val="000000"/>
          <w:szCs w:val="21"/>
        </w:rPr>
        <w:tab/>
      </w:r>
      <w:r>
        <w:rPr>
          <w:rFonts w:hint="eastAsia"/>
          <w:szCs w:val="21"/>
        </w:rPr>
        <w:t>(</w:t>
      </w:r>
      <w:r>
        <w:rPr>
          <w:szCs w:val="21"/>
        </w:rPr>
        <w:t>唉!</w:t>
      </w:r>
      <w:r>
        <w:rPr>
          <w:rFonts w:hint="eastAsia"/>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坐</w:t>
      </w:r>
      <w:r>
        <w:rPr>
          <w:szCs w:val="21"/>
        </w:rPr>
        <w:t>)</w:t>
      </w:r>
    </w:p>
    <w:p>
      <w:pPr>
        <w:ind w:left="1260" w:hanging="1260"/>
      </w:pPr>
      <w:r>
        <w:rPr>
          <w:szCs w:val="21"/>
        </w:rPr>
        <w:t>杨延昭</w:t>
      </w:r>
      <w:r>
        <w:rPr>
          <w:szCs w:val="21"/>
        </w:rPr>
        <w:tab/>
      </w:r>
      <w:r>
        <w:rPr>
          <w:szCs w:val="21"/>
        </w:rPr>
        <w:t>焦二爷已死，那孟二爷也该来见我</w:t>
      </w:r>
      <w:r>
        <w:rPr>
          <w:rFonts w:hint="eastAsia"/>
          <w:szCs w:val="21"/>
        </w:rPr>
        <w:t>哇</w:t>
      </w:r>
      <w:r>
        <w:rPr>
          <w:szCs w:val="21"/>
        </w:rPr>
        <w:t>。</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孟二爷将焦二爷劈死了，不愿回来，他就自刎在洪羊洞!)</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拉</w:t>
      </w:r>
      <w:r>
        <w:rPr>
          <w:rFonts w:hint="eastAsia"/>
          <w:szCs w:val="21"/>
        </w:rPr>
        <w:t>程宣</w:t>
      </w:r>
      <w:r>
        <w:rPr>
          <w:rFonts w:hint="eastAsia" w:ascii="楷体" w:hAnsi="楷体" w:eastAsia="楷体"/>
          <w:szCs w:val="21"/>
        </w:rPr>
        <w:t>到台口</w:t>
      </w:r>
      <w:r>
        <w:rPr>
          <w:szCs w:val="21"/>
        </w:rPr>
        <w: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自刎在洪羊洞!)</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ascii="ˎ̥" w:hAnsi="ˎ̥" w:cs="ˎ̥"/>
          <w:color w:val="000000"/>
          <w:szCs w:val="21"/>
        </w:rPr>
        <w:t>(杨延昭</w:t>
      </w:r>
      <w:r>
        <w:rPr>
          <w:rFonts w:hint="eastAsia" w:ascii="楷体" w:hAnsi="楷体" w:eastAsia="楷体"/>
          <w:szCs w:val="21"/>
        </w:rPr>
        <w:t>台口气椅坐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&gt;家院、</w:t>
      </w:r>
      <w:r>
        <w:rPr>
          <w:rFonts w:hint="eastAsia"/>
          <w:szCs w:val="21"/>
        </w:rPr>
        <w:t>程宣</w:t>
      </w:r>
      <w:r>
        <w:rPr>
          <w:rFonts w:hint="eastAsia" w:ascii="楷体" w:hAnsi="楷体" w:eastAsia="楷体" w:cs="楷体"/>
          <w:szCs w:val="21"/>
        </w:rPr>
        <w:t>挡</w:t>
      </w:r>
      <w:r>
        <w:rPr>
          <w:rFonts w:hint="eastAsia" w:ascii="ˎ̥" w:hAnsi="ˎ̥" w:cs="ˎ̥"/>
          <w:color w:val="000000"/>
          <w:szCs w:val="21"/>
        </w:rPr>
        <w:t>)</w:t>
      </w:r>
    </w:p>
    <w:p>
      <w:pPr>
        <w:ind w:left="1260" w:hanging="1260"/>
      </w:pPr>
      <w:r>
        <w:rPr>
          <w:rFonts w:hint="eastAsia" w:ascii="ˎ̥" w:hAnsi="ˎ̥" w:cs="ˎ̥"/>
          <w:color w:val="000000"/>
          <w:szCs w:val="21"/>
        </w:rPr>
        <w:t>(家院、程宣</w:t>
      </w:r>
      <w:r>
        <w:rPr>
          <w:rFonts w:hint="eastAsia" w:ascii="ˎ̥" w:hAnsi="ˎ̥" w:cs="ˎ̥"/>
          <w:color w:val="000000"/>
          <w:szCs w:val="21"/>
        </w:rPr>
        <w:tab/>
      </w:r>
      <w:r>
        <w:rPr>
          <w:rFonts w:hint="eastAsia" w:ascii="ˎ̥" w:hAnsi="ˎ̥" w:cs="ˎ̥"/>
          <w:color w:val="000000"/>
          <w:szCs w:val="21"/>
        </w:rPr>
        <w:t>元帅醒来。)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二黄导板</w:t>
      </w:r>
      <w:r>
        <w:t>】听说是二将双双丧命</w:t>
      </w:r>
      <w:r>
        <w:rPr>
          <w:rFonts w:hint="eastAsia"/>
          <w:sz w:val="18"/>
          <w:szCs w:val="18"/>
        </w:rPr>
        <w:t>呐</w:t>
      </w:r>
      <w:r>
        <w:t>，</w:t>
      </w:r>
    </w:p>
    <w:p>
      <w:pPr>
        <w:ind w:left="1260" w:hanging="1260"/>
      </w:pPr>
      <w:r>
        <w:rPr>
          <w:rFonts w:hint="eastAsia"/>
        </w:rPr>
        <w:t>(杨延昭</w:t>
      </w:r>
      <w:r>
        <w:rPr>
          <w:rFonts w:hint="eastAsia" w:ascii="楷体" w:hAnsi="楷体" w:eastAsia="楷体" w:cs="楷体"/>
        </w:rPr>
        <w:t>站</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w:t>
      </w:r>
      <w:r>
        <w:rPr>
          <w:rFonts w:hint="eastAsia" w:ascii="ˎ̥" w:hAnsi="ˎ̥" w:cs="ˎ̥"/>
          <w:color w:val="000000"/>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】去掉我左右膀难以飞行。</w:t>
      </w:r>
      <w:r>
        <w:rPr>
          <w:rFonts w:hint="eastAsia"/>
        </w:rPr>
        <w:t>教</w:t>
      </w:r>
      <w:r>
        <w:t>老军</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w:t>
      </w:r>
      <w:r>
        <w:rPr>
          <w:rFonts w:hint="eastAsia"/>
          <w:sz w:val="15"/>
          <w:szCs w:val="15"/>
        </w:rPr>
        <w:t>接</w:t>
      </w:r>
      <w:r>
        <w:rPr>
          <w:rFonts w:ascii="楷体" w:hAnsi="楷体" w:eastAsia="楷体" w:cs="楷体"/>
          <w:szCs w:val="21"/>
        </w:rPr>
        <w:t>二黄</w:t>
      </w:r>
      <w:r>
        <w:rPr>
          <w:rFonts w:ascii="楷体" w:hAnsi="楷体" w:eastAsia="楷体" w:cs="楷体"/>
        </w:rPr>
        <w:t>散板</w:t>
      </w:r>
      <w:r>
        <w:t>】到番营尸骸搬运，</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&gt;，程宣</w:t>
      </w:r>
      <w:r>
        <w:rPr>
          <w:rFonts w:hint="eastAsia" w:ascii="楷体" w:hAnsi="楷体" w:eastAsia="楷体" w:cs="楷体"/>
        </w:rPr>
        <w:t>出门</w:t>
      </w:r>
      <w:r>
        <w:rPr>
          <w:rStyle w:val="99"/>
          <w:rFonts w:hint="eastAsia" w:ascii="Verdana" w:hAnsi="Verdana" w:cs="Verdana"/>
          <w:bCs/>
          <w:color w:val="000000"/>
          <w:szCs w:val="21"/>
        </w:rPr>
        <w:t>，</w:t>
      </w:r>
      <w:r>
        <w:rPr>
          <w:rFonts w:hint="eastAsia" w:ascii="楷体" w:hAnsi="楷体" w:eastAsia="楷体" w:cs="楷体"/>
        </w:rPr>
        <w:t>上场门下</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】待本帅奏圣上超度阴魂。</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胸疼介</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ˎ̥" w:hAnsi="ˎ̥" w:cs="ˎ̥"/>
          <w:color w:val="000000"/>
          <w:sz w:val="18"/>
          <w:szCs w:val="18"/>
        </w:rPr>
        <w:t xml:space="preserve"> </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心内痛</w:t>
      </w:r>
      <w:r>
        <w:rPr>
          <w:rFonts w:hint="eastAsia" w:ascii="ˎ̥" w:hAnsi="ˎ̥" w:cs="ˎ̥"/>
          <w:color w:val="000000"/>
          <w:sz w:val="18"/>
          <w:szCs w:val="18"/>
        </w:rPr>
        <w:t>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腹内痛</w:t>
      </w:r>
      <w:r>
        <w:rPr>
          <w:rFonts w:hint="eastAsia" w:ascii="ˎ̥" w:hAnsi="ˎ̥" w:cs="ˎ̥"/>
          <w:color w:val="000000"/>
          <w:sz w:val="18"/>
          <w:szCs w:val="18"/>
        </w:rPr>
        <w:t>啊</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仓</w:t>
      </w:r>
      <w:r>
        <w:rPr>
          <w:rStyle w:val="99"/>
          <w:rFonts w:hint="eastAsia" w:ascii="楷体" w:hAnsi="楷体" w:eastAsia="楷体" w:cs="Verdana"/>
          <w:b/>
          <w:bCs/>
          <w:color w:val="000000"/>
          <w:szCs w:val="21"/>
        </w:rPr>
        <w:t>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】涌</w:t>
      </w:r>
      <w:r>
        <w:rPr>
          <w:rFonts w:hint="eastAsia" w:ascii="ˎ̥" w:hAnsi="ˎ̥" w:cs="ˎ̥"/>
          <w:color w:val="000000"/>
          <w:sz w:val="18"/>
          <w:szCs w:val="18"/>
        </w:rPr>
        <w:t>啊</w:t>
      </w:r>
      <w:r>
        <w:t>，</w:t>
      </w:r>
    </w:p>
    <w:p>
      <w:pPr>
        <w:ind w:left="1260" w:hanging="1260"/>
      </w:pPr>
      <w:r>
        <w:rPr>
          <w:rFonts w:hint="eastAsia"/>
        </w:rPr>
        <w:t>(</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吐介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p>
    <w:p>
      <w:pPr>
        <w:ind w:left="1260" w:hanging="1260"/>
      </w:pPr>
      <w:r>
        <w:rPr>
          <w:rFonts w:hint="eastAsia"/>
          <w:szCs w:val="21"/>
        </w:rPr>
        <w:t>(&lt;</w:t>
      </w:r>
      <w:r>
        <w:rPr>
          <w:rStyle w:val="99"/>
          <w:rFonts w:hint="eastAsia" w:ascii="楷体" w:hAnsi="楷体" w:eastAsia="楷体" w:cs="Verdana"/>
          <w:b/>
          <w:bCs/>
          <w:color w:val="000000"/>
        </w:rPr>
        <w:t>扭丝</w:t>
      </w:r>
      <w:r>
        <w:rPr>
          <w:rFonts w:hint="eastAsia"/>
          <w:szCs w:val="21"/>
        </w:rPr>
        <w:t>&gt;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&gt;，家院</w:t>
      </w:r>
      <w:r>
        <w:rPr>
          <w:rFonts w:hint="eastAsia" w:ascii="楷体" w:hAnsi="楷体" w:eastAsia="楷体" w:cs="楷体"/>
        </w:rPr>
        <w:t>搀</w:t>
      </w:r>
      <w:r>
        <w:rPr>
          <w:rStyle w:val="99"/>
          <w:rFonts w:hint="eastAsia" w:ascii="Verdana" w:hAnsi="Verdana" w:cs="Verdana"/>
          <w:bCs/>
          <w:color w:val="000000"/>
          <w:szCs w:val="21"/>
        </w:rPr>
        <w:t>杨延昭。杨延昭</w:t>
      </w:r>
      <w:r>
        <w:rPr>
          <w:rFonts w:hint="eastAsia" w:ascii="楷体" w:hAnsi="楷体" w:eastAsia="楷体" w:cs="楷体"/>
        </w:rPr>
        <w:t>倒左右手</w:t>
      </w:r>
      <w:r>
        <w:rPr>
          <w:rStyle w:val="99"/>
          <w:rFonts w:hint="eastAsia" w:ascii="Verdana" w:hAnsi="Verdana" w:cs="Verdana"/>
          <w:bCs/>
          <w:color w:val="000000"/>
          <w:szCs w:val="21"/>
        </w:rPr>
        <w:t>、</w:t>
      </w:r>
      <w:r>
        <w:rPr>
          <w:rFonts w:hint="eastAsia" w:ascii="楷体" w:hAnsi="楷体" w:eastAsia="楷体" w:cs="楷体"/>
        </w:rPr>
        <w:t>左右两转身到大边</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】休得要惊动年迈的太君。</w:t>
      </w:r>
    </w:p>
    <w:p>
      <w:pPr>
        <w:ind w:left="1260" w:hanging="1260"/>
      </w:pPr>
      <w:r>
        <w:rPr>
          <w:rFonts w:hint="eastAsia" w:ascii="ˎ̥" w:hAnsi="ˎ̥" w:cs="ˎ̥"/>
          <w:color w:val="000000"/>
          <w:szCs w:val="21"/>
        </w:rPr>
        <w:t>(杨延昭</w:t>
      </w:r>
      <w:r>
        <w:rPr>
          <w:rFonts w:hint="eastAsia" w:ascii="楷体" w:hAnsi="楷体" w:eastAsia="楷体" w:cs="ˎ̥"/>
          <w:color w:val="000000"/>
          <w:szCs w:val="21"/>
        </w:rPr>
        <w:t>左转身</w:t>
      </w:r>
      <w:r>
        <w:rPr>
          <w:rFonts w:hint="eastAsia" w:ascii="ˎ̥" w:hAnsi="ˎ̥" w:cs="ˎ̥"/>
          <w:color w:val="000000"/>
          <w:szCs w:val="21"/>
        </w:rPr>
        <w:t>，</w:t>
      </w:r>
      <w:r>
        <w:rPr>
          <w:rFonts w:hint="eastAsia" w:ascii="楷体" w:hAnsi="楷体" w:eastAsia="楷体" w:cs="ˎ̥"/>
          <w:color w:val="000000"/>
          <w:szCs w:val="21"/>
        </w:rPr>
        <w:t>右手扶</w:t>
      </w:r>
      <w:r>
        <w:rPr>
          <w:rFonts w:hint="eastAsia" w:ascii="ˎ̥" w:hAnsi="ˎ̥" w:cs="ˎ̥"/>
          <w:color w:val="000000"/>
          <w:szCs w:val="21"/>
        </w:rPr>
        <w:t>家院</w:t>
      </w:r>
      <w:r>
        <w:rPr>
          <w:rFonts w:hint="eastAsia" w:ascii="楷体" w:hAnsi="楷体" w:eastAsia="楷体" w:cs="ˎ̥"/>
          <w:color w:val="000000"/>
          <w:szCs w:val="21"/>
        </w:rPr>
        <w:t>手</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&gt;，杨延昭、家院</w:t>
      </w:r>
      <w:r>
        <w:rPr>
          <w:rStyle w:val="99"/>
          <w:rFonts w:hint="eastAsia" w:ascii="楷体" w:hAnsi="楷体" w:eastAsia="楷体" w:cs="Verdana"/>
          <w:bCs/>
          <w:color w:val="000000"/>
          <w:szCs w:val="21"/>
        </w:rPr>
        <w:t>下</w:t>
      </w:r>
      <w:r>
        <w:rPr>
          <w:rFonts w:hint="eastAsia" w:ascii="ˎ̥" w:hAnsi="ˎ̥" w:cs="ˎ̥"/>
          <w:color w:val="000000"/>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九</w:t>
      </w:r>
      <w:r>
        <w:rPr>
          <w:rFonts w:ascii="华文仿宋" w:hAnsi="华文仿宋" w:eastAsia="华文仿宋" w:cs="华文仿宋"/>
        </w:rPr>
        <w:t>场]</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太监、大太监</w:t>
      </w:r>
      <w:r>
        <w:rPr>
          <w:rFonts w:hint="eastAsia" w:ascii="楷体" w:hAnsi="楷体" w:eastAsia="楷体" w:cs="ˎ̥"/>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，赵德芳</w:t>
      </w:r>
      <w:r>
        <w:rPr>
          <w:rFonts w:hint="eastAsia" w:ascii="楷体" w:hAnsi="楷体" w:eastAsia="楷体" w:cs="ˎ̥"/>
        </w:rPr>
        <w:t>上</w:t>
      </w:r>
      <w:r>
        <w:rPr>
          <w:rStyle w:val="99"/>
          <w:rFonts w:hint="eastAsia" w:ascii="Verdana" w:hAnsi="Verdana" w:cs="Verdana"/>
          <w:bCs/>
          <w:color w:val="000000"/>
          <w:szCs w:val="21"/>
        </w:rPr>
        <w:t>，</w:t>
      </w:r>
      <w:r>
        <w:rPr>
          <w:rFonts w:hint="eastAsia" w:ascii="楷体" w:hAnsi="楷体" w:eastAsia="楷体" w:cs="ˎ̥"/>
        </w:rPr>
        <w:t>到台口</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引子]</w:t>
      </w:r>
      <w:r>
        <w:rPr>
          <w:rFonts w:hint="eastAsia" w:ascii="宋体" w:hAnsi="宋体" w:cs="宋体"/>
        </w:rPr>
        <w:t>一片丹心，保叔王，锦绣龙庭。)</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小锣归位</w:t>
      </w:r>
      <w:r>
        <w:rPr>
          <w:rStyle w:val="99"/>
          <w:rFonts w:hint="eastAsia" w:ascii="Verdana" w:hAnsi="Verdana" w:cs="Verdana"/>
          <w:bCs/>
          <w:color w:val="000000"/>
          <w:szCs w:val="21"/>
        </w:rPr>
        <w:t>&gt;</w:t>
      </w:r>
      <w:r>
        <w:rPr>
          <w:rFonts w:hint="eastAsia" w:ascii="宋体" w:hAnsi="宋体" w:cs="宋体"/>
        </w:rPr>
        <w:t>，赵德芳</w:t>
      </w:r>
      <w:r>
        <w:rPr>
          <w:rFonts w:hint="eastAsia" w:ascii="楷体" w:hAnsi="楷体" w:eastAsia="楷体" w:cs="ˎ̥"/>
        </w:rPr>
        <w:t>坐小座</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)紫金冠凤翅双飘，蟒龙袍玉带围腰。上金殿扬尘舞蹈，凹面锏压定群僚。)</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本御赵德芳。</w:t>
      </w:r>
      <w:r>
        <w:rPr>
          <w:rFonts w:hint="eastAsia"/>
          <w:szCs w:val="21"/>
        </w:rPr>
        <w:t>&lt;</w:t>
      </w:r>
      <w:r>
        <w:rPr>
          <w:rStyle w:val="99"/>
          <w:rFonts w:hint="eastAsia" w:ascii="楷体" w:hAnsi="楷体" w:eastAsia="楷体" w:cs="Verdana"/>
          <w:b/>
          <w:bCs/>
          <w:color w:val="000000"/>
          <w:szCs w:val="21"/>
        </w:rPr>
        <w:t>台</w:t>
      </w:r>
      <w:r>
        <w:rPr>
          <w:rFonts w:hint="eastAsia"/>
          <w:szCs w:val="21"/>
        </w:rPr>
        <w:t>&gt;)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下朝回宫，内侍报道：御妹夫身染重病。本御放心不下，亲去探望。内侍。)</w:t>
      </w:r>
    </w:p>
    <w:p>
      <w:pPr>
        <w:ind w:left="1260" w:hanging="1260"/>
        <w:jc w:val="left"/>
      </w:pPr>
      <w:r>
        <w:rPr>
          <w:rFonts w:hint="eastAsia" w:ascii="宋体" w:hAnsi="宋体" w:cs="宋体"/>
        </w:rPr>
        <w:t>(内侍</w:t>
      </w:r>
      <w:r>
        <w:rPr>
          <w:rFonts w:hint="eastAsia" w:ascii="楷体" w:hAnsi="楷体" w:eastAsia="楷体" w:cs="楷体"/>
        </w:rPr>
        <w:t>应</w:t>
      </w:r>
      <w:r>
        <w:rPr>
          <w:rFonts w:hint="eastAsia" w:ascii="宋体" w:hAnsi="宋体" w:cs="宋体"/>
        </w:rPr>
        <w:t>“有”)</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(内侍</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两边上</w:t>
      </w:r>
      <w:r>
        <w:rPr>
          <w:rStyle w:val="99"/>
          <w:rFonts w:hint="eastAsia" w:ascii="Verdana" w:hAnsi="Verdana" w:cs="Verdana"/>
          <w:bCs/>
          <w:color w:val="000000"/>
          <w:szCs w:val="21"/>
        </w:rPr>
        <w:t>，</w:t>
      </w:r>
      <w:r>
        <w:rPr>
          <w:rFonts w:hint="eastAsia" w:ascii="楷体" w:hAnsi="楷体" w:eastAsia="楷体" w:cs="ˎ̥"/>
        </w:rPr>
        <w:t>合龙</w:t>
      </w:r>
      <w:r>
        <w:rPr>
          <w:rFonts w:hint="eastAsia" w:ascii="宋体" w:hAnsi="宋体" w:cs="宋体"/>
        </w:rPr>
        <w:t>)</w:t>
      </w:r>
    </w:p>
    <w:p>
      <w:pPr>
        <w:ind w:left="1260" w:hanging="1260"/>
        <w:jc w:val="left"/>
      </w:pPr>
      <w:r>
        <w:rPr>
          <w:rFonts w:hint="eastAsia" w:ascii="宋体" w:hAnsi="宋体" w:cs="宋体"/>
        </w:rPr>
        <w:t>(御林军</w:t>
      </w:r>
      <w:r>
        <w:rPr>
          <w:rFonts w:hint="eastAsia" w:ascii="宋体" w:hAnsi="宋体" w:cs="宋体"/>
        </w:rPr>
        <w:tab/>
      </w:r>
      <w:r>
        <w:rPr>
          <w:rFonts w:hint="eastAsia" w:ascii="宋体" w:hAnsi="宋体" w:cs="宋体"/>
        </w:rPr>
        <w:t>参见贤爷。)</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罢了。)</w:t>
      </w:r>
    </w:p>
    <w:p>
      <w:pPr>
        <w:ind w:left="1260" w:hanging="1260"/>
        <w:jc w:val="left"/>
      </w:pPr>
      <w:r>
        <w:rPr>
          <w:rFonts w:hint="eastAsia" w:ascii="宋体" w:hAnsi="宋体" w:cs="宋体"/>
        </w:rPr>
        <w: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分站两边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外厢开道，天波杨府去者。)</w:t>
      </w:r>
    </w:p>
    <w:p>
      <w:pPr>
        <w:ind w:left="1260" w:hanging="1260"/>
        <w:jc w:val="left"/>
      </w:pPr>
      <w:r>
        <w:rPr>
          <w:rFonts w:hint="eastAsia" w:ascii="宋体" w:hAnsi="宋体" w:cs="宋体"/>
        </w:rPr>
        <w:t>(众</w:t>
      </w:r>
      <w:r>
        <w:rPr>
          <w:rFonts w:hint="eastAsia" w:ascii="楷体" w:hAnsi="楷体" w:eastAsia="楷体" w:cs="楷体"/>
        </w:rPr>
        <w:t>应</w:t>
      </w:r>
      <w:r>
        <w:rPr>
          <w:rFonts w:hint="eastAsia" w:ascii="宋体" w:hAnsi="宋体" w:cs="宋体"/>
        </w:rPr>
        <w:t>“啊”)</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带马。)</w:t>
      </w:r>
    </w:p>
    <w:p>
      <w:pPr>
        <w:ind w:left="1260" w:hanging="1260"/>
        <w:jc w:val="left"/>
      </w:pPr>
      <w:r>
        <w:rPr>
          <w:rFonts w:hint="eastAsia" w:ascii="宋体" w:hAnsi="宋体" w:cs="宋体"/>
        </w:rPr>
        <w:t>(赵德芳</w:t>
      </w:r>
      <w:r>
        <w:rPr>
          <w:rFonts w:hint="eastAsia" w:ascii="楷体" w:hAnsi="楷体" w:eastAsia="楷体" w:cs="楷体"/>
        </w:rPr>
        <w:t>上马</w:t>
      </w:r>
      <w:r>
        <w:rPr>
          <w:rFonts w:hint="eastAsia" w:ascii="宋体" w:hAnsi="宋体" w:cs="宋体"/>
        </w:rPr>
        <w:t>，起</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大锣长锤</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唱</w:t>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ascii="楷体" w:hAnsi="楷体" w:eastAsia="楷体" w:cs="楷体"/>
        </w:rPr>
        <w:t>中</w:t>
      </w:r>
      <w:r>
        <w:rPr>
          <w:rFonts w:hint="eastAsia"/>
        </w:rPr>
        <w:t>众“</w:t>
      </w:r>
      <w:r>
        <w:rPr>
          <w:rFonts w:hint="eastAsia" w:ascii="楷体" w:hAnsi="楷体" w:eastAsia="楷体" w:cs="楷体"/>
        </w:rPr>
        <w:t>扯四门</w:t>
      </w:r>
      <w:r>
        <w:rPr>
          <w:rFonts w:hint="eastAsia"/>
        </w:rPr>
        <w: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我本是金枝体大宋根本，秉忠心保叔王锦绣龙庭。内侍报御妹夫身染重病，因此上为王我御驾亲临。御林军忙摆驾前把路引，</w:t>
      </w:r>
      <w:r>
        <w:rPr>
          <w:rFonts w:hint="eastAsia" w:ascii="宋体" w:hAnsi="宋体" w:cs="宋体"/>
        </w:rPr>
        <w:t>)</w:t>
      </w:r>
    </w:p>
    <w:p>
      <w:pPr>
        <w:ind w:left="1260" w:hanging="1260"/>
        <w:jc w:val="left"/>
      </w:pPr>
      <w:r>
        <w:rPr>
          <w:rFonts w:hint="eastAsia" w:ascii="宋体" w:hAnsi="宋体" w:cs="宋体"/>
        </w:rPr>
        <w:t>(</w:t>
      </w:r>
      <w:r>
        <w:rPr>
          <w:rFonts w:hint="eastAsia" w:ascii="楷体" w:hAnsi="楷体" w:eastAsia="楷体" w:cs="楷体"/>
        </w:rPr>
        <w:t>叫散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大锣扭丝</w:t>
      </w:r>
      <w:r>
        <w:rPr>
          <w:rStyle w:val="99"/>
          <w:rFonts w:hint="eastAsia" w:ascii="Verdana" w:hAnsi="Verdana" w:cs="Verdana"/>
          <w:bCs/>
          <w:color w:val="000000"/>
          <w:szCs w:val="21"/>
        </w:rPr>
        <w:t>&gt;，众</w:t>
      </w:r>
      <w:r>
        <w:rPr>
          <w:rStyle w:val="99"/>
          <w:rFonts w:hint="eastAsia" w:ascii="楷体" w:hAnsi="楷体" w:eastAsia="楷体" w:cs="Verdana"/>
          <w:bCs/>
          <w:color w:val="000000"/>
          <w:szCs w:val="21"/>
        </w:rPr>
        <w:t>站小边。</w:t>
      </w:r>
      <w:r>
        <w:rPr>
          <w:rStyle w:val="99"/>
          <w:rFonts w:hint="eastAsia" w:ascii="Verdana" w:hAnsi="Verdana" w:cs="Verdana"/>
          <w:bCs/>
          <w:color w:val="000000"/>
          <w:szCs w:val="21"/>
        </w:rPr>
        <w:t>虎形</w:t>
      </w:r>
      <w:r>
        <w:rPr>
          <w:rStyle w:val="99"/>
          <w:rFonts w:hint="eastAsia" w:ascii="楷体" w:hAnsi="楷体" w:eastAsia="楷体" w:cs="Verdana"/>
          <w:bCs/>
          <w:color w:val="000000"/>
          <w:szCs w:val="21"/>
        </w:rPr>
        <w:t>下场门上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到大边台口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风声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跳介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只见猛虎下山林。</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弓箭伺候。)</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手挽弓又搭箭将虎射定。</w:t>
      </w:r>
      <w:r>
        <w:rPr>
          <w:rFonts w:hint="eastAsia" w:ascii="宋体" w:hAnsi="宋体" w:cs="宋体"/>
        </w:rPr>
        <w:t>)</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扫头</w:t>
      </w:r>
      <w:r>
        <w:rPr>
          <w:rStyle w:val="99"/>
          <w:rFonts w:hint="eastAsia" w:ascii="Verdana" w:hAnsi="Verdana" w:cs="Verdana"/>
          <w:bCs/>
          <w:color w:val="000000"/>
          <w:szCs w:val="21"/>
        </w:rPr>
        <w:t>&gt;，虎形</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，众</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w:t>
      </w:r>
      <w:r>
        <w:rPr>
          <w:rFonts w:hint="eastAsia" w:ascii="宋体" w:hAnsi="宋体" w:cs="宋体"/>
        </w:rPr>
        <w:t>)</w:t>
      </w:r>
    </w:p>
    <w:p>
      <w:pPr>
        <w:ind w:left="1260" w:hanging="1260"/>
        <w:jc w:val="center"/>
      </w:pPr>
      <w:r>
        <w:rPr>
          <w:rFonts w:ascii="华文仿宋" w:hAnsi="华文仿宋" w:eastAsia="华文仿宋" w:cs="华文仿宋"/>
        </w:rPr>
        <w:t xml:space="preserve"> [第</w:t>
      </w:r>
      <w:r>
        <w:rPr>
          <w:rFonts w:hint="eastAsia" w:ascii="华文仿宋" w:hAnsi="华文仿宋" w:eastAsia="华文仿宋" w:cs="华文仿宋"/>
        </w:rPr>
        <w:t>十</w:t>
      </w:r>
      <w:r>
        <w:rPr>
          <w:rFonts w:ascii="华文仿宋" w:hAnsi="华文仿宋" w:eastAsia="华文仿宋" w:cs="华文仿宋"/>
        </w:rPr>
        <w:t>场]</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ascii="ˎ̥" w:hAnsi="ˎ̥" w:cs="ˎ̥"/>
          <w:color w:val="000000"/>
          <w:szCs w:val="21"/>
        </w:rPr>
        <w:t>搀扶!</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铙钹夺头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才</w:t>
      </w:r>
      <w:r>
        <w:rPr>
          <w:rStyle w:val="99"/>
          <w:rFonts w:hint="eastAsia" w:ascii="Verdana" w:hAnsi="Verdana" w:cs="Verdana"/>
          <w:bCs/>
          <w:color w:val="000000"/>
          <w:szCs w:val="21"/>
        </w:rPr>
        <w:t>&gt;，杨宗保</w:t>
      </w:r>
      <w:r>
        <w:rPr>
          <w:rStyle w:val="99"/>
          <w:rFonts w:hint="eastAsia" w:ascii="楷体" w:hAnsi="楷体" w:eastAsia="楷体" w:cs="Verdana"/>
          <w:bCs/>
          <w:color w:val="000000"/>
          <w:szCs w:val="21"/>
        </w:rPr>
        <w:t>在右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搀</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t>叹杨家投宋主</w:t>
      </w:r>
      <w:r>
        <w:rPr>
          <w:rFonts w:hint="eastAsia" w:ascii="ˎ̥" w:hAnsi="ˎ̥" w:cs="ˎ̥"/>
          <w:color w:val="000000"/>
          <w:sz w:val="18"/>
          <w:szCs w:val="18"/>
        </w:rPr>
        <w:t>啊</w:t>
      </w:r>
      <w:r>
        <w:t>心血用尽，</w:t>
      </w:r>
      <w:r>
        <w:rPr>
          <w:rFonts w:hint="eastAsia"/>
        </w:rPr>
        <w:t>最可叹(</w:t>
      </w:r>
      <w:r>
        <w:rPr>
          <w:rFonts w:hint="eastAsia" w:ascii="楷体" w:hAnsi="楷体" w:eastAsia="楷体" w:cs="楷体"/>
        </w:rPr>
        <w:t>或</w:t>
      </w:r>
      <w:r>
        <w:rPr>
          <w:rFonts w:hint="eastAsia"/>
        </w:rPr>
        <w:t>：</w:t>
      </w:r>
      <w:r>
        <w:t>真可叹</w:t>
      </w:r>
      <w:r>
        <w:rPr>
          <w:rFonts w:hint="eastAsia"/>
        </w:rPr>
        <w:t>)</w:t>
      </w:r>
      <w:r>
        <w:t>焦</w:t>
      </w:r>
      <w:r>
        <w:rPr>
          <w:rFonts w:hint="eastAsia"/>
        </w:rPr>
        <w:t>、</w:t>
      </w:r>
      <w:r>
        <w:t>孟将命丧番营。宗保儿搀为父</w:t>
      </w:r>
      <w:r>
        <w:rPr>
          <w:rFonts w:hint="eastAsia"/>
        </w:rPr>
        <w:t>病房来进(</w:t>
      </w:r>
      <w:r>
        <w:rPr>
          <w:rFonts w:hint="eastAsia" w:ascii="楷体" w:hAnsi="楷体" w:eastAsia="楷体" w:cs="楷体"/>
        </w:rPr>
        <w:t>或</w:t>
      </w:r>
      <w:r>
        <w:rPr>
          <w:rFonts w:hint="eastAsia"/>
        </w:rPr>
        <w:t>：</w:t>
      </w:r>
      <w:r>
        <w:t>床榻靠枕</w:t>
      </w:r>
      <w:r>
        <w:rPr>
          <w:rFonts w:hint="eastAsia"/>
        </w:rPr>
        <w:t>；软榻</w:t>
      </w:r>
      <w:r>
        <w:t>靠枕</w:t>
      </w:r>
      <w:r>
        <w:rPr>
          <w:rFonts w:hint="eastAsia"/>
        </w:rPr>
        <w:t>)</w:t>
      </w:r>
      <w:r>
        <w:t>，</w:t>
      </w:r>
    </w:p>
    <w:p>
      <w:r>
        <w:rPr>
          <w:rFonts w:hint="eastAsia"/>
        </w:rPr>
        <w:t>(</w:t>
      </w:r>
      <w:r>
        <w:rPr>
          <w:rStyle w:val="99"/>
          <w:rFonts w:hint="eastAsia" w:ascii="楷体" w:hAnsi="楷体" w:eastAsia="楷体" w:cs="Verdana"/>
          <w:bCs/>
          <w:color w:val="000000"/>
          <w:szCs w:val="21"/>
        </w:rPr>
        <w:t>铙钹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搓锤</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把</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从小边带到大边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面向堂桌正面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到了堂桌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一滑</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左转身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甩髯口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右手托身后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向右扶桌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左手在脸前从右往左画圈招手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叫</w:t>
      </w:r>
      <w:r>
        <w:rPr>
          <w:rStyle w:val="99"/>
          <w:rFonts w:hint="eastAsia" w:ascii="Verdana" w:hAnsi="Verdana" w:cs="Verdana"/>
          <w:bCs/>
          <w:color w:val="000000"/>
          <w:szCs w:val="21"/>
        </w:rPr>
        <w:t>杨宗保，杨综保</w:t>
      </w:r>
      <w:r>
        <w:rPr>
          <w:rStyle w:val="99"/>
          <w:rFonts w:hint="eastAsia" w:ascii="楷体" w:hAnsi="楷体" w:eastAsia="楷体" w:cs="Verdana"/>
          <w:bCs/>
          <w:color w:val="000000"/>
          <w:szCs w:val="21"/>
        </w:rPr>
        <w:t>双手扶</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双手</w:t>
      </w:r>
      <w:r>
        <w:rPr>
          <w:rStyle w:val="99"/>
          <w:rFonts w:hint="eastAsia" w:ascii="宋体" w:hAnsi="宋体" w:cs="Verdana"/>
          <w:bCs/>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推磨</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进大座</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归小边堂桌旁边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t>】怕只怕</w:t>
      </w:r>
      <w:r>
        <w:rPr>
          <w:rFonts w:hint="eastAsia"/>
        </w:rPr>
        <w:t>难捱过(</w:t>
      </w:r>
      <w:r>
        <w:rPr>
          <w:rFonts w:hint="eastAsia" w:ascii="楷体" w:hAnsi="楷体" w:eastAsia="楷体" w:cs="楷体"/>
        </w:rPr>
        <w:t>或</w:t>
      </w:r>
      <w:r>
        <w:rPr>
          <w:rFonts w:hint="eastAsia"/>
        </w:rPr>
        <w:t>：</w:t>
      </w:r>
      <w:r>
        <w:t>熬不过</w:t>
      </w:r>
      <w:r>
        <w:rPr>
          <w:rFonts w:hint="eastAsia"/>
        </w:rPr>
        <w:t>)</w:t>
      </w:r>
      <w:r>
        <w:t>尺寸光阴。</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&gt;，赵德芳众</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，御林军“</w:t>
      </w:r>
      <w:r>
        <w:rPr>
          <w:rStyle w:val="99"/>
          <w:rFonts w:hint="eastAsia" w:ascii="楷体" w:hAnsi="楷体" w:eastAsia="楷体" w:cs="Verdana"/>
          <w:bCs/>
          <w:color w:val="000000"/>
          <w:szCs w:val="21"/>
        </w:rPr>
        <w:t>一条边</w:t>
      </w:r>
      <w:r>
        <w:rPr>
          <w:rStyle w:val="99"/>
          <w:rFonts w:hint="eastAsia" w:ascii="Verdana" w:hAnsi="Verdana" w:cs="Verdana"/>
          <w:bCs/>
          <w:color w:val="000000"/>
          <w:szCs w:val="21"/>
        </w:rPr>
        <w:t>”</w:t>
      </w:r>
      <w:r>
        <w:rPr>
          <w:rFonts w:hint="eastAsia"/>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来至在府门外王下金镫，</w:t>
      </w:r>
      <w:r>
        <w:rPr>
          <w:rFonts w:hint="eastAsia" w:ascii="宋体" w:hAnsi="宋体" w:cs="宋体"/>
        </w:rPr>
        <w:t>)</w:t>
      </w:r>
    </w:p>
    <w:p>
      <w:pPr>
        <w:ind w:left="1260" w:hanging="1260"/>
        <w:jc w:val="left"/>
      </w:pPr>
      <w:r>
        <w:rPr>
          <w:rFonts w:hint="eastAsia" w:ascii="宋体" w:hAnsi="宋体" w:cs="宋体"/>
        </w:rPr>
        <w:t>(赵德芳</w:t>
      </w:r>
      <w:r>
        <w:rPr>
          <w:rFonts w:hint="eastAsia" w:ascii="楷体" w:hAnsi="楷体" w:eastAsia="楷体" w:cs="楷体"/>
        </w:rPr>
        <w:t>下马</w:t>
      </w:r>
      <w:r>
        <w:rPr>
          <w:rFonts w:hint="eastAsia" w:ascii="宋体" w:hAnsi="宋体" w:cs="宋体"/>
        </w:rPr>
        <w:t>，众</w:t>
      </w:r>
      <w:r>
        <w:rPr>
          <w:rFonts w:hint="eastAsia" w:ascii="楷体" w:hAnsi="楷体" w:eastAsia="楷体" w:cs="楷体"/>
        </w:rPr>
        <w:t>下</w:t>
      </w:r>
      <w:r>
        <w:rPr>
          <w:rFonts w:hint="eastAsia" w:ascii="宋体" w:hAnsi="宋体" w:cs="宋体"/>
        </w:rPr>
        <w:t>。杨宗保</w:t>
      </w:r>
      <w:r>
        <w:rPr>
          <w:rFonts w:hint="eastAsia" w:ascii="楷体" w:hAnsi="楷体" w:eastAsia="楷体" w:cs="楷体"/>
        </w:rPr>
        <w:t>出门</w:t>
      </w:r>
      <w:r>
        <w:rPr>
          <w:rFonts w:hint="eastAsia" w:ascii="宋体" w:hAnsi="宋体" w:cs="宋体"/>
        </w:rPr>
        <w:t>，</w:t>
      </w:r>
      <w:r>
        <w:rPr>
          <w:rFonts w:hint="eastAsia" w:ascii="楷体" w:hAnsi="楷体" w:eastAsia="楷体" w:cs="楷体"/>
        </w:rPr>
        <w:t>作揖</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迎接千岁。)</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宗保儿免礼你且平身。你父帅身染病何处安顿?</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现在病房。)</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带路。)</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挖到大边</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又只见御妹夫瞌睡沉沉。</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ˎ̥"/>
          <w:color w:val="000000"/>
          <w:szCs w:val="21"/>
        </w:rPr>
        <w:t>导</w:t>
      </w:r>
      <w:r>
        <w:rPr>
          <w:rFonts w:ascii="楷体" w:hAnsi="楷体" w:eastAsia="楷体" w:cs="ˎ̥"/>
          <w:color w:val="000000"/>
          <w:szCs w:val="21"/>
        </w:rPr>
        <w:t>板</w:t>
      </w:r>
      <w:r>
        <w:rPr>
          <w:rStyle w:val="66"/>
          <w:rFonts w:ascii="楷体" w:hAnsi="楷体" w:eastAsia="楷体" w:cs="ˎ̥"/>
          <w:color w:val="000000"/>
          <w:szCs w:val="21"/>
        </w:rPr>
        <w:footnoteReference w:id="472"/>
      </w:r>
      <w:r>
        <w:rPr>
          <w:rFonts w:ascii="ˎ̥" w:hAnsi="ˎ̥" w:cs="ˎ̥"/>
          <w:color w:val="000000"/>
          <w:szCs w:val="21"/>
        </w:rPr>
        <w:t>】方才郊外闲游散闷，</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】见一官长放雕翎</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】对我胸前射一箭，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】险些儿丧了命残生</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】猛然睁开昏花眼</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ascii="ˎ̥" w:hAnsi="ˎ̥" w:cs="ˎ̥"/>
          <w:color w:val="000000"/>
          <w:szCs w:val="21"/>
        </w:rPr>
        <w:t>(杨延昭</w:t>
      </w:r>
      <w:r>
        <w:rPr>
          <w:rFonts w:hint="eastAsia" w:ascii="楷体" w:hAnsi="楷体" w:eastAsia="楷体" w:cs="ˎ̥"/>
          <w:color w:val="000000"/>
          <w:szCs w:val="21"/>
        </w:rPr>
        <w:t>一望</w:t>
      </w:r>
      <w:r>
        <w:rPr>
          <w:rFonts w:hint="eastAsia" w:ascii="ˎ̥" w:hAnsi="ˎ̥" w:cs="ˎ̥"/>
          <w:color w:val="000000"/>
          <w:szCs w:val="21"/>
        </w:rPr>
        <w:t>赵德芳)</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(杨延昭</w:t>
      </w:r>
      <w:r>
        <w:rPr>
          <w:rFonts w:hint="eastAsia" w:ascii="楷体" w:hAnsi="楷体" w:eastAsia="楷体" w:cs="ˎ̥"/>
          <w:color w:val="000000"/>
          <w:szCs w:val="21"/>
        </w:rPr>
        <w:t>站到桌左内侧</w:t>
      </w:r>
      <w:r>
        <w:rPr>
          <w:rFonts w:ascii="ˎ̥" w:hAnsi="ˎ̥" w:cs="ˎ̥"/>
          <w:color w:val="000000"/>
          <w:szCs w:val="21"/>
        </w:rPr>
        <w:t>，</w:t>
      </w:r>
      <w:r>
        <w:rPr>
          <w:rFonts w:hint="eastAsia" w:ascii="楷体" w:hAnsi="楷体" w:eastAsia="楷体" w:cs="ˎ̥"/>
          <w:color w:val="000000"/>
          <w:szCs w:val="21"/>
        </w:rPr>
        <w:t>扶</w:t>
      </w:r>
      <w:r>
        <w:rPr>
          <w:rFonts w:hint="eastAsia" w:ascii="ˎ̥" w:hAnsi="ˎ̥" w:cs="ˎ̥"/>
          <w:color w:val="000000"/>
          <w:szCs w:val="21"/>
        </w:rPr>
        <w:t>杨宗保，</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】面前站定放箭之人。</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】我和你一无冤仇</w:t>
      </w:r>
      <w:r>
        <w:rPr>
          <w:rFonts w:hint="eastAsia" w:ascii="ˎ̥" w:hAnsi="ˎ̥" w:cs="ˎ̥"/>
          <w:color w:val="000000"/>
          <w:szCs w:val="21"/>
        </w:rPr>
        <w:t>，</w:t>
      </w:r>
      <w:r>
        <w:rPr>
          <w:rFonts w:ascii="ˎ̥" w:hAnsi="ˎ̥" w:cs="ˎ̥"/>
          <w:color w:val="000000"/>
          <w:szCs w:val="21"/>
        </w:rPr>
        <w:t>二无怨恨，你，你，你却缘何放雕翎</w:t>
      </w:r>
      <w:r>
        <w:rPr>
          <w:rFonts w:hint="eastAsia" w:ascii="ˎ̥" w:hAnsi="ˎ̥" w:cs="ˎ̥"/>
          <w:color w:val="000000"/>
          <w:sz w:val="18"/>
          <w:szCs w:val="18"/>
        </w:rPr>
        <w:t>呐</w:t>
      </w:r>
      <w:r>
        <w:rPr>
          <w:rFonts w:ascii="ˎ̥" w:hAnsi="ˎ̥" w:cs="ˎ̥"/>
          <w:color w:val="000000"/>
          <w:szCs w:val="21"/>
        </w:rPr>
        <w:t>射我前心?</w:t>
      </w:r>
    </w:p>
    <w:p>
      <w:pPr>
        <w:ind w:left="1260" w:hanging="1260"/>
      </w:pPr>
      <w:r>
        <w:rPr>
          <w:rFonts w:hint="eastAsia" w:ascii="ˎ̥" w:hAnsi="ˎ̥" w:cs="ˎ̥"/>
          <w:color w:val="000000"/>
          <w:szCs w:val="21"/>
        </w:rPr>
        <w:t>(杨延昭</w:t>
      </w:r>
      <w:r>
        <w:rPr>
          <w:rFonts w:hint="eastAsia" w:ascii="楷体" w:hAnsi="楷体" w:eastAsia="楷体" w:cs="ˎ̥"/>
          <w:color w:val="000000"/>
          <w:szCs w:val="21"/>
        </w:rPr>
        <w:t>又坐睡</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听罢言来才知情，</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白虎是他本命星。</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走向前来把话论：</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休把我当作了放箭之人。</w:t>
      </w:r>
      <w:r>
        <w:rPr>
          <w:rFonts w:hint="eastAsia" w:ascii="宋体" w:hAnsi="宋体" w:cs="宋体"/>
        </w:rPr>
        <w:t>)</w:t>
      </w:r>
    </w:p>
    <w:p>
      <w:pPr>
        <w:ind w:left="1260" w:hanging="1260"/>
        <w:jc w:val="left"/>
      </w:pPr>
      <w:r>
        <w:rPr>
          <w:rFonts w:hint="eastAsia" w:ascii="宋体" w:hAnsi="宋体" w:cs="宋体"/>
        </w:rPr>
        <w:t>(</w:t>
      </w:r>
      <w:r>
        <w:rPr>
          <w:rFonts w:hint="eastAsia" w:ascii="ˎ̥" w:hAnsi="ˎ̥" w:cs="ˎ̥"/>
          <w:color w:val="000000"/>
          <w:szCs w:val="21"/>
        </w:rPr>
        <w:t>杨延昭</w:t>
      </w:r>
      <w:r>
        <w:rPr>
          <w:rFonts w:hint="eastAsia" w:ascii="楷体" w:hAnsi="楷体" w:eastAsia="楷体" w:cs="ˎ̥"/>
          <w:color w:val="000000"/>
          <w:szCs w:val="21"/>
        </w:rPr>
        <w:t>睡介</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贤爷驾到。)</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哦!</w:t>
      </w:r>
    </w:p>
    <w:p>
      <w:pPr>
        <w:ind w:left="1260" w:hanging="1260"/>
        <w:jc w:val="left"/>
      </w:pPr>
      <w:r>
        <w:rPr>
          <w:rFonts w:hint="eastAsia" w:ascii="宋体" w:hAnsi="宋体" w:cs="宋体"/>
        </w:rPr>
        <w:t>(赵德芳</w:t>
      </w:r>
      <w:r>
        <w:rPr>
          <w:rFonts w:hint="eastAsia" w:ascii="楷体" w:hAnsi="楷体" w:eastAsia="楷体" w:cs="楷体"/>
        </w:rPr>
        <w:t>坐堂桌大边侧</w:t>
      </w: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】听说贤爷驾到临，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】宗保儿替为父赔罪负荆。</w:t>
      </w:r>
    </w:p>
    <w:p>
      <w:pPr>
        <w:ind w:left="1260" w:hanging="1260"/>
      </w:pPr>
      <w:r>
        <w:rPr>
          <w:rFonts w:hint="eastAsia" w:ascii="ˎ̥" w:hAnsi="ˎ̥" w:cs="ˎ̥"/>
          <w:color w:val="000000"/>
          <w:szCs w:val="21"/>
        </w:rPr>
        <w:t>(杨延昭</w:t>
      </w:r>
      <w:r>
        <w:rPr>
          <w:rFonts w:hint="eastAsia" w:ascii="楷体" w:hAnsi="楷体" w:eastAsia="楷体" w:cs="ˎ̥"/>
          <w:color w:val="000000"/>
          <w:szCs w:val="21"/>
        </w:rPr>
        <w:t>醒</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千岁恕罪。)</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平身，赐座。)</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谢千岁。)</w:t>
      </w:r>
    </w:p>
    <w:p>
      <w:pPr>
        <w:ind w:left="1260" w:hanging="1260"/>
      </w:pPr>
      <w:r>
        <w:rPr>
          <w:rFonts w:hint="eastAsia" w:ascii="ˎ̥" w:hAnsi="ˎ̥" w:cs="ˎ̥"/>
          <w:color w:val="000000"/>
          <w:szCs w:val="21"/>
        </w:rPr>
        <w:t>(杨宗保</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坐大边</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hint="eastAsia" w:ascii="ˎ̥" w:hAnsi="ˎ̥" w:cs="ˎ̥"/>
          <w:color w:val="000000"/>
          <w:szCs w:val="21"/>
        </w:rPr>
        <w:t>(赵德芳</w:t>
      </w:r>
      <w:r>
        <w:rPr>
          <w:rFonts w:hint="eastAsia" w:ascii="ˎ̥" w:hAnsi="ˎ̥" w:cs="ˎ̥"/>
          <w:color w:val="000000"/>
          <w:szCs w:val="21"/>
        </w:rPr>
        <w:tab/>
      </w:r>
      <w:r>
        <w:rPr>
          <w:rFonts w:hint="eastAsia" w:ascii="ˎ̥" w:hAnsi="ˎ̥" w:cs="ˎ̥"/>
          <w:color w:val="000000"/>
          <w:szCs w:val="21"/>
        </w:rPr>
        <w:t>御妹夫此病从何而起?)</w:t>
      </w:r>
    </w:p>
    <w:p>
      <w:pPr>
        <w:ind w:left="1260" w:hanging="1260"/>
      </w:pPr>
      <w:r>
        <w:rPr>
          <w:rFonts w:ascii="ˎ̥" w:hAnsi="ˎ̥" w:cs="ˎ̥"/>
          <w:color w:val="000000"/>
          <w:szCs w:val="21"/>
        </w:rPr>
        <w:t>杨延昭</w:t>
      </w:r>
      <w:r>
        <w:rPr>
          <w:rFonts w:ascii="ˎ̥" w:hAnsi="ˎ̥" w:cs="ˎ̥"/>
          <w:color w:val="000000"/>
          <w:szCs w:val="21"/>
        </w:rPr>
        <w:tab/>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小锣叫头</w:t>
      </w:r>
      <w:r>
        <w:rPr>
          <w:rStyle w:val="99"/>
          <w:rFonts w:hint="eastAsia" w:ascii="Verdana" w:hAnsi="Verdana" w:cs="Verdana"/>
          <w:bCs/>
          <w:color w:val="000000"/>
          <w:szCs w:val="21"/>
        </w:rPr>
        <w:t>&gt;</w:t>
      </w:r>
      <w:r>
        <w:rPr>
          <w:rFonts w:ascii="ˎ̥" w:hAnsi="ˎ̥" w:cs="ˎ̥"/>
          <w:color w:val="000000"/>
          <w:szCs w:val="21"/>
        </w:rPr>
        <w:t>唉!</w:t>
      </w:r>
      <w:r>
        <w:rPr>
          <w:rFonts w:hint="eastAsia" w:ascii="ˎ̥" w:hAnsi="ˎ̥" w:cs="ˎ̥"/>
          <w:color w:val="000000"/>
          <w:szCs w:val="21"/>
        </w:rPr>
        <w:t>(</w:t>
      </w:r>
      <w:r>
        <w:rPr>
          <w:rFonts w:hint="eastAsia"/>
          <w:szCs w:val="21"/>
        </w:rPr>
        <w:t xml:space="preserve"> &lt;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贤爷呀，呃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快三眼</w:t>
      </w:r>
      <w:r>
        <w:t>】自那日朝罢归</w:t>
      </w:r>
      <w:r>
        <w:rPr>
          <w:rFonts w:hint="eastAsia"/>
        </w:rPr>
        <w:t>身罹疾病(</w:t>
      </w:r>
      <w:r>
        <w:rPr>
          <w:rFonts w:hint="eastAsia" w:ascii="楷体" w:hAnsi="楷体" w:eastAsia="楷体" w:cs="楷体"/>
        </w:rPr>
        <w:t>或</w:t>
      </w:r>
      <w:r>
        <w:rPr>
          <w:rFonts w:hint="eastAsia"/>
        </w:rPr>
        <w:t>：</w:t>
      </w:r>
      <w:r>
        <w:t>身染重病</w:t>
      </w:r>
      <w:r>
        <w:rPr>
          <w:rFonts w:hint="eastAsia"/>
        </w:rPr>
        <w:t>)</w:t>
      </w:r>
      <w:r>
        <w:t>，三更时梦</w:t>
      </w:r>
      <w:r>
        <w:rPr>
          <w:rFonts w:hint="eastAsia"/>
          <w:sz w:val="18"/>
          <w:szCs w:val="18"/>
        </w:rPr>
        <w:t>呃</w:t>
      </w:r>
      <w:r>
        <w:t>见了年迈爹尊</w:t>
      </w:r>
      <w:r>
        <w:rPr>
          <w:rFonts w:hint="eastAsia"/>
          <w:sz w:val="18"/>
          <w:szCs w:val="18"/>
        </w:rPr>
        <w:t>呐</w:t>
      </w:r>
      <w:r>
        <w:t>。</w:t>
      </w:r>
      <w:r>
        <w:rPr>
          <w:rFonts w:hint="eastAsia"/>
        </w:rPr>
        <w:t>臣前番(</w:t>
      </w:r>
      <w:r>
        <w:rPr>
          <w:rFonts w:hint="eastAsia" w:ascii="楷体" w:hAnsi="楷体" w:eastAsia="楷体" w:cs="楷体"/>
        </w:rPr>
        <w:t>或</w:t>
      </w:r>
      <w:r>
        <w:rPr>
          <w:rFonts w:hint="eastAsia"/>
        </w:rPr>
        <w:t>：</w:t>
      </w:r>
      <w:r>
        <w:t>我前番</w:t>
      </w:r>
      <w:r>
        <w:rPr>
          <w:rFonts w:hint="eastAsia"/>
        </w:rPr>
        <w:t>)</w:t>
      </w:r>
      <w:r>
        <w:t>命孟良骸骨搬请，那乃是萧天佐</w:t>
      </w:r>
      <w:r>
        <w:rPr>
          <w:rFonts w:hint="eastAsia"/>
        </w:rPr>
        <w:t>以假为真(</w:t>
      </w:r>
      <w:r>
        <w:rPr>
          <w:rFonts w:hint="eastAsia" w:ascii="楷体" w:hAnsi="楷体" w:eastAsia="楷体" w:cs="楷体"/>
        </w:rPr>
        <w:t>或</w:t>
      </w:r>
      <w:r>
        <w:rPr>
          <w:rFonts w:hint="eastAsia"/>
        </w:rPr>
        <w:t>：</w:t>
      </w:r>
      <w:r>
        <w:t>弄假为真</w:t>
      </w:r>
      <w:r>
        <w:rPr>
          <w:rFonts w:hint="eastAsia"/>
        </w:rPr>
        <w:t>)</w:t>
      </w:r>
      <w:r>
        <w:t>。真骸骨</w:t>
      </w:r>
      <w:r>
        <w:rPr>
          <w:rFonts w:hint="eastAsia"/>
        </w:rPr>
        <w:t>伊藏在</w:t>
      </w:r>
      <w:r>
        <w:rPr>
          <w:rStyle w:val="66"/>
        </w:rPr>
        <w:footnoteReference w:id="473"/>
      </w:r>
      <w:r>
        <w:rPr>
          <w:rFonts w:hint="eastAsia"/>
        </w:rPr>
        <w:t>(</w:t>
      </w:r>
      <w:r>
        <w:rPr>
          <w:rFonts w:hint="eastAsia" w:ascii="楷体" w:hAnsi="楷体" w:eastAsia="楷体" w:cs="楷体"/>
        </w:rPr>
        <w:t>或</w:t>
      </w:r>
      <w:r>
        <w:rPr>
          <w:rFonts w:hint="eastAsia"/>
        </w:rPr>
        <w:t>：</w:t>
      </w:r>
      <w:r>
        <w:t>藏至在</w:t>
      </w:r>
      <w:r>
        <w:rPr>
          <w:rFonts w:hint="eastAsia"/>
        </w:rPr>
        <w:t>)</w:t>
      </w:r>
      <w:r>
        <w:t>洪羊洞，望乡台第三层那才是真。二次里命孟良番营来进，又谁知焦克明他私自后跟</w:t>
      </w:r>
      <w:r>
        <w:rPr>
          <w:rFonts w:hint="eastAsia"/>
          <w:sz w:val="18"/>
          <w:szCs w:val="18"/>
        </w:rPr>
        <w:t>呐</w:t>
      </w:r>
      <w:r>
        <w:t>。老军报他二人在洪羊洞丧命，去掉我左右膀难以飞行。为此事终日里</w:t>
      </w:r>
      <w:r>
        <w:rPr>
          <w:rFonts w:hint="eastAsia"/>
        </w:rPr>
        <w:t>忧愁急窘(</w:t>
      </w:r>
      <w:r>
        <w:rPr>
          <w:rFonts w:hint="eastAsia" w:ascii="楷体" w:hAnsi="楷体" w:eastAsia="楷体" w:cs="楷体"/>
        </w:rPr>
        <w:t>或</w:t>
      </w:r>
      <w:r>
        <w:rPr>
          <w:rFonts w:hint="eastAsia"/>
        </w:rPr>
        <w:t>：</w:t>
      </w:r>
      <w:r>
        <w:t>忧成疾病</w:t>
      </w:r>
      <w:r>
        <w:rPr>
          <w:rFonts w:hint="eastAsia"/>
        </w:rPr>
        <w:t>)</w:t>
      </w:r>
      <w:r>
        <w:t>，因此上臣的病重加十分。千岁爷呀!</w:t>
      </w:r>
    </w:p>
    <w:p>
      <w:pPr>
        <w:ind w:left="1260" w:hanging="1260"/>
      </w:pPr>
      <w:r>
        <w:rPr>
          <w:rFonts w:hint="eastAsia" w:ascii="宋体" w:hAnsi="宋体" w:cs="宋体"/>
        </w:rPr>
        <w:t>(赵德芳</w:t>
      </w:r>
      <w:r>
        <w:rPr>
          <w:szCs w:val="21"/>
        </w:rPr>
        <w:tab/>
      </w:r>
      <w:r>
        <w:rPr>
          <w:szCs w:val="21"/>
        </w:rPr>
        <w:t>【</w:t>
      </w:r>
      <w:r>
        <w:rPr>
          <w:rFonts w:hint="eastAsia"/>
          <w:sz w:val="15"/>
          <w:szCs w:val="15"/>
        </w:rPr>
        <w:t>接</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御妹夫休得要心中烦闷，焦、孟将他二人难以复生。宗保儿近前来听王命：)</w:t>
      </w:r>
    </w:p>
    <w:p>
      <w:pPr>
        <w:ind w:left="1260" w:hanging="1260"/>
      </w:pPr>
      <w:r>
        <w:rPr>
          <w:rFonts w:hint="eastAsia"/>
        </w:rPr>
        <w:t>(杨宗保</w:t>
      </w:r>
      <w:r>
        <w:rPr>
          <w:rFonts w:hint="eastAsia" w:ascii="楷体" w:hAnsi="楷体" w:eastAsia="楷体" w:cs="楷体"/>
        </w:rPr>
        <w:t>站</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后堂内快请出儿祖母、娘亲。)</w:t>
      </w:r>
    </w:p>
    <w:p>
      <w:pPr>
        <w:ind w:left="1260" w:hanging="1260"/>
      </w:pPr>
      <w:r>
        <w:rPr>
          <w:rFonts w:hint="eastAsia"/>
        </w:rPr>
        <w:t>(杨宗保</w:t>
      </w:r>
      <w:r>
        <w:rPr>
          <w:rFonts w:hint="eastAsia" w:ascii="楷体" w:hAnsi="楷体" w:eastAsia="楷体" w:cs="楷体"/>
        </w:rPr>
        <w:t>向外</w:t>
      </w:r>
      <w:r>
        <w:rPr>
          <w:rFonts w:hint="eastAsia"/>
        </w:rPr>
        <w:t>)</w:t>
      </w:r>
    </w:p>
    <w:p>
      <w:pPr>
        <w:ind w:left="1260" w:hanging="1260"/>
      </w:pPr>
      <w:r>
        <w:rPr>
          <w:rFonts w:hint="eastAsia"/>
        </w:rPr>
        <w:t>(杨宗保</w:t>
      </w:r>
      <w:r>
        <w:rPr>
          <w:rFonts w:hint="eastAsia" w:ascii="楷体" w:hAnsi="楷体" w:eastAsia="楷体" w:cs="楷体"/>
        </w:rPr>
        <w:tab/>
      </w:r>
      <w:r>
        <w:rPr>
          <w:rFonts w:hint="eastAsia" w:ascii="宋体" w:hAnsi="宋体" w:cs="宋体"/>
        </w:rPr>
        <w:t>有请祖母、娘亲。</w:t>
      </w:r>
      <w:r>
        <w:rPr>
          <w:rFonts w:hint="eastAsia"/>
        </w:rPr>
        <w:t>)</w:t>
      </w:r>
    </w:p>
    <w:p>
      <w:pPr>
        <w:ind w:left="1260" w:hanging="1260"/>
      </w:pPr>
      <w:r>
        <w:rPr>
          <w:rFonts w:hint="eastAsia"/>
        </w:rPr>
        <w:t>(赵德芳</w:t>
      </w:r>
      <w:r>
        <w:rPr>
          <w:rFonts w:hint="eastAsia" w:ascii="楷体" w:hAnsi="楷体" w:eastAsia="楷体" w:cs="楷体"/>
        </w:rPr>
        <w:t>下场门下</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撞金钟</w:t>
      </w:r>
      <w:r>
        <w:rPr>
          <w:rStyle w:val="99"/>
          <w:rFonts w:hint="eastAsia" w:ascii="Verdana" w:hAnsi="Verdana" w:cs="Verdana"/>
          <w:bCs/>
          <w:color w:val="000000"/>
          <w:szCs w:val="21"/>
        </w:rPr>
        <w:t>&gt;，佘太君、柴夫人</w:t>
      </w:r>
      <w:r>
        <w:rPr>
          <w:rFonts w:hint="eastAsia" w:ascii="楷体" w:hAnsi="楷体" w:eastAsia="楷体" w:cs="楷体"/>
        </w:rPr>
        <w:t>上场门上</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忽听宗保一声请，</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急忙前来问分明。</w:t>
      </w:r>
      <w:r>
        <w:rPr>
          <w:rFonts w:hint="eastAsia" w:ascii="ˎ̥" w:hAnsi="ˎ̥" w:cs="ˎ̥"/>
          <w:color w:val="000000"/>
          <w:szCs w:val="21"/>
        </w:rPr>
        <w:t>)</w:t>
      </w:r>
    </w:p>
    <w:p>
      <w:pPr>
        <w:ind w:left="1260" w:hanging="1260"/>
      </w:pPr>
      <w:r>
        <w:rPr>
          <w:rFonts w:hint="eastAsia" w:ascii="ˎ̥" w:hAnsi="ˎ̥" w:cs="ˎ̥"/>
          <w:color w:val="000000"/>
          <w:szCs w:val="21"/>
        </w:rPr>
        <w:t>(佘太君、柴夫人</w:t>
      </w:r>
      <w:r>
        <w:rPr>
          <w:rFonts w:hint="eastAsia" w:ascii="楷体" w:hAnsi="楷体" w:eastAsia="楷体" w:cs="ˎ̥"/>
          <w:color w:val="000000"/>
          <w:szCs w:val="21"/>
        </w:rPr>
        <w:t>挖进去</w:t>
      </w:r>
      <w:r>
        <w:rPr>
          <w:rFonts w:hint="eastAsia" w:ascii="ˎ̥" w:hAnsi="ˎ̥" w:cs="ˎ̥"/>
          <w:color w:val="000000"/>
          <w:szCs w:val="21"/>
        </w:rPr>
        <w:t>，</w:t>
      </w:r>
      <w:r>
        <w:rPr>
          <w:rFonts w:hint="eastAsia" w:ascii="楷体" w:hAnsi="楷体" w:eastAsia="楷体" w:cs="ˎ̥"/>
          <w:color w:val="000000"/>
          <w:szCs w:val="21"/>
        </w:rPr>
        <w:t>站小边</w:t>
      </w:r>
      <w:r>
        <w:rPr>
          <w:rFonts w:hint="eastAsia" w:ascii="ˎ̥" w:hAnsi="ˎ̥" w:cs="ˎ̥"/>
          <w:color w:val="000000"/>
          <w:szCs w:val="21"/>
        </w:rPr>
        <w:t>，杨宗保</w:t>
      </w:r>
      <w:r>
        <w:rPr>
          <w:rFonts w:hint="eastAsia" w:ascii="楷体" w:hAnsi="楷体" w:eastAsia="楷体" w:cs="ˎ̥"/>
          <w:color w:val="000000"/>
          <w:szCs w:val="21"/>
        </w:rPr>
        <w:t>站大边</w:t>
      </w:r>
      <w:r>
        <w:rPr>
          <w:rFonts w:hint="eastAsia" w:ascii="ˎ̥" w:hAnsi="ˎ̥" w:cs="ˎ̥"/>
          <w:color w:val="000000"/>
          <w:szCs w:val="21"/>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hint="eastAsia" w:ascii="ˎ̥" w:hAnsi="ˎ̥" w:cs="ˎ̥"/>
          <w:color w:val="000000"/>
          <w:szCs w:val="21"/>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导</w:t>
      </w:r>
      <w:r>
        <w:rPr>
          <w:rFonts w:ascii="楷体" w:hAnsi="楷体" w:eastAsia="楷体" w:cs="楷体"/>
        </w:rPr>
        <w:t>板</w:t>
      </w:r>
      <w:r>
        <w:rPr>
          <w:rStyle w:val="66"/>
          <w:rFonts w:ascii="楷体" w:hAnsi="楷体" w:eastAsia="楷体" w:cs="楷体"/>
        </w:rPr>
        <w:footnoteReference w:id="474"/>
      </w:r>
      <w:r>
        <w:t>】我方才朦胧荏苒</w:t>
      </w:r>
      <w:r>
        <w:rPr>
          <w:rStyle w:val="66"/>
        </w:rPr>
        <w:footnoteReference w:id="475"/>
      </w:r>
      <w:r>
        <w:t>动</w:t>
      </w:r>
      <w:r>
        <w:rPr>
          <w:rFonts w:hint="eastAsia"/>
          <w:sz w:val="18"/>
          <w:szCs w:val="18"/>
        </w:rPr>
        <w:t>啊</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】耳旁又听有人声。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】睁开了昏花眼难以扎挣，</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】抬头只见儿的老娘亲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】生下了孩儿人七个，到如今白发人反送了黑发人</w:t>
      </w:r>
      <w:r>
        <w:rPr>
          <w:rFonts w:hint="eastAsia"/>
          <w:sz w:val="18"/>
          <w:szCs w:val="18"/>
        </w:rPr>
        <w:t>呐</w:t>
      </w:r>
      <w:r>
        <w:t>，儿的娘啊!</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】好不伤情。</w:t>
      </w:r>
    </w:p>
    <w:p>
      <w:pPr>
        <w:ind w:left="1260" w:hanging="1260"/>
      </w:pPr>
      <w:r>
        <w:rPr>
          <w:rFonts w:hint="eastAsia" w:ascii="ˎ̥" w:hAnsi="ˎ̥" w:cs="ˎ̥"/>
          <w:color w:val="000000"/>
          <w:szCs w:val="21"/>
        </w:rPr>
        <w:t>(众</w:t>
      </w:r>
      <w:r>
        <w:rPr>
          <w:rFonts w:hint="eastAsia" w:ascii="楷体" w:hAnsi="楷体" w:eastAsia="楷体" w:cs="ˎ̥"/>
          <w:color w:val="000000"/>
          <w:szCs w:val="21"/>
        </w:rPr>
        <w:t>哭</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】舍不得宗保儿无人教训，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】实难舍柴夫人结发之情</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】宗保儿</w:t>
      </w:r>
      <w:r>
        <w:rPr>
          <w:rFonts w:hint="eastAsia"/>
          <w:sz w:val="18"/>
          <w:szCs w:val="18"/>
        </w:rPr>
        <w:t>喏</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】柴夫人</w:t>
      </w:r>
      <w:r>
        <w:rPr>
          <w:rFonts w:hint="eastAsia"/>
          <w:sz w:val="18"/>
          <w:szCs w:val="18"/>
        </w:rPr>
        <w:t>呐</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】将我</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】搀定，</w:t>
      </w:r>
    </w:p>
    <w:p>
      <w:pPr>
        <w:ind w:left="1260" w:hanging="1260"/>
      </w:pPr>
      <w:r>
        <w:rPr>
          <w:rFonts w:hint="eastAsia"/>
        </w:rPr>
        <w:t>(检场</w:t>
      </w:r>
      <w:r>
        <w:rPr>
          <w:rFonts w:hint="eastAsia" w:ascii="楷体" w:hAnsi="楷体" w:eastAsia="楷体" w:cs="楷体"/>
        </w:rPr>
        <w:t>撤桌</w:t>
      </w:r>
      <w:r>
        <w:rPr>
          <w:rFonts w:hint="eastAsia"/>
        </w:rPr>
        <w:t>。宗保、柴夫人</w:t>
      </w:r>
      <w:r>
        <w:rPr>
          <w:rFonts w:hint="eastAsia" w:ascii="楷体" w:hAnsi="楷体" w:eastAsia="楷体" w:cs="楷体"/>
        </w:rPr>
        <w:t>搀</w:t>
      </w:r>
      <w:r>
        <w:rPr>
          <w:rFonts w:hint="eastAsia"/>
        </w:rPr>
        <w:t>杨延昭</w:t>
      </w:r>
      <w:r>
        <w:rPr>
          <w:rFonts w:hint="eastAsia" w:ascii="楷体" w:hAnsi="楷体" w:eastAsia="楷体" w:cs="楷体"/>
        </w:rPr>
        <w:t>站</w:t>
      </w:r>
      <w:r>
        <w:rPr>
          <w:rFonts w:hint="eastAsia"/>
        </w:rPr>
        <w:t>，</w:t>
      </w:r>
      <w:r>
        <w:rPr>
          <w:rFonts w:hint="eastAsia" w:ascii="楷体" w:hAnsi="楷体" w:eastAsia="楷体" w:cs="楷体"/>
        </w:rPr>
        <w:t>走到台口</w:t>
      </w:r>
      <w:r>
        <w:rPr>
          <w:rFonts w:hint="eastAsia"/>
        </w:rPr>
        <w:t>，佘太君</w:t>
      </w:r>
      <w:r>
        <w:rPr>
          <w:rFonts w:hint="eastAsia" w:ascii="楷体" w:hAnsi="楷体" w:eastAsia="楷体" w:cs="楷体"/>
        </w:rPr>
        <w:t>站小边</w:t>
      </w:r>
      <w:r>
        <w:rPr>
          <w:rFonts w:hint="eastAsia"/>
        </w:rPr>
        <w:t>，杨延昭</w:t>
      </w:r>
      <w:r>
        <w:rPr>
          <w:rFonts w:hint="eastAsia" w:ascii="楷体" w:hAnsi="楷体" w:eastAsia="楷体" w:cs="楷体"/>
        </w:rPr>
        <w:t>等跪</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】一家人跪埃尘叩谢圣恩</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】恕</w:t>
      </w:r>
      <w:r>
        <w:rPr>
          <w:rFonts w:hint="eastAsia"/>
        </w:rPr>
        <w:t>为</w:t>
      </w:r>
      <w:r>
        <w:t>臣</w:t>
      </w:r>
      <w:r>
        <w:rPr>
          <w:rStyle w:val="66"/>
        </w:rPr>
        <w:footnoteReference w:id="476"/>
      </w:r>
      <w:r>
        <w:t>再不能社稷重整，恕</w:t>
      </w:r>
      <w:r>
        <w:rPr>
          <w:rFonts w:hint="eastAsia"/>
        </w:rPr>
        <w:t>为</w:t>
      </w:r>
      <w:r>
        <w:t>臣再不能</w:t>
      </w:r>
      <w:r>
        <w:rPr>
          <w:rFonts w:hint="eastAsia"/>
        </w:rPr>
        <w:t>扶</w:t>
      </w:r>
      <w:r>
        <w:t>保乾坤。</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心内痛</w:t>
      </w:r>
      <w:r>
        <w:rPr>
          <w:rFonts w:hint="eastAsia"/>
          <w:sz w:val="18"/>
          <w:szCs w:val="18"/>
        </w:rPr>
        <w:t>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腹内痛</w:t>
      </w:r>
      <w:r>
        <w:rPr>
          <w:rFonts w:hint="eastAsia"/>
          <w:sz w:val="18"/>
          <w:szCs w:val="18"/>
        </w:rPr>
        <w:t>啊</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hint="eastAsia" w:ascii="ˎ̥" w:hAnsi="ˎ̥" w:cs="ˎ̥"/>
          <w:color w:val="000000"/>
          <w:szCs w:val="21"/>
        </w:rPr>
        <w:t>(众</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四</w:t>
      </w:r>
      <w:r>
        <w:rPr>
          <w:rFonts w:hint="eastAsia" w:ascii="ˎ̥" w:hAnsi="ˎ̥" w:cs="ˎ̥"/>
          <w:color w:val="000000"/>
          <w:szCs w:val="21"/>
        </w:rPr>
        <w:t>鬼魂</w:t>
      </w:r>
      <w:r>
        <w:rPr>
          <w:rFonts w:hint="eastAsia" w:ascii="楷体" w:hAnsi="楷体" w:eastAsia="楷体" w:cs="ˎ̥"/>
          <w:color w:val="000000"/>
          <w:szCs w:val="21"/>
        </w:rPr>
        <w:t>两边上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】涌</w:t>
      </w:r>
      <w:r>
        <w:rPr>
          <w:rFonts w:hint="eastAsia"/>
          <w:sz w:val="18"/>
          <w:szCs w:val="18"/>
        </w:rPr>
        <w:t>啊</w:t>
      </w:r>
      <w:r>
        <w:t>，</w:t>
      </w:r>
    </w:p>
    <w:p>
      <w:pPr>
        <w:ind w:left="1260" w:hanging="1260"/>
      </w:pPr>
      <w:r>
        <w:rPr>
          <w:rFonts w:hint="eastAsia"/>
        </w:rPr>
        <w:t>(杨延昭</w:t>
      </w:r>
      <w:r>
        <w:rPr>
          <w:rFonts w:hint="eastAsia" w:ascii="楷体" w:hAnsi="楷体" w:eastAsia="楷体" w:cs="楷体"/>
        </w:rPr>
        <w:t>吐介</w:t>
      </w:r>
      <w:r>
        <w:rPr>
          <w:rFonts w:hint="eastAsia"/>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】我面前站定了许多鬼魂：</w:t>
      </w:r>
    </w:p>
    <w:p>
      <w:pPr>
        <w:ind w:left="1260" w:hanging="1260"/>
      </w:pPr>
      <w:r>
        <w:rPr>
          <w:rFonts w:hint="eastAsia" w:ascii="ˎ̥" w:hAnsi="ˎ̥" w:cs="ˎ̥"/>
          <w:color w:val="000000"/>
          <w:szCs w:val="21"/>
        </w:rPr>
        <w:t>(焦赞</w:t>
      </w:r>
      <w:r>
        <w:rPr>
          <w:rFonts w:hint="eastAsia" w:ascii="楷体" w:hAnsi="楷体" w:eastAsia="楷体" w:cs="ˎ̥"/>
          <w:color w:val="000000"/>
          <w:szCs w:val="21"/>
        </w:rPr>
        <w:t>外</w:t>
      </w:r>
      <w:r>
        <w:rPr>
          <w:rFonts w:hint="eastAsia" w:ascii="ˎ̥" w:hAnsi="ˎ̥" w:cs="ˎ̥"/>
          <w:color w:val="000000"/>
          <w:szCs w:val="21"/>
        </w:rPr>
        <w:t>、岳胜</w:t>
      </w:r>
      <w:r>
        <w:rPr>
          <w:rFonts w:hint="eastAsia" w:ascii="楷体" w:hAnsi="楷体" w:eastAsia="楷体" w:cs="ˎ̥"/>
          <w:color w:val="000000"/>
          <w:szCs w:val="21"/>
        </w:rPr>
        <w:t>里小边</w:t>
      </w:r>
      <w:r>
        <w:rPr>
          <w:rFonts w:hint="eastAsia" w:ascii="ˎ̥" w:hAnsi="ˎ̥" w:cs="ˎ̥"/>
          <w:color w:val="000000"/>
          <w:szCs w:val="21"/>
        </w:rPr>
        <w:t>，孟良</w:t>
      </w:r>
      <w:r>
        <w:rPr>
          <w:rFonts w:hint="eastAsia" w:ascii="楷体" w:hAnsi="楷体" w:eastAsia="楷体" w:cs="ˎ̥"/>
          <w:color w:val="000000"/>
          <w:szCs w:val="21"/>
        </w:rPr>
        <w:t>外</w:t>
      </w:r>
      <w:r>
        <w:rPr>
          <w:rFonts w:hint="eastAsia" w:ascii="ˎ̥" w:hAnsi="ˎ̥" w:cs="ˎ̥"/>
          <w:color w:val="000000"/>
          <w:szCs w:val="21"/>
        </w:rPr>
        <w:t>、老令公</w:t>
      </w:r>
      <w:r>
        <w:rPr>
          <w:rFonts w:hint="eastAsia" w:ascii="楷体" w:hAnsi="楷体" w:eastAsia="楷体" w:cs="ˎ̥"/>
          <w:color w:val="000000"/>
          <w:szCs w:val="21"/>
        </w:rPr>
        <w:t>里大边</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】焦克明气昂昂他的心、心怀不忿，那</w:t>
      </w:r>
      <w:r>
        <w:rPr>
          <w:rFonts w:hint="eastAsia"/>
        </w:rPr>
        <w:t>(、那)</w:t>
      </w:r>
      <w:r>
        <w:t>孟、孟佩</w:t>
      </w:r>
      <w:r>
        <w:rPr>
          <w:rFonts w:hint="eastAsia"/>
        </w:rPr>
        <w:t>苍</w:t>
      </w:r>
      <w:r>
        <w:t>他那里拱手相迎。</w:t>
      </w:r>
    </w:p>
    <w:p>
      <w:pPr>
        <w:ind w:left="1260" w:hanging="1260"/>
      </w:pPr>
      <w:r>
        <w:rPr>
          <w:rFonts w:hint="eastAsia"/>
        </w:rPr>
        <w:t>(焦赞、岳胜</w:t>
      </w:r>
      <w:r>
        <w:rPr>
          <w:rFonts w:hint="eastAsia" w:ascii="楷体" w:hAnsi="楷体" w:eastAsia="楷体" w:cs="楷体"/>
        </w:rPr>
        <w:t>换位</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】这一旁站定了勇将岳胜，</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rPr>
        <w:t>(孟良、老令公</w:t>
      </w:r>
      <w:r>
        <w:rPr>
          <w:rFonts w:hint="eastAsia" w:ascii="楷体" w:hAnsi="楷体" w:eastAsia="楷体" w:cs="楷体"/>
        </w:rPr>
        <w:t>换位</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唉</w:t>
      </w:r>
      <w:r>
        <w:rPr>
          <w:rFonts w:ascii="ˎ̥" w:hAnsi="ˎ̥" w:cs="ˎ̥"/>
          <w:color w:val="000000"/>
          <w:szCs w:val="21"/>
        </w:rPr>
        <w:t>呀!</w:t>
      </w:r>
    </w:p>
    <w:p>
      <w:pPr>
        <w:ind w:left="1260" w:hanging="1260"/>
      </w:pP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乱锤</w:t>
      </w:r>
      <w:r>
        <w:rPr>
          <w:rFonts w:hint="eastAsia"/>
          <w:szCs w:val="21"/>
        </w:rPr>
        <w:t>&gt;，杨延昭</w:t>
      </w:r>
      <w:r>
        <w:rPr>
          <w:rFonts w:hint="eastAsia" w:ascii="楷体" w:hAnsi="楷体" w:eastAsia="楷体" w:cs="楷体"/>
          <w:szCs w:val="21"/>
        </w:rPr>
        <w:t>跪</w:t>
      </w:r>
      <w:r>
        <w:rPr>
          <w:rFonts w:hint="eastAsia"/>
          <w:szCs w:val="21"/>
        </w:rPr>
        <w:t>老令公</w:t>
      </w:r>
      <w:r>
        <w:rPr>
          <w:rFonts w:hint="eastAsia" w:ascii="楷体" w:hAnsi="楷体" w:eastAsia="楷体" w:cs="楷体"/>
          <w:szCs w:val="21"/>
        </w:rPr>
        <w:t>前</w:t>
      </w:r>
      <w:r>
        <w:rPr>
          <w:rFonts w:hint="eastAsia"/>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】抬头只见老严亲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】哭一声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老爹尊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老爹爹</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】黄泉路</w:t>
      </w:r>
      <w:r>
        <w:rPr>
          <w:rFonts w:hint="eastAsia"/>
          <w:sz w:val="18"/>
          <w:szCs w:val="18"/>
        </w:rPr>
        <w:t>呃</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】等</w:t>
      </w:r>
      <w:r>
        <w:rPr>
          <w:rFonts w:hint="eastAsia"/>
          <w:sz w:val="18"/>
          <w:szCs w:val="18"/>
        </w:rPr>
        <w:t>啊</w:t>
      </w:r>
      <w:r>
        <w:t>，</w:t>
      </w:r>
    </w:p>
    <w:p>
      <w:pPr>
        <w:ind w:left="1260" w:hanging="1260"/>
      </w:pPr>
      <w:r>
        <w:rPr>
          <w:rFonts w:hint="eastAsia"/>
          <w:szCs w:val="21"/>
        </w:rPr>
        <w:t>(&lt;</w:t>
      </w:r>
      <w:r>
        <w:rPr>
          <w:rStyle w:val="99"/>
          <w:rFonts w:hint="eastAsia" w:ascii="楷体" w:hAnsi="楷体" w:eastAsia="楷体" w:cs="Verdana"/>
          <w:b/>
          <w:bCs/>
          <w:color w:val="000000"/>
        </w:rPr>
        <w:t>乱锤</w:t>
      </w:r>
      <w:r>
        <w:rPr>
          <w:rFonts w:hint="eastAsia"/>
          <w:szCs w:val="21"/>
        </w:rPr>
        <w:t>&gt;杨延昭</w:t>
      </w:r>
      <w:r>
        <w:rPr>
          <w:rFonts w:hint="eastAsia" w:ascii="楷体" w:hAnsi="楷体" w:eastAsia="楷体" w:cs="楷体"/>
          <w:szCs w:val="21"/>
        </w:rPr>
        <w:t>洒</w:t>
      </w:r>
      <w:r>
        <w:rPr>
          <w:rFonts w:hint="eastAsia"/>
          <w:szCs w:val="21"/>
        </w:rPr>
        <w:t>，杨延昭众</w:t>
      </w:r>
      <w:r>
        <w:rPr>
          <w:rFonts w:hint="eastAsia" w:ascii="楷体" w:hAnsi="楷体" w:eastAsia="楷体" w:cs="楷体"/>
          <w:szCs w:val="21"/>
        </w:rPr>
        <w:t>站台口正面</w:t>
      </w:r>
      <w:r>
        <w:rPr>
          <w:rFonts w:hint="eastAsia"/>
          <w:szCs w:val="21"/>
        </w:rPr>
        <w:t>，杨延昭</w:t>
      </w:r>
      <w:r>
        <w:rPr>
          <w:rFonts w:hint="eastAsia" w:ascii="楷体" w:hAnsi="楷体" w:eastAsia="楷体" w:cs="楷体"/>
          <w:szCs w:val="21"/>
        </w:rPr>
        <w:t>吐介</w:t>
      </w:r>
      <w:r>
        <w:rPr>
          <w:rFonts w:hint="eastAsia"/>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p>
    <w:p>
      <w:pPr>
        <w:ind w:left="1260" w:hanging="1260"/>
      </w:pPr>
      <w:r>
        <w:rPr>
          <w:rStyle w:val="99"/>
          <w:rFonts w:hint="eastAsia" w:ascii="Verdana" w:hAnsi="Verdana" w:cs="Verdana"/>
          <w:bCs/>
          <w:color w:val="000000"/>
          <w:szCs w:val="21"/>
        </w:rPr>
        <w:t>(</w:t>
      </w:r>
      <w:r>
        <w:rPr>
          <w:rFonts w:hint="eastAsia"/>
          <w:szCs w:val="21"/>
        </w:rPr>
        <w:t>&lt;</w:t>
      </w:r>
      <w:r>
        <w:rPr>
          <w:rStyle w:val="99"/>
          <w:rFonts w:hint="eastAsia" w:ascii="楷体" w:hAnsi="楷体" w:eastAsia="楷体" w:cs="Verdana"/>
          <w:b/>
          <w:bCs/>
          <w:color w:val="000000"/>
        </w:rPr>
        <w:t>凤点头</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】无常到万事休去见先人。</w:t>
      </w:r>
    </w:p>
    <w:p>
      <w:r>
        <w:rPr>
          <w:rFonts w:hint="eastAsia"/>
        </w:rPr>
        <w:t>(</w:t>
      </w:r>
      <w:r>
        <w:rPr>
          <w:rFonts w:hint="eastAsia"/>
          <w:szCs w:val="21"/>
        </w:rPr>
        <w:t>&lt;</w:t>
      </w:r>
      <w:r>
        <w:rPr>
          <w:rStyle w:val="99"/>
          <w:rFonts w:hint="eastAsia" w:ascii="楷体" w:hAnsi="楷体" w:eastAsia="楷体" w:cs="Verdana"/>
          <w:b/>
          <w:bCs/>
          <w:color w:val="000000"/>
        </w:rPr>
        <w:t>嘟仓</w:t>
      </w:r>
      <w:r>
        <w:rPr>
          <w:rFonts w:hint="eastAsia"/>
          <w:szCs w:val="21"/>
        </w:rPr>
        <w:t>&gt;，杨延昭</w:t>
      </w:r>
      <w:r>
        <w:rPr>
          <w:rFonts w:hint="eastAsia" w:ascii="楷体" w:hAnsi="楷体" w:eastAsia="楷体" w:cs="楷体"/>
          <w:szCs w:val="21"/>
        </w:rPr>
        <w:t>死介</w:t>
      </w:r>
      <w:r>
        <w:rPr>
          <w:rFonts w:hint="eastAsia"/>
          <w:szCs w:val="21"/>
        </w:rPr>
        <w:t>，</w:t>
      </w:r>
      <w:r>
        <w:rPr>
          <w:rFonts w:hint="eastAsia" w:ascii="楷体" w:hAnsi="楷体" w:eastAsia="楷体" w:cs="楷体"/>
          <w:szCs w:val="21"/>
        </w:rPr>
        <w:t>倒坐在台口椅上</w:t>
      </w:r>
      <w:r>
        <w:rPr>
          <w:rFonts w:hint="eastAsia"/>
          <w:szCs w:val="21"/>
        </w:rPr>
        <w:t>，</w:t>
      </w:r>
      <w:r>
        <w:rPr>
          <w:rFonts w:hint="eastAsia" w:ascii="楷体" w:hAnsi="楷体" w:eastAsia="楷体" w:cs="楷体"/>
          <w:b/>
          <w:szCs w:val="21"/>
        </w:rPr>
        <w:t>唢呐</w:t>
      </w:r>
      <w:r>
        <w:rPr>
          <w:rFonts w:hint="eastAsia"/>
          <w:szCs w:val="21"/>
        </w:rPr>
        <w:t>[</w:t>
      </w:r>
      <w:r>
        <w:rPr>
          <w:rFonts w:hint="eastAsia" w:ascii="楷体" w:hAnsi="楷体" w:eastAsia="楷体" w:cs="楷体"/>
          <w:b/>
          <w:szCs w:val="21"/>
        </w:rPr>
        <w:t>吹打</w:t>
      </w:r>
      <w:r>
        <w:rPr>
          <w:rFonts w:hint="eastAsia"/>
          <w:szCs w:val="21"/>
        </w:rPr>
        <w:t>] &lt;</w:t>
      </w:r>
      <w:r>
        <w:rPr>
          <w:rStyle w:val="99"/>
          <w:rFonts w:hint="eastAsia" w:ascii="楷体" w:hAnsi="楷体" w:eastAsia="楷体" w:cs="Verdana"/>
          <w:b/>
          <w:bCs/>
          <w:color w:val="000000"/>
        </w:rPr>
        <w:t>牌子</w:t>
      </w:r>
      <w:r>
        <w:rPr>
          <w:rFonts w:hint="eastAsia"/>
          <w:szCs w:val="21"/>
        </w:rPr>
        <w:t>&gt;，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合拢挡介</w:t>
      </w:r>
      <w:r>
        <w:rPr>
          <w:rFonts w:hint="eastAsia"/>
          <w:szCs w:val="21"/>
        </w:rPr>
        <w:t>，杨延昭</w:t>
      </w:r>
      <w:r>
        <w:rPr>
          <w:rFonts w:hint="eastAsia" w:ascii="楷体" w:hAnsi="楷体" w:eastAsia="楷体" w:cs="楷体"/>
          <w:szCs w:val="21"/>
        </w:rPr>
        <w:t>解头上绸条和腰包</w:t>
      </w:r>
      <w:r>
        <w:rPr>
          <w:rFonts w:hint="eastAsia"/>
          <w:szCs w:val="21"/>
        </w:rPr>
        <w:t>，</w:t>
      </w:r>
      <w:r>
        <w:rPr>
          <w:rFonts w:hint="eastAsia" w:ascii="楷体" w:hAnsi="楷体" w:eastAsia="楷体" w:cs="楷体"/>
          <w:szCs w:val="21"/>
        </w:rPr>
        <w:t>腰包搭椅背上</w:t>
      </w:r>
      <w:r>
        <w:rPr>
          <w:rFonts w:hint="eastAsia"/>
          <w:szCs w:val="21"/>
        </w:rPr>
        <w:t>、</w:t>
      </w:r>
      <w:r>
        <w:rPr>
          <w:rFonts w:hint="eastAsia" w:ascii="楷体" w:hAnsi="楷体" w:eastAsia="楷体" w:cs="楷体"/>
          <w:szCs w:val="21"/>
        </w:rPr>
        <w:t>绸条折成两条搭在腰包上</w:t>
      </w:r>
      <w:r>
        <w:rPr>
          <w:rFonts w:hint="eastAsia"/>
          <w:szCs w:val="21"/>
        </w:rPr>
        <w: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领</w:t>
      </w:r>
      <w:r>
        <w:rPr>
          <w:rFonts w:hint="eastAsia"/>
          <w:szCs w:val="21"/>
        </w:rPr>
        <w:t>杨延昭</w:t>
      </w:r>
      <w:r>
        <w:rPr>
          <w:rFonts w:hint="eastAsia" w:ascii="楷体" w:hAnsi="楷体" w:eastAsia="楷体" w:cs="楷体"/>
          <w:szCs w:val="21"/>
        </w:rPr>
        <w:t>下</w:t>
      </w:r>
      <w:r>
        <w:rPr>
          <w:rFonts w:hint="eastAsia"/>
          <w:szCs w:val="21"/>
        </w:rPr>
        <w:t>，孟良、老令公、杨延昭、岳胜、焦赞“</w:t>
      </w:r>
      <w:r>
        <w:rPr>
          <w:rFonts w:hint="eastAsia" w:ascii="楷体" w:hAnsi="楷体" w:eastAsia="楷体" w:cs="楷体"/>
          <w:szCs w:val="21"/>
        </w:rPr>
        <w:t>搭轿</w:t>
      </w:r>
      <w:r>
        <w:rPr>
          <w:rFonts w:hint="eastAsia"/>
          <w:szCs w:val="21"/>
        </w:rPr>
        <w:t>”</w:t>
      </w:r>
      <w:r>
        <w:rPr>
          <w:rFonts w:hint="eastAsia" w:ascii="楷体" w:hAnsi="楷体" w:eastAsia="楷体" w:cs="楷体"/>
          <w:szCs w:val="21"/>
        </w:rPr>
        <w:t>下</w:t>
      </w:r>
      <w:r>
        <w:rPr>
          <w:rFonts w:hint="eastAsia"/>
        </w:rPr>
        <w:t>)</w:t>
      </w:r>
    </w:p>
    <w:p>
      <w:r>
        <w:rPr>
          <w:rFonts w:hint="eastAsia"/>
        </w:rPr>
        <w:t>(</w:t>
      </w:r>
      <w:r>
        <w:rPr>
          <w:rFonts w:hint="eastAsia" w:ascii="楷体" w:hAnsi="楷体" w:eastAsia="楷体" w:cs="楷体"/>
          <w:b/>
          <w:szCs w:val="21"/>
        </w:rPr>
        <w:t>唢呐</w:t>
      </w:r>
      <w:r>
        <w:rPr>
          <w:rFonts w:hint="eastAsia" w:ascii="楷体" w:hAnsi="楷体" w:eastAsia="楷体" w:cs="楷体"/>
        </w:rPr>
        <w:t>停</w:t>
      </w:r>
      <w:r>
        <w:rPr>
          <w:rFonts w:hint="eastAsia"/>
        </w:rPr>
        <w:t>，赵德芳</w:t>
      </w:r>
      <w:r>
        <w:rPr>
          <w:rFonts w:hint="eastAsia" w:ascii="楷体" w:hAnsi="楷体" w:eastAsia="楷体" w:cs="楷体"/>
        </w:rPr>
        <w:t>上</w:t>
      </w:r>
      <w:r>
        <w:rPr>
          <w:rFonts w:hint="eastAsia"/>
        </w:rPr>
        <w:t>，</w:t>
      </w:r>
      <w:r>
        <w:rPr>
          <w:rFonts w:hint="eastAsia" w:ascii="楷体" w:hAnsi="楷体" w:eastAsia="楷体" w:cs="楷体"/>
        </w:rPr>
        <w:t>站大边</w:t>
      </w:r>
      <w:r>
        <w:rPr>
          <w:rFonts w:hint="eastAsia"/>
        </w:rPr>
        <w:t>，众</w:t>
      </w:r>
      <w:r>
        <w:rPr>
          <w:rFonts w:hint="eastAsia" w:ascii="楷体" w:hAnsi="楷体" w:eastAsia="楷体" w:cs="楷体"/>
        </w:rPr>
        <w:t>哭</w:t>
      </w:r>
      <w:r>
        <w:rPr>
          <w:rFonts w:hint="eastAsia"/>
        </w:rPr>
        <w:t>，</w:t>
      </w:r>
      <w:r>
        <w:rPr>
          <w:rFonts w:hint="eastAsia"/>
          <w:szCs w:val="21"/>
        </w:rPr>
        <w:t>&lt;</w:t>
      </w:r>
      <w:r>
        <w:rPr>
          <w:rStyle w:val="99"/>
          <w:rFonts w:hint="eastAsia" w:ascii="楷体" w:hAnsi="楷体" w:eastAsia="楷体" w:cs="Verdana"/>
          <w:b/>
          <w:bCs/>
          <w:color w:val="000000"/>
        </w:rPr>
        <w:t>凤点头</w:t>
      </w:r>
      <w:r>
        <w:rPr>
          <w:rFonts w:hint="eastAsia"/>
          <w:szCs w:val="21"/>
        </w:rPr>
        <w:t>&gt;</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见此情不由人心中酸痛，</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撇下了母子们好不伤情。</w:t>
      </w:r>
      <w:r>
        <w:rPr>
          <w:rFonts w:hint="eastAsia" w:ascii="ˎ̥" w:hAnsi="ˎ̥" w:cs="ˎ̥"/>
          <w:color w:val="000000"/>
          <w:szCs w:val="21"/>
        </w:rPr>
        <w:t>)</w:t>
      </w:r>
    </w:p>
    <w:p>
      <w:r>
        <w:rPr>
          <w:rFonts w:hint="eastAsia"/>
        </w:rPr>
        <w:t>(</w:t>
      </w:r>
      <w:r>
        <w:rPr>
          <w:rStyle w:val="99"/>
          <w:bCs/>
          <w:color w:val="000000"/>
          <w:szCs w:val="21"/>
        </w:rPr>
        <w:t>&lt;</w:t>
      </w:r>
      <w:r>
        <w:rPr>
          <w:rFonts w:hint="eastAsia" w:ascii="楷体" w:hAnsi="楷体" w:eastAsia="楷体" w:cs="ˎ̥"/>
          <w:b/>
          <w:color w:val="000000"/>
          <w:szCs w:val="21"/>
        </w:rPr>
        <w:t>凤点头</w:t>
      </w:r>
      <w:r>
        <w:rPr>
          <w:rStyle w:val="99"/>
          <w:rFonts w:hint="eastAsia"/>
          <w:bCs/>
          <w:color w:val="000000"/>
          <w:szCs w:val="21"/>
        </w:rPr>
        <w:t>&gt;</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劝太君和御妹须要珍重，宗保儿随为王金殿面君。)</w:t>
      </w:r>
    </w:p>
    <w:p>
      <w:r>
        <w:rPr>
          <w:rFonts w:hint="eastAsia"/>
        </w:rPr>
        <w:t>(赵德芳</w:t>
      </w:r>
      <w:r>
        <w:rPr>
          <w:rFonts w:hint="eastAsia" w:ascii="楷体" w:hAnsi="楷体" w:eastAsia="楷体" w:cs="楷体"/>
        </w:rPr>
        <w:t>出门</w:t>
      </w:r>
      <w:r>
        <w:rPr>
          <w:rFonts w:hint="eastAsia"/>
        </w:rPr>
        <w:t>，杨宗保</w:t>
      </w:r>
      <w:r>
        <w:rPr>
          <w:rFonts w:hint="eastAsia" w:ascii="楷体" w:hAnsi="楷体" w:eastAsia="楷体" w:cs="楷体"/>
        </w:rPr>
        <w:t>出门</w:t>
      </w:r>
      <w:r>
        <w:rPr>
          <w:rFonts w:hint="eastAsia"/>
        </w:rPr>
        <w:t>，赵德芳</w:t>
      </w:r>
      <w:r>
        <w:rPr>
          <w:rFonts w:hint="eastAsia" w:ascii="楷体" w:hAnsi="楷体" w:eastAsia="楷体" w:cs="楷体"/>
        </w:rPr>
        <w:t>下场门下</w:t>
      </w:r>
      <w:r>
        <w:rPr>
          <w:rFonts w:hint="eastAsia"/>
        </w:rPr>
        <w:t>，杨宗保</w:t>
      </w:r>
      <w:r>
        <w:rPr>
          <w:rFonts w:hint="eastAsia" w:ascii="楷体" w:hAnsi="楷体" w:eastAsia="楷体" w:cs="楷体"/>
        </w:rPr>
        <w:t>跟下</w:t>
      </w:r>
      <w:r>
        <w:rPr>
          <w:rFonts w:hint="eastAsia"/>
        </w:rPr>
        <w:t>，</w:t>
      </w:r>
      <w:r>
        <w:rPr>
          <w:rFonts w:hint="eastAsia" w:ascii="楷体" w:hAnsi="楷体" w:eastAsia="楷体" w:cs="楷体"/>
        </w:rPr>
        <w:t>同时</w:t>
      </w:r>
      <w:r>
        <w:rPr>
          <w:rFonts w:hint="eastAsia"/>
        </w:rPr>
        <w:t>佘太君</w:t>
      </w:r>
      <w:r>
        <w:rPr>
          <w:rFonts w:hint="eastAsia" w:ascii="楷体" w:hAnsi="楷体" w:eastAsia="楷体" w:cs="楷体"/>
        </w:rPr>
        <w:t>上场门下</w:t>
      </w:r>
      <w:r>
        <w:rPr>
          <w:rFonts w:hint="eastAsia"/>
        </w:rPr>
        <w:t>，柴夫人</w:t>
      </w:r>
      <w:r>
        <w:rPr>
          <w:rFonts w:hint="eastAsia" w:ascii="楷体" w:hAnsi="楷体" w:eastAsia="楷体" w:cs="楷体"/>
        </w:rPr>
        <w:t>托腰包和绸条随下</w:t>
      </w:r>
      <w:r>
        <w:rPr>
          <w:rFonts w:hint="eastAsia"/>
        </w:rPr>
        <w:t>)</w:t>
      </w:r>
    </w:p>
    <w:p>
      <w:pPr>
        <w:ind w:left="1260" w:hanging="1260"/>
      </w:pPr>
      <w:r>
        <w:rPr>
          <w:rFonts w:hint="eastAsia"/>
        </w:rPr>
        <w:t>(柴夫人</w:t>
      </w:r>
      <w:r>
        <w:rPr>
          <w:rFonts w:hint="eastAsia" w:ascii="楷体" w:hAnsi="楷体" w:eastAsia="楷体" w:cs="楷体"/>
        </w:rPr>
        <w:t>取腰包</w:t>
      </w:r>
      <w:r>
        <w:rPr>
          <w:rFonts w:hint="eastAsia"/>
        </w:rPr>
        <w:t>、</w:t>
      </w:r>
      <w:r>
        <w:rPr>
          <w:rFonts w:hint="eastAsia" w:ascii="楷体" w:hAnsi="楷体" w:eastAsia="楷体" w:cs="楷体"/>
        </w:rPr>
        <w:t>绸条时</w:t>
      </w:r>
      <w:r>
        <w:rPr>
          <w:rFonts w:hint="eastAsia"/>
        </w:rPr>
        <w:t>检场</w:t>
      </w:r>
      <w:r>
        <w:rPr>
          <w:rFonts w:hint="eastAsia" w:ascii="楷体" w:hAnsi="楷体" w:eastAsia="楷体" w:cs="楷体"/>
        </w:rPr>
        <w:t>撤台口椅</w:t>
      </w:r>
      <w:r>
        <w:rPr>
          <w:rFonts w:hint="eastAsia"/>
        </w:rPr>
        <w:t>，</w:t>
      </w:r>
      <w:r>
        <w:rPr>
          <w:rFonts w:hint="eastAsia" w:ascii="楷体" w:hAnsi="楷体" w:eastAsia="楷体" w:cs="楷体"/>
        </w:rPr>
        <w:t>在</w:t>
      </w:r>
      <w:r>
        <w:rPr>
          <w:rFonts w:hint="eastAsia"/>
          <w:szCs w:val="21"/>
        </w:rPr>
        <w:t>&lt;</w:t>
      </w:r>
      <w:r>
        <w:rPr>
          <w:rFonts w:hint="eastAsia" w:ascii="楷体" w:hAnsi="楷体" w:eastAsia="楷体" w:cs="楷体"/>
          <w:b/>
        </w:rPr>
        <w:t>尾声</w:t>
      </w:r>
      <w:r>
        <w:rPr>
          <w:rFonts w:hint="eastAsia"/>
          <w:szCs w:val="21"/>
        </w:rPr>
        <w:t>&gt;</w:t>
      </w:r>
      <w:r>
        <w:rPr>
          <w:rFonts w:hint="eastAsia" w:ascii="楷体" w:hAnsi="楷体" w:eastAsia="楷体" w:cs="楷体"/>
        </w:rPr>
        <w:t>中下场</w:t>
      </w:r>
      <w:r>
        <w:rPr>
          <w:rFonts w:hint="eastAsia"/>
        </w:rPr>
        <w:t>)</w:t>
      </w:r>
    </w:p>
    <w:p>
      <w:pPr>
        <w:rPr>
          <w:rFonts w:hint="eastAsia"/>
        </w:rPr>
      </w:pPr>
    </w:p>
    <w:p>
      <w:pPr>
        <w:rPr>
          <w:rFonts w:hint="eastAsia"/>
        </w:rPr>
      </w:pPr>
    </w:p>
    <w:p>
      <w:r>
        <w:rPr>
          <w:rFonts w:hint="eastAsia"/>
          <w:b/>
          <w:bCs/>
          <w:sz w:val="24"/>
          <w:szCs w:val="24"/>
        </w:rPr>
        <w:t>附</w:t>
      </w:r>
      <w:r>
        <w:rPr>
          <w:rFonts w:hint="eastAsia"/>
        </w:rPr>
        <w:t>：关于《洪羊洞》阴魂人物扮相：</w:t>
      </w:r>
    </w:p>
    <w:p>
      <w:r>
        <w:rPr>
          <w:rFonts w:hint="eastAsia" w:ascii="楷体" w:hAnsi="楷体" w:eastAsia="楷体" w:cs="楷体"/>
          <w:b/>
        </w:rPr>
        <w:t>四</w:t>
      </w:r>
      <w:r>
        <w:rPr>
          <w:rFonts w:hint="eastAsia"/>
          <w:b/>
        </w:rPr>
        <w:t>鬼卒</w:t>
      </w:r>
      <w:r>
        <w:rPr>
          <w:rFonts w:hint="eastAsia"/>
        </w:rPr>
        <w:t>：</w:t>
      </w:r>
      <w:r>
        <w:rPr>
          <w:rFonts w:hint="eastAsia"/>
        </w:rPr>
        <w:tab/>
      </w:r>
      <w:r>
        <w:rPr>
          <w:rFonts w:hint="eastAsia"/>
        </w:rPr>
        <w:t>龙套扮演，本脸，小鬼发、青袍、卒坎、黑风旗。</w:t>
      </w:r>
    </w:p>
    <w:p>
      <w:pPr>
        <w:rPr>
          <w:rFonts w:hint="eastAsia"/>
        </w:rPr>
      </w:pPr>
    </w:p>
    <w:p>
      <w:r>
        <w:rPr>
          <w:rFonts w:hint="eastAsia"/>
          <w:b/>
        </w:rPr>
        <w:t>老令公</w:t>
      </w:r>
      <w:r>
        <w:rPr>
          <w:rFonts w:hint="eastAsia"/>
        </w:rPr>
        <w:t>：</w:t>
      </w:r>
      <w:r>
        <w:rPr>
          <w:rFonts w:hint="eastAsia"/>
        </w:rPr>
        <w:tab/>
      </w:r>
      <w:r>
        <w:rPr>
          <w:rFonts w:hint="eastAsia"/>
        </w:rPr>
        <w:t>金大镫、白满、白蟒、玉带；</w:t>
      </w:r>
    </w:p>
    <w:p>
      <w:r>
        <w:rPr>
          <w:rFonts w:hint="eastAsia"/>
          <w:b/>
        </w:rPr>
        <w:t>岳胜</w:t>
      </w:r>
      <w:r>
        <w:rPr>
          <w:rFonts w:hint="eastAsia"/>
        </w:rPr>
        <w:t>：</w:t>
      </w:r>
      <w:r>
        <w:rPr>
          <w:rFonts w:hint="eastAsia"/>
        </w:rPr>
        <w:tab/>
      </w:r>
      <w:r>
        <w:rPr>
          <w:rFonts w:hint="eastAsia"/>
        </w:rPr>
        <w:tab/>
      </w:r>
      <w:r>
        <w:rPr>
          <w:rFonts w:hint="eastAsia"/>
        </w:rPr>
        <w:t>忠纱、黑三、绿蟒、玉带；</w:t>
      </w:r>
    </w:p>
    <w:p>
      <w:r>
        <w:rPr>
          <w:rFonts w:hint="eastAsia"/>
          <w:b/>
        </w:rPr>
        <w:t>孟良</w:t>
      </w:r>
      <w:r>
        <w:rPr>
          <w:rFonts w:hint="eastAsia"/>
        </w:rPr>
        <w:t>：</w:t>
      </w:r>
      <w:r>
        <w:rPr>
          <w:rFonts w:hint="eastAsia"/>
        </w:rPr>
        <w:tab/>
      </w:r>
      <w:r>
        <w:rPr>
          <w:rFonts w:hint="eastAsia"/>
        </w:rPr>
        <w:tab/>
      </w:r>
      <w:r>
        <w:rPr>
          <w:rFonts w:hint="eastAsia"/>
        </w:rPr>
        <w:t>硬扎巾、黪红紥、红蟒、玉带；</w:t>
      </w:r>
    </w:p>
    <w:p>
      <w:r>
        <w:rPr>
          <w:rFonts w:hint="eastAsia"/>
          <w:b/>
        </w:rPr>
        <w:t>焦赞</w:t>
      </w:r>
      <w:r>
        <w:rPr>
          <w:rFonts w:hint="eastAsia"/>
        </w:rPr>
        <w:t>：</w:t>
      </w:r>
      <w:r>
        <w:rPr>
          <w:rFonts w:hint="eastAsia"/>
        </w:rPr>
        <w:tab/>
      </w:r>
      <w:r>
        <w:rPr>
          <w:rFonts w:hint="eastAsia"/>
        </w:rPr>
        <w:tab/>
      </w:r>
      <w:r>
        <w:rPr>
          <w:rFonts w:hint="eastAsia"/>
        </w:rPr>
        <w:t>硬扎巾、黪紥、黑蟒、玉带。</w:t>
      </w:r>
    </w:p>
    <w:p>
      <w:pPr>
        <w:rPr>
          <w:rFonts w:hint="eastAsia"/>
        </w:rPr>
      </w:pPr>
    </w:p>
    <w:p>
      <w:r>
        <w:rPr>
          <w:rFonts w:hint="eastAsia"/>
        </w:rPr>
        <w:t>老令公、岳胜、孟良、焦赞</w:t>
      </w:r>
      <w:r>
        <w:rPr>
          <w:rFonts w:hint="eastAsia"/>
          <w:b/>
        </w:rPr>
        <w:t>四人都拿云帚</w:t>
      </w:r>
      <w:r>
        <w:rPr>
          <w:rFonts w:hint="eastAsia"/>
        </w:rPr>
        <w:t>；岳胜、孟良、焦赞</w:t>
      </w:r>
      <w:r>
        <w:rPr>
          <w:rFonts w:hint="eastAsia"/>
          <w:b/>
        </w:rPr>
        <w:t>戴黑纱</w:t>
      </w:r>
      <w:r>
        <w:rPr>
          <w:rFonts w:hint="eastAsia"/>
        </w:rPr>
        <w:t>，老令公</w:t>
      </w:r>
      <w:r>
        <w:rPr>
          <w:rFonts w:hint="eastAsia"/>
          <w:b/>
        </w:rPr>
        <w:t>不戴黑纱</w:t>
      </w:r>
      <w:r>
        <w:rPr>
          <w:rFonts w:hint="eastAsia"/>
        </w:rPr>
        <w:t>。</w:t>
      </w:r>
    </w:p>
    <w:p>
      <w:pPr>
        <w:rPr>
          <w:rFonts w:hint="eastAsia"/>
        </w:rPr>
      </w:pPr>
    </w:p>
    <w:p>
      <w:pPr>
        <w:ind w:left="1256" w:hanging="1256"/>
        <w:rPr>
          <w:rFonts w:hint="eastAsia"/>
        </w:rPr>
      </w:pPr>
    </w:p>
    <w:p>
      <w:pPr>
        <w:ind w:left="1256" w:hanging="1256"/>
      </w:pPr>
      <w:r>
        <w:rPr>
          <w:rFonts w:hint="eastAsia"/>
          <w:b/>
        </w:rPr>
        <w:t>杨延昭</w:t>
      </w:r>
      <w:r>
        <w:rPr>
          <w:rFonts w:hint="eastAsia"/>
        </w:rPr>
        <w:t>：</w:t>
      </w:r>
      <w:r>
        <w:rPr>
          <w:rFonts w:hint="eastAsia"/>
        </w:rPr>
        <w:tab/>
      </w:r>
      <w:r>
        <w:rPr>
          <w:rFonts w:hint="eastAsia"/>
        </w:rPr>
        <w:t>死后解去绸条、腰包，剩下员外巾、古铜褶子，不戴黑纱，空手，左手拉老令公云帚尾下。</w:t>
      </w:r>
    </w:p>
    <w:p>
      <w:pPr>
        <w:rPr>
          <w:rFonts w:hint="eastAsia"/>
        </w:rPr>
      </w:pPr>
      <w:bookmarkStart w:id="186" w:name="__RefHeading___Toc414518315"/>
      <w:bookmarkEnd w:id="186"/>
      <w:bookmarkStart w:id="187" w:name="_Toc1354501910"/>
      <w:r>
        <w:rPr>
          <w:rFonts w:hint="eastAsia"/>
        </w:rPr>
        <w:br w:type="page"/>
      </w:r>
    </w:p>
    <w:p>
      <w:pPr>
        <w:pStyle w:val="126"/>
        <w:bidi w:val="0"/>
        <w:rPr>
          <w:rFonts w:hint="default"/>
        </w:rPr>
      </w:pPr>
      <w:r>
        <w:rPr>
          <w:rFonts w:hint="eastAsia"/>
        </w:rPr>
        <w:t>天雷报</w:t>
      </w:r>
      <w:bookmarkEnd w:id="187"/>
      <w:r>
        <w:rPr>
          <w:rFonts w:hint="eastAsia"/>
        </w:rPr>
        <w:t xml:space="preserve"> </w:t>
      </w:r>
      <w:r>
        <w:rPr>
          <w:rFonts w:hint="eastAsia"/>
          <w:sz w:val="24"/>
          <w:szCs w:val="24"/>
        </w:rPr>
        <w:t>之</w:t>
      </w:r>
      <w:r>
        <w:rPr>
          <w:rFonts w:hint="eastAsia"/>
        </w:rPr>
        <w:t xml:space="preserve"> </w:t>
      </w:r>
      <w:r>
        <w:rPr>
          <w:rFonts w:hint="default"/>
        </w:rPr>
        <w:t>张元秀</w:t>
      </w:r>
      <w:r>
        <w:rPr>
          <w:rFonts w:hint="eastAsia"/>
        </w:rPr>
        <w:t>、</w:t>
      </w:r>
      <w:r>
        <w:rPr>
          <w:rFonts w:hint="default"/>
        </w:rPr>
        <w:t>贺氏</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szCs w:val="21"/>
        </w:rPr>
        <w:t>贺氏</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szCs w:val="21"/>
        </w:rPr>
        <w:t>娇儿一去无音信，倒</w:t>
      </w:r>
      <w:r>
        <w:rPr>
          <w:rFonts w:hint="eastAsia"/>
          <w:szCs w:val="21"/>
        </w:rPr>
        <w:t>教</w:t>
      </w:r>
      <w:r>
        <w:rPr>
          <w:szCs w:val="21"/>
        </w:rPr>
        <w:t>老身挂在心。</w:t>
      </w:r>
    </w:p>
    <w:p>
      <w:pPr>
        <w:ind w:left="1260" w:hanging="1260"/>
      </w:pPr>
      <w:r>
        <w:rPr>
          <w:szCs w:val="21"/>
        </w:rPr>
        <w:t>贺氏</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有子无钱终有靠，有钱无子枉徒劳。</w:t>
      </w:r>
      <w:r>
        <w:rPr>
          <w:rFonts w:hint="eastAsia"/>
          <w:szCs w:val="21"/>
        </w:rPr>
        <w:t>恩</w:t>
      </w:r>
      <w:r>
        <w:rPr>
          <w:szCs w:val="21"/>
        </w:rPr>
        <w:t>养一子防</w:t>
      </w:r>
      <w:r>
        <w:rPr>
          <w:color w:val="auto"/>
          <w:szCs w:val="21"/>
        </w:rPr>
        <w:t>年老</w:t>
      </w:r>
      <w:r>
        <w:rPr>
          <w:szCs w:val="21"/>
        </w:rPr>
        <w:t>，数</w:t>
      </w:r>
      <w:r>
        <w:rPr>
          <w:rFonts w:hint="eastAsia"/>
          <w:szCs w:val="21"/>
        </w:rPr>
        <w:t>点</w:t>
      </w:r>
      <w:r>
        <w:rPr>
          <w:rStyle w:val="66"/>
          <w:szCs w:val="21"/>
        </w:rPr>
        <w:footnoteReference w:id="477"/>
      </w:r>
      <w:r>
        <w:rPr>
          <w:szCs w:val="21"/>
        </w:rPr>
        <w:t>心血一旦抛。</w:t>
      </w:r>
    </w:p>
    <w:p>
      <w:pPr>
        <w:ind w:left="1260" w:hanging="1260"/>
      </w:pPr>
      <w:r>
        <w:rPr>
          <w:szCs w:val="21"/>
        </w:rPr>
        <w:t>贺氏</w:t>
      </w:r>
      <w:r>
        <w:rPr>
          <w:szCs w:val="21"/>
        </w:rPr>
        <w:tab/>
      </w:r>
      <w:r>
        <w:rPr>
          <w:szCs w:val="21"/>
        </w:rPr>
        <w:t>老身贺氏，配夫张元秀为妻，夫妻二人在这</w:t>
      </w:r>
      <w:r>
        <w:rPr>
          <w:color w:val="auto"/>
          <w:szCs w:val="21"/>
        </w:rPr>
        <w:t>永寿</w:t>
      </w:r>
      <w:r>
        <w:rPr>
          <w:color w:val="000000"/>
          <w:szCs w:val="21"/>
        </w:rPr>
        <w:t>街</w:t>
      </w:r>
      <w:r>
        <w:rPr>
          <w:szCs w:val="21"/>
        </w:rPr>
        <w:t>前开了一座豆腐坊，无非是糊口而已。</w:t>
      </w:r>
      <w:r>
        <w:rPr>
          <w:rFonts w:hint="eastAsia"/>
          <w:szCs w:val="21"/>
        </w:rPr>
        <w:t>只</w:t>
      </w:r>
      <w:r>
        <w:rPr>
          <w:szCs w:val="21"/>
        </w:rPr>
        <w:t>因那年在周梁桥</w:t>
      </w:r>
      <w:r>
        <w:rPr>
          <w:rFonts w:hint="eastAsia"/>
          <w:szCs w:val="21"/>
        </w:rPr>
        <w:t>下</w:t>
      </w:r>
      <w:r>
        <w:rPr>
          <w:szCs w:val="21"/>
        </w:rPr>
        <w:t>拾得一子，取名继保，多亏我抚养</w:t>
      </w:r>
      <w:r>
        <w:rPr>
          <w:rFonts w:hint="eastAsia"/>
          <w:szCs w:val="21"/>
        </w:rPr>
        <w:t>了</w:t>
      </w:r>
      <w:r>
        <w:rPr>
          <w:szCs w:val="21"/>
        </w:rPr>
        <w:t>他一十三载，才得长大成人。可恨我那个老天杀的，今日也打，明日也骂，还要赶出门外</w:t>
      </w:r>
      <w:r>
        <w:rPr>
          <w:rFonts w:hint="default"/>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还要赶奔在外</w:t>
      </w:r>
      <w:r>
        <w:rPr>
          <w:rFonts w:hint="default"/>
          <w:szCs w:val="21"/>
        </w:rPr>
        <w:t>)</w:t>
      </w:r>
      <w:r>
        <w:rPr>
          <w:szCs w:val="21"/>
        </w:rPr>
        <w:t>。</w:t>
      </w:r>
      <w:r>
        <w:rPr>
          <w:rFonts w:hint="eastAsia"/>
          <w:szCs w:val="21"/>
        </w:rPr>
        <w:t>(也不知是他的亲娘不是他的亲娘，无凭无据地将儿认了去了啊，呃……(</w:t>
      </w:r>
      <w:r>
        <w:rPr>
          <w:rFonts w:hint="eastAsia" w:ascii="楷体" w:hAnsi="楷体" w:eastAsia="楷体" w:cs="楷体"/>
          <w:szCs w:val="21"/>
        </w:rPr>
        <w:t>哭介</w:t>
      </w:r>
      <w:r>
        <w:rPr>
          <w:rFonts w:hint="eastAsia"/>
          <w:szCs w:val="21"/>
        </w:rPr>
        <w:t>))</w:t>
      </w:r>
      <w:r>
        <w:rPr>
          <w:szCs w:val="21"/>
        </w:rPr>
        <w:t>是我朝思暮想，就想出了一场病，呃</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szCs w:val="21"/>
        </w:rPr>
        <w:t>贺氏</w:t>
      </w:r>
      <w:r>
        <w:rPr>
          <w:szCs w:val="21"/>
        </w:rPr>
        <w:tab/>
      </w:r>
      <w:r>
        <w:rPr>
          <w:szCs w:val="21"/>
        </w:rPr>
        <w:t>唉——</w:t>
      </w:r>
      <w:r>
        <w:rPr>
          <w:rFonts w:hint="eastAsia"/>
          <w:szCs w:val="21"/>
        </w:rPr>
        <w:t>我</w:t>
      </w:r>
      <w:r>
        <w:rPr>
          <w:szCs w:val="21"/>
        </w:rPr>
        <w:t>今</w:t>
      </w:r>
      <w:r>
        <w:rPr>
          <w:rFonts w:hint="eastAsia"/>
          <w:szCs w:val="21"/>
        </w:rPr>
        <w:t>日</w:t>
      </w:r>
      <w:r>
        <w:rPr>
          <w:szCs w:val="21"/>
        </w:rPr>
        <w:t>略觉好了些</w:t>
      </w:r>
      <w:r>
        <w:rPr>
          <w:rFonts w:hint="eastAsia"/>
          <w:szCs w:val="21"/>
        </w:rPr>
        <w:t>。</w:t>
      </w:r>
      <w:r>
        <w:rPr>
          <w:szCs w:val="21"/>
        </w:rPr>
        <w:t>我</w:t>
      </w:r>
      <w:r>
        <w:t>不免将这个老天杀的</w:t>
      </w:r>
      <w:r>
        <w:rPr>
          <w:rFonts w:hint="default"/>
        </w:rPr>
        <w:t>(</w:t>
      </w:r>
      <w:r>
        <w:rPr>
          <w:rFonts w:hint="eastAsia" w:ascii="楷体" w:hAnsi="楷体" w:eastAsia="楷体" w:cs="Verdana"/>
          <w:color w:val="000000"/>
          <w:szCs w:val="21"/>
        </w:rPr>
        <w:t>或</w:t>
      </w:r>
      <w:r>
        <w:rPr>
          <w:rFonts w:hint="eastAsia" w:ascii="Verdana" w:hAnsi="Verdana" w:cs="Verdana"/>
          <w:color w:val="000000"/>
          <w:szCs w:val="21"/>
        </w:rPr>
        <w:t>：</w:t>
      </w:r>
      <w:r>
        <w:rPr>
          <w:szCs w:val="21"/>
        </w:rPr>
        <w:t>我</w:t>
      </w:r>
      <w:r>
        <w:t>不免将那个老天杀的</w:t>
      </w:r>
      <w:r>
        <w:rPr>
          <w:rFonts w:hint="default"/>
        </w:rPr>
        <w:t>)</w:t>
      </w:r>
      <w:r>
        <w:t>，唤将出来，我说他几句，出出我这口恶气!</w:t>
      </w:r>
    </w:p>
    <w:p>
      <w:pPr>
        <w:ind w:left="1260" w:hanging="1260"/>
      </w:pPr>
      <w:r>
        <w:rPr>
          <w:szCs w:val="21"/>
        </w:rPr>
        <w:t>贺氏</w:t>
      </w:r>
      <w:r>
        <w:rPr>
          <w:szCs w:val="21"/>
        </w:rPr>
        <w:tab/>
      </w:r>
      <w:r>
        <w:rPr>
          <w:szCs w:val="21"/>
        </w:rPr>
        <w:t>老老，你这个老天杀的，你与我走了出来呦!</w:t>
      </w:r>
    </w:p>
    <w:p>
      <w:pPr>
        <w:ind w:left="1260" w:hanging="1260"/>
      </w:pPr>
      <w:r>
        <w:rPr>
          <w:szCs w:val="21"/>
        </w:rPr>
        <w:t>张元秀</w:t>
      </w:r>
      <w:r>
        <w:rPr>
          <w:szCs w:val="21"/>
        </w:rPr>
        <w:tab/>
      </w:r>
      <w:r>
        <w:rPr>
          <w:szCs w:val="21"/>
        </w:rPr>
        <w:t>来了!</w:t>
      </w:r>
    </w:p>
    <w:p>
      <w:pPr>
        <w:ind w:left="1260" w:hanging="1260"/>
      </w:pPr>
      <w:r>
        <w:rPr>
          <w:szCs w:val="21"/>
        </w:rPr>
        <w:t>张元秀</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rFonts w:ascii="Verdana" w:hAnsi="Verdana" w:cs="Verdana"/>
          <w:color w:val="000000"/>
          <w:szCs w:val="21"/>
        </w:rPr>
        <w:t>年纪迈，血气衰，年迈无儿绝后代。</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你这个老天杀的!</w:t>
      </w:r>
      <w:r>
        <w:rPr>
          <w:rFonts w:hint="default" w:ascii="Verdana" w:hAnsi="Verdana" w:cs="Verdana"/>
          <w:color w:val="000000"/>
          <w:szCs w:val="21"/>
        </w:rPr>
        <w:t>(你与我走了出来呀。)</w:t>
      </w:r>
    </w:p>
    <w:p>
      <w:pPr>
        <w:ind w:left="1260" w:hanging="1260"/>
      </w:pPr>
      <w:r>
        <w:rPr>
          <w:rFonts w:hint="eastAsia" w:ascii="Verdana" w:hAnsi="Verdana" w:cs="Verdana"/>
          <w:color w:val="000000"/>
          <w:szCs w:val="21"/>
        </w:rPr>
        <w:t>张元秀</w:t>
      </w:r>
      <w:r>
        <w:rPr>
          <w:rFonts w:hint="eastAsia" w:ascii="Verdana" w:hAnsi="Verdana" w:cs="Verdana"/>
          <w:color w:val="000000"/>
          <w:szCs w:val="21"/>
        </w:rPr>
        <w:tab/>
      </w:r>
      <w:r>
        <w:rPr>
          <w:rFonts w:hint="eastAsia" w:ascii="Verdana" w:hAnsi="Verdana" w:cs="Verdana"/>
          <w:color w:val="000000"/>
          <w:szCs w:val="21"/>
        </w:rPr>
        <w:t>唉!</w:t>
      </w:r>
    </w:p>
    <w:p>
      <w:pPr>
        <w:ind w:left="1260" w:hanging="1260"/>
      </w:pPr>
      <w:r>
        <w:rPr>
          <w:rFonts w:ascii="Verdana" w:hAnsi="Verdana" w:cs="Verdana"/>
          <w:color w:val="000000"/>
          <w:szCs w:val="21"/>
        </w:rPr>
        <w:t>张元秀</w:t>
      </w:r>
      <w:r>
        <w:rPr>
          <w:rFonts w:ascii="Verdana" w:hAnsi="Verdana" w:cs="Verdana"/>
          <w:color w:val="000000"/>
          <w:szCs w:val="21"/>
        </w:rPr>
        <w:tab/>
      </w:r>
      <w:r>
        <w:rPr>
          <w:rFonts w:cs="宋体"/>
          <w:szCs w:val="21"/>
        </w:rPr>
        <w:t>&lt;</w:t>
      </w:r>
      <w:r>
        <w:rPr>
          <w:rFonts w:ascii="楷体" w:hAnsi="楷体" w:eastAsia="楷体" w:cs="楷体"/>
          <w:b/>
          <w:szCs w:val="21"/>
        </w:rPr>
        <w:t>哭相思</w:t>
      </w:r>
      <w:r>
        <w:rPr>
          <w:rFonts w:cs="宋体"/>
          <w:szCs w:val="21"/>
        </w:rPr>
        <w:t>&gt;</w:t>
      </w:r>
      <w:r>
        <w:rPr>
          <w:rFonts w:ascii="Verdana" w:hAnsi="Verdana" w:cs="Verdana"/>
          <w:color w:val="000000"/>
          <w:szCs w:val="21"/>
        </w:rPr>
        <w:t>听妈妈哭声唤悲哀，莫不是为娇儿失却恩爱。</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妈妈，今日为何起来甚早啊?</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妈妈，你今日起床甚早啊。)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我今日略觉好了些，</w:t>
      </w:r>
      <w:r>
        <w:rPr>
          <w:rFonts w:hint="default" w:ascii="Verdana" w:hAnsi="Verdana" w:cs="Verdana"/>
          <w:color w:val="000000"/>
          <w:szCs w:val="21"/>
        </w:rPr>
        <w:t>(你)</w:t>
      </w:r>
      <w:r>
        <w:rPr>
          <w:rFonts w:ascii="Verdana" w:hAnsi="Verdana" w:cs="Verdana"/>
          <w:color w:val="000000"/>
          <w:szCs w:val="21"/>
        </w:rPr>
        <w:t>怎么不教我起</w:t>
      </w:r>
      <w:r>
        <w:rPr>
          <w:rFonts w:hint="eastAsia" w:ascii="Verdana" w:hAnsi="Verdana" w:cs="Verdana"/>
          <w:color w:val="000000"/>
          <w:szCs w:val="21"/>
        </w:rPr>
        <w:t>床甚</w:t>
      </w:r>
      <w:r>
        <w:rPr>
          <w:rFonts w:ascii="Verdana" w:hAnsi="Verdana" w:cs="Verdana"/>
          <w:color w:val="000000"/>
          <w:szCs w:val="21"/>
        </w:rPr>
        <w:t>早啊。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不是哟，你乃是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呐。</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不错，我是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，你可晓得</w:t>
      </w:r>
      <w:r>
        <w:rPr>
          <w:rFonts w:hint="eastAsia" w:ascii="Verdana" w:hAnsi="Verdana" w:cs="Verdana"/>
          <w:color w:val="000000"/>
          <w:szCs w:val="21"/>
        </w:rPr>
        <w:t>，</w:t>
      </w:r>
      <w:r>
        <w:rPr>
          <w:rFonts w:ascii="Verdana" w:hAnsi="Verdana" w:cs="Verdana"/>
          <w:color w:val="000000"/>
          <w:szCs w:val="21"/>
        </w:rPr>
        <w:t>我这病是从何而起的呢?</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不过是打从那不孝的奴才身上</w:t>
      </w:r>
      <w:r>
        <w:rPr>
          <w:rFonts w:hint="eastAsia" w:ascii="Verdana" w:hAnsi="Verdana" w:cs="Verdana"/>
          <w:color w:val="000000"/>
          <w:szCs w:val="21"/>
        </w:rPr>
        <w:t>所</w:t>
      </w:r>
      <w:r>
        <w:rPr>
          <w:rFonts w:ascii="Verdana" w:hAnsi="Verdana" w:cs="Verdana"/>
          <w:color w:val="000000"/>
          <w:szCs w:val="21"/>
        </w:rPr>
        <w:t>起</w:t>
      </w:r>
      <w:r>
        <w:rPr>
          <w:rFonts w:hint="default" w:ascii="Verdana" w:hAnsi="Verdana" w:cs="Verdana"/>
          <w:color w:val="000000"/>
          <w:szCs w:val="21"/>
        </w:rPr>
        <w:t>(</w:t>
      </w:r>
      <w:r>
        <w:rPr>
          <w:rFonts w:ascii="Verdana" w:hAnsi="Verdana" w:cs="Verdana"/>
          <w:color w:val="000000"/>
          <w:szCs w:val="21"/>
        </w:rPr>
        <w:t>的</w:t>
      </w:r>
      <w:r>
        <w:rPr>
          <w:rFonts w:hint="default" w:ascii="Verdana" w:hAnsi="Verdana" w:cs="Verdana"/>
          <w:color w:val="000000"/>
          <w:szCs w:val="21"/>
        </w:rPr>
        <w:t>)</w:t>
      </w:r>
      <w:r>
        <w:rPr>
          <w:rFonts w:ascii="Verdana" w:hAnsi="Verdana" w:cs="Verdana"/>
          <w:color w:val="000000"/>
          <w:szCs w:val="21"/>
        </w:rPr>
        <w:t>罢。</w:t>
      </w:r>
    </w:p>
    <w:p>
      <w:pPr>
        <w:ind w:left="1260" w:hanging="1260"/>
        <w:rPr>
          <w:rFonts w:ascii="Verdana" w:hAnsi="Verdana" w:cs="Verdana"/>
          <w:color w:val="000000"/>
          <w:szCs w:val="21"/>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不错，是打从娇儿身上所起。也是你这个老天杀的你</w:t>
      </w:r>
      <w:r>
        <w:rPr>
          <w:rFonts w:hint="eastAsia" w:ascii="Verdana" w:hAnsi="Verdana" w:cs="Verdana"/>
          <w:color w:val="000000"/>
          <w:szCs w:val="21"/>
        </w:rPr>
        <w:t>气得我</w:t>
      </w:r>
      <w:r>
        <w:rPr>
          <w:rFonts w:ascii="Verdana" w:hAnsi="Verdana" w:cs="Verdana"/>
          <w:color w:val="000000"/>
          <w:szCs w:val="21"/>
        </w:rPr>
        <w:t>啊!</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(吾怎么会气得你的，</w:t>
      </w:r>
      <w:r>
        <w:rPr>
          <w:rStyle w:val="66"/>
          <w:rFonts w:ascii="Verdana" w:hAnsi="Verdana" w:eastAsia="Verdana" w:cs="Verdana"/>
          <w:color w:val="000000"/>
          <w:szCs w:val="21"/>
        </w:rPr>
        <w:footnoteReference w:id="478"/>
      </w:r>
      <w:r>
        <w:rPr>
          <w:rFonts w:ascii="Verdana" w:hAnsi="Verdana" w:cs="Verdana"/>
          <w:color w:val="000000"/>
          <w:szCs w:val="21"/>
        </w:rPr>
        <w:t>)</w:t>
      </w:r>
    </w:p>
    <w:p>
      <w:pPr>
        <w:ind w:left="1260" w:hanging="1260"/>
        <w:rPr>
          <w:rFonts w:hint="default" w:ascii="Verdana" w:hAnsi="Verdana" w:cs="Verdana"/>
          <w:color w:val="000000"/>
          <w:szCs w:val="21"/>
        </w:rPr>
      </w:pP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(我好端端的一个儿子，你终朝打骂，还要赶奔在外，哼，这不是你气得我?!)</w:t>
      </w:r>
    </w:p>
    <w:p>
      <w:pPr>
        <w:ind w:left="1260" w:hanging="1260"/>
      </w:pPr>
      <w:r>
        <w:rPr>
          <w:rFonts w:ascii="Verdana" w:hAnsi="Verdana" w:cs="Verdana"/>
          <w:color w:val="000000"/>
          <w:szCs w:val="21"/>
        </w:rPr>
        <w:t>张元秀</w:t>
      </w:r>
      <w:r>
        <w:rPr>
          <w:rFonts w:hint="default" w:ascii="Verdana" w:hAnsi="Verdana" w:cs="Verdana"/>
          <w:color w:val="000000"/>
          <w:szCs w:val="21"/>
        </w:rPr>
        <w:tab/>
      </w:r>
      <w:r>
        <w:rPr>
          <w:rFonts w:ascii="Verdana" w:hAnsi="Verdana" w:cs="Verdana"/>
          <w:color w:val="000000"/>
          <w:szCs w:val="21"/>
        </w:rPr>
        <w:t>养儿子哪有不教训的?</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教训?谁像你</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有像你)</w:t>
      </w:r>
      <w:r>
        <w:rPr>
          <w:rFonts w:ascii="Verdana" w:hAnsi="Verdana" w:cs="Verdana"/>
          <w:color w:val="000000"/>
          <w:szCs w:val="21"/>
        </w:rPr>
        <w:t>那样地教训</w:t>
      </w:r>
      <w:r>
        <w:rPr>
          <w:rFonts w:hint="default" w:ascii="Verdana" w:hAnsi="Verdana" w:cs="Verdana"/>
          <w:color w:val="000000"/>
          <w:szCs w:val="21"/>
        </w:rPr>
        <w:t>(的吗)</w:t>
      </w:r>
      <w:r>
        <w:rPr>
          <w:rFonts w:ascii="Verdana" w:hAnsi="Verdana" w:cs="Verdana"/>
          <w:color w:val="000000"/>
          <w:szCs w:val="21"/>
        </w:rPr>
        <w:t>? 今日也打，明日也骂，还要赶出门外。是我朝思暮想，才想出这场病</w:t>
      </w:r>
      <w:r>
        <w:rPr>
          <w:rFonts w:hint="default" w:ascii="Verdana" w:hAnsi="Verdana" w:cs="Verdana"/>
          <w:color w:val="000000"/>
          <w:szCs w:val="21"/>
        </w:rPr>
        <w:t>(</w:t>
      </w:r>
      <w:r>
        <w:rPr>
          <w:rFonts w:ascii="Verdana" w:hAnsi="Verdana" w:cs="Verdana"/>
          <w:color w:val="000000"/>
          <w:szCs w:val="21"/>
        </w:rPr>
        <w:t>来</w:t>
      </w:r>
      <w:r>
        <w:rPr>
          <w:rFonts w:hint="default" w:ascii="Verdana" w:hAnsi="Verdana" w:cs="Verdana"/>
          <w:color w:val="000000"/>
          <w:szCs w:val="21"/>
        </w:rPr>
        <w:t>)</w:t>
      </w:r>
      <w:r>
        <w:rPr>
          <w:rFonts w:ascii="Verdana" w:hAnsi="Verdana" w:cs="Verdana"/>
          <w:color w:val="000000"/>
          <w:szCs w:val="21"/>
        </w:rPr>
        <w:t>哟，呃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szCs w:val="21"/>
        </w:rPr>
        <w:t>思前事</w:t>
      </w:r>
      <w:r>
        <w:rPr>
          <w:rFonts w:hint="eastAsia"/>
          <w:szCs w:val="21"/>
        </w:rPr>
        <w:t>不由</w:t>
      </w:r>
      <w:r>
        <w:rPr>
          <w:szCs w:val="21"/>
        </w:rPr>
        <w:t>我恼心怀</w:t>
      </w:r>
      <w:r>
        <w:rPr>
          <w:rFonts w:hint="eastAsia"/>
          <w:szCs w:val="21"/>
        </w:rPr>
        <w:t>(</w:t>
      </w:r>
      <w:r>
        <w:rPr>
          <w:rFonts w:hint="eastAsia" w:ascii="楷体" w:hAnsi="楷体" w:eastAsia="楷体" w:cs="楷体"/>
          <w:szCs w:val="21"/>
        </w:rPr>
        <w:t>或</w:t>
      </w:r>
      <w:r>
        <w:rPr>
          <w:rFonts w:hint="eastAsia"/>
          <w:szCs w:val="21"/>
        </w:rPr>
        <w:t>：</w:t>
      </w:r>
      <w:r>
        <w:rPr>
          <w:szCs w:val="21"/>
        </w:rPr>
        <w:t>思前事</w:t>
      </w:r>
      <w:r>
        <w:rPr>
          <w:rFonts w:hint="eastAsia"/>
          <w:szCs w:val="21"/>
        </w:rPr>
        <w:t>不由人</w:t>
      </w:r>
      <w:r>
        <w:rPr>
          <w:szCs w:val="21"/>
        </w:rPr>
        <w:t>恼心怀</w:t>
      </w:r>
      <w:r>
        <w:rPr>
          <w:rFonts w:hint="eastAsia"/>
          <w:szCs w:val="21"/>
        </w:rPr>
        <w:t>；未开言不由人恼心怀)</w:t>
      </w:r>
      <w:r>
        <w:rPr>
          <w:szCs w:val="21"/>
        </w:rPr>
        <w:t>，出言埋怨老无才。好好一子你无福</w:t>
      </w:r>
      <w:r>
        <w:rPr>
          <w:rFonts w:hint="eastAsia"/>
          <w:szCs w:val="21"/>
        </w:rPr>
        <w:t>载</w:t>
      </w:r>
      <w:r>
        <w:rPr>
          <w:rFonts w:hint="default"/>
          <w:szCs w:val="21"/>
        </w:rPr>
        <w:t>(</w:t>
      </w:r>
      <w:r>
        <w:rPr>
          <w:rFonts w:hint="eastAsia" w:ascii="楷体" w:hAnsi="楷体" w:eastAsia="楷体" w:cs="楷体"/>
          <w:szCs w:val="21"/>
        </w:rPr>
        <w:t>或</w:t>
      </w:r>
      <w:r>
        <w:rPr>
          <w:rFonts w:hint="eastAsia"/>
          <w:szCs w:val="21"/>
        </w:rPr>
        <w:t>：</w:t>
      </w:r>
      <w:r>
        <w:rPr>
          <w:szCs w:val="21"/>
        </w:rPr>
        <w:t>好好一子你无福待</w:t>
      </w:r>
      <w:r>
        <w:rPr>
          <w:rFonts w:hint="default"/>
          <w:szCs w:val="21"/>
        </w:rPr>
        <w:t>)</w:t>
      </w:r>
      <w:r>
        <w:rPr>
          <w:szCs w:val="21"/>
        </w:rPr>
        <w:t>，</w:t>
      </w:r>
      <w:r>
        <w:rPr>
          <w:rFonts w:hint="eastAsia"/>
          <w:szCs w:val="21"/>
        </w:rPr>
        <w:t>一心</w:t>
      </w:r>
      <w:r>
        <w:rPr>
          <w:szCs w:val="21"/>
        </w:rPr>
        <w:t>将</w:t>
      </w:r>
      <w:r>
        <w:rPr>
          <w:rFonts w:hint="eastAsia"/>
          <w:sz w:val="18"/>
          <w:szCs w:val="18"/>
        </w:rPr>
        <w:t>呃</w:t>
      </w:r>
      <w:r>
        <w:rPr>
          <w:szCs w:val="21"/>
        </w:rPr>
        <w:t>他赶出</w:t>
      </w:r>
      <w:r>
        <w:rPr>
          <w:rFonts w:hint="eastAsia"/>
          <w:szCs w:val="21"/>
        </w:rPr>
        <w:t>了</w:t>
      </w:r>
      <w:r>
        <w:rPr>
          <w:szCs w:val="21"/>
        </w:rPr>
        <w:t>门外。</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唉!</w:t>
      </w:r>
      <w:r>
        <w:rPr>
          <w:rFonts w:ascii="Verdana" w:hAnsi="Verdana" w:cs="Verdana"/>
          <w:color w:val="000000"/>
          <w:szCs w:val="21"/>
        </w:rPr>
        <w:t>那日我赶到了青风亭</w:t>
      </w:r>
      <w:r>
        <w:rPr>
          <w:rStyle w:val="66"/>
          <w:rFonts w:ascii="Verdana" w:hAnsi="Verdana" w:cs="Verdana"/>
          <w:color w:val="000000"/>
          <w:szCs w:val="21"/>
        </w:rPr>
        <w:footnoteReference w:id="479"/>
      </w:r>
      <w:r>
        <w:rPr>
          <w:rFonts w:ascii="Verdana" w:hAnsi="Verdana" w:cs="Verdana"/>
          <w:color w:val="000000"/>
          <w:szCs w:val="21"/>
        </w:rPr>
        <w:t>，偏偏就遇着他亲娘到来，说得字字不差，</w:t>
      </w:r>
      <w:r>
        <w:rPr>
          <w:rFonts w:hint="eastAsia" w:ascii="Verdana" w:hAnsi="Verdana" w:cs="Verdana"/>
          <w:color w:val="000000"/>
          <w:szCs w:val="21"/>
        </w:rPr>
        <w:t>而</w:t>
      </w:r>
      <w:r>
        <w:rPr>
          <w:rFonts w:ascii="Verdana" w:hAnsi="Verdana" w:cs="Verdana"/>
          <w:color w:val="000000"/>
          <w:szCs w:val="21"/>
        </w:rPr>
        <w:t>况</w:t>
      </w:r>
      <w:r>
        <w:rPr>
          <w:rFonts w:hint="eastAsia" w:ascii="Verdana" w:hAnsi="Verdana" w:cs="Verdana"/>
          <w:color w:val="000000"/>
          <w:szCs w:val="21"/>
        </w:rPr>
        <w:t>又</w:t>
      </w:r>
      <w:r>
        <w:rPr>
          <w:rFonts w:ascii="Verdana" w:hAnsi="Verdana" w:cs="Verdana"/>
          <w:color w:val="000000"/>
          <w:szCs w:val="21"/>
        </w:rPr>
        <w:t>有血书为证呐，所以教她才认了去了。</w:t>
      </w:r>
    </w:p>
    <w:p>
      <w:pPr>
        <w:ind w:left="1260" w:hanging="1260"/>
      </w:pPr>
      <w:r>
        <w:rPr>
          <w:rFonts w:ascii="Verdana" w:hAnsi="Verdana" w:cs="Verdana"/>
          <w:color w:val="000000"/>
          <w:szCs w:val="21"/>
        </w:rPr>
        <w:t>贺</w:t>
      </w:r>
      <w:r>
        <w:rPr>
          <w:szCs w:val="21"/>
        </w:rPr>
        <w:t>氏</w:t>
      </w:r>
      <w:r>
        <w:rPr>
          <w:rFonts w:hint="default" w:ascii="Verdana" w:hAnsi="Verdana" w:cs="Verdana"/>
          <w:color w:val="000000"/>
          <w:szCs w:val="21"/>
        </w:rPr>
        <w:tab/>
      </w:r>
      <w:r>
        <w:rPr>
          <w:rFonts w:ascii="Verdana" w:hAnsi="Verdana" w:cs="Verdana"/>
          <w:color w:val="000000"/>
          <w:szCs w:val="21"/>
        </w:rPr>
        <w:t>慢说是一个人呐，就是一只鸡犬，难道说白白地就</w:t>
      </w:r>
      <w:r>
        <w:rPr>
          <w:rFonts w:hint="eastAsia" w:ascii="Verdana" w:hAnsi="Verdana" w:cs="Verdana"/>
          <w:color w:val="000000"/>
          <w:szCs w:val="21"/>
        </w:rPr>
        <w:t>让</w:t>
      </w:r>
      <w:r>
        <w:rPr>
          <w:rFonts w:ascii="Verdana" w:hAnsi="Verdana" w:cs="Verdana"/>
          <w:color w:val="000000"/>
          <w:szCs w:val="21"/>
        </w:rPr>
        <w:t>她认了去吗</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教她认了去吗</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青风亭遇着他的亲娘到来，教我无计可奈。</w:t>
      </w:r>
      <w:r>
        <w:rPr>
          <w:color w:val="000000"/>
        </w:rPr>
        <w:t>纵</w:t>
      </w:r>
      <w:r>
        <w:t>然</w:t>
      </w:r>
      <w:r>
        <w:rPr>
          <w:rFonts w:hint="eastAsia"/>
        </w:rPr>
        <w:t>教</w:t>
      </w:r>
      <w:r>
        <w:t>她认了</w:t>
      </w:r>
      <w:r>
        <w:rPr>
          <w:rFonts w:hint="eastAsia"/>
          <w:sz w:val="18"/>
          <w:szCs w:val="18"/>
        </w:rPr>
        <w:t>呃</w:t>
      </w:r>
      <w:r>
        <w:t>去，并非是妈妈十月怀胎。</w:t>
      </w:r>
    </w:p>
    <w:p>
      <w:pPr>
        <w:ind w:left="1260" w:hanging="1260"/>
        <w:rPr>
          <w:rFonts w:hint="default"/>
        </w:rPr>
      </w:pPr>
      <w:r>
        <w:t>贺氏</w:t>
      </w:r>
      <w:r>
        <w:tab/>
      </w:r>
      <w:r>
        <w:t>虽不是我十月怀胎，也亏我抚养了他一十三载。</w:t>
      </w:r>
      <w:r>
        <w:rPr>
          <w:rFonts w:eastAsia="Calibri"/>
        </w:rPr>
        <w:t xml:space="preserve"> </w:t>
      </w:r>
      <w:r>
        <w:rPr>
          <w:rFonts w:ascii="Verdana" w:hAnsi="Verdana" w:cs="Verdana"/>
          <w:color w:val="000000"/>
          <w:szCs w:val="21"/>
        </w:rPr>
        <w:t>慢说是一个人呐，就是一块石头，被我今日磨，明日磨，</w:t>
      </w:r>
      <w:r>
        <w:rPr>
          <w:rFonts w:hint="eastAsia" w:ascii="Verdana" w:hAnsi="Verdana" w:cs="Verdana"/>
          <w:color w:val="000000"/>
          <w:szCs w:val="21"/>
        </w:rPr>
        <w:t>也</w:t>
      </w:r>
      <w:r>
        <w:rPr>
          <w:rFonts w:ascii="Verdana" w:hAnsi="Verdana" w:cs="Verdana"/>
          <w:color w:val="000000"/>
          <w:szCs w:val="21"/>
        </w:rPr>
        <w:t>磨啊，也光了哦。</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被我今日磨，明日磨，这磨啊，也磨光了哦。</w:t>
      </w:r>
      <w:r>
        <w:rPr>
          <w:rFonts w:hint="default" w:ascii="Verdana" w:hAnsi="Verdana" w:cs="Verdana"/>
          <w:color w:val="000000"/>
          <w:szCs w:val="21"/>
        </w:rPr>
        <w:t>)</w:t>
      </w:r>
    </w:p>
    <w:p>
      <w:pPr>
        <w:ind w:left="1260" w:hanging="1260"/>
      </w:pPr>
      <w:r>
        <w:t>贺氏</w:t>
      </w:r>
      <w: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rFonts w:ascii="Verdana" w:hAnsi="Verdana" w:cs="Verdana"/>
          <w:color w:val="000000"/>
          <w:szCs w:val="21"/>
        </w:rPr>
        <w:t>虽</w:t>
      </w:r>
      <w:r>
        <w:rPr>
          <w:rFonts w:hint="eastAsia" w:ascii="Verdana" w:hAnsi="Verdana" w:cs="Verdana"/>
          <w:color w:val="000000"/>
          <w:szCs w:val="21"/>
        </w:rPr>
        <w:t>不是我</w:t>
      </w:r>
      <w:r>
        <w:rPr>
          <w:rFonts w:ascii="Verdana" w:hAnsi="Verdana" w:cs="Verdana"/>
          <w:color w:val="000000"/>
          <w:szCs w:val="21"/>
        </w:rPr>
        <w:t>十月怀胎，也亏我抚养他一十三</w:t>
      </w:r>
      <w:r>
        <w:rPr>
          <w:rFonts w:hint="eastAsia" w:ascii="Verdana" w:hAnsi="Verdana" w:cs="Verdana"/>
          <w:color w:val="000000"/>
          <w:sz w:val="18"/>
          <w:szCs w:val="18"/>
        </w:rPr>
        <w:t>呐</w:t>
      </w:r>
      <w:r>
        <w:rPr>
          <w:rFonts w:ascii="Verdana" w:hAnsi="Verdana" w:cs="Verdana"/>
          <w:color w:val="000000"/>
          <w:szCs w:val="21"/>
        </w:rPr>
        <w:t>载。眼前若有娇儿在，万事</w:t>
      </w:r>
      <w:r>
        <w:rPr>
          <w:rFonts w:hint="eastAsia" w:ascii="Verdana" w:hAnsi="Verdana" w:cs="Verdana"/>
          <w:color w:val="000000"/>
          <w:szCs w:val="21"/>
        </w:rPr>
        <w:t>全</w:t>
      </w:r>
      <w:r>
        <w:rPr>
          <w:rFonts w:ascii="Verdana" w:hAnsi="Verdana" w:cs="Verdana"/>
          <w:color w:val="000000"/>
          <w:szCs w:val="21"/>
        </w:rPr>
        <w:t>休无有话来。</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，我不埋怨你，你倒埋怨起我来了。</w:t>
      </w:r>
      <w:r>
        <w:rPr>
          <w:rFonts w:hint="eastAsia" w:ascii="Verdana" w:hAnsi="Verdana" w:cs="Verdana"/>
          <w:color w:val="000000"/>
          <w:szCs w:val="21"/>
        </w:rPr>
        <w:t>(旁人娶妻，为的是生子。)</w:t>
      </w:r>
      <w:r>
        <w:rPr>
          <w:rFonts w:ascii="Verdana" w:hAnsi="Verdana" w:cs="Verdana"/>
          <w:color w:val="000000"/>
          <w:szCs w:val="21"/>
        </w:rPr>
        <w:t>我自从娶</w:t>
      </w:r>
      <w:r>
        <w:rPr>
          <w:rFonts w:hint="eastAsia" w:ascii="Verdana" w:hAnsi="Verdana" w:cs="Verdana"/>
          <w:color w:val="000000"/>
          <w:szCs w:val="21"/>
        </w:rPr>
        <w:t>了</w:t>
      </w:r>
      <w:r>
        <w:rPr>
          <w:rFonts w:ascii="Verdana" w:hAnsi="Verdana" w:cs="Verdana"/>
          <w:color w:val="000000"/>
          <w:szCs w:val="21"/>
        </w:rPr>
        <w:t>你这个</w:t>
      </w:r>
      <w:r>
        <w:rPr>
          <w:rFonts w:hint="default" w:ascii="Verdana" w:hAnsi="Verdana" w:cs="Verdana"/>
          <w:color w:val="000000"/>
          <w:szCs w:val="21"/>
        </w:rPr>
        <w:t>(唉，)</w:t>
      </w:r>
      <w:r>
        <w:rPr>
          <w:rFonts w:ascii="Verdana" w:hAnsi="Verdana" w:cs="Verdana"/>
          <w:color w:val="000000"/>
          <w:szCs w:val="21"/>
        </w:rPr>
        <w:t>老乞婆，你又不生男，</w:t>
      </w:r>
      <w:r>
        <w:rPr>
          <w:rFonts w:hint="default" w:ascii="Verdana" w:hAnsi="Verdana" w:cs="Verdana"/>
          <w:color w:val="000000"/>
          <w:szCs w:val="21"/>
        </w:rPr>
        <w:t>(你)</w:t>
      </w:r>
      <w:r>
        <w:rPr>
          <w:rFonts w:ascii="Verdana" w:hAnsi="Verdana" w:cs="Verdana"/>
          <w:color w:val="000000"/>
          <w:szCs w:val="21"/>
        </w:rPr>
        <w:t>又不养女。你呀</w:t>
      </w:r>
      <w:r>
        <w:rPr>
          <w:rFonts w:hint="eastAsia" w:ascii="Verdana" w:hAnsi="Verdana" w:cs="Verdana"/>
          <w:color w:val="000000"/>
          <w:szCs w:val="21"/>
        </w:rPr>
        <w:t>，</w:t>
      </w:r>
      <w:r>
        <w:rPr>
          <w:rFonts w:hint="default" w:ascii="Verdana" w:hAnsi="Verdana" w:cs="Verdana"/>
          <w:color w:val="000000"/>
          <w:szCs w:val="21"/>
        </w:rPr>
        <w:t>(你)</w:t>
      </w:r>
      <w:r>
        <w:rPr>
          <w:rFonts w:ascii="Verdana" w:hAnsi="Verdana" w:cs="Verdana"/>
          <w:color w:val="000000"/>
          <w:szCs w:val="21"/>
        </w:rPr>
        <w:t>绝了我张门的宗嗣了!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哦哦哦</w:t>
      </w:r>
      <w:r>
        <w:rPr>
          <w:rFonts w:hint="eastAsia" w:ascii="Verdana" w:hAnsi="Verdana" w:cs="Verdana"/>
          <w:color w:val="000000"/>
          <w:szCs w:val="21"/>
        </w:rPr>
        <w:t>……</w:t>
      </w:r>
      <w:r>
        <w:rPr>
          <w:rFonts w:ascii="Verdana" w:hAnsi="Verdana" w:cs="Verdana"/>
          <w:color w:val="000000"/>
          <w:szCs w:val="21"/>
        </w:rPr>
        <w:t>我、我不生不养，我、我不生不养，也是你张门祖上的阴功</w:t>
      </w:r>
      <w:r>
        <w:rPr>
          <w:rFonts w:hint="eastAsia" w:ascii="Verdana" w:hAnsi="Verdana" w:cs="Verdana"/>
          <w:color w:val="000000"/>
          <w:szCs w:val="21"/>
        </w:rPr>
        <w:t>德行呐</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我不生不养</w:t>
      </w:r>
      <w:r>
        <w:rPr>
          <w:rFonts w:hint="default"/>
        </w:rPr>
        <w:t>(你)</w:t>
      </w:r>
      <w:r>
        <w:t>前世债，无有儿</w:t>
      </w:r>
      <w:r>
        <w:rPr>
          <w:rFonts w:hint="eastAsia"/>
        </w:rPr>
        <w:t>子</w:t>
      </w:r>
      <w:r>
        <w:t>你埋怨何来</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t>你埋怨我来</w:t>
      </w:r>
      <w:r>
        <w:rPr>
          <w:rFonts w:hint="default"/>
        </w:rPr>
        <w:t>)</w:t>
      </w:r>
      <w:r>
        <w:t>。</w:t>
      </w:r>
    </w:p>
    <w:p>
      <w:pPr>
        <w:ind w:left="1260" w:hanging="1260"/>
      </w:pPr>
      <w:r>
        <w:rPr>
          <w:szCs w:val="21"/>
        </w:rPr>
        <w:t>张元秀</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这才是年高</w:t>
      </w:r>
      <w:r>
        <w:rPr>
          <w:rFonts w:hint="eastAsia"/>
          <w:sz w:val="18"/>
          <w:szCs w:val="18"/>
        </w:rPr>
        <w:t>呃</w:t>
      </w:r>
      <w:r>
        <w:t>迈</w:t>
      </w:r>
      <w:r>
        <w:rPr>
          <w:rFonts w:hint="eastAsia"/>
        </w:rPr>
        <w:t>、</w:t>
      </w:r>
      <w:r>
        <w:t>血气衰，前世欠下了儿女债。你苦苦与我来撒赖，活活地逼我赴</w:t>
      </w:r>
      <w:r>
        <w:rPr>
          <w:rFonts w:hint="default"/>
          <w:sz w:val="18"/>
          <w:szCs w:val="18"/>
        </w:rPr>
        <w:t>哇</w:t>
      </w:r>
      <w:r>
        <w:t>泉台。</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赴泉台……哦，这</w:t>
      </w:r>
      <w:r>
        <w:rPr>
          <w:rFonts w:ascii="Verdana" w:hAnsi="Verdana" w:cs="Verdana"/>
          <w:color w:val="000000"/>
          <w:szCs w:val="21"/>
        </w:rPr>
        <w:t>是要死啊?!你死，呃，我也死</w:t>
      </w:r>
      <w:r>
        <w:rPr>
          <w:rFonts w:hint="eastAsia" w:ascii="Verdana" w:hAnsi="Verdana" w:cs="Verdana"/>
          <w:color w:val="000000"/>
          <w:szCs w:val="21"/>
        </w:rPr>
        <w:t>。</w:t>
      </w:r>
      <w:r>
        <w:rPr>
          <w:rFonts w:ascii="Verdana" w:hAnsi="Verdana" w:cs="Verdana"/>
          <w:color w:val="000000"/>
          <w:szCs w:val="21"/>
        </w:rPr>
        <w:t>要死，我们大家一起来死啊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我们大家死在一块哟</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】老无才大不该，说你几</w:t>
      </w:r>
      <w:r>
        <w:rPr>
          <w:rFonts w:hint="eastAsia"/>
          <w:sz w:val="18"/>
          <w:szCs w:val="18"/>
        </w:rPr>
        <w:t>呃</w:t>
      </w:r>
      <w:r>
        <w:rPr>
          <w:rFonts w:ascii="??" w:hAnsi="??" w:cs="??"/>
          <w:color w:val="000000"/>
          <w:szCs w:val="21"/>
        </w:rPr>
        <w:t>句你反撒赖。你也该死我也该埋，倒不如一死两撒开!</w:t>
      </w:r>
    </w:p>
    <w:p>
      <w:pPr>
        <w:ind w:left="1260" w:hanging="1260"/>
      </w:pPr>
      <w:r>
        <w:rPr>
          <w:rFonts w:ascii="??" w:hAnsi="??" w:cs="??"/>
          <w:color w:val="000000"/>
          <w:szCs w:val="21"/>
        </w:rPr>
        <w:t>张元秀</w:t>
      </w:r>
      <w:r>
        <w:rPr>
          <w:rFonts w:ascii="??" w:hAnsi="??" w:cs="??"/>
          <w:color w:val="000000"/>
          <w:szCs w:val="21"/>
        </w:rPr>
        <w:tab/>
      </w:r>
      <w:r>
        <w:rPr>
          <w:rFonts w:hint="default" w:ascii="??" w:hAnsi="??" w:cs="??"/>
          <w:color w:val="000000"/>
          <w:szCs w:val="21"/>
        </w:rPr>
        <w:t>(哦，)</w:t>
      </w:r>
      <w:r>
        <w:rPr>
          <w:rFonts w:ascii="??" w:hAnsi="??" w:cs="??"/>
          <w:color w:val="000000"/>
          <w:szCs w:val="21"/>
        </w:rPr>
        <w:t>两撒开，</w:t>
      </w:r>
      <w:r>
        <w:rPr>
          <w:rFonts w:hint="eastAsia" w:ascii="??" w:hAnsi="??" w:cs="??"/>
          <w:color w:val="000000"/>
          <w:szCs w:val="21"/>
        </w:rPr>
        <w:t>好啊</w:t>
      </w:r>
      <w:r>
        <w:rPr>
          <w:rFonts w:hint="default" w:ascii="Verdana" w:hAnsi="Verdana" w:cs="Verdana"/>
          <w:color w:val="000000"/>
          <w:szCs w:val="21"/>
        </w:rPr>
        <w:t>(，</w:t>
      </w:r>
      <w:r>
        <w:rPr>
          <w:rFonts w:ascii="Verdana" w:hAnsi="Verdana" w:cs="Verdana"/>
          <w:color w:val="000000"/>
          <w:szCs w:val="21"/>
        </w:rPr>
        <w:t>就两撒开</w:t>
      </w:r>
      <w:r>
        <w:rPr>
          <w:rFonts w:hint="default" w:ascii="Verdana" w:hAnsi="Verdana" w:cs="Verdana"/>
          <w:color w:val="000000"/>
          <w:szCs w:val="21"/>
        </w:rPr>
        <w:t>)</w:t>
      </w:r>
      <w:r>
        <w:rPr>
          <w:rFonts w:hint="eastAsia" w:ascii="??" w:hAnsi="??" w:cs="??"/>
          <w:color w:val="000000"/>
          <w:szCs w:val="21"/>
        </w:rPr>
        <w:t>，</w:t>
      </w:r>
      <w:r>
        <w:rPr>
          <w:rFonts w:ascii="Verdana" w:hAnsi="Verdana" w:cs="Verdana"/>
          <w:color w:val="000000"/>
          <w:szCs w:val="21"/>
        </w:rPr>
        <w:t>难道说我这条老命还拚不过你吗?</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我这条老命，</w:t>
      </w:r>
      <w:r>
        <w:rPr>
          <w:rFonts w:hint="default" w:ascii="Verdana" w:hAnsi="Verdana" w:cs="Verdana"/>
          <w:color w:val="000000"/>
          <w:szCs w:val="21"/>
        </w:rPr>
        <w:t>(</w:t>
      </w:r>
      <w:r>
        <w:rPr>
          <w:rFonts w:ascii="Verdana" w:hAnsi="Verdana" w:cs="Verdana"/>
          <w:color w:val="000000"/>
          <w:szCs w:val="21"/>
        </w:rPr>
        <w:t>哼，</w:t>
      </w:r>
      <w:r>
        <w:rPr>
          <w:rFonts w:hint="default" w:ascii="Verdana" w:hAnsi="Verdana" w:cs="Verdana"/>
          <w:color w:val="000000"/>
          <w:szCs w:val="21"/>
        </w:rPr>
        <w:t>)</w:t>
      </w:r>
      <w:r>
        <w:rPr>
          <w:rFonts w:ascii="Verdana" w:hAnsi="Verdana" w:cs="Verdana"/>
          <w:color w:val="000000"/>
          <w:szCs w:val="21"/>
        </w:rPr>
        <w:t>还拚不过你吗?</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我把你这个老乞婆!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我把你这个老天杀的!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嘿嘿，</w:t>
      </w:r>
      <w:r>
        <w:rPr>
          <w:rFonts w:ascii="??" w:hAnsi="??" w:eastAsia="??" w:cs="??"/>
          <w:color w:val="000000"/>
          <w:szCs w:val="21"/>
        </w:rPr>
        <w:t xml:space="preserve"> </w:t>
      </w:r>
      <w:r>
        <w:rPr>
          <w:rFonts w:ascii="??" w:hAnsi="??" w:cs="??"/>
          <w:color w:val="000000"/>
          <w:szCs w:val="21"/>
        </w:rPr>
        <w:t>你这是气我啊!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你这是呕我啊!</w:t>
      </w:r>
    </w:p>
    <w:p>
      <w:pPr>
        <w:ind w:left="1260" w:hanging="1260"/>
        <w:rPr>
          <w:rFonts w:ascii="Verdana" w:hAnsi="Verdana" w:cs="Verdana"/>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我，</w:t>
      </w:r>
      <w:r>
        <w:rPr>
          <w:rFonts w:ascii="??" w:hAnsi="??" w:cs="??"/>
          <w:color w:val="000000"/>
          <w:szCs w:val="21"/>
        </w:rPr>
        <w:t>我要打你</w:t>
      </w:r>
      <w:r>
        <w:rPr>
          <w:rFonts w:hint="eastAsia" w:ascii="??" w:hAnsi="??" w:cs="??"/>
          <w:color w:val="000000"/>
          <w:szCs w:val="21"/>
        </w:rPr>
        <w:t>了</w:t>
      </w:r>
      <w:r>
        <w:rPr>
          <w:rFonts w:ascii="??" w:hAnsi="??" w:cs="??"/>
          <w:color w:val="000000"/>
          <w:szCs w:val="21"/>
        </w:rPr>
        <w:t>，我要打你呀。</w:t>
      </w:r>
      <w:r>
        <w:rPr>
          <w:rStyle w:val="66"/>
          <w:rFonts w:hint="eastAsia" w:ascii="??" w:hAnsi="??" w:cs="??"/>
          <w:color w:val="000000"/>
          <w:szCs w:val="21"/>
        </w:rPr>
        <w:footnoteReference w:id="480"/>
      </w:r>
    </w:p>
    <w:p>
      <w:pPr>
        <w:ind w:left="1260" w:hanging="1260"/>
        <w:rPr>
          <w:rFonts w:hint="default" w:ascii="Verdana" w:hAnsi="Verdana" w:cs="Verdana"/>
          <w:color w:val="000000"/>
          <w:szCs w:val="21"/>
        </w:rPr>
      </w:pPr>
      <w:r>
        <w:rPr>
          <w:rFonts w:hint="default"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你要打我?</w:t>
      </w:r>
    </w:p>
    <w:p>
      <w:pPr>
        <w:ind w:left="1260" w:hanging="1260"/>
        <w:rPr>
          <w:rFonts w:hint="default" w:ascii="Verdana" w:hAnsi="Verdana" w:cs="Verdana"/>
          <w:color w:val="000000"/>
          <w:szCs w:val="21"/>
        </w:rPr>
      </w:pPr>
      <w:r>
        <w:rPr>
          <w:rFonts w:hint="default" w:ascii="Verdana" w:hAnsi="Verdana" w:cs="Verdana"/>
          <w:color w:val="000000"/>
          <w:szCs w:val="21"/>
        </w:rPr>
        <w:t>张元秀、贺氏</w:t>
      </w:r>
      <w:r>
        <w:rPr>
          <w:rFonts w:hint="default" w:ascii="Verdana" w:hAnsi="Verdana" w:cs="Verdana"/>
          <w:color w:val="000000"/>
          <w:szCs w:val="21"/>
        </w:rPr>
        <w:tab/>
      </w:r>
      <w:r>
        <w:rPr>
          <w:rFonts w:hint="default" w:ascii="Verdana" w:hAnsi="Verdana" w:cs="Verdana"/>
          <w:color w:val="000000"/>
          <w:szCs w:val="21"/>
        </w:rPr>
        <w:t>打哟!</w:t>
      </w:r>
    </w:p>
    <w:p>
      <w:pPr>
        <w:ind w:left="1260" w:hanging="1260"/>
        <w:rPr>
          <w:rFonts w:hint="default" w:ascii="Verdana" w:hAnsi="Verdana" w:cs="Verdana"/>
          <w:color w:val="000000"/>
          <w:szCs w:val="21"/>
        </w:rPr>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打介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w:t>
      </w:r>
      <w:r>
        <w:rPr>
          <w:rFonts w:hint="default"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!你</w:t>
      </w:r>
      <w:r>
        <w:rPr>
          <w:rFonts w:hint="default" w:ascii="Verdana" w:hAnsi="Verdana" w:cs="Verdana"/>
          <w:color w:val="000000"/>
          <w:szCs w:val="21"/>
        </w:rPr>
        <w:t>、)你</w:t>
      </w:r>
      <w:r>
        <w:rPr>
          <w:rFonts w:hint="eastAsia" w:ascii="Verdana" w:hAnsi="Verdana" w:cs="Verdana"/>
          <w:color w:val="000000"/>
          <w:szCs w:val="21"/>
        </w:rPr>
        <w:t>回来呀，呃……</w:t>
      </w:r>
      <w:r>
        <w:rPr>
          <w:rFonts w:ascii="Verdana" w:hAnsi="Verdana" w:cs="Verdana"/>
          <w:szCs w:val="21"/>
        </w:rPr>
        <w:t>(</w:t>
      </w:r>
      <w:r>
        <w:rPr>
          <w:rFonts w:ascii="楷体" w:hAnsi="楷体" w:eastAsia="楷体" w:cs="Verdana"/>
          <w:szCs w:val="21"/>
        </w:rPr>
        <w:t>哭介</w:t>
      </w:r>
      <w:r>
        <w:rPr>
          <w:rFonts w:ascii="Verdana" w:hAnsi="Verdana" w:cs="Verdana"/>
          <w:szCs w:val="21"/>
        </w:rPr>
        <w:t>)</w:t>
      </w:r>
      <w:r>
        <w:rPr>
          <w:rFonts w:ascii="Verdana" w:hAnsi="Verdana" w:cs="Verdana"/>
          <w:color w:val="000000"/>
          <w:szCs w:val="21"/>
        </w:rPr>
        <w:t>你</w:t>
      </w:r>
      <w:r>
        <w:rPr>
          <w:rFonts w:hint="eastAsia" w:ascii="Verdana" w:hAnsi="Verdana" w:cs="Verdana"/>
          <w:color w:val="000000"/>
          <w:szCs w:val="21"/>
        </w:rPr>
        <w:t>死</w:t>
      </w:r>
      <w:r>
        <w:rPr>
          <w:rFonts w:ascii="Verdana" w:hAnsi="Verdana" w:cs="Verdana"/>
          <w:color w:val="000000"/>
          <w:szCs w:val="21"/>
        </w:rPr>
        <w:t>了</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你走了</w:t>
      </w:r>
      <w:r>
        <w:rPr>
          <w:rFonts w:hint="default" w:ascii="Verdana" w:hAnsi="Verdana" w:cs="Verdana"/>
          <w:color w:val="000000"/>
          <w:szCs w:val="21"/>
        </w:rPr>
        <w:t>)</w:t>
      </w:r>
      <w:r>
        <w:rPr>
          <w:rFonts w:hint="eastAsia" w:ascii="Verdana" w:hAnsi="Verdana" w:cs="Verdana"/>
          <w:color w:val="000000"/>
          <w:szCs w:val="21"/>
        </w:rPr>
        <w:t>，</w:t>
      </w:r>
      <w:r>
        <w:rPr>
          <w:rFonts w:hint="default" w:ascii="Verdana" w:hAnsi="Verdana" w:cs="Verdana"/>
          <w:color w:val="000000"/>
          <w:szCs w:val="21"/>
        </w:rPr>
        <w:t>(可)</w:t>
      </w:r>
      <w:r>
        <w:rPr>
          <w:rFonts w:ascii="Verdana" w:hAnsi="Verdana" w:cs="Verdana"/>
          <w:color w:val="000000"/>
          <w:szCs w:val="21"/>
        </w:rPr>
        <w:t>就苦了我了</w:t>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老老</w:t>
      </w:r>
      <w:r>
        <w:rPr>
          <w:rFonts w:hint="eastAsia" w:ascii="Verdana" w:hAnsi="Verdana" w:cs="Verdana"/>
          <w:color w:val="000000"/>
          <w:szCs w:val="21"/>
        </w:rPr>
        <w:t>你回来，呃……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r>
        <w:rPr>
          <w:rFonts w:hint="eastAsia" w:ascii="Verdana" w:hAnsi="Verdana" w:cs="Verdana"/>
          <w:color w:val="000000"/>
          <w:szCs w:val="21"/>
        </w:rPr>
        <w:t>你不要气，你屈了我了，呃……</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hint="default" w:ascii="??" w:hAnsi="??" w:cs="??"/>
          <w:color w:val="000000"/>
          <w:szCs w:val="21"/>
        </w:rPr>
        <w:t>(</w:t>
      </w:r>
      <w:r>
        <w:rPr>
          <w:rFonts w:ascii="??" w:hAnsi="??" w:cs="??"/>
          <w:color w:val="000000"/>
          <w:szCs w:val="21"/>
        </w:rPr>
        <w:t>我</w:t>
      </w:r>
      <w:r>
        <w:rPr>
          <w:rFonts w:hint="default" w:ascii="??" w:hAnsi="??" w:cs="??"/>
          <w:color w:val="000000"/>
          <w:szCs w:val="21"/>
        </w:rPr>
        <w:t>)</w:t>
      </w:r>
      <w:r>
        <w:rPr>
          <w:rFonts w:ascii="??" w:hAnsi="??" w:cs="??"/>
          <w:color w:val="auto"/>
          <w:szCs w:val="21"/>
        </w:rPr>
        <w:t>不</w:t>
      </w:r>
      <w:r>
        <w:rPr>
          <w:rFonts w:hint="eastAsia" w:ascii="??" w:hAnsi="??" w:cs="??"/>
          <w:color w:val="auto"/>
          <w:szCs w:val="21"/>
        </w:rPr>
        <w:t>要</w:t>
      </w:r>
      <w:r>
        <w:rPr>
          <w:rFonts w:ascii="??" w:hAnsi="??" w:cs="??"/>
          <w:color w:val="auto"/>
          <w:szCs w:val="21"/>
        </w:rPr>
        <w:t>你</w:t>
      </w:r>
      <w:r>
        <w:rPr>
          <w:rFonts w:ascii="??" w:hAnsi="??" w:cs="??"/>
          <w:color w:val="000000"/>
          <w:szCs w:val="21"/>
        </w:rPr>
        <w:t>思念那个奴才，你偏偏要思念那个奴才。那个奴才天良丧尽，</w:t>
      </w:r>
      <w:r>
        <w:rPr>
          <w:rFonts w:ascii="Verdana" w:hAnsi="Verdana" w:cs="Verdana"/>
          <w:color w:val="000000"/>
          <w:szCs w:val="21"/>
        </w:rPr>
        <w:t>终</w:t>
      </w:r>
      <w:r>
        <w:rPr>
          <w:rFonts w:hint="eastAsia" w:ascii="Verdana" w:hAnsi="Verdana" w:cs="Verdana"/>
          <w:color w:val="000000"/>
          <w:szCs w:val="21"/>
        </w:rPr>
        <w:t>究地</w:t>
      </w:r>
      <w:r>
        <w:rPr>
          <w:rFonts w:ascii="Verdana" w:hAnsi="Verdana" w:cs="Verdana"/>
          <w:color w:val="000000"/>
          <w:szCs w:val="21"/>
        </w:rPr>
        <w:t>养不得家的呀。</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那奴才人大心大，</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是是是，</w:t>
      </w:r>
      <w:r>
        <w:rPr>
          <w:rFonts w:hint="eastAsia" w:ascii="Verdana" w:hAnsi="Verdana" w:cs="Verdana"/>
          <w:color w:val="000000"/>
          <w:szCs w:val="21"/>
        </w:rPr>
        <w:t>呃，</w:t>
      </w:r>
      <w:r>
        <w:rPr>
          <w:rFonts w:hint="default" w:ascii="Verdana" w:hAnsi="Verdana" w:cs="Verdana"/>
          <w:color w:val="000000"/>
          <w:szCs w:val="21"/>
        </w:rPr>
        <w:t>(我不想他，)我</w:t>
      </w:r>
      <w:r>
        <w:rPr>
          <w:rFonts w:ascii="Verdana" w:hAnsi="Verdana" w:cs="Verdana"/>
          <w:color w:val="000000"/>
          <w:szCs w:val="21"/>
        </w:rPr>
        <w:t>不想他了。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呃，不要想他了。</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呃呃</w:t>
      </w:r>
      <w:r>
        <w:rPr>
          <w:rFonts w:hint="eastAsia" w:ascii="??" w:hAnsi="??" w:cs="??"/>
          <w:color w:val="000000"/>
          <w:szCs w:val="21"/>
        </w:rPr>
        <w:t>呃……</w:t>
      </w:r>
      <w:r>
        <w:rPr>
          <w:rFonts w:ascii="??" w:hAnsi="??" w:cs="??"/>
          <w:color w:val="000000"/>
          <w:szCs w:val="21"/>
        </w:rPr>
        <w:t>啊，老老，我要出去</w:t>
      </w:r>
      <w:r>
        <w:rPr>
          <w:rFonts w:ascii="Verdana" w:hAnsi="Verdana" w:cs="Verdana"/>
          <w:color w:val="000000"/>
          <w:szCs w:val="21"/>
        </w:rPr>
        <w:t>望望</w:t>
      </w:r>
      <w:r>
        <w:rPr>
          <w:rFonts w:ascii="??" w:hAnsi="??" w:cs="??"/>
          <w:color w:val="000000"/>
          <w:szCs w:val="21"/>
        </w:rPr>
        <w:t>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我要到外面望望</w:t>
      </w:r>
      <w:r>
        <w:rPr>
          <w:rFonts w:hint="default" w:ascii="Verdana" w:hAnsi="Verdana" w:cs="Verdana"/>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诶</w:t>
      </w:r>
      <w:r>
        <w:rPr>
          <w:rFonts w:ascii="??" w:hAnsi="??" w:cs="??"/>
          <w:color w:val="000000"/>
          <w:szCs w:val="21"/>
        </w:rPr>
        <w:t>，你乃是</w:t>
      </w:r>
      <w:r>
        <w:rPr>
          <w:rFonts w:hint="eastAsia" w:ascii="Verdana" w:hAnsi="Verdana" w:cs="Verdana"/>
          <w:color w:val="000000"/>
          <w:szCs w:val="21"/>
        </w:rPr>
        <w:t>久</w:t>
      </w:r>
      <w:r>
        <w:rPr>
          <w:rFonts w:ascii="??" w:hAnsi="??" w:cs="??"/>
          <w:color w:val="000000"/>
          <w:szCs w:val="21"/>
        </w:rPr>
        <w:t>病之人，外面的风大呀!</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你又来</w:t>
      </w:r>
      <w:r>
        <w:rPr>
          <w:rFonts w:hint="default" w:ascii="Verdana" w:hAnsi="Verdana" w:cs="Verdana"/>
          <w:color w:val="000000"/>
          <w:szCs w:val="21"/>
        </w:rPr>
        <w:t>气</w:t>
      </w:r>
      <w:r>
        <w:rPr>
          <w:rFonts w:hint="eastAsia" w:ascii="Verdana" w:hAnsi="Verdana" w:cs="Verdana"/>
          <w:color w:val="000000"/>
          <w:szCs w:val="21"/>
        </w:rPr>
        <w:t>我。</w:t>
      </w:r>
    </w:p>
    <w:p>
      <w:pPr>
        <w:ind w:left="1260" w:hanging="1260"/>
        <w:rPr>
          <w:rFonts w:hint="default"/>
        </w:rPr>
      </w:pPr>
      <w:r>
        <w:rPr>
          <w:rFonts w:ascii="??" w:hAnsi="??" w:cs="??"/>
          <w:color w:val="000000"/>
          <w:szCs w:val="21"/>
        </w:rPr>
        <w:t>张元秀</w:t>
      </w:r>
      <w:r>
        <w:rPr>
          <w:rFonts w:ascii="??" w:hAnsi="??" w:cs="??"/>
          <w:color w:val="000000"/>
          <w:szCs w:val="21"/>
        </w:rPr>
        <w:tab/>
      </w:r>
      <w:r>
        <w:rPr>
          <w:rFonts w:hint="eastAsia" w:ascii="??" w:hAnsi="??" w:cs="??"/>
          <w:color w:val="000000"/>
          <w:szCs w:val="21"/>
        </w:rPr>
        <w:t>(哦哦哦，)好好好，(待)</w:t>
      </w:r>
      <w:r>
        <w:rPr>
          <w:rFonts w:ascii="??" w:hAnsi="??" w:cs="??"/>
          <w:color w:val="000000"/>
          <w:szCs w:val="21"/>
        </w:rPr>
        <w:t>我与你</w:t>
      </w:r>
      <w:r>
        <w:rPr>
          <w:rFonts w:ascii="Verdana" w:hAnsi="Verdana" w:cs="Verdana"/>
          <w:color w:val="000000"/>
          <w:szCs w:val="21"/>
        </w:rPr>
        <w:t>开</w:t>
      </w:r>
      <w:r>
        <w:rPr>
          <w:rFonts w:hint="eastAsia" w:ascii="Verdana" w:hAnsi="Verdana" w:cs="Verdana"/>
          <w:color w:val="000000"/>
          <w:szCs w:val="21"/>
        </w:rPr>
        <w:t>了</w:t>
      </w:r>
      <w:r>
        <w:rPr>
          <w:rFonts w:ascii="Verdana" w:hAnsi="Verdana" w:cs="Verdana"/>
          <w:color w:val="000000"/>
          <w:szCs w:val="21"/>
        </w:rPr>
        <w:t>门</w:t>
      </w:r>
      <w:r>
        <w:rPr>
          <w:rFonts w:hint="eastAsia" w:ascii="Verdana" w:hAnsi="Verdana" w:cs="Verdana"/>
          <w:color w:val="000000"/>
          <w:szCs w:val="21"/>
        </w:rPr>
        <w:t>。</w:t>
      </w:r>
      <w:r>
        <w:rPr>
          <w:rFonts w:hint="default" w:ascii="Verdana" w:hAnsi="Verdana" w:cs="Verdana"/>
          <w:color w:val="000000"/>
          <w:szCs w:val="21"/>
        </w:rPr>
        <w:t>(你望望就进来。)</w:t>
      </w:r>
    </w:p>
    <w:p>
      <w:pPr>
        <w:ind w:left="1260" w:hanging="1260"/>
      </w:pPr>
      <w:r>
        <w:rPr>
          <w:rFonts w:hint="eastAsia" w:ascii="Verdana" w:hAnsi="Verdana" w:cs="Verdana"/>
          <w:color w:val="000000"/>
          <w:szCs w:val="21"/>
        </w:rPr>
        <w:t>贺氏</w:t>
      </w:r>
      <w:r>
        <w:rPr>
          <w:rFonts w:hint="eastAsia" w:ascii="Verdana" w:hAnsi="Verdana" w:cs="Verdana"/>
          <w:color w:val="000000"/>
          <w:szCs w:val="21"/>
        </w:rPr>
        <w:tab/>
      </w:r>
      <w:r>
        <w:rPr>
          <w:rFonts w:hint="eastAsia" w:ascii="Verdana" w:hAnsi="Verdana" w:cs="Verdana"/>
          <w:color w:val="000000"/>
          <w:szCs w:val="21"/>
        </w:rPr>
        <w:t>(呃，这……)我</w:t>
      </w:r>
      <w:r>
        <w:rPr>
          <w:rFonts w:ascii="Verdana" w:hAnsi="Verdana" w:cs="Verdana"/>
          <w:color w:val="000000"/>
          <w:szCs w:val="21"/>
        </w:rPr>
        <w:t>望望就</w:t>
      </w:r>
      <w:r>
        <w:rPr>
          <w:rFonts w:hint="eastAsia" w:ascii="Verdana" w:hAnsi="Verdana" w:cs="Verdana"/>
          <w:color w:val="000000"/>
          <w:szCs w:val="21"/>
        </w:rPr>
        <w:t>进来。</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望望就</w:t>
      </w:r>
      <w:r>
        <w:rPr>
          <w:rFonts w:hint="eastAsia" w:ascii="Verdana" w:hAnsi="Verdana" w:cs="Verdana"/>
          <w:color w:val="000000"/>
          <w:szCs w:val="21"/>
        </w:rPr>
        <w:t>是</w:t>
      </w:r>
      <w:r>
        <w:rPr>
          <w:rFonts w:ascii="Verdana" w:hAnsi="Verdana" w:cs="Verdana"/>
          <w:color w:val="000000"/>
          <w:szCs w:val="21"/>
        </w:rPr>
        <w:t>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eastAsia" w:ascii="??" w:hAnsi="??" w:cs="??"/>
          <w:color w:val="000000"/>
          <w:szCs w:val="21"/>
        </w:rPr>
        <w:t>好好好，</w:t>
      </w:r>
      <w:r>
        <w:rPr>
          <w:rFonts w:hint="eastAsia" w:ascii="Verdana" w:hAnsi="Verdana" w:cs="Verdana"/>
          <w:color w:val="000000"/>
          <w:szCs w:val="21"/>
        </w:rPr>
        <w:t>望望就回来。)</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诶哟</w:t>
      </w:r>
      <w:r>
        <w:rPr>
          <w:rFonts w:hint="eastAsia" w:ascii="Verdana" w:hAnsi="Verdana" w:cs="Verdana"/>
          <w:color w:val="000000"/>
          <w:szCs w:val="21"/>
        </w:rPr>
        <w:t>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如何，如何，我的话是不错的吧</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 w:hAnsi="??" w:cs="??"/>
          <w:color w:val="000000"/>
          <w:szCs w:val="21"/>
        </w:rPr>
        <w:t>我这话是不错的吧</w:t>
      </w:r>
      <w:r>
        <w:rPr>
          <w:rFonts w:hint="default" w:ascii="Verdana" w:hAnsi="Verdana" w:cs="Verdana"/>
          <w:color w:val="000000"/>
          <w:szCs w:val="21"/>
        </w:rPr>
        <w:t>)</w:t>
      </w:r>
      <w:r>
        <w:rPr>
          <w:rFonts w:ascii="??" w:hAnsi="??" w:cs="??"/>
          <w:color w:val="000000"/>
          <w:szCs w:val="21"/>
        </w:rPr>
        <w:t>?</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嗯，我还要望望</w:t>
      </w:r>
      <w:r>
        <w:rPr>
          <w:rFonts w:hint="eastAsia" w:ascii="Verdana" w:hAnsi="Verdana" w:cs="Verdana"/>
          <w:color w:val="000000"/>
          <w:szCs w:val="21"/>
        </w:rPr>
        <w:t>。</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哦，我望望就进来。</w:t>
      </w:r>
      <w:r>
        <w:rPr>
          <w:rFonts w:hint="default" w:ascii="Verdana" w:hAnsi="Verdana" w:cs="Verdana"/>
          <w:color w:val="000000"/>
          <w:szCs w:val="21"/>
        </w:rPr>
        <w:t>)</w:t>
      </w:r>
    </w:p>
    <w:p>
      <w:pPr>
        <w:ind w:left="1260" w:hanging="1260"/>
        <w:rPr>
          <w:rFonts w:hint="default" w:ascii="Verdana" w:hAnsi="Verdana" w:cs="Verdana"/>
          <w:color w:val="000000"/>
          <w:szCs w:val="21"/>
        </w:rPr>
      </w:pPr>
      <w:r>
        <w:rPr>
          <w:rFonts w:ascii="??" w:hAnsi="??" w:cs="??"/>
          <w:color w:val="000000"/>
          <w:szCs w:val="21"/>
        </w:rPr>
        <w:t>张元秀</w:t>
      </w:r>
      <w:r>
        <w:rPr>
          <w:rFonts w:ascii="??" w:hAnsi="??" w:cs="??"/>
          <w:color w:val="000000"/>
          <w:szCs w:val="21"/>
        </w:rPr>
        <w:tab/>
      </w:r>
      <w:r>
        <w:rPr>
          <w:rFonts w:ascii="Verdana" w:hAnsi="Verdana" w:cs="Verdana"/>
          <w:color w:val="000000"/>
          <w:szCs w:val="21"/>
        </w:rPr>
        <w:t>还要望望。</w:t>
      </w:r>
    </w:p>
    <w:p>
      <w:pPr>
        <w:ind w:left="1260" w:hanging="1260"/>
        <w:rPr>
          <w:rFonts w:hint="default" w:ascii="Verdana" w:hAnsi="Verdana" w:cs="Verdana"/>
          <w:color w:val="000000"/>
          <w:szCs w:val="21"/>
        </w:rPr>
      </w:pPr>
      <w:r>
        <w:rPr>
          <w:rFonts w:hint="default" w:ascii="Verdana" w:hAnsi="Verdana" w:cs="Verdana"/>
          <w:color w:val="000000"/>
          <w:szCs w:val="21"/>
        </w:rPr>
        <w:t>(</w:t>
      </w: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望望就进来。)</w:t>
      </w:r>
    </w:p>
    <w:p>
      <w:pPr>
        <w:ind w:left="1260" w:hanging="1260"/>
        <w:rPr>
          <w:rFonts w:hint="default" w:ascii="Verdana" w:hAnsi="Verdana" w:cs="Verdana"/>
          <w:color w:val="000000"/>
          <w:szCs w:val="21"/>
        </w:rPr>
      </w:pPr>
      <w:r>
        <w:rPr>
          <w:rFonts w:hint="default" w:ascii="Verdana" w:hAnsi="Verdana" w:cs="Verdana"/>
          <w:color w:val="000000"/>
          <w:szCs w:val="21"/>
        </w:rPr>
        <w:t>(张元秀</w:t>
      </w:r>
      <w:r>
        <w:rPr>
          <w:rFonts w:hint="default" w:ascii="Verdana" w:hAnsi="Verdana" w:cs="Verdana"/>
          <w:color w:val="000000"/>
          <w:szCs w:val="21"/>
        </w:rPr>
        <w:tab/>
      </w:r>
      <w:r>
        <w:rPr>
          <w:rFonts w:hint="default" w:ascii="Verdana" w:hAnsi="Verdana" w:cs="Verdana"/>
          <w:color w:val="000000"/>
          <w:szCs w:val="21"/>
        </w:rPr>
        <w:t>好。)</w:t>
      </w:r>
    </w:p>
    <w:p>
      <w:pPr>
        <w:ind w:left="1260" w:hanging="1260"/>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望介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啊老老，这一条</w:t>
      </w:r>
      <w:r>
        <w:rPr>
          <w:rFonts w:hint="eastAsia" w:ascii="Verdana" w:hAnsi="Verdana" w:cs="Verdana"/>
          <w:color w:val="000000"/>
          <w:szCs w:val="21"/>
        </w:rPr>
        <w:t>大</w:t>
      </w:r>
      <w:r>
        <w:rPr>
          <w:rFonts w:ascii="Verdana" w:hAnsi="Verdana" w:cs="Verdana"/>
          <w:color w:val="000000"/>
          <w:szCs w:val="21"/>
        </w:rPr>
        <w:t>路是往哪里去的?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w:t>
      </w:r>
      <w:r>
        <w:rPr>
          <w:rFonts w:hint="eastAsia" w:ascii="??" w:hAnsi="??" w:cs="??"/>
          <w:color w:val="000000"/>
          <w:szCs w:val="21"/>
        </w:rPr>
        <w:t>这是往东京去的。(</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这条，东京去的。</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哦往东京去的——</w:t>
      </w:r>
      <w:r>
        <w:rPr>
          <w:rFonts w:hint="eastAsia" w:ascii="Verdana" w:hAnsi="Verdana" w:cs="Verdana"/>
          <w:color w:val="000000"/>
          <w:szCs w:val="21"/>
        </w:rPr>
        <w:t>(呃，</w:t>
      </w:r>
      <w:r>
        <w:rPr>
          <w:rFonts w:hint="default" w:ascii="Verdana" w:hAnsi="Verdana" w:cs="Verdana"/>
          <w:color w:val="000000"/>
          <w:szCs w:val="21"/>
        </w:rPr>
        <w:t>老老，</w:t>
      </w:r>
      <w:r>
        <w:rPr>
          <w:rFonts w:hint="eastAsia" w:ascii="Verdana" w:hAnsi="Verdana" w:cs="Verdana"/>
          <w:color w:val="000000"/>
          <w:szCs w:val="21"/>
        </w:rPr>
        <w:t>)</w:t>
      </w:r>
      <w:r>
        <w:rPr>
          <w:rFonts w:ascii="Verdana" w:hAnsi="Verdana" w:cs="Verdana"/>
          <w:color w:val="000000"/>
          <w:szCs w:val="21"/>
        </w:rPr>
        <w:t>这一条呢?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这是往荆州去的。</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这是往荆襄去的大路哇。</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哦这是往荆襄去的——</w:t>
      </w:r>
      <w:r>
        <w:rPr>
          <w:rFonts w:hint="eastAsia" w:ascii="Verdana" w:hAnsi="Verdana" w:cs="Verdana"/>
          <w:color w:val="000000"/>
          <w:szCs w:val="21"/>
        </w:rPr>
        <w:t>(啊)</w:t>
      </w:r>
      <w:r>
        <w:rPr>
          <w:rFonts w:ascii="Verdana" w:hAnsi="Verdana" w:cs="Verdana"/>
          <w:color w:val="000000"/>
          <w:szCs w:val="21"/>
        </w:rPr>
        <w:t>老老，中间这条大路呢</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中间这条道路呢</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中间这条道路么，嗯，这就是往青风亭去的</w:t>
      </w:r>
      <w:r>
        <w:rPr>
          <w:rFonts w:hint="eastAsia" w:ascii="Verdana" w:hAnsi="Verdana" w:cs="Verdana"/>
          <w:color w:val="000000"/>
          <w:szCs w:val="21"/>
        </w:rPr>
        <w:t>大</w:t>
      </w:r>
      <w:r>
        <w:rPr>
          <w:rFonts w:ascii="Verdana" w:hAnsi="Verdana" w:cs="Verdana"/>
          <w:color w:val="000000"/>
          <w:szCs w:val="21"/>
        </w:rPr>
        <w:t>路</w:t>
      </w:r>
      <w:r>
        <w:rPr>
          <w:rFonts w:hint="eastAsia" w:ascii="Verdana" w:hAnsi="Verdana" w:cs="Verdana"/>
          <w:color w:val="000000"/>
          <w:szCs w:val="21"/>
        </w:rPr>
        <w:t>呃</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娇儿</w:t>
      </w:r>
      <w:r>
        <w:rPr>
          <w:rFonts w:hint="default" w:ascii="Verdana" w:hAnsi="Verdana" w:cs="Verdana"/>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你我的儿子，</w:t>
      </w:r>
      <w:r>
        <w:rPr>
          <w:rFonts w:hint="default" w:ascii="Verdana" w:hAnsi="Verdana" w:cs="Verdana"/>
          <w:color w:val="000000"/>
          <w:szCs w:val="21"/>
        </w:rPr>
        <w:t>)</w:t>
      </w:r>
      <w:r>
        <w:rPr>
          <w:rFonts w:ascii="Verdana" w:hAnsi="Verdana" w:cs="Verdana"/>
          <w:color w:val="000000"/>
          <w:szCs w:val="21"/>
        </w:rPr>
        <w:t>可是打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正</w:t>
      </w:r>
      <w:r>
        <w:rPr>
          <w:rFonts w:ascii="Verdana" w:hAnsi="Verdana" w:cs="Verdana"/>
          <w:color w:val="000000"/>
          <w:szCs w:val="21"/>
        </w:rPr>
        <w:t>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我们要叫哇!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叫哇!</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儿打此道而去，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而去</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不打此道而回。</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而回</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为父的在此盼你呀。</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为娘的在此想你，你</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r>
        <w:rPr>
          <w:rFonts w:hint="eastAsia" w:ascii="??" w:hAnsi="??" w:cs="??"/>
          <w:color w:val="000000"/>
          <w:szCs w:val="21"/>
        </w:rPr>
        <w:t>喂</w:t>
      </w:r>
      <w:r>
        <w:rPr>
          <w:rFonts w:ascii="??" w:hAnsi="??" w:cs="??"/>
          <w:color w:val="000000"/>
          <w:szCs w:val="21"/>
        </w:rPr>
        <w:t>呀</w:t>
      </w:r>
      <w:r>
        <w:rPr>
          <w:rFonts w:hint="eastAsia" w:ascii="??" w:hAnsi="??" w:cs="??"/>
          <w:color w:val="000000"/>
          <w:szCs w:val="21"/>
        </w:rPr>
        <w:t>，</w:t>
      </w:r>
      <w:r>
        <w:rPr>
          <w:rFonts w:ascii="??" w:hAnsi="??" w:cs="??"/>
          <w:color w:val="000000"/>
          <w:szCs w:val="21"/>
        </w:rPr>
        <w:t>儿</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儿、儿啊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】到如今</w:t>
      </w:r>
      <w:r>
        <w:rPr>
          <w:rFonts w:hint="eastAsia"/>
          <w:sz w:val="18"/>
          <w:szCs w:val="18"/>
        </w:rPr>
        <w:t>呐</w:t>
      </w:r>
      <w:r>
        <w:rPr>
          <w:szCs w:val="21"/>
        </w:rPr>
        <w:t>路在人不在，</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】狠心的娇儿</w:t>
      </w:r>
      <w:r>
        <w:rPr>
          <w:rFonts w:hint="default"/>
          <w:szCs w:val="21"/>
        </w:rPr>
        <w:t>(你)</w:t>
      </w:r>
      <w:r>
        <w:rPr>
          <w:szCs w:val="21"/>
        </w:rPr>
        <w:t>不回来。</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】儿再不能随为父打草鞋，</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】儿再不能随为娘把磨</w:t>
      </w:r>
      <w:r>
        <w:rPr>
          <w:rFonts w:hint="eastAsia"/>
          <w:szCs w:val="21"/>
        </w:rPr>
        <w:t>来捱</w:t>
      </w:r>
      <w:r>
        <w:rPr>
          <w:szCs w:val="21"/>
        </w:rPr>
        <w:t>。</w:t>
      </w:r>
    </w:p>
    <w:p>
      <w:pPr>
        <w:ind w:left="1260" w:hanging="1260"/>
      </w:pPr>
      <w:r>
        <w:rPr>
          <w:szCs w:val="21"/>
        </w:rPr>
        <w:t>张元秀、贺氏</w:t>
      </w:r>
      <w:r>
        <w:rPr>
          <w:rFonts w:hint="default"/>
          <w:szCs w:val="21"/>
        </w:rPr>
        <w:tab/>
      </w:r>
      <w:r>
        <w:rPr>
          <w:szCs w:val="21"/>
        </w:rPr>
        <w:t>【</w:t>
      </w:r>
      <w:r>
        <w:rPr>
          <w:rFonts w:ascii="楷体" w:hAnsi="楷体" w:eastAsia="楷体" w:cs="楷体"/>
          <w:szCs w:val="21"/>
        </w:rPr>
        <w:t>二黄摇板</w:t>
      </w:r>
      <w:r>
        <w:rPr>
          <w:szCs w:val="21"/>
        </w:rPr>
        <w:t>】哭一声娇儿今何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szCs w:val="21"/>
        </w:rPr>
        <w:t>在，</w:t>
      </w:r>
    </w:p>
    <w:p>
      <w:pPr>
        <w:ind w:left="1260" w:hanging="1260"/>
        <w:rPr>
          <w:rFonts w:hint="eastAsia"/>
          <w:szCs w:val="21"/>
        </w:rPr>
      </w:pPr>
      <w:r>
        <w:rPr>
          <w:szCs w:val="21"/>
        </w:rPr>
        <w:t>贺氏</w:t>
      </w:r>
      <w:r>
        <w:rPr>
          <w:szCs w:val="21"/>
        </w:rPr>
        <w:tab/>
      </w:r>
      <w:r>
        <w:rPr>
          <w:rFonts w:hint="eastAsia"/>
          <w:szCs w:val="21"/>
        </w:rPr>
        <w:t>呜呜呜……</w:t>
      </w:r>
    </w:p>
    <w:p>
      <w:pPr>
        <w:ind w:left="1260" w:hanging="1260"/>
        <w:rPr>
          <w:rFonts w:hint="default"/>
          <w:szCs w:val="21"/>
        </w:rPr>
      </w:pPr>
      <w:r>
        <w:rPr>
          <w:rFonts w:hint="eastAsia" w:ascii="??" w:hAnsi="??" w:cs="??"/>
          <w:color w:val="000000"/>
          <w:szCs w:val="21"/>
        </w:rPr>
        <w:t>(</w:t>
      </w:r>
      <w:r>
        <w:rPr>
          <w:rFonts w:hint="default"/>
          <w:szCs w:val="21"/>
        </w:rPr>
        <w:t>张元秀</w:t>
      </w:r>
      <w:r>
        <w:rPr>
          <w:rFonts w:hint="default"/>
          <w:szCs w:val="21"/>
        </w:rPr>
        <w:tab/>
      </w:r>
      <w:r>
        <w:rPr>
          <w:rFonts w:hint="default"/>
          <w:szCs w:val="21"/>
        </w:rPr>
        <w:t>啊——妈妈，妈妈，妈妈——)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二黄摇板</w:t>
      </w:r>
      <w:r>
        <w:rPr>
          <w:rFonts w:ascii="??" w:hAnsi="??" w:cs="??"/>
          <w:color w:val="000000"/>
          <w:szCs w:val="21"/>
        </w:rPr>
        <w:t>】可怜你气堵咽喉倒在怀。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妈妈，妈妈，妈妈!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老老。</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rPr>
      </w:pPr>
      <w:r>
        <w:rPr>
          <w:rFonts w:ascii="??" w:hAnsi="??" w:cs="??"/>
          <w:color w:val="000000"/>
          <w:szCs w:val="21"/>
        </w:rPr>
        <w:t>张元秀</w:t>
      </w:r>
      <w:r>
        <w:rPr>
          <w:rFonts w:ascii="??" w:hAnsi="??" w:cs="??"/>
          <w:color w:val="000000"/>
          <w:szCs w:val="21"/>
        </w:rPr>
        <w:tab/>
      </w:r>
      <w:r>
        <w:rPr>
          <w:rFonts w:ascii="??" w:hAnsi="??" w:cs="??"/>
          <w:color w:val="000000"/>
          <w:szCs w:val="21"/>
        </w:rPr>
        <w:t>不要你想念那个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奴才，你偏偏要想念那个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ascii="??" w:hAnsi="??" w:cs="??"/>
          <w:color w:val="000000"/>
          <w:szCs w:val="21"/>
        </w:rPr>
        <w:t>你不要想他了，</w:t>
      </w:r>
      <w:r>
        <w:rPr>
          <w:rFonts w:hint="default"/>
          <w:szCs w:val="21"/>
        </w:rPr>
        <w:t>那个奴才天良丧尽</w:t>
      </w:r>
      <w:r>
        <w:rPr>
          <w:rFonts w:ascii="??" w:hAnsi="??" w:cs="??"/>
          <w:color w:val="000000"/>
          <w:szCs w:val="21"/>
        </w:rPr>
        <w:t>，</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是，是，是，我不想他了，</w:t>
      </w:r>
      <w:r>
        <w:rPr>
          <w:rFonts w:hint="eastAsia" w:ascii="??" w:hAnsi="??" w:cs="??"/>
          <w:color w:val="000000"/>
          <w:szCs w:val="21"/>
        </w:rPr>
        <w:t>呃，</w:t>
      </w:r>
      <w:r>
        <w:rPr>
          <w:rFonts w:ascii="??" w:hAnsi="??" w:cs="??"/>
          <w:color w:val="000000"/>
          <w:szCs w:val="21"/>
        </w:rPr>
        <w:t>我们回去罢!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啊，</w:t>
      </w:r>
      <w:r>
        <w:rPr>
          <w:rFonts w:ascii="??" w:hAnsi="??" w:cs="??"/>
          <w:color w:val="000000"/>
          <w:szCs w:val="21"/>
        </w:rPr>
        <w:t>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w:t>
      </w:r>
    </w:p>
    <w:p>
      <w:pPr>
        <w:ind w:left="1260" w:hanging="1260"/>
      </w:pPr>
      <w:r>
        <w:rPr>
          <w:rFonts w:hint="default" w:ascii="??" w:hAnsi="??" w:cs="??"/>
          <w:color w:val="000000"/>
          <w:szCs w:val="21"/>
        </w:rPr>
        <w:t>张元秀</w:t>
      </w:r>
      <w:r>
        <w:rPr>
          <w:rFonts w:hint="default"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周梁桥下一婴孩，</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夫妻</w:t>
      </w:r>
      <w:r>
        <w:rPr>
          <w:rFonts w:hint="eastAsia" w:ascii="??" w:hAnsi="??" w:cs="??"/>
          <w:color w:val="000000"/>
          <w:szCs w:val="21"/>
        </w:rPr>
        <w:t>将</w:t>
      </w:r>
      <w:r>
        <w:rPr>
          <w:rFonts w:ascii="??" w:hAnsi="??" w:cs="??"/>
          <w:color w:val="000000"/>
          <w:szCs w:val="21"/>
        </w:rPr>
        <w:t>养十三载。</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早知奴才良心坏呀，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当初不该捡回来。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是我</w:t>
      </w:r>
      <w:r>
        <w:rPr>
          <w:rFonts w:ascii="??" w:hAnsi="??" w:cs="??"/>
          <w:color w:val="000000"/>
          <w:szCs w:val="21"/>
        </w:rPr>
        <w:t>错了，</w:t>
      </w:r>
      <w:r>
        <w:rPr>
          <w:rFonts w:hint="eastAsia" w:ascii="??" w:hAnsi="??" w:cs="??"/>
          <w:color w:val="000000"/>
          <w:szCs w:val="21"/>
        </w:rPr>
        <w:t>呃</w:t>
      </w:r>
      <w:r>
        <w:rPr>
          <w:rFonts w:ascii="??" w:hAnsi="??" w:cs="??"/>
          <w:color w:val="000000"/>
          <w:szCs w:val="21"/>
        </w:rPr>
        <w:t>，错了，回去罢。</w:t>
      </w:r>
    </w:p>
    <w:p>
      <w:pPr>
        <w:ind w:left="1260" w:hanging="1260"/>
        <w:rPr>
          <w:rFonts w:hint="default"/>
        </w:rPr>
      </w:pPr>
      <w:r>
        <w:rPr>
          <w:rFonts w:ascii="??" w:hAnsi="??" w:cs="??"/>
          <w:color w:val="000000"/>
          <w:szCs w:val="21"/>
        </w:rPr>
        <w:t>贺氏</w:t>
      </w:r>
      <w:r>
        <w:rPr>
          <w:rFonts w:ascii="??" w:hAnsi="??" w:cs="??"/>
          <w:color w:val="000000"/>
          <w:szCs w:val="21"/>
        </w:rPr>
        <w:tab/>
      </w:r>
      <w:r>
        <w:rPr>
          <w:rFonts w:ascii="??" w:hAnsi="??" w:cs="??"/>
          <w:color w:val="000000"/>
          <w:szCs w:val="21"/>
        </w:rPr>
        <w:t>呃，老老，你</w:t>
      </w:r>
      <w:r>
        <w:rPr>
          <w:rFonts w:hint="eastAsia" w:ascii="??" w:hAnsi="??" w:cs="??"/>
          <w:color w:val="000000"/>
          <w:szCs w:val="21"/>
        </w:rPr>
        <w:t>回</w:t>
      </w:r>
      <w:r>
        <w:rPr>
          <w:rFonts w:ascii="??" w:hAnsi="??" w:cs="??"/>
          <w:color w:val="000000"/>
          <w:szCs w:val="21"/>
        </w:rPr>
        <w:t>来。</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啊，老老。)</w:t>
      </w:r>
    </w:p>
    <w:p>
      <w:pPr>
        <w:ind w:left="1260" w:hanging="1260"/>
        <w:rPr>
          <w:rFonts w:hint="default"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做什么?</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哦，看什么?)</w:t>
      </w:r>
    </w:p>
    <w:p>
      <w:pPr>
        <w:ind w:left="1260" w:hanging="1260"/>
        <w:rPr>
          <w:rFonts w:hint="default"/>
        </w:rPr>
      </w:pPr>
      <w:r>
        <w:rPr>
          <w:rFonts w:ascii="??" w:hAnsi="??" w:cs="??"/>
          <w:color w:val="000000"/>
          <w:szCs w:val="21"/>
        </w:rPr>
        <w:t>贺氏</w:t>
      </w:r>
      <w:r>
        <w:rPr>
          <w:rFonts w:ascii="??" w:hAnsi="??" w:cs="??"/>
          <w:color w:val="000000"/>
          <w:szCs w:val="21"/>
        </w:rPr>
        <w:tab/>
      </w:r>
      <w:r>
        <w:rPr>
          <w:rFonts w:hint="default" w:ascii="??" w:hAnsi="??" w:cs="??"/>
          <w:color w:val="000000"/>
          <w:szCs w:val="21"/>
        </w:rPr>
        <w:t>呃，你来看——</w:t>
      </w:r>
      <w:r>
        <w:rPr>
          <w:rFonts w:ascii="??" w:hAnsi="??" w:cs="??"/>
          <w:color w:val="000000"/>
          <w:szCs w:val="21"/>
        </w:rPr>
        <w:t>你我的儿子</w:t>
      </w:r>
      <w:r>
        <w:rPr>
          <w:rFonts w:hint="default" w:ascii="??" w:hAnsi="??" w:cs="??"/>
          <w:color w:val="000000"/>
          <w:szCs w:val="21"/>
        </w:rPr>
        <w:t>(</w:t>
      </w:r>
      <w:r>
        <w:rPr>
          <w:rFonts w:ascii="??" w:hAnsi="??" w:cs="??"/>
          <w:color w:val="000000"/>
          <w:szCs w:val="21"/>
        </w:rPr>
        <w:t>他</w:t>
      </w:r>
      <w:r>
        <w:rPr>
          <w:rFonts w:hint="default" w:ascii="??" w:hAnsi="??" w:cs="??"/>
          <w:color w:val="000000"/>
          <w:szCs w:val="21"/>
        </w:rPr>
        <w:t>)</w:t>
      </w:r>
      <w:r>
        <w:rPr>
          <w:rFonts w:ascii="??" w:hAnsi="??" w:cs="??"/>
          <w:color w:val="000000"/>
          <w:szCs w:val="21"/>
        </w:rPr>
        <w:t>回来了</w:t>
      </w:r>
      <w:r>
        <w:rPr>
          <w:rFonts w:hint="default"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w:t>
      </w:r>
      <w:r>
        <w:rPr>
          <w:rFonts w:hint="eastAsia" w:ascii="??" w:hAnsi="??" w:cs="??"/>
          <w:color w:val="000000"/>
          <w:szCs w:val="21"/>
        </w:rPr>
        <w:t>(在哪里?)</w:t>
      </w:r>
    </w:p>
    <w:p>
      <w:pPr>
        <w:ind w:left="1260" w:hanging="1260"/>
        <w:rPr>
          <w:rFonts w:hint="default"/>
        </w:rPr>
      </w:pPr>
      <w:r>
        <w:rPr>
          <w:rFonts w:hint="default"/>
        </w:rPr>
        <w:t>贺氏</w:t>
      </w:r>
      <w:r>
        <w:rPr>
          <w:rFonts w:hint="default"/>
        </w:rPr>
        <w:tab/>
      </w:r>
      <w:r>
        <w:rPr>
          <w:rFonts w:hint="default"/>
        </w:rPr>
        <w:t>你来看。</w:t>
      </w:r>
    </w:p>
    <w:p>
      <w:pPr>
        <w:ind w:left="1260" w:hanging="1260"/>
        <w:rPr>
          <w:rFonts w:hint="default"/>
        </w:rPr>
      </w:pPr>
      <w:r>
        <w:rPr>
          <w:rFonts w:hint="default"/>
        </w:rPr>
        <w:t>张元秀</w:t>
      </w:r>
      <w:r>
        <w:rPr>
          <w:rFonts w:hint="default"/>
        </w:rPr>
        <w:tab/>
      </w:r>
      <w:r>
        <w:rPr>
          <w:rFonts w:hint="default"/>
        </w:rPr>
        <w:t>诶，在哪里?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大树底下乘凉的，那不是你我的儿子</w:t>
      </w:r>
      <w:r>
        <w:rPr>
          <w:rFonts w:hint="eastAsia" w:ascii="??" w:hAnsi="??" w:cs="??"/>
          <w:color w:val="000000"/>
          <w:szCs w:val="21"/>
        </w:rPr>
        <w:t>么</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诶，那不是你我的儿子啊。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呃，他</w:t>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那是放牛的牧童啊。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那</w:t>
      </w:r>
      <w:r>
        <w:rPr>
          <w:rFonts w:ascii="??" w:hAnsi="??" w:cs="??"/>
          <w:color w:val="000000"/>
          <w:szCs w:val="21"/>
        </w:rPr>
        <w:t>你我的儿子呢?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唉，在这里</w:t>
      </w:r>
      <w:r>
        <w:rPr>
          <w:rFonts w:hint="eastAsia" w:ascii="??" w:hAnsi="??" w:cs="??"/>
          <w:color w:val="000000"/>
          <w:szCs w:val="21"/>
        </w:rPr>
        <w:t>呀</w:t>
      </w:r>
      <w:r>
        <w:rPr>
          <w:rFonts w:ascii="??" w:hAnsi="??" w:cs="??"/>
          <w:color w:val="000000"/>
          <w:szCs w:val="21"/>
        </w:rPr>
        <w:t>。</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唉，在这厢呢!)</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0" w:leftChars="0" w:firstLine="0" w:firstLineChars="0"/>
        <w:jc w:val="both"/>
        <w:rPr>
          <w:rFonts w:hint="default" w:ascii="华文仿宋" w:hAnsi="华文仿宋" w:eastAsia="华文仿宋" w:cs="华文仿宋"/>
          <w:bCs/>
          <w:color w:val="000000"/>
        </w:rPr>
      </w:pPr>
      <w:r>
        <w:rPr>
          <w:rFonts w:ascii="??" w:hAnsi="??" w:cs="??"/>
          <w:color w:val="000000"/>
          <w:szCs w:val="21"/>
        </w:rPr>
        <w:t>张继保中状元，见生身父母，生父建议他认下养父、养母，张继保不愿意，生母向他展示血书。</w:t>
      </w:r>
      <w:r>
        <w:rPr>
          <w:rFonts w:hint="default" w:ascii="??" w:hAnsi="??" w:cs="??"/>
          <w:color w:val="000000"/>
          <w:szCs w:val="21"/>
        </w:rPr>
        <w:t xml:space="preserve"> </w:t>
      </w:r>
      <w:r>
        <w:rPr>
          <w:rFonts w:hint="default" w:ascii="华文仿宋" w:hAnsi="华文仿宋" w:eastAsia="华文仿宋" w:cs="华文仿宋"/>
          <w:bCs/>
          <w:color w:val="000000"/>
        </w:rPr>
        <w:t>(</w:t>
      </w:r>
      <w:r>
        <w:rPr>
          <w:rFonts w:hint="default" w:ascii="楷体" w:hAnsi="楷体" w:eastAsia="楷体" w:cs="??"/>
          <w:b/>
          <w:color w:val="000000"/>
          <w:szCs w:val="21"/>
        </w:rPr>
        <w:t>略</w:t>
      </w:r>
      <w:r>
        <w:rPr>
          <w:rFonts w:hint="default" w:ascii="华文仿宋" w:hAnsi="华文仿宋" w:eastAsia="华文仿宋" w:cs="华文仿宋"/>
          <w:bCs/>
          <w:color w:val="000000"/>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both"/>
        <w:rPr>
          <w:rFonts w:hint="default" w:ascii="华文仿宋" w:hAnsi="华文仿宋" w:eastAsia="华文仿宋" w:cs="华文仿宋"/>
          <w:bCs/>
          <w:color w:val="000000"/>
        </w:rPr>
      </w:pPr>
      <w:r>
        <w:rPr>
          <w:rFonts w:hint="default"/>
          <w:szCs w:val="21"/>
        </w:rPr>
        <w:t>(</w:t>
      </w:r>
      <w:r>
        <w:rPr>
          <w:szCs w:val="21"/>
        </w:rPr>
        <w:t>周小哥</w:t>
      </w:r>
      <w:r>
        <w:rPr>
          <w:rFonts w:hint="default"/>
          <w:szCs w:val="21"/>
        </w:rPr>
        <w:tab/>
      </w:r>
      <w:r>
        <w:rPr>
          <w:rFonts w:hint="eastAsia"/>
        </w:rPr>
        <w:t>(</w:t>
      </w:r>
      <w:r>
        <w:rPr>
          <w:rFonts w:hint="default" w:ascii="楷体" w:hAnsi="楷体" w:eastAsia="楷体" w:cs="楷体"/>
          <w:szCs w:val="21"/>
        </w:rPr>
        <w:t>念</w:t>
      </w:r>
      <w:r>
        <w:rPr>
          <w:rFonts w:hint="eastAsia"/>
        </w:rPr>
        <w:t>)</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结彩悬旗——结彩悬旗是鲜明要整齐，两旁站立休要笑嘻嘻，是休要笑嘻嘻。</w:t>
      </w:r>
      <w:r>
        <w:rPr>
          <w:rStyle w:val="12"/>
          <w:rFonts w:hint="default" w:ascii="??" w:hAnsi="??" w:cs="??"/>
          <w:color w:val="000000"/>
          <w:szCs w:val="21"/>
        </w:rPr>
        <w:footnoteReference w:id="481"/>
      </w:r>
      <w:r>
        <w:rPr>
          <w:rFonts w:hint="default"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rPr>
          <w:rFonts w:hint="default" w:ascii="??" w:hAnsi="??" w:cs="??"/>
          <w:color w:val="000000"/>
          <w:szCs w:val="21"/>
        </w:rPr>
      </w:pPr>
      <w:r>
        <w:rPr>
          <w:szCs w:val="21"/>
        </w:rPr>
        <w:t>张元秀</w:t>
      </w:r>
      <w:r>
        <w:rPr>
          <w:szCs w:val="21"/>
        </w:rPr>
        <w:tab/>
      </w:r>
      <w:r>
        <w:rPr>
          <w:szCs w:val="21"/>
        </w:rPr>
        <w:t>走哇!</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w:t>
      </w:r>
    </w:p>
    <w:p>
      <w:pPr>
        <w:ind w:left="1260" w:hanging="1260"/>
        <w:rPr>
          <w:rFonts w:hint="default" w:ascii="??" w:hAnsi="??" w:cs="??"/>
          <w:color w:val="000000"/>
          <w:szCs w:val="21"/>
        </w:rPr>
      </w:pPr>
      <w:r>
        <w:rPr>
          <w:rFonts w:hint="default" w:ascii="??" w:hAnsi="??" w:cs="??"/>
          <w:color w:val="000000"/>
          <w:szCs w:val="21"/>
        </w:rPr>
        <w:t>(张元秀</w:t>
      </w:r>
      <w:r>
        <w:rPr>
          <w:rFonts w:hint="default" w:ascii="楷体" w:hAnsi="楷体" w:eastAsia="楷体" w:cs="??"/>
          <w:color w:val="000000"/>
          <w:szCs w:val="21"/>
        </w:rPr>
        <w:t>搀扶</w:t>
      </w:r>
      <w:r>
        <w:rPr>
          <w:rFonts w:hint="default" w:ascii="??" w:hAnsi="??" w:cs="??"/>
          <w:color w:val="000000"/>
          <w:szCs w:val="21"/>
        </w:rPr>
        <w:t>贺氏</w:t>
      </w:r>
      <w:r>
        <w:rPr>
          <w:rFonts w:hint="default" w:ascii="楷体" w:hAnsi="楷体" w:eastAsia="楷体" w:cs="??"/>
          <w:color w:val="000000"/>
          <w:szCs w:val="21"/>
        </w:rPr>
        <w:t>上</w:t>
      </w:r>
      <w:r>
        <w:rPr>
          <w:rFonts w:hint="default"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】老来无嗣绝后传</w:t>
      </w:r>
      <w:r>
        <w:rPr>
          <w:rFonts w:hint="eastAsia"/>
          <w:szCs w:val="21"/>
        </w:rPr>
        <w:t>(</w:t>
      </w:r>
      <w:r>
        <w:rPr>
          <w:rFonts w:hint="eastAsia" w:ascii="楷体" w:hAnsi="楷体" w:eastAsia="楷体" w:cs="楷体"/>
          <w:szCs w:val="21"/>
        </w:rPr>
        <w:t>或</w:t>
      </w:r>
      <w:r>
        <w:rPr>
          <w:rFonts w:hint="eastAsia"/>
          <w:szCs w:val="21"/>
        </w:rPr>
        <w:t>：</w:t>
      </w:r>
      <w:r>
        <w:rPr>
          <w:szCs w:val="21"/>
        </w:rPr>
        <w:t>老来无子</w:t>
      </w:r>
      <w:r>
        <w:rPr>
          <w:rFonts w:hint="eastAsia"/>
          <w:szCs w:val="21"/>
        </w:rPr>
        <w:t>接</w:t>
      </w:r>
      <w:r>
        <w:rPr>
          <w:szCs w:val="21"/>
        </w:rPr>
        <w:t>后传</w:t>
      </w:r>
      <w:r>
        <w:rPr>
          <w:rFonts w:hint="eastAsia"/>
          <w:szCs w:val="21"/>
        </w:rPr>
        <w:t>)</w:t>
      </w:r>
      <w:r>
        <w:rPr>
          <w:rFonts w:hint="eastAsia"/>
          <w:sz w:val="18"/>
          <w:szCs w:val="18"/>
        </w:rPr>
        <w:t>呐</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w:t>
      </w:r>
      <w:r>
        <w:rPr>
          <w:color w:val="auto"/>
          <w:szCs w:val="21"/>
        </w:rPr>
        <w:t>行</w:t>
      </w:r>
      <w:r>
        <w:rPr>
          <w:szCs w:val="21"/>
        </w:rPr>
        <w:t>也难来坐也难。</w:t>
      </w:r>
    </w:p>
    <w:p>
      <w:pPr>
        <w:ind w:left="1260" w:hanging="1260"/>
      </w:pPr>
      <w:r>
        <w:rPr>
          <w:szCs w:val="21"/>
        </w:rPr>
        <w:t>贺氏</w:t>
      </w:r>
      <w:r>
        <w:rPr>
          <w:szCs w:val="21"/>
        </w:rPr>
        <w:tab/>
      </w:r>
      <w:r>
        <w:rPr>
          <w:szCs w:val="21"/>
        </w:rPr>
        <w:t>喂呀</w:t>
      </w:r>
      <w:r>
        <w:rPr>
          <w:rFonts w:hint="eastAsia"/>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啊，妈妈，</w:t>
      </w:r>
      <w:r>
        <w:rPr>
          <w:rFonts w:hint="eastAsia"/>
          <w:szCs w:val="21"/>
        </w:rPr>
        <w:t>你</w:t>
      </w:r>
      <w:r>
        <w:rPr>
          <w:rFonts w:hint="default"/>
          <w:szCs w:val="21"/>
        </w:rPr>
        <w:t>(歇得是)</w:t>
      </w:r>
      <w:r>
        <w:rPr>
          <w:szCs w:val="21"/>
        </w:rPr>
        <w:t>怎么样了?</w:t>
      </w:r>
    </w:p>
    <w:p>
      <w:pPr>
        <w:ind w:left="1260" w:hanging="1260"/>
      </w:pPr>
      <w:r>
        <w:rPr>
          <w:szCs w:val="21"/>
        </w:rPr>
        <w:t>贺氏</w:t>
      </w:r>
      <w:r>
        <w:rPr>
          <w:szCs w:val="21"/>
        </w:rPr>
        <w:tab/>
      </w:r>
      <w:r>
        <w:rPr>
          <w:rFonts w:hint="default"/>
          <w:szCs w:val="21"/>
        </w:rPr>
        <w:t>(我)</w:t>
      </w:r>
      <w:r>
        <w:rPr>
          <w:szCs w:val="21"/>
        </w:rPr>
        <w:t>腹中饥饿，难以行走啊。</w:t>
      </w:r>
    </w:p>
    <w:p>
      <w:pPr>
        <w:ind w:left="1260" w:hanging="1260"/>
      </w:pPr>
      <w:r>
        <w:rPr>
          <w:szCs w:val="21"/>
        </w:rPr>
        <w:t>张元秀</w:t>
      </w:r>
      <w:r>
        <w:rPr>
          <w:szCs w:val="21"/>
        </w:rPr>
        <w:tab/>
      </w:r>
      <w:r>
        <w:rPr>
          <w:szCs w:val="21"/>
        </w:rPr>
        <w:t>唉</w:t>
      </w:r>
      <w:r>
        <w:rPr>
          <w:rFonts w:hint="eastAsia"/>
          <w:szCs w:val="21"/>
        </w:rPr>
        <w:t>，</w:t>
      </w:r>
      <w:r>
        <w:rPr>
          <w:szCs w:val="21"/>
        </w:rPr>
        <w:t>倒也可怜!</w:t>
      </w:r>
    </w:p>
    <w:p>
      <w:pPr>
        <w:ind w:left="1260" w:hanging="1260"/>
      </w:pPr>
      <w:r>
        <w:rPr>
          <w:szCs w:val="21"/>
        </w:rPr>
        <w:t>张元秀</w:t>
      </w:r>
      <w:r>
        <w:rPr>
          <w:szCs w:val="21"/>
        </w:rPr>
        <w:tab/>
      </w:r>
      <w:r>
        <w:rPr>
          <w:szCs w:val="21"/>
        </w:rPr>
        <w:t>妈妈，看前面有一大户人家，待我前去讨些汤水</w:t>
      </w:r>
      <w:r>
        <w:rPr>
          <w:rFonts w:hint="eastAsia"/>
          <w:szCs w:val="21"/>
        </w:rPr>
        <w:t>来</w:t>
      </w:r>
      <w:r>
        <w:rPr>
          <w:szCs w:val="21"/>
        </w:rPr>
        <w:t>吃。</w:t>
      </w:r>
      <w:r>
        <w:rPr>
          <w:rFonts w:hint="eastAsia"/>
          <w:szCs w:val="21"/>
        </w:rPr>
        <w:t>(</w:t>
      </w:r>
      <w:r>
        <w:rPr>
          <w:rFonts w:hint="eastAsia" w:ascii="楷体" w:hAnsi="楷体" w:eastAsia="楷体" w:cs="楷体"/>
          <w:szCs w:val="21"/>
        </w:rPr>
        <w:t>或</w:t>
      </w:r>
      <w:r>
        <w:rPr>
          <w:rFonts w:hint="eastAsia"/>
          <w:szCs w:val="21"/>
        </w:rPr>
        <w:t>：</w:t>
      </w:r>
      <w:r>
        <w:rPr>
          <w:szCs w:val="21"/>
        </w:rPr>
        <w:t>妈妈，你我到前面大户人家，讨些汤水吃。</w:t>
      </w:r>
      <w:r>
        <w:rPr>
          <w:rFonts w:hint="eastAsia"/>
          <w:szCs w:val="21"/>
        </w:rPr>
        <w:t>)</w:t>
      </w:r>
    </w:p>
    <w:p>
      <w:pPr>
        <w:ind w:left="1260" w:hanging="1260"/>
      </w:pPr>
      <w:r>
        <w:rPr>
          <w:szCs w:val="21"/>
        </w:rPr>
        <w:t>贺氏</w:t>
      </w:r>
      <w:r>
        <w:rPr>
          <w:szCs w:val="21"/>
        </w:rPr>
        <w:tab/>
      </w:r>
      <w:r>
        <w:rPr>
          <w:szCs w:val="21"/>
        </w:rPr>
        <w:t>我走不动呃。</w:t>
      </w:r>
    </w:p>
    <w:p>
      <w:pPr>
        <w:ind w:left="1260" w:hanging="1260"/>
      </w:pPr>
      <w:r>
        <w:rPr>
          <w:szCs w:val="21"/>
        </w:rPr>
        <w:t>张元秀</w:t>
      </w:r>
      <w:r>
        <w:rPr>
          <w:szCs w:val="21"/>
        </w:rPr>
        <w:tab/>
      </w:r>
      <w:r>
        <w:rPr>
          <w:rFonts w:hint="eastAsia"/>
          <w:szCs w:val="21"/>
        </w:rPr>
        <w:t>(哦，)</w:t>
      </w:r>
      <w:r>
        <w:rPr>
          <w:szCs w:val="21"/>
        </w:rPr>
        <w:t>你走不动呃。</w:t>
      </w:r>
    </w:p>
    <w:p>
      <w:pPr>
        <w:ind w:left="1260" w:hanging="1260"/>
      </w:pPr>
      <w:r>
        <w:rPr>
          <w:szCs w:val="21"/>
        </w:rPr>
        <w:t>贺氏</w:t>
      </w:r>
      <w:r>
        <w:rPr>
          <w:szCs w:val="21"/>
        </w:rPr>
        <w:tab/>
      </w:r>
      <w:r>
        <w:rPr>
          <w:szCs w:val="21"/>
        </w:rPr>
        <w:t>你来搀我</w:t>
      </w:r>
      <w:r>
        <w:rPr>
          <w:rFonts w:hint="eastAsia" w:ascii="Verdana" w:hAnsi="Verdana" w:cs="Verdana"/>
          <w:color w:val="000000"/>
          <w:szCs w:val="21"/>
        </w:rPr>
        <w:t>……</w:t>
      </w:r>
    </w:p>
    <w:p>
      <w:pPr>
        <w:ind w:left="1260" w:hanging="1260"/>
      </w:pPr>
      <w:r>
        <w:rPr>
          <w:szCs w:val="21"/>
        </w:rPr>
        <w:t>张元秀</w:t>
      </w:r>
      <w:r>
        <w:rPr>
          <w:szCs w:val="21"/>
        </w:rPr>
        <w:tab/>
      </w:r>
      <w:r>
        <w:rPr>
          <w:szCs w:val="21"/>
        </w:rPr>
        <w:t>是是是，唉，待我来搀你呀。</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】屋漏偏遭连阴雨</w:t>
      </w:r>
      <w:r>
        <w:rPr>
          <w:rFonts w:hint="eastAsia"/>
          <w:sz w:val="18"/>
          <w:szCs w:val="18"/>
        </w:rPr>
        <w:t>呀</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】破船又遇当头风。</w:t>
      </w:r>
    </w:p>
    <w:p>
      <w:pPr>
        <w:ind w:left="1260" w:hanging="1260"/>
      </w:pPr>
      <w:r>
        <w:rPr>
          <w:szCs w:val="21"/>
        </w:rPr>
        <w:t>张元秀</w:t>
      </w:r>
      <w:r>
        <w:rPr>
          <w:szCs w:val="21"/>
        </w:rPr>
        <w:tab/>
      </w:r>
      <w:r>
        <w:rPr>
          <w:szCs w:val="21"/>
        </w:rPr>
        <w:t>唉!我当大户人家</w:t>
      </w:r>
      <w:r>
        <w:rPr>
          <w:rFonts w:hint="default"/>
          <w:szCs w:val="21"/>
        </w:rPr>
        <w:t>(</w:t>
      </w:r>
      <w:r>
        <w:rPr>
          <w:rFonts w:hint="eastAsia" w:ascii="楷体" w:hAnsi="楷体" w:eastAsia="楷体" w:cs="楷体"/>
          <w:szCs w:val="21"/>
        </w:rPr>
        <w:t>或</w:t>
      </w:r>
      <w:r>
        <w:rPr>
          <w:rFonts w:hint="eastAsia"/>
          <w:szCs w:val="21"/>
        </w:rPr>
        <w:t>：</w:t>
      </w:r>
      <w:r>
        <w:rPr>
          <w:rFonts w:hint="default"/>
          <w:szCs w:val="21"/>
        </w:rPr>
        <w:t>我道是什么大户人家)</w:t>
      </w:r>
      <w:r>
        <w:rPr>
          <w:szCs w:val="21"/>
        </w:rPr>
        <w:t>，偏偏又来到这个讨厌的亭子上了。</w:t>
      </w:r>
    </w:p>
    <w:p>
      <w:pPr>
        <w:ind w:left="1260" w:hanging="1260"/>
      </w:pPr>
      <w:r>
        <w:rPr>
          <w:szCs w:val="21"/>
        </w:rPr>
        <w:t>贺氏</w:t>
      </w:r>
      <w:r>
        <w:rPr>
          <w:szCs w:val="21"/>
        </w:rPr>
        <w:tab/>
      </w:r>
      <w:r>
        <w:rPr>
          <w:szCs w:val="21"/>
        </w:rPr>
        <w:t>老老，</w:t>
      </w:r>
      <w:r>
        <w:rPr>
          <w:rFonts w:hint="default"/>
          <w:szCs w:val="21"/>
        </w:rPr>
        <w:t>(</w:t>
      </w:r>
      <w:r>
        <w:rPr>
          <w:szCs w:val="21"/>
        </w:rPr>
        <w:t>你</w:t>
      </w:r>
      <w:r>
        <w:rPr>
          <w:rFonts w:hint="default"/>
          <w:szCs w:val="21"/>
        </w:rPr>
        <w:t>)</w:t>
      </w:r>
      <w:r>
        <w:rPr>
          <w:szCs w:val="21"/>
        </w:rPr>
        <w:t>到了无有?</w:t>
      </w:r>
    </w:p>
    <w:p>
      <w:pPr>
        <w:ind w:left="1260" w:hanging="1260"/>
      </w:pPr>
      <w:r>
        <w:rPr>
          <w:szCs w:val="21"/>
        </w:rPr>
        <w:t>张元秀</w:t>
      </w:r>
      <w:r>
        <w:rPr>
          <w:szCs w:val="21"/>
        </w:rPr>
        <w:tab/>
      </w:r>
      <w:r>
        <w:rPr>
          <w:rFonts w:hint="eastAsia"/>
          <w:szCs w:val="21"/>
        </w:rPr>
        <w:t>(呃，)</w:t>
      </w:r>
      <w:r>
        <w:rPr>
          <w:szCs w:val="21"/>
        </w:rPr>
        <w:t>还未曾到啊。</w:t>
      </w:r>
    </w:p>
    <w:p>
      <w:pPr>
        <w:ind w:left="1260" w:hanging="1260"/>
      </w:pPr>
      <w:r>
        <w:rPr>
          <w:szCs w:val="21"/>
        </w:rPr>
        <w:t>贺氏</w:t>
      </w:r>
      <w:r>
        <w:rPr>
          <w:szCs w:val="21"/>
        </w:rPr>
        <w:tab/>
      </w:r>
      <w:r>
        <w:rPr>
          <w:szCs w:val="21"/>
        </w:rPr>
        <w:t>我们歇息歇息。</w:t>
      </w:r>
    </w:p>
    <w:p>
      <w:pPr>
        <w:ind w:left="1260" w:hanging="1260"/>
      </w:pPr>
      <w:r>
        <w:rPr>
          <w:szCs w:val="21"/>
        </w:rPr>
        <w:t>张元秀</w:t>
      </w:r>
      <w:r>
        <w:rPr>
          <w:szCs w:val="21"/>
        </w:rPr>
        <w:tab/>
      </w:r>
      <w:r>
        <w:rPr>
          <w:szCs w:val="21"/>
        </w:rPr>
        <w:t>哦，歇息歇息再走哇。</w:t>
      </w:r>
    </w:p>
    <w:p>
      <w:pPr>
        <w:ind w:left="1260" w:hanging="1260"/>
      </w:pPr>
      <w:r>
        <w:rPr>
          <w:szCs w:val="21"/>
        </w:rPr>
        <w:t>贺氏</w:t>
      </w:r>
      <w:r>
        <w:rPr>
          <w:szCs w:val="21"/>
        </w:rPr>
        <w:tab/>
      </w:r>
      <w:r>
        <w:rPr>
          <w:szCs w:val="21"/>
        </w:rPr>
        <w:t>啊老老，这是什么所在呀?!</w:t>
      </w:r>
    </w:p>
    <w:p>
      <w:pPr>
        <w:ind w:left="1260" w:hanging="1260"/>
      </w:pPr>
      <w:r>
        <w:rPr>
          <w:szCs w:val="21"/>
        </w:rPr>
        <w:t>张元秀</w:t>
      </w:r>
      <w:r>
        <w:rPr>
          <w:szCs w:val="21"/>
        </w:rPr>
        <w:tab/>
      </w:r>
      <w:r>
        <w:rPr>
          <w:szCs w:val="21"/>
        </w:rPr>
        <w:t>这就是青风亭!</w:t>
      </w:r>
    </w:p>
    <w:p>
      <w:pPr>
        <w:ind w:left="1260" w:hanging="1260"/>
      </w:pPr>
      <w:r>
        <w:rPr>
          <w:szCs w:val="21"/>
        </w:rPr>
        <w:t>贺氏</w:t>
      </w:r>
      <w:r>
        <w:rPr>
          <w:szCs w:val="21"/>
        </w:rPr>
        <w:tab/>
      </w:r>
      <w:r>
        <w:rPr>
          <w:szCs w:val="21"/>
        </w:rPr>
        <w:t>哦，这就是青风亭——依我看来，不叫作青风亭。</w:t>
      </w:r>
    </w:p>
    <w:p>
      <w:pPr>
        <w:ind w:left="1260" w:hanging="1260"/>
      </w:pPr>
      <w:r>
        <w:rPr>
          <w:szCs w:val="21"/>
        </w:rPr>
        <w:t>张元秀</w:t>
      </w:r>
      <w:r>
        <w:rPr>
          <w:szCs w:val="21"/>
        </w:rPr>
        <w:tab/>
      </w:r>
      <w:r>
        <w:rPr>
          <w:szCs w:val="21"/>
        </w:rPr>
        <w:t>叫什么?</w:t>
      </w:r>
    </w:p>
    <w:p>
      <w:pPr>
        <w:ind w:left="1260" w:hanging="1260"/>
      </w:pPr>
      <w:r>
        <w:rPr>
          <w:szCs w:val="21"/>
        </w:rPr>
        <w:t>贺氏</w:t>
      </w:r>
      <w:r>
        <w:rPr>
          <w:szCs w:val="21"/>
        </w:rPr>
        <w:tab/>
      </w:r>
      <w:r>
        <w:rPr>
          <w:szCs w:val="21"/>
        </w:rPr>
        <w:t>要叫</w:t>
      </w:r>
      <w:r>
        <w:rPr>
          <w:rFonts w:hint="eastAsia"/>
          <w:szCs w:val="21"/>
        </w:rPr>
        <w:t>(、</w:t>
      </w:r>
      <w:r>
        <w:rPr>
          <w:szCs w:val="21"/>
        </w:rPr>
        <w:t>叫坐</w:t>
      </w:r>
      <w:r>
        <w:rPr>
          <w:rFonts w:hint="eastAsia"/>
          <w:szCs w:val="21"/>
        </w:rPr>
        <w:t>)</w:t>
      </w:r>
      <w:r>
        <w:rPr>
          <w:rFonts w:hint="eastAsia" w:ascii="宋体" w:hAnsi="宋体" w:cs="宋体"/>
          <w:szCs w:val="21"/>
        </w:rPr>
        <w:t>“</w:t>
      </w:r>
      <w:r>
        <w:rPr>
          <w:szCs w:val="21"/>
        </w:rPr>
        <w:t>望儿亭</w:t>
      </w:r>
      <w:r>
        <w:rPr>
          <w:rFonts w:hint="eastAsia"/>
          <w:szCs w:val="21"/>
        </w:rPr>
        <w:t>”</w:t>
      </w:r>
      <w:r>
        <w:rPr>
          <w:szCs w:val="21"/>
        </w:rPr>
        <w:t>!</w:t>
      </w:r>
    </w:p>
    <w:p>
      <w:pPr>
        <w:ind w:left="1260" w:hanging="1260"/>
      </w:pPr>
      <w:r>
        <w:rPr>
          <w:rFonts w:ascii="??" w:hAnsi="??" w:cs="??"/>
          <w:color w:val="000000"/>
          <w:szCs w:val="21"/>
        </w:rPr>
        <w:t>张元秀</w:t>
      </w:r>
      <w:r>
        <w:rPr>
          <w:rFonts w:ascii="??" w:hAnsi="??" w:cs="??"/>
          <w:color w:val="000000"/>
          <w:szCs w:val="21"/>
        </w:rPr>
        <w:tab/>
      </w:r>
      <w:r>
        <w:rPr>
          <w:rFonts w:hint="eastAsia"/>
          <w:szCs w:val="21"/>
        </w:rPr>
        <w:t>诶，“断肠亭”啊!</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喂呀，儿啊，呃</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二黄散板</w:t>
      </w:r>
      <w:r>
        <w:rPr>
          <w:szCs w:val="21"/>
        </w:rPr>
        <w:t>】到如今</w:t>
      </w:r>
      <w:r>
        <w:rPr>
          <w:sz w:val="18"/>
          <w:szCs w:val="18"/>
        </w:rPr>
        <w:t>呐</w:t>
      </w:r>
      <w:r>
        <w:rPr>
          <w:rFonts w:ascii="Arial" w:hAnsi="Arial" w:cs="Arial"/>
          <w:color w:val="000000"/>
        </w:rPr>
        <w:t>亭</w:t>
      </w:r>
      <w:r>
        <w:rPr>
          <w:rFonts w:ascii="Arial" w:hAnsi="Arial" w:cs="Arial"/>
        </w:rPr>
        <w:t>在人</w:t>
      </w:r>
      <w:r>
        <w:rPr>
          <w:rStyle w:val="9"/>
          <w:rFonts w:ascii="Arial" w:hAnsi="Arial" w:cs="Arial"/>
          <w:color w:val="000000"/>
        </w:rPr>
        <w:t>不在</w:t>
      </w:r>
      <w:r>
        <w:rPr>
          <w:rFonts w:ascii="Arial" w:hAnsi="Arial" w:cs="Arial"/>
        </w:rPr>
        <w:t>，</w:t>
      </w:r>
    </w:p>
    <w:p>
      <w:pPr>
        <w:ind w:left="1260" w:hanging="1260"/>
      </w:pPr>
      <w:r>
        <w:rPr>
          <w:szCs w:val="21"/>
        </w:rPr>
        <w:t>贺氏</w:t>
      </w:r>
      <w:r>
        <w:rPr>
          <w:szCs w:val="21"/>
        </w:rPr>
        <w:tab/>
      </w:r>
      <w:r>
        <w:rPr>
          <w:szCs w:val="21"/>
        </w:rPr>
        <w:t>【</w:t>
      </w:r>
      <w:r>
        <w:rPr>
          <w:rFonts w:ascii="楷体" w:hAnsi="楷体" w:eastAsia="楷体" w:cs="楷体"/>
          <w:szCs w:val="21"/>
        </w:rPr>
        <w:t>二黄散板</w:t>
      </w:r>
      <w:r>
        <w:rPr>
          <w:szCs w:val="21"/>
        </w:rPr>
        <w:t>】水流千遭不回来。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二黄散板</w:t>
      </w:r>
      <w:r>
        <w:rPr>
          <w:rFonts w:ascii="??" w:hAnsi="??" w:cs="??"/>
          <w:color w:val="000000"/>
          <w:szCs w:val="21"/>
        </w:rPr>
        <w:t>】</w:t>
      </w:r>
      <w:r>
        <w:rPr>
          <w:rFonts w:ascii="Arial" w:hAnsi="Arial" w:cs="Arial"/>
          <w:color w:val="000000"/>
        </w:rPr>
        <w:t>哭一声娇儿</w:t>
      </w:r>
      <w:r>
        <w:rPr>
          <w:rFonts w:ascii="Arial" w:hAnsi="Arial" w:cs="Arial"/>
          <w:color w:val="000000"/>
          <w:sz w:val="18"/>
          <w:szCs w:val="18"/>
        </w:rPr>
        <w:t>啊</w:t>
      </w:r>
      <w:r>
        <w:rPr>
          <w:szCs w:val="21"/>
        </w:rPr>
        <w:t>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在，</w:t>
      </w:r>
    </w:p>
    <w:p>
      <w:pPr>
        <w:ind w:left="1260" w:hanging="1260"/>
        <w:rPr>
          <w:rFonts w:ascii="Arial" w:hAnsi="Arial" w:cs="Arial"/>
          <w:color w:val="000000"/>
        </w:rPr>
      </w:pPr>
      <w:r>
        <w:rPr>
          <w:szCs w:val="21"/>
        </w:rPr>
        <w:t>贺氏</w:t>
      </w:r>
      <w:r>
        <w:rPr>
          <w:szCs w:val="21"/>
        </w:rPr>
        <w:tab/>
      </w:r>
      <w:r>
        <w:rPr>
          <w:rFonts w:ascii="??" w:hAnsi="??" w:cs="??"/>
          <w:color w:val="000000"/>
          <w:szCs w:val="21"/>
        </w:rPr>
        <w:t>【</w:t>
      </w:r>
      <w:r>
        <w:rPr>
          <w:rFonts w:ascii="楷体" w:hAnsi="楷体" w:eastAsia="楷体" w:cs="??"/>
          <w:color w:val="000000"/>
          <w:szCs w:val="21"/>
        </w:rPr>
        <w:t>二黄散板</w:t>
      </w:r>
      <w:r>
        <w:rPr>
          <w:rFonts w:ascii="??" w:hAnsi="??" w:cs="??"/>
          <w:color w:val="000000"/>
          <w:szCs w:val="21"/>
        </w:rPr>
        <w:t>】</w:t>
      </w:r>
      <w:r>
        <w:rPr>
          <w:rFonts w:ascii="Arial" w:hAnsi="Arial" w:cs="Arial"/>
          <w:color w:val="000000"/>
        </w:rPr>
        <w:t>我二老过世</w:t>
      </w:r>
      <w:r>
        <w:rPr>
          <w:rFonts w:hint="eastAsia" w:ascii="Arial" w:hAnsi="Arial" w:cs="Arial"/>
          <w:color w:val="000000"/>
          <w:sz w:val="18"/>
          <w:szCs w:val="18"/>
        </w:rPr>
        <w:t>呀</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：下世)</w:t>
      </w:r>
      <w:r>
        <w:rPr>
          <w:rFonts w:ascii="Arial" w:hAnsi="Arial" w:cs="Arial"/>
          <w:color w:val="000000"/>
        </w:rPr>
        <w:t>无有人埋。</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诶，这儿</w:t>
      </w:r>
      <w:r>
        <w:rPr>
          <w:rFonts w:hint="eastAsia" w:ascii="??" w:hAnsi="??" w:cs="??"/>
          <w:color w:val="000000"/>
          <w:szCs w:val="21"/>
        </w:rPr>
        <w:t>……</w:t>
      </w:r>
      <w:r>
        <w:rPr>
          <w:rFonts w:hint="default" w:ascii="Arial" w:hAnsi="Arial" w:cs="Arial"/>
          <w:color w:val="000000"/>
        </w:rPr>
        <w:t>打扫亭子。哦哟，这儿怎么来两位，这儿歇着了。)</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诶哟，这不是张家伯伯么?待我叫他。)</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啊，张伯伯——)</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啊老老，外面有人唤你</w:t>
      </w:r>
      <w:r>
        <w:rPr>
          <w:rFonts w:hint="eastAsia" w:ascii="??" w:hAnsi="??" w:cs="??"/>
          <w:color w:val="000000"/>
          <w:szCs w:val="21"/>
        </w:rPr>
        <w:t>去</w:t>
      </w:r>
      <w:r>
        <w:rPr>
          <w:rFonts w:ascii="??" w:hAnsi="??" w:cs="??"/>
          <w:color w:val="000000"/>
          <w:szCs w:val="21"/>
        </w:rPr>
        <w:t>。</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啊老老，外厢有人唤你呢。</w:t>
      </w:r>
      <w:r>
        <w:rPr>
          <w:rFonts w:hint="default"/>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啊，外面有人唤我?</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怎么，有人唤我</w:t>
      </w:r>
      <w:r>
        <w:rPr>
          <w:rFonts w:hint="default" w:ascii="??" w:hAnsi="??" w:cs="??"/>
          <w:color w:val="000000"/>
          <w:szCs w:val="21"/>
        </w:rPr>
        <w:t>?</w:t>
      </w:r>
      <w:r>
        <w:rPr>
          <w:rFonts w:hint="default"/>
          <w:szCs w:val="21"/>
        </w:rPr>
        <w:t>)</w:t>
      </w:r>
      <w:r>
        <w:rPr>
          <w:rFonts w:hint="eastAsia" w:ascii="??" w:hAnsi="??" w:cs="??"/>
          <w:color w:val="000000"/>
          <w:szCs w:val="21"/>
        </w:rPr>
        <w:t>不错，</w:t>
      </w:r>
      <w:r>
        <w:rPr>
          <w:rFonts w:ascii="??" w:hAnsi="??" w:cs="??"/>
          <w:color w:val="000000"/>
          <w:szCs w:val="21"/>
        </w:rPr>
        <w:t>待我看来。</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老老，</w:t>
      </w:r>
      <w:r>
        <w:rPr>
          <w:rFonts w:ascii="??" w:hAnsi="??" w:cs="??"/>
          <w:color w:val="000000"/>
          <w:szCs w:val="21"/>
        </w:rPr>
        <w:t>外面的风大，快些进来。</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晓得</w:t>
      </w:r>
      <w:r>
        <w:rPr>
          <w:rFonts w:ascii="??" w:hAnsi="??" w:eastAsia="??" w:cs="??"/>
          <w:color w:val="000000"/>
          <w:szCs w:val="21"/>
        </w:rPr>
        <w:t>——</w:t>
      </w:r>
      <w:r>
        <w:rPr>
          <w:rFonts w:ascii="??" w:hAnsi="??" w:cs="??"/>
          <w:color w:val="000000"/>
          <w:szCs w:val="21"/>
        </w:rPr>
        <w:t>是哪一位呀?</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嘿，张伯伯，是我。)</w:t>
      </w:r>
    </w:p>
    <w:p>
      <w:pPr>
        <w:ind w:left="1260" w:hanging="1260"/>
        <w:rPr>
          <w:rFonts w:ascii="??" w:hAnsi="??" w:cs="??"/>
          <w:color w:val="000000"/>
          <w:szCs w:val="21"/>
        </w:rPr>
      </w:pPr>
      <w:r>
        <w:rPr>
          <w:rFonts w:hint="default" w:ascii="??" w:hAnsi="??" w:cs="??"/>
          <w:color w:val="000000"/>
          <w:szCs w:val="21"/>
        </w:rPr>
        <w:t>张元秀</w:t>
      </w:r>
      <w:r>
        <w:rPr>
          <w:rFonts w:hint="default" w:ascii="??" w:hAnsi="??" w:cs="??"/>
          <w:color w:val="000000"/>
          <w:szCs w:val="21"/>
        </w:rPr>
        <w:tab/>
      </w:r>
      <w:r>
        <w:rPr>
          <w:rFonts w:ascii="??" w:hAnsi="??" w:cs="??"/>
          <w:color w:val="000000"/>
          <w:szCs w:val="21"/>
        </w:rPr>
        <w:t>哦，原来是周小哥。</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是我呀。)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惊介</w:t>
      </w:r>
      <w:r>
        <w:rPr>
          <w:rFonts w:hint="eastAsia" w:ascii="??" w:hAnsi="??" w:cs="??"/>
          <w:color w:val="000000"/>
          <w:szCs w:val="21"/>
        </w:rPr>
        <w:t>)</w:t>
      </w:r>
      <w:r>
        <w:rPr>
          <w:rFonts w:ascii="??" w:hAnsi="??" w:cs="??"/>
          <w:color w:val="000000"/>
          <w:szCs w:val="21"/>
        </w:rPr>
        <w:t>你哪里来得这身荣耀哇?</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嗨，这不是状元老爷让我当了此地的地方。)</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哦，当了</w:t>
      </w:r>
      <w:r>
        <w:rPr>
          <w:rFonts w:hint="eastAsia" w:ascii="??" w:hAnsi="??" w:cs="??"/>
          <w:color w:val="000000"/>
          <w:szCs w:val="21"/>
        </w:rPr>
        <w:t>此处(的)</w:t>
      </w:r>
      <w:r>
        <w:rPr>
          <w:rFonts w:ascii="??" w:hAnsi="??" w:cs="??"/>
          <w:color w:val="000000"/>
          <w:szCs w:val="21"/>
        </w:rPr>
        <w:t>地方，可喜可贺!</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诶，这就是</w:t>
      </w:r>
      <w:r>
        <w:rPr>
          <w:rFonts w:hint="eastAsia" w:ascii="??" w:hAnsi="??" w:cs="??"/>
          <w:color w:val="000000"/>
          <w:szCs w:val="21"/>
        </w:rPr>
        <w:t>……</w:t>
      </w:r>
      <w:r>
        <w:rPr>
          <w:rFonts w:hint="default" w:ascii="??" w:hAnsi="??" w:cs="??"/>
          <w:color w:val="000000"/>
          <w:szCs w:val="21"/>
        </w:rPr>
        <w:t>哎，我说您二位怎么着?)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唉!再休提起。</w:t>
      </w:r>
      <w:r>
        <w:rPr>
          <w:rFonts w:hint="eastAsia" w:ascii="??" w:hAnsi="??" w:cs="??"/>
          <w:color w:val="000000"/>
          <w:szCs w:val="21"/>
        </w:rPr>
        <w:t>只因</w:t>
      </w:r>
      <w:r>
        <w:rPr>
          <w:rFonts w:ascii="??" w:hAnsi="??" w:cs="??"/>
          <w:color w:val="000000"/>
          <w:szCs w:val="21"/>
        </w:rPr>
        <w:t>你那继保兄弟逃奔</w:t>
      </w:r>
      <w:r>
        <w:rPr>
          <w:rStyle w:val="66"/>
          <w:rFonts w:ascii="??" w:hAnsi="??" w:cs="??"/>
          <w:color w:val="000000"/>
          <w:szCs w:val="21"/>
        </w:rPr>
        <w:footnoteReference w:id="482"/>
      </w:r>
      <w:r>
        <w:rPr>
          <w:rFonts w:ascii="??" w:hAnsi="??" w:cs="??"/>
          <w:color w:val="000000"/>
          <w:szCs w:val="21"/>
        </w:rPr>
        <w:t>在外，我二老双双染病在床，生意难做，故而落在这乞讨之途了哇。</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诶呀，真是</w:t>
      </w:r>
      <w:r>
        <w:rPr>
          <w:rFonts w:hint="eastAsia" w:ascii="??" w:hAnsi="??" w:cs="??"/>
          <w:color w:val="000000"/>
          <w:szCs w:val="21"/>
        </w:rPr>
        <w:t>……</w:t>
      </w:r>
      <w:r>
        <w:rPr>
          <w:rFonts w:hint="default"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诶，我说张伯伯，我倒想——我怎么瞅着咱们这个状元老爷，像、像</w:t>
      </w:r>
      <w:r>
        <w:rPr>
          <w:rFonts w:hint="eastAsia" w:ascii="??" w:hAnsi="??" w:cs="??"/>
          <w:color w:val="000000"/>
          <w:szCs w:val="21"/>
        </w:rPr>
        <w:t>……</w:t>
      </w:r>
      <w:r>
        <w:rPr>
          <w:rFonts w:hint="default" w:ascii="??" w:hAnsi="??" w:cs="??"/>
          <w:color w:val="000000"/>
          <w:szCs w:val="21"/>
        </w:rPr>
        <w:t>像我这继保哥</w:t>
      </w:r>
      <w:r>
        <w:rPr>
          <w:rFonts w:hint="eastAsia" w:ascii="??" w:hAnsi="??" w:cs="??"/>
          <w:color w:val="000000"/>
          <w:szCs w:val="21"/>
        </w:rPr>
        <w:t>……</w:t>
      </w:r>
      <w:r>
        <w:rPr>
          <w:rFonts w:hint="default" w:ascii="??" w:hAnsi="??" w:cs="??"/>
          <w:color w:val="000000"/>
          <w:szCs w:val="21"/>
        </w:rPr>
        <w:t>)</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哎呀儿啊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您这是做什么?)</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您这是说什么呀。)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w:t>
      </w:r>
      <w:r>
        <w:rPr>
          <w:rFonts w:ascii="??" w:hAnsi="??" w:eastAsia="??" w:cs="??"/>
          <w:color w:val="000000"/>
          <w:szCs w:val="21"/>
        </w:rPr>
        <w:t>——</w:t>
      </w:r>
      <w:r>
        <w:rPr>
          <w:rFonts w:ascii="??" w:hAnsi="??" w:cs="??"/>
          <w:color w:val="000000"/>
          <w:szCs w:val="21"/>
        </w:rPr>
        <w:t>他不是继保啊。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他不是你我的儿子。</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是哪个?</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他是哪个。</w:t>
      </w:r>
      <w:r>
        <w:rPr>
          <w:rFonts w:hint="eastAsia" w:ascii="Arial" w:hAnsi="Arial" w:cs="Arial"/>
          <w:color w:val="000000"/>
        </w:rPr>
        <w:t>)</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他是周小哥啊。</w:t>
      </w:r>
    </w:p>
    <w:p>
      <w:pPr>
        <w:ind w:left="1260" w:hanging="1260"/>
        <w:rPr>
          <w:rFonts w:hint="default" w:ascii="??" w:hAnsi="??" w:cs="??"/>
          <w:color w:val="000000"/>
          <w:szCs w:val="21"/>
        </w:rPr>
      </w:pPr>
      <w:r>
        <w:rPr>
          <w:rFonts w:ascii="??" w:hAnsi="??" w:cs="??"/>
          <w:color w:val="000000"/>
          <w:szCs w:val="21"/>
        </w:rPr>
        <w:t>贺氏</w:t>
      </w:r>
      <w:r>
        <w:rPr>
          <w:rFonts w:hint="default" w:ascii="??" w:hAnsi="??" w:cs="??"/>
          <w:color w:val="000000"/>
          <w:szCs w:val="21"/>
        </w:rPr>
        <w:tab/>
      </w:r>
      <w:r>
        <w:rPr>
          <w:rFonts w:hint="default" w:ascii="??" w:hAnsi="??" w:cs="??"/>
          <w:color w:val="000000"/>
          <w:szCs w:val="21"/>
        </w:rPr>
        <w:t>呃，我说不像呀。</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嗨，您坐下。您坐下歇会儿吧，歇会儿吧，歇会儿吧。)</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他说什么继保?</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他说新科状元</w:t>
      </w:r>
      <w:r>
        <w:rPr>
          <w:rFonts w:hint="eastAsia" w:ascii="??" w:hAnsi="??" w:cs="??"/>
          <w:color w:val="000000"/>
          <w:szCs w:val="21"/>
        </w:rPr>
        <w:t>像</w:t>
      </w:r>
      <w:r>
        <w:rPr>
          <w:rFonts w:ascii="??" w:hAnsi="??" w:cs="??"/>
          <w:color w:val="000000"/>
          <w:szCs w:val="21"/>
        </w:rPr>
        <w:t>你我的儿子</w:t>
      </w:r>
      <w:r>
        <w:rPr>
          <w:rFonts w:hint="eastAsia" w:ascii="??" w:hAnsi="??" w:cs="??"/>
          <w:color w:val="000000"/>
          <w:szCs w:val="21"/>
        </w:rPr>
        <w:t>啊</w:t>
      </w:r>
      <w:r>
        <w:rPr>
          <w:rFonts w:ascii="??" w:hAnsi="??" w:cs="??"/>
          <w:color w:val="000000"/>
          <w:szCs w:val="21"/>
        </w:rPr>
        <w:t>。呃，我说他不像</w:t>
      </w:r>
      <w:r>
        <w:rPr>
          <w:rFonts w:hint="eastAsia" w:ascii="??" w:hAnsi="??" w:cs="??"/>
          <w:color w:val="000000"/>
          <w:szCs w:val="21"/>
        </w:rPr>
        <w:t>。</w:t>
      </w:r>
      <w:r>
        <w:rPr>
          <w:rFonts w:ascii="??" w:hAnsi="??" w:cs="??"/>
          <w:color w:val="000000"/>
          <w:szCs w:val="21"/>
        </w:rPr>
        <w:t>那奴才天良丧尽，无有这样的</w:t>
      </w:r>
      <w:r>
        <w:rPr>
          <w:rFonts w:hint="eastAsia" w:ascii="??" w:hAnsi="??" w:cs="??"/>
          <w:color w:val="000000"/>
          <w:szCs w:val="21"/>
        </w:rPr>
        <w:t>福气(</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无有这样的</w:t>
      </w:r>
      <w:r>
        <w:rPr>
          <w:rFonts w:hint="eastAsia" w:ascii="??" w:hAnsi="??" w:cs="??"/>
          <w:color w:val="000000"/>
          <w:szCs w:val="21"/>
        </w:rPr>
        <w:t>造化)。</w:t>
      </w:r>
    </w:p>
    <w:p>
      <w:pPr>
        <w:ind w:left="1260" w:hanging="1260"/>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是啊。)</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无有这样福气</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w:t>
      </w:r>
      <w:r>
        <w:rPr>
          <w:rFonts w:ascii="??" w:hAnsi="??" w:cs="??"/>
          <w:color w:val="000000"/>
          <w:szCs w:val="21"/>
        </w:rPr>
        <w:t>呀</w:t>
      </w:r>
      <w:r>
        <w:rPr>
          <w:rFonts w:hint="eastAsia"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我瞅着这个状元老爷像咱们的继保兄弟，明儿他在这儿打坐，诶，您去认认看，看看是不是。)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他们的人多，我二老挨挤不上啊。</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我这不是当了地方么，我给您轰散闲人，我把您就给让进去了。)</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，好好好，少时状元老爷打坐，你</w:t>
      </w:r>
      <w:r>
        <w:rPr>
          <w:rFonts w:hint="eastAsia" w:ascii="??" w:hAnsi="??" w:cs="??"/>
          <w:color w:val="000000"/>
          <w:szCs w:val="21"/>
        </w:rPr>
        <w:t>来</w:t>
      </w:r>
      <w:r>
        <w:rPr>
          <w:rFonts w:ascii="??" w:hAnsi="??" w:cs="??"/>
          <w:color w:val="000000"/>
          <w:szCs w:val="21"/>
        </w:rPr>
        <w:t>叫我一声</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w:t>
      </w:r>
      <w:r>
        <w:rPr>
          <w:rFonts w:hint="eastAsia" w:ascii="??" w:hAnsi="??" w:cs="??"/>
          <w:color w:val="000000"/>
          <w:szCs w:val="21"/>
        </w:rPr>
        <w:t>要</w:t>
      </w:r>
      <w:r>
        <w:rPr>
          <w:rFonts w:ascii="??" w:hAnsi="??" w:cs="??"/>
          <w:color w:val="000000"/>
          <w:szCs w:val="21"/>
        </w:rPr>
        <w:t>叫我一声</w:t>
      </w:r>
      <w:r>
        <w:rPr>
          <w:rFonts w:hint="eastAsia" w:ascii="??" w:hAnsi="??" w:cs="??"/>
          <w:color w:val="000000"/>
          <w:szCs w:val="21"/>
        </w:rPr>
        <w:t>)</w:t>
      </w:r>
      <w:r>
        <w:rPr>
          <w:rFonts w:ascii="??" w:hAnsi="??" w:cs="??"/>
          <w:color w:val="000000"/>
          <w:szCs w:val="21"/>
        </w:rPr>
        <w:t>，呃，叫我一声，叫我一声就是。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呵呵，好好好，</w:t>
      </w:r>
      <w:r>
        <w:rPr>
          <w:rFonts w:hint="default" w:ascii="??" w:hAnsi="??" w:cs="??"/>
          <w:color w:val="000000"/>
          <w:szCs w:val="21"/>
        </w:rPr>
        <w:t>(</w:t>
      </w:r>
      <w:r>
        <w:rPr>
          <w:rFonts w:ascii="??" w:hAnsi="??" w:cs="??"/>
          <w:color w:val="000000"/>
          <w:szCs w:val="21"/>
        </w:rPr>
        <w:t>如此说来，</w:t>
      </w:r>
      <w:r>
        <w:rPr>
          <w:rFonts w:hint="default" w:ascii="??" w:hAnsi="??" w:cs="??"/>
          <w:color w:val="000000"/>
          <w:szCs w:val="21"/>
        </w:rPr>
        <w:t>)</w:t>
      </w:r>
      <w:r>
        <w:rPr>
          <w:rFonts w:ascii="??" w:hAnsi="??" w:cs="??"/>
          <w:color w:val="000000"/>
          <w:szCs w:val="21"/>
        </w:rPr>
        <w:t>有劳你了，有劳你了!</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您、您、您也甭什么</w:t>
      </w:r>
      <w:r>
        <w:rPr>
          <w:rFonts w:hint="eastAsia" w:ascii="??" w:hAnsi="??" w:cs="??"/>
          <w:color w:val="000000"/>
          <w:szCs w:val="21"/>
        </w:rPr>
        <w:t>……</w:t>
      </w:r>
      <w:r>
        <w:rPr>
          <w:rFonts w:hint="default" w:ascii="??" w:hAnsi="??" w:cs="??"/>
          <w:color w:val="000000"/>
          <w:szCs w:val="21"/>
        </w:rPr>
        <w:t>得了，得了，得了</w:t>
      </w:r>
      <w:r>
        <w:rPr>
          <w:rFonts w:hint="eastAsia" w:ascii="??" w:hAnsi="??" w:cs="??"/>
          <w:color w:val="000000"/>
          <w:szCs w:val="21"/>
        </w:rPr>
        <w:t>……</w:t>
      </w:r>
      <w:r>
        <w:rPr>
          <w:rFonts w:hint="default" w:ascii="??" w:hAnsi="??" w:cs="??"/>
          <w:color w:val="000000"/>
          <w:szCs w:val="21"/>
        </w:rPr>
        <w:t>咱们明儿见吧!)</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哈哈哈</w:t>
      </w:r>
      <w:r>
        <w:rPr>
          <w:rFonts w:hint="eastAsia" w:ascii="??" w:hAnsi="??" w:cs="??"/>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w:t>
      </w:r>
      <w:r>
        <w:rPr>
          <w:rFonts w:ascii="??" w:hAnsi="??" w:cs="??"/>
          <w:color w:val="000000"/>
          <w:szCs w:val="21"/>
        </w:rPr>
        <w:t>，老老，你笑的什么?</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呵</w:t>
      </w:r>
      <w:r>
        <w:rPr>
          <w:rFonts w:ascii="??" w:hAnsi="??" w:cs="??"/>
          <w:color w:val="000000"/>
          <w:szCs w:val="21"/>
        </w:rPr>
        <w:t>，你不曾听见呐?</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听见什么?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你我的儿子中了</w:t>
      </w:r>
      <w:r>
        <w:rPr>
          <w:rFonts w:hint="eastAsia" w:ascii="??" w:hAnsi="??" w:cs="??"/>
          <w:color w:val="000000"/>
          <w:szCs w:val="21"/>
        </w:rPr>
        <w:t>(</w:t>
      </w:r>
      <w:r>
        <w:rPr>
          <w:rFonts w:ascii="??" w:hAnsi="??" w:cs="??"/>
          <w:color w:val="000000"/>
          <w:szCs w:val="21"/>
        </w:rPr>
        <w:t>新科</w:t>
      </w:r>
      <w:r>
        <w:rPr>
          <w:rFonts w:hint="eastAsia" w:ascii="??" w:hAnsi="??" w:cs="??"/>
          <w:color w:val="000000"/>
          <w:szCs w:val="21"/>
        </w:rPr>
        <w:t>)</w:t>
      </w:r>
      <w:r>
        <w:rPr>
          <w:rFonts w:ascii="??" w:hAnsi="??" w:cs="??"/>
          <w:color w:val="000000"/>
          <w:szCs w:val="21"/>
        </w:rPr>
        <w:t>状元。少不得我就是老太爷</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w:t>
      </w:r>
      <w:r>
        <w:rPr>
          <w:rFonts w:hint="eastAsia" w:ascii="??" w:hAnsi="??" w:cs="??"/>
          <w:color w:val="000000"/>
          <w:szCs w:val="21"/>
        </w:rPr>
        <w:t>(那)我呢?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太夫人呐。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诶呀，</w:t>
      </w:r>
      <w:r>
        <w:rPr>
          <w:rFonts w:ascii="??" w:hAnsi="??" w:cs="??"/>
          <w:color w:val="000000"/>
          <w:szCs w:val="21"/>
        </w:rPr>
        <w:t>哪有这样的太夫人</w:t>
      </w:r>
      <w:r>
        <w:rPr>
          <w:rFonts w:hint="eastAsia" w:ascii="??" w:hAnsi="??" w:cs="??"/>
          <w:color w:val="000000"/>
          <w:szCs w:val="21"/>
        </w:rPr>
        <w:t>呐</w:t>
      </w:r>
      <w:r>
        <w:rPr>
          <w:rFonts w:ascii="??" w:hAnsi="??" w:cs="??"/>
          <w:color w:val="000000"/>
          <w:szCs w:val="21"/>
        </w:rPr>
        <w:t>。</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ascii="??" w:hAnsi="??" w:cs="??"/>
          <w:color w:val="000000"/>
          <w:szCs w:val="21"/>
        </w:rPr>
        <w:t>如此说来，你我</w:t>
      </w:r>
      <w:r>
        <w:rPr>
          <w:rFonts w:hint="eastAsia" w:ascii="??" w:hAnsi="??" w:cs="??"/>
          <w:color w:val="000000"/>
          <w:szCs w:val="21"/>
        </w:rPr>
        <w:t>要称唤称唤。)</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我们要称唤称唤。)</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啊——那旁来的敢是太夫人么?</w:t>
      </w:r>
    </w:p>
    <w:p>
      <w:pPr>
        <w:ind w:left="1260" w:hanging="1260"/>
        <w:rPr>
          <w:rFonts w:hint="default" w:ascii="??" w:hAnsi="??" w:cs="??"/>
          <w:color w:val="000000"/>
          <w:szCs w:val="21"/>
        </w:rPr>
      </w:pPr>
      <w:r>
        <w:rPr>
          <w:rFonts w:hint="default" w:ascii="??" w:hAnsi="??" w:cs="??"/>
          <w:color w:val="000000"/>
          <w:szCs w:val="21"/>
        </w:rPr>
        <w:t>贺氏</w:t>
      </w:r>
      <w:r>
        <w:rPr>
          <w:rFonts w:hint="default" w:ascii="??" w:hAnsi="??" w:cs="??"/>
          <w:color w:val="000000"/>
          <w:szCs w:val="21"/>
        </w:rPr>
        <w:tab/>
      </w:r>
      <w:r>
        <w:rPr>
          <w:rFonts w:hint="default" w:ascii="??" w:hAnsi="??" w:cs="??"/>
          <w:color w:val="000000"/>
          <w:szCs w:val="21"/>
        </w:rPr>
        <w:t>那旁来的敢是太老爷呀?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如此说来，呃，</w:t>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呃呃呃，儿子是你养的，还是太夫人请。</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儿子是你捡来的，还是太老爷请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w:t>
      </w:r>
      <w:r>
        <w:rPr>
          <w:rFonts w:hint="eastAsia" w:ascii="??" w:hAnsi="??" w:cs="??"/>
          <w:color w:val="000000"/>
          <w:szCs w:val="21"/>
        </w:rPr>
        <w:t>是</w:t>
      </w:r>
      <w:r>
        <w:rPr>
          <w:rFonts w:ascii="??" w:hAnsi="??" w:cs="??"/>
          <w:color w:val="000000"/>
          <w:szCs w:val="21"/>
        </w:rPr>
        <w:t>恩爱夫妻，挽手而行!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走走走!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慢来慢来，你的病怎么样了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你的病呢</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呵，</w:t>
      </w:r>
      <w:r>
        <w:rPr>
          <w:rFonts w:hint="eastAsia" w:ascii="??" w:hAnsi="??" w:cs="??"/>
          <w:color w:val="000000"/>
          <w:szCs w:val="21"/>
        </w:rPr>
        <w:t>除</w:t>
      </w:r>
      <w:r>
        <w:rPr>
          <w:rFonts w:ascii="??" w:hAnsi="??" w:cs="??"/>
          <w:color w:val="000000"/>
          <w:szCs w:val="21"/>
        </w:rPr>
        <w:t>了根了。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w:t>
      </w:r>
      <w:r>
        <w:rPr>
          <w:rFonts w:hint="eastAsia" w:ascii="??" w:hAnsi="??" w:cs="??"/>
          <w:color w:val="000000"/>
          <w:szCs w:val="21"/>
        </w:rPr>
        <w:t>哈哈哈</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
          <w:bCs/>
          <w:color w:val="000000"/>
          <w:szCs w:val="21"/>
        </w:rPr>
        <w:t>第三场</w:t>
      </w:r>
      <w:r>
        <w:rPr>
          <w:rFonts w:ascii="华文仿宋" w:hAnsi="华文仿宋" w:eastAsia="华文仿宋" w:cs="华文仿宋"/>
          <w:bCs/>
          <w:color w:val="000000"/>
          <w:szCs w:val="21"/>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青袍、红旗</w:t>
      </w:r>
      <w:r>
        <w:rPr>
          <w:rFonts w:hint="eastAsia" w:ascii="楷体" w:hAnsi="楷体" w:eastAsia="楷体" w:cs="??"/>
          <w:color w:val="000000"/>
          <w:szCs w:val="21"/>
        </w:rPr>
        <w:t>站门</w:t>
      </w:r>
      <w:r>
        <w:rPr>
          <w:rFonts w:ascii="??" w:hAnsi="??" w:cs="??"/>
          <w:color w:val="000000"/>
          <w:szCs w:val="21"/>
        </w:rPr>
        <w:t>，门子</w:t>
      </w:r>
      <w:r>
        <w:rPr>
          <w:rFonts w:hint="default" w:ascii="楷体" w:hAnsi="楷体" w:eastAsia="楷体" w:cs="??"/>
          <w:color w:val="000000"/>
          <w:szCs w:val="21"/>
        </w:rPr>
        <w:t>上</w:t>
      </w:r>
      <w:r>
        <w:rPr>
          <w:rFonts w:hint="default" w:ascii="Arial" w:hAnsi="Arial" w:cs="Arial"/>
          <w:color w:val="000000"/>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这两位还还不来。)</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这两位怎么还不见?)</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快些走</w:t>
      </w:r>
      <w:r>
        <w:rPr>
          <w:rFonts w:hint="eastAsia" w:ascii="Arial" w:hAnsi="Arial" w:cs="Arial"/>
          <w:color w:val="000000"/>
        </w:rPr>
        <w:t>!</w:t>
      </w:r>
      <w:r>
        <w:rPr>
          <w:rFonts w:ascii="Arial" w:hAnsi="Arial" w:cs="Arial"/>
          <w:color w:val="000000"/>
        </w:rPr>
        <w:t xml:space="preserve"> 快些走</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呃，你慢些。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呃，快些走。</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慢些个。</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您来了——)</w:t>
      </w:r>
    </w:p>
    <w:p>
      <w:pPr>
        <w:ind w:left="1260" w:hanging="1260"/>
        <w:rPr>
          <w:rFonts w:hint="eastAsia"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 w:hAnsi="??" w:cs="??"/>
          <w:color w:val="000000"/>
          <w:szCs w:val="21"/>
        </w:rPr>
        <w:t>呃</w:t>
      </w:r>
      <w:r>
        <w:rPr>
          <w:rFonts w:ascii="??" w:hAnsi="??" w:cs="??"/>
          <w:color w:val="000000"/>
          <w:szCs w:val="21"/>
        </w:rPr>
        <w:t>，来了</w:t>
      </w:r>
      <w:r>
        <w:rPr>
          <w:rFonts w:hint="eastAsia" w:ascii="??" w:hAnsi="??" w:cs="??"/>
          <w:color w:val="000000"/>
          <w:szCs w:val="21"/>
        </w:rPr>
        <w:t>(</w:t>
      </w:r>
      <w:r>
        <w:rPr>
          <w:rFonts w:hint="default" w:ascii="??" w:hAnsi="??" w:cs="??"/>
          <w:color w:val="000000"/>
          <w:szCs w:val="21"/>
        </w:rPr>
        <w:t>，</w:t>
      </w:r>
      <w:r>
        <w:rPr>
          <w:rFonts w:hint="eastAsia" w:ascii="??" w:hAnsi="??" w:cs="??"/>
          <w:color w:val="000000"/>
          <w:szCs w:val="21"/>
        </w:rPr>
        <w:t>来了)</w:t>
      </w:r>
      <w:r>
        <w:rPr>
          <w:rFonts w:hint="eastAsia" w:ascii="宋体" w:hAnsi="宋体" w:cs="宋体"/>
          <w:color w:val="000000"/>
          <w:szCs w:val="21"/>
        </w:rPr>
        <w:t>……</w:t>
      </w:r>
      <w:r>
        <w:rPr>
          <w:rFonts w:ascii="Arial" w:hAnsi="Arial" w:cs="Arial"/>
          <w:color w:val="000000"/>
          <w:szCs w:val="21"/>
        </w:rPr>
        <w:t>状元老爷，</w:t>
      </w:r>
      <w:r>
        <w:rPr>
          <w:rFonts w:hint="eastAsia" w:ascii="Arial" w:hAnsi="Arial" w:cs="Arial"/>
          <w:color w:val="000000"/>
          <w:szCs w:val="21"/>
        </w:rPr>
        <w:t>可曾</w:t>
      </w:r>
      <w:r>
        <w:rPr>
          <w:rFonts w:ascii="Arial" w:hAnsi="Arial" w:cs="Arial"/>
          <w:color w:val="000000"/>
          <w:szCs w:val="21"/>
        </w:rPr>
        <w:t>打坐</w:t>
      </w:r>
      <w:r>
        <w:rPr>
          <w:rFonts w:hint="eastAsia" w:ascii="Arial" w:hAnsi="Arial" w:cs="Arial"/>
          <w:color w:val="000000"/>
          <w:szCs w:val="21"/>
        </w:rPr>
        <w:t>?</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打坐多时了，您呐，去看看吧。)</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好好好。</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您瞧瞧是不是他。)</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w:t>
      </w:r>
      <w:r>
        <w:rPr>
          <w:rFonts w:hint="eastAsia" w:ascii="Arial" w:hAnsi="Arial" w:cs="Arial"/>
          <w:color w:val="000000"/>
          <w:szCs w:val="21"/>
        </w:rPr>
        <w:t>你</w:t>
      </w:r>
      <w:r>
        <w:rPr>
          <w:rFonts w:ascii="Arial" w:hAnsi="Arial" w:cs="Arial"/>
          <w:color w:val="000000"/>
          <w:szCs w:val="21"/>
        </w:rPr>
        <w:t>在此等候。待我看来。</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你要看仔细。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晓得。</w:t>
      </w:r>
    </w:p>
    <w:p>
      <w:pPr>
        <w:ind w:left="1260" w:hanging="1260"/>
        <w:rPr>
          <w:rFonts w:hint="default"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是的，呃，是</w:t>
      </w:r>
      <w:r>
        <w:rPr>
          <w:rFonts w:hint="eastAsia" w:ascii="Arial" w:hAnsi="Arial" w:cs="Arial"/>
          <w:color w:val="000000"/>
          <w:szCs w:val="21"/>
        </w:rPr>
        <w:t>(的)</w:t>
      </w:r>
      <w:r>
        <w:rPr>
          <w:rFonts w:ascii="Arial" w:hAnsi="Arial" w:cs="Arial"/>
          <w:color w:val="000000"/>
          <w:szCs w:val="21"/>
        </w:rPr>
        <w:t>。不错，是他</w:t>
      </w:r>
      <w:r>
        <w:rPr>
          <w:rFonts w:hint="default" w:ascii="Arial" w:hAnsi="Arial" w:cs="Arial"/>
          <w:color w:val="000000"/>
          <w:szCs w:val="21"/>
        </w:rPr>
        <w:t>!是他。</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怎么着?是他——伙计们，来两乘大轿！)</w:t>
      </w:r>
    </w:p>
    <w:p>
      <w:pPr>
        <w:ind w:left="1260" w:hanging="1260"/>
        <w:rPr>
          <w:rFonts w:ascii="??" w:hAnsi="??" w:cs="??"/>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w:t>
      </w:r>
      <w:r>
        <w:rPr>
          <w:rFonts w:ascii="??" w:hAnsi="??" w:cs="??"/>
          <w:color w:val="000000"/>
          <w:szCs w:val="21"/>
        </w:rPr>
        <w:t>慢来慢来，两乘小轿罢，两乘小轿罢。</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您这个，就别啬刻了!)</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啊呵呵哈哈哈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呃，可是你我的儿子?</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是的，是的。</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妈妈，你在此等候，待我</w:t>
      </w:r>
      <w:r>
        <w:rPr>
          <w:rFonts w:ascii="??" w:hAnsi="??" w:cs="??"/>
          <w:color w:val="000000"/>
          <w:szCs w:val="21"/>
        </w:rPr>
        <w:t>前去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Arial" w:hAnsi="Arial" w:cs="Arial"/>
          <w:color w:val="000000"/>
          <w:szCs w:val="21"/>
        </w:rPr>
        <w:t>待我</w:t>
      </w:r>
      <w:r>
        <w:rPr>
          <w:rFonts w:hint="eastAsia" w:ascii="??" w:hAnsi="??" w:cs="??"/>
          <w:color w:val="000000"/>
          <w:szCs w:val="21"/>
        </w:rPr>
        <w:t>进</w:t>
      </w:r>
      <w:r>
        <w:rPr>
          <w:rFonts w:ascii="??" w:hAnsi="??" w:cs="??"/>
          <w:color w:val="000000"/>
          <w:szCs w:val="21"/>
        </w:rPr>
        <w:t>去</w:t>
      </w:r>
      <w:r>
        <w:rPr>
          <w:rFonts w:hint="eastAsia" w:ascii="??" w:hAnsi="??" w:cs="??"/>
          <w:color w:val="000000"/>
          <w:szCs w:val="21"/>
        </w:rPr>
        <w:t>)</w:t>
      </w:r>
      <w:r>
        <w:rPr>
          <w:rFonts w:ascii="??" w:hAnsi="??" w:cs="??"/>
          <w:color w:val="000000"/>
          <w:szCs w:val="21"/>
        </w:rPr>
        <w:t>，他就认下了。</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(呃呃呃，)</w:t>
      </w:r>
      <w:r>
        <w:rPr>
          <w:rFonts w:ascii="??" w:hAnsi="??" w:cs="??"/>
          <w:color w:val="000000"/>
          <w:szCs w:val="21"/>
        </w:rPr>
        <w:t>转来。</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啊，老老，你回来。</w:t>
      </w:r>
      <w:r>
        <w:rPr>
          <w:rFonts w:hint="eastAsia" w:ascii="??" w:hAnsi="??" w:cs="??"/>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儿子若是将你认下，你不要忘了我啊!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ascii="Arial" w:hAnsi="Arial" w:eastAsia="Arial" w:cs="Arial"/>
          <w:color w:val="000000"/>
          <w:szCs w:val="21"/>
        </w:rPr>
        <w:t>——</w:t>
      </w:r>
      <w:r>
        <w:rPr>
          <w:rFonts w:ascii="Arial" w:hAnsi="Arial" w:cs="Arial"/>
          <w:color w:val="000000"/>
          <w:szCs w:val="21"/>
        </w:rPr>
        <w:t>常言说得好：少</w:t>
      </w:r>
      <w:r>
        <w:rPr>
          <w:rFonts w:hint="eastAsia" w:ascii="Arial" w:hAnsi="Arial" w:cs="Arial"/>
          <w:color w:val="000000"/>
          <w:szCs w:val="21"/>
        </w:rPr>
        <w:t>时</w:t>
      </w:r>
      <w:r>
        <w:rPr>
          <w:rFonts w:ascii="Arial" w:hAnsi="Arial" w:cs="Arial"/>
          <w:color w:val="000000"/>
          <w:szCs w:val="21"/>
        </w:rPr>
        <w:t>夫妻老是伴</w:t>
      </w:r>
      <w:r>
        <w:rPr>
          <w:rStyle w:val="66"/>
          <w:rFonts w:ascii="Arial" w:hAnsi="Arial" w:cs="Arial"/>
          <w:color w:val="000000"/>
          <w:szCs w:val="21"/>
        </w:rPr>
        <w:footnoteReference w:id="483"/>
      </w:r>
      <w:r>
        <w:rPr>
          <w:rFonts w:ascii="Arial" w:hAnsi="Arial" w:cs="Arial"/>
          <w:color w:val="000000"/>
          <w:szCs w:val="21"/>
        </w:rPr>
        <w:t>，我岂肯</w:t>
      </w:r>
      <w:r>
        <w:rPr>
          <w:rFonts w:hint="eastAsia" w:ascii="Arial" w:hAnsi="Arial" w:cs="Arial"/>
          <w:color w:val="000000"/>
          <w:szCs w:val="21"/>
        </w:rPr>
        <w:t>丢下</w:t>
      </w:r>
      <w:r>
        <w:rPr>
          <w:rFonts w:ascii="Arial" w:hAnsi="Arial" w:cs="Arial"/>
          <w:color w:val="000000"/>
          <w:szCs w:val="21"/>
        </w:rPr>
        <w:t>你这个老伴呐</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我焉能忘得了你这个老伴呐</w:t>
      </w:r>
      <w:r>
        <w:rPr>
          <w:rFonts w:hint="eastAsia" w:ascii="??" w:hAnsi="??" w:cs="??"/>
          <w:color w:val="000000"/>
          <w:szCs w:val="21"/>
        </w:rPr>
        <w:t>)</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哦</w:t>
      </w:r>
      <w:r>
        <w:rPr>
          <w:rFonts w:hint="eastAsia" w:ascii="??" w:hAnsi="??" w:cs="??"/>
          <w:color w:val="000000"/>
          <w:szCs w:val="21"/>
        </w:rPr>
        <w:t>呵，好好好。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儿啊，为父的来了，就该快快下位迎接才是呀。</w:t>
      </w:r>
    </w:p>
    <w:p>
      <w:pPr>
        <w:ind w:left="1260" w:hanging="1260"/>
        <w:rPr>
          <w:rFonts w:hint="default" w:ascii="Arial" w:hAnsi="Arial" w:cs="Arial"/>
          <w:color w:val="000000"/>
          <w:szCs w:val="21"/>
        </w:rPr>
      </w:pPr>
      <w:r>
        <w:rPr>
          <w:rFonts w:hint="default" w:ascii="Arial" w:hAnsi="Arial" w:cs="Arial"/>
          <w:color w:val="000000"/>
          <w:szCs w:val="21"/>
        </w:rPr>
        <w:t>(</w:t>
      </w: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哦，恩父来了，待我下位迎接——)</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着哇</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是呀</w:t>
      </w:r>
      <w:r>
        <w:rPr>
          <w:rFonts w:ascii="Arial" w:hAnsi="Arial" w:eastAsia="Arial" w:cs="Arial"/>
          <w:color w:val="000000"/>
          <w:szCs w:val="21"/>
        </w:rPr>
        <w:t>——</w:t>
      </w:r>
      <w:r>
        <w:rPr>
          <w:rFonts w:hint="eastAsia" w:ascii="??" w:hAnsi="??" w:cs="??"/>
          <w:color w:val="000000"/>
          <w:szCs w:val="21"/>
        </w:rPr>
        <w:t>)</w:t>
      </w:r>
      <w:r>
        <w:rPr>
          <w:rFonts w:ascii="Arial" w:hAnsi="Arial" w:cs="Arial"/>
          <w:color w:val="000000"/>
          <w:szCs w:val="21"/>
        </w:rPr>
        <w:t>少年登科，可喜可贺。</w:t>
      </w:r>
    </w:p>
    <w:p>
      <w:pPr>
        <w:ind w:left="1260" w:hanging="1260"/>
        <w:rPr>
          <w:rFonts w:hint="default" w:ascii="Arial" w:hAnsi="Arial" w:cs="Arial"/>
          <w:color w:val="000000"/>
          <w:szCs w:val="21"/>
        </w:rPr>
      </w:pPr>
      <w:r>
        <w:rPr>
          <w:rFonts w:hint="default" w:ascii="Arial" w:hAnsi="Arial" w:cs="Arial"/>
          <w:color w:val="000000"/>
          <w:szCs w:val="21"/>
        </w:rPr>
        <w:t>(</w:t>
      </w: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诶——那一老乞丐</w:t>
      </w:r>
      <w:r>
        <w:rPr>
          <w:rFonts w:hint="eastAsia" w:ascii="Verdana" w:hAnsi="Verdana" w:cs="Verdana"/>
          <w:color w:val="000000"/>
          <w:szCs w:val="21"/>
        </w:rPr>
        <w:t>……</w:t>
      </w:r>
      <w:r>
        <w:rPr>
          <w:rFonts w:hint="default"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啊?为父的姓张啊。</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这就不对了——)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怎么不对了?</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(所略念白大意为，既是父子为何你姓张，我姓薛。))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hint="eastAsia" w:ascii="Arial" w:hAnsi="Arial" w:cs="Arial"/>
          <w:color w:val="000000"/>
          <w:szCs w:val="21"/>
        </w:rPr>
        <w:t>这</w:t>
      </w:r>
      <w:r>
        <w:rPr>
          <w:rFonts w:ascii="Arial" w:hAnsi="Arial" w:cs="Arial"/>
          <w:color w:val="000000"/>
          <w:szCs w:val="21"/>
        </w:rPr>
        <w:t>恩父义子原是不同姓的呀。</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eastAsia" w:ascii="Verdana" w:hAnsi="Verdana" w:cs="Verdana"/>
          <w:color w:val="000000"/>
          <w:szCs w:val="21"/>
        </w:rPr>
        <w:t>……</w:t>
      </w:r>
      <w:r>
        <w:rPr>
          <w:rFonts w:hint="default" w:ascii="Arial" w:hAnsi="Arial" w:cs="Arial"/>
          <w:color w:val="000000"/>
          <w:szCs w:val="21"/>
        </w:rPr>
        <w:t>有何为证?)</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有血书为证呐。</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eastAsia" w:ascii="Verdana" w:hAnsi="Verdana" w:cs="Verdana"/>
          <w:color w:val="000000"/>
          <w:szCs w:val="21"/>
        </w:rPr>
        <w:t>……</w:t>
      </w:r>
      <w:r>
        <w:rPr>
          <w:rFonts w:hint="default" w:ascii="Verdana" w:hAnsi="Verdana" w:cs="Verdana"/>
          <w:color w:val="000000"/>
          <w:szCs w:val="21"/>
        </w:rPr>
        <w:t>血书今在何处</w:t>
      </w:r>
      <w:r>
        <w:rPr>
          <w:rFonts w:hint="eastAsia" w:ascii="Verdana" w:hAnsi="Verdana" w:cs="Verdana"/>
          <w:color w:val="000000"/>
          <w:szCs w:val="21"/>
        </w:rPr>
        <w:t>……</w:t>
      </w:r>
      <w:r>
        <w:rPr>
          <w:rFonts w:hint="default"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(呃，)这个……</w:t>
      </w:r>
      <w:r>
        <w:rPr>
          <w:rFonts w:ascii="Arial" w:hAnsi="Arial" w:cs="Arial"/>
          <w:color w:val="000000"/>
          <w:szCs w:val="21"/>
        </w:rPr>
        <w:t>哎呀儿啊，前些年也是在这个亭子上，被</w:t>
      </w:r>
      <w:r>
        <w:rPr>
          <w:rFonts w:hint="eastAsia" w:ascii="Arial" w:hAnsi="Arial" w:cs="Arial"/>
          <w:color w:val="000000"/>
          <w:szCs w:val="21"/>
        </w:rPr>
        <w:t>我</w:t>
      </w:r>
      <w:r>
        <w:rPr>
          <w:rFonts w:ascii="Arial" w:hAnsi="Arial" w:cs="Arial"/>
          <w:color w:val="000000"/>
          <w:szCs w:val="21"/>
        </w:rPr>
        <w:t>儿抢了去</w:t>
      </w:r>
      <w:r>
        <w:rPr>
          <w:rFonts w:hint="eastAsia" w:ascii="Arial" w:hAnsi="Arial" w:cs="Arial"/>
          <w:color w:val="000000"/>
          <w:szCs w:val="21"/>
        </w:rPr>
        <w:t>了</w:t>
      </w:r>
      <w:r>
        <w:rPr>
          <w:rFonts w:ascii="Arial" w:hAnsi="Arial" w:cs="Arial"/>
          <w:color w:val="000000"/>
          <w:szCs w:val="21"/>
        </w:rPr>
        <w:t>，难道说</w:t>
      </w:r>
      <w:r>
        <w:rPr>
          <w:rFonts w:hint="eastAsia" w:ascii="Arial" w:hAnsi="Arial" w:cs="Arial"/>
          <w:color w:val="000000"/>
          <w:szCs w:val="21"/>
        </w:rPr>
        <w:t>(就)</w:t>
      </w:r>
      <w:r>
        <w:rPr>
          <w:rFonts w:ascii="Arial" w:hAnsi="Arial" w:cs="Arial"/>
          <w:color w:val="000000"/>
          <w:szCs w:val="21"/>
        </w:rPr>
        <w:t>忘怀了吗?</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吾儿暂熄雷霆之怒。</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两旁撤去虎狼之威。容我这老乞丐</w:t>
      </w:r>
      <w:r>
        <w:rPr>
          <w:rFonts w:hint="eastAsia" w:ascii="Arial" w:hAnsi="Arial" w:cs="Arial"/>
          <w:color w:val="000000"/>
          <w:szCs w:val="21"/>
        </w:rPr>
        <w:t>——</w:t>
      </w:r>
      <w:r>
        <w:rPr>
          <w:rFonts w:ascii="Arial" w:hAnsi="Arial" w:cs="Arial"/>
          <w:color w:val="000000"/>
          <w:szCs w:val="21"/>
        </w:rPr>
        <w:t>一言诉禀呐</w:t>
      </w:r>
      <w:r>
        <w:rPr>
          <w:rFonts w:hint="eastAsia" w:ascii="Arial" w:hAnsi="Arial" w:cs="Arial"/>
          <w:color w:val="000000"/>
          <w:szCs w:val="21"/>
        </w:rPr>
        <w:t>，呃……(</w:t>
      </w:r>
      <w:r>
        <w:rPr>
          <w:rFonts w:hint="eastAsia" w:ascii="楷体" w:hAnsi="楷体" w:eastAsia="楷体" w:cs="Arial"/>
          <w:color w:val="000000"/>
          <w:szCs w:val="21"/>
        </w:rPr>
        <w:t>哭介</w:t>
      </w:r>
      <w:r>
        <w:rPr>
          <w:rFonts w:hint="eastAsia" w:ascii="Arial" w:hAnsi="Arial" w:cs="Arial"/>
          <w:color w:val="000000"/>
          <w:szCs w:val="21"/>
        </w:rPr>
        <w:t>)</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未开言不由人</w:t>
      </w:r>
      <w:r>
        <w:rPr>
          <w:szCs w:val="21"/>
        </w:rPr>
        <w:t>泪汪汪，</w:t>
      </w:r>
      <w:r>
        <w:rPr>
          <w:rFonts w:ascii="Arial" w:hAnsi="Arial" w:cs="Arial"/>
          <w:color w:val="000000"/>
        </w:rPr>
        <w:t>儿子老爷听端详</w:t>
      </w:r>
      <w:r>
        <w:rPr>
          <w:rFonts w:hint="eastAsia" w:ascii="Arial" w:hAnsi="Arial" w:cs="Arial"/>
          <w:color w:val="000000"/>
          <w:sz w:val="18"/>
          <w:szCs w:val="18"/>
        </w:rPr>
        <w:t>啊</w:t>
      </w:r>
      <w:r>
        <w:rPr>
          <w:rFonts w:hint="eastAsia" w:ascii="Arial" w:hAnsi="Arial" w:cs="Arial"/>
          <w:color w:val="000000"/>
        </w:rPr>
        <w:t>：</w:t>
      </w:r>
      <w:r>
        <w:rPr>
          <w:rFonts w:ascii="Arial" w:hAnsi="Arial" w:cs="Arial"/>
          <w:color w:val="000000"/>
        </w:rPr>
        <w:t>儿怎不学丁郎刻木把双亲奉养，儿怎不学卧冰小王祥。哭一声娇儿</w:t>
      </w:r>
      <w:r>
        <w:rPr>
          <w:rFonts w:hint="eastAsia" w:ascii="Arial" w:hAnsi="Arial" w:cs="Arial"/>
          <w:color w:val="000000"/>
          <w:sz w:val="18"/>
          <w:szCs w:val="18"/>
        </w:rPr>
        <w:t>啊</w:t>
      </w:r>
      <w:r>
        <w:rPr>
          <w:rFonts w:ascii="Arial" w:hAnsi="Arial" w:cs="Arial"/>
          <w:color w:val="000000"/>
        </w:rPr>
        <w:t>将父</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认，喂呀我的儿啊——</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w:t>
      </w:r>
      <w:r>
        <w:rPr>
          <w:rFonts w:ascii="楷体" w:hAnsi="楷体" w:eastAsia="楷体" w:cs="Arial"/>
          <w:color w:val="000000"/>
        </w:rPr>
        <w:t>散板</w:t>
      </w:r>
      <w:r>
        <w:rPr>
          <w:rFonts w:ascii="Arial" w:hAnsi="Arial" w:cs="Arial"/>
          <w:color w:val="000000"/>
        </w:rPr>
        <w:t>】这奴才一旦丧天良。</w:t>
      </w:r>
    </w:p>
    <w:p>
      <w:pPr>
        <w:ind w:left="1260" w:hanging="1260"/>
        <w:rPr>
          <w:rFonts w:hint="default" w:ascii="Arial" w:hAnsi="Arial" w:cs="Arial"/>
          <w:color w:val="000000"/>
        </w:rPr>
      </w:pPr>
      <w:r>
        <w:rPr>
          <w:rFonts w:ascii="Arial" w:hAnsi="Arial" w:cs="Arial"/>
          <w:color w:val="000000"/>
        </w:rPr>
        <w:t>张元秀</w:t>
      </w:r>
      <w:r>
        <w:rPr>
          <w:rFonts w:hint="default" w:ascii="Arial" w:hAnsi="Arial" w:cs="Arial"/>
          <w:color w:val="000000"/>
        </w:rPr>
        <w:tab/>
      </w:r>
      <w:r>
        <w:rPr>
          <w:rFonts w:hint="default" w:ascii="Arial" w:hAnsi="Arial" w:cs="Arial"/>
          <w:color w:val="000000"/>
        </w:rPr>
        <w:t>不认就罢!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儿子可曾将你认下</w:t>
      </w:r>
      <w:r>
        <w:rPr>
          <w:rFonts w:hint="default" w:ascii="??" w:hAnsi="??" w:cs="??"/>
          <w:color w:val="000000"/>
          <w:szCs w:val="21"/>
        </w:rPr>
        <w:t>?</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w:t>
      </w:r>
      <w:r>
        <w:rPr>
          <w:rFonts w:hint="eastAsia" w:ascii="Arial" w:hAnsi="Arial" w:cs="Arial"/>
          <w:color w:val="000000"/>
        </w:rPr>
        <w:t>了</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他不认?</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他不认呐!</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(唉，这也难怪呀，)</w:t>
      </w:r>
      <w:r>
        <w:rPr>
          <w:rFonts w:ascii="Arial" w:hAnsi="Arial" w:cs="Arial"/>
          <w:color w:val="000000"/>
        </w:rPr>
        <w:t>你</w:t>
      </w:r>
      <w:r>
        <w:rPr>
          <w:rFonts w:hint="eastAsia" w:ascii="Arial" w:hAnsi="Arial" w:cs="Arial"/>
          <w:color w:val="000000"/>
        </w:rPr>
        <w:t>终日打</w:t>
      </w:r>
      <w:r>
        <w:rPr>
          <w:rFonts w:ascii="Arial" w:hAnsi="Arial" w:cs="Arial"/>
          <w:color w:val="000000"/>
        </w:rPr>
        <w:t>骂于他，我去</w:t>
      </w:r>
      <w:r>
        <w:rPr>
          <w:rFonts w:hint="eastAsia" w:ascii="Arial" w:hAnsi="Arial" w:cs="Arial"/>
          <w:color w:val="000000"/>
        </w:rPr>
        <w:t>，(他)</w:t>
      </w:r>
      <w:r>
        <w:rPr>
          <w:rFonts w:ascii="Arial" w:hAnsi="Arial" w:cs="Arial"/>
          <w:color w:val="000000"/>
        </w:rPr>
        <w:t>就认下了。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唉，这也难怪，你当初尽打骂于他，待我进去，他必然就认下了。</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着啊，你</w:t>
      </w:r>
      <w:r>
        <w:rPr>
          <w:rFonts w:hint="eastAsia" w:ascii="Arial" w:hAnsi="Arial" w:cs="Arial"/>
          <w:color w:val="000000"/>
        </w:rPr>
        <w:t>捧</w:t>
      </w:r>
      <w:r>
        <w:rPr>
          <w:rFonts w:ascii="Arial" w:hAnsi="Arial" w:cs="Arial"/>
          <w:color w:val="000000"/>
        </w:rPr>
        <w:t>的是他</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你疼的是他</w:t>
      </w:r>
      <w:r>
        <w:rPr>
          <w:rFonts w:hint="eastAsia" w:ascii="Arial" w:hAnsi="Arial" w:cs="Arial"/>
          <w:color w:val="000000"/>
        </w:rPr>
        <w:t>)</w:t>
      </w:r>
      <w:r>
        <w:rPr>
          <w:rFonts w:ascii="Arial" w:hAnsi="Arial" w:cs="Arial"/>
          <w:color w:val="000000"/>
        </w:rPr>
        <w:t>，你进去</w:t>
      </w:r>
      <w:r>
        <w:rPr>
          <w:rFonts w:hint="eastAsia" w:ascii="Arial" w:hAnsi="Arial" w:cs="Arial"/>
          <w:color w:val="000000"/>
        </w:rPr>
        <w:t>，</w:t>
      </w:r>
      <w:r>
        <w:rPr>
          <w:rFonts w:ascii="Arial" w:hAnsi="Arial" w:cs="Arial"/>
          <w:color w:val="000000"/>
        </w:rPr>
        <w:t>他必定认下了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是啊，你疼的是他，你进去，诶，他就认下了啊</w:t>
      </w:r>
      <w:r>
        <w:rPr>
          <w:rFonts w:ascii="Arial" w:hAnsi="Arial" w:cs="Arial"/>
          <w:color w:val="000000"/>
        </w:rPr>
        <w:t>。</w:t>
      </w:r>
      <w:r>
        <w:rPr>
          <w:rFonts w:hint="eastAsia" w:ascii="??" w:hAnsi="??" w:cs="??"/>
          <w:color w:val="000000"/>
          <w:szCs w:val="21"/>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我去!</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呃，呃，呃妈妈，你回来。)</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张元秀</w:t>
      </w:r>
      <w:r>
        <w:rPr>
          <w:rFonts w:ascii="Arial" w:hAnsi="Arial" w:cs="Arial"/>
          <w:color w:val="000000"/>
        </w:rPr>
        <w:tab/>
      </w:r>
      <w:r>
        <w:rPr>
          <w:rFonts w:ascii="??" w:hAnsi="??" w:cs="??"/>
          <w:color w:val="000000"/>
          <w:szCs w:val="21"/>
        </w:rPr>
        <w:t>儿子要是将你认下，你不要忘了我啊!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倘若儿子将你认下，不要忘怀了我啊!)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诶——你我是恩爱夫妻，我焉能忘了你这个老头子呀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：老东西</w:t>
      </w:r>
      <w:r>
        <w:rPr>
          <w:rFonts w:hint="default" w:ascii="??" w:hAnsi="??" w:cs="??"/>
          <w:color w:val="000000"/>
          <w:szCs w:val="21"/>
        </w:rPr>
        <w:t>呀</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w:t>
      </w:r>
    </w:p>
    <w:p>
      <w:pPr>
        <w:ind w:left="1260" w:hanging="1260"/>
        <w:rPr>
          <w:rFonts w:ascii="Arial" w:hAnsi="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儿啊，为娘的来了，快快下位迎接的才是呀。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w:t>
      </w:r>
      <w:r>
        <w:rPr>
          <w:rFonts w:ascii="Arial" w:hAnsi="Arial" w:cs="Arial"/>
          <w:color w:val="000000"/>
          <w:szCs w:val="21"/>
        </w:rPr>
        <w:t>儿啊，为娘的来了，就该下位迎接与我啊</w:t>
      </w:r>
      <w:r>
        <w:rPr>
          <w:rFonts w:ascii="??" w:hAnsi="??" w:cs="??"/>
          <w:color w:val="000000"/>
          <w:szCs w:val="21"/>
        </w:rPr>
        <w:t>。</w:t>
      </w:r>
      <w:r>
        <w:rPr>
          <w:rFonts w:hint="eastAsia" w:ascii="??" w:hAnsi="??" w:cs="??"/>
          <w:color w:val="000000"/>
          <w:szCs w:val="21"/>
        </w:rPr>
        <w:t>)</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(略)</w:t>
      </w:r>
    </w:p>
    <w:p>
      <w:pPr>
        <w:ind w:left="1260" w:hanging="1260"/>
        <w:rPr>
          <w:rFonts w:ascii="Arial" w:hAnsi="Arial" w:eastAsia="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着哇</w:t>
      </w:r>
      <w:r>
        <w:rPr>
          <w:rFonts w:ascii="Arial" w:hAnsi="Arial" w:eastAsia="Arial" w:cs="Arial"/>
          <w:color w:val="000000"/>
          <w:szCs w:val="21"/>
        </w:rPr>
        <w:t>。</w:t>
      </w:r>
    </w:p>
    <w:p>
      <w:pPr>
        <w:ind w:left="1260" w:hanging="1260"/>
        <w:rPr>
          <w:rFonts w:hint="default" w:ascii="Arial" w:hAnsi="Arial" w:eastAsia="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rPr>
          <w:rFonts w:hint="eastAsia"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哎呀儿啊，自从我儿离家呵。</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哎呀儿啊，自从儿逃奔在外，为娘的朝思暮想，就想出这场病呐!</w:t>
      </w:r>
      <w:r>
        <w:rPr>
          <w:rFonts w:hint="eastAsia" w:ascii="??" w:hAnsi="??" w:cs="??"/>
          <w:color w:val="000000"/>
          <w:szCs w:val="21"/>
        </w:rPr>
        <w:t>)</w:t>
      </w:r>
    </w:p>
    <w:p>
      <w:pPr>
        <w:ind w:left="1260" w:hanging="1260"/>
      </w:pPr>
      <w:r>
        <w:rPr>
          <w:rFonts w:ascii="Arial" w:hAnsi="Arial" w:cs="Arial"/>
          <w:color w:val="000000"/>
        </w:rPr>
        <w:t>贺氏</w:t>
      </w:r>
      <w:r>
        <w:rPr>
          <w:rFonts w:hint="default"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hint="eastAsia" w:ascii="Arial" w:hAnsi="Arial" w:cs="Arial"/>
          <w:color w:val="000000"/>
        </w:rPr>
        <w:t>哪</w:t>
      </w:r>
      <w:r>
        <w:rPr>
          <w:rFonts w:ascii="Arial" w:hAnsi="Arial" w:cs="Arial"/>
          <w:color w:val="000000"/>
        </w:rPr>
        <w:t>一天不哭儿三两遍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：三五遍)</w:t>
      </w:r>
      <w:r>
        <w:rPr>
          <w:rFonts w:ascii="Arial" w:hAnsi="Arial" w:cs="Arial"/>
          <w:color w:val="000000"/>
        </w:rPr>
        <w:t>，</w:t>
      </w:r>
      <w:r>
        <w:rPr>
          <w:rFonts w:hint="eastAsia" w:ascii="Arial" w:hAnsi="Arial" w:cs="Arial"/>
          <w:color w:val="000000"/>
        </w:rPr>
        <w:t>哪</w:t>
      </w:r>
      <w:r>
        <w:rPr>
          <w:rFonts w:ascii="Arial" w:hAnsi="Arial" w:cs="Arial"/>
          <w:color w:val="000000"/>
        </w:rPr>
        <w:t>一夜不哭到五更寒。哭一声娇儿将娘</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w:t>
      </w:r>
      <w:r>
        <w:rPr>
          <w:rFonts w:ascii="楷体" w:hAnsi="楷体" w:eastAsia="楷体" w:cs="Arial"/>
          <w:color w:val="000000"/>
          <w:szCs w:val="21"/>
        </w:rPr>
        <w:t>二黄</w:t>
      </w:r>
      <w:r>
        <w:rPr>
          <w:rFonts w:ascii="楷体" w:hAnsi="楷体" w:eastAsia="楷体" w:cs="Arial"/>
          <w:color w:val="000000"/>
        </w:rPr>
        <w:t>散</w:t>
      </w:r>
      <w:r>
        <w:rPr>
          <w:rFonts w:ascii="楷体" w:hAnsi="楷体" w:eastAsia="楷体" w:cs="Arial"/>
          <w:color w:val="000000"/>
          <w:szCs w:val="21"/>
        </w:rPr>
        <w:t>板</w:t>
      </w:r>
      <w:r>
        <w:rPr>
          <w:rFonts w:ascii="Arial" w:hAnsi="Arial" w:cs="Arial"/>
          <w:color w:val="000000"/>
        </w:rPr>
        <w:t>】这奴才一旦忘恩欺了天。</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喂呀</w:t>
      </w:r>
      <w:r>
        <w:rPr>
          <w:rFonts w:hint="eastAsia" w:ascii="Verdana" w:hAnsi="Verdana" w:cs="Verdana"/>
          <w:color w:val="000000"/>
          <w:szCs w:val="21"/>
        </w:rPr>
        <w:t>……</w:t>
      </w:r>
      <w:r>
        <w:rPr>
          <w:rFonts w:ascii="Arial" w:hAnsi="Arial" w:cs="Arial"/>
          <w:color w:val="000000"/>
        </w:rPr>
        <w:t>(</w:t>
      </w:r>
      <w:r>
        <w:rPr>
          <w:rFonts w:ascii="楷体" w:hAnsi="楷体" w:eastAsia="楷体" w:cs="Arial"/>
          <w:color w:val="000000"/>
        </w:rPr>
        <w:t>哭介</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怎么样了?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奴才</w:t>
      </w:r>
      <w:r>
        <w:rPr>
          <w:rFonts w:hint="eastAsia" w:ascii="Arial" w:hAnsi="Arial" w:cs="Arial"/>
          <w:color w:val="000000"/>
        </w:rPr>
        <w:t>他也</w:t>
      </w:r>
      <w:r>
        <w:rPr>
          <w:rFonts w:ascii="Arial" w:hAnsi="Arial" w:cs="Arial"/>
          <w:color w:val="000000"/>
        </w:rPr>
        <w:t>是不认呐。</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哦，他</w:t>
      </w:r>
      <w:r>
        <w:rPr>
          <w:rFonts w:hint="eastAsia" w:ascii="Arial" w:hAnsi="Arial" w:cs="Arial"/>
          <w:color w:val="000000"/>
        </w:rPr>
        <w:t>也是</w:t>
      </w:r>
      <w:r>
        <w:rPr>
          <w:rFonts w:ascii="Arial" w:hAnsi="Arial" w:cs="Arial"/>
          <w:color w:val="000000"/>
        </w:rPr>
        <w:t>不认。不认就拉倒，回去!</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不认?好，就罢——我们回去。)</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回去?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走</w:t>
      </w:r>
      <w:r>
        <w:rPr>
          <w:rFonts w:hint="eastAsia" w:ascii="Arial" w:hAnsi="Arial" w:cs="Arial"/>
          <w:color w:val="000000"/>
        </w:rPr>
        <w:t>啊</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w:t>
      </w:r>
      <w:r>
        <w:rPr>
          <w:rFonts w:hint="eastAsia" w:ascii="Arial" w:hAnsi="Arial" w:cs="Arial"/>
          <w:color w:val="000000"/>
        </w:rPr>
        <w:t>……</w:t>
      </w:r>
      <w:r>
        <w:rPr>
          <w:rFonts w:hint="default" w:ascii="Arial" w:hAnsi="Arial" w:cs="Arial"/>
          <w:color w:val="000000"/>
        </w:rPr>
        <w:t>老老，你回来。)</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你我二老一同进去，苦苦哀求，倘若认下，也未可知。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你我二人一同进去，苦苦哀求于他，也许就认、认下了</w:t>
      </w:r>
      <w:r>
        <w:rPr>
          <w:rFonts w:hint="default"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再若不认呢?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w:t>
      </w:r>
      <w:r>
        <w:rPr>
          <w:rFonts w:ascii="Arial" w:hAnsi="Arial" w:cs="Arial"/>
          <w:color w:val="000000"/>
        </w:rPr>
        <w:t>若要好，大作小</w:t>
      </w:r>
      <w:r>
        <w:rPr>
          <w:rFonts w:hint="eastAsia" w:ascii="Arial" w:hAnsi="Arial" w:cs="Arial"/>
          <w:color w:val="000000"/>
        </w:rPr>
        <w:t>”</w:t>
      </w:r>
      <w:r>
        <w:rPr>
          <w:rFonts w:ascii="Arial" w:hAnsi="Arial" w:cs="Arial"/>
          <w:color w:val="000000"/>
        </w:rPr>
        <w:t>，你我就屈他一膝</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你我就跪他一跪</w:t>
      </w:r>
      <w:r>
        <w:rPr>
          <w:rFonts w:hint="eastAsia" w:ascii="Arial" w:hAnsi="Arial" w:cs="Arial"/>
          <w:color w:val="000000"/>
        </w:rPr>
        <w:t>)</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怎么讲，还要屈他一膝?!</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跪跪何妨啊?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天呐，</w:t>
      </w:r>
      <w:r>
        <w:rPr>
          <w:rFonts w:hint="eastAsia" w:ascii="Arial" w:hAnsi="Arial" w:cs="Arial"/>
          <w:color w:val="000000"/>
        </w:rPr>
        <w:t>这是我二老(</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这就是我们</w:t>
      </w:r>
      <w:r>
        <w:rPr>
          <w:rFonts w:hint="eastAsia" w:ascii="Arial" w:hAnsi="Arial" w:cs="Arial"/>
          <w:color w:val="000000"/>
        </w:rPr>
        <w:t>)</w:t>
      </w:r>
      <w:r>
        <w:rPr>
          <w:rFonts w:ascii="Arial" w:hAnsi="Arial" w:cs="Arial"/>
          <w:color w:val="000000"/>
        </w:rPr>
        <w:t>无有儿子的下场头啊!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把我二老</w:t>
      </w:r>
      <w:r>
        <w:rPr>
          <w:rFonts w:hint="eastAsia" w:ascii="Arial" w:hAnsi="Arial" w:cs="Arial"/>
          <w:color w:val="000000"/>
        </w:rPr>
        <w:t>，</w:t>
      </w:r>
      <w:r>
        <w:rPr>
          <w:rFonts w:ascii="Arial" w:hAnsi="Arial" w:cs="Arial"/>
          <w:color w:val="000000"/>
        </w:rPr>
        <w:t>不要当作恩父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休把我二老当作恩父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p>
    <w:p>
      <w:pPr>
        <w:ind w:left="1260" w:hanging="1260"/>
        <w:rPr>
          <w:rFonts w:hint="default"/>
        </w:rPr>
      </w:pPr>
      <w:r>
        <w:rPr>
          <w:rFonts w:ascii="Arial" w:hAnsi="Arial" w:cs="Arial"/>
          <w:color w:val="000000"/>
        </w:rPr>
        <w:t>贺氏</w:t>
      </w:r>
      <w:r>
        <w:rPr>
          <w:rFonts w:ascii="Arial" w:hAnsi="Arial" w:cs="Arial"/>
          <w:color w:val="000000"/>
        </w:rPr>
        <w:tab/>
      </w:r>
      <w:r>
        <w:rPr>
          <w:rFonts w:ascii="Arial" w:hAnsi="Arial" w:cs="Arial"/>
          <w:color w:val="000000"/>
        </w:rPr>
        <w:t>就当作侍女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就</w:t>
      </w:r>
      <w:r>
        <w:rPr>
          <w:rFonts w:ascii="Arial" w:hAnsi="Arial" w:cs="Arial"/>
          <w:color w:val="000000"/>
        </w:rPr>
        <w:t>把我当作侍女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儿有吃不了的残茶剩饭，</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赏与我二老一碗半碗。</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儿有穿不了的破衣破衫，</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w:t>
      </w:r>
      <w:r>
        <w:rPr>
          <w:rFonts w:hint="eastAsia" w:ascii="Arial" w:hAnsi="Arial" w:cs="Arial"/>
          <w:color w:val="000000"/>
        </w:rPr>
        <w:t>遮</w:t>
      </w:r>
      <w:r>
        <w:rPr>
          <w:rFonts w:ascii="Arial" w:hAnsi="Arial" w:cs="Arial"/>
          <w:color w:val="000000"/>
        </w:rPr>
        <w:t>寒。</w:t>
      </w:r>
    </w:p>
    <w:p>
      <w:pPr>
        <w:ind w:left="1260" w:hanging="1260"/>
        <w:rPr>
          <w:rFonts w:hint="eastAsia"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儿子老爷，</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张继保!</w:t>
      </w:r>
      <w:r>
        <w:rPr>
          <w:rFonts w:hint="eastAsia"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r>
        <w:rPr>
          <w:rFonts w:hint="default" w:ascii="Arial" w:hAnsi="Arial" w:cs="Arial"/>
          <w:color w:val="000000"/>
        </w:rPr>
        <w:t xml:space="preserve"> </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小娇儿!</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你可曾听见呐?</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你可曾跪呀?</w:t>
      </w:r>
      <w:r>
        <w:rPr>
          <w:rFonts w:hint="eastAsia" w:ascii="Arial" w:hAnsi="Arial" w:cs="Arial"/>
          <w:color w:val="000000"/>
        </w:rPr>
        <w:t>(唉，</w:t>
      </w:r>
      <w:r>
        <w:rPr>
          <w:rFonts w:hint="default" w:ascii="Arial" w:hAnsi="Arial" w:cs="Arial"/>
          <w:color w:val="000000"/>
        </w:rPr>
        <w:t>儿啊——</w:t>
      </w:r>
      <w:r>
        <w:rPr>
          <w:rFonts w:hint="eastAsia" w:ascii="Arial" w:hAnsi="Arial" w:cs="Arial"/>
          <w:color w:val="000000"/>
        </w:rPr>
        <w:t>)</w:t>
      </w:r>
      <w:r>
        <w:rPr>
          <w:rFonts w:ascii="Arial" w:hAnsi="Arial" w:cs="Arial"/>
          <w:color w:val="000000"/>
        </w:rPr>
        <w:t>你跪呀</w:t>
      </w:r>
      <w:r>
        <w:rPr>
          <w:rFonts w:hint="eastAsia" w:ascii="Arial" w:hAnsi="Arial" w:cs="Arial"/>
          <w:color w:val="000000"/>
        </w:rPr>
        <w:t>!</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诶，跪下呀!</w:t>
      </w:r>
    </w:p>
    <w:p>
      <w:pPr>
        <w:ind w:left="1260" w:hanging="1260"/>
        <w:rPr>
          <w:rFonts w:ascii="??" w:hAnsi="??" w:cs="??"/>
          <w:color w:val="000000"/>
          <w:szCs w:val="21"/>
        </w:rPr>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雷神</w:t>
      </w:r>
      <w:r>
        <w:rPr>
          <w:rFonts w:hint="eastAsia" w:ascii="楷体" w:hAnsi="楷体" w:eastAsia="楷体" w:cs="Arial"/>
          <w:color w:val="000000"/>
        </w:rPr>
        <w:t>上</w:t>
      </w:r>
      <w:r>
        <w:rPr>
          <w:rFonts w:ascii="??" w:hAnsi="??" w:cs="??"/>
          <w:color w:val="000000"/>
          <w:szCs w:val="21"/>
        </w:rPr>
        <w:t>，</w:t>
      </w:r>
      <w:r>
        <w:rPr>
          <w:rFonts w:hint="eastAsia" w:ascii="楷体" w:hAnsi="楷体" w:eastAsia="楷体" w:cs="Arial"/>
          <w:color w:val="000000"/>
        </w:rPr>
        <w:t>摘</w:t>
      </w:r>
      <w:r>
        <w:rPr>
          <w:rFonts w:ascii="??" w:hAnsi="??" w:cs="??"/>
          <w:color w:val="000000"/>
          <w:szCs w:val="21"/>
        </w:rPr>
        <w:t>张继保</w:t>
      </w:r>
      <w:r>
        <w:rPr>
          <w:rFonts w:hint="eastAsia" w:ascii="楷体" w:hAnsi="楷体" w:eastAsia="楷体" w:cs="Arial"/>
          <w:color w:val="000000"/>
        </w:rPr>
        <w:t>帽花</w:t>
      </w:r>
      <w:r>
        <w:rPr>
          <w:rFonts w:ascii="??" w:hAnsi="??" w:cs="??"/>
          <w:color w:val="000000"/>
          <w:szCs w:val="21"/>
        </w:rPr>
        <w:t>，</w:t>
      </w:r>
      <w:r>
        <w:rPr>
          <w:rFonts w:hint="eastAsia" w:ascii="楷体" w:hAnsi="楷体" w:eastAsia="楷体" w:cs="Arial"/>
          <w:color w:val="000000"/>
        </w:rPr>
        <w:t>换插</w:t>
      </w:r>
      <w:r>
        <w:rPr>
          <w:rFonts w:ascii="??" w:hAnsi="??" w:cs="??"/>
          <w:color w:val="000000"/>
          <w:szCs w:val="21"/>
        </w:rPr>
        <w:t>“雷”</w:t>
      </w:r>
      <w:r>
        <w:rPr>
          <w:rFonts w:hint="eastAsia" w:ascii="楷体" w:hAnsi="楷体" w:eastAsia="楷体" w:cs="Arial"/>
          <w:color w:val="000000"/>
        </w:rPr>
        <w:t>字</w:t>
      </w:r>
      <w:r>
        <w:rPr>
          <w:rFonts w:ascii="??" w:hAnsi="??" w:cs="??"/>
          <w:color w:val="000000"/>
          <w:szCs w:val="21"/>
        </w:rPr>
        <w:t>，</w:t>
      </w:r>
      <w:r>
        <w:rPr>
          <w:rFonts w:hint="eastAsia" w:ascii="楷体" w:hAnsi="楷体" w:eastAsia="楷体" w:cs="Arial"/>
          <w:color w:val="000000"/>
        </w:rPr>
        <w:t>下</w:t>
      </w:r>
      <w:r>
        <w:rPr>
          <w:rFonts w:hint="default"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泪汪汪跪在亭台上，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儿子老爷听端详</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但愿你辈辈为宰相，</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但愿你子子孙孙入庙廊。</w:t>
      </w:r>
    </w:p>
    <w:p>
      <w:pPr>
        <w:ind w:left="1260" w:hanging="1260"/>
      </w:pPr>
      <w:r>
        <w:rPr>
          <w:rFonts w:ascii="??" w:hAnsi="??" w:cs="??"/>
          <w:color w:val="000000"/>
          <w:szCs w:val="21"/>
        </w:rPr>
        <w:t>张元秀、贺氏</w:t>
      </w:r>
      <w:r>
        <w:rPr>
          <w:rFonts w:ascii="??" w:hAnsi="??" w:cs="??"/>
          <w:color w:val="000000"/>
          <w:szCs w:val="21"/>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哭一声娇儿将父、母</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w:t>
      </w:r>
      <w:r>
        <w:rPr>
          <w:rFonts w:hint="eastAsia" w:ascii="Arial" w:hAnsi="Arial" w:cs="Arial"/>
          <w:color w:val="000000"/>
        </w:rPr>
        <w:t>呀</w:t>
      </w:r>
      <w:r>
        <w:rPr>
          <w:rFonts w:ascii="Arial" w:hAnsi="Arial" w:cs="Arial"/>
          <w:color w:val="000000"/>
        </w:rPr>
        <w:t>，</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w:t>
      </w:r>
      <w:r>
        <w:rPr>
          <w:rFonts w:ascii="楷体" w:hAnsi="楷体" w:eastAsia="楷体" w:cs="Arial"/>
          <w:bCs/>
          <w:color w:val="000000"/>
          <w:szCs w:val="21"/>
        </w:rPr>
        <w:t>二黄摇板</w:t>
      </w:r>
      <w:r>
        <w:rPr>
          <w:rFonts w:ascii="Arial" w:hAnsi="Arial" w:cs="Arial"/>
          <w:bCs/>
          <w:color w:val="000000"/>
          <w:szCs w:val="21"/>
        </w:rPr>
        <w:t>】把我二老当一对老仆人收在身旁。</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看他二老哭得如此可怜，赏他二百铜钱。)</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您起来，您起来吧。)</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做什么?</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状元老爷赏下来了。)</w:t>
      </w:r>
    </w:p>
    <w:p>
      <w:pPr>
        <w:ind w:left="1260" w:hanging="1260"/>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哦，有了赏了?赏些什么啊?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怎么，有了赏了，赏的什么</w:t>
      </w:r>
      <w:r>
        <w:rPr>
          <w:rFonts w:hint="default" w:ascii="??" w:hAnsi="??" w:cs="??"/>
          <w:color w:val="000000"/>
          <w:szCs w:val="21"/>
        </w:rPr>
        <w:t>?</w:t>
      </w:r>
      <w:r>
        <w:rPr>
          <w:rFonts w:hint="eastAsia" w:ascii="Arial" w:hAnsi="Arial" w:cs="Arial"/>
          <w:color w:val="000000"/>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您拿眼瞧吧——二百铜钱。)</w:t>
      </w:r>
    </w:p>
    <w:p>
      <w:pPr>
        <w:ind w:left="1260" w:hanging="1260"/>
        <w:jc w:val="left"/>
        <w:rPr>
          <w:rFonts w:hint="default"/>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哦?好好好!拿来——</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妈妈。起来，起来——</w:t>
      </w:r>
    </w:p>
    <w:p>
      <w:pPr>
        <w:ind w:left="1260" w:hanging="1260"/>
        <w:jc w:val="left"/>
        <w:rPr>
          <w:rFonts w:hint="default"/>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呃，我是不</w:t>
      </w:r>
      <w:r>
        <w:rPr>
          <w:rFonts w:hint="eastAsia" w:ascii="Arial" w:hAnsi="Arial" w:cs="Arial"/>
          <w:bCs/>
          <w:color w:val="000000"/>
          <w:szCs w:val="21"/>
        </w:rPr>
        <w:t>(</w:t>
      </w:r>
      <w:r>
        <w:rPr>
          <w:rFonts w:ascii="Arial" w:hAnsi="Arial" w:cs="Arial"/>
          <w:bCs/>
          <w:color w:val="000000"/>
          <w:szCs w:val="21"/>
        </w:rPr>
        <w:t>肯</w:t>
      </w:r>
      <w:r>
        <w:rPr>
          <w:rFonts w:hint="eastAsia" w:ascii="Arial" w:hAnsi="Arial" w:cs="Arial"/>
          <w:bCs/>
          <w:color w:val="000000"/>
          <w:szCs w:val="21"/>
        </w:rPr>
        <w:t>)</w:t>
      </w:r>
      <w:r>
        <w:rPr>
          <w:rFonts w:ascii="Arial" w:hAnsi="Arial" w:cs="Arial"/>
          <w:bCs/>
          <w:color w:val="000000"/>
          <w:szCs w:val="21"/>
        </w:rPr>
        <w:t>起来</w:t>
      </w:r>
      <w:r>
        <w:rPr>
          <w:rFonts w:hint="eastAsia" w:ascii="Arial" w:hAnsi="Arial" w:cs="Arial"/>
          <w:bCs/>
          <w:color w:val="000000"/>
          <w:szCs w:val="21"/>
        </w:rPr>
        <w:t>的</w:t>
      </w:r>
      <w:r>
        <w:rPr>
          <w:rFonts w:ascii="Arial" w:hAnsi="Arial" w:cs="Arial"/>
          <w:bCs/>
          <w:color w:val="000000"/>
          <w:szCs w:val="21"/>
        </w:rPr>
        <w:t>了。儿子不认我</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起来</w:t>
      </w:r>
      <w:r>
        <w:rPr>
          <w:rFonts w:hint="eastAsia" w:ascii="Arial" w:hAnsi="Arial" w:cs="Arial"/>
          <w:bCs/>
          <w:color w:val="000000"/>
          <w:szCs w:val="21"/>
        </w:rPr>
        <w:t>起来</w:t>
      </w:r>
      <w:r>
        <w:rPr>
          <w:rFonts w:ascii="Arial" w:hAnsi="Arial" w:cs="Arial"/>
          <w:bCs/>
          <w:color w:val="000000"/>
          <w:szCs w:val="21"/>
        </w:rPr>
        <w:t>，儿子老爷有了赏了。</w:t>
      </w:r>
    </w:p>
    <w:p>
      <w:pPr>
        <w:ind w:left="1260" w:hanging="1260"/>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哦，有了赏了，赏</w:t>
      </w:r>
      <w:r>
        <w:rPr>
          <w:rFonts w:hint="eastAsia" w:ascii="Arial" w:hAnsi="Arial" w:cs="Arial"/>
          <w:bCs/>
          <w:color w:val="000000"/>
          <w:szCs w:val="21"/>
        </w:rPr>
        <w:t>的</w:t>
      </w:r>
      <w:r>
        <w:rPr>
          <w:rFonts w:ascii="Arial" w:hAnsi="Arial" w:cs="Arial"/>
          <w:bCs/>
          <w:color w:val="000000"/>
          <w:szCs w:val="21"/>
        </w:rPr>
        <w:t>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哦，怎么，有了赏了，赏些什么</w:t>
      </w:r>
      <w:r>
        <w:rPr>
          <w:rFonts w:hint="default" w:ascii="??" w:hAnsi="??" w:cs="??"/>
          <w:color w:val="000000"/>
          <w:szCs w:val="21"/>
        </w:rPr>
        <w:t>?</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赏你我二百铜钱!</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啊</w:t>
      </w:r>
      <w:r>
        <w:rPr>
          <w:rFonts w:hint="default" w:ascii="Arial" w:hAnsi="Arial" w:cs="Arial"/>
          <w:bCs/>
          <w:color w:val="000000"/>
          <w:szCs w:val="21"/>
        </w:rPr>
        <w:t>?二百铜钱?!</w:t>
      </w:r>
      <w:r>
        <w:rPr>
          <w:rFonts w:ascii="Arial" w:hAnsi="Arial" w:cs="Arial"/>
          <w:bCs/>
          <w:color w:val="000000"/>
          <w:szCs w:val="21"/>
        </w:rPr>
        <w:t>唉呀老老啊!看将起来他不是你我的儿子啊，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你我的儿子呢?</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在亭外呢。</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但凭于你</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：任凭</w:t>
      </w:r>
      <w:r>
        <w:rPr>
          <w:rFonts w:ascii="Arial" w:hAnsi="Arial" w:cs="Arial"/>
          <w:bCs/>
          <w:color w:val="000000"/>
          <w:szCs w:val="21"/>
        </w:rPr>
        <w:t>于你</w:t>
      </w:r>
      <w:r>
        <w:rPr>
          <w:rFonts w:hint="eastAsia" w:ascii="Arial" w:hAnsi="Arial" w:cs="Arial"/>
          <w:bCs/>
          <w:color w:val="000000"/>
          <w:szCs w:val="21"/>
        </w:rPr>
        <w:t>)</w:t>
      </w:r>
      <w:r>
        <w:rPr>
          <w:rFonts w:ascii="Arial" w:hAnsi="Arial" w:cs="Arial"/>
          <w:bCs/>
          <w:color w:val="000000"/>
          <w:szCs w:val="21"/>
        </w:rPr>
        <w:t>，我不管了。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曾记得</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hint="default" w:ascii="Arial" w:hAnsi="Arial" w:cs="Arial"/>
          <w:bCs/>
          <w:color w:val="000000"/>
          <w:szCs w:val="21"/>
        </w:rPr>
        <w:t>想当年)</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在周梁桥下啼哭，多亏我二老将你救下，抱回家</w:t>
      </w:r>
      <w:r>
        <w:rPr>
          <w:rFonts w:hint="eastAsia" w:ascii="Arial" w:hAnsi="Arial" w:cs="Arial"/>
          <w:bCs/>
          <w:color w:val="000000"/>
          <w:szCs w:val="21"/>
        </w:rPr>
        <w:t>去</w:t>
      </w:r>
      <w:r>
        <w:rPr>
          <w:rFonts w:ascii="Arial" w:hAnsi="Arial" w:cs="Arial"/>
          <w:bCs/>
          <w:color w:val="000000"/>
          <w:szCs w:val="21"/>
        </w:rPr>
        <w:t>，抚养儿一十三载，才得长大成人。不想儿天良丧尽，逃奔在外，如今做官回来，就该好好将我二老认下的才是；你不认还则罢了，怎么你还</w:t>
      </w:r>
      <w:r>
        <w:rPr>
          <w:rFonts w:hint="eastAsia" w:ascii="Arial" w:hAnsi="Arial" w:cs="Arial"/>
          <w:bCs/>
          <w:color w:val="000000"/>
          <w:szCs w:val="21"/>
        </w:rPr>
        <w:t>反</w:t>
      </w:r>
      <w:r>
        <w:rPr>
          <w:rFonts w:ascii="Arial" w:hAnsi="Arial" w:cs="Arial"/>
          <w:bCs/>
          <w:color w:val="000000"/>
          <w:szCs w:val="21"/>
        </w:rPr>
        <w:t>赏与我二老</w:t>
      </w:r>
      <w:r>
        <w:rPr>
          <w:rFonts w:hint="eastAsia" w:ascii="Arial" w:hAnsi="Arial" w:cs="Arial"/>
          <w:bCs/>
          <w:color w:val="000000"/>
          <w:szCs w:val="21"/>
        </w:rPr>
        <w:t>这</w:t>
      </w:r>
      <w:r>
        <w:rPr>
          <w:rFonts w:ascii="Arial" w:hAnsi="Arial" w:cs="Arial"/>
          <w:bCs/>
          <w:color w:val="000000"/>
          <w:szCs w:val="21"/>
        </w:rPr>
        <w:t>二百铜钱?!这二百铜钱为娘的我不要啊，赏与你这个奴才买烧纸</w:t>
      </w:r>
      <w:r>
        <w:rPr>
          <w:rFonts w:hint="eastAsia" w:ascii="Arial" w:hAnsi="Arial" w:cs="Arial"/>
          <w:bCs/>
          <w:color w:val="000000"/>
          <w:szCs w:val="21"/>
        </w:rPr>
        <w:t>啊</w:t>
      </w:r>
      <w:r>
        <w:rPr>
          <w:rFonts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(贺氏</w:t>
      </w:r>
      <w:r>
        <w:rPr>
          <w:rFonts w:hint="default" w:ascii="楷体" w:hAnsi="楷体" w:eastAsia="楷体" w:cs="Arial"/>
          <w:bCs/>
          <w:color w:val="000000"/>
          <w:szCs w:val="21"/>
        </w:rPr>
        <w:t>蹉步</w:t>
      </w:r>
      <w:r>
        <w:rPr>
          <w:rFonts w:hint="default" w:ascii="Arial" w:hAnsi="Arial" w:cs="Arial"/>
          <w:bCs/>
          <w:color w:val="000000"/>
          <w:szCs w:val="21"/>
        </w:rPr>
        <w:t>，</w:t>
      </w:r>
      <w:r>
        <w:rPr>
          <w:rFonts w:hint="default" w:ascii="楷体" w:hAnsi="楷体" w:eastAsia="楷体" w:cs="Arial"/>
          <w:bCs/>
          <w:color w:val="000000"/>
          <w:szCs w:val="21"/>
        </w:rPr>
        <w:t>双盖头</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ind w:left="1260" w:hanging="1260"/>
        <w:jc w:val="left"/>
        <w:rPr>
          <w:rFonts w:hint="eastAsia"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妈妈，不认就罢，我们回去。</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妈妈，，妈妈，不认就拉倒，我们回去。</w:t>
      </w:r>
      <w:r>
        <w:rPr>
          <w:rFonts w:hint="eastAsia" w:ascii="Arial" w:hAnsi="Arial" w:cs="Arial"/>
          <w:bCs/>
          <w:color w:val="000000"/>
          <w:szCs w:val="21"/>
        </w:rPr>
        <w:t>)</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妈妈，我们回去</w:t>
      </w:r>
      <w:r>
        <w:rPr>
          <w:rFonts w:hint="default" w:ascii="Arial" w:hAnsi="Arial" w:cs="Arial"/>
          <w:bCs/>
          <w:color w:val="000000"/>
          <w:szCs w:val="21"/>
        </w:rPr>
        <w:t>!</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啊?!</w:t>
      </w:r>
    </w:p>
    <w:p>
      <w:pPr>
        <w:ind w:left="1260" w:hanging="1260"/>
        <w:jc w:val="left"/>
        <w:rPr>
          <w:rFonts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甩帽</w:t>
      </w:r>
      <w:r>
        <w:rPr>
          <w:rFonts w:hint="default" w:ascii="Arial" w:hAnsi="Arial" w:cs="Arial"/>
          <w:bCs/>
          <w:color w:val="000000"/>
          <w:szCs w:val="21"/>
        </w:rPr>
        <w:t>，</w:t>
      </w:r>
      <w:r>
        <w:rPr>
          <w:rFonts w:hint="default" w:ascii="楷体" w:hAnsi="楷体" w:eastAsia="楷体" w:cs="Arial"/>
          <w:bCs/>
          <w:color w:val="000000"/>
          <w:szCs w:val="21"/>
        </w:rPr>
        <w:t>扔棍</w:t>
      </w:r>
      <w:r>
        <w:rPr>
          <w:rFonts w:hint="default"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世人不可手无钱，有钱无子亦枉然。我今无子又无钱，抚养义子接香烟。身荣不把义父认</w:t>
      </w:r>
      <w:r>
        <w:rPr>
          <w:rFonts w:ascii="Arial" w:hAnsi="Arial" w:cs="Arial"/>
          <w:bCs/>
          <w:color w:val="000000"/>
          <w:sz w:val="18"/>
          <w:szCs w:val="18"/>
        </w:rPr>
        <w:t>呐</w:t>
      </w:r>
      <w:r>
        <w:rPr>
          <w:rFonts w:ascii="Arial" w:hAnsi="Arial" w:cs="Arial"/>
          <w:bCs/>
          <w:color w:val="000000"/>
          <w:szCs w:val="21"/>
        </w:rPr>
        <w:t>，逼死恩母在亭前。</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身荣不把恩父认</w:t>
      </w:r>
      <w:r>
        <w:rPr>
          <w:rFonts w:ascii="Arial" w:hAnsi="Arial" w:cs="Arial"/>
          <w:bCs/>
          <w:color w:val="000000"/>
          <w:sz w:val="18"/>
          <w:szCs w:val="18"/>
        </w:rPr>
        <w:t>呐</w:t>
      </w:r>
      <w:r>
        <w:rPr>
          <w:rFonts w:ascii="Arial" w:hAnsi="Arial" w:cs="Arial"/>
          <w:bCs/>
          <w:color w:val="000000"/>
          <w:szCs w:val="21"/>
        </w:rPr>
        <w:t>，逼死义母在亭前。</w:t>
      </w:r>
      <w:r>
        <w:rPr>
          <w:rFonts w:hint="eastAsia" w:ascii="Arial" w:hAnsi="Arial" w:cs="Arial"/>
          <w:bCs/>
          <w:color w:val="000000"/>
          <w:szCs w:val="21"/>
        </w:rPr>
        <w:t>)</w:t>
      </w:r>
      <w:r>
        <w:rPr>
          <w:rFonts w:ascii="Arial" w:hAnsi="Arial" w:cs="Arial"/>
          <w:bCs/>
          <w:color w:val="000000"/>
          <w:szCs w:val="21"/>
        </w:rPr>
        <w:t>抱男抱女世间有，愚者愚来贤者贤。奉劝世人休继子，报恩只得这二百钱</w:t>
      </w:r>
      <w:r>
        <w:rPr>
          <w:rFonts w:hint="eastAsia"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想当年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曾记得</w:t>
      </w:r>
      <w:r>
        <w:rPr>
          <w:rFonts w:hint="default" w:ascii="Arial" w:hAnsi="Arial" w:cs="Arial"/>
          <w:bCs/>
          <w:color w:val="000000"/>
          <w:szCs w:val="21"/>
        </w:rPr>
        <w:t>)</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在周梁桥下啼哭，堪堪就冻饿而死</w:t>
      </w:r>
      <w:r>
        <w:rPr>
          <w:rFonts w:hint="eastAsia" w:ascii="Arial" w:hAnsi="Arial" w:cs="Arial"/>
          <w:bCs/>
          <w:color w:val="000000"/>
          <w:szCs w:val="21"/>
        </w:rPr>
        <w:t>啊</w:t>
      </w:r>
      <w:r>
        <w:rPr>
          <w:rFonts w:ascii="Arial" w:hAnsi="Arial" w:cs="Arial"/>
          <w:bCs/>
          <w:color w:val="000000"/>
          <w:szCs w:val="21"/>
        </w:rPr>
        <w:t>，</w:t>
      </w:r>
      <w:r>
        <w:rPr>
          <w:rFonts w:hint="eastAsia" w:ascii="Arial" w:hAnsi="Arial" w:cs="Arial"/>
          <w:bCs/>
          <w:color w:val="000000"/>
          <w:szCs w:val="21"/>
        </w:rPr>
        <w:t>(那时)是</w:t>
      </w:r>
      <w:r>
        <w:rPr>
          <w:rFonts w:ascii="Arial" w:hAnsi="Arial" w:cs="Arial"/>
          <w:bCs/>
          <w:color w:val="000000"/>
          <w:szCs w:val="21"/>
        </w:rPr>
        <w:t>为父</w:t>
      </w:r>
      <w:r>
        <w:rPr>
          <w:rFonts w:hint="eastAsia" w:ascii="Arial" w:hAnsi="Arial" w:cs="Arial"/>
          <w:bCs/>
          <w:color w:val="000000"/>
          <w:szCs w:val="21"/>
        </w:rPr>
        <w:t>(的)</w:t>
      </w:r>
      <w:r>
        <w:rPr>
          <w:rFonts w:ascii="Arial" w:hAnsi="Arial" w:cs="Arial"/>
          <w:bCs/>
          <w:color w:val="000000"/>
          <w:szCs w:val="21"/>
        </w:rPr>
        <w:t>打从此那里经过，将儿抱回家来，抚养儿长大成人。一十三</w:t>
      </w:r>
      <w:r>
        <w:rPr>
          <w:rFonts w:hint="eastAsia" w:ascii="Arial" w:hAnsi="Arial" w:cs="Arial"/>
          <w:bCs/>
          <w:color w:val="000000"/>
          <w:szCs w:val="21"/>
        </w:rPr>
        <w:t>载(</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一十三</w:t>
      </w:r>
      <w:r>
        <w:rPr>
          <w:rFonts w:hint="eastAsia" w:ascii="Arial" w:hAnsi="Arial" w:cs="Arial"/>
          <w:bCs/>
          <w:color w:val="000000"/>
          <w:szCs w:val="21"/>
        </w:rPr>
        <w:t>岁)</w:t>
      </w:r>
      <w:r>
        <w:rPr>
          <w:rFonts w:ascii="Arial" w:hAnsi="Arial" w:cs="Arial"/>
          <w:bCs/>
          <w:color w:val="000000"/>
          <w:szCs w:val="21"/>
        </w:rPr>
        <w:t>送</w:t>
      </w:r>
      <w:r>
        <w:rPr>
          <w:rFonts w:hint="eastAsia" w:ascii="Arial" w:hAnsi="Arial" w:cs="Arial"/>
          <w:bCs/>
          <w:color w:val="000000"/>
          <w:szCs w:val="21"/>
        </w:rPr>
        <w:t>在</w:t>
      </w:r>
      <w:r>
        <w:rPr>
          <w:rFonts w:ascii="Arial" w:hAnsi="Arial" w:cs="Arial"/>
          <w:bCs/>
          <w:color w:val="000000"/>
          <w:szCs w:val="21"/>
        </w:rPr>
        <w:t>学中攻书，指望我二老终生有靠啊。不想</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：谁想)</w:t>
      </w:r>
      <w:r>
        <w:rPr>
          <w:rFonts w:ascii="Arial" w:hAnsi="Arial" w:cs="Arial"/>
          <w:bCs/>
          <w:color w:val="000000"/>
          <w:szCs w:val="21"/>
        </w:rPr>
        <w:t>你这个奴才人大心大，不听教训，逃奔在外。如今做官回来，就该好好将我二老认下才是</w:t>
      </w:r>
      <w:r>
        <w:rPr>
          <w:rFonts w:hint="eastAsia" w:ascii="Arial" w:hAnsi="Arial" w:cs="Arial"/>
          <w:bCs/>
          <w:color w:val="000000"/>
          <w:szCs w:val="21"/>
        </w:rPr>
        <w:t>啊(</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就该将我二老好好认下才是呀</w:t>
      </w:r>
      <w:r>
        <w:rPr>
          <w:rFonts w:hint="eastAsia" w:ascii="Arial" w:hAnsi="Arial" w:cs="Arial"/>
          <w:bCs/>
          <w:color w:val="000000"/>
          <w:szCs w:val="21"/>
        </w:rPr>
        <w:t>)</w:t>
      </w:r>
      <w:r>
        <w:rPr>
          <w:rFonts w:ascii="Arial" w:hAnsi="Arial" w:cs="Arial"/>
          <w:bCs/>
          <w:color w:val="000000"/>
          <w:szCs w:val="21"/>
        </w:rPr>
        <w:t>!常言说得好：</w:t>
      </w:r>
      <w:r>
        <w:rPr>
          <w:rFonts w:hint="eastAsia" w:ascii="Arial" w:hAnsi="Arial" w:cs="Arial"/>
          <w:bCs/>
          <w:color w:val="000000"/>
          <w:szCs w:val="21"/>
        </w:rPr>
        <w:t>“</w:t>
      </w:r>
      <w:r>
        <w:rPr>
          <w:rFonts w:ascii="Arial" w:hAnsi="Arial" w:cs="Arial"/>
          <w:bCs/>
          <w:color w:val="000000"/>
          <w:szCs w:val="21"/>
        </w:rPr>
        <w:t>生身父母在一边，养身父母大如天</w:t>
      </w:r>
      <w:r>
        <w:rPr>
          <w:rFonts w:hint="eastAsia" w:ascii="Arial" w:hAnsi="Arial" w:cs="Arial"/>
          <w:bCs/>
          <w:color w:val="000000"/>
          <w:szCs w:val="21"/>
        </w:rPr>
        <w:t>”。</w:t>
      </w:r>
      <w:r>
        <w:rPr>
          <w:rFonts w:ascii="Arial" w:hAnsi="Arial" w:cs="Arial"/>
          <w:bCs/>
          <w:color w:val="000000"/>
          <w:szCs w:val="21"/>
        </w:rPr>
        <w:t>你不认还则罢了，怎么</w:t>
      </w:r>
      <w:r>
        <w:rPr>
          <w:rFonts w:hint="eastAsia" w:ascii="Arial" w:hAnsi="Arial" w:cs="Arial"/>
          <w:bCs/>
          <w:color w:val="000000"/>
          <w:szCs w:val="21"/>
        </w:rPr>
        <w:t>反</w:t>
      </w:r>
      <w:r>
        <w:rPr>
          <w:rFonts w:ascii="Arial" w:hAnsi="Arial" w:cs="Arial"/>
          <w:bCs/>
          <w:color w:val="000000"/>
          <w:szCs w:val="21"/>
        </w:rPr>
        <w:t>赏</w:t>
      </w:r>
      <w:r>
        <w:rPr>
          <w:rFonts w:hint="eastAsia" w:ascii="Arial" w:hAnsi="Arial" w:cs="Arial"/>
          <w:bCs/>
          <w:color w:val="000000"/>
          <w:szCs w:val="21"/>
        </w:rPr>
        <w:t>与为父的(</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怎么</w:t>
      </w:r>
      <w:r>
        <w:rPr>
          <w:rFonts w:hint="eastAsia" w:ascii="Arial" w:hAnsi="Arial" w:cs="Arial"/>
          <w:bCs/>
          <w:color w:val="000000"/>
          <w:szCs w:val="21"/>
        </w:rPr>
        <w:t>还</w:t>
      </w:r>
      <w:r>
        <w:rPr>
          <w:rFonts w:ascii="Arial" w:hAnsi="Arial" w:cs="Arial"/>
          <w:bCs/>
          <w:color w:val="000000"/>
          <w:szCs w:val="21"/>
        </w:rPr>
        <w:t>赏</w:t>
      </w:r>
      <w:r>
        <w:rPr>
          <w:rFonts w:hint="eastAsia" w:ascii="Arial" w:hAnsi="Arial" w:cs="Arial"/>
          <w:bCs/>
          <w:color w:val="000000"/>
          <w:szCs w:val="21"/>
        </w:rPr>
        <w:t>与</w:t>
      </w:r>
      <w:r>
        <w:rPr>
          <w:rFonts w:ascii="Arial" w:hAnsi="Arial" w:cs="Arial"/>
          <w:bCs/>
          <w:color w:val="000000"/>
          <w:szCs w:val="21"/>
        </w:rPr>
        <w:t>我夫妻</w:t>
      </w:r>
      <w:r>
        <w:rPr>
          <w:rFonts w:hint="eastAsia" w:ascii="Arial" w:hAnsi="Arial" w:cs="Arial"/>
          <w:bCs/>
          <w:color w:val="000000"/>
          <w:szCs w:val="21"/>
        </w:rPr>
        <w:t>)</w:t>
      </w:r>
      <w:r>
        <w:rPr>
          <w:rFonts w:ascii="Arial" w:hAnsi="Arial" w:cs="Arial"/>
          <w:bCs/>
          <w:color w:val="000000"/>
          <w:szCs w:val="21"/>
        </w:rPr>
        <w:t>这二百铜钱?!这二百铜钱，一十三载</w:t>
      </w:r>
      <w:r>
        <w:rPr>
          <w:rFonts w:hint="eastAsia" w:ascii="Arial" w:hAnsi="Arial" w:cs="Arial"/>
          <w:bCs/>
          <w:color w:val="000000"/>
          <w:szCs w:val="21"/>
        </w:rPr>
        <w:t>，</w:t>
      </w:r>
      <w:r>
        <w:rPr>
          <w:rFonts w:ascii="Arial" w:hAnsi="Arial" w:cs="Arial"/>
          <w:bCs/>
          <w:color w:val="000000"/>
          <w:szCs w:val="21"/>
        </w:rPr>
        <w:t>是够儿吃，够儿穿，还是够儿在学中的纸笔墨砚钱呐?</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这二百铜钱为父的不要啊，赏与你这个奴才打棺材板罢!</w:t>
      </w:r>
    </w:p>
    <w:p>
      <w:pPr>
        <w:ind w:left="1260" w:hanging="1260"/>
        <w:jc w:val="left"/>
        <w:rPr>
          <w:rFonts w:hint="default"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磕头</w:t>
      </w:r>
      <w:r>
        <w:rPr>
          <w:rFonts w:hint="default" w:ascii="Arial" w:hAnsi="Arial" w:cs="Arial"/>
          <w:bCs/>
          <w:color w:val="000000"/>
          <w:szCs w:val="21"/>
        </w:rPr>
        <w:t>，</w:t>
      </w:r>
      <w:r>
        <w:rPr>
          <w:rFonts w:hint="default" w:ascii="楷体" w:hAnsi="楷体" w:eastAsia="楷体" w:cs="Arial"/>
          <w:bCs/>
          <w:color w:val="000000"/>
          <w:szCs w:val="21"/>
        </w:rPr>
        <w:t>指介</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jc w:val="left"/>
        <w:rPr>
          <w:rFonts w:hint="default" w:ascii="Arial" w:hAnsi="Arial" w:cs="Arial"/>
          <w:bCs/>
          <w:color w:val="000000"/>
          <w:szCs w:val="21"/>
        </w:rPr>
      </w:pPr>
      <w:r>
        <w:rPr>
          <w:rFonts w:hint="default" w:ascii="Arial" w:hAnsi="Arial" w:cs="Arial"/>
          <w:color w:val="000000"/>
        </w:rPr>
        <w:t>(门子</w:t>
      </w:r>
      <w:r>
        <w:rPr>
          <w:rFonts w:hint="default" w:ascii="Arial" w:hAnsi="Arial" w:cs="Arial"/>
          <w:color w:val="000000"/>
        </w:rPr>
        <w:tab/>
      </w:r>
      <w:r>
        <w:rPr>
          <w:rFonts w:hint="default" w:ascii="Arial" w:hAnsi="Arial" w:cs="Arial"/>
          <w:color w:val="000000"/>
        </w:rPr>
        <w:tab/>
      </w:r>
      <w:r>
        <w:rPr>
          <w:rFonts w:hint="eastAsia" w:ascii="Arial" w:hAnsi="Arial" w:cs="Arial"/>
          <w:color w:val="000000"/>
        </w:rPr>
        <w:t>……</w:t>
      </w:r>
      <w:r>
        <w:rPr>
          <w:rFonts w:hint="default" w:ascii="Arial" w:hAnsi="Arial" w:cs="Arial"/>
          <w:color w:val="000000"/>
        </w:rPr>
        <w:t>双双碰死，</w:t>
      </w:r>
      <w:r>
        <w:rPr>
          <w:rFonts w:hint="eastAsia" w:ascii="Verdana" w:hAnsi="Verdana" w:cs="Verdana"/>
          <w:color w:val="000000"/>
          <w:szCs w:val="21"/>
        </w:rPr>
        <w:t>……</w:t>
      </w:r>
      <w:r>
        <w:rPr>
          <w:rFonts w:hint="default" w:ascii="Arial" w:hAnsi="Arial" w:cs="Arial"/>
          <w:color w:val="000000"/>
        </w:rPr>
        <w:t>赏下棺木，盛殓起来</w:t>
      </w:r>
      <w:r>
        <w:rPr>
          <w:rFonts w:hint="eastAsia" w:ascii="Verdana" w:hAnsi="Verdana" w:cs="Verdana"/>
          <w:color w:val="000000"/>
          <w:szCs w:val="21"/>
        </w:rPr>
        <w:t>……</w:t>
      </w:r>
      <w:r>
        <w:rPr>
          <w:rFonts w:hint="default" w:ascii="Verdana" w:hAnsi="Verdana" w:cs="Verdana"/>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哪有什么棺木，芦席两卷，搭至荒郊!)</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好良心呐!)</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前面什么所在?)</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速报寺。)</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打道速报寺。)</w:t>
      </w:r>
    </w:p>
    <w:p>
      <w:pPr>
        <w:ind w:left="1260" w:hanging="1260"/>
        <w:jc w:val="center"/>
        <w:rPr>
          <w:rFonts w:hint="default" w:ascii="Arial" w:hAnsi="Arial" w:cs="Arial"/>
          <w:bCs/>
          <w:color w:val="000000"/>
          <w:szCs w:val="21"/>
        </w:rPr>
      </w:pPr>
      <w:r>
        <w:rPr>
          <w:rFonts w:ascii="华文仿宋" w:hAnsi="华文仿宋" w:eastAsia="华文仿宋" w:cs="华文仿宋"/>
          <w:bCs/>
          <w:color w:val="000000"/>
          <w:szCs w:val="21"/>
        </w:rPr>
        <w:t>[</w:t>
      </w:r>
      <w:r>
        <w:rPr>
          <w:rFonts w:ascii="华文仿宋" w:hAnsi="华文仿宋" w:eastAsia="华文仿宋" w:cs="??"/>
          <w:bCs/>
          <w:color w:val="000000"/>
          <w:szCs w:val="21"/>
        </w:rPr>
        <w:t>第四场</w:t>
      </w:r>
      <w:r>
        <w:rPr>
          <w:rFonts w:ascii="华文仿宋" w:hAnsi="华文仿宋" w:eastAsia="华文仿宋" w:cs="华文仿宋"/>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eastAsia" w:ascii="??" w:hAnsi="??" w:cs="??"/>
          <w:color w:val="000000"/>
          <w:szCs w:val="21"/>
        </w:rPr>
        <w:t>&lt;</w:t>
      </w:r>
      <w:r>
        <w:rPr>
          <w:rFonts w:hint="default" w:ascii="楷体" w:hAnsi="楷体" w:eastAsia="楷体" w:cs="??"/>
          <w:b/>
          <w:color w:val="000000"/>
          <w:szCs w:val="21"/>
        </w:rPr>
        <w:t>点绛唇</w:t>
      </w:r>
      <w:r>
        <w:rPr>
          <w:rFonts w:hint="eastAsia" w:ascii="??" w:hAnsi="??" w:cs="??"/>
          <w:color w:val="000000"/>
          <w:szCs w:val="21"/>
        </w:rPr>
        <w:t>&gt;</w:t>
      </w:r>
      <w:r>
        <w:rPr>
          <w:rFonts w:hint="default" w:ascii="Arial" w:hAnsi="Arial" w:cs="Arial"/>
          <w:bCs/>
          <w:color w:val="000000"/>
          <w:szCs w:val="21"/>
        </w:rPr>
        <w:t>祥光灿烂，紫雾盘旋；电光闪，风云翩翩，除暴诛谗奸。)</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上高台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w:t>
      </w:r>
      <w:r>
        <w:rPr>
          <w:rFonts w:hint="default" w:ascii="楷体" w:hAnsi="楷体" w:eastAsia="楷体" w:cs="Arial"/>
          <w:bCs/>
          <w:color w:val="000000"/>
          <w:szCs w:val="21"/>
        </w:rPr>
        <w:t>念</w:t>
      </w:r>
      <w:r>
        <w:rPr>
          <w:rFonts w:hint="default" w:ascii="Arial" w:hAnsi="Arial" w:cs="Arial"/>
          <w:bCs/>
          <w:color w:val="000000"/>
          <w:szCs w:val="21"/>
        </w:rPr>
        <w:t>)布雨兴云祝太平，支配万物育祥云。九天雷部承天数，诛恶安良达圣明。)</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吾乃九天因缘雷神普化天尊是也。)</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今有凡间张继保，逼死恩父、义母，理当诛之。众神将：)</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有!)</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将逆子五雷殛顶!)</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啊。)</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楷体" w:hAnsi="楷体" w:eastAsia="楷体" w:cs="Arial"/>
          <w:bCs/>
          <w:color w:val="000000"/>
          <w:szCs w:val="21"/>
        </w:rPr>
        <w:t>穿青褶子</w:t>
      </w:r>
      <w:r>
        <w:rPr>
          <w:rFonts w:hint="default" w:ascii="Arial" w:hAnsi="Arial" w:cs="Arial"/>
          <w:bCs/>
          <w:color w:val="000000"/>
          <w:szCs w:val="21"/>
        </w:rPr>
        <w:t>，</w:t>
      </w:r>
      <w:r>
        <w:rPr>
          <w:rFonts w:hint="default" w:ascii="楷体" w:hAnsi="楷体" w:eastAsia="楷体" w:cs="Arial"/>
          <w:bCs/>
          <w:color w:val="000000"/>
          <w:szCs w:val="21"/>
        </w:rPr>
        <w:t>甩发</w:t>
      </w:r>
      <w:r>
        <w:rPr>
          <w:rFonts w:hint="default" w:ascii="Arial" w:hAnsi="Arial" w:cs="Arial"/>
          <w:bCs/>
          <w:color w:val="000000"/>
          <w:szCs w:val="21"/>
        </w:rPr>
        <w:t>，</w:t>
      </w:r>
      <w:r>
        <w:rPr>
          <w:rFonts w:hint="default" w:ascii="楷体" w:hAnsi="楷体" w:eastAsia="楷体" w:cs="Arial"/>
          <w:bCs/>
          <w:color w:val="000000"/>
          <w:szCs w:val="21"/>
        </w:rPr>
        <w:t>扑跌</w:t>
      </w:r>
      <w:r>
        <w:rPr>
          <w:rFonts w:hint="default" w:ascii="Arial" w:hAnsi="Arial" w:cs="Arial"/>
          <w:bCs/>
          <w:color w:val="000000"/>
          <w:szCs w:val="21"/>
        </w:rPr>
        <w:t>，</w:t>
      </w:r>
      <w:r>
        <w:rPr>
          <w:rFonts w:hint="default" w:ascii="楷体" w:hAnsi="楷体" w:eastAsia="楷体" w:cs="Arial"/>
          <w:bCs/>
          <w:color w:val="000000"/>
          <w:szCs w:val="21"/>
        </w:rPr>
        <w:t>跪</w:t>
      </w:r>
      <w:r>
        <w:rPr>
          <w:rFonts w:hint="default" w:ascii="Arial" w:hAnsi="Arial" w:cs="Arial"/>
          <w:bCs/>
          <w:color w:val="000000"/>
          <w:szCs w:val="21"/>
        </w:rPr>
        <w:t>，</w:t>
      </w:r>
      <w:r>
        <w:rPr>
          <w:rFonts w:hint="default" w:ascii="楷体" w:hAnsi="楷体" w:eastAsia="楷体" w:cs="Arial"/>
          <w:bCs/>
          <w:color w:val="000000"/>
          <w:szCs w:val="21"/>
        </w:rPr>
        <w:t>左手上挂二百铜钱</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凡身已灭。)</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收回威严者!)</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w:t>
      </w:r>
      <w:r>
        <w:rPr>
          <w:rFonts w:hint="eastAsia" w:ascii="??" w:hAnsi="??" w:cs="??"/>
          <w:color w:val="000000"/>
          <w:szCs w:val="21"/>
        </w:rPr>
        <w:t>&gt;</w:t>
      </w:r>
      <w:r>
        <w:rPr>
          <w:rFonts w:hint="default" w:ascii="楷体" w:hAnsi="楷体" w:eastAsia="楷体" w:cs="Arial"/>
          <w:bCs/>
          <w:color w:val="000000"/>
          <w:szCs w:val="21"/>
        </w:rPr>
        <w:t>前段</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拿雨伞上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嘿哟这雨可真大呀!哎呀——)</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嘿，这位怎么跑这儿跪这死了?)</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哎哟——这不是状元老爷吗?哎哟，是让雷劈了——嘿，也该啊!)</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诶，这二百铜钱还在这儿呢，得了，这归我得了!)</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default" w:ascii="楷体" w:hAnsi="楷体" w:eastAsia="楷体" w:cs="Arial"/>
          <w:bCs/>
          <w:color w:val="000000"/>
          <w:szCs w:val="21"/>
        </w:rPr>
        <w:t>起雷声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不义之财，我也不要!)</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尾声合头</w:t>
      </w:r>
      <w:r>
        <w:rPr>
          <w:rFonts w:hint="eastAsia" w:ascii="??" w:hAnsi="??" w:cs="??"/>
          <w:color w:val="000000"/>
          <w:szCs w:val="21"/>
        </w:rPr>
        <w:t>&gt;</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带</w:t>
      </w:r>
      <w:r>
        <w:rPr>
          <w:rFonts w:hint="default" w:ascii="Arial" w:hAnsi="Arial" w:cs="Arial"/>
          <w:bCs/>
          <w:color w:val="000000"/>
          <w:szCs w:val="21"/>
        </w:rPr>
        <w:t>张继保</w:t>
      </w:r>
      <w:r>
        <w:rPr>
          <w:rFonts w:hint="default" w:ascii="楷体" w:hAnsi="楷体" w:eastAsia="楷体" w:cs="Arial"/>
          <w:bCs/>
          <w:color w:val="000000"/>
          <w:szCs w:val="21"/>
        </w:rPr>
        <w:t>下</w:t>
      </w:r>
      <w:r>
        <w:rPr>
          <w:rFonts w:hint="default" w:ascii="Arial" w:hAnsi="Arial" w:cs="Arial"/>
          <w:bCs/>
          <w:color w:val="000000"/>
          <w:szCs w:val="21"/>
        </w:rPr>
        <w:t>)</w:t>
      </w: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pPr>
      <w:r>
        <w:rPr>
          <w:rFonts w:hint="eastAsia" w:ascii="Arial" w:hAnsi="Arial" w:cs="Arial"/>
          <w:b/>
          <w:bCs/>
          <w:color w:val="000000"/>
          <w:szCs w:val="21"/>
        </w:rPr>
        <w:t>陈超老师按：</w:t>
      </w:r>
    </w:p>
    <w:p>
      <w:pPr>
        <w:jc w:val="left"/>
      </w:pPr>
      <w:r>
        <w:rPr>
          <w:rFonts w:hint="eastAsia" w:ascii="Arial" w:hAnsi="Arial" w:cs="Arial"/>
          <w:bCs/>
          <w:color w:val="000000"/>
          <w:szCs w:val="21"/>
        </w:rPr>
        <w:t>《天雷报》谭鑫培的老头脚步很讲究，分前后脚，走的时候重视棍儿的角度、还要转腰、松腰，</w:t>
      </w:r>
      <w:r>
        <w:rPr>
          <w:rFonts w:hint="eastAsia" w:ascii="Arial" w:hAnsi="Arial" w:cs="Arial"/>
          <w:b/>
          <w:bCs/>
          <w:color w:val="000000"/>
          <w:szCs w:val="21"/>
        </w:rPr>
        <w:t>重心始终在后脚</w:t>
      </w:r>
      <w:r>
        <w:rPr>
          <w:rFonts w:hint="eastAsia" w:ascii="Arial" w:hAnsi="Arial" w:cs="Arial"/>
          <w:bCs/>
          <w:color w:val="000000"/>
          <w:szCs w:val="21"/>
        </w:rPr>
        <w:t>。不是岔着腿，重心平均在两脚上。</w:t>
      </w:r>
    </w:p>
    <w:p>
      <w:pPr>
        <w:rPr>
          <w:rFonts w:hint="eastAsia"/>
        </w:rPr>
      </w:pPr>
      <w:bookmarkStart w:id="188" w:name="__RefHeading___Toc414518316"/>
      <w:bookmarkEnd w:id="188"/>
      <w:bookmarkStart w:id="189" w:name="_Toc1253051622"/>
      <w:r>
        <w:rPr>
          <w:rFonts w:hint="eastAsia"/>
        </w:rPr>
        <w:br w:type="page"/>
      </w:r>
    </w:p>
    <w:p>
      <w:pPr>
        <w:pStyle w:val="126"/>
        <w:bidi w:val="0"/>
      </w:pPr>
      <w:r>
        <w:rPr>
          <w:rFonts w:hint="eastAsia"/>
        </w:rPr>
        <w:t xml:space="preserve">乌盆记 </w:t>
      </w:r>
      <w:r>
        <w:rPr>
          <w:rFonts w:hint="eastAsia"/>
          <w:sz w:val="24"/>
          <w:szCs w:val="24"/>
        </w:rPr>
        <w:t>之</w:t>
      </w:r>
      <w:r>
        <w:rPr>
          <w:rFonts w:hint="eastAsia"/>
        </w:rPr>
        <w:t xml:space="preserve"> 刘世昌</w:t>
      </w:r>
      <w:bookmarkEnd w:id="18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刘升，带路——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】一路美景观不尽，人宿旅店鸟宿林。</w:t>
      </w:r>
    </w:p>
    <w:p>
      <w:r>
        <w:rPr>
          <w:rStyle w:val="99"/>
          <w:rFonts w:ascii="宋体" w:hAnsi="宋体" w:cs="宋体"/>
          <w:bCs/>
          <w:color w:val="000000"/>
          <w:szCs w:val="21"/>
        </w:rPr>
        <w:t>卑人刘世昌，南阳人氏，贩卖绸缎为生。只因我离家日久，尤恐双亲在家悬念，为此算清</w:t>
      </w:r>
      <w:r>
        <w:rPr>
          <w:rStyle w:val="99"/>
          <w:rFonts w:hint="eastAsia" w:ascii="宋体" w:hAnsi="宋体" w:cs="宋体"/>
          <w:bCs/>
          <w:color w:val="000000"/>
          <w:szCs w:val="21"/>
        </w:rPr>
        <w:t>账目</w:t>
      </w:r>
      <w:r>
        <w:rPr>
          <w:rStyle w:val="99"/>
          <w:rFonts w:ascii="宋体" w:hAnsi="宋体" w:cs="宋体"/>
          <w:bCs/>
          <w:color w:val="000000"/>
          <w:szCs w:val="21"/>
        </w:rPr>
        <w:t>，带领家人刘升，回转家园，以奉</w:t>
      </w:r>
      <w:r>
        <w:t>甘旨</w:t>
      </w:r>
      <w:r>
        <w:rPr>
          <w:rStyle w:val="99"/>
          <w:rFonts w:ascii="宋体" w:hAnsi="宋体" w:cs="宋体"/>
          <w:bCs/>
          <w:color w:val="000000"/>
          <w:szCs w:val="21"/>
        </w:rPr>
        <w:t>。刘升，前面什么所在?</w:t>
      </w:r>
    </w:p>
    <w:p>
      <w:pPr>
        <w:ind w:left="1260" w:hanging="1260"/>
      </w:pPr>
      <w:r>
        <w:rPr>
          <w:rStyle w:val="99"/>
          <w:rFonts w:ascii="宋体" w:hAnsi="宋体" w:cs="宋体"/>
          <w:bCs/>
          <w:color w:val="000000"/>
          <w:szCs w:val="21"/>
        </w:rPr>
        <w:t>何县所管?</w:t>
      </w:r>
    </w:p>
    <w:p>
      <w:pPr>
        <w:ind w:left="1260" w:hanging="1260"/>
      </w:pPr>
      <w:r>
        <w:rPr>
          <w:rStyle w:val="99"/>
          <w:rFonts w:ascii="宋体" w:hAnsi="宋体" w:cs="宋体"/>
          <w:bCs/>
          <w:color w:val="000000"/>
          <w:szCs w:val="21"/>
        </w:rPr>
        <w:t>你看天色不好</w:t>
      </w:r>
      <w:r>
        <w:rPr>
          <w:rStyle w:val="99"/>
          <w:rFonts w:hint="eastAsia" w:ascii="宋体" w:hAnsi="宋体" w:cs="宋体"/>
          <w:bCs/>
          <w:color w:val="000000"/>
          <w:szCs w:val="21"/>
        </w:rPr>
        <w:t>哇</w:t>
      </w:r>
      <w:r>
        <w:rPr>
          <w:rStyle w:val="99"/>
          <w:rFonts w:ascii="宋体" w:hAnsi="宋体" w:cs="宋体"/>
          <w:bCs/>
          <w:color w:val="000000"/>
          <w:szCs w:val="21"/>
        </w:rPr>
        <w:t>，我们急急趱行。</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】叹人生世间名利牵，抛父母</w:t>
      </w:r>
      <w:r>
        <w:rPr>
          <w:rStyle w:val="99"/>
          <w:rFonts w:hint="eastAsia" w:ascii="宋体" w:hAnsi="宋体" w:cs="宋体"/>
          <w:bCs/>
          <w:color w:val="000000"/>
          <w:szCs w:val="21"/>
        </w:rPr>
        <w:t>撇</w:t>
      </w:r>
      <w:r>
        <w:rPr>
          <w:rStyle w:val="99"/>
          <w:rFonts w:ascii="宋体" w:hAnsi="宋体" w:cs="宋体"/>
          <w:bCs/>
          <w:color w:val="000000"/>
          <w:szCs w:val="21"/>
        </w:rPr>
        <w:t>妻子</w:t>
      </w:r>
      <w:r>
        <w:rPr>
          <w:rStyle w:val="66"/>
          <w:rFonts w:ascii="宋体" w:hAnsi="宋体" w:cs="宋体"/>
          <w:bCs/>
          <w:color w:val="000000"/>
          <w:szCs w:val="21"/>
        </w:rPr>
        <w:footnoteReference w:id="484"/>
      </w:r>
      <w:r>
        <w:rPr>
          <w:rStyle w:val="99"/>
          <w:rFonts w:ascii="宋体" w:hAnsi="宋体" w:cs="宋体"/>
          <w:bCs/>
          <w:color w:val="000000"/>
          <w:szCs w:val="21"/>
        </w:rPr>
        <w:t>离故园。道旁美景懒得看，披星戴月奔家园。行程之间把天变，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】狂风大雨遮满天。</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】刘升带路往前趱。</w:t>
      </w:r>
    </w:p>
    <w:p>
      <w:pPr>
        <w:ind w:left="1260" w:hanging="1260"/>
        <w:jc w:val="center"/>
      </w:pPr>
      <w:r>
        <w:rPr>
          <w:rFonts w:ascii="华文仿宋" w:hAnsi="华文仿宋" w:eastAsia="华文仿宋" w:cs="华文仿宋"/>
        </w:rPr>
        <w:t>[第二场]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】大雨</w:t>
      </w:r>
      <w:r>
        <w:rPr>
          <w:rStyle w:val="99"/>
          <w:rFonts w:ascii="宋体" w:hAnsi="宋体" w:cs="宋体"/>
          <w:bCs/>
          <w:szCs w:val="21"/>
        </w:rPr>
        <w:t>顷</w:t>
      </w:r>
      <w:r>
        <w:rPr>
          <w:rStyle w:val="99"/>
          <w:rFonts w:ascii="宋体" w:hAnsi="宋体" w:cs="宋体"/>
          <w:bCs/>
          <w:color w:val="000000"/>
          <w:szCs w:val="21"/>
        </w:rPr>
        <w:t>至风雷</w:t>
      </w:r>
      <w:r>
        <w:rPr>
          <w:rStyle w:val="99"/>
          <w:rFonts w:ascii="宋体" w:hAnsi="宋体" w:cs="宋体"/>
          <w:bCs/>
          <w:szCs w:val="21"/>
        </w:rPr>
        <w:t>紧</w:t>
      </w:r>
      <w:r>
        <w:rPr>
          <w:rStyle w:val="66"/>
          <w:rFonts w:ascii="宋体" w:hAnsi="宋体" w:cs="宋体"/>
          <w:bCs/>
          <w:szCs w:val="21"/>
        </w:rPr>
        <w:footnoteReference w:id="485"/>
      </w:r>
      <w:r>
        <w:rPr>
          <w:rStyle w:val="99"/>
          <w:rFonts w:ascii="宋体" w:hAnsi="宋体" w:cs="宋体"/>
          <w:bCs/>
          <w:color w:val="000000"/>
          <w:szCs w:val="21"/>
        </w:rPr>
        <w:t>，浑身上下水淋淋。</w:t>
      </w:r>
    </w:p>
    <w:p>
      <w:pPr>
        <w:ind w:left="1260" w:hanging="1260"/>
      </w:pPr>
      <w:r>
        <w:rPr>
          <w:rStyle w:val="99"/>
          <w:rFonts w:ascii="宋体" w:hAnsi="宋体" w:cs="宋体"/>
          <w:bCs/>
          <w:color w:val="000000"/>
          <w:szCs w:val="21"/>
        </w:rPr>
        <w:t>看前面有一人家，上前借宿。</w:t>
      </w:r>
    </w:p>
    <w:p>
      <w:pPr>
        <w:ind w:left="1260" w:hanging="1260"/>
      </w:pPr>
      <w:r>
        <w:rPr>
          <w:rStyle w:val="99"/>
          <w:rFonts w:ascii="宋体" w:hAnsi="宋体" w:cs="宋体"/>
          <w:bCs/>
          <w:color w:val="000000"/>
          <w:szCs w:val="21"/>
        </w:rPr>
        <w:t>好话多讲。</w:t>
      </w:r>
    </w:p>
    <w:p>
      <w:pPr>
        <w:ind w:left="1260" w:hanging="1260"/>
        <w:rPr>
          <w:rStyle w:val="99"/>
          <w:rFonts w:ascii="宋体" w:hAnsi="宋体" w:cs="宋体"/>
          <w:bCs/>
          <w:color w:val="000000"/>
          <w:szCs w:val="21"/>
        </w:rPr>
      </w:pPr>
      <w:r>
        <w:rPr>
          <w:rStyle w:val="99"/>
          <w:rFonts w:ascii="宋体" w:hAnsi="宋体" w:cs="宋体"/>
          <w:bCs/>
          <w:color w:val="000000"/>
          <w:szCs w:val="21"/>
        </w:rPr>
        <w:t>诶——下站!</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：放肆，下站!)</w:t>
      </w:r>
      <w:r>
        <w:rPr>
          <w:rStyle w:val="66"/>
          <w:rFonts w:ascii="宋体" w:hAnsi="宋体" w:cs="宋体"/>
          <w:bCs/>
          <w:color w:val="000000"/>
          <w:szCs w:val="21"/>
        </w:rPr>
        <w:footnoteReference w:id="486"/>
      </w:r>
    </w:p>
    <w:p>
      <w:pPr>
        <w:ind w:left="1260" w:hanging="1260"/>
      </w:pPr>
      <w:r>
        <w:rPr>
          <w:rStyle w:val="99"/>
          <w:rFonts w:ascii="宋体" w:hAnsi="宋体" w:cs="宋体"/>
          <w:bCs/>
          <w:color w:val="000000"/>
          <w:szCs w:val="21"/>
        </w:rPr>
        <w:t>这位大哥，卑人这厢有礼。</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：兄台请了。)</w:t>
      </w:r>
    </w:p>
    <w:p>
      <w:r>
        <w:rPr>
          <w:rStyle w:val="99"/>
          <w:rFonts w:ascii="宋体" w:hAnsi="宋体" w:cs="宋体"/>
          <w:bCs/>
          <w:color w:val="000000"/>
          <w:szCs w:val="21"/>
        </w:rPr>
        <w:t>我们是远方来的，行至此处，天降大雨，堪堪黄昏。前不着村，后不着店。万般无奈，借宿一宵。望求大哥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：望求兄台)</w:t>
      </w:r>
      <w:r>
        <w:rPr>
          <w:rStyle w:val="99"/>
          <w:rFonts w:ascii="宋体" w:hAnsi="宋体" w:cs="宋体"/>
          <w:bCs/>
          <w:color w:val="000000"/>
          <w:szCs w:val="21"/>
        </w:rPr>
        <w:t>，多行方便，明日早行，自当重谢。</w:t>
      </w:r>
    </w:p>
    <w:p>
      <w:pPr>
        <w:ind w:left="1260" w:hanging="1260"/>
      </w:pPr>
      <w:r>
        <w:rPr>
          <w:rStyle w:val="99"/>
          <w:rFonts w:ascii="宋体" w:hAnsi="宋体" w:cs="宋体"/>
          <w:bCs/>
          <w:color w:val="000000"/>
          <w:szCs w:val="21"/>
        </w:rPr>
        <w:t>哦，有劳了。多谢大哥。</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哦，有劳了，有劳了。</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哦，有座。</w:t>
      </w:r>
    </w:p>
    <w:p>
      <w:pPr>
        <w:ind w:left="1260" w:hanging="1260"/>
      </w:pPr>
      <w:r>
        <w:rPr>
          <w:rStyle w:val="99"/>
          <w:rFonts w:ascii="宋体" w:hAnsi="宋体" w:cs="宋体"/>
          <w:bCs/>
          <w:color w:val="000000"/>
          <w:szCs w:val="21"/>
        </w:rPr>
        <w:t>在下姓刘名世昌，南阳人氏，贩卖绸缎为生。</w:t>
      </w:r>
    </w:p>
    <w:p>
      <w:pPr>
        <w:ind w:left="1260" w:hanging="1260"/>
      </w:pPr>
      <w:r>
        <w:rPr>
          <w:rStyle w:val="99"/>
          <w:rFonts w:ascii="宋体" w:hAnsi="宋体" w:cs="宋体"/>
          <w:bCs/>
          <w:color w:val="000000"/>
          <w:szCs w:val="21"/>
        </w:rPr>
        <w:t>呃，小买卖。</w:t>
      </w:r>
    </w:p>
    <w:p>
      <w:pPr>
        <w:ind w:left="1260" w:hanging="1260"/>
      </w:pPr>
      <w:r>
        <w:rPr>
          <w:rStyle w:val="99"/>
          <w:rFonts w:ascii="宋体" w:hAnsi="宋体" w:cs="宋体"/>
          <w:bCs/>
          <w:color w:val="000000"/>
          <w:szCs w:val="21"/>
        </w:rPr>
        <w:t>小本钱呐。</w:t>
      </w:r>
    </w:p>
    <w:p>
      <w:pPr>
        <w:ind w:left="1260" w:hanging="1260"/>
      </w:pPr>
      <w:r>
        <w:rPr>
          <w:rStyle w:val="99"/>
          <w:rFonts w:ascii="宋体" w:hAnsi="宋体" w:cs="宋体"/>
          <w:bCs/>
          <w:color w:val="000000"/>
          <w:szCs w:val="21"/>
        </w:rPr>
        <w:t>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请问大哥上姓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：请问兄台上姓)</w:t>
      </w:r>
      <w:r>
        <w:rPr>
          <w:rStyle w:val="99"/>
          <w:rFonts w:ascii="宋体" w:hAnsi="宋体" w:cs="宋体"/>
          <w:bCs/>
          <w:color w:val="000000"/>
          <w:szCs w:val="21"/>
        </w:rPr>
        <w:t>。</w:t>
      </w:r>
    </w:p>
    <w:p>
      <w:pPr>
        <w:ind w:left="1260" w:hanging="1260"/>
      </w:pPr>
      <w:r>
        <w:rPr>
          <w:rStyle w:val="99"/>
          <w:rFonts w:ascii="宋体" w:hAnsi="宋体" w:cs="宋体"/>
          <w:bCs/>
          <w:color w:val="000000"/>
          <w:szCs w:val="21"/>
        </w:rPr>
        <w:t>哦，原来是赵大哥。</w:t>
      </w:r>
    </w:p>
    <w:p>
      <w:pPr>
        <w:ind w:left="1260" w:hanging="1260"/>
      </w:pPr>
      <w:r>
        <w:rPr>
          <w:rStyle w:val="99"/>
          <w:rFonts w:ascii="宋体" w:hAnsi="宋体" w:cs="宋体"/>
          <w:bCs/>
          <w:color w:val="000000"/>
          <w:szCs w:val="21"/>
        </w:rPr>
        <w:t>做何生意?</w:t>
      </w:r>
    </w:p>
    <w:p>
      <w:pPr>
        <w:ind w:left="1260" w:hanging="1260"/>
      </w:pPr>
      <w:r>
        <w:rPr>
          <w:rStyle w:val="99"/>
          <w:rFonts w:ascii="宋体" w:hAnsi="宋体" w:cs="宋体"/>
          <w:bCs/>
          <w:color w:val="000000"/>
          <w:szCs w:val="21"/>
        </w:rPr>
        <w:t>哦，乃是大生意呀。</w:t>
      </w:r>
    </w:p>
    <w:p>
      <w:r>
        <w:rPr>
          <w:rStyle w:val="99"/>
          <w:rFonts w:ascii="宋体" w:hAnsi="宋体" w:cs="宋体"/>
          <w:bCs/>
          <w:color w:val="000000"/>
          <w:szCs w:val="21"/>
        </w:rPr>
        <w:t>大本钱。啊，呵呵哈哈哈……(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呃，前途用过，不必费心呐。</w:t>
      </w:r>
    </w:p>
    <w:p>
      <w:pPr>
        <w:ind w:left="1260" w:hanging="1260"/>
      </w:pPr>
      <w:r>
        <w:rPr>
          <w:rStyle w:val="99"/>
          <w:rFonts w:ascii="宋体" w:hAnsi="宋体" w:cs="宋体"/>
          <w:bCs/>
          <w:color w:val="000000"/>
          <w:szCs w:val="21"/>
        </w:rPr>
        <w:t>打搅不当了!</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：如此打搅，不当了!)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】好一位赵大哥人慷慨，顷刻间酒饭有安排。行至在中途</w:t>
      </w:r>
      <w:r>
        <w:rPr>
          <w:rStyle w:val="99"/>
          <w:rFonts w:hint="eastAsia" w:ascii="宋体" w:hAnsi="宋体" w:cs="宋体"/>
          <w:bCs/>
          <w:color w:val="000000"/>
          <w:sz w:val="18"/>
          <w:szCs w:val="18"/>
        </w:rPr>
        <w:t>呃</w:t>
      </w:r>
      <w:r>
        <w:rPr>
          <w:rStyle w:val="99"/>
          <w:rFonts w:ascii="宋体" w:hAnsi="宋体" w:cs="宋体"/>
          <w:bCs/>
          <w:color w:val="000000"/>
          <w:szCs w:val="21"/>
        </w:rPr>
        <w:t>大雨盖，萍水相逢理不该。到明天自当多谢拜，昏昏沉沉倒卧土台。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】霎时一阵</w:t>
      </w:r>
      <w:r>
        <w:rPr>
          <w:rStyle w:val="99"/>
          <w:rFonts w:hint="eastAsia" w:ascii="宋体" w:hAnsi="宋体" w:cs="宋体"/>
          <w:bCs/>
          <w:color w:val="000000"/>
          <w:sz w:val="18"/>
          <w:szCs w:val="18"/>
        </w:rPr>
        <w:t>呐</w:t>
      </w:r>
      <w:r>
        <w:rPr>
          <w:rStyle w:val="99"/>
          <w:rFonts w:ascii="宋体" w:hAnsi="宋体" w:cs="宋体"/>
          <w:bCs/>
          <w:color w:val="000000"/>
          <w:szCs w:val="21"/>
        </w:rPr>
        <w:t>肝肠断，</w:t>
      </w:r>
    </w:p>
    <w:p>
      <w:pPr>
        <w:ind w:left="1260" w:hanging="1260"/>
      </w:pPr>
      <w:r>
        <w:rPr>
          <w:rStyle w:val="99"/>
          <w:rFonts w:hint="eastAsia" w:ascii="宋体" w:hAnsi="宋体" w:cs="宋体"/>
          <w:bCs/>
          <w:color w:val="000000"/>
          <w:szCs w:val="21"/>
        </w:rPr>
        <w:t>(唉呀，唉呀!)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】刀绞柔肠为哪般?</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】回头忙把刘升唤</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刘升!刘升!</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】奴才早已丧黄泉。</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】是是是来明白了，中了赵大巧机关。眼望着南阳高声</w:t>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喊，爹娘啊，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】阴曹地府</w:t>
      </w:r>
      <w:r>
        <w:rPr>
          <w:rStyle w:val="99"/>
          <w:rFonts w:hint="eastAsia" w:ascii="宋体" w:hAnsi="宋体" w:cs="宋体"/>
          <w:bCs/>
          <w:color w:val="000000"/>
          <w:sz w:val="18"/>
          <w:szCs w:val="18"/>
        </w:rPr>
        <w:t>啊</w:t>
      </w:r>
      <w:r>
        <w:rPr>
          <w:rStyle w:val="99"/>
          <w:rFonts w:ascii="宋体" w:hAnsi="宋体" w:cs="宋体"/>
          <w:bCs/>
          <w:color w:val="000000"/>
          <w:szCs w:val="21"/>
        </w:rPr>
        <w:t>走一番。</w:t>
      </w:r>
    </w:p>
    <w:p>
      <w:pPr>
        <w:ind w:left="1260" w:hanging="1260"/>
        <w:jc w:val="center"/>
      </w:pPr>
      <w:r>
        <w:rPr>
          <w:rFonts w:ascii="华文仿宋" w:hAnsi="华文仿宋" w:eastAsia="华文仿宋" w:cs="华文仿宋"/>
        </w:rPr>
        <w:t>[第三场]</w:t>
      </w:r>
    </w:p>
    <w:p>
      <w:pPr>
        <w:ind w:left="1260" w:hanging="1260"/>
        <w:jc w:val="left"/>
      </w:pPr>
      <w:r>
        <w:rPr>
          <w:rStyle w:val="99"/>
          <w:rFonts w:ascii="宋体" w:hAnsi="宋体" w:cs="宋体"/>
          <w:bCs/>
          <w:color w:val="000000"/>
          <w:szCs w:val="21"/>
        </w:rPr>
        <w:t>参见判爷。</w:t>
      </w:r>
    </w:p>
    <w:p>
      <w:pPr>
        <w:ind w:left="1260" w:hanging="1260"/>
        <w:jc w:val="left"/>
      </w:pPr>
      <w:r>
        <w:rPr>
          <w:rStyle w:val="99"/>
          <w:rFonts w:ascii="宋体" w:hAnsi="宋体" w:cs="宋体"/>
          <w:bCs/>
          <w:color w:val="000000"/>
          <w:szCs w:val="21"/>
        </w:rPr>
        <w:t>本当前去，奈无见证之人。</w:t>
      </w:r>
    </w:p>
    <w:p>
      <w:pPr>
        <w:ind w:left="1260" w:hanging="1260"/>
        <w:jc w:val="left"/>
      </w:pPr>
      <w:r>
        <w:rPr>
          <w:rStyle w:val="99"/>
          <w:rFonts w:ascii="宋体" w:hAnsi="宋体" w:cs="宋体"/>
          <w:bCs/>
          <w:color w:val="000000"/>
          <w:szCs w:val="21"/>
        </w:rPr>
        <w:t>多谢判爷。</w:t>
      </w:r>
    </w:p>
    <w:p>
      <w:pPr>
        <w:ind w:left="1260" w:hanging="1260"/>
        <w:jc w:val="center"/>
      </w:pPr>
      <w:r>
        <w:rPr>
          <w:rFonts w:ascii="华文仿宋" w:hAnsi="华文仿宋" w:eastAsia="华文仿宋" w:cs="华文仿宋"/>
        </w:rPr>
        <w:t>[第四场]</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】老丈不必胆怕惊，我有言来你试听</w:t>
      </w:r>
      <w:r>
        <w:rPr>
          <w:rStyle w:val="99"/>
          <w:rFonts w:hint="eastAsia" w:ascii="宋体" w:hAnsi="宋体" w:cs="宋体"/>
          <w:bCs/>
          <w:color w:val="000000"/>
          <w:szCs w:val="21"/>
        </w:rPr>
        <w:t>：</w:t>
      </w:r>
      <w:r>
        <w:rPr>
          <w:rStyle w:val="99"/>
          <w:rFonts w:ascii="宋体" w:hAnsi="宋体" w:cs="宋体"/>
          <w:bCs/>
          <w:color w:val="000000"/>
          <w:szCs w:val="21"/>
        </w:rPr>
        <w:t>休把我当作了妖魔论，我本屈死一鬼魂。我忙将树枝摆摇动，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】抓一</w:t>
      </w:r>
      <w:r>
        <w:rPr>
          <w:rStyle w:val="99"/>
          <w:rFonts w:hint="eastAsia" w:ascii="宋体" w:hAnsi="宋体" w:cs="宋体"/>
          <w:bCs/>
          <w:color w:val="000000"/>
          <w:sz w:val="18"/>
          <w:szCs w:val="18"/>
        </w:rPr>
        <w:t>呀</w:t>
      </w:r>
      <w:r>
        <w:rPr>
          <w:rStyle w:val="99"/>
          <w:rFonts w:ascii="宋体" w:hAnsi="宋体" w:cs="宋体"/>
          <w:bCs/>
          <w:color w:val="000000"/>
          <w:szCs w:val="21"/>
        </w:rPr>
        <w:t>把沙土扬灰尘。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】我和你远无</w:t>
      </w:r>
      <w:r>
        <w:rPr>
          <w:rStyle w:val="99"/>
          <w:rFonts w:hint="eastAsia" w:ascii="宋体" w:hAnsi="宋体" w:cs="宋体"/>
          <w:bCs/>
          <w:color w:val="000000"/>
          <w:szCs w:val="21"/>
        </w:rPr>
        <w:t>冤，</w:t>
      </w:r>
      <w:r>
        <w:rPr>
          <w:rStyle w:val="99"/>
          <w:rFonts w:ascii="宋体" w:hAnsi="宋体" w:cs="宋体"/>
          <w:bCs/>
          <w:color w:val="000000"/>
          <w:szCs w:val="21"/>
        </w:rPr>
        <w:t>近无有仇恨，望求老丈把冤申。</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有。</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】未曾开言泪满腮，尊</w:t>
      </w:r>
      <w:r>
        <w:rPr>
          <w:rStyle w:val="99"/>
          <w:rFonts w:hint="eastAsia" w:ascii="宋体" w:hAnsi="宋体" w:cs="宋体"/>
          <w:bCs/>
          <w:color w:val="000000"/>
          <w:sz w:val="18"/>
          <w:szCs w:val="18"/>
        </w:rPr>
        <w:t>呃</w:t>
      </w:r>
      <w:r>
        <w:rPr>
          <w:rStyle w:val="99"/>
          <w:rFonts w:ascii="宋体" w:hAnsi="宋体" w:cs="宋体"/>
          <w:bCs/>
          <w:color w:val="000000"/>
          <w:szCs w:val="21"/>
        </w:rPr>
        <w:t>一声老丈细听开怀：家住在南阳城关外，离城十里太平街。</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】刘世昌祖居有数代，务农为本颇有家财。奉</w:t>
      </w:r>
      <w:r>
        <w:rPr>
          <w:rStyle w:val="99"/>
          <w:rFonts w:hint="eastAsia" w:ascii="宋体" w:hAnsi="宋体" w:cs="宋体"/>
          <w:bCs/>
          <w:color w:val="000000"/>
          <w:szCs w:val="21"/>
        </w:rPr>
        <w:t>(母)命</w:t>
      </w:r>
      <w:r>
        <w:rPr>
          <w:rStyle w:val="99"/>
          <w:rFonts w:ascii="宋体" w:hAnsi="宋体" w:cs="宋体"/>
          <w:bCs/>
          <w:color w:val="000000"/>
          <w:szCs w:val="21"/>
        </w:rPr>
        <w:t>上京做买卖，贩卖绸缎倒生财。前三年也曾把货卖，算清</w:t>
      </w:r>
      <w:r>
        <w:rPr>
          <w:rStyle w:val="99"/>
          <w:rFonts w:hint="eastAsia" w:ascii="宋体" w:hAnsi="宋体" w:cs="宋体"/>
          <w:bCs/>
          <w:color w:val="000000"/>
          <w:szCs w:val="21"/>
        </w:rPr>
        <w:t>账目</w:t>
      </w:r>
      <w:r>
        <w:rPr>
          <w:rStyle w:val="99"/>
          <w:rFonts w:ascii="宋体" w:hAnsi="宋体" w:cs="宋体"/>
          <w:bCs/>
          <w:color w:val="000000"/>
          <w:szCs w:val="21"/>
        </w:rPr>
        <w:t>转回家来。行至在定远县地界，忽然间老天爷降下雨来。路过赵大的窑门以外，借宿一宵惹祸灾。赵大夫妻将我谋害，把我的尸骨何曾葬埋。烧作了乌盆窑中卖，幸遇老丈讨债来。可怜我冤仇有三载，有三载，老丈</w:t>
      </w:r>
      <w:r>
        <w:rPr>
          <w:rStyle w:val="99"/>
          <w:rFonts w:hint="eastAsia" w:ascii="宋体" w:hAnsi="宋体" w:cs="宋体"/>
          <w:bCs/>
          <w:color w:val="000000"/>
          <w:szCs w:val="21"/>
        </w:rPr>
        <w:t>呐</w:t>
      </w:r>
      <w:r>
        <w:rPr>
          <w:rStyle w:val="99"/>
          <w:rFonts w:ascii="宋体" w:hAnsi="宋体" w:cs="宋体"/>
          <w:bCs/>
          <w:color w:val="000000"/>
          <w:szCs w:val="21"/>
        </w:rPr>
        <w:t xml:space="preserve">! </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】因此上随老丈转回家来。</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】劈头盖脸洒下来，奇臭难闻口难开。可怜我</w:t>
      </w:r>
      <w:r>
        <w:rPr>
          <w:rStyle w:val="99"/>
          <w:rFonts w:hint="eastAsia" w:ascii="宋体" w:hAnsi="宋体" w:cs="宋体"/>
          <w:bCs/>
          <w:color w:val="000000"/>
          <w:sz w:val="18"/>
          <w:szCs w:val="18"/>
        </w:rPr>
        <w:t>哇</w:t>
      </w:r>
      <w:r>
        <w:rPr>
          <w:rStyle w:val="99"/>
          <w:rFonts w:ascii="宋体" w:hAnsi="宋体" w:cs="宋体"/>
          <w:bCs/>
          <w:color w:val="000000"/>
          <w:szCs w:val="21"/>
        </w:rPr>
        <w:t>命丧他乡以外，可怜我魂在望乡台。父母盼儿</w:t>
      </w:r>
      <w:r>
        <w:rPr>
          <w:rStyle w:val="99"/>
          <w:rFonts w:hint="eastAsia" w:ascii="宋体" w:hAnsi="宋体" w:cs="宋体"/>
          <w:bCs/>
          <w:color w:val="000000"/>
          <w:szCs w:val="21"/>
        </w:rPr>
        <w:t>，</w:t>
      </w:r>
      <w:r>
        <w:rPr>
          <w:rStyle w:val="99"/>
          <w:rFonts w:ascii="宋体" w:hAnsi="宋体" w:cs="宋体"/>
          <w:bCs/>
          <w:color w:val="000000"/>
          <w:szCs w:val="21"/>
        </w:rPr>
        <w:t>儿不能奉拜</w:t>
      </w:r>
      <w:r>
        <w:rPr>
          <w:rStyle w:val="66"/>
          <w:rFonts w:ascii="宋体" w:hAnsi="宋体" w:cs="宋体"/>
          <w:bCs/>
          <w:color w:val="000000"/>
          <w:szCs w:val="21"/>
        </w:rPr>
        <w:footnoteReference w:id="487"/>
      </w:r>
      <w:r>
        <w:rPr>
          <w:rStyle w:val="99"/>
          <w:rFonts w:hint="eastAsia" w:ascii="宋体" w:hAnsi="宋体" w:cs="宋体"/>
          <w:bCs/>
          <w:color w:val="000000"/>
          <w:szCs w:val="21"/>
        </w:rPr>
        <w:t>；</w:t>
      </w:r>
      <w:r>
        <w:rPr>
          <w:rStyle w:val="99"/>
          <w:rFonts w:ascii="宋体" w:hAnsi="宋体" w:cs="宋体"/>
          <w:bCs/>
          <w:color w:val="000000"/>
          <w:szCs w:val="21"/>
        </w:rPr>
        <w:t>妻子盼夫</w:t>
      </w:r>
      <w:r>
        <w:rPr>
          <w:rStyle w:val="99"/>
          <w:rFonts w:hint="eastAsia" w:ascii="宋体" w:hAnsi="宋体" w:cs="宋体"/>
          <w:bCs/>
          <w:color w:val="000000"/>
          <w:szCs w:val="21"/>
        </w:rPr>
        <w:t>，</w:t>
      </w:r>
      <w:r>
        <w:rPr>
          <w:rStyle w:val="99"/>
          <w:rFonts w:ascii="宋体" w:hAnsi="宋体" w:cs="宋体"/>
          <w:bCs/>
          <w:color w:val="000000"/>
          <w:szCs w:val="21"/>
        </w:rPr>
        <w:t>夫不能回来。望求老丈将我带，你带我去见包县台。倘若是把我的冤仇来解，但愿你福寿康宁永无灾。</w:t>
      </w:r>
    </w:p>
    <w:p>
      <w:pPr>
        <w:ind w:left="1260" w:hanging="1260"/>
      </w:pPr>
      <w:r>
        <w:rPr>
          <w:rStyle w:val="99"/>
          <w:rFonts w:ascii="ˎ̥" w:hAnsi="ˎ̥" w:cs="ˎ̥"/>
          <w:bCs/>
          <w:color w:val="000000"/>
          <w:szCs w:val="21"/>
        </w:rPr>
        <w:t>正是。</w:t>
      </w:r>
    </w:p>
    <w:p>
      <w:pPr>
        <w:ind w:left="1260" w:hanging="1260"/>
      </w:pPr>
      <w:r>
        <w:rPr>
          <w:rStyle w:val="99"/>
          <w:rFonts w:hint="eastAsia" w:ascii="ˎ̥" w:hAnsi="ˎ̥" w:cs="ˎ̥"/>
          <w:bCs/>
          <w:color w:val="000000"/>
          <w:szCs w:val="21"/>
        </w:rPr>
        <w:t>(你告我诉。)</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你告我诉就是。</w:t>
      </w:r>
    </w:p>
    <w:p>
      <w:pPr>
        <w:ind w:left="1260" w:hanging="1260"/>
      </w:pPr>
      <w:r>
        <w:rPr>
          <w:rStyle w:val="99"/>
          <w:rFonts w:ascii="ˎ̥" w:hAnsi="ˎ̥" w:cs="ˎ̥"/>
          <w:bCs/>
          <w:color w:val="000000"/>
          <w:szCs w:val="21"/>
        </w:rPr>
        <w:t>多谢老丈。</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jc w:val="center"/>
      </w:pPr>
      <w:r>
        <w:rPr>
          <w:rFonts w:ascii="华文仿宋" w:hAnsi="华文仿宋" w:eastAsia="华文仿宋" w:cs="华文仿宋"/>
        </w:rPr>
        <w:t>[第六场]</w:t>
      </w:r>
    </w:p>
    <w:p>
      <w:pPr>
        <w:ind w:left="1260" w:hanging="1260"/>
      </w:pPr>
      <w:r>
        <w:rPr>
          <w:rStyle w:val="99"/>
          <w:rFonts w:ascii="ˎ̥" w:hAnsi="ˎ̥" w:cs="ˎ̥"/>
          <w:bCs/>
          <w:color w:val="000000"/>
          <w:szCs w:val="21"/>
        </w:rPr>
        <w:t>啊老丈</w:t>
      </w:r>
      <w:r>
        <w:rPr>
          <w:rStyle w:val="99"/>
          <w:rFonts w:hint="eastAsia" w:ascii="ˎ̥" w:hAnsi="ˎ̥" w:cs="ˎ̥"/>
          <w:bCs/>
          <w:color w:val="000000"/>
          <w:szCs w:val="21"/>
        </w:rPr>
        <w:t>，</w:t>
      </w:r>
      <w:r>
        <w:rPr>
          <w:rStyle w:val="99"/>
          <w:rFonts w:ascii="ˎ̥" w:hAnsi="ˎ̥" w:cs="ˎ̥"/>
          <w:bCs/>
          <w:color w:val="000000"/>
          <w:szCs w:val="21"/>
        </w:rPr>
        <w:t>这就是太爷的衙门。</w:t>
      </w:r>
    </w:p>
    <w:p>
      <w:pPr>
        <w:ind w:left="1260" w:hanging="1260"/>
      </w:pPr>
      <w:r>
        <w:rPr>
          <w:rStyle w:val="99"/>
          <w:rFonts w:ascii="ˎ̥" w:hAnsi="ˎ̥" w:cs="ˎ̥"/>
          <w:bCs/>
          <w:color w:val="000000"/>
          <w:szCs w:val="21"/>
        </w:rPr>
        <w:t>是。</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正待进入，门神老爷阻拦。求太爷赏下一陌纸钱焚化，也好入内。</w:t>
      </w:r>
    </w:p>
    <w:p>
      <w:pPr>
        <w:ind w:left="1260" w:hanging="1260"/>
      </w:pPr>
      <w:r>
        <w:rPr>
          <w:rStyle w:val="99"/>
          <w:rFonts w:ascii="ˎ̥" w:hAnsi="ˎ̥" w:cs="ˎ̥"/>
          <w:bCs/>
          <w:color w:val="000000"/>
          <w:szCs w:val="21"/>
        </w:rPr>
        <w:t>有劳了。</w:t>
      </w:r>
    </w:p>
    <w:p>
      <w:pPr>
        <w:ind w:left="1260" w:hanging="1260"/>
      </w:pPr>
      <w:r>
        <w:rPr>
          <w:rStyle w:val="99"/>
          <w:rFonts w:ascii="ˎ̥" w:hAnsi="ˎ̥" w:cs="ˎ̥"/>
          <w:bCs/>
          <w:color w:val="000000"/>
          <w:szCs w:val="21"/>
        </w:rPr>
        <w:t>有。</w:t>
      </w:r>
    </w:p>
    <w:p>
      <w:r>
        <w:rPr>
          <w:rStyle w:val="99"/>
          <w:rFonts w:ascii="ˎ̥" w:hAnsi="ˎ̥" w:cs="ˎ̥"/>
          <w:bCs/>
          <w:color w:val="000000"/>
          <w:szCs w:val="21"/>
        </w:rPr>
        <w:t>本当进去，因念当初遇害之日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：是我被害之时)</w:t>
      </w:r>
      <w:r>
        <w:rPr>
          <w:rStyle w:val="99"/>
          <w:rFonts w:ascii="ˎ̥" w:hAnsi="ˎ̥" w:cs="ˎ̥"/>
          <w:bCs/>
          <w:color w:val="000000"/>
          <w:szCs w:val="21"/>
        </w:rPr>
        <w:t>，被赵大夫妻将衣帽剥去，赤身露体。太爷日后有三公之位，尤恐冲撞，望求太爷赏下青衣一件，遮盖乌盆，方好进入。</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有哇——</w:t>
      </w:r>
    </w:p>
    <w:p>
      <w:pPr>
        <w:ind w:left="1260" w:hanging="1260"/>
      </w:pPr>
      <w:r>
        <w:rPr>
          <w:rStyle w:val="99"/>
          <w:rFonts w:ascii="ˎ̥" w:hAnsi="ˎ̥" w:cs="ˎ̥"/>
          <w:bCs/>
          <w:color w:val="000000"/>
          <w:szCs w:val="21"/>
        </w:rPr>
        <w:t>太爷容禀：</w:t>
      </w:r>
    </w:p>
    <w:p>
      <w:pPr>
        <w:ind w:left="1260" w:hanging="1260"/>
      </w:pPr>
      <w:r>
        <w:rPr>
          <w:rStyle w:val="99"/>
          <w:rFonts w:ascii="ˎ̥" w:hAnsi="ˎ̥" w:cs="ˎ̥"/>
          <w:bCs/>
          <w:color w:val="000000"/>
          <w:szCs w:val="21"/>
        </w:rPr>
        <w:t>【</w:t>
      </w:r>
      <w:r>
        <w:rPr>
          <w:rStyle w:val="99"/>
          <w:rFonts w:ascii="楷体" w:hAnsi="楷体" w:eastAsia="楷体" w:cs="ˎ̥"/>
          <w:bCs/>
          <w:color w:val="000000"/>
          <w:szCs w:val="21"/>
        </w:rPr>
        <w:t>西皮快板</w:t>
      </w:r>
      <w:r>
        <w:rPr>
          <w:rStyle w:val="99"/>
          <w:rFonts w:ascii="ˎ̥" w:hAnsi="ˎ̥" w:cs="ˎ̥"/>
          <w:bCs/>
          <w:color w:val="000000"/>
          <w:szCs w:val="21"/>
        </w:rPr>
        <w:t>】未曾开言泪汪汪，尊一声太爷听端详</w:t>
      </w:r>
      <w:r>
        <w:rPr>
          <w:rStyle w:val="99"/>
          <w:rFonts w:hint="eastAsia" w:ascii="ˎ̥" w:hAnsi="ˎ̥" w:cs="ˎ̥"/>
          <w:bCs/>
          <w:color w:val="000000"/>
          <w:szCs w:val="21"/>
        </w:rPr>
        <w:t>：</w:t>
      </w:r>
      <w:r>
        <w:rPr>
          <w:rStyle w:val="99"/>
          <w:rFonts w:ascii="ˎ̥" w:hAnsi="ˎ̥" w:cs="ˎ̥"/>
          <w:bCs/>
          <w:color w:val="000000"/>
          <w:szCs w:val="21"/>
        </w:rPr>
        <w:t>家住南阳太平庄，姓刘名安字世昌。贩卖绸缎把京上，算清账目</w:t>
      </w:r>
      <w:r>
        <w:rPr>
          <w:rStyle w:val="99"/>
          <w:rFonts w:hint="eastAsia" w:ascii="ˎ̥" w:hAnsi="ˎ̥" w:cs="ˎ̥"/>
          <w:bCs/>
          <w:color w:val="000000"/>
          <w:sz w:val="18"/>
          <w:szCs w:val="18"/>
        </w:rPr>
        <w:t>啊</w:t>
      </w:r>
      <w:r>
        <w:rPr>
          <w:rStyle w:val="99"/>
          <w:rFonts w:ascii="ˎ̥" w:hAnsi="ˎ̥" w:cs="ˎ̥"/>
          <w:bCs/>
          <w:color w:val="000000"/>
          <w:szCs w:val="21"/>
        </w:rPr>
        <w:t>转还乡。赵大夫妻图财害命</w:t>
      </w:r>
      <w:r>
        <w:rPr>
          <w:rStyle w:val="99"/>
          <w:rFonts w:hint="eastAsia" w:ascii="ˎ̥" w:hAnsi="ˎ̥" w:cs="ˎ̥"/>
          <w:bCs/>
          <w:color w:val="000000"/>
          <w:szCs w:val="21"/>
        </w:rPr>
        <w:t>、</w:t>
      </w:r>
      <w:r>
        <w:rPr>
          <w:rStyle w:val="99"/>
          <w:rFonts w:ascii="ˎ̥" w:hAnsi="ˎ̥" w:cs="ˎ̥"/>
          <w:bCs/>
          <w:color w:val="000000"/>
          <w:szCs w:val="21"/>
        </w:rPr>
        <w:t>主仆双双命丧</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w:t>
      </w:r>
      <w:r>
        <w:rPr>
          <w:rFonts w:hint="eastAsia"/>
        </w:rPr>
        <w:t>赵大夫妻图财害命把身丧</w:t>
      </w:r>
      <w:r>
        <w:rPr>
          <w:rStyle w:val="99"/>
          <w:rFonts w:hint="eastAsia" w:ascii="ˎ̥" w:hAnsi="ˎ̥" w:cs="ˎ̥"/>
          <w:bCs/>
          <w:color w:val="000000"/>
          <w:szCs w:val="21"/>
        </w:rPr>
        <w:t>)</w:t>
      </w:r>
      <w:r>
        <w:rPr>
          <w:rStyle w:val="99"/>
          <w:rFonts w:ascii="ˎ̥" w:hAnsi="ˎ̥" w:cs="ˎ̥"/>
          <w:bCs/>
          <w:color w:val="000000"/>
          <w:szCs w:val="21"/>
        </w:rPr>
        <w:t>，望求太爷与我做主张</w:t>
      </w:r>
      <w:r>
        <w:rPr>
          <w:rStyle w:val="99"/>
          <w:rFonts w:hint="eastAsia" w:ascii="ˎ̥" w:hAnsi="ˎ̥" w:cs="ˎ̥"/>
          <w:bCs/>
          <w:color w:val="000000"/>
          <w:sz w:val="18"/>
          <w:szCs w:val="18"/>
        </w:rPr>
        <w:t>啊</w:t>
      </w:r>
      <w:r>
        <w:rPr>
          <w:rStyle w:val="99"/>
          <w:rFonts w:ascii="ˎ̥" w:hAnsi="ˎ̥" w:cs="ˎ̥"/>
          <w:bCs/>
          <w:color w:val="000000"/>
          <w:szCs w:val="21"/>
        </w:rPr>
        <w:t>。</w:t>
      </w:r>
    </w:p>
    <w:p>
      <w:r>
        <w:t>钟馗爷爷!</w:t>
      </w:r>
    </w:p>
    <w:p>
      <w:pPr>
        <w:rPr>
          <w:rFonts w:hint="eastAsia"/>
        </w:rPr>
      </w:pPr>
      <w:bookmarkStart w:id="190" w:name="__RefHeading___Toc414518317"/>
      <w:bookmarkEnd w:id="190"/>
      <w:bookmarkStart w:id="191" w:name="_Toc365426129"/>
      <w:r>
        <w:rPr>
          <w:rFonts w:hint="eastAsia"/>
        </w:rPr>
        <w:br w:type="page"/>
      </w:r>
    </w:p>
    <w:p>
      <w:pPr>
        <w:pStyle w:val="126"/>
        <w:bidi w:val="0"/>
      </w:pPr>
      <w:r>
        <w:rPr>
          <w:rFonts w:hint="eastAsia"/>
        </w:rPr>
        <w:t>打棍出箱</w:t>
      </w:r>
      <w:bookmarkEnd w:id="191"/>
      <w:r>
        <w:rPr>
          <w:rStyle w:val="12"/>
          <w:rFonts w:hint="eastAsia"/>
          <w:b w:val="0"/>
          <w:bCs w:val="0"/>
        </w:rPr>
        <w:footnoteReference w:id="488"/>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hint="default"/>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Fonts w:hint="eastAsia"/>
        </w:rPr>
        <w:t>(</w:t>
      </w:r>
      <w:r>
        <w:rPr>
          <w:rFonts w:hint="default" w:ascii="楷体" w:hAnsi="楷体" w:eastAsia="楷体" w:cs="楷体"/>
          <w:szCs w:val="21"/>
        </w:rPr>
        <w:t>念</w:t>
      </w:r>
      <w:r>
        <w:rPr>
          <w:rFonts w:hint="eastAsia"/>
        </w:rPr>
        <w:t>)</w:t>
      </w:r>
      <w:r>
        <w:rPr>
          <w:rFonts w:hint="default"/>
        </w:rPr>
        <w:t>人在桥上走，水在桥下流。老汉无别事，砍樵度春秋。</w:t>
      </w:r>
    </w:p>
    <w:p>
      <w:pPr>
        <w:rPr>
          <w:rFonts w:hint="default"/>
        </w:rPr>
      </w:pPr>
      <w:r>
        <w:rPr>
          <w:rFonts w:hint="default"/>
        </w:rPr>
        <w:t>樵夫</w:t>
      </w:r>
      <w:r>
        <w:rPr>
          <w:rFonts w:hint="default"/>
        </w:rPr>
        <w:tab/>
      </w:r>
      <w:r>
        <w:rPr>
          <w:rFonts w:hint="default"/>
        </w:rPr>
        <w:tab/>
      </w:r>
      <w:r>
        <w:rPr>
          <w:rFonts w:hint="default"/>
        </w:rPr>
        <w:t>老汉穆禾，</w:t>
      </w:r>
      <w:r>
        <w:rPr>
          <w:rStyle w:val="99"/>
          <w:rFonts w:hint="default" w:ascii="宋体" w:hAnsi="宋体" w:eastAsia="宋体" w:cs="宋体"/>
          <w:bCs/>
          <w:color w:val="000000"/>
          <w:kern w:val="2"/>
          <w:sz w:val="21"/>
          <w:szCs w:val="21"/>
          <w:lang w:eastAsia="zh-CN" w:bidi="ar-SA"/>
        </w:rPr>
        <w:t>……</w:t>
      </w:r>
      <w:r>
        <w:rPr>
          <w:rFonts w:hint="default"/>
        </w:rPr>
        <w:t>砍樵。</w:t>
      </w:r>
    </w:p>
    <w:p>
      <w:pPr>
        <w:rPr>
          <w:rFonts w:hint="default"/>
        </w:rPr>
      </w:pPr>
      <w:r>
        <w:rPr>
          <w:rFonts w:hint="default"/>
        </w:rPr>
        <w:t>樵夫</w:t>
      </w:r>
      <w:r>
        <w:rPr>
          <w:rFonts w:hint="default"/>
        </w:rPr>
        <w:tab/>
      </w:r>
      <w:r>
        <w:rPr>
          <w:rFonts w:hint="default"/>
        </w:rPr>
        <w:tab/>
      </w:r>
      <w:r>
        <w:rPr>
          <w:rFonts w:hint="default"/>
        </w:rPr>
        <w:t>喂——伙计们，看今日天气晴和，我们何不往南山砍樵。</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我们不去。)</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为何不去?</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南山有虎。)</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我腰掖板斧，怕它何来?</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要去你去，我们不去，让老虎啃你的老骨头。)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呀呸!啃你们的老骨头。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Style w:val="99"/>
          <w:rFonts w:hint="default" w:ascii="宋体" w:hAnsi="宋体" w:cs="宋体"/>
          <w:bCs/>
          <w:color w:val="000000"/>
          <w:szCs w:val="21"/>
        </w:rPr>
        <w:t>怎么讲话呀!吃你们的老骨头。</w:t>
      </w:r>
      <w:r>
        <w:rPr>
          <w:rFonts w:hint="default" w:ascii="Arial" w:hAnsi="Arial" w:cs="Arial"/>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你们不去</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他们不去</w:t>
      </w:r>
      <w:r>
        <w:rPr>
          <w:rFonts w:hint="default" w:ascii="Arial" w:hAnsi="Arial" w:cs="Arial"/>
          <w:bCs/>
          <w:color w:val="000000"/>
          <w:szCs w:val="21"/>
        </w:rPr>
        <w:t>)</w:t>
      </w:r>
      <w:r>
        <w:rPr>
          <w:rStyle w:val="99"/>
          <w:rFonts w:hint="default" w:ascii="宋体" w:hAnsi="宋体" w:cs="宋体"/>
          <w:bCs/>
          <w:color w:val="000000"/>
          <w:szCs w:val="21"/>
        </w:rPr>
        <w:t>，待我一人前往。</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出得门来，好天气也——</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出得门来，人倒老了呵，这景哟——</w:t>
      </w:r>
      <w:r>
        <w:rPr>
          <w:rFonts w:hint="default" w:ascii="Arial" w:hAnsi="Arial" w:cs="Arial"/>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w:t>
      </w:r>
      <w:r>
        <w:rPr>
          <w:rFonts w:hint="default" w:ascii="楷体" w:hAnsi="楷体" w:eastAsia="楷体" w:cs="楷体"/>
        </w:rPr>
        <w:t>四平调</w:t>
      </w:r>
      <w:r>
        <w:rPr>
          <w:rStyle w:val="99"/>
          <w:rFonts w:hint="default" w:ascii="宋体" w:hAnsi="宋体" w:cs="宋体"/>
          <w:bCs/>
          <w:color w:val="000000"/>
          <w:szCs w:val="21"/>
        </w:rPr>
        <w:t>】八十岁老翁进花园，手攀花枝泪涟涟。花开花落无长久，人过青</w:t>
      </w:r>
      <w:r>
        <w:rPr>
          <w:rStyle w:val="99"/>
          <w:rFonts w:hint="default" w:ascii="宋体" w:hAnsi="宋体" w:cs="宋体"/>
          <w:bCs/>
          <w:color w:val="000000"/>
          <w:sz w:val="18"/>
          <w:szCs w:val="18"/>
        </w:rPr>
        <w:t>呐</w:t>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Cs w:val="21"/>
        </w:rPr>
        <w:t>春无有少年。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来此已是南山，待我用起功来。</w:t>
      </w:r>
    </w:p>
    <w:p>
      <w:r>
        <w:rPr>
          <w:rStyle w:val="99"/>
          <w:rFonts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rPr>
          <w:rFonts w:hint="eastAsia"/>
        </w:rPr>
        <w:t>(</w:t>
      </w:r>
      <w:r>
        <w:rPr>
          <w:rFonts w:hint="default" w:ascii="楷体" w:hAnsi="楷体" w:eastAsia="楷体" w:cs="楷体"/>
          <w:szCs w:val="21"/>
        </w:rPr>
        <w:t>内</w:t>
      </w:r>
      <w:r>
        <w:rPr>
          <w:rFonts w:hint="eastAsia"/>
        </w:rPr>
        <w:t>)</w:t>
      </w:r>
      <w:r>
        <w:rPr>
          <w:rStyle w:val="99"/>
          <w:rFonts w:ascii="宋体" w:hAnsi="宋体" w:cs="宋体"/>
          <w:bCs/>
          <w:color w:val="000000"/>
          <w:szCs w:val="21"/>
        </w:rPr>
        <w:t>走哇!</w:t>
      </w:r>
    </w:p>
    <w:p>
      <w:r>
        <w:t>范仲禹</w:t>
      </w:r>
      <w:r>
        <w:rPr>
          <w:rFonts w:hint="default"/>
        </w:rPr>
        <w:tab/>
      </w:r>
      <w:r>
        <w:rPr>
          <w:rFonts w:hint="default"/>
        </w:rPr>
        <w:tab/>
      </w:r>
      <w:r>
        <w:t>【</w:t>
      </w:r>
      <w:r>
        <w:rPr>
          <w:rFonts w:ascii="楷体" w:hAnsi="楷体" w:eastAsia="楷体" w:cs="楷体"/>
        </w:rPr>
        <w:t>二黄散板</w:t>
      </w:r>
      <w:r>
        <w:t>】山前山后我俱找到，不见妻儿</w:t>
      </w:r>
      <w:r>
        <w:rPr>
          <w:rFonts w:hint="eastAsia"/>
          <w:sz w:val="18"/>
          <w:szCs w:val="18"/>
        </w:rPr>
        <w:t>啊</w:t>
      </w:r>
      <w:r>
        <w:t>为哪条?</w:t>
      </w:r>
    </w:p>
    <w:p>
      <w:r>
        <w:t>范仲禹</w:t>
      </w:r>
      <w:r>
        <w:rPr>
          <w:rFonts w:hint="default"/>
        </w:rPr>
        <w:tab/>
      </w:r>
      <w:r>
        <w:rPr>
          <w:rFonts w:hint="default"/>
        </w:rPr>
        <w:tab/>
      </w:r>
      <w:r>
        <w:t>卑人，府学生员范仲禹。今当大比之年，</w:t>
      </w:r>
      <w:r>
        <w:rPr>
          <w:rFonts w:hint="eastAsia"/>
        </w:rPr>
        <w:t>(带领妻室、孩儿)</w:t>
      </w:r>
      <w:r>
        <w:rPr>
          <w:rStyle w:val="66"/>
        </w:rPr>
        <w:footnoteReference w:id="489"/>
      </w:r>
      <w:r>
        <w:t>进京会试。前半</w:t>
      </w:r>
      <w:r>
        <w:rPr>
          <w:rFonts w:hint="default"/>
        </w:rPr>
        <w:tab/>
      </w:r>
      <w:r>
        <w:rPr>
          <w:rFonts w:hint="default"/>
        </w:rPr>
        <w:tab/>
      </w:r>
      <w:r>
        <w:rPr>
          <w:rFonts w:hint="default"/>
        </w:rPr>
        <w:tab/>
      </w:r>
      <w:r>
        <w:rPr>
          <w:rFonts w:hint="default"/>
        </w:rPr>
        <w:tab/>
      </w:r>
      <w:r>
        <w:t>月</w:t>
      </w:r>
      <w:r>
        <w:rPr>
          <w:rFonts w:hint="eastAsia"/>
        </w:rPr>
        <w:t>，</w:t>
      </w:r>
      <w:r>
        <w:t>在此处失落了妻室</w:t>
      </w:r>
      <w:r>
        <w:rPr>
          <w:rFonts w:hint="eastAsia"/>
        </w:rPr>
        <w:t>、</w:t>
      </w:r>
      <w:r>
        <w:t>孩儿。是我山前</w:t>
      </w:r>
      <w:r>
        <w:rPr>
          <w:rFonts w:hint="eastAsia"/>
        </w:rPr>
        <w:t>、</w:t>
      </w:r>
      <w:r>
        <w:t>山后，寻找半月，并无踪影。只是</w:t>
      </w:r>
      <w:r>
        <w:rPr>
          <w:rFonts w:hint="default"/>
        </w:rPr>
        <w:tab/>
      </w:r>
      <w:r>
        <w:rPr>
          <w:rFonts w:hint="default"/>
        </w:rPr>
        <w:tab/>
      </w:r>
      <w:r>
        <w:rPr>
          <w:rFonts w:hint="default"/>
        </w:rPr>
        <w:tab/>
      </w:r>
      <w:r>
        <w:rPr>
          <w:rFonts w:hint="eastAsia"/>
        </w:rPr>
        <w:t>教</w:t>
      </w:r>
      <w:r>
        <w:t>我哪里去寻，哪里</w:t>
      </w:r>
      <w:r>
        <w:rPr>
          <w:rFonts w:hint="eastAsia"/>
        </w:rPr>
        <w:t>——</w:t>
      </w:r>
      <w:r>
        <w:t>唉!去找</w:t>
      </w:r>
      <w:r>
        <w:rPr>
          <w:rFonts w:hint="eastAsia"/>
        </w:rPr>
        <w:t>……</w:t>
      </w:r>
      <w:r>
        <w:t>哇，呃</w:t>
      </w:r>
      <w:r>
        <w:rPr>
          <w:rFonts w:hint="eastAsia"/>
        </w:rPr>
        <w:t>……</w:t>
      </w:r>
      <w:r>
        <w:t>(</w:t>
      </w:r>
      <w:r>
        <w:rPr>
          <w:rFonts w:ascii="楷体" w:hAnsi="楷体" w:eastAsia="楷体" w:cs="楷体"/>
        </w:rPr>
        <w:t>哭介</w:t>
      </w:r>
      <w:r>
        <w:t>)</w:t>
      </w:r>
    </w:p>
    <w:p>
      <w:pPr>
        <w:rPr>
          <w:rFonts w:hint="default"/>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——砍樵哦……</w:t>
      </w:r>
    </w:p>
    <w:p>
      <w:r>
        <w:rPr>
          <w:rStyle w:val="99"/>
          <w:rFonts w:hint="default"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t>看那旁有一樵夫，待我上前问</w:t>
      </w:r>
      <w:r>
        <w:rPr>
          <w:rFonts w:hint="eastAsia"/>
          <w:sz w:val="18"/>
          <w:szCs w:val="18"/>
        </w:rPr>
        <w:t>呐</w:t>
      </w:r>
      <w:r>
        <w:t>来。</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不曾听见，待我那厢去唤。</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诶，是一个聋子啊。</w:t>
      </w:r>
    </w:p>
    <w:p>
      <w:r>
        <w:t>范仲禹</w:t>
      </w:r>
      <w:r>
        <w:rPr>
          <w:rFonts w:hint="default"/>
        </w:rPr>
        <w:tab/>
      </w:r>
      <w:r>
        <w:rPr>
          <w:rFonts w:hint="default"/>
        </w:rPr>
        <w:tab/>
      </w:r>
      <w:r>
        <w:t>待我来吓他一吓。</w:t>
      </w:r>
    </w:p>
    <w:p>
      <w:pPr>
        <w:rPr>
          <w:rFonts w:eastAsia="Calibri"/>
        </w:rPr>
      </w:pPr>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看斧——</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eastAsia="宋体" w:cs="宋体"/>
          <w:bCs/>
          <w:color w:val="000000"/>
          <w:kern w:val="2"/>
          <w:sz w:val="21"/>
          <w:szCs w:val="21"/>
          <w:lang w:val="en-US" w:eastAsia="zh-CN" w:bidi="ar-SA"/>
        </w:rPr>
        <w:t>我这一斧将你劈死，</w:t>
      </w:r>
      <w:r>
        <w:rPr>
          <w:rStyle w:val="99"/>
          <w:rFonts w:hint="default" w:ascii="宋体" w:hAnsi="宋体" w:eastAsia="宋体" w:cs="宋体"/>
          <w:bCs/>
          <w:color w:val="000000"/>
          <w:kern w:val="2"/>
          <w:sz w:val="21"/>
          <w:szCs w:val="21"/>
          <w:lang w:eastAsia="zh-CN" w:bidi="ar-SA"/>
        </w:rPr>
        <w:t>是斧你的偿命呢，还是人偿你的命呢?</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范仲禹</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哎呀，樵哥</w:t>
      </w:r>
      <w:r>
        <w:rPr>
          <w:rStyle w:val="99"/>
          <w:rFonts w:hint="eastAsia" w:ascii="宋体" w:hAnsi="宋体" w:eastAsia="宋体" w:cs="宋体"/>
          <w:bCs/>
          <w:color w:val="000000"/>
          <w:kern w:val="2"/>
          <w:sz w:val="21"/>
          <w:szCs w:val="21"/>
          <w:lang w:val="en-US" w:eastAsia="zh-CN" w:bidi="ar-SA"/>
        </w:rPr>
        <w:t>哇</w:t>
      </w:r>
      <w:r>
        <w:rPr>
          <w:rStyle w:val="99"/>
          <w:rFonts w:hint="default" w:ascii="宋体" w:hAnsi="宋体" w:eastAsia="宋体" w:cs="宋体"/>
          <w:bCs/>
          <w:color w:val="000000"/>
          <w:kern w:val="2"/>
          <w:sz w:val="21"/>
          <w:szCs w:val="21"/>
          <w:lang w:val="en-US" w:eastAsia="zh-CN" w:bidi="ar-SA"/>
        </w:rP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站远些。</w:t>
      </w:r>
    </w:p>
    <w:p>
      <w:r>
        <w:t>范仲禹</w:t>
      </w:r>
      <w:r>
        <w:rPr>
          <w:rFonts w:hint="default"/>
        </w:rPr>
        <w:tab/>
      </w:r>
      <w:r>
        <w:rPr>
          <w:rFonts w:hint="default"/>
        </w:rPr>
        <w:tab/>
      </w:r>
      <w:r>
        <w:t>你在此处砍樵，可曾看见我的儿子啊?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eastAsia="宋体" w:cs="宋体"/>
          <w:bCs/>
          <w:color w:val="000000"/>
          <w:kern w:val="2"/>
          <w:sz w:val="21"/>
          <w:szCs w:val="21"/>
          <w:lang w:val="en-US" w:eastAsia="zh-CN" w:bidi="ar-SA"/>
        </w:rPr>
        <w:t>我</w:t>
      </w:r>
      <w:r>
        <w:rPr>
          <w:rStyle w:val="99"/>
          <w:rFonts w:hint="default" w:ascii="宋体" w:hAnsi="宋体" w:cs="宋体"/>
          <w:bCs/>
          <w:color w:val="000000"/>
          <w:kern w:val="2"/>
          <w:sz w:val="21"/>
          <w:szCs w:val="21"/>
          <w:lang w:eastAsia="zh-CN" w:bidi="ar-SA"/>
        </w:rPr>
        <w:t>在这看樵好好</w:t>
      </w:r>
      <w:r>
        <w:rPr>
          <w:rStyle w:val="99"/>
          <w:rFonts w:hint="default" w:ascii="宋体" w:hAnsi="宋体" w:eastAsia="宋体" w:cs="宋体"/>
          <w:bCs/>
          <w:color w:val="000000"/>
          <w:kern w:val="2"/>
          <w:sz w:val="21"/>
          <w:szCs w:val="21"/>
          <w:lang w:val="en-US" w:eastAsia="zh-CN" w:bidi="ar-SA"/>
        </w:rPr>
        <w:t>，</w:t>
      </w:r>
      <w:r>
        <w:rPr>
          <w:rStyle w:val="99"/>
          <w:rFonts w:hint="default" w:ascii="宋体" w:hAnsi="宋体" w:cs="宋体"/>
          <w:bCs/>
          <w:color w:val="000000"/>
          <w:kern w:val="2"/>
          <w:sz w:val="21"/>
          <w:szCs w:val="21"/>
          <w:lang w:eastAsia="zh-CN" w:bidi="ar-SA"/>
        </w:rPr>
        <w:t>哪个晓得你那儿子是个高子啊，是个矮子啊；是个胖子</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啊，喏喏喏，是个瘦子呢?</w:t>
      </w:r>
    </w:p>
    <w:p>
      <w:r>
        <w:t>范仲禹</w:t>
      </w:r>
      <w:r>
        <w:rPr>
          <w:rFonts w:hint="default"/>
        </w:rPr>
        <w:tab/>
      </w:r>
      <w:r>
        <w:rPr>
          <w:rFonts w:hint="default"/>
        </w:rPr>
        <w:tab/>
      </w:r>
      <w:r>
        <w:t>此乃是前半月的事啊。</w:t>
      </w:r>
    </w:p>
    <w:p>
      <w:pPr>
        <w:rPr>
          <w:rStyle w:val="99"/>
          <w:rFonts w:hint="default" w:ascii="宋体" w:hAnsi="宋体" w:eastAsia="宋体" w:cs="宋体"/>
          <w:bCs/>
          <w:color w:val="000000"/>
          <w:kern w:val="2"/>
          <w:sz w:val="21"/>
          <w:szCs w:val="21"/>
          <w:lang w:eastAsia="zh-CN" w:bidi="ar-SA"/>
        </w:rPr>
      </w:pPr>
      <w:r>
        <w:t>樵夫</w:t>
      </w:r>
      <w:r>
        <w:rPr>
          <w:rFonts w:hint="default"/>
        </w:rPr>
        <w:tab/>
      </w:r>
      <w:r>
        <w:rPr>
          <w:rFonts w:hint="default"/>
        </w:rPr>
        <w:tab/>
      </w:r>
      <w:r>
        <w:rPr>
          <w:rFonts w:hint="default"/>
        </w:rPr>
        <w:t>怎么，是前半月的事——这这这</w:t>
      </w:r>
      <w:r>
        <w:rPr>
          <w:rStyle w:val="99"/>
          <w:rFonts w:hint="default" w:ascii="宋体" w:hAnsi="宋体" w:eastAsia="宋体" w:cs="宋体"/>
          <w:bCs/>
          <w:color w:val="000000"/>
          <w:kern w:val="2"/>
          <w:sz w:val="21"/>
          <w:szCs w:val="21"/>
          <w:lang w:eastAsia="zh-CN" w:bidi="ar-SA"/>
        </w:rPr>
        <w:t>……</w:t>
      </w:r>
    </w:p>
    <w:p>
      <w:pPr>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kern w:val="2"/>
          <w:sz w:val="21"/>
          <w:szCs w:val="21"/>
          <w:lang w:eastAsia="zh-CN" w:bidi="ar-SA"/>
        </w:rPr>
        <w:t>樵夫</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呃，有的啊——</w:t>
      </w:r>
    </w:p>
    <w:p>
      <w:r>
        <w:t>范仲禹</w:t>
      </w:r>
      <w:r>
        <w:rPr>
          <w:rFonts w:hint="default"/>
        </w:rPr>
        <w:tab/>
      </w:r>
      <w:r>
        <w:rPr>
          <w:rFonts w:hint="default"/>
        </w:rPr>
        <w:tab/>
      </w:r>
      <w:r>
        <w:t>有的?</w:t>
      </w:r>
    </w:p>
    <w:p>
      <w:pPr>
        <w:rPr>
          <w:rFonts w:hint="default"/>
        </w:rPr>
      </w:pPr>
      <w:r>
        <w:rPr>
          <w:rFonts w:hint="default"/>
        </w:rP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r>
        <w:t>樵夫、范仲禹</w:t>
      </w:r>
      <w:r>
        <w:rPr>
          <w:rFonts w:hint="default"/>
        </w:rPr>
        <w:tab/>
      </w:r>
      <w:r>
        <w:t>啊，呵哈哈哈</w:t>
      </w:r>
      <w:r>
        <w:rPr>
          <w:rFonts w:hint="eastAsia"/>
        </w:rPr>
        <w:t>……</w:t>
      </w:r>
      <w:r>
        <w:t>(</w:t>
      </w:r>
      <w:r>
        <w:rPr>
          <w:rFonts w:ascii="楷体" w:hAnsi="楷体" w:eastAsia="楷体" w:cs="楷体"/>
        </w:rPr>
        <w:t>笑介</w:t>
      </w:r>
      <w:r>
        <w:t>)</w:t>
      </w:r>
    </w:p>
    <w:p>
      <w:r>
        <w:t>樵夫、范仲禹</w:t>
      </w:r>
      <w:r>
        <w:rPr>
          <w:rFonts w:hint="default"/>
        </w:rPr>
        <w:tab/>
      </w:r>
      <w:r>
        <w:t>有的。</w:t>
      </w:r>
    </w:p>
    <w:p>
      <w:r>
        <w:t>樵夫、范仲禹</w:t>
      </w:r>
      <w:r>
        <w:rPr>
          <w:rFonts w:hint="default"/>
        </w:rPr>
        <w:tab/>
      </w:r>
      <w: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rPr>
          <w:rFonts w:hint="eastAsia"/>
        </w:rPr>
        <w:t>有</w:t>
      </w:r>
      <w:r>
        <w:t>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在这大路旁边，有一小小的顽童，是这样哭哭啼啼。南山</w:t>
      </w:r>
      <w:r>
        <w:rPr>
          <w:rFonts w:hint="default"/>
        </w:rPr>
        <w:tab/>
      </w:r>
      <w:r>
        <w:rPr>
          <w:rFonts w:hint="default"/>
        </w:rPr>
        <w:tab/>
      </w:r>
      <w:r>
        <w:rPr>
          <w:rFonts w:hint="default"/>
        </w:rPr>
        <w:tab/>
      </w:r>
      <w:r>
        <w:t>上，下来一只猛虎，将那顽童，嗷呜就衔呐</w:t>
      </w:r>
      <w:r>
        <w:rPr>
          <w:rFonts w:eastAsia="Calibri"/>
        </w:rPr>
        <w:t>——</w:t>
      </w:r>
      <w:r>
        <w:t>衔在口内。</w:t>
      </w:r>
    </w:p>
    <w:p>
      <w:r>
        <w:t>范仲禹</w:t>
      </w:r>
      <w:r>
        <w:rPr>
          <w:rFonts w:hint="default"/>
        </w:rPr>
        <w:tab/>
      </w:r>
      <w:r>
        <w:rPr>
          <w:rFonts w:hint="default"/>
        </w:rPr>
        <w:tab/>
      </w:r>
      <w:r>
        <w:t>樵哥：前半月</w:t>
      </w:r>
      <w:r>
        <w:rPr>
          <w:rFonts w:hint="eastAsia"/>
        </w:rPr>
        <w:t>，</w:t>
      </w:r>
      <w:r>
        <w:t>在这大路旁边，有一小小的顽童，是这样哭哭啼啼。南山上，</w:t>
      </w:r>
      <w:r>
        <w:rPr>
          <w:rFonts w:hint="default"/>
        </w:rPr>
        <w:tab/>
      </w:r>
      <w:r>
        <w:rPr>
          <w:rFonts w:hint="default"/>
        </w:rPr>
        <w:tab/>
      </w:r>
      <w:r>
        <w:rPr>
          <w:rFonts w:hint="default"/>
        </w:rPr>
        <w:tab/>
      </w:r>
      <w:r>
        <w:t>下来一只猛虎，将那顽童，嗷呜就衔呐</w:t>
      </w:r>
      <w:r>
        <w:rPr>
          <w:rFonts w:eastAsia="Calibri"/>
        </w:rPr>
        <w:t>——</w:t>
      </w:r>
      <w:r>
        <w:t>衔在口内。</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怎么。</w:t>
      </w:r>
    </w:p>
    <w:p>
      <w:pPr>
        <w:rPr>
          <w:rFonts w:hint="eastAsia"/>
        </w:rPr>
      </w:pPr>
      <w:r>
        <w:rPr>
          <w:rFonts w:hint="default"/>
        </w:rPr>
        <w:t>范仲禹</w:t>
      </w:r>
      <w:r>
        <w:rPr>
          <w:rFonts w:hint="default"/>
        </w:rPr>
        <w:tab/>
      </w:r>
      <w:r>
        <w:rPr>
          <w:rFonts w:hint="default"/>
        </w:rPr>
        <w:tab/>
      </w:r>
      <w:r>
        <w:t>儿啊</w:t>
      </w:r>
      <w:r>
        <w:rPr>
          <w:rFonts w:hint="eastAsia"/>
        </w:rPr>
        <w:t>……(</w:t>
      </w:r>
      <w:r>
        <w:rPr>
          <w:rFonts w:hint="eastAsia" w:ascii="楷体" w:hAnsi="楷体" w:eastAsia="楷体" w:cs="楷体"/>
          <w:szCs w:val="21"/>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诶——你是怎么讲话?你那儿子啊，他还有救啊。</w:t>
      </w:r>
    </w:p>
    <w:p>
      <w:r>
        <w:t>范仲禹</w:t>
      </w:r>
      <w:r>
        <w:rPr>
          <w:rFonts w:hint="default"/>
        </w:rPr>
        <w:tab/>
      </w:r>
      <w:r>
        <w:rPr>
          <w:rFonts w:hint="default"/>
        </w:rPr>
        <w:tab/>
      </w:r>
      <w:r>
        <w:t>还有救</w:t>
      </w:r>
      <w:r>
        <w:rPr>
          <w:rFonts w:hint="eastAsia"/>
        </w:rPr>
        <w:t>啊</w:t>
      </w:r>
      <w:r>
        <w:t>?</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pPr>
        <w:rPr>
          <w:rFonts w:hint="default"/>
        </w:rPr>
      </w:pPr>
      <w:r>
        <w:t>范仲禹</w:t>
      </w:r>
      <w:r>
        <w:rPr>
          <w:rFonts w:hint="default"/>
        </w:rPr>
        <w:tab/>
      </w:r>
      <w:r>
        <w:rPr>
          <w:rFonts w:hint="default"/>
        </w:rPr>
        <w:tab/>
      </w:r>
      <w:r>
        <w:t>有救?</w:t>
      </w:r>
      <w:r>
        <w:rPr>
          <w:rFonts w:hint="eastAsia"/>
        </w:rPr>
        <w:t>!</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r>
        <w:rPr>
          <w:rFonts w:hint="eastAsia"/>
        </w:rPr>
        <w:t>!</w:t>
      </w:r>
    </w:p>
    <w:p>
      <w:pPr>
        <w:rPr>
          <w:rFonts w:hint="default"/>
        </w:rPr>
      </w:pPr>
      <w:r>
        <w:t>樵夫</w:t>
      </w:r>
      <w:r>
        <w:rPr>
          <w:rFonts w:hint="default"/>
        </w:rPr>
        <w:tab/>
      </w:r>
      <w:r>
        <w:rPr>
          <w:rFonts w:hint="default"/>
        </w:rPr>
        <w:tab/>
      </w:r>
      <w:r>
        <w:rPr>
          <w:rFonts w:hint="default"/>
        </w:rPr>
        <w:t>有救。</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救在哪里?</w:t>
      </w:r>
    </w:p>
    <w:p>
      <w:r>
        <w:t>樵夫</w:t>
      </w:r>
      <w:r>
        <w:rPr>
          <w:rFonts w:hint="default"/>
        </w:rPr>
        <w:tab/>
      </w:r>
      <w:r>
        <w:rPr>
          <w:rFonts w:hint="default"/>
        </w:rPr>
        <w:tab/>
      </w:r>
      <w:r>
        <w:rPr>
          <w:rFonts w:hint="default"/>
        </w:rPr>
        <w:t>相公听了：</w:t>
      </w:r>
      <w:r>
        <w:t>我们这里</w:t>
      </w:r>
      <w:r>
        <w:rPr>
          <w:rFonts w:hint="eastAsia"/>
        </w:rPr>
        <w:t>，</w:t>
      </w:r>
      <w:r>
        <w:t>有一打虎的壮士，名唤陆荣，见那猛虎口衔</w:t>
      </w:r>
      <w:r>
        <w:rPr>
          <w:rFonts w:hint="eastAsia"/>
        </w:rPr>
        <w:t>顽童</w:t>
      </w:r>
      <w:r>
        <w:t>，赶上</w:t>
      </w:r>
      <w:r>
        <w:rPr>
          <w:rFonts w:hint="default"/>
        </w:rPr>
        <w:tab/>
      </w:r>
      <w:r>
        <w:rPr>
          <w:rFonts w:hint="default"/>
        </w:rPr>
        <w:tab/>
      </w:r>
      <w:r>
        <w:rPr>
          <w:rFonts w:hint="default"/>
        </w:rPr>
        <w:tab/>
      </w:r>
      <w:r>
        <w:t>前去，是这样三拳两足，将虎打走，就是这样背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樵哥：你们这里</w:t>
      </w:r>
      <w:r>
        <w:rPr>
          <w:rFonts w:hint="eastAsia"/>
        </w:rPr>
        <w:t>，</w:t>
      </w:r>
      <w:r>
        <w:t>有一打虎的壮士，名唤陆荣，见那猛虎口衔</w:t>
      </w:r>
      <w:r>
        <w:rPr>
          <w:rFonts w:hint="eastAsia"/>
        </w:rPr>
        <w:t>顽童</w:t>
      </w:r>
      <w:r>
        <w:t>，赶上前去，</w:t>
      </w:r>
      <w:r>
        <w:rPr>
          <w:rFonts w:hint="default"/>
        </w:rPr>
        <w:tab/>
      </w:r>
      <w:r>
        <w:rPr>
          <w:rFonts w:hint="default"/>
        </w:rPr>
        <w:tab/>
      </w:r>
      <w:r>
        <w:rPr>
          <w:rFonts w:hint="default"/>
        </w:rPr>
        <w:tab/>
      </w:r>
      <w:r>
        <w:t>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且喜儿子有了下落了，待我来谢天谢地!</w:t>
      </w:r>
    </w:p>
    <w:p>
      <w:pPr>
        <w:rPr>
          <w:rFonts w:hint="default"/>
        </w:rPr>
      </w:pPr>
      <w:r>
        <w:rPr>
          <w:rFonts w:hint="default"/>
        </w:rPr>
        <w:t>樵夫</w:t>
      </w:r>
      <w:r>
        <w:rPr>
          <w:rFonts w:hint="default"/>
        </w:rPr>
        <w:tab/>
      </w:r>
      <w:r>
        <w:rPr>
          <w:rFonts w:hint="default"/>
        </w:rPr>
        <w:tab/>
      </w:r>
      <w:r>
        <w:rPr>
          <w:rFonts w:hint="default"/>
        </w:rPr>
        <w:t>当谢天地。</w:t>
      </w:r>
    </w:p>
    <w:p>
      <w:r>
        <w:t>范仲禹</w:t>
      </w:r>
      <w:r>
        <w:rPr>
          <w:rFonts w:hint="default"/>
        </w:rPr>
        <w:tab/>
      </w:r>
      <w:r>
        <w:rPr>
          <w:rFonts w:hint="default"/>
        </w:rPr>
        <w:tab/>
      </w:r>
      <w:r>
        <w:t>啊，樵哥，辛苦你了!</w:t>
      </w:r>
    </w:p>
    <w:p>
      <w:pPr>
        <w:rPr>
          <w:rFonts w:hint="default"/>
        </w:rPr>
      </w:pPr>
      <w:r>
        <w:rPr>
          <w:rFonts w:hint="default"/>
        </w:rPr>
        <w:t>樵夫</w:t>
      </w:r>
      <w:r>
        <w:rPr>
          <w:rFonts w:hint="default"/>
        </w:rPr>
        <w:tab/>
      </w:r>
      <w:r>
        <w:rPr>
          <w:rFonts w:hint="default"/>
        </w:rPr>
        <w:tab/>
      </w:r>
      <w:r>
        <w:rPr>
          <w:rFonts w:hint="default"/>
        </w:rPr>
        <w:t>嗯，好说。</w:t>
      </w:r>
    </w:p>
    <w:p>
      <w:r>
        <w:t>范仲禹</w:t>
      </w:r>
      <w:r>
        <w:rPr>
          <w:rFonts w:hint="default"/>
        </w:rPr>
        <w:tab/>
      </w:r>
      <w:r>
        <w:rPr>
          <w:rFonts w:hint="default"/>
        </w:rPr>
        <w:tab/>
      </w:r>
      <w:r>
        <w:t>难为你了!</w:t>
      </w:r>
    </w:p>
    <w:p>
      <w:pPr>
        <w:rPr>
          <w:rFonts w:hint="default"/>
        </w:rPr>
      </w:pPr>
      <w:r>
        <w:t>樵夫</w:t>
      </w:r>
      <w:r>
        <w:rPr>
          <w:rFonts w:hint="default"/>
        </w:rPr>
        <w:tab/>
      </w:r>
      <w:r>
        <w:rPr>
          <w:rFonts w:hint="default"/>
        </w:rPr>
        <w:tab/>
      </w:r>
      <w:r>
        <w:rPr>
          <w:rFonts w:hint="default"/>
        </w:rPr>
        <w:t>这是哪里的话呀。</w:t>
      </w:r>
    </w:p>
    <w:p>
      <w:r>
        <w:t>范仲禹</w:t>
      </w:r>
      <w:r>
        <w:rPr>
          <w:rFonts w:hint="default"/>
        </w:rPr>
        <w:tab/>
      </w:r>
      <w:r>
        <w:rPr>
          <w:rFonts w:hint="default"/>
        </w:rPr>
        <w:tab/>
      </w:r>
      <w:r>
        <w:t>我啊，我要走了哇。</w:t>
      </w:r>
    </w:p>
    <w:p>
      <w:pPr>
        <w:rPr>
          <w:rFonts w:hint="default"/>
        </w:rPr>
      </w:pPr>
      <w:r>
        <w:t>樵夫</w:t>
      </w:r>
      <w:r>
        <w:rPr>
          <w:rFonts w:hint="default"/>
        </w:rPr>
        <w:tab/>
      </w:r>
      <w:r>
        <w:rPr>
          <w:rFonts w:hint="default"/>
        </w:rPr>
        <w:tab/>
      </w:r>
      <w:r>
        <w:rPr>
          <w:rFonts w:hint="default"/>
        </w:rPr>
        <w:t>哦，那那你走吧。</w:t>
      </w:r>
    </w:p>
    <w:p>
      <w:r>
        <w:t>范仲禹</w:t>
      </w:r>
      <w:r>
        <w:rPr>
          <w:rFonts w:hint="default"/>
        </w:rPr>
        <w:tab/>
      </w:r>
      <w:r>
        <w:rPr>
          <w:rFonts w:hint="default"/>
        </w:rPr>
        <w:tab/>
      </w:r>
      <w:r>
        <w:t>我要走了</w:t>
      </w:r>
      <w:r>
        <w:rPr>
          <w:rFonts w:hint="eastAsia"/>
        </w:rPr>
        <w:t>哇</w:t>
      </w:r>
      <w:r>
        <w:t>!</w:t>
      </w:r>
    </w:p>
    <w:p>
      <w:pPr>
        <w:rPr>
          <w:rFonts w:hint="default"/>
        </w:rPr>
      </w:pPr>
      <w:r>
        <w:t>樵夫</w:t>
      </w:r>
      <w:r>
        <w:rPr>
          <w:rFonts w:hint="default"/>
        </w:rPr>
        <w:tab/>
      </w:r>
      <w:r>
        <w:rPr>
          <w:rFonts w:hint="default"/>
        </w:rPr>
        <w:tab/>
      </w:r>
      <w:r>
        <w:rPr>
          <w:rFonts w:hint="default"/>
        </w:rPr>
        <w:t>你走吧。</w:t>
      </w:r>
    </w:p>
    <w:p>
      <w:r>
        <w:t>范仲禹</w:t>
      </w:r>
      <w:r>
        <w:rPr>
          <w:rFonts w:hint="default"/>
        </w:rPr>
        <w:tab/>
      </w:r>
      <w:r>
        <w:rPr>
          <w:rFonts w:hint="default"/>
        </w:rPr>
        <w:tab/>
      </w:r>
      <w:r>
        <w:t>诶呀</w:t>
      </w:r>
      <w:r>
        <w:rPr>
          <w:rFonts w:eastAsia="Calibri"/>
        </w:rPr>
        <w:t>——</w:t>
      </w:r>
      <w:r>
        <w:t>儿子有了下落，还有他儿子的娘呐!</w:t>
      </w:r>
    </w:p>
    <w:p>
      <w:r>
        <w:t>范仲禹</w:t>
      </w:r>
      <w:r>
        <w:rPr>
          <w:rFonts w:hint="default"/>
        </w:rPr>
        <w:tab/>
      </w:r>
      <w:r>
        <w:rPr>
          <w:rFonts w:hint="default"/>
        </w:rPr>
        <w:tab/>
      </w:r>
      <w:r>
        <w:t>待我来再问一问</w:t>
      </w:r>
      <w:r>
        <w:rPr>
          <w:rFonts w:hint="eastAsia"/>
        </w:rPr>
        <w:t>，</w:t>
      </w:r>
      <w:r>
        <w:t>儿子他的娘呃。</w:t>
      </w:r>
    </w:p>
    <w:p>
      <w:r>
        <w:t>范仲禹</w:t>
      </w:r>
      <w:r>
        <w:rPr>
          <w:rFonts w:hint="default"/>
        </w:rPr>
        <w:tab/>
      </w:r>
      <w:r>
        <w:rPr>
          <w:rFonts w:hint="default"/>
        </w:rPr>
        <w:tab/>
      </w:r>
      <w:r>
        <w:t>嘿，樵哥，这里来，我还有话对你讲啊。</w:t>
      </w:r>
    </w:p>
    <w:p>
      <w:r>
        <w:t>范仲禹</w:t>
      </w:r>
      <w:r>
        <w:rPr>
          <w:rFonts w:hint="default"/>
        </w:rPr>
        <w:tab/>
      </w:r>
      <w:r>
        <w:rPr>
          <w:rFonts w:hint="default"/>
        </w:rPr>
        <w:tab/>
      </w:r>
      <w:r>
        <w:t>还是不曾听见，我再来吓他一吓。</w:t>
      </w:r>
    </w:p>
    <w:p>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打虎——</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看斧——嘿，你怎么又回来了!</w:t>
      </w:r>
    </w:p>
    <w:p>
      <w:pPr>
        <w:keepNext w:val="0"/>
        <w:keepLines w:val="0"/>
        <w:widowControl/>
        <w:suppressLineNumbers w:val="0"/>
        <w:jc w:val="left"/>
      </w:pPr>
      <w:r>
        <w:t>范仲禹</w:t>
      </w:r>
      <w:r>
        <w:rPr>
          <w:rFonts w:hint="default"/>
        </w:rPr>
        <w:tab/>
      </w:r>
      <w:r>
        <w:rPr>
          <w:rFonts w:hint="default"/>
        </w:rPr>
        <w:tab/>
      </w:r>
      <w:r>
        <w:t>哎呀，樵哥</w:t>
      </w:r>
      <w:r>
        <w:rPr>
          <w:rFonts w:hint="eastAsia"/>
        </w:rPr>
        <w:t>哇</w:t>
      </w:r>
      <w: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诶，你</w:t>
      </w:r>
      <w:r>
        <w:rPr>
          <w:rStyle w:val="99"/>
          <w:rFonts w:hint="default" w:ascii="宋体" w:hAnsi="宋体" w:eastAsia="宋体" w:cs="宋体"/>
          <w:bCs/>
          <w:color w:val="000000"/>
          <w:kern w:val="2"/>
          <w:sz w:val="21"/>
          <w:szCs w:val="21"/>
          <w:lang w:eastAsia="zh-CN" w:bidi="ar-SA"/>
        </w:rPr>
        <w:t>站远些。</w:t>
      </w:r>
    </w:p>
    <w:p>
      <w:pPr>
        <w:keepNext w:val="0"/>
        <w:keepLines w:val="0"/>
        <w:widowControl/>
        <w:suppressLineNumbers w:val="0"/>
        <w:jc w:val="left"/>
      </w:pPr>
      <w:r>
        <w:t>范仲禹</w:t>
      </w:r>
      <w:r>
        <w:rPr>
          <w:rFonts w:hint="default"/>
        </w:rPr>
        <w:tab/>
      </w:r>
      <w:r>
        <w:rPr>
          <w:rFonts w:hint="default"/>
        </w:rPr>
        <w:tab/>
      </w:r>
      <w:r>
        <w:t>你既然晓得儿子的下落，你可晓得儿子他的娘啊?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cs="宋体"/>
          <w:bCs/>
          <w:color w:val="000000"/>
          <w:kern w:val="2"/>
          <w:sz w:val="21"/>
          <w:szCs w:val="21"/>
          <w:lang w:eastAsia="zh-CN" w:bidi="ar-SA"/>
        </w:rPr>
        <w:t>晓得儿子的下落，哪里有什么儿子他的娘啊。</w:t>
      </w:r>
    </w:p>
    <w:p>
      <w:r>
        <w:t>范仲禹</w:t>
      </w:r>
      <w:r>
        <w:rPr>
          <w:rFonts w:hint="default"/>
        </w:rPr>
        <w:tab/>
      </w:r>
      <w:r>
        <w:rPr>
          <w:rFonts w:hint="default"/>
        </w:rPr>
        <w:tab/>
      </w:r>
      <w:r>
        <w:t>也是前半月的事啊。</w:t>
      </w:r>
    </w:p>
    <w:p>
      <w:pPr>
        <w:rPr>
          <w:rFonts w:hint="default"/>
        </w:rPr>
      </w:pPr>
      <w:r>
        <w:t>樵夫</w:t>
      </w:r>
      <w:r>
        <w:rPr>
          <w:rFonts w:hint="default"/>
        </w:rPr>
        <w:tab/>
      </w:r>
      <w:r>
        <w:rPr>
          <w:rFonts w:hint="default"/>
        </w:rPr>
        <w:tab/>
      </w:r>
      <w:r>
        <w:rPr>
          <w:rFonts w:hint="default"/>
        </w:rPr>
        <w:t>哦哦哦，也是前半月的事——</w:t>
      </w:r>
    </w:p>
    <w:p>
      <w:pPr>
        <w:rPr>
          <w:rFonts w:hint="default"/>
        </w:rPr>
      </w:pPr>
      <w:r>
        <w:rPr>
          <w:rFonts w:hint="default"/>
        </w:rPr>
        <w:t>樵夫</w:t>
      </w:r>
      <w:r>
        <w:rPr>
          <w:rFonts w:hint="default"/>
        </w:rPr>
        <w:tab/>
      </w:r>
      <w:r>
        <w:rPr>
          <w:rFonts w:hint="default"/>
        </w:rPr>
        <w:tab/>
      </w:r>
      <w:r>
        <w:rPr>
          <w:rFonts w:hint="default"/>
        </w:rPr>
        <w:t>呃呃呃，有的啊——</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在这大路旁边，有一女娘行，也是这样啼啼哭哭。我们这</w:t>
      </w:r>
      <w:r>
        <w:rPr>
          <w:rFonts w:hint="default"/>
        </w:rPr>
        <w:tab/>
      </w:r>
      <w:r>
        <w:rPr>
          <w:rFonts w:hint="default"/>
        </w:rPr>
        <w:tab/>
      </w:r>
      <w:r>
        <w:rPr>
          <w:rFonts w:hint="default"/>
        </w:rPr>
        <w:tab/>
      </w:r>
      <w:r>
        <w:t>里有一告老的太师，带领家下人等，是游山观景。观见那女娘行，吩咐掌起面</w:t>
      </w:r>
      <w:r>
        <w:rPr>
          <w:rFonts w:hint="default"/>
        </w:rPr>
        <w:tab/>
      </w:r>
      <w:r>
        <w:rPr>
          <w:rFonts w:hint="default"/>
        </w:rPr>
        <w:tab/>
      </w:r>
      <w:r>
        <w:rPr>
          <w:rFonts w:hint="default"/>
        </w:rPr>
        <w:tab/>
      </w:r>
      <w:r>
        <w:t>来</w:t>
      </w:r>
      <w:r>
        <w:rPr>
          <w:rStyle w:val="66"/>
        </w:rPr>
        <w:footnoteReference w:id="490"/>
      </w:r>
      <w:r>
        <w:rPr>
          <w:rFonts w:hint="eastAsia"/>
        </w:rPr>
        <w:t>，</w:t>
      </w:r>
      <w:r>
        <w:t>就</w:t>
      </w:r>
      <w:r>
        <w:rPr>
          <w:rFonts w:hint="default"/>
        </w:rPr>
        <w:tab/>
      </w:r>
      <w:r>
        <w:t>觑</w:t>
      </w:r>
      <w:r>
        <w:rPr>
          <w:rFonts w:hint="eastAsia"/>
        </w:rPr>
        <w:t>呀</w:t>
      </w:r>
      <w:r>
        <w:rPr>
          <w:rFonts w:eastAsia="Calibri"/>
        </w:rPr>
        <w:t>——</w:t>
      </w:r>
      <w:r>
        <w:t>有几分姿</w:t>
      </w:r>
      <w:r>
        <w:rPr>
          <w:rFonts w:hint="eastAsia"/>
        </w:rPr>
        <w:t>首</w:t>
      </w:r>
      <w:r>
        <w:rPr>
          <w:rStyle w:val="66"/>
        </w:rPr>
        <w:footnoteReference w:id="491"/>
      </w:r>
      <w:r>
        <w:t>，吩咐家下人等，就背呃</w:t>
      </w:r>
      <w:r>
        <w:rPr>
          <w:rFonts w:eastAsia="Calibri"/>
        </w:rPr>
        <w:t>——</w:t>
      </w:r>
      <w:r>
        <w:t>背回家去。</w:t>
      </w:r>
    </w:p>
    <w:p>
      <w:r>
        <w:t>范仲禹</w:t>
      </w:r>
      <w:r>
        <w:rPr>
          <w:rFonts w:hint="default"/>
        </w:rPr>
        <w:tab/>
      </w:r>
      <w:r>
        <w:rPr>
          <w:rFonts w:hint="default"/>
        </w:rPr>
        <w:tab/>
      </w:r>
      <w:r>
        <w:t>樵哥</w:t>
      </w:r>
      <w:r>
        <w:rPr>
          <w:rFonts w:hint="eastAsia"/>
        </w:rPr>
        <w:t>：</w:t>
      </w:r>
      <w:r>
        <w:t>前半月</w:t>
      </w:r>
      <w:r>
        <w:rPr>
          <w:rFonts w:hint="eastAsia"/>
        </w:rPr>
        <w:t>，</w:t>
      </w:r>
      <w:r>
        <w:t>在这大路旁边，有一女娘行，也是这样啼啼哭哭。你们这里有</w:t>
      </w:r>
      <w:r>
        <w:rPr>
          <w:rFonts w:hint="default"/>
        </w:rPr>
        <w:tab/>
      </w:r>
      <w:r>
        <w:rPr>
          <w:rFonts w:hint="default"/>
        </w:rPr>
        <w:tab/>
      </w:r>
      <w:r>
        <w:rPr>
          <w:rFonts w:hint="default"/>
        </w:rPr>
        <w:tab/>
      </w:r>
      <w:r>
        <w:t>一告老的太师，带领家下人等，是游山观景。观见那女娘行，吩咐掌起面来</w:t>
      </w:r>
      <w:r>
        <w:rPr>
          <w:rFonts w:hint="eastAsia"/>
        </w:rPr>
        <w:t>，</w:t>
      </w:r>
      <w:r>
        <w:rPr>
          <w:rFonts w:hint="default"/>
        </w:rPr>
        <w:tab/>
      </w:r>
      <w:r>
        <w:rPr>
          <w:rFonts w:hint="default"/>
        </w:rPr>
        <w:tab/>
      </w:r>
      <w:r>
        <w:rPr>
          <w:rFonts w:hint="default"/>
        </w:rPr>
        <w:tab/>
      </w:r>
      <w:r>
        <w:t>就觑</w:t>
      </w:r>
      <w:r>
        <w:rPr>
          <w:rFonts w:hint="eastAsia"/>
        </w:rPr>
        <w:t>呀</w:t>
      </w:r>
      <w:r>
        <w:rPr>
          <w:rFonts w:eastAsia="Calibri"/>
        </w:rPr>
        <w:t>——</w:t>
      </w:r>
      <w:r>
        <w:t>有几分姿</w:t>
      </w:r>
      <w:r>
        <w:rPr>
          <w:rFonts w:hint="eastAsia"/>
        </w:rPr>
        <w:t>首</w:t>
      </w:r>
      <w:r>
        <w:t>，吩咐家下人等，就背呃</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且喜儿子他的娘也有了下落了，待我来再谢天谢地!</w:t>
      </w:r>
    </w:p>
    <w:p>
      <w:pPr>
        <w:rPr>
          <w:rFonts w:hint="default"/>
        </w:rPr>
      </w:pPr>
      <w:r>
        <w:t>樵夫</w:t>
      </w:r>
      <w:r>
        <w:rPr>
          <w:rFonts w:hint="default"/>
        </w:rPr>
        <w:tab/>
      </w:r>
      <w:r>
        <w:rPr>
          <w:rFonts w:hint="default"/>
        </w:rPr>
        <w:tab/>
      </w:r>
      <w:r>
        <w:rPr>
          <w:rFonts w:hint="default"/>
        </w:rPr>
        <w:t>呵呵，你看他还要谢天地，想那告老太师乃是个酒色之徒。白日饮酒，到了晚</w:t>
      </w:r>
      <w:r>
        <w:rPr>
          <w:rFonts w:hint="default"/>
        </w:rPr>
        <w:tab/>
      </w:r>
      <w:r>
        <w:rPr>
          <w:rFonts w:hint="default"/>
        </w:rPr>
        <w:tab/>
      </w:r>
      <w:r>
        <w:rPr>
          <w:rFonts w:hint="default"/>
        </w:rPr>
        <w:tab/>
      </w:r>
      <w:r>
        <w:rPr>
          <w:rFonts w:hint="default"/>
        </w:rPr>
        <w:t>上么</w:t>
      </w:r>
      <w:r>
        <w:rPr>
          <w:rFonts w:hint="eastAsia"/>
        </w:rPr>
        <w:t>……</w:t>
      </w:r>
      <w:r>
        <w:rPr>
          <w:rFonts w:hint="default"/>
        </w:rPr>
        <w:t>呃，呃，呃</w:t>
      </w:r>
      <w:r>
        <w:rPr>
          <w:rFonts w:hint="eastAsia"/>
        </w:rPr>
        <w:t>……</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坏了，唉，坏了哇!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这个老贼</w:t>
      </w:r>
      <w:r>
        <w:rPr>
          <w:rFonts w:hint="eastAsia"/>
        </w:rPr>
        <w:t>，</w:t>
      </w:r>
      <w:r>
        <w:t>他叫什么名字?</w:t>
      </w:r>
    </w:p>
    <w:p>
      <w:pPr>
        <w:rPr>
          <w:rFonts w:hint="default"/>
        </w:rPr>
      </w:pPr>
      <w:r>
        <w:t>樵夫</w:t>
      </w:r>
      <w:r>
        <w:rPr>
          <w:rFonts w:hint="default"/>
        </w:rPr>
        <w:tab/>
      </w:r>
      <w:r>
        <w:rPr>
          <w:rFonts w:hint="default"/>
        </w:rPr>
        <w:tab/>
      </w:r>
      <w:r>
        <w:rPr>
          <w:rFonts w:hint="default"/>
        </w:rPr>
        <w:t>他叫葛</w:t>
      </w:r>
      <w:r>
        <w:rPr>
          <w:rFonts w:hint="eastAsia"/>
        </w:rPr>
        <w:t>……</w:t>
      </w:r>
      <w:r>
        <w:rPr>
          <w:rFonts w:hint="default"/>
        </w:rPr>
        <w:t>呃，呃，呃。</w:t>
      </w:r>
    </w:p>
    <w:p>
      <w:r>
        <w:t>范仲禹</w:t>
      </w:r>
      <w:r>
        <w:rPr>
          <w:rFonts w:hint="default"/>
        </w:rPr>
        <w:tab/>
      </w:r>
      <w:r>
        <w:rPr>
          <w:rFonts w:hint="default"/>
        </w:rPr>
        <w:tab/>
      </w:r>
      <w:r>
        <w:t>你为何不讲?</w:t>
      </w:r>
    </w:p>
    <w:p>
      <w:pPr>
        <w:rPr>
          <w:rFonts w:hint="default"/>
        </w:rPr>
      </w:pPr>
      <w:r>
        <w:t>樵夫</w:t>
      </w:r>
      <w:r>
        <w:rPr>
          <w:rFonts w:hint="default"/>
        </w:rPr>
        <w:tab/>
      </w:r>
      <w:r>
        <w:rPr>
          <w:rFonts w:hint="default"/>
        </w:rPr>
        <w:tab/>
      </w:r>
      <w:r>
        <w:rPr>
          <w:rFonts w:hint="default"/>
        </w:rPr>
        <w:t>我不敢言讲。</w:t>
      </w:r>
    </w:p>
    <w:p>
      <w:pPr>
        <w:rPr>
          <w:rFonts w:hint="default"/>
        </w:rPr>
      </w:pPr>
      <w:r>
        <w:t>范仲禹</w:t>
      </w:r>
      <w:r>
        <w:rPr>
          <w:rFonts w:hint="default"/>
        </w:rPr>
        <w:tab/>
      </w:r>
      <w:r>
        <w:rPr>
          <w:rFonts w:hint="default"/>
        </w:rPr>
        <w:tab/>
      </w:r>
      <w:r>
        <w:rPr>
          <w:rFonts w:hint="default"/>
        </w:rPr>
        <w:t>你为何不敢言讲?</w:t>
      </w:r>
    </w:p>
    <w:p>
      <w:pPr>
        <w:rPr>
          <w:rFonts w:hint="default"/>
        </w:rPr>
      </w:pPr>
      <w:r>
        <w:rPr>
          <w:rFonts w:hint="default"/>
        </w:rPr>
        <w:t>樵夫</w:t>
      </w:r>
      <w:r>
        <w:rPr>
          <w:rFonts w:hint="default"/>
        </w:rPr>
        <w:tab/>
      </w:r>
      <w:r>
        <w:rPr>
          <w:rFonts w:hint="default"/>
        </w:rPr>
        <w:tab/>
      </w:r>
      <w:r>
        <w:rPr>
          <w:rFonts w:hint="default"/>
        </w:rPr>
        <w:t>前番有人叫他的名字，送到有司衙门，责打四十大板，齐眉毛的，倒还要充军。</w:t>
      </w:r>
    </w:p>
    <w:p>
      <w:r>
        <w:t>范仲禹</w:t>
      </w:r>
      <w:r>
        <w:rPr>
          <w:rFonts w:hint="default"/>
        </w:rPr>
        <w:tab/>
      </w:r>
      <w:r>
        <w:rPr>
          <w:rFonts w:hint="default"/>
        </w:rPr>
        <w:tab/>
      </w:r>
      <w:r>
        <w:t>哪有这大的罪过?</w:t>
      </w:r>
    </w:p>
    <w:p>
      <w:pPr>
        <w:rPr>
          <w:rFonts w:hint="default"/>
        </w:rPr>
      </w:pPr>
      <w:r>
        <w:t>樵夫</w:t>
      </w:r>
      <w:r>
        <w:rPr>
          <w:rFonts w:hint="default"/>
        </w:rPr>
        <w:tab/>
      </w:r>
      <w:r>
        <w:rPr>
          <w:rFonts w:hint="default"/>
        </w:rPr>
        <w:tab/>
      </w:r>
      <w:r>
        <w:rPr>
          <w:rFonts w:hint="default"/>
        </w:rPr>
        <w:t>这叫作</w:t>
      </w:r>
      <w:r>
        <w:rPr>
          <w:rFonts w:hint="eastAsia"/>
        </w:rPr>
        <w:t>“</w:t>
      </w:r>
      <w:r>
        <w:rPr>
          <w:lang w:val="en-US" w:eastAsia="zh-CN"/>
        </w:rPr>
        <w:t>死不饶人</w:t>
      </w:r>
      <w:r>
        <w:rPr>
          <w:rFonts w:hint="eastAsia"/>
        </w:rPr>
        <w:t>”</w:t>
      </w:r>
      <w:r>
        <w:rPr>
          <w:rFonts w:hint="default"/>
        </w:rPr>
        <w:t>呐。</w:t>
      </w:r>
    </w:p>
    <w:p>
      <w:r>
        <w:t>范仲禹</w:t>
      </w:r>
      <w:r>
        <w:rPr>
          <w:rFonts w:hint="default"/>
        </w:rPr>
        <w:tab/>
      </w:r>
      <w:r>
        <w:rPr>
          <w:rFonts w:hint="default"/>
        </w:rPr>
        <w:tab/>
      </w:r>
      <w:r>
        <w:t>樵哥，你看这山前</w:t>
      </w:r>
      <w:r>
        <w:rPr>
          <w:rFonts w:hint="eastAsia"/>
        </w:rPr>
        <w:t>、</w:t>
      </w:r>
      <w:r>
        <w:t>山后，就是你我二人，但讲何妨?</w:t>
      </w:r>
    </w:p>
    <w:p>
      <w:pPr>
        <w:rPr>
          <w:rFonts w:hint="eastAsia"/>
        </w:rPr>
      </w:pPr>
      <w:r>
        <w:rPr>
          <w:rFonts w:hint="default"/>
        </w:rPr>
        <w:t>樵夫</w:t>
      </w:r>
      <w:r>
        <w:rPr>
          <w:rFonts w:hint="default"/>
        </w:rPr>
        <w:tab/>
      </w:r>
      <w:r>
        <w:rPr>
          <w:rFonts w:hint="default"/>
        </w:rPr>
        <w:tab/>
      </w:r>
      <w:r>
        <w:rPr>
          <w:rFonts w:hint="default"/>
        </w:rPr>
        <w:t>哦，怎么——</w:t>
      </w:r>
      <w:r>
        <w:rPr>
          <w:rFonts w:hint="eastAsia"/>
        </w:rPr>
        <w:t>讲得的。</w:t>
      </w:r>
    </w:p>
    <w:p>
      <w:pPr>
        <w:rPr>
          <w:rFonts w:hint="default"/>
        </w:rPr>
      </w:pPr>
      <w:r>
        <w:t>范仲禹</w:t>
      </w:r>
      <w:r>
        <w:rPr>
          <w:rFonts w:hint="default"/>
        </w:rPr>
        <w:tab/>
      </w:r>
      <w:r>
        <w:rPr>
          <w:rFonts w:hint="default"/>
        </w:rPr>
        <w:tab/>
      </w:r>
      <w:r>
        <w:rPr>
          <w:rFonts w:hint="default"/>
        </w:rPr>
        <w:t>樵哥，讲得的。</w:t>
      </w:r>
    </w:p>
    <w:p>
      <w:pPr>
        <w:rPr>
          <w:rFonts w:hint="default"/>
        </w:rPr>
      </w:pPr>
      <w:r>
        <w:rPr>
          <w:rFonts w:hint="default"/>
        </w:rPr>
        <w:t>樵夫</w:t>
      </w:r>
      <w:r>
        <w:rPr>
          <w:rFonts w:hint="default"/>
        </w:rPr>
        <w:tab/>
      </w:r>
      <w:r>
        <w:rPr>
          <w:rFonts w:hint="default"/>
        </w:rPr>
        <w:tab/>
      </w:r>
      <w:r>
        <w:rPr>
          <w:rFonts w:hint="default"/>
        </w:rPr>
        <w:t>你近前来。</w:t>
      </w:r>
    </w:p>
    <w:p>
      <w:r>
        <w:t>范仲禹</w:t>
      </w:r>
      <w:r>
        <w:rPr>
          <w:rFonts w:hint="default"/>
        </w:rPr>
        <w:tab/>
      </w:r>
      <w:r>
        <w:rPr>
          <w:rFonts w:hint="default"/>
        </w:rPr>
        <w:tab/>
      </w:r>
      <w:r>
        <w:t>你高声些。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你是个聋子呀。</w:t>
      </w:r>
    </w:p>
    <w:p>
      <w:r>
        <w:t>范仲禹</w:t>
      </w:r>
      <w:r>
        <w:rPr>
          <w:rFonts w:hint="default"/>
        </w:rPr>
        <w:tab/>
      </w:r>
      <w:r>
        <w:rPr>
          <w:rFonts w:hint="default"/>
        </w:rPr>
        <w:tab/>
      </w:r>
      <w:r>
        <w:t>你是个哑子啊!</w:t>
      </w:r>
    </w:p>
    <w:p>
      <w:r>
        <w:t>范仲禹</w:t>
      </w:r>
      <w:r>
        <w:rPr>
          <w:rFonts w:hint="default"/>
        </w:rPr>
        <w:tab/>
      </w:r>
      <w:r>
        <w:rPr>
          <w:rFonts w:hint="default"/>
        </w:rPr>
        <w:tab/>
      </w:r>
      <w:r>
        <w:t>他叫</w:t>
      </w:r>
      <w:r>
        <w:rPr>
          <w:rFonts w:hint="eastAsia"/>
        </w:rPr>
        <w:t>什么名字</w:t>
      </w:r>
      <w: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诶，你是个聋子呀。</w:t>
      </w:r>
    </w:p>
    <w:p>
      <w:r>
        <w:t>范仲禹</w:t>
      </w:r>
      <w:r>
        <w:rPr>
          <w:rFonts w:hint="default"/>
        </w:rPr>
        <w:tab/>
      </w:r>
      <w:r>
        <w:rPr>
          <w:rFonts w:hint="default"/>
        </w:rPr>
        <w:tab/>
      </w:r>
      <w:r>
        <w:t>哎呀，你是个哑子啊!</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他到底叫什么?</w:t>
      </w:r>
    </w:p>
    <w:p>
      <w:r>
        <w:t>樵夫</w:t>
      </w:r>
      <w:r>
        <w:rPr>
          <w:rFonts w:hint="default"/>
        </w:rPr>
        <w:tab/>
      </w:r>
      <w:r>
        <w:rPr>
          <w:rFonts w:hint="default"/>
        </w:rPr>
        <w:tab/>
      </w:r>
      <w:r>
        <w:rPr>
          <w:rFonts w:hint="default"/>
        </w:rPr>
        <w:t>诶——</w:t>
      </w:r>
      <w:r>
        <w:t>他，他</w:t>
      </w:r>
      <w:r>
        <w:rPr>
          <w:rFonts w:hint="eastAsia"/>
        </w:rPr>
        <w:t>……</w:t>
      </w:r>
      <w:r>
        <w:t>他叫葛登云?!</w:t>
      </w:r>
    </w:p>
    <w:p>
      <w:r>
        <w:t>范仲禹</w:t>
      </w:r>
      <w:r>
        <w:rPr>
          <w:rFonts w:hint="default"/>
        </w:rPr>
        <w:tab/>
      </w:r>
      <w:r>
        <w:rPr>
          <w:rFonts w:hint="default"/>
        </w:rPr>
        <w:tab/>
      </w:r>
      <w:r>
        <w:t>哦</w:t>
      </w:r>
      <w:r>
        <w:rPr>
          <w:rFonts w:eastAsia="Calibri"/>
        </w:rPr>
        <w:t>——</w:t>
      </w:r>
      <w:r>
        <w:t>他，他</w:t>
      </w:r>
      <w:r>
        <w:rPr>
          <w:rFonts w:hint="eastAsia"/>
        </w:rPr>
        <w:t>……</w:t>
      </w:r>
      <w:r>
        <w:t>他叫葛登云?!</w:t>
      </w:r>
    </w:p>
    <w:p>
      <w:r>
        <w:t>范仲禹</w:t>
      </w:r>
      <w:r>
        <w:rPr>
          <w:rFonts w:hint="default"/>
        </w:rPr>
        <w:tab/>
      </w:r>
      <w:r>
        <w:rPr>
          <w:rFonts w:hint="default"/>
        </w:rPr>
        <w:tab/>
      </w:r>
      <w:r>
        <w:t>他住在哪里?</w:t>
      </w:r>
    </w:p>
    <w:p>
      <w:pPr>
        <w:rPr>
          <w:rFonts w:hint="default"/>
        </w:rPr>
      </w:pPr>
      <w:r>
        <w:t>樵夫</w:t>
      </w:r>
      <w:r>
        <w:rPr>
          <w:rFonts w:hint="default"/>
        </w:rPr>
        <w:tab/>
      </w:r>
      <w:r>
        <w:rPr>
          <w:rFonts w:hint="default"/>
        </w:rPr>
        <w:tab/>
      </w:r>
      <w:r>
        <w:rPr>
          <w:rFonts w:hint="default"/>
        </w:rPr>
        <w:t>哎——呀!一不做二不休，打贼不死反成仇。来来来，随我来呀——</w:t>
      </w:r>
    </w:p>
    <w:p>
      <w:r>
        <w:rPr>
          <w:rFonts w:hint="default"/>
        </w:rPr>
        <w:t>樵夫</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告辞了!</w:t>
      </w:r>
    </w:p>
    <w:p>
      <w:pPr>
        <w:rPr>
          <w:rFonts w:hint="default"/>
        </w:rPr>
      </w:pPr>
      <w:r>
        <w:t>樵夫</w:t>
      </w:r>
      <w:r>
        <w:rPr>
          <w:rFonts w:hint="default"/>
        </w:rPr>
        <w:tab/>
      </w:r>
      <w:r>
        <w:rPr>
          <w:rFonts w:hint="default"/>
        </w:rPr>
        <w:tab/>
      </w:r>
      <w:r>
        <w:rPr>
          <w:rFonts w:hint="default"/>
        </w:rPr>
        <w:t>喂呀呀</w:t>
      </w:r>
      <w:r>
        <w:rPr>
          <w:rFonts w:hint="eastAsia"/>
        </w:rPr>
        <w:t>……</w:t>
      </w:r>
      <w:r>
        <w:rPr>
          <w:rFonts w:hint="default"/>
        </w:rPr>
        <w:t>相公此去，定有一番热闹。</w:t>
      </w:r>
    </w:p>
    <w:p>
      <w:pPr>
        <w:rPr>
          <w:rFonts w:hint="eastAsia"/>
        </w:rPr>
      </w:pPr>
      <w:r>
        <w:rPr>
          <w:rFonts w:hint="default"/>
        </w:rPr>
        <w:t>樵夫</w:t>
      </w:r>
      <w:r>
        <w:rPr>
          <w:rFonts w:hint="default"/>
        </w:rPr>
        <w:tab/>
      </w:r>
      <w:r>
        <w:rPr>
          <w:rFonts w:hint="default"/>
        </w:rPr>
        <w:tab/>
      </w:r>
      <w:r>
        <w:rPr>
          <w:rFonts w:hint="default"/>
        </w:rPr>
        <w:t>哎呀不好!</w:t>
      </w:r>
      <w:r>
        <w:t>倘若那太师爷问起，是何人对你讲的，他若说出我来——哎呀，这还</w:t>
      </w:r>
      <w:r>
        <w:rPr>
          <w:rFonts w:hint="default"/>
        </w:rPr>
        <w:tab/>
      </w:r>
      <w:r>
        <w:rPr>
          <w:rFonts w:hint="default"/>
        </w:rPr>
        <w:tab/>
      </w:r>
      <w:r>
        <w:rPr>
          <w:rFonts w:hint="default"/>
        </w:rPr>
        <w:tab/>
      </w:r>
      <w:r>
        <w:t>了得</w:t>
      </w:r>
      <w:r>
        <w:rPr>
          <w:rFonts w:hint="eastAsia"/>
        </w:rPr>
        <w:t>……</w:t>
      </w:r>
      <w:r>
        <w:rPr>
          <w:rFonts w:hint="default"/>
        </w:rPr>
        <w:t>哎呀，</w:t>
      </w:r>
      <w:r>
        <w:t>这这这</w:t>
      </w:r>
      <w:r>
        <w:rPr>
          <w:rFonts w:hint="eastAsia"/>
        </w:rPr>
        <w:t>……</w:t>
      </w:r>
    </w:p>
    <w:p>
      <w:pPr>
        <w:rPr>
          <w:rFonts w:hint="default"/>
        </w:rPr>
      </w:pPr>
      <w:r>
        <w:rPr>
          <w:rFonts w:hint="default"/>
        </w:rPr>
        <w:t>樵夫</w:t>
      </w:r>
      <w:r>
        <w:rPr>
          <w:rFonts w:hint="default"/>
        </w:rPr>
        <w:tab/>
      </w:r>
      <w:r>
        <w:rPr>
          <w:rFonts w:hint="default"/>
        </w:rPr>
        <w:tab/>
      </w:r>
      <w:r>
        <w:rPr>
          <w:rFonts w:hint="default"/>
        </w:rPr>
        <w:t>唉，待我唤他回来。嘱咐几句。</w:t>
      </w:r>
    </w:p>
    <w:p>
      <w:pPr>
        <w:rPr>
          <w:rFonts w:hint="default"/>
        </w:rPr>
      </w:pPr>
      <w:r>
        <w:rPr>
          <w:rFonts w:hint="default"/>
        </w:rPr>
        <w:t>樵夫</w:t>
      </w:r>
      <w:r>
        <w:rPr>
          <w:rFonts w:hint="default"/>
        </w:rPr>
        <w:tab/>
      </w:r>
      <w:r>
        <w:rPr>
          <w:rFonts w:hint="default"/>
        </w:rPr>
        <w:tab/>
      </w:r>
      <w:r>
        <w:rPr>
          <w:rFonts w:hint="default"/>
        </w:rPr>
        <w:t>诶——</w:t>
      </w:r>
    </w:p>
    <w:p>
      <w:r>
        <w:t>范仲禹</w:t>
      </w:r>
      <w:r>
        <w:rPr>
          <w:rFonts w:hint="default"/>
        </w:rPr>
        <w:tab/>
      </w:r>
      <w:r>
        <w:rPr>
          <w:rFonts w:hint="default"/>
        </w:rPr>
        <w:tab/>
      </w:r>
      <w:r>
        <w:t>哙!去远了啊!</w:t>
      </w:r>
    </w:p>
    <w:p>
      <w:pPr>
        <w:rPr>
          <w:rFonts w:hint="default"/>
        </w:rPr>
      </w:pPr>
      <w:r>
        <w:t>樵夫</w:t>
      </w:r>
      <w:r>
        <w:rPr>
          <w:rFonts w:hint="default"/>
        </w:rPr>
        <w:tab/>
      </w:r>
      <w:r>
        <w:rPr>
          <w:rFonts w:hint="default"/>
        </w:rPr>
        <w:tab/>
      </w:r>
      <w:r>
        <w:rPr>
          <w:rFonts w:hint="default"/>
        </w:rPr>
        <w:t>你回来呀——</w:t>
      </w:r>
    </w:p>
    <w:p>
      <w:r>
        <w:t>范仲禹</w:t>
      </w:r>
      <w:r>
        <w:rPr>
          <w:rFonts w:hint="default"/>
        </w:rPr>
        <w:tab/>
      </w:r>
      <w:r>
        <w:rPr>
          <w:rFonts w:hint="default"/>
        </w:rPr>
        <w:tab/>
      </w:r>
      <w:r>
        <w:t>我走得好好，你唤我回来则甚呐?</w:t>
      </w:r>
    </w:p>
    <w:p>
      <w:pPr>
        <w:rPr>
          <w:rFonts w:hint="default"/>
        </w:rPr>
      </w:pPr>
      <w:r>
        <w:t>樵夫</w:t>
      </w:r>
      <w:r>
        <w:rPr>
          <w:rFonts w:hint="default"/>
        </w:rPr>
        <w:tab/>
      </w:r>
      <w:r>
        <w:rPr>
          <w:rFonts w:hint="default"/>
        </w:rPr>
        <w:tab/>
      </w:r>
      <w:r>
        <w:rPr>
          <w:rFonts w:hint="default"/>
        </w:rPr>
        <w:t>呃，此番见了太师，太师若问，何人同你讲的，你是怎样回答?</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那我还难为得了你么?</w:t>
      </w:r>
    </w:p>
    <w:p>
      <w:pPr>
        <w:rPr>
          <w:rFonts w:hint="default"/>
        </w:rPr>
      </w:pPr>
      <w:r>
        <w:t>樵夫</w:t>
      </w:r>
      <w:r>
        <w:rPr>
          <w:rFonts w:hint="default"/>
        </w:rPr>
        <w:tab/>
      </w:r>
      <w:r>
        <w:rPr>
          <w:rFonts w:hint="default"/>
        </w:rPr>
        <w:tab/>
      </w:r>
      <w:r>
        <w:rPr>
          <w:rFonts w:hint="default"/>
        </w:rPr>
        <w:t>你怎样讲?</w:t>
      </w:r>
    </w:p>
    <w:p>
      <w:r>
        <w:t>范仲禹</w:t>
      </w:r>
      <w:r>
        <w:rPr>
          <w:rFonts w:hint="default"/>
        </w:rPr>
        <w:tab/>
      </w:r>
      <w:r>
        <w:rPr>
          <w:rFonts w:hint="default"/>
        </w:rPr>
        <w:tab/>
      </w:r>
      <w:r>
        <w:t>我啊，我就说：你对我讲的。</w:t>
      </w:r>
    </w:p>
    <w:p>
      <w:pPr>
        <w:rPr>
          <w:rFonts w:hint="default"/>
        </w:rPr>
      </w:pPr>
      <w:r>
        <w:t>樵夫</w:t>
      </w:r>
      <w:r>
        <w:rPr>
          <w:rFonts w:hint="default"/>
        </w:rPr>
        <w:tab/>
      </w:r>
      <w:r>
        <w:rPr>
          <w:rFonts w:hint="default"/>
        </w:rPr>
        <w:tab/>
      </w:r>
      <w:r>
        <w:rPr>
          <w:rFonts w:hint="default"/>
        </w:rPr>
        <w:t>诶——你把话还我罢。</w:t>
      </w:r>
    </w:p>
    <w:p>
      <w:r>
        <w:t>范仲禹</w:t>
      </w:r>
      <w:r>
        <w:rPr>
          <w:rFonts w:hint="default"/>
        </w:rPr>
        <w:tab/>
      </w:r>
      <w:r>
        <w:rPr>
          <w:rFonts w:hint="default"/>
        </w:rPr>
        <w:tab/>
      </w:r>
      <w:r>
        <w:t>呀呸!话出如风，怎能还你?</w:t>
      </w:r>
    </w:p>
    <w:p>
      <w:r>
        <w:t>樵夫</w:t>
      </w:r>
      <w:r>
        <w:rPr>
          <w:rFonts w:hint="default"/>
        </w:rPr>
        <w:tab/>
      </w:r>
      <w:r>
        <w:rPr>
          <w:rFonts w:hint="default"/>
        </w:rPr>
        <w:tab/>
      </w:r>
      <w:r>
        <w:t>倘若太师问起，你就说你是亲</w:t>
      </w:r>
      <w:r>
        <w:rPr>
          <w:rFonts w:hint="eastAsia"/>
        </w:rPr>
        <w:t>眼</w:t>
      </w:r>
      <w:r>
        <w:t>得见。</w:t>
      </w:r>
    </w:p>
    <w:p>
      <w:r>
        <w:t>范仲禹</w:t>
      </w:r>
      <w:r>
        <w:rPr>
          <w:rFonts w:hint="default"/>
        </w:rPr>
        <w:tab/>
      </w:r>
      <w:r>
        <w:rPr>
          <w:rFonts w:hint="default"/>
        </w:rPr>
        <w:tab/>
      </w:r>
      <w:r>
        <w:rPr>
          <w:rFonts w:hint="default"/>
        </w:rPr>
        <w:t>樵</w:t>
      </w:r>
      <w:r>
        <w:t>哥!老贼不问起便罢；倘若问起，我就说我亲呐</w:t>
      </w:r>
      <w:r>
        <w:rPr>
          <w:rFonts w:eastAsia="Calibri"/>
        </w:rPr>
        <w:t>——</w:t>
      </w:r>
      <w:r>
        <w:rPr>
          <w:rFonts w:hint="eastAsia"/>
        </w:rPr>
        <w:t>眼，</w:t>
      </w:r>
      <w:r>
        <w:t>亲</w:t>
      </w:r>
      <w:r>
        <w:rPr>
          <w:rFonts w:hint="eastAsia"/>
        </w:rPr>
        <w:t>呐——</w:t>
      </w:r>
      <w:r>
        <w:t>眼</w:t>
      </w:r>
      <w:r>
        <w:rPr>
          <w:rFonts w:hint="eastAsia"/>
        </w:rPr>
        <w:t>——</w:t>
      </w:r>
      <w:r>
        <w:t>得见。</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诶，做什么?</w:t>
      </w:r>
    </w:p>
    <w:p>
      <w:pPr>
        <w:rPr>
          <w:rFonts w:hint="eastAsia"/>
        </w:rPr>
      </w:pPr>
      <w:r>
        <w:t>范仲禹</w:t>
      </w:r>
      <w:r>
        <w:rPr>
          <w:rFonts w:hint="default"/>
        </w:rPr>
        <w:tab/>
      </w:r>
      <w:r>
        <w:rPr>
          <w:rFonts w:hint="default"/>
        </w:rPr>
        <w:tab/>
      </w:r>
      <w:r>
        <w:t>儿啊</w:t>
      </w:r>
      <w:r>
        <w:rPr>
          <w:rFonts w:hint="eastAsia"/>
        </w:rPr>
        <w:t>……(</w:t>
      </w:r>
      <w:r>
        <w:rPr>
          <w:rFonts w:hint="eastAsia" w:ascii="楷体" w:hAnsi="楷体" w:eastAsia="楷体" w:cs="楷体"/>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诶，这是怎么讲话呀。</w:t>
      </w:r>
    </w:p>
    <w:p>
      <w:pPr>
        <w:rPr>
          <w:rFonts w:hint="default"/>
        </w:rPr>
      </w:pPr>
      <w:r>
        <w:rPr>
          <w:rFonts w:hint="default"/>
        </w:rPr>
        <w:t>樵夫</w:t>
      </w:r>
      <w:r>
        <w:rPr>
          <w:rFonts w:hint="default"/>
        </w:rPr>
        <w:tab/>
      </w:r>
      <w:r>
        <w:rPr>
          <w:rFonts w:hint="default"/>
        </w:rPr>
        <w:tab/>
      </w:r>
      <w:r>
        <w:rPr>
          <w:rFonts w:hint="default"/>
        </w:rPr>
        <w:t>哎呀，我看此处不是我久留之处。待我收拾收拾，逃往他乡去吧。正是：</w:t>
      </w:r>
    </w:p>
    <w:p>
      <w:pPr>
        <w:rPr>
          <w:rFonts w:hint="default"/>
        </w:rPr>
      </w:pPr>
      <w:r>
        <w:rPr>
          <w:rFonts w:hint="default"/>
        </w:rPr>
        <w:t>樵夫</w:t>
      </w:r>
      <w:r>
        <w:rPr>
          <w:rFonts w:hint="default"/>
        </w:rPr>
        <w:tab/>
      </w:r>
      <w:r>
        <w:rPr>
          <w:rFonts w:hint="default"/>
        </w:rPr>
        <w:tab/>
      </w:r>
      <w:r>
        <w:rPr>
          <w:rFonts w:hint="eastAsia"/>
        </w:rPr>
        <w:t>(</w:t>
      </w:r>
      <w:r>
        <w:rPr>
          <w:rFonts w:hint="default" w:ascii="楷体" w:hAnsi="楷体" w:eastAsia="楷体" w:cs="楷体"/>
          <w:szCs w:val="21"/>
        </w:rPr>
        <w:t>念</w:t>
      </w:r>
      <w:r>
        <w:rPr>
          <w:rFonts w:hint="eastAsia"/>
        </w:rPr>
        <w:t>)</w:t>
      </w:r>
      <w:r>
        <w:rPr>
          <w:rFonts w:hint="default"/>
        </w:rPr>
        <w:t>双手劈开生死路，翻身呐——逃出是非墙。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范仲禹</w:t>
      </w:r>
      <w:r>
        <w:rPr>
          <w:rFonts w:hint="default"/>
        </w:rPr>
        <w:tab/>
      </w:r>
      <w:r>
        <w:t>&lt;</w:t>
      </w:r>
      <w:r>
        <w:rPr>
          <w:rFonts w:ascii="楷体" w:hAnsi="楷体" w:eastAsia="楷体"/>
          <w:b/>
        </w:rPr>
        <w:t>哭头</w:t>
      </w:r>
      <w:r>
        <w:t>&gt;啊，我的儿啊!</w:t>
      </w:r>
    </w:p>
    <w:p>
      <w:pPr>
        <w:ind w:left="1260" w:hanging="1260"/>
      </w:pPr>
      <w:r>
        <w:t>范仲禹</w:t>
      </w:r>
      <w:r>
        <w:rPr>
          <w:rFonts w:hint="default"/>
        </w:rPr>
        <w:tab/>
      </w:r>
      <w:r>
        <w:t>我有事啊，诶</w:t>
      </w:r>
      <w:r>
        <w:rPr>
          <w:rFonts w:eastAsia="Calibri"/>
        </w:rPr>
        <w:t>——</w:t>
      </w:r>
      <w:r>
        <w:t>我有事啊!</w:t>
      </w:r>
    </w:p>
    <w:p>
      <w:pPr>
        <w:ind w:left="1260" w:hanging="1260"/>
      </w:pPr>
      <w:r>
        <w:t>范仲禹</w:t>
      </w:r>
      <w:r>
        <w:rPr>
          <w:rFonts w:hint="default"/>
        </w:rPr>
        <w:tab/>
      </w:r>
      <w:r>
        <w:t>【</w:t>
      </w:r>
      <w:r>
        <w:rPr>
          <w:rFonts w:ascii="楷体" w:hAnsi="楷体" w:eastAsia="楷体" w:cs="楷体"/>
        </w:rPr>
        <w:t>二黄散板</w:t>
      </w:r>
      <w:r>
        <w:t>】恨贼子把我的牙咬断，霸抢民妻</w:t>
      </w:r>
      <w:r>
        <w:rPr>
          <w:rFonts w:hint="eastAsia"/>
        </w:rPr>
        <w:t>礼</w:t>
      </w:r>
      <w:r>
        <w:t>不端。</w:t>
      </w:r>
      <w:r>
        <w:rPr>
          <w:rFonts w:hint="eastAsia"/>
        </w:rPr>
        <w:t>迈</w:t>
      </w:r>
      <w:r>
        <w:t>开大步朝前趱</w:t>
      </w:r>
      <w:r>
        <w:rPr>
          <w:rFonts w:hint="eastAsia"/>
          <w:sz w:val="18"/>
          <w:szCs w:val="18"/>
        </w:rPr>
        <w:t>呐</w:t>
      </w:r>
      <w:r>
        <w:t>，</w:t>
      </w:r>
    </w:p>
    <w:p>
      <w:pPr>
        <w:ind w:left="1260" w:hanging="1260"/>
      </w:pPr>
      <w:r>
        <w:t>范仲禹</w:t>
      </w:r>
      <w:r>
        <w:rPr>
          <w:rFonts w:hint="default"/>
        </w:rPr>
        <w:tab/>
      </w:r>
      <w:r>
        <w:t>【</w:t>
      </w:r>
      <w:r>
        <w:rPr>
          <w:rFonts w:ascii="楷体" w:hAnsi="楷体" w:eastAsia="楷体" w:cs="楷体"/>
        </w:rPr>
        <w:t>二黄散板</w:t>
      </w:r>
      <w:r>
        <w:t>】不觉来到贼的府门前。</w:t>
      </w:r>
    </w:p>
    <w:p>
      <w:pPr>
        <w:rPr>
          <w:rFonts w:hint="default"/>
        </w:rPr>
      </w:pPr>
      <w:r>
        <w:t>范仲禹</w:t>
      </w:r>
      <w:r>
        <w:rPr>
          <w:rFonts w:hint="default"/>
        </w:rPr>
        <w:tab/>
      </w:r>
      <w:r>
        <w:rPr>
          <w:rFonts w:hint="default"/>
        </w:rPr>
        <w:tab/>
      </w:r>
      <w:r>
        <w:t>八字粉墙，</w:t>
      </w:r>
      <w:r>
        <w:rPr>
          <w:rFonts w:hint="eastAsia"/>
        </w:rPr>
        <w:t>合脊</w:t>
      </w:r>
      <w:r>
        <w:t>门楼</w:t>
      </w:r>
      <w:r>
        <w:rPr>
          <w:rFonts w:hint="eastAsia"/>
        </w:rPr>
        <w:t>(</w:t>
      </w:r>
      <w:r>
        <w:rPr>
          <w:rFonts w:hint="eastAsia" w:ascii="楷体" w:hAnsi="楷体" w:eastAsia="楷体" w:cs="楷体"/>
        </w:rPr>
        <w:t>或</w:t>
      </w:r>
      <w:r>
        <w:rPr>
          <w:rFonts w:hint="eastAsia"/>
        </w:rPr>
        <w:t>：乌脊</w:t>
      </w:r>
      <w:r>
        <w:t>门楼</w:t>
      </w:r>
      <w:r>
        <w:rPr>
          <w:rFonts w:hint="eastAsia"/>
        </w:rPr>
        <w:t>)</w:t>
      </w:r>
      <w:r>
        <w:t>，金字的牌匾呐，喏喏喏，还有两柱大旗</w:t>
      </w:r>
      <w:r>
        <w:rPr>
          <w:rFonts w:hint="default"/>
        </w:rPr>
        <w:tab/>
      </w:r>
      <w:r>
        <w:rPr>
          <w:rFonts w:hint="default"/>
        </w:rPr>
        <w:tab/>
      </w:r>
      <w:r>
        <w:rPr>
          <w:rFonts w:hint="default"/>
        </w:rPr>
        <w:tab/>
      </w:r>
      <w:r>
        <w:rPr>
          <w:rFonts w:hint="default"/>
        </w:rPr>
        <w:tab/>
      </w:r>
      <w:r>
        <w:t>杆。</w:t>
      </w:r>
    </w:p>
    <w:p>
      <w:r>
        <w:t>范仲禹</w:t>
      </w:r>
      <w:r>
        <w:rPr>
          <w:rFonts w:hint="default"/>
        </w:rPr>
        <w:tab/>
      </w:r>
      <w:r>
        <w:rPr>
          <w:rFonts w:hint="default"/>
        </w:rPr>
        <w:tab/>
      </w:r>
      <w:r>
        <w:t>嗯，是这里。</w:t>
      </w:r>
    </w:p>
    <w:p>
      <w:pPr>
        <w:ind w:left="1260" w:hanging="1260"/>
      </w:pPr>
      <w:r>
        <w:t>范仲禹</w:t>
      </w:r>
      <w:r>
        <w:rPr>
          <w:rFonts w:hint="default"/>
        </w:rPr>
        <w:tab/>
      </w:r>
      <w:r>
        <w:t>呔，有人么?走出一个来呀!</w:t>
      </w:r>
    </w:p>
    <w:p>
      <w:pPr>
        <w:ind w:left="1260" w:hanging="1260"/>
        <w:rPr>
          <w:rFonts w:hint="default"/>
        </w:rPr>
      </w:pPr>
      <w:r>
        <w:t>家院</w:t>
      </w:r>
      <w:r>
        <w:rPr>
          <w:rFonts w:hint="default"/>
        </w:rPr>
        <w:tab/>
      </w:r>
      <w:r>
        <w:rPr>
          <w:rFonts w:hint="default"/>
        </w:rPr>
        <w:t>门外啰唣，有人来到。</w:t>
      </w:r>
    </w:p>
    <w:p>
      <w:pPr>
        <w:ind w:left="1260" w:hanging="1260"/>
        <w:rPr>
          <w:rFonts w:hint="default"/>
        </w:rPr>
      </w:pPr>
      <w:r>
        <w:t>家院</w:t>
      </w:r>
      <w:r>
        <w:rPr>
          <w:rFonts w:hint="default"/>
        </w:rPr>
        <w:tab/>
      </w:r>
      <w:r>
        <w:rPr>
          <w:rFonts w:hint="default"/>
        </w:rPr>
        <w:t>什么人?</w:t>
      </w:r>
    </w:p>
    <w:p>
      <w:pPr>
        <w:ind w:left="1260" w:hanging="1260"/>
      </w:pPr>
      <w:r>
        <w:t>范仲禹</w:t>
      </w:r>
      <w:r>
        <w:rPr>
          <w:rFonts w:hint="default"/>
        </w:rPr>
        <w:tab/>
      </w:r>
      <w:r>
        <w:t>你可姓葛?</w:t>
      </w:r>
    </w:p>
    <w:p>
      <w:pPr>
        <w:ind w:left="1260" w:hanging="1260"/>
        <w:rPr>
          <w:rFonts w:hint="default"/>
        </w:rPr>
      </w:pPr>
      <w:r>
        <w:t>家院</w:t>
      </w:r>
      <w:r>
        <w:rPr>
          <w:rFonts w:hint="default"/>
        </w:rPr>
        <w:tab/>
      </w:r>
      <w:r>
        <w:rPr>
          <w:rFonts w:hint="default"/>
        </w:rPr>
        <w:t>我姓葛。</w:t>
      </w:r>
    </w:p>
    <w:p>
      <w:pPr>
        <w:ind w:left="1260" w:hanging="1260"/>
      </w:pPr>
      <w:r>
        <w:t>范仲禹</w:t>
      </w:r>
      <w:r>
        <w:rPr>
          <w:rFonts w:hint="default"/>
        </w:rPr>
        <w:tab/>
      </w:r>
      <w:r>
        <w:t>着打!</w:t>
      </w:r>
    </w:p>
    <w:p>
      <w:pPr>
        <w:ind w:left="1260" w:hanging="1260"/>
        <w:rPr>
          <w:rFonts w:hint="default"/>
        </w:rPr>
      </w:pPr>
      <w:r>
        <w:t>家院</w:t>
      </w:r>
      <w:r>
        <w:rPr>
          <w:rFonts w:hint="default"/>
        </w:rPr>
        <w:tab/>
      </w:r>
      <w:r>
        <w:rPr>
          <w:rFonts w:hint="default"/>
        </w:rPr>
        <w:t>你怎么打起我来了?</w:t>
      </w:r>
    </w:p>
    <w:p>
      <w:pPr>
        <w:ind w:left="1260" w:hanging="1260"/>
      </w:pPr>
      <w:r>
        <w:t>范仲禹</w:t>
      </w:r>
      <w:r>
        <w:rPr>
          <w:rFonts w:hint="default"/>
        </w:rPr>
        <w:tab/>
      </w:r>
      <w:r>
        <w:t>你可是葛登云?</w:t>
      </w:r>
    </w:p>
    <w:p>
      <w:pPr>
        <w:ind w:left="1260" w:hanging="1260"/>
        <w:rPr>
          <w:rFonts w:hint="default"/>
        </w:rPr>
      </w:pPr>
      <w:r>
        <w:t>家院</w:t>
      </w:r>
      <w:r>
        <w:rPr>
          <w:rFonts w:hint="default"/>
        </w:rPr>
        <w:tab/>
      </w:r>
      <w:r>
        <w:rPr>
          <w:rFonts w:hint="default"/>
        </w:rPr>
        <w:t>呃，那是我家相爷。</w:t>
      </w:r>
    </w:p>
    <w:p>
      <w:pPr>
        <w:ind w:left="1260" w:hanging="1260"/>
      </w:pPr>
      <w:r>
        <w:t>范仲禹</w:t>
      </w:r>
      <w:r>
        <w:rPr>
          <w:rFonts w:hint="default"/>
        </w:rPr>
        <w:tab/>
      </w:r>
      <w:r>
        <w:t>哎呀，打错了。老贼可在府内?</w:t>
      </w:r>
    </w:p>
    <w:p>
      <w:pPr>
        <w:ind w:left="1260" w:hanging="1260"/>
        <w:rPr>
          <w:rFonts w:hint="default"/>
        </w:rPr>
      </w:pPr>
      <w:r>
        <w:t>家院</w:t>
      </w:r>
      <w:r>
        <w:rPr>
          <w:rFonts w:hint="default"/>
        </w:rPr>
        <w:tab/>
      </w:r>
      <w:r>
        <w:rPr>
          <w:rFonts w:hint="default"/>
        </w:rPr>
        <w:t>呃，现在书房。</w:t>
      </w:r>
    </w:p>
    <w:p>
      <w:pPr>
        <w:ind w:left="1260" w:hanging="1260"/>
      </w:pPr>
      <w:r>
        <w:t>范仲禹</w:t>
      </w:r>
      <w:r>
        <w:rPr>
          <w:rFonts w:hint="default"/>
        </w:rPr>
        <w:tab/>
      </w:r>
      <w:r>
        <w:t>与你大相公牵了出来!</w:t>
      </w:r>
    </w:p>
    <w:p>
      <w:pPr>
        <w:ind w:left="1260" w:hanging="1260"/>
        <w:rPr>
          <w:rFonts w:hint="default"/>
        </w:rPr>
      </w:pPr>
      <w:r>
        <w:t>家院</w:t>
      </w:r>
      <w:r>
        <w:rPr>
          <w:rFonts w:hint="default"/>
        </w:rPr>
        <w:tab/>
      </w:r>
      <w:r>
        <w:rPr>
          <w:rFonts w:hint="default"/>
        </w:rPr>
        <w:t>呃——请了出来。</w:t>
      </w:r>
    </w:p>
    <w:p>
      <w:pPr>
        <w:ind w:left="1260" w:hanging="1260"/>
      </w:pPr>
      <w:r>
        <w:t>范仲禹</w:t>
      </w:r>
      <w:r>
        <w:rPr>
          <w:rFonts w:hint="default"/>
        </w:rPr>
        <w:tab/>
      </w:r>
      <w:r>
        <w:t>牵了出来!</w:t>
      </w:r>
    </w:p>
    <w:p>
      <w:pPr>
        <w:ind w:left="1260" w:hanging="1260"/>
        <w:rPr>
          <w:rFonts w:hint="default"/>
        </w:rPr>
      </w:pPr>
      <w:r>
        <w:t>家院</w:t>
      </w:r>
      <w:r>
        <w:rPr>
          <w:rFonts w:hint="default"/>
        </w:rPr>
        <w:tab/>
      </w:r>
      <w:r>
        <w:rPr>
          <w:rFonts w:hint="default"/>
        </w:rPr>
        <w:t>请了出来。</w:t>
      </w:r>
    </w:p>
    <w:p>
      <w:pPr>
        <w:ind w:left="1260" w:hanging="1260"/>
        <w:rPr>
          <w:rFonts w:hint="default"/>
        </w:rPr>
      </w:pPr>
      <w:r>
        <w:t>家院</w:t>
      </w:r>
      <w:r>
        <w:rPr>
          <w:rFonts w:hint="default"/>
        </w:rPr>
        <w:tab/>
      </w:r>
      <w:r>
        <w:rPr>
          <w:rFonts w:hint="default"/>
        </w:rPr>
        <w:t>下站!</w:t>
      </w:r>
    </w:p>
    <w:p>
      <w:pPr>
        <w:ind w:left="1260" w:hanging="1260"/>
        <w:rPr>
          <w:rFonts w:hint="default"/>
        </w:rPr>
      </w:pPr>
      <w:r>
        <w:t>家院</w:t>
      </w:r>
      <w:r>
        <w:rPr>
          <w:rFonts w:hint="default"/>
        </w:rPr>
        <w:tab/>
      </w:r>
      <w:r>
        <w:rPr>
          <w:rFonts w:hint="default"/>
        </w:rPr>
        <w:t>有请相爷。</w:t>
      </w:r>
    </w:p>
    <w:p>
      <w:pPr>
        <w:ind w:left="1260" w:hanging="1260"/>
      </w:pPr>
      <w:r>
        <w:rPr>
          <w:rFonts w:hint="default"/>
        </w:rPr>
        <w:t>葛登云</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rPr>
          <w:rFonts w:hint="default"/>
        </w:rPr>
      </w:pPr>
      <w:r>
        <w:rPr>
          <w:rFonts w:hint="default"/>
        </w:rPr>
        <w:t>葛登云</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身为当朝首相，喜爱美貌娇娘。</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t>家院</w:t>
      </w:r>
      <w:r>
        <w:rPr>
          <w:rFonts w:hint="default"/>
        </w:rPr>
        <w:tab/>
      </w:r>
      <w:r>
        <w:rPr>
          <w:rFonts w:hint="default"/>
        </w:rPr>
        <w:t>有一疯汉，打上府门。</w:t>
      </w:r>
    </w:p>
    <w:p>
      <w:pPr>
        <w:ind w:left="1260" w:hanging="1260"/>
        <w:rPr>
          <w:rFonts w:hint="default"/>
        </w:rPr>
      </w:pPr>
      <w:r>
        <w:rPr>
          <w:rFonts w:hint="default"/>
        </w:rPr>
        <w:t>葛登云</w:t>
      </w:r>
      <w:r>
        <w:rPr>
          <w:rFonts w:hint="default"/>
        </w:rPr>
        <w:tab/>
      </w:r>
      <w:r>
        <w:rPr>
          <w:rFonts w:hint="default"/>
        </w:rPr>
        <w:t>家丁们走上。</w:t>
      </w:r>
    </w:p>
    <w:p>
      <w:pPr>
        <w:ind w:left="1260" w:hanging="1260"/>
        <w:rPr>
          <w:rFonts w:hint="default"/>
        </w:rPr>
      </w:pPr>
      <w:r>
        <w:rPr>
          <w:rFonts w:hint="default"/>
        </w:rPr>
        <w:t>葛登云</w:t>
      </w:r>
      <w:r>
        <w:rPr>
          <w:rFonts w:hint="default"/>
        </w:rPr>
        <w:tab/>
      </w:r>
      <w:r>
        <w:rPr>
          <w:rFonts w:hint="default"/>
        </w:rPr>
        <w:t>待我看来——</w:t>
      </w:r>
    </w:p>
    <w:p>
      <w:pPr>
        <w:ind w:left="1260" w:hanging="1260"/>
        <w:rPr>
          <w:rFonts w:hint="default"/>
        </w:rPr>
      </w:pPr>
      <w:r>
        <w:rPr>
          <w:rFonts w:hint="default"/>
        </w:rPr>
        <w:t>葛登云</w:t>
      </w:r>
      <w:r>
        <w:rPr>
          <w:rFonts w:hint="default"/>
        </w:rPr>
        <w:tab/>
      </w:r>
      <w:r>
        <w:rPr>
          <w:rFonts w:hint="default"/>
        </w:rPr>
        <w:t>疯汉在哪里，疯汉在——</w:t>
      </w:r>
    </w:p>
    <w:p>
      <w:pPr>
        <w:ind w:left="1260" w:hanging="1260"/>
      </w:pPr>
      <w:r>
        <w:t>范仲禹</w:t>
      </w:r>
      <w:r>
        <w:rPr>
          <w:rFonts w:hint="default"/>
        </w:rPr>
        <w:tab/>
      </w:r>
      <w:r>
        <w:t>啊，老太师你好哇?</w:t>
      </w:r>
    </w:p>
    <w:p>
      <w:pPr>
        <w:ind w:left="1260" w:hanging="1260"/>
        <w:rPr>
          <w:rFonts w:hint="default"/>
        </w:rPr>
      </w:pPr>
      <w:r>
        <w:rPr>
          <w:rFonts w:hint="default"/>
        </w:rPr>
        <w:t>葛登云</w:t>
      </w:r>
      <w:r>
        <w:rPr>
          <w:rFonts w:hint="default"/>
        </w:rPr>
        <w:tab/>
      </w:r>
      <w:r>
        <w:rPr>
          <w:rFonts w:hint="default"/>
        </w:rPr>
        <w:t>呃我好，你可好?</w:t>
      </w:r>
    </w:p>
    <w:p>
      <w:pPr>
        <w:ind w:left="1260" w:hanging="1260"/>
      </w:pPr>
      <w:r>
        <w:t>范仲禹</w:t>
      </w:r>
      <w:r>
        <w:rPr>
          <w:rFonts w:hint="default"/>
        </w:rPr>
        <w:tab/>
      </w:r>
      <w:r>
        <w:t>我么，</w:t>
      </w:r>
      <w:r>
        <w:rPr>
          <w:rFonts w:hint="eastAsia"/>
        </w:rPr>
        <w:t>唉，</w:t>
      </w:r>
      <w:r>
        <w:t>还好，还好哇!</w:t>
      </w:r>
    </w:p>
    <w:p>
      <w:pPr>
        <w:ind w:left="1260" w:hanging="1260"/>
      </w:pPr>
      <w:r>
        <w:t>范仲禹</w:t>
      </w:r>
      <w:r>
        <w:rPr>
          <w:rFonts w:hint="default"/>
        </w:rPr>
        <w:tab/>
      </w:r>
      <w:r>
        <w:t>啊，老太师你好福气呀!</w:t>
      </w:r>
    </w:p>
    <w:p>
      <w:pPr>
        <w:ind w:left="1260" w:hanging="1260"/>
        <w:rPr>
          <w:rFonts w:hint="default"/>
        </w:rPr>
      </w:pPr>
      <w:r>
        <w:rPr>
          <w:rFonts w:hint="default"/>
        </w:rPr>
        <w:t>葛登云</w:t>
      </w:r>
      <w:r>
        <w:rPr>
          <w:rFonts w:hint="default"/>
        </w:rPr>
        <w:tab/>
      </w:r>
      <w:r>
        <w:rPr>
          <w:rFonts w:hint="default"/>
        </w:rPr>
        <w:t>呃，夸奖了。</w:t>
      </w:r>
    </w:p>
    <w:p>
      <w:pPr>
        <w:ind w:left="1260" w:hanging="1260"/>
      </w:pPr>
      <w:r>
        <w:t>范仲禹</w:t>
      </w:r>
      <w:r>
        <w:rPr>
          <w:rFonts w:hint="default"/>
        </w:rPr>
        <w:tab/>
      </w:r>
      <w:r>
        <w:t>你好贵相啊!</w:t>
      </w:r>
    </w:p>
    <w:p>
      <w:pPr>
        <w:ind w:left="1260" w:hanging="1260"/>
        <w:rPr>
          <w:rFonts w:hint="default"/>
        </w:rPr>
      </w:pPr>
      <w:r>
        <w:t>葛登云</w:t>
      </w:r>
      <w:r>
        <w:rPr>
          <w:rFonts w:hint="default"/>
        </w:rPr>
        <w:tab/>
      </w:r>
      <w:r>
        <w:rPr>
          <w:rFonts w:hint="default"/>
        </w:rPr>
        <w:t>呃——</w:t>
      </w:r>
    </w:p>
    <w:p>
      <w:pPr>
        <w:ind w:left="1260" w:hanging="1260"/>
      </w:pPr>
      <w:r>
        <w:t>范仲禹</w:t>
      </w:r>
      <w:r>
        <w:rPr>
          <w:rFonts w:hint="default"/>
        </w:rPr>
        <w:tab/>
      </w:r>
      <w:r>
        <w:t>老太师，喏喏喏，你好长的胡须呀!</w:t>
      </w:r>
    </w:p>
    <w:p>
      <w:pPr>
        <w:ind w:left="1260" w:hanging="1260"/>
        <w:rPr>
          <w:rFonts w:hint="default"/>
        </w:rPr>
      </w:pPr>
      <w:r>
        <w:t>葛登云</w:t>
      </w:r>
      <w:r>
        <w:rPr>
          <w:rFonts w:hint="default"/>
        </w:rPr>
        <w:tab/>
      </w:r>
      <w:r>
        <w:rPr>
          <w:rFonts w:hint="default"/>
        </w:rPr>
        <w:t>呜哟——</w:t>
      </w:r>
    </w:p>
    <w:p>
      <w:pPr>
        <w:ind w:left="1260" w:hanging="1260"/>
        <w:rPr>
          <w:rFonts w:hint="default"/>
        </w:rPr>
      </w:pPr>
      <w:r>
        <w:rPr>
          <w:rFonts w:hint="default"/>
        </w:rPr>
        <w:t>葛登云</w:t>
      </w:r>
      <w:r>
        <w:rPr>
          <w:rFonts w:hint="default"/>
        </w:rPr>
        <w:tab/>
      </w:r>
      <w:r>
        <w:rPr>
          <w:rFonts w:hint="default"/>
        </w:rPr>
        <w:t>你是何人?</w:t>
      </w:r>
    </w:p>
    <w:p>
      <w:pPr>
        <w:ind w:left="1260" w:hanging="1260"/>
      </w:pPr>
      <w:r>
        <w:t>范仲禹</w:t>
      </w:r>
      <w:r>
        <w:rPr>
          <w:rFonts w:hint="default"/>
        </w:rPr>
        <w:tab/>
      </w:r>
      <w:r>
        <w:t>呀呸!府学生员范仲禹，范大相公就是我</w:t>
      </w:r>
      <w:r>
        <w:rPr>
          <w:rFonts w:hint="eastAsia"/>
        </w:rPr>
        <w:t>哇</w:t>
      </w:r>
      <w:r>
        <w:t>!</w:t>
      </w:r>
    </w:p>
    <w:p>
      <w:pPr>
        <w:ind w:left="1260" w:hanging="1260"/>
        <w:rPr>
          <w:rFonts w:hint="default"/>
        </w:rPr>
      </w:pPr>
      <w:r>
        <w:t>葛登云</w:t>
      </w:r>
      <w:r>
        <w:rPr>
          <w:rFonts w:hint="default"/>
        </w:rPr>
        <w:tab/>
      </w:r>
      <w:r>
        <w:rPr>
          <w:rFonts w:hint="default"/>
        </w:rPr>
        <w:t>大胆疯汉，打到老夫我的府门是何缘故?</w:t>
      </w:r>
    </w:p>
    <w:p>
      <w:pPr>
        <w:ind w:left="1260" w:hanging="1260"/>
      </w:pPr>
      <w:r>
        <w:t>范仲禹</w:t>
      </w:r>
      <w:r>
        <w:rPr>
          <w:rFonts w:hint="default"/>
        </w:rPr>
        <w:tab/>
      </w:r>
      <w:r>
        <w:t>我把你这个老狗!别人家的妻室，你可以霸占得，范仲禹，范大相公的妻子，也是你这个老狗霸占得不成?快快还我妻子便罢，不然呐，我就打死你这个老狗!</w:t>
      </w:r>
    </w:p>
    <w:p>
      <w:pPr>
        <w:ind w:left="1260" w:hanging="1260"/>
        <w:rPr>
          <w:rFonts w:hint="default"/>
        </w:rPr>
      </w:pPr>
      <w:r>
        <w:t>葛登云</w:t>
      </w:r>
      <w:r>
        <w:rPr>
          <w:rFonts w:hint="default"/>
        </w:rPr>
        <w:tab/>
      </w:r>
      <w:r>
        <w:rPr>
          <w:rFonts w:hint="default"/>
        </w:rPr>
        <w:t>此话何人对你讲的?</w:t>
      </w:r>
    </w:p>
    <w:p>
      <w:pPr>
        <w:ind w:left="1260" w:hanging="1260"/>
        <w:rPr>
          <w:rFonts w:hint="eastAsia"/>
        </w:rPr>
      </w:pPr>
      <w:r>
        <w:t>范仲禹</w:t>
      </w:r>
      <w:r>
        <w:rPr>
          <w:rFonts w:hint="default"/>
        </w:rPr>
        <w:tab/>
      </w:r>
      <w:r>
        <w:t>此乃山中樵</w:t>
      </w:r>
      <w:r>
        <w:rPr>
          <w:rFonts w:hint="eastAsia"/>
        </w:rPr>
        <w:t>……</w:t>
      </w:r>
    </w:p>
    <w:p>
      <w:pPr>
        <w:ind w:left="1260" w:hanging="1260"/>
        <w:rPr>
          <w:rFonts w:hint="default"/>
        </w:rPr>
      </w:pPr>
      <w:r>
        <w:t>葛登云</w:t>
      </w:r>
      <w:r>
        <w:rPr>
          <w:rFonts w:hint="default"/>
        </w:rPr>
        <w:tab/>
      </w:r>
      <w:r>
        <w:rPr>
          <w:rFonts w:hint="default"/>
        </w:rPr>
        <w:t>呃，将山中樵夫送至有司衙门。</w:t>
      </w:r>
    </w:p>
    <w:p>
      <w:pPr>
        <w:ind w:left="1260" w:hanging="1260"/>
      </w:pPr>
      <w:r>
        <w:t>范仲禹</w:t>
      </w:r>
      <w:r>
        <w:rPr>
          <w:rFonts w:hint="default"/>
        </w:rPr>
        <w:tab/>
      </w:r>
      <w:r>
        <w:t>哎呀樵哥，事到如今，我也顾不得你了。</w:t>
      </w:r>
    </w:p>
    <w:p>
      <w:pPr>
        <w:ind w:left="1260" w:hanging="1260"/>
      </w:pPr>
      <w:r>
        <w:t>范仲禹</w:t>
      </w:r>
      <w:r>
        <w:rPr>
          <w:rFonts w:hint="default"/>
        </w:rPr>
        <w:tab/>
      </w:r>
      <w:r>
        <w:t>此乃山中樵夫，对我言讲。还有什么假的不成?</w:t>
      </w:r>
    </w:p>
    <w:p>
      <w:pPr>
        <w:ind w:left="1260" w:hanging="1260"/>
        <w:rPr>
          <w:rFonts w:cs="Calibri"/>
          <w:kern w:val="2"/>
          <w:sz w:val="21"/>
          <w:szCs w:val="22"/>
          <w:lang w:eastAsia="zh-CN" w:bidi="ar-SA"/>
        </w:rPr>
      </w:pPr>
      <w:r>
        <w:t>葛登云</w:t>
      </w:r>
      <w:r>
        <w:rPr>
          <w:rFonts w:hint="default"/>
        </w:rPr>
        <w:tab/>
      </w:r>
      <w:r>
        <w:rPr>
          <w:rFonts w:hint="default"/>
        </w:rPr>
        <w:t>啊，范相公</w:t>
      </w:r>
      <w:r>
        <w:rPr>
          <w:rFonts w:ascii="Calibri" w:hAnsi="Calibri" w:eastAsia="宋体" w:cs="Calibri"/>
          <w:kern w:val="2"/>
          <w:sz w:val="21"/>
          <w:szCs w:val="22"/>
          <w:lang w:val="en-US" w:eastAsia="zh-CN" w:bidi="ar-SA"/>
        </w:rPr>
        <w:t>哪里知道，那山中樵夫，偷盗老夫的树木，将他送在有司衙门</w:t>
      </w:r>
      <w:r>
        <w:rPr>
          <w:rFonts w:cs="Calibri"/>
          <w:kern w:val="2"/>
          <w:sz w:val="21"/>
          <w:szCs w:val="22"/>
          <w:lang w:eastAsia="zh-CN" w:bidi="ar-SA"/>
        </w:rPr>
        <w:t>。</w:t>
      </w:r>
    </w:p>
    <w:p>
      <w:pPr>
        <w:ind w:left="1260" w:hanging="1260"/>
      </w:pPr>
      <w:r>
        <w:t>范仲禹</w:t>
      </w:r>
      <w:r>
        <w:rPr>
          <w:rFonts w:hint="default"/>
        </w:rPr>
        <w:tab/>
      </w:r>
      <w:r>
        <w:t>放屁!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ascii="Calibri" w:hAnsi="Calibri" w:eastAsia="宋体" w:cs="Calibri"/>
          <w:kern w:val="2"/>
          <w:sz w:val="21"/>
          <w:szCs w:val="22"/>
          <w:lang w:val="en-US" w:eastAsia="zh-CN" w:bidi="ar-SA"/>
        </w:rPr>
        <w:t>他在范大相公面前，搬动是非。</w:t>
      </w:r>
    </w:p>
    <w:p>
      <w:pPr>
        <w:ind w:left="1260" w:hanging="1260"/>
      </w:pPr>
      <w:r>
        <w:t>范仲禹</w:t>
      </w:r>
      <w:r>
        <w:rPr>
          <w:rFonts w:hint="default"/>
        </w:rPr>
        <w:tab/>
      </w:r>
      <w:r>
        <w:t>好臭好臭!</w:t>
      </w:r>
    </w:p>
    <w:p>
      <w:pPr>
        <w:ind w:left="1260" w:hanging="1260"/>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rPr>
        <w:t>啊，范相公，老夫</w:t>
      </w:r>
      <w:r>
        <w:t>乃是当朝首相，哪里无有三房四妻，焉能霸占你的妻子?</w:t>
      </w:r>
    </w:p>
    <w:p>
      <w:pPr>
        <w:ind w:left="1260" w:hanging="1260"/>
      </w:pPr>
      <w:r>
        <w:t>范仲禹</w:t>
      </w:r>
      <w:r>
        <w:rPr>
          <w:rFonts w:hint="default"/>
        </w:rPr>
        <w:tab/>
      </w:r>
      <w:r>
        <w:t>真真臭而不可闻也呀!</w:t>
      </w:r>
    </w:p>
    <w:p>
      <w:pPr>
        <w:ind w:left="1260" w:hanging="1260"/>
        <w:rPr>
          <w:rFonts w:hint="default"/>
        </w:rPr>
      </w:pPr>
      <w:r>
        <w:t>葛登云</w:t>
      </w:r>
      <w:r>
        <w:rPr>
          <w:rFonts w:hint="default"/>
        </w:rPr>
        <w:tab/>
      </w:r>
      <w:r>
        <w:rPr>
          <w:rFonts w:hint="default"/>
        </w:rPr>
        <w:t>有道是</w:t>
      </w:r>
      <w:r>
        <w:rPr>
          <w:rFonts w:hint="eastAsia"/>
        </w:rPr>
        <w:t>“</w:t>
      </w:r>
      <w:r>
        <w:rPr>
          <w:rFonts w:hint="default"/>
        </w:rPr>
        <w:t>傍耳</w:t>
      </w:r>
      <w:r>
        <w:rPr>
          <w:lang w:eastAsia="zh-CN"/>
        </w:rPr>
        <w:t>之言，不可深信</w:t>
      </w:r>
      <w:r>
        <w:rPr>
          <w:rFonts w:hint="eastAsia"/>
        </w:rPr>
        <w:t>”</w:t>
      </w:r>
      <w:r>
        <w:rPr>
          <w:rFonts w:hint="default"/>
        </w:rPr>
        <w:t>。你要再思啊再想——</w:t>
      </w:r>
    </w:p>
    <w:p>
      <w:pPr>
        <w:ind w:left="1260" w:hanging="1260"/>
      </w:pPr>
      <w:r>
        <w:t>范仲禹</w:t>
      </w:r>
      <w:r>
        <w:rPr>
          <w:rFonts w:hint="default"/>
        </w:rPr>
        <w:tab/>
      </w:r>
      <w:r>
        <w:t>是啊!想他乃是告老太师，三四房妻妾总是有的呀，焉能霸占别人的妻子?</w:t>
      </w:r>
    </w:p>
    <w:p>
      <w:pPr>
        <w:ind w:left="1260" w:hanging="1260"/>
      </w:pPr>
      <w:r>
        <w:t>范仲禹</w:t>
      </w:r>
      <w:r>
        <w:rPr>
          <w:rFonts w:hint="default"/>
        </w:rPr>
        <w:tab/>
      </w:r>
      <w:r>
        <w:t>哎呀樵哥，这是我上了你的当了啊。</w:t>
      </w:r>
    </w:p>
    <w:p>
      <w:pPr>
        <w:ind w:left="1260" w:hanging="1260"/>
      </w:pPr>
      <w:r>
        <w:t>范仲禹</w:t>
      </w:r>
      <w:r>
        <w:rPr>
          <w:rFonts w:hint="default"/>
        </w:rPr>
        <w:tab/>
      </w:r>
      <w:r>
        <w:t>哎呀，打上人家的府门，这这这</w:t>
      </w:r>
      <w:r>
        <w:rPr>
          <w:rFonts w:hint="eastAsia"/>
        </w:rPr>
        <w:t>……</w:t>
      </w:r>
    </w:p>
    <w:p>
      <w:pPr>
        <w:ind w:left="1260" w:hanging="1260"/>
      </w:pPr>
      <w:r>
        <w:t>范仲禹</w:t>
      </w:r>
      <w:r>
        <w:rPr>
          <w:rFonts w:hint="default"/>
        </w:rPr>
        <w:tab/>
      </w:r>
      <w:r>
        <w:t>唉，赔个礼儿可也就拉倒了。</w:t>
      </w:r>
    </w:p>
    <w:p>
      <w:pPr>
        <w:ind w:left="1260" w:hanging="1260"/>
      </w:pPr>
      <w:r>
        <w:t>范仲禹</w:t>
      </w:r>
      <w:r>
        <w:rPr>
          <w:rFonts w:hint="default"/>
        </w:rPr>
        <w:tab/>
      </w:r>
      <w:r>
        <w:t>啊——</w:t>
      </w:r>
    </w:p>
    <w:p>
      <w:pPr>
        <w:ind w:left="1260" w:hanging="1260"/>
        <w:rPr>
          <w:rFonts w:hint="default"/>
        </w:rPr>
      </w:pPr>
      <w:r>
        <w:t>葛登云</w:t>
      </w:r>
      <w:r>
        <w:rPr>
          <w:rFonts w:hint="default"/>
        </w:rPr>
        <w:tab/>
      </w:r>
      <w:r>
        <w:rPr>
          <w:rFonts w:hint="default"/>
        </w:rPr>
        <w:t>呃，呃</w:t>
      </w:r>
      <w:r>
        <w:rPr>
          <w:rFonts w:hint="eastAsia"/>
        </w:rPr>
        <w:t>……</w:t>
      </w:r>
    </w:p>
    <w:p>
      <w:pPr>
        <w:ind w:left="1260" w:hanging="1260"/>
      </w:pPr>
      <w:r>
        <w:t>范仲禹</w:t>
      </w:r>
      <w:r>
        <w:rPr>
          <w:rFonts w:hint="default"/>
        </w:rPr>
        <w:tab/>
      </w:r>
      <w:r>
        <w:t>老太师!</w:t>
      </w:r>
    </w:p>
    <w:p>
      <w:pPr>
        <w:ind w:left="1260" w:hanging="1260"/>
      </w:pPr>
      <w:r>
        <w:t>范仲禹</w:t>
      </w:r>
      <w:r>
        <w:rPr>
          <w:rFonts w:hint="default"/>
        </w:rPr>
        <w:tab/>
      </w:r>
      <w:r>
        <w:t>呃，不打了!</w:t>
      </w:r>
    </w:p>
    <w:p>
      <w:pPr>
        <w:ind w:left="1260" w:hanging="1260"/>
        <w:rPr>
          <w:rFonts w:hint="default"/>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cs="Calibri"/>
          <w:kern w:val="2"/>
          <w:sz w:val="21"/>
          <w:szCs w:val="22"/>
          <w:lang w:eastAsia="zh-CN" w:bidi="ar-SA"/>
        </w:rPr>
        <w:t>不打了。</w:t>
      </w:r>
    </w:p>
    <w:p>
      <w:pPr>
        <w:ind w:left="1260" w:hanging="1260"/>
      </w:pPr>
      <w:r>
        <w:t>范仲禹</w:t>
      </w:r>
      <w:r>
        <w:rPr>
          <w:rFonts w:hint="default"/>
        </w:rPr>
        <w:tab/>
      </w:r>
      <w:r>
        <w:t>得罪了老太师，我这厢赔礼了!</w:t>
      </w:r>
    </w:p>
    <w:p>
      <w:pPr>
        <w:ind w:left="1260" w:hanging="1260"/>
        <w:rPr>
          <w:rFonts w:hint="default"/>
        </w:rPr>
      </w:pPr>
      <w:r>
        <w:t>葛登云</w:t>
      </w:r>
      <w:r>
        <w:rPr>
          <w:rFonts w:hint="default"/>
        </w:rPr>
        <w:tab/>
      </w:r>
      <w:r>
        <w:rPr>
          <w:rFonts w:hint="default"/>
        </w:rPr>
        <w:t>不知者不见罪。</w:t>
      </w:r>
    </w:p>
    <w:p>
      <w:pPr>
        <w:ind w:left="1260" w:hanging="1260"/>
      </w:pPr>
      <w:r>
        <w:t>范仲禹</w:t>
      </w:r>
      <w:r>
        <w:rPr>
          <w:rFonts w:hint="default"/>
        </w:rPr>
        <w:tab/>
      </w:r>
      <w:r>
        <w:t>告辞!</w:t>
      </w:r>
    </w:p>
    <w:p>
      <w:pPr>
        <w:ind w:left="1260" w:hanging="1260"/>
        <w:rPr>
          <w:rFonts w:hint="default"/>
        </w:rPr>
      </w:pPr>
      <w:r>
        <w:t>葛登云</w:t>
      </w:r>
      <w:r>
        <w:rPr>
          <w:rFonts w:hint="default"/>
        </w:rPr>
        <w:tab/>
      </w:r>
      <w:r>
        <w:rPr>
          <w:rFonts w:hint="default"/>
        </w:rPr>
        <w:t>哪里去?</w:t>
      </w:r>
    </w:p>
    <w:p>
      <w:pPr>
        <w:ind w:left="1260" w:hanging="1260"/>
      </w:pPr>
      <w:r>
        <w:t>范仲禹</w:t>
      </w:r>
      <w:r>
        <w:rPr>
          <w:rFonts w:hint="default"/>
        </w:rPr>
        <w:tab/>
      </w:r>
      <w:r>
        <w:t>去至山前</w:t>
      </w:r>
      <w:r>
        <w:rPr>
          <w:rFonts w:hint="eastAsia"/>
        </w:rPr>
        <w:t>、</w:t>
      </w:r>
      <w:r>
        <w:t>山后，寻找我那妻室</w:t>
      </w:r>
      <w:r>
        <w:rPr>
          <w:rFonts w:hint="eastAsia"/>
        </w:rPr>
        <w:t>，唉，</w:t>
      </w:r>
      <w:r>
        <w:t>孩儿啊</w:t>
      </w:r>
      <w:r>
        <w:rPr>
          <w:rFonts w:hint="eastAsia"/>
        </w:rPr>
        <w:t>，</w:t>
      </w:r>
      <w:r>
        <w:t>呃</w:t>
      </w:r>
      <w:r>
        <w:rPr>
          <w:rFonts w:hint="eastAsia"/>
        </w:rPr>
        <w:t>……</w:t>
      </w:r>
      <w:r>
        <w:t>(</w:t>
      </w:r>
      <w:r>
        <w:rPr>
          <w:rFonts w:ascii="楷体" w:hAnsi="楷体" w:eastAsia="楷体" w:cs="楷体"/>
        </w:rPr>
        <w:t>哭介</w:t>
      </w:r>
      <w:r>
        <w:t>)</w:t>
      </w:r>
    </w:p>
    <w:p>
      <w:pPr>
        <w:ind w:left="1260" w:hanging="1260"/>
        <w:rPr>
          <w:rFonts w:hint="default"/>
        </w:rPr>
      </w:pPr>
      <w:r>
        <w:t>葛登云</w:t>
      </w:r>
      <w:r>
        <w:rPr>
          <w:rFonts w:hint="default"/>
        </w:rPr>
        <w:tab/>
      </w:r>
      <w:r>
        <w:rPr>
          <w:rFonts w:hint="default"/>
        </w:rPr>
        <w:t>啊范相公，你看今日天色已晚，就在府中暂住一宵，明日差人寻访就是。</w:t>
      </w:r>
    </w:p>
    <w:p>
      <w:pPr>
        <w:ind w:left="1260" w:hanging="1260"/>
      </w:pPr>
      <w:r>
        <w:t>范仲禹</w:t>
      </w:r>
      <w:r>
        <w:rPr>
          <w:rFonts w:hint="default"/>
        </w:rPr>
        <w:tab/>
      </w:r>
      <w:r>
        <w:t>萍水相逢，怎好打搅?</w:t>
      </w:r>
    </w:p>
    <w:p>
      <w:pPr>
        <w:ind w:left="1260" w:hanging="1260"/>
        <w:rPr>
          <w:rFonts w:hint="default"/>
        </w:rPr>
      </w:pPr>
      <w:r>
        <w:t>葛登云</w:t>
      </w:r>
      <w:r>
        <w:rPr>
          <w:rFonts w:hint="default"/>
        </w:rPr>
        <w:tab/>
      </w:r>
      <w:r>
        <w:rPr>
          <w:rFonts w:hint="default"/>
        </w:rPr>
        <w:t>四海之内皆为朋友。</w:t>
      </w:r>
    </w:p>
    <w:p>
      <w:pPr>
        <w:ind w:left="1260" w:hanging="1260"/>
      </w:pPr>
      <w:r>
        <w:t>范仲禹</w:t>
      </w:r>
      <w:r>
        <w:rPr>
          <w:rFonts w:hint="default"/>
        </w:rPr>
        <w:tab/>
      </w:r>
      <w:r>
        <w:t>如此打搅不当了!</w:t>
      </w:r>
    </w:p>
    <w:p>
      <w:pPr>
        <w:ind w:left="1260" w:hanging="1260"/>
        <w:rPr>
          <w:rFonts w:hint="default"/>
        </w:rPr>
      </w:pPr>
      <w:r>
        <w:rPr>
          <w:rFonts w:hint="default"/>
        </w:rPr>
        <w:t>众</w:t>
      </w:r>
      <w:r>
        <w:rPr>
          <w:rFonts w:hint="default"/>
        </w:rPr>
        <w:tab/>
      </w:r>
      <w:r>
        <w:rPr>
          <w:rFonts w:hint="default"/>
        </w:rPr>
        <w:t>关大门。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众</w:t>
      </w:r>
      <w:r>
        <w:rPr>
          <w:rFonts w:hint="default"/>
        </w:rPr>
        <w:tab/>
      </w:r>
      <w:r>
        <w:rPr>
          <w:rFonts w:hint="default"/>
        </w:rPr>
        <w:t>关二门。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请坐。</w:t>
      </w:r>
    </w:p>
    <w:p>
      <w:pPr>
        <w:ind w:left="1260" w:hanging="1260"/>
        <w:rPr>
          <w:rFonts w:hint="default"/>
        </w:rPr>
      </w:pPr>
      <w:r>
        <w:rPr>
          <w:rFonts w:hint="default"/>
        </w:rPr>
        <w:t>葛登云</w:t>
      </w:r>
      <w:r>
        <w:rPr>
          <w:rFonts w:hint="default"/>
        </w:rPr>
        <w:tab/>
      </w:r>
      <w:r>
        <w:rPr>
          <w:rFonts w:hint="default"/>
        </w:rPr>
        <w:t>【</w:t>
      </w:r>
      <w:r>
        <w:rPr>
          <w:rFonts w:ascii="楷体" w:hAnsi="楷体" w:eastAsia="楷体" w:cs="楷体"/>
        </w:rPr>
        <w:t>二黄原板</w:t>
      </w:r>
      <w:r>
        <w:rPr>
          <w:rFonts w:hint="default"/>
        </w:rPr>
        <w:t>】太师府摆酒宴开怀畅饮，尊一声范相公细听分明：今夜晚在府中安歇停顿(</w:t>
      </w:r>
      <w:r>
        <w:rPr>
          <w:rFonts w:hint="default" w:ascii="楷体" w:hAnsi="楷体" w:eastAsia="楷体" w:cs="楷体"/>
        </w:rPr>
        <w:t>或</w:t>
      </w:r>
      <w:r>
        <w:rPr>
          <w:rFonts w:hint="default"/>
        </w:rPr>
        <w:t>：今夜晚在府中暂且安顿)，到明天差人役前去找寻。</w:t>
      </w:r>
      <w:r>
        <w:rPr>
          <w:rStyle w:val="12"/>
          <w:rFonts w:hint="default"/>
        </w:rPr>
        <w:footnoteReference w:id="492"/>
      </w:r>
    </w:p>
    <w:p>
      <w:pPr>
        <w:ind w:left="1260" w:hanging="1260"/>
      </w:pPr>
      <w:r>
        <w:t>范仲禹</w:t>
      </w:r>
      <w:r>
        <w:rPr>
          <w:rFonts w:hint="default"/>
        </w:rPr>
        <w:tab/>
      </w:r>
      <w:r>
        <w:t>唉!</w:t>
      </w:r>
    </w:p>
    <w:p>
      <w:pPr>
        <w:ind w:left="1260" w:hanging="1260"/>
      </w:pPr>
      <w:r>
        <w:t>范仲禹</w:t>
      </w:r>
      <w:r>
        <w:rPr>
          <w:rFonts w:hint="default"/>
        </w:rPr>
        <w:tab/>
      </w:r>
      <w:r>
        <w:t>【</w:t>
      </w:r>
      <w:r>
        <w:rPr>
          <w:rFonts w:ascii="楷体" w:hAnsi="楷体" w:eastAsia="楷体" w:cs="楷体"/>
        </w:rPr>
        <w:t>二黄原板</w:t>
      </w:r>
      <w:r>
        <w:t>】我本是一穷儒太烈性，冒犯了老太师府门</w:t>
      </w:r>
      <w:r>
        <w:rPr>
          <w:rFonts w:hint="eastAsia"/>
          <w:sz w:val="18"/>
          <w:szCs w:val="18"/>
        </w:rPr>
        <w:t>呐</w:t>
      </w:r>
      <w:r>
        <w:t>庭。</w:t>
      </w:r>
    </w:p>
    <w:p>
      <w:pPr>
        <w:ind w:left="1260" w:hanging="1260"/>
      </w:pPr>
      <w:r>
        <w:t>范仲禹</w:t>
      </w:r>
      <w:r>
        <w:rPr>
          <w:rFonts w:hint="default"/>
        </w:rPr>
        <w:tab/>
      </w:r>
      <w:r>
        <w:t>【</w:t>
      </w:r>
      <w:r>
        <w:rPr>
          <w:rFonts w:ascii="楷体" w:hAnsi="楷体" w:eastAsia="楷体" w:cs="楷体"/>
        </w:rPr>
        <w:t>二黄原板</w:t>
      </w:r>
      <w:r>
        <w:t>】怜卑人结发糟糠多薄命</w:t>
      </w:r>
      <w:r>
        <w:rPr>
          <w:rStyle w:val="66"/>
        </w:rPr>
        <w:footnoteReference w:id="493"/>
      </w:r>
      <w:r>
        <w:t>，浪打鸳鸯两离分。</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大杯伺候。</w:t>
      </w:r>
    </w:p>
    <w:p>
      <w:pPr>
        <w:ind w:left="1260" w:hanging="1260"/>
      </w:pPr>
      <w:r>
        <w:t>范仲禹</w:t>
      </w:r>
      <w:r>
        <w:rPr>
          <w:rFonts w:hint="default"/>
        </w:rPr>
        <w:tab/>
      </w:r>
      <w:r>
        <w:t>【</w:t>
      </w:r>
      <w:r>
        <w:rPr>
          <w:rFonts w:ascii="楷体" w:hAnsi="楷体" w:eastAsia="楷体" w:cs="楷体"/>
        </w:rPr>
        <w:t>二黄原板</w:t>
      </w:r>
      <w:r>
        <w:t>】我往日饮酒酒不醉，到今日饮酒酒醉人。</w:t>
      </w:r>
    </w:p>
    <w:p>
      <w:pPr>
        <w:ind w:left="1260" w:hanging="1260"/>
        <w:rPr>
          <w:rFonts w:hint="default"/>
        </w:rPr>
      </w:pPr>
      <w:r>
        <w:t>葛登云</w:t>
      </w:r>
      <w:r>
        <w:rPr>
          <w:rFonts w:hint="default"/>
        </w:rPr>
        <w:tab/>
      </w:r>
      <w:r>
        <w:rPr>
          <w:rFonts w:hint="default"/>
        </w:rPr>
        <w:t>搀至书房。</w:t>
      </w:r>
    </w:p>
    <w:p>
      <w:pPr>
        <w:ind w:left="1260" w:hanging="1260"/>
        <w:rPr>
          <w:rFonts w:hint="default"/>
        </w:rPr>
      </w:pPr>
      <w:r>
        <w:rPr>
          <w:rFonts w:hint="default"/>
        </w:rPr>
        <w:t>葛登云</w:t>
      </w:r>
      <w:r>
        <w:rPr>
          <w:rFonts w:hint="default"/>
        </w:rPr>
        <w:tab/>
      </w:r>
      <w:r>
        <w:rPr>
          <w:rFonts w:hint="default"/>
        </w:rPr>
        <w:t>葛虎进见。</w:t>
      </w:r>
    </w:p>
    <w:p>
      <w:pPr>
        <w:ind w:left="1260" w:hanging="1260"/>
        <w:rPr>
          <w:rFonts w:hint="default"/>
        </w:rPr>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堂上一呼，堂下百喏。</w:t>
      </w:r>
    </w:p>
    <w:p>
      <w:pPr>
        <w:ind w:left="1260" w:hanging="1260"/>
        <w:rPr>
          <w:rFonts w:hint="default"/>
        </w:rPr>
      </w:pPr>
      <w:r>
        <w:rPr>
          <w:rFonts w:hint="default"/>
        </w:rPr>
        <w:t>葛虎</w:t>
      </w:r>
      <w:r>
        <w:rPr>
          <w:rFonts w:hint="default"/>
        </w:rPr>
        <w:tab/>
      </w:r>
      <w:r>
        <w:rPr>
          <w:rFonts w:hint="default"/>
        </w:rPr>
        <w:t>相爷有何差遣?</w:t>
      </w:r>
    </w:p>
    <w:p>
      <w:pPr>
        <w:ind w:left="1260" w:hanging="1260"/>
        <w:rPr>
          <w:rFonts w:hint="default"/>
        </w:rPr>
      </w:pPr>
      <w:r>
        <w:rPr>
          <w:rFonts w:hint="default"/>
        </w:rPr>
        <w:t>葛登云</w:t>
      </w:r>
      <w:r>
        <w:rPr>
          <w:rFonts w:hint="default"/>
        </w:rPr>
        <w:tab/>
      </w:r>
      <w:r>
        <w:rPr>
          <w:rFonts w:hint="default"/>
        </w:rPr>
        <w:t>老夫平日待你如何?</w:t>
      </w:r>
    </w:p>
    <w:p>
      <w:pPr>
        <w:ind w:left="1260" w:hanging="1260"/>
        <w:rPr>
          <w:rFonts w:hint="default"/>
        </w:rPr>
      </w:pPr>
      <w:r>
        <w:rPr>
          <w:rFonts w:hint="default"/>
        </w:rPr>
        <w:t>葛虎</w:t>
      </w:r>
      <w:r>
        <w:rPr>
          <w:rFonts w:hint="default"/>
        </w:rPr>
        <w:tab/>
      </w:r>
      <w:r>
        <w:rPr>
          <w:rFonts w:hint="default"/>
        </w:rPr>
        <w:t>相爷待小人恩重如山。</w:t>
      </w:r>
    </w:p>
    <w:p>
      <w:pPr>
        <w:ind w:left="1260" w:hanging="1260"/>
        <w:rPr>
          <w:rFonts w:hint="default"/>
        </w:rPr>
      </w:pPr>
      <w:r>
        <w:rPr>
          <w:rFonts w:hint="default"/>
        </w:rPr>
        <w:t>葛登云</w:t>
      </w:r>
      <w:r>
        <w:rPr>
          <w:rFonts w:hint="default"/>
        </w:rPr>
        <w:tab/>
      </w:r>
      <w:r>
        <w:rPr>
          <w:rFonts w:hint="default"/>
        </w:rPr>
        <w:t>今有钢刀一把，去至书房将范仲禹杀来见我。</w:t>
      </w:r>
    </w:p>
    <w:p>
      <w:pPr>
        <w:ind w:left="1260" w:hanging="1260"/>
        <w:rPr>
          <w:rFonts w:hint="default"/>
        </w:rPr>
      </w:pPr>
      <w:r>
        <w:rPr>
          <w:rFonts w:hint="default"/>
        </w:rPr>
        <w:t>葛虎</w:t>
      </w:r>
      <w:r>
        <w:rPr>
          <w:rFonts w:hint="default"/>
        </w:rPr>
        <w:tab/>
      </w:r>
      <w:r>
        <w:rPr>
          <w:rFonts w:hint="default"/>
        </w:rPr>
        <w:t>遵命。</w:t>
      </w:r>
    </w:p>
    <w:p>
      <w:pPr>
        <w:ind w:left="1260" w:hanging="1260"/>
        <w:rPr>
          <w:rFonts w:hint="default"/>
        </w:rPr>
      </w:pPr>
      <w:r>
        <w:rPr>
          <w:rFonts w:hint="default"/>
        </w:rPr>
        <w:t>葛登云</w:t>
      </w:r>
      <w:r>
        <w:rPr>
          <w:rFonts w:hint="default"/>
        </w:rPr>
        <w:tab/>
      </w:r>
      <w:r>
        <w:rPr>
          <w:rFonts w:hint="default"/>
        </w:rPr>
        <w:t>转来，有何为证?</w:t>
      </w:r>
    </w:p>
    <w:p>
      <w:pPr>
        <w:ind w:left="1260" w:hanging="1260"/>
        <w:rPr>
          <w:rFonts w:hint="default"/>
        </w:rPr>
      </w:pPr>
      <w:r>
        <w:rPr>
          <w:rFonts w:hint="default"/>
        </w:rPr>
        <w:t>葛虎</w:t>
      </w:r>
      <w:r>
        <w:rPr>
          <w:rFonts w:hint="default"/>
        </w:rPr>
        <w:tab/>
      </w:r>
      <w:r>
        <w:rPr>
          <w:rFonts w:hint="default"/>
        </w:rPr>
        <w:t>钢刀见血为证。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此去莫追悔，</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葛虎</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钢刀见血</w:t>
      </w:r>
      <w:r>
        <w:rPr>
          <w:rFonts w:hint="default" w:cs="Calibri"/>
          <w:kern w:val="2"/>
          <w:sz w:val="21"/>
          <w:szCs w:val="22"/>
          <w:lang w:eastAsia="zh-CN" w:bidi="ar-SA"/>
        </w:rPr>
        <w:t>回</w:t>
      </w:r>
      <w:r>
        <w:rPr>
          <w:rFonts w:hint="default" w:ascii="Calibri" w:hAnsi="Calibri" w:eastAsia="宋体" w:cs="Calibri"/>
          <w:kern w:val="2"/>
          <w:sz w:val="21"/>
          <w:szCs w:val="22"/>
          <w:lang w:val="en-US" w:eastAsia="zh-CN" w:bidi="ar-SA"/>
        </w:rPr>
        <w:t>。</w:t>
      </w:r>
    </w:p>
    <w:p>
      <w:pPr>
        <w:ind w:left="1260" w:hanging="1260"/>
        <w:rPr>
          <w:rFonts w:hint="default"/>
        </w:rPr>
      </w:pP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rPr>
          <w:rFonts w:hint="default"/>
        </w:rPr>
      </w:pPr>
      <w:r>
        <w:rPr>
          <w:rFonts w:hint="default"/>
        </w:rPr>
        <w:t>(</w:t>
      </w:r>
      <w:r>
        <w:t>煞神</w:t>
      </w:r>
      <w:r>
        <w:rPr>
          <w:rFonts w:hint="default" w:ascii="楷体" w:hAnsi="楷体" w:eastAsia="楷体" w:cs="楷体"/>
          <w:szCs w:val="21"/>
        </w:rPr>
        <w:t>起霸</w:t>
      </w:r>
      <w:r>
        <w:rPr>
          <w:rFonts w:hint="default"/>
        </w:rPr>
        <w:t>)</w:t>
      </w:r>
    </w:p>
    <w:p>
      <w:pPr>
        <w:ind w:left="1260" w:hanging="1260"/>
      </w:pPr>
      <w:r>
        <w:rPr>
          <w:rFonts w:hint="default"/>
        </w:rPr>
        <w:t>煞神</w:t>
      </w:r>
      <w:r>
        <w:rPr>
          <w:rFonts w:hint="default"/>
        </w:rPr>
        <w:tab/>
      </w:r>
      <w:r>
        <w:rPr>
          <w:rFonts w:hint="eastAsia"/>
        </w:rPr>
        <w:t>(</w:t>
      </w:r>
      <w:r>
        <w:rPr>
          <w:rFonts w:hint="default" w:ascii="楷体" w:hAnsi="楷体" w:eastAsia="楷体" w:cs="楷体"/>
          <w:szCs w:val="21"/>
        </w:rPr>
        <w:t>念</w:t>
      </w:r>
      <w:r>
        <w:rPr>
          <w:rFonts w:hint="eastAsia"/>
        </w:rPr>
        <w:t>)</w:t>
      </w:r>
      <w:r>
        <w:t>嘴似钢锥牙似钉，二目睁睁似鸾铃。奉了上天玉帝旨，葛府搭救文曲星。</w:t>
      </w:r>
    </w:p>
    <w:p>
      <w:pPr>
        <w:ind w:left="1260" w:hanging="1260"/>
      </w:pPr>
      <w:r>
        <w:t>煞神</w:t>
      </w:r>
      <w:r>
        <w:rPr>
          <w:rFonts w:hint="default"/>
        </w:rPr>
        <w:tab/>
      </w:r>
      <w:r>
        <w:t>吾乃煞神是也，奉了玉帝敕旨，前去搭救，就此前往。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范仲禹</w:t>
      </w:r>
      <w:r>
        <w:rPr>
          <w:rFonts w:hint="default"/>
        </w:rPr>
        <w:tab/>
      </w:r>
      <w:r>
        <w:t>啊，老太师，卑人这酒么，是吃不得了。</w:t>
      </w:r>
    </w:p>
    <w:p>
      <w:pPr>
        <w:ind w:left="1260" w:hanging="1260"/>
      </w:pPr>
      <w:r>
        <w:t>范仲禹</w:t>
      </w:r>
      <w:r>
        <w:rPr>
          <w:rFonts w:hint="default"/>
        </w:rPr>
        <w:tab/>
      </w:r>
      <w:r>
        <w:t>吃不得了</w:t>
      </w:r>
      <w:r>
        <w:rPr>
          <w:rFonts w:hint="eastAsia"/>
        </w:rPr>
        <w:t>哇</w:t>
      </w:r>
      <w:r>
        <w:t>。</w:t>
      </w:r>
    </w:p>
    <w:p>
      <w:pPr>
        <w:ind w:left="1260" w:hanging="1260"/>
      </w:pPr>
      <w:r>
        <w:t>范仲禹</w:t>
      </w:r>
      <w:r>
        <w:rPr>
          <w:rFonts w:hint="default"/>
        </w:rPr>
        <w:tab/>
      </w:r>
      <w:r>
        <w:rPr>
          <w:rFonts w:hint="eastAsia"/>
        </w:rPr>
        <w:t>(呜哙呀，)</w:t>
      </w:r>
      <w:r>
        <w:t>好一座洁净的书房。</w:t>
      </w:r>
    </w:p>
    <w:p>
      <w:pPr>
        <w:ind w:left="1260" w:hanging="1260"/>
      </w:pPr>
      <w:r>
        <w:t>范仲禹</w:t>
      </w:r>
      <w:r>
        <w:rPr>
          <w:rFonts w:hint="default"/>
        </w:rPr>
        <w:tab/>
      </w:r>
      <w:r>
        <w:t>唉，悔不该听信樵夫之言，打上人家的府门</w:t>
      </w:r>
      <w:r>
        <w:rPr>
          <w:rFonts w:hint="eastAsia"/>
        </w:rPr>
        <w:t>。</w:t>
      </w:r>
      <w:r>
        <w:t>好个仁义的太师，非但不降罪于我，反是这样款待，思想起来，真是难得呀，难</w:t>
      </w:r>
      <w:r>
        <w:rPr>
          <w:rFonts w:hint="eastAsia"/>
          <w:sz w:val="18"/>
          <w:szCs w:val="18"/>
        </w:rPr>
        <w:t>呐</w:t>
      </w:r>
      <w:r>
        <w:t>得!</w:t>
      </w:r>
    </w:p>
    <w:p>
      <w:pPr>
        <w:ind w:left="1049" w:hanging="1049"/>
      </w:pPr>
      <w:r>
        <w:t>范仲禹</w:t>
      </w:r>
      <w:r>
        <w:rPr>
          <w:rFonts w:hint="default"/>
        </w:rPr>
        <w:tab/>
      </w:r>
      <w:r>
        <w:t>【</w:t>
      </w:r>
      <w:r>
        <w:rPr>
          <w:rFonts w:ascii="楷体" w:hAnsi="楷体" w:eastAsia="楷体" w:cs="楷体"/>
        </w:rPr>
        <w:t>四平调</w:t>
      </w:r>
      <w:r>
        <w:t>】听谯楼打罢了初更时分，忽然想起小</w:t>
      </w:r>
      <w:r>
        <w:rPr>
          <w:rFonts w:hint="eastAsia"/>
        </w:rPr>
        <w:t>娇</w:t>
      </w:r>
      <w:r>
        <w:t>生。我叫一声</w:t>
      </w:r>
      <w:r>
        <w:rPr>
          <w:rFonts w:hint="eastAsia"/>
          <w:sz w:val="18"/>
          <w:szCs w:val="18"/>
        </w:rPr>
        <w:t>呐</w:t>
      </w:r>
      <w:r>
        <w:t>范金儿</w:t>
      </w:r>
      <w:r>
        <w:rPr>
          <w:rFonts w:hint="eastAsia"/>
        </w:rPr>
        <w:t>，</w:t>
      </w:r>
      <w:r>
        <w:t>你来了吧</w:t>
      </w:r>
      <w:r>
        <w:rPr>
          <w:rFonts w:eastAsia="Calibri"/>
        </w:rPr>
        <w:t>——</w:t>
      </w:r>
      <w:r>
        <w:t>我的儿啊!送儿到学中攻读书文</w:t>
      </w:r>
      <w:r>
        <w:rPr>
          <w:rFonts w:hint="eastAsia"/>
          <w:sz w:val="18"/>
          <w:szCs w:val="18"/>
        </w:rPr>
        <w:t>呐</w:t>
      </w:r>
      <w:r>
        <w:t>，啊，攻读书文</w:t>
      </w:r>
      <w:r>
        <w:rPr>
          <w:rFonts w:hint="eastAsia"/>
          <w:sz w:val="18"/>
          <w:szCs w:val="18"/>
        </w:rPr>
        <w:t>呐</w:t>
      </w:r>
      <w:r>
        <w:t>。</w:t>
      </w:r>
    </w:p>
    <w:p>
      <w:pPr>
        <w:ind w:left="1260" w:hanging="1260"/>
        <w:rPr>
          <w:rFonts w:hint="default"/>
        </w:rPr>
      </w:pPr>
      <w:r>
        <w:rPr>
          <w:rFonts w:hint="default"/>
        </w:rPr>
        <w:t>(</w:t>
      </w:r>
      <w:r>
        <w:t>煞神</w:t>
      </w:r>
      <w:r>
        <w:rPr>
          <w:rFonts w:hint="default" w:ascii="楷体" w:hAnsi="楷体" w:eastAsia="楷体" w:cs="楷体"/>
          <w:szCs w:val="21"/>
        </w:rPr>
        <w:t>拍桌子叫醒</w:t>
      </w:r>
      <w:r>
        <w:t>范仲禹</w:t>
      </w:r>
      <w:r>
        <w:rPr>
          <w:rFonts w:hint="default"/>
        </w:rPr>
        <w:t>)</w:t>
      </w:r>
    </w:p>
    <w:p>
      <w:pPr>
        <w:ind w:left="1260" w:hanging="1260"/>
      </w:pPr>
      <w:r>
        <w:t>范仲禹</w:t>
      </w:r>
      <w:r>
        <w:rPr>
          <w:rFonts w:hint="default"/>
        </w:rPr>
        <w:tab/>
      </w:r>
      <w:r>
        <w:t>呃</w:t>
      </w:r>
      <w:r>
        <w:rPr>
          <w:rFonts w:eastAsia="Calibri"/>
        </w:rPr>
        <w:t>——</w:t>
      </w:r>
      <w:r>
        <w:t>哼!</w:t>
      </w:r>
      <w:r>
        <w:rPr>
          <w:rFonts w:hint="eastAsia"/>
        </w:rPr>
        <w:t>(</w:t>
      </w:r>
      <w:r>
        <w:rPr>
          <w:rFonts w:hint="eastAsia" w:ascii="楷体" w:hAnsi="楷体" w:eastAsia="楷体" w:cs="楷体"/>
        </w:rPr>
        <w:t>痰嗽</w:t>
      </w:r>
      <w:r>
        <w:rPr>
          <w:rFonts w:hint="eastAsia"/>
        </w:rPr>
        <w:t>)</w:t>
      </w:r>
    </w:p>
    <w:p>
      <w:pPr>
        <w:ind w:left="1260" w:hanging="1260"/>
      </w:pPr>
      <w:r>
        <w:t>范仲禹</w:t>
      </w:r>
      <w:r>
        <w:rPr>
          <w:rFonts w:hint="default"/>
        </w:rPr>
        <w:tab/>
      </w:r>
      <w:r>
        <w:t>这书房之中</w:t>
      </w:r>
      <w:r>
        <w:rPr>
          <w:rFonts w:hint="eastAsia"/>
        </w:rPr>
        <w:t>，</w:t>
      </w:r>
      <w:r>
        <w:t>为何阴风惨惨?莫非有鬼么?!</w:t>
      </w:r>
    </w:p>
    <w:p>
      <w:pPr>
        <w:ind w:left="1260" w:hanging="1260"/>
      </w:pPr>
      <w:r>
        <w:t>范仲禹</w:t>
      </w:r>
      <w:r>
        <w:rPr>
          <w:rFonts w:hint="default"/>
        </w:rPr>
        <w:tab/>
      </w:r>
      <w:r>
        <w:t>【</w:t>
      </w:r>
      <w:r>
        <w:rPr>
          <w:rFonts w:ascii="楷体" w:hAnsi="楷体" w:eastAsia="楷体" w:cs="楷体"/>
        </w:rPr>
        <w:t>四平调</w:t>
      </w:r>
      <w:r>
        <w:t>】耳边厢又听得二更尽，忽然想起结发情</w:t>
      </w:r>
      <w:r>
        <w:rPr>
          <w:rFonts w:hint="eastAsia"/>
          <w:sz w:val="18"/>
          <w:szCs w:val="18"/>
        </w:rPr>
        <w:t>呐</w:t>
      </w:r>
      <w:r>
        <w:t>。我叫一声陆氏妻</w:t>
      </w:r>
      <w:r>
        <w:rPr>
          <w:rFonts w:hint="eastAsia"/>
        </w:rPr>
        <w:t>，</w:t>
      </w:r>
      <w:r>
        <w:t>你哪里去，我的妻呀!夫妻们见面叙一叙苦情</w:t>
      </w:r>
      <w:r>
        <w:rPr>
          <w:rFonts w:hint="eastAsia"/>
          <w:sz w:val="18"/>
          <w:szCs w:val="18"/>
        </w:rPr>
        <w:t>呐</w:t>
      </w:r>
      <w:r>
        <w:t>，啊，叙一叙苦情</w:t>
      </w:r>
      <w:r>
        <w:rPr>
          <w:rFonts w:hint="eastAsia"/>
          <w:sz w:val="18"/>
          <w:szCs w:val="18"/>
        </w:rPr>
        <w:t>呐</w:t>
      </w:r>
      <w:r>
        <w:t>。</w:t>
      </w:r>
    </w:p>
    <w:p>
      <w:pPr>
        <w:ind w:left="1260" w:hanging="1260"/>
      </w:pPr>
      <w:r>
        <w:rPr>
          <w:rFonts w:hint="default"/>
        </w:rPr>
        <w:t>(</w:t>
      </w:r>
      <w:r>
        <w:t>煞神</w:t>
      </w:r>
      <w:r>
        <w:rPr>
          <w:rFonts w:hint="default" w:ascii="楷体" w:hAnsi="楷体" w:eastAsia="楷体" w:cs="楷体"/>
          <w:szCs w:val="21"/>
        </w:rPr>
        <w:t>拍桌子叫醒</w:t>
      </w:r>
      <w:r>
        <w:t>范仲禹，范仲禹</w:t>
      </w:r>
      <w:r>
        <w:rPr>
          <w:rFonts w:hint="default" w:ascii="楷体" w:hAnsi="楷体" w:eastAsia="楷体" w:cs="楷体"/>
          <w:szCs w:val="21"/>
        </w:rPr>
        <w:t>见</w:t>
      </w:r>
      <w:r>
        <w:t>煞神</w:t>
      </w:r>
      <w:r>
        <w:rPr>
          <w:rFonts w:hint="default"/>
        </w:rPr>
        <w:t>)</w:t>
      </w:r>
    </w:p>
    <w:p>
      <w:pPr>
        <w:ind w:left="1260" w:hanging="1260"/>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这书房之中，为何这样阴风惨惨，鬼哭神嚎?范仲禹</w:t>
      </w:r>
      <w:r>
        <w:rPr>
          <w:rFonts w:hint="eastAsia"/>
        </w:rPr>
        <w:t>呀</w:t>
      </w:r>
      <w:r>
        <w:t>范仲禹，只怕你性命，难逃今晚!</w:t>
      </w:r>
    </w:p>
    <w:p>
      <w:pPr>
        <w:ind w:left="1260" w:hanging="1260"/>
        <w:rPr>
          <w:rFonts w:hint="eastAsia"/>
        </w:rPr>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w:t>
      </w:r>
      <w:r>
        <w:rPr>
          <w:rFonts w:ascii="楷体" w:hAnsi="楷体" w:eastAsia="楷体" w:cs="楷体"/>
        </w:rPr>
        <w:t>四平调</w:t>
      </w:r>
      <w:r>
        <w:t>】三更三点白露茫，怎不</w:t>
      </w:r>
      <w:r>
        <w:rPr>
          <w:rFonts w:hint="eastAsia"/>
        </w:rPr>
        <w:t>教</w:t>
      </w:r>
      <w:r>
        <w:t>人泪两行。似风筝断了那无情线，我那妻儿啊！好一似无情浪打鸳鸯，啊，浪打鸳鸯。</w:t>
      </w:r>
    </w:p>
    <w:p>
      <w:pPr>
        <w:ind w:left="1260" w:hanging="1260"/>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t>阎王叫你三更死，岂能留你到五更！</w:t>
      </w:r>
    </w:p>
    <w:p>
      <w:pPr>
        <w:ind w:left="1260" w:hanging="1260"/>
        <w:rPr>
          <w:rFonts w:hint="default"/>
        </w:rPr>
      </w:pPr>
      <w:r>
        <w:rPr>
          <w:rFonts w:hint="default"/>
        </w:rPr>
        <w:t>葛虎</w:t>
      </w:r>
      <w:r>
        <w:rPr>
          <w:rFonts w:hint="default"/>
        </w:rPr>
        <w:tab/>
      </w:r>
      <w:r>
        <w:t>看刀</w:t>
      </w:r>
      <w:r>
        <w:rPr>
          <w:rFonts w:hint="default"/>
        </w:rPr>
        <w:t>!</w:t>
      </w:r>
    </w:p>
    <w:p>
      <w:pPr>
        <w:ind w:left="1260" w:hanging="1260"/>
        <w:rPr>
          <w:rFonts w:hint="default"/>
        </w:rPr>
      </w:pPr>
      <w:r>
        <w:rPr>
          <w:rFonts w:hint="default"/>
        </w:rPr>
        <w:t>(</w:t>
      </w:r>
      <w:r>
        <w:t>煞神</w:t>
      </w:r>
      <w:r>
        <w:rPr>
          <w:rFonts w:hint="default" w:ascii="楷体" w:hAnsi="楷体" w:eastAsia="楷体" w:cs="楷体"/>
          <w:szCs w:val="21"/>
        </w:rPr>
        <w:t>杀</w:t>
      </w:r>
      <w:r>
        <w:t>葛虎，煞神</w:t>
      </w:r>
      <w:r>
        <w:rPr>
          <w:rFonts w:hint="default" w:ascii="楷体" w:hAnsi="楷体" w:eastAsia="楷体" w:cs="楷体"/>
          <w:szCs w:val="21"/>
        </w:rPr>
        <w:t>拍桌子叫醒</w:t>
      </w:r>
      <w:r>
        <w:t>范仲禹</w:t>
      </w:r>
      <w:r>
        <w:rPr>
          <w:rFonts w:hint="default"/>
        </w:rPr>
        <w:t>)</w:t>
      </w:r>
    </w:p>
    <w:p>
      <w:pPr>
        <w:ind w:left="1260" w:hanging="1260"/>
        <w:rPr>
          <w:rFonts w:hint="default"/>
        </w:rPr>
      </w:pPr>
      <w:r>
        <w:rPr>
          <w:rFonts w:hint="default"/>
        </w:rPr>
        <w:t>家院</w:t>
      </w:r>
      <w:r>
        <w:rPr>
          <w:rFonts w:hint="default"/>
        </w:rPr>
        <w:tab/>
      </w:r>
      <w:r>
        <w:rPr>
          <w:rFonts w:hint="default"/>
        </w:rPr>
        <w:t>啊老太师，葛虎被人杀死!有请太师。</w:t>
      </w:r>
    </w:p>
    <w:p>
      <w:pPr>
        <w:ind w:left="1260" w:hanging="1260"/>
        <w:rPr>
          <w:rFonts w:hint="default"/>
        </w:rPr>
      </w:pPr>
      <w:r>
        <w:rPr>
          <w:rFonts w:hint="default"/>
        </w:rPr>
        <w:t>(众</w:t>
      </w:r>
      <w:r>
        <w:rPr>
          <w:rFonts w:hint="default"/>
        </w:rPr>
        <w:tab/>
      </w:r>
      <w:r>
        <w:rPr>
          <w:rFonts w:hint="default"/>
        </w:rPr>
        <w:t>有请太师。)</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rPr>
          <w:rFonts w:hint="default"/>
        </w:rPr>
        <w:t>家院</w:t>
      </w:r>
      <w:r>
        <w:rPr>
          <w:rFonts w:hint="default"/>
        </w:rPr>
        <w:tab/>
      </w:r>
      <w:r>
        <w:rPr>
          <w:rFonts w:hint="default"/>
        </w:rPr>
        <w:t>葛虎被人杀死。</w:t>
      </w:r>
    </w:p>
    <w:p>
      <w:pPr>
        <w:ind w:left="1260" w:hanging="1260"/>
        <w:rPr>
          <w:rFonts w:hint="default"/>
        </w:rPr>
      </w:pPr>
      <w:r>
        <w:rPr>
          <w:rFonts w:hint="default"/>
        </w:rPr>
        <w:t>葛登云</w:t>
      </w:r>
      <w:r>
        <w:rPr>
          <w:rFonts w:hint="default"/>
        </w:rPr>
        <w:tab/>
      </w:r>
      <w:r>
        <w:rPr>
          <w:rFonts w:hint="default"/>
        </w:rPr>
        <w:t>家丁们走上。待我看来。</w:t>
      </w:r>
    </w:p>
    <w:p>
      <w:pPr>
        <w:ind w:left="1260" w:hanging="1260"/>
        <w:rPr>
          <w:rFonts w:hint="default"/>
        </w:rPr>
      </w:pPr>
      <w:r>
        <w:rPr>
          <w:rFonts w:hint="default"/>
        </w:rPr>
        <w:t>葛登云</w:t>
      </w:r>
      <w:r>
        <w:rPr>
          <w:rFonts w:hint="default"/>
        </w:rPr>
        <w:tab/>
      </w:r>
      <w:r>
        <w:rPr>
          <w:rFonts w:hint="default"/>
        </w:rPr>
        <w:t>将他唤醒。</w:t>
      </w:r>
    </w:p>
    <w:p>
      <w:pPr>
        <w:ind w:left="1260" w:hanging="1260"/>
      </w:pPr>
      <w:r>
        <w:t>范仲禹</w:t>
      </w:r>
      <w:r>
        <w:rPr>
          <w:rFonts w:hint="default"/>
        </w:rPr>
        <w:tab/>
      </w:r>
      <w:r>
        <w:t>吓煞我也!吓煞我也!</w:t>
      </w:r>
    </w:p>
    <w:p>
      <w:pPr>
        <w:ind w:left="1260" w:hanging="1260"/>
        <w:rPr>
          <w:rFonts w:hint="default"/>
        </w:rPr>
      </w:pPr>
      <w:r>
        <w:t>葛登云</w:t>
      </w:r>
      <w:r>
        <w:rPr>
          <w:rFonts w:hint="default"/>
        </w:rPr>
        <w:tab/>
      </w:r>
      <w:r>
        <w:rPr>
          <w:rFonts w:hint="default"/>
        </w:rPr>
        <w:t>唗，胆大疯汉，为何将我家人杀死。</w:t>
      </w:r>
    </w:p>
    <w:p>
      <w:pPr>
        <w:ind w:left="1260" w:hanging="1260"/>
      </w:pPr>
      <w:r>
        <w:t>范仲禹</w:t>
      </w:r>
      <w:r>
        <w:rPr>
          <w:rFonts w:hint="default"/>
        </w:rPr>
        <w:tab/>
      </w:r>
      <w:r>
        <w:t>好贼</w:t>
      </w:r>
      <w:r>
        <w:rPr>
          <w:rFonts w:hint="eastAsia"/>
        </w:rPr>
        <w:t>(</w:t>
      </w:r>
      <w:r>
        <w:rPr>
          <w:rFonts w:hint="eastAsia" w:ascii="楷体" w:hAnsi="楷体" w:eastAsia="楷体" w:cs="楷体"/>
        </w:rPr>
        <w:t>或</w:t>
      </w:r>
      <w:r>
        <w:rPr>
          <w:rFonts w:hint="eastAsia"/>
        </w:rPr>
        <w:t>：呀呸)</w:t>
      </w:r>
      <w:r>
        <w:t>!</w:t>
      </w:r>
    </w:p>
    <w:p>
      <w:pPr>
        <w:ind w:left="1260" w:hanging="1260"/>
      </w:pPr>
      <w:r>
        <w:t>范仲禹</w:t>
      </w:r>
      <w:r>
        <w:rPr>
          <w:rFonts w:hint="default"/>
        </w:rPr>
        <w:tab/>
      </w:r>
      <w:r>
        <w:t>(</w:t>
      </w:r>
      <w:r>
        <w:rPr>
          <w:rFonts w:ascii="楷体" w:hAnsi="楷体" w:eastAsia="楷体" w:cs="楷体"/>
        </w:rPr>
        <w:t>念</w:t>
      </w:r>
      <w:r>
        <w:t>)&lt;</w:t>
      </w:r>
      <w:r>
        <w:rPr>
          <w:rFonts w:ascii="楷体" w:hAnsi="楷体" w:eastAsia="楷体"/>
          <w:b/>
        </w:rPr>
        <w:t>扑灯蛾</w:t>
      </w:r>
      <w:r>
        <w:t>&gt;贼子理不端，理不端!强把民妻占!此处与你难分辩，有司衙门走一番!</w:t>
      </w:r>
    </w:p>
    <w:p>
      <w:pPr>
        <w:ind w:left="1260" w:hanging="1260"/>
      </w:pPr>
      <w:r>
        <w:t>葛登云</w:t>
      </w:r>
      <w:r>
        <w:rPr>
          <w:rFonts w:hint="default"/>
        </w:rPr>
        <w:tab/>
      </w:r>
      <w:r>
        <w:t>来，搭至南楼。</w:t>
      </w:r>
    </w:p>
    <w:p>
      <w:pPr>
        <w:ind w:left="1260" w:hanging="1260"/>
      </w:pPr>
      <w:r>
        <w:t>家院</w:t>
      </w:r>
      <w:r>
        <w:rPr>
          <w:rFonts w:hint="default"/>
        </w:rPr>
        <w:tab/>
      </w:r>
      <w:r>
        <w:t>他妻子现在南楼，若是相见，有些不便。</w:t>
      </w:r>
    </w:p>
    <w:p>
      <w:pPr>
        <w:ind w:left="1260" w:hanging="1260"/>
      </w:pPr>
      <w:r>
        <w:t>葛登云</w:t>
      </w:r>
      <w:r>
        <w:rPr>
          <w:rFonts w:hint="default"/>
        </w:rPr>
        <w:tab/>
      </w:r>
      <w:r>
        <w:t>依你之见。</w:t>
      </w:r>
    </w:p>
    <w:p>
      <w:pPr>
        <w:ind w:left="1260" w:hanging="1260"/>
        <w:rPr>
          <w:rFonts w:hint="eastAsia"/>
        </w:rPr>
      </w:pPr>
      <w:r>
        <w:t>家院</w:t>
      </w:r>
      <w:r>
        <w:rPr>
          <w:rFonts w:hint="default"/>
        </w:rPr>
        <w:tab/>
      </w:r>
      <w:r>
        <w:rPr>
          <w:rFonts w:hint="eastAsia"/>
        </w:rPr>
        <w:t>……</w:t>
      </w:r>
      <w:r>
        <w:t>搭至荒郊，用火焚化</w:t>
      </w:r>
      <w:r>
        <w:rPr>
          <w:rFonts w:hint="eastAsia"/>
        </w:rPr>
        <w:t>……</w:t>
      </w:r>
    </w:p>
    <w:p>
      <w:pPr>
        <w:ind w:left="1260" w:hanging="1260"/>
      </w:pPr>
      <w:r>
        <w:t>葛登云</w:t>
      </w:r>
      <w:r>
        <w:rPr>
          <w:rFonts w:hint="default"/>
        </w:rPr>
        <w:tab/>
      </w:r>
      <w:r>
        <w:t>安排下去。</w:t>
      </w:r>
    </w:p>
    <w:p>
      <w:pPr>
        <w:ind w:left="1260" w:hanging="1260"/>
        <w:rPr>
          <w:rFonts w:hint="default"/>
        </w:rPr>
      </w:pPr>
      <w:r>
        <w:t>葛登云</w:t>
      </w:r>
      <w:r>
        <w:rPr>
          <w:rFonts w:hint="default"/>
        </w:rPr>
        <w:tab/>
      </w:r>
      <w:r>
        <w:rPr>
          <w:rFonts w:hint="default"/>
        </w:rPr>
        <w:t>范仲禹啊范仲禹，</w:t>
      </w:r>
    </w:p>
    <w:p>
      <w:pPr>
        <w:ind w:left="1260" w:hanging="1260"/>
      </w:pPr>
      <w:r>
        <w:t>葛登云</w:t>
      </w:r>
      <w:r>
        <w:rPr>
          <w:rFonts w:hint="default"/>
        </w:rPr>
        <w:tab/>
      </w:r>
      <w:r>
        <w:t>(</w:t>
      </w:r>
      <w:r>
        <w:rPr>
          <w:rFonts w:ascii="楷体" w:hAnsi="楷体" w:eastAsia="楷体" w:cs="楷体"/>
        </w:rPr>
        <w:t>念</w:t>
      </w:r>
      <w:r>
        <w:t>)天堂有路你不走，地狱无门闯进来。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rPr>
          <w:rFonts w:hint="default"/>
        </w:rPr>
      </w:pPr>
      <w:r>
        <w:t>公差甲、公差乙</w:t>
      </w:r>
      <w:r>
        <w:rPr>
          <w:rFonts w:hint="default"/>
        </w:rPr>
        <w:tab/>
      </w:r>
      <w:r>
        <w:rPr>
          <w:rFonts w:hint="default"/>
        </w:rPr>
        <w:t>啊——哎——</w:t>
      </w:r>
    </w:p>
    <w:p>
      <w:pPr>
        <w:ind w:left="1260" w:hanging="1260"/>
      </w:pPr>
      <w:r>
        <w:t>公差甲</w:t>
      </w:r>
      <w:r>
        <w:rPr>
          <w:rFonts w:hint="default"/>
        </w:rPr>
        <w:tab/>
      </w:r>
      <w:r>
        <w:t>(</w:t>
      </w:r>
      <w:r>
        <w:rPr>
          <w:rFonts w:ascii="楷体" w:hAnsi="楷体" w:eastAsia="楷体" w:cs="楷体"/>
        </w:rPr>
        <w:t>念</w:t>
      </w:r>
      <w:r>
        <w:t>)中状元扬名天下</w:t>
      </w:r>
    </w:p>
    <w:p>
      <w:pPr>
        <w:ind w:left="1260" w:hanging="1260"/>
      </w:pPr>
      <w:r>
        <w:t>公差乙</w:t>
      </w:r>
      <w:r>
        <w:rPr>
          <w:rFonts w:hint="default"/>
        </w:rPr>
        <w:tab/>
      </w:r>
      <w:r>
        <w:t>(</w:t>
      </w:r>
      <w:r>
        <w:rPr>
          <w:rFonts w:ascii="楷体" w:hAnsi="楷体" w:eastAsia="楷体" w:cs="楷体"/>
        </w:rPr>
        <w:t>念</w:t>
      </w:r>
      <w:r>
        <w:t>)琼林宴何处寻他。</w:t>
      </w:r>
    </w:p>
    <w:p>
      <w:pPr>
        <w:ind w:left="1260" w:hanging="1260"/>
        <w:rPr>
          <w:rFonts w:hint="default"/>
        </w:rPr>
      </w:pPr>
      <w:r>
        <w:t>公差甲</w:t>
      </w:r>
      <w:r>
        <w:rPr>
          <w:rFonts w:hint="default"/>
        </w:rPr>
        <w:tab/>
      </w:r>
      <w:r>
        <w:rPr>
          <w:rFonts w:hint="default"/>
        </w:rPr>
        <w:t>哎，我说伙计哎，咱们都</w:t>
      </w:r>
      <w:r>
        <w:t>出来这么些个日子，这盘费都花光了，你看这怎么办呢这个事儿</w:t>
      </w:r>
      <w:r>
        <w:rPr>
          <w:rFonts w:hint="default"/>
        </w:rPr>
        <w:t>?</w:t>
      </w:r>
    </w:p>
    <w:p>
      <w:pPr>
        <w:ind w:left="1260" w:hanging="1260"/>
      </w:pPr>
      <w:r>
        <w:t>公差乙</w:t>
      </w:r>
      <w:r>
        <w:rPr>
          <w:rFonts w:hint="default"/>
        </w:rPr>
        <w:tab/>
      </w:r>
      <w:r>
        <w:t>我倒有个主意。</w:t>
      </w:r>
    </w:p>
    <w:p>
      <w:pPr>
        <w:ind w:left="1260" w:hanging="1260"/>
        <w:rPr>
          <w:rFonts w:hint="default"/>
        </w:rPr>
      </w:pPr>
      <w:r>
        <w:t>公差甲</w:t>
      </w:r>
      <w:r>
        <w:rPr>
          <w:rFonts w:hint="default"/>
        </w:rPr>
        <w:tab/>
      </w:r>
      <w:r>
        <w:rPr>
          <w:rFonts w:hint="default"/>
        </w:rPr>
        <w:t>你有什么高招儿?</w:t>
      </w:r>
    </w:p>
    <w:p>
      <w:pPr>
        <w:ind w:left="1260" w:hanging="1260"/>
        <w:rPr>
          <w:rFonts w:hint="default"/>
        </w:rPr>
      </w:pPr>
      <w:r>
        <w:t>公差乙</w:t>
      </w:r>
      <w:r>
        <w:rPr>
          <w:rFonts w:hint="default"/>
        </w:rPr>
        <w:tab/>
      </w:r>
      <w:r>
        <w:rPr>
          <w:rFonts w:hint="default"/>
        </w:rPr>
        <w:t>您瞧见这个没有，咱们就吃它了。</w:t>
      </w:r>
    </w:p>
    <w:p>
      <w:pPr>
        <w:ind w:left="1260" w:hanging="1260"/>
        <w:rPr>
          <w:rFonts w:hint="default"/>
        </w:rPr>
      </w:pPr>
      <w:r>
        <w:t>公差甲</w:t>
      </w:r>
      <w:r>
        <w:rPr>
          <w:rFonts w:hint="default"/>
        </w:rPr>
        <w:tab/>
      </w:r>
      <w:r>
        <w:rPr>
          <w:rFonts w:hint="default"/>
        </w:rPr>
        <w:t>我也没有好牙口啊。</w:t>
      </w:r>
    </w:p>
    <w:p>
      <w:pPr>
        <w:ind w:left="1260" w:hanging="1260"/>
        <w:rPr>
          <w:rFonts w:hint="default"/>
        </w:rPr>
      </w:pPr>
      <w:r>
        <w:t>公差乙你</w:t>
      </w:r>
      <w:r>
        <w:rPr>
          <w:rFonts w:hint="default"/>
        </w:rPr>
        <w:tab/>
      </w:r>
      <w:r>
        <w:t>呃不是啊，这有过往的客商啊，咱们搂头就一棍子，有钱有银子的，归了咱们，咱们不就有钱花了吗</w:t>
      </w:r>
      <w:r>
        <w:rPr>
          <w:rFonts w:hint="default"/>
        </w:rPr>
        <w:t>?</w:t>
      </w:r>
    </w:p>
    <w:p>
      <w:pPr>
        <w:ind w:left="1260" w:hanging="1260"/>
        <w:rPr>
          <w:rFonts w:hint="default"/>
        </w:rPr>
      </w:pPr>
      <w:r>
        <w:t>公差甲</w:t>
      </w:r>
      <w:r>
        <w:rPr>
          <w:rFonts w:hint="default"/>
        </w:rPr>
        <w:tab/>
      </w:r>
      <w:r>
        <w:rPr>
          <w:rFonts w:hint="default"/>
        </w:rPr>
        <w:t>咱们干什么的?</w:t>
      </w:r>
    </w:p>
    <w:p>
      <w:pPr>
        <w:ind w:left="1260" w:hanging="1260"/>
      </w:pPr>
      <w:r>
        <w:t>公差乙</w:t>
      </w:r>
      <w:r>
        <w:rPr>
          <w:rFonts w:hint="default"/>
        </w:rPr>
        <w:tab/>
      </w:r>
      <w:r>
        <w:t>咱们是当差的呀。</w:t>
      </w:r>
    </w:p>
    <w:p>
      <w:pPr>
        <w:ind w:left="1260" w:hanging="1260"/>
        <w:rPr>
          <w:rFonts w:hint="default"/>
        </w:rPr>
      </w:pPr>
      <w:r>
        <w:t>公差甲</w:t>
      </w:r>
      <w:r>
        <w:rPr>
          <w:rFonts w:hint="default"/>
        </w:rPr>
        <w:tab/>
      </w:r>
      <w:r>
        <w:rPr>
          <w:rFonts w:hint="default"/>
        </w:rPr>
        <w:t>当差的这叫干嘛啊——</w:t>
      </w:r>
    </w:p>
    <w:p>
      <w:pPr>
        <w:ind w:left="1260" w:hanging="1260"/>
        <w:rPr>
          <w:rFonts w:hint="eastAsia"/>
        </w:rPr>
      </w:pPr>
      <w:r>
        <w:t>公差乙</w:t>
      </w:r>
      <w:r>
        <w:rPr>
          <w:rFonts w:hint="default"/>
        </w:rPr>
        <w:tab/>
      </w:r>
      <w:r>
        <w:rPr>
          <w:rFonts w:hint="default"/>
        </w:rPr>
        <w:t>呃</w:t>
      </w:r>
      <w:r>
        <w:rPr>
          <w:rFonts w:hint="eastAsia"/>
        </w:rPr>
        <w:t>……</w:t>
      </w:r>
    </w:p>
    <w:p>
      <w:pPr>
        <w:ind w:left="1260" w:hanging="1260"/>
      </w:pPr>
      <w:r>
        <w:t>公差甲</w:t>
      </w:r>
      <w:r>
        <w:rPr>
          <w:rFonts w:hint="default"/>
        </w:rPr>
        <w:tab/>
      </w:r>
      <w:r>
        <w:rPr>
          <w:rFonts w:hint="default"/>
        </w:rPr>
        <w:t>这叫</w:t>
      </w:r>
      <w:r>
        <w:rPr>
          <w:rFonts w:hint="eastAsia"/>
        </w:rPr>
        <w:t>“</w:t>
      </w:r>
      <w:r>
        <w:t>知法犯法，罪加一等</w:t>
      </w:r>
      <w:r>
        <w:rPr>
          <w:rFonts w:hint="eastAsia"/>
        </w:rPr>
        <w:t>”</w:t>
      </w:r>
      <w:r>
        <w:t>。</w:t>
      </w:r>
    </w:p>
    <w:p>
      <w:pPr>
        <w:ind w:left="1260" w:hanging="1260"/>
      </w:pPr>
      <w:r>
        <w:t>公差乙</w:t>
      </w:r>
      <w:r>
        <w:rPr>
          <w:rFonts w:hint="default"/>
        </w:rPr>
        <w:tab/>
      </w:r>
      <w:r>
        <w:rPr>
          <w:rFonts w:hint="default"/>
        </w:rPr>
        <w:t>呃，咱们</w:t>
      </w:r>
      <w:r>
        <w:t>就这一回，下不为例。</w:t>
      </w:r>
    </w:p>
    <w:p>
      <w:pPr>
        <w:ind w:left="1260" w:hanging="1260"/>
      </w:pPr>
      <w:r>
        <w:t>公差甲</w:t>
      </w:r>
      <w:r>
        <w:rPr>
          <w:rFonts w:hint="default"/>
        </w:rPr>
        <w:tab/>
      </w:r>
      <w:r>
        <w:rPr>
          <w:rFonts w:hint="default"/>
        </w:rPr>
        <w:t>咱们可就这一回了</w:t>
      </w:r>
      <w:r>
        <w:t>。</w:t>
      </w:r>
    </w:p>
    <w:p>
      <w:pPr>
        <w:ind w:left="1260" w:hanging="1260"/>
      </w:pPr>
      <w:r>
        <w:t>公差乙</w:t>
      </w:r>
      <w:r>
        <w:rPr>
          <w:rFonts w:hint="default"/>
        </w:rPr>
        <w:tab/>
      </w:r>
      <w:r>
        <w:rPr>
          <w:rFonts w:hint="default"/>
        </w:rPr>
        <w:t>诶，就这一回</w:t>
      </w:r>
      <w:r>
        <w:t>。</w:t>
      </w:r>
    </w:p>
    <w:p>
      <w:pPr>
        <w:ind w:left="1260" w:hanging="1260"/>
        <w:rPr>
          <w:rFonts w:hint="default"/>
        </w:rPr>
      </w:pPr>
      <w:r>
        <w:rPr>
          <w:rFonts w:hint="default"/>
        </w:rPr>
        <w:t>(</w:t>
      </w:r>
      <w:r>
        <w:t>众</w:t>
      </w:r>
      <w:r>
        <w:rPr>
          <w:rFonts w:hint="default"/>
        </w:rPr>
        <w:tab/>
      </w:r>
      <w:r>
        <w:rPr>
          <w:rFonts w:hint="default"/>
        </w:rPr>
        <w:t>走，走，走，走!)</w:t>
      </w:r>
    </w:p>
    <w:p>
      <w:pPr>
        <w:ind w:left="1260" w:hanging="1260"/>
      </w:pPr>
      <w:r>
        <w:t>公差甲</w:t>
      </w:r>
      <w:r>
        <w:rPr>
          <w:rFonts w:hint="default"/>
        </w:rPr>
        <w:tab/>
      </w:r>
      <w:r>
        <w:rPr>
          <w:rFonts w:hint="default"/>
        </w:rPr>
        <w:t>嘿你瞧，咱们这还有开张了</w:t>
      </w:r>
      <w:r>
        <w:t>。</w:t>
      </w:r>
    </w:p>
    <w:p>
      <w:pPr>
        <w:ind w:left="1260" w:hanging="1260"/>
      </w:pPr>
      <w:r>
        <w:t>公差乙</w:t>
      </w:r>
      <w:r>
        <w:rPr>
          <w:rFonts w:hint="default"/>
        </w:rPr>
        <w:tab/>
      </w:r>
      <w:r>
        <w:rPr>
          <w:rFonts w:hint="default"/>
        </w:rPr>
        <w:t>来了来了</w:t>
      </w:r>
      <w:r>
        <w:t>。</w:t>
      </w:r>
    </w:p>
    <w:p>
      <w:pPr>
        <w:ind w:left="1260" w:hanging="1260"/>
        <w:rPr>
          <w:rFonts w:hint="default"/>
          <w:lang w:eastAsia="zh-CN"/>
        </w:rPr>
      </w:pPr>
      <w:r>
        <w:rPr>
          <w:rFonts w:hint="default"/>
          <w:lang w:eastAsia="zh-CN"/>
        </w:rPr>
        <w:t>(</w:t>
      </w:r>
      <w:r>
        <w:rPr>
          <w:rFonts w:ascii="楷体" w:hAnsi="楷体" w:eastAsia="楷体" w:cs="楷体"/>
          <w:lang w:val="en-US" w:eastAsia="zh-CN"/>
        </w:rPr>
        <w:t>四</w:t>
      </w:r>
      <w:r>
        <w:rPr>
          <w:lang w:eastAsia="zh-CN"/>
        </w:rPr>
        <w:t>家丁</w:t>
      </w:r>
      <w:r>
        <w:rPr>
          <w:rFonts w:ascii="楷体" w:hAnsi="楷体" w:eastAsia="楷体" w:cs="楷体"/>
          <w:lang w:val="en-US" w:eastAsia="zh-CN"/>
        </w:rPr>
        <w:t>抬箱上</w:t>
      </w:r>
      <w:r>
        <w:rPr>
          <w:lang w:val="en-US" w:eastAsia="zh-CN"/>
        </w:rPr>
        <w:t>。</w:t>
      </w:r>
      <w:r>
        <w:rPr>
          <w:lang w:eastAsia="zh-CN"/>
        </w:rPr>
        <w:t>公差甲</w:t>
      </w:r>
      <w:r>
        <w:rPr>
          <w:lang w:val="en-US" w:eastAsia="zh-CN"/>
        </w:rPr>
        <w:t>、</w:t>
      </w:r>
      <w:r>
        <w:rPr>
          <w:lang w:eastAsia="zh-CN"/>
        </w:rPr>
        <w:t>公差乙</w:t>
      </w:r>
      <w:r>
        <w:rPr>
          <w:rFonts w:ascii="楷体" w:hAnsi="楷体" w:eastAsia="楷体" w:cs="楷体"/>
          <w:lang w:val="en-US" w:eastAsia="zh-CN"/>
        </w:rPr>
        <w:t>打</w:t>
      </w:r>
      <w:r>
        <w:rPr>
          <w:lang w:val="en-US" w:eastAsia="zh-CN"/>
        </w:rPr>
        <w:t>，四</w:t>
      </w:r>
      <w:r>
        <w:rPr>
          <w:lang w:eastAsia="zh-CN"/>
        </w:rPr>
        <w:t>家丁</w:t>
      </w:r>
      <w:r>
        <w:rPr>
          <w:rFonts w:ascii="楷体" w:hAnsi="楷体" w:eastAsia="楷体" w:cs="楷体"/>
          <w:lang w:val="en-US" w:eastAsia="zh-CN"/>
        </w:rPr>
        <w:t>下</w:t>
      </w:r>
      <w:r>
        <w:rPr>
          <w:rFonts w:hint="default"/>
          <w:lang w:eastAsia="zh-CN"/>
        </w:rPr>
        <w:t>)</w:t>
      </w:r>
    </w:p>
    <w:p>
      <w:pPr>
        <w:ind w:left="1260" w:leftChars="0" w:hanging="1260" w:hangingChars="600"/>
      </w:pPr>
      <w:r>
        <w:t>公差甲</w:t>
      </w:r>
      <w:r>
        <w:rPr>
          <w:rFonts w:hint="default"/>
        </w:rPr>
        <w:tab/>
      </w:r>
      <w:r>
        <w:t>您瞧这什么了</w:t>
      </w:r>
      <w:r>
        <w:rPr>
          <w:rFonts w:hint="default"/>
        </w:rPr>
        <w:t>?当铺搬家?</w:t>
      </w:r>
      <w:r>
        <w:t>这是当铺搬家。</w:t>
      </w:r>
    </w:p>
    <w:p>
      <w:pPr>
        <w:ind w:left="1260" w:leftChars="0" w:hanging="1260" w:hangingChars="600"/>
      </w:pPr>
      <w:r>
        <w:t>公差乙</w:t>
      </w:r>
      <w:r>
        <w:rPr>
          <w:rFonts w:hint="default"/>
        </w:rPr>
        <w:tab/>
      </w:r>
      <w:r>
        <w:rPr>
          <w:rFonts w:hint="default"/>
        </w:rPr>
        <w:t>哎，</w:t>
      </w:r>
      <w:r>
        <w:t>当铺搬家这是。</w:t>
      </w:r>
    </w:p>
    <w:p>
      <w:pPr>
        <w:ind w:left="1260" w:leftChars="0" w:hanging="1260" w:hangingChars="600"/>
      </w:pPr>
      <w:r>
        <w:t>公差甲</w:t>
      </w:r>
      <w:r>
        <w:rPr>
          <w:rFonts w:hint="default"/>
        </w:rPr>
        <w:tab/>
      </w:r>
      <w:r>
        <w:t>诶——别忙别忙，咱们得念点喜歌。</w:t>
      </w:r>
    </w:p>
    <w:p>
      <w:pPr>
        <w:ind w:left="1260" w:leftChars="0" w:hanging="1260" w:hangingChars="600"/>
        <w:rPr>
          <w:rFonts w:hint="default"/>
        </w:rPr>
      </w:pPr>
      <w:r>
        <w:t>公差乙</w:t>
      </w:r>
      <w:r>
        <w:rPr>
          <w:rFonts w:hint="default"/>
        </w:rPr>
        <w:tab/>
      </w:r>
      <w:r>
        <w:rPr>
          <w:rFonts w:hint="default"/>
        </w:rPr>
        <w:t>咱们打开看看。</w:t>
      </w:r>
    </w:p>
    <w:p>
      <w:pPr>
        <w:ind w:left="1260" w:leftChars="0" w:hanging="1260" w:hangingChars="600"/>
        <w:rPr>
          <w:rFonts w:hint="default"/>
        </w:rPr>
      </w:pPr>
      <w:r>
        <w:t>公差甲</w:t>
      </w:r>
      <w:r>
        <w:rPr>
          <w:rFonts w:hint="default"/>
        </w:rPr>
        <w:tab/>
      </w:r>
      <w:r>
        <w:rPr>
          <w:rFonts w:hint="default"/>
        </w:rPr>
        <w:t>打开之后先摸，摸着什么是什么，不许换的。</w:t>
      </w:r>
    </w:p>
    <w:p>
      <w:pPr>
        <w:ind w:left="1260" w:leftChars="0" w:hanging="1260" w:hangingChars="600"/>
        <w:rPr>
          <w:rFonts w:hint="default"/>
        </w:rPr>
      </w:pPr>
      <w:r>
        <w:t>公差乙</w:t>
      </w:r>
      <w:r>
        <w:rPr>
          <w:rFonts w:hint="default"/>
        </w:rPr>
        <w:tab/>
      </w:r>
      <w:r>
        <w:rPr>
          <w:rFonts w:hint="default"/>
        </w:rPr>
        <w:t>对。</w:t>
      </w:r>
    </w:p>
    <w:p>
      <w:pPr>
        <w:ind w:left="1260" w:leftChars="0" w:hanging="1260" w:hangingChars="600"/>
      </w:pPr>
      <w:r>
        <w:t>公差甲</w:t>
      </w:r>
      <w:r>
        <w:rPr>
          <w:rFonts w:hint="default"/>
        </w:rPr>
        <w:tab/>
      </w:r>
      <w:r>
        <w:rPr>
          <w:rFonts w:hint="default"/>
        </w:rPr>
        <w:t>咱们呐，先念个喜歌吧。</w:t>
      </w:r>
    </w:p>
    <w:p>
      <w:pPr>
        <w:ind w:left="1260" w:leftChars="0" w:hanging="1260" w:hangingChars="600"/>
      </w:pPr>
      <w:r>
        <w:t>公差乙</w:t>
      </w:r>
      <w:r>
        <w:rPr>
          <w:rFonts w:hint="default"/>
        </w:rPr>
        <w:tab/>
      </w:r>
      <w:r>
        <w:rPr>
          <w:rFonts w:hint="default"/>
        </w:rPr>
        <w:t>诶——</w:t>
      </w:r>
    </w:p>
    <w:p>
      <w:pPr>
        <w:ind w:left="1260" w:leftChars="0" w:hanging="1260" w:hangingChars="600"/>
      </w:pPr>
      <w:r>
        <w:t>公差甲</w:t>
      </w:r>
      <w:r>
        <w:rPr>
          <w:rFonts w:hint="default"/>
        </w:rPr>
        <w:tab/>
      </w:r>
      <w:r>
        <w:rPr>
          <w:rFonts w:hint="default"/>
        </w:rPr>
        <w:t>开箱——</w:t>
      </w:r>
    </w:p>
    <w:p>
      <w:pPr>
        <w:ind w:left="1260" w:leftChars="0" w:hanging="1260" w:hangingChars="600"/>
      </w:pPr>
      <w:r>
        <w:t>公差乙</w:t>
      </w:r>
      <w:r>
        <w:rPr>
          <w:rFonts w:hint="default"/>
        </w:rPr>
        <w:tab/>
      </w:r>
      <w:r>
        <w:rPr>
          <w:rFonts w:hint="default"/>
        </w:rPr>
        <w:t>大吉。</w:t>
      </w:r>
    </w:p>
    <w:p>
      <w:pPr>
        <w:ind w:left="1260" w:leftChars="0" w:hanging="1260" w:hangingChars="600"/>
      </w:pPr>
      <w:r>
        <w:t>公差甲</w:t>
      </w:r>
      <w:r>
        <w:rPr>
          <w:rFonts w:hint="default"/>
        </w:rPr>
        <w:tab/>
      </w:r>
      <w:r>
        <w:rPr>
          <w:rFonts w:hint="default"/>
        </w:rPr>
        <w:t>万事——</w:t>
      </w:r>
    </w:p>
    <w:p>
      <w:pPr>
        <w:ind w:left="1260" w:leftChars="0" w:hanging="1260" w:hangingChars="600"/>
      </w:pPr>
      <w:r>
        <w:t>公差乙</w:t>
      </w:r>
      <w:r>
        <w:rPr>
          <w:rFonts w:hint="default"/>
        </w:rPr>
        <w:tab/>
      </w:r>
      <w:r>
        <w:rPr>
          <w:rFonts w:hint="default"/>
        </w:rPr>
        <w:t>亨通。</w:t>
      </w:r>
    </w:p>
    <w:p>
      <w:pPr>
        <w:ind w:left="1260" w:leftChars="0" w:hanging="1260" w:hangingChars="600"/>
      </w:pPr>
      <w:r>
        <w:t>公差甲</w:t>
      </w:r>
      <w:r>
        <w:rPr>
          <w:rFonts w:hint="default"/>
        </w:rPr>
        <w:tab/>
      </w:r>
      <w:r>
        <w:rPr>
          <w:rFonts w:hint="default"/>
        </w:rPr>
        <w:t>羊油——</w:t>
      </w:r>
    </w:p>
    <w:p>
      <w:pPr>
        <w:ind w:left="1260" w:leftChars="0" w:hanging="1260" w:hangingChars="600"/>
      </w:pPr>
      <w:r>
        <w:t>公差乙</w:t>
      </w:r>
      <w:r>
        <w:rPr>
          <w:rFonts w:hint="default"/>
        </w:rPr>
        <w:tab/>
      </w:r>
      <w:r>
        <w:rPr>
          <w:rFonts w:hint="default"/>
        </w:rPr>
        <w:t>穿蜡。</w:t>
      </w:r>
    </w:p>
    <w:p>
      <w:pPr>
        <w:ind w:left="1260" w:leftChars="0" w:hanging="1260" w:hangingChars="600"/>
      </w:pPr>
      <w:r>
        <w:t>公差甲</w:t>
      </w:r>
      <w:r>
        <w:rPr>
          <w:rFonts w:hint="default"/>
        </w:rPr>
        <w:tab/>
      </w:r>
      <w:r>
        <w:rPr>
          <w:rFonts w:hint="default"/>
        </w:rPr>
        <w:t>得了得了。</w:t>
      </w:r>
    </w:p>
    <w:p>
      <w:pPr>
        <w:ind w:left="1260" w:leftChars="0" w:hanging="1260" w:hangingChars="600"/>
      </w:pPr>
      <w:r>
        <w:t>公差甲、公差乙</w:t>
      </w:r>
      <w:r>
        <w:rPr>
          <w:rFonts w:hint="default"/>
        </w:rPr>
        <w:tab/>
      </w:r>
      <w:r>
        <w:rPr>
          <w:rFonts w:hint="default"/>
        </w:rPr>
        <w:t>哎——摸起来——</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我摸着了。</w:t>
      </w:r>
    </w:p>
    <w:p>
      <w:pPr>
        <w:ind w:left="1260" w:leftChars="0" w:hanging="1260" w:hangingChars="600"/>
        <w:rPr>
          <w:rFonts w:hint="default"/>
        </w:rPr>
      </w:pPr>
      <w:r>
        <w:t>公差甲</w:t>
      </w:r>
      <w:r>
        <w:rPr>
          <w:rFonts w:hint="default"/>
        </w:rPr>
        <w:tab/>
      </w:r>
      <w:r>
        <w:rPr>
          <w:rFonts w:hint="default"/>
        </w:rPr>
        <w:t>先瞧我的——嘿，你瞧诶，我这酒壶，我就好喝一杯。我瞧你的，这是什么?</w:t>
      </w:r>
    </w:p>
    <w:p>
      <w:pPr>
        <w:ind w:left="1260" w:leftChars="0" w:hanging="1260" w:hangingChars="600"/>
        <w:rPr>
          <w:rFonts w:hint="default"/>
        </w:rPr>
      </w:pPr>
      <w:r>
        <w:t>公差乙</w:t>
      </w:r>
      <w:r>
        <w:rPr>
          <w:rFonts w:hint="default"/>
        </w:rPr>
        <w:tab/>
      </w:r>
      <w:r>
        <w:rPr>
          <w:rFonts w:hint="default"/>
        </w:rPr>
        <w:t>蜡扦。这是没用。</w:t>
      </w:r>
    </w:p>
    <w:p>
      <w:pPr>
        <w:ind w:left="1260" w:leftChars="0" w:hanging="1260" w:hangingChars="600"/>
        <w:rPr>
          <w:rFonts w:hint="default"/>
        </w:rPr>
      </w:pPr>
      <w:r>
        <w:t>公差甲</w:t>
      </w:r>
      <w:r>
        <w:rPr>
          <w:rFonts w:hint="default"/>
        </w:rPr>
        <w:tab/>
      </w:r>
      <w:r>
        <w:rPr>
          <w:rFonts w:hint="default"/>
        </w:rPr>
        <w:t>换换。</w:t>
      </w:r>
    </w:p>
    <w:p>
      <w:pPr>
        <w:ind w:left="1260" w:leftChars="0" w:hanging="1260" w:hangingChars="600"/>
        <w:rPr>
          <w:rFonts w:hint="default"/>
        </w:rPr>
      </w:pPr>
      <w:r>
        <w:t>公差乙</w:t>
      </w:r>
      <w:r>
        <w:rPr>
          <w:rFonts w:hint="default"/>
        </w:rPr>
        <w:tab/>
      </w:r>
      <w:r>
        <w:rPr>
          <w:rFonts w:hint="default"/>
        </w:rPr>
        <w:t>可以换换。</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我摸着了。</w:t>
      </w:r>
    </w:p>
    <w:p>
      <w:pPr>
        <w:ind w:left="1260" w:leftChars="0" w:hanging="1260" w:hangingChars="600"/>
        <w:rPr>
          <w:rFonts w:hint="default"/>
        </w:rPr>
      </w:pPr>
      <w:r>
        <w:t>公差甲</w:t>
      </w:r>
      <w:r>
        <w:rPr>
          <w:rFonts w:hint="default"/>
        </w:rPr>
        <w:tab/>
      </w:r>
      <w:r>
        <w:rPr>
          <w:rFonts w:hint="default"/>
        </w:rPr>
        <w:t>还是先瞧我的——</w:t>
      </w:r>
    </w:p>
    <w:p>
      <w:pPr>
        <w:ind w:left="1260" w:leftChars="0" w:hanging="1260" w:hangingChars="600"/>
        <w:rPr>
          <w:rFonts w:hint="default"/>
        </w:rPr>
      </w:pPr>
      <w:r>
        <w:t>公差乙</w:t>
      </w:r>
      <w:r>
        <w:rPr>
          <w:rFonts w:hint="default"/>
        </w:rPr>
        <w:tab/>
      </w:r>
      <w:r>
        <w:rPr>
          <w:rFonts w:hint="default"/>
        </w:rPr>
        <w:t>先瞧您的。</w:t>
      </w:r>
    </w:p>
    <w:p>
      <w:pPr>
        <w:ind w:left="1260" w:leftChars="0" w:hanging="1260" w:hangingChars="600"/>
        <w:rPr>
          <w:rFonts w:hint="default"/>
        </w:rPr>
      </w:pPr>
      <w:r>
        <w:t>公差甲</w:t>
      </w:r>
      <w:r>
        <w:rPr>
          <w:rFonts w:hint="default"/>
        </w:rPr>
        <w:tab/>
      </w:r>
      <w:r>
        <w:rPr>
          <w:rFonts w:hint="default"/>
        </w:rPr>
        <w:t>嘿，我这可是有用的，你瞧诶，我这一串钱。我瞧你的，你这是什么票子?</w:t>
      </w:r>
    </w:p>
    <w:p>
      <w:pPr>
        <w:ind w:left="1260" w:leftChars="0" w:hanging="1260" w:hangingChars="600"/>
        <w:rPr>
          <w:rFonts w:hint="default"/>
        </w:rPr>
      </w:pPr>
      <w:r>
        <w:t>公差乙</w:t>
      </w:r>
      <w:r>
        <w:rPr>
          <w:rFonts w:hint="default"/>
        </w:rPr>
        <w:tab/>
      </w:r>
      <w:r>
        <w:rPr>
          <w:rFonts w:hint="default"/>
        </w:rPr>
        <w:t>小鞋子。</w:t>
      </w:r>
    </w:p>
    <w:p>
      <w:pPr>
        <w:ind w:left="1260" w:leftChars="0" w:hanging="1260" w:hangingChars="600"/>
        <w:rPr>
          <w:rFonts w:hint="default"/>
        </w:rPr>
      </w:pPr>
      <w:r>
        <w:t>公差甲</w:t>
      </w:r>
      <w:r>
        <w:rPr>
          <w:rFonts w:hint="default"/>
        </w:rPr>
        <w:tab/>
      </w:r>
      <w:r>
        <w:rPr>
          <w:rFonts w:hint="default"/>
        </w:rPr>
        <w:t>还得换换。</w:t>
      </w:r>
    </w:p>
    <w:p>
      <w:pPr>
        <w:ind w:left="1260" w:leftChars="0" w:hanging="1260" w:hangingChars="600"/>
        <w:rPr>
          <w:rFonts w:hint="default"/>
        </w:rPr>
      </w:pPr>
      <w:r>
        <w:t>公差乙</w:t>
      </w:r>
      <w:r>
        <w:rPr>
          <w:rFonts w:hint="default"/>
        </w:rPr>
        <w:tab/>
      </w:r>
      <w:r>
        <w:rPr>
          <w:rFonts w:hint="default"/>
        </w:rPr>
        <w:t>还得换换。</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哎哟这可不得了，这怎么这么沉。</w:t>
      </w:r>
    </w:p>
    <w:p>
      <w:pPr>
        <w:ind w:left="1260" w:leftChars="0" w:hanging="1260" w:hangingChars="600"/>
        <w:rPr>
          <w:rFonts w:hint="default"/>
        </w:rPr>
      </w:pPr>
      <w:r>
        <w:t>公差甲</w:t>
      </w:r>
      <w:r>
        <w:rPr>
          <w:rFonts w:hint="default"/>
        </w:rPr>
        <w:tab/>
      </w:r>
      <w:r>
        <w:rPr>
          <w:rFonts w:hint="default"/>
        </w:rPr>
        <w:t>先瞧你的——还是先瞧我的。你瞧这个，</w:t>
      </w:r>
    </w:p>
    <w:p>
      <w:pPr>
        <w:ind w:left="1260" w:leftChars="0" w:hanging="1260" w:hangingChars="600"/>
        <w:rPr>
          <w:rFonts w:hint="default"/>
        </w:rPr>
      </w:pPr>
      <w:r>
        <w:t>公差乙</w:t>
      </w:r>
      <w:r>
        <w:rPr>
          <w:rFonts w:hint="default"/>
        </w:rPr>
        <w:tab/>
      </w:r>
      <w:r>
        <w:rPr>
          <w:rFonts w:hint="default"/>
        </w:rPr>
        <w:t>您发财了。</w:t>
      </w:r>
    </w:p>
    <w:p>
      <w:pPr>
        <w:ind w:left="1260" w:leftChars="0" w:hanging="1260" w:hangingChars="600"/>
        <w:rPr>
          <w:rFonts w:hint="default"/>
        </w:rPr>
      </w:pPr>
      <w:r>
        <w:t>公差甲</w:t>
      </w:r>
      <w:r>
        <w:rPr>
          <w:rFonts w:hint="default"/>
        </w:rPr>
        <w:tab/>
      </w:r>
      <w:r>
        <w:rPr>
          <w:rFonts w:hint="default"/>
        </w:rPr>
        <w:t>这是手铐，我以为是眼镜呢。</w:t>
      </w:r>
    </w:p>
    <w:p>
      <w:pPr>
        <w:ind w:left="1260" w:leftChars="0" w:hanging="1260" w:hangingChars="600"/>
        <w:rPr>
          <w:rFonts w:hint="default"/>
        </w:rPr>
      </w:pPr>
      <w:r>
        <w:t>公差乙</w:t>
      </w:r>
      <w:r>
        <w:rPr>
          <w:rFonts w:hint="default"/>
        </w:rPr>
        <w:tab/>
      </w:r>
      <w:r>
        <w:rPr>
          <w:rFonts w:hint="default"/>
        </w:rPr>
        <w:t>嗨。</w:t>
      </w:r>
    </w:p>
    <w:p>
      <w:pPr>
        <w:ind w:left="1260" w:leftChars="0" w:hanging="1260" w:hangingChars="600"/>
        <w:rPr>
          <w:rFonts w:hint="default"/>
        </w:rPr>
      </w:pPr>
      <w:r>
        <w:t>公差甲</w:t>
      </w:r>
      <w:r>
        <w:rPr>
          <w:rFonts w:hint="default"/>
        </w:rPr>
        <w:tab/>
      </w:r>
      <w:r>
        <w:rPr>
          <w:rFonts w:hint="default"/>
        </w:rPr>
        <w:t>得了，这回咱别换了，还接着来。</w:t>
      </w:r>
    </w:p>
    <w:p>
      <w:pPr>
        <w:ind w:left="1260" w:leftChars="0" w:hanging="1260" w:hangingChars="600"/>
        <w:rPr>
          <w:rFonts w:hint="default"/>
        </w:rPr>
      </w:pPr>
      <w:r>
        <w:t>公差乙</w:t>
      </w:r>
      <w:r>
        <w:rPr>
          <w:rFonts w:hint="default"/>
        </w:rPr>
        <w:tab/>
      </w:r>
      <w:r>
        <w:rPr>
          <w:rFonts w:hint="default"/>
        </w:rPr>
        <w:t>别换了。</w:t>
      </w:r>
    </w:p>
    <w:p>
      <w:pPr>
        <w:ind w:left="1260" w:leftChars="0" w:hanging="1260" w:hangingChars="600"/>
        <w:rPr>
          <w:rFonts w:hint="default"/>
        </w:rPr>
      </w:pPr>
      <w:r>
        <w:t>公差甲</w:t>
      </w:r>
      <w:r>
        <w:rPr>
          <w:rFonts w:hint="default"/>
        </w:rPr>
        <w:tab/>
      </w:r>
      <w:r>
        <w:rPr>
          <w:rFonts w:hint="default"/>
        </w:rPr>
        <w:t>摸着没摸着啊?</w:t>
      </w:r>
    </w:p>
    <w:p>
      <w:pPr>
        <w:ind w:left="1260" w:leftChars="0" w:hanging="1260" w:hangingChars="600"/>
        <w:rPr>
          <w:rFonts w:hint="default"/>
        </w:rPr>
      </w:pPr>
      <w:r>
        <w:t>公差乙</w:t>
      </w:r>
      <w:r>
        <w:rPr>
          <w:rFonts w:hint="default"/>
        </w:rPr>
        <w:tab/>
      </w:r>
      <w:r>
        <w:rPr>
          <w:rFonts w:hint="default"/>
        </w:rPr>
        <w:t>摸着了。</w:t>
      </w:r>
    </w:p>
    <w:p>
      <w:pPr>
        <w:ind w:left="1260" w:leftChars="0" w:hanging="1260" w:hangingChars="600"/>
        <w:rPr>
          <w:rFonts w:hint="default"/>
        </w:rPr>
      </w:pPr>
      <w:r>
        <w:t>公差甲</w:t>
      </w:r>
      <w:r>
        <w:rPr>
          <w:rFonts w:hint="default"/>
        </w:rPr>
        <w:tab/>
      </w:r>
      <w:r>
        <w:rPr>
          <w:rFonts w:hint="default"/>
        </w:rPr>
        <w:t>这回啊，我一点不要了，都归您了——</w:t>
      </w:r>
    </w:p>
    <w:p>
      <w:pPr>
        <w:ind w:left="1260" w:leftChars="0" w:hanging="1260" w:hangingChars="600"/>
        <w:rPr>
          <w:rFonts w:hint="default"/>
        </w:rPr>
      </w:pPr>
      <w:r>
        <w:t>公差乙</w:t>
      </w:r>
      <w:r>
        <w:rPr>
          <w:rFonts w:hint="default"/>
        </w:rPr>
        <w:tab/>
      </w:r>
      <w:r>
        <w:rPr>
          <w:rFonts w:hint="default"/>
        </w:rPr>
        <w:t>我也不要了。</w:t>
      </w:r>
    </w:p>
    <w:p>
      <w:pPr>
        <w:ind w:left="1260" w:hanging="1260"/>
      </w:pPr>
      <w:r>
        <w:t>范仲禹</w:t>
      </w:r>
      <w:r>
        <w:rPr>
          <w:rFonts w:hint="default"/>
        </w:rPr>
        <w:tab/>
      </w:r>
      <w:r>
        <w:t>【</w:t>
      </w:r>
      <w:r>
        <w:rPr>
          <w:rFonts w:ascii="楷体" w:hAnsi="楷体" w:eastAsia="楷体" w:cs="楷体"/>
        </w:rPr>
        <w:t>四平调</w:t>
      </w:r>
      <w:r>
        <w:t>】在城隍庙中挂了号，土地祠内领回文，啊，领回文。</w:t>
      </w:r>
    </w:p>
    <w:p>
      <w:pPr>
        <w:ind w:left="1260" w:hanging="1260"/>
        <w:rPr>
          <w:rFonts w:hint="default"/>
        </w:rPr>
      </w:pPr>
      <w:r>
        <w:t>公差甲</w:t>
      </w:r>
      <w:r>
        <w:rPr>
          <w:rFonts w:hint="default"/>
        </w:rPr>
        <w:tab/>
      </w:r>
      <w:r>
        <w:rPr>
          <w:rFonts w:hint="default"/>
        </w:rPr>
        <w:t>诶哟我的妈呀——</w:t>
      </w:r>
    </w:p>
    <w:p>
      <w:pPr>
        <w:ind w:left="1260" w:hanging="1260"/>
        <w:rPr>
          <w:rFonts w:hint="default"/>
        </w:rPr>
      </w:pPr>
      <w:r>
        <w:rPr>
          <w:rFonts w:hint="default"/>
        </w:rPr>
        <w:t>公差乙</w:t>
      </w:r>
      <w:r>
        <w:rPr>
          <w:rFonts w:hint="default"/>
        </w:rPr>
        <w:tab/>
      </w:r>
      <w:r>
        <w:rPr>
          <w:rFonts w:hint="default"/>
        </w:rPr>
        <w:t>这什么毛病。</w:t>
      </w:r>
    </w:p>
    <w:p>
      <w:pPr>
        <w:ind w:left="1260" w:hanging="1260"/>
        <w:rPr>
          <w:rFonts w:hint="default"/>
        </w:rPr>
      </w:pPr>
      <w:r>
        <w:t>公差甲</w:t>
      </w:r>
      <w:r>
        <w:rPr>
          <w:rFonts w:hint="default"/>
        </w:rPr>
        <w:tab/>
      </w:r>
      <w:r>
        <w:rPr>
          <w:rFonts w:hint="default"/>
        </w:rPr>
        <w:t>这什么玩意儿?这都怎么了?</w:t>
      </w:r>
    </w:p>
    <w:p>
      <w:pPr>
        <w:ind w:left="1260" w:hanging="1260"/>
        <w:rPr>
          <w:rFonts w:hint="default"/>
        </w:rPr>
      </w:pPr>
      <w:r>
        <w:rPr>
          <w:rFonts w:hint="default"/>
        </w:rPr>
        <w:t>公差乙</w:t>
      </w:r>
      <w:r>
        <w:rPr>
          <w:rFonts w:hint="default"/>
        </w:rPr>
        <w:tab/>
      </w:r>
      <w:r>
        <w:rPr>
          <w:rFonts w:hint="default"/>
        </w:rPr>
        <w:t>这是什么玩意儿?</w:t>
      </w:r>
    </w:p>
    <w:p>
      <w:pPr>
        <w:ind w:left="1260" w:hanging="1260"/>
        <w:rPr>
          <w:rFonts w:hint="default"/>
        </w:rPr>
      </w:pPr>
      <w:r>
        <w:t>公差甲</w:t>
      </w:r>
      <w:r>
        <w:rPr>
          <w:rFonts w:hint="default"/>
        </w:rPr>
        <w:tab/>
      </w:r>
      <w:r>
        <w:rPr>
          <w:rFonts w:hint="default"/>
        </w:rPr>
        <w:t>诶，你别说，你不知道是吧。</w:t>
      </w:r>
    </w:p>
    <w:p>
      <w:pPr>
        <w:ind w:left="1260" w:hanging="1260"/>
        <w:rPr>
          <w:rFonts w:hint="default"/>
        </w:rPr>
      </w:pPr>
      <w:r>
        <w:rPr>
          <w:rFonts w:hint="default"/>
        </w:rPr>
        <w:t>公差乙</w:t>
      </w:r>
      <w:r>
        <w:rPr>
          <w:rFonts w:hint="default"/>
        </w:rPr>
        <w:tab/>
      </w:r>
      <w:r>
        <w:rPr>
          <w:rFonts w:hint="default"/>
        </w:rPr>
        <w:t>不知道。</w:t>
      </w:r>
    </w:p>
    <w:p>
      <w:pPr>
        <w:ind w:left="1260" w:hanging="1260"/>
        <w:rPr>
          <w:rFonts w:hint="default"/>
        </w:rPr>
      </w:pPr>
      <w:r>
        <w:t>公差甲</w:t>
      </w:r>
      <w:r>
        <w:rPr>
          <w:rFonts w:hint="default"/>
        </w:rPr>
        <w:tab/>
      </w:r>
      <w:r>
        <w:rPr>
          <w:rFonts w:hint="default"/>
        </w:rPr>
        <w:t>这我倒认得，这叫啊——</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公差乙</w:t>
      </w:r>
      <w:r>
        <w:rPr>
          <w:rFonts w:hint="default"/>
        </w:rPr>
        <w:tab/>
      </w:r>
      <w:r>
        <w:rPr>
          <w:rFonts w:hint="eastAsia"/>
        </w:rPr>
        <w:t>“</w:t>
      </w:r>
      <w:r>
        <w:rPr>
          <w:rFonts w:hint="default"/>
        </w:rPr>
        <w:t>旱魃</w:t>
      </w:r>
      <w:r>
        <w:rPr>
          <w:rFonts w:hint="eastAsia"/>
        </w:rPr>
        <w:t>”</w:t>
      </w:r>
      <w:r>
        <w:rPr>
          <w:rFonts w:hint="default"/>
        </w:rPr>
        <w:t>。</w:t>
      </w:r>
    </w:p>
    <w:p>
      <w:pPr>
        <w:ind w:left="1260" w:hanging="1260"/>
        <w:rPr>
          <w:rFonts w:hint="default"/>
        </w:rPr>
      </w:pPr>
      <w:r>
        <w:t>公差甲</w:t>
      </w:r>
      <w:r>
        <w:rPr>
          <w:rFonts w:hint="default"/>
        </w:rPr>
        <w:tab/>
      </w:r>
      <w:r>
        <w:rPr>
          <w:rFonts w:hint="default"/>
        </w:rPr>
        <w:t>诶——你别瞧这个，这个玩意啊，天一旱就出来。</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t>公差甲</w:t>
      </w:r>
      <w:r>
        <w:rPr>
          <w:rFonts w:hint="default"/>
        </w:rPr>
        <w:tab/>
      </w:r>
      <w:r>
        <w:rPr>
          <w:rFonts w:hint="default"/>
        </w:rPr>
        <w:t>诶，我还真喂过，这个玩意。你瞧着啊，它这个，它一逗啊，蹄、爪乱动，可有玩意了，可有意思了。待我来啊——</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t>公差甲</w:t>
      </w:r>
      <w:r>
        <w:rPr>
          <w:rFonts w:hint="default"/>
        </w:rPr>
        <w:tab/>
      </w:r>
      <w:r>
        <w:rPr>
          <w:rFonts w:hint="default"/>
        </w:rPr>
        <w:t>逗逗它。</w:t>
      </w:r>
    </w:p>
    <w:p>
      <w:pPr>
        <w:ind w:left="1260" w:hanging="1260"/>
        <w:rPr>
          <w:rFonts w:hint="default"/>
        </w:rPr>
      </w:pPr>
      <w:r>
        <w:rPr>
          <w:rFonts w:hint="default"/>
        </w:rPr>
        <w:t>公差乙</w:t>
      </w:r>
      <w:r>
        <w:rPr>
          <w:rFonts w:hint="default"/>
        </w:rPr>
        <w:tab/>
      </w:r>
      <w:r>
        <w:rPr>
          <w:rFonts w:hint="default"/>
        </w:rPr>
        <w:t>好。</w:t>
      </w:r>
    </w:p>
    <w:p>
      <w:pPr>
        <w:ind w:left="1260" w:hanging="1260"/>
        <w:rPr>
          <w:rFonts w:hint="default"/>
        </w:rPr>
      </w:pPr>
      <w:r>
        <w:t>公差甲</w:t>
      </w:r>
      <w:r>
        <w:rPr>
          <w:rFonts w:hint="default"/>
        </w:rPr>
        <w:tab/>
      </w:r>
      <w:r>
        <w:rPr>
          <w:rFonts w:hint="default"/>
        </w:rPr>
        <w:t>诶。他转身，拿这棍儿——</w:t>
      </w:r>
    </w:p>
    <w:p>
      <w:pPr>
        <w:ind w:left="1260" w:hanging="1260"/>
        <w:rPr>
          <w:rFonts w:hint="default"/>
        </w:rPr>
      </w:pPr>
      <w:r>
        <w:rPr>
          <w:rFonts w:hint="default"/>
        </w:rPr>
        <w:t>公差乙</w:t>
      </w:r>
      <w:r>
        <w:rPr>
          <w:rFonts w:hint="default"/>
        </w:rPr>
        <w:tab/>
      </w:r>
      <w:r>
        <w:rPr>
          <w:rFonts w:hint="default"/>
        </w:rPr>
        <w:t>有意思啊，有意思。</w:t>
      </w:r>
    </w:p>
    <w:p>
      <w:pPr>
        <w:ind w:left="1260" w:hanging="1260"/>
        <w:rPr>
          <w:rFonts w:hint="default"/>
        </w:rPr>
      </w:pPr>
      <w:r>
        <w:t>公差甲</w:t>
      </w:r>
      <w:r>
        <w:rPr>
          <w:rFonts w:hint="default"/>
        </w:rPr>
        <w:tab/>
      </w:r>
      <w:r>
        <w:rPr>
          <w:rFonts w:hint="default"/>
        </w:rPr>
        <w:t>唉呀我的妈呀——这里可没什么意思了，这个。</w:t>
      </w:r>
    </w:p>
    <w:p>
      <w:pPr>
        <w:ind w:left="1260" w:hanging="1260"/>
      </w:pPr>
      <w:r>
        <w:t>范仲禹</w:t>
      </w:r>
      <w:r>
        <w:rPr>
          <w:rFonts w:hint="default"/>
        </w:rPr>
        <w:tab/>
      </w:r>
      <w:r>
        <w:t>你骂了我了!</w:t>
      </w:r>
    </w:p>
    <w:p>
      <w:pPr>
        <w:ind w:left="1260" w:hanging="1260"/>
        <w:rPr>
          <w:rFonts w:hint="default"/>
        </w:rPr>
      </w:pPr>
      <w:r>
        <w:t>公差甲</w:t>
      </w:r>
      <w:r>
        <w:rPr>
          <w:rFonts w:hint="default"/>
        </w:rPr>
        <w:tab/>
      </w:r>
      <w:r>
        <w:rPr>
          <w:rFonts w:hint="default"/>
        </w:rPr>
        <w:t>谁骂你了。</w:t>
      </w:r>
    </w:p>
    <w:p>
      <w:pPr>
        <w:ind w:left="1260" w:hanging="1260"/>
        <w:rPr>
          <w:rFonts w:hint="default"/>
        </w:rPr>
      </w:pPr>
      <w:r>
        <w:rPr>
          <w:rFonts w:hint="default"/>
        </w:rPr>
        <w:t>公差乙</w:t>
      </w:r>
      <w:r>
        <w:rPr>
          <w:rFonts w:hint="default"/>
        </w:rPr>
        <w:tab/>
      </w:r>
      <w:r>
        <w:rPr>
          <w:rFonts w:hint="default"/>
        </w:rPr>
        <w:t>嗯，他骂你来着。</w:t>
      </w:r>
    </w:p>
    <w:p>
      <w:pPr>
        <w:ind w:left="1260" w:hanging="1260"/>
      </w:pPr>
      <w:r>
        <w:t>范仲禹</w:t>
      </w:r>
      <w:r>
        <w:rPr>
          <w:rFonts w:hint="default"/>
        </w:rPr>
        <w:tab/>
      </w:r>
      <w:r>
        <w:t>他骂了我了!</w:t>
      </w:r>
    </w:p>
    <w:p>
      <w:pPr>
        <w:ind w:left="1260" w:hanging="1260"/>
        <w:rPr>
          <w:rFonts w:hint="default"/>
        </w:rPr>
      </w:pPr>
      <w:r>
        <w:t>公差甲</w:t>
      </w:r>
      <w:r>
        <w:rPr>
          <w:rFonts w:hint="default"/>
        </w:rPr>
        <w:tab/>
      </w:r>
      <w:r>
        <w:rPr>
          <w:rFonts w:hint="default"/>
        </w:rPr>
        <w:t>谁骂你了。</w:t>
      </w:r>
    </w:p>
    <w:p>
      <w:pPr>
        <w:ind w:left="1260" w:hanging="1260"/>
        <w:rPr>
          <w:rFonts w:eastAsia="Calibri"/>
        </w:rPr>
      </w:pPr>
      <w:r>
        <w:rPr>
          <w:rFonts w:hint="default"/>
        </w:rPr>
        <w:t>公差乙</w:t>
      </w:r>
      <w:r>
        <w:rPr>
          <w:rFonts w:hint="default"/>
        </w:rPr>
        <w:tab/>
      </w:r>
      <w:r>
        <w:rPr>
          <w:rFonts w:hint="default"/>
        </w:rPr>
        <w:t>你骂他来着。</w:t>
      </w:r>
    </w:p>
    <w:p>
      <w:pPr>
        <w:ind w:left="1260" w:hanging="1260"/>
        <w:rPr>
          <w:rFonts w:eastAsia="Calibri"/>
        </w:rPr>
      </w:pPr>
      <w:r>
        <w:t>范仲禹</w:t>
      </w:r>
      <w:r>
        <w:rPr>
          <w:rFonts w:hint="default"/>
        </w:rPr>
        <w:tab/>
      </w:r>
      <w:r>
        <w:t>你骂了我了哇</w:t>
      </w:r>
      <w:r>
        <w:rPr>
          <w:rFonts w:eastAsia="Calibri"/>
        </w:rPr>
        <w:t>——</w:t>
      </w:r>
    </w:p>
    <w:p>
      <w:pPr>
        <w:ind w:left="1260" w:hanging="1260"/>
        <w:rPr>
          <w:rFonts w:hint="default"/>
        </w:rPr>
      </w:pPr>
      <w:r>
        <w:t>公差甲</w:t>
      </w:r>
      <w:r>
        <w:rPr>
          <w:rFonts w:hint="default"/>
        </w:rPr>
        <w:tab/>
      </w:r>
      <w:r>
        <w:rPr>
          <w:rFonts w:hint="default"/>
        </w:rPr>
        <w:t>你胡说，你怎么胡说啊。</w:t>
      </w:r>
    </w:p>
    <w:p>
      <w:pPr>
        <w:ind w:left="1260" w:hanging="1260"/>
        <w:rPr>
          <w:rFonts w:hint="default"/>
        </w:rPr>
      </w:pPr>
      <w:r>
        <w:rPr>
          <w:rFonts w:hint="default"/>
        </w:rPr>
        <w:t>公差乙</w:t>
      </w:r>
      <w:r>
        <w:rPr>
          <w:rFonts w:hint="default"/>
        </w:rPr>
        <w:tab/>
      </w:r>
      <w:r>
        <w:rPr>
          <w:rFonts w:hint="default"/>
        </w:rPr>
        <w:t>可不是。咱们俩可不是骂他来着?</w:t>
      </w:r>
    </w:p>
    <w:p>
      <w:pPr>
        <w:ind w:left="1260" w:hanging="1260"/>
      </w:pPr>
      <w:r>
        <w:t>范仲禹</w:t>
      </w:r>
      <w:r>
        <w:rPr>
          <w:rFonts w:hint="default"/>
        </w:rPr>
        <w:tab/>
      </w:r>
      <w:r>
        <w:t>【</w:t>
      </w:r>
      <w:r>
        <w:rPr>
          <w:rFonts w:ascii="楷体" w:hAnsi="楷体" w:eastAsia="楷体" w:cs="楷体"/>
        </w:rPr>
        <w:t>四平调</w:t>
      </w:r>
      <w:r>
        <w:t>】你骂我是一个狂书生，平白骂我所为何情，啊，所为何情?</w:t>
      </w:r>
    </w:p>
    <w:p>
      <w:pPr>
        <w:ind w:left="1260" w:hanging="1260"/>
        <w:rPr>
          <w:rFonts w:hint="default"/>
        </w:rPr>
      </w:pPr>
      <w:r>
        <w:t>公差甲</w:t>
      </w:r>
      <w:r>
        <w:rPr>
          <w:rFonts w:hint="default"/>
        </w:rPr>
        <w:tab/>
      </w:r>
      <w:r>
        <w:rPr>
          <w:rFonts w:hint="default"/>
        </w:rPr>
        <w:t>这没什么意思，不行，这可没啥意思了，不行，这个。</w:t>
      </w:r>
    </w:p>
    <w:p>
      <w:pPr>
        <w:ind w:left="1260" w:hanging="1260"/>
        <w:rPr>
          <w:rFonts w:hint="default"/>
        </w:rPr>
      </w:pPr>
      <w:r>
        <w:rPr>
          <w:rFonts w:hint="default"/>
        </w:rPr>
        <w:t>公差乙</w:t>
      </w:r>
      <w:r>
        <w:rPr>
          <w:rFonts w:hint="default"/>
        </w:rPr>
        <w:tab/>
      </w:r>
      <w:r>
        <w:rPr>
          <w:rFonts w:hint="default"/>
        </w:rPr>
        <w:t>它不是</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公差甲</w:t>
      </w:r>
      <w:r>
        <w:rPr>
          <w:rFonts w:hint="default"/>
        </w:rPr>
        <w:tab/>
      </w:r>
      <w:r>
        <w:rPr>
          <w:rFonts w:hint="default"/>
        </w:rPr>
        <w:t>那是什么啊?</w:t>
      </w:r>
    </w:p>
    <w:p>
      <w:pPr>
        <w:ind w:left="1260" w:hanging="1260"/>
        <w:rPr>
          <w:rFonts w:hint="default"/>
        </w:rPr>
      </w:pPr>
      <w:r>
        <w:rPr>
          <w:rFonts w:hint="default"/>
        </w:rPr>
        <w:t>公差乙</w:t>
      </w:r>
      <w:r>
        <w:rPr>
          <w:rFonts w:hint="default"/>
        </w:rPr>
        <w:tab/>
      </w:r>
      <w:r>
        <w:rPr>
          <w:rFonts w:hint="default"/>
        </w:rPr>
        <w:t>呃——它是</w:t>
      </w:r>
      <w:r>
        <w:rPr>
          <w:rFonts w:hint="eastAsia"/>
        </w:rPr>
        <w:t>“</w:t>
      </w:r>
      <w:r>
        <w:rPr>
          <w:rFonts w:hint="default"/>
        </w:rPr>
        <w:t>海怪</w:t>
      </w:r>
      <w:r>
        <w:rPr>
          <w:rFonts w:hint="eastAsia"/>
        </w:rPr>
        <w:t>”</w:t>
      </w:r>
      <w:r>
        <w:rPr>
          <w:rFonts w:hint="default"/>
        </w:rPr>
        <w:t>。</w:t>
      </w:r>
    </w:p>
    <w:p>
      <w:pPr>
        <w:ind w:left="1260" w:hanging="1260"/>
        <w:rPr>
          <w:rFonts w:hint="default"/>
        </w:rPr>
      </w:pPr>
      <w:r>
        <w:rPr>
          <w:rFonts w:hint="default"/>
        </w:rPr>
        <w:t>公差甲</w:t>
      </w:r>
      <w:r>
        <w:rPr>
          <w:rFonts w:hint="default"/>
        </w:rPr>
        <w:tab/>
      </w:r>
      <w:r>
        <w:rPr>
          <w:rFonts w:hint="default"/>
        </w:rPr>
        <w:t>什么</w:t>
      </w:r>
      <w:r>
        <w:rPr>
          <w:rFonts w:hint="eastAsia"/>
        </w:rPr>
        <w:t>“</w:t>
      </w:r>
      <w:r>
        <w:rPr>
          <w:rFonts w:hint="default"/>
        </w:rPr>
        <w:t>海怪</w:t>
      </w:r>
      <w:r>
        <w:rPr>
          <w:rFonts w:hint="eastAsia"/>
        </w:rPr>
        <w:t>”</w:t>
      </w:r>
      <w:r>
        <w:rPr>
          <w:rFonts w:hint="default"/>
        </w:rPr>
        <w:t>啊?</w:t>
      </w:r>
    </w:p>
    <w:p>
      <w:pPr>
        <w:ind w:left="1260" w:hanging="1260"/>
        <w:rPr>
          <w:rFonts w:hint="default"/>
        </w:rPr>
      </w:pPr>
      <w:r>
        <w:rPr>
          <w:rFonts w:hint="default"/>
        </w:rPr>
        <w:t>公差乙</w:t>
      </w:r>
      <w:r>
        <w:rPr>
          <w:rFonts w:hint="default"/>
        </w:rPr>
        <w:tab/>
      </w:r>
      <w:r>
        <w:rPr>
          <w:rFonts w:hint="default"/>
        </w:rPr>
        <w:t>这玩意儿，我喂过它。</w:t>
      </w:r>
    </w:p>
    <w:p>
      <w:pPr>
        <w:ind w:left="1260" w:hanging="1260"/>
        <w:rPr>
          <w:rFonts w:hint="default"/>
        </w:rPr>
      </w:pPr>
      <w:r>
        <w:rPr>
          <w:rFonts w:hint="default"/>
        </w:rPr>
        <w:t>公差甲</w:t>
      </w:r>
      <w:r>
        <w:rPr>
          <w:rFonts w:hint="default"/>
        </w:rPr>
        <w:tab/>
      </w:r>
      <w:r>
        <w:rPr>
          <w:rFonts w:hint="default"/>
        </w:rPr>
        <w:t>你喂过这个?</w:t>
      </w:r>
    </w:p>
    <w:p>
      <w:pPr>
        <w:ind w:left="1260" w:hanging="1260"/>
        <w:rPr>
          <w:rFonts w:hint="default"/>
        </w:rPr>
      </w:pPr>
      <w:r>
        <w:rPr>
          <w:rFonts w:hint="default"/>
        </w:rPr>
        <w:t>公差乙</w:t>
      </w:r>
      <w:r>
        <w:rPr>
          <w:rFonts w:hint="default"/>
        </w:rPr>
        <w:tab/>
      </w:r>
      <w:r>
        <w:rPr>
          <w:rFonts w:hint="default"/>
        </w:rPr>
        <w:t>诶——拿棍儿一逗啊，眉、尾乱动。</w:t>
      </w:r>
    </w:p>
    <w:p>
      <w:pPr>
        <w:ind w:left="1260" w:hanging="1260"/>
        <w:rPr>
          <w:rFonts w:hint="default"/>
        </w:rPr>
      </w:pPr>
      <w:r>
        <w:rPr>
          <w:rFonts w:hint="default"/>
        </w:rPr>
        <w:t>公差甲</w:t>
      </w:r>
      <w:r>
        <w:rPr>
          <w:rFonts w:hint="default"/>
        </w:rPr>
        <w:tab/>
      </w:r>
      <w:r>
        <w:rPr>
          <w:rFonts w:hint="default"/>
        </w:rPr>
        <w:t>哦?</w:t>
      </w:r>
    </w:p>
    <w:p>
      <w:pPr>
        <w:ind w:left="1260" w:hanging="1260"/>
        <w:rPr>
          <w:rFonts w:hint="default"/>
        </w:rPr>
      </w:pPr>
      <w:r>
        <w:rPr>
          <w:rFonts w:hint="default"/>
        </w:rPr>
        <w:t>公差乙</w:t>
      </w:r>
      <w:r>
        <w:rPr>
          <w:rFonts w:hint="default"/>
        </w:rPr>
        <w:tab/>
      </w:r>
      <w:r>
        <w:rPr>
          <w:rFonts w:hint="default"/>
        </w:rPr>
        <w:t>你瞧，你瞧我试试啊。</w:t>
      </w:r>
    </w:p>
    <w:p>
      <w:pPr>
        <w:ind w:left="1260" w:hanging="1260"/>
        <w:rPr>
          <w:rFonts w:hint="default"/>
        </w:rPr>
      </w:pPr>
      <w:r>
        <w:rPr>
          <w:rFonts w:hint="default"/>
        </w:rPr>
        <w:t>公差甲</w:t>
      </w:r>
      <w:r>
        <w:rPr>
          <w:rFonts w:hint="default"/>
        </w:rPr>
        <w:tab/>
      </w:r>
      <w:r>
        <w:rPr>
          <w:rFonts w:hint="default"/>
        </w:rPr>
        <w:t>我瞧你的!</w:t>
      </w:r>
    </w:p>
    <w:p>
      <w:pPr>
        <w:ind w:left="1260" w:hanging="1260"/>
        <w:rPr>
          <w:rFonts w:hint="default"/>
        </w:rPr>
      </w:pPr>
      <w:r>
        <w:rPr>
          <w:rFonts w:hint="default"/>
        </w:rPr>
        <w:t>公差乙</w:t>
      </w:r>
      <w:r>
        <w:rPr>
          <w:rFonts w:hint="default"/>
        </w:rPr>
        <w:tab/>
      </w:r>
      <w:r>
        <w:rPr>
          <w:rFonts w:hint="default"/>
        </w:rPr>
        <w:t>诶——</w:t>
      </w:r>
    </w:p>
    <w:p>
      <w:pPr>
        <w:ind w:left="1260" w:hanging="1260"/>
        <w:rPr>
          <w:rFonts w:hint="default"/>
        </w:rPr>
      </w:pPr>
      <w:r>
        <w:rPr>
          <w:rFonts w:hint="default"/>
        </w:rPr>
        <w:t>公差甲</w:t>
      </w:r>
      <w:r>
        <w:rPr>
          <w:rFonts w:hint="default"/>
        </w:rPr>
        <w:tab/>
      </w:r>
      <w:r>
        <w:rPr>
          <w:rFonts w:hint="default"/>
        </w:rPr>
        <w:t>它可真有个意思啊。</w:t>
      </w:r>
    </w:p>
    <w:p>
      <w:pPr>
        <w:ind w:left="1260" w:hanging="1260"/>
        <w:rPr>
          <w:rFonts w:hint="default"/>
        </w:rPr>
      </w:pPr>
      <w:r>
        <w:rPr>
          <w:rFonts w:hint="default"/>
        </w:rPr>
        <w:t>公差乙</w:t>
      </w:r>
      <w:r>
        <w:rPr>
          <w:rFonts w:hint="default"/>
        </w:rPr>
        <w:tab/>
      </w:r>
      <w:r>
        <w:rPr>
          <w:rFonts w:hint="default"/>
        </w:rPr>
        <w:t>有意思吧——</w:t>
      </w:r>
    </w:p>
    <w:p>
      <w:pPr>
        <w:ind w:left="1260" w:hanging="1260"/>
        <w:rPr>
          <w:rFonts w:hint="default"/>
        </w:rPr>
      </w:pPr>
      <w:r>
        <w:rPr>
          <w:rFonts w:hint="default"/>
        </w:rPr>
        <w:t>公差甲</w:t>
      </w:r>
      <w:r>
        <w:rPr>
          <w:rFonts w:hint="default"/>
        </w:rPr>
        <w:tab/>
      </w:r>
      <w:r>
        <w:rPr>
          <w:rFonts w:hint="default"/>
        </w:rPr>
        <w:t>有意思啊——您起来吧。</w:t>
      </w:r>
    </w:p>
    <w:p>
      <w:pPr>
        <w:ind w:left="1260" w:hanging="1260"/>
      </w:pPr>
      <w:r>
        <w:t>范仲禹</w:t>
      </w:r>
      <w:r>
        <w:rPr>
          <w:rFonts w:hint="default"/>
        </w:rPr>
        <w:tab/>
      </w:r>
      <w:r>
        <w:t>你打了我了!</w:t>
      </w:r>
    </w:p>
    <w:p>
      <w:pPr>
        <w:ind w:left="1260" w:hanging="1260"/>
        <w:rPr>
          <w:rFonts w:hint="default"/>
        </w:rPr>
      </w:pPr>
      <w:r>
        <w:rPr>
          <w:rFonts w:hint="default"/>
        </w:rPr>
        <w:t>公差乙</w:t>
      </w:r>
      <w:r>
        <w:rPr>
          <w:rFonts w:hint="default"/>
        </w:rPr>
        <w:tab/>
      </w:r>
      <w:r>
        <w:rPr>
          <w:rFonts w:hint="default"/>
        </w:rPr>
        <w:t>谁打你了?</w:t>
      </w:r>
    </w:p>
    <w:p>
      <w:pPr>
        <w:ind w:left="1260" w:hanging="1260"/>
        <w:rPr>
          <w:rFonts w:hint="default"/>
        </w:rPr>
      </w:pPr>
      <w:r>
        <w:t>范仲禹</w:t>
      </w:r>
      <w:r>
        <w:rPr>
          <w:rFonts w:hint="default"/>
        </w:rPr>
        <w:tab/>
      </w:r>
      <w:r>
        <w:t>他打了我了!</w:t>
      </w:r>
    </w:p>
    <w:p>
      <w:pPr>
        <w:ind w:left="1260" w:hanging="1260"/>
        <w:rPr>
          <w:rFonts w:hint="default"/>
        </w:rPr>
      </w:pPr>
      <w:r>
        <w:rPr>
          <w:rFonts w:hint="default"/>
        </w:rPr>
        <w:t>公差乙</w:t>
      </w:r>
      <w:r>
        <w:rPr>
          <w:rFonts w:hint="default"/>
        </w:rPr>
        <w:tab/>
      </w:r>
      <w:r>
        <w:rPr>
          <w:rFonts w:hint="default"/>
        </w:rPr>
        <w:t>啊，是他打你来着，你看看，脑袋上都流血了。</w:t>
      </w:r>
    </w:p>
    <w:p>
      <w:pPr>
        <w:ind w:left="1260" w:hanging="1260"/>
        <w:rPr>
          <w:rFonts w:eastAsia="Calibri"/>
        </w:rPr>
      </w:pPr>
      <w:r>
        <w:t>范仲禹</w:t>
      </w:r>
      <w:r>
        <w:rPr>
          <w:rFonts w:hint="default"/>
        </w:rPr>
        <w:tab/>
      </w:r>
      <w:r>
        <w:t>哎，你打我了哇</w:t>
      </w:r>
      <w:r>
        <w:rPr>
          <w:rFonts w:eastAsia="Calibri"/>
        </w:rPr>
        <w:t>——</w:t>
      </w:r>
    </w:p>
    <w:p>
      <w:pPr>
        <w:ind w:left="1260" w:hanging="1260"/>
        <w:rPr>
          <w:rFonts w:hint="default"/>
        </w:rPr>
      </w:pPr>
      <w:r>
        <w:t>公差甲</w:t>
      </w:r>
      <w:r>
        <w:rPr>
          <w:rFonts w:hint="default"/>
        </w:rPr>
        <w:tab/>
      </w:r>
      <w:r>
        <w:rPr>
          <w:rFonts w:hint="default"/>
        </w:rPr>
        <w:t>别胡说八道了!</w:t>
      </w:r>
    </w:p>
    <w:p>
      <w:pPr>
        <w:ind w:left="1260" w:hanging="1260"/>
      </w:pPr>
      <w:r>
        <w:t>范仲禹</w:t>
      </w:r>
      <w:r>
        <w:rPr>
          <w:rFonts w:hint="default"/>
        </w:rPr>
        <w:tab/>
      </w:r>
      <w:r>
        <w:t>【</w:t>
      </w:r>
      <w:r>
        <w:rPr>
          <w:rFonts w:ascii="楷体" w:hAnsi="楷体" w:eastAsia="楷体" w:cs="楷体"/>
        </w:rPr>
        <w:t>四平调</w:t>
      </w:r>
      <w:r>
        <w:t>】我和你一无冤仇二无有怨恨，打我皮破鲜</w:t>
      </w:r>
      <w:r>
        <w:rPr>
          <w:rFonts w:hint="eastAsia"/>
          <w:sz w:val="18"/>
          <w:szCs w:val="18"/>
        </w:rPr>
        <w:t>呐</w:t>
      </w:r>
      <w:r>
        <w:t>血淋，啊，鲜血淋。</w:t>
      </w:r>
    </w:p>
    <w:p>
      <w:pPr>
        <w:ind w:left="1260" w:hanging="1260"/>
        <w:rPr>
          <w:rFonts w:hint="default"/>
        </w:rPr>
      </w:pPr>
      <w:r>
        <w:t>公差甲</w:t>
      </w:r>
      <w:r>
        <w:rPr>
          <w:rFonts w:hint="default"/>
        </w:rPr>
        <w:tab/>
      </w:r>
      <w:r>
        <w:rPr>
          <w:rFonts w:hint="default"/>
        </w:rPr>
        <w:t>哎呀，我这个，我这明白了，这人啊。大概是让人给打了。这么着吧，咱们劝劝他吧。</w:t>
      </w:r>
    </w:p>
    <w:p>
      <w:pPr>
        <w:ind w:left="1260" w:hanging="1260"/>
        <w:rPr>
          <w:rFonts w:hint="default"/>
        </w:rPr>
      </w:pPr>
      <w:r>
        <w:rPr>
          <w:rFonts w:hint="default"/>
        </w:rPr>
        <w:t>公差甲、公差乙</w:t>
      </w:r>
      <w:r>
        <w:rPr>
          <w:rFonts w:hint="default"/>
        </w:rPr>
        <w:tab/>
      </w:r>
      <w:r>
        <w:rPr>
          <w:rFonts w:hint="default"/>
        </w:rPr>
        <w:t>劝劝他。</w:t>
      </w:r>
    </w:p>
    <w:p>
      <w:pPr>
        <w:ind w:left="1260" w:hanging="1260"/>
      </w:pPr>
      <w:r>
        <w:rPr>
          <w:rFonts w:hint="default"/>
        </w:rPr>
        <w:t>公差甲</w:t>
      </w:r>
      <w:r>
        <w:rPr>
          <w:rFonts w:hint="default"/>
        </w:rPr>
        <w:tab/>
      </w:r>
      <w:r>
        <w:t>【</w:t>
      </w:r>
      <w:r>
        <w:rPr>
          <w:rFonts w:ascii="楷体" w:hAnsi="楷体" w:eastAsia="楷体" w:cs="楷体"/>
        </w:rPr>
        <w:t>四平调</w:t>
      </w:r>
      <w:r>
        <w:t>】是何人将你的头打破，你去寻找对头人，啊，对头人。</w:t>
      </w:r>
    </w:p>
    <w:p>
      <w:pPr>
        <w:ind w:left="1260" w:hanging="1260"/>
        <w:rPr>
          <w:rFonts w:hint="default"/>
        </w:rPr>
      </w:pPr>
      <w:r>
        <w:t>公差甲</w:t>
      </w:r>
      <w:r>
        <w:rPr>
          <w:rFonts w:hint="default"/>
        </w:rPr>
        <w:tab/>
      </w:r>
      <w:r>
        <w:rPr>
          <w:rFonts w:hint="default"/>
        </w:rPr>
        <w:t>你瞧是不是?诶，话是开心的钥匙，你瞧他就势——明白了。诶，你瞧，他走他的，咱们哥俩走咱们哥俩的。</w:t>
      </w:r>
    </w:p>
    <w:p>
      <w:pPr>
        <w:ind w:left="1260" w:hanging="1260"/>
        <w:rPr>
          <w:rFonts w:hint="default"/>
        </w:rPr>
      </w:pPr>
      <w:r>
        <w:rPr>
          <w:rFonts w:hint="default"/>
        </w:rPr>
        <w:t>公差甲</w:t>
      </w:r>
      <w:r>
        <w:rPr>
          <w:rFonts w:hint="default"/>
        </w:rPr>
        <w:tab/>
      </w:r>
      <w:r>
        <w:rPr>
          <w:rFonts w:hint="default"/>
        </w:rPr>
        <w:t>哦哟，哦哟，哦哟嚯。</w:t>
      </w:r>
    </w:p>
    <w:p>
      <w:pPr>
        <w:ind w:left="1260" w:hanging="1260"/>
      </w:pPr>
      <w:r>
        <w:t>范仲禹</w:t>
      </w:r>
      <w:r>
        <w:rPr>
          <w:rFonts w:hint="default"/>
        </w:rPr>
        <w:tab/>
      </w:r>
      <w:r>
        <w:t>你是我的儿子啊。</w:t>
      </w:r>
    </w:p>
    <w:p>
      <w:pPr>
        <w:ind w:left="1260" w:hanging="1260"/>
      </w:pPr>
      <w:r>
        <w:t>范仲禹</w:t>
      </w:r>
      <w:r>
        <w:rPr>
          <w:rFonts w:hint="default"/>
        </w:rPr>
        <w:tab/>
      </w:r>
      <w:r>
        <w:t>他是我的儿子啊。</w:t>
      </w:r>
    </w:p>
    <w:p>
      <w:pPr>
        <w:ind w:left="1260" w:hanging="1260"/>
      </w:pPr>
      <w:r>
        <w:t>范仲禹</w:t>
      </w:r>
      <w:r>
        <w:rPr>
          <w:rFonts w:hint="default"/>
        </w:rPr>
        <w:tab/>
      </w:r>
      <w:r>
        <w:t>唉，儿呀，啊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】叫一声范金儿你来了吧，我的儿啊!</w:t>
      </w:r>
    </w:p>
    <w:p>
      <w:pPr>
        <w:ind w:left="1260" w:hanging="1260"/>
        <w:rPr>
          <w:rFonts w:hint="default"/>
        </w:rPr>
      </w:pPr>
      <w:r>
        <w:t>公差甲</w:t>
      </w:r>
      <w:r>
        <w:rPr>
          <w:rFonts w:hint="default"/>
        </w:rPr>
        <w:tab/>
      </w:r>
      <w:r>
        <w:rPr>
          <w:rFonts w:hint="default"/>
        </w:rPr>
        <w:t>儿子有这个，你瞧有长这个的吗?</w:t>
      </w:r>
    </w:p>
    <w:p>
      <w:pPr>
        <w:ind w:left="1260" w:hanging="1260"/>
      </w:pPr>
      <w:r>
        <w:t>范仲禹</w:t>
      </w:r>
      <w:r>
        <w:rPr>
          <w:rFonts w:hint="default"/>
        </w:rPr>
        <w:tab/>
      </w:r>
      <w:r>
        <w:t>【</w:t>
      </w:r>
      <w:r>
        <w:rPr>
          <w:rFonts w:ascii="楷体" w:hAnsi="楷体" w:eastAsia="楷体" w:cs="楷体"/>
        </w:rPr>
        <w:t>四平调</w:t>
      </w:r>
      <w:r>
        <w:t>】送儿到学中攻读书文，啊，攻读书文</w:t>
      </w:r>
      <w:r>
        <w:rPr>
          <w:rFonts w:hint="eastAsia"/>
          <w:sz w:val="18"/>
          <w:szCs w:val="18"/>
        </w:rPr>
        <w:t>呐</w:t>
      </w:r>
      <w:r>
        <w:t>。</w:t>
      </w:r>
    </w:p>
    <w:p>
      <w:pPr>
        <w:ind w:left="1260" w:hanging="1260"/>
        <w:rPr>
          <w:rFonts w:hint="default"/>
        </w:rPr>
      </w:pPr>
      <w:r>
        <w:rPr>
          <w:rFonts w:hint="default"/>
        </w:rPr>
        <w:t>公差甲</w:t>
      </w:r>
      <w:r>
        <w:rPr>
          <w:rFonts w:hint="default"/>
        </w:rPr>
        <w:tab/>
      </w:r>
      <w:r>
        <w:rPr>
          <w:rFonts w:hint="default"/>
        </w:rPr>
        <w:t>我打你了得。</w:t>
      </w:r>
    </w:p>
    <w:p>
      <w:pPr>
        <w:ind w:left="1260" w:hanging="1260"/>
        <w:rPr>
          <w:rFonts w:hint="default"/>
        </w:rPr>
      </w:pPr>
      <w:r>
        <w:rPr>
          <w:rFonts w:hint="default"/>
        </w:rPr>
        <w:t>公差甲</w:t>
      </w:r>
      <w:r>
        <w:rPr>
          <w:rFonts w:hint="default"/>
        </w:rPr>
        <w:tab/>
      </w:r>
      <w:r>
        <w:rPr>
          <w:rFonts w:hint="default"/>
        </w:rPr>
        <w:t>用棍子打你，我。</w:t>
      </w:r>
      <w:r>
        <w:rPr>
          <w:rFonts w:hint="default"/>
        </w:rPr>
        <w:tab/>
      </w:r>
    </w:p>
    <w:p>
      <w:pPr>
        <w:ind w:left="1260" w:hanging="1260"/>
        <w:rPr>
          <w:rFonts w:hint="default"/>
        </w:rPr>
      </w:pPr>
      <w:r>
        <w:rPr>
          <w:rFonts w:hint="default"/>
        </w:rPr>
        <w:t>公差乙</w:t>
      </w:r>
      <w:r>
        <w:rPr>
          <w:rFonts w:hint="default"/>
        </w:rPr>
        <w:tab/>
      </w:r>
      <w:r>
        <w:rPr>
          <w:rFonts w:hint="default"/>
        </w:rPr>
        <w:t>我说伙计啊，我明白了。</w:t>
      </w:r>
    </w:p>
    <w:p>
      <w:pPr>
        <w:ind w:left="1260" w:hanging="1260"/>
        <w:rPr>
          <w:rFonts w:hint="default"/>
        </w:rPr>
      </w:pPr>
      <w:r>
        <w:rPr>
          <w:rFonts w:hint="default"/>
        </w:rPr>
        <w:t>公差甲</w:t>
      </w:r>
      <w:r>
        <w:rPr>
          <w:rFonts w:hint="default"/>
        </w:rPr>
        <w:tab/>
      </w:r>
      <w:r>
        <w:rPr>
          <w:rFonts w:hint="default"/>
        </w:rPr>
        <w:t>你明白什么呀。</w:t>
      </w:r>
    </w:p>
    <w:p>
      <w:pPr>
        <w:ind w:left="1260" w:hanging="1260"/>
        <w:rPr>
          <w:rFonts w:hint="default"/>
        </w:rPr>
      </w:pPr>
      <w:r>
        <w:rPr>
          <w:rFonts w:hint="default"/>
        </w:rPr>
        <w:t>公差乙</w:t>
      </w:r>
      <w:r>
        <w:rPr>
          <w:rFonts w:hint="default"/>
        </w:rPr>
        <w:tab/>
      </w:r>
      <w:r>
        <w:rPr>
          <w:rFonts w:hint="default"/>
        </w:rPr>
        <w:t>他把儿子丢了，</w:t>
      </w:r>
    </w:p>
    <w:p>
      <w:pPr>
        <w:ind w:left="1260" w:hanging="1260"/>
        <w:rPr>
          <w:rFonts w:hint="default"/>
        </w:rPr>
      </w:pPr>
      <w:r>
        <w:rPr>
          <w:rFonts w:hint="default"/>
        </w:rPr>
        <w:t>公差甲</w:t>
      </w:r>
      <w:r>
        <w:rPr>
          <w:rFonts w:hint="default"/>
        </w:rPr>
        <w:tab/>
      </w:r>
      <w:r>
        <w:rPr>
          <w:rFonts w:hint="default"/>
        </w:rPr>
        <w:t>哦。</w:t>
      </w:r>
    </w:p>
    <w:p>
      <w:pPr>
        <w:ind w:left="1260" w:hanging="1260"/>
        <w:rPr>
          <w:rFonts w:hint="default"/>
        </w:rPr>
      </w:pPr>
      <w:r>
        <w:rPr>
          <w:rFonts w:hint="default"/>
        </w:rPr>
        <w:t>公差乙</w:t>
      </w:r>
      <w:r>
        <w:rPr>
          <w:rFonts w:hint="default"/>
        </w:rPr>
        <w:tab/>
      </w:r>
      <w:r>
        <w:rPr>
          <w:rFonts w:hint="default"/>
        </w:rPr>
        <w:t>心里头一着急啊，</w:t>
      </w:r>
    </w:p>
    <w:p>
      <w:pPr>
        <w:ind w:left="1260" w:hanging="1260"/>
        <w:rPr>
          <w:rFonts w:hint="default"/>
        </w:rPr>
      </w:pPr>
      <w:r>
        <w:rPr>
          <w:rFonts w:hint="default"/>
        </w:rPr>
        <w:t>公差甲</w:t>
      </w:r>
      <w:r>
        <w:rPr>
          <w:rFonts w:hint="default"/>
        </w:rPr>
        <w:tab/>
      </w:r>
      <w:r>
        <w:rPr>
          <w:rFonts w:hint="default"/>
        </w:rPr>
        <w:t>对。</w:t>
      </w:r>
    </w:p>
    <w:p>
      <w:pPr>
        <w:ind w:left="1260" w:hanging="1260"/>
        <w:rPr>
          <w:rFonts w:hint="default"/>
        </w:rPr>
      </w:pPr>
      <w:r>
        <w:rPr>
          <w:rFonts w:hint="default"/>
        </w:rPr>
        <w:t>公差乙</w:t>
      </w:r>
      <w:r>
        <w:rPr>
          <w:rFonts w:hint="default"/>
        </w:rPr>
        <w:tab/>
      </w:r>
      <w:r>
        <w:rPr>
          <w:rFonts w:hint="default"/>
        </w:rPr>
        <w:t>痰迷心窍。</w:t>
      </w:r>
    </w:p>
    <w:p>
      <w:pPr>
        <w:ind w:left="1260" w:hanging="1260"/>
        <w:rPr>
          <w:rFonts w:hint="default"/>
        </w:rPr>
      </w:pPr>
      <w:r>
        <w:rPr>
          <w:rFonts w:hint="default"/>
        </w:rPr>
        <w:t>公差甲</w:t>
      </w:r>
      <w:r>
        <w:rPr>
          <w:rFonts w:hint="default"/>
        </w:rPr>
        <w:tab/>
      </w:r>
      <w:r>
        <w:rPr>
          <w:rFonts w:hint="default"/>
        </w:rPr>
        <w:t>那怎么办?</w:t>
      </w:r>
    </w:p>
    <w:p>
      <w:pPr>
        <w:ind w:left="1260" w:hanging="1260"/>
        <w:rPr>
          <w:rFonts w:hint="default"/>
        </w:rPr>
      </w:pPr>
      <w:r>
        <w:rPr>
          <w:rFonts w:hint="default"/>
        </w:rPr>
        <w:t>公差乙</w:t>
      </w:r>
      <w:r>
        <w:rPr>
          <w:rFonts w:hint="default"/>
        </w:rPr>
        <w:tab/>
      </w:r>
      <w:r>
        <w:rPr>
          <w:rFonts w:hint="default"/>
        </w:rPr>
        <w:t>你听我劝劝他吧。</w:t>
      </w:r>
    </w:p>
    <w:p>
      <w:pPr>
        <w:ind w:left="1260" w:hanging="1260"/>
        <w:rPr>
          <w:rFonts w:hint="default"/>
        </w:rPr>
      </w:pPr>
      <w:r>
        <w:rPr>
          <w:rFonts w:hint="default"/>
        </w:rPr>
        <w:t>公差甲</w:t>
      </w:r>
      <w:r>
        <w:rPr>
          <w:rFonts w:hint="default"/>
        </w:rPr>
        <w:tab/>
      </w:r>
      <w:r>
        <w:rPr>
          <w:rFonts w:hint="default"/>
        </w:rPr>
        <w:t>对对，瞧你的吧。</w:t>
      </w:r>
    </w:p>
    <w:p>
      <w:pPr>
        <w:ind w:left="1260" w:hanging="1260"/>
        <w:rPr>
          <w:rFonts w:hint="default"/>
        </w:rPr>
      </w:pPr>
      <w:r>
        <w:rPr>
          <w:rFonts w:hint="default"/>
        </w:rPr>
        <w:t>公差乙</w:t>
      </w:r>
      <w:r>
        <w:rPr>
          <w:rFonts w:hint="default"/>
        </w:rPr>
        <w:tab/>
      </w:r>
      <w:r>
        <w:rPr>
          <w:rFonts w:hint="default"/>
        </w:rPr>
        <w:t>诶，听我的吧。</w:t>
      </w:r>
    </w:p>
    <w:p>
      <w:pPr>
        <w:ind w:left="1260" w:hanging="1260"/>
      </w:pPr>
      <w:r>
        <w:rPr>
          <w:rFonts w:hint="default"/>
        </w:rPr>
        <w:t>公差乙</w:t>
      </w:r>
      <w:r>
        <w:rPr>
          <w:rFonts w:hint="default"/>
        </w:rPr>
        <w:tab/>
      </w:r>
      <w:r>
        <w:t>【</w:t>
      </w:r>
      <w:r>
        <w:rPr>
          <w:rFonts w:ascii="楷体" w:hAnsi="楷体" w:eastAsia="楷体" w:cs="楷体"/>
        </w:rPr>
        <w:t>四平调</w:t>
      </w:r>
      <w:r>
        <w:t>】你不必想你的亲生子，不久一定把家回，啊，把家回。</w:t>
      </w:r>
    </w:p>
    <w:p>
      <w:pPr>
        <w:ind w:left="1260" w:hanging="1260"/>
        <w:rPr>
          <w:rFonts w:hint="default"/>
        </w:rPr>
      </w:pPr>
      <w:r>
        <w:t>公差乙</w:t>
      </w:r>
      <w:r>
        <w:rPr>
          <w:rFonts w:hint="default"/>
        </w:rPr>
        <w:tab/>
      </w:r>
      <w:r>
        <w:rPr>
          <w:rFonts w:hint="default"/>
        </w:rPr>
        <w:t>你瞧见没有，</w:t>
      </w:r>
    </w:p>
    <w:p>
      <w:pPr>
        <w:ind w:left="1260" w:hanging="1260"/>
        <w:rPr>
          <w:rFonts w:hint="default"/>
        </w:rPr>
      </w:pPr>
      <w:r>
        <w:rPr>
          <w:rFonts w:hint="default"/>
        </w:rPr>
        <w:t>公差甲</w:t>
      </w:r>
      <w:r>
        <w:rPr>
          <w:rFonts w:hint="default"/>
        </w:rPr>
        <w:tab/>
      </w:r>
      <w:r>
        <w:rPr>
          <w:rFonts w:hint="default"/>
        </w:rPr>
        <w:t>对。</w:t>
      </w:r>
    </w:p>
    <w:p>
      <w:pPr>
        <w:ind w:left="1260" w:hanging="1260"/>
        <w:rPr>
          <w:rFonts w:hint="default"/>
        </w:rPr>
      </w:pPr>
      <w:r>
        <w:rPr>
          <w:rFonts w:hint="default"/>
        </w:rPr>
        <w:t>公差乙</w:t>
      </w:r>
      <w:r>
        <w:rPr>
          <w:rFonts w:hint="default"/>
        </w:rPr>
        <w:tab/>
      </w:r>
      <w:r>
        <w:rPr>
          <w:rFonts w:hint="default"/>
        </w:rPr>
        <w:t>我再给他劝劝，他就明白了。</w:t>
      </w:r>
    </w:p>
    <w:p>
      <w:pPr>
        <w:ind w:left="1260" w:hanging="1260"/>
        <w:rPr>
          <w:rFonts w:hint="default"/>
        </w:rPr>
      </w:pPr>
      <w:r>
        <w:rPr>
          <w:rFonts w:hint="default"/>
        </w:rPr>
        <w:t>公差甲</w:t>
      </w:r>
      <w:r>
        <w:rPr>
          <w:rFonts w:hint="default"/>
        </w:rPr>
        <w:tab/>
      </w:r>
      <w:r>
        <w:rPr>
          <w:rFonts w:hint="default"/>
        </w:rPr>
        <w:t>是有点明白。诶，你可别觉着怎么样，谁知道这位劝过来没劝过来。</w:t>
      </w:r>
    </w:p>
    <w:p>
      <w:pPr>
        <w:ind w:left="1260" w:hanging="1260"/>
        <w:rPr>
          <w:rFonts w:hint="default"/>
        </w:rPr>
      </w:pPr>
      <w:r>
        <w:rPr>
          <w:rFonts w:hint="default"/>
        </w:rPr>
        <w:t>公差乙</w:t>
      </w:r>
      <w:r>
        <w:rPr>
          <w:rFonts w:hint="default"/>
        </w:rPr>
        <w:tab/>
      </w:r>
      <w:r>
        <w:rPr>
          <w:rFonts w:hint="default"/>
        </w:rPr>
        <w:t>哎哟，哎哟。</w:t>
      </w:r>
    </w:p>
    <w:p>
      <w:pPr>
        <w:ind w:left="1260" w:hanging="1260"/>
        <w:rPr>
          <w:rFonts w:hint="default"/>
        </w:rPr>
      </w:pPr>
      <w:r>
        <w:rPr>
          <w:rFonts w:hint="default"/>
        </w:rPr>
        <w:t>公差甲</w:t>
      </w:r>
      <w:r>
        <w:rPr>
          <w:rFonts w:hint="default"/>
        </w:rPr>
        <w:tab/>
      </w:r>
      <w:r>
        <w:rPr>
          <w:rFonts w:hint="default"/>
        </w:rPr>
        <w:t>不行不行，这还不行。</w:t>
      </w:r>
    </w:p>
    <w:p>
      <w:pPr>
        <w:ind w:left="1260" w:hanging="1260"/>
        <w:rPr>
          <w:rFonts w:hint="default"/>
        </w:rPr>
      </w:pPr>
      <w:r>
        <w:rPr>
          <w:rFonts w:hint="default"/>
        </w:rPr>
        <w:t>公差乙</w:t>
      </w:r>
      <w:r>
        <w:rPr>
          <w:rFonts w:hint="default"/>
        </w:rPr>
        <w:tab/>
      </w:r>
      <w:r>
        <w:rPr>
          <w:rFonts w:hint="default"/>
        </w:rPr>
        <w:t>得，没劝过来。</w:t>
      </w:r>
    </w:p>
    <w:p>
      <w:pPr>
        <w:ind w:left="1260" w:hanging="1260"/>
      </w:pPr>
      <w:r>
        <w:t>范仲禹</w:t>
      </w:r>
      <w:r>
        <w:rPr>
          <w:rFonts w:hint="default"/>
        </w:rPr>
        <w:tab/>
      </w:r>
      <w:r>
        <w:t>你是我的妻子啊。</w:t>
      </w:r>
    </w:p>
    <w:p>
      <w:pPr>
        <w:ind w:left="1260" w:hanging="1260"/>
        <w:rPr>
          <w:rFonts w:hint="default"/>
        </w:rPr>
      </w:pPr>
      <w:r>
        <w:t>公差甲</w:t>
      </w:r>
      <w:r>
        <w:rPr>
          <w:rFonts w:hint="default"/>
        </w:rPr>
        <w:tab/>
      </w:r>
      <w:r>
        <w:rPr>
          <w:rFonts w:hint="default"/>
        </w:rPr>
        <w:t>嘿，你们还有这关系呐。</w:t>
      </w:r>
    </w:p>
    <w:p>
      <w:pPr>
        <w:ind w:left="1260" w:hanging="1260"/>
        <w:rPr>
          <w:rFonts w:hint="default"/>
        </w:rPr>
      </w:pPr>
      <w:r>
        <w:rPr>
          <w:rFonts w:hint="default"/>
        </w:rPr>
        <w:t>公差乙</w:t>
      </w:r>
      <w:r>
        <w:rPr>
          <w:rFonts w:hint="default"/>
        </w:rPr>
        <w:tab/>
      </w:r>
      <w:r>
        <w:rPr>
          <w:rFonts w:hint="default"/>
        </w:rPr>
        <w:t>这不玩笑吗?</w:t>
      </w:r>
    </w:p>
    <w:p>
      <w:pPr>
        <w:ind w:left="1260" w:hanging="1260"/>
      </w:pPr>
      <w:r>
        <w:t>范仲禹</w:t>
      </w:r>
      <w:r>
        <w:rPr>
          <w:rFonts w:hint="default"/>
        </w:rPr>
        <w:tab/>
      </w:r>
      <w:r>
        <w:t>他是我的妻子啊。</w:t>
      </w:r>
    </w:p>
    <w:p>
      <w:pPr>
        <w:ind w:left="1260" w:hanging="1260"/>
        <w:rPr>
          <w:rFonts w:hint="default"/>
        </w:rPr>
      </w:pPr>
      <w:r>
        <w:rPr>
          <w:rFonts w:hint="default"/>
        </w:rPr>
        <w:t>公差甲</w:t>
      </w:r>
      <w:r>
        <w:rPr>
          <w:rFonts w:hint="default"/>
        </w:rPr>
        <w:tab/>
      </w:r>
      <w:r>
        <w:rPr>
          <w:rFonts w:hint="default"/>
        </w:rPr>
        <w:t>没错，他戴着胡子呢还。</w:t>
      </w:r>
    </w:p>
    <w:p>
      <w:pPr>
        <w:ind w:left="1260" w:hanging="1260"/>
        <w:rPr>
          <w:rFonts w:hint="default"/>
        </w:rPr>
      </w:pPr>
      <w:r>
        <w:rPr>
          <w:rFonts w:hint="default"/>
        </w:rPr>
        <w:t>公差乙</w:t>
      </w:r>
      <w:r>
        <w:rPr>
          <w:rFonts w:hint="default"/>
        </w:rPr>
        <w:tab/>
      </w:r>
      <w:r>
        <w:rPr>
          <w:rFonts w:hint="default"/>
        </w:rPr>
        <w:t>这是玩笑好不好。</w:t>
      </w:r>
    </w:p>
    <w:p>
      <w:pPr>
        <w:ind w:left="1260" w:hanging="1260"/>
        <w:rPr>
          <w:rFonts w:hint="default"/>
        </w:rPr>
      </w:pPr>
      <w:r>
        <w:rPr>
          <w:rFonts w:hint="default"/>
        </w:rPr>
        <w:t>公差甲</w:t>
      </w:r>
      <w:r>
        <w:rPr>
          <w:rFonts w:hint="default"/>
        </w:rPr>
        <w:tab/>
      </w:r>
      <w:r>
        <w:rPr>
          <w:rFonts w:hint="default"/>
        </w:rPr>
        <w:t>得，没想到，你是他的媳妇儿。</w:t>
      </w:r>
    </w:p>
    <w:p>
      <w:pPr>
        <w:ind w:left="1260" w:hanging="1260"/>
      </w:pPr>
      <w:r>
        <w:t>范仲禹</w:t>
      </w:r>
      <w:r>
        <w:rPr>
          <w:rFonts w:hint="default"/>
        </w:rPr>
        <w:tab/>
      </w:r>
      <w:r>
        <w:t>唉，妻呀，啊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】叫一声陆氏妻你来了吧，我的妻呀!红罗帐内叙一叙苦情</w:t>
      </w:r>
      <w:r>
        <w:rPr>
          <w:rFonts w:hint="eastAsia"/>
          <w:sz w:val="18"/>
          <w:szCs w:val="18"/>
        </w:rPr>
        <w:t>呐</w:t>
      </w:r>
      <w:r>
        <w:t>，啊，叙一叙苦情</w:t>
      </w:r>
      <w:r>
        <w:rPr>
          <w:rFonts w:hint="eastAsia"/>
          <w:sz w:val="18"/>
          <w:szCs w:val="18"/>
        </w:rPr>
        <w:t>呐</w:t>
      </w:r>
      <w:r>
        <w:t>。</w:t>
      </w:r>
    </w:p>
    <w:p>
      <w:pPr>
        <w:ind w:left="1260" w:hanging="1260"/>
        <w:rPr>
          <w:rFonts w:hint="default"/>
        </w:rPr>
      </w:pPr>
      <w:r>
        <w:t>公差甲</w:t>
      </w:r>
      <w:r>
        <w:rPr>
          <w:rFonts w:hint="default"/>
        </w:rPr>
        <w:tab/>
      </w:r>
      <w:r>
        <w:rPr>
          <w:rFonts w:hint="default"/>
        </w:rPr>
        <w:t>咱这儿说说话吧。</w:t>
      </w:r>
    </w:p>
    <w:p>
      <w:pPr>
        <w:ind w:left="1260" w:hanging="1260"/>
        <w:rPr>
          <w:rFonts w:hint="default"/>
        </w:rPr>
      </w:pPr>
      <w:r>
        <w:rPr>
          <w:rFonts w:hint="default"/>
        </w:rPr>
        <w:t>公差甲</w:t>
      </w:r>
      <w:r>
        <w:rPr>
          <w:rFonts w:hint="default"/>
        </w:rPr>
        <w:tab/>
      </w:r>
      <w:r>
        <w:rPr>
          <w:rFonts w:hint="default"/>
        </w:rPr>
        <w:t>嘿!</w:t>
      </w:r>
    </w:p>
    <w:p>
      <w:pPr>
        <w:ind w:left="1260" w:hanging="1260"/>
        <w:rPr>
          <w:rFonts w:hint="default"/>
        </w:rPr>
      </w:pPr>
      <w:r>
        <w:rPr>
          <w:rFonts w:hint="default"/>
        </w:rPr>
        <w:t>公差甲</w:t>
      </w:r>
      <w:r>
        <w:rPr>
          <w:rFonts w:hint="default"/>
        </w:rPr>
        <w:tab/>
      </w:r>
      <w:r>
        <w:rPr>
          <w:rFonts w:hint="default"/>
        </w:rPr>
        <w:t>我打你啊，我得打你——</w:t>
      </w:r>
    </w:p>
    <w:p>
      <w:pPr>
        <w:ind w:left="1260" w:hanging="1260"/>
        <w:rPr>
          <w:rFonts w:hint="default"/>
        </w:rPr>
      </w:pPr>
      <w:r>
        <w:rPr>
          <w:rFonts w:hint="default"/>
        </w:rPr>
        <w:t>公差甲</w:t>
      </w:r>
      <w:r>
        <w:rPr>
          <w:rFonts w:hint="default"/>
        </w:rPr>
        <w:tab/>
      </w:r>
      <w:r>
        <w:rPr>
          <w:rFonts w:hint="default"/>
        </w:rPr>
        <w:t>我打你啊。</w:t>
      </w:r>
    </w:p>
    <w:p>
      <w:pPr>
        <w:ind w:left="1260" w:hanging="1260"/>
        <w:rPr>
          <w:rFonts w:hint="default"/>
        </w:rPr>
      </w:pPr>
      <w:r>
        <w:rPr>
          <w:rFonts w:hint="default"/>
        </w:rPr>
        <w:t>公差甲</w:t>
      </w:r>
      <w:r>
        <w:rPr>
          <w:rFonts w:hint="default"/>
        </w:rPr>
        <w:tab/>
      </w:r>
      <w:r>
        <w:rPr>
          <w:rFonts w:hint="default"/>
        </w:rPr>
        <w:t>嘿，哎呀，这不对啊，一定是啊，他媳妇儿啊，被人给拐跑了。他心里头，痰迷心窍了。</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rPr>
          <w:rFonts w:hint="default"/>
        </w:rPr>
        <w:t>公差甲</w:t>
      </w:r>
      <w:r>
        <w:rPr>
          <w:rFonts w:hint="default"/>
        </w:rPr>
        <w:tab/>
      </w:r>
      <w:r>
        <w:rPr>
          <w:rFonts w:hint="default"/>
        </w:rPr>
        <w:t>这么着吧，咱俩一块儿再劝劝他吧。</w:t>
      </w:r>
    </w:p>
    <w:p>
      <w:pPr>
        <w:ind w:left="1260" w:hanging="1260"/>
        <w:rPr>
          <w:rFonts w:hint="default"/>
        </w:rPr>
      </w:pPr>
      <w:r>
        <w:rPr>
          <w:rFonts w:hint="default"/>
        </w:rPr>
        <w:t>公差乙</w:t>
      </w:r>
      <w:r>
        <w:rPr>
          <w:rFonts w:hint="default"/>
        </w:rPr>
        <w:tab/>
      </w:r>
      <w:r>
        <w:rPr>
          <w:rFonts w:hint="default"/>
        </w:rPr>
        <w:t>诶，一块儿劝劝他吧，一块儿劝劝他吧。</w:t>
      </w:r>
    </w:p>
    <w:p>
      <w:pPr>
        <w:ind w:left="1260" w:hanging="1260"/>
        <w:rPr>
          <w:rFonts w:hint="default"/>
        </w:rPr>
      </w:pPr>
      <w:r>
        <w:rPr>
          <w:rFonts w:hint="default"/>
        </w:rPr>
        <w:t>公差甲</w:t>
      </w:r>
      <w:r>
        <w:rPr>
          <w:rFonts w:hint="eastAsia"/>
        </w:rPr>
        <w:t>、</w:t>
      </w:r>
      <w:r>
        <w:rPr>
          <w:rFonts w:hint="default"/>
        </w:rPr>
        <w:t>公差乙</w:t>
      </w:r>
      <w:r>
        <w:rPr>
          <w:rFonts w:hint="eastAsia"/>
        </w:rPr>
        <w:tab/>
      </w:r>
      <w:r>
        <w:rPr>
          <w:rFonts w:hint="default"/>
        </w:rPr>
        <w:t>一块儿劝劝吧。</w:t>
      </w:r>
    </w:p>
    <w:p>
      <w:pPr>
        <w:ind w:left="1260" w:hanging="1260"/>
        <w:rPr>
          <w:rFonts w:hint="default"/>
        </w:rPr>
      </w:pPr>
      <w:r>
        <w:rPr>
          <w:rFonts w:hint="default"/>
        </w:rPr>
        <w:t>公差甲</w:t>
      </w:r>
      <w:r>
        <w:rPr>
          <w:rFonts w:hint="eastAsia"/>
        </w:rPr>
        <w:tab/>
      </w:r>
      <w:r>
        <w:t>【</w:t>
      </w:r>
      <w:r>
        <w:rPr>
          <w:rFonts w:ascii="楷体" w:hAnsi="楷体" w:eastAsia="楷体" w:cs="楷体"/>
        </w:rPr>
        <w:t>四平调</w:t>
      </w:r>
      <w:r>
        <w:t>】说</w:t>
      </w:r>
      <w:r>
        <w:rPr>
          <w:rFonts w:hint="default"/>
        </w:rPr>
        <w:t>我是你的娇生子，</w:t>
      </w:r>
    </w:p>
    <w:p>
      <w:pPr>
        <w:ind w:left="1260" w:hanging="1260"/>
        <w:rPr>
          <w:rFonts w:hint="default"/>
        </w:rPr>
      </w:pPr>
      <w:r>
        <w:rPr>
          <w:rFonts w:hint="default"/>
        </w:rPr>
        <w:t>公差乙</w:t>
      </w:r>
      <w:r>
        <w:rPr>
          <w:rFonts w:hint="eastAsia"/>
        </w:rPr>
        <w:tab/>
      </w:r>
      <w:r>
        <w:t>【</w:t>
      </w:r>
      <w:r>
        <w:rPr>
          <w:rFonts w:ascii="楷体" w:hAnsi="楷体" w:eastAsia="楷体" w:cs="楷体"/>
        </w:rPr>
        <w:t>四平调</w:t>
      </w:r>
      <w:r>
        <w:t>】又</w:t>
      </w:r>
      <w:r>
        <w:rPr>
          <w:rFonts w:hint="default"/>
        </w:rPr>
        <w:t>说我是你结发的人</w:t>
      </w:r>
      <w:r>
        <w:rPr>
          <w:rFonts w:hint="default"/>
          <w:sz w:val="18"/>
          <w:szCs w:val="18"/>
        </w:rPr>
        <w:t>呐</w:t>
      </w:r>
      <w:r>
        <w:rPr>
          <w:rFonts w:hint="default"/>
        </w:rPr>
        <w:t>。</w:t>
      </w:r>
    </w:p>
    <w:p>
      <w:pPr>
        <w:ind w:left="1260" w:hanging="1260"/>
      </w:pPr>
      <w:r>
        <w:rPr>
          <w:rFonts w:hint="default"/>
        </w:rPr>
        <w:t>公差甲</w:t>
      </w:r>
      <w:r>
        <w:rPr>
          <w:rFonts w:hint="eastAsia"/>
        </w:rPr>
        <w:t>、</w:t>
      </w:r>
      <w:r>
        <w:rPr>
          <w:rFonts w:hint="default"/>
        </w:rPr>
        <w:t>公差乙</w:t>
      </w:r>
      <w:r>
        <w:rPr>
          <w:rFonts w:hint="eastAsia"/>
        </w:rPr>
        <w:tab/>
      </w:r>
      <w:r>
        <w:t>【</w:t>
      </w:r>
      <w:r>
        <w:rPr>
          <w:rFonts w:ascii="楷体" w:hAnsi="楷体" w:eastAsia="楷体" w:cs="楷体"/>
        </w:rPr>
        <w:t>四平调</w:t>
      </w:r>
      <w:r>
        <w:t>】冤有头来债有主</w:t>
      </w:r>
      <w:r>
        <w:rPr>
          <w:rFonts w:hint="eastAsia"/>
        </w:rPr>
        <w:t>，狭路相</w:t>
      </w:r>
      <w:r>
        <w:rPr>
          <w:rFonts w:hint="default"/>
          <w:sz w:val="18"/>
          <w:szCs w:val="18"/>
        </w:rPr>
        <w:t>呃</w:t>
      </w:r>
      <w:r>
        <w:rPr>
          <w:rFonts w:hint="eastAsia"/>
        </w:rPr>
        <w:t>逢</w:t>
      </w:r>
      <w:r>
        <w:rPr>
          <w:rFonts w:hint="default"/>
        </w:rPr>
        <w:t>遇对头。</w:t>
      </w:r>
    </w:p>
    <w:p>
      <w:pPr>
        <w:ind w:left="1260" w:hanging="1260"/>
      </w:pPr>
      <w:r>
        <w:t>范仲禹</w:t>
      </w:r>
      <w:r>
        <w:rPr>
          <w:rFonts w:hint="default"/>
        </w:rPr>
        <w:tab/>
      </w:r>
      <w:r>
        <w:t>【</w:t>
      </w:r>
      <w:r>
        <w:rPr>
          <w:rFonts w:ascii="楷体" w:hAnsi="楷体" w:eastAsia="楷体" w:cs="楷体"/>
        </w:rPr>
        <w:t>四平调</w:t>
      </w:r>
      <w:r>
        <w:t>】这才是清平世界</w:t>
      </w:r>
      <w:r>
        <w:rPr>
          <w:rFonts w:hint="eastAsia"/>
        </w:rPr>
        <w:t>，</w:t>
      </w:r>
      <w:r>
        <w:t>朗朗</w:t>
      </w:r>
      <w:r>
        <w:rPr>
          <w:rFonts w:hint="eastAsia"/>
          <w:sz w:val="18"/>
          <w:szCs w:val="18"/>
        </w:rPr>
        <w:t>呃</w:t>
      </w:r>
      <w:r>
        <w:t>乾坤，平白风起</w:t>
      </w:r>
      <w:r>
        <w:rPr>
          <w:rFonts w:hint="eastAsia"/>
        </w:rPr>
        <w:t>强忍</w:t>
      </w:r>
      <w:r>
        <w:t>歔欷</w:t>
      </w:r>
      <w:r>
        <w:rPr>
          <w:rStyle w:val="66"/>
        </w:rPr>
        <w:footnoteReference w:id="494"/>
      </w:r>
      <w:r>
        <w:t>。</w:t>
      </w:r>
    </w:p>
    <w:p>
      <w:pPr>
        <w:ind w:left="1260" w:hanging="1260"/>
        <w:rPr>
          <w:rFonts w:hint="default"/>
        </w:rPr>
      </w:pPr>
      <w:r>
        <w:t>公差甲</w:t>
      </w:r>
      <w:r>
        <w:rPr>
          <w:rFonts w:hint="default"/>
        </w:rPr>
        <w:tab/>
      </w:r>
      <w:r>
        <w:rPr>
          <w:rFonts w:hint="default"/>
        </w:rPr>
        <w:t>我打，我打。</w:t>
      </w:r>
    </w:p>
    <w:p>
      <w:pPr>
        <w:ind w:left="1260" w:hanging="1260"/>
        <w:rPr>
          <w:rFonts w:hint="default"/>
        </w:rPr>
      </w:pPr>
      <w:r>
        <w:rPr>
          <w:rFonts w:hint="default"/>
        </w:rPr>
        <w:t>公差乙</w:t>
      </w:r>
      <w:r>
        <w:rPr>
          <w:rFonts w:hint="default"/>
        </w:rPr>
        <w:tab/>
      </w:r>
      <w:r>
        <w:rPr>
          <w:rFonts w:hint="default"/>
        </w:rPr>
        <w:t>打，打。</w:t>
      </w:r>
    </w:p>
    <w:p>
      <w:pPr>
        <w:ind w:left="1260" w:hanging="1260"/>
        <w:rPr>
          <w:rFonts w:hint="default"/>
        </w:rPr>
      </w:pPr>
      <w:r>
        <w:t>公差甲</w:t>
      </w:r>
      <w:r>
        <w:rPr>
          <w:rFonts w:hint="default"/>
        </w:rPr>
        <w:tab/>
      </w:r>
      <w:r>
        <w:rPr>
          <w:rFonts w:hint="default"/>
        </w:rPr>
        <w:t>瞧瞧他的包袱，包袱里的东西。诶，得着——</w:t>
      </w:r>
    </w:p>
    <w:p>
      <w:pPr>
        <w:ind w:left="1260" w:hanging="1260"/>
      </w:pPr>
      <w:r>
        <w:t>(范仲禹</w:t>
      </w:r>
      <w:r>
        <w:rPr>
          <w:rFonts w:hint="default"/>
        </w:rPr>
        <w:tab/>
      </w:r>
      <w:r>
        <w:rPr>
          <w:rFonts w:hint="eastAsia"/>
        </w:rPr>
        <w:t>且住。适才天兵天将，叫我上天做玉皇，我不免驾起祥云者。</w:t>
      </w:r>
      <w:r>
        <w:t>)</w:t>
      </w:r>
    </w:p>
    <w:p>
      <w:pPr>
        <w:ind w:left="1260" w:hanging="1260"/>
      </w:pPr>
      <w:r>
        <w:t>(范仲禹</w:t>
      </w:r>
      <w:r>
        <w:rPr>
          <w:rFonts w:hint="default"/>
        </w:rPr>
        <w:tab/>
      </w:r>
      <w:r>
        <w:rPr>
          <w:rFonts w:hint="eastAsia"/>
        </w:rPr>
        <w:t>哈哈，哈哈，啊呵哈哈哈……</w:t>
      </w:r>
      <w:r>
        <w:t>(</w:t>
      </w:r>
      <w:r>
        <w:rPr>
          <w:rFonts w:hint="eastAsia" w:ascii="楷体" w:hAnsi="楷体" w:eastAsia="楷体" w:cs="楷体"/>
        </w:rPr>
        <w:t>笑介</w:t>
      </w:r>
      <w:r>
        <w:t>))</w:t>
      </w:r>
    </w:p>
    <w:p>
      <w:pPr>
        <w:rPr>
          <w:rFonts w:hint="eastAsia"/>
        </w:rPr>
      </w:pPr>
      <w:bookmarkStart w:id="192" w:name="__RefHeading___Toc414518318"/>
      <w:bookmarkEnd w:id="192"/>
      <w:bookmarkStart w:id="193" w:name="_Toc770580197"/>
      <w:r>
        <w:rPr>
          <w:rFonts w:hint="eastAsia"/>
        </w:rPr>
        <w:br w:type="page"/>
      </w:r>
    </w:p>
    <w:p>
      <w:pPr>
        <w:pStyle w:val="126"/>
        <w:bidi w:val="0"/>
      </w:pPr>
      <w:r>
        <w:rPr>
          <w:rFonts w:hint="eastAsia"/>
        </w:rPr>
        <w:t xml:space="preserve">铁莲花 </w:t>
      </w:r>
      <w:r>
        <w:rPr>
          <w:rFonts w:hint="eastAsia"/>
          <w:sz w:val="24"/>
          <w:szCs w:val="24"/>
        </w:rPr>
        <w:t>之</w:t>
      </w:r>
      <w:r>
        <w:rPr>
          <w:rFonts w:hint="eastAsia"/>
        </w:rPr>
        <w:t xml:space="preserve"> 刘子忠</w:t>
      </w:r>
      <w:bookmarkEnd w:id="19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】这大雪不住纷纷飘荡,不知弟妹投奔何方。将身来在草堂以上，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】只见定生倒卧雪旁。</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醒来!</w:t>
      </w:r>
    </w:p>
    <w:p>
      <w:pPr>
        <w:ind w:left="1260" w:hanging="1260"/>
      </w:pPr>
      <w:r>
        <w:rPr>
          <w:rStyle w:val="99"/>
          <w:rFonts w:ascii="宋体" w:hAnsi="宋体" w:cs="宋体"/>
          <w:bCs/>
          <w:color w:val="000000"/>
          <w:szCs w:val="21"/>
        </w:rPr>
        <w:t>哎呀儿啊，这样的大雪寒天，儿不在学中攻书，为何躺在雪地呀?</w:t>
      </w:r>
    </w:p>
    <w:p>
      <w:pPr>
        <w:ind w:left="1260" w:hanging="1260"/>
      </w:pPr>
      <w:r>
        <w:rPr>
          <w:rStyle w:val="99"/>
          <w:rFonts w:ascii="宋体" w:hAnsi="宋体" w:cs="宋体"/>
          <w:bCs/>
          <w:color w:val="000000"/>
          <w:szCs w:val="21"/>
        </w:rPr>
        <w:t>哦?为伯的不信呐。</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】儿前世念了断头经</w:t>
      </w:r>
      <w:r>
        <w:rPr>
          <w:rStyle w:val="99"/>
          <w:rFonts w:hint="eastAsia" w:ascii="宋体" w:hAnsi="宋体" w:cs="宋体"/>
          <w:bCs/>
          <w:color w:val="000000"/>
          <w:sz w:val="18"/>
          <w:szCs w:val="18"/>
        </w:rPr>
        <w:t>呐</w:t>
      </w:r>
      <w:r>
        <w:rPr>
          <w:rStyle w:val="99"/>
          <w:rFonts w:ascii="宋体" w:hAnsi="宋体" w:cs="宋体"/>
          <w:bCs/>
          <w:color w:val="000000"/>
          <w:szCs w:val="21"/>
        </w:rPr>
        <w:t>，今生遇</w:t>
      </w:r>
      <w:r>
        <w:rPr>
          <w:rStyle w:val="99"/>
          <w:rFonts w:hint="eastAsia" w:ascii="宋体" w:hAnsi="宋体" w:cs="宋体"/>
          <w:bCs/>
          <w:szCs w:val="21"/>
        </w:rPr>
        <w:t>着</w:t>
      </w:r>
      <w:r>
        <w:rPr>
          <w:rStyle w:val="99"/>
          <w:rFonts w:ascii="宋体" w:hAnsi="宋体" w:cs="宋体"/>
          <w:bCs/>
          <w:color w:val="000000"/>
          <w:szCs w:val="21"/>
        </w:rPr>
        <w:t>狠心的人。</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你的衣帽往哪里去了?</w:t>
      </w:r>
    </w:p>
    <w:p>
      <w:pPr>
        <w:ind w:left="1260" w:hanging="1260"/>
      </w:pPr>
      <w:r>
        <w:rPr>
          <w:rStyle w:val="99"/>
          <w:rFonts w:ascii="宋体" w:hAnsi="宋体" w:cs="宋体"/>
          <w:bCs/>
          <w:color w:val="000000"/>
          <w:szCs w:val="21"/>
        </w:rPr>
        <w:t>这个奴才今在何处?</w:t>
      </w:r>
    </w:p>
    <w:p>
      <w:pPr>
        <w:ind w:left="1260" w:hanging="1260"/>
      </w:pPr>
      <w:r>
        <w:rPr>
          <w:rStyle w:val="99"/>
          <w:rFonts w:ascii="宋体" w:hAnsi="宋体" w:cs="宋体"/>
          <w:bCs/>
          <w:color w:val="000000"/>
          <w:szCs w:val="21"/>
        </w:rPr>
        <w:t>好奴才!</w:t>
      </w:r>
    </w:p>
    <w:p>
      <w:pPr>
        <w:ind w:left="1260" w:hanging="1260"/>
      </w:pPr>
      <w:r>
        <w:rPr>
          <w:rStyle w:val="99"/>
          <w:rFonts w:ascii="宋体" w:hAnsi="宋体" w:cs="宋体"/>
          <w:bCs/>
          <w:color w:val="000000"/>
          <w:szCs w:val="21"/>
        </w:rPr>
        <w:t>啊?你为何穿他的衣帽啊?</w:t>
      </w:r>
    </w:p>
    <w:p>
      <w:pPr>
        <w:ind w:left="1260" w:hanging="1260"/>
      </w:pPr>
      <w:r>
        <w:rPr>
          <w:rStyle w:val="99"/>
          <w:rFonts w:ascii="宋体" w:hAnsi="宋体" w:cs="宋体"/>
          <w:bCs/>
          <w:color w:val="000000"/>
          <w:szCs w:val="21"/>
        </w:rPr>
        <w:t>还不与我脱将下来!</w:t>
      </w:r>
    </w:p>
    <w:p>
      <w:pPr>
        <w:ind w:left="1260" w:hanging="1260"/>
      </w:pPr>
      <w:r>
        <w:rPr>
          <w:rStyle w:val="99"/>
          <w:rFonts w:ascii="宋体" w:hAnsi="宋体" w:cs="宋体"/>
          <w:bCs/>
          <w:color w:val="000000"/>
          <w:szCs w:val="21"/>
        </w:rPr>
        <w:t>你姑母往哪里去了?</w:t>
      </w:r>
    </w:p>
    <w:p>
      <w:pPr>
        <w:ind w:left="1260" w:hanging="1260"/>
      </w:pPr>
      <w:r>
        <w:rPr>
          <w:rStyle w:val="99"/>
          <w:rFonts w:ascii="宋体" w:hAnsi="宋体" w:cs="宋体"/>
          <w:bCs/>
          <w:color w:val="000000"/>
          <w:szCs w:val="21"/>
        </w:rPr>
        <w:t>教她与我滚了出来。</w:t>
      </w:r>
    </w:p>
    <w:p>
      <w:pPr>
        <w:ind w:left="1260" w:hanging="1260"/>
      </w:pPr>
      <w:r>
        <w:rPr>
          <w:rStyle w:val="99"/>
          <w:rFonts w:ascii="宋体" w:hAnsi="宋体" w:cs="宋体"/>
          <w:bCs/>
          <w:color w:val="000000"/>
          <w:szCs w:val="21"/>
        </w:rPr>
        <w:t>回来。</w:t>
      </w:r>
    </w:p>
    <w:p>
      <w:pPr>
        <w:ind w:left="1260" w:hanging="1260"/>
      </w:pPr>
      <w:r>
        <w:rPr>
          <w:rStyle w:val="99"/>
          <w:rFonts w:ascii="宋体" w:hAnsi="宋体" w:cs="宋体"/>
          <w:bCs/>
          <w:color w:val="000000"/>
          <w:szCs w:val="21"/>
        </w:rPr>
        <w:t>不用。</w:t>
      </w:r>
    </w:p>
    <w:p>
      <w:pPr>
        <w:ind w:left="1260" w:hanging="1260"/>
      </w:pPr>
      <w:r>
        <w:rPr>
          <w:rStyle w:val="99"/>
          <w:rFonts w:ascii="宋体" w:hAnsi="宋体" w:cs="宋体"/>
          <w:bCs/>
          <w:color w:val="000000"/>
          <w:szCs w:val="21"/>
        </w:rPr>
        <w:t>滚回来!</w:t>
      </w:r>
    </w:p>
    <w:p>
      <w:pPr>
        <w:ind w:left="1260" w:hanging="1260"/>
      </w:pPr>
      <w:r>
        <w:rPr>
          <w:rStyle w:val="99"/>
          <w:rFonts w:ascii="宋体" w:hAnsi="宋体" w:cs="宋体"/>
          <w:bCs/>
          <w:color w:val="000000"/>
          <w:szCs w:val="21"/>
        </w:rPr>
        <w:t>也不用!</w:t>
      </w:r>
    </w:p>
    <w:p>
      <w:pPr>
        <w:ind w:left="1260" w:hanging="1260"/>
      </w:pPr>
      <w:r>
        <w:rPr>
          <w:rStyle w:val="99"/>
          <w:rFonts w:ascii="宋体" w:hAnsi="宋体" w:cs="宋体"/>
          <w:bCs/>
          <w:color w:val="000000"/>
          <w:szCs w:val="21"/>
        </w:rPr>
        <w:t>我把你这个贱人!</w:t>
      </w:r>
    </w:p>
    <w:p>
      <w:r>
        <w:rPr>
          <w:rStyle w:val="99"/>
          <w:rFonts w:ascii="宋体" w:hAnsi="宋体" w:cs="宋体"/>
          <w:bCs/>
          <w:color w:val="000000"/>
          <w:szCs w:val="21"/>
        </w:rPr>
        <w:t>老夫不在家中，你将定生暴打一顿，打在前厅扫雪。雪内扫出干土便罢，如若不然，你要将他活活地打死。你，你</w:t>
      </w:r>
      <w:r>
        <w:rPr>
          <w:rStyle w:val="99"/>
          <w:rFonts w:hint="eastAsia" w:ascii="宋体" w:hAnsi="宋体" w:cs="宋体"/>
          <w:bCs/>
          <w:color w:val="000000"/>
          <w:szCs w:val="21"/>
        </w:rPr>
        <w:t>……</w:t>
      </w:r>
      <w:r>
        <w:rPr>
          <w:rStyle w:val="99"/>
          <w:rFonts w:ascii="宋体" w:hAnsi="宋体" w:cs="宋体"/>
          <w:bCs/>
          <w:color w:val="000000"/>
          <w:szCs w:val="21"/>
        </w:rPr>
        <w:t>你好狠毒心肠啊，呃……(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你不曾打他?</w:t>
      </w:r>
    </w:p>
    <w:p>
      <w:pPr>
        <w:ind w:left="1260" w:hanging="1260"/>
      </w:pPr>
      <w:r>
        <w:rPr>
          <w:rStyle w:val="99"/>
          <w:rFonts w:ascii="宋体" w:hAnsi="宋体" w:cs="宋体"/>
          <w:bCs/>
          <w:color w:val="000000"/>
          <w:szCs w:val="21"/>
        </w:rPr>
        <w:t>他这身上的伤痕是哪里来的?</w:t>
      </w:r>
    </w:p>
    <w:p>
      <w:pPr>
        <w:ind w:left="1260" w:hanging="1260"/>
      </w:pPr>
      <w:r>
        <w:rPr>
          <w:rStyle w:val="99"/>
          <w:rFonts w:ascii="宋体" w:hAnsi="宋体" w:cs="宋体"/>
          <w:bCs/>
          <w:color w:val="000000"/>
          <w:szCs w:val="21"/>
        </w:rPr>
        <w:t>这……</w:t>
      </w:r>
    </w:p>
    <w:p>
      <w:pPr>
        <w:ind w:left="1260" w:hanging="1260"/>
      </w:pPr>
      <w:r>
        <w:rPr>
          <w:rStyle w:val="99"/>
          <w:rFonts w:hint="eastAsia" w:ascii="宋体" w:hAnsi="宋体" w:cs="宋体"/>
          <w:bCs/>
          <w:color w:val="000000"/>
          <w:szCs w:val="21"/>
        </w:rPr>
        <w:t>诶。</w:t>
      </w:r>
    </w:p>
    <w:p>
      <w:pPr>
        <w:ind w:left="1260" w:hanging="1260"/>
      </w:pPr>
      <w:r>
        <w:rPr>
          <w:rStyle w:val="99"/>
          <w:rFonts w:ascii="宋体" w:hAnsi="宋体" w:cs="宋体"/>
          <w:bCs/>
          <w:color w:val="000000"/>
          <w:szCs w:val="21"/>
        </w:rPr>
        <w:t>哎呀儿啊，这样的大雪寒天，儿还放的什么风筝啊?</w:t>
      </w:r>
    </w:p>
    <w:p>
      <w:pPr>
        <w:ind w:left="1260" w:hanging="1260"/>
      </w:pPr>
      <w:r>
        <w:rPr>
          <w:rStyle w:val="99"/>
          <w:rFonts w:ascii="宋体" w:hAnsi="宋体" w:cs="宋体"/>
          <w:bCs/>
          <w:color w:val="000000"/>
          <w:szCs w:val="21"/>
        </w:rPr>
        <w:t>你这是怎么样了?</w:t>
      </w:r>
    </w:p>
    <w:p>
      <w:pPr>
        <w:ind w:left="1260" w:hanging="1260"/>
      </w:pPr>
      <w:r>
        <w:rPr>
          <w:rStyle w:val="99"/>
          <w:rFonts w:ascii="宋体" w:hAnsi="宋体" w:cs="宋体"/>
          <w:bCs/>
          <w:color w:val="000000"/>
          <w:szCs w:val="21"/>
        </w:rPr>
        <w:t>他饿了哇。</w:t>
      </w:r>
    </w:p>
    <w:p>
      <w:pPr>
        <w:ind w:left="1260" w:hanging="1260"/>
      </w:pPr>
      <w:r>
        <w:rPr>
          <w:rStyle w:val="99"/>
          <w:rFonts w:ascii="宋体" w:hAnsi="宋体" w:cs="宋体"/>
          <w:bCs/>
          <w:color w:val="000000"/>
          <w:szCs w:val="21"/>
        </w:rPr>
        <w:t>有什么现成的东西与他拿来。</w:t>
      </w:r>
    </w:p>
    <w:p>
      <w:pPr>
        <w:ind w:left="1260" w:hanging="1260"/>
      </w:pPr>
      <w:r>
        <w:rPr>
          <w:rStyle w:val="99"/>
          <w:rFonts w:ascii="宋体" w:hAnsi="宋体" w:cs="宋体"/>
          <w:bCs/>
          <w:color w:val="000000"/>
          <w:szCs w:val="21"/>
        </w:rPr>
        <w:t>哦，快快取来。</w:t>
      </w:r>
    </w:p>
    <w:p>
      <w:pPr>
        <w:ind w:left="1260" w:hanging="1260"/>
      </w:pPr>
      <w:r>
        <w:rPr>
          <w:rStyle w:val="99"/>
          <w:rFonts w:ascii="宋体" w:hAnsi="宋体" w:cs="宋体"/>
          <w:bCs/>
          <w:color w:val="000000"/>
          <w:szCs w:val="21"/>
        </w:rPr>
        <w:t>儿啊，还有哇。</w:t>
      </w:r>
    </w:p>
    <w:p>
      <w:pPr>
        <w:ind w:left="1260" w:hanging="1260"/>
      </w:pPr>
      <w:r>
        <w:rPr>
          <w:rStyle w:val="99"/>
          <w:rFonts w:ascii="宋体" w:hAnsi="宋体" w:cs="宋体"/>
          <w:bCs/>
          <w:color w:val="000000"/>
          <w:szCs w:val="21"/>
        </w:rPr>
        <w:t>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小冤家你不与我把气争</w:t>
      </w:r>
      <w:r>
        <w:rPr>
          <w:rStyle w:val="99"/>
          <w:rFonts w:hint="eastAsia" w:ascii="宋体" w:hAnsi="宋体" w:cs="宋体"/>
          <w:bCs/>
          <w:color w:val="000000"/>
          <w:sz w:val="18"/>
          <w:szCs w:val="18"/>
        </w:rPr>
        <w:t>呐</w:t>
      </w:r>
      <w:r>
        <w:rPr>
          <w:rStyle w:val="99"/>
          <w:rFonts w:ascii="Verdana" w:hAnsi="Verdana" w:cs="Verdana"/>
          <w:bCs/>
          <w:color w:val="000000"/>
          <w:szCs w:val="21"/>
        </w:rPr>
        <w:t>，为何将碗摔埃尘。舍不得打来娇生子</w:t>
      </w:r>
      <w:r>
        <w:rPr>
          <w:rStyle w:val="99"/>
          <w:rFonts w:hint="eastAsia" w:ascii="Verdana" w:hAnsi="Verdana" w:cs="Verdana"/>
          <w:bCs/>
          <w:color w:val="000000"/>
          <w:sz w:val="18"/>
          <w:szCs w:val="18"/>
        </w:rPr>
        <w:t>啊</w:t>
      </w:r>
      <w:r>
        <w:rPr>
          <w:rStyle w:val="99"/>
          <w:rFonts w:ascii="Verdana" w:hAnsi="Verdana" w:cs="Verdana"/>
          <w:bCs/>
          <w:color w:val="000000"/>
          <w:szCs w:val="21"/>
        </w:rPr>
        <w:t>，马氏一旁发</w:t>
      </w:r>
      <w:r>
        <w:rPr>
          <w:rStyle w:val="99"/>
          <w:rFonts w:hint="eastAsia" w:ascii="Verdana" w:hAnsi="Verdana" w:cs="Verdana"/>
          <w:bCs/>
          <w:color w:val="000000"/>
          <w:szCs w:val="21"/>
        </w:rPr>
        <w:t>恨</w:t>
      </w:r>
      <w:r>
        <w:rPr>
          <w:rStyle w:val="99"/>
          <w:rFonts w:ascii="Verdana" w:hAnsi="Verdana" w:cs="Verdana"/>
          <w:bCs/>
          <w:color w:val="000000"/>
          <w:szCs w:val="21"/>
        </w:rPr>
        <w:t>声。</w:t>
      </w:r>
    </w:p>
    <w:p>
      <w:pPr>
        <w:ind w:left="1260" w:hanging="1260"/>
      </w:pPr>
      <w:r>
        <w:rPr>
          <w:rStyle w:val="99"/>
          <w:rFonts w:ascii="Verdana" w:hAnsi="Verdana" w:cs="Verdana"/>
          <w:bCs/>
          <w:color w:val="000000"/>
          <w:szCs w:val="21"/>
        </w:rPr>
        <w:t>罢!</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hint="eastAsia" w:ascii="Verdana" w:hAnsi="Verdana" w:cs="Verdana"/>
          <w:bCs/>
          <w:color w:val="000000"/>
          <w:szCs w:val="21"/>
        </w:rPr>
        <w:t>狠</w:t>
      </w:r>
      <w:r>
        <w:rPr>
          <w:rStyle w:val="99"/>
          <w:rFonts w:ascii="Verdana" w:hAnsi="Verdana" w:cs="Verdana"/>
          <w:bCs/>
          <w:color w:val="000000"/>
          <w:szCs w:val="21"/>
        </w:rPr>
        <w:t>着心肠将儿打。</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我若不打小定生，你道老夫两般心。家中的事儿交与你，是好是歹去找寻。</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儿啊，慢走——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雪大地滑路难行，不知娇儿何方存。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顺着足迹往前进。</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儿啊</w:t>
      </w:r>
      <w:r>
        <w:rPr>
          <w:rStyle w:val="99"/>
          <w:rFonts w:hint="eastAsia" w:ascii="Verdana" w:hAnsi="Verdana" w:cs="Verdana"/>
          <w:bCs/>
          <w:color w:val="000000"/>
          <w:szCs w:val="21"/>
        </w:rPr>
        <w:t>，</w:t>
      </w:r>
      <w:r>
        <w:rPr>
          <w:rStyle w:val="99"/>
          <w:rFonts w:ascii="Verdana" w:hAnsi="Verdana" w:cs="Verdana"/>
          <w:bCs/>
          <w:color w:val="000000"/>
          <w:szCs w:val="21"/>
        </w:rPr>
        <w:t>醒来!</w:t>
      </w:r>
    </w:p>
    <w:p>
      <w:pPr>
        <w:ind w:left="1260" w:hanging="1260"/>
      </w:pPr>
      <w:r>
        <w:rPr>
          <w:rStyle w:val="99"/>
          <w:rFonts w:ascii="Verdana" w:hAnsi="Verdana" w:cs="Verdana"/>
          <w:bCs/>
          <w:color w:val="000000"/>
          <w:szCs w:val="21"/>
        </w:rPr>
        <w:t>哎呀儿啊，伯父不曾打儿，儿怎么倒跑了</w:t>
      </w:r>
      <w:r>
        <w:rPr>
          <w:rStyle w:val="99"/>
          <w:rFonts w:hint="eastAsia" w:ascii="Verdana" w:hAnsi="Verdana" w:cs="Verdana"/>
          <w:bCs/>
          <w:color w:val="000000"/>
          <w:szCs w:val="21"/>
        </w:rPr>
        <w:t>哇</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伯父的越发的不信了。</w:t>
      </w:r>
    </w:p>
    <w:p>
      <w:pPr>
        <w:ind w:left="1260" w:hanging="1260"/>
      </w:pPr>
      <w:r>
        <w:rPr>
          <w:rStyle w:val="99"/>
          <w:rFonts w:ascii="宋体" w:hAnsi="宋体" w:cs="宋体"/>
          <w:bCs/>
          <w:color w:val="000000"/>
          <w:szCs w:val="21"/>
        </w:rPr>
        <w:t>好贱人呐!</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咬牙切齿贱人恨，苦苦害他为何情</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儿啊，随我回去，有我在家中，</w:t>
      </w:r>
      <w:r>
        <w:rPr>
          <w:rStyle w:val="99"/>
          <w:rFonts w:hint="eastAsia" w:ascii="Verdana" w:hAnsi="Verdana" w:cs="Verdana"/>
          <w:bCs/>
          <w:color w:val="000000"/>
          <w:szCs w:val="21"/>
        </w:rPr>
        <w:t>量</w:t>
      </w:r>
      <w:r>
        <w:rPr>
          <w:rStyle w:val="99"/>
          <w:rFonts w:ascii="Verdana" w:hAnsi="Verdana" w:cs="Verdana"/>
          <w:bCs/>
          <w:color w:val="000000"/>
          <w:szCs w:val="21"/>
        </w:rPr>
        <w:t>他们也不敢</w:t>
      </w:r>
      <w:r>
        <w:rPr>
          <w:rStyle w:val="99"/>
          <w:rFonts w:hint="eastAsia" w:ascii="Verdana" w:hAnsi="Verdana" w:cs="Verdana"/>
          <w:bCs/>
          <w:color w:val="000000"/>
          <w:szCs w:val="21"/>
        </w:rPr>
        <w:t>呐</w:t>
      </w:r>
      <w:r>
        <w:rPr>
          <w:rStyle w:val="99"/>
          <w:rFonts w:ascii="Verdana" w:hAnsi="Verdana" w:cs="Verdana"/>
          <w:bCs/>
          <w:color w:val="000000"/>
          <w:szCs w:val="21"/>
        </w:rPr>
        <w:t>。随我回去。</w:t>
      </w:r>
    </w:p>
    <w:p>
      <w:pPr>
        <w:ind w:left="1260" w:hanging="1260"/>
      </w:pPr>
      <w:r>
        <w:rPr>
          <w:rStyle w:val="99"/>
          <w:rFonts w:ascii="Verdana" w:hAnsi="Verdana" w:cs="Verdana"/>
          <w:bCs/>
          <w:color w:val="000000"/>
          <w:szCs w:val="21"/>
        </w:rPr>
        <w:t>哦——儿两足疼痛，难以行走?</w:t>
      </w:r>
    </w:p>
    <w:p>
      <w:pPr>
        <w:ind w:left="1260" w:hanging="1260"/>
      </w:pPr>
      <w:r>
        <w:rPr>
          <w:rStyle w:val="99"/>
          <w:rFonts w:ascii="Verdana" w:hAnsi="Verdana" w:cs="Verdana"/>
          <w:bCs/>
          <w:color w:val="000000"/>
          <w:szCs w:val="21"/>
        </w:rPr>
        <w:t>也罢!</w:t>
      </w:r>
    </w:p>
    <w:p>
      <w:pPr>
        <w:ind w:left="1260" w:hanging="1260"/>
      </w:pPr>
      <w:r>
        <w:rPr>
          <w:rStyle w:val="99"/>
          <w:rFonts w:ascii="Verdana" w:hAnsi="Verdana" w:cs="Verdana"/>
          <w:bCs/>
          <w:color w:val="000000"/>
          <w:szCs w:val="21"/>
        </w:rPr>
        <w:t>待为伯的背儿一程就是。</w:t>
      </w:r>
    </w:p>
    <w:p>
      <w:pPr>
        <w:ind w:left="1260" w:hanging="1260"/>
      </w:pPr>
      <w:r>
        <w:rPr>
          <w:rStyle w:val="99"/>
          <w:rFonts w:ascii="Verdana" w:hAnsi="Verdana" w:cs="Verdana"/>
          <w:bCs/>
          <w:color w:val="000000"/>
          <w:szCs w:val="21"/>
        </w:rPr>
        <w:t>这个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伯父虽老，还背得儿动。</w:t>
      </w:r>
    </w:p>
    <w:p>
      <w:pPr>
        <w:ind w:left="1260" w:hanging="1260"/>
      </w:pPr>
      <w:r>
        <w:rPr>
          <w:rStyle w:val="99"/>
          <w:rFonts w:ascii="Verdana" w:hAnsi="Verdana" w:cs="Verdana"/>
          <w:bCs/>
          <w:color w:val="000000"/>
          <w:szCs w:val="21"/>
        </w:rPr>
        <w:t>那旁有一石台，儿只管地站了上去。</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数九寒天风不稳，雪大地滑路不平。山风</w:t>
      </w:r>
      <w:r>
        <w:rPr>
          <w:rStyle w:val="99"/>
          <w:rFonts w:hint="eastAsia" w:ascii="Verdana" w:hAnsi="Verdana" w:cs="Verdana"/>
          <w:bCs/>
          <w:color w:val="000000"/>
          <w:szCs w:val="21"/>
        </w:rPr>
        <w:t>冽冽</w:t>
      </w:r>
      <w:r>
        <w:rPr>
          <w:rStyle w:val="99"/>
          <w:rFonts w:ascii="Verdana" w:hAnsi="Verdana" w:cs="Verdana"/>
          <w:bCs/>
          <w:color w:val="000000"/>
          <w:szCs w:val="21"/>
        </w:rPr>
        <w:t>难扎挣，</w:t>
      </w:r>
    </w:p>
    <w:p>
      <w:pPr>
        <w:ind w:left="1260" w:hanging="1260"/>
      </w:pPr>
      <w:r>
        <w:rPr>
          <w:rStyle w:val="99"/>
          <w:rFonts w:ascii="Verdana" w:hAnsi="Verdana" w:cs="Verdana"/>
          <w:bCs/>
          <w:color w:val="000000"/>
          <w:szCs w:val="21"/>
        </w:rPr>
        <w:t>哦，你爹爹</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唉!兄弟呀</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只见贤弟面前迎。</w:t>
      </w:r>
      <w:r>
        <w:rPr>
          <w:rStyle w:val="66"/>
          <w:rFonts w:ascii="Verdana" w:hAnsi="Verdana" w:cs="Verdana"/>
          <w:bCs/>
          <w:color w:val="000000"/>
          <w:szCs w:val="21"/>
        </w:rPr>
        <w:footnoteReference w:id="495"/>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跪</w:t>
      </w:r>
      <w:r>
        <w:rPr>
          <w:rFonts w:hint="eastAsia" w:ascii="宋体" w:hAnsi="宋体" w:cs="宋体"/>
          <w:szCs w:val="21"/>
        </w:rPr>
        <w:t>，定生</w:t>
      </w:r>
      <w:r>
        <w:rPr>
          <w:rFonts w:hint="eastAsia" w:ascii="楷体" w:hAnsi="楷体" w:eastAsia="楷体" w:cs="楷体"/>
          <w:szCs w:val="21"/>
        </w:rPr>
        <w:t>随跪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Fonts w:hint="eastAsia" w:ascii="宋体" w:hAnsi="宋体" w:cs="宋体"/>
          <w:szCs w:val="21"/>
        </w:rPr>
        <w:t>一见贤弟泪双淋，可叹你替我丧残生。望贤弟在阴曹慢慢相等。</w:t>
      </w:r>
      <w:r>
        <w:rPr>
          <w:szCs w:val="21"/>
        </w:rPr>
        <w:t>&lt;</w:t>
      </w:r>
      <w:r>
        <w:rPr>
          <w:rFonts w:hint="eastAsia" w:ascii="楷体" w:hAnsi="楷体" w:eastAsia="楷体" w:cs="楷体"/>
          <w:b/>
          <w:szCs w:val="21"/>
        </w:rPr>
        <w:t>扫头</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魂子</w:t>
      </w:r>
      <w:r>
        <w:rPr>
          <w:rFonts w:hint="eastAsia" w:ascii="楷体" w:hAnsi="楷体" w:eastAsia="楷体" w:cs="楷体"/>
          <w:szCs w:val="21"/>
        </w:rPr>
        <w:t>三挥袖</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，刘子忠</w:t>
      </w:r>
      <w:r>
        <w:rPr>
          <w:rFonts w:hint="eastAsia" w:ascii="楷体" w:hAnsi="楷体" w:eastAsia="楷体" w:cs="楷体"/>
          <w:szCs w:val="21"/>
        </w:rPr>
        <w:t>坐地</w:t>
      </w:r>
      <w:r>
        <w:rPr>
          <w:rFonts w:hint="eastAsia" w:ascii="宋体" w:hAnsi="宋体" w:cs="宋体"/>
          <w:szCs w:val="21"/>
        </w:rPr>
        <w:t>，定生</w:t>
      </w:r>
      <w:r>
        <w:rPr>
          <w:rFonts w:hint="eastAsia" w:ascii="楷体" w:hAnsi="楷体" w:eastAsia="楷体" w:cs="楷体"/>
          <w:szCs w:val="21"/>
        </w:rPr>
        <w:t>扶起</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定生</w:t>
      </w:r>
      <w:r>
        <w:rPr>
          <w:rFonts w:hint="eastAsia" w:ascii="宋体" w:hAnsi="宋体" w:cs="宋体"/>
          <w:szCs w:val="21"/>
        </w:rPr>
        <w:tab/>
      </w:r>
      <w:r>
        <w:rPr>
          <w:rFonts w:hint="eastAsia" w:ascii="宋体" w:hAnsi="宋体" w:cs="宋体"/>
          <w:szCs w:val="21"/>
        </w:rPr>
        <w:t>伯父，我爹爹去了。</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先望</w:t>
      </w:r>
      <w:r>
        <w:rPr>
          <w:rFonts w:hint="eastAsia" w:ascii="宋体" w:hAnsi="宋体" w:cs="宋体"/>
          <w:szCs w:val="21"/>
        </w:rPr>
        <w:t>，</w:t>
      </w:r>
      <w:r>
        <w:rPr>
          <w:rFonts w:hint="eastAsia" w:ascii="楷体" w:hAnsi="楷体" w:eastAsia="楷体" w:cs="楷体"/>
          <w:szCs w:val="21"/>
        </w:rPr>
        <w:t>再找介</w:t>
      </w:r>
      <w:r>
        <w:rPr>
          <w:rFonts w:hint="eastAsia" w:ascii="宋体" w:hAnsi="宋体" w:cs="宋体"/>
          <w:szCs w:val="21"/>
        </w:rPr>
        <w:t>，</w:t>
      </w:r>
      <w:r>
        <w:rPr>
          <w:rFonts w:hint="eastAsia" w:ascii="楷体" w:hAnsi="楷体" w:eastAsia="楷体" w:cs="楷体"/>
          <w:szCs w:val="21"/>
        </w:rPr>
        <w:t>叹介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儿啊，你还是站了上去，为伯的背儿一程。</w:t>
      </w:r>
    </w:p>
    <w:p>
      <w:pPr>
        <w:ind w:left="1260" w:hanging="1260"/>
      </w:pPr>
      <w:r>
        <w:rPr>
          <w:rStyle w:val="99"/>
          <w:rFonts w:ascii="Verdana" w:hAnsi="Verdana" w:cs="Verdana"/>
          <w:bCs/>
          <w:color w:val="000000"/>
          <w:szCs w:val="21"/>
        </w:rPr>
        <w:t>哦，儿走得动了?</w:t>
      </w:r>
    </w:p>
    <w:p>
      <w:pPr>
        <w:ind w:left="1260" w:hanging="1260"/>
      </w:pPr>
      <w:r>
        <w:rPr>
          <w:rStyle w:val="99"/>
          <w:rFonts w:ascii="Verdana" w:hAnsi="Verdana" w:cs="Verdana"/>
          <w:bCs/>
          <w:color w:val="000000"/>
          <w:szCs w:val="21"/>
        </w:rPr>
        <w:t>随为伯的走啊!</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r>
        <w:rPr>
          <w:rStyle w:val="99"/>
          <w:rFonts w:hint="eastAsia" w:ascii="Verdana" w:hAnsi="Verdana" w:cs="Verdana"/>
          <w:bCs/>
          <w:color w:val="000000"/>
          <w:szCs w:val="21"/>
        </w:rPr>
        <w:t>(</w:t>
      </w:r>
      <w:r>
        <w:rPr>
          <w:rFonts w:hint="eastAsia" w:ascii="宋体" w:hAnsi="宋体" w:cs="宋体"/>
          <w:szCs w:val="21"/>
        </w:rPr>
        <w:t>回来。</w:t>
      </w:r>
      <w:r>
        <w:rPr>
          <w:rStyle w:val="99"/>
          <w:rFonts w:hint="eastAsia" w:ascii="Verdana" w:hAnsi="Verdana" w:cs="Verdana"/>
          <w:bCs/>
          <w:color w:val="000000"/>
          <w:szCs w:val="21"/>
        </w:rPr>
        <w:t>)</w:t>
      </w:r>
    </w:p>
    <w:p>
      <w:r>
        <w:rPr>
          <w:rStyle w:val="99"/>
          <w:rFonts w:hint="eastAsia" w:ascii="Verdana" w:hAnsi="Verdana" w:cs="Verdana"/>
          <w:bCs/>
          <w:color w:val="000000"/>
          <w:szCs w:val="21"/>
        </w:rPr>
        <w:t>(</w:t>
      </w:r>
      <w:r>
        <w:rPr>
          <w:rFonts w:hint="eastAsia" w:ascii="宋体" w:hAnsi="宋体" w:cs="宋体"/>
          <w:szCs w:val="21"/>
        </w:rPr>
        <w:t>不用。</w:t>
      </w:r>
      <w:r>
        <w:rPr>
          <w:rStyle w:val="99"/>
          <w:rFonts w:hint="eastAsia" w:ascii="Verdana" w:hAnsi="Verdana" w:cs="Verdana"/>
          <w:bCs/>
          <w:color w:val="000000"/>
          <w:szCs w:val="21"/>
        </w:rPr>
        <w:t>)</w:t>
      </w:r>
    </w:p>
    <w:p>
      <w:r>
        <w:rPr>
          <w:rStyle w:val="99"/>
          <w:rFonts w:hint="eastAsia" w:ascii="Verdana" w:hAnsi="Verdana" w:cs="Verdana"/>
          <w:bCs/>
          <w:color w:val="000000"/>
          <w:szCs w:val="21"/>
        </w:rPr>
        <w:t>(转来。)</w:t>
      </w:r>
    </w:p>
    <w:p>
      <w:pPr>
        <w:rPr>
          <w:rStyle w:val="99"/>
          <w:rFonts w:ascii="Verdana" w:hAnsi="Verdana" w:cs="Verdana"/>
          <w:bCs/>
          <w:color w:val="000000"/>
          <w:szCs w:val="21"/>
        </w:rPr>
      </w:pPr>
      <w:r>
        <w:rPr>
          <w:rStyle w:val="99"/>
          <w:rFonts w:hint="eastAsia" w:ascii="Verdana" w:hAnsi="Verdana" w:cs="Verdana"/>
          <w:bCs/>
          <w:color w:val="000000"/>
          <w:szCs w:val="21"/>
        </w:rPr>
        <w:t>(不用。)</w:t>
      </w:r>
      <w:r>
        <w:rPr>
          <w:rStyle w:val="66"/>
          <w:rFonts w:ascii="Verdana" w:hAnsi="Verdana" w:cs="Verdana"/>
          <w:bCs/>
          <w:color w:val="000000"/>
          <w:szCs w:val="21"/>
        </w:rPr>
        <w:footnoteReference w:id="496"/>
      </w:r>
    </w:p>
    <w:p>
      <w:r>
        <w:rPr>
          <w:rStyle w:val="99"/>
          <w:rFonts w:ascii="Verdana" w:hAnsi="Verdana" w:cs="Verdana"/>
          <w:bCs/>
          <w:color w:val="000000"/>
          <w:szCs w:val="21"/>
        </w:rPr>
        <w:t>呀呸!我把你这个贱人!你一计不成</w:t>
      </w:r>
      <w:r>
        <w:rPr>
          <w:rStyle w:val="99"/>
          <w:rFonts w:hint="eastAsia" w:ascii="Verdana" w:hAnsi="Verdana" w:cs="Verdana"/>
          <w:bCs/>
          <w:color w:val="000000"/>
          <w:szCs w:val="21"/>
        </w:rPr>
        <w:t>，</w:t>
      </w:r>
      <w:r>
        <w:rPr>
          <w:rStyle w:val="99"/>
          <w:rFonts w:ascii="Verdana" w:hAnsi="Verdana" w:cs="Verdana"/>
          <w:bCs/>
          <w:color w:val="000000"/>
          <w:szCs w:val="21"/>
        </w:rPr>
        <w:t>又生二计，将面碗烧得通红，你将他一双小手都烫烂了哇</w:t>
      </w:r>
      <w:r>
        <w:rPr>
          <w:rStyle w:val="99"/>
          <w:rFonts w:hint="eastAsia" w:ascii="Verdana" w:hAnsi="Verdana" w:cs="Verdana"/>
          <w:bCs/>
          <w:color w:val="000000"/>
          <w:szCs w:val="21"/>
        </w:rPr>
        <w:t>，</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你又不曾。</w:t>
      </w:r>
    </w:p>
    <w:p>
      <w:pPr>
        <w:ind w:left="1260" w:hanging="1260"/>
      </w:pPr>
      <w:r>
        <w:rPr>
          <w:rStyle w:val="99"/>
          <w:rFonts w:ascii="宋体" w:hAnsi="宋体" w:cs="宋体"/>
          <w:bCs/>
          <w:color w:val="000000"/>
          <w:szCs w:val="21"/>
        </w:rPr>
        <w:t>你来看。</w:t>
      </w:r>
    </w:p>
    <w:p>
      <w:pPr>
        <w:ind w:left="1260" w:hanging="1260"/>
      </w:pPr>
      <w:r>
        <w:rPr>
          <w:rStyle w:val="99"/>
          <w:rFonts w:ascii="宋体" w:hAnsi="宋体" w:cs="宋体"/>
          <w:bCs/>
          <w:color w:val="000000"/>
          <w:szCs w:val="21"/>
        </w:rPr>
        <w:t>这是怎么样了?</w:t>
      </w:r>
    </w:p>
    <w:p>
      <w:pPr>
        <w:ind w:left="1260" w:hanging="1260"/>
      </w:pPr>
      <w:r>
        <w:rPr>
          <w:rStyle w:val="99"/>
          <w:rFonts w:ascii="宋体" w:hAnsi="宋体" w:cs="宋体"/>
          <w:bCs/>
          <w:color w:val="000000"/>
          <w:szCs w:val="21"/>
        </w:rPr>
        <w:t>呀呸!</w:t>
      </w:r>
    </w:p>
    <w:p>
      <w:pPr>
        <w:ind w:left="1260" w:hanging="1260"/>
      </w:pPr>
      <w:r>
        <w:rPr>
          <w:rStyle w:val="99"/>
          <w:rFonts w:ascii="宋体" w:hAnsi="宋体" w:cs="宋体"/>
          <w:bCs/>
          <w:color w:val="000000"/>
          <w:szCs w:val="21"/>
        </w:rPr>
        <w:t>呀呸，老夫的名字也是你这个奴才叫得的吗?</w:t>
      </w:r>
    </w:p>
    <w:p>
      <w:pPr>
        <w:ind w:left="1260" w:hanging="1260"/>
      </w:pPr>
      <w:r>
        <w:rPr>
          <w:rStyle w:val="99"/>
          <w:rFonts w:ascii="宋体" w:hAnsi="宋体" w:cs="宋体"/>
          <w:bCs/>
          <w:color w:val="000000"/>
          <w:szCs w:val="21"/>
        </w:rPr>
        <w:t>官</w:t>
      </w:r>
      <w:r>
        <w:rPr>
          <w:rStyle w:val="99"/>
          <w:rFonts w:hint="eastAsia" w:ascii="宋体" w:hAnsi="宋体" w:cs="宋体"/>
          <w:bCs/>
          <w:color w:val="000000"/>
          <w:szCs w:val="21"/>
        </w:rPr>
        <w:t>罢</w:t>
      </w:r>
      <w:r>
        <w:rPr>
          <w:rStyle w:val="99"/>
          <w:rFonts w:ascii="宋体" w:hAnsi="宋体" w:cs="宋体"/>
          <w:bCs/>
          <w:color w:val="000000"/>
          <w:szCs w:val="21"/>
        </w:rPr>
        <w:t>怎么讲，私</w:t>
      </w:r>
      <w:r>
        <w:rPr>
          <w:rStyle w:val="99"/>
          <w:rFonts w:hint="eastAsia" w:ascii="宋体" w:hAnsi="宋体" w:cs="宋体"/>
          <w:bCs/>
          <w:color w:val="000000"/>
          <w:szCs w:val="21"/>
        </w:rPr>
        <w:t>罢</w:t>
      </w:r>
      <w:r>
        <w:rPr>
          <w:rStyle w:val="99"/>
          <w:rFonts w:ascii="宋体" w:hAnsi="宋体" w:cs="宋体"/>
          <w:bCs/>
          <w:color w:val="000000"/>
          <w:szCs w:val="21"/>
        </w:rPr>
        <w:t>怎么讲?</w:t>
      </w:r>
    </w:p>
    <w:p>
      <w:pPr>
        <w:ind w:left="1260" w:hanging="1260"/>
      </w:pPr>
      <w:r>
        <w:rPr>
          <w:rStyle w:val="99"/>
          <w:rFonts w:ascii="宋体" w:hAnsi="宋体" w:cs="宋体"/>
          <w:bCs/>
          <w:color w:val="000000"/>
          <w:szCs w:val="21"/>
        </w:rPr>
        <w:t>哦，原来是你这个奴才</w:t>
      </w:r>
      <w:r>
        <w:rPr>
          <w:rStyle w:val="99"/>
          <w:rFonts w:hint="eastAsia" w:ascii="宋体" w:hAnsi="宋体" w:cs="宋体"/>
          <w:bCs/>
          <w:color w:val="000000"/>
          <w:szCs w:val="21"/>
        </w:rPr>
        <w:t>，</w:t>
      </w:r>
      <w:r>
        <w:rPr>
          <w:rStyle w:val="99"/>
          <w:rFonts w:ascii="宋体" w:hAnsi="宋体" w:cs="宋体"/>
          <w:bCs/>
          <w:color w:val="000000"/>
          <w:szCs w:val="21"/>
        </w:rPr>
        <w:t>要承受老夫的家财么?</w:t>
      </w:r>
    </w:p>
    <w:p>
      <w:pPr>
        <w:ind w:left="1260" w:hanging="1260"/>
      </w:pPr>
      <w:r>
        <w:rPr>
          <w:rStyle w:val="99"/>
          <w:rFonts w:hint="eastAsia" w:ascii="宋体" w:hAnsi="宋体" w:cs="宋体"/>
          <w:bCs/>
          <w:color w:val="000000"/>
          <w:szCs w:val="21"/>
        </w:rPr>
        <w:t>哼</w:t>
      </w:r>
      <w:r>
        <w:rPr>
          <w:rStyle w:val="99"/>
          <w:rFonts w:ascii="宋体" w:hAnsi="宋体" w:cs="宋体"/>
          <w:bCs/>
          <w:color w:val="000000"/>
          <w:szCs w:val="21"/>
        </w:rPr>
        <w:t>!我不要了，我</w:t>
      </w:r>
      <w:r>
        <w:rPr>
          <w:rStyle w:val="99"/>
          <w:rFonts w:hint="eastAsia" w:ascii="宋体" w:hAnsi="宋体" w:cs="宋体"/>
          <w:bCs/>
          <w:color w:val="000000"/>
          <w:szCs w:val="21"/>
        </w:rPr>
        <w:t>就</w:t>
      </w:r>
      <w:r>
        <w:rPr>
          <w:rStyle w:val="99"/>
          <w:rFonts w:ascii="宋体" w:hAnsi="宋体" w:cs="宋体"/>
          <w:bCs/>
          <w:color w:val="000000"/>
          <w:szCs w:val="21"/>
        </w:rPr>
        <w:t>打死你这个奴才!</w:t>
      </w:r>
    </w:p>
    <w:p>
      <w:pPr>
        <w:ind w:left="1260" w:hanging="1260"/>
      </w:pPr>
      <w:r>
        <w:rPr>
          <w:rStyle w:val="99"/>
          <w:rFonts w:ascii="宋体" w:hAnsi="宋体" w:cs="宋体"/>
          <w:bCs/>
          <w:color w:val="000000"/>
          <w:szCs w:val="21"/>
        </w:rPr>
        <w:t>你是怎样知道的?</w:t>
      </w:r>
    </w:p>
    <w:p>
      <w:pPr>
        <w:ind w:left="1260" w:hanging="1260"/>
      </w:pPr>
      <w:r>
        <w:rPr>
          <w:rStyle w:val="99"/>
          <w:rFonts w:ascii="宋体" w:hAnsi="宋体" w:cs="宋体"/>
          <w:bCs/>
          <w:color w:val="000000"/>
          <w:szCs w:val="21"/>
        </w:rPr>
        <w:t>你有何主意?</w:t>
      </w:r>
    </w:p>
    <w:p>
      <w:pPr>
        <w:ind w:left="1260" w:hanging="1260"/>
      </w:pPr>
      <w:r>
        <w:rPr>
          <w:rStyle w:val="99"/>
          <w:rFonts w:ascii="宋体" w:hAnsi="宋体" w:cs="宋体"/>
          <w:bCs/>
          <w:color w:val="000000"/>
          <w:szCs w:val="21"/>
        </w:rPr>
        <w:t>好!</w:t>
      </w:r>
    </w:p>
    <w:p>
      <w:pPr>
        <w:ind w:left="1260" w:hanging="1260"/>
      </w:pPr>
      <w:r>
        <w:rPr>
          <w:rStyle w:val="99"/>
          <w:rFonts w:ascii="宋体" w:hAnsi="宋体" w:cs="宋体"/>
          <w:bCs/>
          <w:color w:val="000000"/>
          <w:szCs w:val="21"/>
        </w:rPr>
        <w:t>我把你这个贱人，自到我刘氏门中，你不生不养，要你何用?</w:t>
      </w:r>
    </w:p>
    <w:p>
      <w:pPr>
        <w:ind w:left="1260" w:hanging="1260"/>
      </w:pPr>
      <w:r>
        <w:rPr>
          <w:rStyle w:val="99"/>
          <w:rFonts w:ascii="宋体" w:hAnsi="宋体" w:cs="宋体"/>
          <w:bCs/>
          <w:color w:val="000000"/>
          <w:szCs w:val="21"/>
        </w:rPr>
        <w:t>宝珠</w:t>
      </w:r>
      <w:r>
        <w:rPr>
          <w:rStyle w:val="66"/>
          <w:rFonts w:ascii="宋体" w:hAnsi="宋体" w:cs="宋体"/>
          <w:bCs/>
          <w:color w:val="000000"/>
          <w:szCs w:val="21"/>
        </w:rPr>
        <w:footnoteReference w:id="497"/>
      </w:r>
      <w:r>
        <w:rPr>
          <w:rStyle w:val="99"/>
          <w:rFonts w:ascii="宋体" w:hAnsi="宋体" w:cs="宋体"/>
          <w:bCs/>
          <w:color w:val="000000"/>
          <w:szCs w:val="21"/>
        </w:rPr>
        <w:t>过来!</w:t>
      </w:r>
    </w:p>
    <w:p>
      <w:pPr>
        <w:ind w:left="1260" w:hanging="1260"/>
      </w:pPr>
      <w:r>
        <w:rPr>
          <w:rStyle w:val="99"/>
          <w:rFonts w:ascii="宋体" w:hAnsi="宋体" w:cs="宋体"/>
          <w:bCs/>
          <w:color w:val="000000"/>
          <w:szCs w:val="21"/>
        </w:rPr>
        <w:t>架起干柴与我烧呃!</w:t>
      </w:r>
    </w:p>
    <w:p>
      <w:pPr>
        <w:ind w:left="1260" w:hanging="1260"/>
      </w:pPr>
      <w:r>
        <w:rPr>
          <w:rStyle w:val="99"/>
          <w:rFonts w:ascii="宋体" w:hAnsi="宋体" w:cs="宋体"/>
          <w:bCs/>
          <w:color w:val="000000"/>
          <w:szCs w:val="21"/>
        </w:rPr>
        <w:t>呀——呸!</w:t>
      </w:r>
    </w:p>
    <w:p>
      <w:r>
        <w:rPr>
          <w:rStyle w:val="99"/>
          <w:rFonts w:ascii="宋体" w:hAnsi="宋体" w:cs="宋体"/>
          <w:bCs/>
          <w:color w:val="000000"/>
          <w:szCs w:val="21"/>
        </w:rPr>
        <w:t>从今以后，我父子在楼上，你二人在楼下。早晚茶饭来早便罢，如若来迟，我</w:t>
      </w:r>
      <w:r>
        <w:rPr>
          <w:rStyle w:val="99"/>
          <w:rFonts w:ascii="Verdana" w:hAnsi="Verdana" w:cs="Verdana"/>
          <w:bCs/>
          <w:color w:val="000000"/>
          <w:szCs w:val="21"/>
        </w:rPr>
        <w:t>就打死你这个贱人!</w:t>
      </w:r>
    </w:p>
    <w:p>
      <w:pPr>
        <w:ind w:left="1260" w:hanging="1260"/>
      </w:pPr>
      <w:r>
        <w:rPr>
          <w:rStyle w:val="99"/>
          <w:rFonts w:ascii="Verdana" w:hAnsi="Verdana" w:cs="Verdana"/>
          <w:bCs/>
          <w:color w:val="000000"/>
          <w:szCs w:val="21"/>
        </w:rPr>
        <w:t>儿啊，随我来</w:t>
      </w:r>
      <w:r>
        <w:rPr>
          <w:rStyle w:val="99"/>
          <w:rFonts w:hint="eastAsia" w:ascii="Verdana" w:hAnsi="Verdana" w:cs="Verdana"/>
          <w:bCs/>
          <w:color w:val="000000"/>
          <w:szCs w:val="21"/>
        </w:rPr>
        <w:t>呀</w:t>
      </w:r>
      <w:r>
        <w:rPr>
          <w:rStyle w:val="99"/>
          <w:rFonts w:ascii="Verdana" w:hAnsi="Verdana" w:cs="Verdana"/>
          <w:bCs/>
          <w:color w:val="000000"/>
          <w:szCs w:val="21"/>
        </w:rPr>
        <w:t>!</w:t>
      </w:r>
    </w:p>
    <w:p>
      <w:pPr>
        <w:rPr>
          <w:rFonts w:hint="eastAsia"/>
        </w:rPr>
      </w:pPr>
      <w:bookmarkStart w:id="194" w:name="__RefHeading___Toc414518319"/>
      <w:bookmarkEnd w:id="194"/>
      <w:bookmarkStart w:id="195" w:name="_Toc1605744356"/>
      <w:r>
        <w:rPr>
          <w:rFonts w:hint="eastAsia"/>
        </w:rPr>
        <w:br w:type="page"/>
      </w:r>
    </w:p>
    <w:p>
      <w:pPr>
        <w:pStyle w:val="126"/>
        <w:bidi w:val="0"/>
      </w:pPr>
      <w:r>
        <w:rPr>
          <w:rFonts w:hint="eastAsia"/>
        </w:rPr>
        <w:t xml:space="preserve">宝莲灯 </w:t>
      </w:r>
      <w:r>
        <w:rPr>
          <w:rFonts w:hint="eastAsia"/>
          <w:sz w:val="24"/>
          <w:szCs w:val="24"/>
        </w:rPr>
        <w:t>之</w:t>
      </w:r>
      <w:r>
        <w:rPr>
          <w:rFonts w:hint="eastAsia"/>
        </w:rPr>
        <w:t xml:space="preserve"> 刘彦昌</w:t>
      </w:r>
      <w:bookmarkEnd w:id="19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身授罗州正印，判断黎民冤情。</w:t>
      </w:r>
    </w:p>
    <w:p>
      <w:pPr>
        <w:jc w:val="left"/>
      </w:pPr>
      <w:r>
        <w:rPr>
          <w:rStyle w:val="99"/>
          <w:rFonts w:ascii="Verdana" w:hAnsi="Verdana" w:cs="Verdana"/>
          <w:bCs/>
          <w:color w:val="000000"/>
          <w:szCs w:val="21"/>
        </w:rPr>
        <w:t>啊，你二人为何这等模样?哦，</w:t>
      </w:r>
      <w:r>
        <w:rPr>
          <w:rStyle w:val="99"/>
        </w:rPr>
        <w:t>想是在南学不用心攻书，被先生责打，回得家来，为父的也要打。</w:t>
      </w:r>
    </w:p>
    <w:p>
      <w:pPr>
        <w:ind w:left="1260" w:hanging="1260"/>
        <w:jc w:val="left"/>
      </w:pPr>
      <w:r>
        <w:rPr>
          <w:rStyle w:val="99"/>
        </w:rPr>
        <w:t>怎么讲?</w:t>
      </w:r>
    </w:p>
    <w:p>
      <w:pPr>
        <w:ind w:left="1260" w:hanging="1260"/>
        <w:jc w:val="left"/>
      </w:pPr>
      <w:r>
        <w:rPr>
          <w:rStyle w:val="99"/>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】听说是二奴才伤人命，</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沉香!秋儿!唉，儿</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】头浇凉水</w:t>
      </w:r>
      <w:r>
        <w:rPr>
          <w:rStyle w:val="99"/>
          <w:rFonts w:hint="eastAsia" w:ascii="Verdana" w:hAnsi="Verdana" w:cs="Verdana"/>
          <w:bCs/>
          <w:color w:val="000000"/>
          <w:sz w:val="18"/>
          <w:szCs w:val="18"/>
        </w:rPr>
        <w:t>呀</w:t>
      </w:r>
      <w:r>
        <w:rPr>
          <w:rStyle w:val="99"/>
          <w:rFonts w:ascii="Verdana" w:hAnsi="Verdana" w:cs="Verdana"/>
          <w:bCs/>
          <w:color w:val="000000"/>
          <w:szCs w:val="21"/>
        </w:rPr>
        <w:t>怀抱冰</w:t>
      </w:r>
      <w:r>
        <w:rPr>
          <w:rStyle w:val="99"/>
          <w:rFonts w:hint="eastAsia" w:ascii="Verdana" w:hAnsi="Verdana" w:cs="Verdana"/>
          <w:bCs/>
          <w:color w:val="000000"/>
          <w:sz w:val="18"/>
          <w:szCs w:val="18"/>
        </w:rPr>
        <w:t>呃</w:t>
      </w:r>
      <w:r>
        <w:rPr>
          <w:rStyle w:val="99"/>
          <w:rFonts w:ascii="Verdana" w:hAnsi="Verdana" w:cs="Verdana"/>
          <w:bCs/>
          <w:color w:val="000000"/>
          <w:szCs w:val="21"/>
        </w:rPr>
        <w:t>。上前忙把沉香问，南学之事说分明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：一一从头说原因)</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这秦府官保是你们哪个打死的?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你可晓得打死人是要偿命呐?</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】听一言来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：听罢</w:t>
      </w:r>
      <w:r>
        <w:rPr>
          <w:rStyle w:val="99"/>
          <w:rFonts w:ascii="Verdana" w:hAnsi="Verdana" w:cs="Verdana"/>
          <w:bCs/>
          <w:color w:val="000000"/>
          <w:szCs w:val="21"/>
        </w:rPr>
        <w:t>言来</w:t>
      </w:r>
      <w:r>
        <w:rPr>
          <w:rStyle w:val="99"/>
          <w:rFonts w:hint="eastAsia" w:ascii="Verdana" w:hAnsi="Verdana" w:cs="Verdana"/>
          <w:bCs/>
          <w:color w:val="000000"/>
          <w:szCs w:val="21"/>
        </w:rPr>
        <w:t>)</w:t>
      </w:r>
      <w:r>
        <w:rPr>
          <w:rStyle w:val="99"/>
          <w:rFonts w:ascii="Verdana" w:hAnsi="Verdana" w:cs="Verdana"/>
          <w:bCs/>
          <w:color w:val="000000"/>
          <w:szCs w:val="21"/>
        </w:rPr>
        <w:t>怒气生，大胆奴才乱胡云。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】问过了沉香把秋儿问</w:t>
      </w:r>
      <w:r>
        <w:rPr>
          <w:rStyle w:val="99"/>
          <w:rFonts w:hint="eastAsia" w:ascii="宋体" w:hAnsi="宋体" w:cs="Verdana"/>
          <w:bCs/>
          <w:color w:val="000000"/>
          <w:sz w:val="18"/>
          <w:szCs w:val="18"/>
        </w:rPr>
        <w:t>呐</w:t>
      </w:r>
      <w:r>
        <w:rPr>
          <w:rStyle w:val="99"/>
          <w:rFonts w:ascii="Verdana" w:hAnsi="Verdana" w:cs="Verdana"/>
          <w:bCs/>
          <w:color w:val="000000"/>
          <w:szCs w:val="21"/>
        </w:rPr>
        <w:t>，一一从头说原因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南学之事说分明</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你可晓得打死人是要偿命的呀?</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】秋儿说话太欺情，怎不</w:t>
      </w:r>
      <w:r>
        <w:rPr>
          <w:rStyle w:val="99"/>
          <w:rFonts w:hint="eastAsia" w:ascii="Verdana" w:hAnsi="Verdana" w:cs="Verdana"/>
          <w:bCs/>
          <w:color w:val="000000"/>
          <w:szCs w:val="21"/>
        </w:rPr>
        <w:t>教</w:t>
      </w:r>
      <w:r>
        <w:rPr>
          <w:rStyle w:val="99"/>
          <w:rFonts w:ascii="Verdana" w:hAnsi="Verdana" w:cs="Verdana"/>
          <w:bCs/>
          <w:color w:val="000000"/>
          <w:szCs w:val="21"/>
        </w:rPr>
        <w:t>人动无名。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】两个奴才一齐问，到底哪个打伤人?</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唉!看你这两个奴才不出，倒有些兄友弟爱之意，为父的倒想起一辈古人来了。</w:t>
      </w:r>
    </w:p>
    <w:p>
      <w:pPr>
        <w:ind w:left="1260" w:hanging="1260"/>
        <w:jc w:val="left"/>
      </w:pPr>
      <w:r>
        <w:rPr>
          <w:rStyle w:val="99"/>
          <w:rFonts w:ascii="Verdana" w:hAnsi="Verdana" w:cs="Verdana"/>
          <w:bCs/>
          <w:color w:val="000000"/>
          <w:szCs w:val="21"/>
        </w:rPr>
        <w:t>你二人两旁坐下，听为父的道来!</w:t>
      </w:r>
    </w:p>
    <w:p>
      <w:pPr>
        <w:ind w:left="1260" w:hanging="1260"/>
        <w:jc w:val="left"/>
      </w:pPr>
      <w:r>
        <w:rPr>
          <w:rStyle w:val="99"/>
          <w:rFonts w:ascii="Verdana" w:hAnsi="Verdana" w:cs="Verdana"/>
          <w:bCs/>
          <w:color w:val="000000"/>
          <w:szCs w:val="21"/>
        </w:rPr>
        <w:t>听道：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楷体" w:hAnsi="楷体" w:eastAsia="楷体" w:cs="楷体"/>
          <w:bCs/>
          <w:color w:val="000000"/>
          <w:szCs w:val="21"/>
        </w:rPr>
        <w:t>)</w:t>
      </w:r>
      <w:r>
        <w:rPr>
          <w:rStyle w:val="99"/>
          <w:rFonts w:ascii="Verdana" w:hAnsi="Verdana" w:cs="Verdana"/>
          <w:bCs/>
          <w:color w:val="000000"/>
          <w:szCs w:val="21"/>
        </w:rPr>
        <w:t>伯夷叔齐二贤人，</w:t>
      </w:r>
      <w:r>
        <w:rPr>
          <w:rStyle w:val="99"/>
          <w:rFonts w:hint="eastAsia" w:ascii="Verdana" w:hAnsi="Verdana" w:cs="Verdana"/>
          <w:bCs/>
          <w:szCs w:val="21"/>
        </w:rPr>
        <w:t>推位</w:t>
      </w:r>
      <w:r>
        <w:rPr>
          <w:rStyle w:val="99"/>
          <w:rFonts w:ascii="Verdana" w:hAnsi="Verdana" w:cs="Verdana"/>
          <w:bCs/>
          <w:color w:val="000000"/>
          <w:szCs w:val="21"/>
        </w:rPr>
        <w:t>不肯掌朝廷。首阳山前埋名姓，留得美名万古存。</w:t>
      </w:r>
    </w:p>
    <w:p>
      <w:pPr>
        <w:ind w:left="1260" w:hanging="1260"/>
        <w:jc w:val="left"/>
      </w:pPr>
      <w:r>
        <w:rPr>
          <w:rStyle w:val="99"/>
          <w:rFonts w:hint="eastAsia" w:ascii="Verdana" w:hAnsi="Verdana" w:cs="Verdana"/>
          <w:bCs/>
        </w:rPr>
        <w:t>【</w:t>
      </w:r>
      <w:r>
        <w:rPr>
          <w:rStyle w:val="99"/>
          <w:rFonts w:hint="eastAsia" w:ascii="楷体" w:hAnsi="楷体" w:eastAsia="楷体" w:cs="Verdana"/>
          <w:bCs/>
        </w:rPr>
        <w:t>二黄三眼</w:t>
      </w:r>
      <w:r>
        <w:rPr>
          <w:rStyle w:val="99"/>
          <w:rFonts w:ascii="Verdana" w:hAnsi="Verdana" w:cs="Verdana"/>
          <w:bCs/>
          <w:color w:val="000000"/>
          <w:szCs w:val="21"/>
        </w:rPr>
        <w:t>】</w:t>
      </w:r>
      <w:r>
        <w:rPr>
          <w:rStyle w:val="99"/>
          <w:rFonts w:hint="eastAsia" w:ascii="Verdana" w:hAnsi="Verdana" w:cs="Verdana"/>
          <w:bCs/>
        </w:rPr>
        <w:t>昔日里孤竹君身染重病，传口诏命嗣子继位为君(</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rPr>
        <w:t>命次子</w:t>
      </w:r>
      <w:r>
        <w:rPr>
          <w:rStyle w:val="66"/>
          <w:rFonts w:hint="eastAsia" w:ascii="ˎ̥" w:hAnsi="ˎ̥" w:cs="ˎ̥"/>
          <w:bCs/>
          <w:szCs w:val="21"/>
        </w:rPr>
        <w:footnoteReference w:id="498"/>
      </w:r>
      <w:r>
        <w:rPr>
          <w:rStyle w:val="99"/>
          <w:rFonts w:hint="eastAsia" w:ascii="Verdana" w:hAnsi="Verdana" w:cs="Verdana"/>
          <w:bCs/>
        </w:rPr>
        <w:t>继位为君)。有</w:t>
      </w:r>
      <w:r>
        <w:rPr>
          <w:rStyle w:val="99"/>
          <w:rFonts w:ascii="Verdana" w:hAnsi="Verdana" w:cs="Verdana"/>
          <w:bCs/>
        </w:rPr>
        <w:t>伯夷</w:t>
      </w:r>
      <w:r>
        <w:rPr>
          <w:rStyle w:val="99"/>
          <w:rFonts w:ascii="ˎ̥" w:hAnsi="ˎ̥" w:cs="ˎ̥"/>
          <w:bCs/>
          <w:szCs w:val="21"/>
        </w:rPr>
        <w:t>和叔齐兄友弟敬，推位不肯掌朝廷</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不肯掌</w:t>
      </w:r>
      <w:r>
        <w:rPr>
          <w:rStyle w:val="99"/>
          <w:rFonts w:hint="eastAsia" w:ascii="ˎ̥" w:hAnsi="ˎ̥" w:cs="ˎ̥"/>
          <w:bCs/>
          <w:szCs w:val="21"/>
        </w:rPr>
        <w:t>龙庭)</w:t>
      </w:r>
      <w:r>
        <w:rPr>
          <w:rStyle w:val="99"/>
          <w:rFonts w:ascii="ˎ̥" w:hAnsi="ˎ̥" w:cs="ˎ̥"/>
          <w:bCs/>
          <w:szCs w:val="21"/>
        </w:rPr>
        <w:t>。弟兄们出午门无有踪影，留下了美名儿万古传闻</w:t>
      </w:r>
      <w:r>
        <w:rPr>
          <w:rStyle w:val="66"/>
          <w:rFonts w:hint="eastAsia" w:ascii="ˎ̥" w:hAnsi="ˎ̥" w:cs="ˎ̥"/>
          <w:bCs/>
          <w:szCs w:val="21"/>
        </w:rPr>
        <w:footnoteReference w:id="499"/>
      </w:r>
      <w:r>
        <w:rPr>
          <w:rStyle w:val="99"/>
          <w:rFonts w:ascii="ˎ̥" w:hAnsi="ˎ̥" w:cs="ˎ̥"/>
          <w:bCs/>
          <w:szCs w:val="21"/>
        </w:rPr>
        <w:t>。为父的怎比得孤竹君，你二人难比那两</w:t>
      </w:r>
      <w:r>
        <w:rPr>
          <w:rStyle w:val="99"/>
          <w:rFonts w:hint="eastAsia" w:ascii="ˎ̥" w:hAnsi="ˎ̥" w:cs="ˎ̥"/>
          <w:bCs/>
          <w:szCs w:val="21"/>
        </w:rPr>
        <w:t>大</w:t>
      </w:r>
      <w:r>
        <w:rPr>
          <w:rStyle w:val="99"/>
          <w:rFonts w:ascii="ˎ̥" w:hAnsi="ˎ̥" w:cs="ˎ̥"/>
          <w:bCs/>
          <w:szCs w:val="21"/>
        </w:rPr>
        <w:t>贤人。到如今伤了那官保性命，怕只怕小奴才性命难生。</w:t>
      </w:r>
      <w:r>
        <w:rPr>
          <w:rStyle w:val="66"/>
          <w:rFonts w:hint="eastAsia" w:ascii="ˎ̥" w:hAnsi="ˎ̥" w:cs="ˎ̥"/>
          <w:bCs/>
          <w:szCs w:val="21"/>
        </w:rPr>
        <w:footnoteReference w:id="500"/>
      </w:r>
      <w:r>
        <w:rPr>
          <w:rStyle w:val="99"/>
          <w:rFonts w:ascii="Verdana" w:hAnsi="Verdana" w:cs="Verdana"/>
          <w:bCs/>
          <w:color w:val="000000"/>
          <w:szCs w:val="21"/>
        </w:rPr>
        <w:t>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：我本当)</w:t>
      </w:r>
      <w:r>
        <w:rPr>
          <w:rStyle w:val="99"/>
          <w:rFonts w:ascii="ˎ̥" w:hAnsi="ˎ̥" w:cs="ˎ̥"/>
          <w:bCs/>
          <w:color w:val="000000"/>
          <w:szCs w:val="21"/>
        </w:rPr>
        <w:t>带沉香秦府抵命，秦府抵</w:t>
      </w:r>
      <w:r>
        <w:rPr>
          <w:rStyle w:val="99"/>
          <w:rFonts w:hint="eastAsia" w:ascii="ˎ̥" w:hAnsi="ˎ̥" w:cs="ˎ̥"/>
          <w:bCs/>
          <w:color w:val="000000"/>
          <w:sz w:val="18"/>
          <w:szCs w:val="18"/>
        </w:rPr>
        <w:t>啊</w:t>
      </w:r>
      <w:r>
        <w:rPr>
          <w:rStyle w:val="99"/>
          <w:rFonts w:ascii="ˎ̥" w:hAnsi="ˎ̥" w:cs="ˎ̥"/>
          <w:bCs/>
          <w:color w:val="000000"/>
          <w:szCs w:val="21"/>
        </w:rPr>
        <w:t>命，我的儿啊!三圣母叮咛我有言在心。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】我这里带秋儿秦府抵命，秦府抵</w:t>
      </w:r>
      <w:r>
        <w:rPr>
          <w:rStyle w:val="99"/>
          <w:rFonts w:hint="eastAsia" w:ascii="ˎ̥" w:hAnsi="ˎ̥" w:cs="ˎ̥"/>
          <w:bCs/>
          <w:color w:val="000000"/>
          <w:sz w:val="18"/>
          <w:szCs w:val="18"/>
        </w:rPr>
        <w:t>啊</w:t>
      </w:r>
      <w:r>
        <w:rPr>
          <w:rStyle w:val="99"/>
          <w:rFonts w:ascii="ˎ̥" w:hAnsi="ˎ̥" w:cs="ˎ̥"/>
          <w:bCs/>
          <w:color w:val="000000"/>
          <w:szCs w:val="21"/>
        </w:rPr>
        <w:t>命，我的儿啊!后堂内哭坏了王氏夫人。翻来覆去无有计定，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】后堂内快请出儿的娘亲。</w:t>
      </w:r>
    </w:p>
    <w:p>
      <w:pPr>
        <w:ind w:left="1260" w:hanging="1260"/>
        <w:jc w:val="left"/>
      </w:pPr>
      <w:r>
        <w:rPr>
          <w:rStyle w:val="99"/>
          <w:rFonts w:ascii="ˎ̥" w:hAnsi="ˎ̥" w:cs="ˎ̥"/>
          <w:bCs/>
          <w:color w:val="000000"/>
          <w:szCs w:val="21"/>
        </w:rPr>
        <w:t>唉!我看你这两个奴才是怎生得了哇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夫人，夫人你来了。</w:t>
      </w:r>
    </w:p>
    <w:p>
      <w:pPr>
        <w:ind w:left="1260" w:hanging="1260"/>
        <w:jc w:val="left"/>
      </w:pPr>
      <w:r>
        <w:rPr>
          <w:rStyle w:val="99"/>
          <w:rFonts w:hint="eastAsia" w:ascii="ˎ̥" w:hAnsi="ˎ̥" w:cs="ˎ̥"/>
          <w:bCs/>
          <w:color w:val="000000"/>
          <w:szCs w:val="21"/>
        </w:rPr>
        <w:t>你，你……</w:t>
      </w:r>
      <w:r>
        <w:rPr>
          <w:rStyle w:val="99"/>
          <w:rFonts w:ascii="ˎ̥" w:hAnsi="ˎ̥" w:cs="ˎ̥"/>
          <w:bCs/>
          <w:color w:val="000000"/>
          <w:szCs w:val="21"/>
        </w:rPr>
        <w:t>你来的好哇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想这两个小冤家，是你我所生，你我所养。要打就打，要骂就骂。说什么不听教训。</w:t>
      </w:r>
    </w:p>
    <w:p>
      <w:pPr>
        <w:ind w:left="1260" w:hanging="1260"/>
        <w:jc w:val="left"/>
      </w:pPr>
      <w:r>
        <w:rPr>
          <w:rStyle w:val="99"/>
          <w:rFonts w:hint="eastAsia" w:ascii="ˎ̥" w:hAnsi="ˎ̥" w:cs="ˎ̥"/>
          <w:bCs/>
          <w:color w:val="000000"/>
          <w:szCs w:val="21"/>
        </w:rPr>
        <w:t>唉，</w:t>
      </w:r>
      <w:r>
        <w:rPr>
          <w:rStyle w:val="99"/>
          <w:rFonts w:ascii="ˎ̥" w:hAnsi="ˎ̥" w:cs="ˎ̥"/>
          <w:bCs/>
          <w:color w:val="000000"/>
          <w:szCs w:val="21"/>
        </w:rPr>
        <w:t>不是的。</w:t>
      </w:r>
    </w:p>
    <w:p>
      <w:pPr>
        <w:jc w:val="left"/>
      </w:pPr>
      <w:r>
        <w:rPr>
          <w:rStyle w:val="99"/>
          <w:rFonts w:ascii="ˎ̥" w:hAnsi="ˎ̥" w:cs="ˎ̥"/>
          <w:bCs/>
          <w:color w:val="000000"/>
          <w:szCs w:val="21"/>
        </w:rPr>
        <w:t>想下官身授罗州正印，上与天子办事，下与黎民分忧。</w:t>
      </w:r>
      <w:r>
        <w:rPr>
          <w:rStyle w:val="99"/>
          <w:rFonts w:hint="eastAsia" w:ascii="ˎ̥" w:hAnsi="ˎ̥" w:cs="ˎ̥"/>
          <w:bCs/>
          <w:color w:val="000000"/>
          <w:szCs w:val="21"/>
        </w:rPr>
        <w:t>(</w:t>
      </w:r>
      <w:r>
        <w:rPr>
          <w:rFonts w:hint="eastAsia" w:ascii="宋体" w:hAnsi="宋体" w:cs="宋体"/>
          <w:szCs w:val="21"/>
        </w:rPr>
        <w:t>也就够了。</w:t>
      </w:r>
      <w:r>
        <w:rPr>
          <w:rStyle w:val="66"/>
          <w:rFonts w:hint="eastAsia" w:ascii="ˎ̥" w:hAnsi="ˎ̥" w:cs="ˎ̥"/>
          <w:bCs/>
          <w:color w:val="000000"/>
          <w:szCs w:val="21"/>
        </w:rPr>
        <w:footnoteReference w:id="501"/>
      </w:r>
      <w:r>
        <w:rPr>
          <w:rStyle w:val="99"/>
          <w:rFonts w:hint="eastAsia" w:ascii="ˎ̥" w:hAnsi="ˎ̥" w:cs="ˎ̥"/>
          <w:bCs/>
          <w:color w:val="000000"/>
          <w:szCs w:val="21"/>
        </w:rPr>
        <w:t>)</w:t>
      </w:r>
      <w:r>
        <w:rPr>
          <w:rStyle w:val="99"/>
          <w:rFonts w:ascii="ˎ̥" w:hAnsi="ˎ̥" w:cs="ˎ̥"/>
          <w:bCs/>
          <w:color w:val="000000"/>
          <w:szCs w:val="21"/>
        </w:rPr>
        <w:t>难道说还要升上天去不成么?</w:t>
      </w:r>
    </w:p>
    <w:p>
      <w:pPr>
        <w:ind w:left="1260" w:hanging="1260"/>
        <w:jc w:val="left"/>
      </w:pPr>
      <w:r>
        <w:rPr>
          <w:rStyle w:val="99"/>
          <w:rFonts w:ascii="ˎ̥" w:hAnsi="ˎ̥" w:cs="ˎ̥"/>
          <w:bCs/>
          <w:color w:val="000000"/>
          <w:szCs w:val="21"/>
        </w:rPr>
        <w:t>越发地不对了。</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你看这两个奴才是怎生得了哇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哎呀，夫人呐!这才是一场祸事未了</w:t>
      </w:r>
      <w:r>
        <w:rPr>
          <w:rStyle w:val="99"/>
          <w:rFonts w:hint="eastAsia" w:ascii="ˎ̥" w:hAnsi="ˎ̥" w:cs="ˎ̥"/>
          <w:bCs/>
          <w:color w:val="000000"/>
          <w:szCs w:val="21"/>
        </w:rPr>
        <w:t>，</w:t>
      </w:r>
      <w:r>
        <w:rPr>
          <w:rStyle w:val="99"/>
          <w:rFonts w:ascii="ˎ̥" w:hAnsi="ˎ̥" w:cs="ˎ̥"/>
          <w:bCs/>
          <w:color w:val="000000"/>
          <w:szCs w:val="21"/>
        </w:rPr>
        <w:t>又出了一场祸事。</w:t>
      </w:r>
    </w:p>
    <w:p>
      <w:pPr>
        <w:ind w:left="1260" w:hanging="1260"/>
        <w:jc w:val="left"/>
      </w:pPr>
      <w:r>
        <w:rPr>
          <w:rStyle w:val="99"/>
          <w:rFonts w:ascii="ˎ̥" w:hAnsi="ˎ̥" w:cs="ˎ̥"/>
          <w:bCs/>
          <w:color w:val="000000"/>
          <w:szCs w:val="21"/>
        </w:rPr>
        <w:t>夫人!谁想这两个奴才在南学攻书，将秦府官保打死了!</w:t>
      </w:r>
    </w:p>
    <w:p>
      <w:pPr>
        <w:ind w:left="1260" w:hanging="1260"/>
        <w:jc w:val="left"/>
      </w:pPr>
      <w:r>
        <w:rPr>
          <w:rStyle w:val="99"/>
          <w:rFonts w:ascii="ˎ̥" w:hAnsi="ˎ̥" w:cs="ˎ̥"/>
          <w:bCs/>
          <w:color w:val="000000"/>
          <w:szCs w:val="21"/>
        </w:rPr>
        <w:t>将秦府官保打死了!</w:t>
      </w:r>
    </w:p>
    <w:p>
      <w:pPr>
        <w:ind w:left="1260" w:hanging="1260"/>
        <w:jc w:val="left"/>
      </w:pPr>
      <w:r>
        <w:rPr>
          <w:rStyle w:val="99"/>
          <w:rFonts w:ascii="ˎ̥" w:hAnsi="ˎ̥" w:cs="ˎ̥"/>
          <w:bCs/>
          <w:color w:val="000000"/>
          <w:szCs w:val="21"/>
        </w:rPr>
        <w:t>夫人醒来!</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下官问过沉香，沉香言道：秦府官保乃是他打死的。</w:t>
      </w:r>
    </w:p>
    <w:p>
      <w:pPr>
        <w:ind w:left="1260" w:hanging="1260"/>
        <w:jc w:val="left"/>
      </w:pPr>
      <w:r>
        <w:rPr>
          <w:rStyle w:val="99"/>
          <w:rFonts w:ascii="ˎ̥" w:hAnsi="ˎ̥" w:cs="ˎ̥"/>
          <w:bCs/>
          <w:color w:val="000000"/>
          <w:szCs w:val="21"/>
        </w:rPr>
        <w:t>唉!下官也曾问过秋儿，秋儿言道：秦府官保乃是他打死的。</w:t>
      </w:r>
    </w:p>
    <w:p>
      <w:pPr>
        <w:ind w:left="1260" w:hanging="1260"/>
        <w:jc w:val="left"/>
      </w:pPr>
      <w:r>
        <w:rPr>
          <w:rStyle w:val="99"/>
          <w:rFonts w:ascii="ˎ̥" w:hAnsi="ˎ̥" w:cs="ˎ̥"/>
          <w:bCs/>
          <w:color w:val="000000"/>
          <w:szCs w:val="21"/>
        </w:rPr>
        <w:t>打死他一个儿子。</w:t>
      </w:r>
    </w:p>
    <w:p>
      <w:pPr>
        <w:ind w:left="1260" w:hanging="1260"/>
        <w:jc w:val="left"/>
      </w:pPr>
      <w:r>
        <w:rPr>
          <w:rStyle w:val="99"/>
          <w:rFonts w:ascii="ˎ̥" w:hAnsi="ˎ̥" w:cs="ˎ̥"/>
          <w:bCs/>
          <w:color w:val="000000"/>
          <w:szCs w:val="21"/>
        </w:rPr>
        <w:t>是啊。下官正为此事</w:t>
      </w:r>
      <w:r>
        <w:rPr>
          <w:rStyle w:val="99"/>
          <w:rFonts w:hint="eastAsia" w:ascii="ˎ̥" w:hAnsi="ˎ̥" w:cs="ˎ̥"/>
          <w:bCs/>
          <w:color w:val="000000"/>
          <w:szCs w:val="21"/>
        </w:rPr>
        <w:t>，</w:t>
      </w:r>
      <w:r>
        <w:rPr>
          <w:rStyle w:val="99"/>
          <w:rFonts w:ascii="ˎ̥" w:hAnsi="ˎ̥" w:cs="ˎ̥"/>
          <w:bCs/>
          <w:color w:val="000000"/>
          <w:szCs w:val="21"/>
        </w:rPr>
        <w:t>在此为难得紧呐!</w:t>
      </w:r>
    </w:p>
    <w:p>
      <w:pPr>
        <w:jc w:val="left"/>
      </w:pPr>
      <w:r>
        <w:rPr>
          <w:rStyle w:val="99"/>
          <w:rFonts w:ascii="ˎ̥" w:hAnsi="ˎ̥" w:cs="ˎ̥"/>
          <w:bCs/>
          <w:color w:val="000000"/>
          <w:szCs w:val="21"/>
        </w:rPr>
        <w:t>着啊!我想夫人乃丞相之女，喏喏喏，我状元之妻，胸中必有高才。来来来呀</w:t>
      </w:r>
      <w:r>
        <w:rPr>
          <w:rStyle w:val="99"/>
          <w:rFonts w:ascii="ˎ̥" w:hAnsi="ˎ̥" w:eastAsia="ˎ̥" w:cs="ˎ̥"/>
          <w:bCs/>
          <w:color w:val="000000"/>
          <w:szCs w:val="21"/>
        </w:rPr>
        <w:t>——</w:t>
      </w:r>
      <w:r>
        <w:rPr>
          <w:rStyle w:val="99"/>
          <w:rFonts w:ascii="ˎ̥" w:hAnsi="ˎ̥" w:cs="ˎ̥"/>
          <w:bCs/>
          <w:color w:val="000000"/>
          <w:szCs w:val="21"/>
        </w:rPr>
        <w:t>现有家法在此，望夫人打一个</w:t>
      </w:r>
      <w:r>
        <w:rPr>
          <w:rStyle w:val="99"/>
          <w:rFonts w:hint="eastAsia" w:ascii="ˎ̥" w:hAnsi="ˎ̥" w:cs="ˎ̥"/>
          <w:bCs/>
          <w:color w:val="000000"/>
          <w:szCs w:val="21"/>
        </w:rPr>
        <w:t>、</w:t>
      </w:r>
      <w:r>
        <w:rPr>
          <w:rStyle w:val="99"/>
          <w:rFonts w:ascii="ˎ̥" w:hAnsi="ˎ̥" w:cs="ˎ̥"/>
          <w:bCs/>
          <w:color w:val="000000"/>
          <w:szCs w:val="21"/>
        </w:rPr>
        <w:t>问一个，问一个</w:t>
      </w:r>
      <w:r>
        <w:rPr>
          <w:rStyle w:val="99"/>
          <w:rFonts w:hint="eastAsia" w:ascii="ˎ̥" w:hAnsi="ˎ̥" w:cs="ˎ̥"/>
          <w:bCs/>
          <w:color w:val="000000"/>
          <w:szCs w:val="21"/>
        </w:rPr>
        <w:t>、</w:t>
      </w:r>
      <w:r>
        <w:rPr>
          <w:rStyle w:val="99"/>
          <w:rFonts w:ascii="ˎ̥" w:hAnsi="ˎ̥" w:cs="ˎ̥"/>
          <w:bCs/>
          <w:color w:val="000000"/>
          <w:szCs w:val="21"/>
        </w:rPr>
        <w:t>打一个。下官这里</w:t>
      </w:r>
      <w:r>
        <w:rPr>
          <w:rStyle w:val="99"/>
          <w:rFonts w:hint="eastAsia" w:ascii="ˎ̥" w:hAnsi="ˎ̥" w:cs="ˎ̥"/>
          <w:bCs/>
          <w:color w:val="000000"/>
          <w:szCs w:val="21"/>
        </w:rPr>
        <w:t>——</w:t>
      </w:r>
      <w:r>
        <w:rPr>
          <w:rStyle w:val="99"/>
          <w:rFonts w:ascii="ˎ̥" w:hAnsi="ˎ̥" w:cs="ˎ̥"/>
          <w:bCs/>
          <w:color w:val="000000"/>
          <w:szCs w:val="21"/>
        </w:rPr>
        <w:t>拜托了。</w:t>
      </w:r>
    </w:p>
    <w:p>
      <w:pPr>
        <w:ind w:left="1260" w:hanging="1260"/>
        <w:jc w:val="left"/>
      </w:pPr>
      <w:r>
        <w:rPr>
          <w:rStyle w:val="99"/>
          <w:rFonts w:hint="eastAsia" w:ascii="ˎ̥" w:hAnsi="ˎ̥" w:cs="ˎ̥"/>
          <w:bCs/>
          <w:color w:val="000000"/>
          <w:szCs w:val="21"/>
        </w:rPr>
        <w:t>(</w:t>
      </w:r>
      <w:r>
        <w:rPr>
          <w:rStyle w:val="99"/>
          <w:rFonts w:ascii="ˎ̥" w:hAnsi="ˎ̥" w:cs="ˎ̥"/>
          <w:bCs/>
          <w:color w:val="000000"/>
          <w:szCs w:val="21"/>
        </w:rPr>
        <w:t>我</w:t>
      </w:r>
      <w:r>
        <w:rPr>
          <w:rStyle w:val="99"/>
          <w:rFonts w:hint="eastAsia" w:ascii="ˎ̥" w:hAnsi="ˎ̥" w:cs="ˎ̥"/>
          <w:bCs/>
          <w:color w:val="000000"/>
          <w:szCs w:val="21"/>
        </w:rPr>
        <w:t>)</w:t>
      </w:r>
      <w:r>
        <w:rPr>
          <w:rStyle w:val="99"/>
          <w:rFonts w:ascii="ˎ̥" w:hAnsi="ˎ̥" w:cs="ˎ̥"/>
          <w:bCs/>
          <w:color w:val="000000"/>
          <w:szCs w:val="21"/>
        </w:rPr>
        <w:t>看你这两个奴才是怎生得了</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啊，夫人你打的是哪一个?</w:t>
      </w:r>
    </w:p>
    <w:p>
      <w:pPr>
        <w:ind w:left="1260" w:hanging="1260"/>
        <w:jc w:val="left"/>
      </w:pPr>
      <w:r>
        <w:rPr>
          <w:rStyle w:val="99"/>
          <w:rFonts w:ascii="ˎ̥" w:hAnsi="ˎ̥" w:cs="ˎ̥"/>
          <w:bCs/>
          <w:color w:val="000000"/>
          <w:szCs w:val="21"/>
        </w:rPr>
        <w:t>着啊!少娘无母的孩儿，你就打死了罢!唉，儿啊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jc w:val="left"/>
      </w:pPr>
      <w:r>
        <w:rPr>
          <w:rStyle w:val="99"/>
          <w:rFonts w:ascii="ˎ̥" w:hAnsi="ˎ̥" w:cs="ˎ̥"/>
          <w:bCs/>
          <w:color w:val="000000"/>
          <w:szCs w:val="21"/>
        </w:rPr>
        <w:t>啊，夫人，这就是你的不是了，先前责打沉香，如今就该责打秋儿；如今不打秋儿，先前就不该打沉香。看将起来，你这为娘的</w:t>
      </w:r>
      <w:r>
        <w:rPr>
          <w:rStyle w:val="99"/>
          <w:rFonts w:hint="eastAsia" w:ascii="ˎ̥" w:hAnsi="ˎ̥" w:cs="ˎ̥"/>
          <w:bCs/>
          <w:color w:val="000000"/>
          <w:szCs w:val="21"/>
        </w:rPr>
        <w:t>呀</w:t>
      </w:r>
      <w:r>
        <w:rPr>
          <w:rStyle w:val="99"/>
          <w:rFonts w:ascii="ˎ̥" w:hAnsi="ˎ̥" w:cs="ˎ̥"/>
          <w:bCs/>
          <w:color w:val="000000"/>
          <w:szCs w:val="21"/>
        </w:rPr>
        <w:t>，就有这两般心肠。</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ˎ̥" w:hAnsi="ˎ̥" w:cs="ˎ̥"/>
          <w:bCs/>
          <w:color w:val="000000"/>
          <w:szCs w:val="21"/>
        </w:rPr>
        <w:t>啊，打迟了。</w:t>
      </w:r>
    </w:p>
    <w:p>
      <w:pPr>
        <w:ind w:left="1260" w:hanging="1260"/>
        <w:jc w:val="left"/>
      </w:pPr>
      <w:r>
        <w:rPr>
          <w:rStyle w:val="99"/>
          <w:rFonts w:ascii="ˎ̥" w:hAnsi="ˎ̥" w:cs="ˎ̥"/>
          <w:bCs/>
          <w:color w:val="000000"/>
          <w:szCs w:val="21"/>
        </w:rPr>
        <w:t>夫人可曾问个明白。</w:t>
      </w:r>
    </w:p>
    <w:p>
      <w:pPr>
        <w:ind w:left="1260" w:hanging="1260"/>
        <w:jc w:val="left"/>
      </w:pPr>
      <w:r>
        <w:rPr>
          <w:rStyle w:val="99"/>
          <w:rFonts w:ascii="ˎ̥" w:hAnsi="ˎ̥" w:cs="ˎ̥"/>
          <w:bCs/>
          <w:color w:val="000000"/>
          <w:szCs w:val="21"/>
        </w:rPr>
        <w:t>慢来慢来，夫人可曾问过秋儿么?</w:t>
      </w:r>
    </w:p>
    <w:p>
      <w:pPr>
        <w:ind w:left="1260" w:hanging="1260"/>
        <w:jc w:val="left"/>
      </w:pPr>
      <w:r>
        <w:rPr>
          <w:rStyle w:val="99"/>
          <w:rFonts w:ascii="ˎ̥" w:hAnsi="ˎ̥" w:cs="ˎ̥"/>
          <w:bCs/>
          <w:color w:val="000000"/>
          <w:szCs w:val="21"/>
        </w:rPr>
        <w:t>怎么</w:t>
      </w:r>
      <w:r>
        <w:rPr>
          <w:rStyle w:val="99"/>
          <w:rFonts w:hint="eastAsia" w:ascii="ˎ̥" w:hAnsi="ˎ̥" w:cs="ˎ̥"/>
          <w:bCs/>
          <w:color w:val="000000"/>
          <w:szCs w:val="21"/>
        </w:rPr>
        <w:t>样</w:t>
      </w:r>
      <w:r>
        <w:rPr>
          <w:rStyle w:val="99"/>
          <w:rFonts w:ascii="ˎ̥" w:hAnsi="ˎ̥" w:cs="ˎ̥"/>
          <w:bCs/>
          <w:color w:val="000000"/>
          <w:szCs w:val="21"/>
        </w:rPr>
        <w:t>，</w:t>
      </w:r>
    </w:p>
    <w:p>
      <w:pPr>
        <w:ind w:left="1260" w:hanging="1260"/>
        <w:jc w:val="left"/>
      </w:pPr>
      <w:r>
        <w:rPr>
          <w:rStyle w:val="99"/>
          <w:rFonts w:ascii="ˎ̥" w:hAnsi="ˎ̥" w:cs="ˎ̥"/>
          <w:bCs/>
          <w:color w:val="000000"/>
          <w:szCs w:val="21"/>
        </w:rPr>
        <w:t>好一个</w:t>
      </w:r>
      <w:r>
        <w:rPr>
          <w:rStyle w:val="99"/>
          <w:rFonts w:hint="eastAsia" w:ascii="ˎ̥" w:hAnsi="ˎ̥" w:cs="ˎ̥"/>
          <w:bCs/>
          <w:color w:val="000000"/>
          <w:szCs w:val="21"/>
        </w:rPr>
        <w:t>“</w:t>
      </w:r>
      <w:r>
        <w:rPr>
          <w:rStyle w:val="99"/>
          <w:rFonts w:ascii="ˎ̥" w:hAnsi="ˎ̥" w:cs="ˎ̥"/>
          <w:bCs/>
          <w:color w:val="000000"/>
          <w:szCs w:val="21"/>
        </w:rPr>
        <w:t>也将人打死</w:t>
      </w:r>
      <w:r>
        <w:rPr>
          <w:rStyle w:val="99"/>
          <w:rFonts w:hint="eastAsia" w:ascii="ˎ̥" w:hAnsi="ˎ̥" w:cs="ˎ̥"/>
          <w:bCs/>
          <w:color w:val="000000"/>
          <w:szCs w:val="21"/>
        </w:rPr>
        <w:t>”</w:t>
      </w:r>
      <w:r>
        <w:rPr>
          <w:rStyle w:val="99"/>
          <w:rFonts w:ascii="ˎ̥" w:hAnsi="ˎ̥" w:cs="ˎ̥"/>
          <w:bCs/>
          <w:color w:val="000000"/>
          <w:szCs w:val="21"/>
        </w:rPr>
        <w:t>。</w:t>
      </w:r>
    </w:p>
    <w:p>
      <w:pPr>
        <w:ind w:left="1260" w:hanging="1260"/>
        <w:jc w:val="left"/>
      </w:pPr>
      <w:r>
        <w:rPr>
          <w:rStyle w:val="99"/>
          <w:rFonts w:ascii="ˎ̥" w:hAnsi="ˎ̥" w:cs="ˎ̥"/>
          <w:bCs/>
          <w:color w:val="000000"/>
          <w:szCs w:val="21"/>
        </w:rPr>
        <w:t>夫人，下官把你好有一比。</w:t>
      </w:r>
    </w:p>
    <w:p>
      <w:pPr>
        <w:ind w:left="1260" w:hanging="1260"/>
        <w:jc w:val="left"/>
      </w:pPr>
      <w:r>
        <w:rPr>
          <w:rStyle w:val="99"/>
          <w:rFonts w:ascii="ˎ̥" w:hAnsi="ˎ̥" w:cs="ˎ̥"/>
          <w:bCs/>
          <w:color w:val="000000"/>
          <w:szCs w:val="21"/>
        </w:rPr>
        <w:t>好比一盆糨糊</w:t>
      </w:r>
      <w:r>
        <w:rPr>
          <w:rStyle w:val="99"/>
          <w:rFonts w:ascii="ˎ̥" w:hAnsi="ˎ̥" w:eastAsia="ˎ̥" w:cs="ˎ̥"/>
          <w:bCs/>
          <w:color w:val="000000"/>
          <w:szCs w:val="21"/>
        </w:rPr>
        <w:t>——</w:t>
      </w:r>
      <w:r>
        <w:rPr>
          <w:rStyle w:val="99"/>
          <w:rFonts w:ascii="ˎ̥" w:hAnsi="ˎ̥" w:cs="ˎ̥"/>
          <w:bCs/>
          <w:color w:val="000000"/>
          <w:szCs w:val="21"/>
        </w:rPr>
        <w:t>糊涂得紧呐。</w:t>
      </w:r>
    </w:p>
    <w:p>
      <w:pPr>
        <w:jc w:val="left"/>
      </w:pPr>
      <w:r>
        <w:rPr>
          <w:rStyle w:val="99"/>
          <w:rFonts w:ascii="ˎ̥" w:hAnsi="ˎ̥" w:cs="ˎ̥"/>
          <w:bCs/>
          <w:color w:val="000000"/>
          <w:szCs w:val="21"/>
        </w:rPr>
        <w:t>哎呀夫人呐，想下官身为罗州正</w:t>
      </w:r>
      <w:r>
        <w:rPr>
          <w:rStyle w:val="99"/>
          <w:rFonts w:hint="eastAsia" w:ascii="ˎ̥" w:hAnsi="ˎ̥" w:cs="ˎ̥"/>
          <w:bCs/>
          <w:color w:val="000000"/>
          <w:szCs w:val="21"/>
        </w:rPr>
        <w:t>堂</w:t>
      </w:r>
      <w:r>
        <w:rPr>
          <w:rStyle w:val="99"/>
          <w:rFonts w:ascii="ˎ̥" w:hAnsi="ˎ̥" w:cs="ˎ̥"/>
          <w:bCs/>
          <w:color w:val="000000"/>
          <w:szCs w:val="21"/>
        </w:rPr>
        <w:t>，上与天子办事，下与黎民分忧。想这黎民百姓，犯在我手，轻</w:t>
      </w:r>
      <w:r>
        <w:rPr>
          <w:rStyle w:val="99"/>
          <w:rFonts w:hint="eastAsia" w:ascii="ˎ̥" w:hAnsi="ˎ̥" w:cs="ˎ̥"/>
          <w:bCs/>
          <w:color w:val="000000"/>
          <w:szCs w:val="21"/>
        </w:rPr>
        <w:t>者</w:t>
      </w:r>
      <w:r>
        <w:rPr>
          <w:rStyle w:val="99"/>
          <w:rFonts w:ascii="ˎ̥" w:hAnsi="ˎ̥" w:cs="ˎ̥"/>
          <w:bCs/>
          <w:color w:val="000000"/>
          <w:szCs w:val="21"/>
        </w:rPr>
        <w:t>是打，重</w:t>
      </w:r>
      <w:r>
        <w:rPr>
          <w:rStyle w:val="99"/>
          <w:rFonts w:hint="eastAsia" w:ascii="ˎ̥" w:hAnsi="ˎ̥" w:cs="ˎ̥"/>
          <w:bCs/>
          <w:color w:val="000000"/>
          <w:szCs w:val="21"/>
        </w:rPr>
        <w:t>者</w:t>
      </w:r>
      <w:r>
        <w:rPr>
          <w:rStyle w:val="99"/>
          <w:rFonts w:ascii="ˎ̥" w:hAnsi="ˎ̥" w:cs="ˎ̥"/>
          <w:bCs/>
          <w:color w:val="000000"/>
          <w:szCs w:val="21"/>
        </w:rPr>
        <w:t>是夹。</w:t>
      </w:r>
    </w:p>
    <w:p>
      <w:pPr>
        <w:ind w:left="1260" w:hanging="1260"/>
        <w:jc w:val="left"/>
      </w:pPr>
      <w:r>
        <w:rPr>
          <w:rStyle w:val="99"/>
          <w:rFonts w:ascii="ˎ̥" w:hAnsi="ˎ̥" w:cs="ˎ̥"/>
          <w:bCs/>
          <w:color w:val="000000"/>
          <w:szCs w:val="21"/>
        </w:rPr>
        <w:t>这两个奴才闹出事来，教我打</w:t>
      </w:r>
      <w:r>
        <w:rPr>
          <w:rStyle w:val="99"/>
          <w:rFonts w:ascii="ˎ̥" w:hAnsi="ˎ̥" w:eastAsia="ˎ̥" w:cs="ˎ̥"/>
          <w:bCs/>
          <w:color w:val="000000"/>
          <w:szCs w:val="21"/>
        </w:rPr>
        <w:t>——</w:t>
      </w:r>
      <w:r>
        <w:rPr>
          <w:rStyle w:val="99"/>
          <w:rFonts w:ascii="ˎ̥" w:hAnsi="ˎ̥" w:cs="ˎ̥"/>
          <w:bCs/>
          <w:color w:val="000000"/>
          <w:szCs w:val="21"/>
        </w:rPr>
        <w:t>打在哪个的身上；</w:t>
      </w:r>
    </w:p>
    <w:p>
      <w:pPr>
        <w:ind w:left="1260" w:hanging="1260"/>
        <w:jc w:val="left"/>
      </w:pPr>
      <w:r>
        <w:rPr>
          <w:rStyle w:val="99"/>
          <w:rFonts w:ascii="ˎ̥" w:hAnsi="ˎ̥" w:cs="ˎ̥"/>
          <w:bCs/>
          <w:color w:val="000000"/>
          <w:szCs w:val="21"/>
        </w:rPr>
        <w:t>教我夹</w:t>
      </w:r>
      <w:r>
        <w:rPr>
          <w:rStyle w:val="99"/>
          <w:rFonts w:ascii="ˎ̥" w:hAnsi="ˎ̥" w:eastAsia="ˎ̥" w:cs="ˎ̥"/>
          <w:bCs/>
          <w:color w:val="000000"/>
          <w:szCs w:val="21"/>
        </w:rPr>
        <w:t>——</w:t>
      </w:r>
      <w:r>
        <w:rPr>
          <w:rStyle w:val="99"/>
          <w:rFonts w:ascii="ˎ̥" w:hAnsi="ˎ̥" w:cs="ˎ̥"/>
          <w:bCs/>
          <w:color w:val="000000"/>
          <w:szCs w:val="21"/>
        </w:rPr>
        <w:t>夹在哪个的腿上?</w:t>
      </w:r>
    </w:p>
    <w:p>
      <w:pPr>
        <w:ind w:left="1260" w:hanging="1260"/>
        <w:jc w:val="left"/>
      </w:pPr>
      <w:r>
        <w:rPr>
          <w:rStyle w:val="99"/>
          <w:rFonts w:ascii="ˎ̥" w:hAnsi="ˎ̥" w:cs="ˎ̥"/>
          <w:bCs/>
          <w:color w:val="000000"/>
          <w:szCs w:val="21"/>
        </w:rPr>
        <w:t>有道是：清官难断家务事啊!</w:t>
      </w:r>
    </w:p>
    <w:p>
      <w:pPr>
        <w:ind w:left="1260" w:hanging="1260"/>
        <w:jc w:val="left"/>
      </w:pPr>
      <w:r>
        <w:rPr>
          <w:rStyle w:val="99"/>
          <w:rFonts w:ascii="ˎ̥" w:hAnsi="ˎ̥" w:cs="ˎ̥"/>
          <w:bCs/>
          <w:color w:val="000000"/>
          <w:szCs w:val="21"/>
        </w:rPr>
        <w:t>夫人好一张利口。</w:t>
      </w:r>
    </w:p>
    <w:p>
      <w:pPr>
        <w:ind w:left="1260" w:hanging="1260"/>
        <w:jc w:val="left"/>
      </w:pPr>
      <w:r>
        <w:rPr>
          <w:rStyle w:val="99"/>
          <w:rFonts w:ascii="ˎ̥" w:hAnsi="ˎ̥" w:cs="ˎ̥"/>
          <w:bCs/>
          <w:color w:val="000000"/>
          <w:szCs w:val="21"/>
        </w:rPr>
        <w:t>我不要你审，</w:t>
      </w:r>
    </w:p>
    <w:p>
      <w:pPr>
        <w:ind w:left="1260" w:hanging="1260"/>
        <w:jc w:val="left"/>
      </w:pPr>
      <w:r>
        <w:rPr>
          <w:rStyle w:val="99"/>
          <w:rFonts w:ascii="ˎ̥" w:hAnsi="ˎ̥" w:cs="ˎ̥"/>
          <w:bCs/>
          <w:color w:val="000000"/>
          <w:szCs w:val="21"/>
        </w:rPr>
        <w:t>不要你问。</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呃，为了这两个奴才，不要伤了我二老的和气。</w:t>
      </w:r>
    </w:p>
    <w:p>
      <w:pPr>
        <w:jc w:val="left"/>
      </w:pPr>
      <w:r>
        <w:rPr>
          <w:rStyle w:val="99"/>
          <w:rFonts w:ascii="ˎ̥" w:hAnsi="ˎ̥" w:cs="ˎ̥"/>
          <w:bCs/>
          <w:color w:val="000000"/>
          <w:szCs w:val="21"/>
        </w:rPr>
        <w:t>啊夫人</w:t>
      </w:r>
      <w:r>
        <w:rPr>
          <w:rStyle w:val="99"/>
          <w:rFonts w:hint="eastAsia" w:ascii="ˎ̥" w:hAnsi="ˎ̥" w:cs="ˎ̥"/>
          <w:bCs/>
          <w:color w:val="000000"/>
          <w:szCs w:val="21"/>
        </w:rPr>
        <w:t>，</w:t>
      </w:r>
      <w:r>
        <w:rPr>
          <w:rStyle w:val="99"/>
          <w:rFonts w:ascii="ˎ̥" w:hAnsi="ˎ̥" w:cs="ˎ̥"/>
          <w:bCs/>
          <w:color w:val="000000"/>
          <w:szCs w:val="21"/>
        </w:rPr>
        <w:t>这里来，下官有个拙见在此：待下官前去问沉香，夫人前去问秋儿，两下一对便知明白。请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啊，何事?</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怎么，夫人去问沉香?</w:t>
      </w:r>
      <w:r>
        <w:rPr>
          <w:rStyle w:val="99"/>
          <w:rFonts w:ascii="ˎ̥" w:hAnsi="ˎ̥" w:cs="ˎ̥"/>
          <w:bCs/>
          <w:color w:val="000000"/>
          <w:szCs w:val="21"/>
        </w:rPr>
        <w:tab/>
      </w: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儿啊，秦府官保何人打死的?</w:t>
      </w:r>
    </w:p>
    <w:p>
      <w:pPr>
        <w:ind w:left="1260" w:hanging="1260"/>
        <w:jc w:val="left"/>
      </w:pPr>
      <w:r>
        <w:rPr>
          <w:rStyle w:val="99"/>
          <w:rFonts w:ascii="Verdana" w:hAnsi="Verdana" w:cs="Verdana"/>
          <w:bCs/>
          <w:color w:val="000000"/>
          <w:szCs w:val="21"/>
        </w:rPr>
        <w:t>打死人可要偿命呀?</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可</w:t>
      </w:r>
      <w:r>
        <w:rPr>
          <w:rStyle w:val="99"/>
          <w:rFonts w:hint="eastAsia" w:ascii="Verdana" w:hAnsi="Verdana" w:cs="Verdana"/>
          <w:bCs/>
          <w:color w:val="000000"/>
          <w:szCs w:val="21"/>
        </w:rPr>
        <w:t>)</w:t>
      </w:r>
      <w:r>
        <w:rPr>
          <w:rStyle w:val="99"/>
          <w:rFonts w:ascii="Verdana" w:hAnsi="Verdana" w:cs="Verdana"/>
          <w:bCs/>
          <w:color w:val="000000"/>
          <w:szCs w:val="21"/>
        </w:rPr>
        <w:t>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着哇!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好汉做事好汉当，岂肯连累</w:t>
      </w:r>
      <w:r>
        <w:rPr>
          <w:rStyle w:val="99"/>
          <w:rFonts w:hint="eastAsia" w:ascii="Verdana" w:hAnsi="Verdana" w:cs="Verdana"/>
          <w:bCs/>
          <w:color w:val="000000"/>
          <w:szCs w:val="21"/>
        </w:rPr>
        <w:t>二</w:t>
      </w:r>
      <w:r>
        <w:rPr>
          <w:rStyle w:val="99"/>
          <w:rFonts w:ascii="Verdana" w:hAnsi="Verdana" w:cs="Verdana"/>
          <w:bCs/>
          <w:color w:val="000000"/>
          <w:szCs w:val="21"/>
        </w:rPr>
        <w:t>爹娘!</w:t>
      </w:r>
    </w:p>
    <w:p>
      <w:pPr>
        <w:ind w:left="1260" w:hanging="1260"/>
        <w:jc w:val="left"/>
      </w:pPr>
      <w:r>
        <w:rPr>
          <w:rStyle w:val="99"/>
          <w:rFonts w:ascii="Verdana" w:hAnsi="Verdana" w:cs="Verdana"/>
          <w:bCs/>
          <w:color w:val="000000"/>
          <w:szCs w:val="21"/>
        </w:rPr>
        <w:t>我这一下才明白了，我这一下才明白了。</w:t>
      </w:r>
    </w:p>
    <w:p>
      <w:pPr>
        <w:ind w:left="1260" w:hanging="1260"/>
        <w:jc w:val="left"/>
      </w:pPr>
      <w:r>
        <w:rPr>
          <w:rStyle w:val="99"/>
          <w:rFonts w:ascii="Verdana" w:hAnsi="Verdana" w:cs="Verdana"/>
          <w:bCs/>
          <w:color w:val="000000"/>
          <w:szCs w:val="21"/>
        </w:rPr>
        <w:t>夫人明白何来?</w:t>
      </w:r>
    </w:p>
    <w:p>
      <w:pPr>
        <w:jc w:val="left"/>
      </w:pPr>
      <w:r>
        <w:rPr>
          <w:rStyle w:val="99"/>
          <w:rFonts w:ascii="Verdana" w:hAnsi="Verdana" w:cs="Verdana"/>
          <w:bCs/>
          <w:color w:val="000000"/>
          <w:szCs w:val="21"/>
        </w:rPr>
        <w:t>下官方才问过秋儿，秋儿言道：</w:t>
      </w:r>
      <w:r>
        <w:rPr>
          <w:rStyle w:val="99"/>
          <w:rFonts w:ascii="ˎ̥" w:hAnsi="ˎ̥" w:cs="ˎ̥"/>
          <w:bCs/>
          <w:color w:val="000000"/>
          <w:szCs w:val="21"/>
        </w:rPr>
        <w:t>秦府官保乃是秋儿打死的，他的哥哥站在一旁，连手都未动啊。</w:t>
      </w:r>
    </w:p>
    <w:p>
      <w:pPr>
        <w:ind w:left="1260" w:hanging="1260"/>
        <w:jc w:val="left"/>
      </w:pPr>
      <w:r>
        <w:rPr>
          <w:rStyle w:val="99"/>
          <w:rFonts w:ascii="ˎ̥" w:hAnsi="ˎ̥" w:cs="ˎ̥"/>
          <w:bCs/>
          <w:color w:val="000000"/>
          <w:szCs w:val="21"/>
        </w:rPr>
        <w:t>怎么不对呢?</w:t>
      </w:r>
    </w:p>
    <w:p>
      <w:pPr>
        <w:ind w:left="1260" w:hanging="1260"/>
        <w:jc w:val="left"/>
      </w:pPr>
      <w:r>
        <w:rPr>
          <w:rStyle w:val="99"/>
          <w:rFonts w:ascii="ˎ̥" w:hAnsi="ˎ̥" w:cs="ˎ̥"/>
          <w:bCs/>
          <w:color w:val="000000"/>
          <w:szCs w:val="21"/>
        </w:rPr>
        <w:t>哎呀，还是不得明白呐。</w:t>
      </w:r>
    </w:p>
    <w:p>
      <w:pPr>
        <w:ind w:left="1260" w:hanging="1260"/>
        <w:jc w:val="left"/>
      </w:pPr>
      <w:r>
        <w:rPr>
          <w:rStyle w:val="99"/>
          <w:rFonts w:ascii="ˎ̥" w:hAnsi="ˎ̥" w:cs="ˎ̥"/>
          <w:bCs/>
          <w:color w:val="000000"/>
          <w:szCs w:val="21"/>
        </w:rPr>
        <w:t>夫人何事?</w:t>
      </w:r>
    </w:p>
    <w:p>
      <w:pPr>
        <w:ind w:left="1260" w:hanging="1260"/>
        <w:jc w:val="left"/>
      </w:pPr>
      <w:r>
        <w:rPr>
          <w:rStyle w:val="99"/>
          <w:rFonts w:ascii="ˎ̥" w:hAnsi="ˎ̥" w:cs="ˎ̥"/>
          <w:bCs/>
          <w:color w:val="000000"/>
          <w:szCs w:val="21"/>
        </w:rPr>
        <w:t>夫人有何高见?</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这也使得。请。</w:t>
      </w:r>
    </w:p>
    <w:p>
      <w:pPr>
        <w:ind w:left="1260" w:hanging="1260"/>
        <w:jc w:val="left"/>
      </w:pPr>
      <w:r>
        <w:rPr>
          <w:rStyle w:val="99"/>
          <w:rFonts w:ascii="ˎ̥" w:hAnsi="ˎ̥" w:cs="ˎ̥"/>
          <w:bCs/>
          <w:color w:val="000000"/>
          <w:szCs w:val="21"/>
        </w:rPr>
        <w:t>儿啊，秦府官保是何人打死的?</w:t>
      </w:r>
    </w:p>
    <w:p>
      <w:pPr>
        <w:ind w:left="1260" w:hanging="1260"/>
        <w:jc w:val="left"/>
      </w:pPr>
      <w:r>
        <w:rPr>
          <w:rStyle w:val="99"/>
          <w:rFonts w:ascii="ˎ̥" w:hAnsi="ˎ̥" w:cs="ˎ̥"/>
          <w:bCs/>
          <w:color w:val="000000"/>
          <w:szCs w:val="21"/>
        </w:rPr>
        <w:t>啊，夫人你这做什么?</w:t>
      </w:r>
    </w:p>
    <w:p>
      <w:pPr>
        <w:ind w:left="1260" w:hanging="1260"/>
        <w:jc w:val="left"/>
      </w:pPr>
      <w:r>
        <w:rPr>
          <w:rStyle w:val="99"/>
          <w:rFonts w:ascii="ˎ̥" w:hAnsi="ˎ̥" w:cs="ˎ̥"/>
          <w:bCs/>
          <w:color w:val="000000"/>
          <w:szCs w:val="21"/>
        </w:rPr>
        <w:t>夫人你看这上</w:t>
      </w:r>
      <w:r>
        <w:rPr>
          <w:rStyle w:val="99"/>
          <w:rFonts w:ascii="ˎ̥" w:hAnsi="ˎ̥" w:eastAsia="ˎ̥" w:cs="ˎ̥"/>
          <w:bCs/>
          <w:color w:val="000000"/>
          <w:szCs w:val="21"/>
        </w:rPr>
        <w:t>——</w:t>
      </w:r>
    </w:p>
    <w:p>
      <w:pPr>
        <w:ind w:left="1260" w:hanging="1260"/>
        <w:jc w:val="left"/>
      </w:pPr>
      <w:r>
        <w:rPr>
          <w:rStyle w:val="99"/>
          <w:rFonts w:ascii="ˎ̥" w:hAnsi="ˎ̥" w:cs="ˎ̥"/>
          <w:bCs/>
          <w:color w:val="000000"/>
          <w:szCs w:val="21"/>
        </w:rPr>
        <w:t>这下</w:t>
      </w:r>
      <w:r>
        <w:rPr>
          <w:rStyle w:val="99"/>
          <w:rFonts w:ascii="ˎ̥" w:hAnsi="ˎ̥" w:eastAsia="ˎ̥" w:cs="ˎ̥"/>
          <w:bCs/>
          <w:color w:val="000000"/>
          <w:szCs w:val="21"/>
        </w:rPr>
        <w:t>——</w:t>
      </w:r>
    </w:p>
    <w:p>
      <w:pPr>
        <w:ind w:left="1260" w:hanging="1260"/>
        <w:jc w:val="left"/>
      </w:pPr>
      <w:r>
        <w:rPr>
          <w:rStyle w:val="99"/>
          <w:rFonts w:ascii="ˎ̥" w:hAnsi="ˎ̥" w:cs="ˎ̥"/>
          <w:bCs/>
          <w:color w:val="000000"/>
          <w:szCs w:val="21"/>
        </w:rPr>
        <w:t>你我为父母的</w:t>
      </w:r>
      <w:r>
        <w:rPr>
          <w:rStyle w:val="99"/>
          <w:rFonts w:ascii="ˎ̥" w:hAnsi="ˎ̥" w:eastAsia="ˎ̥" w:cs="ˎ̥"/>
          <w:bCs/>
          <w:color w:val="000000"/>
          <w:szCs w:val="21"/>
        </w:rPr>
        <w:t>——</w:t>
      </w:r>
    </w:p>
    <w:p>
      <w:pPr>
        <w:ind w:left="1260" w:hanging="1260"/>
        <w:jc w:val="left"/>
      </w:pPr>
      <w:r>
        <w:rPr>
          <w:rStyle w:val="99"/>
          <w:rFonts w:ascii="ˎ̥" w:hAnsi="ˎ̥" w:cs="ˎ̥"/>
          <w:bCs/>
          <w:color w:val="000000"/>
          <w:szCs w:val="21"/>
        </w:rPr>
        <w:t>着啊，夫人，你把心要放明白些呀。</w:t>
      </w:r>
    </w:p>
    <w:p>
      <w:pPr>
        <w:ind w:left="1260" w:hanging="1260"/>
        <w:jc w:val="left"/>
      </w:pP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秦府官保到底是何人打死的?</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量你这</w:t>
      </w:r>
      <w:r>
        <w:rPr>
          <w:rStyle w:val="99"/>
          <w:rFonts w:hint="eastAsia" w:ascii="ˎ̥" w:hAnsi="ˎ̥" w:cs="ˎ̥"/>
          <w:bCs/>
          <w:color w:val="000000"/>
          <w:szCs w:val="21"/>
        </w:rPr>
        <w:t>个</w:t>
      </w:r>
      <w:r>
        <w:rPr>
          <w:rStyle w:val="99"/>
          <w:rFonts w:ascii="ˎ̥" w:hAnsi="ˎ̥" w:cs="ˎ̥"/>
          <w:bCs/>
          <w:color w:val="000000"/>
          <w:szCs w:val="21"/>
        </w:rPr>
        <w:t>奴才也不敢</w:t>
      </w:r>
      <w:r>
        <w:rPr>
          <w:rStyle w:val="99"/>
          <w:rFonts w:hint="eastAsia" w:ascii="Verdana" w:hAnsi="Verdana" w:cs="Verdana"/>
          <w:bCs/>
          <w:color w:val="000000"/>
          <w:szCs w:val="21"/>
        </w:rPr>
        <w:t>呐</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这一下我才明白了，我才明白了。</w:t>
      </w:r>
    </w:p>
    <w:p>
      <w:pPr>
        <w:ind w:left="1260" w:hanging="1260"/>
        <w:jc w:val="left"/>
      </w:pPr>
      <w:r>
        <w:rPr>
          <w:rStyle w:val="99"/>
          <w:rFonts w:ascii="Verdana" w:hAnsi="Verdana" w:cs="Verdana"/>
          <w:bCs/>
          <w:color w:val="000000"/>
          <w:szCs w:val="21"/>
        </w:rPr>
        <w:t>夫人明白何来?</w:t>
      </w:r>
    </w:p>
    <w:p>
      <w:pPr>
        <w:ind w:left="1260" w:hanging="1260"/>
        <w:jc w:val="left"/>
      </w:pPr>
      <w:r>
        <w:rPr>
          <w:rStyle w:val="99"/>
          <w:rFonts w:hint="eastAsia" w:ascii="Verdana" w:hAnsi="Verdana" w:cs="Verdana"/>
          <w:bCs/>
          <w:color w:val="000000"/>
          <w:szCs w:val="21"/>
        </w:rPr>
        <w:t>呃，这就不对了。</w:t>
      </w:r>
    </w:p>
    <w:p>
      <w:pPr>
        <w:ind w:left="1260" w:hanging="1260"/>
        <w:jc w:val="left"/>
      </w:pPr>
      <w:r>
        <w:rPr>
          <w:rStyle w:val="99"/>
          <w:rFonts w:ascii="Verdana" w:hAnsi="Verdana" w:cs="Verdana"/>
          <w:bCs/>
          <w:color w:val="000000"/>
          <w:szCs w:val="21"/>
        </w:rPr>
        <w:t>下官问过沉香，沉香言道：</w:t>
      </w:r>
      <w:r>
        <w:rPr>
          <w:rStyle w:val="99"/>
          <w:rFonts w:ascii="ˎ̥" w:hAnsi="ˎ̥" w:cs="ˎ̥"/>
          <w:bCs/>
          <w:color w:val="000000"/>
          <w:szCs w:val="21"/>
        </w:rPr>
        <w:t>秦府官保</w:t>
      </w:r>
      <w:r>
        <w:rPr>
          <w:rStyle w:val="99"/>
          <w:rFonts w:ascii="ˎ̥" w:hAnsi="ˎ̥" w:eastAsia="ˎ̥" w:cs="ˎ̥"/>
          <w:bCs/>
          <w:color w:val="000000"/>
          <w:szCs w:val="21"/>
        </w:rPr>
        <w:t>——</w:t>
      </w:r>
      <w:r>
        <w:rPr>
          <w:rStyle w:val="99"/>
          <w:rFonts w:ascii="ˎ̥" w:hAnsi="ˎ̥" w:cs="ˎ̥"/>
          <w:bCs/>
          <w:color w:val="000000"/>
          <w:szCs w:val="21"/>
        </w:rPr>
        <w:t>呵，是秋儿打死的，他站在一旁，都吓傻了。</w:t>
      </w:r>
    </w:p>
    <w:p>
      <w:pPr>
        <w:ind w:left="1260" w:hanging="1260"/>
        <w:jc w:val="left"/>
      </w:pPr>
      <w:r>
        <w:rPr>
          <w:rStyle w:val="99"/>
          <w:rFonts w:ascii="ˎ̥" w:hAnsi="ˎ̥" w:cs="ˎ̥"/>
          <w:bCs/>
          <w:color w:val="000000"/>
          <w:szCs w:val="21"/>
        </w:rPr>
        <w:t>依下官看来，一定是秋儿，</w:t>
      </w:r>
    </w:p>
    <w:p>
      <w:pPr>
        <w:ind w:left="1260" w:hanging="1260"/>
        <w:jc w:val="left"/>
      </w:pPr>
      <w:r>
        <w:rPr>
          <w:rStyle w:val="99"/>
          <w:rFonts w:ascii="ˎ̥" w:hAnsi="ˎ̥" w:cs="ˎ̥"/>
          <w:bCs/>
          <w:color w:val="000000"/>
          <w:szCs w:val="21"/>
        </w:rPr>
        <w:t>一定是秋儿。</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我想那秦府官保，一不是沉香，二不是秋儿，乃是我刘彦昌私自出衙，将人打死。</w:t>
      </w:r>
    </w:p>
    <w:p>
      <w:pPr>
        <w:ind w:left="1260" w:hanging="1260"/>
        <w:jc w:val="left"/>
      </w:pPr>
      <w:r>
        <w:rPr>
          <w:rStyle w:val="99"/>
          <w:rFonts w:ascii="ˎ̥" w:hAnsi="ˎ̥" w:cs="ˎ̥"/>
          <w:bCs/>
          <w:color w:val="000000"/>
          <w:szCs w:val="21"/>
        </w:rPr>
        <w:t>家院，带马</w:t>
      </w:r>
      <w:r>
        <w:rPr>
          <w:rStyle w:val="99"/>
          <w:rFonts w:ascii="ˎ̥" w:hAnsi="ˎ̥" w:eastAsia="ˎ̥" w:cs="ˎ̥"/>
          <w:bCs/>
          <w:color w:val="000000"/>
          <w:szCs w:val="21"/>
        </w:rPr>
        <w:t>——</w:t>
      </w:r>
    </w:p>
    <w:p>
      <w:pPr>
        <w:ind w:left="1260" w:hanging="1260"/>
        <w:jc w:val="left"/>
      </w:pPr>
      <w:r>
        <w:rPr>
          <w:rStyle w:val="99"/>
          <w:rFonts w:ascii="ˎ̥" w:hAnsi="ˎ̥" w:cs="ˎ̥"/>
          <w:bCs/>
          <w:color w:val="000000"/>
          <w:szCs w:val="21"/>
        </w:rPr>
        <w:t>去到秦府，与你的儿子偿命呐。</w:t>
      </w:r>
    </w:p>
    <w:p>
      <w:pPr>
        <w:ind w:left="1260" w:hanging="1260"/>
        <w:jc w:val="left"/>
      </w:pPr>
      <w:r>
        <w:rPr>
          <w:rStyle w:val="99"/>
          <w:rFonts w:ascii="ˎ̥" w:hAnsi="ˎ̥" w:cs="ˎ̥"/>
          <w:bCs/>
          <w:color w:val="000000"/>
          <w:szCs w:val="21"/>
        </w:rPr>
        <w:t>哪里去?</w:t>
      </w:r>
    </w:p>
    <w:p>
      <w:pPr>
        <w:ind w:left="1260" w:hanging="1260"/>
        <w:jc w:val="left"/>
      </w:pPr>
      <w:r>
        <w:rPr>
          <w:rStyle w:val="99"/>
          <w:rFonts w:hint="eastAsia" w:ascii="ˎ̥" w:hAnsi="ˎ̥" w:cs="ˎ̥"/>
          <w:bCs/>
          <w:color w:val="000000"/>
          <w:szCs w:val="21"/>
        </w:rPr>
        <w:t>(</w:t>
      </w:r>
      <w:r>
        <w:rPr>
          <w:rFonts w:hint="eastAsia" w:ascii="宋体" w:hAnsi="宋体" w:cs="宋体"/>
          <w:szCs w:val="21"/>
        </w:rPr>
        <w:t xml:space="preserve"> 啊夫人言来语去，下官心中明白了</w:t>
      </w:r>
      <w:r>
        <w:rPr>
          <w:rStyle w:val="99"/>
          <w:rFonts w:hint="eastAsia" w:ascii="ˎ̥" w:hAnsi="ˎ̥" w:cs="ˎ̥"/>
          <w:bCs/>
          <w:color w:val="000000"/>
          <w:szCs w:val="21"/>
        </w:rPr>
        <w:t>。</w:t>
      </w:r>
      <w:r>
        <w:rPr>
          <w:rStyle w:val="66"/>
          <w:rFonts w:hint="eastAsia" w:ascii="ˎ̥" w:hAnsi="ˎ̥" w:cs="ˎ̥"/>
          <w:bCs/>
          <w:color w:val="000000"/>
          <w:szCs w:val="21"/>
        </w:rPr>
        <w:footnoteReference w:id="502"/>
      </w:r>
      <w:r>
        <w:rPr>
          <w:rStyle w:val="99"/>
          <w:rFonts w:hint="eastAsia" w:ascii="ˎ̥" w:hAnsi="ˎ̥" w:cs="ˎ̥"/>
          <w:bCs/>
          <w:color w:val="000000"/>
          <w:szCs w:val="21"/>
        </w:rPr>
        <w:t>)</w:t>
      </w:r>
    </w:p>
    <w:p>
      <w:pPr>
        <w:jc w:val="left"/>
      </w:pPr>
      <w:r>
        <w:rPr>
          <w:rStyle w:val="99"/>
          <w:rFonts w:ascii="ˎ̥" w:hAnsi="ˎ̥" w:cs="ˎ̥"/>
          <w:bCs/>
          <w:color w:val="000000"/>
          <w:szCs w:val="21"/>
        </w:rPr>
        <w:t>唉!我想秦府官保</w:t>
      </w:r>
      <w:r>
        <w:rPr>
          <w:rStyle w:val="99"/>
          <w:rFonts w:hint="eastAsia" w:ascii="ˎ̥" w:hAnsi="ˎ̥" w:cs="ˎ̥"/>
          <w:bCs/>
          <w:color w:val="000000"/>
          <w:szCs w:val="21"/>
        </w:rPr>
        <w:t>，</w:t>
      </w:r>
      <w:r>
        <w:rPr>
          <w:rStyle w:val="99"/>
          <w:rFonts w:ascii="ˎ̥" w:hAnsi="ˎ̥" w:cs="ˎ̥"/>
          <w:bCs/>
          <w:color w:val="000000"/>
          <w:szCs w:val="21"/>
        </w:rPr>
        <w:t>若是沉香打死，呃，就让沉香前去偿命</w:t>
      </w:r>
      <w:r>
        <w:rPr>
          <w:rStyle w:val="99"/>
          <w:rFonts w:hint="eastAsia" w:ascii="ˎ̥" w:hAnsi="ˎ̥" w:cs="ˎ̥"/>
          <w:bCs/>
          <w:color w:val="000000"/>
          <w:szCs w:val="21"/>
        </w:rPr>
        <w:t>。</w:t>
      </w:r>
    </w:p>
    <w:p>
      <w:pPr>
        <w:jc w:val="left"/>
      </w:pPr>
      <w:r>
        <w:rPr>
          <w:rStyle w:val="99"/>
          <w:rFonts w:ascii="ˎ̥" w:hAnsi="ˎ̥" w:cs="ˎ̥"/>
          <w:bCs/>
          <w:color w:val="000000"/>
          <w:szCs w:val="21"/>
        </w:rPr>
        <w:t>若是秋儿么，</w:t>
      </w:r>
      <w:r>
        <w:rPr>
          <w:rStyle w:val="99"/>
          <w:rFonts w:hint="eastAsia" w:ascii="ˎ̥" w:hAnsi="ˎ̥" w:cs="ˎ̥"/>
          <w:bCs/>
          <w:color w:val="000000"/>
          <w:szCs w:val="21"/>
        </w:rPr>
        <w:t>唉，</w:t>
      </w:r>
      <w:r>
        <w:rPr>
          <w:rStyle w:val="99"/>
          <w:rFonts w:ascii="ˎ̥" w:hAnsi="ˎ̥" w:cs="ˎ̥"/>
          <w:bCs/>
          <w:color w:val="000000"/>
          <w:szCs w:val="21"/>
        </w:rPr>
        <w:t>也</w:t>
      </w:r>
      <w:r>
        <w:rPr>
          <w:rStyle w:val="99"/>
          <w:rFonts w:hint="eastAsia" w:ascii="ˎ̥" w:hAnsi="ˎ̥" w:cs="ˎ̥"/>
          <w:bCs/>
          <w:color w:val="000000"/>
          <w:szCs w:val="21"/>
        </w:rPr>
        <w:t>教</w:t>
      </w:r>
      <w:r>
        <w:rPr>
          <w:rStyle w:val="99"/>
          <w:rFonts w:ascii="ˎ̥" w:hAnsi="ˎ̥" w:cs="ˎ̥"/>
          <w:bCs/>
          <w:color w:val="000000"/>
          <w:szCs w:val="21"/>
        </w:rPr>
        <w:t>沉香</w:t>
      </w:r>
      <w:r>
        <w:rPr>
          <w:rStyle w:val="99"/>
          <w:rFonts w:hint="eastAsia" w:ascii="ˎ̥" w:hAnsi="ˎ̥" w:cs="ˎ̥"/>
          <w:bCs/>
          <w:color w:val="000000"/>
          <w:szCs w:val="21"/>
        </w:rPr>
        <w:t>前</w:t>
      </w:r>
      <w:r>
        <w:rPr>
          <w:rStyle w:val="99"/>
          <w:rFonts w:ascii="ˎ̥" w:hAnsi="ˎ̥" w:cs="ˎ̥"/>
          <w:bCs/>
          <w:color w:val="000000"/>
          <w:szCs w:val="21"/>
        </w:rPr>
        <w:t>去偿命呐。</w:t>
      </w:r>
    </w:p>
    <w:p>
      <w:pPr>
        <w:jc w:val="left"/>
      </w:pPr>
      <w:r>
        <w:rPr>
          <w:rStyle w:val="99"/>
          <w:rFonts w:ascii="ˎ̥" w:hAnsi="ˎ̥" w:cs="ˎ̥"/>
          <w:bCs/>
          <w:color w:val="000000"/>
          <w:szCs w:val="21"/>
        </w:rPr>
        <w:t>夫人你想呐，那秋儿在南学攻书，惹下塌天大祸，回</w:t>
      </w:r>
      <w:r>
        <w:rPr>
          <w:rStyle w:val="99"/>
          <w:rFonts w:hint="eastAsia" w:ascii="ˎ̥" w:hAnsi="ˎ̥" w:cs="ˎ̥"/>
          <w:bCs/>
          <w:color w:val="000000"/>
          <w:szCs w:val="21"/>
        </w:rPr>
        <w:t>得</w:t>
      </w:r>
      <w:r>
        <w:rPr>
          <w:rStyle w:val="99"/>
          <w:rFonts w:ascii="ˎ̥" w:hAnsi="ˎ̥" w:cs="ˎ̥"/>
          <w:bCs/>
          <w:color w:val="000000"/>
          <w:szCs w:val="21"/>
        </w:rPr>
        <w:t>衙来，叫道一声：父，有下官</w:t>
      </w:r>
      <w:r>
        <w:rPr>
          <w:rStyle w:val="99"/>
          <w:rFonts w:hint="eastAsia" w:ascii="ˎ̥" w:hAnsi="ˎ̥" w:cs="ˎ̥"/>
          <w:bCs/>
          <w:color w:val="000000"/>
          <w:szCs w:val="21"/>
        </w:rPr>
        <w:t>与</w:t>
      </w:r>
      <w:r>
        <w:rPr>
          <w:rStyle w:val="99"/>
          <w:rFonts w:ascii="ˎ̥" w:hAnsi="ˎ̥" w:cs="ˎ̥"/>
          <w:bCs/>
          <w:color w:val="000000"/>
          <w:szCs w:val="21"/>
        </w:rPr>
        <w:t>他作主；叫道一声：娘，有夫人与她担待。</w:t>
      </w:r>
    </w:p>
    <w:p>
      <w:pPr>
        <w:jc w:val="left"/>
      </w:pPr>
      <w:r>
        <w:rPr>
          <w:rStyle w:val="99"/>
          <w:rFonts w:ascii="ˎ̥" w:hAnsi="ˎ̥" w:cs="ˎ̥"/>
          <w:bCs/>
          <w:color w:val="000000"/>
          <w:szCs w:val="21"/>
        </w:rPr>
        <w:t>我想沉香这个奴才在南学惹下塌天大祸，回</w:t>
      </w:r>
      <w:r>
        <w:rPr>
          <w:rStyle w:val="99"/>
          <w:rFonts w:hint="eastAsia" w:ascii="ˎ̥" w:hAnsi="ˎ̥" w:cs="ˎ̥"/>
          <w:bCs/>
          <w:color w:val="000000"/>
          <w:szCs w:val="21"/>
        </w:rPr>
        <w:t>得</w:t>
      </w:r>
      <w:r>
        <w:rPr>
          <w:rStyle w:val="99"/>
          <w:rFonts w:ascii="ˎ̥" w:hAnsi="ˎ̥" w:cs="ˎ̥"/>
          <w:bCs/>
          <w:color w:val="000000"/>
          <w:szCs w:val="21"/>
        </w:rPr>
        <w:t>衙来，叫道一声：父，下官眼睁睁不能与他作主；叫道一声：娘，夫人，他的老娘，你是晓得的呀。</w:t>
      </w:r>
    </w:p>
    <w:p>
      <w:pPr>
        <w:ind w:left="1260" w:hanging="1260"/>
        <w:jc w:val="left"/>
      </w:pPr>
      <w:r>
        <w:rPr>
          <w:rStyle w:val="99"/>
          <w:rFonts w:ascii="ˎ̥" w:hAnsi="ˎ̥" w:cs="ˎ̥"/>
          <w:bCs/>
          <w:color w:val="000000"/>
          <w:szCs w:val="21"/>
        </w:rPr>
        <w:t>看将起来，</w:t>
      </w:r>
      <w:r>
        <w:rPr>
          <w:rStyle w:val="99"/>
          <w:rFonts w:hint="eastAsia" w:ascii="ˎ̥" w:hAnsi="ˎ̥" w:cs="ˎ̥"/>
          <w:bCs/>
          <w:color w:val="000000"/>
          <w:szCs w:val="21"/>
        </w:rPr>
        <w:t>还是教</w:t>
      </w:r>
      <w:r>
        <w:rPr>
          <w:rStyle w:val="99"/>
          <w:rFonts w:ascii="ˎ̥" w:hAnsi="ˎ̥" w:cs="ˎ̥"/>
          <w:bCs/>
          <w:color w:val="000000"/>
          <w:szCs w:val="21"/>
        </w:rPr>
        <w:t>这少娘无母的孩儿前去偿命呃。</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66"/>
          <w:rFonts w:ascii="Verdana" w:hAnsi="Verdana" w:cs="Verdana"/>
          <w:bCs/>
          <w:color w:val="000000"/>
          <w:szCs w:val="21"/>
        </w:rPr>
        <w:footnoteReference w:id="503"/>
      </w:r>
      <w:r>
        <w:rPr>
          <w:rStyle w:val="99"/>
          <w:rFonts w:ascii="Verdana" w:hAnsi="Verdana" w:cs="Verdana"/>
          <w:bCs/>
          <w:color w:val="000000"/>
          <w:szCs w:val="21"/>
        </w:rPr>
        <w:t>带定娇儿出府门，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】去至秦府抵罪名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：秦府去做抵命人)</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不提三圣母之事</w:t>
      </w:r>
      <w:r>
        <w:rPr>
          <w:rStyle w:val="99"/>
          <w:rFonts w:hint="eastAsia" w:ascii="Verdana" w:hAnsi="Verdana" w:cs="Verdana"/>
          <w:bCs/>
          <w:color w:val="000000"/>
          <w:szCs w:val="21"/>
        </w:rPr>
        <w:t>，</w:t>
      </w:r>
      <w:r>
        <w:rPr>
          <w:rStyle w:val="99"/>
          <w:rFonts w:ascii="Verdana" w:hAnsi="Verdana" w:cs="Verdana"/>
          <w:bCs/>
          <w:color w:val="000000"/>
          <w:szCs w:val="21"/>
        </w:rPr>
        <w:t>还则罢了，提起三圣母之事</w:t>
      </w:r>
      <w:r>
        <w:rPr>
          <w:rStyle w:val="99"/>
          <w:rFonts w:hint="eastAsia" w:ascii="Verdana" w:hAnsi="Verdana" w:cs="Verdana"/>
          <w:bCs/>
          <w:color w:val="000000"/>
          <w:szCs w:val="21"/>
        </w:rPr>
        <w:t>，</w:t>
      </w:r>
      <w:r>
        <w:rPr>
          <w:rStyle w:val="99"/>
          <w:rFonts w:ascii="Verdana" w:hAnsi="Verdana" w:cs="Verdana"/>
          <w:bCs/>
          <w:color w:val="000000"/>
          <w:szCs w:val="21"/>
        </w:rPr>
        <w:t>教下官好恨!</w:t>
      </w:r>
    </w:p>
    <w:p>
      <w:pPr>
        <w:ind w:left="1260" w:hanging="1260"/>
        <w:jc w:val="left"/>
      </w:pPr>
      <w:r>
        <w:rPr>
          <w:rStyle w:val="99"/>
          <w:rFonts w:ascii="Verdana" w:hAnsi="Verdana" w:cs="Verdana"/>
          <w:bCs/>
          <w:color w:val="000000"/>
          <w:szCs w:val="21"/>
        </w:rPr>
        <w:t>唉!焉敢</w:t>
      </w:r>
      <w:r>
        <w:rPr>
          <w:rStyle w:val="99"/>
          <w:rFonts w:hint="eastAsia" w:ascii="Verdana" w:hAnsi="Verdana" w:cs="Verdana"/>
          <w:bCs/>
          <w:color w:val="000000"/>
          <w:szCs w:val="21"/>
        </w:rPr>
        <w:t>恨</w:t>
      </w:r>
      <w:r>
        <w:rPr>
          <w:rStyle w:val="99"/>
          <w:rFonts w:ascii="Verdana" w:hAnsi="Verdana" w:cs="Verdana"/>
          <w:bCs/>
          <w:color w:val="000000"/>
          <w:szCs w:val="21"/>
        </w:rPr>
        <w:t>着夫人。</w:t>
      </w:r>
    </w:p>
    <w:p>
      <w:pPr>
        <w:jc w:val="left"/>
      </w:pPr>
      <w:r>
        <w:rPr>
          <w:rStyle w:val="99"/>
          <w:rFonts w:ascii="Verdana" w:hAnsi="Verdana" w:cs="Verdana"/>
          <w:bCs/>
          <w:color w:val="000000"/>
          <w:szCs w:val="21"/>
        </w:rPr>
        <w:t>恨只恨当初进京时节，路过硭砀山，被妖魔吞吃腹内，可也就是了。要什么三圣母</w:t>
      </w:r>
      <w:r>
        <w:rPr>
          <w:rStyle w:val="99"/>
          <w:rFonts w:hint="eastAsia" w:ascii="Verdana" w:hAnsi="Verdana" w:cs="Verdana"/>
          <w:bCs/>
          <w:color w:val="000000"/>
          <w:szCs w:val="21"/>
        </w:rPr>
        <w:t>，</w:t>
      </w:r>
      <w:r>
        <w:rPr>
          <w:rStyle w:val="99"/>
          <w:rFonts w:ascii="Verdana" w:hAnsi="Verdana" w:cs="Verdana"/>
          <w:bCs/>
          <w:color w:val="000000"/>
          <w:szCs w:val="21"/>
        </w:rPr>
        <w:t>送的什么红灯。生下这个奴才，如今才有这场大祸!</w:t>
      </w:r>
    </w:p>
    <w:p>
      <w:pPr>
        <w:ind w:left="1260" w:hanging="1260"/>
        <w:jc w:val="left"/>
      </w:pPr>
      <w:r>
        <w:rPr>
          <w:rStyle w:val="99"/>
          <w:rFonts w:ascii="Verdana" w:hAnsi="Verdana" w:cs="Verdana"/>
          <w:bCs/>
          <w:color w:val="000000"/>
          <w:szCs w:val="21"/>
        </w:rPr>
        <w:t>大祸。</w:t>
      </w:r>
    </w:p>
    <w:p>
      <w:pPr>
        <w:ind w:left="1260" w:hanging="1260"/>
        <w:jc w:val="left"/>
      </w:pPr>
      <w:r>
        <w:rPr>
          <w:rStyle w:val="99"/>
          <w:rFonts w:ascii="Verdana" w:hAnsi="Verdana" w:cs="Verdana"/>
          <w:bCs/>
          <w:color w:val="000000"/>
          <w:szCs w:val="21"/>
        </w:rPr>
        <w:t>既是洪福，夫人</w:t>
      </w:r>
      <w:r>
        <w:rPr>
          <w:rStyle w:val="99"/>
          <w:rFonts w:hint="eastAsia" w:ascii="Verdana" w:hAnsi="Verdana" w:cs="Verdana"/>
          <w:bCs/>
          <w:color w:val="000000"/>
          <w:szCs w:val="21"/>
        </w:rPr>
        <w:t>，</w:t>
      </w:r>
      <w:r>
        <w:rPr>
          <w:rStyle w:val="99"/>
          <w:rFonts w:ascii="Verdana" w:hAnsi="Verdana" w:cs="Verdana"/>
          <w:bCs/>
          <w:color w:val="000000"/>
          <w:szCs w:val="21"/>
        </w:rPr>
        <w:t>你那心中要放明白些呀。</w:t>
      </w:r>
    </w:p>
    <w:p>
      <w:pPr>
        <w:ind w:left="1260" w:hanging="1260"/>
        <w:jc w:val="left"/>
      </w:pPr>
      <w:r>
        <w:rPr>
          <w:rStyle w:val="99"/>
          <w:rFonts w:ascii="Verdana" w:hAnsi="Verdana" w:cs="Verdana"/>
          <w:bCs/>
          <w:color w:val="000000"/>
          <w:szCs w:val="21"/>
        </w:rPr>
        <w:t>夫人你明白何来?</w:t>
      </w:r>
    </w:p>
    <w:p>
      <w:pPr>
        <w:ind w:left="1260" w:hanging="1260"/>
        <w:jc w:val="left"/>
      </w:pPr>
      <w:r>
        <w:rPr>
          <w:rStyle w:val="99"/>
          <w:rFonts w:ascii="Verdana" w:hAnsi="Verdana" w:cs="Verdana"/>
          <w:bCs/>
          <w:color w:val="000000"/>
          <w:szCs w:val="21"/>
        </w:rPr>
        <w:t>若是沉香呢?</w:t>
      </w:r>
    </w:p>
    <w:p>
      <w:pPr>
        <w:ind w:left="1260" w:hanging="1260"/>
        <w:jc w:val="left"/>
      </w:pPr>
      <w:r>
        <w:rPr>
          <w:rStyle w:val="99"/>
          <w:rFonts w:ascii="Verdana" w:hAnsi="Verdana" w:cs="Verdana"/>
          <w:bCs/>
          <w:color w:val="000000"/>
          <w:szCs w:val="21"/>
        </w:rPr>
        <w:t>夫人</w:t>
      </w:r>
      <w:r>
        <w:rPr>
          <w:rStyle w:val="99"/>
          <w:rFonts w:hint="eastAsia" w:ascii="Verdana" w:hAnsi="Verdana" w:cs="Verdana"/>
          <w:bCs/>
          <w:color w:val="000000"/>
          <w:szCs w:val="21"/>
        </w:rPr>
        <w:t>，</w:t>
      </w:r>
      <w:r>
        <w:rPr>
          <w:rStyle w:val="99"/>
          <w:rFonts w:ascii="Verdana" w:hAnsi="Verdana" w:cs="Verdana"/>
          <w:bCs/>
          <w:color w:val="000000"/>
          <w:szCs w:val="21"/>
        </w:rPr>
        <w:t>你要醒来讲话。</w:t>
      </w:r>
    </w:p>
    <w:p>
      <w:pPr>
        <w:ind w:left="1260" w:hanging="1260"/>
        <w:jc w:val="left"/>
      </w:pPr>
      <w:r>
        <w:rPr>
          <w:rStyle w:val="99"/>
          <w:rFonts w:ascii="Verdana" w:hAnsi="Verdana" w:cs="Verdana"/>
          <w:bCs/>
          <w:color w:val="000000"/>
          <w:szCs w:val="21"/>
        </w:rPr>
        <w:t>句句梦话。</w:t>
      </w:r>
    </w:p>
    <w:p>
      <w:pPr>
        <w:ind w:left="1260" w:hanging="1260"/>
        <w:jc w:val="left"/>
      </w:pPr>
      <w:r>
        <w:rPr>
          <w:rStyle w:val="99"/>
          <w:rFonts w:ascii="Verdana" w:hAnsi="Verdana" w:cs="Verdana"/>
          <w:bCs/>
          <w:color w:val="000000"/>
          <w:szCs w:val="21"/>
        </w:rPr>
        <w:t>我却不信。</w:t>
      </w:r>
    </w:p>
    <w:p>
      <w:pPr>
        <w:ind w:left="1260" w:hanging="1260"/>
        <w:jc w:val="left"/>
      </w:pPr>
      <w:r>
        <w:rPr>
          <w:rStyle w:val="99"/>
          <w:rFonts w:ascii="Verdana" w:hAnsi="Verdana" w:cs="Verdana"/>
          <w:bCs/>
          <w:color w:val="000000"/>
          <w:szCs w:val="21"/>
        </w:rPr>
        <w:t>我就跪</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儿啊，你母亲放了你，来，快来叩首哇。</w:t>
      </w:r>
    </w:p>
    <w:p>
      <w:pPr>
        <w:ind w:left="1260" w:hanging="1260"/>
        <w:jc w:val="left"/>
      </w:pPr>
      <w:r>
        <w:rPr>
          <w:rStyle w:val="99"/>
          <w:rFonts w:ascii="Verdana" w:hAnsi="Verdana" w:cs="Verdana"/>
          <w:bCs/>
          <w:color w:val="000000"/>
          <w:szCs w:val="21"/>
        </w:rPr>
        <w:t>夫人，下官跪久了——</w:t>
      </w:r>
    </w:p>
    <w:p>
      <w:pPr>
        <w:ind w:left="1260" w:hanging="1260"/>
        <w:jc w:val="left"/>
      </w:pPr>
      <w:r>
        <w:rPr>
          <w:rStyle w:val="99"/>
          <w:rFonts w:ascii="Verdana" w:hAnsi="Verdana" w:cs="Verdana"/>
          <w:bCs/>
          <w:color w:val="000000"/>
          <w:szCs w:val="21"/>
        </w:rPr>
        <w:t>怎么样?</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】多谢夫人开了恩。</w:t>
      </w:r>
    </w:p>
    <w:p>
      <w:pPr>
        <w:ind w:left="1260" w:hanging="1260"/>
        <w:jc w:val="left"/>
      </w:pPr>
      <w:r>
        <w:rPr>
          <w:rStyle w:val="99"/>
          <w:rFonts w:ascii="Verdana" w:hAnsi="Verdana" w:cs="Verdana"/>
          <w:bCs/>
          <w:color w:val="000000"/>
          <w:szCs w:val="21"/>
        </w:rPr>
        <w:t>秦府人役。</w:t>
      </w:r>
    </w:p>
    <w:p>
      <w:pPr>
        <w:ind w:left="1260" w:hanging="1260"/>
        <w:jc w:val="left"/>
      </w:pPr>
      <w:r>
        <w:rPr>
          <w:rStyle w:val="99"/>
          <w:rFonts w:ascii="Verdana" w:hAnsi="Verdana" w:cs="Verdana"/>
          <w:bCs/>
          <w:color w:val="000000"/>
          <w:szCs w:val="21"/>
        </w:rPr>
        <w:t>后花园中。</w:t>
      </w:r>
    </w:p>
    <w:p>
      <w:pPr>
        <w:ind w:left="1260" w:hanging="1260"/>
        <w:jc w:val="left"/>
      </w:pPr>
      <w:r>
        <w:rPr>
          <w:rStyle w:val="99"/>
          <w:rFonts w:ascii="Verdana" w:hAnsi="Verdana" w:cs="Verdana"/>
          <w:bCs/>
          <w:color w:val="000000"/>
          <w:szCs w:val="21"/>
        </w:rPr>
        <w:t>随我来呃——</w:t>
      </w:r>
    </w:p>
    <w:p>
      <w:pPr>
        <w:ind w:left="1260" w:hanging="1260"/>
        <w:jc w:val="left"/>
      </w:pPr>
      <w:r>
        <w:rPr>
          <w:rStyle w:val="99"/>
          <w:rFonts w:ascii="Verdana" w:hAnsi="Verdana" w:cs="Verdana"/>
          <w:bCs/>
          <w:color w:val="000000"/>
          <w:szCs w:val="21"/>
        </w:rPr>
        <w:t>去远了。</w:t>
      </w:r>
    </w:p>
    <w:p>
      <w:pPr>
        <w:ind w:left="1260" w:hanging="1260"/>
        <w:jc w:val="left"/>
      </w:pPr>
      <w:r>
        <w:rPr>
          <w:rStyle w:val="99"/>
          <w:rFonts w:ascii="Verdana" w:hAnsi="Verdana" w:cs="Verdana"/>
          <w:bCs/>
          <w:color w:val="000000"/>
          <w:szCs w:val="21"/>
        </w:rPr>
        <w:t>有话何不早讲?</w:t>
      </w:r>
    </w:p>
    <w:p>
      <w:pPr>
        <w:ind w:left="1260" w:hanging="1260"/>
        <w:jc w:val="left"/>
      </w:pPr>
      <w:r>
        <w:rPr>
          <w:rStyle w:val="99"/>
          <w:rFonts w:ascii="Verdana" w:hAnsi="Verdana" w:cs="Verdana"/>
          <w:bCs/>
          <w:color w:val="000000"/>
          <w:szCs w:val="21"/>
        </w:rPr>
        <w:t>儿啊，回来，你母亲还有话讲啊。</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】未开言不由人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：父子们在堂前)</w:t>
      </w:r>
      <w:r>
        <w:rPr>
          <w:rStyle w:val="99"/>
          <w:rFonts w:ascii="Verdana" w:hAnsi="Verdana" w:cs="Verdana"/>
          <w:bCs/>
          <w:color w:val="000000"/>
          <w:szCs w:val="21"/>
        </w:rPr>
        <w:t>珠泪滚滚，到如今才说出以往原因</w:t>
      </w:r>
      <w:r>
        <w:rPr>
          <w:rStyle w:val="66"/>
          <w:rFonts w:ascii="Verdana" w:hAnsi="Verdana" w:cs="Verdana"/>
          <w:bCs/>
          <w:color w:val="000000"/>
          <w:szCs w:val="21"/>
        </w:rPr>
        <w:footnoteReference w:id="504"/>
      </w:r>
      <w:r>
        <w:rPr>
          <w:rStyle w:val="99"/>
          <w:rFonts w:hint="eastAsia" w:ascii="Verdana" w:hAnsi="Verdana" w:cs="Verdana"/>
          <w:bCs/>
          <w:color w:val="000000"/>
          <w:szCs w:val="21"/>
        </w:rPr>
        <w:t>：</w:t>
      </w:r>
      <w:r>
        <w:rPr>
          <w:rStyle w:val="99"/>
          <w:rFonts w:ascii="Verdana" w:hAnsi="Verdana" w:cs="Verdana"/>
          <w:bCs/>
          <w:color w:val="000000"/>
          <w:szCs w:val="21"/>
        </w:rPr>
        <w:t>那王桂英她不是儿的亲</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jc w:val="left"/>
      </w:pPr>
      <w:r>
        <w:rPr>
          <w:rStyle w:val="99"/>
          <w:rFonts w:ascii="Verdana" w:hAnsi="Verdana" w:cs="Verdana"/>
          <w:bCs/>
          <w:color w:val="000000"/>
          <w:szCs w:val="21"/>
        </w:rPr>
        <w:t>丫鬟，夫人到上房去了，你要打茶伺候哇。</w:t>
      </w:r>
    </w:p>
    <w:p>
      <w:pPr>
        <w:ind w:left="1260" w:hanging="1260"/>
        <w:jc w:val="left"/>
      </w:pP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】亲生母，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】三圣母是儿的生身的娘亲。</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】我儿若是不肯信，现有血书作证凭。</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】罗州生来罗州养</w:t>
      </w:r>
      <w:r>
        <w:rPr>
          <w:rStyle w:val="66"/>
          <w:rFonts w:ascii="Verdana" w:hAnsi="Verdana" w:cs="Verdana"/>
          <w:bCs/>
          <w:color w:val="000000"/>
          <w:szCs w:val="21"/>
        </w:rPr>
        <w:footnoteReference w:id="505"/>
      </w:r>
      <w:r>
        <w:rPr>
          <w:rStyle w:val="99"/>
          <w:rFonts w:ascii="Verdana" w:hAnsi="Verdana" w:cs="Verdana"/>
          <w:bCs/>
          <w:color w:val="000000"/>
          <w:szCs w:val="21"/>
        </w:rPr>
        <w:t>，哪个不认识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：谁人不知)</w:t>
      </w:r>
      <w:r>
        <w:rPr>
          <w:rStyle w:val="99"/>
          <w:rFonts w:ascii="Verdana" w:hAnsi="Verdana" w:cs="Verdana"/>
          <w:bCs/>
          <w:color w:val="000000"/>
          <w:szCs w:val="21"/>
        </w:rPr>
        <w:t>小沉香。</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】忙将灰尘涂脸上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：忙取</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：忙把</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忙将灰尘</w:t>
      </w:r>
      <w:r>
        <w:rPr>
          <w:rStyle w:val="99"/>
          <w:rFonts w:hint="eastAsia" w:ascii="Verdana" w:hAnsi="Verdana" w:cs="Verdana"/>
          <w:bCs/>
          <w:color w:val="000000"/>
          <w:szCs w:val="21"/>
        </w:rPr>
        <w:t>罩脸上)</w:t>
      </w:r>
      <w:r>
        <w:rPr>
          <w:rStyle w:val="99"/>
          <w:rFonts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扫头</w:t>
      </w:r>
      <w:r>
        <w:rPr>
          <w:rStyle w:val="99"/>
          <w:rFonts w:cs="Verdana"/>
          <w:bCs/>
          <w:color w:val="000000"/>
          <w:szCs w:val="21"/>
        </w:rPr>
        <w:t>&gt;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】凭空降下无情剑，</w:t>
      </w:r>
    </w:p>
    <w:p>
      <w:pPr>
        <w:ind w:left="1260" w:hanging="1260"/>
        <w:jc w:val="left"/>
      </w:pPr>
      <w:r>
        <w:rPr>
          <w:rStyle w:val="99"/>
          <w:rFonts w:ascii="Verdana" w:hAnsi="Verdana" w:cs="Verdana"/>
          <w:bCs/>
          <w:color w:val="000000"/>
          <w:szCs w:val="21"/>
        </w:rPr>
        <w:t>沉香——</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免。</w:t>
      </w:r>
      <w:r>
        <w:rPr>
          <w:rStyle w:val="99"/>
          <w:rFonts w:hint="eastAsia" w:ascii="Verdana" w:hAnsi="Verdana" w:cs="Verdana"/>
          <w:bCs/>
          <w:color w:val="000000"/>
          <w:szCs w:val="21"/>
        </w:rPr>
        <w:t>)</w:t>
      </w:r>
    </w:p>
    <w:p>
      <w:pPr>
        <w:ind w:left="1260" w:hanging="1260"/>
        <w:jc w:val="left"/>
      </w:pPr>
      <w:r>
        <w:rPr>
          <w:rStyle w:val="99"/>
          <w:rFonts w:ascii="ˎ̥" w:hAnsi="ˎ̥" w:cs="ˎ̥"/>
          <w:bCs/>
          <w:color w:val="000000"/>
          <w:szCs w:val="21"/>
        </w:rPr>
        <w:t>孩儿啊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】斩断</w:t>
      </w:r>
      <w:r>
        <w:rPr>
          <w:rStyle w:val="99"/>
          <w:rFonts w:hint="eastAsia" w:ascii="Verdana" w:hAnsi="Verdana" w:cs="Verdana"/>
          <w:bCs/>
          <w:color w:val="000000"/>
          <w:szCs w:val="21"/>
        </w:rPr>
        <w:t>(了)</w:t>
      </w:r>
      <w:r>
        <w:rPr>
          <w:rStyle w:val="99"/>
          <w:rFonts w:ascii="Verdana" w:hAnsi="Verdana" w:cs="Verdana"/>
          <w:bCs/>
          <w:color w:val="000000"/>
          <w:szCs w:val="21"/>
        </w:rPr>
        <w:t>人间骨肉情。</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】他母子只哭得如酒醉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他母子只哭得</w:t>
      </w:r>
      <w:r>
        <w:rPr>
          <w:rStyle w:val="99"/>
          <w:rFonts w:hint="eastAsia" w:ascii="Verdana" w:hAnsi="Verdana" w:cs="Verdana"/>
          <w:bCs/>
          <w:color w:val="000000"/>
          <w:szCs w:val="21"/>
        </w:rPr>
        <w:t>珠泪滚)</w:t>
      </w:r>
      <w:r>
        <w:rPr>
          <w:rStyle w:val="99"/>
          <w:rFonts w:ascii="Verdana" w:hAnsi="Verdana" w:cs="Verdana"/>
          <w:bCs/>
          <w:color w:val="000000"/>
          <w:szCs w:val="21"/>
        </w:rPr>
        <w:t>，铁石人闻也泪淋。狠心肠将儿忙带定</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狠心肠将儿</w:t>
      </w:r>
      <w:r>
        <w:rPr>
          <w:rStyle w:val="99"/>
          <w:rFonts w:hint="eastAsia" w:ascii="Verdana" w:hAnsi="Verdana" w:cs="Verdana"/>
          <w:bCs/>
          <w:color w:val="000000"/>
          <w:szCs w:val="21"/>
        </w:rPr>
        <w:t>来</w:t>
      </w:r>
      <w:r>
        <w:rPr>
          <w:rStyle w:val="99"/>
          <w:rFonts w:ascii="Verdana" w:hAnsi="Verdana" w:cs="Verdana"/>
          <w:bCs/>
          <w:color w:val="000000"/>
          <w:szCs w:val="21"/>
        </w:rPr>
        <w:t>带定</w:t>
      </w:r>
      <w:r>
        <w:rPr>
          <w:rStyle w:val="99"/>
          <w:rFonts w:hint="eastAsia" w:ascii="Verdana" w:hAnsi="Verdana" w:cs="Verdana"/>
          <w:bCs/>
          <w:color w:val="000000"/>
          <w:szCs w:val="21"/>
        </w:rPr>
        <w:t>)</w:t>
      </w:r>
      <w:r>
        <w:rPr>
          <w:rStyle w:val="99"/>
          <w:rFonts w:ascii="Verdana" w:hAnsi="Verdana" w:cs="Verdana"/>
          <w:bCs/>
          <w:color w:val="000000"/>
          <w:szCs w:val="21"/>
        </w:rPr>
        <w:t>，去至秦府抵罪名。</w:t>
      </w:r>
    </w:p>
    <w:p>
      <w:pPr>
        <w:ind w:left="1260" w:hanging="1260"/>
        <w:jc w:val="left"/>
      </w:pPr>
      <w:r>
        <w:rPr>
          <w:rStyle w:val="99"/>
          <w:rFonts w:ascii="Verdana" w:hAnsi="Verdana" w:cs="Verdana"/>
          <w:bCs/>
          <w:color w:val="000000"/>
          <w:szCs w:val="21"/>
        </w:rPr>
        <w:t>你可记得堂前盟誓?</w:t>
      </w:r>
    </w:p>
    <w:p>
      <w:pPr>
        <w:ind w:left="1260" w:hanging="1260"/>
        <w:jc w:val="left"/>
      </w:pPr>
      <w:r>
        <w:rPr>
          <w:rStyle w:val="99"/>
          <w:rFonts w:hint="eastAsia" w:ascii="Verdana" w:hAnsi="Verdana" w:cs="Verdana"/>
          <w:bCs/>
          <w:color w:val="000000"/>
          <w:szCs w:val="21"/>
        </w:rPr>
        <w:t>呃，</w:t>
      </w:r>
      <w:r>
        <w:rPr>
          <w:rStyle w:val="99"/>
          <w:rFonts w:ascii="Verdana" w:hAnsi="Verdana" w:cs="Verdana"/>
          <w:bCs/>
          <w:color w:val="000000"/>
          <w:szCs w:val="21"/>
        </w:rPr>
        <w:t>哪有戏言的道理，你快快放手。</w:t>
      </w:r>
    </w:p>
    <w:p>
      <w:pPr>
        <w:ind w:left="1260" w:hanging="1260"/>
        <w:jc w:val="left"/>
      </w:pPr>
      <w:r>
        <w:rPr>
          <w:rStyle w:val="99"/>
          <w:rFonts w:ascii="Verdana" w:hAnsi="Verdana" w:cs="Verdana"/>
          <w:bCs/>
          <w:color w:val="000000"/>
          <w:szCs w:val="21"/>
        </w:rPr>
        <w:t>你不放手，我就</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儿啊，不要害怕，有为父的在此啊。</w:t>
      </w:r>
    </w:p>
    <w:p>
      <w:pPr>
        <w:ind w:left="1260" w:hanging="1260"/>
        <w:jc w:val="left"/>
      </w:pPr>
      <w:r>
        <w:rPr>
          <w:rStyle w:val="99"/>
          <w:rFonts w:ascii="Verdana" w:hAnsi="Verdana" w:cs="Verdana"/>
          <w:bCs/>
          <w:color w:val="000000"/>
          <w:szCs w:val="21"/>
        </w:rPr>
        <w:t>呔，有人么，走出一个来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前去通禀，就说刘彦昌带子抵命来了!</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请了，你乃告老太师，我是现任的官员，我跪你何来?</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住了！打死你一子，有一子与你偿命，你又岂奈我何？</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现在府外。</w:t>
      </w:r>
    </w:p>
    <w:p>
      <w:pPr>
        <w:ind w:left="1260" w:hanging="1260"/>
        <w:jc w:val="left"/>
      </w:pPr>
      <w:r>
        <w:rPr>
          <w:rStyle w:val="99"/>
          <w:rFonts w:ascii="Verdana" w:hAnsi="Verdana" w:cs="Verdana"/>
          <w:bCs/>
          <w:color w:val="000000"/>
          <w:szCs w:val="21"/>
        </w:rPr>
        <w:t>打死你一子，有一子与你抵命。你问的什么沉香，你管的什么秋儿?</w:t>
      </w:r>
    </w:p>
    <w:p>
      <w:pPr>
        <w:ind w:left="1260" w:hanging="1260"/>
        <w:jc w:val="left"/>
      </w:pPr>
      <w:r>
        <w:rPr>
          <w:rStyle w:val="99"/>
          <w:rFonts w:ascii="Verdana" w:hAnsi="Verdana" w:cs="Verdana"/>
          <w:bCs/>
          <w:color w:val="000000"/>
          <w:szCs w:val="21"/>
        </w:rPr>
        <w:t>老太师，</w:t>
      </w:r>
    </w:p>
    <w:p>
      <w:pPr>
        <w:jc w:val="left"/>
      </w:pPr>
      <w:r>
        <w:rPr>
          <w:rStyle w:val="99"/>
          <w:rFonts w:ascii="Verdana" w:hAnsi="Verdana" w:cs="Verdana"/>
          <w:bCs/>
          <w:color w:val="000000"/>
          <w:szCs w:val="21"/>
        </w:rPr>
        <w:t>想我儿将官保打死，太师并不曾亲眼得见呐。如今当着下官的面前，将我儿打死，</w:t>
      </w:r>
      <w:r>
        <w:rPr>
          <w:rStyle w:val="99"/>
          <w:rFonts w:hint="eastAsia" w:ascii="Verdana" w:hAnsi="Verdana" w:cs="Verdana"/>
          <w:bCs/>
          <w:color w:val="000000"/>
          <w:szCs w:val="21"/>
        </w:rPr>
        <w:t>教</w:t>
      </w:r>
      <w:r>
        <w:rPr>
          <w:rStyle w:val="99"/>
          <w:rFonts w:ascii="Verdana" w:hAnsi="Verdana" w:cs="Verdana"/>
          <w:bCs/>
          <w:color w:val="000000"/>
          <w:szCs w:val="21"/>
        </w:rPr>
        <w:t>我这为父母的呀，好不痛心呐!啊</w:t>
      </w:r>
      <w:r>
        <w:rPr>
          <w:rStyle w:val="99"/>
          <w:rFonts w:hint="eastAsia" w:ascii="Verdana" w:hAnsi="Verdana" w:cs="Verdana"/>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罢!</w:t>
      </w:r>
    </w:p>
    <w:p>
      <w:pPr>
        <w:rPr>
          <w:rFonts w:hint="eastAsia"/>
        </w:rPr>
      </w:pPr>
      <w:bookmarkStart w:id="196" w:name="__RefHeading___Toc414518320"/>
      <w:bookmarkEnd w:id="196"/>
      <w:bookmarkStart w:id="197" w:name="_Toc789300393"/>
      <w:r>
        <w:rPr>
          <w:rFonts w:hint="eastAsia"/>
        </w:rPr>
        <w:br w:type="page"/>
      </w:r>
    </w:p>
    <w:p>
      <w:pPr>
        <w:pStyle w:val="126"/>
        <w:bidi w:val="0"/>
      </w:pPr>
      <w:r>
        <w:rPr>
          <w:rFonts w:hint="eastAsia"/>
        </w:rPr>
        <w:t xml:space="preserve">乌龙院 </w:t>
      </w:r>
      <w:r>
        <w:rPr>
          <w:rFonts w:hint="eastAsia"/>
          <w:sz w:val="24"/>
          <w:szCs w:val="24"/>
        </w:rPr>
        <w:t>之</w:t>
      </w:r>
      <w:r>
        <w:rPr>
          <w:rFonts w:hint="eastAsia"/>
        </w:rPr>
        <w:t xml:space="preserve"> 宋江</w:t>
      </w:r>
      <w:bookmarkEnd w:id="19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列位，少陪了!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】大堂上打罢</w:t>
      </w:r>
      <w:r>
        <w:rPr>
          <w:rStyle w:val="99"/>
          <w:rFonts w:hint="eastAsia" w:ascii="Verdana" w:hAnsi="Verdana" w:cs="Verdana"/>
          <w:bCs/>
          <w:color w:val="000000"/>
          <w:szCs w:val="21"/>
        </w:rPr>
        <w:t>(了)</w:t>
      </w:r>
      <w:r>
        <w:rPr>
          <w:rStyle w:val="99"/>
          <w:rFonts w:ascii="Verdana" w:hAnsi="Verdana" w:cs="Verdana"/>
          <w:bCs/>
          <w:color w:val="000000"/>
          <w:szCs w:val="21"/>
        </w:rPr>
        <w:t>退堂鼓，衙前来了宋公</w:t>
      </w:r>
      <w:r>
        <w:rPr>
          <w:rStyle w:val="99"/>
          <w:rFonts w:hint="eastAsia" w:ascii="Verdana" w:hAnsi="Verdana" w:cs="Verdana"/>
          <w:bCs/>
          <w:color w:val="000000"/>
        </w:rPr>
        <w:t>呃</w:t>
      </w:r>
      <w:r>
        <w:rPr>
          <w:rStyle w:val="99"/>
          <w:rFonts w:ascii="Verdana" w:hAnsi="Verdana" w:cs="Verdana"/>
          <w:bCs/>
          <w:color w:val="000000"/>
          <w:szCs w:val="21"/>
        </w:rPr>
        <w:t>明。</w:t>
      </w:r>
    </w:p>
    <w:p>
      <w:r>
        <w:rPr>
          <w:rStyle w:val="99"/>
          <w:rFonts w:ascii="Verdana" w:hAnsi="Verdana" w:cs="Verdana"/>
          <w:bCs/>
          <w:color w:val="000000"/>
          <w:szCs w:val="21"/>
        </w:rPr>
        <w:t>卑人宋江，在这郓城县中，当了一名刑房书吏。今日太爷退堂甚早，房中无事，多日未到乌龙院中，不免前去走走。</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】那一日闲游长街上，遇着好汉叫刘唐。他把那实情</w:t>
      </w:r>
      <w:r>
        <w:rPr>
          <w:rStyle w:val="99"/>
          <w:rFonts w:hint="eastAsia" w:ascii="Verdana" w:hAnsi="Verdana" w:cs="Verdana"/>
          <w:bCs/>
          <w:color w:val="000000"/>
          <w:szCs w:val="21"/>
        </w:rPr>
        <w:t>事</w:t>
      </w:r>
      <w:r>
        <w:rPr>
          <w:rStyle w:val="99"/>
          <w:rFonts w:ascii="Verdana" w:hAnsi="Verdana" w:cs="Verdana"/>
          <w:bCs/>
          <w:color w:val="000000"/>
          <w:szCs w:val="21"/>
        </w:rPr>
        <w:t>对我讲，请我到梁山去为王。富贵岂容人妄想，自有天爷作主张。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w:t>
      </w:r>
      <w:r>
        <w:rPr>
          <w:rStyle w:val="66"/>
          <w:rFonts w:ascii="Verdana" w:hAnsi="Verdana" w:cs="Verdana"/>
          <w:bCs/>
          <w:color w:val="000000"/>
          <w:szCs w:val="21"/>
        </w:rPr>
        <w:footnoteReference w:id="506"/>
      </w:r>
      <w:r>
        <w:rPr>
          <w:rStyle w:val="99"/>
          <w:rFonts w:ascii="Verdana" w:hAnsi="Verdana" w:cs="Verdana"/>
          <w:bCs/>
          <w:color w:val="000000"/>
          <w:szCs w:val="21"/>
        </w:rPr>
        <w:t>来在大街上，</w:t>
      </w:r>
    </w:p>
    <w:p>
      <w:pPr>
        <w:ind w:left="1260" w:hanging="1260"/>
      </w:pPr>
      <w:r>
        <w:rPr>
          <w:rStyle w:val="99"/>
          <w:rFonts w:ascii="Verdana" w:hAnsi="Verdana" w:cs="Verdana"/>
          <w:bCs/>
          <w:color w:val="000000"/>
          <w:szCs w:val="21"/>
        </w:rPr>
        <w:t>(</w:t>
      </w:r>
      <w:r>
        <w:rPr>
          <w:rStyle w:val="99"/>
          <w:rFonts w:hint="eastAsia" w:ascii="Verdana" w:hAnsi="Verdana" w:cs="Verdana"/>
          <w:bCs/>
          <w:color w:val="000000"/>
          <w:szCs w:val="21"/>
        </w:rPr>
        <w:t>搭架子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Verdana" w:hAnsi="Verdana" w:cs="Verdana"/>
          <w:bCs/>
          <w:color w:val="000000"/>
          <w:szCs w:val="21"/>
        </w:rPr>
        <w:t>老丈诶，嘿嘿嘿，</w:t>
      </w:r>
      <w:r>
        <w:rPr>
          <w:rStyle w:val="99"/>
          <w:rFonts w:hint="eastAsia" w:ascii="Verdana" w:hAnsi="Verdana" w:cs="Verdana"/>
          <w:bCs/>
          <w:color w:val="000000"/>
          <w:szCs w:val="21"/>
        </w:rPr>
        <w:t>……</w:t>
      </w:r>
      <w:r>
        <w:rPr>
          <w:rStyle w:val="99"/>
          <w:rFonts w:ascii="Verdana" w:hAnsi="Verdana" w:cs="Verdana"/>
          <w:bCs/>
          <w:color w:val="000000"/>
          <w:szCs w:val="21"/>
        </w:rPr>
        <w:t>同走一条道路</w:t>
      </w:r>
      <w:r>
        <w:rPr>
          <w:rStyle w:val="99"/>
          <w:rFonts w:hint="eastAsia" w:ascii="Verdana" w:hAnsi="Verdana" w:cs="Verdana"/>
          <w:bCs/>
          <w:color w:val="000000"/>
          <w:szCs w:val="21"/>
        </w:rPr>
        <w:t>……</w:t>
      </w:r>
      <w:r>
        <w:rPr>
          <w:rStyle w:val="99"/>
          <w:rFonts w:ascii="Verdana" w:hAnsi="Verdana" w:cs="Verdana"/>
          <w:bCs/>
          <w:color w:val="000000"/>
          <w:szCs w:val="21"/>
        </w:rPr>
        <w:t>可笑</w:t>
      </w:r>
      <w:r>
        <w:rPr>
          <w:rStyle w:val="99"/>
          <w:rFonts w:hint="eastAsia" w:ascii="Verdana" w:hAnsi="Verdana" w:cs="Verdana"/>
          <w:bCs/>
          <w:color w:val="000000"/>
          <w:szCs w:val="21"/>
        </w:rPr>
        <w:t>……</w:t>
      </w:r>
      <w:r>
        <w:rPr>
          <w:rStyle w:val="99"/>
          <w:rFonts w:ascii="Verdana" w:hAnsi="Verdana" w:cs="Verdana"/>
          <w:bCs/>
          <w:color w:val="000000"/>
          <w:szCs w:val="21"/>
        </w:rPr>
        <w:t>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】又听得众人说短道长。</w:t>
      </w:r>
    </w:p>
    <w:p>
      <w:pPr>
        <w:ind w:left="1260" w:hanging="1260"/>
      </w:pPr>
      <w:r>
        <w:rPr>
          <w:rStyle w:val="99"/>
          <w:rFonts w:ascii="Verdana" w:hAnsi="Verdana" w:cs="Verdana"/>
          <w:bCs/>
          <w:color w:val="000000"/>
          <w:szCs w:val="21"/>
        </w:rPr>
        <w:t>耳旁听得众人议论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：谈论)</w:t>
      </w:r>
      <w:r>
        <w:rPr>
          <w:rStyle w:val="99"/>
          <w:rFonts w:ascii="Verdana" w:hAnsi="Verdana" w:cs="Verdana"/>
          <w:bCs/>
          <w:color w:val="000000"/>
          <w:szCs w:val="21"/>
        </w:rPr>
        <w:t>。</w:t>
      </w:r>
      <w:r>
        <w:rPr>
          <w:rStyle w:val="99"/>
          <w:rFonts w:hint="eastAsia" w:ascii="Verdana" w:hAnsi="Verdana" w:cs="Verdana"/>
          <w:bCs/>
          <w:color w:val="000000"/>
          <w:szCs w:val="21"/>
        </w:rPr>
        <w:t>嗯，</w:t>
      </w:r>
      <w:r>
        <w:rPr>
          <w:rStyle w:val="99"/>
          <w:rFonts w:ascii="Verdana" w:hAnsi="Verdana" w:cs="Verdana"/>
          <w:bCs/>
          <w:color w:val="000000"/>
          <w:szCs w:val="21"/>
        </w:rPr>
        <w:t>待我问来。</w:t>
      </w:r>
    </w:p>
    <w:p>
      <w:pPr>
        <w:ind w:left="1260" w:hanging="1260"/>
      </w:pPr>
      <w:r>
        <w:rPr>
          <w:rStyle w:val="99"/>
          <w:rFonts w:ascii="Verdana" w:hAnsi="Verdana" w:cs="Verdana"/>
          <w:bCs/>
          <w:color w:val="000000"/>
          <w:szCs w:val="21"/>
        </w:rPr>
        <w:t>列位，请了!</w:t>
      </w:r>
    </w:p>
    <w:p>
      <w:pPr>
        <w:ind w:left="1260" w:hanging="1260"/>
      </w:pPr>
      <w:r>
        <w:rPr>
          <w:rStyle w:val="99"/>
          <w:rFonts w:ascii="Verdana" w:hAnsi="Verdana" w:cs="Verdana"/>
          <w:bCs/>
          <w:color w:val="000000"/>
          <w:szCs w:val="21"/>
        </w:rPr>
        <w:t>借问一声，方才大家议论何事?</w:t>
      </w:r>
    </w:p>
    <w:p>
      <w:r>
        <w:rPr>
          <w:rStyle w:val="99"/>
          <w:rFonts w:ascii="Verdana" w:hAnsi="Verdana" w:cs="Verdana"/>
          <w:bCs/>
          <w:color w:val="000000"/>
          <w:szCs w:val="21"/>
        </w:rPr>
        <w:t>哦，衙中有事，改日</w:t>
      </w:r>
      <w:r>
        <w:rPr>
          <w:rStyle w:val="99"/>
          <w:rFonts w:hint="eastAsia" w:ascii="Verdana" w:hAnsi="Verdana" w:cs="Verdana"/>
          <w:bCs/>
          <w:color w:val="000000"/>
          <w:szCs w:val="21"/>
        </w:rPr>
        <w:t>(再来)</w:t>
      </w:r>
      <w:r>
        <w:rPr>
          <w:rStyle w:val="99"/>
          <w:rFonts w:ascii="Verdana" w:hAnsi="Verdana" w:cs="Verdana"/>
          <w:bCs/>
          <w:color w:val="000000"/>
          <w:szCs w:val="21"/>
        </w:rPr>
        <w:t>讨扰。</w:t>
      </w:r>
    </w:p>
    <w:p>
      <w:r>
        <w:rPr>
          <w:rStyle w:val="99"/>
          <w:rFonts w:ascii="Verdana" w:hAnsi="Verdana" w:cs="Verdana"/>
          <w:bCs/>
          <w:color w:val="000000"/>
          <w:szCs w:val="21"/>
        </w:rPr>
        <w:t>哎呀且住，方才分明听得众人言讲：</w:t>
      </w:r>
      <w:r>
        <w:rPr>
          <w:rStyle w:val="99"/>
          <w:rFonts w:hint="eastAsia" w:ascii="Verdana" w:hAnsi="Verdana" w:cs="Verdana"/>
          <w:bCs/>
          <w:color w:val="000000"/>
          <w:szCs w:val="21"/>
        </w:rPr>
        <w:t>“</w:t>
      </w:r>
      <w:r>
        <w:rPr>
          <w:rStyle w:val="99"/>
          <w:rFonts w:ascii="Verdana" w:hAnsi="Verdana" w:cs="Verdana"/>
          <w:bCs/>
          <w:color w:val="000000"/>
          <w:szCs w:val="21"/>
        </w:rPr>
        <w:t>前面走的张文远，后面跟随宋公明。师徒二人，同走一条道路</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)莫非张文远这小奴才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：这个</w:t>
      </w:r>
      <w:r>
        <w:rPr>
          <w:rStyle w:val="99"/>
          <w:rFonts w:ascii="Verdana" w:hAnsi="Verdana" w:cs="Verdana"/>
          <w:bCs/>
          <w:color w:val="000000"/>
          <w:szCs w:val="21"/>
        </w:rPr>
        <w:t>奴才</w:t>
      </w:r>
      <w:r>
        <w:rPr>
          <w:rStyle w:val="99"/>
          <w:rFonts w:hint="eastAsia" w:ascii="Verdana" w:hAnsi="Verdana" w:cs="Verdana"/>
          <w:bCs/>
          <w:color w:val="000000"/>
          <w:szCs w:val="21"/>
        </w:rPr>
        <w:t>)</w:t>
      </w:r>
      <w:r>
        <w:rPr>
          <w:rStyle w:val="99"/>
          <w:rFonts w:ascii="Verdana" w:hAnsi="Verdana" w:cs="Verdana"/>
          <w:bCs/>
          <w:color w:val="000000"/>
          <w:szCs w:val="21"/>
        </w:rPr>
        <w:t>，也</w:t>
      </w:r>
      <w:r>
        <w:rPr>
          <w:rStyle w:val="99"/>
          <w:rFonts w:hint="eastAsia" w:ascii="Verdana" w:hAnsi="Verdana" w:cs="Verdana"/>
          <w:bCs/>
          <w:color w:val="000000"/>
          <w:szCs w:val="21"/>
        </w:rPr>
        <w:t>往</w:t>
      </w:r>
      <w:r>
        <w:rPr>
          <w:rStyle w:val="99"/>
          <w:rFonts w:ascii="Verdana" w:hAnsi="Verdana" w:cs="Verdana"/>
          <w:bCs/>
          <w:color w:val="000000"/>
          <w:szCs w:val="21"/>
        </w:rPr>
        <w:t>乌龙院中行走不成?</w:t>
      </w:r>
    </w:p>
    <w:p>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是非终朝有，不信自然无。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】好话出在君子口，立志不听这小人言。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步儿来在乌龙院，</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】青天白日把门关。</w:t>
      </w:r>
    </w:p>
    <w:p>
      <w:pPr>
        <w:ind w:left="1260" w:hanging="1260"/>
      </w:pPr>
      <w:r>
        <w:rPr>
          <w:rStyle w:val="99"/>
          <w:rFonts w:hint="eastAsia" w:ascii="Verdana" w:hAnsi="Verdana" w:cs="Verdana"/>
          <w:bCs/>
          <w:color w:val="000000"/>
          <w:szCs w:val="21"/>
        </w:rPr>
        <w:t>啊?</w:t>
      </w:r>
      <w:r>
        <w:rPr>
          <w:rStyle w:val="99"/>
          <w:rFonts w:ascii="Verdana" w:hAnsi="Verdana" w:cs="Verdana"/>
          <w:bCs/>
          <w:color w:val="000000"/>
          <w:szCs w:val="21"/>
        </w:rPr>
        <w:t>为何将院门关闭了?</w:t>
      </w:r>
    </w:p>
    <w:p>
      <w:pPr>
        <w:ind w:left="1260" w:hanging="1260"/>
      </w:pPr>
      <w:r>
        <w:rPr>
          <w:rStyle w:val="99"/>
          <w:rFonts w:hint="eastAsia" w:ascii="Verdana" w:hAnsi="Verdana" w:cs="Verdana"/>
          <w:bCs/>
          <w:color w:val="000000"/>
          <w:szCs w:val="21"/>
        </w:rPr>
        <w:t>嗯，</w:t>
      </w:r>
      <w:r>
        <w:rPr>
          <w:rStyle w:val="99"/>
          <w:rFonts w:ascii="Verdana" w:hAnsi="Verdana" w:cs="Verdana"/>
          <w:bCs/>
          <w:color w:val="000000"/>
          <w:szCs w:val="21"/>
        </w:rPr>
        <w:t>待我叫门。</w:t>
      </w:r>
    </w:p>
    <w:p>
      <w:pPr>
        <w:ind w:left="1260" w:hanging="1260"/>
      </w:pPr>
      <w:r>
        <w:rPr>
          <w:rStyle w:val="99"/>
          <w:rFonts w:ascii="Verdana" w:hAnsi="Verdana" w:cs="Verdana"/>
          <w:bCs/>
          <w:color w:val="000000"/>
          <w:szCs w:val="21"/>
        </w:rPr>
        <w:t>啊，大姐开门来。</w:t>
      </w:r>
    </w:p>
    <w:p>
      <w:pPr>
        <w:ind w:left="1260" w:hanging="1260"/>
      </w:pPr>
      <w:r>
        <w:rPr>
          <w:rStyle w:val="99"/>
          <w:rFonts w:ascii="Verdana" w:hAnsi="Verdana" w:cs="Verdana"/>
          <w:bCs/>
          <w:color w:val="000000"/>
          <w:szCs w:val="21"/>
        </w:rPr>
        <w:t>大姐，开门来。</w:t>
      </w:r>
    </w:p>
    <w:p>
      <w:pPr>
        <w:ind w:left="1260" w:hanging="1260"/>
      </w:pPr>
      <w:r>
        <w:rPr>
          <w:rStyle w:val="99"/>
          <w:rFonts w:ascii="Verdana" w:hAnsi="Verdana" w:cs="Verdana"/>
          <w:bCs/>
          <w:color w:val="000000"/>
          <w:szCs w:val="21"/>
        </w:rPr>
        <w:t>呔，开门来呀!</w:t>
      </w:r>
    </w:p>
    <w:p>
      <w:pPr>
        <w:ind w:left="1260" w:hanging="1260"/>
      </w:pPr>
      <w:r>
        <w:rPr>
          <w:rStyle w:val="99"/>
          <w:rFonts w:ascii="Verdana" w:hAnsi="Verdana" w:cs="Verdana"/>
          <w:bCs/>
          <w:color w:val="000000"/>
          <w:szCs w:val="21"/>
        </w:rPr>
        <w:t>是我啊!</w:t>
      </w:r>
    </w:p>
    <w:p>
      <w:pPr>
        <w:ind w:left="1260" w:hanging="1260"/>
      </w:pPr>
      <w:r>
        <w:rPr>
          <w:rStyle w:val="99"/>
          <w:rFonts w:ascii="Verdana" w:hAnsi="Verdana" w:cs="Verdana"/>
          <w:bCs/>
          <w:color w:val="000000"/>
          <w:szCs w:val="21"/>
        </w:rPr>
        <w:t>怎么连宋大爷的声音都听不出来了?</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开门!</w:t>
      </w:r>
    </w:p>
    <w:p>
      <w:pPr>
        <w:ind w:left="1260" w:hanging="1260"/>
      </w:pPr>
      <w:r>
        <w:rPr>
          <w:rStyle w:val="99"/>
          <w:rFonts w:ascii="Verdana" w:hAnsi="Verdana" w:cs="Verdana"/>
          <w:bCs/>
          <w:color w:val="000000"/>
          <w:szCs w:val="21"/>
        </w:rPr>
        <w:t>钥匙今在何处?</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快些取来。</w:t>
      </w:r>
    </w:p>
    <w:p>
      <w:pPr>
        <w:ind w:left="1260" w:hanging="1260"/>
      </w:pPr>
      <w:r>
        <w:rPr>
          <w:rStyle w:val="99"/>
          <w:rFonts w:ascii="Verdana" w:hAnsi="Verdana" w:cs="Verdana"/>
          <w:bCs/>
          <w:color w:val="000000"/>
          <w:szCs w:val="21"/>
        </w:rPr>
        <w:t>为何这样慢</w:t>
      </w:r>
      <w:r>
        <w:rPr>
          <w:rStyle w:val="99"/>
          <w:rFonts w:hint="eastAsia" w:ascii="Verdana" w:hAnsi="Verdana" w:cs="Verdana"/>
          <w:bCs/>
          <w:color w:val="000000"/>
          <w:szCs w:val="21"/>
        </w:rPr>
        <w:t>腾腾</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待我闯了进去呀。</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r>
        <w:rPr>
          <w:rStyle w:val="99"/>
          <w:rFonts w:ascii="Verdana" w:hAnsi="Verdana" w:cs="Verdana"/>
          <w:bCs/>
          <w:color w:val="000000"/>
          <w:szCs w:val="21"/>
        </w:rPr>
        <w:t>往日宋大爷到此，地面清洁，画幅高悬。今日进得院来，</w:t>
      </w:r>
      <w:r>
        <w:rPr>
          <w:rStyle w:val="99"/>
          <w:rFonts w:hint="eastAsia" w:ascii="Verdana" w:hAnsi="Verdana" w:cs="Verdana"/>
          <w:bCs/>
          <w:color w:val="000000"/>
          <w:szCs w:val="21"/>
        </w:rPr>
        <w:t>(</w:t>
      </w: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地也未曾扫，画也不曾挂。</w:t>
      </w:r>
      <w:r>
        <w:rPr>
          <w:rStyle w:val="99"/>
          <w:rFonts w:hint="eastAsia" w:ascii="Verdana" w:hAnsi="Verdana" w:cs="Verdana"/>
          <w:bCs/>
          <w:color w:val="000000"/>
          <w:szCs w:val="21"/>
        </w:rPr>
        <w:t>呃，</w:t>
      </w:r>
      <w:r>
        <w:rPr>
          <w:rStyle w:val="99"/>
          <w:rFonts w:ascii="Verdana" w:hAnsi="Verdana" w:cs="Verdana"/>
          <w:bCs/>
          <w:color w:val="000000"/>
          <w:szCs w:val="21"/>
        </w:rPr>
        <w:t>幸喜</w:t>
      </w:r>
      <w:r>
        <w:rPr>
          <w:rStyle w:val="99"/>
          <w:rFonts w:hint="eastAsia" w:ascii="Verdana" w:hAnsi="Verdana" w:cs="Verdana"/>
          <w:bCs/>
          <w:color w:val="000000"/>
          <w:szCs w:val="21"/>
        </w:rPr>
        <w:t>(是)</w:t>
      </w:r>
      <w:r>
        <w:rPr>
          <w:rStyle w:val="99"/>
          <w:rFonts w:ascii="Verdana" w:hAnsi="Verdana" w:cs="Verdana"/>
          <w:bCs/>
          <w:color w:val="000000"/>
          <w:szCs w:val="21"/>
        </w:rPr>
        <w:t>你宋大爷一人前来呀，倘有朋友同来，成何体统啊?</w:t>
      </w:r>
    </w:p>
    <w:p>
      <w:pPr>
        <w:ind w:left="1260" w:hanging="1260"/>
      </w:pPr>
      <w:r>
        <w:rPr>
          <w:rStyle w:val="99"/>
          <w:rFonts w:ascii="Verdana" w:hAnsi="Verdana" w:cs="Verdana"/>
          <w:bCs/>
          <w:color w:val="000000"/>
          <w:szCs w:val="21"/>
        </w:rPr>
        <w:t>哦，这也难怪呀。</w:t>
      </w:r>
    </w:p>
    <w:p>
      <w:r>
        <w:rPr>
          <w:rStyle w:val="99"/>
          <w:rFonts w:ascii="Verdana" w:hAnsi="Verdana" w:cs="Verdana"/>
          <w:bCs/>
          <w:color w:val="000000"/>
          <w:szCs w:val="21"/>
        </w:rPr>
        <w:t>诶，大姐，这就是你的不是了：宋大爷到</w:t>
      </w:r>
      <w:r>
        <w:rPr>
          <w:rStyle w:val="99"/>
          <w:rFonts w:hint="eastAsia" w:ascii="Verdana" w:hAnsi="Verdana" w:cs="Verdana"/>
          <w:bCs/>
          <w:color w:val="000000"/>
          <w:szCs w:val="21"/>
        </w:rPr>
        <w:t>来</w:t>
      </w:r>
      <w:r>
        <w:rPr>
          <w:rStyle w:val="99"/>
          <w:rFonts w:ascii="Verdana" w:hAnsi="Verdana" w:cs="Verdana"/>
          <w:bCs/>
          <w:color w:val="000000"/>
          <w:szCs w:val="21"/>
        </w:rPr>
        <w:t>，就该搬个座位，让你宋大爷坐下的才是啊。你一人，大模大样，坐在一旁。</w:t>
      </w:r>
      <w:r>
        <w:rPr>
          <w:rStyle w:val="99"/>
          <w:rFonts w:hint="eastAsia" w:ascii="Verdana" w:hAnsi="Verdana" w:cs="Verdana"/>
          <w:bCs/>
          <w:color w:val="000000"/>
          <w:szCs w:val="21"/>
        </w:rPr>
        <w:t>诶，</w:t>
      </w:r>
      <w:r>
        <w:rPr>
          <w:rStyle w:val="99"/>
          <w:rFonts w:ascii="Verdana" w:hAnsi="Verdana" w:cs="Verdana"/>
          <w:bCs/>
          <w:color w:val="000000"/>
          <w:szCs w:val="21"/>
        </w:rPr>
        <w:t>岂不是轻慢你宋大爷，呃，小看你，呃，宋大爷么?</w:t>
      </w:r>
      <w:r>
        <w:rPr>
          <w:rStyle w:val="99"/>
          <w:rFonts w:hint="eastAsia" w:ascii="Verdana" w:hAnsi="Verdana" w:cs="Verdana"/>
          <w:bCs/>
          <w:color w:val="000000"/>
          <w:szCs w:val="21"/>
        </w:rPr>
        <w:t>(呃，真真的岂有此理呀!)</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w:t>
      </w:r>
      <w:r>
        <w:rPr>
          <w:rStyle w:val="99"/>
          <w:rFonts w:ascii="Verdana" w:hAnsi="Verdana" w:cs="Verdana"/>
          <w:bCs/>
          <w:color w:val="000000"/>
          <w:szCs w:val="21"/>
        </w:rPr>
        <w:t>。</w:t>
      </w:r>
      <w:r>
        <w:rPr>
          <w:rStyle w:val="99"/>
          <w:rFonts w:hint="eastAsia" w:ascii="Verdana" w:hAnsi="Verdana" w:cs="Verdana"/>
          <w:bCs/>
          <w:color w:val="000000"/>
          <w:szCs w:val="21"/>
        </w:rPr>
        <w:t>(都是)</w:t>
      </w:r>
      <w:r>
        <w:rPr>
          <w:rStyle w:val="99"/>
          <w:rFonts w:ascii="Verdana" w:hAnsi="Verdana" w:cs="Verdana"/>
          <w:bCs/>
          <w:color w:val="000000"/>
          <w:szCs w:val="21"/>
        </w:rPr>
        <w:t>自家的东西，有的是座位，</w:t>
      </w:r>
      <w:r>
        <w:rPr>
          <w:rStyle w:val="99"/>
          <w:rFonts w:hint="eastAsia" w:ascii="Verdana" w:hAnsi="Verdana" w:cs="Verdana"/>
          <w:bCs/>
          <w:color w:val="000000"/>
          <w:szCs w:val="21"/>
        </w:rPr>
        <w:t>呃，</w:t>
      </w:r>
      <w:r>
        <w:rPr>
          <w:rStyle w:val="99"/>
          <w:rFonts w:ascii="Verdana" w:hAnsi="Verdana" w:cs="Verdana"/>
          <w:bCs/>
          <w:color w:val="000000"/>
          <w:szCs w:val="21"/>
        </w:rPr>
        <w:t>何劳大姐来动手哇。</w:t>
      </w:r>
    </w:p>
    <w:p>
      <w:pPr>
        <w:ind w:left="1260" w:hanging="1260"/>
      </w:pPr>
      <w:r>
        <w:rPr>
          <w:rStyle w:val="99"/>
          <w:rFonts w:ascii="Verdana" w:hAnsi="Verdana" w:cs="Verdana"/>
          <w:bCs/>
          <w:color w:val="000000"/>
          <w:szCs w:val="21"/>
        </w:rPr>
        <w:t>家无常礼。</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自家的椅儿自家搬呃</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啊大姐，你好啊?</w:t>
      </w:r>
    </w:p>
    <w:p>
      <w:pPr>
        <w:ind w:left="1260" w:hanging="1260"/>
      </w:pPr>
      <w:r>
        <w:rPr>
          <w:rStyle w:val="99"/>
          <w:rFonts w:ascii="Verdana" w:hAnsi="Verdana" w:cs="Verdana"/>
          <w:bCs/>
          <w:color w:val="000000"/>
          <w:szCs w:val="21"/>
        </w:rPr>
        <w:t>我也好。</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我问过大姐，大姐自然要来问我啊。我</w:t>
      </w:r>
      <w:r>
        <w:rPr>
          <w:rStyle w:val="99"/>
          <w:rFonts w:hint="eastAsia" w:ascii="Verdana" w:hAnsi="Verdana" w:cs="Verdana"/>
          <w:bCs/>
          <w:color w:val="000000"/>
          <w:szCs w:val="21"/>
        </w:rPr>
        <w:t>便</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：先</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ascii="Verdana" w:hAnsi="Verdana" w:cs="Verdana"/>
          <w:bCs/>
          <w:color w:val="000000"/>
          <w:szCs w:val="21"/>
        </w:rPr>
        <w:t>，免得有劳大姐的精气神呐。</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嗯嗯，这是尊敬大姐。</w:t>
      </w:r>
    </w:p>
    <w:p>
      <w:pPr>
        <w:ind w:left="1260" w:hanging="1260"/>
      </w:pPr>
      <w:r>
        <w:rPr>
          <w:rStyle w:val="99"/>
          <w:rFonts w:ascii="Verdana" w:hAnsi="Verdana" w:cs="Verdana"/>
          <w:bCs/>
          <w:color w:val="000000"/>
          <w:szCs w:val="21"/>
        </w:rPr>
        <w:t>啊</w:t>
      </w:r>
      <w:r>
        <w:t>大姐，你可喜欢这个调调儿?</w:t>
      </w:r>
    </w:p>
    <w:p>
      <w:pPr>
        <w:ind w:left="1260" w:hanging="1260"/>
      </w:pPr>
      <w:r>
        <w:rPr>
          <w:rStyle w:val="99"/>
          <w:rFonts w:ascii="Verdana" w:hAnsi="Verdana" w:cs="Verdana"/>
          <w:bCs/>
          <w:color w:val="000000"/>
          <w:szCs w:val="21"/>
        </w:rPr>
        <w:t>嗯嗯嗯，我们就免去这个调调儿。</w:t>
      </w:r>
    </w:p>
    <w:p>
      <w:pPr>
        <w:ind w:left="1260" w:hanging="1260"/>
      </w:pPr>
      <w:r>
        <w:rPr>
          <w:rStyle w:val="99"/>
          <w:rFonts w:hint="eastAsia" w:ascii="Verdana" w:hAnsi="Verdana" w:cs="Verdana"/>
          <w:bCs/>
          <w:color w:val="000000"/>
          <w:szCs w:val="21"/>
        </w:rPr>
        <w:t>请坐。</w:t>
      </w:r>
    </w:p>
    <w:p>
      <w:pPr>
        <w:ind w:left="1260" w:hanging="1260"/>
      </w:pPr>
      <w:r>
        <w:rPr>
          <w:rStyle w:val="99"/>
          <w:rFonts w:ascii="Verdana" w:hAnsi="Verdana" w:cs="Verdana"/>
          <w:bCs/>
          <w:color w:val="000000"/>
          <w:szCs w:val="21"/>
        </w:rPr>
        <w:t>啊大姐，你手拿何物啊?</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分明是一只红绣花鞋，怎说是卑人的帽儿呢?</w:t>
      </w:r>
    </w:p>
    <w:p>
      <w:pPr>
        <w:ind w:left="1260" w:hanging="1260"/>
      </w:pPr>
      <w:r>
        <w:rPr>
          <w:rStyle w:val="99"/>
          <w:rFonts w:ascii="Verdana" w:hAnsi="Verdana" w:cs="Verdana"/>
          <w:bCs/>
          <w:color w:val="000000"/>
          <w:szCs w:val="21"/>
        </w:rPr>
        <w:t>呵，这是哪个穿的?</w:t>
      </w:r>
    </w:p>
    <w:p>
      <w:pPr>
        <w:ind w:left="1260" w:hanging="1260"/>
      </w:pPr>
      <w:r>
        <w:rPr>
          <w:rStyle w:val="99"/>
          <w:rFonts w:ascii="Verdana" w:hAnsi="Verdana" w:cs="Verdana"/>
          <w:bCs/>
          <w:color w:val="000000"/>
          <w:szCs w:val="21"/>
        </w:rPr>
        <w:t>诶，妈儿娘偌大的年纪，怎么还穿这样的红绣花鞋呀?</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不好啊。</w:t>
      </w:r>
    </w:p>
    <w:p>
      <w:pPr>
        <w:ind w:left="1260" w:hanging="1260"/>
      </w:pPr>
      <w:r>
        <w:rPr>
          <w:rStyle w:val="99"/>
          <w:rFonts w:hint="eastAsia" w:ascii="Verdana" w:hAnsi="Verdana" w:cs="Verdana"/>
          <w:bCs/>
          <w:color w:val="000000"/>
          <w:szCs w:val="21"/>
        </w:rPr>
        <w:t>哦哦哦，</w:t>
      </w:r>
      <w:r>
        <w:rPr>
          <w:rStyle w:val="99"/>
          <w:rFonts w:ascii="Verdana" w:hAnsi="Verdana" w:cs="Verdana"/>
          <w:bCs/>
          <w:color w:val="000000"/>
          <w:szCs w:val="21"/>
        </w:rPr>
        <w:t>不是大姐提起，卑人就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：卑人倒)</w:t>
      </w:r>
      <w:r>
        <w:rPr>
          <w:rStyle w:val="99"/>
          <w:rFonts w:ascii="Verdana" w:hAnsi="Verdana" w:cs="Verdana"/>
          <w:bCs/>
          <w:color w:val="000000"/>
          <w:szCs w:val="21"/>
        </w:rPr>
        <w:t>忘怀了。明日我是礼到人也到。</w:t>
      </w:r>
    </w:p>
    <w:p>
      <w:pPr>
        <w:ind w:left="1260" w:hanging="1260"/>
      </w:pPr>
      <w:r>
        <w:rPr>
          <w:rStyle w:val="99"/>
          <w:rFonts w:ascii="Verdana" w:hAnsi="Verdana" w:cs="Verdana"/>
          <w:bCs/>
          <w:color w:val="000000"/>
          <w:szCs w:val="21"/>
        </w:rPr>
        <w:t>一定要来!</w:t>
      </w:r>
    </w:p>
    <w:p>
      <w:pPr>
        <w:ind w:left="1260" w:hanging="1260"/>
      </w:pPr>
      <w:r>
        <w:rPr>
          <w:rStyle w:val="99"/>
          <w:rFonts w:hint="eastAsia" w:ascii="Verdana" w:hAnsi="Verdana" w:cs="Verdana"/>
          <w:bCs/>
          <w:color w:val="000000"/>
          <w:szCs w:val="21"/>
        </w:rPr>
        <w:t>呃，一定要来。</w:t>
      </w:r>
    </w:p>
    <w:p>
      <w:pPr>
        <w:ind w:left="1260" w:hanging="1260"/>
      </w:pPr>
      <w:r>
        <w:rPr>
          <w:rStyle w:val="99"/>
          <w:rFonts w:ascii="Verdana" w:hAnsi="Verdana" w:cs="Verdana"/>
          <w:bCs/>
          <w:color w:val="000000"/>
          <w:szCs w:val="21"/>
        </w:rPr>
        <w:t>呃，呃，呃</w:t>
      </w:r>
      <w:r>
        <w:rPr>
          <w:rStyle w:val="99"/>
          <w:rFonts w:hint="eastAsia" w:ascii="Verdana" w:hAnsi="Verdana" w:cs="Verdana"/>
          <w:bCs/>
          <w:color w:val="000000"/>
          <w:szCs w:val="21"/>
        </w:rPr>
        <w:t>，大姐，</w:t>
      </w:r>
      <w:r>
        <w:rPr>
          <w:rStyle w:val="99"/>
          <w:rFonts w:ascii="Verdana" w:hAnsi="Verdana" w:cs="Verdana"/>
          <w:bCs/>
          <w:color w:val="000000"/>
          <w:szCs w:val="21"/>
        </w:rPr>
        <w:t>闻得</w:t>
      </w:r>
      <w:r>
        <w:rPr>
          <w:rStyle w:val="99"/>
          <w:rFonts w:hint="eastAsia" w:ascii="Verdana" w:hAnsi="Verdana" w:cs="Verdana"/>
          <w:bCs/>
          <w:color w:val="000000"/>
          <w:szCs w:val="21"/>
        </w:rPr>
        <w:t>(大姐)</w:t>
      </w:r>
      <w:r>
        <w:rPr>
          <w:rStyle w:val="99"/>
          <w:rFonts w:ascii="Verdana" w:hAnsi="Verdana" w:cs="Verdana"/>
          <w:bCs/>
          <w:color w:val="000000"/>
          <w:szCs w:val="21"/>
        </w:rPr>
        <w:t>一双巧手，做得好活计，</w:t>
      </w:r>
      <w:r>
        <w:rPr>
          <w:rStyle w:val="99"/>
          <w:rFonts w:hint="eastAsia" w:ascii="Verdana" w:hAnsi="Verdana" w:cs="Verdana"/>
          <w:bCs/>
          <w:color w:val="000000"/>
          <w:szCs w:val="21"/>
        </w:rPr>
        <w:t>嗯，</w:t>
      </w:r>
      <w:r>
        <w:rPr>
          <w:rStyle w:val="99"/>
          <w:rFonts w:ascii="Verdana" w:hAnsi="Verdana" w:cs="Verdana"/>
          <w:bCs/>
          <w:color w:val="000000"/>
          <w:szCs w:val="21"/>
        </w:rPr>
        <w:t>今日我要瞻仰瞻仰。</w:t>
      </w:r>
    </w:p>
    <w:p>
      <w:pPr>
        <w:ind w:left="1260" w:hanging="1260"/>
      </w:pPr>
      <w:r>
        <w:rPr>
          <w:rStyle w:val="99"/>
          <w:rFonts w:ascii="Verdana" w:hAnsi="Verdana" w:cs="Verdana"/>
          <w:bCs/>
          <w:color w:val="000000"/>
          <w:szCs w:val="21"/>
        </w:rPr>
        <w:t>呃，一定要瞻仰</w:t>
      </w:r>
      <w:r>
        <w:rPr>
          <w:rStyle w:val="99"/>
          <w:rFonts w:hint="eastAsia" w:ascii="Verdana" w:hAnsi="Verdana" w:cs="Verdana"/>
          <w:bCs/>
          <w:color w:val="000000"/>
          <w:szCs w:val="21"/>
        </w:rPr>
        <w:t>(</w:t>
      </w:r>
      <w:r>
        <w:rPr>
          <w:rStyle w:val="99"/>
          <w:rFonts w:ascii="Verdana" w:hAnsi="Verdana" w:cs="Verdana"/>
          <w:bCs/>
          <w:color w:val="000000"/>
          <w:szCs w:val="21"/>
        </w:rPr>
        <w:t>瞻仰</w:t>
      </w:r>
      <w:r>
        <w:rPr>
          <w:rStyle w:val="99"/>
          <w:rFonts w:hint="eastAsia" w:ascii="Verdana" w:hAnsi="Verdana" w:cs="Verdana"/>
          <w:bCs/>
          <w:color w:val="000000"/>
          <w:szCs w:val="21"/>
        </w:rPr>
        <w:t>)</w:t>
      </w:r>
      <w:r>
        <w:rPr>
          <w:rStyle w:val="99"/>
          <w:rFonts w:ascii="Verdana" w:hAnsi="Verdana" w:cs="Verdana"/>
          <w:bCs/>
          <w:color w:val="000000"/>
          <w:szCs w:val="21"/>
        </w:rPr>
        <w:t>。</w:t>
      </w:r>
    </w:p>
    <w:p>
      <w:r>
        <w:rPr>
          <w:rStyle w:val="99"/>
          <w:rFonts w:ascii="Verdana" w:hAnsi="Verdana" w:cs="Verdana"/>
          <w:bCs/>
          <w:color w:val="000000"/>
          <w:szCs w:val="21"/>
        </w:rPr>
        <w:t>哦，哦，哦，是是是，适才在衙中，抄写文卷，玷染了双手，嗯，待我来擦上一擦</w:t>
      </w:r>
      <w:r>
        <w:rPr>
          <w:rStyle w:val="99"/>
          <w:rFonts w:hint="eastAsia" w:ascii="Verdana" w:hAnsi="Verdana" w:cs="Verdana"/>
          <w:bCs/>
          <w:color w:val="000000"/>
          <w:szCs w:val="21"/>
        </w:rPr>
        <w:t>，</w:t>
      </w:r>
      <w:r>
        <w:rPr>
          <w:rStyle w:val="99"/>
          <w:rFonts w:ascii="Verdana" w:hAnsi="Verdana" w:cs="Verdana"/>
          <w:bCs/>
          <w:color w:val="000000"/>
          <w:szCs w:val="21"/>
        </w:rPr>
        <w:t>擦上一擦。</w:t>
      </w:r>
    </w:p>
    <w:p>
      <w:pPr>
        <w:ind w:left="1260" w:hanging="1260"/>
      </w:pPr>
      <w:r>
        <w:rPr>
          <w:rStyle w:val="99"/>
          <w:rFonts w:ascii="Verdana" w:hAnsi="Verdana" w:cs="Verdana"/>
          <w:bCs/>
          <w:color w:val="000000"/>
          <w:szCs w:val="21"/>
        </w:rPr>
        <w:t>干净了。</w:t>
      </w:r>
    </w:p>
    <w:p>
      <w:pPr>
        <w:ind w:left="1260" w:hanging="1260"/>
      </w:pPr>
      <w:r>
        <w:rPr>
          <w:rStyle w:val="99"/>
          <w:rFonts w:hint="eastAsia" w:ascii="Verdana" w:hAnsi="Verdana" w:cs="Verdana"/>
          <w:bCs/>
          <w:color w:val="000000"/>
          <w:szCs w:val="21"/>
        </w:rPr>
        <w:t>啊，大姐你看我如何啊?呵呵……(</w:t>
      </w:r>
      <w:r>
        <w:rPr>
          <w:rStyle w:val="99"/>
          <w:rFonts w:hint="eastAsia" w:ascii="楷体" w:hAnsi="楷体" w:eastAsia="楷体" w:cs="Verdana"/>
          <w:bCs/>
          <w:color w:val="000000"/>
          <w:szCs w:val="21"/>
        </w:rPr>
        <w:t>陪笑介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啊?!你道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：你嫌)</w:t>
      </w:r>
      <w:r>
        <w:rPr>
          <w:rStyle w:val="99"/>
          <w:rFonts w:ascii="Verdana" w:hAnsi="Verdana" w:cs="Verdana"/>
          <w:bCs/>
          <w:color w:val="000000"/>
          <w:szCs w:val="21"/>
        </w:rPr>
        <w:t>我双手不洁，如今将鞋抛在地上，难道这地面就干净么?</w:t>
      </w:r>
      <w:r>
        <w:rPr>
          <w:rStyle w:val="99"/>
          <w:rFonts w:hint="eastAsia" w:ascii="Verdana" w:hAnsi="Verdana" w:cs="Verdana"/>
          <w:bCs/>
          <w:color w:val="000000"/>
          <w:szCs w:val="21"/>
        </w:rPr>
        <w:t>这是怎样啊?!</w:t>
      </w:r>
    </w:p>
    <w:p>
      <w:pPr>
        <w:ind w:left="1260" w:hanging="1260"/>
      </w:pPr>
      <w:r>
        <w:rPr>
          <w:rStyle w:val="99"/>
          <w:rFonts w:ascii="Verdana" w:hAnsi="Verdana" w:cs="Verdana"/>
          <w:bCs/>
          <w:color w:val="000000"/>
          <w:szCs w:val="21"/>
        </w:rPr>
        <w:t>哼，你怎么就这样不讲道理啊。</w:t>
      </w:r>
    </w:p>
    <w:p>
      <w:pPr>
        <w:ind w:left="1260" w:hanging="1260"/>
      </w:pPr>
      <w:r>
        <w:rPr>
          <w:rStyle w:val="99"/>
          <w:rFonts w:ascii="Verdana" w:hAnsi="Verdana" w:cs="Verdana"/>
          <w:bCs/>
          <w:color w:val="000000"/>
          <w:szCs w:val="21"/>
        </w:rPr>
        <w:t>哼，不讲道理啊!</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ascii="Verdana" w:hAnsi="Verdana" w:cs="Verdana"/>
          <w:bCs/>
          <w:color w:val="000000"/>
          <w:szCs w:val="21"/>
        </w:rPr>
        <w:t>洗手净指甲，</w:t>
      </w:r>
      <w:r>
        <w:rPr>
          <w:rStyle w:val="99"/>
          <w:rFonts w:hint="eastAsia" w:ascii="Verdana" w:hAnsi="Verdana" w:cs="Verdana"/>
          <w:bCs/>
          <w:color w:val="000000"/>
          <w:szCs w:val="21"/>
        </w:rPr>
        <w:t>着</w:t>
      </w:r>
      <w:r>
        <w:rPr>
          <w:rStyle w:val="99"/>
          <w:rFonts w:ascii="Verdana" w:hAnsi="Verdana" w:cs="Verdana"/>
          <w:bCs/>
          <w:color w:val="000000"/>
          <w:szCs w:val="21"/>
        </w:rPr>
        <w:t>鞋泥里踏。</w:t>
      </w:r>
      <w:r>
        <w:rPr>
          <w:rStyle w:val="99"/>
          <w:rFonts w:hint="eastAsia" w:ascii="Verdana" w:hAnsi="Verdana" w:cs="Verdana"/>
          <w:bCs/>
          <w:color w:val="000000"/>
          <w:szCs w:val="21"/>
        </w:rPr>
        <w:t>”</w:t>
      </w:r>
      <w:r>
        <w:rPr>
          <w:rStyle w:val="99"/>
          <w:rFonts w:ascii="Verdana" w:hAnsi="Verdana" w:cs="Verdana"/>
          <w:bCs/>
          <w:color w:val="000000"/>
          <w:szCs w:val="21"/>
        </w:rPr>
        <w:t>终</w:t>
      </w:r>
      <w:r>
        <w:rPr>
          <w:rStyle w:val="99"/>
          <w:rFonts w:hint="eastAsia" w:ascii="Verdana" w:hAnsi="Verdana" w:cs="Verdana"/>
          <w:bCs/>
          <w:color w:val="000000"/>
          <w:szCs w:val="21"/>
        </w:rPr>
        <w:t>究</w:t>
      </w:r>
      <w:r>
        <w:rPr>
          <w:rStyle w:val="99"/>
          <w:rFonts w:ascii="Verdana" w:hAnsi="Verdana" w:cs="Verdana"/>
          <w:bCs/>
          <w:color w:val="000000"/>
          <w:szCs w:val="21"/>
        </w:rPr>
        <w:t>是要脏的呀。</w:t>
      </w:r>
    </w:p>
    <w:p>
      <w:pPr>
        <w:ind w:left="1260" w:hanging="1260"/>
      </w:pPr>
      <w:r>
        <w:rPr>
          <w:rStyle w:val="99"/>
          <w:rFonts w:ascii="Verdana" w:hAnsi="Verdana" w:cs="Verdana"/>
          <w:bCs/>
          <w:color w:val="000000"/>
          <w:szCs w:val="21"/>
        </w:rPr>
        <w:t>呃，是这只</w:t>
      </w:r>
      <w:r>
        <w:rPr>
          <w:rStyle w:val="99"/>
          <w:rFonts w:hint="eastAsia" w:ascii="Verdana" w:hAnsi="Verdana" w:cs="Verdana"/>
          <w:bCs/>
          <w:color w:val="000000"/>
          <w:szCs w:val="21"/>
        </w:rPr>
        <w:t>……</w:t>
      </w:r>
      <w:r>
        <w:rPr>
          <w:rStyle w:val="99"/>
          <w:rFonts w:ascii="Verdana" w:hAnsi="Verdana" w:cs="Verdana"/>
          <w:bCs/>
          <w:color w:val="000000"/>
          <w:szCs w:val="21"/>
        </w:rPr>
        <w:t>鞋儿</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呃，待我来</w:t>
      </w:r>
      <w:r>
        <w:rPr>
          <w:rStyle w:val="99"/>
          <w:rFonts w:hint="eastAsia" w:ascii="Verdana" w:hAnsi="Verdana" w:cs="Verdana"/>
          <w:bCs/>
          <w:color w:val="000000"/>
          <w:szCs w:val="21"/>
        </w:rPr>
        <w:t>(瞻仰瞻仰，)</w:t>
      </w:r>
      <w:r>
        <w:rPr>
          <w:rStyle w:val="99"/>
          <w:rFonts w:ascii="Verdana" w:hAnsi="Verdana" w:cs="Verdana"/>
          <w:bCs/>
          <w:color w:val="000000"/>
          <w:szCs w:val="21"/>
        </w:rPr>
        <w:t>看上一看。</w:t>
      </w:r>
    </w:p>
    <w:p>
      <w:pPr>
        <w:ind w:left="1260" w:hanging="1260"/>
      </w:pPr>
      <w:r>
        <w:rPr>
          <w:rStyle w:val="99"/>
          <w:rFonts w:ascii="Verdana" w:hAnsi="Verdana" w:cs="Verdana"/>
          <w:bCs/>
          <w:color w:val="000000"/>
          <w:szCs w:val="21"/>
        </w:rPr>
        <w:t>好!</w:t>
      </w:r>
    </w:p>
    <w:p>
      <w:pPr>
        <w:ind w:left="1260" w:hanging="1260"/>
      </w:pPr>
      <w:r>
        <w:rPr>
          <w:rStyle w:val="99"/>
          <w:rFonts w:ascii="Verdana" w:hAnsi="Verdana" w:cs="Verdana"/>
          <w:bCs/>
          <w:color w:val="000000"/>
          <w:szCs w:val="21"/>
        </w:rPr>
        <w:t>人生天地之间，哪里有不</w:t>
      </w:r>
      <w:r>
        <w:rPr>
          <w:rStyle w:val="99"/>
          <w:rFonts w:hint="eastAsia" w:ascii="Verdana" w:hAnsi="Verdana" w:cs="Verdana"/>
          <w:bCs/>
          <w:color w:val="000000"/>
          <w:szCs w:val="21"/>
        </w:rPr>
        <w:t>知</w:t>
      </w:r>
      <w:r>
        <w:rPr>
          <w:rStyle w:val="99"/>
          <w:rFonts w:ascii="Verdana" w:hAnsi="Verdana" w:cs="Verdana"/>
          <w:bCs/>
          <w:color w:val="000000"/>
          <w:szCs w:val="21"/>
        </w:rPr>
        <w:t>好歹的道理呀?</w:t>
      </w:r>
    </w:p>
    <w:p>
      <w:pPr>
        <w:ind w:left="1260" w:hanging="1260"/>
      </w:pPr>
      <w:r>
        <w:rPr>
          <w:rStyle w:val="99"/>
          <w:rFonts w:hint="eastAsia" w:ascii="Verdana" w:hAnsi="Verdana" w:cs="Verdana"/>
          <w:bCs/>
          <w:color w:val="000000"/>
          <w:szCs w:val="21"/>
        </w:rPr>
        <w:t>好，好，好。</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r>
        <w:rPr>
          <w:rStyle w:val="99"/>
          <w:rFonts w:ascii="Verdana" w:hAnsi="Verdana" w:cs="Verdana"/>
          <w:bCs/>
          <w:color w:val="000000"/>
          <w:szCs w:val="21"/>
        </w:rPr>
        <w:t>花儿好，样儿好，做得好，这就是好，好，好</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：嗯——好，好，好)</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嗯——还有什么褒贬么?</w:t>
      </w:r>
      <w:r>
        <w:rPr>
          <w:rStyle w:val="99"/>
          <w:rFonts w:hint="eastAsia" w:ascii="Verdana" w:hAnsi="Verdana" w:cs="Verdana"/>
          <w:bCs/>
          <w:color w:val="000000"/>
          <w:szCs w:val="21"/>
        </w:rPr>
        <w:t xml:space="preserve"> (</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这就是它的颜色不正。</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(乃是)</w:t>
      </w:r>
      <w:r>
        <w:rPr>
          <w:rStyle w:val="99"/>
          <w:rFonts w:ascii="Verdana" w:hAnsi="Verdana" w:cs="Verdana"/>
          <w:bCs/>
          <w:color w:val="000000"/>
          <w:szCs w:val="21"/>
        </w:rPr>
        <w:t>这只</w:t>
      </w:r>
      <w:r>
        <w:rPr>
          <w:rStyle w:val="99"/>
          <w:rFonts w:hint="eastAsia" w:ascii="Verdana" w:hAnsi="Verdana" w:cs="Verdana"/>
          <w:bCs/>
          <w:color w:val="000000"/>
          <w:szCs w:val="21"/>
        </w:rPr>
        <w:t>……</w:t>
      </w:r>
      <w:r>
        <w:rPr>
          <w:rStyle w:val="99"/>
          <w:rFonts w:ascii="Verdana" w:hAnsi="Verdana" w:cs="Verdana"/>
          <w:bCs/>
          <w:color w:val="000000"/>
          <w:szCs w:val="21"/>
        </w:rPr>
        <w:t>鞋呀。</w:t>
      </w:r>
    </w:p>
    <w:p>
      <w:pPr>
        <w:ind w:left="1260" w:hanging="1260"/>
      </w:pPr>
      <w:r>
        <w:rPr>
          <w:rStyle w:val="99"/>
          <w:rFonts w:ascii="Verdana" w:hAnsi="Verdana" w:cs="Verdana"/>
          <w:bCs/>
          <w:color w:val="000000"/>
          <w:szCs w:val="21"/>
        </w:rPr>
        <w:t>啊大姐，我看你神色不快呀，莫非有什么心事不成么?</w:t>
      </w:r>
    </w:p>
    <w:p>
      <w:pPr>
        <w:ind w:left="1260" w:hanging="1260"/>
      </w:pPr>
      <w:r>
        <w:rPr>
          <w:rStyle w:val="99"/>
          <w:rFonts w:ascii="Verdana" w:hAnsi="Verdana" w:cs="Verdana"/>
          <w:bCs/>
          <w:color w:val="000000"/>
          <w:szCs w:val="21"/>
        </w:rPr>
        <w:t>慢说大姐的心事，就是我家太爷的心事，卑人不猜便罢——</w:t>
      </w:r>
    </w:p>
    <w:p>
      <w:pPr>
        <w:ind w:left="1260" w:hanging="1260"/>
      </w:pPr>
      <w:r>
        <w:rPr>
          <w:rStyle w:val="99"/>
          <w:rFonts w:ascii="Verdana" w:hAnsi="Verdana" w:cs="Verdana"/>
          <w:bCs/>
          <w:color w:val="000000"/>
          <w:szCs w:val="21"/>
        </w:rPr>
        <w:t>嗯，</w:t>
      </w:r>
      <w:r>
        <w:rPr>
          <w:rStyle w:val="99"/>
          <w:rFonts w:hint="eastAsia" w:ascii="Verdana" w:hAnsi="Verdana" w:cs="Verdana"/>
          <w:bCs/>
          <w:color w:val="000000"/>
          <w:szCs w:val="21"/>
        </w:rPr>
        <w:t>(我)</w:t>
      </w:r>
      <w:r>
        <w:rPr>
          <w:rStyle w:val="99"/>
          <w:rFonts w:ascii="Verdana" w:hAnsi="Verdana" w:cs="Verdana"/>
          <w:bCs/>
          <w:color w:val="000000"/>
          <w:szCs w:val="21"/>
        </w:rPr>
        <w:t>一定要猜他个八九</w:t>
      </w:r>
      <w:r>
        <w:rPr>
          <w:rStyle w:val="99"/>
          <w:rFonts w:hint="eastAsia" w:ascii="Verdana" w:hAnsi="Verdana" w:cs="Verdana"/>
          <w:bCs/>
          <w:color w:val="000000"/>
          <w:szCs w:val="21"/>
        </w:rPr>
        <w:t>不离十</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今日无事，呃，我一定要猜上一猜。</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(我)</w:t>
      </w:r>
      <w:r>
        <w:rPr>
          <w:rStyle w:val="99"/>
          <w:rFonts w:ascii="Verdana" w:hAnsi="Verdana" w:cs="Verdana"/>
          <w:bCs/>
          <w:color w:val="000000"/>
          <w:szCs w:val="21"/>
        </w:rPr>
        <w:t>一定要猜。</w:t>
      </w:r>
    </w:p>
    <w:p>
      <w:pPr>
        <w:ind w:left="1260" w:hanging="1260"/>
      </w:pPr>
      <w:r>
        <w:rPr>
          <w:rStyle w:val="99"/>
          <w:rFonts w:hint="eastAsia" w:ascii="Verdana" w:hAnsi="Verdana" w:cs="Verdana"/>
          <w:bCs/>
          <w:color w:val="000000"/>
          <w:szCs w:val="21"/>
        </w:rPr>
        <w:t>(大姐)</w:t>
      </w:r>
      <w:r>
        <w:rPr>
          <w:rStyle w:val="99"/>
          <w:rFonts w:ascii="Verdana" w:hAnsi="Verdana" w:cs="Verdana"/>
          <w:bCs/>
          <w:color w:val="000000"/>
          <w:szCs w:val="21"/>
        </w:rPr>
        <w:t>听了——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】宋公明打坐乌龙院，猜一猜大姐腹内情。莫不是茶饭不对你的口，</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不是的?再听呐!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】莫不是衣衫不合你的身?</w:t>
      </w:r>
    </w:p>
    <w:p>
      <w:pPr>
        <w:ind w:left="1260" w:hanging="1260"/>
      </w:pPr>
      <w:r>
        <w:rPr>
          <w:rStyle w:val="99"/>
          <w:rFonts w:ascii="Verdana" w:hAnsi="Verdana" w:cs="Verdana"/>
          <w:bCs/>
          <w:color w:val="000000"/>
          <w:szCs w:val="21"/>
        </w:rPr>
        <w:t>呃，也不是的。嗯，是的——</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】莫不是邻居们得罪了你，</w:t>
      </w:r>
    </w:p>
    <w:p>
      <w:pPr>
        <w:ind w:left="1260" w:hanging="1260"/>
      </w:pPr>
      <w:r>
        <w:rPr>
          <w:rStyle w:val="99"/>
          <w:rFonts w:ascii="Verdana" w:hAnsi="Verdana" w:cs="Verdana"/>
          <w:bCs/>
          <w:color w:val="000000"/>
          <w:szCs w:val="21"/>
        </w:rPr>
        <w:t>嗯，你说的是啊。哦，哦，</w:t>
      </w:r>
      <w:r>
        <w:rPr>
          <w:rStyle w:val="99"/>
          <w:rFonts w:hint="eastAsia" w:ascii="Verdana" w:hAnsi="Verdana" w:cs="Verdana"/>
          <w:bCs/>
          <w:color w:val="000000"/>
          <w:szCs w:val="21"/>
        </w:rPr>
        <w:t>哦，</w:t>
      </w:r>
      <w:r>
        <w:rPr>
          <w:rStyle w:val="99"/>
          <w:rFonts w:ascii="Verdana" w:hAnsi="Verdana" w:cs="Verdana"/>
          <w:bCs/>
          <w:color w:val="000000"/>
          <w:szCs w:val="21"/>
        </w:rPr>
        <w:t>是了!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】莫不是妈儿娘打骂不仁。</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这倒难猜了!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】这不是来那不是，</w:t>
      </w:r>
    </w:p>
    <w:p>
      <w:pPr>
        <w:ind w:left="1260" w:hanging="1260"/>
      </w:pPr>
      <w:r>
        <w:rPr>
          <w:rStyle w:val="99"/>
          <w:rFonts w:ascii="Verdana" w:hAnsi="Verdana" w:cs="Verdana"/>
          <w:bCs/>
          <w:color w:val="000000"/>
          <w:szCs w:val="21"/>
        </w:rPr>
        <w:t>啊大姐，我这一下就一定猜着了!</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w:t>
      </w:r>
      <w:r>
        <w:rPr>
          <w:rStyle w:val="99"/>
          <w:rFonts w:ascii="Verdana" w:hAnsi="Verdana" w:cs="Verdana"/>
          <w:bCs/>
          <w:color w:val="000000"/>
          <w:szCs w:val="21"/>
        </w:rPr>
        <w:t>听了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】莫不是思想我宋公明。</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看</w:t>
      </w:r>
      <w:r>
        <w:rPr>
          <w:rStyle w:val="99"/>
          <w:rFonts w:hint="eastAsia" w:ascii="Verdana" w:hAnsi="Verdana" w:cs="Verdana"/>
          <w:bCs/>
          <w:color w:val="000000"/>
          <w:szCs w:val="21"/>
        </w:rPr>
        <w:t>)</w:t>
      </w:r>
      <w:r>
        <w:rPr>
          <w:rStyle w:val="99"/>
          <w:rFonts w:ascii="Verdana" w:hAnsi="Verdana" w:cs="Verdana"/>
          <w:bCs/>
          <w:color w:val="000000"/>
          <w:szCs w:val="21"/>
        </w:rPr>
        <w:t>我猜着了</w:t>
      </w:r>
      <w:r>
        <w:rPr>
          <w:rStyle w:val="99"/>
          <w:rFonts w:hint="eastAsia" w:ascii="Verdana" w:hAnsi="Verdana" w:cs="Verdana"/>
          <w:bCs/>
          <w:color w:val="000000"/>
          <w:szCs w:val="21"/>
        </w:rPr>
        <w:t>吧</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哼，你是想我?</w:t>
      </w:r>
    </w:p>
    <w:p>
      <w:pPr>
        <w:ind w:left="1260" w:hanging="1260"/>
      </w:pPr>
      <w:r>
        <w:rPr>
          <w:rStyle w:val="99"/>
          <w:rFonts w:ascii="Verdana" w:hAnsi="Verdana" w:cs="Verdana"/>
          <w:bCs/>
          <w:color w:val="000000"/>
          <w:szCs w:val="21"/>
        </w:rPr>
        <w:t>你想我，你是怎样的想法呢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：怎样想我啊)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呃，呃，衙中有事啊。</w:t>
      </w:r>
    </w:p>
    <w:p>
      <w:pPr>
        <w:ind w:left="1260" w:hanging="1260"/>
      </w:pPr>
      <w:r>
        <w:rPr>
          <w:rStyle w:val="99"/>
          <w:rFonts w:ascii="Verdana" w:hAnsi="Verdana" w:cs="Verdana"/>
          <w:bCs/>
          <w:color w:val="000000"/>
          <w:szCs w:val="21"/>
        </w:rPr>
        <w:t>昨天——</w:t>
      </w:r>
      <w:r>
        <w:rPr>
          <w:rStyle w:val="99"/>
          <w:rFonts w:hint="eastAsia" w:ascii="Verdana" w:hAnsi="Verdana" w:cs="Verdana"/>
          <w:bCs/>
          <w:color w:val="000000"/>
          <w:szCs w:val="21"/>
        </w:rPr>
        <w:t>哦，</w:t>
      </w:r>
      <w:r>
        <w:rPr>
          <w:rStyle w:val="99"/>
          <w:rFonts w:ascii="Verdana" w:hAnsi="Verdana" w:cs="Verdana"/>
          <w:bCs/>
          <w:color w:val="000000"/>
          <w:szCs w:val="21"/>
        </w:rPr>
        <w:t>与朋友吃酒。</w:t>
      </w:r>
    </w:p>
    <w:p>
      <w:pPr>
        <w:ind w:left="1260" w:hanging="1260"/>
      </w:pPr>
      <w:r>
        <w:rPr>
          <w:rStyle w:val="99"/>
          <w:rFonts w:ascii="Verdana" w:hAnsi="Verdana" w:cs="Verdana"/>
          <w:bCs/>
          <w:color w:val="000000"/>
          <w:szCs w:val="21"/>
        </w:rPr>
        <w:t>今</w:t>
      </w:r>
      <w:r>
        <w:rPr>
          <w:rStyle w:val="99"/>
          <w:rFonts w:hint="eastAsia" w:ascii="Verdana" w:hAnsi="Verdana" w:cs="Verdana"/>
          <w:bCs/>
          <w:color w:val="000000"/>
          <w:szCs w:val="21"/>
        </w:rPr>
        <w:t>日</w:t>
      </w:r>
      <w:r>
        <w:rPr>
          <w:rStyle w:val="99"/>
          <w:rFonts w:ascii="Verdana" w:hAnsi="Verdana" w:cs="Verdana"/>
          <w:bCs/>
          <w:color w:val="000000"/>
          <w:szCs w:val="21"/>
        </w:rPr>
        <w:t>——我</w:t>
      </w:r>
      <w:r>
        <w:rPr>
          <w:rStyle w:val="99"/>
          <w:rFonts w:hint="eastAsia" w:ascii="Verdana" w:hAnsi="Verdana" w:cs="Verdana"/>
          <w:bCs/>
          <w:color w:val="000000"/>
          <w:szCs w:val="21"/>
        </w:rPr>
        <w:t>可</w:t>
      </w:r>
      <w:r>
        <w:rPr>
          <w:rStyle w:val="99"/>
          <w:rFonts w:ascii="Verdana" w:hAnsi="Verdana" w:cs="Verdana"/>
          <w:bCs/>
          <w:color w:val="000000"/>
          <w:szCs w:val="21"/>
        </w:rPr>
        <w:t>就来了</w:t>
      </w:r>
      <w:r>
        <w:rPr>
          <w:rStyle w:val="99"/>
          <w:rFonts w:hint="eastAsia" w:ascii="Verdana" w:hAnsi="Verdana" w:cs="Verdana"/>
          <w:bCs/>
          <w:color w:val="000000"/>
          <w:szCs w:val="21"/>
        </w:rPr>
        <w:t>哇。</w:t>
      </w:r>
    </w:p>
    <w:p>
      <w:pPr>
        <w:ind w:left="1260" w:hanging="1260"/>
      </w:pPr>
      <w:r>
        <w:rPr>
          <w:rStyle w:val="99"/>
          <w:rFonts w:ascii="Verdana" w:hAnsi="Verdana" w:cs="Verdana"/>
          <w:bCs/>
          <w:color w:val="000000"/>
          <w:szCs w:val="21"/>
        </w:rPr>
        <w:t>怎样的厉害?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：哦，你是怎样，怎样的，怎样的厉害?)</w:t>
      </w:r>
    </w:p>
    <w:p>
      <w:pPr>
        <w:ind w:left="1260" w:hanging="1260"/>
      </w:pPr>
      <w:r>
        <w:rPr>
          <w:rStyle w:val="99"/>
          <w:rFonts w:ascii="Verdana" w:hAnsi="Verdana" w:cs="Verdana"/>
          <w:bCs/>
          <w:color w:val="000000"/>
          <w:szCs w:val="21"/>
        </w:rPr>
        <w:t>哎呀，这是什么想法啊?</w:t>
      </w:r>
    </w:p>
    <w:p>
      <w:pPr>
        <w:ind w:left="1260" w:hanging="1260"/>
      </w:pPr>
      <w:r>
        <w:rPr>
          <w:rStyle w:val="99"/>
          <w:rFonts w:ascii="Verdana" w:hAnsi="Verdana" w:cs="Verdana"/>
          <w:bCs/>
          <w:color w:val="000000"/>
          <w:szCs w:val="21"/>
        </w:rPr>
        <w:t>这，凉水，</w:t>
      </w:r>
    </w:p>
    <w:p>
      <w:pPr>
        <w:ind w:left="1260" w:hanging="1260"/>
      </w:pPr>
      <w:r>
        <w:rPr>
          <w:rStyle w:val="99"/>
          <w:rFonts w:ascii="Verdana" w:hAnsi="Verdana" w:cs="Verdana"/>
          <w:bCs/>
          <w:color w:val="000000"/>
          <w:szCs w:val="21"/>
        </w:rPr>
        <w:t>这，蒜</w:t>
      </w:r>
      <w:r>
        <w:rPr>
          <w:rStyle w:val="99"/>
          <w:rFonts w:hint="eastAsia" w:ascii="Verdana" w:hAnsi="Verdana" w:cs="Verdana"/>
          <w:bCs/>
          <w:color w:val="000000"/>
          <w:szCs w:val="21"/>
        </w:rPr>
        <w:t>……</w:t>
      </w:r>
      <w:r>
        <w:rPr>
          <w:rStyle w:val="99"/>
          <w:rFonts w:ascii="Verdana" w:hAnsi="Verdana" w:cs="Verdana"/>
          <w:bCs/>
          <w:color w:val="000000"/>
          <w:szCs w:val="21"/>
        </w:rPr>
        <w:t>蒜?</w:t>
      </w:r>
    </w:p>
    <w:p>
      <w:pPr>
        <w:ind w:left="1260" w:hanging="1260"/>
      </w:pPr>
      <w:r>
        <w:rPr>
          <w:rStyle w:val="99"/>
          <w:rFonts w:ascii="Verdana" w:hAnsi="Verdana" w:cs="Verdana"/>
          <w:bCs/>
          <w:color w:val="000000"/>
          <w:szCs w:val="21"/>
        </w:rPr>
        <w:t>这是淡思淡想</w:t>
      </w:r>
      <w:r>
        <w:rPr>
          <w:rStyle w:val="66"/>
          <w:rFonts w:ascii="Verdana" w:hAnsi="Verdana" w:cs="Verdana"/>
          <w:bCs/>
          <w:color w:val="000000"/>
          <w:szCs w:val="21"/>
        </w:rPr>
        <w:footnoteReference w:id="507"/>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嗯，大姐，你不是想我吧?</w:t>
      </w:r>
    </w:p>
    <w:p>
      <w:pPr>
        <w:ind w:left="1260" w:hanging="1260"/>
      </w:pPr>
      <w:r>
        <w:rPr>
          <w:rStyle w:val="99"/>
          <w:rFonts w:ascii="Verdana" w:hAnsi="Verdana" w:cs="Verdana"/>
          <w:bCs/>
          <w:color w:val="000000"/>
          <w:szCs w:val="21"/>
        </w:rPr>
        <w:t>哪个想我</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】适才听得人议论，言语恍惚事不明。话到舌尖留半句，说出口来你难为人。</w:t>
      </w:r>
    </w:p>
    <w:p>
      <w:pPr>
        <w:ind w:left="1260" w:hanging="1260"/>
      </w:pPr>
      <w:r>
        <w:rPr>
          <w:rStyle w:val="99"/>
          <w:rFonts w:ascii="Verdana" w:hAnsi="Verdana" w:cs="Verdana"/>
          <w:bCs/>
          <w:color w:val="000000"/>
          <w:szCs w:val="21"/>
        </w:rPr>
        <w:t>嗯，</w:t>
      </w:r>
    </w:p>
    <w:p>
      <w:pPr>
        <w:ind w:left="1260" w:hanging="1260"/>
      </w:pPr>
      <w:r>
        <w:rPr>
          <w:rStyle w:val="99"/>
          <w:rFonts w:hint="eastAsia" w:ascii="Verdana" w:hAnsi="Verdana" w:cs="Verdana"/>
          <w:bCs/>
          <w:color w:val="000000"/>
          <w:szCs w:val="21"/>
        </w:rPr>
        <w:t>这</w:t>
      </w:r>
      <w:r>
        <w:rPr>
          <w:rStyle w:val="99"/>
          <w:rFonts w:ascii="Verdana" w:hAnsi="Verdana" w:cs="Verdana"/>
          <w:bCs/>
          <w:color w:val="000000"/>
          <w:szCs w:val="21"/>
        </w:rPr>
        <w:t>二，</w:t>
      </w:r>
    </w:p>
    <w:p>
      <w:pPr>
        <w:ind w:left="1260" w:hanging="1260"/>
      </w:pPr>
      <w:r>
        <w:rPr>
          <w:rStyle w:val="99"/>
          <w:rFonts w:ascii="Verdana" w:hAnsi="Verdana" w:cs="Verdana"/>
          <w:bCs/>
          <w:color w:val="000000"/>
          <w:szCs w:val="21"/>
        </w:rPr>
        <w:t>这三——</w:t>
      </w:r>
    </w:p>
    <w:p>
      <w:pPr>
        <w:ind w:left="1260" w:hanging="1260"/>
      </w:pPr>
      <w:r>
        <w:rPr>
          <w:rStyle w:val="99"/>
          <w:rFonts w:hint="eastAsia" w:ascii="Verdana" w:hAnsi="Verdana" w:cs="Verdana"/>
          <w:bCs/>
          <w:color w:val="000000"/>
          <w:szCs w:val="21"/>
        </w:rPr>
        <w:t>三……</w:t>
      </w:r>
    </w:p>
    <w:p>
      <w:pPr>
        <w:ind w:left="1260" w:hanging="1260"/>
      </w:pPr>
      <w:r>
        <w:rPr>
          <w:rStyle w:val="99"/>
          <w:rFonts w:ascii="Verdana" w:hAnsi="Verdana" w:cs="Verdana"/>
          <w:bCs/>
          <w:color w:val="000000"/>
          <w:szCs w:val="21"/>
        </w:rPr>
        <w:t>唉，就是这个三呐</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：私通那)</w:t>
      </w:r>
      <w:r>
        <w:rPr>
          <w:rStyle w:val="99"/>
          <w:rFonts w:ascii="Verdana" w:hAnsi="Verdana" w:cs="Verdana"/>
          <w:bCs/>
          <w:color w:val="000000"/>
          <w:szCs w:val="21"/>
        </w:rPr>
        <w:t>张</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】都说你私通了张文远。</w:t>
      </w:r>
    </w:p>
    <w:p>
      <w:pPr>
        <w:ind w:left="1260" w:hanging="1260"/>
      </w:pPr>
      <w:r>
        <w:rPr>
          <w:rStyle w:val="99"/>
          <w:rFonts w:ascii="Verdana" w:hAnsi="Verdana" w:cs="Verdana"/>
          <w:bCs/>
          <w:color w:val="000000"/>
          <w:szCs w:val="21"/>
        </w:rPr>
        <w:t>是个姓张的。</w:t>
      </w:r>
    </w:p>
    <w:p>
      <w:pPr>
        <w:ind w:left="1260" w:hanging="1260"/>
      </w:pPr>
      <w:r>
        <w:rPr>
          <w:rStyle w:val="99"/>
          <w:rFonts w:ascii="Verdana" w:hAnsi="Verdana" w:cs="Verdana"/>
          <w:bCs/>
          <w:color w:val="000000"/>
          <w:szCs w:val="21"/>
        </w:rPr>
        <w:t>哪个三?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：三——三……)</w:t>
      </w:r>
    </w:p>
    <w:p>
      <w:pPr>
        <w:ind w:left="1260" w:hanging="1260"/>
      </w:pPr>
      <w:r>
        <w:rPr>
          <w:rStyle w:val="99"/>
          <w:rFonts w:ascii="Verdana" w:hAnsi="Verdana" w:cs="Verdana"/>
          <w:bCs/>
          <w:color w:val="000000"/>
          <w:szCs w:val="21"/>
        </w:rPr>
        <w:t>哼，你的心事我还能猜不着?</w:t>
      </w:r>
    </w:p>
    <w:p>
      <w:pPr>
        <w:ind w:left="1260" w:hanging="1260"/>
      </w:pPr>
      <w:r>
        <w:rPr>
          <w:rStyle w:val="99"/>
          <w:rFonts w:ascii="Verdana" w:hAnsi="Verdana" w:cs="Verdana"/>
          <w:bCs/>
          <w:color w:val="000000"/>
          <w:szCs w:val="21"/>
        </w:rPr>
        <w:t>姓张的呀!</w:t>
      </w:r>
    </w:p>
    <w:p>
      <w:pPr>
        <w:ind w:left="1260" w:hanging="1260"/>
      </w:pPr>
      <w:r>
        <w:rPr>
          <w:rStyle w:val="99"/>
          <w:rFonts w:ascii="Verdana" w:hAnsi="Verdana" w:cs="Verdana"/>
          <w:bCs/>
          <w:color w:val="000000"/>
          <w:szCs w:val="21"/>
        </w:rPr>
        <w:t>呀呸!街前街后，哪个不叫我宋大爷，偏偏要你来叫?</w:t>
      </w:r>
      <w:r>
        <w:rPr>
          <w:rStyle w:val="99"/>
          <w:rFonts w:hint="eastAsia" w:ascii="Verdana" w:hAnsi="Verdana" w:cs="Verdana"/>
          <w:bCs/>
          <w:color w:val="000000"/>
          <w:szCs w:val="21"/>
        </w:rPr>
        <w:t>(哼!)</w:t>
      </w:r>
    </w:p>
    <w:p>
      <w:pPr>
        <w:ind w:left="1260" w:hanging="1260"/>
      </w:pPr>
      <w:r>
        <w:rPr>
          <w:rStyle w:val="99"/>
          <w:rFonts w:ascii="Verdana" w:hAnsi="Verdana" w:cs="Verdana"/>
          <w:bCs/>
          <w:color w:val="000000"/>
          <w:szCs w:val="21"/>
        </w:rPr>
        <w:t>呀呸!衙里衙外，哪个不叫我宋先生，要你来奉承?哼!</w:t>
      </w:r>
    </w:p>
    <w:p>
      <w:pPr>
        <w:ind w:left="1260" w:hanging="1260"/>
      </w:pPr>
      <w:r>
        <w:rPr>
          <w:rStyle w:val="99"/>
          <w:rFonts w:ascii="Verdana" w:hAnsi="Verdana" w:cs="Verdana"/>
          <w:bCs/>
          <w:color w:val="000000"/>
          <w:szCs w:val="21"/>
        </w:rPr>
        <w:t>哦，怎么，你吃了酒了?</w:t>
      </w:r>
    </w:p>
    <w:p>
      <w:pPr>
        <w:ind w:left="1260" w:hanging="1260"/>
      </w:pPr>
      <w:r>
        <w:rPr>
          <w:rStyle w:val="99"/>
          <w:rFonts w:ascii="Verdana" w:hAnsi="Verdana" w:cs="Verdana"/>
          <w:bCs/>
          <w:color w:val="000000"/>
          <w:szCs w:val="21"/>
        </w:rPr>
        <w:t>酒后言多语失啊!</w:t>
      </w:r>
    </w:p>
    <w:p>
      <w:pPr>
        <w:ind w:left="1260" w:hanging="1260"/>
      </w:pPr>
      <w:r>
        <w:rPr>
          <w:rStyle w:val="99"/>
          <w:rFonts w:ascii="Verdana" w:hAnsi="Verdana" w:cs="Verdana"/>
          <w:bCs/>
          <w:color w:val="000000"/>
          <w:szCs w:val="21"/>
        </w:rPr>
        <w:t>诶，今后少饮些也就是了。</w:t>
      </w:r>
    </w:p>
    <w:p>
      <w:pPr>
        <w:ind w:left="1260" w:hanging="1260"/>
      </w:pPr>
      <w:r>
        <w:rPr>
          <w:rStyle w:val="99"/>
          <w:rFonts w:ascii="Verdana" w:hAnsi="Verdana" w:cs="Verdana"/>
          <w:bCs/>
          <w:color w:val="000000"/>
          <w:szCs w:val="21"/>
        </w:rPr>
        <w:t>呃，他们说有个姓张的，</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就</w:t>
      </w:r>
      <w:r>
        <w:rPr>
          <w:rStyle w:val="99"/>
          <w:rFonts w:hint="eastAsia" w:ascii="Verdana" w:hAnsi="Verdana" w:cs="Verdana"/>
          <w:bCs/>
          <w:color w:val="000000"/>
          <w:szCs w:val="21"/>
        </w:rPr>
        <w:t>)</w:t>
      </w:r>
      <w:r>
        <w:rPr>
          <w:rStyle w:val="99"/>
          <w:rFonts w:ascii="Verdana" w:hAnsi="Verdana" w:cs="Verdana"/>
          <w:bCs/>
          <w:color w:val="000000"/>
          <w:szCs w:val="21"/>
        </w:rPr>
        <w:t>是那</w:t>
      </w:r>
      <w:r>
        <w:rPr>
          <w:rStyle w:val="99"/>
          <w:rFonts w:hint="eastAsia" w:ascii="Verdana" w:hAnsi="Verdana" w:cs="Verdana"/>
          <w:bCs/>
          <w:color w:val="000000"/>
          <w:szCs w:val="21"/>
        </w:rPr>
        <w:t>(</w:t>
      </w:r>
      <w:r>
        <w:rPr>
          <w:rStyle w:val="99"/>
          <w:rFonts w:ascii="Verdana" w:hAnsi="Verdana" w:cs="Verdana"/>
          <w:bCs/>
          <w:color w:val="000000"/>
          <w:szCs w:val="21"/>
        </w:rPr>
        <w:t>个</w:t>
      </w:r>
      <w:r>
        <w:rPr>
          <w:rStyle w:val="99"/>
          <w:rFonts w:hint="eastAsia" w:ascii="Verdana" w:hAnsi="Verdana" w:cs="Verdana"/>
          <w:bCs/>
          <w:color w:val="000000"/>
          <w:szCs w:val="21"/>
        </w:rPr>
        <w:t>)</w:t>
      </w:r>
      <w:r>
        <w:rPr>
          <w:rStyle w:val="99"/>
          <w:rFonts w:ascii="Verdana" w:hAnsi="Verdana" w:cs="Verdana"/>
          <w:bCs/>
          <w:color w:val="000000"/>
          <w:szCs w:val="21"/>
        </w:rPr>
        <w:t>张文远呐，你是晓得的呀。</w:t>
      </w:r>
    </w:p>
    <w:p>
      <w:pPr>
        <w:ind w:left="1260" w:hanging="1260"/>
      </w:pPr>
      <w:r>
        <w:rPr>
          <w:rStyle w:val="99"/>
          <w:rFonts w:ascii="Verdana" w:hAnsi="Verdana" w:cs="Verdana"/>
          <w:bCs/>
          <w:color w:val="000000"/>
          <w:szCs w:val="21"/>
        </w:rPr>
        <w:t>他是我的徒儿啊。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：诶，那张文远，他是我的徒儿啊。)</w:t>
      </w:r>
    </w:p>
    <w:p>
      <w:pPr>
        <w:ind w:left="1260" w:hanging="1260"/>
      </w:pPr>
      <w:r>
        <w:rPr>
          <w:rStyle w:val="99"/>
          <w:rFonts w:ascii="Verdana" w:hAnsi="Verdana" w:cs="Verdana"/>
          <w:bCs/>
          <w:color w:val="000000"/>
          <w:szCs w:val="21"/>
        </w:rPr>
        <w:t>同在刑房，抄写文卷。</w:t>
      </w:r>
    </w:p>
    <w:p>
      <w:pPr>
        <w:ind w:left="1260" w:hanging="1260"/>
      </w:pPr>
      <w:r>
        <w:rPr>
          <w:rStyle w:val="99"/>
          <w:rFonts w:ascii="Verdana" w:hAnsi="Verdana" w:cs="Verdana"/>
          <w:bCs/>
          <w:color w:val="000000"/>
          <w:szCs w:val="21"/>
        </w:rPr>
        <w:t>同宿</w:t>
      </w:r>
      <w:r>
        <w:rPr>
          <w:rStyle w:val="99"/>
          <w:rFonts w:hint="eastAsia" w:ascii="Verdana" w:hAnsi="Verdana" w:cs="Verdana"/>
          <w:bCs/>
          <w:color w:val="000000"/>
          <w:szCs w:val="21"/>
        </w:rPr>
        <w:t>值</w:t>
      </w:r>
      <w:r>
        <w:rPr>
          <w:rStyle w:val="99"/>
          <w:rFonts w:ascii="Verdana" w:hAnsi="Verdana" w:cs="Verdana"/>
          <w:bCs/>
          <w:color w:val="000000"/>
          <w:szCs w:val="21"/>
        </w:rPr>
        <w:t>夜，抵足而眠。</w:t>
      </w:r>
    </w:p>
    <w:p>
      <w:pPr>
        <w:ind w:left="1260" w:hanging="1260"/>
      </w:pPr>
      <w:r>
        <w:rPr>
          <w:rStyle w:val="99"/>
          <w:rFonts w:ascii="Verdana" w:hAnsi="Verdana" w:cs="Verdana"/>
          <w:bCs/>
          <w:color w:val="000000"/>
          <w:szCs w:val="21"/>
        </w:rPr>
        <w:t>呃，房漏了?找房东啊。</w:t>
      </w:r>
    </w:p>
    <w:p>
      <w:pPr>
        <w:ind w:left="1260" w:hanging="1260"/>
      </w:pPr>
      <w:r>
        <w:rPr>
          <w:rStyle w:val="99"/>
          <w:rFonts w:ascii="Verdana" w:hAnsi="Verdana" w:cs="Verdana"/>
          <w:bCs/>
          <w:color w:val="000000"/>
          <w:szCs w:val="21"/>
        </w:rPr>
        <w:t>诶，哪有这样的事</w:t>
      </w:r>
      <w:r>
        <w:rPr>
          <w:rStyle w:val="99"/>
          <w:rFonts w:hint="eastAsia" w:ascii="Verdana" w:hAnsi="Verdana" w:cs="Verdana"/>
          <w:bCs/>
          <w:color w:val="000000"/>
          <w:szCs w:val="21"/>
        </w:rPr>
        <w:t>(</w:t>
      </w:r>
      <w:r>
        <w:rPr>
          <w:rStyle w:val="99"/>
          <w:rFonts w:ascii="Verdana" w:hAnsi="Verdana" w:cs="Verdana"/>
          <w:bCs/>
          <w:color w:val="000000"/>
          <w:szCs w:val="21"/>
        </w:rPr>
        <w:t>体</w:t>
      </w:r>
      <w:r>
        <w:rPr>
          <w:rStyle w:val="99"/>
          <w:rFonts w:hint="eastAsia" w:ascii="Verdana" w:hAnsi="Verdana" w:cs="Verdana"/>
          <w:bCs/>
          <w:color w:val="000000"/>
          <w:szCs w:val="21"/>
        </w:rPr>
        <w:t>)</w:t>
      </w:r>
      <w:r>
        <w:rPr>
          <w:rStyle w:val="99"/>
          <w:rFonts w:ascii="Verdana" w:hAnsi="Verdana" w:cs="Verdana"/>
          <w:bCs/>
          <w:color w:val="000000"/>
          <w:szCs w:val="21"/>
        </w:rPr>
        <w:t>啊?!</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哪个?</w:t>
      </w:r>
    </w:p>
    <w:p>
      <w:pPr>
        <w:ind w:left="1260" w:hanging="1260"/>
      </w:pP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】一言怒恼宋公明，</w:t>
      </w:r>
    </w:p>
    <w:p>
      <w:pPr>
        <w:ind w:left="1260" w:hanging="1260"/>
      </w:pPr>
      <w:r>
        <w:rPr>
          <w:rStyle w:val="99"/>
          <w:rFonts w:ascii="Verdana" w:hAnsi="Verdana" w:cs="Verdana"/>
          <w:bCs/>
          <w:color w:val="000000"/>
          <w:szCs w:val="21"/>
        </w:rPr>
        <w:t>阎大姐!</w:t>
      </w:r>
    </w:p>
    <w:p>
      <w:pPr>
        <w:ind w:left="1260" w:hanging="1260"/>
      </w:pPr>
      <w:r>
        <w:rPr>
          <w:rStyle w:val="99"/>
          <w:rFonts w:ascii="Verdana" w:hAnsi="Verdana" w:cs="Verdana"/>
          <w:bCs/>
          <w:color w:val="000000"/>
          <w:szCs w:val="21"/>
        </w:rPr>
        <w:t>阎惜</w:t>
      </w:r>
      <w:r>
        <w:rPr>
          <w:rStyle w:val="99"/>
          <w:rFonts w:hint="eastAsia" w:ascii="Verdana" w:hAnsi="Verdana" w:cs="Verdana"/>
          <w:bCs/>
          <w:color w:val="000000"/>
          <w:szCs w:val="21"/>
        </w:rPr>
        <w:t>姣</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呵呵，你叫起你宋大爷的官印来了!</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我把你这个贼淫妇</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唉，想我宋江花费多少</w:t>
      </w:r>
      <w:r>
        <w:rPr>
          <w:rStyle w:val="99"/>
          <w:rFonts w:hint="eastAsia" w:ascii="Verdana" w:hAnsi="Verdana" w:cs="Verdana"/>
          <w:bCs/>
          <w:color w:val="000000"/>
          <w:szCs w:val="21"/>
        </w:rPr>
        <w:t>的</w:t>
      </w:r>
      <w:r>
        <w:rPr>
          <w:rStyle w:val="99"/>
          <w:rFonts w:ascii="Verdana" w:hAnsi="Verdana" w:cs="Verdana"/>
          <w:bCs/>
          <w:color w:val="000000"/>
          <w:szCs w:val="21"/>
        </w:rPr>
        <w:t>精神，倒落了一个</w:t>
      </w:r>
      <w:r>
        <w:rPr>
          <w:rStyle w:val="99"/>
          <w:rFonts w:hint="eastAsia" w:ascii="Verdana" w:hAnsi="Verdana" w:cs="Verdana"/>
          <w:bCs/>
          <w:color w:val="000000"/>
          <w:szCs w:val="21"/>
        </w:rPr>
        <w:t>“</w:t>
      </w:r>
      <w:r>
        <w:rPr>
          <w:rStyle w:val="99"/>
          <w:rFonts w:ascii="Verdana" w:hAnsi="Verdana" w:cs="Verdana"/>
          <w:bCs/>
          <w:color w:val="000000"/>
          <w:szCs w:val="21"/>
        </w:rPr>
        <w:t>无耻</w:t>
      </w:r>
      <w:r>
        <w:rPr>
          <w:rStyle w:val="99"/>
          <w:rFonts w:hint="eastAsia" w:ascii="Verdana" w:hAnsi="Verdana" w:cs="Verdana"/>
          <w:bCs/>
          <w:color w:val="000000"/>
          <w:szCs w:val="21"/>
        </w:rPr>
        <w:t>”</w:t>
      </w:r>
      <w:r>
        <w:rPr>
          <w:rStyle w:val="99"/>
          <w:rFonts w:ascii="Verdana" w:hAnsi="Verdana" w:cs="Verdana"/>
          <w:bCs/>
          <w:color w:val="000000"/>
          <w:szCs w:val="21"/>
        </w:rPr>
        <w:t>之名喏!</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】骂一声阎惜姣无义贱人。曾记得那年遭荒旱，你一家三人来到郓城。</w:t>
      </w:r>
      <w:r>
        <w:rPr>
          <w:rStyle w:val="99"/>
          <w:rFonts w:hint="eastAsia" w:ascii="Verdana" w:hAnsi="Verdana" w:cs="Verdana"/>
          <w:bCs/>
          <w:color w:val="000000"/>
          <w:szCs w:val="21"/>
        </w:rPr>
        <w:t>买</w:t>
      </w:r>
      <w:r>
        <w:rPr>
          <w:rStyle w:val="99"/>
          <w:rFonts w:ascii="Verdana" w:hAnsi="Verdana" w:cs="Verdana"/>
          <w:bCs/>
          <w:color w:val="000000"/>
          <w:szCs w:val="21"/>
        </w:rPr>
        <w:t>你的身价三十两，我为你得罪了【</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快板</w:t>
      </w:r>
      <w:r>
        <w:rPr>
          <w:rStyle w:val="99"/>
          <w:rFonts w:ascii="Verdana" w:hAnsi="Verdana" w:cs="Verdana"/>
          <w:bCs/>
          <w:color w:val="000000"/>
          <w:szCs w:val="21"/>
        </w:rPr>
        <w:t>】众家的宾朋。我为你造了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：建了)</w:t>
      </w:r>
      <w:r>
        <w:rPr>
          <w:rStyle w:val="99"/>
          <w:rFonts w:ascii="Verdana" w:hAnsi="Verdana" w:cs="Verdana"/>
          <w:bCs/>
          <w:color w:val="000000"/>
          <w:szCs w:val="21"/>
        </w:rPr>
        <w:t>乌龙院，我为你花费许多银。我为你【</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摇板</w:t>
      </w:r>
      <w:r>
        <w:rPr>
          <w:rStyle w:val="99"/>
          <w:rFonts w:ascii="Verdana" w:hAnsi="Verdana" w:cs="Verdana"/>
          <w:bCs/>
          <w:color w:val="000000"/>
          <w:szCs w:val="21"/>
        </w:rPr>
        <w:t>】在父母台前不能够行孝，</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】我为你拆散夫妻情。一怒赶出乌龙院。</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】任你逃至天涯外，难逃宋江的掌握中。</w:t>
      </w:r>
    </w:p>
    <w:p>
      <w:pPr>
        <w:ind w:left="1260" w:hanging="1260"/>
      </w:pPr>
      <w:r>
        <w:rPr>
          <w:rStyle w:val="99"/>
          <w:rFonts w:hint="eastAsia" w:ascii="Verdana" w:hAnsi="Verdana" w:cs="Verdana"/>
          <w:bCs/>
          <w:color w:val="000000"/>
          <w:szCs w:val="21"/>
        </w:rPr>
        <w:t>(我料得定!)</w:t>
      </w:r>
    </w:p>
    <w:p>
      <w:pPr>
        <w:ind w:left="1260" w:hanging="1260"/>
      </w:pPr>
      <w:r>
        <w:rPr>
          <w:rStyle w:val="99"/>
          <w:rFonts w:hint="eastAsia" w:ascii="Verdana" w:hAnsi="Verdana" w:cs="Verdana"/>
          <w:bCs/>
          <w:color w:val="000000"/>
          <w:szCs w:val="21"/>
        </w:rPr>
        <w:t>(我)</w:t>
      </w:r>
      <w:r>
        <w:rPr>
          <w:rStyle w:val="99"/>
          <w:rFonts w:ascii="Verdana" w:hAnsi="Verdana" w:cs="Verdana"/>
          <w:bCs/>
          <w:color w:val="000000"/>
          <w:szCs w:val="21"/>
        </w:rPr>
        <w:t>料得定!</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】两鬓蓬松贼淫妇，水性杨花下贱人。恨不得举拳将你打，</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哼!</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】大丈夫打妻不算人。从今后不进乌龙院，敢对苍天把誓盟。</w:t>
      </w:r>
    </w:p>
    <w:p>
      <w:pPr>
        <w:ind w:left="0" w:leftChars="0" w:firstLine="0" w:firstLineChars="0"/>
      </w:pPr>
      <w:r>
        <w:rPr>
          <w:rStyle w:val="99"/>
          <w:rFonts w:hint="eastAsia" w:ascii="Verdana" w:hAnsi="Verdana" w:cs="Verdana"/>
          <w:bCs/>
          <w:color w:val="000000"/>
          <w:szCs w:val="21"/>
        </w:rPr>
        <w:t>呃，呃，唉——</w:t>
      </w:r>
      <w:r>
        <w:rPr>
          <w:rStyle w:val="99"/>
          <w:rFonts w:ascii="Verdana" w:hAnsi="Verdana" w:cs="Verdana"/>
          <w:bCs/>
          <w:color w:val="000000"/>
          <w:szCs w:val="21"/>
        </w:rPr>
        <w:t>大姐，卑人今早也是吃了早酒了，言语不</w:t>
      </w:r>
      <w:r>
        <w:rPr>
          <w:rStyle w:val="99"/>
          <w:rFonts w:hint="eastAsia" w:ascii="Verdana" w:hAnsi="Verdana" w:cs="Verdana"/>
          <w:bCs/>
          <w:color w:val="000000"/>
          <w:szCs w:val="21"/>
        </w:rPr>
        <w:t>逊</w:t>
      </w:r>
      <w:r>
        <w:rPr>
          <w:rStyle w:val="99"/>
          <w:rFonts w:ascii="Verdana" w:hAnsi="Verdana" w:cs="Verdana"/>
          <w:bCs/>
          <w:color w:val="000000"/>
          <w:szCs w:val="21"/>
        </w:rPr>
        <w:t>，</w:t>
      </w:r>
      <w:r>
        <w:rPr>
          <w:rStyle w:val="99"/>
          <w:rFonts w:hint="eastAsia" w:ascii="Verdana" w:hAnsi="Verdana" w:cs="Verdana"/>
          <w:bCs/>
          <w:color w:val="000000"/>
          <w:szCs w:val="21"/>
        </w:rPr>
        <w:t>呃，</w:t>
      </w:r>
      <w:r>
        <w:rPr>
          <w:rStyle w:val="99"/>
          <w:rFonts w:ascii="Verdana" w:hAnsi="Verdana" w:cs="Verdana"/>
          <w:bCs/>
          <w:color w:val="000000"/>
          <w:szCs w:val="21"/>
        </w:rPr>
        <w:t>莫要计较啊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：你不要</w:t>
      </w:r>
      <w:r>
        <w:rPr>
          <w:rStyle w:val="99"/>
          <w:rFonts w:ascii="Verdana" w:hAnsi="Verdana" w:cs="Verdana"/>
          <w:bCs/>
          <w:color w:val="000000"/>
          <w:szCs w:val="21"/>
        </w:rPr>
        <w:t>计较啊</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哎呀!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】宋江跪在地埃尘，过往神灵听分明</w:t>
      </w:r>
      <w:r>
        <w:rPr>
          <w:rStyle w:val="99"/>
          <w:rFonts w:hint="eastAsia" w:ascii="Verdana" w:hAnsi="Verdana" w:cs="Verdana"/>
          <w:bCs/>
          <w:color w:val="000000"/>
          <w:szCs w:val="21"/>
        </w:rPr>
        <w:t>：</w:t>
      </w:r>
      <w:r>
        <w:rPr>
          <w:rStyle w:val="99"/>
          <w:rFonts w:ascii="Verdana" w:hAnsi="Verdana" w:cs="Verdana"/>
          <w:bCs/>
          <w:color w:val="000000"/>
          <w:szCs w:val="21"/>
        </w:rPr>
        <w:t>我若再进乌龙院，药酒毒死我宋公明。</w:t>
      </w:r>
    </w:p>
    <w:p>
      <w:pPr>
        <w:ind w:left="1260" w:hanging="1260"/>
      </w:pPr>
      <w:r>
        <w:rPr>
          <w:rStyle w:val="99"/>
          <w:rFonts w:ascii="Verdana" w:hAnsi="Verdana" w:cs="Verdana"/>
          <w:bCs/>
          <w:color w:val="000000"/>
          <w:szCs w:val="21"/>
        </w:rPr>
        <w:t>诶</w:t>
      </w:r>
      <w:r>
        <w:rPr>
          <w:rStyle w:val="99"/>
          <w:rFonts w:hint="eastAsia" w:ascii="Verdana" w:hAnsi="Verdana" w:cs="Verdana"/>
          <w:bCs/>
          <w:color w:val="000000"/>
          <w:szCs w:val="21"/>
        </w:rPr>
        <w:t>呀</w:t>
      </w:r>
      <w:r>
        <w:rPr>
          <w:rStyle w:val="99"/>
          <w:rFonts w:ascii="Verdana" w:hAnsi="Verdana" w:cs="Verdana"/>
          <w:bCs/>
          <w:color w:val="000000"/>
          <w:szCs w:val="21"/>
        </w:rPr>
        <w:t>，夫妇争论几句，何须当真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：何必认真)</w:t>
      </w:r>
      <w:r>
        <w:rPr>
          <w:rStyle w:val="99"/>
          <w:rFonts w:ascii="Verdana" w:hAnsi="Verdana" w:cs="Verdana"/>
          <w:bCs/>
          <w:color w:val="000000"/>
          <w:szCs w:val="21"/>
        </w:rPr>
        <w:t>。待我回去。</w:t>
      </w:r>
    </w:p>
    <w:p>
      <w:pPr>
        <w:ind w:left="1260" w:hanging="1260"/>
      </w:pPr>
      <w:r>
        <w:rPr>
          <w:rStyle w:val="99"/>
          <w:rFonts w:ascii="Verdana" w:hAnsi="Verdana" w:cs="Verdana"/>
          <w:bCs/>
          <w:color w:val="000000"/>
          <w:szCs w:val="21"/>
        </w:rPr>
        <w:t>啊?!这贱人竟将院门关闭了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竟将</w:t>
      </w:r>
      <w:r>
        <w:rPr>
          <w:rStyle w:val="99"/>
          <w:rFonts w:hint="eastAsia" w:ascii="Verdana" w:hAnsi="Verdana" w:cs="Verdana"/>
          <w:bCs/>
          <w:color w:val="000000"/>
          <w:szCs w:val="21"/>
        </w:rPr>
        <w:t>门户</w:t>
      </w:r>
      <w:r>
        <w:rPr>
          <w:rStyle w:val="99"/>
          <w:rFonts w:ascii="Verdana" w:hAnsi="Verdana" w:cs="Verdana"/>
          <w:bCs/>
          <w:color w:val="000000"/>
          <w:szCs w:val="21"/>
        </w:rPr>
        <w:t>关闭了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唉——呀!</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当初不听朋友劝，失足上了无底船。受了许多肮脏气，花了许多昧心钱。</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大丈夫</w:t>
      </w:r>
      <w:r>
        <w:rPr>
          <w:rStyle w:val="99"/>
          <w:rFonts w:hint="eastAsia" w:ascii="Verdana" w:hAnsi="Verdana" w:cs="Verdana"/>
          <w:bCs/>
          <w:color w:val="000000"/>
          <w:szCs w:val="21"/>
        </w:rPr>
        <w:t>拾</w:t>
      </w:r>
      <w:r>
        <w:rPr>
          <w:rStyle w:val="99"/>
          <w:rFonts w:ascii="Verdana" w:hAnsi="Verdana" w:cs="Verdana"/>
          <w:bCs/>
          <w:color w:val="000000"/>
          <w:szCs w:val="21"/>
        </w:rPr>
        <w:t>得起，放得下!</w:t>
      </w:r>
    </w:p>
    <w:p>
      <w:pPr>
        <w:ind w:left="1260" w:hanging="1260"/>
      </w:pPr>
      <w:r>
        <w:rPr>
          <w:rStyle w:val="99"/>
          <w:rFonts w:ascii="Verdana" w:hAnsi="Verdana" w:cs="Verdana"/>
          <w:bCs/>
          <w:color w:val="000000"/>
          <w:szCs w:val="21"/>
        </w:rPr>
        <w:t>说不来，</w:t>
      </w:r>
      <w:r>
        <w:rPr>
          <w:rStyle w:val="99"/>
          <w:rFonts w:hint="eastAsia" w:ascii="Verdana" w:hAnsi="Verdana" w:cs="Verdana"/>
          <w:bCs/>
          <w:color w:val="000000"/>
          <w:szCs w:val="21"/>
        </w:rPr>
        <w:t>我</w:t>
      </w:r>
      <w:r>
        <w:rPr>
          <w:rStyle w:val="99"/>
          <w:rFonts w:ascii="Verdana" w:hAnsi="Verdana" w:cs="Verdana"/>
          <w:bCs/>
          <w:color w:val="000000"/>
          <w:szCs w:val="21"/>
        </w:rPr>
        <w:t>就不来了!</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待我走去!</w:t>
      </w:r>
    </w:p>
    <w:p>
      <w:pPr>
        <w:ind w:left="1260" w:hanging="1260"/>
      </w:pPr>
      <w:r>
        <w:rPr>
          <w:rStyle w:val="99"/>
          <w:rFonts w:ascii="Verdana" w:hAnsi="Verdana" w:cs="Verdana"/>
          <w:bCs/>
          <w:color w:val="000000"/>
          <w:szCs w:val="21"/>
        </w:rPr>
        <w:t>唉呀!说什么不来，说什么走去!</w:t>
      </w:r>
    </w:p>
    <w:p>
      <w:pPr>
        <w:ind w:left="1260" w:hanging="1260"/>
      </w:pPr>
      <w:r>
        <w:rPr>
          <w:rStyle w:val="99"/>
          <w:rFonts w:ascii="Verdana" w:hAnsi="Verdana" w:cs="Verdana"/>
          <w:bCs/>
          <w:color w:val="000000"/>
          <w:szCs w:val="21"/>
        </w:rPr>
        <w:t>想这乌龙院乃</w:t>
      </w:r>
      <w:r>
        <w:rPr>
          <w:rStyle w:val="99"/>
          <w:rFonts w:hint="eastAsia" w:ascii="Verdana" w:hAnsi="Verdana" w:cs="Verdana"/>
          <w:bCs/>
          <w:color w:val="000000"/>
          <w:szCs w:val="21"/>
        </w:rPr>
        <w:t>(是)</w:t>
      </w:r>
      <w:r>
        <w:rPr>
          <w:rStyle w:val="99"/>
          <w:rFonts w:ascii="Verdana" w:hAnsi="Verdana" w:cs="Verdana"/>
          <w:bCs/>
          <w:color w:val="000000"/>
          <w:szCs w:val="21"/>
        </w:rPr>
        <w:t>我宋江亲身所建</w:t>
      </w:r>
      <w:r>
        <w:t>(</w:t>
      </w:r>
      <w:r>
        <w:rPr>
          <w:rFonts w:hint="eastAsia" w:ascii="楷体" w:hAnsi="楷体" w:eastAsia="楷体" w:cs="楷体"/>
        </w:rPr>
        <w:t>或</w:t>
      </w:r>
      <w:r>
        <w:rPr>
          <w:rFonts w:hint="eastAsia"/>
        </w:rPr>
        <w:t>：亲自所建</w:t>
      </w:r>
      <w:r>
        <w:t>)</w:t>
      </w:r>
      <w:r>
        <w:rPr>
          <w:rStyle w:val="99"/>
          <w:rFonts w:ascii="Verdana" w:hAnsi="Verdana" w:cs="Verdana"/>
          <w:bCs/>
          <w:color w:val="000000"/>
          <w:szCs w:val="21"/>
        </w:rPr>
        <w:t>，我若不来，看你们哪一个大胆的敢来?!</w:t>
      </w:r>
    </w:p>
    <w:p>
      <w:pPr>
        <w:ind w:left="1260" w:hanging="1260"/>
      </w:pPr>
      <w:r>
        <w:rPr>
          <w:rStyle w:val="99"/>
          <w:rFonts w:ascii="Verdana" w:hAnsi="Verdana" w:cs="Verdana"/>
          <w:bCs/>
          <w:color w:val="000000"/>
          <w:szCs w:val="21"/>
        </w:rPr>
        <w:t>从今以后，这乌龙院中无事便罢，倘有风吹草动，</w:t>
      </w:r>
      <w:r>
        <w:rPr>
          <w:rStyle w:val="99"/>
          <w:rFonts w:hint="eastAsia" w:ascii="Verdana" w:hAnsi="Verdana" w:cs="Verdana"/>
          <w:bCs/>
          <w:color w:val="000000"/>
          <w:szCs w:val="21"/>
        </w:rPr>
        <w:t>嗯!</w:t>
      </w:r>
      <w:r>
        <w:rPr>
          <w:rStyle w:val="99"/>
          <w:rFonts w:ascii="Verdana" w:hAnsi="Verdana" w:cs="Verdana"/>
          <w:bCs/>
          <w:color w:val="000000"/>
          <w:szCs w:val="21"/>
        </w:rPr>
        <w:t>我就是这一刀——</w:t>
      </w:r>
    </w:p>
    <w:p>
      <w:pPr>
        <w:ind w:left="1260" w:hanging="1260"/>
      </w:pPr>
      <w:r>
        <w:rPr>
          <w:rStyle w:val="99"/>
          <w:rFonts w:hint="eastAsia" w:ascii="Verdana" w:hAnsi="Verdana" w:cs="Verdana"/>
          <w:bCs/>
          <w:color w:val="000000"/>
          <w:szCs w:val="21"/>
        </w:rPr>
        <w:t>(宋江</w:t>
      </w:r>
      <w:r>
        <w:rPr>
          <w:rStyle w:val="99"/>
          <w:rFonts w:hint="eastAsia" w:ascii="楷体" w:hAnsi="楷体" w:eastAsia="楷体" w:cs="Verdana"/>
          <w:bCs/>
          <w:color w:val="000000"/>
          <w:szCs w:val="21"/>
        </w:rPr>
        <w:t>用扇子比势</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定要结</w:t>
      </w:r>
      <w:r>
        <w:rPr>
          <w:rStyle w:val="99"/>
          <w:rFonts w:hint="eastAsia" w:ascii="Verdana" w:hAnsi="Verdana" w:cs="Verdana"/>
          <w:bCs/>
          <w:color w:val="000000"/>
          <w:szCs w:val="21"/>
        </w:rPr>
        <w:t>果</w:t>
      </w:r>
      <w:r>
        <w:rPr>
          <w:rStyle w:val="99"/>
          <w:rFonts w:ascii="Verdana" w:hAnsi="Verdana" w:cs="Verdana"/>
          <w:bCs/>
          <w:color w:val="000000"/>
          <w:szCs w:val="21"/>
        </w:rPr>
        <w:t>尔的狗命!</w:t>
      </w:r>
    </w:p>
    <w:p>
      <w:pPr>
        <w:ind w:left="1260" w:hanging="1260"/>
      </w:pPr>
      <w:r>
        <w:rPr>
          <w:rStyle w:val="99"/>
          <w:rFonts w:ascii="Verdana" w:hAnsi="Verdana" w:cs="Verdana"/>
          <w:bCs/>
          <w:color w:val="000000"/>
          <w:szCs w:val="21"/>
        </w:rPr>
        <w:t>你要仔细了，你要打</w:t>
      </w:r>
      <w:r>
        <w:rPr>
          <w:rStyle w:val="99"/>
          <w:rFonts w:hint="eastAsia" w:ascii="Verdana" w:hAnsi="Verdana" w:cs="Verdana"/>
          <w:bCs/>
          <w:color w:val="000000"/>
          <w:szCs w:val="21"/>
        </w:rPr>
        <w:t>点</w:t>
      </w:r>
      <w:r>
        <w:rPr>
          <w:rStyle w:val="99"/>
          <w:rFonts w:ascii="Verdana" w:hAnsi="Verdana" w:cs="Verdana"/>
          <w:bCs/>
          <w:color w:val="000000"/>
          <w:szCs w:val="21"/>
        </w:rPr>
        <w:t>了!</w:t>
      </w:r>
    </w:p>
    <w:p>
      <w:pPr>
        <w:ind w:left="1260" w:hanging="1260"/>
      </w:pPr>
      <w:r>
        <w:rPr>
          <w:rStyle w:val="99"/>
          <w:rFonts w:ascii="Verdana" w:hAnsi="Verdana" w:cs="Verdana"/>
          <w:bCs/>
          <w:color w:val="000000"/>
          <w:szCs w:val="21"/>
        </w:rPr>
        <w:t>唉，</w:t>
      </w:r>
      <w:r>
        <w:rPr>
          <w:rStyle w:val="99"/>
          <w:rFonts w:hint="eastAsia" w:ascii="Verdana" w:hAnsi="Verdana" w:cs="Verdana"/>
          <w:bCs/>
          <w:color w:val="000000"/>
          <w:szCs w:val="21"/>
        </w:rPr>
        <w:t>(我)</w:t>
      </w:r>
      <w:r>
        <w:rPr>
          <w:rStyle w:val="99"/>
          <w:rFonts w:ascii="Verdana" w:hAnsi="Verdana" w:cs="Verdana"/>
          <w:bCs/>
          <w:color w:val="000000"/>
          <w:szCs w:val="21"/>
        </w:rPr>
        <w:t>再也不来了。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呃，妈儿娘，呃，今日衙中有事，呃，改日再会。</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大街之上拉拉扯扯，成何体统啊?</w:t>
      </w:r>
    </w:p>
    <w:p>
      <w:pPr>
        <w:ind w:left="1260" w:hanging="1260"/>
      </w:pPr>
      <w:r>
        <w:rPr>
          <w:rStyle w:val="99"/>
          <w:rFonts w:ascii="Verdana" w:hAnsi="Verdana" w:cs="Verdana"/>
          <w:bCs/>
          <w:color w:val="000000"/>
          <w:szCs w:val="21"/>
        </w:rPr>
        <w:t>你放手，我随你前去就是。</w:t>
      </w:r>
    </w:p>
    <w:p>
      <w:pPr>
        <w:ind w:left="1260" w:hanging="1260"/>
      </w:pP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呃，告辞了。</w:t>
      </w:r>
    </w:p>
    <w:p>
      <w:pPr>
        <w:ind w:left="1260" w:hanging="1260"/>
      </w:pPr>
      <w:r>
        <w:rPr>
          <w:rStyle w:val="99"/>
          <w:rFonts w:ascii="Verdana" w:hAnsi="Verdana" w:cs="Verdana"/>
          <w:bCs/>
          <w:color w:val="000000"/>
          <w:szCs w:val="21"/>
        </w:rPr>
        <w:t>她不是想我!</w:t>
      </w:r>
    </w:p>
    <w:p>
      <w:pPr>
        <w:ind w:left="1260" w:hanging="1260"/>
      </w:pPr>
      <w:r>
        <w:rPr>
          <w:rStyle w:val="99"/>
          <w:rFonts w:hint="eastAsia" w:ascii="Verdana" w:hAnsi="Verdana" w:cs="Verdana"/>
          <w:bCs/>
          <w:color w:val="000000"/>
          <w:szCs w:val="21"/>
        </w:rPr>
        <w:t>(她)</w:t>
      </w:r>
      <w:r>
        <w:rPr>
          <w:rStyle w:val="99"/>
          <w:rFonts w:ascii="Verdana" w:hAnsi="Verdana" w:cs="Verdana"/>
          <w:bCs/>
          <w:color w:val="000000"/>
          <w:szCs w:val="21"/>
        </w:rPr>
        <w:t>说的不是我啊!</w:t>
      </w:r>
    </w:p>
    <w:p>
      <w:pPr>
        <w:ind w:left="1260" w:hanging="1260"/>
      </w:pPr>
      <w:r>
        <w:rPr>
          <w:rStyle w:val="99"/>
          <w:rFonts w:ascii="Verdana" w:hAnsi="Verdana" w:cs="Verdana"/>
          <w:bCs/>
          <w:color w:val="000000"/>
          <w:szCs w:val="21"/>
        </w:rPr>
        <w:t>要去。你去，我不去!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告辞了!</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外面不要上门锁。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：外面不要上门啊。)</w:t>
      </w:r>
    </w:p>
    <w:p>
      <w:pPr>
        <w:ind w:left="1260" w:hanging="1260"/>
      </w:pPr>
      <w:r>
        <w:rPr>
          <w:rStyle w:val="99"/>
          <w:rFonts w:ascii="Verdana" w:hAnsi="Verdana" w:cs="Verdana"/>
          <w:bCs/>
          <w:color w:val="000000"/>
          <w:szCs w:val="21"/>
        </w:rPr>
        <w:t>(阎婆</w:t>
      </w:r>
      <w:r>
        <w:rPr>
          <w:rStyle w:val="99"/>
          <w:rFonts w:ascii="Verdana" w:hAnsi="Verdana" w:cs="Verdana"/>
          <w:bCs/>
          <w:color w:val="000000"/>
          <w:szCs w:val="21"/>
        </w:rPr>
        <w:tab/>
      </w:r>
      <w:r>
        <w:rPr>
          <w:rStyle w:val="99"/>
          <w:rFonts w:ascii="Verdana" w:hAnsi="Verdana" w:cs="Verdana"/>
          <w:bCs/>
          <w:color w:val="000000"/>
          <w:szCs w:val="21"/>
        </w:rPr>
        <w:t>里面不要上</w:t>
      </w:r>
      <w:r>
        <w:rPr>
          <w:rStyle w:val="99"/>
          <w:rFonts w:hint="eastAsia" w:ascii="Verdana" w:hAnsi="Verdana" w:cs="Verdana"/>
          <w:bCs/>
          <w:color w:val="000000"/>
          <w:szCs w:val="21"/>
        </w:rPr>
        <w:t>门闩</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(不要加锁啊。)</w:t>
      </w:r>
    </w:p>
    <w:p>
      <w:pPr>
        <w:ind w:left="1260" w:hanging="1260"/>
      </w:pPr>
      <w:r>
        <w:rPr>
          <w:rStyle w:val="99"/>
          <w:rFonts w:ascii="Verdana" w:hAnsi="Verdana" w:cs="Verdana"/>
          <w:bCs/>
          <w:color w:val="000000"/>
          <w:szCs w:val="21"/>
        </w:rPr>
        <w:t>呃，我明日早衙</w:t>
      </w:r>
      <w:r>
        <w:rPr>
          <w:rStyle w:val="99"/>
          <w:rFonts w:hint="eastAsia" w:ascii="Verdana" w:hAnsi="Verdana" w:cs="Verdana"/>
          <w:bCs/>
          <w:color w:val="000000"/>
          <w:szCs w:val="21"/>
        </w:rPr>
        <w:t>(还)</w:t>
      </w:r>
      <w:r>
        <w:rPr>
          <w:rStyle w:val="99"/>
          <w:rFonts w:ascii="Verdana" w:hAnsi="Verdana" w:cs="Verdana"/>
          <w:bCs/>
          <w:color w:val="000000"/>
          <w:szCs w:val="21"/>
        </w:rPr>
        <w:t>有事啊!</w:t>
      </w:r>
    </w:p>
    <w:p>
      <w:pPr>
        <w:ind w:left="1260" w:hanging="1260"/>
      </w:pPr>
      <w:r>
        <w:rPr>
          <w:rStyle w:val="99"/>
          <w:rFonts w:ascii="Verdana" w:hAnsi="Verdana" w:cs="Verdana"/>
          <w:bCs/>
          <w:color w:val="000000"/>
          <w:szCs w:val="21"/>
        </w:rPr>
        <w:t>大姐，惜娇!</w:t>
      </w:r>
    </w:p>
    <w:p>
      <w:pPr>
        <w:ind w:left="1260" w:hanging="1260"/>
      </w:pPr>
      <w:r>
        <w:rPr>
          <w:rStyle w:val="99"/>
          <w:rFonts w:ascii="Verdana" w:hAnsi="Verdana" w:cs="Verdana"/>
          <w:bCs/>
          <w:color w:val="000000"/>
          <w:szCs w:val="21"/>
        </w:rPr>
        <w:t>她径自一人睡去了!</w:t>
      </w:r>
    </w:p>
    <w:p>
      <w:pPr>
        <w:ind w:left="1260" w:hanging="1260"/>
      </w:pPr>
      <w:r>
        <w:rPr>
          <w:rStyle w:val="99"/>
          <w:rFonts w:ascii="Verdana" w:hAnsi="Verdana" w:cs="Verdana"/>
          <w:bCs/>
          <w:color w:val="000000"/>
          <w:szCs w:val="21"/>
        </w:rPr>
        <w:t>唉，想我宋江，英雄当世，今晚再宿乌龙院中，好不悔闷人也!</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】一更紧催一更尽，秋气透窗伴孤灯。她先前待我情义重，为何今日变了心，啊，变了心。</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】玉漏迢迢银河耿，仗义英雄</w:t>
      </w:r>
      <w:r>
        <w:rPr>
          <w:rStyle w:val="66"/>
          <w:rFonts w:ascii="Verdana" w:hAnsi="Verdana" w:cs="Verdana"/>
          <w:bCs/>
          <w:color w:val="000000"/>
          <w:szCs w:val="21"/>
        </w:rPr>
        <w:footnoteReference w:id="508"/>
      </w:r>
      <w:r>
        <w:rPr>
          <w:rStyle w:val="99"/>
          <w:rFonts w:ascii="Verdana" w:hAnsi="Verdana" w:cs="Verdana"/>
          <w:bCs/>
          <w:color w:val="000000"/>
          <w:szCs w:val="21"/>
        </w:rPr>
        <w:t>气似虹。直</w:t>
      </w:r>
      <w:r>
        <w:rPr>
          <w:rStyle w:val="99"/>
          <w:rFonts w:ascii="Verdana" w:hAnsi="Verdana" w:cs="Verdana"/>
          <w:bCs/>
          <w:szCs w:val="21"/>
        </w:rPr>
        <w:t>饶</w:t>
      </w:r>
      <w:r>
        <w:rPr>
          <w:rStyle w:val="99"/>
          <w:rFonts w:ascii="Verdana" w:hAnsi="Verdana" w:cs="Verdana"/>
          <w:bCs/>
          <w:color w:val="000000"/>
          <w:szCs w:val="21"/>
        </w:rPr>
        <w:t>如今才知悔，何不当初莫来行，啊，莫来行。</w:t>
      </w:r>
    </w:p>
    <w:p>
      <w:pPr>
        <w:ind w:left="1260" w:hanging="1260"/>
      </w:pP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有事在心头，终日愁眉皱。</w:t>
      </w:r>
    </w:p>
    <w:p>
      <w:pPr>
        <w:ind w:left="1260" w:hanging="1260"/>
      </w:pP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哎呀且住!只顾行走，不想将招文袋失却。</w:t>
      </w:r>
    </w:p>
    <w:p>
      <w:pPr>
        <w:ind w:left="1260" w:hanging="1260"/>
      </w:pPr>
      <w:r>
        <w:rPr>
          <w:rStyle w:val="99"/>
          <w:rFonts w:ascii="Verdana" w:hAnsi="Verdana" w:cs="Verdana"/>
          <w:bCs/>
          <w:color w:val="000000"/>
          <w:szCs w:val="21"/>
        </w:rPr>
        <w:t>想这袋中，虽有黄金一锭，并无妨碍，只有那封书信，事关紧要，一旦泄漏，如何得了!</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(这这这……)</w:t>
      </w:r>
    </w:p>
    <w:p>
      <w:pPr>
        <w:ind w:left="1260" w:hanging="1260"/>
      </w:pPr>
      <w:r>
        <w:rPr>
          <w:rStyle w:val="99"/>
          <w:rFonts w:ascii="Verdana" w:hAnsi="Verdana" w:cs="Verdana"/>
          <w:bCs/>
          <w:color w:val="000000"/>
          <w:szCs w:val="21"/>
        </w:rPr>
        <w:t>唉!事到如今，也只得再次进院了!</w:t>
      </w:r>
    </w:p>
    <w:p>
      <w:pPr>
        <w:ind w:left="1260" w:hanging="1260"/>
      </w:pPr>
      <w:r>
        <w:rPr>
          <w:rStyle w:val="99"/>
          <w:rFonts w:ascii="Verdana" w:hAnsi="Verdana" w:cs="Verdana"/>
          <w:bCs/>
          <w:color w:val="000000"/>
          <w:szCs w:val="21"/>
        </w:rPr>
        <w:t>罢!</w:t>
      </w:r>
    </w:p>
    <w:p>
      <w:pPr>
        <w:ind w:left="1260" w:hanging="1260"/>
      </w:pPr>
      <w:r>
        <w:rPr>
          <w:rStyle w:val="99"/>
          <w:rFonts w:ascii="Verdana" w:hAnsi="Verdana" w:cs="Verdana"/>
          <w:bCs/>
          <w:color w:val="000000"/>
          <w:szCs w:val="21"/>
        </w:rPr>
        <w:t>啊，大姐醒来，大姐醒来!</w:t>
      </w:r>
    </w:p>
    <w:p>
      <w:pPr>
        <w:ind w:left="1260" w:hanging="1260"/>
      </w:pPr>
      <w:r>
        <w:rPr>
          <w:rStyle w:val="99"/>
          <w:rFonts w:hint="eastAsia" w:ascii="Verdana" w:hAnsi="Verdana" w:cs="Verdana"/>
          <w:bCs/>
          <w:color w:val="000000"/>
          <w:szCs w:val="21"/>
        </w:rPr>
        <w:t>呃，是</w:t>
      </w:r>
      <w:r>
        <w:rPr>
          <w:rStyle w:val="99"/>
          <w:rFonts w:ascii="Verdana" w:hAnsi="Verdana" w:cs="Verdana"/>
          <w:bCs/>
          <w:color w:val="000000"/>
          <w:szCs w:val="21"/>
        </w:rPr>
        <w:t>我又回来了</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正</w:t>
      </w:r>
      <w:r>
        <w:t>是，</w:t>
      </w:r>
      <w:r>
        <w:rPr>
          <w:rFonts w:hint="eastAsia"/>
        </w:rPr>
        <w:t>呃呃，</w:t>
      </w:r>
      <w:r>
        <w:t>不错!</w:t>
      </w:r>
    </w:p>
    <w:p>
      <w:pPr>
        <w:ind w:left="1260" w:hanging="1260"/>
      </w:pPr>
      <w:r>
        <w:t>就是那个袋儿。</w:t>
      </w:r>
    </w:p>
    <w:p>
      <w:pPr>
        <w:ind w:left="1260" w:hanging="1260"/>
      </w:pPr>
      <w:r>
        <w:t>唉，旁人背地闲言碎语，今日显出这样的善良之心，真真的</w:t>
      </w:r>
      <w:r>
        <w:rPr>
          <w:rFonts w:hint="eastAsia"/>
        </w:rPr>
        <w:t>(</w:t>
      </w:r>
      <w:r>
        <w:rPr>
          <w:rFonts w:hint="eastAsia" w:ascii="楷体" w:hAnsi="楷体" w:eastAsia="楷体" w:cs="楷体"/>
        </w:rPr>
        <w:t>或</w:t>
      </w:r>
      <w:r>
        <w:rPr>
          <w:rFonts w:hint="eastAsia"/>
        </w:rPr>
        <w:t>：真真是)</w:t>
      </w:r>
      <w:r>
        <w:t>难得呀!</w:t>
      </w:r>
    </w:p>
    <w:p>
      <w:pPr>
        <w:ind w:left="1260" w:hanging="1260"/>
      </w:pPr>
      <w:r>
        <w:rPr>
          <w:rStyle w:val="99"/>
          <w:rFonts w:ascii="Verdana" w:hAnsi="Verdana" w:cs="Verdana"/>
          <w:bCs/>
          <w:color w:val="000000"/>
          <w:szCs w:val="21"/>
        </w:rPr>
        <w:t>啊，大姐可曾看见这袋内的金锭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：黄金)</w:t>
      </w:r>
      <w:r>
        <w:rPr>
          <w:rStyle w:val="99"/>
          <w:rFonts w:ascii="Verdana" w:hAnsi="Verdana" w:cs="Verdana"/>
          <w:bCs/>
          <w:color w:val="000000"/>
          <w:szCs w:val="21"/>
        </w:rPr>
        <w:t>呐?</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原是要交与大姐</w:t>
      </w:r>
      <w:r>
        <w:rPr>
          <w:rStyle w:val="99"/>
          <w:rFonts w:hint="eastAsia" w:ascii="Verdana" w:hAnsi="Verdana" w:cs="Verdana"/>
          <w:bCs/>
          <w:color w:val="000000"/>
          <w:szCs w:val="21"/>
        </w:rPr>
        <w:t>(你)</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呃，这里面——</w:t>
      </w:r>
    </w:p>
    <w:p>
      <w:pPr>
        <w:ind w:left="1260" w:hanging="1260"/>
      </w:pPr>
      <w:r>
        <w:rPr>
          <w:rStyle w:val="99"/>
          <w:rFonts w:ascii="Verdana" w:hAnsi="Verdana" w:cs="Verdana"/>
          <w:bCs/>
          <w:color w:val="000000"/>
          <w:szCs w:val="21"/>
        </w:rPr>
        <w:t>呃，不错，正是一封书信。</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：呃，不错不错不错，正是，里面有一封书信。)</w:t>
      </w:r>
    </w:p>
    <w:p>
      <w:pPr>
        <w:ind w:left="1260" w:hanging="1260"/>
      </w:pPr>
      <w:r>
        <w:rPr>
          <w:rStyle w:val="99"/>
          <w:rFonts w:ascii="Verdana" w:hAnsi="Verdana" w:cs="Verdana"/>
          <w:bCs/>
          <w:color w:val="000000"/>
          <w:szCs w:val="21"/>
        </w:rPr>
        <w:t>呃，呃，乃是故友来信呐。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：乃是朋友的书信呐。)</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什么?</w:t>
      </w:r>
    </w:p>
    <w:p>
      <w:pPr>
        <w:ind w:left="1260" w:hanging="1260"/>
      </w:pPr>
      <w:r>
        <w:rPr>
          <w:rStyle w:val="99"/>
          <w:rFonts w:ascii="Verdana" w:hAnsi="Verdana" w:cs="Verdana"/>
          <w:bCs/>
          <w:color w:val="000000"/>
          <w:szCs w:val="21"/>
        </w:rPr>
        <w:t>大姐你噤声!</w:t>
      </w:r>
    </w:p>
    <w:p>
      <w:pPr>
        <w:ind w:left="1260" w:hanging="1260"/>
      </w:pPr>
      <w:r>
        <w:rPr>
          <w:rStyle w:val="99"/>
          <w:rFonts w:ascii="Verdana" w:hAnsi="Verdana" w:cs="Verdana"/>
          <w:bCs/>
          <w:color w:val="000000"/>
          <w:szCs w:val="21"/>
        </w:rPr>
        <w:t>你莫要高声</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(把信)</w:t>
      </w:r>
      <w:r>
        <w:rPr>
          <w:rStyle w:val="99"/>
          <w:rFonts w:ascii="Verdana" w:hAnsi="Verdana" w:cs="Verdana"/>
          <w:bCs/>
          <w:color w:val="000000"/>
          <w:szCs w:val="21"/>
        </w:rPr>
        <w:t>还与卑人</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念在你我夫妻一场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：念在你我从先的恩爱)</w:t>
      </w:r>
      <w:r>
        <w:rPr>
          <w:rStyle w:val="99"/>
          <w:rFonts w:ascii="Verdana" w:hAnsi="Verdana" w:cs="Verdana"/>
          <w:bCs/>
          <w:color w:val="000000"/>
          <w:szCs w:val="21"/>
        </w:rPr>
        <w:t>，把还我</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(还我罢。)</w:t>
      </w:r>
    </w:p>
    <w:p>
      <w:pPr>
        <w:ind w:left="1260" w:hanging="1260"/>
      </w:pPr>
      <w:r>
        <w:rPr>
          <w:rStyle w:val="99"/>
          <w:rFonts w:ascii="Verdana" w:hAnsi="Verdana" w:cs="Verdana"/>
          <w:bCs/>
          <w:color w:val="000000"/>
          <w:szCs w:val="21"/>
        </w:rPr>
        <w:t>依你什么?</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依得依得!</w:t>
      </w:r>
    </w:p>
    <w:p>
      <w:pPr>
        <w:ind w:left="1260" w:hanging="1260"/>
      </w:pPr>
      <w:r>
        <w:rPr>
          <w:rStyle w:val="99"/>
          <w:rFonts w:ascii="Verdana" w:hAnsi="Verdana" w:cs="Verdana"/>
          <w:bCs/>
          <w:color w:val="000000"/>
          <w:szCs w:val="21"/>
        </w:rPr>
        <w:t>何谓</w:t>
      </w:r>
      <w:r>
        <w:rPr>
          <w:rStyle w:val="99"/>
          <w:rFonts w:hint="eastAsia" w:ascii="Verdana" w:hAnsi="Verdana" w:cs="Verdana"/>
          <w:bCs/>
          <w:color w:val="000000"/>
          <w:szCs w:val="21"/>
        </w:rPr>
        <w:t>“</w:t>
      </w:r>
      <w:r>
        <w:rPr>
          <w:rStyle w:val="99"/>
          <w:rFonts w:ascii="Verdana" w:hAnsi="Verdana" w:cs="Verdana"/>
          <w:bCs/>
          <w:color w:val="000000"/>
          <w:szCs w:val="21"/>
        </w:rPr>
        <w:t>了断</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诶，你无</w:t>
      </w:r>
      <w:r>
        <w:rPr>
          <w:rStyle w:val="99"/>
          <w:rFonts w:hint="eastAsia" w:ascii="Verdana" w:hAnsi="Verdana" w:cs="Verdana"/>
          <w:bCs/>
          <w:color w:val="000000"/>
          <w:szCs w:val="21"/>
        </w:rPr>
        <w:t>“</w:t>
      </w:r>
      <w:r>
        <w:rPr>
          <w:rStyle w:val="99"/>
          <w:rFonts w:ascii="Verdana" w:hAnsi="Verdana" w:cs="Verdana"/>
          <w:bCs/>
          <w:color w:val="000000"/>
          <w:szCs w:val="21"/>
        </w:rPr>
        <w:t>七条</w:t>
      </w:r>
      <w:r>
        <w:rPr>
          <w:rStyle w:val="99"/>
          <w:rFonts w:hint="eastAsia" w:ascii="Verdana" w:hAnsi="Verdana" w:cs="Verdana"/>
          <w:bCs/>
          <w:color w:val="000000"/>
          <w:szCs w:val="21"/>
        </w:rPr>
        <w:t>”</w:t>
      </w:r>
      <w:r>
        <w:rPr>
          <w:rStyle w:val="99"/>
          <w:rFonts w:ascii="Verdana" w:hAnsi="Verdana" w:cs="Verdana"/>
          <w:bCs/>
          <w:color w:val="000000"/>
          <w:szCs w:val="21"/>
        </w:rPr>
        <w:t>之犯，休书如何写得?</w:t>
      </w:r>
    </w:p>
    <w:p>
      <w:pPr>
        <w:ind w:left="1260" w:hanging="1260"/>
      </w:pPr>
      <w:r>
        <w:rPr>
          <w:rStyle w:val="99"/>
          <w:rFonts w:ascii="Verdana" w:hAnsi="Verdana" w:cs="Verdana"/>
          <w:bCs/>
          <w:color w:val="000000"/>
          <w:szCs w:val="21"/>
        </w:rPr>
        <w:t>不能写</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哪里去?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好，好，好，我写我写。</w:t>
      </w:r>
    </w:p>
    <w:p>
      <w:pPr>
        <w:ind w:left="1260" w:hanging="1260"/>
      </w:pPr>
      <w:r>
        <w:rPr>
          <w:rStyle w:val="99"/>
          <w:rFonts w:ascii="Verdana" w:hAnsi="Verdana" w:cs="Verdana"/>
          <w:bCs/>
          <w:color w:val="000000"/>
          <w:szCs w:val="21"/>
        </w:rPr>
        <w:t>呃，还是不能写啊。</w:t>
      </w:r>
    </w:p>
    <w:p>
      <w:pPr>
        <w:ind w:left="1260" w:hanging="1260"/>
      </w:pPr>
      <w:r>
        <w:rPr>
          <w:rStyle w:val="99"/>
          <w:rFonts w:ascii="Verdana" w:hAnsi="Verdana" w:cs="Verdana"/>
          <w:bCs/>
          <w:color w:val="000000"/>
          <w:szCs w:val="21"/>
        </w:rPr>
        <w:t>无有文房四宝，怎样写得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哦——原来你早有此意么?!</w:t>
      </w: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唉!待我来写。</w:t>
      </w:r>
    </w:p>
    <w:p>
      <w:pPr>
        <w:ind w:left="1260" w:hanging="1260"/>
      </w:pPr>
      <w:r>
        <w:rPr>
          <w:rStyle w:val="99"/>
          <w:rFonts w:ascii="Verdana" w:hAnsi="Verdana" w:cs="Verdana"/>
          <w:bCs/>
          <w:color w:val="000000"/>
          <w:szCs w:val="21"/>
        </w:rPr>
        <w:t>我是怎样写呀?</w:t>
      </w:r>
    </w:p>
    <w:p>
      <w:pPr>
        <w:ind w:left="1260" w:hanging="1260"/>
      </w:pPr>
      <w:r>
        <w:rPr>
          <w:rStyle w:val="99"/>
          <w:rFonts w:ascii="Verdana" w:hAnsi="Verdana" w:cs="Verdana"/>
          <w:bCs/>
          <w:color w:val="000000"/>
          <w:szCs w:val="21"/>
        </w:rPr>
        <w:t>罢!你讲我写!</w:t>
      </w:r>
    </w:p>
    <w:p>
      <w:pPr>
        <w:ind w:left="1260" w:hanging="1260"/>
      </w:pPr>
      <w:r>
        <w:rPr>
          <w:rStyle w:val="99"/>
          <w:rFonts w:ascii="Verdana" w:hAnsi="Verdana" w:cs="Verdana"/>
          <w:bCs/>
          <w:color w:val="000000"/>
          <w:szCs w:val="21"/>
        </w:rPr>
        <w:t>妾!</w:t>
      </w:r>
    </w:p>
    <w:p>
      <w:pPr>
        <w:ind w:left="1260" w:hanging="1260"/>
      </w:pPr>
      <w:r>
        <w:rPr>
          <w:rStyle w:val="99"/>
          <w:rFonts w:ascii="Verdana" w:hAnsi="Verdana" w:cs="Verdana"/>
          <w:bCs/>
          <w:color w:val="000000"/>
          <w:szCs w:val="21"/>
        </w:rPr>
        <w:t>妾与妻大不相同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：大有不同)</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就任凭你改嫁——</w:t>
      </w:r>
    </w:p>
    <w:p>
      <w:pPr>
        <w:ind w:left="1260" w:hanging="1260"/>
      </w:pPr>
      <w:r>
        <w:rPr>
          <w:rStyle w:val="99"/>
          <w:rFonts w:ascii="Verdana" w:hAnsi="Verdana" w:cs="Verdana"/>
          <w:bCs/>
          <w:color w:val="000000"/>
          <w:szCs w:val="21"/>
        </w:rPr>
        <w:t>诶，你改嫁</w:t>
      </w:r>
      <w:r>
        <w:rPr>
          <w:rStyle w:val="99"/>
          <w:rFonts w:hint="eastAsia" w:ascii="Verdana" w:hAnsi="Verdana" w:cs="Verdana"/>
          <w:bCs/>
          <w:color w:val="000000"/>
          <w:szCs w:val="21"/>
        </w:rPr>
        <w:t>别</w:t>
      </w:r>
      <w:r>
        <w:rPr>
          <w:rStyle w:val="99"/>
          <w:rFonts w:ascii="Verdana" w:hAnsi="Verdana" w:cs="Verdana"/>
          <w:bCs/>
          <w:color w:val="000000"/>
          <w:szCs w:val="21"/>
        </w:rPr>
        <w:t>人，任凭于你，单单就是不容你嫁那个姓张的!</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不写!</w:t>
      </w:r>
    </w:p>
    <w:p>
      <w:pPr>
        <w:ind w:left="1260" w:hanging="1260"/>
      </w:pPr>
      <w:r>
        <w:rPr>
          <w:rStyle w:val="99"/>
          <w:rFonts w:ascii="Verdana" w:hAnsi="Verdana" w:cs="Verdana"/>
          <w:bCs/>
          <w:color w:val="000000"/>
          <w:szCs w:val="21"/>
        </w:rPr>
        <w:t>哪里去?</w:t>
      </w:r>
    </w:p>
    <w:p>
      <w:pPr>
        <w:ind w:left="1260" w:hanging="1260"/>
      </w:pPr>
      <w:r>
        <w:rPr>
          <w:rStyle w:val="99"/>
          <w:rFonts w:ascii="Verdana" w:hAnsi="Verdana" w:cs="Verdana"/>
          <w:bCs/>
          <w:color w:val="000000"/>
          <w:szCs w:val="21"/>
        </w:rPr>
        <w:t>慢来</w:t>
      </w:r>
      <w:r>
        <w:rPr>
          <w:rStyle w:val="99"/>
          <w:rFonts w:hint="eastAsia" w:ascii="Verdana" w:hAnsi="Verdana" w:cs="Verdana"/>
          <w:bCs/>
          <w:color w:val="000000"/>
          <w:szCs w:val="21"/>
        </w:rPr>
        <w:t>(慢来)</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罢!</w:t>
      </w:r>
      <w:r>
        <w:rPr>
          <w:rStyle w:val="99"/>
          <w:rFonts w:hint="eastAsia" w:ascii="Verdana" w:hAnsi="Verdana" w:cs="Verdana"/>
          <w:bCs/>
          <w:color w:val="000000"/>
          <w:szCs w:val="21"/>
        </w:rPr>
        <w:t>(我)</w:t>
      </w:r>
      <w:r>
        <w:rPr>
          <w:rStyle w:val="99"/>
          <w:rFonts w:ascii="Verdana" w:hAnsi="Verdana" w:cs="Verdana"/>
          <w:bCs/>
          <w:color w:val="000000"/>
          <w:szCs w:val="21"/>
        </w:rPr>
        <w:t>就任凭你改嫁那张文远!</w:t>
      </w:r>
    </w:p>
    <w:p>
      <w:pPr>
        <w:ind w:left="1260" w:hanging="1260"/>
      </w:pP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为何?</w:t>
      </w:r>
    </w:p>
    <w:p>
      <w:pPr>
        <w:ind w:left="1260" w:hanging="1260"/>
      </w:pPr>
      <w:r>
        <w:rPr>
          <w:rStyle w:val="99"/>
          <w:rFonts w:ascii="Verdana" w:hAnsi="Verdana" w:cs="Verdana"/>
          <w:bCs/>
          <w:color w:val="000000"/>
          <w:szCs w:val="21"/>
        </w:rPr>
        <w:t>哦——还要打</w:t>
      </w:r>
      <w:r>
        <w:rPr>
          <w:rStyle w:val="99"/>
          <w:rFonts w:hint="eastAsia" w:ascii="Verdana" w:hAnsi="Verdana" w:cs="Verdana"/>
          <w:bCs/>
          <w:color w:val="000000"/>
          <w:szCs w:val="21"/>
        </w:rPr>
        <w:t>(上)</w:t>
      </w:r>
      <w:r>
        <w:rPr>
          <w:rStyle w:val="99"/>
          <w:rFonts w:ascii="Verdana" w:hAnsi="Verdana" w:cs="Verdana"/>
          <w:bCs/>
          <w:color w:val="000000"/>
          <w:szCs w:val="21"/>
        </w:rPr>
        <w:t>手模指印</w:t>
      </w:r>
      <w:r>
        <w:rPr>
          <w:rStyle w:val="99"/>
          <w:rFonts w:hint="eastAsia" w:ascii="Verdana" w:hAnsi="Verdana" w:cs="Verdana"/>
          <w:bCs/>
          <w:color w:val="000000"/>
          <w:szCs w:val="21"/>
        </w:rPr>
        <w:t>么</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(不能打!)</w:t>
      </w:r>
    </w:p>
    <w:p>
      <w:pPr>
        <w:ind w:left="1260" w:hanging="1260"/>
      </w:pPr>
      <w:r>
        <w:rPr>
          <w:rStyle w:val="99"/>
          <w:rFonts w:ascii="Verdana" w:hAnsi="Verdana" w:cs="Verdana"/>
          <w:bCs/>
          <w:color w:val="000000"/>
          <w:szCs w:val="21"/>
        </w:rPr>
        <w:t>我不卖妻，打的什么手模指印?!</w:t>
      </w:r>
    </w:p>
    <w:p>
      <w:pPr>
        <w:ind w:left="1260" w:hanging="1260"/>
      </w:pPr>
      <w:r>
        <w:rPr>
          <w:rStyle w:val="99"/>
          <w:rFonts w:ascii="Verdana" w:hAnsi="Verdana" w:cs="Verdana"/>
          <w:bCs/>
          <w:color w:val="000000"/>
          <w:szCs w:val="21"/>
        </w:rPr>
        <w:t>我不能打!</w:t>
      </w:r>
    </w:p>
    <w:p>
      <w:pPr>
        <w:ind w:left="1260" w:hanging="1260"/>
      </w:pPr>
      <w:r>
        <w:rPr>
          <w:rStyle w:val="99"/>
          <w:rFonts w:ascii="Verdana" w:hAnsi="Verdana" w:cs="Verdana"/>
          <w:bCs/>
          <w:color w:val="000000"/>
          <w:szCs w:val="21"/>
        </w:rPr>
        <w:t>回来，我就与你打!</w:t>
      </w:r>
    </w:p>
    <w:p>
      <w:pPr>
        <w:ind w:left="1260" w:hanging="1260"/>
      </w:pPr>
      <w:r>
        <w:rPr>
          <w:rStyle w:val="99"/>
          <w:rFonts w:ascii="Verdana" w:hAnsi="Verdana" w:cs="Verdana"/>
          <w:bCs/>
          <w:color w:val="000000"/>
          <w:szCs w:val="21"/>
        </w:rPr>
        <w:t>这是哪个教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：教导于)</w:t>
      </w:r>
      <w:r>
        <w:rPr>
          <w:rStyle w:val="99"/>
          <w:rFonts w:ascii="Verdana" w:hAnsi="Verdana" w:cs="Verdana"/>
          <w:bCs/>
          <w:color w:val="000000"/>
          <w:szCs w:val="21"/>
        </w:rPr>
        <w:t>你的?</w:t>
      </w:r>
    </w:p>
    <w:p>
      <w:pPr>
        <w:ind w:left="1260" w:hanging="1260"/>
      </w:pPr>
      <w:r>
        <w:rPr>
          <w:rStyle w:val="99"/>
          <w:rFonts w:hint="eastAsia" w:ascii="Verdana" w:hAnsi="Verdana" w:cs="Verdana"/>
          <w:bCs/>
          <w:color w:val="000000"/>
          <w:szCs w:val="21"/>
        </w:rPr>
        <w:t>哼!</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且慢，要两下交换。</w:t>
      </w:r>
    </w:p>
    <w:p>
      <w:pPr>
        <w:ind w:left="1260" w:hanging="1260"/>
      </w:pPr>
      <w:r>
        <w:rPr>
          <w:rStyle w:val="99"/>
          <w:rFonts w:hint="eastAsia" w:ascii="Verdana" w:hAnsi="Verdana" w:cs="Verdana"/>
          <w:bCs/>
          <w:color w:val="000000"/>
          <w:szCs w:val="21"/>
        </w:rPr>
        <w:t>(两下交换。)</w:t>
      </w:r>
    </w:p>
    <w:p>
      <w:pPr>
        <w:ind w:left="1260" w:hanging="1260"/>
      </w:pPr>
      <w:r>
        <w:rPr>
          <w:rStyle w:val="99"/>
          <w:rFonts w:ascii="Verdana" w:hAnsi="Verdana" w:cs="Verdana"/>
          <w:bCs/>
          <w:color w:val="000000"/>
          <w:szCs w:val="21"/>
        </w:rPr>
        <w:t>好，就依你</w:t>
      </w:r>
      <w:r>
        <w:rPr>
          <w:rStyle w:val="99"/>
          <w:rFonts w:hint="eastAsia" w:ascii="Verdana" w:hAnsi="Verdana" w:cs="Verdana"/>
          <w:bCs/>
          <w:color w:val="000000"/>
          <w:szCs w:val="21"/>
        </w:rPr>
        <w:t>(</w:t>
      </w:r>
      <w:r>
        <w:rPr>
          <w:rStyle w:val="99"/>
          <w:rFonts w:ascii="Verdana" w:hAnsi="Verdana" w:cs="Verdana"/>
          <w:bCs/>
          <w:color w:val="000000"/>
          <w:szCs w:val="21"/>
        </w:rPr>
        <w:t>之见</w:t>
      </w:r>
      <w:r>
        <w:rPr>
          <w:rStyle w:val="99"/>
          <w:rFonts w:hint="eastAsia" w:ascii="Verdana" w:hAnsi="Verdana" w:cs="Verdana"/>
          <w:bCs/>
          <w:color w:val="000000"/>
          <w:szCs w:val="21"/>
        </w:rPr>
        <w:t>)</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回来!</w:t>
      </w:r>
      <w:r>
        <w:rPr>
          <w:rStyle w:val="99"/>
          <w:rFonts w:hint="eastAsia" w:ascii="Verdana" w:hAnsi="Verdana" w:cs="Verdana"/>
          <w:bCs/>
          <w:color w:val="000000"/>
          <w:szCs w:val="21"/>
        </w:rPr>
        <w:t>(呃，你还我那书信呐?)</w:t>
      </w:r>
    </w:p>
    <w:p>
      <w:pPr>
        <w:ind w:left="1260" w:hanging="1260"/>
      </w:pPr>
      <w:r>
        <w:rPr>
          <w:rStyle w:val="99"/>
          <w:rFonts w:ascii="Verdana" w:hAnsi="Verdana" w:cs="Verdana"/>
          <w:bCs/>
          <w:color w:val="000000"/>
          <w:szCs w:val="21"/>
        </w:rPr>
        <w:t>我件件依你，你怎么还不还</w:t>
      </w:r>
      <w:r>
        <w:rPr>
          <w:rStyle w:val="99"/>
          <w:rFonts w:hint="eastAsia" w:ascii="Verdana" w:hAnsi="Verdana" w:cs="Verdana"/>
          <w:bCs/>
          <w:color w:val="000000"/>
          <w:szCs w:val="21"/>
        </w:rPr>
        <w:t>与</w:t>
      </w:r>
      <w:r>
        <w:rPr>
          <w:rStyle w:val="99"/>
          <w:rFonts w:ascii="Verdana" w:hAnsi="Verdana" w:cs="Verdana"/>
          <w:bCs/>
          <w:color w:val="000000"/>
          <w:szCs w:val="21"/>
        </w:rPr>
        <w:t>我的书信</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你快快</w:t>
      </w:r>
      <w:r>
        <w:rPr>
          <w:rStyle w:val="99"/>
          <w:rFonts w:hint="eastAsia" w:ascii="Verdana" w:hAnsi="Verdana" w:cs="Verdana"/>
          <w:bCs/>
          <w:color w:val="000000"/>
          <w:szCs w:val="21"/>
        </w:rPr>
        <w:t>(地)</w:t>
      </w:r>
      <w:r>
        <w:rPr>
          <w:rStyle w:val="99"/>
          <w:rFonts w:ascii="Verdana" w:hAnsi="Verdana" w:cs="Verdana"/>
          <w:bCs/>
          <w:color w:val="000000"/>
          <w:szCs w:val="21"/>
        </w:rPr>
        <w:t>还我!</w:t>
      </w:r>
    </w:p>
    <w:p>
      <w:pPr>
        <w:ind w:left="1260" w:hanging="1260"/>
      </w:pPr>
      <w:r>
        <w:rPr>
          <w:rStyle w:val="99"/>
          <w:rFonts w:ascii="Verdana" w:hAnsi="Verdana" w:cs="Verdana"/>
          <w:bCs/>
          <w:color w:val="000000"/>
          <w:szCs w:val="21"/>
        </w:rPr>
        <w:t>哪里还我?</w:t>
      </w:r>
    </w:p>
    <w:p>
      <w:pPr>
        <w:ind w:left="1260" w:hanging="1260"/>
      </w:pPr>
      <w:r>
        <w:rPr>
          <w:rStyle w:val="99"/>
          <w:rFonts w:ascii="Verdana" w:hAnsi="Verdana" w:cs="Verdana"/>
          <w:bCs/>
          <w:color w:val="000000"/>
          <w:szCs w:val="21"/>
        </w:rPr>
        <w:t>啊?!这郓城县大堂是狼?</w:t>
      </w:r>
    </w:p>
    <w:p>
      <w:pPr>
        <w:ind w:left="1260" w:hanging="1260"/>
      </w:pPr>
      <w:r>
        <w:rPr>
          <w:rStyle w:val="99"/>
          <w:rFonts w:ascii="Verdana" w:hAnsi="Verdana" w:cs="Verdana"/>
          <w:bCs/>
          <w:color w:val="000000"/>
          <w:szCs w:val="21"/>
        </w:rPr>
        <w:t>是虎?</w:t>
      </w:r>
    </w:p>
    <w:p>
      <w:pPr>
        <w:ind w:left="1260" w:hanging="1260"/>
      </w:pPr>
      <w:r>
        <w:rPr>
          <w:rStyle w:val="99"/>
          <w:rFonts w:ascii="Verdana" w:hAnsi="Verdana" w:cs="Verdana"/>
          <w:bCs/>
          <w:color w:val="000000"/>
          <w:szCs w:val="21"/>
        </w:rPr>
        <w:t>还吞吃我宋江不成?!</w:t>
      </w:r>
    </w:p>
    <w:p>
      <w:pPr>
        <w:ind w:left="1260" w:hanging="1260"/>
      </w:pPr>
      <w:r>
        <w:rPr>
          <w:rStyle w:val="99"/>
          <w:rFonts w:ascii="Verdana" w:hAnsi="Verdana" w:cs="Verdana"/>
          <w:bCs/>
          <w:color w:val="000000"/>
          <w:szCs w:val="21"/>
        </w:rPr>
        <w:t>啊，阎大姐</w:t>
      </w:r>
      <w:r>
        <w:rPr>
          <w:rStyle w:val="99"/>
          <w:rFonts w:hint="eastAsia" w:ascii="Verdana" w:hAnsi="Verdana" w:cs="Verdana"/>
          <w:bCs/>
          <w:color w:val="000000"/>
          <w:szCs w:val="21"/>
        </w:rPr>
        <w:t>呀</w:t>
      </w:r>
      <w:r>
        <w:rPr>
          <w:rStyle w:val="99"/>
          <w:rFonts w:ascii="Verdana" w:hAnsi="Verdana" w:cs="Verdana"/>
          <w:bCs/>
          <w:color w:val="000000"/>
          <w:szCs w:val="21"/>
        </w:rPr>
        <w:t>!还望念在从先</w:t>
      </w:r>
      <w:r>
        <w:rPr>
          <w:rStyle w:val="99"/>
          <w:rFonts w:hint="eastAsia" w:ascii="Verdana" w:hAnsi="Verdana" w:cs="Verdana"/>
          <w:bCs/>
          <w:color w:val="000000"/>
          <w:szCs w:val="21"/>
        </w:rPr>
        <w:t>的</w:t>
      </w:r>
      <w:r>
        <w:rPr>
          <w:rStyle w:val="99"/>
          <w:rFonts w:ascii="Verdana" w:hAnsi="Verdana" w:cs="Verdana"/>
          <w:bCs/>
          <w:color w:val="000000"/>
          <w:szCs w:val="21"/>
        </w:rPr>
        <w:t>一点点</w:t>
      </w:r>
      <w:r>
        <w:rPr>
          <w:rStyle w:val="99"/>
          <w:rFonts w:hint="eastAsia" w:ascii="Verdana" w:hAnsi="Verdana" w:cs="Verdana"/>
          <w:bCs/>
          <w:color w:val="000000"/>
          <w:szCs w:val="21"/>
        </w:rPr>
        <w:t>的</w:t>
      </w:r>
      <w:r>
        <w:rPr>
          <w:rStyle w:val="99"/>
          <w:rFonts w:ascii="Verdana" w:hAnsi="Verdana" w:cs="Verdana"/>
          <w:bCs/>
          <w:color w:val="000000"/>
          <w:szCs w:val="21"/>
        </w:rPr>
        <w:t>情分，把</w:t>
      </w:r>
      <w:r>
        <w:rPr>
          <w:rStyle w:val="99"/>
          <w:rFonts w:hint="eastAsia" w:ascii="Verdana" w:hAnsi="Verdana" w:cs="Verdana"/>
          <w:bCs/>
          <w:color w:val="000000"/>
          <w:szCs w:val="21"/>
        </w:rPr>
        <w:t>书</w:t>
      </w:r>
      <w:r>
        <w:rPr>
          <w:rStyle w:val="99"/>
          <w:rFonts w:ascii="Verdana" w:hAnsi="Verdana" w:cs="Verdana"/>
          <w:bCs/>
          <w:color w:val="000000"/>
          <w:szCs w:val="21"/>
        </w:rPr>
        <w:t>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我求你——把信还我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你不要再三地逼迫了!</w:t>
      </w:r>
    </w:p>
    <w:p>
      <w:pPr>
        <w:ind w:left="1260" w:hanging="1260"/>
      </w:pPr>
      <w:r>
        <w:rPr>
          <w:rStyle w:val="99"/>
          <w:rFonts w:ascii="Verdana" w:hAnsi="Verdana" w:cs="Verdana"/>
          <w:bCs/>
          <w:color w:val="000000"/>
          <w:szCs w:val="21"/>
        </w:rPr>
        <w:t>你，你，你不要逼出事来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我不骂你，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不打你。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我不敢杀你</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看刀!!</w:t>
      </w:r>
    </w:p>
    <w:p>
      <w:pPr>
        <w:ind w:left="1260" w:hanging="1260"/>
      </w:pPr>
      <w:r>
        <w:rPr>
          <w:rStyle w:val="99"/>
          <w:rFonts w:ascii="Verdana" w:hAnsi="Verdana" w:cs="Verdana"/>
          <w:bCs/>
          <w:color w:val="000000"/>
          <w:szCs w:val="21"/>
        </w:rPr>
        <w:t>妈儿娘快来!</w:t>
      </w:r>
    </w:p>
    <w:p>
      <w:pPr>
        <w:ind w:left="1260" w:hanging="1260"/>
      </w:pPr>
      <w:r>
        <w:rPr>
          <w:rStyle w:val="99"/>
          <w:rFonts w:ascii="Verdana" w:hAnsi="Verdana" w:cs="Verdana"/>
          <w:bCs/>
          <w:color w:val="000000"/>
          <w:szCs w:val="21"/>
        </w:rPr>
        <w:t>你的女儿——</w:t>
      </w:r>
      <w:r>
        <w:rPr>
          <w:rStyle w:val="99"/>
          <w:rFonts w:hint="eastAsia" w:ascii="Verdana" w:hAnsi="Verdana" w:cs="Verdana"/>
          <w:bCs/>
          <w:color w:val="000000"/>
          <w:szCs w:val="21"/>
        </w:rPr>
        <w:t>唉，</w:t>
      </w:r>
      <w:r>
        <w:rPr>
          <w:rStyle w:val="99"/>
          <w:rFonts w:ascii="Verdana" w:hAnsi="Verdana" w:cs="Verdana"/>
          <w:bCs/>
          <w:color w:val="000000"/>
          <w:szCs w:val="21"/>
        </w:rPr>
        <w:t>我把她杀了!</w:t>
      </w:r>
    </w:p>
    <w:p>
      <w:pPr>
        <w:ind w:left="1260" w:hanging="1260"/>
      </w:pPr>
      <w:r>
        <w:rPr>
          <w:rStyle w:val="99"/>
          <w:rFonts w:ascii="Verdana" w:hAnsi="Verdana" w:cs="Verdana"/>
          <w:bCs/>
          <w:color w:val="000000"/>
          <w:szCs w:val="21"/>
        </w:rPr>
        <w:t>哪个唬你?!</w:t>
      </w:r>
    </w:p>
    <w:p>
      <w:pPr>
        <w:ind w:left="1260" w:hanging="1260"/>
      </w:pPr>
      <w:r>
        <w:rPr>
          <w:rStyle w:val="99"/>
          <w:rFonts w:ascii="Verdana" w:hAnsi="Verdana" w:cs="Verdana"/>
          <w:bCs/>
          <w:color w:val="000000"/>
          <w:szCs w:val="21"/>
        </w:rPr>
        <w:t>随我来呃!</w:t>
      </w:r>
    </w:p>
    <w:p>
      <w:pPr>
        <w:ind w:left="1260" w:hanging="1260"/>
      </w:pPr>
      <w:r>
        <w:rPr>
          <w:rStyle w:val="99"/>
          <w:rFonts w:ascii="Verdana" w:hAnsi="Verdana" w:cs="Verdana"/>
          <w:bCs/>
          <w:color w:val="000000"/>
          <w:szCs w:val="21"/>
        </w:rPr>
        <w:t>诶——我不准你哭!</w:t>
      </w:r>
    </w:p>
    <w:p>
      <w:pPr>
        <w:ind w:left="1260" w:hanging="1260"/>
      </w:pPr>
      <w:r>
        <w:rPr>
          <w:rStyle w:val="99"/>
          <w:rFonts w:hint="eastAsia" w:ascii="Verdana" w:hAnsi="Verdana" w:cs="Verdana"/>
          <w:bCs/>
          <w:color w:val="000000"/>
          <w:szCs w:val="21"/>
        </w:rPr>
        <w:t>(我不准你嚎!)</w:t>
      </w:r>
    </w:p>
    <w:p>
      <w:pPr>
        <w:ind w:left="1260" w:hanging="1260"/>
      </w:pPr>
      <w:r>
        <w:rPr>
          <w:rStyle w:val="99"/>
          <w:rFonts w:ascii="Verdana" w:hAnsi="Verdana" w:cs="Verdana"/>
          <w:bCs/>
          <w:color w:val="000000"/>
          <w:szCs w:val="21"/>
        </w:rPr>
        <w:t>你要哭，我也就要杀了你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：我就也杀了你)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呃，拿这锭金子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：银子)</w:t>
      </w:r>
      <w:r>
        <w:rPr>
          <w:rStyle w:val="99"/>
          <w:rFonts w:ascii="Verdana" w:hAnsi="Verdana" w:cs="Verdana"/>
          <w:bCs/>
          <w:color w:val="000000"/>
          <w:szCs w:val="21"/>
        </w:rPr>
        <w:t>去买。</w:t>
      </w:r>
    </w:p>
    <w:p>
      <w:pPr>
        <w:ind w:left="1260" w:hanging="1260"/>
      </w:pPr>
      <w:r>
        <w:rPr>
          <w:rStyle w:val="99"/>
          <w:rFonts w:ascii="Verdana" w:hAnsi="Verdana" w:cs="Verdana"/>
          <w:bCs/>
          <w:color w:val="000000"/>
          <w:szCs w:val="21"/>
        </w:rPr>
        <w:t>随我</w:t>
      </w:r>
      <w:r>
        <w:rPr>
          <w:rStyle w:val="99"/>
          <w:rFonts w:hint="eastAsia" w:ascii="Verdana" w:hAnsi="Verdana" w:cs="Verdana"/>
          <w:bCs/>
          <w:color w:val="000000"/>
          <w:szCs w:val="21"/>
        </w:rPr>
        <w:t>去</w:t>
      </w:r>
      <w:r>
        <w:rPr>
          <w:rStyle w:val="99"/>
          <w:rFonts w:ascii="Verdana" w:hAnsi="Verdana" w:cs="Verdana"/>
          <w:bCs/>
          <w:color w:val="000000"/>
          <w:szCs w:val="21"/>
        </w:rPr>
        <w:t>长街去</w:t>
      </w:r>
      <w:r>
        <w:rPr>
          <w:rStyle w:val="99"/>
          <w:rFonts w:hint="eastAsia" w:ascii="Verdana" w:hAnsi="Verdana" w:cs="Verdana"/>
          <w:bCs/>
          <w:color w:val="000000"/>
          <w:szCs w:val="21"/>
        </w:rPr>
        <w:t>抬</w:t>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r>
        <w:rPr>
          <w:rStyle w:val="99"/>
          <w:rFonts w:hint="eastAsia" w:ascii="Verdana" w:hAnsi="Verdana" w:cs="Verdana"/>
          <w:bCs/>
          <w:color w:val="000000"/>
          <w:szCs w:val="21"/>
        </w:rPr>
        <w:t>……</w:t>
      </w:r>
    </w:p>
    <w:p>
      <w:pPr>
        <w:rPr>
          <w:rFonts w:hint="eastAsia"/>
        </w:rPr>
      </w:pPr>
      <w:bookmarkStart w:id="198" w:name="__RefHeading___Toc414518321"/>
      <w:bookmarkEnd w:id="198"/>
      <w:bookmarkStart w:id="199" w:name="_Toc141006300"/>
      <w:r>
        <w:rPr>
          <w:rFonts w:hint="eastAsia"/>
        </w:rPr>
        <w:br w:type="page"/>
      </w:r>
    </w:p>
    <w:p>
      <w:pPr>
        <w:pStyle w:val="126"/>
        <w:bidi w:val="0"/>
      </w:pPr>
      <w:r>
        <w:rPr>
          <w:rFonts w:hint="eastAsia"/>
        </w:rPr>
        <w:t>打鱼杀家</w:t>
      </w:r>
      <w:r>
        <w:rPr>
          <w:rStyle w:val="66"/>
          <w:rFonts w:hint="eastAsia"/>
          <w:b w:val="0"/>
          <w:bCs w:val="0"/>
        </w:rPr>
        <w:footnoteReference w:id="509"/>
      </w:r>
      <w:r>
        <w:rPr>
          <w:rFonts w:hint="eastAsia"/>
        </w:rPr>
        <w:t xml:space="preserve"> </w:t>
      </w:r>
      <w:r>
        <w:rPr>
          <w:rFonts w:hint="eastAsia"/>
          <w:sz w:val="24"/>
          <w:szCs w:val="24"/>
        </w:rPr>
        <w:t>之</w:t>
      </w:r>
      <w:r>
        <w:rPr>
          <w:rFonts w:hint="eastAsia"/>
        </w:rPr>
        <w:t xml:space="preserve"> 萧恩</w:t>
      </w:r>
      <w:bookmarkEnd w:id="19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开船呐!</w:t>
      </w:r>
    </w:p>
    <w:p>
      <w:pPr>
        <w:ind w:left="1260" w:hanging="1260"/>
      </w:pPr>
      <w:r>
        <w:rPr>
          <w:rStyle w:val="99"/>
          <w:rFonts w:ascii="宋体" w:hAnsi="宋体" w:cs="宋体"/>
          <w:bCs/>
          <w:color w:val="000000"/>
          <w:szCs w:val="21"/>
        </w:rPr>
        <w:t>儿啊——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】父女打鱼在河下，家贫哪怕人笑咱。拉住篷索父把网撒，</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】年纪衰迈气力不佳。</w:t>
      </w:r>
    </w:p>
    <w:p>
      <w:pPr>
        <w:ind w:left="1260" w:hanging="1260"/>
      </w:pPr>
      <w:r>
        <w:rPr>
          <w:rStyle w:val="99"/>
          <w:rFonts w:ascii="宋体" w:hAnsi="宋体" w:cs="宋体"/>
          <w:bCs/>
          <w:color w:val="000000"/>
          <w:szCs w:val="21"/>
        </w:rPr>
        <w:t>唉，</w:t>
      </w:r>
      <w:r>
        <w:rPr>
          <w:rFonts w:ascii="Verdana" w:hAnsi="Verdana" w:cs="Verdana"/>
          <w:bCs/>
          <w:color w:val="000000"/>
          <w:szCs w:val="21"/>
        </w:rPr>
        <w:t>本当不做这河下生意，你我父女何以度日</w:t>
      </w:r>
      <w:r>
        <w:rPr>
          <w:rFonts w:hint="eastAsia" w:ascii="Verdana" w:hAnsi="Verdana" w:cs="Verdana"/>
          <w:bCs/>
          <w:color w:val="000000"/>
          <w:szCs w:val="21"/>
        </w:rPr>
        <w:t>呀</w:t>
      </w:r>
      <w:r>
        <w:rPr>
          <w:rFonts w:ascii="Verdana" w:hAnsi="Verdana" w:cs="Verdana"/>
          <w:bCs/>
          <w:color w:val="000000"/>
          <w:szCs w:val="21"/>
        </w:rPr>
        <w:t>?</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，不要啼哭，将船</w:t>
      </w:r>
      <w:r>
        <w:rPr>
          <w:rFonts w:hint="eastAsia" w:ascii="Verdana" w:hAnsi="Verdana" w:cs="Verdana"/>
          <w:bCs/>
          <w:color w:val="000000"/>
          <w:szCs w:val="21"/>
        </w:rPr>
        <w:t>湾</w:t>
      </w:r>
      <w:r>
        <w:rPr>
          <w:rFonts w:ascii="Verdana" w:hAnsi="Verdana" w:cs="Verdana"/>
          <w:bCs/>
          <w:color w:val="000000"/>
          <w:szCs w:val="21"/>
        </w:rPr>
        <w:t>在柳荫之下，凉爽凉爽。</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，将几尾鲜鱼烹煮好了，少时为父还要饮酒。</w:t>
      </w:r>
    </w:p>
    <w:p>
      <w:pPr>
        <w:ind w:left="1260" w:hanging="1260"/>
      </w:pPr>
      <w:r>
        <w:rPr>
          <w:rFonts w:ascii="Verdana" w:hAnsi="Verdana" w:cs="Verdana"/>
          <w:bCs/>
          <w:color w:val="000000"/>
          <w:szCs w:val="21"/>
        </w:rPr>
        <w:t>有人唤我。</w:t>
      </w:r>
    </w:p>
    <w:p>
      <w:pPr>
        <w:ind w:left="1260" w:hanging="1260"/>
      </w:pPr>
      <w:r>
        <w:rPr>
          <w:rFonts w:ascii="Verdana" w:hAnsi="Verdana" w:cs="Verdana"/>
          <w:bCs/>
          <w:color w:val="000000"/>
          <w:szCs w:val="21"/>
        </w:rPr>
        <w:t>是哪一位?</w:t>
      </w:r>
    </w:p>
    <w:p>
      <w:pPr>
        <w:ind w:left="1260" w:hanging="1260"/>
      </w:pPr>
      <w:r>
        <w:rPr>
          <w:rFonts w:ascii="Verdana" w:hAnsi="Verdana" w:cs="Verdana"/>
          <w:bCs/>
          <w:color w:val="000000"/>
          <w:szCs w:val="21"/>
        </w:rPr>
        <w:t>哦，原来是李贤弟。</w:t>
      </w:r>
    </w:p>
    <w:p>
      <w:pPr>
        <w:ind w:left="1260" w:hanging="1260"/>
      </w:pPr>
      <w:r>
        <w:rPr>
          <w:rFonts w:ascii="Verdana" w:hAnsi="Verdana" w:cs="Verdana"/>
          <w:bCs/>
          <w:color w:val="000000"/>
          <w:szCs w:val="21"/>
        </w:rPr>
        <w:t>敢莫要到舟中走走?</w:t>
      </w:r>
    </w:p>
    <w:p>
      <w:pPr>
        <w:ind w:left="1260" w:hanging="1260"/>
      </w:pPr>
      <w:r>
        <w:rPr>
          <w:rFonts w:ascii="Verdana" w:hAnsi="Verdana" w:cs="Verdana"/>
          <w:bCs/>
          <w:color w:val="000000"/>
          <w:szCs w:val="21"/>
        </w:rPr>
        <w:t>待我搭了扶手。</w:t>
      </w:r>
    </w:p>
    <w:p>
      <w:pPr>
        <w:ind w:left="1260" w:hanging="1260"/>
      </w:pPr>
      <w:r>
        <w:rPr>
          <w:rFonts w:ascii="Verdana" w:hAnsi="Verdana" w:cs="Verdana"/>
          <w:bCs/>
          <w:color w:val="000000"/>
          <w:szCs w:val="21"/>
        </w:rPr>
        <w:t>此位是</w:t>
      </w:r>
      <w:r>
        <w:rPr>
          <w:rFonts w:ascii="Verdana" w:hAnsi="Verdana" w:eastAsia="Verdana" w:cs="Verdana"/>
          <w:bCs/>
          <w:color w:val="000000"/>
          <w:szCs w:val="21"/>
        </w:rPr>
        <w:t>——</w:t>
      </w:r>
      <w:r>
        <w:rPr>
          <w:rFonts w:ascii="Verdana" w:hAnsi="Verdana" w:cs="Verdana"/>
          <w:bCs/>
          <w:color w:val="000000"/>
          <w:szCs w:val="21"/>
        </w:rPr>
        <w:t>?</w:t>
      </w:r>
    </w:p>
    <w:p>
      <w:pPr>
        <w:ind w:left="1260" w:hanging="1260"/>
      </w:pPr>
      <w:r>
        <w:rPr>
          <w:rFonts w:ascii="Verdana" w:hAnsi="Verdana" w:cs="Verdana"/>
          <w:bCs/>
          <w:color w:val="000000"/>
          <w:szCs w:val="21"/>
        </w:rPr>
        <w:t>(</w:t>
      </w:r>
      <w:r>
        <w:rPr>
          <w:rFonts w:ascii="楷体" w:hAnsi="楷体" w:eastAsia="楷体" w:cs="Verdana"/>
          <w:bCs/>
          <w:color w:val="000000"/>
          <w:szCs w:val="21"/>
        </w:rPr>
        <w:t>惊介</w:t>
      </w:r>
      <w:r>
        <w:rPr>
          <w:rFonts w:ascii="Verdana" w:hAnsi="Verdana" w:cs="Verdana"/>
          <w:bCs/>
          <w:color w:val="000000"/>
          <w:szCs w:val="21"/>
        </w:rPr>
        <w:t>)这做什么?</w:t>
      </w:r>
    </w:p>
    <w:p>
      <w:pPr>
        <w:ind w:left="1260" w:hanging="1260"/>
      </w:pPr>
      <w:r>
        <w:rPr>
          <w:rFonts w:ascii="Verdana" w:hAnsi="Verdana" w:cs="Verdana"/>
          <w:bCs/>
          <w:color w:val="000000"/>
          <w:szCs w:val="21"/>
        </w:rPr>
        <w:t>老了，不中用了。</w:t>
      </w:r>
    </w:p>
    <w:p>
      <w:pPr>
        <w:ind w:left="1260" w:hanging="1260"/>
      </w:pPr>
      <w:r>
        <w:rPr>
          <w:rFonts w:ascii="Verdana" w:hAnsi="Verdana" w:cs="Verdana"/>
          <w:bCs/>
          <w:color w:val="000000"/>
          <w:szCs w:val="21"/>
        </w:rPr>
        <w:t>儿啊，出舱来见过二位叔父。</w:t>
      </w:r>
    </w:p>
    <w:p>
      <w:pPr>
        <w:ind w:left="1260" w:hanging="1260"/>
      </w:pPr>
      <w:r>
        <w:rPr>
          <w:rFonts w:ascii="Verdana" w:hAnsi="Verdana" w:cs="Verdana"/>
          <w:bCs/>
          <w:color w:val="000000"/>
          <w:szCs w:val="21"/>
        </w:rPr>
        <w:t>小女桂英。</w:t>
      </w:r>
    </w:p>
    <w:p>
      <w:pPr>
        <w:ind w:left="1260" w:hanging="1260"/>
      </w:pPr>
      <w:r>
        <w:rPr>
          <w:rFonts w:ascii="Verdana" w:hAnsi="Verdana" w:cs="Verdana"/>
          <w:bCs/>
          <w:color w:val="000000"/>
          <w:szCs w:val="21"/>
        </w:rPr>
        <w:t>一十六岁，痴长</w:t>
      </w:r>
      <w:r>
        <w:rPr>
          <w:rFonts w:hint="eastAsia" w:ascii="Verdana" w:hAnsi="Verdana" w:cs="Verdana"/>
          <w:bCs/>
          <w:color w:val="000000"/>
          <w:szCs w:val="21"/>
        </w:rPr>
        <w:t>啊</w:t>
      </w:r>
      <w:r>
        <w:rPr>
          <w:rFonts w:ascii="Verdana" w:hAnsi="Verdana" w:cs="Verdana"/>
          <w:bCs/>
          <w:color w:val="000000"/>
          <w:szCs w:val="21"/>
        </w:rPr>
        <w:t>。</w:t>
      </w:r>
    </w:p>
    <w:p>
      <w:pPr>
        <w:ind w:left="1260" w:hanging="1260"/>
      </w:pPr>
      <w:r>
        <w:rPr>
          <w:rFonts w:ascii="Verdana" w:hAnsi="Verdana" w:cs="Verdana"/>
          <w:bCs/>
          <w:color w:val="000000"/>
          <w:szCs w:val="21"/>
        </w:rPr>
        <w:t>且慢，方才打得几尾鲜鱼，就在船头之上，你我弟兄畅快饮一回。</w:t>
      </w:r>
    </w:p>
    <w:p>
      <w:pPr>
        <w:ind w:left="1260" w:hanging="1260"/>
      </w:pPr>
      <w:r>
        <w:rPr>
          <w:rFonts w:ascii="Verdana" w:hAnsi="Verdana" w:cs="Verdana"/>
          <w:bCs/>
          <w:color w:val="000000"/>
          <w:szCs w:val="21"/>
        </w:rPr>
        <w:t>儿啊，看酒来。</w:t>
      </w:r>
    </w:p>
    <w:p>
      <w:pPr>
        <w:ind w:left="1260" w:hanging="1260"/>
      </w:pPr>
      <w:r>
        <w:rPr>
          <w:rFonts w:ascii="Verdana" w:hAnsi="Verdana" w:cs="Verdana"/>
          <w:bCs/>
          <w:color w:val="000000"/>
          <w:szCs w:val="21"/>
        </w:rPr>
        <w:t>啊，二位贤弟，愚兄有个酒令儿。</w:t>
      </w:r>
    </w:p>
    <w:p>
      <w:pPr>
        <w:ind w:left="1260" w:hanging="1260"/>
      </w:pPr>
      <w:r>
        <w:t>愚兄做的是河下生意</w:t>
      </w:r>
      <w:r>
        <w:rPr>
          <w:rFonts w:hint="eastAsia"/>
        </w:rPr>
        <w:t>，</w:t>
      </w:r>
      <w:r>
        <w:t>忌的是</w:t>
      </w:r>
      <w:r>
        <w:rPr>
          <w:rFonts w:hint="eastAsia"/>
        </w:rPr>
        <w:t>“</w:t>
      </w:r>
      <w:r>
        <w:t>干</w:t>
      </w:r>
      <w:r>
        <w:rPr>
          <w:rFonts w:hint="eastAsia"/>
        </w:rPr>
        <w:t>”</w:t>
      </w:r>
      <w:r>
        <w:t>、</w:t>
      </w:r>
      <w:r>
        <w:rPr>
          <w:rFonts w:hint="eastAsia"/>
        </w:rPr>
        <w:t>“</w:t>
      </w:r>
      <w:r>
        <w:t>旱</w:t>
      </w:r>
      <w:r>
        <w:rPr>
          <w:rFonts w:hint="eastAsia"/>
        </w:rPr>
        <w:t>”</w:t>
      </w:r>
      <w:r>
        <w:t>二字。</w:t>
      </w:r>
    </w:p>
    <w:p>
      <w:pPr>
        <w:ind w:left="1260" w:hanging="1260"/>
      </w:pPr>
      <w:r>
        <w:t>不敢说罚，要敬酒三杯。</w:t>
      </w:r>
    </w:p>
    <w:p>
      <w:pPr>
        <w:ind w:left="1260" w:hanging="1260"/>
      </w:pPr>
      <w:r>
        <w:t>请</w:t>
      </w:r>
      <w:r>
        <w:rPr>
          <w:rFonts w:eastAsia="Calibri"/>
        </w:rPr>
        <w:t>——</w:t>
      </w:r>
    </w:p>
    <w:p>
      <w:pPr>
        <w:ind w:left="1260" w:hanging="1260"/>
      </w:pPr>
      <w:r>
        <w:t>呃，敬你三杯。</w:t>
      </w:r>
    </w:p>
    <w:p>
      <w:pPr>
        <w:ind w:left="1260" w:hanging="1260"/>
      </w:pPr>
      <w:r>
        <w:t>哦，待我看来。</w:t>
      </w:r>
    </w:p>
    <w:p>
      <w:pPr>
        <w:ind w:left="1260" w:hanging="1260"/>
      </w:pPr>
      <w:r>
        <w:t>诶!做什么的?</w:t>
      </w:r>
    </w:p>
    <w:p>
      <w:pPr>
        <w:ind w:left="1260" w:hanging="1260"/>
      </w:pPr>
      <w:r>
        <w:t>问的是哪一家呀?</w:t>
      </w:r>
    </w:p>
    <w:p>
      <w:pPr>
        <w:ind w:left="1260" w:hanging="1260"/>
      </w:pPr>
      <w:r>
        <w:t>你来看，就在前面，八字粉墙，合脊门楼，那就是丁</w:t>
      </w:r>
      <w:r>
        <w:rPr>
          <w:rFonts w:hint="eastAsia"/>
        </w:rPr>
        <w:t>……</w:t>
      </w:r>
    </w:p>
    <w:p>
      <w:pPr>
        <w:ind w:left="1260" w:hanging="1260"/>
      </w:pPr>
      <w:r>
        <w:t>诶，哼，放肆!</w:t>
      </w:r>
    </w:p>
    <w:p>
      <w:pPr>
        <w:ind w:left="1260" w:hanging="1260"/>
      </w:pPr>
      <w:r>
        <w:rPr>
          <w:rFonts w:hint="eastAsia"/>
        </w:rPr>
        <w:t>量</w:t>
      </w:r>
      <w:r>
        <w:t>他也不敢呐。</w:t>
      </w:r>
    </w:p>
    <w:p>
      <w:pPr>
        <w:ind w:left="1260" w:hanging="1260"/>
      </w:pPr>
      <w:r>
        <w:t>请</w:t>
      </w:r>
      <w:r>
        <w:rPr>
          <w:rFonts w:eastAsia="Calibri"/>
        </w:rPr>
        <w:t>——</w:t>
      </w:r>
    </w:p>
    <w:p>
      <w:pPr>
        <w:ind w:left="1260" w:hanging="1260"/>
      </w:pPr>
      <w:r>
        <w:t>哦，又有人唤我。</w:t>
      </w:r>
    </w:p>
    <w:p>
      <w:pPr>
        <w:ind w:left="1260" w:hanging="1260"/>
      </w:pPr>
      <w:r>
        <w:t>二位贤弟再饮几杯。</w:t>
      </w:r>
    </w:p>
    <w:p>
      <w:pPr>
        <w:ind w:left="1260" w:hanging="1260"/>
      </w:pPr>
      <w:r>
        <w:t>哦，原来是丁郎儿，到此何事啊?</w:t>
      </w:r>
    </w:p>
    <w:p>
      <w:pPr>
        <w:ind w:left="1260" w:hanging="1260"/>
      </w:pPr>
      <w:r>
        <w:t>你来看，这几日天旱水浅，鱼不上网。改日有了银钱，送上府去。</w:t>
      </w:r>
    </w:p>
    <w:p>
      <w:pPr>
        <w:ind w:left="1260" w:hanging="1260"/>
      </w:pPr>
      <w:r>
        <w:t>哦，是是是。</w:t>
      </w:r>
    </w:p>
    <w:p>
      <w:pPr>
        <w:ind w:left="1260" w:hanging="1260"/>
      </w:pPr>
      <w:r>
        <w:t>放他去罢，</w:t>
      </w:r>
    </w:p>
    <w:p>
      <w:pPr>
        <w:ind w:left="1260" w:hanging="1260"/>
      </w:pPr>
      <w:r>
        <w:t>教他去罢。</w:t>
      </w:r>
    </w:p>
    <w:p>
      <w:pPr>
        <w:ind w:left="1260" w:hanging="1260"/>
      </w:pPr>
      <w:r>
        <w:t>(李俊、倪荣</w:t>
      </w:r>
      <w:r>
        <w:tab/>
      </w:r>
      <w:r>
        <w:rPr>
          <w:rFonts w:hint="eastAsia"/>
        </w:rPr>
        <w:t>啊，</w:t>
      </w:r>
      <w:r>
        <w:t>萧兄为何这等</w:t>
      </w:r>
      <w:r>
        <w:rPr>
          <w:rFonts w:hint="eastAsia"/>
        </w:rPr>
        <w:t>……</w:t>
      </w:r>
      <w:r>
        <w:t>。)</w:t>
      </w:r>
    </w:p>
    <w:p>
      <w:pPr>
        <w:ind w:left="1260" w:hanging="1260"/>
      </w:pPr>
      <w:r>
        <w:t>他们的人多。</w:t>
      </w:r>
    </w:p>
    <w:p>
      <w:pPr>
        <w:ind w:left="1260" w:hanging="1260"/>
      </w:pPr>
      <w:r>
        <w:t>他们的势力大。</w:t>
      </w:r>
    </w:p>
    <w:p>
      <w:pPr>
        <w:ind w:left="1260" w:hanging="1260"/>
      </w:pPr>
      <w:r>
        <w:t>这就难讲话了。</w:t>
      </w:r>
    </w:p>
    <w:p>
      <w:r>
        <w:t>本当不做河下生意，怎奈这囊中</w:t>
      </w:r>
      <w:r>
        <w:rPr>
          <w:rFonts w:eastAsia="Calibri"/>
        </w:rPr>
        <w:t>——</w:t>
      </w:r>
      <w:r>
        <w:t>唉，惭愧。</w:t>
      </w:r>
    </w:p>
    <w:p>
      <w:r>
        <w:t>哪位贤弟送来?</w:t>
      </w:r>
    </w:p>
    <w:p>
      <w:r>
        <w:t>当面谢过。</w:t>
      </w:r>
    </w:p>
    <w:p>
      <w:pPr>
        <w:ind w:left="1260" w:hanging="1260"/>
      </w:pPr>
      <w:r>
        <w:t>有了人家了。</w:t>
      </w:r>
    </w:p>
    <w:p>
      <w:pPr>
        <w:ind w:left="1260" w:hanging="1260"/>
      </w:pPr>
      <w:r>
        <w:t>花荣之子，名唤花逢春。</w:t>
      </w:r>
    </w:p>
    <w:p>
      <w:pPr>
        <w:ind w:left="1260" w:hanging="1260"/>
      </w:pPr>
      <w:r>
        <w:t>请</w:t>
      </w:r>
      <w:r>
        <w:rPr>
          <w:rFonts w:eastAsia="Calibri"/>
        </w:rPr>
        <w:t>——</w:t>
      </w:r>
    </w:p>
    <w:p>
      <w:pPr>
        <w:ind w:left="1260" w:hanging="1260"/>
      </w:pPr>
      <w:r>
        <w:t>二位贤弟慢走，愚兄不能远送了。</w:t>
      </w:r>
    </w:p>
    <w:p>
      <w:pPr>
        <w:ind w:left="1260" w:hanging="1260"/>
      </w:pPr>
      <w:r>
        <w:t>哦，来了。</w:t>
      </w:r>
    </w:p>
    <w:p>
      <w:pPr>
        <w:ind w:left="1260" w:hanging="1260"/>
      </w:pPr>
      <w:r>
        <w:t>儿问的是他?</w:t>
      </w:r>
    </w:p>
    <w:p>
      <w:pPr>
        <w:ind w:left="1260" w:hanging="1260"/>
      </w:pPr>
      <w:r>
        <w:t>儿啊</w:t>
      </w:r>
      <w:r>
        <w:rPr>
          <w:rFonts w:eastAsia="Calibri"/>
        </w:rPr>
        <w:t>——</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】他本江湖二豪侠，倪荣、李俊就是他。蟒袍</w:t>
      </w:r>
      <w:r>
        <w:rPr>
          <w:rStyle w:val="99"/>
          <w:rFonts w:hint="eastAsia" w:ascii="宋体" w:hAnsi="宋体" w:cs="宋体"/>
          <w:bCs/>
          <w:color w:val="000000"/>
          <w:szCs w:val="21"/>
        </w:rPr>
        <w:t>、</w:t>
      </w:r>
      <w:r>
        <w:rPr>
          <w:rStyle w:val="99"/>
          <w:rFonts w:ascii="宋体" w:hAnsi="宋体" w:cs="宋体"/>
          <w:bCs/>
          <w:color w:val="000000"/>
          <w:szCs w:val="21"/>
        </w:rPr>
        <w:t>玉带不愿挂，弟兄双双走天涯。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】猛抬头见红日坠落西斜。</w:t>
      </w:r>
    </w:p>
    <w:p>
      <w:pPr>
        <w:ind w:left="1260" w:hanging="1260"/>
      </w:pPr>
      <w:r>
        <w:rPr>
          <w:rStyle w:val="99"/>
          <w:rFonts w:ascii="Verdana" w:hAnsi="Verdana" w:cs="Verdana"/>
          <w:bCs/>
          <w:color w:val="000000"/>
          <w:szCs w:val="21"/>
        </w:rPr>
        <w:t>儿啊，天色不早，我们回去了吧。</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父女打鱼在江下，</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堪堪不觉红日落，</w:t>
      </w:r>
    </w:p>
    <w:p>
      <w:pPr>
        <w:ind w:left="1260" w:hanging="1260"/>
        <w:jc w:val="center"/>
      </w:pPr>
      <w:r>
        <w:rPr>
          <w:rFonts w:ascii="华文仿宋" w:hAnsi="华文仿宋" w:eastAsia="华文仿宋" w:cs="华文仿宋"/>
        </w:rPr>
        <w:t>[第二场]</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西皮快三眼</w:t>
      </w:r>
      <w:r>
        <w:rPr>
          <w:rStyle w:val="99"/>
          <w:rFonts w:ascii="宋体" w:hAnsi="宋体" w:cs="宋体"/>
          <w:bCs/>
          <w:color w:val="000000"/>
          <w:szCs w:val="21"/>
        </w:rPr>
        <w:t>】昨夜晚吃酒醉和衣而卧，稼场鸡惊醒了梦里南柯。二贤弟在河下相劝与我，他</w:t>
      </w:r>
      <w:r>
        <w:rPr>
          <w:rStyle w:val="99"/>
          <w:rFonts w:hint="eastAsia" w:ascii="宋体" w:hAnsi="宋体" w:cs="宋体"/>
          <w:bCs/>
          <w:color w:val="000000"/>
          <w:szCs w:val="21"/>
        </w:rPr>
        <w:t>教</w:t>
      </w:r>
      <w:r>
        <w:rPr>
          <w:rStyle w:val="99"/>
          <w:rFonts w:ascii="宋体" w:hAnsi="宋体" w:cs="宋体"/>
          <w:bCs/>
          <w:color w:val="000000"/>
          <w:szCs w:val="21"/>
        </w:rPr>
        <w:t>我把打鱼的事</w:t>
      </w:r>
      <w:r>
        <w:rPr>
          <w:rStyle w:val="99"/>
          <w:rFonts w:hint="eastAsia" w:ascii="宋体" w:hAnsi="宋体" w:cs="宋体"/>
          <w:bCs/>
          <w:color w:val="000000"/>
          <w:sz w:val="18"/>
          <w:szCs w:val="18"/>
        </w:rPr>
        <w:t>啊</w:t>
      </w:r>
      <w:r>
        <w:rPr>
          <w:rStyle w:val="99"/>
          <w:rFonts w:ascii="宋体" w:hAnsi="宋体" w:cs="宋体"/>
          <w:bCs/>
          <w:color w:val="000000"/>
          <w:szCs w:val="21"/>
        </w:rPr>
        <w:t>一旦丢却。我本当不打鱼</w:t>
      </w:r>
      <w:r>
        <w:rPr>
          <w:rStyle w:val="99"/>
          <w:rFonts w:hint="eastAsia" w:ascii="宋体" w:hAnsi="宋体" w:cs="宋体"/>
          <w:bCs/>
          <w:color w:val="000000"/>
          <w:sz w:val="18"/>
          <w:szCs w:val="18"/>
        </w:rPr>
        <w:t>啊</w:t>
      </w:r>
      <w:r>
        <w:rPr>
          <w:rStyle w:val="99"/>
          <w:rFonts w:ascii="宋体" w:hAnsi="宋体" w:cs="宋体"/>
          <w:bCs/>
          <w:color w:val="000000"/>
          <w:szCs w:val="21"/>
        </w:rPr>
        <w:t>关门闲坐，怎奈我家贫穷无计奈何。清早起开柴扉乌鸦叫过，飞过来叫过去【</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西皮二六</w:t>
      </w:r>
      <w:r>
        <w:rPr>
          <w:rStyle w:val="99"/>
          <w:rFonts w:ascii="宋体" w:hAnsi="宋体" w:cs="宋体"/>
          <w:bCs/>
          <w:color w:val="000000"/>
          <w:szCs w:val="21"/>
        </w:rPr>
        <w:t>】却是为何。将身儿来至在草堂内坐，桂英儿取茶来为父解渴。</w:t>
      </w:r>
    </w:p>
    <w:p>
      <w:pPr>
        <w:ind w:left="1260" w:hanging="1260"/>
      </w:pPr>
      <w:r>
        <w:rPr>
          <w:rStyle w:val="99"/>
          <w:rFonts w:ascii="宋体" w:hAnsi="宋体" w:cs="宋体"/>
          <w:bCs/>
          <w:color w:val="000000"/>
          <w:szCs w:val="21"/>
        </w:rPr>
        <w:t>不</w:t>
      </w:r>
      <w:r>
        <w:rPr>
          <w:rStyle w:val="99"/>
          <w:rFonts w:hint="eastAsia" w:ascii="宋体" w:hAnsi="宋体" w:cs="宋体"/>
          <w:bCs/>
          <w:color w:val="000000"/>
          <w:szCs w:val="21"/>
        </w:rPr>
        <w:t>教</w:t>
      </w:r>
      <w:r>
        <w:rPr>
          <w:rStyle w:val="99"/>
          <w:rFonts w:ascii="宋体" w:hAnsi="宋体" w:cs="宋体"/>
          <w:bCs/>
          <w:color w:val="000000"/>
          <w:szCs w:val="21"/>
        </w:rPr>
        <w:t>儿渔家打扮，怎么偏偏要渔家打扮?</w:t>
      </w:r>
    </w:p>
    <w:p>
      <w:pPr>
        <w:ind w:left="1260" w:hanging="1260"/>
      </w:pPr>
      <w:r>
        <w:rPr>
          <w:rStyle w:val="99"/>
          <w:rFonts w:ascii="宋体" w:hAnsi="宋体" w:cs="宋体"/>
          <w:bCs/>
          <w:color w:val="000000"/>
          <w:szCs w:val="21"/>
        </w:rPr>
        <w:t>呃——不听父言，就为不孝</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这便才是!</w:t>
      </w:r>
    </w:p>
    <w:p>
      <w:pPr>
        <w:ind w:left="1260" w:hanging="1260"/>
      </w:pPr>
      <w:r>
        <w:rPr>
          <w:rStyle w:val="99"/>
          <w:rFonts w:ascii="宋体" w:hAnsi="宋体" w:cs="宋体"/>
          <w:bCs/>
          <w:color w:val="000000"/>
          <w:szCs w:val="21"/>
        </w:rPr>
        <w:t>是哪个?</w:t>
      </w:r>
    </w:p>
    <w:p>
      <w:pPr>
        <w:ind w:left="1260" w:hanging="1260"/>
      </w:pPr>
      <w:r>
        <w:rPr>
          <w:rStyle w:val="99"/>
          <w:rFonts w:ascii="宋体" w:hAnsi="宋体" w:cs="宋体"/>
          <w:bCs/>
          <w:color w:val="000000"/>
          <w:szCs w:val="21"/>
        </w:rPr>
        <w:t>你们是哪里来的?</w:t>
      </w:r>
    </w:p>
    <w:p>
      <w:pPr>
        <w:ind w:left="1260" w:hanging="1260"/>
      </w:pPr>
      <w:r>
        <w:rPr>
          <w:rStyle w:val="99"/>
          <w:rFonts w:ascii="宋体" w:hAnsi="宋体" w:cs="宋体"/>
          <w:bCs/>
          <w:color w:val="000000"/>
          <w:szCs w:val="21"/>
        </w:rPr>
        <w:t>哦，原来是丁府上的教师爷。</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做什么来了?</w:t>
      </w:r>
    </w:p>
    <w:p>
      <w:pPr>
        <w:ind w:left="1260" w:hanging="1260"/>
      </w:pPr>
      <w:r>
        <w:rPr>
          <w:rStyle w:val="99"/>
          <w:rFonts w:ascii="宋体" w:hAnsi="宋体" w:cs="宋体"/>
          <w:bCs/>
          <w:color w:val="000000"/>
          <w:szCs w:val="21"/>
        </w:rPr>
        <w:t>这几日天旱水浅，鱼不上网。改日有钱，送上府去，何必你来!</w:t>
      </w:r>
    </w:p>
    <w:p>
      <w:pPr>
        <w:ind w:left="1260" w:hanging="1260"/>
      </w:pPr>
      <w:r>
        <w:rPr>
          <w:rStyle w:val="99"/>
          <w:rFonts w:ascii="宋体" w:hAnsi="宋体" w:cs="宋体"/>
          <w:bCs/>
          <w:color w:val="000000"/>
          <w:szCs w:val="21"/>
        </w:rPr>
        <w:t>旁人来了无有，教师爷你来了么，</w:t>
      </w:r>
    </w:p>
    <w:p>
      <w:pPr>
        <w:ind w:left="1260" w:hanging="1260"/>
      </w:pPr>
      <w:r>
        <w:rPr>
          <w:rStyle w:val="99"/>
          <w:rFonts w:ascii="宋体" w:hAnsi="宋体" w:cs="宋体"/>
          <w:bCs/>
          <w:color w:val="000000"/>
          <w:szCs w:val="21"/>
        </w:rPr>
        <w:t>哼哼，越发的无有了!</w:t>
      </w:r>
    </w:p>
    <w:p>
      <w:pPr>
        <w:ind w:left="1260" w:hanging="1260"/>
      </w:pPr>
      <w:r>
        <w:rPr>
          <w:rStyle w:val="99"/>
          <w:rFonts w:ascii="宋体" w:hAnsi="宋体" w:cs="宋体"/>
          <w:bCs/>
          <w:color w:val="000000"/>
          <w:szCs w:val="21"/>
        </w:rPr>
        <w:t>朝廷王法，要它何用?</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哼，尔要锁?</w:t>
      </w:r>
    </w:p>
    <w:p>
      <w:pPr>
        <w:ind w:left="1260" w:hanging="1260"/>
      </w:pPr>
      <w:r>
        <w:rPr>
          <w:rStyle w:val="99"/>
          <w:rFonts w:ascii="宋体" w:hAnsi="宋体" w:cs="宋体"/>
          <w:bCs/>
          <w:color w:val="000000"/>
          <w:szCs w:val="21"/>
        </w:rPr>
        <w:t>当真要锁?</w:t>
      </w:r>
    </w:p>
    <w:p>
      <w:pPr>
        <w:ind w:left="1260" w:hanging="1260"/>
      </w:pPr>
      <w:r>
        <w:rPr>
          <w:rStyle w:val="99"/>
          <w:rFonts w:ascii="宋体" w:hAnsi="宋体" w:cs="宋体"/>
          <w:bCs/>
          <w:color w:val="000000"/>
          <w:szCs w:val="21"/>
        </w:rPr>
        <w:t>果然要锁?</w:t>
      </w:r>
    </w:p>
    <w:p>
      <w:pPr>
        <w:ind w:left="1260" w:hanging="1260"/>
      </w:pPr>
      <w:r>
        <w:rPr>
          <w:rStyle w:val="99"/>
          <w:rFonts w:ascii="宋体" w:hAnsi="宋体" w:cs="宋体"/>
          <w:bCs/>
          <w:color w:val="000000"/>
          <w:szCs w:val="21"/>
        </w:rPr>
        <w:t>如此你就——锁!</w:t>
      </w:r>
    </w:p>
    <w:p>
      <w:pPr>
        <w:ind w:left="1260" w:hanging="1260"/>
      </w:pPr>
      <w:r>
        <w:rPr>
          <w:rStyle w:val="99"/>
          <w:rFonts w:ascii="宋体" w:hAnsi="宋体" w:cs="宋体"/>
          <w:bCs/>
          <w:color w:val="000000"/>
          <w:szCs w:val="21"/>
        </w:rPr>
        <w:t>不教锁。</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话么</w:t>
      </w:r>
      <w:r>
        <w:rPr>
          <w:rStyle w:val="99"/>
          <w:rFonts w:hint="eastAsia" w:ascii="宋体" w:hAnsi="宋体" w:cs="宋体"/>
          <w:bCs/>
          <w:color w:val="000000"/>
          <w:szCs w:val="21"/>
        </w:rPr>
        <w:t>，</w:t>
      </w:r>
      <w:r>
        <w:rPr>
          <w:rStyle w:val="99"/>
          <w:rFonts w:ascii="宋体" w:hAnsi="宋体" w:cs="宋体"/>
          <w:bCs/>
          <w:color w:val="000000"/>
          <w:szCs w:val="21"/>
        </w:rPr>
        <w:t>倒是两句好话呀，可惜呀可惜，</w:t>
      </w:r>
    </w:p>
    <w:p>
      <w:r>
        <w:rPr>
          <w:rStyle w:val="99"/>
          <w:rFonts w:ascii="宋体" w:hAnsi="宋体" w:cs="宋体"/>
          <w:bCs/>
          <w:color w:val="000000"/>
          <w:szCs w:val="21"/>
        </w:rPr>
        <w:t>可惜你二</w:t>
      </w:r>
      <w:r>
        <w:rPr>
          <w:rStyle w:val="99"/>
          <w:rFonts w:hint="eastAsia" w:ascii="宋体" w:hAnsi="宋体" w:cs="宋体"/>
          <w:bCs/>
          <w:color w:val="000000"/>
          <w:szCs w:val="21"/>
        </w:rPr>
        <w:t>大</w:t>
      </w:r>
      <w:r>
        <w:rPr>
          <w:rStyle w:val="99"/>
          <w:rFonts w:ascii="宋体" w:hAnsi="宋体" w:cs="宋体"/>
          <w:bCs/>
          <w:color w:val="000000"/>
          <w:szCs w:val="21"/>
        </w:rPr>
        <w:t>爷无有</w:t>
      </w:r>
      <w:r>
        <w:rPr>
          <w:rStyle w:val="99"/>
          <w:rFonts w:hint="eastAsia" w:ascii="宋体" w:hAnsi="宋体" w:cs="宋体"/>
          <w:bCs/>
          <w:color w:val="000000"/>
          <w:szCs w:val="21"/>
        </w:rPr>
        <w:t>工夫</w:t>
      </w:r>
      <w:r>
        <w:rPr>
          <w:rStyle w:val="99"/>
          <w:rFonts w:ascii="宋体" w:hAnsi="宋体" w:cs="宋体"/>
          <w:bCs/>
          <w:color w:val="000000"/>
          <w:szCs w:val="21"/>
        </w:rPr>
        <w:t>啊。</w:t>
      </w:r>
    </w:p>
    <w:p>
      <w:pPr>
        <w:ind w:left="1260" w:hanging="1260"/>
      </w:pPr>
      <w:r>
        <w:rPr>
          <w:rStyle w:val="99"/>
          <w:rFonts w:hint="eastAsia" w:ascii="宋体" w:hAnsi="宋体" w:cs="宋体"/>
          <w:bCs/>
          <w:color w:val="000000"/>
          <w:szCs w:val="21"/>
        </w:rPr>
        <w:t>尔</w:t>
      </w:r>
      <w:r>
        <w:rPr>
          <w:rStyle w:val="99"/>
          <w:rFonts w:ascii="宋体" w:hAnsi="宋体" w:cs="宋体"/>
          <w:bCs/>
          <w:color w:val="000000"/>
          <w:szCs w:val="21"/>
        </w:rPr>
        <w:t>要讲打?</w:t>
      </w:r>
    </w:p>
    <w:p>
      <w:r>
        <w:rPr>
          <w:rStyle w:val="99"/>
          <w:rFonts w:ascii="宋体" w:hAnsi="宋体" w:cs="宋体"/>
          <w:bCs/>
          <w:color w:val="000000"/>
          <w:szCs w:val="21"/>
        </w:rPr>
        <w:t>诶呀!老汉幼年间，听说打架，如同小孩子穿新鞋</w:t>
      </w:r>
      <w:r>
        <w:rPr>
          <w:rStyle w:val="99"/>
          <w:rFonts w:hint="eastAsia" w:ascii="宋体" w:hAnsi="宋体" w:cs="宋体"/>
          <w:bCs/>
          <w:color w:val="000000"/>
          <w:szCs w:val="21"/>
        </w:rPr>
        <w:t>、</w:t>
      </w:r>
      <w:r>
        <w:rPr>
          <w:rStyle w:val="99"/>
          <w:rFonts w:ascii="宋体" w:hAnsi="宋体" w:cs="宋体"/>
          <w:bCs/>
          <w:color w:val="000000"/>
          <w:szCs w:val="21"/>
        </w:rPr>
        <w:t>过新年的一般；如今呐——老了，打不动了啊!</w:t>
      </w:r>
    </w:p>
    <w:p>
      <w:pPr>
        <w:ind w:left="1260" w:hanging="1260"/>
      </w:pPr>
      <w:r>
        <w:rPr>
          <w:rStyle w:val="99"/>
          <w:rFonts w:ascii="宋体" w:hAnsi="宋体" w:cs="宋体"/>
          <w:bCs/>
          <w:color w:val="000000"/>
          <w:szCs w:val="21"/>
        </w:rPr>
        <w:t>尔当真要打?</w:t>
      </w:r>
    </w:p>
    <w:p>
      <w:pPr>
        <w:ind w:left="1260" w:hanging="1260"/>
      </w:pPr>
      <w:r>
        <w:rPr>
          <w:rStyle w:val="99"/>
          <w:rFonts w:ascii="宋体" w:hAnsi="宋体" w:cs="宋体"/>
          <w:bCs/>
          <w:color w:val="000000"/>
          <w:szCs w:val="21"/>
        </w:rPr>
        <w:t>果然要打?!</w:t>
      </w:r>
    </w:p>
    <w:p>
      <w:pPr>
        <w:ind w:left="1260" w:hanging="1260"/>
      </w:pPr>
      <w:r>
        <w:rPr>
          <w:rStyle w:val="99"/>
          <w:rFonts w:ascii="宋体" w:hAnsi="宋体" w:cs="宋体"/>
          <w:bCs/>
          <w:color w:val="000000"/>
          <w:szCs w:val="21"/>
        </w:rPr>
        <w:t>娃娃!待老汉将衣帽留在家中，打个样儿与你们见识见识。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】听一言不由我七窍冒火，</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】不由我年迈人咬碎牙</w:t>
      </w:r>
      <w:r>
        <w:rPr>
          <w:rStyle w:val="99"/>
          <w:rFonts w:hint="eastAsia" w:ascii="宋体" w:hAnsi="宋体" w:cs="宋体"/>
          <w:bCs/>
          <w:color w:val="000000"/>
          <w:szCs w:val="21"/>
        </w:rPr>
        <w:t>车</w:t>
      </w:r>
      <w:r>
        <w:rPr>
          <w:rStyle w:val="99"/>
          <w:rFonts w:ascii="宋体" w:hAnsi="宋体" w:cs="宋体"/>
          <w:bCs/>
          <w:color w:val="000000"/>
          <w:szCs w:val="21"/>
          <w:vertAlign w:val="superscript"/>
        </w:rPr>
        <w:footnoteReference w:id="510"/>
      </w:r>
      <w:r>
        <w:rPr>
          <w:rStyle w:val="99"/>
          <w:rFonts w:ascii="宋体" w:hAnsi="宋体" w:cs="宋体"/>
          <w:bCs/>
          <w:color w:val="000000"/>
          <w:szCs w:val="21"/>
        </w:rPr>
        <w:t>。江湖上叫萧恩不才是我，</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】大战场</w:t>
      </w:r>
      <w:r>
        <w:rPr>
          <w:rStyle w:val="99"/>
          <w:rFonts w:hint="eastAsia" w:ascii="宋体" w:hAnsi="宋体" w:cs="宋体"/>
          <w:bCs/>
          <w:color w:val="000000"/>
          <w:szCs w:val="21"/>
        </w:rPr>
        <w:t>、</w:t>
      </w:r>
      <w:r>
        <w:rPr>
          <w:rStyle w:val="99"/>
          <w:rFonts w:ascii="宋体" w:hAnsi="宋体" w:cs="宋体"/>
          <w:bCs/>
          <w:color w:val="000000"/>
          <w:szCs w:val="21"/>
        </w:rPr>
        <w:t>小战场见过许多。爷本是出山虎独自一个，</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】尔好比看家犬一群一窝。你本是奴下奴敢来欺我。</w:t>
      </w:r>
    </w:p>
    <w:p>
      <w:pPr>
        <w:ind w:left="1260" w:hanging="1260"/>
      </w:pPr>
      <w:r>
        <w:rPr>
          <w:rStyle w:val="99"/>
          <w:rFonts w:hint="eastAsia" w:ascii="宋体" w:hAnsi="宋体" w:cs="宋体"/>
          <w:bCs/>
          <w:color w:val="000000"/>
          <w:szCs w:val="21"/>
        </w:rPr>
        <w:t>慢</w:t>
      </w:r>
      <w:r>
        <w:rPr>
          <w:rStyle w:val="99"/>
          <w:rFonts w:ascii="宋体" w:hAnsi="宋体" w:cs="宋体"/>
          <w:bCs/>
          <w:color w:val="000000"/>
          <w:szCs w:val="21"/>
        </w:rPr>
        <w:t>说是三“羊头”，就是尔这三“狗头”，二</w:t>
      </w:r>
      <w:r>
        <w:rPr>
          <w:rStyle w:val="99"/>
          <w:rFonts w:hint="eastAsia" w:ascii="宋体" w:hAnsi="宋体" w:cs="宋体"/>
          <w:bCs/>
          <w:color w:val="000000"/>
          <w:szCs w:val="21"/>
        </w:rPr>
        <w:t>大</w:t>
      </w:r>
      <w:r>
        <w:rPr>
          <w:rStyle w:val="99"/>
          <w:rFonts w:ascii="宋体" w:hAnsi="宋体" w:cs="宋体"/>
          <w:bCs/>
          <w:color w:val="000000"/>
          <w:szCs w:val="21"/>
        </w:rPr>
        <w:t>爷何惧!</w:t>
      </w:r>
    </w:p>
    <w:p>
      <w:pPr>
        <w:ind w:left="1260" w:hanging="1260"/>
      </w:pPr>
      <w:r>
        <w:rPr>
          <w:rStyle w:val="99"/>
          <w:rFonts w:ascii="宋体" w:hAnsi="宋体" w:cs="宋体"/>
          <w:bCs/>
          <w:color w:val="000000"/>
          <w:szCs w:val="21"/>
        </w:rPr>
        <w:t>你是丁府上的教师</w:t>
      </w:r>
      <w:r>
        <w:rPr>
          <w:rStyle w:val="99"/>
          <w:rFonts w:hint="eastAsia" w:ascii="宋体" w:hAnsi="宋体" w:cs="宋体"/>
          <w:bCs/>
          <w:color w:val="000000"/>
          <w:szCs w:val="21"/>
        </w:rPr>
        <w:t>爷</w:t>
      </w:r>
      <w:r>
        <w:rPr>
          <w:rStyle w:val="99"/>
          <w:rFonts w:ascii="宋体" w:hAnsi="宋体" w:cs="宋体"/>
          <w:bCs/>
          <w:color w:val="000000"/>
          <w:szCs w:val="21"/>
        </w:rPr>
        <w:t>?</w:t>
      </w:r>
    </w:p>
    <w:p>
      <w:pPr>
        <w:ind w:left="1260" w:hanging="1260"/>
      </w:pPr>
      <w:r>
        <w:rPr>
          <w:rStyle w:val="99"/>
          <w:rFonts w:hint="eastAsia" w:ascii="宋体" w:hAnsi="宋体" w:cs="宋体"/>
          <w:bCs/>
          <w:color w:val="000000"/>
          <w:szCs w:val="21"/>
        </w:rPr>
        <w:t>你</w:t>
      </w:r>
      <w:r>
        <w:rPr>
          <w:rStyle w:val="99"/>
          <w:rFonts w:ascii="宋体" w:hAnsi="宋体" w:cs="宋体"/>
          <w:bCs/>
          <w:color w:val="000000"/>
          <w:szCs w:val="21"/>
        </w:rPr>
        <w:t>好本领呐!老汉要领教领教。</w:t>
      </w:r>
    </w:p>
    <w:p>
      <w:pPr>
        <w:ind w:left="1260" w:hanging="1260"/>
      </w:pPr>
      <w:r>
        <w:rPr>
          <w:rStyle w:val="99"/>
          <w:rFonts w:ascii="宋体" w:hAnsi="宋体" w:cs="宋体"/>
          <w:bCs/>
          <w:color w:val="000000"/>
          <w:szCs w:val="21"/>
        </w:rPr>
        <w:t>一定要领教。</w:t>
      </w:r>
    </w:p>
    <w:p>
      <w:pPr>
        <w:ind w:left="1260" w:hanging="1260"/>
      </w:pPr>
      <w:r>
        <w:rPr>
          <w:rStyle w:val="99"/>
          <w:rFonts w:ascii="宋体" w:hAnsi="宋体" w:cs="宋体"/>
          <w:bCs/>
          <w:color w:val="000000"/>
          <w:szCs w:val="21"/>
        </w:rPr>
        <w:t>这是大十八般武艺?</w:t>
      </w:r>
    </w:p>
    <w:p>
      <w:pPr>
        <w:ind w:left="1260" w:hanging="1260"/>
      </w:pPr>
      <w:r>
        <w:rPr>
          <w:rStyle w:val="99"/>
          <w:rFonts w:ascii="宋体" w:hAnsi="宋体" w:cs="宋体"/>
          <w:bCs/>
          <w:color w:val="000000"/>
          <w:szCs w:val="21"/>
        </w:rPr>
        <w:t>这小十八样兵器?</w:t>
      </w:r>
    </w:p>
    <w:p>
      <w:pPr>
        <w:ind w:left="1260" w:hanging="1260"/>
      </w:pPr>
      <w:r>
        <w:rPr>
          <w:rStyle w:val="99"/>
          <w:rFonts w:ascii="宋体" w:hAnsi="宋体" w:cs="宋体"/>
          <w:bCs/>
          <w:color w:val="000000"/>
          <w:szCs w:val="21"/>
        </w:rPr>
        <w:t>这拳脚是?</w:t>
      </w:r>
    </w:p>
    <w:p>
      <w:pPr>
        <w:ind w:left="1260" w:hanging="1260"/>
      </w:pPr>
      <w:r>
        <w:rPr>
          <w:rStyle w:val="99"/>
          <w:rFonts w:ascii="宋体" w:hAnsi="宋体" w:cs="宋体"/>
          <w:bCs/>
          <w:color w:val="000000"/>
          <w:szCs w:val="21"/>
        </w:rPr>
        <w:t>软硬功夫?</w:t>
      </w:r>
    </w:p>
    <w:p>
      <w:pPr>
        <w:ind w:left="1260" w:hanging="1260"/>
      </w:pPr>
      <w:r>
        <w:rPr>
          <w:rStyle w:val="99"/>
          <w:rFonts w:ascii="宋体" w:hAnsi="宋体" w:cs="宋体"/>
          <w:bCs/>
          <w:color w:val="000000"/>
          <w:szCs w:val="21"/>
        </w:rPr>
        <w:t>呃，这叫什么?</w:t>
      </w:r>
    </w:p>
    <w:p>
      <w:pPr>
        <w:ind w:left="1260" w:hanging="1260"/>
      </w:pPr>
      <w:r>
        <w:rPr>
          <w:rStyle w:val="99"/>
          <w:rFonts w:ascii="宋体" w:hAnsi="宋体" w:cs="宋体"/>
          <w:bCs/>
          <w:color w:val="000000"/>
          <w:szCs w:val="21"/>
        </w:rPr>
        <w:t>不好</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这叫什么?</w:t>
      </w:r>
    </w:p>
    <w:p>
      <w:pPr>
        <w:ind w:left="1260" w:hanging="1260"/>
      </w:pPr>
      <w:r>
        <w:rPr>
          <w:rStyle w:val="99"/>
          <w:rFonts w:ascii="宋体" w:hAnsi="宋体" w:cs="宋体"/>
          <w:bCs/>
          <w:color w:val="000000"/>
          <w:szCs w:val="21"/>
        </w:rPr>
        <w:t>呃，</w:t>
      </w:r>
      <w:r>
        <w:rPr>
          <w:rStyle w:val="99"/>
          <w:rFonts w:hint="eastAsia" w:ascii="宋体" w:hAnsi="宋体" w:cs="宋体"/>
          <w:bCs/>
          <w:color w:val="000000"/>
          <w:szCs w:val="21"/>
        </w:rPr>
        <w:t>不好。</w:t>
      </w:r>
    </w:p>
    <w:p>
      <w:pPr>
        <w:ind w:left="1260" w:hanging="1260"/>
      </w:pPr>
      <w:r>
        <w:rPr>
          <w:rStyle w:val="99"/>
          <w:rFonts w:ascii="宋体" w:hAnsi="宋体" w:cs="宋体"/>
          <w:bCs/>
          <w:color w:val="000000"/>
          <w:szCs w:val="21"/>
        </w:rPr>
        <w:t>呃，越发的不好</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pPr>
      <w:r>
        <w:rPr>
          <w:rStyle w:val="99"/>
          <w:rFonts w:ascii="宋体" w:hAnsi="宋体" w:cs="宋体"/>
          <w:bCs/>
          <w:color w:val="000000"/>
          <w:szCs w:val="21"/>
        </w:rPr>
        <w:t>方才撞了老汉三“羊头”，如今我要打你三拳头，放你过去。</w:t>
      </w:r>
    </w:p>
    <w:p>
      <w:pPr>
        <w:ind w:left="1260" w:hanging="1260"/>
      </w:pPr>
      <w:r>
        <w:rPr>
          <w:rStyle w:val="99"/>
          <w:rFonts w:ascii="宋体" w:hAnsi="宋体" w:cs="宋体"/>
          <w:bCs/>
          <w:color w:val="000000"/>
          <w:szCs w:val="21"/>
        </w:rPr>
        <w:t>哪里有功夫。</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打得好，只恐打出祸来了!</w:t>
      </w:r>
    </w:p>
    <w:p>
      <w:pPr>
        <w:ind w:left="1260" w:hanging="1260"/>
      </w:pPr>
      <w:r>
        <w:rPr>
          <w:rStyle w:val="99"/>
          <w:rFonts w:ascii="宋体" w:hAnsi="宋体" w:cs="宋体"/>
          <w:bCs/>
          <w:color w:val="000000"/>
          <w:szCs w:val="21"/>
        </w:rPr>
        <w:t>那贼回去，定不甘休。待为父赶至县衙，抢他一个原告!</w:t>
      </w:r>
    </w:p>
    <w:p>
      <w:pPr>
        <w:ind w:left="1260" w:hanging="1260"/>
      </w:pPr>
      <w:r>
        <w:rPr>
          <w:rStyle w:val="99"/>
          <w:rFonts w:ascii="宋体" w:hAnsi="宋体" w:cs="宋体"/>
          <w:bCs/>
          <w:color w:val="000000"/>
          <w:szCs w:val="21"/>
        </w:rPr>
        <w:t>不要儿管，取为父的衣帽过来。</w:t>
      </w:r>
    </w:p>
    <w:p>
      <w:pPr>
        <w:ind w:left="1260" w:hanging="1260"/>
        <w:rPr>
          <w:rFonts w:ascii="华文仿宋" w:hAnsi="华文仿宋" w:eastAsia="华文仿宋" w:cs="华文仿宋"/>
        </w:rPr>
      </w:pPr>
      <w:r>
        <w:rPr>
          <w:rStyle w:val="99"/>
          <w:rFonts w:ascii="宋体" w:hAnsi="宋体" w:cs="宋体"/>
          <w:bCs/>
          <w:color w:val="000000"/>
          <w:szCs w:val="21"/>
        </w:rPr>
        <w:t>好好看守门户，为父去去就来。</w:t>
      </w:r>
      <w:r>
        <w:rPr>
          <w:rStyle w:val="66"/>
          <w:rFonts w:ascii="宋体" w:hAnsi="宋体" w:cs="宋体"/>
          <w:bCs/>
          <w:color w:val="000000"/>
          <w:szCs w:val="21"/>
        </w:rPr>
        <w:footnoteReference w:id="511"/>
      </w:r>
    </w:p>
    <w:p>
      <w:pPr>
        <w:ind w:left="1260" w:hanging="1260"/>
        <w:jc w:val="center"/>
      </w:pPr>
      <w:r>
        <w:rPr>
          <w:rFonts w:ascii="华文仿宋" w:hAnsi="华文仿宋" w:eastAsia="华文仿宋" w:cs="华文仿宋"/>
        </w:rPr>
        <w:t>[第三场]</w:t>
      </w:r>
    </w:p>
    <w:p>
      <w:pPr>
        <w:ind w:left="1260" w:hanging="1260"/>
        <w:rPr>
          <w:rStyle w:val="99"/>
          <w:rFonts w:hint="eastAsia" w:ascii="宋体" w:hAnsi="宋体" w:cs="宋体"/>
          <w:bCs/>
          <w:color w:val="000000"/>
          <w:szCs w:val="21"/>
        </w:rPr>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老爹爹清晨出前去出首，)</w:t>
      </w:r>
      <w:r>
        <w:rPr>
          <w:rStyle w:val="66"/>
          <w:rFonts w:ascii="宋体" w:hAnsi="宋体" w:cs="宋体"/>
          <w:bCs/>
          <w:color w:val="000000"/>
          <w:szCs w:val="21"/>
        </w:rPr>
        <w:footnoteReference w:id="512"/>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)一十!)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倒叫我桂英儿挂在心头。)</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)二十!)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将身儿来至在草堂门口，)</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)三十!)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只等得爹爹回细问根由。)</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)四十打完!)</w:t>
      </w:r>
    </w:p>
    <w:p>
      <w:pPr>
        <w:ind w:left="1260" w:hanging="1260"/>
      </w:pPr>
      <w:r>
        <w:rPr>
          <w:rStyle w:val="99"/>
          <w:rFonts w:hint="eastAsia" w:ascii="宋体" w:hAnsi="宋体" w:cs="宋体"/>
          <w:bCs/>
          <w:color w:val="000000"/>
          <w:szCs w:val="21"/>
        </w:rPr>
        <w:t>(吕子秋</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)赶下堂去!)</w:t>
      </w:r>
    </w:p>
    <w:p>
      <w:pPr>
        <w:ind w:left="1260" w:hanging="1260"/>
      </w:pPr>
      <w:r>
        <w:rPr>
          <w:rStyle w:val="99"/>
          <w:rFonts w:ascii="宋体" w:hAnsi="宋体" w:cs="宋体"/>
          <w:bCs/>
          <w:color w:val="000000"/>
          <w:szCs w:val="21"/>
        </w:rPr>
        <w:t>好贼!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】恼恨那吕子秋为官不正，仗势力欺压我受苦的良民</w:t>
      </w:r>
      <w:r>
        <w:rPr>
          <w:rStyle w:val="99"/>
          <w:rFonts w:hint="eastAsia" w:ascii="宋体" w:hAnsi="宋体" w:cs="宋体"/>
          <w:bCs/>
          <w:color w:val="000000"/>
          <w:sz w:val="18"/>
          <w:szCs w:val="18"/>
        </w:rPr>
        <w:t>呐</w:t>
      </w:r>
      <w:r>
        <w:rPr>
          <w:rStyle w:val="99"/>
          <w:rFonts w:ascii="宋体" w:hAnsi="宋体" w:cs="宋体"/>
          <w:bCs/>
          <w:color w:val="000000"/>
          <w:szCs w:val="21"/>
        </w:rPr>
        <w:t>。上堂来他那里一言不问，责打我四十板</w:t>
      </w:r>
      <w:r>
        <w:rPr>
          <w:rStyle w:val="99"/>
          <w:rFonts w:hint="eastAsia" w:ascii="宋体" w:hAnsi="宋体" w:cs="宋体"/>
          <w:bCs/>
          <w:color w:val="000000"/>
          <w:sz w:val="18"/>
          <w:szCs w:val="18"/>
        </w:rPr>
        <w:t>呐</w:t>
      </w:r>
      <w:r>
        <w:rPr>
          <w:rStyle w:val="99"/>
          <w:rFonts w:ascii="宋体" w:hAnsi="宋体" w:cs="宋体"/>
          <w:bCs/>
          <w:color w:val="000000"/>
          <w:szCs w:val="21"/>
        </w:rPr>
        <w:t>赶出了头门。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】我这里咬牙关忙往家奔，叫一声桂英儿你快来开门</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为父上得堂去，那贼一言不问，将为父重责。</w:t>
      </w:r>
    </w:p>
    <w:p>
      <w:pPr>
        <w:ind w:left="1260" w:hanging="1260"/>
      </w:pPr>
      <w:r>
        <w:rPr>
          <w:rStyle w:val="99"/>
          <w:rFonts w:ascii="宋体" w:hAnsi="宋体" w:cs="宋体"/>
          <w:bCs/>
          <w:color w:val="000000"/>
          <w:szCs w:val="21"/>
        </w:rPr>
        <w:t>这还不算受屈。他</w:t>
      </w:r>
      <w:r>
        <w:rPr>
          <w:rStyle w:val="99"/>
          <w:rFonts w:hint="eastAsia" w:ascii="宋体" w:hAnsi="宋体" w:cs="宋体"/>
          <w:bCs/>
          <w:color w:val="000000"/>
          <w:szCs w:val="21"/>
        </w:rPr>
        <w:t>教</w:t>
      </w:r>
      <w:r>
        <w:rPr>
          <w:rStyle w:val="99"/>
          <w:rFonts w:ascii="宋体" w:hAnsi="宋体" w:cs="宋体"/>
          <w:bCs/>
          <w:color w:val="000000"/>
          <w:szCs w:val="21"/>
        </w:rPr>
        <w:t>为父连夜过江与那老贼赔礼，那才算受屈</w:t>
      </w:r>
      <w:r>
        <w:rPr>
          <w:rStyle w:val="99"/>
          <w:rFonts w:hint="eastAsia" w:ascii="宋体" w:hAnsi="宋体" w:cs="宋体"/>
          <w:bCs/>
          <w:color w:val="000000"/>
          <w:sz w:val="18"/>
          <w:szCs w:val="18"/>
        </w:rPr>
        <w:t>呢</w:t>
      </w:r>
      <w:r>
        <w:rPr>
          <w:rStyle w:val="99"/>
          <w:rFonts w:ascii="宋体" w:hAnsi="宋体" w:cs="宋体"/>
          <w:bCs/>
          <w:color w:val="000000"/>
          <w:szCs w:val="21"/>
        </w:rPr>
        <w:t>。</w:t>
      </w:r>
    </w:p>
    <w:p>
      <w:pPr>
        <w:ind w:left="1260" w:hanging="1260"/>
      </w:pPr>
      <w:r>
        <w:rPr>
          <w:rStyle w:val="99"/>
          <w:rFonts w:ascii="宋体" w:hAnsi="宋体" w:cs="宋体"/>
          <w:bCs/>
          <w:color w:val="000000"/>
          <w:szCs w:val="21"/>
        </w:rPr>
        <w:t>哎呀——我恨不得飞过江去，我就杀……</w:t>
      </w:r>
    </w:p>
    <w:p>
      <w:pPr>
        <w:ind w:left="1260" w:hanging="1260"/>
      </w:pPr>
      <w:r>
        <w:rPr>
          <w:rStyle w:val="99"/>
          <w:rFonts w:ascii="宋体" w:hAnsi="宋体" w:cs="宋体"/>
          <w:bCs/>
          <w:color w:val="000000"/>
          <w:szCs w:val="21"/>
        </w:rPr>
        <w:t>我要杀贼的满门，方消我心头之恨!</w:t>
      </w:r>
    </w:p>
    <w:p>
      <w:pPr>
        <w:ind w:left="1260" w:hanging="1260"/>
      </w:pPr>
      <w:r>
        <w:rPr>
          <w:rStyle w:val="99"/>
          <w:rFonts w:ascii="宋体" w:hAnsi="宋体" w:cs="宋体"/>
          <w:bCs/>
          <w:color w:val="000000"/>
          <w:szCs w:val="21"/>
        </w:rPr>
        <w:t>小小年纪，懂得什么?!不用多管，取为父衣帽、戒刀过来。</w:t>
      </w:r>
    </w:p>
    <w:p>
      <w:pPr>
        <w:ind w:left="1260" w:hanging="1260"/>
      </w:pPr>
      <w:r>
        <w:rPr>
          <w:rStyle w:val="99"/>
          <w:rFonts w:ascii="宋体" w:hAnsi="宋体" w:cs="宋体"/>
          <w:bCs/>
          <w:color w:val="000000"/>
          <w:szCs w:val="21"/>
        </w:rPr>
        <w:t>不用儿管，快些取来。</w:t>
      </w:r>
    </w:p>
    <w:p>
      <w:pPr>
        <w:ind w:left="1260" w:hanging="1260"/>
      </w:pPr>
      <w:r>
        <w:rPr>
          <w:rStyle w:val="99"/>
          <w:rFonts w:ascii="宋体" w:hAnsi="宋体" w:cs="宋体"/>
          <w:bCs/>
          <w:color w:val="000000"/>
          <w:szCs w:val="21"/>
        </w:rPr>
        <w:t>为父去也。</w:t>
      </w:r>
    </w:p>
    <w:p>
      <w:pPr>
        <w:ind w:left="1260" w:hanging="1260"/>
      </w:pPr>
      <w:r>
        <w:rPr>
          <w:rStyle w:val="99"/>
          <w:rFonts w:ascii="宋体" w:hAnsi="宋体" w:cs="宋体"/>
          <w:bCs/>
          <w:color w:val="000000"/>
          <w:szCs w:val="21"/>
        </w:rPr>
        <w:t>何事?</w:t>
      </w:r>
    </w:p>
    <w:p>
      <w:pPr>
        <w:ind w:left="1260" w:hanging="1260"/>
      </w:pPr>
      <w:r>
        <w:rPr>
          <w:rStyle w:val="99"/>
          <w:rFonts w:ascii="宋体" w:hAnsi="宋体" w:cs="宋体"/>
          <w:bCs/>
          <w:color w:val="000000"/>
          <w:szCs w:val="21"/>
        </w:rPr>
        <w:t>小小年纪，去之无益。</w:t>
      </w:r>
    </w:p>
    <w:p>
      <w:pPr>
        <w:ind w:left="1260" w:hanging="1260"/>
      </w:pPr>
      <w:r>
        <w:rPr>
          <w:rStyle w:val="99"/>
          <w:rFonts w:ascii="宋体" w:hAnsi="宋体" w:cs="宋体"/>
          <w:bCs/>
          <w:color w:val="000000"/>
          <w:szCs w:val="21"/>
        </w:rPr>
        <w:t>有此胆量?</w:t>
      </w:r>
    </w:p>
    <w:p>
      <w:pPr>
        <w:ind w:left="1260" w:hanging="1260"/>
      </w:pPr>
      <w:r>
        <w:rPr>
          <w:rStyle w:val="99"/>
          <w:rFonts w:ascii="宋体" w:hAnsi="宋体" w:cs="宋体"/>
          <w:bCs/>
          <w:color w:val="000000"/>
          <w:szCs w:val="21"/>
        </w:rPr>
        <w:t>快将儿的衣服、兵刃收拾好了。</w:t>
      </w:r>
    </w:p>
    <w:p>
      <w:pPr>
        <w:ind w:left="1260" w:hanging="1260"/>
      </w:pPr>
      <w:r>
        <w:rPr>
          <w:rStyle w:val="99"/>
          <w:rFonts w:ascii="宋体" w:hAnsi="宋体" w:cs="宋体"/>
          <w:bCs/>
          <w:color w:val="000000"/>
          <w:szCs w:val="21"/>
        </w:rPr>
        <w:t>壮胆量也是好的。</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做什么?</w:t>
      </w:r>
    </w:p>
    <w:p>
      <w:pPr>
        <w:ind w:left="1260" w:hanging="1260"/>
      </w:pPr>
      <w:r>
        <w:rPr>
          <w:rStyle w:val="99"/>
          <w:rFonts w:ascii="宋体" w:hAnsi="宋体" w:cs="宋体"/>
          <w:bCs/>
          <w:color w:val="000000"/>
          <w:szCs w:val="21"/>
        </w:rPr>
        <w:t>这门么，关也罢，不关也罢呀。</w:t>
      </w:r>
    </w:p>
    <w:p>
      <w:pPr>
        <w:ind w:left="1260" w:hanging="1260"/>
      </w:pPr>
      <w:r>
        <w:rPr>
          <w:rStyle w:val="99"/>
          <w:rFonts w:ascii="宋体" w:hAnsi="宋体" w:cs="宋体"/>
          <w:bCs/>
          <w:color w:val="000000"/>
          <w:szCs w:val="21"/>
        </w:rPr>
        <w:t>又做什么?</w:t>
      </w:r>
    </w:p>
    <w:p>
      <w:pPr>
        <w:ind w:left="1260" w:hanging="1260"/>
      </w:pPr>
      <w:r>
        <w:rPr>
          <w:rStyle w:val="99"/>
          <w:rFonts w:ascii="宋体" w:hAnsi="宋体" w:cs="宋体"/>
          <w:bCs/>
          <w:color w:val="000000"/>
          <w:szCs w:val="21"/>
        </w:rPr>
        <w:t>唉!门都不要了，还要什么家具呀?</w:t>
      </w:r>
    </w:p>
    <w:p>
      <w:pPr>
        <w:ind w:left="1260" w:hanging="1260"/>
      </w:pPr>
      <w:r>
        <w:rPr>
          <w:rStyle w:val="99"/>
          <w:rFonts w:ascii="宋体" w:hAnsi="宋体" w:cs="宋体"/>
          <w:bCs/>
          <w:color w:val="000000"/>
          <w:szCs w:val="21"/>
        </w:rPr>
        <w:t>唉，不明白的冤家呀，呃……(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不要啼哭，随为父的走哇。</w:t>
      </w:r>
    </w:p>
    <w:p>
      <w:pPr>
        <w:ind w:left="1260" w:hanging="1260"/>
      </w:pPr>
      <w:r>
        <w:rPr>
          <w:rStyle w:val="99"/>
          <w:rFonts w:ascii="宋体" w:hAnsi="宋体" w:cs="宋体"/>
          <w:bCs/>
          <w:color w:val="000000"/>
          <w:szCs w:val="21"/>
        </w:rPr>
        <w:t>儿啊，此番前去，教儿骂</w:t>
      </w:r>
      <w:r>
        <w:rPr>
          <w:rStyle w:val="99"/>
          <w:rFonts w:hint="eastAsia" w:ascii="宋体" w:hAnsi="宋体" w:cs="宋体"/>
          <w:bCs/>
          <w:color w:val="000000"/>
          <w:szCs w:val="21"/>
        </w:rPr>
        <w:t>，</w:t>
      </w:r>
      <w:r>
        <w:rPr>
          <w:rStyle w:val="99"/>
          <w:rFonts w:ascii="宋体" w:hAnsi="宋体" w:cs="宋体"/>
          <w:bCs/>
          <w:color w:val="000000"/>
          <w:szCs w:val="21"/>
        </w:rPr>
        <w:t>儿就骂，教儿杀</w:t>
      </w:r>
      <w:r>
        <w:rPr>
          <w:rStyle w:val="99"/>
          <w:rFonts w:hint="eastAsia" w:ascii="宋体" w:hAnsi="宋体" w:cs="宋体"/>
          <w:bCs/>
          <w:color w:val="000000"/>
          <w:szCs w:val="21"/>
        </w:rPr>
        <w:t>，</w:t>
      </w:r>
      <w:r>
        <w:rPr>
          <w:rStyle w:val="99"/>
          <w:rFonts w:ascii="宋体" w:hAnsi="宋体" w:cs="宋体"/>
          <w:bCs/>
          <w:color w:val="000000"/>
          <w:szCs w:val="21"/>
        </w:rPr>
        <w:t>儿就杀，不要害怕。</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儿啊，夜晚行船，比不得白日，儿要掌稳了舵!</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】这件事不由我心头冒火，今夜晚过江去将他杀却。恨不得插双翅江河越过，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】我的儿因何故放了篷索。</w:t>
      </w:r>
    </w:p>
    <w:p>
      <w:pPr>
        <w:ind w:left="1260" w:hanging="1260"/>
      </w:pPr>
      <w:r>
        <w:rPr>
          <w:rStyle w:val="99"/>
          <w:rFonts w:ascii="宋体" w:hAnsi="宋体" w:cs="宋体"/>
          <w:bCs/>
          <w:color w:val="000000"/>
          <w:szCs w:val="21"/>
        </w:rPr>
        <w:t>杀人还有什么假的不成?</w:t>
      </w:r>
    </w:p>
    <w:p>
      <w:r>
        <w:rPr>
          <w:rStyle w:val="99"/>
          <w:rFonts w:ascii="宋体" w:hAnsi="宋体" w:cs="宋体"/>
          <w:bCs/>
          <w:color w:val="000000"/>
          <w:szCs w:val="21"/>
        </w:rPr>
        <w:t>呀呸!为父在家中不</w:t>
      </w:r>
      <w:r>
        <w:rPr>
          <w:rStyle w:val="99"/>
          <w:rFonts w:hint="eastAsia" w:ascii="宋体" w:hAnsi="宋体" w:cs="宋体"/>
          <w:bCs/>
          <w:color w:val="000000"/>
          <w:szCs w:val="21"/>
        </w:rPr>
        <w:t>教</w:t>
      </w:r>
      <w:r>
        <w:rPr>
          <w:rStyle w:val="99"/>
          <w:rFonts w:ascii="宋体" w:hAnsi="宋体" w:cs="宋体"/>
          <w:bCs/>
          <w:color w:val="000000"/>
          <w:szCs w:val="21"/>
        </w:rPr>
        <w:t>儿前来，儿是偏偏地要来。这船行半江之中</w:t>
      </w:r>
      <w:r>
        <w:rPr>
          <w:rStyle w:val="99"/>
          <w:rFonts w:hint="eastAsia" w:ascii="宋体" w:hAnsi="宋体" w:cs="宋体"/>
          <w:bCs/>
          <w:color w:val="000000"/>
          <w:szCs w:val="21"/>
        </w:rPr>
        <w:t>，</w:t>
      </w:r>
      <w:r>
        <w:rPr>
          <w:rStyle w:val="99"/>
          <w:rFonts w:ascii="宋体" w:hAnsi="宋体" w:cs="宋体"/>
          <w:bCs/>
          <w:color w:val="000000"/>
          <w:szCs w:val="21"/>
        </w:rPr>
        <w:t>儿又要回去——也罢!待为父</w:t>
      </w:r>
      <w:r>
        <w:rPr>
          <w:rStyle w:val="99"/>
          <w:rFonts w:hint="eastAsia" w:ascii="宋体" w:hAnsi="宋体" w:cs="宋体"/>
          <w:bCs/>
          <w:color w:val="000000"/>
          <w:szCs w:val="21"/>
        </w:rPr>
        <w:t>拨</w:t>
      </w:r>
      <w:r>
        <w:rPr>
          <w:rStyle w:val="99"/>
          <w:rFonts w:ascii="宋体" w:hAnsi="宋体" w:cs="宋体"/>
          <w:bCs/>
          <w:color w:val="000000"/>
          <w:szCs w:val="21"/>
        </w:rPr>
        <w:t>转船头，送儿回去。</w:t>
      </w:r>
    </w:p>
    <w:p>
      <w:pPr>
        <w:ind w:left="1260" w:hanging="1260"/>
      </w:pP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啊，桂英，我的儿</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少时还在此处上船，儿记下了?</w:t>
      </w:r>
    </w:p>
    <w:p>
      <w:pPr>
        <w:ind w:left="1260" w:hanging="1260"/>
      </w:pPr>
      <w:r>
        <w:rPr>
          <w:rStyle w:val="99"/>
          <w:rFonts w:ascii="宋体" w:hAnsi="宋体" w:cs="宋体"/>
          <w:bCs/>
          <w:color w:val="000000"/>
          <w:szCs w:val="21"/>
        </w:rPr>
        <w:t>儿啊，庆顶珠</w:t>
      </w:r>
      <w:r>
        <w:rPr>
          <w:rStyle w:val="66"/>
          <w:rFonts w:ascii="宋体" w:hAnsi="宋体" w:cs="宋体"/>
          <w:bCs/>
          <w:color w:val="000000"/>
          <w:szCs w:val="21"/>
        </w:rPr>
        <w:footnoteReference w:id="513"/>
      </w:r>
      <w:r>
        <w:rPr>
          <w:rStyle w:val="99"/>
          <w:rFonts w:ascii="宋体" w:hAnsi="宋体" w:cs="宋体"/>
          <w:bCs/>
          <w:color w:val="000000"/>
          <w:szCs w:val="21"/>
        </w:rPr>
        <w:t>可在身旁?</w:t>
      </w:r>
    </w:p>
    <w:p>
      <w:pPr>
        <w:ind w:left="1260" w:hanging="1260"/>
      </w:pPr>
      <w:r>
        <w:rPr>
          <w:rStyle w:val="99"/>
          <w:rFonts w:ascii="宋体" w:hAnsi="宋体" w:cs="宋体"/>
          <w:bCs/>
          <w:color w:val="000000"/>
          <w:szCs w:val="21"/>
        </w:rPr>
        <w:t>此番前去，倘有不测，</w:t>
      </w:r>
      <w:r>
        <w:rPr>
          <w:rStyle w:val="99"/>
          <w:rFonts w:ascii="宋体" w:hAnsi="宋体" w:cs="宋体"/>
          <w:bCs/>
          <w:szCs w:val="21"/>
        </w:rPr>
        <w:t>儿自</w:t>
      </w:r>
      <w:r>
        <w:rPr>
          <w:rStyle w:val="99"/>
          <w:rFonts w:ascii="宋体" w:hAnsi="宋体" w:cs="宋体"/>
          <w:bCs/>
          <w:color w:val="000000"/>
          <w:szCs w:val="21"/>
        </w:rPr>
        <w:t>带庆顶珠逃往花家去吧。</w:t>
      </w:r>
    </w:p>
    <w:p>
      <w:pPr>
        <w:ind w:left="1260" w:hanging="1260"/>
      </w:pPr>
      <w:r>
        <w:rPr>
          <w:rStyle w:val="99"/>
          <w:rFonts w:ascii="宋体" w:hAnsi="宋体" w:cs="宋体"/>
          <w:bCs/>
          <w:color w:val="000000"/>
          <w:szCs w:val="21"/>
        </w:rPr>
        <w:t>我么——儿就不用管了哇。</w:t>
      </w:r>
    </w:p>
    <w:p>
      <w:pPr>
        <w:ind w:left="1260" w:hanging="1260"/>
      </w:pPr>
      <w:r>
        <w:rPr>
          <w:rStyle w:val="99"/>
          <w:rFonts w:ascii="宋体" w:hAnsi="宋体" w:cs="宋体"/>
          <w:bCs/>
          <w:color w:val="000000"/>
          <w:szCs w:val="21"/>
        </w:rPr>
        <w:t>不要啼哭，随我走哇。</w:t>
      </w:r>
    </w:p>
    <w:p>
      <w:pPr>
        <w:ind w:left="1260" w:hanging="1260"/>
      </w:pPr>
      <w:r>
        <w:rPr>
          <w:rStyle w:val="99"/>
          <w:rFonts w:ascii="宋体" w:hAnsi="宋体" w:cs="宋体"/>
          <w:bCs/>
          <w:color w:val="000000"/>
          <w:szCs w:val="21"/>
        </w:rPr>
        <w:t>来此已是。</w:t>
      </w:r>
    </w:p>
    <w:p>
      <w:pPr>
        <w:ind w:left="1260" w:hanging="1260"/>
      </w:pPr>
      <w:r>
        <w:rPr>
          <w:rStyle w:val="99"/>
          <w:rFonts w:hint="eastAsia" w:ascii="宋体" w:hAnsi="宋体" w:cs="宋体"/>
          <w:bCs/>
          <w:color w:val="000000"/>
          <w:szCs w:val="21"/>
        </w:rPr>
        <w:t>且</w:t>
      </w:r>
      <w:r>
        <w:rPr>
          <w:rStyle w:val="99"/>
          <w:rFonts w:ascii="宋体" w:hAnsi="宋体" w:cs="宋体"/>
          <w:bCs/>
          <w:color w:val="000000"/>
          <w:szCs w:val="21"/>
        </w:rPr>
        <w:t>慢</w:t>
      </w:r>
      <w:r>
        <w:rPr>
          <w:rStyle w:val="99"/>
          <w:rFonts w:hint="eastAsia" w:ascii="宋体" w:hAnsi="宋体" w:cs="宋体"/>
          <w:bCs/>
          <w:color w:val="000000"/>
          <w:szCs w:val="21"/>
        </w:rPr>
        <w:t>。</w:t>
      </w:r>
    </w:p>
    <w:p>
      <w:pPr>
        <w:ind w:left="1260" w:hanging="1260"/>
      </w:pPr>
      <w:r>
        <w:rPr>
          <w:rStyle w:val="99"/>
          <w:rFonts w:ascii="宋体" w:hAnsi="宋体" w:cs="宋体"/>
          <w:bCs/>
          <w:color w:val="000000"/>
          <w:szCs w:val="21"/>
        </w:rPr>
        <w:t>收拾好了。</w:t>
      </w:r>
    </w:p>
    <w:p>
      <w:pPr>
        <w:ind w:left="1260" w:hanging="1260"/>
      </w:pPr>
      <w:r>
        <w:rPr>
          <w:rStyle w:val="99"/>
          <w:rFonts w:ascii="宋体" w:hAnsi="宋体" w:cs="宋体"/>
          <w:bCs/>
          <w:color w:val="000000"/>
          <w:szCs w:val="21"/>
        </w:rPr>
        <w:t>有人么?走出一个来</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过府赔罪来了。</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请了。</w:t>
      </w:r>
    </w:p>
    <w:p>
      <w:pPr>
        <w:ind w:left="1260" w:hanging="1260"/>
      </w:pPr>
      <w:r>
        <w:rPr>
          <w:rStyle w:val="99"/>
          <w:rFonts w:ascii="宋体" w:hAnsi="宋体" w:cs="宋体"/>
          <w:bCs/>
          <w:color w:val="000000"/>
          <w:szCs w:val="21"/>
        </w:rPr>
        <w:t>我来问你：这鱼税银子，可有圣上旨意?</w:t>
      </w:r>
    </w:p>
    <w:p>
      <w:pPr>
        <w:ind w:left="1260" w:hanging="1260"/>
      </w:pPr>
      <w:r>
        <w:rPr>
          <w:rStyle w:val="99"/>
          <w:rFonts w:ascii="宋体" w:hAnsi="宋体" w:cs="宋体"/>
          <w:bCs/>
          <w:color w:val="000000"/>
          <w:szCs w:val="21"/>
        </w:rPr>
        <w:t>户部公文?</w:t>
      </w:r>
    </w:p>
    <w:p>
      <w:pPr>
        <w:ind w:left="1260" w:hanging="1260"/>
      </w:pPr>
      <w:r>
        <w:rPr>
          <w:rStyle w:val="99"/>
          <w:rFonts w:ascii="宋体" w:hAnsi="宋体" w:cs="宋体"/>
          <w:bCs/>
          <w:color w:val="000000"/>
          <w:szCs w:val="21"/>
        </w:rPr>
        <w:t>凭着何来?</w:t>
      </w:r>
    </w:p>
    <w:p>
      <w:pPr>
        <w:ind w:left="1260" w:hanging="1260"/>
      </w:pPr>
      <w:r>
        <w:rPr>
          <w:rStyle w:val="99"/>
          <w:rFonts w:ascii="宋体" w:hAnsi="宋体" w:cs="宋体"/>
          <w:bCs/>
          <w:color w:val="000000"/>
          <w:szCs w:val="21"/>
        </w:rPr>
        <w:t>敢是那吕子秋?!</w:t>
      </w:r>
    </w:p>
    <w:p>
      <w:r>
        <w:rPr>
          <w:rStyle w:val="99"/>
          <w:rFonts w:ascii="宋体" w:hAnsi="宋体" w:cs="宋体"/>
          <w:bCs/>
          <w:color w:val="000000"/>
          <w:szCs w:val="21"/>
        </w:rPr>
        <w:t>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】这税银我不纳是我的本分，你不该差人役打上我门。</w:t>
      </w:r>
    </w:p>
    <w:p>
      <w:pPr>
        <w:ind w:left="1260" w:hanging="1260"/>
      </w:pPr>
      <w:r>
        <w:rPr>
          <w:rStyle w:val="99"/>
          <w:rFonts w:ascii="宋体" w:hAnsi="宋体" w:cs="宋体"/>
          <w:bCs/>
          <w:color w:val="000000"/>
          <w:szCs w:val="21"/>
        </w:rPr>
        <w:t>儿啊，骂</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且慢，我父女有好心献上。</w:t>
      </w:r>
    </w:p>
    <w:p>
      <w:pPr>
        <w:ind w:left="1260" w:hanging="1260"/>
      </w:pPr>
      <w:r>
        <w:rPr>
          <w:rStyle w:val="99"/>
          <w:rFonts w:ascii="宋体" w:hAnsi="宋体" w:cs="宋体"/>
          <w:bCs/>
          <w:color w:val="000000"/>
          <w:szCs w:val="21"/>
        </w:rPr>
        <w:t>打鱼之时，得来一</w:t>
      </w:r>
      <w:r>
        <w:rPr>
          <w:rStyle w:val="99"/>
          <w:rFonts w:hint="eastAsia" w:ascii="宋体" w:hAnsi="宋体" w:cs="宋体"/>
          <w:bCs/>
          <w:color w:val="000000"/>
          <w:szCs w:val="21"/>
        </w:rPr>
        <w:t>宗</w:t>
      </w:r>
      <w:r>
        <w:rPr>
          <w:rStyle w:val="99"/>
          <w:rFonts w:ascii="宋体" w:hAnsi="宋体" w:cs="宋体"/>
          <w:bCs/>
          <w:color w:val="000000"/>
          <w:szCs w:val="21"/>
        </w:rPr>
        <w:t>宝贝，名唤庆顶珠。</w:t>
      </w:r>
    </w:p>
    <w:p>
      <w:pPr>
        <w:ind w:left="1260" w:hanging="1260"/>
      </w:pPr>
      <w:r>
        <w:rPr>
          <w:rStyle w:val="99"/>
          <w:rFonts w:hint="eastAsia" w:ascii="宋体" w:hAnsi="宋体" w:cs="宋体"/>
          <w:bCs/>
          <w:color w:val="000000"/>
          <w:szCs w:val="21"/>
        </w:rPr>
        <w:t>这……</w:t>
      </w:r>
      <w:r>
        <w:rPr>
          <w:rStyle w:val="99"/>
          <w:rFonts w:ascii="宋体" w:hAnsi="宋体" w:cs="宋体"/>
          <w:bCs/>
          <w:color w:val="000000"/>
          <w:szCs w:val="21"/>
        </w:rPr>
        <w:t>耳目甚</w:t>
      </w:r>
      <w:r>
        <w:rPr>
          <w:rStyle w:val="99"/>
          <w:rFonts w:hint="eastAsia" w:ascii="宋体" w:hAnsi="宋体" w:cs="宋体"/>
          <w:bCs/>
          <w:color w:val="000000"/>
          <w:szCs w:val="21"/>
        </w:rPr>
        <w:t>多</w:t>
      </w:r>
      <w:r>
        <w:rPr>
          <w:rStyle w:val="99"/>
          <w:rFonts w:ascii="宋体" w:hAnsi="宋体" w:cs="宋体"/>
          <w:bCs/>
          <w:color w:val="000000"/>
          <w:szCs w:val="21"/>
        </w:rPr>
        <w:t>。</w:t>
      </w:r>
    </w:p>
    <w:p>
      <w:pPr>
        <w:ind w:left="1260" w:hanging="1260"/>
      </w:pPr>
      <w:r>
        <w:rPr>
          <w:rStyle w:val="99"/>
          <w:rFonts w:ascii="宋体" w:hAnsi="宋体" w:cs="宋体"/>
          <w:bCs/>
          <w:color w:val="000000"/>
          <w:szCs w:val="21"/>
        </w:rPr>
        <w:t>看刀!</w:t>
      </w:r>
    </w:p>
    <w:p>
      <w:pPr>
        <w:ind w:left="1260" w:hanging="1260"/>
      </w:pPr>
      <w:r>
        <w:rPr>
          <w:rStyle w:val="99"/>
          <w:rFonts w:ascii="宋体" w:hAnsi="宋体" w:cs="宋体"/>
          <w:bCs/>
          <w:color w:val="000000"/>
          <w:szCs w:val="21"/>
        </w:rPr>
        <w:t>儿啊，随为父的杀呀!</w:t>
      </w:r>
    </w:p>
    <w:p>
      <w:pPr>
        <w:rPr>
          <w:rFonts w:hint="eastAsia"/>
        </w:rPr>
      </w:pPr>
      <w:bookmarkStart w:id="200" w:name="__RefHeading___Toc414518322"/>
      <w:bookmarkEnd w:id="200"/>
      <w:bookmarkStart w:id="201" w:name="_Toc947115432"/>
      <w:r>
        <w:rPr>
          <w:rFonts w:hint="eastAsia"/>
        </w:rPr>
        <w:br w:type="page"/>
      </w:r>
    </w:p>
    <w:p>
      <w:pPr>
        <w:pStyle w:val="126"/>
        <w:bidi w:val="0"/>
      </w:pPr>
      <w:r>
        <w:rPr>
          <w:rFonts w:hint="eastAsia"/>
        </w:rPr>
        <w:t xml:space="preserve">硃砂痣 </w:t>
      </w:r>
      <w:r>
        <w:rPr>
          <w:rFonts w:hint="eastAsia"/>
          <w:sz w:val="24"/>
          <w:szCs w:val="24"/>
        </w:rPr>
        <w:t>之</w:t>
      </w:r>
      <w:r>
        <w:rPr>
          <w:rFonts w:hint="eastAsia"/>
        </w:rPr>
        <w:t xml:space="preserve"> 韩廷凤(谭派)</w:t>
      </w:r>
      <w:bookmarkEnd w:id="20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二黄摇板</w:t>
      </w:r>
      <w:r>
        <w:rPr>
          <w:rFonts w:ascii="Verdana" w:hAnsi="Verdana" w:cs="Verdana"/>
          <w:bCs/>
          <w:color w:val="000000"/>
        </w:rPr>
        <w:t>】为续弦前后厅灯光明亮，</w:t>
      </w:r>
      <w:r>
        <w:rPr>
          <w:rFonts w:ascii="Verdana" w:hAnsi="Verdana" w:cs="Verdana"/>
          <w:bCs/>
        </w:rPr>
        <w:t>梦</w:t>
      </w:r>
      <w:r>
        <w:rPr>
          <w:rFonts w:ascii="Verdana" w:hAnsi="Verdana" w:cs="Verdana"/>
          <w:bCs/>
          <w:color w:val="000000"/>
        </w:rPr>
        <w:t>不想今夜晚再做新郎。</w:t>
      </w:r>
    </w:p>
    <w:p>
      <w:pPr>
        <w:ind w:left="1260" w:hanging="1260"/>
        <w:jc w:val="left"/>
      </w:pPr>
      <w:r>
        <w:rPr>
          <w:rFonts w:ascii="Verdana" w:hAnsi="Verdana" w:cs="Verdana"/>
          <w:bCs/>
          <w:color w:val="000000"/>
        </w:rPr>
        <w:t>抬上堂来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搭上堂来)</w:t>
      </w:r>
      <w:r>
        <w:rPr>
          <w:rStyle w:val="66"/>
        </w:rPr>
        <w:footnoteReference w:id="514"/>
      </w:r>
      <w:r>
        <w:rPr>
          <w:rFonts w:ascii="Verdana" w:hAnsi="Verdana" w:cs="Verdana"/>
          <w:bCs/>
          <w:color w:val="000000"/>
        </w:rPr>
        <w:t>。</w:t>
      </w:r>
    </w:p>
    <w:p>
      <w:pPr>
        <w:ind w:left="1260" w:hanging="1260"/>
        <w:jc w:val="left"/>
      </w:pPr>
      <w:r>
        <w:rPr>
          <w:rFonts w:ascii="Verdana" w:hAnsi="Verdana" w:cs="Verdana"/>
          <w:bCs/>
          <w:color w:val="000000"/>
        </w:rPr>
        <w:t>每人赏银二分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每人赏钱四个)</w:t>
      </w:r>
      <w:r>
        <w:rPr>
          <w:rFonts w:ascii="Verdana" w:hAnsi="Verdana" w:cs="Verdana"/>
          <w:bCs/>
          <w:color w:val="000000"/>
        </w:rPr>
        <w:t>。</w:t>
      </w:r>
    </w:p>
    <w:p>
      <w:pPr>
        <w:ind w:left="1260" w:hanging="1260"/>
        <w:jc w:val="left"/>
      </w:pPr>
      <w:r>
        <w:rPr>
          <w:rFonts w:ascii="Verdana" w:hAnsi="Verdana" w:cs="Verdana"/>
          <w:bCs/>
          <w:color w:val="000000"/>
        </w:rPr>
        <w:t>带他们下面用饭。</w:t>
      </w:r>
    </w:p>
    <w:p>
      <w:pPr>
        <w:ind w:left="1260" w:hanging="1260"/>
        <w:jc w:val="left"/>
      </w:pPr>
      <w:r>
        <w:rPr>
          <w:rFonts w:ascii="Verdana" w:hAnsi="Verdana" w:cs="Verdana"/>
          <w:bCs/>
          <w:color w:val="000000"/>
        </w:rPr>
        <w:t>待我观看一回。</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】我这里</w:t>
      </w:r>
      <w:r>
        <w:rPr>
          <w:rFonts w:ascii="Verdana" w:hAnsi="Verdana" w:cs="Verdana"/>
          <w:bCs/>
          <w:color w:val="000000"/>
        </w:rPr>
        <w:t>借灯光用目观望，我看她</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：只见她)</w:t>
      </w:r>
      <w:r>
        <w:rPr>
          <w:rFonts w:ascii="Verdana" w:hAnsi="Verdana" w:cs="Verdana"/>
          <w:bCs/>
          <w:color w:val="000000"/>
        </w:rPr>
        <w:t>与前妻一样风光。</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为什么</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：因何故)</w:t>
      </w:r>
      <w:r>
        <w:rPr>
          <w:rFonts w:ascii="Verdana" w:hAnsi="Verdana" w:cs="Verdana"/>
          <w:bCs/>
          <w:color w:val="000000"/>
        </w:rPr>
        <w:t>皱眉</w:t>
      </w:r>
      <w:r>
        <w:rPr>
          <w:rFonts w:hint="eastAsia" w:ascii="Verdana" w:hAnsi="Verdana" w:cs="Verdana"/>
          <w:bCs/>
          <w:color w:val="000000"/>
        </w:rPr>
        <w:t>间</w:t>
      </w:r>
      <w:r>
        <w:rPr>
          <w:rFonts w:ascii="Verdana" w:hAnsi="Verdana" w:cs="Verdana"/>
          <w:bCs/>
          <w:color w:val="000000"/>
        </w:rPr>
        <w:t>泪带</w:t>
      </w:r>
      <w:r>
        <w:rPr>
          <w:rFonts w:hint="eastAsia" w:ascii="Verdana" w:hAnsi="Verdana" w:cs="Verdana"/>
          <w:bCs/>
          <w:color w:val="000000"/>
        </w:rPr>
        <w:t>面上(</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泪带脸上</w:t>
      </w:r>
      <w:r>
        <w:rPr>
          <w:rFonts w:hint="eastAsia" w:ascii="Verdana" w:hAnsi="Verdana" w:cs="Verdana"/>
          <w:bCs/>
          <w:color w:val="000000"/>
        </w:rPr>
        <w:t>)</w:t>
      </w:r>
      <w:r>
        <w:rPr>
          <w:rFonts w:ascii="Verdana" w:hAnsi="Verdana" w:cs="Verdana"/>
          <w:bCs/>
          <w:color w:val="000000"/>
        </w:rPr>
        <w:t>，莫不是嫌年迈难配鸾凰。</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要穿衣锦绣衫任你选样，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要用饭现有那谷米陈仓。</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这不是那不是难以猜想，尊娘行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：问娘行)</w:t>
      </w:r>
      <w:r>
        <w:rPr>
          <w:rFonts w:ascii="Verdana" w:hAnsi="Verdana" w:cs="Verdana"/>
          <w:bCs/>
          <w:color w:val="000000"/>
        </w:rPr>
        <w:t>因何事珠泪汪汪，为的是哪桩，你何妨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：又何妨)</w:t>
      </w:r>
      <w:r>
        <w:rPr>
          <w:rFonts w:ascii="Verdana" w:hAnsi="Verdana" w:cs="Verdana"/>
          <w:bCs/>
          <w:color w:val="000000"/>
        </w:rPr>
        <w:t>细说端详?</w:t>
      </w:r>
    </w:p>
    <w:p>
      <w:pPr>
        <w:ind w:left="1260" w:hanging="1260"/>
        <w:jc w:val="left"/>
      </w:pPr>
      <w:r>
        <w:rPr>
          <w:rFonts w:ascii="宋体" w:hAnsi="宋体" w:cs="宋体"/>
          <w:bCs/>
          <w:color w:val="000000"/>
        </w:rPr>
        <w:t>【</w:t>
      </w:r>
      <w:r>
        <w:rPr>
          <w:rFonts w:ascii="楷体" w:hAnsi="楷体" w:eastAsia="楷体" w:cs="Verdana"/>
          <w:bCs/>
          <w:color w:val="000000"/>
          <w:szCs w:val="21"/>
        </w:rPr>
        <w:t>二黄</w:t>
      </w:r>
      <w:r>
        <w:rPr>
          <w:rFonts w:hint="eastAsia" w:ascii="楷体" w:hAnsi="楷体" w:eastAsia="楷体" w:cs="Verdana"/>
          <w:bCs/>
          <w:color w:val="000000"/>
          <w:szCs w:val="21"/>
        </w:rPr>
        <w:t>摇</w:t>
      </w:r>
      <w:r>
        <w:rPr>
          <w:rFonts w:ascii="楷体" w:hAnsi="楷体" w:eastAsia="楷体" w:cs="Verdana"/>
          <w:bCs/>
          <w:color w:val="000000"/>
          <w:szCs w:val="21"/>
        </w:rPr>
        <w:t>板</w:t>
      </w:r>
      <w:r>
        <w:rPr>
          <w:rFonts w:ascii="宋体" w:hAnsi="宋体" w:cs="宋体"/>
          <w:bCs/>
          <w:color w:val="000000"/>
        </w:rPr>
        <w:t>】</w:t>
      </w:r>
      <w:r>
        <w:rPr>
          <w:rFonts w:ascii="Verdana" w:hAnsi="Verdana" w:cs="Verdana"/>
          <w:bCs/>
          <w:color w:val="000000"/>
          <w:szCs w:val="21"/>
        </w:rPr>
        <w:t>听她言这婚姻</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：好一似)</w:t>
      </w:r>
      <w:r>
        <w:rPr>
          <w:rFonts w:ascii="Verdana" w:hAnsi="Verdana" w:cs="Verdana"/>
          <w:bCs/>
          <w:color w:val="000000"/>
          <w:szCs w:val="21"/>
        </w:rPr>
        <w:t>冰结霜降，一时里惹动我烦恼</w:t>
      </w:r>
      <w:r>
        <w:rPr>
          <w:rFonts w:hint="eastAsia" w:ascii="Verdana" w:hAnsi="Verdana" w:cs="Verdana"/>
          <w:bCs/>
          <w:color w:val="000000"/>
          <w:szCs w:val="21"/>
        </w:rPr>
        <w:t>愁肠</w:t>
      </w:r>
      <w:r>
        <w:rPr>
          <w:rFonts w:ascii="Verdana" w:hAnsi="Verdana" w:cs="Verdana"/>
          <w:bCs/>
          <w:color w:val="000000"/>
          <w:szCs w:val="21"/>
        </w:rPr>
        <w:t>。看起来断不可此事勾当，自情愿伴孤灯独守空房。</w:t>
      </w:r>
    </w:p>
    <w:p>
      <w:pPr>
        <w:jc w:val="left"/>
      </w:pPr>
      <w:r>
        <w:rPr>
          <w:rFonts w:ascii="Verdana" w:hAnsi="Verdana" w:cs="Verdana"/>
          <w:bCs/>
          <w:color w:val="000000"/>
          <w:szCs w:val="21"/>
        </w:rPr>
        <w:t>韩福过来</w:t>
      </w:r>
      <w:r>
        <w:rPr>
          <w:rFonts w:hint="eastAsia" w:ascii="Verdana" w:hAnsi="Verdana" w:cs="Verdana"/>
          <w:bCs/>
          <w:color w:val="000000"/>
          <w:szCs w:val="21"/>
        </w:rPr>
        <w:t>。</w:t>
      </w:r>
    </w:p>
    <w:p>
      <w:pPr>
        <w:jc w:val="left"/>
      </w:pPr>
      <w:r>
        <w:rPr>
          <w:rFonts w:ascii="Verdana" w:hAnsi="Verdana" w:cs="Verdana"/>
          <w:bCs/>
          <w:color w:val="000000"/>
          <w:szCs w:val="21"/>
        </w:rPr>
        <w:t>命你同媒婆送这位大娘子回去，对他丈夫言讲</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：与</w:t>
      </w:r>
      <w:r>
        <w:rPr>
          <w:rFonts w:ascii="Verdana" w:hAnsi="Verdana" w:cs="Verdana"/>
          <w:bCs/>
          <w:color w:val="000000"/>
          <w:szCs w:val="21"/>
        </w:rPr>
        <w:t>他丈夫言讲</w:t>
      </w:r>
      <w:r>
        <w:rPr>
          <w:rFonts w:hint="eastAsia" w:ascii="Verdana" w:hAnsi="Verdana" w:cs="Verdana"/>
          <w:bCs/>
          <w:color w:val="000000"/>
          <w:szCs w:val="21"/>
        </w:rPr>
        <w:t>)</w:t>
      </w:r>
      <w:r>
        <w:rPr>
          <w:rFonts w:ascii="Verdana" w:hAnsi="Verdana" w:cs="Verdana"/>
          <w:bCs/>
          <w:color w:val="000000"/>
          <w:szCs w:val="21"/>
        </w:rPr>
        <w:t>：前番</w:t>
      </w:r>
      <w:r>
        <w:rPr>
          <w:rFonts w:hint="eastAsia" w:ascii="Verdana" w:hAnsi="Verdana" w:cs="Verdana"/>
          <w:bCs/>
          <w:color w:val="000000"/>
          <w:szCs w:val="21"/>
        </w:rPr>
        <w:t>(那)</w:t>
      </w:r>
      <w:r>
        <w:rPr>
          <w:rFonts w:ascii="Verdana" w:hAnsi="Verdana" w:cs="Verdana"/>
          <w:bCs/>
          <w:color w:val="000000"/>
          <w:szCs w:val="21"/>
        </w:rPr>
        <w:t>一百两银子不要，再送他一百两银子，</w:t>
      </w:r>
      <w:r>
        <w:rPr>
          <w:rFonts w:hint="eastAsia" w:ascii="Verdana" w:hAnsi="Verdana" w:cs="Verdana"/>
          <w:bCs/>
          <w:color w:val="000000"/>
          <w:szCs w:val="21"/>
        </w:rPr>
        <w:t>教</w:t>
      </w:r>
      <w:r>
        <w:rPr>
          <w:rFonts w:ascii="Verdana" w:hAnsi="Verdana" w:cs="Verdana"/>
          <w:bCs/>
          <w:color w:val="000000"/>
          <w:szCs w:val="21"/>
        </w:rPr>
        <w:t>他好好将养疾病，将大娘子送回，成全他夫妻恩义。就此去罢。</w:t>
      </w:r>
    </w:p>
    <w:p>
      <w:pPr>
        <w:ind w:left="1260" w:hanging="1260"/>
        <w:jc w:val="left"/>
      </w:pPr>
      <w:r>
        <w:rPr>
          <w:rFonts w:ascii="Verdana" w:hAnsi="Verdana" w:cs="Verdana"/>
          <w:bCs/>
          <w:color w:val="000000"/>
          <w:szCs w:val="21"/>
        </w:rPr>
        <w:t>啊大娘子，还有这婚书呢。</w:t>
      </w:r>
    </w:p>
    <w:p>
      <w:pPr>
        <w:ind w:left="1260" w:hanging="1260"/>
        <w:jc w:val="left"/>
      </w:pPr>
      <w:r>
        <w:rPr>
          <w:rFonts w:ascii="Verdana" w:hAnsi="Verdana" w:cs="Verdana"/>
          <w:bCs/>
          <w:color w:val="000000"/>
          <w:szCs w:val="21"/>
        </w:rPr>
        <w:t>唉，就在灯前焚化了罢。</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伊言道她丈夫病卧床上，</w:t>
      </w:r>
      <w:r>
        <w:rPr>
          <w:rFonts w:hint="eastAsia" w:ascii="Verdana" w:hAnsi="Verdana" w:cs="Verdana"/>
          <w:bCs/>
          <w:color w:val="000000"/>
          <w:szCs w:val="21"/>
        </w:rPr>
        <w:t>没</w:t>
      </w:r>
      <w:r>
        <w:rPr>
          <w:rFonts w:ascii="Verdana" w:hAnsi="Verdana" w:cs="Verdana"/>
          <w:bCs/>
          <w:color w:val="000000"/>
          <w:szCs w:val="21"/>
        </w:rPr>
        <w:t>奈何卖妻子暂度时光。将自己比旁人俱是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：皆是)</w:t>
      </w:r>
      <w:r>
        <w:rPr>
          <w:rFonts w:ascii="Verdana" w:hAnsi="Verdana" w:cs="Verdana"/>
          <w:bCs/>
          <w:color w:val="000000"/>
          <w:szCs w:val="21"/>
        </w:rPr>
        <w:t>一样，我岂肯拆散他恩爱鸳鸯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：善与恶自有那天理昭彰。)</w:t>
      </w:r>
    </w:p>
    <w:p>
      <w:pPr>
        <w:ind w:left="1260" w:hanging="1260"/>
        <w:jc w:val="center"/>
      </w:pPr>
      <w:r>
        <w:rPr>
          <w:rFonts w:ascii="华文仿宋" w:hAnsi="华文仿宋" w:eastAsia="华文仿宋" w:cs="华文仿宋"/>
          <w:bCs/>
          <w:color w:val="000000"/>
        </w:rPr>
        <w:t xml:space="preserve"> [</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Style w:val="66"/>
          <w:rFonts w:ascii="Verdana" w:hAnsi="Verdana" w:cs="宋体"/>
          <w:bCs/>
          <w:color w:val="000000"/>
          <w:szCs w:val="21"/>
        </w:rPr>
        <w:footnoteReference w:id="515"/>
      </w:r>
      <w:r>
        <w:rPr>
          <w:rFonts w:ascii="宋体" w:hAnsi="宋体" w:cs="宋体"/>
          <w:bCs/>
          <w:color w:val="000000"/>
          <w:szCs w:val="21"/>
        </w:rPr>
        <w:t>】</w:t>
      </w:r>
      <w:r>
        <w:rPr>
          <w:rFonts w:ascii="Verdana" w:hAnsi="Verdana" w:cs="宋体"/>
          <w:bCs/>
          <w:color w:val="000000"/>
          <w:szCs w:val="21"/>
        </w:rPr>
        <w:t>想当年为太守何等荣耀，遇兵荒妻和子无有下梢。多亏了陈太尉将我来保，才能得归田园自在逍遥。</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宋体"/>
          <w:bCs/>
          <w:color w:val="000000"/>
          <w:szCs w:val="21"/>
        </w:rPr>
        <w:t>忙迫中</w:t>
      </w:r>
      <w:r>
        <w:rPr>
          <w:rFonts w:hint="eastAsia" w:ascii="Verdana" w:hAnsi="Verdana" w:cs="宋体"/>
          <w:bCs/>
          <w:color w:val="000000"/>
          <w:sz w:val="18"/>
          <w:szCs w:val="18"/>
        </w:rPr>
        <w:t>呃</w:t>
      </w:r>
      <w:r>
        <w:rPr>
          <w:rFonts w:ascii="Verdana" w:hAnsi="Verdana" w:cs="宋体"/>
          <w:bCs/>
          <w:color w:val="000000"/>
          <w:szCs w:val="21"/>
        </w:rPr>
        <w:t>挽定了把礼还到，一时里好</w:t>
      </w:r>
      <w:r>
        <w:rPr>
          <w:rFonts w:hint="eastAsia" w:ascii="Verdana" w:hAnsi="Verdana" w:cs="宋体"/>
          <w:bCs/>
          <w:color w:val="000000"/>
          <w:szCs w:val="21"/>
        </w:rPr>
        <w:t>教</w:t>
      </w:r>
      <w:r>
        <w:rPr>
          <w:rFonts w:ascii="Verdana" w:hAnsi="Verdana" w:cs="宋体"/>
          <w:bCs/>
          <w:color w:val="000000"/>
          <w:szCs w:val="21"/>
        </w:rPr>
        <w:t>我难解根苗。</w:t>
      </w:r>
    </w:p>
    <w:p>
      <w:pPr>
        <w:ind w:left="1260" w:hanging="1260"/>
        <w:jc w:val="left"/>
      </w:pPr>
      <w:r>
        <w:rPr>
          <w:rFonts w:hint="eastAsia" w:ascii="Verdana" w:hAnsi="Verdana" w:cs="宋体"/>
          <w:bCs/>
          <w:color w:val="000000"/>
          <w:szCs w:val="21"/>
        </w:rPr>
        <w:t>呜，</w:t>
      </w:r>
      <w:r>
        <w:rPr>
          <w:rFonts w:ascii="Verdana" w:hAnsi="Verdana" w:cs="宋体"/>
          <w:bCs/>
          <w:color w:val="000000"/>
          <w:szCs w:val="21"/>
        </w:rPr>
        <w:t>你不是昨晚送回去的大娘子么</w:t>
      </w:r>
      <w:r>
        <w:rPr>
          <w:rFonts w:ascii="Verdana" w:hAnsi="Verdana" w:cs="Verdana"/>
          <w:bCs/>
          <w:color w:val="000000"/>
          <w:szCs w:val="21"/>
        </w:rPr>
        <w:t>?</w:t>
      </w:r>
    </w:p>
    <w:p>
      <w:pPr>
        <w:ind w:left="1260" w:hanging="1260"/>
        <w:jc w:val="left"/>
      </w:pPr>
      <w:r>
        <w:rPr>
          <w:rFonts w:ascii="Verdana" w:hAnsi="Verdana" w:cs="宋体"/>
          <w:bCs/>
          <w:color w:val="000000"/>
          <w:szCs w:val="21"/>
        </w:rPr>
        <w:t>既然将你送回，你又来则甚呐</w:t>
      </w:r>
      <w:r>
        <w:rPr>
          <w:rFonts w:ascii="Verdana" w:hAnsi="Verdana" w:cs="Verdana"/>
          <w:bCs/>
          <w:color w:val="000000"/>
          <w:szCs w:val="21"/>
        </w:rPr>
        <w:t>?</w:t>
      </w:r>
    </w:p>
    <w:p>
      <w:pPr>
        <w:ind w:left="1260" w:hanging="1260"/>
        <w:jc w:val="left"/>
      </w:pPr>
      <w:r>
        <w:rPr>
          <w:rFonts w:ascii="Verdana" w:hAnsi="Verdana" w:cs="宋体"/>
          <w:bCs/>
          <w:color w:val="000000"/>
          <w:szCs w:val="21"/>
        </w:rPr>
        <w:t>哦，</w:t>
      </w:r>
      <w:r>
        <w:rPr>
          <w:rFonts w:hint="eastAsia" w:ascii="Verdana" w:hAnsi="Verdana" w:cs="Verdana"/>
          <w:bCs/>
          <w:color w:val="000000"/>
          <w:szCs w:val="21"/>
        </w:rPr>
        <w:t>(</w:t>
      </w:r>
      <w:r>
        <w:rPr>
          <w:rFonts w:hint="eastAsia" w:ascii="Verdana" w:hAnsi="Verdana" w:cs="宋体"/>
          <w:bCs/>
          <w:color w:val="000000"/>
          <w:szCs w:val="21"/>
        </w:rPr>
        <w:t>原来是</w:t>
      </w:r>
      <w:r>
        <w:rPr>
          <w:rFonts w:hint="eastAsia" w:ascii="Verdana" w:hAnsi="Verdana" w:cs="Verdana"/>
          <w:bCs/>
          <w:color w:val="000000"/>
          <w:szCs w:val="21"/>
        </w:rPr>
        <w:t>)</w:t>
      </w:r>
      <w:r>
        <w:rPr>
          <w:rFonts w:ascii="Verdana" w:hAnsi="Verdana" w:cs="宋体"/>
          <w:bCs/>
          <w:color w:val="000000"/>
          <w:szCs w:val="21"/>
        </w:rPr>
        <w:t>吴相公来了。</w:t>
      </w:r>
    </w:p>
    <w:p>
      <w:pPr>
        <w:ind w:left="1260" w:hanging="1260"/>
        <w:jc w:val="left"/>
      </w:pPr>
      <w:r>
        <w:rPr>
          <w:rFonts w:ascii="Verdana" w:hAnsi="Verdana" w:cs="宋体"/>
          <w:bCs/>
          <w:color w:val="000000"/>
          <w:szCs w:val="21"/>
        </w:rPr>
        <w:t>哎呀，请坐请坐。</w:t>
      </w:r>
    </w:p>
    <w:p>
      <w:pPr>
        <w:ind w:left="1260" w:hanging="1260"/>
        <w:jc w:val="left"/>
      </w:pPr>
      <w:r>
        <w:rPr>
          <w:rFonts w:ascii="Verdana" w:hAnsi="Verdana" w:cs="宋体"/>
          <w:bCs/>
          <w:color w:val="000000"/>
          <w:szCs w:val="21"/>
        </w:rPr>
        <w:t>呃，还有话讲啊。</w:t>
      </w:r>
    </w:p>
    <w:p>
      <w:pPr>
        <w:ind w:left="1260" w:hanging="1260"/>
        <w:jc w:val="left"/>
      </w:pPr>
      <w:r>
        <w:rPr>
          <w:rFonts w:hint="eastAsia" w:ascii="Verdana" w:hAnsi="Verdana" w:cs="Verdana"/>
          <w:bCs/>
          <w:color w:val="000000"/>
          <w:szCs w:val="21"/>
        </w:rPr>
        <w:t>(</w:t>
      </w:r>
      <w:r>
        <w:rPr>
          <w:rFonts w:hint="eastAsia" w:ascii="Verdana" w:hAnsi="Verdana" w:cs="宋体"/>
          <w:bCs/>
          <w:color w:val="000000"/>
          <w:szCs w:val="21"/>
        </w:rPr>
        <w:t>有话叙谈，</w:t>
      </w:r>
      <w:r>
        <w:rPr>
          <w:rFonts w:hint="eastAsia"/>
        </w:rPr>
        <w:t>哪有不坐之理，请坐请坐。</w:t>
      </w:r>
      <w:r>
        <w:rPr>
          <w:rFonts w:hint="eastAsia" w:ascii="Verdana" w:hAnsi="Verdana" w:cs="Verdana"/>
          <w:bCs/>
          <w:color w:val="000000"/>
          <w:szCs w:val="21"/>
        </w:rPr>
        <w:t>)</w:t>
      </w:r>
    </w:p>
    <w:p>
      <w:pPr>
        <w:ind w:left="1260" w:hanging="1260"/>
        <w:jc w:val="left"/>
      </w:pPr>
      <w:r>
        <w:rPr>
          <w:rFonts w:ascii="Verdana" w:hAnsi="Verdana" w:cs="宋体"/>
          <w:bCs/>
          <w:color w:val="000000"/>
          <w:szCs w:val="21"/>
        </w:rPr>
        <w:t>啊大娘子</w:t>
      </w:r>
      <w:r>
        <w:rPr>
          <w:rFonts w:hint="eastAsia" w:ascii="Verdana" w:hAnsi="Verdana" w:cs="宋体"/>
          <w:bCs/>
          <w:color w:val="000000"/>
          <w:szCs w:val="21"/>
        </w:rPr>
        <w:t>，</w:t>
      </w:r>
      <w:r>
        <w:rPr>
          <w:rFonts w:ascii="Verdana" w:hAnsi="Verdana" w:cs="宋体"/>
          <w:bCs/>
          <w:color w:val="000000"/>
          <w:szCs w:val="21"/>
        </w:rPr>
        <w:t>你也坐下。</w:t>
      </w:r>
    </w:p>
    <w:p>
      <w:pPr>
        <w:jc w:val="left"/>
      </w:pPr>
      <w:r>
        <w:rPr>
          <w:rFonts w:ascii="Verdana" w:hAnsi="Verdana" w:cs="宋体"/>
          <w:bCs/>
          <w:color w:val="000000"/>
          <w:szCs w:val="21"/>
        </w:rPr>
        <w:t>啊吴相公，昨日听得大娘子说到家中一番苦楚，甚是凄惨。相公有恙在身，改日再来叙谈，为何带病前来</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：大相公，</w:t>
      </w:r>
      <w:r>
        <w:rPr>
          <w:rFonts w:ascii="Verdana" w:hAnsi="Verdana" w:cs="宋体"/>
          <w:bCs/>
          <w:color w:val="000000"/>
          <w:szCs w:val="21"/>
        </w:rPr>
        <w:t>昨日听得大娘子说</w:t>
      </w:r>
      <w:r>
        <w:rPr>
          <w:rFonts w:hint="eastAsia" w:ascii="Verdana" w:hAnsi="Verdana" w:cs="宋体"/>
          <w:bCs/>
          <w:color w:val="000000"/>
          <w:szCs w:val="21"/>
        </w:rPr>
        <w:t>到</w:t>
      </w:r>
      <w:r>
        <w:rPr>
          <w:rFonts w:ascii="Verdana" w:hAnsi="Verdana" w:cs="宋体"/>
          <w:bCs/>
          <w:color w:val="000000"/>
          <w:szCs w:val="21"/>
        </w:rPr>
        <w:t>家中一番苦楚</w:t>
      </w:r>
      <w:r>
        <w:rPr>
          <w:rFonts w:hint="eastAsia" w:ascii="Verdana" w:hAnsi="Verdana" w:cs="宋体"/>
          <w:bCs/>
          <w:color w:val="000000"/>
          <w:szCs w:val="21"/>
        </w:rPr>
        <w:t>。</w:t>
      </w:r>
      <w:r>
        <w:rPr>
          <w:rFonts w:ascii="Verdana" w:hAnsi="Verdana" w:cs="宋体"/>
          <w:bCs/>
          <w:color w:val="000000"/>
          <w:szCs w:val="21"/>
        </w:rPr>
        <w:t>相公</w:t>
      </w:r>
      <w:r>
        <w:rPr>
          <w:rFonts w:hint="eastAsia" w:ascii="Verdana" w:hAnsi="Verdana" w:cs="宋体"/>
          <w:bCs/>
          <w:color w:val="000000"/>
          <w:szCs w:val="21"/>
        </w:rPr>
        <w:t>你有病</w:t>
      </w:r>
      <w:r>
        <w:rPr>
          <w:rFonts w:ascii="Verdana" w:hAnsi="Verdana" w:cs="宋体"/>
          <w:bCs/>
          <w:color w:val="000000"/>
          <w:szCs w:val="21"/>
        </w:rPr>
        <w:t>在</w:t>
      </w:r>
      <w:r>
        <w:rPr>
          <w:rFonts w:hint="eastAsia" w:ascii="Verdana" w:hAnsi="Verdana" w:cs="宋体"/>
          <w:bCs/>
          <w:color w:val="000000"/>
          <w:szCs w:val="21"/>
        </w:rPr>
        <w:t>床</w:t>
      </w:r>
      <w:r>
        <w:rPr>
          <w:rFonts w:ascii="Verdana" w:hAnsi="Verdana" w:cs="宋体"/>
          <w:bCs/>
          <w:color w:val="000000"/>
          <w:szCs w:val="21"/>
        </w:rPr>
        <w:t>，</w:t>
      </w:r>
      <w:r>
        <w:rPr>
          <w:rFonts w:hint="eastAsia" w:ascii="Verdana" w:hAnsi="Verdana" w:cs="宋体"/>
          <w:bCs/>
          <w:color w:val="000000"/>
          <w:szCs w:val="21"/>
        </w:rPr>
        <w:t>病体好了，再来不迟。</w:t>
      </w:r>
      <w:r>
        <w:rPr>
          <w:rFonts w:hint="eastAsia" w:ascii="Verdana" w:hAnsi="Verdana" w:cs="Verdana"/>
          <w:bCs/>
          <w:color w:val="000000"/>
          <w:szCs w:val="21"/>
        </w:rPr>
        <w:t>)</w:t>
      </w:r>
    </w:p>
    <w:p>
      <w:pPr>
        <w:ind w:left="1260" w:hanging="1260"/>
        <w:jc w:val="left"/>
      </w:pPr>
      <w:r>
        <w:rPr>
          <w:rFonts w:ascii="Verdana" w:hAnsi="Verdana" w:cs="宋体"/>
          <w:bCs/>
          <w:color w:val="000000"/>
          <w:szCs w:val="21"/>
        </w:rPr>
        <w:t>哦，你见了银子，出了一身的通汗，这病就好了么</w:t>
      </w:r>
      <w:r>
        <w:rPr>
          <w:rFonts w:ascii="Verdana" w:hAnsi="Verdana" w:cs="Verdana"/>
          <w:bCs/>
          <w:color w:val="000000"/>
          <w:szCs w:val="21"/>
        </w:rPr>
        <w:t>?</w:t>
      </w:r>
    </w:p>
    <w:p>
      <w:pPr>
        <w:ind w:left="1260" w:hanging="1260"/>
        <w:jc w:val="left"/>
      </w:pPr>
      <w:r>
        <w:rPr>
          <w:rFonts w:ascii="Verdana" w:hAnsi="Verdana" w:cs="宋体"/>
          <w:bCs/>
          <w:color w:val="000000"/>
          <w:szCs w:val="21"/>
        </w:rPr>
        <w:t>哎呀呀，吴相公啊，看将起来，这银子啊</w:t>
      </w:r>
      <w:r>
        <w:rPr>
          <w:rFonts w:hint="eastAsia" w:ascii="Verdana" w:hAnsi="Verdana" w:cs="宋体"/>
          <w:bCs/>
          <w:color w:val="000000"/>
          <w:szCs w:val="21"/>
        </w:rPr>
        <w:t>，</w:t>
      </w:r>
      <w:r>
        <w:rPr>
          <w:rFonts w:ascii="Verdana" w:hAnsi="Verdana" w:cs="宋体"/>
          <w:bCs/>
          <w:color w:val="000000"/>
          <w:szCs w:val="21"/>
        </w:rPr>
        <w:t>是好物件</w:t>
      </w:r>
      <w:r>
        <w:rPr>
          <w:rFonts w:ascii="Verdana" w:hAnsi="Verdana" w:cs="Verdana"/>
          <w:bCs/>
          <w:color w:val="000000"/>
          <w:szCs w:val="21"/>
        </w:rPr>
        <w:t>!</w:t>
      </w:r>
    </w:p>
    <w:p>
      <w:pPr>
        <w:ind w:left="1644" w:hanging="1644"/>
        <w:jc w:val="left"/>
      </w:pPr>
      <w:r>
        <w:rPr>
          <w:rFonts w:ascii="Verdana" w:hAnsi="Verdana" w:cs="Verdana"/>
          <w:bCs/>
          <w:color w:val="000000"/>
        </w:rPr>
        <w:t>【</w:t>
      </w:r>
      <w:r>
        <w:rPr>
          <w:rFonts w:ascii="楷体" w:hAnsi="楷体" w:eastAsia="楷体" w:cs="Verdana"/>
          <w:bCs/>
          <w:color w:val="000000"/>
        </w:rPr>
        <w:t>二黄碰板垛板</w:t>
      </w:r>
      <w:r>
        <w:rPr>
          <w:rFonts w:ascii="Verdana" w:hAnsi="Verdana" w:cs="Verdana"/>
          <w:bCs/>
          <w:color w:val="000000"/>
        </w:rPr>
        <w:t>】我救你的急，救你的难，救你的贫困；全尔的节，全尔的义，全尔的婚</w:t>
      </w:r>
      <w:r>
        <w:rPr>
          <w:rFonts w:hint="eastAsia" w:ascii="Verdana" w:hAnsi="Verdana" w:cs="Verdana"/>
          <w:bCs/>
          <w:color w:val="000000"/>
          <w:sz w:val="18"/>
          <w:szCs w:val="18"/>
        </w:rPr>
        <w:t>呐</w:t>
      </w:r>
      <w:r>
        <w:rPr>
          <w:rFonts w:ascii="Verdana" w:hAnsi="Verdana" w:cs="Verdana"/>
          <w:bCs/>
          <w:color w:val="000000"/>
        </w:rPr>
        <w:t>姻。纵有妻不生子前生造定，我岂肯</w:t>
      </w:r>
      <w:r>
        <w:rPr>
          <w:rFonts w:hint="eastAsia" w:ascii="Verdana" w:hAnsi="Verdana" w:cs="Verdana"/>
          <w:bCs/>
        </w:rPr>
        <w:t>拆</w:t>
      </w:r>
      <w:r>
        <w:rPr>
          <w:rFonts w:ascii="Verdana" w:hAnsi="Verdana" w:cs="Verdana"/>
          <w:bCs/>
          <w:color w:val="000000"/>
        </w:rPr>
        <w:t>婚姻</w:t>
      </w:r>
      <w:r>
        <w:rPr>
          <w:rStyle w:val="66"/>
          <w:rFonts w:ascii="Verdana" w:hAnsi="Verdana" w:cs="Verdana"/>
          <w:bCs/>
          <w:color w:val="000000"/>
        </w:rPr>
        <w:footnoteReference w:id="516"/>
      </w:r>
      <w:r>
        <w:rPr>
          <w:rFonts w:ascii="Verdana" w:hAnsi="Verdana" w:cs="Verdana"/>
          <w:bCs/>
          <w:color w:val="000000"/>
        </w:rPr>
        <w:t>落下了骂名。</w:t>
      </w:r>
    </w:p>
    <w:p>
      <w:pPr>
        <w:ind w:left="1260" w:hanging="1260"/>
        <w:jc w:val="left"/>
      </w:pPr>
      <w:r>
        <w:rPr>
          <w:rFonts w:ascii="Verdana" w:hAnsi="Verdana" w:cs="Verdana"/>
          <w:bCs/>
          <w:color w:val="000000"/>
        </w:rPr>
        <w:t>啊，啊，呵呵呵哈哈哈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请坐请坐。</w:t>
      </w:r>
    </w:p>
    <w:p>
      <w:pPr>
        <w:jc w:val="left"/>
      </w:pPr>
      <w:r>
        <w:rPr>
          <w:rFonts w:ascii="Verdana" w:hAnsi="Verdana" w:cs="Verdana"/>
          <w:bCs/>
          <w:color w:val="000000"/>
        </w:rPr>
        <w:t>哎呀呀吴相公啊，我当日也是恩爱夫妻，只因兵荒马乱，中途失散，却无子嗣。若有一子传宗接代，我也就</w:t>
      </w:r>
      <w:r>
        <w:rPr>
          <w:rFonts w:hint="eastAsia" w:ascii="Verdana" w:hAnsi="Verdana" w:cs="Verdana"/>
          <w:bCs/>
          <w:color w:val="000000"/>
        </w:rPr>
        <w:t>不</w:t>
      </w:r>
      <w:r>
        <w:rPr>
          <w:rFonts w:ascii="Verdana" w:hAnsi="Verdana" w:cs="Verdana"/>
          <w:bCs/>
          <w:color w:val="000000"/>
        </w:rPr>
        <w:t>续弦再娶的了</w:t>
      </w:r>
      <w:r>
        <w:rPr>
          <w:rFonts w:hint="eastAsia" w:ascii="Verdana" w:hAnsi="Verdana" w:cs="Verdana"/>
          <w:bCs/>
          <w:color w:val="000000"/>
        </w:rPr>
        <w:t>哇</w:t>
      </w:r>
      <w:r>
        <w:rPr>
          <w:rFonts w:ascii="Verdana" w:hAnsi="Verdana" w:cs="Verdana"/>
          <w:bCs/>
          <w:color w:val="000000"/>
        </w:rPr>
        <w:t>。</w:t>
      </w:r>
    </w:p>
    <w:p>
      <w:pPr>
        <w:jc w:val="left"/>
      </w:pPr>
      <w:r>
        <w:rPr>
          <w:rFonts w:ascii="Verdana" w:hAnsi="Verdana" w:cs="Verdana"/>
          <w:bCs/>
          <w:color w:val="000000"/>
        </w:rPr>
        <w:t>这</w:t>
      </w:r>
      <w:r>
        <w:rPr>
          <w:rFonts w:hint="eastAsia" w:ascii="Verdana" w:hAnsi="Verdana" w:cs="Verdana"/>
          <w:bCs/>
          <w:color w:val="000000"/>
        </w:rPr>
        <w:t>……</w:t>
      </w:r>
      <w:r>
        <w:rPr>
          <w:rFonts w:ascii="Verdana" w:hAnsi="Verdana" w:cs="Verdana"/>
          <w:bCs/>
          <w:color w:val="000000"/>
        </w:rPr>
        <w:t>子孙前世所修，再续么</w:t>
      </w:r>
      <w:r>
        <w:rPr>
          <w:rFonts w:hint="eastAsia" w:ascii="Verdana" w:hAnsi="Verdana" w:cs="Verdana"/>
          <w:bCs/>
          <w:color w:val="000000"/>
        </w:rPr>
        <w:t>，</w:t>
      </w:r>
      <w:r>
        <w:rPr>
          <w:rFonts w:ascii="Verdana" w:hAnsi="Verdana" w:cs="Verdana"/>
          <w:bCs/>
          <w:color w:val="000000"/>
        </w:rPr>
        <w:t>也就不必了。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子孙之事，前生所修。再娶么，唉，也就不必了。</w:t>
      </w:r>
      <w:r>
        <w:rPr>
          <w:rFonts w:hint="eastAsia" w:ascii="Verdana" w:hAnsi="Verdana" w:cs="Verdana"/>
          <w:bCs/>
          <w:color w:val="000000"/>
        </w:rPr>
        <w:t>)</w:t>
      </w:r>
    </w:p>
    <w:p>
      <w:pPr>
        <w:ind w:left="1260" w:hanging="1260"/>
        <w:jc w:val="left"/>
      </w:pPr>
      <w:r>
        <w:rPr>
          <w:rFonts w:ascii="Verdana" w:hAnsi="Verdana" w:cs="Verdana"/>
          <w:bCs/>
          <w:color w:val="000000"/>
        </w:rPr>
        <w:t>言得极是，只是本处孩儿多有不便呐。</w:t>
      </w:r>
    </w:p>
    <w:p>
      <w:pPr>
        <w:ind w:left="1260" w:hanging="1260"/>
        <w:jc w:val="left"/>
      </w:pPr>
      <w:r>
        <w:rPr>
          <w:rFonts w:ascii="Verdana" w:hAnsi="Verdana" w:cs="Verdana"/>
          <w:bCs/>
          <w:color w:val="000000"/>
        </w:rPr>
        <w:t>本当如此，奈无机会。</w:t>
      </w:r>
    </w:p>
    <w:p>
      <w:pPr>
        <w:ind w:left="1260" w:hanging="1260"/>
        <w:jc w:val="left"/>
      </w:pPr>
      <w:r>
        <w:rPr>
          <w:rFonts w:ascii="Verdana" w:hAnsi="Verdana" w:cs="Verdana"/>
          <w:bCs/>
          <w:color w:val="000000"/>
        </w:rPr>
        <w:t>这只好凭天机</w:t>
      </w:r>
      <w:r>
        <w:rPr>
          <w:rFonts w:hint="eastAsia" w:ascii="Verdana" w:hAnsi="Verdana" w:cs="Verdana"/>
          <w:bCs/>
          <w:color w:val="000000"/>
        </w:rPr>
        <w:t>、</w:t>
      </w:r>
      <w:r>
        <w:rPr>
          <w:rFonts w:ascii="Verdana" w:hAnsi="Verdana" w:cs="Verdana"/>
          <w:bCs/>
          <w:color w:val="000000"/>
        </w:rPr>
        <w:t>遇时宜了。</w:t>
      </w:r>
    </w:p>
    <w:p>
      <w:pPr>
        <w:ind w:left="1260" w:hanging="1260"/>
        <w:jc w:val="left"/>
      </w:pPr>
      <w:r>
        <w:rPr>
          <w:rFonts w:ascii="Verdana" w:hAnsi="Verdana" w:cs="Verdana"/>
          <w:bCs/>
          <w:color w:val="000000"/>
        </w:rPr>
        <w:t>吴相公慢些走啊!</w:t>
      </w:r>
    </w:p>
    <w:p>
      <w:pPr>
        <w:ind w:left="1260" w:hanging="1260"/>
        <w:jc w:val="left"/>
      </w:pPr>
      <w:r>
        <w:rPr>
          <w:rFonts w:ascii="宋体" w:hAnsi="宋体" w:cs="宋体"/>
          <w:bCs/>
          <w:color w:val="000000"/>
        </w:rPr>
        <w:t>【</w:t>
      </w:r>
      <w:r>
        <w:rPr>
          <w:rFonts w:ascii="楷体" w:hAnsi="楷体" w:eastAsia="楷体" w:cs="Verdana"/>
          <w:bCs/>
          <w:color w:val="000000"/>
        </w:rPr>
        <w:t>二黄</w:t>
      </w:r>
      <w:r>
        <w:rPr>
          <w:rFonts w:ascii="楷体" w:hAnsi="楷体" w:eastAsia="楷体" w:cs="宋体"/>
          <w:bCs/>
          <w:color w:val="000000"/>
        </w:rPr>
        <w:t>摇板</w:t>
      </w:r>
      <w:r>
        <w:rPr>
          <w:rFonts w:ascii="宋体" w:hAnsi="宋体" w:cs="宋体"/>
          <w:bCs/>
          <w:color w:val="000000"/>
        </w:rPr>
        <w:t>】</w:t>
      </w:r>
      <w:r>
        <w:rPr>
          <w:rFonts w:ascii="Verdana" w:hAnsi="Verdana" w:cs="Verdana"/>
          <w:bCs/>
          <w:color w:val="000000"/>
          <w:szCs w:val="21"/>
        </w:rPr>
        <w:t>他夫妻进门来双双拜倒</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双双</w:t>
      </w:r>
      <w:r>
        <w:rPr>
          <w:rFonts w:hint="eastAsia" w:ascii="Verdana" w:hAnsi="Verdana" w:cs="Verdana"/>
          <w:bCs/>
          <w:color w:val="000000"/>
          <w:szCs w:val="21"/>
        </w:rPr>
        <w:t>跪倒)</w:t>
      </w:r>
      <w:r>
        <w:rPr>
          <w:rFonts w:ascii="Verdana" w:hAnsi="Verdana" w:cs="Verdana"/>
          <w:bCs/>
          <w:color w:val="000000"/>
          <w:szCs w:val="21"/>
        </w:rPr>
        <w:t>，口声声叫恩人泪似</w:t>
      </w:r>
      <w:r>
        <w:rPr>
          <w:rFonts w:hint="eastAsia" w:ascii="Verdana" w:hAnsi="Verdana" w:cs="Verdana"/>
          <w:bCs/>
          <w:color w:val="000000"/>
          <w:sz w:val="18"/>
          <w:szCs w:val="18"/>
        </w:rPr>
        <w:t>呃</w:t>
      </w:r>
      <w:r>
        <w:rPr>
          <w:rFonts w:ascii="Verdana" w:hAnsi="Verdana" w:cs="Verdana"/>
          <w:bCs/>
          <w:color w:val="000000"/>
          <w:szCs w:val="21"/>
        </w:rPr>
        <w:t>雨抛。非是我用银钱假意行好</w:t>
      </w:r>
      <w:r>
        <w:rPr>
          <w:rFonts w:hint="eastAsia" w:ascii="Verdana" w:hAnsi="Verdana" w:cs="Verdana"/>
          <w:bCs/>
          <w:color w:val="000000"/>
          <w:sz w:val="18"/>
          <w:szCs w:val="18"/>
        </w:rPr>
        <w:t>哇</w:t>
      </w:r>
      <w:r>
        <w:rPr>
          <w:rFonts w:ascii="Verdana" w:hAnsi="Verdana" w:cs="Verdana"/>
          <w:bCs/>
          <w:color w:val="000000"/>
          <w:szCs w:val="21"/>
        </w:rPr>
        <w:t>，韩廷凤全仁义一片心苗。</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021" w:hanging="1021"/>
        <w:jc w:val="left"/>
      </w:pPr>
      <w:r>
        <w:rPr>
          <w:rFonts w:ascii="Verdana" w:hAnsi="Verdana" w:cs="Verdana"/>
          <w:bCs/>
          <w:color w:val="000000"/>
        </w:rPr>
        <w:t>【</w:t>
      </w:r>
      <w:r>
        <w:rPr>
          <w:rFonts w:ascii="楷体" w:hAnsi="楷体" w:eastAsia="楷体" w:cs="Verdana"/>
          <w:bCs/>
          <w:color w:val="000000"/>
        </w:rPr>
        <w:t>四平调</w:t>
      </w:r>
      <w:r>
        <w:rPr>
          <w:rFonts w:ascii="Verdana" w:hAnsi="Verdana" w:cs="Verdana"/>
          <w:bCs/>
          <w:color w:val="000000"/>
        </w:rPr>
        <w:t>】</w:t>
      </w:r>
      <w:r>
        <w:rPr>
          <w:rFonts w:ascii="Verdana" w:hAnsi="Verdana" w:cs="Verdana"/>
          <w:bCs/>
          <w:color w:val="000000"/>
          <w:szCs w:val="21"/>
        </w:rPr>
        <w:t>叹光阴去不归无限烦闷，不觉已老两鬓如银。读古书难解我心头烦闷，</w:t>
      </w:r>
      <w:r>
        <w:rPr>
          <w:rFonts w:hint="eastAsia" w:ascii="Verdana" w:hAnsi="Verdana" w:cs="Verdana"/>
          <w:bCs/>
          <w:color w:val="000000"/>
          <w:szCs w:val="21"/>
        </w:rPr>
        <w:t>饮香醪</w:t>
      </w:r>
      <w:r>
        <w:rPr>
          <w:rFonts w:ascii="Verdana" w:hAnsi="Verdana" w:cs="Verdana"/>
          <w:bCs/>
          <w:color w:val="000000"/>
          <w:szCs w:val="21"/>
        </w:rPr>
        <w:t>怎</w:t>
      </w:r>
      <w:r>
        <w:rPr>
          <w:rFonts w:hint="eastAsia" w:ascii="Verdana" w:hAnsi="Verdana" w:cs="Verdana"/>
          <w:bCs/>
          <w:color w:val="000000"/>
          <w:szCs w:val="21"/>
        </w:rPr>
        <w:t>畅</w:t>
      </w:r>
      <w:r>
        <w:rPr>
          <w:rFonts w:ascii="Verdana" w:hAnsi="Verdana" w:cs="Verdana"/>
          <w:bCs/>
          <w:color w:val="000000"/>
          <w:szCs w:val="21"/>
        </w:rPr>
        <w:t>我衷肠凄清。</w:t>
      </w:r>
    </w:p>
    <w:p>
      <w:pPr>
        <w:ind w:left="1260" w:hanging="1260"/>
        <w:jc w:val="left"/>
      </w:pPr>
      <w:r>
        <w:rPr>
          <w:rFonts w:ascii="Verdana" w:hAnsi="Verdana" w:cs="Verdana"/>
          <w:bCs/>
          <w:color w:val="000000"/>
          <w:szCs w:val="21"/>
        </w:rPr>
        <w:t>哦，你是吴相公，呃，请坐请坐。</w:t>
      </w:r>
    </w:p>
    <w:p>
      <w:pPr>
        <w:ind w:left="1260" w:hanging="1260"/>
        <w:jc w:val="left"/>
      </w:pPr>
      <w:r>
        <w:rPr>
          <w:rFonts w:ascii="Verdana" w:hAnsi="Verdana" w:cs="Verdana"/>
          <w:bCs/>
          <w:color w:val="000000"/>
          <w:szCs w:val="21"/>
        </w:rPr>
        <w:t>你往成都收取</w:t>
      </w:r>
      <w:r>
        <w:rPr>
          <w:rFonts w:hint="eastAsia" w:ascii="Verdana" w:hAnsi="Verdana" w:cs="Verdana"/>
          <w:bCs/>
          <w:color w:val="000000"/>
          <w:szCs w:val="21"/>
        </w:rPr>
        <w:t>账</w:t>
      </w:r>
      <w:r>
        <w:rPr>
          <w:rFonts w:ascii="Verdana" w:hAnsi="Verdana" w:cs="Verdana"/>
          <w:bCs/>
          <w:color w:val="000000"/>
          <w:szCs w:val="21"/>
        </w:rPr>
        <w:t>目，呃，</w:t>
      </w:r>
      <w:r>
        <w:rPr>
          <w:rFonts w:hint="eastAsia" w:ascii="Verdana" w:hAnsi="Verdana" w:cs="Verdana"/>
          <w:bCs/>
          <w:color w:val="000000"/>
          <w:szCs w:val="21"/>
        </w:rPr>
        <w:t>必</w:t>
      </w:r>
      <w:r>
        <w:rPr>
          <w:rFonts w:ascii="Verdana" w:hAnsi="Verdana" w:cs="Verdana"/>
          <w:bCs/>
          <w:color w:val="000000"/>
          <w:szCs w:val="21"/>
        </w:rPr>
        <w:t>定是发了财了</w:t>
      </w:r>
      <w:r>
        <w:rPr>
          <w:rFonts w:hint="eastAsia" w:ascii="Verdana" w:hAnsi="Verdana" w:cs="Verdana"/>
          <w:bCs/>
          <w:color w:val="000000"/>
          <w:szCs w:val="21"/>
        </w:rPr>
        <w:t>哇</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闻你往成都，收取账目，一定发财的了。</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请便。</w:t>
      </w:r>
    </w:p>
    <w:p>
      <w:pPr>
        <w:ind w:left="1260" w:hanging="1260"/>
        <w:jc w:val="left"/>
      </w:pPr>
      <w:r>
        <w:rPr>
          <w:rFonts w:ascii="Verdana" w:hAnsi="Verdana" w:cs="Verdana"/>
          <w:bCs/>
          <w:color w:val="000000"/>
          <w:szCs w:val="21"/>
        </w:rPr>
        <w:t>哦，这是何人?</w:t>
      </w:r>
    </w:p>
    <w:p>
      <w:pPr>
        <w:ind w:left="1260" w:hanging="1260"/>
        <w:jc w:val="left"/>
      </w:pPr>
      <w:r>
        <w:rPr>
          <w:rFonts w:ascii="Verdana" w:hAnsi="Verdana" w:cs="Verdana"/>
          <w:bCs/>
          <w:color w:val="000000"/>
          <w:szCs w:val="21"/>
        </w:rPr>
        <w:t>哦，罢了</w:t>
      </w:r>
      <w:r>
        <w:rPr>
          <w:rFonts w:hint="eastAsia" w:ascii="Verdana" w:hAnsi="Verdana" w:cs="Verdana"/>
          <w:bCs/>
          <w:color w:val="000000"/>
          <w:szCs w:val="21"/>
        </w:rPr>
        <w:t>(</w:t>
      </w:r>
      <w:r>
        <w:rPr>
          <w:rFonts w:ascii="Verdana" w:hAnsi="Verdana" w:cs="Verdana"/>
          <w:bCs/>
          <w:color w:val="000000"/>
          <w:szCs w:val="21"/>
        </w:rPr>
        <w:t>罢了</w:t>
      </w:r>
      <w:r>
        <w:rPr>
          <w:rFonts w:hint="eastAsia" w:ascii="Verdana" w:hAnsi="Verdana" w:cs="Verdana"/>
          <w:bCs/>
          <w:color w:val="000000"/>
          <w:szCs w:val="21"/>
        </w:rPr>
        <w:t>)</w:t>
      </w:r>
      <w:r>
        <w:rPr>
          <w:rFonts w:ascii="Verdana" w:hAnsi="Verdana" w:cs="Verdana"/>
          <w:bCs/>
          <w:color w:val="000000"/>
          <w:szCs w:val="21"/>
        </w:rPr>
        <w:t>，一旁坐下。</w:t>
      </w:r>
    </w:p>
    <w:p>
      <w:pPr>
        <w:ind w:left="1260" w:hanging="1260"/>
        <w:jc w:val="left"/>
      </w:pPr>
      <w:r>
        <w:rPr>
          <w:rFonts w:ascii="Verdana" w:hAnsi="Verdana" w:cs="Verdana"/>
          <w:bCs/>
          <w:color w:val="000000"/>
          <w:szCs w:val="21"/>
        </w:rPr>
        <w:t>呃，不妨不妨，只管地坐下。</w:t>
      </w:r>
    </w:p>
    <w:p>
      <w:pPr>
        <w:ind w:left="1260" w:hanging="1260"/>
        <w:jc w:val="left"/>
      </w:pPr>
      <w:r>
        <w:rPr>
          <w:rFonts w:ascii="Verdana" w:hAnsi="Verdana" w:cs="Verdana"/>
          <w:bCs/>
          <w:color w:val="000000"/>
          <w:szCs w:val="21"/>
        </w:rPr>
        <w:t>呵呵呵哈哈哈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啊吴相公，你看这小小的孩童，呃，也</w:t>
      </w:r>
      <w:r>
        <w:rPr>
          <w:rFonts w:hint="eastAsia" w:ascii="Verdana" w:hAnsi="Verdana" w:cs="Verdana"/>
          <w:bCs/>
          <w:color w:val="000000"/>
          <w:szCs w:val="21"/>
        </w:rPr>
        <w:t>(很)</w:t>
      </w:r>
      <w:r>
        <w:rPr>
          <w:rFonts w:ascii="Verdana" w:hAnsi="Verdana" w:cs="Verdana"/>
          <w:bCs/>
          <w:color w:val="000000"/>
          <w:szCs w:val="21"/>
        </w:rPr>
        <w:t>知大体</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是啊，小孩子原要</w:t>
      </w:r>
      <w:r>
        <w:rPr>
          <w:rFonts w:hint="eastAsia" w:ascii="Verdana" w:hAnsi="Verdana" w:cs="Verdana"/>
          <w:bCs/>
          <w:color w:val="000000"/>
          <w:szCs w:val="21"/>
        </w:rPr>
        <w:t>(他)</w:t>
      </w:r>
      <w:r>
        <w:rPr>
          <w:rFonts w:ascii="Verdana" w:hAnsi="Verdana" w:cs="Verdana"/>
          <w:bCs/>
          <w:color w:val="000000"/>
          <w:szCs w:val="21"/>
        </w:rPr>
        <w:t>爹娘教导哇。</w:t>
      </w:r>
    </w:p>
    <w:p>
      <w:pPr>
        <w:ind w:left="1260" w:hanging="1260"/>
        <w:jc w:val="left"/>
      </w:pPr>
      <w:r>
        <w:rPr>
          <w:rFonts w:ascii="Verdana" w:hAnsi="Verdana" w:cs="Verdana"/>
          <w:bCs/>
          <w:color w:val="000000"/>
          <w:szCs w:val="21"/>
        </w:rPr>
        <w:t>啊吴相公，你买他</w:t>
      </w:r>
      <w:r>
        <w:rPr>
          <w:rFonts w:hint="eastAsia" w:ascii="Verdana" w:hAnsi="Verdana" w:cs="Verdana"/>
          <w:bCs/>
          <w:color w:val="000000"/>
          <w:szCs w:val="21"/>
        </w:rPr>
        <w:t>前</w:t>
      </w:r>
      <w:r>
        <w:rPr>
          <w:rFonts w:ascii="Verdana" w:hAnsi="Verdana" w:cs="Verdana"/>
          <w:bCs/>
          <w:color w:val="000000"/>
          <w:szCs w:val="21"/>
        </w:rPr>
        <w:t>来，还是为子啊，还是为仆呢?</w:t>
      </w:r>
    </w:p>
    <w:p>
      <w:pPr>
        <w:ind w:left="1260" w:hanging="1260"/>
        <w:jc w:val="left"/>
      </w:pPr>
      <w:r>
        <w:rPr>
          <w:rFonts w:ascii="Verdana" w:hAnsi="Verdana" w:cs="Verdana"/>
          <w:bCs/>
          <w:color w:val="000000"/>
          <w:szCs w:val="21"/>
        </w:rPr>
        <w:t>哦，这等说来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如此说来)</w:t>
      </w:r>
      <w:r>
        <w:rPr>
          <w:rFonts w:hint="eastAsia" w:ascii="Verdana" w:hAnsi="Verdana" w:cs="Verdana"/>
          <w:bCs/>
          <w:color w:val="000000"/>
          <w:szCs w:val="21"/>
        </w:rPr>
        <w:t>，</w:t>
      </w:r>
      <w:r>
        <w:rPr>
          <w:rFonts w:ascii="Verdana" w:hAnsi="Verdana" w:cs="Verdana"/>
          <w:bCs/>
          <w:color w:val="000000"/>
          <w:szCs w:val="21"/>
        </w:rPr>
        <w:t>是送与我的?</w:t>
      </w:r>
    </w:p>
    <w:p>
      <w:pPr>
        <w:ind w:left="1260" w:hanging="1260"/>
        <w:jc w:val="left"/>
      </w:pPr>
      <w:r>
        <w:rPr>
          <w:rFonts w:ascii="Verdana" w:hAnsi="Verdana" w:cs="Verdana"/>
          <w:bCs/>
          <w:color w:val="000000"/>
          <w:szCs w:val="21"/>
        </w:rPr>
        <w:t>哎呀呀吴相公</w:t>
      </w:r>
      <w:r>
        <w:rPr>
          <w:rFonts w:hint="eastAsia" w:ascii="Verdana" w:hAnsi="Verdana" w:cs="Verdana"/>
          <w:bCs/>
          <w:color w:val="000000"/>
          <w:szCs w:val="21"/>
        </w:rPr>
        <w:t>啊</w:t>
      </w:r>
      <w:r>
        <w:rPr>
          <w:rFonts w:ascii="Verdana" w:hAnsi="Verdana" w:cs="Verdana"/>
          <w:bCs/>
          <w:color w:val="000000"/>
          <w:szCs w:val="21"/>
        </w:rPr>
        <w:t>，你真是</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你真乃)</w:t>
      </w:r>
      <w:r>
        <w:rPr>
          <w:rFonts w:ascii="Verdana" w:hAnsi="Verdana" w:cs="Verdana"/>
          <w:bCs/>
          <w:color w:val="000000"/>
          <w:szCs w:val="21"/>
        </w:rPr>
        <w:t>信</w:t>
      </w:r>
      <w:r>
        <w:rPr>
          <w:rFonts w:hint="eastAsia" w:ascii="Verdana" w:hAnsi="Verdana" w:cs="Verdana"/>
          <w:bCs/>
          <w:color w:val="000000"/>
          <w:szCs w:val="21"/>
        </w:rPr>
        <w:t>实</w:t>
      </w:r>
      <w:r>
        <w:rPr>
          <w:rFonts w:ascii="Verdana" w:hAnsi="Verdana" w:cs="Verdana"/>
          <w:bCs/>
          <w:color w:val="000000"/>
          <w:szCs w:val="21"/>
        </w:rPr>
        <w:t>人也。</w:t>
      </w:r>
    </w:p>
    <w:p>
      <w:pPr>
        <w:ind w:left="1077" w:hanging="1077"/>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】吴官人你真真言而有信，你与我谋后代不惜辛勤。感谢你这好意情深义尽，</w:t>
      </w:r>
      <w:r>
        <w:rPr>
          <w:rFonts w:cs="Verdana"/>
          <w:bCs/>
          <w:color w:val="000000"/>
          <w:szCs w:val="21"/>
        </w:rPr>
        <w:t>&lt;</w:t>
      </w:r>
      <w:r>
        <w:rPr>
          <w:rFonts w:ascii="楷体" w:hAnsi="楷体" w:eastAsia="楷体" w:cs="Verdana"/>
          <w:b/>
          <w:bCs/>
          <w:color w:val="000000"/>
          <w:szCs w:val="21"/>
        </w:rPr>
        <w:t>行弦</w:t>
      </w:r>
      <w:r>
        <w:rPr>
          <w:rFonts w:cs="Verdana"/>
          <w:bCs/>
          <w:color w:val="000000"/>
          <w:szCs w:val="21"/>
        </w:rPr>
        <w:t>&gt;</w:t>
      </w:r>
    </w:p>
    <w:p>
      <w:pPr>
        <w:ind w:left="1260" w:hanging="1260"/>
        <w:jc w:val="left"/>
      </w:pPr>
      <w:r>
        <w:rPr>
          <w:rFonts w:ascii="Verdana" w:hAnsi="Verdana" w:cs="Verdana"/>
          <w:bCs/>
          <w:color w:val="000000"/>
          <w:szCs w:val="21"/>
        </w:rPr>
        <w:t>吴大哥，你请来上坐。</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这边坐，这边坐。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请坐，请坐。</w:t>
      </w:r>
    </w:p>
    <w:p>
      <w:pPr>
        <w:ind w:left="1260" w:hanging="1260"/>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】退一日自当另有条陈。</w:t>
      </w:r>
    </w:p>
    <w:p>
      <w:pPr>
        <w:ind w:left="1260" w:hanging="1260"/>
        <w:jc w:val="left"/>
      </w:pPr>
      <w:r>
        <w:rPr>
          <w:rFonts w:ascii="Verdana" w:hAnsi="Verdana" w:cs="Verdana"/>
          <w:bCs/>
          <w:color w:val="000000"/>
          <w:szCs w:val="21"/>
        </w:rPr>
        <w:t>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哎呀吴官人呐，我如今有了儿子就不愁了。</w:t>
      </w:r>
    </w:p>
    <w:p>
      <w:pPr>
        <w:ind w:left="1260" w:hanging="1260"/>
        <w:jc w:val="left"/>
      </w:pPr>
      <w:r>
        <w:rPr>
          <w:rFonts w:ascii="Verdana" w:hAnsi="Verdana" w:cs="Verdana"/>
          <w:bCs/>
          <w:color w:val="000000"/>
          <w:szCs w:val="21"/>
        </w:rPr>
        <w:t>是啊，吴官人离家日久，我也不便相留</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不便强留</w:t>
      </w:r>
      <w:r>
        <w:rPr>
          <w:rFonts w:hint="eastAsia" w:ascii="Verdana" w:hAnsi="Verdana" w:cs="Verdana"/>
          <w:bCs/>
          <w:color w:val="000000"/>
          <w:szCs w:val="21"/>
        </w:rPr>
        <w:t>)</w:t>
      </w:r>
      <w:r>
        <w:rPr>
          <w:rFonts w:ascii="Verdana" w:hAnsi="Verdana" w:cs="Verdana"/>
          <w:bCs/>
          <w:color w:val="000000"/>
          <w:szCs w:val="21"/>
        </w:rPr>
        <w:t>，改日我父子要登门叩谢。</w:t>
      </w:r>
    </w:p>
    <w:p>
      <w:pPr>
        <w:ind w:left="1260" w:hanging="1260"/>
        <w:jc w:val="left"/>
      </w:pPr>
      <w:r>
        <w:rPr>
          <w:rFonts w:ascii="Verdana" w:hAnsi="Verdana" w:cs="Verdana"/>
          <w:bCs/>
          <w:color w:val="000000"/>
          <w:szCs w:val="21"/>
        </w:rPr>
        <w:t>儿啊，送过你吴大爷。</w:t>
      </w:r>
    </w:p>
    <w:p>
      <w:pPr>
        <w:ind w:left="1260" w:hanging="1260"/>
        <w:jc w:val="left"/>
      </w:pPr>
      <w:r>
        <w:rPr>
          <w:rFonts w:hint="eastAsia" w:ascii="Verdana" w:hAnsi="Verdana" w:cs="Verdana"/>
          <w:bCs/>
          <w:color w:val="000000"/>
          <w:szCs w:val="21"/>
        </w:rPr>
        <w:t>(啊，吴官人何事?)</w:t>
      </w:r>
    </w:p>
    <w:p>
      <w:pPr>
        <w:ind w:left="1260" w:hanging="1260"/>
        <w:jc w:val="left"/>
      </w:pPr>
      <w:r>
        <w:rPr>
          <w:rFonts w:ascii="Verdana" w:hAnsi="Verdana" w:cs="Verdana"/>
          <w:bCs/>
          <w:color w:val="000000"/>
          <w:szCs w:val="21"/>
        </w:rPr>
        <w:t>请来吃酒，请来吃酒。</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……呃，</w:t>
      </w:r>
      <w:r>
        <w:rPr>
          <w:rFonts w:ascii="Verdana" w:hAnsi="Verdana" w:cs="Verdana"/>
          <w:bCs/>
          <w:color w:val="000000"/>
          <w:szCs w:val="21"/>
        </w:rPr>
        <w:t>吴官人，请转请转。</w:t>
      </w:r>
    </w:p>
    <w:p>
      <w:pPr>
        <w:ind w:left="1260" w:hanging="1260"/>
        <w:jc w:val="left"/>
      </w:pPr>
      <w:r>
        <w:rPr>
          <w:rFonts w:ascii="Verdana" w:hAnsi="Verdana" w:cs="Verdana"/>
          <w:bCs/>
          <w:color w:val="000000"/>
          <w:szCs w:val="21"/>
        </w:rPr>
        <w:t>改日我父子，呃，要登门再谢。</w:t>
      </w:r>
    </w:p>
    <w:p>
      <w:pPr>
        <w:ind w:left="1260" w:hanging="1260"/>
        <w:jc w:val="left"/>
      </w:pPr>
      <w:r>
        <w:rPr>
          <w:rFonts w:ascii="Verdana" w:hAnsi="Verdana" w:cs="Verdana"/>
          <w:bCs/>
          <w:color w:val="000000"/>
          <w:szCs w:val="21"/>
        </w:rPr>
        <w:t>呃一定要去，一定要去。</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w:t>
      </w:r>
      <w:r>
        <w:rPr>
          <w:rFonts w:ascii="Verdana" w:hAnsi="Verdana" w:cs="Verdana"/>
          <w:bCs/>
          <w:color w:val="000000"/>
          <w:szCs w:val="21"/>
        </w:rPr>
        <w:t>呃，无有了，请便请便。</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吴官人，请呐请呐。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哦——哈哈哈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儿啊，随为父的进来。</w:t>
      </w:r>
    </w:p>
    <w:p>
      <w:pPr>
        <w:ind w:left="1260" w:hanging="1260"/>
        <w:jc w:val="left"/>
      </w:pPr>
      <w:r>
        <w:rPr>
          <w:rFonts w:ascii="Verdana" w:hAnsi="Verdana" w:cs="Verdana"/>
          <w:bCs/>
          <w:color w:val="000000"/>
          <w:szCs w:val="21"/>
        </w:rPr>
        <w:t>一旁坐下，待我细看一回</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：待我</w:t>
      </w:r>
      <w:r>
        <w:rPr>
          <w:rFonts w:hint="eastAsia"/>
        </w:rPr>
        <w:t>细观一回</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】我的儿须从容端然坐定，看形象并非是平等之人。细观他</w:t>
      </w:r>
      <w:r>
        <w:rPr>
          <w:rFonts w:hint="eastAsia" w:ascii="Verdana" w:hAnsi="Verdana" w:cs="Verdana"/>
          <w:bCs/>
          <w:color w:val="000000"/>
        </w:rPr>
        <w:t>各部位</w:t>
      </w:r>
      <w:r>
        <w:rPr>
          <w:rFonts w:ascii="Verdana" w:hAnsi="Verdana" w:cs="Verdana"/>
          <w:bCs/>
          <w:color w:val="000000"/>
        </w:rPr>
        <w:t>五官端正，这两鬓齐开朗目秀眉清。儿在家可读过圣贤书本，一一地对为父细说分明。</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】他说话有分寸智慧聪明，倒像个宦门后不差毫分。可记得是何年月日生辰，说出来将八字细</w:t>
      </w:r>
      <w:r>
        <w:rPr>
          <w:rFonts w:hint="eastAsia" w:ascii="Verdana" w:hAnsi="Verdana" w:cs="Verdana"/>
          <w:bCs/>
          <w:color w:val="000000"/>
        </w:rPr>
        <w:t>与</w:t>
      </w:r>
      <w:r>
        <w:rPr>
          <w:rFonts w:ascii="Verdana" w:hAnsi="Verdana" w:cs="Verdana"/>
          <w:bCs/>
          <w:color w:val="000000"/>
        </w:rPr>
        <w:t>儿评。</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】这小娃言语中</w:t>
      </w:r>
      <w:r>
        <w:rPr>
          <w:rFonts w:ascii="Verdana" w:hAnsi="Verdana" w:cs="宋体"/>
          <w:bCs/>
          <w:color w:val="000000"/>
          <w:szCs w:val="21"/>
        </w:rPr>
        <w:t>隐藏暗</w:t>
      </w:r>
      <w:r>
        <w:rPr>
          <w:rFonts w:hint="eastAsia" w:ascii="Verdana" w:hAnsi="Verdana" w:cs="宋体"/>
          <w:bCs/>
          <w:color w:val="000000"/>
          <w:szCs w:val="21"/>
        </w:rPr>
        <w:t>景</w:t>
      </w:r>
      <w:r>
        <w:rPr>
          <w:rFonts w:ascii="Verdana" w:hAnsi="Verdana" w:cs="Verdana"/>
          <w:bCs/>
          <w:color w:val="000000"/>
        </w:rPr>
        <w:t>，再问他亲父母便知真情。儿父母年多少在不在，因何故图银钱卖与他人。</w:t>
      </w:r>
    </w:p>
    <w:p>
      <w:pPr>
        <w:ind w:left="1260" w:hanging="1260"/>
        <w:jc w:val="left"/>
      </w:pPr>
      <w:r>
        <w:rPr>
          <w:rFonts w:ascii="Verdana" w:hAnsi="Verdana" w:cs="Verdana"/>
          <w:bCs/>
          <w:color w:val="000000"/>
        </w:rPr>
        <w:t>儿今年多大年纪了</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儿今年几岁了</w:t>
      </w:r>
      <w:r>
        <w:rPr>
          <w:rFonts w:hint="eastAsia" w:ascii="Verdana" w:hAnsi="Verdana" w:cs="Verdana"/>
          <w:bCs/>
          <w:color w:val="000000"/>
          <w:szCs w:val="21"/>
        </w:rPr>
        <w:t>)</w:t>
      </w:r>
      <w:r>
        <w:rPr>
          <w:rFonts w:ascii="Verdana" w:hAnsi="Verdana" w:cs="Verdana"/>
          <w:bCs/>
          <w:color w:val="000000"/>
        </w:rPr>
        <w:t xml:space="preserve"> ?</w:t>
      </w:r>
    </w:p>
    <w:p>
      <w:pPr>
        <w:ind w:left="1260" w:hanging="1260"/>
        <w:jc w:val="left"/>
      </w:pPr>
      <w:r>
        <w:rPr>
          <w:rFonts w:ascii="Verdana" w:hAnsi="Verdana" w:cs="Verdana"/>
          <w:bCs/>
          <w:color w:val="000000"/>
        </w:rPr>
        <w:t>儿父?</w:t>
      </w:r>
    </w:p>
    <w:p>
      <w:pPr>
        <w:ind w:left="1260" w:hanging="1260"/>
        <w:jc w:val="left"/>
      </w:pPr>
      <w:r>
        <w:rPr>
          <w:rFonts w:ascii="Verdana" w:hAnsi="Verdana" w:cs="Verdana"/>
          <w:bCs/>
          <w:color w:val="000000"/>
        </w:rPr>
        <w:t>死了</w:t>
      </w:r>
      <w:r>
        <w:rPr>
          <w:rFonts w:hint="eastAsia" w:ascii="Verdana" w:hAnsi="Verdana" w:cs="Verdana"/>
          <w:bCs/>
          <w:color w:val="000000"/>
        </w:rPr>
        <w:t>五载</w:t>
      </w:r>
      <w:r>
        <w:rPr>
          <w:rFonts w:ascii="Verdana" w:hAnsi="Verdana" w:cs="Verdana"/>
          <w:bCs/>
          <w:color w:val="000000"/>
        </w:rPr>
        <w:t>。</w:t>
      </w:r>
    </w:p>
    <w:p>
      <w:pPr>
        <w:ind w:left="1260" w:hanging="1260"/>
        <w:jc w:val="left"/>
      </w:pPr>
      <w:r>
        <w:rPr>
          <w:rFonts w:ascii="Verdana" w:hAnsi="Verdana" w:cs="Verdana"/>
          <w:bCs/>
          <w:color w:val="000000"/>
        </w:rPr>
        <w:t>儿母?</w:t>
      </w:r>
    </w:p>
    <w:p>
      <w:pPr>
        <w:ind w:left="1260" w:hanging="1260"/>
        <w:jc w:val="left"/>
      </w:pPr>
      <w:r>
        <w:rPr>
          <w:rFonts w:ascii="Verdana" w:hAnsi="Verdana" w:cs="Verdana"/>
          <w:bCs/>
          <w:color w:val="000000"/>
        </w:rPr>
        <w:t>七旬有余。</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)儿有一十三岁</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儿才一十三岁</w:t>
      </w:r>
      <w:r>
        <w:rPr>
          <w:rFonts w:hint="eastAsia" w:ascii="Verdana" w:hAnsi="Verdana" w:cs="Verdana"/>
          <w:bCs/>
          <w:color w:val="000000"/>
          <w:szCs w:val="21"/>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w:t>
      </w:r>
      <w:r>
        <w:rPr>
          <w:rFonts w:hint="eastAsia" w:ascii="Verdana" w:hAnsi="Verdana" w:cs="Verdana"/>
          <w:bCs/>
          <w:color w:val="000000"/>
        </w:rPr>
        <w:t>嗯……</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】这其间又盘出</w:t>
      </w:r>
      <w:r>
        <w:rPr>
          <w:rStyle w:val="66"/>
          <w:rFonts w:ascii="Verdana" w:hAnsi="Verdana" w:cs="Verdana"/>
          <w:bCs/>
          <w:color w:val="000000"/>
        </w:rPr>
        <w:footnoteReference w:id="517"/>
      </w:r>
      <w:r>
        <w:rPr>
          <w:rFonts w:ascii="Verdana" w:hAnsi="Verdana" w:cs="Verdana"/>
          <w:bCs/>
          <w:color w:val="000000"/>
        </w:rPr>
        <w:t>奇情种种，哪有个花甲年又产娇生。</w:t>
      </w:r>
    </w:p>
    <w:p>
      <w:pPr>
        <w:ind w:left="1260" w:hanging="1260"/>
        <w:jc w:val="left"/>
      </w:pPr>
      <w:r>
        <w:rPr>
          <w:rFonts w:ascii="Verdana" w:hAnsi="Verdana" w:cs="Verdana"/>
          <w:bCs/>
          <w:color w:val="000000"/>
        </w:rPr>
        <w:t>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】必然是那老娘将儿蒙混，这内中另有个生儿的娘亲。</w:t>
      </w:r>
    </w:p>
    <w:p>
      <w:pPr>
        <w:ind w:left="1260" w:hanging="1260"/>
        <w:jc w:val="left"/>
      </w:pPr>
      <w:r>
        <w:rPr>
          <w:rFonts w:ascii="Verdana" w:hAnsi="Verdana" w:cs="Verdana"/>
          <w:bCs/>
          <w:color w:val="000000"/>
          <w:szCs w:val="21"/>
        </w:rPr>
        <w:t>哦，儿是捡来的么?</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】细盘问</w:t>
      </w:r>
      <w:r>
        <w:rPr>
          <w:rFonts w:ascii="Verdana" w:hAnsi="Verdana" w:cs="Verdana"/>
          <w:bCs/>
          <w:color w:val="000000"/>
        </w:rPr>
        <w:t>这来由日月推论，仔细想当年事越加是真：宣和年四月里成都调任，行至在青州府路遇贼兵。亲生儿在娘怀无有踪影，实可怜贤德妻命赴幽冥。</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】这形象好一似韩门真种，举动间与老夫骨肉有情。我这里取菱花照照相品</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】半像我半像妻不差毫分。</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】亲生子再相逢三生有幸，这才是</w:t>
      </w:r>
      <w:r>
        <w:rPr>
          <w:rFonts w:ascii="Verdana" w:hAnsi="Verdana" w:cs="Verdana"/>
          <w:bCs/>
          <w:color w:val="000000"/>
          <w:szCs w:val="21"/>
        </w:rPr>
        <w:t>天</w:t>
      </w:r>
      <w:r>
        <w:rPr>
          <w:rFonts w:hint="eastAsia" w:ascii="Verdana" w:hAnsi="Verdana" w:cs="Verdana"/>
          <w:bCs/>
          <w:color w:val="000000"/>
          <w:szCs w:val="21"/>
        </w:rPr>
        <w:t>地</w:t>
      </w:r>
      <w:r>
        <w:rPr>
          <w:rFonts w:ascii="Verdana" w:hAnsi="Verdana" w:cs="Verdana"/>
          <w:bCs/>
          <w:color w:val="000000"/>
          <w:szCs w:val="21"/>
        </w:rPr>
        <w:t>意弄假成真。</w:t>
      </w:r>
    </w:p>
    <w:p>
      <w:pPr>
        <w:ind w:left="1260" w:hanging="1260"/>
        <w:jc w:val="left"/>
      </w:pPr>
      <w:r>
        <w:rPr>
          <w:rFonts w:ascii="Verdana" w:hAnsi="Verdana" w:cs="Verdana"/>
          <w:bCs/>
          <w:color w:val="000000"/>
          <w:szCs w:val="21"/>
        </w:rPr>
        <w:t>不对了，不对了!</w:t>
      </w:r>
    </w:p>
    <w:p>
      <w:pPr>
        <w:ind w:left="1260" w:hanging="1260"/>
        <w:jc w:val="left"/>
      </w:pPr>
      <w:r>
        <w:rPr>
          <w:rFonts w:ascii="Verdana" w:hAnsi="Verdana" w:cs="Verdana"/>
          <w:bCs/>
          <w:color w:val="000000"/>
          <w:szCs w:val="21"/>
        </w:rPr>
        <w:t>(韩玉</w:t>
      </w:r>
      <w:r>
        <w:rPr>
          <w:rFonts w:hint="eastAsia" w:ascii="Verdana" w:hAnsi="Verdana" w:cs="宋体"/>
          <w:bCs/>
          <w:color w:val="000000"/>
          <w:szCs w:val="21"/>
        </w:rPr>
        <w:t>印</w:t>
      </w:r>
      <w:r>
        <w:rPr>
          <w:rFonts w:ascii="Verdana" w:hAnsi="Verdana" w:cs="Verdana"/>
          <w:bCs/>
          <w:color w:val="000000"/>
          <w:szCs w:val="21"/>
        </w:rPr>
        <w:tab/>
      </w:r>
      <w:r>
        <w:rPr>
          <w:rFonts w:ascii="Verdana" w:hAnsi="Verdana" w:cs="Verdana"/>
          <w:bCs/>
          <w:color w:val="000000"/>
          <w:szCs w:val="21"/>
        </w:rPr>
        <w:t>怎么不对呢?)</w:t>
      </w:r>
    </w:p>
    <w:p>
      <w:pPr>
        <w:ind w:left="1260" w:hanging="1260"/>
        <w:jc w:val="left"/>
      </w:pPr>
      <w:r>
        <w:rPr>
          <w:rFonts w:ascii="Verdana" w:hAnsi="Verdana" w:cs="Verdana"/>
          <w:bCs/>
          <w:color w:val="000000"/>
          <w:szCs w:val="21"/>
        </w:rPr>
        <w:t>我那亲生的孩儿，落生下来，左足心上有硃砂红痣</w:t>
      </w:r>
      <w:r>
        <w:rPr>
          <w:rFonts w:hint="eastAsia" w:ascii="Verdana" w:hAnsi="Verdana" w:cs="Verdana"/>
          <w:bCs/>
          <w:color w:val="000000"/>
          <w:szCs w:val="21"/>
        </w:rPr>
        <w:t>。</w:t>
      </w:r>
      <w:r>
        <w:rPr>
          <w:rFonts w:ascii="Verdana" w:hAnsi="Verdana" w:cs="Verdana"/>
          <w:bCs/>
          <w:color w:val="000000"/>
          <w:szCs w:val="21"/>
        </w:rPr>
        <w:t>你无有，不是我的亲生儿子啊。</w:t>
      </w:r>
    </w:p>
    <w:p>
      <w:pPr>
        <w:ind w:left="1260" w:hanging="1260"/>
        <w:jc w:val="left"/>
      </w:pPr>
      <w:r>
        <w:rPr>
          <w:rFonts w:ascii="Verdana" w:hAnsi="Verdana" w:cs="Verdana"/>
          <w:bCs/>
          <w:color w:val="000000"/>
          <w:szCs w:val="21"/>
        </w:rPr>
        <w:t>怎么，儿也有?</w:t>
      </w:r>
    </w:p>
    <w:p>
      <w:pPr>
        <w:ind w:left="1260" w:hanging="1260"/>
        <w:jc w:val="left"/>
      </w:pPr>
      <w:r>
        <w:rPr>
          <w:rFonts w:ascii="Verdana" w:hAnsi="Verdana" w:cs="Verdana"/>
          <w:bCs/>
          <w:color w:val="000000"/>
          <w:szCs w:val="21"/>
        </w:rPr>
        <w:t>为父的不信呐，待我看来。</w:t>
      </w:r>
    </w:p>
    <w:p>
      <w:pPr>
        <w:ind w:left="1260" w:hanging="1260"/>
        <w:jc w:val="left"/>
      </w:pPr>
      <w:r>
        <w:rPr>
          <w:rFonts w:hint="eastAsia" w:ascii="Verdana" w:hAnsi="Verdana" w:cs="Verdana"/>
          <w:bCs/>
          <w:color w:val="000000"/>
          <w:szCs w:val="21"/>
        </w:rPr>
        <w:t>(唉，儿啊——)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ascii="Verdana" w:hAnsi="Verdana" w:cs="宋体"/>
          <w:bCs/>
          <w:color w:val="000000"/>
          <w:szCs w:val="21"/>
        </w:rPr>
        <w:t>你是我亲生的儿</w:t>
      </w:r>
      <w:r>
        <w:rPr>
          <w:rFonts w:hint="eastAsia" w:ascii="Verdana" w:hAnsi="Verdana" w:cs="宋体"/>
          <w:bCs/>
          <w:color w:val="000000"/>
          <w:sz w:val="18"/>
          <w:szCs w:val="18"/>
        </w:rPr>
        <w:t>呀</w:t>
      </w:r>
      <w:r>
        <w:rPr>
          <w:rFonts w:ascii="Verdana" w:hAnsi="Verdana" w:cs="宋体"/>
          <w:bCs/>
          <w:color w:val="000000"/>
          <w:szCs w:val="21"/>
        </w:rPr>
        <w:t>名唤玉</w:t>
      </w:r>
      <w:r>
        <w:rPr>
          <w:rFonts w:hint="eastAsia" w:ascii="Verdana" w:hAnsi="Verdana" w:cs="宋体"/>
          <w:bCs/>
          <w:color w:val="000000"/>
          <w:szCs w:val="21"/>
        </w:rPr>
        <w:t>印</w:t>
      </w:r>
      <w:r>
        <w:rPr>
          <w:rFonts w:ascii="Verdana" w:hAnsi="Verdana" w:cs="宋体"/>
          <w:bCs/>
          <w:color w:val="000000"/>
          <w:szCs w:val="21"/>
        </w:rPr>
        <w:t>，遇兵荒遭失散十有二春。盼娇儿盼得我身染重病，盼娇儿盼得我昼夜不宁。盼娇儿</w:t>
      </w:r>
      <w:r>
        <w:rPr>
          <w:rFonts w:hint="eastAsia" w:ascii="Verdana" w:hAnsi="Verdana" w:cs="宋体"/>
          <w:bCs/>
          <w:color w:val="000000"/>
          <w:sz w:val="18"/>
          <w:szCs w:val="18"/>
        </w:rPr>
        <w:t>啊</w:t>
      </w:r>
      <w:r>
        <w:rPr>
          <w:rFonts w:ascii="Verdana" w:hAnsi="Verdana" w:cs="宋体"/>
          <w:bCs/>
          <w:color w:val="000000"/>
          <w:szCs w:val="21"/>
        </w:rPr>
        <w:t>不做官告归故</w:t>
      </w:r>
      <w:r>
        <w:rPr>
          <w:rFonts w:hint="eastAsia" w:ascii="Verdana" w:hAnsi="Verdana" w:cs="宋体"/>
          <w:bCs/>
          <w:color w:val="000000"/>
          <w:sz w:val="18"/>
          <w:szCs w:val="18"/>
        </w:rPr>
        <w:t>呃</w:t>
      </w:r>
      <w:r>
        <w:rPr>
          <w:rFonts w:ascii="Verdana" w:hAnsi="Verdana" w:cs="宋体"/>
          <w:bCs/>
          <w:color w:val="000000"/>
          <w:szCs w:val="21"/>
        </w:rPr>
        <w:t>井，喂呀我的儿呀，梦不想天保佑枯木</w:t>
      </w:r>
      <w:r>
        <w:rPr>
          <w:rFonts w:hint="eastAsia" w:ascii="Verdana" w:hAnsi="Verdana" w:cs="宋体"/>
          <w:bCs/>
          <w:color w:val="000000"/>
          <w:sz w:val="18"/>
          <w:szCs w:val="18"/>
        </w:rPr>
        <w:t>哇</w:t>
      </w:r>
      <w:r>
        <w:rPr>
          <w:rFonts w:ascii="Verdana" w:hAnsi="Verdana" w:cs="宋体"/>
          <w:bCs/>
          <w:color w:val="000000"/>
          <w:szCs w:val="21"/>
        </w:rPr>
        <w:t>逢春。</w:t>
      </w:r>
    </w:p>
    <w:p>
      <w:pPr>
        <w:ind w:left="1260" w:hanging="1260"/>
        <w:jc w:val="left"/>
      </w:pPr>
      <w:r>
        <w:rPr>
          <w:rFonts w:ascii="Verdana" w:hAnsi="Verdana" w:cs="宋体"/>
          <w:bCs/>
          <w:color w:val="000000"/>
          <w:szCs w:val="21"/>
        </w:rPr>
        <w:t>你母命丧东平，也曾命人搬尸去了</w:t>
      </w:r>
      <w:r>
        <w:rPr>
          <w:rFonts w:hint="eastAsia" w:ascii="Verdana" w:hAnsi="Verdana" w:cs="宋体"/>
          <w:bCs/>
          <w:color w:val="000000"/>
          <w:szCs w:val="21"/>
        </w:rPr>
        <w:t>……哇</w:t>
      </w:r>
      <w:r>
        <w:rPr>
          <w:rFonts w:ascii="Verdana" w:hAnsi="Verdana" w:cs="宋体"/>
          <w:bCs/>
          <w:color w:val="000000"/>
          <w:szCs w:val="21"/>
        </w:rPr>
        <w:t>，呃</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哭介</w:t>
      </w:r>
      <w:r>
        <w:rPr>
          <w:rFonts w:ascii="Verdana" w:hAnsi="Verdana" w:cs="Verdana"/>
          <w:bCs/>
          <w:color w:val="000000"/>
          <w:szCs w:val="21"/>
        </w:rPr>
        <w:t>)</w:t>
      </w:r>
    </w:p>
    <w:p>
      <w:pPr>
        <w:ind w:left="1260" w:hanging="1260"/>
        <w:jc w:val="left"/>
      </w:pPr>
      <w:r>
        <w:rPr>
          <w:rFonts w:ascii="Verdana" w:hAnsi="Verdana" w:cs="宋体"/>
          <w:bCs/>
          <w:color w:val="000000"/>
          <w:szCs w:val="21"/>
        </w:rPr>
        <w:t>言得极是，派人接她前来就是。</w:t>
      </w:r>
    </w:p>
    <w:p>
      <w:pPr>
        <w:ind w:left="1260" w:hanging="1260"/>
        <w:jc w:val="left"/>
      </w:pPr>
      <w:r>
        <w:rPr>
          <w:rFonts w:ascii="Verdana" w:hAnsi="Verdana" w:cs="宋体"/>
          <w:bCs/>
          <w:color w:val="000000"/>
          <w:szCs w:val="21"/>
        </w:rPr>
        <w:t>正是：</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北转南来西复东，今朝骨肉又重逢。父子再把菱花照，</w:t>
      </w:r>
    </w:p>
    <w:p>
      <w:pPr>
        <w:ind w:left="1260" w:hanging="1260"/>
        <w:jc w:val="left"/>
      </w:pPr>
      <w:r>
        <w:rPr>
          <w:rFonts w:hint="eastAsia" w:ascii="Verdana" w:hAnsi="Verdana" w:cs="Verdana"/>
          <w:bCs/>
          <w:color w:val="000000"/>
          <w:szCs w:val="21"/>
        </w:rPr>
        <w:t>(儿啊——)</w:t>
      </w:r>
    </w:p>
    <w:p>
      <w:pPr>
        <w:ind w:left="1260" w:hanging="1260"/>
        <w:jc w:val="left"/>
      </w:pP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只怕相逢在梦中。</w:t>
      </w:r>
    </w:p>
    <w:p>
      <w:pPr>
        <w:ind w:left="1260" w:hanging="1260"/>
        <w:jc w:val="left"/>
      </w:pPr>
      <w:r>
        <w:rPr>
          <w:rFonts w:ascii="Verdana" w:hAnsi="Verdana" w:cs="宋体"/>
          <w:bCs/>
          <w:color w:val="000000"/>
          <w:szCs w:val="21"/>
        </w:rPr>
        <w:t>哦，不是做梦</w:t>
      </w:r>
      <w:r>
        <w:rPr>
          <w:rFonts w:ascii="Verdana" w:hAnsi="Verdana" w:cs="Verdana"/>
          <w:bCs/>
          <w:color w:val="000000"/>
          <w:szCs w:val="21"/>
        </w:rPr>
        <w:t>?</w:t>
      </w:r>
    </w:p>
    <w:p>
      <w:pPr>
        <w:ind w:left="1260" w:hanging="1260"/>
        <w:jc w:val="left"/>
      </w:pPr>
      <w:r>
        <w:rPr>
          <w:rFonts w:ascii="Verdana" w:hAnsi="Verdana" w:cs="宋体"/>
          <w:bCs/>
          <w:color w:val="000000"/>
          <w:szCs w:val="21"/>
        </w:rPr>
        <w:t>玉</w:t>
      </w:r>
      <w:r>
        <w:rPr>
          <w:rFonts w:hint="eastAsia" w:ascii="Verdana" w:hAnsi="Verdana" w:cs="宋体"/>
          <w:bCs/>
          <w:color w:val="000000"/>
          <w:szCs w:val="21"/>
        </w:rPr>
        <w:t>印</w:t>
      </w:r>
      <w:r>
        <w:rPr>
          <w:rFonts w:ascii="Verdana" w:hAnsi="Verdana" w:cs="宋体"/>
          <w:bCs/>
          <w:color w:val="000000"/>
          <w:szCs w:val="21"/>
        </w:rPr>
        <w:t>，我儿，啊——啊——哈哈哈</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笑介</w:t>
      </w:r>
      <w:r>
        <w:rPr>
          <w:rFonts w:ascii="Verdana" w:hAnsi="Verdana" w:cs="Verdana"/>
          <w:bCs/>
          <w:color w:val="000000"/>
          <w:szCs w:val="21"/>
        </w:rPr>
        <w:t>)</w:t>
      </w:r>
    </w:p>
    <w:p>
      <w:pPr>
        <w:ind w:left="1260" w:hanging="1260"/>
        <w:jc w:val="left"/>
      </w:pPr>
      <w:r>
        <w:rPr>
          <w:rFonts w:ascii="Verdana" w:hAnsi="Verdana" w:cs="宋体"/>
          <w:bCs/>
          <w:color w:val="000000"/>
          <w:szCs w:val="21"/>
        </w:rPr>
        <w:t>随我来。</w:t>
      </w:r>
    </w:p>
    <w:p>
      <w:pPr>
        <w:rPr>
          <w:rFonts w:hint="eastAsia"/>
        </w:rPr>
      </w:pPr>
      <w:bookmarkStart w:id="202" w:name="__RefHeading___Toc414518323"/>
      <w:bookmarkEnd w:id="202"/>
      <w:bookmarkStart w:id="203" w:name="_Toc1536969378"/>
      <w:r>
        <w:rPr>
          <w:rFonts w:hint="eastAsia"/>
        </w:rPr>
        <w:br w:type="page"/>
      </w:r>
    </w:p>
    <w:p>
      <w:pPr>
        <w:pStyle w:val="126"/>
        <w:bidi w:val="0"/>
      </w:pPr>
      <w:r>
        <w:rPr>
          <w:rFonts w:hint="eastAsia"/>
        </w:rPr>
        <w:t>雄州关</w:t>
      </w:r>
      <w:bookmarkEnd w:id="20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)百</w:t>
      </w:r>
      <w:r>
        <w:rPr>
          <w:rFonts w:ascii="Verdana" w:hAnsi="Verdana" w:cs="Verdana"/>
          <w:bCs/>
          <w:color w:val="000000"/>
          <w:szCs w:val="21"/>
        </w:rPr>
        <w:t>万熊罴犯中原，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搅乱宋室不安然!</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渴饮马上刀头血，</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嘿!饥饿人头当饭餐!</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俺——</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金邦大将军呼延狄是也!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ascii="Verdana" w:hAnsi="Verdana" w:cs="Verdana"/>
          <w:bCs/>
          <w:color w:val="000000"/>
          <w:szCs w:val="21"/>
        </w:rPr>
        <w:t>金邦副将军</w:t>
      </w:r>
      <w:r>
        <w:rPr>
          <w:rFonts w:hint="eastAsia" w:ascii="Verdana" w:hAnsi="Verdana" w:cs="Verdana"/>
          <w:bCs/>
          <w:color w:val="000000"/>
          <w:szCs w:val="21"/>
        </w:rPr>
        <w:t>雷</w:t>
      </w:r>
      <w:r>
        <w:rPr>
          <w:rFonts w:ascii="Verdana" w:hAnsi="Verdana" w:cs="Verdana"/>
          <w:bCs/>
          <w:color w:val="000000"/>
          <w:szCs w:val="21"/>
        </w:rPr>
        <w:t>洪切是也!</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ascii="Verdana" w:hAnsi="Verdana" w:cs="Verdana"/>
          <w:bCs/>
          <w:color w:val="000000"/>
          <w:szCs w:val="21"/>
        </w:rPr>
        <w:t>金邦左先锋达林呈是也!</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ascii="Verdana" w:hAnsi="Verdana" w:cs="Verdana"/>
          <w:bCs/>
          <w:color w:val="000000"/>
          <w:szCs w:val="21"/>
        </w:rPr>
        <w:t>金邦右先锋季乐芬是也!</w:t>
      </w:r>
    </w:p>
    <w:p>
      <w:pPr>
        <w:ind w:left="1260" w:hanging="1260"/>
        <w:jc w:val="left"/>
      </w:pPr>
      <w:r>
        <w:rPr>
          <w:rFonts w:ascii="Verdana" w:hAnsi="Verdana" w:cs="Verdana"/>
          <w:bCs/>
          <w:color w:val="000000"/>
          <w:szCs w:val="21"/>
        </w:rPr>
        <w:t>萨里哈</w:t>
      </w:r>
      <w:r>
        <w:rPr>
          <w:rFonts w:ascii="Verdana" w:hAnsi="Verdana" w:cs="Verdana"/>
          <w:bCs/>
          <w:color w:val="000000"/>
          <w:szCs w:val="21"/>
        </w:rPr>
        <w:tab/>
      </w:r>
      <w:r>
        <w:rPr>
          <w:rFonts w:ascii="Verdana" w:hAnsi="Verdana" w:cs="Verdana"/>
          <w:bCs/>
          <w:color w:val="000000"/>
          <w:szCs w:val="21"/>
        </w:rPr>
        <w:t>前营骁骑大将军萨里哈是也!</w:t>
      </w:r>
    </w:p>
    <w:p>
      <w:pPr>
        <w:ind w:left="1260" w:hanging="1260"/>
        <w:jc w:val="left"/>
      </w:pPr>
      <w:r>
        <w:rPr>
          <w:rFonts w:ascii="Verdana" w:hAnsi="Verdana" w:cs="Verdana"/>
          <w:bCs/>
          <w:color w:val="000000"/>
          <w:szCs w:val="21"/>
        </w:rPr>
        <w:t>耶律浑</w:t>
      </w:r>
      <w:r>
        <w:rPr>
          <w:rFonts w:ascii="Verdana" w:hAnsi="Verdana" w:cs="Verdana"/>
          <w:bCs/>
          <w:color w:val="000000"/>
          <w:szCs w:val="21"/>
        </w:rPr>
        <w:tab/>
      </w:r>
      <w:r>
        <w:rPr>
          <w:rFonts w:ascii="Verdana" w:hAnsi="Verdana" w:cs="Verdana"/>
          <w:bCs/>
          <w:color w:val="000000"/>
          <w:szCs w:val="21"/>
        </w:rPr>
        <w:t>后营骁骑大将军耶律浑是也!</w:t>
      </w:r>
    </w:p>
    <w:p>
      <w:pPr>
        <w:ind w:left="1260" w:hanging="1260"/>
        <w:jc w:val="left"/>
      </w:pPr>
      <w:r>
        <w:rPr>
          <w:rFonts w:ascii="Verdana" w:hAnsi="Verdana" w:cs="Verdana"/>
          <w:bCs/>
          <w:color w:val="000000"/>
          <w:szCs w:val="21"/>
        </w:rPr>
        <w:t>提尔</w:t>
      </w:r>
      <w:r>
        <w:rPr>
          <w:rFonts w:hint="eastAsia" w:ascii="Verdana" w:hAnsi="Verdana" w:cs="Verdana"/>
          <w:bCs/>
          <w:color w:val="000000"/>
          <w:szCs w:val="21"/>
        </w:rPr>
        <w:t>雄</w:t>
      </w:r>
      <w:r>
        <w:rPr>
          <w:rFonts w:ascii="Verdana" w:hAnsi="Verdana" w:cs="Verdana"/>
          <w:bCs/>
          <w:color w:val="000000"/>
          <w:szCs w:val="21"/>
        </w:rPr>
        <w:tab/>
      </w:r>
      <w:r>
        <w:rPr>
          <w:rFonts w:ascii="Verdana" w:hAnsi="Verdana" w:cs="Verdana"/>
          <w:bCs/>
          <w:color w:val="000000"/>
          <w:szCs w:val="21"/>
        </w:rPr>
        <w:t>左营压队大将军提尔</w:t>
      </w:r>
      <w:r>
        <w:rPr>
          <w:rFonts w:hint="eastAsia" w:ascii="Verdana" w:hAnsi="Verdana" w:cs="Verdana"/>
          <w:bCs/>
          <w:color w:val="000000"/>
          <w:szCs w:val="21"/>
        </w:rPr>
        <w:t>雄</w:t>
      </w:r>
      <w:r>
        <w:rPr>
          <w:rFonts w:ascii="Verdana" w:hAnsi="Verdana" w:cs="Verdana"/>
          <w:bCs/>
          <w:color w:val="000000"/>
          <w:szCs w:val="21"/>
        </w:rPr>
        <w:t>是也!</w:t>
      </w:r>
    </w:p>
    <w:p>
      <w:pPr>
        <w:ind w:left="1260" w:hanging="1260"/>
        <w:jc w:val="left"/>
      </w:pPr>
      <w:r>
        <w:rPr>
          <w:rFonts w:ascii="Verdana" w:hAnsi="Verdana" w:cs="Verdana"/>
          <w:bCs/>
          <w:color w:val="000000"/>
          <w:szCs w:val="21"/>
        </w:rPr>
        <w:t>虎骨达</w:t>
      </w:r>
      <w:r>
        <w:rPr>
          <w:rFonts w:ascii="Verdana" w:hAnsi="Verdana" w:cs="Verdana"/>
          <w:bCs/>
          <w:color w:val="000000"/>
          <w:szCs w:val="21"/>
        </w:rPr>
        <w:tab/>
      </w:r>
      <w:r>
        <w:rPr>
          <w:rFonts w:ascii="Verdana" w:hAnsi="Verdana" w:cs="Verdana"/>
          <w:bCs/>
          <w:color w:val="000000"/>
          <w:szCs w:val="21"/>
        </w:rPr>
        <w:t>右营护卫大将军虎骨达是也!</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列位将军请了——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请了!</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你我奉了狼主之命，随定四太子</w:t>
      </w:r>
      <w:r>
        <w:rPr>
          <w:rFonts w:hint="eastAsia" w:ascii="Verdana" w:hAnsi="Verdana" w:cs="Verdana"/>
          <w:bCs/>
          <w:color w:val="000000"/>
          <w:szCs w:val="21"/>
        </w:rPr>
        <w:t>，</w:t>
      </w:r>
      <w:r>
        <w:rPr>
          <w:rFonts w:ascii="Verdana" w:hAnsi="Verdana" w:cs="Verdana"/>
          <w:bCs/>
          <w:color w:val="000000"/>
          <w:szCs w:val="21"/>
        </w:rPr>
        <w:t>领兵夺取宋室天下，兵到即克。也</w:t>
      </w:r>
      <w:r>
        <w:rPr>
          <w:rFonts w:hint="eastAsia" w:ascii="Verdana" w:hAnsi="Verdana" w:cs="Verdana"/>
          <w:bCs/>
          <w:color w:val="000000"/>
          <w:szCs w:val="21"/>
        </w:rPr>
        <w:t>是</w:t>
      </w:r>
      <w:r>
        <w:rPr>
          <w:rFonts w:ascii="Verdana" w:hAnsi="Verdana" w:cs="Verdana"/>
          <w:bCs/>
          <w:color w:val="000000"/>
          <w:szCs w:val="21"/>
        </w:rPr>
        <w:t>宋王气数当尽了。</w:t>
      </w:r>
    </w:p>
    <w:p>
      <w:pPr>
        <w:ind w:left="1260" w:hanging="1260"/>
        <w:jc w:val="left"/>
      </w:pPr>
      <w:r>
        <w:rPr>
          <w:rFonts w:ascii="Verdana" w:hAnsi="Verdana" w:cs="Verdana"/>
          <w:bCs/>
          <w:color w:val="000000"/>
          <w:szCs w:val="21"/>
        </w:rPr>
        <w:t>众</w:t>
      </w:r>
      <w:r>
        <w:rPr>
          <w:rFonts w:hint="eastAsia" w:ascii="Verdana" w:hAnsi="Verdana" w:cs="Verdana"/>
          <w:bCs/>
          <w:color w:val="000000"/>
          <w:szCs w:val="21"/>
        </w:rPr>
        <w:tab/>
      </w:r>
      <w:r>
        <w:rPr>
          <w:rFonts w:ascii="Verdana" w:hAnsi="Verdana" w:cs="Verdana"/>
          <w:bCs/>
          <w:color w:val="000000"/>
          <w:szCs w:val="21"/>
        </w:rPr>
        <w:t>着啊!</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这些蛮子怎能苦</w:t>
      </w:r>
      <w:r>
        <w:rPr>
          <w:rFonts w:hint="eastAsia" w:ascii="Verdana" w:hAnsi="Verdana" w:cs="Verdana"/>
          <w:bCs/>
          <w:color w:val="000000"/>
          <w:szCs w:val="21"/>
        </w:rPr>
        <w:t>争</w:t>
      </w:r>
      <w:r>
        <w:rPr>
          <w:rFonts w:ascii="Verdana" w:hAnsi="Verdana" w:cs="Verdana"/>
          <w:bCs/>
          <w:color w:val="000000"/>
          <w:szCs w:val="21"/>
        </w:rPr>
        <w:t>恶战，这也是我家狼主洪福齐天也!</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Verdana" w:hAnsi="Verdana" w:cs="Verdana"/>
          <w:bCs/>
          <w:szCs w:val="21"/>
        </w:rPr>
        <w:t>听觱篥</w:t>
      </w:r>
      <w:r>
        <w:rPr>
          <w:rStyle w:val="66"/>
          <w:rFonts w:ascii="Verdana" w:hAnsi="Verdana" w:cs="Verdana"/>
          <w:bCs/>
          <w:szCs w:val="21"/>
        </w:rPr>
        <w:footnoteReference w:id="518"/>
      </w:r>
      <w:r>
        <w:rPr>
          <w:rFonts w:ascii="Verdana" w:hAnsi="Verdana" w:cs="Verdana"/>
          <w:bCs/>
          <w:color w:val="000000"/>
          <w:szCs w:val="21"/>
        </w:rPr>
        <w:t>一声响，太子升帐，你我两厢伺候。请——</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hint="eastAsia" w:ascii="Verdana" w:hAnsi="Verdana" w:cs="Verdana"/>
          <w:bCs/>
          <w:szCs w:val="21"/>
        </w:rPr>
        <w:t>军营号响</w:t>
      </w:r>
      <w:r>
        <w:rPr>
          <w:rStyle w:val="66"/>
          <w:rFonts w:ascii="Verdana" w:hAnsi="Verdana" w:cs="Verdana"/>
          <w:bCs/>
          <w:szCs w:val="21"/>
        </w:rPr>
        <w:footnoteReference w:id="519"/>
      </w:r>
      <w:r>
        <w:rPr>
          <w:rFonts w:ascii="Verdana" w:hAnsi="Verdana" w:cs="Verdana"/>
          <w:bCs/>
          <w:color w:val="000000"/>
          <w:szCs w:val="21"/>
        </w:rPr>
        <w:t>，威武雄壮</w:t>
      </w:r>
      <w:r>
        <w:rPr>
          <w:rFonts w:hint="eastAsia" w:ascii="Verdana" w:hAnsi="Verdana" w:cs="Verdana"/>
          <w:bCs/>
          <w:color w:val="000000"/>
          <w:szCs w:val="21"/>
        </w:rPr>
        <w:t>；</w:t>
      </w:r>
      <w:r>
        <w:rPr>
          <w:rFonts w:ascii="Verdana" w:hAnsi="Verdana" w:cs="Verdana"/>
          <w:bCs/>
          <w:color w:val="000000"/>
          <w:szCs w:val="21"/>
        </w:rPr>
        <w:t>中军帐</w:t>
      </w:r>
      <w:r>
        <w:rPr>
          <w:rFonts w:hint="eastAsia" w:ascii="Verdana" w:hAnsi="Verdana" w:cs="Verdana"/>
          <w:bCs/>
          <w:color w:val="000000"/>
          <w:szCs w:val="21"/>
        </w:rPr>
        <w:t>，</w:t>
      </w:r>
      <w:r>
        <w:rPr>
          <w:rFonts w:ascii="Verdana" w:hAnsi="Verdana" w:cs="Verdana"/>
          <w:bCs/>
          <w:color w:val="000000"/>
          <w:szCs w:val="21"/>
        </w:rPr>
        <w:t>排列刀枪，杀气</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参见殿下!</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站立两厢!</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杀气腾腾满乾坤，哀声处处震天庭。宋王失政宠奸佞，锦绣江山一旦</w:t>
      </w:r>
      <w:r>
        <w:rPr>
          <w:rFonts w:hint="eastAsia" w:ascii="Verdana" w:hAnsi="Verdana" w:cs="Verdana"/>
          <w:bCs/>
          <w:color w:val="000000"/>
          <w:szCs w:val="21"/>
        </w:rPr>
        <w:t>倾</w:t>
      </w:r>
      <w:r>
        <w:rPr>
          <w:rFonts w:ascii="Verdana" w:hAnsi="Verdana" w:cs="Verdana"/>
          <w:bCs/>
          <w:color w:val="000000"/>
          <w:szCs w:val="21"/>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孤，北番大金邦女真国老王殿下四太子</w:t>
      </w:r>
      <w:r>
        <w:rPr>
          <w:rFonts w:hint="eastAsia" w:ascii="Verdana" w:hAnsi="Verdana" w:cs="Verdana"/>
          <w:bCs/>
          <w:color w:val="000000"/>
          <w:szCs w:val="21"/>
        </w:rPr>
        <w:t>、</w:t>
      </w:r>
      <w:r>
        <w:rPr>
          <w:rFonts w:ascii="Verdana" w:hAnsi="Verdana" w:cs="Verdana"/>
          <w:bCs/>
          <w:color w:val="000000"/>
          <w:szCs w:val="21"/>
        </w:rPr>
        <w:t>昌平王</w:t>
      </w:r>
      <w:r>
        <w:rPr>
          <w:rFonts w:hint="eastAsia" w:ascii="Verdana" w:hAnsi="Verdana" w:cs="Verdana"/>
          <w:bCs/>
          <w:color w:val="000000"/>
          <w:szCs w:val="21"/>
        </w:rPr>
        <w:t>、</w:t>
      </w:r>
      <w:r>
        <w:rPr>
          <w:rFonts w:ascii="Verdana" w:hAnsi="Verdana" w:cs="Verdana"/>
          <w:bCs/>
          <w:color w:val="000000"/>
          <w:szCs w:val="21"/>
        </w:rPr>
        <w:t>御营总兵完颜兀朮。今有宋主无道，宠信奸臣。内奸童贯封为</w:t>
      </w:r>
      <w:r>
        <w:rPr>
          <w:rFonts w:ascii="Verdana" w:hAnsi="Verdana" w:cs="Verdana"/>
          <w:bCs/>
          <w:szCs w:val="21"/>
        </w:rPr>
        <w:t>广阳王</w:t>
      </w:r>
      <w:r>
        <w:rPr>
          <w:rStyle w:val="66"/>
          <w:rFonts w:ascii="Verdana" w:hAnsi="Verdana" w:cs="Verdana"/>
          <w:bCs/>
          <w:szCs w:val="21"/>
        </w:rPr>
        <w:footnoteReference w:id="520"/>
      </w:r>
      <w:r>
        <w:rPr>
          <w:rFonts w:ascii="Verdana" w:hAnsi="Verdana" w:cs="Verdana"/>
          <w:bCs/>
          <w:color w:val="000000"/>
          <w:szCs w:val="21"/>
        </w:rPr>
        <w:t>之职。是他前者有密书到孤父王驾下，约定我国兴兵夺取他家社稷。</w:t>
      </w:r>
      <w:r>
        <w:rPr>
          <w:rFonts w:hint="eastAsia" w:ascii="Verdana" w:hAnsi="Verdana" w:cs="Verdana"/>
          <w:bCs/>
          <w:color w:val="000000"/>
          <w:szCs w:val="21"/>
        </w:rPr>
        <w:t>有</w:t>
      </w:r>
      <w:r>
        <w:rPr>
          <w:rFonts w:ascii="Verdana" w:hAnsi="Verdana" w:cs="Verdana"/>
          <w:bCs/>
          <w:color w:val="000000"/>
          <w:szCs w:val="21"/>
        </w:rPr>
        <w:t>他以为内应，这宋室天下岂不是唾手而得。自兴兵以来，战无不胜，攻无不取。前日又破了潞安州，守将陆登自刎身亡，甚</w:t>
      </w:r>
      <w:r>
        <w:rPr>
          <w:rFonts w:hint="eastAsia" w:ascii="Verdana" w:hAnsi="Verdana" w:cs="Verdana"/>
          <w:bCs/>
          <w:color w:val="000000"/>
          <w:szCs w:val="21"/>
        </w:rPr>
        <w:t>是</w:t>
      </w:r>
      <w:r>
        <w:rPr>
          <w:rFonts w:ascii="Verdana" w:hAnsi="Verdana" w:cs="Verdana"/>
          <w:bCs/>
          <w:color w:val="000000"/>
          <w:szCs w:val="21"/>
        </w:rPr>
        <w:t>悲惨。前面乃是雄州关，守将韩世忠。此人乃是忠勇之士，孤家不忍逼迫于他。意欲招他归顺，助孤一臂之力，何愁大事不成。</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众番儿!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此番兴兵行至雄州关，不可杀</w:t>
      </w:r>
      <w:r>
        <w:rPr>
          <w:rFonts w:ascii="Verdana" w:hAnsi="Verdana" w:cs="Verdana"/>
          <w:bCs/>
          <w:szCs w:val="21"/>
        </w:rPr>
        <w:t>掠黎</w:t>
      </w:r>
      <w:r>
        <w:rPr>
          <w:rFonts w:ascii="Verdana" w:hAnsi="Verdana" w:cs="Verdana"/>
          <w:bCs/>
          <w:color w:val="000000"/>
          <w:szCs w:val="21"/>
        </w:rPr>
        <w:t>民，违令者斩!</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由此发动人马!</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hint="eastAsia" w:ascii="Verdana" w:hAnsi="Verdana" w:cs="Verdana"/>
          <w:bCs/>
          <w:color w:val="000000"/>
          <w:szCs w:val="21"/>
        </w:rPr>
        <w:t>马来。</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)短甲随身衲袄齐，肩上横担令字旗。年年岁岁领皇赏。一马冲至军队里。</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俺，韩元帅麾下能行探子是也。奉了元帅将令，着俺四路哨探。今有圣上差孙浩督兵前来剿灭金邦，已</w:t>
      </w:r>
      <w:r>
        <w:rPr>
          <w:rFonts w:hint="eastAsia" w:ascii="Verdana" w:hAnsi="Verdana" w:cs="Verdana"/>
          <w:bCs/>
          <w:color w:val="000000"/>
          <w:szCs w:val="21"/>
        </w:rPr>
        <w:t>至</w:t>
      </w:r>
      <w:r>
        <w:rPr>
          <w:rFonts w:ascii="Verdana" w:hAnsi="Verdana" w:cs="Verdana"/>
          <w:bCs/>
          <w:color w:val="000000"/>
          <w:szCs w:val="21"/>
        </w:rPr>
        <w:t>三山口。不免飞骑报</w:t>
      </w:r>
      <w:r>
        <w:rPr>
          <w:rFonts w:hint="eastAsia" w:ascii="Verdana" w:hAnsi="Verdana" w:cs="Verdana"/>
          <w:bCs/>
          <w:color w:val="000000"/>
          <w:szCs w:val="21"/>
        </w:rPr>
        <w:t>韩</w:t>
      </w:r>
      <w:r>
        <w:rPr>
          <w:rFonts w:ascii="Verdana" w:hAnsi="Verdana" w:cs="Verdana"/>
          <w:bCs/>
          <w:color w:val="000000"/>
          <w:szCs w:val="21"/>
        </w:rPr>
        <w:t>元帅知道!</w:t>
      </w:r>
      <w:r>
        <w:rPr>
          <w:rFonts w:hint="eastAsia" w:ascii="Verdana" w:hAnsi="Verdana" w:cs="Verdana"/>
          <w:bCs/>
          <w:color w:val="000000"/>
          <w:szCs w:val="21"/>
        </w:rPr>
        <w:t>就</w:t>
      </w:r>
      <w:r>
        <w:rPr>
          <w:rFonts w:ascii="Verdana" w:hAnsi="Verdana" w:cs="Verdana"/>
          <w:bCs/>
          <w:color w:val="000000"/>
          <w:szCs w:val="21"/>
        </w:rPr>
        <w:t>此马上加鞭。</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西皮三眼</w:t>
      </w:r>
      <w:r>
        <w:rPr>
          <w:rFonts w:ascii="Verdana" w:hAnsi="Verdana" w:cs="Verdana"/>
          <w:bCs/>
          <w:color w:val="000000"/>
          <w:szCs w:val="21"/>
        </w:rPr>
        <w:t>】为金兵急得我心神不定，盼救</w:t>
      </w:r>
      <w:r>
        <w:t>兵望眼穿昼夜不宁。陆元帅尽了忠自刎丧命，只一子失陷在万马军营。好教人止不住</w:t>
      </w:r>
      <w:r>
        <w:rPr>
          <w:rFonts w:hint="eastAsia"/>
          <w:sz w:val="18"/>
          <w:szCs w:val="18"/>
        </w:rPr>
        <w:t>啊</w:t>
      </w:r>
      <w:r>
        <w:t>【</w:t>
      </w:r>
      <w:r>
        <w:rPr>
          <w:rFonts w:hint="eastAsia"/>
          <w:sz w:val="15"/>
          <w:szCs w:val="15"/>
        </w:rPr>
        <w:t>转</w:t>
      </w:r>
      <w:r>
        <w:rPr>
          <w:rFonts w:ascii="楷体" w:hAnsi="楷体" w:eastAsia="楷体" w:cs="Verdana"/>
          <w:bCs/>
          <w:color w:val="000000"/>
          <w:szCs w:val="21"/>
        </w:rPr>
        <w:t>西皮二六</w:t>
      </w:r>
      <w:r>
        <w:t>】腮边泪滚，可叹他夫妻们饮恨幽冥。</w:t>
      </w:r>
      <w:r>
        <w:rPr>
          <w:rFonts w:hint="eastAsia"/>
        </w:rPr>
        <w:t>行</w:t>
      </w:r>
      <w:r>
        <w:t>公文</w:t>
      </w:r>
      <w:r>
        <w:rPr>
          <w:rStyle w:val="66"/>
        </w:rPr>
        <w:footnoteReference w:id="521"/>
      </w:r>
      <w:r>
        <w:t>求圣上遣将助阵，因何故十数日渺无回音。在二堂思无计心</w:t>
      </w:r>
      <w:r>
        <w:rPr>
          <w:rFonts w:hint="eastAsia"/>
          <w:sz w:val="18"/>
          <w:szCs w:val="18"/>
        </w:rPr>
        <w:t>呃</w:t>
      </w:r>
      <w:r>
        <w:t>中忧闷，我父子只恐怕难退雄兵。</w:t>
      </w:r>
    </w:p>
    <w:p>
      <w:pPr>
        <w:ind w:left="1260" w:hanging="1260"/>
        <w:jc w:val="left"/>
      </w:pPr>
      <w:r>
        <w:t>中军</w:t>
      </w:r>
      <w:r>
        <w:tab/>
      </w:r>
      <w:r>
        <w:rPr>
          <w:rFonts w:hint="eastAsia"/>
        </w:rPr>
        <w:t>(</w:t>
      </w:r>
      <w:r>
        <w:rPr>
          <w:rFonts w:hint="eastAsia" w:ascii="楷体" w:hAnsi="楷体" w:eastAsia="楷体" w:cs="楷体"/>
        </w:rPr>
        <w:t>念</w:t>
      </w:r>
      <w:r>
        <w:rPr>
          <w:rFonts w:hint="eastAsia"/>
        </w:rPr>
        <w:t>)探</w:t>
      </w:r>
      <w:r>
        <w:t>马如飞急，叩禀元帅知。</w:t>
      </w:r>
    </w:p>
    <w:p>
      <w:pPr>
        <w:ind w:left="1260" w:hanging="1260"/>
        <w:jc w:val="left"/>
      </w:pPr>
      <w:r>
        <w:t>中军</w:t>
      </w:r>
      <w:r>
        <w:tab/>
      </w:r>
      <w:r>
        <w:t>启元帅：探马求见。</w:t>
      </w:r>
    </w:p>
    <w:p>
      <w:pPr>
        <w:ind w:left="1260" w:hanging="1260"/>
        <w:jc w:val="left"/>
      </w:pPr>
      <w:r>
        <w:t>韩世忠</w:t>
      </w:r>
      <w:r>
        <w:tab/>
      </w:r>
      <w:r>
        <w:t>吩咐开门!</w:t>
      </w:r>
    </w:p>
    <w:p>
      <w:pPr>
        <w:ind w:left="1260" w:hanging="1260"/>
        <w:jc w:val="left"/>
      </w:pPr>
      <w:r>
        <w:t>中军</w:t>
      </w:r>
      <w:r>
        <w:tab/>
      </w:r>
      <w:r>
        <w:t>开门!</w:t>
      </w:r>
    </w:p>
    <w:p>
      <w:pPr>
        <w:ind w:left="1260" w:hanging="1260"/>
        <w:jc w:val="left"/>
      </w:pPr>
      <w:r>
        <w:t>众</w:t>
      </w:r>
      <w:r>
        <w:tab/>
      </w:r>
      <w:r>
        <w:t>啊!</w:t>
      </w:r>
    </w:p>
    <w:p>
      <w:pPr>
        <w:ind w:left="1260" w:hanging="1260"/>
        <w:jc w:val="left"/>
      </w:pPr>
      <w:r>
        <w:t>韩世忠</w:t>
      </w:r>
      <w: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w:t>
      </w:r>
      <w:r>
        <w:t>探马报音信，升帐问分明。</w:t>
      </w:r>
    </w:p>
    <w:p>
      <w:pPr>
        <w:ind w:left="1260" w:hanging="1260"/>
        <w:jc w:val="left"/>
      </w:pPr>
      <w:r>
        <w:t>韩世忠</w:t>
      </w:r>
      <w:r>
        <w:tab/>
      </w:r>
      <w:r>
        <w:t>传探马。</w:t>
      </w:r>
    </w:p>
    <w:p>
      <w:pPr>
        <w:ind w:left="1260" w:hanging="1260"/>
        <w:jc w:val="left"/>
      </w:pPr>
      <w:r>
        <w:t>中军</w:t>
      </w:r>
      <w:r>
        <w:tab/>
      </w:r>
      <w:r>
        <w:t>元帅有令：探马进见。</w:t>
      </w:r>
    </w:p>
    <w:p>
      <w:pPr>
        <w:ind w:left="1260" w:hanging="1260"/>
        <w:jc w:val="left"/>
      </w:pPr>
      <w:r>
        <w:t>探马</w:t>
      </w:r>
      <w:r>
        <w:tab/>
      </w:r>
      <w:r>
        <w:t>报——告进。</w:t>
      </w:r>
    </w:p>
    <w:p>
      <w:pPr>
        <w:ind w:left="1260" w:hanging="1260"/>
        <w:jc w:val="left"/>
      </w:pPr>
      <w:r>
        <w:t>探马</w:t>
      </w:r>
      <w:r>
        <w:tab/>
      </w:r>
      <w:r>
        <w:t>帅爷在上，探马叩头。</w:t>
      </w:r>
    </w:p>
    <w:p>
      <w:pPr>
        <w:ind w:left="1260" w:hanging="1260"/>
        <w:jc w:val="left"/>
      </w:pPr>
      <w:r>
        <w:t>韩世忠</w:t>
      </w:r>
      <w:r>
        <w:tab/>
      </w:r>
      <w:r>
        <w:rPr>
          <w:rFonts w:hint="eastAsia"/>
        </w:rPr>
        <w:t>打听</w:t>
      </w:r>
      <w:r>
        <w:t>哪路军情，起来快些讲。</w:t>
      </w:r>
    </w:p>
    <w:p>
      <w:pPr>
        <w:ind w:left="1260" w:hanging="1260"/>
        <w:jc w:val="left"/>
      </w:pPr>
      <w:r>
        <w:t>探马</w:t>
      </w:r>
      <w:r>
        <w:tab/>
      </w:r>
      <w:r>
        <w:t>啊，帅爷听禀：</w:t>
      </w:r>
    </w:p>
    <w:p>
      <w:pPr>
        <w:ind w:left="1260" w:hanging="1260"/>
        <w:jc w:val="left"/>
      </w:pPr>
      <w:r>
        <w:t>探马</w:t>
      </w:r>
      <w:r>
        <w:tab/>
      </w:r>
      <w:r>
        <w:t>(</w:t>
      </w:r>
      <w:r>
        <w:rPr>
          <w:rFonts w:ascii="楷体" w:hAnsi="楷体" w:eastAsia="楷体" w:cs="楷体"/>
        </w:rPr>
        <w:t>念</w:t>
      </w:r>
      <w:r>
        <w:t>)一马哨探</w:t>
      </w:r>
      <w:r>
        <w:rPr>
          <w:rFonts w:hint="eastAsia"/>
        </w:rPr>
        <w:t>似</w:t>
      </w:r>
      <w:r>
        <w:t>流星，朝中差来孙总兵。十万人马到疆界，禀报元帅得知情。</w:t>
      </w:r>
    </w:p>
    <w:p>
      <w:pPr>
        <w:ind w:left="1260" w:hanging="1260"/>
        <w:jc w:val="left"/>
      </w:pPr>
      <w:r>
        <w:t>韩世忠</w:t>
      </w:r>
      <w:r>
        <w:tab/>
      </w:r>
      <w:r>
        <w:t>朝中无有什么姓孙的呀!</w:t>
      </w:r>
    </w:p>
    <w:p>
      <w:pPr>
        <w:ind w:left="1260" w:hanging="1260"/>
        <w:jc w:val="left"/>
      </w:pPr>
      <w:r>
        <w:t>探马</w:t>
      </w:r>
      <w:r>
        <w:tab/>
      </w:r>
      <w:r>
        <w:t>在元帅</w:t>
      </w:r>
      <w:r>
        <w:rPr>
          <w:rFonts w:hint="eastAsia"/>
        </w:rPr>
        <w:t>帐</w:t>
      </w:r>
      <w:r>
        <w:t>下当过副将的。</w:t>
      </w:r>
    </w:p>
    <w:p>
      <w:pPr>
        <w:ind w:left="1260" w:hanging="1260"/>
        <w:jc w:val="left"/>
      </w:pPr>
      <w:r>
        <w:t>韩世忠</w:t>
      </w:r>
      <w:r>
        <w:tab/>
      </w:r>
      <w:r>
        <w:t>哦——敢是孙浩?!</w:t>
      </w:r>
    </w:p>
    <w:p>
      <w:pPr>
        <w:ind w:left="1260" w:hanging="1260"/>
        <w:jc w:val="left"/>
      </w:pPr>
      <w:r>
        <w:t>探马</w:t>
      </w:r>
      <w:r>
        <w:tab/>
      </w:r>
      <w:r>
        <w:t>正是。</w:t>
      </w:r>
    </w:p>
    <w:p>
      <w:pPr>
        <w:ind w:left="1260" w:hanging="1260"/>
        <w:jc w:val="left"/>
      </w:pPr>
      <w:r>
        <w:t>韩世忠</w:t>
      </w:r>
      <w:r>
        <w:tab/>
      </w:r>
      <w:r>
        <w:t>赏尔金牌一面，再去打探。</w:t>
      </w:r>
    </w:p>
    <w:p>
      <w:pPr>
        <w:ind w:left="1260" w:hanging="1260"/>
        <w:jc w:val="left"/>
      </w:pPr>
      <w:r>
        <w:t>探马</w:t>
      </w:r>
      <w:r>
        <w:tab/>
      </w:r>
      <w:r>
        <w:t>得令!</w:t>
      </w:r>
    </w:p>
    <w:p>
      <w:pPr>
        <w:ind w:left="1260" w:hanging="1260"/>
        <w:jc w:val="left"/>
      </w:pPr>
      <w:r>
        <w:t>韩世忠</w:t>
      </w:r>
      <w:r>
        <w:tab/>
      </w:r>
      <w:r>
        <w:t>且住!想那孙浩，在某帐下曾为副将。只因犯我</w:t>
      </w:r>
      <w:r>
        <w:rPr>
          <w:rFonts w:hint="eastAsia"/>
        </w:rPr>
        <w:t>将</w:t>
      </w:r>
      <w:r>
        <w:t>令，将他捆打，是他逃至京中，投在</w:t>
      </w:r>
      <w:r>
        <w:rPr>
          <w:rFonts w:hint="eastAsia" w:ascii="Verdana" w:hAnsi="Verdana" w:cs="Verdana"/>
          <w:bCs/>
          <w:szCs w:val="21"/>
        </w:rPr>
        <w:t>广阳</w:t>
      </w:r>
      <w:r>
        <w:t>府内，做</w:t>
      </w:r>
      <w:r>
        <w:rPr>
          <w:rFonts w:hint="eastAsia"/>
        </w:rPr>
        <w:t>了</w:t>
      </w:r>
      <w:r>
        <w:t>随侍。今番奉旨督兵前来，焉有不接之理。</w:t>
      </w:r>
    </w:p>
    <w:p>
      <w:pPr>
        <w:ind w:left="1260" w:hanging="1260"/>
        <w:jc w:val="left"/>
      </w:pPr>
      <w:r>
        <w:t>韩世忠</w:t>
      </w:r>
      <w:r>
        <w:tab/>
      </w:r>
      <w:r>
        <w:t>中军!</w:t>
      </w:r>
    </w:p>
    <w:p>
      <w:pPr>
        <w:ind w:left="1260" w:hanging="1260"/>
        <w:jc w:val="left"/>
      </w:pPr>
      <w:r>
        <w:t>中军</w:t>
      </w:r>
      <w:r>
        <w:tab/>
      </w:r>
      <w:r>
        <w:t>有!</w:t>
      </w:r>
    </w:p>
    <w:p>
      <w:pPr>
        <w:ind w:left="1260" w:hanging="1260"/>
        <w:jc w:val="left"/>
      </w:pPr>
      <w:r>
        <w:t>韩世忠</w:t>
      </w:r>
      <w:r>
        <w:tab/>
      </w:r>
      <w:r>
        <w:t>传众将进帐。</w:t>
      </w:r>
    </w:p>
    <w:p>
      <w:pPr>
        <w:ind w:left="1260" w:hanging="1260"/>
        <w:jc w:val="left"/>
      </w:pPr>
      <w:r>
        <w:t>中军</w:t>
      </w:r>
      <w:r>
        <w:tab/>
      </w:r>
      <w:r>
        <w:t>众将进帐呃!</w:t>
      </w:r>
    </w:p>
    <w:p>
      <w:pPr>
        <w:ind w:left="1260" w:hanging="1260"/>
        <w:jc w:val="left"/>
      </w:pPr>
      <w:r>
        <w:rPr>
          <w:rFonts w:ascii="Verdana" w:hAnsi="Verdana" w:cs="Verdana"/>
          <w:bCs/>
          <w:color w:val="000000"/>
          <w:szCs w:val="21"/>
        </w:rPr>
        <w:t>四将</w:t>
      </w:r>
      <w:r>
        <w:tab/>
      </w:r>
      <w:r>
        <w:t>(</w:t>
      </w:r>
      <w:r>
        <w:rPr>
          <w:rFonts w:ascii="楷体" w:hAnsi="楷体" w:eastAsia="楷体" w:cs="楷体"/>
        </w:rPr>
        <w:t>内</w:t>
      </w:r>
      <w:r>
        <w:t>)来也!</w:t>
      </w:r>
    </w:p>
    <w:p>
      <w:pPr>
        <w:ind w:left="1260" w:hanging="1260"/>
        <w:jc w:val="left"/>
      </w:pPr>
      <w:r>
        <w:rPr>
          <w:rFonts w:ascii="Verdana" w:hAnsi="Verdana" w:cs="Verdana"/>
          <w:bCs/>
          <w:color w:val="000000"/>
          <w:szCs w:val="21"/>
        </w:rPr>
        <w:t>四将</w:t>
      </w:r>
      <w:r>
        <w:tab/>
      </w:r>
      <w:r>
        <w:t>(</w:t>
      </w:r>
      <w:r>
        <w:rPr>
          <w:rFonts w:hint="eastAsia" w:ascii="楷体" w:hAnsi="楷体" w:eastAsia="楷体" w:cs="楷体"/>
        </w:rPr>
        <w:t>念</w:t>
      </w:r>
      <w:r>
        <w:t>)</w:t>
      </w:r>
      <w:r>
        <w:rPr>
          <w:rFonts w:hint="eastAsia"/>
        </w:rPr>
        <w:t>元帅</w:t>
      </w:r>
      <w:r>
        <w:t>传军令，将士共趋迎</w:t>
      </w:r>
      <w:r>
        <w:rPr>
          <w:rStyle w:val="66"/>
        </w:rPr>
        <w:footnoteReference w:id="522"/>
      </w:r>
      <w:r>
        <w:t>。</w:t>
      </w:r>
    </w:p>
    <w:p>
      <w:pPr>
        <w:ind w:left="1260" w:hanging="1260"/>
        <w:jc w:val="left"/>
      </w:pPr>
      <w:r>
        <w:rPr>
          <w:rFonts w:ascii="Verdana" w:hAnsi="Verdana" w:cs="Verdana"/>
          <w:bCs/>
          <w:color w:val="000000"/>
          <w:szCs w:val="21"/>
        </w:rPr>
        <w:t>四将</w:t>
      </w:r>
      <w:r>
        <w:tab/>
      </w:r>
      <w:r>
        <w:t>参见元帅。</w:t>
      </w:r>
    </w:p>
    <w:p>
      <w:pPr>
        <w:ind w:left="1260" w:hanging="1260"/>
        <w:jc w:val="left"/>
      </w:pPr>
      <w:r>
        <w:t>韩世忠</w:t>
      </w:r>
      <w:r>
        <w:tab/>
      </w:r>
      <w:r>
        <w:t>众位将军少礼!</w:t>
      </w:r>
    </w:p>
    <w:p>
      <w:pPr>
        <w:ind w:left="1260" w:hanging="1260"/>
        <w:jc w:val="left"/>
      </w:pPr>
      <w:r>
        <w:rPr>
          <w:rFonts w:ascii="Verdana" w:hAnsi="Verdana" w:cs="Verdana"/>
          <w:bCs/>
          <w:color w:val="000000"/>
          <w:szCs w:val="21"/>
        </w:rPr>
        <w:t>四将</w:t>
      </w:r>
      <w:r>
        <w:tab/>
      </w:r>
      <w:r>
        <w:t>啊!</w:t>
      </w:r>
    </w:p>
    <w:p>
      <w:pPr>
        <w:ind w:left="1260" w:hanging="1260"/>
        <w:jc w:val="left"/>
      </w:pPr>
      <w:r>
        <w:rPr>
          <w:rFonts w:ascii="Verdana" w:hAnsi="Verdana" w:cs="Verdana"/>
          <w:bCs/>
          <w:color w:val="000000"/>
          <w:szCs w:val="21"/>
        </w:rPr>
        <w:t>四将</w:t>
      </w:r>
      <w:r>
        <w:tab/>
      </w:r>
      <w:r>
        <w:t>传末将等进帐，有何军情议论?</w:t>
      </w:r>
    </w:p>
    <w:p>
      <w:pPr>
        <w:ind w:left="1260" w:hanging="1260"/>
        <w:jc w:val="left"/>
      </w:pPr>
      <w:r>
        <w:t>韩世忠</w:t>
      </w:r>
      <w:r>
        <w:tab/>
      </w:r>
      <w:r>
        <w:t>圣上命孙浩督兵前来，征剿金人，已到三山口。命你等前去</w:t>
      </w:r>
      <w:r>
        <w:rPr>
          <w:rFonts w:hint="eastAsia"/>
        </w:rPr>
        <w:t>迎接</w:t>
      </w:r>
      <w:r>
        <w:t>。</w:t>
      </w:r>
    </w:p>
    <w:p>
      <w:pPr>
        <w:ind w:left="1260" w:hanging="1260"/>
        <w:jc w:val="left"/>
      </w:pPr>
      <w:r>
        <w:rPr>
          <w:rFonts w:ascii="Verdana" w:hAnsi="Verdana" w:cs="Verdana"/>
          <w:bCs/>
          <w:color w:val="000000"/>
          <w:szCs w:val="21"/>
        </w:rPr>
        <w:t>四将</w:t>
      </w:r>
      <w:r>
        <w:tab/>
      </w:r>
      <w:r>
        <w:t>啊元帅，那孙浩若问：你家元帅为何不来。我等</w:t>
      </w:r>
      <w:r>
        <w:rPr>
          <w:rFonts w:hint="eastAsia"/>
        </w:rPr>
        <w:t>怎样</w:t>
      </w:r>
      <w:r>
        <w:t>回答?</w:t>
      </w:r>
    </w:p>
    <w:p>
      <w:pPr>
        <w:ind w:left="1260" w:hanging="1260"/>
        <w:jc w:val="left"/>
      </w:pPr>
      <w:r>
        <w:t>韩世忠</w:t>
      </w:r>
      <w:r>
        <w:tab/>
      </w:r>
      <w:r>
        <w:t>你等就说：我家元帅因金兵犯境，城内空虚，不敢擅离汛</w:t>
      </w:r>
      <w:r>
        <w:rPr>
          <w:color w:val="000000"/>
        </w:rPr>
        <w:t>地，故命我等前来迎接。</w:t>
      </w:r>
    </w:p>
    <w:p>
      <w:pPr>
        <w:ind w:left="1260" w:hanging="1260"/>
        <w:jc w:val="left"/>
      </w:pPr>
      <w:r>
        <w:rPr>
          <w:rFonts w:ascii="Verdana" w:hAnsi="Verdana" w:cs="Verdana"/>
          <w:bCs/>
          <w:color w:val="000000"/>
          <w:szCs w:val="21"/>
        </w:rPr>
        <w:t>四将</w:t>
      </w:r>
      <w:r>
        <w:tab/>
      </w:r>
      <w:r>
        <w:t>那孙浩缘何授</w:t>
      </w:r>
      <w:r>
        <w:rPr>
          <w:rFonts w:hint="eastAsia"/>
        </w:rPr>
        <w:t>得</w:t>
      </w:r>
      <w:r>
        <w:t>此职?</w:t>
      </w:r>
    </w:p>
    <w:p>
      <w:pPr>
        <w:ind w:left="1260" w:hanging="1260"/>
        <w:jc w:val="left"/>
      </w:pPr>
      <w:r>
        <w:t>韩世忠</w:t>
      </w:r>
      <w:r>
        <w:tab/>
      </w:r>
      <w:r>
        <w:t>唉!你等不知他的来历，听我令下：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楷体"/>
        </w:rPr>
        <w:t>原板</w:t>
      </w:r>
      <w:r>
        <w:t>】韩世忠坐宝帐传言发令，叫一声众将官细听详情：那孙浩平日间行为不正，犯军令责罚他不能徇情</w:t>
      </w:r>
      <w:r>
        <w:rPr>
          <w:rFonts w:hint="eastAsia"/>
          <w:sz w:val="18"/>
          <w:szCs w:val="18"/>
        </w:rPr>
        <w:t>呃</w:t>
      </w:r>
      <w:r>
        <w:t>。逃到了京师地</w:t>
      </w:r>
      <w:r>
        <w:rPr>
          <w:rFonts w:hint="eastAsia" w:ascii="Verdana" w:hAnsi="Verdana" w:cs="Verdana"/>
          <w:bCs/>
          <w:szCs w:val="21"/>
        </w:rPr>
        <w:t>广阳</w:t>
      </w:r>
      <w:r>
        <w:t>府进，童太尉听谗言</w:t>
      </w:r>
      <w:r>
        <w:rPr>
          <w:rFonts w:hint="eastAsia"/>
        </w:rPr>
        <w:t>懵懂</w:t>
      </w:r>
      <w:r>
        <w:t>圣君。迎接他</w:t>
      </w:r>
      <w:r>
        <w:rPr>
          <w:rFonts w:hint="eastAsia"/>
        </w:rPr>
        <w:t>务</w:t>
      </w:r>
      <w:r>
        <w:t>须要言语谨慎，</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t>】防贼子</w:t>
      </w:r>
      <w:r>
        <w:rPr>
          <w:rFonts w:hint="eastAsia"/>
        </w:rPr>
        <w:t>寻</w:t>
      </w:r>
      <w:r>
        <w:t>仇起暗箭伤人。</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】韩元帅忠义士谁人不敬，何惧那孙浩贼势利小人。</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】大宋朝八代君徽宗失政，贪酒色</w:t>
      </w:r>
      <w:r>
        <w:rPr>
          <w:rFonts w:hint="eastAsia" w:ascii="Verdana" w:hAnsi="Verdana" w:cs="Verdana"/>
          <w:bCs/>
          <w:color w:val="000000"/>
          <w:szCs w:val="21"/>
        </w:rPr>
        <w:t>戮</w:t>
      </w:r>
      <w:r>
        <w:rPr>
          <w:rFonts w:ascii="Verdana" w:hAnsi="Verdana" w:cs="Verdana"/>
          <w:bCs/>
          <w:color w:val="000000"/>
          <w:szCs w:val="21"/>
        </w:rPr>
        <w:t>忠良信宠谗臣。恨蔡京与童贯伤害民命，惹得那四路里齐</w:t>
      </w:r>
      <w:r>
        <w:rPr>
          <w:rFonts w:hint="eastAsia" w:ascii="Verdana" w:hAnsi="Verdana" w:cs="Verdana"/>
          <w:bCs/>
          <w:color w:val="000000"/>
          <w:szCs w:val="21"/>
        </w:rPr>
        <w:t>动</w:t>
      </w:r>
      <w:r>
        <w:rPr>
          <w:rFonts w:ascii="Verdana" w:hAnsi="Verdana" w:cs="Verdana"/>
          <w:bCs/>
          <w:color w:val="000000"/>
          <w:szCs w:val="21"/>
        </w:rPr>
        <w:t>刀兵。金兀朮</w:t>
      </w:r>
      <w:r>
        <w:rPr>
          <w:rFonts w:hint="eastAsia" w:ascii="Verdana" w:hAnsi="Verdana" w:cs="Verdana"/>
          <w:bCs/>
          <w:color w:val="000000"/>
          <w:szCs w:val="21"/>
        </w:rPr>
        <w:t>领</w:t>
      </w:r>
      <w:r>
        <w:rPr>
          <w:rFonts w:ascii="Verdana" w:hAnsi="Verdana" w:cs="Verdana"/>
          <w:bCs/>
          <w:color w:val="000000"/>
          <w:szCs w:val="21"/>
        </w:rPr>
        <w:t>人马抢夺州郡，逼元戎劳将士苦</w:t>
      </w:r>
      <w:r>
        <w:rPr>
          <w:rFonts w:hint="eastAsia" w:ascii="Verdana" w:hAnsi="Verdana" w:cs="Verdana"/>
          <w:bCs/>
          <w:color w:val="000000"/>
          <w:szCs w:val="21"/>
        </w:rPr>
        <w:t>及</w:t>
      </w:r>
      <w:r>
        <w:rPr>
          <w:rFonts w:ascii="Verdana" w:hAnsi="Verdana" w:cs="Verdana"/>
          <w:bCs/>
          <w:color w:val="000000"/>
          <w:szCs w:val="21"/>
        </w:rPr>
        <w:t>黎民。众将官退宝帐各归管</w:t>
      </w:r>
      <w:r>
        <w:rPr>
          <w:rFonts w:ascii="Verdana" w:hAnsi="Verdana" w:cs="Verdana"/>
          <w:bCs/>
          <w:szCs w:val="21"/>
        </w:rPr>
        <w:t>汛</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】且等候四将回再定计行。</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ascii="Verdana" w:hAnsi="Verdana" w:cs="Verdana"/>
          <w:bCs/>
          <w:color w:val="000000"/>
          <w:szCs w:val="21"/>
        </w:rPr>
        <w:t>奉旨</w:t>
      </w:r>
      <w:r>
        <w:rPr>
          <w:rFonts w:hint="eastAsia" w:ascii="Verdana" w:hAnsi="Verdana" w:cs="Verdana"/>
          <w:bCs/>
          <w:color w:val="000000"/>
          <w:szCs w:val="21"/>
        </w:rPr>
        <w:t>领</w:t>
      </w:r>
      <w:r>
        <w:rPr>
          <w:rFonts w:ascii="Verdana" w:hAnsi="Verdana" w:cs="Verdana"/>
          <w:bCs/>
          <w:color w:val="000000"/>
          <w:szCs w:val="21"/>
        </w:rPr>
        <w:t>雄兵，</w:t>
      </w:r>
      <w:r>
        <w:rPr>
          <w:rFonts w:hint="eastAsia" w:ascii="Verdana" w:hAnsi="Verdana" w:cs="Verdana"/>
          <w:bCs/>
          <w:color w:val="000000"/>
          <w:szCs w:val="21"/>
        </w:rPr>
        <w:t>蟒</w:t>
      </w:r>
      <w:r>
        <w:rPr>
          <w:rFonts w:ascii="Verdana" w:hAnsi="Verdana" w:cs="Verdana"/>
          <w:bCs/>
          <w:color w:val="000000"/>
          <w:szCs w:val="21"/>
        </w:rPr>
        <w:t>罗袍，不愧先人；定斩世忠消吾恨，还报他痛打军刑。</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t>(</w:t>
      </w:r>
      <w:r>
        <w:rPr>
          <w:rFonts w:hint="eastAsia" w:ascii="楷体" w:hAnsi="楷体" w:eastAsia="楷体" w:cs="楷体"/>
        </w:rPr>
        <w:t>念</w:t>
      </w:r>
      <w:r>
        <w:t>)</w:t>
      </w:r>
      <w:r>
        <w:rPr>
          <w:rFonts w:ascii="Verdana" w:hAnsi="Verdana" w:cs="Verdana"/>
          <w:bCs/>
          <w:color w:val="000000"/>
          <w:szCs w:val="21"/>
        </w:rPr>
        <w:t>胸怀巧诈极聪明，不近贵人怎升腾?只道一生空劳力，运至时来命通亨。</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某，孙浩，塞北人也。昔在韩世忠麾下以为步军，只因不守军规，专</w:t>
      </w:r>
      <w:r>
        <w:rPr>
          <w:rFonts w:hint="eastAsia" w:ascii="Verdana" w:hAnsi="Verdana" w:cs="Verdana"/>
          <w:bCs/>
          <w:color w:val="000000"/>
          <w:szCs w:val="21"/>
        </w:rPr>
        <w:t>意</w:t>
      </w:r>
      <w:r>
        <w:rPr>
          <w:rFonts w:ascii="Verdana" w:hAnsi="Verdana" w:cs="Verdana"/>
          <w:bCs/>
          <w:color w:val="000000"/>
          <w:szCs w:val="21"/>
        </w:rPr>
        <w:t>花酒情浓。抢得一有夫之妇作乐，不想韩世忠便要将俺斩首。是俺推在步</w:t>
      </w:r>
      <w:r>
        <w:rPr>
          <w:rFonts w:hint="eastAsia" w:ascii="Verdana" w:hAnsi="Verdana" w:cs="Verdana"/>
          <w:bCs/>
          <w:color w:val="000000"/>
          <w:szCs w:val="21"/>
        </w:rPr>
        <w:t>兵</w:t>
      </w:r>
      <w:r>
        <w:rPr>
          <w:rFonts w:ascii="Verdana" w:hAnsi="Verdana" w:cs="Verdana"/>
          <w:bCs/>
          <w:color w:val="000000"/>
          <w:szCs w:val="21"/>
        </w:rPr>
        <w:t>列名身上，彼时将那步兵斩首号令。又道俺带领无方，将俺捆打，削去头领，赶出不用。俺又羞又恼，一怒奔至京中。恰遇童太尉朝罢而归，是俺闯了他的禁道，将我拿到府中拷问。</w:t>
      </w:r>
      <w:r>
        <w:rPr>
          <w:rFonts w:hint="eastAsia" w:ascii="Verdana" w:hAnsi="Verdana" w:cs="Verdana"/>
          <w:bCs/>
          <w:color w:val="000000"/>
          <w:szCs w:val="21"/>
        </w:rPr>
        <w:t>俺</w:t>
      </w:r>
      <w:r>
        <w:rPr>
          <w:rFonts w:ascii="Verdana" w:hAnsi="Verdana" w:cs="Verdana"/>
          <w:bCs/>
          <w:color w:val="000000"/>
          <w:szCs w:val="21"/>
        </w:rPr>
        <w:t>将韩世忠打革之事从头诉说一遍，不想童太尉与韩世忠是旧有仇恨，听了此言，便把俺留在府</w:t>
      </w:r>
      <w:r>
        <w:rPr>
          <w:rFonts w:hint="eastAsia" w:ascii="Verdana" w:hAnsi="Verdana" w:cs="Verdana"/>
          <w:bCs/>
          <w:color w:val="000000"/>
          <w:sz w:val="18"/>
          <w:szCs w:val="18"/>
        </w:rPr>
        <w:t>呃</w:t>
      </w:r>
      <w:r>
        <w:rPr>
          <w:rFonts w:ascii="Verdana" w:hAnsi="Verdana" w:cs="Verdana"/>
          <w:bCs/>
          <w:color w:val="000000"/>
          <w:szCs w:val="21"/>
        </w:rPr>
        <w:t>中。因俺善于奉承，是他心中欢喜，想要重用于俺。如今金兀朮兴兵犯界，破了无数城池。眼看要到雄州，那韩世忠本章进京，求兵添将。童太尉奏上一本，命俺提兵前来，剿灭番贼。若是得胜，道韩世忠贪生怕死；若是损兵，便道韩世忠按兵不动。慢说是一个韩世忠，就是百个，也教他有死无生。看前面已是三山口，众将，催动人马!</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】见旌旗空中飘人声喧震，</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】抖起</w:t>
      </w:r>
      <w:r>
        <w:rPr>
          <w:rFonts w:ascii="Verdana" w:hAnsi="Verdana" w:cs="Verdana"/>
        </w:rPr>
        <w:t>了万丈尘沸沸腾腾。曾记得到京都那般光景，岂料我今日里督领雄兵。韩世忠好比那儿童之分，怎知晓暗中刀要你残生。咱料他如南柯梦魂未醒，</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rPr>
        <w:t>】</w:t>
      </w:r>
      <w:r>
        <w:rPr>
          <w:rFonts w:ascii="Verdana" w:hAnsi="Verdana" w:cs="Verdana"/>
        </w:rPr>
        <w:t>绑云阳一命倾才晓前情。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前道</w:t>
      </w:r>
      <w:r>
        <w:rPr>
          <w:rStyle w:val="66"/>
          <w:rFonts w:ascii="Verdana" w:hAnsi="Verdana" w:cs="Verdana"/>
          <w:bCs/>
          <w:color w:val="000000"/>
          <w:szCs w:val="21"/>
        </w:rPr>
        <w:footnoteReference w:id="523"/>
      </w:r>
      <w:r>
        <w:rPr>
          <w:rFonts w:ascii="Verdana" w:hAnsi="Verdana" w:cs="Verdana"/>
          <w:bCs/>
          <w:color w:val="000000"/>
          <w:szCs w:val="21"/>
        </w:rPr>
        <w:t>为何不行?</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你</w:t>
      </w:r>
      <w:r>
        <w:rPr>
          <w:rFonts w:hint="eastAsia" w:ascii="Verdana" w:hAnsi="Verdana" w:cs="Verdana"/>
          <w:bCs/>
          <w:color w:val="000000"/>
          <w:szCs w:val="21"/>
        </w:rPr>
        <w:t>家</w:t>
      </w:r>
      <w:r>
        <w:rPr>
          <w:rFonts w:ascii="Verdana" w:hAnsi="Verdana" w:cs="Verdana"/>
          <w:bCs/>
          <w:color w:val="000000"/>
          <w:szCs w:val="21"/>
        </w:rPr>
        <w:t>主帅有多大的官儿，怎么不来迎接本镇。</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启禀总爷：主帅为金兵临界，关内空虚，不敢擅离汛地，故而命末将等前来迎接总爷。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哼——你住了!本镇钦奉圣命，广阳王钧旨，领兵剿贼，你们主帅也不看在眼内，本当将尔等捆打——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总爷开恩。</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也罢!待本镇破了金兵回来，再与你主帅辩理。</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来呀，乱棍逐</w:t>
      </w:r>
      <w:r>
        <w:rPr>
          <w:rFonts w:hint="eastAsia" w:ascii="Verdana" w:hAnsi="Verdana" w:cs="Verdana"/>
          <w:bCs/>
          <w:color w:val="000000"/>
          <w:szCs w:val="21"/>
        </w:rPr>
        <w:t>出</w:t>
      </w:r>
      <w:r>
        <w:rPr>
          <w:rFonts w:ascii="Verdana" w:hAnsi="Verdana" w:cs="Verdana"/>
          <w:bCs/>
          <w:color w:val="000000"/>
          <w:szCs w:val="21"/>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催——军!</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定</w:t>
      </w:r>
      <w:r>
        <w:rPr>
          <w:rFonts w:hint="eastAsia" w:ascii="Verdana" w:hAnsi="Verdana" w:cs="Verdana"/>
          <w:bCs/>
          <w:color w:val="000000"/>
          <w:szCs w:val="21"/>
        </w:rPr>
        <w:t>教</w:t>
      </w:r>
      <w:r>
        <w:rPr>
          <w:rFonts w:ascii="Verdana" w:hAnsi="Verdana" w:cs="Verdana"/>
          <w:bCs/>
          <w:color w:val="000000"/>
          <w:szCs w:val="21"/>
        </w:rPr>
        <w:t>他主帅们无处逃</w:t>
      </w:r>
      <w:r>
        <w:rPr>
          <w:rFonts w:hint="eastAsia" w:ascii="Verdana" w:hAnsi="Verdana" w:cs="Verdana"/>
          <w:bCs/>
          <w:color w:val="000000"/>
          <w:szCs w:val="21"/>
        </w:rPr>
        <w:t>奔</w:t>
      </w:r>
      <w:r>
        <w:rPr>
          <w:rFonts w:ascii="Verdana" w:hAnsi="Verdana" w:cs="Verdana"/>
          <w:bCs/>
          <w:color w:val="000000"/>
          <w:szCs w:val="21"/>
        </w:rPr>
        <w:t>，少不得斩尔等碎尸粉身。叫众将越过了飞龙奇岭，扫</w:t>
      </w:r>
      <w:r>
        <w:rPr>
          <w:rFonts w:hint="eastAsia" w:ascii="Verdana" w:hAnsi="Verdana" w:cs="Verdana"/>
          <w:bCs/>
          <w:color w:val="000000"/>
          <w:szCs w:val="21"/>
        </w:rPr>
        <w:t>灭</w:t>
      </w:r>
      <w:r>
        <w:rPr>
          <w:rFonts w:ascii="Verdana" w:hAnsi="Verdana" w:cs="Verdana"/>
          <w:bCs/>
          <w:color w:val="000000"/>
          <w:szCs w:val="21"/>
        </w:rPr>
        <w:t>了番邦贼奏</w:t>
      </w:r>
      <w:r>
        <w:rPr>
          <w:rFonts w:hint="eastAsia" w:ascii="Verdana" w:hAnsi="Verdana" w:cs="Verdana"/>
          <w:bCs/>
          <w:color w:val="000000"/>
          <w:szCs w:val="21"/>
        </w:rPr>
        <w:t>达</w:t>
      </w:r>
      <w:r>
        <w:rPr>
          <w:rFonts w:ascii="Verdana" w:hAnsi="Verdana" w:cs="Verdana"/>
          <w:bCs/>
          <w:color w:val="000000"/>
          <w:szCs w:val="21"/>
        </w:rPr>
        <w:t>捷音。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bCs/>
          <w:color w:val="000000"/>
          <w:szCs w:val="21"/>
        </w:rPr>
        <w:t>】</w:t>
      </w:r>
      <w:r>
        <w:rPr>
          <w:rFonts w:ascii="Verdana" w:hAnsi="Verdana" w:cs="Verdana"/>
          <w:bCs/>
          <w:color w:val="000000"/>
          <w:szCs w:val="21"/>
        </w:rPr>
        <w:t>命四将接孙浩渺无音信，倒</w:t>
      </w:r>
      <w:r>
        <w:rPr>
          <w:rFonts w:hint="eastAsia" w:ascii="Verdana" w:hAnsi="Verdana" w:cs="Verdana"/>
          <w:bCs/>
          <w:color w:val="000000"/>
          <w:szCs w:val="21"/>
        </w:rPr>
        <w:t>教</w:t>
      </w:r>
      <w:r>
        <w:rPr>
          <w:rFonts w:ascii="Verdana" w:hAnsi="Verdana" w:cs="Verdana"/>
          <w:bCs/>
          <w:color w:val="000000"/>
          <w:szCs w:val="21"/>
        </w:rPr>
        <w:t>我背地里暗自思忖</w:t>
      </w:r>
      <w:r>
        <w:rPr>
          <w:rFonts w:hint="eastAsia" w:ascii="Verdana" w:hAnsi="Verdana" w:cs="Verdana"/>
          <w:bCs/>
          <w:color w:val="000000"/>
          <w:sz w:val="18"/>
          <w:szCs w:val="18"/>
        </w:rPr>
        <w:t>呐</w:t>
      </w:r>
      <w:r>
        <w:rPr>
          <w:rFonts w:ascii="Verdana" w:hAnsi="Verdana" w:cs="Verdana"/>
          <w:bCs/>
          <w:color w:val="000000"/>
          <w:szCs w:val="21"/>
        </w:rPr>
        <w:t>。必然他要报那从</w:t>
      </w:r>
      <w:r>
        <w:rPr>
          <w:rFonts w:hint="eastAsia" w:ascii="Verdana" w:hAnsi="Verdana" w:cs="Verdana"/>
          <w:bCs/>
          <w:color w:val="000000"/>
          <w:szCs w:val="21"/>
        </w:rPr>
        <w:t>先</w:t>
      </w:r>
      <w:r>
        <w:rPr>
          <w:rFonts w:ascii="Verdana" w:hAnsi="Verdana" w:cs="Verdana"/>
          <w:bCs/>
          <w:color w:val="000000"/>
          <w:szCs w:val="21"/>
        </w:rPr>
        <w:t>的仇恨，可惜我空费了一片精神。</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】贼孙浩忒无礼令人可恨，全不念数年间共事同营。</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你们回来了。</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迎接孙浩他可曾讲些什么?</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末将等奉令迎接孙浩，那厮言道：你家主帅为何不来?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你等怎生回答？</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末将言道：金兵临界，城内空虚，不敢擅离汛地，故命我等前来迎接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那厮如何言道？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那厮言道：本镇钦奉圣命，广阳王钧旨，领兵剿贼，你主帅有多大的官儿，不来迎接本镇。本当将尔捆绑——待等破了金兵回来，再与你主帅辩理。说罢此言，呃，将我等乱棍，呵，逐出来了。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小人得志，以致如此。</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报!启禀元帅：孙浩越过飞龙岭，迎战金兵去了。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且住!我想孙浩越过飞龙岭与金兵迎战，倘有差池本帅难逃罪责。</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来，传彦直进帐。</w:t>
      </w:r>
    </w:p>
    <w:p>
      <w:pPr>
        <w:ind w:left="1260" w:hanging="1260"/>
        <w:jc w:val="left"/>
      </w:pPr>
      <w:r>
        <w:rPr>
          <w:rFonts w:ascii="Verdana" w:hAnsi="Verdana" w:cs="Verdana"/>
          <w:bCs/>
          <w:color w:val="000000"/>
          <w:szCs w:val="21"/>
        </w:rPr>
        <w:t>中军</w:t>
      </w:r>
      <w:r>
        <w:rPr>
          <w:rFonts w:ascii="Verdana" w:hAnsi="Verdana" w:cs="Verdana"/>
          <w:bCs/>
          <w:color w:val="000000"/>
          <w:szCs w:val="21"/>
        </w:rPr>
        <w:tab/>
      </w:r>
      <w:r>
        <w:rPr>
          <w:rFonts w:ascii="Verdana" w:hAnsi="Verdana" w:cs="Verdana"/>
          <w:bCs/>
          <w:color w:val="000000"/>
          <w:szCs w:val="21"/>
        </w:rPr>
        <w:t>有请少将军。</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战国英雄数伍员，一忿扫平楚国兵。</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参见父帅。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罢了!坐下。</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谢</w:t>
      </w:r>
      <w:r>
        <w:rPr>
          <w:rFonts w:hint="eastAsia" w:ascii="Verdana" w:hAnsi="Verdana" w:cs="Verdana"/>
          <w:bCs/>
          <w:color w:val="000000"/>
          <w:szCs w:val="21"/>
        </w:rPr>
        <w:t>座</w:t>
      </w:r>
      <w:r>
        <w:rPr>
          <w:rFonts w:ascii="Verdana" w:hAnsi="Verdana" w:cs="Verdana"/>
          <w:bCs/>
          <w:color w:val="000000"/>
          <w:szCs w:val="21"/>
        </w:rPr>
        <w:t>。唤孩儿进帐，有何吩咐?</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圣上命孙浩督兵前来，征剿金人，那贼从飞龙岭迎敌去了。命你带领人马，暗地保护，需要小心在意，听为父令下：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】广阳王点孙浩身当重任，命四将迎接他赶回州城。我的儿领人马暗地接应，钦命官须保护谨慎小心。</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w:t>
      </w:r>
    </w:p>
    <w:p>
      <w:pPr>
        <w:ind w:left="1260" w:hanging="1260"/>
        <w:jc w:val="left"/>
        <w:rPr>
          <w:rFonts w:ascii="Verdana" w:hAnsi="Verdana" w:cs="Verdana"/>
          <w:bCs/>
          <w:szCs w:val="21"/>
        </w:rPr>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】在帐中领将令怎敢</w:t>
      </w:r>
      <w:r>
        <w:rPr>
          <w:rFonts w:hint="eastAsia" w:ascii="Verdana" w:hAnsi="Verdana" w:cs="Verdana"/>
          <w:bCs/>
          <w:color w:val="000000"/>
          <w:szCs w:val="21"/>
        </w:rPr>
        <w:t>迟顿</w:t>
      </w:r>
      <w:r>
        <w:rPr>
          <w:rFonts w:ascii="Verdana" w:hAnsi="Verdana" w:cs="Verdana"/>
          <w:bCs/>
          <w:color w:val="000000"/>
          <w:szCs w:val="21"/>
        </w:rPr>
        <w:t>，暗地里保孙浩谨慎殷勤。</w:t>
      </w:r>
      <w:r>
        <w:rPr>
          <w:rStyle w:val="66"/>
          <w:rFonts w:ascii="Verdana" w:hAnsi="Verdana" w:cs="Verdana"/>
          <w:bCs/>
          <w:color w:val="000000"/>
          <w:szCs w:val="21"/>
        </w:rPr>
        <w:footnoteReference w:id="524"/>
      </w:r>
    </w:p>
    <w:p>
      <w:pPr>
        <w:ind w:left="1260" w:hanging="1260"/>
        <w:jc w:val="left"/>
      </w:pPr>
      <w:r>
        <w:rPr>
          <w:rFonts w:ascii="Verdana" w:hAnsi="Verdana" w:cs="Verdana"/>
          <w:bCs/>
          <w:szCs w:val="21"/>
        </w:rPr>
        <w:t>韩世忠</w:t>
      </w:r>
      <w:r>
        <w:rPr>
          <w:rFonts w:ascii="Verdana" w:hAnsi="Verdana" w:cs="Verdana"/>
          <w:bCs/>
          <w:color w:val="000000"/>
          <w:szCs w:val="21"/>
        </w:rPr>
        <w:tab/>
      </w:r>
      <w:r>
        <w:rPr>
          <w:rFonts w:ascii="Verdana" w:hAnsi="Verdana" w:cs="Verdana"/>
          <w:bCs/>
          <w:color w:val="000000"/>
          <w:szCs w:val="21"/>
        </w:rPr>
        <w:t>众将官，随本帅披挂，催动人马，起兵前往!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马前来的将官，可是韩元帅?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逆贼，俺乃童太尉府中的心腹之人，剿贼大将军孙浩是也!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奸贼一党，休要放走</w:t>
      </w:r>
      <w:r>
        <w:rPr>
          <w:rFonts w:hint="eastAsia" w:ascii="Verdana" w:hAnsi="Verdana" w:cs="Verdana"/>
          <w:bCs/>
          <w:color w:val="000000"/>
          <w:szCs w:val="21"/>
        </w:rPr>
        <w:t>之</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)头戴束发紫金冠，金锁铠甲扣连环。胸怀重瞳英雄胆，宝剑出鞘血未干。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俺，韩彦直。奉了父帅之命，暗地保护孙浩。</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众将官</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有!</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杀上前去!</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启元帅：孙浩落马；少爷杀进番营去了!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且住!孙浩落马，我儿杀进番营，这还了得!</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住了，你这小儿，二次杀进番营，倒有些胆量，饶尔不死，通名上来!</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听者：俺乃雄州关总戎之子韩彦直是也。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你就是韩世忠之子么?!</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然也。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哎，真乃</w:t>
      </w:r>
      <w:r>
        <w:rPr>
          <w:rFonts w:hint="eastAsia" w:ascii="Verdana" w:hAnsi="Verdana" w:cs="Verdana"/>
          <w:bCs/>
          <w:color w:val="000000"/>
          <w:szCs w:val="21"/>
        </w:rPr>
        <w:t>是</w:t>
      </w:r>
      <w:r>
        <w:rPr>
          <w:rFonts w:ascii="Verdana" w:hAnsi="Verdana" w:cs="Verdana"/>
          <w:bCs/>
          <w:color w:val="000000"/>
          <w:szCs w:val="21"/>
        </w:rPr>
        <w:t>将门之子!</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呔，番贼通名受死。</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孤乃大金邦四太子昌平王兀朮是也。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着打!</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彦直，孙浩何在?</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被番兵踹为肉泥。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好哇!儿啊，下马来，为父有话言讲。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是。</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好奴才!</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为父怎样将儿命，断送孙浩丧番营。金枪刺儿咽喉</w:t>
      </w:r>
      <w:r>
        <w:rPr>
          <w:rFonts w:ascii="Verdana" w:hAnsi="Verdana" w:cs="Verdana"/>
          <w:bCs/>
          <w:szCs w:val="21"/>
        </w:rPr>
        <w:t>哽</w:t>
      </w:r>
      <w:r>
        <w:rPr>
          <w:rFonts w:ascii="Verdana" w:hAnsi="Verdana" w:cs="Verdana"/>
          <w:bCs/>
          <w:color w:val="000000"/>
          <w:szCs w:val="21"/>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要杀孩儿为何情?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大胆畜生，为父可曾</w:t>
      </w:r>
      <w:r>
        <w:rPr>
          <w:rStyle w:val="66"/>
          <w:rFonts w:ascii="Verdana" w:hAnsi="Verdana" w:cs="Verdana"/>
          <w:bCs/>
          <w:color w:val="000000"/>
          <w:szCs w:val="21"/>
        </w:rPr>
        <w:footnoteReference w:id="525"/>
      </w:r>
      <w:r>
        <w:rPr>
          <w:rFonts w:ascii="Verdana" w:hAnsi="Verdana" w:cs="Verdana"/>
          <w:bCs/>
          <w:color w:val="000000"/>
          <w:szCs w:val="21"/>
        </w:rPr>
        <w:t>吩咐与你?!那孙浩乃是圣上差来，又是广阳王的保举，教儿小心暗护，竟被番营杀死，倘若圣上闻知，必道为父有按兵不动之罪。哎呀!儿啊!岂不把为父的送在枉死城去?!</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哎呀，爹爹呀!孩儿奉</w:t>
      </w:r>
      <w:r>
        <w:rPr>
          <w:rFonts w:hint="eastAsia" w:ascii="Verdana" w:hAnsi="Verdana" w:cs="Verdana"/>
          <w:bCs/>
          <w:color w:val="000000"/>
          <w:szCs w:val="21"/>
        </w:rPr>
        <w:t>命</w:t>
      </w:r>
      <w:r>
        <w:rPr>
          <w:rFonts w:ascii="Verdana" w:hAnsi="Verdana" w:cs="Verdana"/>
          <w:bCs/>
          <w:color w:val="000000"/>
          <w:szCs w:val="21"/>
        </w:rPr>
        <w:t>暗护孙浩，杀进番营，并无此人。况且儿又不认识于他。</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住了!那孙浩乃是领兵元戎，必有旗号，儿也不认得吗?</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哎呀，爹爹呀!孩儿虽然奉令暗护孙浩，但是万马营中，犹如刀山剑岭，难道教儿束手待死不成?!</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元帅，公子之言甚是，还望元帅开恩。</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也罢，命儿三次杀进番营，杀退番邦便罢，如若不然，定斩尔的首级。</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得令呐!呵</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韩世忠</w:t>
      </w:r>
      <w:r>
        <w:rPr>
          <w:rFonts w:hint="eastAsia" w:ascii="Verdana" w:hAnsi="Verdana" w:cs="Verdana"/>
          <w:bCs/>
          <w:color w:val="000000"/>
          <w:szCs w:val="21"/>
        </w:rPr>
        <w:tab/>
      </w:r>
      <w:r>
        <w:rPr>
          <w:rFonts w:hint="eastAsia" w:ascii="Verdana" w:hAnsi="Verdana" w:cs="Verdana"/>
          <w:bCs/>
          <w:color w:val="000000"/>
          <w:szCs w:val="21"/>
        </w:rPr>
        <w:t>哼!</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众将官，直踹番营!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呔，马前来的敢是韩元帅?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然。马前搭话敢是兀朮?</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然。</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兀朮!吾主有何亏负尔等，既破潞安州，又来兵犯吾郡，是何理也?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韩元帅，你且停战马，听某一言告禀：你主贪淫失政，宠信奸佞，忠良遭戮，以致刀兵四起。莫若归顺我邦，得了宋室天下，定是三台鼎鼐之位。元帅</w:t>
      </w:r>
      <w:r>
        <w:rPr>
          <w:rFonts w:hint="eastAsia" w:ascii="Verdana" w:hAnsi="Verdana" w:cs="Verdana"/>
          <w:bCs/>
          <w:color w:val="000000"/>
          <w:szCs w:val="21"/>
        </w:rPr>
        <w:t>上</w:t>
      </w:r>
      <w:r>
        <w:rPr>
          <w:rFonts w:ascii="Verdana" w:hAnsi="Verdana" w:cs="Verdana"/>
          <w:bCs/>
          <w:color w:val="000000"/>
          <w:szCs w:val="21"/>
        </w:rPr>
        <w:t>察!</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兀朮，你韩元帅兵虽少个个勇。你强夺州郡</w:t>
      </w:r>
      <w:r>
        <w:rPr>
          <w:rStyle w:val="66"/>
          <w:rFonts w:ascii="Verdana" w:hAnsi="Verdana" w:cs="Verdana"/>
          <w:bCs/>
          <w:color w:val="000000"/>
          <w:szCs w:val="21"/>
        </w:rPr>
        <w:footnoteReference w:id="526"/>
      </w:r>
      <w:r>
        <w:rPr>
          <w:rFonts w:ascii="Verdana" w:hAnsi="Verdana" w:cs="Verdana"/>
          <w:bCs/>
          <w:color w:val="000000"/>
          <w:szCs w:val="21"/>
        </w:rPr>
        <w:t>，伤害人民，恨不得食尔之肉，还敢多言么?</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】战鼓嗵嗵山</w:t>
      </w:r>
      <w:r>
        <w:rPr>
          <w:rFonts w:hint="eastAsia" w:ascii="Verdana" w:hAnsi="Verdana" w:cs="Verdana"/>
          <w:bCs/>
          <w:color w:val="000000"/>
          <w:szCs w:val="21"/>
        </w:rPr>
        <w:t>岳</w:t>
      </w:r>
      <w:r>
        <w:rPr>
          <w:rFonts w:ascii="Verdana" w:hAnsi="Verdana" w:cs="Verdana"/>
          <w:bCs/>
          <w:color w:val="000000"/>
          <w:szCs w:val="21"/>
        </w:rPr>
        <w:t>动</w:t>
      </w:r>
      <w:r>
        <w:rPr>
          <w:rStyle w:val="66"/>
          <w:rFonts w:ascii="Verdana" w:hAnsi="Verdana" w:cs="Verdana"/>
          <w:bCs/>
          <w:color w:val="000000"/>
          <w:szCs w:val="21"/>
        </w:rPr>
        <w:footnoteReference w:id="527"/>
      </w:r>
      <w:r>
        <w:rPr>
          <w:rFonts w:ascii="Verdana" w:hAnsi="Verdana" w:cs="Verdana"/>
          <w:bCs/>
          <w:color w:val="000000"/>
          <w:szCs w:val="21"/>
        </w:rPr>
        <w:t>，番邦贼寇敢逞能。扫灭狼烟归大宋，方显男儿是英雄。</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】久闻世忠武艺灵</w:t>
      </w:r>
      <w:r>
        <w:rPr>
          <w:rStyle w:val="66"/>
          <w:rFonts w:ascii="Verdana" w:hAnsi="Verdana" w:cs="Verdana"/>
          <w:bCs/>
          <w:color w:val="000000"/>
          <w:szCs w:val="21"/>
        </w:rPr>
        <w:footnoteReference w:id="528"/>
      </w:r>
      <w:r>
        <w:rPr>
          <w:rFonts w:ascii="Verdana" w:hAnsi="Verdana" w:cs="Verdana"/>
          <w:bCs/>
          <w:color w:val="000000"/>
          <w:szCs w:val="21"/>
        </w:rPr>
        <w:t>，今日见面果俊英。堂堂仪表非俗品，胜似战国楚伍员。</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】你若马前来归顺，孤家与你皇兄称。</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】兀朮开言真堪恨，气得本帅怒上升。收兵回马保众命，不然杀尔草寇平。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参见圣上!</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韩世忠!按兵不动，陷害朝廷命官，有降顺金邦之意!来啊!打入囚车!</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报!金兵四面围困。</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也罢!韩世忠，命你杀退金兵，将功折罪</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left"/>
      </w:pPr>
      <w:r>
        <w:rPr>
          <w:rFonts w:ascii="Verdana" w:hAnsi="Verdana" w:cs="Verdana"/>
          <w:bCs/>
          <w:szCs w:val="21"/>
        </w:rPr>
        <w:t>金兀朮</w:t>
      </w:r>
      <w:r>
        <w:rPr>
          <w:rFonts w:ascii="Verdana" w:hAnsi="Verdana" w:cs="Verdana"/>
          <w:bCs/>
          <w:color w:val="000000"/>
          <w:szCs w:val="21"/>
        </w:rPr>
        <w:tab/>
      </w:r>
      <w:r>
        <w:rPr>
          <w:rFonts w:ascii="Verdana" w:hAnsi="Verdana" w:cs="Verdana"/>
          <w:bCs/>
          <w:color w:val="000000"/>
          <w:szCs w:val="21"/>
        </w:rPr>
        <w:t>好小子呃!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追呃!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哈哈，哈哈，啊——呵呵哈哈哈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rPr>
          <w:rFonts w:hint="eastAsia"/>
        </w:rPr>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收兵呐!</w:t>
      </w:r>
      <w:bookmarkStart w:id="204" w:name="__RefHeading___Toc414518324"/>
      <w:bookmarkEnd w:id="204"/>
      <w:bookmarkStart w:id="205" w:name="_Toc892673182"/>
      <w:r>
        <w:rPr>
          <w:rFonts w:hint="eastAsia"/>
        </w:rPr>
        <w:br w:type="page"/>
      </w:r>
    </w:p>
    <w:p>
      <w:pPr>
        <w:pStyle w:val="126"/>
        <w:bidi w:val="0"/>
      </w:pPr>
      <w:r>
        <w:rPr>
          <w:rFonts w:hint="eastAsia"/>
        </w:rPr>
        <w:t xml:space="preserve">镇潭州 </w:t>
      </w:r>
      <w:r>
        <w:rPr>
          <w:rFonts w:hint="eastAsia"/>
          <w:sz w:val="24"/>
          <w:szCs w:val="24"/>
        </w:rPr>
        <w:t>之</w:t>
      </w:r>
      <w:r>
        <w:rPr>
          <w:rFonts w:hint="eastAsia"/>
        </w:rPr>
        <w:t xml:space="preserve"> 岳飞、杨璟</w:t>
      </w:r>
      <w:bookmarkEnd w:id="20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bCs/>
          <w:color w:val="000000"/>
          <w:szCs w:val="21"/>
        </w:rPr>
        <w:t>&lt;</w:t>
      </w:r>
      <w:r>
        <w:rPr>
          <w:rFonts w:ascii="楷体" w:hAnsi="楷体" w:eastAsia="楷体"/>
          <w:b/>
          <w:bCs/>
          <w:color w:val="000000"/>
          <w:szCs w:val="21"/>
        </w:rPr>
        <w:t>点绛唇</w:t>
      </w:r>
      <w:r>
        <w:rPr>
          <w:bCs/>
          <w:color w:val="000000"/>
          <w:szCs w:val="21"/>
        </w:rPr>
        <w:t>&gt;</w:t>
      </w:r>
      <w:r>
        <w:rPr>
          <w:rFonts w:ascii="宋体" w:hAnsi="宋体" w:cs="宋体"/>
          <w:bCs/>
          <w:color w:val="000000"/>
          <w:szCs w:val="21"/>
        </w:rPr>
        <w:t>报国</w:t>
      </w:r>
      <w:r>
        <w:rPr>
          <w:rFonts w:hint="eastAsia" w:ascii="宋体" w:hAnsi="宋体" w:cs="宋体"/>
          <w:bCs/>
          <w:color w:val="000000"/>
          <w:szCs w:val="21"/>
        </w:rPr>
        <w:t>精</w:t>
      </w:r>
      <w:r>
        <w:rPr>
          <w:rFonts w:ascii="宋体" w:hAnsi="宋体" w:cs="宋体"/>
          <w:bCs/>
          <w:color w:val="000000"/>
          <w:szCs w:val="21"/>
        </w:rPr>
        <w:t>忠，虎啸龙吟；迎二圣，扫荡烟尘，保主锦绣春。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旌旗招展出禁城，武将心思汗马勋。</w:t>
      </w:r>
      <w:r>
        <w:rPr>
          <w:rFonts w:hint="eastAsia" w:ascii="宋体" w:hAnsi="宋体" w:cs="宋体"/>
          <w:bCs/>
          <w:color w:val="000000"/>
          <w:szCs w:val="21"/>
        </w:rPr>
        <w:t>剖心</w:t>
      </w:r>
      <w:r>
        <w:rPr>
          <w:rFonts w:ascii="宋体" w:hAnsi="宋体" w:cs="宋体"/>
          <w:bCs/>
          <w:color w:val="000000"/>
          <w:szCs w:val="21"/>
        </w:rPr>
        <w:t>要尽凌云志，迎回二圣方称心。</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本帅，姓岳名飞字鹏举，宋室驾前为臣。只因奸佞当道，张邦昌陷二圣于沙漠，坐井观天。是我退归林下；今蒙太后二次诏宣，官拜天下都招讨、兵马大元帅；后宫娘娘恩赐五色锦旗，亲绣“</w:t>
      </w:r>
      <w:r>
        <w:rPr>
          <w:rFonts w:hint="eastAsia" w:ascii="宋体" w:hAnsi="宋体" w:cs="宋体"/>
          <w:bCs/>
          <w:color w:val="000000"/>
          <w:szCs w:val="21"/>
        </w:rPr>
        <w:t>精</w:t>
      </w:r>
      <w:r>
        <w:rPr>
          <w:rFonts w:ascii="宋体" w:hAnsi="宋体" w:cs="宋体"/>
          <w:bCs/>
          <w:color w:val="000000"/>
          <w:szCs w:val="21"/>
        </w:rPr>
        <w:t>忠报国”。</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本帅亲承王命，统领六师，扫荡烟尘，恢复河山。今乃黄道吉日，正好兴兵。众位贤弟!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人马可齐?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香</w:t>
      </w:r>
      <w:r>
        <w:rPr>
          <w:rFonts w:hint="eastAsia" w:ascii="宋体" w:hAnsi="宋体" w:cs="宋体"/>
          <w:bCs/>
          <w:color w:val="000000"/>
          <w:szCs w:val="21"/>
        </w:rPr>
        <w:t>案</w:t>
      </w:r>
      <w:r>
        <w:rPr>
          <w:rFonts w:ascii="宋体" w:hAnsi="宋体" w:cs="宋体"/>
          <w:bCs/>
          <w:color w:val="000000"/>
          <w:szCs w:val="21"/>
        </w:rPr>
        <w:t>伺候!</w:t>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szCs w:val="21"/>
        </w:rPr>
        <w:t>祝</w:t>
      </w:r>
      <w:r>
        <w:rPr>
          <w:rFonts w:ascii="宋体" w:hAnsi="宋体" w:cs="宋体"/>
          <w:bCs/>
          <w:color w:val="000000"/>
          <w:szCs w:val="21"/>
        </w:rPr>
        <w:t>告：</w:t>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山川社稷</w:t>
      </w:r>
      <w:r>
        <w:rPr>
          <w:rFonts w:hint="eastAsia" w:ascii="宋体" w:hAnsi="宋体" w:cs="宋体"/>
          <w:bCs/>
          <w:color w:val="000000"/>
          <w:szCs w:val="21"/>
        </w:rPr>
        <w:t>、</w:t>
      </w:r>
      <w:r>
        <w:rPr>
          <w:rFonts w:ascii="宋体" w:hAnsi="宋体" w:cs="宋体"/>
          <w:bCs/>
          <w:color w:val="000000"/>
          <w:szCs w:val="21"/>
        </w:rPr>
        <w:t>万里旗纛</w:t>
      </w:r>
      <w:r>
        <w:rPr>
          <w:rFonts w:hint="eastAsia" w:ascii="宋体" w:hAnsi="宋体" w:cs="宋体"/>
          <w:bCs/>
          <w:color w:val="000000"/>
          <w:szCs w:val="21"/>
        </w:rPr>
        <w:t>尊神</w:t>
      </w:r>
      <w:r>
        <w:rPr>
          <w:rFonts w:ascii="宋体" w:hAnsi="宋体" w:cs="宋体"/>
          <w:bCs/>
          <w:color w:val="000000"/>
          <w:szCs w:val="21"/>
        </w:rPr>
        <w:t>：</w:t>
      </w:r>
      <w:r>
        <w:rPr>
          <w:rFonts w:hint="eastAsia" w:ascii="宋体" w:hAnsi="宋体" w:cs="宋体"/>
          <w:bCs/>
          <w:szCs w:val="21"/>
        </w:rPr>
        <w:t>信</w:t>
      </w:r>
      <w:r>
        <w:rPr>
          <w:rFonts w:ascii="宋体" w:hAnsi="宋体" w:cs="宋体"/>
          <w:bCs/>
          <w:color w:val="000000"/>
          <w:szCs w:val="21"/>
        </w:rPr>
        <w:t>官岳飞，今奉圣命，扫荡九龙山杨再兴、长沙王罗延庆、洞庭湖水贼杨幺等。但愿此行，旗开得胜!</w:t>
      </w:r>
      <w:r>
        <w:rPr>
          <w:rStyle w:val="66"/>
          <w:rFonts w:ascii="宋体" w:hAnsi="宋体" w:cs="宋体"/>
          <w:bCs/>
          <w:color w:val="000000"/>
          <w:szCs w:val="21"/>
        </w:rPr>
        <w:footnoteReference w:id="529"/>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打道出府。</w:t>
      </w:r>
      <w:r>
        <w:rPr>
          <w:rStyle w:val="66"/>
          <w:rFonts w:ascii="宋体" w:hAnsi="宋体" w:cs="宋体"/>
          <w:bCs/>
          <w:color w:val="000000"/>
          <w:szCs w:val="21"/>
        </w:rPr>
        <w:footnoteReference w:id="530"/>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牛皋听令。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命你去到潭州晓谕节度使，命他高垒城郭，本帅大兵随后就到。</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转来。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岳云听令。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解押粮草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张宪听令。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催运粮草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命你以为总督粮</w:t>
      </w:r>
      <w:r>
        <w:rPr>
          <w:rFonts w:hint="eastAsia" w:ascii="宋体" w:hAnsi="宋体" w:cs="宋体"/>
          <w:bCs/>
          <w:color w:val="000000"/>
          <w:szCs w:val="21"/>
        </w:rPr>
        <w:t>官</w:t>
      </w:r>
      <w:r>
        <w:rPr>
          <w:rFonts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吉青听令。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随营护卫。</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施全听令。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命你总督三军。</w:t>
      </w:r>
      <w:r>
        <w:rPr>
          <w:rFonts w:ascii="宋体" w:hAnsi="宋体" w:cs="宋体"/>
        </w:rPr>
        <w:t>传令下去，众将一路之上，不可马踏青苗，扰害百姓，违令者斩!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rPr>
        <w:t>就此起兵潭州。</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哦，恩师!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不敢，恩师请!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门生放肆。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门生有何德能，敢劳恩师迎接十里之外?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惶恐啊惶恐!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我命牛皋前来，为何不见?</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哦，牛皋至此，未</w:t>
      </w:r>
      <w:r>
        <w:rPr>
          <w:rFonts w:hint="eastAsia" w:ascii="宋体" w:hAnsi="宋体" w:cs="宋体"/>
          <w:bCs/>
          <w:color w:val="000000"/>
          <w:szCs w:val="21"/>
        </w:rPr>
        <w:t>憩</w:t>
      </w:r>
      <w:r>
        <w:rPr>
          <w:rFonts w:ascii="宋体" w:hAnsi="宋体" w:cs="宋体"/>
          <w:bCs/>
          <w:color w:val="000000"/>
          <w:szCs w:val="21"/>
        </w:rPr>
        <w:t>鞍马，</w:t>
      </w:r>
      <w:r>
        <w:rPr>
          <w:rFonts w:hint="eastAsia" w:ascii="宋体" w:hAnsi="宋体" w:cs="宋体"/>
          <w:bCs/>
          <w:color w:val="000000"/>
          <w:szCs w:val="21"/>
        </w:rPr>
        <w:t>径</w:t>
      </w:r>
      <w:r>
        <w:rPr>
          <w:rFonts w:ascii="宋体" w:hAnsi="宋体" w:cs="宋体"/>
          <w:bCs/>
          <w:color w:val="000000"/>
          <w:szCs w:val="21"/>
        </w:rPr>
        <w:t>自立功去了?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嗯——想他此去，必然是大败而归。</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贤弟，你与敌人交战，胜负如何?</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可曾问过敌人的名姓?</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呃——你跟随愚兄出兵多年，还是这样粗鲁，倘若得胜而归，</w:t>
      </w:r>
      <w:r>
        <w:rPr>
          <w:rFonts w:hint="eastAsia" w:ascii="宋体" w:hAnsi="宋体" w:cs="宋体"/>
          <w:bCs/>
          <w:color w:val="000000"/>
          <w:szCs w:val="21"/>
        </w:rPr>
        <w:t>教</w:t>
      </w:r>
      <w:r>
        <w:rPr>
          <w:rFonts w:ascii="宋体" w:hAnsi="宋体" w:cs="宋体"/>
          <w:bCs/>
          <w:color w:val="000000"/>
          <w:szCs w:val="21"/>
        </w:rPr>
        <w:t>愚兄怎上功劳簿。</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敢是那杨再兴?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此人英勇无敌，你岂是他人对手，待本帅亲自会他。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众位贤弟!有所不知，想那杨再兴，乃是将门之子，名门之后，武艺高强，本帅意欲</w:t>
      </w:r>
      <w:r>
        <w:rPr>
          <w:rFonts w:hint="eastAsia" w:ascii="宋体" w:hAnsi="宋体" w:cs="宋体"/>
          <w:bCs/>
          <w:color w:val="000000"/>
          <w:szCs w:val="21"/>
        </w:rPr>
        <w:t>，</w:t>
      </w:r>
      <w:r>
        <w:rPr>
          <w:rFonts w:ascii="宋体" w:hAnsi="宋体" w:cs="宋体"/>
          <w:bCs/>
          <w:color w:val="000000"/>
          <w:szCs w:val="21"/>
        </w:rPr>
        <w:t>将他收留帐下，做一膀臂。今日出马，非比寻常，众将只许观阵，不许助战，违令者斩!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恩师不必拦阻，待门生先见一阵</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就烦恩师</w:t>
      </w:r>
      <w:r>
        <w:rPr>
          <w:rFonts w:hint="eastAsia" w:ascii="宋体" w:hAnsi="宋体" w:cs="宋体"/>
          <w:bCs/>
          <w:color w:val="000000"/>
          <w:szCs w:val="21"/>
        </w:rPr>
        <w:t>谨</w:t>
      </w:r>
      <w:r>
        <w:rPr>
          <w:rFonts w:ascii="宋体" w:hAnsi="宋体" w:cs="宋体"/>
          <w:bCs/>
          <w:color w:val="000000"/>
          <w:szCs w:val="21"/>
        </w:rPr>
        <w:t>守城池。</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众将官，带马迎敌者。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w:t>
      </w:r>
      <w:r>
        <w:rPr>
          <w:rFonts w:hint="eastAsia" w:ascii="宋体" w:hAnsi="宋体" w:cs="宋体"/>
          <w:bCs/>
          <w:color w:val="000000"/>
          <w:szCs w:val="21"/>
        </w:rPr>
        <w:t>，</w:t>
      </w:r>
      <w:r>
        <w:rPr>
          <w:rFonts w:ascii="宋体" w:hAnsi="宋体" w:cs="宋体"/>
          <w:bCs/>
          <w:color w:val="000000"/>
          <w:szCs w:val="21"/>
        </w:rPr>
        <w:t>别来无恙!</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杨将军，想那年在汴梁小校场，会过一面，难道将军你就忘怀了?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然也。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杨将军，想你乃是将门之子，忠良之后，因甚事失身落草，岂不玷辱杨氏祖先?听本帅相劝，归顺皇朝，共灭金寇，不失封侯之位，将军三思。</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住口!好言相劝，执意不听，少时擒在马前，悔之晚矣!</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决一胜负。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这个……杨将军，俺若不胜，情愿将潭州奉让。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杨将军，你我今日交战，非比寻常，必须一对一个；两下各传将令，众将只许观阵，不许助战，违令者斩。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军令不严非为丈夫也。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众将官!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西皮小导板</w:t>
      </w:r>
      <w:r>
        <w:rPr>
          <w:rFonts w:ascii="宋体" w:hAnsi="宋体" w:cs="宋体"/>
          <w:bCs/>
          <w:color w:val="000000"/>
          <w:szCs w:val="21"/>
        </w:rPr>
        <w:t>】</w:t>
      </w:r>
      <w:r>
        <w:rPr>
          <w:rFonts w:ascii="Verdana" w:hAnsi="Verdana" w:cs="Verdana"/>
          <w:bCs/>
          <w:color w:val="000000"/>
          <w:szCs w:val="21"/>
        </w:rPr>
        <w:t>叫三军与爷战鼓操，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马前闪出一英豪。杨家世代把国保，因何埋名在山巢。劝你马前归顺好，封妻荫子永在朝。</w:t>
      </w:r>
    </w:p>
    <w:p>
      <w:pPr>
        <w:jc w:val="left"/>
        <w:rPr>
          <w:rFonts w:hint="eastAsia" w:ascii="Times New Roman" w:hAnsi="Times New Roman" w:cs="Times New Roman"/>
          <w:szCs w:val="21"/>
        </w:rPr>
      </w:pPr>
      <w:r>
        <w:rPr>
          <w:rFonts w:hint="eastAsia" w:ascii="Times New Roman" w:hAnsi="Times New Roman" w:cs="Times New Roman"/>
          <w:szCs w:val="21"/>
        </w:rPr>
        <w:t>(</w:t>
      </w:r>
      <w:r>
        <w:rPr>
          <w:rFonts w:ascii="Times New Roman" w:hAnsi="Times New Roman" w:cs="Times New Roman"/>
          <w:szCs w:val="21"/>
        </w:rPr>
        <w:t>上手(岳飞)</w:t>
      </w:r>
      <w:r>
        <w:rPr>
          <w:rFonts w:ascii="楷体" w:hAnsi="楷体" w:eastAsia="楷体" w:cs="楷体"/>
          <w:szCs w:val="21"/>
        </w:rPr>
        <w:t>大边</w:t>
      </w:r>
      <w:r>
        <w:rPr>
          <w:rFonts w:ascii="Times New Roman" w:hAnsi="Times New Roman" w:cs="Times New Roman"/>
          <w:szCs w:val="21"/>
        </w:rPr>
        <w:t>，</w:t>
      </w:r>
      <w:r>
        <w:rPr>
          <w:rFonts w:ascii="楷体" w:hAnsi="楷体" w:eastAsia="楷体" w:cs="楷体"/>
          <w:szCs w:val="21"/>
        </w:rPr>
        <w:t>一扯两扯</w:t>
      </w:r>
      <w:r>
        <w:rPr>
          <w:rFonts w:ascii="Times New Roman" w:hAnsi="Times New Roman" w:cs="Times New Roman"/>
          <w:szCs w:val="21"/>
        </w:rPr>
        <w:t>，</w:t>
      </w:r>
      <w:r>
        <w:rPr>
          <w:rFonts w:ascii="楷体" w:hAnsi="楷体" w:eastAsia="楷体" w:cs="楷体"/>
          <w:szCs w:val="21"/>
        </w:rPr>
        <w:t>幺二三往外把盖</w:t>
      </w:r>
      <w:r>
        <w:rPr>
          <w:rFonts w:ascii="Times New Roman" w:hAnsi="Times New Roman" w:cs="Times New Roman"/>
          <w:szCs w:val="21"/>
        </w:rPr>
        <w:t>下手(杨再兴)</w:t>
      </w:r>
      <w:r>
        <w:rPr>
          <w:rFonts w:ascii="楷体" w:hAnsi="楷体" w:eastAsia="楷体" w:cs="楷体"/>
          <w:szCs w:val="21"/>
        </w:rPr>
        <w:t>枪左转身</w:t>
      </w:r>
      <w:r>
        <w:rPr>
          <w:rFonts w:ascii="Times New Roman" w:hAnsi="Times New Roman" w:cs="Times New Roman"/>
          <w:szCs w:val="21"/>
        </w:rPr>
        <w:t>(下手</w:t>
      </w:r>
      <w:r>
        <w:rPr>
          <w:rFonts w:ascii="楷体" w:hAnsi="楷体" w:eastAsia="楷体" w:cs="楷体"/>
          <w:szCs w:val="21"/>
        </w:rPr>
        <w:t>右转身</w:t>
      </w:r>
      <w:r>
        <w:rPr>
          <w:rFonts w:ascii="Times New Roman" w:hAnsi="Times New Roman" w:cs="Times New Roman"/>
          <w:szCs w:val="21"/>
        </w:rPr>
        <w:t>)</w:t>
      </w:r>
      <w:r>
        <w:rPr>
          <w:rFonts w:ascii="楷体" w:hAnsi="楷体" w:eastAsia="楷体" w:cs="楷体"/>
          <w:szCs w:val="21"/>
        </w:rPr>
        <w:t>到里边打一个腰封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被往里面盖右转身</w:t>
      </w:r>
      <w:r>
        <w:rPr>
          <w:rFonts w:ascii="Times New Roman" w:hAnsi="Times New Roman" w:cs="Times New Roman"/>
          <w:szCs w:val="21"/>
        </w:rPr>
        <w:t>(</w:t>
      </w:r>
      <w:r>
        <w:rPr>
          <w:rFonts w:ascii="宋体" w:hAnsi="宋体" w:cs="宋体"/>
          <w:szCs w:val="21"/>
        </w:rPr>
        <w:t>下手</w:t>
      </w:r>
      <w:r>
        <w:rPr>
          <w:rFonts w:ascii="楷体" w:hAnsi="楷体" w:eastAsia="楷体" w:cs="楷体"/>
          <w:szCs w:val="21"/>
        </w:rPr>
        <w:t>左转身</w:t>
      </w:r>
      <w:r>
        <w:rPr>
          <w:rFonts w:ascii="Times New Roman" w:hAnsi="Times New Roman" w:cs="Times New Roman"/>
          <w:szCs w:val="21"/>
        </w:rPr>
        <w:t>)</w:t>
      </w:r>
      <w:r>
        <w:rPr>
          <w:rFonts w:ascii="楷体" w:hAnsi="楷体" w:eastAsia="楷体" w:cs="楷体"/>
          <w:szCs w:val="21"/>
        </w:rPr>
        <w:t>到外边</w:t>
      </w:r>
      <w:r>
        <w:rPr>
          <w:rFonts w:ascii="Times New Roman" w:hAnsi="Times New Roman" w:cs="Times New Roman"/>
          <w:szCs w:val="21"/>
        </w:rPr>
        <w:t>，</w:t>
      </w:r>
      <w:r>
        <w:rPr>
          <w:rFonts w:ascii="楷体" w:hAnsi="楷体" w:eastAsia="楷体" w:cs="楷体"/>
          <w:szCs w:val="21"/>
        </w:rPr>
        <w:t>接一个腰封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把盖撤枪</w:t>
      </w:r>
      <w:r>
        <w:rPr>
          <w:rFonts w:ascii="Times New Roman" w:hAnsi="Times New Roman" w:cs="Times New Roman"/>
          <w:szCs w:val="21"/>
        </w:rPr>
        <w:t>，</w:t>
      </w:r>
      <w:r>
        <w:rPr>
          <w:rFonts w:ascii="楷体" w:hAnsi="楷体" w:eastAsia="楷体" w:cs="楷体"/>
          <w:szCs w:val="21"/>
        </w:rPr>
        <w:t>撤右脚斜向上场门</w:t>
      </w:r>
      <w:r>
        <w:rPr>
          <w:rFonts w:ascii="Times New Roman" w:hAnsi="Times New Roman" w:cs="Times New Roman"/>
          <w:szCs w:val="21"/>
        </w:rPr>
        <w:t>，</w:t>
      </w:r>
      <w:r>
        <w:rPr>
          <w:rFonts w:ascii="楷体" w:hAnsi="楷体" w:eastAsia="楷体" w:cs="楷体"/>
          <w:szCs w:val="21"/>
        </w:rPr>
        <w:t>上左脚刺在上场边里面的</w:t>
      </w:r>
      <w:r>
        <w:rPr>
          <w:rFonts w:ascii="Times New Roman" w:hAnsi="Times New Roman" w:cs="Times New Roman"/>
          <w:szCs w:val="21"/>
        </w:rPr>
        <w:t>下手</w:t>
      </w:r>
      <w:r>
        <w:rPr>
          <w:rFonts w:ascii="楷体" w:hAnsi="楷体" w:eastAsia="楷体" w:cs="楷体"/>
          <w:szCs w:val="21"/>
        </w:rPr>
        <w:t>左右两马腿</w:t>
      </w:r>
      <w:r>
        <w:rPr>
          <w:rFonts w:ascii="Times New Roman" w:hAnsi="Times New Roman" w:cs="Times New Roman"/>
          <w:szCs w:val="21"/>
        </w:rPr>
        <w:t>，</w:t>
      </w:r>
      <w:r>
        <w:rPr>
          <w:rFonts w:ascii="楷体" w:hAnsi="楷体" w:eastAsia="楷体" w:cs="楷体"/>
          <w:szCs w:val="21"/>
        </w:rPr>
        <w:t>左刺耳</w:t>
      </w:r>
      <w:r>
        <w:rPr>
          <w:rStyle w:val="66"/>
          <w:rFonts w:ascii="楷体" w:hAnsi="楷体" w:eastAsia="楷体" w:cs="楷体"/>
          <w:szCs w:val="21"/>
        </w:rPr>
        <w:footnoteReference w:id="531"/>
      </w:r>
      <w:r>
        <w:rPr>
          <w:rFonts w:ascii="Times New Roman" w:hAnsi="Times New Roman" w:cs="Times New Roman"/>
          <w:szCs w:val="21"/>
        </w:rPr>
        <w:t>，</w:t>
      </w:r>
      <w:r>
        <w:rPr>
          <w:rFonts w:ascii="楷体" w:hAnsi="楷体" w:eastAsia="楷体" w:cs="楷体"/>
          <w:szCs w:val="21"/>
        </w:rPr>
        <w:t>被</w:t>
      </w:r>
      <w:r>
        <w:rPr>
          <w:rFonts w:ascii="Times New Roman" w:hAnsi="Times New Roman" w:cs="Times New Roman"/>
          <w:szCs w:val="21"/>
        </w:rPr>
        <w:t>下手</w:t>
      </w:r>
      <w:r>
        <w:rPr>
          <w:rFonts w:ascii="楷体" w:hAnsi="楷体" w:eastAsia="楷体" w:cs="楷体"/>
          <w:szCs w:val="21"/>
        </w:rPr>
        <w:t>盖</w:t>
      </w:r>
      <w:r>
        <w:rPr>
          <w:rFonts w:ascii="Times New Roman" w:hAnsi="Times New Roman" w:cs="Times New Roman"/>
          <w:szCs w:val="21"/>
        </w:rPr>
        <w:t>，</w:t>
      </w:r>
      <w:r>
        <w:rPr>
          <w:rFonts w:ascii="楷体" w:hAnsi="楷体" w:eastAsia="楷体" w:cs="楷体"/>
          <w:szCs w:val="21"/>
        </w:rPr>
        <w:t>撤枪撤左腿在下场门边外面接</w:t>
      </w:r>
      <w:r>
        <w:rPr>
          <w:rFonts w:ascii="Times New Roman" w:hAnsi="Times New Roman" w:cs="Times New Roman"/>
          <w:szCs w:val="21"/>
        </w:rPr>
        <w:t>下手</w:t>
      </w:r>
      <w:r>
        <w:rPr>
          <w:rFonts w:ascii="楷体" w:hAnsi="楷体" w:eastAsia="楷体" w:cs="楷体"/>
          <w:szCs w:val="21"/>
        </w:rPr>
        <w:t>两个刺马腿</w:t>
      </w:r>
      <w:r>
        <w:rPr>
          <w:rFonts w:ascii="Times New Roman" w:hAnsi="Times New Roman" w:cs="Times New Roman"/>
          <w:szCs w:val="21"/>
        </w:rPr>
        <w:t>，</w:t>
      </w:r>
      <w:r>
        <w:rPr>
          <w:rFonts w:ascii="楷体" w:hAnsi="楷体" w:eastAsia="楷体" w:cs="楷体"/>
          <w:szCs w:val="21"/>
        </w:rPr>
        <w:t>盖</w:t>
      </w:r>
      <w:r>
        <w:rPr>
          <w:rFonts w:ascii="Times New Roman" w:hAnsi="Times New Roman" w:cs="Times New Roman"/>
          <w:szCs w:val="21"/>
        </w:rPr>
        <w:t>下手</w:t>
      </w:r>
      <w:r>
        <w:rPr>
          <w:rFonts w:ascii="楷体" w:hAnsi="楷体" w:eastAsia="楷体" w:cs="楷体"/>
          <w:szCs w:val="21"/>
        </w:rPr>
        <w:t>左刺耳</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拉归里边面外</w:t>
      </w:r>
      <w:r>
        <w:rPr>
          <w:rFonts w:ascii="Times New Roman" w:hAnsi="Times New Roman" w:cs="Times New Roman"/>
          <w:szCs w:val="21"/>
        </w:rPr>
        <w:t>、下手</w:t>
      </w:r>
      <w:r>
        <w:rPr>
          <w:rFonts w:ascii="楷体" w:hAnsi="楷体" w:eastAsia="楷体" w:cs="楷体"/>
          <w:szCs w:val="21"/>
        </w:rPr>
        <w:t>面里</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兜转身过到小边</w:t>
      </w:r>
      <w:r>
        <w:rPr>
          <w:rFonts w:ascii="Times New Roman" w:hAnsi="Times New Roman" w:cs="Times New Roman"/>
          <w:szCs w:val="21"/>
        </w:rPr>
        <w:t>，</w:t>
      </w:r>
      <w:r>
        <w:rPr>
          <w:rFonts w:ascii="楷体" w:hAnsi="楷体" w:eastAsia="楷体" w:cs="楷体"/>
          <w:szCs w:val="21"/>
        </w:rPr>
        <w:t>面对过大边的</w:t>
      </w:r>
      <w:r>
        <w:rPr>
          <w:rFonts w:ascii="Times New Roman" w:hAnsi="Times New Roman" w:cs="Times New Roman"/>
          <w:szCs w:val="21"/>
        </w:rPr>
        <w:t>下手</w:t>
      </w:r>
      <w:r>
        <w:rPr>
          <w:rFonts w:ascii="楷体" w:hAnsi="楷体" w:eastAsia="楷体" w:cs="楷体"/>
          <w:szCs w:val="21"/>
        </w:rPr>
        <w:t>掣肘</w:t>
      </w:r>
      <w:r>
        <w:rPr>
          <w:rFonts w:ascii="Times New Roman" w:hAnsi="Times New Roman" w:cs="Times New Roman"/>
          <w:szCs w:val="21"/>
        </w:rPr>
        <w:t>，</w:t>
      </w:r>
      <w:r>
        <w:rPr>
          <w:rFonts w:ascii="楷体" w:hAnsi="楷体" w:eastAsia="楷体" w:cs="楷体"/>
          <w:szCs w:val="21"/>
        </w:rPr>
        <w:t>撤枪</w:t>
      </w:r>
      <w:r>
        <w:rPr>
          <w:rFonts w:ascii="Times New Roman" w:hAnsi="Times New Roman" w:cs="Times New Roman"/>
          <w:szCs w:val="21"/>
        </w:rPr>
        <w:t>两人</w:t>
      </w:r>
      <w:r>
        <w:rPr>
          <w:rFonts w:ascii="楷体" w:hAnsi="楷体" w:eastAsia="楷体" w:cs="楷体"/>
          <w:szCs w:val="21"/>
        </w:rPr>
        <w:t>对脸左右左三个刺马腿</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边绕边走从外面过到大边</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边绕边走从外面过到小边</w:t>
      </w:r>
      <w:r>
        <w:rPr>
          <w:rFonts w:ascii="Times New Roman" w:hAnsi="Times New Roman" w:cs="Times New Roman"/>
          <w:szCs w:val="21"/>
        </w:rPr>
        <w:t>，下手</w:t>
      </w:r>
      <w:r>
        <w:rPr>
          <w:rFonts w:ascii="楷体" w:hAnsi="楷体" w:eastAsia="楷体" w:cs="楷体"/>
          <w:szCs w:val="21"/>
        </w:rPr>
        <w:t>向内侧刺</w:t>
      </w:r>
      <w:r>
        <w:rPr>
          <w:rFonts w:ascii="Times New Roman" w:hAnsi="Times New Roman" w:cs="Times New Roman"/>
          <w:szCs w:val="21"/>
        </w:rPr>
        <w:t>上手</w:t>
      </w:r>
      <w:r>
        <w:rPr>
          <w:rFonts w:ascii="楷体" w:hAnsi="楷体" w:eastAsia="楷体" w:cs="楷体"/>
          <w:szCs w:val="21"/>
        </w:rPr>
        <w:t>马腿</w:t>
      </w:r>
      <w:r>
        <w:rPr>
          <w:rFonts w:ascii="Times New Roman" w:hAnsi="Times New Roman" w:cs="Times New Roman"/>
          <w:szCs w:val="21"/>
        </w:rPr>
        <w:t>、</w:t>
      </w:r>
      <w:r>
        <w:rPr>
          <w:rFonts w:ascii="楷体" w:hAnsi="楷体" w:eastAsia="楷体" w:cs="楷体"/>
          <w:szCs w:val="21"/>
        </w:rPr>
        <w:t>上手挑起向里刺肚</w:t>
      </w:r>
      <w:r>
        <w:rPr>
          <w:rFonts w:ascii="Times New Roman" w:hAnsi="Times New Roman" w:cs="Times New Roman"/>
          <w:szCs w:val="21"/>
        </w:rPr>
        <w:t>，</w:t>
      </w:r>
      <w:r>
        <w:rPr>
          <w:rFonts w:ascii="楷体" w:hAnsi="楷体" w:eastAsia="楷体" w:cs="楷体"/>
          <w:szCs w:val="21"/>
        </w:rPr>
        <w:t>从里边左转身到外边向外侧刺下手马腿</w:t>
      </w:r>
      <w:r>
        <w:rPr>
          <w:rFonts w:ascii="Times New Roman" w:hAnsi="Times New Roman" w:cs="Times New Roman"/>
          <w:szCs w:val="21"/>
        </w:rPr>
        <w:t>、下手</w:t>
      </w:r>
      <w:r>
        <w:rPr>
          <w:rFonts w:ascii="楷体" w:hAnsi="楷体" w:eastAsia="楷体" w:cs="楷体"/>
          <w:szCs w:val="21"/>
        </w:rPr>
        <w:t>挑起来刺肚</w:t>
      </w:r>
      <w:r>
        <w:rPr>
          <w:rFonts w:ascii="Times New Roman" w:hAnsi="Times New Roman" w:cs="Times New Roman"/>
          <w:szCs w:val="21"/>
        </w:rPr>
        <w:t>，下手</w:t>
      </w:r>
      <w:r>
        <w:rPr>
          <w:rFonts w:ascii="楷体" w:hAnsi="楷体" w:eastAsia="楷体" w:cs="楷体"/>
          <w:szCs w:val="21"/>
        </w:rPr>
        <w:t>直着过到小边</w:t>
      </w:r>
      <w:r>
        <w:rPr>
          <w:rFonts w:ascii="Times New Roman" w:hAnsi="Times New Roman" w:cs="Times New Roman"/>
          <w:szCs w:val="21"/>
        </w:rPr>
        <w:t>，上手</w:t>
      </w:r>
      <w:r>
        <w:rPr>
          <w:rFonts w:ascii="楷体" w:hAnsi="楷体" w:eastAsia="楷体" w:cs="楷体"/>
          <w:szCs w:val="21"/>
        </w:rPr>
        <w:t>接刺肚向右反转身从里边过到大边</w:t>
      </w:r>
      <w:r>
        <w:rPr>
          <w:rFonts w:ascii="Times New Roman" w:hAnsi="Times New Roman" w:cs="Times New Roman"/>
          <w:szCs w:val="21"/>
        </w:rPr>
        <w:t>，二人</w:t>
      </w:r>
      <w:r>
        <w:rPr>
          <w:rFonts w:ascii="楷体" w:hAnsi="楷体" w:eastAsia="楷体" w:cs="楷体"/>
          <w:szCs w:val="21"/>
        </w:rPr>
        <w:t>合身往里一盖两盖</w:t>
      </w:r>
      <w:r>
        <w:rPr>
          <w:rFonts w:ascii="Times New Roman" w:hAnsi="Times New Roman" w:cs="Times New Roman"/>
          <w:szCs w:val="21"/>
        </w:rPr>
        <w:t>，上手</w:t>
      </w:r>
      <w:r>
        <w:rPr>
          <w:rFonts w:ascii="楷体" w:hAnsi="楷体" w:eastAsia="楷体" w:cs="楷体"/>
          <w:szCs w:val="21"/>
        </w:rPr>
        <w:t>手平伸扎</w:t>
      </w:r>
      <w:r>
        <w:rPr>
          <w:rFonts w:ascii="Times New Roman" w:hAnsi="Times New Roman" w:cs="Times New Roman"/>
          <w:szCs w:val="21"/>
        </w:rPr>
        <w:t>下手</w:t>
      </w:r>
      <w:r>
        <w:rPr>
          <w:rFonts w:ascii="楷体" w:hAnsi="楷体" w:eastAsia="楷体" w:cs="楷体"/>
          <w:szCs w:val="21"/>
        </w:rPr>
        <w:t>一枪左转身</w:t>
      </w:r>
      <w:r>
        <w:rPr>
          <w:rFonts w:ascii="Times New Roman" w:hAnsi="Times New Roman" w:cs="Times New Roman"/>
          <w:szCs w:val="21"/>
        </w:rPr>
        <w:t>(下手</w:t>
      </w:r>
      <w:r>
        <w:rPr>
          <w:rFonts w:ascii="楷体" w:hAnsi="楷体" w:eastAsia="楷体" w:cs="楷体"/>
          <w:szCs w:val="21"/>
        </w:rPr>
        <w:t>左手拿枪滑</w:t>
      </w:r>
      <w:r>
        <w:rPr>
          <w:rFonts w:ascii="Times New Roman" w:hAnsi="Times New Roman" w:cs="Times New Roman"/>
          <w:szCs w:val="21"/>
        </w:rPr>
        <w:t>上手</w:t>
      </w:r>
      <w:r>
        <w:rPr>
          <w:rFonts w:ascii="楷体" w:hAnsi="楷体" w:eastAsia="楷体" w:cs="楷体"/>
          <w:szCs w:val="21"/>
        </w:rPr>
        <w:t>扎出的枪</w:t>
      </w:r>
      <w:r>
        <w:rPr>
          <w:rFonts w:ascii="Times New Roman" w:hAnsi="Times New Roman" w:cs="Times New Roman"/>
          <w:szCs w:val="21"/>
        </w:rPr>
        <w:t>、</w:t>
      </w:r>
      <w:r>
        <w:rPr>
          <w:rFonts w:ascii="楷体" w:hAnsi="楷体" w:eastAsia="楷体" w:cs="楷体"/>
          <w:szCs w:val="21"/>
        </w:rPr>
        <w:t>右转身右手掏翎</w:t>
      </w:r>
      <w:r>
        <w:rPr>
          <w:rFonts w:ascii="Times New Roman" w:hAnsi="Times New Roman" w:cs="Times New Roman"/>
          <w:szCs w:val="21"/>
        </w:rPr>
        <w:t>，</w:t>
      </w:r>
      <w:r>
        <w:rPr>
          <w:rFonts w:ascii="楷体" w:hAnsi="楷体" w:eastAsia="楷体" w:cs="楷体"/>
          <w:szCs w:val="21"/>
        </w:rPr>
        <w:t>送到嘴叼翎</w:t>
      </w:r>
      <w:r>
        <w:rPr>
          <w:rFonts w:ascii="Times New Roman" w:hAnsi="Times New Roman" w:cs="Times New Roman"/>
          <w:szCs w:val="21"/>
        </w:rPr>
        <w:t>，</w:t>
      </w:r>
      <w:r>
        <w:rPr>
          <w:rFonts w:ascii="楷体" w:hAnsi="楷体" w:eastAsia="楷体" w:cs="楷体"/>
          <w:szCs w:val="21"/>
        </w:rPr>
        <w:t>枪交右手</w:t>
      </w:r>
      <w:r>
        <w:rPr>
          <w:rFonts w:ascii="Times New Roman" w:hAnsi="Times New Roman" w:cs="Times New Roman"/>
          <w:szCs w:val="21"/>
        </w:rPr>
        <w:t>)，上手</w:t>
      </w:r>
      <w:r>
        <w:rPr>
          <w:rFonts w:ascii="楷体" w:hAnsi="楷体" w:eastAsia="楷体" w:cs="楷体"/>
          <w:szCs w:val="21"/>
        </w:rPr>
        <w:t>左手捋胡子</w:t>
      </w:r>
      <w:r>
        <w:rPr>
          <w:rFonts w:ascii="Times New Roman" w:hAnsi="Times New Roman" w:cs="Times New Roman"/>
          <w:szCs w:val="21"/>
        </w:rPr>
        <w:t>、</w:t>
      </w:r>
      <w:r>
        <w:rPr>
          <w:rFonts w:ascii="楷体" w:hAnsi="楷体" w:eastAsia="楷体" w:cs="楷体"/>
          <w:szCs w:val="21"/>
        </w:rPr>
        <w:t>跨右腿</w:t>
      </w:r>
      <w:r>
        <w:rPr>
          <w:rFonts w:ascii="Times New Roman" w:hAnsi="Times New Roman" w:cs="Times New Roman"/>
          <w:szCs w:val="21"/>
        </w:rPr>
        <w:t>、</w:t>
      </w:r>
      <w:r>
        <w:rPr>
          <w:rFonts w:ascii="楷体" w:hAnsi="楷体" w:eastAsia="楷体" w:cs="楷体"/>
          <w:szCs w:val="21"/>
        </w:rPr>
        <w:t>左转身又扎</w:t>
      </w:r>
      <w:r>
        <w:rPr>
          <w:rFonts w:ascii="Times New Roman" w:hAnsi="Times New Roman" w:cs="Times New Roman"/>
          <w:szCs w:val="21"/>
        </w:rPr>
        <w:t>下手</w:t>
      </w:r>
      <w:r>
        <w:rPr>
          <w:rFonts w:ascii="楷体" w:hAnsi="楷体" w:eastAsia="楷体" w:cs="楷体"/>
          <w:szCs w:val="21"/>
        </w:rPr>
        <w:t>一枪</w:t>
      </w:r>
      <w:r>
        <w:rPr>
          <w:rFonts w:ascii="Times New Roman" w:hAnsi="Times New Roman" w:cs="Times New Roman"/>
          <w:szCs w:val="21"/>
        </w:rPr>
        <w:t>(下手</w:t>
      </w:r>
      <w:r>
        <w:rPr>
          <w:rFonts w:ascii="楷体" w:hAnsi="楷体" w:eastAsia="楷体" w:cs="楷体"/>
          <w:szCs w:val="21"/>
        </w:rPr>
        <w:t>右手枪滑</w:t>
      </w:r>
      <w:r>
        <w:rPr>
          <w:rFonts w:ascii="Times New Roman" w:hAnsi="Times New Roman" w:cs="Times New Roman"/>
          <w:szCs w:val="21"/>
        </w:rPr>
        <w:t>上手</w:t>
      </w:r>
      <w:r>
        <w:rPr>
          <w:rFonts w:ascii="楷体" w:hAnsi="楷体" w:eastAsia="楷体" w:cs="楷体"/>
          <w:szCs w:val="21"/>
        </w:rPr>
        <w:t>枪</w:t>
      </w:r>
      <w:r>
        <w:rPr>
          <w:rFonts w:ascii="Times New Roman" w:hAnsi="Times New Roman" w:cs="Times New Roman"/>
          <w:szCs w:val="21"/>
        </w:rPr>
        <w:t>，</w:t>
      </w:r>
      <w:r>
        <w:rPr>
          <w:rFonts w:ascii="楷体" w:hAnsi="楷体" w:eastAsia="楷体" w:cs="楷体"/>
          <w:szCs w:val="21"/>
        </w:rPr>
        <w:t>右转身左手掏翎子</w:t>
      </w:r>
      <w:r>
        <w:rPr>
          <w:rFonts w:ascii="Times New Roman" w:hAnsi="Times New Roman" w:cs="Times New Roman"/>
          <w:szCs w:val="21"/>
        </w:rPr>
        <w:t>)，上手</w:t>
      </w:r>
      <w:r>
        <w:rPr>
          <w:rFonts w:ascii="楷体" w:hAnsi="楷体" w:eastAsia="楷体" w:cs="楷体"/>
          <w:szCs w:val="21"/>
        </w:rPr>
        <w:t>转过来扔胡子</w:t>
      </w:r>
      <w:r>
        <w:rPr>
          <w:rFonts w:ascii="Times New Roman" w:hAnsi="Times New Roman" w:cs="Times New Roman"/>
          <w:szCs w:val="21"/>
        </w:rPr>
        <w:t>、</w:t>
      </w:r>
      <w:r>
        <w:rPr>
          <w:rFonts w:ascii="楷体" w:hAnsi="楷体" w:eastAsia="楷体" w:cs="楷体"/>
          <w:szCs w:val="21"/>
        </w:rPr>
        <w:t>枪收回来平托</w:t>
      </w:r>
      <w:r>
        <w:rPr>
          <w:rFonts w:ascii="Times New Roman" w:hAnsi="Times New Roman" w:cs="Times New Roman"/>
          <w:szCs w:val="21"/>
        </w:rPr>
        <w:t>、</w:t>
      </w:r>
      <w:r>
        <w:rPr>
          <w:rFonts w:ascii="楷体" w:hAnsi="楷体" w:eastAsia="楷体" w:cs="楷体"/>
          <w:szCs w:val="21"/>
        </w:rPr>
        <w:t>左手山膀</w:t>
      </w:r>
      <w:r>
        <w:rPr>
          <w:rFonts w:ascii="Times New Roman" w:hAnsi="Times New Roman" w:cs="Times New Roman"/>
          <w:szCs w:val="21"/>
        </w:rPr>
        <w:t>，</w:t>
      </w:r>
      <w:r>
        <w:rPr>
          <w:rFonts w:ascii="楷体" w:hAnsi="楷体" w:eastAsia="楷体" w:cs="楷体"/>
          <w:szCs w:val="21"/>
        </w:rPr>
        <w:t>大边里边站斜向外亮住</w:t>
      </w:r>
      <w:r>
        <w:rPr>
          <w:rFonts w:ascii="Times New Roman" w:hAnsi="Times New Roman" w:cs="Times New Roman"/>
          <w:szCs w:val="21"/>
        </w:rPr>
        <w:t>(下手</w:t>
      </w:r>
      <w:r>
        <w:rPr>
          <w:rFonts w:ascii="楷体" w:hAnsi="楷体" w:eastAsia="楷体" w:cs="楷体"/>
          <w:szCs w:val="21"/>
        </w:rPr>
        <w:t>转过来右手枪剜萝卜</w:t>
      </w:r>
      <w:r>
        <w:rPr>
          <w:rFonts w:ascii="Times New Roman" w:hAnsi="Times New Roman" w:cs="Times New Roman"/>
          <w:szCs w:val="21"/>
        </w:rPr>
        <w:t>、</w:t>
      </w:r>
      <w:r>
        <w:rPr>
          <w:rFonts w:ascii="楷体" w:hAnsi="楷体" w:eastAsia="楷体" w:cs="楷体"/>
          <w:szCs w:val="21"/>
        </w:rPr>
        <w:t>右手伸出</w:t>
      </w:r>
      <w:r>
        <w:rPr>
          <w:rFonts w:ascii="Times New Roman" w:hAnsi="Times New Roman" w:cs="Times New Roman"/>
          <w:szCs w:val="21"/>
        </w:rPr>
        <w:t>、</w:t>
      </w:r>
      <w:r>
        <w:rPr>
          <w:rFonts w:ascii="楷体" w:hAnsi="楷体" w:eastAsia="楷体" w:cs="楷体"/>
          <w:szCs w:val="21"/>
        </w:rPr>
        <w:t>枪头斜向下</w:t>
      </w:r>
      <w:r>
        <w:rPr>
          <w:rFonts w:ascii="Times New Roman" w:hAnsi="Times New Roman" w:cs="Times New Roman"/>
          <w:szCs w:val="21"/>
        </w:rPr>
        <w:t>，</w:t>
      </w:r>
      <w:r>
        <w:rPr>
          <w:rFonts w:ascii="楷体" w:hAnsi="楷体" w:eastAsia="楷体" w:cs="楷体"/>
          <w:szCs w:val="21"/>
        </w:rPr>
        <w:t>左手拿翎横胸前</w:t>
      </w:r>
      <w:r>
        <w:rPr>
          <w:rFonts w:ascii="Times New Roman" w:hAnsi="Times New Roman" w:cs="Times New Roman"/>
          <w:szCs w:val="21"/>
        </w:rPr>
        <w:t>，</w:t>
      </w:r>
      <w:r>
        <w:rPr>
          <w:rFonts w:ascii="楷体" w:hAnsi="楷体" w:eastAsia="楷体" w:cs="楷体"/>
          <w:szCs w:val="21"/>
        </w:rPr>
        <w:t>弓箭步外边站斜向里亮住</w:t>
      </w:r>
      <w:r>
        <w:rPr>
          <w:rFonts w:ascii="Times New Roman" w:hAnsi="Times New Roman" w:cs="Times New Roman"/>
          <w:szCs w:val="21"/>
        </w:rPr>
        <w:t>)</w:t>
      </w:r>
      <w:r>
        <w:rPr>
          <w:rStyle w:val="66"/>
          <w:rFonts w:ascii="Times New Roman" w:hAnsi="Times New Roman" w:cs="Times New Roman"/>
          <w:szCs w:val="21"/>
        </w:rPr>
        <w:footnoteReference w:id="532"/>
      </w:r>
    </w:p>
    <w:p>
      <w:pPr>
        <w:rPr>
          <w:rFonts w:ascii="宋体" w:hAnsi="宋体" w:cs="宋体"/>
          <w:bCs/>
          <w:color w:val="000000"/>
          <w:szCs w:val="21"/>
        </w:rPr>
      </w:pPr>
      <w:r>
        <w:rPr>
          <w:rFonts w:hint="eastAsia" w:ascii="Times New Roman" w:hAnsi="Times New Roman" w:cs="Times New Roman"/>
          <w:szCs w:val="21"/>
        </w:rPr>
        <w:t>(</w:t>
      </w:r>
      <w:r>
        <w:rPr>
          <w:rFonts w:ascii="楷体" w:hAnsi="楷体" w:eastAsia="楷体" w:cs="楷体"/>
          <w:szCs w:val="21"/>
        </w:rPr>
        <w:t>拉上</w:t>
      </w:r>
      <w:r>
        <w:rPr>
          <w:rFonts w:ascii="Times New Roman" w:hAnsi="Times New Roman" w:cs="Times New Roman"/>
          <w:szCs w:val="21"/>
        </w:rPr>
        <w:t>、</w:t>
      </w:r>
      <w:r>
        <w:rPr>
          <w:rFonts w:ascii="楷体" w:hAnsi="楷体" w:eastAsia="楷体" w:cs="楷体"/>
          <w:szCs w:val="21"/>
        </w:rPr>
        <w:t>斜亮</w:t>
      </w:r>
      <w:r>
        <w:rPr>
          <w:rFonts w:ascii="Times New Roman" w:hAnsi="Times New Roman" w:cs="Times New Roman"/>
          <w:szCs w:val="21"/>
        </w:rPr>
        <w:t>，</w:t>
      </w:r>
      <w:r>
        <w:rPr>
          <w:rFonts w:ascii="楷体" w:hAnsi="楷体" w:eastAsia="楷体" w:cs="楷体"/>
          <w:szCs w:val="21"/>
        </w:rPr>
        <w:t>到台口正亮</w:t>
      </w:r>
      <w:r>
        <w:rPr>
          <w:rFonts w:ascii="Times New Roman" w:hAnsi="Times New Roman" w:cs="Times New Roman"/>
          <w:szCs w:val="21"/>
        </w:rPr>
        <w:t>，</w:t>
      </w:r>
      <w:r>
        <w:rPr>
          <w:rFonts w:ascii="楷体" w:hAnsi="楷体" w:eastAsia="楷体" w:cs="楷体"/>
          <w:szCs w:val="21"/>
        </w:rPr>
        <w:t>一二三夺换位亮</w:t>
      </w:r>
      <w:r>
        <w:rPr>
          <w:rFonts w:ascii="Times New Roman" w:hAnsi="Times New Roman" w:cs="Times New Roman"/>
          <w:szCs w:val="21"/>
        </w:rPr>
        <w:t>，</w:t>
      </w:r>
      <w:r>
        <w:rPr>
          <w:rFonts w:ascii="楷体" w:hAnsi="楷体" w:eastAsia="楷体" w:cs="楷体"/>
          <w:szCs w:val="21"/>
        </w:rPr>
        <w:t>一二三夺分开</w:t>
      </w:r>
      <w:r>
        <w:rPr>
          <w:rFonts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，岳飞</w:t>
      </w:r>
      <w:r>
        <w:rPr>
          <w:rFonts w:ascii="楷体" w:hAnsi="楷体" w:eastAsia="楷体" w:cs="楷体"/>
          <w:szCs w:val="21"/>
        </w:rPr>
        <w:t>归小边</w:t>
      </w:r>
      <w:r>
        <w:rPr>
          <w:rFonts w:ascii="Times New Roman" w:hAnsi="Times New Roman" w:cs="Times New Roman"/>
          <w:szCs w:val="21"/>
        </w:rPr>
        <w:t>，</w:t>
      </w:r>
      <w:r>
        <w:rPr>
          <w:rFonts w:ascii="楷体" w:hAnsi="楷体" w:eastAsia="楷体" w:cs="楷体"/>
          <w:szCs w:val="21"/>
        </w:rPr>
        <w:t>幺二三</w:t>
      </w:r>
      <w:r>
        <w:rPr>
          <w:rFonts w:ascii="Times New Roman" w:hAnsi="Times New Roman" w:cs="Times New Roman"/>
          <w:szCs w:val="21"/>
        </w:rPr>
        <w:t>岳</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再被一压</w:t>
      </w:r>
      <w:r>
        <w:rPr>
          <w:rFonts w:ascii="Times New Roman" w:hAnsi="Times New Roman" w:cs="Times New Roman"/>
          <w:szCs w:val="21"/>
        </w:rPr>
        <w:t>、</w:t>
      </w:r>
      <w:r>
        <w:rPr>
          <w:rFonts w:ascii="楷体" w:hAnsi="楷体" w:eastAsia="楷体" w:cs="楷体"/>
          <w:szCs w:val="21"/>
        </w:rPr>
        <w:t>被漫头左转身到中间面向里一别</w:t>
      </w:r>
      <w:r>
        <w:rPr>
          <w:rFonts w:ascii="Times New Roman" w:hAnsi="Times New Roman" w:cs="Times New Roman"/>
          <w:szCs w:val="21"/>
        </w:rPr>
        <w:t>(杨</w:t>
      </w:r>
      <w:r>
        <w:rPr>
          <w:rFonts w:ascii="楷体" w:hAnsi="楷体" w:eastAsia="楷体" w:cs="楷体"/>
          <w:szCs w:val="21"/>
        </w:rPr>
        <w:t>同时归中间里面向外一别</w:t>
      </w:r>
      <w:r>
        <w:rPr>
          <w:rFonts w:ascii="Times New Roman" w:hAnsi="Times New Roman" w:cs="Times New Roman"/>
          <w:szCs w:val="21"/>
        </w:rPr>
        <w:t>)，岳飞</w:t>
      </w:r>
      <w:r>
        <w:rPr>
          <w:rFonts w:ascii="楷体" w:hAnsi="楷体" w:eastAsia="楷体" w:cs="楷体"/>
          <w:szCs w:val="21"/>
        </w:rPr>
        <w:t>撤枪向里面斜刺</w:t>
      </w:r>
      <w:r>
        <w:rPr>
          <w:rFonts w:ascii="Times New Roman" w:hAnsi="Times New Roman" w:cs="Times New Roman"/>
          <w:szCs w:val="21"/>
        </w:rPr>
        <w:t>、</w:t>
      </w:r>
      <w:r>
        <w:rPr>
          <w:rFonts w:ascii="楷体" w:hAnsi="楷体" w:eastAsia="楷体" w:cs="楷体"/>
          <w:szCs w:val="21"/>
        </w:rPr>
        <w:t>刺空</w:t>
      </w:r>
      <w:r>
        <w:rPr>
          <w:rFonts w:ascii="Times New Roman" w:hAnsi="Times New Roman" w:cs="Times New Roman"/>
          <w:szCs w:val="21"/>
        </w:rPr>
        <w:t>(杨</w:t>
      </w:r>
      <w:r>
        <w:rPr>
          <w:rFonts w:ascii="楷体" w:hAnsi="楷体" w:eastAsia="楷体" w:cs="楷体"/>
          <w:szCs w:val="21"/>
        </w:rPr>
        <w:t>出枪贴</w:t>
      </w:r>
      <w:r>
        <w:rPr>
          <w:rFonts w:ascii="Times New Roman" w:hAnsi="Times New Roman" w:cs="Times New Roman"/>
          <w:szCs w:val="21"/>
        </w:rPr>
        <w:t>岳</w:t>
      </w:r>
      <w:r>
        <w:rPr>
          <w:rFonts w:ascii="楷体" w:hAnsi="楷体" w:eastAsia="楷体" w:cs="楷体"/>
          <w:szCs w:val="21"/>
        </w:rPr>
        <w:t>背扎脖</w:t>
      </w:r>
      <w:r>
        <w:rPr>
          <w:rFonts w:ascii="Times New Roman" w:hAnsi="Times New Roman" w:cs="Times New Roman"/>
          <w:szCs w:val="21"/>
        </w:rPr>
        <w:t>)，岳飞</w:t>
      </w:r>
      <w:r>
        <w:rPr>
          <w:rFonts w:ascii="楷体" w:hAnsi="楷体" w:eastAsia="楷体" w:cs="楷体"/>
          <w:szCs w:val="21"/>
        </w:rPr>
        <w:t>左转身用枪杆把</w:t>
      </w:r>
      <w:r>
        <w:rPr>
          <w:rFonts w:ascii="Times New Roman" w:hAnsi="Times New Roman" w:cs="Times New Roman"/>
          <w:szCs w:val="21"/>
        </w:rPr>
        <w:t>杨</w:t>
      </w:r>
      <w:r>
        <w:rPr>
          <w:rFonts w:ascii="楷体" w:hAnsi="楷体" w:eastAsia="楷体" w:cs="楷体"/>
          <w:szCs w:val="21"/>
        </w:rPr>
        <w:t>枪搕出去</w:t>
      </w:r>
      <w:r>
        <w:rPr>
          <w:rFonts w:ascii="Times New Roman" w:hAnsi="Times New Roman" w:cs="Times New Roman"/>
          <w:szCs w:val="21"/>
        </w:rPr>
        <w:t>、</w:t>
      </w:r>
      <w:r>
        <w:rPr>
          <w:rFonts w:ascii="楷体" w:hAnsi="楷体" w:eastAsia="楷体" w:cs="楷体"/>
          <w:szCs w:val="21"/>
        </w:rPr>
        <w:t>捋胡子下</w:t>
      </w:r>
      <w:r>
        <w:rPr>
          <w:rFonts w:ascii="Times New Roman" w:hAnsi="Times New Roman" w:cs="Times New Roman"/>
          <w:szCs w:val="21"/>
        </w:rPr>
        <w:t>，杨</w:t>
      </w:r>
      <w:r>
        <w:rPr>
          <w:rFonts w:ascii="楷体" w:hAnsi="楷体" w:eastAsia="楷体" w:cs="楷体"/>
          <w:szCs w:val="21"/>
        </w:rPr>
        <w:t>望</w:t>
      </w:r>
      <w:r>
        <w:rPr>
          <w:rFonts w:ascii="Times New Roman" w:hAnsi="Times New Roman" w:cs="Times New Roman"/>
          <w:szCs w:val="21"/>
        </w:rPr>
        <w:t>岳</w:t>
      </w:r>
      <w:r>
        <w:rPr>
          <w:rFonts w:ascii="楷体" w:hAnsi="楷体" w:eastAsia="楷体" w:cs="楷体"/>
          <w:szCs w:val="21"/>
        </w:rPr>
        <w:t>捋枪向外望</w:t>
      </w:r>
      <w:r>
        <w:rPr>
          <w:rFonts w:ascii="Times New Roman" w:hAnsi="Times New Roman" w:cs="Times New Roman"/>
          <w:szCs w:val="21"/>
        </w:rPr>
        <w:t>、</w:t>
      </w:r>
      <w:r>
        <w:rPr>
          <w:rFonts w:ascii="楷体" w:hAnsi="楷体" w:eastAsia="楷体" w:cs="楷体"/>
          <w:szCs w:val="21"/>
        </w:rPr>
        <w:t>斜托枪亮住</w:t>
      </w:r>
      <w:r>
        <w:rPr>
          <w:rFonts w:ascii="Times New Roman" w:hAnsi="Times New Roman" w:cs="Times New Roman"/>
          <w:szCs w:val="21"/>
        </w:rPr>
        <w:t>，</w:t>
      </w:r>
      <w:r>
        <w:rPr>
          <w:rFonts w:ascii="楷体" w:hAnsi="楷体" w:eastAsia="楷体" w:cs="楷体"/>
          <w:szCs w:val="21"/>
        </w:rPr>
        <w:t>耍下场追下</w:t>
      </w:r>
      <w:r>
        <w:rPr>
          <w:rFonts w:hint="eastAsia" w:ascii="Times New Roman" w:hAnsi="Times New Roman" w:cs="Times New Roman"/>
          <w:szCs w:val="21"/>
        </w:rPr>
        <w:t>)</w:t>
      </w:r>
      <w:r>
        <w:rPr>
          <w:rStyle w:val="66"/>
          <w:rFonts w:ascii="Times New Roman" w:hAnsi="Times New Roman" w:cs="Times New Roman"/>
          <w:szCs w:val="21"/>
        </w:rPr>
        <w:footnoteReference w:id="533"/>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绑了!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杨将军，你我再决胜负。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回营!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将岳云绑了上来!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小奴才，何人教你出马？何人教你出马?</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大胆奴才！想那杨再兴</w:t>
      </w:r>
      <w:r>
        <w:rPr>
          <w:rFonts w:hint="eastAsia" w:ascii="宋体" w:hAnsi="宋体" w:cs="宋体"/>
          <w:bCs/>
          <w:color w:val="000000"/>
          <w:szCs w:val="21"/>
        </w:rPr>
        <w:t>，</w:t>
      </w:r>
      <w:r>
        <w:rPr>
          <w:rFonts w:ascii="宋体" w:hAnsi="宋体" w:cs="宋体"/>
          <w:bCs/>
          <w:color w:val="000000"/>
          <w:szCs w:val="21"/>
        </w:rPr>
        <w:t>乃是将门之后，为父指望收服于他，作为膀臂</w:t>
      </w:r>
      <w:r>
        <w:rPr>
          <w:rFonts w:hint="eastAsia" w:ascii="宋体" w:hAnsi="宋体" w:cs="宋体"/>
          <w:bCs/>
          <w:color w:val="000000"/>
          <w:szCs w:val="21"/>
        </w:rPr>
        <w:t>。</w:t>
      </w:r>
      <w:r>
        <w:rPr>
          <w:rFonts w:ascii="宋体" w:hAnsi="宋体" w:cs="宋体"/>
          <w:bCs/>
          <w:color w:val="000000"/>
          <w:szCs w:val="21"/>
        </w:rPr>
        <w:t>故而不许旁人助战，你众位叔父都不敢违抗为父的将令，惟有你这小畜生，你敢犯我的军规吗?</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众位贤弟，敢是与奴才讲情?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可知本帅令出山</w:t>
      </w:r>
      <w:r>
        <w:rPr>
          <w:rFonts w:hint="eastAsia" w:ascii="宋体" w:hAnsi="宋体" w:cs="宋体"/>
          <w:bCs/>
          <w:color w:val="000000"/>
          <w:szCs w:val="21"/>
        </w:rPr>
        <w:t>岳</w:t>
      </w:r>
      <w:r>
        <w:rPr>
          <w:rFonts w:ascii="宋体" w:hAnsi="宋体" w:cs="宋体"/>
          <w:bCs/>
          <w:color w:val="000000"/>
          <w:szCs w:val="21"/>
        </w:rPr>
        <w:t>动，这言发</w:t>
      </w:r>
      <w:r>
        <w:rPr>
          <w:rFonts w:hint="eastAsia" w:ascii="宋体" w:hAnsi="宋体" w:cs="宋体"/>
          <w:bCs/>
          <w:color w:val="000000"/>
          <w:szCs w:val="21"/>
        </w:rPr>
        <w:t>——</w:t>
      </w:r>
      <w:r>
        <w:rPr>
          <w:rFonts w:ascii="宋体" w:hAnsi="宋体" w:cs="宋体"/>
          <w:bCs/>
          <w:color w:val="000000"/>
          <w:szCs w:val="21"/>
        </w:rPr>
        <w:t>神鬼惊!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岳云，奴才!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掌起面来!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Fonts w:ascii="宋体" w:hAnsi="宋体" w:cs="宋体"/>
          <w:bCs/>
          <w:color w:val="000000"/>
          <w:szCs w:val="21"/>
        </w:rPr>
        <w:t>岳云，娇儿，唉，儿啊!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为父今日要将儿斩首，怎么你要回去见你那祖母、娘亲么?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嗯，只怕儿今生今世就不能相见了。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赦了。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将岳云带了上来!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奴才，本当将你斩首，念在你众位叔父苦苦讲情，死罪已免，活罪难容。</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牢子手，将奴才重责四十</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命你押解岳云，去到杨再兴营盘，对他言讲：岳云解粮在先，本帅传令在后，不知有此军令，在阵前冒犯将军，回营就要斩首</w:t>
      </w:r>
      <w:r>
        <w:rPr>
          <w:rFonts w:hint="eastAsia" w:ascii="宋体" w:hAnsi="宋体" w:cs="宋体"/>
          <w:bCs/>
          <w:color w:val="000000"/>
          <w:szCs w:val="21"/>
        </w:rPr>
        <w:t>；</w:t>
      </w:r>
      <w:r>
        <w:rPr>
          <w:rFonts w:ascii="宋体" w:hAnsi="宋体" w:cs="宋体"/>
          <w:bCs/>
          <w:color w:val="000000"/>
          <w:szCs w:val="21"/>
        </w:rPr>
        <w:t>多亏满营将官讲情，死罪已免，活罪难容，重责四十，请将军验伤</w:t>
      </w:r>
      <w:r>
        <w:rPr>
          <w:rFonts w:hint="eastAsia" w:ascii="宋体" w:hAnsi="宋体" w:cs="宋体"/>
          <w:bCs/>
          <w:color w:val="000000"/>
          <w:szCs w:val="21"/>
        </w:rPr>
        <w:t>。</w:t>
      </w:r>
      <w:r>
        <w:rPr>
          <w:rFonts w:ascii="宋体" w:hAnsi="宋体" w:cs="宋体"/>
          <w:bCs/>
          <w:color w:val="000000"/>
          <w:szCs w:val="21"/>
        </w:rPr>
        <w:t>上覆杨将军，明日还在阵前相会。掩门!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生前为大将，死后做忠魂。</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吾乃杨璟阴魂是也。今有孙男再兴，落草为寇。岳元帅难以收服，我不免去至</w:t>
      </w:r>
      <w:r>
        <w:rPr>
          <w:rFonts w:ascii="Verdana" w:hAnsi="Verdana" w:cs="Verdana"/>
          <w:bCs/>
          <w:color w:val="000000"/>
          <w:szCs w:val="21"/>
        </w:rPr>
        <w:t>宋营，梦中授他撒手金锏，助他成功。</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鬼卒，宋营去者。</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二黄原板</w:t>
      </w:r>
      <w:r>
        <w:rPr>
          <w:rFonts w:ascii="宋体" w:hAnsi="宋体" w:cs="宋体"/>
          <w:bCs/>
          <w:color w:val="000000"/>
          <w:szCs w:val="21"/>
        </w:rPr>
        <w:t>】我杨家祖居在梅花山后，老王爷锤换带才把宋投。都只为再兴儿落草为寇，岳元帅无良谋难把他收。</w:t>
      </w:r>
      <w:r>
        <w:rPr>
          <w:rFonts w:hint="eastAsia" w:ascii="宋体" w:hAnsi="宋体" w:cs="宋体"/>
          <w:bCs/>
          <w:color w:val="000000"/>
          <w:szCs w:val="21"/>
        </w:rPr>
        <w:t>教</w:t>
      </w:r>
      <w:r>
        <w:rPr>
          <w:rFonts w:ascii="宋体" w:hAnsi="宋体" w:cs="宋体"/>
          <w:bCs/>
          <w:color w:val="000000"/>
          <w:szCs w:val="21"/>
        </w:rPr>
        <w:t>鬼卒前引路宋营来走，见了那岳元帅细</w:t>
      </w:r>
      <w:r>
        <w:rPr>
          <w:rFonts w:ascii="Verdana" w:hAnsi="Verdana" w:cs="宋体"/>
        </w:rPr>
        <w:t>说从头。</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二黄原板</w:t>
      </w:r>
      <w:r>
        <w:rPr>
          <w:rFonts w:ascii="Verdana" w:hAnsi="Verdana" w:cs="宋体"/>
          <w:bCs/>
          <w:color w:val="000000"/>
          <w:szCs w:val="21"/>
        </w:rPr>
        <w:t>】</w:t>
      </w:r>
      <w:r>
        <w:rPr>
          <w:rFonts w:ascii="ˎ̥" w:hAnsi="ˎ̥" w:cs="ˎ̥"/>
          <w:bCs/>
          <w:color w:val="000000"/>
          <w:szCs w:val="21"/>
        </w:rPr>
        <w:t>清晨起打一仗龙争虎斗，战不过杨再兴脸面惭羞。在虎帐传一令严加防守，迎二圣我才得展放眉头。</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ˎ̥" w:hAnsi="ˎ̥" w:cs="ˎ̥"/>
          <w:bCs/>
          <w:color w:val="000000"/>
          <w:szCs w:val="21"/>
        </w:rPr>
        <w:t>听谯楼打罢了三更时候，到宋营见元帅细说根由。</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请问老先生尊姓大名，家住哪里，来到我营有何贵干?</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老夫祖居磁州梅花山后，杨璟是也。</w:t>
      </w:r>
    </w:p>
    <w:p>
      <w:pPr>
        <w:ind w:left="1260" w:hanging="1260"/>
        <w:jc w:val="left"/>
      </w:pPr>
      <w:r>
        <w:rPr>
          <w:rFonts w:ascii="ˎ̥" w:hAnsi="ˎ̥" w:cs="ˎ̥"/>
          <w:bCs/>
          <w:color w:val="000000"/>
          <w:szCs w:val="21"/>
        </w:rPr>
        <w:t>岳飞</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原来是前辈老先生，失敬了。老先生有何见谕?</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Verdana"/>
          <w:bCs/>
          <w:color w:val="000000"/>
          <w:szCs w:val="21"/>
        </w:rPr>
        <w:t>元帅受我一礼。</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老先生施礼为何?</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只因孙儿再兴</w:t>
      </w:r>
      <w:r>
        <w:rPr>
          <w:rFonts w:hint="eastAsia" w:ascii="Verdana" w:hAnsi="Verdana" w:cs="Verdana"/>
          <w:bCs/>
          <w:color w:val="000000"/>
          <w:szCs w:val="21"/>
        </w:rPr>
        <w:t>，</w:t>
      </w:r>
      <w:r>
        <w:rPr>
          <w:rFonts w:ascii="Verdana" w:hAnsi="Verdana" w:cs="Verdana"/>
          <w:bCs/>
          <w:color w:val="000000"/>
          <w:szCs w:val="21"/>
        </w:rPr>
        <w:t>不幸失身落草，还望元帅加以收服。</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本帅倒有此意，怎奈再兴武艺高强，难以收服。</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杨家梅花枪暗藏</w:t>
      </w:r>
      <w:r>
        <w:rPr>
          <w:rFonts w:hint="eastAsia" w:ascii="Verdana" w:hAnsi="Verdana" w:cs="Verdana"/>
          <w:bCs/>
          <w:color w:val="000000"/>
          <w:szCs w:val="21"/>
        </w:rPr>
        <w:t>撒</w:t>
      </w:r>
      <w:r>
        <w:rPr>
          <w:rFonts w:ascii="Verdana" w:hAnsi="Verdana" w:cs="Verdana"/>
          <w:bCs/>
          <w:color w:val="000000"/>
          <w:szCs w:val="21"/>
        </w:rPr>
        <w:t>手锏，待老夫传授与你。</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领教了!</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我杨家梅花枪暗藏</w:t>
      </w:r>
      <w:r>
        <w:rPr>
          <w:rFonts w:hint="eastAsia" w:ascii="Verdana" w:hAnsi="Verdana" w:cs="Verdana"/>
          <w:bCs/>
          <w:color w:val="000000"/>
          <w:szCs w:val="21"/>
        </w:rPr>
        <w:t>撒</w:t>
      </w:r>
      <w:r>
        <w:rPr>
          <w:rFonts w:ascii="Verdana" w:hAnsi="Verdana" w:cs="Verdana"/>
          <w:bCs/>
          <w:color w:val="000000"/>
          <w:szCs w:val="21"/>
        </w:rPr>
        <w:t>手，</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老先生秉忠心万古名留。</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但愿得收服他鞍前马后，</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他本是将门子</w:t>
      </w:r>
      <w:r>
        <w:rPr>
          <w:rFonts w:hint="eastAsia" w:ascii="Verdana" w:hAnsi="Verdana" w:cs="Verdana"/>
          <w:bCs/>
          <w:color w:val="000000"/>
          <w:sz w:val="18"/>
          <w:szCs w:val="18"/>
        </w:rPr>
        <w:t>啊</w:t>
      </w:r>
      <w:r>
        <w:rPr>
          <w:rFonts w:ascii="Verdana" w:hAnsi="Verdana" w:cs="Verdana"/>
          <w:bCs/>
          <w:color w:val="000000"/>
          <w:szCs w:val="21"/>
        </w:rPr>
        <w:t>必定封侯。</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哗</w:t>
      </w:r>
      <w:r>
        <w:rPr>
          <w:rFonts w:hint="eastAsia" w:ascii="Verdana" w:hAnsi="Verdana" w:cs="Verdana"/>
          <w:bCs/>
          <w:color w:val="000000"/>
          <w:szCs w:val="21"/>
        </w:rPr>
        <w:t>喇喇</w:t>
      </w:r>
      <w:r>
        <w:rPr>
          <w:rFonts w:ascii="Verdana" w:hAnsi="Verdana" w:cs="Verdana"/>
          <w:bCs/>
          <w:color w:val="000000"/>
          <w:szCs w:val="21"/>
        </w:rPr>
        <w:t>打开了玲珑甲胄</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醒来。)</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w:t>
      </w:r>
      <w:r>
        <w:rPr>
          <w:rFonts w:hint="eastAsia" w:ascii="楷体" w:hAnsi="楷体" w:eastAsia="楷体" w:cs="宋体"/>
          <w:bCs/>
          <w:color w:val="000000"/>
          <w:szCs w:val="21"/>
        </w:rPr>
        <w:t>散</w:t>
      </w:r>
      <w:r>
        <w:rPr>
          <w:rFonts w:ascii="楷体" w:hAnsi="楷体" w:eastAsia="楷体" w:cs="宋体"/>
          <w:bCs/>
          <w:color w:val="000000"/>
          <w:szCs w:val="21"/>
        </w:rPr>
        <w:t>板</w:t>
      </w:r>
      <w:r>
        <w:rPr>
          <w:rFonts w:ascii="宋体" w:hAnsi="宋体" w:cs="宋体"/>
          <w:bCs/>
          <w:color w:val="000000"/>
          <w:szCs w:val="21"/>
        </w:rPr>
        <w:t>】</w:t>
      </w:r>
      <w:r>
        <w:rPr>
          <w:rFonts w:ascii="Verdana" w:hAnsi="Verdana" w:cs="Verdana"/>
          <w:bCs/>
          <w:color w:val="000000"/>
          <w:szCs w:val="21"/>
        </w:rPr>
        <w:t>多蒙你进帐来枪锏传授</w:t>
      </w:r>
      <w:r>
        <w:rPr>
          <w:rFonts w:hint="eastAsia" w:ascii="Verdana" w:hAnsi="Verdana" w:cs="Verdana"/>
          <w:bCs/>
          <w:color w:val="000000"/>
          <w:szCs w:val="21"/>
        </w:rPr>
        <w:t>。</w:t>
      </w:r>
      <w:r>
        <w:rPr>
          <w:rFonts w:ascii="Verdana" w:hAnsi="Verdana" w:cs="Verdana"/>
          <w:bCs/>
          <w:color w:val="000000"/>
          <w:szCs w:val="21"/>
        </w:rPr>
        <w:t>猛然间又只见红日当头。</w:t>
      </w:r>
    </w:p>
    <w:p>
      <w:pPr>
        <w:ind w:left="1260" w:hanging="1260"/>
        <w:jc w:val="left"/>
      </w:pPr>
      <w:r>
        <w:rPr>
          <w:rFonts w:ascii="Verdana" w:hAnsi="Verdana" w:cs="Verdana"/>
          <w:bCs/>
          <w:color w:val="000000"/>
          <w:szCs w:val="21"/>
        </w:rPr>
        <w:t>(报子</w:t>
      </w:r>
      <w:r>
        <w:rPr>
          <w:rFonts w:ascii="Verdana" w:hAnsi="Verdana" w:cs="Verdana"/>
          <w:bCs/>
          <w:color w:val="000000"/>
          <w:szCs w:val="21"/>
        </w:rPr>
        <w:tab/>
      </w:r>
      <w:r>
        <w:rPr>
          <w:rFonts w:ascii="Verdana" w:hAnsi="Verdana" w:cs="Verdana"/>
          <w:bCs/>
          <w:color w:val="000000"/>
          <w:szCs w:val="21"/>
        </w:rPr>
        <w:t>再兴讨战。)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带马阵前去者。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杨将军，昨日小儿阵前多有冒犯!</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岂敢。你我今日再决胜负。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话出不悔，真丈夫也。放马过来。</w:t>
      </w:r>
    </w:p>
    <w:p>
      <w:pPr>
        <w:ind w:left="1260" w:hanging="1260"/>
        <w:jc w:val="left"/>
      </w:pPr>
      <w:r>
        <w:rPr>
          <w:rFonts w:hint="eastAsia" w:ascii="宋体" w:hAnsi="宋体" w:cs="宋体"/>
          <w:bCs/>
          <w:color w:val="000000"/>
          <w:szCs w:val="21"/>
        </w:rPr>
        <w:t>(岳飞、杨再兴</w:t>
      </w:r>
      <w:r>
        <w:rPr>
          <w:rFonts w:hint="eastAsia" w:ascii="楷体" w:hAnsi="楷体" w:eastAsia="楷体" w:cs="宋体"/>
          <w:bCs/>
          <w:color w:val="000000"/>
          <w:szCs w:val="21"/>
        </w:rPr>
        <w:t>开打</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杨将军，本帅失手了。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弃暗投明，真乃俊杰也。欲与将军结为金兰，万勿见却?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不必推辞，你我望空一拜。</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不必查点，兵合一处。</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众将官，同进潭州!</w:t>
      </w:r>
    </w:p>
    <w:p>
      <w:pPr>
        <w:pStyle w:val="126"/>
        <w:bidi w:val="0"/>
      </w:pPr>
      <w:bookmarkStart w:id="206" w:name="__RefHeading___Toc414518325"/>
      <w:bookmarkEnd w:id="206"/>
      <w:bookmarkStart w:id="207" w:name="_Toc864629548"/>
      <w:r>
        <w:rPr>
          <w:rFonts w:hint="eastAsia"/>
        </w:rPr>
        <w:t>八大锤</w:t>
      </w:r>
      <w:bookmarkEnd w:id="20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撤锣</w:t>
      </w:r>
      <w:r>
        <w:rPr>
          <w:rStyle w:val="99"/>
          <w:rFonts w:ascii="宋体" w:hAnsi="宋体" w:cs="宋体"/>
          <w:bCs/>
          <w:color w:val="000000"/>
          <w:szCs w:val="21"/>
        </w:rPr>
        <w:t>】【</w:t>
      </w:r>
      <w:r>
        <w:rPr>
          <w:rStyle w:val="99"/>
          <w:rFonts w:ascii="楷体" w:hAnsi="楷体" w:eastAsia="楷体" w:cs="宋体"/>
          <w:bCs/>
          <w:color w:val="000000"/>
          <w:szCs w:val="21"/>
        </w:rPr>
        <w:t>帽子头</w:t>
      </w:r>
      <w:r>
        <w:rPr>
          <w:rStyle w:val="99"/>
          <w:rFonts w:ascii="宋体" w:hAnsi="宋体" w:cs="宋体"/>
          <w:bCs/>
          <w:color w:val="000000"/>
          <w:szCs w:val="21"/>
        </w:rPr>
        <w:t>】</w:t>
      </w:r>
      <w:r>
        <w:rPr>
          <w:rStyle w:val="99"/>
          <w:rFonts w:hint="default" w:ascii="宋体" w:hAnsi="宋体" w:cs="宋体"/>
          <w:bCs/>
          <w:color w:val="000000"/>
          <w:szCs w:val="21"/>
        </w:rPr>
        <w:t>王佐</w:t>
      </w:r>
      <w:r>
        <w:rPr>
          <w:rStyle w:val="99"/>
          <w:rFonts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)若为(</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欲为</w:t>
      </w:r>
      <w:r>
        <w:rPr>
          <w:rStyle w:val="99"/>
          <w:rFonts w:hint="eastAsia" w:ascii="宋体" w:hAnsi="宋体" w:cs="宋体"/>
          <w:bCs/>
          <w:color w:val="000000"/>
          <w:szCs w:val="21"/>
        </w:rPr>
        <w:t>)</w:t>
      </w:r>
      <w:r>
        <w:rPr>
          <w:rStyle w:val="99"/>
          <w:rFonts w:ascii="宋体" w:hAnsi="宋体" w:cs="宋体"/>
          <w:bCs/>
          <w:color w:val="000000"/>
          <w:szCs w:val="21"/>
        </w:rPr>
        <w:t>天下奇男子，须立人间未有功。</w:t>
      </w:r>
    </w:p>
    <w:p>
      <w:pPr>
        <w:ind w:left="1260" w:hanging="1260"/>
        <w:rPr>
          <w:rStyle w:val="99"/>
          <w:rFonts w:hint="default" w:ascii="宋体" w:hAnsi="宋体" w:cs="宋体"/>
          <w:bCs/>
          <w:color w:val="000000"/>
          <w:szCs w:val="21"/>
        </w:rPr>
      </w:pPr>
      <w:r>
        <w:rPr>
          <w:rStyle w:val="99"/>
          <w:rFonts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陆文龙讨战。</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再探!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Style w:val="99"/>
          <w:rFonts w:hint="default" w:ascii="宋体" w:hAnsi="宋体" w:cs="宋体"/>
          <w:bCs/>
          <w:color w:val="000000"/>
          <w:szCs w:val="21"/>
        </w:rPr>
        <w:t>天呐，天!番邦出了陆文龙，此乃——天亡宋也。</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啊元帅，想那陆文龙，敢莫是当年潞安州节度使陆登之子么?</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正是。</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闻得他父命丧金人之手，如今为何反助仇人?</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贤弟哪里知道，当初金兵大破潞安州，此子未满三月，他怎能知晓。</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也罢，待俺王佐，诈降番营。顺说陆文龙来降，不知元帅意下如何?</w:t>
      </w:r>
    </w:p>
    <w:p>
      <w:pPr>
        <w:ind w:left="1260" w:hanging="1260"/>
        <w:rPr>
          <w:rFonts w:hint="default"/>
        </w:rPr>
      </w:pPr>
      <w:r>
        <w:rPr>
          <w:rFonts w:hint="default"/>
        </w:rPr>
        <w:t>岳飞</w:t>
      </w:r>
      <w:r>
        <w:rPr>
          <w:rFonts w:hint="default"/>
        </w:rPr>
        <w:tab/>
      </w:r>
      <w:r>
        <w:rPr>
          <w:rFonts w:hint="default"/>
        </w:rPr>
        <w:t>唉，贤弟，画虎不成反类其犬。哎，你料理军务去吧。</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是，告</w:t>
      </w:r>
      <w:r>
        <w:rPr>
          <w:rStyle w:val="99"/>
          <w:rFonts w:hint="eastAsia" w:ascii="ˎ̥" w:hAnsi="ˎ̥" w:cs="ˎ̥"/>
          <w:bCs/>
          <w:color w:val="000000"/>
          <w:sz w:val="18"/>
          <w:szCs w:val="18"/>
        </w:rPr>
        <w:t>呃</w:t>
      </w:r>
      <w:r>
        <w:rPr>
          <w:rStyle w:val="99"/>
          <w:rFonts w:ascii="ˎ̥" w:hAnsi="ˎ̥" w:cs="ˎ̥"/>
          <w:bCs/>
          <w:color w:val="000000"/>
          <w:szCs w:val="21"/>
        </w:rPr>
        <w:t>退。</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众将官，小心防守。</w:t>
      </w:r>
    </w:p>
    <w:p>
      <w:pPr>
        <w:ind w:left="1260" w:hanging="1260"/>
        <w:jc w:val="center"/>
      </w:pPr>
      <w:r>
        <w:rPr>
          <w:rFonts w:ascii="华文仿宋" w:hAnsi="华文仿宋" w:eastAsia="华文仿宋" w:cs="华文仿宋"/>
        </w:rPr>
        <w:t>[第二场]</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w:t>
      </w:r>
      <w:r>
        <w:rPr>
          <w:rStyle w:val="99"/>
          <w:rFonts w:hint="default"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二黄导板</w:t>
      </w:r>
      <w:r>
        <w:rPr>
          <w:rStyle w:val="99"/>
          <w:rFonts w:ascii="宋体" w:hAnsi="宋体" w:cs="宋体"/>
          <w:bCs/>
          <w:color w:val="000000"/>
          <w:szCs w:val="21"/>
        </w:rPr>
        <w:t>】听谯楼打初更玉兔东上，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回龙</w:t>
      </w:r>
      <w:r>
        <w:rPr>
          <w:rStyle w:val="99"/>
          <w:rFonts w:ascii="宋体" w:hAnsi="宋体" w:cs="宋体"/>
          <w:bCs/>
          <w:color w:val="000000"/>
          <w:szCs w:val="21"/>
        </w:rPr>
        <w:t>】为国家</w:t>
      </w:r>
      <w:r>
        <w:rPr>
          <w:rStyle w:val="99"/>
          <w:rFonts w:hint="eastAsia" w:ascii="宋体" w:hAnsi="宋体" w:cs="宋体"/>
          <w:bCs/>
          <w:color w:val="000000"/>
          <w:szCs w:val="21"/>
        </w:rPr>
        <w:t>、</w:t>
      </w:r>
      <w:r>
        <w:rPr>
          <w:rStyle w:val="99"/>
          <w:rFonts w:ascii="宋体" w:hAnsi="宋体" w:cs="宋体"/>
          <w:bCs/>
          <w:color w:val="000000"/>
          <w:szCs w:val="21"/>
        </w:rPr>
        <w:t>秉忠心</w:t>
      </w:r>
      <w:r>
        <w:rPr>
          <w:rStyle w:val="99"/>
          <w:rFonts w:hint="eastAsia" w:ascii="宋体" w:hAnsi="宋体" w:cs="宋体"/>
          <w:bCs/>
          <w:color w:val="000000"/>
          <w:szCs w:val="21"/>
        </w:rPr>
        <w:t>、</w:t>
      </w:r>
      <w:r>
        <w:rPr>
          <w:rStyle w:val="99"/>
          <w:rFonts w:ascii="宋体" w:hAnsi="宋体" w:cs="宋体"/>
          <w:bCs/>
          <w:color w:val="000000"/>
          <w:szCs w:val="21"/>
        </w:rPr>
        <w:t>食君禄</w:t>
      </w:r>
      <w:r>
        <w:rPr>
          <w:rStyle w:val="99"/>
          <w:rFonts w:hint="eastAsia" w:ascii="宋体" w:hAnsi="宋体" w:cs="宋体"/>
          <w:bCs/>
          <w:color w:val="000000"/>
          <w:szCs w:val="21"/>
        </w:rPr>
        <w:t>、</w:t>
      </w:r>
      <w:r>
        <w:rPr>
          <w:rStyle w:val="99"/>
          <w:rFonts w:ascii="宋体" w:hAnsi="宋体" w:cs="宋体"/>
          <w:bCs/>
          <w:color w:val="000000"/>
          <w:szCs w:val="21"/>
        </w:rPr>
        <w:t>报王恩</w:t>
      </w:r>
      <w:r>
        <w:rPr>
          <w:rStyle w:val="99"/>
          <w:rFonts w:hint="eastAsia" w:ascii="宋体" w:hAnsi="宋体" w:cs="宋体"/>
          <w:bCs/>
          <w:color w:val="000000"/>
          <w:szCs w:val="21"/>
        </w:rPr>
        <w:t>，</w:t>
      </w:r>
      <w:r>
        <w:rPr>
          <w:rStyle w:val="99"/>
          <w:rFonts w:ascii="宋体" w:hAnsi="宋体" w:cs="宋体"/>
          <w:bCs/>
          <w:color w:val="000000"/>
          <w:szCs w:val="21"/>
        </w:rPr>
        <w:t>昼夜奔忙。</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】想当年在洞</w:t>
      </w:r>
      <w:r>
        <w:rPr>
          <w:rStyle w:val="99"/>
          <w:rFonts w:hint="eastAsia" w:ascii="宋体" w:hAnsi="宋体" w:cs="宋体"/>
          <w:bCs/>
          <w:color w:val="000000"/>
          <w:sz w:val="18"/>
          <w:szCs w:val="18"/>
        </w:rPr>
        <w:t>呃</w:t>
      </w:r>
      <w:r>
        <w:rPr>
          <w:rStyle w:val="99"/>
          <w:rFonts w:ascii="宋体" w:hAnsi="宋体" w:cs="宋体"/>
          <w:bCs/>
          <w:color w:val="000000"/>
          <w:szCs w:val="21"/>
        </w:rPr>
        <w:t>庭逍遥放荡，到如今食君禄未报宋王。岳大哥他待我手足一样，我王佐无功劳怎受荣光?今夜晚思一计番营去闯，落一个美名儿万载传扬。</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想</w:t>
      </w:r>
      <w:r>
        <w:t>俺</w:t>
      </w:r>
      <w:r>
        <w:rPr>
          <w:rFonts w:hint="eastAsia"/>
        </w:rPr>
        <w:t>(</w:t>
      </w:r>
      <w:r>
        <w:rPr>
          <w:rFonts w:hint="eastAsia" w:ascii="楷体" w:hAnsi="楷体" w:eastAsia="楷体" w:cs="楷体"/>
        </w:rPr>
        <w:t>或</w:t>
      </w:r>
      <w:r>
        <w:rPr>
          <w:rFonts w:hint="eastAsia"/>
        </w:rPr>
        <w:t>：想我)</w:t>
      </w:r>
      <w:r>
        <w:t>王佐，自投宋以来，寸功未立。今日岳元帅杀得大败。俺王佐</w:t>
      </w:r>
      <w:r>
        <w:rPr>
          <w:rFonts w:hint="default"/>
        </w:rPr>
        <w:tab/>
      </w:r>
      <w:r>
        <w:rPr>
          <w:rFonts w:hint="default"/>
        </w:rPr>
        <w:tab/>
      </w:r>
      <w:r>
        <w:rPr>
          <w:rFonts w:hint="default"/>
        </w:rPr>
        <w:tab/>
      </w:r>
      <w:r>
        <w:rPr>
          <w:rFonts w:hint="default"/>
        </w:rPr>
        <w:tab/>
      </w:r>
      <w:r>
        <w:t>若能思得一计，诈降番营，顺说陆文龙来降，岂不是大功一场，名垂千古?</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怎能够今夜晚番营得进，前后话向文龙细说真情</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：衷情)</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前也思</w:t>
      </w:r>
      <w:r>
        <w:rPr>
          <w:rStyle w:val="99"/>
          <w:rFonts w:hint="eastAsia" w:ascii="ˎ̥" w:hAnsi="ˎ̥" w:cs="ˎ̥"/>
          <w:bCs/>
          <w:color w:val="000000"/>
          <w:szCs w:val="21"/>
        </w:rPr>
        <w:t>、</w:t>
      </w:r>
      <w:r>
        <w:rPr>
          <w:rStyle w:val="99"/>
          <w:rFonts w:ascii="ˎ̥" w:hAnsi="ˎ̥" w:cs="ˎ̥"/>
          <w:bCs/>
          <w:color w:val="000000"/>
          <w:szCs w:val="21"/>
        </w:rPr>
        <w:t>后又想无有计定，倒不如上公案细看古今。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前唐</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ˎ̥" w:hAnsi="ˎ̥" w:cs="ˎ̥"/>
          <w:bCs/>
          <w:color w:val="000000"/>
          <w:szCs w:val="21"/>
        </w:rPr>
        <w:t>呜哙呀!想汉室卫律、苏武</w:t>
      </w:r>
      <w:r>
        <w:rPr>
          <w:rStyle w:val="99"/>
          <w:rFonts w:hint="eastAsia" w:ascii="ˎ̥" w:hAnsi="ˎ̥" w:cs="ˎ̥"/>
          <w:bCs/>
          <w:color w:val="000000"/>
          <w:szCs w:val="21"/>
        </w:rPr>
        <w:t>，</w:t>
      </w:r>
      <w:r>
        <w:rPr>
          <w:rStyle w:val="99"/>
          <w:rFonts w:ascii="ˎ̥" w:hAnsi="ˎ̥" w:cs="ˎ̥"/>
          <w:bCs/>
          <w:color w:val="000000"/>
          <w:szCs w:val="21"/>
        </w:rPr>
        <w:t>同往北国催贡，一个降顺番邦，一个打入羊群，食</w:t>
      </w:r>
      <w:r>
        <w:rPr>
          <w:rStyle w:val="99"/>
          <w:rFonts w:hint="default" w:ascii="ˎ̥" w:hAnsi="ˎ̥" w:cs="ˎ̥"/>
          <w:bCs/>
          <w:color w:val="000000"/>
          <w:szCs w:val="21"/>
        </w:rPr>
        <w:tab/>
      </w:r>
      <w:r>
        <w:rPr>
          <w:rStyle w:val="99"/>
          <w:rFonts w:hint="default" w:ascii="ˎ̥" w:hAnsi="ˎ̥" w:cs="ˎ̥"/>
          <w:bCs/>
          <w:color w:val="000000"/>
          <w:szCs w:val="21"/>
        </w:rPr>
        <w:tab/>
      </w:r>
      <w:r>
        <w:rPr>
          <w:rStyle w:val="99"/>
          <w:rFonts w:hint="default" w:ascii="ˎ̥" w:hAnsi="ˎ̥" w:cs="ˎ̥"/>
          <w:bCs/>
          <w:color w:val="000000"/>
          <w:szCs w:val="21"/>
        </w:rPr>
        <w:tab/>
      </w:r>
      <w:r>
        <w:rPr>
          <w:rStyle w:val="99"/>
          <w:rFonts w:ascii="ˎ̥" w:hAnsi="ˎ̥" w:cs="ˎ̥"/>
          <w:bCs/>
          <w:color w:val="000000"/>
          <w:szCs w:val="21"/>
        </w:rPr>
        <w:t>毡饮雪，还是忠心不改，与岳大哥一般无二矣!</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hint="eastAsia" w:ascii="宋体" w:hAnsi="宋体" w:cs="宋体"/>
          <w:bCs/>
          <w:color w:val="000000"/>
          <w:szCs w:val="21"/>
        </w:rPr>
        <w:t>汉室中(</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ˎ̥" w:hAnsi="ˎ̥" w:cs="ˎ̥"/>
          <w:bCs/>
          <w:color w:val="000000"/>
          <w:szCs w:val="21"/>
        </w:rPr>
        <w:t>汉朝中</w:t>
      </w:r>
      <w:r>
        <w:rPr>
          <w:rStyle w:val="99"/>
          <w:rFonts w:hint="eastAsia" w:ascii="ˎ̥" w:hAnsi="ˎ̥" w:cs="ˎ̥"/>
          <w:bCs/>
          <w:color w:val="000000"/>
          <w:szCs w:val="21"/>
        </w:rPr>
        <w:t>)</w:t>
      </w:r>
      <w:r>
        <w:rPr>
          <w:rStyle w:val="99"/>
          <w:rFonts w:ascii="ˎ̥" w:hAnsi="ˎ̥" w:cs="ˎ̥"/>
          <w:bCs/>
          <w:color w:val="000000"/>
          <w:szCs w:val="21"/>
        </w:rPr>
        <w:t>卫律声名不正，却为何那苏武一片丹心。饥食毡</w:t>
      </w:r>
      <w:r>
        <w:rPr>
          <w:rStyle w:val="99"/>
          <w:rFonts w:hint="eastAsia" w:ascii="ˎ̥" w:hAnsi="ˎ̥" w:cs="ˎ̥"/>
          <w:bCs/>
          <w:color w:val="000000"/>
          <w:szCs w:val="21"/>
        </w:rPr>
        <w:t>、</w:t>
      </w:r>
      <w:r>
        <w:rPr>
          <w:rStyle w:val="99"/>
          <w:rFonts w:ascii="ˎ̥" w:hAnsi="ˎ̥" w:cs="ˎ̥"/>
          <w:bCs/>
          <w:color w:val="000000"/>
          <w:szCs w:val="21"/>
        </w:rPr>
        <w:t>渴饮雪忠心耿耿，天保护</w:t>
      </w:r>
      <w:r>
        <w:rPr>
          <w:rStyle w:val="99"/>
          <w:rFonts w:hint="eastAsia" w:ascii="ˎ̥" w:hAnsi="ˎ̥" w:cs="ˎ̥"/>
          <w:bCs/>
          <w:color w:val="000000"/>
          <w:szCs w:val="21"/>
        </w:rPr>
        <w:t>、</w:t>
      </w:r>
      <w:r>
        <w:rPr>
          <w:rStyle w:val="99"/>
          <w:rFonts w:ascii="ˎ̥" w:hAnsi="ˎ̥" w:cs="ˎ̥"/>
          <w:bCs/>
          <w:color w:val="000000"/>
          <w:szCs w:val="21"/>
        </w:rPr>
        <w:t>地保佑暗有神灵。</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不好呃!</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hint="default" w:ascii="ˎ̥" w:hAnsi="ˎ̥" w:cs="ˎ̥"/>
          <w:bCs/>
          <w:color w:val="000000"/>
          <w:szCs w:val="21"/>
        </w:rPr>
        <w:t>(东周)</w:t>
      </w:r>
      <w:r>
        <w:rPr>
          <w:rStyle w:val="99"/>
          <w:rFonts w:ascii="ˎ̥" w:hAnsi="ˎ̥" w:cs="ˎ̥"/>
          <w:bCs/>
          <w:color w:val="000000"/>
          <w:szCs w:val="21"/>
        </w:rPr>
        <w:t>列国</w:t>
      </w:r>
      <w:r>
        <w:rPr>
          <w:rStyle w:val="99"/>
          <w:rFonts w:hint="eastAsia" w:ascii="ˎ̥" w:hAnsi="ˎ̥" w:cs="ˎ̥"/>
          <w:bCs/>
          <w:color w:val="000000"/>
          <w:szCs w:val="21"/>
        </w:rPr>
        <w:t>(志)》</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还是看看《列国》罢。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r>
        <w:rPr>
          <w:rStyle w:val="99"/>
          <w:rFonts w:ascii="ˎ̥" w:hAnsi="ˎ̥" w:cs="ˎ̥"/>
          <w:bCs/>
          <w:color w:val="000000"/>
          <w:szCs w:val="21"/>
        </w:rPr>
        <w:t>，</w:t>
      </w:r>
      <w:r>
        <w:rPr>
          <w:rStyle w:val="99"/>
          <w:rFonts w:hint="eastAsia" w:ascii="ˎ̥" w:hAnsi="ˎ̥" w:cs="ˎ̥"/>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且住，想那要离断臂，刺死公子庆忌，</w:t>
      </w:r>
      <w:r>
        <w:rPr>
          <w:rStyle w:val="99"/>
          <w:rFonts w:hint="default" w:ascii="ˎ̥" w:hAnsi="ˎ̥" w:cs="ˎ̥"/>
          <w:bCs/>
          <w:color w:val="000000"/>
          <w:szCs w:val="21"/>
        </w:rPr>
        <w:t>(此)</w:t>
      </w:r>
      <w:r>
        <w:rPr>
          <w:rStyle w:val="99"/>
          <w:rFonts w:ascii="ˎ̥" w:hAnsi="ˎ̥" w:cs="ˎ̥"/>
          <w:bCs/>
          <w:color w:val="000000"/>
          <w:szCs w:val="21"/>
        </w:rPr>
        <w:t>乃大丈夫所为，俺王佐何不学他一学?</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那要离</w:t>
      </w:r>
      <w:r>
        <w:rPr>
          <w:rStyle w:val="99"/>
          <w:rFonts w:hint="eastAsia" w:ascii="宋体" w:hAnsi="宋体" w:cs="宋体"/>
          <w:bCs/>
          <w:color w:val="000000"/>
          <w:sz w:val="18"/>
          <w:szCs w:val="18"/>
        </w:rPr>
        <w:t>呀</w:t>
      </w:r>
      <w:r>
        <w:rPr>
          <w:rStyle w:val="99"/>
          <w:rFonts w:ascii="宋体" w:hAnsi="宋体" w:cs="宋体"/>
          <w:bCs/>
          <w:color w:val="000000"/>
          <w:szCs w:val="21"/>
        </w:rPr>
        <w:t>断臂行果有志量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：颇</w:t>
      </w:r>
      <w:r>
        <w:rPr>
          <w:rStyle w:val="99"/>
          <w:rFonts w:ascii="宋体" w:hAnsi="宋体" w:cs="宋体"/>
          <w:bCs/>
          <w:color w:val="000000"/>
          <w:szCs w:val="21"/>
        </w:rPr>
        <w:t>有志量</w:t>
      </w:r>
      <w:r>
        <w:rPr>
          <w:rStyle w:val="99"/>
          <w:rFonts w:hint="eastAsia" w:ascii="宋体" w:hAnsi="宋体" w:cs="宋体"/>
          <w:bCs/>
          <w:color w:val="000000"/>
          <w:szCs w:val="21"/>
        </w:rPr>
        <w:t>)</w:t>
      </w:r>
      <w:r>
        <w:rPr>
          <w:rStyle w:val="99"/>
          <w:rFonts w:hint="eastAsia" w:ascii="宋体" w:hAnsi="宋体" w:cs="宋体"/>
          <w:bCs/>
          <w:color w:val="000000"/>
          <w:sz w:val="18"/>
          <w:szCs w:val="18"/>
        </w:rPr>
        <w:t>呐</w:t>
      </w:r>
      <w:r>
        <w:rPr>
          <w:rStyle w:val="99"/>
          <w:rFonts w:ascii="宋体" w:hAnsi="宋体" w:cs="宋体"/>
          <w:bCs/>
          <w:color w:val="000000"/>
          <w:szCs w:val="21"/>
        </w:rPr>
        <w:t>，留下了美名儿万载传扬。我王佐学断臂番营</w:t>
      </w:r>
      <w:r>
        <w:rPr>
          <w:rStyle w:val="99"/>
          <w:rFonts w:hint="eastAsia" w:ascii="宋体" w:hAnsi="宋体" w:cs="宋体"/>
          <w:bCs/>
          <w:color w:val="000000"/>
          <w:sz w:val="18"/>
          <w:szCs w:val="18"/>
        </w:rPr>
        <w:t>呐</w:t>
      </w:r>
      <w:r>
        <w:rPr>
          <w:rStyle w:val="99"/>
          <w:rFonts w:ascii="宋体" w:hAnsi="宋体" w:cs="宋体"/>
          <w:bCs/>
          <w:color w:val="000000"/>
          <w:szCs w:val="21"/>
        </w:rPr>
        <w:t>去闯</w:t>
      </w:r>
      <w:r>
        <w:rPr>
          <w:rStyle w:val="99"/>
          <w:rFonts w:hint="eastAsia" w:ascii="宋体" w:hAnsi="宋体" w:cs="宋体"/>
          <w:bCs/>
          <w:color w:val="000000"/>
          <w:sz w:val="18"/>
          <w:szCs w:val="18"/>
        </w:rPr>
        <w:t>啊</w:t>
      </w:r>
      <w:r>
        <w:rPr>
          <w:rStyle w:val="99"/>
          <w:rFonts w:ascii="宋体" w:hAnsi="宋体" w:cs="宋体"/>
          <w:bCs/>
          <w:color w:val="000000"/>
          <w:szCs w:val="21"/>
        </w:rPr>
        <w:t>，顾不得生和死</w:t>
      </w:r>
      <w:r>
        <w:rPr>
          <w:rStyle w:val="99"/>
          <w:rFonts w:hint="eastAsia" w:ascii="宋体" w:hAnsi="宋体" w:cs="宋体"/>
          <w:bCs/>
          <w:color w:val="000000"/>
          <w:sz w:val="18"/>
          <w:szCs w:val="18"/>
        </w:rPr>
        <w:t>啊</w:t>
      </w:r>
      <w:r>
        <w:rPr>
          <w:rStyle w:val="99"/>
          <w:rFonts w:ascii="宋体" w:hAnsi="宋体" w:cs="宋体"/>
          <w:bCs/>
          <w:color w:val="000000"/>
          <w:szCs w:val="21"/>
        </w:rPr>
        <w:t>天作主张。</w:t>
      </w:r>
    </w:p>
    <w:p>
      <w:pPr>
        <w:ind w:left="1260" w:hanging="1260"/>
      </w:pPr>
      <w:r>
        <w:rPr>
          <w:rStyle w:val="99"/>
          <w:rFonts w:ascii="宋体" w:hAnsi="宋体" w:cs="宋体"/>
          <w:bCs/>
          <w:color w:val="000000"/>
          <w:szCs w:val="21"/>
        </w:rPr>
        <w:t>旗牌</w:t>
      </w:r>
      <w:r>
        <w:rPr>
          <w:rStyle w:val="99"/>
          <w:rFonts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王将军</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霎时间痛得我神魂不定，好一似滚油煎乱箭攒心。睁开了昏花眼难以扎挣，为国家斩断臂要留美名。</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将军为何如此</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尔等不可声张。来来来，这有书信一封，送往大帐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：送到</w:t>
      </w:r>
      <w:r>
        <w:rPr>
          <w:rStyle w:val="99"/>
          <w:rFonts w:ascii="宋体" w:hAnsi="宋体" w:cs="宋体"/>
          <w:bCs/>
          <w:color w:val="000000"/>
          <w:szCs w:val="21"/>
        </w:rPr>
        <w:t>大帐</w:t>
      </w:r>
      <w:r>
        <w:rPr>
          <w:rStyle w:val="99"/>
          <w:rFonts w:hint="eastAsia" w:ascii="宋体" w:hAnsi="宋体" w:cs="宋体"/>
          <w:bCs/>
          <w:color w:val="000000"/>
          <w:szCs w:val="21"/>
        </w:rPr>
        <w:t>)</w:t>
      </w:r>
      <w:r>
        <w:rPr>
          <w:rStyle w:val="99"/>
          <w:rFonts w:ascii="宋体" w:hAnsi="宋体" w:cs="宋体"/>
          <w:bCs/>
          <w:color w:val="000000"/>
          <w:szCs w:val="21"/>
        </w:rPr>
        <w:t>岳元帅。就说我，呃，另有公干去了哇。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转来。</w:t>
      </w:r>
    </w:p>
    <w:p>
      <w:pPr>
        <w:ind w:left="1260" w:hanging="1260"/>
        <w:rPr>
          <w:rStyle w:val="99"/>
          <w:rFonts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千万不可走漏风声。</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且住，趁此天色朦胧，我不免诈降番营去者。</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jc w:val="center"/>
      </w:pPr>
      <w:r>
        <w:rPr>
          <w:rFonts w:ascii="华文仿宋" w:hAnsi="华文仿宋" w:eastAsia="华文仿宋" w:cs="华文仿宋"/>
        </w:rPr>
        <w:t>[第三场]</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有请元帅。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闷坐大营无良计，愁思昼夜费心机。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何事。</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王将军书信呈上。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待我看来。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呜哙呀，原来王贤弟诈降番营去了。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来，王贵进帐。</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参见元帅。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命你巡营瞭哨，待等王佐将军消息。需要小心!</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jc w:val="center"/>
      </w:pPr>
      <w:r>
        <w:rPr>
          <w:rFonts w:ascii="华文仿宋" w:hAnsi="华文仿宋" w:eastAsia="华文仿宋" w:cs="华文仿宋"/>
        </w:rPr>
        <w:t>[第四场]</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eastAsia="宋体" w:cs="宋体"/>
          <w:bCs/>
          <w:color w:val="000000"/>
          <w:kern w:val="2"/>
          <w:sz w:val="21"/>
          <w:szCs w:val="21"/>
          <w:lang w:eastAsia="zh-CN" w:bidi="ar-SA"/>
        </w:rPr>
        <w:t>兴兵</w:t>
      </w:r>
      <w:r>
        <w:rPr>
          <w:rStyle w:val="99"/>
          <w:rFonts w:hint="default" w:ascii="宋体" w:hAnsi="宋体" w:cs="宋体"/>
          <w:bCs/>
          <w:color w:val="000000"/>
          <w:szCs w:val="21"/>
        </w:rPr>
        <w:t>攻宋室，</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一战建奇功。</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金兵</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启狼主，拿住奸细一名。</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eastAsia="宋体" w:cs="宋体"/>
          <w:bCs/>
          <w:color w:val="000000"/>
          <w:kern w:val="2"/>
          <w:sz w:val="21"/>
          <w:szCs w:val="21"/>
          <w:lang w:val="en-US" w:eastAsia="zh-CN" w:bidi="ar-SA"/>
        </w:rPr>
        <w:t>押进帐来</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叩见狼主。</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eastAsia="宋体" w:cs="宋体"/>
          <w:bCs/>
          <w:color w:val="000000"/>
          <w:kern w:val="2"/>
          <w:sz w:val="21"/>
          <w:szCs w:val="21"/>
          <w:lang w:val="en-US" w:eastAsia="zh-CN" w:bidi="ar-SA"/>
        </w:rPr>
        <w:t>唗</w:t>
      </w:r>
      <w:r>
        <w:rPr>
          <w:rStyle w:val="99"/>
          <w:rFonts w:hint="default" w:ascii="宋体" w:hAnsi="宋体" w:eastAsia="宋体" w:cs="宋体"/>
          <w:bCs/>
          <w:color w:val="000000"/>
          <w:kern w:val="2"/>
          <w:sz w:val="21"/>
          <w:szCs w:val="21"/>
          <w:lang w:eastAsia="zh-CN" w:bidi="ar-SA"/>
        </w:rPr>
        <w:t>!</w:t>
      </w:r>
      <w:r>
        <w:rPr>
          <w:rStyle w:val="99"/>
          <w:rFonts w:ascii="宋体" w:hAnsi="宋体" w:eastAsia="宋体" w:cs="宋体"/>
          <w:bCs/>
          <w:color w:val="000000"/>
          <w:kern w:val="2"/>
          <w:sz w:val="21"/>
          <w:szCs w:val="21"/>
          <w:lang w:val="en-US" w:eastAsia="zh-CN" w:bidi="ar-SA"/>
        </w:rPr>
        <w:t>大</w:t>
      </w:r>
      <w:r>
        <w:rPr>
          <w:rStyle w:val="99"/>
          <w:rFonts w:ascii="宋体" w:hAnsi="宋体" w:eastAsia="宋体" w:cs="宋体"/>
          <w:bCs/>
          <w:color w:val="000000"/>
          <w:kern w:val="2"/>
          <w:sz w:val="21"/>
          <w:szCs w:val="21"/>
          <w:lang w:eastAsia="zh-CN" w:bidi="ar-SA"/>
        </w:rPr>
        <w:t>胆</w:t>
      </w:r>
      <w:r>
        <w:rPr>
          <w:rStyle w:val="99"/>
          <w:rFonts w:ascii="宋体" w:hAnsi="宋体" w:eastAsia="宋体" w:cs="宋体"/>
          <w:bCs/>
          <w:color w:val="000000"/>
          <w:kern w:val="2"/>
          <w:sz w:val="21"/>
          <w:szCs w:val="21"/>
          <w:lang w:val="en-US" w:eastAsia="zh-CN" w:bidi="ar-SA"/>
        </w:rPr>
        <w:t>奸细，</w:t>
      </w:r>
      <w:r>
        <w:rPr>
          <w:rStyle w:val="99"/>
          <w:rFonts w:ascii="宋体" w:hAnsi="宋体" w:eastAsia="宋体" w:cs="宋体"/>
          <w:bCs/>
          <w:color w:val="000000"/>
          <w:kern w:val="2"/>
          <w:sz w:val="21"/>
          <w:szCs w:val="21"/>
          <w:lang w:eastAsia="zh-CN" w:bidi="ar-SA"/>
        </w:rPr>
        <w:t>竟</w:t>
      </w:r>
      <w:r>
        <w:rPr>
          <w:rStyle w:val="99"/>
          <w:rFonts w:ascii="宋体" w:hAnsi="宋体" w:eastAsia="宋体" w:cs="宋体"/>
          <w:bCs/>
          <w:color w:val="000000"/>
          <w:kern w:val="2"/>
          <w:sz w:val="21"/>
          <w:szCs w:val="21"/>
          <w:lang w:val="en-US" w:eastAsia="zh-CN" w:bidi="ar-SA"/>
        </w:rPr>
        <w:t>敢</w:t>
      </w:r>
      <w:r>
        <w:rPr>
          <w:rStyle w:val="99"/>
          <w:rFonts w:ascii="宋体" w:hAnsi="宋体" w:eastAsia="宋体" w:cs="宋体"/>
          <w:bCs/>
          <w:color w:val="000000"/>
          <w:kern w:val="2"/>
          <w:sz w:val="21"/>
          <w:szCs w:val="21"/>
          <w:lang w:eastAsia="zh-CN" w:bidi="ar-SA"/>
        </w:rPr>
        <w:t>前来</w:t>
      </w:r>
      <w:r>
        <w:rPr>
          <w:rStyle w:val="99"/>
          <w:rFonts w:ascii="宋体" w:hAnsi="宋体" w:eastAsia="宋体" w:cs="宋体"/>
          <w:bCs/>
          <w:color w:val="000000"/>
          <w:kern w:val="2"/>
          <w:sz w:val="21"/>
          <w:szCs w:val="21"/>
          <w:lang w:val="en-US" w:eastAsia="zh-CN" w:bidi="ar-SA"/>
        </w:rPr>
        <w:t>窥探</w:t>
      </w:r>
      <w:r>
        <w:rPr>
          <w:rStyle w:val="99"/>
          <w:rFonts w:ascii="宋体" w:hAnsi="宋体" w:eastAsia="宋体" w:cs="宋体"/>
          <w:bCs/>
          <w:color w:val="000000"/>
          <w:kern w:val="2"/>
          <w:sz w:val="21"/>
          <w:szCs w:val="21"/>
          <w:lang w:eastAsia="zh-CN" w:bidi="ar-SA"/>
        </w:rPr>
        <w:t>。来——</w:t>
      </w:r>
      <w:r>
        <w:rPr>
          <w:rStyle w:val="99"/>
          <w:rFonts w:ascii="宋体" w:hAnsi="宋体" w:eastAsia="宋体" w:cs="宋体"/>
          <w:bCs/>
          <w:color w:val="000000"/>
          <w:kern w:val="2"/>
          <w:sz w:val="21"/>
          <w:szCs w:val="21"/>
          <w:lang w:val="en-US" w:eastAsia="zh-CN" w:bidi="ar-SA"/>
        </w:rPr>
        <w:t>推出斩了</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慢来慢来，留头讲话呀。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啊，是啊，父王要留头讲话。</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你且讲来</w:t>
      </w:r>
      <w:r>
        <w:rPr>
          <w:rStyle w:val="99"/>
          <w:rFonts w:hint="default" w:ascii="宋体" w:hAnsi="宋体" w:eastAsia="宋体" w:cs="宋体"/>
          <w:bCs/>
          <w:color w:val="000000"/>
          <w:kern w:val="2"/>
          <w:sz w:val="21"/>
          <w:szCs w:val="21"/>
          <w:lang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是。</w:t>
      </w:r>
      <w:r>
        <w:rPr>
          <w:rStyle w:val="99"/>
          <w:rFonts w:ascii="宋体" w:hAnsi="宋体" w:cs="宋体"/>
          <w:bCs/>
          <w:color w:val="000000"/>
          <w:szCs w:val="21"/>
        </w:rPr>
        <w:t>难臣王佐，乃岳飞帐下一名随营参军。见他</w:t>
      </w:r>
      <w:r>
        <w:rPr>
          <w:rStyle w:val="99"/>
          <w:rFonts w:hint="eastAsia" w:ascii="宋体" w:hAnsi="宋体" w:cs="宋体"/>
          <w:bCs/>
          <w:color w:val="000000"/>
          <w:szCs w:val="21"/>
        </w:rPr>
        <w:t>屡</w:t>
      </w:r>
      <w:r>
        <w:rPr>
          <w:rStyle w:val="99"/>
          <w:rFonts w:ascii="宋体" w:hAnsi="宋体" w:cs="宋体"/>
          <w:bCs/>
          <w:color w:val="000000"/>
          <w:szCs w:val="21"/>
        </w:rPr>
        <w:t>次杀得大败，是我劝他归降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归顺)</w:t>
      </w:r>
      <w:r>
        <w:rPr>
          <w:rStyle w:val="99"/>
          <w:rFonts w:ascii="宋体" w:hAnsi="宋体" w:cs="宋体"/>
          <w:bCs/>
          <w:color w:val="000000"/>
          <w:szCs w:val="21"/>
        </w:rPr>
        <w:t>；</w:t>
      </w:r>
      <w:r>
        <w:rPr>
          <w:rStyle w:val="99"/>
          <w:rFonts w:hint="eastAsia" w:ascii="宋体" w:hAnsi="宋体" w:cs="宋体"/>
          <w:bCs/>
          <w:color w:val="000000"/>
          <w:szCs w:val="21"/>
        </w:rPr>
        <w:t>(不想)</w:t>
      </w:r>
      <w:r>
        <w:rPr>
          <w:rStyle w:val="99"/>
          <w:rFonts w:ascii="宋体" w:hAnsi="宋体" w:cs="宋体"/>
          <w:bCs/>
          <w:color w:val="000000"/>
          <w:szCs w:val="21"/>
        </w:rPr>
        <w:t>他是执意不肯。当时拔剑，断臣左臂，言道：誓要扫灭金邦，迎</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请二圣还朝，然后再将难臣斩首。哎呀狼主啊!如今</w:t>
      </w:r>
      <w:r>
        <w:rPr>
          <w:rStyle w:val="99"/>
          <w:rFonts w:hint="eastAsia" w:ascii="宋体" w:hAnsi="宋体" w:cs="宋体"/>
          <w:bCs/>
          <w:color w:val="000000"/>
          <w:szCs w:val="21"/>
        </w:rPr>
        <w:t>，</w:t>
      </w:r>
      <w:r>
        <w:rPr>
          <w:rStyle w:val="99"/>
          <w:rFonts w:ascii="宋体" w:hAnsi="宋体" w:cs="宋体"/>
          <w:bCs/>
          <w:color w:val="000000"/>
          <w:szCs w:val="21"/>
        </w:rPr>
        <w:t>我死又死不了，活是活受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罪呀!唉，狼主救命呐，呃……(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孤家不信，一派谎言</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现有断臂</w:t>
      </w:r>
      <w:r>
        <w:rPr>
          <w:rStyle w:val="99"/>
          <w:rFonts w:hint="default" w:ascii="宋体" w:hAnsi="宋体" w:cs="宋体"/>
          <w:bCs/>
          <w:color w:val="000000"/>
          <w:szCs w:val="21"/>
        </w:rPr>
        <w:t>(在此)</w:t>
      </w:r>
      <w:r>
        <w:rPr>
          <w:rStyle w:val="99"/>
          <w:rFonts w:ascii="宋体" w:hAnsi="宋体" w:cs="宋体"/>
          <w:bCs/>
          <w:color w:val="000000"/>
          <w:szCs w:val="21"/>
        </w:rPr>
        <w:t>为证。</w:t>
      </w:r>
    </w:p>
    <w:p>
      <w:pPr>
        <w:ind w:left="1260" w:hanging="1260"/>
        <w:rPr>
          <w:rStyle w:val="99"/>
          <w:rFonts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我却不信</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狼主请看——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呜哙呀，岳飞呀岳飞，降与不降，但凭于你。为何下此毒手?!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罢了，你起来，孤家收留于你也就是了。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谢狼主!</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如今归顺我国，就是我国人了，必须与你改个名字。你叫什么?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是呀，要改个名字的才是。他叫什么?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唉，苦——哇!呃……(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有了有了，你为孤家吃了苦了。就叫作“苦人儿”罢!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“苦人儿”——呵，甚好。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cs="宋体"/>
          <w:bCs/>
          <w:color w:val="000000"/>
          <w:szCs w:val="21"/>
        </w:rPr>
        <w:t>金</w:t>
      </w: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我命太</w:t>
      </w:r>
      <w:r>
        <w:rPr>
          <w:rStyle w:val="99"/>
          <w:rFonts w:hint="default" w:ascii="宋体" w:hAnsi="宋体" w:eastAsia="宋体" w:cs="宋体"/>
          <w:bCs/>
          <w:color w:val="000000"/>
          <w:kern w:val="2"/>
          <w:sz w:val="21"/>
          <w:szCs w:val="21"/>
          <w:lang w:val="en-US" w:eastAsia="zh-CN" w:bidi="ar-SA"/>
        </w:rPr>
        <w:t>医与你调治</w:t>
      </w:r>
      <w:r>
        <w:rPr>
          <w:rStyle w:val="99"/>
          <w:rFonts w:hint="default" w:ascii="宋体" w:hAnsi="宋体" w:eastAsia="宋体" w:cs="宋体"/>
          <w:bCs/>
          <w:color w:val="000000"/>
          <w:kern w:val="2"/>
          <w:sz w:val="21"/>
          <w:szCs w:val="21"/>
          <w:lang w:eastAsia="zh-CN" w:bidi="ar-SA"/>
        </w:rPr>
        <w:t>伤痕。</w:t>
      </w:r>
      <w:r>
        <w:rPr>
          <w:rStyle w:val="99"/>
          <w:rFonts w:hint="default" w:ascii="宋体" w:hAnsi="宋体" w:eastAsia="宋体" w:cs="宋体"/>
          <w:bCs/>
          <w:color w:val="000000"/>
          <w:kern w:val="2"/>
          <w:sz w:val="21"/>
          <w:szCs w:val="21"/>
          <w:lang w:val="en-US" w:eastAsia="zh-CN" w:bidi="ar-SA"/>
        </w:rPr>
        <w:t>满营之中，任你</w:t>
      </w:r>
      <w:r>
        <w:rPr>
          <w:rStyle w:val="99"/>
          <w:rFonts w:hint="default" w:ascii="宋体" w:hAnsi="宋体" w:eastAsia="宋体" w:cs="宋体"/>
          <w:bCs/>
          <w:color w:val="000000"/>
          <w:kern w:val="2"/>
          <w:sz w:val="21"/>
          <w:szCs w:val="21"/>
          <w:lang w:eastAsia="zh-CN" w:bidi="ar-SA"/>
        </w:rPr>
        <w:t>闲游。出帐调治</w:t>
      </w:r>
      <w:r>
        <w:rPr>
          <w:rStyle w:val="99"/>
          <w:rFonts w:hint="default" w:ascii="宋体" w:hAnsi="宋体" w:eastAsia="宋体" w:cs="宋体"/>
          <w:bCs/>
          <w:color w:val="000000"/>
          <w:kern w:val="2"/>
          <w:sz w:val="21"/>
          <w:szCs w:val="21"/>
          <w:lang w:val="en-US" w:eastAsia="zh-CN" w:bidi="ar-SA"/>
        </w:rPr>
        <w:t>去罢。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是，谢狼主。</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pPr>
      <w:r>
        <w:rPr>
          <w:rStyle w:val="99"/>
          <w:rFonts w:hint="default" w:ascii="宋体" w:hAnsi="宋体" w:cs="宋体"/>
          <w:bCs/>
          <w:color w:val="000000"/>
          <w:szCs w:val="21"/>
        </w:rPr>
        <w:t>金</w:t>
      </w: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啊，儿啊，</w:t>
      </w:r>
      <w:r>
        <w:t>为父已命人去搬取铁浮图，攻打宋营。正是：</w:t>
      </w:r>
    </w:p>
    <w:p>
      <w:pPr>
        <w:ind w:left="1260" w:hanging="1260"/>
      </w:pPr>
      <w:r>
        <w:rPr>
          <w:rStyle w:val="99"/>
          <w:rFonts w:hint="default" w:ascii="宋体" w:hAnsi="宋体" w:cs="宋体"/>
          <w:bCs/>
          <w:color w:val="000000"/>
          <w:szCs w:val="21"/>
        </w:rPr>
        <w:t>金</w:t>
      </w: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恼恨岳飞太不仁，</w:t>
      </w:r>
    </w:p>
    <w:p>
      <w:pPr>
        <w:ind w:left="1260" w:hanging="1260"/>
        <w:rPr>
          <w:rStyle w:val="99"/>
          <w:rFonts w:hint="default" w:ascii="宋体" w:hAnsi="宋体" w:cs="宋体"/>
          <w:bCs/>
          <w:color w:val="000000"/>
          <w:szCs w:val="21"/>
        </w:rPr>
      </w:pPr>
      <w:r>
        <w:t>陆文龙</w:t>
      </w:r>
      <w:r>
        <w:rPr>
          <w:rFonts w:hint="default"/>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军中哪有断臂刑！</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】何日里才能得冤</w:t>
      </w:r>
      <w:r>
        <w:rPr>
          <w:rStyle w:val="99"/>
          <w:rFonts w:hint="eastAsia" w:ascii="宋体" w:hAnsi="宋体" w:cs="宋体"/>
          <w:bCs/>
          <w:color w:val="000000"/>
          <w:szCs w:val="21"/>
        </w:rPr>
        <w:t>冤</w:t>
      </w:r>
      <w:r>
        <w:rPr>
          <w:rStyle w:val="99"/>
          <w:rFonts w:ascii="宋体" w:hAnsi="宋体" w:cs="宋体"/>
          <w:bCs/>
          <w:color w:val="000000"/>
          <w:szCs w:val="21"/>
        </w:rPr>
        <w:t>相报，思想起当年事心似火烧。撇故土到他乡谁为</w:t>
      </w:r>
      <w:r>
        <w:rPr>
          <w:rStyle w:val="99"/>
          <w:rFonts w:hint="eastAsia" w:ascii="宋体" w:hAnsi="宋体" w:cs="宋体"/>
          <w:bCs/>
          <w:color w:val="000000"/>
          <w:szCs w:val="21"/>
        </w:rPr>
        <w:t>倚</w:t>
      </w:r>
      <w:r>
        <w:rPr>
          <w:rStyle w:val="99"/>
          <w:rFonts w:ascii="宋体" w:hAnsi="宋体" w:cs="宋体"/>
          <w:bCs/>
          <w:color w:val="000000"/>
          <w:szCs w:val="21"/>
        </w:rPr>
        <w:t>靠，屡次里想回国无路可逃。</w:t>
      </w:r>
      <w:r>
        <w:rPr>
          <w:rStyle w:val="99"/>
          <w:rFonts w:ascii="宋体" w:hAnsi="宋体" w:cs="宋体"/>
          <w:bCs/>
          <w:color w:val="000000"/>
          <w:szCs w:val="21"/>
          <w:vertAlign w:val="superscript"/>
        </w:rPr>
        <w:footnoteReference w:id="534"/>
      </w:r>
      <w:r>
        <w:rPr>
          <w:rStyle w:val="99"/>
          <w:rFonts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走哇!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】这几天到番营未有巧机</w:t>
      </w:r>
      <w:r>
        <w:rPr>
          <w:rStyle w:val="66"/>
          <w:rFonts w:ascii="宋体" w:hAnsi="宋体" w:cs="宋体"/>
          <w:bCs/>
          <w:color w:val="000000"/>
          <w:szCs w:val="21"/>
        </w:rPr>
        <w:footnoteReference w:id="535"/>
      </w:r>
      <w:r>
        <w:rPr>
          <w:rStyle w:val="99"/>
          <w:rFonts w:ascii="宋体" w:hAnsi="宋体" w:cs="宋体"/>
          <w:bCs/>
          <w:color w:val="000000"/>
          <w:szCs w:val="21"/>
        </w:rPr>
        <w:t>，怎能够向他人来把话提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：细说端的；细说端倪)</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来此已是陆文龙的营盘，待我来偷觑偷觑。</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啊——哪里来的奸细，小番，与我拿下了。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莫要高声呐。</w:t>
      </w:r>
      <w:r>
        <w:rPr>
          <w:rStyle w:val="99"/>
          <w:rFonts w:hint="eastAsia" w:ascii="宋体" w:hAnsi="宋体" w:cs="宋体"/>
          <w:bCs/>
          <w:color w:val="000000"/>
          <w:szCs w:val="21"/>
        </w:rPr>
        <w:t>(我不是奸细呀，)</w:t>
      </w:r>
      <w:r>
        <w:rPr>
          <w:rStyle w:val="99"/>
          <w:rFonts w:ascii="宋体" w:hAnsi="宋体" w:cs="宋体"/>
          <w:bCs/>
          <w:color w:val="000000"/>
          <w:szCs w:val="21"/>
        </w:rPr>
        <w:t>我就是狼主新收下的一个残废人，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取</w:t>
      </w:r>
      <w:r>
        <w:rPr>
          <w:rStyle w:val="99"/>
          <w:rFonts w:ascii="宋体" w:hAnsi="宋体" w:cs="宋体"/>
          <w:bCs/>
          <w:color w:val="000000"/>
          <w:szCs w:val="21"/>
        </w:rPr>
        <w:t>名“苦人儿”，就是我哇。</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啊，不错不错。殿下言道，有一南朝将官，名唤王佐，投顺我邦，改名“苦人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儿”，呃，就是足下么?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哦，我们是幸会呀。</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幸会呀。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啊老太太，听你讲话，不像此</w:t>
      </w:r>
      <w:r>
        <w:rPr>
          <w:rStyle w:val="99"/>
          <w:rFonts w:hint="eastAsia" w:ascii="宋体" w:hAnsi="宋体" w:cs="宋体"/>
          <w:bCs/>
          <w:color w:val="000000"/>
          <w:szCs w:val="21"/>
        </w:rPr>
        <w:t>地(</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：此处)</w:t>
      </w:r>
      <w:r>
        <w:rPr>
          <w:rStyle w:val="99"/>
          <w:rFonts w:ascii="宋体" w:hAnsi="宋体" w:cs="宋体"/>
          <w:bCs/>
          <w:color w:val="000000"/>
          <w:szCs w:val="21"/>
        </w:rPr>
        <w:t>人氏啊。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本不是此地人氏。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哪里人氏?</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老身乃是湖广潭州人氏。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，老太太，你是湖广潭州人么?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呵呵，这倒巧得紧</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：这倒巧得很)</w:t>
      </w:r>
      <w:r>
        <w:rPr>
          <w:rStyle w:val="99"/>
          <w:rFonts w:ascii="宋体" w:hAnsi="宋体" w:cs="宋体"/>
          <w:bCs/>
          <w:color w:val="000000"/>
          <w:szCs w:val="21"/>
        </w:rPr>
        <w:t>呐，我也是湖广潭州人呐。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哦，如此说来，我们是同乡?!</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是同乡啊。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重见一礼。)</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好，重见一礼。</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久旱逢甘雨，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ascii="宋体" w:hAnsi="宋体" w:cs="宋体"/>
          <w:bCs/>
          <w:color w:val="000000"/>
          <w:szCs w:val="21"/>
        </w:rPr>
        <w:t>他乡遇故知。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啊，老太太你缘何至此?</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噤声!我与将军乃是同乡，说也无妨：</w:t>
      </w:r>
      <w:r>
        <w:rPr>
          <w:rStyle w:val="99"/>
          <w:rFonts w:hint="default" w:ascii="宋体" w:hAnsi="宋体" w:eastAsia="宋体" w:cs="宋体"/>
          <w:bCs/>
          <w:color w:val="000000"/>
          <w:kern w:val="2"/>
          <w:sz w:val="21"/>
          <w:szCs w:val="21"/>
          <w:lang w:val="en-US" w:eastAsia="zh-CN" w:bidi="ar-SA"/>
        </w:rPr>
        <w:t>老身薛氏，</w:t>
      </w:r>
      <w:r>
        <w:rPr>
          <w:rStyle w:val="99"/>
          <w:rFonts w:hint="default" w:ascii="宋体" w:hAnsi="宋体" w:eastAsia="宋体" w:cs="宋体"/>
          <w:bCs/>
          <w:color w:val="000000"/>
          <w:kern w:val="2"/>
          <w:sz w:val="21"/>
          <w:szCs w:val="21"/>
          <w:lang w:eastAsia="zh-CN" w:bidi="ar-SA"/>
        </w:rPr>
        <w:t>当</w:t>
      </w:r>
      <w:r>
        <w:rPr>
          <w:rStyle w:val="99"/>
          <w:rFonts w:hint="default" w:ascii="宋体" w:hAnsi="宋体" w:eastAsia="宋体" w:cs="宋体"/>
          <w:bCs/>
          <w:color w:val="000000"/>
          <w:kern w:val="2"/>
          <w:sz w:val="21"/>
          <w:szCs w:val="21"/>
          <w:lang w:val="en-US" w:eastAsia="zh-CN" w:bidi="ar-SA"/>
        </w:rPr>
        <w:t>年在潞安州陆登陆大老爷府</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中，</w:t>
      </w:r>
      <w:r>
        <w:rPr>
          <w:rStyle w:val="99"/>
          <w:rFonts w:hint="default" w:ascii="宋体" w:hAnsi="宋体" w:eastAsia="宋体" w:cs="宋体"/>
          <w:bCs/>
          <w:color w:val="000000"/>
          <w:kern w:val="2"/>
          <w:sz w:val="21"/>
          <w:szCs w:val="21"/>
          <w:lang w:eastAsia="zh-CN" w:bidi="ar-SA"/>
        </w:rPr>
        <w:t>以</w:t>
      </w:r>
      <w:r>
        <w:rPr>
          <w:rStyle w:val="99"/>
          <w:rFonts w:hint="default" w:ascii="宋体" w:hAnsi="宋体" w:eastAsia="宋体" w:cs="宋体"/>
          <w:bCs/>
          <w:color w:val="000000"/>
          <w:kern w:val="2"/>
          <w:sz w:val="21"/>
          <w:szCs w:val="21"/>
          <w:lang w:val="en-US" w:eastAsia="zh-CN" w:bidi="ar-SA"/>
        </w:rPr>
        <w:t>为乳娘；那年金兵</w:t>
      </w:r>
      <w:r>
        <w:rPr>
          <w:rStyle w:val="99"/>
          <w:rFonts w:hint="default" w:ascii="宋体" w:hAnsi="宋体" w:eastAsia="宋体" w:cs="宋体"/>
          <w:bCs/>
          <w:color w:val="000000"/>
          <w:kern w:val="2"/>
          <w:sz w:val="21"/>
          <w:szCs w:val="21"/>
          <w:lang w:eastAsia="zh-CN" w:bidi="ar-SA"/>
        </w:rPr>
        <w:t>打</w:t>
      </w:r>
      <w:r>
        <w:rPr>
          <w:rStyle w:val="99"/>
          <w:rFonts w:hint="default" w:ascii="宋体" w:hAnsi="宋体" w:eastAsia="宋体" w:cs="宋体"/>
          <w:bCs/>
          <w:color w:val="000000"/>
          <w:kern w:val="2"/>
          <w:sz w:val="21"/>
          <w:szCs w:val="21"/>
          <w:lang w:val="en-US" w:eastAsia="zh-CN" w:bidi="ar-SA"/>
        </w:rPr>
        <w:t>破</w:t>
      </w:r>
      <w:r>
        <w:rPr>
          <w:rStyle w:val="99"/>
          <w:rFonts w:hint="default" w:ascii="宋体" w:hAnsi="宋体" w:eastAsia="宋体" w:cs="宋体"/>
          <w:bCs/>
          <w:color w:val="000000"/>
          <w:kern w:val="2"/>
          <w:sz w:val="21"/>
          <w:szCs w:val="21"/>
          <w:lang w:eastAsia="zh-CN" w:bidi="ar-SA"/>
        </w:rPr>
        <w:t>城池</w:t>
      </w:r>
      <w:r>
        <w:rPr>
          <w:rStyle w:val="99"/>
          <w:rFonts w:hint="default" w:ascii="宋体" w:hAnsi="宋体" w:eastAsia="宋体" w:cs="宋体"/>
          <w:bCs/>
          <w:color w:val="000000"/>
          <w:kern w:val="2"/>
          <w:sz w:val="21"/>
          <w:szCs w:val="21"/>
          <w:lang w:val="en-US" w:eastAsia="zh-CN" w:bidi="ar-SA"/>
        </w:rPr>
        <w:t>，老爷</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夫人尽忠</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尽节</w:t>
      </w:r>
      <w:r>
        <w:rPr>
          <w:rStyle w:val="99"/>
          <w:rFonts w:hint="default" w:ascii="宋体" w:hAnsi="宋体" w:eastAsia="宋体" w:cs="宋体"/>
          <w:bCs/>
          <w:color w:val="000000"/>
          <w:kern w:val="2"/>
          <w:sz w:val="21"/>
          <w:szCs w:val="21"/>
          <w:lang w:eastAsia="zh-CN" w:bidi="ar-SA"/>
        </w:rPr>
        <w:t>而死</w:t>
      </w:r>
      <w:r>
        <w:rPr>
          <w:rStyle w:val="99"/>
          <w:rFonts w:hint="default" w:ascii="宋体" w:hAnsi="宋体" w:eastAsia="宋体" w:cs="宋体"/>
          <w:bCs/>
          <w:color w:val="000000"/>
          <w:kern w:val="2"/>
          <w:sz w:val="21"/>
          <w:szCs w:val="21"/>
          <w:lang w:val="en-US" w:eastAsia="zh-CN" w:bidi="ar-SA"/>
        </w:rPr>
        <w:t>，撇下未满三</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月</w:t>
      </w:r>
      <w:r>
        <w:rPr>
          <w:rStyle w:val="99"/>
          <w:rFonts w:hint="default" w:ascii="宋体" w:hAnsi="宋体" w:eastAsia="宋体" w:cs="宋体"/>
          <w:bCs/>
          <w:color w:val="000000"/>
          <w:kern w:val="2"/>
          <w:sz w:val="21"/>
          <w:szCs w:val="21"/>
          <w:lang w:eastAsia="zh-CN" w:bidi="ar-SA"/>
        </w:rPr>
        <w:t>的陆</w:t>
      </w:r>
      <w:r>
        <w:rPr>
          <w:rStyle w:val="99"/>
          <w:rFonts w:hint="default" w:ascii="宋体" w:hAnsi="宋体" w:eastAsia="宋体" w:cs="宋体"/>
          <w:bCs/>
          <w:color w:val="000000"/>
          <w:kern w:val="2"/>
          <w:sz w:val="21"/>
          <w:szCs w:val="21"/>
          <w:lang w:val="en-US" w:eastAsia="zh-CN" w:bidi="ar-SA"/>
        </w:rPr>
        <w:t>公子，，被狼主</w:t>
      </w:r>
      <w:r>
        <w:rPr>
          <w:rStyle w:val="99"/>
          <w:rFonts w:hint="default" w:ascii="宋体" w:hAnsi="宋体" w:eastAsia="宋体" w:cs="宋体"/>
          <w:bCs/>
          <w:color w:val="000000"/>
          <w:kern w:val="2"/>
          <w:sz w:val="21"/>
          <w:szCs w:val="21"/>
          <w:lang w:eastAsia="zh-CN" w:bidi="ar-SA"/>
        </w:rPr>
        <w:t>捉</w:t>
      </w:r>
      <w:r>
        <w:rPr>
          <w:rStyle w:val="99"/>
          <w:rFonts w:hint="default" w:ascii="宋体" w:hAnsi="宋体" w:eastAsia="宋体" w:cs="宋体"/>
          <w:bCs/>
          <w:color w:val="000000"/>
          <w:kern w:val="2"/>
          <w:sz w:val="21"/>
          <w:szCs w:val="21"/>
          <w:lang w:val="en-US" w:eastAsia="zh-CN" w:bidi="ar-SA"/>
        </w:rPr>
        <w:t>回金邦，</w:t>
      </w:r>
      <w:r>
        <w:rPr>
          <w:rStyle w:val="99"/>
          <w:rFonts w:hint="default" w:ascii="宋体" w:hAnsi="宋体" w:eastAsia="宋体" w:cs="宋体"/>
          <w:bCs/>
          <w:color w:val="000000"/>
          <w:kern w:val="2"/>
          <w:sz w:val="21"/>
          <w:szCs w:val="21"/>
          <w:lang w:eastAsia="zh-CN" w:bidi="ar-SA"/>
        </w:rPr>
        <w:t>算来一十六载。唉，陆家的冤仇何日得报哇，</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啊，啊……(</w:t>
      </w:r>
      <w:r>
        <w:rPr>
          <w:rStyle w:val="99"/>
          <w:rFonts w:hint="default" w:ascii="楷体" w:hAnsi="楷体" w:eastAsia="楷体" w:cs="宋体"/>
          <w:bCs/>
          <w:color w:val="000000"/>
          <w:kern w:val="2"/>
          <w:sz w:val="21"/>
          <w:szCs w:val="21"/>
          <w:lang w:eastAsia="zh-CN" w:bidi="ar-SA"/>
        </w:rPr>
        <w:t>哭介</w:t>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eastAsia" w:ascii="宋体" w:hAnsi="宋体" w:cs="宋体"/>
          <w:bCs/>
          <w:color w:val="000000"/>
          <w:szCs w:val="21"/>
        </w:rPr>
        <w:t>(</w:t>
      </w: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哦哦哦，是是是……)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(但不知)</w:t>
      </w:r>
      <w:r>
        <w:rPr>
          <w:rStyle w:val="99"/>
          <w:rFonts w:ascii="宋体" w:hAnsi="宋体" w:cs="宋体"/>
          <w:bCs/>
          <w:color w:val="000000"/>
          <w:szCs w:val="21"/>
        </w:rPr>
        <w:t>那陆公还有后么?</w:t>
      </w:r>
    </w:p>
    <w:p>
      <w:pPr>
        <w:keepNext w:val="0"/>
        <w:keepLines w:val="0"/>
        <w:widowControl/>
        <w:suppressLineNumbers w:val="0"/>
        <w:jc w:val="left"/>
        <w:rPr>
          <w:rStyle w:val="99"/>
          <w:rFonts w:hint="eastAsia"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怎说无有呃，昨日在两军阵前，连</w:t>
      </w:r>
      <w:r>
        <w:rPr>
          <w:rStyle w:val="99"/>
          <w:rFonts w:hint="eastAsia" w:ascii="宋体" w:hAnsi="宋体" w:eastAsia="宋体" w:cs="宋体"/>
          <w:bCs/>
          <w:color w:val="000000"/>
          <w:kern w:val="2"/>
          <w:sz w:val="21"/>
          <w:szCs w:val="21"/>
          <w:lang w:val="en-US" w:eastAsia="zh-CN" w:bidi="ar-SA"/>
        </w:rPr>
        <w:t>挑宋</w:t>
      </w:r>
      <w:r>
        <w:rPr>
          <w:rStyle w:val="99"/>
          <w:rFonts w:hint="default" w:ascii="宋体" w:hAnsi="宋体" w:eastAsia="宋体" w:cs="宋体"/>
          <w:bCs/>
          <w:color w:val="000000"/>
          <w:kern w:val="2"/>
          <w:sz w:val="21"/>
          <w:szCs w:val="21"/>
          <w:lang w:eastAsia="zh-CN" w:bidi="ar-SA"/>
        </w:rPr>
        <w:t>将</w:t>
      </w:r>
      <w:r>
        <w:rPr>
          <w:rStyle w:val="99"/>
          <w:rFonts w:hint="eastAsia" w:ascii="宋体" w:hAnsi="宋体" w:eastAsia="宋体" w:cs="宋体"/>
          <w:bCs/>
          <w:color w:val="000000"/>
          <w:kern w:val="2"/>
          <w:sz w:val="21"/>
          <w:szCs w:val="21"/>
          <w:lang w:val="en-US" w:eastAsia="zh-CN" w:bidi="ar-SA"/>
        </w:rPr>
        <w:t>数员</w:t>
      </w:r>
      <w:r>
        <w:rPr>
          <w:rStyle w:val="99"/>
          <w:rFonts w:hint="default" w:ascii="宋体" w:hAnsi="宋体" w:eastAsia="宋体" w:cs="宋体"/>
          <w:bCs/>
          <w:color w:val="000000"/>
          <w:kern w:val="2"/>
          <w:sz w:val="21"/>
          <w:szCs w:val="21"/>
          <w:lang w:eastAsia="zh-CN" w:bidi="ar-SA"/>
        </w:rPr>
        <w:t>上将</w:t>
      </w:r>
      <w:r>
        <w:rPr>
          <w:rStyle w:val="12"/>
          <w:rFonts w:hint="default" w:ascii="宋体" w:hAnsi="宋体" w:eastAsia="宋体" w:cs="宋体"/>
          <w:bCs/>
          <w:color w:val="000000"/>
          <w:kern w:val="2"/>
          <w:sz w:val="21"/>
          <w:szCs w:val="21"/>
          <w:lang w:eastAsia="zh-CN" w:bidi="ar-SA"/>
        </w:rPr>
        <w:footnoteReference w:id="536"/>
      </w:r>
      <w:r>
        <w:rPr>
          <w:rStyle w:val="99"/>
          <w:rFonts w:hint="eastAsia" w:ascii="宋体" w:hAnsi="宋体" w:eastAsia="宋体" w:cs="宋体"/>
          <w:bCs/>
          <w:color w:val="000000"/>
          <w:kern w:val="2"/>
          <w:sz w:val="21"/>
          <w:szCs w:val="21"/>
          <w:lang w:val="en-US" w:eastAsia="zh-CN" w:bidi="ar-SA"/>
        </w:rPr>
        <w:t>，那</w:t>
      </w:r>
      <w:r>
        <w:rPr>
          <w:rStyle w:val="99"/>
          <w:rFonts w:hint="default" w:ascii="宋体" w:hAnsi="宋体" w:eastAsia="宋体" w:cs="宋体"/>
          <w:bCs/>
          <w:color w:val="000000"/>
          <w:kern w:val="2"/>
          <w:sz w:val="21"/>
          <w:szCs w:val="21"/>
          <w:lang w:eastAsia="zh-CN" w:bidi="ar-SA"/>
        </w:rPr>
        <w:t>不</w:t>
      </w:r>
      <w:r>
        <w:rPr>
          <w:rStyle w:val="99"/>
          <w:rFonts w:hint="eastAsia" w:ascii="宋体" w:hAnsi="宋体" w:eastAsia="宋体" w:cs="宋体"/>
          <w:bCs/>
          <w:color w:val="000000"/>
          <w:kern w:val="2"/>
          <w:sz w:val="21"/>
          <w:szCs w:val="21"/>
          <w:lang w:val="en-US" w:eastAsia="zh-CN" w:bidi="ar-SA"/>
        </w:rPr>
        <w:t>就是</w:t>
      </w:r>
      <w:r>
        <w:rPr>
          <w:rStyle w:val="99"/>
          <w:rFonts w:hint="default" w:ascii="宋体" w:hAnsi="宋体" w:eastAsia="宋体" w:cs="宋体"/>
          <w:bCs/>
          <w:color w:val="000000"/>
          <w:kern w:val="2"/>
          <w:sz w:val="21"/>
          <w:szCs w:val="21"/>
          <w:lang w:eastAsia="zh-CN" w:bidi="ar-SA"/>
        </w:rPr>
        <w:t>陆</w:t>
      </w:r>
      <w:r>
        <w:rPr>
          <w:rStyle w:val="99"/>
          <w:rFonts w:hint="eastAsia" w:ascii="宋体" w:hAnsi="宋体" w:eastAsia="宋体" w:cs="宋体"/>
          <w:bCs/>
          <w:color w:val="000000"/>
          <w:kern w:val="2"/>
          <w:sz w:val="21"/>
          <w:szCs w:val="21"/>
          <w:lang w:val="en-US" w:eastAsia="zh-CN" w:bidi="ar-SA"/>
        </w:rPr>
        <w:t>公子</w:t>
      </w:r>
      <w:r>
        <w:rPr>
          <w:rStyle w:val="99"/>
          <w:rFonts w:hint="default" w:ascii="宋体" w:hAnsi="宋体" w:eastAsia="宋体" w:cs="宋体"/>
          <w:bCs/>
          <w:color w:val="000000"/>
          <w:kern w:val="2"/>
          <w:sz w:val="21"/>
          <w:szCs w:val="21"/>
          <w:lang w:eastAsia="zh-CN" w:bidi="ar-SA"/>
        </w:rPr>
        <w:t>么</w:t>
      </w:r>
      <w:r>
        <w:rPr>
          <w:rStyle w:val="99"/>
          <w:rFonts w:hint="eastAsia" w:ascii="宋体" w:hAnsi="宋体" w:eastAsia="宋体" w:cs="宋体"/>
          <w:bCs/>
          <w:color w:val="000000"/>
          <w:kern w:val="2"/>
          <w:sz w:val="21"/>
          <w:szCs w:val="21"/>
          <w:lang w:val="en-US"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哦?那就是陆公子么?</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嗯，正是。</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呵呵，我王佐今日来的好机会也!</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】听罢言来喜心上，尊声安人听端详</w:t>
      </w:r>
      <w:r>
        <w:rPr>
          <w:rStyle w:val="99"/>
          <w:rFonts w:hint="eastAsia" w:ascii="宋体" w:hAnsi="宋体" w:cs="宋体"/>
          <w:bCs/>
          <w:color w:val="000000"/>
          <w:szCs w:val="21"/>
        </w:rPr>
        <w:t>：</w:t>
      </w:r>
      <w:r>
        <w:rPr>
          <w:rStyle w:val="99"/>
          <w:rFonts w:ascii="宋体" w:hAnsi="宋体" w:cs="宋体"/>
          <w:bCs/>
          <w:color w:val="000000"/>
          <w:szCs w:val="21"/>
        </w:rPr>
        <w:t>我断臂原本为小殿下</w:t>
      </w:r>
      <w:r>
        <w:rPr>
          <w:rStyle w:val="99"/>
          <w:rFonts w:hint="eastAsia" w:ascii="宋体" w:hAnsi="宋体" w:cs="宋体"/>
          <w:bCs/>
          <w:color w:val="000000"/>
          <w:sz w:val="18"/>
          <w:szCs w:val="18"/>
        </w:rPr>
        <w:t>呀</w:t>
      </w:r>
      <w:r>
        <w:rPr>
          <w:rStyle w:val="99"/>
          <w:rFonts w:ascii="宋体" w:hAnsi="宋体" w:cs="宋体"/>
          <w:bCs/>
          <w:color w:val="000000"/>
          <w:szCs w:val="21"/>
        </w:rPr>
        <w:t>，舍死忘生到番邦。</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如此说来，呃，你为我家公子吃了苦了哇!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呜——</w:t>
      </w:r>
      <w:r>
        <w:rPr>
          <w:rStyle w:val="99"/>
          <w:rFonts w:hint="eastAsia" w:ascii="宋体" w:hAnsi="宋体" w:cs="宋体"/>
          <w:bCs/>
          <w:color w:val="000000"/>
          <w:szCs w:val="21"/>
        </w:rPr>
        <w:t>不妨啊。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】这断臂的情由休声嚷</w:t>
      </w:r>
      <w:r>
        <w:rPr>
          <w:rStyle w:val="99"/>
          <w:rFonts w:hint="eastAsia" w:ascii="宋体" w:hAnsi="宋体" w:cs="宋体"/>
          <w:bCs/>
          <w:color w:val="000000"/>
          <w:sz w:val="18"/>
          <w:szCs w:val="18"/>
        </w:rPr>
        <w:t>啊</w:t>
      </w:r>
      <w:r>
        <w:rPr>
          <w:rStyle w:val="99"/>
          <w:rFonts w:ascii="宋体" w:hAnsi="宋体" w:cs="宋体"/>
          <w:bCs/>
          <w:color w:val="000000"/>
          <w:szCs w:val="21"/>
        </w:rPr>
        <w:t>，泄漏机关祸难当。待等殿下回营帐，全仗安人作主张。</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公子已回，快快躲避。</w:t>
      </w:r>
      <w:r>
        <w:rPr>
          <w:rStyle w:val="12"/>
          <w:rFonts w:hint="default" w:ascii="宋体" w:hAnsi="宋体" w:eastAsia="宋体" w:cs="宋体"/>
          <w:bCs/>
          <w:color w:val="000000"/>
          <w:kern w:val="2"/>
          <w:sz w:val="21"/>
          <w:szCs w:val="21"/>
          <w:lang w:val="en-US" w:eastAsia="zh-CN" w:bidi="ar-SA"/>
        </w:rPr>
        <w:footnoteReference w:id="537"/>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哦，来了!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“苦人儿”叩见殿下。</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罢了。“苦人儿”，这几日你往哪里去了?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这几日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：这些天)</w:t>
      </w:r>
      <w:r>
        <w:rPr>
          <w:rStyle w:val="99"/>
          <w:rFonts w:ascii="宋体" w:hAnsi="宋体" w:cs="宋体"/>
          <w:bCs/>
          <w:color w:val="000000"/>
          <w:szCs w:val="21"/>
        </w:rPr>
        <w:t>被那些平章</w:t>
      </w:r>
      <w:r>
        <w:rPr>
          <w:rStyle w:val="99"/>
          <w:rFonts w:hint="eastAsia" w:ascii="宋体" w:hAnsi="宋体" w:cs="宋体"/>
          <w:bCs/>
          <w:color w:val="000000"/>
          <w:szCs w:val="21"/>
        </w:rPr>
        <w:t>、</w:t>
      </w:r>
      <w:r>
        <w:rPr>
          <w:rStyle w:val="99"/>
          <w:rFonts w:ascii="宋体" w:hAnsi="宋体" w:cs="宋体"/>
          <w:bCs/>
          <w:color w:val="000000"/>
          <w:szCs w:val="21"/>
        </w:rPr>
        <w:t>将官们，这个请我吃酒，那个叫我</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请我</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说评书，故而未能前来</w:t>
      </w:r>
      <w:r>
        <w:rPr>
          <w:rStyle w:val="99"/>
          <w:rFonts w:hint="eastAsia" w:ascii="宋体" w:hAnsi="宋体" w:cs="宋体"/>
          <w:bCs/>
          <w:color w:val="000000"/>
          <w:szCs w:val="21"/>
        </w:rPr>
        <w:t>，</w:t>
      </w:r>
      <w:r>
        <w:rPr>
          <w:rStyle w:val="99"/>
          <w:rFonts w:ascii="宋体" w:hAnsi="宋体" w:cs="宋体"/>
          <w:bCs/>
          <w:color w:val="000000"/>
          <w:szCs w:val="21"/>
        </w:rPr>
        <w:t>与</w:t>
      </w:r>
      <w:r>
        <w:rPr>
          <w:rStyle w:val="99"/>
          <w:rFonts w:hint="eastAsia" w:ascii="宋体" w:hAnsi="宋体" w:cs="宋体"/>
          <w:bCs/>
          <w:color w:val="000000"/>
          <w:szCs w:val="21"/>
        </w:rPr>
        <w:t>殿下</w:t>
      </w:r>
      <w:r>
        <w:rPr>
          <w:rStyle w:val="99"/>
          <w:rFonts w:ascii="宋体" w:hAnsi="宋体" w:cs="宋体"/>
          <w:bCs/>
          <w:color w:val="000000"/>
          <w:szCs w:val="21"/>
        </w:rPr>
        <w:t>请安</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：与千岁请安)</w:t>
      </w:r>
      <w:r>
        <w:rPr>
          <w:rStyle w:val="99"/>
          <w:rFonts w:ascii="宋体" w:hAnsi="宋体" w:cs="宋体"/>
          <w:bCs/>
          <w:color w:val="000000"/>
          <w:szCs w:val="21"/>
        </w:rPr>
        <w:t>呐。</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哦，你还会说评书么?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呃，我是一肚子的</w:t>
      </w:r>
      <w:r>
        <w:rPr>
          <w:rStyle w:val="99"/>
          <w:rFonts w:hint="default" w:ascii="宋体" w:hAnsi="宋体" w:cs="宋体"/>
          <w:bCs/>
          <w:color w:val="000000"/>
          <w:szCs w:val="21"/>
        </w:rPr>
        <w:t>(</w:t>
      </w:r>
      <w:r>
        <w:rPr>
          <w:rStyle w:val="99"/>
          <w:rFonts w:ascii="宋体" w:hAnsi="宋体" w:cs="宋体"/>
          <w:bCs/>
          <w:color w:val="000000"/>
          <w:szCs w:val="21"/>
        </w:rPr>
        <w:t>评</w:t>
      </w:r>
      <w:r>
        <w:rPr>
          <w:rStyle w:val="99"/>
          <w:rFonts w:hint="default" w:ascii="宋体" w:hAnsi="宋体" w:cs="宋体"/>
          <w:bCs/>
          <w:color w:val="000000"/>
          <w:szCs w:val="21"/>
        </w:rPr>
        <w:t>)</w:t>
      </w:r>
      <w:r>
        <w:rPr>
          <w:rStyle w:val="99"/>
          <w:rFonts w:ascii="宋体" w:hAnsi="宋体" w:cs="宋体"/>
          <w:bCs/>
          <w:color w:val="000000"/>
          <w:szCs w:val="21"/>
        </w:rPr>
        <w:t>书啊。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你且稍待。乳娘有请!</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殿下何事?</w:t>
      </w:r>
    </w:p>
    <w:p>
      <w:pPr>
        <w:ind w:left="1260" w:hanging="1260"/>
        <w:rPr>
          <w:rStyle w:val="99"/>
          <w:rFonts w:ascii="宋体" w:hAnsi="宋体" w:cs="宋体"/>
          <w:bCs/>
          <w:color w:val="000000"/>
          <w:szCs w:val="21"/>
          <w:lang w:val="en-US" w:eastAsia="zh-CN"/>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w:t>
      </w:r>
      <w:r>
        <w:rPr>
          <w:rStyle w:val="99"/>
          <w:rFonts w:ascii="宋体" w:hAnsi="宋体" w:cs="宋体"/>
          <w:bCs/>
          <w:color w:val="000000"/>
          <w:szCs w:val="21"/>
          <w:lang w:val="en-US" w:eastAsia="zh-CN"/>
        </w:rPr>
        <w:t>有个</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苦人儿</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，他会说评书。请</w:t>
      </w:r>
      <w:r>
        <w:rPr>
          <w:rStyle w:val="99"/>
          <w:rFonts w:ascii="宋体" w:hAnsi="宋体" w:cs="宋体"/>
          <w:bCs/>
          <w:color w:val="000000"/>
          <w:szCs w:val="21"/>
          <w:lang w:eastAsia="zh-CN"/>
        </w:rPr>
        <w:t>至出来，</w:t>
      </w:r>
      <w:r>
        <w:rPr>
          <w:rStyle w:val="99"/>
          <w:rFonts w:ascii="宋体" w:hAnsi="宋体" w:cs="宋体"/>
          <w:bCs/>
          <w:color w:val="000000"/>
          <w:szCs w:val="21"/>
          <w:lang w:val="en-US" w:eastAsia="zh-CN"/>
        </w:rPr>
        <w:t>一同听书。</w:t>
      </w:r>
    </w:p>
    <w:p>
      <w:pPr>
        <w:ind w:left="1260" w:hanging="1260"/>
        <w:rPr>
          <w:rStyle w:val="99"/>
          <w:rFonts w:hint="default" w:ascii="宋体" w:hAnsi="宋体" w:cs="宋体"/>
          <w:bCs/>
          <w:color w:val="000000"/>
          <w:szCs w:val="21"/>
          <w:lang w:eastAsia="zh-CN"/>
        </w:rPr>
      </w:pPr>
      <w:r>
        <w:rPr>
          <w:rStyle w:val="99"/>
          <w:rFonts w:ascii="宋体" w:hAnsi="宋体" w:cs="宋体"/>
          <w:bCs/>
          <w:color w:val="000000"/>
          <w:szCs w:val="21"/>
          <w:lang w:eastAsia="zh-CN"/>
        </w:rPr>
        <w:t>乳娘</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好好好。</w:t>
      </w:r>
    </w:p>
    <w:p>
      <w:pPr>
        <w:ind w:left="1260" w:hanging="1260"/>
        <w:rPr>
          <w:rStyle w:val="99"/>
          <w:rFonts w:hint="default" w:ascii="宋体" w:hAnsi="宋体" w:cs="宋体"/>
          <w:bCs/>
          <w:color w:val="000000"/>
          <w:szCs w:val="21"/>
          <w:lang w:eastAsia="zh-CN"/>
        </w:rPr>
      </w:pPr>
      <w:r>
        <w:rPr>
          <w:rStyle w:val="99"/>
          <w:rFonts w:hint="default" w:ascii="宋体" w:hAnsi="宋体" w:cs="宋体"/>
          <w:bCs/>
          <w:color w:val="000000"/>
          <w:szCs w:val="21"/>
          <w:lang w:eastAsia="zh-CN"/>
        </w:rPr>
        <w:t>陆文龙</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啊“苦人儿”，这就是我家乳娘，上前见过。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哦，这就是乳娘老太太?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你好哇。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“苦人儿”你好哇!</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呃，你快快说来。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啊，殿下，此时要有一个座位。</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你坐下说吧。</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呃，慢来慢来，殿下在此，哪有</w:t>
      </w:r>
      <w:r>
        <w:rPr>
          <w:rStyle w:val="99"/>
          <w:rFonts w:hint="eastAsia" w:ascii="宋体" w:hAnsi="宋体" w:cs="宋体"/>
          <w:bCs/>
          <w:color w:val="000000"/>
          <w:szCs w:val="21"/>
        </w:rPr>
        <w:t>“</w:t>
      </w:r>
      <w:r>
        <w:rPr>
          <w:rStyle w:val="99"/>
          <w:rFonts w:ascii="宋体" w:hAnsi="宋体" w:cs="宋体"/>
          <w:bCs/>
          <w:color w:val="000000"/>
          <w:szCs w:val="21"/>
        </w:rPr>
        <w:t>苦人儿</w:t>
      </w:r>
      <w:r>
        <w:rPr>
          <w:rStyle w:val="99"/>
          <w:rFonts w:hint="eastAsia" w:ascii="宋体" w:hAnsi="宋体" w:cs="宋体"/>
          <w:bCs/>
          <w:color w:val="000000"/>
          <w:szCs w:val="21"/>
        </w:rPr>
        <w:t>”</w:t>
      </w:r>
      <w:r>
        <w:rPr>
          <w:rStyle w:val="99"/>
          <w:rFonts w:ascii="宋体" w:hAnsi="宋体" w:cs="宋体"/>
          <w:bCs/>
          <w:color w:val="000000"/>
          <w:szCs w:val="21"/>
        </w:rPr>
        <w:t>的座位呀?</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咱们师兄弟，您甭客气。</w:t>
      </w:r>
    </w:p>
    <w:p>
      <w:pPr>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我们是自己人，不要客气。坐下罢。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谢座。</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啊殿下，你是爱听文的</w:t>
      </w:r>
      <w:r>
        <w:rPr>
          <w:rStyle w:val="99"/>
          <w:rFonts w:hint="eastAsia" w:ascii="宋体" w:hAnsi="宋体" w:cs="宋体"/>
          <w:bCs/>
          <w:color w:val="000000"/>
          <w:szCs w:val="21"/>
        </w:rPr>
        <w:t>呀</w:t>
      </w:r>
      <w:r>
        <w:rPr>
          <w:rStyle w:val="99"/>
          <w:rFonts w:ascii="宋体" w:hAnsi="宋体" w:cs="宋体"/>
          <w:bCs/>
          <w:color w:val="000000"/>
          <w:szCs w:val="21"/>
        </w:rPr>
        <w:t>，还是爱听武的呢?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小王习武，自然是爱听武的。</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哦，武的。</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自然武的好哇(</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我是爱听武的)。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是忠的，还是奸的呢?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小王喜的是忠臣，恨的是奸佞。</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哦——爱听忠的。</w:t>
      </w:r>
      <w:r>
        <w:rPr>
          <w:rStyle w:val="99"/>
          <w:rFonts w:hint="eastAsia" w:ascii="宋体" w:hAnsi="宋体" w:cs="宋体"/>
          <w:bCs/>
          <w:color w:val="000000"/>
          <w:szCs w:val="21"/>
        </w:rPr>
        <w:t>呃，</w:t>
      </w:r>
      <w:r>
        <w:rPr>
          <w:rStyle w:val="99"/>
          <w:rFonts w:ascii="宋体" w:hAnsi="宋体" w:cs="宋体"/>
          <w:bCs/>
          <w:color w:val="000000"/>
          <w:szCs w:val="21"/>
        </w:rPr>
        <w:t>待我来说一段</w:t>
      </w:r>
      <w:r>
        <w:rPr>
          <w:rStyle w:val="99"/>
          <w:rFonts w:hint="eastAsia" w:ascii="宋体" w:hAnsi="宋体" w:cs="宋体"/>
          <w:bCs/>
          <w:color w:val="000000"/>
          <w:szCs w:val="21"/>
        </w:rPr>
        <w:t>“</w:t>
      </w:r>
      <w:r>
        <w:rPr>
          <w:rStyle w:val="99"/>
          <w:rFonts w:ascii="宋体" w:hAnsi="宋体" w:cs="宋体"/>
          <w:bCs/>
          <w:color w:val="000000"/>
          <w:szCs w:val="21"/>
        </w:rPr>
        <w:t>骅骝思乡</w:t>
      </w:r>
      <w:r>
        <w:rPr>
          <w:rStyle w:val="99"/>
          <w:rFonts w:hint="eastAsia" w:ascii="宋体" w:hAnsi="宋体" w:cs="宋体"/>
          <w:bCs/>
          <w:color w:val="000000"/>
          <w:szCs w:val="21"/>
        </w:rPr>
        <w:t>”</w:t>
      </w:r>
      <w:r>
        <w:rPr>
          <w:rStyle w:val="99"/>
          <w:rFonts w:ascii="宋体" w:hAnsi="宋体" w:cs="宋体"/>
          <w:bCs/>
          <w:color w:val="000000"/>
          <w:szCs w:val="21"/>
        </w:rPr>
        <w:t>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哦，“骅骝思乡”?嗯，这个故事，呃，倒是要听上一听。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是啊，“苦人儿”你且讲来。</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啊，这做什么?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这是我们说评书的</w:t>
      </w:r>
      <w:r>
        <w:t>规矩呀。</w:t>
      </w:r>
    </w:p>
    <w:p>
      <w:pPr>
        <w:ind w:left="1260" w:hanging="1260"/>
        <w:rPr>
          <w:rFonts w:hint="default"/>
        </w:rPr>
      </w:pPr>
      <w:r>
        <w:t>陆文龙</w:t>
      </w:r>
      <w:r>
        <w:rPr>
          <w:rFonts w:hint="default"/>
        </w:rPr>
        <w:tab/>
      </w:r>
      <w:r>
        <w:rPr>
          <w:rFonts w:hint="default"/>
        </w:rPr>
        <w:t>哦，说书的有规矩?那唱戏的就更有规矩了。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是啊，(</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呃，</w:t>
      </w:r>
      <w:r>
        <w:rPr>
          <w:rStyle w:val="99"/>
          <w:rFonts w:hint="eastAsia" w:ascii="宋体" w:hAnsi="宋体" w:cs="宋体"/>
          <w:bCs/>
          <w:color w:val="000000"/>
          <w:szCs w:val="21"/>
        </w:rPr>
        <w:t>)</w:t>
      </w:r>
      <w:r>
        <w:rPr>
          <w:rStyle w:val="99"/>
          <w:rFonts w:ascii="宋体" w:hAnsi="宋体" w:cs="宋体"/>
          <w:bCs/>
          <w:color w:val="000000"/>
          <w:szCs w:val="21"/>
        </w:rPr>
        <w:t>无有规矩</w:t>
      </w:r>
      <w:r>
        <w:rPr>
          <w:rStyle w:val="99"/>
          <w:rFonts w:hint="eastAsia" w:ascii="宋体" w:hAnsi="宋体" w:cs="宋体"/>
          <w:bCs/>
          <w:color w:val="000000"/>
          <w:szCs w:val="21"/>
        </w:rPr>
        <w:t>，</w:t>
      </w:r>
      <w:r>
        <w:rPr>
          <w:rStyle w:val="99"/>
          <w:rFonts w:ascii="宋体" w:hAnsi="宋体" w:cs="宋体"/>
          <w:bCs/>
          <w:color w:val="000000"/>
          <w:szCs w:val="21"/>
        </w:rPr>
        <w:t>就不成方圆了。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是啊，殿下，无有规矩，就不成方圆了。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哦，这是他们的规矩?</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哎，就依你的“规矩”。</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道德三皇五帝，功名夏后商周；英雄五霸闹春秋，顷刻兴亡过手。</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青史几行名姓，北邙无数荒丘；前人田地后人收，说甚龙争虎斗。</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哎，他又来了。</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残词道罢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残词</w:t>
      </w:r>
      <w:r>
        <w:rPr>
          <w:rStyle w:val="99"/>
          <w:rFonts w:hint="eastAsia" w:ascii="宋体" w:hAnsi="宋体" w:cs="宋体"/>
          <w:bCs/>
          <w:color w:val="000000"/>
          <w:szCs w:val="21"/>
        </w:rPr>
        <w:t>念</w:t>
      </w:r>
      <w:r>
        <w:rPr>
          <w:rStyle w:val="99"/>
          <w:rFonts w:ascii="宋体" w:hAnsi="宋体" w:cs="宋体"/>
          <w:bCs/>
          <w:color w:val="000000"/>
          <w:szCs w:val="21"/>
        </w:rPr>
        <w:t>罢</w:t>
      </w:r>
      <w:r>
        <w:rPr>
          <w:rStyle w:val="99"/>
          <w:rFonts w:hint="eastAsia" w:ascii="宋体" w:hAnsi="宋体" w:cs="宋体"/>
          <w:bCs/>
          <w:color w:val="000000"/>
          <w:szCs w:val="21"/>
        </w:rPr>
        <w:t>)</w:t>
      </w:r>
      <w:r>
        <w:rPr>
          <w:rStyle w:val="99"/>
          <w:rFonts w:ascii="宋体" w:hAnsi="宋体" w:cs="宋体"/>
          <w:bCs/>
          <w:color w:val="000000"/>
          <w:szCs w:val="21"/>
        </w:rPr>
        <w:t>，书归正传。花开两朵，各表一枝。话表：大宋朝真</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宗天子在位，朝中有一家大大的忠良，名唤杨延昭。</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嗯——杨延昭是个忠良?</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忠良事啊。)</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只因北国屡次交战，被</w:t>
      </w:r>
      <w:r>
        <w:rPr>
          <w:rStyle w:val="99"/>
          <w:rFonts w:hint="eastAsia" w:ascii="宋体" w:hAnsi="宋体" w:cs="宋体"/>
          <w:bCs/>
          <w:color w:val="000000"/>
          <w:szCs w:val="21"/>
        </w:rPr>
        <w:t>那</w:t>
      </w:r>
      <w:r>
        <w:rPr>
          <w:rStyle w:val="99"/>
          <w:rFonts w:ascii="宋体" w:hAnsi="宋体" w:cs="宋体"/>
          <w:bCs/>
          <w:color w:val="000000"/>
          <w:szCs w:val="21"/>
        </w:rPr>
        <w:t>杨元帅杀得大败。那北国萧后就勾通</w:t>
      </w:r>
      <w:r>
        <w:rPr>
          <w:rStyle w:val="99"/>
          <w:rFonts w:hint="eastAsia" w:ascii="宋体" w:hAnsi="宋体" w:cs="宋体"/>
          <w:bCs/>
          <w:color w:val="000000"/>
          <w:szCs w:val="21"/>
        </w:rPr>
        <w:t>了</w:t>
      </w:r>
      <w:r>
        <w:rPr>
          <w:rStyle w:val="99"/>
          <w:rFonts w:ascii="宋体" w:hAnsi="宋体" w:cs="宋体"/>
          <w:bCs/>
          <w:color w:val="000000"/>
          <w:szCs w:val="21"/>
        </w:rPr>
        <w:t>南朝一</w:t>
      </w:r>
      <w:r>
        <w:rPr>
          <w:rStyle w:val="99"/>
          <w:rFonts w:hint="eastAsia" w:ascii="宋体" w:hAnsi="宋体" w:cs="宋体"/>
          <w:bCs/>
          <w:color w:val="000000"/>
          <w:szCs w:val="21"/>
        </w:rPr>
        <w:t>个</w:t>
      </w:r>
      <w:r>
        <w:rPr>
          <w:rStyle w:val="99"/>
          <w:rFonts w:ascii="宋体" w:hAnsi="宋体" w:cs="宋体"/>
          <w:bCs/>
          <w:color w:val="000000"/>
          <w:szCs w:val="21"/>
        </w:rPr>
        <w:t>大大</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的奸佞</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：一家</w:t>
      </w:r>
      <w:r>
        <w:rPr>
          <w:rStyle w:val="99"/>
          <w:rFonts w:ascii="宋体" w:hAnsi="宋体" w:cs="宋体"/>
          <w:bCs/>
          <w:color w:val="000000"/>
          <w:szCs w:val="21"/>
        </w:rPr>
        <w:t>大大的奸佞</w:t>
      </w:r>
      <w:r>
        <w:rPr>
          <w:rStyle w:val="99"/>
          <w:rFonts w:hint="eastAsia" w:ascii="宋体" w:hAnsi="宋体" w:cs="宋体"/>
          <w:bCs/>
          <w:color w:val="000000"/>
          <w:szCs w:val="21"/>
        </w:rPr>
        <w:t>)</w:t>
      </w:r>
      <w:r>
        <w:rPr>
          <w:rStyle w:val="99"/>
          <w:rFonts w:ascii="宋体" w:hAnsi="宋体" w:cs="宋体"/>
          <w:bCs/>
          <w:color w:val="000000"/>
          <w:szCs w:val="21"/>
        </w:rPr>
        <w:t>，名叫王钦若。</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王钦若是个奸佞么?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嗯，大大的奸佞呐。他与杨家旧有仇恨。一日</w:t>
      </w:r>
      <w:r>
        <w:rPr>
          <w:rStyle w:val="99"/>
          <w:rFonts w:hint="eastAsia" w:ascii="宋体" w:hAnsi="宋体" w:cs="宋体"/>
          <w:bCs/>
          <w:color w:val="000000"/>
          <w:szCs w:val="21"/>
        </w:rPr>
        <w:t>，</w:t>
      </w:r>
      <w:r>
        <w:rPr>
          <w:rStyle w:val="99"/>
          <w:rFonts w:ascii="宋体" w:hAnsi="宋体" w:cs="宋体"/>
          <w:bCs/>
          <w:color w:val="000000"/>
          <w:szCs w:val="21"/>
        </w:rPr>
        <w:t>真宗早朝，那王钦若出班奏道，说道</w:t>
      </w:r>
      <w:r>
        <w:rPr>
          <w:rStyle w:val="99"/>
          <w:rFonts w:hint="eastAsia" w:ascii="宋体" w:hAnsi="宋体" w:cs="宋体"/>
          <w:bCs/>
          <w:color w:val="000000"/>
          <w:szCs w:val="21"/>
        </w:rPr>
        <w:t>，</w:t>
      </w:r>
      <w:r>
        <w:rPr>
          <w:rStyle w:val="99"/>
          <w:rFonts w:ascii="宋体" w:hAnsi="宋体" w:cs="宋体"/>
          <w:bCs/>
          <w:color w:val="000000"/>
          <w:szCs w:val="21"/>
        </w:rPr>
        <w:t>北国出了一骑好马，日行千里，夜走八百，名为</w:t>
      </w:r>
      <w:r>
        <w:rPr>
          <w:rStyle w:val="99"/>
          <w:rFonts w:hint="eastAsia" w:ascii="宋体" w:hAnsi="宋体" w:cs="宋体"/>
          <w:bCs/>
          <w:color w:val="000000"/>
          <w:szCs w:val="21"/>
        </w:rPr>
        <w:t>“</w:t>
      </w:r>
      <w:r>
        <w:rPr>
          <w:rStyle w:val="99"/>
          <w:rFonts w:ascii="宋体" w:hAnsi="宋体" w:cs="宋体"/>
          <w:bCs/>
          <w:color w:val="000000"/>
          <w:szCs w:val="21"/>
        </w:rPr>
        <w:t>日月骕骦马</w:t>
      </w:r>
      <w:r>
        <w:rPr>
          <w:rStyle w:val="99"/>
          <w:rFonts w:hint="eastAsia" w:ascii="宋体" w:hAnsi="宋体" w:cs="宋体"/>
          <w:bCs/>
          <w:color w:val="000000"/>
          <w:szCs w:val="21"/>
        </w:rPr>
        <w:t>”</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嗯，是一骑好马!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嗯，是一骑好马啊。</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那圣上闻奏，就动了爱马之意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爱马之心</w:t>
      </w:r>
      <w:r>
        <w:rPr>
          <w:rStyle w:val="99"/>
          <w:rFonts w:hint="eastAsia" w:ascii="宋体" w:hAnsi="宋体" w:cs="宋体"/>
          <w:bCs/>
          <w:color w:val="000000"/>
          <w:szCs w:val="21"/>
        </w:rPr>
        <w:t>)</w:t>
      </w:r>
      <w:r>
        <w:rPr>
          <w:rStyle w:val="99"/>
          <w:rFonts w:ascii="宋体" w:hAnsi="宋体" w:cs="宋体"/>
          <w:bCs/>
          <w:color w:val="000000"/>
          <w:szCs w:val="21"/>
        </w:rPr>
        <w:t>。问道：命何人前去盗马呀?那王钦若又奏道：非杨延昭不可哇。那圣上</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宋王</w:t>
      </w:r>
      <w:r>
        <w:rPr>
          <w:rStyle w:val="99"/>
          <w:rFonts w:hint="eastAsia" w:ascii="宋体" w:hAnsi="宋体" w:cs="宋体"/>
          <w:bCs/>
          <w:color w:val="000000"/>
          <w:szCs w:val="21"/>
        </w:rPr>
        <w:t>)</w:t>
      </w:r>
      <w:r>
        <w:rPr>
          <w:rStyle w:val="99"/>
          <w:rFonts w:ascii="宋体" w:hAnsi="宋体" w:cs="宋体"/>
          <w:bCs/>
          <w:color w:val="000000"/>
          <w:szCs w:val="21"/>
        </w:rPr>
        <w:t>就命杨延昭</w:t>
      </w:r>
      <w:r>
        <w:rPr>
          <w:rStyle w:val="99"/>
          <w:rFonts w:hint="default" w:ascii="宋体" w:hAnsi="宋体" w:cs="宋体"/>
          <w:bCs/>
          <w:color w:val="000000"/>
          <w:szCs w:val="21"/>
        </w:rPr>
        <w:t>(</w:t>
      </w:r>
      <w:r>
        <w:rPr>
          <w:rStyle w:val="99"/>
          <w:rFonts w:ascii="宋体" w:hAnsi="宋体" w:cs="宋体"/>
          <w:bCs/>
          <w:color w:val="000000"/>
          <w:szCs w:val="21"/>
        </w:rPr>
        <w:t>前</w:t>
      </w:r>
      <w:r>
        <w:rPr>
          <w:rStyle w:val="99"/>
          <w:rFonts w:hint="default" w:ascii="宋体" w:hAnsi="宋体" w:cs="宋体"/>
          <w:bCs/>
          <w:color w:val="000000"/>
          <w:szCs w:val="21"/>
        </w:rPr>
        <w:t>)</w:t>
      </w:r>
      <w:r>
        <w:rPr>
          <w:rStyle w:val="99"/>
          <w:rFonts w:ascii="宋体" w:hAnsi="宋体" w:cs="宋体"/>
          <w:bCs/>
          <w:color w:val="000000"/>
          <w:szCs w:val="21"/>
        </w:rPr>
        <w:t>去盗马。那杨元帅奉旨回来，是闷闷而不乐哇。他帐下有一员虎将，此人姓孟名良字佩仓——</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default" w:ascii="宋体" w:hAnsi="宋体" w:cs="宋体"/>
          <w:bCs/>
          <w:color w:val="000000"/>
          <w:szCs w:val="21"/>
        </w:rPr>
        <w:t>这</w:t>
      </w:r>
      <w:r>
        <w:rPr>
          <w:rStyle w:val="99"/>
          <w:rFonts w:hint="eastAsia" w:ascii="宋体" w:hAnsi="宋体" w:cs="宋体"/>
          <w:bCs/>
          <w:color w:val="000000"/>
          <w:szCs w:val="21"/>
        </w:rPr>
        <w:t>)</w:t>
      </w:r>
      <w:r>
        <w:rPr>
          <w:rStyle w:val="99"/>
          <w:rFonts w:ascii="宋体" w:hAnsi="宋体" w:cs="宋体"/>
          <w:bCs/>
          <w:color w:val="000000"/>
          <w:szCs w:val="21"/>
        </w:rPr>
        <w:t>三关的孟良是哪个</w:t>
      </w:r>
      <w:r>
        <w:rPr>
          <w:rStyle w:val="99"/>
          <w:rFonts w:hint="eastAsia" w:ascii="宋体" w:hAnsi="宋体" w:cs="宋体"/>
          <w:bCs/>
          <w:color w:val="000000"/>
          <w:szCs w:val="21"/>
        </w:rPr>
        <w:t>(</w:t>
      </w:r>
      <w:r>
        <w:rPr>
          <w:rStyle w:val="99"/>
          <w:rFonts w:hint="eastAsia" w:ascii="宋体" w:hAnsi="宋体" w:cs="宋体"/>
          <w:bCs/>
          <w:color w:val="000000"/>
          <w:sz w:val="18"/>
          <w:szCs w:val="18"/>
        </w:rPr>
        <w:t>儿</w:t>
      </w:r>
      <w:r>
        <w:rPr>
          <w:rStyle w:val="99"/>
          <w:rFonts w:hint="eastAsia" w:ascii="宋体" w:hAnsi="宋体" w:cs="宋体"/>
          <w:bCs/>
          <w:color w:val="000000"/>
          <w:szCs w:val="21"/>
        </w:rPr>
        <w:t>)</w:t>
      </w:r>
      <w:r>
        <w:rPr>
          <w:rStyle w:val="99"/>
          <w:rFonts w:ascii="宋体" w:hAnsi="宋体" w:cs="宋体"/>
          <w:bCs/>
          <w:color w:val="000000"/>
          <w:szCs w:val="21"/>
        </w:rPr>
        <w:t>不晓</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三关孟良哪个不晓。</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哦，哦——嗯。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进帐问</w:t>
      </w:r>
      <w:r>
        <w:rPr>
          <w:rStyle w:val="99"/>
          <w:rFonts w:hint="eastAsia" w:ascii="宋体" w:hAnsi="宋体" w:cs="宋体"/>
          <w:bCs/>
          <w:color w:val="000000"/>
          <w:szCs w:val="21"/>
        </w:rPr>
        <w:t>起</w:t>
      </w:r>
      <w:r>
        <w:rPr>
          <w:rStyle w:val="99"/>
          <w:rFonts w:ascii="宋体" w:hAnsi="宋体" w:cs="宋体"/>
          <w:bCs/>
          <w:color w:val="000000"/>
          <w:szCs w:val="21"/>
        </w:rPr>
        <w:t>情由，当时就讨下了一枝将令。呃，</w:t>
      </w:r>
      <w:r>
        <w:rPr>
          <w:rStyle w:val="99"/>
          <w:rFonts w:hint="eastAsia" w:ascii="宋体" w:hAnsi="宋体" w:cs="宋体"/>
          <w:bCs/>
          <w:color w:val="000000"/>
          <w:szCs w:val="21"/>
        </w:rPr>
        <w:t>呃</w:t>
      </w:r>
      <w:r>
        <w:rPr>
          <w:rStyle w:val="99"/>
          <w:rFonts w:ascii="宋体" w:hAnsi="宋体" w:cs="宋体"/>
          <w:bCs/>
          <w:color w:val="000000"/>
          <w:szCs w:val="21"/>
        </w:rPr>
        <w:t>，不到一日二</w:t>
      </w:r>
      <w:r>
        <w:rPr>
          <w:rStyle w:val="99"/>
          <w:rFonts w:hint="eastAsia" w:ascii="宋体" w:hAnsi="宋体" w:cs="宋体"/>
          <w:bCs/>
          <w:color w:val="000000"/>
          <w:szCs w:val="21"/>
        </w:rPr>
        <w:t>啊</w:t>
      </w:r>
      <w:r>
        <w:rPr>
          <w:rStyle w:val="99"/>
          <w:rFonts w:ascii="宋体" w:hAnsi="宋体" w:cs="宋体"/>
          <w:bCs/>
          <w:color w:val="000000"/>
          <w:szCs w:val="21"/>
        </w:rPr>
        <w:t>，二日三，他就混进番营去了。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他是怎样混进去的?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w:t>
      </w:r>
      <w:r>
        <w:rPr>
          <w:rStyle w:val="99"/>
          <w:rFonts w:hint="default" w:ascii="宋体" w:hAnsi="宋体" w:cs="宋体"/>
          <w:bCs/>
          <w:color w:val="000000"/>
          <w:szCs w:val="21"/>
        </w:rPr>
        <w:t>(</w:t>
      </w:r>
      <w:r>
        <w:rPr>
          <w:rStyle w:val="99"/>
          <w:rFonts w:ascii="宋体" w:hAnsi="宋体" w:cs="宋体"/>
          <w:bCs/>
          <w:color w:val="000000"/>
          <w:szCs w:val="21"/>
        </w:rPr>
        <w:t>呃……</w:t>
      </w:r>
      <w:r>
        <w:rPr>
          <w:rStyle w:val="99"/>
          <w:rFonts w:hint="default" w:ascii="宋体" w:hAnsi="宋体" w:cs="宋体"/>
          <w:bCs/>
          <w:color w:val="000000"/>
          <w:szCs w:val="21"/>
        </w:rPr>
        <w:t>)</w:t>
      </w:r>
      <w:r>
        <w:rPr>
          <w:rStyle w:val="99"/>
          <w:rFonts w:ascii="宋体" w:hAnsi="宋体" w:cs="宋体"/>
          <w:bCs/>
          <w:color w:val="000000"/>
          <w:szCs w:val="21"/>
        </w:rPr>
        <w:t>他会说</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他能通)</w:t>
      </w:r>
      <w:r>
        <w:rPr>
          <w:rStyle w:val="99"/>
          <w:rFonts w:ascii="宋体" w:hAnsi="宋体" w:cs="宋体"/>
          <w:bCs/>
          <w:color w:val="000000"/>
          <w:szCs w:val="21"/>
        </w:rPr>
        <w:t>三川六国的番语呀。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哦——原来如此。嗯，后来呢?</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r>
        <w:rPr>
          <w:rStyle w:val="99"/>
          <w:rFonts w:hint="eastAsia" w:ascii="宋体" w:hAnsi="宋体" w:cs="宋体"/>
          <w:bCs/>
          <w:color w:val="000000"/>
          <w:szCs w:val="21"/>
        </w:rPr>
        <w:t>(呃，呃，)</w:t>
      </w:r>
      <w:r>
        <w:rPr>
          <w:rStyle w:val="99"/>
          <w:rFonts w:ascii="宋体" w:hAnsi="宋体" w:cs="宋体"/>
          <w:bCs/>
          <w:color w:val="000000"/>
          <w:szCs w:val="21"/>
        </w:rPr>
        <w:t>不到一月呀，竟将此马盗回来了。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哦——盗回来了?!嗯，此人有能耐。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不错，有能耐。可惜呀!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可惜什么?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可惜那马，七日七夜，不食草料，眼望北番</w:t>
      </w:r>
      <w:r>
        <w:rPr>
          <w:rStyle w:val="99"/>
          <w:rFonts w:hint="eastAsia" w:ascii="宋体" w:hAnsi="宋体" w:cs="宋体"/>
          <w:bCs/>
          <w:color w:val="000000"/>
          <w:szCs w:val="21"/>
        </w:rPr>
        <w:t>，</w:t>
      </w:r>
      <w:r>
        <w:rPr>
          <w:rStyle w:val="99"/>
          <w:rFonts w:ascii="宋体" w:hAnsi="宋体" w:cs="宋体"/>
          <w:bCs/>
          <w:color w:val="000000"/>
          <w:szCs w:val="21"/>
        </w:rPr>
        <w:t>大叫</w:t>
      </w:r>
      <w:r>
        <w:rPr>
          <w:rStyle w:val="99"/>
          <w:rFonts w:hint="eastAsia" w:ascii="宋体" w:hAnsi="宋体" w:cs="宋体"/>
          <w:bCs/>
          <w:color w:val="000000"/>
          <w:szCs w:val="21"/>
        </w:rPr>
        <w:t>(了)</w:t>
      </w:r>
      <w:r>
        <w:rPr>
          <w:rStyle w:val="99"/>
          <w:rFonts w:ascii="宋体" w:hAnsi="宋体" w:cs="宋体"/>
          <w:bCs/>
          <w:color w:val="000000"/>
          <w:szCs w:val="21"/>
        </w:rPr>
        <w:t>三声，呵嘿，就饿死了。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哦——?这是何意呀?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呃，不过是思乡罢!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哦，这畜类还会思乡么?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啊殿下，畜类会思乡，何况人乎?</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啊老太太，如今的人</w:t>
      </w:r>
      <w:r>
        <w:rPr>
          <w:rStyle w:val="99"/>
          <w:rFonts w:hint="eastAsia" w:ascii="宋体" w:hAnsi="宋体" w:cs="宋体"/>
          <w:bCs/>
          <w:color w:val="000000"/>
          <w:szCs w:val="21"/>
        </w:rPr>
        <w:t>呐</w:t>
      </w:r>
      <w:r>
        <w:rPr>
          <w:rStyle w:val="99"/>
          <w:rFonts w:ascii="宋体" w:hAnsi="宋体" w:cs="宋体"/>
          <w:bCs/>
          <w:color w:val="000000"/>
          <w:szCs w:val="21"/>
        </w:rPr>
        <w:t>，</w:t>
      </w:r>
      <w:r>
        <w:rPr>
          <w:rStyle w:val="99"/>
          <w:rFonts w:hint="eastAsia" w:ascii="宋体" w:hAnsi="宋体" w:cs="宋体"/>
          <w:bCs/>
          <w:color w:val="000000"/>
          <w:szCs w:val="21"/>
        </w:rPr>
        <w:t>还</w:t>
      </w:r>
      <w:r>
        <w:rPr>
          <w:rStyle w:val="99"/>
          <w:rFonts w:ascii="宋体" w:hAnsi="宋体" w:cs="宋体"/>
          <w:bCs/>
          <w:color w:val="000000"/>
          <w:szCs w:val="21"/>
        </w:rPr>
        <w:t>不如个畜类呢!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】那马倒有思乡</w:t>
      </w:r>
      <w:r>
        <w:rPr>
          <w:rStyle w:val="99"/>
          <w:rFonts w:hint="eastAsia" w:ascii="宋体" w:hAnsi="宋体" w:cs="宋体"/>
          <w:bCs/>
          <w:color w:val="000000"/>
          <w:szCs w:val="21"/>
        </w:rPr>
        <w:t>意</w:t>
      </w:r>
      <w:r>
        <w:rPr>
          <w:rStyle w:val="99"/>
          <w:rFonts w:ascii="宋体" w:hAnsi="宋体" w:cs="宋体"/>
          <w:bCs/>
          <w:color w:val="000000"/>
          <w:szCs w:val="21"/>
        </w:rPr>
        <w:t>，如今的人儿不如它。父母冤仇全不管</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父母冤仇</w:t>
      </w:r>
      <w:r>
        <w:rPr>
          <w:rStyle w:val="99"/>
          <w:rFonts w:hint="eastAsia" w:ascii="宋体" w:hAnsi="宋体" w:cs="宋体"/>
          <w:bCs/>
          <w:color w:val="000000"/>
          <w:szCs w:val="21"/>
        </w:rPr>
        <w:t>抛撇下)</w:t>
      </w:r>
      <w:r>
        <w:rPr>
          <w:rStyle w:val="99"/>
          <w:rFonts w:ascii="宋体" w:hAnsi="宋体" w:cs="宋体"/>
          <w:bCs/>
          <w:color w:val="000000"/>
          <w:szCs w:val="21"/>
        </w:rPr>
        <w:t>，反把仇人当自家。</w:t>
      </w:r>
    </w:p>
    <w:p>
      <w:pPr>
        <w:ind w:left="1260" w:hanging="1260"/>
      </w:pPr>
      <w:r>
        <w:rPr>
          <w:rStyle w:val="99"/>
          <w:rFonts w:hint="eastAsia" w:ascii="宋体" w:hAnsi="宋体" w:cs="宋体"/>
          <w:bCs/>
          <w:color w:val="000000"/>
          <w:szCs w:val="21"/>
        </w:rPr>
        <w:t>陆文龙</w:t>
      </w:r>
      <w:r>
        <w:rPr>
          <w:rStyle w:val="99"/>
          <w:rFonts w:hint="eastAsia" w:ascii="宋体" w:hAnsi="宋体" w:cs="宋体"/>
          <w:bCs/>
          <w:color w:val="000000"/>
          <w:szCs w:val="21"/>
        </w:rPr>
        <w:tab/>
      </w:r>
      <w:r>
        <w:rPr>
          <w:rStyle w:val="99"/>
          <w:rFonts w:hint="eastAsia" w:ascii="宋体" w:hAnsi="宋体" w:cs="宋体"/>
          <w:bCs/>
          <w:color w:val="000000"/>
          <w:szCs w:val="21"/>
        </w:rPr>
        <w:t>好</w:t>
      </w:r>
      <w:r>
        <w:rPr>
          <w:rStyle w:val="99"/>
          <w:rFonts w:hint="default" w:ascii="宋体" w:hAnsi="宋体" w:cs="宋体"/>
          <w:bCs/>
          <w:color w:val="000000"/>
          <w:szCs w:val="21"/>
        </w:rPr>
        <w:t>——</w:t>
      </w:r>
    </w:p>
    <w:p>
      <w:pPr>
        <w:ind w:left="1260" w:hanging="1260"/>
      </w:pPr>
      <w:r>
        <w:rPr>
          <w:rStyle w:val="99"/>
          <w:rFonts w:hint="eastAsia" w:ascii="宋体" w:hAnsi="宋体" w:cs="宋体"/>
          <w:bCs/>
          <w:color w:val="000000"/>
          <w:szCs w:val="21"/>
        </w:rPr>
        <w:t>(</w:t>
      </w: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啊?完了么?</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哎呀，不热闹哇……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呵，</w:t>
      </w:r>
      <w:r>
        <w:rPr>
          <w:rStyle w:val="99"/>
          <w:rFonts w:hint="eastAsia" w:ascii="宋体" w:hAnsi="宋体" w:cs="宋体"/>
          <w:bCs/>
          <w:color w:val="000000"/>
          <w:szCs w:val="21"/>
        </w:rPr>
        <w:t>《</w:t>
      </w:r>
      <w:r>
        <w:rPr>
          <w:rStyle w:val="99"/>
          <w:rFonts w:ascii="宋体" w:hAnsi="宋体" w:cs="宋体"/>
          <w:bCs/>
          <w:color w:val="000000"/>
          <w:szCs w:val="21"/>
        </w:rPr>
        <w:t>八大锤</w:t>
      </w:r>
      <w:r>
        <w:rPr>
          <w:rStyle w:val="99"/>
          <w:rFonts w:hint="eastAsia" w:ascii="宋体" w:hAnsi="宋体" w:cs="宋体"/>
          <w:bCs/>
          <w:color w:val="000000"/>
          <w:szCs w:val="21"/>
        </w:rPr>
        <w:t>》</w:t>
      </w:r>
      <w:r>
        <w:rPr>
          <w:rStyle w:val="99"/>
          <w:rFonts w:ascii="宋体" w:hAnsi="宋体" w:cs="宋体"/>
          <w:bCs/>
          <w:color w:val="000000"/>
          <w:szCs w:val="21"/>
        </w:rPr>
        <w:t>带</w:t>
      </w:r>
      <w:r>
        <w:rPr>
          <w:rStyle w:val="99"/>
          <w:rFonts w:hint="eastAsia" w:ascii="宋体" w:hAnsi="宋体" w:cs="宋体"/>
          <w:bCs/>
          <w:color w:val="000000"/>
          <w:szCs w:val="21"/>
        </w:rPr>
        <w:t>“</w:t>
      </w:r>
      <w:r>
        <w:rPr>
          <w:rStyle w:val="99"/>
          <w:rFonts w:ascii="宋体" w:hAnsi="宋体" w:cs="宋体"/>
          <w:bCs/>
          <w:color w:val="000000"/>
          <w:szCs w:val="21"/>
        </w:rPr>
        <w:t>断臂</w:t>
      </w:r>
      <w:r>
        <w:rPr>
          <w:rStyle w:val="99"/>
          <w:rFonts w:hint="eastAsia" w:ascii="宋体" w:hAnsi="宋体" w:cs="宋体"/>
          <w:bCs/>
          <w:color w:val="000000"/>
          <w:szCs w:val="21"/>
        </w:rPr>
        <w:t>”，</w:t>
      </w:r>
      <w:r>
        <w:rPr>
          <w:rStyle w:val="99"/>
          <w:rFonts w:ascii="宋体" w:hAnsi="宋体" w:cs="宋体"/>
          <w:bCs/>
          <w:color w:val="000000"/>
          <w:szCs w:val="21"/>
        </w:rPr>
        <w:t>还不热闹?</w:t>
      </w:r>
      <w:r>
        <w:rPr>
          <w:rStyle w:val="99"/>
          <w:rFonts w:hint="default" w:ascii="宋体" w:hAnsi="宋体" w:cs="宋体"/>
          <w:bCs/>
          <w:color w:val="000000"/>
          <w:szCs w:val="21"/>
        </w:rPr>
        <w:t>)</w:t>
      </w:r>
      <w:r>
        <w:rPr>
          <w:rStyle w:val="99"/>
          <w:rFonts w:ascii="宋体" w:hAnsi="宋体" w:cs="宋体"/>
          <w:bCs/>
          <w:color w:val="000000"/>
          <w:szCs w:val="21"/>
        </w:rPr>
        <w:t>不热闹……唉，待我来说一段本朝四狼主</w:t>
      </w:r>
      <w:r>
        <w:rPr>
          <w:rStyle w:val="99"/>
          <w:rFonts w:hint="eastAsia" w:ascii="宋体" w:hAnsi="宋体" w:cs="宋体"/>
          <w:bCs/>
          <w:color w:val="000000"/>
          <w:szCs w:val="21"/>
        </w:rPr>
        <w:t>，</w:t>
      </w:r>
      <w:r>
        <w:rPr>
          <w:rStyle w:val="99"/>
          <w:rFonts w:ascii="宋体" w:hAnsi="宋体" w:cs="宋体"/>
          <w:bCs/>
          <w:color w:val="000000"/>
          <w:szCs w:val="21"/>
        </w:rPr>
        <w:t>当年大破潞安州的故事罢。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哦?可是我父王?</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嗯。我倒要听上一听。呵哈，可热闹?</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(哼，)</w:t>
      </w:r>
      <w:r>
        <w:rPr>
          <w:rStyle w:val="99"/>
          <w:rFonts w:ascii="宋体" w:hAnsi="宋体" w:cs="宋体"/>
          <w:bCs/>
          <w:color w:val="000000"/>
          <w:szCs w:val="21"/>
        </w:rPr>
        <w:t>热闹得很呐!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哦，你快些讲来。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ascii="宋体" w:hAnsi="宋体" w:cs="宋体"/>
          <w:bCs/>
          <w:color w:val="000000"/>
          <w:szCs w:val="21"/>
        </w:rPr>
        <w:t>慢来，慢来。我这里有画图一幅，我们挂将起来</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悬挂起来)</w:t>
      </w:r>
      <w:r>
        <w:rPr>
          <w:rStyle w:val="99"/>
          <w:rFonts w:ascii="宋体" w:hAnsi="宋体" w:cs="宋体"/>
          <w:bCs/>
          <w:color w:val="000000"/>
          <w:szCs w:val="21"/>
        </w:rPr>
        <w:t>，照图言讲</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挂了起来。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啊——“苦人儿”，这画图之上，有许多的兵将，是金兵还是宋将?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金兵也有，</w:t>
      </w:r>
      <w:r>
        <w:t>宋将也有</w:t>
      </w:r>
      <w:r>
        <w:rPr>
          <w:rFonts w:hint="eastAsia"/>
        </w:rPr>
        <w:t>哇</w:t>
      </w:r>
      <w:r>
        <w:t>。</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啊，“苦人儿”，有一员大将，手执宝剑，自刎而死，他是何人?</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这就是潞安州节度使，陆登陆老先生。只因我国狼主打破城池，他万般</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无奈，拔剑自刎尽忠了。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哦——尽忠了。啊“苦人儿”，那旁有一妇人，悬梁自尽，她是何人?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这就是陆老夫人。见她丈夫尽忠，她就悬梁自缢，尽节了哇。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哦——尽节了。哦，“苦人儿”，有一员大将，跪在尘埃，好像我父王模样，他是何人?</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正是我国四狼主</w:t>
      </w:r>
      <w:r>
        <w:rPr>
          <w:rStyle w:val="99"/>
          <w:rFonts w:hint="eastAsia"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哦，是我父王。他为何与他下拜呀?</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我国四狼主念他是个忠良，故</w:t>
      </w:r>
      <w:r>
        <w:rPr>
          <w:rStyle w:val="99"/>
          <w:rFonts w:hint="default" w:ascii="宋体" w:hAnsi="宋体" w:cs="宋体"/>
          <w:bCs/>
          <w:color w:val="000000"/>
          <w:szCs w:val="21"/>
        </w:rPr>
        <w:t>(</w:t>
      </w:r>
      <w:r>
        <w:rPr>
          <w:rStyle w:val="99"/>
          <w:rFonts w:ascii="宋体" w:hAnsi="宋体" w:cs="宋体"/>
          <w:bCs/>
          <w:color w:val="000000"/>
          <w:szCs w:val="21"/>
        </w:rPr>
        <w:t>而</w:t>
      </w:r>
      <w:r>
        <w:rPr>
          <w:rStyle w:val="99"/>
          <w:rFonts w:hint="default" w:ascii="宋体" w:hAnsi="宋体" w:cs="宋体"/>
          <w:bCs/>
          <w:color w:val="000000"/>
          <w:szCs w:val="21"/>
        </w:rPr>
        <w:t>)</w:t>
      </w:r>
      <w:r>
        <w:rPr>
          <w:rStyle w:val="99"/>
          <w:rFonts w:ascii="宋体" w:hAnsi="宋体" w:cs="宋体"/>
          <w:bCs/>
          <w:color w:val="000000"/>
          <w:szCs w:val="21"/>
        </w:rPr>
        <w:t>与他下拜呀。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哦——我父王拜得，呃，小王也可拜得么?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殿下</w:t>
      </w:r>
      <w:r>
        <w:rPr>
          <w:rStyle w:val="99"/>
          <w:rFonts w:hint="default" w:ascii="宋体" w:hAnsi="宋体" w:cs="宋体"/>
          <w:bCs/>
          <w:color w:val="000000"/>
          <w:szCs w:val="21"/>
        </w:rPr>
        <w:t>(</w:t>
      </w:r>
      <w:r>
        <w:rPr>
          <w:rStyle w:val="99"/>
          <w:rFonts w:ascii="宋体" w:hAnsi="宋体" w:cs="宋体"/>
          <w:bCs/>
          <w:color w:val="000000"/>
          <w:szCs w:val="21"/>
        </w:rPr>
        <w:t>要下拜</w:t>
      </w:r>
      <w:r>
        <w:rPr>
          <w:rStyle w:val="99"/>
          <w:rFonts w:hint="default" w:ascii="宋体" w:hAnsi="宋体" w:cs="宋体"/>
          <w:bCs/>
          <w:color w:val="000000"/>
          <w:szCs w:val="21"/>
        </w:rPr>
        <w:t>)</w:t>
      </w:r>
      <w:r>
        <w:rPr>
          <w:rStyle w:val="99"/>
          <w:rFonts w:ascii="宋体" w:hAnsi="宋体" w:cs="宋体"/>
          <w:bCs/>
          <w:color w:val="000000"/>
          <w:szCs w:val="21"/>
        </w:rPr>
        <w:t>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呃呃，正拜，正拜!</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啊——陆老先生在上，受小王大礼参拜!</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陆老先生，我家殿下拜你，你要明白呀。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啊“苦人儿”，有一妇人，怀抱婴儿，躲在一旁，她是何人?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这就是陆……呃，呃，这就是陆府的乳娘。见她主人一个尽忠，一个尽节，死得可怜，她在一旁落泪呀。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呃——呜呜呜……(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啊乳娘，你为何啼哭啊?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唉!我见他一家死得可怜，故而——啼哭啊，呜呜呜……(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啊“苦人儿”,我把乳娘好有一比呀。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比作何来?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看兵书落泪——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此话怎讲?</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替古人担忧哇。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(啊——)</w:t>
      </w:r>
      <w:r>
        <w:rPr>
          <w:rStyle w:val="99"/>
          <w:rFonts w:ascii="宋体" w:hAnsi="宋体" w:cs="宋体"/>
          <w:bCs/>
          <w:color w:val="000000"/>
          <w:szCs w:val="21"/>
        </w:rPr>
        <w:t>是啊，老太太你可替古人担的什么忧哇?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唉!是啊，我替古人担的什么忧。</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啊“苦人儿”,他为何立尸不倒?</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若问</w:t>
      </w:r>
      <w:r>
        <w:rPr>
          <w:rStyle w:val="99"/>
          <w:rFonts w:hint="default" w:ascii="宋体" w:hAnsi="宋体" w:cs="宋体"/>
          <w:bCs/>
          <w:color w:val="000000"/>
          <w:szCs w:val="21"/>
        </w:rPr>
        <w:t>(</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立尸不倒么?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唉!恐怕他后人</w:t>
      </w:r>
      <w:r>
        <w:rPr>
          <w:rStyle w:val="99"/>
          <w:rFonts w:hint="eastAsia" w:ascii="宋体" w:hAnsi="宋体" w:cs="宋体"/>
          <w:bCs/>
          <w:color w:val="000000"/>
          <w:szCs w:val="21"/>
        </w:rPr>
        <w:t>，</w:t>
      </w:r>
      <w:r>
        <w:rPr>
          <w:rStyle w:val="99"/>
          <w:rFonts w:ascii="宋体" w:hAnsi="宋体" w:cs="宋体"/>
          <w:bCs/>
          <w:color w:val="000000"/>
          <w:szCs w:val="21"/>
        </w:rPr>
        <w:t>不与他父母报仇，故而立尸不倒。</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哦——他还有后人么?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有道是“忠良不绝后”</w:t>
      </w:r>
      <w:r>
        <w:rPr>
          <w:rStyle w:val="99"/>
          <w:rFonts w:hint="eastAsia" w:ascii="宋体" w:hAnsi="宋体" w:cs="宋体"/>
          <w:bCs/>
          <w:color w:val="000000"/>
          <w:szCs w:val="21"/>
        </w:rPr>
        <w:t>呃</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忠良不绝后哇。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嗯——此子何在?</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被我国四狼主带回来了。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哦?带回来了——他，他，他今年有多大年纪?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今年么……呃，哦，哦</w:t>
      </w:r>
      <w:r>
        <w:rPr>
          <w:rStyle w:val="99"/>
          <w:rFonts w:hint="eastAsia" w:ascii="宋体" w:hAnsi="宋体" w:cs="宋体"/>
          <w:bCs/>
          <w:color w:val="000000"/>
          <w:szCs w:val="21"/>
        </w:rPr>
        <w:t>……</w:t>
      </w:r>
      <w:r>
        <w:rPr>
          <w:rStyle w:val="99"/>
          <w:rFonts w:hint="default" w:ascii="宋体" w:hAnsi="宋体" w:cs="宋体"/>
          <w:bCs/>
          <w:color w:val="000000"/>
          <w:szCs w:val="21"/>
        </w:rPr>
        <w:t>(他今年)</w:t>
      </w:r>
      <w:r>
        <w:rPr>
          <w:rStyle w:val="99"/>
          <w:rFonts w:ascii="宋体" w:hAnsi="宋体" w:cs="宋体"/>
          <w:bCs/>
          <w:color w:val="000000"/>
          <w:szCs w:val="21"/>
        </w:rPr>
        <w:t>一十六岁了</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哦，一十六岁?与小王同庚呐。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哦，殿下也是一十六岁么?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：呵呵)，</w:t>
      </w:r>
      <w:r>
        <w:rPr>
          <w:rStyle w:val="99"/>
          <w:rFonts w:ascii="宋体" w:hAnsi="宋体" w:cs="宋体"/>
          <w:bCs/>
          <w:color w:val="000000"/>
          <w:szCs w:val="21"/>
        </w:rPr>
        <w:t>这倒巧得很呐。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嗯——此子本领如何?</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w:t>
      </w:r>
      <w:r>
        <w:rPr>
          <w:rStyle w:val="99"/>
          <w:rFonts w:hint="eastAsia" w:ascii="宋体" w:hAnsi="宋体" w:cs="宋体"/>
          <w:bCs/>
          <w:color w:val="000000"/>
          <w:szCs w:val="21"/>
        </w:rPr>
        <w:t>论</w:t>
      </w:r>
      <w:r>
        <w:rPr>
          <w:rStyle w:val="99"/>
          <w:rFonts w:ascii="宋体" w:hAnsi="宋体" w:cs="宋体"/>
          <w:bCs/>
          <w:color w:val="000000"/>
          <w:szCs w:val="21"/>
        </w:rPr>
        <w:t>他的本领么，</w:t>
      </w:r>
      <w:r>
        <w:rPr>
          <w:rStyle w:val="99"/>
          <w:rFonts w:hint="eastAsia" w:ascii="宋体" w:hAnsi="宋体" w:cs="宋体"/>
          <w:bCs/>
          <w:color w:val="000000"/>
          <w:szCs w:val="21"/>
        </w:rPr>
        <w:t>嗯——</w:t>
      </w:r>
      <w:r>
        <w:rPr>
          <w:rStyle w:val="99"/>
          <w:rFonts w:ascii="宋体" w:hAnsi="宋体" w:cs="宋体"/>
          <w:bCs/>
          <w:color w:val="000000"/>
          <w:szCs w:val="21"/>
        </w:rPr>
        <w:t>两军阵前，</w:t>
      </w:r>
      <w:r>
        <w:rPr>
          <w:rStyle w:val="99"/>
          <w:rFonts w:hint="eastAsia" w:ascii="宋体" w:hAnsi="宋体" w:cs="宋体"/>
          <w:bCs/>
          <w:color w:val="000000"/>
          <w:szCs w:val="21"/>
        </w:rPr>
        <w:t>他，他，</w:t>
      </w:r>
      <w:r>
        <w:rPr>
          <w:rStyle w:val="99"/>
          <w:rFonts w:ascii="宋体" w:hAnsi="宋体" w:cs="宋体"/>
          <w:bCs/>
          <w:color w:val="000000"/>
          <w:szCs w:val="21"/>
        </w:rPr>
        <w:t>他能力敌万人!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哦——他、他、他——能力敌万人?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呵，呵，哼——(</w:t>
      </w:r>
      <w:r>
        <w:rPr>
          <w:rStyle w:val="99"/>
          <w:rFonts w:ascii="楷体" w:hAnsi="楷体" w:eastAsia="楷体" w:cs="宋体"/>
          <w:bCs/>
          <w:color w:val="000000"/>
          <w:szCs w:val="21"/>
        </w:rPr>
        <w:t>冷笑介</w:t>
      </w:r>
      <w:r>
        <w:rPr>
          <w:rStyle w:val="99"/>
          <w:rFonts w:hint="default" w:ascii="宋体" w:hAnsi="宋体" w:cs="宋体"/>
          <w:bCs/>
          <w:color w:val="000000"/>
          <w:szCs w:val="21"/>
        </w:rPr>
        <w:t>)他既然力敌万人，为何不与他父母报仇?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唉!不提“报仇”还则罢了，提起“报仇”，令人好恨呐!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恨者何来?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他非但不替他父母报仇，如今反认仇人为父!</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嗯——他叫什么名字?</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他叫陆……</w:t>
      </w:r>
      <w:r>
        <w:rPr>
          <w:rStyle w:val="99"/>
          <w:rFonts w:hint="default" w:ascii="宋体" w:hAnsi="宋体" w:cs="宋体"/>
          <w:bCs/>
          <w:color w:val="000000"/>
          <w:szCs w:val="21"/>
        </w:rPr>
        <w:t>)</w:t>
      </w:r>
      <w:r>
        <w:rPr>
          <w:rStyle w:val="99"/>
          <w:rFonts w:ascii="宋体" w:hAnsi="宋体" w:cs="宋体"/>
          <w:bCs/>
          <w:color w:val="000000"/>
          <w:szCs w:val="21"/>
        </w:rPr>
        <w:t>他叫——陆文龙。(</w:t>
      </w:r>
      <w:r>
        <w:rPr>
          <w:rStyle w:val="99"/>
          <w:rFonts w:ascii="楷体" w:hAnsi="楷体" w:eastAsia="楷体" w:cs="宋体"/>
          <w:bCs/>
          <w:color w:val="000000"/>
          <w:szCs w:val="21"/>
        </w:rPr>
        <w:t>低声</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他叫什么名字?</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(他)</w:t>
      </w:r>
      <w:r>
        <w:rPr>
          <w:rStyle w:val="99"/>
          <w:rFonts w:ascii="宋体" w:hAnsi="宋体" w:cs="宋体"/>
          <w:bCs/>
          <w:color w:val="000000"/>
          <w:szCs w:val="21"/>
        </w:rPr>
        <w:t>叫陆文龙。(</w:t>
      </w:r>
      <w:r>
        <w:rPr>
          <w:rStyle w:val="99"/>
          <w:rFonts w:ascii="楷体" w:hAnsi="楷体" w:eastAsia="楷体" w:cs="宋体"/>
          <w:bCs/>
          <w:color w:val="000000"/>
          <w:szCs w:val="21"/>
        </w:rPr>
        <w:t>含糊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到底叫什么?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诶——他、他</w:t>
      </w:r>
      <w:r>
        <w:rPr>
          <w:rStyle w:val="99"/>
          <w:rFonts w:hint="eastAsia" w:ascii="宋体" w:hAnsi="宋体" w:cs="宋体"/>
          <w:bCs/>
          <w:color w:val="000000"/>
          <w:szCs w:val="21"/>
        </w:rPr>
        <w:t>……</w:t>
      </w:r>
      <w:r>
        <w:rPr>
          <w:rStyle w:val="99"/>
          <w:rFonts w:ascii="宋体" w:hAnsi="宋体" w:cs="宋体"/>
          <w:bCs/>
          <w:color w:val="000000"/>
          <w:szCs w:val="21"/>
        </w:rPr>
        <w:t>他叫陆文龙啊!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唗!胆大“苦人儿”，戏耍小王，休走，看剑!</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唉——殿下，这就是你全家遭害的故事。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怎么讲?!</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遭害的故事呀!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双叫头</w:t>
      </w:r>
      <w:r>
        <w:rPr>
          <w:rFonts w:cs="宋体"/>
          <w:bCs/>
          <w:color w:val="000000"/>
          <w:szCs w:val="21"/>
        </w:rPr>
        <w:t>&gt;</w:t>
      </w:r>
      <w:r>
        <w:rPr>
          <w:rStyle w:val="99"/>
          <w:rFonts w:hint="default" w:ascii="宋体" w:hAnsi="宋体" w:cs="宋体"/>
          <w:bCs/>
          <w:color w:val="000000"/>
          <w:szCs w:val="21"/>
        </w:rPr>
        <w:t>爹爹，母亲!哎呀——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】听一言来珠泪掉，</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爹爹，母亲!唉——爹娘啊……</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】不由小王怒全消。三尺龙泉出了鞘，</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哪里去?</w:t>
      </w:r>
    </w:p>
    <w:p>
      <w:pPr>
        <w:ind w:left="1260" w:hanging="1260"/>
        <w:rPr>
          <w:rStyle w:val="99"/>
          <w:rFonts w:hint="eastAsia"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】斩尽金兵回宋朝。</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ascii="宋体" w:hAnsi="宋体" w:cs="宋体"/>
          <w:bCs/>
          <w:color w:val="000000"/>
          <w:szCs w:val="21"/>
        </w:rPr>
        <w:t>公子!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】公子休要</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公子</w:t>
      </w:r>
      <w:r>
        <w:rPr>
          <w:rStyle w:val="99"/>
          <w:rFonts w:hint="eastAsia" w:ascii="宋体" w:hAnsi="宋体" w:cs="宋体"/>
          <w:bCs/>
          <w:color w:val="000000"/>
          <w:szCs w:val="21"/>
        </w:rPr>
        <w:t>不必)</w:t>
      </w:r>
      <w:r>
        <w:rPr>
          <w:rStyle w:val="99"/>
          <w:rFonts w:ascii="宋体" w:hAnsi="宋体" w:cs="宋体"/>
          <w:bCs/>
          <w:color w:val="000000"/>
          <w:szCs w:val="21"/>
        </w:rPr>
        <w:t>珠泪掉，快想良谋回南朝。</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hint="default" w:cs="宋体"/>
          <w:bCs/>
          <w:color w:val="000000"/>
          <w:szCs w:val="21"/>
        </w:rPr>
        <w:t>哎呀叔父啊</w:t>
      </w:r>
      <w:r>
        <w:rPr>
          <w:rStyle w:val="99"/>
          <w:rFonts w:ascii="宋体" w:hAnsi="宋体" w:cs="宋体"/>
          <w:bCs/>
          <w:color w:val="000000"/>
          <w:szCs w:val="21"/>
        </w:rPr>
        <w:t>!那贼见岳元帅闭门不出，明日欲用取铁浮图攻打宋营，如何是好</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(哎呀</w:t>
      </w:r>
      <w:r>
        <w:rPr>
          <w:rStyle w:val="99"/>
          <w:rFonts w:hint="default" w:ascii="宋体" w:hAnsi="宋体" w:cs="宋体"/>
          <w:bCs/>
          <w:color w:val="000000"/>
          <w:szCs w:val="21"/>
        </w:rPr>
        <w:t>!</w:t>
      </w:r>
      <w:r>
        <w:rPr>
          <w:rStyle w:val="99"/>
          <w:rFonts w:hint="eastAsia" w:ascii="宋体" w:hAnsi="宋体" w:cs="宋体"/>
          <w:bCs/>
          <w:color w:val="000000"/>
          <w:szCs w:val="21"/>
        </w:rPr>
        <w:t>)</w:t>
      </w:r>
      <w:r>
        <w:rPr>
          <w:rStyle w:val="99"/>
          <w:rFonts w:hint="default" w:ascii="宋体" w:hAnsi="宋体" w:cs="宋体"/>
          <w:bCs/>
          <w:color w:val="000000"/>
          <w:szCs w:val="21"/>
        </w:rPr>
        <w:t>——</w:t>
      </w:r>
      <w:r>
        <w:rPr>
          <w:rStyle w:val="99"/>
          <w:rFonts w:ascii="宋体" w:hAnsi="宋体" w:cs="宋体"/>
          <w:bCs/>
          <w:color w:val="000000"/>
          <w:szCs w:val="21"/>
        </w:rPr>
        <w:t>有了，待我修下书信一封，公子用箭，射入宋营，教那岳元帅也好作一准备。</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待我溶墨。</w:t>
      </w:r>
      <w:r>
        <w:rPr>
          <w:rStyle w:val="12"/>
          <w:rFonts w:hint="default" w:ascii="宋体" w:hAnsi="宋体" w:cs="宋体"/>
          <w:bCs/>
          <w:color w:val="000000"/>
          <w:szCs w:val="21"/>
        </w:rPr>
        <w:footnoteReference w:id="538"/>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待我修书。</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公子!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恩公、乳娘，受我一拜!</w:t>
      </w:r>
    </w:p>
    <w:p>
      <w:pPr>
        <w:ind w:left="1260" w:hanging="1260"/>
        <w:rPr>
          <w:rStyle w:val="99"/>
          <w:rFonts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爹爹，母亲!唉——我那……</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噤声!</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下</w:t>
      </w:r>
      <w:r>
        <w:rPr>
          <w:rStyle w:val="99"/>
          <w:rFonts w:hint="default" w:ascii="宋体" w:hAnsi="宋体" w:cs="宋体"/>
          <w:bCs/>
          <w:color w:val="000000"/>
          <w:szCs w:val="21"/>
        </w:rPr>
        <w:t>)</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这一下他就明白了。</w:t>
      </w:r>
    </w:p>
    <w:p>
      <w:pPr>
        <w:ind w:left="1260" w:hanging="1260"/>
        <w:sectPr>
          <w:headerReference r:id="rId39" w:type="first"/>
          <w:footerReference r:id="rId42" w:type="first"/>
          <w:headerReference r:id="rId37" w:type="default"/>
          <w:footerReference r:id="rId40" w:type="default"/>
          <w:headerReference r:id="rId38" w:type="even"/>
          <w:footerReference r:id="rId41" w:type="even"/>
          <w:pgSz w:w="11906" w:h="16838"/>
          <w:pgMar w:top="1440" w:right="1753" w:bottom="1933" w:left="1753" w:header="720" w:footer="1440" w:gutter="0"/>
          <w:cols w:space="720" w:num="1"/>
          <w:docGrid w:type="lines" w:linePitch="312" w:charSpace="0"/>
        </w:sect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他明白了，我也残废了。</w:t>
      </w:r>
    </w:p>
    <w:p>
      <w:pPr>
        <w:pStyle w:val="126"/>
        <w:bidi w:val="0"/>
      </w:pPr>
      <w:bookmarkStart w:id="208" w:name="__RefHeading___Toc414518326"/>
      <w:bookmarkEnd w:id="208"/>
      <w:bookmarkStart w:id="209" w:name="_Toc1499150565"/>
      <w:r>
        <w:rPr>
          <w:rFonts w:hint="eastAsia"/>
        </w:rPr>
        <w:t xml:space="preserve">采石矶 </w:t>
      </w:r>
      <w:r>
        <w:rPr>
          <w:rFonts w:hint="eastAsia"/>
          <w:sz w:val="24"/>
          <w:szCs w:val="24"/>
        </w:rPr>
        <w:t>之</w:t>
      </w:r>
      <w:r>
        <w:rPr>
          <w:rFonts w:hint="eastAsia"/>
        </w:rPr>
        <w:t xml:space="preserve"> 徐达</w:t>
      </w:r>
      <w:bookmarkEnd w:id="20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szCs w:val="21"/>
        </w:rPr>
        <w:t>&lt;</w:t>
      </w:r>
      <w:r>
        <w:rPr>
          <w:rFonts w:ascii="楷体" w:hAnsi="楷体" w:eastAsia="楷体" w:cs="楷体"/>
          <w:b/>
          <w:szCs w:val="21"/>
        </w:rPr>
        <w:t>点绛唇</w:t>
      </w:r>
      <w:r>
        <w:rPr>
          <w:rFonts w:hint="eastAsia"/>
          <w:szCs w:val="21"/>
        </w:rPr>
        <w:t>&gt;</w:t>
      </w:r>
      <w:r>
        <w:rPr>
          <w:szCs w:val="21"/>
        </w:rPr>
        <w:t>杀气冲霄，儿郎虎豹。军威浩，地动山摇，要把元朝扫</w:t>
      </w:r>
      <w:r>
        <w:rPr>
          <w:rStyle w:val="66"/>
          <w:szCs w:val="21"/>
        </w:rPr>
        <w:footnoteReference w:id="539"/>
      </w:r>
      <w:r>
        <w:rPr>
          <w:szCs w:val="21"/>
        </w:rPr>
        <w:t>。</w:t>
      </w:r>
    </w:p>
    <w:p>
      <w:pPr>
        <w:ind w:left="1260" w:hanging="1260"/>
      </w:pPr>
      <w:r>
        <w:rPr>
          <w:szCs w:val="21"/>
        </w:rPr>
        <w:t>站立两厢!</w:t>
      </w:r>
    </w:p>
    <w:p>
      <w:pPr>
        <w:ind w:left="1260" w:hanging="1260"/>
      </w:pPr>
      <w:r>
        <w:rPr>
          <w:rFonts w:hint="eastAsia"/>
          <w:szCs w:val="21"/>
        </w:rPr>
        <w:t>(</w:t>
      </w:r>
      <w:r>
        <w:rPr>
          <w:rFonts w:hint="eastAsia" w:ascii="楷体" w:hAnsi="楷体" w:eastAsia="楷体" w:cs="楷体"/>
          <w:szCs w:val="21"/>
        </w:rPr>
        <w:t>念</w:t>
      </w:r>
      <w:r>
        <w:rPr>
          <w:rFonts w:hint="eastAsia"/>
          <w:szCs w:val="21"/>
        </w:rPr>
        <w:t>)</w:t>
      </w:r>
      <w:r>
        <w:rPr>
          <w:szCs w:val="21"/>
        </w:rPr>
        <w:t>昔日茅庐曾学艺，如今拜帅挂紫衣。六韬三略人难识，一战</w:t>
      </w:r>
      <w:r>
        <w:rPr>
          <w:rFonts w:hint="eastAsia"/>
          <w:szCs w:val="21"/>
        </w:rPr>
        <w:t>管</w:t>
      </w:r>
      <w:r>
        <w:rPr>
          <w:szCs w:val="21"/>
        </w:rPr>
        <w:t>取采石矶。</w:t>
      </w:r>
    </w:p>
    <w:p>
      <w:pPr>
        <w:ind w:left="1260" w:hanging="1260"/>
      </w:pPr>
      <w:r>
        <w:rPr>
          <w:szCs w:val="21"/>
        </w:rPr>
        <w:t>本帅</w:t>
      </w:r>
      <w:r>
        <w:rPr>
          <w:rFonts w:hint="eastAsia"/>
          <w:szCs w:val="21"/>
        </w:rPr>
        <w:t>，</w:t>
      </w:r>
      <w:r>
        <w:rPr>
          <w:szCs w:val="21"/>
        </w:rPr>
        <w:t>姓徐名达，字天德。蒙主重用，挂我为帅，先破牛渚渡，</w:t>
      </w:r>
      <w:r>
        <w:rPr>
          <w:rFonts w:hint="eastAsia"/>
          <w:szCs w:val="21"/>
        </w:rPr>
        <w:t>后</w:t>
      </w:r>
      <w:r>
        <w:rPr>
          <w:szCs w:val="21"/>
        </w:rPr>
        <w:t>破采石矶。</w:t>
      </w:r>
    </w:p>
    <w:p>
      <w:pPr>
        <w:ind w:left="1260" w:hanging="1260"/>
      </w:pPr>
      <w:r>
        <w:rPr>
          <w:szCs w:val="21"/>
        </w:rPr>
        <w:t>众位将军!</w:t>
      </w:r>
    </w:p>
    <w:p>
      <w:pPr>
        <w:ind w:left="1260" w:hanging="1260"/>
      </w:pPr>
      <w:r>
        <w:rPr>
          <w:szCs w:val="21"/>
        </w:rPr>
        <w:t>(众</w:t>
      </w:r>
      <w:r>
        <w:rPr>
          <w:szCs w:val="21"/>
        </w:rPr>
        <w:tab/>
      </w:r>
      <w:r>
        <w:rPr>
          <w:szCs w:val="21"/>
        </w:rPr>
        <w:t>元帅!)</w:t>
      </w:r>
    </w:p>
    <w:p>
      <w:pPr>
        <w:ind w:left="1260" w:hanging="1260"/>
      </w:pPr>
      <w:r>
        <w:rPr>
          <w:szCs w:val="21"/>
        </w:rPr>
        <w:t>此番出兵，全仗诸位，奋勇当先。功成之日，自然凌烟标名</w:t>
      </w:r>
      <w:r>
        <w:rPr>
          <w:rStyle w:val="66"/>
          <w:szCs w:val="21"/>
        </w:rPr>
        <w:footnoteReference w:id="540"/>
      </w:r>
      <w:r>
        <w:rPr>
          <w:szCs w:val="21"/>
        </w:rPr>
        <w:t>也!</w:t>
      </w:r>
    </w:p>
    <w:p>
      <w:pPr>
        <w:ind w:left="1260" w:hanging="1260"/>
      </w:pPr>
      <w:r>
        <w:rPr>
          <w:szCs w:val="21"/>
        </w:rPr>
        <w:t>(众</w:t>
      </w:r>
      <w:r>
        <w:rPr>
          <w:szCs w:val="21"/>
        </w:rPr>
        <w:tab/>
      </w:r>
      <w:r>
        <w:rPr>
          <w:rFonts w:hint="eastAsia" w:ascii="宋体" w:hAnsi="宋体" w:cs="宋体"/>
          <w:szCs w:val="21"/>
        </w:rPr>
        <w:t>……</w:t>
      </w:r>
      <w:r>
        <w:rPr>
          <w:rFonts w:hint="eastAsia"/>
          <w:szCs w:val="21"/>
        </w:rPr>
        <w:t>耳听……</w:t>
      </w:r>
      <w:r>
        <w:rPr>
          <w:szCs w:val="21"/>
        </w:rPr>
        <w:t>愿听指挥!)</w:t>
      </w:r>
    </w:p>
    <w:p>
      <w:pPr>
        <w:ind w:left="1260" w:hanging="1260"/>
      </w:pPr>
      <w:r>
        <w:rPr>
          <w:szCs w:val="21"/>
        </w:rPr>
        <w:t>好，难得众位将军协力同心。李文忠听令!</w:t>
      </w:r>
    </w:p>
    <w:p>
      <w:pPr>
        <w:ind w:left="1260" w:hanging="1260"/>
      </w:pPr>
      <w:r>
        <w:rPr>
          <w:szCs w:val="21"/>
        </w:rPr>
        <w:t>(李文忠</w:t>
      </w:r>
      <w:r>
        <w:rPr>
          <w:szCs w:val="21"/>
        </w:rPr>
        <w:tab/>
      </w:r>
      <w:r>
        <w:rPr>
          <w:szCs w:val="21"/>
        </w:rPr>
        <w:t>在!)</w:t>
      </w:r>
    </w:p>
    <w:p>
      <w:pPr>
        <w:ind w:left="1260" w:hanging="1260"/>
      </w:pPr>
      <w:r>
        <w:rPr>
          <w:szCs w:val="21"/>
        </w:rPr>
        <w:t>命你带领三千长枪手，五百战船，先破牛渚渡，后破采石矶。听我令下!</w:t>
      </w:r>
    </w:p>
    <w:p>
      <w:pPr>
        <w:ind w:left="1260" w:hanging="1260"/>
      </w:pPr>
      <w:r>
        <w:rPr>
          <w:szCs w:val="21"/>
        </w:rPr>
        <w:t>郭英听令!</w:t>
      </w:r>
    </w:p>
    <w:p>
      <w:pPr>
        <w:ind w:left="1260" w:hanging="1260"/>
      </w:pPr>
      <w:r>
        <w:rPr>
          <w:szCs w:val="21"/>
        </w:rPr>
        <w:t>命你带领三千弓箭手，五百战船，先破牛渚渡，后破采石矶。听吾令下!</w:t>
      </w:r>
    </w:p>
    <w:p>
      <w:pPr>
        <w:ind w:left="1260" w:hanging="1260"/>
      </w:pPr>
      <w:r>
        <w:rPr>
          <w:szCs w:val="21"/>
        </w:rPr>
        <w:t>胡大海听令!</w:t>
      </w:r>
    </w:p>
    <w:p>
      <w:pPr>
        <w:ind w:left="1260" w:hanging="1260"/>
      </w:pPr>
      <w:r>
        <w:rPr>
          <w:szCs w:val="21"/>
        </w:rPr>
        <w:t>(胡大海</w:t>
      </w:r>
      <w:r>
        <w:rPr>
          <w:szCs w:val="21"/>
        </w:rPr>
        <w:tab/>
      </w:r>
      <w:r>
        <w:rPr>
          <w:szCs w:val="21"/>
        </w:rPr>
        <w:t>在!)</w:t>
      </w:r>
    </w:p>
    <w:p>
      <w:pPr>
        <w:ind w:left="1260" w:hanging="1260"/>
      </w:pPr>
      <w:r>
        <w:rPr>
          <w:szCs w:val="21"/>
        </w:rPr>
        <w:t>命你带领三千藤牌手，五百战船，先破牛渚渡，后破采石矶。听吾令下!</w:t>
      </w:r>
    </w:p>
    <w:p>
      <w:pPr>
        <w:ind w:left="1260" w:hanging="1260"/>
      </w:pPr>
      <w:r>
        <w:rPr>
          <w:szCs w:val="21"/>
        </w:rPr>
        <w:t>常遇春听令!</w:t>
      </w:r>
    </w:p>
    <w:p>
      <w:pPr>
        <w:ind w:left="1260" w:hanging="1260"/>
      </w:pPr>
      <w:r>
        <w:rPr>
          <w:szCs w:val="21"/>
        </w:rPr>
        <w:t>(常遇春</w:t>
      </w:r>
      <w:r>
        <w:rPr>
          <w:szCs w:val="21"/>
        </w:rPr>
        <w:tab/>
      </w:r>
      <w:r>
        <w:rPr>
          <w:szCs w:val="21"/>
        </w:rPr>
        <w:t>在!)</w:t>
      </w:r>
    </w:p>
    <w:p>
      <w:pPr>
        <w:ind w:left="1260" w:hanging="1260"/>
      </w:pPr>
      <w:r>
        <w:rPr>
          <w:szCs w:val="21"/>
        </w:rPr>
        <w:t>命你带领三千火炮手，五百战船，先破牛渚渡，后破采石矶。听吾令下!</w:t>
      </w:r>
    </w:p>
    <w:p>
      <w:pPr>
        <w:ind w:left="1260" w:hanging="1260"/>
      </w:pPr>
      <w:r>
        <w:rPr>
          <w:szCs w:val="21"/>
        </w:rPr>
        <w:t>分派已毕，众将官!</w:t>
      </w:r>
    </w:p>
    <w:p>
      <w:pPr>
        <w:ind w:left="1260" w:hanging="1260"/>
      </w:pPr>
      <w:r>
        <w:rPr>
          <w:szCs w:val="21"/>
        </w:rPr>
        <w:t>(众</w:t>
      </w:r>
      <w:r>
        <w:rPr>
          <w:szCs w:val="21"/>
        </w:rPr>
        <w:tab/>
      </w:r>
      <w:r>
        <w:rPr>
          <w:szCs w:val="21"/>
        </w:rPr>
        <w:t>有!)</w:t>
      </w:r>
    </w:p>
    <w:p>
      <w:pPr>
        <w:ind w:left="1260" w:hanging="1260"/>
      </w:pPr>
      <w:r>
        <w:rPr>
          <w:szCs w:val="21"/>
        </w:rPr>
        <w:t>人马往采石矶去者!</w:t>
      </w:r>
    </w:p>
    <w:p>
      <w:r>
        <w:rPr>
          <w:szCs w:val="21"/>
        </w:rPr>
        <w:t>(龙套唱</w:t>
      </w:r>
      <w:r>
        <w:rPr>
          <w:rFonts w:hint="eastAsia"/>
          <w:szCs w:val="21"/>
        </w:rPr>
        <w:t>&lt;</w:t>
      </w:r>
      <w:r>
        <w:rPr>
          <w:rFonts w:hint="eastAsia" w:ascii="楷体" w:hAnsi="楷体" w:eastAsia="楷体" w:cs="楷体"/>
          <w:b/>
          <w:szCs w:val="21"/>
        </w:rPr>
        <w:t>泣颜回</w:t>
      </w:r>
      <w:r>
        <w:rPr>
          <w:rFonts w:hint="eastAsia"/>
          <w:szCs w:val="21"/>
        </w:rPr>
        <w:t xml:space="preserve">&gt; </w:t>
      </w:r>
      <w:r>
        <w:rPr>
          <w:rFonts w:hint="eastAsia" w:ascii="宋体" w:hAnsi="宋体" w:cs="宋体"/>
          <w:szCs w:val="21"/>
        </w:rPr>
        <w:t>“……</w:t>
      </w:r>
      <w:r>
        <w:rPr>
          <w:rFonts w:hint="eastAsia"/>
          <w:szCs w:val="21"/>
        </w:rPr>
        <w:t>看长江浪息风恬，济川人自在行舟</w:t>
      </w:r>
      <w:r>
        <w:rPr>
          <w:szCs w:val="21"/>
        </w:rPr>
        <w:t>。</w:t>
      </w:r>
      <w:r>
        <w:rPr>
          <w:rFonts w:hint="eastAsia"/>
          <w:szCs w:val="21"/>
        </w:rPr>
        <w:t>”</w:t>
      </w:r>
      <w:r>
        <w:rPr>
          <w:rStyle w:val="66"/>
          <w:szCs w:val="21"/>
        </w:rPr>
        <w:footnoteReference w:id="541"/>
      </w:r>
      <w:r>
        <w:rPr>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众将官!</w:t>
      </w:r>
    </w:p>
    <w:p>
      <w:pPr>
        <w:ind w:left="1260" w:hanging="1260"/>
      </w:pPr>
      <w:r>
        <w:rPr>
          <w:szCs w:val="21"/>
        </w:rPr>
        <w:t>(众</w:t>
      </w:r>
      <w:r>
        <w:rPr>
          <w:szCs w:val="21"/>
        </w:rPr>
        <w:tab/>
      </w:r>
      <w:r>
        <w:rPr>
          <w:szCs w:val="21"/>
        </w:rPr>
        <w:t>有!)</w:t>
      </w:r>
    </w:p>
    <w:p>
      <w:pPr>
        <w:ind w:left="1260" w:hanging="1260"/>
      </w:pPr>
      <w:r>
        <w:rPr>
          <w:szCs w:val="21"/>
        </w:rPr>
        <w:t>人马扎</w:t>
      </w:r>
      <w:r>
        <w:rPr>
          <w:rFonts w:hint="eastAsia"/>
          <w:szCs w:val="21"/>
        </w:rPr>
        <w:t>驻</w:t>
      </w:r>
      <w:r>
        <w:rPr>
          <w:szCs w:val="21"/>
        </w:rPr>
        <w:t>者!</w:t>
      </w:r>
    </w:p>
    <w:p>
      <w:pPr>
        <w:ind w:left="1260" w:hanging="1260"/>
      </w:pPr>
      <w:r>
        <w:rPr>
          <w:szCs w:val="21"/>
        </w:rPr>
        <w:t>【</w:t>
      </w:r>
      <w:r>
        <w:rPr>
          <w:rFonts w:ascii="楷体" w:hAnsi="楷体" w:eastAsia="楷体" w:cs="楷体"/>
          <w:szCs w:val="21"/>
        </w:rPr>
        <w:t>西皮导板</w:t>
      </w:r>
      <w:r>
        <w:rPr>
          <w:szCs w:val="21"/>
        </w:rPr>
        <w:t>】将人马扎</w:t>
      </w:r>
      <w:r>
        <w:rPr>
          <w:rFonts w:hint="eastAsia"/>
          <w:szCs w:val="21"/>
        </w:rPr>
        <w:t>驻</w:t>
      </w:r>
      <w:r>
        <w:rPr>
          <w:szCs w:val="21"/>
        </w:rPr>
        <w:t>在傍水村</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西皮快板</w:t>
      </w:r>
      <w:r>
        <w:rPr>
          <w:szCs w:val="21"/>
        </w:rPr>
        <w:t>】旌旗招展似风云。六韬三略胸藏定，</w:t>
      </w:r>
      <w:r>
        <w:rPr>
          <w:rFonts w:hint="eastAsia"/>
          <w:szCs w:val="21"/>
        </w:rPr>
        <w:t>熟</w:t>
      </w:r>
      <w:r>
        <w:rPr>
          <w:szCs w:val="21"/>
        </w:rPr>
        <w:t>习孙武善用兵。</w:t>
      </w:r>
      <w:r>
        <w:rPr>
          <w:rFonts w:hint="eastAsia"/>
          <w:szCs w:val="21"/>
        </w:rPr>
        <w:t>个个</w:t>
      </w:r>
      <w:r>
        <w:rPr>
          <w:szCs w:val="21"/>
        </w:rPr>
        <w:t>相争分强</w:t>
      </w:r>
      <w:r>
        <w:rPr>
          <w:rFonts w:hint="eastAsia"/>
          <w:szCs w:val="21"/>
        </w:rPr>
        <w:t>胜</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西皮摇板</w:t>
      </w:r>
      <w:r>
        <w:rPr>
          <w:szCs w:val="21"/>
        </w:rPr>
        <w:t>】</w:t>
      </w:r>
      <w:r>
        <w:rPr>
          <w:rFonts w:hint="eastAsia"/>
          <w:szCs w:val="21"/>
        </w:rPr>
        <w:t>须</w:t>
      </w:r>
      <w:r>
        <w:rPr>
          <w:szCs w:val="21"/>
        </w:rPr>
        <w:t>当</w:t>
      </w:r>
      <w:r>
        <w:rPr>
          <w:rFonts w:hint="eastAsia" w:ascii="Arial" w:hAnsi="Arial" w:cs="Arial"/>
          <w:color w:val="333333"/>
        </w:rPr>
        <w:t>努</w:t>
      </w:r>
      <w:r>
        <w:rPr>
          <w:szCs w:val="21"/>
        </w:rPr>
        <w:t>力</w:t>
      </w:r>
      <w:r>
        <w:rPr>
          <w:rStyle w:val="66"/>
          <w:szCs w:val="21"/>
        </w:rPr>
        <w:footnoteReference w:id="542"/>
      </w:r>
      <w:r>
        <w:rPr>
          <w:szCs w:val="21"/>
        </w:rPr>
        <w:t>要齐心。</w:t>
      </w:r>
    </w:p>
    <w:p>
      <w:pPr>
        <w:widowControl/>
        <w:ind w:left="1644" w:hanging="1644"/>
        <w:jc w:val="left"/>
      </w:pPr>
      <w:r>
        <w:rPr>
          <w:rStyle w:val="99"/>
          <w:rFonts w:ascii="Verdana" w:hAnsi="Verdana" w:eastAsia="Verdana" w:cs="Verdana"/>
          <w:bCs/>
          <w:color w:val="000000"/>
          <w:szCs w:val="21"/>
        </w:rPr>
        <w:t>【</w:t>
      </w:r>
      <w:r>
        <w:rPr>
          <w:rFonts w:ascii="楷体" w:hAnsi="楷体" w:eastAsia="楷体" w:cs="楷体"/>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向前者一个个</w:t>
      </w:r>
      <w:r>
        <w:rPr>
          <w:rStyle w:val="99"/>
          <w:rFonts w:hint="eastAsia" w:ascii="Verdana" w:hAnsi="Verdana" w:cs="Verdana"/>
          <w:bCs/>
          <w:color w:val="000000"/>
          <w:sz w:val="18"/>
          <w:szCs w:val="18"/>
        </w:rPr>
        <w:t>呃</w:t>
      </w:r>
      <w:r>
        <w:rPr>
          <w:rStyle w:val="99"/>
          <w:rFonts w:ascii="Verdana" w:hAnsi="Verdana" w:cs="Verdana"/>
          <w:bCs/>
          <w:color w:val="000000"/>
          <w:szCs w:val="21"/>
        </w:rPr>
        <w:t>有</w:t>
      </w:r>
      <w:r>
        <w:rPr>
          <w:rStyle w:val="99"/>
          <w:rFonts w:hint="eastAsia" w:ascii="Verdana" w:hAnsi="Verdana" w:cs="Verdana"/>
          <w:bCs/>
          <w:color w:val="000000"/>
          <w:szCs w:val="21"/>
        </w:rPr>
        <w:t>功</w:t>
      </w:r>
      <w:r>
        <w:rPr>
          <w:rStyle w:val="99"/>
          <w:rFonts w:ascii="Verdana" w:hAnsi="Verdana" w:cs="Verdana"/>
          <w:bCs/>
          <w:color w:val="000000"/>
          <w:szCs w:val="21"/>
        </w:rPr>
        <w:t>有赠，退后者按军令插箭游营。俺奉旨掌管了虎头金印，当学那三齐王调将遣兵。众将官——</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齐</w:t>
      </w:r>
      <w:r>
        <w:rPr>
          <w:rFonts w:hint="eastAsia" w:ascii="Arial" w:hAnsi="Arial" w:cs="Arial"/>
          <w:color w:val="333333"/>
        </w:rPr>
        <w:t>努</w:t>
      </w:r>
      <w:r>
        <w:rPr>
          <w:szCs w:val="21"/>
        </w:rPr>
        <w:t>力</w:t>
      </w:r>
      <w:r>
        <w:rPr>
          <w:rStyle w:val="99"/>
          <w:rFonts w:ascii="Verdana" w:hAnsi="Verdana" w:cs="Verdana"/>
          <w:bCs/>
          <w:color w:val="000000"/>
          <w:szCs w:val="21"/>
        </w:rPr>
        <w:t>鞭敲金镫，得胜时封官爵万古留名。</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统雄兵造战船千员上将，抖威风似虎狼夺功争强。狼牙</w:t>
      </w:r>
      <w:r>
        <w:rPr>
          <w:rStyle w:val="99"/>
          <w:rFonts w:hint="eastAsia" w:ascii="Verdana" w:hAnsi="Verdana" w:cs="Verdana"/>
          <w:bCs/>
          <w:color w:val="000000"/>
          <w:szCs w:val="21"/>
        </w:rPr>
        <w:t>槊、龙</w:t>
      </w:r>
      <w:r>
        <w:rPr>
          <w:rStyle w:val="99"/>
          <w:rFonts w:ascii="Verdana" w:hAnsi="Verdana" w:cs="Verdana"/>
          <w:bCs/>
          <w:color w:val="000000"/>
          <w:szCs w:val="21"/>
        </w:rPr>
        <w:t>虎牌可战可挡，画角鸣</w:t>
      </w:r>
      <w:r>
        <w:rPr>
          <w:rStyle w:val="99"/>
          <w:rFonts w:hint="eastAsia" w:ascii="Verdana" w:hAnsi="Verdana" w:cs="Verdana"/>
          <w:bCs/>
          <w:color w:val="000000"/>
          <w:szCs w:val="21"/>
        </w:rPr>
        <w:t>、</w:t>
      </w:r>
      <w:r>
        <w:rPr>
          <w:rStyle w:val="99"/>
          <w:rFonts w:ascii="Verdana" w:hAnsi="Verdana" w:cs="Verdana"/>
          <w:bCs/>
          <w:color w:val="000000"/>
          <w:szCs w:val="21"/>
        </w:rPr>
        <w:t>金锣响大纛飘扬。</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hint="eastAsia" w:ascii="宋体" w:hAnsi="宋体" w:cs="Verdana"/>
          <w:bCs/>
          <w:color w:val="000000"/>
          <w:szCs w:val="21"/>
        </w:rPr>
        <w:t>定营</w:t>
      </w:r>
      <w:r>
        <w:rPr>
          <w:rStyle w:val="99"/>
          <w:rFonts w:ascii="宋体" w:hAnsi="宋体" w:cs="Verdana"/>
          <w:bCs/>
          <w:color w:val="000000"/>
          <w:szCs w:val="21"/>
        </w:rPr>
        <w:t>炮</w:t>
      </w:r>
      <w:r>
        <w:rPr>
          <w:rStyle w:val="99"/>
          <w:rFonts w:hint="eastAsia" w:ascii="宋体" w:hAnsi="宋体" w:cs="Verdana"/>
          <w:bCs/>
          <w:color w:val="000000"/>
          <w:szCs w:val="21"/>
        </w:rPr>
        <w:t>、</w:t>
      </w:r>
      <w:r>
        <w:rPr>
          <w:rStyle w:val="99"/>
          <w:rFonts w:ascii="宋体" w:hAnsi="宋体" w:cs="Verdana"/>
          <w:bCs/>
          <w:color w:val="000000"/>
          <w:szCs w:val="21"/>
        </w:rPr>
        <w:t>催军鼓</w:t>
      </w:r>
      <w:r>
        <w:rPr>
          <w:rStyle w:val="99"/>
          <w:rFonts w:hint="eastAsia" w:ascii="宋体" w:hAnsi="宋体" w:cs="Verdana"/>
          <w:bCs/>
          <w:color w:val="000000"/>
          <w:szCs w:val="21"/>
        </w:rPr>
        <w:t>轰</w:t>
      </w:r>
      <w:r>
        <w:rPr>
          <w:rStyle w:val="99"/>
          <w:rFonts w:ascii="宋体" w:hAnsi="宋体" w:cs="Verdana"/>
          <w:bCs/>
          <w:color w:val="000000"/>
          <w:szCs w:val="21"/>
        </w:rPr>
        <w:t>声震</w:t>
      </w:r>
      <w:r>
        <w:rPr>
          <w:rStyle w:val="99"/>
          <w:rFonts w:hint="eastAsia" w:ascii="宋体" w:hAnsi="宋体" w:cs="Verdana"/>
          <w:bCs/>
          <w:color w:val="000000"/>
          <w:szCs w:val="21"/>
        </w:rPr>
        <w:t>地</w:t>
      </w:r>
      <w:r>
        <w:rPr>
          <w:rStyle w:val="99"/>
          <w:rFonts w:ascii="宋体" w:hAnsi="宋体" w:cs="Verdana"/>
          <w:bCs/>
          <w:color w:val="000000"/>
          <w:szCs w:val="21"/>
        </w:rPr>
        <w:t>，扫平贼卷旌旗奏凯而归。写表章功劳簿龙棚</w:t>
      </w:r>
      <w:r>
        <w:rPr>
          <w:rStyle w:val="99"/>
          <w:rFonts w:hint="eastAsia" w:ascii="宋体" w:hAnsi="宋体" w:cs="Verdana"/>
          <w:bCs/>
          <w:color w:val="000000"/>
          <w:szCs w:val="21"/>
        </w:rPr>
        <w:t>朝</w:t>
      </w:r>
      <w:r>
        <w:rPr>
          <w:rStyle w:val="99"/>
          <w:rFonts w:ascii="宋体" w:hAnsi="宋体" w:cs="Verdana"/>
          <w:bCs/>
          <w:color w:val="000000"/>
          <w:szCs w:val="21"/>
        </w:rPr>
        <w:t>奏，那时节太平宴畅饮开怀。</w:t>
      </w:r>
    </w:p>
    <w:p>
      <w:pPr>
        <w:widowControl/>
        <w:ind w:left="1260" w:hanging="1260"/>
        <w:jc w:val="left"/>
      </w:pPr>
      <w:r>
        <w:rPr>
          <w:rStyle w:val="99"/>
          <w:rFonts w:ascii="宋体" w:hAnsi="宋体" w:cs="Verdana"/>
          <w:bCs/>
          <w:color w:val="000000"/>
          <w:szCs w:val="21"/>
        </w:rPr>
        <w:t>且住，看采石矶山高水险，一时焉能得破</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呵呵有了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满营将官听者——</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嚯</w:t>
      </w:r>
      <w:r>
        <w:rPr>
          <w:rStyle w:val="99"/>
          <w:rFonts w:ascii="宋体" w:hAnsi="宋体" w:cs="宋体"/>
          <w:bCs/>
          <w:color w:val="000000"/>
          <w:szCs w:val="21"/>
        </w:rPr>
        <w:t>!</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有人攻破采石矶，先锋大印付他执掌。</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Times New Roman" w:hAnsi="Times New Roman" w:cs="Times New Roman"/>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就将先锋大印付与常遇春执掌</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后帐摆宴，与众位将军贺功</w:t>
      </w:r>
      <w:r>
        <w:rPr>
          <w:rStyle w:val="99"/>
          <w:rFonts w:ascii="宋体" w:hAnsi="宋体" w:cs="宋体"/>
          <w:bCs/>
          <w:color w:val="000000"/>
          <w:szCs w:val="21"/>
        </w:rPr>
        <w:t>!</w:t>
      </w:r>
    </w:p>
    <w:p>
      <w:pPr>
        <w:rPr>
          <w:rFonts w:hint="eastAsia"/>
        </w:rPr>
      </w:pPr>
      <w:bookmarkStart w:id="210" w:name="__RefHeading___Toc414518327"/>
      <w:bookmarkEnd w:id="210"/>
      <w:bookmarkStart w:id="211" w:name="_Toc1869159145"/>
      <w:r>
        <w:rPr>
          <w:rFonts w:hint="eastAsia"/>
        </w:rPr>
        <w:br w:type="page"/>
      </w:r>
    </w:p>
    <w:p>
      <w:pPr>
        <w:pStyle w:val="126"/>
        <w:bidi w:val="0"/>
      </w:pPr>
      <w:r>
        <w:rPr>
          <w:rFonts w:hint="eastAsia"/>
        </w:rPr>
        <w:t xml:space="preserve">战太平 </w:t>
      </w:r>
      <w:r>
        <w:rPr>
          <w:rFonts w:hint="eastAsia"/>
          <w:sz w:val="24"/>
          <w:szCs w:val="24"/>
        </w:rPr>
        <w:t>之</w:t>
      </w:r>
      <w:r>
        <w:rPr>
          <w:rFonts w:hint="eastAsia"/>
        </w:rPr>
        <w:t xml:space="preserve"> 花云</w:t>
      </w:r>
      <w:bookmarkEnd w:id="211"/>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回府哇</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可恼哇</w:t>
      </w:r>
      <w:r>
        <w:rPr>
          <w:rFonts w:ascii="Verdana" w:hAnsi="Verdana" w:cs="Verdana"/>
          <w:bCs/>
          <w:color w:val="000000"/>
          <w:szCs w:val="21"/>
        </w:rPr>
        <w:t>!</w:t>
      </w:r>
    </w:p>
    <w:p>
      <w:pPr>
        <w:jc w:val="left"/>
      </w:pPr>
      <w:r>
        <w:rPr>
          <w:rFonts w:hint="eastAsia" w:ascii="Verdana" w:hAnsi="Verdana" w:cs="Verdana"/>
          <w:bCs/>
          <w:color w:val="000000"/>
          <w:szCs w:val="21"/>
        </w:rPr>
        <w:t>夫人有所不知，今有反贼</w:t>
      </w:r>
      <w:r>
        <w:rPr>
          <w:rFonts w:hint="eastAsia" w:ascii="Verdana" w:hAnsi="Verdana" w:cs="Verdana"/>
        </w:rPr>
        <w:t>陈友谅兴兵犯界，攻取太平城，千岁命我全身披挂，守住札子口，只是采石矶头缺一能将，故而烦恼。</w:t>
      </w:r>
    </w:p>
    <w:p>
      <w:pPr>
        <w:ind w:left="1260" w:hanging="1260"/>
        <w:jc w:val="left"/>
      </w:pPr>
      <w:r>
        <w:rPr>
          <w:rFonts w:hint="eastAsia" w:ascii="Verdana" w:hAnsi="Verdana" w:cs="Verdana"/>
        </w:rPr>
        <w:t>有劳夫人。正是：</w:t>
      </w:r>
      <w:r>
        <w:rPr>
          <w:rFonts w:ascii="Verdana" w:hAnsi="Verdana" w:cs="Verdana"/>
        </w:rPr>
        <w:t>(</w:t>
      </w:r>
      <w:r>
        <w:rPr>
          <w:rFonts w:hint="eastAsia" w:ascii="楷体" w:hAnsi="楷体" w:eastAsia="楷体" w:cs="Verdana"/>
        </w:rPr>
        <w:t>念</w:t>
      </w:r>
      <w:r>
        <w:rPr>
          <w:rFonts w:ascii="Verdana" w:hAnsi="Verdana" w:cs="Verdana"/>
        </w:rPr>
        <w:t>)</w:t>
      </w:r>
      <w:r>
        <w:rPr>
          <w:rFonts w:hint="eastAsia" w:ascii="Verdana" w:hAnsi="Verdana" w:cs="Verdana"/>
        </w:rPr>
        <w:t>青龙背上屯军马，</w:t>
      </w:r>
    </w:p>
    <w:p>
      <w:pPr>
        <w:widowControl/>
        <w:suppressAutoHyphens w:val="0"/>
        <w:jc w:val="left"/>
      </w:pPr>
      <w:r>
        <w:rPr>
          <w:rFonts w:hint="eastAsia" w:ascii="Verdana" w:hAnsi="Verdana" w:cs="Verdana"/>
          <w:bCs/>
          <w:color w:val="000000"/>
          <w:szCs w:val="21"/>
        </w:rPr>
        <w:t>【</w:t>
      </w:r>
      <w:r>
        <w:rPr>
          <w:rFonts w:hint="eastAsia" w:ascii="楷体" w:hAnsi="楷体" w:eastAsia="楷体" w:cs="Verdana"/>
          <w:bCs/>
          <w:color w:val="000000"/>
          <w:szCs w:val="21"/>
        </w:rPr>
        <w:t>二黄导板</w:t>
      </w:r>
      <w:r>
        <w:rPr>
          <w:rFonts w:hint="eastAsia" w:ascii="Verdana" w:hAnsi="Verdana" w:cs="Verdana"/>
          <w:bCs/>
          <w:color w:val="000000"/>
          <w:szCs w:val="21"/>
        </w:rPr>
        <w:t>】头戴着紫金盔齐眉盖鬓</w:t>
      </w:r>
      <w:r>
        <w:rPr>
          <w:rStyle w:val="66"/>
          <w:rFonts w:ascii="Verdana" w:hAnsi="Verdana" w:cs="Verdana"/>
          <w:bCs/>
          <w:color w:val="000000"/>
          <w:szCs w:val="21"/>
        </w:rPr>
        <w:footnoteReference w:id="543"/>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】为大将临阵时</w:t>
      </w:r>
      <w:r>
        <w:rPr>
          <w:rFonts w:hint="eastAsia" w:ascii="Verdana" w:hAnsi="Verdana" w:cs="Verdana"/>
          <w:bCs/>
          <w:color w:val="000000"/>
          <w:sz w:val="18"/>
          <w:szCs w:val="18"/>
        </w:rPr>
        <w:t>啊</w:t>
      </w:r>
      <w:r>
        <w:rPr>
          <w:rFonts w:hint="eastAsia" w:ascii="Verdana" w:hAnsi="Verdana" w:cs="Verdana"/>
          <w:bCs/>
          <w:color w:val="000000"/>
          <w:szCs w:val="21"/>
        </w:rPr>
        <w:t>哪顾得残生</w:t>
      </w:r>
      <w:r>
        <w:rPr>
          <w:rFonts w:hint="eastAsia" w:ascii="Verdana" w:hAnsi="Verdana" w:cs="Verdana"/>
          <w:bCs/>
          <w:color w:val="000000"/>
          <w:sz w:val="18"/>
          <w:szCs w:val="18"/>
        </w:rPr>
        <w:t>呐</w:t>
      </w:r>
      <w:r>
        <w:rPr>
          <w:rFonts w:hint="eastAsia" w:ascii="Verdana" w:hAnsi="Verdana" w:cs="Verdana"/>
          <w:bCs/>
          <w:color w:val="000000"/>
          <w:szCs w:val="21"/>
        </w:rPr>
        <w:t>。撩铠甲且把二堂进，</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】有劳夫人点雄兵。</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】接过夫人得胜饮</w:t>
      </w:r>
      <w:r>
        <w:rPr>
          <w:rFonts w:hint="eastAsia" w:ascii="Verdana" w:hAnsi="Verdana" w:cs="Verdana"/>
          <w:bCs/>
          <w:color w:val="000000"/>
          <w:sz w:val="18"/>
          <w:szCs w:val="18"/>
        </w:rPr>
        <w:t>呐</w:t>
      </w:r>
      <w:r>
        <w:rPr>
          <w:rFonts w:hint="eastAsia" w:ascii="Verdana" w:hAnsi="Verdana" w:cs="Verdana"/>
          <w:bCs/>
          <w:color w:val="000000"/>
          <w:szCs w:val="21"/>
        </w:rPr>
        <w:t>，背转身来谢神灵。辞别夫人足踏镫，但愿此去扫荡烟尘</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：奏凯回程</w:t>
      </w:r>
      <w:r>
        <w:rPr>
          <w:rFonts w:ascii="Verdana" w:hAnsi="Verdana" w:cs="Verdana"/>
          <w:bCs/>
          <w:color w:val="000000"/>
          <w:szCs w:val="21"/>
        </w:rPr>
        <w:t>)</w:t>
      </w:r>
      <w:r>
        <w:rPr>
          <w:rFonts w:hint="eastAsia"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第二场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二黄摇板</w:t>
      </w:r>
      <w:r>
        <w:rPr>
          <w:rFonts w:hint="eastAsia" w:ascii="宋体" w:hAnsi="宋体" w:cs="宋体"/>
          <w:bCs/>
          <w:color w:val="000000"/>
          <w:szCs w:val="21"/>
        </w:rPr>
        <w:t>】</w:t>
      </w:r>
      <w:r>
        <w:rPr>
          <w:rFonts w:hint="eastAsia" w:ascii="Verdana" w:hAnsi="Verdana" w:cs="Verdana"/>
          <w:bCs/>
          <w:color w:val="000000"/>
          <w:szCs w:val="21"/>
        </w:rPr>
        <w:t>一见贼子怒气发，不由老爷咬银牙。吾主洪福齐天大，把尔当作井底蛙。</w:t>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杰头场开打“大扫琉璃灯”</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花云</w:t>
      </w:r>
      <w:r>
        <w:rPr>
          <w:rFonts w:hint="eastAsia" w:ascii="楷体" w:hAnsi="楷体" w:eastAsia="楷体" w:cs="楷体"/>
          <w:szCs w:val="21"/>
        </w:rPr>
        <w:t>大边，一扯两扯，半拉合到小边，回身盖</w:t>
      </w:r>
      <w:r>
        <w:rPr>
          <w:rFonts w:hint="eastAsia" w:ascii="宋体" w:hAnsi="宋体" w:cs="宋体"/>
          <w:szCs w:val="21"/>
        </w:rPr>
        <w:t>下手</w:t>
      </w:r>
      <w:r>
        <w:rPr>
          <w:rFonts w:hint="eastAsia" w:ascii="楷体" w:hAnsi="楷体" w:eastAsia="楷体" w:cs="楷体"/>
          <w:szCs w:val="21"/>
        </w:rPr>
        <w:t>的一刺</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下手</w:t>
      </w:r>
      <w:r>
        <w:rPr>
          <w:rFonts w:hint="eastAsia" w:ascii="楷体" w:hAnsi="楷体" w:eastAsia="楷体" w:cs="楷体"/>
          <w:szCs w:val="21"/>
        </w:rPr>
        <w:t>蓬头，枪缓下来刺耳被勾走马腰封到小边，勾</w:t>
      </w:r>
      <w:r>
        <w:rPr>
          <w:rFonts w:hint="eastAsia" w:ascii="宋体" w:hAnsi="宋体" w:cs="宋体"/>
          <w:szCs w:val="21"/>
        </w:rPr>
        <w:t>下手</w:t>
      </w:r>
      <w:r>
        <w:rPr>
          <w:rFonts w:hint="eastAsia" w:ascii="楷体" w:hAnsi="楷体" w:eastAsia="楷体" w:cs="楷体"/>
          <w:szCs w:val="21"/>
        </w:rPr>
        <w:t>走马腰封，大转，</w:t>
      </w:r>
      <w:r>
        <w:rPr>
          <w:rFonts w:hint="eastAsia" w:ascii="宋体" w:hAnsi="宋体" w:cs="宋体"/>
          <w:szCs w:val="21"/>
        </w:rPr>
        <w:t>下手</w:t>
      </w:r>
      <w:r>
        <w:rPr>
          <w:rFonts w:hint="eastAsia" w:ascii="楷体" w:hAnsi="楷体" w:eastAsia="楷体" w:cs="楷体"/>
          <w:szCs w:val="21"/>
        </w:rPr>
        <w:t>到大边，</w:t>
      </w:r>
      <w:r>
        <w:rPr>
          <w:rFonts w:hint="eastAsia" w:ascii="宋体" w:hAnsi="宋体" w:cs="宋体"/>
          <w:szCs w:val="21"/>
        </w:rPr>
        <w:t>花云</w:t>
      </w:r>
      <w:r>
        <w:rPr>
          <w:rFonts w:hint="eastAsia" w:ascii="楷体" w:hAnsi="楷体" w:eastAsia="楷体" w:cs="楷体"/>
          <w:szCs w:val="21"/>
        </w:rPr>
        <w:t>在小边，里、外各一盖两盖，挑起来打</w:t>
      </w:r>
      <w:r>
        <w:rPr>
          <w:rFonts w:hint="eastAsia" w:ascii="宋体" w:hAnsi="宋体" w:cs="宋体"/>
          <w:szCs w:val="21"/>
        </w:rPr>
        <w:t>下手</w:t>
      </w:r>
      <w:r>
        <w:rPr>
          <w:rFonts w:hint="eastAsia" w:ascii="楷体" w:hAnsi="楷体" w:eastAsia="楷体" w:cs="楷体"/>
          <w:szCs w:val="21"/>
        </w:rPr>
        <w:t>腰封，往里漫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下手</w:t>
      </w:r>
      <w:r>
        <w:rPr>
          <w:rFonts w:hint="eastAsia" w:ascii="楷体" w:hAnsi="楷体" w:eastAsia="楷体" w:cs="楷体"/>
          <w:szCs w:val="21"/>
        </w:rPr>
        <w:t>低头左转身面朝里、背朝外，</w:t>
      </w:r>
      <w:r>
        <w:rPr>
          <w:rFonts w:hint="eastAsia" w:ascii="宋体" w:hAnsi="宋体" w:cs="宋体"/>
          <w:szCs w:val="21"/>
        </w:rPr>
        <w:t>花云</w:t>
      </w:r>
      <w:r>
        <w:rPr>
          <w:rFonts w:hint="eastAsia" w:ascii="楷体" w:hAnsi="楷体" w:eastAsia="楷体" w:cs="楷体"/>
          <w:szCs w:val="21"/>
        </w:rPr>
        <w:t>扎</w:t>
      </w:r>
      <w:r>
        <w:rPr>
          <w:rFonts w:hint="eastAsia" w:ascii="宋体" w:hAnsi="宋体" w:cs="宋体"/>
          <w:szCs w:val="21"/>
        </w:rPr>
        <w:t>下手</w:t>
      </w:r>
      <w:r>
        <w:rPr>
          <w:rFonts w:hint="eastAsia" w:ascii="楷体" w:hAnsi="楷体" w:eastAsia="楷体" w:cs="楷体"/>
          <w:szCs w:val="21"/>
        </w:rPr>
        <w:t>脖(即贴下手靠旗斗)，</w:t>
      </w:r>
      <w:r>
        <w:rPr>
          <w:rFonts w:hint="eastAsia" w:ascii="宋体" w:hAnsi="宋体" w:cs="宋体"/>
          <w:szCs w:val="21"/>
        </w:rPr>
        <w:t>下手</w:t>
      </w:r>
      <w:r>
        <w:rPr>
          <w:rFonts w:hint="eastAsia" w:ascii="楷体" w:hAnsi="楷体" w:eastAsia="楷体" w:cs="楷体"/>
          <w:szCs w:val="21"/>
        </w:rPr>
        <w:t>小蹦子转身面朝外，右手推出</w:t>
      </w:r>
      <w:r>
        <w:rPr>
          <w:rFonts w:hint="eastAsia" w:ascii="宋体" w:hAnsi="宋体" w:cs="宋体"/>
          <w:szCs w:val="21"/>
        </w:rPr>
        <w:t>花云</w:t>
      </w:r>
      <w:r>
        <w:rPr>
          <w:rFonts w:hint="eastAsia" w:ascii="楷体" w:hAnsi="楷体" w:eastAsia="楷体" w:cs="楷体"/>
          <w:szCs w:val="21"/>
        </w:rPr>
        <w:t>枪，亮住。</w:t>
      </w:r>
      <w:r>
        <w:rPr>
          <w:rFonts w:hint="eastAsia" w:ascii="宋体" w:hAnsi="宋体" w:cs="宋体"/>
          <w:szCs w:val="21"/>
        </w:rPr>
        <w:t>）</w:t>
      </w:r>
      <w:r>
        <w:rPr>
          <w:rStyle w:val="66"/>
          <w:rFonts w:ascii="楷体" w:hAnsi="楷体" w:eastAsia="楷体" w:cs="楷体"/>
          <w:szCs w:val="21"/>
        </w:rPr>
        <w:footnoteReference w:id="544"/>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杰头场另一种开打“一百零八枪头子”</w:t>
      </w:r>
      <w:r>
        <w:rPr>
          <w:rFonts w:ascii="Times New Roman" w:hAnsi="Times New Roman" w:cs="Times New Roman"/>
          <w:sz w:val="18"/>
          <w:szCs w:val="18"/>
        </w:rPr>
        <w:t>(</w:t>
      </w:r>
      <w:r>
        <w:rPr>
          <w:rFonts w:hint="eastAsia" w:ascii="Times New Roman" w:hAnsi="Times New Roman" w:cs="Times New Roman"/>
          <w:b/>
          <w:sz w:val="18"/>
          <w:szCs w:val="18"/>
        </w:rPr>
        <w:t>没有幺二三的快枪</w:t>
      </w:r>
      <w:r>
        <w:rPr>
          <w:rFonts w:ascii="Times New Roman" w:hAnsi="Times New Roman" w:cs="Times New Roman"/>
          <w:sz w:val="18"/>
          <w:szCs w:val="18"/>
        </w:rPr>
        <w:t>)</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，上手</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一扯两扯，半拉合到小边，回身盖</w:t>
      </w:r>
      <w:r>
        <w:rPr>
          <w:rFonts w:hint="eastAsia" w:ascii="宋体" w:hAnsi="宋体" w:cs="宋体"/>
          <w:szCs w:val="21"/>
        </w:rPr>
        <w:t>下手</w:t>
      </w:r>
      <w:r>
        <w:rPr>
          <w:rFonts w:hint="eastAsia" w:ascii="楷体" w:hAnsi="楷体" w:eastAsia="楷体" w:cs="楷体"/>
          <w:szCs w:val="21"/>
        </w:rPr>
        <w:t>的一刺，打</w:t>
      </w:r>
      <w:r>
        <w:rPr>
          <w:rFonts w:hint="eastAsia" w:ascii="宋体" w:hAnsi="宋体" w:cs="宋体"/>
          <w:szCs w:val="21"/>
        </w:rPr>
        <w:t>下手</w:t>
      </w:r>
      <w:r>
        <w:rPr>
          <w:rFonts w:hint="eastAsia" w:ascii="楷体" w:hAnsi="楷体" w:eastAsia="楷体" w:cs="楷体"/>
          <w:szCs w:val="21"/>
        </w:rPr>
        <w:t>蓬头，缓下来到右边一刺接腰封，绕道左边盖</w:t>
      </w:r>
      <w:r>
        <w:rPr>
          <w:rFonts w:hint="eastAsia" w:ascii="宋体" w:hAnsi="宋体" w:cs="宋体"/>
          <w:szCs w:val="21"/>
        </w:rPr>
        <w:t>下手</w:t>
      </w:r>
      <w:r>
        <w:rPr>
          <w:rFonts w:hint="eastAsia" w:ascii="楷体" w:hAnsi="楷体" w:eastAsia="楷体" w:cs="楷体"/>
          <w:szCs w:val="21"/>
        </w:rPr>
        <w:t>一刺打腰封，再右边一刺接腰封，再左边一盖打腰封，缓下来，</w:t>
      </w:r>
      <w:r>
        <w:rPr>
          <w:rFonts w:hint="eastAsia" w:ascii="宋体" w:hAnsi="宋体" w:cs="宋体"/>
          <w:szCs w:val="21"/>
        </w:rPr>
        <w:t>下手</w:t>
      </w:r>
      <w:r>
        <w:rPr>
          <w:rFonts w:hint="eastAsia" w:ascii="楷体" w:hAnsi="楷体" w:eastAsia="楷体" w:cs="楷体"/>
          <w:szCs w:val="21"/>
        </w:rPr>
        <w:t>刺耳，勾</w:t>
      </w:r>
      <w:r>
        <w:rPr>
          <w:rFonts w:hint="eastAsia" w:ascii="宋体" w:hAnsi="宋体" w:cs="宋体"/>
          <w:szCs w:val="21"/>
        </w:rPr>
        <w:t>下手</w:t>
      </w:r>
      <w:r>
        <w:rPr>
          <w:rFonts w:hint="eastAsia" w:ascii="楷体" w:hAnsi="楷体" w:eastAsia="楷体" w:cs="楷体"/>
          <w:szCs w:val="21"/>
        </w:rPr>
        <w:t>走马腰封，</w:t>
      </w:r>
      <w:r>
        <w:rPr>
          <w:rFonts w:hint="eastAsia" w:ascii="宋体" w:hAnsi="宋体" w:cs="宋体"/>
          <w:szCs w:val="21"/>
        </w:rPr>
        <w:t>上手</w:t>
      </w:r>
      <w:r>
        <w:rPr>
          <w:rFonts w:hint="eastAsia" w:ascii="楷体" w:hAnsi="楷体" w:eastAsia="楷体" w:cs="楷体"/>
          <w:szCs w:val="21"/>
        </w:rPr>
        <w:t>到大边，</w:t>
      </w:r>
      <w:r>
        <w:rPr>
          <w:rFonts w:hint="eastAsia" w:ascii="宋体" w:hAnsi="宋体" w:cs="宋体"/>
          <w:szCs w:val="21"/>
        </w:rPr>
        <w:t>下手</w:t>
      </w:r>
      <w:r>
        <w:rPr>
          <w:rFonts w:hint="eastAsia" w:ascii="楷体" w:hAnsi="楷体" w:eastAsia="楷体" w:cs="楷体"/>
          <w:szCs w:val="21"/>
        </w:rPr>
        <w:t>到小边，往外漫</w:t>
      </w:r>
      <w:r>
        <w:rPr>
          <w:rFonts w:hint="eastAsia" w:ascii="宋体" w:hAnsi="宋体" w:cs="宋体"/>
          <w:szCs w:val="21"/>
        </w:rPr>
        <w:t>下手</w:t>
      </w:r>
      <w:r>
        <w:rPr>
          <w:rFonts w:hint="eastAsia" w:ascii="楷体" w:hAnsi="楷体" w:eastAsia="楷体" w:cs="楷体"/>
          <w:szCs w:val="21"/>
        </w:rPr>
        <w:t>头，一、二、三刺</w:t>
      </w:r>
      <w:r>
        <w:rPr>
          <w:rFonts w:hint="eastAsia" w:ascii="宋体" w:hAnsi="宋体" w:cs="宋体"/>
          <w:szCs w:val="21"/>
        </w:rPr>
        <w:t>下手</w:t>
      </w:r>
      <w:r>
        <w:rPr>
          <w:rFonts w:hint="eastAsia" w:ascii="楷体" w:hAnsi="楷体" w:eastAsia="楷体" w:cs="楷体"/>
          <w:szCs w:val="21"/>
        </w:rPr>
        <w:t>喉，</w:t>
      </w:r>
      <w:r>
        <w:rPr>
          <w:rFonts w:hint="eastAsia" w:ascii="宋体" w:hAnsi="宋体" w:cs="宋体"/>
          <w:szCs w:val="21"/>
        </w:rPr>
        <w:t>下手</w:t>
      </w:r>
      <w:r>
        <w:rPr>
          <w:rFonts w:hint="eastAsia" w:ascii="楷体" w:hAnsi="楷体" w:eastAsia="楷体" w:cs="楷体"/>
          <w:szCs w:val="21"/>
        </w:rPr>
        <w:t>跟着三刨，往里漫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二人</w:t>
      </w:r>
      <w:r>
        <w:rPr>
          <w:rFonts w:hint="eastAsia" w:ascii="楷体" w:hAnsi="楷体" w:eastAsia="楷体" w:cs="楷体"/>
          <w:szCs w:val="21"/>
        </w:rPr>
        <w:t>别，撤下来一盖</w:t>
      </w:r>
      <w:r>
        <w:rPr>
          <w:rFonts w:hint="eastAsia" w:ascii="宋体" w:hAnsi="宋体" w:cs="宋体"/>
          <w:szCs w:val="21"/>
        </w:rPr>
        <w:t>下手</w:t>
      </w:r>
      <w:r>
        <w:rPr>
          <w:rFonts w:hint="eastAsia" w:ascii="楷体" w:hAnsi="楷体" w:eastAsia="楷体" w:cs="楷体"/>
          <w:szCs w:val="21"/>
        </w:rPr>
        <w:t>的一刺、打腰封，一刺</w:t>
      </w:r>
      <w:r>
        <w:rPr>
          <w:rFonts w:hint="eastAsia" w:ascii="宋体" w:hAnsi="宋体" w:cs="宋体"/>
          <w:szCs w:val="21"/>
        </w:rPr>
        <w:t>下手</w:t>
      </w:r>
      <w:r>
        <w:rPr>
          <w:rFonts w:hint="eastAsia" w:ascii="楷体" w:hAnsi="楷体" w:eastAsia="楷体" w:cs="楷体"/>
          <w:szCs w:val="21"/>
        </w:rPr>
        <w:t>接腰封，再一盖</w:t>
      </w:r>
      <w:r>
        <w:rPr>
          <w:rFonts w:hint="eastAsia" w:ascii="宋体" w:hAnsi="宋体" w:cs="宋体"/>
          <w:szCs w:val="21"/>
        </w:rPr>
        <w:t>下手</w:t>
      </w:r>
      <w:r>
        <w:rPr>
          <w:rFonts w:hint="eastAsia" w:ascii="楷体" w:hAnsi="楷体" w:eastAsia="楷体" w:cs="楷体"/>
          <w:szCs w:val="21"/>
        </w:rPr>
        <w:t>一刺、打腰封，这三个一刺腰封是边盖边打、边刺边接、边盖边打、边打边走的，</w:t>
      </w:r>
      <w:r>
        <w:rPr>
          <w:rFonts w:hint="eastAsia" w:ascii="宋体" w:hAnsi="宋体" w:cs="宋体"/>
          <w:szCs w:val="21"/>
        </w:rPr>
        <w:t>上手</w:t>
      </w:r>
      <w:r>
        <w:rPr>
          <w:rFonts w:hint="eastAsia" w:ascii="楷体" w:hAnsi="楷体" w:eastAsia="楷体" w:cs="楷体"/>
          <w:szCs w:val="21"/>
        </w:rPr>
        <w:t>从大边到小边，</w:t>
      </w:r>
      <w:r>
        <w:rPr>
          <w:rFonts w:hint="eastAsia" w:ascii="宋体" w:hAnsi="宋体" w:cs="宋体"/>
          <w:szCs w:val="21"/>
        </w:rPr>
        <w:t>下手</w:t>
      </w:r>
      <w:r>
        <w:rPr>
          <w:rFonts w:hint="eastAsia" w:ascii="楷体" w:hAnsi="楷体" w:eastAsia="楷体" w:cs="楷体"/>
          <w:szCs w:val="21"/>
        </w:rPr>
        <w:t>到了大边，绕下来，别，</w:t>
      </w:r>
      <w:r>
        <w:rPr>
          <w:rFonts w:hint="eastAsia" w:ascii="宋体" w:hAnsi="宋体" w:cs="宋体"/>
          <w:szCs w:val="21"/>
        </w:rPr>
        <w:t>下手</w:t>
      </w:r>
      <w:r>
        <w:rPr>
          <w:rFonts w:hint="eastAsia" w:ascii="楷体" w:hAnsi="楷体" w:eastAsia="楷体" w:cs="楷体"/>
          <w:szCs w:val="21"/>
        </w:rPr>
        <w:t>刺</w:t>
      </w:r>
      <w:r>
        <w:rPr>
          <w:rFonts w:hint="eastAsia" w:ascii="宋体" w:hAnsi="宋体" w:cs="宋体"/>
          <w:szCs w:val="21"/>
        </w:rPr>
        <w:t>上手</w:t>
      </w:r>
      <w:r>
        <w:rPr>
          <w:rFonts w:hint="eastAsia" w:ascii="楷体" w:hAnsi="楷体" w:eastAsia="楷体" w:cs="楷体"/>
          <w:szCs w:val="21"/>
        </w:rPr>
        <w:t>马腿，</w:t>
      </w:r>
      <w:r>
        <w:rPr>
          <w:rFonts w:hint="eastAsia" w:ascii="宋体" w:hAnsi="宋体" w:cs="宋体"/>
          <w:szCs w:val="21"/>
        </w:rPr>
        <w:t>上手</w:t>
      </w:r>
      <w:r>
        <w:rPr>
          <w:rFonts w:hint="eastAsia" w:ascii="楷体" w:hAnsi="楷体" w:eastAsia="楷体" w:cs="楷体"/>
          <w:szCs w:val="21"/>
        </w:rPr>
        <w:t>挑起来往里刺肚，左转身刺</w:t>
      </w:r>
      <w:r>
        <w:rPr>
          <w:rFonts w:hint="eastAsia" w:ascii="宋体" w:hAnsi="宋体" w:cs="宋体"/>
          <w:szCs w:val="21"/>
        </w:rPr>
        <w:t>下手</w:t>
      </w:r>
      <w:r>
        <w:rPr>
          <w:rFonts w:hint="eastAsia" w:ascii="楷体" w:hAnsi="楷体" w:eastAsia="楷体" w:cs="楷体"/>
          <w:szCs w:val="21"/>
        </w:rPr>
        <w:t>马腿，接</w:t>
      </w:r>
      <w:r>
        <w:rPr>
          <w:rFonts w:hint="eastAsia" w:ascii="宋体" w:hAnsi="宋体" w:cs="宋体"/>
          <w:szCs w:val="21"/>
        </w:rPr>
        <w:t>下手</w:t>
      </w:r>
      <w:r>
        <w:rPr>
          <w:rFonts w:hint="eastAsia" w:ascii="楷体" w:hAnsi="楷体" w:eastAsia="楷体" w:cs="楷体"/>
          <w:szCs w:val="21"/>
        </w:rPr>
        <w:t>刺肚，原地一盖、两盖、扎脖，</w:t>
      </w:r>
      <w:r>
        <w:rPr>
          <w:rFonts w:hint="eastAsia" w:ascii="宋体" w:hAnsi="宋体" w:cs="宋体"/>
          <w:szCs w:val="21"/>
        </w:rPr>
        <w:t>下手</w:t>
      </w:r>
      <w:r>
        <w:rPr>
          <w:rFonts w:hint="eastAsia" w:ascii="楷体" w:hAnsi="楷体" w:eastAsia="楷体" w:cs="楷体"/>
          <w:szCs w:val="21"/>
        </w:rPr>
        <w:t>是递把转身，再一刺转身面向里，小蹦子转身面外，推</w:t>
      </w:r>
      <w:r>
        <w:rPr>
          <w:rFonts w:hint="eastAsia" w:ascii="宋体" w:hAnsi="宋体" w:cs="宋体"/>
          <w:szCs w:val="21"/>
        </w:rPr>
        <w:t>上手</w:t>
      </w:r>
      <w:r>
        <w:rPr>
          <w:rFonts w:hint="eastAsia" w:ascii="楷体" w:hAnsi="楷体" w:eastAsia="楷体" w:cs="楷体"/>
          <w:szCs w:val="21"/>
        </w:rPr>
        <w:t>扎脖的枪，</w:t>
      </w:r>
      <w:r>
        <w:rPr>
          <w:rFonts w:hint="eastAsia" w:ascii="宋体" w:hAnsi="宋体" w:cs="宋体"/>
          <w:szCs w:val="21"/>
        </w:rPr>
        <w:t>二人</w:t>
      </w:r>
      <w:r>
        <w:rPr>
          <w:rFonts w:hint="eastAsia" w:ascii="楷体" w:hAnsi="楷体" w:eastAsia="楷体" w:cs="楷体"/>
          <w:szCs w:val="21"/>
        </w:rPr>
        <w:t>亮住(所谓扎脖实际是枪贴靠旗斗)</w:t>
      </w:r>
      <w:r>
        <w:rPr>
          <w:rFonts w:hint="eastAsia" w:ascii="宋体" w:hAnsi="宋体" w:cs="宋体"/>
          <w:szCs w:val="21"/>
        </w:rPr>
        <w:t>。）</w:t>
      </w:r>
      <w:r>
        <w:rPr>
          <w:rStyle w:val="66"/>
          <w:rFonts w:ascii="楷体" w:hAnsi="楷体" w:eastAsia="楷体" w:cs="楷体"/>
          <w:szCs w:val="21"/>
        </w:rPr>
        <w:footnoteReference w:id="545"/>
      </w:r>
    </w:p>
    <w:p>
      <w:pPr>
        <w:rPr>
          <w:rFonts w:hint="eastAsia" w:ascii="华文仿宋" w:hAnsi="华文仿宋" w:eastAsia="华文仿宋" w:cs="华文仿宋"/>
          <w:bCs/>
          <w:color w:val="000000"/>
        </w:rPr>
      </w:pPr>
      <w:r>
        <w:rPr>
          <w:rFonts w:hint="eastAsia" w:ascii="宋体" w:hAnsi="宋体" w:cs="宋体"/>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hint="eastAsia" w:ascii="宋体" w:hAnsi="宋体" w:cs="宋体"/>
          <w:szCs w:val="21"/>
        </w:rPr>
        <w:t>花</w:t>
      </w:r>
      <w:r>
        <w:rPr>
          <w:rFonts w:hint="eastAsia" w:ascii="隶书" w:hAnsi="隶书" w:eastAsia="隶书" w:cs="Times New Roman"/>
          <w:szCs w:val="21"/>
        </w:rPr>
        <w:t>打</w:t>
      </w:r>
      <w:r>
        <w:rPr>
          <w:rFonts w:hint="eastAsia" w:ascii="宋体" w:hAnsi="宋体" w:cs="宋体"/>
          <w:szCs w:val="21"/>
        </w:rPr>
        <w:t>陈</w:t>
      </w:r>
      <w:r>
        <w:rPr>
          <w:rFonts w:hint="eastAsia" w:ascii="隶书" w:hAnsi="隶书" w:eastAsia="隶书" w:cs="Times New Roman"/>
          <w:szCs w:val="21"/>
        </w:rPr>
        <w:t>下，面向外提枪花转身</w:t>
      </w:r>
      <w:r>
        <w:rPr>
          <w:rFonts w:hint="eastAsia" w:ascii="宋体" w:hAnsi="宋体" w:cs="宋体"/>
          <w:szCs w:val="21"/>
        </w:rPr>
        <w:t>，</w:t>
      </w:r>
      <w:r>
        <w:rPr>
          <w:rFonts w:hint="eastAsia" w:ascii="隶书" w:hAnsi="隶书" w:eastAsia="隶书" w:cs="Times New Roman"/>
          <w:szCs w:val="21"/>
        </w:rPr>
        <w:t>面向外</w:t>
      </w:r>
      <w:r>
        <w:rPr>
          <w:rFonts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出枪</w:t>
      </w:r>
      <w:r>
        <w:rPr>
          <w:rFonts w:hint="eastAsia" w:ascii="Times New Roman" w:hAnsi="Times New Roman" w:cs="Times New Roman"/>
          <w:szCs w:val="21"/>
        </w:rPr>
        <w:t>，</w:t>
      </w:r>
      <w:r>
        <w:rPr>
          <w:rFonts w:hint="eastAsia" w:ascii="楷体" w:hAnsi="楷体" w:eastAsia="楷体" w:cs="楷体"/>
          <w:szCs w:val="21"/>
        </w:rPr>
        <w:t>左手往左上方伸出平托枪</w:t>
      </w:r>
      <w:r>
        <w:rPr>
          <w:rFonts w:ascii="Times New Roman" w:hAnsi="Times New Roman" w:cs="Times New Roman"/>
          <w:szCs w:val="21"/>
        </w:rPr>
        <w:t>(</w:t>
      </w:r>
      <w:r>
        <w:rPr>
          <w:rFonts w:hint="eastAsia" w:ascii="隶书" w:hAnsi="隶书" w:eastAsia="隶书" w:cs="Times New Roman"/>
          <w:szCs w:val="21"/>
        </w:rPr>
        <w:t>杆</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右手往右掠枪杆往下绕过枪鐏反手扶鐏</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两手不离枪</w:t>
      </w:r>
      <w:r>
        <w:rPr>
          <w:rFonts w:hint="eastAsia" w:ascii="Times New Roman" w:hAnsi="Times New Roman" w:cs="Times New Roman"/>
          <w:szCs w:val="21"/>
        </w:rPr>
        <w:t>，</w:t>
      </w:r>
      <w:r>
        <w:rPr>
          <w:rFonts w:hint="eastAsia" w:ascii="楷体" w:hAnsi="楷体" w:eastAsia="楷体" w:cs="楷体"/>
          <w:szCs w:val="21"/>
        </w:rPr>
        <w:t>向右往里转身</w:t>
      </w:r>
      <w:r>
        <w:rPr>
          <w:rFonts w:ascii="Times New Roman" w:hAnsi="Times New Roman" w:cs="Times New Roman"/>
          <w:szCs w:val="21"/>
        </w:rPr>
        <w:t>(/</w:t>
      </w:r>
      <w:r>
        <w:rPr>
          <w:rFonts w:hint="eastAsia" w:ascii="隶书" w:hAnsi="隶书" w:eastAsia="隶书" w:cs="Times New Roman"/>
          <w:szCs w:val="21"/>
        </w:rPr>
        <w:t>翻身</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面向下场门</w:t>
      </w:r>
      <w:r>
        <w:rPr>
          <w:rFonts w:hint="eastAsia" w:ascii="Times New Roman" w:hAnsi="Times New Roman" w:cs="Times New Roman"/>
          <w:szCs w:val="21"/>
        </w:rPr>
        <w:t>，</w:t>
      </w:r>
      <w:r>
        <w:rPr>
          <w:rFonts w:hint="eastAsia" w:ascii="楷体" w:hAnsi="楷体" w:eastAsia="楷体" w:cs="楷体"/>
          <w:szCs w:val="21"/>
        </w:rPr>
        <w:t>左手在前扶住枪杆</w:t>
      </w:r>
      <w:r>
        <w:rPr>
          <w:rFonts w:hint="eastAsia" w:ascii="Times New Roman" w:hAnsi="Times New Roman" w:cs="Times New Roman"/>
          <w:szCs w:val="21"/>
        </w:rPr>
        <w:t>，</w:t>
      </w:r>
      <w:r>
        <w:rPr>
          <w:rFonts w:hint="eastAsia" w:ascii="楷体" w:hAnsi="楷体" w:eastAsia="楷体" w:cs="楷体"/>
          <w:szCs w:val="21"/>
        </w:rPr>
        <w:t>右手顺着鐏转过来</w:t>
      </w:r>
      <w:r>
        <w:rPr>
          <w:rFonts w:hint="eastAsia" w:ascii="Times New Roman" w:hAnsi="Times New Roman" w:cs="Times New Roman"/>
          <w:szCs w:val="21"/>
        </w:rPr>
        <w:t>、</w:t>
      </w:r>
      <w:r>
        <w:rPr>
          <w:rFonts w:hint="eastAsia" w:ascii="楷体" w:hAnsi="楷体" w:eastAsia="楷体" w:cs="楷体"/>
          <w:szCs w:val="21"/>
        </w:rPr>
        <w:t>握住枪下端在右侧腰间</w:t>
      </w:r>
      <w:r>
        <w:rPr>
          <w:rFonts w:hint="eastAsia" w:ascii="Times New Roman" w:hAnsi="Times New Roman" w:cs="Times New Roman"/>
          <w:szCs w:val="21"/>
        </w:rPr>
        <w:t>，</w:t>
      </w:r>
      <w:r>
        <w:rPr>
          <w:rFonts w:hint="eastAsia" w:ascii="楷体" w:hAnsi="楷体" w:eastAsia="楷体" w:cs="楷体"/>
          <w:szCs w:val="21"/>
        </w:rPr>
        <w:t>一绕枪头</w:t>
      </w:r>
      <w:r>
        <w:rPr>
          <w:rFonts w:hint="eastAsia" w:ascii="Times New Roman" w:hAnsi="Times New Roman" w:cs="Times New Roman"/>
          <w:szCs w:val="21"/>
        </w:rPr>
        <w:t>，</w:t>
      </w:r>
      <w:r>
        <w:rPr>
          <w:rFonts w:hint="eastAsia" w:ascii="楷体" w:hAnsi="楷体" w:eastAsia="楷体" w:cs="楷体"/>
          <w:szCs w:val="21"/>
        </w:rPr>
        <w:t>平端枪</w:t>
      </w:r>
      <w:r>
        <w:rPr>
          <w:rFonts w:hint="eastAsia" w:ascii="Times New Roman" w:hAnsi="Times New Roman" w:cs="Times New Roman"/>
          <w:szCs w:val="21"/>
        </w:rPr>
        <w:t>，</w:t>
      </w:r>
      <w:r>
        <w:rPr>
          <w:rFonts w:hint="eastAsia" w:ascii="楷体" w:hAnsi="楷体" w:eastAsia="楷体" w:cs="楷体"/>
          <w:szCs w:val="21"/>
        </w:rPr>
        <w:t>弓箭步</w:t>
      </w:r>
      <w:r>
        <w:rPr>
          <w:rFonts w:ascii="Times New Roman" w:hAnsi="Times New Roman" w:cs="Times New Roman"/>
          <w:szCs w:val="21"/>
        </w:rPr>
        <w:t>(</w:t>
      </w:r>
      <w:r>
        <w:rPr>
          <w:rFonts w:hint="eastAsia" w:ascii="隶书" w:hAnsi="隶书" w:eastAsia="隶书" w:cs="Times New Roman"/>
          <w:szCs w:val="21"/>
        </w:rPr>
        <w:t>亮住</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拧腰</w:t>
      </w:r>
      <w:r>
        <w:rPr>
          <w:rFonts w:hint="eastAsia" w:ascii="Times New Roman" w:hAnsi="Times New Roman" w:cs="Times New Roman"/>
          <w:szCs w:val="21"/>
        </w:rPr>
        <w:t>，</w:t>
      </w:r>
      <w:r>
        <w:rPr>
          <w:rFonts w:hint="eastAsia" w:ascii="楷体" w:hAnsi="楷体" w:eastAsia="楷体" w:cs="楷体"/>
          <w:szCs w:val="21"/>
        </w:rPr>
        <w:t>亮住下</w:t>
      </w:r>
      <w:r>
        <w:rPr>
          <w:rFonts w:hint="eastAsia" w:ascii="Times New Roman" w:hAnsi="Times New Roman" w:cs="Times New Roman"/>
          <w:szCs w:val="21"/>
        </w:rPr>
        <w:t>。</w:t>
      </w:r>
      <w:r>
        <w:rPr>
          <w:rFonts w:hint="eastAsia" w:ascii="宋体" w:hAnsi="宋体" w:cs="宋体"/>
          <w:szCs w:val="21"/>
        </w:rPr>
        <w:t>）</w:t>
      </w:r>
      <w:r>
        <w:rPr>
          <w:rStyle w:val="66"/>
          <w:rFonts w:ascii="Times New Roman" w:hAnsi="Times New Roman" w:cs="Times New Roman"/>
          <w:szCs w:val="21"/>
        </w:rPr>
        <w:footnoteReference w:id="546"/>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第三场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花云</w:t>
      </w:r>
      <w:r>
        <w:rPr>
          <w:rFonts w:ascii="Verdana" w:hAnsi="Verdana" w:cs="Verdana"/>
          <w:bCs/>
          <w:color w:val="000000"/>
          <w:szCs w:val="21"/>
        </w:rPr>
        <w:t>!</w:t>
      </w:r>
    </w:p>
    <w:p>
      <w:pPr>
        <w:ind w:left="1260" w:hanging="1260"/>
        <w:jc w:val="left"/>
      </w:pPr>
      <w:r>
        <w:rPr>
          <w:rFonts w:hint="eastAsia" w:ascii="Verdana" w:hAnsi="Verdana" w:cs="Verdana"/>
          <w:bCs/>
          <w:color w:val="000000"/>
          <w:szCs w:val="21"/>
        </w:rPr>
        <w:t>来也</w:t>
      </w:r>
      <w:r>
        <w:rPr>
          <w:rFonts w:ascii="Verdana" w:hAnsi="Verdana" w:cs="Verdana"/>
          <w:bCs/>
          <w:color w:val="000000"/>
          <w:szCs w:val="21"/>
        </w:rPr>
        <w:t>!</w:t>
      </w:r>
    </w:p>
    <w:p>
      <w:pPr>
        <w:rPr>
          <w:rFonts w:hint="eastAsia" w:ascii="华文仿宋" w:hAnsi="华文仿宋" w:eastAsia="华文仿宋" w:cs="华文仿宋"/>
          <w:bCs/>
          <w:color w:val="000000"/>
        </w:rPr>
      </w:pPr>
      <w:r>
        <w:rPr>
          <w:rFonts w:ascii="Times New Roman" w:hAnsi="Times New Roman" w:cs="Times New Roman"/>
          <w:szCs w:val="21"/>
        </w:rPr>
        <w:t>(</w:t>
      </w:r>
      <w:r>
        <w:rPr>
          <w:rFonts w:hint="eastAsia" w:ascii="Times New Roman" w:hAnsi="Times New Roman" w:cs="Times New Roman"/>
          <w:b/>
          <w:sz w:val="18"/>
          <w:szCs w:val="18"/>
        </w:rPr>
        <w:t>花云保护朱文逊杀出重围小开打后枪下场：</w:t>
      </w:r>
      <w:r>
        <w:rPr>
          <w:rFonts w:hint="eastAsia" w:ascii="Times New Roman" w:hAnsi="Times New Roman" w:cs="Times New Roman"/>
          <w:szCs w:val="21"/>
        </w:rPr>
        <w:t>花</w:t>
      </w:r>
      <w:r>
        <w:rPr>
          <w:rFonts w:hint="eastAsia" w:ascii="楷体" w:hAnsi="楷体" w:eastAsia="楷体" w:cs="楷体"/>
          <w:szCs w:val="21"/>
        </w:rPr>
        <w:t>打</w:t>
      </w:r>
      <w:r>
        <w:rPr>
          <w:rFonts w:hint="eastAsia" w:ascii="Times New Roman" w:hAnsi="Times New Roman" w:cs="Times New Roman"/>
          <w:szCs w:val="21"/>
        </w:rPr>
        <w:t>陈</w:t>
      </w:r>
      <w:r>
        <w:rPr>
          <w:rFonts w:hint="eastAsia" w:ascii="楷体" w:hAnsi="楷体" w:eastAsia="楷体" w:cs="楷体"/>
          <w:szCs w:val="21"/>
        </w:rPr>
        <w:t>下</w:t>
      </w:r>
      <w:r>
        <w:rPr>
          <w:rFonts w:hint="eastAsia" w:ascii="Times New Roman" w:hAnsi="Times New Roman" w:cs="Times New Roman"/>
          <w:szCs w:val="21"/>
        </w:rPr>
        <w:t>，</w:t>
      </w:r>
      <w:r>
        <w:rPr>
          <w:rFonts w:hint="eastAsia" w:ascii="楷体" w:hAnsi="楷体" w:eastAsia="楷体" w:cs="楷体"/>
          <w:szCs w:val="21"/>
        </w:rPr>
        <w:t>面向里矗枪</w:t>
      </w:r>
      <w:r>
        <w:rPr>
          <w:rFonts w:hint="eastAsia" w:ascii="Times New Roman" w:hAnsi="Times New Roman" w:cs="Times New Roman"/>
          <w:szCs w:val="21"/>
        </w:rPr>
        <w:t>，</w:t>
      </w:r>
      <w:r>
        <w:rPr>
          <w:rFonts w:hint="eastAsia" w:ascii="楷体" w:hAnsi="楷体" w:eastAsia="楷体" w:cs="楷体"/>
          <w:szCs w:val="21"/>
        </w:rPr>
        <w:t>三个背花</w:t>
      </w:r>
      <w:r>
        <w:rPr>
          <w:rFonts w:hint="eastAsia" w:ascii="Times New Roman" w:hAnsi="Times New Roman" w:cs="Times New Roman"/>
          <w:szCs w:val="21"/>
        </w:rPr>
        <w:t>，</w:t>
      </w:r>
      <w:r>
        <w:rPr>
          <w:rFonts w:hint="eastAsia" w:ascii="楷体" w:hAnsi="楷体" w:eastAsia="楷体" w:cs="楷体"/>
          <w:szCs w:val="21"/>
        </w:rPr>
        <w:t>转身面向外三个迎面花</w:t>
      </w:r>
      <w:r>
        <w:rPr>
          <w:rFonts w:hint="eastAsia" w:ascii="Times New Roman" w:hAnsi="Times New Roman" w:cs="Times New Roman"/>
          <w:szCs w:val="21"/>
        </w:rPr>
        <w:t>，</w:t>
      </w:r>
      <w:r>
        <w:rPr>
          <w:rFonts w:hint="eastAsia" w:ascii="楷体" w:hAnsi="楷体" w:eastAsia="楷体" w:cs="楷体"/>
          <w:szCs w:val="21"/>
        </w:rPr>
        <w:t>扫左腿</w:t>
      </w:r>
      <w:r>
        <w:rPr>
          <w:rFonts w:hint="eastAsia" w:ascii="Times New Roman" w:hAnsi="Times New Roman" w:cs="Times New Roman"/>
          <w:szCs w:val="21"/>
        </w:rPr>
        <w:t>，</w:t>
      </w:r>
      <w:r>
        <w:rPr>
          <w:rFonts w:hint="eastAsia" w:ascii="楷体" w:hAnsi="楷体" w:eastAsia="楷体" w:cs="楷体"/>
          <w:szCs w:val="21"/>
        </w:rPr>
        <w:t>扫右腿</w:t>
      </w:r>
      <w:r>
        <w:rPr>
          <w:rFonts w:hint="eastAsia" w:ascii="Times New Roman" w:hAnsi="Times New Roman" w:cs="Times New Roman"/>
          <w:szCs w:val="21"/>
        </w:rPr>
        <w:t>，</w:t>
      </w:r>
      <w:r>
        <w:rPr>
          <w:rFonts w:hint="eastAsia" w:ascii="楷体" w:hAnsi="楷体" w:eastAsia="楷体" w:cs="楷体"/>
          <w:szCs w:val="21"/>
        </w:rPr>
        <w:t>在左边向后打右脚</w:t>
      </w:r>
      <w:r>
        <w:rPr>
          <w:rFonts w:ascii="Times New Roman" w:hAnsi="Times New Roman" w:cs="Times New Roman"/>
          <w:szCs w:val="21"/>
        </w:rPr>
        <w:t>(</w:t>
      </w:r>
      <w:r>
        <w:rPr>
          <w:rFonts w:hint="eastAsia" w:ascii="楷体" w:hAnsi="楷体" w:eastAsia="楷体" w:cs="楷体"/>
          <w:szCs w:val="21"/>
        </w:rPr>
        <w:t>右脚在左腿后反抬</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枪顺过来单腿立背枪</w:t>
      </w:r>
      <w:r>
        <w:rPr>
          <w:rFonts w:hint="eastAsia" w:ascii="Times New Roman" w:hAnsi="Times New Roman" w:cs="Times New Roman"/>
          <w:szCs w:val="21"/>
        </w:rPr>
        <w:t>，</w:t>
      </w:r>
      <w:r>
        <w:rPr>
          <w:rFonts w:hint="eastAsia" w:ascii="楷体" w:hAnsi="楷体" w:eastAsia="楷体" w:cs="楷体"/>
          <w:szCs w:val="21"/>
        </w:rPr>
        <w:t>向左上方斜着出左手</w:t>
      </w:r>
      <w:r>
        <w:rPr>
          <w:rFonts w:hint="eastAsia" w:ascii="Times New Roman" w:hAnsi="Times New Roman" w:cs="Times New Roman"/>
          <w:szCs w:val="21"/>
        </w:rPr>
        <w:t>，</w:t>
      </w:r>
      <w:r>
        <w:rPr>
          <w:rFonts w:hint="eastAsia" w:ascii="楷体" w:hAnsi="楷体" w:eastAsia="楷体" w:cs="楷体"/>
          <w:szCs w:val="21"/>
        </w:rPr>
        <w:t>缓过枪来在脸前画三个大圈</w:t>
      </w:r>
      <w:r>
        <w:rPr>
          <w:rFonts w:hint="eastAsia" w:ascii="Times New Roman" w:hAnsi="Times New Roman" w:cs="Times New Roman"/>
          <w:szCs w:val="21"/>
        </w:rPr>
        <w:t>，</w:t>
      </w:r>
      <w:r>
        <w:rPr>
          <w:rFonts w:hint="eastAsia" w:ascii="楷体" w:hAnsi="楷体" w:eastAsia="楷体" w:cs="楷体"/>
          <w:szCs w:val="21"/>
        </w:rPr>
        <w:t>同时左手也掏着画三圈</w:t>
      </w:r>
      <w:r>
        <w:rPr>
          <w:rFonts w:hint="eastAsia" w:ascii="Times New Roman" w:hAnsi="Times New Roman" w:cs="Times New Roman"/>
          <w:szCs w:val="21"/>
        </w:rPr>
        <w:t>，</w:t>
      </w:r>
      <w:r>
        <w:rPr>
          <w:rFonts w:hint="eastAsia" w:ascii="楷体" w:hAnsi="楷体" w:eastAsia="楷体" w:cs="楷体"/>
          <w:szCs w:val="21"/>
        </w:rPr>
        <w:t>到第三圈左手向左斜上方伸出去</w:t>
      </w:r>
      <w:r>
        <w:rPr>
          <w:rFonts w:hint="eastAsia" w:ascii="Times New Roman" w:hAnsi="Times New Roman" w:cs="Times New Roman"/>
          <w:szCs w:val="21"/>
        </w:rPr>
        <w:t>，</w:t>
      </w:r>
      <w:r>
        <w:rPr>
          <w:rFonts w:hint="eastAsia" w:ascii="楷体" w:hAnsi="楷体" w:eastAsia="楷体" w:cs="楷体"/>
          <w:szCs w:val="21"/>
        </w:rPr>
        <w:t>右手枪打左手</w:t>
      </w:r>
      <w:r>
        <w:rPr>
          <w:rFonts w:hint="eastAsia" w:ascii="Times New Roman" w:hAnsi="Times New Roman" w:cs="Times New Roman"/>
          <w:szCs w:val="21"/>
        </w:rPr>
        <w:t>，</w:t>
      </w:r>
      <w:r>
        <w:rPr>
          <w:rFonts w:hint="eastAsia" w:ascii="楷体" w:hAnsi="楷体" w:eastAsia="楷体" w:cs="楷体"/>
          <w:szCs w:val="21"/>
        </w:rPr>
        <w:t>上膀子</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右腿上步</w:t>
      </w:r>
      <w:r>
        <w:rPr>
          <w:rFonts w:hint="eastAsia" w:ascii="Times New Roman" w:hAnsi="Times New Roman" w:cs="Times New Roman"/>
          <w:szCs w:val="21"/>
        </w:rPr>
        <w:t>，</w:t>
      </w:r>
      <w:r>
        <w:rPr>
          <w:rFonts w:hint="eastAsia" w:ascii="楷体" w:hAnsi="楷体" w:eastAsia="楷体" w:cs="楷体"/>
          <w:szCs w:val="21"/>
        </w:rPr>
        <w:t>右转身略偏小边面向外</w:t>
      </w:r>
      <w:r>
        <w:rPr>
          <w:rFonts w:hint="eastAsia" w:ascii="Times New Roman" w:hAnsi="Times New Roman" w:cs="Times New Roman"/>
          <w:szCs w:val="21"/>
        </w:rPr>
        <w:t>，</w:t>
      </w:r>
      <w:r>
        <w:rPr>
          <w:rFonts w:hint="eastAsia" w:ascii="楷体" w:hAnsi="楷体" w:eastAsia="楷体" w:cs="楷体"/>
          <w:szCs w:val="21"/>
        </w:rPr>
        <w:t>在转身当中右手撤到胸前</w:t>
      </w:r>
      <w:r>
        <w:rPr>
          <w:rFonts w:hint="eastAsia" w:ascii="Times New Roman" w:hAnsi="Times New Roman" w:cs="Times New Roman"/>
          <w:szCs w:val="21"/>
        </w:rPr>
        <w:t>，</w:t>
      </w:r>
      <w:r>
        <w:rPr>
          <w:rFonts w:hint="eastAsia" w:ascii="楷体" w:hAnsi="楷体" w:eastAsia="楷体" w:cs="楷体"/>
          <w:szCs w:val="21"/>
        </w:rPr>
        <w:t>左手绕枪鐏转过来面向外</w:t>
      </w:r>
      <w:r>
        <w:rPr>
          <w:rFonts w:hint="eastAsia" w:ascii="Times New Roman" w:hAnsi="Times New Roman" w:cs="Times New Roman"/>
          <w:szCs w:val="21"/>
        </w:rPr>
        <w:t>，</w:t>
      </w:r>
      <w:r>
        <w:rPr>
          <w:rFonts w:hint="eastAsia" w:ascii="楷体" w:hAnsi="楷体" w:eastAsia="楷体" w:cs="楷体"/>
          <w:szCs w:val="21"/>
        </w:rPr>
        <w:t>右手平着出枪</w:t>
      </w:r>
      <w:r>
        <w:rPr>
          <w:rFonts w:hint="eastAsia" w:ascii="Times New Roman" w:hAnsi="Times New Roman" w:cs="Times New Roman"/>
          <w:szCs w:val="21"/>
        </w:rPr>
        <w:t>，</w:t>
      </w:r>
      <w:r>
        <w:rPr>
          <w:rFonts w:hint="eastAsia" w:ascii="楷体" w:hAnsi="楷体" w:eastAsia="楷体" w:cs="楷体"/>
          <w:szCs w:val="21"/>
        </w:rPr>
        <w:t>左手绕到胸前按胡子弓箭步亮住</w:t>
      </w:r>
      <w:r>
        <w:rPr>
          <w:rFonts w:hint="eastAsia" w:ascii="Times New Roman" w:hAnsi="Times New Roman" w:cs="Times New Roman"/>
          <w:szCs w:val="21"/>
        </w:rPr>
        <w:t>，</w:t>
      </w:r>
      <w:r>
        <w:rPr>
          <w:rFonts w:hint="eastAsia" w:ascii="楷体" w:hAnsi="楷体" w:eastAsia="楷体" w:cs="楷体"/>
          <w:szCs w:val="21"/>
        </w:rPr>
        <w:t>下场门下</w:t>
      </w:r>
      <w:r>
        <w:rPr>
          <w:rFonts w:hint="eastAsia" w:ascii="Times New Roman" w:hAnsi="Times New Roman" w:cs="Times New Roman"/>
          <w:szCs w:val="21"/>
        </w:rPr>
        <w:t>。</w:t>
      </w:r>
      <w:r>
        <w:rPr>
          <w:rFonts w:ascii="Times New Roman" w:hAnsi="Times New Roman" w:cs="Times New Roman"/>
          <w:szCs w:val="21"/>
        </w:rPr>
        <w:t>)</w:t>
      </w:r>
      <w:r>
        <w:rPr>
          <w:rStyle w:val="66"/>
          <w:rFonts w:ascii="Times New Roman" w:hAnsi="Times New Roman" w:cs="Times New Roman"/>
          <w:szCs w:val="21"/>
        </w:rPr>
        <w:footnoteReference w:id="547"/>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第四场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参见千岁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千岁休得惊慌，随定为臣，杀出重围，去至金陵，搬兵取救</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：搬兵求救</w:t>
      </w:r>
      <w:r>
        <w:rPr>
          <w:rFonts w:ascii="Verdana" w:hAnsi="Verdana" w:cs="Verdana"/>
          <w:bCs/>
          <w:color w:val="000000"/>
          <w:szCs w:val="21"/>
        </w:rPr>
        <w:t>)</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唉呀，千岁呀，事到如今，你还顾得什么家眷呐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他为君的有家眷，我为臣的就无有家眷么</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我也要保护家眷去了</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第五场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】号炮一响</w:t>
      </w:r>
      <w:r>
        <w:rPr>
          <w:rFonts w:hint="eastAsia" w:ascii="Verdana" w:hAnsi="Verdana" w:cs="Verdana"/>
          <w:bCs/>
          <w:color w:val="000000"/>
          <w:sz w:val="18"/>
          <w:szCs w:val="18"/>
        </w:rPr>
        <w:t>啊</w:t>
      </w:r>
      <w:r>
        <w:rPr>
          <w:rFonts w:hint="eastAsia" w:ascii="Verdana" w:hAnsi="Verdana" w:cs="Verdana"/>
          <w:bCs/>
          <w:color w:val="000000"/>
          <w:szCs w:val="21"/>
        </w:rPr>
        <w:t>惊天地</w:t>
      </w:r>
      <w:r>
        <w:rPr>
          <w:rFonts w:hint="eastAsia" w:ascii="Verdana" w:hAnsi="Verdana" w:cs="Verdana"/>
          <w:bCs/>
          <w:color w:val="000000"/>
          <w:sz w:val="18"/>
          <w:szCs w:val="18"/>
        </w:rPr>
        <w:t>呀</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】就是雀鸟也难飞。教花安与父带坐骑，舍不得妻儿两分离。</w:t>
      </w:r>
    </w:p>
    <w:p>
      <w:pPr>
        <w:ind w:left="1260" w:hanging="1260"/>
        <w:jc w:val="left"/>
      </w:pP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】用手抱定娇儿体，我的儿啊，父子难免各东西。</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】夫人请上受一</w:t>
      </w:r>
      <w:r>
        <w:rPr>
          <w:rFonts w:hint="eastAsia" w:ascii="Verdana" w:hAnsi="Verdana" w:cs="Verdana"/>
          <w:bCs/>
          <w:color w:val="000000"/>
          <w:sz w:val="18"/>
          <w:szCs w:val="18"/>
        </w:rPr>
        <w:t>呃</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Verdana" w:hAnsi="Verdana" w:cs="Verdana"/>
          <w:bCs/>
          <w:color w:val="000000"/>
          <w:szCs w:val="21"/>
        </w:rPr>
        <w:t>礼，夫人呐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】下官言来听端的：孙氏、娇儿托付你，这是我花家一脉系。</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】狠心我把妻儿弃</w:t>
      </w:r>
      <w:r>
        <w:rPr>
          <w:rFonts w:hint="eastAsia" w:ascii="Verdana" w:hAnsi="Verdana" w:cs="Verdana"/>
          <w:bCs/>
          <w:color w:val="000000"/>
          <w:sz w:val="18"/>
          <w:szCs w:val="18"/>
        </w:rPr>
        <w:t>呀</w:t>
      </w:r>
      <w:r>
        <w:rPr>
          <w:rFonts w:hint="eastAsia" w:ascii="Verdana" w:hAnsi="Verdana" w:cs="Verdana"/>
          <w:bCs/>
          <w:color w:val="000000"/>
          <w:szCs w:val="21"/>
        </w:rPr>
        <w:t>，落一个青史名标万古题。</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第六场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千岁，你保得好家眷呐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随定为臣</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：随臣马后</w:t>
      </w:r>
      <w:r>
        <w:rPr>
          <w:rFonts w:ascii="Verdana" w:hAnsi="Verdana" w:cs="Verdana"/>
          <w:bCs/>
          <w:color w:val="000000"/>
          <w:szCs w:val="21"/>
        </w:rPr>
        <w:t>)</w:t>
      </w:r>
      <w:r>
        <w:rPr>
          <w:rFonts w:hint="eastAsia" w:ascii="Verdana" w:hAnsi="Verdana" w:cs="Verdana"/>
          <w:bCs/>
          <w:color w:val="000000"/>
          <w:szCs w:val="21"/>
        </w:rPr>
        <w:t>，杀出重围</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第七场</w:t>
      </w:r>
      <w:r>
        <w:rPr>
          <w:rFonts w:hint="eastAsia"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西皮导板</w:t>
      </w:r>
      <w:r>
        <w:rPr>
          <w:rFonts w:hint="eastAsia" w:ascii="ˎ̥" w:hAnsi="ˎ̥" w:cs="ˎ̥"/>
          <w:bCs/>
          <w:color w:val="000000"/>
          <w:szCs w:val="21"/>
        </w:rPr>
        <w:t>】叹英雄失智</w:t>
      </w:r>
      <w:r>
        <w:rPr>
          <w:rFonts w:hint="eastAsia" w:ascii="ˎ̥" w:hAnsi="ˎ̥" w:cs="ˎ̥"/>
          <w:bCs/>
          <w:color w:val="000000"/>
          <w:sz w:val="18"/>
          <w:szCs w:val="18"/>
        </w:rPr>
        <w:t>呃</w:t>
      </w:r>
      <w:r>
        <w:rPr>
          <w:rFonts w:hint="eastAsia" w:ascii="ˎ̥" w:hAnsi="ˎ̥" w:cs="ˎ̥"/>
          <w:bCs/>
          <w:color w:val="000000"/>
          <w:szCs w:val="21"/>
        </w:rPr>
        <w:t>入罗网，</w:t>
      </w:r>
    </w:p>
    <w:p>
      <w:pPr>
        <w:ind w:left="1260" w:hanging="1260"/>
        <w:jc w:val="left"/>
        <w:rPr>
          <w:rFonts w:hint="eastAsia" w:ascii="ˎ̥" w:hAnsi="ˎ̥" w:cs="ˎ̥"/>
          <w:bCs/>
          <w:color w:val="000000"/>
          <w:szCs w:val="21"/>
        </w:rPr>
      </w:pPr>
      <w:r>
        <w:rPr>
          <w:rFonts w:hint="eastAsia" w:ascii="宋体" w:hAnsi="宋体" w:cs="宋体"/>
          <w:bCs/>
          <w:color w:val="000000"/>
          <w:szCs w:val="21"/>
        </w:rPr>
        <w:t>【</w:t>
      </w:r>
      <w:r>
        <w:rPr>
          <w:rFonts w:hint="eastAsia" w:ascii="楷体" w:hAnsi="楷体" w:eastAsia="楷体" w:cs="Verdana"/>
          <w:bCs/>
          <w:color w:val="000000"/>
          <w:szCs w:val="21"/>
        </w:rPr>
        <w:t>西皮原板</w:t>
      </w:r>
      <w:r>
        <w:rPr>
          <w:rFonts w:hint="eastAsia" w:ascii="宋体" w:hAnsi="宋体" w:cs="宋体"/>
          <w:bCs/>
          <w:color w:val="000000"/>
          <w:szCs w:val="21"/>
        </w:rPr>
        <w:t>】</w:t>
      </w:r>
      <w:r>
        <w:rPr>
          <w:rFonts w:hint="eastAsia" w:ascii="ˎ̥" w:hAnsi="ˎ̥" w:cs="ˎ̥"/>
          <w:bCs/>
          <w:color w:val="000000"/>
          <w:szCs w:val="21"/>
        </w:rPr>
        <w:t>大将</w:t>
      </w:r>
      <w:r>
        <w:rPr>
          <w:rFonts w:hint="eastAsia" w:ascii="ˎ̥" w:hAnsi="ˎ̥" w:cs="ˎ̥"/>
          <w:bCs/>
          <w:color w:val="000000"/>
          <w:sz w:val="18"/>
          <w:szCs w:val="18"/>
        </w:rPr>
        <w:t>呃</w:t>
      </w:r>
      <w:r>
        <w:rPr>
          <w:rFonts w:hint="eastAsia" w:ascii="ˎ̥" w:hAnsi="ˎ̥" w:cs="ˎ̥"/>
          <w:bCs/>
          <w:color w:val="000000"/>
          <w:szCs w:val="21"/>
        </w:rPr>
        <w:t>难免阵头亡。我主爷洪福齐</w:t>
      </w:r>
      <w:r>
        <w:rPr>
          <w:rFonts w:hint="eastAsia" w:ascii="ˎ̥" w:hAnsi="ˎ̥" w:cs="ˎ̥"/>
          <w:bCs/>
          <w:color w:val="000000"/>
          <w:sz w:val="18"/>
          <w:szCs w:val="18"/>
        </w:rPr>
        <w:t>呃</w:t>
      </w:r>
      <w:r>
        <w:rPr>
          <w:rFonts w:hint="eastAsia" w:ascii="ˎ̥" w:hAnsi="ˎ̥" w:cs="ˎ̥"/>
          <w:bCs/>
          <w:color w:val="000000"/>
          <w:szCs w:val="21"/>
        </w:rPr>
        <w:t>天降，刘伯温八卦也平常</w:t>
      </w:r>
      <w:r>
        <w:rPr>
          <w:rFonts w:hint="eastAsia" w:ascii="ˎ̥" w:hAnsi="ˎ̥" w:cs="ˎ̥"/>
          <w:bCs/>
          <w:color w:val="000000"/>
          <w:sz w:val="18"/>
          <w:szCs w:val="18"/>
        </w:rPr>
        <w:t>呃</w:t>
      </w:r>
      <w:r>
        <w:rPr>
          <w:rFonts w:hint="eastAsia" w:ascii="ˎ̥" w:hAnsi="ˎ̥" w:cs="ˎ̥"/>
          <w:bCs/>
          <w:color w:val="000000"/>
          <w:szCs w:val="21"/>
        </w:rPr>
        <w:t>。早知道</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：既知晓</w:t>
      </w:r>
      <w:r>
        <w:rPr>
          <w:rFonts w:ascii="ˎ̥" w:hAnsi="ˎ̥" w:cs="ˎ̥"/>
          <w:bCs/>
          <w:color w:val="000000"/>
          <w:szCs w:val="21"/>
        </w:rPr>
        <w:t>)</w:t>
      </w:r>
      <w:r>
        <w:rPr>
          <w:rFonts w:hint="eastAsia" w:ascii="ˎ̥" w:hAnsi="ˎ̥" w:cs="ˎ̥"/>
          <w:bCs/>
          <w:color w:val="000000"/>
          <w:szCs w:val="21"/>
        </w:rPr>
        <w:t>采石矶被贼抢</w:t>
      </w:r>
      <w:r>
        <w:rPr>
          <w:rFonts w:hint="eastAsia" w:ascii="ˎ̥" w:hAnsi="ˎ̥" w:cs="ˎ̥"/>
          <w:bCs/>
          <w:color w:val="000000"/>
          <w:sz w:val="18"/>
          <w:szCs w:val="18"/>
        </w:rPr>
        <w:t>呃</w:t>
      </w:r>
      <w:r>
        <w:rPr>
          <w:rFonts w:hint="eastAsia" w:ascii="ˎ̥" w:hAnsi="ˎ̥" w:cs="ˎ̥"/>
          <w:bCs/>
          <w:color w:val="000000"/>
          <w:szCs w:val="21"/>
        </w:rPr>
        <w:t>，早就该差能将前来提防。将身儿来在大街</w:t>
      </w:r>
      <w:r>
        <w:rPr>
          <w:rFonts w:hint="eastAsia" w:ascii="ˎ̥" w:hAnsi="ˎ̥" w:cs="ˎ̥"/>
          <w:bCs/>
          <w:color w:val="000000"/>
          <w:sz w:val="18"/>
          <w:szCs w:val="18"/>
        </w:rPr>
        <w:t>呀</w:t>
      </w:r>
      <w:r>
        <w:rPr>
          <w:rFonts w:hint="eastAsia" w:ascii="ˎ̥" w:hAnsi="ˎ̥" w:cs="ˎ̥"/>
          <w:bCs/>
          <w:color w:val="000000"/>
          <w:szCs w:val="21"/>
        </w:rPr>
        <w:t>上，</w:t>
      </w:r>
      <w:r>
        <w:rPr>
          <w:rStyle w:val="66"/>
          <w:rFonts w:hint="eastAsia" w:ascii="ˎ̥" w:hAnsi="ˎ̥" w:cs="ˎ̥"/>
          <w:bCs/>
          <w:color w:val="000000"/>
          <w:szCs w:val="21"/>
        </w:rPr>
        <w:footnoteReference w:id="548"/>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西皮摇板</w:t>
      </w:r>
      <w:r>
        <w:rPr>
          <w:rFonts w:hint="eastAsia" w:ascii="ˎ̥" w:hAnsi="ˎ̥" w:cs="ˎ̥"/>
          <w:bCs/>
          <w:color w:val="000000"/>
          <w:szCs w:val="21"/>
        </w:rPr>
        <w:t>】那旁来了疯婆娘。</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】这一足</w:t>
      </w:r>
      <w:r>
        <w:rPr>
          <w:rFonts w:hint="eastAsia" w:ascii="ˎ̥" w:hAnsi="ˎ̥" w:cs="ˎ̥"/>
          <w:bCs/>
          <w:color w:val="000000"/>
          <w:sz w:val="18"/>
          <w:szCs w:val="18"/>
        </w:rPr>
        <w:t>哇</w:t>
      </w:r>
      <w:r>
        <w:rPr>
          <w:rFonts w:hint="eastAsia" w:ascii="ˎ̥" w:hAnsi="ˎ̥" w:cs="ˎ̥"/>
          <w:bCs/>
          <w:color w:val="000000"/>
          <w:szCs w:val="21"/>
        </w:rPr>
        <w:t>踏在你地埃尘</w:t>
      </w:r>
      <w:r>
        <w:rPr>
          <w:rFonts w:hint="eastAsia" w:ascii="ˎ̥" w:hAnsi="ˎ̥" w:cs="ˎ̥"/>
          <w:bCs/>
          <w:color w:val="000000"/>
          <w:sz w:val="18"/>
          <w:szCs w:val="18"/>
        </w:rPr>
        <w:t>呐</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：踏你在地埃尘</w:t>
      </w:r>
      <w:r>
        <w:rPr>
          <w:rFonts w:hint="eastAsia" w:ascii="ˎ̥" w:hAnsi="ˎ̥" w:cs="ˎ̥"/>
          <w:bCs/>
          <w:color w:val="000000"/>
          <w:sz w:val="18"/>
          <w:szCs w:val="18"/>
        </w:rPr>
        <w:t>呐</w:t>
      </w:r>
      <w:r>
        <w:rPr>
          <w:rFonts w:ascii="ˎ̥" w:hAnsi="ˎ̥" w:cs="ˎ̥"/>
          <w:bCs/>
          <w:color w:val="000000"/>
          <w:szCs w:val="21"/>
        </w:rPr>
        <w:t>)</w:t>
      </w:r>
      <w:r>
        <w:rPr>
          <w:rFonts w:hint="eastAsia" w:ascii="ˎ̥" w:hAnsi="ˎ̥" w:cs="ˎ̥"/>
          <w:bCs/>
          <w:color w:val="000000"/>
          <w:szCs w:val="21"/>
        </w:rPr>
        <w:t>。你是谁家疯魔女</w:t>
      </w:r>
      <w:r>
        <w:rPr>
          <w:rFonts w:hint="eastAsia" w:ascii="ˎ̥" w:hAnsi="ˎ̥" w:cs="ˎ̥"/>
          <w:bCs/>
          <w:color w:val="000000"/>
          <w:sz w:val="18"/>
          <w:szCs w:val="18"/>
        </w:rPr>
        <w:t>啊</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西皮快板</w:t>
      </w:r>
      <w:r>
        <w:rPr>
          <w:rFonts w:hint="eastAsia" w:ascii="ˎ̥" w:hAnsi="ˎ̥" w:cs="ˎ̥"/>
          <w:bCs/>
          <w:color w:val="000000"/>
          <w:szCs w:val="21"/>
        </w:rPr>
        <w:t>】怀中抱定小娇生。明明认得孙侍女</w:t>
      </w:r>
      <w:r>
        <w:rPr>
          <w:rStyle w:val="66"/>
          <w:rFonts w:hint="eastAsia" w:ascii="ˎ̥" w:hAnsi="ˎ̥" w:cs="ˎ̥"/>
          <w:bCs/>
          <w:color w:val="000000"/>
          <w:szCs w:val="21"/>
        </w:rPr>
        <w:footnoteReference w:id="549"/>
      </w:r>
      <w:r>
        <w:rPr>
          <w:rFonts w:hint="eastAsia" w:ascii="ˎ̥" w:hAnsi="ˎ̥" w:cs="ˎ̥"/>
          <w:bCs/>
          <w:color w:val="000000"/>
          <w:szCs w:val="21"/>
        </w:rPr>
        <w:t>，假装疯魔见夫君</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：见主人。</w:t>
      </w:r>
      <w:r>
        <w:rPr>
          <w:rFonts w:ascii="ˎ̥" w:hAnsi="ˎ̥" w:cs="ˎ̥"/>
          <w:bCs/>
          <w:color w:val="000000"/>
          <w:szCs w:val="21"/>
        </w:rPr>
        <w:t>)</w:t>
      </w:r>
      <w:r>
        <w:rPr>
          <w:rFonts w:hint="eastAsia" w:ascii="ˎ̥" w:hAnsi="ˎ̥" w:cs="ˎ̥"/>
          <w:bCs/>
          <w:color w:val="000000"/>
          <w:szCs w:val="21"/>
        </w:rPr>
        <w:t>。你若念在夫妻义，去至金陵搬救兵。你若不念夫妻义，千万莫丢小娇生。</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：你若念在主仆义，去至金陵搬救兵。拜求圣上发人马，点动我国龙虎军。</w:t>
      </w:r>
      <w:r>
        <w:rPr>
          <w:rFonts w:ascii="ˎ̥" w:hAnsi="ˎ̥" w:cs="ˎ̥"/>
          <w:bCs/>
          <w:color w:val="000000"/>
          <w:szCs w:val="21"/>
        </w:rPr>
        <w:t>)</w:t>
      </w:r>
      <w:r>
        <w:rPr>
          <w:rFonts w:hint="eastAsia" w:ascii="ˎ̥" w:hAnsi="ˎ̥" w:cs="ˎ̥"/>
          <w:bCs/>
          <w:color w:val="000000"/>
          <w:szCs w:val="21"/>
        </w:rPr>
        <w:t>使个眼色快逃走。</w:t>
      </w:r>
    </w:p>
    <w:p>
      <w:pPr>
        <w:ind w:left="1260" w:hanging="1260"/>
        <w:jc w:val="left"/>
        <w:rPr>
          <w:rFonts w:hint="eastAsia" w:ascii="华文仿宋" w:hAnsi="华文仿宋" w:eastAsia="华文仿宋" w:cs="华文仿宋"/>
          <w:bCs/>
          <w:color w:val="000000"/>
        </w:rPr>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】大街上去了孙侍女，我的妻呀！夫妻们相逢万不能。</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：大街上去了孙侍女，父子们见面万不能。</w:t>
      </w:r>
      <w:r>
        <w:rPr>
          <w:rFonts w:ascii="ˎ̥" w:hAnsi="ˎ̥" w:cs="ˎ̥"/>
          <w:bCs/>
          <w:color w:val="000000"/>
          <w:szCs w:val="21"/>
        </w:rPr>
        <w:t>)</w:t>
      </w:r>
      <w:r>
        <w:rPr>
          <w:rStyle w:val="66"/>
          <w:rFonts w:hint="eastAsia" w:ascii="宋体" w:hAnsi="宋体" w:cs="宋体"/>
          <w:bCs/>
          <w:color w:val="000000"/>
          <w:szCs w:val="21"/>
        </w:rPr>
        <w:footnoteReference w:id="550"/>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第八场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西皮摇板</w:t>
      </w:r>
      <w:r>
        <w:rPr>
          <w:rFonts w:hint="eastAsia" w:ascii="宋体" w:hAnsi="宋体" w:cs="宋体"/>
          <w:bCs/>
          <w:color w:val="000000"/>
          <w:szCs w:val="21"/>
        </w:rPr>
        <w:t>】</w:t>
      </w:r>
      <w:r>
        <w:rPr>
          <w:rFonts w:hint="eastAsia" w:ascii="Verdana" w:hAnsi="Verdana" w:cs="Verdana"/>
          <w:bCs/>
          <w:color w:val="000000"/>
          <w:szCs w:val="21"/>
        </w:rPr>
        <w:t>虎落平川怎脱逃。</w:t>
      </w:r>
    </w:p>
    <w:p>
      <w:pPr>
        <w:ind w:left="1260" w:hanging="1260"/>
        <w:jc w:val="left"/>
      </w:pPr>
      <w:r>
        <w:rPr>
          <w:rFonts w:hint="eastAsia" w:ascii="Verdana" w:hAnsi="Verdana" w:cs="Verdana"/>
          <w:bCs/>
          <w:color w:val="000000"/>
          <w:szCs w:val="21"/>
        </w:rPr>
        <w:t>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自然是怒骂</w:t>
      </w:r>
      <w:r>
        <w:rPr>
          <w:rStyle w:val="66"/>
          <w:rFonts w:ascii="Verdana" w:hAnsi="Verdana" w:cs="Verdana"/>
          <w:bCs/>
          <w:color w:val="000000"/>
          <w:szCs w:val="21"/>
        </w:rPr>
        <w:footnoteReference w:id="551"/>
      </w:r>
      <w:r>
        <w:rPr>
          <w:rFonts w:hint="eastAsia" w:ascii="Verdana" w:hAnsi="Verdana" w:cs="Verdana"/>
          <w:bCs/>
          <w:color w:val="000000"/>
          <w:szCs w:val="21"/>
        </w:rPr>
        <w:t>的是啊。</w:t>
      </w:r>
    </w:p>
    <w:p>
      <w:pPr>
        <w:ind w:left="1260" w:hanging="1260"/>
        <w:jc w:val="left"/>
      </w:pPr>
      <w:r>
        <w:rPr>
          <w:rFonts w:hint="eastAsia" w:ascii="Verdana" w:hAnsi="Verdana" w:cs="Verdana"/>
          <w:bCs/>
          <w:color w:val="000000"/>
          <w:szCs w:val="21"/>
        </w:rPr>
        <w:t>诶，怒骂的是。</w:t>
      </w:r>
    </w:p>
    <w:p>
      <w:pPr>
        <w:ind w:left="1260" w:hanging="1260"/>
        <w:jc w:val="left"/>
      </w:pPr>
      <w:r>
        <w:rPr>
          <w:rFonts w:hint="eastAsia" w:ascii="Verdana" w:hAnsi="Verdana" w:cs="Verdana"/>
          <w:bCs/>
          <w:color w:val="000000"/>
          <w:szCs w:val="21"/>
        </w:rPr>
        <w:t>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】千岁爷休说懦弱话，非是为臣把君压。进帐去把贼骂，拚着一命染黄沙。纵然将你我头割下，落一个骂贼的名儿扬天涯。</w:t>
      </w:r>
    </w:p>
    <w:p>
      <w:pPr>
        <w:ind w:left="1260" w:hanging="1260"/>
        <w:jc w:val="left"/>
      </w:pPr>
      <w:r>
        <w:rPr>
          <w:rFonts w:hint="eastAsia" w:ascii="Verdana" w:hAnsi="Verdana" w:cs="Verdana"/>
          <w:bCs/>
          <w:color w:val="000000"/>
          <w:szCs w:val="21"/>
        </w:rPr>
        <w:t>怒骂的是</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懦弱无刚啊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】站的是</w:t>
      </w:r>
      <w:r>
        <w:rPr>
          <w:rFonts w:hint="eastAsia" w:ascii="Verdana" w:hAnsi="Verdana" w:cs="Verdana"/>
          <w:bCs/>
          <w:color w:val="000000"/>
          <w:sz w:val="18"/>
          <w:szCs w:val="18"/>
        </w:rPr>
        <w:t>啊</w:t>
      </w:r>
      <w:r>
        <w:rPr>
          <w:rFonts w:hint="eastAsia" w:ascii="Verdana" w:hAnsi="Verdana" w:cs="Verdana"/>
          <w:bCs/>
          <w:color w:val="000000"/>
          <w:szCs w:val="21"/>
        </w:rPr>
        <w:t>你老爷将花云</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】哗喇喇大炮一声响，血淋淋的人头滚一旁。先前怎样对你讲，一心降顺北汉王。那贼焉有容人量，顷刻之间一命亡</w:t>
      </w:r>
      <w:r>
        <w:rPr>
          <w:rFonts w:hint="eastAsia" w:ascii="Verdana" w:hAnsi="Verdana" w:cs="Verdana"/>
          <w:bCs/>
          <w:color w:val="000000"/>
          <w:sz w:val="18"/>
          <w:szCs w:val="18"/>
        </w:rPr>
        <w:t>啊</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】我把人头打进帐</w:t>
      </w:r>
      <w:r>
        <w:rPr>
          <w:rStyle w:val="66"/>
          <w:rFonts w:ascii="Verdana" w:hAnsi="Verdana" w:cs="Verdana"/>
          <w:bCs/>
          <w:color w:val="000000"/>
          <w:szCs w:val="21"/>
        </w:rPr>
        <w:footnoteReference w:id="552"/>
      </w:r>
      <w:r>
        <w:rPr>
          <w:rFonts w:hint="eastAsia" w:ascii="Verdana" w:hAnsi="Verdana" w:cs="Verdana"/>
          <w:bCs/>
          <w:color w:val="000000"/>
          <w:sz w:val="18"/>
          <w:szCs w:val="18"/>
        </w:rPr>
        <w:t>呃</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】开言大骂北汉王：既是兴兵来打仗，一来一往动刀枪。暗施诡计非为上</w:t>
      </w:r>
      <w:r>
        <w:rPr>
          <w:rStyle w:val="66"/>
          <w:rFonts w:ascii="Verdana" w:hAnsi="Verdana" w:cs="Verdana"/>
          <w:bCs/>
          <w:color w:val="000000"/>
          <w:szCs w:val="21"/>
        </w:rPr>
        <w:footnoteReference w:id="553"/>
      </w:r>
      <w:r>
        <w:rPr>
          <w:rFonts w:hint="eastAsia" w:ascii="Verdana" w:hAnsi="Verdana" w:cs="Verdana"/>
          <w:bCs/>
          <w:color w:val="000000"/>
          <w:szCs w:val="21"/>
        </w:rPr>
        <w:t>，你是人面兽心肠。</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Verdana" w:hAnsi="Verdana" w:cs="Verdana"/>
          <w:bCs/>
          <w:color w:val="000000"/>
          <w:szCs w:val="21"/>
        </w:rPr>
        <w:t>陈友谅</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呀</w:t>
      </w:r>
      <w:r>
        <w:rPr>
          <w:rFonts w:ascii="Verdana" w:hAnsi="Verdana" w:eastAsia="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】陈友谅他把好言讲，背转身来自思量：我若是降了贼友谅，落得骂名天下扬。我若是不降贼友谅，顷刻之间一命亡。罢罢罢，屈膝</w:t>
      </w:r>
      <w:r>
        <w:rPr>
          <w:rFonts w:hint="eastAsia" w:ascii="Verdana" w:hAnsi="Verdana" w:cs="Verdana"/>
          <w:bCs/>
          <w:color w:val="000000"/>
          <w:sz w:val="18"/>
          <w:szCs w:val="18"/>
        </w:rPr>
        <w:t>呀</w:t>
      </w:r>
      <w:r>
        <w:rPr>
          <w:rFonts w:hint="eastAsia" w:ascii="Verdana" w:hAnsi="Verdana" w:cs="Verdana"/>
          <w:bCs/>
          <w:color w:val="000000"/>
          <w:szCs w:val="21"/>
        </w:rPr>
        <w:t>我跪宝帐，</w:t>
      </w:r>
    </w:p>
    <w:p>
      <w:pPr>
        <w:ind w:left="1260" w:hanging="1260"/>
        <w:jc w:val="left"/>
      </w:pPr>
      <w:r>
        <w:rPr>
          <w:rFonts w:hint="eastAsia" w:ascii="Verdana" w:hAnsi="Verdana" w:cs="Verdana"/>
          <w:bCs/>
          <w:color w:val="000000"/>
          <w:szCs w:val="21"/>
        </w:rPr>
        <w:t>呃</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】你老爷愿死我不愿降。</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第九场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】盖世英雄遭毒手</w:t>
      </w:r>
      <w:r>
        <w:rPr>
          <w:rFonts w:hint="eastAsia" w:ascii="Verdana" w:hAnsi="Verdana" w:cs="Verdana"/>
          <w:bCs/>
          <w:color w:val="000000"/>
          <w:sz w:val="18"/>
          <w:szCs w:val="18"/>
        </w:rPr>
        <w:t>哇</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】好一似鳌鱼吞了钩。采石矶头入虎口，汗马功劳一笔勾。将身来在法标口，</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】为国忠良的下场头。</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】大吼一声冲牛斗，大骂奸贼听从头：要我归降不能够，岂与奸贼做马牛。</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w:t>
      </w:r>
      <w:r>
        <w:rPr>
          <w:rFonts w:hint="eastAsia" w:ascii="宋体" w:hAnsi="宋体" w:cs="宋体"/>
          <w:bCs/>
          <w:color w:val="000000"/>
          <w:szCs w:val="21"/>
        </w:rPr>
        <w:t>板】怒气填胸(</w:t>
      </w:r>
      <w:r>
        <w:rPr>
          <w:rFonts w:hint="eastAsia" w:ascii="楷体" w:hAnsi="楷体" w:eastAsia="楷体" w:cs="宋体"/>
          <w:bCs/>
          <w:color w:val="000000"/>
          <w:szCs w:val="21"/>
        </w:rPr>
        <w:t>或</w:t>
      </w:r>
      <w:r>
        <w:rPr>
          <w:rFonts w:hint="eastAsia" w:ascii="宋体" w:hAnsi="宋体" w:cs="宋体"/>
          <w:bCs/>
          <w:color w:val="000000"/>
          <w:szCs w:val="21"/>
        </w:rPr>
        <w:t>：开言怒发)三千丈，太阳头上冒火光。要我归降休妄想，</w:t>
      </w:r>
    </w:p>
    <w:p>
      <w:pPr>
        <w:ind w:left="1260" w:hanging="1260"/>
        <w:jc w:val="left"/>
      </w:pPr>
      <w:r>
        <w:rPr>
          <w:rFonts w:hint="eastAsia" w:ascii="宋体" w:hAnsi="宋体" w:cs="宋体"/>
          <w:bCs/>
          <w:color w:val="000000"/>
          <w:szCs w:val="21"/>
        </w:rPr>
        <w:t>贼呀，贼!</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】除非红日出西方。</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第十场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杀败了哇，杀败了!</w:t>
      </w:r>
    </w:p>
    <w:p>
      <w:pPr>
        <w:ind w:left="1260" w:hanging="1260"/>
        <w:jc w:val="left"/>
      </w:pPr>
      <w:r>
        <w:rPr>
          <w:rFonts w:hint="eastAsia" w:ascii="宋体" w:hAnsi="宋体" w:cs="宋体"/>
          <w:bCs/>
          <w:color w:val="000000"/>
          <w:szCs w:val="21"/>
        </w:rPr>
        <w:t>不想——误入罗网，身带箭伤，我命休矣!</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宋体" w:hAnsi="宋体" w:cs="宋体"/>
          <w:bCs/>
          <w:color w:val="000000"/>
          <w:szCs w:val="21"/>
        </w:rPr>
        <w:t>圣上啊，吾主!</w:t>
      </w:r>
    </w:p>
    <w:p>
      <w:pPr>
        <w:jc w:val="left"/>
      </w:pPr>
      <w:r>
        <w:rPr>
          <w:rFonts w:hint="eastAsia" w:ascii="宋体" w:hAnsi="宋体" w:cs="宋体"/>
          <w:bCs/>
          <w:color w:val="000000"/>
          <w:szCs w:val="21"/>
        </w:rPr>
        <w:t>臣力已竭，不能保主江山社稷了。</w:t>
      </w:r>
    </w:p>
    <w:p>
      <w:pPr>
        <w:ind w:left="1260" w:hanging="1260"/>
        <w:jc w:val="left"/>
      </w:pPr>
      <w:r>
        <w:rPr>
          <w:rFonts w:hint="eastAsia" w:ascii="宋体" w:hAnsi="宋体" w:cs="宋体"/>
          <w:bCs/>
          <w:color w:val="000000"/>
          <w:szCs w:val="21"/>
        </w:rPr>
        <w:t>也罢!</w:t>
      </w:r>
    </w:p>
    <w:p>
      <w:pPr>
        <w:ind w:left="1260" w:hanging="1260"/>
        <w:jc w:val="left"/>
      </w:pPr>
      <w:r>
        <w:rPr>
          <w:rFonts w:hint="eastAsia" w:ascii="宋体" w:hAnsi="宋体" w:cs="宋体"/>
          <w:bCs/>
          <w:color w:val="000000"/>
          <w:szCs w:val="21"/>
        </w:rPr>
        <w:t>我不免拜谢我主爵禄之恩，自刎疆场!免受贼辱!</w:t>
      </w:r>
    </w:p>
    <w:p>
      <w:pPr>
        <w:ind w:left="1260" w:hanging="1260"/>
        <w:jc w:val="left"/>
      </w:pPr>
      <w:r>
        <w:rPr>
          <w:rFonts w:hint="eastAsia" w:ascii="宋体" w:hAnsi="宋体" w:cs="宋体"/>
          <w:bCs/>
          <w:color w:val="000000"/>
          <w:szCs w:val="21"/>
        </w:rPr>
        <w:t>罢!</w:t>
      </w:r>
    </w:p>
    <w:p>
      <w:pPr>
        <w:ind w:left="1260" w:hanging="1260"/>
        <w:jc w:val="left"/>
        <w:rPr>
          <w:rFonts w:hint="eastAsia" w:ascii="宋体" w:hAnsi="宋体" w:cs="宋体"/>
          <w:bCs/>
          <w:color w:val="000000"/>
          <w:szCs w:val="21"/>
        </w:rPr>
      </w:pPr>
    </w:p>
    <w:p>
      <w:pPr>
        <w:ind w:left="510" w:hanging="510"/>
        <w:jc w:val="left"/>
      </w:pPr>
      <w:r>
        <w:rPr>
          <w:rFonts w:hint="eastAsia" w:ascii="宋体" w:hAnsi="宋体" w:cs="宋体"/>
          <w:bCs/>
          <w:color w:val="000000"/>
          <w:szCs w:val="21"/>
        </w:rPr>
        <w:t>*</w:t>
      </w:r>
      <w:r>
        <w:rPr>
          <w:rFonts w:hint="eastAsia" w:ascii="宋体" w:hAnsi="宋体" w:cs="宋体"/>
          <w:b/>
          <w:bCs/>
          <w:color w:val="000000"/>
          <w:sz w:val="18"/>
          <w:szCs w:val="18"/>
        </w:rPr>
        <w:t>注：王凤卿的《战太平》一剧唱法与常见的谭派唱法异趣，刘曾老曾为吴小如先生留下示范录音，有关唱词兹录如下：</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二黄导板</w:t>
      </w:r>
      <w:r>
        <w:rPr>
          <w:rFonts w:hint="eastAsia" w:ascii="宋体" w:hAnsi="宋体" w:cs="宋体"/>
          <w:bCs/>
          <w:color w:val="000000"/>
          <w:szCs w:val="21"/>
        </w:rPr>
        <w:t>】受君禄当报效臣把忠尽，</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】扫烟尘开疆土</w:t>
      </w:r>
      <w:r>
        <w:rPr>
          <w:rFonts w:hint="eastAsia" w:ascii="宋体" w:hAnsi="宋体" w:cs="宋体"/>
          <w:bCs/>
          <w:color w:val="000000"/>
          <w:sz w:val="18"/>
          <w:szCs w:val="18"/>
        </w:rPr>
        <w:t>呃</w:t>
      </w:r>
      <w:r>
        <w:rPr>
          <w:rFonts w:hint="eastAsia" w:ascii="宋体" w:hAnsi="宋体" w:cs="宋体"/>
          <w:bCs/>
          <w:color w:val="000000"/>
          <w:szCs w:val="21"/>
        </w:rPr>
        <w:t>定主乾坤</w:t>
      </w:r>
      <w:r>
        <w:rPr>
          <w:rFonts w:hint="eastAsia" w:ascii="宋体" w:hAnsi="宋体" w:cs="宋体"/>
          <w:bCs/>
          <w:color w:val="000000"/>
          <w:sz w:val="18"/>
          <w:szCs w:val="18"/>
        </w:rPr>
        <w:t>呐</w:t>
      </w:r>
      <w:r>
        <w:rPr>
          <w:rFonts w:hint="eastAsia" w:ascii="宋体" w:hAnsi="宋体" w:cs="宋体"/>
          <w:bCs/>
          <w:color w:val="000000"/>
          <w:szCs w:val="21"/>
        </w:rPr>
        <w:t>。古至今多少人不惜性命，君依礼臣尽忠哪顾宗亲。</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】接过了得胜酒心中思忖，转身来祭虚空过往神灵。但愿得扫狼烟苍生之幸，方显得男儿汉盖国俊英。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】两军对垒在沙场，气得老爷怒满膛。无知匹夫敢犯上，狐群狗党一扫光。</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宋体" w:hAnsi="宋体" w:cs="宋体"/>
          <w:bCs/>
          <w:color w:val="000000"/>
          <w:szCs w:val="21"/>
        </w:rPr>
        <w:t>】千岁说话真非理</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】把我当作小儿欺。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】花安与父带坐骑，二位夫人泪悲啼。用手抱定娇儿</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体，我的儿啊!</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】父子难免各东西。</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】夫人请上受一</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礼，夫人呐!</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】这是花门一脉系。孙氏年轻全仗你，大小事体相扶</w:t>
      </w:r>
      <w:r>
        <w:rPr>
          <w:rFonts w:hint="eastAsia" w:ascii="宋体" w:hAnsi="宋体" w:cs="宋体"/>
          <w:bCs/>
          <w:szCs w:val="21"/>
        </w:rPr>
        <w:t>持</w:t>
      </w:r>
      <w:r>
        <w:rPr>
          <w:rFonts w:hint="eastAsia" w:ascii="宋体" w:hAnsi="宋体" w:cs="宋体"/>
          <w:bCs/>
          <w:color w:val="000000"/>
          <w:szCs w:val="21"/>
        </w:rPr>
        <w:t>。狠心我把妻儿弃</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】落一个青史名标万古题。</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ˎ̥" w:hAnsi="ˎ̥" w:cs="ˎ̥"/>
          <w:bCs/>
          <w:color w:val="000000"/>
          <w:szCs w:val="21"/>
        </w:rPr>
        <w:t>】叹英雄失智落陷阱，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西皮原板</w:t>
      </w:r>
      <w:r>
        <w:rPr>
          <w:rFonts w:hint="eastAsia" w:ascii="宋体" w:hAnsi="宋体" w:cs="宋体"/>
          <w:bCs/>
          <w:color w:val="000000"/>
          <w:szCs w:val="21"/>
        </w:rPr>
        <w:t>】</w:t>
      </w:r>
      <w:r>
        <w:rPr>
          <w:rFonts w:hint="eastAsia" w:ascii="ˎ̥" w:hAnsi="ˎ̥" w:cs="ˎ̥"/>
          <w:bCs/>
          <w:color w:val="000000"/>
          <w:szCs w:val="21"/>
        </w:rPr>
        <w:t>一腔怒气贯长虹</w:t>
      </w:r>
      <w:r>
        <w:rPr>
          <w:rStyle w:val="66"/>
          <w:rFonts w:hint="eastAsia" w:ascii="ˎ̥" w:hAnsi="ˎ̥" w:cs="ˎ̥"/>
          <w:bCs/>
          <w:color w:val="000000"/>
          <w:szCs w:val="21"/>
        </w:rPr>
        <w:footnoteReference w:id="554"/>
      </w:r>
      <w:r>
        <w:rPr>
          <w:rFonts w:hint="eastAsia" w:ascii="ˎ̥" w:hAnsi="ˎ̥" w:cs="ˎ̥"/>
          <w:bCs/>
          <w:color w:val="000000"/>
          <w:szCs w:val="21"/>
        </w:rPr>
        <w:t>。刘伯温枉自挂帅印，用兵不到欠思忖</w:t>
      </w:r>
      <w:r>
        <w:rPr>
          <w:rFonts w:hint="eastAsia" w:ascii="宋体" w:hAnsi="宋体" w:cs="宋体"/>
          <w:bCs/>
          <w:color w:val="000000"/>
          <w:sz w:val="18"/>
          <w:szCs w:val="18"/>
        </w:rPr>
        <w:t>呐</w:t>
      </w:r>
      <w:r>
        <w:rPr>
          <w:rFonts w:hint="eastAsia" w:ascii="ˎ̥" w:hAnsi="ˎ̥" w:cs="ˎ̥"/>
          <w:bCs/>
          <w:color w:val="000000"/>
          <w:szCs w:val="21"/>
        </w:rPr>
        <w:t>。既知晓采石矶有伤损，为何不发</w:t>
      </w:r>
      <w:r>
        <w:rPr>
          <w:rFonts w:hint="eastAsia"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宋体"/>
          <w:bCs/>
          <w:color w:val="000000"/>
          <w:szCs w:val="21"/>
        </w:rPr>
        <w:t>西皮二六</w:t>
      </w:r>
      <w:r>
        <w:rPr>
          <w:rFonts w:hint="eastAsia" w:ascii="宋体" w:hAnsi="宋体" w:cs="宋体"/>
          <w:bCs/>
          <w:color w:val="000000"/>
          <w:szCs w:val="21"/>
        </w:rPr>
        <w:t>】</w:t>
      </w:r>
      <w:r>
        <w:rPr>
          <w:rFonts w:hint="eastAsia" w:ascii="ˎ̥" w:hAnsi="ˎ̥" w:cs="ˎ̥"/>
          <w:bCs/>
          <w:color w:val="000000"/>
          <w:szCs w:val="21"/>
        </w:rPr>
        <w:t>救兵临。</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】迈虎步来在大街境，</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】那旁来了疯魔人。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】这一足踏你在街心。你是谁家疯魔女</w:t>
      </w:r>
      <w:r>
        <w:rPr>
          <w:rFonts w:hint="eastAsia" w:ascii="ˎ̥" w:hAnsi="ˎ̥" w:cs="ˎ̥"/>
          <w:bCs/>
          <w:color w:val="000000"/>
          <w:sz w:val="18"/>
          <w:szCs w:val="18"/>
        </w:rPr>
        <w:t>呀</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西皮快板</w:t>
      </w:r>
      <w:r>
        <w:rPr>
          <w:rFonts w:hint="eastAsia" w:ascii="ˎ̥" w:hAnsi="ˎ̥" w:cs="ˎ̥"/>
          <w:bCs/>
          <w:color w:val="000000"/>
          <w:szCs w:val="21"/>
        </w:rPr>
        <w:t>】怀中抱定小娇生。我若上前将妻认，泄露机关命难生。你若真心救夫命，去至金陵搬救兵。使个眼色快逃奔</w:t>
      </w:r>
      <w:r>
        <w:rPr>
          <w:rFonts w:hint="eastAsia" w:ascii="宋体" w:hAnsi="宋体" w:cs="宋体"/>
          <w:bCs/>
          <w:color w:val="000000"/>
          <w:sz w:val="18"/>
          <w:szCs w:val="18"/>
        </w:rPr>
        <w:t>呐</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】大街上去了孙侍</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ˎ̥" w:hAnsi="ˎ̥" w:cs="ˎ̥"/>
          <w:bCs/>
          <w:color w:val="000000"/>
          <w:szCs w:val="21"/>
        </w:rPr>
        <w:t>女婢，我的妻呀！</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】夫妻们重逢待来生。</w:t>
      </w:r>
    </w:p>
    <w:p>
      <w:pPr>
        <w:rPr>
          <w:rFonts w:hint="eastAsia"/>
        </w:rPr>
      </w:pPr>
      <w:bookmarkStart w:id="212" w:name="__RefHeading___Toc414518328"/>
      <w:bookmarkEnd w:id="212"/>
      <w:bookmarkStart w:id="213" w:name="_Toc1848913131"/>
      <w:r>
        <w:rPr>
          <w:rFonts w:hint="eastAsia"/>
        </w:rPr>
        <w:br w:type="page"/>
      </w:r>
    </w:p>
    <w:p>
      <w:pPr>
        <w:pStyle w:val="126"/>
        <w:bidi w:val="0"/>
        <w:rPr>
          <w:rStyle w:val="124"/>
          <w:rFonts w:hint="eastAsia"/>
          <w:color w:val="auto"/>
          <w:szCs w:val="32"/>
        </w:rPr>
      </w:pPr>
      <w:r>
        <w:rPr>
          <w:rFonts w:hint="eastAsia"/>
        </w:rPr>
        <w:t>江东桥</w:t>
      </w:r>
    </w:p>
    <w:bookmarkEnd w:id="213"/>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】战鼓嗵嗵下校场，</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西皮二六</w:t>
      </w:r>
      <w:r>
        <w:rPr>
          <w:rFonts w:ascii="ˎ̥" w:hAnsi="ˎ̥" w:cs="ˎ̥"/>
          <w:bCs/>
          <w:color w:val="000000"/>
          <w:szCs w:val="21"/>
        </w:rPr>
        <w:t>】气得豪杰怒满胸膛。恼恨那反贼陈友谅，屡次兴兵犯边疆。朱公子不幸把命丧，花云又中乱箭身亡。怒恼了我主把旨降，命刘基挂帅坐至在大堂。头一枝将令往下降，常遇春领兵到战场。又差白袍郭英将，在那江东桥前暗地埋藏。帐中</w:t>
      </w:r>
      <w:r>
        <w:rPr>
          <w:rFonts w:hint="eastAsia" w:ascii="ˎ̥" w:hAnsi="ˎ̥" w:cs="ˎ̥"/>
          <w:bCs/>
          <w:color w:val="000000"/>
          <w:szCs w:val="21"/>
        </w:rPr>
        <w:t>(的)</w:t>
      </w:r>
      <w:r>
        <w:rPr>
          <w:rFonts w:ascii="ˎ̥" w:hAnsi="ˎ̥" w:cs="ˎ̥"/>
          <w:bCs/>
          <w:color w:val="000000"/>
          <w:szCs w:val="21"/>
        </w:rPr>
        <w:t>将官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：满营将官)</w:t>
      </w:r>
      <w:r>
        <w:rPr>
          <w:rFonts w:ascii="ˎ̥" w:hAnsi="ˎ̥" w:cs="ˎ̥"/>
          <w:bCs/>
          <w:color w:val="000000"/>
          <w:szCs w:val="21"/>
        </w:rPr>
        <w:t>【</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】俱差往，单单不差某架海金梁。因此我发笑在辕门上，笑得刘基脸无光。他那里把某来小量，怎知某能敌百万儿郎。中军帐</w:t>
      </w:r>
      <w:r>
        <w:rPr>
          <w:rFonts w:hint="eastAsia" w:ascii="ˎ̥" w:hAnsi="ˎ̥" w:cs="ˎ̥"/>
          <w:bCs/>
          <w:color w:val="000000"/>
          <w:szCs w:val="21"/>
        </w:rPr>
        <w:t>，</w:t>
      </w:r>
      <w:r>
        <w:rPr>
          <w:rFonts w:ascii="ˎ̥" w:hAnsi="ˎ̥" w:cs="ˎ̥"/>
          <w:bCs/>
          <w:color w:val="000000"/>
          <w:szCs w:val="21"/>
        </w:rPr>
        <w:t>三击掌，赌头输印</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赌头</w:t>
      </w:r>
      <w:r>
        <w:rPr>
          <w:rFonts w:hint="eastAsia" w:ascii="ˎ̥" w:hAnsi="ˎ̥" w:cs="ˎ̥"/>
          <w:bCs/>
          <w:color w:val="000000"/>
          <w:szCs w:val="21"/>
        </w:rPr>
        <w:t>争</w:t>
      </w:r>
      <w:r>
        <w:rPr>
          <w:rFonts w:ascii="ˎ̥" w:hAnsi="ˎ̥" w:cs="ˎ̥"/>
          <w:bCs/>
          <w:color w:val="000000"/>
          <w:szCs w:val="21"/>
        </w:rPr>
        <w:t>印</w:t>
      </w:r>
      <w:r>
        <w:rPr>
          <w:rFonts w:hint="eastAsia" w:ascii="ˎ̥" w:hAnsi="ˎ̥" w:cs="ˎ̥"/>
          <w:bCs/>
          <w:color w:val="000000"/>
          <w:szCs w:val="21"/>
        </w:rPr>
        <w:t>)</w:t>
      </w:r>
      <w:r>
        <w:rPr>
          <w:rFonts w:ascii="ˎ̥" w:hAnsi="ˎ̥" w:cs="ˎ̥"/>
          <w:bCs/>
          <w:color w:val="000000"/>
          <w:szCs w:val="21"/>
        </w:rPr>
        <w:t>两争强。我若是擒住了陈友谅，军师大印某承当。我若是擒不住陈友谅，愿将首级挂营房。兵在精</w:t>
      </w:r>
      <w:r>
        <w:rPr>
          <w:rFonts w:hint="eastAsia" w:ascii="ˎ̥" w:hAnsi="ˎ̥" w:cs="ˎ̥"/>
          <w:bCs/>
          <w:color w:val="000000"/>
          <w:szCs w:val="21"/>
        </w:rPr>
        <w:t>，</w:t>
      </w:r>
      <w:r>
        <w:rPr>
          <w:rFonts w:ascii="ˎ̥" w:hAnsi="ˎ̥" w:cs="ˎ̥"/>
          <w:bCs/>
          <w:color w:val="000000"/>
          <w:szCs w:val="21"/>
        </w:rPr>
        <w:t>哪在广，将在谋略哪在刚强。三军带路土台上</w:t>
      </w:r>
      <w:r>
        <w:rPr>
          <w:rFonts w:hint="eastAsia"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】等候了反贼北汉王。</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】得胜狸猫欢</w:t>
      </w:r>
      <w:r>
        <w:rPr>
          <w:rFonts w:hint="eastAsia" w:ascii="ˎ̥" w:hAnsi="ˎ̥" w:cs="ˎ̥"/>
          <w:bCs/>
          <w:color w:val="000000"/>
          <w:szCs w:val="21"/>
        </w:rPr>
        <w:t>似</w:t>
      </w:r>
      <w:r>
        <w:rPr>
          <w:rFonts w:ascii="ˎ̥" w:hAnsi="ˎ̥" w:cs="ˎ̥"/>
          <w:bCs/>
          <w:color w:val="000000"/>
          <w:szCs w:val="21"/>
        </w:rPr>
        <w:t>虎，</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唉!</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】败阵凤凰不如鸡。</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且喜逃出虎口，来此什么所在?</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乃是江东桥。</w:t>
      </w:r>
    </w:p>
    <w:p>
      <w:pPr>
        <w:ind w:left="1260" w:hanging="1260"/>
        <w:jc w:val="left"/>
      </w:pPr>
      <w:r>
        <w:rPr>
          <w:rFonts w:ascii="ˎ̥" w:hAnsi="ˎ̥" w:cs="ˎ̥"/>
          <w:bCs/>
          <w:color w:val="000000"/>
          <w:szCs w:val="21"/>
        </w:rPr>
        <w:t>陈友谅</w:t>
      </w:r>
      <w:r>
        <w:rPr>
          <w:rFonts w:ascii="ˎ̥" w:hAnsi="ˎ̥" w:cs="ˎ̥"/>
          <w:bCs/>
          <w:color w:val="000000"/>
          <w:szCs w:val="21"/>
        </w:rPr>
        <w:tab/>
      </w:r>
      <w:r>
        <w:rPr>
          <w:rFonts w:hint="eastAsia" w:ascii="ˎ̥" w:hAnsi="ˎ̥" w:cs="ˎ̥"/>
          <w:bCs/>
          <w:color w:val="000000"/>
          <w:szCs w:val="21"/>
        </w:rPr>
        <w:t>看</w:t>
      </w:r>
      <w:r>
        <w:rPr>
          <w:rFonts w:ascii="ˎ̥" w:hAnsi="ˎ̥" w:cs="ˎ̥"/>
          <w:bCs/>
          <w:color w:val="000000"/>
          <w:szCs w:val="21"/>
        </w:rPr>
        <w:t>前面旌旗招展，不知哪家人马。贤弟上前观看。</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遵命。</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】豪杰打马奔土台，只见旌旗两边排。杏黄旗上写大字</w:t>
      </w:r>
      <w:r>
        <w:rPr>
          <w:rFonts w:hint="eastAsia" w:ascii="ˎ̥" w:hAnsi="ˎ̥" w:cs="ˎ̥"/>
          <w:bCs/>
          <w:color w:val="000000"/>
          <w:szCs w:val="21"/>
        </w:rPr>
        <w:t>：</w:t>
      </w:r>
      <w:r>
        <w:rPr>
          <w:rFonts w:ascii="ˎ̥" w:hAnsi="ˎ̥" w:cs="ˎ̥"/>
          <w:bCs/>
          <w:color w:val="000000"/>
          <w:szCs w:val="21"/>
        </w:rPr>
        <w:t>无敌将军康茂才。</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w:t>
      </w:r>
      <w:r>
        <w:rPr>
          <w:rFonts w:hint="eastAsia" w:ascii="ˎ̥" w:hAnsi="ˎ̥" w:cs="ˎ̥"/>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兄王，</w:t>
      </w:r>
      <w:r>
        <w:rPr>
          <w:rFonts w:hint="eastAsia" w:ascii="ˎ̥" w:hAnsi="ˎ̥" w:cs="ˎ̥"/>
          <w:bCs/>
          <w:color w:val="000000"/>
          <w:szCs w:val="21"/>
        </w:rPr>
        <w:t>你</w:t>
      </w:r>
      <w:r>
        <w:rPr>
          <w:rFonts w:ascii="ˎ̥" w:hAnsi="ˎ̥" w:cs="ˎ̥"/>
          <w:bCs/>
          <w:color w:val="000000"/>
          <w:szCs w:val="21"/>
        </w:rPr>
        <w:t>为何发笑?</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那康茂才曾许我三不死，待我向前苦苦哀求，放你我君臣逃走，也未可知。</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我们杀不得了!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不用你们杀了!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我们也战不得了!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不用你们战了!你且退下!</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w:t>
      </w:r>
      <w:r>
        <w:rPr>
          <w:rFonts w:hint="eastAsia" w:ascii="楷体" w:hAnsi="楷体" w:eastAsia="楷体" w:cs="ˎ̥"/>
          <w:bCs/>
          <w:color w:val="000000"/>
          <w:szCs w:val="21"/>
        </w:rPr>
        <w:t>快</w:t>
      </w:r>
      <w:r>
        <w:rPr>
          <w:rFonts w:ascii="楷体" w:hAnsi="楷体" w:eastAsia="楷体" w:cs="ˎ̥"/>
          <w:bCs/>
          <w:color w:val="000000"/>
          <w:szCs w:val="21"/>
        </w:rPr>
        <w:t>板</w:t>
      </w:r>
      <w:r>
        <w:rPr>
          <w:rFonts w:ascii="ˎ̥" w:hAnsi="ˎ̥" w:cs="ˎ̥"/>
          <w:bCs/>
          <w:color w:val="000000"/>
          <w:szCs w:val="21"/>
        </w:rPr>
        <w:t>】听说来了康茂才，不由得孤王笑开怀。走向前</w:t>
      </w:r>
      <w:r>
        <w:rPr>
          <w:rFonts w:hint="eastAsia" w:ascii="ˎ̥" w:hAnsi="ˎ̥" w:cs="ˎ̥"/>
          <w:bCs/>
          <w:color w:val="000000"/>
          <w:szCs w:val="21"/>
        </w:rPr>
        <w:t>，</w:t>
      </w:r>
      <w:r>
        <w:rPr>
          <w:rFonts w:ascii="ˎ̥" w:hAnsi="ˎ̥" w:cs="ˎ̥"/>
          <w:bCs/>
          <w:color w:val="000000"/>
          <w:szCs w:val="21"/>
        </w:rPr>
        <w:t>把礼拜，问声贤弟可安泰。</w:t>
      </w:r>
    </w:p>
    <w:p>
      <w:pPr>
        <w:widowControl/>
        <w:suppressAutoHyphens w:val="0"/>
        <w:ind w:left="1275" w:hanging="1275"/>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】军师将令把咱委，站立土台抖雄威。刘基不识英雄辈，他道豪杰少计策。打赌曾把牙咬碎，气得某家两眼黑。想起了前朝军对垒，好汉英雄出在三国</w:t>
      </w:r>
      <w:r>
        <w:rPr>
          <w:rStyle w:val="66"/>
          <w:rFonts w:hint="eastAsia" w:ascii="ˎ̥" w:hAnsi="ˎ̥" w:cs="ˎ̥"/>
          <w:bCs/>
          <w:color w:val="000000"/>
          <w:szCs w:val="21"/>
        </w:rPr>
        <w:footnoteReference w:id="555"/>
      </w:r>
      <w:r>
        <w:rPr>
          <w:rFonts w:ascii="ˎ̥" w:hAnsi="ˎ̥" w:cs="ˎ̥"/>
          <w:bCs/>
          <w:color w:val="000000"/>
          <w:szCs w:val="21"/>
        </w:rPr>
        <w:t>。关公曾挡华容道，要把孟德魂魄追。战鼓儿不住咙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地打，鸣金的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：勾命的)</w:t>
      </w:r>
      <w:r>
        <w:rPr>
          <w:rFonts w:ascii="ˎ̥" w:hAnsi="ˎ̥" w:cs="ˎ̥"/>
          <w:bCs/>
          <w:color w:val="000000"/>
          <w:szCs w:val="21"/>
        </w:rPr>
        <w:t>铜锣仓啷啷仓啷啷啷紧紧地催。前面走的陈友谅，后面跟随一伙贼。半像人呐半像鬼，个个脸上带尘灰。好一似佛爷离宝位，罗汉缺少袈裟披。美不美</w:t>
      </w:r>
      <w:r>
        <w:rPr>
          <w:rFonts w:hint="eastAsia" w:ascii="ˎ̥" w:hAnsi="ˎ̥" w:cs="ˎ̥"/>
          <w:bCs/>
          <w:color w:val="000000"/>
          <w:szCs w:val="21"/>
        </w:rPr>
        <w:t>，</w:t>
      </w:r>
      <w:r>
        <w:rPr>
          <w:rFonts w:ascii="ˎ̥" w:hAnsi="ˎ̥" w:cs="ˎ̥"/>
          <w:bCs/>
          <w:szCs w:val="21"/>
        </w:rPr>
        <w:t>乡中</w:t>
      </w:r>
      <w:r>
        <w:rPr>
          <w:rFonts w:ascii="ˎ̥" w:hAnsi="ˎ̥" w:cs="ˎ̥"/>
          <w:bCs/>
          <w:color w:val="000000"/>
          <w:szCs w:val="21"/>
        </w:rPr>
        <w:t>水，亲不亲来故</w:t>
      </w:r>
      <w:r>
        <w:rPr>
          <w:rFonts w:hint="eastAsia" w:ascii="ˎ̥" w:hAnsi="ˎ̥" w:cs="ˎ̥"/>
          <w:bCs/>
          <w:szCs w:val="21"/>
        </w:rPr>
        <w:t>乡回</w:t>
      </w:r>
      <w:r>
        <w:rPr>
          <w:rStyle w:val="66"/>
          <w:rFonts w:hint="eastAsia" w:ascii="ˎ̥" w:hAnsi="ˎ̥" w:cs="ˎ̥"/>
          <w:bCs/>
          <w:szCs w:val="21"/>
        </w:rPr>
        <w:footnoteReference w:id="556"/>
      </w:r>
      <w:r>
        <w:rPr>
          <w:rFonts w:ascii="ˎ̥" w:hAnsi="ˎ̥" w:cs="ˎ̥"/>
          <w:bCs/>
          <w:color w:val="000000"/>
          <w:szCs w:val="21"/>
        </w:rPr>
        <w:t>。康茂才便把良心昧，土台下来的尔是谁。</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】康贤弟</w:t>
      </w:r>
      <w:r>
        <w:rPr>
          <w:rFonts w:hint="eastAsia" w:ascii="ˎ̥" w:hAnsi="ˎ̥" w:cs="ˎ̥"/>
          <w:bCs/>
          <w:color w:val="000000"/>
          <w:szCs w:val="21"/>
        </w:rPr>
        <w:t>比我小几岁</w:t>
      </w:r>
      <w:r>
        <w:rPr>
          <w:rFonts w:ascii="ˎ̥" w:hAnsi="ˎ̥" w:cs="ˎ̥"/>
          <w:bCs/>
          <w:color w:val="000000"/>
          <w:szCs w:val="21"/>
        </w:rPr>
        <w:t>，耳不聋来眼不黑。明知友谅逃命</w:t>
      </w:r>
      <w:r>
        <w:rPr>
          <w:rFonts w:hint="eastAsia" w:ascii="ˎ̥" w:hAnsi="ˎ̥" w:cs="ˎ̥"/>
          <w:bCs/>
          <w:color w:val="000000"/>
          <w:szCs w:val="21"/>
        </w:rPr>
        <w:t>归</w:t>
      </w:r>
      <w:r>
        <w:rPr>
          <w:rFonts w:ascii="ˎ̥" w:hAnsi="ˎ̥" w:cs="ˎ̥"/>
          <w:bCs/>
          <w:color w:val="000000"/>
          <w:szCs w:val="21"/>
        </w:rPr>
        <w:t>，缘何假装不认得?</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】康茂才站土台一声高骂，</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】骂一声陈友谅无义冤家。想当年在原郡同窗长大，你爱我</w:t>
      </w:r>
      <w:r>
        <w:rPr>
          <w:rFonts w:hint="eastAsia" w:ascii="ˎ̥" w:hAnsi="ˎ̥" w:cs="ˎ̥"/>
          <w:bCs/>
          <w:color w:val="000000"/>
          <w:szCs w:val="21"/>
        </w:rPr>
        <w:t>，</w:t>
      </w:r>
      <w:r>
        <w:rPr>
          <w:rFonts w:ascii="ˎ̥" w:hAnsi="ˎ̥" w:cs="ˎ̥"/>
          <w:bCs/>
          <w:color w:val="000000"/>
          <w:szCs w:val="21"/>
        </w:rPr>
        <w:t>我爱你同把香插。徐寿辉他待你是真心非假，你不该用药酒将他毒杀。我国中刘军师阴阳八卦，算就了尔君臣</w:t>
      </w:r>
      <w:r>
        <w:rPr>
          <w:rFonts w:hint="eastAsia" w:ascii="ˎ̥" w:hAnsi="ˎ̥" w:cs="ˎ̥"/>
          <w:bCs/>
          <w:color w:val="000000"/>
          <w:szCs w:val="21"/>
        </w:rPr>
        <w:t>半点不差</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：半点无差</w:t>
      </w:r>
      <w:r>
        <w:rPr>
          <w:rFonts w:ascii="ˎ̥" w:hAnsi="ˎ̥" w:cs="ˎ̥"/>
          <w:bCs/>
          <w:color w:val="000000"/>
          <w:szCs w:val="21"/>
        </w:rPr>
        <w:t>)。你好比秦赵高指鹿为马，又好比汉萧何私造律法</w:t>
      </w:r>
      <w:r>
        <w:rPr>
          <w:rFonts w:hint="eastAsia" w:ascii="ˎ̥" w:hAnsi="ˎ̥" w:cs="ˎ̥"/>
          <w:bCs/>
          <w:color w:val="000000"/>
          <w:szCs w:val="21"/>
        </w:rPr>
        <w:t>。</w:t>
      </w:r>
      <w:r>
        <w:rPr>
          <w:rFonts w:ascii="ˎ̥" w:hAnsi="ˎ̥" w:cs="ˎ̥"/>
          <w:bCs/>
          <w:color w:val="000000"/>
          <w:szCs w:val="21"/>
        </w:rPr>
        <w:t>你好比曹丕贼称孤道寡，又好比毛延寿害娘娘【</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】怀抱琵琶。青</w:t>
      </w:r>
      <w:r>
        <w:rPr>
          <w:rFonts w:hint="eastAsia" w:ascii="ˎ̥" w:hAnsi="ˎ̥" w:cs="ˎ̥"/>
          <w:bCs/>
          <w:szCs w:val="21"/>
        </w:rPr>
        <w:t>龙</w:t>
      </w:r>
      <w:r>
        <w:rPr>
          <w:rFonts w:ascii="ˎ̥" w:hAnsi="ˎ̥" w:cs="ˎ̥"/>
          <w:bCs/>
          <w:color w:val="000000"/>
          <w:szCs w:val="21"/>
        </w:rPr>
        <w:t>刀摆一摆威风潇洒，顷刻间管</w:t>
      </w:r>
      <w:r>
        <w:rPr>
          <w:rFonts w:hint="eastAsia" w:ascii="ˎ̥" w:hAnsi="ˎ̥" w:cs="ˎ̥"/>
          <w:bCs/>
          <w:color w:val="000000"/>
          <w:szCs w:val="21"/>
        </w:rPr>
        <w:t>教</w:t>
      </w:r>
      <w:r>
        <w:rPr>
          <w:rFonts w:ascii="ˎ̥" w:hAnsi="ˎ̥" w:cs="ˎ̥"/>
          <w:bCs/>
          <w:color w:val="000000"/>
          <w:szCs w:val="21"/>
        </w:rPr>
        <w:t>你</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顷刻间</w:t>
      </w:r>
      <w:r>
        <w:rPr>
          <w:rFonts w:hint="eastAsia" w:ascii="ˎ̥" w:hAnsi="ˎ̥" w:cs="ˎ̥"/>
          <w:bCs/>
          <w:color w:val="000000"/>
          <w:szCs w:val="21"/>
        </w:rPr>
        <w:t>管教尔)</w:t>
      </w:r>
      <w:r>
        <w:rPr>
          <w:rFonts w:ascii="ˎ̥" w:hAnsi="ˎ̥" w:cs="ˎ̥"/>
          <w:bCs/>
          <w:color w:val="000000"/>
          <w:szCs w:val="21"/>
        </w:rPr>
        <w:t>毁</w:t>
      </w:r>
      <w:r>
        <w:rPr>
          <w:rFonts w:hint="eastAsia" w:ascii="ˎ̥" w:hAnsi="ˎ̥" w:cs="ˎ̥"/>
          <w:bCs/>
          <w:color w:val="000000"/>
          <w:szCs w:val="21"/>
        </w:rPr>
        <w:t>室</w:t>
      </w:r>
      <w:r>
        <w:rPr>
          <w:rFonts w:ascii="ˎ̥" w:hAnsi="ˎ̥" w:cs="ˎ̥"/>
          <w:bCs/>
          <w:color w:val="000000"/>
          <w:szCs w:val="21"/>
        </w:rPr>
        <w:t>亡家。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】你不修书孤不到，你</w:t>
      </w:r>
      <w:r>
        <w:rPr>
          <w:rFonts w:hint="eastAsia" w:ascii="ˎ̥" w:hAnsi="ˎ̥" w:cs="ˎ̥"/>
          <w:bCs/>
          <w:color w:val="000000"/>
          <w:szCs w:val="21"/>
        </w:rPr>
        <w:t>教</w:t>
      </w:r>
      <w:r>
        <w:rPr>
          <w:rFonts w:ascii="ˎ̥" w:hAnsi="ˎ̥" w:cs="ˎ̥"/>
          <w:bCs/>
          <w:color w:val="000000"/>
          <w:szCs w:val="21"/>
        </w:rPr>
        <w:t>我带兵杀奔</w:t>
      </w:r>
      <w:r>
        <w:rPr>
          <w:rFonts w:hint="eastAsia" w:ascii="ˎ̥" w:hAnsi="ˎ̥" w:cs="ˎ̥"/>
          <w:bCs/>
          <w:szCs w:val="21"/>
        </w:rPr>
        <w:t>你朝</w:t>
      </w:r>
      <w:r>
        <w:rPr>
          <w:rFonts w:ascii="ˎ̥" w:hAnsi="ˎ̥" w:eastAsia="ˎ̥" w:cs="ˎ̥"/>
          <w:bCs/>
          <w:color w:val="000000"/>
          <w:szCs w:val="21"/>
        </w:rPr>
        <w:t>。</w:t>
      </w:r>
      <w:r>
        <w:rPr>
          <w:rFonts w:hint="eastAsia" w:ascii="ˎ̥" w:hAnsi="ˎ̥" w:cs="ˎ̥"/>
          <w:bCs/>
          <w:color w:val="000000"/>
          <w:szCs w:val="21"/>
        </w:rPr>
        <w:t>常</w:t>
      </w:r>
      <w:r>
        <w:rPr>
          <w:rFonts w:ascii="ˎ̥" w:hAnsi="ˎ̥" w:cs="ˎ̥"/>
          <w:bCs/>
          <w:color w:val="000000"/>
          <w:szCs w:val="21"/>
        </w:rPr>
        <w:t>遇春使钢鞭</w:t>
      </w:r>
      <w:r>
        <w:rPr>
          <w:rFonts w:hint="eastAsia" w:ascii="ˎ̥" w:hAnsi="ˎ̥" w:cs="ˎ̥"/>
          <w:bCs/>
          <w:color w:val="000000"/>
          <w:szCs w:val="21"/>
        </w:rPr>
        <w:t>赛似虎豹</w:t>
      </w:r>
      <w:r>
        <w:rPr>
          <w:rFonts w:ascii="ˎ̥" w:hAnsi="ˎ̥" w:cs="ˎ̥"/>
          <w:bCs/>
          <w:color w:val="000000"/>
          <w:szCs w:val="21"/>
        </w:rPr>
        <w:t>，小郭英使长枪</w:t>
      </w:r>
      <w:r>
        <w:rPr>
          <w:rFonts w:hint="eastAsia" w:ascii="ˎ̥" w:hAnsi="ˎ̥" w:cs="ˎ̥"/>
          <w:bCs/>
          <w:color w:val="000000"/>
          <w:szCs w:val="21"/>
        </w:rPr>
        <w:t>真乃</w:t>
      </w:r>
      <w:r>
        <w:rPr>
          <w:rFonts w:ascii="ˎ̥" w:hAnsi="ˎ̥" w:cs="ˎ̥"/>
          <w:bCs/>
          <w:color w:val="000000"/>
          <w:szCs w:val="21"/>
        </w:rPr>
        <w:t>英豪。只剩下残兵败将齐来到，望贤弟开恩把我饶。</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】扭回头来叫小校，老爷言来听根苗</w:t>
      </w:r>
      <w:r>
        <w:rPr>
          <w:rFonts w:hint="eastAsia" w:ascii="ˎ̥" w:hAnsi="ˎ̥" w:cs="ˎ̥"/>
          <w:bCs/>
          <w:color w:val="000000"/>
          <w:szCs w:val="21"/>
        </w:rPr>
        <w:t>：</w:t>
      </w:r>
      <w:r>
        <w:rPr>
          <w:rFonts w:ascii="ˎ̥" w:hAnsi="ˎ̥" w:cs="ˎ̥"/>
          <w:bCs/>
          <w:color w:val="000000"/>
          <w:szCs w:val="21"/>
        </w:rPr>
        <w:t>养兵千日用一朝，多备麻绳不用刀。生擒活捉陈友谅，黄罗帐中报功劳。有人放走陈友谅，准备项上吃一刀，一刀一个</w:t>
      </w:r>
      <w:r>
        <w:rPr>
          <w:rFonts w:hint="eastAsia" w:ascii="ˎ̥" w:hAnsi="ˎ̥" w:cs="ˎ̥"/>
          <w:bCs/>
          <w:color w:val="000000"/>
          <w:szCs w:val="21"/>
        </w:rPr>
        <w:t>，</w:t>
      </w:r>
      <w:r>
        <w:rPr>
          <w:rFonts w:ascii="ˎ̥" w:hAnsi="ˎ̥" w:cs="ˎ̥"/>
          <w:bCs/>
          <w:color w:val="000000"/>
          <w:szCs w:val="21"/>
        </w:rPr>
        <w:t>一个一刀定斩</w:t>
      </w:r>
      <w:r>
        <w:rPr>
          <w:rFonts w:hint="eastAsia" w:ascii="ˎ̥" w:hAnsi="ˎ̥" w:cs="ˎ̥"/>
          <w:bCs/>
          <w:color w:val="000000"/>
          <w:sz w:val="18"/>
          <w:szCs w:val="18"/>
        </w:rPr>
        <w:t>呐</w:t>
      </w:r>
      <w:r>
        <w:rPr>
          <w:rFonts w:ascii="ˎ̥" w:hAnsi="ˎ̥" w:cs="ˎ̥"/>
          <w:bCs/>
          <w:color w:val="000000"/>
          <w:szCs w:val="21"/>
        </w:rPr>
        <w:t>不饶。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】昔日挡曹华容道，你今挡孤江东桥。关公饶曹三不死，你今饶我这一遭。你要放</w:t>
      </w:r>
      <w:r>
        <w:rPr>
          <w:rFonts w:hint="eastAsia" w:ascii="ˎ̥" w:hAnsi="ˎ̥" w:cs="ˎ̥"/>
          <w:bCs/>
          <w:color w:val="000000"/>
          <w:szCs w:val="21"/>
        </w:rPr>
        <w:t>，</w:t>
      </w:r>
      <w:r>
        <w:rPr>
          <w:rFonts w:ascii="ˎ̥" w:hAnsi="ˎ̥" w:cs="ˎ̥"/>
          <w:bCs/>
          <w:color w:val="000000"/>
          <w:szCs w:val="21"/>
        </w:rPr>
        <w:t>孤逃跑</w:t>
      </w:r>
      <w:r>
        <w:rPr>
          <w:rFonts w:hint="eastAsia" w:ascii="ˎ̥" w:hAnsi="ˎ̥" w:cs="ˎ̥"/>
          <w:bCs/>
          <w:color w:val="000000"/>
          <w:szCs w:val="21"/>
        </w:rPr>
        <w:t>；</w:t>
      </w:r>
      <w:r>
        <w:rPr>
          <w:rFonts w:ascii="ˎ̥" w:hAnsi="ˎ̥" w:cs="ˎ̥"/>
          <w:bCs/>
          <w:color w:val="000000"/>
          <w:szCs w:val="21"/>
        </w:rPr>
        <w:t>你若是不放，你来来来</w:t>
      </w:r>
      <w:r>
        <w:rPr>
          <w:rFonts w:hint="eastAsia" w:ascii="ˎ̥" w:hAnsi="ˎ̥" w:cs="ˎ̥"/>
          <w:bCs/>
          <w:color w:val="000000"/>
          <w:szCs w:val="21"/>
        </w:rPr>
        <w:t>，</w:t>
      </w:r>
      <w:r>
        <w:rPr>
          <w:rFonts w:ascii="ˎ̥" w:hAnsi="ˎ̥" w:cs="ˎ̥"/>
          <w:bCs/>
          <w:color w:val="000000"/>
          <w:szCs w:val="21"/>
        </w:rPr>
        <w:t>我吃你一刀，我若是逃走</w:t>
      </w:r>
      <w:r>
        <w:rPr>
          <w:rFonts w:hint="eastAsia" w:ascii="ˎ̥" w:hAnsi="ˎ̥" w:cs="ˎ̥"/>
          <w:bCs/>
          <w:color w:val="000000"/>
          <w:sz w:val="18"/>
          <w:szCs w:val="18"/>
        </w:rPr>
        <w:t>哇</w:t>
      </w:r>
      <w:r>
        <w:rPr>
          <w:rFonts w:hint="eastAsia" w:ascii="ˎ̥" w:hAnsi="ˎ̥" w:cs="ˎ̥"/>
          <w:bCs/>
          <w:color w:val="000000"/>
          <w:szCs w:val="21"/>
        </w:rPr>
        <w:t>，</w:t>
      </w:r>
      <w:r>
        <w:rPr>
          <w:rFonts w:ascii="ˎ̥" w:hAnsi="ˎ̥" w:cs="ˎ̥"/>
          <w:bCs/>
          <w:color w:val="000000"/>
          <w:szCs w:val="21"/>
        </w:rPr>
        <w:t>孤是</w:t>
      </w:r>
      <w:r>
        <w:rPr>
          <w:rFonts w:hint="eastAsia" w:ascii="ˎ̥" w:hAnsi="ˎ̥" w:cs="ˎ̥"/>
          <w:bCs/>
          <w:szCs w:val="21"/>
        </w:rPr>
        <w:t>草鸡毛</w:t>
      </w:r>
      <w:r>
        <w:rPr>
          <w:rStyle w:val="66"/>
          <w:rFonts w:hint="eastAsia" w:ascii="ˎ̥" w:hAnsi="ˎ̥" w:cs="ˎ̥"/>
          <w:bCs/>
          <w:szCs w:val="21"/>
        </w:rPr>
        <w:footnoteReference w:id="557"/>
      </w:r>
      <w:r>
        <w:rPr>
          <w:rFonts w:ascii="ˎ̥" w:hAnsi="ˎ̥" w:eastAsia="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】这几句言语讲得好，我比关公他比曹。我比关公实难比，他比奸曹不差分毫。关公饶曹三不死，我今饶他这一遭。</w:t>
      </w:r>
      <w:r>
        <w:rPr>
          <w:rFonts w:hint="eastAsia" w:ascii="ˎ̥" w:hAnsi="ˎ̥" w:cs="ˎ̥"/>
          <w:bCs/>
          <w:color w:val="000000"/>
          <w:szCs w:val="21"/>
        </w:rPr>
        <w:t>教</w:t>
      </w:r>
      <w:r>
        <w:rPr>
          <w:rFonts w:ascii="ˎ̥" w:hAnsi="ˎ̥" w:cs="ˎ̥"/>
          <w:bCs/>
          <w:color w:val="000000"/>
          <w:szCs w:val="21"/>
        </w:rPr>
        <w:t>三军排开一字长蛇道，</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】认识此阵放你逃。</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贤弟，看看是何阵势?</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昔日关公放曹，就是这一字长蛇大阵。莫非那康茂才有放你我君臣逃走之意?你我趁此机会，溜了罢!</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逃了罢!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溜了罢!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】打开玉笼飞彩凤，斩断金锁走蛟龙。</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我走了!</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好走!</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回营交令</w:t>
      </w:r>
      <w:r>
        <w:rPr>
          <w:rFonts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】悔不该与他结义好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：金兰好)</w:t>
      </w:r>
      <w:r>
        <w:rPr>
          <w:rFonts w:ascii="ˎ̥" w:hAnsi="ˎ̥" w:cs="ˎ̥"/>
          <w:bCs/>
          <w:color w:val="000000"/>
          <w:szCs w:val="21"/>
        </w:rPr>
        <w:t>，悔不该发誓将他饶。悔不该辕门来发笑，悔不该帐中论英豪。关公犯法刘备保，我今难逃这一遭。盖世英雄辜负了</w:t>
      </w:r>
      <w:r>
        <w:rPr>
          <w:rFonts w:hint="eastAsia" w:ascii="ˎ̥" w:hAnsi="ˎ̥" w:cs="ˎ̥"/>
          <w:bCs/>
          <w:color w:val="000000"/>
          <w:sz w:val="18"/>
          <w:szCs w:val="18"/>
        </w:rPr>
        <w:t>哇</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】但不知军师</w:t>
      </w:r>
      <w:r>
        <w:rPr>
          <w:rFonts w:hint="eastAsia" w:ascii="ˎ̥" w:hAnsi="ˎ̥" w:cs="ˎ̥"/>
          <w:bCs/>
          <w:color w:val="000000"/>
          <w:szCs w:val="21"/>
        </w:rPr>
        <w:t>爷</w:t>
      </w:r>
      <w:r>
        <w:rPr>
          <w:rFonts w:ascii="ˎ̥" w:hAnsi="ˎ̥" w:cs="ˎ̥"/>
          <w:bCs/>
          <w:color w:val="000000"/>
          <w:szCs w:val="21"/>
        </w:rPr>
        <w:t>饶不饶。</w:t>
      </w:r>
    </w:p>
    <w:p>
      <w:pPr>
        <w:rPr>
          <w:rFonts w:hint="eastAsia"/>
        </w:rPr>
      </w:pPr>
      <w:bookmarkStart w:id="214" w:name="__RefHeading___Toc414518329"/>
      <w:bookmarkEnd w:id="214"/>
      <w:bookmarkStart w:id="215" w:name="_Toc1241107564"/>
      <w:r>
        <w:rPr>
          <w:rFonts w:hint="eastAsia"/>
        </w:rPr>
        <w:br w:type="page"/>
      </w:r>
    </w:p>
    <w:p>
      <w:pPr>
        <w:pStyle w:val="126"/>
        <w:bidi w:val="0"/>
      </w:pPr>
      <w:r>
        <w:rPr>
          <w:rFonts w:hint="eastAsia"/>
        </w:rPr>
        <w:t xml:space="preserve">忠孝全 </w:t>
      </w:r>
      <w:r>
        <w:rPr>
          <w:rFonts w:hint="eastAsia"/>
          <w:sz w:val="24"/>
          <w:szCs w:val="24"/>
        </w:rPr>
        <w:t>之</w:t>
      </w:r>
      <w:r>
        <w:rPr>
          <w:rFonts w:hint="eastAsia"/>
        </w:rPr>
        <w:t xml:space="preserve"> 秦洪</w:t>
      </w:r>
      <w:bookmarkEnd w:id="2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下跪可是福建的解粮官么?)</w:t>
      </w:r>
    </w:p>
    <w:p>
      <w:pPr>
        <w:ind w:left="1260" w:hanging="1260"/>
      </w:pPr>
      <w:r>
        <w:rPr>
          <w:rStyle w:val="99"/>
          <w:rFonts w:ascii="Verdana" w:hAnsi="Verdana" w:cs="Verdana"/>
          <w:bCs/>
          <w:color w:val="000000"/>
          <w:szCs w:val="21"/>
        </w:rPr>
        <w:t>正是。</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，讲!)</w:t>
      </w:r>
    </w:p>
    <w:p>
      <w:pPr>
        <w:ind w:left="1260" w:hanging="1260"/>
      </w:pPr>
      <w:r>
        <w:rPr>
          <w:rStyle w:val="99"/>
          <w:rFonts w:ascii="Verdana" w:hAnsi="Verdana" w:cs="Verdana"/>
          <w:bCs/>
          <w:color w:val="000000"/>
          <w:szCs w:val="21"/>
        </w:rPr>
        <w:t>一路之上风雨阻隔，故而来迟。</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看粮</w:t>
      </w:r>
      <w:r>
        <w:rPr>
          <w:rStyle w:val="99"/>
          <w:rFonts w:hint="eastAsia" w:ascii="Verdana" w:hAnsi="Verdana" w:cs="Verdana"/>
          <w:bCs/>
          <w:color w:val="000000"/>
          <w:szCs w:val="21"/>
        </w:rPr>
        <w:t>、</w:t>
      </w:r>
      <w:r>
        <w:rPr>
          <w:rStyle w:val="99"/>
          <w:rFonts w:ascii="Verdana" w:hAnsi="Verdana" w:cs="Verdana"/>
          <w:bCs/>
          <w:color w:val="000000"/>
          <w:szCs w:val="21"/>
        </w:rPr>
        <w:t>豆如何?)</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r>
        <w:rPr>
          <w:rStyle w:val="99"/>
          <w:rFonts w:hint="eastAsia" w:ascii="Verdana" w:hAnsi="Verdana" w:cs="Verdana"/>
          <w:bCs/>
          <w:color w:val="000000"/>
          <w:szCs w:val="21"/>
        </w:rPr>
        <w:t>……</w:t>
      </w:r>
      <w:r>
        <w:rPr>
          <w:rStyle w:val="99"/>
          <w:rFonts w:ascii="Verdana" w:hAnsi="Verdana" w:cs="Verdana"/>
          <w:bCs/>
          <w:color w:val="000000"/>
          <w:szCs w:val="21"/>
        </w:rPr>
        <w:t>却是为何?)</w:t>
      </w:r>
    </w:p>
    <w:p>
      <w:pPr>
        <w:ind w:left="1260" w:hanging="1260"/>
      </w:pPr>
      <w:r>
        <w:rPr>
          <w:rStyle w:val="99"/>
          <w:rFonts w:ascii="Verdana" w:hAnsi="Verdana" w:cs="Verdana"/>
          <w:bCs/>
          <w:color w:val="000000"/>
          <w:szCs w:val="21"/>
        </w:rPr>
        <w:t>乃是卑府一片</w:t>
      </w:r>
      <w:r>
        <w:rPr>
          <w:rStyle w:val="99"/>
          <w:rFonts w:hint="eastAsia" w:ascii="Verdana" w:hAnsi="Verdana" w:cs="Verdana"/>
          <w:bCs/>
          <w:color w:val="000000"/>
          <w:szCs w:val="21"/>
        </w:rPr>
        <w:t>孝</w:t>
      </w:r>
      <w:r>
        <w:rPr>
          <w:rStyle w:val="99"/>
          <w:rFonts w:ascii="Verdana" w:hAnsi="Verdana" w:cs="Verdana"/>
          <w:bCs/>
          <w:color w:val="000000"/>
          <w:szCs w:val="21"/>
        </w:rPr>
        <w:t>心!</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bCs/>
          <w:color w:val="000000"/>
        </w:rPr>
        <w:t>二府?)</w:t>
      </w:r>
    </w:p>
    <w:p>
      <w:pPr>
        <w:ind w:left="1260" w:hanging="1260"/>
      </w:pPr>
      <w:r>
        <w:rPr>
          <w:bCs/>
          <w:color w:val="000000"/>
        </w:rPr>
        <w:t>升去。</w:t>
      </w:r>
    </w:p>
    <w:p>
      <w:pPr>
        <w:ind w:left="1260" w:hanging="1260"/>
      </w:pPr>
      <w:r>
        <w:rPr>
          <w:bCs/>
          <w:color w:val="000000"/>
        </w:rPr>
        <w:t>(王振</w:t>
      </w:r>
      <w:r>
        <w:rPr>
          <w:bCs/>
          <w:color w:val="000000"/>
        </w:rPr>
        <w:tab/>
      </w:r>
      <w:r>
        <w:rPr>
          <w:bCs/>
          <w:color w:val="000000"/>
        </w:rPr>
        <w:t>三府?)</w:t>
      </w:r>
    </w:p>
    <w:p>
      <w:pPr>
        <w:ind w:left="1260" w:hanging="1260"/>
      </w:pPr>
      <w:r>
        <w:rPr>
          <w:bCs/>
          <w:color w:val="000000"/>
        </w:rPr>
        <w:t>告老。</w:t>
      </w:r>
    </w:p>
    <w:p>
      <w:pPr>
        <w:ind w:left="1260" w:hanging="1260"/>
      </w:pPr>
      <w:r>
        <w:rPr>
          <w:bCs/>
          <w:color w:val="000000"/>
        </w:rPr>
        <w:t>(王振</w:t>
      </w:r>
      <w:r>
        <w:rPr>
          <w:bCs/>
          <w:color w:val="000000"/>
        </w:rPr>
        <w:tab/>
      </w:r>
      <w:r>
        <w:rPr>
          <w:rStyle w:val="99"/>
          <w:rFonts w:hint="eastAsia" w:ascii="宋体" w:hAnsi="宋体" w:cs="宋体"/>
          <w:bCs/>
          <w:color w:val="000000"/>
          <w:szCs w:val="21"/>
        </w:rPr>
        <w:t>……</w:t>
      </w:r>
      <w:r>
        <w:rPr>
          <w:bCs/>
          <w:color w:val="000000"/>
        </w:rPr>
        <w:t>为何不抬起头来?)</w:t>
      </w:r>
    </w:p>
    <w:p>
      <w:pPr>
        <w:ind w:left="1260" w:hanging="1260"/>
      </w:pPr>
      <w:r>
        <w:rPr>
          <w:bCs/>
          <w:color w:val="000000"/>
        </w:rPr>
        <w:t>有罪不敢抬头。</w:t>
      </w:r>
    </w:p>
    <w:p>
      <w:pPr>
        <w:ind w:left="1260" w:hanging="1260"/>
      </w:pPr>
      <w:r>
        <w:rPr>
          <w:bCs/>
          <w:color w:val="000000"/>
        </w:rPr>
        <w:t>(王振</w:t>
      </w:r>
      <w:r>
        <w:rPr>
          <w:bCs/>
          <w:color w:val="000000"/>
        </w:rPr>
        <w:tab/>
      </w:r>
      <w:r>
        <w:rPr>
          <w:bCs/>
          <w:color w:val="000000"/>
        </w:rPr>
        <w:t>赦你无罪。)</w:t>
      </w:r>
    </w:p>
    <w:p>
      <w:pPr>
        <w:ind w:left="1260" w:hanging="1260"/>
      </w:pPr>
      <w:r>
        <w:rPr>
          <w:bCs/>
          <w:color w:val="000000"/>
        </w:rPr>
        <w:t>谢千岁!</w:t>
      </w:r>
    </w:p>
    <w:p>
      <w:pPr>
        <w:ind w:left="1260" w:hanging="1260"/>
      </w:pPr>
      <w:r>
        <w:rPr>
          <w:bCs/>
          <w:color w:val="000000"/>
        </w:rPr>
        <w:t>(王振</w:t>
      </w:r>
      <w:r>
        <w:rPr>
          <w:bCs/>
          <w:color w:val="000000"/>
        </w:rPr>
        <w:tab/>
      </w:r>
      <w:r>
        <w:rPr>
          <w:bCs/>
          <w:color w:val="000000"/>
        </w:rPr>
        <w:t>唗!)</w:t>
      </w:r>
    </w:p>
    <w:p>
      <w:pPr>
        <w:ind w:left="1260" w:hanging="1260"/>
      </w:pPr>
      <w:r>
        <w:rPr>
          <w:rStyle w:val="99"/>
          <w:rFonts w:ascii="Verdana" w:hAnsi="Verdana" w:cs="Verdana"/>
          <w:bCs/>
          <w:color w:val="000000"/>
          <w:szCs w:val="21"/>
        </w:rPr>
        <w:t>罢了哇罢了!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】犯官受刑身无主，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】二目圆睁怕煞人。中军帐好一比森罗殿，王公公好一比五殿阎君。刽子手好一比催命鬼，我好比屈死一鬼魂。再不能宛平为正印，再不能福建管黎民。再不能一家团圆庆，再不能满门享太平。忍泪含悲法场进，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】咬定牙关等时辰。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家住哪里?</w:t>
      </w:r>
      <w:r>
        <w:rPr>
          <w:rStyle w:val="99"/>
          <w:rFonts w:hint="eastAsia" w:ascii="Verdana" w:hAnsi="Verdana" w:cs="Verdana"/>
          <w:bCs/>
          <w:color w:val="000000"/>
          <w:szCs w:val="21"/>
        </w:rPr>
        <w:t xml:space="preserve"> </w:t>
      </w:r>
      <w:r>
        <w:rPr>
          <w:rStyle w:val="99"/>
          <w:rFonts w:hint="eastAsia" w:ascii="宋体" w:hAnsi="宋体" w:cs="宋体"/>
          <w:bCs/>
          <w:color w:val="000000"/>
          <w:szCs w:val="21"/>
        </w:rPr>
        <w:t>……</w:t>
      </w:r>
      <w:r>
        <w:rPr>
          <w:rStyle w:val="99"/>
          <w:rFonts w:ascii="Verdana" w:hAnsi="Verdana" w:cs="Verdana"/>
          <w:bCs/>
          <w:color w:val="000000"/>
          <w:szCs w:val="21"/>
        </w:rPr>
        <w:t>监斩一毕，也好收你的尸首。)</w:t>
      </w:r>
    </w:p>
    <w:p>
      <w:pPr>
        <w:ind w:left="1260" w:hanging="1260"/>
      </w:pPr>
      <w:r>
        <w:rPr>
          <w:rStyle w:val="99"/>
          <w:rFonts w:ascii="Verdana" w:hAnsi="Verdana" w:cs="Verdana"/>
          <w:bCs/>
          <w:color w:val="000000"/>
          <w:szCs w:val="21"/>
        </w:rPr>
        <w:t>监斩爷容禀!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】未曾开言泪先淋，</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不要啼哭，慢慢讲来。)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】尊一声监斩爷细听分明：</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家住哪里?)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】家住山东莱州郡，</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哪里家门?)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】即墨县内有门庭。</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可曾得中?)</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】甲子年</w:t>
      </w:r>
      <w:r>
        <w:rPr>
          <w:rStyle w:val="99"/>
          <w:rFonts w:hint="eastAsia" w:ascii="Verdana" w:hAnsi="Verdana" w:cs="Verdana"/>
          <w:bCs/>
          <w:color w:val="000000"/>
          <w:szCs w:val="21"/>
        </w:rPr>
        <w:t>间得</w:t>
      </w:r>
      <w:r>
        <w:rPr>
          <w:rStyle w:val="99"/>
          <w:rFonts w:ascii="Verdana" w:hAnsi="Verdana" w:cs="Verdana"/>
          <w:bCs/>
          <w:color w:val="000000"/>
          <w:szCs w:val="21"/>
        </w:rPr>
        <w:t>中举，</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w:t>
      </w:r>
      <w:r>
        <w:rPr>
          <w:rStyle w:val="99"/>
          <w:rFonts w:hint="eastAsia" w:ascii="Verdana" w:hAnsi="Verdana" w:cs="Verdana"/>
          <w:bCs/>
          <w:color w:val="000000"/>
          <w:szCs w:val="21"/>
        </w:rPr>
        <w:t>上</w:t>
      </w:r>
      <w:r>
        <w:rPr>
          <w:rStyle w:val="99"/>
          <w:rFonts w:ascii="Verdana" w:hAnsi="Verdana" w:cs="Verdana"/>
          <w:bCs/>
          <w:color w:val="000000"/>
          <w:szCs w:val="21"/>
        </w:rPr>
        <w:t>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】连科得会进士名。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初任哪里为官?)</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】初任宛平为正印，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可曾升任?)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】钦命福建管黎民。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身犯何罪?)</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】都只为金鳌</w:t>
      </w:r>
      <w:r>
        <w:rPr>
          <w:rStyle w:val="99"/>
          <w:rFonts w:hint="eastAsia" w:ascii="Verdana" w:hAnsi="Verdana" w:cs="Verdana"/>
          <w:bCs/>
          <w:color w:val="000000"/>
          <w:szCs w:val="21"/>
        </w:rPr>
        <w:t>叛</w:t>
      </w:r>
      <w:r>
        <w:rPr>
          <w:rStyle w:val="99"/>
          <w:rFonts w:ascii="Verdana" w:hAnsi="Verdana" w:cs="Verdana"/>
          <w:bCs/>
          <w:color w:val="000000"/>
          <w:szCs w:val="21"/>
        </w:rPr>
        <w:t>边境，误粮不到问典刑。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膝下有几个儿子?)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】犯官膝下有三子，</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亲生还是螟蛉?)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】二子亲生一子螟蛉。</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亲生之子叫何名字?)</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】长子</w:t>
      </w:r>
      <w:r>
        <w:rPr>
          <w:rStyle w:val="99"/>
          <w:rFonts w:hint="eastAsia" w:ascii="Verdana" w:hAnsi="Verdana" w:cs="Verdana"/>
          <w:bCs/>
          <w:szCs w:val="21"/>
        </w:rPr>
        <w:t>继美、</w:t>
      </w:r>
      <w:r>
        <w:rPr>
          <w:rStyle w:val="99"/>
          <w:rFonts w:ascii="Verdana" w:hAnsi="Verdana" w:cs="Verdana"/>
          <w:bCs/>
          <w:color w:val="000000"/>
          <w:szCs w:val="21"/>
        </w:rPr>
        <w:t>次</w:t>
      </w:r>
      <w:r>
        <w:rPr>
          <w:rStyle w:val="99"/>
          <w:rFonts w:hint="eastAsia" w:ascii="Verdana" w:hAnsi="Verdana" w:cs="Verdana"/>
          <w:bCs/>
          <w:szCs w:val="21"/>
        </w:rPr>
        <w:t>继</w:t>
      </w:r>
      <w:r>
        <w:rPr>
          <w:rStyle w:val="99"/>
          <w:rFonts w:ascii="Verdana" w:hAnsi="Verdana" w:cs="Verdana"/>
          <w:bCs/>
          <w:szCs w:val="21"/>
        </w:rPr>
        <w:t>远</w:t>
      </w:r>
      <w:r>
        <w:rPr>
          <w:rStyle w:val="99"/>
          <w:rFonts w:ascii="Verdana" w:hAnsi="Verdana" w:cs="Verdana"/>
          <w:bCs/>
          <w:color w:val="000000"/>
          <w:szCs w:val="21"/>
        </w:rPr>
        <w:t>，</w:t>
      </w:r>
      <w:r>
        <w:rPr>
          <w:rStyle w:val="66"/>
          <w:rFonts w:ascii="Verdana" w:hAnsi="Verdana" w:cs="Verdana"/>
          <w:bCs/>
          <w:color w:val="000000"/>
          <w:szCs w:val="21"/>
        </w:rPr>
        <w:footnoteReference w:id="558"/>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螟蛉何名?)</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】螟蛉叫</w:t>
      </w:r>
      <w:r>
        <w:rPr>
          <w:rStyle w:val="99"/>
          <w:rFonts w:hint="eastAsia" w:ascii="Verdana" w:hAnsi="Verdana" w:cs="Verdana"/>
          <w:bCs/>
          <w:color w:val="000000"/>
          <w:szCs w:val="21"/>
        </w:rPr>
        <w:t>作</w:t>
      </w:r>
      <w:r>
        <w:rPr>
          <w:rStyle w:val="99"/>
          <w:rFonts w:ascii="Verdana" w:hAnsi="Verdana" w:cs="Verdana"/>
          <w:bCs/>
          <w:color w:val="000000"/>
          <w:szCs w:val="21"/>
        </w:rPr>
        <w:t>秦继龙。</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秦继龙哪里去了?)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】都只为小娇儿不听教训，一家四口赶出了门庭</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你如今可思想于他?)</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】眼前若有继龙</w:t>
      </w:r>
      <w:r>
        <w:rPr>
          <w:rStyle w:val="99"/>
          <w:rFonts w:hint="eastAsia" w:ascii="Verdana" w:hAnsi="Verdana" w:cs="Verdana"/>
          <w:bCs/>
          <w:color w:val="000000"/>
          <w:sz w:val="18"/>
          <w:szCs w:val="18"/>
        </w:rPr>
        <w:t>啊</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】纵死黄泉也甘心。</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你叫何名字?)</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】监斩爷问我的名和姓，红旗上现有我犯官姓名。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我担承。)</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】法场上绑得我昏迷不醒，</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起来。)</w:t>
      </w:r>
    </w:p>
    <w:p>
      <w:pPr>
        <w:ind w:left="1260" w:hanging="1260"/>
      </w:pPr>
      <w:r>
        <w:rPr>
          <w:rStyle w:val="99"/>
          <w:rFonts w:ascii="Verdana" w:hAnsi="Verdana" w:cs="Verdana"/>
          <w:bCs/>
          <w:color w:val="000000"/>
          <w:szCs w:val="21"/>
        </w:rPr>
        <w:t>唉呀!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】问一声监斩爷你是何人。</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把身存。</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儿是继龙?</w:t>
      </w:r>
    </w:p>
    <w:p>
      <w:pPr>
        <w:ind w:left="1260" w:hanging="1260"/>
      </w:pP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啊，我的儿啊</w:t>
      </w:r>
      <w:r>
        <w:rPr>
          <w:rStyle w:val="99"/>
          <w:rFonts w:ascii="宋体" w:hAnsi="宋体" w:cs="宋体"/>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】不正不正父不正，不该将儿赶出门。只说儿天涯逃性</w:t>
      </w:r>
      <w:r>
        <w:rPr>
          <w:rStyle w:val="99"/>
          <w:rFonts w:hint="eastAsia" w:ascii="Verdana" w:hAnsi="Verdana" w:cs="Verdana"/>
          <w:bCs/>
          <w:color w:val="000000"/>
          <w:sz w:val="18"/>
          <w:szCs w:val="18"/>
        </w:rPr>
        <w:t>呐</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命，我的儿啊，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】法场</w:t>
      </w:r>
      <w:r>
        <w:rPr>
          <w:rStyle w:val="99"/>
          <w:rFonts w:ascii="Verdana" w:hAnsi="Verdana" w:cs="Verdana"/>
          <w:bCs/>
          <w:szCs w:val="21"/>
        </w:rPr>
        <w:t>收父死尸灵</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老</w:t>
      </w:r>
      <w:r>
        <w:rPr>
          <w:rStyle w:val="99"/>
          <w:rFonts w:ascii="Verdana" w:hAnsi="Verdana" w:cs="Verdana"/>
          <w:bCs/>
          <w:color w:val="000000"/>
          <w:szCs w:val="21"/>
        </w:rPr>
        <w:t>天伦。)</w:t>
      </w:r>
    </w:p>
    <w:p>
      <w:pPr>
        <w:ind w:left="1260" w:hanging="1260"/>
      </w:pPr>
      <w:r>
        <w:rPr>
          <w:rStyle w:val="99"/>
          <w:rFonts w:ascii="Verdana" w:hAnsi="Verdana" w:cs="Verdana"/>
          <w:bCs/>
          <w:color w:val="000000"/>
          <w:szCs w:val="21"/>
        </w:rPr>
        <w:t>儿啊，此番将父松绑，可有圣上旨意?</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无有。)</w:t>
      </w:r>
    </w:p>
    <w:p>
      <w:pPr>
        <w:ind w:left="1260" w:hanging="1260"/>
      </w:pPr>
      <w:r>
        <w:rPr>
          <w:rStyle w:val="99"/>
          <w:rFonts w:ascii="Verdana" w:hAnsi="Verdana" w:cs="Verdana"/>
          <w:bCs/>
          <w:color w:val="000000"/>
          <w:szCs w:val="21"/>
        </w:rPr>
        <w:t>元帅将令</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也无有。)</w:t>
      </w:r>
    </w:p>
    <w:p>
      <w:pPr>
        <w:ind w:left="1260" w:hanging="1260"/>
      </w:pPr>
      <w:r>
        <w:rPr>
          <w:rStyle w:val="99"/>
          <w:rFonts w:ascii="Verdana" w:hAnsi="Verdana" w:cs="Verdana"/>
          <w:bCs/>
          <w:color w:val="000000"/>
          <w:szCs w:val="21"/>
        </w:rPr>
        <w:t>唉呀，不好了!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】私解法绳犯军令，知法犯法罪非轻。为父年迈当尽</w:t>
      </w:r>
      <w:r>
        <w:rPr>
          <w:rStyle w:val="99"/>
          <w:rFonts w:hint="eastAsia" w:ascii="Verdana" w:hAnsi="Verdana" w:cs="Verdana"/>
          <w:bCs/>
          <w:color w:val="000000"/>
          <w:sz w:val="18"/>
          <w:szCs w:val="18"/>
        </w:rPr>
        <w:t>呐</w:t>
      </w:r>
      <w:r>
        <w:rPr>
          <w:rStyle w:val="99"/>
          <w:rFonts w:ascii="Verdana" w:hAnsi="Verdana" w:cs="Verdana"/>
          <w:bCs/>
          <w:color w:val="000000"/>
          <w:szCs w:val="21"/>
        </w:rPr>
        <w:t>命，我的儿啊，怎肯连累小娇生。</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走一程。)</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你们都起来吧!)</w:t>
      </w:r>
    </w:p>
    <w:p>
      <w:pPr>
        <w:ind w:left="1260" w:hanging="1260"/>
      </w:pPr>
      <w:r>
        <w:rPr>
          <w:rStyle w:val="99"/>
          <w:rFonts w:ascii="Verdana" w:hAnsi="Verdana" w:cs="Verdana"/>
          <w:bCs/>
          <w:color w:val="000000"/>
          <w:szCs w:val="21"/>
        </w:rPr>
        <w:t>谢千岁!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下去。)</w:t>
      </w:r>
    </w:p>
    <w:p>
      <w:pPr>
        <w:ind w:left="1260" w:hanging="1260"/>
      </w:pPr>
      <w:r>
        <w:rPr>
          <w:rStyle w:val="99"/>
          <w:rFonts w:ascii="Verdana" w:hAnsi="Verdana" w:cs="Verdana"/>
          <w:bCs/>
          <w:color w:val="000000"/>
          <w:szCs w:val="21"/>
        </w:rPr>
        <w:t>儿啊，离家日久，哪里来的这身荣耀?</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圣旨下，跪!)</w:t>
      </w:r>
    </w:p>
    <w:p>
      <w:pPr>
        <w:ind w:left="1260" w:hanging="1260"/>
      </w:pP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养老太师!)</w:t>
      </w:r>
    </w:p>
    <w:p>
      <w:pPr>
        <w:ind w:left="1260" w:hanging="1260"/>
      </w:pPr>
      <w:r>
        <w:rPr>
          <w:rStyle w:val="99"/>
          <w:rFonts w:ascii="Verdana" w:hAnsi="Verdana" w:cs="Verdana"/>
          <w:bCs/>
          <w:color w:val="000000"/>
          <w:szCs w:val="21"/>
        </w:rPr>
        <w:t>谢主</w:t>
      </w:r>
      <w:r>
        <w:rPr>
          <w:rStyle w:val="99"/>
          <w:rFonts w:hint="eastAsia" w:ascii="Verdana" w:hAnsi="Verdana" w:cs="Verdana"/>
          <w:bCs/>
          <w:color w:val="000000"/>
          <w:szCs w:val="21"/>
        </w:rPr>
        <w:t>隆</w:t>
      </w:r>
      <w:r>
        <w:rPr>
          <w:rStyle w:val="99"/>
          <w:rFonts w:ascii="Verdana" w:hAnsi="Verdana" w:cs="Verdana"/>
          <w:bCs/>
          <w:color w:val="000000"/>
          <w:szCs w:val="21"/>
        </w:rPr>
        <w:t>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谢恩呐!)</w:t>
      </w:r>
    </w:p>
    <w:p>
      <w:pPr>
        <w:ind w:left="1260" w:hanging="1260"/>
      </w:pPr>
      <w:r>
        <w:rPr>
          <w:rStyle w:val="99"/>
          <w:rFonts w:ascii="Verdana" w:hAnsi="Verdana" w:cs="Verdana"/>
          <w:bCs/>
          <w:color w:val="000000"/>
          <w:szCs w:val="21"/>
        </w:rPr>
        <w:t>万万岁。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恭喜老太师</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谢千岁提拔之恩。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谁来搭救咱?)</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千岁若不嫌弃，将小儿拜在千岁名下，以为螟蛉义子，不知千岁意下如何?</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那可使不得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使得的，儿啊，快快拜见你的义父。</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忒轻呃!)</w:t>
      </w:r>
    </w:p>
    <w:p>
      <w:pPr>
        <w:ind w:left="1260" w:hanging="1260"/>
      </w:pPr>
      <w:r>
        <w:rPr>
          <w:rStyle w:val="99"/>
          <w:rFonts w:ascii="Verdana" w:hAnsi="Verdana" w:cs="Verdana"/>
          <w:bCs/>
          <w:color w:val="000000"/>
          <w:szCs w:val="21"/>
        </w:rPr>
        <w:t>千岁!啊</w:t>
      </w:r>
      <w:r>
        <w:rPr>
          <w:rStyle w:val="99"/>
          <w:rFonts w:ascii="Verdana" w:hAnsi="Verdana" w:eastAsia="Verdana" w:cs="Verdana"/>
          <w:bCs/>
          <w:color w:val="000000"/>
          <w:szCs w:val="21"/>
        </w:rPr>
        <w:t>——</w:t>
      </w:r>
      <w:r>
        <w:rPr>
          <w:rStyle w:val="99"/>
          <w:rFonts w:ascii="Verdana" w:hAnsi="Verdana" w:cs="Verdana"/>
          <w:bCs/>
          <w:color w:val="000000"/>
          <w:szCs w:val="21"/>
        </w:rPr>
        <w:t>哈哈哈哈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，老太师哪里为官?)</w:t>
      </w:r>
    </w:p>
    <w:p>
      <w:pPr>
        <w:ind w:left="1260" w:hanging="1260"/>
      </w:pPr>
      <w:r>
        <w:rPr>
          <w:rStyle w:val="99"/>
          <w:rFonts w:ascii="Verdana" w:hAnsi="Verdana" w:cs="Verdana"/>
          <w:bCs/>
          <w:color w:val="000000"/>
          <w:szCs w:val="21"/>
        </w:rPr>
        <w:t>原任为官。</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几时启程?)</w:t>
      </w:r>
    </w:p>
    <w:p>
      <w:r>
        <w:rPr>
          <w:rStyle w:val="99"/>
          <w:rFonts w:ascii="Verdana" w:hAnsi="Verdana" w:cs="Verdana"/>
          <w:bCs/>
          <w:color w:val="000000"/>
          <w:szCs w:val="21"/>
        </w:rPr>
        <w:t>即刻启程。</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恕不远送。)</w:t>
      </w:r>
    </w:p>
    <w:p>
      <w:pPr>
        <w:ind w:left="1260" w:hanging="1260"/>
      </w:pPr>
      <w:r>
        <w:rPr>
          <w:rStyle w:val="99"/>
          <w:rFonts w:ascii="Verdana" w:hAnsi="Verdana" w:cs="Verdana"/>
          <w:bCs/>
          <w:color w:val="000000"/>
          <w:szCs w:val="21"/>
        </w:rPr>
        <w:t>告辞了。</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请</w:t>
      </w:r>
      <w:r>
        <w:rPr>
          <w:rStyle w:val="99"/>
          <w:rFonts w:ascii="Verdana" w:hAnsi="Verdana" w:eastAsia="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免。</w:t>
      </w:r>
    </w:p>
    <w:p>
      <w:pPr>
        <w:pageBreakBefore/>
        <w:jc w:val="center"/>
        <w:rPr>
          <w:rFonts w:hint="eastAsia" w:ascii="华文仿宋" w:hAnsi="华文仿宋" w:eastAsia="华文仿宋" w:cs="华文仿宋"/>
        </w:rPr>
      </w:pPr>
      <w:bookmarkStart w:id="216" w:name="_Toc720065133"/>
      <w:bookmarkStart w:id="217" w:name="__RefHeading___Toc414518330"/>
      <w:r>
        <w:rPr>
          <w:rStyle w:val="127"/>
          <w:rFonts w:hint="eastAsia"/>
        </w:rPr>
        <w:t>梅龙镇</w:t>
      </w:r>
      <w:bookmarkEnd w:id="216"/>
      <w:bookmarkEnd w:id="217"/>
      <w:r>
        <w:rPr>
          <w:rStyle w:val="66"/>
          <w:rFonts w:ascii="宋体" w:hAnsi="宋体" w:cs="宋体"/>
          <w:sz w:val="32"/>
          <w:szCs w:val="32"/>
        </w:rPr>
        <w:footnoteReference w:id="559"/>
      </w:r>
    </w:p>
    <w:p>
      <w:pPr>
        <w:jc w:val="center"/>
      </w:pPr>
      <w:r>
        <w:rPr>
          <w:rFonts w:hint="eastAsia" w:ascii="华文仿宋" w:hAnsi="华文仿宋" w:eastAsia="华文仿宋" w:cs="华文仿宋"/>
        </w:rPr>
        <w:t xml:space="preserve"> [第一场]</w:t>
      </w:r>
    </w:p>
    <w:p>
      <w:r>
        <w:rPr>
          <w:rFonts w:hint="eastAsia"/>
        </w:rPr>
        <w:t>(&lt;</w:t>
      </w:r>
      <w:r>
        <w:rPr>
          <w:rFonts w:hint="eastAsia" w:ascii="楷体" w:hAnsi="楷体" w:eastAsia="楷体" w:cs="楷体"/>
          <w:b/>
        </w:rPr>
        <w:t>小锣</w:t>
      </w:r>
      <w:r>
        <w:rPr>
          <w:rFonts w:hint="eastAsia"/>
        </w:rPr>
        <w:t>&gt;，正德</w:t>
      </w:r>
      <w:r>
        <w:rPr>
          <w:rFonts w:hint="eastAsia" w:ascii="楷体" w:hAnsi="楷体" w:eastAsia="楷体" w:cs="楷体"/>
        </w:rPr>
        <w:t>拿扇上</w:t>
      </w:r>
      <w:r>
        <w:rPr>
          <w:rFonts w:hint="eastAsia"/>
        </w:rPr>
        <w:t>，</w:t>
      </w:r>
      <w:r>
        <w:rPr>
          <w:rFonts w:hint="eastAsia" w:ascii="楷体" w:hAnsi="楷体" w:eastAsia="楷体" w:cs="楷体"/>
        </w:rPr>
        <w:t>台口中间</w:t>
      </w:r>
      <w:r>
        <w:rPr>
          <w:rFonts w:hint="eastAsia"/>
        </w:rPr>
        <w:t>)</w:t>
      </w:r>
    </w:p>
    <w:p>
      <w:r>
        <w:rPr>
          <w:rFonts w:hint="eastAsia"/>
        </w:rPr>
        <w:t>正德</w:t>
      </w:r>
      <w:r>
        <w:rPr>
          <w:rFonts w:hint="eastAsia"/>
        </w:rPr>
        <w:tab/>
      </w:r>
      <w:r>
        <w:rPr>
          <w:rFonts w:hint="eastAsia"/>
        </w:rPr>
        <w:t>[</w:t>
      </w:r>
      <w:r>
        <w:rPr>
          <w:rFonts w:hint="eastAsia" w:ascii="楷体" w:hAnsi="楷体" w:eastAsia="楷体" w:cs="楷体"/>
        </w:rPr>
        <w:t>引</w:t>
      </w:r>
      <w:r>
        <w:rPr>
          <w:rFonts w:hint="eastAsia"/>
        </w:rPr>
        <w:t>]离金阙暗藏珠宝，游天下察访民情。(</w:t>
      </w:r>
      <w:r>
        <w:rPr>
          <w:rFonts w:hint="eastAsia" w:ascii="楷体" w:hAnsi="楷体" w:eastAsia="楷体" w:cs="楷体"/>
        </w:rPr>
        <w:t>正中小座</w:t>
      </w:r>
      <w:r>
        <w:rPr>
          <w:rFonts w:hint="eastAsia"/>
        </w:rPr>
        <w:t>)</w:t>
      </w:r>
    </w:p>
    <w:p>
      <w:pPr>
        <w:ind w:left="840" w:hanging="840"/>
      </w:pPr>
      <w:r>
        <w:rPr>
          <w:rFonts w:hint="eastAsia"/>
        </w:rPr>
        <w:t>正德</w:t>
      </w:r>
      <w:r>
        <w:rPr>
          <w:rFonts w:hint="eastAsia"/>
        </w:rPr>
        <w:tab/>
      </w:r>
      <w:r>
        <w:rPr>
          <w:rFonts w:hint="eastAsia"/>
        </w:rPr>
        <w:t>(</w:t>
      </w:r>
      <w:r>
        <w:rPr>
          <w:rFonts w:hint="eastAsia" w:ascii="楷体" w:hAnsi="楷体" w:eastAsia="楷体" w:cs="楷体"/>
        </w:rPr>
        <w:t>念</w:t>
      </w:r>
      <w:r>
        <w:rPr>
          <w:rFonts w:hint="eastAsia"/>
        </w:rPr>
        <w:t>)大明一统锦山河，龙凤贤良庆笙歌(</w:t>
      </w:r>
      <w:r>
        <w:rPr>
          <w:rFonts w:hint="eastAsia" w:ascii="楷体" w:hAnsi="楷体" w:eastAsia="楷体" w:cs="楷体"/>
        </w:rPr>
        <w:t>或</w:t>
      </w:r>
      <w:r>
        <w:rPr>
          <w:rFonts w:hint="eastAsia"/>
        </w:rPr>
        <w:t>：龙安凤逸庆笙歌)。孤王离了燕京地，闻得大同景致多。</w:t>
      </w:r>
    </w:p>
    <w:p>
      <w:pPr>
        <w:ind w:left="840" w:hanging="840"/>
      </w:pPr>
      <w:r>
        <w:rPr>
          <w:rFonts w:hint="eastAsia"/>
        </w:rPr>
        <w:t>正德</w:t>
      </w:r>
      <w:r>
        <w:rPr>
          <w:rFonts w:hint="eastAsia"/>
        </w:rPr>
        <w:tab/>
      </w:r>
      <w:r>
        <w:rPr>
          <w:rFonts w:hint="eastAsia"/>
        </w:rPr>
        <w:t>(</w:t>
      </w:r>
      <w:r>
        <w:rPr>
          <w:rFonts w:hint="eastAsia" w:ascii="楷体" w:hAnsi="楷体" w:eastAsia="楷体" w:cs="楷体"/>
        </w:rPr>
        <w:t>白</w:t>
      </w:r>
      <w:r>
        <w:rPr>
          <w:rFonts w:hint="eastAsia"/>
        </w:rPr>
        <w:t>)孤，大明正德天子朱厚照(</w:t>
      </w:r>
      <w:r>
        <w:rPr>
          <w:rFonts w:hint="eastAsia" w:ascii="楷体" w:hAnsi="楷体" w:eastAsia="楷体" w:cs="楷体"/>
        </w:rPr>
        <w:t>或</w:t>
      </w:r>
      <w:r>
        <w:rPr>
          <w:rFonts w:hint="eastAsia"/>
        </w:rPr>
        <w:t>：大明天子正德在位)，离了江南太平庄，昨晚夜宿周家村，今日暂停梅龙镇上，店主人巡更守夜去了，临行言过(</w:t>
      </w:r>
      <w:r>
        <w:rPr>
          <w:rFonts w:hint="eastAsia" w:ascii="楷体" w:hAnsi="楷体" w:eastAsia="楷体" w:cs="楷体"/>
        </w:rPr>
        <w:t>或</w:t>
      </w:r>
      <w:r>
        <w:rPr>
          <w:rFonts w:hint="eastAsia"/>
        </w:rPr>
        <w:t>：临行言道)，用茶用酒响动木马，自有人来。今晚闲坐无事，我不免试它一回便了。</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】有寡人闷坐梅龙镇，思想朝中大事情。将玉玺授予了龙国太，(正德</w:t>
      </w:r>
      <w:r>
        <w:rPr>
          <w:rFonts w:hint="eastAsia" w:ascii="楷体" w:hAnsi="楷体" w:eastAsia="楷体" w:cs="楷体"/>
        </w:rPr>
        <w:t>立</w:t>
      </w:r>
      <w:r>
        <w:rPr>
          <w:rFonts w:hint="eastAsia"/>
        </w:rPr>
        <w:t>)朝中大事(</w:t>
      </w:r>
      <w:r>
        <w:rPr>
          <w:rFonts w:hint="eastAsia" w:ascii="楷体" w:hAnsi="楷体" w:eastAsia="楷体" w:cs="楷体"/>
        </w:rPr>
        <w:t>或</w:t>
      </w:r>
      <w:r>
        <w:rPr>
          <w:rFonts w:hint="eastAsia"/>
        </w:rPr>
        <w:t>：朝房大事)有公卿。忙将木马一声震</w:t>
      </w:r>
      <w:r>
        <w:rPr>
          <w:rFonts w:hint="eastAsia" w:eastAsia="Calibri"/>
        </w:rPr>
        <w:t xml:space="preserve"> </w:t>
      </w:r>
      <w:r>
        <w:rPr>
          <w:rFonts w:hint="eastAsia"/>
        </w:rPr>
        <w:t>(</w:t>
      </w:r>
      <w:r>
        <w:rPr>
          <w:rFonts w:hint="eastAsia" w:ascii="楷体" w:hAnsi="楷体" w:eastAsia="楷体" w:cs="楷体"/>
        </w:rPr>
        <w:t>立桌大边击木马</w:t>
      </w:r>
      <w:r>
        <w:rPr>
          <w:rFonts w:hint="eastAsia"/>
        </w:rPr>
        <w:t>，</w:t>
      </w:r>
      <w:r>
        <w:rPr>
          <w:rFonts w:hint="eastAsia" w:ascii="楷体" w:hAnsi="楷体" w:eastAsia="楷体" w:cs="楷体"/>
        </w:rPr>
        <w:t>连唱</w:t>
      </w:r>
      <w:r>
        <w:rPr>
          <w:rFonts w:hint="eastAsia"/>
        </w:rPr>
        <w:t>)，唤出提茶送酒人，啊啊啊，畅饮几巡。(</w:t>
      </w:r>
      <w:r>
        <w:rPr>
          <w:rFonts w:hint="eastAsia" w:ascii="楷体" w:hAnsi="楷体" w:eastAsia="楷体" w:cs="楷体"/>
        </w:rPr>
        <w:t>内大座</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内白</w:t>
      </w:r>
      <w:r>
        <w:rPr>
          <w:rFonts w:hint="eastAsia"/>
        </w:rPr>
        <w:t>)来了!</w:t>
      </w:r>
    </w:p>
    <w:p>
      <w:r>
        <w:rPr>
          <w:rFonts w:hint="eastAsia"/>
        </w:rPr>
        <w:t>(凤姐&lt;</w:t>
      </w:r>
      <w:r>
        <w:rPr>
          <w:rFonts w:hint="eastAsia" w:ascii="楷体" w:hAnsi="楷体" w:eastAsia="楷体" w:cs="楷体"/>
          <w:b/>
        </w:rPr>
        <w:t>小锣</w:t>
      </w:r>
      <w:r>
        <w:rPr>
          <w:rFonts w:hint="eastAsia"/>
        </w:rPr>
        <w:t>&gt;</w:t>
      </w:r>
      <w:r>
        <w:rPr>
          <w:rFonts w:hint="eastAsia" w:ascii="楷体" w:hAnsi="楷体" w:eastAsia="楷体" w:cs="楷体"/>
        </w:rPr>
        <w:t>上唱</w:t>
      </w:r>
      <w:r>
        <w:rPr>
          <w:rFonts w:hint="eastAsia"/>
        </w:rPr>
        <w:t>，</w:t>
      </w:r>
      <w:r>
        <w:rPr>
          <w:rFonts w:hint="eastAsia" w:ascii="楷体" w:hAnsi="楷体" w:eastAsia="楷体" w:cs="楷体"/>
        </w:rPr>
        <w:t>托盘</w:t>
      </w:r>
      <w:r>
        <w:rPr>
          <w:rFonts w:hint="eastAsia"/>
        </w:rPr>
        <w:t>)</w:t>
      </w:r>
    </w:p>
    <w:p>
      <w:pPr>
        <w:ind w:left="840" w:hanging="840"/>
      </w:pPr>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】自幼儿生长在梅龙镇，兄妹卖酒度光阴。我兄巡更去守夜(</w:t>
      </w:r>
      <w:r>
        <w:rPr>
          <w:rFonts w:hint="eastAsia" w:ascii="楷体" w:hAnsi="楷体" w:eastAsia="楷体" w:cs="楷体"/>
        </w:rPr>
        <w:t>或</w:t>
      </w:r>
      <w:r>
        <w:rPr>
          <w:rFonts w:hint="eastAsia"/>
        </w:rPr>
        <w:t>：我兄长巡更去守夜)，他言说前堂有一位军人(</w:t>
      </w:r>
      <w:r>
        <w:rPr>
          <w:rFonts w:hint="eastAsia" w:ascii="楷体" w:hAnsi="楷体" w:eastAsia="楷体" w:cs="楷体"/>
        </w:rPr>
        <w:t>或</w:t>
      </w:r>
      <w:r>
        <w:rPr>
          <w:rFonts w:hint="eastAsia"/>
        </w:rPr>
        <w:t>：他言道前店有一位军人)。我这里且把前堂进(</w:t>
      </w:r>
      <w:r>
        <w:rPr>
          <w:rFonts w:hint="eastAsia" w:ascii="楷体" w:hAnsi="楷体" w:eastAsia="楷体" w:cs="楷体"/>
        </w:rPr>
        <w:t>或</w:t>
      </w:r>
      <w:r>
        <w:rPr>
          <w:rFonts w:hint="eastAsia"/>
        </w:rPr>
        <w:t>：我这里</w:t>
      </w:r>
      <w:r>
        <w:t>茶盘</w:t>
      </w:r>
      <w:r>
        <w:rPr>
          <w:rFonts w:ascii="Verdana" w:hAnsi="Verdana" w:cs="Verdana"/>
          <w:color w:val="000000"/>
          <w:szCs w:val="21"/>
        </w:rPr>
        <w:t>桌放定</w:t>
      </w:r>
      <w:r>
        <w:rPr>
          <w:rFonts w:hint="eastAsia"/>
        </w:rPr>
        <w:t>)，</w:t>
      </w:r>
    </w:p>
    <w:p>
      <w:r>
        <w:rPr>
          <w:rFonts w:hint="eastAsia"/>
        </w:rPr>
        <w:t>(凤姐</w:t>
      </w:r>
      <w:r>
        <w:rPr>
          <w:rFonts w:hint="eastAsia" w:ascii="楷体" w:hAnsi="楷体" w:eastAsia="楷体" w:cs="楷体"/>
        </w:rPr>
        <w:t>掀帘进门到桌小边</w:t>
      </w:r>
      <w:r>
        <w:rPr>
          <w:rFonts w:hint="eastAsia"/>
        </w:rPr>
        <w:t>，</w:t>
      </w:r>
      <w:r>
        <w:rPr>
          <w:rFonts w:hint="eastAsia" w:ascii="楷体" w:hAnsi="楷体" w:eastAsia="楷体" w:cs="楷体"/>
        </w:rPr>
        <w:t>左手挡脸</w:t>
      </w:r>
      <w:r>
        <w:rPr>
          <w:rFonts w:hint="eastAsia"/>
        </w:rPr>
        <w:t>，</w:t>
      </w:r>
      <w:r>
        <w:rPr>
          <w:rFonts w:hint="eastAsia" w:ascii="楷体" w:hAnsi="楷体" w:eastAsia="楷体" w:cs="楷体"/>
        </w:rPr>
        <w:t>右手在左臂下递盘放桌上</w:t>
      </w:r>
      <w:r>
        <w:rPr>
          <w:rFonts w:hint="eastAsia"/>
        </w:rPr>
        <w:t>，正德</w:t>
      </w:r>
      <w:r>
        <w:rPr>
          <w:rFonts w:hint="eastAsia" w:ascii="楷体" w:hAnsi="楷体" w:eastAsia="楷体" w:cs="楷体"/>
        </w:rPr>
        <w:t>用扇压下</w:t>
      </w:r>
      <w:r>
        <w:rPr>
          <w:rFonts w:hint="eastAsia"/>
        </w:rPr>
        <w:t>凤</w:t>
      </w:r>
      <w:r>
        <w:rPr>
          <w:rFonts w:hint="eastAsia" w:ascii="楷体" w:hAnsi="楷体" w:eastAsia="楷体" w:cs="楷体"/>
        </w:rPr>
        <w:t>左手</w:t>
      </w:r>
      <w:r>
        <w:rPr>
          <w:rFonts w:hint="eastAsia"/>
        </w:rPr>
        <w:t>，</w:t>
      </w:r>
      <w:r>
        <w:rPr>
          <w:rFonts w:hint="eastAsia" w:ascii="楷体" w:hAnsi="楷体" w:eastAsia="楷体" w:cs="楷体"/>
        </w:rPr>
        <w:t>二人对望</w:t>
      </w:r>
      <w:r>
        <w:rPr>
          <w:rFonts w:hint="eastAsia"/>
        </w:rPr>
        <w:t>，正</w:t>
      </w:r>
      <w:r>
        <w:rPr>
          <w:rFonts w:hint="eastAsia" w:ascii="楷体" w:hAnsi="楷体" w:eastAsia="楷体" w:cs="楷体"/>
        </w:rPr>
        <w:t>惊</w:t>
      </w:r>
      <w:r>
        <w:rPr>
          <w:rFonts w:hint="eastAsia"/>
        </w:rPr>
        <w:t>，凤</w:t>
      </w:r>
      <w:r>
        <w:rPr>
          <w:rFonts w:hint="eastAsia" w:ascii="楷体" w:hAnsi="楷体" w:eastAsia="楷体" w:cs="楷体"/>
        </w:rPr>
        <w:t>啐</w:t>
      </w:r>
      <w:r>
        <w:rPr>
          <w:rFonts w:hint="eastAsia"/>
        </w:rPr>
        <w:t>，</w:t>
      </w:r>
      <w:r>
        <w:rPr>
          <w:rFonts w:hint="eastAsia" w:ascii="楷体" w:hAnsi="楷体" w:eastAsia="楷体" w:cs="楷体"/>
        </w:rPr>
        <w:t>掀帘出门</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】急忙转回小房门(</w:t>
      </w:r>
      <w:r>
        <w:rPr>
          <w:rFonts w:hint="eastAsia" w:ascii="楷体" w:hAnsi="楷体" w:eastAsia="楷体" w:cs="楷体"/>
        </w:rPr>
        <w:t>或</w:t>
      </w:r>
      <w:r>
        <w:rPr>
          <w:rFonts w:hint="eastAsia"/>
        </w:rPr>
        <w:t>：绣房门)。啊啊啊，小房门(</w:t>
      </w:r>
      <w:r>
        <w:rPr>
          <w:rFonts w:hint="eastAsia" w:ascii="楷体" w:hAnsi="楷体" w:eastAsia="楷体" w:cs="楷体"/>
        </w:rPr>
        <w:t>或</w:t>
      </w:r>
      <w:r>
        <w:rPr>
          <w:rFonts w:hint="eastAsia"/>
        </w:rPr>
        <w:t>: 绣房门)(前去拈针)。</w:t>
      </w:r>
    </w:p>
    <w:p>
      <w:r>
        <w:rPr>
          <w:rFonts w:hint="eastAsia"/>
        </w:rPr>
        <w:t>(</w:t>
      </w:r>
      <w:r>
        <w:rPr>
          <w:rFonts w:hint="eastAsia" w:ascii="楷体" w:hAnsi="楷体" w:eastAsia="楷体" w:cs="楷体"/>
        </w:rPr>
        <w:t>巾搭肩落地</w:t>
      </w:r>
      <w:r>
        <w:rPr>
          <w:rFonts w:hint="eastAsia"/>
        </w:rPr>
        <w:t>、</w:t>
      </w:r>
      <w:r>
        <w:rPr>
          <w:rFonts w:hint="eastAsia" w:ascii="楷体" w:hAnsi="楷体" w:eastAsia="楷体" w:cs="楷体"/>
        </w:rPr>
        <w:t>落在台口中间</w:t>
      </w:r>
      <w:r>
        <w:rPr>
          <w:rFonts w:hint="eastAsia"/>
        </w:rPr>
        <w:t>，正德</w:t>
      </w:r>
      <w:r>
        <w:rPr>
          <w:rFonts w:hint="eastAsia" w:ascii="楷体" w:hAnsi="楷体" w:eastAsia="楷体" w:cs="楷体"/>
        </w:rPr>
        <w:t>紧跟，掀帘出门望下场门</w:t>
      </w:r>
      <w:r>
        <w:rPr>
          <w:rFonts w:hint="eastAsia"/>
        </w:rPr>
        <w:t>李凤姐</w:t>
      </w:r>
      <w:r>
        <w:rPr>
          <w:rFonts w:hint="eastAsia" w:ascii="楷体" w:hAnsi="楷体" w:eastAsia="楷体" w:cs="楷体"/>
        </w:rPr>
        <w:t>背影</w:t>
      </w:r>
      <w:r>
        <w:rPr>
          <w:rFonts w:hint="eastAsia" w:ascii="宋体" w:hAnsi="宋体" w:cs="宋体"/>
        </w:rPr>
        <w:t>，</w:t>
      </w:r>
      <w:r>
        <w:rPr>
          <w:rFonts w:hint="eastAsia" w:ascii="楷体" w:hAnsi="楷体" w:eastAsia="楷体" w:cs="楷体"/>
        </w:rPr>
        <w:t>站大边</w:t>
      </w:r>
      <w:r>
        <w:rPr>
          <w:rFonts w:hint="eastAsia" w:ascii="宋体" w:hAnsi="宋体" w:cs="宋体"/>
        </w:rPr>
        <w:t>，“</w:t>
      </w:r>
      <w:r>
        <w:rPr>
          <w:rFonts w:hint="eastAsia" w:ascii="楷体" w:hAnsi="楷体" w:eastAsia="楷体" w:cs="楷体"/>
        </w:rPr>
        <w:t>嗯喷</w:t>
      </w:r>
      <w:r>
        <w:rPr>
          <w:rFonts w:hint="eastAsia" w:ascii="宋体" w:hAnsi="宋体" w:cs="宋体"/>
        </w:rPr>
        <w:t>”。凤姐</w:t>
      </w:r>
      <w:r>
        <w:rPr>
          <w:rFonts w:hint="eastAsia" w:ascii="楷体" w:hAnsi="楷体" w:eastAsia="楷体" w:cs="楷体"/>
        </w:rPr>
        <w:t>回望</w:t>
      </w:r>
      <w:r>
        <w:rPr>
          <w:rFonts w:hint="eastAsia" w:ascii="宋体" w:hAnsi="宋体" w:cs="宋体"/>
        </w:rPr>
        <w:t>，正</w:t>
      </w:r>
      <w:r>
        <w:rPr>
          <w:rFonts w:hint="eastAsia" w:ascii="楷体" w:hAnsi="楷体" w:eastAsia="楷体" w:cs="楷体"/>
        </w:rPr>
        <w:t>招手</w:t>
      </w:r>
      <w:r>
        <w:rPr>
          <w:rFonts w:hint="eastAsia" w:ascii="宋体" w:hAnsi="宋体" w:cs="宋体"/>
        </w:rPr>
        <w:t>，</w:t>
      </w:r>
      <w:r>
        <w:rPr>
          <w:rFonts w:hint="eastAsia" w:ascii="楷体" w:hAnsi="楷体" w:eastAsia="楷体" w:cs="楷体"/>
        </w:rPr>
        <w:t>指巾</w:t>
      </w:r>
      <w:r>
        <w:rPr>
          <w:rFonts w:hint="eastAsia" w:ascii="宋体" w:hAnsi="宋体" w:cs="宋体"/>
        </w:rPr>
        <w:t>，凤</w:t>
      </w:r>
      <w:r>
        <w:rPr>
          <w:rFonts w:hint="eastAsia" w:ascii="楷体" w:hAnsi="楷体" w:eastAsia="楷体" w:cs="楷体"/>
        </w:rPr>
        <w:t>看自身</w:t>
      </w:r>
      <w:r>
        <w:rPr>
          <w:rFonts w:hint="eastAsia" w:ascii="宋体" w:hAnsi="宋体" w:cs="宋体"/>
        </w:rPr>
        <w:t>、</w:t>
      </w:r>
      <w:r>
        <w:rPr>
          <w:rFonts w:hint="eastAsia" w:ascii="楷体" w:hAnsi="楷体" w:eastAsia="楷体" w:cs="楷体"/>
        </w:rPr>
        <w:t>看巾</w:t>
      </w:r>
      <w:r>
        <w:rPr>
          <w:rFonts w:hint="eastAsia" w:ascii="宋体" w:hAnsi="宋体" w:cs="宋体"/>
        </w:rPr>
        <w:t>、</w:t>
      </w:r>
      <w:r>
        <w:rPr>
          <w:rFonts w:hint="eastAsia" w:ascii="楷体" w:hAnsi="楷体" w:eastAsia="楷体" w:cs="楷体"/>
        </w:rPr>
        <w:t>指巾</w:t>
      </w:r>
      <w:r>
        <w:rPr>
          <w:rFonts w:hint="eastAsia" w:ascii="宋体" w:hAnsi="宋体" w:cs="宋体"/>
        </w:rPr>
        <w:t>、</w:t>
      </w:r>
      <w:r>
        <w:rPr>
          <w:rFonts w:hint="eastAsia" w:ascii="楷体" w:hAnsi="楷体" w:eastAsia="楷体" w:cs="楷体"/>
        </w:rPr>
        <w:t>拾巾</w:t>
      </w:r>
      <w:r>
        <w:rPr>
          <w:rFonts w:hint="eastAsia" w:ascii="宋体" w:hAnsi="宋体" w:cs="宋体"/>
        </w:rPr>
        <w:t>、</w:t>
      </w:r>
      <w:r>
        <w:rPr>
          <w:rFonts w:hint="eastAsia" w:ascii="楷体" w:hAnsi="楷体" w:eastAsia="楷体" w:cs="楷体"/>
        </w:rPr>
        <w:t>搭巾走</w:t>
      </w:r>
      <w:r>
        <w:rPr>
          <w:rFonts w:hint="eastAsia" w:ascii="宋体" w:hAnsi="宋体" w:cs="宋体"/>
        </w:rPr>
        <w:t>，正</w:t>
      </w:r>
      <w:r>
        <w:rPr>
          <w:rFonts w:hint="eastAsia" w:ascii="楷体" w:hAnsi="楷体" w:eastAsia="楷体" w:cs="楷体"/>
        </w:rPr>
        <w:t>踩巾</w:t>
      </w:r>
      <w:r>
        <w:rPr>
          <w:rFonts w:hint="eastAsia" w:ascii="宋体" w:hAnsi="宋体" w:cs="宋体"/>
        </w:rPr>
        <w:t>，凤</w:t>
      </w:r>
      <w:r>
        <w:rPr>
          <w:rFonts w:hint="eastAsia" w:ascii="楷体" w:hAnsi="楷体" w:eastAsia="楷体" w:cs="楷体"/>
        </w:rPr>
        <w:t>未拉动</w:t>
      </w:r>
      <w:r>
        <w:rPr>
          <w:rFonts w:hint="eastAsia" w:ascii="宋体" w:hAnsi="宋体" w:cs="宋体"/>
        </w:rPr>
        <w:t>，凤</w:t>
      </w:r>
      <w:r>
        <w:rPr>
          <w:rFonts w:hint="eastAsia" w:ascii="楷体" w:hAnsi="楷体" w:eastAsia="楷体" w:cs="楷体"/>
        </w:rPr>
        <w:t>教</w:t>
      </w:r>
      <w:r>
        <w:rPr>
          <w:rFonts w:hint="eastAsia" w:ascii="宋体" w:hAnsi="宋体" w:cs="宋体"/>
        </w:rPr>
        <w:t>正</w:t>
      </w:r>
      <w:r>
        <w:rPr>
          <w:rFonts w:hint="eastAsia" w:ascii="楷体" w:hAnsi="楷体" w:eastAsia="楷体" w:cs="楷体"/>
        </w:rPr>
        <w:t>躲开</w:t>
      </w:r>
      <w:r>
        <w:rPr>
          <w:rFonts w:hint="eastAsia" w:ascii="宋体" w:hAnsi="宋体" w:cs="宋体"/>
        </w:rPr>
        <w:t>，正</w:t>
      </w:r>
      <w:r>
        <w:rPr>
          <w:rFonts w:hint="eastAsia" w:ascii="楷体" w:hAnsi="楷体" w:eastAsia="楷体" w:cs="楷体"/>
        </w:rPr>
        <w:t>不理</w:t>
      </w:r>
      <w:r>
        <w:rPr>
          <w:rFonts w:hint="eastAsia" w:ascii="宋体" w:hAnsi="宋体" w:cs="宋体"/>
        </w:rPr>
        <w:t>，凤</w:t>
      </w:r>
      <w:r>
        <w:rPr>
          <w:rFonts w:hint="eastAsia" w:ascii="楷体" w:hAnsi="楷体" w:eastAsia="楷体" w:cs="楷体"/>
        </w:rPr>
        <w:t>拜拜</w:t>
      </w:r>
      <w:r>
        <w:rPr>
          <w:rFonts w:hint="eastAsia" w:ascii="宋体" w:hAnsi="宋体" w:cs="宋体"/>
        </w:rPr>
        <w:t>，正</w:t>
      </w:r>
      <w:r>
        <w:rPr>
          <w:rFonts w:hint="eastAsia" w:ascii="楷体" w:hAnsi="楷体" w:eastAsia="楷体" w:cs="楷体"/>
        </w:rPr>
        <w:t>答应躲开</w:t>
      </w:r>
      <w:r>
        <w:rPr>
          <w:rFonts w:hint="eastAsia" w:ascii="宋体" w:hAnsi="宋体" w:cs="宋体"/>
        </w:rPr>
        <w:t>，凤</w:t>
      </w:r>
      <w:r>
        <w:rPr>
          <w:rFonts w:hint="eastAsia" w:ascii="楷体" w:hAnsi="楷体" w:eastAsia="楷体" w:cs="楷体"/>
        </w:rPr>
        <w:t>拾</w:t>
      </w:r>
      <w:r>
        <w:rPr>
          <w:rFonts w:hint="eastAsia" w:ascii="宋体" w:hAnsi="宋体" w:cs="宋体"/>
        </w:rPr>
        <w:t>，正</w:t>
      </w:r>
      <w:r>
        <w:rPr>
          <w:rFonts w:hint="eastAsia" w:ascii="楷体" w:hAnsi="楷体" w:eastAsia="楷体" w:cs="楷体"/>
        </w:rPr>
        <w:t>又要踩</w:t>
      </w:r>
      <w:r>
        <w:rPr>
          <w:rFonts w:hint="eastAsia" w:ascii="宋体" w:hAnsi="宋体" w:cs="宋体"/>
        </w:rPr>
        <w:t>，凤</w:t>
      </w:r>
      <w:r>
        <w:rPr>
          <w:rFonts w:hint="eastAsia" w:ascii="楷体" w:hAnsi="楷体" w:eastAsia="楷体" w:cs="楷体"/>
        </w:rPr>
        <w:t>不要巾走</w:t>
      </w:r>
      <w:r>
        <w:rPr>
          <w:rFonts w:hint="eastAsia" w:ascii="宋体" w:hAnsi="宋体" w:cs="宋体"/>
        </w:rPr>
        <w:t>，正</w:t>
      </w:r>
      <w:r>
        <w:rPr>
          <w:rFonts w:hint="eastAsia" w:ascii="楷体" w:hAnsi="楷体" w:eastAsia="楷体" w:cs="楷体"/>
        </w:rPr>
        <w:t>招</w:t>
      </w:r>
      <w:r>
        <w:rPr>
          <w:rFonts w:hint="eastAsia" w:ascii="宋体" w:hAnsi="宋体" w:cs="宋体"/>
        </w:rPr>
        <w:t>凤</w:t>
      </w:r>
      <w:r>
        <w:rPr>
          <w:rFonts w:hint="eastAsia" w:ascii="楷体" w:hAnsi="楷体" w:eastAsia="楷体" w:cs="楷体"/>
        </w:rPr>
        <w:t>回来教</w:t>
      </w:r>
      <w:r>
        <w:rPr>
          <w:rFonts w:hint="eastAsia" w:ascii="宋体" w:hAnsi="宋体" w:cs="宋体"/>
        </w:rPr>
        <w:t>凤</w:t>
      </w:r>
      <w:r>
        <w:rPr>
          <w:rFonts w:hint="eastAsia" w:ascii="楷体" w:hAnsi="楷体" w:eastAsia="楷体" w:cs="楷体"/>
        </w:rPr>
        <w:t>拿巾</w:t>
      </w:r>
      <w:r>
        <w:rPr>
          <w:rFonts w:hint="eastAsia" w:ascii="宋体" w:hAnsi="宋体" w:cs="宋体"/>
        </w:rPr>
        <w:t>，正</w:t>
      </w:r>
      <w:r>
        <w:rPr>
          <w:rFonts w:hint="eastAsia" w:ascii="楷体" w:hAnsi="楷体" w:eastAsia="楷体" w:cs="楷体"/>
        </w:rPr>
        <w:t>踩</w:t>
      </w:r>
      <w:r>
        <w:rPr>
          <w:rFonts w:hint="eastAsia" w:ascii="宋体" w:hAnsi="宋体" w:cs="宋体"/>
        </w:rPr>
        <w:t>，凤</w:t>
      </w:r>
      <w:r>
        <w:rPr>
          <w:rFonts w:hint="eastAsia" w:ascii="楷体" w:hAnsi="楷体" w:eastAsia="楷体" w:cs="楷体"/>
        </w:rPr>
        <w:t>又没拿动</w:t>
      </w:r>
      <w:r>
        <w:rPr>
          <w:rFonts w:hint="eastAsia" w:ascii="宋体" w:hAnsi="宋体" w:cs="宋体"/>
        </w:rPr>
        <w:t>，凤</w:t>
      </w:r>
      <w:r>
        <w:rPr>
          <w:rFonts w:hint="eastAsia" w:ascii="楷体" w:hAnsi="楷体" w:eastAsia="楷体" w:cs="楷体"/>
        </w:rPr>
        <w:t>想</w:t>
      </w:r>
      <w:r>
        <w:rPr>
          <w:rFonts w:hint="eastAsia" w:ascii="宋体" w:hAnsi="宋体" w:cs="宋体"/>
        </w:rPr>
        <w:t>，</w:t>
      </w:r>
      <w:r>
        <w:rPr>
          <w:rFonts w:hint="eastAsia" w:ascii="楷体" w:hAnsi="楷体" w:eastAsia="楷体" w:cs="楷体"/>
        </w:rPr>
        <w:t>指大边台口示有情况，</w:t>
      </w:r>
      <w:r>
        <w:rPr>
          <w:rFonts w:hint="eastAsia" w:ascii="宋体" w:hAnsi="宋体" w:cs="宋体"/>
        </w:rPr>
        <w:t>正</w:t>
      </w:r>
      <w:r>
        <w:rPr>
          <w:rFonts w:hint="eastAsia" w:ascii="楷体" w:hAnsi="楷体" w:eastAsia="楷体" w:cs="楷体"/>
        </w:rPr>
        <w:t>望，</w:t>
      </w:r>
      <w:r>
        <w:rPr>
          <w:rFonts w:hint="eastAsia" w:ascii="宋体" w:hAnsi="宋体" w:cs="宋体"/>
        </w:rPr>
        <w:t>凤</w:t>
      </w:r>
      <w:r>
        <w:rPr>
          <w:rFonts w:hint="eastAsia" w:ascii="楷体" w:hAnsi="楷体" w:eastAsia="楷体" w:cs="楷体"/>
        </w:rPr>
        <w:t>推</w:t>
      </w:r>
      <w:r>
        <w:rPr>
          <w:rFonts w:hint="eastAsia" w:ascii="宋体" w:hAnsi="宋体" w:cs="宋体"/>
        </w:rPr>
        <w:t>正</w:t>
      </w:r>
      <w:r>
        <w:rPr>
          <w:rFonts w:hint="eastAsia" w:ascii="楷体" w:hAnsi="楷体" w:eastAsia="楷体" w:cs="楷体"/>
        </w:rPr>
        <w:t>双手拾巾，左边云手转身由前往后背套上</w:t>
      </w:r>
      <w:r>
        <w:rPr>
          <w:rFonts w:hint="eastAsia" w:ascii="宋体" w:hAnsi="宋体" w:cs="宋体"/>
        </w:rPr>
        <w:t>，</w:t>
      </w:r>
      <w:r>
        <w:rPr>
          <w:rFonts w:hint="eastAsia" w:ascii="楷体" w:hAnsi="楷体" w:eastAsia="楷体" w:cs="楷体"/>
        </w:rPr>
        <w:t>回头啐，亮相笑下，</w:t>
      </w:r>
      <w:r>
        <w:rPr>
          <w:rFonts w:hint="eastAsia" w:ascii="宋体" w:hAnsi="宋体" w:cs="宋体"/>
        </w:rPr>
        <w:t>正</w:t>
      </w:r>
      <w:r>
        <w:rPr>
          <w:rFonts w:hint="eastAsia" w:ascii="楷体" w:hAnsi="楷体" w:eastAsia="楷体" w:cs="楷体"/>
        </w:rPr>
        <w:t>笑掀帘进门</w:t>
      </w:r>
      <w:r>
        <w:rPr>
          <w:rFonts w:hint="eastAsia"/>
        </w:rPr>
        <w:t>)</w:t>
      </w:r>
    </w:p>
    <w:p>
      <w:r>
        <w:rPr>
          <w:rFonts w:hint="eastAsia"/>
        </w:rPr>
        <w:t>正德</w:t>
      </w:r>
      <w:r>
        <w:rPr>
          <w:rFonts w:hint="eastAsia"/>
        </w:rPr>
        <w:tab/>
      </w:r>
      <w:r>
        <w:rPr>
          <w:rFonts w:hint="eastAsia"/>
        </w:rPr>
        <w:t>哈哈哈。</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】好花儿出在深山内，美人出在这小地名。朕忙将木马再来震(</w:t>
      </w:r>
      <w:r>
        <w:rPr>
          <w:rFonts w:hint="eastAsia" w:ascii="楷体" w:hAnsi="楷体" w:eastAsia="楷体" w:cs="楷体"/>
        </w:rPr>
        <w:t>或</w:t>
      </w:r>
      <w:r>
        <w:rPr>
          <w:rFonts w:hint="eastAsia"/>
        </w:rPr>
        <w:t>：忙将木马连声震)，</w:t>
      </w:r>
    </w:p>
    <w:p>
      <w:r>
        <w:rPr>
          <w:rFonts w:hint="eastAsia"/>
        </w:rPr>
        <w:t>(</w:t>
      </w:r>
      <w:r>
        <w:rPr>
          <w:rFonts w:hint="eastAsia" w:ascii="楷体" w:hAnsi="楷体" w:eastAsia="楷体" w:cs="楷体"/>
        </w:rPr>
        <w:t>唱中</w:t>
      </w:r>
      <w:r>
        <w:rPr>
          <w:rFonts w:hint="eastAsia"/>
        </w:rPr>
        <w:t>正</w:t>
      </w:r>
      <w:r>
        <w:rPr>
          <w:rFonts w:hint="eastAsia" w:ascii="楷体" w:hAnsi="楷体" w:eastAsia="楷体" w:cs="楷体"/>
        </w:rPr>
        <w:t>进位坐</w:t>
      </w:r>
      <w:r>
        <w:rPr>
          <w:rFonts w:hint="eastAsia"/>
        </w:rPr>
        <w:t>，</w:t>
      </w:r>
      <w:r>
        <w:rPr>
          <w:rFonts w:hint="eastAsia" w:ascii="楷体" w:hAnsi="楷体" w:eastAsia="楷体" w:cs="楷体"/>
        </w:rPr>
        <w:t>击木马</w:t>
      </w:r>
      <w:r>
        <w:rPr>
          <w:rFonts w:hint="eastAsia"/>
        </w:rPr>
        <w:t>，凤</w:t>
      </w:r>
      <w:r>
        <w:rPr>
          <w:rFonts w:hint="eastAsia" w:ascii="楷体" w:hAnsi="楷体" w:eastAsia="楷体" w:cs="楷体"/>
        </w:rPr>
        <w:t>上接</w:t>
      </w:r>
      <w:r>
        <w:rPr>
          <w:rFonts w:hint="eastAsia"/>
        </w:rPr>
        <w:t>正</w:t>
      </w:r>
      <w:r>
        <w:rPr>
          <w:rFonts w:hint="eastAsia" w:ascii="楷体" w:hAnsi="楷体" w:eastAsia="楷体" w:cs="楷体"/>
        </w:rPr>
        <w:t>第三句</w:t>
      </w:r>
      <w:r>
        <w:rPr>
          <w:rFonts w:hint="eastAsia"/>
        </w:rPr>
        <w:t>，</w:t>
      </w:r>
      <w:r>
        <w:rPr>
          <w:rFonts w:hint="eastAsia" w:ascii="楷体" w:hAnsi="楷体" w:eastAsia="楷体" w:cs="楷体"/>
        </w:rPr>
        <w:t>不要过门唱</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】后面来了送酒的人(</w:t>
      </w:r>
      <w:r>
        <w:rPr>
          <w:rFonts w:hint="eastAsia" w:ascii="楷体" w:hAnsi="楷体" w:eastAsia="楷体" w:cs="楷体"/>
        </w:rPr>
        <w:t>或</w:t>
      </w:r>
      <w:r>
        <w:rPr>
          <w:rFonts w:hint="eastAsia"/>
        </w:rPr>
        <w:t>：后面来了卖酒的人)。</w:t>
      </w:r>
    </w:p>
    <w:p>
      <w:r>
        <w:rPr>
          <w:rFonts w:hint="eastAsia"/>
        </w:rPr>
        <w:t>正德</w:t>
      </w:r>
      <w:r>
        <w:rPr>
          <w:rFonts w:hint="eastAsia"/>
        </w:rPr>
        <w:tab/>
      </w:r>
      <w:r>
        <w:rPr>
          <w:rFonts w:hint="eastAsia"/>
        </w:rPr>
        <w:t>酒保酒保。</w:t>
      </w:r>
    </w:p>
    <w:p>
      <w:r>
        <w:rPr>
          <w:rFonts w:hint="eastAsia"/>
        </w:rPr>
        <w:t>(正</w:t>
      </w:r>
      <w:r>
        <w:rPr>
          <w:rFonts w:hint="eastAsia" w:ascii="楷体" w:hAnsi="楷体" w:eastAsia="楷体" w:cs="楷体"/>
        </w:rPr>
        <w:t>边击木马边念</w:t>
      </w:r>
      <w:r>
        <w:rPr>
          <w:rFonts w:hint="eastAsia"/>
        </w:rPr>
        <w:t>，凤</w:t>
      </w:r>
      <w:r>
        <w:rPr>
          <w:rFonts w:hint="eastAsia" w:ascii="楷体" w:hAnsi="楷体" w:eastAsia="楷体" w:cs="楷体"/>
        </w:rPr>
        <w:t>立桌小边</w:t>
      </w:r>
      <w:r>
        <w:rPr>
          <w:rFonts w:hint="eastAsia"/>
        </w:rPr>
        <w:t>)</w:t>
      </w:r>
    </w:p>
    <w:p>
      <w:r>
        <w:rPr>
          <w:rFonts w:hint="eastAsia" w:ascii="宋体" w:hAnsi="宋体" w:cs="宋体"/>
        </w:rPr>
        <w:t>李凤姐</w:t>
      </w:r>
      <w:r>
        <w:rPr>
          <w:rFonts w:hint="eastAsia" w:ascii="宋体" w:hAnsi="宋体" w:cs="宋体"/>
        </w:rPr>
        <w:tab/>
      </w:r>
      <w:r>
        <w:rPr>
          <w:rFonts w:hint="eastAsia" w:ascii="宋体" w:hAnsi="宋体" w:cs="宋体"/>
        </w:rPr>
        <w:t>酒保无有，倒有个酒……(</w:t>
      </w:r>
      <w:r>
        <w:rPr>
          <w:rFonts w:hint="eastAsia" w:ascii="楷体" w:hAnsi="楷体" w:eastAsia="楷体" w:cs="楷体"/>
        </w:rPr>
        <w:t>或</w:t>
      </w:r>
      <w:r>
        <w:rPr>
          <w:rFonts w:hint="eastAsia" w:ascii="宋体" w:hAnsi="宋体" w:cs="宋体"/>
        </w:rPr>
        <w:t>：无有酒保，有个酒……)</w:t>
      </w:r>
    </w:p>
    <w:p>
      <w:r>
        <w:rPr>
          <w:rFonts w:hint="eastAsia" w:ascii="宋体" w:hAnsi="宋体" w:cs="宋体"/>
        </w:rPr>
        <w:t>正德</w:t>
      </w:r>
      <w:r>
        <w:rPr>
          <w:rFonts w:hint="eastAsia" w:ascii="宋体" w:hAnsi="宋体" w:cs="宋体"/>
        </w:rPr>
        <w:tab/>
      </w:r>
      <w:r>
        <w:rPr>
          <w:rFonts w:hint="eastAsia" w:ascii="宋体" w:hAnsi="宋体" w:cs="宋体"/>
        </w:rPr>
        <w:t>敢莫是酒大嫂?</w:t>
      </w:r>
    </w:p>
    <w:p>
      <w:r>
        <w:rPr>
          <w:rFonts w:hint="eastAsia" w:ascii="宋体" w:hAnsi="宋体" w:cs="宋体"/>
        </w:rPr>
        <w:t>李凤姐</w:t>
      </w:r>
      <w:r>
        <w:rPr>
          <w:rFonts w:hint="eastAsia" w:ascii="宋体" w:hAnsi="宋体" w:cs="宋体"/>
        </w:rPr>
        <w:tab/>
      </w:r>
      <w:r>
        <w:rPr>
          <w:rFonts w:hint="eastAsia" w:ascii="宋体" w:hAnsi="宋体" w:cs="宋体"/>
        </w:rPr>
        <w:t>啊，人家黄花幼女，说什么酒大嫂?</w:t>
      </w:r>
    </w:p>
    <w:p>
      <w:r>
        <w:rPr>
          <w:rFonts w:hint="eastAsia" w:ascii="宋体" w:hAnsi="宋体" w:cs="宋体"/>
        </w:rPr>
        <w:t>正德</w:t>
      </w:r>
      <w:r>
        <w:rPr>
          <w:rFonts w:hint="eastAsia" w:ascii="宋体" w:hAnsi="宋体" w:cs="宋体"/>
        </w:rPr>
        <w:tab/>
      </w:r>
      <w:r>
        <w:rPr>
          <w:rFonts w:hint="eastAsia" w:ascii="宋体" w:hAnsi="宋体" w:cs="宋体"/>
        </w:rPr>
        <w:t>要叫什么?</w:t>
      </w:r>
    </w:p>
    <w:p>
      <w:r>
        <w:rPr>
          <w:rFonts w:hint="eastAsia" w:ascii="宋体" w:hAnsi="宋体" w:cs="宋体"/>
        </w:rPr>
        <w:t>李凤姐</w:t>
      </w:r>
      <w:r>
        <w:rPr>
          <w:rFonts w:hint="eastAsia" w:ascii="宋体" w:hAnsi="宋体" w:cs="宋体"/>
        </w:rPr>
        <w:tab/>
      </w:r>
      <w:r>
        <w:rPr>
          <w:rFonts w:hint="eastAsia" w:ascii="宋体" w:hAnsi="宋体" w:cs="宋体"/>
        </w:rPr>
        <w:t>酒大姐。</w:t>
      </w:r>
    </w:p>
    <w:p>
      <w:r>
        <w:rPr>
          <w:rFonts w:hint="eastAsia" w:ascii="宋体" w:hAnsi="宋体" w:cs="宋体"/>
        </w:rPr>
        <w:t>(凤</w:t>
      </w:r>
      <w:r>
        <w:rPr>
          <w:rFonts w:hint="eastAsia" w:ascii="楷体" w:hAnsi="楷体" w:eastAsia="楷体" w:cs="楷体"/>
        </w:rPr>
        <w:t>亮相</w:t>
      </w:r>
      <w:r>
        <w:rPr>
          <w:rFonts w:hint="eastAsia" w:ascii="宋体" w:hAnsi="宋体" w:cs="宋体"/>
        </w:rPr>
        <w:t>，正德</w:t>
      </w:r>
      <w:r>
        <w:rPr>
          <w:rFonts w:hint="eastAsia" w:ascii="楷体" w:hAnsi="楷体" w:eastAsia="楷体" w:cs="楷体"/>
        </w:rPr>
        <w:t>桌里边</w:t>
      </w:r>
      <w:r>
        <w:rPr>
          <w:rFonts w:hint="eastAsia" w:ascii="宋体" w:hAnsi="宋体" w:cs="宋体"/>
        </w:rPr>
        <w:t>、</w:t>
      </w:r>
      <w:r>
        <w:rPr>
          <w:rFonts w:hint="eastAsia" w:ascii="楷体" w:hAnsi="楷体" w:eastAsia="楷体" w:cs="楷体"/>
        </w:rPr>
        <w:t>向大边立背供念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哎呀呀，好大的口气。也罢，借酒为名，叫她一声，哦，酒大姐。</w:t>
      </w:r>
    </w:p>
    <w:p>
      <w:r>
        <w:rPr>
          <w:rFonts w:hint="eastAsia" w:ascii="宋体" w:hAnsi="宋体" w:cs="宋体"/>
        </w:rPr>
        <w:t>李凤姐</w:t>
      </w:r>
      <w:r>
        <w:rPr>
          <w:rFonts w:hint="eastAsia" w:ascii="宋体" w:hAnsi="宋体" w:cs="宋体"/>
        </w:rPr>
        <w:tab/>
      </w:r>
      <w:r>
        <w:rPr>
          <w:rFonts w:hint="eastAsia" w:ascii="宋体" w:hAnsi="宋体" w:cs="宋体"/>
        </w:rPr>
        <w:t>做什么?(</w:t>
      </w:r>
      <w:r>
        <w:rPr>
          <w:rFonts w:hint="eastAsia" w:ascii="楷体" w:hAnsi="楷体" w:eastAsia="楷体" w:cs="楷体"/>
        </w:rPr>
        <w:t>或</w:t>
      </w:r>
      <w:r>
        <w:rPr>
          <w:rFonts w:hint="eastAsia" w:ascii="宋体" w:hAnsi="宋体" w:cs="宋体"/>
        </w:rPr>
        <w:t>：军爷讲说什么?)</w:t>
      </w:r>
    </w:p>
    <w:p>
      <w:r>
        <w:rPr>
          <w:rFonts w:hint="eastAsia" w:ascii="宋体" w:hAnsi="宋体" w:cs="宋体"/>
        </w:rPr>
        <w:t>正德</w:t>
      </w:r>
      <w:r>
        <w:rPr>
          <w:rFonts w:hint="eastAsia" w:ascii="宋体" w:hAnsi="宋体" w:cs="宋体"/>
        </w:rPr>
        <w:tab/>
      </w:r>
      <w:r>
        <w:rPr>
          <w:rFonts w:hint="eastAsia" w:ascii="宋体" w:hAnsi="宋体" w:cs="宋体"/>
        </w:rPr>
        <w:t>哦哦哦，方才那一汉子他是何人?</w:t>
      </w:r>
    </w:p>
    <w:p>
      <w:r>
        <w:rPr>
          <w:rFonts w:hint="eastAsia" w:ascii="宋体" w:hAnsi="宋体" w:cs="宋体"/>
        </w:rPr>
        <w:t>李凤姐</w:t>
      </w:r>
      <w:r>
        <w:rPr>
          <w:rFonts w:hint="eastAsia" w:ascii="宋体" w:hAnsi="宋体" w:cs="宋体"/>
        </w:rPr>
        <w:tab/>
      </w:r>
      <w:r>
        <w:rPr>
          <w:rFonts w:hint="eastAsia" w:ascii="宋体" w:hAnsi="宋体" w:cs="宋体"/>
        </w:rPr>
        <w:t>他是我的哥哥。</w:t>
      </w:r>
    </w:p>
    <w:p>
      <w:r>
        <w:rPr>
          <w:rFonts w:hint="eastAsia" w:ascii="宋体" w:hAnsi="宋体" w:cs="宋体"/>
        </w:rPr>
        <w:t>(正德</w:t>
      </w:r>
      <w:r>
        <w:rPr>
          <w:rFonts w:hint="eastAsia" w:ascii="宋体" w:hAnsi="宋体" w:cs="宋体"/>
        </w:rPr>
        <w:tab/>
      </w:r>
      <w:r>
        <w:rPr>
          <w:rFonts w:hint="eastAsia" w:ascii="宋体" w:hAnsi="宋体" w:cs="宋体"/>
        </w:rPr>
        <w:t>呃，他是你的哥哥?)</w:t>
      </w:r>
    </w:p>
    <w:p>
      <w:r>
        <w:rPr>
          <w:rFonts w:hint="eastAsia" w:ascii="宋体" w:hAnsi="宋体" w:cs="宋体"/>
        </w:rPr>
        <w:t>(李凤姐</w:t>
      </w:r>
      <w:r>
        <w:rPr>
          <w:rFonts w:hint="eastAsia" w:ascii="宋体" w:hAnsi="宋体" w:cs="宋体"/>
        </w:rPr>
        <w:tab/>
      </w:r>
      <w:r>
        <w:rPr>
          <w:rFonts w:hint="eastAsia" w:ascii="宋体" w:hAnsi="宋体" w:cs="宋体"/>
        </w:rPr>
        <w:t>正是。)</w:t>
      </w:r>
    </w:p>
    <w:p>
      <w:r>
        <w:rPr>
          <w:rFonts w:hint="eastAsia" w:ascii="宋体" w:hAnsi="宋体" w:cs="宋体"/>
        </w:rPr>
        <w:t>正德</w:t>
      </w:r>
      <w:r>
        <w:rPr>
          <w:rFonts w:hint="eastAsia" w:ascii="宋体" w:hAnsi="宋体" w:cs="宋体"/>
        </w:rPr>
        <w:tab/>
      </w:r>
      <w:r>
        <w:rPr>
          <w:rFonts w:hint="eastAsia" w:ascii="宋体" w:hAnsi="宋体" w:cs="宋体"/>
        </w:rPr>
        <w:t>他叫什么名字?</w:t>
      </w:r>
    </w:p>
    <w:p>
      <w:r>
        <w:rPr>
          <w:rFonts w:hint="eastAsia" w:ascii="宋体" w:hAnsi="宋体" w:cs="宋体"/>
        </w:rPr>
        <w:t>李凤姐</w:t>
      </w:r>
      <w:r>
        <w:rPr>
          <w:rFonts w:hint="eastAsia" w:ascii="宋体" w:hAnsi="宋体" w:cs="宋体"/>
        </w:rPr>
        <w:tab/>
      </w:r>
      <w:r>
        <w:rPr>
          <w:rFonts w:hint="eastAsia" w:ascii="宋体" w:hAnsi="宋体" w:cs="宋体"/>
        </w:rPr>
        <w:t>他叫李龙。</w:t>
      </w:r>
    </w:p>
    <w:p>
      <w:r>
        <w:rPr>
          <w:rFonts w:hint="eastAsia" w:ascii="宋体" w:hAnsi="宋体" w:cs="宋体"/>
        </w:rPr>
        <w:t>正德</w:t>
      </w:r>
      <w:r>
        <w:rPr>
          <w:rFonts w:hint="eastAsia" w:ascii="宋体" w:hAnsi="宋体" w:cs="宋体"/>
        </w:rPr>
        <w:tab/>
      </w:r>
      <w:r>
        <w:rPr>
          <w:rFonts w:hint="eastAsia" w:ascii="宋体" w:hAnsi="宋体" w:cs="宋体"/>
        </w:rPr>
        <w:t>哦，他叫李龙，你呢，叫什么?</w:t>
      </w:r>
    </w:p>
    <w:p>
      <w:r>
        <w:rPr>
          <w:rFonts w:hint="eastAsia" w:ascii="宋体" w:hAnsi="宋体" w:cs="宋体"/>
        </w:rPr>
        <w:t>李凤姐</w:t>
      </w:r>
      <w:r>
        <w:rPr>
          <w:rFonts w:hint="eastAsia" w:ascii="宋体" w:hAnsi="宋体" w:cs="宋体"/>
        </w:rPr>
        <w:tab/>
      </w:r>
      <w:r>
        <w:rPr>
          <w:rFonts w:hint="eastAsia" w:ascii="宋体" w:hAnsi="宋体" w:cs="宋体"/>
        </w:rPr>
        <w:t>哦我呀，我是没有名字的呀!</w:t>
      </w:r>
    </w:p>
    <w:p>
      <w:r>
        <w:rPr>
          <w:rFonts w:hint="eastAsia" w:ascii="宋体" w:hAnsi="宋体" w:cs="宋体"/>
        </w:rPr>
        <w:t>正德</w:t>
      </w:r>
      <w:r>
        <w:rPr>
          <w:rFonts w:hint="eastAsia" w:ascii="宋体" w:hAnsi="宋体" w:cs="宋体"/>
        </w:rPr>
        <w:tab/>
      </w:r>
      <w:r>
        <w:rPr>
          <w:rFonts w:hint="eastAsia" w:ascii="宋体" w:hAnsi="宋体" w:cs="宋体"/>
        </w:rPr>
        <w:t>哦，人生天地之间哪里有没有名字的道理，你叫什么?</w:t>
      </w:r>
    </w:p>
    <w:p>
      <w:r>
        <w:rPr>
          <w:rFonts w:hint="eastAsia" w:ascii="宋体" w:hAnsi="宋体" w:cs="宋体"/>
        </w:rPr>
        <w:t>李凤姐</w:t>
      </w:r>
      <w:r>
        <w:rPr>
          <w:rFonts w:hint="eastAsia" w:ascii="宋体" w:hAnsi="宋体" w:cs="宋体"/>
        </w:rPr>
        <w:tab/>
      </w:r>
      <w:r>
        <w:rPr>
          <w:rFonts w:hint="eastAsia" w:ascii="宋体" w:hAnsi="宋体" w:cs="宋体"/>
        </w:rPr>
        <w:t>名字倒有，说出来怕人来叫(</w:t>
      </w:r>
      <w:r>
        <w:rPr>
          <w:rFonts w:hint="eastAsia" w:ascii="楷体" w:hAnsi="楷体" w:eastAsia="楷体" w:cs="楷体"/>
        </w:rPr>
        <w:t>或</w:t>
      </w:r>
      <w:r>
        <w:rPr>
          <w:rFonts w:hint="eastAsia" w:ascii="宋体" w:hAnsi="宋体" w:cs="宋体"/>
        </w:rPr>
        <w:t>：说出来，我怕军爷你叫啊)。</w:t>
      </w:r>
    </w:p>
    <w:p>
      <w:r>
        <w:rPr>
          <w:rFonts w:hint="eastAsia" w:ascii="宋体" w:hAnsi="宋体" w:cs="宋体"/>
        </w:rPr>
        <w:t>正德</w:t>
      </w:r>
      <w:r>
        <w:rPr>
          <w:rFonts w:hint="eastAsia" w:ascii="宋体" w:hAnsi="宋体" w:cs="宋体"/>
        </w:rPr>
        <w:tab/>
      </w:r>
      <w:r>
        <w:rPr>
          <w:rFonts w:hint="eastAsia" w:ascii="宋体" w:hAnsi="宋体" w:cs="宋体"/>
        </w:rPr>
        <w:t>你说将出来，为军(</w:t>
      </w:r>
      <w:r>
        <w:rPr>
          <w:rFonts w:hint="eastAsia" w:ascii="楷体" w:hAnsi="楷体" w:eastAsia="楷体" w:cs="楷体"/>
        </w:rPr>
        <w:t>君</w:t>
      </w:r>
      <w:r>
        <w:rPr>
          <w:rFonts w:hint="eastAsia" w:ascii="宋体" w:hAnsi="宋体" w:cs="宋体"/>
        </w:rPr>
        <w:t>)的不叫就是。</w:t>
      </w:r>
    </w:p>
    <w:p>
      <w:r>
        <w:rPr>
          <w:rFonts w:hint="eastAsia" w:ascii="宋体" w:hAnsi="宋体" w:cs="宋体"/>
        </w:rPr>
        <w:t>李凤姐</w:t>
      </w:r>
      <w:r>
        <w:rPr>
          <w:rFonts w:hint="eastAsia" w:ascii="宋体" w:hAnsi="宋体" w:cs="宋体"/>
        </w:rPr>
        <w:tab/>
      </w:r>
      <w:r>
        <w:rPr>
          <w:rFonts w:hint="eastAsia" w:ascii="宋体" w:hAnsi="宋体" w:cs="宋体"/>
        </w:rPr>
        <w:t>君爷不叫?</w:t>
      </w:r>
    </w:p>
    <w:p>
      <w:r>
        <w:rPr>
          <w:rFonts w:hint="eastAsia" w:ascii="宋体" w:hAnsi="宋体" w:cs="宋体"/>
        </w:rPr>
        <w:t>正德</w:t>
      </w:r>
      <w:r>
        <w:rPr>
          <w:rFonts w:hint="eastAsia" w:ascii="宋体" w:hAnsi="宋体" w:cs="宋体"/>
        </w:rPr>
        <w:tab/>
      </w:r>
      <w:r>
        <w:rPr>
          <w:rFonts w:hint="eastAsia" w:ascii="宋体" w:hAnsi="宋体" w:cs="宋体"/>
        </w:rPr>
        <w:t>不叫。</w:t>
      </w:r>
    </w:p>
    <w:p>
      <w:r>
        <w:rPr>
          <w:rFonts w:hint="eastAsia" w:ascii="宋体" w:hAnsi="宋体" w:cs="宋体"/>
        </w:rPr>
        <w:t>李凤姐</w:t>
      </w:r>
      <w:r>
        <w:rPr>
          <w:rFonts w:hint="eastAsia" w:ascii="宋体" w:hAnsi="宋体" w:cs="宋体"/>
        </w:rPr>
        <w:tab/>
      </w:r>
      <w:r>
        <w:rPr>
          <w:rFonts w:hint="eastAsia" w:ascii="宋体" w:hAnsi="宋体" w:cs="宋体"/>
        </w:rPr>
        <w:t>如此，我，</w:t>
      </w:r>
    </w:p>
    <w:p>
      <w:r>
        <w:rPr>
          <w:rFonts w:hint="eastAsia" w:ascii="宋体" w:hAnsi="宋体" w:cs="宋体"/>
        </w:rPr>
        <w:t>(正德</w:t>
      </w:r>
      <w:r>
        <w:rPr>
          <w:rFonts w:hint="eastAsia" w:ascii="宋体" w:hAnsi="宋体" w:cs="宋体"/>
        </w:rPr>
        <w:tab/>
      </w:r>
      <w:r>
        <w:rPr>
          <w:rFonts w:hint="eastAsia" w:ascii="宋体" w:hAnsi="宋体" w:cs="宋体"/>
        </w:rPr>
        <w:t>叫什么?)</w:t>
      </w:r>
    </w:p>
    <w:p>
      <w:r>
        <w:rPr>
          <w:rFonts w:hint="eastAsia" w:ascii="宋体" w:hAnsi="宋体" w:cs="宋体"/>
        </w:rPr>
        <w:t>李凤姐</w:t>
      </w:r>
      <w:r>
        <w:rPr>
          <w:rFonts w:hint="eastAsia" w:ascii="宋体" w:hAnsi="宋体" w:cs="宋体"/>
        </w:rPr>
        <w:tab/>
      </w:r>
      <w:r>
        <w:rPr>
          <w:rFonts w:hint="eastAsia" w:ascii="宋体" w:hAnsi="宋体" w:cs="宋体"/>
        </w:rPr>
        <w:t>我姓李呀。</w:t>
      </w:r>
    </w:p>
    <w:p>
      <w:r>
        <w:rPr>
          <w:rFonts w:hint="eastAsia" w:ascii="宋体" w:hAnsi="宋体" w:cs="宋体"/>
        </w:rPr>
        <w:t>正德</w:t>
      </w:r>
      <w:r>
        <w:rPr>
          <w:rFonts w:hint="eastAsia" w:ascii="宋体" w:hAnsi="宋体" w:cs="宋体"/>
        </w:rPr>
        <w:tab/>
      </w:r>
      <w:r>
        <w:rPr>
          <w:rFonts w:hint="eastAsia" w:ascii="宋体" w:hAnsi="宋体" w:cs="宋体"/>
        </w:rPr>
        <w:t>哦，我原晓得你是姓李呀，你叫什么?</w:t>
      </w:r>
    </w:p>
    <w:p>
      <w:r>
        <w:rPr>
          <w:rFonts w:hint="eastAsia" w:ascii="宋体" w:hAnsi="宋体" w:cs="宋体"/>
        </w:rPr>
        <w:t>李凤姐</w:t>
      </w:r>
      <w:r>
        <w:rPr>
          <w:rFonts w:hint="eastAsia" w:ascii="宋体" w:hAnsi="宋体" w:cs="宋体"/>
        </w:rPr>
        <w:tab/>
      </w:r>
      <w:r>
        <w:rPr>
          <w:rFonts w:hint="eastAsia" w:ascii="宋体" w:hAnsi="宋体" w:cs="宋体"/>
        </w:rPr>
        <w:t>我，我叫(，叫)李凤姐。</w:t>
      </w:r>
    </w:p>
    <w:p>
      <w:r>
        <w:rPr>
          <w:rFonts w:hint="eastAsia" w:ascii="宋体" w:hAnsi="宋体" w:cs="宋体"/>
        </w:rPr>
        <w:t>正德</w:t>
      </w:r>
      <w:r>
        <w:rPr>
          <w:rFonts w:hint="eastAsia" w:ascii="宋体" w:hAnsi="宋体" w:cs="宋体"/>
        </w:rPr>
        <w:tab/>
      </w:r>
      <w:r>
        <w:rPr>
          <w:rFonts w:hint="eastAsia" w:ascii="宋体" w:hAnsi="宋体" w:cs="宋体"/>
        </w:rPr>
        <w:t>哦，李凤姐，好一个李凤姐。</w:t>
      </w:r>
    </w:p>
    <w:p>
      <w:r>
        <w:rPr>
          <w:rFonts w:hint="eastAsia" w:ascii="宋体" w:hAnsi="宋体" w:cs="宋体"/>
        </w:rPr>
        <w:t>李凤姐</w:t>
      </w:r>
      <w:r>
        <w:rPr>
          <w:rFonts w:hint="eastAsia" w:ascii="宋体" w:hAnsi="宋体" w:cs="宋体"/>
        </w:rPr>
        <w:tab/>
      </w:r>
      <w:r>
        <w:rPr>
          <w:rFonts w:hint="eastAsia" w:ascii="宋体" w:hAnsi="宋体" w:cs="宋体"/>
        </w:rPr>
        <w:t>你把名字还我吧。(</w:t>
      </w:r>
      <w:r>
        <w:rPr>
          <w:rFonts w:hint="eastAsia" w:ascii="楷体" w:hAnsi="楷体" w:eastAsia="楷体" w:cs="楷体"/>
        </w:rPr>
        <w:t>或</w:t>
      </w:r>
      <w:r>
        <w:rPr>
          <w:rFonts w:hint="eastAsia" w:ascii="宋体" w:hAnsi="宋体" w:cs="宋体"/>
        </w:rPr>
        <w:t>：呀呸，拿名字来还我。)</w:t>
      </w:r>
    </w:p>
    <w:p>
      <w:r>
        <w:rPr>
          <w:rFonts w:hint="eastAsia" w:ascii="宋体" w:hAnsi="宋体" w:cs="宋体"/>
        </w:rPr>
        <w:t>正德</w:t>
      </w:r>
      <w:r>
        <w:rPr>
          <w:rFonts w:hint="eastAsia" w:ascii="宋体" w:hAnsi="宋体" w:cs="宋体"/>
        </w:rPr>
        <w:tab/>
      </w:r>
      <w:r>
        <w:rPr>
          <w:rFonts w:hint="eastAsia" w:ascii="宋体" w:hAnsi="宋体" w:cs="宋体"/>
        </w:rPr>
        <w:t>话出如风怎能还你?</w:t>
      </w:r>
    </w:p>
    <w:p>
      <w:r>
        <w:rPr>
          <w:rFonts w:hint="eastAsia" w:ascii="宋体" w:hAnsi="宋体" w:cs="宋体"/>
        </w:rPr>
        <w:t>李凤姐</w:t>
      </w:r>
      <w:r>
        <w:rPr>
          <w:rFonts w:hint="eastAsia" w:ascii="宋体" w:hAnsi="宋体" w:cs="宋体"/>
        </w:rPr>
        <w:tab/>
      </w:r>
      <w:r>
        <w:rPr>
          <w:rFonts w:hint="eastAsia" w:ascii="宋体" w:hAnsi="宋体" w:cs="宋体"/>
        </w:rPr>
        <w:t>你方才说不叫，为何又叫了起来? (</w:t>
      </w:r>
      <w:r>
        <w:rPr>
          <w:rFonts w:hint="eastAsia" w:ascii="楷体" w:hAnsi="楷体" w:eastAsia="楷体" w:cs="楷体"/>
        </w:rPr>
        <w:t>或</w:t>
      </w:r>
      <w:r>
        <w:rPr>
          <w:rFonts w:hint="eastAsia" w:ascii="宋体" w:hAnsi="宋体" w:cs="宋体"/>
        </w:rPr>
        <w:t>：方才说过不叫，如今怎么又叫起来了?)</w:t>
      </w:r>
    </w:p>
    <w:p>
      <w:r>
        <w:rPr>
          <w:rFonts w:hint="eastAsia" w:ascii="宋体" w:hAnsi="宋体" w:cs="宋体"/>
        </w:rPr>
        <w:t>正德</w:t>
      </w:r>
      <w:r>
        <w:rPr>
          <w:rFonts w:hint="eastAsia" w:ascii="宋体" w:hAnsi="宋体" w:cs="宋体"/>
        </w:rPr>
        <w:tab/>
      </w:r>
      <w:r>
        <w:rPr>
          <w:rFonts w:hint="eastAsia" w:ascii="宋体" w:hAnsi="宋体" w:cs="宋体"/>
        </w:rPr>
        <w:t>(呃，我)下次不叫就是。</w:t>
      </w:r>
    </w:p>
    <w:p>
      <w:r>
        <w:rPr>
          <w:rFonts w:hint="eastAsia" w:ascii="宋体" w:hAnsi="宋体" w:cs="宋体"/>
        </w:rPr>
        <w:t>(李凤姐</w:t>
      </w:r>
      <w:r>
        <w:rPr>
          <w:rFonts w:hint="eastAsia" w:ascii="宋体" w:hAnsi="宋体" w:cs="宋体"/>
        </w:rPr>
        <w:tab/>
      </w:r>
      <w:r>
        <w:rPr>
          <w:rFonts w:hint="eastAsia" w:ascii="宋体" w:hAnsi="宋体" w:cs="宋体"/>
        </w:rPr>
        <w:t>下次不可。)</w:t>
      </w:r>
    </w:p>
    <w:p>
      <w:r>
        <w:rPr>
          <w:rFonts w:hint="eastAsia" w:ascii="宋体" w:hAnsi="宋体" w:cs="宋体"/>
        </w:rPr>
        <w:t>(正德</w:t>
      </w:r>
      <w:r>
        <w:rPr>
          <w:rFonts w:hint="eastAsia" w:ascii="宋体" w:hAnsi="宋体" w:cs="宋体"/>
        </w:rPr>
        <w:tab/>
      </w:r>
      <w:r>
        <w:rPr>
          <w:rFonts w:hint="eastAsia" w:ascii="宋体" w:hAnsi="宋体" w:cs="宋体"/>
        </w:rPr>
        <w:t>哦，是是是。)</w:t>
      </w:r>
    </w:p>
    <w:p>
      <w:r>
        <w:rPr>
          <w:rFonts w:hint="eastAsia" w:ascii="宋体" w:hAnsi="宋体" w:cs="宋体"/>
        </w:rPr>
        <w:t>李凤姐</w:t>
      </w:r>
      <w:r>
        <w:rPr>
          <w:rFonts w:hint="eastAsia" w:ascii="宋体" w:hAnsi="宋体" w:cs="宋体"/>
        </w:rPr>
        <w:tab/>
      </w:r>
      <w:r>
        <w:rPr>
          <w:rFonts w:hint="eastAsia" w:ascii="宋体" w:hAnsi="宋体" w:cs="宋体"/>
        </w:rPr>
        <w:t>你唤我出来做甚呐?(</w:t>
      </w:r>
      <w:r>
        <w:rPr>
          <w:rFonts w:hint="eastAsia" w:ascii="楷体" w:hAnsi="楷体" w:eastAsia="楷体" w:cs="楷体"/>
        </w:rPr>
        <w:t>或</w:t>
      </w:r>
      <w:r>
        <w:rPr>
          <w:rFonts w:hint="eastAsia" w:ascii="宋体" w:hAnsi="宋体" w:cs="宋体"/>
        </w:rPr>
        <w:t>：军爷用些什么?)</w:t>
      </w:r>
    </w:p>
    <w:p>
      <w:r>
        <w:rPr>
          <w:rFonts w:hint="eastAsia" w:ascii="宋体" w:hAnsi="宋体" w:cs="宋体"/>
        </w:rPr>
        <w:t>正德</w:t>
      </w:r>
      <w:r>
        <w:rPr>
          <w:rFonts w:hint="eastAsia" w:ascii="宋体" w:hAnsi="宋体" w:cs="宋体"/>
        </w:rPr>
        <w:tab/>
      </w:r>
      <w:r>
        <w:rPr>
          <w:rFonts w:hint="eastAsia" w:ascii="宋体" w:hAnsi="宋体" w:cs="宋体"/>
        </w:rPr>
        <w:t>哦哦，这梅龙镇上就是这样的酒饭不成?</w:t>
      </w:r>
    </w:p>
    <w:p>
      <w:r>
        <w:rPr>
          <w:rFonts w:hint="eastAsia" w:ascii="宋体" w:hAnsi="宋体" w:cs="宋体"/>
        </w:rPr>
        <w:t>(李凤姐</w:t>
      </w:r>
      <w:r>
        <w:rPr>
          <w:rFonts w:hint="eastAsia" w:ascii="宋体" w:hAnsi="宋体" w:cs="宋体"/>
        </w:rPr>
        <w:tab/>
      </w:r>
      <w:r>
        <w:rPr>
          <w:rFonts w:hint="eastAsia" w:ascii="宋体" w:hAnsi="宋体" w:cs="宋体"/>
        </w:rPr>
        <w:t>我们这里有三等酒饭。)</w:t>
      </w:r>
    </w:p>
    <w:p>
      <w:r>
        <w:rPr>
          <w:rFonts w:hint="eastAsia" w:ascii="宋体" w:hAnsi="宋体" w:cs="宋体"/>
        </w:rPr>
        <w:t>(正德</w:t>
      </w:r>
      <w:r>
        <w:rPr>
          <w:rFonts w:hint="eastAsia" w:ascii="宋体" w:hAnsi="宋体" w:cs="宋体"/>
        </w:rPr>
        <w:tab/>
      </w:r>
      <w:r>
        <w:rPr>
          <w:rFonts w:hint="eastAsia" w:ascii="宋体" w:hAnsi="宋体" w:cs="宋体"/>
        </w:rPr>
        <w:t>哪三等?)</w:t>
      </w:r>
    </w:p>
    <w:p>
      <w:r>
        <w:rPr>
          <w:rFonts w:hint="eastAsia" w:ascii="宋体" w:hAnsi="宋体" w:cs="宋体"/>
        </w:rPr>
        <w:t>李凤姐</w:t>
      </w:r>
      <w:r>
        <w:rPr>
          <w:rFonts w:hint="eastAsia" w:ascii="宋体" w:hAnsi="宋体" w:cs="宋体"/>
        </w:rPr>
        <w:tab/>
      </w:r>
      <w:r>
        <w:rPr>
          <w:rFonts w:hint="eastAsia" w:ascii="宋体" w:hAnsi="宋体" w:cs="宋体"/>
        </w:rPr>
        <w:t>有上中下三等。</w:t>
      </w:r>
    </w:p>
    <w:p>
      <w:r>
        <w:rPr>
          <w:rFonts w:hint="eastAsia" w:ascii="宋体" w:hAnsi="宋体" w:cs="宋体"/>
        </w:rPr>
        <w:t>正德</w:t>
      </w:r>
      <w:r>
        <w:rPr>
          <w:rFonts w:hint="eastAsia" w:ascii="宋体" w:hAnsi="宋体" w:cs="宋体"/>
        </w:rPr>
        <w:tab/>
      </w:r>
      <w:r>
        <w:rPr>
          <w:rFonts w:hint="eastAsia" w:ascii="宋体" w:hAnsi="宋体" w:cs="宋体"/>
        </w:rPr>
        <w:t>这上等的何人所用?</w:t>
      </w:r>
    </w:p>
    <w:p>
      <w:r>
        <w:rPr>
          <w:rFonts w:hint="eastAsia" w:ascii="宋体" w:hAnsi="宋体" w:cs="宋体"/>
        </w:rPr>
        <w:t>李凤姐</w:t>
      </w:r>
      <w:r>
        <w:rPr>
          <w:rFonts w:hint="eastAsia" w:ascii="宋体" w:hAnsi="宋体" w:cs="宋体"/>
        </w:rPr>
        <w:tab/>
      </w:r>
      <w:r>
        <w:rPr>
          <w:rFonts w:hint="eastAsia" w:ascii="宋体" w:hAnsi="宋体" w:cs="宋体"/>
        </w:rPr>
        <w:t>来往官员所用。(凤姐</w:t>
      </w:r>
      <w:r>
        <w:rPr>
          <w:rFonts w:hint="eastAsia" w:ascii="楷体" w:hAnsi="楷体" w:eastAsia="楷体" w:cs="楷体"/>
        </w:rPr>
        <w:t>过大边</w:t>
      </w:r>
      <w:r>
        <w:rPr>
          <w:rFonts w:hint="eastAsia" w:ascii="宋体" w:hAnsi="宋体" w:cs="宋体"/>
        </w:rPr>
        <w:t>，</w:t>
      </w:r>
      <w:r>
        <w:rPr>
          <w:rFonts w:hint="eastAsia" w:ascii="楷体" w:hAnsi="楷体" w:eastAsia="楷体" w:cs="楷体"/>
        </w:rPr>
        <w:t>边念边走</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中等的?</w:t>
      </w:r>
    </w:p>
    <w:p>
      <w:r>
        <w:rPr>
          <w:rFonts w:hint="eastAsia" w:ascii="宋体" w:hAnsi="宋体" w:cs="宋体"/>
        </w:rPr>
        <w:t>李凤姐</w:t>
      </w:r>
      <w:r>
        <w:rPr>
          <w:rFonts w:hint="eastAsia" w:ascii="宋体" w:hAnsi="宋体" w:cs="宋体"/>
        </w:rPr>
        <w:tab/>
      </w:r>
      <w:r>
        <w:rPr>
          <w:rFonts w:hint="eastAsia" w:ascii="宋体" w:hAnsi="宋体" w:cs="宋体"/>
        </w:rPr>
        <w:t>行路客商所用(</w:t>
      </w:r>
      <w:r>
        <w:rPr>
          <w:rFonts w:hint="eastAsia" w:ascii="楷体" w:hAnsi="楷体" w:eastAsia="楷体" w:cs="楷体"/>
        </w:rPr>
        <w:t>或</w:t>
      </w:r>
      <w:r>
        <w:rPr>
          <w:rFonts w:hint="eastAsia" w:ascii="宋体" w:hAnsi="宋体" w:cs="宋体"/>
        </w:rPr>
        <w:t>：买卖客商)。(凤姐</w:t>
      </w:r>
      <w:r>
        <w:rPr>
          <w:rFonts w:hint="eastAsia" w:ascii="楷体" w:hAnsi="楷体" w:eastAsia="楷体" w:cs="楷体"/>
        </w:rPr>
        <w:t>边念边走回小边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这下等的?</w:t>
      </w:r>
    </w:p>
    <w:p>
      <w:r>
        <w:rPr>
          <w:rFonts w:hint="eastAsia" w:ascii="宋体" w:hAnsi="宋体" w:cs="宋体"/>
        </w:rPr>
        <w:t>李凤姐</w:t>
      </w:r>
      <w:r>
        <w:rPr>
          <w:rFonts w:hint="eastAsia" w:ascii="宋体" w:hAnsi="宋体" w:cs="宋体"/>
        </w:rPr>
        <w:tab/>
      </w:r>
      <w:r>
        <w:rPr>
          <w:rFonts w:hint="eastAsia" w:ascii="宋体" w:hAnsi="宋体" w:cs="宋体"/>
        </w:rPr>
        <w:t>这下等的呢，不说也罢。</w:t>
      </w:r>
    </w:p>
    <w:p>
      <w:r>
        <w:rPr>
          <w:rFonts w:hint="eastAsia" w:ascii="宋体" w:hAnsi="宋体" w:cs="宋体"/>
        </w:rPr>
        <w:t>正德</w:t>
      </w:r>
      <w:r>
        <w:rPr>
          <w:rFonts w:hint="eastAsia" w:ascii="宋体" w:hAnsi="宋体" w:cs="宋体"/>
        </w:rPr>
        <w:tab/>
      </w:r>
      <w:r>
        <w:rPr>
          <w:rFonts w:hint="eastAsia" w:ascii="宋体" w:hAnsi="宋体" w:cs="宋体"/>
        </w:rPr>
        <w:t>为何不讲(啊)?</w:t>
      </w:r>
    </w:p>
    <w:p>
      <w:r>
        <w:rPr>
          <w:rFonts w:hint="eastAsia" w:ascii="宋体" w:hAnsi="宋体" w:cs="宋体"/>
        </w:rPr>
        <w:t>李凤姐</w:t>
      </w:r>
      <w:r>
        <w:rPr>
          <w:rFonts w:hint="eastAsia" w:ascii="宋体" w:hAnsi="宋体" w:cs="宋体"/>
        </w:rPr>
        <w:tab/>
      </w:r>
      <w:r>
        <w:rPr>
          <w:rFonts w:hint="eastAsia" w:ascii="宋体" w:hAnsi="宋体" w:cs="宋体"/>
        </w:rPr>
        <w:t>说将出来，我怕客官你着恼哇。(</w:t>
      </w:r>
      <w:r>
        <w:rPr>
          <w:rFonts w:hint="eastAsia" w:ascii="楷体" w:hAnsi="楷体" w:eastAsia="楷体" w:cs="楷体"/>
        </w:rPr>
        <w:t>或</w:t>
      </w:r>
      <w:r>
        <w:rPr>
          <w:rFonts w:hint="eastAsia" w:ascii="宋体" w:hAnsi="宋体" w:cs="宋体"/>
        </w:rPr>
        <w:t>：说出来，恐怕军爷你，着恼哇。)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为军的不恼(就是)，你只管地讲来。</w:t>
      </w:r>
    </w:p>
    <w:p>
      <w:r>
        <w:rPr>
          <w:rFonts w:hint="eastAsia" w:ascii="宋体" w:hAnsi="宋体" w:cs="宋体"/>
        </w:rPr>
        <w:t>(李凤姐</w:t>
      </w:r>
      <w:r>
        <w:rPr>
          <w:rFonts w:hint="eastAsia" w:ascii="宋体" w:hAnsi="宋体" w:cs="宋体"/>
        </w:rPr>
        <w:tab/>
      </w:r>
      <w:r>
        <w:rPr>
          <w:rFonts w:hint="eastAsia" w:ascii="宋体" w:hAnsi="宋体" w:cs="宋体"/>
        </w:rPr>
        <w:t>啊，军爷你不恼?)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就是你们当军之人(</w:t>
      </w:r>
      <w:r>
        <w:rPr>
          <w:rFonts w:hint="eastAsia" w:ascii="楷体" w:hAnsi="楷体" w:eastAsia="楷体" w:cs="楷体"/>
        </w:rPr>
        <w:t>或</w:t>
      </w:r>
      <w:r>
        <w:rPr>
          <w:rFonts w:hint="eastAsia" w:ascii="宋体" w:hAnsi="宋体" w:cs="宋体"/>
        </w:rPr>
        <w:t>：吃粮当军人)所用。</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呜哙呀(</w:t>
      </w:r>
      <w:r>
        <w:rPr>
          <w:rFonts w:hint="eastAsia" w:ascii="楷体" w:hAnsi="楷体" w:eastAsia="楷体" w:cs="楷体"/>
        </w:rPr>
        <w:t>或</w:t>
      </w:r>
      <w:r>
        <w:rPr>
          <w:rFonts w:hint="eastAsia" w:ascii="宋体" w:hAnsi="宋体" w:cs="宋体"/>
        </w:rPr>
        <w:t>：哎呀且住)，原来当军之人有这般苦处(</w:t>
      </w:r>
      <w:r>
        <w:rPr>
          <w:rFonts w:hint="eastAsia" w:ascii="楷体" w:hAnsi="楷体" w:eastAsia="楷体" w:cs="楷体"/>
        </w:rPr>
        <w:t>或</w:t>
      </w:r>
      <w:r>
        <w:rPr>
          <w:rFonts w:hint="eastAsia" w:ascii="宋体" w:hAnsi="宋体" w:cs="宋体"/>
        </w:rPr>
        <w:t>：原来这吃粮当军之人有这等苦处)。也罢，此番回得朝去，发饷银十万犒赏他们。(正德</w:t>
      </w:r>
      <w:r>
        <w:rPr>
          <w:rFonts w:hint="eastAsia" w:ascii="楷体" w:hAnsi="楷体" w:eastAsia="楷体" w:cs="楷体"/>
        </w:rPr>
        <w:t>立向大边背供念</w:t>
      </w:r>
      <w:r>
        <w:rPr>
          <w:rFonts w:hint="eastAsia" w:ascii="宋体" w:hAnsi="宋体" w:cs="宋体"/>
        </w:rPr>
        <w:t>，</w:t>
      </w:r>
      <w:r>
        <w:rPr>
          <w:rFonts w:hint="eastAsia" w:ascii="楷体" w:hAnsi="楷体" w:eastAsia="楷体" w:cs="楷体"/>
        </w:rPr>
        <w:t>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(啊，)大姐，你将这上等的酒饭摆上一席，为军的一用啊。</w:t>
      </w:r>
    </w:p>
    <w:p>
      <w:r>
        <w:rPr>
          <w:rFonts w:hint="eastAsia" w:ascii="宋体" w:hAnsi="宋体" w:cs="宋体"/>
        </w:rPr>
        <w:t>李凤姐</w:t>
      </w:r>
      <w:r>
        <w:rPr>
          <w:rFonts w:hint="eastAsia" w:ascii="宋体" w:hAnsi="宋体" w:cs="宋体"/>
        </w:rPr>
        <w:tab/>
      </w:r>
      <w:r>
        <w:rPr>
          <w:rFonts w:hint="eastAsia" w:ascii="宋体" w:hAnsi="宋体" w:cs="宋体"/>
        </w:rPr>
        <w:t>啊军爷，(要用上等的酒饭么?)</w:t>
      </w:r>
    </w:p>
    <w:p>
      <w:r>
        <w:rPr>
          <w:rFonts w:hint="eastAsia" w:ascii="宋体" w:hAnsi="宋体" w:cs="宋体"/>
        </w:rPr>
        <w:t>(正德</w:t>
      </w:r>
      <w:r>
        <w:rPr>
          <w:rFonts w:hint="eastAsia" w:ascii="宋体" w:hAnsi="宋体" w:cs="宋体"/>
        </w:rPr>
        <w:tab/>
      </w:r>
      <w:r>
        <w:rPr>
          <w:rFonts w:hint="eastAsia" w:ascii="宋体" w:hAnsi="宋体" w:cs="宋体"/>
        </w:rPr>
        <w:t>是。)</w:t>
      </w:r>
    </w:p>
    <w:p>
      <w:r>
        <w:rPr>
          <w:rFonts w:hint="eastAsia" w:ascii="宋体" w:hAnsi="宋体" w:cs="宋体"/>
        </w:rPr>
        <w:t>李凤姐</w:t>
      </w:r>
      <w:r>
        <w:rPr>
          <w:rFonts w:hint="eastAsia" w:ascii="宋体" w:hAnsi="宋体" w:cs="宋体"/>
        </w:rPr>
        <w:tab/>
      </w:r>
      <w:r>
        <w:rPr>
          <w:rFonts w:hint="eastAsia" w:ascii="宋体" w:hAnsi="宋体" w:cs="宋体"/>
        </w:rPr>
        <w:t>我打个哑谜，你可愿猜? (</w:t>
      </w:r>
      <w:r>
        <w:rPr>
          <w:rFonts w:hint="eastAsia" w:ascii="楷体" w:hAnsi="楷体" w:eastAsia="楷体" w:cs="楷体"/>
        </w:rPr>
        <w:t>或</w:t>
      </w:r>
      <w:r>
        <w:rPr>
          <w:rFonts w:hint="eastAsia" w:ascii="宋体" w:hAnsi="宋体" w:cs="宋体"/>
        </w:rPr>
        <w:t>：我与你打个哑谜，你可晓得?)</w:t>
      </w:r>
    </w:p>
    <w:p>
      <w:r>
        <w:rPr>
          <w:rFonts w:hint="eastAsia" w:ascii="宋体" w:hAnsi="宋体" w:cs="宋体"/>
        </w:rPr>
        <w:t>正德</w:t>
      </w:r>
      <w:r>
        <w:rPr>
          <w:rFonts w:hint="eastAsia" w:ascii="宋体" w:hAnsi="宋体" w:cs="宋体"/>
        </w:rPr>
        <w:tab/>
      </w:r>
      <w:r>
        <w:rPr>
          <w:rFonts w:hint="eastAsia" w:ascii="宋体" w:hAnsi="宋体" w:cs="宋体"/>
        </w:rPr>
        <w:t>为军的最喜哑谜，你快些讲来。</w:t>
      </w:r>
    </w:p>
    <w:p>
      <w:r>
        <w:rPr>
          <w:rFonts w:hint="eastAsia" w:ascii="宋体" w:hAnsi="宋体" w:cs="宋体"/>
        </w:rPr>
        <w:t>李凤</w:t>
      </w:r>
      <w:r>
        <w:rPr>
          <w:rFonts w:hint="eastAsia" w:ascii="宋体" w:hAnsi="宋体" w:cs="宋体"/>
        </w:rPr>
        <w:tab/>
      </w:r>
      <w:r>
        <w:rPr>
          <w:rFonts w:hint="eastAsia" w:ascii="宋体" w:hAnsi="宋体" w:cs="宋体"/>
        </w:rPr>
        <w:t>这，渡船，(</w:t>
      </w:r>
      <w:r>
        <w:rPr>
          <w:rFonts w:hint="eastAsia" w:ascii="楷体" w:hAnsi="楷体" w:eastAsia="楷体" w:cs="楷体"/>
        </w:rPr>
        <w:t>或</w:t>
      </w:r>
      <w:r>
        <w:rPr>
          <w:rFonts w:hint="eastAsia" w:ascii="宋体" w:hAnsi="宋体" w:cs="宋体"/>
        </w:rPr>
        <w:t>：有道是：渡船——)</w:t>
      </w:r>
    </w:p>
    <w:p>
      <w:r>
        <w:rPr>
          <w:rFonts w:hint="eastAsia" w:ascii="宋体" w:hAnsi="宋体" w:cs="宋体"/>
        </w:rPr>
        <w:t>正德</w:t>
      </w:r>
      <w:r>
        <w:rPr>
          <w:rFonts w:hint="eastAsia" w:ascii="宋体" w:hAnsi="宋体" w:cs="宋体"/>
        </w:rPr>
        <w:tab/>
      </w:r>
      <w:r>
        <w:rPr>
          <w:rFonts w:hint="eastAsia" w:ascii="宋体" w:hAnsi="宋体" w:cs="宋体"/>
        </w:rPr>
        <w:t>哦，船钱。</w:t>
      </w:r>
    </w:p>
    <w:p>
      <w:r>
        <w:rPr>
          <w:rFonts w:hint="eastAsia" w:ascii="宋体" w:hAnsi="宋体" w:cs="宋体"/>
        </w:rPr>
        <w:t>李凤姐</w:t>
      </w:r>
      <w:r>
        <w:rPr>
          <w:rFonts w:hint="eastAsia" w:ascii="宋体" w:hAnsi="宋体" w:cs="宋体"/>
        </w:rPr>
        <w:tab/>
      </w:r>
      <w:r>
        <w:rPr>
          <w:rFonts w:hint="eastAsia" w:ascii="宋体" w:hAnsi="宋体" w:cs="宋体"/>
        </w:rPr>
        <w:t>这宿店，(</w:t>
      </w:r>
      <w:r>
        <w:rPr>
          <w:rFonts w:hint="eastAsia" w:ascii="楷体" w:hAnsi="楷体" w:eastAsia="楷体" w:cs="楷体"/>
        </w:rPr>
        <w:t>或</w:t>
      </w:r>
      <w:r>
        <w:rPr>
          <w:rFonts w:hint="eastAsia" w:ascii="宋体" w:hAnsi="宋体" w:cs="宋体"/>
        </w:rPr>
        <w:t>：住店——)</w:t>
      </w:r>
    </w:p>
    <w:p>
      <w:r>
        <w:rPr>
          <w:rFonts w:hint="eastAsia" w:ascii="宋体" w:hAnsi="宋体" w:cs="宋体"/>
        </w:rPr>
        <w:t>正德帝</w:t>
      </w:r>
      <w:r>
        <w:rPr>
          <w:rFonts w:hint="eastAsia" w:ascii="宋体" w:hAnsi="宋体" w:cs="宋体"/>
        </w:rPr>
        <w:tab/>
      </w:r>
      <w:r>
        <w:rPr>
          <w:rFonts w:hint="eastAsia" w:ascii="宋体" w:hAnsi="宋体" w:cs="宋体"/>
        </w:rPr>
        <w:t>店钱。</w:t>
      </w:r>
    </w:p>
    <w:p>
      <w:r>
        <w:rPr>
          <w:rFonts w:hint="eastAsia" w:ascii="宋体" w:hAnsi="宋体" w:cs="宋体"/>
        </w:rPr>
        <w:t>李凤姐</w:t>
      </w:r>
      <w:r>
        <w:rPr>
          <w:rFonts w:hint="eastAsia" w:ascii="宋体" w:hAnsi="宋体" w:cs="宋体"/>
        </w:rPr>
        <w:tab/>
      </w:r>
      <w:r>
        <w:rPr>
          <w:rFonts w:hint="eastAsia" w:ascii="宋体" w:hAnsi="宋体" w:cs="宋体"/>
        </w:rPr>
        <w:t>这吃酒呢?</w:t>
      </w:r>
    </w:p>
    <w:p>
      <w:r>
        <w:rPr>
          <w:rFonts w:hint="eastAsia" w:ascii="宋体" w:hAnsi="宋体" w:cs="宋体"/>
        </w:rPr>
        <w:t>正德</w:t>
      </w:r>
      <w:r>
        <w:rPr>
          <w:rFonts w:hint="eastAsia" w:ascii="宋体" w:hAnsi="宋体" w:cs="宋体"/>
        </w:rPr>
        <w:tab/>
      </w:r>
      <w:r>
        <w:rPr>
          <w:rFonts w:hint="eastAsia" w:ascii="宋体" w:hAnsi="宋体" w:cs="宋体"/>
        </w:rPr>
        <w:t>酒——后……</w:t>
      </w:r>
    </w:p>
    <w:p>
      <w:r>
        <w:rPr>
          <w:rFonts w:hint="eastAsia" w:ascii="宋体" w:hAnsi="宋体" w:cs="宋体"/>
        </w:rPr>
        <w:t>李凤姐</w:t>
      </w:r>
      <w:r>
        <w:rPr>
          <w:rFonts w:hint="eastAsia" w:ascii="宋体" w:hAnsi="宋体" w:cs="宋体"/>
        </w:rPr>
        <w:tab/>
      </w:r>
      <w:r>
        <w:rPr>
          <w:rFonts w:hint="eastAsia" w:ascii="宋体" w:hAnsi="宋体" w:cs="宋体"/>
        </w:rPr>
        <w:t>啊，</w:t>
      </w:r>
    </w:p>
    <w:p>
      <w:r>
        <w:rPr>
          <w:rFonts w:hint="eastAsia" w:ascii="宋体" w:hAnsi="宋体" w:cs="宋体"/>
        </w:rPr>
        <w:t>正德</w:t>
      </w:r>
      <w:r>
        <w:rPr>
          <w:rFonts w:hint="eastAsia" w:ascii="宋体" w:hAnsi="宋体" w:cs="宋体"/>
        </w:rPr>
        <w:tab/>
      </w:r>
      <w:r>
        <w:rPr>
          <w:rFonts w:hint="eastAsia" w:ascii="宋体" w:hAnsi="宋体" w:cs="宋体"/>
        </w:rPr>
        <w:t>自然是酒后哇。</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哎呀呀，你这人连酒钱都不会说。(</w:t>
      </w:r>
      <w:r>
        <w:rPr>
          <w:rFonts w:hint="eastAsia" w:ascii="楷体" w:hAnsi="楷体" w:eastAsia="楷体" w:cs="楷体"/>
        </w:rPr>
        <w:t>或</w:t>
      </w:r>
      <w:r>
        <w:rPr>
          <w:rFonts w:hint="eastAsia" w:ascii="宋体" w:hAnsi="宋体" w:cs="宋体"/>
        </w:rPr>
        <w:t>：哎呀呀，你连“酒钱”都不会讲，说什么“酒后”啊。)</w:t>
      </w:r>
    </w:p>
    <w:p>
      <w:r>
        <w:rPr>
          <w:rFonts w:hint="eastAsia" w:ascii="宋体" w:hAnsi="宋体" w:cs="宋体"/>
        </w:rPr>
        <w:t>正德</w:t>
      </w:r>
      <w:r>
        <w:rPr>
          <w:rFonts w:hint="eastAsia" w:ascii="宋体" w:hAnsi="宋体" w:cs="宋体"/>
        </w:rPr>
        <w:tab/>
      </w:r>
      <w:r>
        <w:rPr>
          <w:rFonts w:hint="eastAsia" w:ascii="宋体" w:hAnsi="宋体" w:cs="宋体"/>
        </w:rPr>
        <w:t>听你之言，是要钱呐。</w:t>
      </w:r>
    </w:p>
    <w:p>
      <w:r>
        <w:rPr>
          <w:rFonts w:hint="eastAsia" w:ascii="宋体" w:hAnsi="宋体" w:cs="宋体"/>
        </w:rPr>
        <w:t>李凤姐</w:t>
      </w:r>
      <w:r>
        <w:rPr>
          <w:rFonts w:hint="eastAsia" w:ascii="宋体" w:hAnsi="宋体" w:cs="宋体"/>
        </w:rPr>
        <w:tab/>
      </w:r>
      <w:r>
        <w:rPr>
          <w:rFonts w:hint="eastAsia" w:ascii="宋体" w:hAnsi="宋体" w:cs="宋体"/>
        </w:rPr>
        <w:t>我倒不要钱。</w:t>
      </w:r>
    </w:p>
    <w:p>
      <w:r>
        <w:rPr>
          <w:rFonts w:hint="eastAsia" w:ascii="宋体" w:hAnsi="宋体" w:cs="宋体"/>
        </w:rPr>
        <w:t>正德</w:t>
      </w:r>
      <w:r>
        <w:rPr>
          <w:rFonts w:hint="eastAsia" w:ascii="宋体" w:hAnsi="宋体" w:cs="宋体"/>
        </w:rPr>
        <w:tab/>
      </w:r>
      <w:r>
        <w:rPr>
          <w:rFonts w:hint="eastAsia" w:ascii="宋体" w:hAnsi="宋体" w:cs="宋体"/>
        </w:rPr>
        <w:t>哪个要钱?</w:t>
      </w:r>
    </w:p>
    <w:p>
      <w:r>
        <w:rPr>
          <w:rFonts w:hint="eastAsia" w:ascii="宋体" w:hAnsi="宋体" w:cs="宋体"/>
        </w:rPr>
        <w:t>李凤姐</w:t>
      </w:r>
      <w:r>
        <w:rPr>
          <w:rFonts w:hint="eastAsia" w:ascii="宋体" w:hAnsi="宋体" w:cs="宋体"/>
        </w:rPr>
        <w:tab/>
      </w:r>
      <w:r>
        <w:rPr>
          <w:rFonts w:hint="eastAsia" w:ascii="宋体" w:hAnsi="宋体" w:cs="宋体"/>
        </w:rPr>
        <w:t>我哥哥回来，问我要钱。</w:t>
      </w:r>
    </w:p>
    <w:p>
      <w:r>
        <w:rPr>
          <w:rFonts w:hint="eastAsia" w:ascii="宋体" w:hAnsi="宋体" w:cs="宋体"/>
        </w:rPr>
        <w:t>正德</w:t>
      </w:r>
      <w:r>
        <w:rPr>
          <w:rFonts w:hint="eastAsia" w:ascii="宋体" w:hAnsi="宋体" w:cs="宋体"/>
        </w:rPr>
        <w:tab/>
      </w:r>
      <w:r>
        <w:rPr>
          <w:rFonts w:hint="eastAsia" w:ascii="宋体" w:hAnsi="宋体" w:cs="宋体"/>
        </w:rPr>
        <w:t>(哦，)只要要钱就好讲话了，大姐你将帘儿卷起。</w:t>
      </w:r>
    </w:p>
    <w:p>
      <w:r>
        <w:rPr>
          <w:rFonts w:hint="eastAsia" w:ascii="宋体" w:hAnsi="宋体" w:cs="宋体"/>
        </w:rPr>
        <w:t>李凤姐</w:t>
      </w:r>
      <w:r>
        <w:rPr>
          <w:rFonts w:hint="eastAsia" w:ascii="宋体" w:hAnsi="宋体" w:cs="宋体"/>
        </w:rPr>
        <w:tab/>
      </w:r>
      <w:r>
        <w:rPr>
          <w:rFonts w:hint="eastAsia" w:ascii="宋体" w:hAnsi="宋体" w:cs="宋体"/>
        </w:rPr>
        <w:t>是。</w:t>
      </w:r>
    </w:p>
    <w:p>
      <w:r>
        <w:rPr>
          <w:rFonts w:hint="eastAsia" w:ascii="宋体" w:hAnsi="宋体" w:cs="宋体"/>
        </w:rPr>
        <w:t>(凤姐</w:t>
      </w:r>
      <w:r>
        <w:rPr>
          <w:rFonts w:hint="eastAsia" w:ascii="楷体" w:hAnsi="楷体" w:eastAsia="楷体" w:cs="楷体"/>
        </w:rPr>
        <w:t>台口卷帘</w:t>
      </w:r>
      <w:r>
        <w:rPr>
          <w:rFonts w:hint="eastAsia" w:ascii="宋体" w:hAnsi="宋体" w:cs="宋体"/>
        </w:rPr>
        <w:t>，正</w:t>
      </w:r>
      <w:r>
        <w:rPr>
          <w:rFonts w:hint="eastAsia" w:ascii="楷体" w:hAnsi="楷体" w:eastAsia="楷体" w:cs="楷体"/>
        </w:rPr>
        <w:t>出位大边立唱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】好一个伶俐酒家女(</w:t>
      </w:r>
      <w:r>
        <w:rPr>
          <w:rFonts w:hint="eastAsia" w:ascii="楷体" w:hAnsi="楷体" w:eastAsia="楷体" w:cs="楷体"/>
        </w:rPr>
        <w:t>或</w:t>
      </w:r>
      <w:r>
        <w:rPr>
          <w:rFonts w:hint="eastAsia" w:ascii="宋体" w:hAnsi="宋体" w:cs="宋体"/>
        </w:rPr>
        <w:t>：好一个聪明李凤姐)，言谈吐语真聪明(</w:t>
      </w:r>
      <w:r>
        <w:rPr>
          <w:rFonts w:hint="eastAsia" w:ascii="楷体" w:hAnsi="楷体" w:eastAsia="楷体" w:cs="楷体"/>
        </w:rPr>
        <w:t>或</w:t>
      </w:r>
      <w:r>
        <w:rPr>
          <w:rFonts w:hint="eastAsia" w:ascii="宋体" w:hAnsi="宋体" w:cs="宋体"/>
        </w:rPr>
        <w:t>：未曾用宴先讨钱)。在龙袍袖儿内摸一把(</w:t>
      </w:r>
      <w:r>
        <w:rPr>
          <w:rFonts w:hint="eastAsia" w:ascii="楷体" w:hAnsi="楷体" w:eastAsia="楷体" w:cs="楷体"/>
        </w:rPr>
        <w:t>或</w:t>
      </w:r>
      <w:r>
        <w:rPr>
          <w:rFonts w:hint="eastAsia" w:ascii="宋体" w:hAnsi="宋体" w:cs="宋体"/>
        </w:rPr>
        <w:t>：在龙袍袖儿中摸一把；</w:t>
      </w:r>
      <w:r>
        <w:rPr>
          <w:rFonts w:hint="eastAsia" w:ascii="楷体" w:hAnsi="楷体" w:eastAsia="楷体" w:cs="楷体"/>
        </w:rPr>
        <w:t>或</w:t>
      </w:r>
      <w:r>
        <w:rPr>
          <w:rFonts w:hint="eastAsia" w:ascii="宋体" w:hAnsi="宋体" w:cs="宋体"/>
        </w:rPr>
        <w:t>：我忙将袖内抓一把)，白晃晃取出雪花银(</w:t>
      </w:r>
      <w:r>
        <w:rPr>
          <w:rFonts w:hint="eastAsia" w:ascii="楷体" w:hAnsi="楷体" w:eastAsia="楷体" w:cs="楷体"/>
        </w:rPr>
        <w:t>或</w:t>
      </w:r>
      <w:r>
        <w:rPr>
          <w:rFonts w:hint="eastAsia" w:ascii="宋体" w:hAnsi="宋体" w:cs="宋体"/>
        </w:rPr>
        <w:t>: 一锭银)。</w:t>
      </w:r>
    </w:p>
    <w:p>
      <w:r>
        <w:rPr>
          <w:rFonts w:hint="eastAsia" w:ascii="宋体" w:hAnsi="宋体" w:cs="宋体"/>
        </w:rPr>
        <w:t>正德</w:t>
      </w:r>
      <w:r>
        <w:rPr>
          <w:rFonts w:hint="eastAsia" w:ascii="宋体" w:hAnsi="宋体" w:cs="宋体"/>
        </w:rPr>
        <w:tab/>
      </w:r>
      <w:r>
        <w:rPr>
          <w:rFonts w:hint="eastAsia" w:ascii="宋体" w:hAnsi="宋体" w:cs="宋体"/>
        </w:rPr>
        <w:t>拿去。</w:t>
      </w:r>
    </w:p>
    <w:p>
      <w:r>
        <w:rPr>
          <w:rFonts w:hint="eastAsia" w:ascii="宋体" w:hAnsi="宋体" w:cs="宋体"/>
        </w:rPr>
        <w:t>(</w:t>
      </w:r>
      <w:r>
        <w:rPr>
          <w:rFonts w:hint="eastAsia" w:ascii="楷体" w:hAnsi="楷体" w:eastAsia="楷体" w:cs="楷体"/>
        </w:rPr>
        <w:t>左手扇</w:t>
      </w:r>
      <w:r>
        <w:rPr>
          <w:rFonts w:hint="eastAsia" w:ascii="宋体" w:hAnsi="宋体" w:cs="宋体"/>
        </w:rPr>
        <w:t>，</w:t>
      </w:r>
      <w:r>
        <w:rPr>
          <w:rFonts w:hint="eastAsia" w:ascii="楷体" w:hAnsi="楷体" w:eastAsia="楷体" w:cs="楷体"/>
        </w:rPr>
        <w:t>右手从袖中取银</w:t>
      </w:r>
      <w:r>
        <w:rPr>
          <w:rFonts w:hint="eastAsia" w:ascii="宋体" w:hAnsi="宋体" w:cs="宋体"/>
        </w:rPr>
        <w:t>，</w:t>
      </w:r>
      <w:r>
        <w:rPr>
          <w:rFonts w:hint="eastAsia" w:ascii="楷体" w:hAnsi="楷体" w:eastAsia="楷体" w:cs="楷体"/>
        </w:rPr>
        <w:t>递银</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放下。</w:t>
      </w:r>
    </w:p>
    <w:p>
      <w:r>
        <w:rPr>
          <w:rFonts w:hint="eastAsia" w:ascii="宋体" w:hAnsi="宋体" w:cs="宋体"/>
        </w:rPr>
        <w:t>正德</w:t>
      </w:r>
      <w:r>
        <w:rPr>
          <w:rFonts w:hint="eastAsia" w:ascii="宋体" w:hAnsi="宋体" w:cs="宋体"/>
        </w:rPr>
        <w:tab/>
      </w:r>
      <w:r>
        <w:rPr>
          <w:rFonts w:hint="eastAsia" w:ascii="宋体" w:hAnsi="宋体" w:cs="宋体"/>
        </w:rPr>
        <w:t>放在何处呀?</w:t>
      </w:r>
    </w:p>
    <w:p>
      <w:r>
        <w:rPr>
          <w:rFonts w:hint="eastAsia" w:ascii="宋体" w:hAnsi="宋体" w:cs="宋体"/>
        </w:rPr>
        <w:t>李凤姐</w:t>
      </w:r>
      <w:r>
        <w:rPr>
          <w:rFonts w:hint="eastAsia" w:ascii="宋体" w:hAnsi="宋体" w:cs="宋体"/>
        </w:rPr>
        <w:tab/>
      </w:r>
      <w:r>
        <w:rPr>
          <w:rFonts w:hint="eastAsia" w:ascii="宋体" w:hAnsi="宋体" w:cs="宋体"/>
        </w:rPr>
        <w:t>放在桌面上。</w:t>
      </w:r>
    </w:p>
    <w:p>
      <w:r>
        <w:rPr>
          <w:rFonts w:hint="eastAsia" w:ascii="宋体" w:hAnsi="宋体" w:cs="宋体"/>
        </w:rPr>
        <w:t>正德</w:t>
      </w:r>
      <w:r>
        <w:rPr>
          <w:rFonts w:hint="eastAsia" w:ascii="宋体" w:hAnsi="宋体" w:cs="宋体"/>
        </w:rPr>
        <w:tab/>
      </w:r>
      <w:r>
        <w:rPr>
          <w:rFonts w:hint="eastAsia" w:ascii="宋体" w:hAnsi="宋体" w:cs="宋体"/>
        </w:rPr>
        <w:t>为什么要放在桌面上呢?(</w:t>
      </w:r>
      <w:r>
        <w:rPr>
          <w:rFonts w:hint="eastAsia" w:ascii="楷体" w:hAnsi="楷体" w:eastAsia="楷体" w:cs="楷体"/>
        </w:rPr>
        <w:t>或</w:t>
      </w:r>
      <w:r>
        <w:rPr>
          <w:rFonts w:hint="eastAsia" w:ascii="宋体" w:hAnsi="宋体" w:cs="宋体"/>
        </w:rPr>
        <w:t>：为什么要放下呀?)</w:t>
      </w:r>
    </w:p>
    <w:p>
      <w:r>
        <w:rPr>
          <w:rFonts w:hint="eastAsia" w:ascii="宋体" w:hAnsi="宋体" w:cs="宋体"/>
        </w:rPr>
        <w:t>李凤姐</w:t>
      </w:r>
      <w:r>
        <w:rPr>
          <w:rFonts w:hint="eastAsia" w:ascii="宋体" w:hAnsi="宋体" w:cs="宋体"/>
        </w:rPr>
        <w:tab/>
      </w:r>
      <w:r>
        <w:rPr>
          <w:rFonts w:hint="eastAsia" w:ascii="宋体" w:hAnsi="宋体" w:cs="宋体"/>
        </w:rPr>
        <w:t>你可晓得男女授受不亲呐?</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哎呀妙哇，男女授受不亲。(呃，放下。呃，放在何处呀?)(正德</w:t>
      </w:r>
      <w:r>
        <w:rPr>
          <w:rFonts w:hint="eastAsia" w:ascii="楷体" w:hAnsi="楷体" w:eastAsia="楷体" w:cs="楷体"/>
        </w:rPr>
        <w:t>放银又收回</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放在桌案上。)</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桌面是光的，银锭是圆的，滑将下来，掉在地面，那还了得。</w:t>
      </w:r>
    </w:p>
    <w:p>
      <w:r>
        <w:rPr>
          <w:rFonts w:hint="eastAsia" w:ascii="宋体" w:hAnsi="宋体" w:cs="宋体"/>
        </w:rPr>
        <w:t>李凤姐</w:t>
      </w:r>
      <w:r>
        <w:rPr>
          <w:rFonts w:hint="eastAsia" w:ascii="宋体" w:hAnsi="宋体" w:cs="宋体"/>
        </w:rPr>
        <w:tab/>
      </w:r>
      <w:r>
        <w:rPr>
          <w:rFonts w:hint="eastAsia" w:ascii="宋体" w:hAnsi="宋体" w:cs="宋体"/>
        </w:rPr>
        <w:t>不妨事，由我来拣。(</w:t>
      </w:r>
      <w:r>
        <w:rPr>
          <w:rFonts w:hint="eastAsia" w:ascii="楷体" w:hAnsi="楷体" w:eastAsia="楷体" w:cs="楷体"/>
        </w:rPr>
        <w:t>或</w:t>
      </w:r>
      <w:r>
        <w:rPr>
          <w:rFonts w:hint="eastAsia" w:ascii="宋体" w:hAnsi="宋体" w:cs="宋体"/>
        </w:rPr>
        <w:t>：那我会拾起。)</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(啊，)你怕什么啊?</w:t>
      </w:r>
    </w:p>
    <w:p>
      <w:r>
        <w:rPr>
          <w:rFonts w:hint="eastAsia" w:ascii="宋体" w:hAnsi="宋体" w:cs="宋体"/>
        </w:rPr>
        <w:t>正德</w:t>
      </w:r>
      <w:r>
        <w:rPr>
          <w:rFonts w:hint="eastAsia" w:ascii="宋体" w:hAnsi="宋体" w:cs="宋体"/>
        </w:rPr>
        <w:tab/>
      </w:r>
      <w:r>
        <w:rPr>
          <w:rFonts w:hint="eastAsia" w:ascii="宋体" w:hAnsi="宋体" w:cs="宋体"/>
        </w:rPr>
        <w:t>我怕闪了大姐你的腰哇。</w:t>
      </w:r>
    </w:p>
    <w:p>
      <w:r>
        <w:rPr>
          <w:rFonts w:hint="eastAsia" w:ascii="宋体" w:hAnsi="宋体" w:cs="宋体"/>
        </w:rPr>
        <w:t>李凤姐</w:t>
      </w:r>
      <w:r>
        <w:rPr>
          <w:rFonts w:hint="eastAsia" w:ascii="宋体" w:hAnsi="宋体" w:cs="宋体"/>
        </w:rPr>
        <w:tab/>
      </w:r>
      <w:r>
        <w:rPr>
          <w:rFonts w:hint="eastAsia" w:ascii="宋体" w:hAnsi="宋体" w:cs="宋体"/>
        </w:rPr>
        <w:t>闪了我的腰与你什么相干?(放下!)</w:t>
      </w:r>
    </w:p>
    <w:p>
      <w:r>
        <w:rPr>
          <w:rFonts w:hint="eastAsia" w:ascii="宋体" w:hAnsi="宋体" w:cs="宋体"/>
        </w:rPr>
        <w:t>正德</w:t>
      </w:r>
      <w:r>
        <w:rPr>
          <w:rFonts w:hint="eastAsia" w:ascii="宋体" w:hAnsi="宋体" w:cs="宋体"/>
        </w:rPr>
        <w:tab/>
      </w:r>
      <w:r>
        <w:rPr>
          <w:rFonts w:hint="eastAsia" w:ascii="宋体" w:hAnsi="宋体" w:cs="宋体"/>
        </w:rPr>
        <w:t>好，放下就放下，拿去。</w:t>
      </w:r>
    </w:p>
    <w:p>
      <w:r>
        <w:rPr>
          <w:rFonts w:hint="eastAsia" w:ascii="宋体" w:hAnsi="宋体" w:cs="宋体"/>
        </w:rPr>
        <w:t>(正德</w:t>
      </w:r>
      <w:r>
        <w:rPr>
          <w:rFonts w:hint="eastAsia" w:ascii="楷体" w:hAnsi="楷体" w:eastAsia="楷体" w:cs="楷体"/>
        </w:rPr>
        <w:t>放银桌上</w:t>
      </w:r>
      <w:r>
        <w:rPr>
          <w:rFonts w:hint="eastAsia" w:ascii="宋体" w:hAnsi="宋体" w:cs="宋体"/>
        </w:rPr>
        <w:t>，</w:t>
      </w:r>
      <w:r>
        <w:rPr>
          <w:rFonts w:hint="eastAsia" w:ascii="楷体" w:hAnsi="楷体" w:eastAsia="楷体" w:cs="楷体"/>
        </w:rPr>
        <w:t>右手用扇指银</w:t>
      </w:r>
      <w:r>
        <w:rPr>
          <w:rFonts w:hint="eastAsia" w:ascii="宋体" w:hAnsi="宋体" w:cs="宋体"/>
        </w:rPr>
        <w:t>，凤姐</w:t>
      </w:r>
      <w:r>
        <w:rPr>
          <w:rFonts w:hint="eastAsia" w:ascii="楷体" w:hAnsi="楷体" w:eastAsia="楷体" w:cs="楷体"/>
        </w:rPr>
        <w:t>上前要拿</w:t>
      </w:r>
      <w:r>
        <w:rPr>
          <w:rFonts w:hint="eastAsia" w:ascii="宋体" w:hAnsi="宋体" w:cs="宋体"/>
        </w:rPr>
        <w:t>，正</w:t>
      </w:r>
      <w:r>
        <w:rPr>
          <w:rFonts w:hint="eastAsia" w:ascii="楷体" w:hAnsi="楷体" w:eastAsia="楷体" w:cs="楷体"/>
        </w:rPr>
        <w:t>打开扇</w:t>
      </w:r>
      <w:r>
        <w:rPr>
          <w:rFonts w:hint="eastAsia" w:ascii="宋体" w:hAnsi="宋体" w:cs="宋体"/>
        </w:rPr>
        <w:t>，</w:t>
      </w:r>
      <w:r>
        <w:rPr>
          <w:rFonts w:hint="eastAsia" w:ascii="楷体" w:hAnsi="楷体" w:eastAsia="楷体" w:cs="楷体"/>
        </w:rPr>
        <w:t>一掩银</w:t>
      </w:r>
      <w:r>
        <w:rPr>
          <w:rFonts w:hint="eastAsia" w:ascii="宋体" w:hAnsi="宋体" w:cs="宋体"/>
        </w:rPr>
        <w:t>，</w:t>
      </w:r>
      <w:r>
        <w:rPr>
          <w:rFonts w:hint="eastAsia" w:ascii="楷体" w:hAnsi="楷体" w:eastAsia="楷体" w:cs="楷体"/>
        </w:rPr>
        <w:t>站桌前扇扇</w:t>
      </w:r>
      <w:r>
        <w:rPr>
          <w:rFonts w:hint="eastAsia" w:ascii="宋体" w:hAnsi="宋体" w:cs="宋体"/>
        </w:rPr>
        <w:t>，凤</w:t>
      </w:r>
      <w:r>
        <w:rPr>
          <w:rFonts w:hint="eastAsia" w:ascii="楷体" w:hAnsi="楷体" w:eastAsia="楷体" w:cs="楷体"/>
        </w:rPr>
        <w:t>退</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军爷你敢是舍不得(么)?</w:t>
      </w:r>
    </w:p>
    <w:p>
      <w:r>
        <w:rPr>
          <w:rFonts w:hint="eastAsia" w:ascii="宋体" w:hAnsi="宋体" w:cs="宋体"/>
        </w:rPr>
        <w:t>正德</w:t>
      </w:r>
      <w:r>
        <w:rPr>
          <w:rFonts w:hint="eastAsia" w:ascii="宋体" w:hAnsi="宋体" w:cs="宋体"/>
        </w:rPr>
        <w:tab/>
      </w:r>
      <w:r>
        <w:rPr>
          <w:rFonts w:hint="eastAsia" w:ascii="宋体" w:hAnsi="宋体" w:cs="宋体"/>
        </w:rPr>
        <w:t>为军的舍得，只怕大姐你舍不得。</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哎呀，我看这个人有些不老成，我倒要诓上他一诓。(</w:t>
      </w:r>
      <w:r>
        <w:rPr>
          <w:rFonts w:hint="eastAsia" w:ascii="楷体" w:hAnsi="楷体" w:eastAsia="楷体" w:cs="楷体"/>
        </w:rPr>
        <w:t>或</w:t>
      </w:r>
      <w:r>
        <w:rPr>
          <w:rFonts w:hint="eastAsia" w:ascii="宋体" w:hAnsi="宋体" w:cs="宋体"/>
        </w:rPr>
        <w:t>：哎呀呀，看这军爷有些不老成，嗯，待我哄他一哄。)</w:t>
      </w:r>
    </w:p>
    <w:p>
      <w:r>
        <w:rPr>
          <w:rFonts w:hint="eastAsia" w:ascii="宋体" w:hAnsi="宋体" w:cs="宋体"/>
        </w:rPr>
        <w:t>(凤姐</w:t>
      </w:r>
      <w:r>
        <w:rPr>
          <w:rFonts w:hint="eastAsia" w:ascii="楷体" w:hAnsi="楷体" w:eastAsia="楷体" w:cs="楷体"/>
        </w:rPr>
        <w:t>背供念</w:t>
      </w:r>
      <w:r>
        <w:rPr>
          <w:rFonts w:hint="eastAsia" w:ascii="宋体" w:hAnsi="宋体" w:cs="宋体"/>
        </w:rPr>
        <w:t>，</w:t>
      </w:r>
      <w:r>
        <w:rPr>
          <w:rFonts w:hint="eastAsia" w:ascii="楷体" w:hAnsi="楷体" w:eastAsia="楷体" w:cs="楷体"/>
        </w:rPr>
        <w:t>再转身念</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(啊)军爷，</w:t>
      </w:r>
    </w:p>
    <w:p>
      <w:r>
        <w:rPr>
          <w:rFonts w:hint="eastAsia" w:ascii="宋体" w:hAnsi="宋体" w:cs="宋体"/>
        </w:rPr>
        <w:t>(正德</w:t>
      </w:r>
      <w:r>
        <w:rPr>
          <w:rFonts w:hint="eastAsia" w:ascii="宋体" w:hAnsi="宋体" w:cs="宋体"/>
        </w:rPr>
        <w:tab/>
      </w:r>
      <w:r>
        <w:rPr>
          <w:rFonts w:hint="eastAsia" w:ascii="宋体" w:hAnsi="宋体" w:cs="宋体"/>
        </w:rPr>
        <w:t>做什么?)</w:t>
      </w:r>
    </w:p>
    <w:p>
      <w:r>
        <w:rPr>
          <w:rFonts w:hint="eastAsia" w:ascii="宋体" w:hAnsi="宋体" w:cs="宋体"/>
        </w:rPr>
        <w:t>李凤姐</w:t>
      </w:r>
      <w:r>
        <w:rPr>
          <w:rFonts w:hint="eastAsia" w:ascii="宋体" w:hAnsi="宋体" w:cs="宋体"/>
        </w:rPr>
        <w:tab/>
      </w:r>
      <w:r>
        <w:rPr>
          <w:rFonts w:hint="eastAsia" w:ascii="宋体" w:hAnsi="宋体" w:cs="宋体"/>
        </w:rPr>
        <w:t>你进得我们店中可曾看见那幅古画么?(</w:t>
      </w:r>
      <w:r>
        <w:rPr>
          <w:rFonts w:hint="eastAsia" w:ascii="楷体" w:hAnsi="楷体" w:eastAsia="楷体" w:cs="楷体"/>
        </w:rPr>
        <w:t>或</w:t>
      </w:r>
      <w:r>
        <w:rPr>
          <w:rFonts w:hint="eastAsia" w:ascii="宋体" w:hAnsi="宋体" w:cs="宋体"/>
        </w:rPr>
        <w:t>：进得我们店中，可曾看见一副古画?)</w:t>
      </w:r>
    </w:p>
    <w:p>
      <w:r>
        <w:rPr>
          <w:rFonts w:hint="eastAsia" w:ascii="宋体" w:hAnsi="宋体" w:cs="宋体"/>
        </w:rPr>
        <w:t>正德</w:t>
      </w:r>
      <w:r>
        <w:rPr>
          <w:rFonts w:hint="eastAsia" w:ascii="宋体" w:hAnsi="宋体" w:cs="宋体"/>
        </w:rPr>
        <w:tab/>
      </w:r>
      <w:r>
        <w:rPr>
          <w:rFonts w:hint="eastAsia" w:ascii="宋体" w:hAnsi="宋体" w:cs="宋体"/>
        </w:rPr>
        <w:t>为军的最爱古画，在哪里?</w:t>
      </w:r>
    </w:p>
    <w:p>
      <w:r>
        <w:rPr>
          <w:rFonts w:hint="eastAsia" w:ascii="宋体" w:hAnsi="宋体" w:cs="宋体"/>
        </w:rPr>
        <w:t>李凤姐</w:t>
      </w:r>
      <w:r>
        <w:rPr>
          <w:rFonts w:hint="eastAsia" w:ascii="宋体" w:hAnsi="宋体" w:cs="宋体"/>
        </w:rPr>
        <w:tab/>
      </w:r>
      <w:r>
        <w:rPr>
          <w:rFonts w:hint="eastAsia" w:ascii="宋体" w:hAnsi="宋体" w:cs="宋体"/>
        </w:rPr>
        <w:t>在那厢呢(</w:t>
      </w:r>
      <w:r>
        <w:rPr>
          <w:rFonts w:hint="eastAsia" w:ascii="楷体" w:hAnsi="楷体" w:eastAsia="楷体" w:cs="楷体"/>
        </w:rPr>
        <w:t>或</w:t>
      </w:r>
      <w:r>
        <w:rPr>
          <w:rFonts w:hint="eastAsia" w:ascii="宋体" w:hAnsi="宋体" w:cs="宋体"/>
        </w:rPr>
        <w:t>：在那里)。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 xml:space="preserve">在那里。) </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军爷，在这里哟。) (凤姐</w:t>
      </w:r>
      <w:r>
        <w:rPr>
          <w:rFonts w:hint="eastAsia" w:ascii="楷体" w:hAnsi="楷体" w:eastAsia="楷体" w:cs="楷体"/>
        </w:rPr>
        <w:t>指大边外面</w:t>
      </w:r>
      <w:r>
        <w:rPr>
          <w:rFonts w:hint="eastAsia" w:ascii="宋体" w:hAnsi="宋体" w:cs="宋体"/>
        </w:rPr>
        <w:t>，正德</w:t>
      </w:r>
      <w:r>
        <w:rPr>
          <w:rFonts w:hint="eastAsia" w:ascii="楷体" w:hAnsi="楷体" w:eastAsia="楷体" w:cs="楷体"/>
        </w:rPr>
        <w:t>向外看</w:t>
      </w:r>
      <w:r>
        <w:rPr>
          <w:rFonts w:hint="eastAsia" w:ascii="宋体" w:hAnsi="宋体" w:cs="宋体"/>
        </w:rPr>
        <w:t>，凤姐</w:t>
      </w:r>
      <w:r>
        <w:rPr>
          <w:rFonts w:hint="eastAsia" w:ascii="楷体" w:hAnsi="楷体" w:eastAsia="楷体" w:cs="楷体"/>
        </w:rPr>
        <w:t>拿银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(哎呀，)倒被她诓了去了。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】施巧计(</w:t>
      </w:r>
      <w:r>
        <w:rPr>
          <w:rFonts w:hint="eastAsia" w:ascii="楷体" w:hAnsi="楷体" w:eastAsia="楷体" w:cs="楷体"/>
        </w:rPr>
        <w:t>或</w:t>
      </w:r>
      <w:r>
        <w:rPr>
          <w:rFonts w:hint="eastAsia" w:ascii="宋体" w:hAnsi="宋体" w:cs="宋体"/>
        </w:rPr>
        <w:t>：用巧计)诓过银一锭，莫不是响马到来临，我这里再把他来问，问声军爷几个人？</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)为军的一人一骑马，</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)一人用不了这许多(的)银。</w:t>
      </w:r>
    </w:p>
    <w:p>
      <w:r>
        <w:rPr>
          <w:rFonts w:hint="eastAsia" w:ascii="宋体" w:hAnsi="宋体" w:cs="宋体"/>
        </w:rPr>
        <w:t>李凤姐</w:t>
      </w:r>
      <w:r>
        <w:rPr>
          <w:rFonts w:hint="eastAsia" w:ascii="宋体" w:hAnsi="宋体" w:cs="宋体"/>
        </w:rPr>
        <w:tab/>
      </w:r>
      <w:r>
        <w:rPr>
          <w:rFonts w:hint="eastAsia" w:ascii="宋体" w:hAnsi="宋体" w:cs="宋体"/>
        </w:rPr>
        <w:t>银子多了。</w:t>
      </w:r>
    </w:p>
    <w:p>
      <w:r>
        <w:rPr>
          <w:rFonts w:hint="eastAsia" w:ascii="宋体" w:hAnsi="宋体" w:cs="宋体"/>
        </w:rPr>
        <w:t>正德</w:t>
      </w:r>
      <w:r>
        <w:rPr>
          <w:rFonts w:hint="eastAsia" w:ascii="宋体" w:hAnsi="宋体" w:cs="宋体"/>
        </w:rPr>
        <w:tab/>
      </w:r>
      <w:r>
        <w:rPr>
          <w:rFonts w:hint="eastAsia" w:ascii="宋体" w:hAnsi="宋体" w:cs="宋体"/>
        </w:rPr>
        <w:t>(呃，)人的饭食，马的草料。</w:t>
      </w:r>
    </w:p>
    <w:p>
      <w:r>
        <w:rPr>
          <w:rFonts w:hint="eastAsia" w:ascii="宋体" w:hAnsi="宋体" w:cs="宋体"/>
        </w:rPr>
        <w:t>李凤姐</w:t>
      </w:r>
      <w:r>
        <w:rPr>
          <w:rFonts w:hint="eastAsia" w:ascii="宋体" w:hAnsi="宋体" w:cs="宋体"/>
        </w:rPr>
        <w:tab/>
      </w:r>
      <w:r>
        <w:rPr>
          <w:rFonts w:hint="eastAsia" w:ascii="宋体" w:hAnsi="宋体" w:cs="宋体"/>
        </w:rPr>
        <w:t>人的草料，马的饭食。(</w:t>
      </w:r>
      <w:r>
        <w:rPr>
          <w:rFonts w:hint="eastAsia" w:ascii="楷体" w:hAnsi="楷体" w:eastAsia="楷体" w:cs="楷体"/>
        </w:rPr>
        <w:t>或</w:t>
      </w:r>
      <w:r>
        <w:rPr>
          <w:rFonts w:hint="eastAsia" w:ascii="宋体" w:hAnsi="宋体" w:cs="宋体"/>
        </w:rPr>
        <w:t>：哦，马的饭食，人的草料。)</w:t>
      </w:r>
    </w:p>
    <w:p>
      <w:r>
        <w:rPr>
          <w:rFonts w:hint="eastAsia" w:ascii="宋体" w:hAnsi="宋体" w:cs="宋体"/>
        </w:rPr>
        <w:t>正德</w:t>
      </w:r>
      <w:r>
        <w:rPr>
          <w:rFonts w:hint="eastAsia" w:ascii="宋体" w:hAnsi="宋体" w:cs="宋体"/>
        </w:rPr>
        <w:tab/>
      </w:r>
      <w:r>
        <w:rPr>
          <w:rFonts w:hint="eastAsia" w:ascii="宋体" w:hAnsi="宋体" w:cs="宋体"/>
        </w:rPr>
        <w:t>哦! 马的草料，人的饭食。</w:t>
      </w:r>
    </w:p>
    <w:p>
      <w:r>
        <w:rPr>
          <w:rFonts w:hint="eastAsia" w:ascii="宋体" w:hAnsi="宋体" w:cs="宋体"/>
        </w:rPr>
        <w:t>李凤姐</w:t>
      </w:r>
      <w:r>
        <w:rPr>
          <w:rFonts w:hint="eastAsia" w:ascii="宋体" w:hAnsi="宋体" w:cs="宋体"/>
        </w:rPr>
        <w:tab/>
      </w:r>
      <w:r>
        <w:rPr>
          <w:rFonts w:hint="eastAsia" w:ascii="宋体" w:hAnsi="宋体" w:cs="宋体"/>
        </w:rPr>
        <w:t>还多呢。</w:t>
      </w:r>
    </w:p>
    <w:p>
      <w:r>
        <w:rPr>
          <w:rFonts w:hint="eastAsia" w:ascii="宋体" w:hAnsi="宋体" w:cs="宋体"/>
        </w:rPr>
        <w:t>正德</w:t>
      </w:r>
      <w:r>
        <w:rPr>
          <w:rFonts w:hint="eastAsia" w:ascii="宋体" w:hAnsi="宋体" w:cs="宋体"/>
        </w:rPr>
        <w:tab/>
      </w:r>
      <w:r>
        <w:rPr>
          <w:rFonts w:hint="eastAsia" w:ascii="宋体" w:hAnsi="宋体" w:cs="宋体"/>
        </w:rPr>
        <w:t>(哦，还多……)那就送与大姐你买花儿戴吧!</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多谢军爷，</w:t>
      </w:r>
    </w:p>
    <w:p>
      <w:pPr>
        <w:ind w:left="420" w:hanging="420"/>
      </w:pPr>
      <w:r>
        <w:rPr>
          <w:rFonts w:hint="eastAsia" w:ascii="宋体" w:hAnsi="宋体" w:cs="宋体"/>
        </w:rPr>
        <w:t>(正德</w:t>
      </w:r>
      <w:r>
        <w:rPr>
          <w:rFonts w:hint="eastAsia" w:ascii="宋体" w:hAnsi="宋体" w:cs="宋体"/>
        </w:rPr>
        <w:tab/>
      </w:r>
      <w:r>
        <w:rPr>
          <w:rFonts w:hint="eastAsia" w:ascii="宋体" w:hAnsi="宋体" w:cs="宋体"/>
        </w:rPr>
        <w:t>不消。)</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(军爷)请呐。</w:t>
      </w:r>
    </w:p>
    <w:p>
      <w:r>
        <w:rPr>
          <w:rFonts w:hint="eastAsia" w:ascii="宋体" w:hAnsi="宋体" w:cs="宋体"/>
        </w:rPr>
        <w:t>正德</w:t>
      </w:r>
      <w:r>
        <w:rPr>
          <w:rFonts w:hint="eastAsia" w:ascii="宋体" w:hAnsi="宋体" w:cs="宋体"/>
        </w:rPr>
        <w:tab/>
      </w:r>
      <w:r>
        <w:rPr>
          <w:rFonts w:hint="eastAsia" w:ascii="宋体" w:hAnsi="宋体" w:cs="宋体"/>
        </w:rPr>
        <w:t>请到何处呀?(</w:t>
      </w:r>
      <w:r>
        <w:rPr>
          <w:rFonts w:hint="eastAsia" w:ascii="楷体" w:hAnsi="楷体" w:eastAsia="楷体" w:cs="楷体"/>
        </w:rPr>
        <w:t>或</w:t>
      </w:r>
      <w:r>
        <w:rPr>
          <w:rFonts w:hint="eastAsia" w:ascii="宋体" w:hAnsi="宋体" w:cs="宋体"/>
        </w:rPr>
        <w:t>：请到哪里?)</w:t>
      </w:r>
    </w:p>
    <w:p>
      <w:r>
        <w:rPr>
          <w:rFonts w:hint="eastAsia" w:ascii="宋体" w:hAnsi="宋体" w:cs="宋体"/>
        </w:rPr>
        <w:t>李凤姐</w:t>
      </w:r>
      <w:r>
        <w:rPr>
          <w:rFonts w:hint="eastAsia" w:ascii="宋体" w:hAnsi="宋体" w:cs="宋体"/>
        </w:rPr>
        <w:tab/>
      </w:r>
      <w:r>
        <w:rPr>
          <w:rFonts w:hint="eastAsia" w:ascii="宋体" w:hAnsi="宋体" w:cs="宋体"/>
        </w:rPr>
        <w:t>请到客堂。</w:t>
      </w:r>
    </w:p>
    <w:p>
      <w:r>
        <w:rPr>
          <w:rFonts w:hint="eastAsia" w:ascii="宋体" w:hAnsi="宋体" w:cs="宋体"/>
        </w:rPr>
        <w:t>正德</w:t>
      </w:r>
      <w:r>
        <w:rPr>
          <w:rFonts w:hint="eastAsia" w:ascii="宋体" w:hAnsi="宋体" w:cs="宋体"/>
        </w:rPr>
        <w:tab/>
      </w:r>
      <w:r>
        <w:rPr>
          <w:rFonts w:hint="eastAsia" w:ascii="宋体" w:hAnsi="宋体" w:cs="宋体"/>
        </w:rPr>
        <w:t>哦，去到卧房?(</w:t>
      </w:r>
      <w:r>
        <w:rPr>
          <w:rFonts w:hint="eastAsia" w:ascii="楷体" w:hAnsi="楷体" w:eastAsia="楷体" w:cs="楷体"/>
        </w:rPr>
        <w:t>或</w:t>
      </w:r>
      <w:r>
        <w:rPr>
          <w:rFonts w:hint="eastAsia" w:ascii="宋体" w:hAnsi="宋体" w:cs="宋体"/>
        </w:rPr>
        <w:t>：(</w:t>
      </w:r>
      <w:r>
        <w:rPr>
          <w:rFonts w:hint="eastAsia" w:ascii="楷体" w:hAnsi="楷体" w:eastAsia="楷体" w:cs="楷体"/>
        </w:rPr>
        <w:t>急切介</w:t>
      </w:r>
      <w:r>
        <w:rPr>
          <w:rFonts w:hint="eastAsia" w:ascii="宋体" w:hAnsi="宋体" w:cs="宋体"/>
        </w:rPr>
        <w:t>)呃，我正要到你的卧房!)</w:t>
      </w:r>
    </w:p>
    <w:p>
      <w:r>
        <w:rPr>
          <w:rFonts w:hint="eastAsia" w:ascii="宋体" w:hAnsi="宋体" w:cs="宋体"/>
        </w:rPr>
        <w:t>李凤姐</w:t>
      </w:r>
      <w:r>
        <w:rPr>
          <w:rFonts w:hint="eastAsia" w:ascii="宋体" w:hAnsi="宋体" w:cs="宋体"/>
        </w:rPr>
        <w:tab/>
      </w:r>
      <w:r>
        <w:rPr>
          <w:rFonts w:hint="eastAsia" w:ascii="宋体" w:hAnsi="宋体" w:cs="宋体"/>
        </w:rPr>
        <w:t>哦，客堂呐。</w:t>
      </w:r>
    </w:p>
    <w:p>
      <w:r>
        <w:rPr>
          <w:rFonts w:hint="eastAsia" w:ascii="宋体" w:hAnsi="宋体" w:cs="宋体"/>
        </w:rPr>
        <w:t>(正德</w:t>
      </w:r>
      <w:r>
        <w:rPr>
          <w:rFonts w:hint="eastAsia" w:ascii="宋体" w:hAnsi="宋体" w:cs="宋体"/>
        </w:rPr>
        <w:tab/>
      </w:r>
      <w:r>
        <w:rPr>
          <w:rFonts w:hint="eastAsia" w:ascii="宋体" w:hAnsi="宋体" w:cs="宋体"/>
        </w:rPr>
        <w:t>哦，客堂哦……)</w:t>
      </w:r>
    </w:p>
    <w:p>
      <w:r>
        <w:rPr>
          <w:rFonts w:hint="eastAsia" w:ascii="宋体" w:hAnsi="宋体" w:cs="宋体"/>
        </w:rPr>
        <w:t>(凤姐</w:t>
      </w:r>
      <w:r>
        <w:rPr>
          <w:rFonts w:hint="eastAsia" w:ascii="楷体" w:hAnsi="楷体" w:eastAsia="楷体" w:cs="楷体"/>
        </w:rPr>
        <w:t>拿灯前行出门</w:t>
      </w:r>
      <w:r>
        <w:rPr>
          <w:rFonts w:hint="eastAsia" w:ascii="宋体" w:hAnsi="宋体" w:cs="宋体"/>
        </w:rPr>
        <w:t>，正德</w:t>
      </w:r>
      <w:r>
        <w:rPr>
          <w:rFonts w:hint="eastAsia" w:ascii="楷体" w:hAnsi="楷体" w:eastAsia="楷体" w:cs="楷体"/>
        </w:rPr>
        <w:t>跟随出门</w:t>
      </w:r>
      <w:r>
        <w:rPr>
          <w:rFonts w:hint="eastAsia" w:ascii="宋体" w:hAnsi="宋体" w:cs="宋体"/>
        </w:rPr>
        <w:t>。凤姐</w:t>
      </w:r>
      <w:r>
        <w:rPr>
          <w:rFonts w:hint="eastAsia" w:ascii="楷体" w:hAnsi="楷体" w:eastAsia="楷体" w:cs="楷体"/>
        </w:rPr>
        <w:t>向下场门走圆场</w:t>
      </w:r>
      <w:r>
        <w:rPr>
          <w:rFonts w:hint="eastAsia" w:ascii="宋体" w:hAnsi="宋体" w:cs="宋体"/>
        </w:rPr>
        <w:t>，正德</w:t>
      </w:r>
      <w:r>
        <w:rPr>
          <w:rFonts w:hint="eastAsia" w:ascii="楷体" w:hAnsi="楷体" w:eastAsia="楷体" w:cs="楷体"/>
        </w:rPr>
        <w:t>到下场门站住唤</w:t>
      </w:r>
      <w:r>
        <w:rPr>
          <w:rFonts w:hint="eastAsia" w:ascii="宋体" w:hAnsi="宋体" w:cs="宋体"/>
        </w:rPr>
        <w:t>凤姐)</w:t>
      </w:r>
    </w:p>
    <w:p>
      <w:r>
        <w:rPr>
          <w:rFonts w:hint="eastAsia" w:ascii="宋体" w:hAnsi="宋体" w:cs="宋体"/>
        </w:rPr>
        <w:t>正德</w:t>
      </w:r>
      <w:r>
        <w:rPr>
          <w:rFonts w:hint="eastAsia" w:ascii="宋体" w:hAnsi="宋体" w:cs="宋体"/>
        </w:rPr>
        <w:tab/>
      </w:r>
      <w:r>
        <w:rPr>
          <w:rFonts w:hint="eastAsia" w:ascii="宋体" w:hAnsi="宋体" w:cs="宋体"/>
        </w:rPr>
        <w:t>哦，大姐，这是什么所在呀?</w:t>
      </w:r>
    </w:p>
    <w:p>
      <w:r>
        <w:rPr>
          <w:rFonts w:hint="eastAsia" w:ascii="宋体" w:hAnsi="宋体" w:cs="宋体"/>
        </w:rPr>
        <w:t>李凤姐</w:t>
      </w:r>
      <w:r>
        <w:rPr>
          <w:rFonts w:hint="eastAsia" w:ascii="宋体" w:hAnsi="宋体" w:cs="宋体"/>
        </w:rPr>
        <w:tab/>
      </w:r>
      <w:r>
        <w:rPr>
          <w:rFonts w:hint="eastAsia" w:ascii="宋体" w:hAnsi="宋体" w:cs="宋体"/>
        </w:rPr>
        <w:t>这是我哥哥的卧房。</w:t>
      </w:r>
    </w:p>
    <w:p>
      <w:r>
        <w:rPr>
          <w:rFonts w:hint="eastAsia" w:ascii="宋体" w:hAnsi="宋体" w:cs="宋体"/>
        </w:rPr>
        <w:t>正德</w:t>
      </w:r>
      <w:r>
        <w:rPr>
          <w:rFonts w:hint="eastAsia" w:ascii="宋体" w:hAnsi="宋体" w:cs="宋体"/>
        </w:rPr>
        <w:tab/>
      </w:r>
      <w:r>
        <w:rPr>
          <w:rFonts w:hint="eastAsia" w:ascii="宋体" w:hAnsi="宋体" w:cs="宋体"/>
        </w:rPr>
        <w:t>(呃，)不整洁呀。</w:t>
      </w:r>
    </w:p>
    <w:p>
      <w:r>
        <w:rPr>
          <w:rFonts w:hint="eastAsia" w:ascii="宋体" w:hAnsi="宋体" w:cs="宋体"/>
        </w:rPr>
        <w:t>(凤姐</w:t>
      </w:r>
      <w:r>
        <w:rPr>
          <w:rFonts w:hint="eastAsia" w:ascii="楷体" w:hAnsi="楷体" w:eastAsia="楷体" w:cs="楷体"/>
        </w:rPr>
        <w:t>前行过上场门</w:t>
      </w:r>
      <w:r>
        <w:rPr>
          <w:rFonts w:hint="eastAsia" w:ascii="宋体" w:hAnsi="宋体" w:cs="宋体"/>
        </w:rPr>
        <w:t>，正德</w:t>
      </w:r>
      <w:r>
        <w:rPr>
          <w:rFonts w:hint="eastAsia" w:ascii="楷体" w:hAnsi="楷体" w:eastAsia="楷体" w:cs="楷体"/>
        </w:rPr>
        <w:t>到上场门问</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(啊，大姐，)这又是什么所在?</w:t>
      </w:r>
    </w:p>
    <w:p>
      <w:r>
        <w:rPr>
          <w:rFonts w:hint="eastAsia" w:ascii="宋体" w:hAnsi="宋体" w:cs="宋体"/>
        </w:rPr>
        <w:t>李凤姐</w:t>
      </w:r>
      <w:r>
        <w:rPr>
          <w:rFonts w:hint="eastAsia" w:ascii="宋体" w:hAnsi="宋体" w:cs="宋体"/>
        </w:rPr>
        <w:tab/>
      </w:r>
      <w:r>
        <w:rPr>
          <w:rFonts w:hint="eastAsia" w:ascii="宋体" w:hAnsi="宋体" w:cs="宋体"/>
        </w:rPr>
        <w:t>这是我的卧房。</w:t>
      </w:r>
    </w:p>
    <w:p>
      <w:r>
        <w:rPr>
          <w:rFonts w:hint="eastAsia" w:ascii="宋体" w:hAnsi="宋体" w:cs="宋体"/>
        </w:rPr>
        <w:t>正德</w:t>
      </w:r>
      <w:r>
        <w:rPr>
          <w:rFonts w:hint="eastAsia" w:ascii="宋体" w:hAnsi="宋体" w:cs="宋体"/>
        </w:rPr>
        <w:tab/>
      </w:r>
      <w:r>
        <w:rPr>
          <w:rFonts w:hint="eastAsia" w:ascii="宋体" w:hAnsi="宋体" w:cs="宋体"/>
        </w:rPr>
        <w:t>呃，待我来瞻仰瞻仰。</w:t>
      </w:r>
    </w:p>
    <w:p>
      <w:r>
        <w:rPr>
          <w:rFonts w:hint="eastAsia" w:ascii="宋体" w:hAnsi="宋体" w:cs="宋体"/>
        </w:rPr>
        <w:t>(正德</w:t>
      </w:r>
      <w:r>
        <w:rPr>
          <w:rFonts w:hint="eastAsia" w:ascii="楷体" w:hAnsi="楷体" w:eastAsia="楷体" w:cs="楷体"/>
        </w:rPr>
        <w:t>要进</w:t>
      </w:r>
      <w:r>
        <w:rPr>
          <w:rFonts w:hint="eastAsia" w:ascii="宋体" w:hAnsi="宋体" w:cs="宋体"/>
        </w:rPr>
        <w:t>，凤姐</w:t>
      </w:r>
      <w:r>
        <w:rPr>
          <w:rFonts w:hint="eastAsia" w:ascii="楷体" w:hAnsi="楷体" w:eastAsia="楷体" w:cs="楷体"/>
        </w:rPr>
        <w:t>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(诶——)你可晓得男女有别?</w:t>
      </w:r>
    </w:p>
    <w:p>
      <w:r>
        <w:rPr>
          <w:rFonts w:hint="eastAsia" w:ascii="宋体" w:hAnsi="宋体" w:cs="宋体"/>
        </w:rPr>
        <w:t>正德</w:t>
      </w:r>
      <w:r>
        <w:rPr>
          <w:rFonts w:hint="eastAsia" w:ascii="宋体" w:hAnsi="宋体" w:cs="宋体"/>
        </w:rPr>
        <w:tab/>
      </w:r>
      <w:r>
        <w:rPr>
          <w:rFonts w:hint="eastAsia" w:ascii="宋体" w:hAnsi="宋体" w:cs="宋体"/>
        </w:rPr>
        <w:t>(哦，)男女有别，有趣，有趣呀。</w:t>
      </w:r>
    </w:p>
    <w:p>
      <w:r>
        <w:rPr>
          <w:rFonts w:hint="eastAsia" w:ascii="宋体" w:hAnsi="宋体" w:cs="宋体"/>
        </w:rPr>
        <w:t>(凤姐</w:t>
      </w:r>
      <w:r>
        <w:rPr>
          <w:rFonts w:hint="eastAsia" w:ascii="楷体" w:hAnsi="楷体" w:eastAsia="楷体" w:cs="楷体"/>
        </w:rPr>
        <w:t>放灯小边台口</w:t>
      </w:r>
      <w:r>
        <w:rPr>
          <w:rFonts w:hint="eastAsia" w:ascii="宋体" w:hAnsi="宋体" w:cs="宋体"/>
        </w:rPr>
        <w:t>，正德</w:t>
      </w:r>
      <w:r>
        <w:rPr>
          <w:rFonts w:hint="eastAsia" w:ascii="楷体" w:hAnsi="楷体" w:eastAsia="楷体" w:cs="楷体"/>
        </w:rPr>
        <w:t>台口拿灯</w:t>
      </w:r>
      <w:r>
        <w:rPr>
          <w:rFonts w:hint="eastAsia" w:ascii="宋体" w:hAnsi="宋体" w:cs="宋体"/>
        </w:rPr>
        <w:t>，凤姐</w:t>
      </w:r>
      <w:r>
        <w:rPr>
          <w:rFonts w:hint="eastAsia" w:ascii="楷体" w:hAnsi="楷体" w:eastAsia="楷体" w:cs="楷体"/>
        </w:rPr>
        <w:t>过大边开门状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】龙行虎步客堂进，</w:t>
      </w:r>
    </w:p>
    <w:p>
      <w:r>
        <w:rPr>
          <w:rFonts w:hint="eastAsia" w:ascii="宋体" w:hAnsi="宋体" w:cs="宋体"/>
        </w:rPr>
        <w:t>(正德</w:t>
      </w:r>
      <w:r>
        <w:rPr>
          <w:rFonts w:hint="eastAsia" w:ascii="楷体" w:hAnsi="楷体" w:eastAsia="楷体" w:cs="楷体"/>
        </w:rPr>
        <w:t>边唱边过大边</w:t>
      </w:r>
      <w:r>
        <w:rPr>
          <w:rFonts w:hint="eastAsia" w:ascii="宋体" w:hAnsi="宋体" w:cs="宋体"/>
        </w:rPr>
        <w:t>，</w:t>
      </w:r>
      <w:r>
        <w:rPr>
          <w:rFonts w:hint="eastAsia" w:ascii="楷体" w:hAnsi="楷体" w:eastAsia="楷体" w:cs="楷体"/>
        </w:rPr>
        <w:t>用扇挡灯</w:t>
      </w:r>
      <w:r>
        <w:rPr>
          <w:rFonts w:hint="eastAsia" w:ascii="宋体" w:hAnsi="宋体" w:cs="宋体"/>
        </w:rPr>
        <w:t>，凤姐</w:t>
      </w:r>
      <w:r>
        <w:rPr>
          <w:rFonts w:hint="eastAsia" w:ascii="楷体" w:hAnsi="楷体" w:eastAsia="楷体" w:cs="楷体"/>
        </w:rPr>
        <w:t>从里边回小边</w:t>
      </w:r>
      <w:r>
        <w:rPr>
          <w:rFonts w:hint="eastAsia" w:ascii="宋体" w:hAnsi="宋体" w:cs="宋体"/>
        </w:rPr>
        <w:t>，正德</w:t>
      </w:r>
      <w:r>
        <w:rPr>
          <w:rFonts w:hint="eastAsia" w:ascii="楷体" w:hAnsi="楷体" w:eastAsia="楷体" w:cs="楷体"/>
        </w:rPr>
        <w:t>唱完</w:t>
      </w:r>
      <w:r>
        <w:rPr>
          <w:rFonts w:hint="eastAsia" w:ascii="宋体" w:hAnsi="宋体" w:cs="宋体"/>
        </w:rPr>
        <w:t>“</w:t>
      </w:r>
      <w:r>
        <w:rPr>
          <w:rFonts w:hint="eastAsia" w:ascii="楷体" w:hAnsi="楷体" w:eastAsia="楷体" w:cs="楷体"/>
        </w:rPr>
        <w:t>客堂进</w:t>
      </w:r>
      <w:r>
        <w:rPr>
          <w:rFonts w:hint="eastAsia" w:ascii="宋体" w:hAnsi="宋体" w:cs="宋体"/>
        </w:rPr>
        <w:t>”，凤姐</w:t>
      </w:r>
      <w:r>
        <w:rPr>
          <w:rFonts w:hint="eastAsia" w:ascii="楷体" w:hAnsi="楷体" w:eastAsia="楷体" w:cs="楷体"/>
        </w:rPr>
        <w:t>推</w:t>
      </w:r>
      <w:r>
        <w:rPr>
          <w:rFonts w:hint="eastAsia" w:ascii="宋体" w:hAnsi="宋体" w:cs="宋体"/>
        </w:rPr>
        <w:t>正</w:t>
      </w:r>
      <w:r>
        <w:rPr>
          <w:rFonts w:hint="eastAsia" w:ascii="楷体" w:hAnsi="楷体" w:eastAsia="楷体" w:cs="楷体"/>
        </w:rPr>
        <w:t>进门</w:t>
      </w:r>
      <w:r>
        <w:rPr>
          <w:rFonts w:hint="eastAsia" w:ascii="宋体" w:hAnsi="宋体" w:cs="宋体"/>
        </w:rPr>
        <w:t>，</w:t>
      </w:r>
      <w:r>
        <w:rPr>
          <w:rFonts w:hint="eastAsia" w:ascii="楷体" w:hAnsi="楷体" w:eastAsia="楷体" w:cs="楷体"/>
        </w:rPr>
        <w:t>带上门</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(啊，)大姐你怎么将门(户)关闭了?</w:t>
      </w:r>
    </w:p>
    <w:p>
      <w:r>
        <w:rPr>
          <w:rFonts w:hint="eastAsia" w:ascii="宋体" w:hAnsi="宋体" w:cs="宋体"/>
        </w:rPr>
        <w:t>(正德</w:t>
      </w:r>
      <w:r>
        <w:rPr>
          <w:rFonts w:hint="eastAsia" w:ascii="楷体" w:hAnsi="楷体" w:eastAsia="楷体" w:cs="楷体"/>
        </w:rPr>
        <w:t>左手拿灯</w:t>
      </w:r>
      <w:r>
        <w:rPr>
          <w:rFonts w:hint="eastAsia" w:ascii="宋体" w:hAnsi="宋体" w:cs="宋体"/>
        </w:rPr>
        <w:t>，</w:t>
      </w:r>
      <w:r>
        <w:rPr>
          <w:rFonts w:hint="eastAsia" w:ascii="楷体" w:hAnsi="楷体" w:eastAsia="楷体" w:cs="楷体"/>
        </w:rPr>
        <w:t>右手拿扇</w:t>
      </w:r>
      <w:r>
        <w:rPr>
          <w:rFonts w:hint="eastAsia" w:ascii="宋体" w:hAnsi="宋体" w:cs="宋体"/>
        </w:rPr>
        <w:t>，</w:t>
      </w:r>
      <w:r>
        <w:rPr>
          <w:rFonts w:hint="eastAsia" w:ascii="楷体" w:hAnsi="楷体" w:eastAsia="楷体" w:cs="楷体"/>
        </w:rPr>
        <w:t>灯扇在身左侧平放</w:t>
      </w:r>
      <w:r>
        <w:rPr>
          <w:rFonts w:hint="eastAsia" w:ascii="宋体" w:hAnsi="宋体" w:cs="宋体"/>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关闭了</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遇着你们这样人，这门呐是不得不紧。)</w:t>
      </w:r>
    </w:p>
    <w:p>
      <w:r>
        <w:rPr>
          <w:rFonts w:hint="eastAsia" w:ascii="宋体" w:hAnsi="宋体" w:cs="宋体"/>
        </w:rPr>
        <w:t>正德</w:t>
      </w:r>
      <w:r>
        <w:rPr>
          <w:rFonts w:hint="eastAsia" w:ascii="宋体" w:hAnsi="宋体" w:cs="宋体"/>
        </w:rPr>
        <w:tab/>
      </w:r>
      <w:r>
        <w:rPr>
          <w:rFonts w:hint="eastAsia" w:ascii="宋体" w:hAnsi="宋体" w:cs="宋体"/>
        </w:rPr>
        <w:t>哎呀，这梅龙镇上的门户，大姐，好紧呐。</w:t>
      </w:r>
    </w:p>
    <w:p>
      <w:r>
        <w:rPr>
          <w:rFonts w:hint="eastAsia" w:ascii="宋体" w:hAnsi="宋体" w:cs="宋体"/>
        </w:rPr>
        <w:t>李凤姐</w:t>
      </w:r>
      <w:r>
        <w:rPr>
          <w:rFonts w:hint="eastAsia" w:ascii="宋体" w:hAnsi="宋体" w:cs="宋体"/>
        </w:rPr>
        <w:tab/>
      </w:r>
      <w:r>
        <w:rPr>
          <w:rFonts w:hint="eastAsia" w:ascii="宋体" w:hAnsi="宋体" w:cs="宋体"/>
        </w:rPr>
        <w:t>呀啐!</w:t>
      </w:r>
    </w:p>
    <w:p>
      <w:r>
        <w:rPr>
          <w:rFonts w:hint="eastAsia" w:ascii="宋体" w:hAnsi="宋体" w:cs="宋体"/>
        </w:rPr>
        <w:t>(正德</w:t>
      </w:r>
      <w:r>
        <w:rPr>
          <w:rFonts w:hint="eastAsia" w:ascii="楷体" w:hAnsi="楷体" w:eastAsia="楷体" w:cs="楷体"/>
        </w:rPr>
        <w:t>用扇在上边打一下门</w:t>
      </w:r>
      <w:r>
        <w:rPr>
          <w:rFonts w:hint="eastAsia" w:ascii="宋体" w:hAnsi="宋体" w:cs="宋体"/>
        </w:rPr>
        <w:t>，</w:t>
      </w:r>
      <w:r>
        <w:rPr>
          <w:rFonts w:hint="eastAsia" w:ascii="楷体" w:hAnsi="楷体" w:eastAsia="楷体" w:cs="楷体"/>
        </w:rPr>
        <w:t>下场门下</w:t>
      </w:r>
      <w:r>
        <w:rPr>
          <w:rFonts w:hint="eastAsia" w:ascii="宋体" w:hAnsi="宋体" w:cs="宋体"/>
        </w:rPr>
        <w:t>，凤姐</w:t>
      </w:r>
      <w:r>
        <w:rPr>
          <w:rFonts w:hint="eastAsia" w:ascii="楷体" w:hAnsi="楷体" w:eastAsia="楷体" w:cs="楷体"/>
        </w:rPr>
        <w:t>再带门</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)回头来带上两扇门，啊啊啊，掸一掸灰尘。</w:t>
      </w:r>
    </w:p>
    <w:p>
      <w:r>
        <w:rPr>
          <w:rFonts w:hint="eastAsia" w:ascii="宋体" w:hAnsi="宋体" w:cs="宋体"/>
        </w:rPr>
        <w:t>(凤姐</w:t>
      </w:r>
      <w:r>
        <w:rPr>
          <w:rFonts w:hint="eastAsia" w:ascii="楷体" w:hAnsi="楷体" w:eastAsia="楷体" w:cs="楷体"/>
        </w:rPr>
        <w:t>擦桌摆酒</w:t>
      </w:r>
      <w:r>
        <w:rPr>
          <w:rFonts w:hint="eastAsia" w:ascii="宋体" w:hAnsi="宋体" w:cs="宋体"/>
        </w:rPr>
        <w:t>，</w:t>
      </w:r>
      <w:r>
        <w:rPr>
          <w:rFonts w:hint="eastAsia" w:ascii="楷体" w:hAnsi="楷体" w:eastAsia="楷体" w:cs="楷体"/>
        </w:rPr>
        <w:t>坐中间学饮酒</w:t>
      </w:r>
      <w:r>
        <w:rPr>
          <w:rFonts w:hint="eastAsia" w:ascii="宋体" w:hAnsi="宋体" w:cs="宋体"/>
        </w:rPr>
        <w:t>，</w:t>
      </w:r>
      <w:r>
        <w:rPr>
          <w:rFonts w:hint="eastAsia" w:ascii="楷体" w:hAnsi="楷体" w:eastAsia="楷体" w:cs="楷体"/>
        </w:rPr>
        <w:t>捋须学饮</w:t>
      </w:r>
      <w:r>
        <w:rPr>
          <w:rFonts w:hint="eastAsia" w:ascii="宋体" w:hAnsi="宋体" w:cs="宋体"/>
        </w:rPr>
        <w:t>，</w:t>
      </w:r>
      <w:r>
        <w:rPr>
          <w:rFonts w:hint="eastAsia" w:ascii="楷体" w:hAnsi="楷体" w:eastAsia="楷体" w:cs="楷体"/>
        </w:rPr>
        <w:t>泼酒</w:t>
      </w:r>
      <w:r>
        <w:rPr>
          <w:rFonts w:hint="eastAsia" w:ascii="宋体" w:hAnsi="宋体" w:cs="宋体"/>
        </w:rPr>
        <w:t>(</w:t>
      </w:r>
      <w:r>
        <w:rPr>
          <w:rFonts w:hint="eastAsia" w:ascii="楷体" w:hAnsi="楷体" w:eastAsia="楷体" w:cs="楷体"/>
        </w:rPr>
        <w:t>不倒回酒壶</w:t>
      </w:r>
      <w:r>
        <w:rPr>
          <w:rFonts w:hint="eastAsia" w:ascii="宋体" w:hAnsi="宋体" w:cs="宋体"/>
        </w:rPr>
        <w:t>)，</w:t>
      </w:r>
      <w:r>
        <w:rPr>
          <w:rFonts w:hint="eastAsia" w:ascii="楷体" w:hAnsi="楷体" w:eastAsia="楷体" w:cs="楷体"/>
        </w:rPr>
        <w:t>擦杯</w:t>
      </w:r>
      <w:r>
        <w:rPr>
          <w:rFonts w:hint="eastAsia" w:ascii="宋体" w:hAnsi="宋体" w:cs="宋体"/>
        </w:rPr>
        <w:t>，</w:t>
      </w:r>
      <w:r>
        <w:rPr>
          <w:rFonts w:hint="eastAsia" w:ascii="楷体" w:hAnsi="楷体" w:eastAsia="楷体" w:cs="楷体"/>
        </w:rPr>
        <w:t>出位</w:t>
      </w:r>
      <w:r>
        <w:rPr>
          <w:rFonts w:hint="eastAsia" w:ascii="宋体" w:hAnsi="宋体" w:cs="宋体"/>
        </w:rPr>
        <w:t>，</w:t>
      </w:r>
      <w:r>
        <w:rPr>
          <w:rFonts w:hint="eastAsia" w:ascii="楷体" w:hAnsi="楷体" w:eastAsia="楷体" w:cs="楷体"/>
        </w:rPr>
        <w:t>请出吃酒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)一霎时酒席安排定，请出军爷饮杯巡。)</w:t>
      </w:r>
    </w:p>
    <w:p>
      <w:r>
        <w:rPr>
          <w:rFonts w:hint="eastAsia" w:ascii="宋体" w:hAnsi="宋体" w:cs="宋体"/>
        </w:rPr>
        <w:t>李凤姐</w:t>
      </w:r>
      <w:r>
        <w:rPr>
          <w:rFonts w:hint="eastAsia" w:ascii="宋体" w:hAnsi="宋体" w:cs="宋体"/>
        </w:rPr>
        <w:tab/>
      </w:r>
      <w:r>
        <w:rPr>
          <w:rFonts w:hint="eastAsia" w:ascii="宋体" w:hAnsi="宋体" w:cs="宋体"/>
        </w:rPr>
        <w:t>客官(</w:t>
      </w:r>
      <w:r>
        <w:rPr>
          <w:rFonts w:hint="eastAsia" w:ascii="楷体" w:hAnsi="楷体" w:eastAsia="楷体" w:cs="楷体"/>
        </w:rPr>
        <w:t>或</w:t>
      </w:r>
      <w:r>
        <w:rPr>
          <w:rFonts w:hint="eastAsia" w:ascii="宋体" w:hAnsi="宋体" w:cs="宋体"/>
        </w:rPr>
        <w:t>：军爷)，请出来吃酒哇，客官(</w:t>
      </w:r>
      <w:r>
        <w:rPr>
          <w:rFonts w:hint="eastAsia" w:ascii="楷体" w:hAnsi="楷体" w:eastAsia="楷体" w:cs="楷体"/>
        </w:rPr>
        <w:t>或</w:t>
      </w:r>
      <w:r>
        <w:rPr>
          <w:rFonts w:hint="eastAsia" w:ascii="宋体" w:hAnsi="宋体" w:cs="宋体"/>
        </w:rPr>
        <w:t>：啊，军爷)，请出来吃酒哇。</w:t>
      </w:r>
    </w:p>
    <w:p>
      <w:r>
        <w:rPr>
          <w:rFonts w:hint="eastAsia" w:ascii="宋体" w:hAnsi="宋体" w:cs="宋体"/>
        </w:rPr>
        <w:t>(凤姐</w:t>
      </w:r>
      <w:r>
        <w:rPr>
          <w:rFonts w:hint="eastAsia" w:ascii="楷体" w:hAnsi="楷体" w:eastAsia="楷体" w:cs="楷体"/>
        </w:rPr>
        <w:t>拿盘在小边向外等</w:t>
      </w:r>
      <w:r>
        <w:rPr>
          <w:rFonts w:hint="eastAsia" w:ascii="宋体" w:hAnsi="宋体" w:cs="宋体"/>
        </w:rPr>
        <w:t>，正德</w:t>
      </w:r>
      <w:r>
        <w:rPr>
          <w:rFonts w:hint="eastAsia" w:ascii="楷体" w:hAnsi="楷体" w:eastAsia="楷体" w:cs="楷体"/>
        </w:rPr>
        <w:t>溜上</w:t>
      </w:r>
      <w:r>
        <w:rPr>
          <w:rFonts w:hint="eastAsia" w:ascii="宋体" w:hAnsi="宋体" w:cs="宋体"/>
        </w:rPr>
        <w:t>)</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这梅龙镇上好高的房子呀。</w:t>
      </w:r>
    </w:p>
    <w:p>
      <w:r>
        <w:rPr>
          <w:rFonts w:hint="eastAsia" w:ascii="宋体" w:hAnsi="宋体" w:cs="宋体"/>
        </w:rPr>
        <w:t>李凤姐</w:t>
      </w:r>
      <w:r>
        <w:rPr>
          <w:rFonts w:hint="eastAsia" w:ascii="宋体" w:hAnsi="宋体" w:cs="宋体"/>
        </w:rPr>
        <w:tab/>
      </w:r>
      <w:r>
        <w:rPr>
          <w:rFonts w:hint="eastAsia" w:ascii="宋体" w:hAnsi="宋体" w:cs="宋体"/>
        </w:rPr>
        <w:t>房子房子我打你一盘子。</w:t>
      </w:r>
    </w:p>
    <w:p>
      <w:r>
        <w:rPr>
          <w:rFonts w:hint="eastAsia" w:ascii="宋体" w:hAnsi="宋体" w:cs="宋体"/>
        </w:rPr>
        <w:t>正德</w:t>
      </w:r>
      <w:r>
        <w:rPr>
          <w:rFonts w:hint="eastAsia" w:ascii="宋体" w:hAnsi="宋体" w:cs="宋体"/>
        </w:rPr>
        <w:tab/>
      </w:r>
      <w:r>
        <w:rPr>
          <w:rFonts w:hint="eastAsia" w:ascii="宋体" w:hAnsi="宋体" w:cs="宋体"/>
        </w:rPr>
        <w:t>你怎么打起为军的来了?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你看你这个人呐，进得我们店呐，上也瞧瞧，下也看看，难道说，我们女孩儿家有什么好看不成(么)?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不是呀，大姐你长得标致，生得漂亮，为军的爱看呐!(或：不是哟，大姐你生得标致，长得漂亮，为军的我爱看呐!)</w:t>
      </w:r>
    </w:p>
    <w:p>
      <w:r>
        <w:rPr>
          <w:rFonts w:hint="eastAsia" w:ascii="宋体" w:hAnsi="宋体" w:cs="宋体"/>
        </w:rPr>
        <w:t>李凤姐</w:t>
      </w:r>
      <w:r>
        <w:rPr>
          <w:rFonts w:hint="eastAsia" w:ascii="宋体" w:hAnsi="宋体" w:cs="宋体"/>
        </w:rPr>
        <w:tab/>
      </w:r>
      <w:r>
        <w:rPr>
          <w:rFonts w:hint="eastAsia" w:ascii="宋体" w:hAnsi="宋体" w:cs="宋体"/>
        </w:rPr>
        <w:t>(怎么，)军爷(你)爱看?</w:t>
      </w:r>
    </w:p>
    <w:p>
      <w:r>
        <w:rPr>
          <w:rFonts w:hint="eastAsia" w:ascii="宋体" w:hAnsi="宋体" w:cs="宋体"/>
        </w:rPr>
        <w:t>正德</w:t>
      </w:r>
      <w:r>
        <w:rPr>
          <w:rFonts w:hint="eastAsia" w:ascii="宋体" w:hAnsi="宋体" w:cs="宋体"/>
        </w:rPr>
        <w:tab/>
      </w:r>
      <w:r>
        <w:rPr>
          <w:rFonts w:hint="eastAsia" w:ascii="宋体" w:hAnsi="宋体" w:cs="宋体"/>
        </w:rPr>
        <w:t>(呃，)实实的爱看。</w:t>
      </w:r>
    </w:p>
    <w:p>
      <w:r>
        <w:rPr>
          <w:rFonts w:hint="eastAsia" w:ascii="宋体" w:hAnsi="宋体" w:cs="宋体"/>
        </w:rPr>
        <w:t>李凤姐</w:t>
      </w:r>
      <w:r>
        <w:rPr>
          <w:rFonts w:hint="eastAsia" w:ascii="宋体" w:hAnsi="宋体" w:cs="宋体"/>
        </w:rPr>
        <w:tab/>
      </w:r>
      <w:r>
        <w:rPr>
          <w:rFonts w:hint="eastAsia" w:ascii="宋体" w:hAnsi="宋体" w:cs="宋体"/>
        </w:rPr>
        <w:t>那你就看上一看。(</w:t>
      </w:r>
      <w:r>
        <w:rPr>
          <w:rFonts w:hint="eastAsia" w:ascii="楷体" w:hAnsi="楷体" w:eastAsia="楷体" w:cs="楷体"/>
        </w:rPr>
        <w:t>或</w:t>
      </w:r>
      <w:r>
        <w:rPr>
          <w:rFonts w:hint="eastAsia" w:ascii="宋体" w:hAnsi="宋体" w:cs="宋体"/>
        </w:rPr>
        <w:t>：好，就请你看上一看。)</w:t>
      </w:r>
    </w:p>
    <w:p>
      <w:r>
        <w:rPr>
          <w:rFonts w:hint="eastAsia" w:ascii="宋体" w:hAnsi="宋体" w:cs="宋体"/>
        </w:rPr>
        <w:t>(凤姐</w:t>
      </w:r>
      <w:r>
        <w:rPr>
          <w:rFonts w:hint="eastAsia" w:ascii="楷体" w:hAnsi="楷体" w:eastAsia="楷体" w:cs="楷体"/>
        </w:rPr>
        <w:t>面朝外</w:t>
      </w:r>
      <w:r>
        <w:rPr>
          <w:rFonts w:hint="eastAsia" w:ascii="宋体" w:hAnsi="宋体" w:cs="宋体"/>
        </w:rPr>
        <w:t>，</w:t>
      </w:r>
      <w:r>
        <w:rPr>
          <w:rFonts w:hint="eastAsia" w:ascii="楷体" w:hAnsi="楷体" w:eastAsia="楷体" w:cs="楷体"/>
        </w:rPr>
        <w:t>叫</w:t>
      </w:r>
      <w:r>
        <w:rPr>
          <w:rFonts w:hint="eastAsia" w:ascii="宋体" w:hAnsi="宋体" w:cs="宋体"/>
        </w:rPr>
        <w:t>正德</w:t>
      </w:r>
      <w:r>
        <w:rPr>
          <w:rFonts w:hint="eastAsia" w:ascii="楷体" w:hAnsi="楷体" w:eastAsia="楷体" w:cs="楷体"/>
        </w:rPr>
        <w:t>看</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她倒大方起来了，我倒要仔细地看上一看。</w:t>
      </w:r>
    </w:p>
    <w:p>
      <w:r>
        <w:rPr>
          <w:rFonts w:hint="eastAsia" w:ascii="宋体" w:hAnsi="宋体" w:cs="宋体"/>
        </w:rPr>
        <w:t>(正德</w:t>
      </w:r>
      <w:r>
        <w:rPr>
          <w:rFonts w:hint="eastAsia" w:ascii="楷体" w:hAnsi="楷体" w:eastAsia="楷体" w:cs="楷体"/>
        </w:rPr>
        <w:t>看</w:t>
      </w:r>
      <w:r>
        <w:rPr>
          <w:rFonts w:hint="eastAsia" w:ascii="宋体" w:hAnsi="宋体" w:cs="宋体"/>
        </w:rPr>
        <w:t>凤姐，</w:t>
      </w:r>
      <w:r>
        <w:rPr>
          <w:rFonts w:hint="eastAsia" w:ascii="楷体" w:hAnsi="楷体" w:eastAsia="楷体" w:cs="楷体"/>
        </w:rPr>
        <w:t>在大边看</w:t>
      </w:r>
      <w:r>
        <w:rPr>
          <w:rFonts w:hint="eastAsia" w:ascii="宋体" w:hAnsi="宋体" w:cs="宋体"/>
        </w:rPr>
        <w:t>，</w:t>
      </w:r>
      <w:r>
        <w:rPr>
          <w:rFonts w:hint="eastAsia" w:ascii="楷体" w:hAnsi="楷体" w:eastAsia="楷体" w:cs="楷体"/>
        </w:rPr>
        <w:t>先看胸再看头再看脚</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w:t>
      </w:r>
    </w:p>
    <w:p>
      <w:r>
        <w:rPr>
          <w:rFonts w:hint="eastAsia" w:ascii="宋体" w:hAnsi="宋体" w:cs="宋体"/>
        </w:rPr>
        <w:t>李凤姐</w:t>
      </w:r>
      <w:r>
        <w:rPr>
          <w:rFonts w:hint="eastAsia" w:ascii="宋体" w:hAnsi="宋体" w:cs="宋体"/>
        </w:rPr>
        <w:tab/>
      </w:r>
      <w:r>
        <w:rPr>
          <w:rFonts w:hint="eastAsia" w:ascii="宋体" w:hAnsi="宋体" w:cs="宋体"/>
        </w:rPr>
        <w:t>你再看看。</w:t>
      </w:r>
    </w:p>
    <w:p>
      <w:r>
        <w:rPr>
          <w:rFonts w:hint="eastAsia" w:ascii="宋体" w:hAnsi="宋体" w:cs="宋体"/>
        </w:rPr>
        <w:t>正德</w:t>
      </w:r>
      <w:r>
        <w:rPr>
          <w:rFonts w:hint="eastAsia" w:ascii="宋体" w:hAnsi="宋体" w:cs="宋体"/>
        </w:rPr>
        <w:tab/>
      </w:r>
      <w:r>
        <w:rPr>
          <w:rFonts w:hint="eastAsia" w:ascii="宋体" w:hAnsi="宋体" w:cs="宋体"/>
        </w:rPr>
        <w:t>(哦，再看看，)再看看我就再看看。</w:t>
      </w:r>
    </w:p>
    <w:p>
      <w:r>
        <w:rPr>
          <w:rFonts w:hint="eastAsia" w:ascii="宋体" w:hAnsi="宋体" w:cs="宋体"/>
        </w:rPr>
        <w:t>(</w:t>
      </w:r>
      <w:r>
        <w:rPr>
          <w:rFonts w:hint="eastAsia" w:ascii="楷体" w:hAnsi="楷体" w:eastAsia="楷体" w:cs="楷体"/>
        </w:rPr>
        <w:t>仍在大边看</w:t>
      </w:r>
      <w:r>
        <w:rPr>
          <w:rFonts w:hint="eastAsia" w:ascii="宋体" w:hAnsi="宋体" w:cs="宋体"/>
        </w:rPr>
        <w:t>，</w:t>
      </w:r>
      <w:r>
        <w:rPr>
          <w:rFonts w:hint="eastAsia" w:ascii="楷体" w:hAnsi="楷体" w:eastAsia="楷体" w:cs="楷体"/>
        </w:rPr>
        <w:t>不过去</w:t>
      </w:r>
      <w:r>
        <w:rPr>
          <w:rFonts w:hint="eastAsia" w:ascii="宋体" w:hAnsi="宋体" w:cs="宋体"/>
        </w:rPr>
        <w:t>，</w:t>
      </w:r>
      <w:r>
        <w:rPr>
          <w:rFonts w:hint="eastAsia" w:ascii="楷体" w:hAnsi="楷体" w:eastAsia="楷体" w:cs="楷体"/>
        </w:rPr>
        <w:t>看身后</w:t>
      </w:r>
      <w:r>
        <w:rPr>
          <w:rFonts w:hint="eastAsia" w:ascii="宋体" w:hAnsi="宋体" w:cs="宋体"/>
        </w:rPr>
        <w:t>，</w:t>
      </w:r>
      <w:r>
        <w:rPr>
          <w:rFonts w:hint="eastAsia" w:ascii="楷体" w:hAnsi="楷体" w:eastAsia="楷体" w:cs="楷体"/>
        </w:rPr>
        <w:t>先看头再看脚再看腰</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好好好。</w:t>
      </w:r>
    </w:p>
    <w:p>
      <w:r>
        <w:rPr>
          <w:rFonts w:hint="eastAsia" w:ascii="宋体" w:hAnsi="宋体" w:cs="宋体"/>
        </w:rPr>
        <w:t>李凤姐</w:t>
      </w:r>
      <w:r>
        <w:rPr>
          <w:rFonts w:hint="eastAsia" w:ascii="宋体" w:hAnsi="宋体" w:cs="宋体"/>
        </w:rPr>
        <w:tab/>
      </w:r>
      <w:r>
        <w:rPr>
          <w:rFonts w:hint="eastAsia" w:ascii="宋体" w:hAnsi="宋体" w:cs="宋体"/>
        </w:rPr>
        <w:t>你再来看上一看。(</w:t>
      </w:r>
      <w:r>
        <w:rPr>
          <w:rFonts w:hint="eastAsia" w:ascii="楷体" w:hAnsi="楷体" w:eastAsia="楷体" w:cs="楷体"/>
        </w:rPr>
        <w:t>或</w:t>
      </w:r>
      <w:r>
        <w:rPr>
          <w:rFonts w:hint="eastAsia" w:ascii="宋体" w:hAnsi="宋体" w:cs="宋体"/>
        </w:rPr>
        <w:t>：还要你看看。)</w:t>
      </w:r>
    </w:p>
    <w:p>
      <w:r>
        <w:rPr>
          <w:rFonts w:hint="eastAsia" w:ascii="宋体" w:hAnsi="宋体" w:cs="宋体"/>
        </w:rPr>
        <w:t>正德</w:t>
      </w:r>
      <w:r>
        <w:rPr>
          <w:rFonts w:hint="eastAsia" w:ascii="宋体" w:hAnsi="宋体" w:cs="宋体"/>
        </w:rPr>
        <w:tab/>
      </w:r>
      <w:r>
        <w:rPr>
          <w:rFonts w:hint="eastAsia" w:ascii="宋体" w:hAnsi="宋体" w:cs="宋体"/>
        </w:rPr>
        <w:t>看够了不看了。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我若不看你是我们店中的客人呐，我就要骂你呢!(</w:t>
      </w:r>
      <w:r>
        <w:rPr>
          <w:rFonts w:hint="eastAsia" w:ascii="楷体" w:hAnsi="楷体" w:eastAsia="楷体" w:cs="楷体"/>
        </w:rPr>
        <w:t>或</w:t>
      </w:r>
      <w:r>
        <w:rPr>
          <w:rFonts w:hint="eastAsia" w:ascii="宋体" w:hAnsi="宋体" w:cs="宋体"/>
        </w:rPr>
        <w:t>：我若不念你是我店中的客人，我啊，就要骂你!)</w:t>
      </w:r>
    </w:p>
    <w:p>
      <w:r>
        <w:rPr>
          <w:rFonts w:hint="eastAsia" w:ascii="宋体" w:hAnsi="宋体" w:cs="宋体"/>
        </w:rPr>
        <w:t>正德</w:t>
      </w:r>
      <w:r>
        <w:rPr>
          <w:rFonts w:hint="eastAsia" w:ascii="宋体" w:hAnsi="宋体" w:cs="宋体"/>
        </w:rPr>
        <w:tab/>
      </w:r>
      <w:r>
        <w:rPr>
          <w:rFonts w:hint="eastAsia" w:ascii="宋体" w:hAnsi="宋体" w:cs="宋体"/>
        </w:rPr>
        <w:t>你何必骂我?</w:t>
      </w:r>
    </w:p>
    <w:p>
      <w:r>
        <w:rPr>
          <w:rFonts w:hint="eastAsia" w:ascii="宋体" w:hAnsi="宋体" w:cs="宋体"/>
        </w:rPr>
        <w:t>李凤姐</w:t>
      </w:r>
      <w:r>
        <w:rPr>
          <w:rFonts w:hint="eastAsia" w:ascii="宋体" w:hAnsi="宋体" w:cs="宋体"/>
        </w:rPr>
        <w:tab/>
      </w:r>
      <w:r>
        <w:rPr>
          <w:rFonts w:hint="eastAsia" w:ascii="宋体" w:hAnsi="宋体" w:cs="宋体"/>
        </w:rPr>
        <w:t>不但骂你，我还要打你呢。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(呃，)这倒巧得很，为军的出世以来还不曾挨过打，今日就借大姐的一双玉手打上几下，为军的倒要尝上一尝，你来打。</w:t>
      </w:r>
    </w:p>
    <w:p>
      <w:r>
        <w:rPr>
          <w:rFonts w:hint="eastAsia" w:ascii="宋体" w:hAnsi="宋体" w:cs="宋体"/>
        </w:rPr>
        <w:t>(正德</w:t>
      </w:r>
      <w:r>
        <w:rPr>
          <w:rFonts w:hint="eastAsia" w:ascii="楷体" w:hAnsi="楷体" w:eastAsia="楷体" w:cs="楷体"/>
        </w:rPr>
        <w:t>侧身叫</w:t>
      </w:r>
      <w:r>
        <w:rPr>
          <w:rFonts w:hint="eastAsia" w:ascii="宋体" w:hAnsi="宋体" w:cs="宋体"/>
        </w:rPr>
        <w:t>凤姐</w:t>
      </w:r>
      <w:r>
        <w:rPr>
          <w:rFonts w:hint="eastAsia" w:ascii="楷体" w:hAnsi="楷体" w:eastAsia="楷体" w:cs="楷体"/>
        </w:rPr>
        <w:t>打</w:t>
      </w:r>
      <w:r>
        <w:rPr>
          <w:rFonts w:hint="eastAsia" w:ascii="宋体" w:hAnsi="宋体" w:cs="宋体"/>
        </w:rPr>
        <w:t>，凤姐</w:t>
      </w:r>
      <w:r>
        <w:rPr>
          <w:rFonts w:hint="eastAsia" w:ascii="楷体" w:hAnsi="楷体" w:eastAsia="楷体" w:cs="楷体"/>
        </w:rPr>
        <w:t>要举盘欲打又停</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待我来打，(</w:t>
      </w:r>
      <w:r>
        <w:rPr>
          <w:rFonts w:hint="eastAsia" w:ascii="楷体" w:hAnsi="楷体" w:eastAsia="楷体" w:cs="楷体"/>
        </w:rPr>
        <w:t>或</w:t>
      </w:r>
      <w:r>
        <w:rPr>
          <w:rFonts w:hint="eastAsia" w:ascii="宋体" w:hAnsi="宋体" w:cs="宋体"/>
        </w:rPr>
        <w:t>：哦，军爷叫我打?)</w:t>
      </w:r>
    </w:p>
    <w:p>
      <w:r>
        <w:rPr>
          <w:rFonts w:hint="eastAsia" w:ascii="宋体" w:hAnsi="宋体" w:cs="宋体"/>
        </w:rPr>
        <w:t>(正德</w:t>
      </w:r>
      <w:r>
        <w:rPr>
          <w:rFonts w:hint="eastAsia" w:ascii="宋体" w:hAnsi="宋体" w:cs="宋体"/>
        </w:rPr>
        <w:tab/>
      </w:r>
      <w:r>
        <w:rPr>
          <w:rFonts w:hint="eastAsia" w:ascii="宋体" w:hAnsi="宋体" w:cs="宋体"/>
        </w:rPr>
        <w:t>诶，你来打。)</w:t>
      </w:r>
    </w:p>
    <w:p>
      <w:r>
        <w:rPr>
          <w:rFonts w:hint="eastAsia" w:ascii="宋体" w:hAnsi="宋体" w:cs="宋体"/>
        </w:rPr>
        <w:t>李凤姐</w:t>
      </w:r>
      <w:r>
        <w:rPr>
          <w:rFonts w:hint="eastAsia" w:ascii="宋体" w:hAnsi="宋体" w:cs="宋体"/>
        </w:rPr>
        <w:tab/>
      </w:r>
      <w:r>
        <w:rPr>
          <w:rFonts w:hint="eastAsia" w:ascii="宋体" w:hAnsi="宋体" w:cs="宋体"/>
        </w:rPr>
        <w:t>(如此我就……)哎呀我不打了。</w:t>
      </w:r>
    </w:p>
    <w:p>
      <w:r>
        <w:rPr>
          <w:rFonts w:hint="eastAsia" w:ascii="宋体" w:hAnsi="宋体" w:cs="宋体"/>
        </w:rPr>
        <w:t>正德</w:t>
      </w:r>
      <w:r>
        <w:rPr>
          <w:rFonts w:hint="eastAsia" w:ascii="宋体" w:hAnsi="宋体" w:cs="宋体"/>
        </w:rPr>
        <w:tab/>
      </w:r>
      <w:r>
        <w:rPr>
          <w:rFonts w:hint="eastAsia" w:ascii="宋体" w:hAnsi="宋体" w:cs="宋体"/>
        </w:rPr>
        <w:t>为何不打(呀)?</w:t>
      </w:r>
    </w:p>
    <w:p>
      <w:r>
        <w:rPr>
          <w:rFonts w:hint="eastAsia" w:ascii="宋体" w:hAnsi="宋体" w:cs="宋体"/>
        </w:rPr>
        <w:t>李凤姐</w:t>
      </w:r>
      <w:r>
        <w:rPr>
          <w:rFonts w:hint="eastAsia" w:ascii="宋体" w:hAnsi="宋体" w:cs="宋体"/>
        </w:rPr>
        <w:tab/>
      </w:r>
      <w:r>
        <w:rPr>
          <w:rFonts w:hint="eastAsia" w:ascii="宋体" w:hAnsi="宋体" w:cs="宋体"/>
        </w:rPr>
        <w:t>我怕军爷你着恼哇。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为军的不恼，你只管地打来。</w:t>
      </w:r>
    </w:p>
    <w:p>
      <w:r>
        <w:rPr>
          <w:rFonts w:hint="eastAsia" w:ascii="宋体" w:hAnsi="宋体" w:cs="宋体"/>
        </w:rPr>
        <w:t>李凤姐</w:t>
      </w:r>
      <w:r>
        <w:rPr>
          <w:rFonts w:hint="eastAsia" w:ascii="宋体" w:hAnsi="宋体" w:cs="宋体"/>
        </w:rPr>
        <w:tab/>
      </w:r>
      <w:r>
        <w:rPr>
          <w:rFonts w:hint="eastAsia" w:ascii="宋体" w:hAnsi="宋体" w:cs="宋体"/>
        </w:rPr>
        <w:t>(啊，)军爷不恼？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如此我就打、打、打。</w:t>
      </w:r>
    </w:p>
    <w:p>
      <w:r>
        <w:rPr>
          <w:rFonts w:hint="eastAsia" w:ascii="宋体" w:hAnsi="宋体" w:cs="宋体"/>
        </w:rPr>
        <w:t>(凤姐</w:t>
      </w:r>
      <w:r>
        <w:rPr>
          <w:rFonts w:hint="eastAsia" w:ascii="楷体" w:hAnsi="楷体" w:eastAsia="楷体" w:cs="楷体"/>
        </w:rPr>
        <w:t>先用盘左边打</w:t>
      </w:r>
      <w:r>
        <w:rPr>
          <w:rFonts w:hint="eastAsia" w:ascii="宋体" w:hAnsi="宋体" w:cs="宋体"/>
        </w:rPr>
        <w:t>，正德</w:t>
      </w:r>
      <w:r>
        <w:rPr>
          <w:rFonts w:hint="eastAsia" w:ascii="楷体" w:hAnsi="楷体" w:eastAsia="楷体" w:cs="楷体"/>
        </w:rPr>
        <w:t>用扇一盖</w:t>
      </w:r>
      <w:r>
        <w:rPr>
          <w:rFonts w:hint="eastAsia" w:ascii="宋体" w:hAnsi="宋体" w:cs="宋体"/>
        </w:rPr>
        <w:t>；凤姐</w:t>
      </w:r>
      <w:r>
        <w:rPr>
          <w:rFonts w:hint="eastAsia" w:ascii="楷体" w:hAnsi="楷体" w:eastAsia="楷体" w:cs="楷体"/>
        </w:rPr>
        <w:t>右边打</w:t>
      </w:r>
      <w:r>
        <w:rPr>
          <w:rFonts w:hint="eastAsia" w:ascii="宋体" w:hAnsi="宋体" w:cs="宋体"/>
        </w:rPr>
        <w:t>，正德</w:t>
      </w:r>
      <w:r>
        <w:rPr>
          <w:rFonts w:hint="eastAsia" w:ascii="楷体" w:hAnsi="楷体" w:eastAsia="楷体" w:cs="楷体"/>
        </w:rPr>
        <w:t>又一盖</w:t>
      </w:r>
      <w:r>
        <w:rPr>
          <w:rFonts w:hint="eastAsia" w:ascii="宋体" w:hAnsi="宋体" w:cs="宋体"/>
        </w:rPr>
        <w:t>；凤姐</w:t>
      </w:r>
      <w:r>
        <w:rPr>
          <w:rFonts w:hint="eastAsia" w:ascii="楷体" w:hAnsi="楷体" w:eastAsia="楷体" w:cs="楷体"/>
        </w:rPr>
        <w:t>再左边一打</w:t>
      </w:r>
      <w:r>
        <w:rPr>
          <w:rFonts w:hint="eastAsia" w:ascii="宋体" w:hAnsi="宋体" w:cs="宋体"/>
        </w:rPr>
        <w:t>，正德</w:t>
      </w:r>
      <w:r>
        <w:rPr>
          <w:rFonts w:hint="eastAsia" w:ascii="楷体" w:hAnsi="楷体" w:eastAsia="楷体" w:cs="楷体"/>
        </w:rPr>
        <w:t>盖下去打</w:t>
      </w:r>
      <w:r>
        <w:rPr>
          <w:rFonts w:hint="eastAsia" w:ascii="宋体" w:hAnsi="宋体" w:cs="宋体"/>
        </w:rPr>
        <w:t>凤姐</w:t>
      </w:r>
      <w:r>
        <w:rPr>
          <w:rFonts w:hint="eastAsia" w:ascii="楷体" w:hAnsi="楷体" w:eastAsia="楷体" w:cs="楷体"/>
        </w:rPr>
        <w:t>头上大花</w:t>
      </w:r>
      <w:r>
        <w:rPr>
          <w:rFonts w:hint="eastAsia" w:ascii="宋体" w:hAnsi="宋体" w:cs="宋体"/>
        </w:rPr>
        <w:t>；凤姐</w:t>
      </w:r>
      <w:r>
        <w:rPr>
          <w:rFonts w:hint="eastAsia" w:ascii="楷体" w:hAnsi="楷体" w:eastAsia="楷体" w:cs="楷体"/>
        </w:rPr>
        <w:t>躲开左手叉腰</w:t>
      </w:r>
      <w:r>
        <w:rPr>
          <w:rFonts w:hint="eastAsia" w:ascii="宋体" w:hAnsi="宋体" w:cs="宋体"/>
        </w:rPr>
        <w:t>，右手</w:t>
      </w:r>
      <w:r>
        <w:rPr>
          <w:rFonts w:hint="eastAsia" w:ascii="楷体" w:hAnsi="楷体" w:eastAsia="楷体" w:cs="楷体"/>
        </w:rPr>
        <w:t>举盘看</w:t>
      </w:r>
      <w:r>
        <w:rPr>
          <w:rFonts w:hint="eastAsia" w:ascii="宋体" w:hAnsi="宋体" w:cs="宋体"/>
        </w:rPr>
        <w:t>正德</w:t>
      </w:r>
      <w:r>
        <w:rPr>
          <w:rFonts w:hint="eastAsia" w:ascii="楷体" w:hAnsi="楷体" w:eastAsia="楷体" w:cs="楷体"/>
        </w:rPr>
        <w:t>亮</w:t>
      </w:r>
      <w:r>
        <w:rPr>
          <w:rFonts w:hint="eastAsia" w:ascii="宋体" w:hAnsi="宋体" w:cs="宋体"/>
        </w:rPr>
        <w:t>；正德</w:t>
      </w:r>
      <w:r>
        <w:rPr>
          <w:rFonts w:hint="eastAsia" w:ascii="楷体" w:hAnsi="楷体" w:eastAsia="楷体" w:cs="楷体"/>
        </w:rPr>
        <w:t>闻扇子头</w:t>
      </w:r>
      <w:r>
        <w:rPr>
          <w:rFonts w:hint="eastAsia" w:ascii="宋体" w:hAnsi="宋体" w:cs="宋体"/>
        </w:rPr>
        <w:t>，</w:t>
      </w:r>
      <w:r>
        <w:rPr>
          <w:rFonts w:hint="eastAsia" w:ascii="楷体" w:hAnsi="楷体" w:eastAsia="楷体" w:cs="楷体"/>
        </w:rPr>
        <w:t>扇横</w:t>
      </w:r>
      <w:r>
        <w:rPr>
          <w:rFonts w:hint="eastAsia" w:ascii="宋体" w:hAnsi="宋体" w:cs="宋体"/>
        </w:rPr>
        <w:t>、</w:t>
      </w:r>
      <w:r>
        <w:rPr>
          <w:rFonts w:hint="eastAsia" w:ascii="楷体" w:hAnsi="楷体" w:eastAsia="楷体" w:cs="楷体"/>
        </w:rPr>
        <w:t>看</w:t>
      </w:r>
      <w:r>
        <w:rPr>
          <w:rFonts w:hint="eastAsia" w:ascii="宋体" w:hAnsi="宋体" w:cs="宋体"/>
        </w:rPr>
        <w:t>，</w:t>
      </w:r>
      <w:r>
        <w:rPr>
          <w:rFonts w:hint="eastAsia" w:ascii="楷体" w:hAnsi="楷体" w:eastAsia="楷体" w:cs="楷体"/>
        </w:rPr>
        <w:t>噗笑看</w:t>
      </w:r>
      <w:r>
        <w:rPr>
          <w:rFonts w:hint="eastAsia" w:ascii="宋体" w:hAnsi="宋体" w:cs="宋体"/>
        </w:rPr>
        <w:t>凤姐，</w:t>
      </w:r>
      <w:r>
        <w:rPr>
          <w:rFonts w:hint="eastAsia" w:ascii="楷体" w:hAnsi="楷体" w:eastAsia="楷体" w:cs="楷体"/>
        </w:rPr>
        <w:t>哈哈哈</w:t>
      </w:r>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归中间唱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】这佳人(</w:t>
      </w:r>
      <w:r>
        <w:rPr>
          <w:rFonts w:hint="eastAsia" w:ascii="楷体" w:hAnsi="楷体" w:eastAsia="楷体" w:cs="楷体"/>
        </w:rPr>
        <w:t>或</w:t>
      </w:r>
      <w:r>
        <w:rPr>
          <w:rFonts w:hint="eastAsia" w:ascii="宋体" w:hAnsi="宋体" w:cs="宋体"/>
        </w:rPr>
        <w:t>：这丫头)气性真清爽，恰似嫦娥下天堂。将木马紧紧连声响(</w:t>
      </w:r>
      <w:r>
        <w:rPr>
          <w:rFonts w:hint="eastAsia" w:ascii="楷体" w:hAnsi="楷体" w:eastAsia="楷体" w:cs="楷体"/>
        </w:rPr>
        <w:t>或</w:t>
      </w:r>
      <w:r>
        <w:rPr>
          <w:rFonts w:hint="eastAsia" w:ascii="宋体" w:hAnsi="宋体" w:cs="宋体"/>
        </w:rPr>
        <w:t>：忙将这木马连声响)，</w:t>
      </w:r>
    </w:p>
    <w:p>
      <w:r>
        <w:rPr>
          <w:rFonts w:hint="eastAsia" w:ascii="宋体" w:hAnsi="宋体" w:cs="宋体"/>
        </w:rPr>
        <w:t>(正德</w:t>
      </w:r>
      <w:r>
        <w:rPr>
          <w:rFonts w:hint="eastAsia" w:ascii="楷体" w:hAnsi="楷体" w:eastAsia="楷体" w:cs="楷体"/>
        </w:rPr>
        <w:t>进位击木马</w:t>
      </w:r>
      <w:r>
        <w:rPr>
          <w:rFonts w:hint="eastAsia" w:ascii="宋体" w:hAnsi="宋体" w:cs="宋体"/>
        </w:rPr>
        <w:t>，凤姐</w:t>
      </w:r>
      <w:r>
        <w:rPr>
          <w:rFonts w:hint="eastAsia" w:ascii="楷体" w:hAnsi="楷体" w:eastAsia="楷体" w:cs="楷体"/>
        </w:rPr>
        <w:t>上紧接唱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)想是酒寒茶又凉。</w:t>
      </w:r>
    </w:p>
    <w:p>
      <w:r>
        <w:rPr>
          <w:rFonts w:hint="eastAsia" w:ascii="宋体" w:hAnsi="宋体" w:cs="宋体"/>
        </w:rPr>
        <w:t>(</w:t>
      </w:r>
      <w:r>
        <w:rPr>
          <w:rFonts w:hint="eastAsia" w:ascii="楷体" w:hAnsi="楷体" w:eastAsia="楷体" w:cs="楷体"/>
        </w:rPr>
        <w:t>站桌小边</w:t>
      </w:r>
      <w:r>
        <w:rPr>
          <w:rFonts w:hint="eastAsia" w:ascii="宋体" w:hAnsi="宋体" w:cs="宋体"/>
        </w:rPr>
        <w:t>，正德</w:t>
      </w:r>
      <w:r>
        <w:rPr>
          <w:rFonts w:hint="eastAsia" w:ascii="楷体" w:hAnsi="楷体" w:eastAsia="楷体" w:cs="楷体"/>
        </w:rPr>
        <w:t>击木马三下</w:t>
      </w:r>
      <w:r>
        <w:rPr>
          <w:rFonts w:hint="eastAsia" w:ascii="宋体" w:hAnsi="宋体" w:cs="宋体"/>
        </w:rPr>
        <w:t>，</w:t>
      </w:r>
      <w:r>
        <w:rPr>
          <w:rFonts w:hint="eastAsia" w:ascii="楷体" w:hAnsi="楷体" w:eastAsia="楷体" w:cs="楷体"/>
        </w:rPr>
        <w:t>边击边叫</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酒保、酒保、酒保。</w:t>
      </w:r>
    </w:p>
    <w:p>
      <w:r>
        <w:rPr>
          <w:rFonts w:hint="eastAsia" w:ascii="宋体" w:hAnsi="宋体" w:cs="宋体"/>
        </w:rPr>
        <w:t>李凤姐</w:t>
      </w:r>
      <w:r>
        <w:rPr>
          <w:rFonts w:hint="eastAsia" w:ascii="宋体" w:hAnsi="宋体" w:cs="宋体"/>
        </w:rPr>
        <w:tab/>
      </w:r>
      <w:r>
        <w:rPr>
          <w:rFonts w:hint="eastAsia" w:ascii="宋体" w:hAnsi="宋体" w:cs="宋体"/>
        </w:rPr>
        <w:t>茶寒了?</w:t>
      </w:r>
    </w:p>
    <w:p>
      <w:r>
        <w:rPr>
          <w:rFonts w:hint="eastAsia" w:ascii="宋体" w:hAnsi="宋体" w:cs="宋体"/>
        </w:rPr>
        <w:t>正德</w:t>
      </w:r>
      <w:r>
        <w:rPr>
          <w:rFonts w:hint="eastAsia" w:ascii="宋体" w:hAnsi="宋体" w:cs="宋体"/>
        </w:rPr>
        <w:tab/>
      </w:r>
      <w:r>
        <w:rPr>
          <w:rFonts w:hint="eastAsia" w:ascii="宋体" w:hAnsi="宋体" w:cs="宋体"/>
        </w:rPr>
        <w:t>茶(也)不寒。</w:t>
      </w:r>
    </w:p>
    <w:p>
      <w:r>
        <w:rPr>
          <w:rFonts w:hint="eastAsia" w:ascii="宋体" w:hAnsi="宋体" w:cs="宋体"/>
        </w:rPr>
        <w:t>李凤姐</w:t>
      </w:r>
      <w:r>
        <w:rPr>
          <w:rFonts w:hint="eastAsia" w:ascii="宋体" w:hAnsi="宋体" w:cs="宋体"/>
        </w:rPr>
        <w:tab/>
      </w:r>
      <w:r>
        <w:rPr>
          <w:rFonts w:hint="eastAsia" w:ascii="宋体" w:hAnsi="宋体" w:cs="宋体"/>
        </w:rPr>
        <w:t>酒冷了?</w:t>
      </w:r>
    </w:p>
    <w:p>
      <w:r>
        <w:rPr>
          <w:rFonts w:hint="eastAsia" w:ascii="宋体" w:hAnsi="宋体" w:cs="宋体"/>
        </w:rPr>
        <w:t>正德</w:t>
      </w:r>
      <w:r>
        <w:rPr>
          <w:rFonts w:hint="eastAsia" w:ascii="宋体" w:hAnsi="宋体" w:cs="宋体"/>
        </w:rPr>
        <w:tab/>
      </w:r>
      <w:r>
        <w:rPr>
          <w:rFonts w:hint="eastAsia" w:ascii="宋体" w:hAnsi="宋体" w:cs="宋体"/>
        </w:rPr>
        <w:t>酒也不冷。</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茶也不寒，酒也不冷，你这样(</w:t>
      </w:r>
      <w:r>
        <w:rPr>
          <w:rFonts w:hint="eastAsia" w:ascii="楷体" w:hAnsi="楷体" w:eastAsia="楷体" w:cs="楷体"/>
        </w:rPr>
        <w:t>或</w:t>
      </w:r>
      <w:r>
        <w:rPr>
          <w:rFonts w:hint="eastAsia" w:ascii="宋体" w:hAnsi="宋体" w:cs="宋体"/>
        </w:rPr>
        <w:t>：你将我们这桌案)敲敲打打，打坏了桌子是要赔的(</w:t>
      </w:r>
      <w:r>
        <w:rPr>
          <w:rFonts w:hint="eastAsia" w:ascii="楷体" w:hAnsi="楷体" w:eastAsia="楷体" w:cs="楷体"/>
        </w:rPr>
        <w:t>或</w:t>
      </w:r>
      <w:r>
        <w:rPr>
          <w:rFonts w:hint="eastAsia" w:ascii="宋体" w:hAnsi="宋体" w:cs="宋体"/>
        </w:rPr>
        <w:t>：打坏了是要你赔的)。</w:t>
      </w:r>
    </w:p>
    <w:p>
      <w:r>
        <w:rPr>
          <w:rFonts w:hint="eastAsia" w:ascii="宋体" w:hAnsi="宋体" w:cs="宋体"/>
        </w:rPr>
        <w:t>正德</w:t>
      </w:r>
      <w:r>
        <w:rPr>
          <w:rFonts w:hint="eastAsia" w:ascii="宋体" w:hAnsi="宋体" w:cs="宋体"/>
        </w:rPr>
        <w:tab/>
      </w:r>
      <w:r>
        <w:rPr>
          <w:rFonts w:hint="eastAsia" w:ascii="宋体" w:hAnsi="宋体" w:cs="宋体"/>
        </w:rPr>
        <w:t>就是这张破桌?</w:t>
      </w:r>
    </w:p>
    <w:p>
      <w:r>
        <w:rPr>
          <w:rFonts w:hint="eastAsia" w:ascii="宋体" w:hAnsi="宋体" w:cs="宋体"/>
        </w:rPr>
        <w:t>李凤姐</w:t>
      </w:r>
      <w:r>
        <w:rPr>
          <w:rFonts w:hint="eastAsia" w:ascii="宋体" w:hAnsi="宋体" w:cs="宋体"/>
        </w:rPr>
        <w:tab/>
      </w:r>
      <w:r>
        <w:rPr>
          <w:rFonts w:hint="eastAsia" w:ascii="宋体" w:hAnsi="宋体" w:cs="宋体"/>
        </w:rPr>
        <w:t>嗯。</w:t>
      </w:r>
    </w:p>
    <w:p>
      <w:r>
        <w:rPr>
          <w:rFonts w:hint="eastAsia" w:ascii="宋体" w:hAnsi="宋体" w:cs="宋体"/>
        </w:rPr>
        <w:t>正德</w:t>
      </w:r>
      <w:r>
        <w:rPr>
          <w:rFonts w:hint="eastAsia" w:ascii="宋体" w:hAnsi="宋体" w:cs="宋体"/>
        </w:rPr>
        <w:tab/>
      </w:r>
      <w:r>
        <w:rPr>
          <w:rFonts w:hint="eastAsia" w:ascii="宋体" w:hAnsi="宋体" w:cs="宋体"/>
        </w:rPr>
        <w:t>漫说这张破桌，就是大姐你。</w:t>
      </w:r>
    </w:p>
    <w:p>
      <w:r>
        <w:rPr>
          <w:rFonts w:hint="eastAsia" w:ascii="宋体" w:hAnsi="宋体" w:cs="宋体"/>
        </w:rPr>
        <w:t>李凤姐</w:t>
      </w:r>
      <w:r>
        <w:rPr>
          <w:rFonts w:hint="eastAsia" w:ascii="宋体" w:hAnsi="宋体" w:cs="宋体"/>
        </w:rPr>
        <w:tab/>
      </w:r>
      <w:r>
        <w:rPr>
          <w:rFonts w:hint="eastAsia" w:ascii="宋体" w:hAnsi="宋体" w:cs="宋体"/>
        </w:rPr>
        <w:t>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哦哦，你们的店房，为军的我还包得起，赔得过哇。(</w:t>
      </w:r>
      <w:r>
        <w:rPr>
          <w:rFonts w:hint="eastAsia" w:ascii="楷体" w:hAnsi="楷体" w:eastAsia="楷体" w:cs="楷体"/>
        </w:rPr>
        <w:t>或</w:t>
      </w:r>
      <w:r>
        <w:rPr>
          <w:rFonts w:hint="eastAsia" w:ascii="宋体" w:hAnsi="宋体" w:cs="宋体"/>
        </w:rPr>
        <w:t>：呃呃，这张桌儿，为军的我也包得起，赔得过。)</w:t>
      </w:r>
    </w:p>
    <w:p>
      <w:r>
        <w:rPr>
          <w:rFonts w:hint="eastAsia" w:ascii="宋体" w:hAnsi="宋体" w:cs="宋体"/>
        </w:rPr>
        <w:t>李凤姐</w:t>
      </w:r>
      <w:r>
        <w:rPr>
          <w:rFonts w:hint="eastAsia" w:ascii="宋体" w:hAnsi="宋体" w:cs="宋体"/>
        </w:rPr>
        <w:tab/>
      </w:r>
      <w:r>
        <w:rPr>
          <w:rFonts w:hint="eastAsia" w:ascii="宋体" w:hAnsi="宋体" w:cs="宋体"/>
        </w:rPr>
        <w:t>话要讲明白些，客官唤我前来做甚呐?(</w:t>
      </w:r>
      <w:r>
        <w:rPr>
          <w:rFonts w:hint="eastAsia" w:ascii="楷体" w:hAnsi="楷体" w:eastAsia="楷体" w:cs="楷体"/>
        </w:rPr>
        <w:t>或</w:t>
      </w:r>
      <w:r>
        <w:rPr>
          <w:rFonts w:hint="eastAsia" w:ascii="宋体" w:hAnsi="宋体" w:cs="宋体"/>
        </w:rPr>
        <w:t>：你要讲明白些，军爷叫我何事?)</w:t>
      </w:r>
    </w:p>
    <w:p>
      <w:r>
        <w:rPr>
          <w:rFonts w:hint="eastAsia" w:ascii="宋体" w:hAnsi="宋体" w:cs="宋体"/>
        </w:rPr>
        <w:t>正德</w:t>
      </w:r>
      <w:r>
        <w:rPr>
          <w:rFonts w:hint="eastAsia" w:ascii="宋体" w:hAnsi="宋体" w:cs="宋体"/>
        </w:rPr>
        <w:tab/>
      </w:r>
      <w:r>
        <w:rPr>
          <w:rFonts w:hint="eastAsia" w:ascii="宋体" w:hAnsi="宋体" w:cs="宋体"/>
        </w:rPr>
        <w:t>哦哦，这席酒是哪个摆的？</w:t>
      </w:r>
    </w:p>
    <w:p>
      <w:r>
        <w:rPr>
          <w:rFonts w:hint="eastAsia" w:ascii="宋体" w:hAnsi="宋体" w:cs="宋体"/>
        </w:rPr>
        <w:t>李凤姐</w:t>
      </w:r>
      <w:r>
        <w:rPr>
          <w:rFonts w:hint="eastAsia" w:ascii="宋体" w:hAnsi="宋体" w:cs="宋体"/>
        </w:rPr>
        <w:tab/>
      </w:r>
      <w:r>
        <w:rPr>
          <w:rFonts w:hint="eastAsia" w:ascii="宋体" w:hAnsi="宋体" w:cs="宋体"/>
        </w:rPr>
        <w:t>是我摆的。可好哇?</w:t>
      </w:r>
    </w:p>
    <w:p>
      <w:r>
        <w:rPr>
          <w:rFonts w:hint="eastAsia" w:ascii="宋体" w:hAnsi="宋体" w:cs="宋体"/>
        </w:rPr>
        <w:t>正德</w:t>
      </w:r>
      <w:r>
        <w:rPr>
          <w:rFonts w:hint="eastAsia" w:ascii="宋体" w:hAnsi="宋体" w:cs="宋体"/>
        </w:rPr>
        <w:tab/>
      </w:r>
      <w:r>
        <w:rPr>
          <w:rFonts w:hint="eastAsia" w:ascii="宋体" w:hAnsi="宋体" w:cs="宋体"/>
        </w:rPr>
        <w:t>好，缺少两般物件。</w:t>
      </w:r>
    </w:p>
    <w:p>
      <w:r>
        <w:rPr>
          <w:rFonts w:hint="eastAsia" w:ascii="宋体" w:hAnsi="宋体" w:cs="宋体"/>
        </w:rPr>
        <w:t>李凤姐</w:t>
      </w:r>
      <w:r>
        <w:rPr>
          <w:rFonts w:hint="eastAsia" w:ascii="宋体" w:hAnsi="宋体" w:cs="宋体"/>
        </w:rPr>
        <w:tab/>
      </w:r>
      <w:r>
        <w:rPr>
          <w:rFonts w:hint="eastAsia" w:ascii="宋体" w:hAnsi="宋体" w:cs="宋体"/>
        </w:rPr>
        <w:t>哪两般物件(</w:t>
      </w:r>
      <w:r>
        <w:rPr>
          <w:rFonts w:hint="eastAsia" w:ascii="楷体" w:hAnsi="楷体" w:eastAsia="楷体" w:cs="楷体"/>
        </w:rPr>
        <w:t>或</w:t>
      </w:r>
      <w:r>
        <w:rPr>
          <w:rFonts w:hint="eastAsia" w:ascii="宋体" w:hAnsi="宋体" w:cs="宋体"/>
        </w:rPr>
        <w:t>：什么两般物件)?</w:t>
      </w:r>
    </w:p>
    <w:p>
      <w:r>
        <w:rPr>
          <w:rFonts w:hint="eastAsia" w:ascii="宋体" w:hAnsi="宋体" w:cs="宋体"/>
        </w:rPr>
        <w:t>正德</w:t>
      </w:r>
      <w:r>
        <w:rPr>
          <w:rFonts w:hint="eastAsia" w:ascii="宋体" w:hAnsi="宋体" w:cs="宋体"/>
        </w:rPr>
        <w:tab/>
      </w:r>
      <w:r>
        <w:rPr>
          <w:rFonts w:hint="eastAsia" w:ascii="宋体" w:hAnsi="宋体" w:cs="宋体"/>
        </w:rPr>
        <w:t>青楼女市装罗敷，红粉佳人学嫦娥。</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客官是说青红萝卜，我们这里不上席的，客官要用，待我去取。(</w:t>
      </w:r>
      <w:r>
        <w:rPr>
          <w:rFonts w:hint="eastAsia" w:ascii="楷体" w:hAnsi="楷体" w:eastAsia="楷体" w:cs="楷体"/>
        </w:rPr>
        <w:t>或</w:t>
      </w:r>
      <w:r>
        <w:rPr>
          <w:rFonts w:hint="eastAsia" w:ascii="宋体" w:hAnsi="宋体" w:cs="宋体"/>
        </w:rPr>
        <w:t>：军爷说的是红白萝卜，我们这里是不上酒席的，军爷要用，待我与你取来。)</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w:t>
      </w:r>
      <w:r>
        <w:rPr>
          <w:rFonts w:hint="eastAsia" w:ascii="宋体" w:hAnsi="宋体" w:cs="宋体"/>
        </w:rPr>
        <w:t>，</w:t>
      </w:r>
      <w:r>
        <w:rPr>
          <w:rFonts w:hint="eastAsia" w:ascii="楷体" w:hAnsi="楷体" w:eastAsia="楷体" w:cs="楷体"/>
        </w:rPr>
        <w:t>立即回来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转来(</w:t>
      </w:r>
      <w:r>
        <w:rPr>
          <w:rFonts w:hint="eastAsia" w:ascii="楷体" w:hAnsi="楷体" w:eastAsia="楷体" w:cs="楷体"/>
        </w:rPr>
        <w:t>或</w:t>
      </w:r>
      <w:r>
        <w:rPr>
          <w:rFonts w:hint="eastAsia" w:ascii="宋体" w:hAnsi="宋体" w:cs="宋体"/>
        </w:rPr>
        <w:t>：慢来慢来)，不是这般物件呐。</w:t>
      </w:r>
    </w:p>
    <w:p>
      <w:r>
        <w:rPr>
          <w:rFonts w:hint="eastAsia" w:ascii="宋体" w:hAnsi="宋体" w:cs="宋体"/>
        </w:rPr>
        <w:t>李凤姐</w:t>
      </w:r>
      <w:r>
        <w:rPr>
          <w:rFonts w:hint="eastAsia" w:ascii="宋体" w:hAnsi="宋体" w:cs="宋体"/>
        </w:rPr>
        <w:tab/>
      </w:r>
      <w:r>
        <w:rPr>
          <w:rFonts w:hint="eastAsia" w:ascii="宋体" w:hAnsi="宋体" w:cs="宋体"/>
        </w:rPr>
        <w:t>什么物件?</w:t>
      </w:r>
    </w:p>
    <w:p>
      <w:r>
        <w:rPr>
          <w:rFonts w:hint="eastAsia" w:ascii="宋体" w:hAnsi="宋体" w:cs="宋体"/>
        </w:rPr>
        <w:t>正德</w:t>
      </w:r>
      <w:r>
        <w:rPr>
          <w:rFonts w:hint="eastAsia" w:ascii="宋体" w:hAnsi="宋体" w:cs="宋体"/>
        </w:rPr>
        <w:tab/>
      </w:r>
      <w:r>
        <w:rPr>
          <w:rFonts w:hint="eastAsia" w:ascii="宋体" w:hAnsi="宋体" w:cs="宋体"/>
        </w:rPr>
        <w:t>就是那穿红挂绿的姐儿们。(</w:t>
      </w:r>
      <w:r>
        <w:rPr>
          <w:rFonts w:hint="eastAsia" w:ascii="楷体" w:hAnsi="楷体" w:eastAsia="楷体" w:cs="楷体"/>
        </w:rPr>
        <w:t>或</w:t>
      </w:r>
      <w:r>
        <w:rPr>
          <w:rFonts w:hint="eastAsia" w:ascii="宋体" w:hAnsi="宋体" w:cs="宋体"/>
        </w:rPr>
        <w:t xml:space="preserve">：就是那穿红挂绿的大姐。) </w:t>
      </w:r>
    </w:p>
    <w:p>
      <w:r>
        <w:rPr>
          <w:rFonts w:hint="eastAsia" w:ascii="宋体" w:hAnsi="宋体" w:cs="宋体"/>
        </w:rPr>
        <w:t>(李凤姐</w:t>
      </w:r>
      <w:r>
        <w:rPr>
          <w:rFonts w:hint="eastAsia" w:ascii="宋体" w:hAnsi="宋体" w:cs="宋体"/>
        </w:rPr>
        <w:tab/>
      </w:r>
      <w:r>
        <w:rPr>
          <w:rFonts w:hint="eastAsia" w:ascii="宋体" w:hAnsi="宋体" w:cs="宋体"/>
        </w:rPr>
        <w:t>诶，军爷说的是那些姐儿们么?)</w:t>
      </w:r>
    </w:p>
    <w:p>
      <w:r>
        <w:rPr>
          <w:rFonts w:hint="eastAsia" w:ascii="宋体" w:hAnsi="宋体" w:cs="宋体"/>
        </w:rPr>
        <w:t>(正德</w:t>
      </w:r>
      <w:r>
        <w:rPr>
          <w:rFonts w:hint="eastAsia" w:ascii="宋体" w:hAnsi="宋体" w:cs="宋体"/>
        </w:rPr>
        <w:tab/>
      </w:r>
      <w:r>
        <w:rPr>
          <w:rFonts w:hint="eastAsia" w:ascii="宋体" w:hAnsi="宋体" w:cs="宋体"/>
        </w:rPr>
        <w:t>正是。)</w:t>
      </w:r>
    </w:p>
    <w:p>
      <w:r>
        <w:rPr>
          <w:rFonts w:hint="eastAsia" w:ascii="宋体" w:hAnsi="宋体" w:cs="宋体"/>
        </w:rPr>
        <w:t>李凤姐</w:t>
      </w:r>
      <w:r>
        <w:rPr>
          <w:rFonts w:hint="eastAsia" w:ascii="宋体" w:hAnsi="宋体" w:cs="宋体"/>
        </w:rPr>
        <w:tab/>
      </w:r>
      <w:r>
        <w:rPr>
          <w:rFonts w:hint="eastAsia" w:ascii="宋体" w:hAnsi="宋体" w:cs="宋体"/>
        </w:rPr>
        <w:t>啊，从先倒有。</w:t>
      </w:r>
    </w:p>
    <w:p>
      <w:r>
        <w:rPr>
          <w:rFonts w:hint="eastAsia" w:ascii="宋体" w:hAnsi="宋体" w:cs="宋体"/>
        </w:rPr>
        <w:t>正德</w:t>
      </w:r>
      <w:r>
        <w:rPr>
          <w:rFonts w:hint="eastAsia" w:ascii="宋体" w:hAnsi="宋体" w:cs="宋体"/>
        </w:rPr>
        <w:tab/>
      </w:r>
      <w:r>
        <w:rPr>
          <w:rFonts w:hint="eastAsia" w:ascii="宋体" w:hAnsi="宋体" w:cs="宋体"/>
        </w:rPr>
        <w:t>如今呢?</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被官府查禁了。漫说没有，就是有，夜晚之间叫我们女儿家哪里去寻，哪里去找哇?(</w:t>
      </w:r>
      <w:r>
        <w:rPr>
          <w:rFonts w:hint="eastAsia" w:ascii="楷体" w:hAnsi="楷体" w:eastAsia="楷体" w:cs="楷体"/>
        </w:rPr>
        <w:t>或</w:t>
      </w:r>
      <w:r>
        <w:rPr>
          <w:rFonts w:hint="eastAsia" w:ascii="宋体" w:hAnsi="宋体" w:cs="宋体"/>
        </w:rPr>
        <w:t>：被官府查禁了。漫说无有，纵然是有，这半夜三更，叫我们女儿家到哪里去寻，哪里去找哇?)</w:t>
      </w:r>
    </w:p>
    <w:p>
      <w:r>
        <w:rPr>
          <w:rFonts w:hint="eastAsia" w:ascii="宋体" w:hAnsi="宋体" w:cs="宋体"/>
        </w:rPr>
        <w:t>正德</w:t>
      </w:r>
      <w:r>
        <w:rPr>
          <w:rFonts w:hint="eastAsia" w:ascii="宋体" w:hAnsi="宋体" w:cs="宋体"/>
        </w:rPr>
        <w:tab/>
      </w:r>
      <w:r>
        <w:rPr>
          <w:rFonts w:hint="eastAsia" w:ascii="宋体" w:hAnsi="宋体" w:cs="宋体"/>
        </w:rPr>
        <w:t>着哇，啊大姐，我们商量商量。</w:t>
      </w:r>
    </w:p>
    <w:p>
      <w:r>
        <w:rPr>
          <w:rFonts w:hint="eastAsia" w:ascii="宋体" w:hAnsi="宋体" w:cs="宋体"/>
        </w:rPr>
        <w:t>李凤姐</w:t>
      </w:r>
      <w:r>
        <w:rPr>
          <w:rFonts w:hint="eastAsia" w:ascii="宋体" w:hAnsi="宋体" w:cs="宋体"/>
        </w:rPr>
        <w:tab/>
      </w:r>
      <w:r>
        <w:rPr>
          <w:rFonts w:hint="eastAsia" w:ascii="宋体" w:hAnsi="宋体" w:cs="宋体"/>
        </w:rPr>
        <w:t>商量什么?</w:t>
      </w:r>
    </w:p>
    <w:p>
      <w:r>
        <w:rPr>
          <w:rFonts w:hint="eastAsia" w:ascii="宋体" w:hAnsi="宋体" w:cs="宋体"/>
        </w:rPr>
        <w:t>正德</w:t>
      </w:r>
      <w:r>
        <w:rPr>
          <w:rFonts w:hint="eastAsia" w:ascii="宋体" w:hAnsi="宋体" w:cs="宋体"/>
        </w:rPr>
        <w:tab/>
      </w:r>
      <w:r>
        <w:rPr>
          <w:rFonts w:hint="eastAsia" w:ascii="宋体" w:hAnsi="宋体" w:cs="宋体"/>
        </w:rPr>
        <w:t>就烦大姐你与我斟上一杯如何哇?</w:t>
      </w:r>
    </w:p>
    <w:p>
      <w:r>
        <w:rPr>
          <w:rFonts w:hint="eastAsia" w:ascii="宋体" w:hAnsi="宋体" w:cs="宋体"/>
        </w:rPr>
        <w:t>李凤姐</w:t>
      </w:r>
      <w:r>
        <w:rPr>
          <w:rFonts w:hint="eastAsia" w:ascii="宋体" w:hAnsi="宋体" w:cs="宋体"/>
        </w:rPr>
        <w:tab/>
      </w:r>
      <w:r>
        <w:rPr>
          <w:rFonts w:hint="eastAsia" w:ascii="宋体" w:hAnsi="宋体" w:cs="宋体"/>
        </w:rPr>
        <w:t>哦!</w:t>
      </w:r>
    </w:p>
    <w:p>
      <w:r>
        <w:rPr>
          <w:rFonts w:hint="eastAsia" w:ascii="宋体" w:hAnsi="宋体" w:cs="宋体"/>
        </w:rPr>
        <w:t>正德</w:t>
      </w:r>
      <w:r>
        <w:rPr>
          <w:rFonts w:hint="eastAsia" w:ascii="宋体" w:hAnsi="宋体" w:cs="宋体"/>
        </w:rPr>
        <w:tab/>
      </w:r>
      <w:r>
        <w:rPr>
          <w:rFonts w:hint="eastAsia" w:ascii="宋体" w:hAnsi="宋体" w:cs="宋体"/>
        </w:rPr>
        <w:t>谅无推辞的了哇。</w:t>
      </w:r>
    </w:p>
    <w:p>
      <w:r>
        <w:rPr>
          <w:rFonts w:hint="eastAsia" w:ascii="宋体" w:hAnsi="宋体" w:cs="宋体"/>
        </w:rPr>
        <w:t>李凤姐</w:t>
      </w:r>
      <w:r>
        <w:rPr>
          <w:rFonts w:hint="eastAsia" w:ascii="宋体" w:hAnsi="宋体" w:cs="宋体"/>
        </w:rPr>
        <w:tab/>
      </w:r>
      <w:r>
        <w:rPr>
          <w:rFonts w:hint="eastAsia" w:ascii="宋体" w:hAnsi="宋体" w:cs="宋体"/>
        </w:rPr>
        <w:t>我们卖酒的不卖手(</w:t>
      </w:r>
      <w:r>
        <w:rPr>
          <w:rFonts w:hint="eastAsia" w:ascii="楷体" w:hAnsi="楷体" w:eastAsia="楷体" w:cs="楷体"/>
        </w:rPr>
        <w:t>或</w:t>
      </w:r>
      <w:r>
        <w:rPr>
          <w:rFonts w:hint="eastAsia" w:ascii="宋体" w:hAnsi="宋体" w:cs="宋体"/>
        </w:rPr>
        <w:t>：我们卖酒不管斟酒)。</w:t>
      </w:r>
    </w:p>
    <w:p>
      <w:r>
        <w:rPr>
          <w:rFonts w:hint="eastAsia" w:ascii="宋体" w:hAnsi="宋体" w:cs="宋体"/>
        </w:rPr>
        <w:t>正德</w:t>
      </w:r>
      <w:r>
        <w:rPr>
          <w:rFonts w:hint="eastAsia" w:ascii="宋体" w:hAnsi="宋体" w:cs="宋体"/>
        </w:rPr>
        <w:tab/>
      </w:r>
      <w:r>
        <w:rPr>
          <w:rFonts w:hint="eastAsia" w:ascii="宋体" w:hAnsi="宋体" w:cs="宋体"/>
        </w:rPr>
        <w:t>斟斟何妨啊?</w:t>
      </w:r>
    </w:p>
    <w:p>
      <w:r>
        <w:rPr>
          <w:rFonts w:hint="eastAsia" w:ascii="宋体" w:hAnsi="宋体" w:cs="宋体"/>
        </w:rPr>
        <w:t>李凤姐</w:t>
      </w:r>
      <w:r>
        <w:rPr>
          <w:rFonts w:hint="eastAsia" w:ascii="宋体" w:hAnsi="宋体" w:cs="宋体"/>
        </w:rPr>
        <w:tab/>
      </w:r>
      <w:r>
        <w:rPr>
          <w:rFonts w:hint="eastAsia" w:ascii="宋体" w:hAnsi="宋体" w:cs="宋体"/>
        </w:rPr>
        <w:t>不能斟。</w:t>
      </w:r>
    </w:p>
    <w:p>
      <w:r>
        <w:rPr>
          <w:rFonts w:hint="eastAsia" w:ascii="宋体" w:hAnsi="宋体" w:cs="宋体"/>
        </w:rPr>
        <w:t>(正德</w:t>
      </w:r>
      <w:r>
        <w:rPr>
          <w:rFonts w:hint="eastAsia" w:ascii="宋体" w:hAnsi="宋体" w:cs="宋体"/>
        </w:rPr>
        <w:tab/>
      </w:r>
      <w:r>
        <w:rPr>
          <w:rFonts w:hint="eastAsia" w:ascii="宋体" w:hAnsi="宋体" w:cs="宋体"/>
        </w:rPr>
        <w:t>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你当真的不斟?(</w:t>
      </w:r>
      <w:r>
        <w:rPr>
          <w:rFonts w:hint="eastAsia" w:ascii="楷体" w:hAnsi="楷体" w:eastAsia="楷体" w:cs="楷体"/>
        </w:rPr>
        <w:t>或</w:t>
      </w:r>
      <w:r>
        <w:rPr>
          <w:rFonts w:hint="eastAsia" w:ascii="宋体" w:hAnsi="宋体" w:cs="宋体"/>
        </w:rPr>
        <w:t>：斟是不斟?)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好，这酒我(是)不吃了，把银子来还我吧。</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叫转来又止</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好，待我与你取来。</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慢来(</w:t>
      </w:r>
      <w:r>
        <w:rPr>
          <w:rFonts w:hint="eastAsia" w:ascii="楷体" w:hAnsi="楷体" w:eastAsia="楷体" w:cs="楷体"/>
        </w:rPr>
        <w:t>或</w:t>
      </w:r>
      <w:r>
        <w:rPr>
          <w:rFonts w:hint="eastAsia" w:ascii="宋体" w:hAnsi="宋体" w:cs="宋体"/>
        </w:rPr>
        <w:t>：转来)，你(来)看这酒席已被我吃残了，倘若你哥哥(回来)问你要钱，你用何言答对呀?</w:t>
      </w:r>
    </w:p>
    <w:p>
      <w:r>
        <w:rPr>
          <w:rFonts w:hint="eastAsia" w:ascii="宋体" w:hAnsi="宋体" w:cs="宋体"/>
        </w:rPr>
        <w:t>(凤姐</w:t>
      </w:r>
      <w:r>
        <w:rPr>
          <w:rFonts w:hint="eastAsia" w:ascii="楷体" w:hAnsi="楷体" w:eastAsia="楷体" w:cs="楷体"/>
        </w:rPr>
        <w:t>背供</w:t>
      </w:r>
      <w:r>
        <w:rPr>
          <w:rFonts w:hint="eastAsia" w:ascii="宋体" w:hAnsi="宋体" w:cs="宋体"/>
        </w:rPr>
        <w:t>，</w:t>
      </w:r>
      <w:r>
        <w:rPr>
          <w:rFonts w:hint="eastAsia" w:ascii="楷体" w:hAnsi="楷体" w:eastAsia="楷体" w:cs="楷体"/>
        </w:rPr>
        <w:t>再转身白</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是呀，待我哄他一哄，客官，你们那里的老鼠是什么颜色的?(</w:t>
      </w:r>
      <w:r>
        <w:rPr>
          <w:rFonts w:hint="eastAsia" w:ascii="楷体" w:hAnsi="楷体" w:eastAsia="楷体" w:cs="楷体"/>
        </w:rPr>
        <w:t>或</w:t>
      </w:r>
      <w:r>
        <w:rPr>
          <w:rFonts w:hint="eastAsia" w:ascii="宋体" w:hAnsi="宋体" w:cs="宋体"/>
        </w:rPr>
        <w:t>：哦，是呀，酒被他用残，银子被他拿去，我哥哥回来，我拿何言答对?嗯，有了，我再哄他一哄。啊，军爷，你们那里的老鼠是什么颜色的?)</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自然是灰色的呀。</w:t>
      </w:r>
    </w:p>
    <w:p>
      <w:r>
        <w:rPr>
          <w:rFonts w:hint="eastAsia" w:ascii="宋体" w:hAnsi="宋体" w:cs="宋体"/>
        </w:rPr>
        <w:t>李凤姐</w:t>
      </w:r>
      <w:r>
        <w:rPr>
          <w:rFonts w:hint="eastAsia" w:ascii="宋体" w:hAnsi="宋体" w:cs="宋体"/>
        </w:rPr>
        <w:tab/>
      </w:r>
      <w:r>
        <w:rPr>
          <w:rFonts w:hint="eastAsia" w:ascii="宋体" w:hAnsi="宋体" w:cs="宋体"/>
        </w:rPr>
        <w:t>我们这里不同。</w:t>
      </w:r>
    </w:p>
    <w:p>
      <w:r>
        <w:rPr>
          <w:rFonts w:hint="eastAsia" w:ascii="宋体" w:hAnsi="宋体" w:cs="宋体"/>
        </w:rPr>
        <w:t>正德</w:t>
      </w:r>
      <w:r>
        <w:rPr>
          <w:rFonts w:hint="eastAsia" w:ascii="宋体" w:hAnsi="宋体" w:cs="宋体"/>
        </w:rPr>
        <w:tab/>
      </w:r>
      <w:r>
        <w:rPr>
          <w:rFonts w:hint="eastAsia" w:ascii="宋体" w:hAnsi="宋体" w:cs="宋体"/>
        </w:rPr>
        <w:t>(哦，)怎样不同?</w:t>
      </w:r>
    </w:p>
    <w:p>
      <w:r>
        <w:rPr>
          <w:rFonts w:hint="eastAsia" w:ascii="宋体" w:hAnsi="宋体" w:cs="宋体"/>
        </w:rPr>
        <w:t>李凤姐</w:t>
      </w:r>
      <w:r>
        <w:rPr>
          <w:rFonts w:hint="eastAsia" w:ascii="宋体" w:hAnsi="宋体" w:cs="宋体"/>
        </w:rPr>
        <w:tab/>
      </w:r>
      <w:r>
        <w:rPr>
          <w:rFonts w:hint="eastAsia" w:ascii="宋体" w:hAnsi="宋体" w:cs="宋体"/>
        </w:rPr>
        <w:t>是白色的，</w:t>
      </w:r>
    </w:p>
    <w:p>
      <w:r>
        <w:rPr>
          <w:rFonts w:hint="eastAsia" w:ascii="宋体" w:hAnsi="宋体" w:cs="宋体"/>
        </w:rPr>
        <w:t>(正德</w:t>
      </w:r>
      <w:r>
        <w:rPr>
          <w:rFonts w:hint="eastAsia" w:ascii="宋体" w:hAnsi="宋体" w:cs="宋体"/>
        </w:rPr>
        <w:tab/>
      </w:r>
      <w:r>
        <w:rPr>
          <w:rFonts w:hint="eastAsia" w:ascii="宋体" w:hAnsi="宋体" w:cs="宋体"/>
        </w:rPr>
        <w:t>怎么是白色的?)</w:t>
      </w:r>
    </w:p>
    <w:p>
      <w:r>
        <w:rPr>
          <w:rFonts w:hint="eastAsia" w:ascii="宋体" w:hAnsi="宋体" w:cs="宋体"/>
        </w:rPr>
        <w:t>李凤姐</w:t>
      </w:r>
      <w:r>
        <w:rPr>
          <w:rFonts w:hint="eastAsia" w:ascii="宋体" w:hAnsi="宋体" w:cs="宋体"/>
        </w:rPr>
        <w:tab/>
      </w:r>
      <w:r>
        <w:rPr>
          <w:rFonts w:hint="eastAsia" w:ascii="宋体" w:hAnsi="宋体" w:cs="宋体"/>
        </w:rPr>
        <w:t>你看你看，那厢出来了。(</w:t>
      </w:r>
      <w:r>
        <w:rPr>
          <w:rFonts w:hint="eastAsia" w:ascii="楷体" w:hAnsi="楷体" w:eastAsia="楷体" w:cs="楷体"/>
        </w:rPr>
        <w:t>或</w:t>
      </w:r>
      <w:r>
        <w:rPr>
          <w:rFonts w:hint="eastAsia" w:ascii="宋体" w:hAnsi="宋体" w:cs="宋体"/>
        </w:rPr>
        <w:t>：哎哟，你看，它来了，在那里。)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在那里,在这里呢。</w:t>
      </w:r>
    </w:p>
    <w:p>
      <w:r>
        <w:rPr>
          <w:rFonts w:hint="eastAsia" w:ascii="宋体" w:hAnsi="宋体" w:cs="宋体"/>
        </w:rPr>
        <w:t>(凤姐</w:t>
      </w:r>
      <w:r>
        <w:rPr>
          <w:rFonts w:hint="eastAsia" w:ascii="楷体" w:hAnsi="楷体" w:eastAsia="楷体" w:cs="楷体"/>
        </w:rPr>
        <w:t>指大边外场</w:t>
      </w:r>
      <w:r>
        <w:rPr>
          <w:rFonts w:hint="eastAsia" w:ascii="宋体" w:hAnsi="宋体" w:cs="宋体"/>
        </w:rPr>
        <w:t>，正德</w:t>
      </w:r>
      <w:r>
        <w:rPr>
          <w:rFonts w:hint="eastAsia" w:ascii="楷体" w:hAnsi="楷体" w:eastAsia="楷体" w:cs="楷体"/>
        </w:rPr>
        <w:t>跟着立起往外看</w:t>
      </w:r>
      <w:r>
        <w:rPr>
          <w:rFonts w:hint="eastAsia" w:ascii="宋体" w:hAnsi="宋体" w:cs="宋体"/>
        </w:rPr>
        <w:t>。凤姐</w:t>
      </w:r>
      <w:r>
        <w:rPr>
          <w:rFonts w:hint="eastAsia" w:ascii="楷体" w:hAnsi="楷体" w:eastAsia="楷体" w:cs="楷体"/>
        </w:rPr>
        <w:t>偷着斟酒</w:t>
      </w:r>
      <w:r>
        <w:rPr>
          <w:rFonts w:hint="eastAsia" w:ascii="宋体" w:hAnsi="宋体" w:cs="宋体"/>
        </w:rPr>
        <w:t>，</w:t>
      </w:r>
      <w:r>
        <w:rPr>
          <w:rFonts w:hint="eastAsia" w:ascii="楷体" w:hAnsi="楷体" w:eastAsia="楷体" w:cs="楷体"/>
        </w:rPr>
        <w:t>斟完说</w:t>
      </w:r>
      <w:r>
        <w:rPr>
          <w:rFonts w:hint="eastAsia" w:ascii="宋体" w:hAnsi="宋体" w:cs="宋体"/>
        </w:rPr>
        <w:t>“</w:t>
      </w:r>
      <w:r>
        <w:rPr>
          <w:rFonts w:hint="eastAsia" w:ascii="楷体" w:hAnsi="楷体" w:eastAsia="楷体" w:cs="楷体"/>
        </w:rPr>
        <w:t>在这里呢</w:t>
      </w:r>
      <w:r>
        <w:rPr>
          <w:rFonts w:hint="eastAsia" w:ascii="宋体" w:hAnsi="宋体" w:cs="宋体"/>
        </w:rPr>
        <w:t>”。正德</w:t>
      </w:r>
      <w:r>
        <w:rPr>
          <w:rFonts w:hint="eastAsia" w:ascii="楷体" w:hAnsi="楷体" w:eastAsia="楷体" w:cs="楷体"/>
        </w:rPr>
        <w:t>坐下看念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这杯酒是哪个斟的?</w:t>
      </w:r>
    </w:p>
    <w:p>
      <w:r>
        <w:rPr>
          <w:rFonts w:hint="eastAsia" w:ascii="宋体" w:hAnsi="宋体" w:cs="宋体"/>
        </w:rPr>
        <w:t>李凤姐</w:t>
      </w:r>
      <w:r>
        <w:rPr>
          <w:rFonts w:hint="eastAsia" w:ascii="宋体" w:hAnsi="宋体" w:cs="宋体"/>
        </w:rPr>
        <w:tab/>
      </w:r>
      <w:r>
        <w:rPr>
          <w:rFonts w:hint="eastAsia" w:ascii="宋体" w:hAnsi="宋体" w:cs="宋体"/>
        </w:rPr>
        <w:t>是我斟的，可好哇?</w:t>
      </w:r>
    </w:p>
    <w:p>
      <w:r>
        <w:rPr>
          <w:rFonts w:hint="eastAsia" w:ascii="宋体" w:hAnsi="宋体" w:cs="宋体"/>
        </w:rPr>
        <w:t>正德</w:t>
      </w:r>
      <w:r>
        <w:rPr>
          <w:rFonts w:hint="eastAsia" w:ascii="宋体" w:hAnsi="宋体" w:cs="宋体"/>
        </w:rPr>
        <w:tab/>
      </w:r>
      <w:r>
        <w:rPr>
          <w:rFonts w:hint="eastAsia" w:ascii="宋体" w:hAnsi="宋体" w:cs="宋体"/>
        </w:rPr>
        <w:t>像这样的斟法呢，十杯、八杯何足道哉。</w:t>
      </w:r>
    </w:p>
    <w:p>
      <w:r>
        <w:rPr>
          <w:rFonts w:hint="eastAsia" w:ascii="宋体" w:hAnsi="宋体" w:cs="宋体"/>
        </w:rPr>
        <w:t>(正德</w:t>
      </w:r>
      <w:r>
        <w:rPr>
          <w:rFonts w:hint="eastAsia" w:ascii="楷体" w:hAnsi="楷体" w:eastAsia="楷体" w:cs="楷体"/>
        </w:rPr>
        <w:t>把酒泼桌外边</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要(我)怎样的斟法呢?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(嗯，)要用大姐你的手斟上一杯酒，再用大姐你的手递与为军的手，为军的手(再)递与为军的口，吃了下去，那才算得。</w:t>
      </w:r>
    </w:p>
    <w:p>
      <w:r>
        <w:rPr>
          <w:rFonts w:hint="eastAsia" w:ascii="宋体" w:hAnsi="宋体" w:cs="宋体"/>
        </w:rPr>
        <w:t>李凤姐</w:t>
      </w:r>
      <w:r>
        <w:rPr>
          <w:rFonts w:hint="eastAsia" w:ascii="宋体" w:hAnsi="宋体" w:cs="宋体"/>
        </w:rPr>
        <w:tab/>
      </w:r>
      <w:r>
        <w:rPr>
          <w:rFonts w:hint="eastAsia" w:ascii="宋体" w:hAnsi="宋体" w:cs="宋体"/>
        </w:rPr>
        <w:t>我手上有糖?</w:t>
      </w:r>
    </w:p>
    <w:p>
      <w:r>
        <w:rPr>
          <w:rFonts w:hint="eastAsia" w:ascii="宋体" w:hAnsi="宋体" w:cs="宋体"/>
        </w:rPr>
        <w:t>正德</w:t>
      </w:r>
      <w:r>
        <w:rPr>
          <w:rFonts w:hint="eastAsia" w:ascii="宋体" w:hAnsi="宋体" w:cs="宋体"/>
        </w:rPr>
        <w:tab/>
      </w:r>
      <w:r>
        <w:rPr>
          <w:rFonts w:hint="eastAsia" w:ascii="宋体" w:hAnsi="宋体" w:cs="宋体"/>
        </w:rPr>
        <w:t>无糖。</w:t>
      </w:r>
    </w:p>
    <w:p>
      <w:r>
        <w:rPr>
          <w:rFonts w:hint="eastAsia" w:ascii="宋体" w:hAnsi="宋体" w:cs="宋体"/>
        </w:rPr>
        <w:t>李凤姐</w:t>
      </w:r>
      <w:r>
        <w:rPr>
          <w:rFonts w:hint="eastAsia" w:ascii="宋体" w:hAnsi="宋体" w:cs="宋体"/>
        </w:rPr>
        <w:tab/>
      </w:r>
      <w:r>
        <w:rPr>
          <w:rFonts w:hint="eastAsia" w:ascii="宋体" w:hAnsi="宋体" w:cs="宋体"/>
        </w:rPr>
        <w:t>有蜜?</w:t>
      </w:r>
    </w:p>
    <w:p>
      <w:r>
        <w:rPr>
          <w:rFonts w:hint="eastAsia" w:ascii="宋体" w:hAnsi="宋体" w:cs="宋体"/>
        </w:rPr>
        <w:t>正德</w:t>
      </w:r>
      <w:r>
        <w:rPr>
          <w:rFonts w:hint="eastAsia" w:ascii="宋体" w:hAnsi="宋体" w:cs="宋体"/>
        </w:rPr>
        <w:tab/>
      </w:r>
      <w:r>
        <w:rPr>
          <w:rFonts w:hint="eastAsia" w:ascii="宋体" w:hAnsi="宋体" w:cs="宋体"/>
        </w:rPr>
        <w:t>无蜜。</w:t>
      </w:r>
    </w:p>
    <w:p>
      <w:r>
        <w:rPr>
          <w:rFonts w:hint="eastAsia" w:ascii="宋体" w:hAnsi="宋体" w:cs="宋体"/>
        </w:rPr>
        <w:t>李凤姐</w:t>
      </w:r>
      <w:r>
        <w:rPr>
          <w:rFonts w:hint="eastAsia" w:ascii="宋体" w:hAnsi="宋体" w:cs="宋体"/>
        </w:rPr>
        <w:tab/>
      </w:r>
      <w:r>
        <w:rPr>
          <w:rFonts w:hint="eastAsia" w:ascii="宋体" w:hAnsi="宋体" w:cs="宋体"/>
        </w:rPr>
        <w:t>无糖无蜜你要的什么?(</w:t>
      </w:r>
      <w:r>
        <w:rPr>
          <w:rFonts w:hint="eastAsia" w:ascii="楷体" w:hAnsi="楷体" w:eastAsia="楷体" w:cs="楷体"/>
        </w:rPr>
        <w:t>或</w:t>
      </w:r>
      <w:r>
        <w:rPr>
          <w:rFonts w:hint="eastAsia" w:ascii="宋体" w:hAnsi="宋体" w:cs="宋体"/>
        </w:rPr>
        <w:t>：无糖、无蜜，为何叫我斟酒啊?)</w:t>
      </w:r>
    </w:p>
    <w:p>
      <w:r>
        <w:rPr>
          <w:rFonts w:hint="eastAsia" w:ascii="宋体" w:hAnsi="宋体" w:cs="宋体"/>
        </w:rPr>
        <w:t>正德</w:t>
      </w:r>
      <w:r>
        <w:rPr>
          <w:rFonts w:hint="eastAsia" w:ascii="宋体" w:hAnsi="宋体" w:cs="宋体"/>
        </w:rPr>
        <w:tab/>
      </w:r>
      <w:r>
        <w:rPr>
          <w:rFonts w:hint="eastAsia" w:ascii="宋体" w:hAnsi="宋体" w:cs="宋体"/>
        </w:rPr>
        <w:t>为军的要的(</w:t>
      </w:r>
      <w:r>
        <w:rPr>
          <w:rFonts w:hint="eastAsia" w:ascii="楷体" w:hAnsi="楷体" w:eastAsia="楷体" w:cs="楷体"/>
        </w:rPr>
        <w:t>或</w:t>
      </w:r>
      <w:r>
        <w:rPr>
          <w:rFonts w:hint="eastAsia" w:ascii="宋体" w:hAnsi="宋体" w:cs="宋体"/>
        </w:rPr>
        <w:t>：为军的喜的)就是这个样儿。</w:t>
      </w:r>
    </w:p>
    <w:p>
      <w:r>
        <w:rPr>
          <w:rFonts w:hint="eastAsia" w:ascii="宋体" w:hAnsi="宋体" w:cs="宋体"/>
        </w:rPr>
        <w:t>李凤姐</w:t>
      </w:r>
      <w:r>
        <w:rPr>
          <w:rFonts w:hint="eastAsia" w:ascii="宋体" w:hAnsi="宋体" w:cs="宋体"/>
        </w:rPr>
        <w:tab/>
      </w:r>
      <w:r>
        <w:rPr>
          <w:rFonts w:hint="eastAsia" w:ascii="宋体" w:hAnsi="宋体" w:cs="宋体"/>
        </w:rPr>
        <w:t>我恼的就是这个样儿。(</w:t>
      </w:r>
      <w:r>
        <w:rPr>
          <w:rFonts w:hint="eastAsia" w:ascii="楷体" w:hAnsi="楷体" w:eastAsia="楷体" w:cs="楷体"/>
        </w:rPr>
        <w:t>或</w:t>
      </w:r>
      <w:r>
        <w:rPr>
          <w:rFonts w:hint="eastAsia" w:ascii="宋体" w:hAnsi="宋体" w:cs="宋体"/>
        </w:rPr>
        <w:t>：我啊，就恼恨这个样儿。)</w:t>
      </w:r>
    </w:p>
    <w:p>
      <w:r>
        <w:rPr>
          <w:rFonts w:hint="eastAsia" w:ascii="宋体" w:hAnsi="宋体" w:cs="宋体"/>
        </w:rPr>
        <w:t>正德</w:t>
      </w:r>
      <w:r>
        <w:rPr>
          <w:rFonts w:hint="eastAsia" w:ascii="宋体" w:hAnsi="宋体" w:cs="宋体"/>
        </w:rPr>
        <w:tab/>
      </w:r>
      <w:r>
        <w:rPr>
          <w:rFonts w:hint="eastAsia" w:ascii="宋体" w:hAnsi="宋体" w:cs="宋体"/>
        </w:rPr>
        <w:t>你斟是不斟?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w:t>
      </w:r>
      <w:r>
        <w:rPr>
          <w:rFonts w:hint="eastAsia" w:ascii="楷体" w:hAnsi="楷体" w:eastAsia="楷体" w:cs="楷体"/>
        </w:rPr>
        <w:t>或</w:t>
      </w:r>
      <w:r>
        <w:rPr>
          <w:rFonts w:hint="eastAsia" w:ascii="宋体" w:hAnsi="宋体" w:cs="宋体"/>
        </w:rPr>
        <w:t>：不斟倒罢)，这酒我不吃了，拿银子还我。</w:t>
      </w:r>
    </w:p>
    <w:p>
      <w:r>
        <w:rPr>
          <w:rFonts w:hint="eastAsia" w:ascii="宋体" w:hAnsi="宋体" w:cs="宋体"/>
        </w:rPr>
        <w:t>李凤姐</w:t>
      </w:r>
      <w:r>
        <w:rPr>
          <w:rFonts w:hint="eastAsia" w:ascii="宋体" w:hAnsi="宋体" w:cs="宋体"/>
        </w:rPr>
        <w:tab/>
      </w:r>
      <w:r>
        <w:rPr>
          <w:rFonts w:hint="eastAsia" w:ascii="宋体" w:hAnsi="宋体" w:cs="宋体"/>
        </w:rPr>
        <w:t>好，待我来取。</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转来，你可晓得我这银子是哪里来的(</w:t>
      </w:r>
      <w:r>
        <w:rPr>
          <w:rFonts w:hint="eastAsia" w:ascii="楷体" w:hAnsi="楷体" w:eastAsia="楷体" w:cs="楷体"/>
        </w:rPr>
        <w:t>或</w:t>
      </w:r>
      <w:r>
        <w:rPr>
          <w:rFonts w:hint="eastAsia" w:ascii="宋体" w:hAnsi="宋体" w:cs="宋体"/>
        </w:rPr>
        <w:t>：呃，慢来，你可晓得我这银子的来路)?</w:t>
      </w:r>
    </w:p>
    <w:p>
      <w:r>
        <w:rPr>
          <w:rFonts w:hint="eastAsia" w:ascii="宋体" w:hAnsi="宋体" w:cs="宋体"/>
        </w:rPr>
        <w:t>李凤姐</w:t>
      </w:r>
      <w:r>
        <w:rPr>
          <w:rFonts w:hint="eastAsia" w:ascii="宋体" w:hAnsi="宋体" w:cs="宋体"/>
        </w:rPr>
        <w:tab/>
      </w:r>
      <w:r>
        <w:rPr>
          <w:rFonts w:hint="eastAsia" w:ascii="宋体" w:hAnsi="宋体" w:cs="宋体"/>
        </w:rPr>
        <w:t>难道说是打抢响马来的(不成么)?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着哇，正是打劫响马来的，不犯事便罢，若是犯了事(</w:t>
      </w:r>
      <w:r>
        <w:rPr>
          <w:rFonts w:hint="eastAsia" w:ascii="楷体" w:hAnsi="楷体" w:eastAsia="楷体" w:cs="楷体"/>
        </w:rPr>
        <w:t>或</w:t>
      </w:r>
      <w:r>
        <w:rPr>
          <w:rFonts w:hint="eastAsia" w:ascii="宋体" w:hAnsi="宋体" w:cs="宋体"/>
        </w:rPr>
        <w:t>：不犯事便罢，倘若犯下事来)，将你兄妹二人攀扯在内，贼咬一口入骨三分，这(银子啊，我是不要了，)酒我(也)不吃了，店我也不住了，我要走了哇。</w:t>
      </w:r>
    </w:p>
    <w:p>
      <w:r>
        <w:rPr>
          <w:rFonts w:hint="eastAsia" w:ascii="宋体" w:hAnsi="宋体" w:cs="宋体"/>
        </w:rPr>
        <w:t>(正德</w:t>
      </w:r>
      <w:r>
        <w:rPr>
          <w:rFonts w:hint="eastAsia" w:ascii="楷体" w:hAnsi="楷体" w:eastAsia="楷体" w:cs="楷体"/>
        </w:rPr>
        <w:t>立走状</w:t>
      </w:r>
      <w:r>
        <w:rPr>
          <w:rFonts w:hint="eastAsia" w:ascii="宋体" w:hAnsi="宋体" w:cs="宋体"/>
        </w:rPr>
        <w:t>，凤姐</w:t>
      </w:r>
      <w:r>
        <w:rPr>
          <w:rFonts w:hint="eastAsia" w:ascii="楷体" w:hAnsi="楷体" w:eastAsia="楷体" w:cs="楷体"/>
        </w:rPr>
        <w:t>摇手拦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慢来慢来，商量商量。(</w:t>
      </w:r>
      <w:r>
        <w:rPr>
          <w:rFonts w:hint="eastAsia" w:ascii="楷体" w:hAnsi="楷体" w:eastAsia="楷体" w:cs="楷体"/>
        </w:rPr>
        <w:t>或</w:t>
      </w:r>
      <w:r>
        <w:rPr>
          <w:rFonts w:hint="eastAsia" w:ascii="宋体" w:hAnsi="宋体" w:cs="宋体"/>
        </w:rPr>
        <w:t>：容我商议商议。)</w:t>
      </w:r>
    </w:p>
    <w:p>
      <w:r>
        <w:rPr>
          <w:rFonts w:hint="eastAsia" w:ascii="宋体" w:hAnsi="宋体" w:cs="宋体"/>
        </w:rPr>
        <w:t>正德</w:t>
      </w:r>
      <w:r>
        <w:rPr>
          <w:rFonts w:hint="eastAsia" w:ascii="宋体" w:hAnsi="宋体" w:cs="宋体"/>
        </w:rPr>
        <w:tab/>
      </w:r>
      <w:r>
        <w:rPr>
          <w:rFonts w:hint="eastAsia" w:ascii="宋体" w:hAnsi="宋体" w:cs="宋体"/>
        </w:rPr>
        <w:t>你哪个商量? (</w:t>
      </w:r>
      <w:r>
        <w:rPr>
          <w:rFonts w:hint="eastAsia" w:ascii="楷体" w:hAnsi="楷体" w:eastAsia="楷体" w:cs="楷体"/>
        </w:rPr>
        <w:t>或</w:t>
      </w:r>
      <w:r>
        <w:rPr>
          <w:rFonts w:hint="eastAsia" w:ascii="宋体" w:hAnsi="宋体" w:cs="宋体"/>
        </w:rPr>
        <w:t>：你与哪个商议?)</w:t>
      </w:r>
    </w:p>
    <w:p>
      <w:r>
        <w:rPr>
          <w:rFonts w:hint="eastAsia" w:ascii="宋体" w:hAnsi="宋体" w:cs="宋体"/>
        </w:rPr>
        <w:t>(正德</w:t>
      </w:r>
      <w:r>
        <w:rPr>
          <w:rFonts w:hint="eastAsia" w:ascii="楷体" w:hAnsi="楷体" w:eastAsia="楷体" w:cs="楷体"/>
        </w:rPr>
        <w:t>坐下</w:t>
      </w:r>
      <w:r>
        <w:rPr>
          <w:rFonts w:hint="eastAsia" w:ascii="宋体" w:hAnsi="宋体" w:cs="宋体"/>
        </w:rPr>
        <w:t>，</w:t>
      </w:r>
      <w:r>
        <w:rPr>
          <w:rFonts w:hint="eastAsia" w:ascii="楷体" w:hAnsi="楷体" w:eastAsia="楷体" w:cs="楷体"/>
        </w:rPr>
        <w:t>靠</w:t>
      </w:r>
      <w:r>
        <w:rPr>
          <w:rFonts w:hint="eastAsia" w:ascii="宋体" w:hAnsi="宋体" w:cs="宋体"/>
        </w:rPr>
        <w:t>凤姐</w:t>
      </w:r>
      <w:r>
        <w:rPr>
          <w:rFonts w:hint="eastAsia" w:ascii="楷体" w:hAnsi="楷体" w:eastAsia="楷体" w:cs="楷体"/>
        </w:rPr>
        <w:t>看</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我心与口商量。</w:t>
      </w:r>
    </w:p>
    <w:p>
      <w:r>
        <w:rPr>
          <w:rFonts w:hint="eastAsia" w:ascii="宋体" w:hAnsi="宋体" w:cs="宋体"/>
        </w:rPr>
        <w:t>正德</w:t>
      </w:r>
      <w:r>
        <w:rPr>
          <w:rFonts w:hint="eastAsia" w:ascii="宋体" w:hAnsi="宋体" w:cs="宋体"/>
        </w:rPr>
        <w:tab/>
      </w:r>
      <w:r>
        <w:rPr>
          <w:rFonts w:hint="eastAsia" w:ascii="宋体" w:hAnsi="宋体" w:cs="宋体"/>
        </w:rPr>
        <w:t>哼，快去商量，为军的还等着吃酒呢。</w:t>
      </w:r>
    </w:p>
    <w:p>
      <w:r>
        <w:rPr>
          <w:rFonts w:hint="eastAsia" w:ascii="宋体" w:hAnsi="宋体" w:cs="宋体"/>
        </w:rPr>
        <w:t>(凤姐</w:t>
      </w:r>
      <w:r>
        <w:rPr>
          <w:rFonts w:hint="eastAsia" w:ascii="楷体" w:hAnsi="楷体" w:eastAsia="楷体" w:cs="楷体"/>
        </w:rPr>
        <w:t>背供</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(哎呀，)哥哥哇哥哥，(你)今日也卖酒，明日也卖酒，这就是卖酒的下场头哇!</w:t>
      </w:r>
    </w:p>
    <w:p>
      <w:r>
        <w:rPr>
          <w:rFonts w:hint="eastAsia" w:ascii="宋体" w:hAnsi="宋体" w:cs="宋体"/>
        </w:rPr>
        <w:t>(</w:t>
      </w:r>
      <w:r>
        <w:rPr>
          <w:rFonts w:hint="eastAsia" w:ascii="楷体" w:hAnsi="楷体" w:eastAsia="楷体" w:cs="楷体"/>
        </w:rPr>
        <w:t>边唱边斟</w:t>
      </w:r>
      <w:r>
        <w:rPr>
          <w:rFonts w:hint="eastAsia" w:ascii="宋体" w:hAnsi="宋体" w:cs="宋体"/>
        </w:rPr>
        <w:t>、</w:t>
      </w:r>
      <w:r>
        <w:rPr>
          <w:rFonts w:hint="eastAsia" w:ascii="楷体" w:hAnsi="楷体" w:eastAsia="楷体" w:cs="楷体"/>
        </w:rPr>
        <w:t>边递酒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】没奈何(</w:t>
      </w:r>
      <w:r>
        <w:rPr>
          <w:rFonts w:hint="eastAsia" w:ascii="楷体" w:hAnsi="楷体" w:eastAsia="楷体" w:cs="楷体"/>
        </w:rPr>
        <w:t>或</w:t>
      </w:r>
      <w:r>
        <w:rPr>
          <w:rFonts w:hint="eastAsia" w:ascii="宋体" w:hAnsi="宋体" w:cs="宋体"/>
        </w:rPr>
        <w:t>：无奈何)斟上酒一樽，尊声军爷饮杯巡。</w:t>
      </w:r>
    </w:p>
    <w:p>
      <w:r>
        <w:rPr>
          <w:rFonts w:hint="eastAsia" w:ascii="宋体" w:hAnsi="宋体" w:cs="宋体"/>
        </w:rPr>
        <w:t>(正德</w:t>
      </w:r>
      <w:r>
        <w:rPr>
          <w:rFonts w:hint="eastAsia" w:ascii="楷体" w:hAnsi="楷体" w:eastAsia="楷体" w:cs="楷体"/>
        </w:rPr>
        <w:t>右手拿扇接酒时搔</w:t>
      </w:r>
      <w:r>
        <w:rPr>
          <w:rFonts w:hint="eastAsia" w:ascii="宋体" w:hAnsi="宋体" w:cs="宋体"/>
        </w:rPr>
        <w:t>凤姐</w:t>
      </w:r>
      <w:r>
        <w:rPr>
          <w:rFonts w:hint="eastAsia" w:ascii="楷体" w:hAnsi="楷体" w:eastAsia="楷体" w:cs="楷体"/>
        </w:rPr>
        <w:t>手</w:t>
      </w:r>
      <w:r>
        <w:rPr>
          <w:rFonts w:hint="eastAsia" w:ascii="宋体" w:hAnsi="宋体" w:cs="宋体"/>
        </w:rPr>
        <w:t>，凤姐</w:t>
      </w:r>
      <w:r>
        <w:rPr>
          <w:rFonts w:hint="eastAsia" w:ascii="楷体" w:hAnsi="楷体" w:eastAsia="楷体" w:cs="楷体"/>
        </w:rPr>
        <w:t>躲揉手</w:t>
      </w:r>
      <w:r>
        <w:rPr>
          <w:rFonts w:hint="eastAsia" w:ascii="宋体" w:hAnsi="宋体" w:cs="宋体"/>
        </w:rPr>
        <w:t>；正德</w:t>
      </w:r>
      <w:r>
        <w:rPr>
          <w:rFonts w:hint="eastAsia" w:ascii="楷体" w:hAnsi="楷体" w:eastAsia="楷体" w:cs="楷体"/>
        </w:rPr>
        <w:t>用扇挡饮</w:t>
      </w:r>
      <w:r>
        <w:rPr>
          <w:rFonts w:hint="eastAsia" w:ascii="宋体" w:hAnsi="宋体" w:cs="宋体"/>
        </w:rPr>
        <w:t>，</w:t>
      </w:r>
      <w:r>
        <w:rPr>
          <w:rFonts w:hint="eastAsia" w:ascii="楷体" w:hAnsi="楷体" w:eastAsia="楷体" w:cs="楷体"/>
        </w:rPr>
        <w:t>说</w:t>
      </w:r>
      <w:r>
        <w:rPr>
          <w:rFonts w:hint="eastAsia" w:ascii="宋体" w:hAnsi="宋体" w:cs="宋体"/>
        </w:rPr>
        <w:t>“</w:t>
      </w:r>
      <w:r>
        <w:rPr>
          <w:rFonts w:hint="eastAsia" w:ascii="楷体" w:hAnsi="楷体" w:eastAsia="楷体" w:cs="楷体"/>
        </w:rPr>
        <w:t>干</w:t>
      </w:r>
      <w:r>
        <w:rPr>
          <w:rFonts w:hint="eastAsia" w:ascii="宋体" w:hAnsi="宋体" w:cs="宋体"/>
        </w:rPr>
        <w:t>”，</w:t>
      </w:r>
      <w:r>
        <w:rPr>
          <w:rFonts w:hint="eastAsia" w:ascii="楷体" w:hAnsi="楷体" w:eastAsia="楷体" w:cs="楷体"/>
        </w:rPr>
        <w:t>面向</w:t>
      </w:r>
      <w:r>
        <w:rPr>
          <w:rFonts w:hint="eastAsia" w:ascii="宋体" w:hAnsi="宋体" w:cs="宋体"/>
        </w:rPr>
        <w:t>凤姐</w:t>
      </w:r>
      <w:r>
        <w:rPr>
          <w:rFonts w:hint="eastAsia" w:ascii="楷体" w:hAnsi="楷体" w:eastAsia="楷体" w:cs="楷体"/>
        </w:rPr>
        <w:t>用扇托杯</w:t>
      </w:r>
      <w:r>
        <w:rPr>
          <w:rFonts w:hint="eastAsia" w:ascii="宋体" w:hAnsi="宋体" w:cs="宋体"/>
        </w:rPr>
        <w:t>；凤姐</w:t>
      </w:r>
      <w:r>
        <w:rPr>
          <w:rFonts w:hint="eastAsia" w:ascii="楷体" w:hAnsi="楷体" w:eastAsia="楷体" w:cs="楷体"/>
        </w:rPr>
        <w:t>抢杯</w:t>
      </w:r>
      <w:r>
        <w:rPr>
          <w:rFonts w:hint="eastAsia" w:ascii="宋体" w:hAnsi="宋体" w:cs="宋体"/>
        </w:rPr>
        <w:t>，正德</w:t>
      </w:r>
      <w:r>
        <w:rPr>
          <w:rFonts w:hint="eastAsia" w:ascii="楷体" w:hAnsi="楷体" w:eastAsia="楷体" w:cs="楷体"/>
        </w:rPr>
        <w:t>用扇盖</w:t>
      </w:r>
      <w:r>
        <w:rPr>
          <w:rFonts w:hint="eastAsia" w:ascii="宋体" w:hAnsi="宋体" w:cs="宋体"/>
        </w:rPr>
        <w:t>凤</w:t>
      </w:r>
      <w:r>
        <w:rPr>
          <w:rFonts w:hint="eastAsia" w:ascii="楷体" w:hAnsi="楷体" w:eastAsia="楷体" w:cs="楷体"/>
        </w:rPr>
        <w:t>手</w:t>
      </w:r>
      <w:r>
        <w:rPr>
          <w:rFonts w:hint="eastAsia" w:ascii="宋体" w:hAnsi="宋体" w:cs="宋体"/>
        </w:rPr>
        <w:t>；凤姐</w:t>
      </w:r>
      <w:r>
        <w:rPr>
          <w:rFonts w:hint="eastAsia" w:ascii="楷体" w:hAnsi="楷体" w:eastAsia="楷体" w:cs="楷体"/>
        </w:rPr>
        <w:t>扔杯桌上</w:t>
      </w:r>
      <w:r>
        <w:rPr>
          <w:rFonts w:hint="eastAsia" w:ascii="宋体" w:hAnsi="宋体" w:cs="宋体"/>
        </w:rPr>
        <w:t>，</w:t>
      </w:r>
      <w:r>
        <w:rPr>
          <w:rFonts w:hint="eastAsia" w:ascii="楷体" w:hAnsi="楷体" w:eastAsia="楷体" w:cs="楷体"/>
        </w:rPr>
        <w:t>躲</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】接酒时故意儿风情送，看她知情不知情。</w:t>
      </w:r>
    </w:p>
    <w:p>
      <w:r>
        <w:rPr>
          <w:rFonts w:hint="eastAsia" w:ascii="宋体" w:hAnsi="宋体" w:cs="宋体"/>
        </w:rPr>
        <w:t>正德</w:t>
      </w:r>
      <w:r>
        <w:rPr>
          <w:rFonts w:hint="eastAsia" w:ascii="宋体" w:hAnsi="宋体" w:cs="宋体"/>
        </w:rPr>
        <w:tab/>
      </w:r>
      <w:r>
        <w:rPr>
          <w:rFonts w:hint="eastAsia" w:ascii="宋体" w:hAnsi="宋体" w:cs="宋体"/>
        </w:rPr>
        <w:t>干。</w:t>
      </w:r>
    </w:p>
    <w:p>
      <w:r>
        <w:rPr>
          <w:rFonts w:hint="eastAsia" w:ascii="宋体" w:hAnsi="宋体" w:cs="宋体"/>
        </w:rPr>
        <w:t>李凤姐</w:t>
      </w:r>
      <w:r>
        <w:rPr>
          <w:rFonts w:hint="eastAsia" w:ascii="宋体" w:hAnsi="宋体" w:cs="宋体"/>
        </w:rPr>
        <w:tab/>
      </w:r>
      <w:r>
        <w:rPr>
          <w:rFonts w:hint="eastAsia" w:ascii="宋体" w:hAnsi="宋体" w:cs="宋体"/>
        </w:rPr>
        <w:t>干你娘的心肝。</w:t>
      </w:r>
    </w:p>
    <w:p>
      <w:r>
        <w:rPr>
          <w:rFonts w:hint="eastAsia" w:ascii="宋体" w:hAnsi="宋体" w:cs="宋体"/>
        </w:rPr>
        <w:t>正德</w:t>
      </w:r>
      <w:r>
        <w:rPr>
          <w:rFonts w:hint="eastAsia" w:ascii="宋体" w:hAnsi="宋体" w:cs="宋体"/>
        </w:rPr>
        <w:tab/>
      </w:r>
      <w:r>
        <w:rPr>
          <w:rFonts w:hint="eastAsia" w:ascii="宋体" w:hAnsi="宋体" w:cs="宋体"/>
        </w:rPr>
        <w:t>你为何(</w:t>
      </w:r>
      <w:r>
        <w:rPr>
          <w:rFonts w:hint="eastAsia" w:ascii="楷体" w:hAnsi="楷体" w:eastAsia="楷体" w:cs="楷体"/>
        </w:rPr>
        <w:t>或</w:t>
      </w:r>
      <w:r>
        <w:rPr>
          <w:rFonts w:hint="eastAsia" w:ascii="宋体" w:hAnsi="宋体" w:cs="宋体"/>
        </w:rPr>
        <w:t>：你怎么)骂起来了?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人家好意为你斟酒，为什么故意搔我哇?(</w:t>
      </w:r>
      <w:r>
        <w:rPr>
          <w:rFonts w:hint="eastAsia" w:ascii="楷体" w:hAnsi="楷体" w:eastAsia="楷体" w:cs="楷体"/>
        </w:rPr>
        <w:t>或</w:t>
      </w:r>
      <w:r>
        <w:rPr>
          <w:rFonts w:hint="eastAsia" w:ascii="宋体" w:hAnsi="宋体" w:cs="宋体"/>
        </w:rPr>
        <w:t>：我好意与你斟酒，你怎么搔了我手一下。)</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这，(哦，想是)为军的这些天未曾跑马射箭，指甲养得长了，搔了大姐一下(可)也是有的。</w:t>
      </w:r>
    </w:p>
    <w:p>
      <w:r>
        <w:rPr>
          <w:rFonts w:hint="eastAsia" w:ascii="宋体" w:hAnsi="宋体" w:cs="宋体"/>
        </w:rPr>
        <w:t>李凤姐</w:t>
      </w:r>
      <w:r>
        <w:rPr>
          <w:rFonts w:hint="eastAsia" w:ascii="宋体" w:hAnsi="宋体" w:cs="宋体"/>
        </w:rPr>
        <w:tab/>
      </w:r>
      <w:r>
        <w:rPr>
          <w:rFonts w:hint="eastAsia" w:ascii="宋体" w:hAnsi="宋体" w:cs="宋体"/>
        </w:rPr>
        <w:t>我的指甲也是长的(</w:t>
      </w:r>
      <w:r>
        <w:rPr>
          <w:rFonts w:hint="eastAsia" w:ascii="楷体" w:hAnsi="楷体" w:eastAsia="楷体" w:cs="楷体"/>
        </w:rPr>
        <w:t>或</w:t>
      </w:r>
      <w:r>
        <w:rPr>
          <w:rFonts w:hint="eastAsia" w:ascii="宋体" w:hAnsi="宋体" w:cs="宋体"/>
        </w:rPr>
        <w:t>：我的指甲也长得长了)，怎么搔不着你呀?</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哎呀呀，原来大姐是个(</w:t>
      </w:r>
      <w:r>
        <w:rPr>
          <w:rFonts w:hint="eastAsia" w:ascii="楷体" w:hAnsi="楷体" w:eastAsia="楷体" w:cs="楷体"/>
        </w:rPr>
        <w:t>或</w:t>
      </w:r>
      <w:r>
        <w:rPr>
          <w:rFonts w:hint="eastAsia" w:ascii="宋体" w:hAnsi="宋体" w:cs="宋体"/>
        </w:rPr>
        <w:t>：哎呀，大姐原来是个)好占小便宜的人呐，你来看，为军的一双粗手，就请大姐你来搔上几下可好哇?</w:t>
      </w:r>
    </w:p>
    <w:p>
      <w:r>
        <w:rPr>
          <w:rFonts w:hint="eastAsia" w:ascii="宋体" w:hAnsi="宋体" w:cs="宋体"/>
        </w:rPr>
        <w:t>(正德</w:t>
      </w:r>
      <w:r>
        <w:rPr>
          <w:rFonts w:hint="eastAsia" w:ascii="楷体" w:hAnsi="楷体" w:eastAsia="楷体" w:cs="楷体"/>
        </w:rPr>
        <w:t>伸平双手向</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待我来搔，把手放平些。(</w:t>
      </w:r>
      <w:r>
        <w:rPr>
          <w:rFonts w:hint="eastAsia" w:ascii="楷体" w:hAnsi="楷体" w:eastAsia="楷体" w:cs="楷体"/>
        </w:rPr>
        <w:t>或</w:t>
      </w:r>
      <w:r>
        <w:rPr>
          <w:rFonts w:hint="eastAsia" w:ascii="宋体" w:hAnsi="宋体" w:cs="宋体"/>
        </w:rPr>
        <w:t>：待我……嘿，你将手放平些。)</w:t>
      </w:r>
    </w:p>
    <w:p>
      <w:r>
        <w:rPr>
          <w:rFonts w:hint="eastAsia" w:ascii="宋体" w:hAnsi="宋体" w:cs="宋体"/>
        </w:rPr>
        <w:t>正德</w:t>
      </w:r>
      <w:r>
        <w:rPr>
          <w:rFonts w:hint="eastAsia" w:ascii="宋体" w:hAnsi="宋体" w:cs="宋体"/>
        </w:rPr>
        <w:tab/>
      </w:r>
      <w:r>
        <w:rPr>
          <w:rFonts w:hint="eastAsia" w:ascii="宋体" w:hAnsi="宋体" w:cs="宋体"/>
        </w:rPr>
        <w:t>(哦，)放平些。</w:t>
      </w:r>
    </w:p>
    <w:p>
      <w:r>
        <w:rPr>
          <w:rFonts w:hint="eastAsia" w:ascii="宋体" w:hAnsi="宋体" w:cs="宋体"/>
        </w:rPr>
        <w:t>李凤姐</w:t>
      </w:r>
      <w:r>
        <w:rPr>
          <w:rFonts w:hint="eastAsia" w:ascii="宋体" w:hAnsi="宋体" w:cs="宋体"/>
        </w:rPr>
        <w:tab/>
      </w:r>
      <w:r>
        <w:rPr>
          <w:rFonts w:hint="eastAsia" w:ascii="宋体" w:hAnsi="宋体" w:cs="宋体"/>
        </w:rPr>
        <w:t>如此我就搔搔搔，啐!</w:t>
      </w:r>
    </w:p>
    <w:p>
      <w:r>
        <w:rPr>
          <w:rFonts w:hint="eastAsia" w:ascii="宋体" w:hAnsi="宋体" w:cs="宋体"/>
        </w:rPr>
        <w:t>(正德</w:t>
      </w:r>
      <w:r>
        <w:rPr>
          <w:rFonts w:hint="eastAsia" w:ascii="楷体" w:hAnsi="楷体" w:eastAsia="楷体" w:cs="楷体"/>
        </w:rPr>
        <w:t>双手平放</w:t>
      </w:r>
      <w:r>
        <w:rPr>
          <w:rFonts w:hint="eastAsia" w:ascii="宋体" w:hAnsi="宋体" w:cs="宋体"/>
        </w:rPr>
        <w:t>，</w:t>
      </w:r>
      <w:r>
        <w:rPr>
          <w:rFonts w:hint="eastAsia" w:ascii="楷体" w:hAnsi="楷体" w:eastAsia="楷体" w:cs="楷体"/>
        </w:rPr>
        <w:t>中指上翘</w:t>
      </w:r>
      <w:r>
        <w:rPr>
          <w:rFonts w:hint="eastAsia" w:ascii="宋体" w:hAnsi="宋体" w:cs="宋体"/>
        </w:rPr>
        <w:t>；凤姐</w:t>
      </w:r>
      <w:r>
        <w:rPr>
          <w:rFonts w:hint="eastAsia" w:ascii="楷体" w:hAnsi="楷体" w:eastAsia="楷体" w:cs="楷体"/>
        </w:rPr>
        <w:t>放平些后搔</w:t>
      </w:r>
      <w:r>
        <w:rPr>
          <w:rFonts w:hint="eastAsia" w:ascii="宋体" w:hAnsi="宋体" w:cs="宋体"/>
        </w:rPr>
        <w:t>；正德</w:t>
      </w:r>
      <w:r>
        <w:rPr>
          <w:rFonts w:hint="eastAsia" w:ascii="楷体" w:hAnsi="楷体" w:eastAsia="楷体" w:cs="楷体"/>
        </w:rPr>
        <w:t>上下点</w:t>
      </w:r>
      <w:r>
        <w:rPr>
          <w:rFonts w:hint="eastAsia" w:ascii="宋体" w:hAnsi="宋体" w:cs="宋体"/>
        </w:rPr>
        <w:t>凤姐</w:t>
      </w:r>
      <w:r>
        <w:rPr>
          <w:rFonts w:hint="eastAsia" w:ascii="楷体" w:hAnsi="楷体" w:eastAsia="楷体" w:cs="楷体"/>
        </w:rPr>
        <w:t>手心</w:t>
      </w:r>
      <w:r>
        <w:rPr>
          <w:rFonts w:hint="eastAsia" w:ascii="宋体" w:hAnsi="宋体" w:cs="宋体"/>
        </w:rPr>
        <w:t>，</w:t>
      </w:r>
      <w:r>
        <w:rPr>
          <w:rFonts w:hint="eastAsia" w:ascii="楷体" w:hAnsi="楷体" w:eastAsia="楷体" w:cs="楷体"/>
        </w:rPr>
        <w:t>双手拉</w:t>
      </w:r>
      <w:r>
        <w:rPr>
          <w:rFonts w:hint="eastAsia" w:ascii="宋体" w:hAnsi="宋体" w:cs="宋体"/>
        </w:rPr>
        <w:t>凤姐</w:t>
      </w:r>
      <w:r>
        <w:rPr>
          <w:rFonts w:hint="eastAsia" w:ascii="楷体" w:hAnsi="楷体" w:eastAsia="楷体" w:cs="楷体"/>
        </w:rPr>
        <w:t>双手</w:t>
      </w:r>
      <w:r>
        <w:rPr>
          <w:rFonts w:hint="eastAsia" w:ascii="宋体" w:hAnsi="宋体" w:cs="宋体"/>
        </w:rPr>
        <w:t>；凤姐</w:t>
      </w:r>
      <w:r>
        <w:rPr>
          <w:rFonts w:hint="eastAsia" w:ascii="楷体" w:hAnsi="楷体" w:eastAsia="楷体" w:cs="楷体"/>
        </w:rPr>
        <w:t>脱开</w:t>
      </w:r>
      <w:r>
        <w:rPr>
          <w:rFonts w:hint="eastAsia" w:ascii="宋体" w:hAnsi="宋体" w:cs="宋体"/>
        </w:rPr>
        <w:t>；正德</w:t>
      </w:r>
      <w:r>
        <w:rPr>
          <w:rFonts w:hint="eastAsia" w:ascii="楷体" w:hAnsi="楷体" w:eastAsia="楷体" w:cs="楷体"/>
        </w:rPr>
        <w:t>拉空</w:t>
      </w:r>
      <w:r>
        <w:rPr>
          <w:rFonts w:hint="eastAsia" w:ascii="宋体" w:hAnsi="宋体" w:cs="宋体"/>
        </w:rPr>
        <w:t>，</w:t>
      </w:r>
      <w:r>
        <w:rPr>
          <w:rFonts w:hint="eastAsia" w:ascii="楷体" w:hAnsi="楷体" w:eastAsia="楷体" w:cs="楷体"/>
        </w:rPr>
        <w:t>笑</w:t>
      </w:r>
      <w:r>
        <w:rPr>
          <w:rFonts w:hint="eastAsia" w:ascii="宋体" w:hAnsi="宋体" w:cs="宋体"/>
        </w:rPr>
        <w:t>；凤姐</w:t>
      </w:r>
      <w:r>
        <w:rPr>
          <w:rFonts w:hint="eastAsia" w:ascii="楷体" w:hAnsi="楷体" w:eastAsia="楷体" w:cs="楷体"/>
        </w:rPr>
        <w:t>啐唱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】月儿弯弯照天下，问声军爷你哪里有家(</w:t>
      </w:r>
      <w:r>
        <w:rPr>
          <w:rFonts w:hint="eastAsia" w:ascii="楷体" w:hAnsi="楷体" w:eastAsia="楷体" w:cs="楷体"/>
        </w:rPr>
        <w:t>或</w:t>
      </w:r>
      <w:r>
        <w:rPr>
          <w:rFonts w:hint="eastAsia" w:ascii="宋体" w:hAnsi="宋体" w:cs="宋体"/>
        </w:rPr>
        <w:t>：问声军爷你哪里是家)?</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】大姐休得细盘查，天底下就是我的家。</w:t>
      </w:r>
    </w:p>
    <w:p>
      <w:r>
        <w:rPr>
          <w:rFonts w:hint="eastAsia" w:ascii="宋体" w:hAnsi="宋体" w:cs="宋体"/>
        </w:rPr>
        <w:t>李凤姐</w:t>
      </w:r>
      <w:r>
        <w:rPr>
          <w:rFonts w:hint="eastAsia" w:ascii="宋体" w:hAnsi="宋体" w:cs="宋体"/>
        </w:rPr>
        <w:tab/>
      </w:r>
      <w:r>
        <w:rPr>
          <w:rFonts w:hint="eastAsia" w:ascii="宋体" w:hAnsi="宋体" w:cs="宋体"/>
        </w:rPr>
        <w:t>住了!一个人不住在天底下，难道说还住在天上头不成么?</w:t>
      </w:r>
    </w:p>
    <w:p>
      <w:r>
        <w:rPr>
          <w:rFonts w:hint="eastAsia" w:ascii="宋体" w:hAnsi="宋体" w:cs="宋体"/>
        </w:rPr>
        <w:t>正德</w:t>
      </w:r>
      <w:r>
        <w:rPr>
          <w:rFonts w:hint="eastAsia" w:ascii="宋体" w:hAnsi="宋体" w:cs="宋体"/>
        </w:rPr>
        <w:tab/>
      </w:r>
      <w:r>
        <w:rPr>
          <w:rFonts w:hint="eastAsia" w:ascii="宋体" w:hAnsi="宋体" w:cs="宋体"/>
        </w:rPr>
        <w:t>我这个住处与旁人不同啊。</w:t>
      </w:r>
    </w:p>
    <w:p>
      <w:r>
        <w:rPr>
          <w:rFonts w:hint="eastAsia" w:ascii="宋体" w:hAnsi="宋体" w:cs="宋体"/>
        </w:rPr>
        <w:t>李凤姐</w:t>
      </w:r>
      <w:r>
        <w:rPr>
          <w:rFonts w:hint="eastAsia" w:ascii="宋体" w:hAnsi="宋体" w:cs="宋体"/>
        </w:rPr>
        <w:tab/>
      </w:r>
      <w:r>
        <w:rPr>
          <w:rFonts w:hint="eastAsia" w:ascii="宋体" w:hAnsi="宋体" w:cs="宋体"/>
        </w:rPr>
        <w:t>怎么不同?</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我就住在北京城内，里面有个(</w:t>
      </w:r>
      <w:r>
        <w:rPr>
          <w:rFonts w:hint="eastAsia" w:ascii="楷体" w:hAnsi="楷体" w:eastAsia="楷体" w:cs="楷体"/>
        </w:rPr>
        <w:t>或</w:t>
      </w:r>
      <w:r>
        <w:rPr>
          <w:rFonts w:hint="eastAsia" w:ascii="宋体" w:hAnsi="宋体" w:cs="宋体"/>
        </w:rPr>
        <w:t>：里面一个)大圈圈，大圈圈里面有(一)个小圈圈，小圈圈里面还有个黄圈圈，我就住在那个黄圈圈的里面呐。</w:t>
      </w:r>
    </w:p>
    <w:p>
      <w:r>
        <w:rPr>
          <w:rFonts w:hint="eastAsia" w:ascii="宋体" w:hAnsi="宋体" w:cs="宋体"/>
        </w:rPr>
        <w:t>李凤姐</w:t>
      </w:r>
      <w:r>
        <w:rPr>
          <w:rFonts w:hint="eastAsia" w:ascii="宋体" w:hAnsi="宋体" w:cs="宋体"/>
        </w:rPr>
        <w:tab/>
      </w:r>
      <w:r>
        <w:rPr>
          <w:rFonts w:hint="eastAsia" w:ascii="宋体" w:hAnsi="宋体" w:cs="宋体"/>
        </w:rPr>
        <w:t>如此说来，我倒像是认得你。</w:t>
      </w:r>
    </w:p>
    <w:p>
      <w:r>
        <w:rPr>
          <w:rFonts w:hint="eastAsia" w:ascii="宋体" w:hAnsi="宋体" w:cs="宋体"/>
        </w:rPr>
        <w:t>正德</w:t>
      </w:r>
      <w:r>
        <w:rPr>
          <w:rFonts w:hint="eastAsia" w:ascii="宋体" w:hAnsi="宋体" w:cs="宋体"/>
        </w:rPr>
        <w:tab/>
      </w:r>
      <w:r>
        <w:rPr>
          <w:rFonts w:hint="eastAsia" w:ascii="宋体" w:hAnsi="宋体" w:cs="宋体"/>
        </w:rPr>
        <w:t>(呃，你认识我)是哪一个?</w:t>
      </w:r>
    </w:p>
    <w:p>
      <w:r>
        <w:rPr>
          <w:rFonts w:hint="eastAsia" w:ascii="宋体" w:hAnsi="宋体" w:cs="宋体"/>
        </w:rPr>
        <w:t>李凤姐</w:t>
      </w:r>
      <w:r>
        <w:rPr>
          <w:rFonts w:hint="eastAsia" w:ascii="宋体" w:hAnsi="宋体" w:cs="宋体"/>
        </w:rPr>
        <w:tab/>
      </w:r>
      <w:r>
        <w:rPr>
          <w:rFonts w:hint="eastAsia" w:ascii="宋体" w:hAnsi="宋体" w:cs="宋体"/>
        </w:rPr>
        <w:t>你是我哥哥的……</w:t>
      </w:r>
    </w:p>
    <w:p>
      <w:r>
        <w:rPr>
          <w:rFonts w:hint="eastAsia" w:ascii="宋体" w:hAnsi="宋体" w:cs="宋体"/>
        </w:rPr>
        <w:t>正德</w:t>
      </w:r>
      <w:r>
        <w:rPr>
          <w:rFonts w:hint="eastAsia" w:ascii="宋体" w:hAnsi="宋体" w:cs="宋体"/>
        </w:rPr>
        <w:tab/>
      </w:r>
      <w:r>
        <w:rPr>
          <w:rFonts w:hint="eastAsia" w:ascii="宋体" w:hAnsi="宋体" w:cs="宋体"/>
        </w:rPr>
        <w:t>什么?</w:t>
      </w:r>
    </w:p>
    <w:p>
      <w:r>
        <w:rPr>
          <w:rFonts w:hint="eastAsia" w:ascii="宋体" w:hAnsi="宋体" w:cs="宋体"/>
        </w:rPr>
        <w:t>李凤姐</w:t>
      </w:r>
      <w:r>
        <w:rPr>
          <w:rFonts w:hint="eastAsia" w:ascii="宋体" w:hAnsi="宋体" w:cs="宋体"/>
        </w:rPr>
        <w:tab/>
      </w:r>
      <w:r>
        <w:rPr>
          <w:rFonts w:hint="eastAsia" w:ascii="宋体" w:hAnsi="宋体" w:cs="宋体"/>
        </w:rPr>
        <w:t>大舅子呀。(</w:t>
      </w:r>
      <w:r>
        <w:rPr>
          <w:rFonts w:hint="eastAsia" w:ascii="楷体" w:hAnsi="楷体" w:eastAsia="楷体" w:cs="楷体"/>
        </w:rPr>
        <w:t>叫起</w:t>
      </w:r>
      <w:r>
        <w:rPr>
          <w:rFonts w:hint="eastAsia" w:ascii="宋体" w:hAnsi="宋体" w:cs="宋体"/>
        </w:rPr>
        <w:t>【</w:t>
      </w:r>
      <w:r>
        <w:rPr>
          <w:rFonts w:hint="eastAsia" w:ascii="楷体" w:hAnsi="楷体" w:eastAsia="楷体" w:cs="楷体"/>
        </w:rPr>
        <w:t>西皮快板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嗯，休得胡言。</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】骂一声军爷理太差(</w:t>
      </w:r>
      <w:r>
        <w:rPr>
          <w:rFonts w:hint="eastAsia" w:ascii="楷体" w:hAnsi="楷体" w:eastAsia="楷体" w:cs="楷体"/>
        </w:rPr>
        <w:t>或</w:t>
      </w:r>
      <w:r>
        <w:rPr>
          <w:rFonts w:hint="eastAsia" w:ascii="宋体" w:hAnsi="宋体" w:cs="宋体"/>
        </w:rPr>
        <w:t>：军爷做事理太差)，不该调戏我们好人家。</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】好人家来歹人家，不该斜插海棠花。扭扭捏捏多俊雅(</w:t>
      </w:r>
      <w:r>
        <w:rPr>
          <w:rFonts w:hint="eastAsia" w:ascii="楷体" w:hAnsi="楷体" w:eastAsia="楷体" w:cs="楷体"/>
        </w:rPr>
        <w:t>或</w:t>
      </w:r>
      <w:r>
        <w:rPr>
          <w:rFonts w:hint="eastAsia" w:ascii="宋体" w:hAnsi="宋体" w:cs="宋体"/>
        </w:rPr>
        <w:t>：扭扭捏，多俊雅)，风流就在这朵海棠花。</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】海棠花来海棠花，倒被军爷耻笑咱。将花不戴丢地下(</w:t>
      </w:r>
      <w:r>
        <w:rPr>
          <w:rFonts w:hint="eastAsia" w:ascii="楷体" w:hAnsi="楷体" w:eastAsia="楷体" w:cs="楷体"/>
        </w:rPr>
        <w:t>或</w:t>
      </w:r>
      <w:r>
        <w:rPr>
          <w:rFonts w:hint="eastAsia" w:ascii="宋体" w:hAnsi="宋体" w:cs="宋体"/>
        </w:rPr>
        <w:t>：有花不戴丢地下)，从今后不戴这朵海棠花。</w:t>
      </w:r>
    </w:p>
    <w:p>
      <w:r>
        <w:rPr>
          <w:rFonts w:hint="eastAsia" w:ascii="宋体" w:hAnsi="宋体" w:cs="宋体"/>
        </w:rPr>
        <w:t>(凤姐</w:t>
      </w:r>
      <w:r>
        <w:rPr>
          <w:rFonts w:hint="eastAsia" w:ascii="楷体" w:hAnsi="楷体" w:eastAsia="楷体" w:cs="楷体"/>
        </w:rPr>
        <w:t>摘花扔台口要踩</w:t>
      </w:r>
      <w:r>
        <w:rPr>
          <w:rFonts w:hint="eastAsia" w:ascii="宋体" w:hAnsi="宋体" w:cs="宋体"/>
        </w:rPr>
        <w:t>，正德</w:t>
      </w:r>
      <w:r>
        <w:rPr>
          <w:rFonts w:hint="eastAsia" w:ascii="楷体" w:hAnsi="楷体" w:eastAsia="楷体" w:cs="楷体"/>
        </w:rPr>
        <w:t>出位拣拾花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】李凤姐，做事差，不该践踏(</w:t>
      </w:r>
      <w:r>
        <w:rPr>
          <w:rFonts w:hint="eastAsia" w:ascii="楷体" w:hAnsi="楷体" w:eastAsia="楷体" w:cs="楷体"/>
        </w:rPr>
        <w:t>或</w:t>
      </w:r>
      <w:r>
        <w:rPr>
          <w:rFonts w:hint="eastAsia" w:ascii="宋体" w:hAnsi="宋体" w:cs="宋体"/>
        </w:rPr>
        <w:t>：不该踏扁；不该踏碎)海棠花。为军的将花忙拾起，来来来我与你插……</w:t>
      </w:r>
    </w:p>
    <w:p>
      <w:r>
        <w:rPr>
          <w:rFonts w:hint="eastAsia" w:ascii="宋体" w:hAnsi="宋体" w:cs="宋体"/>
        </w:rPr>
        <w:t>(正德</w:t>
      </w:r>
      <w:r>
        <w:rPr>
          <w:rFonts w:hint="eastAsia" w:ascii="楷体" w:hAnsi="楷体" w:eastAsia="楷体" w:cs="楷体"/>
        </w:rPr>
        <w:t>大边里右手拿花举</w:t>
      </w:r>
      <w:r>
        <w:rPr>
          <w:rFonts w:hint="eastAsia" w:ascii="宋体" w:hAnsi="宋体" w:cs="宋体"/>
        </w:rPr>
        <w:t>，</w:t>
      </w:r>
      <w:r>
        <w:rPr>
          <w:rFonts w:hint="eastAsia" w:ascii="楷体" w:hAnsi="楷体" w:eastAsia="楷体" w:cs="楷体"/>
        </w:rPr>
        <w:t>左手扇柄指花</w:t>
      </w:r>
      <w:r>
        <w:rPr>
          <w:rFonts w:hint="eastAsia" w:ascii="宋体" w:hAnsi="宋体" w:cs="宋体"/>
        </w:rPr>
        <w:t>，凤姐</w:t>
      </w:r>
      <w:r>
        <w:rPr>
          <w:rFonts w:hint="eastAsia" w:ascii="楷体" w:hAnsi="楷体" w:eastAsia="楷体" w:cs="楷体"/>
        </w:rPr>
        <w:t>小边外</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】啊啊啊……</w:t>
      </w:r>
    </w:p>
    <w:p>
      <w:r>
        <w:rPr>
          <w:rFonts w:hint="eastAsia" w:ascii="宋体" w:hAnsi="宋体" w:cs="宋体"/>
        </w:rPr>
        <w:t>(正德</w:t>
      </w:r>
      <w:r>
        <w:rPr>
          <w:rFonts w:hint="eastAsia" w:ascii="楷体" w:hAnsi="楷体" w:eastAsia="楷体" w:cs="楷体"/>
        </w:rPr>
        <w:t>大边外右手平拿花</w:t>
      </w:r>
      <w:r>
        <w:rPr>
          <w:rFonts w:hint="eastAsia" w:ascii="宋体" w:hAnsi="宋体" w:cs="宋体"/>
        </w:rPr>
        <w:t>，</w:t>
      </w:r>
      <w:r>
        <w:rPr>
          <w:rFonts w:hint="eastAsia" w:ascii="楷体" w:hAnsi="楷体" w:eastAsia="楷体" w:cs="楷体"/>
        </w:rPr>
        <w:t>左手前举起扇柄指花</w:t>
      </w:r>
      <w:r>
        <w:rPr>
          <w:rFonts w:hint="eastAsia" w:ascii="宋体" w:hAnsi="宋体" w:cs="宋体"/>
        </w:rPr>
        <w:t>，凤姐</w:t>
      </w:r>
      <w:r>
        <w:rPr>
          <w:rFonts w:hint="eastAsia" w:ascii="楷体" w:hAnsi="楷体" w:eastAsia="楷体" w:cs="楷体"/>
        </w:rPr>
        <w:t>小边里</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】插上这朵海棠花(</w:t>
      </w:r>
      <w:r>
        <w:rPr>
          <w:rFonts w:hint="eastAsia" w:ascii="楷体" w:hAnsi="楷体" w:eastAsia="楷体" w:cs="楷体"/>
        </w:rPr>
        <w:t>或</w:t>
      </w:r>
      <w:r>
        <w:rPr>
          <w:rFonts w:hint="eastAsia" w:ascii="宋体" w:hAnsi="宋体" w:cs="宋体"/>
        </w:rPr>
        <w:t>：插上这枝海棠花)。</w:t>
      </w:r>
    </w:p>
    <w:p>
      <w:r>
        <w:rPr>
          <w:rFonts w:hint="eastAsia" w:ascii="宋体" w:hAnsi="宋体" w:cs="宋体"/>
        </w:rPr>
        <w:t>(正德</w:t>
      </w:r>
      <w:r>
        <w:rPr>
          <w:rFonts w:hint="eastAsia" w:ascii="楷体" w:hAnsi="楷体" w:eastAsia="楷体" w:cs="楷体"/>
        </w:rPr>
        <w:t>边唱边从外漫</w:t>
      </w:r>
      <w:r>
        <w:rPr>
          <w:rFonts w:hint="eastAsia" w:ascii="宋体" w:hAnsi="宋体" w:cs="宋体"/>
        </w:rPr>
        <w:t>凤姐</w:t>
      </w:r>
      <w:r>
        <w:rPr>
          <w:rFonts w:hint="eastAsia" w:ascii="楷体" w:hAnsi="楷体" w:eastAsia="楷体" w:cs="楷体"/>
        </w:rPr>
        <w:t>头</w:t>
      </w:r>
      <w:r>
        <w:rPr>
          <w:rFonts w:hint="eastAsia" w:ascii="宋体" w:hAnsi="宋体" w:cs="宋体"/>
        </w:rPr>
        <w:t>，凤姐</w:t>
      </w:r>
      <w:r>
        <w:rPr>
          <w:rFonts w:hint="eastAsia" w:ascii="楷体" w:hAnsi="楷体" w:eastAsia="楷体" w:cs="楷体"/>
        </w:rPr>
        <w:t>从里边</w:t>
      </w:r>
      <w:r>
        <w:rPr>
          <w:rFonts w:hint="eastAsia" w:ascii="宋体" w:hAnsi="宋体" w:cs="宋体"/>
        </w:rPr>
        <w:t>，正</w:t>
      </w:r>
      <w:r>
        <w:rPr>
          <w:rFonts w:hint="eastAsia" w:ascii="楷体" w:hAnsi="楷体" w:eastAsia="楷体" w:cs="楷体"/>
        </w:rPr>
        <w:t>到小边</w:t>
      </w:r>
      <w:r>
        <w:rPr>
          <w:rFonts w:hint="eastAsia" w:ascii="宋体" w:hAnsi="宋体" w:cs="宋体"/>
        </w:rPr>
        <w:t>，凤姐</w:t>
      </w:r>
      <w:r>
        <w:rPr>
          <w:rFonts w:hint="eastAsia" w:ascii="楷体" w:hAnsi="楷体" w:eastAsia="楷体" w:cs="楷体"/>
        </w:rPr>
        <w:t>大边</w:t>
      </w:r>
      <w:r>
        <w:rPr>
          <w:rFonts w:hint="eastAsia" w:ascii="宋体" w:hAnsi="宋体" w:cs="宋体"/>
        </w:rPr>
        <w:t>，</w:t>
      </w:r>
      <w:r>
        <w:rPr>
          <w:rFonts w:hint="eastAsia" w:ascii="楷体" w:hAnsi="楷体" w:eastAsia="楷体" w:cs="楷体"/>
        </w:rPr>
        <w:t>二人回来对望</w:t>
      </w:r>
      <w:r>
        <w:rPr>
          <w:rFonts w:hint="eastAsia" w:ascii="宋体" w:hAnsi="宋体" w:cs="宋体"/>
        </w:rPr>
        <w:t>，正德</w:t>
      </w:r>
      <w:r>
        <w:rPr>
          <w:rFonts w:hint="eastAsia" w:ascii="楷体" w:hAnsi="楷体" w:eastAsia="楷体" w:cs="楷体"/>
        </w:rPr>
        <w:t>转身插花在左耳旁</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】一见军爷戏谑咱，去到后面(就)躲避他。</w:t>
      </w:r>
    </w:p>
    <w:p>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过大边望笑</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哈哈哈!</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】任你上天把地下，孤王赶你到天涯。</w:t>
      </w:r>
    </w:p>
    <w:p>
      <w:r>
        <w:rPr>
          <w:rFonts w:hint="eastAsia" w:ascii="宋体" w:hAnsi="宋体" w:cs="宋体"/>
        </w:rPr>
        <w:t>（正德</w:t>
      </w:r>
      <w:r>
        <w:rPr>
          <w:rFonts w:hint="eastAsia" w:ascii="楷体" w:hAnsi="楷体" w:eastAsia="楷体" w:cs="楷体"/>
        </w:rPr>
        <w:t>追下</w:t>
      </w:r>
      <w:r>
        <w:rPr>
          <w:rFonts w:hint="eastAsia" w:ascii="宋体" w:hAnsi="宋体" w:cs="宋体"/>
        </w:rPr>
        <w:t>，凤姐</w:t>
      </w:r>
      <w:r>
        <w:rPr>
          <w:rFonts w:hint="eastAsia" w:ascii="楷体" w:hAnsi="楷体" w:eastAsia="楷体" w:cs="楷体"/>
        </w:rPr>
        <w:t>跑上回身望开唱</w:t>
      </w:r>
      <w:r>
        <w:rPr>
          <w:rFonts w:hint="eastAsia" w:ascii="宋体" w:hAnsi="宋体" w:cs="宋体"/>
        </w:rPr>
        <w:t>，正德</w:t>
      </w:r>
      <w:r>
        <w:rPr>
          <w:rFonts w:hint="eastAsia" w:ascii="楷体" w:hAnsi="楷体" w:eastAsia="楷体" w:cs="楷体"/>
        </w:rPr>
        <w:t>追上</w:t>
      </w:r>
      <w:r>
        <w:rPr>
          <w:rFonts w:hint="eastAsia" w:ascii="宋体" w:hAnsi="宋体" w:cs="宋体"/>
        </w:rPr>
        <w:t>）</w:t>
      </w:r>
    </w:p>
    <w:p>
      <w:pPr>
        <w:jc w:val="center"/>
      </w:pPr>
      <w:r>
        <w:rPr>
          <w:rFonts w:hint="eastAsia" w:ascii="华文仿宋" w:hAnsi="华文仿宋" w:eastAsia="华文仿宋" w:cs="华文仿宋"/>
        </w:rPr>
        <w:t>[第二场]</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】前面走的李凤姐，</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)后面跟随正德君。</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)进得房来门关定(</w:t>
      </w:r>
      <w:r>
        <w:rPr>
          <w:rFonts w:hint="eastAsia" w:ascii="楷体" w:hAnsi="楷体" w:eastAsia="楷体" w:cs="楷体"/>
        </w:rPr>
        <w:t>或</w:t>
      </w:r>
      <w:r>
        <w:rPr>
          <w:rFonts w:hint="eastAsia" w:ascii="宋体" w:hAnsi="宋体" w:cs="宋体"/>
        </w:rPr>
        <w:t>：进得房来将门掩)，</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)叫声大姐快开门(</w:t>
      </w:r>
      <w:r>
        <w:rPr>
          <w:rFonts w:hint="eastAsia" w:ascii="宋体" w:hAnsi="宋体" w:cs="宋体"/>
          <w:sz w:val="18"/>
          <w:szCs w:val="18"/>
        </w:rPr>
        <w:t>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开门来，开门来!</w:t>
      </w:r>
    </w:p>
    <w:p>
      <w:r>
        <w:rPr>
          <w:rFonts w:hint="eastAsia" w:ascii="宋体" w:hAnsi="宋体" w:cs="宋体"/>
        </w:rPr>
        <w:t>李凤姐</w:t>
      </w:r>
      <w:r>
        <w:rPr>
          <w:rFonts w:hint="eastAsia" w:ascii="宋体" w:hAnsi="宋体" w:cs="宋体"/>
        </w:rPr>
        <w:tab/>
      </w:r>
      <w:r>
        <w:rPr>
          <w:rFonts w:hint="eastAsia" w:ascii="宋体" w:hAnsi="宋体" w:cs="宋体"/>
        </w:rPr>
        <w:t>这门(</w:t>
      </w:r>
      <w:r>
        <w:rPr>
          <w:rFonts w:hint="eastAsia" w:ascii="宋体" w:hAnsi="宋体" w:cs="宋体"/>
          <w:sz w:val="18"/>
          <w:szCs w:val="18"/>
        </w:rPr>
        <w:t>呐</w:t>
      </w:r>
      <w:r>
        <w:rPr>
          <w:rFonts w:hint="eastAsia" w:ascii="宋体" w:hAnsi="宋体" w:cs="宋体"/>
        </w:rPr>
        <w:t>)是不开的了。</w:t>
      </w:r>
    </w:p>
    <w:p>
      <w:r>
        <w:rPr>
          <w:rFonts w:hint="eastAsia" w:ascii="宋体" w:hAnsi="宋体" w:cs="宋体"/>
        </w:rPr>
        <w:t>正德</w:t>
      </w:r>
      <w:r>
        <w:rPr>
          <w:rFonts w:hint="eastAsia" w:ascii="宋体" w:hAnsi="宋体" w:cs="宋体"/>
        </w:rPr>
        <w:tab/>
      </w:r>
      <w:r>
        <w:rPr>
          <w:rFonts w:hint="eastAsia" w:ascii="宋体" w:hAnsi="宋体" w:cs="宋体"/>
        </w:rPr>
        <w:t>何时才开?</w:t>
      </w:r>
    </w:p>
    <w:p>
      <w:r>
        <w:rPr>
          <w:rFonts w:hint="eastAsia" w:ascii="宋体" w:hAnsi="宋体" w:cs="宋体"/>
        </w:rPr>
        <w:t>李凤姐</w:t>
      </w:r>
      <w:r>
        <w:rPr>
          <w:rFonts w:hint="eastAsia" w:ascii="宋体" w:hAnsi="宋体" w:cs="宋体"/>
        </w:rPr>
        <w:tab/>
      </w:r>
      <w:r>
        <w:rPr>
          <w:rFonts w:hint="eastAsia" w:ascii="宋体" w:hAnsi="宋体" w:cs="宋体"/>
        </w:rPr>
        <w:t>等我哥哥回来(我)才开(</w:t>
      </w:r>
      <w:r>
        <w:rPr>
          <w:rFonts w:hint="eastAsia" w:ascii="宋体" w:hAnsi="宋体" w:cs="宋体"/>
          <w:sz w:val="18"/>
          <w:szCs w:val="18"/>
        </w:rPr>
        <w:t>呢</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你哥哥今晚不回来。</w:t>
      </w:r>
    </w:p>
    <w:p>
      <w:r>
        <w:rPr>
          <w:rFonts w:hint="eastAsia" w:ascii="宋体" w:hAnsi="宋体" w:cs="宋体"/>
        </w:rPr>
        <w:t>李凤姐</w:t>
      </w:r>
      <w:r>
        <w:rPr>
          <w:rFonts w:hint="eastAsia" w:ascii="宋体" w:hAnsi="宋体" w:cs="宋体"/>
        </w:rPr>
        <w:tab/>
      </w:r>
      <w:r>
        <w:rPr>
          <w:rFonts w:hint="eastAsia" w:ascii="宋体" w:hAnsi="宋体" w:cs="宋体"/>
        </w:rPr>
        <w:t>今晚不开。</w:t>
      </w:r>
    </w:p>
    <w:p>
      <w:r>
        <w:rPr>
          <w:rFonts w:hint="eastAsia" w:ascii="宋体" w:hAnsi="宋体" w:cs="宋体"/>
        </w:rPr>
        <w:t>正德</w:t>
      </w:r>
      <w:r>
        <w:rPr>
          <w:rFonts w:hint="eastAsia" w:ascii="宋体" w:hAnsi="宋体" w:cs="宋体"/>
        </w:rPr>
        <w:tab/>
      </w:r>
      <w:r>
        <w:rPr>
          <w:rFonts w:hint="eastAsia" w:ascii="宋体" w:hAnsi="宋体" w:cs="宋体"/>
        </w:rPr>
        <w:t>明天不回来。</w:t>
      </w:r>
    </w:p>
    <w:p>
      <w:r>
        <w:rPr>
          <w:rFonts w:hint="eastAsia" w:ascii="宋体" w:hAnsi="宋体" w:cs="宋体"/>
        </w:rPr>
        <w:t>李凤姐</w:t>
      </w:r>
      <w:r>
        <w:rPr>
          <w:rFonts w:hint="eastAsia" w:ascii="宋体" w:hAnsi="宋体" w:cs="宋体"/>
        </w:rPr>
        <w:tab/>
      </w:r>
      <w:r>
        <w:rPr>
          <w:rFonts w:hint="eastAsia" w:ascii="宋体" w:hAnsi="宋体" w:cs="宋体"/>
        </w:rPr>
        <w:t>明天也(是)不开。</w:t>
      </w:r>
    </w:p>
    <w:p>
      <w:r>
        <w:rPr>
          <w:rFonts w:hint="eastAsia" w:ascii="宋体" w:hAnsi="宋体" w:cs="宋体"/>
        </w:rPr>
        <w:t>正德</w:t>
      </w:r>
      <w:r>
        <w:rPr>
          <w:rFonts w:hint="eastAsia" w:ascii="宋体" w:hAnsi="宋体" w:cs="宋体"/>
        </w:rPr>
        <w:tab/>
      </w:r>
      <w:r>
        <w:rPr>
          <w:rFonts w:hint="eastAsia" w:ascii="宋体" w:hAnsi="宋体" w:cs="宋体"/>
        </w:rPr>
        <w:t>一辈子不回来。</w:t>
      </w:r>
    </w:p>
    <w:p>
      <w:r>
        <w:rPr>
          <w:rFonts w:hint="eastAsia" w:ascii="宋体" w:hAnsi="宋体" w:cs="宋体"/>
        </w:rPr>
        <w:t>李凤姐</w:t>
      </w:r>
      <w:r>
        <w:rPr>
          <w:rFonts w:hint="eastAsia" w:ascii="宋体" w:hAnsi="宋体" w:cs="宋体"/>
        </w:rPr>
        <w:tab/>
      </w:r>
      <w:r>
        <w:rPr>
          <w:rFonts w:hint="eastAsia" w:ascii="宋体" w:hAnsi="宋体" w:cs="宋体"/>
        </w:rPr>
        <w:t>一辈子(也)是不开的了。</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哎呀，倔强得可爱呀，待我来骗上她一骗(</w:t>
      </w:r>
      <w:r>
        <w:rPr>
          <w:rFonts w:hint="eastAsia" w:ascii="楷体" w:hAnsi="楷体" w:eastAsia="楷体" w:cs="楷体"/>
        </w:rPr>
        <w:t>或</w:t>
      </w:r>
      <w:r>
        <w:rPr>
          <w:rFonts w:hint="eastAsia" w:ascii="宋体" w:hAnsi="宋体" w:cs="宋体"/>
        </w:rPr>
        <w:t>：呵，我倒要骗上他一骗)。啊李龙哥你回来了，(你来看，)你这个店中啊，酒是寒的、茶是凉的，我不住了，算清账目我要走了。哦请了，请了。</w:t>
      </w:r>
    </w:p>
    <w:p>
      <w:r>
        <w:rPr>
          <w:rFonts w:hint="eastAsia" w:ascii="宋体" w:hAnsi="宋体" w:cs="宋体"/>
        </w:rPr>
        <w:t>李凤姐</w:t>
      </w:r>
      <w:r>
        <w:rPr>
          <w:rFonts w:hint="eastAsia" w:ascii="宋体" w:hAnsi="宋体" w:cs="宋体"/>
        </w:rPr>
        <w:tab/>
      </w:r>
      <w:r>
        <w:rPr>
          <w:rFonts w:hint="eastAsia" w:ascii="宋体" w:hAnsi="宋体" w:cs="宋体"/>
        </w:rPr>
        <w:t>这就好了，(哎呀，)哥哥回来了，哥哥在哪里，哥哥在哪里，哥哥在……</w:t>
      </w:r>
    </w:p>
    <w:p>
      <w:r>
        <w:rPr>
          <w:rFonts w:hint="eastAsia" w:ascii="宋体" w:hAnsi="宋体" w:cs="宋体"/>
        </w:rPr>
        <w:t>(凤姐</w:t>
      </w:r>
      <w:r>
        <w:rPr>
          <w:rFonts w:hint="eastAsia" w:ascii="楷体" w:hAnsi="楷体" w:eastAsia="楷体" w:cs="楷体"/>
        </w:rPr>
        <w:t>开门出门</w:t>
      </w:r>
      <w:r>
        <w:rPr>
          <w:rFonts w:hint="eastAsia" w:ascii="宋体" w:hAnsi="宋体" w:cs="宋体"/>
        </w:rPr>
        <w:t>，</w:t>
      </w:r>
      <w:r>
        <w:rPr>
          <w:rFonts w:hint="eastAsia" w:ascii="楷体" w:hAnsi="楷体" w:eastAsia="楷体" w:cs="楷体"/>
        </w:rPr>
        <w:t>先望下场门</w:t>
      </w:r>
      <w:r>
        <w:rPr>
          <w:rFonts w:hint="eastAsia" w:ascii="宋体" w:hAnsi="宋体" w:cs="宋体"/>
        </w:rPr>
        <w:t>；正德</w:t>
      </w:r>
      <w:r>
        <w:rPr>
          <w:rFonts w:hint="eastAsia" w:ascii="楷体" w:hAnsi="楷体" w:eastAsia="楷体" w:cs="楷体"/>
        </w:rPr>
        <w:t>偷偷进屋正面小座</w:t>
      </w:r>
      <w:r>
        <w:rPr>
          <w:rFonts w:hint="eastAsia" w:ascii="宋体" w:hAnsi="宋体" w:cs="宋体"/>
        </w:rPr>
        <w:t>；凤姐</w:t>
      </w:r>
      <w:r>
        <w:rPr>
          <w:rFonts w:hint="eastAsia" w:ascii="楷体" w:hAnsi="楷体" w:eastAsia="楷体" w:cs="楷体"/>
        </w:rPr>
        <w:t>望上场门</w:t>
      </w:r>
      <w:r>
        <w:rPr>
          <w:rFonts w:hint="eastAsia" w:ascii="宋体" w:hAnsi="宋体" w:cs="宋体"/>
        </w:rPr>
        <w:t>，</w:t>
      </w:r>
      <w:r>
        <w:rPr>
          <w:rFonts w:hint="eastAsia" w:ascii="楷体" w:hAnsi="楷体" w:eastAsia="楷体" w:cs="楷体"/>
        </w:rPr>
        <w:t>进门念完</w:t>
      </w:r>
      <w:r>
        <w:rPr>
          <w:rFonts w:hint="eastAsia" w:ascii="宋体" w:hAnsi="宋体" w:cs="宋体"/>
        </w:rPr>
        <w:t>“</w:t>
      </w:r>
      <w:r>
        <w:rPr>
          <w:rFonts w:hint="eastAsia" w:ascii="楷体" w:hAnsi="楷体" w:eastAsia="楷体" w:cs="楷体"/>
        </w:rPr>
        <w:t>哥哥在</w:t>
      </w:r>
      <w:r>
        <w:rPr>
          <w:rFonts w:hint="eastAsia" w:ascii="宋体" w:hAnsi="宋体" w:cs="宋体"/>
        </w:rPr>
        <w:t>”，</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在这里。</w:t>
      </w:r>
    </w:p>
    <w:p>
      <w:r>
        <w:rPr>
          <w:rFonts w:hint="eastAsia" w:ascii="宋体" w:hAnsi="宋体" w:cs="宋体"/>
        </w:rPr>
        <w:t>李凤姐</w:t>
      </w:r>
      <w:r>
        <w:rPr>
          <w:rFonts w:hint="eastAsia" w:ascii="宋体" w:hAnsi="宋体" w:cs="宋体"/>
        </w:rPr>
        <w:tab/>
      </w:r>
      <w:r>
        <w:rPr>
          <w:rFonts w:hint="eastAsia" w:ascii="宋体" w:hAnsi="宋体" w:cs="宋体"/>
        </w:rPr>
        <w:t>好赶呐好跑。(</w:t>
      </w:r>
      <w:r>
        <w:rPr>
          <w:rFonts w:hint="eastAsia" w:ascii="楷体" w:hAnsi="楷体" w:eastAsia="楷体" w:cs="楷体"/>
        </w:rPr>
        <w:t>或</w:t>
      </w:r>
      <w:r>
        <w:rPr>
          <w:rFonts w:hint="eastAsia" w:ascii="宋体" w:hAnsi="宋体" w:cs="宋体"/>
        </w:rPr>
        <w:t>：好跑呐好跑。)</w:t>
      </w:r>
    </w:p>
    <w:p>
      <w:r>
        <w:rPr>
          <w:rFonts w:hint="eastAsia" w:ascii="宋体" w:hAnsi="宋体" w:cs="宋体"/>
        </w:rPr>
        <w:t>正德</w:t>
      </w:r>
      <w:r>
        <w:rPr>
          <w:rFonts w:hint="eastAsia" w:ascii="宋体" w:hAnsi="宋体" w:cs="宋体"/>
        </w:rPr>
        <w:tab/>
      </w:r>
      <w:r>
        <w:rPr>
          <w:rFonts w:hint="eastAsia" w:ascii="宋体" w:hAnsi="宋体" w:cs="宋体"/>
        </w:rPr>
        <w:t>好跑呐好赶。(</w:t>
      </w:r>
      <w:r>
        <w:rPr>
          <w:rFonts w:hint="eastAsia" w:ascii="楷体" w:hAnsi="楷体" w:eastAsia="楷体" w:cs="楷体"/>
        </w:rPr>
        <w:t>或</w:t>
      </w:r>
      <w:r>
        <w:rPr>
          <w:rFonts w:hint="eastAsia" w:ascii="宋体" w:hAnsi="宋体" w:cs="宋体"/>
        </w:rPr>
        <w:t>：好赶呐好赶。)</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你这个人呐，前厅赶至后院(</w:t>
      </w:r>
      <w:r>
        <w:rPr>
          <w:rFonts w:hint="eastAsia" w:ascii="楷体" w:hAnsi="楷体" w:eastAsia="楷体" w:cs="楷体"/>
        </w:rPr>
        <w:t>或</w:t>
      </w:r>
      <w:r>
        <w:rPr>
          <w:rFonts w:hint="eastAsia" w:ascii="宋体" w:hAnsi="宋体" w:cs="宋体"/>
        </w:rPr>
        <w:t>：前厅赶到后院)，后院赶到卧房，你前来做甚(</w:t>
      </w:r>
      <w:r>
        <w:rPr>
          <w:rFonts w:hint="eastAsia" w:ascii="楷体" w:hAnsi="楷体" w:eastAsia="楷体" w:cs="楷体"/>
        </w:rPr>
        <w:t>或</w:t>
      </w:r>
      <w:r>
        <w:rPr>
          <w:rFonts w:hint="eastAsia" w:ascii="宋体" w:hAnsi="宋体" w:cs="宋体"/>
        </w:rPr>
        <w:t>：是何道理)?</w:t>
      </w:r>
    </w:p>
    <w:p>
      <w:r>
        <w:rPr>
          <w:rFonts w:hint="eastAsia" w:ascii="宋体" w:hAnsi="宋体" w:cs="宋体"/>
        </w:rPr>
        <w:t>正德</w:t>
      </w:r>
      <w:r>
        <w:rPr>
          <w:rFonts w:hint="eastAsia" w:ascii="宋体" w:hAnsi="宋体" w:cs="宋体"/>
        </w:rPr>
        <w:tab/>
      </w:r>
      <w:r>
        <w:rPr>
          <w:rFonts w:hint="eastAsia" w:ascii="宋体" w:hAnsi="宋体" w:cs="宋体"/>
        </w:rPr>
        <w:t>(唉，)我来求大姐你打发打发。</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哦呀呀，原来是个要饭的花儿，待我去拿几个钱，来打发打发。(</w:t>
      </w:r>
      <w:r>
        <w:rPr>
          <w:rFonts w:hint="eastAsia" w:ascii="楷体" w:hAnsi="楷体" w:eastAsia="楷体" w:cs="楷体"/>
        </w:rPr>
        <w:t>或</w:t>
      </w:r>
      <w:r>
        <w:rPr>
          <w:rFonts w:hint="eastAsia" w:ascii="宋体" w:hAnsi="宋体" w:cs="宋体"/>
        </w:rPr>
        <w:t>：待我取钱来打发于你。)</w:t>
      </w:r>
    </w:p>
    <w:p>
      <w:r>
        <w:rPr>
          <w:rFonts w:hint="eastAsia" w:ascii="宋体" w:hAnsi="宋体" w:cs="宋体"/>
        </w:rPr>
        <w:t>正德</w:t>
      </w:r>
      <w:r>
        <w:rPr>
          <w:rFonts w:hint="eastAsia" w:ascii="宋体" w:hAnsi="宋体" w:cs="宋体"/>
        </w:rPr>
        <w:tab/>
      </w:r>
      <w:r>
        <w:rPr>
          <w:rFonts w:hint="eastAsia" w:ascii="宋体" w:hAnsi="宋体" w:cs="宋体"/>
        </w:rPr>
        <w:t>转来，大姐你当真的不懂么?</w:t>
      </w:r>
    </w:p>
    <w:p>
      <w:r>
        <w:rPr>
          <w:rFonts w:hint="eastAsia" w:ascii="宋体" w:hAnsi="宋体" w:cs="宋体"/>
        </w:rPr>
        <w:t>李凤姐</w:t>
      </w:r>
      <w:r>
        <w:rPr>
          <w:rFonts w:hint="eastAsia" w:ascii="宋体" w:hAnsi="宋体" w:cs="宋体"/>
        </w:rPr>
        <w:tab/>
      </w:r>
      <w:r>
        <w:rPr>
          <w:rFonts w:hint="eastAsia" w:ascii="宋体" w:hAnsi="宋体" w:cs="宋体"/>
        </w:rPr>
        <w:t>这，我怕呀。(</w:t>
      </w:r>
      <w:r>
        <w:rPr>
          <w:rFonts w:hint="eastAsia" w:ascii="楷体" w:hAnsi="楷体" w:eastAsia="楷体" w:cs="楷体"/>
        </w:rPr>
        <w:t>或</w:t>
      </w:r>
      <w:r>
        <w:rPr>
          <w:rFonts w:hint="eastAsia" w:ascii="宋体" w:hAnsi="宋体" w:cs="宋体"/>
        </w:rPr>
        <w:t>：懂倒是懂，只是我……怕呀。)</w:t>
      </w:r>
    </w:p>
    <w:p>
      <w:r>
        <w:rPr>
          <w:rFonts w:hint="eastAsia" w:ascii="宋体" w:hAnsi="宋体" w:cs="宋体"/>
        </w:rPr>
        <w:t>正德</w:t>
      </w:r>
      <w:r>
        <w:rPr>
          <w:rFonts w:hint="eastAsia" w:ascii="宋体" w:hAnsi="宋体" w:cs="宋体"/>
        </w:rPr>
        <w:tab/>
      </w:r>
      <w:r>
        <w:rPr>
          <w:rFonts w:hint="eastAsia" w:ascii="宋体" w:hAnsi="宋体" w:cs="宋体"/>
        </w:rPr>
        <w:t>怕什么?</w:t>
      </w:r>
    </w:p>
    <w:p>
      <w:r>
        <w:rPr>
          <w:rFonts w:hint="eastAsia" w:ascii="宋体" w:hAnsi="宋体" w:cs="宋体"/>
        </w:rPr>
        <w:t>李凤姐</w:t>
      </w:r>
      <w:r>
        <w:rPr>
          <w:rFonts w:hint="eastAsia" w:ascii="宋体" w:hAnsi="宋体" w:cs="宋体"/>
        </w:rPr>
        <w:tab/>
      </w:r>
      <w:r>
        <w:rPr>
          <w:rFonts w:hint="eastAsia" w:ascii="宋体" w:hAnsi="宋体" w:cs="宋体"/>
        </w:rPr>
        <w:t>我怕我哥哥回来。</w:t>
      </w:r>
    </w:p>
    <w:p>
      <w:r>
        <w:rPr>
          <w:rFonts w:hint="eastAsia" w:ascii="宋体" w:hAnsi="宋体" w:cs="宋体"/>
        </w:rPr>
        <w:t>正德</w:t>
      </w:r>
      <w:r>
        <w:rPr>
          <w:rFonts w:hint="eastAsia" w:ascii="宋体" w:hAnsi="宋体" w:cs="宋体"/>
        </w:rPr>
        <w:tab/>
      </w:r>
      <w:r>
        <w:rPr>
          <w:rFonts w:hint="eastAsia" w:ascii="宋体" w:hAnsi="宋体" w:cs="宋体"/>
        </w:rPr>
        <w:t>你哥哥回来有我哇。</w:t>
      </w:r>
    </w:p>
    <w:p>
      <w:r>
        <w:rPr>
          <w:rFonts w:hint="eastAsia" w:ascii="宋体" w:hAnsi="宋体" w:cs="宋体"/>
        </w:rPr>
        <w:t>李凤姐</w:t>
      </w:r>
      <w:r>
        <w:rPr>
          <w:rFonts w:hint="eastAsia" w:ascii="宋体" w:hAnsi="宋体" w:cs="宋体"/>
        </w:rPr>
        <w:tab/>
      </w:r>
      <w:r>
        <w:rPr>
          <w:rFonts w:hint="eastAsia" w:ascii="宋体" w:hAnsi="宋体" w:cs="宋体"/>
        </w:rPr>
        <w:t>有你就无有我了，你还是快快出去罢!</w:t>
      </w:r>
    </w:p>
    <w:p>
      <w:r>
        <w:rPr>
          <w:rFonts w:hint="eastAsia" w:ascii="宋体" w:hAnsi="宋体" w:cs="宋体"/>
        </w:rPr>
        <w:t>正德</w:t>
      </w:r>
      <w:r>
        <w:rPr>
          <w:rFonts w:hint="eastAsia" w:ascii="宋体" w:hAnsi="宋体" w:cs="宋体"/>
        </w:rPr>
        <w:tab/>
      </w:r>
      <w:r>
        <w:rPr>
          <w:rFonts w:hint="eastAsia" w:ascii="宋体" w:hAnsi="宋体" w:cs="宋体"/>
        </w:rPr>
        <w:t>我就是不出去。</w:t>
      </w:r>
    </w:p>
    <w:p>
      <w:r>
        <w:rPr>
          <w:rFonts w:hint="eastAsia" w:ascii="宋体" w:hAnsi="宋体" w:cs="宋体"/>
        </w:rPr>
        <w:t>李凤姐</w:t>
      </w:r>
      <w:r>
        <w:rPr>
          <w:rFonts w:hint="eastAsia" w:ascii="宋体" w:hAnsi="宋体" w:cs="宋体"/>
        </w:rPr>
        <w:tab/>
      </w:r>
      <w:r>
        <w:rPr>
          <w:rFonts w:hint="eastAsia" w:ascii="宋体" w:hAnsi="宋体" w:cs="宋体"/>
        </w:rPr>
        <w:t>你，你不出去，我，那我就喊叫。(</w:t>
      </w:r>
      <w:r>
        <w:rPr>
          <w:rFonts w:hint="eastAsia" w:ascii="楷体" w:hAnsi="楷体" w:eastAsia="楷体" w:cs="楷体"/>
        </w:rPr>
        <w:t>或</w:t>
      </w:r>
      <w:r>
        <w:rPr>
          <w:rFonts w:hint="eastAsia" w:ascii="宋体" w:hAnsi="宋体" w:cs="宋体"/>
        </w:rPr>
        <w:t>：你要不出去，我就要与你喊叫。)</w:t>
      </w:r>
    </w:p>
    <w:p>
      <w:r>
        <w:rPr>
          <w:rFonts w:hint="eastAsia" w:ascii="宋体" w:hAnsi="宋体" w:cs="宋体"/>
        </w:rPr>
        <w:t>正德</w:t>
      </w:r>
      <w:r>
        <w:rPr>
          <w:rFonts w:hint="eastAsia" w:ascii="宋体" w:hAnsi="宋体" w:cs="宋体"/>
        </w:rPr>
        <w:tab/>
      </w:r>
      <w:r>
        <w:rPr>
          <w:rFonts w:hint="eastAsia" w:ascii="宋体" w:hAnsi="宋体" w:cs="宋体"/>
        </w:rPr>
        <w:t>你喊叫(我)什么?</w:t>
      </w:r>
    </w:p>
    <w:p>
      <w:r>
        <w:rPr>
          <w:rFonts w:hint="eastAsia" w:ascii="宋体" w:hAnsi="宋体" w:cs="宋体"/>
        </w:rPr>
        <w:t>李凤姐</w:t>
      </w:r>
      <w:r>
        <w:rPr>
          <w:rFonts w:hint="eastAsia" w:ascii="宋体" w:hAnsi="宋体" w:cs="宋体"/>
        </w:rPr>
        <w:tab/>
      </w:r>
      <w:r>
        <w:rPr>
          <w:rFonts w:hint="eastAsia" w:ascii="宋体" w:hAnsi="宋体" w:cs="宋体"/>
        </w:rPr>
        <w:t>我就说你杀了人了。(</w:t>
      </w:r>
      <w:r>
        <w:rPr>
          <w:rFonts w:hint="eastAsia" w:ascii="楷体" w:hAnsi="楷体" w:eastAsia="楷体" w:cs="楷体"/>
        </w:rPr>
        <w:t>或</w:t>
      </w:r>
      <w:r>
        <w:rPr>
          <w:rFonts w:hint="eastAsia" w:ascii="宋体" w:hAnsi="宋体" w:cs="宋体"/>
        </w:rPr>
        <w:t>：喊叫你杀了人了。)</w:t>
      </w:r>
    </w:p>
    <w:p>
      <w:r>
        <w:rPr>
          <w:rFonts w:hint="eastAsia" w:ascii="宋体" w:hAnsi="宋体" w:cs="宋体"/>
        </w:rPr>
        <w:t>正德</w:t>
      </w:r>
      <w:r>
        <w:rPr>
          <w:rFonts w:hint="eastAsia" w:ascii="宋体" w:hAnsi="宋体" w:cs="宋体"/>
        </w:rPr>
        <w:tab/>
      </w:r>
      <w:r>
        <w:rPr>
          <w:rFonts w:hint="eastAsia" w:ascii="宋体" w:hAnsi="宋体" w:cs="宋体"/>
        </w:rPr>
        <w:t>(你来看，)我手无利刃，焉有杀人之心?</w:t>
      </w:r>
    </w:p>
    <w:p>
      <w:r>
        <w:rPr>
          <w:rFonts w:hint="eastAsia" w:ascii="宋体" w:hAnsi="宋体" w:cs="宋体"/>
        </w:rPr>
        <w:t>李凤姐</w:t>
      </w:r>
      <w:r>
        <w:rPr>
          <w:rFonts w:hint="eastAsia" w:ascii="宋体" w:hAnsi="宋体" w:cs="宋体"/>
        </w:rPr>
        <w:tab/>
      </w:r>
      <w:r>
        <w:rPr>
          <w:rFonts w:hint="eastAsia" w:ascii="宋体" w:hAnsi="宋体" w:cs="宋体"/>
        </w:rPr>
        <w:t>哎呀你的心比刀还狠呢(</w:t>
      </w:r>
      <w:r>
        <w:rPr>
          <w:rFonts w:hint="eastAsia" w:ascii="楷体" w:hAnsi="楷体" w:eastAsia="楷体" w:cs="楷体"/>
        </w:rPr>
        <w:t>或</w:t>
      </w:r>
      <w:r>
        <w:rPr>
          <w:rFonts w:hint="eastAsia" w:ascii="宋体" w:hAnsi="宋体" w:cs="宋体"/>
        </w:rPr>
        <w:t>：你那心比刀还厉害呢)。快快出去罢!</w:t>
      </w:r>
    </w:p>
    <w:p>
      <w:r>
        <w:rPr>
          <w:rFonts w:hint="eastAsia" w:ascii="宋体" w:hAnsi="宋体" w:cs="宋体"/>
        </w:rPr>
        <w:t>正德</w:t>
      </w:r>
      <w:r>
        <w:rPr>
          <w:rFonts w:hint="eastAsia" w:ascii="宋体" w:hAnsi="宋体" w:cs="宋体"/>
        </w:rPr>
        <w:tab/>
      </w:r>
      <w:r>
        <w:rPr>
          <w:rFonts w:hint="eastAsia" w:ascii="宋体" w:hAnsi="宋体" w:cs="宋体"/>
        </w:rPr>
        <w:t>我(是)不出去。</w:t>
      </w:r>
    </w:p>
    <w:p>
      <w:r>
        <w:rPr>
          <w:rFonts w:hint="eastAsia" w:ascii="宋体" w:hAnsi="宋体" w:cs="宋体"/>
        </w:rPr>
        <w:t>李凤姐</w:t>
      </w:r>
      <w:r>
        <w:rPr>
          <w:rFonts w:hint="eastAsia" w:ascii="宋体" w:hAnsi="宋体" w:cs="宋体"/>
        </w:rPr>
        <w:tab/>
      </w:r>
      <w:r>
        <w:rPr>
          <w:rFonts w:hint="eastAsia" w:ascii="宋体" w:hAnsi="宋体" w:cs="宋体"/>
        </w:rPr>
        <w:t>那我去喊叫。(</w:t>
      </w:r>
      <w:r>
        <w:rPr>
          <w:rFonts w:hint="eastAsia" w:ascii="楷体" w:hAnsi="楷体" w:eastAsia="楷体" w:cs="楷体"/>
        </w:rPr>
        <w:t>或</w:t>
      </w:r>
      <w:r>
        <w:rPr>
          <w:rFonts w:hint="eastAsia" w:ascii="宋体" w:hAnsi="宋体" w:cs="宋体"/>
        </w:rPr>
        <w:t>：你不出去，我还是与你喊叫。)</w:t>
      </w:r>
    </w:p>
    <w:p>
      <w:r>
        <w:rPr>
          <w:rFonts w:hint="eastAsia" w:ascii="宋体" w:hAnsi="宋体" w:cs="宋体"/>
        </w:rPr>
        <w:t>正德</w:t>
      </w:r>
      <w:r>
        <w:rPr>
          <w:rFonts w:hint="eastAsia" w:ascii="宋体" w:hAnsi="宋体" w:cs="宋体"/>
        </w:rPr>
        <w:tab/>
      </w:r>
      <w:r>
        <w:rPr>
          <w:rFonts w:hint="eastAsia" w:ascii="宋体" w:hAnsi="宋体" w:cs="宋体"/>
        </w:rPr>
        <w:t>任凭你去喊叫。</w:t>
      </w:r>
    </w:p>
    <w:p>
      <w:r>
        <w:rPr>
          <w:rFonts w:hint="eastAsia" w:ascii="宋体" w:hAnsi="宋体" w:cs="宋体"/>
        </w:rPr>
        <w:t>李凤姐</w:t>
      </w:r>
      <w:r>
        <w:rPr>
          <w:rFonts w:hint="eastAsia" w:ascii="宋体" w:hAnsi="宋体" w:cs="宋体"/>
        </w:rPr>
        <w:tab/>
      </w:r>
      <w:r>
        <w:rPr>
          <w:rFonts w:hint="eastAsia" w:ascii="宋体" w:hAnsi="宋体" w:cs="宋体"/>
        </w:rPr>
        <w:t>啊!(</w:t>
      </w:r>
      <w:r>
        <w:rPr>
          <w:rFonts w:hint="eastAsia" w:ascii="楷体" w:hAnsi="楷体" w:eastAsia="楷体" w:cs="楷体"/>
        </w:rPr>
        <w:t>或</w:t>
      </w:r>
      <w:r>
        <w:rPr>
          <w:rFonts w:hint="eastAsia" w:ascii="宋体" w:hAnsi="宋体" w:cs="宋体"/>
        </w:rPr>
        <w:t>：啊，乡……)</w:t>
      </w:r>
    </w:p>
    <w:p>
      <w:r>
        <w:rPr>
          <w:rFonts w:hint="eastAsia" w:ascii="宋体" w:hAnsi="宋体" w:cs="宋体"/>
        </w:rPr>
        <w:t>(凤姐</w:t>
      </w:r>
      <w:r>
        <w:rPr>
          <w:rFonts w:hint="eastAsia" w:ascii="楷体" w:hAnsi="楷体" w:eastAsia="楷体" w:cs="楷体"/>
        </w:rPr>
        <w:t>出门喊</w:t>
      </w:r>
      <w:r>
        <w:rPr>
          <w:rFonts w:hint="eastAsia" w:ascii="宋体" w:hAnsi="宋体" w:cs="宋体"/>
        </w:rPr>
        <w:t>，正德</w:t>
      </w:r>
      <w:r>
        <w:rPr>
          <w:rFonts w:hint="eastAsia" w:ascii="楷体" w:hAnsi="楷体" w:eastAsia="楷体" w:cs="楷体"/>
        </w:rPr>
        <w:t>追出拦</w:t>
      </w:r>
      <w:r>
        <w:rPr>
          <w:rFonts w:hint="eastAsia" w:ascii="宋体" w:hAnsi="宋体" w:cs="宋体"/>
        </w:rPr>
        <w:t>，</w:t>
      </w:r>
      <w:r>
        <w:rPr>
          <w:rFonts w:hint="eastAsia" w:ascii="楷体" w:hAnsi="楷体" w:eastAsia="楷体" w:cs="楷体"/>
        </w:rPr>
        <w:t>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啊慢来慢来，我们商量商量。</w:t>
      </w:r>
    </w:p>
    <w:p>
      <w:r>
        <w:rPr>
          <w:rFonts w:hint="eastAsia" w:ascii="宋体" w:hAnsi="宋体" w:cs="宋体"/>
        </w:rPr>
        <w:t>李凤姐</w:t>
      </w:r>
      <w:r>
        <w:rPr>
          <w:rFonts w:hint="eastAsia" w:ascii="宋体" w:hAnsi="宋体" w:cs="宋体"/>
        </w:rPr>
        <w:tab/>
      </w:r>
      <w:r>
        <w:rPr>
          <w:rFonts w:hint="eastAsia" w:ascii="宋体" w:hAnsi="宋体" w:cs="宋体"/>
        </w:rPr>
        <w:t>无有什么商量，怕你不出去。(</w:t>
      </w:r>
      <w:r>
        <w:rPr>
          <w:rFonts w:hint="eastAsia" w:ascii="楷体" w:hAnsi="楷体" w:eastAsia="楷体" w:cs="楷体"/>
        </w:rPr>
        <w:t>或</w:t>
      </w:r>
      <w:r>
        <w:rPr>
          <w:rFonts w:hint="eastAsia" w:ascii="宋体" w:hAnsi="宋体" w:cs="宋体"/>
        </w:rPr>
        <w:t>：还商量什么?)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哎呀且住!她当真的喊叫起来，唤来地方人役，那时君臣相见多有不便。也罢，待我与她说明，她若相信封她一宫；若是不信，孤打马走去。(</w:t>
      </w:r>
      <w:r>
        <w:rPr>
          <w:rFonts w:hint="eastAsia" w:ascii="楷体" w:hAnsi="楷体" w:eastAsia="楷体" w:cs="楷体"/>
        </w:rPr>
        <w:t>或</w:t>
      </w:r>
      <w:r>
        <w:rPr>
          <w:rFonts w:hint="eastAsia" w:ascii="宋体" w:hAnsi="宋体" w:cs="宋体"/>
        </w:rPr>
        <w:t>：我心与口商量——哎呀且住!这个丫头当真喊叫起来，惊动地保、人役，那时君臣相见多有不便。也罢，我不免对她说明，她若有福，封她一宫；她若无福，打马走去。)</w:t>
      </w:r>
    </w:p>
    <w:p>
      <w:r>
        <w:rPr>
          <w:rFonts w:hint="eastAsia" w:ascii="宋体" w:hAnsi="宋体" w:cs="宋体"/>
        </w:rPr>
        <w:t>(正德</w:t>
      </w:r>
      <w:r>
        <w:rPr>
          <w:rFonts w:hint="eastAsia" w:ascii="楷体" w:hAnsi="楷体" w:eastAsia="楷体" w:cs="楷体"/>
        </w:rPr>
        <w:t>背供念</w:t>
      </w:r>
      <w:r>
        <w:rPr>
          <w:rFonts w:hint="eastAsia" w:ascii="宋体" w:hAnsi="宋体" w:cs="宋体"/>
        </w:rPr>
        <w:t>，</w:t>
      </w:r>
      <w:r>
        <w:rPr>
          <w:rFonts w:hint="eastAsia" w:ascii="楷体" w:hAnsi="楷体" w:eastAsia="楷体" w:cs="楷体"/>
        </w:rPr>
        <w:t>念完</w:t>
      </w:r>
      <w:r>
        <w:rPr>
          <w:rFonts w:hint="eastAsia" w:ascii="宋体" w:hAnsi="宋体" w:cs="宋体"/>
        </w:rPr>
        <w:t>正德</w:t>
      </w:r>
      <w:r>
        <w:rPr>
          <w:rFonts w:hint="eastAsia" w:ascii="楷体" w:hAnsi="楷体" w:eastAsia="楷体" w:cs="楷体"/>
        </w:rPr>
        <w:t>面小座</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w:t>
      </w:r>
    </w:p>
    <w:p>
      <w:r>
        <w:rPr>
          <w:rFonts w:hint="eastAsia" w:ascii="宋体" w:hAnsi="宋体" w:cs="宋体"/>
        </w:rPr>
        <w:t>(李凤姐</w:t>
      </w:r>
      <w:r>
        <w:rPr>
          <w:rFonts w:hint="eastAsia" w:ascii="宋体" w:hAnsi="宋体" w:cs="宋体"/>
        </w:rPr>
        <w:tab/>
      </w:r>
      <w:r>
        <w:rPr>
          <w:rFonts w:hint="eastAsia" w:ascii="宋体" w:hAnsi="宋体" w:cs="宋体"/>
        </w:rPr>
        <w:t>军爷。)</w:t>
      </w:r>
    </w:p>
    <w:p>
      <w:r>
        <w:rPr>
          <w:rFonts w:hint="eastAsia" w:ascii="宋体" w:hAnsi="宋体" w:cs="宋体"/>
        </w:rPr>
        <w:t>正德</w:t>
      </w:r>
      <w:r>
        <w:rPr>
          <w:rFonts w:hint="eastAsia" w:ascii="宋体" w:hAnsi="宋体" w:cs="宋体"/>
        </w:rPr>
        <w:tab/>
      </w:r>
      <w:r>
        <w:rPr>
          <w:rFonts w:hint="eastAsia" w:ascii="宋体" w:hAnsi="宋体" w:cs="宋体"/>
        </w:rPr>
        <w:t>你可认识我?</w:t>
      </w:r>
    </w:p>
    <w:p>
      <w:r>
        <w:rPr>
          <w:rFonts w:hint="eastAsia" w:ascii="宋体" w:hAnsi="宋体" w:cs="宋体"/>
        </w:rPr>
        <w:t>李凤姐</w:t>
      </w:r>
      <w:r>
        <w:rPr>
          <w:rFonts w:hint="eastAsia" w:ascii="宋体" w:hAnsi="宋体" w:cs="宋体"/>
        </w:rPr>
        <w:tab/>
      </w:r>
      <w:r>
        <w:rPr>
          <w:rFonts w:hint="eastAsia" w:ascii="宋体" w:hAnsi="宋体" w:cs="宋体"/>
        </w:rPr>
        <w:t>我认识你。(</w:t>
      </w:r>
      <w:r>
        <w:rPr>
          <w:rFonts w:hint="eastAsia" w:ascii="楷体" w:hAnsi="楷体" w:eastAsia="楷体" w:cs="楷体"/>
        </w:rPr>
        <w:t>或</w:t>
      </w:r>
      <w:r>
        <w:rPr>
          <w:rFonts w:hint="eastAsia" w:ascii="宋体" w:hAnsi="宋体" w:cs="宋体"/>
        </w:rPr>
        <w:t>：我啊认得你呀。)</w:t>
      </w:r>
    </w:p>
    <w:p>
      <w:r>
        <w:rPr>
          <w:rFonts w:hint="eastAsia" w:ascii="宋体" w:hAnsi="宋体" w:cs="宋体"/>
        </w:rPr>
        <w:t>正德</w:t>
      </w:r>
      <w:r>
        <w:rPr>
          <w:rFonts w:hint="eastAsia" w:ascii="宋体" w:hAnsi="宋体" w:cs="宋体"/>
        </w:rPr>
        <w:tab/>
      </w:r>
      <w:r>
        <w:rPr>
          <w:rFonts w:hint="eastAsia" w:ascii="宋体" w:hAnsi="宋体" w:cs="宋体"/>
        </w:rPr>
        <w:t>是哪个?</w:t>
      </w:r>
    </w:p>
    <w:p>
      <w:r>
        <w:rPr>
          <w:rFonts w:hint="eastAsia" w:ascii="宋体" w:hAnsi="宋体" w:cs="宋体"/>
        </w:rPr>
        <w:t>李凤姐</w:t>
      </w:r>
      <w:r>
        <w:rPr>
          <w:rFonts w:hint="eastAsia" w:ascii="宋体" w:hAnsi="宋体" w:cs="宋体"/>
        </w:rPr>
        <w:tab/>
      </w:r>
      <w:r>
        <w:rPr>
          <w:rFonts w:hint="eastAsia" w:ascii="宋体" w:hAnsi="宋体" w:cs="宋体"/>
        </w:rPr>
        <w:t>你(呀)是大户长的兄弟、三户长的哥哥，你(呀，)是(个)二混账。</w:t>
      </w:r>
    </w:p>
    <w:p>
      <w:r>
        <w:rPr>
          <w:rFonts w:hint="eastAsia" w:ascii="宋体" w:hAnsi="宋体" w:cs="宋体"/>
        </w:rPr>
        <w:t>正德</w:t>
      </w:r>
      <w:r>
        <w:rPr>
          <w:rFonts w:hint="eastAsia" w:ascii="宋体" w:hAnsi="宋体" w:cs="宋体"/>
        </w:rPr>
        <w:tab/>
      </w:r>
      <w:r>
        <w:rPr>
          <w:rFonts w:hint="eastAsia" w:ascii="宋体" w:hAnsi="宋体" w:cs="宋体"/>
        </w:rPr>
        <w:t>啊休得胡言，我就是当今正德天子。</w:t>
      </w:r>
    </w:p>
    <w:p>
      <w:r>
        <w:rPr>
          <w:rFonts w:hint="eastAsia" w:ascii="宋体" w:hAnsi="宋体" w:cs="宋体"/>
        </w:rPr>
        <w:t>李凤姐</w:t>
      </w:r>
      <w:r>
        <w:rPr>
          <w:rFonts w:hint="eastAsia" w:ascii="宋体" w:hAnsi="宋体" w:cs="宋体"/>
        </w:rPr>
        <w:tab/>
      </w:r>
      <w:r>
        <w:rPr>
          <w:rFonts w:hint="eastAsia" w:ascii="宋体" w:hAnsi="宋体" w:cs="宋体"/>
        </w:rPr>
        <w:t>起开起开!(</w:t>
      </w:r>
      <w:r>
        <w:rPr>
          <w:rFonts w:hint="eastAsia" w:ascii="楷体" w:hAnsi="楷体" w:eastAsia="楷体" w:cs="楷体"/>
        </w:rPr>
        <w:t>或</w:t>
      </w:r>
      <w:r>
        <w:rPr>
          <w:rFonts w:hint="eastAsia" w:ascii="宋体" w:hAnsi="宋体" w:cs="宋体"/>
        </w:rPr>
        <w:t>：躲开，躲开，躲开!)</w:t>
      </w:r>
    </w:p>
    <w:p>
      <w:r>
        <w:rPr>
          <w:rFonts w:hint="eastAsia" w:ascii="宋体" w:hAnsi="宋体" w:cs="宋体"/>
        </w:rPr>
        <w:t>(凤姐</w:t>
      </w:r>
      <w:r>
        <w:rPr>
          <w:rFonts w:hint="eastAsia" w:ascii="楷体" w:hAnsi="楷体" w:eastAsia="楷体" w:cs="楷体"/>
        </w:rPr>
        <w:t>轰</w:t>
      </w:r>
      <w:r>
        <w:rPr>
          <w:rFonts w:hint="eastAsia" w:ascii="宋体" w:hAnsi="宋体" w:cs="宋体"/>
        </w:rPr>
        <w:t>正德</w:t>
      </w:r>
      <w:r>
        <w:rPr>
          <w:rFonts w:hint="eastAsia" w:ascii="楷体" w:hAnsi="楷体" w:eastAsia="楷体" w:cs="楷体"/>
        </w:rPr>
        <w:t>离座站大边</w:t>
      </w:r>
      <w:r>
        <w:rPr>
          <w:rFonts w:hint="eastAsia" w:ascii="宋体" w:hAnsi="宋体" w:cs="宋体"/>
        </w:rPr>
        <w:t>，凤姐正德</w:t>
      </w:r>
      <w:r>
        <w:rPr>
          <w:rFonts w:hint="eastAsia" w:ascii="楷体" w:hAnsi="楷体" w:eastAsia="楷体" w:cs="楷体"/>
        </w:rPr>
        <w:t>面小座</w:t>
      </w:r>
      <w:r>
        <w:rPr>
          <w:rFonts w:hint="eastAsia" w:ascii="宋体" w:hAnsi="宋体" w:cs="宋体"/>
        </w:rPr>
        <w:t>，</w:t>
      </w:r>
      <w:r>
        <w:rPr>
          <w:rFonts w:hint="eastAsia" w:ascii="楷体" w:hAnsi="楷体" w:eastAsia="楷体" w:cs="楷体"/>
        </w:rPr>
        <w:t>搭腿</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你可认识我? (</w:t>
      </w:r>
      <w:r>
        <w:rPr>
          <w:rFonts w:hint="eastAsia" w:ascii="楷体" w:hAnsi="楷体" w:eastAsia="楷体" w:cs="楷体"/>
        </w:rPr>
        <w:t>或</w:t>
      </w:r>
      <w:r>
        <w:rPr>
          <w:rFonts w:hint="eastAsia" w:ascii="宋体" w:hAnsi="宋体" w:cs="宋体"/>
        </w:rPr>
        <w:t>：你可认得我啊?)</w:t>
      </w:r>
    </w:p>
    <w:p>
      <w:r>
        <w:rPr>
          <w:rFonts w:hint="eastAsia" w:ascii="宋体" w:hAnsi="宋体" w:cs="宋体"/>
        </w:rPr>
        <w:t>正德</w:t>
      </w:r>
      <w:r>
        <w:rPr>
          <w:rFonts w:hint="eastAsia" w:ascii="宋体" w:hAnsi="宋体" w:cs="宋体"/>
        </w:rPr>
        <w:tab/>
      </w:r>
      <w:r>
        <w:rPr>
          <w:rFonts w:hint="eastAsia" w:ascii="宋体" w:hAnsi="宋体" w:cs="宋体"/>
        </w:rPr>
        <w:t>你是凤姐，小丫头。(</w:t>
      </w:r>
      <w:r>
        <w:rPr>
          <w:rFonts w:hint="eastAsia" w:ascii="楷体" w:hAnsi="楷体" w:eastAsia="楷体" w:cs="楷体"/>
        </w:rPr>
        <w:t>或</w:t>
      </w:r>
      <w:r>
        <w:rPr>
          <w:rFonts w:hint="eastAsia" w:ascii="宋体" w:hAnsi="宋体" w:cs="宋体"/>
        </w:rPr>
        <w:t>：你不过就是一个酒大姐。)</w:t>
      </w:r>
    </w:p>
    <w:p>
      <w:r>
        <w:rPr>
          <w:rFonts w:hint="eastAsia" w:ascii="宋体" w:hAnsi="宋体" w:cs="宋体"/>
        </w:rPr>
        <w:t>李凤姐</w:t>
      </w:r>
      <w:r>
        <w:rPr>
          <w:rFonts w:hint="eastAsia" w:ascii="宋体" w:hAnsi="宋体" w:cs="宋体"/>
        </w:rPr>
        <w:tab/>
      </w:r>
      <w:r>
        <w:rPr>
          <w:rFonts w:hint="eastAsia" w:ascii="宋体" w:hAnsi="宋体" w:cs="宋体"/>
        </w:rPr>
        <w:t>哼，我哇，我是当今正德皇上的娘呀!(</w:t>
      </w:r>
      <w:r>
        <w:rPr>
          <w:rFonts w:hint="eastAsia" w:ascii="楷体" w:hAnsi="楷体" w:eastAsia="楷体" w:cs="楷体"/>
        </w:rPr>
        <w:t>或</w:t>
      </w:r>
      <w:r>
        <w:rPr>
          <w:rFonts w:hint="eastAsia" w:ascii="宋体" w:hAnsi="宋体" w:cs="宋体"/>
        </w:rPr>
        <w:t>：我啊，就是正德皇帝——他的娘啊!)</w:t>
      </w:r>
    </w:p>
    <w:p>
      <w:r>
        <w:rPr>
          <w:rFonts w:hint="eastAsia" w:ascii="宋体" w:hAnsi="宋体" w:cs="宋体"/>
        </w:rPr>
        <w:t>(正德</w:t>
      </w:r>
      <w:r>
        <w:rPr>
          <w:rFonts w:hint="eastAsia" w:ascii="楷体" w:hAnsi="楷体" w:eastAsia="楷体" w:cs="楷体"/>
        </w:rPr>
        <w:t>轰</w:t>
      </w:r>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又座</w:t>
      </w:r>
      <w:r>
        <w:rPr>
          <w:rFonts w:hint="eastAsia" w:ascii="宋体" w:hAnsi="宋体" w:cs="宋体"/>
        </w:rPr>
        <w:t>，凤姐</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(呃——)放肆，有道是龙行有宝。</w:t>
      </w:r>
    </w:p>
    <w:p>
      <w:r>
        <w:rPr>
          <w:rFonts w:hint="eastAsia" w:ascii="宋体" w:hAnsi="宋体" w:cs="宋体"/>
        </w:rPr>
        <w:t>李凤姐</w:t>
      </w:r>
      <w:r>
        <w:rPr>
          <w:rFonts w:hint="eastAsia" w:ascii="宋体" w:hAnsi="宋体" w:cs="宋体"/>
        </w:rPr>
        <w:tab/>
      </w:r>
      <w:r>
        <w:rPr>
          <w:rFonts w:hint="eastAsia" w:ascii="宋体" w:hAnsi="宋体" w:cs="宋体"/>
        </w:rPr>
        <w:t>有宝献宝。</w:t>
      </w:r>
    </w:p>
    <w:p>
      <w:r>
        <w:rPr>
          <w:rFonts w:hint="eastAsia" w:ascii="宋体" w:hAnsi="宋体" w:cs="宋体"/>
        </w:rPr>
        <w:t>正德</w:t>
      </w:r>
      <w:r>
        <w:rPr>
          <w:rFonts w:hint="eastAsia" w:ascii="宋体" w:hAnsi="宋体" w:cs="宋体"/>
        </w:rPr>
        <w:tab/>
      </w:r>
      <w:r>
        <w:rPr>
          <w:rFonts w:hint="eastAsia" w:ascii="宋体" w:hAnsi="宋体" w:cs="宋体"/>
        </w:rPr>
        <w:t>无宝呢?</w:t>
      </w:r>
    </w:p>
    <w:p>
      <w:r>
        <w:rPr>
          <w:rFonts w:hint="eastAsia" w:ascii="宋体" w:hAnsi="宋体" w:cs="宋体"/>
        </w:rPr>
        <w:t>李凤姐</w:t>
      </w:r>
      <w:r>
        <w:rPr>
          <w:rFonts w:hint="eastAsia" w:ascii="宋体" w:hAnsi="宋体" w:cs="宋体"/>
        </w:rPr>
        <w:tab/>
      </w:r>
      <w:r>
        <w:rPr>
          <w:rFonts w:hint="eastAsia" w:ascii="宋体" w:hAnsi="宋体" w:cs="宋体"/>
        </w:rPr>
        <w:t>献你的现世宝。(</w:t>
      </w:r>
      <w:r>
        <w:rPr>
          <w:rFonts w:hint="eastAsia" w:ascii="楷体" w:hAnsi="楷体" w:eastAsia="楷体" w:cs="楷体"/>
        </w:rPr>
        <w:t>或</w:t>
      </w:r>
      <w:r>
        <w:rPr>
          <w:rFonts w:hint="eastAsia" w:ascii="宋体" w:hAnsi="宋体" w:cs="宋体"/>
        </w:rPr>
        <w:t>：看你的现世宝。)</w:t>
      </w:r>
    </w:p>
    <w:p>
      <w:r>
        <w:rPr>
          <w:rFonts w:hint="eastAsia" w:ascii="宋体" w:hAnsi="宋体" w:cs="宋体"/>
        </w:rPr>
        <w:t>正德</w:t>
      </w:r>
      <w:r>
        <w:rPr>
          <w:rFonts w:hint="eastAsia" w:ascii="宋体" w:hAnsi="宋体" w:cs="宋体"/>
        </w:rPr>
        <w:tab/>
      </w:r>
      <w:r>
        <w:rPr>
          <w:rFonts w:hint="eastAsia" w:ascii="宋体" w:hAnsi="宋体" w:cs="宋体"/>
        </w:rPr>
        <w:t>凤姐观宝。(</w:t>
      </w:r>
      <w:r>
        <w:rPr>
          <w:rFonts w:hint="eastAsia" w:ascii="楷体" w:hAnsi="楷体" w:eastAsia="楷体" w:cs="楷体"/>
        </w:rPr>
        <w:t>或</w:t>
      </w:r>
      <w:r>
        <w:rPr>
          <w:rFonts w:hint="eastAsia" w:ascii="宋体" w:hAnsi="宋体" w:cs="宋体"/>
        </w:rPr>
        <w:t>：大姐观宝。)</w:t>
      </w:r>
    </w:p>
    <w:p>
      <w:r>
        <w:rPr>
          <w:rFonts w:hint="eastAsia" w:ascii="宋体" w:hAnsi="宋体" w:cs="宋体"/>
        </w:rPr>
        <w:t>(正德</w:t>
      </w:r>
      <w:r>
        <w:rPr>
          <w:rFonts w:hint="eastAsia" w:ascii="楷体" w:hAnsi="楷体" w:eastAsia="楷体" w:cs="楷体"/>
        </w:rPr>
        <w:t>站大边</w:t>
      </w:r>
      <w:r>
        <w:rPr>
          <w:rFonts w:hint="eastAsia" w:ascii="宋体" w:hAnsi="宋体" w:cs="宋体"/>
        </w:rPr>
        <w:t>，</w:t>
      </w:r>
      <w:r>
        <w:rPr>
          <w:rFonts w:hint="eastAsia" w:ascii="楷体" w:hAnsi="楷体" w:eastAsia="楷体" w:cs="楷体"/>
        </w:rPr>
        <w:t>去风帽</w:t>
      </w:r>
      <w:r>
        <w:rPr>
          <w:rFonts w:hint="eastAsia" w:ascii="宋体" w:hAnsi="宋体" w:cs="宋体"/>
        </w:rPr>
        <w:t>，</w:t>
      </w:r>
      <w:r>
        <w:rPr>
          <w:rFonts w:hint="eastAsia" w:ascii="楷体" w:hAnsi="楷体" w:eastAsia="楷体" w:cs="楷体"/>
        </w:rPr>
        <w:t>唱</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】将飞龙帽罩忙摘定，避尘珠照得满堂红。叫一声呐凤姐来观宝，</w:t>
      </w:r>
    </w:p>
    <w:p>
      <w:r>
        <w:rPr>
          <w:rFonts w:hint="eastAsia" w:ascii="宋体" w:hAnsi="宋体" w:cs="宋体"/>
        </w:rPr>
        <w:t>(正德</w:t>
      </w:r>
      <w:r>
        <w:rPr>
          <w:rFonts w:hint="eastAsia" w:ascii="楷体" w:hAnsi="楷体" w:eastAsia="楷体" w:cs="楷体"/>
        </w:rPr>
        <w:t>站椅大边侧</w:t>
      </w:r>
      <w:r>
        <w:rPr>
          <w:rFonts w:hint="eastAsia" w:ascii="宋体" w:hAnsi="宋体" w:cs="宋体"/>
        </w:rPr>
        <w:t>，</w:t>
      </w:r>
      <w:r>
        <w:rPr>
          <w:rFonts w:hint="eastAsia" w:ascii="楷体" w:hAnsi="楷体" w:eastAsia="楷体" w:cs="楷体"/>
        </w:rPr>
        <w:t>左足蹬椅</w:t>
      </w:r>
      <w:r>
        <w:rPr>
          <w:rFonts w:hint="eastAsia" w:ascii="宋体" w:hAnsi="宋体" w:cs="宋体"/>
        </w:rPr>
        <w:t>，</w:t>
      </w:r>
      <w:r>
        <w:rPr>
          <w:rFonts w:hint="eastAsia" w:ascii="楷体" w:hAnsi="楷体" w:eastAsia="楷体" w:cs="楷体"/>
        </w:rPr>
        <w:t>露出里边黄帔</w:t>
      </w:r>
      <w:r>
        <w:rPr>
          <w:rFonts w:hint="eastAsia" w:ascii="宋体" w:hAnsi="宋体" w:cs="宋体"/>
        </w:rPr>
        <w:t>；凤姐</w:t>
      </w:r>
      <w:r>
        <w:rPr>
          <w:rFonts w:hint="eastAsia" w:ascii="楷体" w:hAnsi="楷体" w:eastAsia="楷体" w:cs="楷体"/>
        </w:rPr>
        <w:t>上前看</w:t>
      </w:r>
      <w:r>
        <w:rPr>
          <w:rFonts w:hint="eastAsia" w:ascii="宋体" w:hAnsi="宋体" w:cs="宋体"/>
        </w:rPr>
        <w:t>，</w:t>
      </w:r>
      <w:r>
        <w:rPr>
          <w:rFonts w:hint="eastAsia" w:ascii="楷体" w:hAnsi="楷体" w:eastAsia="楷体" w:cs="楷体"/>
        </w:rPr>
        <w:t>用手去摸</w:t>
      </w:r>
      <w:r>
        <w:rPr>
          <w:rFonts w:hint="eastAsia" w:ascii="宋体" w:hAnsi="宋体" w:cs="宋体"/>
        </w:rPr>
        <w:t>，正德</w:t>
      </w:r>
      <w:r>
        <w:rPr>
          <w:rFonts w:hint="eastAsia" w:ascii="楷体" w:hAnsi="楷体" w:eastAsia="楷体" w:cs="楷体"/>
        </w:rPr>
        <w:t>投左袖轰开</w:t>
      </w:r>
      <w:r>
        <w:rPr>
          <w:rFonts w:hint="eastAsia" w:ascii="宋体" w:hAnsi="宋体" w:cs="宋体"/>
        </w:rPr>
        <w:t>，</w:t>
      </w:r>
      <w:r>
        <w:rPr>
          <w:rFonts w:hint="eastAsia" w:ascii="楷体" w:hAnsi="楷体" w:eastAsia="楷体" w:cs="楷体"/>
        </w:rPr>
        <w:t>站</w:t>
      </w:r>
      <w:r>
        <w:rPr>
          <w:rFonts w:hint="eastAsia" w:ascii="宋体" w:hAnsi="宋体" w:cs="宋体"/>
        </w:rPr>
        <w:t>，</w:t>
      </w:r>
      <w:r>
        <w:rPr>
          <w:rFonts w:hint="eastAsia" w:ascii="楷体" w:hAnsi="楷体" w:eastAsia="楷体" w:cs="楷体"/>
        </w:rPr>
        <w:t>唱收腿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男女有别。)</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】哪一个大胆敢穿龙袍，啊，五爪金龙。</w:t>
      </w:r>
    </w:p>
    <w:p>
      <w:r>
        <w:rPr>
          <w:rFonts w:hint="eastAsia" w:ascii="宋体" w:hAnsi="宋体" w:cs="宋体"/>
        </w:rPr>
        <w:t>(凤姐</w:t>
      </w:r>
      <w:r>
        <w:rPr>
          <w:rFonts w:hint="eastAsia" w:ascii="楷体" w:hAnsi="楷体" w:eastAsia="楷体" w:cs="楷体"/>
        </w:rPr>
        <w:t>背供唱</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呀! 【</w:t>
      </w:r>
      <w:r>
        <w:rPr>
          <w:rFonts w:hint="eastAsia" w:ascii="楷体" w:hAnsi="楷体" w:eastAsia="楷体" w:cs="楷体"/>
        </w:rPr>
        <w:t>四平调</w:t>
      </w:r>
      <w:r>
        <w:rPr>
          <w:rFonts w:hint="eastAsia" w:ascii="宋体" w:hAnsi="宋体" w:cs="宋体"/>
        </w:rPr>
        <w:t>】怪不得昨晚得一梦，五爪金龙落房中(</w:t>
      </w:r>
      <w:r>
        <w:rPr>
          <w:rFonts w:hint="eastAsia" w:ascii="楷体" w:hAnsi="楷体" w:eastAsia="楷体" w:cs="楷体"/>
        </w:rPr>
        <w:t>或</w:t>
      </w:r>
      <w:r>
        <w:rPr>
          <w:rFonts w:hint="eastAsia" w:ascii="宋体" w:hAnsi="宋体" w:cs="宋体"/>
        </w:rPr>
        <w:t>：真龙天子睡卧房中)，我这里上前忙跪定(</w:t>
      </w:r>
      <w:r>
        <w:rPr>
          <w:rFonts w:hint="eastAsia" w:ascii="楷体" w:hAnsi="楷体" w:eastAsia="楷体" w:cs="楷体"/>
        </w:rPr>
        <w:t>或</w:t>
      </w:r>
      <w:r>
        <w:rPr>
          <w:rFonts w:hint="eastAsia" w:ascii="宋体" w:hAnsi="宋体" w:cs="宋体"/>
        </w:rPr>
        <w:t>：我这里向前忙跪定)，万岁驾前去讨封(</w:t>
      </w:r>
      <w:r>
        <w:rPr>
          <w:rFonts w:hint="eastAsia" w:ascii="楷体" w:hAnsi="楷体" w:eastAsia="楷体" w:cs="楷体"/>
        </w:rPr>
        <w:t>或</w:t>
      </w:r>
      <w:r>
        <w:rPr>
          <w:rFonts w:hint="eastAsia" w:ascii="宋体" w:hAnsi="宋体" w:cs="宋体"/>
        </w:rPr>
        <w:t>：等候万岁将我封)。</w:t>
      </w:r>
    </w:p>
    <w:p>
      <w:r>
        <w:rPr>
          <w:rFonts w:hint="eastAsia" w:ascii="宋体" w:hAnsi="宋体" w:cs="宋体"/>
        </w:rPr>
        <w:t>(凤姐</w:t>
      </w:r>
      <w:r>
        <w:rPr>
          <w:rFonts w:hint="eastAsia" w:ascii="楷体" w:hAnsi="楷体" w:eastAsia="楷体" w:cs="楷体"/>
        </w:rPr>
        <w:t>里面跪</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下跪何人?</w:t>
      </w:r>
    </w:p>
    <w:p>
      <w:r>
        <w:rPr>
          <w:rFonts w:hint="eastAsia" w:ascii="宋体" w:hAnsi="宋体" w:cs="宋体"/>
        </w:rPr>
        <w:t>李凤姐</w:t>
      </w:r>
      <w:r>
        <w:rPr>
          <w:rFonts w:hint="eastAsia" w:ascii="宋体" w:hAnsi="宋体" w:cs="宋体"/>
        </w:rPr>
        <w:tab/>
      </w:r>
      <w:r>
        <w:rPr>
          <w:rFonts w:hint="eastAsia" w:ascii="宋体" w:hAnsi="宋体" w:cs="宋体"/>
        </w:rPr>
        <w:t>李凤姐(</w:t>
      </w:r>
      <w:r>
        <w:rPr>
          <w:rFonts w:hint="eastAsia" w:ascii="宋体" w:hAnsi="宋体" w:cs="宋体"/>
          <w:sz w:val="18"/>
          <w:szCs w:val="18"/>
        </w:rPr>
        <w:t>呀</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跪在为君的面前(</w:t>
      </w:r>
      <w:r>
        <w:rPr>
          <w:rFonts w:hint="eastAsia" w:ascii="楷体" w:hAnsi="楷体" w:eastAsia="楷体" w:cs="楷体"/>
        </w:rPr>
        <w:t>或</w:t>
      </w:r>
      <w:r>
        <w:rPr>
          <w:rFonts w:hint="eastAsia" w:ascii="宋体" w:hAnsi="宋体" w:cs="宋体"/>
        </w:rPr>
        <w:t>：跪在孤王的面前)做甚呐?</w:t>
      </w:r>
    </w:p>
    <w:p>
      <w:r>
        <w:rPr>
          <w:rFonts w:hint="eastAsia" w:ascii="宋体" w:hAnsi="宋体" w:cs="宋体"/>
        </w:rPr>
        <w:t>李凤姐</w:t>
      </w:r>
      <w:r>
        <w:rPr>
          <w:rFonts w:hint="eastAsia" w:ascii="宋体" w:hAnsi="宋体" w:cs="宋体"/>
        </w:rPr>
        <w:tab/>
      </w:r>
      <w:r>
        <w:rPr>
          <w:rFonts w:hint="eastAsia" w:ascii="宋体" w:hAnsi="宋体" w:cs="宋体"/>
        </w:rPr>
        <w:t>前来讨封啊。</w:t>
      </w:r>
    </w:p>
    <w:p>
      <w:r>
        <w:rPr>
          <w:rFonts w:hint="eastAsia" w:ascii="宋体" w:hAnsi="宋体" w:cs="宋体"/>
        </w:rPr>
        <w:t>正德</w:t>
      </w:r>
      <w:r>
        <w:rPr>
          <w:rFonts w:hint="eastAsia" w:ascii="宋体" w:hAnsi="宋体" w:cs="宋体"/>
        </w:rPr>
        <w:tab/>
      </w:r>
      <w:r>
        <w:rPr>
          <w:rFonts w:hint="eastAsia" w:ascii="宋体" w:hAnsi="宋体" w:cs="宋体"/>
        </w:rPr>
        <w:t>你方才说我是你哥哥的大舅子，我是不能封的(了)呀。</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若是封了我，我哥哥岂不是你的大舅子了?(</w:t>
      </w:r>
      <w:r>
        <w:rPr>
          <w:rFonts w:hint="eastAsia" w:ascii="楷体" w:hAnsi="楷体" w:eastAsia="楷体" w:cs="楷体"/>
        </w:rPr>
        <w:t>或</w:t>
      </w:r>
      <w:r>
        <w:rPr>
          <w:rFonts w:hint="eastAsia" w:ascii="宋体" w:hAnsi="宋体" w:cs="宋体"/>
        </w:rPr>
        <w:t>：你若封了我，我哥哥就是你的大舅子了。)</w:t>
      </w:r>
    </w:p>
    <w:p>
      <w:r>
        <w:rPr>
          <w:rFonts w:hint="eastAsia" w:ascii="宋体" w:hAnsi="宋体" w:cs="宋体"/>
        </w:rPr>
        <w:t>正德</w:t>
      </w:r>
      <w:r>
        <w:rPr>
          <w:rFonts w:hint="eastAsia" w:ascii="宋体" w:hAnsi="宋体" w:cs="宋体"/>
        </w:rPr>
        <w:tab/>
      </w:r>
      <w:r>
        <w:rPr>
          <w:rFonts w:hint="eastAsia" w:ascii="宋体" w:hAnsi="宋体" w:cs="宋体"/>
        </w:rPr>
        <w:t>就是不封。</w:t>
      </w:r>
    </w:p>
    <w:p>
      <w:r>
        <w:rPr>
          <w:rFonts w:hint="eastAsia" w:ascii="宋体" w:hAnsi="宋体" w:cs="宋体"/>
        </w:rPr>
        <w:t>(李凤姐</w:t>
      </w:r>
      <w:r>
        <w:rPr>
          <w:rFonts w:hint="eastAsia" w:ascii="宋体" w:hAnsi="宋体" w:cs="宋体"/>
        </w:rPr>
        <w:tab/>
      </w:r>
      <w:r>
        <w:rPr>
          <w:rFonts w:hint="eastAsia" w:ascii="宋体" w:hAnsi="宋体" w:cs="宋体"/>
        </w:rPr>
        <w:t>当真不封?)</w:t>
      </w:r>
    </w:p>
    <w:p>
      <w:r>
        <w:rPr>
          <w:rFonts w:hint="eastAsia" w:ascii="宋体" w:hAnsi="宋体" w:cs="宋体"/>
        </w:rPr>
        <w:t>(正德</w:t>
      </w:r>
      <w:r>
        <w:rPr>
          <w:rFonts w:hint="eastAsia" w:ascii="宋体" w:hAnsi="宋体" w:cs="宋体"/>
        </w:rPr>
        <w:tab/>
      </w:r>
      <w:r>
        <w:rPr>
          <w:rFonts w:hint="eastAsia" w:ascii="宋体" w:hAnsi="宋体" w:cs="宋体"/>
        </w:rPr>
        <w:t>当真不封。)</w:t>
      </w:r>
    </w:p>
    <w:p>
      <w:r>
        <w:rPr>
          <w:rFonts w:hint="eastAsia" w:ascii="宋体" w:hAnsi="宋体" w:cs="宋体"/>
        </w:rPr>
        <w:t>(李凤姐</w:t>
      </w:r>
      <w:r>
        <w:rPr>
          <w:rFonts w:hint="eastAsia" w:ascii="宋体" w:hAnsi="宋体" w:cs="宋体"/>
        </w:rPr>
        <w:tab/>
      </w:r>
      <w:r>
        <w:rPr>
          <w:rFonts w:hint="eastAsia" w:ascii="宋体" w:hAnsi="宋体" w:cs="宋体"/>
        </w:rPr>
        <w:t>果然不封?)</w:t>
      </w:r>
    </w:p>
    <w:p>
      <w:r>
        <w:rPr>
          <w:rFonts w:hint="eastAsia" w:ascii="宋体" w:hAnsi="宋体" w:cs="宋体"/>
        </w:rPr>
        <w:t>(正德</w:t>
      </w:r>
      <w:r>
        <w:rPr>
          <w:rFonts w:hint="eastAsia" w:ascii="宋体" w:hAnsi="宋体" w:cs="宋体"/>
        </w:rPr>
        <w:tab/>
      </w:r>
      <w:r>
        <w:rPr>
          <w:rFonts w:hint="eastAsia" w:ascii="宋体" w:hAnsi="宋体" w:cs="宋体"/>
        </w:rPr>
        <w:t>果然不封。)</w:t>
      </w:r>
    </w:p>
    <w:p>
      <w:r>
        <w:rPr>
          <w:rFonts w:hint="eastAsia" w:ascii="宋体" w:hAnsi="宋体" w:cs="宋体"/>
        </w:rPr>
        <w:t>李凤姐</w:t>
      </w:r>
      <w:r>
        <w:rPr>
          <w:rFonts w:hint="eastAsia" w:ascii="宋体" w:hAnsi="宋体" w:cs="宋体"/>
        </w:rPr>
        <w:tab/>
      </w:r>
      <w:r>
        <w:rPr>
          <w:rFonts w:hint="eastAsia" w:ascii="宋体" w:hAnsi="宋体" w:cs="宋体"/>
        </w:rPr>
        <w:t>唉不封就罢。</w:t>
      </w:r>
    </w:p>
    <w:p>
      <w:r>
        <w:rPr>
          <w:rFonts w:hint="eastAsia" w:ascii="宋体" w:hAnsi="宋体" w:cs="宋体"/>
        </w:rPr>
        <w:t>(</w:t>
      </w:r>
      <w:r>
        <w:rPr>
          <w:rFonts w:hint="eastAsia" w:ascii="楷体" w:hAnsi="楷体" w:eastAsia="楷体" w:cs="楷体"/>
        </w:rPr>
        <w:t>欲起</w:t>
      </w:r>
      <w:r>
        <w:rPr>
          <w:rFonts w:hint="eastAsia" w:ascii="宋体" w:hAnsi="宋体" w:cs="宋体"/>
        </w:rPr>
        <w:t>，正德</w:t>
      </w:r>
      <w:r>
        <w:rPr>
          <w:rFonts w:hint="eastAsia" w:ascii="楷体" w:hAnsi="楷体" w:eastAsia="楷体" w:cs="楷体"/>
        </w:rPr>
        <w:t>拦</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慢来慢来，焉有不封之理，凤姐听封。</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】那三宫六院俱封尽，封你闲游戏耍宫(</w:t>
      </w:r>
      <w:r>
        <w:rPr>
          <w:rFonts w:hint="eastAsia" w:ascii="楷体" w:hAnsi="楷体" w:eastAsia="楷体" w:cs="楷体"/>
        </w:rPr>
        <w:t>或</w:t>
      </w:r>
      <w:r>
        <w:rPr>
          <w:rFonts w:hint="eastAsia" w:ascii="宋体" w:hAnsi="宋体" w:cs="宋体"/>
        </w:rPr>
        <w:t>：封你的这龙游戏耍宫)。</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)叩罢头谢主龙恩重。(</w:t>
      </w:r>
      <w:r>
        <w:rPr>
          <w:rFonts w:hint="eastAsia" w:ascii="楷体" w:hAnsi="楷体" w:eastAsia="楷体" w:cs="楷体"/>
        </w:rPr>
        <w:t>或</w:t>
      </w:r>
      <w:r>
        <w:rPr>
          <w:rFonts w:hint="eastAsia" w:ascii="宋体" w:hAnsi="宋体" w:cs="宋体"/>
        </w:rPr>
        <w:t>：叩罢了头来隆恩谢。)</w:t>
      </w:r>
    </w:p>
    <w:p>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搀</w:t>
      </w:r>
      <w:r>
        <w:rPr>
          <w:rFonts w:hint="eastAsia" w:ascii="宋体" w:hAnsi="宋体" w:cs="宋体"/>
        </w:rPr>
        <w:t>，正德</w:t>
      </w:r>
      <w:r>
        <w:rPr>
          <w:rFonts w:hint="eastAsia" w:ascii="楷体" w:hAnsi="楷体" w:eastAsia="楷体" w:cs="楷体"/>
        </w:rPr>
        <w:t>大边</w:t>
      </w:r>
      <w:r>
        <w:rPr>
          <w:rFonts w:hint="eastAsia" w:ascii="宋体" w:hAnsi="宋体" w:cs="宋体"/>
        </w:rPr>
        <w:t>、凤姐</w:t>
      </w:r>
      <w:r>
        <w:rPr>
          <w:rFonts w:hint="eastAsia" w:ascii="楷体" w:hAnsi="楷体" w:eastAsia="楷体" w:cs="楷体"/>
        </w:rPr>
        <w:t>小边站</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)用手搀起爱梓童。</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)低声问万岁，因何无侍从?(</w:t>
      </w:r>
      <w:r>
        <w:rPr>
          <w:rFonts w:hint="eastAsia" w:ascii="楷体" w:hAnsi="楷体" w:eastAsia="楷体" w:cs="楷体"/>
        </w:rPr>
        <w:t>或</w:t>
      </w:r>
      <w:r>
        <w:rPr>
          <w:rFonts w:hint="eastAsia" w:ascii="宋体" w:hAnsi="宋体" w:cs="宋体"/>
        </w:rPr>
        <w:t>：我低声问万岁，倒要何往?)</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)孤王(</w:t>
      </w:r>
      <w:r>
        <w:rPr>
          <w:rFonts w:hint="eastAsia" w:ascii="楷体" w:hAnsi="楷体" w:eastAsia="楷体" w:cs="楷体"/>
        </w:rPr>
        <w:t>或</w:t>
      </w:r>
      <w:r>
        <w:rPr>
          <w:rFonts w:hint="eastAsia" w:ascii="宋体" w:hAnsi="宋体" w:cs="宋体"/>
        </w:rPr>
        <w:t>：为王)打马奔大同。</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)就在这店中来巡幸? (</w:t>
      </w:r>
      <w:r>
        <w:rPr>
          <w:rFonts w:hint="eastAsia" w:ascii="楷体" w:hAnsi="楷体" w:eastAsia="楷体" w:cs="楷体"/>
        </w:rPr>
        <w:t>或</w:t>
      </w:r>
      <w:r>
        <w:rPr>
          <w:rFonts w:hint="eastAsia" w:ascii="宋体" w:hAnsi="宋体" w:cs="宋体"/>
        </w:rPr>
        <w:t>：就在这梅龙镇住一晚。)</w:t>
      </w:r>
    </w:p>
    <w:p>
      <w:r>
        <w:rPr>
          <w:rFonts w:hint="eastAsia" w:ascii="宋体" w:hAnsi="宋体" w:cs="宋体"/>
        </w:rPr>
        <w:t>(凤姐</w:t>
      </w:r>
      <w:r>
        <w:rPr>
          <w:rFonts w:hint="eastAsia" w:ascii="楷体" w:hAnsi="楷体" w:eastAsia="楷体" w:cs="楷体"/>
        </w:rPr>
        <w:t>边唱边从外过大边</w:t>
      </w:r>
      <w:r>
        <w:rPr>
          <w:rFonts w:hint="eastAsia" w:ascii="宋体" w:hAnsi="宋体" w:cs="宋体"/>
        </w:rPr>
        <w:t>，正德</w:t>
      </w:r>
      <w:r>
        <w:rPr>
          <w:rFonts w:hint="eastAsia" w:ascii="楷体" w:hAnsi="楷体" w:eastAsia="楷体" w:cs="楷体"/>
        </w:rPr>
        <w:t>从里过小边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)游龙落在凤巢中。</w:t>
      </w:r>
    </w:p>
    <w:p>
      <w:r>
        <w:rPr>
          <w:rFonts w:hint="eastAsia" w:ascii="宋体" w:hAnsi="宋体" w:cs="宋体"/>
        </w:rPr>
        <w:t>李凤姐</w:t>
      </w:r>
      <w:r>
        <w:rPr>
          <w:rFonts w:hint="eastAsia" w:ascii="宋体" w:hAnsi="宋体" w:cs="宋体"/>
        </w:rPr>
        <w:tab/>
      </w:r>
      <w:r>
        <w:rPr>
          <w:rFonts w:hint="eastAsia" w:ascii="宋体" w:hAnsi="宋体" w:cs="宋体"/>
        </w:rPr>
        <w:t>万岁请呐。</w:t>
      </w:r>
    </w:p>
    <w:p>
      <w:r>
        <w:rPr>
          <w:rFonts w:hint="eastAsia" w:ascii="宋体" w:hAnsi="宋体" w:cs="宋体"/>
        </w:rPr>
        <w:t>正德</w:t>
      </w:r>
      <w:r>
        <w:rPr>
          <w:rFonts w:hint="eastAsia" w:ascii="宋体" w:hAnsi="宋体" w:cs="宋体"/>
        </w:rPr>
        <w:tab/>
      </w:r>
      <w:r>
        <w:rPr>
          <w:rFonts w:hint="eastAsia" w:ascii="宋体" w:hAnsi="宋体" w:cs="宋体"/>
        </w:rPr>
        <w:t>请到何处?</w:t>
      </w:r>
    </w:p>
    <w:p>
      <w:r>
        <w:rPr>
          <w:rFonts w:hint="eastAsia" w:ascii="宋体" w:hAnsi="宋体" w:cs="宋体"/>
        </w:rPr>
        <w:t>李凤姐</w:t>
      </w:r>
      <w:r>
        <w:rPr>
          <w:rFonts w:hint="eastAsia" w:ascii="宋体" w:hAnsi="宋体" w:cs="宋体"/>
        </w:rPr>
        <w:tab/>
      </w:r>
      <w:r>
        <w:rPr>
          <w:rFonts w:hint="eastAsia" w:ascii="宋体" w:hAnsi="宋体" w:cs="宋体"/>
        </w:rPr>
        <w:t>请到(我的)卧房。</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(啊，你)怕的什么?</w:t>
      </w:r>
    </w:p>
    <w:p>
      <w:r>
        <w:rPr>
          <w:rFonts w:hint="eastAsia" w:ascii="宋体" w:hAnsi="宋体" w:cs="宋体"/>
        </w:rPr>
        <w:t>正德</w:t>
      </w:r>
      <w:r>
        <w:rPr>
          <w:rFonts w:hint="eastAsia" w:ascii="宋体" w:hAnsi="宋体" w:cs="宋体"/>
        </w:rPr>
        <w:tab/>
      </w:r>
      <w:r>
        <w:rPr>
          <w:rFonts w:hint="eastAsia" w:ascii="宋体" w:hAnsi="宋体" w:cs="宋体"/>
        </w:rPr>
        <w:t>我怕你哥哥回来。</w:t>
      </w:r>
    </w:p>
    <w:p>
      <w:r>
        <w:rPr>
          <w:rFonts w:hint="eastAsia" w:ascii="宋体" w:hAnsi="宋体" w:cs="宋体"/>
        </w:rPr>
        <w:t>李凤姐</w:t>
      </w:r>
      <w:r>
        <w:rPr>
          <w:rFonts w:hint="eastAsia" w:ascii="宋体" w:hAnsi="宋体" w:cs="宋体"/>
        </w:rPr>
        <w:tab/>
      </w:r>
      <w:r>
        <w:rPr>
          <w:rFonts w:hint="eastAsia" w:ascii="宋体" w:hAnsi="宋体" w:cs="宋体"/>
        </w:rPr>
        <w:t>我哥哥回来有我。(</w:t>
      </w:r>
      <w:r>
        <w:rPr>
          <w:rFonts w:hint="eastAsia" w:ascii="楷体" w:hAnsi="楷体" w:eastAsia="楷体" w:cs="楷体"/>
        </w:rPr>
        <w:t>或</w:t>
      </w:r>
      <w:r>
        <w:rPr>
          <w:rFonts w:hint="eastAsia" w:ascii="宋体" w:hAnsi="宋体" w:cs="宋体"/>
        </w:rPr>
        <w:t>：我哥哥回来，有娘娘保驾。)</w:t>
      </w:r>
    </w:p>
    <w:p>
      <w:r>
        <w:rPr>
          <w:rFonts w:hint="eastAsia" w:ascii="宋体" w:hAnsi="宋体" w:cs="宋体"/>
        </w:rPr>
        <w:t>正德</w:t>
      </w:r>
      <w:r>
        <w:rPr>
          <w:rFonts w:hint="eastAsia" w:ascii="宋体" w:hAnsi="宋体" w:cs="宋体"/>
        </w:rPr>
        <w:tab/>
      </w:r>
      <w:r>
        <w:rPr>
          <w:rFonts w:hint="eastAsia" w:ascii="宋体" w:hAnsi="宋体" w:cs="宋体"/>
        </w:rPr>
        <w:t>如此(说来)凤姐。</w:t>
      </w:r>
    </w:p>
    <w:p>
      <w:r>
        <w:rPr>
          <w:rFonts w:hint="eastAsia" w:ascii="宋体" w:hAnsi="宋体" w:cs="宋体"/>
        </w:rPr>
        <w:t>李凤姐</w:t>
      </w:r>
      <w:r>
        <w:rPr>
          <w:rFonts w:hint="eastAsia" w:ascii="宋体" w:hAnsi="宋体" w:cs="宋体"/>
        </w:rPr>
        <w:tab/>
      </w:r>
      <w:r>
        <w:rPr>
          <w:rFonts w:hint="eastAsia" w:ascii="宋体" w:hAnsi="宋体" w:cs="宋体"/>
        </w:rPr>
        <w:t>我主。(</w:t>
      </w:r>
      <w:r>
        <w:rPr>
          <w:rFonts w:hint="eastAsia" w:ascii="楷体" w:hAnsi="楷体" w:eastAsia="楷体" w:cs="楷体"/>
        </w:rPr>
        <w:t>或</w:t>
      </w:r>
      <w:r>
        <w:rPr>
          <w:rFonts w:hint="eastAsia" w:ascii="宋体" w:hAnsi="宋体" w:cs="宋体"/>
        </w:rPr>
        <w:t>：君爷。)</w:t>
      </w:r>
    </w:p>
    <w:p>
      <w:r>
        <w:rPr>
          <w:rFonts w:hint="eastAsia" w:ascii="宋体" w:hAnsi="宋体" w:cs="宋体"/>
        </w:rPr>
        <w:t>正德</w:t>
      </w:r>
      <w:r>
        <w:rPr>
          <w:rFonts w:hint="eastAsia" w:ascii="宋体" w:hAnsi="宋体" w:cs="宋体"/>
        </w:rPr>
        <w:tab/>
      </w:r>
      <w:r>
        <w:rPr>
          <w:rFonts w:hint="eastAsia" w:ascii="宋体" w:hAnsi="宋体" w:cs="宋体"/>
        </w:rPr>
        <w:t>梓童。</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噤声。</w:t>
      </w:r>
    </w:p>
    <w:p>
      <w:r>
        <w:rPr>
          <w:rFonts w:hint="eastAsia" w:ascii="宋体" w:hAnsi="宋体" w:cs="宋体"/>
        </w:rPr>
        <w:t>(正德</w:t>
      </w:r>
      <w:r>
        <w:rPr>
          <w:rFonts w:hint="eastAsia" w:ascii="楷体" w:hAnsi="楷体" w:eastAsia="楷体" w:cs="楷体"/>
        </w:rPr>
        <w:t>打开扇阻回身向右一望</w:t>
      </w:r>
      <w:r>
        <w:rPr>
          <w:rFonts w:hint="eastAsia" w:ascii="宋体" w:hAnsi="宋体" w:cs="宋体"/>
        </w:rPr>
        <w:t>，</w:t>
      </w:r>
      <w:r>
        <w:rPr>
          <w:rFonts w:hint="eastAsia" w:ascii="楷体" w:hAnsi="楷体" w:eastAsia="楷体" w:cs="楷体"/>
        </w:rPr>
        <w:t>用扇遥推</w:t>
      </w:r>
      <w:r>
        <w:rPr>
          <w:rFonts w:hint="eastAsia" w:ascii="宋体" w:hAnsi="宋体" w:cs="宋体"/>
        </w:rPr>
        <w:t>凤姐，</w:t>
      </w:r>
      <w:r>
        <w:rPr>
          <w:rFonts w:hint="eastAsia" w:ascii="楷体" w:hAnsi="楷体" w:eastAsia="楷体" w:cs="楷体"/>
        </w:rPr>
        <w:t>二人合身</w:t>
      </w:r>
      <w:r>
        <w:rPr>
          <w:rFonts w:hint="eastAsia" w:ascii="宋体" w:hAnsi="宋体" w:cs="宋体"/>
        </w:rPr>
        <w:t>，</w:t>
      </w:r>
      <w:r>
        <w:rPr>
          <w:rFonts w:hint="eastAsia"/>
        </w:rPr>
        <w:t>&lt;</w:t>
      </w:r>
      <w:r>
        <w:rPr>
          <w:rFonts w:hint="eastAsia" w:ascii="楷体" w:hAnsi="楷体" w:eastAsia="楷体" w:cs="楷体"/>
          <w:b/>
        </w:rPr>
        <w:t>大锣打下</w:t>
      </w:r>
      <w:r>
        <w:rPr>
          <w:rFonts w:hint="eastAsia"/>
        </w:rPr>
        <w:t>&gt;</w:t>
      </w:r>
      <w:r>
        <w:rPr>
          <w:rFonts w:hint="eastAsia" w:ascii="宋体" w:hAnsi="宋体" w:cs="宋体"/>
        </w:rPr>
        <w:t>，凤姐</w:t>
      </w:r>
      <w:r>
        <w:rPr>
          <w:rFonts w:hint="eastAsia" w:ascii="楷体" w:hAnsi="楷体" w:eastAsia="楷体" w:cs="楷体"/>
        </w:rPr>
        <w:t>前</w:t>
      </w:r>
      <w:r>
        <w:rPr>
          <w:rFonts w:hint="eastAsia" w:ascii="宋体" w:hAnsi="宋体" w:cs="宋体"/>
        </w:rPr>
        <w:t>、正德</w:t>
      </w:r>
      <w:r>
        <w:rPr>
          <w:rFonts w:hint="eastAsia" w:ascii="楷体" w:hAnsi="楷体" w:eastAsia="楷体" w:cs="楷体"/>
        </w:rPr>
        <w:t>后</w:t>
      </w:r>
      <w:r>
        <w:rPr>
          <w:rFonts w:hint="eastAsia" w:ascii="宋体" w:hAnsi="宋体" w:cs="宋体"/>
        </w:rPr>
        <w:t>)</w:t>
      </w:r>
    </w:p>
    <w:p>
      <w:pPr>
        <w:rPr>
          <w:rFonts w:hint="eastAsia"/>
        </w:rPr>
      </w:pPr>
      <w:bookmarkStart w:id="218" w:name="__RefHeading___Toc414518331"/>
      <w:bookmarkEnd w:id="218"/>
      <w:bookmarkStart w:id="219" w:name="_Toc1608315991"/>
      <w:r>
        <w:rPr>
          <w:rFonts w:hint="eastAsia"/>
        </w:rPr>
        <w:br w:type="page"/>
      </w:r>
    </w:p>
    <w:p>
      <w:pPr>
        <w:pStyle w:val="126"/>
        <w:bidi w:val="0"/>
      </w:pPr>
      <w:r>
        <w:rPr>
          <w:rFonts w:hint="eastAsia"/>
        </w:rPr>
        <w:t xml:space="preserve">法门寺 </w:t>
      </w:r>
      <w:r>
        <w:rPr>
          <w:rFonts w:hint="eastAsia"/>
          <w:sz w:val="24"/>
          <w:szCs w:val="24"/>
        </w:rPr>
        <w:t>之</w:t>
      </w:r>
      <w:r>
        <w:rPr>
          <w:rFonts w:hint="eastAsia"/>
        </w:rPr>
        <w:t xml:space="preserve"> 赵廉</w:t>
      </w:r>
      <w:bookmarkEnd w:id="21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臣不敢，赵廉。</w:t>
      </w:r>
    </w:p>
    <w:p>
      <w:pPr>
        <w:ind w:left="1260" w:hanging="1260"/>
        <w:jc w:val="left"/>
      </w:pPr>
      <w:r>
        <w:rPr>
          <w:rFonts w:ascii="宋体" w:hAnsi="宋体" w:cs="宋体"/>
          <w:bCs/>
          <w:color w:val="000000"/>
          <w:szCs w:val="21"/>
        </w:rPr>
        <w:t>有罪不敢抬头。</w:t>
      </w:r>
    </w:p>
    <w:p>
      <w:pPr>
        <w:ind w:left="1260" w:hanging="1260"/>
        <w:jc w:val="left"/>
      </w:pPr>
      <w:r>
        <w:rPr>
          <w:rFonts w:ascii="宋体" w:hAnsi="宋体" w:cs="宋体"/>
          <w:bCs/>
          <w:color w:val="000000"/>
          <w:szCs w:val="21"/>
        </w:rPr>
        <w:t>谢千岁!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】小傅朋他本是</w:t>
      </w:r>
      <w:r>
        <w:rPr>
          <w:rFonts w:hint="eastAsia" w:ascii="宋体" w:hAnsi="宋体" w:cs="宋体"/>
          <w:bCs/>
          <w:color w:val="000000"/>
          <w:sz w:val="18"/>
          <w:szCs w:val="18"/>
        </w:rPr>
        <w:t>啊</w:t>
      </w:r>
      <w:r>
        <w:rPr>
          <w:rFonts w:ascii="宋体" w:hAnsi="宋体" w:cs="宋体"/>
          <w:bCs/>
          <w:color w:val="000000"/>
          <w:szCs w:val="21"/>
        </w:rPr>
        <w:t>杀人凶犯，</w:t>
      </w:r>
    </w:p>
    <w:p>
      <w:pPr>
        <w:ind w:left="1260" w:hanging="1260"/>
        <w:jc w:val="left"/>
      </w:pPr>
      <w:r>
        <w:rPr>
          <w:rFonts w:ascii="宋体" w:hAnsi="宋体" w:cs="宋体"/>
          <w:bCs/>
          <w:color w:val="000000"/>
          <w:szCs w:val="21"/>
        </w:rPr>
        <w:t>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】臣问他</w:t>
      </w:r>
      <w:r>
        <w:rPr>
          <w:rStyle w:val="66"/>
          <w:rFonts w:ascii="宋体" w:hAnsi="宋体" w:cs="宋体"/>
          <w:bCs/>
          <w:color w:val="000000"/>
          <w:szCs w:val="21"/>
        </w:rPr>
        <w:footnoteReference w:id="560"/>
      </w:r>
      <w:r>
        <w:rPr>
          <w:rFonts w:ascii="宋体" w:hAnsi="宋体" w:cs="宋体"/>
          <w:bCs/>
          <w:color w:val="000000"/>
          <w:szCs w:val="21"/>
        </w:rPr>
        <w:t>口供词件件招全。在公堂未动刑他自己招认，因此上臣将他拿问在监。</w:t>
      </w:r>
    </w:p>
    <w:p>
      <w:pPr>
        <w:jc w:val="left"/>
      </w:pPr>
      <w:r>
        <w:rPr>
          <w:rFonts w:ascii="宋体" w:hAnsi="宋体" w:cs="宋体"/>
          <w:bCs/>
          <w:color w:val="000000"/>
          <w:szCs w:val="21"/>
        </w:rPr>
        <w:t>公公!</w:t>
      </w:r>
    </w:p>
    <w:p>
      <w:pPr>
        <w:jc w:val="left"/>
      </w:pPr>
      <w:r>
        <w:rPr>
          <w:rFonts w:ascii="宋体" w:hAnsi="宋体" w:cs="宋体"/>
          <w:bCs/>
          <w:color w:val="000000"/>
          <w:szCs w:val="21"/>
        </w:rPr>
        <w:t>惭愧</w:t>
      </w:r>
      <w:r>
        <w:rPr>
          <w:rFonts w:hint="eastAsia" w:ascii="宋体" w:hAnsi="宋体" w:cs="宋体"/>
          <w:bCs/>
          <w:color w:val="000000"/>
          <w:szCs w:val="21"/>
        </w:rPr>
        <w:t>。</w:t>
      </w:r>
    </w:p>
    <w:p>
      <w:pPr>
        <w:jc w:val="left"/>
      </w:pPr>
      <w:r>
        <w:rPr>
          <w:rFonts w:ascii="宋体" w:hAnsi="宋体" w:cs="宋体"/>
          <w:bCs/>
          <w:color w:val="000000"/>
          <w:szCs w:val="21"/>
        </w:rPr>
        <w:t>是</w:t>
      </w:r>
      <w:r>
        <w:rPr>
          <w:rFonts w:hint="eastAsia" w:ascii="宋体" w:hAnsi="宋体" w:cs="宋体"/>
          <w:bCs/>
          <w:color w:val="000000"/>
          <w:szCs w:val="21"/>
        </w:rPr>
        <w:t>(是是)</w:t>
      </w:r>
      <w:r>
        <w:rPr>
          <w:rFonts w:ascii="宋体" w:hAnsi="宋体" w:cs="宋体"/>
          <w:bCs/>
          <w:color w:val="000000"/>
          <w:szCs w:val="21"/>
        </w:rPr>
        <w:t>，二甲进士出身，焉有不识字的道理?</w:t>
      </w:r>
    </w:p>
    <w:p>
      <w:pPr>
        <w:jc w:val="left"/>
      </w:pPr>
      <w:r>
        <w:rPr>
          <w:rFonts w:ascii="宋体" w:hAnsi="宋体" w:cs="宋体"/>
          <w:bCs/>
          <w:color w:val="000000"/>
          <w:szCs w:val="21"/>
        </w:rPr>
        <w:t>是是是。</w:t>
      </w:r>
    </w:p>
    <w:p>
      <w:pPr>
        <w:jc w:val="left"/>
      </w:pPr>
      <w:r>
        <w:rPr>
          <w:rFonts w:ascii="宋体" w:hAnsi="宋体" w:cs="宋体"/>
          <w:bCs/>
          <w:color w:val="000000"/>
          <w:szCs w:val="21"/>
        </w:rPr>
        <w:t>“告状民女宋氏巧娇……”</w:t>
      </w:r>
    </w:p>
    <w:p>
      <w:pPr>
        <w:jc w:val="left"/>
      </w:pPr>
      <w:r>
        <w:rPr>
          <w:rFonts w:ascii="宋体" w:hAnsi="宋体" w:cs="宋体"/>
          <w:bCs/>
          <w:color w:val="000000"/>
          <w:szCs w:val="21"/>
        </w:rPr>
        <w:t>啊?这“巧娇”二字，好像在哪里会过</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：见过)</w:t>
      </w:r>
      <w:r>
        <w:rPr>
          <w:rFonts w:ascii="宋体" w:hAnsi="宋体" w:cs="宋体"/>
          <w:bCs/>
          <w:color w:val="000000"/>
          <w:szCs w:val="21"/>
        </w:rPr>
        <w:t>，怎么一时想它不起……</w:t>
      </w:r>
    </w:p>
    <w:p>
      <w:pPr>
        <w:jc w:val="left"/>
      </w:pPr>
      <w:r>
        <w:rPr>
          <w:rFonts w:ascii="宋体" w:hAnsi="宋体" w:cs="宋体"/>
          <w:bCs/>
          <w:color w:val="000000"/>
          <w:szCs w:val="21"/>
        </w:rPr>
        <w:t>哦，你就是宋国士之女，名唤巧娇的么?</w:t>
      </w:r>
    </w:p>
    <w:p>
      <w:pPr>
        <w:jc w:val="left"/>
      </w:pPr>
      <w:r>
        <w:rPr>
          <w:rFonts w:ascii="宋体" w:hAnsi="宋体" w:cs="宋体"/>
          <w:bCs/>
          <w:color w:val="000000"/>
          <w:szCs w:val="21"/>
        </w:rPr>
        <w:t>你为何告此刁状?</w:t>
      </w:r>
    </w:p>
    <w:p>
      <w:pPr>
        <w:jc w:val="left"/>
      </w:pPr>
      <w:r>
        <w:rPr>
          <w:rFonts w:ascii="宋体" w:hAnsi="宋体" w:cs="宋体"/>
          <w:bCs/>
          <w:color w:val="000000"/>
          <w:szCs w:val="21"/>
        </w:rPr>
        <w:t>先前为何不告?</w:t>
      </w:r>
    </w:p>
    <w:p>
      <w:pPr>
        <w:jc w:val="left"/>
      </w:pPr>
      <w:r>
        <w:rPr>
          <w:rFonts w:ascii="宋体" w:hAnsi="宋体" w:cs="宋体"/>
          <w:bCs/>
          <w:color w:val="000000"/>
          <w:szCs w:val="21"/>
        </w:rPr>
        <w:t>如今呢?</w:t>
      </w:r>
    </w:p>
    <w:p>
      <w:pPr>
        <w:jc w:val="left"/>
      </w:pPr>
      <w:r>
        <w:rPr>
          <w:rFonts w:ascii="宋体" w:hAnsi="宋体" w:cs="宋体"/>
          <w:bCs/>
          <w:color w:val="000000"/>
          <w:szCs w:val="21"/>
        </w:rPr>
        <w:t>着啊!</w:t>
      </w:r>
    </w:p>
    <w:p>
      <w:pPr>
        <w:jc w:val="left"/>
      </w:pPr>
      <w:r>
        <w:rPr>
          <w:rFonts w:ascii="宋体" w:hAnsi="宋体" w:cs="宋体"/>
          <w:bCs/>
          <w:color w:val="000000"/>
          <w:szCs w:val="21"/>
        </w:rPr>
        <w:t>哦——</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】谁知道小刘彪是杀人的凶犯</w:t>
      </w:r>
      <w:r>
        <w:rPr>
          <w:rFonts w:hint="eastAsia" w:ascii="宋体" w:hAnsi="宋体" w:cs="宋体"/>
          <w:bCs/>
          <w:color w:val="000000"/>
          <w:sz w:val="18"/>
          <w:szCs w:val="18"/>
        </w:rPr>
        <w:t>呐</w:t>
      </w:r>
      <w:r>
        <w:rPr>
          <w:rFonts w:ascii="宋体" w:hAnsi="宋体" w:cs="宋体"/>
          <w:bCs/>
          <w:color w:val="000000"/>
          <w:szCs w:val="21"/>
        </w:rPr>
        <w:t>，却原来这内中有许多牵连。在庙堂恕为臣</w:t>
      </w:r>
      <w:r>
        <w:rPr>
          <w:rFonts w:hint="eastAsia" w:ascii="宋体" w:hAnsi="宋体" w:cs="宋体"/>
          <w:bCs/>
          <w:color w:val="000000"/>
          <w:sz w:val="18"/>
          <w:szCs w:val="18"/>
        </w:rPr>
        <w:t>呐</w:t>
      </w:r>
      <w:r>
        <w:rPr>
          <w:rFonts w:ascii="宋体" w:hAnsi="宋体" w:cs="宋体"/>
          <w:bCs/>
          <w:color w:val="000000"/>
          <w:szCs w:val="21"/>
        </w:rPr>
        <w:t>才学</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Fonts w:ascii="宋体" w:hAnsi="宋体" w:cs="宋体"/>
          <w:bCs/>
          <w:color w:val="000000"/>
          <w:szCs w:val="21"/>
        </w:rPr>
        <w:t>浅，千岁爷呀</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】望千岁开大恩限臣三天。</w:t>
      </w:r>
    </w:p>
    <w:p>
      <w:pPr>
        <w:ind w:left="1260" w:hanging="1260"/>
        <w:jc w:val="left"/>
      </w:pPr>
      <w:r>
        <w:rPr>
          <w:rFonts w:ascii="宋体" w:hAnsi="宋体" w:cs="宋体"/>
          <w:bCs/>
          <w:color w:val="000000"/>
          <w:szCs w:val="21"/>
        </w:rPr>
        <w:t>谢千岁!</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你们都来了?</w:t>
      </w:r>
    </w:p>
    <w:p>
      <w:pPr>
        <w:ind w:left="1260" w:hanging="1260"/>
        <w:jc w:val="left"/>
      </w:pPr>
      <w:r>
        <w:rPr>
          <w:rFonts w:ascii="宋体" w:hAnsi="宋体" w:cs="宋体"/>
          <w:bCs/>
          <w:color w:val="000000"/>
          <w:szCs w:val="21"/>
        </w:rPr>
        <w:t>将刘媒婆带好，带马打道孙家庄去者。</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ˎ̥" w:hAnsi="ˎ̥" w:cs="ˎ̥"/>
          <w:bCs/>
          <w:color w:val="000000"/>
          <w:szCs w:val="21"/>
        </w:rPr>
        <w:t>锁了!</w:t>
      </w:r>
    </w:p>
    <w:p>
      <w:pPr>
        <w:jc w:val="left"/>
      </w:pPr>
      <w:r>
        <w:rPr>
          <w:rFonts w:ascii="ˎ̥" w:hAnsi="ˎ̥" w:cs="ˎ̥"/>
          <w:bCs/>
          <w:color w:val="000000"/>
          <w:szCs w:val="21"/>
        </w:rPr>
        <w:t>带了!</w:t>
      </w:r>
    </w:p>
    <w:p>
      <w:pPr>
        <w:jc w:val="left"/>
      </w:pPr>
      <w:r>
        <w:rPr>
          <w:rFonts w:ascii="ˎ̥" w:hAnsi="ˎ̥" w:cs="ˎ̥"/>
          <w:bCs/>
          <w:color w:val="000000"/>
          <w:szCs w:val="21"/>
        </w:rPr>
        <w:t>两厢搜来。</w:t>
      </w:r>
    </w:p>
    <w:p>
      <w:pPr>
        <w:jc w:val="left"/>
      </w:pPr>
      <w:r>
        <w:rPr>
          <w:rFonts w:ascii="ˎ̥" w:hAnsi="ˎ̥" w:cs="ˎ̥"/>
          <w:bCs/>
          <w:color w:val="000000"/>
          <w:szCs w:val="21"/>
        </w:rPr>
        <w:t>钢刀入库，绣鞋放下。</w:t>
      </w:r>
    </w:p>
    <w:p>
      <w:pPr>
        <w:jc w:val="left"/>
      </w:pPr>
      <w:r>
        <w:rPr>
          <w:rFonts w:ascii="ˎ̥" w:hAnsi="ˎ̥" w:cs="ˎ̥"/>
          <w:bCs/>
          <w:color w:val="000000"/>
          <w:szCs w:val="21"/>
        </w:rPr>
        <w:t>带刘媒婆!</w:t>
      </w:r>
    </w:p>
    <w:p>
      <w:pPr>
        <w:jc w:val="left"/>
      </w:pPr>
      <w:r>
        <w:rPr>
          <w:rFonts w:ascii="ˎ̥" w:hAnsi="ˎ̥" w:cs="ˎ̥"/>
          <w:bCs/>
          <w:color w:val="000000"/>
          <w:szCs w:val="21"/>
        </w:rPr>
        <w:t>勾奸卖奸，可是此物?</w:t>
      </w:r>
    </w:p>
    <w:p>
      <w:pPr>
        <w:jc w:val="left"/>
      </w:pP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你在大街怎样讹诈傅朋，从实讲来。</w:t>
      </w:r>
    </w:p>
    <w:p>
      <w:pPr>
        <w:ind w:left="1260" w:hanging="1260"/>
        <w:jc w:val="left"/>
      </w:pPr>
      <w:r>
        <w:rPr>
          <w:rFonts w:ascii="ˎ̥" w:hAnsi="ˎ̥" w:cs="ˎ̥"/>
          <w:bCs/>
          <w:color w:val="000000"/>
          <w:szCs w:val="21"/>
        </w:rPr>
        <w:t>下去。</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刘彪在大街讹诈傅朋，可有你解劝过来</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：你可曾解劝过来)</w:t>
      </w:r>
      <w:r>
        <w:rPr>
          <w:rFonts w:ascii="宋体" w:hAnsi="宋体" w:cs="宋体"/>
          <w:bCs/>
          <w:color w:val="000000"/>
          <w:szCs w:val="21"/>
        </w:rPr>
        <w:t>?</w:t>
      </w:r>
    </w:p>
    <w:p>
      <w:pPr>
        <w:ind w:left="1260" w:hanging="1260"/>
        <w:jc w:val="left"/>
      </w:pPr>
      <w:r>
        <w:rPr>
          <w:rFonts w:ascii="宋体" w:hAnsi="宋体" w:cs="宋体"/>
          <w:bCs/>
          <w:color w:val="000000"/>
          <w:szCs w:val="21"/>
        </w:rPr>
        <w:t>下去。</w:t>
      </w:r>
    </w:p>
    <w:p>
      <w:pPr>
        <w:ind w:left="1260" w:hanging="1260"/>
        <w:jc w:val="left"/>
      </w:pPr>
      <w:r>
        <w:rPr>
          <w:rFonts w:ascii="宋体" w:hAnsi="宋体" w:cs="宋体"/>
          <w:bCs/>
          <w:color w:val="000000"/>
          <w:szCs w:val="21"/>
        </w:rPr>
        <w:t>带刘彪!</w:t>
      </w:r>
    </w:p>
    <w:p>
      <w:pPr>
        <w:ind w:left="1260" w:hanging="1260"/>
        <w:jc w:val="left"/>
      </w:pPr>
      <w:r>
        <w:rPr>
          <w:rFonts w:ascii="宋体" w:hAnsi="宋体" w:cs="宋体"/>
          <w:bCs/>
          <w:color w:val="000000"/>
          <w:szCs w:val="21"/>
        </w:rPr>
        <w:t>讹诈是实。孙家庄一刀连伤二命，定</w:t>
      </w:r>
      <w:r>
        <w:rPr>
          <w:rFonts w:hint="eastAsia" w:ascii="宋体" w:hAnsi="宋体" w:cs="宋体"/>
          <w:bCs/>
          <w:color w:val="000000"/>
          <w:szCs w:val="21"/>
        </w:rPr>
        <w:t>(</w:t>
      </w:r>
      <w:r>
        <w:rPr>
          <w:rFonts w:ascii="宋体" w:hAnsi="宋体" w:cs="宋体"/>
          <w:bCs/>
          <w:color w:val="000000"/>
          <w:szCs w:val="21"/>
        </w:rPr>
        <w:t>然</w:t>
      </w:r>
      <w:r>
        <w:rPr>
          <w:rFonts w:hint="eastAsia" w:ascii="宋体" w:hAnsi="宋体" w:cs="宋体"/>
          <w:bCs/>
          <w:color w:val="000000"/>
          <w:szCs w:val="21"/>
        </w:rPr>
        <w:t>)</w:t>
      </w:r>
      <w:r>
        <w:rPr>
          <w:rFonts w:ascii="宋体" w:hAnsi="宋体" w:cs="宋体"/>
          <w:bCs/>
          <w:color w:val="000000"/>
          <w:szCs w:val="21"/>
        </w:rPr>
        <w:t>是你这个奴才所做的了。</w:t>
      </w:r>
    </w:p>
    <w:p>
      <w:pPr>
        <w:ind w:left="1260" w:hanging="1260"/>
        <w:jc w:val="left"/>
      </w:pPr>
      <w:r>
        <w:rPr>
          <w:rFonts w:hint="eastAsia" w:ascii="宋体" w:hAnsi="宋体" w:cs="宋体"/>
          <w:bCs/>
          <w:color w:val="000000"/>
          <w:szCs w:val="21"/>
        </w:rPr>
        <w:t>(来，)</w:t>
      </w:r>
      <w:r>
        <w:rPr>
          <w:rFonts w:ascii="宋体" w:hAnsi="宋体" w:cs="宋体"/>
          <w:bCs/>
          <w:color w:val="000000"/>
          <w:szCs w:val="21"/>
        </w:rPr>
        <w:t>打!</w:t>
      </w:r>
    </w:p>
    <w:p>
      <w:pPr>
        <w:ind w:left="1260" w:hanging="1260"/>
        <w:jc w:val="left"/>
      </w:pPr>
      <w:r>
        <w:rPr>
          <w:rFonts w:ascii="宋体" w:hAnsi="宋体" w:cs="宋体"/>
          <w:bCs/>
          <w:color w:val="000000"/>
          <w:szCs w:val="21"/>
        </w:rPr>
        <w:t>怎么样?</w:t>
      </w:r>
    </w:p>
    <w:p>
      <w:pPr>
        <w:ind w:left="1260" w:hanging="1260"/>
        <w:jc w:val="left"/>
      </w:pPr>
      <w:r>
        <w:rPr>
          <w:rFonts w:ascii="宋体" w:hAnsi="宋体" w:cs="宋体"/>
          <w:bCs/>
          <w:color w:val="000000"/>
          <w:szCs w:val="21"/>
        </w:rPr>
        <w:t>抓了回来!</w:t>
      </w:r>
    </w:p>
    <w:p>
      <w:pPr>
        <w:ind w:left="1260" w:hanging="1260"/>
        <w:jc w:val="left"/>
      </w:pPr>
      <w:r>
        <w:rPr>
          <w:rFonts w:ascii="宋体" w:hAnsi="宋体" w:cs="宋体"/>
          <w:bCs/>
          <w:color w:val="000000"/>
          <w:szCs w:val="21"/>
        </w:rPr>
        <w:t>一刀连伤二命，还说初犯?!</w:t>
      </w:r>
    </w:p>
    <w:p>
      <w:pPr>
        <w:ind w:left="1260" w:hanging="1260"/>
        <w:jc w:val="left"/>
      </w:pPr>
      <w:r>
        <w:rPr>
          <w:rFonts w:ascii="宋体" w:hAnsi="宋体" w:cs="宋体"/>
          <w:bCs/>
          <w:color w:val="000000"/>
          <w:szCs w:val="21"/>
        </w:rPr>
        <w:t>我来问你，男尸有头，女尸无头，这人头往哪里去了?</w:t>
      </w:r>
    </w:p>
    <w:p>
      <w:pPr>
        <w:ind w:left="1260" w:hanging="1260"/>
        <w:jc w:val="left"/>
      </w:pPr>
      <w:r>
        <w:rPr>
          <w:rFonts w:ascii="宋体" w:hAnsi="宋体" w:cs="宋体"/>
          <w:bCs/>
          <w:color w:val="000000"/>
          <w:szCs w:val="21"/>
        </w:rPr>
        <w:t>带刘公道!</w:t>
      </w:r>
    </w:p>
    <w:p>
      <w:pPr>
        <w:ind w:left="1260" w:hanging="1260"/>
        <w:jc w:val="left"/>
      </w:pPr>
      <w:r>
        <w:rPr>
          <w:rFonts w:hint="eastAsia" w:ascii="宋体" w:hAnsi="宋体" w:cs="宋体"/>
          <w:bCs/>
          <w:color w:val="000000"/>
          <w:szCs w:val="21"/>
        </w:rPr>
        <w:t>(唗，)</w:t>
      </w:r>
      <w:r>
        <w:rPr>
          <w:rFonts w:ascii="宋体" w:hAnsi="宋体" w:cs="宋体"/>
          <w:bCs/>
          <w:color w:val="000000"/>
          <w:szCs w:val="21"/>
        </w:rPr>
        <w:t>身当乡约</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：身作乡约)</w:t>
      </w:r>
      <w:r>
        <w:rPr>
          <w:rFonts w:ascii="宋体" w:hAnsi="宋体" w:cs="宋体"/>
          <w:bCs/>
          <w:color w:val="000000"/>
          <w:szCs w:val="21"/>
        </w:rPr>
        <w:t>，隐藏人头不报，该当何罪?</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打!</w:t>
      </w:r>
    </w:p>
    <w:p>
      <w:pPr>
        <w:ind w:left="1260" w:hanging="1260"/>
        <w:jc w:val="left"/>
      </w:pPr>
      <w:r>
        <w:rPr>
          <w:rFonts w:ascii="宋体" w:hAnsi="宋体" w:cs="宋体"/>
          <w:bCs/>
          <w:color w:val="000000"/>
          <w:szCs w:val="21"/>
        </w:rPr>
        <w:t>打道硃砂井。</w:t>
      </w:r>
    </w:p>
    <w:p>
      <w:pPr>
        <w:ind w:left="1260" w:hanging="1260"/>
        <w:jc w:val="left"/>
      </w:pPr>
      <w:r>
        <w:rPr>
          <w:rFonts w:ascii="宋体" w:hAnsi="宋体" w:cs="宋体"/>
          <w:bCs/>
          <w:color w:val="000000"/>
          <w:szCs w:val="21"/>
        </w:rPr>
        <w:t>打捞人头。</w:t>
      </w:r>
    </w:p>
    <w:p>
      <w:pPr>
        <w:ind w:left="1260" w:hanging="1260"/>
        <w:jc w:val="left"/>
      </w:pPr>
      <w:r>
        <w:rPr>
          <w:rFonts w:ascii="宋体" w:hAnsi="宋体" w:cs="宋体"/>
          <w:bCs/>
          <w:color w:val="000000"/>
          <w:szCs w:val="21"/>
        </w:rPr>
        <w:t>人头有了，就好落案了。</w:t>
      </w:r>
    </w:p>
    <w:p>
      <w:pPr>
        <w:ind w:left="1260" w:hanging="1260"/>
        <w:jc w:val="left"/>
      </w:pPr>
      <w:r>
        <w:rPr>
          <w:rFonts w:ascii="宋体" w:hAnsi="宋体" w:cs="宋体"/>
          <w:bCs/>
          <w:color w:val="000000"/>
          <w:szCs w:val="21"/>
        </w:rPr>
        <w:t>哦——还</w:t>
      </w:r>
      <w:r>
        <w:rPr>
          <w:rFonts w:hint="eastAsia" w:ascii="宋体" w:hAnsi="宋体" w:cs="宋体"/>
          <w:bCs/>
          <w:color w:val="000000"/>
          <w:szCs w:val="21"/>
        </w:rPr>
        <w:t>有</w:t>
      </w:r>
      <w:r>
        <w:rPr>
          <w:rFonts w:ascii="宋体" w:hAnsi="宋体" w:cs="宋体"/>
          <w:bCs/>
          <w:color w:val="000000"/>
          <w:szCs w:val="21"/>
        </w:rPr>
        <w:t>死尸一口!</w:t>
      </w:r>
    </w:p>
    <w:p>
      <w:pPr>
        <w:ind w:left="1260" w:hanging="1260"/>
        <w:jc w:val="left"/>
      </w:pPr>
      <w:r>
        <w:rPr>
          <w:rFonts w:ascii="宋体" w:hAnsi="宋体" w:cs="宋体"/>
          <w:bCs/>
          <w:color w:val="000000"/>
          <w:szCs w:val="21"/>
        </w:rPr>
        <w:t>快快地打捞上来!</w:t>
      </w:r>
    </w:p>
    <w:p>
      <w:pPr>
        <w:ind w:left="1260" w:hanging="1260"/>
        <w:jc w:val="left"/>
      </w:pPr>
      <w:r>
        <w:rPr>
          <w:rFonts w:ascii="宋体" w:hAnsi="宋体" w:cs="宋体"/>
          <w:bCs/>
          <w:color w:val="000000"/>
          <w:szCs w:val="21"/>
        </w:rPr>
        <w:t>上前验来。</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这井内的死尸是哪里来的?</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他叫什么名字?</w:t>
      </w:r>
    </w:p>
    <w:p>
      <w:pPr>
        <w:ind w:left="1260" w:hanging="1260"/>
        <w:jc w:val="left"/>
      </w:pPr>
      <w:r>
        <w:rPr>
          <w:rFonts w:ascii="宋体" w:hAnsi="宋体" w:cs="宋体"/>
          <w:bCs/>
          <w:color w:val="000000"/>
          <w:szCs w:val="21"/>
        </w:rPr>
        <w:t>何事喧哗?</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：什么喧哗?)</w:t>
      </w:r>
    </w:p>
    <w:p>
      <w:pPr>
        <w:ind w:left="1260" w:hanging="1260"/>
        <w:jc w:val="left"/>
      </w:pPr>
      <w:r>
        <w:rPr>
          <w:rFonts w:hint="eastAsia" w:ascii="宋体" w:hAnsi="宋体" w:cs="宋体"/>
          <w:bCs/>
          <w:color w:val="000000"/>
          <w:szCs w:val="21"/>
        </w:rPr>
        <w:t>(这)</w:t>
      </w:r>
      <w:r>
        <w:rPr>
          <w:rFonts w:ascii="宋体" w:hAnsi="宋体" w:cs="宋体"/>
          <w:bCs/>
          <w:color w:val="000000"/>
          <w:szCs w:val="21"/>
        </w:rPr>
        <w:t>死尸呢?</w:t>
      </w:r>
    </w:p>
    <w:p>
      <w:pPr>
        <w:ind w:left="1260" w:hanging="1260"/>
        <w:jc w:val="left"/>
      </w:pPr>
      <w:r>
        <w:rPr>
          <w:rFonts w:ascii="宋体" w:hAnsi="宋体" w:cs="宋体"/>
          <w:bCs/>
          <w:color w:val="000000"/>
          <w:szCs w:val="21"/>
        </w:rPr>
        <w:t>唉，本县的对头</w:t>
      </w:r>
      <w:r>
        <w:rPr>
          <w:rFonts w:hint="eastAsia" w:ascii="宋体" w:hAnsi="宋体" w:cs="宋体"/>
          <w:bCs/>
          <w:color w:val="000000"/>
          <w:szCs w:val="21"/>
        </w:rPr>
        <w:t>到</w:t>
      </w:r>
      <w:r>
        <w:rPr>
          <w:rFonts w:ascii="宋体" w:hAnsi="宋体" w:cs="宋体"/>
          <w:bCs/>
          <w:color w:val="000000"/>
          <w:szCs w:val="21"/>
        </w:rPr>
        <w:t>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唉，本县的对头</w:t>
      </w:r>
      <w:r>
        <w:rPr>
          <w:rFonts w:hint="eastAsia" w:ascii="宋体" w:hAnsi="宋体" w:cs="宋体"/>
          <w:bCs/>
          <w:color w:val="000000"/>
          <w:szCs w:val="21"/>
        </w:rPr>
        <w:t>来了)</w:t>
      </w:r>
      <w:r>
        <w:rPr>
          <w:rFonts w:ascii="宋体" w:hAnsi="宋体" w:cs="宋体"/>
          <w:bCs/>
          <w:color w:val="000000"/>
          <w:szCs w:val="21"/>
        </w:rPr>
        <w:t>!</w:t>
      </w:r>
    </w:p>
    <w:p>
      <w:pPr>
        <w:ind w:left="1260" w:hanging="1260"/>
        <w:jc w:val="left"/>
      </w:pPr>
      <w:r>
        <w:rPr>
          <w:rFonts w:ascii="宋体" w:hAnsi="宋体" w:cs="宋体"/>
          <w:bCs/>
          <w:color w:val="000000"/>
          <w:szCs w:val="21"/>
        </w:rPr>
        <w:t>啊，宋先生——</w:t>
      </w:r>
    </w:p>
    <w:p>
      <w:pPr>
        <w:ind w:left="1260" w:hanging="1260"/>
        <w:jc w:val="left"/>
      </w:pPr>
      <w:r>
        <w:rPr>
          <w:rFonts w:ascii="宋体" w:hAnsi="宋体" w:cs="宋体"/>
          <w:bCs/>
          <w:color w:val="000000"/>
          <w:szCs w:val="21"/>
        </w:rPr>
        <w:t>抱尸痛哭，敢是相认?</w:t>
      </w:r>
    </w:p>
    <w:p>
      <w:pPr>
        <w:ind w:left="1260" w:hanging="1260"/>
        <w:jc w:val="left"/>
      </w:pPr>
      <w:r>
        <w:rPr>
          <w:rFonts w:ascii="宋体" w:hAnsi="宋体" w:cs="宋体"/>
          <w:bCs/>
          <w:color w:val="000000"/>
          <w:szCs w:val="21"/>
        </w:rPr>
        <w:t>啊?!既不相认，前来搅乱尸场?!</w:t>
      </w:r>
    </w:p>
    <w:p>
      <w:pPr>
        <w:ind w:left="1260" w:hanging="1260"/>
        <w:jc w:val="left"/>
      </w:pPr>
      <w:r>
        <w:rPr>
          <w:rFonts w:ascii="宋体" w:hAnsi="宋体" w:cs="宋体"/>
          <w:bCs/>
          <w:color w:val="000000"/>
          <w:szCs w:val="21"/>
        </w:rPr>
        <w:t>左右，轰了下去!</w:t>
      </w:r>
    </w:p>
    <w:p>
      <w:pPr>
        <w:ind w:left="1260" w:hanging="1260"/>
        <w:jc w:val="left"/>
      </w:pPr>
      <w:r>
        <w:rPr>
          <w:rFonts w:ascii="宋体" w:hAnsi="宋体" w:cs="宋体"/>
          <w:bCs/>
          <w:color w:val="000000"/>
          <w:szCs w:val="21"/>
        </w:rPr>
        <w:t>唤他回来。</w:t>
      </w:r>
    </w:p>
    <w:p>
      <w:pPr>
        <w:ind w:left="1260" w:hanging="1260"/>
        <w:jc w:val="left"/>
      </w:pPr>
      <w:r>
        <w:rPr>
          <w:rFonts w:ascii="宋体" w:hAnsi="宋体" w:cs="宋体"/>
          <w:bCs/>
          <w:color w:val="000000"/>
          <w:szCs w:val="21"/>
        </w:rPr>
        <w:t>无用的奴才!</w:t>
      </w:r>
    </w:p>
    <w:p>
      <w:pPr>
        <w:ind w:left="1260" w:hanging="1260"/>
        <w:jc w:val="left"/>
      </w:pPr>
      <w:r>
        <w:rPr>
          <w:rFonts w:ascii="宋体" w:hAnsi="宋体" w:cs="宋体"/>
          <w:bCs/>
          <w:color w:val="000000"/>
          <w:szCs w:val="21"/>
        </w:rPr>
        <w:t>宋先生</w:t>
      </w:r>
      <w:r>
        <w:rPr>
          <w:rFonts w:hint="eastAsia" w:ascii="宋体" w:hAnsi="宋体" w:cs="宋体"/>
          <w:bCs/>
          <w:color w:val="000000"/>
          <w:szCs w:val="21"/>
        </w:rPr>
        <w:t>(</w:t>
      </w:r>
      <w:r>
        <w:rPr>
          <w:rFonts w:ascii="宋体" w:hAnsi="宋体" w:cs="宋体"/>
          <w:bCs/>
          <w:color w:val="000000"/>
          <w:szCs w:val="21"/>
        </w:rPr>
        <w:t>请转</w:t>
      </w:r>
      <w:r>
        <w:rPr>
          <w:rFonts w:hint="eastAsia" w:ascii="宋体" w:hAnsi="宋体" w:cs="宋体"/>
          <w:bCs/>
          <w:color w:val="000000"/>
          <w:szCs w:val="21"/>
        </w:rPr>
        <w:t>)</w:t>
      </w:r>
      <w:r>
        <w:rPr>
          <w:rFonts w:ascii="宋体" w:hAnsi="宋体" w:cs="宋体"/>
          <w:bCs/>
          <w:color w:val="000000"/>
          <w:szCs w:val="21"/>
        </w:rPr>
        <w:t>，宋先生请转……</w:t>
      </w:r>
    </w:p>
    <w:p>
      <w:pPr>
        <w:ind w:left="1260" w:hanging="1260"/>
        <w:jc w:val="left"/>
      </w:pPr>
      <w:r>
        <w:rPr>
          <w:rFonts w:ascii="宋体" w:hAnsi="宋体" w:cs="宋体"/>
          <w:bCs/>
          <w:color w:val="000000"/>
          <w:szCs w:val="21"/>
        </w:rPr>
        <w:t>好奴才!</w:t>
      </w:r>
      <w:r>
        <w:rPr>
          <w:rFonts w:hint="eastAsia" w:ascii="宋体" w:hAnsi="宋体" w:cs="宋体"/>
          <w:bCs/>
          <w:color w:val="000000"/>
          <w:szCs w:val="21"/>
        </w:rPr>
        <w:t xml:space="preserve"> (</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好</w:t>
      </w:r>
      <w:r>
        <w:rPr>
          <w:rFonts w:hint="eastAsia" w:ascii="宋体" w:hAnsi="宋体" w:cs="宋体"/>
          <w:bCs/>
          <w:color w:val="000000"/>
          <w:szCs w:val="21"/>
        </w:rPr>
        <w:t>狗</w:t>
      </w:r>
      <w:r>
        <w:rPr>
          <w:rFonts w:ascii="宋体" w:hAnsi="宋体" w:cs="宋体"/>
          <w:bCs/>
          <w:color w:val="000000"/>
          <w:szCs w:val="21"/>
        </w:rPr>
        <w:t>才</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w:t>
      </w:r>
      <w:r>
        <w:rPr>
          <w:rFonts w:ascii="ˎ̥" w:hAnsi="ˎ̥" w:cs="ˎ̥"/>
          <w:bCs/>
          <w:color w:val="000000"/>
          <w:szCs w:val="21"/>
        </w:rPr>
        <w:t>骂声公道老禽兽，身作乡约隐人头。硃砂井边下毒手</w:t>
      </w:r>
      <w:r>
        <w:rPr>
          <w:rFonts w:hint="eastAsia" w:ascii="ˎ̥" w:hAnsi="ˎ̥" w:cs="ˎ̥"/>
          <w:bCs/>
          <w:color w:val="000000"/>
          <w:sz w:val="18"/>
          <w:szCs w:val="18"/>
        </w:rPr>
        <w:t>哇</w:t>
      </w:r>
      <w:r>
        <w:rPr>
          <w:rFonts w:ascii="ˎ̥" w:hAnsi="ˎ̥" w:cs="ˎ̥"/>
          <w:bCs/>
          <w:color w:val="000000"/>
          <w:szCs w:val="21"/>
        </w:rPr>
        <w:t>，活活打死</w:t>
      </w:r>
      <w:r>
        <w:rPr>
          <w:rFonts w:hint="eastAsia" w:ascii="ˎ̥" w:hAnsi="ˎ̥" w:cs="ˎ̥"/>
          <w:bCs/>
          <w:color w:val="000000"/>
          <w:sz w:val="18"/>
          <w:szCs w:val="18"/>
        </w:rPr>
        <w:t>呃</w:t>
      </w:r>
      <w:r>
        <w:rPr>
          <w:rFonts w:ascii="ˎ̥" w:hAnsi="ˎ̥" w:cs="ˎ̥"/>
          <w:bCs/>
          <w:color w:val="000000"/>
          <w:szCs w:val="21"/>
        </w:rPr>
        <w:t>你这老蠢牛。</w:t>
      </w:r>
    </w:p>
    <w:p>
      <w:pPr>
        <w:ind w:left="1260" w:hanging="1260"/>
        <w:jc w:val="left"/>
      </w:pPr>
      <w:r>
        <w:rPr>
          <w:rFonts w:ascii="ˎ̥" w:hAnsi="ˎ̥" w:cs="ˎ̥"/>
          <w:bCs/>
          <w:color w:val="000000"/>
          <w:szCs w:val="21"/>
        </w:rPr>
        <w:t>怎样打不得?</w:t>
      </w:r>
    </w:p>
    <w:p>
      <w:pPr>
        <w:ind w:left="1260" w:hanging="1260"/>
        <w:jc w:val="left"/>
      </w:pPr>
      <w:r>
        <w:rPr>
          <w:rFonts w:ascii="ˎ̥" w:hAnsi="ˎ̥" w:cs="ˎ̥"/>
          <w:bCs/>
          <w:color w:val="000000"/>
          <w:szCs w:val="21"/>
        </w:rPr>
        <w:t>依你之见?</w:t>
      </w:r>
    </w:p>
    <w:p>
      <w:pPr>
        <w:ind w:left="1260" w:hanging="1260"/>
        <w:jc w:val="left"/>
      </w:pPr>
      <w:r>
        <w:rPr>
          <w:rFonts w:ascii="ˎ̥" w:hAnsi="ˎ̥" w:cs="ˎ̥"/>
          <w:bCs/>
          <w:color w:val="000000"/>
          <w:szCs w:val="21"/>
        </w:rPr>
        <w:t>好，回衙有赏!</w:t>
      </w:r>
    </w:p>
    <w:p>
      <w:pPr>
        <w:jc w:val="left"/>
      </w:pPr>
      <w:r>
        <w:rPr>
          <w:rFonts w:ascii="ˎ̥" w:hAnsi="ˎ̥" w:cs="ˎ̥"/>
          <w:bCs/>
          <w:color w:val="000000"/>
          <w:szCs w:val="21"/>
        </w:rPr>
        <w:t>将一干人犯带好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：带妥)</w:t>
      </w:r>
      <w:r>
        <w:rPr>
          <w:rFonts w:ascii="ˎ̥" w:hAnsi="ˎ̥" w:cs="ˎ̥"/>
          <w:bCs/>
          <w:color w:val="000000"/>
          <w:szCs w:val="21"/>
        </w:rPr>
        <w:t>，与爷带马!</w:t>
      </w:r>
    </w:p>
    <w:p>
      <w:pPr>
        <w:ind w:left="1080" w:hanging="1080"/>
        <w:jc w:val="left"/>
      </w:pPr>
      <w:r>
        <w:rPr>
          <w:rFonts w:ascii="宋体" w:hAnsi="宋体" w:cs="宋体"/>
          <w:bCs/>
          <w:color w:val="000000"/>
          <w:szCs w:val="21"/>
        </w:rPr>
        <w:t>【</w:t>
      </w:r>
      <w:r>
        <w:rPr>
          <w:rFonts w:ascii="楷体" w:hAnsi="楷体" w:eastAsia="楷体" w:cs="宋体"/>
          <w:bCs/>
          <w:color w:val="000000"/>
          <w:szCs w:val="21"/>
        </w:rPr>
        <w:t>西皮慢板</w:t>
      </w:r>
      <w:r>
        <w:rPr>
          <w:rFonts w:ascii="宋体" w:hAnsi="宋体" w:cs="宋体"/>
          <w:bCs/>
          <w:color w:val="000000"/>
          <w:szCs w:val="21"/>
        </w:rPr>
        <w:t>】</w:t>
      </w:r>
      <w:r>
        <w:rPr>
          <w:rFonts w:hint="eastAsia" w:ascii="宋体" w:hAnsi="宋体" w:cs="宋体"/>
          <w:bCs/>
          <w:color w:val="000000"/>
          <w:szCs w:val="21"/>
        </w:rPr>
        <w:t>郿坞县在马上心神不定，这几天为人犯哪得安宁。</w:t>
      </w:r>
      <w:r>
        <w:rPr>
          <w:rFonts w:ascii="ˎ̥" w:hAnsi="ˎ̥" w:cs="ˎ̥"/>
          <w:bCs/>
          <w:color w:val="000000"/>
          <w:szCs w:val="21"/>
        </w:rPr>
        <w:t>劝世人休为官务农为本，可怜我七品的官不如黎民。</w:t>
      </w:r>
      <w:r>
        <w:rPr>
          <w:rFonts w:hint="eastAsia" w:ascii="ˎ̥" w:hAnsi="ˎ̥" w:cs="ˎ̥"/>
          <w:bCs/>
          <w:color w:val="000000"/>
          <w:szCs w:val="21"/>
        </w:rPr>
        <w:t>实指望做清官</w:t>
      </w:r>
      <w:r>
        <w:rPr>
          <w:rStyle w:val="98"/>
          <w:rFonts w:ascii="宋体" w:hAnsi="宋体" w:cs="宋体"/>
          <w:bCs/>
          <w:color w:val="000000"/>
        </w:rPr>
        <w:t>【</w:t>
      </w:r>
      <w:r>
        <w:rPr>
          <w:rStyle w:val="98"/>
          <w:rFonts w:hint="eastAsia" w:ascii="宋体" w:hAnsi="宋体" w:cs="宋体"/>
          <w:bCs/>
          <w:color w:val="000000"/>
          <w:sz w:val="15"/>
          <w:szCs w:val="15"/>
        </w:rPr>
        <w:t>转</w:t>
      </w:r>
      <w:r>
        <w:rPr>
          <w:rStyle w:val="98"/>
          <w:rFonts w:ascii="楷体" w:hAnsi="楷体" w:eastAsia="楷体" w:cs="宋体"/>
          <w:bCs/>
          <w:color w:val="000000"/>
        </w:rPr>
        <w:t>西皮二六</w:t>
      </w:r>
      <w:r>
        <w:rPr>
          <w:rStyle w:val="98"/>
          <w:rFonts w:ascii="宋体" w:hAnsi="宋体" w:cs="宋体"/>
          <w:bCs/>
          <w:color w:val="000000"/>
        </w:rPr>
        <w:t>】</w:t>
      </w:r>
      <w:r>
        <w:rPr>
          <w:rStyle w:val="98"/>
          <w:rFonts w:hint="eastAsia" w:ascii="宋体" w:hAnsi="宋体" w:cs="宋体"/>
          <w:bCs/>
          <w:color w:val="000000"/>
        </w:rPr>
        <w:t>高升一品，又谁知孙家庄起下祸根。</w:t>
      </w:r>
      <w:r>
        <w:rPr>
          <w:rFonts w:ascii="ˎ̥" w:hAnsi="ˎ̥" w:cs="ˎ̥"/>
          <w:bCs/>
          <w:color w:val="000000"/>
          <w:szCs w:val="21"/>
        </w:rPr>
        <w:t>孙玉姣习针黹</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门前</w:t>
      </w:r>
      <w:r>
        <w:rPr>
          <w:rFonts w:hint="eastAsia" w:ascii="ˎ̥" w:hAnsi="ˎ̥" w:cs="ˎ̥"/>
          <w:bCs/>
          <w:color w:val="000000"/>
          <w:szCs w:val="21"/>
        </w:rPr>
        <w:t>站</w:t>
      </w:r>
      <w:r>
        <w:rPr>
          <w:rFonts w:ascii="ˎ̥" w:hAnsi="ˎ̥" w:cs="ˎ̥"/>
          <w:bCs/>
          <w:color w:val="000000"/>
          <w:szCs w:val="21"/>
        </w:rPr>
        <w:t>定，有傅朋起下了爱慕之情。假意儿买雄鸡来把话论，就有个刘媒婆老不正经。他二人婚姻事自有媒证，何用你诓绣鞋在暗地里勾情?</w:t>
      </w:r>
      <w:r>
        <w:rPr>
          <w:rFonts w:hint="eastAsia" w:ascii="ˎ̥" w:hAnsi="ˎ̥" w:cs="ˎ̥"/>
          <w:bCs/>
          <w:color w:val="000000"/>
          <w:szCs w:val="21"/>
        </w:rPr>
        <w:t>只</w:t>
      </w:r>
      <w:r>
        <w:rPr>
          <w:rFonts w:ascii="ˎ̥" w:hAnsi="ˎ̥" w:cs="ˎ̥"/>
          <w:bCs/>
          <w:color w:val="000000"/>
          <w:szCs w:val="21"/>
        </w:rPr>
        <w:t>骂得老乞婆羞愧难忍，转面来骂刘彪大胆畜生。黑夜里你一刀连伤二命，将人头胡乱丢移祸旁人。刘公道在衙门</w:t>
      </w:r>
      <w:r>
        <w:rPr>
          <w:rFonts w:hint="eastAsia" w:ascii="ˎ̥" w:hAnsi="ˎ̥" w:cs="ˎ̥"/>
          <w:bCs/>
          <w:color w:val="000000"/>
          <w:szCs w:val="21"/>
        </w:rPr>
        <w:t>充当里正(</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在衙门身为里正</w:t>
      </w:r>
      <w:r>
        <w:rPr>
          <w:rFonts w:hint="eastAsia" w:ascii="ˎ̥" w:hAnsi="ˎ̥" w:cs="ˎ̥"/>
          <w:bCs/>
          <w:color w:val="000000"/>
          <w:szCs w:val="21"/>
        </w:rPr>
        <w:t>)</w:t>
      </w:r>
      <w:r>
        <w:rPr>
          <w:rFonts w:ascii="ˎ̥" w:hAnsi="ˎ̥" w:cs="ˎ̥"/>
          <w:bCs/>
          <w:color w:val="000000"/>
          <w:szCs w:val="21"/>
        </w:rPr>
        <w:t>，你为何见人头不打报呈?</w:t>
      </w:r>
      <w:r>
        <w:rPr>
          <w:rFonts w:hint="eastAsia" w:ascii="ˎ̥" w:hAnsi="ˎ̥" w:cs="ˎ̥"/>
          <w:bCs/>
          <w:color w:val="000000"/>
          <w:szCs w:val="21"/>
        </w:rPr>
        <w:t>你三人</w:t>
      </w:r>
      <w:r>
        <w:rPr>
          <w:rStyle w:val="66"/>
          <w:rFonts w:hint="eastAsia" w:ascii="ˎ̥" w:hAnsi="ˎ̥" w:cs="ˎ̥"/>
          <w:bCs/>
          <w:color w:val="000000"/>
          <w:szCs w:val="21"/>
        </w:rPr>
        <w:footnoteReference w:id="561"/>
      </w:r>
      <w:r>
        <w:rPr>
          <w:rFonts w:hint="eastAsia" w:ascii="ˎ̥" w:hAnsi="ˎ̥" w:cs="ˎ̥"/>
          <w:bCs/>
          <w:color w:val="000000"/>
          <w:szCs w:val="21"/>
        </w:rPr>
        <w:t>问典刑(</w:t>
      </w:r>
      <w:r>
        <w:rPr>
          <w:rFonts w:hint="eastAsia" w:ascii="楷体" w:hAnsi="楷体" w:eastAsia="楷体" w:cs="ˎ̥"/>
          <w:bCs/>
          <w:color w:val="000000"/>
          <w:szCs w:val="21"/>
        </w:rPr>
        <w:t>或</w:t>
      </w:r>
      <w:r>
        <w:rPr>
          <w:rFonts w:hint="eastAsia" w:ascii="ˎ̥" w:hAnsi="ˎ̥" w:cs="ˎ̥"/>
          <w:bCs/>
          <w:color w:val="000000"/>
          <w:szCs w:val="21"/>
        </w:rPr>
        <w:t>：你三人</w:t>
      </w:r>
      <w:r>
        <w:rPr>
          <w:rFonts w:ascii="ˎ̥" w:hAnsi="ˎ̥" w:cs="ˎ̥"/>
          <w:bCs/>
          <w:color w:val="000000"/>
          <w:szCs w:val="21"/>
        </w:rPr>
        <w:t>问清楚</w:t>
      </w:r>
      <w:r>
        <w:rPr>
          <w:rFonts w:hint="eastAsia" w:ascii="ˎ̥" w:hAnsi="ˎ̥" w:cs="ˎ̥"/>
          <w:bCs/>
          <w:color w:val="000000"/>
          <w:szCs w:val="21"/>
        </w:rPr>
        <w:t>)</w:t>
      </w:r>
      <w:r>
        <w:rPr>
          <w:rFonts w:ascii="ˎ̥" w:hAnsi="ˎ̥" w:cs="ˎ̥"/>
          <w:bCs/>
          <w:color w:val="000000"/>
          <w:szCs w:val="21"/>
        </w:rPr>
        <w:t>休来怨恨，这就是自作自受、王法森严难以徇情。</w:t>
      </w:r>
      <w:r>
        <w:rPr>
          <w:rFonts w:hint="eastAsia" w:ascii="ˎ̥" w:hAnsi="ˎ̥" w:cs="ˎ̥"/>
          <w:bCs/>
          <w:color w:val="000000"/>
          <w:szCs w:val="21"/>
        </w:rPr>
        <w:t>教</w:t>
      </w:r>
      <w:r>
        <w:rPr>
          <w:rFonts w:ascii="ˎ̥" w:hAnsi="ˎ̥" w:cs="ˎ̥"/>
          <w:bCs/>
          <w:color w:val="000000"/>
          <w:szCs w:val="21"/>
        </w:rPr>
        <w:t>衙役将人犯一齐带定，</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放大胆闯虎穴去见上</w:t>
      </w:r>
      <w:r>
        <w:rPr>
          <w:rFonts w:hint="eastAsia" w:ascii="ˎ̥" w:hAnsi="ˎ̥" w:cs="ˎ̥"/>
          <w:bCs/>
          <w:color w:val="000000"/>
          <w:sz w:val="18"/>
          <w:szCs w:val="18"/>
        </w:rPr>
        <w:t>呃</w:t>
      </w:r>
      <w:r>
        <w:rPr>
          <w:rFonts w:ascii="ˎ̥" w:hAnsi="ˎ̥" w:cs="ˎ̥"/>
          <w:bCs/>
          <w:color w:val="000000"/>
          <w:szCs w:val="21"/>
        </w:rPr>
        <w:t>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ˎ̥" w:hAnsi="ˎ̥" w:cs="ˎ̥"/>
          <w:bCs/>
          <w:color w:val="000000"/>
          <w:szCs w:val="21"/>
        </w:rPr>
        <w:t>何事?</w:t>
      </w:r>
    </w:p>
    <w:p>
      <w:pPr>
        <w:ind w:left="1260" w:hanging="1260"/>
        <w:jc w:val="left"/>
      </w:pPr>
      <w:r>
        <w:rPr>
          <w:rFonts w:ascii="ˎ̥" w:hAnsi="ˎ̥" w:cs="ˎ̥"/>
          <w:bCs/>
          <w:color w:val="000000"/>
          <w:szCs w:val="21"/>
        </w:rPr>
        <w:t>与我打!</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也罢，将老爷的马与他乘骑。</w:t>
      </w:r>
    </w:p>
    <w:p>
      <w:pPr>
        <w:ind w:left="1260" w:hanging="1260"/>
        <w:jc w:val="left"/>
      </w:pPr>
      <w:r>
        <w:rPr>
          <w:rFonts w:hint="eastAsia" w:ascii="ˎ̥" w:hAnsi="ˎ̥" w:cs="ˎ̥"/>
          <w:bCs/>
          <w:color w:val="000000"/>
          <w:szCs w:val="21"/>
        </w:rPr>
        <w:t>(也)</w:t>
      </w:r>
      <w:r>
        <w:rPr>
          <w:rFonts w:ascii="ˎ̥" w:hAnsi="ˎ̥" w:cs="ˎ̥"/>
          <w:bCs/>
          <w:color w:val="000000"/>
          <w:szCs w:val="21"/>
        </w:rPr>
        <w:t>只好是步行的了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呃——</w:t>
      </w:r>
    </w:p>
    <w:p>
      <w:pPr>
        <w:ind w:left="1260" w:hanging="1260"/>
        <w:jc w:val="left"/>
      </w:pP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】刘公道做事真胆大，身作乡约犯王法。打死兴儿反</w:t>
      </w:r>
      <w:r>
        <w:rPr>
          <w:rFonts w:ascii="ˎ̥" w:hAnsi="ˎ̥" w:cs="ˎ̥"/>
          <w:color w:val="000000"/>
          <w:szCs w:val="21"/>
        </w:rPr>
        <w:t>讹诈，绝了那宋国士后代根芽。此一番去见千岁爷的驾，</w:t>
      </w:r>
      <w:r>
        <w:rPr>
          <w:rFonts w:hint="eastAsia" w:ascii="ˎ̥" w:hAnsi="ˎ̥" w:cs="ˎ̥"/>
          <w:color w:val="000000"/>
          <w:szCs w:val="21"/>
        </w:rPr>
        <w:t>老无才</w:t>
      </w:r>
      <w:r>
        <w:rPr>
          <w:rFonts w:ascii="ˎ̥" w:hAnsi="ˎ̥" w:cs="ˎ̥"/>
          <w:color w:val="000000"/>
          <w:szCs w:val="21"/>
        </w:rPr>
        <w:t>准备下钢</w:t>
      </w:r>
      <w:r>
        <w:rPr>
          <w:rFonts w:hint="eastAsia" w:ascii="ˎ̥" w:hAnsi="ˎ̥" w:cs="ˎ̥"/>
          <w:bCs/>
          <w:color w:val="000000"/>
          <w:sz w:val="18"/>
          <w:szCs w:val="18"/>
        </w:rPr>
        <w:t>呃</w:t>
      </w:r>
      <w:r>
        <w:rPr>
          <w:rFonts w:ascii="ˎ̥" w:hAnsi="ˎ̥" w:cs="ˎ̥"/>
          <w:color w:val="000000"/>
          <w:szCs w:val="21"/>
        </w:rPr>
        <w:t>刀把你的头来杀。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何事?</w:t>
      </w:r>
    </w:p>
    <w:p>
      <w:pPr>
        <w:ind w:left="1260" w:hanging="1260"/>
        <w:jc w:val="left"/>
      </w:pPr>
      <w:r>
        <w:rPr>
          <w:rFonts w:hint="eastAsia" w:ascii="ˎ̥" w:hAnsi="ˎ̥" w:cs="ˎ̥"/>
          <w:bCs/>
          <w:color w:val="000000"/>
          <w:szCs w:val="21"/>
        </w:rPr>
        <w:t>可曾递上?</w:t>
      </w:r>
    </w:p>
    <w:p>
      <w:pPr>
        <w:ind w:left="1260" w:hanging="1260"/>
        <w:jc w:val="left"/>
      </w:pPr>
      <w:r>
        <w:rPr>
          <w:rFonts w:hint="eastAsia" w:ascii="ˎ̥" w:hAnsi="ˎ̥" w:cs="ˎ̥"/>
          <w:bCs/>
          <w:color w:val="000000"/>
          <w:szCs w:val="21"/>
        </w:rPr>
        <w:t>呃，无用的奴才!</w:t>
      </w:r>
    </w:p>
    <w:p>
      <w:pPr>
        <w:ind w:left="1260" w:hanging="1260"/>
        <w:jc w:val="left"/>
      </w:pPr>
      <w:r>
        <w:rPr>
          <w:rFonts w:hint="eastAsia" w:ascii="ˎ̥" w:hAnsi="ˎ̥" w:cs="ˎ̥"/>
          <w:bCs/>
          <w:color w:val="000000"/>
          <w:szCs w:val="21"/>
        </w:rPr>
        <w:t>公公!</w:t>
      </w:r>
    </w:p>
    <w:p>
      <w:pPr>
        <w:ind w:left="1260" w:hanging="1260"/>
        <w:jc w:val="left"/>
      </w:pPr>
      <w:r>
        <w:rPr>
          <w:rFonts w:hint="eastAsia" w:ascii="ˎ̥" w:hAnsi="ˎ̥" w:cs="ˎ̥"/>
          <w:bCs/>
          <w:color w:val="000000"/>
          <w:szCs w:val="21"/>
        </w:rPr>
        <w:t>(来了。)</w:t>
      </w:r>
    </w:p>
    <w:p>
      <w:pPr>
        <w:ind w:left="1260" w:hanging="1260"/>
        <w:jc w:val="left"/>
      </w:pPr>
      <w:r>
        <w:rPr>
          <w:rFonts w:hint="eastAsia" w:ascii="ˎ̥" w:hAnsi="ˎ̥" w:cs="ˎ̥"/>
          <w:bCs/>
          <w:color w:val="000000"/>
          <w:szCs w:val="21"/>
        </w:rPr>
        <w:t>哦，带齐了。(</w:t>
      </w:r>
      <w:r>
        <w:rPr>
          <w:rFonts w:hint="eastAsia" w:ascii="楷体" w:hAnsi="楷体" w:eastAsia="楷体" w:cs="ˎ̥"/>
          <w:bCs/>
          <w:color w:val="000000"/>
          <w:szCs w:val="21"/>
        </w:rPr>
        <w:t>或</w:t>
      </w:r>
      <w:r>
        <w:rPr>
          <w:rFonts w:hint="eastAsia" w:ascii="ˎ̥" w:hAnsi="ˎ̥" w:cs="ˎ̥"/>
          <w:bCs/>
          <w:color w:val="000000"/>
          <w:szCs w:val="21"/>
        </w:rPr>
        <w:t>：哦，多谢公公。)</w:t>
      </w:r>
    </w:p>
    <w:p>
      <w:pPr>
        <w:ind w:left="1260" w:hanging="1260"/>
        <w:jc w:val="left"/>
      </w:pPr>
      <w:r>
        <w:rPr>
          <w:rFonts w:hint="eastAsia" w:ascii="ˎ̥" w:hAnsi="ˎ̥" w:cs="ˎ̥"/>
          <w:bCs/>
          <w:color w:val="000000"/>
          <w:szCs w:val="21"/>
        </w:rPr>
        <w:t>哦，是是是，有劳公公。</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不是这样的投法，(还)要怎样投法呢?</w:t>
      </w:r>
    </w:p>
    <w:p>
      <w:pPr>
        <w:ind w:left="1260" w:hanging="1260"/>
        <w:jc w:val="left"/>
      </w:pPr>
      <w:r>
        <w:rPr>
          <w:rFonts w:hint="eastAsia" w:ascii="ˎ̥" w:hAnsi="ˎ̥" w:cs="ˎ̥"/>
          <w:bCs/>
          <w:color w:val="000000"/>
          <w:szCs w:val="21"/>
        </w:rPr>
        <w:t>呃……</w:t>
      </w:r>
    </w:p>
    <w:p>
      <w:pPr>
        <w:ind w:left="1260" w:hanging="1260"/>
        <w:jc w:val="left"/>
      </w:pPr>
      <w:r>
        <w:rPr>
          <w:rFonts w:hint="eastAsia" w:ascii="ˎ̥" w:hAnsi="ˎ̥" w:cs="ˎ̥"/>
          <w:bCs/>
          <w:color w:val="000000"/>
          <w:szCs w:val="21"/>
        </w:rPr>
        <w:t>这里的(</w:t>
      </w:r>
      <w:r>
        <w:rPr>
          <w:rFonts w:hint="eastAsia" w:ascii="楷体" w:hAnsi="楷体" w:eastAsia="楷体" w:cs="ˎ̥"/>
          <w:bCs/>
          <w:color w:val="000000"/>
          <w:szCs w:val="21"/>
        </w:rPr>
        <w:t>或</w:t>
      </w:r>
      <w:r>
        <w:rPr>
          <w:rFonts w:hint="eastAsia" w:ascii="ˎ̥" w:hAnsi="ˎ̥" w:cs="ˎ̥"/>
          <w:bCs/>
          <w:color w:val="000000"/>
          <w:szCs w:val="21"/>
        </w:rPr>
        <w:t>：这里边)的银票呢?</w:t>
      </w:r>
    </w:p>
    <w:p>
      <w:pPr>
        <w:ind w:left="1260" w:hanging="1260"/>
        <w:jc w:val="left"/>
      </w:pPr>
      <w:r>
        <w:rPr>
          <w:rFonts w:hint="eastAsia" w:ascii="ˎ̥" w:hAnsi="ˎ̥" w:cs="ˎ̥"/>
          <w:bCs/>
          <w:color w:val="000000"/>
          <w:szCs w:val="21"/>
        </w:rPr>
        <w:t>哼，无用的奴才，还不取了过来!(</w:t>
      </w:r>
      <w:r>
        <w:rPr>
          <w:rFonts w:hint="eastAsia" w:ascii="楷体" w:hAnsi="楷体" w:eastAsia="楷体" w:cs="ˎ̥"/>
          <w:bCs/>
          <w:color w:val="000000"/>
          <w:szCs w:val="21"/>
        </w:rPr>
        <w:t>或</w:t>
      </w:r>
      <w:r>
        <w:rPr>
          <w:rFonts w:hint="eastAsia" w:ascii="ˎ̥" w:hAnsi="ˎ̥" w:cs="ˎ̥"/>
          <w:bCs/>
          <w:color w:val="000000"/>
          <w:szCs w:val="21"/>
        </w:rPr>
        <w:t>：呃，拿了过来!)</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呃，公公收下。</w:t>
      </w:r>
    </w:p>
    <w:p>
      <w:pPr>
        <w:ind w:left="1260" w:hanging="1260"/>
        <w:jc w:val="left"/>
      </w:pPr>
      <w:r>
        <w:rPr>
          <w:rFonts w:hint="eastAsia" w:ascii="ˎ̥" w:hAnsi="ˎ̥" w:cs="ˎ̥"/>
          <w:bCs/>
          <w:color w:val="000000"/>
          <w:szCs w:val="21"/>
        </w:rPr>
        <w:t>莫非嫌轻。</w:t>
      </w:r>
    </w:p>
    <w:p>
      <w:pPr>
        <w:ind w:left="1260" w:hanging="1260"/>
        <w:jc w:val="left"/>
      </w:pPr>
      <w:r>
        <w:rPr>
          <w:rFonts w:hint="eastAsia" w:ascii="ˎ̥" w:hAnsi="ˎ̥" w:cs="ˎ̥"/>
          <w:bCs/>
          <w:color w:val="000000"/>
          <w:szCs w:val="21"/>
        </w:rPr>
        <w:t>呃……不敢不敢。</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多谢公公。</w:t>
      </w:r>
    </w:p>
    <w:p>
      <w:pPr>
        <w:ind w:left="1260" w:hanging="1260"/>
        <w:jc w:val="left"/>
      </w:pPr>
      <w:r>
        <w:rPr>
          <w:rFonts w:hint="eastAsia" w:ascii="ˎ̥" w:hAnsi="ˎ̥" w:cs="ˎ̥"/>
          <w:bCs/>
          <w:color w:val="000000"/>
          <w:szCs w:val="21"/>
        </w:rPr>
        <w:t>呵，有劳了，有劳了。</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呃，有劳了，有劳了。</w:t>
      </w:r>
    </w:p>
    <w:p>
      <w:pPr>
        <w:ind w:left="1260" w:hanging="1260"/>
        <w:jc w:val="left"/>
      </w:pPr>
      <w:r>
        <w:rPr>
          <w:rFonts w:hint="eastAsia" w:ascii="ˎ̥" w:hAnsi="ˎ̥" w:cs="ˎ̥"/>
          <w:bCs/>
          <w:color w:val="000000"/>
          <w:szCs w:val="21"/>
        </w:rPr>
        <w:t>是是是。</w:t>
      </w:r>
    </w:p>
    <w:p>
      <w:pPr>
        <w:ind w:left="1260" w:hanging="1260"/>
        <w:jc w:val="left"/>
      </w:pPr>
      <w:r>
        <w:rPr>
          <w:rFonts w:hint="eastAsia" w:ascii="ˎ̥" w:hAnsi="ˎ̥" w:cs="ˎ̥"/>
          <w:bCs/>
          <w:color w:val="000000"/>
          <w:szCs w:val="21"/>
        </w:rPr>
        <w:t>参见千岁!</w:t>
      </w:r>
    </w:p>
    <w:p>
      <w:pPr>
        <w:ind w:left="1260" w:hanging="1260"/>
        <w:jc w:val="left"/>
      </w:pPr>
      <w:r>
        <w:rPr>
          <w:rFonts w:hint="eastAsia" w:ascii="ˎ̥" w:hAnsi="ˎ̥" w:cs="ˎ̥"/>
          <w:bCs/>
          <w:color w:val="000000"/>
          <w:szCs w:val="21"/>
        </w:rPr>
        <w:t>千岁容禀：</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一干人犯俱带妥，望求千岁作定</w:t>
      </w:r>
      <w:r>
        <w:rPr>
          <w:rFonts w:hint="eastAsia" w:ascii="ˎ̥" w:hAnsi="ˎ̥" w:cs="ˎ̥"/>
          <w:bCs/>
          <w:color w:val="000000"/>
          <w:sz w:val="18"/>
          <w:szCs w:val="18"/>
        </w:rPr>
        <w:t>呐</w:t>
      </w:r>
      <w:r>
        <w:rPr>
          <w:rFonts w:ascii="ˎ̥" w:hAnsi="ˎ̥" w:cs="ˎ̥"/>
          <w:bCs/>
          <w:color w:val="000000"/>
          <w:szCs w:val="21"/>
        </w:rPr>
        <w:t>夺。</w:t>
      </w:r>
    </w:p>
    <w:p>
      <w:pPr>
        <w:ind w:left="1260" w:hanging="1260"/>
        <w:jc w:val="left"/>
      </w:pPr>
      <w:r>
        <w:rPr>
          <w:rFonts w:ascii="ˎ̥" w:hAnsi="ˎ̥" w:cs="ˎ̥"/>
          <w:bCs/>
          <w:color w:val="000000"/>
          <w:szCs w:val="21"/>
        </w:rPr>
        <w:t>谢千岁!</w:t>
      </w:r>
    </w:p>
    <w:p>
      <w:pPr>
        <w:ind w:left="1260" w:hanging="1260"/>
        <w:jc w:val="left"/>
      </w:pPr>
      <w:r>
        <w:rPr>
          <w:rFonts w:ascii="ˎ̥" w:hAnsi="ˎ̥" w:cs="ˎ̥"/>
          <w:bCs/>
          <w:color w:val="000000"/>
          <w:szCs w:val="21"/>
        </w:rPr>
        <w:t>千岁在上</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：千岁在此)</w:t>
      </w:r>
      <w:r>
        <w:rPr>
          <w:rFonts w:ascii="ˎ̥" w:hAnsi="ˎ̥" w:cs="ˎ̥"/>
          <w:bCs/>
          <w:color w:val="000000"/>
          <w:szCs w:val="21"/>
        </w:rPr>
        <w:t>，哪有</w:t>
      </w:r>
      <w:r>
        <w:rPr>
          <w:rFonts w:hint="eastAsia" w:ascii="ˎ̥" w:hAnsi="ˎ̥" w:cs="ˎ̥"/>
          <w:bCs/>
          <w:color w:val="000000"/>
          <w:szCs w:val="21"/>
        </w:rPr>
        <w:t>为</w:t>
      </w:r>
      <w:r>
        <w:rPr>
          <w:rFonts w:ascii="ˎ̥" w:hAnsi="ˎ̥" w:cs="ˎ̥"/>
          <w:bCs/>
          <w:color w:val="000000"/>
          <w:szCs w:val="21"/>
        </w:rPr>
        <w:t>臣的座位?</w:t>
      </w:r>
    </w:p>
    <w:p>
      <w:pPr>
        <w:ind w:left="1260" w:hanging="1260"/>
        <w:jc w:val="left"/>
      </w:pPr>
      <w:r>
        <w:rPr>
          <w:rFonts w:ascii="ˎ̥" w:hAnsi="ˎ̥" w:cs="ˎ̥"/>
          <w:bCs/>
          <w:color w:val="000000"/>
          <w:szCs w:val="21"/>
        </w:rPr>
        <w:t>哦，是是是，如此谢坐。</w:t>
      </w:r>
    </w:p>
    <w:p>
      <w:pPr>
        <w:ind w:left="1260" w:hanging="1260"/>
        <w:jc w:val="left"/>
      </w:pPr>
      <w:r>
        <w:rPr>
          <w:rFonts w:hint="eastAsia" w:ascii="ˎ̥" w:hAnsi="ˎ̥" w:cs="ˎ̥"/>
          <w:bCs/>
          <w:color w:val="000000"/>
          <w:szCs w:val="21"/>
        </w:rPr>
        <w:t>啊，</w:t>
      </w:r>
      <w:r>
        <w:rPr>
          <w:rFonts w:ascii="ˎ̥" w:hAnsi="ˎ̥" w:cs="ˎ̥"/>
          <w:bCs/>
          <w:color w:val="000000"/>
          <w:szCs w:val="21"/>
        </w:rPr>
        <w:t>公公请坐。</w:t>
      </w:r>
    </w:p>
    <w:p>
      <w:pPr>
        <w:ind w:left="1260" w:hanging="1260"/>
        <w:jc w:val="left"/>
      </w:pPr>
      <w:r>
        <w:rPr>
          <w:rFonts w:ascii="ˎ̥" w:hAnsi="ˎ̥" w:cs="ˎ̥"/>
          <w:bCs/>
          <w:color w:val="000000"/>
          <w:szCs w:val="21"/>
        </w:rPr>
        <w:t>全仗千岁!</w:t>
      </w:r>
    </w:p>
    <w:p>
      <w:pPr>
        <w:ind w:left="1260" w:hanging="1260"/>
        <w:jc w:val="left"/>
      </w:pPr>
      <w:r>
        <w:rPr>
          <w:rFonts w:hint="eastAsia" w:ascii="ˎ̥" w:hAnsi="ˎ̥" w:cs="ˎ̥"/>
          <w:bCs/>
          <w:color w:val="000000"/>
          <w:szCs w:val="21"/>
        </w:rPr>
        <w:t>(遵命。)</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一刀连伤二命，按律</w:t>
      </w:r>
      <w:r>
        <w:rPr>
          <w:rFonts w:hint="eastAsia" w:ascii="ˎ̥" w:hAnsi="ˎ̥" w:cs="ˎ̥"/>
          <w:bCs/>
          <w:color w:val="000000"/>
          <w:szCs w:val="21"/>
        </w:rPr>
        <w:t>凌迟</w:t>
      </w:r>
      <w:r>
        <w:rPr>
          <w:rFonts w:ascii="ˎ̥" w:hAnsi="ˎ̥" w:cs="ˎ̥"/>
          <w:bCs/>
          <w:color w:val="000000"/>
          <w:szCs w:val="21"/>
        </w:rPr>
        <w:t>。千岁开恩，问他斩罪。</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带刘公道。</w:t>
      </w:r>
    </w:p>
    <w:p>
      <w:pPr>
        <w:ind w:left="1260" w:hanging="1260"/>
        <w:jc w:val="left"/>
      </w:pPr>
      <w:r>
        <w:rPr>
          <w:rFonts w:ascii="ˎ̥" w:hAnsi="ˎ̥" w:cs="ˎ̥"/>
          <w:bCs/>
          <w:color w:val="000000"/>
          <w:szCs w:val="21"/>
        </w:rPr>
        <w:t>身当乡约，隐藏人头不报，打伤人命，按律当斩。千岁开恩，问他绞罪。</w:t>
      </w:r>
    </w:p>
    <w:p>
      <w:pPr>
        <w:ind w:left="1260" w:hanging="1260"/>
        <w:jc w:val="left"/>
      </w:pPr>
      <w:r>
        <w:rPr>
          <w:rFonts w:ascii="ˎ̥" w:hAnsi="ˎ̥" w:cs="ˎ̥"/>
          <w:bCs/>
          <w:color w:val="000000"/>
          <w:szCs w:val="21"/>
        </w:rPr>
        <w:t>千岁恩德。</w:t>
      </w:r>
    </w:p>
    <w:p>
      <w:pPr>
        <w:ind w:left="1260" w:hanging="1260"/>
        <w:jc w:val="left"/>
      </w:pPr>
      <w:r>
        <w:rPr>
          <w:rFonts w:ascii="ˎ̥" w:hAnsi="ˎ̥" w:cs="ˎ̥"/>
          <w:bCs/>
          <w:color w:val="000000"/>
          <w:szCs w:val="21"/>
        </w:rPr>
        <w:t>带刘媒婆。</w:t>
      </w:r>
    </w:p>
    <w:p>
      <w:pPr>
        <w:ind w:left="1260" w:hanging="1260"/>
        <w:jc w:val="left"/>
      </w:pPr>
      <w:r>
        <w:rPr>
          <w:rFonts w:ascii="ˎ̥" w:hAnsi="ˎ̥" w:cs="ˎ̥"/>
          <w:bCs/>
          <w:color w:val="000000"/>
          <w:szCs w:val="21"/>
        </w:rPr>
        <w:t>且慢千岁，有道是</w:t>
      </w:r>
      <w:r>
        <w:rPr>
          <w:rFonts w:hint="eastAsia" w:ascii="ˎ̥" w:hAnsi="ˎ̥" w:cs="ˎ̥"/>
          <w:bCs/>
          <w:color w:val="000000"/>
          <w:szCs w:val="21"/>
        </w:rPr>
        <w:t>“</w:t>
      </w:r>
      <w:r>
        <w:rPr>
          <w:rFonts w:ascii="ˎ̥" w:hAnsi="ˎ̥" w:cs="ˎ̥"/>
          <w:bCs/>
          <w:color w:val="000000"/>
          <w:szCs w:val="21"/>
        </w:rPr>
        <w:t>子大不由母</w:t>
      </w:r>
      <w:r>
        <w:rPr>
          <w:rFonts w:hint="eastAsia" w:ascii="ˎ̥" w:hAnsi="ˎ̥" w:cs="ˎ̥"/>
          <w:bCs/>
          <w:color w:val="000000"/>
          <w:szCs w:val="21"/>
        </w:rPr>
        <w:t>”</w:t>
      </w:r>
      <w:r>
        <w:rPr>
          <w:rFonts w:ascii="ˎ̥" w:hAnsi="ˎ̥" w:cs="ˎ̥"/>
          <w:bCs/>
          <w:color w:val="000000"/>
          <w:szCs w:val="21"/>
        </w:rPr>
        <w:t>啊!</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带傅朋。</w:t>
      </w:r>
    </w:p>
    <w:p>
      <w:pPr>
        <w:ind w:left="1260" w:hanging="1260"/>
        <w:jc w:val="left"/>
      </w:pPr>
      <w:r>
        <w:rPr>
          <w:rFonts w:ascii="ˎ̥" w:hAnsi="ˎ̥" w:cs="ˎ̥"/>
          <w:bCs/>
          <w:color w:val="000000"/>
          <w:szCs w:val="21"/>
        </w:rPr>
        <w:t>带孙玉姣。</w:t>
      </w:r>
    </w:p>
    <w:p>
      <w:pPr>
        <w:ind w:left="1260" w:hanging="1260"/>
        <w:jc w:val="left"/>
      </w:pPr>
      <w:r>
        <w:rPr>
          <w:rFonts w:ascii="ˎ̥" w:hAnsi="ˎ̥" w:cs="ˎ̥"/>
          <w:bCs/>
          <w:color w:val="000000"/>
          <w:szCs w:val="21"/>
        </w:rPr>
        <w:t>她乃黄花幼女，可以见得。</w:t>
      </w:r>
    </w:p>
    <w:p>
      <w:pPr>
        <w:ind w:left="1260" w:hanging="1260"/>
        <w:jc w:val="left"/>
      </w:pPr>
      <w:r>
        <w:rPr>
          <w:rFonts w:ascii="ˎ̥" w:hAnsi="ˎ̥" w:cs="ˎ̥"/>
          <w:bCs/>
          <w:color w:val="000000"/>
          <w:szCs w:val="21"/>
        </w:rPr>
        <w:t>带宋巧娇。</w:t>
      </w:r>
    </w:p>
    <w:p>
      <w:pPr>
        <w:ind w:left="1260" w:hanging="1260"/>
        <w:jc w:val="left"/>
      </w:pPr>
      <w:r>
        <w:rPr>
          <w:rFonts w:ascii="ˎ̥" w:hAnsi="ˎ̥" w:cs="ˎ̥"/>
          <w:bCs/>
          <w:color w:val="000000"/>
          <w:szCs w:val="21"/>
        </w:rPr>
        <w:t>呃，有来头。</w:t>
      </w:r>
    </w:p>
    <w:p>
      <w:pPr>
        <w:ind w:left="1260" w:hanging="1260"/>
        <w:jc w:val="left"/>
      </w:pPr>
      <w:r>
        <w:rPr>
          <w:rFonts w:ascii="ˎ̥" w:hAnsi="ˎ̥" w:cs="ˎ̥"/>
          <w:bCs/>
          <w:color w:val="000000"/>
          <w:szCs w:val="21"/>
        </w:rPr>
        <w:t>大大的有来头。</w:t>
      </w:r>
    </w:p>
    <w:p>
      <w:pPr>
        <w:ind w:left="1260" w:hanging="1260"/>
        <w:jc w:val="left"/>
      </w:pPr>
      <w:r>
        <w:rPr>
          <w:rFonts w:ascii="ˎ̥" w:hAnsi="ˎ̥" w:cs="ˎ̥"/>
          <w:bCs/>
          <w:color w:val="000000"/>
          <w:szCs w:val="21"/>
        </w:rPr>
        <w:t>啊!</w:t>
      </w:r>
    </w:p>
    <w:p>
      <w:pPr>
        <w:ind w:left="1260" w:hanging="1260"/>
        <w:jc w:val="left"/>
      </w:pPr>
      <w:r>
        <w:rPr>
          <w:rFonts w:ascii="ˎ̥" w:hAnsi="ˎ̥" w:cs="ˎ̥"/>
          <w:bCs/>
          <w:color w:val="000000"/>
          <w:szCs w:val="21"/>
        </w:rPr>
        <w:t>多谢千岁。</w:t>
      </w:r>
    </w:p>
    <w:p>
      <w:pPr>
        <w:ind w:left="1260" w:hanging="1260"/>
        <w:jc w:val="left"/>
      </w:pPr>
      <w:r>
        <w:rPr>
          <w:rFonts w:ascii="ˎ̥" w:hAnsi="ˎ̥" w:cs="ˎ̥"/>
          <w:bCs/>
          <w:color w:val="000000"/>
          <w:szCs w:val="21"/>
        </w:rPr>
        <w:t>她么</w:t>
      </w:r>
      <w:r>
        <w:rPr>
          <w:rFonts w:hint="eastAsia" w:ascii="ˎ̥" w:hAnsi="ˎ̥" w:cs="ˎ̥"/>
          <w:bCs/>
          <w:color w:val="000000"/>
          <w:szCs w:val="21"/>
        </w:rPr>
        <w:t>……呃，</w:t>
      </w:r>
      <w:r>
        <w:rPr>
          <w:rFonts w:ascii="ˎ̥" w:hAnsi="ˎ̥" w:cs="ˎ̥"/>
          <w:bCs/>
          <w:color w:val="000000"/>
          <w:szCs w:val="21"/>
        </w:rPr>
        <w:t>也见得。</w:t>
      </w:r>
    </w:p>
    <w:p>
      <w:pPr>
        <w:ind w:left="1260" w:hanging="1260"/>
        <w:jc w:val="left"/>
      </w:pPr>
      <w:r>
        <w:rPr>
          <w:rFonts w:ascii="ˎ̥" w:hAnsi="ˎ̥" w:cs="ˎ̥"/>
          <w:bCs/>
          <w:color w:val="000000"/>
          <w:szCs w:val="21"/>
        </w:rPr>
        <w:t>见得，见得，见得</w:t>
      </w:r>
      <w:r>
        <w:rPr>
          <w:rFonts w:hint="eastAsia" w:ascii="ˎ̥" w:hAnsi="ˎ̥" w:cs="ˎ̥"/>
          <w:bCs/>
          <w:color w:val="000000"/>
          <w:szCs w:val="21"/>
        </w:rPr>
        <w:t>……</w:t>
      </w:r>
    </w:p>
    <w:p>
      <w:pPr>
        <w:ind w:left="1260" w:hanging="1260"/>
        <w:jc w:val="left"/>
      </w:pPr>
      <w:r>
        <w:rPr>
          <w:rFonts w:hint="eastAsia" w:ascii="ˎ̥" w:hAnsi="ˎ̥" w:cs="ˎ̥"/>
          <w:bCs/>
          <w:color w:val="000000"/>
          <w:szCs w:val="21"/>
        </w:rPr>
        <w:t>(比作何来?)</w:t>
      </w:r>
    </w:p>
    <w:p>
      <w:pPr>
        <w:ind w:left="1260" w:hanging="1260"/>
        <w:jc w:val="left"/>
      </w:pPr>
      <w:r>
        <w:rPr>
          <w:rFonts w:ascii="ˎ̥" w:hAnsi="ˎ̥" w:cs="ˎ̥"/>
          <w:bCs/>
          <w:color w:val="000000"/>
          <w:szCs w:val="21"/>
        </w:rPr>
        <w:t>谢千岁!</w:t>
      </w:r>
    </w:p>
    <w:p>
      <w:pPr>
        <w:ind w:left="1260" w:hanging="1260"/>
        <w:jc w:val="left"/>
      </w:pPr>
      <w:r>
        <w:rPr>
          <w:rFonts w:hint="eastAsia" w:ascii="ˎ̥" w:hAnsi="ˎ̥" w:cs="ˎ̥"/>
          <w:bCs/>
          <w:color w:val="000000"/>
          <w:szCs w:val="21"/>
        </w:rPr>
        <w:t>(多谢公公。)</w:t>
      </w:r>
    </w:p>
    <w:p>
      <w:pPr>
        <w:ind w:left="1260" w:hanging="1260"/>
        <w:jc w:val="left"/>
      </w:pPr>
      <w:r>
        <w:rPr>
          <w:rFonts w:ascii="ˎ̥" w:hAnsi="ˎ̥" w:cs="ˎ̥"/>
          <w:bCs/>
          <w:color w:val="000000"/>
          <w:szCs w:val="21"/>
        </w:rPr>
        <w:t>带马!</w:t>
      </w:r>
    </w:p>
    <w:p>
      <w:pPr>
        <w:rPr>
          <w:rFonts w:hint="eastAsia"/>
        </w:rPr>
      </w:pPr>
      <w:bookmarkStart w:id="220" w:name="__RefHeading___Toc414518332"/>
      <w:bookmarkEnd w:id="220"/>
      <w:bookmarkStart w:id="221" w:name="_Toc580152151"/>
      <w:r>
        <w:rPr>
          <w:rFonts w:hint="eastAsia"/>
        </w:rPr>
        <w:br w:type="page"/>
      </w:r>
    </w:p>
    <w:p>
      <w:pPr>
        <w:pStyle w:val="126"/>
        <w:bidi w:val="0"/>
      </w:pPr>
      <w:r>
        <w:rPr>
          <w:rFonts w:hint="eastAsia"/>
        </w:rPr>
        <w:t>一捧雪</w:t>
      </w:r>
      <w:bookmarkEnd w:id="221"/>
    </w:p>
    <w:p>
      <w:pPr>
        <w:jc w:val="center"/>
      </w:pPr>
      <w:r>
        <w:rPr>
          <w:rFonts w:hint="eastAsia" w:ascii="华文仿宋" w:hAnsi="华文仿宋" w:eastAsia="华文仿宋" w:cs="华文仿宋"/>
          <w:szCs w:val="21"/>
        </w:rPr>
        <w:t>[第一场]</w:t>
      </w:r>
    </w:p>
    <w:p>
      <w:r>
        <w:rPr>
          <w:rFonts w:hint="eastAsia" w:ascii="宋体" w:hAnsi="宋体" w:cs="宋体"/>
          <w:szCs w:val="21"/>
        </w:rPr>
        <w:t>(龙套、校尉、严世藩</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w:t>
      </w:r>
      <w:r>
        <w:rPr>
          <w:rFonts w:hint="eastAsia" w:ascii="楷体" w:hAnsi="楷体" w:eastAsia="楷体" w:cs="楷体"/>
          <w:szCs w:val="21"/>
        </w:rPr>
        <w:t>归坐</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可恼哇可恼!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大人下朝为何这等烦恼?</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适才在金殿与夏言老儿顶本，被他一本参倒，你道恼是不恼?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这有何难，明日早朝老太师上殿奏本，稍带他几句，也就够他受用的了。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言之有理，这几日不在府中，你往哪里去了?</w:t>
      </w:r>
    </w:p>
    <w:p>
      <w:r>
        <w:rPr>
          <w:rFonts w:hint="eastAsia" w:ascii="宋体" w:hAnsi="宋体" w:cs="宋体"/>
          <w:szCs w:val="21"/>
        </w:rPr>
        <w:t>汤勤，小人过衙谢官。</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看起来你倒是个有良心的。</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小人本来是有良心的，眼前有一人他无有良心呐。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哪个无有良心?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就是那莫大老爷。</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我那莫仁兄怎见得无有良心?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那日莫大老爷献与大人的玉杯，是真是假?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自然是真杯，焉有假杯之理。</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乃是假的。</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怎见得?</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那日酒席筵前，他将真杯显露出来，被小官看见了。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大人过府搜杯。</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搜杯得出。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莫大老爷之罪。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搜杯不出。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(汤勤</w:t>
      </w:r>
      <w:r>
        <w:rPr>
          <w:rFonts w:hint="eastAsia" w:ascii="楷体" w:hAnsi="楷体" w:eastAsia="楷体" w:cs="楷体"/>
          <w:szCs w:val="21"/>
        </w:rPr>
        <w:t>下</w:t>
      </w:r>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】汤勤说话如刀切，舌尖杀人哪见血。人来顺轿把队列，</w:t>
      </w:r>
    </w:p>
    <w:p>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)过府去搜一捧雪。</w:t>
      </w:r>
    </w:p>
    <w:p>
      <w:pPr>
        <w:jc w:val="center"/>
      </w:pPr>
      <w:r>
        <w:rPr>
          <w:rFonts w:hint="eastAsia" w:ascii="华文仿宋" w:hAnsi="华文仿宋" w:eastAsia="华文仿宋" w:cs="华文仿宋"/>
          <w:szCs w:val="21"/>
        </w:rPr>
        <w:t>[第二场]</w:t>
      </w:r>
    </w:p>
    <w:p>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】昨夜一梦大不祥，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)老爷言来妾身详。</w:t>
      </w:r>
    </w:p>
    <w:p>
      <w:r>
        <w:rPr>
          <w:rFonts w:hint="eastAsia" w:ascii="宋体" w:hAnsi="宋体" w:cs="宋体"/>
          <w:szCs w:val="21"/>
        </w:rPr>
        <w:t>(</w:t>
      </w:r>
      <w:r>
        <w:rPr>
          <w:rFonts w:hint="eastAsia" w:ascii="楷体" w:hAnsi="楷体" w:eastAsia="楷体" w:cs="楷体"/>
          <w:szCs w:val="21"/>
        </w:rPr>
        <w:t>八字小座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r>
        <w:rPr>
          <w:rFonts w:ascii="宋体" w:hAnsi="宋体" w:cs="宋体"/>
          <w:szCs w:val="21"/>
        </w:rPr>
        <w:t xml:space="preserve"> </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立小边禀报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知道了，外厢伺候。</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，莫成</w:t>
      </w:r>
      <w:r>
        <w:rPr>
          <w:rFonts w:hint="eastAsia" w:ascii="楷体" w:hAnsi="楷体" w:eastAsia="楷体" w:cs="楷体"/>
          <w:szCs w:val="21"/>
        </w:rPr>
        <w:t>出门立大边外场</w:t>
      </w:r>
      <w:r>
        <w:rPr>
          <w:rFonts w:hint="eastAsia" w:ascii="宋体" w:hAnsi="宋体" w:cs="宋体"/>
          <w:szCs w:val="21"/>
        </w:rPr>
        <w:t>，严众</w:t>
      </w:r>
      <w:r>
        <w:rPr>
          <w:rFonts w:hint="eastAsia" w:ascii="楷体" w:hAnsi="楷体" w:eastAsia="楷体" w:cs="楷体"/>
          <w:szCs w:val="21"/>
        </w:rPr>
        <w:t>上</w:t>
      </w:r>
      <w:r>
        <w:rPr>
          <w:rFonts w:hint="eastAsia" w:ascii="宋体" w:hAnsi="宋体" w:cs="宋体"/>
          <w:szCs w:val="21"/>
        </w:rPr>
        <w:t>，校尉</w:t>
      </w:r>
      <w:r>
        <w:rPr>
          <w:rFonts w:hint="eastAsia" w:ascii="楷体" w:hAnsi="楷体" w:eastAsia="楷体" w:cs="楷体"/>
          <w:szCs w:val="21"/>
        </w:rPr>
        <w:t>小边一字</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】来在莫府下了轿，</w:t>
      </w:r>
    </w:p>
    <w:p>
      <w:r>
        <w:rPr>
          <w:rFonts w:hint="eastAsia" w:ascii="宋体" w:hAnsi="宋体" w:cs="宋体"/>
          <w:szCs w:val="21"/>
        </w:rPr>
        <w:t>(严世藩</w:t>
      </w:r>
      <w:r>
        <w:rPr>
          <w:rFonts w:hint="eastAsia" w:ascii="楷体" w:hAnsi="楷体" w:eastAsia="楷体" w:cs="楷体"/>
          <w:szCs w:val="21"/>
        </w:rPr>
        <w:t>下轿</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)会会当年故旧交。</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r>
        <w:rPr>
          <w:rFonts w:hint="eastAsia" w:ascii="楷体" w:hAnsi="楷体" w:eastAsia="楷体" w:cs="楷体"/>
          <w:szCs w:val="21"/>
        </w:rPr>
        <w:t>或</w:t>
      </w:r>
      <w:r>
        <w:rPr>
          <w:rFonts w:hint="eastAsia" w:ascii="宋体" w:hAnsi="宋体" w:cs="宋体"/>
          <w:szCs w:val="21"/>
        </w:rPr>
        <w:t>：有请老爷，严爷下轿。)</w:t>
      </w:r>
    </w:p>
    <w:p>
      <w:r>
        <w:rPr>
          <w:rFonts w:hint="eastAsia" w:ascii="宋体" w:hAnsi="宋体" w:cs="宋体"/>
          <w:szCs w:val="21"/>
        </w:rPr>
        <w:t>(莫成</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】听说严爷到府门，整整衣冠礼相迎。</w:t>
      </w:r>
    </w:p>
    <w:p>
      <w:r>
        <w:rPr>
          <w:rFonts w:hint="eastAsia" w:ascii="宋体" w:hAnsi="宋体" w:cs="宋体"/>
          <w:szCs w:val="21"/>
        </w:rPr>
        <w:t>(莫怀古</w:t>
      </w:r>
      <w:r>
        <w:rPr>
          <w:rFonts w:hint="eastAsia" w:ascii="楷体" w:hAnsi="楷体" w:eastAsia="楷体" w:cs="楷体"/>
          <w:szCs w:val="21"/>
        </w:rPr>
        <w:t>出门迎</w:t>
      </w:r>
      <w:r>
        <w:rPr>
          <w:rFonts w:hint="eastAsia" w:ascii="宋体" w:hAnsi="宋体" w:cs="宋体"/>
          <w:szCs w:val="21"/>
        </w:rPr>
        <w:t>，严世藩众</w:t>
      </w:r>
      <w:r>
        <w:rPr>
          <w:rFonts w:hint="eastAsia" w:ascii="楷体" w:hAnsi="楷体" w:eastAsia="楷体" w:cs="楷体"/>
          <w:szCs w:val="21"/>
        </w:rPr>
        <w:t>挖门进站门</w:t>
      </w:r>
      <w:r>
        <w:rPr>
          <w:rFonts w:hint="eastAsia" w:ascii="宋体" w:hAnsi="宋体" w:cs="宋体"/>
          <w:szCs w:val="21"/>
        </w:rPr>
        <w:t>，严</w:t>
      </w:r>
      <w:r>
        <w:rPr>
          <w:rFonts w:hint="eastAsia" w:ascii="楷体" w:hAnsi="楷体" w:eastAsia="楷体" w:cs="楷体"/>
          <w:szCs w:val="21"/>
        </w:rPr>
        <w:t>立大边</w:t>
      </w:r>
      <w:r>
        <w:rPr>
          <w:rFonts w:hint="eastAsia" w:ascii="宋体" w:hAnsi="宋体" w:cs="宋体"/>
          <w:szCs w:val="21"/>
        </w:rPr>
        <w:t>，莫</w:t>
      </w:r>
      <w:r>
        <w:rPr>
          <w:rFonts w:hint="eastAsia" w:ascii="楷体" w:hAnsi="楷体" w:eastAsia="楷体" w:cs="楷体"/>
          <w:szCs w:val="21"/>
        </w:rPr>
        <w:t>挖进</w:t>
      </w:r>
      <w:r>
        <w:rPr>
          <w:rFonts w:hint="eastAsia" w:ascii="宋体" w:hAnsi="宋体" w:cs="宋体"/>
          <w:szCs w:val="21"/>
        </w:rPr>
        <w:t>，莫成</w:t>
      </w:r>
      <w:r>
        <w:rPr>
          <w:rFonts w:hint="eastAsia" w:ascii="楷体" w:hAnsi="楷体" w:eastAsia="楷体" w:cs="楷体"/>
          <w:szCs w:val="21"/>
        </w:rPr>
        <w:t>跟进</w:t>
      </w:r>
      <w:r>
        <w:rPr>
          <w:rFonts w:hint="eastAsia" w:ascii="宋体" w:hAnsi="宋体" w:cs="宋体"/>
          <w:szCs w:val="21"/>
        </w:rPr>
        <w:t>，</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)莫不是升官少谢忱?</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你做</w:t>
      </w:r>
      <w:r>
        <w:rPr>
          <w:rStyle w:val="66"/>
          <w:rFonts w:ascii="宋体" w:hAnsi="宋体" w:cs="宋体"/>
          <w:szCs w:val="21"/>
        </w:rPr>
        <w:footnoteReference w:id="562"/>
      </w:r>
      <w:r>
        <w:rPr>
          <w:rFonts w:hint="eastAsia" w:ascii="宋体" w:hAnsi="宋体" w:cs="宋体"/>
          <w:szCs w:val="21"/>
        </w:rPr>
        <w:t>的是嘉靖皇上的官，谢我何来?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)大人发怒为何因?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大人怒气不息，为着谁来?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就为你来。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为下官何来?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一捧雪进与不进但凭于你，为何假杯哄我?</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杯子就有一只进与大人并无第二。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住了。</w:t>
      </w:r>
    </w:p>
    <w:p>
      <w:r>
        <w:rPr>
          <w:rFonts w:hint="eastAsia" w:ascii="宋体" w:hAnsi="宋体" w:cs="宋体"/>
          <w:szCs w:val="21"/>
        </w:rPr>
        <w:t>(莫成</w:t>
      </w:r>
      <w:r>
        <w:rPr>
          <w:rFonts w:hint="eastAsia" w:ascii="楷体" w:hAnsi="楷体" w:eastAsia="楷体" w:cs="楷体"/>
          <w:szCs w:val="21"/>
        </w:rPr>
        <w:t>上场门暗下</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】听一言来怒气生，骂声怀古太欺心。进京未满一月整，保你太常寺正卿。人来与我忙搜定，</w:t>
      </w:r>
    </w:p>
    <w:p>
      <w:r>
        <w:rPr>
          <w:rFonts w:hint="eastAsia" w:ascii="宋体" w:hAnsi="宋体" w:cs="宋体"/>
          <w:szCs w:val="21"/>
        </w:rPr>
        <w:t>(校尉</w:t>
      </w:r>
      <w:r>
        <w:rPr>
          <w:rFonts w:hint="eastAsia" w:ascii="楷体" w:hAnsi="楷体" w:eastAsia="楷体" w:cs="楷体"/>
          <w:szCs w:val="21"/>
        </w:rPr>
        <w:t>两抄</w:t>
      </w:r>
      <w:r>
        <w:rPr>
          <w:rFonts w:hint="eastAsia" w:ascii="宋体" w:hAnsi="宋体" w:cs="宋体"/>
          <w:szCs w:val="21"/>
        </w:rPr>
        <w:t>，莫成</w:t>
      </w:r>
      <w:r>
        <w:rPr>
          <w:rFonts w:hint="eastAsia" w:ascii="楷体" w:hAnsi="楷体" w:eastAsia="楷体" w:cs="楷体"/>
          <w:szCs w:val="21"/>
        </w:rPr>
        <w:t>上场门上到小边台口又下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)掘土三尺再搜寻。</w:t>
      </w:r>
    </w:p>
    <w:p>
      <w:r>
        <w:rPr>
          <w:rFonts w:hint="eastAsia" w:ascii="宋体" w:hAnsi="宋体" w:cs="宋体"/>
          <w:szCs w:val="21"/>
        </w:rPr>
        <w:t>(</w:t>
      </w:r>
      <w:r>
        <w:rPr>
          <w:rFonts w:hint="eastAsia" w:ascii="楷体" w:hAnsi="楷体" w:eastAsia="楷体" w:cs="楷体"/>
          <w:szCs w:val="21"/>
        </w:rPr>
        <w:t>又两抄</w:t>
      </w:r>
      <w:r>
        <w:rPr>
          <w:rFonts w:hint="eastAsia" w:ascii="宋体" w:hAnsi="宋体" w:cs="宋体"/>
          <w:szCs w:val="21"/>
        </w:rPr>
        <w:t>，莫成</w:t>
      </w:r>
      <w:r>
        <w:rPr>
          <w:rFonts w:hint="eastAsia" w:ascii="楷体" w:hAnsi="楷体" w:eastAsia="楷体" w:cs="楷体"/>
          <w:szCs w:val="21"/>
        </w:rPr>
        <w:t>下场门上到大边台口又下</w:t>
      </w:r>
      <w:r>
        <w:rPr>
          <w:rFonts w:hint="eastAsia" w:ascii="宋体" w:hAnsi="宋体" w:cs="宋体"/>
          <w:szCs w:val="21"/>
        </w:rPr>
        <w:t>)</w:t>
      </w:r>
    </w:p>
    <w:p>
      <w:r>
        <w:rPr>
          <w:rFonts w:hint="eastAsia" w:ascii="宋体" w:hAnsi="宋体" w:cs="宋体"/>
          <w:szCs w:val="21"/>
        </w:rPr>
        <w:t>严校尉</w:t>
      </w:r>
      <w:r>
        <w:rPr>
          <w:rFonts w:hint="eastAsia" w:ascii="宋体" w:hAnsi="宋体" w:cs="宋体"/>
          <w:szCs w:val="21"/>
        </w:rPr>
        <w:tab/>
      </w:r>
      <w:r>
        <w:rPr>
          <w:rFonts w:hint="eastAsia" w:ascii="宋体" w:hAnsi="宋体" w:cs="宋体"/>
          <w:szCs w:val="21"/>
        </w:rPr>
        <w:t>玉杯无有。</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)搜杯不出面带红，失却当年故旧情。</w:t>
      </w:r>
    </w:p>
    <w:p>
      <w:r>
        <w:rPr>
          <w:rFonts w:hint="eastAsia" w:ascii="宋体" w:hAnsi="宋体" w:cs="宋体"/>
          <w:szCs w:val="21"/>
        </w:rPr>
        <w:t>(雪艳</w:t>
      </w:r>
      <w:r>
        <w:rPr>
          <w:rFonts w:hint="eastAsia" w:ascii="楷体" w:hAnsi="楷体" w:eastAsia="楷体" w:cs="楷体"/>
          <w:szCs w:val="21"/>
        </w:rPr>
        <w:t>上场门暗上</w:t>
      </w:r>
      <w:r>
        <w:rPr>
          <w:rFonts w:hint="eastAsia" w:ascii="宋体" w:hAnsi="宋体" w:cs="宋体"/>
          <w:szCs w:val="21"/>
        </w:rPr>
        <w:t>，</w:t>
      </w:r>
      <w:r>
        <w:rPr>
          <w:rFonts w:hint="eastAsia" w:ascii="楷体" w:hAnsi="楷体" w:eastAsia="楷体" w:cs="楷体"/>
          <w:szCs w:val="21"/>
        </w:rPr>
        <w:t>挡脸</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仁兄身后何人?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贱妾雪艳。</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请来相见。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夫人见过严爷。</w:t>
      </w:r>
    </w:p>
    <w:p>
      <w:r>
        <w:rPr>
          <w:rFonts w:hint="eastAsia" w:ascii="宋体" w:hAnsi="宋体" w:cs="宋体"/>
          <w:szCs w:val="21"/>
        </w:rPr>
        <w:t>(雪艳</w:t>
      </w:r>
      <w:r>
        <w:rPr>
          <w:rFonts w:hint="eastAsia" w:ascii="楷体" w:hAnsi="楷体" w:eastAsia="楷体" w:cs="楷体"/>
          <w:szCs w:val="21"/>
        </w:rPr>
        <w:t>见礼</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参见大人。</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仁嫂。</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回避。</w:t>
      </w:r>
    </w:p>
    <w:p>
      <w:r>
        <w:rPr>
          <w:rFonts w:hint="eastAsia" w:ascii="宋体" w:hAnsi="宋体" w:cs="宋体"/>
          <w:szCs w:val="21"/>
        </w:rPr>
        <w:t>(雪艳</w:t>
      </w:r>
      <w:r>
        <w:rPr>
          <w:rFonts w:hint="eastAsia" w:ascii="楷体" w:hAnsi="楷体" w:eastAsia="楷体" w:cs="楷体"/>
          <w:szCs w:val="21"/>
        </w:rPr>
        <w:t>上场门下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仁兄，真杯也罢，假杯也罢，拿将出来小弟一观，不要你的就是。</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方才也曾言过，杯子一只进与大人并无第二。</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有人得见。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何人得见?</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汤勤，是了，那日汤勤过府谢官，在酒席宴前得罪于他也是有的，他在大人台前搬动是非，有道是傍耳之言不可深信。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你待怎讲?</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住口!</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】听罢言来怒气生，我有一言听分明。朝里朝外问一问，严家岂是省油灯。人来与爷把轿顺，</w:t>
      </w:r>
    </w:p>
    <w:p>
      <w:r>
        <w:rPr>
          <w:rFonts w:hint="eastAsia" w:ascii="宋体" w:hAnsi="宋体" w:cs="宋体"/>
          <w:szCs w:val="21"/>
        </w:rPr>
        <w:t>(严世藩众</w:t>
      </w:r>
      <w:r>
        <w:rPr>
          <w:rFonts w:hint="eastAsia" w:ascii="楷体" w:hAnsi="楷体" w:eastAsia="楷体" w:cs="楷体"/>
          <w:szCs w:val="21"/>
        </w:rPr>
        <w:t>出门</w:t>
      </w:r>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莫怀古</w:t>
      </w:r>
      <w:r>
        <w:rPr>
          <w:rFonts w:hint="eastAsia" w:ascii="楷体" w:hAnsi="楷体" w:eastAsia="楷体" w:cs="楷体"/>
          <w:szCs w:val="21"/>
        </w:rPr>
        <w:t>随出门送</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)三日定要灭满门。</w:t>
      </w:r>
    </w:p>
    <w:p>
      <w:r>
        <w:rPr>
          <w:rFonts w:hint="eastAsia" w:ascii="宋体" w:hAnsi="宋体" w:cs="宋体"/>
          <w:szCs w:val="21"/>
        </w:rPr>
        <w:t>(严世藩</w:t>
      </w:r>
      <w:r>
        <w:rPr>
          <w:rFonts w:hint="eastAsia" w:ascii="楷体" w:hAnsi="楷体" w:eastAsia="楷体" w:cs="楷体"/>
          <w:szCs w:val="21"/>
        </w:rPr>
        <w:t>下</w:t>
      </w:r>
      <w:r>
        <w:rPr>
          <w:rFonts w:hint="eastAsia" w:ascii="宋体" w:hAnsi="宋体" w:cs="宋体"/>
          <w:szCs w:val="21"/>
        </w:rPr>
        <w:t>，莫怀古</w:t>
      </w:r>
      <w:r>
        <w:rPr>
          <w:rFonts w:hint="eastAsia" w:ascii="楷体" w:hAnsi="楷体" w:eastAsia="楷体" w:cs="楷体"/>
          <w:szCs w:val="21"/>
        </w:rPr>
        <w:t>进门归大边立</w:t>
      </w:r>
      <w:r>
        <w:rPr>
          <w:rFonts w:hint="eastAsia" w:ascii="宋体" w:hAnsi="宋体" w:cs="宋体"/>
          <w:szCs w:val="21"/>
        </w:rPr>
        <w:t>，雪艳</w:t>
      </w:r>
      <w:r>
        <w:rPr>
          <w:rFonts w:hint="eastAsia" w:ascii="楷体" w:hAnsi="楷体" w:eastAsia="楷体" w:cs="楷体"/>
          <w:szCs w:val="21"/>
        </w:rPr>
        <w:t>上立小边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夫人，莫成这个奴才往哪里去了?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妾身不知。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两厢唤来。</w:t>
      </w:r>
    </w:p>
    <w:p>
      <w:r>
        <w:rPr>
          <w:rFonts w:hint="eastAsia" w:ascii="宋体" w:hAnsi="宋体" w:cs="宋体"/>
          <w:szCs w:val="21"/>
        </w:rPr>
        <w:t>(莫怀古、雪艳</w:t>
      </w:r>
      <w:r>
        <w:rPr>
          <w:rFonts w:hint="eastAsia" w:ascii="楷体" w:hAnsi="楷体" w:eastAsia="楷体" w:cs="楷体"/>
          <w:szCs w:val="21"/>
        </w:rPr>
        <w:t>抄过</w:t>
      </w:r>
      <w:r>
        <w:rPr>
          <w:rFonts w:hint="eastAsia" w:ascii="宋体" w:hAnsi="宋体" w:cs="宋体"/>
          <w:szCs w:val="21"/>
        </w:rPr>
        <w:t>、莫</w:t>
      </w:r>
      <w:r>
        <w:rPr>
          <w:rFonts w:hint="eastAsia" w:ascii="楷体" w:hAnsi="楷体" w:eastAsia="楷体" w:cs="楷体"/>
          <w:szCs w:val="21"/>
        </w:rPr>
        <w:t>小边</w:t>
      </w:r>
      <w:r>
        <w:rPr>
          <w:rFonts w:hint="eastAsia" w:ascii="宋体" w:hAnsi="宋体" w:cs="宋体"/>
          <w:szCs w:val="21"/>
        </w:rPr>
        <w:t>、雪</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向里叫</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掌家。</w:t>
      </w:r>
    </w:p>
    <w:p>
      <w:r>
        <w:rPr>
          <w:rFonts w:hint="eastAsia" w:ascii="宋体" w:hAnsi="宋体" w:cs="宋体"/>
          <w:szCs w:val="21"/>
        </w:rPr>
        <w:t>(莫怀古、雪艳</w:t>
      </w:r>
      <w:r>
        <w:rPr>
          <w:rFonts w:hint="eastAsia" w:ascii="楷体" w:hAnsi="楷体" w:eastAsia="楷体" w:cs="楷体"/>
          <w:szCs w:val="21"/>
        </w:rPr>
        <w:t>回身</w:t>
      </w:r>
      <w:r>
        <w:rPr>
          <w:rFonts w:hint="eastAsia" w:ascii="宋体" w:hAnsi="宋体" w:cs="宋体"/>
          <w:szCs w:val="21"/>
        </w:rPr>
        <w:t>，莫</w:t>
      </w:r>
      <w:r>
        <w:rPr>
          <w:rFonts w:hint="eastAsia" w:ascii="楷体" w:hAnsi="楷体" w:eastAsia="楷体" w:cs="楷体"/>
          <w:szCs w:val="21"/>
        </w:rPr>
        <w:t>正场</w:t>
      </w:r>
      <w:r>
        <w:rPr>
          <w:rFonts w:hint="eastAsia" w:ascii="宋体" w:hAnsi="宋体" w:cs="宋体"/>
          <w:szCs w:val="21"/>
        </w:rPr>
        <w:t>、雪</w:t>
      </w:r>
      <w:r>
        <w:rPr>
          <w:rFonts w:hint="eastAsia" w:ascii="楷体" w:hAnsi="楷体" w:eastAsia="楷体" w:cs="楷体"/>
          <w:szCs w:val="21"/>
        </w:rPr>
        <w:t>大边立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我受的什么惊?</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哎呀老爷呀，可记得前日吃酒之事么?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动不动就是你老爷的酒，你敢戒你老爷的酒，待我打死你这个奴才。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老爷，纵然打死小人，可容小人讲个明白。</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快快讲来。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容禀：小人方才见严爷下轿之时，气色有些不正，想必为的是一捧雪而来。是小人去至上房，扭开箱锁，揣了一捧雪，打从前门而走，</w:t>
      </w:r>
    </w:p>
    <w:p>
      <w:r>
        <w:rPr>
          <w:rFonts w:hint="eastAsia" w:ascii="宋体" w:hAnsi="宋体" w:cs="宋体"/>
          <w:szCs w:val="21"/>
        </w:rPr>
        <w:t>(</w:t>
      </w:r>
      <w:r>
        <w:rPr>
          <w:rFonts w:hint="eastAsia" w:ascii="楷体" w:hAnsi="楷体" w:eastAsia="楷体" w:cs="楷体"/>
          <w:szCs w:val="21"/>
        </w:rPr>
        <w:t>双手外指</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不想前门有兵丁把守(</w:t>
      </w:r>
      <w:r>
        <w:rPr>
          <w:rFonts w:hint="eastAsia" w:ascii="楷体" w:hAnsi="楷体" w:eastAsia="楷体" w:cs="楷体"/>
          <w:szCs w:val="21"/>
        </w:rPr>
        <w:t>双手阻介</w:t>
      </w:r>
      <w:r>
        <w:rPr>
          <w:rFonts w:hint="eastAsia" w:ascii="宋体" w:hAnsi="宋体" w:cs="宋体"/>
          <w:szCs w:val="21"/>
        </w:rPr>
        <w:t>)，小人也只得打从后门而逃(</w:t>
      </w:r>
      <w:r>
        <w:rPr>
          <w:rFonts w:hint="eastAsia" w:ascii="楷体" w:hAnsi="楷体" w:eastAsia="楷体" w:cs="楷体"/>
          <w:szCs w:val="21"/>
        </w:rPr>
        <w:t>双手内指</w:t>
      </w:r>
      <w:r>
        <w:rPr>
          <w:rFonts w:hint="eastAsia" w:ascii="宋体" w:hAnsi="宋体" w:cs="宋体"/>
          <w:szCs w:val="21"/>
        </w:rPr>
        <w:t>)，又有严府校尉阻拦(</w:t>
      </w:r>
      <w:r>
        <w:rPr>
          <w:rFonts w:hint="eastAsia" w:ascii="楷体" w:hAnsi="楷体" w:eastAsia="楷体" w:cs="楷体"/>
          <w:szCs w:val="21"/>
        </w:rPr>
        <w:t>双手阻介</w:t>
      </w:r>
      <w:r>
        <w:rPr>
          <w:rFonts w:hint="eastAsia" w:ascii="宋体" w:hAnsi="宋体" w:cs="宋体"/>
          <w:szCs w:val="21"/>
        </w:rPr>
        <w:t>)。小人无奈，打从犬洞逃出。在鬻食棚躲避，见严爷上轿已走，才得回来。进得府门，老爷不问青红皂白，开口就骂，举手就打，看起来，像我这为奴的呀，唉，好难办的事呀!(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有了一捧雪还则罢了，若无一捧雪，夫人不必阻拦，待我打死这个奴才。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待妾身向前，掌家!</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你可知你家老爷发怒为了何事?</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就是为那一捧雪。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啊，一捧雪，在、在……这里。</w:t>
      </w:r>
    </w:p>
    <w:p>
      <w:r>
        <w:rPr>
          <w:rFonts w:hint="eastAsia" w:ascii="宋体" w:hAnsi="宋体" w:cs="宋体"/>
          <w:szCs w:val="21"/>
        </w:rPr>
        <w:t>(</w:t>
      </w:r>
      <w:r>
        <w:rPr>
          <w:rFonts w:hint="eastAsia" w:ascii="楷体" w:hAnsi="楷体" w:eastAsia="楷体" w:cs="楷体"/>
          <w:szCs w:val="21"/>
        </w:rPr>
        <w:t>摸左袖</w:t>
      </w:r>
      <w:r>
        <w:rPr>
          <w:rFonts w:hint="eastAsia" w:ascii="宋体" w:hAnsi="宋体" w:cs="宋体"/>
          <w:szCs w:val="21"/>
        </w:rPr>
        <w:t>，</w:t>
      </w:r>
      <w:r>
        <w:rPr>
          <w:rFonts w:hint="eastAsia" w:ascii="楷体" w:hAnsi="楷体" w:eastAsia="楷体" w:cs="楷体"/>
          <w:szCs w:val="21"/>
        </w:rPr>
        <w:t>摸右袖</w:t>
      </w:r>
      <w:r>
        <w:rPr>
          <w:rFonts w:hint="eastAsia" w:ascii="宋体" w:hAnsi="宋体" w:cs="宋体"/>
          <w:szCs w:val="21"/>
        </w:rPr>
        <w:t>，</w:t>
      </w:r>
      <w:r>
        <w:rPr>
          <w:rFonts w:hint="eastAsia" w:ascii="楷体" w:hAnsi="楷体" w:eastAsia="楷体" w:cs="楷体"/>
          <w:szCs w:val="21"/>
        </w:rPr>
        <w:t>摸胸掏出杯</w:t>
      </w:r>
      <w:r>
        <w:rPr>
          <w:rFonts w:hint="eastAsia" w:ascii="宋体" w:hAnsi="宋体" w:cs="宋体"/>
          <w:szCs w:val="21"/>
        </w:rPr>
        <w:t>，</w:t>
      </w:r>
      <w:r>
        <w:rPr>
          <w:rFonts w:hint="eastAsia" w:ascii="楷体" w:hAnsi="楷体" w:eastAsia="楷体" w:cs="楷体"/>
          <w:szCs w:val="21"/>
        </w:rPr>
        <w:t>双手举杯呈献</w:t>
      </w:r>
      <w:r>
        <w:rPr>
          <w:rFonts w:hint="eastAsia" w:ascii="宋体" w:hAnsi="宋体" w:cs="宋体"/>
          <w:szCs w:val="21"/>
        </w:rPr>
        <w:t>，雪艳</w:t>
      </w:r>
      <w:r>
        <w:rPr>
          <w:rFonts w:hint="eastAsia" w:ascii="楷体" w:hAnsi="楷体" w:eastAsia="楷体" w:cs="楷体"/>
          <w:szCs w:val="21"/>
        </w:rPr>
        <w:t>指杯</w:t>
      </w:r>
      <w:r>
        <w:rPr>
          <w:rFonts w:hint="eastAsia" w:ascii="宋体" w:hAnsi="宋体" w:cs="宋体"/>
          <w:szCs w:val="21"/>
        </w:rPr>
        <w:t>，莫怀古</w:t>
      </w:r>
      <w:r>
        <w:rPr>
          <w:rFonts w:hint="eastAsia" w:ascii="楷体" w:hAnsi="楷体" w:eastAsia="楷体" w:cs="楷体"/>
          <w:szCs w:val="21"/>
        </w:rPr>
        <w:t>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】一见玉杯果是真，好个伶俐小莫成。走向前来与掌家论，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老爷，小人挨不起了哇。(</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)错打几下莫挂心。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将玉杯收好。</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w:t>
      </w:r>
      <w:r>
        <w:rPr>
          <w:rFonts w:hint="eastAsia" w:ascii="楷体" w:hAnsi="楷体" w:eastAsia="楷体" w:cs="楷体"/>
          <w:szCs w:val="21"/>
        </w:rPr>
        <w:t>揣杯</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有了一捧雪，拿稳作官，怕他何来。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 有了一捧雪，拿稳作官，还怕他何来。啊老爷，但不知严爷上轿之时(</w:t>
      </w:r>
      <w:r>
        <w:rPr>
          <w:rFonts w:hint="eastAsia" w:ascii="楷体" w:hAnsi="楷体" w:eastAsia="楷体" w:cs="楷体"/>
          <w:szCs w:val="21"/>
        </w:rPr>
        <w:t>或</w:t>
      </w:r>
      <w:r>
        <w:rPr>
          <w:rFonts w:hint="eastAsia" w:ascii="宋体" w:hAnsi="宋体" w:cs="宋体"/>
          <w:szCs w:val="21"/>
        </w:rPr>
        <w:t>：临行之时)，讲些什么?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讲了两句淡话。</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哪两句话?</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三日定要灭满门。</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三日要灭满门(</w:t>
      </w:r>
      <w:r>
        <w:rPr>
          <w:rFonts w:hint="eastAsia" w:ascii="楷体" w:hAnsi="楷体" w:eastAsia="楷体" w:cs="楷体"/>
          <w:szCs w:val="21"/>
        </w:rPr>
        <w:t>或</w:t>
      </w:r>
      <w:r>
        <w:rPr>
          <w:rFonts w:hint="eastAsia" w:ascii="宋体" w:hAnsi="宋体" w:cs="宋体"/>
          <w:szCs w:val="21"/>
        </w:rPr>
        <w:t>：“三日之后，灭却尔满门”)，哎呀老爷呀，这三日要灭满门(</w:t>
      </w:r>
      <w:r>
        <w:rPr>
          <w:rFonts w:hint="eastAsia" w:ascii="楷体" w:hAnsi="楷体" w:eastAsia="楷体" w:cs="楷体"/>
          <w:szCs w:val="21"/>
        </w:rPr>
        <w:t>或</w:t>
      </w:r>
      <w:r>
        <w:rPr>
          <w:rFonts w:hint="eastAsia" w:ascii="宋体" w:hAnsi="宋体" w:cs="宋体"/>
          <w:szCs w:val="21"/>
        </w:rPr>
        <w:t>：这三日之后)，是灭夫人的满门，还是灭小人的满门，一定是灭老爷的满门呐。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怎么讲?</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哪个?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呵，(是)老爷呀。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w:t>
      </w:r>
      <w:r>
        <w:rPr>
          <w:rFonts w:hint="eastAsia" w:ascii="楷体" w:hAnsi="楷体" w:eastAsia="楷体" w:cs="楷体"/>
          <w:szCs w:val="21"/>
        </w:rPr>
        <w:t>昏坐</w:t>
      </w:r>
      <w:r>
        <w:rPr>
          <w:rFonts w:hint="eastAsia" w:ascii="宋体" w:hAnsi="宋体" w:cs="宋体"/>
          <w:szCs w:val="21"/>
        </w:rPr>
        <w:t>，莫成、雪艳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】听说三日灭满门，</w:t>
      </w:r>
    </w:p>
    <w:p>
      <w:r>
        <w:rPr>
          <w:rFonts w:hint="eastAsia" w:ascii="宋体" w:hAnsi="宋体" w:cs="宋体"/>
          <w:szCs w:val="21"/>
        </w:rPr>
        <w:t>(</w:t>
      </w:r>
      <w:r>
        <w:rPr>
          <w:rFonts w:hint="eastAsia" w:ascii="楷体" w:hAnsi="楷体" w:eastAsia="楷体" w:cs="楷体"/>
          <w:szCs w:val="21"/>
        </w:rPr>
        <w:t>立</w:t>
      </w:r>
      <w:r>
        <w:rPr>
          <w:rFonts w:hint="eastAsia" w:ascii="宋体" w:hAnsi="宋体" w:cs="宋体"/>
          <w:szCs w:val="21"/>
        </w:rPr>
        <w:t>，</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】吓得三魂少二魂。向前忙对掌家论，快想良谋救我身。</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这，有道是不做他人官，不受他人管，不如弃官走(</w:t>
      </w:r>
      <w:r>
        <w:rPr>
          <w:rFonts w:hint="eastAsia" w:ascii="楷体" w:hAnsi="楷体" w:eastAsia="楷体" w:cs="楷体"/>
          <w:szCs w:val="21"/>
        </w:rPr>
        <w:t>或</w:t>
      </w:r>
      <w:r>
        <w:rPr>
          <w:rFonts w:hint="eastAsia" w:ascii="宋体" w:hAnsi="宋体" w:cs="宋体"/>
          <w:szCs w:val="21"/>
        </w:rPr>
        <w:t>：弃官逃走)了罢。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啊，走得的。</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如此回转钱塘。</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且慢，哪个不知老爷是钱塘人氏，他必然往钱塘追赶。</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那往何处而去。</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小人跟随老爷进京之时打从海岱门前经过，遇着一位穿红袍的官员他姓什么戚。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敢是那戚继光?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不错，正是那戚继光戚大老爷，他今在何处为官?</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蓟州总镇。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你我主仆(就)往蓟州而逃。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如此吩咐外厢车马伺候。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哎呀老爷呀，事到如今还要什么车马呀，必须换了亵衣小帽，混出城去再作道理。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下官连累你了。</w:t>
      </w:r>
    </w:p>
    <w:p>
      <w:r>
        <w:rPr>
          <w:rFonts w:hint="eastAsia" w:ascii="宋体" w:hAnsi="宋体" w:cs="宋体"/>
          <w:szCs w:val="21"/>
        </w:rPr>
        <w:t>(&lt;</w:t>
      </w:r>
      <w:r>
        <w:rPr>
          <w:rFonts w:hint="eastAsia" w:ascii="楷体" w:hAnsi="楷体" w:eastAsia="楷体" w:cs="楷体"/>
          <w:szCs w:val="21"/>
        </w:rPr>
        <w:t>尾声</w:t>
      </w:r>
      <w:r>
        <w:rPr>
          <w:rFonts w:hint="eastAsia" w:ascii="宋体" w:hAnsi="宋体" w:cs="宋体"/>
          <w:szCs w:val="21"/>
        </w:rPr>
        <w:t>&gt;</w:t>
      </w:r>
      <w:r>
        <w:rPr>
          <w:rFonts w:hint="eastAsia" w:ascii="楷体" w:hAnsi="楷体" w:eastAsia="楷体" w:cs="楷体"/>
          <w:szCs w:val="21"/>
        </w:rPr>
        <w:t>前段</w:t>
      </w:r>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莫成你老爷进京未满一月，这身荣耀怎能舍得。</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哎呀老爷呀，事到如今舍不得也要(</w:t>
      </w:r>
      <w:r>
        <w:rPr>
          <w:rFonts w:hint="eastAsia" w:ascii="楷体" w:hAnsi="楷体" w:eastAsia="楷体" w:cs="楷体"/>
          <w:szCs w:val="21"/>
        </w:rPr>
        <w:t>翻袖内转身</w:t>
      </w:r>
      <w:r>
        <w:rPr>
          <w:rFonts w:hint="eastAsia" w:ascii="宋体" w:hAnsi="宋体" w:cs="宋体"/>
          <w:szCs w:val="21"/>
        </w:rPr>
        <w:t>，莫怀古</w:t>
      </w:r>
      <w:r>
        <w:rPr>
          <w:rFonts w:hint="eastAsia" w:ascii="楷体" w:hAnsi="楷体" w:eastAsia="楷体" w:cs="楷体"/>
          <w:szCs w:val="21"/>
        </w:rPr>
        <w:t>一望</w:t>
      </w:r>
      <w:r>
        <w:rPr>
          <w:rFonts w:hint="eastAsia" w:ascii="宋体" w:hAnsi="宋体" w:cs="宋体"/>
          <w:szCs w:val="21"/>
        </w:rPr>
        <w:t>)舍，丢不得也要(</w:t>
      </w:r>
      <w:r>
        <w:rPr>
          <w:rFonts w:hint="eastAsia" w:ascii="楷体" w:hAnsi="楷体" w:eastAsia="楷体" w:cs="楷体"/>
          <w:szCs w:val="21"/>
        </w:rPr>
        <w:t>翻袖外转身</w:t>
      </w:r>
      <w:r>
        <w:rPr>
          <w:rFonts w:hint="eastAsia" w:ascii="宋体" w:hAnsi="宋体" w:cs="宋体"/>
          <w:szCs w:val="21"/>
        </w:rPr>
        <w:t>，莫怀古</w:t>
      </w:r>
      <w:r>
        <w:rPr>
          <w:rFonts w:hint="eastAsia" w:ascii="楷体" w:hAnsi="楷体" w:eastAsia="楷体" w:cs="楷体"/>
          <w:szCs w:val="21"/>
        </w:rPr>
        <w:t>两望</w:t>
      </w:r>
      <w:r>
        <w:rPr>
          <w:rFonts w:hint="eastAsia" w:ascii="宋体" w:hAnsi="宋体" w:cs="宋体"/>
          <w:szCs w:val="21"/>
        </w:rPr>
        <w:t>)丢，舍、丢了、请。(</w:t>
      </w:r>
      <w:r>
        <w:rPr>
          <w:rFonts w:hint="eastAsia" w:ascii="楷体" w:hAnsi="楷体" w:eastAsia="楷体" w:cs="楷体"/>
          <w:szCs w:val="21"/>
        </w:rPr>
        <w:t>一轰两轰</w:t>
      </w:r>
      <w:r>
        <w:rPr>
          <w:rFonts w:hint="eastAsia" w:ascii="宋体" w:hAnsi="宋体" w:cs="宋体"/>
          <w:szCs w:val="21"/>
        </w:rPr>
        <w:t>，</w:t>
      </w:r>
      <w:r>
        <w:rPr>
          <w:rFonts w:hint="eastAsia" w:ascii="楷体" w:hAnsi="楷体" w:eastAsia="楷体" w:cs="楷体"/>
          <w:szCs w:val="21"/>
        </w:rPr>
        <w:t>拱手</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)咳!</w:t>
      </w:r>
    </w:p>
    <w:p>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抓袖</w:t>
      </w:r>
      <w:r>
        <w:rPr>
          <w:rFonts w:hint="eastAsia" w:ascii="宋体" w:hAnsi="宋体" w:cs="宋体"/>
          <w:szCs w:val="21"/>
        </w:rPr>
        <w:t>，&lt;</w:t>
      </w:r>
      <w:r>
        <w:rPr>
          <w:rFonts w:hint="eastAsia" w:ascii="楷体" w:hAnsi="楷体" w:eastAsia="楷体" w:cs="楷体"/>
          <w:szCs w:val="21"/>
        </w:rPr>
        <w:t>尾声合头</w:t>
      </w:r>
      <w:r>
        <w:rPr>
          <w:rFonts w:hint="eastAsia" w:ascii="宋体" w:hAnsi="宋体" w:cs="宋体"/>
          <w:szCs w:val="21"/>
        </w:rPr>
        <w:t>&gt;莫成</w:t>
      </w:r>
      <w:r>
        <w:rPr>
          <w:rFonts w:hint="eastAsia" w:ascii="楷体" w:hAnsi="楷体" w:eastAsia="楷体" w:cs="楷体"/>
          <w:szCs w:val="21"/>
        </w:rPr>
        <w:t>下</w:t>
      </w:r>
      <w:r>
        <w:rPr>
          <w:rFonts w:hint="eastAsia" w:ascii="宋体" w:hAnsi="宋体" w:cs="宋体"/>
          <w:szCs w:val="21"/>
        </w:rPr>
        <w:t xml:space="preserve">) </w:t>
      </w:r>
    </w:p>
    <w:p>
      <w:pPr>
        <w:jc w:val="center"/>
      </w:pPr>
      <w:r>
        <w:rPr>
          <w:rFonts w:hint="eastAsia" w:ascii="华文仿宋" w:hAnsi="华文仿宋" w:eastAsia="华文仿宋" w:cs="华文仿宋"/>
          <w:szCs w:val="21"/>
        </w:rPr>
        <w:t>[第三场]</w:t>
      </w:r>
    </w:p>
    <w:p>
      <w:r>
        <w:rPr>
          <w:rFonts w:hint="eastAsia" w:ascii="宋体" w:hAnsi="宋体" w:cs="宋体"/>
          <w:szCs w:val="21"/>
        </w:rPr>
        <w:t>(严世藩众</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，严</w:t>
      </w:r>
      <w:r>
        <w:rPr>
          <w:rFonts w:hint="eastAsia" w:ascii="楷体" w:hAnsi="楷体" w:eastAsia="楷体" w:cs="楷体"/>
          <w:szCs w:val="21"/>
        </w:rPr>
        <w:t>下轿，进门，</w:t>
      </w:r>
      <w:r>
        <w:rPr>
          <w:rFonts w:hint="eastAsia" w:ascii="宋体" w:hAnsi="宋体" w:cs="宋体"/>
          <w:szCs w:val="21"/>
        </w:rPr>
        <w:t>严</w:t>
      </w:r>
      <w:r>
        <w:rPr>
          <w:rFonts w:hint="eastAsia" w:ascii="楷体" w:hAnsi="楷体" w:eastAsia="楷体" w:cs="楷体"/>
          <w:szCs w:val="21"/>
        </w:rPr>
        <w:t>坐中间，</w:t>
      </w:r>
      <w:r>
        <w:rPr>
          <w:rFonts w:hint="eastAsia" w:ascii="宋体" w:hAnsi="宋体" w:cs="宋体"/>
          <w:szCs w:val="21"/>
        </w:rPr>
        <w:t>汤勤</w:t>
      </w:r>
      <w:r>
        <w:rPr>
          <w:rFonts w:hint="eastAsia" w:ascii="楷体" w:hAnsi="楷体" w:eastAsia="楷体" w:cs="楷体"/>
          <w:szCs w:val="21"/>
        </w:rPr>
        <w:t>小边立，</w:t>
      </w:r>
      <w:r>
        <w:rPr>
          <w:rFonts w:hint="eastAsia" w:ascii="宋体" w:hAnsi="宋体" w:cs="宋体"/>
          <w:szCs w:val="21"/>
        </w:rPr>
        <w:t>校尉</w:t>
      </w:r>
      <w:r>
        <w:rPr>
          <w:rFonts w:hint="eastAsia" w:ascii="楷体" w:hAnsi="楷体" w:eastAsia="楷体" w:cs="楷体"/>
          <w:szCs w:val="21"/>
        </w:rPr>
        <w:t>站门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将汤勤绑了。</w:t>
      </w:r>
    </w:p>
    <w:p>
      <w:pPr>
        <w:ind w:left="840" w:hanging="840"/>
      </w:pPr>
      <w:r>
        <w:rPr>
          <w:rFonts w:hint="eastAsia" w:ascii="宋体" w:hAnsi="宋体" w:cs="宋体"/>
          <w:szCs w:val="21"/>
        </w:rPr>
        <w:t>汤勤</w:t>
      </w:r>
      <w:r>
        <w:rPr>
          <w:rFonts w:hint="eastAsia" w:ascii="宋体" w:hAnsi="宋体" w:cs="宋体"/>
          <w:szCs w:val="21"/>
        </w:rPr>
        <w:tab/>
      </w:r>
      <w:r>
        <w:rPr>
          <w:rFonts w:hint="eastAsia" w:ascii="宋体" w:hAnsi="宋体" w:cs="宋体"/>
          <w:szCs w:val="21"/>
        </w:rPr>
        <w:t>且慢!启大人，他若是真杯献与大人必然拿稳做官，他若假杯献与大人必然弃官逃走，且听校尉一报，再绑不迟。</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且听校尉一报。</w:t>
      </w:r>
    </w:p>
    <w:p>
      <w:r>
        <w:rPr>
          <w:rFonts w:hint="eastAsia" w:ascii="宋体" w:hAnsi="宋体" w:cs="宋体"/>
          <w:szCs w:val="21"/>
        </w:rPr>
        <w:t>(张龙、郭义</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站拜</w:t>
      </w:r>
      <w:r>
        <w:rPr>
          <w:rFonts w:hint="eastAsia" w:ascii="宋体" w:hAnsi="宋体" w:cs="宋体"/>
          <w:szCs w:val="21"/>
        </w:rPr>
        <w:t>，</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参见大人，莫怀古弃官逃走。</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大人如何?</w:t>
      </w:r>
    </w:p>
    <w:p>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莫仁兄呐，真杯也罢，假杯也罢，只管拿稳做官，不该弃官逃走，来，顺轿。</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大人哪里去?</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追赶莫仁兄回来做官。</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他如今做不得官了。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必须行文各处将他捉拿，大小治他一个罪名。</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待我修文。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小人溶墨。</w:t>
      </w:r>
    </w:p>
    <w:p>
      <w:r>
        <w:rPr>
          <w:rFonts w:hint="eastAsia" w:ascii="宋体" w:hAnsi="宋体" w:cs="宋体"/>
          <w:szCs w:val="21"/>
        </w:rPr>
        <w:t>(严世藩</w:t>
      </w:r>
      <w:r>
        <w:rPr>
          <w:rFonts w:hint="eastAsia" w:ascii="楷体" w:hAnsi="楷体" w:eastAsia="楷体" w:cs="楷体"/>
          <w:szCs w:val="21"/>
        </w:rPr>
        <w:t>大坐修文</w:t>
      </w:r>
      <w:r>
        <w:rPr>
          <w:rFonts w:hint="eastAsia" w:ascii="宋体" w:hAnsi="宋体" w:cs="宋体"/>
          <w:szCs w:val="21"/>
        </w:rPr>
        <w:t>，汤勤</w:t>
      </w:r>
      <w:r>
        <w:rPr>
          <w:rFonts w:hint="eastAsia" w:ascii="楷体" w:hAnsi="楷体" w:eastAsia="楷体" w:cs="楷体"/>
          <w:szCs w:val="21"/>
        </w:rPr>
        <w:t>立小边磨墨</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太子少保兵部左侍郎严，票行阃外事，为犯官一名莫怀古怀带皇家印信弃官逃走，有欺君误国之罪，命马上二校尉沿途追赶，不论文武大小衙门拿获者……</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斩头解京。</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我那莫仁兄哪有这么大的罪过?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这是他自作自受，哪个混账王八羔子害他不成。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咳，斩头解京。来，公文一角，沿途追赶，不得有误。</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你们必须往蓟州追赶。</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遵命。</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转来。</w:t>
      </w:r>
    </w:p>
    <w:p>
      <w:r>
        <w:rPr>
          <w:rFonts w:hint="eastAsia" w:ascii="宋体" w:hAnsi="宋体" w:cs="宋体"/>
          <w:szCs w:val="21"/>
        </w:rPr>
        <w:t>(张龙、郭义</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莫怀古事小，一捧雪事大。</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，汤勤</w:t>
      </w:r>
      <w:r>
        <w:rPr>
          <w:rFonts w:hint="eastAsia" w:ascii="楷体" w:hAnsi="楷体" w:eastAsia="楷体" w:cs="楷体"/>
          <w:szCs w:val="21"/>
        </w:rPr>
        <w:t>跟过去</w:t>
      </w:r>
      <w:r>
        <w:rPr>
          <w:rFonts w:hint="eastAsia" w:ascii="宋体" w:hAnsi="宋体" w:cs="宋体"/>
          <w:szCs w:val="21"/>
        </w:rPr>
        <w:t>)</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二位上差，一捧雪事小，雪娘子事大。</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哼!</w:t>
      </w:r>
    </w:p>
    <w:p>
      <w:r>
        <w:rPr>
          <w:rFonts w:hint="eastAsia" w:ascii="宋体" w:hAnsi="宋体" w:cs="宋体"/>
          <w:szCs w:val="21"/>
        </w:rPr>
        <w:t>(张龙、郭义</w:t>
      </w:r>
      <w:r>
        <w:rPr>
          <w:rFonts w:hint="eastAsia" w:ascii="楷体" w:hAnsi="楷体" w:eastAsia="楷体" w:cs="楷体"/>
          <w:szCs w:val="21"/>
        </w:rPr>
        <w:t>下</w:t>
      </w:r>
      <w:r>
        <w:rPr>
          <w:rFonts w:hint="eastAsia" w:ascii="宋体" w:hAnsi="宋体" w:cs="宋体"/>
          <w:szCs w:val="21"/>
        </w:rPr>
        <w:t>，汤勤</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汤勤随我饮酒来。</w:t>
      </w:r>
    </w:p>
    <w:p>
      <w:r>
        <w:rPr>
          <w:rFonts w:hint="eastAsia" w:ascii="宋体" w:hAnsi="宋体" w:cs="宋体"/>
          <w:szCs w:val="21"/>
        </w:rPr>
        <w:t>(严世藩、汤勤</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张龙、郭义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俺。</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张龙。</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郭义。</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奉了严爷之命，追赶莫怀古夫妇，就此马上加鞭。</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)趱行。</w:t>
      </w:r>
    </w:p>
    <w:p>
      <w:r>
        <w:rPr>
          <w:rFonts w:hint="eastAsia" w:ascii="宋体" w:hAnsi="宋体" w:cs="宋体"/>
          <w:szCs w:val="21"/>
        </w:rPr>
        <w:t>(</w:t>
      </w:r>
      <w:r>
        <w:rPr>
          <w:rFonts w:hint="eastAsia" w:ascii="楷体" w:hAnsi="楷体" w:eastAsia="楷体" w:cs="楷体"/>
          <w:b/>
          <w:szCs w:val="21"/>
        </w:rPr>
        <w:t>小锣</w:t>
      </w:r>
      <w:r>
        <w:rPr>
          <w:szCs w:val="21"/>
        </w:rPr>
        <w:t>&lt;</w:t>
      </w:r>
      <w:r>
        <w:rPr>
          <w:rFonts w:hint="eastAsia" w:ascii="楷体" w:hAnsi="楷体" w:eastAsia="楷体" w:cs="楷体"/>
          <w:b/>
          <w:szCs w:val="21"/>
        </w:rPr>
        <w:t>柳青娘</w:t>
      </w:r>
      <w:r>
        <w:rPr>
          <w:rFonts w:hint="eastAsia"/>
          <w:szCs w:val="21"/>
        </w:rPr>
        <w:t>&gt;</w:t>
      </w:r>
      <w:r>
        <w:rPr>
          <w:rFonts w:hint="eastAsia" w:ascii="宋体" w:hAnsi="宋体" w:cs="宋体"/>
          <w:szCs w:val="21"/>
        </w:rPr>
        <w:t>莫成</w:t>
      </w:r>
      <w:r>
        <w:rPr>
          <w:rFonts w:hint="eastAsia" w:ascii="楷体" w:hAnsi="楷体" w:eastAsia="楷体" w:cs="楷体"/>
          <w:szCs w:val="21"/>
        </w:rPr>
        <w:t>背包袱上扎犄角</w:t>
      </w:r>
      <w:r>
        <w:rPr>
          <w:rFonts w:hint="eastAsia" w:ascii="宋体" w:hAnsi="宋体" w:cs="宋体"/>
          <w:szCs w:val="21"/>
        </w:rPr>
        <w:t>，莫怀古、雪艳</w:t>
      </w:r>
      <w:r>
        <w:rPr>
          <w:rFonts w:hint="eastAsia" w:ascii="楷体" w:hAnsi="楷体" w:eastAsia="楷体" w:cs="楷体"/>
          <w:szCs w:val="21"/>
        </w:rPr>
        <w:t>跟上</w:t>
      </w:r>
      <w:r>
        <w:rPr>
          <w:rFonts w:hint="eastAsia" w:ascii="宋体" w:hAnsi="宋体" w:cs="宋体"/>
          <w:szCs w:val="21"/>
        </w:rPr>
        <w:t>，</w:t>
      </w:r>
      <w:r>
        <w:rPr>
          <w:rFonts w:hint="eastAsia" w:ascii="楷体" w:hAnsi="楷体" w:eastAsia="楷体" w:cs="楷体"/>
          <w:szCs w:val="21"/>
        </w:rPr>
        <w:t>九龙口</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夫人为何不走?</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两足疼痛难以行走。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楷体" w:hAnsi="楷体" w:eastAsia="楷体" w:cs="楷体"/>
          <w:szCs w:val="21"/>
        </w:rPr>
        <w:t>回身</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老爷何事?</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夫人两腿疼痛难以行走，如何是好?</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此地离蓟州西门不远，待小人去至前面，雇乘小轿前来</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老爷事要小心呐。</w:t>
      </w:r>
    </w:p>
    <w:p>
      <w:r>
        <w:rPr>
          <w:rFonts w:hint="eastAsia" w:ascii="宋体" w:hAnsi="宋体" w:cs="宋体"/>
          <w:szCs w:val="21"/>
        </w:rPr>
        <w:t>(莫成</w:t>
      </w:r>
      <w:r>
        <w:rPr>
          <w:rFonts w:hint="eastAsia" w:ascii="楷体" w:hAnsi="楷体" w:eastAsia="楷体" w:cs="楷体"/>
          <w:szCs w:val="21"/>
        </w:rPr>
        <w:t>包袱交</w:t>
      </w:r>
      <w:r>
        <w:rPr>
          <w:rFonts w:hint="eastAsia" w:ascii="宋体" w:hAnsi="宋体" w:cs="宋体"/>
          <w:szCs w:val="21"/>
        </w:rPr>
        <w:t>莫怀古，莫怀古</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你要小心呐，柳林相会。</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夫人，掌家前去雇轿，待下官搀扶于你，柳林躲藏。</w:t>
      </w:r>
    </w:p>
    <w:p>
      <w:r>
        <w:rPr>
          <w:rFonts w:hint="eastAsia" w:ascii="宋体" w:hAnsi="宋体" w:cs="宋体"/>
          <w:szCs w:val="21"/>
        </w:rPr>
        <w:t>(莫怀古</w:t>
      </w:r>
      <w:r>
        <w:rPr>
          <w:rFonts w:hint="eastAsia" w:ascii="楷体" w:hAnsi="楷体" w:eastAsia="楷体" w:cs="楷体"/>
          <w:szCs w:val="21"/>
        </w:rPr>
        <w:t>搀</w:t>
      </w:r>
      <w:r>
        <w:rPr>
          <w:rFonts w:hint="eastAsia" w:ascii="宋体" w:hAnsi="宋体" w:cs="宋体"/>
          <w:szCs w:val="21"/>
        </w:rPr>
        <w:t>雪艳</w:t>
      </w:r>
      <w:r>
        <w:rPr>
          <w:rFonts w:hint="eastAsia" w:ascii="楷体" w:hAnsi="楷体" w:eastAsia="楷体" w:cs="楷体"/>
          <w:szCs w:val="21"/>
        </w:rPr>
        <w:t>到大边里面</w:t>
      </w:r>
      <w:r>
        <w:rPr>
          <w:rFonts w:hint="eastAsia" w:ascii="宋体" w:hAnsi="宋体" w:cs="宋体"/>
          <w:szCs w:val="21"/>
        </w:rPr>
        <w:t>，雪艳</w:t>
      </w:r>
      <w:r>
        <w:rPr>
          <w:rFonts w:hint="eastAsia" w:ascii="楷体" w:hAnsi="楷体" w:eastAsia="楷体" w:cs="楷体"/>
          <w:szCs w:val="21"/>
        </w:rPr>
        <w:t>坐</w:t>
      </w:r>
      <w:r>
        <w:rPr>
          <w:rFonts w:hint="eastAsia" w:ascii="宋体" w:hAnsi="宋体" w:cs="宋体"/>
          <w:szCs w:val="21"/>
        </w:rPr>
        <w:t>，莫怀古</w:t>
      </w:r>
      <w:r>
        <w:rPr>
          <w:rFonts w:hint="eastAsia" w:ascii="楷体" w:hAnsi="楷体" w:eastAsia="楷体" w:cs="楷体"/>
          <w:szCs w:val="21"/>
        </w:rPr>
        <w:t>立</w:t>
      </w:r>
      <w:r>
        <w:rPr>
          <w:rFonts w:hint="eastAsia" w:ascii="宋体" w:hAnsi="宋体" w:cs="宋体"/>
          <w:szCs w:val="21"/>
        </w:rPr>
        <w:t>，张龙、郭义</w:t>
      </w:r>
      <w:r>
        <w:rPr>
          <w:rFonts w:hint="eastAsia" w:ascii="楷体" w:hAnsi="楷体" w:eastAsia="楷体" w:cs="楷体"/>
          <w:szCs w:val="21"/>
        </w:rPr>
        <w:t>上小边立</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他们在前面走，我们在后面赶，赶至此地为何不见?</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想必柳林躲藏，你我冒叫一声。</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同叫</w:t>
      </w:r>
      <w:r>
        <w:rPr>
          <w:rFonts w:hint="eastAsia" w:ascii="宋体" w:hAnsi="宋体" w:cs="宋体"/>
          <w:szCs w:val="21"/>
        </w:rPr>
        <w:t>)里面可是莫大人?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老爷外面有人唤你。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是哪一位?</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你是莫怀古，锁了。</w:t>
      </w:r>
    </w:p>
    <w:p>
      <w:r>
        <w:rPr>
          <w:rFonts w:hint="eastAsia" w:ascii="宋体" w:hAnsi="宋体" w:cs="宋体"/>
          <w:szCs w:val="21"/>
        </w:rPr>
        <w:t>(张龙、郭义</w:t>
      </w:r>
      <w:r>
        <w:rPr>
          <w:rFonts w:hint="eastAsia" w:ascii="楷体" w:hAnsi="楷体" w:eastAsia="楷体" w:cs="楷体"/>
          <w:szCs w:val="21"/>
        </w:rPr>
        <w:t>押</w:t>
      </w:r>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，郭义</w:t>
      </w:r>
      <w:r>
        <w:rPr>
          <w:rFonts w:hint="eastAsia" w:ascii="楷体" w:hAnsi="楷体" w:eastAsia="楷体" w:cs="楷体"/>
          <w:szCs w:val="21"/>
        </w:rPr>
        <w:t>拿</w:t>
      </w:r>
      <w:r>
        <w:rPr>
          <w:rFonts w:hint="eastAsia" w:ascii="宋体" w:hAnsi="宋体" w:cs="宋体"/>
          <w:szCs w:val="21"/>
        </w:rPr>
        <w:t>莫怀古</w:t>
      </w:r>
      <w:r>
        <w:rPr>
          <w:rFonts w:hint="eastAsia" w:ascii="楷体" w:hAnsi="楷体" w:eastAsia="楷体" w:cs="楷体"/>
          <w:szCs w:val="21"/>
        </w:rPr>
        <w:t>包袱</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(张龙、郭义、莫怀古、雪艳</w:t>
      </w:r>
      <w:r>
        <w:rPr>
          <w:rFonts w:hint="eastAsia" w:ascii="楷体" w:hAnsi="楷体" w:eastAsia="楷体" w:cs="楷体"/>
          <w:szCs w:val="21"/>
        </w:rPr>
        <w:t>上叫城同下</w:t>
      </w:r>
      <w:r>
        <w:rPr>
          <w:rFonts w:hint="eastAsia" w:ascii="宋体" w:hAnsi="宋体" w:cs="宋体"/>
          <w:szCs w:val="21"/>
        </w:rPr>
        <w:t>，张龙</w:t>
      </w:r>
      <w:r>
        <w:rPr>
          <w:rFonts w:hint="eastAsia" w:ascii="楷体" w:hAnsi="楷体" w:eastAsia="楷体" w:cs="楷体"/>
          <w:szCs w:val="21"/>
        </w:rPr>
        <w:t>上击堂鼓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役旗牌</w:t>
      </w:r>
      <w:r>
        <w:rPr>
          <w:rFonts w:hint="eastAsia" w:ascii="楷体" w:hAnsi="楷体" w:eastAsia="楷体" w:cs="楷体"/>
          <w:szCs w:val="21"/>
        </w:rPr>
        <w:t>引</w:t>
      </w:r>
      <w:r>
        <w:rPr>
          <w:rFonts w:hint="eastAsia" w:ascii="宋体" w:hAnsi="宋体" w:cs="宋体"/>
          <w:szCs w:val="21"/>
        </w:rPr>
        <w:t>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辕门鼓角声高，想是公文来到。</w:t>
      </w:r>
    </w:p>
    <w:p>
      <w:r>
        <w:rPr>
          <w:rFonts w:hint="eastAsia" w:ascii="宋体" w:hAnsi="宋体" w:cs="宋体"/>
          <w:szCs w:val="21"/>
        </w:rPr>
        <w:t>(戚继光</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两层桌</w:t>
      </w:r>
      <w:r>
        <w:rPr>
          <w:rFonts w:hint="eastAsia" w:ascii="宋体" w:hAnsi="宋体" w:cs="宋体"/>
          <w:szCs w:val="21"/>
        </w:rPr>
        <w:t>，</w:t>
      </w:r>
      <w:r>
        <w:rPr>
          <w:rFonts w:hint="eastAsia" w:ascii="楷体" w:hAnsi="楷体" w:eastAsia="楷体" w:cs="楷体"/>
          <w:szCs w:val="21"/>
        </w:rPr>
        <w:t>桌后两椅背对背</w:t>
      </w:r>
      <w:r>
        <w:rPr>
          <w:rFonts w:hint="eastAsia" w:ascii="宋体" w:hAnsi="宋体" w:cs="宋体"/>
          <w:szCs w:val="21"/>
        </w:rPr>
        <w:t>，戚</w:t>
      </w:r>
      <w:r>
        <w:rPr>
          <w:rFonts w:hint="eastAsia" w:ascii="楷体" w:hAnsi="楷体" w:eastAsia="楷体" w:cs="楷体"/>
          <w:szCs w:val="21"/>
        </w:rPr>
        <w:t>跨椅上站桌后</w:t>
      </w:r>
      <w:r>
        <w:rPr>
          <w:rFonts w:hint="eastAsia" w:ascii="宋体" w:hAnsi="宋体" w:cs="宋体"/>
          <w:szCs w:val="21"/>
        </w:rPr>
        <w:t>，张龙</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大人请了。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上司行文大人观看。(</w:t>
      </w:r>
      <w:r>
        <w:rPr>
          <w:rFonts w:hint="eastAsia" w:ascii="楷体" w:hAnsi="楷体" w:eastAsia="楷体" w:cs="楷体"/>
          <w:szCs w:val="21"/>
        </w:rPr>
        <w:t>递公文</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当堂拆封，人犯可曾带齐?</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人犯带上。</w:t>
      </w:r>
    </w:p>
    <w:p>
      <w:r>
        <w:rPr>
          <w:rFonts w:hint="eastAsia" w:ascii="宋体" w:hAnsi="宋体" w:cs="宋体"/>
          <w:szCs w:val="21"/>
        </w:rPr>
        <w:t>(郭义、莫怀古、雪艳</w:t>
      </w:r>
      <w:r>
        <w:rPr>
          <w:rFonts w:hint="eastAsia" w:ascii="楷体" w:hAnsi="楷体" w:eastAsia="楷体" w:cs="楷体"/>
          <w:szCs w:val="21"/>
        </w:rPr>
        <w:t>上</w:t>
      </w:r>
      <w:r>
        <w:rPr>
          <w:rFonts w:hint="eastAsia" w:ascii="宋体" w:hAnsi="宋体" w:cs="宋体"/>
          <w:szCs w:val="21"/>
        </w:rPr>
        <w:t>，莫怀古</w:t>
      </w:r>
      <w:r>
        <w:rPr>
          <w:rFonts w:hint="eastAsia" w:ascii="楷体" w:hAnsi="楷体" w:eastAsia="楷体" w:cs="楷体"/>
          <w:szCs w:val="21"/>
        </w:rPr>
        <w:t>大边</w:t>
      </w:r>
      <w:r>
        <w:rPr>
          <w:rFonts w:hint="eastAsia" w:ascii="宋体" w:hAnsi="宋体" w:cs="宋体"/>
          <w:szCs w:val="21"/>
        </w:rPr>
        <w:t>，郭义、雪艳</w:t>
      </w:r>
      <w:r>
        <w:rPr>
          <w:rFonts w:hint="eastAsia" w:ascii="楷体" w:hAnsi="楷体" w:eastAsia="楷体" w:cs="楷体"/>
          <w:szCs w:val="21"/>
        </w:rPr>
        <w:t>小边立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夫人不必害怕，来此戚贤弟衙料也无妨，上面敢是戚……</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嗯，本镇点名哪怕你们不齐，听点。</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犯官一名莫怀古。</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女犯无名。</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带下去。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夫人，事到如今连戚贤弟也不认你我了。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这都是你交的好朋友。</w:t>
      </w:r>
    </w:p>
    <w:p>
      <w:r>
        <w:rPr>
          <w:rFonts w:hint="eastAsia" w:ascii="宋体" w:hAnsi="宋体" w:cs="宋体"/>
          <w:szCs w:val="21"/>
        </w:rPr>
        <w:t>(莫怀古、雪艳</w:t>
      </w:r>
      <w:r>
        <w:rPr>
          <w:rFonts w:hint="eastAsia" w:ascii="楷体" w:hAnsi="楷体" w:eastAsia="楷体" w:cs="楷体"/>
          <w:szCs w:val="21"/>
        </w:rPr>
        <w:t>同下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他二人哪里拿获的?(戚继光</w:t>
      </w:r>
      <w:r>
        <w:rPr>
          <w:rFonts w:hint="eastAsia" w:ascii="楷体" w:hAnsi="楷体" w:eastAsia="楷体" w:cs="楷体"/>
          <w:szCs w:val="21"/>
        </w:rPr>
        <w:t>记录</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西门以外柳林之下。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什么时候?</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黄昏时候。</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怎样进城?</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叫开城门，批了箚子，来见大人。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本镇看来，此事重大，必须做一个两下担待。</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何谓两下担待?</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头门以里，仪门以外，有军牢小房，里面有火，外面有锁，锁上加封，将你等四人锁在一起，待等五鼓天明，看着绑，看着斩，人头打入木桶，回复严爷。</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好却好，只是我等二人辛苦。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自有你二人的下程。</w:t>
      </w:r>
    </w:p>
    <w:p>
      <w:r>
        <w:rPr>
          <w:rFonts w:hint="eastAsia" w:ascii="宋体" w:hAnsi="宋体" w:cs="宋体"/>
          <w:szCs w:val="21"/>
        </w:rPr>
        <w:t>(张龙、郭义</w:t>
      </w:r>
      <w:r>
        <w:rPr>
          <w:rFonts w:hint="eastAsia" w:ascii="楷体" w:hAnsi="楷体" w:eastAsia="楷体" w:cs="楷体"/>
          <w:szCs w:val="21"/>
        </w:rPr>
        <w:t>四</w:t>
      </w:r>
      <w:r>
        <w:rPr>
          <w:rFonts w:hint="eastAsia" w:ascii="宋体" w:hAnsi="宋体" w:cs="宋体"/>
          <w:szCs w:val="21"/>
        </w:rPr>
        <w:t>役</w:t>
      </w:r>
      <w:r>
        <w:rPr>
          <w:rFonts w:hint="eastAsia" w:ascii="楷体" w:hAnsi="楷体" w:eastAsia="楷体" w:cs="楷体"/>
          <w:szCs w:val="21"/>
        </w:rPr>
        <w:t>同下</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且住，想我那莫年兄不知为了何事冒犯严府，想他有一掌家名叫莫成，颇能办事，为何不跟随前来，是了，想是人烟众多挨挤不上也未可知，不免去至大街之上寻找便了，来，掌灯。(</w:t>
      </w:r>
      <w:r>
        <w:rPr>
          <w:rFonts w:hint="eastAsia" w:ascii="楷体" w:hAnsi="楷体" w:eastAsia="楷体" w:cs="楷体"/>
          <w:szCs w:val="21"/>
        </w:rPr>
        <w:t>更</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】人来掌灯大街进，前去寻找小莫成。</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宋体" w:hAnsi="宋体" w:cs="宋体"/>
          <w:szCs w:val="21"/>
        </w:rPr>
        <w:t>旗牌、戚继光</w:t>
      </w:r>
      <w:r>
        <w:rPr>
          <w:rFonts w:hint="eastAsia" w:ascii="楷体" w:hAnsi="楷体" w:eastAsia="楷体" w:cs="楷体"/>
          <w:szCs w:val="21"/>
        </w:rPr>
        <w:t>下</w:t>
      </w:r>
      <w:r>
        <w:rPr>
          <w:rFonts w:hint="eastAsia" w:ascii="宋体" w:hAnsi="宋体" w:cs="宋体"/>
          <w:szCs w:val="21"/>
        </w:rPr>
        <w:t>，更夫</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为人莫当差，当差不自在。风里也得去，雨里也得来。我更夫便是。只因夜间拿住犯官莫怀古，五更天明就要开刀，街前严禁。就此巡更去者。</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更夫</w:t>
      </w:r>
      <w:r>
        <w:rPr>
          <w:rFonts w:hint="eastAsia" w:ascii="楷体" w:hAnsi="楷体" w:eastAsia="楷体" w:cs="楷体"/>
          <w:szCs w:val="21"/>
        </w:rPr>
        <w:t>走</w:t>
      </w:r>
      <w:r>
        <w:rPr>
          <w:rFonts w:hint="eastAsia" w:ascii="宋体" w:hAnsi="宋体" w:cs="宋体"/>
          <w:szCs w:val="21"/>
        </w:rPr>
        <w:t>，莫成</w:t>
      </w:r>
      <w:r>
        <w:rPr>
          <w:rFonts w:hint="eastAsia" w:ascii="楷体" w:hAnsi="楷体" w:eastAsia="楷体" w:cs="楷体"/>
          <w:szCs w:val="21"/>
        </w:rPr>
        <w:t>上相撞</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更夫　　拿住了。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拿住了什么?</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拿住犯夜的了。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我不是犯夜的呀。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你不是犯夜的，你是谁呀?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我是乡下人呐。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乡下人不犯夜。难道说城里的人才犯夜吗?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呵大哥，我是前来交粮米的呀。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交钱粮的，文官衙门去交，你怎么跑这儿来拉?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这是哪个衙门?</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这是戚大人的衙门。</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为何这样的热闹?</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你不知道，今夜拿住犯官一名叫莫怀古，五更天明就要开刀问斩。</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咳，老爷呀。(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你哭哪一门子呀?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人人都说这位莫大老爷为官清正，我故而心中酸痛呐(</w:t>
      </w:r>
      <w:r>
        <w:rPr>
          <w:rFonts w:hint="eastAsia" w:ascii="楷体" w:hAnsi="楷体" w:eastAsia="楷体" w:cs="楷体"/>
          <w:szCs w:val="21"/>
        </w:rPr>
        <w:t>或</w:t>
      </w:r>
      <w:r>
        <w:rPr>
          <w:rFonts w:hint="eastAsia" w:ascii="宋体" w:hAnsi="宋体" w:cs="宋体"/>
          <w:szCs w:val="21"/>
        </w:rPr>
        <w:t>：在此叹息呀)。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你这不是看兵书落泪，替古人担忧吗。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本来是清官呐。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你有住处吗?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无有哇。</w:t>
      </w:r>
    </w:p>
    <w:p>
      <w:pPr>
        <w:ind w:left="836" w:hanging="836"/>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这么办吧，你先到我更房里去，到天明亮了你再去交钱粮，哎呀可是我的地方窄小哇。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方便方便吧。</w:t>
      </w:r>
    </w:p>
    <w:p>
      <w:r>
        <w:rPr>
          <w:rFonts w:hint="eastAsia" w:ascii="宋体" w:hAnsi="宋体" w:cs="宋体"/>
          <w:szCs w:val="21"/>
        </w:rPr>
        <w:t>(二人</w:t>
      </w:r>
      <w:r>
        <w:rPr>
          <w:rFonts w:hint="eastAsia" w:ascii="楷体" w:hAnsi="楷体" w:eastAsia="楷体" w:cs="楷体"/>
          <w:szCs w:val="21"/>
        </w:rPr>
        <w:t>摸</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你在哪里呢?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呵呵呵，这里来，(我)在这里。(</w:t>
      </w:r>
      <w:r>
        <w:rPr>
          <w:rFonts w:hint="eastAsia" w:ascii="楷体" w:hAnsi="楷体" w:eastAsia="楷体" w:cs="楷体"/>
          <w:szCs w:val="21"/>
        </w:rPr>
        <w:t>或</w:t>
      </w:r>
      <w:r>
        <w:rPr>
          <w:rFonts w:hint="eastAsia" w:ascii="宋体" w:hAnsi="宋体" w:cs="宋体"/>
          <w:szCs w:val="21"/>
        </w:rPr>
        <w:t>：呃呃呃，在这里，这里来，呃，在这里。)</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你多大岁数了?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我四十六岁了。</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老头子呀，你那边去，我这边，(</w:t>
      </w:r>
      <w:r>
        <w:rPr>
          <w:rFonts w:hint="eastAsia" w:ascii="楷体" w:hAnsi="楷体" w:eastAsia="楷体" w:cs="楷体"/>
          <w:szCs w:val="21"/>
        </w:rPr>
        <w:t>进更棚坐</w:t>
      </w:r>
      <w:r>
        <w:rPr>
          <w:rFonts w:hint="eastAsia" w:ascii="宋体" w:hAnsi="宋体" w:cs="宋体"/>
          <w:szCs w:val="21"/>
        </w:rPr>
        <w:t>)替我听着点儿更呐。</w:t>
      </w:r>
    </w:p>
    <w:p>
      <w:r>
        <w:rPr>
          <w:rFonts w:hint="eastAsia" w:ascii="宋体" w:hAnsi="宋体" w:cs="宋体"/>
          <w:szCs w:val="21"/>
        </w:rPr>
        <w:t>(</w:t>
      </w:r>
      <w:r>
        <w:rPr>
          <w:rFonts w:hint="eastAsia" w:ascii="楷体" w:hAnsi="楷体" w:eastAsia="楷体" w:cs="楷体"/>
          <w:szCs w:val="21"/>
        </w:rPr>
        <w:t>二更</w:t>
      </w:r>
      <w:r>
        <w:rPr>
          <w:rStyle w:val="66"/>
          <w:rFonts w:ascii="楷体" w:hAnsi="楷体" w:eastAsia="楷体" w:cs="楷体"/>
          <w:szCs w:val="21"/>
        </w:rPr>
        <w:footnoteReference w:id="563"/>
      </w:r>
      <w:r>
        <w:rPr>
          <w:rFonts w:hint="eastAsia" w:ascii="宋体" w:hAnsi="宋体" w:cs="宋体"/>
          <w:szCs w:val="21"/>
        </w:rPr>
        <w:t>，旗牌、戚继光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】听谯楼打罢了二更时分，八台官倒做了巡更之人。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(唉，)老爷呀……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)啼哭之人哪一个?</w:t>
      </w:r>
    </w:p>
    <w:p>
      <w:r>
        <w:rPr>
          <w:rFonts w:hint="eastAsia" w:ascii="宋体" w:hAnsi="宋体" w:cs="宋体"/>
          <w:szCs w:val="21"/>
        </w:rPr>
        <w:t>(莫成</w:t>
      </w:r>
      <w:r>
        <w:rPr>
          <w:rFonts w:hint="eastAsia" w:ascii="楷体" w:hAnsi="楷体" w:eastAsia="楷体" w:cs="楷体"/>
          <w:szCs w:val="21"/>
        </w:rPr>
        <w:t>出来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噤声。(</w:t>
      </w:r>
      <w:r>
        <w:rPr>
          <w:rFonts w:hint="eastAsia" w:ascii="楷体" w:hAnsi="楷体" w:eastAsia="楷体" w:cs="楷体"/>
          <w:szCs w:val="21"/>
        </w:rPr>
        <w:t>拉</w:t>
      </w:r>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到时辰了，哎!。打更锣锤不见了，拿脑袋撞，不怕不怕。</w:t>
      </w:r>
    </w:p>
    <w:p>
      <w:r>
        <w:rPr>
          <w:rFonts w:hint="eastAsia" w:ascii="宋体" w:hAnsi="宋体" w:cs="宋体"/>
          <w:szCs w:val="21"/>
        </w:rPr>
        <w:t>(更夫</w:t>
      </w:r>
      <w:r>
        <w:rPr>
          <w:rFonts w:hint="eastAsia" w:ascii="楷体" w:hAnsi="楷体" w:eastAsia="楷体" w:cs="楷体"/>
          <w:szCs w:val="21"/>
        </w:rPr>
        <w:t>下</w:t>
      </w:r>
      <w:r>
        <w:rPr>
          <w:rFonts w:hint="eastAsia" w:ascii="宋体" w:hAnsi="宋体" w:cs="宋体"/>
          <w:szCs w:val="21"/>
        </w:rPr>
        <w:t>，旗牌、戚继光、莫成</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)来在二堂问分明</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叩见大人。</w:t>
      </w:r>
    </w:p>
    <w:p>
      <w:r>
        <w:rPr>
          <w:rFonts w:hint="eastAsia" w:ascii="宋体" w:hAnsi="宋体" w:cs="宋体"/>
          <w:szCs w:val="21"/>
        </w:rPr>
        <w:t>(莫成</w:t>
      </w:r>
      <w:r>
        <w:rPr>
          <w:rFonts w:hint="eastAsia" w:ascii="楷体" w:hAnsi="楷体" w:eastAsia="楷体" w:cs="楷体"/>
          <w:szCs w:val="21"/>
        </w:rPr>
        <w:t>跪</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罢了，你家老爷来了。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怎么我家老爷也来了么，可容我主仆一见?</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容你主仆一见。</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下面伺候。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是，这就好了。(莫成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来。</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看看严府校尉可曾睡着?</w:t>
      </w:r>
    </w:p>
    <w:p>
      <w:r>
        <w:rPr>
          <w:rFonts w:hint="eastAsia" w:ascii="宋体" w:hAnsi="宋体" w:cs="宋体"/>
          <w:szCs w:val="21"/>
        </w:rPr>
        <w:t>(旗牌</w:t>
      </w:r>
      <w:r>
        <w:rPr>
          <w:rFonts w:hint="eastAsia" w:ascii="楷体" w:hAnsi="楷体" w:eastAsia="楷体" w:cs="楷体"/>
          <w:szCs w:val="21"/>
        </w:rPr>
        <w:t>望上场门</w:t>
      </w:r>
      <w:r>
        <w:rPr>
          <w:rFonts w:hint="eastAsia" w:ascii="宋体" w:hAnsi="宋体" w:cs="宋体"/>
          <w:szCs w:val="21"/>
        </w:rPr>
        <w:t>，</w:t>
      </w:r>
      <w:r>
        <w:rPr>
          <w:rFonts w:hint="eastAsia" w:ascii="楷体" w:hAnsi="楷体" w:eastAsia="楷体" w:cs="楷体"/>
          <w:szCs w:val="21"/>
        </w:rPr>
        <w:t>三更</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睡着了。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悄悄启开封锁，有请莫大老爷。</w:t>
      </w:r>
    </w:p>
    <w:p>
      <w:r>
        <w:rPr>
          <w:rFonts w:hint="eastAsia" w:ascii="宋体" w:hAnsi="宋体" w:cs="宋体"/>
          <w:szCs w:val="21"/>
        </w:rPr>
        <w:t>(旗牌</w:t>
      </w:r>
      <w:r>
        <w:rPr>
          <w:rFonts w:hint="eastAsia" w:ascii="楷体" w:hAnsi="楷体" w:eastAsia="楷体" w:cs="楷体"/>
          <w:szCs w:val="21"/>
        </w:rPr>
        <w:t>开门</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有请莫大老爷。</w:t>
      </w:r>
    </w:p>
    <w:p>
      <w:r>
        <w:rPr>
          <w:rFonts w:hint="eastAsia" w:ascii="宋体" w:hAnsi="宋体" w:cs="宋体"/>
          <w:szCs w:val="21"/>
        </w:rPr>
        <w:t>(【</w:t>
      </w:r>
      <w:r>
        <w:rPr>
          <w:rFonts w:hint="eastAsia" w:ascii="楷体" w:hAnsi="楷体" w:eastAsia="楷体" w:cs="楷体"/>
          <w:szCs w:val="21"/>
        </w:rPr>
        <w:t>小拉子</w:t>
      </w:r>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，旗牌</w:t>
      </w:r>
      <w:r>
        <w:rPr>
          <w:rFonts w:hint="eastAsia" w:ascii="楷体" w:hAnsi="楷体" w:eastAsia="楷体" w:cs="楷体"/>
          <w:szCs w:val="21"/>
        </w:rPr>
        <w:t>带门</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反二黄散板</w:t>
      </w:r>
      <w:r>
        <w:rPr>
          <w:rFonts w:hint="eastAsia" w:ascii="宋体" w:hAnsi="宋体" w:cs="宋体"/>
          <w:szCs w:val="21"/>
        </w:rPr>
        <w:t>】夫人啼哭莫高声，休要惊动严府人。悲切切且把二堂进。</w:t>
      </w:r>
    </w:p>
    <w:p>
      <w:r>
        <w:rPr>
          <w:rFonts w:hint="eastAsia" w:ascii="宋体" w:hAnsi="宋体" w:cs="宋体"/>
          <w:szCs w:val="21"/>
        </w:rPr>
        <w:t>(莫怀古、雪艳</w:t>
      </w:r>
      <w:r>
        <w:rPr>
          <w:rFonts w:hint="eastAsia" w:ascii="楷体" w:hAnsi="楷体" w:eastAsia="楷体" w:cs="楷体"/>
          <w:szCs w:val="21"/>
        </w:rPr>
        <w:t>进门</w:t>
      </w:r>
      <w:r>
        <w:rPr>
          <w:rFonts w:hint="eastAsia" w:ascii="宋体" w:hAnsi="宋体" w:cs="宋体"/>
          <w:szCs w:val="21"/>
        </w:rPr>
        <w:t>，戚继光、旗牌</w:t>
      </w:r>
      <w:r>
        <w:rPr>
          <w:rFonts w:hint="eastAsia" w:ascii="楷体" w:hAnsi="楷体" w:eastAsia="楷体" w:cs="楷体"/>
          <w:szCs w:val="21"/>
        </w:rPr>
        <w:t>大边</w:t>
      </w:r>
      <w:r>
        <w:rPr>
          <w:rFonts w:hint="eastAsia" w:ascii="宋体" w:hAnsi="宋体" w:cs="宋体"/>
          <w:szCs w:val="21"/>
        </w:rPr>
        <w:t>，莫</w:t>
      </w:r>
      <w:r>
        <w:rPr>
          <w:rFonts w:hint="eastAsia" w:ascii="楷体" w:hAnsi="楷体" w:eastAsia="楷体" w:cs="楷体"/>
          <w:szCs w:val="21"/>
        </w:rPr>
        <w:t>中间</w:t>
      </w:r>
      <w:r>
        <w:rPr>
          <w:rFonts w:hint="eastAsia" w:ascii="宋体" w:hAnsi="宋体" w:cs="宋体"/>
          <w:szCs w:val="21"/>
        </w:rPr>
        <w:t>，雪</w:t>
      </w:r>
      <w:r>
        <w:rPr>
          <w:rFonts w:hint="eastAsia" w:ascii="楷体" w:hAnsi="楷体" w:eastAsia="楷体" w:cs="楷体"/>
          <w:szCs w:val="21"/>
        </w:rPr>
        <w:t>小边</w:t>
      </w:r>
      <w:r>
        <w:rPr>
          <w:rFonts w:hint="eastAsia" w:ascii="宋体" w:hAnsi="宋体" w:cs="宋体"/>
          <w:szCs w:val="21"/>
        </w:rPr>
        <w:t>，</w:t>
      </w:r>
      <w:r>
        <w:rPr>
          <w:rFonts w:hint="eastAsia" w:ascii="楷体" w:hAnsi="楷体" w:eastAsia="楷体" w:cs="楷体"/>
          <w:szCs w:val="21"/>
        </w:rPr>
        <w:t>均立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二黄散板</w:t>
      </w:r>
      <w:r>
        <w:rPr>
          <w:rFonts w:hint="eastAsia" w:ascii="宋体" w:hAnsi="宋体" w:cs="宋体"/>
          <w:szCs w:val="21"/>
        </w:rPr>
        <w:t>】披枷带锁为何情。(</w:t>
      </w:r>
      <w:r>
        <w:rPr>
          <w:rFonts w:hint="eastAsia" w:ascii="楷体" w:hAnsi="楷体" w:eastAsia="楷体" w:cs="楷体"/>
          <w:szCs w:val="21"/>
        </w:rPr>
        <w:t>白</w:t>
      </w:r>
      <w:r>
        <w:rPr>
          <w:rFonts w:hint="eastAsia" w:ascii="宋体" w:hAnsi="宋体" w:cs="宋体"/>
          <w:szCs w:val="21"/>
        </w:rPr>
        <w:t>)仁兄你掌家莫成来了。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请莫掌家。</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莫掌家，你家老爷来了。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来了。(</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进门小边立</w:t>
      </w:r>
      <w:r>
        <w:rPr>
          <w:rFonts w:hint="eastAsia" w:ascii="宋体" w:hAnsi="宋体" w:cs="宋体"/>
          <w:szCs w:val="21"/>
        </w:rPr>
        <w:t>)</w:t>
      </w:r>
    </w:p>
    <w:p>
      <w:r>
        <w:rPr>
          <w:rFonts w:hint="eastAsia" w:ascii="宋体" w:hAnsi="宋体" w:cs="宋体"/>
          <w:szCs w:val="21"/>
        </w:rPr>
        <w:t>莫成　　老爷在哪里，老爷受惊了。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你这奴才办得好事呀。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事到如今埋怨小人可也是枉然(的)了哇。</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是呀，事到如今 掌家也是枉然了。但不知仁兄因何冒犯严府?</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就为的是一捧雪。</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一捧雪乃是小事，为何有紧急公文到来?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怎么，这紧急公文(</w:t>
      </w:r>
      <w:r>
        <w:rPr>
          <w:rFonts w:hint="eastAsia" w:ascii="楷体" w:hAnsi="楷体" w:eastAsia="楷体" w:cs="楷体"/>
          <w:szCs w:val="21"/>
        </w:rPr>
        <w:t>或</w:t>
      </w:r>
      <w:r>
        <w:rPr>
          <w:rFonts w:hint="eastAsia" w:ascii="宋体" w:hAnsi="宋体" w:cs="宋体"/>
          <w:szCs w:val="21"/>
        </w:rPr>
        <w:t>：这行事的公文也)到了么?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来得好快，待我一观。</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不看也罢。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w:t>
      </w:r>
      <w:r>
        <w:rPr>
          <w:rFonts w:hint="eastAsia" w:ascii="楷体" w:hAnsi="楷体" w:eastAsia="楷体" w:cs="楷体"/>
          <w:szCs w:val="21"/>
        </w:rPr>
        <w:t>或</w:t>
      </w:r>
      <w:r>
        <w:rPr>
          <w:rFonts w:hint="eastAsia" w:ascii="宋体" w:hAnsi="宋体" w:cs="宋体"/>
          <w:szCs w:val="21"/>
        </w:rPr>
        <w:t>：看过)也好做一准备呀。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旗牌掌灯，仁兄请看。。</w:t>
      </w:r>
    </w:p>
    <w:p>
      <w:r>
        <w:rPr>
          <w:rFonts w:hint="eastAsia" w:ascii="宋体" w:hAnsi="宋体" w:cs="宋体"/>
          <w:szCs w:val="21"/>
        </w:rPr>
        <w:t>(旗牌</w:t>
      </w:r>
      <w:r>
        <w:rPr>
          <w:rFonts w:hint="eastAsia" w:ascii="楷体" w:hAnsi="楷体" w:eastAsia="楷体" w:cs="楷体"/>
          <w:szCs w:val="21"/>
        </w:rPr>
        <w:t>掌灯</w:t>
      </w:r>
      <w:r>
        <w:rPr>
          <w:rFonts w:hint="eastAsia" w:ascii="宋体" w:hAnsi="宋体" w:cs="宋体"/>
          <w:szCs w:val="21"/>
        </w:rPr>
        <w:t>，众</w:t>
      </w:r>
      <w:r>
        <w:rPr>
          <w:rFonts w:hint="eastAsia" w:ascii="楷体" w:hAnsi="楷体" w:eastAsia="楷体" w:cs="楷体"/>
          <w:szCs w:val="21"/>
        </w:rPr>
        <w:t>台中间前边看文</w:t>
      </w:r>
      <w:r>
        <w:rPr>
          <w:rFonts w:hint="eastAsia" w:ascii="宋体" w:hAnsi="宋体" w:cs="宋体"/>
          <w:szCs w:val="21"/>
        </w:rPr>
        <w:t>)</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太子少保兵部左侍郎严，票行阃外事，为犯官莫怀古怀带皇家印信，弃官逃走有欺君误国之罪，命马上校尉沿途追赶，不论文武大小衙门拿获者……</w:t>
      </w:r>
    </w:p>
    <w:p>
      <w:r>
        <w:rPr>
          <w:rFonts w:hint="eastAsia" w:ascii="宋体" w:hAnsi="宋体" w:cs="宋体"/>
          <w:szCs w:val="21"/>
        </w:rPr>
        <w:t>(戚继光</w:t>
      </w:r>
      <w:r>
        <w:rPr>
          <w:rFonts w:hint="eastAsia" w:ascii="楷体" w:hAnsi="楷体" w:eastAsia="楷体" w:cs="楷体"/>
          <w:szCs w:val="21"/>
        </w:rPr>
        <w:t>抢文</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为何不教我看了?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呵大人，为何不教我家老爷观看呐?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恐怕仁兄看了心惊。</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如此仁兄看来。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拿获者斩头解京。哎呀!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(戚继光</w:t>
      </w:r>
      <w:r>
        <w:rPr>
          <w:rFonts w:hint="eastAsia" w:ascii="楷体" w:hAnsi="楷体" w:eastAsia="楷体" w:cs="楷体"/>
          <w:szCs w:val="21"/>
        </w:rPr>
        <w:t>拿公文交</w:t>
      </w:r>
      <w:r>
        <w:rPr>
          <w:rFonts w:hint="eastAsia" w:ascii="宋体" w:hAnsi="宋体" w:cs="宋体"/>
          <w:szCs w:val="21"/>
        </w:rPr>
        <w:t>旗牌，旗牌</w:t>
      </w:r>
      <w:r>
        <w:rPr>
          <w:rFonts w:hint="eastAsia" w:ascii="楷体" w:hAnsi="楷体" w:eastAsia="楷体" w:cs="楷体"/>
          <w:szCs w:val="21"/>
        </w:rPr>
        <w:t>下场门下</w:t>
      </w:r>
      <w:r>
        <w:rPr>
          <w:rFonts w:hint="eastAsia" w:ascii="宋体" w:hAnsi="宋体" w:cs="宋体"/>
          <w:szCs w:val="21"/>
        </w:rPr>
        <w:t>，莫怀古</w:t>
      </w:r>
      <w:r>
        <w:rPr>
          <w:rFonts w:hint="eastAsia" w:ascii="楷体" w:hAnsi="楷体" w:eastAsia="楷体" w:cs="楷体"/>
          <w:szCs w:val="21"/>
        </w:rPr>
        <w:t>吓昏</w:t>
      </w:r>
      <w:r>
        <w:rPr>
          <w:rFonts w:hint="eastAsia" w:ascii="宋体" w:hAnsi="宋体" w:cs="宋体"/>
          <w:szCs w:val="21"/>
        </w:rPr>
        <w:t>，</w:t>
      </w:r>
      <w:r>
        <w:rPr>
          <w:rFonts w:hint="eastAsia" w:ascii="楷体" w:hAnsi="楷体" w:eastAsia="楷体" w:cs="楷体"/>
          <w:szCs w:val="21"/>
        </w:rPr>
        <w:t>气椅</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】听说斩头要解京，</w:t>
      </w:r>
    </w:p>
    <w:p>
      <w:r>
        <w:rPr>
          <w:rFonts w:hint="eastAsia" w:ascii="宋体" w:hAnsi="宋体" w:cs="宋体"/>
          <w:szCs w:val="21"/>
        </w:rPr>
        <w:t>(众</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】好似钢刀刺我心。回头再对贤弟论，</w:t>
      </w:r>
    </w:p>
    <w:p>
      <w:r>
        <w:rPr>
          <w:rFonts w:hint="eastAsia" w:ascii="宋体" w:hAnsi="宋体" w:cs="宋体"/>
          <w:szCs w:val="21"/>
        </w:rPr>
        <w:t>(莫怀古</w:t>
      </w:r>
      <w:r>
        <w:rPr>
          <w:rFonts w:hint="eastAsia" w:ascii="楷体" w:hAnsi="楷体" w:eastAsia="楷体" w:cs="楷体"/>
          <w:szCs w:val="21"/>
        </w:rPr>
        <w:t>揖</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，戚继光</w:t>
      </w:r>
      <w:r>
        <w:rPr>
          <w:rFonts w:hint="eastAsia" w:ascii="楷体" w:hAnsi="楷体" w:eastAsia="楷体" w:cs="楷体"/>
          <w:szCs w:val="21"/>
        </w:rPr>
        <w:t>扶</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)快想良谋救我生。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仁兄，有道是不做他人官，不受他人管，不如弃官逃走了罢。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哦，走得的(么)。</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如此说来，(我们)走哇!</w:t>
      </w:r>
    </w:p>
    <w:p>
      <w:r>
        <w:rPr>
          <w:rFonts w:hint="eastAsia" w:ascii="宋体" w:hAnsi="宋体" w:cs="宋体"/>
          <w:szCs w:val="21"/>
        </w:rPr>
        <w:t>(莫成、莫怀古、雪艳、戚继光</w:t>
      </w:r>
      <w:r>
        <w:rPr>
          <w:rFonts w:hint="eastAsia" w:ascii="楷体" w:hAnsi="楷体" w:eastAsia="楷体" w:cs="楷体"/>
          <w:szCs w:val="21"/>
        </w:rPr>
        <w:t>出门一串往下场门走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走不得，走……不得。</w:t>
      </w:r>
    </w:p>
    <w:p>
      <w:r>
        <w:rPr>
          <w:rFonts w:hint="eastAsia" w:ascii="宋体" w:hAnsi="宋体" w:cs="宋体"/>
          <w:szCs w:val="21"/>
        </w:rPr>
        <w:t>(莫成</w:t>
      </w:r>
      <w:r>
        <w:rPr>
          <w:rFonts w:hint="eastAsia" w:ascii="楷体" w:hAnsi="楷体" w:eastAsia="楷体" w:cs="楷体"/>
          <w:szCs w:val="21"/>
        </w:rPr>
        <w:t>翻回来领</w:t>
      </w:r>
      <w:r>
        <w:rPr>
          <w:rFonts w:hint="eastAsia" w:ascii="宋体" w:hAnsi="宋体" w:cs="宋体"/>
          <w:szCs w:val="21"/>
        </w:rPr>
        <w:t>众</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站原地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哎呀大人呀!想我家老爷(就是)为的弃官逃走才惹下这场杀身大祸，如今又要弃官逃走，岂不连累戚、戚……大人，走、走……不得。</w:t>
      </w:r>
    </w:p>
    <w:p>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也罢，不如你我点动人马反了罢!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如此就反呐。</w:t>
      </w:r>
    </w:p>
    <w:p>
      <w:r>
        <w:rPr>
          <w:rFonts w:hint="eastAsia" w:ascii="宋体" w:hAnsi="宋体" w:cs="宋体"/>
          <w:szCs w:val="21"/>
        </w:rPr>
        <w:t>(莫成</w:t>
      </w:r>
      <w:r>
        <w:rPr>
          <w:rFonts w:hint="eastAsia" w:ascii="楷体" w:hAnsi="楷体" w:eastAsia="楷体" w:cs="楷体"/>
          <w:szCs w:val="21"/>
        </w:rPr>
        <w:t>举拳领</w:t>
      </w:r>
      <w:r>
        <w:rPr>
          <w:rFonts w:hint="eastAsia" w:ascii="宋体" w:hAnsi="宋体" w:cs="宋体"/>
          <w:szCs w:val="21"/>
        </w:rPr>
        <w:t>众</w:t>
      </w:r>
      <w:r>
        <w:rPr>
          <w:rFonts w:hint="eastAsia" w:ascii="楷体" w:hAnsi="楷体" w:eastAsia="楷体" w:cs="楷体"/>
          <w:szCs w:val="21"/>
        </w:rPr>
        <w:t>往上场门走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反不得，反、反……不得。</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怎么反不得?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请问大人，这蓟州有多少人马?</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三千人马，五百守城军。</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着哇，这三千人马，五百守城军，离乱年间尚可抵挡一阵，这太平年间慢说是交锋打仗，就是垫马蹄也是不、不……够哇，反、反……反不得。</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咳! 【</w:t>
      </w:r>
      <w:r>
        <w:rPr>
          <w:rFonts w:hint="eastAsia" w:ascii="楷体" w:hAnsi="楷体" w:eastAsia="楷体" w:cs="楷体"/>
          <w:szCs w:val="21"/>
        </w:rPr>
        <w:t>二黄散板</w:t>
      </w:r>
      <w:r>
        <w:rPr>
          <w:rFonts w:hint="eastAsia" w:ascii="宋体" w:hAnsi="宋体" w:cs="宋体"/>
          <w:szCs w:val="21"/>
        </w:rPr>
        <w:t>】叫你反来你不反，叫你逃走你不行。待等五鼓天明亮，我坐法堂你受刑。</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)喂呀……</w:t>
      </w:r>
    </w:p>
    <w:p>
      <w:r>
        <w:rPr>
          <w:rFonts w:hint="eastAsia" w:ascii="宋体" w:hAnsi="宋体" w:cs="宋体"/>
          <w:szCs w:val="21"/>
        </w:rPr>
        <w:t>(莫怀古、戚继光、雪艳</w:t>
      </w:r>
      <w:r>
        <w:rPr>
          <w:rFonts w:hint="eastAsia" w:ascii="楷体" w:hAnsi="楷体" w:eastAsia="楷体" w:cs="楷体"/>
          <w:szCs w:val="21"/>
        </w:rPr>
        <w:t>分坐中</w:t>
      </w:r>
      <w:r>
        <w:rPr>
          <w:rFonts w:hint="eastAsia" w:ascii="宋体" w:hAnsi="宋体" w:cs="宋体"/>
          <w:szCs w:val="21"/>
        </w:rPr>
        <w:t>，</w:t>
      </w:r>
      <w:r>
        <w:rPr>
          <w:rFonts w:hint="eastAsia" w:ascii="楷体" w:hAnsi="楷体" w:eastAsia="楷体" w:cs="楷体"/>
          <w:szCs w:val="21"/>
        </w:rPr>
        <w:t>大</w:t>
      </w:r>
      <w:r>
        <w:rPr>
          <w:rFonts w:hint="eastAsia" w:ascii="宋体" w:hAnsi="宋体" w:cs="宋体"/>
          <w:szCs w:val="21"/>
        </w:rPr>
        <w:t>、</w:t>
      </w:r>
      <w:r>
        <w:rPr>
          <w:rFonts w:hint="eastAsia" w:ascii="楷体" w:hAnsi="楷体" w:eastAsia="楷体" w:cs="楷体"/>
          <w:szCs w:val="21"/>
        </w:rPr>
        <w:t>小两边</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rFonts w:hint="eastAsia" w:ascii="楷体" w:hAnsi="楷体" w:eastAsia="楷体" w:cs="楷体"/>
          <w:szCs w:val="21"/>
        </w:rPr>
        <w:t>面里正中</w:t>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】一家人只哭得如酒哇</w:t>
      </w:r>
    </w:p>
    <w:p>
      <w:r>
        <w:rPr>
          <w:rFonts w:hint="eastAsia" w:ascii="宋体" w:hAnsi="宋体" w:cs="宋体"/>
          <w:szCs w:val="21"/>
        </w:rPr>
        <w:t>(</w:t>
      </w:r>
      <w:r>
        <w:rPr>
          <w:rFonts w:hint="eastAsia" w:ascii="楷体" w:hAnsi="楷体" w:eastAsia="楷体" w:cs="楷体"/>
          <w:szCs w:val="21"/>
        </w:rPr>
        <w:t>撕领子</w:t>
      </w:r>
      <w:r>
        <w:rPr>
          <w:rFonts w:hint="eastAsia" w:ascii="宋体" w:hAnsi="宋体" w:cs="宋体"/>
          <w:szCs w:val="21"/>
        </w:rPr>
        <w:t>，</w:t>
      </w:r>
      <w:r>
        <w:rPr>
          <w:rFonts w:hint="eastAsia" w:ascii="楷体" w:hAnsi="楷体" w:eastAsia="楷体" w:cs="楷体"/>
          <w:szCs w:val="21"/>
        </w:rPr>
        <w:t>转身向外亮住</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)醉呀。</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szCs w:val="21"/>
        </w:rPr>
        <w:t>&lt;</w:t>
      </w:r>
      <w:r>
        <w:rPr>
          <w:rFonts w:hint="eastAsia" w:ascii="楷体" w:hAnsi="楷体" w:eastAsia="楷体" w:cs="楷体"/>
          <w:b/>
          <w:szCs w:val="21"/>
        </w:rPr>
        <w:t>四击头</w:t>
      </w:r>
      <w:r>
        <w:rPr>
          <w:rFonts w:hint="eastAsia" w:ascii="宋体" w:hAnsi="宋体" w:cs="宋体"/>
          <w:szCs w:val="21"/>
        </w:rPr>
        <w:t>、</w:t>
      </w:r>
      <w:r>
        <w:rPr>
          <w:rFonts w:hint="eastAsia" w:ascii="楷体" w:hAnsi="楷体" w:eastAsia="楷体" w:cs="楷体"/>
          <w:b/>
          <w:szCs w:val="21"/>
        </w:rPr>
        <w:t>撕边一锣</w:t>
      </w:r>
      <w:r>
        <w:rPr>
          <w:rFonts w:hint="eastAsia"/>
          <w:szCs w:val="21"/>
        </w:rPr>
        <w:t>&gt;</w:t>
      </w:r>
      <w:r>
        <w:rPr>
          <w:rFonts w:hint="eastAsia" w:ascii="宋体" w:hAnsi="宋体" w:cs="宋体"/>
          <w:szCs w:val="21"/>
        </w:rPr>
        <w:t>莫成</w:t>
      </w:r>
      <w:r>
        <w:rPr>
          <w:rFonts w:hint="eastAsia" w:ascii="楷体" w:hAnsi="楷体" w:eastAsia="楷体" w:cs="楷体"/>
          <w:szCs w:val="21"/>
        </w:rPr>
        <w:t>转身到大边台口弓箭步</w:t>
      </w:r>
      <w:r>
        <w:rPr>
          <w:rFonts w:hint="eastAsia" w:ascii="宋体" w:hAnsi="宋体" w:cs="宋体"/>
          <w:szCs w:val="21"/>
        </w:rPr>
        <w:t>，</w:t>
      </w:r>
      <w:r>
        <w:rPr>
          <w:rFonts w:hint="eastAsia" w:ascii="楷体" w:hAnsi="楷体" w:eastAsia="楷体" w:cs="楷体"/>
          <w:szCs w:val="21"/>
        </w:rPr>
        <w:t>右手推胡子望</w:t>
      </w:r>
      <w:r>
        <w:rPr>
          <w:rFonts w:hint="eastAsia" w:ascii="宋体" w:hAnsi="宋体" w:cs="宋体"/>
          <w:szCs w:val="21"/>
        </w:rPr>
        <w:t>雪艳，雪艳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szCs w:val="21"/>
        </w:rPr>
        <w:t>】那一边哭坏了雪氏夫人。</w:t>
      </w:r>
    </w:p>
    <w:p>
      <w:r>
        <w:rPr>
          <w:rFonts w:hint="eastAsia" w:ascii="宋体" w:hAnsi="宋体" w:cs="宋体"/>
          <w:szCs w:val="21"/>
        </w:rPr>
        <w:t>(“</w:t>
      </w:r>
      <w:r>
        <w:rPr>
          <w:rFonts w:hint="eastAsia" w:ascii="楷体" w:hAnsi="楷体" w:eastAsia="楷体" w:cs="楷体"/>
          <w:szCs w:val="21"/>
        </w:rPr>
        <w:t>那一边</w:t>
      </w:r>
      <w:r>
        <w:rPr>
          <w:rFonts w:hint="eastAsia" w:ascii="宋体" w:hAnsi="宋体" w:cs="宋体"/>
          <w:szCs w:val="21"/>
        </w:rPr>
        <w:t>”</w:t>
      </w:r>
      <w:r>
        <w:rPr>
          <w:rFonts w:hint="eastAsia" w:ascii="楷体" w:hAnsi="楷体" w:eastAsia="楷体" w:cs="楷体"/>
          <w:szCs w:val="21"/>
        </w:rPr>
        <w:t>往里一指</w:t>
      </w:r>
      <w:r>
        <w:rPr>
          <w:rFonts w:hint="eastAsia" w:ascii="宋体" w:hAnsi="宋体" w:cs="宋体"/>
          <w:szCs w:val="21"/>
        </w:rPr>
        <w:t>，</w:t>
      </w:r>
      <w:r>
        <w:rPr>
          <w:rFonts w:hint="eastAsia" w:ascii="楷体" w:hAnsi="楷体" w:eastAsia="楷体" w:cs="楷体"/>
          <w:szCs w:val="21"/>
        </w:rPr>
        <w:t>到唱</w:t>
      </w:r>
      <w:r>
        <w:rPr>
          <w:rFonts w:hint="eastAsia" w:ascii="宋体" w:hAnsi="宋体" w:cs="宋体"/>
          <w:szCs w:val="21"/>
        </w:rPr>
        <w:t>“</w:t>
      </w:r>
      <w:r>
        <w:rPr>
          <w:rFonts w:hint="eastAsia" w:ascii="楷体" w:hAnsi="楷体" w:eastAsia="楷体" w:cs="楷体"/>
          <w:szCs w:val="21"/>
        </w:rPr>
        <w:t>夫人</w:t>
      </w:r>
      <w:r>
        <w:rPr>
          <w:rFonts w:hint="eastAsia" w:ascii="宋体" w:hAnsi="宋体" w:cs="宋体"/>
          <w:szCs w:val="21"/>
        </w:rPr>
        <w:t>”</w:t>
      </w:r>
      <w:r>
        <w:rPr>
          <w:rFonts w:hint="eastAsia" w:ascii="楷体" w:hAnsi="楷体" w:eastAsia="楷体" w:cs="楷体"/>
          <w:szCs w:val="21"/>
        </w:rPr>
        <w:t>时画圈里指外甩胡须</w:t>
      </w:r>
      <w:r>
        <w:rPr>
          <w:rFonts w:hint="eastAsia" w:ascii="宋体" w:hAnsi="宋体" w:cs="宋体"/>
          <w:szCs w:val="21"/>
        </w:rPr>
        <w:t>，</w:t>
      </w:r>
      <w:r>
        <w:rPr>
          <w:rFonts w:hint="eastAsia" w:ascii="楷体" w:hAnsi="楷体" w:eastAsia="楷体" w:cs="楷体"/>
          <w:szCs w:val="21"/>
        </w:rPr>
        <w:t>三番</w:t>
      </w:r>
      <w:r>
        <w:rPr>
          <w:rFonts w:hint="eastAsia" w:ascii="宋体" w:hAnsi="宋体" w:cs="宋体"/>
          <w:szCs w:val="21"/>
        </w:rPr>
        <w:t>，</w:t>
      </w:r>
      <w:r>
        <w:rPr>
          <w:szCs w:val="21"/>
        </w:rPr>
        <w:t>&lt;</w:t>
      </w:r>
      <w:r>
        <w:rPr>
          <w:rFonts w:hint="eastAsia" w:ascii="楷体" w:hAnsi="楷体" w:eastAsia="楷体" w:cs="楷体"/>
          <w:b/>
          <w:szCs w:val="21"/>
        </w:rPr>
        <w:t>大锣搓锤</w:t>
      </w:r>
      <w:r>
        <w:rPr>
          <w:rFonts w:hint="eastAsia"/>
          <w:szCs w:val="21"/>
        </w:rPr>
        <w:t>&gt;</w:t>
      </w:r>
      <w:r>
        <w:rPr>
          <w:rFonts w:hint="eastAsia" w:ascii="宋体" w:hAnsi="宋体" w:cs="宋体"/>
          <w:szCs w:val="21"/>
        </w:rPr>
        <w:t>，</w:t>
      </w:r>
      <w:r>
        <w:rPr>
          <w:rFonts w:hint="eastAsia" w:ascii="楷体" w:hAnsi="楷体" w:eastAsia="楷体" w:cs="楷体"/>
          <w:szCs w:val="21"/>
        </w:rPr>
        <w:t>三搓手边向小边走</w:t>
      </w:r>
      <w:r>
        <w:rPr>
          <w:rFonts w:hint="eastAsia" w:ascii="宋体" w:hAnsi="宋体" w:cs="宋体"/>
          <w:szCs w:val="21"/>
        </w:rPr>
        <w:t>，</w:t>
      </w:r>
      <w:r>
        <w:rPr>
          <w:rFonts w:hint="eastAsia" w:ascii="楷体" w:hAnsi="楷体" w:eastAsia="楷体" w:cs="楷体"/>
          <w:szCs w:val="21"/>
        </w:rPr>
        <w:t>摆袖</w:t>
      </w:r>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到小边台口翻袖望</w:t>
      </w:r>
      <w:r>
        <w:rPr>
          <w:rFonts w:hint="eastAsia" w:ascii="宋体" w:hAnsi="宋体" w:cs="宋体"/>
          <w:szCs w:val="21"/>
        </w:rPr>
        <w:t>戚继光)</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二黄原板</w:t>
      </w:r>
      <w:r>
        <w:rPr>
          <w:rFonts w:hint="eastAsia" w:ascii="宋体" w:hAnsi="宋体" w:cs="宋体"/>
          <w:szCs w:val="21"/>
        </w:rPr>
        <w:t>】戚大人八台官救不了家主爷的命，家主爷的命，老爷呀，实实的难坏了小莫成。</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)且住!事到如今我倒想起一桩心事(</w:t>
      </w:r>
      <w:r>
        <w:rPr>
          <w:rFonts w:hint="eastAsia" w:ascii="楷体" w:hAnsi="楷体" w:eastAsia="楷体" w:cs="楷体"/>
          <w:szCs w:val="21"/>
        </w:rPr>
        <w:t>或</w:t>
      </w:r>
      <w:r>
        <w:rPr>
          <w:rFonts w:hint="eastAsia" w:ascii="宋体" w:hAnsi="宋体" w:cs="宋体"/>
          <w:szCs w:val="21"/>
        </w:rPr>
        <w:t>：一桩事故)来了，曾记得我家老爷进京之时，大夫人在钱塘府中，手举(</w:t>
      </w:r>
      <w:r>
        <w:rPr>
          <w:rFonts w:hint="eastAsia" w:ascii="楷体" w:hAnsi="楷体" w:eastAsia="楷体" w:cs="楷体"/>
          <w:szCs w:val="21"/>
        </w:rPr>
        <w:t>或</w:t>
      </w:r>
      <w:r>
        <w:rPr>
          <w:rFonts w:hint="eastAsia" w:ascii="宋体" w:hAnsi="宋体" w:cs="宋体"/>
          <w:szCs w:val="21"/>
        </w:rPr>
        <w:t>：手执)斗酒叫道：莫成呐掌家，此番跟随你家老爷进京， 事要正办，酒要少饮，要办上他几桩好事小心回来，慢说是你家老爷要另眼看待于你，就是夫人在钱塘也要好好照看你那文禄孩儿喏……如今我家老爷进京，得罪了汤勤狗男女，害得我家老爷有这样的杀身大祸，事到如今，难道说教我这为奴的呀，看水流舟不成。哎呀!</w:t>
      </w:r>
    </w:p>
    <w:p>
      <w:pPr>
        <w:ind w:left="840"/>
      </w:pP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手比画往里半转身</w:t>
      </w:r>
      <w:r>
        <w:rPr>
          <w:rFonts w:hint="eastAsia" w:ascii="宋体" w:hAnsi="宋体" w:cs="宋体"/>
          <w:szCs w:val="21"/>
        </w:rPr>
        <w:t>)咳!(</w:t>
      </w:r>
      <w:r>
        <w:rPr>
          <w:rFonts w:hint="eastAsia" w:ascii="楷体" w:hAnsi="楷体" w:eastAsia="楷体" w:cs="楷体"/>
          <w:szCs w:val="21"/>
        </w:rPr>
        <w:t>再起</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搓手</w:t>
      </w:r>
      <w:r>
        <w:rPr>
          <w:rFonts w:hint="eastAsia" w:ascii="宋体" w:hAnsi="宋体" w:cs="宋体"/>
          <w:szCs w:val="21"/>
        </w:rPr>
        <w:t>，</w:t>
      </w:r>
      <w:r>
        <w:rPr>
          <w:rFonts w:hint="eastAsia" w:ascii="楷体" w:hAnsi="楷体" w:eastAsia="楷体" w:cs="楷体"/>
          <w:szCs w:val="21"/>
        </w:rPr>
        <w:t>想</w:t>
      </w:r>
      <w:r>
        <w:rPr>
          <w:rFonts w:hint="eastAsia" w:ascii="宋体" w:hAnsi="宋体" w:cs="宋体"/>
          <w:szCs w:val="21"/>
        </w:rPr>
        <w:t>)事到如今，我又想起一桩心事来了，曾记得跟随我家老爷，去到长街拜客，遇着一位相面的先生与我家老爷看了一相，然后又与我觑了一觑，那(相面的)先生说道：莫大哥哇莫掌家，你的好贵相呵，这相，你有(</w:t>
      </w:r>
      <w:r>
        <w:rPr>
          <w:rFonts w:hint="eastAsia" w:ascii="楷体" w:hAnsi="楷体" w:eastAsia="楷体" w:cs="楷体"/>
          <w:szCs w:val="21"/>
        </w:rPr>
        <w:t>或</w:t>
      </w:r>
      <w:r>
        <w:rPr>
          <w:rFonts w:hint="eastAsia" w:ascii="宋体" w:hAnsi="宋体" w:cs="宋体"/>
          <w:szCs w:val="21"/>
        </w:rPr>
        <w:t>：倒有)你(家)老爷之相，可惜无有老爷之福哇，老爷日后有一桩大事，必然应在掌家你的身上。呜哙呀，想那相面的先生他说之无意，我倒是听之有记呀，莫非今日就应在这蓟……州堂上?(</w:t>
      </w:r>
      <w:r>
        <w:rPr>
          <w:rFonts w:hint="eastAsia" w:ascii="楷体" w:hAnsi="楷体" w:eastAsia="楷体" w:cs="楷体"/>
          <w:szCs w:val="21"/>
        </w:rPr>
        <w:t>看</w:t>
      </w:r>
      <w:r>
        <w:rPr>
          <w:rFonts w:hint="eastAsia" w:ascii="宋体" w:hAnsi="宋体" w:cs="宋体"/>
          <w:szCs w:val="21"/>
        </w:rPr>
        <w:t>莫怀古，</w:t>
      </w:r>
      <w:r>
        <w:rPr>
          <w:rFonts w:hint="eastAsia" w:ascii="楷体" w:hAnsi="楷体" w:eastAsia="楷体" w:cs="楷体"/>
          <w:szCs w:val="21"/>
        </w:rPr>
        <w:t>托胡子看自己</w:t>
      </w: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w:t>
      </w:r>
      <w:r>
        <w:rPr>
          <w:rFonts w:hint="eastAsia" w:ascii="楷体" w:hAnsi="楷体" w:eastAsia="楷体" w:cs="楷体"/>
          <w:szCs w:val="21"/>
        </w:rPr>
        <w:t>走到</w:t>
      </w:r>
      <w:r>
        <w:rPr>
          <w:rFonts w:hint="eastAsia" w:ascii="宋体" w:hAnsi="宋体" w:cs="宋体"/>
          <w:szCs w:val="21"/>
        </w:rPr>
        <w:t>莫怀古</w:t>
      </w:r>
      <w:r>
        <w:rPr>
          <w:rFonts w:hint="eastAsia" w:ascii="楷体" w:hAnsi="楷体" w:eastAsia="楷体" w:cs="楷体"/>
          <w:szCs w:val="21"/>
        </w:rPr>
        <w:t>座左边单腿跪托</w:t>
      </w:r>
      <w:r>
        <w:rPr>
          <w:rFonts w:hint="eastAsia" w:ascii="宋体" w:hAnsi="宋体" w:cs="宋体"/>
          <w:szCs w:val="21"/>
        </w:rPr>
        <w:t>莫怀古</w:t>
      </w:r>
      <w:r>
        <w:rPr>
          <w:rFonts w:hint="eastAsia" w:ascii="楷体" w:hAnsi="楷体" w:eastAsia="楷体" w:cs="楷体"/>
          <w:szCs w:val="21"/>
        </w:rPr>
        <w:t>胡子看</w:t>
      </w:r>
      <w:r>
        <w:rPr>
          <w:rFonts w:hint="eastAsia" w:ascii="宋体" w:hAnsi="宋体" w:cs="宋体"/>
          <w:szCs w:val="21"/>
        </w:rPr>
        <w:t>，</w:t>
      </w:r>
      <w:r>
        <w:rPr>
          <w:rFonts w:hint="eastAsia" w:ascii="楷体" w:hAnsi="楷体" w:eastAsia="楷体" w:cs="楷体"/>
          <w:szCs w:val="21"/>
        </w:rPr>
        <w:t>右手挡向外托自己胡子看</w:t>
      </w:r>
      <w:r>
        <w:rPr>
          <w:rFonts w:hint="eastAsia" w:ascii="宋体" w:hAnsi="宋体" w:cs="宋体"/>
          <w:szCs w:val="21"/>
        </w:rPr>
        <w:t>，</w:t>
      </w:r>
      <w:r>
        <w:rPr>
          <w:rFonts w:hint="eastAsia" w:ascii="楷体" w:hAnsi="楷体" w:eastAsia="楷体" w:cs="楷体"/>
          <w:szCs w:val="21"/>
        </w:rPr>
        <w:t>握着双手回到台口小边</w:t>
      </w:r>
      <w:r>
        <w:rPr>
          <w:rFonts w:hint="eastAsia" w:ascii="宋体" w:hAnsi="宋体" w:cs="宋体"/>
          <w:szCs w:val="21"/>
        </w:rPr>
        <w: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)哎呀!想我莫成生在世上，无非是奴仆而已，怎能（</w:t>
      </w:r>
      <w:r>
        <w:rPr>
          <w:rFonts w:hint="eastAsia" w:ascii="楷体" w:hAnsi="楷体" w:eastAsia="楷体" w:cs="楷体"/>
          <w:szCs w:val="21"/>
        </w:rPr>
        <w:t>或</w:t>
      </w:r>
      <w:r>
        <w:rPr>
          <w:rFonts w:hint="eastAsia" w:ascii="宋体" w:hAnsi="宋体" w:cs="宋体"/>
          <w:szCs w:val="21"/>
        </w:rPr>
        <w:t>：焉能）有个出头之日，不如今晚(</w:t>
      </w:r>
      <w:r>
        <w:rPr>
          <w:rFonts w:hint="eastAsia" w:ascii="楷体" w:hAnsi="楷体" w:eastAsia="楷体" w:cs="楷体"/>
          <w:szCs w:val="21"/>
        </w:rPr>
        <w:t>或</w:t>
      </w:r>
      <w:r>
        <w:rPr>
          <w:rFonts w:hint="eastAsia" w:ascii="宋体" w:hAnsi="宋体" w:cs="宋体"/>
          <w:szCs w:val="21"/>
        </w:rPr>
        <w:t>：今日)在这蓟州堂上替我家老爷一死，日后也落得个青史名标，(这)万古流芳，我就是这个主意呀，(</w:t>
      </w:r>
      <w:r>
        <w:rPr>
          <w:rFonts w:hint="eastAsia" w:ascii="楷体" w:hAnsi="楷体" w:eastAsia="楷体" w:cs="楷体"/>
          <w:szCs w:val="21"/>
        </w:rPr>
        <w:t>右拳击左掌</w:t>
      </w:r>
      <w:r>
        <w:rPr>
          <w:rFonts w:hint="eastAsia" w:ascii="宋体" w:hAnsi="宋体" w:cs="宋体"/>
          <w:szCs w:val="21"/>
        </w:rPr>
        <w:t>)哦，我……就是这个主……意呀……</w:t>
      </w:r>
    </w:p>
    <w:p>
      <w:pPr>
        <w:ind w:left="840"/>
      </w:pP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】走向前来忙跪定，(</w:t>
      </w:r>
      <w:r>
        <w:rPr>
          <w:rFonts w:hint="eastAsia" w:ascii="楷体" w:hAnsi="楷体" w:eastAsia="楷体" w:cs="楷体"/>
          <w:szCs w:val="21"/>
        </w:rPr>
        <w:t>走过去</w:t>
      </w:r>
      <w:r>
        <w:rPr>
          <w:rFonts w:hint="eastAsia" w:ascii="宋体" w:hAnsi="宋体" w:cs="宋体"/>
          <w:szCs w:val="21"/>
        </w:rPr>
        <w:t>，</w:t>
      </w:r>
      <w:r>
        <w:rPr>
          <w:rFonts w:hint="eastAsia" w:ascii="楷体" w:hAnsi="楷体" w:eastAsia="楷体" w:cs="楷体"/>
          <w:szCs w:val="21"/>
        </w:rPr>
        <w:t>跪</w:t>
      </w:r>
      <w:r>
        <w:rPr>
          <w:rFonts w:hint="eastAsia" w:ascii="宋体" w:hAnsi="宋体" w:cs="宋体"/>
          <w:szCs w:val="21"/>
        </w:rPr>
        <w:t>戚继光</w:t>
      </w:r>
      <w:r>
        <w:rPr>
          <w:rFonts w:hint="eastAsia" w:ascii="楷体" w:hAnsi="楷体" w:eastAsia="楷体" w:cs="楷体"/>
          <w:szCs w:val="21"/>
        </w:rPr>
        <w:t>面前偏右些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】我家老爷有救星。(</w:t>
      </w:r>
      <w:r>
        <w:rPr>
          <w:rFonts w:hint="eastAsia" w:ascii="楷体" w:hAnsi="楷体" w:eastAsia="楷体" w:cs="楷体"/>
          <w:szCs w:val="21"/>
        </w:rPr>
        <w:t>白</w:t>
      </w:r>
      <w:r>
        <w:rPr>
          <w:rFonts w:hint="eastAsia" w:ascii="宋体" w:hAnsi="宋体" w:cs="宋体"/>
          <w:szCs w:val="21"/>
        </w:rPr>
        <w:t>)禀大人，我家老爷有救。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只要大人开天高地厚之恩，我家老爷就有救。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起来。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w:t>
      </w:r>
      <w:r>
        <w:rPr>
          <w:rFonts w:hint="eastAsia" w:ascii="楷体" w:hAnsi="楷体" w:eastAsia="楷体" w:cs="楷体"/>
          <w:szCs w:val="21"/>
        </w:rPr>
        <w:t>起回小边</w:t>
      </w:r>
      <w:r>
        <w:rPr>
          <w:rFonts w:hint="eastAsia" w:ascii="宋体" w:hAnsi="宋体" w:cs="宋体"/>
          <w:szCs w:val="21"/>
        </w:rPr>
        <w:t>，戚继光</w:t>
      </w:r>
      <w:r>
        <w:rPr>
          <w:rFonts w:hint="eastAsia" w:ascii="楷体" w:hAnsi="楷体" w:eastAsia="楷体" w:cs="楷体"/>
          <w:szCs w:val="21"/>
        </w:rPr>
        <w:t>向</w:t>
      </w:r>
      <w:r>
        <w:rPr>
          <w:rFonts w:hint="eastAsia" w:ascii="宋体" w:hAnsi="宋体" w:cs="宋体"/>
          <w:szCs w:val="21"/>
        </w:rPr>
        <w:t>莫怀古)</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(莫怀古、雪艳</w:t>
      </w:r>
      <w:r>
        <w:rPr>
          <w:rFonts w:hint="eastAsia" w:ascii="楷体" w:hAnsi="楷体" w:eastAsia="楷体" w:cs="楷体"/>
          <w:szCs w:val="21"/>
        </w:rPr>
        <w:t>站起</w:t>
      </w:r>
      <w:r>
        <w:rPr>
          <w:rFonts w:hint="eastAsia" w:ascii="宋体" w:hAnsi="宋体" w:cs="宋体"/>
          <w:szCs w:val="21"/>
        </w:rPr>
        <w:t>，莫怀古</w:t>
      </w:r>
      <w:r>
        <w:rPr>
          <w:rFonts w:hint="eastAsia" w:ascii="楷体" w:hAnsi="楷体" w:eastAsia="楷体" w:cs="楷体"/>
          <w:szCs w:val="21"/>
        </w:rPr>
        <w:t>中间</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贤弟何事?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仁兄有救了。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莫成言道仁兄有救。</w:t>
      </w:r>
    </w:p>
    <w:p>
      <w:r>
        <w:rPr>
          <w:rFonts w:hint="eastAsia" w:ascii="宋体" w:hAnsi="宋体" w:cs="宋体"/>
          <w:szCs w:val="21"/>
        </w:rPr>
        <w:t>(莫怀古</w:t>
      </w:r>
      <w:r>
        <w:rPr>
          <w:rFonts w:hint="eastAsia" w:ascii="楷体" w:hAnsi="楷体" w:eastAsia="楷体" w:cs="楷体"/>
          <w:szCs w:val="21"/>
        </w:rPr>
        <w:t>向</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莫成，你家老爷救在哪里?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哎呀老爷呀!事到如今还有什么救哇，小人情愿替老爷一死。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呵，想世上哪有人替人死之理，你有这两句话可也就够了。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老爷若是不信，小人有一辈古人说与老爷、大人、夫人听。</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容禀：昔日有一杨生最好育犬，一日杨生酒醉睡卧在荒山，(</w:t>
      </w:r>
      <w:r>
        <w:rPr>
          <w:rFonts w:hint="eastAsia" w:ascii="楷体" w:hAnsi="楷体" w:eastAsia="楷体" w:cs="楷体"/>
          <w:szCs w:val="21"/>
        </w:rPr>
        <w:t>右手枕状</w:t>
      </w:r>
      <w:r>
        <w:rPr>
          <w:rFonts w:hint="eastAsia" w:ascii="宋体" w:hAnsi="宋体" w:cs="宋体"/>
          <w:szCs w:val="21"/>
        </w:rPr>
        <w:t>，</w:t>
      </w:r>
      <w:r>
        <w:rPr>
          <w:rFonts w:hint="eastAsia" w:ascii="楷体" w:hAnsi="楷体" w:eastAsia="楷体" w:cs="楷体"/>
          <w:szCs w:val="21"/>
        </w:rPr>
        <w:t>身侧卧状</w:t>
      </w:r>
      <w:r>
        <w:rPr>
          <w:rFonts w:hint="eastAsia" w:ascii="宋体" w:hAnsi="宋体" w:cs="宋体"/>
          <w:szCs w:val="21"/>
        </w:rPr>
        <w:t>)彼时有一牧童他不晓得事务，他就放火(</w:t>
      </w:r>
      <w:r>
        <w:rPr>
          <w:rFonts w:hint="eastAsia" w:ascii="楷体" w:hAnsi="楷体" w:eastAsia="楷体" w:cs="楷体"/>
          <w:szCs w:val="21"/>
        </w:rPr>
        <w:t>双翻袖过大边</w:t>
      </w:r>
      <w:r>
        <w:rPr>
          <w:rFonts w:hint="eastAsia" w:ascii="宋体" w:hAnsi="宋体" w:cs="宋体"/>
          <w:szCs w:val="21"/>
        </w:rPr>
        <w:t>，</w:t>
      </w:r>
      <w:r>
        <w:rPr>
          <w:rFonts w:hint="eastAsia" w:ascii="楷体" w:hAnsi="楷体" w:eastAsia="楷体" w:cs="楷体"/>
          <w:szCs w:val="21"/>
        </w:rPr>
        <w:t>面斜向外举双手</w:t>
      </w:r>
      <w:r>
        <w:rPr>
          <w:rFonts w:hint="eastAsia" w:ascii="宋体" w:hAnsi="宋体" w:cs="宋体"/>
          <w:szCs w:val="21"/>
        </w:rPr>
        <w:t>，</w:t>
      </w:r>
      <w:r>
        <w:rPr>
          <w:rFonts w:hint="eastAsia" w:ascii="楷体" w:hAnsi="楷体" w:eastAsia="楷体" w:cs="楷体"/>
          <w:szCs w:val="21"/>
        </w:rPr>
        <w:t>右先左后轰袖</w:t>
      </w:r>
      <w:r>
        <w:rPr>
          <w:rFonts w:hint="eastAsia" w:ascii="宋体" w:hAnsi="宋体" w:cs="宋体"/>
          <w:szCs w:val="21"/>
        </w:rPr>
        <w:t>)烧荒，看看那火就烧在杨生的身上，(</w:t>
      </w:r>
      <w:r>
        <w:rPr>
          <w:rFonts w:hint="eastAsia" w:ascii="楷体" w:hAnsi="楷体" w:eastAsia="楷体" w:cs="楷体"/>
          <w:szCs w:val="21"/>
        </w:rPr>
        <w:t>双手下指</w:t>
      </w:r>
      <w:r>
        <w:rPr>
          <w:rFonts w:hint="eastAsia" w:ascii="宋体" w:hAnsi="宋体" w:cs="宋体"/>
          <w:szCs w:val="21"/>
        </w:rPr>
        <w:t>，</w:t>
      </w:r>
      <w:r>
        <w:rPr>
          <w:rFonts w:hint="eastAsia" w:ascii="楷体" w:hAnsi="楷体" w:eastAsia="楷体" w:cs="楷体"/>
          <w:szCs w:val="21"/>
        </w:rPr>
        <w:t>边指边回小边</w:t>
      </w:r>
      <w:r>
        <w:rPr>
          <w:rFonts w:hint="eastAsia" w:ascii="宋体" w:hAnsi="宋体" w:cs="宋体"/>
          <w:szCs w:val="21"/>
        </w:rPr>
        <w:t>)那黄犬是慌忙无计(</w:t>
      </w:r>
      <w:r>
        <w:rPr>
          <w:rFonts w:hint="eastAsia" w:ascii="楷体" w:hAnsi="楷体" w:eastAsia="楷体" w:cs="楷体"/>
          <w:szCs w:val="21"/>
        </w:rPr>
        <w:t>或</w:t>
      </w:r>
      <w:r>
        <w:rPr>
          <w:rFonts w:hint="eastAsia" w:ascii="宋体" w:hAnsi="宋体" w:cs="宋体"/>
          <w:szCs w:val="21"/>
        </w:rPr>
        <w:t>：忙中无计)，只得跳下涧去呀，(</w:t>
      </w:r>
      <w:r>
        <w:rPr>
          <w:rFonts w:hint="eastAsia" w:ascii="楷体" w:hAnsi="楷体" w:eastAsia="楷体" w:cs="楷体"/>
          <w:szCs w:val="21"/>
        </w:rPr>
        <w:t>双手胸前平向右侧画圈指</w:t>
      </w:r>
      <w:r>
        <w:rPr>
          <w:rFonts w:hint="eastAsia" w:ascii="宋体" w:hAnsi="宋体" w:cs="宋体"/>
          <w:szCs w:val="21"/>
        </w:rPr>
        <w:t>)滚草</w:t>
      </w:r>
      <w:r>
        <w:rPr>
          <w:rStyle w:val="66"/>
          <w:rFonts w:ascii="宋体" w:hAnsi="宋体" w:cs="宋体"/>
          <w:szCs w:val="21"/>
        </w:rPr>
        <w:footnoteReference w:id="564"/>
      </w:r>
      <w:r>
        <w:rPr>
          <w:rFonts w:hint="eastAsia" w:ascii="宋体" w:hAnsi="宋体" w:cs="宋体"/>
          <w:szCs w:val="21"/>
        </w:rPr>
        <w:t>救火(</w:t>
      </w:r>
      <w:r>
        <w:rPr>
          <w:rFonts w:hint="eastAsia" w:ascii="楷体" w:hAnsi="楷体" w:eastAsia="楷体" w:cs="楷体"/>
          <w:szCs w:val="21"/>
        </w:rPr>
        <w:t>或</w:t>
      </w:r>
      <w:r>
        <w:rPr>
          <w:rFonts w:hint="eastAsia" w:ascii="宋体" w:hAnsi="宋体" w:cs="宋体"/>
          <w:szCs w:val="21"/>
        </w:rPr>
        <w:t>：湿透毛衣，滚火救主；</w:t>
      </w:r>
      <w:r>
        <w:rPr>
          <w:rFonts w:hint="eastAsia" w:ascii="楷体" w:hAnsi="楷体" w:eastAsia="楷体" w:cs="楷体"/>
          <w:szCs w:val="21"/>
        </w:rPr>
        <w:t>或</w:t>
      </w:r>
      <w:r>
        <w:rPr>
          <w:rFonts w:hint="eastAsia" w:ascii="宋体" w:hAnsi="宋体" w:cs="宋体"/>
          <w:szCs w:val="21"/>
        </w:rPr>
        <w:t>：湿透毛衣，滚草救火)(</w:t>
      </w:r>
      <w:r>
        <w:rPr>
          <w:rFonts w:hint="eastAsia" w:ascii="楷体" w:hAnsi="楷体" w:eastAsia="楷体" w:cs="楷体"/>
          <w:szCs w:val="21"/>
        </w:rPr>
        <w:t>右手左侧身边投袖</w:t>
      </w:r>
      <w:r>
        <w:rPr>
          <w:rFonts w:hint="eastAsia" w:ascii="宋体" w:hAnsi="宋体" w:cs="宋体"/>
          <w:szCs w:val="21"/>
        </w:rPr>
        <w:t>，</w:t>
      </w:r>
      <w:r>
        <w:rPr>
          <w:rFonts w:hint="eastAsia" w:ascii="楷体" w:hAnsi="楷体" w:eastAsia="楷体" w:cs="楷体"/>
          <w:szCs w:val="21"/>
        </w:rPr>
        <w:t>左手右侧身边投袖</w:t>
      </w:r>
      <w:r>
        <w:rPr>
          <w:rFonts w:hint="eastAsia" w:ascii="宋体" w:hAnsi="宋体" w:cs="宋体"/>
          <w:szCs w:val="21"/>
        </w:rPr>
        <w:t>，</w:t>
      </w:r>
      <w:r>
        <w:rPr>
          <w:rFonts w:hint="eastAsia" w:ascii="楷体" w:hAnsi="楷体" w:eastAsia="楷体" w:cs="楷体"/>
          <w:szCs w:val="21"/>
        </w:rPr>
        <w:t>双投</w:t>
      </w:r>
      <w:r>
        <w:rPr>
          <w:rFonts w:hint="eastAsia" w:ascii="宋体" w:hAnsi="宋体" w:cs="宋体"/>
          <w:szCs w:val="21"/>
        </w:rPr>
        <w:t>)。那杨生醒来，只见那黄犬就累死在身旁(</w:t>
      </w:r>
      <w:r>
        <w:rPr>
          <w:rFonts w:hint="eastAsia" w:ascii="楷体" w:hAnsi="楷体" w:eastAsia="楷体" w:cs="楷体"/>
          <w:szCs w:val="21"/>
        </w:rPr>
        <w:t>双手下指</w:t>
      </w:r>
      <w:r>
        <w:rPr>
          <w:rFonts w:hint="eastAsia" w:ascii="宋体" w:hAnsi="宋体" w:cs="宋体"/>
          <w:szCs w:val="21"/>
        </w:rPr>
        <w:t>)，彼时杨生捶胸顿足(</w:t>
      </w:r>
      <w:r>
        <w:rPr>
          <w:rFonts w:hint="eastAsia" w:ascii="楷体" w:hAnsi="楷体" w:eastAsia="楷体" w:cs="楷体"/>
          <w:szCs w:val="21"/>
        </w:rPr>
        <w:t>或</w:t>
      </w:r>
      <w:r>
        <w:rPr>
          <w:rFonts w:hint="eastAsia" w:ascii="宋体" w:hAnsi="宋体" w:cs="宋体"/>
          <w:szCs w:val="21"/>
        </w:rPr>
        <w:t>：捶胸跌足)(</w:t>
      </w:r>
      <w:r>
        <w:rPr>
          <w:rFonts w:hint="eastAsia" w:ascii="楷体" w:hAnsi="楷体" w:eastAsia="楷体" w:cs="楷体"/>
          <w:szCs w:val="21"/>
        </w:rPr>
        <w:t>比画</w:t>
      </w:r>
      <w:r>
        <w:rPr>
          <w:rFonts w:hint="eastAsia" w:ascii="宋体" w:hAnsi="宋体" w:cs="宋体"/>
          <w:szCs w:val="21"/>
        </w:rPr>
        <w:t>)，仰天叹曰(</w:t>
      </w:r>
      <w:r>
        <w:rPr>
          <w:rFonts w:hint="eastAsia" w:ascii="楷体" w:hAnsi="楷体" w:eastAsia="楷体" w:cs="楷体"/>
          <w:szCs w:val="21"/>
        </w:rPr>
        <w:t>或</w:t>
      </w:r>
      <w:r>
        <w:rPr>
          <w:rFonts w:hint="eastAsia" w:ascii="宋体" w:hAnsi="宋体" w:cs="宋体"/>
          <w:szCs w:val="21"/>
        </w:rPr>
        <w:t>：对天叹曰)，马有垂缰之德，羊有跪乳之恩，乌鸦有反哺之义，犬有救主之心，何况小人乃是人乎，老爷今日不教小人替死，我就碰(</w:t>
      </w:r>
      <w:r>
        <w:rPr>
          <w:rFonts w:hint="eastAsia" w:ascii="楷体" w:hAnsi="楷体" w:eastAsia="楷体" w:cs="楷体"/>
          <w:szCs w:val="21"/>
        </w:rPr>
        <w:t>台口翻右袖挡脸</w:t>
      </w:r>
      <w:r>
        <w:rPr>
          <w:rFonts w:hint="eastAsia" w:ascii="宋体" w:hAnsi="宋体" w:cs="宋体"/>
          <w:szCs w:val="21"/>
        </w:rPr>
        <w:t>，三人</w:t>
      </w:r>
      <w:r>
        <w:rPr>
          <w:rFonts w:hint="eastAsia" w:ascii="楷体" w:hAnsi="楷体" w:eastAsia="楷体" w:cs="楷体"/>
          <w:szCs w:val="21"/>
        </w:rPr>
        <w:t>拦</w:t>
      </w:r>
      <w:r>
        <w:rPr>
          <w:rFonts w:hint="eastAsia" w:ascii="宋体" w:hAnsi="宋体" w:cs="宋体"/>
          <w:szCs w:val="21"/>
        </w:rPr>
        <w:t>)死在这蓟州堂上。</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不必如此。</w:t>
      </w:r>
    </w:p>
    <w:p>
      <w:r>
        <w:rPr>
          <w:rFonts w:hint="eastAsia" w:ascii="宋体" w:hAnsi="宋体" w:cs="宋体"/>
          <w:szCs w:val="21"/>
        </w:rPr>
        <w:t>(</w:t>
      </w:r>
      <w:r>
        <w:rPr>
          <w:rFonts w:hint="eastAsia" w:ascii="楷体" w:hAnsi="楷体" w:eastAsia="楷体" w:cs="楷体"/>
          <w:szCs w:val="21"/>
        </w:rPr>
        <w:t>换巾子</w:t>
      </w:r>
      <w:r>
        <w:rPr>
          <w:rFonts w:hint="eastAsia" w:ascii="宋体" w:hAnsi="宋体" w:cs="宋体"/>
          <w:szCs w:val="21"/>
        </w:rPr>
        <w:t>，莫成</w:t>
      </w:r>
      <w:r>
        <w:rPr>
          <w:rFonts w:hint="eastAsia" w:ascii="楷体" w:hAnsi="楷体" w:eastAsia="楷体" w:cs="楷体"/>
          <w:szCs w:val="21"/>
        </w:rPr>
        <w:t>带链子</w:t>
      </w:r>
      <w:r>
        <w:rPr>
          <w:rFonts w:hint="eastAsia" w:ascii="宋体" w:hAnsi="宋体" w:cs="宋体"/>
          <w:szCs w:val="21"/>
        </w:rPr>
        <w:t>，</w:t>
      </w:r>
      <w:r>
        <w:rPr>
          <w:rFonts w:hint="eastAsia" w:ascii="楷体" w:hAnsi="楷体" w:eastAsia="楷体" w:cs="楷体"/>
          <w:szCs w:val="21"/>
        </w:rPr>
        <w:t>扶</w:t>
      </w:r>
      <w:r>
        <w:rPr>
          <w:rFonts w:hint="eastAsia" w:ascii="宋体" w:hAnsi="宋体" w:cs="宋体"/>
          <w:szCs w:val="21"/>
        </w:rPr>
        <w:t>莫成</w:t>
      </w:r>
      <w:r>
        <w:rPr>
          <w:rFonts w:hint="eastAsia" w:ascii="楷体" w:hAnsi="楷体" w:eastAsia="楷体" w:cs="楷体"/>
          <w:szCs w:val="21"/>
        </w:rPr>
        <w:t>里边正坐昏介</w:t>
      </w:r>
      <w:r>
        <w:rPr>
          <w:rFonts w:hint="eastAsia" w:ascii="宋体" w:hAnsi="宋体" w:cs="宋体"/>
          <w:szCs w:val="21"/>
        </w:rPr>
        <w:t>，莫怀古</w:t>
      </w:r>
      <w:r>
        <w:rPr>
          <w:rFonts w:hint="eastAsia" w:ascii="楷体" w:hAnsi="楷体" w:eastAsia="楷体" w:cs="楷体"/>
          <w:szCs w:val="21"/>
        </w:rPr>
        <w:t>中</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三人</w:t>
      </w:r>
      <w:r>
        <w:rPr>
          <w:rFonts w:hint="eastAsia" w:ascii="楷体" w:hAnsi="楷体" w:eastAsia="楷体" w:cs="楷体"/>
          <w:szCs w:val="21"/>
        </w:rPr>
        <w:t>跪朝里拜</w:t>
      </w:r>
      <w:r>
        <w:rPr>
          <w:rFonts w:hint="eastAsia" w:ascii="宋体" w:hAnsi="宋体" w:cs="宋体"/>
          <w:szCs w:val="21"/>
        </w:rPr>
        <w:t>)</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】莫成请上礼恭敬，拜你如同拜先人。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】未曾犯法先上刑，</w:t>
      </w:r>
    </w:p>
    <w:p>
      <w:r>
        <w:rPr>
          <w:rFonts w:hint="eastAsia" w:ascii="宋体" w:hAnsi="宋体" w:cs="宋体"/>
          <w:szCs w:val="21"/>
        </w:rPr>
        <w:t>(莫成</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莫怀古</w:t>
      </w:r>
      <w:r>
        <w:rPr>
          <w:rFonts w:hint="eastAsia" w:ascii="楷体" w:hAnsi="楷体" w:eastAsia="楷体" w:cs="楷体"/>
          <w:szCs w:val="21"/>
        </w:rPr>
        <w:t>正坐</w:t>
      </w:r>
      <w:r>
        <w:rPr>
          <w:rFonts w:hint="eastAsia" w:ascii="宋体" w:hAnsi="宋体" w:cs="宋体"/>
          <w:szCs w:val="21"/>
        </w:rPr>
        <w:t>，成</w:t>
      </w:r>
      <w:r>
        <w:rPr>
          <w:rFonts w:hint="eastAsia" w:ascii="楷体" w:hAnsi="楷体" w:eastAsia="楷体" w:cs="楷体"/>
          <w:szCs w:val="21"/>
        </w:rPr>
        <w:t>到小边台口面外</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】我、我……犹如去到(</w:t>
      </w:r>
      <w:r>
        <w:rPr>
          <w:rFonts w:hint="eastAsia" w:ascii="楷体" w:hAnsi="楷体" w:eastAsia="楷体" w:cs="楷体"/>
          <w:szCs w:val="21"/>
        </w:rPr>
        <w:t>或</w:t>
      </w:r>
      <w:r>
        <w:rPr>
          <w:rFonts w:hint="eastAsia" w:ascii="宋体" w:hAnsi="宋体" w:cs="宋体"/>
          <w:szCs w:val="21"/>
        </w:rPr>
        <w:t>：犹如来到)</w:t>
      </w:r>
      <w:r>
        <w:rPr>
          <w:rFonts w:hint="eastAsia" w:ascii="宋体" w:hAnsi="宋体" w:cs="宋体"/>
          <w:sz w:val="18"/>
          <w:szCs w:val="18"/>
        </w:rPr>
        <w:t>哇</w:t>
      </w:r>
      <w:r>
        <w:rPr>
          <w:rFonts w:hint="eastAsia" w:ascii="宋体" w:hAnsi="宋体" w:cs="宋体"/>
          <w:szCs w:val="21"/>
        </w:rPr>
        <w:t>那枉死城。眼望呵，钱塘哭文禄，喂呀我的儿啊!苦命的娇儿无靠承。走向前来把话禀(</w:t>
      </w:r>
      <w:r>
        <w:rPr>
          <w:rFonts w:hint="eastAsia" w:ascii="楷体" w:hAnsi="楷体" w:eastAsia="楷体" w:cs="楷体"/>
          <w:szCs w:val="21"/>
        </w:rPr>
        <w:t>或</w:t>
      </w:r>
      <w:r>
        <w:rPr>
          <w:rFonts w:hint="eastAsia" w:ascii="宋体" w:hAnsi="宋体" w:cs="宋体"/>
          <w:szCs w:val="21"/>
        </w:rPr>
        <w:t>：走向前来忙告禀)，(</w:t>
      </w:r>
      <w:r>
        <w:rPr>
          <w:rFonts w:hint="eastAsia" w:ascii="楷体" w:hAnsi="楷体" w:eastAsia="楷体" w:cs="楷体"/>
          <w:szCs w:val="21"/>
        </w:rPr>
        <w:t>往里走到</w:t>
      </w:r>
      <w:r>
        <w:rPr>
          <w:rFonts w:hint="eastAsia" w:ascii="宋体" w:hAnsi="宋体" w:cs="宋体"/>
          <w:szCs w:val="21"/>
        </w:rPr>
        <w:t>莫怀古</w:t>
      </w:r>
      <w:r>
        <w:rPr>
          <w:rFonts w:hint="eastAsia" w:ascii="楷体" w:hAnsi="楷体" w:eastAsia="楷体" w:cs="楷体"/>
          <w:szCs w:val="21"/>
        </w:rPr>
        <w:t>左侧跪</w:t>
      </w:r>
      <w:r>
        <w:rPr>
          <w:rFonts w:hint="eastAsia" w:ascii="宋体" w:hAnsi="宋体" w:cs="宋体"/>
          <w:szCs w:val="21"/>
        </w:rPr>
        <w:t>)恕小人有言要禀明(</w:t>
      </w:r>
      <w:r>
        <w:rPr>
          <w:rFonts w:hint="eastAsia" w:ascii="楷体" w:hAnsi="楷体" w:eastAsia="楷体" w:cs="楷体"/>
          <w:szCs w:val="21"/>
        </w:rPr>
        <w:t>或</w:t>
      </w:r>
      <w:r>
        <w:rPr>
          <w:rFonts w:hint="eastAsia" w:ascii="宋体" w:hAnsi="宋体" w:cs="宋体"/>
          <w:szCs w:val="21"/>
        </w:rPr>
        <w:t>：有话要禀明)。</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哎呀老爷呀!小人今日替老爷一死，并无牵挂，只有一个文禄孩儿在钱塘伺候大相公在学中攻书，那大相公是性情不好哇，比不得老爷待小人这样恩厚，倘有不到之处，那大相公开口就骂，举手就打(</w:t>
      </w:r>
      <w:r>
        <w:rPr>
          <w:rFonts w:hint="eastAsia" w:ascii="楷体" w:hAnsi="楷体" w:eastAsia="楷体" w:cs="楷体"/>
          <w:szCs w:val="21"/>
        </w:rPr>
        <w:t>或</w:t>
      </w:r>
      <w:r>
        <w:rPr>
          <w:rFonts w:hint="eastAsia" w:ascii="宋体" w:hAnsi="宋体" w:cs="宋体"/>
          <w:szCs w:val="21"/>
        </w:rPr>
        <w:t>：举手就打，开口就骂)，想我那文禄孩儿他是三岁丧母，今日小人替老爷一死。看看他是七岁丧父哇。望求老爷另眼照看我那薄命的孩儿，小人纵死九泉，唉，也就瞑目了哇。</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莫成，日后我若错待你那孩儿，叫我天诛地灭。(</w:t>
      </w:r>
      <w:r>
        <w:rPr>
          <w:rFonts w:hint="eastAsia" w:ascii="楷体" w:hAnsi="楷体" w:eastAsia="楷体" w:cs="楷体"/>
          <w:szCs w:val="21"/>
        </w:rPr>
        <w:t>发誓一跪</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】文禄孩儿有了靠，纵死九泉也甘心呐。水流，千遭，归大海呀</w:t>
      </w:r>
      <w:r>
        <w:rPr>
          <w:szCs w:val="21"/>
        </w:rPr>
        <w:t>&lt;</w:t>
      </w:r>
      <w:r>
        <w:rPr>
          <w:rFonts w:hint="eastAsia" w:ascii="楷体" w:hAnsi="楷体" w:eastAsia="楷体" w:cs="楷体"/>
          <w:b/>
          <w:szCs w:val="21"/>
        </w:rPr>
        <w:t>哭头</w:t>
      </w:r>
      <w:r>
        <w:rPr>
          <w:rFonts w:hint="eastAsia"/>
          <w:szCs w:val="21"/>
        </w:rPr>
        <w:t>&gt;</w:t>
      </w:r>
      <w:r>
        <w:rPr>
          <w:rFonts w:hint="eastAsia" w:ascii="宋体" w:hAnsi="宋体" w:cs="宋体"/>
          <w:szCs w:val="21"/>
        </w:rPr>
        <w:t>，(</w:t>
      </w:r>
      <w:r>
        <w:rPr>
          <w:rFonts w:hint="eastAsia" w:ascii="楷体" w:hAnsi="楷体" w:eastAsia="楷体" w:cs="楷体"/>
          <w:szCs w:val="21"/>
        </w:rPr>
        <w:t>掏杯</w:t>
      </w:r>
      <w:r>
        <w:rPr>
          <w:rFonts w:hint="eastAsia" w:ascii="宋体" w:hAnsi="宋体" w:cs="宋体"/>
          <w:szCs w:val="21"/>
        </w:rPr>
        <w:t>)原物交还旧主人。</w:t>
      </w:r>
    </w:p>
    <w:p>
      <w:r>
        <w:rPr>
          <w:rFonts w:hint="eastAsia" w:ascii="宋体" w:hAnsi="宋体" w:cs="宋体"/>
          <w:szCs w:val="21"/>
        </w:rPr>
        <w:t>(</w:t>
      </w:r>
      <w:r>
        <w:rPr>
          <w:rFonts w:hint="eastAsia" w:ascii="楷体" w:hAnsi="楷体" w:eastAsia="楷体" w:cs="楷体"/>
          <w:szCs w:val="21"/>
        </w:rPr>
        <w:t>交杯</w:t>
      </w:r>
      <w:r>
        <w:rPr>
          <w:rFonts w:hint="eastAsia" w:ascii="宋体" w:hAnsi="宋体" w:cs="宋体"/>
          <w:szCs w:val="21"/>
        </w:rPr>
        <w:t>，莫怀古</w:t>
      </w:r>
      <w:r>
        <w:rPr>
          <w:rFonts w:hint="eastAsia" w:ascii="楷体" w:hAnsi="楷体" w:eastAsia="楷体" w:cs="楷体"/>
          <w:szCs w:val="21"/>
        </w:rPr>
        <w:t>接</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】玉杯本是起货根，为你伤了小莫成。一怒将杯来倾碎，</w:t>
      </w:r>
    </w:p>
    <w:p>
      <w:r>
        <w:rPr>
          <w:rFonts w:hint="eastAsia" w:ascii="宋体" w:hAnsi="宋体" w:cs="宋体"/>
          <w:szCs w:val="21"/>
        </w:rPr>
        <w:t>(莫怀古</w:t>
      </w:r>
      <w:r>
        <w:rPr>
          <w:rFonts w:hint="eastAsia" w:ascii="楷体" w:hAnsi="楷体" w:eastAsia="楷体" w:cs="楷体"/>
          <w:szCs w:val="21"/>
        </w:rPr>
        <w:t>摔杯</w:t>
      </w:r>
      <w:r>
        <w:rPr>
          <w:rFonts w:hint="eastAsia" w:ascii="宋体" w:hAnsi="宋体" w:cs="宋体"/>
          <w:szCs w:val="21"/>
        </w:rPr>
        <w:t>，戚继光</w:t>
      </w:r>
      <w:r>
        <w:rPr>
          <w:rFonts w:hint="eastAsia" w:ascii="楷体" w:hAnsi="楷体" w:eastAsia="楷体" w:cs="楷体"/>
          <w:szCs w:val="21"/>
        </w:rPr>
        <w:t>拦</w:t>
      </w:r>
      <w:r>
        <w:rPr>
          <w:rFonts w:hint="eastAsia" w:ascii="宋体" w:hAnsi="宋体" w:cs="宋体"/>
          <w:szCs w:val="21"/>
        </w:rPr>
        <w:t>，</w:t>
      </w:r>
      <w:r>
        <w:rPr>
          <w:rFonts w:hint="eastAsia" w:ascii="楷体" w:hAnsi="楷体" w:eastAsia="楷体" w:cs="楷体"/>
          <w:szCs w:val="21"/>
        </w:rPr>
        <w:t>接过杯</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】倾杯犹如欺先人。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将此杯寄在贤弟衙内，日后见杯如见愚兄一般。</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贤弟请上受兄一拜。</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施礼为何?</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将贱妾雪艳寄在贤弟衙内，休当贱妾看待，当作使女丫鬟。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不敢，仁嫂看待。</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多谢贤弟。</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老爷，还有小人呢。(</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贤弟受愚兄全礼。</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全礼为何?</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待到五更天明将我恩人斩首，赏下棺木一口，将他成殓起来，埋在西门以外柳林之下，立一碑碣上写明故太常寺正卿莫公之墓，日后我那儿孙也好与他烧钱化纸。</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】三件大事托付你，</w:t>
      </w:r>
    </w:p>
    <w:p>
      <w:r>
        <w:rPr>
          <w:rFonts w:hint="eastAsia" w:ascii="宋体" w:hAnsi="宋体" w:cs="宋体"/>
          <w:szCs w:val="21"/>
        </w:rPr>
        <w:t>(</w:t>
      </w:r>
      <w:r>
        <w:rPr>
          <w:rFonts w:hint="eastAsia" w:ascii="楷体" w:hAnsi="楷体" w:eastAsia="楷体" w:cs="楷体"/>
          <w:szCs w:val="21"/>
        </w:rPr>
        <w:t>打四更</w:t>
      </w:r>
      <w:r>
        <w:rPr>
          <w:rFonts w:hint="eastAsia" w:ascii="宋体" w:hAnsi="宋体" w:cs="宋体"/>
          <w:szCs w:val="21"/>
        </w:rPr>
        <w:t>，莫成</w:t>
      </w:r>
      <w:r>
        <w:rPr>
          <w:rFonts w:hint="eastAsia" w:ascii="楷体" w:hAnsi="楷体" w:eastAsia="楷体" w:cs="楷体"/>
          <w:szCs w:val="21"/>
        </w:rPr>
        <w:t>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】又听得谯楼打四更。(</w:t>
      </w:r>
      <w:r>
        <w:rPr>
          <w:rFonts w:hint="eastAsia" w:ascii="楷体" w:hAnsi="楷体" w:eastAsia="楷体" w:cs="楷体"/>
          <w:szCs w:val="21"/>
        </w:rPr>
        <w:t>白</w:t>
      </w:r>
      <w:r>
        <w:rPr>
          <w:rFonts w:hint="eastAsia" w:ascii="宋体" w:hAnsi="宋体" w:cs="宋体"/>
          <w:szCs w:val="21"/>
        </w:rPr>
        <w:t>)哎呀老爷呀!谯楼已打四更(</w:t>
      </w:r>
      <w:r>
        <w:rPr>
          <w:rFonts w:hint="eastAsia" w:ascii="楷体" w:hAnsi="楷体" w:eastAsia="楷体" w:cs="楷体"/>
          <w:szCs w:val="21"/>
        </w:rPr>
        <w:t>或</w:t>
      </w:r>
      <w:r>
        <w:rPr>
          <w:rFonts w:hint="eastAsia" w:ascii="宋体" w:hAnsi="宋体" w:cs="宋体"/>
          <w:szCs w:val="21"/>
        </w:rPr>
        <w:t>：谯楼已打四鼓)，看看五鼓天明，难道说这蓟州堂上还有两个莫怀古不成。</w:t>
      </w:r>
    </w:p>
    <w:p>
      <w:pPr>
        <w:ind w:left="840" w:hanging="840"/>
      </w:pPr>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乱锤</w:t>
      </w:r>
      <w:r>
        <w:rPr>
          <w:rFonts w:hint="eastAsia"/>
          <w:szCs w:val="21"/>
        </w:rPr>
        <w:t>&gt;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仁兄!小弟有一好友在古北为官，待弟修书一封，仁兄去往那里躲避躲避。</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多谢修书。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仁兄更衣。</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老爷后面更衣。)</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小人磨墨。</w:t>
      </w:r>
    </w:p>
    <w:p>
      <w:r>
        <w:rPr>
          <w:rFonts w:hint="eastAsia" w:ascii="宋体" w:hAnsi="宋体" w:cs="宋体"/>
          <w:szCs w:val="21"/>
        </w:rPr>
        <w:t>(莫成</w:t>
      </w:r>
      <w:r>
        <w:rPr>
          <w:rFonts w:hint="eastAsia" w:ascii="楷体" w:hAnsi="楷体" w:eastAsia="楷体" w:cs="楷体"/>
          <w:szCs w:val="21"/>
        </w:rPr>
        <w:t>磨墨</w:t>
      </w:r>
      <w:r>
        <w:rPr>
          <w:rFonts w:hint="eastAsia" w:ascii="宋体" w:hAnsi="宋体" w:cs="宋体"/>
          <w:szCs w:val="21"/>
        </w:rPr>
        <w:t>，戚继光</w:t>
      </w:r>
      <w:r>
        <w:rPr>
          <w:rFonts w:hint="eastAsia" w:ascii="楷体" w:hAnsi="楷体" w:eastAsia="楷体" w:cs="楷体"/>
          <w:szCs w:val="21"/>
        </w:rPr>
        <w:t>立桌大边修书</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】上写顿首三顿首，拜上古北魏参谋。怀古本是我好友，还望仁兄好收留。一封书信忙修就，仁兄快快离蓟州。</w:t>
      </w:r>
    </w:p>
    <w:p>
      <w:r>
        <w:rPr>
          <w:rFonts w:hint="eastAsia" w:ascii="宋体" w:hAnsi="宋体" w:cs="宋体"/>
          <w:szCs w:val="21"/>
        </w:rPr>
        <w:t>(莫怀古</w:t>
      </w:r>
      <w:r>
        <w:rPr>
          <w:rFonts w:hint="eastAsia" w:ascii="楷体" w:hAnsi="楷体" w:eastAsia="楷体" w:cs="楷体"/>
          <w:szCs w:val="21"/>
        </w:rPr>
        <w:t>换装</w:t>
      </w:r>
      <w:r>
        <w:rPr>
          <w:rFonts w:hint="eastAsia" w:ascii="宋体" w:hAnsi="宋体" w:cs="宋体"/>
          <w:szCs w:val="21"/>
        </w:rPr>
        <w:t>，雪艳</w:t>
      </w:r>
      <w:r>
        <w:rPr>
          <w:rFonts w:hint="eastAsia" w:ascii="楷体" w:hAnsi="楷体" w:eastAsia="楷体" w:cs="楷体"/>
          <w:szCs w:val="21"/>
        </w:rPr>
        <w:t>同上</w:t>
      </w:r>
      <w:r>
        <w:rPr>
          <w:rFonts w:hint="eastAsia" w:ascii="宋体" w:hAnsi="宋体" w:cs="宋体"/>
          <w:szCs w:val="21"/>
        </w:rPr>
        <w:t>)</w:t>
      </w:r>
    </w:p>
    <w:p>
      <w:r>
        <w:rPr>
          <w:rFonts w:hint="eastAsia" w:ascii="宋体" w:hAnsi="宋体" w:cs="宋体"/>
          <w:szCs w:val="21"/>
        </w:rPr>
        <w:t>（莫怀古下。戚继光写书信。排子。莫怀古上，戚继光交书信。）</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多谢了。【</w:t>
      </w:r>
      <w:r>
        <w:rPr>
          <w:rFonts w:hint="eastAsia" w:ascii="楷体" w:hAnsi="楷体" w:eastAsia="楷体" w:cs="楷体"/>
          <w:szCs w:val="21"/>
        </w:rPr>
        <w:t>二黄散板</w:t>
      </w:r>
      <w:r>
        <w:rPr>
          <w:rFonts w:hint="eastAsia" w:ascii="宋体" w:hAnsi="宋体" w:cs="宋体"/>
          <w:szCs w:val="21"/>
        </w:rPr>
        <w:t>】多谢贤弟施恻隐，搭救愚兄命残生。回头便对夫人论，下官言来听分明。五鼓天明时刻到，你向莫成叫夫君。</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)辞别贤弟足踏镫，</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扶马</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老爷请转呐……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)莫成起下追悔心?</w:t>
      </w:r>
    </w:p>
    <w:p>
      <w:r>
        <w:rPr>
          <w:rFonts w:hint="eastAsia" w:ascii="宋体" w:hAnsi="宋体" w:cs="宋体"/>
          <w:szCs w:val="21"/>
        </w:rPr>
        <w:t>(莫怀古</w:t>
      </w:r>
      <w:r>
        <w:rPr>
          <w:rFonts w:hint="eastAsia" w:ascii="楷体" w:hAnsi="楷体" w:eastAsia="楷体" w:cs="楷体"/>
          <w:szCs w:val="21"/>
        </w:rPr>
        <w:t>回来</w:t>
      </w:r>
      <w:r>
        <w:rPr>
          <w:rFonts w:hint="eastAsia" w:ascii="宋体" w:hAnsi="宋体" w:cs="宋体"/>
          <w:szCs w:val="21"/>
        </w:rPr>
        <w:t>，旗牌</w:t>
      </w:r>
      <w:r>
        <w:rPr>
          <w:rFonts w:hint="eastAsia" w:ascii="楷体" w:hAnsi="楷体" w:eastAsia="楷体" w:cs="楷体"/>
          <w:szCs w:val="21"/>
        </w:rPr>
        <w:t>带马一边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莫成敢是有追悔之意，来来来将刑具与我戴上。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哎呀老爷呀!小人焉有追悔之意，(想)老爷此番去至古北(</w:t>
      </w:r>
      <w:r>
        <w:rPr>
          <w:rFonts w:hint="eastAsia" w:ascii="楷体" w:hAnsi="楷体" w:eastAsia="楷体" w:cs="楷体"/>
          <w:szCs w:val="21"/>
        </w:rPr>
        <w:t>或</w:t>
      </w:r>
      <w:r>
        <w:rPr>
          <w:rFonts w:hint="eastAsia" w:ascii="宋体" w:hAnsi="宋体" w:cs="宋体"/>
          <w:szCs w:val="21"/>
        </w:rPr>
        <w:t>：去至湖广)，事要正办，酒要少饮，当交的交上他几个，不要像那汤勤狗男女，害得老爷这样(的)杀身大祸。今日在这蓟州堂上，有我这样一个不怕死的莫成替老爷一死，老爷日后，再有这样的祸事，再想这第二个莫成呐，只怕是无有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话是好话，可惜你讲迟了。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也还不迟，老爷快快上马去吧。</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上马</w:t>
      </w:r>
      <w:r>
        <w:rPr>
          <w:rFonts w:hint="eastAsia" w:ascii="宋体" w:hAnsi="宋体" w:cs="宋体"/>
          <w:szCs w:val="21"/>
        </w:rPr>
        <w:t>)</w:t>
      </w:r>
    </w:p>
    <w:p>
      <w:r>
        <w:rPr>
          <w:rFonts w:hint="eastAsia" w:ascii="宋体" w:hAnsi="宋体" w:cs="宋体"/>
          <w:szCs w:val="21"/>
        </w:rPr>
        <w:t>(</w:t>
      </w:r>
      <w:r>
        <w:rPr>
          <w:rFonts w:hint="eastAsia" w:ascii="楷体" w:hAnsi="楷体" w:eastAsia="楷体" w:cs="楷体"/>
          <w:szCs w:val="21"/>
        </w:rPr>
        <w:t>同</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，旗牌</w:t>
      </w:r>
      <w:r>
        <w:rPr>
          <w:rFonts w:hint="eastAsia" w:ascii="楷体" w:hAnsi="楷体" w:eastAsia="楷体" w:cs="楷体"/>
          <w:szCs w:val="21"/>
        </w:rPr>
        <w:t>下</w:t>
      </w:r>
      <w:r>
        <w:rPr>
          <w:rFonts w:hint="eastAsia" w:ascii="宋体" w:hAnsi="宋体" w:cs="宋体"/>
          <w:szCs w:val="21"/>
        </w:rPr>
        <w:t>，戚继光、雪艳、莫成</w:t>
      </w:r>
      <w:r>
        <w:rPr>
          <w:rFonts w:hint="eastAsia" w:ascii="楷体" w:hAnsi="楷体" w:eastAsia="楷体" w:cs="楷体"/>
          <w:szCs w:val="21"/>
        </w:rPr>
        <w:t>进门</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w:t>
      </w:r>
      <w:r>
        <w:rPr>
          <w:rFonts w:hint="eastAsia" w:ascii="宋体" w:hAnsi="宋体" w:cs="宋体"/>
          <w:szCs w:val="21"/>
        </w:rPr>
        <w:t>)喂呀!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】仁嫂休要珠泪汪。</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】全凭大人作主张。</w:t>
      </w:r>
    </w:p>
    <w:p>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大事全仗戚总镇呐，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)莫成，</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二黄散板</w:t>
      </w:r>
      <w:r>
        <w:rPr>
          <w:rFonts w:hint="eastAsia" w:ascii="宋体" w:hAnsi="宋体" w:cs="宋体"/>
          <w:szCs w:val="21"/>
        </w:rPr>
        <w:t>】你的美名天下扬。(</w:t>
      </w:r>
      <w:r>
        <w:rPr>
          <w:rFonts w:hint="eastAsia" w:ascii="楷体" w:hAnsi="楷体" w:eastAsia="楷体" w:cs="楷体"/>
          <w:szCs w:val="21"/>
        </w:rPr>
        <w:t>白</w:t>
      </w:r>
      <w:r>
        <w:rPr>
          <w:rFonts w:hint="eastAsia" w:ascii="宋体" w:hAnsi="宋体" w:cs="宋体"/>
          <w:szCs w:val="21"/>
        </w:rPr>
        <w:t>)莫成，少时五鼓天明，去到法场，不要胡言，不要乱语，你老爷性命，本镇前程，俱在你身上。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大人，少时五鼓天明，去至法场，小人我一不、不敢胡言，二不、不敢乱语，只求大人与小人一个快。</w:t>
      </w:r>
    </w:p>
    <w:p>
      <w:r>
        <w:rPr>
          <w:rFonts w:hint="eastAsia" w:ascii="宋体" w:hAnsi="宋体" w:cs="宋体"/>
          <w:szCs w:val="21"/>
        </w:rPr>
        <w:t>(</w:t>
      </w:r>
      <w:r>
        <w:rPr>
          <w:rFonts w:hint="eastAsia" w:ascii="楷体" w:hAnsi="楷体" w:eastAsia="楷体" w:cs="楷体"/>
          <w:szCs w:val="21"/>
        </w:rPr>
        <w:t>跪求</w:t>
      </w:r>
      <w:r>
        <w:rPr>
          <w:rFonts w:hint="eastAsia" w:ascii="宋体" w:hAnsi="宋体" w:cs="宋体"/>
          <w:szCs w:val="21"/>
        </w:rPr>
        <w:t>，戚继光</w:t>
      </w:r>
      <w:r>
        <w:rPr>
          <w:rFonts w:hint="eastAsia" w:ascii="楷体" w:hAnsi="楷体" w:eastAsia="楷体" w:cs="楷体"/>
          <w:szCs w:val="21"/>
        </w:rPr>
        <w:t>搀</w:t>
      </w:r>
      <w:r>
        <w:rPr>
          <w:rFonts w:hint="eastAsia" w:ascii="宋体" w:hAnsi="宋体" w:cs="宋体"/>
          <w:szCs w:val="21"/>
        </w:rPr>
        <w:t>，</w:t>
      </w:r>
      <w:r>
        <w:rPr>
          <w:rFonts w:hint="eastAsia" w:ascii="楷体" w:hAnsi="楷体" w:eastAsia="楷体" w:cs="楷体"/>
          <w:szCs w:val="21"/>
        </w:rPr>
        <w:t>退下</w:t>
      </w:r>
      <w:r>
        <w:rPr>
          <w:rFonts w:hint="eastAsia" w:ascii="宋体" w:hAnsi="宋体" w:cs="宋体"/>
          <w:szCs w:val="21"/>
        </w:rPr>
        <w:t>，莫成</w:t>
      </w:r>
      <w:r>
        <w:rPr>
          <w:rFonts w:hint="eastAsia" w:ascii="楷体" w:hAnsi="楷体" w:eastAsia="楷体" w:cs="楷体"/>
          <w:szCs w:val="21"/>
        </w:rPr>
        <w:t>转身面里中间</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文禄，我儿，儿呀!(</w:t>
      </w:r>
      <w:r>
        <w:rPr>
          <w:rFonts w:hint="eastAsia" w:ascii="楷体" w:hAnsi="楷体" w:eastAsia="楷体" w:cs="楷体"/>
          <w:szCs w:val="21"/>
        </w:rPr>
        <w:t>转身面外</w:t>
      </w:r>
      <w:r>
        <w:rPr>
          <w:rFonts w:hint="eastAsia" w:ascii="宋体" w:hAnsi="宋体" w:cs="宋体"/>
          <w:szCs w:val="21"/>
        </w:rPr>
        <w:t>)儿在钱塘，今日也盼为父回来，明日也盼为父回去，盼来盼去将为父盼到枉死城中来了哇……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文禄，我儿，难得见儿呀!(</w:t>
      </w:r>
      <w:r>
        <w:rPr>
          <w:rFonts w:hint="eastAsia" w:ascii="楷体" w:hAnsi="楷体" w:eastAsia="楷体" w:cs="楷体"/>
          <w:szCs w:val="21"/>
        </w:rPr>
        <w:t>哭介</w:t>
      </w:r>
      <w:r>
        <w:rPr>
          <w:rFonts w:hint="eastAsia" w:ascii="宋体" w:hAnsi="宋体" w:cs="宋体"/>
          <w:szCs w:val="21"/>
        </w:rPr>
        <w:t>)呀呀呸!想我莫成今日替我家老爷一死，日后纵然不能青史名标，也会落得个流传百世，此乃是一桩喜事呀，我是痛的什么，诶，我……又哭……的什么，（</w:t>
      </w:r>
      <w:r>
        <w:rPr>
          <w:rFonts w:hint="eastAsia" w:ascii="楷体" w:hAnsi="楷体" w:eastAsia="楷体" w:cs="楷体"/>
          <w:szCs w:val="21"/>
        </w:rPr>
        <w:t>或</w:t>
      </w:r>
      <w:r>
        <w:rPr>
          <w:rFonts w:hint="eastAsia" w:ascii="宋体" w:hAnsi="宋体" w:cs="宋体"/>
          <w:szCs w:val="21"/>
        </w:rPr>
        <w:t>：我是哭的什么，诶，我……又痛……的是什么?）我……必须要笑哇，嗯哼，我是要笑哇。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哈……，哈……呵……儿呀!(</w:t>
      </w:r>
      <w:r>
        <w:rPr>
          <w:rFonts w:hint="eastAsia" w:ascii="楷体" w:hAnsi="楷体" w:eastAsia="楷体" w:cs="楷体"/>
          <w:szCs w:val="21"/>
        </w:rPr>
        <w:t>打五更</w:t>
      </w:r>
      <w:r>
        <w:rPr>
          <w:rFonts w:hint="eastAsia" w:ascii="宋体" w:hAnsi="宋体" w:cs="宋体"/>
          <w:szCs w:val="21"/>
        </w:rPr>
        <w:t>，</w:t>
      </w:r>
      <w:r>
        <w:rPr>
          <w:rFonts w:hint="eastAsia" w:ascii="楷体" w:hAnsi="楷体" w:eastAsia="楷体" w:cs="楷体"/>
          <w:szCs w:val="21"/>
        </w:rPr>
        <w:t>比势做右手扶脖</w:t>
      </w:r>
      <w:r>
        <w:rPr>
          <w:rFonts w:hint="eastAsia" w:ascii="宋体" w:hAnsi="宋体" w:cs="宋体"/>
          <w:szCs w:val="21"/>
        </w:rPr>
        <w:t>，</w:t>
      </w:r>
      <w:r>
        <w:rPr>
          <w:rFonts w:hint="eastAsia" w:ascii="楷体" w:hAnsi="楷体" w:eastAsia="楷体" w:cs="楷体"/>
          <w:szCs w:val="21"/>
        </w:rPr>
        <w:t>坐子</w:t>
      </w:r>
      <w:r>
        <w:rPr>
          <w:rFonts w:hint="eastAsia" w:ascii="宋体" w:hAnsi="宋体" w:cs="宋体"/>
          <w:szCs w:val="21"/>
        </w:rPr>
        <w:t>，</w:t>
      </w:r>
      <w:r>
        <w:rPr>
          <w:rFonts w:hint="eastAsia" w:ascii="楷体" w:hAnsi="楷体" w:eastAsia="楷体" w:cs="楷体"/>
          <w:szCs w:val="21"/>
        </w:rPr>
        <w:t>起来</w:t>
      </w:r>
      <w:r>
        <w:rPr>
          <w:rFonts w:hint="eastAsia" w:ascii="宋体" w:hAnsi="宋体" w:cs="宋体"/>
          <w:szCs w:val="21"/>
        </w:rPr>
        <w:t>)罢。</w:t>
      </w:r>
    </w:p>
    <w:p>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w:t>
      </w:r>
      <w:r>
        <w:rPr>
          <w:rFonts w:hint="eastAsia" w:ascii="楷体" w:hAnsi="楷体" w:eastAsia="楷体" w:cs="楷体"/>
          <w:szCs w:val="21"/>
        </w:rPr>
        <w:t>起牌子</w:t>
      </w:r>
      <w:r>
        <w:rPr>
          <w:rFonts w:hint="eastAsia" w:ascii="宋体" w:hAnsi="宋体" w:cs="宋体"/>
          <w:szCs w:val="21"/>
        </w:rPr>
        <w:t>&lt;</w:t>
      </w:r>
      <w:r>
        <w:rPr>
          <w:rFonts w:hint="eastAsia" w:ascii="楷体" w:hAnsi="楷体" w:eastAsia="楷体" w:cs="楷体"/>
          <w:szCs w:val="21"/>
        </w:rPr>
        <w:t>吹打</w:t>
      </w:r>
      <w:r>
        <w:rPr>
          <w:rFonts w:hint="eastAsia" w:ascii="宋体" w:hAnsi="宋体" w:cs="宋体"/>
          <w:szCs w:val="21"/>
        </w:rPr>
        <w:t>&gt;</w:t>
      </w:r>
      <w:r>
        <w:rPr>
          <w:rFonts w:hint="eastAsia" w:ascii="楷体" w:hAnsi="楷体" w:eastAsia="楷体" w:cs="楷体"/>
          <w:szCs w:val="21"/>
        </w:rPr>
        <w:t>四</w:t>
      </w:r>
      <w:r>
        <w:rPr>
          <w:rFonts w:hint="eastAsia" w:ascii="宋体" w:hAnsi="宋体" w:cs="宋体"/>
          <w:szCs w:val="21"/>
        </w:rPr>
        <w:t>龙套，张龙、郭义</w:t>
      </w:r>
      <w:r>
        <w:rPr>
          <w:rFonts w:hint="eastAsia" w:ascii="楷体" w:hAnsi="楷体" w:eastAsia="楷体" w:cs="楷体"/>
          <w:szCs w:val="21"/>
        </w:rPr>
        <w:t>骑马</w:t>
      </w:r>
      <w:r>
        <w:rPr>
          <w:rFonts w:hint="eastAsia" w:ascii="宋体" w:hAnsi="宋体" w:cs="宋体"/>
          <w:szCs w:val="21"/>
        </w:rPr>
        <w:t>，禁卒</w:t>
      </w:r>
      <w:r>
        <w:rPr>
          <w:rFonts w:hint="eastAsia" w:ascii="楷体" w:hAnsi="楷体" w:eastAsia="楷体" w:cs="楷体"/>
          <w:szCs w:val="21"/>
        </w:rPr>
        <w:t>拿桶</w:t>
      </w:r>
      <w:r>
        <w:rPr>
          <w:rFonts w:hint="eastAsia" w:ascii="宋体" w:hAnsi="宋体" w:cs="宋体"/>
          <w:szCs w:val="21"/>
        </w:rPr>
        <w:t>，旗牌，戚继光</w:t>
      </w:r>
      <w:r>
        <w:rPr>
          <w:rFonts w:hint="eastAsia" w:ascii="楷体" w:hAnsi="楷体" w:eastAsia="楷体" w:cs="楷体"/>
          <w:szCs w:val="21"/>
        </w:rPr>
        <w:t>骑马过场</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二</w:t>
      </w:r>
      <w:r>
        <w:rPr>
          <w:rFonts w:hint="eastAsia" w:ascii="宋体" w:hAnsi="宋体" w:cs="宋体"/>
          <w:szCs w:val="21"/>
        </w:rPr>
        <w:t>刀斧手，莫成</w:t>
      </w:r>
      <w:r>
        <w:rPr>
          <w:rFonts w:hint="eastAsia" w:ascii="楷体" w:hAnsi="楷体" w:eastAsia="楷体" w:cs="楷体"/>
          <w:szCs w:val="21"/>
        </w:rPr>
        <w:t>披红官衣</w:t>
      </w:r>
      <w:r>
        <w:rPr>
          <w:rFonts w:hint="eastAsia" w:ascii="宋体" w:hAnsi="宋体" w:cs="宋体"/>
          <w:szCs w:val="21"/>
        </w:rPr>
        <w:t>、</w:t>
      </w:r>
      <w:r>
        <w:rPr>
          <w:rFonts w:hint="eastAsia" w:ascii="楷体" w:hAnsi="楷体" w:eastAsia="楷体" w:cs="楷体"/>
          <w:szCs w:val="21"/>
        </w:rPr>
        <w:t>纱帽</w:t>
      </w:r>
      <w:r>
        <w:rPr>
          <w:rFonts w:hint="eastAsia" w:ascii="宋体" w:hAnsi="宋体" w:cs="宋体"/>
          <w:szCs w:val="21"/>
        </w:rPr>
        <w:t>，</w:t>
      </w:r>
      <w:r>
        <w:rPr>
          <w:rFonts w:hint="eastAsia" w:ascii="楷体" w:hAnsi="楷体" w:eastAsia="楷体" w:cs="楷体"/>
          <w:szCs w:val="21"/>
        </w:rPr>
        <w:t>招子绑上</w:t>
      </w:r>
      <w:r>
        <w:rPr>
          <w:rFonts w:hint="eastAsia" w:ascii="宋体" w:hAnsi="宋体" w:cs="宋体"/>
          <w:szCs w:val="21"/>
        </w:rPr>
        <w:t>，</w:t>
      </w:r>
      <w:r>
        <w:rPr>
          <w:rFonts w:hint="eastAsia" w:ascii="楷体" w:hAnsi="楷体" w:eastAsia="楷体" w:cs="楷体"/>
          <w:szCs w:val="21"/>
        </w:rPr>
        <w:t>扎犄角</w:t>
      </w:r>
      <w:r>
        <w:rPr>
          <w:rFonts w:hint="eastAsia" w:ascii="宋体" w:hAnsi="宋体" w:cs="宋体"/>
          <w:szCs w:val="21"/>
        </w:rPr>
        <w:t>，</w:t>
      </w:r>
      <w:r>
        <w:rPr>
          <w:rFonts w:hint="eastAsia" w:ascii="楷体" w:hAnsi="楷体" w:eastAsia="楷体" w:cs="楷体"/>
          <w:szCs w:val="21"/>
        </w:rPr>
        <w:t>回来引</w:t>
      </w:r>
      <w:r>
        <w:rPr>
          <w:rFonts w:hint="eastAsia" w:ascii="宋体" w:hAnsi="宋体" w:cs="宋体"/>
          <w:szCs w:val="21"/>
        </w:rPr>
        <w:t>雪艳</w:t>
      </w:r>
      <w:r>
        <w:rPr>
          <w:rFonts w:hint="eastAsia" w:ascii="楷体" w:hAnsi="楷体" w:eastAsia="楷体" w:cs="楷体"/>
          <w:szCs w:val="21"/>
        </w:rPr>
        <w:t>上</w:t>
      </w:r>
      <w:r>
        <w:rPr>
          <w:rFonts w:hint="eastAsia" w:ascii="宋体" w:hAnsi="宋体" w:cs="宋体"/>
          <w:szCs w:val="21"/>
        </w:rPr>
        <w:t>，张龙、郭义、戚继光</w:t>
      </w:r>
      <w:r>
        <w:rPr>
          <w:rFonts w:hint="eastAsia" w:ascii="楷体" w:hAnsi="楷体" w:eastAsia="楷体" w:cs="楷体"/>
          <w:szCs w:val="21"/>
        </w:rPr>
        <w:t>同上高台</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)本镇坐法堂，摆下杀人场，若有冤枉事，全仗一炉香。</w:t>
      </w:r>
    </w:p>
    <w:p>
      <w:pPr>
        <w:ind w:left="420" w:firstLine="420"/>
      </w:pPr>
      <w:r>
        <w:rPr>
          <w:rFonts w:hint="eastAsia" w:ascii="宋体" w:hAnsi="宋体" w:cs="宋体"/>
          <w:szCs w:val="21"/>
        </w:rPr>
        <w:t>本镇，戚继光。奉了严大人之命，监斩莫怀古，刀斧手，将莫怀古绑上来，</w:t>
      </w:r>
    </w:p>
    <w:p>
      <w:r>
        <w:rPr>
          <w:rFonts w:hint="eastAsia" w:ascii="宋体" w:hAnsi="宋体" w:cs="宋体"/>
          <w:szCs w:val="21"/>
        </w:rPr>
        <w:t>(莫成</w:t>
      </w:r>
      <w:r>
        <w:rPr>
          <w:rFonts w:hint="eastAsia" w:ascii="楷体" w:hAnsi="楷体" w:eastAsia="楷体" w:cs="楷体"/>
          <w:szCs w:val="21"/>
        </w:rPr>
        <w:t>原人上</w:t>
      </w:r>
      <w:r>
        <w:rPr>
          <w:rFonts w:hint="eastAsia" w:ascii="宋体" w:hAnsi="宋体" w:cs="宋体"/>
          <w:szCs w:val="21"/>
        </w:rPr>
        <w:t>，成</w:t>
      </w:r>
      <w:r>
        <w:rPr>
          <w:rFonts w:hint="eastAsia" w:ascii="楷体" w:hAnsi="楷体" w:eastAsia="楷体" w:cs="楷体"/>
          <w:szCs w:val="21"/>
        </w:rPr>
        <w:t>面里</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二位看得清，验得明。</w:t>
      </w:r>
    </w:p>
    <w:p>
      <w:r>
        <w:rPr>
          <w:rFonts w:hint="eastAsia" w:ascii="宋体" w:hAnsi="宋体" w:cs="宋体"/>
          <w:szCs w:val="21"/>
        </w:rPr>
        <w:t>(戚继光</w:t>
      </w:r>
      <w:r>
        <w:rPr>
          <w:rFonts w:hint="eastAsia" w:ascii="楷体" w:hAnsi="楷体" w:eastAsia="楷体" w:cs="楷体"/>
          <w:szCs w:val="21"/>
        </w:rPr>
        <w:t>点招子</w:t>
      </w:r>
      <w:r>
        <w:rPr>
          <w:rFonts w:hint="eastAsia" w:ascii="宋体" w:hAnsi="宋体" w:cs="宋体"/>
          <w:szCs w:val="21"/>
        </w:rPr>
        <w:t>，刀斧手</w:t>
      </w:r>
      <w:r>
        <w:rPr>
          <w:rFonts w:hint="eastAsia" w:ascii="楷体" w:hAnsi="楷体" w:eastAsia="楷体" w:cs="楷体"/>
          <w:szCs w:val="21"/>
        </w:rPr>
        <w:t>去</w:t>
      </w:r>
      <w:r>
        <w:rPr>
          <w:rFonts w:hint="eastAsia" w:ascii="宋体" w:hAnsi="宋体" w:cs="宋体"/>
          <w:szCs w:val="21"/>
        </w:rPr>
        <w:t>莫成</w:t>
      </w:r>
      <w:r>
        <w:rPr>
          <w:rFonts w:hint="eastAsia" w:ascii="楷体" w:hAnsi="楷体" w:eastAsia="楷体" w:cs="楷体"/>
          <w:szCs w:val="21"/>
        </w:rPr>
        <w:t>乌纱</w:t>
      </w:r>
      <w:r>
        <w:rPr>
          <w:rFonts w:hint="eastAsia" w:ascii="宋体" w:hAnsi="宋体" w:cs="宋体"/>
          <w:szCs w:val="21"/>
        </w:rPr>
        <w:t>、</w:t>
      </w:r>
      <w:r>
        <w:rPr>
          <w:rFonts w:hint="eastAsia" w:ascii="楷体" w:hAnsi="楷体" w:eastAsia="楷体" w:cs="楷体"/>
          <w:szCs w:val="21"/>
        </w:rPr>
        <w:t>官衣</w:t>
      </w:r>
      <w:r>
        <w:rPr>
          <w:rFonts w:hint="eastAsia" w:ascii="宋体" w:hAnsi="宋体" w:cs="宋体"/>
          <w:szCs w:val="21"/>
        </w:rPr>
        <w:t>，成</w:t>
      </w:r>
      <w:r>
        <w:rPr>
          <w:rFonts w:hint="eastAsia" w:ascii="楷体" w:hAnsi="楷体" w:eastAsia="楷体" w:cs="楷体"/>
          <w:szCs w:val="21"/>
        </w:rPr>
        <w:t>面外</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天呐天，想我莫……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刀斧手，将莫怀古绑好了!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老爷你那心中要放明白些呀!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莫……怀古，死得好不瞑目哇……</w:t>
      </w:r>
    </w:p>
    <w:p>
      <w:r>
        <w:rPr>
          <w:rFonts w:hint="eastAsia" w:ascii="宋体" w:hAnsi="宋体" w:cs="宋体"/>
          <w:szCs w:val="21"/>
        </w:rPr>
        <w:t>(</w:t>
      </w:r>
      <w:r>
        <w:rPr>
          <w:rFonts w:hint="eastAsia" w:ascii="楷体" w:hAnsi="楷体" w:eastAsia="楷体" w:cs="楷体"/>
          <w:szCs w:val="21"/>
        </w:rPr>
        <w:t>起</w:t>
      </w:r>
      <w:r>
        <w:rPr>
          <w:rFonts w:hint="eastAsia" w:ascii="宋体" w:hAnsi="宋体" w:cs="宋体"/>
          <w:szCs w:val="21"/>
        </w:rPr>
        <w:t>&lt;</w:t>
      </w:r>
      <w:r>
        <w:rPr>
          <w:rFonts w:hint="eastAsia" w:ascii="楷体" w:hAnsi="楷体" w:eastAsia="楷体" w:cs="楷体"/>
          <w:szCs w:val="21"/>
        </w:rPr>
        <w:t>千秋岁</w:t>
      </w:r>
      <w:r>
        <w:rPr>
          <w:rFonts w:hint="eastAsia" w:ascii="宋体" w:hAnsi="宋体" w:cs="宋体"/>
          <w:szCs w:val="21"/>
        </w:rPr>
        <w:t>&gt;</w:t>
      </w:r>
      <w:r>
        <w:rPr>
          <w:rFonts w:hint="eastAsia" w:ascii="楷体" w:hAnsi="楷体" w:eastAsia="楷体" w:cs="楷体"/>
          <w:szCs w:val="21"/>
        </w:rPr>
        <w:t>圆场</w:t>
      </w:r>
      <w:r>
        <w:rPr>
          <w:rFonts w:hint="eastAsia" w:ascii="宋体" w:hAnsi="宋体" w:cs="宋体"/>
          <w:szCs w:val="21"/>
        </w:rPr>
        <w:t>，莫成</w:t>
      </w:r>
      <w:r>
        <w:rPr>
          <w:rFonts w:hint="eastAsia" w:ascii="楷体" w:hAnsi="楷体" w:eastAsia="楷体" w:cs="楷体"/>
          <w:szCs w:val="21"/>
        </w:rPr>
        <w:t>蹉步</w:t>
      </w:r>
      <w:r>
        <w:rPr>
          <w:rFonts w:hint="eastAsia" w:ascii="宋体" w:hAnsi="宋体" w:cs="宋体"/>
          <w:szCs w:val="21"/>
        </w:rPr>
        <w:t>、雪艳</w:t>
      </w:r>
      <w:r>
        <w:rPr>
          <w:rFonts w:hint="eastAsia" w:ascii="楷体" w:hAnsi="楷体" w:eastAsia="楷体" w:cs="楷体"/>
          <w:szCs w:val="21"/>
        </w:rPr>
        <w:t>跪蹉</w:t>
      </w:r>
      <w:r>
        <w:rPr>
          <w:rFonts w:hint="eastAsia" w:ascii="宋体" w:hAnsi="宋体" w:cs="宋体"/>
          <w:szCs w:val="21"/>
        </w:rPr>
        <w:t>，</w:t>
      </w:r>
      <w:r>
        <w:rPr>
          <w:rFonts w:hint="eastAsia" w:ascii="楷体" w:hAnsi="楷体" w:eastAsia="楷体" w:cs="楷体"/>
          <w:szCs w:val="21"/>
        </w:rPr>
        <w:t>押</w:t>
      </w:r>
      <w:r>
        <w:rPr>
          <w:rFonts w:hint="eastAsia" w:ascii="宋体" w:hAnsi="宋体" w:cs="宋体"/>
          <w:szCs w:val="21"/>
        </w:rPr>
        <w:t>成</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牌子完</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刀斧手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头交</w:t>
      </w:r>
      <w:r>
        <w:rPr>
          <w:rFonts w:hint="eastAsia" w:ascii="宋体" w:hAnsi="宋体" w:cs="宋体"/>
          <w:szCs w:val="21"/>
        </w:rPr>
        <w:t>雪，雪</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咬头毁容</w:t>
      </w:r>
      <w:r>
        <w:rPr>
          <w:rFonts w:hint="eastAsia" w:ascii="宋体" w:hAnsi="宋体" w:cs="宋体"/>
          <w:szCs w:val="21"/>
        </w:rPr>
        <w:t>，禁卒</w:t>
      </w:r>
      <w:r>
        <w:rPr>
          <w:rFonts w:hint="eastAsia" w:ascii="楷体" w:hAnsi="楷体" w:eastAsia="楷体" w:cs="楷体"/>
          <w:szCs w:val="21"/>
        </w:rPr>
        <w:t>抢头</w:t>
      </w:r>
      <w:r>
        <w:rPr>
          <w:rFonts w:hint="eastAsia" w:ascii="宋体" w:hAnsi="宋体" w:cs="宋体"/>
          <w:szCs w:val="21"/>
        </w:rPr>
        <w:t>、</w:t>
      </w:r>
      <w:r>
        <w:rPr>
          <w:rFonts w:hint="eastAsia" w:ascii="楷体" w:hAnsi="楷体" w:eastAsia="楷体" w:cs="楷体"/>
          <w:szCs w:val="21"/>
        </w:rPr>
        <w:t>打入木桶交</w:t>
      </w:r>
      <w:r>
        <w:rPr>
          <w:rFonts w:hint="eastAsia" w:ascii="宋体" w:hAnsi="宋体" w:cs="宋体"/>
          <w:szCs w:val="21"/>
        </w:rPr>
        <w:t>张龙、郭义，雪、禁</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二位公差，此案已毕，文书一轴回复严爷，外有手本问候大人金安，二位辛苦。</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谢大人。(张龙、郭义</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军士们，回衙门。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pageBreakBefore/>
        <w:jc w:val="center"/>
        <w:rPr>
          <w:rFonts w:ascii="华文仿宋" w:hAnsi="华文仿宋" w:eastAsia="华文仿宋" w:cs="华文仿宋"/>
          <w:bCs/>
          <w:color w:val="000000"/>
        </w:rPr>
      </w:pPr>
      <w:bookmarkStart w:id="222" w:name="__RefHeading___Toc414518333"/>
      <w:bookmarkStart w:id="223" w:name="_Toc2121254695"/>
      <w:r>
        <w:rPr>
          <w:rStyle w:val="127"/>
          <w:rFonts w:hint="eastAsia"/>
        </w:rPr>
        <w:t>审头刺汤</w:t>
      </w:r>
      <w:bookmarkEnd w:id="222"/>
      <w:bookmarkEnd w:id="223"/>
      <w:r>
        <w:rPr>
          <w:rStyle w:val="66"/>
          <w:rFonts w:eastAsia="Calibri"/>
          <w:sz w:val="32"/>
          <w:szCs w:val="32"/>
        </w:rPr>
        <w:footnoteReference w:id="565"/>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仁兄啊!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Style w:val="66"/>
          <w:rFonts w:ascii="楷体" w:hAnsi="楷体" w:eastAsia="楷体" w:cs="ˎ̥"/>
          <w:bCs/>
          <w:color w:val="000000"/>
          <w:szCs w:val="21"/>
        </w:rPr>
        <w:footnoteReference w:id="566"/>
      </w:r>
      <w:r>
        <w:rPr>
          <w:rFonts w:ascii="ˎ̥" w:hAnsi="ˎ̥" w:cs="ˎ̥"/>
          <w:bCs/>
          <w:color w:val="000000"/>
          <w:szCs w:val="21"/>
        </w:rPr>
        <w:t>】在金殿领了万岁命，总理天下冤枉情。最可叹仁兄死得苦，天网恢恢不差毫分。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老夫陆炳，官居锦衣卫</w:t>
      </w:r>
      <w:r>
        <w:rPr>
          <w:rFonts w:hint="eastAsia" w:ascii="ˎ̥" w:hAnsi="ˎ̥" w:cs="ˎ̥"/>
          <w:bCs/>
          <w:color w:val="000000"/>
          <w:szCs w:val="21"/>
        </w:rPr>
        <w:t>正</w:t>
      </w:r>
      <w:r>
        <w:rPr>
          <w:rFonts w:ascii="ˎ̥" w:hAnsi="ˎ̥" w:cs="ˎ̥"/>
          <w:bCs/>
          <w:color w:val="000000"/>
          <w:szCs w:val="21"/>
        </w:rPr>
        <w:t>堂</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官居锦衣卫</w:t>
      </w:r>
      <w:r>
        <w:rPr>
          <w:rFonts w:hint="eastAsia" w:ascii="ˎ̥" w:hAnsi="ˎ̥" w:cs="ˎ̥"/>
          <w:bCs/>
          <w:color w:val="000000"/>
          <w:szCs w:val="21"/>
        </w:rPr>
        <w:t>大堂</w:t>
      </w:r>
      <w:r>
        <w:rPr>
          <w:rFonts w:ascii="ˎ̥" w:hAnsi="ˎ̥" w:cs="ˎ̥"/>
          <w:bCs/>
          <w:color w:val="000000"/>
          <w:szCs w:val="21"/>
        </w:rPr>
        <w:t>之职</w:t>
      </w:r>
      <w:r>
        <w:rPr>
          <w:rFonts w:hint="eastAsia" w:ascii="ˎ̥" w:hAnsi="ˎ̥" w:cs="ˎ̥"/>
          <w:bCs/>
          <w:color w:val="000000"/>
          <w:szCs w:val="21"/>
        </w:rPr>
        <w:t>)</w:t>
      </w:r>
      <w:r>
        <w:rPr>
          <w:rFonts w:ascii="ˎ̥" w:hAnsi="ˎ̥" w:cs="ˎ̥"/>
          <w:bCs/>
          <w:color w:val="000000"/>
          <w:szCs w:val="21"/>
        </w:rPr>
        <w:t>。适才朝罢而归，圣上命我审问莫怀古的人头，我想这个人头分明是真，若是</w:t>
      </w:r>
      <w:r>
        <w:rPr>
          <w:rFonts w:hint="eastAsia" w:ascii="ˎ̥" w:hAnsi="ˎ̥" w:cs="ˎ̥"/>
          <w:bCs/>
          <w:color w:val="000000"/>
          <w:szCs w:val="21"/>
        </w:rPr>
        <w:t>问</w:t>
      </w:r>
      <w:r>
        <w:rPr>
          <w:rFonts w:ascii="ˎ̥" w:hAnsi="ˎ̥" w:cs="ˎ̥"/>
          <w:bCs/>
          <w:color w:val="000000"/>
          <w:szCs w:val="21"/>
        </w:rPr>
        <w:t>成假的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若是</w:t>
      </w:r>
      <w:r>
        <w:rPr>
          <w:rFonts w:hint="eastAsia" w:ascii="ˎ̥" w:hAnsi="ˎ̥" w:cs="ˎ̥"/>
          <w:bCs/>
          <w:color w:val="000000"/>
          <w:szCs w:val="21"/>
        </w:rPr>
        <w:t>断成</w:t>
      </w:r>
      <w:r>
        <w:rPr>
          <w:rFonts w:ascii="ˎ̥" w:hAnsi="ˎ̥" w:cs="ˎ̥"/>
          <w:bCs/>
          <w:color w:val="000000"/>
          <w:szCs w:val="21"/>
        </w:rPr>
        <w:t>假的</w:t>
      </w:r>
      <w:r>
        <w:rPr>
          <w:rFonts w:hint="eastAsia" w:ascii="ˎ̥" w:hAnsi="ˎ̥" w:cs="ˎ̥"/>
          <w:bCs/>
          <w:color w:val="000000"/>
          <w:szCs w:val="21"/>
        </w:rPr>
        <w:t>)</w:t>
      </w:r>
      <w:r>
        <w:rPr>
          <w:rFonts w:ascii="ˎ̥" w:hAnsi="ˎ̥" w:cs="ˎ̥"/>
          <w:bCs/>
          <w:color w:val="000000"/>
          <w:szCs w:val="21"/>
        </w:rPr>
        <w:t>，我那故友死在九泉</w:t>
      </w:r>
      <w:r>
        <w:rPr>
          <w:rFonts w:hint="eastAsia" w:ascii="ˎ̥" w:hAnsi="ˎ̥" w:cs="ˎ̥"/>
          <w:bCs/>
          <w:color w:val="000000"/>
          <w:szCs w:val="21"/>
        </w:rPr>
        <w:t>(</w:t>
      </w:r>
      <w:r>
        <w:rPr>
          <w:rFonts w:ascii="ˎ̥" w:hAnsi="ˎ̥" w:cs="ˎ̥"/>
          <w:bCs/>
          <w:color w:val="000000"/>
          <w:szCs w:val="21"/>
        </w:rPr>
        <w:t>之下</w:t>
      </w:r>
      <w:r>
        <w:rPr>
          <w:rFonts w:hint="eastAsia" w:ascii="ˎ̥" w:hAnsi="ˎ̥" w:cs="ˎ̥"/>
          <w:bCs/>
          <w:color w:val="000000"/>
          <w:szCs w:val="21"/>
        </w:rPr>
        <w:t>)，</w:t>
      </w:r>
      <w:r>
        <w:rPr>
          <w:rFonts w:ascii="ˎ̥" w:hAnsi="ˎ̥" w:cs="ˎ̥"/>
          <w:bCs/>
          <w:color w:val="000000"/>
          <w:szCs w:val="21"/>
        </w:rPr>
        <w:t>也是不能</w:t>
      </w:r>
      <w:r>
        <w:rPr>
          <w:rFonts w:hint="eastAsia" w:ascii="ˎ̥" w:hAnsi="ˎ̥" w:cs="ˎ̥"/>
          <w:bCs/>
          <w:color w:val="000000"/>
          <w:szCs w:val="21"/>
        </w:rPr>
        <w:t>甘心(</w:t>
      </w:r>
      <w:r>
        <w:rPr>
          <w:rFonts w:hint="eastAsia" w:ascii="楷体" w:hAnsi="楷体" w:eastAsia="楷体" w:cs="ˎ̥"/>
          <w:bCs/>
          <w:color w:val="000000"/>
          <w:szCs w:val="21"/>
        </w:rPr>
        <w:t>或</w:t>
      </w:r>
      <w:r>
        <w:rPr>
          <w:rFonts w:hint="eastAsia" w:ascii="ˎ̥" w:hAnsi="ˎ̥" w:cs="ˎ̥"/>
          <w:bCs/>
          <w:color w:val="000000"/>
          <w:szCs w:val="21"/>
        </w:rPr>
        <w:t>：不能</w:t>
      </w:r>
      <w:r>
        <w:rPr>
          <w:rFonts w:ascii="ˎ̥" w:hAnsi="ˎ̥" w:cs="ˎ̥"/>
          <w:bCs/>
          <w:color w:val="000000"/>
          <w:szCs w:val="21"/>
        </w:rPr>
        <w:t>瞑目</w:t>
      </w:r>
      <w:r>
        <w:rPr>
          <w:rFonts w:hint="eastAsia" w:ascii="ˎ̥" w:hAnsi="ˎ̥" w:cs="ˎ̥"/>
          <w:bCs/>
          <w:color w:val="000000"/>
          <w:szCs w:val="21"/>
        </w:rPr>
        <w:t>)</w:t>
      </w:r>
      <w:r>
        <w:rPr>
          <w:rFonts w:ascii="ˎ̥" w:hAnsi="ˎ̥" w:cs="ˎ̥"/>
          <w:bCs/>
          <w:color w:val="000000"/>
          <w:szCs w:val="21"/>
        </w:rPr>
        <w:t>。思想此事，好不教我为难也!</w:t>
      </w:r>
    </w:p>
    <w:p>
      <w:pPr>
        <w:ind w:left="1260" w:hanging="1260"/>
        <w:jc w:val="left"/>
      </w:pPr>
      <w:r>
        <w:rPr>
          <w:rFonts w:ascii="ˎ̥" w:hAnsi="ˎ̥" w:cs="ˎ̥"/>
          <w:bCs/>
          <w:color w:val="000000"/>
          <w:szCs w:val="21"/>
        </w:rPr>
        <w:t>内</w:t>
      </w:r>
      <w:r>
        <w:rPr>
          <w:rFonts w:ascii="ˎ̥" w:hAnsi="ˎ̥" w:cs="ˎ̥"/>
          <w:bCs/>
          <w:color w:val="000000"/>
          <w:szCs w:val="21"/>
        </w:rPr>
        <w:tab/>
      </w:r>
      <w:r>
        <w:rPr>
          <w:rFonts w:ascii="ˎ̥" w:hAnsi="ˎ̥" w:cs="ˎ̥"/>
          <w:bCs/>
          <w:color w:val="000000"/>
          <w:szCs w:val="21"/>
        </w:rPr>
        <w:t>汤老爷到!</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启老爷：汤老爷到。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且住，我正在为难之际，听说汤老爷驾到。我想汤勤乃是严府的耳目，他此番前来，我必须要留心在意。来，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传话下去：说老夫有王命在身，二堂不能叙话，请汤老爷到大堂一叙。</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吩咐开门!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大人传话下来：有王命在身，二堂不能叙话，请汤老爷到大堂一叙。</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开门。</w:t>
      </w:r>
    </w:p>
    <w:p>
      <w:pPr>
        <w:ind w:left="1260" w:hanging="1260"/>
        <w:jc w:val="left"/>
      </w:pPr>
      <w:r>
        <w:rPr>
          <w:rFonts w:hint="eastAsia" w:ascii="ˎ̥" w:hAnsi="ˎ̥" w:cs="ˎ̥"/>
          <w:bCs/>
          <w:color w:val="000000"/>
          <w:szCs w:val="21"/>
        </w:rPr>
        <w:t>(</w:t>
      </w:r>
      <w:r>
        <w:rPr>
          <w:rFonts w:ascii="ˎ̥" w:hAnsi="ˎ̥" w:cs="ˎ̥"/>
          <w:bCs/>
          <w:color w:val="000000"/>
          <w:szCs w:val="21"/>
        </w:rPr>
        <w:t>门子</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四红</w:t>
      </w:r>
      <w:r>
        <w:rPr>
          <w:rFonts w:hint="eastAsia" w:ascii="ˎ̥" w:hAnsi="ˎ̥" w:cs="ˎ̥"/>
          <w:bCs/>
          <w:color w:val="000000"/>
          <w:szCs w:val="21"/>
        </w:rPr>
        <w:t>文堂、刽子手</w:t>
      </w:r>
      <w:r>
        <w:rPr>
          <w:rFonts w:hint="eastAsia" w:ascii="楷体" w:hAnsi="楷体" w:eastAsia="楷体" w:cs="ˎ̥"/>
          <w:bCs/>
          <w:color w:val="000000"/>
          <w:szCs w:val="21"/>
        </w:rPr>
        <w:t>两边上</w:t>
      </w:r>
      <w:r>
        <w:rPr>
          <w:rFonts w:hint="eastAsia" w:ascii="ˎ̥" w:hAnsi="ˎ̥" w:cs="ˎ̥"/>
          <w:bCs/>
          <w:color w:val="000000"/>
          <w:szCs w:val="21"/>
        </w:rPr>
        <w:t>，门子</w:t>
      </w:r>
      <w:r>
        <w:rPr>
          <w:rFonts w:hint="eastAsia" w:ascii="楷体" w:hAnsi="楷体" w:eastAsia="楷体" w:cs="ˎ̥"/>
          <w:bCs/>
          <w:color w:val="000000"/>
          <w:szCs w:val="21"/>
        </w:rPr>
        <w:t>上</w:t>
      </w:r>
      <w:r>
        <w:rPr>
          <w:rFonts w:hint="eastAsia" w:ascii="ˎ̥" w:hAnsi="ˎ̥" w:cs="ˎ̥"/>
          <w:bCs/>
          <w:color w:val="000000"/>
          <w:szCs w:val="21"/>
        </w:rPr>
        <w:t>，陆炳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入座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来，有请汤老爷!</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有请汤老爷。</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hint="eastAsia"/>
        </w:rPr>
        <w:t>心中只想美佳人(</w:t>
      </w:r>
      <w:r>
        <w:rPr>
          <w:rFonts w:hint="eastAsia" w:ascii="楷体" w:hAnsi="楷体" w:eastAsia="楷体" w:cs="楷体"/>
        </w:rPr>
        <w:t>或</w:t>
      </w:r>
      <w:r>
        <w:rPr>
          <w:rFonts w:hint="eastAsia"/>
        </w:rPr>
        <w:t>：</w:t>
      </w:r>
      <w:r>
        <w:rPr>
          <w:rFonts w:ascii="ˎ̥" w:hAnsi="ˎ̥" w:cs="ˎ̥"/>
          <w:bCs/>
          <w:color w:val="000000"/>
          <w:szCs w:val="21"/>
        </w:rPr>
        <w:t>心中只为美佳人</w:t>
      </w:r>
      <w:r>
        <w:rPr>
          <w:rFonts w:hint="eastAsia" w:ascii="ˎ̥" w:hAnsi="ˎ̥" w:cs="ˎ̥"/>
          <w:bCs/>
          <w:color w:val="000000"/>
          <w:szCs w:val="21"/>
        </w:rPr>
        <w:t>)</w:t>
      </w:r>
      <w:r>
        <w:rPr>
          <w:rFonts w:ascii="ˎ̥" w:hAnsi="ˎ̥" w:cs="ˎ̥"/>
          <w:bCs/>
          <w:color w:val="000000"/>
          <w:szCs w:val="21"/>
        </w:rPr>
        <w:t>，费尽三</w:t>
      </w:r>
      <w:r>
        <w:rPr>
          <w:rFonts w:hint="eastAsia" w:ascii="ˎ̥" w:hAnsi="ˎ̥" w:cs="ˎ̥"/>
          <w:bCs/>
          <w:color w:val="000000"/>
          <w:szCs w:val="21"/>
        </w:rPr>
        <w:t>毫</w:t>
      </w:r>
      <w:r>
        <w:rPr>
          <w:rFonts w:ascii="ˎ̥" w:hAnsi="ˎ̥" w:cs="ˎ̥"/>
          <w:bCs/>
          <w:color w:val="000000"/>
          <w:szCs w:val="21"/>
        </w:rPr>
        <w:t>七孔心。但愿她心称我意</w:t>
      </w:r>
      <w:r>
        <w:rPr>
          <w:rStyle w:val="66"/>
          <w:rFonts w:hint="eastAsia" w:ascii="ˎ̥" w:hAnsi="ˎ̥" w:cs="ˎ̥"/>
          <w:bCs/>
          <w:color w:val="000000"/>
          <w:szCs w:val="21"/>
        </w:rPr>
        <w:footnoteReference w:id="567"/>
      </w:r>
      <w:r>
        <w:rPr>
          <w:rFonts w:ascii="ˎ̥" w:hAnsi="ˎ̥" w:cs="ˎ̥"/>
          <w:bCs/>
          <w:color w:val="000000"/>
          <w:szCs w:val="21"/>
        </w:rPr>
        <w:t>，人头是假也是真。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w:t>
      </w:r>
      <w:r>
        <w:rPr>
          <w:rFonts w:hint="eastAsia" w:ascii="ˎ̥" w:hAnsi="ˎ̥" w:cs="ˎ̥"/>
          <w:bCs/>
          <w:color w:val="000000"/>
          <w:szCs w:val="21"/>
        </w:rPr>
        <w:t>参见(</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叩见</w:t>
      </w:r>
      <w:r>
        <w:rPr>
          <w:rFonts w:hint="eastAsia" w:ascii="ˎ̥" w:hAnsi="ˎ̥" w:cs="ˎ̥"/>
          <w:bCs/>
          <w:color w:val="000000"/>
          <w:szCs w:val="21"/>
        </w:rPr>
        <w:t>)</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汤老爷过衙来了。</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小官过衙来了。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啊?!清早过得衙来，莫非拿老夫的什么弊病来了么?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转</w:t>
      </w:r>
      <w:r>
        <w:rPr>
          <w:rFonts w:ascii="ˎ̥" w:hAnsi="ˎ̥" w:cs="ˎ̥"/>
          <w:bCs/>
          <w:color w:val="000000"/>
          <w:szCs w:val="21"/>
        </w:rPr>
        <w:t>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为何去心</w:t>
      </w:r>
      <w:r>
        <w:rPr>
          <w:rFonts w:hint="eastAsia" w:ascii="ˎ̥" w:hAnsi="ˎ̥" w:cs="ˎ̥"/>
          <w:bCs/>
          <w:color w:val="000000"/>
          <w:szCs w:val="21"/>
        </w:rPr>
        <w:t>太急(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为何</w:t>
      </w:r>
      <w:r>
        <w:rPr>
          <w:rFonts w:hint="eastAsia" w:ascii="ˎ̥" w:hAnsi="ˎ̥" w:cs="ˎ̥"/>
          <w:bCs/>
          <w:color w:val="000000"/>
          <w:szCs w:val="21"/>
        </w:rPr>
        <w:t>去心</w:t>
      </w:r>
      <w:r>
        <w:rPr>
          <w:rFonts w:ascii="ˎ̥" w:hAnsi="ˎ̥" w:cs="ˎ̥"/>
          <w:bCs/>
          <w:color w:val="000000"/>
          <w:szCs w:val="21"/>
        </w:rPr>
        <w:t>忒急</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启</w:t>
      </w:r>
      <w:r>
        <w:rPr>
          <w:rFonts w:ascii="ˎ̥" w:hAnsi="ˎ̥" w:cs="ˎ̥"/>
          <w:bCs/>
          <w:color w:val="000000"/>
          <w:szCs w:val="21"/>
        </w:rPr>
        <w:t>禀老大人，小官上得堂来一言未发，老大人就说</w:t>
      </w:r>
      <w:r>
        <w:rPr>
          <w:rFonts w:hint="eastAsia" w:ascii="ˎ̥" w:hAnsi="ˎ̥" w:cs="ˎ̥"/>
          <w:bCs/>
          <w:color w:val="000000"/>
          <w:szCs w:val="21"/>
        </w:rPr>
        <w:t>“</w:t>
      </w:r>
      <w:r>
        <w:rPr>
          <w:rFonts w:ascii="ˎ̥" w:hAnsi="ˎ̥" w:cs="ˎ̥"/>
          <w:bCs/>
          <w:color w:val="000000"/>
          <w:szCs w:val="21"/>
        </w:rPr>
        <w:t>弊病</w:t>
      </w:r>
      <w:r>
        <w:rPr>
          <w:rFonts w:hint="eastAsia" w:ascii="ˎ̥" w:hAnsi="ˎ̥" w:cs="ˎ̥"/>
          <w:bCs/>
          <w:color w:val="000000"/>
          <w:szCs w:val="21"/>
        </w:rPr>
        <w:t>”</w:t>
      </w:r>
      <w:r>
        <w:rPr>
          <w:rFonts w:ascii="ˎ̥" w:hAnsi="ˎ̥" w:cs="ˎ̥"/>
          <w:bCs/>
          <w:color w:val="000000"/>
          <w:szCs w:val="21"/>
        </w:rPr>
        <w:t>二字，小官吃罪不起。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老夫乃是笑谈。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哦，老大人乃是笑谈?小官我吃了一大惊呐!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如此汤老爷请上坐。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呃，且慢，乃是老大人的法堂，小官不敢坐。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哦，你也晓得法堂?</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怎么不晓得?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如此旁设一座。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呃，往上些，呃，往上些。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汤老爷，过衙何事?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奉了严大人之命，前来会审人头。</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汤老爷来得好哇!若是不来，</w:t>
      </w:r>
      <w:r>
        <w:rPr>
          <w:rFonts w:hint="eastAsia" w:ascii="ˎ̥" w:hAnsi="ˎ̥" w:cs="ˎ̥"/>
          <w:bCs/>
          <w:color w:val="000000"/>
          <w:szCs w:val="21"/>
        </w:rPr>
        <w:t>弟具</w:t>
      </w:r>
      <w:r>
        <w:rPr>
          <w:rFonts w:ascii="ˎ̥" w:hAnsi="ˎ̥" w:cs="ˎ̥"/>
          <w:bCs/>
          <w:color w:val="000000"/>
          <w:szCs w:val="21"/>
        </w:rPr>
        <w:t>一名帖</w:t>
      </w:r>
      <w:r>
        <w:rPr>
          <w:rFonts w:hint="eastAsia" w:ascii="ˎ̥" w:hAnsi="ˎ̥" w:cs="ˎ̥"/>
          <w:bCs/>
          <w:color w:val="000000"/>
          <w:szCs w:val="21"/>
        </w:rPr>
        <w:t>，</w:t>
      </w:r>
      <w:r>
        <w:rPr>
          <w:rFonts w:ascii="ˎ̥" w:hAnsi="ˎ̥" w:cs="ˎ̥"/>
          <w:bCs/>
          <w:color w:val="000000"/>
          <w:szCs w:val="21"/>
        </w:rPr>
        <w:t>请驾到此</w:t>
      </w:r>
      <w:r>
        <w:rPr>
          <w:rFonts w:hint="eastAsia" w:ascii="ˎ̥" w:hAnsi="ˎ̥" w:cs="ˎ̥"/>
          <w:bCs/>
          <w:color w:val="000000"/>
          <w:szCs w:val="21"/>
        </w:rPr>
        <w:t>，</w:t>
      </w:r>
      <w:r>
        <w:rPr>
          <w:rFonts w:ascii="ˎ̥" w:hAnsi="ˎ̥" w:cs="ˎ̥"/>
          <w:bCs/>
          <w:color w:val="000000"/>
          <w:szCs w:val="21"/>
        </w:rPr>
        <w:t>会审人头。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小官不，不敢当啊!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带人犯。</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带人犯!</w:t>
      </w:r>
    </w:p>
    <w:p>
      <w:pPr>
        <w:ind w:left="1260" w:hanging="1260"/>
        <w:jc w:val="left"/>
      </w:pPr>
      <w:r>
        <w:rPr>
          <w:rFonts w:hint="eastAsia" w:ascii="ˎ̥" w:hAnsi="ˎ̥" w:cs="ˎ̥"/>
          <w:bCs/>
          <w:color w:val="000000"/>
          <w:szCs w:val="21"/>
        </w:rPr>
        <w:t>(张龙、郭义、戚继光、雪艳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张龙、郭义、戚继光、雪艳</w:t>
      </w:r>
      <w:r>
        <w:rPr>
          <w:rFonts w:hint="eastAsia" w:ascii="ˎ̥" w:hAnsi="ˎ̥" w:cs="ˎ̥"/>
          <w:bCs/>
          <w:color w:val="000000"/>
          <w:szCs w:val="21"/>
        </w:rPr>
        <w:tab/>
      </w:r>
      <w:r>
        <w:rPr>
          <w:rFonts w:hint="eastAsia" w:ascii="ˎ̥" w:hAnsi="ˎ̥" w:cs="ˎ̥"/>
          <w:bCs/>
          <w:color w:val="000000"/>
          <w:szCs w:val="21"/>
        </w:rPr>
        <w:t>叩见大人。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戚继光、雪艳下去。</w:t>
      </w:r>
    </w:p>
    <w:p>
      <w:pPr>
        <w:ind w:left="1260" w:hanging="1260"/>
        <w:jc w:val="left"/>
      </w:pPr>
      <w:r>
        <w:rPr>
          <w:rFonts w:ascii="ˎ̥" w:hAnsi="ˎ̥" w:cs="ˎ̥"/>
          <w:bCs/>
          <w:color w:val="000000"/>
          <w:szCs w:val="21"/>
        </w:rPr>
        <w:t>戚继光、雪艳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戚继光、雪艳</w:t>
      </w:r>
      <w:r>
        <w:rPr>
          <w:rFonts w:hint="eastAsia" w:ascii="楷体" w:hAnsi="楷体" w:eastAsia="楷体" w:cs="ˎ̥"/>
          <w:bCs/>
          <w:color w:val="000000"/>
          <w:szCs w:val="21"/>
        </w:rPr>
        <w:t>分下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(想)</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还</w:t>
      </w:r>
      <w:r>
        <w:rPr>
          <w:rFonts w:hint="eastAsia" w:ascii="ˎ̥" w:hAnsi="ˎ̥" w:cs="ˎ̥"/>
          <w:bCs/>
          <w:color w:val="000000"/>
          <w:szCs w:val="21"/>
        </w:rPr>
        <w:t>)</w:t>
      </w:r>
      <w:r>
        <w:rPr>
          <w:rFonts w:ascii="ˎ̥" w:hAnsi="ˎ̥" w:cs="ˎ̥"/>
          <w:bCs/>
          <w:color w:val="000000"/>
          <w:szCs w:val="21"/>
        </w:rPr>
        <w:t>是蓟州的兵丁拿获的，还是尔等拿获的?</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乃是小人们拿获的。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住的(</w:t>
      </w:r>
      <w:r>
        <w:rPr>
          <w:rFonts w:hint="eastAsia" w:ascii="楷体" w:hAnsi="楷体" w:eastAsia="楷体" w:cs="ˎ̥"/>
          <w:bCs/>
          <w:color w:val="000000"/>
          <w:szCs w:val="21"/>
        </w:rPr>
        <w:t>或</w:t>
      </w:r>
      <w:r>
        <w:rPr>
          <w:rFonts w:hint="eastAsia" w:ascii="ˎ̥" w:hAnsi="ˎ̥" w:cs="ˎ̥"/>
          <w:bCs/>
          <w:color w:val="000000"/>
          <w:szCs w:val="21"/>
        </w:rPr>
        <w:t>：在哪里拿</w:t>
      </w:r>
      <w:r>
        <w:rPr>
          <w:rFonts w:ascii="ˎ̥" w:hAnsi="ˎ̥" w:cs="ˎ̥"/>
          <w:bCs/>
          <w:color w:val="000000"/>
          <w:szCs w:val="21"/>
        </w:rPr>
        <w:t>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在蓟州西门</w:t>
      </w:r>
      <w:r>
        <w:rPr>
          <w:rFonts w:hint="eastAsia" w:ascii="ˎ̥" w:hAnsi="ˎ̥" w:cs="ˎ̥"/>
          <w:bCs/>
          <w:color w:val="000000"/>
          <w:szCs w:val="21"/>
        </w:rPr>
        <w:t>之</w:t>
      </w:r>
      <w:r>
        <w:rPr>
          <w:rFonts w:ascii="ˎ̥" w:hAnsi="ˎ̥" w:cs="ˎ̥"/>
          <w:bCs/>
          <w:color w:val="000000"/>
          <w:szCs w:val="21"/>
        </w:rPr>
        <w:t>外</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在蓟州西门以外</w:t>
      </w:r>
      <w:r>
        <w:rPr>
          <w:rFonts w:hint="eastAsia" w:ascii="ˎ̥" w:hAnsi="ˎ̥" w:cs="ˎ̥"/>
          <w:bCs/>
          <w:color w:val="000000"/>
          <w:szCs w:val="21"/>
        </w:rPr>
        <w:t>)</w:t>
      </w:r>
      <w:r>
        <w:rPr>
          <w:rFonts w:ascii="ˎ̥" w:hAnsi="ˎ̥" w:cs="ˎ̥"/>
          <w:bCs/>
          <w:color w:val="000000"/>
          <w:szCs w:val="21"/>
        </w:rPr>
        <w:t>，柳林之下。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w:t>
      </w:r>
      <w:r>
        <w:rPr>
          <w:rFonts w:hint="eastAsia" w:ascii="ˎ̥" w:hAnsi="ˎ̥" w:cs="ˎ̥"/>
          <w:bCs/>
          <w:color w:val="000000"/>
          <w:szCs w:val="21"/>
        </w:rPr>
        <w:t>么</w:t>
      </w:r>
      <w:r>
        <w:rPr>
          <w:rFonts w:ascii="ˎ̥" w:hAnsi="ˎ̥" w:cs="ˎ̥"/>
          <w:bCs/>
          <w:color w:val="000000"/>
          <w:szCs w:val="21"/>
        </w:rPr>
        <w:t>进城</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怎样进城</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叫开城门，批了劄子，击了戚大人堂鼓，才</w:t>
      </w:r>
      <w:r>
        <w:rPr>
          <w:rFonts w:ascii="ˎ̥" w:hAnsi="ˎ̥" w:cs="ˎ̥"/>
          <w:bCs/>
          <w:szCs w:val="21"/>
        </w:rPr>
        <w:t>见得</w:t>
      </w:r>
      <w:r>
        <w:rPr>
          <w:rFonts w:ascii="ˎ̥" w:hAnsi="ˎ̥" w:cs="ˎ̥"/>
          <w:bCs/>
          <w:color w:val="000000"/>
          <w:szCs w:val="21"/>
        </w:rPr>
        <w:t>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戚大人怎样吩咐?</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大人言道：此事大了，要</w:t>
      </w:r>
      <w:r>
        <w:rPr>
          <w:rFonts w:hint="eastAsia" w:ascii="ˎ̥" w:hAnsi="ˎ̥" w:cs="ˎ̥"/>
          <w:bCs/>
          <w:color w:val="000000"/>
          <w:szCs w:val="21"/>
        </w:rPr>
        <w:t>作两家担待(</w:t>
      </w:r>
      <w:r>
        <w:rPr>
          <w:rFonts w:hint="eastAsia" w:ascii="楷体" w:hAnsi="楷体" w:eastAsia="楷体" w:cs="ˎ̥"/>
          <w:bCs/>
          <w:color w:val="000000"/>
          <w:szCs w:val="21"/>
        </w:rPr>
        <w:t>或</w:t>
      </w:r>
      <w:r>
        <w:rPr>
          <w:rFonts w:hint="eastAsia" w:ascii="ˎ̥" w:hAnsi="ˎ̥" w:cs="ˎ̥"/>
          <w:bCs/>
          <w:color w:val="000000"/>
          <w:szCs w:val="21"/>
        </w:rPr>
        <w:t>：要</w:t>
      </w:r>
      <w:r>
        <w:rPr>
          <w:rFonts w:ascii="ˎ̥" w:hAnsi="ˎ̥" w:cs="ˎ̥"/>
          <w:bCs/>
          <w:color w:val="000000"/>
          <w:szCs w:val="21"/>
        </w:rPr>
        <w:t>和我等两家</w:t>
      </w:r>
      <w:r>
        <w:rPr>
          <w:rFonts w:hint="eastAsia" w:ascii="ˎ̥" w:hAnsi="ˎ̥" w:cs="ˎ̥"/>
          <w:bCs/>
          <w:color w:val="000000"/>
          <w:szCs w:val="21"/>
        </w:rPr>
        <w:t>担待)</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两家担待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头门以里、仪门以外，有一军牢小房，将我等</w:t>
      </w:r>
      <w:r>
        <w:rPr>
          <w:rFonts w:hint="eastAsia" w:ascii="ˎ̥" w:hAnsi="ˎ̥" w:cs="ˎ̥"/>
          <w:bCs/>
          <w:color w:val="000000"/>
          <w:szCs w:val="21"/>
        </w:rPr>
        <w:t>并锁一处(</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将我等锁在一处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外面有锁有封</w:t>
      </w:r>
      <w:r>
        <w:rPr>
          <w:rFonts w:hint="eastAsia" w:ascii="ˎ̥" w:hAnsi="ˎ̥" w:cs="ˎ̥"/>
          <w:bCs/>
          <w:color w:val="000000"/>
          <w:szCs w:val="21"/>
        </w:rPr>
        <w:t>)</w:t>
      </w:r>
      <w:r>
        <w:rPr>
          <w:rFonts w:ascii="ˎ̥" w:hAnsi="ˎ̥" w:cs="ˎ̥"/>
          <w:bCs/>
          <w:color w:val="000000"/>
          <w:szCs w:val="21"/>
        </w:rPr>
        <w:t>，锁上加封，等到五鼓天明，看着绑，看着斩，人头打入木桶，回</w:t>
      </w:r>
      <w:r>
        <w:rPr>
          <w:rFonts w:hint="eastAsia" w:ascii="ˎ̥" w:hAnsi="ˎ̥" w:cs="ˎ̥"/>
          <w:bCs/>
          <w:color w:val="000000"/>
          <w:szCs w:val="21"/>
        </w:rPr>
        <w:t>覆</w:t>
      </w:r>
      <w:r>
        <w:rPr>
          <w:rFonts w:ascii="ˎ̥" w:hAnsi="ˎ̥" w:cs="ˎ̥"/>
          <w:bCs/>
          <w:color w:val="000000"/>
          <w:szCs w:val="21"/>
        </w:rPr>
        <w:t>严大人。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跪</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雪艳叩见大人。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夫妇(</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夫妻</w:t>
      </w:r>
      <w:r>
        <w:rPr>
          <w:rFonts w:hint="eastAsia" w:ascii="ˎ̥" w:hAnsi="ˎ̥" w:cs="ˎ̥"/>
          <w:bCs/>
          <w:color w:val="000000"/>
          <w:szCs w:val="21"/>
        </w:rPr>
        <w:t>)</w:t>
      </w:r>
      <w:r>
        <w:rPr>
          <w:rFonts w:ascii="ˎ̥" w:hAnsi="ˎ̥" w:cs="ˎ̥"/>
          <w:bCs/>
          <w:color w:val="000000"/>
          <w:szCs w:val="21"/>
        </w:rPr>
        <w:t>，还是蓟州</w:t>
      </w:r>
      <w:r>
        <w:rPr>
          <w:rFonts w:hint="eastAsia" w:ascii="ˎ̥" w:hAnsi="ˎ̥" w:cs="ˎ̥"/>
          <w:bCs/>
          <w:color w:val="000000"/>
          <w:szCs w:val="21"/>
        </w:rPr>
        <w:t>的</w:t>
      </w:r>
      <w:r>
        <w:rPr>
          <w:rFonts w:ascii="ˎ̥" w:hAnsi="ˎ̥" w:cs="ˎ̥"/>
          <w:bCs/>
          <w:color w:val="000000"/>
          <w:szCs w:val="21"/>
        </w:rPr>
        <w:t>兵丁拿获的，还是严府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乃是严府</w:t>
      </w:r>
      <w:r>
        <w:rPr>
          <w:rFonts w:hint="eastAsia" w:ascii="ˎ̥" w:hAnsi="ˎ̥" w:cs="ˎ̥"/>
          <w:bCs/>
          <w:color w:val="000000"/>
          <w:szCs w:val="21"/>
        </w:rPr>
        <w:t>校尉</w:t>
      </w:r>
      <w:r>
        <w:rPr>
          <w:rFonts w:ascii="ˎ̥" w:hAnsi="ˎ̥" w:cs="ˎ̥"/>
          <w:bCs/>
          <w:color w:val="000000"/>
          <w:szCs w:val="21"/>
        </w:rPr>
        <w:t>拿获的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乃是</w:t>
      </w:r>
      <w:r>
        <w:rPr>
          <w:rFonts w:hint="eastAsia" w:ascii="ˎ̥" w:hAnsi="ˎ̥" w:cs="ˎ̥"/>
          <w:bCs/>
          <w:color w:val="000000"/>
          <w:szCs w:val="21"/>
        </w:rPr>
        <w:t>严府</w:t>
      </w:r>
      <w:r>
        <w:rPr>
          <w:rFonts w:ascii="ˎ̥" w:hAnsi="ˎ̥" w:cs="ˎ̥"/>
          <w:bCs/>
          <w:color w:val="000000"/>
          <w:szCs w:val="21"/>
        </w:rPr>
        <w:t>人役拿获的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获</w:t>
      </w:r>
      <w:r>
        <w:rPr>
          <w:rFonts w:ascii="ˎ̥" w:hAnsi="ˎ̥" w:cs="ˎ̥"/>
          <w:bCs/>
          <w:color w:val="000000"/>
          <w:szCs w:val="21"/>
        </w:rPr>
        <w:t>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在哪里</w:t>
      </w:r>
      <w:r>
        <w:rPr>
          <w:rFonts w:hint="eastAsia" w:ascii="ˎ̥" w:hAnsi="ˎ̥" w:cs="ˎ̥"/>
          <w:bCs/>
          <w:color w:val="000000"/>
          <w:szCs w:val="21"/>
        </w:rPr>
        <w:t>拿</w:t>
      </w:r>
      <w:r>
        <w:rPr>
          <w:rFonts w:ascii="ˎ̥" w:hAnsi="ˎ̥" w:cs="ˎ̥"/>
          <w:bCs/>
          <w:color w:val="000000"/>
          <w:szCs w:val="21"/>
        </w:rPr>
        <w:t>住</w:t>
      </w:r>
      <w:r>
        <w:rPr>
          <w:rFonts w:hint="eastAsia" w:ascii="ˎ̥" w:hAnsi="ˎ̥" w:cs="ˎ̥"/>
          <w:bCs/>
          <w:color w:val="000000"/>
          <w:szCs w:val="21"/>
        </w:rPr>
        <w:t>的)</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在蓟州西门以外，柳林之下。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叫开城门，批了劄子，击了</w:t>
      </w:r>
      <w:r>
        <w:rPr>
          <w:rFonts w:hint="eastAsia" w:ascii="ˎ̥" w:hAnsi="ˎ̥" w:cs="ˎ̥"/>
          <w:bCs/>
          <w:color w:val="000000"/>
          <w:szCs w:val="21"/>
        </w:rPr>
        <w:t>戚大人</w:t>
      </w:r>
      <w:r>
        <w:rPr>
          <w:rFonts w:ascii="ˎ̥" w:hAnsi="ˎ̥" w:cs="ˎ̥"/>
          <w:bCs/>
          <w:color w:val="000000"/>
          <w:szCs w:val="21"/>
        </w:rPr>
        <w:t>堂鼓，才</w:t>
      </w:r>
      <w:r>
        <w:rPr>
          <w:rFonts w:hint="eastAsia" w:ascii="ˎ̥" w:hAnsi="ˎ̥" w:cs="ˎ̥"/>
          <w:bCs/>
          <w:color w:val="000000"/>
          <w:szCs w:val="21"/>
        </w:rPr>
        <w:t>(</w:t>
      </w:r>
      <w:r>
        <w:rPr>
          <w:rFonts w:ascii="ˎ̥" w:hAnsi="ˎ̥" w:cs="ˎ̥"/>
          <w:bCs/>
          <w:color w:val="000000"/>
          <w:szCs w:val="21"/>
        </w:rPr>
        <w:t>得</w:t>
      </w:r>
      <w:r>
        <w:rPr>
          <w:rFonts w:hint="eastAsia" w:ascii="ˎ̥" w:hAnsi="ˎ̥" w:cs="ˎ̥"/>
          <w:bCs/>
          <w:color w:val="000000"/>
          <w:szCs w:val="21"/>
        </w:rPr>
        <w:t>)</w:t>
      </w:r>
      <w:r>
        <w:rPr>
          <w:rFonts w:ascii="ˎ̥" w:hAnsi="ˎ̥" w:cs="ˎ̥"/>
          <w:bCs/>
          <w:color w:val="000000"/>
          <w:szCs w:val="21"/>
        </w:rPr>
        <w:t>见戚大人。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戚大人是怎样吩咐?</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戚大人言道：此事大了，</w:t>
      </w:r>
      <w:r>
        <w:rPr>
          <w:rFonts w:hint="eastAsia" w:ascii="ˎ̥" w:hAnsi="ˎ̥" w:cs="ˎ̥"/>
          <w:bCs/>
          <w:color w:val="000000"/>
          <w:szCs w:val="21"/>
        </w:rPr>
        <w:t>(</w:t>
      </w:r>
      <w:r>
        <w:rPr>
          <w:rFonts w:ascii="ˎ̥" w:hAnsi="ˎ̥" w:cs="ˎ̥"/>
          <w:bCs/>
          <w:color w:val="000000"/>
          <w:szCs w:val="21"/>
        </w:rPr>
        <w:t>必须</w:t>
      </w:r>
      <w:r>
        <w:rPr>
          <w:rFonts w:hint="eastAsia" w:ascii="ˎ̥" w:hAnsi="ˎ̥" w:cs="ˎ̥"/>
          <w:bCs/>
          <w:color w:val="000000"/>
          <w:szCs w:val="21"/>
        </w:rPr>
        <w:t>)</w:t>
      </w:r>
      <w:r>
        <w:rPr>
          <w:rFonts w:ascii="ˎ̥" w:hAnsi="ˎ̥" w:cs="ˎ̥"/>
          <w:bCs/>
          <w:color w:val="000000"/>
          <w:szCs w:val="21"/>
        </w:rPr>
        <w:t>要</w:t>
      </w:r>
      <w:r>
        <w:rPr>
          <w:rFonts w:hint="eastAsia" w:ascii="ˎ̥" w:hAnsi="ˎ̥" w:cs="ˎ̥"/>
          <w:bCs/>
          <w:color w:val="000000"/>
          <w:szCs w:val="21"/>
        </w:rPr>
        <w:t>作</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头门以里、仪门以外，有一军牢小房，将</w:t>
      </w:r>
      <w:r>
        <w:rPr>
          <w:rFonts w:hint="eastAsia" w:ascii="ˎ̥" w:hAnsi="ˎ̥" w:cs="ˎ̥"/>
          <w:bCs/>
          <w:color w:val="000000"/>
          <w:szCs w:val="21"/>
        </w:rPr>
        <w:t>我</w:t>
      </w:r>
      <w:r>
        <w:rPr>
          <w:rFonts w:ascii="ˎ̥" w:hAnsi="ˎ̥" w:cs="ˎ̥"/>
          <w:bCs/>
          <w:color w:val="000000"/>
          <w:szCs w:val="21"/>
        </w:rPr>
        <w:t>等</w:t>
      </w:r>
      <w:r>
        <w:rPr>
          <w:rFonts w:hint="eastAsia" w:ascii="ˎ̥" w:hAnsi="ˎ̥" w:cs="ˎ̥"/>
          <w:bCs/>
          <w:color w:val="000000"/>
          <w:szCs w:val="21"/>
        </w:rPr>
        <w:t>并</w:t>
      </w:r>
      <w:r>
        <w:rPr>
          <w:rFonts w:ascii="ˎ̥" w:hAnsi="ˎ̥" w:cs="ˎ̥"/>
          <w:bCs/>
          <w:color w:val="000000"/>
          <w:szCs w:val="21"/>
        </w:rPr>
        <w:t>锁</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一处，里面有灯有火，外面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外面有锁有封</w:t>
      </w:r>
      <w:r>
        <w:rPr>
          <w:rFonts w:hint="eastAsia" w:ascii="ˎ̥" w:hAnsi="ˎ̥" w:cs="ˎ̥"/>
          <w:bCs/>
          <w:color w:val="000000"/>
          <w:szCs w:val="21"/>
        </w:rPr>
        <w:t>)</w:t>
      </w:r>
      <w:r>
        <w:rPr>
          <w:rFonts w:ascii="ˎ̥" w:hAnsi="ˎ̥" w:cs="ˎ̥"/>
          <w:bCs/>
          <w:color w:val="000000"/>
          <w:szCs w:val="21"/>
        </w:rPr>
        <w:t>，锁上加封，等到五鼓天明，看着绑，看着斩，人头打入木桶，</w:t>
      </w:r>
      <w:r>
        <w:rPr>
          <w:rFonts w:hint="eastAsia" w:ascii="ˎ̥" w:hAnsi="ˎ̥" w:cs="ˎ̥"/>
          <w:bCs/>
          <w:color w:val="000000"/>
          <w:szCs w:val="21"/>
        </w:rPr>
        <w:t>严府校尉</w:t>
      </w:r>
      <w:r>
        <w:rPr>
          <w:rFonts w:ascii="ˎ̥" w:hAnsi="ˎ̥" w:cs="ˎ̥"/>
          <w:bCs/>
          <w:color w:val="000000"/>
          <w:szCs w:val="21"/>
        </w:rPr>
        <w:t>回复严大人去了。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，汤老爷</w:t>
      </w:r>
      <w:r>
        <w:rPr>
          <w:rFonts w:ascii="ˎ̥" w:hAnsi="ˎ̥" w:cs="ˎ̥"/>
          <w:bCs/>
          <w:color w:val="000000"/>
          <w:szCs w:val="21"/>
        </w:rPr>
        <w:t>。</w:t>
      </w:r>
      <w:r>
        <w:rPr>
          <w:rFonts w:hint="eastAsia" w:ascii="ˎ̥" w:hAnsi="ˎ̥" w:cs="ˎ̥"/>
          <w:bCs/>
          <w:color w:val="000000"/>
          <w:szCs w:val="21"/>
        </w:rPr>
        <w:t>哎!</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看</w:t>
      </w:r>
      <w:r>
        <w:rPr>
          <w:rFonts w:hint="eastAsia" w:ascii="ˎ̥" w:hAnsi="ˎ̥" w:cs="ˎ̥"/>
          <w:bCs/>
          <w:color w:val="000000"/>
          <w:szCs w:val="21"/>
        </w:rPr>
        <w:t>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w:t>
      </w:r>
      <w:r>
        <w:rPr>
          <w:rFonts w:hint="eastAsia" w:ascii="ˎ̥" w:hAnsi="ˎ̥" w:cs="ˎ̥"/>
          <w:bCs/>
          <w:color w:val="000000"/>
          <w:szCs w:val="21"/>
        </w:rPr>
        <w:t>，老大人</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呃，</w:t>
      </w:r>
      <w:r>
        <w:rPr>
          <w:rFonts w:ascii="ˎ̥" w:hAnsi="ˎ̥" w:cs="ˎ̥"/>
          <w:bCs/>
          <w:color w:val="000000"/>
          <w:szCs w:val="21"/>
        </w:rPr>
        <w:t>我在这里</w:t>
      </w:r>
      <w:r>
        <w:rPr>
          <w:rFonts w:hint="eastAsia" w:ascii="ˎ̥" w:hAnsi="ˎ̥" w:cs="ˎ̥"/>
          <w:bCs/>
          <w:color w:val="000000"/>
          <w:szCs w:val="21"/>
        </w:rPr>
        <w:t>哟</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汤老爷。我想戚继光乃是阃外总兵，他犯法于朝廷，不能犯法于你我，我有意赏他一</w:t>
      </w:r>
      <w:r>
        <w:rPr>
          <w:rFonts w:hint="eastAsia" w:ascii="ˎ̥" w:hAnsi="ˎ̥" w:cs="ˎ̥"/>
          <w:bCs/>
          <w:color w:val="000000"/>
          <w:szCs w:val="21"/>
        </w:rPr>
        <w:t>个</w:t>
      </w:r>
      <w:r>
        <w:rPr>
          <w:rFonts w:ascii="ˎ̥" w:hAnsi="ˎ̥" w:cs="ˎ̥"/>
          <w:bCs/>
          <w:color w:val="000000"/>
          <w:szCs w:val="21"/>
        </w:rPr>
        <w:t>矮座，你意下如何?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汤老爷赏你一矮座，</w:t>
      </w:r>
      <w:r>
        <w:rPr>
          <w:rFonts w:hint="eastAsia" w:ascii="ˎ̥" w:hAnsi="ˎ̥" w:cs="ˎ̥"/>
          <w:bCs/>
          <w:color w:val="000000"/>
          <w:szCs w:val="21"/>
        </w:rPr>
        <w:t>(</w:t>
      </w:r>
      <w:r>
        <w:rPr>
          <w:rFonts w:ascii="ˎ̥" w:hAnsi="ˎ̥" w:cs="ˎ̥"/>
          <w:bCs/>
          <w:color w:val="000000"/>
          <w:szCs w:val="21"/>
        </w:rPr>
        <w:t>还不</w:t>
      </w:r>
      <w:r>
        <w:rPr>
          <w:rFonts w:hint="eastAsia" w:ascii="ˎ̥" w:hAnsi="ˎ̥" w:cs="ˎ̥"/>
          <w:bCs/>
          <w:color w:val="000000"/>
          <w:szCs w:val="21"/>
        </w:rPr>
        <w:t>)</w:t>
      </w:r>
      <w:r>
        <w:rPr>
          <w:rFonts w:ascii="ˎ̥" w:hAnsi="ˎ̥" w:cs="ˎ̥"/>
          <w:bCs/>
          <w:color w:val="000000"/>
          <w:szCs w:val="21"/>
        </w:rPr>
        <w:t>过去谢谢汤老爷。</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多谢汤老爷。</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不消。</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r>
        <w:rPr>
          <w:rFonts w:hint="eastAsia" w:ascii="ˎ̥" w:hAnsi="ˎ̥" w:cs="ˎ̥"/>
          <w:bCs/>
          <w:color w:val="000000"/>
          <w:szCs w:val="21"/>
        </w:rPr>
        <w:t>，</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在哪里拿获的?</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严府校尉在蓟州西门以外，柳林之下拿获莫怀古夫妇的。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叫开城门，劈</w:t>
      </w:r>
      <w:r>
        <w:rPr>
          <w:rFonts w:hint="eastAsia" w:ascii="ˎ̥" w:hAnsi="ˎ̥" w:cs="ˎ̥"/>
          <w:bCs/>
          <w:color w:val="000000"/>
          <w:szCs w:val="21"/>
        </w:rPr>
        <w:t>开</w:t>
      </w:r>
      <w:r>
        <w:rPr>
          <w:rFonts w:ascii="ˎ̥" w:hAnsi="ˎ̥" w:cs="ˎ̥"/>
          <w:bCs/>
          <w:color w:val="000000"/>
          <w:szCs w:val="21"/>
        </w:rPr>
        <w:t>劄子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批了劄子</w:t>
      </w:r>
      <w:r>
        <w:rPr>
          <w:rFonts w:hint="eastAsia" w:ascii="ˎ̥" w:hAnsi="ˎ̥" w:cs="ˎ̥"/>
          <w:bCs/>
          <w:color w:val="000000"/>
          <w:szCs w:val="21"/>
        </w:rPr>
        <w:t>)</w:t>
      </w:r>
      <w:r>
        <w:rPr>
          <w:rFonts w:ascii="ˎ̥" w:hAnsi="ˎ̥" w:cs="ˎ̥"/>
          <w:bCs/>
          <w:color w:val="000000"/>
          <w:szCs w:val="21"/>
        </w:rPr>
        <w:t>，击动了犯官的堂鼓，才见犯官。</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你是怎样吩咐?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w:t>
      </w:r>
      <w:r>
        <w:rPr>
          <w:rFonts w:ascii="ˎ̥" w:hAnsi="ˎ̥" w:cs="ˎ̥"/>
          <w:bCs/>
          <w:color w:val="000000"/>
          <w:szCs w:val="21"/>
        </w:rPr>
        <w:t>也曾</w:t>
      </w:r>
      <w:r>
        <w:rPr>
          <w:rFonts w:hint="eastAsia" w:ascii="ˎ̥" w:hAnsi="ˎ̥" w:cs="ˎ̥"/>
          <w:bCs/>
          <w:color w:val="000000"/>
          <w:szCs w:val="21"/>
        </w:rPr>
        <w:t>)</w:t>
      </w:r>
      <w:r>
        <w:rPr>
          <w:rFonts w:ascii="ˎ̥" w:hAnsi="ˎ̥" w:cs="ˎ̥"/>
          <w:bCs/>
          <w:color w:val="000000"/>
          <w:szCs w:val="21"/>
        </w:rPr>
        <w:t>言道：此事重大，</w:t>
      </w:r>
      <w:r>
        <w:rPr>
          <w:rFonts w:hint="eastAsia" w:ascii="ˎ̥" w:hAnsi="ˎ̥" w:cs="ˎ̥"/>
          <w:bCs/>
          <w:color w:val="000000"/>
          <w:szCs w:val="21"/>
        </w:rPr>
        <w:t>要作两家担待(</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必须要两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Style w:val="66"/>
          <w:rFonts w:hint="eastAsia" w:ascii="ˎ̥" w:hAnsi="ˎ̥" w:cs="ˎ̥"/>
          <w:bCs/>
          <w:color w:val="000000"/>
          <w:szCs w:val="21"/>
        </w:rPr>
        <w:footnoteReference w:id="568"/>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头门以里、仪门以外，有一军牢小房，将他</w:t>
      </w:r>
      <w:r>
        <w:rPr>
          <w:rFonts w:hint="eastAsia" w:ascii="ˎ̥" w:hAnsi="ˎ̥" w:cs="ˎ̥"/>
          <w:bCs/>
          <w:color w:val="000000"/>
          <w:szCs w:val="21"/>
        </w:rPr>
        <w:t>等并锁一处(</w:t>
      </w:r>
      <w:r>
        <w:rPr>
          <w:rFonts w:hint="eastAsia" w:ascii="楷体" w:hAnsi="楷体" w:eastAsia="楷体" w:cs="ˎ̥"/>
          <w:bCs/>
          <w:color w:val="000000"/>
          <w:szCs w:val="21"/>
        </w:rPr>
        <w:t>或</w:t>
      </w:r>
      <w:r>
        <w:rPr>
          <w:rFonts w:hint="eastAsia" w:ascii="ˎ̥" w:hAnsi="ˎ̥" w:cs="ˎ̥"/>
          <w:bCs/>
          <w:color w:val="000000"/>
          <w:szCs w:val="21"/>
        </w:rPr>
        <w:t>：将他</w:t>
      </w:r>
      <w:r>
        <w:rPr>
          <w:rFonts w:ascii="ˎ̥" w:hAnsi="ˎ̥" w:cs="ˎ̥"/>
          <w:bCs/>
          <w:color w:val="000000"/>
          <w:szCs w:val="21"/>
        </w:rPr>
        <w:t>们四人锁在一处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w:t>
      </w:r>
      <w:r>
        <w:rPr>
          <w:rFonts w:hint="eastAsia" w:ascii="ˎ̥" w:hAnsi="ˎ̥" w:cs="ˎ̥"/>
          <w:bCs/>
          <w:color w:val="000000"/>
          <w:szCs w:val="21"/>
        </w:rPr>
        <w:t>犯官</w:t>
      </w:r>
      <w:r>
        <w:rPr>
          <w:rFonts w:ascii="ˎ̥" w:hAnsi="ˎ̥" w:cs="ˎ̥"/>
          <w:bCs/>
          <w:color w:val="000000"/>
          <w:szCs w:val="21"/>
        </w:rPr>
        <w:t>看着绑，看着斩，人头打入木桶，回复严大人。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汤老爷，这个人头是真的了。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呃，怎见得是真的呢?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他四人的口供俱是一样，怎么不是真的了啊?</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唉呀</w:t>
      </w:r>
      <w:r>
        <w:rPr>
          <w:rFonts w:ascii="ˎ̥" w:hAnsi="ˎ̥" w:cs="ˎ̥"/>
          <w:bCs/>
          <w:color w:val="000000"/>
          <w:szCs w:val="21"/>
        </w:rPr>
        <w:t>，老大人，想这个人头，唔，定是假的。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怎么是假的?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想他四人一路同行，同宿旅店，串通口供，蒙哄老大人。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哦，是蒙</w:t>
      </w:r>
      <w:r>
        <w:rPr>
          <w:rFonts w:hint="eastAsia" w:ascii="ˎ̥" w:hAnsi="ˎ̥" w:cs="ˎ̥"/>
          <w:bCs/>
          <w:color w:val="000000"/>
          <w:szCs w:val="21"/>
        </w:rPr>
        <w:t>混</w:t>
      </w:r>
      <w:r>
        <w:rPr>
          <w:rFonts w:ascii="ˎ̥" w:hAnsi="ˎ̥" w:cs="ˎ̥"/>
          <w:bCs/>
          <w:color w:val="000000"/>
          <w:szCs w:val="21"/>
        </w:rPr>
        <w:t>老夫的么?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不错，是蒙</w:t>
      </w:r>
      <w:r>
        <w:rPr>
          <w:rFonts w:hint="eastAsia" w:ascii="ˎ̥" w:hAnsi="ˎ̥" w:cs="ˎ̥"/>
          <w:bCs/>
          <w:color w:val="000000"/>
          <w:szCs w:val="21"/>
        </w:rPr>
        <w:t>混</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汤老爷，老夫，呃，我有个决断。</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老大人有何高才(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老大人必有高</w:t>
      </w:r>
      <w:r>
        <w:rPr>
          <w:rFonts w:hint="eastAsia" w:ascii="ˎ̥" w:hAnsi="ˎ̥" w:cs="ˎ̥"/>
          <w:bCs/>
          <w:color w:val="000000"/>
          <w:szCs w:val="21"/>
        </w:rPr>
        <w:t>才</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岂敢。想我日前斩了几个人头，不曾示众，我意欲将那几个人头</w:t>
      </w:r>
      <w:r>
        <w:rPr>
          <w:rFonts w:hint="eastAsia" w:ascii="ˎ̥" w:hAnsi="ˎ̥" w:cs="ˎ̥"/>
          <w:bCs/>
          <w:color w:val="000000"/>
          <w:szCs w:val="21"/>
        </w:rPr>
        <w:t>排</w:t>
      </w:r>
      <w:r>
        <w:rPr>
          <w:rFonts w:ascii="ˎ̥" w:hAnsi="ˎ̥" w:cs="ˎ̥"/>
          <w:bCs/>
          <w:color w:val="000000"/>
          <w:szCs w:val="21"/>
        </w:rPr>
        <w:t>在堂口</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摆</w:t>
      </w:r>
      <w:r>
        <w:rPr>
          <w:rFonts w:hint="eastAsia" w:ascii="ˎ̥" w:hAnsi="ˎ̥" w:cs="ˎ̥"/>
          <w:bCs/>
          <w:color w:val="000000"/>
          <w:szCs w:val="21"/>
        </w:rPr>
        <w:t>在堂口)</w:t>
      </w:r>
      <w:r>
        <w:rPr>
          <w:rFonts w:ascii="ˎ̥" w:hAnsi="ˎ̥" w:cs="ˎ̥"/>
          <w:bCs/>
          <w:color w:val="000000"/>
          <w:szCs w:val="21"/>
        </w:rPr>
        <w:t>，连莫怀古的人头也摆在其内，教那雪艳前</w:t>
      </w:r>
      <w:r>
        <w:rPr>
          <w:rFonts w:hint="eastAsia" w:ascii="ˎ̥" w:hAnsi="ˎ̥" w:cs="ˎ̥"/>
          <w:bCs/>
          <w:color w:val="000000"/>
          <w:szCs w:val="21"/>
        </w:rPr>
        <w:t>去</w:t>
      </w:r>
      <w:r>
        <w:rPr>
          <w:rFonts w:ascii="ˎ̥" w:hAnsi="ˎ̥" w:cs="ˎ̥"/>
          <w:bCs/>
          <w:color w:val="000000"/>
          <w:szCs w:val="21"/>
        </w:rPr>
        <w:t>相认</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上</w:t>
      </w:r>
      <w:r>
        <w:rPr>
          <w:rFonts w:hint="eastAsia" w:ascii="ˎ̥" w:hAnsi="ˎ̥" w:cs="ˎ̥"/>
          <w:bCs/>
          <w:color w:val="000000"/>
          <w:szCs w:val="21"/>
        </w:rPr>
        <w:t>前</w:t>
      </w:r>
      <w:r>
        <w:rPr>
          <w:rFonts w:ascii="ˎ̥" w:hAnsi="ˎ̥" w:cs="ˎ̥"/>
          <w:bCs/>
          <w:color w:val="000000"/>
          <w:szCs w:val="21"/>
        </w:rPr>
        <w:t>相认</w:t>
      </w:r>
      <w:r>
        <w:rPr>
          <w:rFonts w:hint="eastAsia" w:ascii="ˎ̥" w:hAnsi="ˎ̥" w:cs="ˎ̥"/>
          <w:bCs/>
          <w:color w:val="000000"/>
          <w:szCs w:val="21"/>
        </w:rPr>
        <w:t>)</w:t>
      </w:r>
      <w:r>
        <w:rPr>
          <w:rFonts w:ascii="ˎ̥" w:hAnsi="ˎ̥" w:cs="ˎ̥"/>
          <w:bCs/>
          <w:color w:val="000000"/>
          <w:szCs w:val="21"/>
        </w:rPr>
        <w:t>。她认真便真，认假便假。汤老爷，意下如何?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乃是</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高</w:t>
      </w:r>
      <w:r>
        <w:rPr>
          <w:rFonts w:hint="eastAsia" w:ascii="ˎ̥" w:hAnsi="ˎ̥" w:cs="ˎ̥"/>
          <w:bCs/>
          <w:color w:val="000000"/>
          <w:szCs w:val="21"/>
        </w:rPr>
        <w:t>才</w:t>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来，听吩咐：将我日前斩</w:t>
      </w:r>
      <w:r>
        <w:rPr>
          <w:rFonts w:hint="eastAsia" w:ascii="ˎ̥" w:hAnsi="ˎ̥" w:cs="ˎ̥"/>
          <w:bCs/>
          <w:color w:val="000000"/>
          <w:szCs w:val="21"/>
        </w:rPr>
        <w:t>得</w:t>
      </w:r>
      <w:r>
        <w:rPr>
          <w:rFonts w:ascii="ˎ̥" w:hAnsi="ˎ̥" w:cs="ˎ̥"/>
          <w:bCs/>
          <w:color w:val="000000"/>
          <w:szCs w:val="21"/>
        </w:rPr>
        <w:t>几个人头，</w:t>
      </w:r>
      <w:r>
        <w:rPr>
          <w:rFonts w:hint="eastAsia" w:ascii="ˎ̥" w:hAnsi="ˎ̥" w:cs="ˎ̥"/>
          <w:bCs/>
          <w:color w:val="000000"/>
          <w:szCs w:val="21"/>
        </w:rPr>
        <w:t>俱都排在堂口(</w:t>
      </w:r>
      <w:r>
        <w:rPr>
          <w:rFonts w:hint="eastAsia" w:ascii="楷体" w:hAnsi="楷体" w:eastAsia="楷体" w:cs="ˎ̥"/>
          <w:bCs/>
          <w:color w:val="000000"/>
          <w:szCs w:val="21"/>
        </w:rPr>
        <w:t>或</w:t>
      </w:r>
      <w:r>
        <w:rPr>
          <w:rFonts w:hint="eastAsia" w:ascii="ˎ̥" w:hAnsi="ˎ̥" w:cs="ˎ̥"/>
          <w:bCs/>
          <w:color w:val="000000"/>
          <w:szCs w:val="21"/>
        </w:rPr>
        <w:t>：俱都</w:t>
      </w:r>
      <w:r>
        <w:rPr>
          <w:rFonts w:ascii="ˎ̥" w:hAnsi="ˎ̥" w:cs="ˎ̥"/>
          <w:bCs/>
          <w:color w:val="000000"/>
          <w:szCs w:val="21"/>
        </w:rPr>
        <w:t>摆在堂口</w:t>
      </w:r>
      <w:r>
        <w:rPr>
          <w:rFonts w:hint="eastAsia" w:ascii="ˎ̥" w:hAnsi="ˎ̥" w:cs="ˎ̥"/>
          <w:bCs/>
          <w:color w:val="000000"/>
          <w:szCs w:val="21"/>
        </w:rPr>
        <w:t>)</w:t>
      </w:r>
      <w:r>
        <w:rPr>
          <w:rFonts w:ascii="ˎ̥" w:hAnsi="ˎ̥" w:cs="ˎ̥"/>
          <w:bCs/>
          <w:color w:val="000000"/>
          <w:szCs w:val="21"/>
        </w:rPr>
        <w:t>，连莫怀古的人头也</w:t>
      </w:r>
      <w:r>
        <w:rPr>
          <w:rFonts w:hint="eastAsia" w:ascii="ˎ̥" w:hAnsi="ˎ̥" w:cs="ˎ̥"/>
          <w:bCs/>
          <w:color w:val="000000"/>
          <w:szCs w:val="21"/>
        </w:rPr>
        <w:t>排</w:t>
      </w:r>
      <w:r>
        <w:rPr>
          <w:rFonts w:ascii="ˎ̥" w:hAnsi="ˎ̥" w:cs="ˎ̥"/>
          <w:bCs/>
          <w:color w:val="000000"/>
          <w:szCs w:val="21"/>
        </w:rPr>
        <w:t>在其内，</w:t>
      </w:r>
      <w:r>
        <w:rPr>
          <w:rFonts w:hint="eastAsia" w:ascii="ˎ̥" w:hAnsi="ˎ̥" w:cs="ˎ̥"/>
          <w:bCs/>
          <w:color w:val="000000"/>
          <w:szCs w:val="21"/>
        </w:rPr>
        <w:t>排</w:t>
      </w:r>
      <w:r>
        <w:rPr>
          <w:rFonts w:ascii="ˎ̥" w:hAnsi="ˎ̥" w:cs="ˎ̥"/>
          <w:bCs/>
          <w:color w:val="000000"/>
          <w:szCs w:val="21"/>
        </w:rPr>
        <w:t>了起来。</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两边上</w:t>
      </w:r>
      <w:r>
        <w:rPr>
          <w:rFonts w:hint="eastAsia" w:ascii="ˎ̥" w:hAnsi="ˎ̥" w:cs="ˎ̥"/>
          <w:bCs/>
          <w:color w:val="000000"/>
          <w:szCs w:val="21"/>
        </w:rPr>
        <w:t>，</w:t>
      </w:r>
      <w:r>
        <w:rPr>
          <w:rFonts w:hint="eastAsia" w:ascii="楷体" w:hAnsi="楷体" w:eastAsia="楷体" w:cs="ˎ̥"/>
          <w:bCs/>
          <w:color w:val="000000"/>
          <w:szCs w:val="21"/>
        </w:rPr>
        <w:t>拿人头排在堂口介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起过。</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我道人头是真，汤老爷说这个人头是假。老夫如今有</w:t>
      </w:r>
      <w:r>
        <w:rPr>
          <w:rFonts w:hint="eastAsia" w:ascii="ˎ̥" w:hAnsi="ˎ̥" w:cs="ˎ̥"/>
          <w:bCs/>
          <w:color w:val="000000"/>
          <w:szCs w:val="21"/>
        </w:rPr>
        <w:t>这</w:t>
      </w:r>
      <w:r>
        <w:rPr>
          <w:rFonts w:ascii="ˎ̥" w:hAnsi="ˎ̥" w:cs="ˎ̥"/>
          <w:bCs/>
          <w:color w:val="000000"/>
          <w:szCs w:val="21"/>
        </w:rPr>
        <w:t>个决断。</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大人有何高</w:t>
      </w:r>
      <w:r>
        <w:rPr>
          <w:rFonts w:hint="eastAsia" w:ascii="ˎ̥" w:hAnsi="ˎ̥" w:cs="ˎ̥"/>
          <w:bCs/>
          <w:color w:val="000000"/>
          <w:szCs w:val="21"/>
        </w:rPr>
        <w:t>才</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想我日前斩了几个人头，不曾示众，</w:t>
      </w:r>
      <w:r>
        <w:rPr>
          <w:rFonts w:hint="eastAsia" w:ascii="ˎ̥" w:hAnsi="ˎ̥" w:cs="ˎ̥"/>
          <w:bCs/>
          <w:color w:val="000000"/>
          <w:szCs w:val="21"/>
        </w:rPr>
        <w:t>排</w:t>
      </w:r>
      <w:r>
        <w:rPr>
          <w:rFonts w:ascii="ˎ̥" w:hAnsi="ˎ̥" w:cs="ˎ̥"/>
          <w:bCs/>
          <w:color w:val="000000"/>
          <w:szCs w:val="21"/>
        </w:rPr>
        <w:t>在堂口，连你丈夫的人头也摆在其内，命你前去相认。你认真便真，</w:t>
      </w:r>
      <w:r>
        <w:rPr>
          <w:rFonts w:hint="eastAsia" w:ascii="ˎ̥" w:hAnsi="ˎ̥" w:cs="ˎ̥"/>
          <w:bCs/>
          <w:color w:val="000000"/>
          <w:szCs w:val="21"/>
        </w:rPr>
        <w:t>你</w:t>
      </w:r>
      <w:r>
        <w:rPr>
          <w:rFonts w:ascii="ˎ̥" w:hAnsi="ˎ̥" w:cs="ˎ̥"/>
          <w:bCs/>
          <w:color w:val="000000"/>
          <w:szCs w:val="21"/>
        </w:rPr>
        <w:t>认假便假。哪个是你丈夫的人头</w:t>
      </w:r>
      <w:r>
        <w:rPr>
          <w:rFonts w:ascii="ˎ̥" w:hAnsi="ˎ̥" w:eastAsia="ˎ̥" w:cs="ˎ̥"/>
          <w:bCs/>
          <w:color w:val="000000"/>
          <w:szCs w:val="21"/>
        </w:rPr>
        <w:t>——</w:t>
      </w:r>
      <w:r>
        <w:rPr>
          <w:rFonts w:ascii="ˎ̥" w:hAnsi="ˎ̥" w:cs="ˎ̥"/>
          <w:bCs/>
          <w:color w:val="000000"/>
          <w:szCs w:val="21"/>
        </w:rPr>
        <w:t>抱来见我!</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今日</w:t>
      </w:r>
      <w:r>
        <w:rPr>
          <w:rFonts w:ascii="ˎ̥" w:hAnsi="ˎ̥" w:cs="ˎ̥"/>
          <w:bCs/>
          <w:color w:val="000000"/>
          <w:szCs w:val="21"/>
        </w:rPr>
        <w:t>领了</w:t>
      </w:r>
      <w:r>
        <w:rPr>
          <w:rFonts w:hint="eastAsia" w:ascii="ˎ̥" w:hAnsi="ˎ̥" w:cs="ˎ̥"/>
          <w:bCs/>
          <w:color w:val="000000"/>
          <w:szCs w:val="21"/>
        </w:rPr>
        <w:t>大人</w:t>
      </w:r>
      <w:r>
        <w:rPr>
          <w:rFonts w:ascii="ˎ̥" w:hAnsi="ˎ̥" w:cs="ˎ̥"/>
          <w:bCs/>
          <w:color w:val="000000"/>
          <w:szCs w:val="21"/>
        </w:rPr>
        <w:t>命，堂</w:t>
      </w:r>
      <w:r>
        <w:rPr>
          <w:rFonts w:hint="eastAsia" w:ascii="ˎ̥" w:hAnsi="ˎ̥" w:cs="ˎ̥"/>
          <w:bCs/>
          <w:color w:val="000000"/>
          <w:szCs w:val="21"/>
        </w:rPr>
        <w:t>口</w:t>
      </w:r>
      <w:r>
        <w:rPr>
          <w:rFonts w:ascii="ˎ̥" w:hAnsi="ˎ̥" w:cs="ˎ̥"/>
          <w:bCs/>
          <w:color w:val="000000"/>
          <w:szCs w:val="21"/>
        </w:rPr>
        <w:t>之上认夫君。</w:t>
      </w:r>
      <w:r>
        <w:rPr>
          <w:rFonts w:hint="eastAsia" w:ascii="ˎ̥" w:hAnsi="ˎ̥" w:cs="ˎ̥"/>
          <w:bCs/>
          <w:color w:val="000000"/>
          <w:szCs w:val="21"/>
        </w:rPr>
        <w:t>走向前，把夫认，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血淋淋人头</w:t>
      </w:r>
      <w:r>
        <w:rPr>
          <w:rFonts w:ascii="ˎ̥" w:hAnsi="ˎ̥" w:cs="ˎ̥"/>
          <w:bCs/>
          <w:color w:val="000000"/>
          <w:szCs w:val="21"/>
        </w:rPr>
        <w:t>认不真</w:t>
      </w:r>
      <w:r>
        <w:rPr>
          <w:rFonts w:hint="eastAsia" w:ascii="ˎ̥" w:hAnsi="ˎ̥" w:cs="ˎ̥"/>
          <w:bCs/>
          <w:color w:val="000000"/>
          <w:szCs w:val="21"/>
        </w:rPr>
        <w:t>。这厢</w:t>
      </w:r>
      <w:r>
        <w:rPr>
          <w:rFonts w:ascii="ˎ̥" w:hAnsi="ˎ̥" w:cs="ˎ̥"/>
          <w:bCs/>
          <w:color w:val="000000"/>
          <w:szCs w:val="21"/>
        </w:rPr>
        <w:t>不是那厢认，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手捧人头</w:t>
      </w:r>
      <w:r>
        <w:rPr>
          <w:rFonts w:ascii="ˎ̥" w:hAnsi="ˎ̥" w:cs="ˎ̥"/>
          <w:bCs/>
          <w:color w:val="000000"/>
          <w:szCs w:val="21"/>
        </w:rPr>
        <w:t>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可是你丈夫的人头?</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正</w:t>
      </w:r>
      <w:r>
        <w:rPr>
          <w:rFonts w:hint="eastAsia" w:ascii="ˎ̥" w:hAnsi="ˎ̥" w:cs="ˎ̥"/>
          <w:bCs/>
          <w:color w:val="000000"/>
          <w:szCs w:val="21"/>
        </w:rPr>
        <w:t>)</w:t>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，汤勤</w:t>
      </w:r>
      <w:r>
        <w:rPr>
          <w:rFonts w:hint="eastAsia" w:ascii="楷体" w:hAnsi="楷体" w:eastAsia="楷体" w:cs="ˎ̥"/>
          <w:bCs/>
          <w:color w:val="000000"/>
          <w:szCs w:val="21"/>
        </w:rPr>
        <w:t>看介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衙役们，将人头搬下堂口。</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搬下头介</w:t>
      </w:r>
      <w:r>
        <w:rPr>
          <w:rFonts w:hint="eastAsia" w:ascii="ˎ̥" w:hAnsi="ˎ̥" w:cs="ˎ̥"/>
          <w:bCs/>
          <w:color w:val="000000"/>
          <w:szCs w:val="21"/>
        </w:rPr>
        <w:t>，</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汤老爷，这个人头可是真的了么?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你看那雪艳抱着他丈夫莫怀古的人头痛哭流泪，岂不是真的</w:t>
      </w:r>
      <w:r>
        <w:rPr>
          <w:rFonts w:hint="eastAsia" w:ascii="ˎ̥" w:hAnsi="ˎ̥" w:cs="ˎ̥"/>
          <w:bCs/>
          <w:color w:val="000000"/>
          <w:szCs w:val="21"/>
        </w:rPr>
        <w:t>么</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哎呀老大人，我把那雪艳好有一比呀。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猫儿哭耗子</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假慈悲。</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众</w:t>
      </w:r>
      <w:r>
        <w:rPr>
          <w:rFonts w:hint="eastAsia" w:ascii="ˎ̥" w:hAnsi="ˎ̥" w:cs="ˎ̥"/>
          <w:bCs/>
          <w:color w:val="000000"/>
          <w:szCs w:val="21"/>
        </w:rPr>
        <w:t>手下</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喂诶</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(来)</w:t>
      </w:r>
      <w:r>
        <w:rPr>
          <w:rFonts w:ascii="ˎ̥" w:hAnsi="ˎ̥" w:cs="ˎ̥"/>
          <w:bCs/>
          <w:color w:val="000000"/>
          <w:szCs w:val="21"/>
        </w:rPr>
        <w:t>看这两班</w:t>
      </w:r>
      <w:r>
        <w:rPr>
          <w:rFonts w:hint="eastAsia" w:ascii="ˎ̥" w:hAnsi="ˎ̥" w:cs="ˎ̥"/>
          <w:bCs/>
          <w:color w:val="000000"/>
          <w:szCs w:val="21"/>
        </w:rPr>
        <w:t>人役(</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这两班的衙役</w:t>
      </w:r>
      <w:r>
        <w:rPr>
          <w:rFonts w:hint="eastAsia" w:ascii="ˎ̥" w:hAnsi="ˎ̥" w:cs="ˎ̥"/>
          <w:bCs/>
          <w:color w:val="000000"/>
          <w:szCs w:val="21"/>
        </w:rPr>
        <w:t>)</w:t>
      </w:r>
      <w:r>
        <w:rPr>
          <w:rFonts w:ascii="ˎ̥" w:hAnsi="ˎ̥" w:cs="ˎ̥"/>
          <w:bCs/>
          <w:color w:val="000000"/>
          <w:szCs w:val="21"/>
        </w:rPr>
        <w:t>，他们都掉起泪来了。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我把他们也好有一比呀。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看兵书，哼，掉眼泪</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替古人担忧哇。</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怎么讲?</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啊，他们是替古人担忧?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汤老爷，你怎么不担忧呢?</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唉，</w:t>
      </w:r>
      <w:r>
        <w:rPr>
          <w:rFonts w:hint="eastAsia" w:ascii="ˎ̥" w:hAnsi="ˎ̥" w:cs="ˎ̥"/>
          <w:bCs/>
          <w:color w:val="000000"/>
          <w:szCs w:val="21"/>
        </w:rPr>
        <w:t>)老</w:t>
      </w:r>
      <w:r>
        <w:rPr>
          <w:rFonts w:ascii="ˎ̥" w:hAnsi="ˎ̥" w:cs="ˎ̥"/>
          <w:bCs/>
          <w:color w:val="000000"/>
          <w:szCs w:val="21"/>
        </w:rPr>
        <w:t>大人说哪里话来，小官与他一不沾亲，二不带故。呃，我担的什么忧啊?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汤老爷，你苦苦道那</w:t>
      </w:r>
      <w:r>
        <w:rPr>
          <w:rFonts w:hint="eastAsia" w:ascii="ˎ̥" w:hAnsi="ˎ̥" w:cs="ˎ̥"/>
          <w:bCs/>
          <w:color w:val="000000"/>
          <w:szCs w:val="21"/>
        </w:rPr>
        <w:t>莫怀古的</w:t>
      </w:r>
      <w:r>
        <w:rPr>
          <w:rFonts w:ascii="ˎ̥" w:hAnsi="ˎ̥" w:cs="ˎ̥"/>
          <w:bCs/>
          <w:color w:val="000000"/>
          <w:szCs w:val="21"/>
        </w:rPr>
        <w:t>人头是假，难道说他的人头还有什么质对</w:t>
      </w:r>
      <w:r>
        <w:rPr>
          <w:rStyle w:val="66"/>
          <w:rFonts w:hint="eastAsia" w:ascii="ˎ̥" w:hAnsi="ˎ̥" w:cs="ˎ̥"/>
          <w:bCs/>
          <w:color w:val="000000"/>
          <w:szCs w:val="21"/>
        </w:rPr>
        <w:footnoteReference w:id="569"/>
      </w:r>
      <w:r>
        <w:rPr>
          <w:rFonts w:ascii="ˎ̥" w:hAnsi="ˎ̥" w:cs="ˎ̥"/>
          <w:bCs/>
          <w:color w:val="000000"/>
          <w:szCs w:val="21"/>
        </w:rPr>
        <w:t>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哼，大大的有质对!</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哦，我今日单单地与你要个质对，与我讲!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我那莫大老爷前有梅花额</w:t>
      </w:r>
      <w:r>
        <w:rPr>
          <w:rStyle w:val="66"/>
          <w:rFonts w:ascii="ˎ̥" w:hAnsi="ˎ̥" w:cs="ˎ̥"/>
          <w:bCs/>
          <w:color w:val="000000"/>
          <w:szCs w:val="21"/>
        </w:rPr>
        <w:footnoteReference w:id="570"/>
      </w:r>
      <w:r>
        <w:rPr>
          <w:rFonts w:ascii="ˎ̥" w:hAnsi="ˎ̥" w:cs="ˎ̥"/>
          <w:bCs/>
          <w:color w:val="000000"/>
          <w:szCs w:val="21"/>
        </w:rPr>
        <w:t>，后有三台骨。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汤老爷，我且问你，想这梅花额，生在面前，你可以常常得见；想这三台骨，长在暗处，你是怎能得见的哟!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有所不知呀，小官乃是钱塘人氏，与那莫大老爷乃是同乡。小官不得</w:t>
      </w:r>
      <w:r>
        <w:rPr>
          <w:rFonts w:hint="eastAsia" w:ascii="ˎ̥" w:hAnsi="ˎ̥" w:cs="ˎ̥"/>
          <w:bCs/>
          <w:color w:val="000000"/>
          <w:szCs w:val="21"/>
        </w:rPr>
        <w:t>时</w:t>
      </w:r>
      <w:r>
        <w:rPr>
          <w:rFonts w:ascii="ˎ̥" w:hAnsi="ˎ̥" w:cs="ˎ̥"/>
          <w:bCs/>
          <w:color w:val="000000"/>
          <w:szCs w:val="21"/>
        </w:rPr>
        <w:t>的时节，乃是卖字画为生呐。那天小官在</w:t>
      </w:r>
      <w:r>
        <w:rPr>
          <w:rFonts w:hint="eastAsia" w:ascii="ˎ̥" w:hAnsi="ˎ̥" w:cs="ˎ̥"/>
          <w:bCs/>
          <w:color w:val="000000"/>
          <w:szCs w:val="21"/>
        </w:rPr>
        <w:t>陈桥</w:t>
      </w:r>
      <w:r>
        <w:rPr>
          <w:rFonts w:ascii="ˎ̥" w:hAnsi="ˎ̥" w:cs="ˎ̥"/>
          <w:bCs/>
          <w:color w:val="000000"/>
          <w:szCs w:val="21"/>
        </w:rPr>
        <w:t>打睡，我那莫大老爷</w:t>
      </w:r>
      <w:r>
        <w:rPr>
          <w:rFonts w:hint="eastAsia" w:ascii="ˎ̥" w:hAnsi="ˎ̥" w:cs="ˎ̥"/>
          <w:bCs/>
          <w:color w:val="000000"/>
          <w:szCs w:val="21"/>
        </w:rPr>
        <w:t>拜客回来(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拜客而归</w:t>
      </w:r>
      <w:r>
        <w:rPr>
          <w:rFonts w:hint="eastAsia" w:ascii="ˎ̥" w:hAnsi="ˎ̥" w:cs="ˎ̥"/>
          <w:bCs/>
          <w:color w:val="000000"/>
          <w:szCs w:val="21"/>
        </w:rPr>
        <w:t>)</w:t>
      </w:r>
      <w:r>
        <w:rPr>
          <w:rFonts w:ascii="ˎ̥" w:hAnsi="ˎ̥" w:cs="ˎ̥"/>
          <w:bCs/>
          <w:color w:val="000000"/>
          <w:szCs w:val="21"/>
        </w:rPr>
        <w:t>，将我唤醒，看我的字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真、草、隶、篆，看我的画，水墨丹青，将我让到他家，做了一个同窗的幕宾。我与那莫大老爷</w:t>
      </w:r>
      <w:r>
        <w:rPr>
          <w:rFonts w:hint="eastAsia" w:ascii="ˎ̥" w:hAnsi="ˎ̥" w:cs="ˎ̥"/>
          <w:bCs/>
          <w:color w:val="000000"/>
          <w:szCs w:val="21"/>
        </w:rPr>
        <w:t>清晨起来(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清早起来</w:t>
      </w:r>
      <w:r>
        <w:rPr>
          <w:rFonts w:hint="eastAsia" w:ascii="ˎ̥" w:hAnsi="ˎ̥" w:cs="ˎ̥"/>
          <w:bCs/>
          <w:color w:val="000000"/>
          <w:szCs w:val="21"/>
        </w:rPr>
        <w:t>)</w:t>
      </w:r>
      <w:r>
        <w:rPr>
          <w:rFonts w:ascii="ˎ̥" w:hAnsi="ˎ̥" w:cs="ˎ̥"/>
          <w:bCs/>
          <w:color w:val="000000"/>
          <w:szCs w:val="21"/>
        </w:rPr>
        <w:t>同盆净面，同席吃饭，到晚来同榻而眠。这三台骨啊，是常常得见的很哦!</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你</w:t>
      </w:r>
      <w:r>
        <w:rPr>
          <w:rFonts w:ascii="ˎ̥" w:hAnsi="ˎ̥" w:cs="ˎ̥"/>
          <w:bCs/>
          <w:color w:val="000000"/>
          <w:szCs w:val="21"/>
        </w:rPr>
        <w:t>虽然是常常得见，呃，你可晓得</w:t>
      </w:r>
      <w:r>
        <w:rPr>
          <w:rFonts w:hint="eastAsia" w:ascii="ˎ̥" w:hAnsi="ˎ̥" w:cs="ˎ̥"/>
          <w:bCs/>
          <w:color w:val="000000"/>
          <w:szCs w:val="21"/>
        </w:rPr>
        <w:t>(</w:t>
      </w:r>
      <w:r>
        <w:rPr>
          <w:rFonts w:ascii="ˎ̥" w:hAnsi="ˎ̥" w:cs="ˎ̥"/>
          <w:bCs/>
          <w:color w:val="000000"/>
          <w:szCs w:val="21"/>
        </w:rPr>
        <w:t>当初莫大老爷待你是好是不好啊?</w:t>
      </w:r>
      <w:r>
        <w:rPr>
          <w:rFonts w:hint="eastAsia" w:ascii="ˎ̥" w:hAnsi="ˎ̥" w:cs="ˎ̥"/>
          <w:bCs/>
          <w:color w:val="000000"/>
          <w:szCs w:val="21"/>
        </w:rPr>
        <w:t>)</w:t>
      </w:r>
      <w:r>
        <w:rPr>
          <w:rFonts w:ascii="ˎ̥" w:hAnsi="ˎ̥" w:cs="ˎ̥"/>
          <w:bCs/>
          <w:color w:val="000000"/>
          <w:szCs w:val="21"/>
        </w:rPr>
        <w:t>这人死则变!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呃，老大人，这梅花额烂去了，这三台骨，嗯，是变不了啊。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哦，他的骨头变不了?!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骨头变不了。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汤老爷，那莫大老爷待你如何?</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那</w:t>
      </w:r>
      <w:r>
        <w:rPr>
          <w:rFonts w:ascii="ˎ̥" w:hAnsi="ˎ̥" w:cs="ˎ̥"/>
          <w:bCs/>
          <w:color w:val="000000"/>
          <w:szCs w:val="21"/>
        </w:rPr>
        <w:t>莫大老爷待我是恩重如山。</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我</w:t>
      </w:r>
      <w:r>
        <w:rPr>
          <w:rFonts w:ascii="ˎ̥" w:hAnsi="ˎ̥" w:cs="ˎ̥"/>
          <w:bCs/>
          <w:color w:val="000000"/>
          <w:szCs w:val="21"/>
        </w:rPr>
        <w:t>看将起来令人可恨!</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老大人，敢莫是恨着小官不成么?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哎呀呀，我怎敢恨着汤老</w:t>
      </w:r>
      <w:r>
        <w:rPr>
          <w:rFonts w:hint="eastAsia" w:ascii="ˎ̥" w:hAnsi="ˎ̥" w:cs="ˎ̥"/>
          <w:bCs/>
          <w:color w:val="000000"/>
          <w:szCs w:val="21"/>
        </w:rPr>
        <w:t>爷</w:t>
      </w:r>
      <w:r>
        <w:rPr>
          <w:rFonts w:ascii="ˎ̥" w:hAnsi="ˎ̥" w:cs="ˎ̥"/>
          <w:bCs/>
          <w:color w:val="000000"/>
          <w:szCs w:val="21"/>
        </w:rPr>
        <w:t>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恨着哪个?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我恨</w:t>
      </w:r>
      <w:r>
        <w:rPr>
          <w:rFonts w:hint="eastAsia" w:ascii="ˎ̥" w:hAnsi="ˎ̥" w:cs="ˎ̥"/>
          <w:bCs/>
          <w:color w:val="000000"/>
          <w:szCs w:val="21"/>
        </w:rPr>
        <w:t>(</w:t>
      </w:r>
      <w:r>
        <w:rPr>
          <w:rFonts w:ascii="ˎ̥" w:hAnsi="ˎ̥" w:cs="ˎ̥"/>
          <w:bCs/>
          <w:color w:val="000000"/>
          <w:szCs w:val="21"/>
        </w:rPr>
        <w:t>只恨</w:t>
      </w:r>
      <w:r>
        <w:rPr>
          <w:rFonts w:hint="eastAsia" w:ascii="ˎ̥" w:hAnsi="ˎ̥" w:cs="ˎ̥"/>
          <w:bCs/>
          <w:color w:val="000000"/>
          <w:szCs w:val="21"/>
        </w:rPr>
        <w:t>)</w:t>
      </w:r>
      <w:r>
        <w:rPr>
          <w:rFonts w:ascii="ˎ̥" w:hAnsi="ˎ̥" w:cs="ˎ̥"/>
          <w:bCs/>
          <w:color w:val="000000"/>
          <w:szCs w:val="21"/>
        </w:rPr>
        <w:t>那莫大老爷，他虽然是个进士出身，他就大大地失了眼力呀。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怎么他大大地失了眼力?</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不是哟，</w:t>
      </w:r>
      <w:r>
        <w:rPr>
          <w:rFonts w:hint="eastAsia" w:ascii="ˎ̥" w:hAnsi="ˎ̥" w:cs="ˎ̥"/>
          <w:bCs/>
          <w:color w:val="000000"/>
          <w:szCs w:val="21"/>
        </w:rPr>
        <w:t>)</w:t>
      </w:r>
      <w:r>
        <w:rPr>
          <w:rFonts w:ascii="ˎ̥" w:hAnsi="ˎ̥" w:cs="ˎ̥"/>
          <w:bCs/>
          <w:color w:val="000000"/>
          <w:szCs w:val="21"/>
        </w:rPr>
        <w:t>想汤老爷当初不得第的时节，在钱塘卖画，莫大老爷得中了进士公</w:t>
      </w:r>
      <w:r>
        <w:rPr>
          <w:rFonts w:hint="eastAsia" w:ascii="ˎ̥" w:hAnsi="ˎ̥" w:cs="ˎ̥"/>
          <w:bCs/>
          <w:color w:val="000000"/>
          <w:szCs w:val="21"/>
        </w:rPr>
        <w:t>，</w:t>
      </w:r>
      <w:r>
        <w:rPr>
          <w:rFonts w:ascii="ˎ̥" w:hAnsi="ˎ̥" w:cs="ˎ̥"/>
          <w:bCs/>
          <w:color w:val="000000"/>
          <w:szCs w:val="21"/>
        </w:rPr>
        <w:t>在长街拜客而归，看见汤老爷在那里卖画，看你的画，乃是水墨丹青</w:t>
      </w:r>
      <w:r>
        <w:rPr>
          <w:rFonts w:hint="eastAsia" w:ascii="ˎ̥" w:hAnsi="ˎ̥" w:cs="ˎ̥"/>
          <w:bCs/>
          <w:color w:val="000000"/>
          <w:szCs w:val="21"/>
        </w:rPr>
        <w:t>；</w:t>
      </w:r>
      <w:r>
        <w:rPr>
          <w:rFonts w:ascii="ˎ̥" w:hAnsi="ˎ̥" w:cs="ˎ̥"/>
          <w:bCs/>
          <w:color w:val="000000"/>
          <w:szCs w:val="21"/>
        </w:rPr>
        <w:t>看你的字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真、草、隶、篆，他乃是个读书之人，心中焉能不喜爱字画呀，故而带你进府。他</w:t>
      </w:r>
      <w:r>
        <w:rPr>
          <w:rFonts w:hint="eastAsia" w:ascii="ˎ̥" w:hAnsi="ˎ̥" w:cs="ˎ̥"/>
          <w:bCs/>
          <w:color w:val="000000"/>
          <w:szCs w:val="21"/>
        </w:rPr>
        <w:t>(</w:t>
      </w:r>
      <w:r>
        <w:rPr>
          <w:rFonts w:ascii="ˎ̥" w:hAnsi="ˎ̥" w:cs="ˎ̥"/>
          <w:bCs/>
          <w:color w:val="000000"/>
          <w:szCs w:val="21"/>
        </w:rPr>
        <w:t>纵然</w:t>
      </w:r>
      <w:r>
        <w:rPr>
          <w:rFonts w:hint="eastAsia" w:ascii="ˎ̥" w:hAnsi="ˎ̥" w:cs="ˎ̥"/>
          <w:bCs/>
          <w:color w:val="000000"/>
          <w:szCs w:val="21"/>
        </w:rPr>
        <w:t>)</w:t>
      </w:r>
      <w:r>
        <w:rPr>
          <w:rFonts w:ascii="ˎ̥" w:hAnsi="ˎ̥" w:cs="ˎ̥"/>
          <w:bCs/>
          <w:color w:val="000000"/>
          <w:szCs w:val="21"/>
        </w:rPr>
        <w:t>带你进府，就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带你进京；</w:t>
      </w:r>
      <w:r>
        <w:rPr>
          <w:rFonts w:hint="eastAsia" w:ascii="ˎ̥" w:hAnsi="ˎ̥" w:cs="ˎ̥"/>
          <w:bCs/>
          <w:color w:val="000000"/>
          <w:szCs w:val="21"/>
        </w:rPr>
        <w:t>(</w:t>
      </w:r>
      <w:r>
        <w:rPr>
          <w:rFonts w:ascii="ˎ̥" w:hAnsi="ˎ̥" w:cs="ˎ̥"/>
          <w:bCs/>
          <w:color w:val="000000"/>
          <w:szCs w:val="21"/>
        </w:rPr>
        <w:t>他纵然</w:t>
      </w:r>
      <w:r>
        <w:rPr>
          <w:rFonts w:hint="eastAsia" w:ascii="ˎ̥" w:hAnsi="ˎ̥" w:cs="ˎ̥"/>
          <w:bCs/>
          <w:color w:val="000000"/>
          <w:szCs w:val="21"/>
        </w:rPr>
        <w:t>)</w:t>
      </w:r>
      <w:r>
        <w:rPr>
          <w:rFonts w:ascii="ˎ̥" w:hAnsi="ˎ̥" w:cs="ˎ̥"/>
          <w:bCs/>
          <w:color w:val="000000"/>
          <w:szCs w:val="21"/>
        </w:rPr>
        <w:t>带你进京，就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将你荐与严府，严大人这才重用于你。你就做了官，你就得了</w:t>
      </w:r>
      <w:r>
        <w:rPr>
          <w:rFonts w:ascii="ˎ̥" w:hAnsi="ˎ̥" w:cs="ˎ̥"/>
          <w:bCs/>
          <w:szCs w:val="21"/>
        </w:rPr>
        <w:t>经</w:t>
      </w:r>
      <w:r>
        <w:rPr>
          <w:rFonts w:hint="eastAsia" w:ascii="ˎ̥" w:hAnsi="ˎ̥" w:cs="ˎ̥"/>
          <w:bCs/>
          <w:szCs w:val="21"/>
        </w:rPr>
        <w:t>历</w:t>
      </w:r>
      <w:r>
        <w:rPr>
          <w:rFonts w:ascii="ˎ̥" w:hAnsi="ˎ̥" w:cs="ˎ̥"/>
          <w:bCs/>
          <w:szCs w:val="21"/>
        </w:rPr>
        <w:t>司</w:t>
      </w:r>
      <w:r>
        <w:rPr>
          <w:rFonts w:hint="eastAsia" w:ascii="ˎ̥" w:hAnsi="ˎ̥" w:cs="ˎ̥"/>
          <w:bCs/>
          <w:szCs w:val="21"/>
        </w:rPr>
        <w:t>(</w:t>
      </w:r>
      <w:r>
        <w:rPr>
          <w:rFonts w:hint="eastAsia" w:ascii="楷体" w:hAnsi="楷体" w:eastAsia="楷体" w:cs="ˎ̥"/>
          <w:bCs/>
          <w:szCs w:val="21"/>
        </w:rPr>
        <w:t>或</w:t>
      </w:r>
      <w:r>
        <w:rPr>
          <w:rFonts w:hint="eastAsia" w:ascii="ˎ̥" w:hAnsi="ˎ̥" w:cs="ˎ̥"/>
          <w:bCs/>
          <w:szCs w:val="21"/>
        </w:rPr>
        <w:t>：你就做了经历司)</w:t>
      </w:r>
      <w:r>
        <w:rPr>
          <w:rFonts w:ascii="ˎ̥" w:hAnsi="ˎ̥" w:cs="ˎ̥"/>
          <w:bCs/>
          <w:color w:val="000000"/>
          <w:szCs w:val="21"/>
        </w:rPr>
        <w:t>。常言道得好：</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不是渔夫引，怎得</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：怎能)</w:t>
      </w:r>
      <w:r>
        <w:rPr>
          <w:rFonts w:ascii="ˎ̥" w:hAnsi="ˎ̥" w:cs="ˎ̥"/>
          <w:bCs/>
          <w:color w:val="000000"/>
          <w:szCs w:val="21"/>
        </w:rPr>
        <w:t>见波涛。当初莫大老爷</w:t>
      </w:r>
      <w:r>
        <w:rPr>
          <w:rFonts w:hint="eastAsia" w:ascii="ˎ̥" w:hAnsi="ˎ̥" w:cs="ˎ̥"/>
          <w:bCs/>
          <w:color w:val="000000"/>
          <w:szCs w:val="21"/>
        </w:rPr>
        <w:t>就不该</w:t>
      </w:r>
      <w:r>
        <w:rPr>
          <w:rFonts w:ascii="ˎ̥" w:hAnsi="ˎ̥" w:cs="ˎ̥"/>
          <w:bCs/>
          <w:color w:val="000000"/>
          <w:szCs w:val="21"/>
        </w:rPr>
        <w:t>带</w:t>
      </w:r>
      <w:r>
        <w:rPr>
          <w:rFonts w:hint="eastAsia" w:ascii="ˎ̥" w:hAnsi="ˎ̥" w:cs="ˎ̥"/>
          <w:bCs/>
          <w:color w:val="000000"/>
          <w:szCs w:val="21"/>
        </w:rPr>
        <w:t>你</w:t>
      </w:r>
      <w:r>
        <w:rPr>
          <w:rFonts w:ascii="ˎ̥" w:hAnsi="ˎ̥" w:cs="ˎ̥"/>
          <w:bCs/>
          <w:color w:val="000000"/>
          <w:szCs w:val="21"/>
        </w:rPr>
        <w:t>进府</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想当初莫大老爷将你带进府去</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w:t>
      </w:r>
      <w:r>
        <w:rPr>
          <w:rFonts w:ascii="ˎ̥" w:hAnsi="ˎ̥" w:cs="ˎ̥"/>
          <w:bCs/>
          <w:color w:val="000000"/>
          <w:szCs w:val="21"/>
        </w:rPr>
        <w:t>他就</w:t>
      </w:r>
      <w:r>
        <w:rPr>
          <w:rFonts w:hint="eastAsia" w:ascii="ˎ̥" w:hAnsi="ˎ̥" w:cs="ˎ̥"/>
          <w:bCs/>
          <w:color w:val="000000"/>
          <w:szCs w:val="21"/>
        </w:rPr>
        <w:t>)</w:t>
      </w:r>
      <w:r>
        <w:rPr>
          <w:rFonts w:ascii="ˎ̥" w:hAnsi="ˎ̥" w:cs="ˎ̥"/>
          <w:bCs/>
          <w:color w:val="000000"/>
          <w:szCs w:val="21"/>
        </w:rPr>
        <w:t>不该将你带进京来；他纵然带将你带进京来，他就不该将你荐与严府。如今也</w:t>
      </w:r>
      <w:r>
        <w:rPr>
          <w:rFonts w:hint="eastAsia" w:ascii="ˎ̥" w:hAnsi="ˎ̥" w:cs="ˎ̥"/>
          <w:bCs/>
          <w:color w:val="000000"/>
          <w:szCs w:val="21"/>
        </w:rPr>
        <w:t>(就)</w:t>
      </w:r>
      <w:r>
        <w:rPr>
          <w:rFonts w:ascii="ˎ̥" w:hAnsi="ˎ̥" w:cs="ˎ̥"/>
          <w:bCs/>
          <w:color w:val="000000"/>
          <w:szCs w:val="21"/>
        </w:rPr>
        <w:t>用不着你这个铁板的干证呐!依我看</w:t>
      </w:r>
      <w:r>
        <w:rPr>
          <w:rFonts w:hint="eastAsia" w:ascii="ˎ̥" w:hAnsi="ˎ̥" w:cs="ˎ̥"/>
          <w:bCs/>
          <w:color w:val="000000"/>
          <w:szCs w:val="21"/>
        </w:rPr>
        <w:t>起</w:t>
      </w:r>
      <w:r>
        <w:rPr>
          <w:rFonts w:ascii="ˎ̥" w:hAnsi="ˎ̥" w:cs="ˎ̥"/>
          <w:bCs/>
          <w:color w:val="000000"/>
          <w:szCs w:val="21"/>
        </w:rPr>
        <w:t>来，哼，人头是真也是真，是假也是真，就是这样</w:t>
      </w:r>
      <w:r>
        <w:rPr>
          <w:rFonts w:hint="eastAsia" w:ascii="ˎ̥" w:hAnsi="ˎ̥" w:cs="ˎ̥"/>
          <w:bCs/>
          <w:color w:val="000000"/>
          <w:szCs w:val="21"/>
        </w:rPr>
        <w:t>的</w:t>
      </w:r>
      <w:r>
        <w:rPr>
          <w:rFonts w:ascii="ˎ̥" w:hAnsi="ˎ̥" w:cs="ˎ̥"/>
          <w:bCs/>
          <w:color w:val="000000"/>
          <w:szCs w:val="21"/>
        </w:rPr>
        <w:t>落案!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告辞!</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(往)</w:t>
      </w:r>
      <w:r>
        <w:rPr>
          <w:rFonts w:ascii="ˎ̥" w:hAnsi="ˎ̥" w:cs="ˎ̥"/>
          <w:bCs/>
          <w:color w:val="000000"/>
          <w:szCs w:val="21"/>
        </w:rPr>
        <w:t>哪里去?</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你见了严大人</w:t>
      </w:r>
      <w:r>
        <w:rPr>
          <w:rFonts w:hint="eastAsia" w:ascii="ˎ̥" w:hAnsi="ˎ̥" w:cs="ˎ̥"/>
          <w:bCs/>
          <w:color w:val="000000"/>
          <w:szCs w:val="21"/>
        </w:rPr>
        <w:t>，</w:t>
      </w:r>
      <w:r>
        <w:rPr>
          <w:rFonts w:ascii="ˎ̥" w:hAnsi="ˎ̥" w:cs="ˎ̥"/>
          <w:bCs/>
          <w:color w:val="000000"/>
          <w:szCs w:val="21"/>
        </w:rPr>
        <w:t>讲些什么?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我就说陆大人糊里糊涂地就是这样落了案。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啊?!那严大人是狼?</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嗯，不是狼。</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嗯，不是虎。</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又</w:t>
      </w:r>
      <w:r>
        <w:rPr>
          <w:rFonts w:hint="eastAsia" w:ascii="ˎ̥" w:hAnsi="ˎ̥" w:cs="ˎ̥"/>
          <w:bCs/>
          <w:color w:val="000000"/>
          <w:szCs w:val="21"/>
        </w:rPr>
        <w:t>)</w:t>
      </w:r>
      <w:r>
        <w:rPr>
          <w:rFonts w:ascii="ˎ̥" w:hAnsi="ˎ̥" w:cs="ˎ̥"/>
          <w:bCs/>
          <w:color w:val="000000"/>
          <w:szCs w:val="21"/>
        </w:rPr>
        <w:t>不是狼，又不是虎，难道他还要吞吃我陆炳不成么?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吞吃不了老大人。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陆炳</w:t>
      </w:r>
      <w:r>
        <w:rPr>
          <w:rFonts w:hint="eastAsia" w:ascii="楷体" w:hAnsi="楷体" w:eastAsia="楷体" w:cs="ˎ̥"/>
          <w:bCs/>
          <w:color w:val="000000"/>
          <w:szCs w:val="21"/>
        </w:rPr>
        <w:t>三</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呵呵呵</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冷笑介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呃，老大人为何发笑啊?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我笑你这两句话</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小官怎么(</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小官怎见得</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我问道汤老爷：那严府是狼?你讲道他不是狼；我问他是虎?你又讲</w:t>
      </w:r>
      <w:r>
        <w:rPr>
          <w:rFonts w:hint="eastAsia" w:ascii="ˎ̥" w:hAnsi="ˎ̥" w:cs="ˎ̥"/>
          <w:bCs/>
          <w:color w:val="000000"/>
          <w:szCs w:val="21"/>
        </w:rPr>
        <w:t>道</w:t>
      </w:r>
      <w:r>
        <w:rPr>
          <w:rFonts w:ascii="ˎ̥" w:hAnsi="ˎ̥" w:cs="ˎ̥"/>
          <w:bCs/>
          <w:color w:val="000000"/>
          <w:szCs w:val="21"/>
        </w:rPr>
        <w:t>他不是虎。汤老爷，慢说他不是狼，不是虎。纵然他是狼是虎，我也有打狼的汉子，还有擒虎的英雄!我陆炳做官，一不欺君，</w:t>
      </w:r>
      <w:r>
        <w:rPr>
          <w:rFonts w:ascii="ˎ̥" w:hAnsi="ˎ̥" w:eastAsia="ˎ̥" w:cs="ˎ̥"/>
          <w:bCs/>
          <w:color w:val="000000"/>
          <w:szCs w:val="21"/>
        </w:rPr>
        <w:t xml:space="preserve"> </w:t>
      </w:r>
      <w:r>
        <w:rPr>
          <w:rFonts w:ascii="ˎ̥" w:hAnsi="ˎ̥" w:cs="ˎ̥"/>
          <w:bCs/>
          <w:color w:val="000000"/>
          <w:szCs w:val="21"/>
        </w:rPr>
        <w:t>二不</w:t>
      </w:r>
      <w:r>
        <w:rPr>
          <w:rFonts w:hint="eastAsia" w:ascii="ˎ̥" w:hAnsi="ˎ̥" w:cs="ˎ̥"/>
          <w:bCs/>
          <w:color w:val="000000"/>
          <w:szCs w:val="21"/>
        </w:rPr>
        <w:t>傲上(</w:t>
      </w:r>
      <w:r>
        <w:rPr>
          <w:rFonts w:hint="eastAsia" w:ascii="楷体" w:hAnsi="楷体" w:eastAsia="楷体" w:cs="ˎ̥"/>
          <w:bCs/>
          <w:color w:val="000000"/>
          <w:szCs w:val="21"/>
        </w:rPr>
        <w:t>或</w:t>
      </w:r>
      <w:r>
        <w:rPr>
          <w:rFonts w:hint="eastAsia" w:ascii="ˎ̥" w:hAnsi="ˎ̥" w:cs="ˎ̥"/>
          <w:bCs/>
          <w:color w:val="000000"/>
          <w:szCs w:val="21"/>
        </w:rPr>
        <w:t>：二不</w:t>
      </w:r>
      <w:r>
        <w:rPr>
          <w:rFonts w:ascii="ˎ̥" w:hAnsi="ˎ̥" w:cs="ˎ̥"/>
          <w:bCs/>
          <w:color w:val="000000"/>
          <w:szCs w:val="21"/>
        </w:rPr>
        <w:t>枉上</w:t>
      </w:r>
      <w:r>
        <w:rPr>
          <w:rFonts w:hint="eastAsia" w:ascii="ˎ̥" w:hAnsi="ˎ̥" w:cs="ˎ̥"/>
          <w:bCs/>
          <w:color w:val="000000"/>
          <w:szCs w:val="21"/>
        </w:rPr>
        <w:t>)</w:t>
      </w:r>
      <w:r>
        <w:rPr>
          <w:rFonts w:ascii="ˎ̥" w:hAnsi="ˎ̥" w:cs="ˎ̥"/>
          <w:bCs/>
          <w:color w:val="000000"/>
          <w:szCs w:val="21"/>
        </w:rPr>
        <w:t>，三不贪赃，四不无理以公报私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：四不无理，以公报公)</w:t>
      </w:r>
      <w:r>
        <w:rPr>
          <w:rFonts w:ascii="ˎ̥" w:hAnsi="ˎ̥" w:cs="ˎ̥"/>
          <w:bCs/>
          <w:color w:val="000000"/>
          <w:szCs w:val="21"/>
        </w:rPr>
        <w:t>，毫无私弊呀!我做官，做的是嘉靖皇上的官，我没有做</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严府的官，我又不是</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严府家人、小子，我又不是他</w:t>
      </w:r>
      <w:r>
        <w:rPr>
          <w:rFonts w:hint="eastAsia" w:ascii="ˎ̥" w:hAnsi="ˎ̥" w:cs="ˎ̥"/>
          <w:bCs/>
          <w:color w:val="000000"/>
          <w:szCs w:val="21"/>
        </w:rPr>
        <w:t>严府使用的奴才(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严府的使用奴才</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又</w:t>
      </w:r>
      <w:r>
        <w:rPr>
          <w:rFonts w:ascii="ˎ̥" w:hAnsi="ˎ̥" w:cs="ˎ̥"/>
          <w:bCs/>
          <w:color w:val="000000"/>
          <w:szCs w:val="21"/>
        </w:rPr>
        <w:t>怕他何来?!我也曾中过皇榜，我乃二甲进士出身，我是个科</w:t>
      </w:r>
      <w:r>
        <w:rPr>
          <w:rFonts w:hint="eastAsia" w:ascii="ˎ̥" w:hAnsi="ˎ̥" w:cs="ˎ̥"/>
          <w:bCs/>
          <w:color w:val="000000"/>
          <w:szCs w:val="21"/>
        </w:rPr>
        <w:t>举(</w:t>
      </w:r>
      <w:r>
        <w:rPr>
          <w:rFonts w:hint="eastAsia" w:ascii="楷体" w:hAnsi="楷体" w:eastAsia="楷体" w:cs="ˎ̥"/>
          <w:bCs/>
          <w:color w:val="000000"/>
          <w:szCs w:val="21"/>
        </w:rPr>
        <w:t>或</w:t>
      </w:r>
      <w:r>
        <w:rPr>
          <w:rFonts w:hint="eastAsia" w:ascii="ˎ̥" w:hAnsi="ˎ̥" w:cs="ˎ̥"/>
          <w:bCs/>
          <w:color w:val="000000"/>
          <w:szCs w:val="21"/>
        </w:rPr>
        <w:t>：科</w:t>
      </w:r>
      <w:r>
        <w:rPr>
          <w:rFonts w:ascii="ˎ̥" w:hAnsi="ˎ̥" w:cs="ˎ̥"/>
          <w:bCs/>
          <w:color w:val="000000"/>
          <w:szCs w:val="21"/>
        </w:rPr>
        <w:t>甲</w:t>
      </w:r>
      <w:r>
        <w:rPr>
          <w:rFonts w:hint="eastAsia" w:ascii="ˎ̥" w:hAnsi="ˎ̥" w:cs="ˎ̥"/>
          <w:bCs/>
          <w:color w:val="000000"/>
          <w:szCs w:val="21"/>
        </w:rPr>
        <w:t>)</w:t>
      </w:r>
      <w:r>
        <w:rPr>
          <w:rFonts w:ascii="ˎ̥" w:hAnsi="ˎ̥" w:cs="ˎ̥"/>
          <w:bCs/>
          <w:color w:val="000000"/>
          <w:szCs w:val="21"/>
        </w:rPr>
        <w:t>出身呐!我奉了天子之命，在此审问莫怀古的人头。你不过是奉了严</w:t>
      </w:r>
      <w:r>
        <w:rPr>
          <w:rFonts w:hint="eastAsia" w:ascii="ˎ̥" w:hAnsi="ˎ̥" w:cs="ˎ̥"/>
          <w:bCs/>
          <w:color w:val="000000"/>
          <w:szCs w:val="21"/>
        </w:rPr>
        <w:t>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你不过是奉了</w:t>
      </w:r>
      <w:r>
        <w:rPr>
          <w:rFonts w:hint="eastAsia" w:ascii="ˎ̥" w:hAnsi="ˎ̥" w:cs="ˎ̥"/>
          <w:bCs/>
          <w:color w:val="000000"/>
          <w:szCs w:val="21"/>
        </w:rPr>
        <w:t>严大人)</w:t>
      </w:r>
      <w:r>
        <w:rPr>
          <w:rFonts w:ascii="ˎ̥" w:hAnsi="ˎ̥" w:cs="ˎ̥"/>
          <w:bCs/>
          <w:color w:val="000000"/>
          <w:szCs w:val="21"/>
        </w:rPr>
        <w:t>的一句话呀，过得衙来，照看而已。我与那严大人一殿为臣，不能无礼，这才赏了你一个座位，这叫作</w:t>
      </w:r>
      <w:r>
        <w:rPr>
          <w:rFonts w:hint="eastAsia" w:ascii="ˎ̥" w:hAnsi="ˎ̥" w:cs="ˎ̥"/>
          <w:bCs/>
          <w:color w:val="000000"/>
          <w:szCs w:val="21"/>
        </w:rPr>
        <w:t>“</w:t>
      </w:r>
      <w:r>
        <w:rPr>
          <w:rFonts w:ascii="ˎ̥" w:hAnsi="ˎ̥" w:cs="ˎ̥"/>
          <w:bCs/>
          <w:color w:val="000000"/>
          <w:szCs w:val="21"/>
        </w:rPr>
        <w:t>敬其上而爱其下</w:t>
      </w:r>
      <w:r>
        <w:rPr>
          <w:rFonts w:hint="eastAsia" w:ascii="ˎ̥" w:hAnsi="ˎ̥" w:cs="ˎ̥"/>
          <w:bCs/>
          <w:color w:val="000000"/>
          <w:szCs w:val="21"/>
        </w:rPr>
        <w:t>”</w:t>
      </w:r>
      <w:r>
        <w:rPr>
          <w:rFonts w:ascii="ˎ̥" w:hAnsi="ˎ̥" w:cs="ˎ̥"/>
          <w:bCs/>
          <w:color w:val="000000"/>
          <w:szCs w:val="21"/>
        </w:rPr>
        <w:t>，才有此举呀。你就该过得衙来，规规矩矩，坐在一旁，耳闻目睹，听其自然，才是你的道理；你不规规矩矩，坐在一旁，反倒飞扬浮躁，信口乱言</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：信口胡言)</w:t>
      </w:r>
      <w:r>
        <w:rPr>
          <w:rFonts w:ascii="ˎ̥" w:hAnsi="ˎ̥" w:cs="ˎ̥"/>
          <w:bCs/>
          <w:color w:val="000000"/>
          <w:szCs w:val="21"/>
        </w:rPr>
        <w:t>，忽然人头是真，又讲人头是假，真假不定，反</w:t>
      </w:r>
      <w:r>
        <w:rPr>
          <w:rFonts w:hint="eastAsia" w:ascii="ˎ̥" w:hAnsi="ˎ̥" w:cs="ˎ̥"/>
          <w:bCs/>
          <w:color w:val="000000"/>
          <w:szCs w:val="21"/>
        </w:rPr>
        <w:t>复</w:t>
      </w:r>
      <w:r>
        <w:rPr>
          <w:rFonts w:ascii="ˎ̥" w:hAnsi="ˎ̥" w:cs="ˎ̥"/>
          <w:bCs/>
          <w:color w:val="000000"/>
          <w:szCs w:val="21"/>
        </w:rPr>
        <w:t>无常，出乎反乎，真</w:t>
      </w:r>
      <w:r>
        <w:rPr>
          <w:rFonts w:hint="eastAsia" w:ascii="ˎ̥" w:hAnsi="ˎ̥" w:cs="ˎ̥"/>
          <w:bCs/>
          <w:color w:val="000000"/>
          <w:szCs w:val="21"/>
        </w:rPr>
        <w:t>乃</w:t>
      </w:r>
      <w:r>
        <w:rPr>
          <w:rFonts w:ascii="ˎ̥" w:hAnsi="ˎ̥" w:cs="ˎ̥"/>
          <w:bCs/>
          <w:color w:val="000000"/>
          <w:szCs w:val="21"/>
        </w:rPr>
        <w:t>是个无耻的小人!</w:t>
      </w:r>
      <w:r>
        <w:rPr>
          <w:rFonts w:hint="eastAsia" w:ascii="ˎ̥" w:hAnsi="ˎ̥" w:cs="ˎ̥"/>
          <w:bCs/>
          <w:color w:val="000000"/>
          <w:szCs w:val="21"/>
        </w:rPr>
        <w:t>我又不买你的字画，你倒要做什么啊?(</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我可不买你的字画呀，你到此来则甚么?</w:t>
      </w:r>
      <w:r>
        <w:rPr>
          <w:rFonts w:hint="eastAsia" w:ascii="ˎ̥" w:hAnsi="ˎ̥" w:cs="ˎ̥"/>
          <w:bCs/>
          <w:color w:val="000000"/>
          <w:szCs w:val="21"/>
        </w:rPr>
        <w:t>)</w:t>
      </w:r>
      <w:r>
        <w:rPr>
          <w:rFonts w:ascii="ˎ̥" w:hAnsi="ˎ̥" w:cs="ˎ̥"/>
          <w:bCs/>
          <w:color w:val="000000"/>
          <w:szCs w:val="21"/>
        </w:rPr>
        <w:t>哼，好大的一个汤老爷!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来，将座位与我撤了!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哎呀呀，你看这个陆大人，虽然年迈，嗯，倒有些傲性。嗯，待我讲上几句好话。</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嗯，呃呵呵呵</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w:t>
      </w:r>
      <w:r>
        <w:rPr>
          <w:rFonts w:ascii="ˎ̥" w:hAnsi="ˎ̥" w:cs="ˎ̥"/>
          <w:bCs/>
          <w:color w:val="000000"/>
          <w:szCs w:val="21"/>
        </w:rPr>
        <w:t>老大人，小官今早吃了几杯</w:t>
      </w:r>
      <w:r>
        <w:rPr>
          <w:rFonts w:hint="eastAsia" w:ascii="ˎ̥" w:hAnsi="ˎ̥" w:cs="ˎ̥"/>
          <w:bCs/>
          <w:color w:val="000000"/>
          <w:szCs w:val="21"/>
        </w:rPr>
        <w:t>糟</w:t>
      </w:r>
      <w:r>
        <w:rPr>
          <w:rFonts w:ascii="ˎ̥" w:hAnsi="ˎ̥" w:cs="ˎ̥"/>
          <w:bCs/>
          <w:color w:val="000000"/>
          <w:szCs w:val="21"/>
        </w:rPr>
        <w:t>酒，诶，一言冒犯，诶，老大人，小官与老大人叩头赔礼了。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诶呵呵</w:t>
      </w:r>
      <w:r>
        <w:rPr>
          <w:rFonts w:hint="eastAsia" w:ascii="ˎ̥" w:hAnsi="ˎ̥" w:cs="ˎ̥"/>
          <w:bCs/>
          <w:color w:val="000000"/>
          <w:szCs w:val="21"/>
        </w:rPr>
        <w:t>……</w:t>
      </w:r>
      <w:r>
        <w:rPr>
          <w:rFonts w:ascii="ˎ̥" w:hAnsi="ˎ̥" w:cs="ˎ̥"/>
          <w:bCs/>
          <w:color w:val="000000"/>
          <w:szCs w:val="21"/>
        </w:rPr>
        <w:t>汤老爷请起，请坐。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汤老爷，虽然是笑谈，与这</w:t>
      </w:r>
      <w:r>
        <w:rPr>
          <w:rFonts w:hint="eastAsia" w:ascii="ˎ̥" w:hAnsi="ˎ̥" w:cs="ˎ̥"/>
          <w:bCs/>
          <w:color w:val="000000"/>
          <w:szCs w:val="21"/>
        </w:rPr>
        <w:t>命案</w:t>
      </w:r>
      <w:r>
        <w:rPr>
          <w:rFonts w:ascii="ˎ̥" w:hAnsi="ˎ̥" w:cs="ˎ̥"/>
          <w:bCs/>
          <w:color w:val="000000"/>
          <w:szCs w:val="21"/>
        </w:rPr>
        <w:t>大有关系</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与这人头是大有关系</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看此案如何发落(</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有何高见呐?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呃呃呃，老大人，有道是：</w:t>
      </w:r>
      <w:r>
        <w:rPr>
          <w:rFonts w:hint="eastAsia" w:ascii="ˎ̥" w:hAnsi="ˎ̥" w:cs="ˎ̥"/>
          <w:bCs/>
          <w:color w:val="000000"/>
          <w:szCs w:val="21"/>
        </w:rPr>
        <w:t>“</w:t>
      </w:r>
      <w:r>
        <w:rPr>
          <w:rFonts w:ascii="ˎ̥" w:hAnsi="ˎ̥" w:cs="ˎ̥"/>
          <w:bCs/>
          <w:color w:val="000000"/>
          <w:szCs w:val="21"/>
        </w:rPr>
        <w:t>抄手问贼贼不招，用棒打犬犬必逃</w:t>
      </w:r>
      <w:r>
        <w:rPr>
          <w:rFonts w:hint="eastAsia" w:ascii="ˎ̥" w:hAnsi="ˎ̥" w:cs="ˎ̥"/>
          <w:bCs/>
          <w:color w:val="000000"/>
          <w:szCs w:val="21"/>
        </w:rPr>
        <w:t>”</w:t>
      </w:r>
      <w:r>
        <w:rPr>
          <w:rFonts w:ascii="ˎ̥" w:hAnsi="ˎ̥" w:cs="ˎ̥"/>
          <w:bCs/>
          <w:color w:val="000000"/>
          <w:szCs w:val="21"/>
        </w:rPr>
        <w:t>。不动大刑，料他们不招。</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哦，不动大刑，料他们不招?</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你看</w:t>
      </w:r>
      <w:r>
        <w:rPr>
          <w:rFonts w:hint="eastAsia" w:ascii="ˎ̥" w:hAnsi="ˎ̥" w:cs="ˎ̥"/>
          <w:bCs/>
          <w:color w:val="000000"/>
          <w:szCs w:val="21"/>
        </w:rPr>
        <w:t>)</w:t>
      </w:r>
      <w:r>
        <w:rPr>
          <w:rFonts w:ascii="ˎ̥" w:hAnsi="ˎ̥" w:cs="ˎ̥"/>
          <w:bCs/>
          <w:color w:val="000000"/>
          <w:szCs w:val="21"/>
        </w:rPr>
        <w:t>这上</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青天。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这下</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浮土。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你我为官的</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全凭</w:t>
      </w:r>
      <w:r>
        <w:rPr>
          <w:rFonts w:hint="eastAsia" w:ascii="ˎ̥" w:hAnsi="ˎ̥" w:cs="ˎ̥"/>
          <w:bCs/>
          <w:color w:val="000000"/>
          <w:szCs w:val="21"/>
        </w:rPr>
        <w:t>“</w:t>
      </w:r>
      <w:r>
        <w:rPr>
          <w:rFonts w:ascii="ˎ̥" w:hAnsi="ˎ̥" w:cs="ˎ̥"/>
          <w:bCs/>
          <w:color w:val="000000"/>
          <w:szCs w:val="21"/>
        </w:rPr>
        <w:t>良心</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若是无有良心呢?</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教</w:t>
      </w:r>
      <w:r>
        <w:rPr>
          <w:rFonts w:ascii="ˎ̥" w:hAnsi="ˎ̥" w:cs="ˎ̥"/>
          <w:bCs/>
          <w:color w:val="000000"/>
          <w:szCs w:val="21"/>
        </w:rPr>
        <w:t>天狗吃了他们。</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好</w:t>
      </w:r>
      <w:r>
        <w:rPr>
          <w:rFonts w:hint="eastAsia" w:ascii="ˎ̥" w:hAnsi="ˎ̥" w:cs="ˎ̥"/>
          <w:bCs/>
          <w:color w:val="000000"/>
          <w:szCs w:val="21"/>
        </w:rPr>
        <w:t>个“</w:t>
      </w:r>
      <w:r>
        <w:rPr>
          <w:rFonts w:ascii="ˎ̥" w:hAnsi="ˎ̥" w:cs="ˎ̥"/>
          <w:bCs/>
          <w:color w:val="000000"/>
          <w:szCs w:val="21"/>
        </w:rPr>
        <w:t>天狗吃了他们</w:t>
      </w:r>
      <w:r>
        <w:rPr>
          <w:rFonts w:hint="eastAsia" w:ascii="ˎ̥" w:hAnsi="ˎ̥" w:cs="ˎ̥"/>
          <w:bCs/>
          <w:color w:val="000000"/>
          <w:szCs w:val="21"/>
        </w:rPr>
        <w:t>”</w:t>
      </w:r>
      <w:r>
        <w:rPr>
          <w:rFonts w:ascii="ˎ̥" w:hAnsi="ˎ̥" w:cs="ˎ̥"/>
          <w:bCs/>
          <w:color w:val="000000"/>
          <w:szCs w:val="21"/>
        </w:rPr>
        <w:t>。想这无有良心的事，别人做得出来，难道我陆炳就做不出来么?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来，将严府二公差与我带上来!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唗!我把你这大胆的狗才，奉了严大人一张票，就是这样遮天盖地而来，不知</w:t>
      </w:r>
      <w:r>
        <w:rPr>
          <w:rFonts w:hint="eastAsia" w:ascii="ˎ̥" w:hAnsi="ˎ̥" w:cs="ˎ̥"/>
          <w:bCs/>
          <w:color w:val="000000"/>
          <w:szCs w:val="21"/>
        </w:rPr>
        <w:t>耽误</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误了人家</w:t>
      </w:r>
      <w:r>
        <w:rPr>
          <w:rFonts w:hint="eastAsia" w:ascii="ˎ̥" w:hAnsi="ˎ̥" w:cs="ˎ̥"/>
          <w:bCs/>
          <w:color w:val="000000"/>
          <w:szCs w:val="21"/>
        </w:rPr>
        <w:t>)</w:t>
      </w:r>
      <w:r>
        <w:rPr>
          <w:rFonts w:ascii="ˎ̥" w:hAnsi="ˎ̥" w:cs="ˎ̥"/>
          <w:bCs/>
          <w:color w:val="000000"/>
          <w:szCs w:val="21"/>
        </w:rPr>
        <w:t>多少好事，</w:t>
      </w:r>
      <w:r>
        <w:rPr>
          <w:rFonts w:hint="eastAsia" w:ascii="ˎ̥" w:hAnsi="ˎ̥" w:cs="ˎ̥"/>
          <w:bCs/>
          <w:color w:val="000000"/>
          <w:szCs w:val="21"/>
        </w:rPr>
        <w:t>误了</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人家耽误</w:t>
      </w:r>
      <w:r>
        <w:rPr>
          <w:rFonts w:hint="eastAsia" w:ascii="ˎ̥" w:hAnsi="ˎ̥" w:cs="ˎ̥"/>
          <w:bCs/>
          <w:color w:val="000000"/>
          <w:szCs w:val="21"/>
        </w:rPr>
        <w:t>)</w:t>
      </w:r>
      <w:r>
        <w:rPr>
          <w:rFonts w:ascii="ˎ̥" w:hAnsi="ˎ̥" w:cs="ˎ̥"/>
          <w:bCs/>
          <w:color w:val="000000"/>
          <w:szCs w:val="21"/>
        </w:rPr>
        <w:t>多少功名?</w:t>
      </w:r>
      <w:r>
        <w:rPr>
          <w:rFonts w:hint="eastAsia" w:ascii="ˎ̥" w:hAnsi="ˎ̥" w:cs="ˎ̥"/>
          <w:bCs/>
          <w:color w:val="000000"/>
          <w:szCs w:val="21"/>
        </w:rPr>
        <w:t>我今天(</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我如今</w:t>
      </w:r>
      <w:r>
        <w:rPr>
          <w:rFonts w:hint="eastAsia" w:ascii="ˎ̥" w:hAnsi="ˎ̥" w:cs="ˎ̥"/>
          <w:bCs/>
          <w:color w:val="000000"/>
          <w:szCs w:val="21"/>
        </w:rPr>
        <w:t>)若</w:t>
      </w:r>
      <w:r>
        <w:rPr>
          <w:rFonts w:ascii="ˎ̥" w:hAnsi="ˎ̥" w:cs="ˎ̥"/>
          <w:bCs/>
          <w:color w:val="000000"/>
          <w:szCs w:val="21"/>
        </w:rPr>
        <w:t>不打你们几下，又恐</w:t>
      </w:r>
      <w:r>
        <w:rPr>
          <w:rFonts w:hint="eastAsia" w:ascii="ˎ̥" w:hAnsi="ˎ̥" w:cs="ˎ̥"/>
          <w:bCs/>
          <w:color w:val="000000"/>
          <w:szCs w:val="21"/>
        </w:rPr>
        <w:t>怕</w:t>
      </w:r>
      <w:r>
        <w:rPr>
          <w:rFonts w:ascii="ˎ̥" w:hAnsi="ˎ̥" w:cs="ˎ̥"/>
          <w:bCs/>
          <w:color w:val="000000"/>
          <w:szCs w:val="21"/>
        </w:rPr>
        <w:t>惯坏了你们的下次!</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来，扯下去打!</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哎呀呵，且慢，且慢。哎呀老大人，他二人打不得。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难道说我就打不得他们?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不是哦，</w:t>
      </w:r>
      <w:r>
        <w:rPr>
          <w:rFonts w:hint="eastAsia" w:ascii="ˎ̥" w:hAnsi="ˎ̥" w:cs="ˎ̥"/>
          <w:bCs/>
          <w:color w:val="000000"/>
          <w:szCs w:val="21"/>
        </w:rPr>
        <w:t>他二人</w:t>
      </w:r>
      <w:r>
        <w:rPr>
          <w:rFonts w:ascii="ˎ̥" w:hAnsi="ˎ̥" w:cs="ˎ̥"/>
          <w:bCs/>
          <w:color w:val="000000"/>
          <w:szCs w:val="21"/>
        </w:rPr>
        <w:t>乃是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他们乃是</w:t>
      </w:r>
      <w:r>
        <w:rPr>
          <w:rFonts w:hint="eastAsia" w:ascii="ˎ̥" w:hAnsi="ˎ̥" w:cs="ˎ̥"/>
          <w:bCs/>
          <w:color w:val="000000"/>
          <w:szCs w:val="21"/>
        </w:rPr>
        <w:t>)</w:t>
      </w:r>
      <w:r>
        <w:rPr>
          <w:rFonts w:ascii="ˎ̥" w:hAnsi="ˎ̥" w:cs="ˎ̥"/>
          <w:bCs/>
          <w:color w:val="000000"/>
          <w:szCs w:val="21"/>
        </w:rPr>
        <w:t>牵连在内。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什么牵连在内，分明</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与他二人讲情!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呵，小官不敢，老大人开恩。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哼!本当要打你们几下，汤老爷讲情，恐怕打了尔的腿，伤了汤老爷的</w:t>
      </w:r>
      <w:r>
        <w:rPr>
          <w:rFonts w:hint="eastAsia" w:ascii="ˎ̥" w:hAnsi="ˎ̥" w:cs="ˎ̥"/>
          <w:bCs/>
          <w:color w:val="000000"/>
          <w:szCs w:val="21"/>
        </w:rPr>
        <w:t>脸面(</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面子</w:t>
      </w:r>
      <w:r>
        <w:rPr>
          <w:rFonts w:hint="eastAsia" w:ascii="ˎ̥" w:hAnsi="ˎ̥" w:cs="ˎ̥"/>
          <w:bCs/>
          <w:color w:val="000000"/>
          <w:szCs w:val="21"/>
        </w:rPr>
        <w:t>)</w:t>
      </w:r>
      <w:r>
        <w:rPr>
          <w:rFonts w:ascii="ˎ̥" w:hAnsi="ˎ̥" w:cs="ˎ̥"/>
          <w:bCs/>
          <w:color w:val="000000"/>
          <w:szCs w:val="21"/>
        </w:rPr>
        <w:t>。记打，记责。下去!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是，多谢大人。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唗!身为八台总兵，斩</w:t>
      </w:r>
      <w:r>
        <w:rPr>
          <w:rFonts w:hint="eastAsia" w:ascii="ˎ̥" w:hAnsi="ˎ̥" w:cs="ˎ̥"/>
          <w:bCs/>
          <w:color w:val="000000"/>
          <w:szCs w:val="21"/>
        </w:rPr>
        <w:t>了</w:t>
      </w:r>
      <w:r>
        <w:rPr>
          <w:rFonts w:ascii="ˎ̥" w:hAnsi="ˎ̥" w:cs="ˎ̥"/>
          <w:bCs/>
          <w:color w:val="000000"/>
          <w:szCs w:val="21"/>
        </w:rPr>
        <w:t>个人头不清不白，难免自羞自愧。来，扯下去打!</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黑诏下。</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启大人：黑诏下。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汤老爷，我正要用刑，耳闻黑诏下。还是审头事大，还是接诏事大呀?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接诏事大。</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请到下面待茶。</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请。</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来，请诏。</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一</w:t>
      </w:r>
      <w:r>
        <w:rPr>
          <w:rFonts w:hint="eastAsia" w:ascii="ˎ̥" w:hAnsi="ˎ̥" w:cs="ˎ̥"/>
          <w:bCs/>
          <w:color w:val="000000"/>
          <w:szCs w:val="21"/>
        </w:rPr>
        <w:t>朝官</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黑诏到，下跪!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万岁。</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听宣读，诏曰：</w:t>
      </w:r>
      <w:r>
        <w:rPr>
          <w:rFonts w:hint="eastAsia" w:ascii="ˎ̥" w:hAnsi="ˎ̥" w:cs="ˎ̥"/>
          <w:bCs/>
          <w:color w:val="000000"/>
          <w:szCs w:val="21"/>
        </w:rPr>
        <w:t>“</w:t>
      </w:r>
      <w:r>
        <w:rPr>
          <w:rFonts w:ascii="ˎ̥" w:hAnsi="ˎ̥" w:cs="ˎ̥"/>
          <w:bCs/>
          <w:color w:val="000000"/>
          <w:szCs w:val="21"/>
        </w:rPr>
        <w:t>今有</w:t>
      </w:r>
      <w:r>
        <w:rPr>
          <w:rFonts w:hint="eastAsia" w:ascii="ˎ̥" w:hAnsi="ˎ̥" w:cs="ˎ̥"/>
          <w:bCs/>
          <w:szCs w:val="21"/>
        </w:rPr>
        <w:t>圣</w:t>
      </w:r>
      <w:r>
        <w:rPr>
          <w:rFonts w:ascii="ˎ̥" w:hAnsi="ˎ̥" w:cs="ˎ̥"/>
          <w:bCs/>
          <w:color w:val="000000"/>
          <w:szCs w:val="21"/>
        </w:rPr>
        <w:t>上发下犯官四名，一十三名江洋大盗，命刑部正堂监斩，刑部正堂染病在床，命锦衣卫陆炳到平则门外监斩。</w:t>
      </w:r>
      <w:r>
        <w:rPr>
          <w:rFonts w:hint="eastAsia" w:ascii="ˎ̥" w:hAnsi="ˎ̥" w:cs="ˎ̥"/>
          <w:bCs/>
          <w:color w:val="000000"/>
          <w:szCs w:val="21"/>
        </w:rPr>
        <w:t>”</w:t>
      </w:r>
      <w:r>
        <w:rPr>
          <w:rFonts w:ascii="ˎ̥" w:hAnsi="ˎ̥" w:cs="ˎ̥"/>
          <w:bCs/>
          <w:color w:val="000000"/>
          <w:szCs w:val="21"/>
        </w:rPr>
        <w:t>黑诏读罢，望诏谢恩!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万万岁!香案供奉!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有劳大人请诏前来，后堂留宴。</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有朝命在身(</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有王命在身</w:t>
      </w:r>
      <w:r>
        <w:rPr>
          <w:rFonts w:hint="eastAsia" w:ascii="ˎ̥" w:hAnsi="ˎ̥" w:cs="ˎ̥"/>
          <w:bCs/>
          <w:color w:val="000000"/>
          <w:szCs w:val="21"/>
        </w:rPr>
        <w:t>)</w:t>
      </w:r>
      <w:r>
        <w:rPr>
          <w:rFonts w:ascii="ˎ̥" w:hAnsi="ˎ̥" w:cs="ˎ̥"/>
          <w:bCs/>
          <w:color w:val="000000"/>
          <w:szCs w:val="21"/>
        </w:rPr>
        <w:t>，不敢久停。告辞!</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带马下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送大人。</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请</w:t>
      </w:r>
      <w:r>
        <w:rPr>
          <w:rFonts w:ascii="ˎ̥" w:hAnsi="ˎ̥" w:eastAsia="ˎ̥" w:cs="ˎ̥"/>
          <w:bCs/>
          <w:color w:val="000000"/>
          <w:szCs w:val="21"/>
        </w:rPr>
        <w:t>——</w:t>
      </w:r>
    </w:p>
    <w:p>
      <w:pPr>
        <w:ind w:left="1260" w:hanging="1260"/>
        <w:jc w:val="left"/>
      </w:pPr>
      <w:r>
        <w:rPr>
          <w:rFonts w:hint="eastAsia" w:ascii="ˎ̥" w:hAnsi="ˎ̥" w:cs="ˎ̥"/>
          <w:bCs/>
          <w:color w:val="000000"/>
          <w:szCs w:val="21"/>
        </w:rPr>
        <w:t>(朝官</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老大人，方才黑诏到来，但不知为了何事?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方才黑诏到来，有四</w:t>
      </w:r>
      <w:r>
        <w:rPr>
          <w:rFonts w:hint="eastAsia" w:ascii="ˎ̥" w:hAnsi="ˎ̥" w:cs="ˎ̥"/>
          <w:bCs/>
          <w:color w:val="000000"/>
          <w:szCs w:val="21"/>
        </w:rPr>
        <w:t>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w:t>
      </w:r>
      <w:r>
        <w:rPr>
          <w:rFonts w:hint="eastAsia" w:ascii="ˎ̥" w:hAnsi="ˎ̥" w:cs="ˎ̥"/>
          <w:bCs/>
          <w:color w:val="000000"/>
          <w:szCs w:val="21"/>
        </w:rPr>
        <w:t>四</w:t>
      </w:r>
      <w:r>
        <w:rPr>
          <w:rFonts w:ascii="ˎ̥" w:hAnsi="ˎ̥" w:cs="ˎ̥"/>
          <w:bCs/>
          <w:color w:val="000000"/>
          <w:szCs w:val="21"/>
        </w:rPr>
        <w:t>名</w:t>
      </w:r>
      <w:r>
        <w:rPr>
          <w:rFonts w:hint="eastAsia" w:ascii="ˎ̥" w:hAnsi="ˎ̥" w:cs="ˎ̥"/>
          <w:bCs/>
          <w:color w:val="000000"/>
          <w:szCs w:val="21"/>
        </w:rPr>
        <w:t>)</w:t>
      </w:r>
      <w:r>
        <w:rPr>
          <w:rFonts w:ascii="ˎ̥" w:hAnsi="ˎ̥" w:cs="ˎ̥"/>
          <w:bCs/>
          <w:color w:val="000000"/>
          <w:szCs w:val="21"/>
        </w:rPr>
        <w:t>犯官，一十三名江洋大盗，命刑部监斩，刑部染病在床，命老夫监斩。啊，还是斩头事大，还是审头事大?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自然是斩头事大。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王命为尊。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汤老爷，老夫奉旨斩头，意欲将雪艳吊在西廊，委派汤老爷，审问她的口供，</w:t>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哦，小官如何审得?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诶，你是奉了严大人的委派前来的，怎么审不得。</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哦，是是是。小官当得效劳。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r>
        <w:rPr>
          <w:rFonts w:ascii="ˎ̥" w:hAnsi="ˎ̥" w:eastAsia="ˎ̥" w:cs="ˎ̥"/>
          <w:bCs/>
          <w:color w:val="000000"/>
          <w:szCs w:val="21"/>
        </w:rPr>
        <w:t xml:space="preserve"> </w:t>
      </w:r>
      <w:r>
        <w:rPr>
          <w:rFonts w:ascii="ˎ̥" w:hAnsi="ˎ̥" w:cs="ˎ̥"/>
          <w:bCs/>
          <w:color w:val="000000"/>
          <w:szCs w:val="21"/>
        </w:rPr>
        <w:t>，老夫奉旨斩头，将你吊在西廊，委派汤老爷审问你的口供，若是翻供，吃罪不起。</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来，将她吊在西廊。</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吊</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命你二人，看守雪艳。若是卖</w:t>
      </w:r>
      <w:r>
        <w:rPr>
          <w:rFonts w:hint="eastAsia" w:ascii="ˎ̥" w:hAnsi="ˎ̥" w:cs="ˎ̥"/>
          <w:bCs/>
          <w:color w:val="000000"/>
          <w:szCs w:val="21"/>
        </w:rPr>
        <w:t>、</w:t>
      </w:r>
      <w:r>
        <w:rPr>
          <w:rFonts w:ascii="ˎ̥" w:hAnsi="ˎ̥" w:cs="ˎ̥"/>
          <w:bCs/>
          <w:color w:val="000000"/>
          <w:szCs w:val="21"/>
        </w:rPr>
        <w:t>放，打折两腿。起过!</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：犯官</w:t>
      </w:r>
      <w:r>
        <w:rPr>
          <w:rFonts w:ascii="ˎ̥" w:hAnsi="ˎ̥" w:cs="ˎ̥"/>
          <w:bCs/>
          <w:color w:val="000000"/>
          <w:szCs w:val="21"/>
        </w:rPr>
        <w:t>参见大人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身为八台总兵，斩了</w:t>
      </w:r>
      <w:r>
        <w:rPr>
          <w:rFonts w:hint="eastAsia" w:ascii="ˎ̥" w:hAnsi="ˎ̥" w:cs="ˎ̥"/>
          <w:bCs/>
          <w:color w:val="000000"/>
          <w:szCs w:val="21"/>
        </w:rPr>
        <w:t>(</w:t>
      </w:r>
      <w:r>
        <w:rPr>
          <w:rFonts w:ascii="ˎ̥" w:hAnsi="ˎ̥" w:cs="ˎ̥"/>
          <w:bCs/>
          <w:color w:val="000000"/>
          <w:szCs w:val="21"/>
        </w:rPr>
        <w:t>几</w:t>
      </w:r>
      <w:r>
        <w:rPr>
          <w:rFonts w:hint="eastAsia" w:ascii="ˎ̥" w:hAnsi="ˎ̥" w:cs="ˎ̥"/>
          <w:bCs/>
          <w:color w:val="000000"/>
          <w:szCs w:val="21"/>
        </w:rPr>
        <w:t>)</w:t>
      </w:r>
      <w:r>
        <w:rPr>
          <w:rFonts w:ascii="ˎ̥" w:hAnsi="ˎ̥" w:cs="ˎ̥"/>
          <w:bCs/>
          <w:color w:val="000000"/>
          <w:szCs w:val="21"/>
        </w:rPr>
        <w:t>个人头，不明不白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：不清不白)</w:t>
      </w:r>
      <w:r>
        <w:rPr>
          <w:rFonts w:ascii="ˎ̥" w:hAnsi="ˎ̥" w:cs="ˎ̥"/>
          <w:bCs/>
          <w:color w:val="000000"/>
          <w:szCs w:val="21"/>
        </w:rPr>
        <w:t>。用小轿一乘，随定我的轿后。待我斩两个人头，与你看上一看。起过!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老大人。</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这个雪艳可是交与你了!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哦，小官代劳。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多多地辛苦了。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是岂敢，呵，岂敢，。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来，外厢开道。</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倒领由上场门下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哎呀妙啊妙哇，想这雪艳一案，</w:t>
      </w:r>
      <w:r>
        <w:rPr>
          <w:rFonts w:hint="eastAsia" w:ascii="ˎ̥" w:hAnsi="ˎ̥" w:cs="ˎ̥"/>
          <w:bCs/>
          <w:color w:val="000000"/>
          <w:szCs w:val="21"/>
        </w:rPr>
        <w:t>(</w:t>
      </w:r>
      <w:r>
        <w:rPr>
          <w:rFonts w:ascii="ˎ̥" w:hAnsi="ˎ̥" w:cs="ˎ̥"/>
          <w:bCs/>
          <w:color w:val="000000"/>
          <w:szCs w:val="21"/>
        </w:rPr>
        <w:t>命我代审。</w:t>
      </w:r>
      <w:r>
        <w:rPr>
          <w:rFonts w:hint="eastAsia" w:ascii="ˎ̥" w:hAnsi="ˎ̥" w:cs="ˎ̥"/>
          <w:bCs/>
          <w:color w:val="000000"/>
          <w:szCs w:val="21"/>
        </w:rPr>
        <w:t>)</w:t>
      </w:r>
      <w:r>
        <w:rPr>
          <w:rFonts w:ascii="ˎ̥" w:hAnsi="ˎ̥" w:cs="ˎ̥"/>
          <w:bCs/>
          <w:color w:val="000000"/>
          <w:szCs w:val="21"/>
        </w:rPr>
        <w:t>我就代审代审。</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哎呀，呃，二位，</w:t>
      </w:r>
      <w:r>
        <w:rPr>
          <w:rFonts w:hint="eastAsia" w:ascii="ˎ̥" w:hAnsi="ˎ̥" w:cs="ˎ̥"/>
          <w:bCs/>
          <w:color w:val="000000"/>
          <w:szCs w:val="21"/>
        </w:rPr>
        <w:t>适才多有受惊了(</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方才多受惊了</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多谢汤老爷讲情。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岂敢岂敢，二位在此</w:t>
      </w:r>
      <w:r>
        <w:rPr>
          <w:rFonts w:hint="eastAsia" w:ascii="ˎ̥" w:hAnsi="ˎ̥" w:cs="ˎ̥"/>
          <w:bCs/>
          <w:color w:val="000000"/>
          <w:szCs w:val="21"/>
        </w:rPr>
        <w:t>则</w:t>
      </w:r>
      <w:r>
        <w:rPr>
          <w:rFonts w:ascii="ˎ̥" w:hAnsi="ˎ̥" w:cs="ˎ̥"/>
          <w:bCs/>
          <w:color w:val="000000"/>
          <w:szCs w:val="21"/>
        </w:rPr>
        <w:t>甚?</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我二人奉了陆大人之命，看守雪艳。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二位歇息去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哎呀，我二人不敢远离。</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呀呀</w:t>
      </w:r>
      <w:r>
        <w:rPr>
          <w:rFonts w:ascii="ˎ̥" w:hAnsi="ˎ̥" w:cs="ˎ̥"/>
          <w:bCs/>
          <w:color w:val="000000"/>
          <w:szCs w:val="21"/>
        </w:rPr>
        <w:t>哎，</w:t>
      </w:r>
      <w:r>
        <w:rPr>
          <w:rFonts w:hint="eastAsia" w:ascii="ˎ̥" w:hAnsi="ˎ̥" w:cs="ˎ̥"/>
          <w:bCs/>
          <w:color w:val="000000"/>
          <w:szCs w:val="21"/>
        </w:rPr>
        <w:t>(</w:t>
      </w:r>
      <w:r>
        <w:rPr>
          <w:rFonts w:ascii="ˎ̥" w:hAnsi="ˎ̥" w:cs="ˎ̥"/>
          <w:bCs/>
          <w:color w:val="000000"/>
          <w:szCs w:val="21"/>
        </w:rPr>
        <w:t>这</w:t>
      </w:r>
      <w:r>
        <w:rPr>
          <w:rFonts w:hint="eastAsia" w:ascii="ˎ̥" w:hAnsi="ˎ̥" w:cs="ˎ̥"/>
          <w:bCs/>
          <w:color w:val="000000"/>
          <w:szCs w:val="21"/>
        </w:rPr>
        <w:t>)</w:t>
      </w:r>
      <w:r>
        <w:rPr>
          <w:rFonts w:ascii="ˎ̥" w:hAnsi="ˎ̥" w:cs="ˎ̥"/>
          <w:bCs/>
          <w:color w:val="000000"/>
          <w:szCs w:val="21"/>
        </w:rPr>
        <w:t>分明是</w:t>
      </w:r>
      <w:r>
        <w:rPr>
          <w:rFonts w:hint="eastAsia" w:ascii="ˎ̥" w:hAnsi="ˎ̥" w:cs="ˎ̥"/>
          <w:bCs/>
          <w:color w:val="000000"/>
          <w:szCs w:val="21"/>
        </w:rPr>
        <w:t>(</w:t>
      </w:r>
      <w:r>
        <w:rPr>
          <w:rFonts w:ascii="ˎ̥" w:hAnsi="ˎ̥" w:cs="ˎ̥"/>
          <w:bCs/>
          <w:color w:val="000000"/>
          <w:szCs w:val="21"/>
        </w:rPr>
        <w:t>跟我</w:t>
      </w:r>
      <w:r>
        <w:rPr>
          <w:rFonts w:hint="eastAsia" w:ascii="ˎ̥" w:hAnsi="ˎ̥" w:cs="ˎ̥"/>
          <w:bCs/>
          <w:color w:val="000000"/>
          <w:szCs w:val="21"/>
        </w:rPr>
        <w:t>)</w:t>
      </w:r>
      <w:r>
        <w:rPr>
          <w:rFonts w:ascii="ˎ̥" w:hAnsi="ˎ̥" w:cs="ˎ̥"/>
          <w:bCs/>
          <w:color w:val="000000"/>
          <w:szCs w:val="21"/>
        </w:rPr>
        <w:t>要银子啊。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哎呀二位，我这里有点小意思，呃，带着吃杯茶</w:t>
      </w:r>
      <w:r>
        <w:rPr>
          <w:rFonts w:hint="eastAsia" w:ascii="ˎ̥" w:hAnsi="ˎ̥" w:cs="ˎ̥"/>
          <w:bCs/>
          <w:color w:val="000000"/>
          <w:szCs w:val="21"/>
        </w:rPr>
        <w:t>(</w:t>
      </w:r>
      <w:r>
        <w:rPr>
          <w:rFonts w:ascii="ˎ̥" w:hAnsi="ˎ̥" w:cs="ˎ̥"/>
          <w:bCs/>
          <w:color w:val="000000"/>
          <w:szCs w:val="21"/>
        </w:rPr>
        <w:t>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我二人不敢收呀。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只管收下，料也无妨</w:t>
      </w:r>
      <w:r>
        <w:rPr>
          <w:rStyle w:val="66"/>
          <w:rFonts w:hint="eastAsia" w:ascii="ˎ̥" w:hAnsi="ˎ̥" w:cs="ˎ̥"/>
          <w:bCs/>
          <w:color w:val="000000"/>
          <w:szCs w:val="21"/>
        </w:rPr>
        <w:footnoteReference w:id="571"/>
      </w:r>
      <w:r>
        <w:rPr>
          <w:rFonts w:ascii="ˎ̥" w:hAnsi="ˎ̥" w:cs="ˎ̥"/>
          <w:bCs/>
          <w:color w:val="000000"/>
          <w:szCs w:val="21"/>
        </w:rPr>
        <w:t>。</w:t>
      </w:r>
    </w:p>
    <w:p>
      <w:pPr>
        <w:ind w:left="1260" w:hanging="1260"/>
        <w:jc w:val="left"/>
      </w:pPr>
      <w:r>
        <w:rPr>
          <w:rFonts w:ascii="ˎ̥" w:hAnsi="ˎ̥" w:cs="ˎ̥"/>
          <w:bCs/>
          <w:color w:val="000000"/>
          <w:szCs w:val="21"/>
        </w:rPr>
        <w:t>张龙</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如此</w:t>
      </w:r>
      <w:r>
        <w:rPr>
          <w:rFonts w:hint="eastAsia" w:ascii="ˎ̥" w:hAnsi="ˎ̥" w:cs="ˎ̥"/>
          <w:bCs/>
          <w:color w:val="000000"/>
          <w:szCs w:val="21"/>
        </w:rPr>
        <w:t>)</w:t>
      </w:r>
      <w:r>
        <w:rPr>
          <w:rFonts w:ascii="ˎ̥" w:hAnsi="ˎ̥" w:cs="ˎ̥"/>
          <w:bCs/>
          <w:color w:val="000000"/>
          <w:szCs w:val="21"/>
        </w:rPr>
        <w:t>多谢汤老爷。</w:t>
      </w:r>
    </w:p>
    <w:p>
      <w:pPr>
        <w:ind w:left="1260" w:hanging="1260"/>
        <w:jc w:val="left"/>
      </w:pPr>
      <w:r>
        <w:rPr>
          <w:rFonts w:ascii="ˎ̥" w:hAnsi="ˎ̥" w:cs="ˎ̥"/>
          <w:bCs/>
          <w:color w:val="000000"/>
          <w:szCs w:val="21"/>
        </w:rPr>
        <w:t>郭义</w:t>
      </w:r>
      <w:r>
        <w:rPr>
          <w:rFonts w:ascii="ˎ̥" w:hAnsi="ˎ̥" w:cs="ˎ̥"/>
          <w:bCs/>
          <w:color w:val="000000"/>
          <w:szCs w:val="21"/>
        </w:rPr>
        <w:tab/>
      </w:r>
      <w:r>
        <w:rPr>
          <w:rFonts w:hint="eastAsia" w:ascii="ˎ̥" w:hAnsi="ˎ̥" w:cs="ˎ̥"/>
          <w:bCs/>
          <w:color w:val="000000"/>
          <w:szCs w:val="21"/>
        </w:rPr>
        <w:t>哎呀，看来汤老爷是个好人呐。(</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哎呀汤老爷，哼，看起来你是好人呐!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哎呀，</w:t>
      </w:r>
      <w:r>
        <w:rPr>
          <w:rFonts w:ascii="ˎ̥" w:hAnsi="ˎ̥" w:cs="ˎ̥"/>
          <w:bCs/>
          <w:color w:val="000000"/>
          <w:szCs w:val="21"/>
        </w:rPr>
        <w:t>本来</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个</w:t>
      </w:r>
      <w:r>
        <w:rPr>
          <w:rFonts w:ascii="ˎ̥" w:hAnsi="ˎ̥" w:cs="ˎ̥"/>
          <w:bCs/>
          <w:color w:val="000000"/>
          <w:szCs w:val="21"/>
        </w:rPr>
        <w:t>好人。</w:t>
      </w:r>
    </w:p>
    <w:p>
      <w:pPr>
        <w:ind w:left="1260" w:hanging="1260"/>
        <w:jc w:val="left"/>
      </w:pPr>
      <w:r>
        <w:rPr>
          <w:rFonts w:ascii="ˎ̥" w:hAnsi="ˎ̥" w:cs="ˎ̥"/>
          <w:bCs/>
          <w:color w:val="000000"/>
          <w:szCs w:val="21"/>
        </w:rPr>
        <w:t>张龙</w:t>
      </w:r>
      <w:r>
        <w:rPr>
          <w:rFonts w:ascii="ˎ̥" w:hAnsi="ˎ̥" w:cs="ˎ̥"/>
          <w:bCs/>
          <w:color w:val="000000"/>
          <w:szCs w:val="21"/>
        </w:rPr>
        <w:tab/>
      </w:r>
      <w:r>
        <w:rPr>
          <w:rFonts w:ascii="ˎ̥" w:hAnsi="ˎ̥" w:cs="ˎ̥"/>
          <w:bCs/>
          <w:color w:val="000000"/>
          <w:szCs w:val="21"/>
        </w:rPr>
        <w:t>啊伙计，这个人头</w:t>
      </w:r>
      <w:r>
        <w:rPr>
          <w:rFonts w:hint="eastAsia" w:ascii="ˎ̥" w:hAnsi="ˎ̥" w:cs="ˎ̥"/>
          <w:bCs/>
          <w:color w:val="000000"/>
          <w:szCs w:val="21"/>
        </w:rPr>
        <w:t>原本(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这个人头原来</w:t>
      </w:r>
      <w:r>
        <w:rPr>
          <w:rFonts w:hint="eastAsia" w:ascii="ˎ̥" w:hAnsi="ˎ̥" w:cs="ˎ̥"/>
          <w:bCs/>
          <w:color w:val="000000"/>
          <w:szCs w:val="21"/>
        </w:rPr>
        <w:t>)</w:t>
      </w:r>
      <w:r>
        <w:rPr>
          <w:rFonts w:ascii="ˎ̥" w:hAnsi="ˎ̥" w:cs="ˎ̥"/>
          <w:bCs/>
          <w:color w:val="000000"/>
          <w:szCs w:val="21"/>
        </w:rPr>
        <w:t>是真的，也不知哪个坏种</w:t>
      </w:r>
      <w:r>
        <w:rPr>
          <w:rFonts w:hint="eastAsia" w:ascii="ˎ̥" w:hAnsi="ˎ̥" w:cs="ˎ̥"/>
          <w:bCs/>
          <w:color w:val="000000"/>
          <w:szCs w:val="21"/>
        </w:rPr>
        <w:t>、</w:t>
      </w:r>
      <w:r>
        <w:rPr>
          <w:rFonts w:ascii="ˎ̥" w:hAnsi="ˎ̥" w:cs="ˎ̥"/>
          <w:bCs/>
          <w:color w:val="000000"/>
          <w:szCs w:val="21"/>
        </w:rPr>
        <w:t>嘎杂子，他</w:t>
      </w:r>
      <w:r>
        <w:rPr>
          <w:rFonts w:hint="eastAsia" w:ascii="ˎ̥" w:hAnsi="ˎ̥" w:cs="ˎ̥"/>
          <w:bCs/>
          <w:color w:val="000000"/>
          <w:szCs w:val="21"/>
        </w:rPr>
        <w:t>(</w:t>
      </w:r>
      <w:r>
        <w:rPr>
          <w:rFonts w:ascii="ˎ̥" w:hAnsi="ˎ̥" w:cs="ˎ̥"/>
          <w:bCs/>
          <w:color w:val="000000"/>
          <w:szCs w:val="21"/>
        </w:rPr>
        <w:t>偏偏</w:t>
      </w:r>
      <w:r>
        <w:rPr>
          <w:rFonts w:hint="eastAsia" w:ascii="ˎ̥" w:hAnsi="ˎ̥" w:cs="ˎ̥"/>
          <w:bCs/>
          <w:color w:val="000000"/>
          <w:szCs w:val="21"/>
        </w:rPr>
        <w:t>)</w:t>
      </w:r>
      <w:r>
        <w:rPr>
          <w:rFonts w:ascii="ˎ̥" w:hAnsi="ˎ̥" w:cs="ˎ̥"/>
          <w:bCs/>
          <w:color w:val="000000"/>
          <w:szCs w:val="21"/>
        </w:rPr>
        <w:t>说是假的</w:t>
      </w:r>
      <w:r>
        <w:rPr>
          <w:rFonts w:hint="eastAsia" w:ascii="ˎ̥" w:hAnsi="ˎ̥" w:cs="ˎ̥"/>
          <w:bCs/>
          <w:color w:val="000000"/>
          <w:szCs w:val="21"/>
        </w:rPr>
        <w:t>。</w:t>
      </w:r>
      <w:r>
        <w:rPr>
          <w:rFonts w:ascii="ˎ̥" w:hAnsi="ˎ̥" w:cs="ˎ̥"/>
          <w:bCs/>
          <w:color w:val="000000"/>
          <w:szCs w:val="21"/>
        </w:rPr>
        <w:t>伙计，你在里面访，我在外面</w:t>
      </w:r>
      <w:r>
        <w:rPr>
          <w:rFonts w:hint="eastAsia" w:ascii="ˎ̥" w:hAnsi="ˎ̥" w:cs="ˎ̥"/>
          <w:bCs/>
          <w:color w:val="000000"/>
          <w:szCs w:val="21"/>
        </w:rPr>
        <w:t>寻(</w:t>
      </w:r>
      <w:r>
        <w:rPr>
          <w:rFonts w:hint="eastAsia" w:ascii="楷体" w:hAnsi="楷体" w:eastAsia="楷体" w:cs="ˎ̥"/>
          <w:bCs/>
          <w:color w:val="000000"/>
          <w:szCs w:val="21"/>
        </w:rPr>
        <w:t>或</w:t>
      </w:r>
      <w:r>
        <w:rPr>
          <w:rFonts w:hint="eastAsia" w:ascii="ˎ̥" w:hAnsi="ˎ̥" w:cs="ˎ̥"/>
          <w:bCs/>
          <w:color w:val="000000"/>
          <w:szCs w:val="21"/>
        </w:rPr>
        <w:t>：我在外面</w:t>
      </w:r>
      <w:r>
        <w:rPr>
          <w:rFonts w:ascii="ˎ̥" w:hAnsi="ˎ̥" w:cs="ˎ̥"/>
          <w:bCs/>
          <w:color w:val="000000"/>
          <w:szCs w:val="21"/>
        </w:rPr>
        <w:t>访</w:t>
      </w:r>
      <w:r>
        <w:rPr>
          <w:rFonts w:hint="eastAsia" w:ascii="ˎ̥" w:hAnsi="ˎ̥" w:cs="ˎ̥"/>
          <w:bCs/>
          <w:color w:val="000000"/>
          <w:szCs w:val="21"/>
        </w:rPr>
        <w:t>)</w:t>
      </w:r>
      <w:r>
        <w:rPr>
          <w:rFonts w:ascii="ˎ̥" w:hAnsi="ˎ̥" w:cs="ˎ̥"/>
          <w:bCs/>
          <w:color w:val="000000"/>
          <w:szCs w:val="21"/>
        </w:rPr>
        <w:t>，访着此人，将他吊在树梢儿上</w:t>
      </w:r>
      <w:r>
        <w:rPr>
          <w:rFonts w:hint="eastAsia" w:ascii="ˎ̥" w:hAnsi="ˎ̥" w:cs="ˎ̥"/>
          <w:bCs/>
          <w:color w:val="000000"/>
          <w:szCs w:val="21"/>
        </w:rPr>
        <w:t>(</w:t>
      </w:r>
      <w:r>
        <w:rPr>
          <w:rFonts w:ascii="ˎ̥" w:hAnsi="ˎ̥" w:cs="ˎ̥"/>
          <w:bCs/>
          <w:color w:val="000000"/>
          <w:szCs w:val="21"/>
        </w:rPr>
        <w:t>面</w:t>
      </w:r>
      <w:r>
        <w:rPr>
          <w:rFonts w:hint="eastAsia" w:ascii="ˎ̥" w:hAnsi="ˎ̥" w:cs="ˎ̥"/>
          <w:bCs/>
          <w:color w:val="000000"/>
          <w:szCs w:val="21"/>
        </w:rPr>
        <w:t>)</w:t>
      </w:r>
      <w:r>
        <w:rPr>
          <w:rFonts w:ascii="ˎ̥" w:hAnsi="ˎ̥" w:cs="ˎ̥"/>
          <w:bCs/>
          <w:color w:val="000000"/>
          <w:szCs w:val="21"/>
        </w:rPr>
        <w:t>，揭开他的天灵盖，里面装上火药，安上捻子，当徽州炮放这个嘎杂子</w:t>
      </w:r>
      <w:r>
        <w:rPr>
          <w:rFonts w:hint="eastAsia" w:ascii="ˎ̥" w:hAnsi="ˎ̥" w:cs="ˎ̥"/>
          <w:bCs/>
          <w:color w:val="000000"/>
          <w:szCs w:val="21"/>
        </w:rPr>
        <w:t>啊</w:t>
      </w:r>
      <w:r>
        <w:rPr>
          <w:rFonts w:ascii="ˎ̥" w:hAnsi="ˎ̥" w:cs="ˎ̥"/>
          <w:bCs/>
          <w:color w:val="000000"/>
          <w:szCs w:val="21"/>
        </w:rPr>
        <w:t>!汤老爷!你是个好人呐。呵呵哈哈哈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宋体" w:hAnsi="宋体" w:cs="宋体"/>
          <w:bCs/>
          <w:color w:val="000000"/>
          <w:szCs w:val="21"/>
        </w:rPr>
        <w:t>……</w:t>
      </w:r>
      <w:r>
        <w:rPr>
          <w:rFonts w:ascii="ˎ̥" w:hAnsi="ˎ̥" w:cs="ˎ̥"/>
          <w:bCs/>
          <w:color w:val="000000"/>
          <w:szCs w:val="21"/>
        </w:rPr>
        <w:t>什么</w:t>
      </w:r>
      <w:r>
        <w:rPr>
          <w:rFonts w:hint="eastAsia" w:ascii="ˎ̥" w:hAnsi="ˎ̥" w:cs="ˎ̥"/>
          <w:bCs/>
          <w:color w:val="000000"/>
          <w:szCs w:val="21"/>
        </w:rPr>
        <w:t>，)哎呀，</w:t>
      </w:r>
      <w:r>
        <w:rPr>
          <w:rFonts w:ascii="ˎ̥" w:hAnsi="ˎ̥" w:cs="ˎ̥"/>
          <w:bCs/>
          <w:color w:val="000000"/>
          <w:szCs w:val="21"/>
        </w:rPr>
        <w:t>这两个狗头!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哎呀，雪娘子，陆大人命我</w:t>
      </w:r>
      <w:r>
        <w:rPr>
          <w:rFonts w:hint="eastAsia" w:ascii="ˎ̥" w:hAnsi="ˎ̥" w:cs="ˎ̥"/>
          <w:bCs/>
          <w:color w:val="000000"/>
          <w:szCs w:val="21"/>
        </w:rPr>
        <w:t>背审</w:t>
      </w:r>
      <w:r>
        <w:rPr>
          <w:rFonts w:ascii="ˎ̥" w:hAnsi="ˎ̥" w:cs="ˎ̥"/>
          <w:bCs/>
          <w:color w:val="000000"/>
          <w:szCs w:val="21"/>
        </w:rPr>
        <w:t>，我说人头是真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定</w:t>
      </w:r>
      <w:r>
        <w:rPr>
          <w:rFonts w:ascii="ˎ̥" w:hAnsi="ˎ̥" w:cs="ˎ̥"/>
          <w:bCs/>
          <w:color w:val="000000"/>
          <w:szCs w:val="21"/>
        </w:rPr>
        <w:t>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我说是假的，定是假的。哎呀雪娘子，你把那心要放明白了呀!(</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哎呀，雪娘子，</w:t>
      </w:r>
      <w:r>
        <w:rPr>
          <w:rFonts w:hint="eastAsia" w:ascii="ˎ̥" w:hAnsi="ˎ̥" w:cs="ˎ̥"/>
          <w:bCs/>
          <w:color w:val="000000"/>
          <w:szCs w:val="21"/>
        </w:rPr>
        <w:t>陆大人命我</w:t>
      </w:r>
      <w:r>
        <w:rPr>
          <w:rFonts w:ascii="ˎ̥" w:hAnsi="ˎ̥" w:cs="ˎ̥"/>
          <w:bCs/>
          <w:color w:val="000000"/>
          <w:szCs w:val="21"/>
        </w:rPr>
        <w:t>审问人头</w:t>
      </w:r>
      <w:r>
        <w:rPr>
          <w:rFonts w:hint="eastAsia" w:ascii="ˎ̥" w:hAnsi="ˎ̥" w:cs="ˎ̥"/>
          <w:bCs/>
          <w:color w:val="000000"/>
          <w:szCs w:val="21"/>
        </w:rPr>
        <w:t>，我说</w:t>
      </w:r>
      <w:r>
        <w:rPr>
          <w:rFonts w:ascii="ˎ̥" w:hAnsi="ˎ̥" w:cs="ˎ̥"/>
          <w:bCs/>
          <w:color w:val="000000"/>
          <w:szCs w:val="21"/>
        </w:rPr>
        <w:t>人头是真，就是真</w:t>
      </w:r>
      <w:r>
        <w:rPr>
          <w:rFonts w:hint="eastAsia" w:ascii="ˎ̥" w:hAnsi="ˎ̥" w:cs="ˎ̥"/>
          <w:bCs/>
          <w:color w:val="000000"/>
          <w:szCs w:val="21"/>
        </w:rPr>
        <w:t>；</w:t>
      </w:r>
      <w:r>
        <w:rPr>
          <w:rFonts w:ascii="ˎ̥" w:hAnsi="ˎ̥" w:cs="ˎ̥"/>
          <w:bCs/>
          <w:color w:val="000000"/>
          <w:szCs w:val="21"/>
        </w:rPr>
        <w:t>我说是假的，定是假的。雪娘子，诶呀，你的心呀，哎呀，要放明白呀!</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暗</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且住</w:t>
      </w:r>
      <w:r>
        <w:rPr>
          <w:rFonts w:ascii="ˎ̥" w:hAnsi="ˎ̥" w:cs="ˎ̥"/>
          <w:bCs/>
          <w:color w:val="000000"/>
          <w:szCs w:val="21"/>
        </w:rPr>
        <w:t>，听贼</w:t>
      </w:r>
      <w:r>
        <w:rPr>
          <w:rFonts w:hint="eastAsia" w:ascii="ˎ̥" w:hAnsi="ˎ̥" w:cs="ˎ̥"/>
          <w:bCs/>
          <w:color w:val="000000"/>
          <w:szCs w:val="21"/>
        </w:rPr>
        <w:t>之</w:t>
      </w:r>
      <w:r>
        <w:rPr>
          <w:rFonts w:ascii="ˎ̥" w:hAnsi="ˎ̥" w:cs="ˎ̥"/>
          <w:bCs/>
          <w:color w:val="000000"/>
          <w:szCs w:val="21"/>
        </w:rPr>
        <w:t>言</w:t>
      </w:r>
      <w:r>
        <w:rPr>
          <w:rFonts w:hint="eastAsia" w:ascii="ˎ̥" w:hAnsi="ˎ̥" w:cs="ˎ̥"/>
          <w:bCs/>
          <w:color w:val="000000"/>
          <w:szCs w:val="21"/>
        </w:rPr>
        <w:t>有戏奴之意，此时不应儿夫冤仇</w:t>
      </w:r>
      <w:r>
        <w:rPr>
          <w:rFonts w:ascii="ˎ̥" w:hAnsi="ˎ̥" w:cs="ˎ̥"/>
          <w:bCs/>
          <w:color w:val="000000"/>
          <w:szCs w:val="21"/>
        </w:rPr>
        <w:t>何日得报?</w:t>
      </w:r>
      <w:r>
        <w:rPr>
          <w:rFonts w:hint="eastAsia" w:ascii="ˎ̥" w:hAnsi="ˎ̥" w:cs="ˎ̥"/>
          <w:bCs/>
          <w:color w:val="000000"/>
          <w:szCs w:val="21"/>
        </w:rPr>
        <w:t>!哦，</w:t>
      </w:r>
      <w:r>
        <w:rPr>
          <w:rFonts w:ascii="ˎ̥" w:hAnsi="ˎ̥" w:cs="ˎ̥"/>
          <w:bCs/>
          <w:color w:val="000000"/>
          <w:szCs w:val="21"/>
        </w:rPr>
        <w:t>有了</w:t>
      </w:r>
      <w:r>
        <w:rPr>
          <w:rFonts w:hint="eastAsia" w:ascii="ˎ̥" w:hAnsi="ˎ̥" w:cs="ˎ̥"/>
          <w:bCs/>
          <w:color w:val="000000"/>
          <w:szCs w:val="21"/>
        </w:rPr>
        <w:t>，待</w:t>
      </w:r>
      <w:r>
        <w:rPr>
          <w:rFonts w:ascii="ˎ̥" w:hAnsi="ˎ̥" w:cs="ˎ̥"/>
          <w:bCs/>
          <w:color w:val="000000"/>
          <w:szCs w:val="21"/>
        </w:rPr>
        <w:t>我假意应</w:t>
      </w:r>
      <w:r>
        <w:rPr>
          <w:rFonts w:hint="eastAsia" w:ascii="ˎ̥" w:hAnsi="ˎ̥" w:cs="ˎ̥"/>
          <w:bCs/>
          <w:color w:val="000000"/>
          <w:szCs w:val="21"/>
        </w:rPr>
        <w:t>下就是。</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哎呀汤老爷(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啊汤老爷</w:t>
      </w:r>
      <w:r>
        <w:rPr>
          <w:rFonts w:hint="eastAsia" w:ascii="ˎ̥" w:hAnsi="ˎ̥" w:cs="ˎ̥"/>
          <w:bCs/>
          <w:color w:val="000000"/>
          <w:szCs w:val="21"/>
        </w:rPr>
        <w:t>)，自那日</w:t>
      </w:r>
      <w:r>
        <w:rPr>
          <w:rFonts w:ascii="ˎ̥" w:hAnsi="ˎ̥" w:cs="ˎ̥"/>
          <w:bCs/>
          <w:color w:val="000000"/>
          <w:szCs w:val="21"/>
        </w:rPr>
        <w:t>上船之时，我</w:t>
      </w:r>
      <w:r>
        <w:rPr>
          <w:rFonts w:hint="eastAsia" w:ascii="ˎ̥" w:hAnsi="ˎ̥" w:cs="ˎ̥"/>
          <w:bCs/>
          <w:color w:val="000000"/>
          <w:szCs w:val="21"/>
        </w:rPr>
        <w:t>这</w:t>
      </w:r>
      <w:r>
        <w:rPr>
          <w:rFonts w:ascii="ˎ̥" w:hAnsi="ˎ̥" w:cs="ˎ̥"/>
          <w:bCs/>
          <w:color w:val="000000"/>
          <w:szCs w:val="21"/>
        </w:rPr>
        <w:t>心</w:t>
      </w:r>
      <w:r>
        <w:rPr>
          <w:rFonts w:hint="eastAsia" w:ascii="ˎ̥" w:hAnsi="ˎ̥" w:cs="ˎ̥"/>
          <w:bCs/>
          <w:color w:val="000000"/>
          <w:szCs w:val="21"/>
        </w:rPr>
        <w:t>中</w:t>
      </w:r>
      <w:r>
        <w:rPr>
          <w:rFonts w:ascii="ˎ̥" w:hAnsi="ˎ̥" w:cs="ˎ̥"/>
          <w:bCs/>
          <w:color w:val="000000"/>
          <w:szCs w:val="21"/>
        </w:rPr>
        <w:t>就有了你了</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哎呀，我的亲娘</w:t>
      </w:r>
      <w:r>
        <w:rPr>
          <w:rFonts w:ascii="ˎ̥" w:hAnsi="ˎ̥" w:eastAsia="ˎ̥" w:cs="ˎ̥"/>
          <w:bCs/>
          <w:color w:val="000000"/>
          <w:szCs w:val="21"/>
        </w:rPr>
        <w:t>——</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噢</w:t>
      </w:r>
      <w:r>
        <w:rPr>
          <w:rFonts w:ascii="ˎ̥" w:hAnsi="ˎ̥" w:eastAsia="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急下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宋体" w:hAnsi="宋体" w:cs="ˎ̥"/>
          <w:bCs/>
          <w:color w:val="000000"/>
          <w:szCs w:val="21"/>
        </w:rPr>
        <w:t>陆炳</w:t>
      </w:r>
      <w:r>
        <w:rPr>
          <w:rFonts w:hint="eastAsia" w:ascii="楷体" w:hAnsi="楷体" w:eastAsia="楷体" w:cs="ˎ̥"/>
          <w:bCs/>
          <w:color w:val="000000"/>
          <w:szCs w:val="21"/>
        </w:rPr>
        <w:t>人全上</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大炮一声响(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号炮一声响</w:t>
      </w:r>
      <w:r>
        <w:rPr>
          <w:rFonts w:hint="eastAsia" w:ascii="ˎ̥" w:hAnsi="ˎ̥" w:cs="ˎ̥"/>
          <w:bCs/>
          <w:color w:val="000000"/>
          <w:szCs w:val="21"/>
        </w:rPr>
        <w:t>)</w:t>
      </w:r>
      <w:r>
        <w:rPr>
          <w:rFonts w:ascii="ˎ̥" w:hAnsi="ˎ̥" w:cs="ˎ̥"/>
          <w:bCs/>
          <w:color w:val="000000"/>
          <w:szCs w:val="21"/>
        </w:rPr>
        <w:t>人头落，世人休犯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：世</w:t>
      </w:r>
      <w:r>
        <w:rPr>
          <w:rFonts w:ascii="ˎ̥" w:hAnsi="ˎ̥" w:cs="ˎ̥"/>
          <w:bCs/>
          <w:color w:val="000000"/>
          <w:szCs w:val="21"/>
        </w:rPr>
        <w:t>人</w:t>
      </w:r>
      <w:r>
        <w:rPr>
          <w:rFonts w:hint="eastAsia" w:ascii="ˎ̥" w:hAnsi="ˎ̥" w:cs="ˎ̥"/>
          <w:bCs/>
          <w:color w:val="000000"/>
          <w:szCs w:val="21"/>
        </w:rPr>
        <w:t>莫</w:t>
      </w:r>
      <w:r>
        <w:rPr>
          <w:rFonts w:ascii="ˎ̥" w:hAnsi="ˎ̥" w:cs="ˎ̥"/>
          <w:bCs/>
          <w:color w:val="000000"/>
          <w:szCs w:val="21"/>
        </w:rPr>
        <w:t>犯</w:t>
      </w:r>
      <w:r>
        <w:rPr>
          <w:rFonts w:hint="eastAsia" w:ascii="ˎ̥" w:hAnsi="ˎ̥" w:cs="ˎ̥"/>
          <w:bCs/>
          <w:color w:val="000000"/>
          <w:szCs w:val="21"/>
        </w:rPr>
        <w:t>；为人莫犯)</w:t>
      </w:r>
      <w:r>
        <w:rPr>
          <w:rFonts w:ascii="ˎ̥" w:hAnsi="ˎ̥" w:cs="ˎ̥"/>
          <w:bCs/>
          <w:color w:val="000000"/>
          <w:szCs w:val="21"/>
        </w:rPr>
        <w:t>律萧何。</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下轿入位</w:t>
      </w:r>
      <w:r>
        <w:rPr>
          <w:rFonts w:hint="eastAsia" w:ascii="ˎ̥" w:hAnsi="ˎ̥" w:cs="ˎ̥"/>
          <w:bCs/>
          <w:color w:val="000000"/>
          <w:szCs w:val="21"/>
        </w:rPr>
        <w:t>，张龙、郭义</w:t>
      </w:r>
      <w:r>
        <w:rPr>
          <w:rFonts w:hint="eastAsia" w:ascii="楷体" w:hAnsi="楷体" w:eastAsia="楷体" w:cs="ˎ̥"/>
          <w:bCs/>
          <w:color w:val="000000"/>
          <w:szCs w:val="21"/>
        </w:rPr>
        <w:t>暗上</w:t>
      </w: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老大人一路之上，多有辛苦</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多</w:t>
      </w:r>
      <w:r>
        <w:rPr>
          <w:rFonts w:hint="eastAsia" w:ascii="ˎ̥" w:hAnsi="ˎ̥" w:cs="ˎ̥"/>
          <w:bCs/>
          <w:color w:val="000000"/>
          <w:szCs w:val="21"/>
        </w:rPr>
        <w:t>受</w:t>
      </w:r>
      <w:r>
        <w:rPr>
          <w:rFonts w:ascii="ˎ̥" w:hAnsi="ˎ̥" w:cs="ˎ̥"/>
          <w:bCs/>
          <w:color w:val="000000"/>
          <w:szCs w:val="21"/>
        </w:rPr>
        <w:t>辛苦</w:t>
      </w:r>
      <w:r>
        <w:rPr>
          <w:rFonts w:hint="eastAsia" w:ascii="ˎ̥" w:hAnsi="ˎ̥" w:cs="ˎ̥"/>
          <w:bCs/>
          <w:color w:val="000000"/>
          <w:szCs w:val="21"/>
        </w:rPr>
        <w:t>)了哇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为国勤劳，何言</w:t>
      </w:r>
      <w:r>
        <w:rPr>
          <w:rFonts w:hint="eastAsia" w:ascii="ˎ̥" w:hAnsi="ˎ̥" w:cs="ˎ̥"/>
          <w:bCs/>
          <w:color w:val="000000"/>
          <w:szCs w:val="21"/>
        </w:rPr>
        <w:t>“</w:t>
      </w:r>
      <w:r>
        <w:rPr>
          <w:rFonts w:ascii="ˎ̥" w:hAnsi="ˎ̥" w:cs="ˎ̥"/>
          <w:bCs/>
          <w:color w:val="000000"/>
          <w:szCs w:val="21"/>
        </w:rPr>
        <w:t>辛苦</w:t>
      </w:r>
      <w:r>
        <w:rPr>
          <w:rFonts w:hint="eastAsia" w:ascii="ˎ̥" w:hAnsi="ˎ̥" w:cs="ˎ̥"/>
          <w:bCs/>
          <w:color w:val="000000"/>
          <w:szCs w:val="21"/>
        </w:rPr>
        <w:t>”二字</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老大人适才监斩，但不知斩的</w:t>
      </w:r>
      <w:r>
        <w:rPr>
          <w:rFonts w:hint="eastAsia" w:ascii="ˎ̥" w:hAnsi="ˎ̥" w:cs="ˎ̥"/>
          <w:bCs/>
          <w:color w:val="000000"/>
          <w:szCs w:val="21"/>
        </w:rPr>
        <w:t>(</w:t>
      </w:r>
      <w:r>
        <w:rPr>
          <w:rFonts w:ascii="ˎ̥" w:hAnsi="ˎ̥" w:cs="ˎ̥"/>
          <w:bCs/>
          <w:color w:val="000000"/>
          <w:szCs w:val="21"/>
        </w:rPr>
        <w:t>都</w:t>
      </w:r>
      <w:r>
        <w:rPr>
          <w:rFonts w:hint="eastAsia" w:ascii="ˎ̥" w:hAnsi="ˎ̥" w:cs="ˎ̥"/>
          <w:bCs/>
          <w:color w:val="000000"/>
          <w:szCs w:val="21"/>
        </w:rPr>
        <w:t>)</w:t>
      </w:r>
      <w:r>
        <w:rPr>
          <w:rFonts w:ascii="ˎ̥" w:hAnsi="ˎ̥" w:cs="ˎ̥"/>
          <w:bCs/>
          <w:color w:val="000000"/>
          <w:szCs w:val="21"/>
        </w:rPr>
        <w:t>是什么案件?</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有(</w:t>
      </w:r>
      <w:r>
        <w:rPr>
          <w:rFonts w:ascii="ˎ̥" w:hAnsi="ˎ̥" w:cs="ˎ̥"/>
          <w:bCs/>
          <w:color w:val="000000"/>
          <w:szCs w:val="21"/>
        </w:rPr>
        <w:t>一</w:t>
      </w:r>
      <w:r>
        <w:rPr>
          <w:rFonts w:hint="eastAsia" w:ascii="ˎ̥" w:hAnsi="ˎ̥" w:cs="ˎ̥"/>
          <w:bCs/>
          <w:color w:val="000000"/>
          <w:szCs w:val="21"/>
        </w:rPr>
        <w:t>)</w:t>
      </w:r>
      <w:r>
        <w:rPr>
          <w:rFonts w:ascii="ˎ̥" w:hAnsi="ˎ̥" w:cs="ˎ̥"/>
          <w:bCs/>
          <w:color w:val="000000"/>
          <w:szCs w:val="21"/>
        </w:rPr>
        <w:t>十三名江洋大盗，呃，</w:t>
      </w:r>
      <w:r>
        <w:rPr>
          <w:rFonts w:hint="eastAsia" w:ascii="ˎ̥" w:hAnsi="ˎ̥" w:cs="ˎ̥"/>
          <w:bCs/>
          <w:color w:val="000000"/>
          <w:szCs w:val="21"/>
        </w:rPr>
        <w:t>问他们</w:t>
      </w:r>
      <w:r>
        <w:rPr>
          <w:rFonts w:ascii="ˎ̥" w:hAnsi="ˎ̥" w:cs="ˎ̥"/>
          <w:bCs/>
          <w:color w:val="000000"/>
          <w:szCs w:val="21"/>
        </w:rPr>
        <w:t>什么罪过</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问他</w:t>
      </w:r>
      <w:r>
        <w:rPr>
          <w:rFonts w:hint="eastAsia" w:ascii="ˎ̥" w:hAnsi="ˎ̥" w:cs="ˎ̥"/>
          <w:bCs/>
          <w:color w:val="000000"/>
          <w:szCs w:val="21"/>
        </w:rPr>
        <w:t>个</w:t>
      </w:r>
      <w:r>
        <w:rPr>
          <w:rFonts w:ascii="ˎ̥" w:hAnsi="ˎ̥" w:cs="ˎ̥"/>
          <w:bCs/>
          <w:color w:val="000000"/>
          <w:szCs w:val="21"/>
        </w:rPr>
        <w:t>什么罪过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呃，当问斩罪。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不错的。汤老爷，我有一事不明，要在汤老爷面前领教。</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呃，老大人有话请讲，何言</w:t>
      </w:r>
      <w:r>
        <w:rPr>
          <w:rFonts w:hint="eastAsia" w:ascii="ˎ̥" w:hAnsi="ˎ̥" w:cs="ˎ̥"/>
          <w:bCs/>
          <w:color w:val="000000"/>
          <w:szCs w:val="21"/>
        </w:rPr>
        <w:t>“</w:t>
      </w:r>
      <w:r>
        <w:rPr>
          <w:rFonts w:ascii="ˎ̥" w:hAnsi="ˎ̥" w:cs="ˎ̥"/>
          <w:bCs/>
          <w:color w:val="000000"/>
          <w:szCs w:val="21"/>
        </w:rPr>
        <w:t>领教</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呃，有一官员(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有一员犯官</w:t>
      </w:r>
      <w:r>
        <w:rPr>
          <w:rFonts w:hint="eastAsia" w:ascii="ˎ̥" w:hAnsi="ˎ̥" w:cs="ˎ̥"/>
          <w:bCs/>
          <w:color w:val="000000"/>
          <w:szCs w:val="21"/>
        </w:rPr>
        <w:t>)</w:t>
      </w:r>
      <w:r>
        <w:rPr>
          <w:rFonts w:ascii="ˎ̥" w:hAnsi="ˎ̥" w:cs="ˎ̥"/>
          <w:bCs/>
          <w:color w:val="000000"/>
          <w:szCs w:val="21"/>
        </w:rPr>
        <w:t>，他奉旨领兵，不料他临阵脱逃，呃，该当问</w:t>
      </w:r>
      <w:r>
        <w:rPr>
          <w:rFonts w:hint="eastAsia" w:ascii="ˎ̥" w:hAnsi="ˎ̥" w:cs="ˎ̥"/>
          <w:bCs/>
          <w:color w:val="000000"/>
          <w:szCs w:val="21"/>
        </w:rPr>
        <w:t>(他</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也</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嗯，斩也不亏他。</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呃老大人，呃，还有什么案件呢?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呃呃，还有这么</w:t>
      </w:r>
      <w:r>
        <w:rPr>
          <w:rFonts w:hint="eastAsia" w:ascii="ˎ̥" w:hAnsi="ˎ̥" w:cs="ˎ̥"/>
          <w:bCs/>
          <w:color w:val="000000"/>
          <w:szCs w:val="21"/>
        </w:rPr>
        <w:t>一员小官(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还有这么一名小官</w:t>
      </w:r>
      <w:r>
        <w:rPr>
          <w:rFonts w:hint="eastAsia" w:ascii="ˎ̥" w:hAnsi="ˎ̥" w:cs="ˎ̥"/>
          <w:bCs/>
          <w:color w:val="000000"/>
          <w:szCs w:val="21"/>
        </w:rPr>
        <w:t>)</w:t>
      </w:r>
      <w:r>
        <w:rPr>
          <w:rFonts w:ascii="ˎ̥" w:hAnsi="ˎ̥" w:cs="ˎ̥"/>
          <w:bCs/>
          <w:color w:val="000000"/>
          <w:szCs w:val="21"/>
        </w:rPr>
        <w:t>呐，当初</w:t>
      </w:r>
      <w:r>
        <w:rPr>
          <w:rFonts w:hint="eastAsia" w:ascii="ˎ̥" w:hAnsi="ˎ̥" w:cs="ˎ̥"/>
          <w:bCs/>
          <w:color w:val="000000"/>
          <w:szCs w:val="21"/>
        </w:rPr>
        <w:t>他</w:t>
      </w:r>
      <w:r>
        <w:rPr>
          <w:rFonts w:ascii="ˎ̥" w:hAnsi="ˎ̥" w:cs="ˎ̥"/>
          <w:bCs/>
          <w:color w:val="000000"/>
          <w:szCs w:val="21"/>
        </w:rPr>
        <w:t>不得第</w:t>
      </w:r>
      <w:r>
        <w:rPr>
          <w:rFonts w:hint="eastAsia" w:ascii="ˎ̥" w:hAnsi="ˎ̥" w:cs="ˎ̥"/>
          <w:bCs/>
          <w:color w:val="000000"/>
          <w:szCs w:val="21"/>
        </w:rPr>
        <w:t>(</w:t>
      </w:r>
      <w:r>
        <w:rPr>
          <w:rFonts w:ascii="ˎ̥" w:hAnsi="ˎ̥" w:cs="ˎ̥"/>
          <w:bCs/>
          <w:color w:val="000000"/>
          <w:szCs w:val="21"/>
        </w:rPr>
        <w:t>的时节</w:t>
      </w:r>
      <w:r>
        <w:rPr>
          <w:rFonts w:hint="eastAsia" w:ascii="ˎ̥" w:hAnsi="ˎ̥" w:cs="ˎ̥"/>
          <w:bCs/>
          <w:color w:val="000000"/>
          <w:szCs w:val="21"/>
        </w:rPr>
        <w:t>)</w:t>
      </w:r>
      <w:r>
        <w:rPr>
          <w:rFonts w:ascii="ˎ̥" w:hAnsi="ˎ̥" w:cs="ˎ̥"/>
          <w:bCs/>
          <w:color w:val="000000"/>
          <w:szCs w:val="21"/>
        </w:rPr>
        <w:t>，多亏他</w:t>
      </w:r>
      <w:r>
        <w:rPr>
          <w:rFonts w:hint="eastAsia" w:ascii="ˎ̥" w:hAnsi="ˎ̥" w:cs="ˎ̥"/>
          <w:bCs/>
          <w:color w:val="000000"/>
          <w:szCs w:val="21"/>
        </w:rPr>
        <w:t>的</w:t>
      </w:r>
      <w:r>
        <w:rPr>
          <w:rFonts w:ascii="ˎ̥" w:hAnsi="ˎ̥" w:cs="ˎ̥"/>
          <w:bCs/>
          <w:color w:val="000000"/>
          <w:szCs w:val="21"/>
        </w:rPr>
        <w:t>恩主</w:t>
      </w:r>
      <w:r>
        <w:rPr>
          <w:rFonts w:hint="eastAsia" w:ascii="ˎ̥" w:hAnsi="ˎ̥" w:cs="ˎ̥"/>
          <w:bCs/>
          <w:color w:val="000000"/>
          <w:szCs w:val="21"/>
        </w:rPr>
        <w:t>，</w:t>
      </w:r>
      <w:r>
        <w:rPr>
          <w:rFonts w:ascii="ˎ̥" w:hAnsi="ˎ̥" w:cs="ˎ̥"/>
          <w:bCs/>
          <w:color w:val="000000"/>
          <w:szCs w:val="21"/>
        </w:rPr>
        <w:t>将他提拔起来了，他在大官面前搬动是非，害死他的恩主</w:t>
      </w:r>
      <w:r>
        <w:rPr>
          <w:rFonts w:hint="eastAsia" w:ascii="ˎ̥" w:hAnsi="ˎ̥" w:cs="ˎ̥"/>
          <w:bCs/>
          <w:color w:val="000000"/>
          <w:szCs w:val="21"/>
        </w:rPr>
        <w:t>，</w:t>
      </w:r>
      <w:r>
        <w:rPr>
          <w:rFonts w:ascii="ˎ̥" w:hAnsi="ˎ̥" w:cs="ˎ̥"/>
          <w:bCs/>
          <w:color w:val="000000"/>
          <w:szCs w:val="21"/>
        </w:rPr>
        <w:t>一家四散。呃，像这样的人呐，该</w:t>
      </w:r>
      <w:r>
        <w:rPr>
          <w:rFonts w:hint="eastAsia" w:ascii="ˎ̥" w:hAnsi="ˎ̥" w:cs="ˎ̥"/>
          <w:bCs/>
          <w:color w:val="000000"/>
          <w:szCs w:val="21"/>
        </w:rPr>
        <w:t>当</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什么罪过?呃，我要领教，汤老爷。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哎呀，老大人，此案</w:t>
      </w:r>
      <w:r>
        <w:rPr>
          <w:rFonts w:hint="eastAsia" w:ascii="ˎ̥" w:hAnsi="ˎ̥" w:cs="ˎ̥"/>
          <w:bCs/>
          <w:color w:val="000000"/>
          <w:szCs w:val="21"/>
        </w:rPr>
        <w:t>要</w:t>
      </w:r>
      <w:r>
        <w:rPr>
          <w:rFonts w:ascii="ˎ̥" w:hAnsi="ˎ̥" w:cs="ˎ̥"/>
          <w:bCs/>
          <w:color w:val="000000"/>
          <w:szCs w:val="21"/>
        </w:rPr>
        <w:t>犯在小官手内么</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：此案</w:t>
      </w:r>
      <w:r>
        <w:rPr>
          <w:rFonts w:ascii="ˎ̥" w:hAnsi="ˎ̥" w:cs="ˎ̥"/>
          <w:bCs/>
          <w:color w:val="000000"/>
          <w:szCs w:val="21"/>
        </w:rPr>
        <w:t>若犯在小官手内么</w:t>
      </w:r>
      <w:r>
        <w:rPr>
          <w:rFonts w:hint="eastAsia" w:ascii="ˎ̥" w:hAnsi="ˎ̥" w:cs="ˎ̥"/>
          <w:bCs/>
          <w:color w:val="000000"/>
          <w:szCs w:val="21"/>
        </w:rPr>
        <w:t>)</w:t>
      </w:r>
      <w:r>
        <w:rPr>
          <w:rFonts w:ascii="ˎ̥" w:hAnsi="ˎ̥" w:cs="ˎ̥"/>
          <w:bCs/>
          <w:color w:val="000000"/>
          <w:szCs w:val="21"/>
        </w:rPr>
        <w:t>，嗯嗯，</w:t>
      </w:r>
      <w:r>
        <w:rPr>
          <w:rFonts w:hint="eastAsia" w:ascii="ˎ̥" w:hAnsi="ˎ̥" w:cs="ˎ̥"/>
          <w:bCs/>
          <w:color w:val="000000"/>
          <w:szCs w:val="21"/>
        </w:rPr>
        <w:t>把他</w:t>
      </w:r>
      <w:r>
        <w:rPr>
          <w:rFonts w:ascii="ˎ̥" w:hAnsi="ˎ̥" w:cs="ˎ̥"/>
          <w:bCs/>
          <w:color w:val="000000"/>
          <w:szCs w:val="21"/>
        </w:rPr>
        <w:t>提上堂来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将他提上堂来</w:t>
      </w:r>
      <w:r>
        <w:rPr>
          <w:rFonts w:hint="eastAsia" w:ascii="ˎ̥" w:hAnsi="ˎ̥" w:cs="ˎ̥"/>
          <w:bCs/>
          <w:color w:val="000000"/>
          <w:szCs w:val="21"/>
        </w:rPr>
        <w:t>)</w:t>
      </w:r>
      <w:r>
        <w:rPr>
          <w:rFonts w:ascii="ˎ̥" w:hAnsi="ˎ̥" w:cs="ˎ̥"/>
          <w:bCs/>
          <w:color w:val="000000"/>
          <w:szCs w:val="21"/>
        </w:rPr>
        <w:t>，打他五个手简子</w:t>
      </w:r>
      <w:r>
        <w:rPr>
          <w:rStyle w:val="66"/>
          <w:rFonts w:hint="eastAsia" w:ascii="ˎ̥" w:hAnsi="ˎ̥" w:cs="ˎ̥"/>
          <w:bCs/>
          <w:color w:val="000000"/>
          <w:szCs w:val="21"/>
        </w:rPr>
        <w:footnoteReference w:id="572"/>
      </w:r>
      <w:r>
        <w:rPr>
          <w:rFonts w:ascii="ˎ̥" w:hAnsi="ˎ̥" w:cs="ˎ̥"/>
          <w:bCs/>
          <w:color w:val="000000"/>
          <w:szCs w:val="21"/>
        </w:rPr>
        <w:t>，不要惯</w:t>
      </w:r>
      <w:r>
        <w:rPr>
          <w:rFonts w:hint="eastAsia" w:ascii="ˎ̥" w:hAnsi="ˎ̥" w:cs="ˎ̥"/>
          <w:bCs/>
          <w:color w:val="000000"/>
          <w:szCs w:val="21"/>
        </w:rPr>
        <w:t>(</w:t>
      </w:r>
      <w:r>
        <w:rPr>
          <w:rFonts w:ascii="ˎ̥" w:hAnsi="ˎ̥" w:cs="ˎ̥"/>
          <w:bCs/>
          <w:color w:val="000000"/>
          <w:szCs w:val="21"/>
        </w:rPr>
        <w:t>坏</w:t>
      </w:r>
      <w:r>
        <w:rPr>
          <w:rFonts w:hint="eastAsia" w:ascii="ˎ̥" w:hAnsi="ˎ̥" w:cs="ˎ̥"/>
          <w:bCs/>
          <w:color w:val="000000"/>
          <w:szCs w:val="21"/>
        </w:rPr>
        <w:t>)</w:t>
      </w:r>
      <w:r>
        <w:rPr>
          <w:rFonts w:ascii="ˎ̥" w:hAnsi="ˎ̥" w:cs="ˎ̥"/>
          <w:bCs/>
          <w:color w:val="000000"/>
          <w:szCs w:val="21"/>
        </w:rPr>
        <w:t>了他的下次，诶，也就够他受用的了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什么(</w:t>
      </w:r>
      <w:r>
        <w:rPr>
          <w:rFonts w:hint="eastAsia" w:ascii="楷体" w:hAnsi="楷体" w:eastAsia="楷体" w:cs="ˎ̥"/>
          <w:bCs/>
          <w:color w:val="000000"/>
          <w:szCs w:val="21"/>
        </w:rPr>
        <w:t>或</w:t>
      </w:r>
      <w:r>
        <w:rPr>
          <w:rFonts w:hint="eastAsia" w:ascii="ˎ̥" w:hAnsi="ˎ̥" w:cs="ˎ̥"/>
          <w:bCs/>
          <w:color w:val="000000"/>
          <w:szCs w:val="21"/>
        </w:rPr>
        <w:t>：怎么)，打他几个手简子? (</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啊?打他五个手简子?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打他五个手简子。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怎么，依我看</w:t>
      </w:r>
      <w:r>
        <w:rPr>
          <w:rFonts w:hint="eastAsia" w:ascii="ˎ̥" w:hAnsi="ˎ̥" w:cs="ˎ̥"/>
          <w:bCs/>
          <w:color w:val="000000"/>
          <w:szCs w:val="21"/>
        </w:rPr>
        <w:t>将起</w:t>
      </w:r>
      <w:r>
        <w:rPr>
          <w:rFonts w:ascii="ˎ̥" w:hAnsi="ˎ̥" w:cs="ˎ̥"/>
          <w:bCs/>
          <w:color w:val="000000"/>
          <w:szCs w:val="21"/>
        </w:rPr>
        <w:t>来，定要将他</w:t>
      </w:r>
      <w:r>
        <w:rPr>
          <w:rFonts w:hint="eastAsia" w:ascii="ˎ̥" w:hAnsi="ˎ̥" w:cs="ˎ̥"/>
          <w:bCs/>
          <w:color w:val="000000"/>
          <w:szCs w:val="21"/>
        </w:rPr>
        <w:t>问一个凌迟</w:t>
      </w:r>
      <w:r>
        <w:rPr>
          <w:rFonts w:ascii="ˎ̥" w:hAnsi="ˎ̥" w:cs="ˎ̥"/>
          <w:bCs/>
          <w:color w:val="000000"/>
          <w:szCs w:val="21"/>
        </w:rPr>
        <w:t>碎剐!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太重了哇(</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忒重了哇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他是</w:t>
      </w:r>
      <w:r>
        <w:rPr>
          <w:rFonts w:ascii="ˎ̥" w:hAnsi="ˎ̥" w:cs="ˎ̥"/>
          <w:bCs/>
          <w:color w:val="000000"/>
          <w:szCs w:val="21"/>
        </w:rPr>
        <w:t>舌剑</w:t>
      </w:r>
      <w:r>
        <w:rPr>
          <w:rFonts w:hint="eastAsia" w:ascii="ˎ̥" w:hAnsi="ˎ̥" w:cs="ˎ̥"/>
          <w:bCs/>
          <w:color w:val="000000"/>
          <w:szCs w:val="21"/>
        </w:rPr>
        <w:t>——</w:t>
      </w:r>
      <w:r>
        <w:rPr>
          <w:rFonts w:ascii="ˎ̥" w:hAnsi="ˎ̥" w:cs="ˎ̥"/>
          <w:bCs/>
          <w:color w:val="000000"/>
          <w:szCs w:val="21"/>
        </w:rPr>
        <w:t>杀人，</w:t>
      </w:r>
      <w:r>
        <w:rPr>
          <w:rFonts w:hint="eastAsia" w:ascii="ˎ̥" w:hAnsi="ˎ̥" w:cs="ˎ̥"/>
          <w:bCs/>
          <w:color w:val="000000"/>
          <w:szCs w:val="21"/>
        </w:rPr>
        <w:t>最</w:t>
      </w:r>
      <w:r>
        <w:rPr>
          <w:rFonts w:ascii="ˎ̥" w:hAnsi="ˎ̥" w:cs="ˎ̥"/>
          <w:bCs/>
          <w:color w:val="000000"/>
          <w:szCs w:val="21"/>
        </w:rPr>
        <w:t>是</w:t>
      </w:r>
      <w:r>
        <w:rPr>
          <w:rFonts w:hint="eastAsia" w:ascii="ˎ̥" w:hAnsi="ˎ̥" w:cs="ˎ̥"/>
          <w:bCs/>
          <w:color w:val="000000"/>
          <w:szCs w:val="21"/>
        </w:rPr>
        <w:t>可恶(</w:t>
      </w:r>
      <w:r>
        <w:rPr>
          <w:rFonts w:hint="eastAsia" w:ascii="楷体" w:hAnsi="楷体" w:eastAsia="楷体" w:cs="ˎ̥"/>
          <w:bCs/>
          <w:color w:val="000000"/>
          <w:szCs w:val="21"/>
        </w:rPr>
        <w:t>或</w:t>
      </w:r>
      <w:r>
        <w:rPr>
          <w:rFonts w:hint="eastAsia" w:ascii="ˎ̥" w:hAnsi="ˎ̥" w:cs="ˎ̥"/>
          <w:bCs/>
          <w:color w:val="000000"/>
          <w:szCs w:val="21"/>
        </w:rPr>
        <w:t>：最是</w:t>
      </w:r>
      <w:r>
        <w:rPr>
          <w:rFonts w:ascii="ˎ̥" w:hAnsi="ˎ̥" w:cs="ˎ̥"/>
          <w:bCs/>
          <w:color w:val="000000"/>
          <w:szCs w:val="21"/>
        </w:rPr>
        <w:t>可</w:t>
      </w:r>
      <w:r>
        <w:rPr>
          <w:rFonts w:hint="eastAsia" w:ascii="ˎ̥" w:hAnsi="ˎ̥" w:cs="ˎ̥"/>
          <w:bCs/>
          <w:color w:val="000000"/>
          <w:szCs w:val="21"/>
        </w:rPr>
        <w:t>恨)</w:t>
      </w:r>
      <w:r>
        <w:rPr>
          <w:rFonts w:ascii="ˎ̥" w:hAnsi="ˎ̥" w:cs="ˎ̥"/>
          <w:bCs/>
          <w:color w:val="000000"/>
          <w:szCs w:val="21"/>
        </w:rPr>
        <w:t>的</w:t>
      </w:r>
      <w:r>
        <w:rPr>
          <w:rFonts w:hint="eastAsia" w:ascii="ˎ̥" w:hAnsi="ˎ̥" w:cs="ˎ̥"/>
          <w:bCs/>
          <w:color w:val="000000"/>
          <w:szCs w:val="21"/>
        </w:rPr>
        <w:t>呀</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舌剑杀人，最是可恶的了哇。</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重了，重了。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重了</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)啊汤老爷，你可</w:t>
      </w:r>
      <w:r>
        <w:rPr>
          <w:rFonts w:hint="eastAsia" w:ascii="ˎ̥" w:hAnsi="ˎ̥" w:cs="ˎ̥"/>
          <w:bCs/>
          <w:color w:val="000000"/>
          <w:szCs w:val="21"/>
        </w:rPr>
        <w:t>(</w:t>
      </w:r>
      <w:r>
        <w:rPr>
          <w:rFonts w:ascii="ˎ̥" w:hAnsi="ˎ̥" w:cs="ˎ̥"/>
          <w:bCs/>
          <w:color w:val="000000"/>
          <w:szCs w:val="21"/>
        </w:rPr>
        <w:t>曾</w:t>
      </w:r>
      <w:r>
        <w:rPr>
          <w:rFonts w:hint="eastAsia" w:ascii="ˎ̥" w:hAnsi="ˎ̥" w:cs="ˎ̥"/>
          <w:bCs/>
          <w:color w:val="000000"/>
          <w:szCs w:val="21"/>
        </w:rPr>
        <w:t>)</w:t>
      </w:r>
      <w:r>
        <w:rPr>
          <w:rFonts w:ascii="ˎ̥" w:hAnsi="ˎ̥" w:cs="ˎ̥"/>
          <w:bCs/>
          <w:color w:val="000000"/>
          <w:szCs w:val="21"/>
        </w:rPr>
        <w:t>背审雪艳呐，人头是真是假呐?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这个人头么?是真的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是真的</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真的呀。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汤老爷，你上得堂来，就说了这么一句有良心的话呀。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诶，小官</w:t>
      </w:r>
      <w:r>
        <w:rPr>
          <w:rFonts w:hint="eastAsia" w:ascii="ˎ̥" w:hAnsi="ˎ̥" w:cs="ˎ̥"/>
          <w:bCs/>
          <w:color w:val="000000"/>
          <w:szCs w:val="21"/>
        </w:rPr>
        <w:t>最是有良心的(</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我是最有良心的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原任蓟州八台。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这雪艳</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但凭老夫</w:t>
      </w:r>
      <w:r>
        <w:rPr>
          <w:rFonts w:hint="eastAsia" w:ascii="ˎ̥" w:hAnsi="ˎ̥" w:cs="ˎ̥"/>
          <w:bCs/>
          <w:color w:val="000000"/>
          <w:szCs w:val="21"/>
        </w:rPr>
        <w:t>……</w:t>
      </w:r>
      <w:r>
        <w:rPr>
          <w:rFonts w:ascii="ˎ̥" w:hAnsi="ˎ̥" w:cs="ˎ̥"/>
          <w:bCs/>
          <w:color w:val="000000"/>
          <w:szCs w:val="21"/>
        </w:rPr>
        <w:t>将她发往钱塘。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将她送到蓟州。</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呃，这样罢，就在老夫</w:t>
      </w:r>
      <w:r>
        <w:rPr>
          <w:rFonts w:hint="eastAsia" w:ascii="ˎ̥" w:hAnsi="ˎ̥" w:cs="ˎ̥"/>
          <w:bCs/>
          <w:color w:val="000000"/>
          <w:szCs w:val="21"/>
        </w:rPr>
        <w:t>(的)</w:t>
      </w:r>
      <w:r>
        <w:rPr>
          <w:rFonts w:ascii="ˎ̥" w:hAnsi="ˎ̥" w:cs="ˎ̥"/>
          <w:bCs/>
          <w:color w:val="000000"/>
          <w:szCs w:val="21"/>
        </w:rPr>
        <w:t>衙</w:t>
      </w:r>
      <w:r>
        <w:rPr>
          <w:rFonts w:hint="eastAsia" w:ascii="ˎ̥" w:hAnsi="ˎ̥" w:cs="ˎ̥"/>
          <w:bCs/>
          <w:color w:val="000000"/>
          <w:szCs w:val="21"/>
        </w:rPr>
        <w:t>门(</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就在</w:t>
      </w:r>
      <w:r>
        <w:rPr>
          <w:rFonts w:hint="eastAsia" w:ascii="ˎ̥" w:hAnsi="ˎ̥" w:cs="ˎ̥"/>
          <w:bCs/>
          <w:color w:val="000000"/>
          <w:szCs w:val="21"/>
        </w:rPr>
        <w:t>老夫衙内)</w:t>
      </w:r>
      <w:r>
        <w:rPr>
          <w:rFonts w:ascii="ˎ̥" w:hAnsi="ˎ̥" w:cs="ˎ̥"/>
          <w:bCs/>
          <w:color w:val="000000"/>
          <w:szCs w:val="21"/>
        </w:rPr>
        <w:t>暂住，你意如何?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哦，将雪艳</w:t>
      </w:r>
      <w:r>
        <w:rPr>
          <w:rFonts w:hint="eastAsia" w:ascii="ˎ̥" w:hAnsi="ˎ̥" w:cs="ˎ̥"/>
          <w:bCs/>
          <w:color w:val="000000"/>
          <w:szCs w:val="21"/>
        </w:rPr>
        <w:t>要</w:t>
      </w:r>
      <w:r>
        <w:rPr>
          <w:rFonts w:ascii="ˎ̥" w:hAnsi="ˎ̥" w:cs="ˎ̥"/>
          <w:bCs/>
          <w:color w:val="000000"/>
          <w:szCs w:val="21"/>
        </w:rPr>
        <w:t>暂住老大人</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衙内?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w:t>
      </w:r>
      <w:r>
        <w:rPr>
          <w:rFonts w:hint="eastAsia" w:ascii="ˎ̥" w:hAnsi="ˎ̥" w:cs="ˎ̥"/>
          <w:bCs/>
          <w:color w:val="000000"/>
          <w:szCs w:val="21"/>
        </w:rPr>
        <w:t>暂且寄住而已(</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暂住而已</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人头</w:t>
      </w:r>
      <w:r>
        <w:rPr>
          <w:rFonts w:hint="eastAsia" w:ascii="ˎ̥" w:hAnsi="ˎ̥" w:cs="ˎ̥"/>
          <w:bCs/>
          <w:color w:val="000000"/>
          <w:szCs w:val="21"/>
        </w:rPr>
        <w:t>定</w:t>
      </w:r>
      <w:r>
        <w:rPr>
          <w:rFonts w:ascii="ˎ̥" w:hAnsi="ˎ̥" w:cs="ˎ̥"/>
          <w:bCs/>
          <w:color w:val="000000"/>
          <w:szCs w:val="21"/>
        </w:rPr>
        <w:t>是假的，还要再审再审。</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汤勤呐，好奸贼!</w:t>
      </w:r>
      <w:r>
        <w:rPr>
          <w:rFonts w:hint="eastAsia" w:ascii="ˎ̥" w:hAnsi="ˎ̥" w:cs="ˎ̥"/>
          <w:bCs/>
          <w:color w:val="000000"/>
          <w:szCs w:val="21"/>
        </w:rPr>
        <w:t>我</w:t>
      </w:r>
      <w:r>
        <w:rPr>
          <w:rFonts w:ascii="ˎ̥" w:hAnsi="ˎ̥" w:cs="ˎ̥"/>
          <w:bCs/>
          <w:color w:val="000000"/>
          <w:szCs w:val="21"/>
        </w:rPr>
        <w:t>听他之言，</w:t>
      </w:r>
      <w:r>
        <w:rPr>
          <w:rFonts w:hint="eastAsia" w:ascii="ˎ̥" w:hAnsi="ˎ̥" w:cs="ˎ̥"/>
          <w:bCs/>
          <w:color w:val="000000"/>
          <w:szCs w:val="21"/>
        </w:rPr>
        <w:t>有要纳雪艳为妾之心(</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分明要纳雪艳为妾</w:t>
      </w:r>
      <w:r>
        <w:rPr>
          <w:rFonts w:hint="eastAsia" w:ascii="ˎ̥" w:hAnsi="ˎ̥" w:cs="ˎ̥"/>
          <w:bCs/>
          <w:color w:val="000000"/>
          <w:szCs w:val="21"/>
        </w:rPr>
        <w:t>)</w:t>
      </w:r>
      <w:r>
        <w:rPr>
          <w:rFonts w:ascii="ˎ̥" w:hAnsi="ˎ̥" w:cs="ˎ̥"/>
          <w:bCs/>
          <w:color w:val="000000"/>
          <w:szCs w:val="21"/>
        </w:rPr>
        <w:t>。我若将雪艳</w:t>
      </w:r>
      <w:r>
        <w:rPr>
          <w:rFonts w:hint="eastAsia" w:ascii="ˎ̥" w:hAnsi="ˎ̥" w:cs="ˎ̥"/>
          <w:bCs/>
          <w:color w:val="000000"/>
          <w:szCs w:val="21"/>
        </w:rPr>
        <w:t>断与那贼为妻(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我若将雪艳断与那汤勤为妾</w:t>
      </w:r>
      <w:r>
        <w:rPr>
          <w:rFonts w:hint="eastAsia" w:ascii="ˎ̥" w:hAnsi="ˎ̥" w:cs="ˎ̥"/>
          <w:bCs/>
          <w:color w:val="000000"/>
          <w:szCs w:val="21"/>
        </w:rPr>
        <w:t>)</w:t>
      </w:r>
      <w:r>
        <w:rPr>
          <w:rFonts w:ascii="ˎ̥" w:hAnsi="ˎ̥" w:cs="ˎ̥"/>
          <w:bCs/>
          <w:color w:val="000000"/>
          <w:szCs w:val="21"/>
        </w:rPr>
        <w:t>，慢说</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满朝文武道我无才，就是我这两班的衙役</w:t>
      </w:r>
      <w:r>
        <w:rPr>
          <w:rFonts w:hint="eastAsia" w:ascii="ˎ̥" w:hAnsi="ˎ̥" w:cs="ˎ̥"/>
          <w:bCs/>
          <w:color w:val="000000"/>
          <w:szCs w:val="21"/>
        </w:rPr>
        <w:t>，</w:t>
      </w:r>
      <w:r>
        <w:rPr>
          <w:rFonts w:ascii="ˎ̥" w:hAnsi="ˎ̥" w:cs="ˎ̥"/>
          <w:bCs/>
          <w:color w:val="000000"/>
          <w:szCs w:val="21"/>
        </w:rPr>
        <w:t>也是</w:t>
      </w:r>
      <w:r>
        <w:rPr>
          <w:rFonts w:hint="eastAsia" w:ascii="ˎ̥" w:hAnsi="ˎ̥" w:cs="ˎ̥"/>
          <w:bCs/>
          <w:color w:val="000000"/>
          <w:szCs w:val="21"/>
        </w:rPr>
        <w:t>(要)</w:t>
      </w:r>
      <w:r>
        <w:rPr>
          <w:rFonts w:ascii="ˎ̥" w:hAnsi="ˎ̥" w:cs="ˎ̥"/>
          <w:bCs/>
          <w:color w:val="000000"/>
          <w:szCs w:val="21"/>
        </w:rPr>
        <w:t>道我无才!</w:t>
      </w:r>
      <w:r>
        <w:rPr>
          <w:rFonts w:hint="eastAsia" w:ascii="ˎ̥" w:hAnsi="ˎ̥" w:cs="ˎ̥"/>
          <w:bCs/>
          <w:color w:val="000000"/>
          <w:szCs w:val="21"/>
        </w:rPr>
        <w:t>(</w:t>
      </w:r>
      <w:r>
        <w:rPr>
          <w:rFonts w:ascii="ˎ̥" w:hAnsi="ˎ̥" w:cs="ˎ̥"/>
          <w:bCs/>
          <w:color w:val="000000"/>
          <w:szCs w:val="21"/>
        </w:rPr>
        <w:t>这这这</w:t>
      </w:r>
      <w:r>
        <w:rPr>
          <w:rFonts w:hint="eastAsia" w:ascii="ˎ̥" w:hAnsi="ˎ̥" w:cs="ˎ̥"/>
          <w:bCs/>
          <w:color w:val="000000"/>
          <w:szCs w:val="21"/>
        </w:rPr>
        <w:t>……)</w:t>
      </w:r>
      <w:r>
        <w:rPr>
          <w:rFonts w:ascii="ˎ̥" w:hAnsi="ˎ̥" w:cs="ˎ̥"/>
          <w:bCs/>
          <w:color w:val="000000"/>
          <w:szCs w:val="21"/>
        </w:rPr>
        <w:t>好不难坏我也</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唉呀，好一位(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好一个</w:t>
      </w:r>
      <w:r>
        <w:rPr>
          <w:rFonts w:hint="eastAsia" w:ascii="ˎ̥" w:hAnsi="ˎ̥" w:cs="ˎ̥"/>
          <w:bCs/>
          <w:color w:val="000000"/>
          <w:szCs w:val="21"/>
        </w:rPr>
        <w:t>)</w:t>
      </w:r>
      <w:r>
        <w:rPr>
          <w:rFonts w:ascii="ˎ̥" w:hAnsi="ˎ̥" w:cs="ˎ̥"/>
          <w:bCs/>
          <w:color w:val="000000"/>
          <w:szCs w:val="21"/>
        </w:rPr>
        <w:t>不明白的陆大人</w:t>
      </w:r>
      <w:r>
        <w:rPr>
          <w:rFonts w:hint="eastAsia" w:ascii="ˎ̥" w:hAnsi="ˎ̥" w:cs="ˎ̥"/>
          <w:bCs/>
          <w:color w:val="000000"/>
          <w:szCs w:val="21"/>
        </w:rPr>
        <w:t>呐</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且住!老夫正在为难之际，雪艳言道：</w:t>
      </w:r>
      <w:r>
        <w:rPr>
          <w:rFonts w:hint="eastAsia" w:ascii="ˎ̥" w:hAnsi="ˎ̥" w:cs="ˎ̥"/>
          <w:bCs/>
          <w:color w:val="000000"/>
          <w:szCs w:val="21"/>
        </w:rPr>
        <w:t>“</w:t>
      </w:r>
      <w:r>
        <w:rPr>
          <w:rFonts w:ascii="ˎ̥" w:hAnsi="ˎ̥" w:cs="ˎ̥"/>
          <w:bCs/>
          <w:color w:val="000000"/>
          <w:szCs w:val="21"/>
        </w:rPr>
        <w:t>好个不明白的陆大人！</w:t>
      </w:r>
      <w:r>
        <w:rPr>
          <w:rFonts w:hint="eastAsia" w:ascii="ˎ̥" w:hAnsi="ˎ̥" w:cs="ˎ̥"/>
          <w:bCs/>
          <w:color w:val="000000"/>
          <w:szCs w:val="21"/>
        </w:rPr>
        <w:t>”</w:t>
      </w:r>
      <w:r>
        <w:rPr>
          <w:rFonts w:ascii="ˎ̥" w:hAnsi="ˎ̥" w:cs="ˎ̥"/>
          <w:bCs/>
          <w:color w:val="000000"/>
          <w:szCs w:val="21"/>
        </w:rPr>
        <w:t>哦哦哦，是了! 我那莫仁兄</w:t>
      </w:r>
      <w:r>
        <w:rPr>
          <w:rFonts w:hint="eastAsia" w:ascii="ˎ̥" w:hAnsi="ˎ̥" w:cs="ˎ̥"/>
          <w:bCs/>
          <w:color w:val="000000"/>
          <w:szCs w:val="21"/>
        </w:rPr>
        <w:t>也曾对我讲过，他讲道(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我那莫仁兄也曾对我言讲</w:t>
      </w:r>
      <w:r>
        <w:rPr>
          <w:rFonts w:hint="eastAsia" w:ascii="ˎ̥" w:hAnsi="ˎ̥" w:cs="ˎ̥"/>
          <w:bCs/>
          <w:color w:val="000000"/>
          <w:szCs w:val="21"/>
        </w:rPr>
        <w:t>)</w:t>
      </w:r>
      <w:r>
        <w:rPr>
          <w:rFonts w:ascii="ˎ̥" w:hAnsi="ˎ̥" w:cs="ˎ̥"/>
          <w:bCs/>
          <w:color w:val="000000"/>
          <w:szCs w:val="21"/>
        </w:rPr>
        <w:t>：雪艳</w:t>
      </w:r>
      <w:r>
        <w:rPr>
          <w:rFonts w:hint="eastAsia" w:ascii="ˎ̥" w:hAnsi="ˎ̥" w:cs="ˎ̥"/>
          <w:bCs/>
          <w:color w:val="000000"/>
          <w:szCs w:val="21"/>
        </w:rPr>
        <w:t>(虽然</w:t>
      </w:r>
      <w:r>
        <w:rPr>
          <w:rFonts w:ascii="ˎ̥" w:hAnsi="ˎ̥" w:cs="ˎ̥"/>
          <w:bCs/>
          <w:color w:val="000000"/>
          <w:szCs w:val="21"/>
        </w:rPr>
        <w:t>是</w:t>
      </w:r>
      <w:r>
        <w:rPr>
          <w:rFonts w:hint="eastAsia" w:ascii="ˎ̥" w:hAnsi="ˎ̥" w:cs="ˎ̥"/>
          <w:bCs/>
          <w:color w:val="000000"/>
          <w:szCs w:val="21"/>
        </w:rPr>
        <w:t>个妓者出身，倒)</w:t>
      </w:r>
      <w:r>
        <w:rPr>
          <w:rFonts w:ascii="ˎ̥" w:hAnsi="ˎ̥" w:cs="ˎ̥"/>
          <w:bCs/>
          <w:color w:val="000000"/>
          <w:szCs w:val="21"/>
        </w:rPr>
        <w:t>有些仁义节烈，她莫非是有心</w:t>
      </w:r>
      <w:r>
        <w:rPr>
          <w:rFonts w:hint="eastAsia" w:ascii="ˎ̥" w:hAnsi="ˎ̥" w:cs="ˎ̥"/>
          <w:bCs/>
          <w:color w:val="000000"/>
          <w:szCs w:val="21"/>
        </w:rPr>
        <w:t>，</w:t>
      </w:r>
      <w:r>
        <w:rPr>
          <w:rFonts w:ascii="ˎ̥" w:hAnsi="ˎ̥" w:cs="ˎ̥"/>
          <w:bCs/>
          <w:color w:val="000000"/>
          <w:szCs w:val="21"/>
        </w:rPr>
        <w:t>与我那莫仁兄报仇?</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cs="ˎ̥"/>
          <w:bCs/>
          <w:color w:val="000000"/>
          <w:szCs w:val="21"/>
        </w:rPr>
        <w:t>&lt;</w:t>
      </w:r>
      <w:r>
        <w:rPr>
          <w:rFonts w:eastAsia="楷体" w:cs="ˎ̥"/>
          <w:b/>
          <w:bCs/>
          <w:color w:val="000000"/>
          <w:szCs w:val="21"/>
        </w:rPr>
        <w:t>叫头</w:t>
      </w:r>
      <w:r>
        <w:rPr>
          <w:rFonts w:cs="ˎ̥"/>
          <w:bCs/>
          <w:color w:val="000000"/>
          <w:szCs w:val="21"/>
        </w:rPr>
        <w:t>&gt;</w:t>
      </w:r>
      <w:r>
        <w:rPr>
          <w:rFonts w:ascii="ˎ̥" w:hAnsi="ˎ̥" w:cs="ˎ̥"/>
          <w:bCs/>
          <w:color w:val="000000"/>
          <w:szCs w:val="21"/>
        </w:rPr>
        <w:t>雪娘子啊，莫仁嫂!</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你若</w:t>
      </w:r>
      <w:r>
        <w:rPr>
          <w:rFonts w:hint="eastAsia" w:ascii="ˎ̥" w:hAnsi="ˎ̥" w:cs="ˎ̥"/>
          <w:bCs/>
          <w:color w:val="000000"/>
          <w:szCs w:val="21"/>
        </w:rPr>
        <w:t>是</w:t>
      </w:r>
      <w:r>
        <w:rPr>
          <w:rFonts w:ascii="ˎ̥" w:hAnsi="ˎ̥" w:cs="ˎ̥"/>
          <w:bCs/>
          <w:color w:val="000000"/>
          <w:szCs w:val="21"/>
        </w:rPr>
        <w:t>有心与我那莫仁兄报仇，</w:t>
      </w:r>
      <w:r>
        <w:rPr>
          <w:rFonts w:hint="eastAsia" w:ascii="ˎ̥" w:hAnsi="ˎ̥" w:cs="ˎ̥"/>
          <w:bCs/>
          <w:color w:val="000000"/>
          <w:szCs w:val="21"/>
        </w:rPr>
        <w:t>拚</w:t>
      </w:r>
      <w:r>
        <w:rPr>
          <w:rFonts w:ascii="ˎ̥" w:hAnsi="ˎ̥" w:cs="ˎ̥"/>
          <w:bCs/>
          <w:color w:val="000000"/>
          <w:szCs w:val="21"/>
        </w:rPr>
        <w:t>着我陆炳这顶乌纱不要，我就与你担</w:t>
      </w:r>
      <w:r>
        <w:rPr>
          <w:rFonts w:hint="eastAsia" w:ascii="ˎ̥" w:hAnsi="ˎ̥" w:cs="ˎ̥"/>
          <w:bCs/>
          <w:color w:val="000000"/>
          <w:szCs w:val="21"/>
        </w:rPr>
        <w:t>待、</w:t>
      </w:r>
      <w:r>
        <w:rPr>
          <w:rFonts w:ascii="ˎ̥" w:hAnsi="ˎ̥" w:cs="ˎ̥"/>
          <w:bCs/>
          <w:color w:val="000000"/>
          <w:szCs w:val="21"/>
        </w:rPr>
        <w:t>担</w:t>
      </w:r>
      <w:r>
        <w:rPr>
          <w:rFonts w:hint="eastAsia" w:ascii="ˎ̥" w:hAnsi="ˎ̥" w:cs="ˎ̥"/>
          <w:bCs/>
          <w:color w:val="000000"/>
          <w:szCs w:val="21"/>
        </w:rPr>
        <w:t>待</w:t>
      </w:r>
      <w:r>
        <w:rPr>
          <w:rFonts w:ascii="ˎ̥" w:hAnsi="ˎ̥" w:cs="ˎ̥"/>
          <w:bCs/>
          <w:color w:val="000000"/>
          <w:szCs w:val="21"/>
        </w:rPr>
        <w:t>。正是：</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清官暂把赃官做，聪明反做懵懂人。</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老大人为何</w:t>
      </w:r>
      <w:r>
        <w:rPr>
          <w:rFonts w:hint="eastAsia" w:ascii="ˎ̥" w:hAnsi="ˎ̥" w:cs="ˎ̥"/>
          <w:bCs/>
          <w:color w:val="000000"/>
          <w:szCs w:val="21"/>
        </w:rPr>
        <w:t>在</w:t>
      </w:r>
      <w:r>
        <w:rPr>
          <w:rFonts w:ascii="ˎ̥" w:hAnsi="ˎ̥" w:cs="ˎ̥"/>
          <w:bCs/>
          <w:color w:val="000000"/>
          <w:szCs w:val="21"/>
        </w:rPr>
        <w:t>背地沉吟?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非是老夫背地沉吟。方才又问了雪艳一遍，</w:t>
      </w:r>
      <w:r>
        <w:rPr>
          <w:rFonts w:hint="eastAsia" w:ascii="ˎ̥" w:hAnsi="ˎ̥" w:cs="ˎ̥"/>
          <w:bCs/>
          <w:color w:val="000000"/>
          <w:szCs w:val="21"/>
        </w:rPr>
        <w:t>(</w:t>
      </w:r>
      <w:r>
        <w:rPr>
          <w:rFonts w:ascii="ˎ̥" w:hAnsi="ˎ̥" w:cs="ˎ̥"/>
          <w:bCs/>
          <w:color w:val="000000"/>
          <w:szCs w:val="21"/>
        </w:rPr>
        <w:t>这个</w:t>
      </w:r>
      <w:r>
        <w:rPr>
          <w:rFonts w:hint="eastAsia" w:ascii="ˎ̥" w:hAnsi="ˎ̥" w:cs="ˎ̥"/>
          <w:bCs/>
          <w:color w:val="000000"/>
          <w:szCs w:val="21"/>
        </w:rPr>
        <w:t>)</w:t>
      </w:r>
      <w:r>
        <w:rPr>
          <w:rFonts w:ascii="ˎ̥" w:hAnsi="ˎ̥" w:cs="ˎ̥"/>
          <w:bCs/>
          <w:color w:val="000000"/>
          <w:szCs w:val="21"/>
        </w:rPr>
        <w:t>人头本来是真的。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哦，是真的，是真的。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张龙、郭义，销票无事；戚继光，原任</w:t>
      </w:r>
      <w:r>
        <w:rPr>
          <w:rFonts w:hint="eastAsia" w:ascii="ˎ̥" w:hAnsi="ˎ̥" w:cs="ˎ̥"/>
          <w:bCs/>
          <w:color w:val="000000"/>
          <w:szCs w:val="21"/>
        </w:rPr>
        <w:t>总兵(</w:t>
      </w:r>
      <w:r>
        <w:rPr>
          <w:rFonts w:hint="eastAsia" w:ascii="楷体" w:hAnsi="楷体" w:eastAsia="楷体" w:cs="ˎ̥"/>
          <w:bCs/>
          <w:color w:val="000000"/>
          <w:szCs w:val="21"/>
        </w:rPr>
        <w:t>或</w:t>
      </w:r>
      <w:r>
        <w:rPr>
          <w:rFonts w:hint="eastAsia" w:ascii="ˎ̥" w:hAnsi="ˎ̥" w:cs="ˎ̥"/>
          <w:bCs/>
          <w:color w:val="000000"/>
          <w:szCs w:val="21"/>
        </w:rPr>
        <w:t>：原任</w:t>
      </w:r>
      <w:r>
        <w:rPr>
          <w:rFonts w:ascii="ˎ̥" w:hAnsi="ˎ̥" w:cs="ˎ̥"/>
          <w:bCs/>
          <w:color w:val="000000"/>
          <w:szCs w:val="21"/>
        </w:rPr>
        <w:t>八台</w:t>
      </w:r>
      <w:r>
        <w:rPr>
          <w:rFonts w:hint="eastAsia" w:ascii="ˎ̥" w:hAnsi="ˎ̥" w:cs="ˎ̥"/>
          <w:bCs/>
          <w:color w:val="000000"/>
          <w:szCs w:val="21"/>
        </w:rPr>
        <w:t>)</w:t>
      </w:r>
      <w:r>
        <w:rPr>
          <w:rFonts w:ascii="ˎ̥" w:hAnsi="ˎ̥" w:cs="ˎ̥"/>
          <w:bCs/>
          <w:color w:val="000000"/>
          <w:szCs w:val="21"/>
        </w:rPr>
        <w:t>；仔细想来，将雪艳送</w:t>
      </w:r>
      <w:r>
        <w:rPr>
          <w:rFonts w:hint="eastAsia" w:ascii="ˎ̥" w:hAnsi="ˎ̥" w:cs="ˎ̥"/>
          <w:bCs/>
          <w:color w:val="000000"/>
          <w:szCs w:val="21"/>
        </w:rPr>
        <w:t>回</w:t>
      </w:r>
      <w:r>
        <w:rPr>
          <w:rFonts w:ascii="ˎ̥" w:hAnsi="ˎ̥" w:cs="ˎ̥"/>
          <w:bCs/>
          <w:color w:val="000000"/>
          <w:szCs w:val="21"/>
        </w:rPr>
        <w:t>钱塘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将雪艳</w:t>
      </w:r>
      <w:r>
        <w:rPr>
          <w:rFonts w:hint="eastAsia" w:ascii="ˎ̥" w:hAnsi="ˎ̥" w:cs="ˎ̥"/>
          <w:bCs/>
          <w:color w:val="000000"/>
          <w:szCs w:val="21"/>
        </w:rPr>
        <w:t>送</w:t>
      </w:r>
      <w:r>
        <w:rPr>
          <w:rFonts w:ascii="ˎ̥" w:hAnsi="ˎ̥" w:cs="ˎ̥"/>
          <w:bCs/>
          <w:color w:val="000000"/>
          <w:szCs w:val="21"/>
        </w:rPr>
        <w:t>往</w:t>
      </w:r>
      <w:r>
        <w:rPr>
          <w:rFonts w:hint="eastAsia" w:ascii="ˎ̥" w:hAnsi="ˎ̥" w:cs="ˎ̥"/>
          <w:bCs/>
          <w:color w:val="000000"/>
          <w:szCs w:val="21"/>
        </w:rPr>
        <w:t>钱塘)</w:t>
      </w:r>
      <w:r>
        <w:rPr>
          <w:rFonts w:ascii="ˎ̥" w:hAnsi="ˎ̥" w:cs="ˎ̥"/>
          <w:bCs/>
          <w:color w:val="000000"/>
          <w:szCs w:val="21"/>
        </w:rPr>
        <w:t>，钱塘路远呐。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本来路远。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w:t>
      </w:r>
      <w:r>
        <w:rPr>
          <w:rFonts w:hint="eastAsia" w:ascii="ˎ̥" w:hAnsi="ˎ̥" w:cs="ˎ̥"/>
          <w:bCs/>
          <w:color w:val="000000"/>
          <w:szCs w:val="21"/>
        </w:rPr>
        <w:t>到</w:t>
      </w:r>
      <w:r>
        <w:rPr>
          <w:rFonts w:ascii="ˎ̥" w:hAnsi="ˎ̥" w:cs="ˎ̥"/>
          <w:bCs/>
          <w:color w:val="000000"/>
          <w:szCs w:val="21"/>
        </w:rPr>
        <w:t>蓟州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送往蓟州</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寄在老夫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寄住老夫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ascii="ˎ̥" w:hAnsi="ˎ̥" w:cs="ˎ̥"/>
          <w:bCs/>
          <w:color w:val="000000"/>
          <w:szCs w:val="21"/>
        </w:rPr>
        <w:t>，出入</w:t>
      </w:r>
      <w:r>
        <w:rPr>
          <w:rFonts w:hint="eastAsia" w:ascii="ˎ̥" w:hAnsi="ˎ̥" w:cs="ˎ̥"/>
          <w:bCs/>
          <w:color w:val="000000"/>
          <w:szCs w:val="21"/>
        </w:rPr>
        <w:t>有些</w:t>
      </w:r>
      <w:r>
        <w:rPr>
          <w:rFonts w:ascii="ˎ̥" w:hAnsi="ˎ̥" w:cs="ˎ̥"/>
          <w:bCs/>
          <w:color w:val="000000"/>
          <w:szCs w:val="21"/>
        </w:rPr>
        <w:t>不便呐。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是啊，有些不便，诶，二来，</w:t>
      </w:r>
      <w:r>
        <w:rPr>
          <w:rFonts w:hint="eastAsia" w:ascii="ˎ̥" w:hAnsi="ˎ̥" w:cs="ˎ̥"/>
          <w:bCs/>
          <w:color w:val="000000"/>
          <w:szCs w:val="21"/>
        </w:rPr>
        <w:t>于</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名气</w:t>
      </w:r>
      <w:r>
        <w:rPr>
          <w:rFonts w:hint="eastAsia" w:ascii="ˎ̥" w:hAnsi="ˎ̥" w:cs="ˎ̥"/>
          <w:bCs/>
          <w:color w:val="000000"/>
          <w:szCs w:val="21"/>
        </w:rPr>
        <w:t>，</w:t>
      </w:r>
      <w:r>
        <w:rPr>
          <w:rFonts w:ascii="ˎ̥" w:hAnsi="ˎ̥" w:cs="ˎ̥"/>
          <w:bCs/>
          <w:color w:val="000000"/>
          <w:szCs w:val="21"/>
        </w:rPr>
        <w:t>有些不好啊。</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莫若将雪艳寄在汤老爷的衙内?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老大人说哪里话来，雪艳</w:t>
      </w:r>
      <w:r>
        <w:rPr>
          <w:rFonts w:hint="eastAsia" w:ascii="ˎ̥" w:hAnsi="ˎ̥" w:cs="ˎ̥"/>
          <w:bCs/>
          <w:color w:val="000000"/>
          <w:szCs w:val="21"/>
        </w:rPr>
        <w:t>她</w:t>
      </w:r>
      <w:r>
        <w:rPr>
          <w:rFonts w:ascii="ˎ̥" w:hAnsi="ˎ̥" w:cs="ˎ̥"/>
          <w:bCs/>
          <w:color w:val="000000"/>
          <w:szCs w:val="21"/>
        </w:rPr>
        <w:t>又不是什么货物，今日寄在东家，明日寄在西家。老大人要办么，就办一个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要办个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：要断个“</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汤老爷，你可有宝眷呐?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w:t>
      </w:r>
      <w:r>
        <w:rPr>
          <w:rFonts w:ascii="ˎ̥" w:hAnsi="ˎ̥" w:cs="ˎ̥"/>
          <w:bCs/>
          <w:color w:val="000000"/>
          <w:szCs w:val="21"/>
        </w:rPr>
        <w:t>无有家眷。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老夫作主，将雪艳断与汤老爷</w:t>
      </w:r>
      <w:r>
        <w:rPr>
          <w:rFonts w:hint="eastAsia" w:ascii="ˎ̥" w:hAnsi="ˎ̥" w:cs="ˎ̥"/>
          <w:bCs/>
          <w:color w:val="000000"/>
          <w:szCs w:val="21"/>
        </w:rPr>
        <w:t>(</w:t>
      </w:r>
      <w:r>
        <w:rPr>
          <w:rFonts w:ascii="ˎ̥" w:hAnsi="ˎ̥" w:cs="ˎ̥"/>
          <w:bCs/>
          <w:color w:val="000000"/>
          <w:szCs w:val="21"/>
        </w:rPr>
        <w:t>为妾</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哪个为媒?</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老夫为媒。</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哦，老大人为媒?哎呀，犹如我重生父母，再造</w:t>
      </w:r>
      <w:r>
        <w:rPr>
          <w:rFonts w:hint="eastAsia" w:ascii="ˎ̥" w:hAnsi="ˎ̥" w:cs="ˎ̥"/>
          <w:bCs/>
          <w:color w:val="000000"/>
          <w:szCs w:val="21"/>
        </w:rPr>
        <w:t>的</w:t>
      </w:r>
      <w:r>
        <w:rPr>
          <w:rFonts w:ascii="ˎ̥" w:hAnsi="ˎ̥" w:cs="ˎ̥"/>
          <w:bCs/>
          <w:color w:val="000000"/>
          <w:szCs w:val="21"/>
        </w:rPr>
        <w:t>爹娘。我这里多谢老大人，多谢</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呃呃，起来</w:t>
      </w:r>
      <w:r>
        <w:rPr>
          <w:rFonts w:hint="eastAsia" w:ascii="ˎ̥" w:hAnsi="ˎ̥" w:cs="ˎ̥"/>
          <w:bCs/>
          <w:color w:val="000000"/>
          <w:szCs w:val="21"/>
        </w:rPr>
        <w:t>，</w:t>
      </w:r>
      <w:r>
        <w:rPr>
          <w:rFonts w:ascii="ˎ̥" w:hAnsi="ˎ̥" w:cs="ˎ̥"/>
          <w:bCs/>
          <w:color w:val="000000"/>
          <w:szCs w:val="21"/>
        </w:rPr>
        <w:t>起来。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呃，谢</w:t>
      </w:r>
      <w:r>
        <w:rPr>
          <w:rFonts w:hint="eastAsia" w:ascii="ˎ̥" w:hAnsi="ˎ̥" w:cs="ˎ̥"/>
          <w:bCs/>
          <w:color w:val="000000"/>
          <w:szCs w:val="21"/>
        </w:rPr>
        <w:t>座</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呃，我还有话问你，</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原任八台总镇。</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严大人见罪?</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有小官担待。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原</w:t>
      </w:r>
      <w:r>
        <w:rPr>
          <w:rFonts w:hint="eastAsia" w:ascii="ˎ̥" w:hAnsi="ˎ̥" w:cs="ˎ̥"/>
          <w:bCs/>
          <w:color w:val="000000"/>
          <w:szCs w:val="21"/>
        </w:rPr>
        <w:t>是</w:t>
      </w:r>
      <w:r>
        <w:rPr>
          <w:rFonts w:ascii="ˎ̥" w:hAnsi="ˎ̥" w:cs="ˎ̥"/>
          <w:bCs/>
          <w:color w:val="000000"/>
          <w:szCs w:val="21"/>
        </w:rPr>
        <w:t>要你担待。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人头是真，有文书一</w:t>
      </w:r>
      <w:r>
        <w:rPr>
          <w:rFonts w:ascii="ˎ̥" w:hAnsi="ˎ̥" w:cs="ˎ̥"/>
          <w:bCs/>
          <w:szCs w:val="21"/>
        </w:rPr>
        <w:t>轴</w:t>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严大人，外有手本，问候金安，下去!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来，将雪艳放了下来。</w:t>
      </w:r>
    </w:p>
    <w:p>
      <w:pPr>
        <w:ind w:left="1260" w:hanging="1260"/>
        <w:jc w:val="left"/>
      </w:pPr>
      <w:r>
        <w:rPr>
          <w:rFonts w:hint="eastAsia" w:ascii="ˎ̥" w:hAnsi="ˎ̥" w:cs="ˎ̥"/>
          <w:bCs/>
          <w:color w:val="000000"/>
          <w:szCs w:val="21"/>
        </w:rPr>
        <w:t>(公差</w:t>
      </w:r>
      <w:r>
        <w:rPr>
          <w:rFonts w:hint="eastAsia" w:ascii="楷体" w:hAnsi="楷体" w:eastAsia="楷体" w:cs="ˎ̥"/>
          <w:bCs/>
          <w:color w:val="000000"/>
          <w:szCs w:val="21"/>
        </w:rPr>
        <w:t>放</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谢大人!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雪艳，老夫为媒，将你断与汤老爷。汤老爷可比不得莫大老爷，你必须</w:t>
      </w:r>
      <w:r>
        <w:rPr>
          <w:rFonts w:hint="eastAsia" w:ascii="ˎ̥" w:hAnsi="ˎ̥" w:cs="ˎ̥"/>
          <w:bCs/>
          <w:color w:val="000000"/>
          <w:szCs w:val="21"/>
        </w:rPr>
        <w:t>要</w:t>
      </w:r>
      <w:r>
        <w:rPr>
          <w:rFonts w:ascii="ˎ̥" w:hAnsi="ˎ̥" w:cs="ˎ̥"/>
          <w:bCs/>
          <w:color w:val="000000"/>
          <w:szCs w:val="21"/>
        </w:rPr>
        <w:t>殷勤早晚伺(</w:t>
      </w:r>
      <w:r>
        <w:rPr>
          <w:rFonts w:hint="eastAsia" w:ascii="楷体" w:hAnsi="楷体" w:eastAsia="楷体" w:cs="ˎ̥"/>
          <w:bCs/>
          <w:color w:val="000000"/>
          <w:szCs w:val="21"/>
        </w:rPr>
        <w:t>谐音</w:t>
      </w:r>
      <w:r>
        <w:rPr>
          <w:rFonts w:hint="eastAsia" w:ascii="ˎ̥" w:hAnsi="ˎ̥" w:cs="ˎ̥"/>
          <w:bCs/>
          <w:color w:val="000000"/>
          <w:szCs w:val="21"/>
        </w:rPr>
        <w:t>：</w:t>
      </w:r>
      <w:r>
        <w:rPr>
          <w:rFonts w:ascii="ˎ̥" w:hAnsi="ˎ̥" w:cs="ˎ̥"/>
          <w:bCs/>
          <w:color w:val="000000"/>
          <w:szCs w:val="21"/>
        </w:rPr>
        <w:t>刺)</w:t>
      </w:r>
      <w:r>
        <w:rPr>
          <w:rFonts w:hint="eastAsia" w:ascii="ˎ̥" w:hAnsi="ˎ̥" w:cs="ˎ̥"/>
          <w:bCs/>
          <w:color w:val="000000"/>
          <w:szCs w:val="21"/>
        </w:rPr>
        <w:t>(陆炳</w:t>
      </w:r>
      <w:r>
        <w:rPr>
          <w:rFonts w:hint="eastAsia" w:ascii="楷体" w:hAnsi="楷体" w:eastAsia="楷体" w:cs="ˎ̥"/>
          <w:bCs/>
          <w:color w:val="000000"/>
          <w:szCs w:val="21"/>
        </w:rPr>
        <w:t>用扇遮挡介</w:t>
      </w:r>
      <w:r>
        <w:rPr>
          <w:rFonts w:hint="eastAsia" w:ascii="ˎ̥" w:hAnsi="ˎ̥" w:cs="ˎ̥"/>
          <w:bCs/>
          <w:color w:val="000000"/>
          <w:szCs w:val="21"/>
        </w:rPr>
        <w:t>)</w:t>
      </w:r>
      <w:r>
        <w:rPr>
          <w:rFonts w:ascii="ˎ̥" w:hAnsi="ˎ̥" w:cs="ˎ̥"/>
          <w:bCs/>
          <w:color w:val="000000"/>
          <w:szCs w:val="21"/>
        </w:rPr>
        <w:t>——伺候!伺候!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多谢大人!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好一位大人</w:t>
      </w:r>
      <w:r>
        <w:rPr>
          <w:rFonts w:ascii="ˎ̥" w:hAnsi="ˎ̥" w:cs="ˎ̥"/>
          <w:bCs/>
          <w:color w:val="000000"/>
          <w:szCs w:val="21"/>
        </w:rPr>
        <w:t>断得</w:t>
      </w:r>
      <w:r>
        <w:rPr>
          <w:rFonts w:hint="eastAsia" w:ascii="ˎ̥" w:hAnsi="ˎ̥" w:cs="ˎ̥"/>
          <w:bCs/>
          <w:color w:val="000000"/>
          <w:szCs w:val="21"/>
        </w:rPr>
        <w:t>妙</w:t>
      </w:r>
      <w:r>
        <w:rPr>
          <w:rFonts w:ascii="ˎ̥" w:hAnsi="ˎ̥" w:cs="ˎ̥"/>
          <w:bCs/>
          <w:color w:val="000000"/>
          <w:szCs w:val="21"/>
        </w:rPr>
        <w:t>，</w:t>
      </w:r>
      <w:r>
        <w:rPr>
          <w:rFonts w:hint="eastAsia" w:ascii="ˎ̥" w:hAnsi="ˎ̥" w:cs="ˎ̥"/>
          <w:bCs/>
          <w:color w:val="000000"/>
          <w:szCs w:val="21"/>
        </w:rPr>
        <w:t>奴与汤勤配缘交。耐等三更时分</w:t>
      </w:r>
      <w:r>
        <w:rPr>
          <w:rFonts w:ascii="ˎ̥" w:hAnsi="ˎ̥" w:cs="ˎ̥"/>
          <w:bCs/>
          <w:color w:val="000000"/>
          <w:szCs w:val="21"/>
        </w:rPr>
        <w:t>到</w:t>
      </w:r>
      <w:r>
        <w:rPr>
          <w:rFonts w:hint="eastAsia" w:ascii="ˎ̥" w:hAnsi="ˎ̥" w:cs="ˎ̥"/>
          <w:bCs/>
          <w:color w:val="000000"/>
          <w:szCs w:val="21"/>
        </w:rPr>
        <w:t>，难躲奴家这</w:t>
      </w:r>
      <w:r>
        <w:rPr>
          <w:rFonts w:ascii="ˎ̥" w:hAnsi="ˎ̥" w:cs="ˎ̥"/>
          <w:bCs/>
          <w:color w:val="000000"/>
          <w:szCs w:val="21"/>
        </w:rPr>
        <w:t>一刀。</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，请</w:t>
      </w:r>
      <w:r>
        <w:rPr>
          <w:rFonts w:ascii="ˎ̥" w:hAnsi="ˎ̥" w:cs="ˎ̥"/>
          <w:bCs/>
          <w:color w:val="000000"/>
          <w:szCs w:val="21"/>
        </w:rPr>
        <w:t>回衙理事。</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多</w:t>
      </w:r>
      <w:r>
        <w:rPr>
          <w:rFonts w:ascii="ˎ̥" w:hAnsi="ˎ̥" w:cs="ˎ̥"/>
          <w:bCs/>
          <w:color w:val="000000"/>
          <w:szCs w:val="21"/>
        </w:rPr>
        <w:t>谢大人!小官告辞了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w:t>
      </w:r>
      <w:r>
        <w:rPr>
          <w:rFonts w:hint="eastAsia" w:ascii="ˎ̥" w:hAnsi="ˎ̥" w:cs="ˎ̥"/>
          <w:bCs/>
          <w:color w:val="000000"/>
          <w:szCs w:val="21"/>
        </w:rPr>
        <w:t>辞别大人下大堂，汤勤今晚做</w:t>
      </w:r>
      <w:r>
        <w:rPr>
          <w:rFonts w:ascii="ˎ̥" w:hAnsi="ˎ̥" w:cs="ˎ̥"/>
          <w:bCs/>
          <w:color w:val="000000"/>
          <w:szCs w:val="21"/>
        </w:rPr>
        <w:t>新郎。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转堂!</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起</w:t>
      </w:r>
      <w:r>
        <w:rPr>
          <w:rFonts w:eastAsia="楷体"/>
          <w:bCs/>
          <w:color w:val="000000"/>
          <w:szCs w:val="21"/>
        </w:rPr>
        <w:t>&lt;</w:t>
      </w:r>
      <w:r>
        <w:rPr>
          <w:rFonts w:hint="eastAsia" w:ascii="楷体" w:hAnsi="楷体" w:eastAsia="楷体" w:cs="ˎ̥"/>
          <w:b/>
          <w:bCs/>
          <w:color w:val="000000"/>
          <w:szCs w:val="21"/>
        </w:rPr>
        <w:t>牌子</w:t>
      </w:r>
      <w:r>
        <w:rPr>
          <w:rFonts w:hint="eastAsia" w:eastAsia="楷体"/>
          <w:bCs/>
          <w:color w:val="000000"/>
          <w:szCs w:val="21"/>
        </w:rPr>
        <w:t>&gt;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w:t>
      </w:r>
      <w:r>
        <w:rPr>
          <w:rFonts w:ascii="ˎ̥" w:hAnsi="ˎ̥" w:cs="ˎ̥"/>
          <w:bCs/>
          <w:color w:val="000000"/>
          <w:szCs w:val="21"/>
        </w:rPr>
        <w:t>有请戚大人。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有请戚大人。</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】忽听</w:t>
      </w:r>
      <w:r>
        <w:rPr>
          <w:rFonts w:hint="eastAsia" w:ascii="ˎ̥" w:hAnsi="ˎ̥" w:cs="ˎ̥"/>
          <w:bCs/>
          <w:color w:val="000000"/>
          <w:szCs w:val="21"/>
        </w:rPr>
        <w:t>仁兄</w:t>
      </w:r>
      <w:r>
        <w:rPr>
          <w:rFonts w:ascii="ˎ̥" w:hAnsi="ˎ̥" w:cs="ˎ̥"/>
          <w:bCs/>
          <w:color w:val="000000"/>
          <w:szCs w:val="21"/>
        </w:rPr>
        <w:t>一声请，</w:t>
      </w:r>
      <w:r>
        <w:rPr>
          <w:rFonts w:hint="eastAsia" w:ascii="ˎ̥" w:hAnsi="ˎ̥" w:cs="ˎ̥"/>
          <w:bCs/>
          <w:color w:val="000000"/>
          <w:szCs w:val="21"/>
        </w:rPr>
        <w:t>来在</w:t>
      </w:r>
      <w:r>
        <w:rPr>
          <w:rFonts w:ascii="ˎ̥" w:hAnsi="ˎ̥" w:cs="ˎ̥"/>
          <w:bCs/>
          <w:color w:val="000000"/>
          <w:szCs w:val="21"/>
        </w:rPr>
        <w:t>二堂问详情。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贤弟请坐。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受惊了哇。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有劳仁兄挂心了。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恭喜贤弟，贺喜贤弟。</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喜从何来?</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贤弟还是八台原任。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此乃仁兄提拔。</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那雪艳怎样</w:t>
      </w:r>
      <w:r>
        <w:rPr>
          <w:rFonts w:hint="eastAsia" w:ascii="ˎ̥" w:hAnsi="ˎ̥" w:cs="ˎ̥"/>
          <w:bCs/>
          <w:color w:val="000000"/>
          <w:szCs w:val="21"/>
        </w:rPr>
        <w:t>落案(</w:t>
      </w:r>
      <w:r>
        <w:rPr>
          <w:rFonts w:hint="eastAsia" w:ascii="楷体" w:hAnsi="楷体" w:eastAsia="楷体" w:cs="ˎ̥"/>
          <w:bCs/>
          <w:color w:val="000000"/>
          <w:szCs w:val="21"/>
        </w:rPr>
        <w:t>或</w:t>
      </w:r>
      <w:r>
        <w:rPr>
          <w:rFonts w:hint="eastAsia" w:ascii="ˎ̥" w:hAnsi="ˎ̥" w:cs="ˎ̥"/>
          <w:bCs/>
          <w:color w:val="000000"/>
          <w:szCs w:val="21"/>
        </w:rPr>
        <w:t>：怎样</w:t>
      </w:r>
      <w:r>
        <w:rPr>
          <w:rFonts w:ascii="ˎ̥" w:hAnsi="ˎ̥" w:cs="ˎ̥"/>
          <w:bCs/>
          <w:color w:val="000000"/>
          <w:szCs w:val="21"/>
        </w:rPr>
        <w:t>发落</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w:t>
      </w:r>
      <w:r>
        <w:rPr>
          <w:rFonts w:hint="eastAsia" w:ascii="ˎ̥" w:hAnsi="ˎ̥" w:cs="ˎ̥"/>
          <w:bCs/>
          <w:color w:val="000000"/>
          <w:szCs w:val="21"/>
        </w:rPr>
        <w:t>那</w:t>
      </w:r>
      <w:r>
        <w:rPr>
          <w:rFonts w:ascii="ˎ̥" w:hAnsi="ˎ̥" w:cs="ˎ̥"/>
          <w:bCs/>
          <w:color w:val="000000"/>
          <w:szCs w:val="21"/>
        </w:rPr>
        <w:t>雪艳断与汤勤了。</w:t>
      </w:r>
    </w:p>
    <w:p>
      <w:pPr>
        <w:ind w:left="1260" w:hanging="1260"/>
        <w:jc w:val="left"/>
      </w:pPr>
      <w:r>
        <w:rPr>
          <w:rFonts w:ascii="ˎ̥" w:hAnsi="ˎ̥" w:cs="ˎ̥"/>
          <w:bCs/>
          <w:color w:val="000000"/>
          <w:szCs w:val="21"/>
        </w:rPr>
        <w:t>戚继光</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仁兄你真真</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大大无才!</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贤弟，我这叫</w:t>
      </w:r>
      <w:r>
        <w:rPr>
          <w:rFonts w:hint="eastAsia" w:ascii="ˎ̥" w:hAnsi="ˎ̥" w:cs="ˎ̥"/>
          <w:bCs/>
          <w:color w:val="000000"/>
          <w:szCs w:val="21"/>
        </w:rPr>
        <w:t>作“</w:t>
      </w:r>
      <w:r>
        <w:rPr>
          <w:rFonts w:ascii="ˎ̥" w:hAnsi="ˎ̥" w:cs="ˎ̥"/>
          <w:bCs/>
          <w:color w:val="000000"/>
          <w:szCs w:val="21"/>
        </w:rPr>
        <w:t>不得已而为之</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】自古道人亏天不亏，过往神灵饶过谁。</w:t>
      </w:r>
      <w:r>
        <w:rPr>
          <w:rFonts w:hint="eastAsia" w:ascii="ˎ̥" w:hAnsi="ˎ̥" w:cs="ˎ̥"/>
          <w:bCs/>
          <w:color w:val="000000"/>
          <w:szCs w:val="21"/>
        </w:rPr>
        <w:t>请</w:t>
      </w:r>
      <w:r>
        <w:rPr>
          <w:rFonts w:ascii="ˎ̥" w:hAnsi="ˎ̥" w:cs="ˎ̥"/>
          <w:bCs/>
          <w:color w:val="000000"/>
          <w:szCs w:val="21"/>
        </w:rPr>
        <w:t>贤弟暂且回衙去</w:t>
      </w:r>
      <w:r>
        <w:rPr>
          <w:rFonts w:hint="eastAsia" w:ascii="ˎ̥" w:hAnsi="ˎ̥" w:cs="ˎ̥"/>
          <w:bCs/>
          <w:color w:val="000000"/>
          <w:szCs w:val="21"/>
        </w:rPr>
        <w:t>，最可叹仁兄死得苦，</w:t>
      </w:r>
      <w:r>
        <w:rPr>
          <w:rFonts w:ascii="ˎ̥" w:hAnsi="ˎ̥" w:cs="ˎ̥"/>
          <w:bCs/>
          <w:color w:val="000000"/>
          <w:szCs w:val="21"/>
        </w:rPr>
        <w:t>三日之</w:t>
      </w:r>
      <w:r>
        <w:rPr>
          <w:rFonts w:hint="eastAsia" w:ascii="ˎ̥" w:hAnsi="ˎ̥" w:cs="ˎ̥"/>
          <w:bCs/>
          <w:color w:val="000000"/>
          <w:szCs w:val="21"/>
        </w:rPr>
        <w:t>内</w:t>
      </w:r>
      <w:r>
        <w:rPr>
          <w:rFonts w:ascii="ˎ̥" w:hAnsi="ˎ̥" w:cs="ˎ̥"/>
          <w:bCs/>
          <w:color w:val="000000"/>
          <w:szCs w:val="21"/>
        </w:rPr>
        <w:t>自有信回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戚贤弟暂且回衙去，三日之后自有信回。</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w:t>
      </w:r>
      <w:r>
        <w:rPr>
          <w:rFonts w:hint="eastAsia" w:ascii="ˎ̥" w:hAnsi="ˎ̥" w:cs="ˎ̥"/>
          <w:bCs/>
          <w:color w:val="000000"/>
          <w:szCs w:val="21"/>
        </w:rPr>
        <w:t>仁</w:t>
      </w:r>
      <w:r>
        <w:rPr>
          <w:rFonts w:ascii="ˎ̥" w:hAnsi="ˎ̥" w:cs="ˎ̥"/>
          <w:bCs/>
          <w:color w:val="000000"/>
          <w:szCs w:val="21"/>
        </w:rPr>
        <w:t>兄做事大</w:t>
      </w:r>
      <w:r>
        <w:rPr>
          <w:rFonts w:hint="eastAsia" w:ascii="ˎ̥" w:hAnsi="ˎ̥" w:cs="ˎ̥"/>
          <w:bCs/>
          <w:color w:val="000000"/>
          <w:szCs w:val="21"/>
        </w:rPr>
        <w:t>有</w:t>
      </w:r>
      <w:r>
        <w:rPr>
          <w:rFonts w:ascii="ˎ̥" w:hAnsi="ˎ̥" w:cs="ˎ̥"/>
          <w:bCs/>
          <w:color w:val="000000"/>
          <w:szCs w:val="21"/>
        </w:rPr>
        <w:t>才，</w:t>
      </w:r>
      <w:r>
        <w:rPr>
          <w:rFonts w:hint="eastAsia" w:ascii="ˎ̥" w:hAnsi="ˎ̥" w:cs="ˎ̥"/>
          <w:bCs/>
          <w:color w:val="000000"/>
          <w:szCs w:val="21"/>
        </w:rPr>
        <w:t>胸中韬略弟怎解开。</w:t>
      </w:r>
      <w:r>
        <w:rPr>
          <w:rFonts w:ascii="ˎ̥" w:hAnsi="ˎ̥" w:cs="ˎ̥"/>
          <w:bCs/>
          <w:color w:val="000000"/>
          <w:szCs w:val="21"/>
        </w:rPr>
        <w:t>辞别</w:t>
      </w:r>
      <w:r>
        <w:rPr>
          <w:rFonts w:hint="eastAsia" w:ascii="ˎ̥" w:hAnsi="ˎ̥" w:cs="ˎ̥"/>
          <w:bCs/>
          <w:color w:val="000000"/>
          <w:szCs w:val="21"/>
        </w:rPr>
        <w:t>仁兄</w:t>
      </w:r>
      <w:r>
        <w:rPr>
          <w:rFonts w:ascii="ˎ̥" w:hAnsi="ˎ̥" w:cs="ˎ̥"/>
          <w:bCs/>
          <w:color w:val="000000"/>
          <w:szCs w:val="21"/>
        </w:rPr>
        <w:t>出府外，</w:t>
      </w:r>
      <w:r>
        <w:rPr>
          <w:rFonts w:hint="eastAsia" w:ascii="ˎ̥" w:hAnsi="ˎ̥" w:cs="ˎ̥"/>
          <w:bCs/>
          <w:color w:val="000000"/>
          <w:szCs w:val="21"/>
        </w:rPr>
        <w:t>三日等候</w:t>
      </w:r>
      <w:r>
        <w:rPr>
          <w:rFonts w:hint="eastAsia" w:ascii="ˎ̥" w:hAnsi="ˎ̥" w:cs="ˎ̥"/>
          <w:bCs/>
          <w:szCs w:val="21"/>
        </w:rPr>
        <w:t>报</w:t>
      </w:r>
      <w:r>
        <w:rPr>
          <w:rFonts w:ascii="ˎ̥" w:hAnsi="ˎ̥" w:cs="ˎ̥"/>
          <w:bCs/>
          <w:szCs w:val="21"/>
        </w:rPr>
        <w:t>马来</w:t>
      </w:r>
      <w:r>
        <w:rPr>
          <w:rFonts w:ascii="ˎ̥" w:hAnsi="ˎ̥" w:cs="ˎ̥"/>
          <w:bCs/>
          <w:color w:val="000000"/>
          <w:szCs w:val="21"/>
        </w:rPr>
        <w:t>。</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来，衙役们进见。</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是。)</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参见大人。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衙役们(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衙役的</w:t>
      </w:r>
      <w:r>
        <w:rPr>
          <w:rFonts w:hint="eastAsia" w:ascii="ˎ̥" w:hAnsi="ˎ̥" w:cs="ˎ̥"/>
          <w:bCs/>
          <w:color w:val="000000"/>
          <w:szCs w:val="21"/>
        </w:rPr>
        <w:t>)</w:t>
      </w:r>
      <w:r>
        <w:rPr>
          <w:rFonts w:ascii="ˎ̥" w:hAnsi="ˎ̥" w:cs="ˎ̥"/>
          <w:bCs/>
          <w:color w:val="000000"/>
          <w:szCs w:val="21"/>
        </w:rPr>
        <w:t>，听</w:t>
      </w:r>
      <w:r>
        <w:rPr>
          <w:rFonts w:hint="eastAsia" w:ascii="ˎ̥" w:hAnsi="ˎ̥" w:cs="ˎ̥"/>
          <w:bCs/>
          <w:color w:val="000000"/>
          <w:szCs w:val="21"/>
        </w:rPr>
        <w:t>我</w:t>
      </w:r>
      <w:r>
        <w:rPr>
          <w:rFonts w:ascii="ˎ̥" w:hAnsi="ˎ̥" w:cs="ˎ̥"/>
          <w:bCs/>
          <w:color w:val="000000"/>
          <w:szCs w:val="21"/>
        </w:rPr>
        <w:t>吩咐。每人</w:t>
      </w:r>
      <w:r>
        <w:rPr>
          <w:rFonts w:hint="eastAsia" w:ascii="ˎ̥" w:hAnsi="ˎ̥" w:cs="ˎ̥"/>
          <w:bCs/>
          <w:color w:val="000000"/>
          <w:szCs w:val="21"/>
        </w:rPr>
        <w:t>领银</w:t>
      </w:r>
      <w:r>
        <w:rPr>
          <w:rFonts w:ascii="ˎ̥" w:hAnsi="ˎ̥" w:cs="ˎ̥"/>
          <w:bCs/>
          <w:color w:val="000000"/>
          <w:szCs w:val="21"/>
        </w:rPr>
        <w:t>三分</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每人用银三分</w:t>
      </w:r>
      <w:r>
        <w:rPr>
          <w:rFonts w:hint="eastAsia" w:ascii="ˎ̥" w:hAnsi="ˎ̥" w:cs="ˎ̥"/>
          <w:bCs/>
          <w:color w:val="000000"/>
          <w:szCs w:val="21"/>
        </w:rPr>
        <w:t>)，</w:t>
      </w:r>
      <w:r>
        <w:rPr>
          <w:rFonts w:ascii="ˎ̥" w:hAnsi="ˎ̥" w:cs="ˎ̥"/>
          <w:bCs/>
          <w:color w:val="000000"/>
          <w:szCs w:val="21"/>
        </w:rPr>
        <w:t>庆贺汤勤</w:t>
      </w:r>
      <w:r>
        <w:rPr>
          <w:rFonts w:hint="eastAsia" w:ascii="ˎ̥" w:hAnsi="ˎ̥" w:cs="ˎ̥"/>
          <w:bCs/>
          <w:color w:val="000000"/>
          <w:szCs w:val="21"/>
        </w:rPr>
        <w:t>。</w:t>
      </w:r>
      <w:r>
        <w:rPr>
          <w:rFonts w:ascii="ˎ̥" w:hAnsi="ˎ̥" w:cs="ˎ̥"/>
          <w:bCs/>
          <w:color w:val="000000"/>
          <w:szCs w:val="21"/>
        </w:rPr>
        <w:t>在洞房之内，尔等</w:t>
      </w:r>
      <w:r>
        <w:rPr>
          <w:rFonts w:hint="eastAsia" w:ascii="ˎ̥" w:hAnsi="ˎ̥" w:cs="ˎ̥"/>
          <w:bCs/>
          <w:color w:val="000000"/>
          <w:szCs w:val="21"/>
        </w:rPr>
        <w:t>(们)</w:t>
      </w:r>
      <w:r>
        <w:rPr>
          <w:rFonts w:ascii="ˎ̥" w:hAnsi="ˎ̥" w:cs="ˎ̥"/>
          <w:bCs/>
          <w:color w:val="000000"/>
          <w:szCs w:val="21"/>
        </w:rPr>
        <w:t>只管劝酒，</w:t>
      </w:r>
      <w:r>
        <w:rPr>
          <w:rFonts w:hint="eastAsia" w:ascii="ˎ̥" w:hAnsi="ˎ̥" w:cs="ˎ̥"/>
          <w:bCs/>
          <w:color w:val="000000"/>
          <w:szCs w:val="21"/>
        </w:rPr>
        <w:t>闹出祸来(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闯出祸来</w:t>
      </w:r>
      <w:r>
        <w:rPr>
          <w:rFonts w:hint="eastAsia" w:ascii="ˎ̥" w:hAnsi="ˎ̥" w:cs="ˎ̥"/>
          <w:bCs/>
          <w:color w:val="000000"/>
          <w:szCs w:val="21"/>
        </w:rPr>
        <w:t>)，</w:t>
      </w:r>
      <w:r>
        <w:rPr>
          <w:rFonts w:ascii="ˎ̥" w:hAnsi="ˎ̥" w:cs="ˎ̥"/>
          <w:bCs/>
          <w:color w:val="000000"/>
          <w:szCs w:val="21"/>
        </w:rPr>
        <w:t>有老夫担待，</w:t>
      </w:r>
      <w:r>
        <w:rPr>
          <w:rFonts w:hint="eastAsia" w:ascii="ˎ̥" w:hAnsi="ˎ̥" w:cs="ˎ̥"/>
          <w:bCs/>
          <w:color w:val="000000"/>
          <w:szCs w:val="21"/>
        </w:rPr>
        <w:t>尔等</w:t>
      </w:r>
      <w:r>
        <w:rPr>
          <w:rFonts w:ascii="ˎ̥" w:hAnsi="ˎ̥" w:cs="ˎ̥"/>
          <w:bCs/>
          <w:color w:val="000000"/>
          <w:szCs w:val="21"/>
        </w:rPr>
        <w:t>记下了。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遵命。</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r>
        <w:rPr>
          <w:rFonts w:hint="eastAsia" w:ascii="ˎ̥" w:hAnsi="ˎ̥" w:cs="ˎ̥"/>
          <w:bCs/>
          <w:color w:val="000000"/>
          <w:szCs w:val="21"/>
        </w:rPr>
        <w:t>，</w:t>
      </w:r>
      <w:r>
        <w:rPr>
          <w:rFonts w:ascii="ˎ̥" w:hAnsi="ˎ̥" w:cs="ˎ̥"/>
          <w:bCs/>
          <w:color w:val="000000"/>
          <w:szCs w:val="21"/>
        </w:rPr>
        <w:t>吩咐掩门。</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掩门。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)苦哇……</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导</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听谯楼打罢了初更时候，</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&gt;老爷，夫君</w:t>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楷体" w:hAnsi="楷体" w:eastAsia="楷体" w:cs="楷体"/>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FF0000"/>
          <w:szCs w:val="21"/>
        </w:rPr>
        <w:t>正</w:t>
      </w:r>
      <w:r>
        <w:rPr>
          <w:rFonts w:ascii="楷体" w:hAnsi="楷体" w:eastAsia="楷体" w:cs="ˎ̥"/>
          <w:bCs/>
          <w:color w:val="FF0000"/>
          <w:szCs w:val="21"/>
        </w:rPr>
        <w:t>板</w:t>
      </w:r>
      <w:r>
        <w:rPr>
          <w:rFonts w:ascii="ˎ̥" w:hAnsi="ˎ̥" w:cs="ˎ̥"/>
          <w:bCs/>
          <w:color w:val="000000"/>
          <w:szCs w:val="21"/>
        </w:rPr>
        <w:t>】</w:t>
      </w:r>
      <w:r>
        <w:rPr>
          <w:rFonts w:hint="eastAsia" w:ascii="ˎ̥" w:hAnsi="ˎ̥" w:cs="ˎ̥"/>
          <w:bCs/>
          <w:color w:val="000000"/>
          <w:szCs w:val="21"/>
        </w:rPr>
        <w:t>上房内来了我雪艳女流。想当年身落在烟花巷口，多亏了莫老爷将我收留。我二人在钱塘荣华不受，一心心要进京去把官求。那日里拜客时大街行走，汤勤贼卖字画十字街头。我老爷喜字画心中爱就，他那时与汤勤骨肉相投。严世藩闻此言</w:t>
      </w:r>
      <w:r>
        <w:rPr>
          <w:rFonts w:hint="eastAsia" w:ascii="ˎ̥" w:hAnsi="ˎ̥" w:cs="ˎ̥"/>
          <w:bCs/>
          <w:color w:val="FF0000"/>
          <w:szCs w:val="21"/>
        </w:rPr>
        <w:t>双眉起皱</w:t>
      </w:r>
      <w:r>
        <w:rPr>
          <w:rStyle w:val="66"/>
          <w:rFonts w:ascii="ˎ̥" w:hAnsi="ˎ̥" w:cs="ˎ̥"/>
          <w:bCs/>
          <w:szCs w:val="21"/>
        </w:rPr>
        <w:footnoteReference w:id="573"/>
      </w:r>
      <w:r>
        <w:rPr>
          <w:rFonts w:hint="eastAsia" w:ascii="ˎ̥" w:hAnsi="ˎ̥" w:cs="ˎ̥"/>
          <w:bCs/>
          <w:color w:val="000000"/>
          <w:szCs w:val="21"/>
        </w:rPr>
        <w:t>，他那里带校尉来把杯搜。我老爷闻此言弃官逃走，西门外柳林下将奴锁收。叹莫成替主死蓟州堂口，叹老爷去他乡不能回头。叹夫人在钱塘不能得够，叹莫家叹得我两泪交流。听谯楼打罢了二更时候，等候了贼子到好报冤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)走哇。</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皂隶</w:t>
      </w:r>
      <w:r>
        <w:rPr>
          <w:rFonts w:hint="eastAsia" w:ascii="楷体" w:hAnsi="楷体" w:eastAsia="楷体" w:cs="ˎ̥"/>
          <w:bCs/>
          <w:color w:val="000000"/>
          <w:szCs w:val="21"/>
        </w:rPr>
        <w:t>全上</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摇</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人得喜事精神爽，月到中秋分外光。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汤老爷啊，脑袋掉了。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咳，这是怎么讲话，纱帽掉了。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咳，纱帽不在脑袋上戴着么不是的。</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咳，捡起来。</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哦，捡起来。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慢着，我不是跟着你的么，理应你在头里，我在后头。</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还是你头里。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我要是在头里，那岂不是你成了跟着我的么?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咳，你在头里，喝道拦挡闲人。</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我在头里，就是这么办。</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咳，我在头里。屎来啦，屎来啦。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狗才，你怎么说屎来啦。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人家的官大，咱们的官小，挡住道儿不教咱们过去，这一闻见屎来啦，齁臭</w:t>
      </w:r>
      <w:r>
        <w:rPr>
          <w:rStyle w:val="66"/>
          <w:rFonts w:ascii="ˎ̥" w:hAnsi="ˎ̥" w:cs="ˎ̥"/>
          <w:bCs/>
          <w:color w:val="000000"/>
          <w:szCs w:val="21"/>
        </w:rPr>
        <w:footnoteReference w:id="574"/>
      </w:r>
      <w:r>
        <w:rPr>
          <w:rFonts w:hint="eastAsia" w:ascii="ˎ̥" w:hAnsi="ˎ̥" w:cs="ˎ̥"/>
          <w:bCs/>
          <w:color w:val="000000"/>
          <w:szCs w:val="21"/>
        </w:rPr>
        <w:t>的，人家自然而然的就“躲开罢”，“躲开他罢”……今晚上你那洞房花烛，叩门回事</w:t>
      </w:r>
      <w:r>
        <w:rPr>
          <w:rStyle w:val="66"/>
          <w:rFonts w:ascii="ˎ̥" w:hAnsi="ˎ̥" w:cs="ˎ̥"/>
          <w:bCs/>
          <w:color w:val="000000"/>
          <w:szCs w:val="21"/>
        </w:rPr>
        <w:footnoteReference w:id="575"/>
      </w:r>
      <w:r>
        <w:rPr>
          <w:rFonts w:hint="eastAsia" w:ascii="ˎ̥" w:hAnsi="ˎ̥" w:cs="ˎ̥"/>
          <w:bCs/>
          <w:color w:val="000000"/>
          <w:szCs w:val="21"/>
        </w:rPr>
        <w:t>齁臭的，不吉祥。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咳，讲得有理，屎就屎，再去喝道。</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你怎么又喝道说屎蛋来啦?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您呐不知道，这屎蛋是接年</w:t>
      </w:r>
      <w:r>
        <w:rPr>
          <w:rStyle w:val="66"/>
          <w:rFonts w:hint="eastAsia" w:ascii="ˎ̥" w:hAnsi="ˎ̥" w:cs="ˎ̥"/>
          <w:bCs/>
          <w:color w:val="000000"/>
          <w:szCs w:val="21"/>
        </w:rPr>
        <w:footnoteReference w:id="576"/>
      </w:r>
      <w:r>
        <w:rPr>
          <w:rFonts w:hint="eastAsia" w:ascii="ˎ̥" w:hAnsi="ˎ̥" w:cs="ˎ̥"/>
          <w:bCs/>
          <w:color w:val="000000"/>
          <w:szCs w:val="21"/>
        </w:rPr>
        <w:t>的了，比屎还臭，那人家闻见，说“比屎还臭，快快的躲开罢。”今儿晚上洞房花烛，哪个不来贺喜?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讲得有理，唉，屎蛋就屎蛋。</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屎蛋不是?哎，屎蛋来——屎蛋来了。</w:t>
      </w:r>
    </w:p>
    <w:p>
      <w:pPr>
        <w:ind w:left="1260" w:hanging="1260"/>
        <w:jc w:val="left"/>
      </w:pPr>
      <w:r>
        <w:rPr>
          <w:rFonts w:hint="eastAsia" w:ascii="ˎ̥" w:hAnsi="ˎ̥" w:cs="ˎ̥"/>
          <w:bCs/>
          <w:color w:val="000000"/>
          <w:szCs w:val="21"/>
        </w:rPr>
        <w:t>(皂隶、汤勤</w:t>
      </w:r>
      <w:r>
        <w:rPr>
          <w:rFonts w:hint="eastAsia" w:ascii="楷体" w:hAnsi="楷体" w:eastAsia="楷体" w:cs="ˎ̥"/>
          <w:bCs/>
          <w:color w:val="000000"/>
          <w:szCs w:val="21"/>
        </w:rPr>
        <w:t>原场</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哎呀，我走不动了。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走不动了就算到了罢。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你去叫开。</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哦，我去叫门——开门来。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我再问问去。汤老爷，里面问何人叫门。</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你就说汤老爷到了。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哎是啦，开门来。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汤老爷到了，快来开门。</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这里不认得什么汤老爷。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我再问问去。汤老爷，里面说了，不认得什么汤老爷。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你说是汤勤汤老爷到了，快来开门罢。</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开门来，汤勤汤老爷到了，快快开门罢。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我这里不知道什么汤老爷。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哎呀，这个麻烦</w:t>
      </w:r>
      <w:r>
        <w:rPr>
          <w:rFonts w:hint="eastAsia" w:ascii="ˎ̥" w:hAnsi="ˎ̥" w:cs="ˎ̥"/>
          <w:b/>
          <w:bCs/>
          <w:color w:val="FF0000"/>
          <w:szCs w:val="21"/>
        </w:rPr>
        <w:t>着</w:t>
      </w:r>
      <w:r>
        <w:rPr>
          <w:rFonts w:hint="eastAsia" w:ascii="ˎ̥" w:hAnsi="ˎ̥" w:cs="ˎ̥"/>
          <w:bCs/>
          <w:color w:val="000000"/>
          <w:szCs w:val="21"/>
        </w:rPr>
        <w:t>，汤老爷，里头又说了，她不知道什么汤老爷。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你再去言道，说是汤勤汤老爷、裱褙的汤老爷、裱字画的汤老爷。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哎，这么些个啰哩啰嗦，里头听着：汤勤汤老爷、裱褙的汤老爷，裱字画的、婊子下的汤老爷。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我全都不认识。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哎呀汤老爷，里头说了，她全都不认识。您呐自己去罢。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待我去叫门。啊雪娘子开门，汤勤汤老爷到了，快快地开门来。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这里无有什么汤老爷。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哎呀，她不开门如何是好?</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昨日我舅舅死了，我舅舅</w:t>
      </w:r>
      <w:r>
        <w:rPr>
          <w:rFonts w:hint="eastAsia" w:ascii="ˎ̥" w:hAnsi="ˎ̥" w:cs="ˎ̥"/>
          <w:bCs/>
          <w:szCs w:val="21"/>
        </w:rPr>
        <w:t>下销</w:t>
      </w:r>
      <w:r>
        <w:rPr>
          <w:rStyle w:val="66"/>
          <w:rFonts w:hint="eastAsia" w:ascii="ˎ̥" w:hAnsi="ˎ̥" w:cs="ˎ̥"/>
          <w:bCs/>
          <w:szCs w:val="21"/>
        </w:rPr>
        <w:footnoteReference w:id="577"/>
      </w:r>
      <w:r>
        <w:rPr>
          <w:rFonts w:hint="eastAsia" w:ascii="ˎ̥" w:hAnsi="ˎ̥" w:cs="ˎ̥"/>
          <w:bCs/>
          <w:color w:val="000000"/>
          <w:szCs w:val="21"/>
        </w:rPr>
        <w:t>落下一把斧子，她不开门，我就劈。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前去劈门。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劈你们家的坟。</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劈门。呔，里面听着：汤老爷说了，若不开门，可要劈你们的棺材板啦。</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待我开门就是了——有请汤老爷。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里面有请汤老爷。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宋体" w:hAnsi="宋体" w:cs="ˎ̥"/>
          <w:bCs/>
          <w:color w:val="000000"/>
          <w:szCs w:val="21"/>
        </w:rPr>
        <w:t>，</w:t>
      </w:r>
      <w:r>
        <w:rPr>
          <w:rFonts w:hint="eastAsia" w:ascii="楷体" w:hAnsi="楷体" w:eastAsia="楷体" w:cs="ˎ̥"/>
          <w:bCs/>
          <w:color w:val="000000"/>
          <w:szCs w:val="21"/>
        </w:rPr>
        <w:t>坐</w:t>
      </w:r>
      <w:r>
        <w:rPr>
          <w:rFonts w:hint="eastAsia" w:ascii="ˎ̥" w:hAnsi="ˎ̥" w:cs="ˎ̥"/>
          <w:bCs/>
          <w:color w:val="000000"/>
          <w:szCs w:val="21"/>
        </w:rPr>
        <w:t>)</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咳，大喜了，大喜了。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大喜了，小人讨赏。汤老爷您呐赏给我几吊罢。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几吊钱?连给几百钱都没有。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得了汤老爷，不论多少您呐赏我俩钱罢。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哎，太唠叨了，连一个大钱都没有!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我不要了，你留着钱买棺材罢。大爷走了。</w:t>
      </w:r>
    </w:p>
    <w:p>
      <w:pPr>
        <w:ind w:left="1260" w:hanging="1260"/>
        <w:jc w:val="left"/>
      </w:pPr>
      <w:r>
        <w:rPr>
          <w:rFonts w:hint="eastAsia" w:ascii="ˎ̥" w:hAnsi="ˎ̥" w:cs="ˎ̥"/>
          <w:bCs/>
          <w:color w:val="000000"/>
          <w:szCs w:val="21"/>
        </w:rPr>
        <w:t>(皂隶</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这个狗才什么东西，胡说八道的，真真岂有此理话啊!</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唉呀，汤老爷，我姥姥死了汤老爷。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哎呀，我这里乃是大喜的事情，你怎么跪在我这里报丧来了。这是哪里说起?滚出去。</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汤老爷你呐赏口棺材罢。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咳，哪里来的棺材，赏你一口“狗碰头”</w:t>
      </w:r>
      <w:r>
        <w:rPr>
          <w:rStyle w:val="66"/>
          <w:rFonts w:hint="eastAsia" w:ascii="ˎ̥" w:hAnsi="ˎ̥" w:cs="ˎ̥"/>
          <w:bCs/>
          <w:color w:val="000000"/>
          <w:szCs w:val="21"/>
        </w:rPr>
        <w:footnoteReference w:id="578"/>
      </w:r>
      <w:r>
        <w:rPr>
          <w:rFonts w:hint="eastAsia" w:ascii="ˎ̥" w:hAnsi="ˎ̥" w:cs="ˎ̥"/>
          <w:bCs/>
          <w:color w:val="000000"/>
          <w:szCs w:val="21"/>
        </w:rPr>
        <w:t>去罢。</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宋体" w:hAnsi="宋体" w:cs="宋体"/>
          <w:bCs/>
          <w:color w:val="000000"/>
          <w:szCs w:val="21"/>
        </w:rPr>
        <w:t>“</w:t>
      </w:r>
      <w:r>
        <w:rPr>
          <w:rFonts w:hint="eastAsia" w:ascii="ˎ̥" w:hAnsi="ˎ̥" w:cs="ˎ̥"/>
          <w:bCs/>
          <w:color w:val="000000"/>
          <w:szCs w:val="21"/>
        </w:rPr>
        <w:t>狗碰头”留着装你自己罢。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丑</w:t>
      </w:r>
      <w:r>
        <w:rPr>
          <w:rFonts w:hint="eastAsia" w:ascii="ˎ̥" w:hAnsi="ˎ̥" w:cs="ˎ̥"/>
          <w:bCs/>
          <w:color w:val="000000"/>
          <w:szCs w:val="21"/>
        </w:rPr>
        <w:t>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列位请了。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请了。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你我奉了陆大人之命，与汤勤贺喜，教我们大家将他灌醉，大家走哇。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走原场</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到了，大家进去啊。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汤老爷在哪里。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列位来了。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来了。汤老爷醉死了。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咳，该死的，是什么话，乃是大喜了。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不错，大喜了。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你们是哪里来的?</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我等奉了陆大人之命前来道喜。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有劳众位了。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汤老爷是要喝个喜酒</w:t>
      </w:r>
      <w:r>
        <w:rPr>
          <w:rFonts w:hint="eastAsia" w:ascii="ˎ̥" w:hAnsi="ˎ̥" w:cs="ˎ̥"/>
          <w:bCs/>
          <w:color w:val="000000"/>
          <w:sz w:val="18"/>
          <w:szCs w:val="18"/>
        </w:rPr>
        <w:t>儿</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是要吃的啊。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待我</w:t>
      </w:r>
      <w:r>
        <w:rPr>
          <w:rFonts w:hint="eastAsia" w:ascii="ˎ̥" w:hAnsi="ˎ̥" w:cs="ˎ̥"/>
          <w:bCs/>
          <w:color w:val="000000"/>
          <w:szCs w:val="21"/>
        </w:rPr>
        <w:t>(</w:t>
      </w:r>
      <w:r>
        <w:rPr>
          <w:rFonts w:ascii="ˎ̥" w:hAnsi="ˎ̥" w:cs="ˎ̥"/>
          <w:bCs/>
          <w:color w:val="000000"/>
          <w:szCs w:val="21"/>
        </w:rPr>
        <w:t>来</w:t>
      </w:r>
      <w:r>
        <w:rPr>
          <w:rFonts w:hint="eastAsia" w:ascii="ˎ̥" w:hAnsi="ˎ̥" w:cs="ˎ̥"/>
          <w:bCs/>
          <w:color w:val="000000"/>
          <w:szCs w:val="21"/>
        </w:rPr>
        <w:t>)把</w:t>
      </w:r>
      <w:r>
        <w:rPr>
          <w:rFonts w:ascii="ˎ̥" w:hAnsi="ˎ̥" w:cs="ˎ̥"/>
          <w:bCs/>
          <w:color w:val="000000"/>
          <w:szCs w:val="21"/>
        </w:rPr>
        <w:t>敬</w:t>
      </w:r>
      <w:r>
        <w:rPr>
          <w:rFonts w:hint="eastAsia" w:ascii="ˎ̥" w:hAnsi="ˎ̥" w:cs="ˎ̥"/>
          <w:bCs/>
          <w:color w:val="000000"/>
          <w:szCs w:val="21"/>
        </w:rPr>
        <w:t>把</w:t>
      </w:r>
      <w:r>
        <w:rPr>
          <w:rFonts w:ascii="ˎ̥" w:hAnsi="ˎ̥" w:cs="ˎ̥"/>
          <w:bCs/>
          <w:color w:val="000000"/>
          <w:szCs w:val="21"/>
        </w:rPr>
        <w:t>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不敢当了。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使得的。汤老爷，你吃了我这酒一杯，死后变乌龟。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w:t>
      </w:r>
      <w:r>
        <w:rPr>
          <w:rFonts w:hint="eastAsia" w:ascii="ˎ̥" w:hAnsi="ˎ̥" w:cs="ˎ̥"/>
          <w:bCs/>
          <w:color w:val="000000"/>
          <w:szCs w:val="21"/>
        </w:rPr>
        <w:t>什么讲话(</w:t>
      </w:r>
      <w:r>
        <w:rPr>
          <w:rFonts w:hint="eastAsia" w:ascii="楷体" w:hAnsi="楷体" w:eastAsia="楷体" w:cs="ˎ̥"/>
          <w:bCs/>
          <w:color w:val="000000"/>
          <w:szCs w:val="21"/>
        </w:rPr>
        <w:t>或</w:t>
      </w:r>
      <w:r>
        <w:rPr>
          <w:rFonts w:hint="eastAsia" w:ascii="ˎ̥" w:hAnsi="ˎ̥" w:cs="ˎ̥"/>
          <w:bCs/>
          <w:color w:val="000000"/>
          <w:szCs w:val="21"/>
        </w:rPr>
        <w:t>：这是</w:t>
      </w:r>
      <w:r>
        <w:rPr>
          <w:rFonts w:ascii="ˎ̥" w:hAnsi="ˎ̥" w:cs="ˎ̥"/>
          <w:bCs/>
          <w:color w:val="000000"/>
          <w:szCs w:val="21"/>
        </w:rPr>
        <w:t>怎么讲话</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咳，</w:t>
      </w:r>
      <w:r>
        <w:rPr>
          <w:rFonts w:ascii="ˎ̥" w:hAnsi="ˎ̥" w:cs="ˎ̥"/>
          <w:bCs/>
          <w:color w:val="000000"/>
          <w:szCs w:val="21"/>
        </w:rPr>
        <w:t>后来大富贵。</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w:t>
      </w:r>
      <w:r>
        <w:rPr>
          <w:rFonts w:ascii="ˎ̥" w:hAnsi="ˎ̥" w:cs="ˎ̥"/>
          <w:bCs/>
          <w:color w:val="000000"/>
          <w:szCs w:val="21"/>
        </w:rPr>
        <w:t>后来</w:t>
      </w:r>
      <w:r>
        <w:rPr>
          <w:rFonts w:hint="eastAsia" w:ascii="ˎ̥" w:hAnsi="ˎ̥" w:cs="ˎ̥"/>
          <w:bCs/>
          <w:color w:val="000000"/>
          <w:szCs w:val="21"/>
        </w:rPr>
        <w:t>)</w:t>
      </w:r>
      <w:r>
        <w:rPr>
          <w:rFonts w:ascii="ˎ̥" w:hAnsi="ˎ̥" w:cs="ˎ̥"/>
          <w:bCs/>
          <w:color w:val="000000"/>
          <w:szCs w:val="21"/>
        </w:rPr>
        <w:t>大富贵。</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汤老爷，你吃了这二杯酒，</w:t>
      </w:r>
      <w:r>
        <w:rPr>
          <w:rFonts w:hint="eastAsia" w:ascii="ˎ̥" w:hAnsi="ˎ̥" w:cs="ˎ̥"/>
          <w:bCs/>
          <w:color w:val="000000"/>
          <w:szCs w:val="21"/>
        </w:rPr>
        <w:t>死了变黄狗(</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死后变黄狗</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诶，越发的不像话了。呃，后来子孙有。</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的</w:t>
      </w:r>
      <w:r>
        <w:rPr>
          <w:rFonts w:ascii="ˎ̥" w:hAnsi="ˎ̥" w:cs="ˎ̥"/>
          <w:bCs/>
          <w:color w:val="000000"/>
          <w:szCs w:val="21"/>
        </w:rPr>
        <w:t>，后来子孙有。</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汤老爷，这</w:t>
      </w:r>
      <w:r>
        <w:rPr>
          <w:rFonts w:hint="eastAsia" w:ascii="ˎ̥" w:hAnsi="ˎ̥" w:cs="ˎ̥"/>
          <w:bCs/>
          <w:color w:val="000000"/>
          <w:szCs w:val="21"/>
        </w:rPr>
        <w:t>三</w:t>
      </w:r>
      <w:r>
        <w:rPr>
          <w:rFonts w:ascii="ˎ̥" w:hAnsi="ˎ̥" w:cs="ˎ̥"/>
          <w:bCs/>
          <w:color w:val="000000"/>
          <w:szCs w:val="21"/>
        </w:rPr>
        <w:t>杯酒儿入肚肠，死了</w:t>
      </w:r>
      <w:r>
        <w:rPr>
          <w:rFonts w:hint="eastAsia" w:ascii="ˎ̥" w:hAnsi="ˎ̥" w:cs="ˎ̥"/>
          <w:bCs/>
          <w:color w:val="000000"/>
          <w:szCs w:val="21"/>
        </w:rPr>
        <w:t>之后</w:t>
      </w:r>
      <w:r>
        <w:rPr>
          <w:rFonts w:ascii="ˎ̥" w:hAnsi="ˎ̥" w:cs="ˎ̥"/>
          <w:bCs/>
          <w:color w:val="000000"/>
          <w:szCs w:val="21"/>
        </w:rPr>
        <w:t>见阎王。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诶，这是怎么讲话?后来产生状元郎。</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诶，状元郎。</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还要饮三大杯(</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再饮三大杯</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诶，我这酒</w:t>
      </w:r>
      <w:r>
        <w:rPr>
          <w:rFonts w:hint="eastAsia" w:ascii="ˎ̥" w:hAnsi="ˎ̥" w:cs="ˎ̥"/>
          <w:bCs/>
          <w:color w:val="000000"/>
          <w:szCs w:val="21"/>
        </w:rPr>
        <w:t>吃</w:t>
      </w:r>
      <w:r>
        <w:rPr>
          <w:rFonts w:ascii="ˎ̥" w:hAnsi="ˎ̥" w:cs="ˎ̥"/>
          <w:bCs/>
          <w:color w:val="000000"/>
          <w:szCs w:val="21"/>
        </w:rPr>
        <w:t>不得了</w:t>
      </w:r>
      <w:r>
        <w:rPr>
          <w:rFonts w:hint="eastAsia" w:ascii="ˎ̥" w:hAnsi="ˎ̥" w:cs="ˎ̥"/>
          <w:bCs/>
          <w:color w:val="000000"/>
          <w:szCs w:val="21"/>
        </w:rPr>
        <w:t>哇……</w:t>
      </w:r>
      <w:r>
        <w:rPr>
          <w:rFonts w:ascii="ˎ̥" w:hAnsi="ˎ̥" w:cs="ˎ̥"/>
          <w:bCs/>
          <w:color w:val="000000"/>
          <w:szCs w:val="21"/>
        </w:rPr>
        <w:t>呵呵，</w:t>
      </w:r>
      <w:r>
        <w:rPr>
          <w:rFonts w:hint="eastAsia" w:ascii="ˎ̥" w:hAnsi="ˎ̥" w:cs="ˎ̥"/>
          <w:bCs/>
          <w:color w:val="000000"/>
          <w:szCs w:val="21"/>
        </w:rPr>
        <w:t>……(</w:t>
      </w:r>
      <w:r>
        <w:rPr>
          <w:rFonts w:ascii="ˎ̥" w:hAnsi="ˎ̥" w:cs="ˎ̥"/>
          <w:bCs/>
          <w:color w:val="000000"/>
          <w:szCs w:val="21"/>
        </w:rPr>
        <w:t>足</w:t>
      </w:r>
      <w:r>
        <w:rPr>
          <w:rFonts w:hint="eastAsia" w:ascii="ˎ̥" w:hAnsi="ˎ̥" w:cs="ˎ̥"/>
          <w:bCs/>
          <w:color w:val="000000"/>
          <w:szCs w:val="21"/>
        </w:rPr>
        <w:t>)</w:t>
      </w:r>
      <w:r>
        <w:rPr>
          <w:rFonts w:ascii="ˎ̥" w:hAnsi="ˎ̥" w:cs="ˎ̥"/>
          <w:bCs/>
          <w:color w:val="000000"/>
          <w:szCs w:val="21"/>
        </w:rPr>
        <w:t>够了。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诶，可以再饮三杯，连中三元，连生贵子。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w:t>
      </w:r>
      <w:r>
        <w:rPr>
          <w:rFonts w:hint="eastAsia" w:ascii="ˎ̥" w:hAnsi="ˎ̥" w:cs="ˎ̥"/>
          <w:bCs/>
          <w:color w:val="000000"/>
          <w:szCs w:val="21"/>
        </w:rPr>
        <w:t>要</w:t>
      </w:r>
      <w:r>
        <w:rPr>
          <w:rFonts w:ascii="ˎ̥" w:hAnsi="ˎ̥" w:cs="ˎ̥"/>
          <w:bCs/>
          <w:color w:val="000000"/>
          <w:szCs w:val="21"/>
        </w:rPr>
        <w:t>连生贵子。呃，再饮再饮。</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呃，呜呜呜。</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列位，汤勤醉了，你我走罢。</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如此走哇。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汤老爷天不早了，我们要回去了哇。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哎，列位请回来罢。</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啊雪娘子，汤勤是醉了，与你丈夫报仇也在你，不报仇也在你。我们大家走了。</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锁门</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汤老爷夜已深了，请安歇去罢。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啊雪娘子，你我安歇了罢啊。</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进帐</w:t>
      </w:r>
      <w:r>
        <w:rPr>
          <w:rFonts w:hint="eastAsia" w:ascii="宋体" w:hAnsi="宋体" w:cs="ˎ̥"/>
          <w:bCs/>
          <w:color w:val="000000"/>
          <w:szCs w:val="21"/>
        </w:rPr>
        <w:t>，</w:t>
      </w:r>
      <w:r>
        <w:rPr>
          <w:rFonts w:hint="eastAsia" w:ascii="楷体" w:hAnsi="楷体" w:eastAsia="楷体" w:cs="ˎ̥"/>
          <w:bCs/>
          <w:color w:val="000000"/>
          <w:szCs w:val="21"/>
        </w:rPr>
        <w:t>脱衣介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&gt;且住!</w:t>
      </w:r>
    </w:p>
    <w:p>
      <w:pPr>
        <w:ind w:left="1260" w:hanging="1260"/>
        <w:jc w:val="left"/>
      </w:pPr>
      <w:r>
        <w:rPr>
          <w:rFonts w:hint="eastAsia"/>
          <w:bCs/>
          <w:color w:val="000000"/>
          <w:szCs w:val="21"/>
        </w:rPr>
        <w:t>雪艳</w:t>
      </w:r>
      <w:r>
        <w:rPr>
          <w:rFonts w:hint="eastAsia"/>
          <w:bCs/>
          <w:color w:val="000000"/>
          <w:szCs w:val="21"/>
        </w:rPr>
        <w:tab/>
      </w:r>
      <w:r>
        <w:rPr>
          <w:rFonts w:hint="eastAsia"/>
          <w:bCs/>
          <w:color w:val="000000"/>
          <w:szCs w:val="21"/>
        </w:rPr>
        <w:t>看贼子已睡，此时不下手待等何时?待我动起手来罢。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见贼子不由我心中怒恼，蓟州城害夫君心如火烧。我身旁暗藏刀把夫仇来报，管教这狗奸贼命赴阴曹。</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进帐刺</w:t>
      </w:r>
      <w:r>
        <w:rPr>
          <w:rFonts w:hint="eastAsia" w:ascii="ˎ̥" w:hAnsi="ˎ̥" w:cs="ˎ̥"/>
          <w:bCs/>
          <w:color w:val="000000"/>
          <w:szCs w:val="21"/>
        </w:rPr>
        <w:t>汤勤</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唉呀!</w:t>
      </w:r>
    </w:p>
    <w:p>
      <w:pPr>
        <w:ind w:left="1260" w:hanging="1260"/>
        <w:jc w:val="left"/>
      </w:pPr>
      <w:r>
        <w:rPr>
          <w:rFonts w:hint="eastAsia" w:ascii="ˎ̥" w:hAnsi="ˎ̥" w:cs="ˎ̥"/>
          <w:bCs/>
          <w:color w:val="000000"/>
          <w:szCs w:val="21"/>
        </w:rPr>
        <w:t>(</w:t>
      </w:r>
      <w:r>
        <w:rPr>
          <w:bCs/>
          <w:color w:val="000000"/>
          <w:szCs w:val="21"/>
        </w:rPr>
        <w:t>&lt;</w:t>
      </w:r>
      <w:r>
        <w:rPr>
          <w:rFonts w:hint="eastAsia" w:ascii="楷体" w:hAnsi="楷体" w:eastAsia="楷体" w:cs="ˎ̥"/>
          <w:b/>
          <w:bCs/>
          <w:color w:val="000000"/>
          <w:szCs w:val="21"/>
        </w:rPr>
        <w:t>扑灯蛾</w:t>
      </w:r>
      <w:r>
        <w:rPr>
          <w:rFonts w:hint="eastAsia"/>
          <w:bCs/>
          <w:color w:val="000000"/>
          <w:szCs w:val="21"/>
        </w:rPr>
        <w:t>&gt;</w:t>
      </w:r>
      <w:r>
        <w:rPr>
          <w:rFonts w:hint="eastAsia" w:ascii="ˎ̥" w:hAnsi="ˎ̥" w:cs="ˎ̥"/>
          <w:bCs/>
          <w:color w:val="000000"/>
          <w:szCs w:val="21"/>
        </w:rPr>
        <w:t>汤勤</w:t>
      </w:r>
      <w:r>
        <w:rPr>
          <w:rFonts w:hint="eastAsia" w:ascii="楷体" w:hAnsi="楷体" w:eastAsia="楷体" w:cs="ˎ̥"/>
          <w:bCs/>
          <w:color w:val="000000"/>
          <w:szCs w:val="21"/>
        </w:rPr>
        <w:t>死介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且住，看贼子已死，不免逃走了罢。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唉呀且住，想我女流之辈，往哪里逃走?也罢，不免行个自尽了罢。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眼望钱塘忙拜定，拜谢老爷收留恩。一把宝剑拿在手，</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不如一死赴幽冥。</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自刎下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天已亮了，大家</w:t>
      </w:r>
      <w:r>
        <w:rPr>
          <w:rFonts w:hint="eastAsia" w:ascii="ˎ̥" w:hAnsi="ˎ̥" w:cs="ˎ̥"/>
          <w:bCs/>
          <w:color w:val="000000"/>
          <w:szCs w:val="21"/>
        </w:rPr>
        <w:t>开</w:t>
      </w:r>
      <w:r>
        <w:rPr>
          <w:rFonts w:ascii="ˎ̥" w:hAnsi="ˎ̥" w:cs="ˎ̥"/>
          <w:bCs/>
          <w:color w:val="000000"/>
          <w:szCs w:val="21"/>
        </w:rPr>
        <w:t>开门</w:t>
      </w:r>
      <w:r>
        <w:rPr>
          <w:rFonts w:hint="eastAsia" w:ascii="ˎ̥" w:hAnsi="ˎ̥" w:cs="ˎ̥"/>
          <w:bCs/>
          <w:color w:val="000000"/>
          <w:szCs w:val="21"/>
        </w:rPr>
        <w:t>儿</w:t>
      </w:r>
      <w:r>
        <w:rPr>
          <w:rFonts w:ascii="ˎ̥" w:hAnsi="ˎ̥" w:cs="ˎ̥"/>
          <w:bCs/>
          <w:color w:val="000000"/>
          <w:szCs w:val="21"/>
        </w:rPr>
        <w:t>看一看。怎么样了</w:t>
      </w:r>
      <w:r>
        <w:rPr>
          <w:rFonts w:hint="eastAsia" w:ascii="ˎ̥" w:hAnsi="ˎ̥" w:cs="ˎ̥"/>
          <w:bCs/>
          <w:color w:val="000000"/>
          <w:szCs w:val="21"/>
        </w:rPr>
        <w:t>哇</w:t>
      </w:r>
      <w:r>
        <w:rPr>
          <w:rFonts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开门</w:t>
      </w:r>
      <w:r>
        <w:rPr>
          <w:rFonts w:hint="eastAsia" w:ascii="ˎ̥" w:hAnsi="ˎ̥" w:cs="ˎ̥"/>
          <w:bCs/>
          <w:color w:val="000000"/>
          <w:szCs w:val="21"/>
        </w:rPr>
        <w:t>，众</w:t>
      </w:r>
      <w:r>
        <w:rPr>
          <w:rFonts w:hint="eastAsia" w:ascii="楷体" w:hAnsi="楷体" w:eastAsia="楷体" w:cs="ˎ̥"/>
          <w:bCs/>
          <w:color w:val="000000"/>
          <w:szCs w:val="21"/>
        </w:rPr>
        <w:t>进门</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哦哟</w:t>
      </w:r>
      <w:r>
        <w:rPr>
          <w:rFonts w:ascii="ˎ̥" w:hAnsi="ˎ̥" w:eastAsia="ˎ̥" w:cs="ˎ̥"/>
          <w:bCs/>
          <w:color w:val="000000"/>
          <w:szCs w:val="21"/>
        </w:rPr>
        <w:t>——</w:t>
      </w:r>
      <w:r>
        <w:rPr>
          <w:rFonts w:ascii="ˎ̥" w:hAnsi="ˎ̥" w:cs="ˎ̥"/>
          <w:bCs/>
          <w:color w:val="000000"/>
          <w:szCs w:val="21"/>
        </w:rPr>
        <w:t>列位，汤勤被雪艳刺死了。</w:t>
      </w:r>
      <w:r>
        <w:rPr>
          <w:rFonts w:hint="eastAsia" w:ascii="ˎ̥" w:hAnsi="ˎ̥" w:cs="ˎ̥"/>
          <w:bCs/>
          <w:color w:val="000000"/>
          <w:szCs w:val="21"/>
        </w:rPr>
        <w:t>她</w:t>
      </w:r>
      <w:r>
        <w:rPr>
          <w:rFonts w:ascii="ˎ̥" w:hAnsi="ˎ̥" w:cs="ˎ̥"/>
          <w:bCs/>
          <w:color w:val="000000"/>
          <w:szCs w:val="21"/>
        </w:rPr>
        <w:t>乃女流之辈。四面俱是高墙，她可往哪里逃走。走是走不了的，她</w:t>
      </w:r>
      <w:r>
        <w:rPr>
          <w:rFonts w:hint="eastAsia" w:ascii="ˎ̥" w:hAnsi="ˎ̥" w:cs="ˎ̥"/>
          <w:bCs/>
          <w:color w:val="000000"/>
          <w:szCs w:val="21"/>
        </w:rPr>
        <w:t>手</w:t>
      </w:r>
      <w:r>
        <w:rPr>
          <w:rFonts w:ascii="ˎ̥" w:hAnsi="ˎ̥" w:cs="ˎ̥"/>
          <w:bCs/>
          <w:color w:val="000000"/>
          <w:szCs w:val="21"/>
        </w:rPr>
        <w:t>拿</w:t>
      </w:r>
      <w:r>
        <w:rPr>
          <w:rFonts w:hint="eastAsia" w:ascii="ˎ̥" w:hAnsi="ˎ̥" w:cs="ˎ̥"/>
          <w:bCs/>
          <w:color w:val="000000"/>
          <w:szCs w:val="21"/>
        </w:rPr>
        <w:t>着</w:t>
      </w:r>
      <w:r>
        <w:rPr>
          <w:rFonts w:ascii="ˎ̥" w:hAnsi="ˎ̥" w:cs="ˎ̥"/>
          <w:bCs/>
          <w:color w:val="000000"/>
          <w:szCs w:val="21"/>
        </w:rPr>
        <w:t>宝剑，她就这样自刎了</w:t>
      </w:r>
      <w:r>
        <w:rPr>
          <w:rFonts w:hint="eastAsia" w:ascii="ˎ̥" w:hAnsi="ˎ̥" w:cs="ˎ̥"/>
          <w:bCs/>
          <w:color w:val="000000"/>
          <w:szCs w:val="21"/>
        </w:rPr>
        <w:t>哇</w:t>
      </w:r>
      <w:r>
        <w:rPr>
          <w:rFonts w:ascii="ˎ̥" w:hAnsi="ˎ̥" w:cs="ˎ̥"/>
          <w:bCs/>
          <w:color w:val="000000"/>
          <w:szCs w:val="21"/>
        </w:rPr>
        <w:t>。唉，真</w:t>
      </w:r>
      <w:r>
        <w:rPr>
          <w:rFonts w:hint="eastAsia" w:ascii="ˎ̥" w:hAnsi="ˎ̥" w:cs="ˎ̥"/>
          <w:bCs/>
          <w:color w:val="000000"/>
          <w:szCs w:val="21"/>
        </w:rPr>
        <w:t>乃</w:t>
      </w:r>
      <w:r>
        <w:rPr>
          <w:rFonts w:ascii="ˎ̥" w:hAnsi="ˎ̥" w:cs="ˎ̥"/>
          <w:bCs/>
          <w:color w:val="000000"/>
          <w:szCs w:val="21"/>
        </w:rPr>
        <w:t>是为丈夫报仇，尽节!她死而无怨</w:t>
      </w:r>
      <w:r>
        <w:rPr>
          <w:rFonts w:hint="eastAsia" w:ascii="ˎ̥" w:hAnsi="ˎ̥" w:cs="ˎ̥"/>
          <w:bCs/>
          <w:color w:val="000000"/>
          <w:szCs w:val="21"/>
        </w:rPr>
        <w:t>也</w:t>
      </w:r>
      <w:r>
        <w:rPr>
          <w:rFonts w:ascii="ˎ̥" w:hAnsi="ˎ̥" w:cs="ˎ̥"/>
          <w:bCs/>
          <w:color w:val="000000"/>
          <w:szCs w:val="21"/>
        </w:rPr>
        <w:t>。呃，呃，呃</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自刎介</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得，他也死了。</w:t>
      </w:r>
      <w:r>
        <w:rPr>
          <w:rFonts w:hint="eastAsia" w:ascii="ˎ̥" w:hAnsi="ˎ̥" w:cs="ˎ̥"/>
          <w:bCs/>
          <w:color w:val="000000"/>
          <w:szCs w:val="21"/>
        </w:rPr>
        <w:t>唉呀</w:t>
      </w:r>
      <w:r>
        <w:rPr>
          <w:rFonts w:ascii="ˎ̥" w:hAnsi="ˎ̥" w:cs="ˎ̥"/>
          <w:bCs/>
          <w:color w:val="000000"/>
          <w:szCs w:val="21"/>
        </w:rPr>
        <w:t>，咱们大家</w:t>
      </w:r>
      <w:r>
        <w:rPr>
          <w:rFonts w:hint="eastAsia" w:ascii="ˎ̥" w:hAnsi="ˎ̥" w:cs="ˎ̥"/>
          <w:bCs/>
          <w:color w:val="000000"/>
          <w:szCs w:val="21"/>
        </w:rPr>
        <w:t>将他</w:t>
      </w:r>
      <w:r>
        <w:rPr>
          <w:rFonts w:ascii="ˎ̥" w:hAnsi="ˎ̥" w:cs="ˎ̥"/>
          <w:bCs/>
          <w:color w:val="000000"/>
          <w:szCs w:val="21"/>
        </w:rPr>
        <w:t>抬下去罢!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抬</w:t>
      </w:r>
      <w:r>
        <w:rPr>
          <w:rFonts w:hint="eastAsia" w:ascii="ˎ̥" w:hAnsi="ˎ̥" w:cs="ˎ̥"/>
          <w:bCs/>
          <w:color w:val="000000"/>
          <w:szCs w:val="21"/>
        </w:rPr>
        <w:t>书吏</w:t>
      </w:r>
      <w:r>
        <w:rPr>
          <w:rFonts w:hint="eastAsia" w:ascii="楷体" w:hAnsi="楷体" w:eastAsia="楷体" w:cs="ˎ̥"/>
          <w:bCs/>
          <w:color w:val="000000"/>
          <w:szCs w:val="21"/>
        </w:rPr>
        <w:t>下</w:t>
      </w:r>
      <w:r>
        <w:rPr>
          <w:rFonts w:hint="eastAsia" w:ascii="ˎ̥" w:hAnsi="ˎ̥" w:cs="ˎ̥"/>
          <w:bCs/>
          <w:color w:val="000000"/>
          <w:szCs w:val="21"/>
        </w:rPr>
        <w:t>)</w:t>
      </w:r>
    </w:p>
    <w:p>
      <w:pPr>
        <w:rPr>
          <w:rFonts w:hint="eastAsia"/>
        </w:rPr>
      </w:pPr>
      <w:bookmarkStart w:id="224" w:name="__RefHeading___Toc414518334"/>
      <w:bookmarkEnd w:id="224"/>
      <w:bookmarkStart w:id="225" w:name="_Toc1586686109"/>
      <w:r>
        <w:rPr>
          <w:rFonts w:hint="eastAsia"/>
        </w:rPr>
        <w:br w:type="page"/>
      </w:r>
    </w:p>
    <w:p>
      <w:pPr>
        <w:pStyle w:val="126"/>
        <w:bidi w:val="0"/>
      </w:pPr>
      <w:r>
        <w:rPr>
          <w:rFonts w:hint="eastAsia"/>
        </w:rPr>
        <w:t xml:space="preserve">雪杯圆 </w:t>
      </w:r>
      <w:r>
        <w:rPr>
          <w:rFonts w:hint="eastAsia"/>
          <w:sz w:val="24"/>
          <w:szCs w:val="24"/>
        </w:rPr>
        <w:t>之</w:t>
      </w:r>
      <w:r>
        <w:rPr>
          <w:rFonts w:hint="eastAsia"/>
        </w:rPr>
        <w:t xml:space="preserve"> 莫怀古</w:t>
      </w:r>
      <w:bookmarkEnd w:id="22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】昔年</w:t>
      </w:r>
      <w:r>
        <w:rPr>
          <w:rFonts w:hint="eastAsia" w:ascii="ˎ̥" w:hAnsi="ˎ̥" w:cs="ˎ̥"/>
          <w:bCs/>
          <w:color w:val="000000"/>
          <w:szCs w:val="21"/>
        </w:rPr>
        <w:t>仆</w:t>
      </w:r>
      <w:r>
        <w:rPr>
          <w:rFonts w:ascii="ˎ̥" w:hAnsi="ˎ̥" w:cs="ˎ̥"/>
          <w:bCs/>
          <w:color w:val="000000"/>
          <w:szCs w:val="21"/>
        </w:rPr>
        <w:t>官</w:t>
      </w:r>
      <w:r>
        <w:rPr>
          <w:rStyle w:val="66"/>
          <w:rFonts w:hint="eastAsia" w:ascii="ˎ̥" w:hAnsi="ˎ̥" w:cs="ˎ̥"/>
          <w:bCs/>
          <w:color w:val="000000"/>
          <w:szCs w:val="21"/>
        </w:rPr>
        <w:footnoteReference w:id="579"/>
      </w:r>
      <w:r>
        <w:rPr>
          <w:rFonts w:ascii="ˎ̥" w:hAnsi="ˎ̥" w:cs="ˎ̥"/>
          <w:bCs/>
          <w:color w:val="000000"/>
          <w:szCs w:val="21"/>
        </w:rPr>
        <w:t>到帝邦，可恨汤勤起不良。堪叹义仆把命丧，怎不令人心惨伤。</w:t>
      </w:r>
    </w:p>
    <w:p>
      <w:pPr>
        <w:jc w:val="left"/>
      </w:pPr>
      <w:r>
        <w:rPr>
          <w:rFonts w:ascii="ˎ̥" w:hAnsi="ˎ̥" w:cs="ˎ̥"/>
          <w:bCs/>
          <w:color w:val="000000"/>
          <w:szCs w:val="21"/>
        </w:rPr>
        <w:t>下官莫怀古。只为</w:t>
      </w:r>
      <w:r>
        <w:rPr>
          <w:rFonts w:hint="eastAsia" w:ascii="ˎ̥" w:hAnsi="ˎ̥" w:cs="ˎ̥"/>
          <w:bCs/>
          <w:color w:val="000000"/>
          <w:szCs w:val="21"/>
        </w:rPr>
        <w:t>“</w:t>
      </w:r>
      <w:r>
        <w:rPr>
          <w:rFonts w:ascii="ˎ̥" w:hAnsi="ˎ̥" w:cs="ˎ̥"/>
          <w:bCs/>
          <w:color w:val="000000"/>
          <w:szCs w:val="21"/>
        </w:rPr>
        <w:t>一捧雪</w:t>
      </w:r>
      <w:r>
        <w:rPr>
          <w:rFonts w:hint="eastAsia" w:ascii="ˎ̥" w:hAnsi="ˎ̥" w:cs="ˎ̥"/>
          <w:bCs/>
          <w:color w:val="000000"/>
          <w:szCs w:val="21"/>
        </w:rPr>
        <w:t>”</w:t>
      </w:r>
      <w:r>
        <w:rPr>
          <w:rFonts w:ascii="ˎ̥" w:hAnsi="ˎ̥" w:cs="ˎ̥"/>
          <w:bCs/>
          <w:color w:val="000000"/>
          <w:szCs w:val="21"/>
        </w:rPr>
        <w:t>，得罪严府，是我弃官逃走。可恨汤勤，搬动是非，要害我一死。多亏恩人义仆莫成，在蓟州堂上替我一死，是我逃往湖北，隐姓埋名。前者戚贤弟有书信到来，</w:t>
      </w:r>
      <w:r>
        <w:rPr>
          <w:rFonts w:hint="eastAsia" w:ascii="ˎ̥" w:hAnsi="ˎ̥" w:cs="ˎ̥"/>
          <w:bCs/>
          <w:color w:val="000000"/>
          <w:szCs w:val="21"/>
        </w:rPr>
        <w:t>教</w:t>
      </w:r>
      <w:r>
        <w:rPr>
          <w:rFonts w:ascii="ˎ̥" w:hAnsi="ˎ̥" w:cs="ˎ̥"/>
          <w:bCs/>
          <w:color w:val="000000"/>
          <w:szCs w:val="21"/>
        </w:rPr>
        <w:t>我速回蓟州，不知有何事故。只得急急赶来。</w:t>
      </w:r>
    </w:p>
    <w:p>
      <w:pPr>
        <w:ind w:left="1260" w:hanging="1260"/>
        <w:jc w:val="left"/>
      </w:pPr>
      <w:r>
        <w:rPr>
          <w:rFonts w:ascii="ˎ̥" w:hAnsi="ˎ̥" w:cs="ˎ̥"/>
          <w:bCs/>
          <w:color w:val="000000"/>
          <w:szCs w:val="21"/>
        </w:rPr>
        <w:t>来此离蓟州不远，我不免马上加鞭!</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】一日离家一日深，好似孤雁宿寒林。我心中只把那汤贼恨，害得我一家人两下离分。多亏了忠义仆替我的性命，埋名隐姓湖广存身。戚贤弟来了一封信，</w:t>
      </w:r>
      <w:r>
        <w:rPr>
          <w:rFonts w:hint="eastAsia" w:ascii="ˎ̥" w:hAnsi="ˎ̥" w:cs="ˎ̥"/>
          <w:bCs/>
          <w:color w:val="000000"/>
          <w:szCs w:val="21"/>
        </w:rPr>
        <w:t>教</w:t>
      </w:r>
      <w:r>
        <w:rPr>
          <w:rFonts w:ascii="ˎ̥" w:hAnsi="ˎ̥" w:cs="ˎ̥"/>
          <w:bCs/>
          <w:color w:val="000000"/>
          <w:szCs w:val="21"/>
        </w:rPr>
        <w:t>我转回蓟州城。眼观蓟州西门近，</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】扬鞭打马奔故城。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】催马加鞭到柳林</w:t>
      </w:r>
      <w:r>
        <w:rPr>
          <w:rFonts w:hint="eastAsia" w:ascii="ˎ̥" w:hAnsi="ˎ̥" w:cs="ˎ̥"/>
          <w:bCs/>
          <w:color w:val="000000"/>
          <w:sz w:val="18"/>
          <w:szCs w:val="18"/>
        </w:rPr>
        <w:t>呐</w:t>
      </w:r>
      <w:r>
        <w:rPr>
          <w:rFonts w:ascii="ˎ̥" w:hAnsi="ˎ̥" w:cs="ˎ̥"/>
          <w:bCs/>
          <w:color w:val="000000"/>
          <w:szCs w:val="21"/>
        </w:rPr>
        <w:t>，阴风惨惨好惊人。下得马来柳林进，掌家坟墓哪厢存。</w:t>
      </w:r>
    </w:p>
    <w:p>
      <w:pPr>
        <w:ind w:left="1260" w:hanging="1260"/>
        <w:jc w:val="left"/>
      </w:pPr>
      <w:r>
        <w:rPr>
          <w:rFonts w:ascii="ˎ̥" w:hAnsi="ˎ̥" w:cs="ˎ̥"/>
          <w:bCs/>
          <w:color w:val="000000"/>
          <w:szCs w:val="21"/>
        </w:rPr>
        <w:t>来此柳林，但不知恩人坟墓，今在何处。</w:t>
      </w:r>
    </w:p>
    <w:p>
      <w:pPr>
        <w:ind w:left="1260" w:hanging="1260"/>
        <w:jc w:val="left"/>
      </w:pPr>
      <w:r>
        <w:rPr>
          <w:rFonts w:ascii="ˎ̥" w:hAnsi="ˎ̥" w:cs="ˎ̥"/>
          <w:bCs/>
          <w:color w:val="000000"/>
          <w:szCs w:val="21"/>
        </w:rPr>
        <w:t>看那旁有一碑碣，待我上前看来?</w:t>
      </w:r>
    </w:p>
    <w:p>
      <w:pPr>
        <w:ind w:left="1260" w:hanging="1260"/>
        <w:jc w:val="left"/>
      </w:pPr>
      <w:r>
        <w:rPr>
          <w:rFonts w:hint="eastAsia" w:ascii="宋体" w:hAnsi="宋体" w:cs="宋体"/>
          <w:bCs/>
          <w:color w:val="000000"/>
          <w:szCs w:val="21"/>
        </w:rPr>
        <w:t>“</w:t>
      </w:r>
      <w:r>
        <w:rPr>
          <w:rFonts w:ascii="ˎ̥" w:hAnsi="ˎ̥" w:cs="ˎ̥"/>
          <w:bCs/>
          <w:color w:val="000000"/>
          <w:szCs w:val="21"/>
        </w:rPr>
        <w:t>明故太常寺正卿莫公之墓</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莫公之墓!</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掌家!莫成!唉，恩人呐</w:t>
      </w:r>
      <w:r>
        <w:rPr>
          <w:rFonts w:hint="eastAsia" w:ascii="ˎ̥" w:hAnsi="ˎ̥" w:cs="ˎ̥"/>
          <w:bCs/>
          <w:color w:val="000000"/>
          <w:szCs w:val="21"/>
        </w:rPr>
        <w:t>，</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二黄导板</w:t>
      </w:r>
      <w:r>
        <w:rPr>
          <w:rFonts w:ascii="ˎ̥" w:hAnsi="ˎ̥" w:cs="ˎ̥"/>
          <w:bCs/>
          <w:color w:val="000000"/>
          <w:szCs w:val="21"/>
        </w:rPr>
        <w:t>】见坟台不由人珠泪滚滚，</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 唉，恩人呐</w:t>
      </w:r>
      <w:r>
        <w:rPr>
          <w:rFonts w:hint="eastAsia" w:ascii="ˎ̥" w:hAnsi="ˎ̥" w:cs="ˎ̥"/>
          <w:bCs/>
          <w:color w:val="000000"/>
          <w:szCs w:val="21"/>
        </w:rPr>
        <w:t>，啊……</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】黄土埋定小莫成。似这等义仆</w:t>
      </w:r>
      <w:r>
        <w:rPr>
          <w:rFonts w:hint="eastAsia" w:ascii="ˎ̥" w:hAnsi="ˎ̥" w:cs="ˎ̥"/>
          <w:bCs/>
          <w:color w:val="000000"/>
          <w:sz w:val="18"/>
          <w:szCs w:val="18"/>
        </w:rPr>
        <w:t>啊</w:t>
      </w:r>
      <w:r>
        <w:rPr>
          <w:bCs/>
          <w:color w:val="000000"/>
          <w:szCs w:val="21"/>
        </w:rPr>
        <w:t>&lt;</w:t>
      </w:r>
      <w:r>
        <w:rPr>
          <w:rFonts w:ascii="楷体" w:hAnsi="楷体" w:eastAsia="楷体"/>
          <w:b/>
          <w:bCs/>
          <w:color w:val="000000"/>
          <w:szCs w:val="21"/>
        </w:rPr>
        <w:t>哭头</w:t>
      </w:r>
      <w:r>
        <w:rPr>
          <w:bCs/>
          <w:color w:val="000000"/>
          <w:szCs w:val="21"/>
        </w:rPr>
        <w:t>&gt;</w:t>
      </w:r>
      <w:r>
        <w:rPr>
          <w:rFonts w:ascii="ˎ̥" w:hAnsi="ˎ̥" w:cs="ˎ̥"/>
          <w:bCs/>
          <w:color w:val="000000"/>
          <w:szCs w:val="21"/>
        </w:rPr>
        <w:t>令人敬，恩人呐!</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】留下美名万古存。</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小小门户两扇开，只见坟墓眼前排。若问</w:t>
      </w:r>
      <w:r>
        <w:rPr>
          <w:rFonts w:hint="eastAsia" w:ascii="ˎ̥" w:hAnsi="ˎ̥" w:cs="ˎ̥"/>
          <w:bCs/>
          <w:color w:val="000000"/>
          <w:szCs w:val="21"/>
        </w:rPr>
        <w:t>此</w:t>
      </w:r>
      <w:r>
        <w:rPr>
          <w:rFonts w:ascii="ˎ̥" w:hAnsi="ˎ̥" w:cs="ˎ̥"/>
          <w:bCs/>
          <w:color w:val="000000"/>
          <w:szCs w:val="21"/>
        </w:rPr>
        <w:t>是谁家墓，有罪犯官在此埋。</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叫头</w:t>
      </w:r>
      <w:r>
        <w:rPr>
          <w:rFonts w:hint="eastAsia" w:ascii="ˎ̥" w:hAnsi="ˎ̥" w:cs="ˎ̥"/>
          <w:bCs/>
          <w:color w:val="000000"/>
          <w:szCs w:val="21"/>
        </w:rPr>
        <w:t>&gt;</w:t>
      </w:r>
      <w:r>
        <w:rPr>
          <w:rFonts w:ascii="ˎ̥" w:hAnsi="ˎ̥" w:cs="ˎ̥"/>
          <w:bCs/>
          <w:color w:val="000000"/>
          <w:szCs w:val="21"/>
        </w:rPr>
        <w:t>汤勤呐!狗奸贼!</w:t>
      </w:r>
    </w:p>
    <w:p>
      <w:pPr>
        <w:ind w:left="1260" w:hanging="1260"/>
        <w:jc w:val="left"/>
      </w:pPr>
      <w:r>
        <w:rPr>
          <w:rFonts w:ascii="ˎ̥" w:hAnsi="ˎ̥" w:cs="ˎ̥"/>
          <w:bCs/>
          <w:color w:val="000000"/>
          <w:szCs w:val="21"/>
        </w:rPr>
        <w:t>有我怀古在世一日，与你势不两立也!</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】恨奸贼</w:t>
      </w:r>
      <w:r>
        <w:t>把我的牙咬坏，屈害忠良为何来。你生我存冤仇在，</w:t>
      </w:r>
    </w:p>
    <w:p>
      <w:pPr>
        <w:ind w:left="1260" w:hanging="1260"/>
        <w:jc w:val="left"/>
      </w:pPr>
      <w:r>
        <w:rPr>
          <w:rFonts w:ascii="ˎ̥" w:hAnsi="ˎ̥" w:cs="ˎ̥"/>
          <w:bCs/>
          <w:color w:val="000000"/>
          <w:szCs w:val="21"/>
        </w:rPr>
        <w:t>奸贼呀!贼!</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t>你死我亡两丢开。</w:t>
      </w:r>
    </w:p>
    <w:p>
      <w:pPr>
        <w:ind w:left="1260" w:hanging="1260"/>
        <w:jc w:val="left"/>
      </w:pPr>
      <w:r>
        <w:rPr>
          <w:rFonts w:ascii="ˎ̥" w:hAnsi="ˎ̥" w:cs="ˎ̥"/>
          <w:bCs/>
          <w:color w:val="000000"/>
          <w:szCs w:val="21"/>
        </w:rPr>
        <w:t>此乃我家坟墓，怎说是你家的呢。</w:t>
      </w:r>
    </w:p>
    <w:p>
      <w:pPr>
        <w:ind w:left="1260" w:hanging="1260"/>
        <w:jc w:val="left"/>
      </w:pPr>
      <w:r>
        <w:rPr>
          <w:rFonts w:ascii="ˎ̥" w:hAnsi="ˎ̥" w:cs="ˎ̥"/>
          <w:bCs/>
          <w:color w:val="000000"/>
          <w:szCs w:val="21"/>
        </w:rPr>
        <w:t>呜哙呀，看那一妇人好像我妻傅氏模样，待我来冒叫一声。</w:t>
      </w:r>
    </w:p>
    <w:p>
      <w:pPr>
        <w:ind w:left="1260" w:hanging="1260"/>
        <w:jc w:val="left"/>
      </w:pPr>
      <w:r>
        <w:rPr>
          <w:rFonts w:ascii="ˎ̥" w:hAnsi="ˎ̥" w:cs="ˎ̥"/>
          <w:bCs/>
          <w:color w:val="000000"/>
          <w:szCs w:val="21"/>
        </w:rPr>
        <w:t>啊，那旁敢是傅氏?</w:t>
      </w:r>
    </w:p>
    <w:p>
      <w:pPr>
        <w:ind w:left="1260" w:hanging="1260"/>
        <w:jc w:val="left"/>
      </w:pPr>
      <w:r>
        <w:rPr>
          <w:rFonts w:ascii="ˎ̥" w:hAnsi="ˎ̥" w:cs="ˎ̥"/>
          <w:bCs/>
          <w:color w:val="000000"/>
          <w:szCs w:val="21"/>
        </w:rPr>
        <w:t>下官怀古在此。</w:t>
      </w:r>
    </w:p>
    <w:p>
      <w:pPr>
        <w:ind w:left="1260" w:hanging="1260"/>
        <w:jc w:val="left"/>
      </w:pPr>
      <w:r>
        <w:rPr>
          <w:rFonts w:ascii="ˎ̥" w:hAnsi="ˎ̥" w:cs="ˎ̥"/>
          <w:bCs/>
          <w:color w:val="000000"/>
          <w:szCs w:val="21"/>
        </w:rPr>
        <w:t>夫人不必惊慌，下官尚在。</w:t>
      </w:r>
    </w:p>
    <w:p>
      <w:pPr>
        <w:ind w:left="1260" w:hanging="1260"/>
        <w:jc w:val="left"/>
      </w:pPr>
      <w:r>
        <w:rPr>
          <w:rFonts w:ascii="ˎ̥" w:hAnsi="ˎ̥" w:cs="ˎ̥"/>
          <w:bCs/>
          <w:color w:val="000000"/>
          <w:szCs w:val="21"/>
        </w:rPr>
        <w:t>不曾死。</w:t>
      </w:r>
    </w:p>
    <w:p>
      <w:pPr>
        <w:ind w:left="1260" w:hanging="1260"/>
        <w:jc w:val="left"/>
      </w:pPr>
      <w:r>
        <w:rPr>
          <w:rFonts w:ascii="ˎ̥" w:hAnsi="ˎ̥" w:cs="ˎ̥"/>
          <w:bCs/>
          <w:color w:val="000000"/>
          <w:szCs w:val="21"/>
        </w:rPr>
        <w:t>夫人请看。</w:t>
      </w:r>
    </w:p>
    <w:p>
      <w:pPr>
        <w:ind w:left="1260" w:hanging="1260"/>
        <w:jc w:val="left"/>
      </w:pPr>
      <w:r>
        <w:rPr>
          <w:bCs/>
          <w:color w:val="000000"/>
          <w:szCs w:val="21"/>
        </w:rPr>
        <w:t>&lt;</w:t>
      </w:r>
      <w:r>
        <w:rPr>
          <w:rFonts w:hint="eastAsia" w:ascii="楷体" w:hAnsi="楷体" w:eastAsia="楷体"/>
          <w:b/>
          <w:bCs/>
          <w:color w:val="000000"/>
          <w:szCs w:val="21"/>
        </w:rPr>
        <w:t>三叫</w:t>
      </w:r>
      <w:r>
        <w:rPr>
          <w:rFonts w:ascii="楷体" w:hAnsi="楷体" w:eastAsia="楷体"/>
          <w:b/>
          <w:bCs/>
          <w:color w:val="000000"/>
          <w:szCs w:val="21"/>
        </w:rPr>
        <w:t>头</w:t>
      </w:r>
      <w:r>
        <w:rPr>
          <w:bCs/>
          <w:color w:val="000000"/>
          <w:szCs w:val="21"/>
        </w:rPr>
        <w:t>&gt;</w:t>
      </w:r>
      <w:r>
        <w:rPr>
          <w:rFonts w:ascii="ˎ̥" w:hAnsi="ˎ̥" w:cs="ˎ̥"/>
          <w:bCs/>
          <w:color w:val="000000"/>
          <w:szCs w:val="21"/>
        </w:rPr>
        <w:t>夫人!我妻!唉，妻呀，呃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】夫妻相逢在今朝。</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】两鬓不觉似银条。</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】乌鸦拆散凤凰巢。</w:t>
      </w:r>
    </w:p>
    <w:p>
      <w:pPr>
        <w:ind w:left="1260" w:hanging="1260"/>
        <w:jc w:val="left"/>
      </w:pPr>
      <w:r>
        <w:rPr>
          <w:rFonts w:ascii="ˎ̥" w:hAnsi="ˎ̥" w:cs="ˎ̥"/>
          <w:bCs/>
          <w:color w:val="000000"/>
          <w:szCs w:val="21"/>
        </w:rPr>
        <w:t>你来看!</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】他，他</w:t>
      </w:r>
      <w:r>
        <w:rPr>
          <w:rFonts w:hint="eastAsia" w:ascii="ˎ̥" w:hAnsi="ˎ̥" w:cs="ˎ̥"/>
          <w:bCs/>
          <w:color w:val="000000"/>
          <w:szCs w:val="21"/>
        </w:rPr>
        <w:t>……</w:t>
      </w:r>
      <w:r>
        <w:rPr>
          <w:rFonts w:ascii="ˎ̥" w:hAnsi="ˎ̥" w:cs="ˎ̥"/>
          <w:bCs/>
          <w:color w:val="000000"/>
          <w:szCs w:val="21"/>
        </w:rPr>
        <w:t>他在那蓟州堂替我代劳。</w:t>
      </w:r>
    </w:p>
    <w:p>
      <w:pPr>
        <w:jc w:val="left"/>
      </w:pPr>
      <w:r>
        <w:rPr>
          <w:rFonts w:ascii="ˎ̥" w:hAnsi="ˎ̥" w:cs="ˎ̥"/>
          <w:bCs/>
          <w:color w:val="000000"/>
          <w:szCs w:val="21"/>
        </w:rPr>
        <w:t>下官在湖北避难，前者戚贤弟有书信到来，</w:t>
      </w:r>
      <w:r>
        <w:rPr>
          <w:rFonts w:hint="eastAsia" w:ascii="ˎ̥" w:hAnsi="ˎ̥" w:cs="ˎ̥"/>
          <w:bCs/>
          <w:color w:val="000000"/>
          <w:szCs w:val="21"/>
        </w:rPr>
        <w:t>教</w:t>
      </w:r>
      <w:r>
        <w:rPr>
          <w:rFonts w:ascii="ˎ̥" w:hAnsi="ˎ̥" w:cs="ˎ̥"/>
          <w:bCs/>
          <w:color w:val="000000"/>
          <w:szCs w:val="21"/>
        </w:rPr>
        <w:t>我转回蓟州</w:t>
      </w:r>
      <w:r>
        <w:rPr>
          <w:rFonts w:hint="eastAsia" w:ascii="ˎ̥" w:hAnsi="ˎ̥" w:cs="ˎ̥"/>
          <w:bCs/>
          <w:color w:val="000000"/>
          <w:szCs w:val="21"/>
        </w:rPr>
        <w:t>。</w:t>
      </w:r>
      <w:r>
        <w:rPr>
          <w:rFonts w:ascii="ˎ̥" w:hAnsi="ˎ̥" w:cs="ˎ̥"/>
          <w:bCs/>
          <w:color w:val="000000"/>
          <w:szCs w:val="21"/>
        </w:rPr>
        <w:t>来至此处，不想遇见夫人。夫人你缘何至此?</w:t>
      </w:r>
    </w:p>
    <w:p>
      <w:pPr>
        <w:ind w:left="1260" w:hanging="1260"/>
        <w:jc w:val="left"/>
      </w:pPr>
      <w:r>
        <w:rPr>
          <w:rFonts w:ascii="ˎ̥" w:hAnsi="ˎ̥" w:cs="ˎ̥"/>
          <w:bCs/>
          <w:color w:val="000000"/>
          <w:szCs w:val="21"/>
        </w:rPr>
        <w:t>罢了。</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我是乘马而来，你爹爹乃是步行，故而还未曾到此。</w:t>
      </w:r>
    </w:p>
    <w:p>
      <w:pPr>
        <w:ind w:left="1260" w:hanging="1260"/>
        <w:jc w:val="left"/>
      </w:pPr>
      <w:r>
        <w:rPr>
          <w:rFonts w:ascii="ˎ̥" w:hAnsi="ˎ̥" w:cs="ˎ̥"/>
          <w:bCs/>
          <w:color w:val="000000"/>
          <w:szCs w:val="21"/>
        </w:rPr>
        <w:t>你去林外观看。</w:t>
      </w:r>
    </w:p>
    <w:p>
      <w:pPr>
        <w:ind w:left="1260" w:hanging="1260"/>
        <w:jc w:val="left"/>
      </w:pPr>
      <w:r>
        <w:rPr>
          <w:rFonts w:ascii="ˎ̥" w:hAnsi="ˎ̥" w:cs="ˎ̥"/>
          <w:bCs/>
          <w:color w:val="000000"/>
          <w:szCs w:val="21"/>
        </w:rPr>
        <w:t>唉!这里面就是你的爹爹</w:t>
      </w:r>
      <w:r>
        <w:rPr>
          <w:rFonts w:hint="eastAsia" w:ascii="ˎ̥" w:hAnsi="ˎ̥" w:cs="ˎ̥"/>
          <w:bCs/>
          <w:color w:val="000000"/>
          <w:szCs w:val="21"/>
        </w:rPr>
        <w:t>呀</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就依夫人。</w:t>
      </w:r>
    </w:p>
    <w:p>
      <w:pPr>
        <w:ind w:left="1260" w:hanging="1260"/>
        <w:jc w:val="left"/>
      </w:pPr>
      <w:r>
        <w:rPr>
          <w:rFonts w:ascii="ˎ̥" w:hAnsi="ˎ̥" w:cs="ˎ̥"/>
          <w:bCs/>
          <w:color w:val="000000"/>
          <w:szCs w:val="21"/>
        </w:rPr>
        <w:t>不必拜了，起来。</w:t>
      </w:r>
    </w:p>
    <w:p>
      <w:pPr>
        <w:ind w:left="1260" w:hanging="1260"/>
        <w:jc w:val="left"/>
      </w:pPr>
      <w:r>
        <w:rPr>
          <w:rFonts w:ascii="ˎ̥" w:hAnsi="ˎ̥" w:cs="ˎ̥"/>
          <w:bCs/>
          <w:color w:val="000000"/>
          <w:szCs w:val="21"/>
        </w:rPr>
        <w:t>你我一同</w:t>
      </w:r>
      <w:r>
        <w:rPr>
          <w:rFonts w:hint="eastAsia" w:ascii="ˎ̥" w:hAnsi="ˎ̥" w:cs="ˎ̥"/>
          <w:bCs/>
          <w:color w:val="000000"/>
          <w:szCs w:val="21"/>
        </w:rPr>
        <w:t>，</w:t>
      </w:r>
      <w:r>
        <w:rPr>
          <w:rFonts w:ascii="ˎ̥" w:hAnsi="ˎ̥" w:cs="ˎ̥"/>
          <w:bCs/>
          <w:color w:val="000000"/>
          <w:szCs w:val="21"/>
        </w:rPr>
        <w:t>去往蓟州，在戚贤弟那里安</w:t>
      </w:r>
      <w:r>
        <w:rPr>
          <w:rFonts w:hint="eastAsia" w:ascii="ˎ̥" w:hAnsi="ˎ̥" w:cs="ˎ̥"/>
          <w:bCs/>
          <w:color w:val="000000"/>
          <w:szCs w:val="21"/>
        </w:rPr>
        <w:t>身</w:t>
      </w:r>
      <w:r>
        <w:rPr>
          <w:rFonts w:ascii="ˎ̥" w:hAnsi="ˎ̥" w:cs="ˎ̥"/>
          <w:bCs/>
          <w:color w:val="000000"/>
          <w:szCs w:val="21"/>
        </w:rPr>
        <w:t>便了。</w:t>
      </w:r>
    </w:p>
    <w:p>
      <w:pPr>
        <w:ind w:left="1260" w:hanging="1260"/>
        <w:jc w:val="left"/>
      </w:pPr>
      <w:r>
        <w:rPr>
          <w:rFonts w:ascii="ˎ̥" w:hAnsi="ˎ̥" w:cs="ˎ̥"/>
          <w:bCs/>
          <w:color w:val="000000"/>
          <w:szCs w:val="21"/>
        </w:rPr>
        <w:t>儿啊，与你母亲带马。</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】莫怀古好一似丧家犬，隐姓埋名有数年。今日夫妻重相见，可叹义仆丧黄泉。</w:t>
      </w:r>
    </w:p>
    <w:p>
      <w:pPr>
        <w:pageBreakBefore/>
        <w:jc w:val="center"/>
        <w:rPr>
          <w:rFonts w:ascii="华文仿宋" w:hAnsi="华文仿宋" w:eastAsia="华文仿宋" w:cs="华文仿宋"/>
          <w:bCs/>
          <w:color w:val="000000"/>
        </w:rPr>
      </w:pPr>
      <w:bookmarkStart w:id="226" w:name="__RefHeading___Toc414518335"/>
      <w:bookmarkStart w:id="227" w:name="_Toc1181528541"/>
      <w:r>
        <w:rPr>
          <w:rStyle w:val="127"/>
          <w:rFonts w:hint="eastAsia"/>
        </w:rPr>
        <w:t>打严嵩</w:t>
      </w:r>
      <w:bookmarkEnd w:id="226"/>
      <w:bookmarkEnd w:id="227"/>
      <w:r>
        <w:rPr>
          <w:rStyle w:val="66"/>
          <w:rFonts w:eastAsia="Calibri"/>
          <w:sz w:val="32"/>
          <w:szCs w:val="32"/>
        </w:rPr>
        <w:footnoteReference w:id="580"/>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引子</w:t>
      </w:r>
      <w:r>
        <w:rPr>
          <w:rStyle w:val="99"/>
          <w:rFonts w:hint="eastAsia" w:ascii="宋体" w:hAnsi="宋体" w:cs="宋体"/>
          <w:bCs/>
          <w:color w:val="000000"/>
          <w:szCs w:val="21"/>
        </w:rPr>
        <w:t>]</w:t>
      </w:r>
      <w:r>
        <w:rPr>
          <w:rStyle w:val="99"/>
          <w:rFonts w:ascii="宋体" w:hAnsi="宋体" w:cs="Verdana"/>
          <w:bCs/>
          <w:color w:val="000000"/>
          <w:szCs w:val="21"/>
        </w:rPr>
        <w:t>奸贼不参反成仇，不觉白了少年头。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：奸佞当道，何日里，才把贼平。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空怀忠义胆，枉自伴君前。为参奸佞贼，</w:t>
      </w:r>
      <w:r>
        <w:rPr>
          <w:rStyle w:val="99"/>
          <w:rFonts w:hint="eastAsia" w:ascii="宋体" w:hAnsi="宋体" w:cs="Verdana"/>
          <w:bCs/>
          <w:color w:val="000000"/>
          <w:szCs w:val="21"/>
        </w:rPr>
        <w:t>只</w:t>
      </w:r>
      <w:r>
        <w:rPr>
          <w:rStyle w:val="99"/>
          <w:rFonts w:ascii="宋体" w:hAnsi="宋体" w:cs="Verdana"/>
          <w:bCs/>
          <w:color w:val="000000"/>
          <w:szCs w:val="21"/>
        </w:rPr>
        <w:t>落口怨天。</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下官邹应龙。嘉靖驾前为臣，官居外帘巡</w:t>
      </w:r>
      <w:r>
        <w:rPr>
          <w:rStyle w:val="99"/>
          <w:rFonts w:hint="eastAsia" w:ascii="宋体" w:hAnsi="宋体" w:cs="Verdana"/>
          <w:bCs/>
          <w:color w:val="000000"/>
          <w:szCs w:val="21"/>
        </w:rPr>
        <w:t>城</w:t>
      </w:r>
      <w:r>
        <w:rPr>
          <w:rStyle w:val="99"/>
          <w:rFonts w:ascii="宋体" w:hAnsi="宋体" w:cs="Verdana"/>
          <w:bCs/>
          <w:color w:val="000000"/>
          <w:szCs w:val="21"/>
        </w:rPr>
        <w:t>御史之职。只因严嵩老贼，在朝专横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，苦害贤臣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：忠良</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Verdana"/>
          <w:bCs/>
          <w:color w:val="000000"/>
          <w:szCs w:val="21"/>
        </w:rPr>
        <w:t>是</w:t>
      </w:r>
      <w:r>
        <w:rPr>
          <w:rStyle w:val="99"/>
          <w:rFonts w:ascii="宋体" w:hAnsi="宋体" w:cs="Verdana"/>
          <w:bCs/>
          <w:color w:val="000000"/>
          <w:szCs w:val="21"/>
        </w:rPr>
        <w:t>我等同年三十六人，在双塔寺中</w:t>
      </w:r>
      <w:r>
        <w:rPr>
          <w:rStyle w:val="99"/>
          <w:rFonts w:hint="eastAsia" w:ascii="宋体" w:hAnsi="宋体" w:cs="Verdana"/>
          <w:bCs/>
          <w:color w:val="000000"/>
          <w:szCs w:val="21"/>
        </w:rPr>
        <w:t>定</w:t>
      </w:r>
      <w:r>
        <w:rPr>
          <w:rStyle w:val="99"/>
          <w:rFonts w:ascii="宋体" w:hAnsi="宋体" w:cs="Verdana"/>
          <w:bCs/>
          <w:color w:val="000000"/>
          <w:szCs w:val="21"/>
        </w:rPr>
        <w:t>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：盟</w:t>
      </w:r>
      <w:r>
        <w:rPr>
          <w:rStyle w:val="99"/>
          <w:rFonts w:ascii="宋体" w:hAnsi="宋体" w:cs="Verdana"/>
          <w:bCs/>
          <w:color w:val="000000"/>
          <w:szCs w:val="21"/>
        </w:rPr>
        <w:t>下</w:t>
      </w:r>
      <w:r>
        <w:rPr>
          <w:rStyle w:val="99"/>
          <w:rFonts w:hint="eastAsia" w:ascii="宋体" w:hAnsi="宋体" w:cs="Verdana"/>
          <w:bCs/>
          <w:color w:val="000000"/>
          <w:szCs w:val="21"/>
        </w:rPr>
        <w:t>；许下</w:t>
      </w:r>
      <w:r>
        <w:rPr>
          <w:rStyle w:val="99"/>
          <w:rFonts w:hint="eastAsia" w:ascii="宋体" w:hAnsi="宋体" w:cs="宋体"/>
          <w:bCs/>
          <w:color w:val="000000"/>
          <w:szCs w:val="21"/>
        </w:rPr>
        <w:t>)</w:t>
      </w:r>
      <w:r>
        <w:rPr>
          <w:rStyle w:val="99"/>
          <w:rFonts w:ascii="宋体" w:hAnsi="宋体" w:cs="Verdana"/>
          <w:bCs/>
          <w:color w:val="000000"/>
          <w:szCs w:val="21"/>
        </w:rPr>
        <w:t>心愿，以我为首，定要参倒老贼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：以我为首，参奏老贼</w:t>
      </w:r>
      <w:r>
        <w:rPr>
          <w:rStyle w:val="99"/>
          <w:rFonts w:hint="eastAsia" w:ascii="宋体" w:hAnsi="宋体" w:cs="宋体"/>
          <w:bCs/>
          <w:color w:val="000000"/>
          <w:szCs w:val="21"/>
        </w:rPr>
        <w:t>)</w:t>
      </w:r>
      <w:r>
        <w:rPr>
          <w:rStyle w:val="99"/>
          <w:rFonts w:ascii="宋体" w:hAnsi="宋体" w:cs="Verdana"/>
          <w:bCs/>
          <w:color w:val="000000"/>
          <w:szCs w:val="21"/>
        </w:rPr>
        <w:t>。是我与开山王府常小国公定下一计，救下邱、马</w:t>
      </w:r>
      <w:r>
        <w:rPr>
          <w:rStyle w:val="99"/>
          <w:rFonts w:hint="eastAsia" w:ascii="宋体" w:hAnsi="宋体" w:cs="Verdana"/>
          <w:bCs/>
          <w:color w:val="000000"/>
          <w:szCs w:val="21"/>
        </w:rPr>
        <w:t>二将</w:t>
      </w:r>
      <w:r>
        <w:rPr>
          <w:rStyle w:val="66"/>
          <w:rFonts w:ascii="宋体" w:hAnsi="宋体" w:cs="Verdana"/>
          <w:bCs/>
          <w:color w:val="000000"/>
          <w:szCs w:val="21"/>
        </w:rPr>
        <w:footnoteReference w:id="581"/>
      </w:r>
      <w:r>
        <w:rPr>
          <w:rStyle w:val="99"/>
          <w:rFonts w:ascii="宋体" w:hAnsi="宋体" w:cs="Verdana"/>
          <w:bCs/>
          <w:color w:val="000000"/>
          <w:szCs w:val="21"/>
        </w:rPr>
        <w:t>，去至严府，假献殷勤，暗中察勘老贼过错。今当三六九日，老贼议事之期，我不免去至相府，见机而行。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我不免去至严府，假献殷勤，暗中察勘</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下官邹应龙。嘉靖驾前为臣，官居外帘巡丞御史。只因严嵩老贼，在朝专横，苦害贤臣，我等同年三十六人，在双塔寺中</w:t>
      </w:r>
      <w:r>
        <w:rPr>
          <w:rStyle w:val="99"/>
          <w:rFonts w:hint="eastAsia" w:ascii="宋体" w:hAnsi="宋体" w:cs="Verdana"/>
          <w:bCs/>
          <w:color w:val="000000"/>
          <w:szCs w:val="21"/>
        </w:rPr>
        <w:t>盟下誓</w:t>
      </w:r>
      <w:r>
        <w:rPr>
          <w:rStyle w:val="99"/>
          <w:rFonts w:ascii="宋体" w:hAnsi="宋体" w:cs="Verdana"/>
          <w:bCs/>
          <w:color w:val="000000"/>
          <w:szCs w:val="21"/>
        </w:rPr>
        <w:t>愿，定要参</w:t>
      </w:r>
      <w:r>
        <w:rPr>
          <w:rStyle w:val="99"/>
          <w:rFonts w:hint="eastAsia" w:ascii="宋体" w:hAnsi="宋体" w:cs="Verdana"/>
          <w:bCs/>
          <w:color w:val="000000"/>
          <w:szCs w:val="21"/>
        </w:rPr>
        <w:t>奏</w:t>
      </w:r>
      <w:r>
        <w:rPr>
          <w:rStyle w:val="99"/>
          <w:rFonts w:ascii="宋体" w:hAnsi="宋体" w:cs="Verdana"/>
          <w:bCs/>
          <w:color w:val="000000"/>
          <w:szCs w:val="21"/>
        </w:rPr>
        <w:t>老贼。以我</w:t>
      </w:r>
      <w:r>
        <w:rPr>
          <w:rStyle w:val="99"/>
          <w:rFonts w:hint="eastAsia" w:ascii="宋体" w:hAnsi="宋体" w:cs="Verdana"/>
          <w:bCs/>
          <w:color w:val="000000"/>
          <w:szCs w:val="21"/>
        </w:rPr>
        <w:t>举</w:t>
      </w:r>
      <w:r>
        <w:rPr>
          <w:rStyle w:val="99"/>
          <w:rFonts w:ascii="宋体" w:hAnsi="宋体" w:cs="Verdana"/>
          <w:bCs/>
          <w:color w:val="000000"/>
          <w:szCs w:val="21"/>
        </w:rPr>
        <w:t>首，</w:t>
      </w:r>
      <w:r>
        <w:rPr>
          <w:rStyle w:val="99"/>
          <w:rFonts w:hint="eastAsia" w:ascii="宋体" w:hAnsi="宋体" w:cs="Verdana"/>
          <w:bCs/>
          <w:color w:val="000000"/>
          <w:szCs w:val="21"/>
        </w:rPr>
        <w:t>为国除害，日前闻知，老贼要害</w:t>
      </w:r>
      <w:r>
        <w:rPr>
          <w:rStyle w:val="99"/>
          <w:rFonts w:ascii="宋体" w:hAnsi="宋体" w:cs="Verdana"/>
          <w:bCs/>
          <w:color w:val="000000"/>
          <w:szCs w:val="21"/>
        </w:rPr>
        <w:t>邱、马</w:t>
      </w:r>
      <w:r>
        <w:rPr>
          <w:rStyle w:val="99"/>
          <w:rFonts w:hint="eastAsia" w:ascii="宋体" w:hAnsi="宋体" w:cs="Verdana"/>
          <w:bCs/>
          <w:color w:val="000000"/>
          <w:szCs w:val="21"/>
        </w:rPr>
        <w:t>两将，</w:t>
      </w:r>
      <w:r>
        <w:rPr>
          <w:rStyle w:val="99"/>
          <w:rFonts w:ascii="宋体" w:hAnsi="宋体" w:cs="Verdana"/>
          <w:bCs/>
          <w:color w:val="000000"/>
          <w:szCs w:val="21"/>
        </w:rPr>
        <w:t>是我与开山王府常小国公定下一计，</w:t>
      </w:r>
      <w:r>
        <w:rPr>
          <w:rStyle w:val="99"/>
          <w:rFonts w:hint="eastAsia" w:ascii="宋体" w:hAnsi="宋体" w:cs="Verdana"/>
          <w:bCs/>
          <w:color w:val="000000"/>
          <w:szCs w:val="21"/>
        </w:rPr>
        <w:t>将他二人</w:t>
      </w:r>
      <w:r>
        <w:rPr>
          <w:rStyle w:val="99"/>
          <w:rFonts w:ascii="宋体" w:hAnsi="宋体" w:cs="Verdana"/>
          <w:bCs/>
          <w:color w:val="000000"/>
          <w:szCs w:val="21"/>
        </w:rPr>
        <w:t>救下</w:t>
      </w:r>
      <w:r>
        <w:rPr>
          <w:rStyle w:val="99"/>
          <w:rFonts w:hint="eastAsia" w:ascii="宋体" w:hAnsi="宋体" w:cs="Verdana"/>
          <w:bCs/>
          <w:color w:val="000000"/>
          <w:szCs w:val="21"/>
        </w:rPr>
        <w:t>。今</w:t>
      </w:r>
      <w:r>
        <w:rPr>
          <w:rStyle w:val="99"/>
          <w:rFonts w:ascii="宋体" w:hAnsi="宋体" w:cs="Verdana"/>
          <w:bCs/>
          <w:color w:val="000000"/>
          <w:szCs w:val="21"/>
        </w:rPr>
        <w:t>去至严府，假献殷勤，暗中察勘老贼</w:t>
      </w:r>
      <w:r>
        <w:rPr>
          <w:rStyle w:val="99"/>
          <w:rFonts w:hint="eastAsia" w:ascii="宋体" w:hAnsi="宋体" w:cs="Verdana"/>
          <w:bCs/>
          <w:color w:val="000000"/>
          <w:szCs w:val="21"/>
        </w:rPr>
        <w:t>动静</w:t>
      </w:r>
      <w:r>
        <w:rPr>
          <w:rStyle w:val="99"/>
          <w:rFonts w:ascii="宋体" w:hAnsi="宋体" w:cs="Verdana"/>
          <w:bCs/>
          <w:color w:val="000000"/>
          <w:szCs w:val="21"/>
        </w:rPr>
        <w:t>。今当三六九日，老贼议事之期，我不免</w:t>
      </w:r>
      <w:r>
        <w:rPr>
          <w:rStyle w:val="99"/>
          <w:rFonts w:hint="eastAsia" w:ascii="宋体" w:hAnsi="宋体" w:cs="Verdana"/>
          <w:bCs/>
          <w:color w:val="000000"/>
          <w:szCs w:val="21"/>
        </w:rPr>
        <w:t>前</w:t>
      </w:r>
      <w:r>
        <w:rPr>
          <w:rStyle w:val="99"/>
          <w:rFonts w:ascii="宋体" w:hAnsi="宋体" w:cs="Verdana"/>
          <w:bCs/>
          <w:color w:val="000000"/>
          <w:szCs w:val="21"/>
        </w:rPr>
        <w:t>去见机行</w:t>
      </w:r>
      <w:r>
        <w:rPr>
          <w:rStyle w:val="99"/>
          <w:rFonts w:hint="eastAsia" w:ascii="宋体" w:hAnsi="宋体" w:cs="Verdana"/>
          <w:bCs/>
          <w:color w:val="000000"/>
          <w:szCs w:val="21"/>
        </w:rPr>
        <w:t>事</w:t>
      </w:r>
      <w:r>
        <w:rPr>
          <w:rStyle w:val="99"/>
          <w:rFonts w:ascii="宋体" w:hAnsi="宋体" w:cs="Verdana"/>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胆大扳龙角，心雄拔虎牙。</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：胆壮攀龙角，心雄拔虎毛。</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：参倒贼奸佞，方为栋梁臣。</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原板</w:t>
      </w:r>
      <w:r>
        <w:rPr>
          <w:rStyle w:val="99"/>
          <w:rFonts w:ascii="宋体" w:hAnsi="宋体" w:cs="Verdana"/>
          <w:bCs/>
          <w:color w:val="000000"/>
          <w:szCs w:val="21"/>
        </w:rPr>
        <w:t>】嘉靖爷坐山河风调雨顺，信宠那严嵩贼苦害贤臣。行奸计杀夏言丧了性命，进谗言害曾铣阖家满门。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：他不该害死了杨继盛，杀夏言、害曾</w:t>
      </w:r>
      <w:r>
        <w:rPr>
          <w:rStyle w:val="99"/>
          <w:rFonts w:ascii="宋体" w:hAnsi="宋体" w:cs="Verdana"/>
          <w:bCs/>
          <w:color w:val="000000"/>
          <w:szCs w:val="21"/>
        </w:rPr>
        <w:t>铣阖家满门。</w:t>
      </w:r>
      <w:r>
        <w:rPr>
          <w:rStyle w:val="99"/>
          <w:rFonts w:hint="eastAsia" w:ascii="宋体" w:hAnsi="宋体" w:cs="宋体"/>
          <w:bCs/>
          <w:color w:val="000000"/>
          <w:szCs w:val="21"/>
        </w:rPr>
        <w:t>)</w:t>
      </w:r>
      <w:r>
        <w:rPr>
          <w:rStyle w:val="99"/>
          <w:rFonts w:ascii="宋体" w:hAnsi="宋体" w:cs="Verdana"/>
          <w:bCs/>
          <w:color w:val="000000"/>
          <w:szCs w:val="21"/>
        </w:rPr>
        <w:t>众位年兄俱议论，不灭老贼枉为人。</w:t>
      </w:r>
    </w:p>
    <w:p>
      <w:pPr>
        <w:ind w:left="840" w:hanging="84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小锣打下</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jc w:val="center"/>
      </w:pPr>
      <w:r>
        <w:rPr>
          <w:rFonts w:ascii="华文仿宋" w:hAnsi="华文仿宋" w:eastAsia="华文仿宋" w:cs="华文仿宋"/>
        </w:rPr>
        <w:t>[第二场]</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啊哈——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Fonts w:ascii="Verdana" w:hAnsi="Verdana" w:cs="Verdana"/>
          <w:szCs w:val="21"/>
        </w:rPr>
        <w:t>相府门前七品官，见他容易见我难。</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我严侠是也，蒙太师信任，身当相府门官，小有威势。</w:t>
      </w:r>
      <w:r>
        <w:rPr>
          <w:rStyle w:val="99"/>
          <w:rFonts w:ascii="宋体" w:hAnsi="宋体" w:cs="Verdana"/>
          <w:bCs/>
          <w:color w:val="000000"/>
          <w:szCs w:val="21"/>
        </w:rPr>
        <w:t>今当三六九日，</w:t>
      </w:r>
      <w:r>
        <w:rPr>
          <w:rStyle w:val="99"/>
          <w:rFonts w:hint="eastAsia" w:ascii="宋体" w:hAnsi="宋体" w:cs="Verdana"/>
          <w:bCs/>
          <w:color w:val="000000"/>
          <w:szCs w:val="21"/>
        </w:rPr>
        <w:t>太师</w:t>
      </w:r>
      <w:r>
        <w:rPr>
          <w:rStyle w:val="99"/>
          <w:rFonts w:ascii="宋体" w:hAnsi="宋体" w:cs="Verdana"/>
          <w:bCs/>
          <w:color w:val="000000"/>
          <w:szCs w:val="21"/>
        </w:rPr>
        <w:t>议</w:t>
      </w:r>
      <w:r>
        <w:rPr>
          <w:rStyle w:val="99"/>
          <w:rFonts w:hint="eastAsia" w:ascii="宋体" w:hAnsi="宋体" w:cs="Verdana"/>
          <w:bCs/>
          <w:color w:val="000000"/>
          <w:szCs w:val="21"/>
        </w:rPr>
        <w:t>事、放官</w:t>
      </w:r>
      <w:r>
        <w:rPr>
          <w:rStyle w:val="99"/>
          <w:rFonts w:ascii="宋体" w:hAnsi="宋体" w:cs="Verdana"/>
          <w:bCs/>
          <w:color w:val="000000"/>
          <w:szCs w:val="21"/>
        </w:rPr>
        <w:t>之期，</w:t>
      </w:r>
      <w:r>
        <w:rPr>
          <w:rStyle w:val="99"/>
          <w:rFonts w:hint="eastAsia" w:ascii="宋体" w:hAnsi="宋体" w:cs="Verdana"/>
          <w:bCs/>
          <w:color w:val="000000"/>
          <w:szCs w:val="21"/>
        </w:rPr>
        <w:t>恐有帘外官员前来拜谒，</w:t>
      </w:r>
      <w:r>
        <w:rPr>
          <w:rStyle w:val="99"/>
          <w:rFonts w:ascii="宋体" w:hAnsi="宋体" w:cs="Verdana"/>
          <w:bCs/>
          <w:color w:val="000000"/>
          <w:szCs w:val="21"/>
        </w:rPr>
        <w:t>不免</w:t>
      </w:r>
      <w:r>
        <w:rPr>
          <w:rStyle w:val="99"/>
          <w:rFonts w:hint="eastAsia" w:ascii="宋体" w:hAnsi="宋体" w:cs="Verdana"/>
          <w:bCs/>
          <w:color w:val="000000"/>
          <w:szCs w:val="21"/>
        </w:rPr>
        <w:t>府门伺候便了</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深山虎狼震，要做打猎人。</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来此</w:t>
      </w:r>
      <w:r>
        <w:rPr>
          <w:rStyle w:val="99"/>
          <w:rFonts w:hint="eastAsia" w:ascii="宋体" w:hAnsi="宋体" w:cs="宋体"/>
          <w:bCs/>
          <w:color w:val="000000"/>
          <w:szCs w:val="21"/>
        </w:rPr>
        <w:t>(</w:t>
      </w:r>
      <w:r>
        <w:rPr>
          <w:rStyle w:val="99"/>
          <w:rFonts w:hint="eastAsia" w:ascii="宋体" w:hAnsi="宋体" w:cs="Verdana"/>
          <w:bCs/>
          <w:color w:val="000000"/>
          <w:szCs w:val="21"/>
        </w:rPr>
        <w:t>已是</w:t>
      </w:r>
      <w:r>
        <w:rPr>
          <w:rStyle w:val="99"/>
          <w:rFonts w:hint="eastAsia" w:ascii="宋体" w:hAnsi="宋体" w:cs="宋体"/>
          <w:bCs/>
          <w:color w:val="000000"/>
          <w:szCs w:val="21"/>
        </w:rPr>
        <w:t>)</w:t>
      </w:r>
      <w:r>
        <w:rPr>
          <w:rStyle w:val="99"/>
          <w:rFonts w:ascii="宋体" w:hAnsi="宋体" w:cs="Verdana"/>
          <w:bCs/>
          <w:color w:val="000000"/>
          <w:szCs w:val="21"/>
        </w:rPr>
        <w:t>严府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看</w:t>
      </w:r>
      <w:r>
        <w:rPr>
          <w:rStyle w:val="99"/>
          <w:rFonts w:hint="eastAsia" w:ascii="宋体" w:hAnsi="宋体" w:cs="宋体"/>
          <w:bCs/>
          <w:color w:val="000000"/>
          <w:szCs w:val="21"/>
        </w:rPr>
        <w:t>)</w:t>
      </w:r>
      <w:r>
        <w:rPr>
          <w:rStyle w:val="99"/>
          <w:rFonts w:ascii="宋体" w:hAnsi="宋体" w:cs="Verdana"/>
          <w:bCs/>
          <w:color w:val="000000"/>
          <w:szCs w:val="21"/>
        </w:rPr>
        <w:t>那旁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：厢</w:t>
      </w:r>
      <w:r>
        <w:rPr>
          <w:rStyle w:val="99"/>
          <w:rFonts w:hint="eastAsia" w:ascii="宋体" w:hAnsi="宋体" w:cs="宋体"/>
          <w:bCs/>
          <w:color w:val="000000"/>
          <w:szCs w:val="21"/>
        </w:rPr>
        <w:t>)</w:t>
      </w:r>
      <w:r>
        <w:rPr>
          <w:rStyle w:val="99"/>
          <w:rFonts w:ascii="宋体" w:hAnsi="宋体" w:cs="Verdana"/>
          <w:bCs/>
          <w:color w:val="000000"/>
          <w:szCs w:val="21"/>
        </w:rPr>
        <w:t>打坐严侠，待我向前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：近前</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w:t>
      </w:r>
      <w:r>
        <w:rPr>
          <w:rStyle w:val="66"/>
          <w:rFonts w:ascii="宋体" w:hAnsi="宋体" w:cs="Verdana"/>
          <w:bCs/>
          <w:color w:val="000000"/>
          <w:szCs w:val="21"/>
        </w:rPr>
        <w:footnoteReference w:id="582"/>
      </w:r>
      <w:r>
        <w:rPr>
          <w:rStyle w:val="99"/>
          <w:rFonts w:ascii="宋体" w:hAnsi="宋体" w:cs="Verdana"/>
          <w:bCs/>
          <w:color w:val="000000"/>
          <w:szCs w:val="21"/>
        </w:rPr>
        <w:t>请来搭话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w:t>
      </w:r>
      <w:r>
        <w:rPr>
          <w:rStyle w:val="99"/>
          <w:rFonts w:ascii="宋体" w:hAnsi="宋体" w:cs="Verdana"/>
          <w:bCs/>
          <w:color w:val="000000"/>
          <w:szCs w:val="21"/>
        </w:rPr>
        <w:t>尊官请</w:t>
      </w:r>
      <w:r>
        <w:rPr>
          <w:rStyle w:val="99"/>
          <w:rFonts w:hint="eastAsia" w:ascii="宋体" w:hAnsi="宋体" w:cs="Verdana"/>
          <w:bCs/>
          <w:color w:val="000000"/>
          <w:szCs w:val="21"/>
        </w:rPr>
        <w:t>过来</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：弟</w:t>
      </w:r>
      <w:r>
        <w:rPr>
          <w:rStyle w:val="99"/>
          <w:rFonts w:hint="eastAsia" w:ascii="宋体" w:hAnsi="宋体" w:cs="宋体"/>
          <w:bCs/>
          <w:color w:val="000000"/>
          <w:szCs w:val="21"/>
        </w:rPr>
        <w:t>)</w:t>
      </w:r>
      <w:r>
        <w:rPr>
          <w:rStyle w:val="99"/>
          <w:rFonts w:ascii="宋体" w:hAnsi="宋体" w:cs="Verdana"/>
          <w:bCs/>
          <w:color w:val="000000"/>
          <w:szCs w:val="21"/>
        </w:rPr>
        <w:t>这厢有礼——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施礼为何，请问尊姓</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：呃，诶，呃……您是哪一位</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连下官你都不认识了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呃，瞧您面熟，不敢下笊篱。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惊介</w:t>
      </w:r>
      <w:r>
        <w:rPr>
          <w:rStyle w:val="99"/>
          <w:rFonts w:hint="eastAsia" w:ascii="宋体" w:hAnsi="宋体" w:cs="宋体"/>
          <w:bCs/>
          <w:color w:val="000000"/>
          <w:szCs w:val="21"/>
        </w:rPr>
        <w:t>)</w:t>
      </w:r>
      <w:r>
        <w:rPr>
          <w:rStyle w:val="99"/>
          <w:rFonts w:hint="eastAsia" w:ascii="宋体" w:hAnsi="宋体" w:cs="Verdana"/>
          <w:bCs/>
          <w:color w:val="000000"/>
          <w:szCs w:val="21"/>
        </w:rPr>
        <w:t>眼熟称呼不上来。</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外帘御史邹应龙就是我哇。</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哦，就是外帘御史邹应龙哇。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w:t>
      </w:r>
      <w:r>
        <w:rPr>
          <w:rStyle w:val="99"/>
          <w:rFonts w:ascii="宋体" w:hAnsi="宋体" w:cs="Verdana"/>
          <w:bCs/>
          <w:color w:val="000000"/>
          <w:szCs w:val="21"/>
        </w:rPr>
        <w:t>就是外帘御史邹应龙</w:t>
      </w:r>
      <w:r>
        <w:rPr>
          <w:rStyle w:val="99"/>
          <w:rFonts w:hint="eastAsia" w:ascii="宋体" w:hAnsi="宋体" w:cs="Verdana"/>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：正是。弟这厢有礼。</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到此何事</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：呃，施</w:t>
      </w:r>
      <w:r>
        <w:rPr>
          <w:rStyle w:val="99"/>
          <w:rFonts w:hint="eastAsia" w:ascii="宋体" w:hAnsi="宋体" w:cs="宋体"/>
          <w:bCs/>
          <w:color w:val="000000"/>
          <w:szCs w:val="21"/>
        </w:rPr>
        <w:t>(/</w:t>
      </w:r>
      <w:r>
        <w:rPr>
          <w:rStyle w:val="99"/>
          <w:rFonts w:hint="eastAsia" w:ascii="宋体" w:hAnsi="宋体" w:cs="Verdana"/>
          <w:bCs/>
          <w:color w:val="FF0000"/>
          <w:szCs w:val="21"/>
        </w:rPr>
        <w:t>此</w:t>
      </w:r>
      <w:r>
        <w:rPr>
          <w:rStyle w:val="99"/>
          <w:rFonts w:hint="eastAsia" w:ascii="宋体" w:hAnsi="宋体" w:cs="宋体"/>
          <w:bCs/>
          <w:color w:val="000000"/>
          <w:szCs w:val="21"/>
        </w:rPr>
        <w:t>)</w:t>
      </w:r>
      <w:r>
        <w:rPr>
          <w:rStyle w:val="99"/>
          <w:rFonts w:hint="eastAsia" w:ascii="宋体" w:hAnsi="宋体" w:cs="Verdana"/>
          <w:bCs/>
          <w:color w:val="000000"/>
          <w:szCs w:val="21"/>
        </w:rPr>
        <w:t>礼为何</w:t>
      </w:r>
      <w:r>
        <w:rPr>
          <w:rStyle w:val="99"/>
          <w:rFonts w:hint="eastAsia" w:ascii="宋体" w:hAnsi="宋体" w:cs="宋体"/>
          <w:bCs/>
          <w:color w:val="000000"/>
          <w:szCs w:val="21"/>
        </w:rPr>
        <w:t>?</w:t>
      </w:r>
      <w:r>
        <w:rPr>
          <w:rStyle w:val="99"/>
          <w:rFonts w:ascii="宋体" w:hAnsi="宋体" w:cs="宋体"/>
          <w:bCs/>
          <w:color w:val="000000"/>
          <w:szCs w:val="21"/>
        </w:rPr>
        <w:t>)</w:t>
      </w:r>
    </w:p>
    <w:p>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请问亲翁，</w:t>
      </w:r>
      <w:r>
        <w:rPr>
          <w:rStyle w:val="99"/>
          <w:rFonts w:ascii="宋体" w:hAnsi="宋体" w:cs="Verdana"/>
          <w:bCs/>
          <w:color w:val="000000"/>
          <w:szCs w:val="21"/>
        </w:rPr>
        <w:t>太师</w:t>
      </w:r>
      <w:r>
        <w:rPr>
          <w:rStyle w:val="99"/>
          <w:rFonts w:hint="eastAsia" w:ascii="宋体" w:hAnsi="宋体" w:cs="Verdana"/>
          <w:bCs/>
          <w:color w:val="000000"/>
          <w:szCs w:val="21"/>
        </w:rPr>
        <w:t>可曾升堂议事</w:t>
      </w:r>
      <w:r>
        <w:rPr>
          <w:rStyle w:val="99"/>
          <w:rFonts w:hint="eastAsia" w:ascii="宋体" w:hAnsi="宋体" w:cs="宋体"/>
          <w:bCs/>
          <w:color w:val="000000"/>
          <w:szCs w:val="21"/>
        </w:rPr>
        <w:t>?)</w:t>
      </w:r>
    </w:p>
    <w:p>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已经升堂。</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求见太师。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：小官求见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为了何事</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有</w:t>
      </w:r>
      <w:r>
        <w:rPr>
          <w:rStyle w:val="99"/>
          <w:rFonts w:ascii="宋体" w:hAnsi="宋体" w:cs="Verdana"/>
          <w:bCs/>
          <w:color w:val="000000"/>
          <w:szCs w:val="21"/>
        </w:rPr>
        <w:t>好心献上。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太师已经升堂。</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烦劳通禀。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拿来。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什么，哦</w:t>
      </w:r>
      <w:r>
        <w:rPr>
          <w:rStyle w:val="99"/>
          <w:rFonts w:hint="eastAsia" w:ascii="宋体" w:hAnsi="宋体" w:cs="Verdana"/>
          <w:bCs/>
          <w:color w:val="000000"/>
          <w:szCs w:val="21"/>
        </w:rPr>
        <w:t>哦哦</w:t>
      </w:r>
      <w:r>
        <w:rPr>
          <w:rStyle w:val="99"/>
          <w:rFonts w:ascii="宋体" w:hAnsi="宋体" w:cs="Verdana"/>
          <w:bCs/>
          <w:color w:val="000000"/>
          <w:szCs w:val="21"/>
        </w:rPr>
        <w:t>，想是手本。尊官</w:t>
      </w:r>
      <w:r>
        <w:rPr>
          <w:rStyle w:val="99"/>
          <w:rFonts w:hint="eastAsia" w:ascii="宋体" w:hAnsi="宋体" w:cs="宋体"/>
          <w:bCs/>
          <w:color w:val="000000"/>
          <w:szCs w:val="21"/>
        </w:rPr>
        <w:t>(</w:t>
      </w:r>
      <w:r>
        <w:rPr>
          <w:rStyle w:val="99"/>
          <w:rFonts w:hint="eastAsia" w:ascii="宋体" w:hAnsi="宋体" w:cs="Verdana"/>
          <w:bCs/>
          <w:color w:val="000000"/>
          <w:szCs w:val="21"/>
        </w:rPr>
        <w:t>请看</w:t>
      </w:r>
      <w:r>
        <w:rPr>
          <w:rStyle w:val="99"/>
          <w:rFonts w:hint="eastAsia" w:ascii="宋体" w:hAnsi="宋体" w:cs="宋体"/>
          <w:bCs/>
          <w:color w:val="000000"/>
          <w:szCs w:val="21"/>
        </w:rPr>
        <w:t>)</w:t>
      </w:r>
      <w:r>
        <w:rPr>
          <w:rStyle w:val="99"/>
          <w:rFonts w:ascii="宋体" w:hAnsi="宋体" w:cs="Verdana"/>
          <w:bCs/>
          <w:color w:val="000000"/>
          <w:szCs w:val="21"/>
        </w:rPr>
        <w:t>，小官</w:t>
      </w:r>
      <w:r>
        <w:rPr>
          <w:rStyle w:val="66"/>
          <w:rFonts w:ascii="宋体" w:hAnsi="宋体" w:cs="Verdana"/>
          <w:bCs/>
          <w:color w:val="000000"/>
          <w:szCs w:val="21"/>
        </w:rPr>
        <w:footnoteReference w:id="583"/>
      </w:r>
      <w:r>
        <w:rPr>
          <w:rStyle w:val="99"/>
          <w:rFonts w:ascii="宋体" w:hAnsi="宋体" w:cs="Verdana"/>
          <w:bCs/>
          <w:color w:val="000000"/>
          <w:szCs w:val="21"/>
        </w:rPr>
        <w:t>有失打点了。</w:t>
      </w:r>
      <w:r>
        <w:rPr>
          <w:rStyle w:val="99"/>
          <w:rFonts w:hint="eastAsia" w:ascii="宋体" w:hAnsi="宋体" w:cs="宋体"/>
          <w:bCs/>
          <w:color w:val="000000"/>
          <w:szCs w:val="21"/>
        </w:rPr>
        <w:t>(</w:t>
      </w:r>
      <w:r>
        <w:rPr>
          <w:rStyle w:val="99"/>
          <w:rFonts w:ascii="宋体" w:hAnsi="宋体" w:cs="Verdana"/>
          <w:bCs/>
          <w:color w:val="000000"/>
          <w:szCs w:val="21"/>
        </w:rPr>
        <w:t>烦劳通禀。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哎，我说邹老爷，八成啊，您没来过这儿罢</w:t>
      </w:r>
      <w:r>
        <w:rPr>
          <w:rStyle w:val="99"/>
          <w:rFonts w:ascii="宋体" w:hAnsi="宋体" w:cs="宋体"/>
          <w:bCs/>
          <w:color w:val="000000"/>
          <w:szCs w:val="21"/>
        </w:rPr>
        <w:t xml:space="preserve">? </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w:t>
      </w:r>
      <w:r>
        <w:rPr>
          <w:rStyle w:val="99"/>
          <w:rFonts w:ascii="宋体" w:hAnsi="宋体" w:cs="Verdana"/>
          <w:bCs/>
          <w:color w:val="000000"/>
          <w:szCs w:val="21"/>
        </w:rPr>
        <w:t>，邹老爷</w:t>
      </w:r>
      <w:r>
        <w:rPr>
          <w:rStyle w:val="99"/>
          <w:rFonts w:hint="eastAsia" w:ascii="宋体" w:hAnsi="宋体" w:cs="Verdana"/>
          <w:bCs/>
          <w:color w:val="000000"/>
          <w:szCs w:val="21"/>
        </w:rPr>
        <w:t>我记得</w:t>
      </w:r>
      <w:r>
        <w:rPr>
          <w:rStyle w:val="99"/>
          <w:rFonts w:ascii="宋体" w:hAnsi="宋体" w:cs="Verdana"/>
          <w:bCs/>
          <w:color w:val="000000"/>
          <w:szCs w:val="21"/>
        </w:rPr>
        <w:t>您</w:t>
      </w:r>
      <w:r>
        <w:rPr>
          <w:rStyle w:val="99"/>
          <w:rFonts w:hint="eastAsia" w:ascii="宋体" w:hAnsi="宋体" w:cs="Verdana"/>
          <w:bCs/>
          <w:color w:val="000000"/>
          <w:szCs w:val="21"/>
        </w:rPr>
        <w:t>是</w:t>
      </w:r>
      <w:r>
        <w:rPr>
          <w:rStyle w:val="99"/>
          <w:rFonts w:ascii="宋体" w:hAnsi="宋体" w:cs="Verdana"/>
          <w:bCs/>
          <w:color w:val="000000"/>
          <w:szCs w:val="21"/>
        </w:rPr>
        <w:t>来过</w:t>
      </w:r>
      <w:r>
        <w:rPr>
          <w:rStyle w:val="99"/>
          <w:rFonts w:hint="eastAsia" w:ascii="宋体" w:hAnsi="宋体" w:cs="Verdana"/>
          <w:bCs/>
          <w:color w:val="000000"/>
          <w:szCs w:val="21"/>
        </w:rPr>
        <w:t>呀</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不错，是初次。</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：乃是初次。</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这就难怪喽，你要见我家太师爷，可知这严府门口儿的规矩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：哎呀，这——那可就——难怪了，求见太师，可有个规矩。</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怎么，还有规矩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：府上啊……府上——还有规矩</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：哦，严府上还有什么规矩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是了，</w:t>
      </w:r>
      <w:r>
        <w:rPr>
          <w:rStyle w:val="99"/>
          <w:rFonts w:hint="eastAsia" w:ascii="宋体" w:hAnsi="宋体" w:cs="宋体"/>
          <w:bCs/>
          <w:color w:val="000000"/>
          <w:szCs w:val="21"/>
        </w:rPr>
        <w:t>)</w:t>
      </w:r>
      <w:r>
        <w:rPr>
          <w:rStyle w:val="99"/>
          <w:rFonts w:ascii="宋体" w:hAnsi="宋体" w:cs="Verdana"/>
          <w:bCs/>
          <w:color w:val="000000"/>
          <w:szCs w:val="21"/>
        </w:rPr>
        <w:t>不以规矩，是不能成方圆呐。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哦，倒要请教。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宋体"/>
          <w:bCs/>
          <w:color w:val="000000"/>
          <w:szCs w:val="21"/>
        </w:rPr>
        <w:t>(</w:t>
      </w:r>
      <w:r>
        <w:rPr>
          <w:rStyle w:val="99"/>
          <w:rFonts w:hint="eastAsia" w:ascii="宋体" w:hAnsi="宋体" w:cs="Verdana"/>
          <w:bCs/>
          <w:color w:val="000000"/>
          <w:szCs w:val="21"/>
        </w:rPr>
        <w:t>求见太师，</w:t>
      </w:r>
      <w:r>
        <w:rPr>
          <w:rStyle w:val="99"/>
          <w:rFonts w:hint="eastAsia" w:ascii="宋体" w:hAnsi="宋体" w:cs="宋体"/>
          <w:bCs/>
          <w:color w:val="000000"/>
          <w:szCs w:val="21"/>
        </w:rPr>
        <w:t>)</w:t>
      </w:r>
      <w:r>
        <w:rPr>
          <w:rStyle w:val="99"/>
          <w:rFonts w:ascii="宋体" w:hAnsi="宋体" w:cs="Verdana"/>
          <w:bCs/>
          <w:color w:val="000000"/>
          <w:szCs w:val="21"/>
        </w:rPr>
        <w:t>大礼三百二</w:t>
      </w:r>
      <w:r>
        <w:rPr>
          <w:rStyle w:val="99"/>
          <w:rFonts w:hint="eastAsia" w:ascii="宋体" w:hAnsi="宋体" w:cs="Verdana"/>
          <w:bCs/>
          <w:color w:val="000000"/>
          <w:szCs w:val="21"/>
        </w:rPr>
        <w:t>，</w:t>
      </w:r>
      <w:r>
        <w:rPr>
          <w:rStyle w:val="99"/>
          <w:rFonts w:ascii="宋体" w:hAnsi="宋体" w:cs="Verdana"/>
          <w:bCs/>
          <w:color w:val="000000"/>
          <w:szCs w:val="21"/>
        </w:rPr>
        <w:t>小礼二百四。</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无礼呢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就免见呗。</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啊尊官，下官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今日来得忙迫，未带大礼，改日再补。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那就改日再见呗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呜哙呀，难怪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：怪道</w:t>
      </w:r>
      <w:r>
        <w:rPr>
          <w:rStyle w:val="99"/>
          <w:rFonts w:hint="eastAsia" w:ascii="宋体" w:hAnsi="宋体" w:cs="宋体"/>
          <w:bCs/>
          <w:color w:val="000000"/>
          <w:szCs w:val="21"/>
        </w:rPr>
        <w:t>)</w:t>
      </w:r>
      <w:r>
        <w:rPr>
          <w:rStyle w:val="99"/>
          <w:rFonts w:ascii="宋体" w:hAnsi="宋体" w:cs="Verdana"/>
          <w:bCs/>
          <w:color w:val="000000"/>
          <w:szCs w:val="21"/>
        </w:rPr>
        <w:t>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，就是他门下之人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w:t>
      </w:r>
      <w:r>
        <w:rPr>
          <w:rStyle w:val="99"/>
          <w:rFonts w:ascii="宋体" w:hAnsi="宋体" w:cs="Verdana"/>
          <w:bCs/>
          <w:color w:val="000000"/>
          <w:szCs w:val="21"/>
        </w:rPr>
        <w:t>下之人</w:t>
      </w:r>
      <w:r>
        <w:rPr>
          <w:rStyle w:val="99"/>
          <w:rFonts w:hint="eastAsia" w:ascii="宋体" w:hAnsi="宋体" w:cs="宋体"/>
          <w:bCs/>
          <w:color w:val="000000"/>
          <w:szCs w:val="21"/>
        </w:rPr>
        <w:t>)</w:t>
      </w:r>
      <w:r>
        <w:rPr>
          <w:rStyle w:val="99"/>
          <w:rFonts w:ascii="宋体" w:hAnsi="宋体" w:cs="Verdana"/>
          <w:bCs/>
          <w:color w:val="000000"/>
          <w:szCs w:val="21"/>
        </w:rPr>
        <w:t>，都是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：也是</w:t>
      </w:r>
      <w:r>
        <w:rPr>
          <w:rStyle w:val="99"/>
          <w:rFonts w:hint="eastAsia" w:ascii="宋体" w:hAnsi="宋体" w:cs="宋体"/>
          <w:bCs/>
          <w:color w:val="000000"/>
          <w:szCs w:val="21"/>
        </w:rPr>
        <w:t>)</w:t>
      </w:r>
      <w:r>
        <w:rPr>
          <w:rStyle w:val="99"/>
          <w:rFonts w:ascii="宋体" w:hAnsi="宋体" w:cs="Verdana"/>
          <w:bCs/>
          <w:color w:val="000000"/>
          <w:szCs w:val="21"/>
        </w:rPr>
        <w:t>这般行事。改日再见……我就改日再见罢——</w:t>
      </w:r>
      <w:r>
        <w:rPr>
          <w:rStyle w:val="99"/>
          <w:rFonts w:hint="eastAsia" w:ascii="宋体" w:hAnsi="宋体" w:cs="宋体"/>
          <w:bCs/>
          <w:color w:val="000000"/>
          <w:szCs w:val="21"/>
        </w:rPr>
        <w:t>(</w:t>
      </w:r>
      <w:r>
        <w:rPr>
          <w:rStyle w:val="99"/>
          <w:rFonts w:hint="eastAsia" w:ascii="宋体" w:hAnsi="宋体" w:cs="Verdana"/>
          <w:bCs/>
          <w:color w:val="000000"/>
          <w:szCs w:val="21"/>
        </w:rPr>
        <w:t>哎呀</w:t>
      </w:r>
      <w:r>
        <w:rPr>
          <w:rStyle w:val="99"/>
          <w:rFonts w:hint="eastAsia" w:ascii="宋体" w:hAnsi="宋体" w:cs="宋体"/>
          <w:bCs/>
          <w:color w:val="000000"/>
          <w:szCs w:val="21"/>
        </w:rPr>
        <w:t>!)</w:t>
      </w:r>
      <w:r>
        <w:rPr>
          <w:rStyle w:val="99"/>
          <w:rFonts w:ascii="宋体" w:hAnsi="宋体" w:cs="Verdana"/>
          <w:bCs/>
          <w:color w:val="000000"/>
          <w:szCs w:val="21"/>
        </w:rPr>
        <w:t>想我邹应龙若说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：要是说</w:t>
      </w:r>
      <w:r>
        <w:rPr>
          <w:rStyle w:val="99"/>
          <w:rFonts w:hint="eastAsia" w:ascii="宋体" w:hAnsi="宋体" w:cs="宋体"/>
          <w:bCs/>
          <w:color w:val="000000"/>
          <w:szCs w:val="21"/>
        </w:rPr>
        <w:t>)</w:t>
      </w:r>
      <w:r>
        <w:rPr>
          <w:rStyle w:val="99"/>
          <w:rFonts w:ascii="宋体" w:hAnsi="宋体" w:cs="Verdana"/>
          <w:bCs/>
          <w:color w:val="000000"/>
          <w:szCs w:val="21"/>
        </w:rPr>
        <w:t>他门下之人不过，还与老贼作的什么对啊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这这这……嗯，我自有道理。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亲翁请</w:t>
      </w:r>
      <w:r>
        <w:rPr>
          <w:rStyle w:val="99"/>
          <w:rFonts w:hint="eastAsia" w:ascii="宋体" w:hAnsi="宋体" w:cs="宋体"/>
          <w:bCs/>
          <w:color w:val="000000"/>
          <w:szCs w:val="21"/>
        </w:rPr>
        <w:t>)</w:t>
      </w:r>
      <w:r>
        <w:rPr>
          <w:rStyle w:val="99"/>
          <w:rFonts w:ascii="宋体" w:hAnsi="宋体" w:cs="Verdana"/>
          <w:bCs/>
          <w:color w:val="000000"/>
          <w:szCs w:val="21"/>
        </w:rPr>
        <w:t>过来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诶，长调门了。</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嘿，过来就过来。干什么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我来问你，</w:t>
      </w:r>
      <w:r>
        <w:rPr>
          <w:rStyle w:val="99"/>
          <w:rFonts w:hint="eastAsia" w:ascii="宋体" w:hAnsi="宋体" w:cs="宋体"/>
          <w:bCs/>
          <w:color w:val="000000"/>
          <w:szCs w:val="21"/>
        </w:rPr>
        <w:t>)</w:t>
      </w:r>
      <w:r>
        <w:rPr>
          <w:rStyle w:val="99"/>
          <w:rFonts w:ascii="宋体" w:hAnsi="宋体" w:cs="Verdana"/>
          <w:bCs/>
          <w:color w:val="000000"/>
          <w:szCs w:val="21"/>
        </w:rPr>
        <w:t>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w:t>
      </w:r>
      <w:r>
        <w:rPr>
          <w:rStyle w:val="99"/>
          <w:rFonts w:hint="eastAsia" w:ascii="宋体" w:hAnsi="宋体" w:cs="宋体"/>
          <w:bCs/>
          <w:color w:val="000000"/>
          <w:szCs w:val="21"/>
        </w:rPr>
        <w:t>)</w:t>
      </w:r>
      <w:r>
        <w:rPr>
          <w:rStyle w:val="99"/>
          <w:rFonts w:ascii="宋体" w:hAnsi="宋体" w:cs="Verdana"/>
          <w:bCs/>
          <w:color w:val="000000"/>
          <w:szCs w:val="21"/>
        </w:rPr>
        <w:t>每日可要朝王见驾</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自必朝王见驾。</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szCs w:val="21"/>
        </w:rPr>
        <w:t>朔望</w:t>
      </w:r>
      <w:r>
        <w:rPr>
          <w:rStyle w:val="99"/>
          <w:rFonts w:hint="eastAsia" w:ascii="宋体" w:hAnsi="宋体" w:cs="Verdana"/>
          <w:bCs/>
          <w:szCs w:val="21"/>
        </w:rPr>
        <w:t>之日</w:t>
      </w:r>
      <w:r>
        <w:rPr>
          <w:rStyle w:val="99"/>
          <w:rFonts w:ascii="宋体" w:hAnsi="宋体" w:cs="Verdana"/>
          <w:bCs/>
          <w:color w:val="000000"/>
          <w:szCs w:val="21"/>
        </w:rPr>
        <w:t>可于太庙降香</w:t>
      </w:r>
      <w:r>
        <w:rPr>
          <w:rStyle w:val="99"/>
          <w:rFonts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怎不太庙降香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着哇，待等老太师朝王见驾、太庙降香的时节</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w:t>
      </w:r>
      <w:r>
        <w:rPr>
          <w:rStyle w:val="99"/>
          <w:rFonts w:ascii="宋体" w:hAnsi="宋体" w:cs="Verdana"/>
          <w:bCs/>
          <w:color w:val="000000"/>
          <w:szCs w:val="21"/>
        </w:rPr>
        <w:t>老太师朝王见驾、太庙降香</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下官</w:t>
      </w:r>
      <w:r>
        <w:rPr>
          <w:rStyle w:val="99"/>
          <w:rFonts w:hint="eastAsia" w:ascii="宋体" w:hAnsi="宋体" w:cs="宋体"/>
          <w:bCs/>
          <w:color w:val="000000"/>
          <w:szCs w:val="21"/>
        </w:rPr>
        <w:t>)</w:t>
      </w:r>
      <w:r>
        <w:rPr>
          <w:rStyle w:val="99"/>
          <w:rFonts w:ascii="宋体" w:hAnsi="宋体" w:cs="Verdana"/>
          <w:bCs/>
          <w:color w:val="000000"/>
          <w:szCs w:val="21"/>
        </w:rPr>
        <w:t>我就走上前去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：我就向前</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一把</w:t>
      </w:r>
      <w:r>
        <w:rPr>
          <w:rStyle w:val="99"/>
          <w:rFonts w:hint="eastAsia" w:ascii="宋体" w:hAnsi="宋体" w:cs="宋体"/>
          <w:bCs/>
          <w:color w:val="000000"/>
          <w:szCs w:val="21"/>
        </w:rPr>
        <w:t>)</w:t>
      </w:r>
      <w:r>
        <w:rPr>
          <w:rStyle w:val="99"/>
          <w:rFonts w:ascii="宋体" w:hAnsi="宋体" w:cs="Verdana"/>
          <w:bCs/>
          <w:color w:val="000000"/>
          <w:szCs w:val="21"/>
        </w:rPr>
        <w:t>拦住</w:t>
      </w:r>
      <w:r>
        <w:rPr>
          <w:rStyle w:val="99"/>
          <w:rFonts w:hint="eastAsia" w:ascii="宋体" w:hAnsi="宋体" w:cs="Verdana"/>
          <w:bCs/>
          <w:color w:val="000000"/>
          <w:szCs w:val="21"/>
        </w:rPr>
        <w:t>了</w:t>
      </w:r>
      <w:r>
        <w:rPr>
          <w:rStyle w:val="99"/>
          <w:rFonts w:ascii="宋体" w:hAnsi="宋体" w:cs="Verdana"/>
          <w:bCs/>
          <w:color w:val="000000"/>
          <w:szCs w:val="21"/>
        </w:rPr>
        <w:t>轿杆，禀告老太师</w:t>
      </w:r>
      <w:r>
        <w:rPr>
          <w:rStyle w:val="99"/>
          <w:rFonts w:hint="eastAsia" w:ascii="宋体" w:hAnsi="宋体" w:cs="Verdana"/>
          <w:bCs/>
          <w:color w:val="000000"/>
          <w:szCs w:val="21"/>
        </w:rPr>
        <w:t>就</w:t>
      </w:r>
      <w:r>
        <w:rPr>
          <w:rStyle w:val="99"/>
          <w:rFonts w:ascii="宋体" w:hAnsi="宋体" w:cs="Verdana"/>
          <w:bCs/>
          <w:color w:val="000000"/>
          <w:szCs w:val="21"/>
        </w:rPr>
        <w:t>说道：那</w:t>
      </w:r>
      <w:r>
        <w:rPr>
          <w:rStyle w:val="99"/>
          <w:rFonts w:hint="eastAsia" w:ascii="宋体" w:hAnsi="宋体" w:cs="Verdana"/>
          <w:bCs/>
          <w:color w:val="000000"/>
          <w:szCs w:val="21"/>
        </w:rPr>
        <w:t>一</w:t>
      </w:r>
      <w:r>
        <w:rPr>
          <w:rStyle w:val="99"/>
          <w:rFonts w:ascii="宋体" w:hAnsi="宋体" w:cs="Verdana"/>
          <w:bCs/>
          <w:color w:val="000000"/>
          <w:szCs w:val="21"/>
        </w:rPr>
        <w:t>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hint="eastAsia" w:ascii="宋体" w:hAnsi="宋体" w:cs="宋体"/>
          <w:bCs/>
          <w:color w:val="000000"/>
          <w:szCs w:val="21"/>
        </w:rPr>
        <w:t>)</w:t>
      </w:r>
      <w:r>
        <w:rPr>
          <w:rStyle w:val="99"/>
          <w:rFonts w:ascii="宋体" w:hAnsi="宋体" w:cs="Verdana"/>
          <w:bCs/>
          <w:color w:val="000000"/>
          <w:szCs w:val="21"/>
        </w:rPr>
        <w:t>有那么一位把门的官儿与我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：有礼则见</w:t>
      </w:r>
      <w:r>
        <w:rPr>
          <w:rStyle w:val="99"/>
          <w:rFonts w:hint="eastAsia" w:ascii="宋体" w:hAnsi="宋体" w:cs="宋体"/>
          <w:bCs/>
          <w:color w:val="000000"/>
          <w:szCs w:val="21"/>
        </w:rPr>
        <w:t>)</w:t>
      </w:r>
      <w:r>
        <w:rPr>
          <w:rStyle w:val="99"/>
          <w:rFonts w:ascii="宋体" w:hAnsi="宋体" w:cs="Verdana"/>
          <w:bCs/>
          <w:color w:val="000000"/>
          <w:szCs w:val="21"/>
        </w:rPr>
        <w:t>，无礼免见。今日呀</w:t>
      </w:r>
      <w:r>
        <w:rPr>
          <w:rStyle w:val="99"/>
          <w:rFonts w:ascii="宋体" w:hAnsi="宋体" w:cs="宋体"/>
          <w:bCs/>
          <w:color w:val="000000"/>
          <w:szCs w:val="21"/>
        </w:rPr>
        <w:t>!</w:t>
      </w:r>
      <w:r>
        <w:rPr>
          <w:rStyle w:val="99"/>
          <w:rFonts w:ascii="宋体" w:hAnsi="宋体" w:cs="Verdana"/>
          <w:bCs/>
          <w:color w:val="000000"/>
          <w:szCs w:val="21"/>
        </w:rPr>
        <w:t>呵呵，我也不见了，</w:t>
      </w:r>
      <w:r>
        <w:rPr>
          <w:rStyle w:val="99"/>
          <w:rFonts w:hint="eastAsia" w:ascii="宋体" w:hAnsi="宋体" w:cs="Verdana"/>
          <w:bCs/>
          <w:color w:val="000000"/>
          <w:szCs w:val="21"/>
        </w:rPr>
        <w:t>（我们）</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哎诶诶，</w:t>
      </w:r>
      <w:r>
        <w:rPr>
          <w:rStyle w:val="99"/>
          <w:rFonts w:ascii="宋体" w:hAnsi="宋体" w:cs="Verdana"/>
          <w:bCs/>
          <w:color w:val="000000"/>
          <w:szCs w:val="21"/>
        </w:rPr>
        <w:t>回来回来。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你拿过来吧。嘿嘿嘿嘿……</w:t>
      </w:r>
      <w:r>
        <w:rPr>
          <w:rStyle w:val="99"/>
          <w:rFonts w:ascii="宋体" w:hAnsi="宋体" w:cs="宋体"/>
          <w:bCs/>
          <w:color w:val="000000"/>
          <w:szCs w:val="21"/>
        </w:rPr>
        <w:t>(</w:t>
      </w:r>
      <w:r>
        <w:rPr>
          <w:rStyle w:val="99"/>
          <w:rFonts w:ascii="楷体" w:hAnsi="楷体" w:eastAsia="楷体" w:cs="Verdana"/>
          <w:bCs/>
          <w:color w:val="000000"/>
          <w:szCs w:val="21"/>
        </w:rPr>
        <w:t>陪笑介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我说邹老爷哟，我跟您</w:t>
      </w:r>
      <w:r>
        <w:rPr>
          <w:rStyle w:val="99"/>
          <w:rFonts w:hint="eastAsia" w:ascii="宋体" w:hAnsi="宋体" w:cs="宋体"/>
          <w:bCs/>
          <w:color w:val="000000"/>
          <w:szCs w:val="21"/>
        </w:rPr>
        <w:t>(</w:t>
      </w:r>
      <w:r>
        <w:rPr>
          <w:rStyle w:val="99"/>
          <w:rFonts w:hint="eastAsia" w:ascii="宋体" w:hAnsi="宋体" w:cs="Verdana"/>
          <w:bCs/>
          <w:color w:val="000000"/>
          <w:szCs w:val="21"/>
        </w:rPr>
        <w:t>说句游戏之言，</w:t>
      </w:r>
      <w:r>
        <w:rPr>
          <w:rStyle w:val="99"/>
          <w:rFonts w:hint="eastAsia" w:ascii="宋体" w:hAnsi="宋体" w:cs="宋体"/>
          <w:bCs/>
          <w:color w:val="000000"/>
          <w:szCs w:val="21"/>
        </w:rPr>
        <w:t>)</w:t>
      </w:r>
      <w:r>
        <w:rPr>
          <w:rStyle w:val="99"/>
          <w:rFonts w:ascii="宋体" w:hAnsi="宋体" w:cs="Verdana"/>
          <w:bCs/>
          <w:color w:val="000000"/>
          <w:szCs w:val="21"/>
        </w:rPr>
        <w:t>闹着玩儿，怎么</w:t>
      </w:r>
      <w:r>
        <w:rPr>
          <w:rStyle w:val="99"/>
          <w:rFonts w:hint="eastAsia" w:ascii="宋体" w:hAnsi="宋体" w:cs="Verdana"/>
          <w:bCs/>
          <w:color w:val="000000"/>
          <w:szCs w:val="21"/>
        </w:rPr>
        <w:t>你就</w:t>
      </w:r>
      <w:r>
        <w:rPr>
          <w:rStyle w:val="99"/>
          <w:rFonts w:ascii="宋体" w:hAnsi="宋体" w:cs="Verdana"/>
          <w:bCs/>
          <w:color w:val="000000"/>
          <w:szCs w:val="21"/>
        </w:rPr>
        <w:t>帘子脸儿——叭嗒，诶，就掉下来了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这是邹老爷的脾气。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：那你不去通禀啊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呃，通报可是通报哇。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：得得得得了，我啊给你通禀报</w:t>
      </w:r>
      <w:r>
        <w:rPr>
          <w:rStyle w:val="99"/>
          <w:rFonts w:hint="eastAsia" w:ascii="宋体" w:hAnsi="宋体" w:cs="宋体"/>
          <w:bCs/>
          <w:color w:val="000000"/>
          <w:szCs w:val="21"/>
        </w:rPr>
        <w:t>)</w:t>
      </w:r>
      <w:r>
        <w:rPr>
          <w:rStyle w:val="99"/>
          <w:rFonts w:ascii="宋体" w:hAnsi="宋体" w:cs="Verdana"/>
          <w:bCs/>
          <w:color w:val="000000"/>
          <w:szCs w:val="21"/>
        </w:rPr>
        <w:t>这</w:t>
      </w:r>
      <w:r>
        <w:rPr>
          <w:rStyle w:val="99"/>
          <w:rFonts w:hint="eastAsia" w:ascii="宋体" w:hAnsi="宋体" w:cs="Verdana"/>
          <w:bCs/>
          <w:color w:val="000000"/>
          <w:szCs w:val="21"/>
        </w:rPr>
        <w:t>儿可</w:t>
      </w:r>
      <w:r>
        <w:rPr>
          <w:rStyle w:val="99"/>
          <w:rFonts w:ascii="宋体" w:hAnsi="宋体" w:cs="Verdana"/>
          <w:bCs/>
          <w:color w:val="000000"/>
          <w:szCs w:val="21"/>
        </w:rPr>
        <w:t>是有尺寸的地方，诶，你得——往下站。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r>
        <w:rPr>
          <w:rStyle w:val="99"/>
          <w:rFonts w:hint="eastAsia" w:ascii="宋体" w:hAnsi="宋体" w:cs="Verdana"/>
          <w:bCs/>
          <w:color w:val="000000"/>
          <w:szCs w:val="21"/>
        </w:rPr>
        <w:t>我</w:t>
      </w:r>
      <w:r>
        <w:rPr>
          <w:rStyle w:val="99"/>
          <w:rFonts w:ascii="宋体" w:hAnsi="宋体" w:cs="Verdana"/>
          <w:bCs/>
          <w:color w:val="000000"/>
          <w:szCs w:val="21"/>
        </w:rPr>
        <w:t>往下站。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诶，再往下站</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还得再往下站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宋体" w:hAnsi="宋体" w:cs="Verdana"/>
          <w:bCs/>
          <w:color w:val="000000"/>
          <w:szCs w:val="21"/>
        </w:rPr>
        <w:t>你叫你邹老爷站在何处啊</w:t>
      </w:r>
      <w:r>
        <w:rPr>
          <w:rStyle w:val="99"/>
          <w:rFonts w:ascii="宋体" w:hAnsi="宋体" w:cs="宋体"/>
          <w:bCs/>
          <w:color w:val="000000"/>
          <w:szCs w:val="21"/>
        </w:rPr>
        <w:t>?</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诶，得得得，您爱站哪儿就哪儿站得了。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哼，势</w:t>
      </w:r>
      <w:r>
        <w:rPr>
          <w:rStyle w:val="99"/>
          <w:rFonts w:hint="eastAsia" w:ascii="宋体" w:hAnsi="宋体" w:cs="Verdana"/>
          <w:bCs/>
          <w:color w:val="000000"/>
          <w:szCs w:val="21"/>
        </w:rPr>
        <w:t>利</w:t>
      </w:r>
      <w:r>
        <w:rPr>
          <w:rStyle w:val="99"/>
          <w:rFonts w:ascii="宋体" w:hAnsi="宋体" w:cs="Verdana"/>
          <w:bCs/>
          <w:color w:val="000000"/>
          <w:szCs w:val="21"/>
        </w:rPr>
        <w:t>的小人</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嘿，诚然。唉，打一早啊就觉得不大对劲儿，得，还得……没法子给他通禀吧。</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有请太师爷。</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楷体" w:hAnsi="楷体" w:eastAsia="楷体" w:cs="Verdana"/>
          <w:bCs/>
          <w:color w:val="000000"/>
          <w:szCs w:val="21"/>
        </w:rPr>
        <w:t>西皮导板</w:t>
      </w:r>
      <w:r>
        <w:rPr>
          <w:rStyle w:val="99"/>
          <w:rFonts w:hint="eastAsia" w:ascii="宋体" w:hAnsi="宋体" w:cs="宋体"/>
          <w:bCs/>
          <w:color w:val="000000"/>
          <w:szCs w:val="21"/>
        </w:rPr>
        <w:t>】昔日有个王莽臣，</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西皮快板</w:t>
      </w:r>
      <w:r>
        <w:rPr>
          <w:rStyle w:val="99"/>
          <w:rFonts w:hint="eastAsia" w:ascii="宋体" w:hAnsi="宋体" w:cs="宋体"/>
          <w:bCs/>
          <w:color w:val="000000"/>
          <w:szCs w:val="21"/>
        </w:rPr>
        <w:t>】起下谋朝篡位心。巧计设下松棚会，药酒毒死亲帝君。老夫压定文共(</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：和)武，要夺大明锦乾坤。三六九日放官任，</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西皮摇板</w:t>
      </w:r>
      <w:r>
        <w:rPr>
          <w:rStyle w:val="99"/>
          <w:rFonts w:hint="eastAsia" w:ascii="宋体" w:hAnsi="宋体" w:cs="宋体"/>
          <w:bCs/>
          <w:color w:val="000000"/>
          <w:szCs w:val="21"/>
        </w:rPr>
        <w:t>】威风好似五阎君。</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Verdana" w:hAnsi="Verdana" w:cs="Verdana"/>
          <w:szCs w:val="21"/>
        </w:rPr>
        <w:t>君不君来臣不臣，</w:t>
      </w:r>
      <w:r>
        <w:rPr>
          <w:rFonts w:hint="eastAsia" w:ascii="Verdana" w:hAnsi="Verdana" w:cs="Verdana"/>
          <w:szCs w:val="21"/>
        </w:rPr>
        <w:t>朝</w:t>
      </w:r>
      <w:r>
        <w:rPr>
          <w:rFonts w:ascii="Verdana" w:hAnsi="Verdana" w:cs="Verdana"/>
          <w:szCs w:val="21"/>
        </w:rPr>
        <w:t>事不问嘉靖君。私造九龙冠一顶，要夺大明锦乾坤。</w:t>
      </w:r>
    </w:p>
    <w:p>
      <w:pPr>
        <w:ind w:left="840" w:hanging="840"/>
      </w:pPr>
      <w:r>
        <w:rPr>
          <w:rStyle w:val="99"/>
          <w:rFonts w:hint="eastAsia" w:ascii="宋体" w:hAnsi="宋体" w:cs="宋体"/>
          <w:bCs/>
          <w:color w:val="000000"/>
          <w:szCs w:val="21"/>
        </w:rPr>
        <w:t>严嵩</w:t>
      </w:r>
      <w:r>
        <w:rPr>
          <w:rStyle w:val="99"/>
          <w:rFonts w:ascii="宋体" w:hAnsi="宋体" w:cs="宋体"/>
          <w:bCs/>
          <w:color w:val="000000"/>
          <w:szCs w:val="21"/>
        </w:rPr>
        <w:tab/>
      </w:r>
      <w:r>
        <w:rPr>
          <w:rStyle w:val="99"/>
          <w:rFonts w:ascii="宋体" w:hAnsi="宋体" w:cs="宋体"/>
          <w:bCs/>
          <w:color w:val="000000"/>
        </w:rPr>
        <w:t>老夫，严嵩，嘉靖皇帝驾前为臣。我儿世蕃与嘉靖皇帝同年同月同日</w:t>
      </w:r>
      <w:r>
        <w:rPr>
          <w:rStyle w:val="99"/>
          <w:rFonts w:hint="eastAsia" w:ascii="宋体" w:hAnsi="宋体" w:cs="宋体"/>
          <w:bCs/>
          <w:color w:val="000000"/>
        </w:rPr>
        <w:t>出</w:t>
      </w:r>
      <w:r>
        <w:rPr>
          <w:rStyle w:val="99"/>
          <w:rFonts w:ascii="宋体" w:hAnsi="宋体" w:cs="宋体"/>
          <w:bCs/>
          <w:color w:val="000000"/>
        </w:rPr>
        <w:t>生，嘉靖</w:t>
      </w:r>
      <w:r>
        <w:rPr>
          <w:rStyle w:val="99"/>
          <w:rFonts w:hint="eastAsia" w:ascii="宋体" w:hAnsi="宋体" w:cs="宋体"/>
          <w:bCs/>
          <w:color w:val="000000"/>
        </w:rPr>
        <w:t>皇帝</w:t>
      </w:r>
      <w:r>
        <w:rPr>
          <w:rStyle w:val="99"/>
          <w:rFonts w:ascii="宋体" w:hAnsi="宋体" w:cs="宋体"/>
          <w:bCs/>
          <w:color w:val="000000"/>
        </w:rPr>
        <w:t>有天子之</w:t>
      </w:r>
      <w:r>
        <w:rPr>
          <w:rStyle w:val="99"/>
          <w:rFonts w:hint="eastAsia" w:ascii="宋体" w:hAnsi="宋体" w:cs="宋体"/>
          <w:bCs/>
          <w:color w:val="000000"/>
        </w:rPr>
        <w:t>位</w:t>
      </w:r>
      <w:r>
        <w:rPr>
          <w:rStyle w:val="99"/>
          <w:rFonts w:ascii="宋体" w:hAnsi="宋体" w:cs="宋体"/>
          <w:bCs/>
          <w:color w:val="000000"/>
        </w:rPr>
        <w:t>，我儿</w:t>
      </w:r>
      <w:r>
        <w:rPr>
          <w:rStyle w:val="99"/>
          <w:rFonts w:hint="eastAsia" w:ascii="宋体" w:hAnsi="宋体" w:cs="宋体"/>
          <w:bCs/>
          <w:color w:val="000000"/>
        </w:rPr>
        <w:t>难道</w:t>
      </w:r>
      <w:r>
        <w:rPr>
          <w:rStyle w:val="99"/>
          <w:rFonts w:ascii="宋体" w:hAnsi="宋体" w:cs="宋体"/>
          <w:bCs/>
          <w:color w:val="000000"/>
        </w:rPr>
        <w:t>就无</w:t>
      </w:r>
      <w:r>
        <w:rPr>
          <w:rStyle w:val="99"/>
          <w:rFonts w:hint="eastAsia" w:ascii="宋体" w:hAnsi="宋体" w:cs="宋体"/>
          <w:bCs/>
          <w:color w:val="000000"/>
        </w:rPr>
        <w:t>有</w:t>
      </w:r>
      <w:r>
        <w:rPr>
          <w:rStyle w:val="99"/>
          <w:rFonts w:ascii="宋体" w:hAnsi="宋体" w:cs="宋体"/>
          <w:bCs/>
          <w:color w:val="000000"/>
        </w:rPr>
        <w:t>九五之尊</w:t>
      </w:r>
      <w:r>
        <w:rPr>
          <w:rStyle w:val="99"/>
          <w:rFonts w:hint="eastAsia" w:ascii="宋体" w:hAnsi="宋体" w:cs="宋体"/>
          <w:bCs/>
          <w:color w:val="000000"/>
        </w:rPr>
        <w:t>?</w:t>
      </w:r>
      <w:r>
        <w:rPr>
          <w:rStyle w:val="99"/>
          <w:rFonts w:ascii="宋体" w:hAnsi="宋体" w:cs="宋体"/>
          <w:bCs/>
          <w:color w:val="000000"/>
        </w:rPr>
        <w:t>今当三、六、九日</w:t>
      </w:r>
      <w:r>
        <w:rPr>
          <w:rStyle w:val="99"/>
          <w:rFonts w:hint="eastAsia" w:ascii="宋体" w:hAnsi="宋体" w:cs="宋体"/>
          <w:bCs/>
          <w:color w:val="000000"/>
        </w:rPr>
        <w:t>，</w:t>
      </w:r>
      <w:r>
        <w:rPr>
          <w:rStyle w:val="99"/>
          <w:rFonts w:hint="eastAsia" w:ascii="宋体" w:hAnsi="宋体" w:cs="宋体"/>
          <w:bCs/>
          <w:color w:val="000000"/>
          <w:szCs w:val="21"/>
        </w:rPr>
        <w:t>恐有外帘官员前来拜谒，</w:t>
      </w:r>
      <w:r>
        <w:rPr>
          <w:rStyle w:val="99"/>
          <w:rFonts w:ascii="宋体" w:hAnsi="宋体" w:cs="宋体"/>
          <w:bCs/>
          <w:color w:val="000000"/>
        </w:rPr>
        <w:t>严侠</w:t>
      </w:r>
      <w:r>
        <w:rPr>
          <w:rStyle w:val="99"/>
          <w:rFonts w:hint="eastAsia" w:ascii="宋体" w:hAnsi="宋体" w:cs="宋体"/>
          <w:bCs/>
          <w:color w:val="000000"/>
        </w:rPr>
        <w:t>，</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大事通报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大事通</w:t>
      </w:r>
      <w:r>
        <w:rPr>
          <w:rStyle w:val="99"/>
          <w:rFonts w:hint="eastAsia" w:ascii="宋体" w:hAnsi="宋体" w:cs="宋体"/>
          <w:bCs/>
          <w:color w:val="000000"/>
        </w:rPr>
        <w:t>禀</w:t>
      </w:r>
      <w:r>
        <w:rPr>
          <w:rStyle w:val="99"/>
          <w:rFonts w:hint="eastAsia" w:ascii="宋体" w:hAnsi="宋体" w:cs="宋体"/>
          <w:bCs/>
          <w:color w:val="000000"/>
          <w:szCs w:val="21"/>
        </w:rPr>
        <w:t>)</w:t>
      </w:r>
      <w:r>
        <w:rPr>
          <w:rStyle w:val="99"/>
          <w:rFonts w:ascii="宋体" w:hAnsi="宋体" w:cs="宋体"/>
          <w:bCs/>
          <w:color w:val="000000"/>
        </w:rPr>
        <w:t>，小事任</w:t>
      </w:r>
      <w:r>
        <w:rPr>
          <w:rStyle w:val="99"/>
          <w:rFonts w:hint="eastAsia" w:ascii="宋体" w:hAnsi="宋体" w:cs="宋体"/>
          <w:bCs/>
          <w:color w:val="000000"/>
        </w:rPr>
        <w:t>你</w:t>
      </w:r>
      <w:r>
        <w:rPr>
          <w:rStyle w:val="99"/>
          <w:rFonts w:ascii="宋体" w:hAnsi="宋体" w:cs="宋体"/>
          <w:bCs/>
          <w:color w:val="000000"/>
        </w:rPr>
        <w:t>去办。</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启禀太师：外帘御史邹应龙求见。</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什么</w:t>
      </w:r>
      <w:r>
        <w:rPr>
          <w:rStyle w:val="99"/>
          <w:rFonts w:ascii="宋体" w:hAnsi="宋体" w:cs="宋体"/>
          <w:bCs/>
          <w:color w:val="000000"/>
        </w:rPr>
        <w:t>邹应龙</w:t>
      </w:r>
      <w:r>
        <w:rPr>
          <w:rStyle w:val="99"/>
          <w:rFonts w:hint="eastAsia" w:ascii="宋体" w:hAnsi="宋体" w:cs="宋体"/>
          <w:bCs/>
          <w:color w:val="000000"/>
        </w:rPr>
        <w:t>，</w:t>
      </w:r>
      <w:r>
        <w:rPr>
          <w:rStyle w:val="99"/>
          <w:rFonts w:ascii="宋体" w:hAnsi="宋体" w:cs="宋体"/>
          <w:bCs/>
          <w:color w:val="000000"/>
        </w:rPr>
        <w:t>老夫</w:t>
      </w:r>
      <w:r>
        <w:rPr>
          <w:rStyle w:val="99"/>
          <w:rFonts w:hint="eastAsia" w:ascii="宋体" w:hAnsi="宋体" w:cs="宋体"/>
          <w:bCs/>
          <w:color w:val="000000"/>
        </w:rPr>
        <w:t>这道衙门，见也罢，不见也罢。</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他言道：有好心进献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好心</w:t>
      </w:r>
      <w:r>
        <w:rPr>
          <w:rStyle w:val="99"/>
          <w:rFonts w:hint="eastAsia" w:ascii="宋体" w:hAnsi="宋体" w:cs="宋体"/>
          <w:bCs/>
          <w:color w:val="000000"/>
        </w:rPr>
        <w:t>来</w:t>
      </w:r>
      <w:r>
        <w:rPr>
          <w:rStyle w:val="99"/>
          <w:rFonts w:ascii="宋体" w:hAnsi="宋体" w:cs="宋体"/>
          <w:bCs/>
          <w:color w:val="000000"/>
        </w:rPr>
        <w:t>献</w:t>
      </w:r>
      <w:r>
        <w:rPr>
          <w:rStyle w:val="99"/>
          <w:rFonts w:hint="eastAsia" w:ascii="宋体" w:hAnsi="宋体" w:cs="宋体"/>
          <w:bCs/>
          <w:color w:val="000000"/>
          <w:szCs w:val="21"/>
        </w:rPr>
        <w:t>)</w:t>
      </w:r>
      <w:r>
        <w:rPr>
          <w:rStyle w:val="99"/>
          <w:rFonts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哦，有好心献上。</w:t>
      </w:r>
      <w:r>
        <w:rPr>
          <w:rStyle w:val="99"/>
          <w:rFonts w:ascii="宋体" w:hAnsi="宋体" w:cs="宋体"/>
          <w:bCs/>
          <w:color w:val="000000"/>
        </w:rPr>
        <w:t>吩咐站堂伺候。</w:t>
      </w:r>
    </w:p>
    <w:p>
      <w:pPr>
        <w:ind w:left="840" w:hanging="840"/>
      </w:pPr>
      <w:r>
        <w:rPr>
          <w:rStyle w:val="99"/>
          <w:rFonts w:hint="eastAsia" w:ascii="宋体" w:hAnsi="宋体" w:cs="宋体"/>
          <w:bCs/>
          <w:color w:val="000000"/>
        </w:rPr>
        <w:t>(</w:t>
      </w:r>
      <w:r>
        <w:rPr>
          <w:rStyle w:val="99"/>
          <w:rFonts w:hint="eastAsia" w:ascii="楷体" w:hAnsi="楷体" w:eastAsia="楷体" w:cs="楷体"/>
          <w:bCs/>
          <w:color w:val="000000"/>
        </w:rPr>
        <w:t>四</w:t>
      </w:r>
      <w:r>
        <w:rPr>
          <w:rStyle w:val="99"/>
          <w:rFonts w:hint="eastAsia" w:ascii="宋体" w:hAnsi="宋体" w:cs="宋体"/>
          <w:bCs/>
          <w:color w:val="000000"/>
        </w:rPr>
        <w:t>站堂</w:t>
      </w:r>
      <w:r>
        <w:rPr>
          <w:rStyle w:val="99"/>
          <w:rFonts w:hint="eastAsia" w:ascii="楷体" w:hAnsi="楷体" w:eastAsia="楷体" w:cs="楷体"/>
          <w:bCs/>
          <w:color w:val="000000"/>
        </w:rPr>
        <w:t>上</w:t>
      </w:r>
      <w:r>
        <w:rPr>
          <w:rStyle w:val="99"/>
          <w:rFonts w:hint="eastAsia" w:ascii="宋体" w:hAnsi="宋体" w:cs="宋体"/>
          <w:bCs/>
          <w:color w:val="000000"/>
        </w:rPr>
        <w:t>，严嵩</w:t>
      </w:r>
      <w:r>
        <w:rPr>
          <w:rStyle w:val="99"/>
          <w:rFonts w:hint="eastAsia" w:ascii="楷体" w:hAnsi="楷体" w:eastAsia="楷体" w:cs="楷体"/>
          <w:bCs/>
          <w:color w:val="000000"/>
        </w:rPr>
        <w:t>坐内场椅</w:t>
      </w:r>
      <w:r>
        <w:rPr>
          <w:rStyle w:val="99"/>
          <w:rFonts w:hint="eastAsia"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严侠，</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传话出去：教</w:t>
      </w:r>
      <w:r>
        <w:rPr>
          <w:rStyle w:val="99"/>
          <w:rFonts w:ascii="宋体" w:hAnsi="宋体" w:cs="宋体"/>
          <w:bCs/>
          <w:color w:val="000000"/>
        </w:rPr>
        <w:t>那邹应龙东角门施礼，西角门打躬，</w:t>
      </w:r>
      <w:r>
        <w:rPr>
          <w:rStyle w:val="99"/>
          <w:rFonts w:hint="eastAsia" w:ascii="宋体" w:hAnsi="宋体" w:cs="宋体"/>
          <w:bCs/>
          <w:color w:val="000000"/>
        </w:rPr>
        <w:t>低头合目，</w:t>
      </w:r>
      <w:r>
        <w:rPr>
          <w:rStyle w:val="99"/>
          <w:rFonts w:ascii="宋体" w:hAnsi="宋体" w:cs="宋体"/>
          <w:bCs/>
          <w:color w:val="000000"/>
        </w:rPr>
        <w:t>报门而进。</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hint="eastAsia" w:ascii="宋体" w:hAnsi="宋体" w:cs="宋体"/>
          <w:bCs/>
          <w:color w:val="000000"/>
        </w:rPr>
        <w:t>遵命!</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下面听者：</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太师传话：</w:t>
      </w:r>
      <w:r>
        <w:rPr>
          <w:rStyle w:val="99"/>
          <w:rFonts w:ascii="宋体" w:hAnsi="宋体" w:cs="Verdana"/>
          <w:bCs/>
          <w:color w:val="000000"/>
          <w:szCs w:val="21"/>
        </w:rPr>
        <w:t>命邹应龙东角门施礼，</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西角门打躬。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低头合目，</w:t>
      </w:r>
      <w:r>
        <w:rPr>
          <w:rStyle w:val="99"/>
          <w:rFonts w:ascii="宋体" w:hAnsi="宋体" w:cs="Verdana"/>
          <w:bCs/>
          <w:color w:val="000000"/>
          <w:szCs w:val="21"/>
        </w:rPr>
        <w:t>报门而进呐</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是是是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你要仔细，你要打点</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知、知、知、知道了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】忽听严侠传我进，狐假虎威乱胡行。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：严侠教我报门进，不由应龙怒气生。</w:t>
      </w:r>
      <w:r>
        <w:rPr>
          <w:rStyle w:val="99"/>
          <w:rFonts w:hint="eastAsia" w:ascii="宋体" w:hAnsi="宋体" w:cs="宋体"/>
          <w:bCs/>
          <w:color w:val="000000"/>
          <w:szCs w:val="21"/>
        </w:rPr>
        <w:t>)</w:t>
      </w:r>
      <w:r>
        <w:rPr>
          <w:rStyle w:val="99"/>
          <w:rFonts w:ascii="宋体" w:hAnsi="宋体" w:cs="Verdana"/>
          <w:bCs/>
          <w:color w:val="000000"/>
          <w:szCs w:val="21"/>
        </w:rPr>
        <w:t>怠慢本官多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：莫</w:t>
      </w:r>
      <w:r>
        <w:rPr>
          <w:rStyle w:val="99"/>
          <w:rFonts w:hint="eastAsia" w:ascii="宋体" w:hAnsi="宋体" w:cs="宋体"/>
          <w:bCs/>
          <w:color w:val="000000"/>
          <w:szCs w:val="21"/>
        </w:rPr>
        <w:t>)</w:t>
      </w:r>
      <w:r>
        <w:rPr>
          <w:rStyle w:val="99"/>
          <w:rFonts w:ascii="宋体" w:hAnsi="宋体" w:cs="Verdana"/>
          <w:bCs/>
          <w:color w:val="000000"/>
          <w:szCs w:val="21"/>
        </w:rPr>
        <w:t>侥幸，老爷是尔对头人。东角门首礼施定，西角门首打一躬。整装敛容相府进</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：回廊进</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】参拜皇王宠信臣。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参见太师。</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禀太师：邹应龙到。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小官在</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老夫门深似海。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小官好心献上。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：启禀老太师：小官有好心献上。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怎么有好心献上。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：哦，你有好心献上么</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起来。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严侠，与邹老爷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：大人</w:t>
      </w:r>
      <w:r>
        <w:rPr>
          <w:rStyle w:val="99"/>
          <w:rFonts w:hint="eastAsia" w:ascii="宋体" w:hAnsi="宋体" w:cs="宋体"/>
          <w:bCs/>
          <w:color w:val="000000"/>
          <w:szCs w:val="21"/>
        </w:rPr>
        <w:t>)</w:t>
      </w:r>
      <w:r>
        <w:rPr>
          <w:rStyle w:val="99"/>
          <w:rFonts w:ascii="宋体" w:hAnsi="宋体" w:cs="Verdana"/>
          <w:bCs/>
          <w:color w:val="000000"/>
          <w:szCs w:val="21"/>
        </w:rPr>
        <w:t>看坐。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是，有坐。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且慢，太师</w:t>
      </w:r>
      <w:r>
        <w:rPr>
          <w:rStyle w:val="99"/>
          <w:rFonts w:ascii="宋体" w:hAnsi="宋体" w:cs="Verdana"/>
          <w:bCs/>
          <w:szCs w:val="21"/>
        </w:rPr>
        <w:t>虎</w:t>
      </w:r>
      <w:r>
        <w:rPr>
          <w:rStyle w:val="99"/>
          <w:rFonts w:hint="eastAsia" w:ascii="宋体" w:hAnsi="宋体" w:cs="Verdana"/>
          <w:bCs/>
          <w:szCs w:val="21"/>
        </w:rPr>
        <w:t>威</w:t>
      </w:r>
      <w:r>
        <w:rPr>
          <w:rStyle w:val="99"/>
          <w:rFonts w:ascii="宋体" w:hAnsi="宋体" w:cs="Verdana"/>
          <w:bCs/>
          <w:color w:val="000000"/>
          <w:szCs w:val="21"/>
        </w:rPr>
        <w:t>在此，哪有小官的座位</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有话叙谈，焉有不坐之理</w:t>
      </w:r>
      <w:r>
        <w:rPr>
          <w:rStyle w:val="99"/>
          <w:rFonts w:ascii="宋体" w:hAnsi="宋体" w:cs="宋体"/>
          <w:bCs/>
          <w:color w:val="000000"/>
          <w:szCs w:val="21"/>
        </w:rPr>
        <w:t>?</w:t>
      </w:r>
      <w:r>
        <w:rPr>
          <w:rStyle w:val="99"/>
          <w:rFonts w:ascii="宋体" w:hAnsi="宋体" w:cs="Verdana"/>
          <w:bCs/>
          <w:color w:val="000000"/>
          <w:szCs w:val="21"/>
        </w:rPr>
        <w:t>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小官告坐。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启禀</w:t>
      </w:r>
      <w:r>
        <w:rPr>
          <w:rStyle w:val="99"/>
          <w:rFonts w:ascii="宋体" w:hAnsi="宋体" w:cs="Verdana"/>
          <w:bCs/>
          <w:color w:val="000000"/>
          <w:szCs w:val="21"/>
        </w:rPr>
        <w:t>太师爷，邹应龙他不敢坐呀。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教他</w:t>
      </w:r>
      <w:r>
        <w:rPr>
          <w:rStyle w:val="99"/>
          <w:rFonts w:hint="eastAsia" w:ascii="宋体" w:hAnsi="宋体" w:cs="Verdana"/>
          <w:bCs/>
          <w:color w:val="000000"/>
          <w:szCs w:val="21"/>
        </w:rPr>
        <w:t>大胆</w:t>
      </w:r>
      <w:r>
        <w:rPr>
          <w:rStyle w:val="99"/>
          <w:rFonts w:ascii="宋体" w:hAnsi="宋体" w:cs="Verdana"/>
          <w:bCs/>
          <w:color w:val="000000"/>
          <w:szCs w:val="21"/>
        </w:rPr>
        <w:t>坐下。</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太师爷啊，教你坐下。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邹老爷您请坐请坐。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尊官请坐。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嘿嘿，</w:t>
      </w:r>
      <w:r>
        <w:rPr>
          <w:rStyle w:val="99"/>
          <w:rFonts w:ascii="宋体" w:hAnsi="宋体" w:cs="Verdana"/>
          <w:bCs/>
          <w:color w:val="000000"/>
          <w:szCs w:val="21"/>
        </w:rPr>
        <w:t>我站惯了。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宋体"/>
          <w:bCs/>
          <w:color w:val="000000"/>
          <w:szCs w:val="21"/>
        </w:rPr>
        <w:t>(</w:t>
      </w: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你有何好心献上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前番太师下朝命锦衣卫</w:t>
      </w:r>
      <w:r>
        <w:rPr>
          <w:rStyle w:val="99"/>
          <w:rFonts w:ascii="宋体" w:hAnsi="宋体" w:cs="Verdana"/>
          <w:bCs/>
          <w:szCs w:val="21"/>
        </w:rPr>
        <w:t>陆唐</w:t>
      </w:r>
      <w:r>
        <w:rPr>
          <w:rStyle w:val="99"/>
          <w:rFonts w:ascii="宋体" w:hAnsi="宋体" w:cs="Verdana"/>
          <w:bCs/>
          <w:color w:val="000000"/>
          <w:szCs w:val="21"/>
        </w:rPr>
        <w:t>追赶何人</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：启禀老太师，小官前日巡城打从开山王府经过，有那锦衣卫人员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：有一位长官</w:t>
      </w:r>
      <w:r>
        <w:rPr>
          <w:rStyle w:val="99"/>
          <w:rFonts w:hint="eastAsia" w:ascii="宋体" w:hAnsi="宋体" w:cs="宋体"/>
          <w:bCs/>
          <w:color w:val="000000"/>
          <w:szCs w:val="21"/>
        </w:rPr>
        <w:t>)</w:t>
      </w:r>
      <w:r>
        <w:rPr>
          <w:rStyle w:val="99"/>
          <w:rFonts w:hint="eastAsia" w:ascii="宋体" w:hAnsi="宋体" w:cs="Verdana"/>
          <w:bCs/>
          <w:color w:val="000000"/>
          <w:szCs w:val="21"/>
        </w:rPr>
        <w:t>，他叫什么陆……</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敢是陆唐</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正是。太师命他追赶何人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：不错，正是锦衣卫陆唐，押解邱、马二将。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追赶邱、马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可曾追获</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未见回报</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追赶不上了。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那日小官巡查御街，路过开山王府，偶遇常小国公拦下邱、马</w:t>
      </w:r>
      <w:r>
        <w:rPr>
          <w:rStyle w:val="99"/>
          <w:rFonts w:hint="eastAsia" w:ascii="宋体" w:hAnsi="宋体" w:cs="Verdana"/>
          <w:bCs/>
          <w:color w:val="000000"/>
          <w:szCs w:val="21"/>
        </w:rPr>
        <w:t>二将</w:t>
      </w:r>
      <w:r>
        <w:rPr>
          <w:rStyle w:val="99"/>
          <w:rFonts w:ascii="宋体" w:hAnsi="宋体" w:cs="Verdana"/>
          <w:bCs/>
          <w:color w:val="000000"/>
          <w:szCs w:val="21"/>
        </w:rPr>
        <w:t>，窝藏府中。并将陆唐抓进府去，吊在头门以里，仪门以外，日间打至犬吠，晚来打到鸡鸣。</w:t>
      </w:r>
      <w:r>
        <w:rPr>
          <w:rStyle w:val="99"/>
          <w:rFonts w:hint="eastAsia" w:ascii="宋体" w:hAnsi="宋体" w:cs="宋体"/>
          <w:bCs/>
          <w:color w:val="000000"/>
          <w:szCs w:val="21"/>
        </w:rPr>
        <w:t>(</w:t>
      </w:r>
      <w:r>
        <w:rPr>
          <w:rStyle w:val="99"/>
          <w:rFonts w:hint="eastAsia" w:ascii="宋体" w:hAnsi="宋体" w:cs="Verdana"/>
          <w:bCs/>
          <w:color w:val="000000"/>
          <w:szCs w:val="21"/>
        </w:rPr>
        <w:t>打来打去，</w:t>
      </w:r>
      <w:r>
        <w:rPr>
          <w:rStyle w:val="99"/>
          <w:rFonts w:hint="eastAsia" w:ascii="宋体" w:hAnsi="宋体" w:cs="宋体"/>
          <w:bCs/>
          <w:color w:val="000000"/>
          <w:szCs w:val="21"/>
        </w:rPr>
        <w:t>)</w:t>
      </w:r>
      <w:r>
        <w:rPr>
          <w:rStyle w:val="99"/>
          <w:rFonts w:ascii="宋体" w:hAnsi="宋体" w:cs="Verdana"/>
          <w:bCs/>
          <w:color w:val="000000"/>
          <w:szCs w:val="21"/>
        </w:rPr>
        <w:t>还有两句歹话。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：那陆唐解压</w:t>
      </w:r>
      <w:r>
        <w:rPr>
          <w:rStyle w:val="99"/>
          <w:rFonts w:ascii="宋体" w:hAnsi="宋体" w:cs="Verdana"/>
          <w:bCs/>
          <w:color w:val="000000"/>
          <w:szCs w:val="21"/>
        </w:rPr>
        <w:t>邱、马</w:t>
      </w:r>
      <w:r>
        <w:rPr>
          <w:rStyle w:val="99"/>
          <w:rFonts w:hint="eastAsia" w:ascii="宋体" w:hAnsi="宋体" w:cs="Verdana"/>
          <w:bCs/>
          <w:color w:val="000000"/>
          <w:szCs w:val="21"/>
        </w:rPr>
        <w:t>两将路过开山王府，正遇</w:t>
      </w:r>
      <w:r>
        <w:rPr>
          <w:rStyle w:val="99"/>
          <w:rFonts w:ascii="宋体" w:hAnsi="宋体" w:cs="Verdana"/>
          <w:bCs/>
          <w:color w:val="000000"/>
          <w:szCs w:val="21"/>
        </w:rPr>
        <w:t>常小国公拦下邱、马</w:t>
      </w:r>
      <w:r>
        <w:rPr>
          <w:rStyle w:val="99"/>
          <w:rFonts w:hint="eastAsia" w:ascii="宋体" w:hAnsi="宋体" w:cs="Verdana"/>
          <w:bCs/>
          <w:color w:val="000000"/>
          <w:szCs w:val="21"/>
        </w:rPr>
        <w:t>两将，</w:t>
      </w:r>
      <w:r>
        <w:rPr>
          <w:rStyle w:val="99"/>
          <w:rFonts w:ascii="宋体" w:hAnsi="宋体" w:cs="Verdana"/>
          <w:bCs/>
          <w:color w:val="000000"/>
          <w:szCs w:val="21"/>
        </w:rPr>
        <w:t>窝藏府中。并将陆唐抓进府去，吊在头门以里，仪门以外，日间打至犬吠，晚来打</w:t>
      </w:r>
      <w:r>
        <w:rPr>
          <w:rStyle w:val="99"/>
          <w:rFonts w:hint="eastAsia" w:ascii="宋体" w:hAnsi="宋体" w:cs="Verdana"/>
          <w:bCs/>
          <w:color w:val="000000"/>
          <w:szCs w:val="21"/>
        </w:rPr>
        <w:t>至</w:t>
      </w:r>
      <w:r>
        <w:rPr>
          <w:rStyle w:val="99"/>
          <w:rFonts w:ascii="宋体" w:hAnsi="宋体" w:cs="Verdana"/>
          <w:bCs/>
          <w:color w:val="000000"/>
          <w:szCs w:val="21"/>
        </w:rPr>
        <w:t>鸡鸣。还有两句</w:t>
      </w:r>
      <w:r>
        <w:rPr>
          <w:rStyle w:val="99"/>
          <w:rFonts w:hint="eastAsia" w:ascii="宋体" w:hAnsi="宋体" w:cs="Verdana"/>
          <w:bCs/>
          <w:color w:val="000000"/>
          <w:szCs w:val="21"/>
        </w:rPr>
        <w:t>言语</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哪两句歹话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：呃呃，有什么言语</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老太师台前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：在此</w:t>
      </w:r>
      <w:r>
        <w:rPr>
          <w:rStyle w:val="99"/>
          <w:rFonts w:hint="eastAsia" w:ascii="宋体" w:hAnsi="宋体" w:cs="宋体"/>
          <w:bCs/>
          <w:color w:val="000000"/>
          <w:szCs w:val="21"/>
        </w:rPr>
        <w:t>)</w:t>
      </w:r>
      <w:r>
        <w:rPr>
          <w:rStyle w:val="99"/>
          <w:rFonts w:ascii="宋体" w:hAnsi="宋体" w:cs="Verdana"/>
          <w:bCs/>
          <w:color w:val="000000"/>
          <w:szCs w:val="21"/>
        </w:rPr>
        <w:t>，小官不敢言讲。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大胆讲来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打在他人腿上，羞在老太师脸上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：犹如记在太师爷的脸上</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怎么讲</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：太师爷的</w:t>
      </w:r>
      <w:r>
        <w:rPr>
          <w:rStyle w:val="99"/>
          <w:rFonts w:hint="eastAsia" w:ascii="宋体" w:hAnsi="宋体" w:cs="宋体"/>
          <w:bCs/>
          <w:color w:val="000000"/>
          <w:szCs w:val="21"/>
        </w:rPr>
        <w:t>)</w:t>
      </w:r>
      <w:r>
        <w:rPr>
          <w:rStyle w:val="99"/>
          <w:rFonts w:ascii="宋体" w:hAnsi="宋体" w:cs="Verdana"/>
          <w:bCs/>
          <w:color w:val="000000"/>
          <w:szCs w:val="21"/>
        </w:rPr>
        <w:t>脸上。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：可恼</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hint="eastAsia" w:ascii="Verdana" w:hAnsi="Verdana" w:cs="Verdana"/>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老夫闻言怒气冲，开言大骂常宝童。自古常言道得好，打犬还看主人</w:t>
      </w:r>
      <w:r>
        <w:rPr>
          <w:rStyle w:val="99"/>
          <w:rFonts w:hint="eastAsia" w:ascii="宋体" w:hAnsi="宋体" w:cs="Verdana"/>
          <w:bCs/>
          <w:color w:val="000000"/>
          <w:szCs w:val="21"/>
        </w:rPr>
        <w:t>翁</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是你亲眼得见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：还是耳闻还是亲见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是小官亲眼得见。</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且慢，太师意欲何往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老夫有意上殿奏本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：参奏</w:t>
      </w:r>
      <w:r>
        <w:rPr>
          <w:rStyle w:val="99"/>
          <w:rFonts w:hint="eastAsia" w:ascii="宋体" w:hAnsi="宋体" w:cs="宋体"/>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倘若圣上问起，何人见证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你可与老夫做一见证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小官愿与</w:t>
      </w:r>
      <w:r>
        <w:rPr>
          <w:rStyle w:val="99"/>
          <w:rFonts w:hint="eastAsia" w:ascii="宋体" w:hAnsi="宋体" w:cs="宋体"/>
          <w:bCs/>
          <w:color w:val="000000"/>
          <w:szCs w:val="21"/>
        </w:rPr>
        <w:t>(</w:t>
      </w:r>
      <w:r>
        <w:rPr>
          <w:rStyle w:val="99"/>
          <w:rFonts w:hint="eastAsia"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太师做一见证。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：当得效劳。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呃呃，只怕不便。</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怎奈</w:t>
      </w:r>
      <w:r>
        <w:rPr>
          <w:rStyle w:val="99"/>
          <w:rFonts w:hint="eastAsia" w:ascii="宋体" w:hAnsi="宋体" w:cs="宋体"/>
          <w:bCs/>
          <w:color w:val="000000"/>
          <w:szCs w:val="21"/>
        </w:rPr>
        <w:t>)</w:t>
      </w:r>
      <w:r>
        <w:rPr>
          <w:rStyle w:val="99"/>
          <w:rFonts w:ascii="宋体" w:hAnsi="宋体" w:cs="Verdana"/>
          <w:bCs/>
          <w:color w:val="000000"/>
          <w:szCs w:val="21"/>
        </w:rPr>
        <w:t>小官官卑职小，不能上</w:t>
      </w:r>
      <w:r>
        <w:rPr>
          <w:rStyle w:val="99"/>
          <w:rFonts w:hint="eastAsia" w:ascii="宋体" w:hAnsi="宋体" w:cs="宋体"/>
          <w:bCs/>
          <w:color w:val="000000"/>
          <w:szCs w:val="21"/>
        </w:rPr>
        <w:t>(</w:t>
      </w:r>
      <w:r>
        <w:rPr>
          <w:rStyle w:val="99"/>
          <w:rFonts w:hint="eastAsia" w:ascii="宋体" w:hAnsi="宋体" w:cs="Verdana"/>
          <w:bCs/>
          <w:color w:val="000000"/>
          <w:szCs w:val="21"/>
        </w:rPr>
        <w:t>皇王金</w:t>
      </w:r>
      <w:r>
        <w:rPr>
          <w:rStyle w:val="99"/>
          <w:rFonts w:hint="eastAsia" w:ascii="宋体" w:hAnsi="宋体" w:cs="宋体"/>
          <w:bCs/>
          <w:color w:val="000000"/>
          <w:szCs w:val="21"/>
        </w:rPr>
        <w:t>)</w:t>
      </w:r>
      <w:r>
        <w:rPr>
          <w:rStyle w:val="99"/>
          <w:rFonts w:ascii="宋体" w:hAnsi="宋体" w:cs="Verdana"/>
          <w:bCs/>
          <w:color w:val="000000"/>
          <w:szCs w:val="21"/>
        </w:rPr>
        <w:t>殿见驾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：见君</w:t>
      </w:r>
      <w:r>
        <w:rPr>
          <w:rStyle w:val="99"/>
          <w:rFonts w:hint="eastAsia" w:ascii="宋体" w:hAnsi="宋体" w:cs="宋体"/>
          <w:bCs/>
          <w:color w:val="000000"/>
          <w:szCs w:val="21"/>
        </w:rPr>
        <w:t>)</w:t>
      </w:r>
      <w:r>
        <w:rPr>
          <w:rStyle w:val="99"/>
          <w:rFonts w:ascii="宋体" w:hAnsi="宋体" w:cs="Verdana"/>
          <w:bCs/>
          <w:color w:val="000000"/>
          <w:szCs w:val="21"/>
        </w:rPr>
        <w:t>，也是枉然。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在朝官居何职</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外帘巡</w:t>
      </w:r>
      <w:r>
        <w:rPr>
          <w:rStyle w:val="99"/>
          <w:rFonts w:hint="eastAsia" w:ascii="宋体" w:hAnsi="宋体" w:cs="Verdana"/>
          <w:bCs/>
          <w:color w:val="000000"/>
          <w:szCs w:val="21"/>
        </w:rPr>
        <w:t>城</w:t>
      </w:r>
      <w:r>
        <w:rPr>
          <w:rStyle w:val="99"/>
          <w:rFonts w:ascii="宋体" w:hAnsi="宋体" w:cs="Verdana"/>
          <w:bCs/>
          <w:color w:val="000000"/>
          <w:szCs w:val="21"/>
        </w:rPr>
        <w:t>御史。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嗯，老夫不通圣命，升你为内帘御史</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但不知几时领凭上任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嘉靖封官，少不得周年半载；老夫放官，即刻上任。</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即时领凭上任。</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多</w:t>
      </w:r>
      <w:r>
        <w:rPr>
          <w:rStyle w:val="99"/>
          <w:rFonts w:hint="eastAsia" w:ascii="宋体" w:hAnsi="宋体" w:cs="宋体"/>
          <w:bCs/>
          <w:color w:val="000000"/>
          <w:szCs w:val="21"/>
        </w:rPr>
        <w:t>)</w:t>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随同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宋体"/>
          <w:bCs/>
          <w:color w:val="000000"/>
          <w:szCs w:val="21"/>
        </w:rPr>
        <w:t>:</w:t>
      </w:r>
      <w:r>
        <w:rPr>
          <w:rStyle w:val="99"/>
          <w:rFonts w:hint="eastAsia" w:ascii="宋体" w:hAnsi="宋体" w:cs="Verdana"/>
          <w:bCs/>
          <w:color w:val="000000"/>
          <w:szCs w:val="21"/>
        </w:rPr>
        <w:t>随定</w:t>
      </w:r>
      <w:r>
        <w:rPr>
          <w:rStyle w:val="99"/>
          <w:rFonts w:hint="eastAsia" w:ascii="宋体" w:hAnsi="宋体" w:cs="宋体"/>
          <w:bCs/>
          <w:color w:val="000000"/>
          <w:szCs w:val="21"/>
        </w:rPr>
        <w:t>)</w:t>
      </w:r>
      <w:r>
        <w:rPr>
          <w:rStyle w:val="99"/>
          <w:rFonts w:ascii="宋体" w:hAnsi="宋体" w:cs="Verdana"/>
          <w:bCs/>
          <w:color w:val="000000"/>
          <w:szCs w:val="21"/>
        </w:rPr>
        <w:t>老夫</w:t>
      </w:r>
      <w:r>
        <w:rPr>
          <w:rStyle w:val="99"/>
          <w:rFonts w:hint="eastAsia" w:ascii="宋体" w:hAnsi="宋体" w:cs="Verdana"/>
          <w:bCs/>
          <w:color w:val="000000"/>
          <w:szCs w:val="21"/>
        </w:rPr>
        <w:t>道</w:t>
      </w:r>
      <w:r>
        <w:rPr>
          <w:rStyle w:val="99"/>
          <w:rFonts w:ascii="宋体" w:hAnsi="宋体" w:cs="Verdana"/>
          <w:bCs/>
          <w:color w:val="000000"/>
          <w:szCs w:val="21"/>
        </w:rPr>
        <w:t>后。</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遵命。</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顺轿上朝</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楷体" w:hAnsi="楷体" w:eastAsia="楷体" w:cs="Verdana"/>
          <w:bCs/>
          <w:color w:val="000000"/>
          <w:szCs w:val="21"/>
        </w:rPr>
        <w:t>一番两番</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跪台中间</w:t>
      </w:r>
      <w:r>
        <w:rPr>
          <w:rStyle w:val="99"/>
          <w:rFonts w:hint="eastAsia" w:ascii="宋体" w:hAnsi="宋体" w:cs="Verdana"/>
          <w:bCs/>
          <w:color w:val="000000"/>
          <w:szCs w:val="21"/>
        </w:rPr>
        <w:t>，</w:t>
      </w:r>
      <w:r>
        <w:rPr>
          <w:rStyle w:val="99"/>
          <w:rFonts w:hint="eastAsia" w:ascii="楷体" w:hAnsi="楷体" w:eastAsia="楷体" w:cs="Verdana"/>
          <w:bCs/>
          <w:color w:val="000000"/>
          <w:szCs w:val="21"/>
        </w:rPr>
        <w:t>台中间摆一张桌</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上摆香炉</w:t>
      </w:r>
      <w:r>
        <w:rPr>
          <w:rStyle w:val="99"/>
          <w:rFonts w:hint="eastAsia" w:ascii="宋体" w:hAnsi="宋体" w:cs="宋体"/>
          <w:bCs/>
          <w:color w:val="000000"/>
          <w:szCs w:val="21"/>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臣，严嵩见驾，吾皇万岁</w:t>
      </w:r>
      <w:r>
        <w:rPr>
          <w:rStyle w:val="99"/>
          <w:rFonts w:hint="eastAsia" w:ascii="宋体" w:hAnsi="宋体" w:cs="宋体"/>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w:t>
      </w:r>
      <w:r>
        <w:rPr>
          <w:rStyle w:val="99"/>
          <w:rFonts w:ascii="宋体" w:hAnsi="宋体" w:cs="Verdana"/>
          <w:bCs/>
          <w:color w:val="000000"/>
        </w:rPr>
        <w:t>上殿，有何本奏</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启奏万岁：</w:t>
      </w:r>
      <w:r>
        <w:rPr>
          <w:rStyle w:val="99"/>
          <w:rFonts w:ascii="宋体" w:hAnsi="宋体" w:cs="Verdana"/>
          <w:bCs/>
          <w:color w:val="000000"/>
        </w:rPr>
        <w:t>今有常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，请旨定夺。</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老卿家亲眼还是耳闻</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乃是</w:t>
      </w:r>
      <w:r>
        <w:rPr>
          <w:rStyle w:val="99"/>
          <w:rFonts w:ascii="宋体" w:hAnsi="宋体" w:cs="Verdana"/>
          <w:bCs/>
          <w:color w:val="000000"/>
        </w:rPr>
        <w:t>外帘御史邹应龙</w:t>
      </w:r>
      <w:r>
        <w:rPr>
          <w:rStyle w:val="99"/>
          <w:rFonts w:hint="eastAsia" w:ascii="宋体" w:hAnsi="宋体" w:cs="Verdana"/>
          <w:bCs/>
          <w:color w:val="000000"/>
        </w:rPr>
        <w:t>亲眼所</w:t>
      </w:r>
      <w:r>
        <w:rPr>
          <w:rStyle w:val="99"/>
          <w:rFonts w:ascii="宋体" w:hAnsi="宋体" w:cs="Verdana"/>
          <w:bCs/>
          <w:color w:val="000000"/>
        </w:rPr>
        <w:t>见</w:t>
      </w:r>
      <w:r>
        <w:rPr>
          <w:rStyle w:val="99"/>
          <w:rFonts w:hint="eastAsia" w:ascii="宋体" w:hAnsi="宋体" w:cs="Verdana"/>
          <w:bCs/>
          <w:color w:val="000000"/>
        </w:rPr>
        <w:t>，</w:t>
      </w:r>
      <w:r>
        <w:rPr>
          <w:rStyle w:val="99"/>
          <w:rFonts w:ascii="宋体" w:hAnsi="宋体" w:cs="Verdana"/>
          <w:bCs/>
          <w:color w:val="000000"/>
        </w:rPr>
        <w:t>万岁</w:t>
      </w:r>
      <w:r>
        <w:rPr>
          <w:rStyle w:val="99"/>
          <w:rFonts w:hint="eastAsia" w:ascii="宋体" w:hAnsi="宋体" w:cs="Verdana"/>
          <w:bCs/>
          <w:color w:val="000000"/>
        </w:rPr>
        <w:t>圣鉴</w:t>
      </w:r>
      <w:r>
        <w:rPr>
          <w:rStyle w:val="99"/>
          <w:rFonts w:ascii="宋体" w:hAnsi="宋体" w:cs="Verdana"/>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w:t>
      </w:r>
      <w:r>
        <w:rPr>
          <w:rStyle w:val="99"/>
          <w:rFonts w:hint="eastAsia" w:ascii="宋体" w:hAnsi="宋体" w:cs="Verdana"/>
          <w:bCs/>
          <w:color w:val="000000"/>
        </w:rPr>
        <w:t>官卑职小</w:t>
      </w:r>
      <w:r>
        <w:rPr>
          <w:rStyle w:val="99"/>
          <w:rFonts w:ascii="宋体" w:hAnsi="宋体" w:cs="Verdana"/>
          <w:bCs/>
          <w:color w:val="000000"/>
        </w:rPr>
        <w:t>，</w:t>
      </w:r>
      <w:r>
        <w:rPr>
          <w:rStyle w:val="99"/>
          <w:rFonts w:hint="eastAsia" w:ascii="宋体" w:hAnsi="宋体" w:cs="Verdana"/>
          <w:bCs/>
          <w:color w:val="000000"/>
        </w:rPr>
        <w:t>焉</w:t>
      </w:r>
      <w:r>
        <w:rPr>
          <w:rStyle w:val="99"/>
          <w:rFonts w:ascii="宋体" w:hAnsi="宋体" w:cs="Verdana"/>
          <w:bCs/>
          <w:color w:val="000000"/>
        </w:rPr>
        <w:t>能</w:t>
      </w:r>
      <w:r>
        <w:rPr>
          <w:rStyle w:val="99"/>
          <w:rFonts w:hint="eastAsia" w:ascii="宋体" w:hAnsi="宋体" w:cs="Verdana"/>
          <w:bCs/>
          <w:color w:val="000000"/>
        </w:rPr>
        <w:t>上殿</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老臣有一行大罪。</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卿家何罪之有</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老臣未通圣命，</w:t>
      </w:r>
      <w:r>
        <w:rPr>
          <w:rStyle w:val="99"/>
          <w:rFonts w:hint="eastAsia" w:ascii="宋体" w:hAnsi="宋体" w:cs="Verdana"/>
          <w:bCs/>
          <w:color w:val="000000"/>
        </w:rPr>
        <w:t>放</w:t>
      </w:r>
      <w:r>
        <w:rPr>
          <w:rStyle w:val="99"/>
          <w:rFonts w:ascii="宋体" w:hAnsi="宋体" w:cs="Verdana"/>
          <w:bCs/>
          <w:color w:val="000000"/>
        </w:rPr>
        <w:t>他为内帘御史。</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卿家放官，与朕一样。</w:t>
      </w:r>
      <w:r>
        <w:rPr>
          <w:rStyle w:val="99"/>
          <w:rFonts w:hint="eastAsia" w:ascii="宋体" w:hAnsi="宋体" w:cs="Verdana"/>
          <w:bCs/>
          <w:color w:val="000000"/>
        </w:rPr>
        <w:t>何罪之有</w:t>
      </w:r>
      <w:r>
        <w:rPr>
          <w:rStyle w:val="99"/>
          <w:rFonts w:hint="eastAsia" w:ascii="宋体" w:hAnsi="宋体" w:cs="宋体"/>
          <w:bCs/>
          <w:color w:val="000000"/>
        </w:rPr>
        <w:t>?</w:t>
      </w:r>
      <w:r>
        <w:rPr>
          <w:rStyle w:val="99"/>
          <w:rFonts w:hint="eastAsia" w:ascii="宋体" w:hAnsi="宋体" w:cs="Verdana"/>
          <w:bCs/>
          <w:color w:val="000000"/>
        </w:rPr>
        <w:t>殿角赐座。</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老臣谢座。</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内侍</w:t>
      </w:r>
      <w:r>
        <w:rPr>
          <w:rStyle w:val="99"/>
          <w:rFonts w:ascii="宋体" w:hAnsi="宋体" w:cs="Verdana"/>
          <w:bCs/>
          <w:color w:val="000000"/>
        </w:rPr>
        <w:t>，宣邹应龙上殿。</w:t>
      </w:r>
    </w:p>
    <w:p>
      <w:pPr>
        <w:ind w:left="840" w:hanging="840"/>
      </w:pPr>
      <w:r>
        <w:rPr>
          <w:rStyle w:val="99"/>
          <w:rFonts w:hint="eastAsia" w:ascii="宋体" w:hAnsi="宋体" w:cs="Verdana"/>
          <w:bCs/>
          <w:color w:val="000000"/>
        </w:rPr>
        <w:t>内侍</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邹应龙上殿</w:t>
      </w:r>
      <w:r>
        <w:rPr>
          <w:rStyle w:val="99"/>
          <w:rFonts w:hint="eastAsia" w:ascii="宋体" w:hAnsi="宋体" w:cs="Verdana"/>
          <w:bCs/>
          <w:color w:val="000000"/>
        </w:rPr>
        <w:t>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szCs w:val="21"/>
        </w:rPr>
        <w:t>领旨</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袖内藏文本，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假意顺谗臣。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臣邹应龙见驾，吾皇万岁。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szCs w:val="21"/>
        </w:rPr>
        <w:t>邹应龙。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宋体"/>
          <w:bCs/>
          <w:color w:val="000000"/>
        </w:rPr>
        <w:t xml:space="preserve"> </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w:t>
      </w:r>
      <w:r>
        <w:rPr>
          <w:rStyle w:val="99"/>
          <w:rFonts w:ascii="宋体" w:hAnsi="宋体" w:cs="Verdana"/>
          <w:bCs/>
          <w:color w:val="000000"/>
          <w:szCs w:val="21"/>
        </w:rPr>
        <w:t>可是你</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w:t>
      </w:r>
      <w:r>
        <w:rPr>
          <w:rStyle w:val="99"/>
          <w:rFonts w:hint="eastAsia" w:ascii="宋体" w:hAnsi="宋体" w:cs="宋体"/>
          <w:bCs/>
          <w:color w:val="000000"/>
          <w:szCs w:val="21"/>
        </w:rPr>
        <w:t>)</w:t>
      </w:r>
      <w:r>
        <w:rPr>
          <w:rStyle w:val="99"/>
          <w:rFonts w:ascii="宋体" w:hAnsi="宋体" w:cs="Verdana"/>
          <w:bCs/>
          <w:color w:val="000000"/>
          <w:szCs w:val="21"/>
        </w:rPr>
        <w:t>亲眼得见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是臣亲眼得见。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FF0000"/>
          <w:szCs w:val="21"/>
        </w:rPr>
        <w:t>与卿无干</w:t>
      </w:r>
      <w:r>
        <w:rPr>
          <w:rStyle w:val="99"/>
          <w:rFonts w:ascii="宋体" w:hAnsi="宋体" w:cs="Verdana"/>
          <w:bCs/>
          <w:color w:val="000000"/>
          <w:szCs w:val="21"/>
        </w:rPr>
        <w:t>，下殿。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谢万岁。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点起灯芯火，要烧万重山。</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一指</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下</w:t>
      </w:r>
      <w:r>
        <w:rPr>
          <w:rStyle w:val="99"/>
          <w:rFonts w:hint="eastAsia" w:ascii="宋体" w:hAnsi="宋体" w:cs="宋体"/>
          <w:bCs/>
          <w:color w:val="000000"/>
          <w:szCs w:val="21"/>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太师</w:t>
      </w:r>
      <w:r>
        <w:rPr>
          <w:rStyle w:val="99"/>
          <w:rFonts w:hint="eastAsia" w:ascii="宋体" w:hAnsi="宋体" w:cs="Verdana"/>
          <w:bCs/>
          <w:color w:val="000000"/>
        </w:rPr>
        <w:t>接旨</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赐卿圣旨一道，</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至</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p>
    <w:p>
      <w:pPr>
        <w:ind w:left="840" w:hanging="840"/>
      </w:pPr>
      <w:r>
        <w:rPr>
          <w:rStyle w:val="99"/>
          <w:rFonts w:hint="eastAsia" w:ascii="宋体" w:hAnsi="宋体" w:cs="宋体"/>
          <w:bCs/>
          <w:color w:val="000000"/>
        </w:rPr>
        <w:t>(</w:t>
      </w:r>
      <w:r>
        <w:rPr>
          <w:rStyle w:val="99"/>
          <w:rFonts w:hint="eastAsia" w:ascii="宋体" w:hAnsi="宋体" w:cs="Verdana"/>
          <w:bCs/>
          <w:color w:val="000000"/>
        </w:rPr>
        <w:t>太监</w:t>
      </w:r>
      <w:r>
        <w:rPr>
          <w:rStyle w:val="99"/>
          <w:rFonts w:hint="eastAsia" w:ascii="楷体" w:hAnsi="楷体" w:eastAsia="楷体" w:cs="Verdana"/>
          <w:bCs/>
          <w:color w:val="000000"/>
        </w:rPr>
        <w:t>递圣旨</w:t>
      </w:r>
      <w:r>
        <w:rPr>
          <w:rStyle w:val="99"/>
          <w:rFonts w:hint="eastAsia" w:ascii="宋体" w:hAnsi="宋体" w:cs="Verdana"/>
          <w:bCs/>
          <w:color w:val="000000"/>
        </w:rPr>
        <w:t>，严嵩</w:t>
      </w:r>
      <w:r>
        <w:rPr>
          <w:rStyle w:val="99"/>
          <w:rFonts w:hint="eastAsia" w:ascii="楷体" w:hAnsi="楷体" w:eastAsia="楷体" w:cs="Verdana"/>
          <w:bCs/>
          <w:color w:val="000000"/>
        </w:rPr>
        <w:t>接旨</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领旨。</w:t>
      </w:r>
    </w:p>
    <w:p>
      <w:pPr>
        <w:ind w:left="840" w:hanging="840"/>
      </w:pPr>
      <w:r>
        <w:rPr>
          <w:rStyle w:val="99"/>
          <w:rFonts w:hint="eastAsia" w:ascii="宋体" w:hAnsi="宋体" w:cs="宋体"/>
          <w:bCs/>
          <w:color w:val="000000"/>
        </w:rPr>
        <w:t>(</w:t>
      </w:r>
      <w:r>
        <w:rPr>
          <w:rStyle w:val="99"/>
          <w:rFonts w:hint="eastAsia" w:ascii="楷体" w:hAnsi="楷体" w:eastAsia="楷体" w:cs="Verdana"/>
          <w:bCs/>
          <w:color w:val="000000"/>
          <w:szCs w:val="21"/>
        </w:rPr>
        <w:t>一翻两翻</w:t>
      </w:r>
      <w:r>
        <w:rPr>
          <w:rStyle w:val="66"/>
          <w:rFonts w:ascii="楷体" w:hAnsi="楷体" w:eastAsia="楷体" w:cs="Verdana"/>
          <w:bCs/>
          <w:color w:val="000000"/>
          <w:szCs w:val="21"/>
        </w:rPr>
        <w:footnoteReference w:id="584"/>
      </w:r>
      <w:r>
        <w:rPr>
          <w:rStyle w:val="99"/>
          <w:rFonts w:hint="eastAsia" w:ascii="宋体" w:hAnsi="宋体" w:cs="宋体"/>
          <w:bCs/>
          <w:color w:val="000000"/>
        </w:rPr>
        <w:t>)</w:t>
      </w:r>
    </w:p>
    <w:p>
      <w:pPr>
        <w:ind w:left="840" w:hanging="840"/>
      </w:pPr>
      <w:r>
        <w:rPr>
          <w:rStyle w:val="99"/>
          <w:rFonts w:hint="eastAsia" w:ascii="宋体" w:hAnsi="宋体" w:cs="宋体"/>
          <w:bCs/>
          <w:color w:val="000000"/>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下轿</w:t>
      </w:r>
      <w:r>
        <w:rPr>
          <w:rStyle w:val="99"/>
          <w:rFonts w:hint="eastAsia" w:ascii="宋体" w:hAnsi="宋体" w:cs="Verdana"/>
          <w:bCs/>
          <w:color w:val="000000"/>
          <w:szCs w:val="21"/>
        </w:rPr>
        <w:t>，</w:t>
      </w:r>
      <w:r>
        <w:rPr>
          <w:rStyle w:val="99"/>
          <w:rFonts w:hint="eastAsia" w:ascii="楷体" w:hAnsi="楷体" w:eastAsia="楷体" w:cs="Verdana"/>
          <w:bCs/>
          <w:color w:val="000000"/>
          <w:szCs w:val="21"/>
        </w:rPr>
        <w:t>进门坐中间</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上场门上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下场门上，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跟过来，</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站旁边</w:t>
      </w:r>
      <w:r>
        <w:rPr>
          <w:rStyle w:val="99"/>
          <w:rFonts w:hint="eastAsia" w:ascii="宋体" w:hAnsi="宋体" w:cs="宋体"/>
          <w:bCs/>
          <w:color w:val="000000"/>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老</w:t>
      </w:r>
      <w:r>
        <w:rPr>
          <w:rStyle w:val="99"/>
          <w:rFonts w:ascii="宋体" w:hAnsi="宋体" w:cs="Verdana"/>
          <w:bCs/>
          <w:color w:val="000000"/>
          <w:szCs w:val="21"/>
        </w:rPr>
        <w:t>太师爷回府来了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回府来了。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圣上怎样传旨</w:t>
      </w:r>
      <w:r>
        <w:rPr>
          <w:rStyle w:val="99"/>
          <w:rFonts w:hint="eastAsia" w:ascii="宋体" w:hAnsi="宋体" w:cs="宋体"/>
          <w:bCs/>
          <w:color w:val="000000"/>
          <w:szCs w:val="21"/>
        </w:rPr>
        <w:t>(</w:t>
      </w:r>
      <w:r>
        <w:rPr>
          <w:rStyle w:val="99"/>
          <w:rFonts w:hint="eastAsia" w:ascii="宋体" w:hAnsi="宋体" w:cs="Verdana"/>
          <w:bCs/>
          <w:color w:val="000000"/>
          <w:szCs w:val="21"/>
        </w:rPr>
        <w:t>下来</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圣上</w:t>
      </w:r>
      <w:r>
        <w:rPr>
          <w:rStyle w:val="99"/>
          <w:rFonts w:ascii="宋体" w:hAnsi="宋体" w:cs="Verdana"/>
          <w:bCs/>
          <w:color w:val="000000"/>
          <w:szCs w:val="21"/>
        </w:rPr>
        <w:t>赐</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到</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有道明君。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嗯，真是有道的明君。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：来，外厢开道。</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小官阻道。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：且慢，不是小官在此，老太师险些把事办错了。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为何阻道</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太师爷意欲何往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捉拿常宝童，上殿辩理。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启禀老太师：万岁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：圣上</w:t>
      </w:r>
      <w:r>
        <w:rPr>
          <w:rStyle w:val="99"/>
          <w:rFonts w:hint="eastAsia" w:ascii="宋体" w:hAnsi="宋体" w:cs="宋体"/>
          <w:bCs/>
          <w:color w:val="000000"/>
          <w:szCs w:val="21"/>
        </w:rPr>
        <w:t>)</w:t>
      </w:r>
      <w:r>
        <w:rPr>
          <w:rStyle w:val="99"/>
          <w:rFonts w:ascii="宋体" w:hAnsi="宋体" w:cs="Verdana"/>
          <w:bCs/>
          <w:color w:val="000000"/>
          <w:szCs w:val="21"/>
        </w:rPr>
        <w:t>虽赐</w:t>
      </w:r>
      <w:r>
        <w:rPr>
          <w:rStyle w:val="99"/>
          <w:rFonts w:hint="eastAsia" w:ascii="宋体" w:hAnsi="宋体" w:cs="Verdana"/>
          <w:bCs/>
          <w:color w:val="000000"/>
          <w:szCs w:val="21"/>
        </w:rPr>
        <w:t>有</w:t>
      </w:r>
      <w:r>
        <w:rPr>
          <w:rStyle w:val="99"/>
          <w:rFonts w:ascii="宋体" w:hAnsi="宋体" w:cs="Verdana"/>
          <w:bCs/>
          <w:color w:val="000000"/>
          <w:szCs w:val="21"/>
        </w:rPr>
        <w:t>校尉</w:t>
      </w:r>
      <w:r>
        <w:rPr>
          <w:rStyle w:val="99"/>
          <w:rFonts w:hint="eastAsia" w:ascii="宋体" w:hAnsi="宋体" w:cs="宋体"/>
          <w:bCs/>
          <w:color w:val="000000"/>
          <w:szCs w:val="21"/>
        </w:rPr>
        <w:t>(</w:t>
      </w:r>
      <w:r>
        <w:rPr>
          <w:rStyle w:val="99"/>
          <w:rFonts w:ascii="宋体" w:hAnsi="宋体" w:cs="Verdana"/>
          <w:bCs/>
          <w:color w:val="000000"/>
          <w:szCs w:val="21"/>
        </w:rPr>
        <w:t>四十名</w:t>
      </w:r>
      <w:r>
        <w:rPr>
          <w:rStyle w:val="99"/>
          <w:rFonts w:hint="eastAsia" w:ascii="宋体" w:hAnsi="宋体" w:cs="宋体"/>
          <w:bCs/>
          <w:color w:val="000000"/>
          <w:szCs w:val="21"/>
        </w:rPr>
        <w:t>)</w:t>
      </w:r>
      <w:r>
        <w:rPr>
          <w:rStyle w:val="99"/>
          <w:rFonts w:ascii="宋体" w:hAnsi="宋体" w:cs="Verdana"/>
          <w:bCs/>
          <w:color w:val="000000"/>
          <w:szCs w:val="21"/>
        </w:rPr>
        <w:t>，去到开山王府捉拿常小国公上殿，他有金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w:t>
      </w:r>
      <w:r>
        <w:rPr>
          <w:rStyle w:val="99"/>
          <w:rFonts w:ascii="宋体" w:hAnsi="宋体" w:cs="Verdana"/>
          <w:bCs/>
          <w:color w:val="000000"/>
          <w:szCs w:val="21"/>
        </w:rPr>
        <w:t>，倘若打草惊蛇，反而大事难成。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倘若打草惊蛇，</w:t>
      </w:r>
      <w:r>
        <w:rPr>
          <w:rStyle w:val="99"/>
          <w:rFonts w:hint="eastAsia" w:ascii="宋体" w:hAnsi="宋体" w:cs="Verdana"/>
          <w:bCs/>
          <w:color w:val="000000"/>
          <w:szCs w:val="21"/>
        </w:rPr>
        <w:t>而况</w:t>
      </w:r>
      <w:r>
        <w:rPr>
          <w:rStyle w:val="99"/>
          <w:rFonts w:ascii="宋体" w:hAnsi="宋体" w:cs="Verdana"/>
          <w:bCs/>
          <w:color w:val="000000"/>
          <w:szCs w:val="21"/>
        </w:rPr>
        <w:t>他</w:t>
      </w:r>
      <w:r>
        <w:rPr>
          <w:rStyle w:val="99"/>
          <w:rFonts w:hint="eastAsia" w:ascii="宋体" w:hAnsi="宋体" w:cs="Verdana"/>
          <w:bCs/>
          <w:color w:val="000000"/>
          <w:szCs w:val="21"/>
        </w:rPr>
        <w:t>又</w:t>
      </w:r>
      <w:r>
        <w:rPr>
          <w:rStyle w:val="99"/>
          <w:rFonts w:ascii="宋体" w:hAnsi="宋体" w:cs="Verdana"/>
          <w:bCs/>
          <w:color w:val="000000"/>
          <w:szCs w:val="21"/>
        </w:rPr>
        <w:t>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档，倘若他抗旨不遵，</w:t>
      </w:r>
      <w:r>
        <w:rPr>
          <w:rStyle w:val="99"/>
          <w:rFonts w:ascii="宋体" w:hAnsi="宋体" w:cs="Verdana"/>
          <w:bCs/>
          <w:color w:val="000000"/>
          <w:szCs w:val="21"/>
        </w:rPr>
        <w:t>反而大事难成。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依你之见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依小官拙见：</w:t>
      </w:r>
      <w:r>
        <w:rPr>
          <w:rStyle w:val="99"/>
          <w:rFonts w:hint="eastAsia" w:ascii="宋体" w:hAnsi="宋体" w:cs="Verdana"/>
          <w:bCs/>
          <w:color w:val="000000"/>
          <w:szCs w:val="21"/>
        </w:rPr>
        <w:t>呃，</w:t>
      </w:r>
      <w:r>
        <w:rPr>
          <w:rStyle w:val="99"/>
          <w:rFonts w:ascii="宋体" w:hAnsi="宋体" w:cs="Verdana"/>
          <w:bCs/>
          <w:color w:val="000000"/>
          <w:szCs w:val="21"/>
        </w:rPr>
        <w:t>就在府内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百里挑十，十里选一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百</w:t>
      </w:r>
      <w:r>
        <w:rPr>
          <w:rStyle w:val="99"/>
          <w:rFonts w:hint="eastAsia" w:ascii="宋体" w:hAnsi="宋体" w:cs="Verdana"/>
          <w:bCs/>
          <w:color w:val="000000"/>
          <w:szCs w:val="21"/>
        </w:rPr>
        <w:t>中选</w:t>
      </w:r>
      <w:r>
        <w:rPr>
          <w:rStyle w:val="99"/>
          <w:rFonts w:ascii="宋体" w:hAnsi="宋体" w:cs="Verdana"/>
          <w:bCs/>
          <w:color w:val="000000"/>
          <w:szCs w:val="21"/>
        </w:rPr>
        <w:t>十，十</w:t>
      </w:r>
      <w:r>
        <w:rPr>
          <w:rStyle w:val="99"/>
          <w:rFonts w:hint="eastAsia" w:ascii="宋体" w:hAnsi="宋体" w:cs="Verdana"/>
          <w:bCs/>
          <w:color w:val="000000"/>
          <w:szCs w:val="21"/>
        </w:rPr>
        <w:t>中选</w:t>
      </w:r>
      <w:r>
        <w:rPr>
          <w:rStyle w:val="99"/>
          <w:rFonts w:ascii="宋体" w:hAnsi="宋体" w:cs="Verdana"/>
          <w:bCs/>
          <w:color w:val="000000"/>
          <w:szCs w:val="21"/>
        </w:rPr>
        <w:t>一</w:t>
      </w:r>
      <w:r>
        <w:rPr>
          <w:rStyle w:val="99"/>
          <w:rFonts w:hint="eastAsia" w:ascii="宋体" w:hAnsi="宋体" w:cs="宋体"/>
          <w:bCs/>
          <w:color w:val="000000"/>
          <w:szCs w:val="21"/>
        </w:rPr>
        <w:t>)</w:t>
      </w:r>
      <w:r>
        <w:rPr>
          <w:rStyle w:val="99"/>
          <w:rFonts w:ascii="宋体" w:hAnsi="宋体" w:cs="Verdana"/>
          <w:bCs/>
          <w:color w:val="000000"/>
          <w:szCs w:val="21"/>
        </w:rPr>
        <w:t>，挑选上四十名精壮的家丁，扮作校尉模样，随定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：随同</w:t>
      </w:r>
      <w:r>
        <w:rPr>
          <w:rStyle w:val="99"/>
          <w:rFonts w:hint="eastAsia" w:ascii="宋体" w:hAnsi="宋体" w:cs="宋体"/>
          <w:bCs/>
          <w:color w:val="000000"/>
          <w:szCs w:val="21"/>
        </w:rPr>
        <w:t>)</w:t>
      </w:r>
      <w:r>
        <w:rPr>
          <w:rStyle w:val="99"/>
          <w:rFonts w:ascii="宋体" w:hAnsi="宋体" w:cs="Verdana"/>
          <w:bCs/>
          <w:color w:val="000000"/>
          <w:szCs w:val="21"/>
        </w:rPr>
        <w:t>太师爷去到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：去往</w:t>
      </w:r>
      <w:r>
        <w:rPr>
          <w:rStyle w:val="99"/>
          <w:rFonts w:hint="eastAsia" w:ascii="宋体" w:hAnsi="宋体" w:cs="宋体"/>
          <w:bCs/>
          <w:color w:val="000000"/>
          <w:szCs w:val="21"/>
        </w:rPr>
        <w:t>)</w:t>
      </w:r>
      <w:r>
        <w:rPr>
          <w:rStyle w:val="99"/>
          <w:rFonts w:ascii="宋体" w:hAnsi="宋体" w:cs="Verdana"/>
          <w:bCs/>
          <w:color w:val="000000"/>
          <w:szCs w:val="21"/>
        </w:rPr>
        <w:t>开山王府，</w:t>
      </w:r>
      <w:r>
        <w:rPr>
          <w:rStyle w:val="99"/>
          <w:rFonts w:hint="eastAsia" w:ascii="宋体" w:hAnsi="宋体" w:cs="宋体"/>
          <w:bCs/>
          <w:color w:val="000000"/>
          <w:szCs w:val="21"/>
        </w:rPr>
        <w:t>(</w:t>
      </w:r>
      <w:r>
        <w:rPr>
          <w:rStyle w:val="99"/>
          <w:rFonts w:hint="eastAsia" w:ascii="宋体" w:hAnsi="宋体" w:cs="Verdana"/>
          <w:bCs/>
          <w:color w:val="000000"/>
          <w:szCs w:val="21"/>
        </w:rPr>
        <w:t>前去宣读圣旨，</w:t>
      </w:r>
      <w:r>
        <w:rPr>
          <w:rStyle w:val="99"/>
          <w:rFonts w:hint="eastAsia" w:ascii="宋体" w:hAnsi="宋体" w:cs="宋体"/>
          <w:bCs/>
          <w:color w:val="000000"/>
          <w:szCs w:val="21"/>
        </w:rPr>
        <w:t>)</w:t>
      </w:r>
      <w:r>
        <w:rPr>
          <w:rStyle w:val="99"/>
          <w:rFonts w:ascii="宋体" w:hAnsi="宋体" w:cs="Verdana"/>
          <w:bCs/>
          <w:color w:val="000000"/>
          <w:szCs w:val="21"/>
        </w:rPr>
        <w:t>捉拿常小国公上殿辩理。他若上殿，也就罢了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：常小国公遵旨上殿，倒还不讲；</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：倘若他上殿，那还不讲；</w:t>
      </w:r>
      <w:r>
        <w:rPr>
          <w:rStyle w:val="99"/>
          <w:rFonts w:hint="eastAsia" w:ascii="宋体" w:hAnsi="宋体" w:cs="宋体"/>
          <w:bCs/>
          <w:color w:val="000000"/>
          <w:szCs w:val="21"/>
        </w:rPr>
        <w:t>)</w:t>
      </w:r>
      <w:r>
        <w:rPr>
          <w:rStyle w:val="99"/>
          <w:rFonts w:ascii="宋体" w:hAnsi="宋体" w:cs="Verdana"/>
          <w:bCs/>
          <w:color w:val="000000"/>
          <w:szCs w:val="21"/>
        </w:rPr>
        <w:t>倘若他不肯上殿，这四十名校尉，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：倘若他抗旨不遵，老太师命这些家人，</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：若是他抗旨不遵，老太师命随从们将他</w:t>
      </w:r>
      <w:r>
        <w:rPr>
          <w:rStyle w:val="99"/>
          <w:rFonts w:hint="eastAsia" w:ascii="宋体" w:hAnsi="宋体" w:cs="宋体"/>
          <w:bCs/>
          <w:color w:val="000000"/>
          <w:szCs w:val="21"/>
        </w:rPr>
        <w:t>)</w:t>
      </w:r>
      <w:r>
        <w:rPr>
          <w:rStyle w:val="99"/>
          <w:rFonts w:ascii="宋体" w:hAnsi="宋体" w:cs="Verdana"/>
          <w:bCs/>
          <w:color w:val="000000"/>
          <w:szCs w:val="21"/>
        </w:rPr>
        <w:t>抬么，也就把他抬上了</w:t>
      </w:r>
      <w:r>
        <w:rPr>
          <w:rStyle w:val="99"/>
          <w:rFonts w:hint="eastAsia" w:ascii="宋体" w:hAnsi="宋体" w:cs="宋体"/>
          <w:bCs/>
          <w:color w:val="000000"/>
          <w:szCs w:val="21"/>
        </w:rPr>
        <w:t>(</w:t>
      </w:r>
      <w:r>
        <w:rPr>
          <w:rStyle w:val="99"/>
          <w:rFonts w:hint="eastAsia" w:ascii="宋体" w:hAnsi="宋体" w:cs="Verdana"/>
          <w:bCs/>
          <w:color w:val="000000"/>
          <w:szCs w:val="21"/>
        </w:rPr>
        <w:t>皇王的</w:t>
      </w:r>
      <w:r>
        <w:rPr>
          <w:rStyle w:val="99"/>
          <w:rFonts w:hint="eastAsia" w:ascii="宋体" w:hAnsi="宋体" w:cs="宋体"/>
          <w:bCs/>
          <w:color w:val="000000"/>
          <w:szCs w:val="21"/>
        </w:rPr>
        <w:t>)</w:t>
      </w:r>
      <w:r>
        <w:rPr>
          <w:rStyle w:val="99"/>
          <w:rFonts w:ascii="宋体" w:hAnsi="宋体" w:cs="Verdana"/>
          <w:bCs/>
          <w:color w:val="000000"/>
          <w:szCs w:val="21"/>
        </w:rPr>
        <w:t>金殿呐。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这是何计</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此乃万全之计。</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怎么，万全之计。呃——呵呵哈哈哈……</w:t>
      </w:r>
      <w:r>
        <w:rPr>
          <w:rStyle w:val="99"/>
          <w:rFonts w:ascii="宋体" w:hAnsi="宋体" w:cs="宋体"/>
          <w:bCs/>
          <w:color w:val="000000"/>
          <w:szCs w:val="21"/>
        </w:rPr>
        <w:t>(</w:t>
      </w:r>
      <w:r>
        <w:rPr>
          <w:rStyle w:val="99"/>
          <w:rFonts w:ascii="楷体" w:hAnsi="楷体" w:eastAsia="楷体" w:cs="Verdana"/>
          <w:bCs/>
          <w:color w:val="000000"/>
          <w:szCs w:val="21"/>
        </w:rPr>
        <w:t>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啊，邹大人，</w:t>
      </w:r>
      <w:r>
        <w:rPr>
          <w:rStyle w:val="99"/>
          <w:rFonts w:hint="eastAsia" w:ascii="宋体" w:hAnsi="宋体" w:cs="宋体"/>
          <w:bCs/>
          <w:color w:val="000000"/>
          <w:szCs w:val="21"/>
        </w:rPr>
        <w:t>)</w:t>
      </w:r>
      <w:r>
        <w:rPr>
          <w:rStyle w:val="99"/>
          <w:rFonts w:ascii="宋体" w:hAnsi="宋体" w:cs="Verdana"/>
          <w:bCs/>
          <w:color w:val="000000"/>
          <w:szCs w:val="21"/>
        </w:rPr>
        <w:t>看将起来，你是老夫心腹之人了。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着啊，本来是太师爷的心腹人呐。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：太师爷夸奖了。</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：正是老太师的心腹之人。</w:t>
      </w:r>
      <w:r>
        <w:rPr>
          <w:rStyle w:val="99"/>
          <w:rFonts w:hint="eastAsia" w:ascii="宋体" w:hAnsi="宋体" w:cs="宋体"/>
          <w:bCs/>
          <w:color w:val="000000"/>
          <w:szCs w:val="21"/>
        </w:rPr>
        <w:t>)</w:t>
      </w:r>
      <w:r>
        <w:rPr>
          <w:rStyle w:val="99"/>
          <w:rFonts w:ascii="宋体" w:hAnsi="宋体" w:cs="Verdana"/>
          <w:bCs/>
          <w:color w:val="000000"/>
          <w:szCs w:val="21"/>
        </w:rPr>
        <w:t>呃呃呃，心腹之人好做，就是太师爷</w:t>
      </w:r>
      <w:r>
        <w:rPr>
          <w:rStyle w:val="99"/>
          <w:rFonts w:hint="eastAsia" w:ascii="宋体" w:hAnsi="宋体" w:cs="Verdana"/>
          <w:bCs/>
          <w:color w:val="000000"/>
          <w:szCs w:val="21"/>
        </w:rPr>
        <w:t>的</w:t>
      </w:r>
      <w:r>
        <w:rPr>
          <w:rStyle w:val="99"/>
          <w:rFonts w:ascii="宋体" w:hAnsi="宋体" w:cs="Verdana"/>
          <w:bCs/>
          <w:color w:val="000000"/>
          <w:szCs w:val="21"/>
        </w:rPr>
        <w:t>金面难见呐。</w:t>
      </w:r>
      <w:r>
        <w:rPr>
          <w:rStyle w:val="99"/>
          <w:rFonts w:ascii="宋体" w:hAnsi="宋体" w:cs="宋体"/>
          <w:bCs/>
          <w:color w:val="000000"/>
          <w:szCs w:val="21"/>
        </w:rPr>
        <w:tab/>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w:t>
      </w:r>
      <w:r>
        <w:rPr>
          <w:rStyle w:val="99"/>
          <w:rFonts w:hint="eastAsia" w:ascii="宋体" w:hAnsi="宋体" w:cs="Verdana"/>
          <w:bCs/>
          <w:color w:val="000000"/>
          <w:szCs w:val="21"/>
        </w:rPr>
        <w:t>你</w:t>
      </w:r>
      <w:r>
        <w:rPr>
          <w:rStyle w:val="99"/>
          <w:rFonts w:ascii="宋体" w:hAnsi="宋体" w:cs="Verdana"/>
          <w:bCs/>
          <w:color w:val="000000"/>
          <w:szCs w:val="21"/>
        </w:rPr>
        <w:t>早来早见，晚了晚见。何言难见</w:t>
      </w:r>
      <w:r>
        <w:rPr>
          <w:rStyle w:val="99"/>
          <w:rFonts w:ascii="宋体" w:hAnsi="宋体" w:cs="宋体"/>
          <w:bCs/>
          <w:color w:val="000000"/>
          <w:szCs w:val="21"/>
        </w:rPr>
        <w:t>?</w:t>
      </w:r>
    </w:p>
    <w:p>
      <w:pPr>
        <w:ind w:left="840" w:hanging="840"/>
      </w:pPr>
      <w:r>
        <w:rPr>
          <w:rStyle w:val="99"/>
          <w:rFonts w:ascii="宋体" w:hAnsi="宋体" w:cs="Verdana"/>
          <w:bCs/>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低声</w:t>
      </w:r>
      <w:r>
        <w:rPr>
          <w:rStyle w:val="99"/>
          <w:rFonts w:hint="eastAsia" w:ascii="宋体" w:hAnsi="宋体" w:cs="宋体"/>
          <w:bCs/>
          <w:color w:val="000000"/>
          <w:szCs w:val="21"/>
        </w:rPr>
        <w:t>)</w:t>
      </w:r>
      <w:r>
        <w:rPr>
          <w:rStyle w:val="99"/>
          <w:rFonts w:hint="eastAsia" w:ascii="宋体" w:hAnsi="宋体" w:cs="Verdana"/>
          <w:bCs/>
          <w:color w:val="000000"/>
          <w:szCs w:val="21"/>
        </w:rPr>
        <w:t>呃，是啊。</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启禀太师爷：小官求见太师爷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：小官那日有好心献上</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：不是哟，那日小官求见太师有好心献上。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ascii="宋体" w:hAnsi="宋体" w:cs="Verdana"/>
          <w:bCs/>
          <w:color w:val="000000"/>
          <w:szCs w:val="21"/>
        </w:rPr>
        <w:t>有一位门官，</w:t>
      </w:r>
      <w:r>
        <w:rPr>
          <w:rStyle w:val="99"/>
          <w:rFonts w:hint="eastAsia" w:ascii="宋体" w:hAnsi="宋体" w:cs="宋体"/>
          <w:bCs/>
          <w:color w:val="000000"/>
          <w:szCs w:val="21"/>
        </w:rPr>
        <w:t>(</w:t>
      </w:r>
      <w:r>
        <w:rPr>
          <w:rStyle w:val="99"/>
          <w:rFonts w:hint="eastAsia" w:ascii="宋体" w:hAnsi="宋体" w:cs="Verdana"/>
          <w:bCs/>
          <w:color w:val="000000"/>
          <w:szCs w:val="21"/>
        </w:rPr>
        <w:t>他</w:t>
      </w:r>
      <w:r>
        <w:rPr>
          <w:rStyle w:val="99"/>
          <w:rFonts w:hint="eastAsia" w:ascii="宋体" w:hAnsi="宋体" w:cs="宋体"/>
          <w:bCs/>
          <w:color w:val="000000"/>
          <w:szCs w:val="21"/>
        </w:rPr>
        <w:t>)</w:t>
      </w:r>
      <w:r>
        <w:rPr>
          <w:rStyle w:val="99"/>
          <w:rFonts w:ascii="宋体" w:hAnsi="宋体" w:cs="Verdana"/>
          <w:bCs/>
          <w:color w:val="000000"/>
          <w:szCs w:val="21"/>
        </w:rPr>
        <w:t>问我要什么大礼三百二，小礼二百四，有礼就见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有礼</w:t>
      </w:r>
      <w:r>
        <w:rPr>
          <w:rStyle w:val="99"/>
          <w:rFonts w:hint="eastAsia" w:ascii="宋体" w:hAnsi="宋体" w:cs="Verdana"/>
          <w:bCs/>
          <w:color w:val="000000"/>
          <w:szCs w:val="21"/>
        </w:rPr>
        <w:t>通禀</w:t>
      </w:r>
      <w:r>
        <w:rPr>
          <w:rStyle w:val="99"/>
          <w:rFonts w:hint="eastAsia" w:ascii="宋体" w:hAnsi="宋体" w:cs="宋体"/>
          <w:bCs/>
          <w:color w:val="000000"/>
          <w:szCs w:val="21"/>
        </w:rPr>
        <w:t>)</w:t>
      </w:r>
      <w:r>
        <w:rPr>
          <w:rStyle w:val="99"/>
          <w:rFonts w:ascii="宋体" w:hAnsi="宋体" w:cs="Verdana"/>
          <w:bCs/>
          <w:color w:val="000000"/>
          <w:szCs w:val="21"/>
        </w:rPr>
        <w:t>，无礼免见。想小官为了太师爷之事，难道拿银子打点不成么</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为了</w:t>
      </w:r>
      <w:r>
        <w:rPr>
          <w:rStyle w:val="99"/>
          <w:rFonts w:hint="eastAsia" w:ascii="宋体" w:hAnsi="宋体" w:cs="Verdana"/>
          <w:bCs/>
          <w:color w:val="000000"/>
          <w:szCs w:val="21"/>
        </w:rPr>
        <w:t>老</w:t>
      </w:r>
      <w:r>
        <w:rPr>
          <w:rStyle w:val="99"/>
          <w:rFonts w:ascii="宋体" w:hAnsi="宋体" w:cs="Verdana"/>
          <w:bCs/>
          <w:color w:val="000000"/>
          <w:szCs w:val="21"/>
        </w:rPr>
        <w:t>太师之事，难道还要</w:t>
      </w:r>
      <w:r>
        <w:rPr>
          <w:rStyle w:val="99"/>
          <w:rFonts w:hint="eastAsia" w:ascii="宋体" w:hAnsi="宋体" w:cs="Verdana"/>
          <w:bCs/>
          <w:color w:val="000000"/>
          <w:szCs w:val="21"/>
        </w:rPr>
        <w:t>一个穷御史借</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：小官拿</w:t>
      </w:r>
      <w:r>
        <w:rPr>
          <w:rStyle w:val="99"/>
          <w:rFonts w:hint="eastAsia" w:ascii="宋体" w:hAnsi="宋体" w:cs="宋体"/>
          <w:bCs/>
          <w:color w:val="000000"/>
          <w:szCs w:val="21"/>
        </w:rPr>
        <w:t>)</w:t>
      </w:r>
      <w:r>
        <w:rPr>
          <w:rStyle w:val="99"/>
          <w:rFonts w:ascii="宋体" w:hAnsi="宋体" w:cs="Verdana"/>
          <w:bCs/>
          <w:color w:val="000000"/>
          <w:szCs w:val="21"/>
        </w:rPr>
        <w:t>银子</w:t>
      </w:r>
      <w:r>
        <w:rPr>
          <w:rStyle w:val="99"/>
          <w:rFonts w:hint="eastAsia" w:ascii="宋体" w:hAnsi="宋体" w:cs="宋体"/>
          <w:bCs/>
          <w:color w:val="000000"/>
          <w:szCs w:val="21"/>
        </w:rPr>
        <w:t>(</w:t>
      </w:r>
      <w:r>
        <w:rPr>
          <w:rStyle w:val="99"/>
          <w:rFonts w:hint="eastAsia" w:ascii="宋体" w:hAnsi="宋体" w:cs="Verdana"/>
          <w:bCs/>
          <w:color w:val="000000"/>
          <w:szCs w:val="21"/>
        </w:rPr>
        <w:t>来</w:t>
      </w:r>
      <w:r>
        <w:rPr>
          <w:rStyle w:val="99"/>
          <w:rFonts w:hint="eastAsia" w:ascii="宋体" w:hAnsi="宋体" w:cs="宋体"/>
          <w:bCs/>
          <w:color w:val="000000"/>
          <w:szCs w:val="21"/>
        </w:rPr>
        <w:t>)</w:t>
      </w:r>
      <w:r>
        <w:rPr>
          <w:rStyle w:val="99"/>
          <w:rFonts w:ascii="宋体" w:hAnsi="宋体" w:cs="Verdana"/>
          <w:bCs/>
          <w:color w:val="000000"/>
          <w:szCs w:val="21"/>
        </w:rPr>
        <w:t>打点不成么</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啊，竟有此事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：哦，有这等事</w:t>
      </w:r>
      <w:r>
        <w:rPr>
          <w:rStyle w:val="99"/>
          <w:rFonts w:hint="eastAsia" w:ascii="宋体" w:hAnsi="宋体" w:cs="宋体"/>
          <w:bCs/>
          <w:color w:val="000000"/>
          <w:szCs w:val="21"/>
        </w:rPr>
        <w:t>?!)</w:t>
      </w:r>
      <w:r>
        <w:rPr>
          <w:rStyle w:val="99"/>
          <w:rFonts w:ascii="宋体" w:hAnsi="宋体" w:cs="Verdana"/>
          <w:bCs/>
          <w:color w:val="000000"/>
          <w:szCs w:val="21"/>
        </w:rPr>
        <w:t>你可认识此人</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小官见面就认得。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：呃，见面就认识了。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w:t>
      </w:r>
      <w:r>
        <w:rPr>
          <w:rStyle w:val="99"/>
          <w:rFonts w:hint="eastAsia" w:ascii="宋体" w:hAnsi="宋体" w:cs="Verdana"/>
          <w:bCs/>
          <w:color w:val="000000"/>
          <w:szCs w:val="21"/>
        </w:rPr>
        <w:t>将他</w:t>
      </w:r>
      <w:r>
        <w:rPr>
          <w:rStyle w:val="99"/>
          <w:rFonts w:ascii="宋体" w:hAnsi="宋体" w:cs="Verdana"/>
          <w:bCs/>
          <w:color w:val="000000"/>
          <w:szCs w:val="21"/>
        </w:rPr>
        <w:t>抓来见我</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糟糕，来了，要坏。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：呃，坏了，不好，闹到我这儿来了。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尊官，我看你往哪里去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：呃呃呃，亲翁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：尊官</w:t>
      </w:r>
      <w:r>
        <w:rPr>
          <w:rStyle w:val="99"/>
          <w:rFonts w:hint="eastAsia" w:ascii="宋体" w:hAnsi="宋体" w:cs="宋体"/>
          <w:bCs/>
          <w:color w:val="000000"/>
          <w:szCs w:val="21"/>
        </w:rPr>
        <w:t>)</w:t>
      </w:r>
      <w:r>
        <w:rPr>
          <w:rStyle w:val="99"/>
          <w:rFonts w:hint="eastAsia" w:ascii="宋体" w:hAnsi="宋体" w:cs="Verdana"/>
          <w:bCs/>
          <w:color w:val="000000"/>
          <w:szCs w:val="21"/>
        </w:rPr>
        <w:t>我看见你了。</w:t>
      </w:r>
      <w:r>
        <w:rPr>
          <w:rStyle w:val="99"/>
          <w:rFonts w:hint="eastAsia"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诶诶，</w:t>
      </w:r>
      <w:r>
        <w:rPr>
          <w:rStyle w:val="99"/>
          <w:rFonts w:ascii="宋体" w:hAnsi="宋体" w:cs="Verdana"/>
          <w:bCs/>
          <w:color w:val="000000"/>
          <w:szCs w:val="21"/>
        </w:rPr>
        <w:t>邹老爷，我给您倒茶去。</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不用。你当的好差呀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：诶，多谢多谢，你的差事当得好哇，太师爷传你呀。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：啊，尊官，老太师唤你呀。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诶，全仗您栽培。</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我在太师爷台前讲了你的好话。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：诶，一定要重重有赏，随我见太师。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谢谢您的提拔。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：呵呵，我的铺盖卷儿早就打好喽……</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太师爷传。</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不是我，不是我。</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随我来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szCs w:val="21"/>
        </w:rPr>
        <w:t>报应</w:t>
      </w:r>
      <w:r>
        <w:rPr>
          <w:rStyle w:val="99"/>
          <w:rFonts w:ascii="宋体" w:hAnsi="宋体" w:cs="Verdana"/>
          <w:bCs/>
          <w:color w:val="000000"/>
          <w:szCs w:val="21"/>
        </w:rPr>
        <w:t>到喽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就是此人。</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你还要多少……，斩了</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：胆大严侠，帘外官员你讹诈了多少，扯下去打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留头讲话哟</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：太师爷，恩典喏</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嘿嘿，邹老爷。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：是哪一位呀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ascii="宋体" w:hAnsi="宋体" w:cs="Verdana"/>
          <w:bCs/>
          <w:color w:val="000000"/>
          <w:szCs w:val="21"/>
        </w:rPr>
        <w:t>端起来了。邹老爷，邹老爷</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邹老爷您往下瞧，</w:t>
      </w:r>
      <w:r>
        <w:rPr>
          <w:rStyle w:val="99"/>
          <w:rFonts w:hint="eastAsia" w:ascii="宋体" w:hAnsi="宋体" w:cs="Verdana"/>
          <w:bCs/>
          <w:color w:val="000000"/>
          <w:szCs w:val="21"/>
        </w:rPr>
        <w:t>我</w:t>
      </w:r>
      <w:r>
        <w:rPr>
          <w:rStyle w:val="99"/>
          <w:rFonts w:ascii="宋体" w:hAnsi="宋体" w:cs="Verdana"/>
          <w:bCs/>
          <w:color w:val="000000"/>
          <w:szCs w:val="21"/>
        </w:rPr>
        <w:t>在这儿呢。</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哦，原来是尊官。</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是我，诶，是，是我。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：我在这儿呢。</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一时不见，</w:t>
      </w:r>
      <w:r>
        <w:rPr>
          <w:rStyle w:val="99"/>
          <w:rFonts w:ascii="宋体" w:hAnsi="宋体" w:cs="Verdana"/>
          <w:bCs/>
          <w:color w:val="000000"/>
          <w:szCs w:val="21"/>
        </w:rPr>
        <w:t>你怎么矮了啊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邹老爷我这儿</w:t>
      </w:r>
      <w:r>
        <w:rPr>
          <w:rStyle w:val="99"/>
          <w:rFonts w:hint="eastAsia" w:ascii="宋体" w:hAnsi="宋体" w:cs="Verdana"/>
          <w:bCs/>
          <w:color w:val="000000"/>
          <w:szCs w:val="21"/>
        </w:rPr>
        <w:t>给您</w:t>
      </w:r>
      <w:r>
        <w:rPr>
          <w:rStyle w:val="99"/>
          <w:rFonts w:ascii="宋体" w:hAnsi="宋体" w:cs="Verdana"/>
          <w:bCs/>
          <w:color w:val="000000"/>
          <w:szCs w:val="21"/>
        </w:rPr>
        <w:t>跪着喽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w:t>
      </w:r>
      <w:r>
        <w:rPr>
          <w:rStyle w:val="99"/>
          <w:rFonts w:hint="eastAsia" w:ascii="宋体" w:hAnsi="宋体" w:cs="Verdana"/>
          <w:bCs/>
          <w:color w:val="000000"/>
          <w:szCs w:val="21"/>
        </w:rPr>
        <w:t>亲翁你</w:t>
      </w:r>
      <w:r>
        <w:rPr>
          <w:rStyle w:val="99"/>
          <w:rFonts w:ascii="宋体" w:hAnsi="宋体" w:cs="Verdana"/>
          <w:bCs/>
          <w:color w:val="000000"/>
          <w:szCs w:val="21"/>
        </w:rPr>
        <w:t>跪着则甚呐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：哦，不错，你是跪着呢。跪在你邹老爷面前则甚呐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邹老爷，您不知道，我在门口外头不是跟您——说笑话来着么。唉，太师爷知道了，要杀我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：老太师，他要罚我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哦，要杀你</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是要杀要杀。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你就让他杀啵</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：那就让他杀罢。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哎……得了得了，您给我说个情儿啵</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哪个</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诶，求您喽。</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要我与你讲个人情</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是喽，非您不可</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你可晓得严府的规矩呀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：你可知邹老爷的规矩啊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邹老爷，咱们讲人情就甭讲规矩喽。</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：得了得了，您别提这规矩了。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尊官，你讲过啊：“没有规矩，不能成方圆”呐。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：“大礼六百四，小礼四百八”。</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哎呦，常言道得好啊“大人不计小人过”，邹老爷，我可真服了您了。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我讲个人情不难，不知</w:t>
      </w:r>
      <w:r>
        <w:rPr>
          <w:rStyle w:val="99"/>
          <w:rFonts w:ascii="宋体" w:hAnsi="宋体" w:cs="Verdana"/>
          <w:bCs/>
          <w:color w:val="000000"/>
          <w:szCs w:val="21"/>
        </w:rPr>
        <w:t>你的造化</w:t>
      </w:r>
      <w:r>
        <w:rPr>
          <w:rStyle w:val="99"/>
          <w:rFonts w:hint="eastAsia" w:ascii="宋体" w:hAnsi="宋体" w:cs="Verdana"/>
          <w:bCs/>
          <w:color w:val="000000"/>
          <w:szCs w:val="21"/>
        </w:rPr>
        <w:t>如何</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：好，看你的造化。</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我就得瞧您的了。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：我的造化就看您了。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朝上跪</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严侠转身</w:t>
      </w:r>
      <w:r>
        <w:rPr>
          <w:rStyle w:val="99"/>
          <w:rFonts w:hint="eastAsia" w:ascii="楷体" w:hAnsi="楷体" w:eastAsia="楷体" w:cs="Verdana"/>
          <w:bCs/>
          <w:color w:val="000000"/>
          <w:szCs w:val="21"/>
        </w:rPr>
        <w:t>面朝里跪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w:t>
      </w:r>
      <w:r>
        <w:rPr>
          <w:rStyle w:val="99"/>
          <w:rFonts w:hint="eastAsia" w:ascii="宋体" w:hAnsi="宋体" w:cs="宋体"/>
          <w:bCs/>
          <w:color w:val="000000"/>
          <w:szCs w:val="21"/>
        </w:rPr>
        <w:t>)</w:t>
      </w:r>
      <w:r>
        <w:rPr>
          <w:rStyle w:val="99"/>
          <w:rFonts w:ascii="宋体" w:hAnsi="宋体" w:cs="Verdana"/>
          <w:bCs/>
          <w:color w:val="000000"/>
          <w:szCs w:val="21"/>
        </w:rPr>
        <w:t>，若责罚此人，小官出入多有不便呐。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w:t>
      </w:r>
      <w:r>
        <w:rPr>
          <w:rStyle w:val="99"/>
          <w:rFonts w:ascii="宋体" w:hAnsi="宋体" w:cs="Verdana"/>
          <w:bCs/>
          <w:color w:val="000000"/>
          <w:szCs w:val="21"/>
        </w:rPr>
        <w:t>太师爷，若</w:t>
      </w:r>
      <w:r>
        <w:rPr>
          <w:rStyle w:val="99"/>
          <w:rFonts w:hint="eastAsia" w:ascii="宋体" w:hAnsi="宋体" w:cs="Verdana"/>
          <w:bCs/>
          <w:color w:val="000000"/>
          <w:szCs w:val="21"/>
        </w:rPr>
        <w:t>斩</w:t>
      </w:r>
      <w:r>
        <w:rPr>
          <w:rStyle w:val="99"/>
          <w:rFonts w:ascii="宋体" w:hAnsi="宋体" w:cs="Verdana"/>
          <w:bCs/>
          <w:color w:val="000000"/>
          <w:szCs w:val="21"/>
        </w:rPr>
        <w:t>此人，</w:t>
      </w:r>
      <w:r>
        <w:rPr>
          <w:rStyle w:val="99"/>
          <w:rFonts w:hint="eastAsia" w:ascii="宋体" w:hAnsi="宋体" w:cs="Verdana"/>
          <w:bCs/>
          <w:color w:val="000000"/>
          <w:szCs w:val="21"/>
        </w:rPr>
        <w:t>于</w:t>
      </w:r>
      <w:r>
        <w:rPr>
          <w:rStyle w:val="99"/>
          <w:rFonts w:ascii="宋体" w:hAnsi="宋体" w:cs="Verdana"/>
          <w:bCs/>
          <w:color w:val="000000"/>
          <w:szCs w:val="21"/>
        </w:rPr>
        <w:t>小官出入不便。</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敢是与他讲情</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：敢是与这奴才讲情</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老太师开恩。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：太师爷恩德。</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：太师爷开恩。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老夫准情。</w:t>
      </w:r>
      <w:r>
        <w:rPr>
          <w:rStyle w:val="99"/>
          <w:rFonts w:hint="eastAsia" w:ascii="宋体" w:hAnsi="宋体" w:cs="Verdana"/>
          <w:bCs/>
          <w:color w:val="000000"/>
          <w:szCs w:val="21"/>
        </w:rPr>
        <w:t>严侠，谢过邹老爷。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w:t>
      </w:r>
      <w:r>
        <w:rPr>
          <w:rStyle w:val="99"/>
          <w:rFonts w:ascii="宋体" w:hAnsi="宋体" w:cs="Verdana"/>
          <w:bCs/>
          <w:color w:val="000000"/>
          <w:szCs w:val="21"/>
        </w:rPr>
        <w:t>谢</w:t>
      </w:r>
      <w:r>
        <w:rPr>
          <w:rStyle w:val="99"/>
          <w:rFonts w:hint="eastAsia" w:ascii="宋体" w:hAnsi="宋体" w:cs="Verdana"/>
          <w:bCs/>
          <w:color w:val="000000"/>
          <w:szCs w:val="21"/>
        </w:rPr>
        <w:t>过老</w:t>
      </w:r>
      <w:r>
        <w:rPr>
          <w:rStyle w:val="99"/>
          <w:rFonts w:ascii="宋体" w:hAnsi="宋体" w:cs="Verdana"/>
          <w:bCs/>
          <w:color w:val="000000"/>
          <w:szCs w:val="21"/>
        </w:rPr>
        <w:t>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是，多谢老太师。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严侠，还不谢过邹老爷。</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多谢，多谢邹老爷。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：谢过老太师。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多谢太师爷。</w:t>
      </w:r>
    </w:p>
    <w:p>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嗯——还不下去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：教你谢过邹老爷，还不跪下</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诶，起来起来。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我是两边受着“夹板气”呢。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心腹人。你为</w:t>
      </w:r>
      <w:r>
        <w:rPr>
          <w:rStyle w:val="99"/>
          <w:rFonts w:hint="eastAsia" w:ascii="宋体" w:hAnsi="宋体" w:cs="Verdana"/>
          <w:bCs/>
          <w:color w:val="000000"/>
          <w:szCs w:val="21"/>
        </w:rPr>
        <w:t>了</w:t>
      </w:r>
      <w:r>
        <w:rPr>
          <w:rStyle w:val="99"/>
          <w:rFonts w:ascii="宋体" w:hAnsi="宋体" w:cs="Verdana"/>
          <w:bCs/>
          <w:color w:val="000000"/>
          <w:szCs w:val="21"/>
        </w:rPr>
        <w:t>老夫之事，</w:t>
      </w:r>
      <w:r>
        <w:rPr>
          <w:rStyle w:val="99"/>
          <w:rFonts w:hint="eastAsia" w:ascii="宋体" w:hAnsi="宋体" w:cs="Verdana"/>
          <w:bCs/>
          <w:color w:val="000000"/>
          <w:szCs w:val="21"/>
        </w:rPr>
        <w:t>还</w:t>
      </w:r>
      <w:r>
        <w:rPr>
          <w:rStyle w:val="99"/>
          <w:rFonts w:ascii="宋体" w:hAnsi="宋体" w:cs="Verdana"/>
          <w:bCs/>
          <w:color w:val="000000"/>
          <w:szCs w:val="21"/>
        </w:rPr>
        <w:t>是乘马而来，还是坐轿而来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小官乃是步行。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：与太师爷办事，自然是步行而来。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岂不跑坏心腹人的两腿？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：特以地辛苦了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当得效劳。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圣上赐有白龙御马，老夫相赠。赐老夫穿朝御马，我赠与你乘骑了吧。</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小官不敢乘骑。</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也罢，严侠，将万岁所赐老夫穿朝白龙御马，卸去金鞍玉辔，另备</w:t>
      </w:r>
      <w:r>
        <w:rPr>
          <w:rStyle w:val="99"/>
          <w:rFonts w:ascii="宋体" w:hAnsi="宋体" w:cs="Verdana"/>
          <w:bCs/>
          <w:szCs w:val="21"/>
        </w:rPr>
        <w:t>鞍</w:t>
      </w:r>
      <w:r>
        <w:rPr>
          <w:rStyle w:val="99"/>
          <w:rFonts w:hint="eastAsia" w:ascii="宋体" w:hAnsi="宋体" w:cs="Verdana"/>
          <w:bCs/>
          <w:szCs w:val="21"/>
        </w:rPr>
        <w:t>韂</w:t>
      </w:r>
      <w:r>
        <w:rPr>
          <w:rStyle w:val="99"/>
          <w:rFonts w:ascii="宋体" w:hAnsi="宋体" w:cs="Verdana"/>
          <w:bCs/>
          <w:color w:val="000000"/>
          <w:szCs w:val="21"/>
        </w:rPr>
        <w:t>。</w:t>
      </w:r>
      <w:r>
        <w:rPr>
          <w:rStyle w:val="99"/>
          <w:rFonts w:hint="eastAsia" w:ascii="宋体" w:hAnsi="宋体" w:cs="Verdana"/>
          <w:bCs/>
          <w:color w:val="000000"/>
          <w:szCs w:val="21"/>
        </w:rPr>
        <w:t>命</w:t>
      </w:r>
      <w:r>
        <w:rPr>
          <w:rStyle w:val="99"/>
          <w:rFonts w:ascii="宋体" w:hAnsi="宋体" w:cs="Verdana"/>
          <w:bCs/>
          <w:color w:val="000000"/>
          <w:szCs w:val="21"/>
        </w:rPr>
        <w:t>与邹老爷乘骑。</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没落到银子，落了个带马。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你</w:t>
      </w:r>
      <w:r>
        <w:rPr>
          <w:rStyle w:val="99"/>
          <w:rFonts w:ascii="宋体" w:hAnsi="宋体" w:cs="Verdana"/>
          <w:bCs/>
          <w:color w:val="000000"/>
          <w:szCs w:val="21"/>
        </w:rPr>
        <w:t>得罪了邹老爷</w:t>
      </w:r>
      <w:r>
        <w:rPr>
          <w:rStyle w:val="99"/>
          <w:rFonts w:hint="eastAsia" w:ascii="宋体" w:hAnsi="宋体" w:cs="Verdana"/>
          <w:bCs/>
          <w:color w:val="000000"/>
          <w:szCs w:val="21"/>
        </w:rPr>
        <w:t>，</w:t>
      </w:r>
      <w:r>
        <w:rPr>
          <w:rStyle w:val="99"/>
          <w:rFonts w:ascii="宋体" w:hAnsi="宋体" w:cs="Verdana"/>
          <w:bCs/>
          <w:color w:val="000000"/>
          <w:szCs w:val="21"/>
        </w:rPr>
        <w:t>与邹老爷带马赔——礼。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得，邹老爷您上马。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太师爷虎</w:t>
      </w:r>
      <w:r>
        <w:rPr>
          <w:rStyle w:val="99"/>
          <w:rFonts w:hint="eastAsia" w:ascii="宋体" w:hAnsi="宋体" w:cs="Verdana"/>
          <w:bCs/>
          <w:color w:val="000000"/>
          <w:szCs w:val="21"/>
        </w:rPr>
        <w:t>威</w:t>
      </w:r>
      <w:r>
        <w:rPr>
          <w:rStyle w:val="99"/>
          <w:rFonts w:ascii="宋体" w:hAnsi="宋体" w:cs="Verdana"/>
          <w:bCs/>
          <w:color w:val="000000"/>
          <w:szCs w:val="21"/>
        </w:rPr>
        <w:t>在此，</w:t>
      </w:r>
      <w:r>
        <w:rPr>
          <w:rStyle w:val="99"/>
          <w:rFonts w:hint="eastAsia" w:ascii="宋体" w:hAnsi="宋体" w:cs="Verdana"/>
          <w:bCs/>
          <w:color w:val="000000"/>
          <w:szCs w:val="21"/>
        </w:rPr>
        <w:t>将马</w:t>
      </w:r>
      <w:r>
        <w:rPr>
          <w:rStyle w:val="99"/>
          <w:rFonts w:ascii="宋体" w:hAnsi="宋体" w:cs="Verdana"/>
          <w:bCs/>
          <w:color w:val="000000"/>
          <w:szCs w:val="21"/>
        </w:rPr>
        <w:t>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哦，往下带，是。哨，哨，哨……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是。嗯、嗯……</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这是</w:t>
      </w:r>
      <w:r>
        <w:rPr>
          <w:rStyle w:val="99"/>
          <w:rFonts w:hint="eastAsia" w:ascii="宋体" w:hAnsi="宋体" w:cs="宋体"/>
          <w:bCs/>
          <w:color w:val="000000"/>
          <w:szCs w:val="21"/>
        </w:rPr>
        <w:t>)</w:t>
      </w:r>
      <w:r>
        <w:rPr>
          <w:rStyle w:val="99"/>
          <w:rFonts w:ascii="宋体" w:hAnsi="宋体" w:cs="Verdana"/>
          <w:bCs/>
          <w:color w:val="000000"/>
          <w:szCs w:val="21"/>
        </w:rPr>
        <w:t>有尺寸的地方，往下带。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无用的奴才，往上带。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还要往下带。</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r>
        <w:rPr>
          <w:rStyle w:val="99"/>
          <w:rFonts w:ascii="宋体" w:hAnsi="宋体" w:cs="宋体"/>
          <w:bCs/>
          <w:color w:val="000000"/>
          <w:szCs w:val="21"/>
        </w:rPr>
        <w:t>!</w:t>
      </w:r>
      <w:r>
        <w:rPr>
          <w:rStyle w:val="99"/>
          <w:rFonts w:ascii="宋体" w:hAnsi="宋体" w:cs="Verdana"/>
          <w:bCs/>
          <w:color w:val="000000"/>
          <w:szCs w:val="21"/>
        </w:rPr>
        <w:t>够瞧老大半天的喽</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上马去罢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】月台下辞别了严太尊，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送邹老爷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】叫声尊官你试听：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邹老爷您有话请讲。</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】三百两银子有多少，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您没给我</w:t>
      </w:r>
      <w:r>
        <w:rPr>
          <w:rStyle w:val="99"/>
          <w:rFonts w:hint="eastAsia" w:ascii="宋体" w:hAnsi="宋体" w:cs="Verdana"/>
          <w:bCs/>
          <w:color w:val="000000"/>
          <w:szCs w:val="21"/>
        </w:rPr>
        <w:t>可</w:t>
      </w:r>
      <w:r>
        <w:rPr>
          <w:rStyle w:val="99"/>
          <w:rFonts w:ascii="宋体" w:hAnsi="宋体" w:cs="Verdana"/>
          <w:bCs/>
          <w:color w:val="000000"/>
          <w:szCs w:val="21"/>
        </w:rPr>
        <w:t>也没要。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】有道是脸面值千金。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您可真有点面子。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：您好大面子哦</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】适才太师对我论，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您可听得清楚。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：太师爷就与您说得来。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】我就是太师爷心腹的人。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一棵树的枣儿，就红了您这么一个。</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】从今后不把你当尊官敬，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呃，您把我当什么呢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我可没这小名儿。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】你就是邹老爷牵马坠镫——</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手都酸喽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：来回不要盘缠喏。</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】一个势利的小人。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这回他可出了气喽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：嘿我也值得这么一骂</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ascii="宋体" w:hAnsi="宋体" w:cs="Verdana"/>
          <w:bCs/>
          <w:color w:val="000000"/>
          <w:szCs w:val="21"/>
        </w:rPr>
        <w:tab/>
      </w:r>
      <w:r>
        <w:rPr>
          <w:rStyle w:val="99"/>
          <w:rFonts w:ascii="Verdana" w:hAnsi="Verdana" w:eastAsia="Verdana" w:cs="Verdana"/>
          <w:bCs/>
          <w:szCs w:val="21"/>
        </w:rPr>
        <w:t>【</w:t>
      </w:r>
      <w:r>
        <w:rPr>
          <w:rStyle w:val="99"/>
          <w:rFonts w:ascii="楷体" w:hAnsi="楷体" w:eastAsia="楷体" w:cs="Verdana"/>
          <w:bCs/>
          <w:szCs w:val="21"/>
        </w:rPr>
        <w:t>西皮散板</w:t>
      </w:r>
      <w:r>
        <w:rPr>
          <w:rStyle w:val="99"/>
          <w:rFonts w:ascii="Verdana" w:hAnsi="Verdana" w:eastAsia="Verdana" w:cs="Verdana"/>
          <w:bCs/>
          <w:szCs w:val="21"/>
        </w:rPr>
        <w:t>】</w:t>
      </w:r>
      <w:r>
        <w:rPr>
          <w:rStyle w:val="99"/>
          <w:rFonts w:ascii="宋体" w:hAnsi="宋体" w:cs="Verdana"/>
          <w:bCs/>
          <w:color w:val="000000"/>
          <w:szCs w:val="21"/>
        </w:rPr>
        <w:t>咬牙切齿把宝童恨，窝藏邱、马罪不轻。人来与爷把道引，捉拿宝童面圣君。</w:t>
      </w:r>
    </w:p>
    <w:p>
      <w:pPr>
        <w:ind w:left="840" w:hanging="840"/>
      </w:pPr>
      <w:r>
        <w:rPr>
          <w:rStyle w:val="99"/>
          <w:rFonts w:hint="eastAsia" w:ascii="Verdana" w:hAnsi="Verdana" w:cs="Verdana"/>
          <w:bCs/>
          <w:szCs w:val="21"/>
        </w:rPr>
        <w:t>(&lt;</w:t>
      </w:r>
      <w:r>
        <w:rPr>
          <w:rStyle w:val="99"/>
          <w:rFonts w:hint="eastAsia" w:ascii="楷体" w:hAnsi="楷体" w:eastAsia="楷体" w:cs="Verdana"/>
          <w:b/>
          <w:bCs/>
          <w:szCs w:val="21"/>
        </w:rPr>
        <w:t>抽头</w:t>
      </w:r>
      <w:r>
        <w:rPr>
          <w:rStyle w:val="99"/>
          <w:rFonts w:hint="eastAsia" w:ascii="Verdana" w:hAnsi="Verdana" w:cs="Verdana"/>
          <w:bCs/>
          <w:szCs w:val="21"/>
        </w:rPr>
        <w:t>&gt;下)</w:t>
      </w:r>
    </w:p>
    <w:p>
      <w:pPr>
        <w:ind w:left="840" w:hanging="84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840" w:hanging="840"/>
      </w:pPr>
      <w:r>
        <w:rPr>
          <w:rStyle w:val="99"/>
          <w:rFonts w:hint="eastAsia" w:ascii="宋体" w:hAnsi="宋体" w:cs="宋体"/>
          <w:bCs/>
          <w:color w:val="000000"/>
          <w:szCs w:val="21"/>
        </w:rPr>
        <w:t>(</w:t>
      </w:r>
      <w:r>
        <w:rPr>
          <w:rStyle w:val="99"/>
          <w:rFonts w:hint="eastAsia" w:ascii="Verdana" w:hAnsi="Verdana" w:cs="Verdana"/>
          <w:bCs/>
          <w:szCs w:val="21"/>
        </w:rPr>
        <w:t>&lt;</w:t>
      </w:r>
      <w:r>
        <w:rPr>
          <w:rStyle w:val="99"/>
          <w:rFonts w:hint="eastAsia" w:ascii="楷体" w:hAnsi="楷体" w:eastAsia="楷体" w:cs="Verdana"/>
          <w:b/>
          <w:bCs/>
          <w:szCs w:val="21"/>
        </w:rPr>
        <w:t>长锤</w:t>
      </w:r>
      <w:r>
        <w:rPr>
          <w:rStyle w:val="99"/>
          <w:rFonts w:hint="eastAsia" w:ascii="Verdana" w:hAnsi="Verdana" w:cs="Verdana"/>
          <w:bCs/>
          <w:szCs w:val="21"/>
        </w:rPr>
        <w:t>&gt;</w:t>
      </w:r>
      <w:r>
        <w:rPr>
          <w:rStyle w:val="99"/>
          <w:rFonts w:hint="eastAsia" w:ascii="楷体" w:hAnsi="楷体" w:eastAsia="楷体" w:cs="Verdana"/>
          <w:bCs/>
          <w:color w:val="000000"/>
          <w:szCs w:val="21"/>
        </w:rPr>
        <w:t>四</w:t>
      </w:r>
      <w:r>
        <w:rPr>
          <w:rStyle w:val="99"/>
          <w:rFonts w:hint="eastAsia" w:ascii="宋体" w:hAnsi="宋体" w:cs="Verdana"/>
          <w:bCs/>
          <w:color w:val="000000"/>
          <w:szCs w:val="21"/>
        </w:rPr>
        <w:t>太监</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宋体" w:hAnsi="宋体" w:cs="Verdana"/>
          <w:bCs/>
          <w:szCs w:val="21"/>
        </w:rPr>
        <w:t>常宝童</w:t>
      </w:r>
      <w:r>
        <w:rPr>
          <w:rStyle w:val="99"/>
          <w:rFonts w:hint="eastAsia" w:ascii="楷体" w:hAnsi="楷体" w:eastAsia="楷体" w:cs="Verdana"/>
          <w:bCs/>
          <w:szCs w:val="21"/>
        </w:rPr>
        <w:t>上</w:t>
      </w:r>
      <w:r>
        <w:rPr>
          <w:rStyle w:val="99"/>
          <w:rFonts w:hint="eastAsia" w:ascii="宋体" w:hAnsi="宋体" w:cs="宋体"/>
          <w:bCs/>
          <w:color w:val="000000"/>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】先祖在朝功劳大，保定太祖定邦家。钦赐银</w:t>
      </w:r>
      <w:r>
        <w:rPr>
          <w:rStyle w:val="99"/>
          <w:rFonts w:hint="eastAsia" w:ascii="宋体" w:hAnsi="宋体" w:cs="Verdana"/>
          <w:bCs/>
          <w:szCs w:val="21"/>
        </w:rPr>
        <w:t>挡</w:t>
      </w:r>
      <w:r>
        <w:rPr>
          <w:rStyle w:val="99"/>
          <w:rFonts w:hint="eastAsia" w:ascii="宋体" w:hAnsi="宋体" w:cs="宋体"/>
          <w:bCs/>
          <w:szCs w:val="21"/>
        </w:rPr>
        <w:t>与金</w:t>
      </w:r>
      <w:r>
        <w:rPr>
          <w:rStyle w:val="99"/>
          <w:rFonts w:hint="eastAsia" w:ascii="宋体" w:hAnsi="宋体" w:cs="Verdana"/>
          <w:bCs/>
          <w:szCs w:val="21"/>
        </w:rPr>
        <w:t>杈</w:t>
      </w:r>
      <w:r>
        <w:rPr>
          <w:rStyle w:val="99"/>
          <w:rFonts w:hint="eastAsia" w:ascii="宋体" w:hAnsi="宋体" w:cs="宋体"/>
          <w:bCs/>
          <w:szCs w:val="21"/>
        </w:rPr>
        <w:t>，</w:t>
      </w:r>
    </w:p>
    <w:p>
      <w:pPr>
        <w:ind w:left="840" w:hanging="840"/>
      </w:pPr>
      <w:r>
        <w:rPr>
          <w:rStyle w:val="99"/>
          <w:rFonts w:hint="eastAsia" w:ascii="宋体" w:hAnsi="宋体" w:cs="宋体"/>
          <w:bCs/>
          <w:szCs w:val="21"/>
        </w:rPr>
        <w:t>(</w:t>
      </w:r>
      <w:r>
        <w:rPr>
          <w:rStyle w:val="99"/>
          <w:rFonts w:ascii="宋体" w:hAnsi="宋体" w:cs="Verdana"/>
          <w:bCs/>
          <w:szCs w:val="21"/>
        </w:rPr>
        <w:t>常宝童</w:t>
      </w:r>
      <w:r>
        <w:rPr>
          <w:rStyle w:val="99"/>
          <w:rFonts w:hint="eastAsia" w:ascii="楷体" w:hAnsi="楷体" w:eastAsia="楷体" w:cs="Verdana"/>
          <w:bCs/>
          <w:szCs w:val="21"/>
        </w:rPr>
        <w:t>坐外场椅</w:t>
      </w:r>
      <w:r>
        <w:rPr>
          <w:rStyle w:val="99"/>
          <w:rFonts w:hint="eastAsia" w:ascii="宋体" w:hAnsi="宋体" w:cs="宋体"/>
          <w:bCs/>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】官居王位第一家。</w:t>
      </w:r>
    </w:p>
    <w:p>
      <w:pPr>
        <w:ind w:left="840" w:hanging="840"/>
      </w:pPr>
      <w:r>
        <w:rPr>
          <w:rStyle w:val="99"/>
          <w:rFonts w:hint="eastAsia" w:ascii="宋体" w:hAnsi="宋体" w:cs="宋体"/>
          <w:bCs/>
          <w:szCs w:val="21"/>
        </w:rPr>
        <w:t>(</w:t>
      </w:r>
      <w:r>
        <w:rPr>
          <w:rStyle w:val="99"/>
          <w:rFonts w:hint="eastAsia" w:ascii="Verdana" w:hAnsi="Verdana" w:cs="Verdana"/>
          <w:bCs/>
          <w:szCs w:val="21"/>
        </w:rPr>
        <w:t>&lt;</w:t>
      </w:r>
      <w:r>
        <w:rPr>
          <w:rStyle w:val="99"/>
          <w:rFonts w:hint="eastAsia" w:ascii="楷体" w:hAnsi="楷体" w:eastAsia="楷体" w:cs="Verdana"/>
          <w:b/>
          <w:bCs/>
          <w:szCs w:val="21"/>
        </w:rPr>
        <w:t>快长锤</w:t>
      </w:r>
      <w:r>
        <w:rPr>
          <w:rStyle w:val="99"/>
          <w:rFonts w:hint="eastAsia" w:ascii="Verdana" w:hAnsi="Verdana" w:cs="Verdana"/>
          <w:bCs/>
          <w:szCs w:val="21"/>
        </w:rPr>
        <w:t>&gt;邹应龙</w:t>
      </w:r>
      <w:r>
        <w:rPr>
          <w:rStyle w:val="99"/>
          <w:rFonts w:hint="eastAsia" w:ascii="楷体" w:hAnsi="楷体" w:eastAsia="楷体" w:cs="Verdana"/>
          <w:bCs/>
          <w:szCs w:val="21"/>
        </w:rPr>
        <w:t>上</w:t>
      </w:r>
      <w:r>
        <w:rPr>
          <w:rStyle w:val="99"/>
          <w:rFonts w:hint="eastAsia" w:ascii="宋体" w:hAnsi="宋体" w:cs="宋体"/>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】严府假意献殷勤，老贼把我当心腹人。暗藏金钩来拿定</w:t>
      </w:r>
      <w:r>
        <w:rPr>
          <w:rStyle w:val="66"/>
          <w:rFonts w:ascii="宋体" w:hAnsi="宋体" w:cs="Verdana"/>
          <w:bCs/>
          <w:color w:val="000000"/>
          <w:szCs w:val="21"/>
        </w:rPr>
        <w:footnoteReference w:id="585"/>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暗藏金钩</w:t>
      </w:r>
      <w:r>
        <w:rPr>
          <w:rStyle w:val="99"/>
          <w:rFonts w:hint="eastAsia" w:ascii="宋体" w:hAnsi="宋体" w:cs="Verdana"/>
          <w:bCs/>
          <w:color w:val="000000"/>
          <w:szCs w:val="21"/>
        </w:rPr>
        <w:t>探鳌鱼</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有劳了!)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】千岁驾前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：台前</w:t>
      </w:r>
      <w:r>
        <w:rPr>
          <w:rStyle w:val="99"/>
          <w:rFonts w:hint="eastAsia" w:ascii="宋体" w:hAnsi="宋体" w:cs="宋体"/>
          <w:bCs/>
          <w:color w:val="000000"/>
          <w:szCs w:val="21"/>
        </w:rPr>
        <w:t>)</w:t>
      </w:r>
      <w:r>
        <w:rPr>
          <w:rStyle w:val="99"/>
          <w:rFonts w:ascii="宋体" w:hAnsi="宋体" w:cs="Verdana"/>
          <w:bCs/>
          <w:color w:val="000000"/>
          <w:szCs w:val="21"/>
        </w:rPr>
        <w:t>说分明。</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：见了千岁说分明。</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参见千岁。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邹官儿平身呐。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孩子们给邹官儿看坐。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谢坐。</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w:t>
      </w:r>
      <w:r>
        <w:rPr>
          <w:rStyle w:val="99"/>
          <w:rFonts w:hint="eastAsia" w:ascii="宋体" w:hAnsi="宋体" w:cs="宋体"/>
          <w:bCs/>
          <w:color w:val="000000"/>
          <w:szCs w:val="21"/>
        </w:rPr>
        <w:t>)</w:t>
      </w:r>
      <w:r>
        <w:rPr>
          <w:rStyle w:val="99"/>
          <w:rFonts w:ascii="宋体" w:hAnsi="宋体" w:cs="Verdana"/>
          <w:bCs/>
          <w:color w:val="000000"/>
          <w:szCs w:val="21"/>
        </w:rPr>
        <w:t>你发了财了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怎见得是臣发了财了呢</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你身穿大红，岂不是发了财了吗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不错，是臣升了官了啊。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是啊，升的什么官啊</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(外帘御史升为)</w:t>
      </w:r>
      <w:r>
        <w:rPr>
          <w:rStyle w:val="99"/>
          <w:rFonts w:ascii="宋体" w:hAnsi="宋体" w:cs="Verdana"/>
          <w:bCs/>
          <w:color w:val="000000"/>
          <w:szCs w:val="21"/>
        </w:rPr>
        <w:t>内帘御史。</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可喜可贺，谁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：何人</w:t>
      </w:r>
      <w:r>
        <w:rPr>
          <w:rStyle w:val="99"/>
          <w:rFonts w:hint="eastAsia" w:ascii="宋体" w:hAnsi="宋体" w:cs="宋体"/>
          <w:bCs/>
          <w:color w:val="000000"/>
          <w:szCs w:val="21"/>
        </w:rPr>
        <w:t>)</w:t>
      </w:r>
      <w:r>
        <w:rPr>
          <w:rStyle w:val="99"/>
          <w:rFonts w:ascii="宋体" w:hAnsi="宋体" w:cs="Verdana"/>
          <w:bCs/>
          <w:color w:val="000000"/>
          <w:szCs w:val="21"/>
        </w:rPr>
        <w:t>的保举？</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(乃)</w:t>
      </w:r>
      <w:r>
        <w:rPr>
          <w:rStyle w:val="99"/>
          <w:rFonts w:ascii="宋体" w:hAnsi="宋体" w:cs="Verdana"/>
          <w:bCs/>
          <w:color w:val="000000"/>
          <w:szCs w:val="21"/>
        </w:rPr>
        <w:t>严嵩</w:t>
      </w:r>
      <w:r>
        <w:rPr>
          <w:rStyle w:val="99"/>
          <w:rFonts w:hint="eastAsia" w:ascii="宋体" w:hAnsi="宋体" w:cs="宋体"/>
          <w:bCs/>
          <w:color w:val="000000"/>
          <w:szCs w:val="21"/>
        </w:rPr>
        <w:t>(</w:t>
      </w:r>
      <w:r>
        <w:rPr>
          <w:rStyle w:val="99"/>
          <w:rFonts w:hint="eastAsia" w:ascii="宋体" w:hAnsi="宋体" w:cs="Verdana"/>
          <w:bCs/>
          <w:color w:val="000000"/>
          <w:szCs w:val="21"/>
        </w:rPr>
        <w:t>的</w:t>
      </w:r>
      <w:r>
        <w:rPr>
          <w:rStyle w:val="99"/>
          <w:rFonts w:hint="eastAsia" w:ascii="宋体" w:hAnsi="宋体" w:cs="宋体"/>
          <w:bCs/>
          <w:color w:val="000000"/>
          <w:szCs w:val="21"/>
        </w:rPr>
        <w:t>)</w:t>
      </w:r>
      <w:r>
        <w:rPr>
          <w:rStyle w:val="99"/>
          <w:rFonts w:ascii="宋体" w:hAnsi="宋体" w:cs="Verdana"/>
          <w:bCs/>
          <w:color w:val="000000"/>
          <w:szCs w:val="21"/>
        </w:rPr>
        <w:t>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：严太师的保举</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怎么着，变了奸臣了啊</w:t>
      </w:r>
      <w:r>
        <w:rPr>
          <w:rStyle w:val="99"/>
          <w:rFonts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w:t>
      </w:r>
      <w:r>
        <w:rPr>
          <w:rStyle w:val="99"/>
          <w:rFonts w:ascii="宋体" w:hAnsi="宋体" w:cs="宋体"/>
          <w:bCs/>
          <w:color w:val="000000"/>
          <w:szCs w:val="21"/>
        </w:rPr>
        <w:t>!</w:t>
      </w:r>
      <w:r>
        <w:rPr>
          <w:rStyle w:val="99"/>
          <w:rFonts w:ascii="宋体" w:hAnsi="宋体" w:cs="Verdana"/>
          <w:bCs/>
          <w:color w:val="000000"/>
          <w:szCs w:val="21"/>
        </w:rPr>
        <w:t>孩子们，撤座！</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：撤奸臣的座儿</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慢来慢来，千岁，虽则是严嵩的保举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臣</w:t>
      </w:r>
      <w:r>
        <w:rPr>
          <w:rStyle w:val="99"/>
          <w:rFonts w:hint="eastAsia" w:ascii="宋体" w:hAnsi="宋体" w:cs="宋体"/>
          <w:bCs/>
          <w:color w:val="000000"/>
          <w:szCs w:val="21"/>
        </w:rPr>
        <w:t>)</w:t>
      </w:r>
      <w:r>
        <w:rPr>
          <w:rStyle w:val="99"/>
          <w:rFonts w:ascii="宋体" w:hAnsi="宋体" w:cs="Verdana"/>
          <w:bCs/>
          <w:color w:val="000000"/>
          <w:szCs w:val="21"/>
        </w:rPr>
        <w:t>还是为开山王府办事啊。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哦，你还是给本御办事</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是。</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那你就再坐下。</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邹官儿你可知罪</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臣知何罪？</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昨儿个约定与本御围棋玩耍，今儿个才到，岂不是有罪吗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今日开山王府围不得棋了啊</w:t>
      </w:r>
      <w:r>
        <w:rPr>
          <w:rStyle w:val="99"/>
          <w:rFonts w:ascii="宋体" w:hAnsi="宋体" w:cs="宋体"/>
          <w:bCs/>
          <w:color w:val="000000"/>
          <w:szCs w:val="21"/>
        </w:rPr>
        <w:t>!</w:t>
      </w:r>
      <w:r>
        <w:rPr>
          <w:rStyle w:val="99"/>
          <w:rFonts w:hint="eastAsia" w:ascii="Verdana" w:hAnsi="Verdana" w:cs="Verdana"/>
          <w:bCs/>
          <w:szCs w:val="21"/>
        </w:rPr>
        <w:t xml:space="preserve"> (</w:t>
      </w:r>
      <w:r>
        <w:rPr>
          <w:rStyle w:val="99"/>
          <w:rFonts w:hint="eastAsia" w:ascii="楷体" w:hAnsi="楷体" w:eastAsia="楷体" w:cs="Verdana"/>
          <w:bCs/>
          <w:szCs w:val="21"/>
        </w:rPr>
        <w:t>或</w:t>
      </w:r>
      <w:r>
        <w:rPr>
          <w:rStyle w:val="99"/>
          <w:rFonts w:hint="eastAsia" w:ascii="Verdana" w:hAnsi="Verdana" w:cs="Verdana"/>
          <w:bCs/>
          <w:szCs w:val="21"/>
        </w:rPr>
        <w:t>：哎呀，吓得微臣吃了一惊。千岁，</w:t>
      </w:r>
      <w:r>
        <w:rPr>
          <w:rStyle w:val="99"/>
          <w:rFonts w:hint="eastAsia" w:ascii="宋体" w:hAnsi="宋体" w:cs="Verdana"/>
          <w:bCs/>
          <w:color w:val="000000"/>
          <w:szCs w:val="21"/>
        </w:rPr>
        <w:t>如今这</w:t>
      </w:r>
      <w:r>
        <w:rPr>
          <w:rStyle w:val="99"/>
          <w:rFonts w:ascii="宋体" w:hAnsi="宋体" w:cs="Verdana"/>
          <w:bCs/>
          <w:color w:val="000000"/>
          <w:szCs w:val="21"/>
        </w:rPr>
        <w:t>开山王府</w:t>
      </w:r>
      <w:r>
        <w:rPr>
          <w:rStyle w:val="99"/>
          <w:rFonts w:hint="eastAsia" w:ascii="宋体" w:hAnsi="宋体" w:cs="Verdana"/>
          <w:bCs/>
          <w:color w:val="000000"/>
          <w:szCs w:val="21"/>
        </w:rPr>
        <w:t>是</w:t>
      </w:r>
      <w:r>
        <w:rPr>
          <w:rStyle w:val="99"/>
          <w:rFonts w:ascii="宋体" w:hAnsi="宋体" w:cs="Verdana"/>
          <w:bCs/>
          <w:color w:val="000000"/>
          <w:szCs w:val="21"/>
        </w:rPr>
        <w:t>围不得棋了啊</w:t>
      </w:r>
      <w:r>
        <w:rPr>
          <w:rStyle w:val="99"/>
          <w:rFonts w:ascii="宋体" w:hAnsi="宋体" w:cs="宋体"/>
          <w:bCs/>
          <w:color w:val="000000"/>
          <w:szCs w:val="21"/>
        </w:rPr>
        <w:t>!</w:t>
      </w:r>
      <w:r>
        <w:rPr>
          <w:rStyle w:val="99"/>
          <w:rFonts w:hint="eastAsia" w:ascii="Verdana" w:hAnsi="Verdana" w:cs="Verdana"/>
          <w:bCs/>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怎么围不得了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眼前就有一场大祸</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哎呦，你可别吓唬我啊。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我开山府欠粮</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缺饷</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也不缺饷。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一不欠粮，二不缺饷，没什么大祸，开山府怎么围不得了棋了呢</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可恨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：只因</w:t>
      </w:r>
      <w:r>
        <w:rPr>
          <w:rStyle w:val="99"/>
          <w:rFonts w:hint="eastAsia" w:ascii="宋体" w:hAnsi="宋体" w:cs="宋体"/>
          <w:bCs/>
          <w:color w:val="000000"/>
          <w:szCs w:val="21"/>
        </w:rPr>
        <w:t>)</w:t>
      </w:r>
      <w:r>
        <w:rPr>
          <w:rStyle w:val="99"/>
          <w:rFonts w:ascii="宋体" w:hAnsi="宋体" w:cs="Verdana"/>
          <w:bCs/>
          <w:color w:val="000000"/>
          <w:szCs w:val="21"/>
        </w:rPr>
        <w:t>严嵩老贼金殿参奏一本，要千岁与他上殿辩理。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：道千岁隐藏邱、马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将，要千岁上朝与他辩理。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辩的何理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：乃是邱、马两将之事。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哎，本御将他二人献出就是嘛</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千岁此言差矣。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：哎呀献不得，献不得。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何差</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：为何</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此时献了邱、马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：若是将他二人献出</w:t>
      </w:r>
      <w:r>
        <w:rPr>
          <w:rStyle w:val="99"/>
          <w:rFonts w:hint="eastAsia" w:ascii="宋体" w:hAnsi="宋体" w:cs="宋体"/>
          <w:bCs/>
          <w:color w:val="000000"/>
          <w:szCs w:val="21"/>
        </w:rPr>
        <w:t>)</w:t>
      </w:r>
      <w:r>
        <w:rPr>
          <w:rStyle w:val="99"/>
          <w:rFonts w:ascii="宋体" w:hAnsi="宋体" w:cs="Verdana"/>
          <w:bCs/>
          <w:color w:val="000000"/>
          <w:szCs w:val="21"/>
        </w:rPr>
        <w:t>，岂不</w:t>
      </w:r>
      <w:r>
        <w:rPr>
          <w:rStyle w:val="99"/>
          <w:rFonts w:hint="eastAsia" w:ascii="宋体" w:hAnsi="宋体" w:cs="宋体"/>
          <w:bCs/>
          <w:color w:val="000000"/>
          <w:szCs w:val="21"/>
        </w:rPr>
        <w:t>(</w:t>
      </w:r>
      <w:r>
        <w:rPr>
          <w:rStyle w:val="99"/>
          <w:rFonts w:hint="eastAsia" w:ascii="宋体" w:hAnsi="宋体" w:cs="Verdana"/>
          <w:bCs/>
          <w:color w:val="000000"/>
          <w:szCs w:val="21"/>
        </w:rPr>
        <w:t>是</w:t>
      </w:r>
      <w:r>
        <w:rPr>
          <w:rStyle w:val="99"/>
          <w:rFonts w:hint="eastAsia" w:ascii="宋体" w:hAnsi="宋体" w:cs="宋体"/>
          <w:bCs/>
          <w:color w:val="000000"/>
          <w:szCs w:val="21"/>
        </w:rPr>
        <w:t>)</w:t>
      </w:r>
      <w:r>
        <w:rPr>
          <w:rStyle w:val="99"/>
          <w:rFonts w:ascii="宋体" w:hAnsi="宋体" w:cs="Verdana"/>
          <w:bCs/>
          <w:color w:val="000000"/>
          <w:szCs w:val="21"/>
        </w:rPr>
        <w:t>弄假成真</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：既要献</w:t>
      </w:r>
      <w:r>
        <w:rPr>
          <w:rStyle w:val="99"/>
          <w:rFonts w:hint="eastAsia" w:ascii="宋体" w:hAnsi="宋体" w:cs="宋体"/>
          <w:bCs/>
          <w:color w:val="000000"/>
          <w:szCs w:val="21"/>
        </w:rPr>
        <w:t>,</w:t>
      </w:r>
      <w:r>
        <w:rPr>
          <w:rStyle w:val="99"/>
          <w:rFonts w:hint="eastAsia" w:ascii="宋体" w:hAnsi="宋体" w:cs="Verdana"/>
          <w:bCs/>
          <w:color w:val="000000"/>
          <w:szCs w:val="21"/>
        </w:rPr>
        <w:t>当初就不该救啊。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那依你之见呢</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：卿家的高见</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这……(</w:t>
      </w:r>
      <w:r>
        <w:rPr>
          <w:rStyle w:val="99"/>
          <w:rFonts w:hint="eastAsia" w:ascii="楷体" w:hAnsi="楷体" w:eastAsia="楷体" w:cs="Verdana"/>
          <w:bCs/>
          <w:szCs w:val="21"/>
        </w:rPr>
        <w:t>思介</w:t>
      </w:r>
      <w:r>
        <w:rPr>
          <w:rStyle w:val="99"/>
          <w:rFonts w:hint="eastAsia" w:ascii="Verdana" w:hAnsi="Verdana" w:cs="Verdana"/>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依臣拙见：少时老贼捧旨到此，千岁用金锏挡住他的校尉，只放他一人进府。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：也罢，</w:t>
      </w:r>
      <w:r>
        <w:rPr>
          <w:rStyle w:val="99"/>
          <w:rFonts w:ascii="宋体" w:hAnsi="宋体" w:cs="Verdana"/>
          <w:bCs/>
          <w:color w:val="000000"/>
          <w:szCs w:val="21"/>
        </w:rPr>
        <w:t>少时老贼捧旨</w:t>
      </w:r>
      <w:r>
        <w:rPr>
          <w:rStyle w:val="99"/>
          <w:rFonts w:hint="eastAsia" w:ascii="宋体" w:hAnsi="宋体" w:cs="Verdana"/>
          <w:bCs/>
          <w:color w:val="000000"/>
          <w:szCs w:val="21"/>
        </w:rPr>
        <w:t>前来</w:t>
      </w:r>
      <w:r>
        <w:rPr>
          <w:rStyle w:val="99"/>
          <w:rFonts w:ascii="宋体" w:hAnsi="宋体" w:cs="Verdana"/>
          <w:bCs/>
          <w:color w:val="000000"/>
          <w:szCs w:val="21"/>
        </w:rPr>
        <w:t>，千岁</w:t>
      </w:r>
      <w:r>
        <w:rPr>
          <w:rStyle w:val="99"/>
          <w:rFonts w:hint="eastAsia" w:ascii="宋体" w:hAnsi="宋体" w:cs="Verdana"/>
          <w:bCs/>
          <w:color w:val="000000"/>
          <w:szCs w:val="21"/>
        </w:rPr>
        <w:t>吩咐抬起皇挡将</w:t>
      </w:r>
      <w:r>
        <w:rPr>
          <w:rStyle w:val="99"/>
          <w:rFonts w:ascii="宋体" w:hAnsi="宋体" w:cs="Verdana"/>
          <w:bCs/>
          <w:color w:val="000000"/>
          <w:szCs w:val="21"/>
        </w:rPr>
        <w:t>他一人</w:t>
      </w:r>
      <w:r>
        <w:rPr>
          <w:rStyle w:val="99"/>
          <w:rFonts w:hint="eastAsia" w:ascii="宋体" w:hAnsi="宋体" w:cs="Verdana"/>
          <w:bCs/>
          <w:color w:val="000000"/>
          <w:szCs w:val="21"/>
        </w:rPr>
        <w:t>放</w:t>
      </w:r>
      <w:r>
        <w:rPr>
          <w:rStyle w:val="99"/>
          <w:rFonts w:ascii="宋体" w:hAnsi="宋体" w:cs="Verdana"/>
          <w:bCs/>
          <w:color w:val="000000"/>
          <w:szCs w:val="21"/>
        </w:rPr>
        <w:t>进府</w:t>
      </w:r>
      <w:r>
        <w:rPr>
          <w:rStyle w:val="99"/>
          <w:rFonts w:hint="eastAsia" w:ascii="宋体" w:hAnsi="宋体" w:cs="Verdana"/>
          <w:bCs/>
          <w:color w:val="000000"/>
          <w:szCs w:val="21"/>
        </w:rPr>
        <w:t>来，千岁用</w:t>
      </w:r>
      <w:r>
        <w:rPr>
          <w:rStyle w:val="99"/>
          <w:rFonts w:ascii="宋体" w:hAnsi="宋体" w:cs="Verdana"/>
          <w:bCs/>
          <w:color w:val="000000"/>
          <w:szCs w:val="21"/>
        </w:rPr>
        <w:t>金锏挡住他的校尉</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少时老贼捧旨到此，</w:t>
      </w:r>
      <w:r>
        <w:rPr>
          <w:rStyle w:val="99"/>
          <w:rFonts w:hint="eastAsia" w:ascii="宋体" w:hAnsi="宋体" w:cs="Verdana"/>
          <w:bCs/>
          <w:color w:val="000000"/>
          <w:szCs w:val="21"/>
        </w:rPr>
        <w:t>吩咐人役将皇挡抬出，将老贼一人挡进府来。</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孩子们听见了没有?</w:t>
      </w:r>
    </w:p>
    <w:p>
      <w:pPr>
        <w:ind w:left="840" w:hanging="840"/>
      </w:pPr>
      <w:r>
        <w:rPr>
          <w:rStyle w:val="99"/>
          <w:rFonts w:hint="eastAsia" w:ascii="Verdana" w:hAnsi="Verdana" w:cs="Verdana"/>
          <w:bCs/>
          <w:szCs w:val="21"/>
        </w:rPr>
        <w:t>众</w:t>
      </w:r>
      <w:r>
        <w:rPr>
          <w:rStyle w:val="99"/>
          <w:rFonts w:hint="eastAsia" w:ascii="Verdana" w:hAnsi="Verdana" w:cs="Verdana"/>
          <w:bCs/>
          <w:szCs w:val="21"/>
        </w:rPr>
        <w:tab/>
      </w:r>
      <w:r>
        <w:rPr>
          <w:rStyle w:val="99"/>
          <w:rFonts w:hint="eastAsia" w:ascii="Verdana" w:hAnsi="Verdana" w:cs="Verdana"/>
          <w:bCs/>
          <w:szCs w:val="21"/>
        </w:rPr>
        <w:t>听见了。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彼时他必然在银安殿上开读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：宣读</w:t>
      </w:r>
      <w:r>
        <w:rPr>
          <w:rStyle w:val="99"/>
          <w:rFonts w:hint="eastAsia" w:ascii="宋体" w:hAnsi="宋体" w:cs="宋体"/>
          <w:bCs/>
          <w:color w:val="000000"/>
          <w:szCs w:val="21"/>
        </w:rPr>
        <w:t>)</w:t>
      </w:r>
      <w:r>
        <w:rPr>
          <w:rStyle w:val="99"/>
          <w:rFonts w:ascii="宋体" w:hAnsi="宋体" w:cs="Verdana"/>
          <w:bCs/>
          <w:color w:val="000000"/>
          <w:szCs w:val="21"/>
        </w:rPr>
        <w:t>圣旨，千岁言道：老太师不必开读，本御知罪。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：他彼时</w:t>
      </w:r>
      <w:r>
        <w:rPr>
          <w:rStyle w:val="99"/>
          <w:rFonts w:ascii="宋体" w:hAnsi="宋体" w:cs="Verdana"/>
          <w:bCs/>
          <w:color w:val="000000"/>
          <w:szCs w:val="21"/>
        </w:rPr>
        <w:t>必然</w:t>
      </w:r>
      <w:r>
        <w:rPr>
          <w:rStyle w:val="99"/>
          <w:rFonts w:hint="eastAsia" w:ascii="宋体" w:hAnsi="宋体" w:cs="Verdana"/>
          <w:bCs/>
          <w:color w:val="000000"/>
          <w:szCs w:val="21"/>
        </w:rPr>
        <w:t>宣读</w:t>
      </w:r>
      <w:r>
        <w:rPr>
          <w:rStyle w:val="99"/>
          <w:rFonts w:ascii="宋体" w:hAnsi="宋体" w:cs="Verdana"/>
          <w:bCs/>
          <w:color w:val="000000"/>
          <w:szCs w:val="21"/>
        </w:rPr>
        <w:t>圣旨，千岁</w:t>
      </w:r>
      <w:r>
        <w:rPr>
          <w:rStyle w:val="99"/>
          <w:rFonts w:hint="eastAsia" w:ascii="宋体" w:hAnsi="宋体" w:cs="Verdana"/>
          <w:bCs/>
          <w:color w:val="000000"/>
          <w:szCs w:val="21"/>
        </w:rPr>
        <w:t>不要他宣读</w:t>
      </w:r>
      <w:r>
        <w:rPr>
          <w:rStyle w:val="99"/>
          <w:rFonts w:ascii="宋体" w:hAnsi="宋体" w:cs="Verdana"/>
          <w:bCs/>
          <w:color w:val="000000"/>
          <w:szCs w:val="21"/>
        </w:rPr>
        <w:t>，</w:t>
      </w:r>
      <w:r>
        <w:rPr>
          <w:rStyle w:val="99"/>
          <w:rFonts w:hint="eastAsia" w:ascii="宋体" w:hAnsi="宋体" w:cs="Verdana"/>
          <w:bCs/>
          <w:color w:val="000000"/>
          <w:szCs w:val="21"/>
        </w:rPr>
        <w:t>就说“</w:t>
      </w:r>
      <w:r>
        <w:rPr>
          <w:rStyle w:val="99"/>
          <w:rFonts w:ascii="宋体" w:hAnsi="宋体" w:cs="Verdana"/>
          <w:bCs/>
          <w:color w:val="000000"/>
          <w:szCs w:val="21"/>
        </w:rPr>
        <w:t>本御知罪</w:t>
      </w:r>
      <w:r>
        <w:rPr>
          <w:rStyle w:val="99"/>
          <w:rFonts w:hint="eastAsia" w:ascii="宋体" w:hAnsi="宋体" w:cs="Verdana"/>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本御何罪之有</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愿将邱、马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献上。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szCs w:val="21"/>
        </w:rPr>
        <w:t>诏</w:t>
      </w:r>
      <w:r>
        <w:rPr>
          <w:rStyle w:val="99"/>
          <w:rFonts w:ascii="宋体" w:hAnsi="宋体" w:cs="Verdana"/>
          <w:bCs/>
          <w:color w:val="000000"/>
          <w:szCs w:val="21"/>
        </w:rPr>
        <w:t>罢之后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请过圣旨。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：将圣旨请过。</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请过了圣旨</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赐他一个座位。</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不成</w:t>
      </w:r>
      <w:r>
        <w:rPr>
          <w:rStyle w:val="99"/>
          <w:rFonts w:ascii="宋体" w:hAnsi="宋体" w:cs="宋体"/>
          <w:bCs/>
          <w:color w:val="000000"/>
          <w:szCs w:val="21"/>
        </w:rPr>
        <w:t>!</w:t>
      </w:r>
      <w:r>
        <w:rPr>
          <w:rStyle w:val="99"/>
          <w:rFonts w:ascii="宋体" w:hAnsi="宋体" w:cs="Verdana"/>
          <w:bCs/>
          <w:color w:val="000000"/>
          <w:szCs w:val="21"/>
        </w:rPr>
        <w:t>哼哼，开山王府哪有老贼的座位</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看在微臣的份上。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：皇王金殿，二十四把金交椅，尚有老贼的座位呀。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哼，这可是瞧了你的。</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多谢千岁。</w:t>
      </w:r>
    </w:p>
    <w:p>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坐下之后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问他是忠是奸呐。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：千岁问他是忠臣还是奸臣。</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他准得说是大大的忠臣呐。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(既然是大大的忠臣，)</w:t>
      </w:r>
      <w:r>
        <w:rPr>
          <w:rStyle w:val="99"/>
          <w:rFonts w:ascii="宋体" w:hAnsi="宋体" w:cs="Verdana"/>
          <w:bCs/>
          <w:color w:val="000000"/>
          <w:szCs w:val="21"/>
        </w:rPr>
        <w:t>教他抬头观看</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呃，看，看什么呀</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千岁将笼帘卷起，教他观看老皇御容、伴驾王</w:t>
      </w:r>
      <w:r>
        <w:rPr>
          <w:rStyle w:val="66"/>
          <w:rFonts w:ascii="宋体" w:hAnsi="宋体" w:cs="Verdana"/>
          <w:bCs/>
          <w:color w:val="000000"/>
          <w:szCs w:val="21"/>
        </w:rPr>
        <w:footnoteReference w:id="586"/>
      </w:r>
      <w:r>
        <w:rPr>
          <w:rStyle w:val="99"/>
          <w:rFonts w:ascii="宋体" w:hAnsi="宋体" w:cs="Verdana"/>
          <w:bCs/>
          <w:color w:val="000000"/>
          <w:szCs w:val="21"/>
        </w:rPr>
        <w:t>真像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千岁将老皇御容、伴驾王</w:t>
      </w:r>
      <w:r>
        <w:rPr>
          <w:rStyle w:val="99"/>
          <w:rFonts w:hint="eastAsia" w:ascii="宋体" w:hAnsi="宋体" w:cs="Verdana"/>
          <w:bCs/>
          <w:color w:val="000000"/>
          <w:szCs w:val="21"/>
        </w:rPr>
        <w:t>的真像悬挂中堂</w:t>
      </w:r>
      <w:r>
        <w:rPr>
          <w:rStyle w:val="99"/>
          <w:rFonts w:hint="eastAsia" w:ascii="宋体" w:hAnsi="宋体" w:cs="宋体"/>
          <w:bCs/>
          <w:color w:val="000000"/>
          <w:szCs w:val="21"/>
        </w:rPr>
        <w:t>)</w:t>
      </w:r>
      <w:r>
        <w:rPr>
          <w:rStyle w:val="99"/>
          <w:rFonts w:ascii="宋体" w:hAnsi="宋体" w:cs="Verdana"/>
          <w:bCs/>
          <w:color w:val="000000"/>
          <w:szCs w:val="21"/>
        </w:rPr>
        <w:t>，他身为大臣，见君不参，就是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：就有</w:t>
      </w:r>
      <w:r>
        <w:rPr>
          <w:rStyle w:val="99"/>
          <w:rFonts w:hint="eastAsia" w:ascii="宋体" w:hAnsi="宋体" w:cs="宋体"/>
          <w:bCs/>
          <w:color w:val="000000"/>
          <w:szCs w:val="21"/>
        </w:rPr>
        <w:t>)</w:t>
      </w:r>
      <w:r>
        <w:rPr>
          <w:rStyle w:val="99"/>
          <w:rFonts w:ascii="宋体" w:hAnsi="宋体" w:cs="Verdana"/>
          <w:bCs/>
          <w:color w:val="000000"/>
          <w:szCs w:val="21"/>
        </w:rPr>
        <w:t>一</w:t>
      </w:r>
      <w:r>
        <w:rPr>
          <w:rStyle w:val="99"/>
          <w:rFonts w:hint="eastAsia" w:ascii="宋体" w:hAnsi="宋体" w:cs="Verdana"/>
          <w:bCs/>
          <w:color w:val="000000"/>
          <w:szCs w:val="21"/>
        </w:rPr>
        <w:t>项</w:t>
      </w:r>
      <w:r>
        <w:rPr>
          <w:rStyle w:val="99"/>
          <w:rFonts w:ascii="宋体" w:hAnsi="宋体" w:cs="Verdana"/>
          <w:bCs/>
          <w:color w:val="000000"/>
          <w:szCs w:val="21"/>
        </w:rPr>
        <w:t>大罪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：一行大罪</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他必然有辩呐。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由他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：容他</w:t>
      </w:r>
      <w:r>
        <w:rPr>
          <w:rStyle w:val="99"/>
          <w:rFonts w:hint="eastAsia" w:ascii="宋体" w:hAnsi="宋体" w:cs="宋体"/>
          <w:bCs/>
          <w:color w:val="000000"/>
          <w:szCs w:val="21"/>
        </w:rPr>
        <w:t>)</w:t>
      </w:r>
      <w:r>
        <w:rPr>
          <w:rStyle w:val="99"/>
          <w:rFonts w:ascii="宋体" w:hAnsi="宋体" w:cs="Verdana"/>
          <w:bCs/>
          <w:color w:val="000000"/>
          <w:szCs w:val="21"/>
        </w:rPr>
        <w:t>去辩。</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辩罢之后？</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再赐他一个座位。)</w:t>
      </w:r>
      <w:r>
        <w:rPr>
          <w:rStyle w:val="99"/>
          <w:rFonts w:hint="eastAsia" w:ascii="Verdana" w:hAnsi="Verdana" w:cs="Verdana"/>
          <w:bCs/>
          <w:szCs w:val="21"/>
        </w:rPr>
        <w:tab/>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(千岁)</w:t>
      </w:r>
      <w:r>
        <w:rPr>
          <w:rStyle w:val="99"/>
          <w:rFonts w:ascii="宋体" w:hAnsi="宋体" w:cs="Verdana"/>
          <w:bCs/>
          <w:color w:val="000000"/>
          <w:szCs w:val="21"/>
        </w:rPr>
        <w:t>问他：开山府欠粮？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：再教他坐下，问道：</w:t>
      </w:r>
      <w:r>
        <w:rPr>
          <w:rStyle w:val="99"/>
          <w:rFonts w:ascii="宋体" w:hAnsi="宋体" w:cs="Verdana"/>
          <w:bCs/>
          <w:color w:val="000000"/>
          <w:szCs w:val="21"/>
        </w:rPr>
        <w:t>开山府欠粮？</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一不欠粮，二不缺饷，</w:t>
      </w:r>
      <w:r>
        <w:rPr>
          <w:rStyle w:val="99"/>
          <w:rFonts w:hint="eastAsia" w:ascii="宋体" w:hAnsi="宋体" w:cs="宋体"/>
          <w:bCs/>
          <w:color w:val="000000"/>
          <w:szCs w:val="21"/>
        </w:rPr>
        <w:t>(</w:t>
      </w:r>
      <w:r>
        <w:rPr>
          <w:rStyle w:val="99"/>
          <w:rFonts w:hint="eastAsia" w:ascii="宋体" w:hAnsi="宋体" w:cs="Verdana"/>
          <w:bCs/>
          <w:color w:val="000000"/>
          <w:szCs w:val="21"/>
        </w:rPr>
        <w:t>太师爷你</w:t>
      </w:r>
      <w:r>
        <w:rPr>
          <w:rStyle w:val="99"/>
          <w:rFonts w:hint="eastAsia" w:ascii="宋体" w:hAnsi="宋体" w:cs="宋体"/>
          <w:bCs/>
          <w:color w:val="000000"/>
          <w:szCs w:val="21"/>
        </w:rPr>
        <w:t>)</w:t>
      </w:r>
      <w:r>
        <w:rPr>
          <w:rStyle w:val="99"/>
          <w:rFonts w:ascii="宋体" w:hAnsi="宋体" w:cs="Verdana"/>
          <w:bCs/>
          <w:color w:val="000000"/>
          <w:szCs w:val="21"/>
        </w:rPr>
        <w:t>来到开山王府有何贵干</w:t>
      </w:r>
      <w:r>
        <w:rPr>
          <w:rStyle w:val="99"/>
          <w:rFonts w:hint="eastAsia" w:ascii="宋体" w:hAnsi="宋体" w:cs="Verdana"/>
          <w:bCs/>
          <w:color w:val="000000"/>
          <w:szCs w:val="21"/>
        </w:rPr>
        <w:t>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：太师到此何干呐</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呃，请本御上殿辩理呐？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辩得什么理啊?</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本御方才请过去了？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原是请过了</w:t>
      </w:r>
      <w:r>
        <w:rPr>
          <w:rStyle w:val="99"/>
          <w:rFonts w:hint="eastAsia" w:ascii="宋体" w:hAnsi="宋体" w:cs="Verdana"/>
          <w:bCs/>
          <w:color w:val="000000"/>
          <w:szCs w:val="21"/>
        </w:rPr>
        <w:t>啊</w:t>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与他个不认</w:t>
      </w:r>
      <w:r>
        <w:rPr>
          <w:rStyle w:val="99"/>
          <w:rFonts w:hint="eastAsia" w:ascii="宋体" w:hAnsi="宋体" w:cs="Verdana"/>
          <w:bCs/>
          <w:color w:val="000000"/>
          <w:szCs w:val="21"/>
        </w:rPr>
        <w:t>账</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诶！这我成！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：诶，我这回说回瞎话。</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就动起怒来，</w:t>
      </w:r>
      <w:r>
        <w:rPr>
          <w:rStyle w:val="99"/>
          <w:rFonts w:hint="eastAsia" w:ascii="宋体" w:hAnsi="宋体" w:cs="宋体"/>
          <w:bCs/>
          <w:color w:val="000000"/>
          <w:szCs w:val="21"/>
        </w:rPr>
        <w:t>)</w:t>
      </w:r>
      <w:r>
        <w:rPr>
          <w:rStyle w:val="99"/>
          <w:rFonts w:ascii="宋体" w:hAnsi="宋体" w:cs="Verdana"/>
          <w:bCs/>
          <w:color w:val="000000"/>
          <w:szCs w:val="21"/>
        </w:rPr>
        <w:t>言道：唗！胆大严嵩，今日在朝害文，明日在朝害武，</w:t>
      </w:r>
      <w:r>
        <w:rPr>
          <w:rStyle w:val="99"/>
          <w:rFonts w:hint="eastAsia" w:ascii="宋体" w:hAnsi="宋体" w:cs="宋体"/>
          <w:bCs/>
          <w:color w:val="000000"/>
          <w:szCs w:val="21"/>
        </w:rPr>
        <w:t>(</w:t>
      </w:r>
      <w:r>
        <w:rPr>
          <w:rStyle w:val="99"/>
          <w:rFonts w:hint="eastAsia" w:ascii="宋体" w:hAnsi="宋体" w:cs="Verdana"/>
          <w:bCs/>
          <w:color w:val="000000"/>
          <w:szCs w:val="21"/>
        </w:rPr>
        <w:t>害来害去，害到小王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：本御</w:t>
      </w:r>
      <w:r>
        <w:rPr>
          <w:rStyle w:val="99"/>
          <w:rFonts w:hint="eastAsia" w:ascii="宋体" w:hAnsi="宋体" w:cs="宋体"/>
          <w:bCs/>
          <w:color w:val="000000"/>
          <w:szCs w:val="21"/>
        </w:rPr>
        <w:t>)</w:t>
      </w:r>
      <w:r>
        <w:rPr>
          <w:rStyle w:val="99"/>
          <w:rFonts w:hint="eastAsia" w:ascii="宋体" w:hAnsi="宋体" w:cs="Verdana"/>
          <w:bCs/>
          <w:color w:val="000000"/>
          <w:szCs w:val="21"/>
        </w:rPr>
        <w:t>的头上来了。你在金殿奉了圣旨，在哪厢失落，</w:t>
      </w:r>
      <w:r>
        <w:rPr>
          <w:rStyle w:val="99"/>
          <w:rFonts w:hint="eastAsia" w:ascii="宋体" w:hAnsi="宋体" w:cs="宋体"/>
          <w:bCs/>
          <w:color w:val="000000"/>
          <w:szCs w:val="21"/>
        </w:rPr>
        <w:t>)</w:t>
      </w:r>
      <w:r>
        <w:rPr>
          <w:rStyle w:val="99"/>
          <w:rFonts w:ascii="宋体" w:hAnsi="宋体" w:cs="Verdana"/>
          <w:bCs/>
          <w:color w:val="000000"/>
          <w:szCs w:val="21"/>
        </w:rPr>
        <w:t>今天竟然来到开山王府，</w:t>
      </w:r>
      <w:r>
        <w:rPr>
          <w:rStyle w:val="99"/>
          <w:rFonts w:hint="eastAsia" w:ascii="宋体" w:hAnsi="宋体" w:cs="Verdana"/>
          <w:bCs/>
          <w:color w:val="000000"/>
          <w:szCs w:val="21"/>
        </w:rPr>
        <w:t>前来</w:t>
      </w:r>
      <w:r>
        <w:rPr>
          <w:rStyle w:val="99"/>
          <w:rFonts w:ascii="宋体" w:hAnsi="宋体" w:cs="Verdana"/>
          <w:bCs/>
          <w:color w:val="000000"/>
          <w:szCs w:val="21"/>
        </w:rPr>
        <w:t>讹诈本御，</w:t>
      </w:r>
      <w:r>
        <w:rPr>
          <w:rStyle w:val="99"/>
          <w:rFonts w:hint="eastAsia" w:ascii="宋体" w:hAnsi="宋体" w:cs="Verdana"/>
          <w:bCs/>
          <w:color w:val="000000"/>
          <w:szCs w:val="21"/>
        </w:rPr>
        <w:t>这回</w:t>
      </w:r>
      <w:r>
        <w:rPr>
          <w:rStyle w:val="99"/>
          <w:rFonts w:ascii="宋体" w:hAnsi="宋体" w:cs="Verdana"/>
          <w:bCs/>
          <w:color w:val="000000"/>
          <w:szCs w:val="21"/>
        </w:rPr>
        <w:t>不打你</w:t>
      </w:r>
      <w:r>
        <w:rPr>
          <w:rStyle w:val="99"/>
          <w:rFonts w:hint="eastAsia" w:ascii="宋体" w:hAnsi="宋体" w:cs="Verdana"/>
          <w:bCs/>
          <w:color w:val="000000"/>
          <w:szCs w:val="21"/>
        </w:rPr>
        <w:t>两下</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了你的下次。来呀！脱袍打严嵩。吩咐左右。乒乒乓乓，糊里糊涂，打他一顿轰了出去，千岁的气也出了，你看此计如何？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：就动起怒来，骂一声：</w:t>
      </w:r>
      <w:r>
        <w:rPr>
          <w:rStyle w:val="99"/>
          <w:rFonts w:ascii="宋体" w:hAnsi="宋体" w:cs="Verdana"/>
          <w:bCs/>
          <w:color w:val="000000"/>
          <w:szCs w:val="21"/>
        </w:rPr>
        <w:t>胆大</w:t>
      </w:r>
      <w:r>
        <w:rPr>
          <w:rStyle w:val="99"/>
          <w:rFonts w:hint="eastAsia" w:ascii="宋体" w:hAnsi="宋体" w:cs="Verdana"/>
          <w:bCs/>
          <w:color w:val="000000"/>
          <w:szCs w:val="21"/>
        </w:rPr>
        <w:t>的</w:t>
      </w:r>
      <w:r>
        <w:rPr>
          <w:rStyle w:val="99"/>
          <w:rFonts w:ascii="宋体" w:hAnsi="宋体" w:cs="Verdana"/>
          <w:bCs/>
          <w:color w:val="000000"/>
          <w:szCs w:val="21"/>
        </w:rPr>
        <w:t>严嵩</w:t>
      </w:r>
      <w:r>
        <w:rPr>
          <w:rStyle w:val="99"/>
          <w:rFonts w:hint="eastAsia" w:ascii="宋体" w:hAnsi="宋体" w:cs="Verdana"/>
          <w:bCs/>
          <w:color w:val="000000"/>
          <w:szCs w:val="21"/>
        </w:rPr>
        <w:t>，</w:t>
      </w:r>
      <w:r>
        <w:rPr>
          <w:rStyle w:val="99"/>
          <w:rFonts w:ascii="宋体" w:hAnsi="宋体" w:cs="Verdana"/>
          <w:bCs/>
          <w:color w:val="000000"/>
          <w:szCs w:val="21"/>
        </w:rPr>
        <w:t>今日在朝害文，明日在朝害武，</w:t>
      </w:r>
      <w:r>
        <w:rPr>
          <w:rStyle w:val="99"/>
          <w:rFonts w:hint="eastAsia" w:ascii="宋体" w:hAnsi="宋体" w:cs="Verdana"/>
          <w:bCs/>
          <w:color w:val="000000"/>
          <w:szCs w:val="21"/>
        </w:rPr>
        <w:t>害来害去，害到本御的头上来了</w:t>
      </w:r>
      <w:r>
        <w:rPr>
          <w:rStyle w:val="99"/>
          <w:rFonts w:hint="eastAsia" w:ascii="宋体" w:hAnsi="宋体" w:cs="宋体"/>
          <w:bCs/>
          <w:color w:val="000000"/>
          <w:szCs w:val="21"/>
        </w:rPr>
        <w:t>!</w:t>
      </w:r>
      <w:r>
        <w:rPr>
          <w:rStyle w:val="99"/>
          <w:rFonts w:hint="eastAsia" w:ascii="宋体" w:hAnsi="宋体" w:cs="Verdana"/>
          <w:bCs/>
          <w:color w:val="000000"/>
          <w:szCs w:val="21"/>
        </w:rPr>
        <w:t>今日若</w:t>
      </w:r>
      <w:r>
        <w:rPr>
          <w:rStyle w:val="99"/>
          <w:rFonts w:ascii="宋体" w:hAnsi="宋体" w:cs="Verdana"/>
          <w:bCs/>
          <w:color w:val="000000"/>
          <w:szCs w:val="21"/>
        </w:rPr>
        <w:t>不打你</w:t>
      </w:r>
      <w:r>
        <w:rPr>
          <w:rStyle w:val="99"/>
          <w:rFonts w:hint="eastAsia" w:ascii="宋体" w:hAnsi="宋体" w:cs="Verdana"/>
          <w:bCs/>
          <w:color w:val="000000"/>
          <w:szCs w:val="21"/>
        </w:rPr>
        <w:t>，尤恐</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w:t>
      </w:r>
      <w:r>
        <w:rPr>
          <w:rStyle w:val="99"/>
          <w:rFonts w:hint="eastAsia" w:ascii="宋体" w:hAnsi="宋体" w:cs="Verdana"/>
          <w:bCs/>
          <w:color w:val="000000"/>
          <w:szCs w:val="21"/>
        </w:rPr>
        <w:t>吩咐人役</w:t>
      </w:r>
      <w:r>
        <w:rPr>
          <w:rStyle w:val="99"/>
          <w:rFonts w:ascii="宋体" w:hAnsi="宋体" w:cs="Verdana"/>
          <w:bCs/>
          <w:color w:val="000000"/>
          <w:szCs w:val="21"/>
        </w:rPr>
        <w:t>脱袍</w:t>
      </w:r>
      <w:r>
        <w:rPr>
          <w:rStyle w:val="99"/>
          <w:rFonts w:hint="eastAsia" w:ascii="宋体" w:hAnsi="宋体" w:cs="Verdana"/>
          <w:bCs/>
          <w:color w:val="000000"/>
          <w:szCs w:val="21"/>
        </w:rPr>
        <w:t>解带，</w:t>
      </w:r>
      <w:r>
        <w:rPr>
          <w:rStyle w:val="99"/>
          <w:rFonts w:ascii="宋体" w:hAnsi="宋体" w:cs="Verdana"/>
          <w:bCs/>
          <w:color w:val="000000"/>
          <w:szCs w:val="21"/>
        </w:rPr>
        <w:t>乒乒乓乓，</w:t>
      </w:r>
      <w:r>
        <w:rPr>
          <w:rStyle w:val="99"/>
          <w:rFonts w:hint="eastAsia" w:ascii="宋体" w:hAnsi="宋体" w:cs="Verdana"/>
          <w:bCs/>
          <w:color w:val="000000"/>
          <w:szCs w:val="21"/>
        </w:rPr>
        <w:t>将他一顿暴打，</w:t>
      </w:r>
      <w:r>
        <w:rPr>
          <w:rStyle w:val="99"/>
          <w:rFonts w:ascii="宋体" w:hAnsi="宋体" w:cs="Verdana"/>
          <w:bCs/>
          <w:color w:val="000000"/>
          <w:szCs w:val="21"/>
        </w:rPr>
        <w:t>糊里糊涂，</w:t>
      </w:r>
      <w:r>
        <w:rPr>
          <w:rStyle w:val="99"/>
          <w:rFonts w:hint="eastAsia" w:ascii="宋体" w:hAnsi="宋体" w:cs="Verdana"/>
          <w:bCs/>
          <w:color w:val="000000"/>
          <w:szCs w:val="21"/>
        </w:rPr>
        <w:t>就</w:t>
      </w:r>
      <w:r>
        <w:rPr>
          <w:rStyle w:val="99"/>
          <w:rFonts w:ascii="宋体" w:hAnsi="宋体" w:cs="Verdana"/>
          <w:bCs/>
          <w:color w:val="000000"/>
          <w:szCs w:val="21"/>
        </w:rPr>
        <w:t>轰了出去</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打出祸来呢！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由(</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臣担待。</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那可就瞧你的了。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臣告便。</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啊尊侍，少时老贼到此，要打在他的身上，不可打在他的脸上。</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却是为何?</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自有妙用。</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哦，我等记下。</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圣旨下。</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诶，来了来了。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你在哪儿？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：那你哪里藏躲呢</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屏风后面。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啊列位，少时老贼到此，浑身都容你们打，面貌不要打坏。我自有用处，记下了。拜托拜托。)</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老贼来了。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快去回避。</w:t>
      </w:r>
    </w:p>
    <w:p>
      <w:pPr>
        <w:ind w:left="840" w:hanging="840"/>
      </w:pPr>
      <w:r>
        <w:rPr>
          <w:rStyle w:val="99"/>
          <w:rFonts w:cs="Verdana"/>
          <w:bCs/>
        </w:rPr>
        <w:t>常宝童</w:t>
      </w:r>
      <w:r>
        <w:rPr>
          <w:rStyle w:val="99"/>
          <w:rFonts w:hint="eastAsia" w:cs="Verdana"/>
          <w:bCs/>
        </w:rPr>
        <w:tab/>
      </w:r>
      <w:r>
        <w:rPr>
          <w:rStyle w:val="99"/>
          <w:rFonts w:cs="Verdana"/>
          <w:bCs/>
        </w:rPr>
        <w:t>香案接旨。</w:t>
      </w:r>
    </w:p>
    <w:p>
      <w:pPr>
        <w:ind w:left="840" w:hanging="840"/>
      </w:pPr>
      <w:r>
        <w:rPr>
          <w:rStyle w:val="99"/>
          <w:rFonts w:hint="eastAsia" w:cs="Verdana"/>
          <w:bCs/>
        </w:rPr>
        <w:t>(严嵩</w:t>
      </w:r>
      <w:r>
        <w:rPr>
          <w:rStyle w:val="99"/>
          <w:rFonts w:hint="eastAsia" w:ascii="楷体" w:hAnsi="楷体" w:eastAsia="楷体" w:cs="Verdana"/>
          <w:bCs/>
        </w:rPr>
        <w:t>上</w:t>
      </w:r>
      <w:r>
        <w:rPr>
          <w:rStyle w:val="99"/>
          <w:rFonts w:hint="eastAsia" w:cs="Verdana"/>
          <w:bCs/>
        </w:rPr>
        <w:t>，常宝童</w:t>
      </w:r>
      <w:r>
        <w:rPr>
          <w:rStyle w:val="99"/>
          <w:rFonts w:hint="eastAsia" w:ascii="楷体" w:hAnsi="楷体" w:eastAsia="楷体" w:cs="Verdana"/>
          <w:bCs/>
        </w:rPr>
        <w:t>用锏指</w:t>
      </w:r>
      <w:r>
        <w:rPr>
          <w:rStyle w:val="99"/>
          <w:rFonts w:hint="eastAsia" w:cs="Verdana"/>
          <w:bCs/>
        </w:rPr>
        <w:t>，</w:t>
      </w:r>
      <w:r>
        <w:rPr>
          <w:rStyle w:val="99"/>
          <w:rFonts w:hint="eastAsia" w:ascii="楷体" w:hAnsi="楷体" w:eastAsia="楷体" w:cs="Verdana"/>
          <w:bCs/>
        </w:rPr>
        <w:t>严</w:t>
      </w:r>
      <w:r>
        <w:rPr>
          <w:rStyle w:val="99"/>
          <w:rFonts w:hint="eastAsia" w:cs="Verdana"/>
          <w:bCs/>
        </w:rPr>
        <w:t>校尉</w:t>
      </w:r>
      <w:r>
        <w:rPr>
          <w:rStyle w:val="99"/>
          <w:rFonts w:hint="eastAsia" w:ascii="楷体" w:hAnsi="楷体" w:eastAsia="楷体" w:cs="Verdana"/>
          <w:bCs/>
        </w:rPr>
        <w:t>下</w:t>
      </w:r>
      <w:r>
        <w:rPr>
          <w:rStyle w:val="99"/>
          <w:rFonts w:hint="eastAsia" w:cs="Verdana"/>
          <w:bCs/>
        </w:rPr>
        <w:t>，严嵩</w:t>
      </w:r>
      <w:r>
        <w:rPr>
          <w:rStyle w:val="99"/>
          <w:rFonts w:hint="eastAsia" w:ascii="楷体" w:hAnsi="楷体" w:eastAsia="楷体" w:cs="Verdana"/>
          <w:bCs/>
        </w:rPr>
        <w:t>进门</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圣旨下。</w:t>
      </w:r>
    </w:p>
    <w:p>
      <w:pPr>
        <w:ind w:left="840" w:hanging="840"/>
      </w:pPr>
      <w:r>
        <w:rPr>
          <w:rStyle w:val="99"/>
          <w:rFonts w:cs="Verdana"/>
          <w:bCs/>
        </w:rPr>
        <w:t>常宝童</w:t>
      </w:r>
      <w:r>
        <w:rPr>
          <w:rStyle w:val="99"/>
          <w:rFonts w:hint="eastAsia" w:cs="Verdana"/>
          <w:bCs/>
        </w:rPr>
        <w:tab/>
      </w:r>
      <w:r>
        <w:rPr>
          <w:rStyle w:val="99"/>
          <w:rFonts w:cs="Verdana"/>
          <w:bCs/>
        </w:rPr>
        <w:t>老太师不</w:t>
      </w:r>
      <w:r>
        <w:rPr>
          <w:rStyle w:val="99"/>
          <w:rFonts w:hint="eastAsia" w:cs="Verdana"/>
          <w:bCs/>
        </w:rPr>
        <w:t>用宣</w:t>
      </w:r>
      <w:r>
        <w:rPr>
          <w:rStyle w:val="99"/>
          <w:rFonts w:cs="Verdana"/>
          <w:bCs/>
        </w:rPr>
        <w:t>读，小王知罪。</w:t>
      </w:r>
    </w:p>
    <w:p>
      <w:pPr>
        <w:ind w:left="840" w:hanging="840"/>
      </w:pPr>
      <w:r>
        <w:rPr>
          <w:rStyle w:val="99"/>
          <w:rFonts w:cs="Verdana"/>
          <w:bCs/>
        </w:rPr>
        <w:t>严嵩</w:t>
      </w:r>
      <w:r>
        <w:rPr>
          <w:rStyle w:val="99"/>
          <w:rFonts w:hint="eastAsia" w:cs="Verdana"/>
          <w:bCs/>
        </w:rPr>
        <w:tab/>
      </w:r>
      <w:r>
        <w:rPr>
          <w:rStyle w:val="99"/>
          <w:rFonts w:cs="Verdana"/>
          <w:bCs/>
        </w:rPr>
        <w:t>小千岁何罪之有</w:t>
      </w:r>
      <w:r>
        <w:rPr>
          <w:rStyle w:val="99"/>
          <w:rFonts w:hint="eastAsia" w:cs="Verdana"/>
          <w:bCs/>
        </w:rPr>
        <w:t>?</w:t>
      </w:r>
    </w:p>
    <w:p>
      <w:pPr>
        <w:ind w:left="840" w:hanging="840"/>
      </w:pPr>
      <w:r>
        <w:rPr>
          <w:rStyle w:val="99"/>
          <w:rFonts w:cs="Verdana"/>
          <w:bCs/>
        </w:rPr>
        <w:t>常宝童</w:t>
      </w:r>
      <w:r>
        <w:rPr>
          <w:rStyle w:val="99"/>
          <w:rFonts w:hint="eastAsia" w:cs="Verdana"/>
          <w:bCs/>
        </w:rPr>
        <w:tab/>
      </w:r>
      <w:r>
        <w:rPr>
          <w:rStyle w:val="99"/>
          <w:rFonts w:cs="Verdana"/>
          <w:bCs/>
        </w:rPr>
        <w:t>愿将邱、马</w:t>
      </w:r>
      <w:r>
        <w:rPr>
          <w:rStyle w:val="99"/>
          <w:rFonts w:hint="eastAsia" w:ascii="宋体" w:hAnsi="宋体" w:cs="Verdana"/>
          <w:bCs/>
          <w:color w:val="000000"/>
          <w:szCs w:val="21"/>
        </w:rPr>
        <w:t>二将</w:t>
      </w:r>
      <w:r>
        <w:rPr>
          <w:rStyle w:val="99"/>
          <w:rFonts w:cs="Verdana"/>
          <w:bCs/>
        </w:rPr>
        <w:t>献上当今。</w:t>
      </w:r>
    </w:p>
    <w:p>
      <w:pPr>
        <w:ind w:left="840" w:hanging="840"/>
      </w:pPr>
      <w:r>
        <w:rPr>
          <w:rStyle w:val="99"/>
          <w:rFonts w:cs="Verdana"/>
          <w:bCs/>
        </w:rPr>
        <w:t>严嵩</w:t>
      </w:r>
      <w:r>
        <w:rPr>
          <w:rStyle w:val="99"/>
          <w:rFonts w:hint="eastAsia" w:cs="Verdana"/>
          <w:bCs/>
        </w:rPr>
        <w:tab/>
      </w:r>
      <w:r>
        <w:rPr>
          <w:rStyle w:val="99"/>
          <w:rFonts w:hint="eastAsia" w:cs="Verdana"/>
          <w:bCs/>
        </w:rPr>
        <w:t>圣旨转过</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香案供奉。</w:t>
      </w:r>
    </w:p>
    <w:p>
      <w:pPr>
        <w:ind w:left="840" w:hanging="840"/>
      </w:pPr>
      <w:r>
        <w:rPr>
          <w:rStyle w:val="99"/>
          <w:rFonts w:hint="eastAsia" w:cs="Verdana"/>
          <w:bCs/>
        </w:rPr>
        <w:t>(常宝童</w:t>
      </w:r>
      <w:r>
        <w:rPr>
          <w:rStyle w:val="99"/>
          <w:rFonts w:hint="eastAsia" w:ascii="楷体" w:hAnsi="楷体" w:eastAsia="楷体" w:cs="Verdana"/>
          <w:bCs/>
        </w:rPr>
        <w:t>中间坐</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小千岁请上，老臣大礼参拜。</w:t>
      </w:r>
    </w:p>
    <w:p>
      <w:pPr>
        <w:ind w:left="840" w:hanging="840"/>
      </w:pPr>
      <w:r>
        <w:rPr>
          <w:rStyle w:val="99"/>
          <w:rFonts w:cs="Verdana"/>
          <w:bCs/>
        </w:rPr>
        <w:t>常宝童</w:t>
      </w:r>
      <w:r>
        <w:rPr>
          <w:rStyle w:val="99"/>
          <w:rFonts w:hint="eastAsia" w:cs="Verdana"/>
          <w:bCs/>
        </w:rPr>
        <w:tab/>
      </w:r>
      <w:r>
        <w:rPr>
          <w:rStyle w:val="99"/>
          <w:rFonts w:hint="eastAsia" w:cs="Verdana"/>
          <w:bCs/>
        </w:rPr>
        <w:t>老太师您年高有德，不拜也罢</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见了千岁，</w:t>
      </w:r>
      <w:r>
        <w:rPr>
          <w:rStyle w:val="99"/>
          <w:rFonts w:cs="Verdana"/>
          <w:bCs/>
        </w:rPr>
        <w:t>哪有不拜之理？</w:t>
      </w:r>
    </w:p>
    <w:p>
      <w:pPr>
        <w:ind w:left="840" w:hanging="840"/>
      </w:pPr>
      <w:r>
        <w:rPr>
          <w:rStyle w:val="99"/>
          <w:rFonts w:cs="Verdana"/>
          <w:bCs/>
        </w:rPr>
        <w:t>常宝童</w:t>
      </w:r>
      <w:r>
        <w:rPr>
          <w:rStyle w:val="99"/>
          <w:rFonts w:hint="eastAsia" w:cs="Verdana"/>
          <w:bCs/>
        </w:rPr>
        <w:tab/>
      </w:r>
      <w:r>
        <w:rPr>
          <w:rStyle w:val="99"/>
          <w:rFonts w:hint="eastAsia" w:cs="Verdana"/>
          <w:bCs/>
        </w:rPr>
        <w:t>哦，那就是小王我受你一拜</w:t>
      </w:r>
    </w:p>
    <w:p>
      <w:pPr>
        <w:ind w:left="840" w:hanging="840"/>
      </w:pPr>
      <w:r>
        <w:rPr>
          <w:rStyle w:val="99"/>
          <w:rFonts w:hint="eastAsia" w:cs="Verdana"/>
          <w:bCs/>
        </w:rPr>
        <w:t>众</w:t>
      </w:r>
      <w:r>
        <w:rPr>
          <w:rStyle w:val="99"/>
          <w:rFonts w:hint="eastAsia" w:cs="Verdana"/>
          <w:bCs/>
        </w:rPr>
        <w:tab/>
      </w:r>
      <w:r>
        <w:rPr>
          <w:rStyle w:val="99"/>
          <w:rFonts w:hint="eastAsia" w:cs="Verdana"/>
          <w:bCs/>
        </w:rPr>
        <w:t>跪</w:t>
      </w:r>
      <w:r>
        <w:rPr>
          <w:rStyle w:val="99"/>
          <w:rFonts w:cs="Verdana"/>
          <w:bCs/>
        </w:rPr>
        <w:t>。</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严嵩</w:t>
      </w:r>
      <w:r>
        <w:rPr>
          <w:rStyle w:val="99"/>
          <w:rFonts w:hint="eastAsia" w:cs="Verdana"/>
          <w:bCs/>
        </w:rPr>
        <w:tab/>
      </w:r>
      <w:r>
        <w:rPr>
          <w:rStyle w:val="99"/>
          <w:rFonts w:cs="Verdana"/>
          <w:bCs/>
        </w:rPr>
        <w:t>小千岁，</w:t>
      </w:r>
      <w:r>
        <w:rPr>
          <w:rStyle w:val="99"/>
          <w:rFonts w:hint="eastAsia" w:cs="Verdana"/>
          <w:bCs/>
        </w:rPr>
        <w:t>老臣我磕了三个响头了</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hint="eastAsia" w:cs="Verdana"/>
          <w:bCs/>
        </w:rPr>
        <w:t>老太师请起</w:t>
      </w:r>
      <w:r>
        <w:rPr>
          <w:rStyle w:val="99"/>
          <w:rFonts w:cs="Verdana"/>
          <w:bCs/>
        </w:rPr>
        <w:t>。</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cs="Verdana"/>
          <w:bCs/>
        </w:rPr>
        <w:t>孩子们，与老太师看座。</w:t>
      </w:r>
    </w:p>
    <w:p>
      <w:pPr>
        <w:ind w:left="840" w:hanging="840"/>
      </w:pPr>
      <w:r>
        <w:rPr>
          <w:rStyle w:val="99"/>
          <w:rFonts w:cs="Verdana"/>
          <w:bCs/>
        </w:rPr>
        <w:t>严嵩</w:t>
      </w:r>
      <w:r>
        <w:rPr>
          <w:rStyle w:val="99"/>
          <w:rFonts w:hint="eastAsia" w:cs="Verdana"/>
          <w:bCs/>
        </w:rPr>
        <w:tab/>
      </w:r>
      <w:r>
        <w:rPr>
          <w:rStyle w:val="99"/>
          <w:rFonts w:cs="Verdana"/>
          <w:bCs/>
        </w:rPr>
        <w:t>千岁在此，哪有老臣的座位。</w:t>
      </w:r>
    </w:p>
    <w:p>
      <w:pPr>
        <w:ind w:left="840" w:hanging="840"/>
      </w:pPr>
      <w:r>
        <w:rPr>
          <w:rStyle w:val="99"/>
          <w:rFonts w:cs="Verdana"/>
          <w:bCs/>
        </w:rPr>
        <w:t>常宝童</w:t>
      </w:r>
      <w:r>
        <w:rPr>
          <w:rStyle w:val="99"/>
          <w:rFonts w:hint="eastAsia" w:cs="Verdana"/>
          <w:bCs/>
        </w:rPr>
        <w:tab/>
      </w:r>
      <w:r>
        <w:rPr>
          <w:rStyle w:val="99"/>
          <w:rFonts w:hint="eastAsia" w:cs="Verdana"/>
          <w:bCs/>
        </w:rPr>
        <w:t>哎呀，我的老太师啊，</w:t>
      </w:r>
      <w:r>
        <w:rPr>
          <w:rStyle w:val="99"/>
          <w:rFonts w:cs="Verdana"/>
          <w:bCs/>
        </w:rPr>
        <w:t>金殿之上，二十四把金交椅，都有</w:t>
      </w:r>
      <w:r>
        <w:rPr>
          <w:rStyle w:val="99"/>
          <w:rFonts w:hint="eastAsia" w:cs="Verdana"/>
          <w:bCs/>
        </w:rPr>
        <w:t>您</w:t>
      </w:r>
      <w:r>
        <w:rPr>
          <w:rStyle w:val="99"/>
          <w:rFonts w:cs="Verdana"/>
          <w:bCs/>
        </w:rPr>
        <w:t>的座位，何况我小小的开山王府呢。</w:t>
      </w:r>
      <w:r>
        <w:rPr>
          <w:rStyle w:val="99"/>
          <w:rFonts w:hint="eastAsia" w:cs="Verdana"/>
          <w:bCs/>
        </w:rPr>
        <w:t>您请坐请坐。</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别谢了，</w:t>
      </w:r>
      <w:r>
        <w:rPr>
          <w:rStyle w:val="99"/>
          <w:rFonts w:hint="eastAsia" w:cs="Verdana"/>
          <w:bCs/>
        </w:rPr>
        <w:t>您请坐</w:t>
      </w:r>
      <w:r>
        <w:rPr>
          <w:rStyle w:val="99"/>
          <w:rFonts w:cs="Verdana"/>
          <w:bCs/>
        </w:rPr>
        <w:t>吧。老太师，</w:t>
      </w:r>
      <w:r>
        <w:rPr>
          <w:rStyle w:val="99"/>
          <w:rFonts w:hint="eastAsia" w:cs="Verdana"/>
          <w:bCs/>
        </w:rPr>
        <w:t>您好啊。</w:t>
      </w:r>
    </w:p>
    <w:p>
      <w:pPr>
        <w:ind w:left="840" w:hanging="840"/>
      </w:pPr>
      <w:r>
        <w:rPr>
          <w:rStyle w:val="99"/>
          <w:rFonts w:cs="Verdana"/>
          <w:bCs/>
        </w:rPr>
        <w:t>严嵩</w:t>
      </w:r>
      <w:r>
        <w:rPr>
          <w:rStyle w:val="99"/>
          <w:rFonts w:hint="eastAsia" w:cs="Verdana"/>
          <w:bCs/>
        </w:rPr>
        <w:tab/>
      </w:r>
      <w:r>
        <w:rPr>
          <w:rStyle w:val="99"/>
          <w:rFonts w:hint="eastAsia" w:cs="Verdana"/>
          <w:bCs/>
        </w:rPr>
        <w:t>老臣有何德能，敢劳千岁动问。</w:t>
      </w:r>
    </w:p>
    <w:p>
      <w:pPr>
        <w:ind w:left="840" w:hanging="840"/>
      </w:pPr>
      <w:r>
        <w:rPr>
          <w:rStyle w:val="99"/>
          <w:rFonts w:cs="Verdana"/>
          <w:bCs/>
        </w:rPr>
        <w:t>常宝童</w:t>
      </w:r>
      <w:r>
        <w:rPr>
          <w:rStyle w:val="99"/>
          <w:rFonts w:hint="eastAsia" w:cs="Verdana"/>
          <w:bCs/>
        </w:rPr>
        <w:tab/>
      </w:r>
      <w:r>
        <w:rPr>
          <w:rStyle w:val="99"/>
          <w:rFonts w:hint="eastAsia" w:cs="Verdana"/>
          <w:bCs/>
        </w:rPr>
        <w:t>闲谈。</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hint="eastAsia" w:cs="Verdana"/>
          <w:bCs/>
        </w:rPr>
        <w:t>他又谢。</w:t>
      </w:r>
      <w:r>
        <w:rPr>
          <w:rStyle w:val="99"/>
          <w:rFonts w:cs="Verdana"/>
          <w:bCs/>
        </w:rPr>
        <w:t>你在朝是忠臣，还是奸臣？</w:t>
      </w:r>
    </w:p>
    <w:p>
      <w:pPr>
        <w:ind w:left="840" w:hanging="840"/>
      </w:pPr>
      <w:r>
        <w:rPr>
          <w:rStyle w:val="99"/>
          <w:rFonts w:cs="Verdana"/>
          <w:bCs/>
        </w:rPr>
        <w:t>严嵩</w:t>
      </w:r>
      <w:r>
        <w:rPr>
          <w:rStyle w:val="99"/>
          <w:rFonts w:hint="eastAsia" w:cs="Verdana"/>
          <w:bCs/>
        </w:rPr>
        <w:tab/>
      </w:r>
      <w:r>
        <w:rPr>
          <w:rStyle w:val="99"/>
          <w:rFonts w:cs="Verdana"/>
          <w:bCs/>
        </w:rPr>
        <w:t>为臣是大大的忠臣。</w:t>
      </w:r>
    </w:p>
    <w:p>
      <w:pPr>
        <w:ind w:left="840" w:hanging="840"/>
      </w:pPr>
      <w:r>
        <w:rPr>
          <w:rStyle w:val="99"/>
          <w:rFonts w:cs="Verdana"/>
          <w:bCs/>
        </w:rPr>
        <w:t>常宝童</w:t>
      </w:r>
      <w:r>
        <w:rPr>
          <w:rStyle w:val="99"/>
          <w:rFonts w:hint="eastAsia" w:cs="Verdana"/>
          <w:bCs/>
        </w:rPr>
        <w:tab/>
      </w:r>
      <w:r>
        <w:rPr>
          <w:rStyle w:val="99"/>
          <w:rFonts w:hint="eastAsia" w:cs="Verdana"/>
          <w:bCs/>
        </w:rPr>
        <w:t>瞧您这样，您这个扮相就是个忠臣。</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将笼</w:t>
      </w:r>
      <w:r>
        <w:rPr>
          <w:rStyle w:val="99"/>
          <w:rFonts w:cs="Verdana"/>
          <w:bCs/>
        </w:rPr>
        <w:t>帘卷起！</w:t>
      </w:r>
    </w:p>
    <w:p>
      <w:pPr>
        <w:ind w:left="840" w:hanging="840"/>
      </w:pPr>
      <w:r>
        <w:rPr>
          <w:rStyle w:val="99"/>
          <w:rFonts w:cs="Verdana"/>
          <w:bCs/>
        </w:rPr>
        <w:t>严嵩</w:t>
      </w:r>
      <w:r>
        <w:rPr>
          <w:rStyle w:val="99"/>
          <w:rFonts w:hint="eastAsia" w:cs="Verdana"/>
          <w:bCs/>
        </w:rPr>
        <w:tab/>
      </w:r>
      <w:r>
        <w:rPr>
          <w:rStyle w:val="99"/>
          <w:rFonts w:hint="eastAsia" w:cs="Verdana"/>
          <w:bCs/>
        </w:rPr>
        <w:t>(</w:t>
      </w:r>
      <w:r>
        <w:rPr>
          <w:rStyle w:val="99"/>
          <w:rFonts w:hint="eastAsia" w:ascii="楷体" w:hAnsi="楷体" w:eastAsia="楷体" w:cs="Verdana"/>
          <w:bCs/>
        </w:rPr>
        <w:t>惊介</w:t>
      </w:r>
      <w:r>
        <w:rPr>
          <w:rStyle w:val="99"/>
          <w:rFonts w:hint="eastAsia" w:cs="Verdana"/>
          <w:bCs/>
        </w:rPr>
        <w:t>)哎呀呀</w:t>
      </w:r>
      <w:r>
        <w:rPr>
          <w:rStyle w:val="99"/>
          <w:rFonts w:cs="Verdana"/>
          <w:bCs/>
        </w:rPr>
        <w:t>！这个娃娃，</w:t>
      </w:r>
      <w:r>
        <w:rPr>
          <w:rStyle w:val="99"/>
          <w:rFonts w:hint="eastAsia" w:cs="Verdana"/>
          <w:bCs/>
        </w:rPr>
        <w:t>领</w:t>
      </w:r>
      <w:r>
        <w:rPr>
          <w:rStyle w:val="99"/>
          <w:rFonts w:cs="Verdana"/>
          <w:bCs/>
        </w:rPr>
        <w:t>了哪个高明先生的指教，将老王的御容、伴驾王的真相悬挂中堂，</w:t>
      </w:r>
      <w:r>
        <w:rPr>
          <w:rStyle w:val="99"/>
          <w:rFonts w:hint="eastAsia" w:cs="Verdana"/>
          <w:bCs/>
        </w:rPr>
        <w:t>老夫</w:t>
      </w:r>
      <w:r>
        <w:rPr>
          <w:rStyle w:val="99"/>
          <w:rFonts w:cs="Verdana"/>
          <w:bCs/>
        </w:rPr>
        <w:t>身为大臣者见君不参，就有一行大罪。哎呀，这这这</w:t>
      </w:r>
      <w:r>
        <w:rPr>
          <w:rStyle w:val="99"/>
          <w:rFonts w:hint="eastAsia" w:cs="Verdana"/>
          <w:bCs/>
        </w:rPr>
        <w:t>……嗯</w:t>
      </w:r>
      <w:r>
        <w:rPr>
          <w:rStyle w:val="99"/>
          <w:rFonts w:cs="Verdana"/>
          <w:bCs/>
        </w:rPr>
        <w:t>，</w:t>
      </w:r>
      <w:r>
        <w:rPr>
          <w:rStyle w:val="99"/>
          <w:rFonts w:hint="eastAsia" w:cs="Verdana"/>
          <w:bCs/>
        </w:rPr>
        <w:t>我自有道理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啊</w:t>
      </w:r>
      <w:r>
        <w:rPr>
          <w:rStyle w:val="99"/>
          <w:rFonts w:cs="Verdana"/>
          <w:bCs/>
        </w:rPr>
        <w:t>小千岁，</w:t>
      </w:r>
      <w:r>
        <w:rPr>
          <w:rStyle w:val="99"/>
          <w:rFonts w:hint="eastAsia" w:cs="Verdana"/>
          <w:bCs/>
        </w:rPr>
        <w:t>可容</w:t>
      </w:r>
      <w:r>
        <w:rPr>
          <w:rStyle w:val="99"/>
          <w:rFonts w:cs="Verdana"/>
          <w:bCs/>
        </w:rPr>
        <w:t>老臣</w:t>
      </w:r>
      <w:r>
        <w:rPr>
          <w:rStyle w:val="99"/>
          <w:rFonts w:hint="eastAsia" w:cs="Verdana"/>
          <w:bCs/>
        </w:rPr>
        <w:t>一</w:t>
      </w:r>
      <w:r>
        <w:rPr>
          <w:rStyle w:val="99"/>
          <w:rFonts w:cs="Verdana"/>
          <w:bCs/>
        </w:rPr>
        <w:t>辩。</w:t>
      </w:r>
    </w:p>
    <w:p>
      <w:pPr>
        <w:ind w:left="840" w:hanging="840"/>
      </w:pPr>
      <w:r>
        <w:rPr>
          <w:rStyle w:val="99"/>
          <w:rFonts w:cs="Verdana"/>
          <w:bCs/>
        </w:rPr>
        <w:t>常宝童</w:t>
      </w:r>
      <w:r>
        <w:rPr>
          <w:rStyle w:val="99"/>
          <w:rFonts w:hint="eastAsia" w:cs="Verdana"/>
          <w:bCs/>
        </w:rPr>
        <w:tab/>
      </w:r>
      <w:r>
        <w:rPr>
          <w:rStyle w:val="99"/>
          <w:rFonts w:hint="eastAsia" w:cs="Verdana"/>
          <w:bCs/>
        </w:rPr>
        <w:t>孩子们</w:t>
      </w:r>
      <w:r>
        <w:rPr>
          <w:rStyle w:val="99"/>
          <w:rFonts w:cs="Verdana"/>
          <w:bCs/>
        </w:rPr>
        <w:t>！金盆打水。</w:t>
      </w:r>
    </w:p>
    <w:p>
      <w:pPr>
        <w:ind w:left="840" w:hanging="840"/>
      </w:pPr>
      <w:r>
        <w:rPr>
          <w:rStyle w:val="99"/>
          <w:rFonts w:cs="Verdana"/>
          <w:bCs/>
        </w:rPr>
        <w:t>严嵩</w:t>
      </w:r>
      <w:r>
        <w:rPr>
          <w:rStyle w:val="99"/>
          <w:rFonts w:hint="eastAsia" w:cs="Verdana"/>
          <w:bCs/>
        </w:rPr>
        <w:tab/>
      </w:r>
      <w:r>
        <w:rPr>
          <w:rStyle w:val="99"/>
          <w:rFonts w:hint="eastAsia" w:cs="Verdana"/>
          <w:bCs/>
        </w:rPr>
        <w:t>呃，呃……</w:t>
      </w:r>
      <w:r>
        <w:rPr>
          <w:rStyle w:val="99"/>
          <w:rFonts w:cs="Verdana"/>
          <w:bCs/>
        </w:rPr>
        <w:t>打水何用</w:t>
      </w:r>
      <w:r>
        <w:rPr>
          <w:rStyle w:val="99"/>
          <w:rFonts w:hint="eastAsia" w:cs="Verdana"/>
          <w:bCs/>
        </w:rPr>
        <w:t>呐</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老太师</w:t>
      </w:r>
      <w:r>
        <w:rPr>
          <w:rStyle w:val="99"/>
          <w:rFonts w:hint="eastAsia" w:cs="Verdana"/>
          <w:bCs/>
        </w:rPr>
        <w:t>你会变呐</w:t>
      </w:r>
      <w:r>
        <w:rPr>
          <w:rStyle w:val="99"/>
          <w:rFonts w:cs="Verdana"/>
          <w:bCs/>
        </w:rPr>
        <w:t>，</w:t>
      </w:r>
      <w:r>
        <w:rPr>
          <w:rStyle w:val="99"/>
          <w:rFonts w:hint="eastAsia" w:cs="Verdana"/>
          <w:bCs/>
        </w:rPr>
        <w:t>呃，</w:t>
      </w:r>
      <w:r>
        <w:rPr>
          <w:rStyle w:val="99"/>
          <w:rFonts w:cs="Verdana"/>
          <w:bCs/>
        </w:rPr>
        <w:t>变个乌龟，</w:t>
      </w:r>
      <w:r>
        <w:rPr>
          <w:rStyle w:val="99"/>
          <w:rFonts w:hint="eastAsia" w:cs="Verdana"/>
          <w:bCs/>
        </w:rPr>
        <w:t>与</w:t>
      </w:r>
      <w:r>
        <w:rPr>
          <w:rStyle w:val="99"/>
          <w:rFonts w:cs="Verdana"/>
          <w:bCs/>
        </w:rPr>
        <w:t>小王玩耍玩耍。</w:t>
      </w:r>
    </w:p>
    <w:p>
      <w:pPr>
        <w:ind w:left="840" w:hanging="840"/>
      </w:pPr>
      <w:r>
        <w:rPr>
          <w:rStyle w:val="99"/>
          <w:rFonts w:cs="Verdana"/>
          <w:bCs/>
        </w:rPr>
        <w:t>严嵩</w:t>
      </w:r>
      <w:r>
        <w:rPr>
          <w:rStyle w:val="99"/>
          <w:rFonts w:hint="eastAsia" w:cs="Verdana"/>
          <w:bCs/>
        </w:rPr>
        <w:tab/>
      </w:r>
      <w:r>
        <w:rPr>
          <w:rStyle w:val="99"/>
          <w:rFonts w:cs="Verdana"/>
          <w:bCs/>
        </w:rPr>
        <w:t>呃，老臣乃</w:t>
      </w:r>
      <w:r>
        <w:rPr>
          <w:rStyle w:val="99"/>
          <w:rFonts w:hint="eastAsia" w:cs="Verdana"/>
          <w:bCs/>
        </w:rPr>
        <w:t>是</w:t>
      </w:r>
      <w:r>
        <w:rPr>
          <w:rStyle w:val="99"/>
          <w:rFonts w:cs="Verdana"/>
          <w:bCs/>
        </w:rPr>
        <w:t>舌辩之辩。</w:t>
      </w:r>
    </w:p>
    <w:p>
      <w:pPr>
        <w:ind w:left="840" w:hanging="840"/>
      </w:pPr>
      <w:r>
        <w:rPr>
          <w:rStyle w:val="99"/>
          <w:rFonts w:cs="Verdana"/>
          <w:bCs/>
        </w:rPr>
        <w:t>常宝童</w:t>
      </w:r>
      <w:r>
        <w:rPr>
          <w:rStyle w:val="99"/>
          <w:rFonts w:hint="eastAsia" w:cs="Verdana"/>
          <w:bCs/>
        </w:rPr>
        <w:tab/>
      </w:r>
      <w:r>
        <w:rPr>
          <w:rStyle w:val="99"/>
          <w:rFonts w:cs="Verdana"/>
          <w:bCs/>
        </w:rPr>
        <w:t>那你就辩！</w:t>
      </w:r>
    </w:p>
    <w:p>
      <w:pPr>
        <w:ind w:left="840" w:hanging="840"/>
      </w:pPr>
      <w:r>
        <w:rPr>
          <w:rStyle w:val="99"/>
          <w:rFonts w:cs="Verdana"/>
          <w:bCs/>
        </w:rPr>
        <w:t>严嵩</w:t>
      </w:r>
      <w:r>
        <w:rPr>
          <w:rStyle w:val="99"/>
          <w:rFonts w:hint="eastAsia" w:cs="Verdana"/>
          <w:bCs/>
        </w:rPr>
        <w:tab/>
      </w:r>
      <w:r>
        <w:rPr>
          <w:rStyle w:val="99"/>
          <w:rFonts w:hint="eastAsia" w:cs="Verdana"/>
          <w:bCs/>
        </w:rPr>
        <w:t>千岁，“今</w:t>
      </w:r>
      <w:r>
        <w:rPr>
          <w:rStyle w:val="99"/>
          <w:rFonts w:cs="Verdana"/>
          <w:bCs/>
        </w:rPr>
        <w:t>非朔望，闲不参君</w:t>
      </w:r>
      <w:r>
        <w:rPr>
          <w:rStyle w:val="99"/>
          <w:rFonts w:hint="eastAsia" w:cs="Verdana"/>
          <w:bCs/>
        </w:rPr>
        <w:t>”</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好</w:t>
      </w:r>
      <w:r>
        <w:rPr>
          <w:rStyle w:val="99"/>
          <w:rFonts w:hint="eastAsia" w:cs="Verdana"/>
          <w:bCs/>
        </w:rPr>
        <w:t>，</w:t>
      </w:r>
      <w:r>
        <w:rPr>
          <w:rStyle w:val="99"/>
          <w:rFonts w:cs="Verdana"/>
          <w:bCs/>
        </w:rPr>
        <w:t>那</w:t>
      </w:r>
      <w:r>
        <w:rPr>
          <w:rStyle w:val="99"/>
          <w:rFonts w:hint="eastAsia" w:cs="Verdana"/>
          <w:bCs/>
        </w:rPr>
        <w:t>您就</w:t>
      </w:r>
      <w:r>
        <w:rPr>
          <w:rStyle w:val="99"/>
          <w:rFonts w:cs="Verdana"/>
          <w:bCs/>
        </w:rPr>
        <w:t>再坐</w:t>
      </w:r>
      <w:r>
        <w:rPr>
          <w:rStyle w:val="99"/>
          <w:rFonts w:hint="eastAsia" w:cs="Verdana"/>
          <w:bCs/>
        </w:rPr>
        <w:t>一坐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老太师，我</w:t>
      </w:r>
      <w:r>
        <w:rPr>
          <w:rStyle w:val="99"/>
          <w:rFonts w:hint="eastAsia" w:cs="Verdana"/>
          <w:bCs/>
        </w:rPr>
        <w:t>这</w:t>
      </w:r>
      <w:r>
        <w:rPr>
          <w:rStyle w:val="99"/>
          <w:rFonts w:cs="Verdana"/>
          <w:bCs/>
        </w:rPr>
        <w:t>开山王府欠粮？</w:t>
      </w:r>
    </w:p>
    <w:p>
      <w:pPr>
        <w:ind w:left="840" w:hanging="840"/>
      </w:pPr>
      <w:r>
        <w:rPr>
          <w:rStyle w:val="99"/>
          <w:rFonts w:cs="Verdana"/>
          <w:bCs/>
        </w:rPr>
        <w:t>严嵩</w:t>
      </w:r>
      <w:r>
        <w:rPr>
          <w:rStyle w:val="99"/>
          <w:rFonts w:hint="eastAsia" w:cs="Verdana"/>
          <w:bCs/>
        </w:rPr>
        <w:tab/>
      </w:r>
      <w:r>
        <w:rPr>
          <w:rStyle w:val="99"/>
          <w:rFonts w:cs="Verdana"/>
          <w:bCs/>
        </w:rPr>
        <w:t>不欠粮。</w:t>
      </w:r>
    </w:p>
    <w:p>
      <w:pPr>
        <w:ind w:left="840" w:hanging="840"/>
      </w:pPr>
      <w:r>
        <w:rPr>
          <w:rStyle w:val="99"/>
          <w:rFonts w:cs="Verdana"/>
          <w:bCs/>
        </w:rPr>
        <w:t>常宝童</w:t>
      </w:r>
      <w:r>
        <w:rPr>
          <w:rStyle w:val="99"/>
          <w:rFonts w:hint="eastAsia" w:cs="Verdana"/>
          <w:bCs/>
        </w:rPr>
        <w:tab/>
      </w:r>
      <w:r>
        <w:rPr>
          <w:rStyle w:val="99"/>
          <w:rFonts w:cs="Verdana"/>
          <w:bCs/>
        </w:rPr>
        <w:t>缺饷？</w:t>
      </w:r>
    </w:p>
    <w:p>
      <w:pPr>
        <w:ind w:left="840" w:hanging="840"/>
      </w:pPr>
      <w:r>
        <w:rPr>
          <w:rStyle w:val="99"/>
          <w:rFonts w:cs="Verdana"/>
          <w:bCs/>
        </w:rPr>
        <w:t>严嵩</w:t>
      </w:r>
      <w:r>
        <w:rPr>
          <w:rStyle w:val="99"/>
          <w:rFonts w:hint="eastAsia" w:cs="Verdana"/>
          <w:bCs/>
        </w:rPr>
        <w:tab/>
      </w:r>
      <w:r>
        <w:rPr>
          <w:rStyle w:val="99"/>
          <w:rFonts w:cs="Verdana"/>
          <w:bCs/>
        </w:rPr>
        <w:t>不缺饷。</w:t>
      </w:r>
    </w:p>
    <w:p>
      <w:pPr>
        <w:ind w:left="840" w:hanging="840"/>
      </w:pPr>
      <w:r>
        <w:rPr>
          <w:rStyle w:val="99"/>
          <w:rFonts w:cs="Verdana"/>
          <w:bCs/>
        </w:rPr>
        <w:t>常宝童</w:t>
      </w:r>
      <w:r>
        <w:rPr>
          <w:rStyle w:val="99"/>
          <w:rFonts w:hint="eastAsia" w:cs="Verdana"/>
          <w:bCs/>
        </w:rPr>
        <w:tab/>
      </w:r>
      <w:r>
        <w:rPr>
          <w:rStyle w:val="99"/>
          <w:rFonts w:cs="Verdana"/>
          <w:bCs/>
        </w:rPr>
        <w:t>一不欠粮，二不缺饷，</w:t>
      </w:r>
      <w:r>
        <w:rPr>
          <w:rStyle w:val="99"/>
          <w:rFonts w:hint="eastAsia" w:cs="Verdana"/>
          <w:bCs/>
        </w:rPr>
        <w:t>您来</w:t>
      </w:r>
      <w:r>
        <w:rPr>
          <w:rStyle w:val="99"/>
          <w:rFonts w:cs="Verdana"/>
          <w:bCs/>
        </w:rPr>
        <w:t>到我开山王府</w:t>
      </w:r>
      <w:r>
        <w:rPr>
          <w:rStyle w:val="99"/>
          <w:rFonts w:hint="eastAsia" w:cs="Verdana"/>
          <w:bCs/>
        </w:rPr>
        <w:t>有何贵干呐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呃，</w:t>
      </w:r>
      <w:r>
        <w:rPr>
          <w:rStyle w:val="99"/>
          <w:rFonts w:cs="Verdana"/>
          <w:bCs/>
        </w:rPr>
        <w:t>请千岁上殿辩理。</w:t>
      </w:r>
    </w:p>
    <w:p>
      <w:pPr>
        <w:ind w:left="840" w:hanging="840"/>
      </w:pPr>
      <w:r>
        <w:rPr>
          <w:rStyle w:val="99"/>
          <w:rFonts w:cs="Verdana"/>
          <w:bCs/>
        </w:rPr>
        <w:t>常宝童</w:t>
      </w:r>
      <w:r>
        <w:rPr>
          <w:rStyle w:val="99"/>
          <w:rFonts w:hint="eastAsia" w:cs="Verdana"/>
          <w:bCs/>
        </w:rPr>
        <w:tab/>
      </w:r>
      <w:r>
        <w:rPr>
          <w:rStyle w:val="99"/>
          <w:rFonts w:cs="Verdana"/>
          <w:bCs/>
        </w:rPr>
        <w:t>拿来。</w:t>
      </w:r>
    </w:p>
    <w:p>
      <w:pPr>
        <w:ind w:left="840" w:hanging="840"/>
      </w:pPr>
      <w:r>
        <w:rPr>
          <w:rStyle w:val="99"/>
          <w:rFonts w:cs="Verdana"/>
          <w:bCs/>
        </w:rPr>
        <w:t>严嵩</w:t>
      </w:r>
      <w:r>
        <w:rPr>
          <w:rStyle w:val="99"/>
          <w:rFonts w:hint="eastAsia" w:cs="Verdana"/>
          <w:bCs/>
        </w:rPr>
        <w:tab/>
      </w:r>
      <w:r>
        <w:rPr>
          <w:rStyle w:val="99"/>
          <w:rFonts w:cs="Verdana"/>
          <w:bCs/>
        </w:rPr>
        <w:t>什么？</w:t>
      </w:r>
    </w:p>
    <w:p>
      <w:pPr>
        <w:ind w:left="840" w:hanging="840"/>
      </w:pPr>
      <w:r>
        <w:rPr>
          <w:rStyle w:val="99"/>
          <w:rFonts w:cs="Verdana"/>
          <w:bCs/>
        </w:rPr>
        <w:t>常宝童</w:t>
      </w:r>
      <w:r>
        <w:rPr>
          <w:rStyle w:val="99"/>
          <w:rFonts w:hint="eastAsia" w:cs="Verdana"/>
          <w:bCs/>
        </w:rPr>
        <w:tab/>
      </w:r>
      <w:r>
        <w:rPr>
          <w:rStyle w:val="99"/>
          <w:rFonts w:cs="Verdana"/>
          <w:bCs/>
        </w:rPr>
        <w:t>圣旨啊。</w:t>
      </w:r>
    </w:p>
    <w:p>
      <w:pPr>
        <w:ind w:left="840" w:hanging="840"/>
      </w:pPr>
      <w:r>
        <w:rPr>
          <w:rStyle w:val="99"/>
          <w:rFonts w:cs="Verdana"/>
          <w:bCs/>
        </w:rPr>
        <w:t>严嵩</w:t>
      </w:r>
      <w:r>
        <w:rPr>
          <w:rStyle w:val="99"/>
          <w:rFonts w:hint="eastAsia" w:cs="Verdana"/>
          <w:bCs/>
        </w:rPr>
        <w:tab/>
      </w:r>
      <w:r>
        <w:rPr>
          <w:rStyle w:val="99"/>
          <w:rFonts w:cs="Verdana"/>
          <w:bCs/>
        </w:rPr>
        <w:t>啊！方才千岁请过了。</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你们谁请过</w:t>
      </w:r>
      <w:r>
        <w:rPr>
          <w:rStyle w:val="99"/>
          <w:rFonts w:cs="Verdana"/>
          <w:bCs/>
        </w:rPr>
        <w:t>圣旨</w:t>
      </w:r>
      <w:r>
        <w:rPr>
          <w:rStyle w:val="99"/>
          <w:rFonts w:hint="eastAsia" w:cs="Verdana"/>
          <w:bCs/>
        </w:rPr>
        <w:t>了</w:t>
      </w:r>
      <w:r>
        <w:rPr>
          <w:rStyle w:val="99"/>
          <w:rFonts w:cs="Verdana"/>
          <w:bCs/>
        </w:rPr>
        <w:t>？</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严嵩</w:t>
      </w:r>
      <w:r>
        <w:rPr>
          <w:rStyle w:val="99"/>
          <w:rFonts w:hint="eastAsia" w:cs="Verdana"/>
          <w:bCs/>
        </w:rPr>
        <w:tab/>
      </w:r>
      <w:r>
        <w:rPr>
          <w:rStyle w:val="99"/>
          <w:rFonts w:hint="eastAsia" w:cs="Verdana"/>
          <w:bCs/>
        </w:rPr>
        <w:t>请过去了。</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常宝童</w:t>
      </w:r>
      <w:r>
        <w:rPr>
          <w:rStyle w:val="99"/>
          <w:rFonts w:hint="eastAsia" w:cs="Verdana"/>
          <w:bCs/>
        </w:rPr>
        <w:tab/>
      </w:r>
      <w:r>
        <w:rPr>
          <w:rStyle w:val="99"/>
          <w:rFonts w:cs="Verdana"/>
          <w:bCs/>
        </w:rPr>
        <w:t>唗！胆大严嵩，今日在朝害文，明日在朝害武，害来害去，害在小王的头上来了！</w:t>
      </w:r>
      <w:r>
        <w:rPr>
          <w:rStyle w:val="99"/>
          <w:rFonts w:hint="eastAsia" w:cs="Verdana"/>
          <w:bCs/>
        </w:rPr>
        <w:t>你失落圣旨，也是有的，不该前来讹诈本御。</w:t>
      </w:r>
      <w:r>
        <w:rPr>
          <w:rStyle w:val="99"/>
          <w:rFonts w:cs="Verdana"/>
          <w:bCs/>
        </w:rPr>
        <w:t>今儿不打你几下，惯了你的下次。孩子们，脱袍打严嵩！</w:t>
      </w:r>
    </w:p>
    <w:p>
      <w:pPr>
        <w:ind w:left="840" w:hanging="840"/>
      </w:pPr>
      <w:r>
        <w:rPr>
          <w:rStyle w:val="99"/>
          <w:rFonts w:cs="Verdana"/>
          <w:bCs/>
        </w:rPr>
        <w:t>严嵩</w:t>
      </w:r>
      <w:r>
        <w:rPr>
          <w:rStyle w:val="99"/>
          <w:rFonts w:hint="eastAsia" w:cs="Verdana"/>
          <w:bCs/>
        </w:rPr>
        <w:tab/>
      </w:r>
      <w:r>
        <w:rPr>
          <w:rStyle w:val="99"/>
          <w:rFonts w:cs="Verdana"/>
          <w:bCs/>
        </w:rPr>
        <w:t>哎呀，小千岁，老臣挨不起啊。</w:t>
      </w:r>
    </w:p>
    <w:p>
      <w:pPr>
        <w:ind w:left="840" w:hanging="840"/>
      </w:pPr>
      <w:r>
        <w:rPr>
          <w:rStyle w:val="99"/>
          <w:rFonts w:cs="Verdana"/>
          <w:bCs/>
        </w:rPr>
        <w:t>常宝童</w:t>
      </w:r>
      <w:r>
        <w:rPr>
          <w:rStyle w:val="99"/>
          <w:rFonts w:hint="eastAsia" w:cs="Verdana"/>
          <w:bCs/>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w:t>
      </w:r>
      <w:r>
        <w:rPr>
          <w:rStyle w:val="99"/>
          <w:rFonts w:hint="eastAsia" w:ascii="宋体" w:hAnsi="宋体" w:cs="Verdana"/>
          <w:bCs/>
          <w:szCs w:val="21"/>
        </w:rPr>
        <w:t>矫传皇命</w:t>
      </w:r>
      <w:r>
        <w:rPr>
          <w:rStyle w:val="99"/>
          <w:rFonts w:hint="eastAsia" w:ascii="宋体" w:hAnsi="宋体" w:cs="Verdana"/>
          <w:bCs/>
          <w:color w:val="000000"/>
          <w:szCs w:val="21"/>
        </w:rPr>
        <w:t>遭戏弄</w:t>
      </w:r>
      <w:r>
        <w:rPr>
          <w:rStyle w:val="66"/>
          <w:rFonts w:ascii="宋体" w:hAnsi="宋体" w:cs="Verdana"/>
          <w:bCs/>
          <w:color w:val="000000"/>
          <w:szCs w:val="21"/>
        </w:rPr>
        <w:footnoteReference w:id="587"/>
      </w:r>
      <w:r>
        <w:rPr>
          <w:rStyle w:val="99"/>
          <w:rFonts w:hint="eastAsia" w:ascii="宋体" w:hAnsi="宋体" w:cs="Verdana"/>
          <w:bCs/>
          <w:color w:val="000000"/>
          <w:szCs w:val="21"/>
        </w:rPr>
        <w:t>，开山王府岂能容。手持金锏将贼打，打死奸贼方称心。</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踹</w:t>
      </w:r>
      <w:r>
        <w:rPr>
          <w:rStyle w:val="99"/>
          <w:rFonts w:hint="eastAsia" w:ascii="宋体" w:hAnsi="宋体" w:cs="Verdana"/>
          <w:bCs/>
          <w:color w:val="000000"/>
          <w:szCs w:val="21"/>
        </w:rPr>
        <w:t>严嵩，严嵩</w:t>
      </w:r>
      <w:r>
        <w:rPr>
          <w:rStyle w:val="99"/>
          <w:rFonts w:hint="eastAsia" w:ascii="楷体" w:hAnsi="楷体" w:eastAsia="楷体" w:cs="Verdana"/>
          <w:bCs/>
          <w:color w:val="000000"/>
          <w:szCs w:val="21"/>
        </w:rPr>
        <w:t>躺地上</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唗</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你们</w:t>
      </w:r>
      <w:r>
        <w:rPr>
          <w:rStyle w:val="99"/>
          <w:rFonts w:hint="eastAsia" w:ascii="宋体" w:hAnsi="宋体" w:cs="宋体"/>
          <w:bCs/>
          <w:color w:val="000000"/>
          <w:szCs w:val="21"/>
        </w:rPr>
        <w:t>)</w:t>
      </w:r>
      <w:r>
        <w:rPr>
          <w:rStyle w:val="99"/>
          <w:rFonts w:ascii="宋体" w:hAnsi="宋体" w:cs="Verdana"/>
          <w:bCs/>
          <w:color w:val="000000"/>
          <w:szCs w:val="21"/>
        </w:rPr>
        <w:t>擅打大臣，该当何罪</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w:t>
      </w:r>
      <w:r>
        <w:rPr>
          <w:rStyle w:val="99"/>
          <w:rFonts w:hint="eastAsia" w:ascii="宋体" w:hAnsi="宋体" w:cs="Verdana"/>
          <w:bCs/>
          <w:color w:val="000000"/>
          <w:szCs w:val="21"/>
        </w:rPr>
        <w:t>邹老爷</w:t>
      </w:r>
      <w:r>
        <w:rPr>
          <w:rStyle w:val="99"/>
          <w:rFonts w:ascii="宋体" w:hAnsi="宋体" w:cs="Verdana"/>
          <w:bCs/>
          <w:color w:val="000000"/>
          <w:szCs w:val="21"/>
        </w:rPr>
        <w:t>在内。</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哦，什么，</w:t>
      </w:r>
      <w:r>
        <w:rPr>
          <w:rStyle w:val="99"/>
          <w:rFonts w:ascii="宋体" w:hAnsi="宋体" w:cs="Verdana"/>
          <w:bCs/>
          <w:color w:val="000000"/>
          <w:szCs w:val="21"/>
        </w:rPr>
        <w:t>有我</w:t>
      </w:r>
      <w:r>
        <w:rPr>
          <w:rStyle w:val="99"/>
          <w:rFonts w:hint="eastAsia" w:ascii="宋体" w:hAnsi="宋体" w:cs="宋体"/>
          <w:bCs/>
          <w:color w:val="000000"/>
          <w:szCs w:val="21"/>
        </w:rPr>
        <w:t>(</w:t>
      </w:r>
      <w:r>
        <w:rPr>
          <w:rStyle w:val="99"/>
          <w:rFonts w:hint="eastAsia" w:ascii="宋体" w:hAnsi="宋体" w:cs="Verdana"/>
          <w:bCs/>
          <w:color w:val="000000"/>
          <w:szCs w:val="21"/>
        </w:rPr>
        <w:t>在内，呵呵哈哈</w:t>
      </w:r>
      <w:r>
        <w:rPr>
          <w:rStyle w:val="99"/>
          <w:rFonts w:hint="eastAsia" w:ascii="宋体" w:hAnsi="宋体" w:cs="宋体"/>
          <w:bCs/>
          <w:color w:val="000000"/>
          <w:szCs w:val="21"/>
        </w:rPr>
        <w:t>)</w:t>
      </w:r>
      <w:r>
        <w:rPr>
          <w:rStyle w:val="99"/>
          <w:rFonts w:ascii="宋体" w:hAnsi="宋体" w:cs="宋体"/>
          <w:bCs/>
          <w:color w:val="000000"/>
          <w:szCs w:val="21"/>
        </w:rPr>
        <w:t>?</w:t>
      </w:r>
      <w:r>
        <w:rPr>
          <w:rStyle w:val="99"/>
          <w:rFonts w:ascii="宋体" w:hAnsi="宋体" w:cs="Verdana"/>
          <w:bCs/>
          <w:color w:val="000000"/>
          <w:szCs w:val="21"/>
        </w:rPr>
        <w:t>诶，那就无有事了哇。</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是你的主意。)</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是我?</w:t>
      </w:r>
      <w:r>
        <w:rPr>
          <w:rStyle w:val="99"/>
          <w:rFonts w:ascii="宋体" w:hAnsi="宋体" w:cs="Verdana"/>
          <w:bCs/>
          <w:color w:val="000000"/>
          <w:szCs w:val="21"/>
        </w:rPr>
        <w:t>那就无有事了哇。</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你可真坏啊</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：好家伙，吓了我一跳。</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：怎样臣是一个坏人。坏人也罢，好人也罢，启禀千岁，</w:t>
      </w:r>
      <w:r>
        <w:rPr>
          <w:rStyle w:val="99"/>
          <w:rFonts w:hint="eastAsia" w:ascii="宋体" w:hAnsi="宋体" w:cs="宋体"/>
          <w:bCs/>
          <w:color w:val="000000"/>
          <w:szCs w:val="21"/>
        </w:rPr>
        <w:t>)</w:t>
      </w:r>
      <w:r>
        <w:rPr>
          <w:rStyle w:val="99"/>
          <w:rFonts w:ascii="宋体" w:hAnsi="宋体" w:cs="Verdana"/>
          <w:bCs/>
          <w:color w:val="000000"/>
          <w:szCs w:val="21"/>
        </w:rPr>
        <w:t>打了老贼，他必然</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：必定要</w:t>
      </w:r>
      <w:r>
        <w:rPr>
          <w:rStyle w:val="99"/>
          <w:rFonts w:hint="eastAsia" w:ascii="宋体" w:hAnsi="宋体" w:cs="宋体"/>
          <w:bCs/>
          <w:color w:val="000000"/>
          <w:szCs w:val="21"/>
        </w:rPr>
        <w:t>)</w:t>
      </w:r>
      <w:r>
        <w:rPr>
          <w:rStyle w:val="99"/>
          <w:rFonts w:ascii="宋体" w:hAnsi="宋体" w:cs="Verdana"/>
          <w:bCs/>
          <w:color w:val="000000"/>
          <w:szCs w:val="21"/>
        </w:rPr>
        <w:t>上殿奏本。千岁将老</w:t>
      </w:r>
      <w:r>
        <w:rPr>
          <w:rStyle w:val="99"/>
          <w:rFonts w:hint="eastAsia" w:ascii="宋体" w:hAnsi="宋体" w:cs="Verdana"/>
          <w:bCs/>
          <w:color w:val="000000"/>
          <w:szCs w:val="21"/>
        </w:rPr>
        <w:t>皇的</w:t>
      </w:r>
      <w:r>
        <w:rPr>
          <w:rStyle w:val="99"/>
          <w:rFonts w:ascii="宋体" w:hAnsi="宋体" w:cs="Verdana"/>
          <w:bCs/>
          <w:color w:val="000000"/>
          <w:szCs w:val="21"/>
        </w:rPr>
        <w:t>御容，伴驾王</w:t>
      </w:r>
      <w:r>
        <w:rPr>
          <w:rStyle w:val="99"/>
          <w:rFonts w:hint="eastAsia" w:ascii="宋体" w:hAnsi="宋体" w:cs="Verdana"/>
          <w:bCs/>
          <w:color w:val="000000"/>
          <w:szCs w:val="21"/>
        </w:rPr>
        <w:t>的</w:t>
      </w:r>
      <w:r>
        <w:rPr>
          <w:rStyle w:val="99"/>
          <w:rFonts w:ascii="宋体" w:hAnsi="宋体" w:cs="Verdana"/>
          <w:bCs/>
          <w:color w:val="000000"/>
          <w:szCs w:val="21"/>
        </w:rPr>
        <w:t>真像请入华车，抬上金殿，为臣邀请满朝文武，三十六名进士</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：再请满朝文武、众位进士</w:t>
      </w:r>
      <w:r>
        <w:rPr>
          <w:rStyle w:val="99"/>
          <w:rFonts w:hint="eastAsia" w:ascii="宋体" w:hAnsi="宋体" w:cs="宋体"/>
          <w:bCs/>
          <w:color w:val="000000"/>
          <w:szCs w:val="21"/>
        </w:rPr>
        <w:t>)</w:t>
      </w:r>
      <w:r>
        <w:rPr>
          <w:rStyle w:val="99"/>
          <w:rFonts w:ascii="宋体" w:hAnsi="宋体" w:cs="Verdana"/>
          <w:bCs/>
          <w:color w:val="000000"/>
          <w:szCs w:val="21"/>
        </w:rPr>
        <w:t>共参老贼。有何难哉</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本御记下。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：小王记下。</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千岁，你打了半日，可有名堂来</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：列位，</w:t>
      </w:r>
      <w:r>
        <w:rPr>
          <w:rStyle w:val="99"/>
          <w:rFonts w:ascii="宋体" w:hAnsi="宋体" w:cs="Verdana"/>
          <w:bCs/>
          <w:color w:val="000000"/>
          <w:szCs w:val="21"/>
        </w:rPr>
        <w:t>你</w:t>
      </w:r>
      <w:r>
        <w:rPr>
          <w:rStyle w:val="99"/>
          <w:rFonts w:hint="eastAsia" w:ascii="宋体" w:hAnsi="宋体" w:cs="Verdana"/>
          <w:bCs/>
          <w:color w:val="000000"/>
          <w:szCs w:val="21"/>
        </w:rPr>
        <w:t>们</w:t>
      </w:r>
      <w:r>
        <w:rPr>
          <w:rStyle w:val="99"/>
          <w:rFonts w:ascii="宋体" w:hAnsi="宋体" w:cs="Verdana"/>
          <w:bCs/>
          <w:color w:val="000000"/>
          <w:szCs w:val="21"/>
        </w:rPr>
        <w:t>打了半日，可有名堂来</w:t>
      </w:r>
      <w:r>
        <w:rPr>
          <w:rStyle w:val="99"/>
          <w:rFonts w:ascii="宋体" w:hAnsi="宋体" w:cs="宋体"/>
          <w:bCs/>
          <w:color w:val="000000"/>
          <w:szCs w:val="21"/>
        </w:rPr>
        <w:t>?</w:t>
      </w:r>
      <w:r>
        <w:rPr>
          <w:rStyle w:val="66"/>
          <w:rFonts w:ascii="宋体" w:hAnsi="宋体" w:cs="宋体"/>
          <w:bCs/>
          <w:color w:val="000000"/>
          <w:szCs w:val="21"/>
        </w:rPr>
        <w:footnoteReference w:id="588"/>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嘿，没什么名堂，乱打一锅粥哦。</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：别说他们，连我都是乱打一锅粥了。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w:t>
      </w:r>
      <w:r>
        <w:rPr>
          <w:rStyle w:val="99"/>
          <w:rFonts w:hint="eastAsia" w:ascii="宋体" w:hAnsi="宋体" w:cs="宋体"/>
          <w:bCs/>
          <w:color w:val="000000"/>
          <w:szCs w:val="21"/>
        </w:rPr>
        <w:t>(</w:t>
      </w:r>
      <w:r>
        <w:rPr>
          <w:rStyle w:val="99"/>
          <w:rFonts w:hint="eastAsia" w:ascii="宋体" w:hAnsi="宋体" w:cs="Verdana"/>
          <w:bCs/>
          <w:color w:val="000000"/>
          <w:szCs w:val="21"/>
        </w:rPr>
        <w:t>要</w:t>
      </w:r>
      <w:r>
        <w:rPr>
          <w:rStyle w:val="99"/>
          <w:rFonts w:hint="eastAsia" w:ascii="宋体" w:hAnsi="宋体" w:cs="宋体"/>
          <w:bCs/>
          <w:color w:val="000000"/>
          <w:szCs w:val="21"/>
        </w:rPr>
        <w:t>)</w:t>
      </w:r>
      <w:r>
        <w:rPr>
          <w:rStyle w:val="99"/>
          <w:rFonts w:ascii="宋体" w:hAnsi="宋体" w:cs="Verdana"/>
          <w:bCs/>
          <w:color w:val="000000"/>
          <w:szCs w:val="21"/>
        </w:rPr>
        <w:t>赶至御街，要打出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：打他</w:t>
      </w:r>
      <w:r>
        <w:rPr>
          <w:rStyle w:val="99"/>
          <w:rFonts w:hint="eastAsia" w:ascii="宋体" w:hAnsi="宋体" w:cs="宋体"/>
          <w:bCs/>
          <w:color w:val="000000"/>
          <w:szCs w:val="21"/>
        </w:rPr>
        <w:t>)</w:t>
      </w:r>
      <w:r>
        <w:rPr>
          <w:rStyle w:val="99"/>
          <w:rFonts w:ascii="宋体" w:hAnsi="宋体" w:cs="Verdana"/>
          <w:bCs/>
          <w:color w:val="000000"/>
          <w:szCs w:val="21"/>
        </w:rPr>
        <w:t>一个名堂。</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什么名堂</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这就是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：这叫作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文武齐喝彩，应龙闹京街。</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我却不信。</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】千岁但把心放稳，管叫老贼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：打老贼</w:t>
      </w:r>
      <w:r>
        <w:rPr>
          <w:rStyle w:val="99"/>
          <w:rFonts w:hint="eastAsia" w:ascii="宋体" w:hAnsi="宋体" w:cs="宋体"/>
          <w:bCs/>
          <w:color w:val="000000"/>
          <w:szCs w:val="21"/>
        </w:rPr>
        <w:t>)</w:t>
      </w:r>
      <w:r>
        <w:rPr>
          <w:rStyle w:val="99"/>
          <w:rFonts w:ascii="宋体" w:hAnsi="宋体" w:cs="Verdana"/>
          <w:bCs/>
          <w:color w:val="000000"/>
          <w:szCs w:val="21"/>
        </w:rPr>
        <w:t>领人情。有劳皇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w:t>
      </w:r>
      <w:r>
        <w:rPr>
          <w:rStyle w:val="99"/>
          <w:rFonts w:hint="eastAsia" w:ascii="宋体" w:hAnsi="宋体" w:cs="Verdana"/>
          <w:bCs/>
          <w:color w:val="000000"/>
          <w:szCs w:val="21"/>
        </w:rPr>
        <w:t>休得不肯信，少时便知假和真。</w:t>
      </w:r>
      <w:r>
        <w:rPr>
          <w:rStyle w:val="99"/>
          <w:rFonts w:ascii="宋体" w:hAnsi="宋体" w:cs="Verdana"/>
          <w:bCs/>
          <w:color w:val="000000"/>
          <w:szCs w:val="21"/>
        </w:rPr>
        <w:t>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宋体" w:hAnsi="宋体" w:cs="Verdana"/>
          <w:bCs/>
          <w:color w:val="000000"/>
          <w:szCs w:val="21"/>
        </w:rPr>
        <w:t>有劳了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】赶至御街打谗臣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：奸臣</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】御容请在华车上，抬上金殿奏君王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：抬上金殿奏叔王</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四</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840" w:hanging="840"/>
      </w:pPr>
      <w:r>
        <w:rPr>
          <w:rStyle w:val="99"/>
          <w:rFonts w:cs="Verdana"/>
          <w:bCs/>
        </w:rPr>
        <w:t>众</w:t>
      </w:r>
      <w:r>
        <w:rPr>
          <w:rStyle w:val="99"/>
          <w:rFonts w:hint="eastAsia" w:cs="Verdana"/>
          <w:bCs/>
        </w:rPr>
        <w:tab/>
      </w:r>
      <w:r>
        <w:rPr>
          <w:rStyle w:val="99"/>
          <w:rFonts w:hint="eastAsia" w:cs="Verdana"/>
          <w:bCs/>
        </w:rPr>
        <w:t>咱们找太师罢。</w:t>
      </w:r>
    </w:p>
    <w:p>
      <w:pPr>
        <w:ind w:left="840" w:hanging="840"/>
      </w:pPr>
      <w:r>
        <w:rPr>
          <w:rStyle w:val="99"/>
          <w:rFonts w:cs="Verdana"/>
          <w:bCs/>
        </w:rPr>
        <w:t>严嵩</w:t>
      </w:r>
      <w:r>
        <w:rPr>
          <w:rStyle w:val="99"/>
          <w:rFonts w:hint="eastAsia" w:cs="Verdana"/>
          <w:bCs/>
        </w:rPr>
        <w:tab/>
      </w:r>
      <w:r>
        <w:rPr>
          <w:rStyle w:val="99"/>
          <w:rFonts w:cs="Verdana"/>
          <w:bCs/>
        </w:rPr>
        <w:t>唗！唗！你们都往哪里去了？</w:t>
      </w:r>
    </w:p>
    <w:p>
      <w:pPr>
        <w:ind w:left="840" w:hanging="840"/>
      </w:pPr>
      <w:r>
        <w:rPr>
          <w:rStyle w:val="99"/>
          <w:rFonts w:cs="Verdana"/>
          <w:bCs/>
        </w:rPr>
        <w:t>众</w:t>
      </w:r>
      <w:r>
        <w:rPr>
          <w:rStyle w:val="99"/>
          <w:rFonts w:hint="eastAsia" w:cs="Verdana"/>
          <w:bCs/>
        </w:rPr>
        <w:tab/>
      </w:r>
      <w:r>
        <w:rPr>
          <w:rStyle w:val="99"/>
          <w:rFonts w:cs="Verdana"/>
          <w:bCs/>
        </w:rPr>
        <w:t>皇</w:t>
      </w:r>
      <w:r>
        <w:rPr>
          <w:rStyle w:val="99"/>
          <w:rFonts w:hint="eastAsia" w:cs="Verdana"/>
          <w:bCs/>
        </w:rPr>
        <w:t>挡</w:t>
      </w:r>
      <w:r>
        <w:rPr>
          <w:rStyle w:val="99"/>
          <w:rFonts w:cs="Verdana"/>
          <w:bCs/>
        </w:rPr>
        <w:t>挡住，不敢进入。</w:t>
      </w:r>
    </w:p>
    <w:p>
      <w:pPr>
        <w:ind w:left="840" w:hanging="840"/>
      </w:pPr>
      <w:r>
        <w:rPr>
          <w:rStyle w:val="99"/>
          <w:rFonts w:cs="Verdana"/>
          <w:bCs/>
        </w:rPr>
        <w:t>严嵩</w:t>
      </w:r>
      <w:r>
        <w:rPr>
          <w:rStyle w:val="99"/>
          <w:rFonts w:hint="eastAsia" w:cs="Verdana"/>
          <w:bCs/>
        </w:rPr>
        <w:tab/>
      </w:r>
      <w:r>
        <w:rPr>
          <w:rStyle w:val="99"/>
          <w:rFonts w:hint="eastAsia" w:cs="Verdana"/>
          <w:bCs/>
        </w:rPr>
        <w:t>哎呀</w:t>
      </w:r>
      <w:r>
        <w:rPr>
          <w:rStyle w:val="99"/>
          <w:rFonts w:cs="Verdana"/>
          <w:bCs/>
        </w:rPr>
        <w:t>，难怪你们。</w:t>
      </w:r>
      <w:r>
        <w:rPr>
          <w:rStyle w:val="99"/>
          <w:rFonts w:hint="eastAsia" w:cs="Verdana"/>
          <w:bCs/>
        </w:rPr>
        <w:t>起</w:t>
      </w:r>
      <w:r>
        <w:rPr>
          <w:rStyle w:val="99"/>
          <w:rFonts w:cs="Verdana"/>
          <w:bCs/>
        </w:rPr>
        <w:t>来</w:t>
      </w:r>
      <w:r>
        <w:rPr>
          <w:rStyle w:val="99"/>
          <w:rFonts w:hint="eastAsia" w:cs="Verdana"/>
          <w:bCs/>
        </w:rPr>
        <w:t>起来</w:t>
      </w:r>
      <w:r>
        <w:rPr>
          <w:rStyle w:val="99"/>
          <w:rFonts w:cs="Verdana"/>
          <w:bCs/>
        </w:rPr>
        <w:t>，搭轿！</w:t>
      </w:r>
    </w:p>
    <w:p>
      <w:pPr>
        <w:ind w:left="840" w:hanging="840"/>
      </w:pPr>
      <w:r>
        <w:rPr>
          <w:rStyle w:val="99"/>
          <w:rFonts w:cs="Verdana"/>
          <w:bCs/>
        </w:rPr>
        <w:t>众</w:t>
      </w:r>
      <w:r>
        <w:rPr>
          <w:rStyle w:val="99"/>
          <w:rFonts w:hint="eastAsia" w:cs="Verdana"/>
          <w:bCs/>
        </w:rPr>
        <w:tab/>
      </w:r>
      <w:r>
        <w:rPr>
          <w:rStyle w:val="99"/>
          <w:rFonts w:cs="Verdana"/>
          <w:bCs/>
        </w:rPr>
        <w:t>轿</w:t>
      </w:r>
      <w:r>
        <w:rPr>
          <w:rStyle w:val="99"/>
          <w:rFonts w:hint="eastAsia" w:cs="Verdana"/>
          <w:bCs/>
        </w:rPr>
        <w:t>子</w:t>
      </w:r>
      <w:r>
        <w:rPr>
          <w:rStyle w:val="99"/>
          <w:rFonts w:cs="Verdana"/>
          <w:bCs/>
        </w:rPr>
        <w:t>被他们打</w:t>
      </w:r>
      <w:r>
        <w:rPr>
          <w:rStyle w:val="99"/>
          <w:rFonts w:hint="eastAsia" w:cs="Verdana"/>
          <w:bCs/>
        </w:rPr>
        <w:t>坏</w:t>
      </w:r>
      <w:r>
        <w:rPr>
          <w:rStyle w:val="99"/>
          <w:rFonts w:cs="Verdana"/>
          <w:bCs/>
        </w:rPr>
        <w:t>了。</w:t>
      </w:r>
    </w:p>
    <w:p>
      <w:pPr>
        <w:ind w:left="840" w:hanging="840"/>
      </w:pPr>
      <w:r>
        <w:rPr>
          <w:rStyle w:val="99"/>
          <w:rFonts w:cs="Verdana"/>
          <w:bCs/>
        </w:rPr>
        <w:t>严嵩</w:t>
      </w:r>
      <w:r>
        <w:rPr>
          <w:rStyle w:val="99"/>
          <w:rFonts w:hint="eastAsia" w:cs="Verdana"/>
          <w:bCs/>
        </w:rPr>
        <w:tab/>
      </w:r>
      <w:r>
        <w:rPr>
          <w:rStyle w:val="99"/>
          <w:rFonts w:cs="Verdana"/>
          <w:bCs/>
        </w:rPr>
        <w:t>带马，带马！</w:t>
      </w:r>
    </w:p>
    <w:p>
      <w:pPr>
        <w:ind w:left="840" w:hanging="840"/>
      </w:pPr>
      <w:r>
        <w:rPr>
          <w:rStyle w:val="99"/>
          <w:rFonts w:cs="Verdana"/>
          <w:bCs/>
        </w:rPr>
        <w:t>众</w:t>
      </w:r>
      <w:r>
        <w:rPr>
          <w:rStyle w:val="99"/>
          <w:rFonts w:hint="eastAsia" w:cs="Verdana"/>
          <w:bCs/>
        </w:rPr>
        <w:tab/>
      </w:r>
      <w:r>
        <w:rPr>
          <w:rStyle w:val="99"/>
          <w:rFonts w:cs="Verdana"/>
          <w:bCs/>
        </w:rPr>
        <w:t>马被</w:t>
      </w:r>
      <w:r>
        <w:rPr>
          <w:rStyle w:val="99"/>
          <w:rFonts w:hint="eastAsia" w:cs="Verdana"/>
          <w:bCs/>
        </w:rPr>
        <w:t>邹老爷骑</w:t>
      </w:r>
      <w:r>
        <w:rPr>
          <w:rStyle w:val="99"/>
          <w:rFonts w:cs="Verdana"/>
          <w:bCs/>
        </w:rPr>
        <w:t>了</w:t>
      </w:r>
      <w:r>
        <w:rPr>
          <w:rStyle w:val="99"/>
          <w:rFonts w:hint="eastAsia" w:cs="Verdana"/>
          <w:bCs/>
        </w:rPr>
        <w:t>去了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哎呀，这样罢，</w:t>
      </w:r>
      <w:r>
        <w:rPr>
          <w:rStyle w:val="99"/>
          <w:rFonts w:cs="Verdana"/>
          <w:bCs/>
        </w:rPr>
        <w:t>你们</w:t>
      </w:r>
      <w:r>
        <w:rPr>
          <w:rStyle w:val="99"/>
          <w:rFonts w:hint="eastAsia" w:cs="Verdana"/>
          <w:bCs/>
        </w:rPr>
        <w:t>挑选一个得力之人，</w:t>
      </w:r>
      <w:r>
        <w:rPr>
          <w:rStyle w:val="99"/>
          <w:rFonts w:cs="Verdana"/>
          <w:bCs/>
        </w:rPr>
        <w:t>背</w:t>
      </w:r>
      <w:r>
        <w:rPr>
          <w:rStyle w:val="99"/>
          <w:rFonts w:hint="eastAsia" w:cs="Verdana"/>
          <w:bCs/>
        </w:rPr>
        <w:t>了</w:t>
      </w:r>
      <w:r>
        <w:rPr>
          <w:rStyle w:val="99"/>
          <w:rFonts w:cs="Verdana"/>
          <w:bCs/>
        </w:rPr>
        <w:t>老夫回去，重重有赏。</w:t>
      </w:r>
    </w:p>
    <w:p>
      <w:pPr>
        <w:ind w:left="840" w:hanging="840"/>
      </w:pPr>
      <w:r>
        <w:rPr>
          <w:rStyle w:val="99"/>
          <w:rFonts w:cs="Verdana"/>
          <w:bCs/>
        </w:rPr>
        <w:t>众</w:t>
      </w:r>
      <w:r>
        <w:rPr>
          <w:rStyle w:val="99"/>
          <w:rFonts w:hint="eastAsia" w:cs="Verdana"/>
          <w:bCs/>
        </w:rPr>
        <w:tab/>
      </w:r>
      <w:r>
        <w:rPr>
          <w:rStyle w:val="99"/>
          <w:rFonts w:cs="Verdana"/>
          <w:bCs/>
        </w:rPr>
        <w:t>我们商议商议。</w:t>
      </w:r>
      <w:r>
        <w:rPr>
          <w:rStyle w:val="99"/>
          <w:rFonts w:hint="eastAsia" w:cs="Verdana"/>
          <w:bCs/>
        </w:rPr>
        <w:t>这么大的大胖子，谁背得动?!</w:t>
      </w:r>
    </w:p>
    <w:p>
      <w:pPr>
        <w:ind w:left="840" w:hanging="840"/>
      </w:pPr>
      <w:r>
        <w:rPr>
          <w:rStyle w:val="99"/>
          <w:rFonts w:cs="Verdana"/>
          <w:bCs/>
        </w:rPr>
        <w:t>众</w:t>
      </w:r>
      <w:r>
        <w:rPr>
          <w:rStyle w:val="99"/>
          <w:rFonts w:hint="eastAsia" w:cs="Verdana"/>
          <w:bCs/>
        </w:rPr>
        <w:tab/>
      </w:r>
      <w:r>
        <w:rPr>
          <w:rStyle w:val="99"/>
          <w:rFonts w:cs="Verdana"/>
          <w:bCs/>
        </w:rPr>
        <w:t>哎呀！常宝童赶来了。</w:t>
      </w:r>
    </w:p>
    <w:p>
      <w:pPr>
        <w:ind w:left="840" w:hanging="840"/>
      </w:pPr>
      <w:r>
        <w:rPr>
          <w:rStyle w:val="99"/>
          <w:rFonts w:cs="Verdana"/>
          <w:bCs/>
        </w:rPr>
        <w:t>严嵩</w:t>
      </w:r>
      <w:r>
        <w:rPr>
          <w:rStyle w:val="99"/>
          <w:rFonts w:hint="eastAsia" w:cs="Verdana"/>
          <w:bCs/>
        </w:rPr>
        <w:tab/>
      </w:r>
      <w:r>
        <w:rPr>
          <w:rStyle w:val="99"/>
          <w:rFonts w:cs="Verdana"/>
          <w:bCs/>
        </w:rPr>
        <w:t>哎呀，千岁！老臣挨不起了。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Verdana" w:hAnsi="Verdana" w:cs="Verdana"/>
          <w:bCs/>
          <w:szCs w:val="21"/>
        </w:rPr>
        <w:t>参见太师</w:t>
      </w:r>
      <w:r>
        <w:rPr>
          <w:rStyle w:val="99"/>
          <w:rFonts w:hint="eastAsia" w:ascii="Verdana" w:hAnsi="Verdana" w:cs="Verdana"/>
          <w:bCs/>
          <w:szCs w:val="21"/>
        </w:rPr>
        <w:t>(</w:t>
      </w:r>
      <w:r>
        <w:rPr>
          <w:rStyle w:val="99"/>
          <w:rFonts w:ascii="Verdana" w:hAnsi="Verdana" w:cs="Verdana"/>
          <w:bCs/>
          <w:szCs w:val="21"/>
        </w:rPr>
        <w:t>爷</w:t>
      </w:r>
      <w:r>
        <w:rPr>
          <w:rStyle w:val="99"/>
          <w:rFonts w:hint="eastAsia" w:ascii="Verdana" w:hAnsi="Verdana" w:cs="Verdana"/>
          <w:bCs/>
          <w:szCs w:val="21"/>
        </w:rPr>
        <w:t>)</w:t>
      </w:r>
      <w:r>
        <w:rPr>
          <w:rStyle w:val="99"/>
          <w:rFonts w:ascii="Verdana" w:hAnsi="Verdana" w:cs="Verdana"/>
          <w:bCs/>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你是哪个</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：你是何人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邹应龙，在</w:t>
      </w:r>
      <w:r>
        <w:rPr>
          <w:rStyle w:val="99"/>
          <w:rFonts w:hint="eastAsia" w:ascii="宋体" w:hAnsi="宋体" w:cs="Verdana"/>
          <w:bCs/>
          <w:color w:val="000000"/>
          <w:szCs w:val="21"/>
        </w:rPr>
        <w:t>此</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心腹人，你来了</w:t>
      </w:r>
      <w:r>
        <w:rPr>
          <w:rStyle w:val="99"/>
          <w:rFonts w:ascii="宋体" w:hAnsi="宋体" w:cs="宋体"/>
          <w:bCs/>
          <w:color w:val="000000"/>
          <w:szCs w:val="21"/>
        </w:rPr>
        <w:t>?</w:t>
      </w:r>
      <w:r>
        <w:rPr>
          <w:rStyle w:val="99"/>
          <w:rFonts w:ascii="宋体" w:hAnsi="宋体" w:cs="Verdana"/>
          <w:bCs/>
          <w:color w:val="000000"/>
          <w:szCs w:val="21"/>
        </w:rPr>
        <w:t>老夫被他们打坏了哇</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爷</w:t>
      </w:r>
      <w:r>
        <w:rPr>
          <w:rStyle w:val="99"/>
          <w:rFonts w:hint="eastAsia" w:ascii="宋体" w:hAnsi="宋体" w:cs="宋体"/>
          <w:bCs/>
          <w:color w:val="000000"/>
          <w:szCs w:val="21"/>
        </w:rPr>
        <w:t>)</w:t>
      </w:r>
      <w:r>
        <w:rPr>
          <w:rStyle w:val="99"/>
          <w:rFonts w:ascii="宋体" w:hAnsi="宋体" w:cs="Verdana"/>
          <w:bCs/>
          <w:color w:val="000000"/>
          <w:szCs w:val="21"/>
        </w:rPr>
        <w:t>为何这等模样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哎呀，好打好打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哪个敢打太师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哎呀你哪里知道</w:t>
      </w:r>
      <w:r>
        <w:rPr>
          <w:rStyle w:val="99"/>
          <w:rFonts w:hint="eastAsia"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小官怎能知晓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待老夫慢慢地对你言讲呃。</w:t>
      </w:r>
      <w:r>
        <w:rPr>
          <w:rStyle w:val="99"/>
          <w:rFonts w:hint="eastAsia" w:ascii="宋体" w:hAnsi="宋体" w:cs="宋体"/>
          <w:bCs/>
          <w:color w:val="000000"/>
          <w:szCs w:val="21"/>
        </w:rPr>
        <w:t>(</w:t>
      </w:r>
      <w:r>
        <w:rPr>
          <w:rStyle w:val="99"/>
          <w:rFonts w:hint="eastAsia" w:ascii="楷体" w:hAnsi="楷体" w:eastAsia="楷体" w:cs="Verdana"/>
          <w:bCs/>
          <w:color w:val="000000"/>
          <w:szCs w:val="21"/>
        </w:rPr>
        <w:t>喘介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太师爷慢慢讲。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老夫领了圣旨到开山王府，去捉拿常宝童上殿辩理。我到了王府，正要开读圣旨，那娃娃言道：“老太师不必开读，小王知罪。”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他知何罪</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他言道：“愿将邱、马两</w:t>
      </w:r>
      <w:r>
        <w:rPr>
          <w:rStyle w:val="99"/>
          <w:rFonts w:hint="eastAsia" w:ascii="宋体" w:hAnsi="宋体" w:cs="Verdana"/>
          <w:bCs/>
          <w:color w:val="000000"/>
          <w:szCs w:val="21"/>
        </w:rPr>
        <w:t>将</w:t>
      </w:r>
      <w:r>
        <w:rPr>
          <w:rStyle w:val="99"/>
          <w:rFonts w:ascii="宋体" w:hAnsi="宋体" w:cs="Verdana"/>
          <w:bCs/>
          <w:color w:val="000000"/>
          <w:szCs w:val="21"/>
        </w:rPr>
        <w:t>献与当今。”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说罢之后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他就请过了圣旨。</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请过之后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那娃娃他赐了老夫一个座位。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着哇，金銮殿上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：金殿之上</w:t>
      </w:r>
      <w:r>
        <w:rPr>
          <w:rStyle w:val="99"/>
          <w:rFonts w:hint="eastAsia" w:ascii="宋体" w:hAnsi="宋体" w:cs="宋体"/>
          <w:bCs/>
          <w:color w:val="000000"/>
          <w:szCs w:val="21"/>
        </w:rPr>
        <w:t>)</w:t>
      </w:r>
      <w:r>
        <w:rPr>
          <w:rStyle w:val="99"/>
          <w:rFonts w:ascii="宋体" w:hAnsi="宋体" w:cs="Verdana"/>
          <w:bCs/>
          <w:color w:val="000000"/>
          <w:szCs w:val="21"/>
        </w:rPr>
        <w:t>二十四把金交椅都有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：尚有</w:t>
      </w:r>
      <w:r>
        <w:rPr>
          <w:rStyle w:val="99"/>
          <w:rFonts w:hint="eastAsia" w:ascii="宋体" w:hAnsi="宋体" w:cs="宋体"/>
          <w:bCs/>
          <w:color w:val="000000"/>
          <w:szCs w:val="21"/>
        </w:rPr>
        <w:t>)</w:t>
      </w:r>
      <w:r>
        <w:rPr>
          <w:rStyle w:val="99"/>
          <w:rFonts w:ascii="宋体" w:hAnsi="宋体" w:cs="Verdana"/>
          <w:bCs/>
          <w:color w:val="000000"/>
          <w:szCs w:val="21"/>
        </w:rPr>
        <w:t>太师爷的座位，何况他小小的开山王府啊。坐下后呢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呵</w:t>
      </w:r>
      <w:r>
        <w:rPr>
          <w:rStyle w:val="99"/>
          <w:rFonts w:hint="eastAsia" w:ascii="宋体" w:hAnsi="宋体" w:cs="宋体"/>
          <w:bCs/>
          <w:color w:val="000000"/>
          <w:szCs w:val="21"/>
        </w:rPr>
        <w:t>!</w:t>
      </w:r>
      <w:r>
        <w:rPr>
          <w:rStyle w:val="99"/>
          <w:rFonts w:ascii="宋体" w:hAnsi="宋体" w:cs="Verdana"/>
          <w:bCs/>
          <w:color w:val="000000"/>
          <w:szCs w:val="21"/>
        </w:rPr>
        <w:t>这一坐啊，可就坐出祸来了呃</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什么祸事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：怎见得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那娃娃言道：“老太师，你在我朝是个忠臣，还是个奸臣</w:t>
      </w:r>
      <w:r>
        <w:rPr>
          <w:rStyle w:val="99"/>
          <w:rFonts w:hint="eastAsia" w:ascii="宋体" w:hAnsi="宋体" w:cs="Verdana"/>
          <w:bCs/>
          <w:color w:val="000000"/>
          <w:szCs w:val="21"/>
        </w:rPr>
        <w:t>呢</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Verdana"/>
          <w:bCs/>
          <w:color w:val="000000"/>
          <w:szCs w:val="21"/>
        </w:rPr>
        <w:t>乃</w:t>
      </w:r>
      <w:r>
        <w:rPr>
          <w:rStyle w:val="99"/>
          <w:rFonts w:ascii="宋体" w:hAnsi="宋体" w:cs="Verdana"/>
          <w:bCs/>
          <w:color w:val="000000"/>
          <w:szCs w:val="21"/>
        </w:rPr>
        <w:t>是大大的忠臣。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着哇。原是忠臣。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那娃娃言道：“既是忠臣，孩子们，珠帘卷起，太师爷抬头观看。”</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看些什么？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那娃娃也不知听了哪个高明的坏种——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：领了哪位先生——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的高教，将老皇御容、伴驾王真像，悬挂中堂，老夫身为大臣，见君不参，就有一行大罪。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这便怎处啊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我说，老臣有辩。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哦，有辩？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那娃娃言道：“太师爷还会变呐？”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会辩呐。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那娃娃言道：“孩子们，金盆打水！”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打水则甚呐？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：打水何用呐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他说：“老太师，你变个乌龟，与小王玩耍玩耍？”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老太师你变了没有？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：太师你如何变法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呃！老夫焉能如此，乃是舌辩之辩。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我也是问的舌辩之辩呐。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怎样辩法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是我言道：“亦非朔望，闲不参君。”</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辩得好，辩得好——辩倒之后</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：老太师高才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：坐罢之后</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那娃娃言道：“老太师，我开山王府欠粮？”</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一不欠粮，二不缺饷，到这儿来，干嘛来了？”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请千岁上殿辩理呀</w:t>
      </w:r>
      <w:r>
        <w:rPr>
          <w:rStyle w:val="99"/>
          <w:rFonts w:hint="eastAsia" w:ascii="宋体" w:hAnsi="宋体" w:cs="Verdana"/>
          <w:bCs/>
          <w:color w:val="000000"/>
          <w:szCs w:val="21"/>
        </w:rPr>
        <w:t>——窝藏邱、马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拿</w:t>
      </w:r>
      <w:r>
        <w:rPr>
          <w:rStyle w:val="99"/>
          <w:rFonts w:hint="eastAsia" w:ascii="宋体" w:hAnsi="宋体" w:cs="宋体"/>
          <w:bCs/>
          <w:color w:val="000000"/>
          <w:szCs w:val="21"/>
        </w:rPr>
        <w:t>)</w:t>
      </w:r>
      <w:r>
        <w:rPr>
          <w:rStyle w:val="99"/>
          <w:rFonts w:ascii="宋体" w:hAnsi="宋体" w:cs="Verdana"/>
          <w:bCs/>
          <w:color w:val="000000"/>
          <w:szCs w:val="21"/>
        </w:rPr>
        <w:t>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方才</w:t>
      </w:r>
      <w:r>
        <w:rPr>
          <w:rStyle w:val="99"/>
          <w:rFonts w:hint="eastAsia" w:ascii="宋体" w:hAnsi="宋体" w:cs="宋体"/>
          <w:bCs/>
          <w:color w:val="000000"/>
          <w:szCs w:val="21"/>
        </w:rPr>
        <w:t>)</w:t>
      </w:r>
      <w:r>
        <w:rPr>
          <w:rStyle w:val="99"/>
          <w:rFonts w:ascii="宋体" w:hAnsi="宋体" w:cs="Verdana"/>
          <w:bCs/>
          <w:color w:val="000000"/>
          <w:szCs w:val="21"/>
        </w:rPr>
        <w:t>他请过去了哇。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哎哟，老夫还不知道他请过去了吗</w:t>
      </w:r>
      <w:r>
        <w:rPr>
          <w:rStyle w:val="99"/>
          <w:rFonts w:ascii="宋体" w:hAnsi="宋体" w:cs="宋体"/>
          <w:bCs/>
          <w:color w:val="000000"/>
          <w:szCs w:val="21"/>
        </w:rPr>
        <w:t>?</w:t>
      </w:r>
      <w:r>
        <w:rPr>
          <w:rStyle w:val="66"/>
          <w:rFonts w:ascii="宋体" w:hAnsi="宋体" w:cs="宋体"/>
          <w:bCs/>
          <w:color w:val="000000"/>
          <w:szCs w:val="21"/>
        </w:rPr>
        <w:footnoteReference w:id="589"/>
      </w:r>
      <w:r>
        <w:rPr>
          <w:rStyle w:val="99"/>
          <w:rFonts w:ascii="宋体" w:hAnsi="宋体" w:cs="Verdana"/>
          <w:bCs/>
          <w:color w:val="000000"/>
          <w:szCs w:val="21"/>
        </w:rPr>
        <w:t>这个娃娃他与我来了个不认账啊。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那娃娃言道：“唗！胆大严嵩，今日在朝害文，明日在朝害武，害来害去，害到小王的头上。今天不打你几下，惯了你的下次，来啊，</w:t>
      </w:r>
      <w:r>
        <w:rPr>
          <w:rStyle w:val="99"/>
          <w:rFonts w:hint="eastAsia" w:ascii="宋体" w:hAnsi="宋体" w:cs="Verdana"/>
          <w:bCs/>
          <w:color w:val="000000"/>
          <w:szCs w:val="21"/>
        </w:rPr>
        <w:t>吩咐</w:t>
      </w:r>
      <w:r>
        <w:rPr>
          <w:rStyle w:val="99"/>
          <w:rFonts w:ascii="宋体" w:hAnsi="宋体" w:cs="Verdana"/>
          <w:bCs/>
          <w:color w:val="000000"/>
          <w:szCs w:val="21"/>
        </w:rPr>
        <w:t>脱袍打严嵩！”就是这样乒乒乓乓，一顿暴打。哎哟，可打坏了，打坏了</w:t>
      </w:r>
      <w:r>
        <w:rPr>
          <w:rStyle w:val="99"/>
          <w:rFonts w:ascii="宋体" w:hAnsi="宋体" w:cs="宋体"/>
          <w:bCs/>
          <w:color w:val="000000"/>
          <w:szCs w:val="21"/>
        </w:rPr>
        <w:t>!</w:t>
      </w:r>
      <w:r>
        <w:rPr>
          <w:rStyle w:val="99"/>
          <w:rFonts w:ascii="宋体" w:hAnsi="宋体" w:cs="Verdana"/>
          <w:bCs/>
          <w:color w:val="000000"/>
          <w:szCs w:val="21"/>
        </w:rPr>
        <w:t>闪开，闪开！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：搀扶了。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哪里去？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：太师你欲何往</w:t>
      </w:r>
      <w:r>
        <w:rPr>
          <w:rStyle w:val="99"/>
          <w:rFonts w:hint="eastAsia" w:ascii="宋体" w:hAnsi="宋体" w:cs="宋体"/>
          <w:bCs/>
          <w:color w:val="000000"/>
          <w:szCs w:val="21"/>
        </w:rPr>
        <w:t>?</w:t>
      </w:r>
      <w:r>
        <w:rPr>
          <w:rStyle w:val="99"/>
          <w:rFonts w:hint="eastAsia" w:ascii="宋体" w:hAnsi="宋体" w:cs="Verdana"/>
          <w:bCs/>
          <w:color w:val="000000"/>
          <w:szCs w:val="21"/>
        </w:rPr>
        <w:t>或：慢来慢来，太师往哪里去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上殿参他一本呐。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参他一本</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参他一本。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宋体" w:hAnsi="宋体" w:cs="Verdana"/>
          <w:bCs/>
          <w:color w:val="000000"/>
          <w:szCs w:val="21"/>
        </w:rPr>
        <w:t>万岁若问</w:t>
      </w:r>
      <w:r>
        <w:rPr>
          <w:rStyle w:val="99"/>
          <w:rFonts w:hint="eastAsia" w:ascii="宋体" w:hAnsi="宋体" w:cs="宋体"/>
          <w:bCs/>
          <w:color w:val="000000"/>
          <w:szCs w:val="21"/>
        </w:rPr>
        <w:t>)</w:t>
      </w:r>
      <w:r>
        <w:rPr>
          <w:rStyle w:val="99"/>
          <w:rFonts w:ascii="宋体" w:hAnsi="宋体" w:cs="Verdana"/>
          <w:bCs/>
          <w:color w:val="000000"/>
          <w:szCs w:val="21"/>
        </w:rPr>
        <w:t>有何伤痕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浑身是伤。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怎样验伤？</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：怎样见君</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脱袍验伤。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脱袍验伤——嗯——险呐！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：哎呀太师，险呐</w:t>
      </w:r>
      <w:r>
        <w:rPr>
          <w:rStyle w:val="99"/>
          <w:rFonts w:hint="eastAsia" w:ascii="宋体" w:hAnsi="宋体" w:cs="宋体"/>
          <w:bCs/>
          <w:color w:val="000000"/>
          <w:szCs w:val="21"/>
        </w:rPr>
        <w:t>!</w:t>
      </w:r>
      <w:r>
        <w:rPr>
          <w:rStyle w:val="99"/>
          <w:rFonts w:hint="eastAsia" w:ascii="宋体" w:hAnsi="宋体" w:cs="Verdana"/>
          <w:bCs/>
          <w:color w:val="000000"/>
          <w:szCs w:val="21"/>
        </w:rPr>
        <w:t>若不是小官在此，你把事可又办错了。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太师爷身为大臣，脱袍见君岂不有欺君之罪！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：你身为大臣，</w:t>
      </w:r>
      <w:r>
        <w:rPr>
          <w:rStyle w:val="99"/>
          <w:rFonts w:ascii="宋体" w:hAnsi="宋体" w:cs="Verdana"/>
          <w:bCs/>
          <w:color w:val="000000"/>
          <w:szCs w:val="21"/>
        </w:rPr>
        <w:t>脱袍见君</w:t>
      </w:r>
      <w:r>
        <w:rPr>
          <w:rStyle w:val="99"/>
          <w:rFonts w:hint="eastAsia" w:ascii="宋体" w:hAnsi="宋体" w:cs="Verdana"/>
          <w:bCs/>
          <w:color w:val="000000"/>
          <w:szCs w:val="21"/>
        </w:rPr>
        <w:t>论律当斩。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哎呀是啊</w:t>
      </w:r>
      <w:r>
        <w:rPr>
          <w:rStyle w:val="99"/>
          <w:rFonts w:hint="eastAsia" w:ascii="宋体" w:hAnsi="宋体" w:cs="Verdana"/>
          <w:bCs/>
          <w:color w:val="000000"/>
          <w:szCs w:val="21"/>
        </w:rPr>
        <w:t>，“要交部严加议处”。哎呀呀</w:t>
      </w:r>
      <w:r>
        <w:rPr>
          <w:rStyle w:val="99"/>
          <w:rFonts w:ascii="宋体" w:hAnsi="宋体" w:cs="Verdana"/>
          <w:bCs/>
          <w:color w:val="000000"/>
          <w:szCs w:val="21"/>
        </w:rPr>
        <w:t>心腹人，这便如何是好啊！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：这便怎是呢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这……依小官拙见，在这文武两班，寻一心粗胆壮之人，在脸面之上做一伤痕，上殿奏本，参倒那常宝童。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
          <w:bCs/>
          <w:color w:val="000000"/>
          <w:szCs w:val="21"/>
        </w:rPr>
        <w:t>这……依小官拙见，</w:t>
      </w:r>
      <w:r>
        <w:rPr>
          <w:rStyle w:val="99"/>
          <w:rFonts w:hint="eastAsia" w:ascii="宋体" w:hAnsi="宋体" w:cs="Verdana"/>
          <w:b/>
          <w:bCs/>
          <w:color w:val="000000"/>
          <w:szCs w:val="21"/>
        </w:rPr>
        <w:t>必须</w:t>
      </w:r>
      <w:r>
        <w:rPr>
          <w:rStyle w:val="99"/>
          <w:rFonts w:ascii="宋体" w:hAnsi="宋体" w:cs="Verdana"/>
          <w:b/>
          <w:bCs/>
          <w:color w:val="000000"/>
          <w:szCs w:val="21"/>
        </w:rPr>
        <w:t>在脸面之上做一</w:t>
      </w:r>
      <w:r>
        <w:rPr>
          <w:rStyle w:val="99"/>
          <w:rFonts w:hint="eastAsia" w:ascii="宋体" w:hAnsi="宋体" w:cs="Verdana"/>
          <w:b/>
          <w:bCs/>
          <w:color w:val="000000"/>
          <w:szCs w:val="21"/>
        </w:rPr>
        <w:t>、两处</w:t>
      </w:r>
      <w:r>
        <w:rPr>
          <w:rStyle w:val="99"/>
          <w:rFonts w:ascii="宋体" w:hAnsi="宋体" w:cs="Verdana"/>
          <w:b/>
          <w:bCs/>
          <w:color w:val="000000"/>
          <w:szCs w:val="21"/>
        </w:rPr>
        <w:t>伤痕，上殿奏本，</w:t>
      </w:r>
      <w:r>
        <w:rPr>
          <w:rStyle w:val="99"/>
          <w:rFonts w:hint="eastAsia" w:ascii="宋体" w:hAnsi="宋体" w:cs="Verdana"/>
          <w:b/>
          <w:bCs/>
          <w:color w:val="000000"/>
          <w:szCs w:val="21"/>
        </w:rPr>
        <w:t>一本就准</w:t>
      </w:r>
      <w:r>
        <w:rPr>
          <w:rStyle w:val="99"/>
          <w:rFonts w:ascii="宋体" w:hAnsi="宋体" w:cs="Verdana"/>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：必须要打一面伤，上殿奏本。</w:t>
      </w:r>
      <w:r>
        <w:rPr>
          <w:rStyle w:val="99"/>
          <w:rFonts w:hint="eastAsia" w:ascii="宋体" w:hAnsi="宋体" w:cs="宋体"/>
          <w:bCs/>
          <w:color w:val="000000"/>
          <w:szCs w:val="21"/>
        </w:rPr>
        <w:t>)</w:t>
      </w:r>
    </w:p>
    <w:p>
      <w:pPr>
        <w:ind w:left="843" w:hanging="843"/>
        <w:rPr>
          <w:rStyle w:val="99"/>
          <w:rFonts w:ascii="宋体" w:hAnsi="宋体" w:cs="Verdana"/>
          <w:b/>
          <w:bCs/>
          <w:color w:val="000000"/>
          <w:szCs w:val="21"/>
        </w:rPr>
      </w:pPr>
      <w:r>
        <w:rPr>
          <w:rStyle w:val="99"/>
          <w:rFonts w:hint="eastAsia" w:ascii="宋体" w:hAnsi="宋体" w:cs="宋体"/>
          <w:b/>
          <w:bCs/>
          <w:color w:val="000000"/>
          <w:szCs w:val="21"/>
        </w:rPr>
        <w:t>(</w:t>
      </w:r>
      <w:r>
        <w:rPr>
          <w:rStyle w:val="99"/>
          <w:rFonts w:hint="eastAsia" w:ascii="宋体" w:hAnsi="宋体" w:cs="Verdana"/>
          <w:b/>
          <w:bCs/>
          <w:color w:val="000000"/>
          <w:szCs w:val="21"/>
        </w:rPr>
        <w:t>邹应龙</w:t>
      </w:r>
      <w:r>
        <w:rPr>
          <w:rStyle w:val="99"/>
          <w:rFonts w:hint="eastAsia" w:ascii="楷体" w:hAnsi="楷体" w:eastAsia="楷体" w:cs="Verdana"/>
          <w:b/>
          <w:bCs/>
          <w:color w:val="000000"/>
          <w:szCs w:val="21"/>
        </w:rPr>
        <w:t>踢起地面一块金砖</w:t>
      </w:r>
      <w:r>
        <w:rPr>
          <w:rStyle w:val="99"/>
          <w:rFonts w:hint="eastAsia" w:ascii="宋体" w:hAnsi="宋体" w:cs="宋体"/>
          <w:b/>
          <w:bCs/>
          <w:color w:val="000000"/>
          <w:szCs w:val="21"/>
        </w:rPr>
        <w:t>)</w:t>
      </w:r>
      <w:r>
        <w:rPr>
          <w:rStyle w:val="66"/>
          <w:rFonts w:ascii="宋体" w:hAnsi="宋体" w:cs="宋体"/>
          <w:b/>
          <w:bCs/>
          <w:color w:val="000000"/>
          <w:szCs w:val="21"/>
        </w:rPr>
        <w:footnoteReference w:id="590"/>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这有一块金砖，太师拿在手中，自己打自己，一定成功。</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心腹人，漫说是你与老夫凑趣，这块金</w:t>
      </w:r>
      <w:r>
        <w:rPr>
          <w:rStyle w:val="99"/>
          <w:rFonts w:ascii="宋体" w:hAnsi="宋体" w:cs="Verdana"/>
          <w:b/>
          <w:bCs/>
          <w:color w:val="000000"/>
          <w:szCs w:val="21"/>
        </w:rPr>
        <w:t>砖</w:t>
      </w:r>
      <w:r>
        <w:rPr>
          <w:rStyle w:val="99"/>
          <w:rFonts w:hint="eastAsia" w:ascii="宋体" w:hAnsi="宋体" w:cs="Verdana"/>
          <w:b/>
          <w:bCs/>
          <w:color w:val="000000"/>
          <w:szCs w:val="21"/>
        </w:rPr>
        <w:t>也与老夫凑趣来了哇。</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太师爷打呀。</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哎，自己打自己，要直着打，狠着打</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常宝童，小奴才</w:t>
      </w:r>
      <w:r>
        <w:rPr>
          <w:rStyle w:val="99"/>
          <w:rFonts w:hint="eastAsia" w:ascii="宋体" w:hAnsi="宋体" w:cs="宋体"/>
          <w:b/>
          <w:bCs/>
          <w:color w:val="000000"/>
          <w:szCs w:val="21"/>
        </w:rPr>
        <w:t>!</w:t>
      </w:r>
      <w:r>
        <w:rPr>
          <w:rStyle w:val="99"/>
          <w:rFonts w:hint="eastAsia" w:ascii="宋体" w:hAnsi="宋体" w:cs="Verdana"/>
          <w:b/>
          <w:bCs/>
          <w:color w:val="000000"/>
          <w:szCs w:val="21"/>
        </w:rPr>
        <w:t>老夫打一面伤，上殿奏本，一本就准</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嘿，一本就准。唉哟哟……，走走走……</w:t>
      </w:r>
    </w:p>
    <w:p>
      <w:pPr>
        <w:ind w:left="843" w:hanging="843"/>
      </w:pPr>
      <w:r>
        <w:rPr>
          <w:rStyle w:val="99"/>
          <w:rFonts w:hint="eastAsia" w:ascii="宋体" w:hAnsi="宋体" w:cs="宋体"/>
          <w:b/>
          <w:bCs/>
          <w:color w:val="000000"/>
          <w:szCs w:val="21"/>
        </w:rPr>
        <w:t>(</w:t>
      </w:r>
      <w:r>
        <w:rPr>
          <w:rStyle w:val="99"/>
          <w:rFonts w:hint="eastAsia" w:ascii="宋体" w:hAnsi="宋体" w:cs="Verdana"/>
          <w:b/>
          <w:bCs/>
          <w:color w:val="000000"/>
          <w:szCs w:val="21"/>
        </w:rPr>
        <w:t>严嵩</w:t>
      </w:r>
      <w:r>
        <w:rPr>
          <w:rStyle w:val="99"/>
          <w:rFonts w:hint="eastAsia" w:ascii="楷体" w:hAnsi="楷体" w:eastAsia="楷体" w:cs="Verdana"/>
          <w:b/>
          <w:bCs/>
          <w:color w:val="000000"/>
          <w:szCs w:val="21"/>
        </w:rPr>
        <w:t>将砖头扔地上</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哪里去</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上殿走本呐。</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有何伤痕呐</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脚面上面了。</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那怎样见君呢</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脱靴子。哎呀哎呀，这不中用了啊。</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心腹人，自己打自己，下不了手啊。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不如去请人打。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：就该请人来打。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好，哪里去问？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：哦，叫老夫去请何人来打。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文班中去问。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：到文班去请。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好好好，文班中去问。</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朝下场门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w:t>
      </w:r>
      <w:r>
        <w:rPr>
          <w:rStyle w:val="99"/>
          <w:rFonts w:hint="eastAsia" w:ascii="宋体" w:hAnsi="宋体" w:cs="Verdana"/>
          <w:bCs/>
          <w:color w:val="000000"/>
          <w:szCs w:val="21"/>
        </w:rPr>
        <w:t>这有金砖一块，</w:t>
      </w:r>
      <w:r>
        <w:rPr>
          <w:rStyle w:val="99"/>
          <w:rFonts w:ascii="宋体" w:hAnsi="宋体" w:cs="Verdana"/>
          <w:bCs/>
          <w:color w:val="000000"/>
          <w:szCs w:val="21"/>
        </w:rPr>
        <w:t>哪一个在老夫脸上做一面伤，上殿参倒常宝童，老夫重礼相谢！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我们不敢。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哎呀，他们都走了</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宋体"/>
          <w:bCs/>
          <w:color w:val="000000"/>
          <w:szCs w:val="21"/>
        </w:rPr>
        <w:t xml:space="preserve"> (</w:t>
      </w:r>
      <w:r>
        <w:rPr>
          <w:rStyle w:val="99"/>
          <w:rFonts w:ascii="楷体" w:hAnsi="楷体" w:eastAsia="楷体" w:cs="Verdana"/>
          <w:bCs/>
          <w:color w:val="000000"/>
          <w:szCs w:val="21"/>
        </w:rPr>
        <w:t>佯惊介</w:t>
      </w:r>
      <w:r>
        <w:rPr>
          <w:rStyle w:val="99"/>
          <w:rFonts w:ascii="宋体" w:hAnsi="宋体" w:cs="宋体"/>
          <w:bCs/>
          <w:color w:val="000000"/>
          <w:szCs w:val="21"/>
        </w:rPr>
        <w:t>)</w:t>
      </w:r>
      <w:r>
        <w:rPr>
          <w:rStyle w:val="99"/>
          <w:rFonts w:ascii="宋体" w:hAnsi="宋体" w:cs="Verdana"/>
          <w:bCs/>
          <w:color w:val="000000"/>
          <w:szCs w:val="21"/>
        </w:rPr>
        <w:t>武班中去请。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呃呃，武班中去问。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：武班去请。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有力气。</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有力气。</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看得清，打得准呃。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看得清，打得准。</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朝上场门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列位大人，请了。</w:t>
      </w:r>
      <w:r>
        <w:rPr>
          <w:rStyle w:val="99"/>
          <w:rFonts w:hint="eastAsia" w:ascii="宋体" w:hAnsi="宋体" w:cs="Verdana"/>
          <w:bCs/>
          <w:color w:val="000000"/>
          <w:szCs w:val="21"/>
        </w:rPr>
        <w:t>这有金砖一块，</w:t>
      </w:r>
      <w:r>
        <w:rPr>
          <w:rStyle w:val="99"/>
          <w:rFonts w:ascii="宋体" w:hAnsi="宋体" w:cs="Verdana"/>
          <w:bCs/>
          <w:color w:val="000000"/>
          <w:szCs w:val="21"/>
        </w:rPr>
        <w:t>哪一位</w:t>
      </w:r>
      <w:r>
        <w:rPr>
          <w:rStyle w:val="99"/>
          <w:rFonts w:hint="eastAsia" w:ascii="宋体" w:hAnsi="宋体" w:cs="Verdana"/>
          <w:bCs/>
          <w:color w:val="000000"/>
          <w:szCs w:val="21"/>
        </w:rPr>
        <w:t>将军</w:t>
      </w:r>
      <w:r>
        <w:rPr>
          <w:rStyle w:val="99"/>
          <w:rFonts w:ascii="宋体" w:hAnsi="宋体" w:cs="Verdana"/>
          <w:bCs/>
          <w:color w:val="000000"/>
          <w:szCs w:val="21"/>
        </w:rPr>
        <w:t>在老夫脸上做一面伤，上殿参奏常宝童，老夫重礼相谢！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哎呀，我们不敢，不敢呐。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哎呀……他们都散了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：溜了</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教我好恨</w:t>
      </w:r>
      <w:r>
        <w:rPr>
          <w:rStyle w:val="99"/>
          <w:rFonts w:hint="eastAsia" w:ascii="宋体" w:hAnsi="宋体" w:cs="Verdana"/>
          <w:bCs/>
          <w:color w:val="000000"/>
          <w:szCs w:val="21"/>
        </w:rPr>
        <w:t>呐</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难道恨着老夫不成？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小官焉敢恨着老太师，我恨只恨这两班文武，有哪个不是老太师的保举，今日用着他们，一个个袖手旁观，怎不令人好恨呐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唉，常宝童啊常宝童，幸喜你是打了老太师，若是打了我邹应龙，我一定打一面伤，上殿奏本，嗯，一本就准</w:t>
      </w:r>
      <w:r>
        <w:rPr>
          <w:rStyle w:val="99"/>
          <w:rFonts w:hint="eastAsia" w:ascii="宋体" w:hAnsi="宋体" w:cs="宋体"/>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：不是哟，想这</w:t>
      </w:r>
      <w:r>
        <w:rPr>
          <w:rStyle w:val="99"/>
          <w:rFonts w:ascii="宋体" w:hAnsi="宋体" w:cs="Verdana"/>
          <w:bCs/>
          <w:color w:val="000000"/>
          <w:szCs w:val="21"/>
        </w:rPr>
        <w:t>文武</w:t>
      </w:r>
      <w:r>
        <w:rPr>
          <w:rStyle w:val="99"/>
          <w:rFonts w:hint="eastAsia" w:ascii="宋体" w:hAnsi="宋体" w:cs="Verdana"/>
          <w:bCs/>
          <w:color w:val="000000"/>
          <w:szCs w:val="21"/>
        </w:rPr>
        <w:t>官员</w:t>
      </w:r>
      <w:r>
        <w:rPr>
          <w:rStyle w:val="99"/>
          <w:rFonts w:ascii="宋体" w:hAnsi="宋体" w:cs="Verdana"/>
          <w:bCs/>
          <w:color w:val="000000"/>
          <w:szCs w:val="21"/>
        </w:rPr>
        <w:t>，哪个不是太师</w:t>
      </w:r>
      <w:r>
        <w:rPr>
          <w:rStyle w:val="99"/>
          <w:rFonts w:hint="eastAsia" w:ascii="宋体" w:hAnsi="宋体" w:cs="Verdana"/>
          <w:bCs/>
          <w:color w:val="000000"/>
          <w:szCs w:val="21"/>
        </w:rPr>
        <w:t>的提拔</w:t>
      </w:r>
      <w:r>
        <w:rPr>
          <w:rStyle w:val="99"/>
          <w:rFonts w:ascii="宋体" w:hAnsi="宋体" w:cs="Verdana"/>
          <w:bCs/>
          <w:color w:val="000000"/>
          <w:szCs w:val="21"/>
        </w:rPr>
        <w:t>，</w:t>
      </w:r>
      <w:r>
        <w:rPr>
          <w:rStyle w:val="99"/>
          <w:rFonts w:hint="eastAsia" w:ascii="宋体" w:hAnsi="宋体" w:cs="Verdana"/>
          <w:bCs/>
          <w:color w:val="000000"/>
          <w:szCs w:val="21"/>
        </w:rPr>
        <w:t>今日太师有事</w:t>
      </w:r>
      <w:r>
        <w:rPr>
          <w:rStyle w:val="99"/>
          <w:rFonts w:ascii="宋体" w:hAnsi="宋体" w:cs="Verdana"/>
          <w:bCs/>
          <w:color w:val="000000"/>
          <w:szCs w:val="21"/>
        </w:rPr>
        <w:t>，一个个袖手旁观，怎不令人好恨呐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嘿嘿</w:t>
      </w:r>
      <w:r>
        <w:rPr>
          <w:rStyle w:val="99"/>
          <w:rFonts w:ascii="宋体" w:hAnsi="宋体" w:cs="宋体"/>
          <w:bCs/>
          <w:color w:val="000000"/>
          <w:szCs w:val="21"/>
        </w:rPr>
        <w:t>!</w:t>
      </w:r>
      <w:r>
        <w:rPr>
          <w:rStyle w:val="99"/>
          <w:rFonts w:ascii="宋体" w:hAnsi="宋体" w:cs="Verdana"/>
          <w:bCs/>
          <w:color w:val="000000"/>
          <w:szCs w:val="21"/>
        </w:rPr>
        <w:t>原来打老夫的人在这里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：眼前</w:t>
      </w:r>
      <w:r>
        <w:rPr>
          <w:rStyle w:val="99"/>
          <w:rFonts w:hint="eastAsia" w:ascii="宋体" w:hAnsi="宋体" w:cs="宋体"/>
          <w:bCs/>
          <w:color w:val="000000"/>
          <w:szCs w:val="21"/>
        </w:rPr>
        <w:t>)</w:t>
      </w:r>
      <w:r>
        <w:rPr>
          <w:rStyle w:val="99"/>
          <w:rFonts w:ascii="宋体" w:hAnsi="宋体" w:cs="Verdana"/>
          <w:bCs/>
          <w:color w:val="000000"/>
          <w:szCs w:val="21"/>
        </w:rPr>
        <w:t>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心腹人，请上受老夫一礼。</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太师，这是何意？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：哎呀呀，折煞小官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：太师此礼为何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心腹人，你看满朝文武他溜的溜了，跑的跑了，只有你这心腹人在此，有劳你的贵手，与老夫打一面伤，上殿参奏常宝童。老夫是重礼相谢。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哎呀呀，</w:t>
      </w:r>
      <w:r>
        <w:rPr>
          <w:rStyle w:val="99"/>
          <w:rFonts w:hint="eastAsia" w:ascii="宋体" w:hAnsi="宋体" w:cs="宋体"/>
          <w:bCs/>
          <w:color w:val="000000"/>
          <w:szCs w:val="21"/>
        </w:rPr>
        <w:t>(</w:t>
      </w:r>
      <w:r>
        <w:rPr>
          <w:rStyle w:val="99"/>
          <w:rFonts w:hint="eastAsia" w:ascii="宋体" w:hAnsi="宋体" w:cs="Verdana"/>
          <w:bCs/>
          <w:color w:val="000000"/>
          <w:szCs w:val="21"/>
        </w:rPr>
        <w:t>启禀太师：</w:t>
      </w:r>
      <w:r>
        <w:rPr>
          <w:rStyle w:val="99"/>
          <w:rFonts w:hint="eastAsia" w:ascii="宋体" w:hAnsi="宋体" w:cs="宋体"/>
          <w:bCs/>
          <w:color w:val="000000"/>
          <w:szCs w:val="21"/>
        </w:rPr>
        <w:t>)</w:t>
      </w:r>
      <w:r>
        <w:rPr>
          <w:rStyle w:val="99"/>
          <w:rFonts w:ascii="宋体" w:hAnsi="宋体" w:cs="Verdana"/>
          <w:bCs/>
          <w:color w:val="000000"/>
          <w:szCs w:val="21"/>
        </w:rPr>
        <w:t>小官多蒙老太师升官之恩尚未报达，焉敢下此毒手，诶，使不得，诶，使不得</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：小官不敢，小官不敢。</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小官多蒙升官之恩尚未报</w:t>
      </w:r>
      <w:r>
        <w:rPr>
          <w:rStyle w:val="99"/>
          <w:rFonts w:hint="eastAsia" w:ascii="宋体" w:hAnsi="宋体" w:cs="Verdana"/>
          <w:bCs/>
          <w:color w:val="000000"/>
          <w:szCs w:val="21"/>
        </w:rPr>
        <w:t>得</w:t>
      </w:r>
      <w:r>
        <w:rPr>
          <w:rStyle w:val="99"/>
          <w:rFonts w:ascii="宋体" w:hAnsi="宋体" w:cs="Verdana"/>
          <w:bCs/>
          <w:color w:val="000000"/>
          <w:szCs w:val="21"/>
        </w:rPr>
        <w:t>，</w:t>
      </w:r>
      <w:r>
        <w:rPr>
          <w:rStyle w:val="99"/>
          <w:rFonts w:hint="eastAsia" w:ascii="宋体" w:hAnsi="宋体" w:cs="Verdana"/>
          <w:bCs/>
          <w:color w:val="000000"/>
          <w:szCs w:val="21"/>
        </w:rPr>
        <w:t>怎么还敢打老太师，不敢呐，不敢呐</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诶，只要在老夫面上做一伤痕，上殿参倒常宝童，比报那升官之恩胜强十倍，犹如报恩一样。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报恩一样</w:t>
      </w:r>
      <w:r>
        <w:rPr>
          <w:rStyle w:val="99"/>
          <w:rFonts w:ascii="宋体" w:hAnsi="宋体" w:cs="宋体"/>
          <w:bCs/>
          <w:color w:val="000000"/>
          <w:szCs w:val="21"/>
        </w:rPr>
        <w:t>?</w:t>
      </w:r>
      <w:r>
        <w:rPr>
          <w:rStyle w:val="99"/>
          <w:rFonts w:hint="eastAsia" w:ascii="宋体" w:hAnsi="宋体" w:cs="Verdana"/>
          <w:bCs/>
          <w:color w:val="000000"/>
          <w:szCs w:val="21"/>
        </w:rPr>
        <w:t>敢</w:t>
      </w:r>
      <w:r>
        <w:rPr>
          <w:rStyle w:val="99"/>
          <w:rFonts w:ascii="宋体" w:hAnsi="宋体" w:cs="Verdana"/>
          <w:bCs/>
          <w:color w:val="000000"/>
          <w:szCs w:val="21"/>
        </w:rPr>
        <w:t>是教小官报恩</w:t>
      </w:r>
      <w:r>
        <w:rPr>
          <w:rStyle w:val="99"/>
          <w:rFonts w:hint="eastAsia" w:ascii="宋体" w:hAnsi="宋体" w:cs="Verdana"/>
          <w:bCs/>
          <w:color w:val="000000"/>
          <w:szCs w:val="21"/>
        </w:rPr>
        <w:t>么</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：怎么。犹如报了升官之恩一般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呃，是教你报恩，教你报恩。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如此小官报恩了。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：如此小官</w:t>
      </w:r>
      <w:r>
        <w:rPr>
          <w:rStyle w:val="99"/>
          <w:rFonts w:hint="eastAsia" w:ascii="宋体" w:hAnsi="宋体" w:cs="宋体"/>
          <w:bCs/>
          <w:color w:val="000000"/>
          <w:szCs w:val="21"/>
        </w:rPr>
        <w:t>(</w:t>
      </w:r>
      <w:r>
        <w:rPr>
          <w:rStyle w:val="99"/>
          <w:rFonts w:hint="eastAsia" w:ascii="宋体" w:hAnsi="宋体" w:cs="Verdana"/>
          <w:bCs/>
          <w:color w:val="000000"/>
          <w:szCs w:val="21"/>
        </w:rPr>
        <w:t>当得</w:t>
      </w:r>
      <w:r>
        <w:rPr>
          <w:rStyle w:val="99"/>
          <w:rFonts w:hint="eastAsia" w:ascii="宋体" w:hAnsi="宋体" w:cs="宋体"/>
          <w:bCs/>
          <w:color w:val="000000"/>
          <w:szCs w:val="21"/>
        </w:rPr>
        <w:t>)</w:t>
      </w:r>
      <w:r>
        <w:rPr>
          <w:rStyle w:val="99"/>
          <w:rFonts w:hint="eastAsia" w:ascii="宋体" w:hAnsi="宋体" w:cs="Verdana"/>
          <w:bCs/>
          <w:color w:val="000000"/>
          <w:szCs w:val="21"/>
        </w:rPr>
        <w:t>效劳。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来来来，</w:t>
      </w:r>
      <w:r>
        <w:rPr>
          <w:rStyle w:val="99"/>
          <w:rFonts w:ascii="宋体" w:hAnsi="宋体" w:cs="Verdana"/>
          <w:bCs/>
          <w:color w:val="000000"/>
          <w:szCs w:val="21"/>
        </w:rPr>
        <w:t>报恩呐。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：你要用力打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hint="eastAsia" w:ascii="宋体" w:hAnsi="宋体" w:cs="Verdana"/>
          <w:bCs/>
          <w:color w:val="000000"/>
          <w:szCs w:val="21"/>
        </w:rPr>
        <w:t>这里</w:t>
      </w:r>
      <w:r>
        <w:rPr>
          <w:rStyle w:val="99"/>
          <w:rFonts w:hint="eastAsia" w:ascii="宋体" w:hAnsi="宋体" w:cs="宋体"/>
          <w:bCs/>
          <w:color w:val="000000"/>
          <w:szCs w:val="21"/>
        </w:rPr>
        <w:t>)</w:t>
      </w:r>
      <w:r>
        <w:rPr>
          <w:rStyle w:val="99"/>
          <w:rFonts w:hint="eastAsia" w:ascii="宋体" w:hAnsi="宋体" w:cs="Verdana"/>
          <w:bCs/>
          <w:color w:val="000000"/>
          <w:szCs w:val="21"/>
        </w:rPr>
        <w:t>报恩了。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西皮导板</w:t>
      </w:r>
      <w:r>
        <w:rPr>
          <w:rStyle w:val="99"/>
          <w:rFonts w:ascii="宋体" w:hAnsi="宋体" w:cs="Verdana"/>
          <w:bCs/>
          <w:color w:val="000000"/>
          <w:szCs w:val="21"/>
        </w:rPr>
        <w:t>】手指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：指着</w:t>
      </w:r>
      <w:r>
        <w:rPr>
          <w:rStyle w:val="99"/>
          <w:rFonts w:hint="eastAsia" w:ascii="宋体" w:hAnsi="宋体" w:cs="宋体"/>
          <w:bCs/>
          <w:color w:val="000000"/>
          <w:szCs w:val="21"/>
        </w:rPr>
        <w:t>)</w:t>
      </w:r>
      <w:r>
        <w:rPr>
          <w:rStyle w:val="99"/>
          <w:rFonts w:ascii="宋体" w:hAnsi="宋体" w:cs="Verdana"/>
          <w:bCs/>
          <w:color w:val="000000"/>
          <w:szCs w:val="21"/>
        </w:rPr>
        <w:t>严嵩贼奸佞，</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唗，唗</w:t>
      </w:r>
      <w:r>
        <w:rPr>
          <w:rStyle w:val="99"/>
          <w:rFonts w:ascii="宋体" w:hAnsi="宋体" w:cs="宋体"/>
          <w:bCs/>
          <w:color w:val="000000"/>
          <w:szCs w:val="21"/>
        </w:rPr>
        <w:t>!</w:t>
      </w:r>
      <w:r>
        <w:rPr>
          <w:rStyle w:val="99"/>
          <w:rFonts w:ascii="宋体" w:hAnsi="宋体" w:cs="Verdana"/>
          <w:bCs/>
          <w:color w:val="000000"/>
          <w:szCs w:val="21"/>
        </w:rPr>
        <w:t>老夫教你打，</w:t>
      </w:r>
      <w:r>
        <w:rPr>
          <w:rStyle w:val="99"/>
          <w:rFonts w:hint="eastAsia" w:ascii="宋体" w:hAnsi="宋体" w:cs="Verdana"/>
          <w:bCs/>
          <w:color w:val="000000"/>
          <w:szCs w:val="21"/>
        </w:rPr>
        <w:t>胆大邹应龙，</w:t>
      </w:r>
      <w:r>
        <w:rPr>
          <w:rStyle w:val="99"/>
          <w:rFonts w:ascii="宋体" w:hAnsi="宋体" w:cs="Verdana"/>
          <w:bCs/>
          <w:color w:val="000000"/>
          <w:szCs w:val="21"/>
        </w:rPr>
        <w:t>你怎么骂起老夫来了</w:t>
      </w:r>
      <w:r>
        <w:rPr>
          <w:rStyle w:val="99"/>
          <w:rFonts w:ascii="宋体" w:hAnsi="宋体" w:cs="宋体"/>
          <w:bCs/>
          <w:color w:val="000000"/>
          <w:szCs w:val="21"/>
        </w:rPr>
        <w:t>?!</w:t>
      </w:r>
      <w:r>
        <w:rPr>
          <w:rStyle w:val="99"/>
          <w:rFonts w:ascii="宋体" w:hAnsi="宋体" w:cs="Verdana"/>
          <w:bCs/>
          <w:color w:val="000000"/>
          <w:szCs w:val="21"/>
        </w:rPr>
        <w:t>嘿，真真的岂有此理呀！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唉呀呀，老太师，你把小官可错怪了哇。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怎么错怪了你呀？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常言说得好：举手难打笑脸人，小官与老太师夙无怨恨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小官与老太师</w:t>
      </w:r>
      <w:r>
        <w:rPr>
          <w:rStyle w:val="99"/>
          <w:rFonts w:hint="eastAsia" w:ascii="宋体" w:hAnsi="宋体" w:cs="Verdana"/>
          <w:bCs/>
          <w:color w:val="000000"/>
          <w:szCs w:val="21"/>
        </w:rPr>
        <w:t>远日无仇，近日无冤</w:t>
      </w:r>
      <w:r>
        <w:rPr>
          <w:rStyle w:val="99"/>
          <w:rFonts w:hint="eastAsia" w:ascii="宋体" w:hAnsi="宋体" w:cs="宋体"/>
          <w:bCs/>
          <w:color w:val="000000"/>
          <w:szCs w:val="21"/>
        </w:rPr>
        <w:t>)</w:t>
      </w:r>
      <w:r>
        <w:rPr>
          <w:rStyle w:val="99"/>
          <w:rFonts w:ascii="宋体" w:hAnsi="宋体" w:cs="Verdana"/>
          <w:bCs/>
          <w:color w:val="000000"/>
          <w:szCs w:val="21"/>
        </w:rPr>
        <w:t>，况且升官之恩尚未报答</w:t>
      </w:r>
      <w:r>
        <w:rPr>
          <w:rStyle w:val="99"/>
          <w:rFonts w:hint="eastAsia" w:ascii="宋体" w:hAnsi="宋体" w:cs="Verdana"/>
          <w:bCs/>
          <w:color w:val="000000"/>
          <w:szCs w:val="21"/>
        </w:rPr>
        <w:t>，焉能下得手打太师</w:t>
      </w:r>
      <w:r>
        <w:rPr>
          <w:rStyle w:val="99"/>
          <w:rFonts w:hint="eastAsia" w:ascii="宋体" w:hAnsi="宋体" w:cs="宋体"/>
          <w:bCs/>
          <w:color w:val="000000"/>
          <w:szCs w:val="21"/>
        </w:rPr>
        <w:t>?</w:t>
      </w:r>
      <w:r>
        <w:rPr>
          <w:rStyle w:val="99"/>
          <w:rFonts w:ascii="宋体" w:hAnsi="宋体" w:cs="Verdana"/>
          <w:bCs/>
          <w:color w:val="000000"/>
          <w:szCs w:val="21"/>
        </w:rPr>
        <w:t>没奈何我指东骂西，指桑骂槐。指的是老太师，骂的是常宝童，骂起气来才好用力打呀。小官将将骂了一句，老太师就动起怒来。若是打着太师，那还了得</w:t>
      </w:r>
      <w:r>
        <w:rPr>
          <w:rStyle w:val="99"/>
          <w:rFonts w:ascii="宋体" w:hAnsi="宋体" w:cs="宋体"/>
          <w:bCs/>
          <w:color w:val="000000"/>
          <w:szCs w:val="21"/>
        </w:rPr>
        <w:t>?</w:t>
      </w:r>
      <w:r>
        <w:rPr>
          <w:rStyle w:val="99"/>
          <w:rFonts w:ascii="宋体" w:hAnsi="宋体" w:cs="Verdana"/>
          <w:bCs/>
          <w:color w:val="000000"/>
          <w:szCs w:val="21"/>
        </w:rPr>
        <w:t>老太师，呃，小官得罪了，得罪了老太师，小官这厢赔礼了，小官这里请罪了。太师爷你另请高明罢。</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常言说得好：举</w:t>
      </w:r>
      <w:r>
        <w:rPr>
          <w:rStyle w:val="99"/>
          <w:rFonts w:hint="eastAsia" w:ascii="宋体" w:hAnsi="宋体" w:cs="Verdana"/>
          <w:bCs/>
          <w:color w:val="000000"/>
          <w:szCs w:val="21"/>
        </w:rPr>
        <w:t>拳不打</w:t>
      </w:r>
      <w:r>
        <w:rPr>
          <w:rStyle w:val="99"/>
          <w:rFonts w:ascii="宋体" w:hAnsi="宋体" w:cs="Verdana"/>
          <w:bCs/>
          <w:color w:val="000000"/>
          <w:szCs w:val="21"/>
        </w:rPr>
        <w:t>笑脸人，</w:t>
      </w:r>
      <w:r>
        <w:rPr>
          <w:rStyle w:val="99"/>
          <w:rFonts w:hint="eastAsia" w:ascii="宋体" w:hAnsi="宋体" w:cs="Verdana"/>
          <w:bCs/>
          <w:color w:val="000000"/>
          <w:szCs w:val="21"/>
        </w:rPr>
        <w:t>想</w:t>
      </w:r>
      <w:r>
        <w:rPr>
          <w:rStyle w:val="99"/>
          <w:rFonts w:ascii="宋体" w:hAnsi="宋体" w:cs="Verdana"/>
          <w:bCs/>
          <w:color w:val="000000"/>
          <w:szCs w:val="21"/>
        </w:rPr>
        <w:t>小官与太师</w:t>
      </w:r>
      <w:r>
        <w:rPr>
          <w:rStyle w:val="99"/>
          <w:rFonts w:hint="eastAsia" w:ascii="宋体" w:hAnsi="宋体" w:cs="Verdana"/>
          <w:bCs/>
          <w:color w:val="000000"/>
          <w:szCs w:val="21"/>
        </w:rPr>
        <w:t>爷远日无仇，近日无冤，</w:t>
      </w:r>
      <w:r>
        <w:rPr>
          <w:rStyle w:val="99"/>
          <w:rFonts w:ascii="宋体" w:hAnsi="宋体" w:cs="Verdana"/>
          <w:bCs/>
          <w:color w:val="000000"/>
          <w:szCs w:val="21"/>
        </w:rPr>
        <w:t>况且</w:t>
      </w:r>
      <w:r>
        <w:rPr>
          <w:rStyle w:val="99"/>
          <w:rFonts w:hint="eastAsia" w:ascii="宋体" w:hAnsi="宋体" w:cs="Verdana"/>
          <w:bCs/>
          <w:color w:val="000000"/>
          <w:szCs w:val="21"/>
        </w:rPr>
        <w:t>又有</w:t>
      </w:r>
      <w:r>
        <w:rPr>
          <w:rStyle w:val="99"/>
          <w:rFonts w:ascii="宋体" w:hAnsi="宋体" w:cs="Verdana"/>
          <w:bCs/>
          <w:color w:val="000000"/>
          <w:szCs w:val="21"/>
        </w:rPr>
        <w:t>升官之恩尚未报</w:t>
      </w:r>
      <w:r>
        <w:rPr>
          <w:rStyle w:val="99"/>
          <w:rFonts w:hint="eastAsia" w:ascii="宋体" w:hAnsi="宋体" w:cs="Verdana"/>
          <w:bCs/>
          <w:color w:val="000000"/>
          <w:szCs w:val="21"/>
        </w:rPr>
        <w:t>得，焉能下得手来打太师</w:t>
      </w:r>
      <w:r>
        <w:rPr>
          <w:rStyle w:val="99"/>
          <w:rFonts w:hint="eastAsia" w:ascii="宋体" w:hAnsi="宋体" w:cs="宋体"/>
          <w:bCs/>
          <w:color w:val="000000"/>
          <w:szCs w:val="21"/>
        </w:rPr>
        <w:t>?</w:t>
      </w:r>
      <w:r>
        <w:rPr>
          <w:rStyle w:val="99"/>
          <w:rFonts w:ascii="宋体" w:hAnsi="宋体" w:cs="Verdana"/>
          <w:bCs/>
          <w:color w:val="000000"/>
          <w:szCs w:val="21"/>
        </w:rPr>
        <w:t>没奈何</w:t>
      </w:r>
      <w:r>
        <w:rPr>
          <w:rStyle w:val="99"/>
          <w:rFonts w:hint="eastAsia" w:ascii="宋体" w:hAnsi="宋体" w:cs="Verdana"/>
          <w:bCs/>
          <w:color w:val="000000"/>
          <w:szCs w:val="21"/>
        </w:rPr>
        <w:t>只得是</w:t>
      </w:r>
      <w:r>
        <w:rPr>
          <w:rStyle w:val="99"/>
          <w:rFonts w:ascii="宋体" w:hAnsi="宋体" w:cs="Verdana"/>
          <w:bCs/>
          <w:color w:val="000000"/>
          <w:szCs w:val="21"/>
        </w:rPr>
        <w:t>指东骂西，指桑骂槐。指的是老太师，骂的是常宝童，骂起气来才好</w:t>
      </w:r>
      <w:r>
        <w:rPr>
          <w:rStyle w:val="99"/>
          <w:rFonts w:hint="eastAsia" w:ascii="宋体" w:hAnsi="宋体" w:cs="Verdana"/>
          <w:bCs/>
          <w:color w:val="000000"/>
          <w:szCs w:val="21"/>
        </w:rPr>
        <w:t>使</w:t>
      </w:r>
      <w:r>
        <w:rPr>
          <w:rStyle w:val="99"/>
          <w:rFonts w:ascii="宋体" w:hAnsi="宋体" w:cs="Verdana"/>
          <w:bCs/>
          <w:color w:val="000000"/>
          <w:szCs w:val="21"/>
        </w:rPr>
        <w:t>力</w:t>
      </w:r>
      <w:r>
        <w:rPr>
          <w:rStyle w:val="99"/>
          <w:rFonts w:hint="eastAsia" w:ascii="宋体" w:hAnsi="宋体" w:cs="Verdana"/>
          <w:bCs/>
          <w:color w:val="000000"/>
          <w:szCs w:val="21"/>
        </w:rPr>
        <w:t>气来</w:t>
      </w:r>
      <w:r>
        <w:rPr>
          <w:rStyle w:val="99"/>
          <w:rFonts w:ascii="宋体" w:hAnsi="宋体" w:cs="Verdana"/>
          <w:bCs/>
          <w:color w:val="000000"/>
          <w:szCs w:val="21"/>
        </w:rPr>
        <w:t>打。小官</w:t>
      </w:r>
      <w:r>
        <w:rPr>
          <w:rStyle w:val="99"/>
          <w:rFonts w:hint="eastAsia" w:ascii="宋体" w:hAnsi="宋体" w:cs="Verdana"/>
          <w:bCs/>
          <w:color w:val="000000"/>
          <w:szCs w:val="21"/>
        </w:rPr>
        <w:t>刚刚的</w:t>
      </w:r>
      <w:r>
        <w:rPr>
          <w:rStyle w:val="99"/>
          <w:rFonts w:ascii="宋体" w:hAnsi="宋体" w:cs="Verdana"/>
          <w:bCs/>
          <w:color w:val="000000"/>
          <w:szCs w:val="21"/>
        </w:rPr>
        <w:t>骂了一句，太师</w:t>
      </w:r>
      <w:r>
        <w:rPr>
          <w:rStyle w:val="99"/>
          <w:rFonts w:hint="eastAsia" w:ascii="宋体" w:hAnsi="宋体" w:cs="Verdana"/>
          <w:bCs/>
          <w:color w:val="000000"/>
          <w:szCs w:val="21"/>
        </w:rPr>
        <w:t>爷</w:t>
      </w:r>
      <w:r>
        <w:rPr>
          <w:rStyle w:val="99"/>
          <w:rFonts w:ascii="宋体" w:hAnsi="宋体" w:cs="Verdana"/>
          <w:bCs/>
          <w:color w:val="000000"/>
          <w:szCs w:val="21"/>
        </w:rPr>
        <w:t>就</w:t>
      </w:r>
      <w:r>
        <w:rPr>
          <w:rStyle w:val="99"/>
          <w:rFonts w:hint="eastAsia" w:ascii="宋体" w:hAnsi="宋体" w:cs="Verdana"/>
          <w:bCs/>
          <w:color w:val="000000"/>
          <w:szCs w:val="21"/>
        </w:rPr>
        <w:t>降下罪</w:t>
      </w:r>
      <w:r>
        <w:rPr>
          <w:rStyle w:val="99"/>
          <w:rFonts w:ascii="宋体" w:hAnsi="宋体" w:cs="Verdana"/>
          <w:bCs/>
          <w:color w:val="000000"/>
          <w:szCs w:val="21"/>
        </w:rPr>
        <w:t>来。小官</w:t>
      </w:r>
      <w:r>
        <w:rPr>
          <w:rStyle w:val="99"/>
          <w:rFonts w:hint="eastAsia" w:ascii="宋体" w:hAnsi="宋体" w:cs="Verdana"/>
          <w:bCs/>
          <w:color w:val="000000"/>
          <w:szCs w:val="21"/>
        </w:rPr>
        <w:t>就不敢</w:t>
      </w:r>
      <w:r>
        <w:rPr>
          <w:rStyle w:val="99"/>
          <w:rFonts w:ascii="宋体" w:hAnsi="宋体" w:cs="Verdana"/>
          <w:bCs/>
          <w:color w:val="000000"/>
          <w:szCs w:val="21"/>
        </w:rPr>
        <w:t>，</w:t>
      </w:r>
      <w:r>
        <w:rPr>
          <w:rStyle w:val="99"/>
          <w:rFonts w:hint="eastAsia" w:ascii="宋体" w:hAnsi="宋体" w:cs="Verdana"/>
          <w:bCs/>
          <w:color w:val="000000"/>
          <w:szCs w:val="21"/>
        </w:rPr>
        <w:t>不敢</w:t>
      </w:r>
      <w:r>
        <w:rPr>
          <w:rStyle w:val="99"/>
          <w:rFonts w:ascii="宋体" w:hAnsi="宋体" w:cs="Verdana"/>
          <w:bCs/>
          <w:color w:val="000000"/>
          <w:szCs w:val="21"/>
        </w:rPr>
        <w:t>。你另请高明罢。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回来回来，心腹人，老夫我明白了。你是指东骂西</w:t>
      </w:r>
      <w:r>
        <w:rPr>
          <w:rStyle w:val="99"/>
          <w:rFonts w:hint="eastAsia" w:ascii="宋体" w:hAnsi="宋体" w:cs="Verdana"/>
          <w:bCs/>
          <w:color w:val="000000"/>
          <w:szCs w:val="21"/>
        </w:rPr>
        <w:t>、</w:t>
      </w:r>
      <w:r>
        <w:rPr>
          <w:rStyle w:val="99"/>
          <w:rFonts w:ascii="宋体" w:hAnsi="宋体" w:cs="Verdana"/>
          <w:bCs/>
          <w:color w:val="000000"/>
          <w:szCs w:val="21"/>
        </w:rPr>
        <w:t>指桑骂槐。指的是老夫，骂的是常宝童。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：如此说来，太师爷你不恼</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你要我骂</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骂你这个奸贼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骂上气来才好下手打，如此说来，心腹人</w:t>
      </w:r>
      <w:r>
        <w:rPr>
          <w:rStyle w:val="99"/>
          <w:rFonts w:ascii="宋体" w:hAnsi="宋体" w:cs="宋体"/>
          <w:bCs/>
          <w:color w:val="000000"/>
          <w:szCs w:val="21"/>
        </w:rPr>
        <w:t>!</w:t>
      </w:r>
      <w:r>
        <w:rPr>
          <w:rStyle w:val="99"/>
          <w:rFonts w:ascii="宋体" w:hAnsi="宋体" w:cs="Verdana"/>
          <w:bCs/>
          <w:color w:val="000000"/>
          <w:szCs w:val="21"/>
        </w:rPr>
        <w:t>你就连打带骂</w:t>
      </w:r>
      <w:r>
        <w:rPr>
          <w:rStyle w:val="66"/>
          <w:rFonts w:ascii="宋体" w:hAnsi="宋体" w:cs="Verdana"/>
          <w:bCs/>
          <w:color w:val="000000"/>
          <w:szCs w:val="21"/>
        </w:rPr>
        <w:footnoteReference w:id="591"/>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如此严嵩</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我把你这</w:t>
      </w:r>
      <w:r>
        <w:rPr>
          <w:rStyle w:val="99"/>
          <w:rFonts w:hint="eastAsia" w:ascii="宋体" w:hAnsi="宋体" w:cs="宋体"/>
          <w:bCs/>
          <w:color w:val="000000"/>
          <w:szCs w:val="21"/>
        </w:rPr>
        <w:t>(</w:t>
      </w:r>
      <w:r>
        <w:rPr>
          <w:rStyle w:val="99"/>
          <w:rFonts w:ascii="宋体" w:hAnsi="宋体" w:cs="Verdana"/>
          <w:bCs/>
          <w:color w:val="000000"/>
          <w:szCs w:val="21"/>
        </w:rPr>
        <w:t>误国的</w:t>
      </w:r>
      <w:r>
        <w:rPr>
          <w:rStyle w:val="99"/>
          <w:rFonts w:hint="eastAsia" w:ascii="宋体" w:hAnsi="宋体" w:cs="宋体"/>
          <w:bCs/>
          <w:color w:val="000000"/>
          <w:szCs w:val="21"/>
        </w:rPr>
        <w:t>)</w:t>
      </w:r>
      <w:r>
        <w:rPr>
          <w:rStyle w:val="99"/>
          <w:rFonts w:ascii="宋体" w:hAnsi="宋体" w:cs="Verdana"/>
          <w:bCs/>
          <w:color w:val="000000"/>
          <w:szCs w:val="21"/>
        </w:rPr>
        <w:t>老贼！</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】骂一声老贼听分明：你在当朝官一品，上欺天子下压臣。满朝文武来观定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：齐来看</w:t>
      </w:r>
      <w:r>
        <w:rPr>
          <w:rStyle w:val="99"/>
          <w:rFonts w:hint="eastAsia" w:ascii="宋体" w:hAnsi="宋体" w:cs="宋体"/>
          <w:bCs/>
          <w:color w:val="000000"/>
          <w:szCs w:val="21"/>
        </w:rPr>
        <w:t>)</w:t>
      </w:r>
      <w:r>
        <w:rPr>
          <w:rStyle w:val="99"/>
          <w:rFonts w:ascii="宋体" w:hAnsi="宋体" w:cs="Verdana"/>
          <w:bCs/>
          <w:color w:val="000000"/>
          <w:szCs w:val="21"/>
        </w:rPr>
        <w:t>，我与忠良把冤申。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哎呀！邹应龙打坏了！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呃——常宝童打的。</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呃是是是，常宝童打坏人了。走走走，上殿参本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慢来慢来，看看伤痕呐。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：待我来看看伤。</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对对对对，验验伤，验验伤。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哎呀太师爷，还是不中用啊。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只有一伤呐。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一块可也就够了。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诶，一伤乃是误伤，要两伤才算是打伤</w:t>
      </w:r>
      <w:r>
        <w:rPr>
          <w:rStyle w:val="99"/>
          <w:rFonts w:hint="eastAsia" w:ascii="宋体" w:hAnsi="宋体" w:cs="Verdana"/>
          <w:bCs/>
          <w:color w:val="000000"/>
          <w:szCs w:val="21"/>
        </w:rPr>
        <w:t>呢</w:t>
      </w:r>
      <w:r>
        <w:rPr>
          <w:rStyle w:val="99"/>
          <w:rFonts w:ascii="宋体" w:hAnsi="宋体" w:cs="Verdana"/>
          <w:bCs/>
          <w:color w:val="000000"/>
          <w:szCs w:val="21"/>
        </w:rPr>
        <w:t>！</w:t>
      </w:r>
      <w:r>
        <w:rPr>
          <w:rStyle w:val="99"/>
          <w:rFonts w:hint="eastAsia" w:ascii="宋体" w:hAnsi="宋体" w:cs="Verdana"/>
          <w:bCs/>
          <w:color w:val="000000"/>
          <w:szCs w:val="21"/>
        </w:rPr>
        <w:t>还要做上一块。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哎呀，老夫我挨受不起了哇。</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呃，倒有个方法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：太师，小官</w:t>
      </w:r>
      <w:r>
        <w:rPr>
          <w:rStyle w:val="99"/>
          <w:rFonts w:ascii="宋体" w:hAnsi="宋体" w:cs="Verdana"/>
          <w:bCs/>
          <w:color w:val="000000"/>
          <w:szCs w:val="21"/>
        </w:rPr>
        <w:t>倒有个</w:t>
      </w:r>
      <w:r>
        <w:rPr>
          <w:rStyle w:val="99"/>
          <w:rFonts w:hint="eastAsia" w:ascii="宋体" w:hAnsi="宋体" w:cs="Verdana"/>
          <w:bCs/>
          <w:color w:val="000000"/>
          <w:szCs w:val="21"/>
        </w:rPr>
        <w:t>办法</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什么方法，快快说来。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来来来——这有金砖一块，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：这有砖头一块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哦，一块砖头呃。</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拿在手中。</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呃，拿在手中，</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将袍角</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：袍襟</w:t>
      </w:r>
      <w:r>
        <w:rPr>
          <w:rStyle w:val="99"/>
          <w:rFonts w:hint="eastAsia" w:ascii="宋体" w:hAnsi="宋体" w:cs="宋体"/>
          <w:bCs/>
          <w:color w:val="000000"/>
          <w:szCs w:val="21"/>
        </w:rPr>
        <w:t>)</w:t>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打一下，哼一声，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小官用力打，太师用力哼</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打一下，哼一声。</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这还有个名堂。</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嘿，还有个名堂</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这叫作恨病吃药。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：恨病——；欠债——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欠债还钱。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：吃药；换钱。</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着啊，试上一试。</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诶，砖头拿在手中，袍角衔在口内，自己打自己，打一下，哼一声，恨病吃药。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砖头啊砖头，你不是砖头——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是什么</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你是老夫的对头。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打呀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往哪里打？</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面上打。</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 xml:space="preserve">面上啊——噢，哎呦嚯，打着了打着了 </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在哪里？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：怎么样了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诶，在脚面之上。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唉呀，还是不中用呃。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嘿，白挨了一下打呀！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得了，我啊，脱靴子见君罢。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真真打不下手啊，唉</w:t>
      </w:r>
      <w:r>
        <w:rPr>
          <w:rStyle w:val="99"/>
          <w:rFonts w:ascii="宋体" w:hAnsi="宋体" w:cs="宋体"/>
          <w:bCs/>
          <w:color w:val="000000"/>
          <w:szCs w:val="21"/>
        </w:rPr>
        <w:t>!</w:t>
      </w:r>
      <w:r>
        <w:rPr>
          <w:rStyle w:val="99"/>
          <w:rFonts w:ascii="宋体" w:hAnsi="宋体" w:cs="Verdana"/>
          <w:bCs/>
          <w:color w:val="000000"/>
          <w:szCs w:val="21"/>
        </w:rPr>
        <w:t>一客不烦二主啊，还是心腹人代劳罢。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还要我报恩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：怎么，还要心腹人代劳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嗯，一定我要你报恩呐。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如此说来，</w:t>
      </w:r>
      <w:r>
        <w:rPr>
          <w:rStyle w:val="99"/>
          <w:rFonts w:hint="eastAsia" w:ascii="宋体" w:hAnsi="宋体" w:cs="宋体"/>
          <w:bCs/>
          <w:color w:val="000000"/>
          <w:szCs w:val="21"/>
        </w:rPr>
        <w:t>)</w:t>
      </w:r>
      <w:r>
        <w:rPr>
          <w:rStyle w:val="99"/>
          <w:rFonts w:ascii="宋体" w:hAnsi="宋体" w:cs="Verdana"/>
          <w:bCs/>
          <w:color w:val="000000"/>
          <w:szCs w:val="21"/>
        </w:rPr>
        <w:t>太师爷，你要忍呐！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心腹人，你要狠呐！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打青了脸——</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：打伤了脸——</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好奏本。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严嵩！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我把你这卖国的</w:t>
      </w:r>
      <w:r>
        <w:rPr>
          <w:rStyle w:val="99"/>
          <w:rFonts w:hint="eastAsia" w:ascii="宋体" w:hAnsi="宋体" w:cs="宋体"/>
          <w:bCs/>
          <w:color w:val="000000"/>
          <w:szCs w:val="21"/>
        </w:rPr>
        <w:t>)</w:t>
      </w:r>
      <w:r>
        <w:rPr>
          <w:rStyle w:val="99"/>
          <w:rFonts w:ascii="宋体" w:hAnsi="宋体" w:cs="Verdana"/>
          <w:bCs/>
          <w:color w:val="000000"/>
          <w:szCs w:val="21"/>
        </w:rPr>
        <w:t>奸贼！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】听罢言来喜气生，不由得应龙抖精神。开言大骂贼奸佞</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开言</w:t>
      </w:r>
      <w:r>
        <w:rPr>
          <w:rStyle w:val="99"/>
          <w:rFonts w:hint="eastAsia" w:ascii="宋体" w:hAnsi="宋体" w:cs="Verdana"/>
          <w:bCs/>
          <w:color w:val="000000"/>
          <w:szCs w:val="21"/>
        </w:rPr>
        <w:t>便把老贼问</w:t>
      </w:r>
      <w:r>
        <w:rPr>
          <w:rStyle w:val="99"/>
          <w:rFonts w:hint="eastAsia" w:ascii="宋体" w:hAnsi="宋体" w:cs="宋体"/>
          <w:bCs/>
          <w:color w:val="000000"/>
          <w:szCs w:val="21"/>
        </w:rPr>
        <w:t>)</w:t>
      </w:r>
      <w:r>
        <w:rPr>
          <w:rStyle w:val="99"/>
          <w:rFonts w:ascii="宋体" w:hAnsi="宋体" w:cs="Verdana"/>
          <w:bCs/>
          <w:color w:val="000000"/>
          <w:szCs w:val="21"/>
        </w:rPr>
        <w:t>，苦害忠良为何情。欺君误国心太狠，应龙心中恨难平。</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w:t>
      </w:r>
      <w:r>
        <w:rPr>
          <w:rStyle w:val="99"/>
          <w:rFonts w:hint="eastAsia" w:ascii="宋体" w:hAnsi="宋体" w:cs="Verdana"/>
          <w:bCs/>
          <w:color w:val="000000"/>
          <w:szCs w:val="21"/>
        </w:rPr>
        <w:t>实可恨</w:t>
      </w:r>
      <w:r>
        <w:rPr>
          <w:rStyle w:val="99"/>
          <w:rFonts w:ascii="宋体" w:hAnsi="宋体" w:cs="Verdana"/>
          <w:bCs/>
          <w:color w:val="000000"/>
          <w:szCs w:val="21"/>
        </w:rPr>
        <w:t>，</w:t>
      </w:r>
      <w:r>
        <w:rPr>
          <w:rStyle w:val="99"/>
          <w:rFonts w:hint="eastAsia" w:ascii="宋体" w:hAnsi="宋体" w:cs="Verdana"/>
          <w:bCs/>
          <w:color w:val="000000"/>
          <w:szCs w:val="21"/>
        </w:rPr>
        <w:t>管教老贼命归阴。</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欺君误国心太狠，</w:t>
      </w:r>
      <w:r>
        <w:rPr>
          <w:rStyle w:val="99"/>
          <w:rFonts w:hint="eastAsia" w:ascii="宋体" w:hAnsi="宋体" w:cs="Verdana"/>
          <w:bCs/>
          <w:color w:val="000000"/>
          <w:szCs w:val="21"/>
        </w:rPr>
        <w:t>管教老贼两眼青。</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哎哟，哎哟！</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常宝童打伤人了。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：呃，常宝童打的呢。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常宝童打伤人了。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邹应龙，你来看看伤痕。</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还要修补修补。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：是浮伤啊，还轻啊。</w:t>
      </w:r>
      <w:r>
        <w:rPr>
          <w:rStyle w:val="99"/>
          <w:rFonts w:hint="eastAsia" w:ascii="宋体" w:hAnsi="宋体" w:cs="宋体"/>
          <w:bCs/>
          <w:color w:val="000000"/>
          <w:szCs w:val="21"/>
        </w:rPr>
        <w:t>)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：待小官来看看——打得倒还好啊。当中还有一条缝儿。两伤中间，有一条缝——还要找补找补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诶，眼睛都看不见了。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将就了罢，将就了罢</w:t>
      </w:r>
      <w:r>
        <w:rPr>
          <w:rStyle w:val="99"/>
          <w:rFonts w:ascii="宋体" w:hAnsi="宋体" w:cs="宋体"/>
          <w:bCs/>
          <w:color w:val="000000"/>
          <w:szCs w:val="21"/>
        </w:rPr>
        <w:t>!</w:t>
      </w:r>
      <w:r>
        <w:rPr>
          <w:rStyle w:val="99"/>
          <w:rFonts w:ascii="宋体" w:hAnsi="宋体" w:cs="Verdana"/>
          <w:bCs/>
          <w:color w:val="000000"/>
          <w:szCs w:val="21"/>
        </w:rPr>
        <w:t>搀扶了——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遵命</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唉，</w:t>
      </w:r>
      <w:r>
        <w:rPr>
          <w:rStyle w:val="99"/>
          <w:rFonts w:ascii="宋体" w:hAnsi="宋体" w:cs="Verdana"/>
          <w:bCs/>
          <w:color w:val="000000"/>
          <w:szCs w:val="21"/>
        </w:rPr>
        <w:t>慢来慢来，</w:t>
      </w:r>
      <w:r>
        <w:rPr>
          <w:rStyle w:val="99"/>
          <w:rFonts w:hint="eastAsia" w:ascii="宋体" w:hAnsi="宋体" w:cs="Verdana"/>
          <w:bCs/>
          <w:color w:val="000000"/>
          <w:szCs w:val="21"/>
        </w:rPr>
        <w:t>心腹人，老夫</w:t>
      </w:r>
      <w:r>
        <w:rPr>
          <w:rStyle w:val="99"/>
          <w:rFonts w:ascii="宋体" w:hAnsi="宋体" w:cs="Verdana"/>
          <w:bCs/>
          <w:color w:val="000000"/>
          <w:szCs w:val="21"/>
        </w:rPr>
        <w:t>我倒想起一桩心事来了。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什么大事！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：什么心事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老夫在开山王府挨打的时节，屏风后面有那么一位穿红袍的官儿闪将出来，呃，他还踢了老夫一靴尖，也不知他是何人，弄什么诡计</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：常宝童这个娃娃，不知领了何人的高见，将老夫弄得这副模样。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这有何难？</w:t>
      </w:r>
      <w:r>
        <w:rPr>
          <w:rStyle w:val="99"/>
          <w:rFonts w:hint="eastAsia" w:ascii="宋体" w:hAnsi="宋体" w:cs="宋体"/>
          <w:bCs/>
          <w:color w:val="000000"/>
          <w:szCs w:val="21"/>
        </w:rPr>
        <w:t>(</w:t>
      </w:r>
      <w:r>
        <w:rPr>
          <w:rStyle w:val="99"/>
          <w:rFonts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太师在朝内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：京内</w:t>
      </w:r>
      <w:r>
        <w:rPr>
          <w:rStyle w:val="99"/>
          <w:rFonts w:hint="eastAsia" w:ascii="宋体" w:hAnsi="宋体" w:cs="宋体"/>
          <w:bCs/>
          <w:color w:val="000000"/>
          <w:szCs w:val="21"/>
        </w:rPr>
        <w:t>)</w:t>
      </w:r>
      <w:r>
        <w:rPr>
          <w:rStyle w:val="99"/>
          <w:rFonts w:ascii="宋体" w:hAnsi="宋体" w:cs="Verdana"/>
          <w:bCs/>
          <w:color w:val="000000"/>
          <w:szCs w:val="21"/>
        </w:rPr>
        <w:t>访，小官朝外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：京外</w:t>
      </w:r>
      <w:r>
        <w:rPr>
          <w:rStyle w:val="99"/>
          <w:rFonts w:hint="eastAsia" w:ascii="宋体" w:hAnsi="宋体" w:cs="宋体"/>
          <w:bCs/>
          <w:color w:val="000000"/>
          <w:szCs w:val="21"/>
        </w:rPr>
        <w:t>)</w:t>
      </w:r>
      <w:r>
        <w:rPr>
          <w:rStyle w:val="99"/>
          <w:rFonts w:ascii="宋体" w:hAnsi="宋体" w:cs="Verdana"/>
          <w:bCs/>
          <w:color w:val="000000"/>
          <w:szCs w:val="21"/>
        </w:rPr>
        <w:t>访，访着此人，便知分晓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：定不与他干休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嗯，我定要灭他的九族！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要</w:t>
      </w:r>
      <w:r>
        <w:rPr>
          <w:rStyle w:val="99"/>
          <w:rFonts w:ascii="宋体" w:hAnsi="宋体" w:cs="Verdana"/>
          <w:bCs/>
          <w:color w:val="000000"/>
          <w:szCs w:val="21"/>
        </w:rPr>
        <w:t>灭贼的满门</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搀扶了！</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来了</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哎呀，</w:t>
      </w:r>
      <w:r>
        <w:rPr>
          <w:rStyle w:val="99"/>
          <w:rFonts w:ascii="宋体" w:hAnsi="宋体" w:cs="Verdana"/>
          <w:bCs/>
          <w:color w:val="000000"/>
          <w:szCs w:val="21"/>
        </w:rPr>
        <w:t>常宝童来了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w:t>
      </w:r>
      <w:r>
        <w:rPr>
          <w:rStyle w:val="99"/>
          <w:rFonts w:ascii="宋体" w:hAnsi="宋体" w:cs="宋体"/>
          <w:bCs/>
          <w:color w:val="000000"/>
          <w:szCs w:val="21"/>
        </w:rPr>
        <w:t>!</w:t>
      </w:r>
      <w:r>
        <w:rPr>
          <w:rStyle w:val="99"/>
          <w:rFonts w:ascii="宋体" w:hAnsi="宋体" w:cs="Verdana"/>
          <w:bCs/>
          <w:color w:val="000000"/>
          <w:szCs w:val="21"/>
        </w:rPr>
        <w:t>劳您驾。</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不成敬意</w:t>
      </w:r>
      <w:r>
        <w:rPr>
          <w:rStyle w:val="99"/>
          <w:rFonts w:ascii="宋体" w:hAnsi="宋体" w:cs="宋体"/>
          <w:bCs/>
          <w:color w:val="000000"/>
          <w:szCs w:val="21"/>
        </w:rPr>
        <w:t>!</w:t>
      </w:r>
    </w:p>
    <w:p>
      <w:pPr>
        <w:pStyle w:val="126"/>
        <w:pageBreakBefore/>
      </w:pPr>
      <w:bookmarkStart w:id="228" w:name="__RefHeading___Toc414518336"/>
      <w:bookmarkEnd w:id="228"/>
      <w:bookmarkStart w:id="229" w:name="_Toc1401307562"/>
      <w:r>
        <w:rPr>
          <w:rFonts w:hint="eastAsia" w:eastAsia="宋体"/>
        </w:rPr>
        <w:t xml:space="preserve">御碑亭 </w:t>
      </w:r>
      <w:r>
        <w:rPr>
          <w:rFonts w:hint="eastAsia" w:eastAsia="宋体"/>
          <w:sz w:val="24"/>
          <w:szCs w:val="24"/>
        </w:rPr>
        <w:t>之</w:t>
      </w:r>
      <w:r>
        <w:rPr>
          <w:rFonts w:hint="eastAsia" w:eastAsia="宋体"/>
        </w:rPr>
        <w:t xml:space="preserve"> 王有道</w:t>
      </w:r>
      <w:bookmarkEnd w:id="22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磨穿铁砚，这襟怀，不让前贤。</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读尽诗书</w:t>
      </w:r>
      <w:r>
        <w:rPr>
          <w:rStyle w:val="99"/>
          <w:rFonts w:ascii="Verdana" w:hAnsi="Verdana" w:cs="Verdana"/>
          <w:bCs/>
          <w:szCs w:val="21"/>
        </w:rPr>
        <w:t>身世寒</w:t>
      </w:r>
      <w:r>
        <w:rPr>
          <w:rStyle w:val="99"/>
          <w:rFonts w:ascii="Verdana" w:hAnsi="Verdana" w:cs="Verdana"/>
          <w:bCs/>
          <w:color w:val="000000"/>
          <w:szCs w:val="21"/>
        </w:rPr>
        <w:t>，满腹文章不为官。月</w:t>
      </w:r>
      <w:r>
        <w:rPr>
          <w:rStyle w:val="99"/>
          <w:rFonts w:hint="eastAsia" w:ascii="Verdana" w:hAnsi="Verdana" w:cs="Verdana"/>
          <w:bCs/>
          <w:color w:val="000000"/>
          <w:szCs w:val="21"/>
        </w:rPr>
        <w:t>宫</w:t>
      </w:r>
      <w:r>
        <w:rPr>
          <w:rStyle w:val="66"/>
          <w:rFonts w:ascii="Verdana" w:hAnsi="Verdana" w:cs="Verdana"/>
          <w:bCs/>
          <w:color w:val="000000"/>
          <w:szCs w:val="21"/>
        </w:rPr>
        <w:footnoteReference w:id="592"/>
      </w:r>
      <w:r>
        <w:rPr>
          <w:rStyle w:val="99"/>
          <w:rFonts w:ascii="Verdana" w:hAnsi="Verdana" w:cs="Verdana"/>
          <w:bCs/>
          <w:color w:val="000000"/>
          <w:szCs w:val="21"/>
        </w:rPr>
        <w:t>丹桂</w:t>
      </w:r>
      <w:r>
        <w:rPr>
          <w:rStyle w:val="99"/>
          <w:rFonts w:hint="eastAsia" w:ascii="Verdana" w:hAnsi="Verdana" w:cs="Verdana"/>
          <w:bCs/>
          <w:color w:val="000000"/>
          <w:szCs w:val="21"/>
        </w:rPr>
        <w:t>相</w:t>
      </w:r>
      <w:r>
        <w:rPr>
          <w:rStyle w:val="99"/>
          <w:rFonts w:ascii="Verdana" w:hAnsi="Verdana" w:cs="Verdana"/>
          <w:bCs/>
          <w:color w:val="000000"/>
          <w:szCs w:val="21"/>
        </w:rPr>
        <w:t>攀易，金殿鳌头独占难。</w:t>
      </w:r>
    </w:p>
    <w:p>
      <w:pPr>
        <w:jc w:val="left"/>
      </w:pPr>
      <w:r>
        <w:rPr>
          <w:rStyle w:val="99"/>
          <w:rFonts w:ascii="Verdana" w:hAnsi="Verdana" w:cs="Verdana"/>
          <w:bCs/>
          <w:color w:val="000000"/>
          <w:szCs w:val="21"/>
        </w:rPr>
        <w:t>卑人王有道，浙东人氏，寄居</w:t>
      </w:r>
      <w:r>
        <w:rPr>
          <w:rStyle w:val="99"/>
          <w:rFonts w:ascii="Verdana" w:hAnsi="Verdana" w:cs="Verdana"/>
          <w:bCs/>
          <w:szCs w:val="21"/>
        </w:rPr>
        <w:t>京华</w:t>
      </w:r>
      <w:r>
        <w:rPr>
          <w:rStyle w:val="99"/>
          <w:rFonts w:ascii="Verdana" w:hAnsi="Verdana" w:cs="Verdana"/>
          <w:bCs/>
          <w:color w:val="000000"/>
          <w:szCs w:val="21"/>
        </w:rPr>
        <w:t>。不幸父母早逝，娶妻孟氏月华，十分贤德。胞妹淑英，年方二九，尚未许字。想我苦读寒窗，功名未能上达。今当大比之年，会试之期，我不免将孟氏、妹子唤出堂前，嘱咐门户之事，也好入场。</w:t>
      </w:r>
    </w:p>
    <w:p>
      <w:pPr>
        <w:ind w:left="1260" w:hanging="1260"/>
        <w:jc w:val="left"/>
      </w:pPr>
      <w:r>
        <w:rPr>
          <w:rStyle w:val="99"/>
          <w:rFonts w:ascii="Verdana" w:hAnsi="Verdana" w:cs="Verdana"/>
          <w:bCs/>
          <w:color w:val="000000"/>
          <w:szCs w:val="21"/>
        </w:rPr>
        <w:t>啊，</w:t>
      </w:r>
      <w:r>
        <w:rPr>
          <w:rFonts w:ascii="Verdana" w:hAnsi="Verdana" w:cs="Verdana"/>
          <w:bCs/>
          <w:color w:val="000000"/>
        </w:rPr>
        <w:t>娘子、贤妹哪里?</w:t>
      </w:r>
    </w:p>
    <w:p>
      <w:pPr>
        <w:ind w:left="1260" w:hanging="1260"/>
        <w:jc w:val="left"/>
      </w:pPr>
      <w:r>
        <w:rPr>
          <w:rFonts w:ascii="Verdana" w:hAnsi="Verdana" w:cs="Verdana"/>
          <w:bCs/>
          <w:color w:val="000000"/>
        </w:rPr>
        <w:t>啊娘子，</w:t>
      </w:r>
    </w:p>
    <w:p>
      <w:pPr>
        <w:ind w:left="1260" w:hanging="1260"/>
        <w:jc w:val="left"/>
      </w:pPr>
      <w:r>
        <w:rPr>
          <w:rFonts w:ascii="Verdana" w:hAnsi="Verdana" w:cs="Verdana"/>
          <w:bCs/>
          <w:color w:val="000000"/>
        </w:rPr>
        <w:t>贤妹，</w:t>
      </w:r>
    </w:p>
    <w:p>
      <w:pPr>
        <w:ind w:left="1260" w:hanging="1260"/>
        <w:jc w:val="left"/>
      </w:pPr>
      <w:r>
        <w:rPr>
          <w:rFonts w:ascii="Verdana" w:hAnsi="Verdana" w:cs="Verdana"/>
          <w:bCs/>
          <w:color w:val="000000"/>
        </w:rPr>
        <w:t>一同坐下。</w:t>
      </w:r>
    </w:p>
    <w:p>
      <w:pPr>
        <w:jc w:val="left"/>
      </w:pPr>
      <w:r>
        <w:rPr>
          <w:rFonts w:ascii="Verdana" w:hAnsi="Verdana" w:cs="Verdana"/>
          <w:bCs/>
          <w:color w:val="000000"/>
        </w:rPr>
        <w:t>非为别事，</w:t>
      </w:r>
      <w:r>
        <w:rPr>
          <w:rStyle w:val="99"/>
          <w:rFonts w:ascii="Verdana" w:hAnsi="Verdana" w:cs="Verdana"/>
          <w:bCs/>
          <w:color w:val="000000"/>
          <w:szCs w:val="21"/>
        </w:rPr>
        <w:t>今当大比之年，会试之期</w:t>
      </w:r>
      <w:r>
        <w:rPr>
          <w:rFonts w:ascii="Verdana" w:hAnsi="Verdana" w:cs="Verdana"/>
          <w:bCs/>
          <w:color w:val="000000"/>
        </w:rPr>
        <w:t>，唤你们出来，好好看守门户，我好入场</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：我要入场)</w:t>
      </w:r>
      <w:r>
        <w:rPr>
          <w:rFonts w:ascii="Verdana" w:hAnsi="Verdana" w:cs="Verdana"/>
          <w:bCs/>
          <w:color w:val="000000"/>
        </w:rPr>
        <w:t>会试。</w:t>
      </w:r>
    </w:p>
    <w:p>
      <w:pPr>
        <w:ind w:left="1260" w:hanging="1260"/>
        <w:jc w:val="left"/>
      </w:pPr>
      <w:r>
        <w:rPr>
          <w:rFonts w:ascii="Verdana" w:hAnsi="Verdana" w:cs="Verdana"/>
          <w:bCs/>
          <w:color w:val="000000"/>
        </w:rPr>
        <w:t>但愿如此。</w:t>
      </w:r>
    </w:p>
    <w:p>
      <w:pPr>
        <w:ind w:left="1260" w:hanging="1260"/>
        <w:jc w:val="left"/>
      </w:pPr>
      <w:r>
        <w:rPr>
          <w:rFonts w:ascii="Verdana" w:hAnsi="Verdana" w:cs="Verdana"/>
          <w:bCs/>
          <w:color w:val="000000"/>
        </w:rPr>
        <w:t>足见盛情，我当立饮三杯。</w:t>
      </w:r>
    </w:p>
    <w:p>
      <w:pPr>
        <w:ind w:left="1260" w:hanging="1260"/>
        <w:jc w:val="left"/>
      </w:pPr>
      <w:r>
        <w:rPr>
          <w:rFonts w:ascii="Verdana" w:hAnsi="Verdana" w:cs="Verdana"/>
          <w:bCs/>
          <w:color w:val="000000"/>
        </w:rPr>
        <w:t>(孟月华</w:t>
      </w:r>
      <w:r>
        <w:rPr>
          <w:rFonts w:ascii="Verdana" w:hAnsi="Verdana" w:cs="Verdana"/>
          <w:bCs/>
          <w:color w:val="000000"/>
        </w:rPr>
        <w:tab/>
      </w:r>
      <w:r>
        <w:rPr>
          <w:rFonts w:ascii="Verdana" w:hAnsi="Verdana" w:cs="Verdana"/>
          <w:bCs/>
          <w:color w:val="000000"/>
        </w:rPr>
        <w:t>待奴把盏。)</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承谢你贤德的心喜之不尽，但愿得此一去鱼跳龙门。</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宋体" w:hAnsi="宋体" w:cs="Verdana"/>
          <w:bCs/>
          <w:color w:val="000000"/>
          <w:szCs w:val="21"/>
        </w:rPr>
        <w:t>】</w:t>
      </w:r>
      <w:r>
        <w:rPr>
          <w:rFonts w:ascii="Verdana" w:hAnsi="Verdana" w:cs="Verdana"/>
          <w:bCs/>
          <w:color w:val="000000"/>
        </w:rPr>
        <w:t>贤德妹</w:t>
      </w:r>
      <w:r>
        <w:rPr>
          <w:rFonts w:hint="eastAsia" w:ascii="Verdana" w:hAnsi="Verdana" w:cs="Verdana"/>
          <w:bCs/>
          <w:color w:val="000000"/>
        </w:rPr>
        <w:t>礼爱我</w:t>
      </w:r>
      <w:r>
        <w:rPr>
          <w:rFonts w:ascii="Verdana" w:hAnsi="Verdana" w:cs="Verdana"/>
          <w:bCs/>
          <w:color w:val="000000"/>
        </w:rPr>
        <w:t>手足情份，猛想起父母恩无限伤情。</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但愿得这一科功名有份，终不</w:t>
      </w:r>
      <w:r>
        <w:rPr>
          <w:rFonts w:hint="eastAsia" w:ascii="Verdana" w:hAnsi="Verdana" w:cs="Verdana"/>
          <w:bCs/>
          <w:color w:val="000000"/>
        </w:rPr>
        <w:t>愧</w:t>
      </w:r>
      <w:r>
        <w:rPr>
          <w:rFonts w:ascii="Verdana" w:hAnsi="Verdana" w:cs="Verdana"/>
          <w:bCs/>
          <w:color w:val="000000"/>
        </w:rPr>
        <w:t>王有道苦读诗文。施一礼辞贤妹又别闺阃，</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】赴科场好一似平步登云</w:t>
      </w:r>
      <w:r>
        <w:rPr>
          <w:rStyle w:val="66"/>
          <w:rFonts w:ascii="Verdana" w:hAnsi="Verdana" w:cs="Verdana"/>
          <w:bCs/>
          <w:color w:val="000000"/>
        </w:rPr>
        <w:footnoteReference w:id="593"/>
      </w:r>
      <w:r>
        <w:rPr>
          <w:rFonts w:ascii="Verdana" w:hAnsi="Verdana" w:cs="Verdana"/>
          <w:bCs/>
          <w:color w:val="000000"/>
        </w:rPr>
        <w:t>。</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：沐洪恩蟾宫考会会文衡</w:t>
      </w:r>
      <w:r>
        <w:rPr>
          <w:rStyle w:val="66"/>
          <w:rFonts w:ascii="Verdana" w:hAnsi="Verdana" w:cs="Verdana"/>
          <w:bCs/>
          <w:color w:val="000000"/>
        </w:rPr>
        <w:footnoteReference w:id="594"/>
      </w:r>
      <w:r>
        <w:rPr>
          <w:rFonts w:hint="eastAsia"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】考罢了第三场文章高兴，笑盈盈喜孜孜出了龙门。回家去细说与阖家欢庆，转大街</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：穿大街)</w:t>
      </w:r>
      <w:r>
        <w:rPr>
          <w:rFonts w:ascii="Verdana" w:hAnsi="Verdana" w:cs="Verdana"/>
          <w:bCs/>
          <w:color w:val="000000"/>
        </w:rPr>
        <w:t>过小巷到了家门。</w:t>
      </w:r>
    </w:p>
    <w:p>
      <w:pPr>
        <w:ind w:left="1260" w:hanging="1260"/>
        <w:jc w:val="left"/>
      </w:pPr>
      <w:r>
        <w:rPr>
          <w:rFonts w:ascii="Verdana" w:hAnsi="Verdana" w:cs="Verdana"/>
          <w:bCs/>
          <w:color w:val="000000"/>
        </w:rPr>
        <w:t>开门来。</w:t>
      </w:r>
    </w:p>
    <w:p>
      <w:pPr>
        <w:ind w:left="1260" w:hanging="1260"/>
        <w:jc w:val="left"/>
      </w:pPr>
      <w:r>
        <w:rPr>
          <w:rFonts w:ascii="Verdana" w:hAnsi="Verdana" w:cs="Verdana"/>
          <w:bCs/>
          <w:color w:val="000000"/>
        </w:rPr>
        <w:t>是我回来了。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】你嫂嫂因何故她不来开门。</w:t>
      </w:r>
    </w:p>
    <w:p>
      <w:pPr>
        <w:ind w:left="1260" w:hanging="1260"/>
        <w:jc w:val="left"/>
      </w:pPr>
      <w:r>
        <w:rPr>
          <w:rFonts w:ascii="Verdana" w:hAnsi="Verdana" w:cs="Verdana"/>
          <w:bCs/>
          <w:color w:val="000000"/>
        </w:rPr>
        <w:t>你嫂嫂往哪里去了?</w:t>
      </w:r>
    </w:p>
    <w:p>
      <w:pPr>
        <w:ind w:left="1260" w:hanging="1260"/>
        <w:jc w:val="left"/>
      </w:pPr>
      <w:r>
        <w:rPr>
          <w:rFonts w:ascii="Verdana" w:hAnsi="Verdana" w:cs="Verdana"/>
          <w:bCs/>
          <w:color w:val="000000"/>
        </w:rPr>
        <w:t>哦，她病了，得何病症呐?</w:t>
      </w:r>
    </w:p>
    <w:p>
      <w:pPr>
        <w:jc w:val="left"/>
      </w:pPr>
      <w:r>
        <w:rPr>
          <w:rFonts w:ascii="Verdana" w:hAnsi="Verdana" w:cs="Verdana"/>
          <w:bCs/>
          <w:color w:val="000000"/>
        </w:rPr>
        <w:t>既然中途路遇</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：中途遇见)</w:t>
      </w:r>
      <w:r>
        <w:rPr>
          <w:rFonts w:ascii="Verdana" w:hAnsi="Verdana" w:cs="Verdana"/>
          <w:bCs/>
          <w:color w:val="000000"/>
        </w:rPr>
        <w:t>大雨，就该寻个所在</w:t>
      </w:r>
      <w:r>
        <w:rPr>
          <w:rFonts w:hint="eastAsia" w:ascii="Verdana" w:hAnsi="Verdana" w:cs="Verdana"/>
          <w:bCs/>
          <w:color w:val="000000"/>
        </w:rPr>
        <w:t>，</w:t>
      </w:r>
      <w:r>
        <w:rPr>
          <w:rFonts w:ascii="Verdana" w:hAnsi="Verdana" w:cs="Verdana"/>
          <w:bCs/>
          <w:color w:val="000000"/>
        </w:rPr>
        <w:t>躲避躲避，又何必冒雨而归，</w:t>
      </w:r>
      <w:r>
        <w:rPr>
          <w:rFonts w:hint="eastAsia" w:ascii="Verdana" w:hAnsi="Verdana" w:cs="Verdana"/>
          <w:bCs/>
          <w:color w:val="000000"/>
        </w:rPr>
        <w:t>呃，</w:t>
      </w:r>
      <w:r>
        <w:rPr>
          <w:rFonts w:ascii="Verdana" w:hAnsi="Verdana" w:cs="Verdana"/>
          <w:bCs/>
          <w:color w:val="000000"/>
        </w:rPr>
        <w:t>成什么样儿啊。</w:t>
      </w:r>
    </w:p>
    <w:p>
      <w:pPr>
        <w:ind w:left="1260" w:hanging="1260"/>
        <w:jc w:val="left"/>
      </w:pPr>
      <w:r>
        <w:rPr>
          <w:rFonts w:ascii="Verdana" w:hAnsi="Verdana" w:cs="Verdana"/>
          <w:bCs/>
          <w:color w:val="000000"/>
        </w:rPr>
        <w:t>在何处避雨?</w:t>
      </w:r>
    </w:p>
    <w:p>
      <w:pPr>
        <w:ind w:left="1260" w:hanging="1260"/>
        <w:jc w:val="left"/>
      </w:pPr>
      <w:r>
        <w:rPr>
          <w:rFonts w:ascii="Verdana" w:hAnsi="Verdana" w:cs="Verdana"/>
          <w:bCs/>
          <w:color w:val="000000"/>
        </w:rPr>
        <w:t>哦，御碑亭。</w:t>
      </w:r>
    </w:p>
    <w:p>
      <w:pPr>
        <w:ind w:left="1260" w:hanging="1260"/>
        <w:jc w:val="left"/>
      </w:pPr>
      <w:r>
        <w:rPr>
          <w:rFonts w:ascii="Verdana" w:hAnsi="Verdana" w:cs="Verdana"/>
          <w:bCs/>
          <w:color w:val="000000"/>
        </w:rPr>
        <w:t>不错，有一个御碑亭。</w:t>
      </w:r>
    </w:p>
    <w:p>
      <w:pPr>
        <w:ind w:left="1260" w:hanging="1260"/>
        <w:jc w:val="left"/>
      </w:pPr>
      <w:r>
        <w:rPr>
          <w:rFonts w:ascii="Verdana" w:hAnsi="Verdana" w:cs="Verdana"/>
          <w:bCs/>
          <w:color w:val="000000"/>
        </w:rPr>
        <w:t>后来呢?</w:t>
      </w:r>
    </w:p>
    <w:p>
      <w:pPr>
        <w:ind w:left="1260" w:hanging="1260"/>
        <w:jc w:val="left"/>
      </w:pPr>
      <w:r>
        <w:rPr>
          <w:rFonts w:ascii="Verdana" w:hAnsi="Verdana" w:cs="Verdana"/>
          <w:bCs/>
          <w:color w:val="000000"/>
        </w:rPr>
        <w:t>啊?她，她就该走了出</w:t>
      </w:r>
      <w:r>
        <w:rPr>
          <w:rFonts w:hint="eastAsia" w:ascii="Verdana" w:hAnsi="Verdana" w:cs="Verdana"/>
          <w:bCs/>
          <w:color w:val="000000"/>
        </w:rPr>
        <w:t>来</w:t>
      </w:r>
      <w:r>
        <w:rPr>
          <w:rFonts w:ascii="Verdana" w:hAnsi="Verdana" w:cs="Verdana"/>
          <w:bCs/>
          <w:color w:val="000000"/>
        </w:rPr>
        <w:t>呀。</w:t>
      </w:r>
    </w:p>
    <w:p>
      <w:pPr>
        <w:ind w:left="1260" w:hanging="1260"/>
        <w:jc w:val="left"/>
      </w:pPr>
      <w:r>
        <w:rPr>
          <w:rFonts w:ascii="Verdana" w:hAnsi="Verdana" w:cs="Verdana"/>
          <w:bCs/>
          <w:color w:val="000000"/>
        </w:rPr>
        <w:t>后来便怎么样啊?</w:t>
      </w:r>
    </w:p>
    <w:p>
      <w:pPr>
        <w:ind w:left="1260" w:hanging="1260"/>
        <w:jc w:val="left"/>
      </w:pPr>
      <w:r>
        <w:rPr>
          <w:rFonts w:ascii="Verdana" w:hAnsi="Verdana" w:cs="Verdana"/>
          <w:bCs/>
          <w:color w:val="000000"/>
        </w:rPr>
        <w:t>暧昧不明，有何为证?</w:t>
      </w:r>
    </w:p>
    <w:p>
      <w:pPr>
        <w:ind w:left="1260" w:hanging="1260"/>
        <w:jc w:val="left"/>
      </w:pPr>
      <w:r>
        <w:rPr>
          <w:rFonts w:ascii="Verdana" w:hAnsi="Verdana" w:cs="Verdana"/>
          <w:bCs/>
          <w:color w:val="000000"/>
        </w:rPr>
        <w:t>怎么还有诗词么?</w:t>
      </w:r>
    </w:p>
    <w:p>
      <w:pPr>
        <w:ind w:left="1260" w:hanging="1260"/>
        <w:jc w:val="left"/>
      </w:pPr>
      <w:r>
        <w:rPr>
          <w:rFonts w:ascii="Verdana" w:hAnsi="Verdana" w:cs="Verdana"/>
          <w:bCs/>
          <w:color w:val="000000"/>
        </w:rPr>
        <w:t>你可记得?</w:t>
      </w:r>
    </w:p>
    <w:p>
      <w:pPr>
        <w:ind w:left="1260" w:hanging="1260"/>
        <w:jc w:val="left"/>
      </w:pPr>
      <w:r>
        <w:rPr>
          <w:rFonts w:ascii="Verdana" w:hAnsi="Verdana" w:cs="Verdana"/>
          <w:bCs/>
          <w:color w:val="000000"/>
        </w:rPr>
        <w:t>念来我听</w:t>
      </w:r>
      <w:r>
        <w:rPr>
          <w:rFonts w:ascii="Verdana" w:hAnsi="Verdana" w:eastAsia="Verdana" w:cs="Verdana"/>
          <w:bCs/>
          <w:color w:val="000000"/>
        </w:rPr>
        <w:t>——</w:t>
      </w:r>
    </w:p>
    <w:p>
      <w:pPr>
        <w:ind w:left="1260" w:hanging="1260"/>
        <w:jc w:val="left"/>
      </w:pPr>
      <w:r>
        <w:rPr>
          <w:rFonts w:ascii="Verdana" w:hAnsi="Verdana" w:cs="Verdana"/>
          <w:bCs/>
          <w:color w:val="000000"/>
        </w:rPr>
        <w:t>哪一句?</w:t>
      </w:r>
    </w:p>
    <w:p>
      <w:pPr>
        <w:ind w:left="1260" w:hanging="1260"/>
        <w:jc w:val="left"/>
      </w:pPr>
      <w:r>
        <w:rPr>
          <w:rFonts w:ascii="Verdana" w:hAnsi="Verdana" w:cs="Verdana"/>
          <w:bCs/>
          <w:color w:val="000000"/>
        </w:rPr>
        <w:t>呀呸!</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】听一言不由我火</w:t>
      </w:r>
      <w:r>
        <w:rPr>
          <w:rFonts w:hint="eastAsia" w:ascii="Verdana" w:hAnsi="Verdana" w:cs="Verdana"/>
          <w:bCs/>
          <w:color w:val="000000"/>
        </w:rPr>
        <w:t>上</w:t>
      </w:r>
      <w:r>
        <w:rPr>
          <w:rFonts w:ascii="Verdana" w:hAnsi="Verdana" w:cs="Verdana"/>
          <w:bCs/>
          <w:color w:val="000000"/>
        </w:rPr>
        <w:t>两鬓，诗词说</w:t>
      </w:r>
      <w:r>
        <w:rPr>
          <w:rFonts w:hint="eastAsia" w:ascii="Verdana" w:hAnsi="Verdana" w:cs="Verdana"/>
          <w:bCs/>
          <w:color w:val="000000"/>
        </w:rPr>
        <w:t>宿</w:t>
      </w:r>
      <w:r>
        <w:rPr>
          <w:rFonts w:ascii="Verdana" w:hAnsi="Verdana" w:cs="Verdana"/>
          <w:bCs/>
          <w:color w:val="000000"/>
        </w:rPr>
        <w:t>碑亭</w:t>
      </w:r>
      <w:r>
        <w:rPr>
          <w:rFonts w:hint="eastAsia" w:ascii="Verdana" w:hAnsi="Verdana" w:cs="Verdana"/>
          <w:bCs/>
          <w:color w:val="000000"/>
        </w:rPr>
        <w:t>隐</w:t>
      </w:r>
      <w:r>
        <w:rPr>
          <w:rFonts w:ascii="Verdana" w:hAnsi="Verdana" w:cs="Verdana"/>
          <w:bCs/>
          <w:color w:val="000000"/>
        </w:rPr>
        <w:t>有内情</w:t>
      </w:r>
      <w:r>
        <w:rPr>
          <w:rFonts w:hint="eastAsia" w:ascii="Verdana" w:hAnsi="Verdana" w:cs="Verdana"/>
          <w:bCs/>
          <w:color w:val="000000"/>
          <w:sz w:val="18"/>
          <w:szCs w:val="18"/>
        </w:rPr>
        <w:t>呐</w:t>
      </w:r>
      <w:r>
        <w:rPr>
          <w:rFonts w:ascii="Verdana" w:hAnsi="Verdana" w:cs="Verdana"/>
          <w:bCs/>
          <w:color w:val="000000"/>
        </w:rPr>
        <w:t>。</w:t>
      </w:r>
      <w:r>
        <w:rPr>
          <w:rFonts w:hint="eastAsia" w:ascii="Verdana" w:hAnsi="Verdana" w:cs="Verdana"/>
          <w:bCs/>
          <w:color w:val="000000"/>
        </w:rPr>
        <w:t>我待要(</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我倒要</w:t>
      </w:r>
      <w:r>
        <w:rPr>
          <w:rFonts w:hint="eastAsia" w:ascii="Verdana" w:hAnsi="Verdana" w:cs="Verdana"/>
          <w:bCs/>
          <w:color w:val="000000"/>
        </w:rPr>
        <w:t>)</w:t>
      </w:r>
      <w:r>
        <w:rPr>
          <w:rFonts w:ascii="Verdana" w:hAnsi="Verdana" w:cs="Verdana"/>
          <w:bCs/>
          <w:color w:val="000000"/>
        </w:rPr>
        <w:t>到里面将她查问，</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】这桩事闹起来</w:t>
      </w:r>
      <w:r>
        <w:rPr>
          <w:rFonts w:hint="eastAsia" w:ascii="Verdana" w:hAnsi="Verdana" w:cs="Verdana"/>
          <w:bCs/>
          <w:color w:val="000000"/>
          <w:sz w:val="18"/>
          <w:szCs w:val="18"/>
        </w:rPr>
        <w:t>呀</w:t>
      </w:r>
      <w:r>
        <w:rPr>
          <w:rFonts w:ascii="Verdana" w:hAnsi="Verdana" w:cs="Verdana"/>
          <w:bCs/>
          <w:color w:val="000000"/>
        </w:rPr>
        <w:t>脸</w:t>
      </w:r>
      <w:r>
        <w:t>面何存</w:t>
      </w:r>
      <w:r>
        <w:rPr>
          <w:rFonts w:hint="eastAsia" w:ascii="Verdana" w:hAnsi="Verdana" w:cs="Verdana"/>
          <w:bCs/>
          <w:color w:val="000000"/>
          <w:sz w:val="18"/>
          <w:szCs w:val="18"/>
        </w:rPr>
        <w:t>呐</w:t>
      </w:r>
      <w:r>
        <w:t>。</w:t>
      </w:r>
    </w:p>
    <w:p>
      <w:pPr>
        <w:jc w:val="left"/>
      </w:pPr>
      <w:r>
        <w:rPr>
          <w:rFonts w:ascii="Verdana" w:hAnsi="Verdana" w:cs="Verdana"/>
          <w:bCs/>
          <w:color w:val="000000"/>
          <w:szCs w:val="21"/>
        </w:rPr>
        <w:t>罢了哇罢了。我想此事，闹将起来，不成体面</w:t>
      </w:r>
      <w:r>
        <w:rPr>
          <w:rFonts w:hint="eastAsia" w:ascii="Verdana" w:hAnsi="Verdana" w:cs="Verdana"/>
          <w:bCs/>
          <w:color w:val="000000"/>
          <w:szCs w:val="21"/>
        </w:rPr>
        <w:t>，</w:t>
      </w:r>
      <w:r>
        <w:rPr>
          <w:rFonts w:ascii="Verdana" w:hAnsi="Verdana" w:cs="Verdana"/>
          <w:bCs/>
          <w:color w:val="000000"/>
          <w:szCs w:val="21"/>
        </w:rPr>
        <w:t>隐忍不言</w:t>
      </w:r>
      <w:r>
        <w:rPr>
          <w:rFonts w:hint="eastAsia" w:ascii="Verdana" w:hAnsi="Verdana" w:cs="Verdana"/>
          <w:bCs/>
          <w:color w:val="000000"/>
          <w:szCs w:val="21"/>
        </w:rPr>
        <w:t>。</w:t>
      </w:r>
      <w:r>
        <w:rPr>
          <w:rFonts w:ascii="Verdana" w:hAnsi="Verdana" w:cs="Verdana"/>
          <w:bCs/>
          <w:color w:val="000000"/>
          <w:szCs w:val="21"/>
        </w:rPr>
        <w:t>王有道啊王有道，岂不成了</w:t>
      </w:r>
      <w:r>
        <w:rPr>
          <w:rFonts w:hint="eastAsia" w:ascii="Verdana" w:hAnsi="Verdana" w:cs="Verdana"/>
          <w:bCs/>
          <w:color w:val="000000"/>
          <w:szCs w:val="21"/>
        </w:rPr>
        <w:t>(此道)</w:t>
      </w:r>
      <w:r>
        <w:rPr>
          <w:rFonts w:hint="eastAsia" w:ascii="宋体" w:hAnsi="宋体" w:cs="宋体"/>
          <w:bCs/>
          <w:color w:val="000000"/>
          <w:szCs w:val="21"/>
        </w:rPr>
        <w:t>……</w:t>
      </w:r>
    </w:p>
    <w:p>
      <w:pPr>
        <w:ind w:left="1260" w:hanging="1260"/>
        <w:jc w:val="left"/>
      </w:pPr>
      <w:r>
        <w:rPr>
          <w:rFonts w:ascii="Verdana" w:hAnsi="Verdana" w:cs="Verdana"/>
          <w:bCs/>
          <w:color w:val="000000"/>
          <w:szCs w:val="21"/>
        </w:rPr>
        <w:t>也罢，我不免暗写休书一封，就说她爹娘身染重病，将她送回娘家，免得两下出丑。</w:t>
      </w:r>
    </w:p>
    <w:p>
      <w:pPr>
        <w:ind w:left="1260" w:hanging="1260"/>
        <w:jc w:val="left"/>
      </w:pPr>
      <w:r>
        <w:rPr>
          <w:rFonts w:ascii="Verdana" w:hAnsi="Verdana" w:cs="Verdana"/>
          <w:bCs/>
          <w:color w:val="000000"/>
          <w:szCs w:val="21"/>
        </w:rPr>
        <w:t>苍头快来，雇乘车辆送你大娘到孟家庄去。</w:t>
      </w:r>
    </w:p>
    <w:p>
      <w:pPr>
        <w:ind w:left="1260" w:hanging="1260"/>
        <w:jc w:val="left"/>
      </w:pPr>
      <w:r>
        <w:rPr>
          <w:rFonts w:hint="eastAsia" w:ascii="Verdana" w:hAnsi="Verdana" w:cs="Verdana"/>
          <w:bCs/>
          <w:color w:val="000000"/>
          <w:szCs w:val="21"/>
        </w:rPr>
        <w:t>快去。</w:t>
      </w:r>
    </w:p>
    <w:p>
      <w:pPr>
        <w:jc w:val="left"/>
      </w:pPr>
      <w:r>
        <w:rPr>
          <w:rFonts w:ascii="Verdana" w:hAnsi="Verdana" w:cs="Verdana"/>
          <w:bCs/>
          <w:color w:val="000000"/>
          <w:szCs w:val="21"/>
        </w:rPr>
        <w:t>啊贤妹，想女儿家谨守闺训，当讲则讲，不当讲不可胡言乱语。方才是你多口，才闹出这样的事啊!从今以后</w:t>
      </w:r>
      <w:r>
        <w:rPr>
          <w:rFonts w:hint="eastAsia" w:ascii="Verdana" w:hAnsi="Verdana" w:cs="Verdana"/>
          <w:bCs/>
          <w:color w:val="000000"/>
          <w:szCs w:val="21"/>
        </w:rPr>
        <w:t>，</w:t>
      </w:r>
      <w:r>
        <w:rPr>
          <w:rFonts w:ascii="Verdana" w:hAnsi="Verdana" w:cs="Verdana"/>
          <w:bCs/>
          <w:color w:val="000000"/>
          <w:szCs w:val="21"/>
        </w:rPr>
        <w:t>要谨守莫言，那才是我的好妹子啊。</w:t>
      </w:r>
    </w:p>
    <w:p>
      <w:pPr>
        <w:ind w:left="1260" w:hanging="1260"/>
        <w:jc w:val="left"/>
      </w:pPr>
      <w:r>
        <w:rPr>
          <w:rFonts w:ascii="Verdana" w:hAnsi="Verdana" w:cs="Verdana"/>
          <w:bCs/>
          <w:color w:val="000000"/>
          <w:szCs w:val="21"/>
        </w:rPr>
        <w:t>好，将笔砚端正好了。</w:t>
      </w:r>
    </w:p>
    <w:p>
      <w:pPr>
        <w:ind w:left="1260" w:hanging="1260"/>
        <w:jc w:val="left"/>
      </w:pPr>
      <w:r>
        <w:rPr>
          <w:rFonts w:ascii="Verdana" w:hAnsi="Verdana" w:cs="Verdana"/>
          <w:bCs/>
          <w:color w:val="000000"/>
          <w:szCs w:val="21"/>
        </w:rPr>
        <w:t>唉!羞愧人也!</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王有道提笔泪难忍，</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原板</w:t>
      </w:r>
      <w:r>
        <w:rPr>
          <w:rFonts w:ascii="Verdana" w:hAnsi="Verdana" w:cs="Verdana"/>
          <w:bCs/>
          <w:color w:val="000000"/>
        </w:rPr>
        <w:t>】实难舍夫妻结发情。实指望同生共到老，又谁知半途风波生。非是我一旦多薄幸，实难容留下贱的人</w:t>
      </w:r>
      <w:r>
        <w:rPr>
          <w:rFonts w:hint="eastAsia" w:ascii="Verdana" w:hAnsi="Verdana" w:cs="Verdana"/>
          <w:bCs/>
          <w:color w:val="000000"/>
          <w:sz w:val="18"/>
          <w:szCs w:val="18"/>
        </w:rPr>
        <w:t>呐</w:t>
      </w:r>
      <w:r>
        <w:rPr>
          <w:rFonts w:ascii="Verdana" w:hAnsi="Verdana" w:cs="Verdana"/>
          <w:bCs/>
          <w:color w:val="000000"/>
        </w:rPr>
        <w:t>。只得闭口【</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快板</w:t>
      </w:r>
      <w:r>
        <w:rPr>
          <w:rFonts w:ascii="Verdana" w:hAnsi="Verdana" w:cs="Verdana"/>
          <w:bCs/>
          <w:color w:val="000000"/>
        </w:rPr>
        <w:t>】牙咬定，字字行行写分明</w:t>
      </w:r>
      <w:r>
        <w:rPr>
          <w:rFonts w:hint="eastAsia" w:ascii="Verdana" w:hAnsi="Verdana" w:cs="Verdana"/>
          <w:bCs/>
          <w:color w:val="000000"/>
        </w:rPr>
        <w:t>：</w:t>
      </w:r>
      <w:r>
        <w:rPr>
          <w:rFonts w:ascii="Verdana" w:hAnsi="Verdana" w:cs="Verdana"/>
          <w:bCs/>
          <w:color w:val="000000"/>
        </w:rPr>
        <w:t>那一日避雨在御碑亭，其中暧昧事不明。男女授受理不应，七出之条事有因。从今任你嫁别姓，割断了丝萝两离分。写罢休书打手</w:t>
      </w:r>
      <w:r>
        <w:rPr>
          <w:rFonts w:ascii="宋体" w:hAnsi="宋体" w:cs="宋体"/>
          <w:bCs/>
          <w:color w:val="000000"/>
        </w:rPr>
        <w:t>印，</w:t>
      </w:r>
    </w:p>
    <w:p>
      <w:pPr>
        <w:ind w:left="1260" w:hanging="1260"/>
        <w:jc w:val="left"/>
      </w:pPr>
      <w:r>
        <w:rPr>
          <w:rFonts w:ascii="Verdana" w:hAnsi="Verdana" w:cs="Verdana"/>
          <w:bCs/>
          <w:color w:val="000000"/>
        </w:rPr>
        <w:t>(</w:t>
      </w:r>
      <w:r>
        <w:rPr>
          <w:rFonts w:ascii="Verdana" w:hAnsi="Verdana" w:cs="Verdana"/>
          <w:bCs/>
          <w:color w:val="000000"/>
          <w:szCs w:val="21"/>
        </w:rPr>
        <w:t>苍头</w:t>
      </w:r>
      <w:r>
        <w:rPr>
          <w:rFonts w:ascii="Verdana" w:hAnsi="Verdana" w:cs="Verdana"/>
          <w:bCs/>
          <w:color w:val="000000"/>
          <w:szCs w:val="21"/>
        </w:rPr>
        <w:tab/>
      </w:r>
      <w:r>
        <w:rPr>
          <w:rFonts w:ascii="Verdana" w:hAnsi="Verdana" w:cs="Verdana"/>
          <w:bCs/>
          <w:color w:val="000000"/>
        </w:rPr>
        <w:t>车辆到。)</w:t>
      </w:r>
    </w:p>
    <w:p>
      <w:pPr>
        <w:ind w:left="1260" w:hanging="1260"/>
        <w:jc w:val="left"/>
      </w:pPr>
      <w:r>
        <w:rPr>
          <w:rFonts w:ascii="Verdana" w:hAnsi="Verdana" w:cs="Verdana"/>
          <w:bCs/>
          <w:color w:val="000000"/>
        </w:rPr>
        <w:t>晓得。</w:t>
      </w:r>
    </w:p>
    <w:p>
      <w:pPr>
        <w:ind w:left="1260" w:hanging="1260"/>
        <w:jc w:val="left"/>
      </w:pPr>
      <w:r>
        <w:rPr>
          <w:rFonts w:ascii="Verdana" w:hAnsi="Verdana" w:cs="Verdana"/>
          <w:bCs/>
          <w:color w:val="000000"/>
        </w:rPr>
        <w:t>外厢伺候。</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】密密封好待她行。</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】贤妹将你嫂嫂请，说孟家差人到来临。</w:t>
      </w:r>
    </w:p>
    <w:p>
      <w:pPr>
        <w:ind w:left="1260" w:hanging="1260"/>
        <w:jc w:val="left"/>
      </w:pPr>
      <w:r>
        <w:rPr>
          <w:rFonts w:ascii="Verdana" w:hAnsi="Verdana" w:cs="Verdana"/>
          <w:bCs/>
          <w:color w:val="000000"/>
        </w:rPr>
        <w:t>回来了。</w:t>
      </w:r>
    </w:p>
    <w:p>
      <w:pPr>
        <w:ind w:left="1260" w:hanging="1260"/>
        <w:jc w:val="left"/>
      </w:pPr>
      <w:r>
        <w:rPr>
          <w:rFonts w:ascii="Verdana" w:hAnsi="Verdana" w:cs="Verdana"/>
          <w:bCs/>
          <w:color w:val="000000"/>
        </w:rPr>
        <w:t>文章么，倒还得意呀。</w:t>
      </w:r>
    </w:p>
    <w:p>
      <w:pPr>
        <w:jc w:val="left"/>
      </w:pPr>
      <w:r>
        <w:rPr>
          <w:rFonts w:hint="eastAsia" w:ascii="Verdana" w:hAnsi="Verdana" w:cs="Verdana"/>
          <w:bCs/>
          <w:color w:val="000000"/>
        </w:rPr>
        <w:t>(呃，)</w:t>
      </w:r>
      <w:r>
        <w:rPr>
          <w:rFonts w:ascii="Verdana" w:hAnsi="Verdana" w:cs="Verdana"/>
          <w:bCs/>
          <w:color w:val="000000"/>
        </w:rPr>
        <w:t xml:space="preserve"> (</w:t>
      </w:r>
      <w:r>
        <w:rPr>
          <w:rFonts w:ascii="楷体" w:hAnsi="楷体" w:eastAsia="楷体" w:cs="Verdana"/>
          <w:bCs/>
          <w:color w:val="000000"/>
        </w:rPr>
        <w:t>急介</w:t>
      </w:r>
      <w:r>
        <w:rPr>
          <w:rFonts w:ascii="Verdana" w:hAnsi="Verdana" w:cs="Verdana"/>
          <w:bCs/>
          <w:color w:val="000000"/>
        </w:rPr>
        <w:t>)只是有一事替你着急呀。</w:t>
      </w:r>
    </w:p>
    <w:p>
      <w:pPr>
        <w:jc w:val="left"/>
      </w:pPr>
      <w:r>
        <w:rPr>
          <w:rFonts w:ascii="Verdana" w:hAnsi="Verdana" w:cs="Verdana"/>
          <w:bCs/>
          <w:color w:val="000000"/>
        </w:rPr>
        <w:t>我方才出场的时节，遇见你家小厮德禄，慌慌张张言道：员外安人，因你不辞而归，二老吵闹一场，双双病倒在床，十分地沉重，</w:t>
      </w:r>
      <w:r>
        <w:rPr>
          <w:rFonts w:hint="eastAsia" w:ascii="Verdana" w:hAnsi="Verdana" w:cs="Verdana"/>
          <w:bCs/>
          <w:color w:val="000000"/>
        </w:rPr>
        <w:t>故而(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故此</w:t>
      </w:r>
      <w:r>
        <w:rPr>
          <w:rFonts w:hint="eastAsia" w:ascii="Verdana" w:hAnsi="Verdana" w:cs="Verdana"/>
          <w:bCs/>
          <w:color w:val="000000"/>
        </w:rPr>
        <w:t>)</w:t>
      </w:r>
      <w:r>
        <w:rPr>
          <w:rFonts w:ascii="Verdana" w:hAnsi="Verdana" w:cs="Verdana"/>
          <w:bCs/>
          <w:color w:val="000000"/>
        </w:rPr>
        <w:t>急急赶来接你回去。</w:t>
      </w:r>
    </w:p>
    <w:p>
      <w:pPr>
        <w:jc w:val="left"/>
      </w:pPr>
      <w:r>
        <w:rPr>
          <w:rFonts w:ascii="Verdana" w:hAnsi="Verdana" w:cs="Verdana"/>
          <w:bCs/>
          <w:color w:val="000000"/>
        </w:rPr>
        <w:t>呃，德禄么，我恐其家中无人，先打发他回去。我已吩咐苍头，雇来车辆。你就该速速前往，安慰他二老一回，那才是你的孝道啊。</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】车在门首趁早行。</w:t>
      </w:r>
    </w:p>
    <w:p>
      <w:pPr>
        <w:ind w:left="1260" w:hanging="1260"/>
        <w:jc w:val="left"/>
      </w:pPr>
      <w:r>
        <w:rPr>
          <w:rFonts w:ascii="Verdana" w:hAnsi="Verdana" w:cs="Verdana"/>
          <w:bCs/>
          <w:color w:val="000000"/>
        </w:rPr>
        <w:t>转来。</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】朋友</w:t>
      </w:r>
      <w:r>
        <w:rPr>
          <w:rFonts w:hint="eastAsia" w:ascii="Verdana" w:hAnsi="Verdana" w:cs="Verdana"/>
          <w:bCs/>
          <w:color w:val="000000"/>
        </w:rPr>
        <w:t>托</w:t>
      </w:r>
      <w:r>
        <w:rPr>
          <w:rFonts w:ascii="Verdana" w:hAnsi="Verdana" w:cs="Verdana"/>
          <w:bCs/>
          <w:color w:val="000000"/>
        </w:rPr>
        <w:t>带一封信，带回交与你严亲。</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】从先恩爱一时尽，要想相逢恐不能</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】万般已是皆有</w:t>
      </w:r>
      <w:r>
        <w:rPr>
          <w:rFonts w:hint="eastAsia" w:ascii="Verdana" w:hAnsi="Verdana" w:cs="Verdana"/>
          <w:bCs/>
          <w:color w:val="000000"/>
          <w:sz w:val="18"/>
          <w:szCs w:val="18"/>
        </w:rPr>
        <w:t>哇</w:t>
      </w:r>
      <w:r>
        <w:rPr>
          <w:rFonts w:ascii="Verdana" w:hAnsi="Verdana" w:cs="Verdana"/>
          <w:bCs/>
          <w:color w:val="000000"/>
        </w:rPr>
        <w:t>定</w:t>
      </w:r>
      <w:r>
        <w:rPr>
          <w:rFonts w:hint="eastAsia" w:ascii="Verdana" w:hAnsi="Verdana" w:cs="Verdana"/>
          <w:bCs/>
          <w:color w:val="000000"/>
        </w:rPr>
        <w:t>，</w:t>
      </w:r>
    </w:p>
    <w:p>
      <w:pPr>
        <w:ind w:left="1260" w:hanging="1260"/>
        <w:jc w:val="left"/>
      </w:pPr>
      <w:r>
        <w:rPr>
          <w:rFonts w:ascii="Verdana" w:hAnsi="Verdana" w:cs="Verdana"/>
          <w:bCs/>
          <w:color w:val="000000"/>
        </w:rPr>
        <w:t>(王淑英</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】你又何必假泪淋</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】这是我家门遭不幸，</w:t>
      </w:r>
      <w:r>
        <w:rPr>
          <w:rFonts w:hint="eastAsia" w:ascii="Verdana" w:hAnsi="Verdana" w:cs="Verdana"/>
          <w:bCs/>
          <w:color w:val="000000"/>
        </w:rPr>
        <w:t>毒</w:t>
      </w:r>
      <w:r>
        <w:rPr>
          <w:rFonts w:ascii="Verdana" w:hAnsi="Verdana" w:cs="Verdana"/>
          <w:bCs/>
          <w:color w:val="000000"/>
        </w:rPr>
        <w:t>意休妻心不宁。思想恩爱</w:t>
      </w:r>
      <w:r>
        <w:t>泪难忍，孤孤凄凄</w:t>
      </w:r>
      <w:r>
        <w:rPr>
          <w:rStyle w:val="66"/>
        </w:rPr>
        <w:footnoteReference w:id="595"/>
      </w:r>
      <w:r>
        <w:t>愁</w:t>
      </w:r>
      <w:r>
        <w:rPr>
          <w:rFonts w:hint="eastAsia"/>
        </w:rPr>
        <w:t>煞</w:t>
      </w:r>
      <w:r>
        <w:t>人</w:t>
      </w:r>
      <w:r>
        <w:rPr>
          <w:rFonts w:hint="eastAsia" w:ascii="Verdana" w:hAnsi="Verdana" w:cs="Verdana"/>
          <w:bCs/>
          <w:color w:val="000000"/>
          <w:sz w:val="18"/>
          <w:szCs w:val="18"/>
        </w:rPr>
        <w:t>呐</w:t>
      </w:r>
      <w: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啊哈</w:t>
      </w:r>
      <w:r>
        <w:rPr>
          <w:rFonts w:ascii="Verdana" w:hAnsi="Verdana" w:eastAsia="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报报报，喜来到。)</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报禄的来喽。)</w:t>
      </w:r>
    </w:p>
    <w:p>
      <w:pPr>
        <w:ind w:left="1260" w:hanging="1260"/>
        <w:jc w:val="left"/>
      </w:pPr>
      <w:r>
        <w:rPr>
          <w:rFonts w:ascii="Verdana" w:hAnsi="Verdana" w:cs="Verdana"/>
          <w:bCs/>
          <w:color w:val="000000"/>
        </w:rPr>
        <w:t>你们是做什么的?</w:t>
      </w:r>
    </w:p>
    <w:p>
      <w:pPr>
        <w:ind w:left="1260" w:hanging="1260"/>
        <w:jc w:val="left"/>
      </w:pPr>
      <w:r>
        <w:rPr>
          <w:rFonts w:ascii="Verdana" w:hAnsi="Verdana" w:cs="Verdana"/>
          <w:bCs/>
          <w:color w:val="000000"/>
        </w:rPr>
        <w:t>哦，报禄的。报的是哪一家呀?</w:t>
      </w:r>
    </w:p>
    <w:p>
      <w:pPr>
        <w:ind w:left="1260" w:hanging="1260"/>
        <w:jc w:val="left"/>
      </w:pPr>
      <w:r>
        <w:rPr>
          <w:rFonts w:ascii="Verdana" w:hAnsi="Verdana" w:cs="Verdana"/>
          <w:bCs/>
          <w:color w:val="000000"/>
        </w:rPr>
        <w:t>啊?王有道他中了么?</w:t>
      </w:r>
    </w:p>
    <w:p>
      <w:pPr>
        <w:ind w:left="1260" w:hanging="1260"/>
        <w:jc w:val="left"/>
      </w:pPr>
      <w:r>
        <w:rPr>
          <w:rFonts w:ascii="Verdana" w:hAnsi="Verdana" w:cs="Verdana"/>
          <w:bCs/>
          <w:color w:val="000000"/>
        </w:rPr>
        <w:t>就是你老爷呀。</w:t>
      </w:r>
    </w:p>
    <w:p>
      <w:pPr>
        <w:ind w:left="1260" w:hanging="1260"/>
        <w:jc w:val="left"/>
      </w:pPr>
      <w:r>
        <w:rPr>
          <w:rFonts w:ascii="Verdana" w:hAnsi="Verdana" w:cs="Verdana"/>
          <w:bCs/>
          <w:color w:val="000000"/>
        </w:rPr>
        <w:t>进来</w:t>
      </w:r>
      <w:r>
        <w:rPr>
          <w:rFonts w:hint="eastAsia" w:ascii="Verdana" w:hAnsi="Verdana" w:cs="Verdana"/>
          <w:bCs/>
          <w:color w:val="000000"/>
        </w:rPr>
        <w:t>，</w:t>
      </w:r>
      <w:r>
        <w:rPr>
          <w:rFonts w:ascii="Verdana" w:hAnsi="Verdana" w:cs="Verdana"/>
          <w:bCs/>
          <w:color w:val="000000"/>
        </w:rPr>
        <w:t>进来。</w:t>
      </w:r>
    </w:p>
    <w:p>
      <w:pPr>
        <w:ind w:left="1260" w:hanging="1260"/>
        <w:jc w:val="left"/>
      </w:pPr>
      <w:r>
        <w:rPr>
          <w:rFonts w:ascii="Verdana" w:hAnsi="Verdana" w:cs="Verdana"/>
          <w:bCs/>
          <w:color w:val="000000"/>
        </w:rPr>
        <w:t>可有报单</w:t>
      </w:r>
      <w:r>
        <w:rPr>
          <w:rFonts w:hint="eastAsia" w:ascii="Verdana" w:hAnsi="Verdana" w:cs="Verdana"/>
          <w:bCs/>
          <w:color w:val="000000"/>
        </w:rPr>
        <w:t>?</w:t>
      </w:r>
    </w:p>
    <w:p>
      <w:pPr>
        <w:ind w:left="1260" w:hanging="1260"/>
        <w:jc w:val="left"/>
      </w:pPr>
      <w:r>
        <w:rPr>
          <w:rFonts w:ascii="Verdana" w:hAnsi="Verdana" w:cs="Verdana"/>
          <w:bCs/>
          <w:color w:val="000000"/>
        </w:rPr>
        <w:t>呈上来。</w:t>
      </w:r>
    </w:p>
    <w:p>
      <w:pPr>
        <w:ind w:left="1260" w:hanging="1260"/>
        <w:jc w:val="left"/>
      </w:pPr>
      <w:r>
        <w:rPr>
          <w:rFonts w:hint="eastAsia" w:ascii="宋体" w:hAnsi="宋体" w:cs="宋体"/>
          <w:bCs/>
          <w:color w:val="000000"/>
        </w:rPr>
        <w:t>“</w:t>
      </w:r>
      <w:r>
        <w:rPr>
          <w:rFonts w:ascii="Verdana" w:hAnsi="Verdana" w:cs="Verdana"/>
          <w:bCs/>
          <w:color w:val="000000"/>
        </w:rPr>
        <w:t>因报贵府第王老爷</w:t>
      </w:r>
      <w:r>
        <w:rPr>
          <w:rFonts w:hint="eastAsia" w:ascii="Verdana" w:hAnsi="Verdana" w:cs="Verdana"/>
          <w:bCs/>
          <w:color w:val="000000"/>
        </w:rPr>
        <w:t>、印</w:t>
      </w:r>
      <w:r>
        <w:rPr>
          <w:rFonts w:ascii="Verdana" w:hAnsi="Verdana" w:cs="Verdana"/>
          <w:bCs/>
          <w:color w:val="000000"/>
        </w:rPr>
        <w:t>有道，取中甲辰科第六名进士。</w:t>
      </w:r>
      <w:r>
        <w:rPr>
          <w:rFonts w:hint="eastAsia" w:ascii="Verdana" w:hAnsi="Verdana" w:cs="Verdana"/>
          <w:bCs/>
          <w:color w:val="000000"/>
        </w:rPr>
        <w:t>”</w:t>
      </w:r>
    </w:p>
    <w:p>
      <w:pPr>
        <w:ind w:left="1260" w:hanging="1260"/>
        <w:jc w:val="left"/>
      </w:pPr>
      <w:r>
        <w:rPr>
          <w:rFonts w:ascii="Verdana" w:hAnsi="Verdana" w:cs="Verdana"/>
          <w:bCs/>
          <w:color w:val="000000"/>
        </w:rPr>
        <w:t>呵呵哈哈哈哈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hint="eastAsia" w:ascii="Verdana" w:hAnsi="Verdana" w:cs="Verdana"/>
          <w:bCs/>
          <w:color w:val="000000"/>
        </w:rPr>
        <w:t>贴在门首。</w:t>
      </w:r>
    </w:p>
    <w:p>
      <w:pPr>
        <w:ind w:left="1260" w:hanging="1260"/>
        <w:jc w:val="left"/>
      </w:pPr>
      <w:r>
        <w:rPr>
          <w:rFonts w:hint="eastAsia" w:ascii="Verdana" w:hAnsi="Verdana" w:cs="Verdana"/>
          <w:bCs/>
          <w:color w:val="000000"/>
        </w:rPr>
        <w:t>我</w:t>
      </w:r>
      <w:r>
        <w:rPr>
          <w:rFonts w:ascii="Verdana" w:hAnsi="Verdana" w:cs="Verdana"/>
          <w:bCs/>
          <w:color w:val="000000"/>
        </w:rPr>
        <w:t>好</w:t>
      </w:r>
      <w:r>
        <w:rPr>
          <w:rFonts w:ascii="Verdana" w:hAnsi="Verdana" w:cs="Verdana"/>
          <w:bCs/>
        </w:rPr>
        <w:t>侥幸</w:t>
      </w:r>
      <w:r>
        <w:rPr>
          <w:rFonts w:ascii="Verdana" w:hAnsi="Verdana" w:cs="Verdana"/>
          <w:bCs/>
          <w:color w:val="000000"/>
        </w:rPr>
        <w:t>呐</w:t>
      </w:r>
      <w:r>
        <w:rPr>
          <w:rFonts w:hint="eastAsia" w:ascii="Verdana" w:hAnsi="Verdana" w:cs="Verdana"/>
          <w:bCs/>
          <w:color w:val="000000"/>
        </w:rPr>
        <w:t>……</w:t>
      </w:r>
    </w:p>
    <w:p>
      <w:pPr>
        <w:ind w:left="1260" w:hanging="1260"/>
        <w:jc w:val="left"/>
      </w:pPr>
      <w:r>
        <w:rPr>
          <w:rFonts w:ascii="Verdana" w:hAnsi="Verdana" w:cs="Verdana"/>
          <w:bCs/>
          <w:color w:val="000000"/>
        </w:rPr>
        <w:t>辛苦你们了，</w:t>
      </w:r>
    </w:p>
    <w:p>
      <w:pPr>
        <w:ind w:left="1260" w:hanging="1260"/>
        <w:jc w:val="left"/>
      </w:pPr>
      <w:r>
        <w:rPr>
          <w:rFonts w:ascii="Verdana" w:hAnsi="Verdana" w:cs="Verdana"/>
          <w:bCs/>
          <w:color w:val="000000"/>
        </w:rPr>
        <w:t>难为你们了。</w:t>
      </w:r>
    </w:p>
    <w:p>
      <w:pPr>
        <w:ind w:left="1260" w:hanging="1260"/>
        <w:jc w:val="left"/>
      </w:pPr>
      <w:r>
        <w:rPr>
          <w:rFonts w:ascii="Verdana" w:hAnsi="Verdana" w:cs="Verdana"/>
          <w:bCs/>
          <w:color w:val="000000"/>
        </w:rPr>
        <w:t>喜钱今日不便呐，改日多多重赏。</w:t>
      </w:r>
    </w:p>
    <w:p>
      <w:pPr>
        <w:ind w:left="1260" w:hanging="1260"/>
        <w:jc w:val="left"/>
      </w:pPr>
      <w:r>
        <w:rPr>
          <w:rFonts w:ascii="Verdana" w:hAnsi="Verdana" w:cs="Verdana"/>
          <w:bCs/>
          <w:color w:val="000000"/>
        </w:rPr>
        <w:t>我不免去到里面</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：去至后面)，</w:t>
      </w:r>
      <w:r>
        <w:rPr>
          <w:rFonts w:ascii="Verdana" w:hAnsi="Verdana" w:cs="Verdana"/>
          <w:bCs/>
          <w:color w:val="000000"/>
        </w:rPr>
        <w:t>说与妹子知道，再打点谒师便了。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】十载寒窗今方</w:t>
      </w:r>
      <w:r>
        <w:rPr>
          <w:rFonts w:hint="eastAsia" w:ascii="Verdana" w:hAnsi="Verdana" w:cs="Verdana"/>
          <w:bCs/>
          <w:color w:val="000000"/>
        </w:rPr>
        <w:t>信</w:t>
      </w:r>
      <w:r>
        <w:rPr>
          <w:rFonts w:ascii="Verdana" w:hAnsi="Verdana" w:cs="Verdana"/>
          <w:bCs/>
          <w:color w:val="000000"/>
        </w:rPr>
        <w:t>，皇天不负我读书的人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昨日寒儒谁问姓，今朝显贵便知名。</w:t>
      </w:r>
    </w:p>
    <w:p>
      <w:pPr>
        <w:ind w:left="1260" w:hanging="1260"/>
        <w:jc w:val="left"/>
      </w:pPr>
      <w:r>
        <w:rPr>
          <w:rFonts w:ascii="Verdana" w:hAnsi="Verdana" w:cs="Verdana"/>
          <w:bCs/>
          <w:color w:val="000000"/>
        </w:rPr>
        <w:t>老师在上，门生等大礼参拜。</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桃李公门姓氏香，荐拔之恩日月长。</w:t>
      </w:r>
    </w:p>
    <w:p>
      <w:pPr>
        <w:ind w:left="1260" w:hanging="1260"/>
        <w:jc w:val="left"/>
      </w:pPr>
      <w:r>
        <w:rPr>
          <w:rFonts w:ascii="Verdana" w:hAnsi="Verdana" w:cs="Verdana"/>
          <w:bCs/>
          <w:color w:val="000000"/>
        </w:rPr>
        <w:t>老师在上，门生等侍立听教。</w:t>
      </w:r>
    </w:p>
    <w:p>
      <w:pPr>
        <w:ind w:left="1260" w:hanging="1260"/>
        <w:jc w:val="left"/>
      </w:pPr>
      <w:r>
        <w:rPr>
          <w:rFonts w:ascii="Verdana" w:hAnsi="Verdana" w:cs="Verdana"/>
          <w:bCs/>
          <w:color w:val="000000"/>
        </w:rPr>
        <w:t>谢</w:t>
      </w:r>
      <w:r>
        <w:rPr>
          <w:rFonts w:hint="eastAsia" w:ascii="Verdana" w:hAnsi="Verdana" w:cs="Verdana"/>
          <w:bCs/>
          <w:color w:val="000000"/>
        </w:rPr>
        <w:t>座</w:t>
      </w:r>
      <w:r>
        <w:rPr>
          <w:rFonts w:ascii="Verdana" w:hAnsi="Verdana" w:cs="Verdana"/>
          <w:bCs/>
          <w:color w:val="000000"/>
        </w:rPr>
        <w:t>。</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皆赖老师提拔。</w:t>
      </w:r>
    </w:p>
    <w:p>
      <w:pPr>
        <w:ind w:left="1260" w:hanging="1260"/>
        <w:jc w:val="left"/>
      </w:pPr>
      <w:r>
        <w:rPr>
          <w:rFonts w:ascii="Verdana" w:hAnsi="Verdana" w:cs="Verdana"/>
          <w:bCs/>
          <w:color w:val="000000"/>
        </w:rPr>
        <w:t>年兄但讲何妨?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：年兄何妨直言?)</w:t>
      </w:r>
    </w:p>
    <w:p>
      <w:pPr>
        <w:ind w:left="1260" w:hanging="1260"/>
        <w:jc w:val="left"/>
      </w:pPr>
      <w:r>
        <w:rPr>
          <w:rFonts w:ascii="Verdana" w:hAnsi="Verdana" w:cs="Verdana"/>
          <w:bCs/>
          <w:color w:val="000000"/>
        </w:rPr>
        <w:t>啊柳</w:t>
      </w:r>
      <w:r>
        <w:rPr>
          <w:rFonts w:hint="eastAsia" w:ascii="Verdana" w:hAnsi="Verdana" w:cs="Verdana"/>
          <w:bCs/>
          <w:color w:val="000000"/>
        </w:rPr>
        <w:t>……</w:t>
      </w:r>
    </w:p>
    <w:p>
      <w:pPr>
        <w:ind w:left="1260" w:hanging="1260"/>
        <w:jc w:val="left"/>
      </w:pPr>
      <w:r>
        <w:rPr>
          <w:rFonts w:ascii="Verdana" w:hAnsi="Verdana" w:cs="Verdana"/>
          <w:bCs/>
          <w:color w:val="000000"/>
        </w:rPr>
        <w:t>啊，柳年兄，你在御碑亭避过雨来?那亭内</w:t>
      </w:r>
      <w:r>
        <w:rPr>
          <w:rFonts w:hint="eastAsia" w:ascii="Verdana" w:hAnsi="Verdana" w:cs="Verdana"/>
          <w:bCs/>
          <w:color w:val="000000"/>
        </w:rPr>
        <w:t>，</w:t>
      </w:r>
      <w:r>
        <w:rPr>
          <w:rFonts w:ascii="Verdana" w:hAnsi="Verdana" w:cs="Verdana"/>
          <w:bCs/>
          <w:color w:val="000000"/>
        </w:rPr>
        <w:t>可有个妇人先在其内呀?</w:t>
      </w:r>
    </w:p>
    <w:p>
      <w:pPr>
        <w:ind w:left="1260" w:hanging="1260"/>
        <w:jc w:val="left"/>
      </w:pPr>
      <w:r>
        <w:rPr>
          <w:rFonts w:ascii="Verdana" w:hAnsi="Verdana" w:cs="Verdana"/>
          <w:bCs/>
          <w:color w:val="000000"/>
        </w:rPr>
        <w:t>你可晓得那妇人的姓氏?</w:t>
      </w:r>
    </w:p>
    <w:p>
      <w:pPr>
        <w:ind w:left="1260" w:hanging="1260"/>
        <w:jc w:val="left"/>
      </w:pPr>
      <w:r>
        <w:rPr>
          <w:rFonts w:ascii="Verdana" w:hAnsi="Verdana" w:cs="Verdana"/>
          <w:bCs/>
          <w:color w:val="000000"/>
        </w:rPr>
        <w:t>哦，哦，你并未交谈。</w:t>
      </w:r>
    </w:p>
    <w:p>
      <w:pPr>
        <w:ind w:left="1260" w:hanging="1260"/>
        <w:jc w:val="left"/>
      </w:pPr>
      <w:r>
        <w:rPr>
          <w:rFonts w:ascii="Verdana" w:hAnsi="Verdana" w:cs="Verdana"/>
          <w:bCs/>
          <w:color w:val="000000"/>
        </w:rPr>
        <w:t>你实未交谈?!</w:t>
      </w:r>
    </w:p>
    <w:p>
      <w:pPr>
        <w:ind w:left="1260" w:hanging="1260"/>
        <w:jc w:val="left"/>
      </w:pPr>
      <w:r>
        <w:rPr>
          <w:rFonts w:ascii="Verdana" w:hAnsi="Verdana" w:cs="Verdana"/>
          <w:bCs/>
          <w:color w:val="000000"/>
        </w:rPr>
        <w:t>哎呀，老师啊，</w:t>
      </w:r>
    </w:p>
    <w:p>
      <w:pPr>
        <w:ind w:left="1260" w:hanging="1260"/>
        <w:jc w:val="left"/>
      </w:pPr>
      <w:r>
        <w:rPr>
          <w:rFonts w:ascii="Verdana" w:hAnsi="Verdana" w:cs="Verdana"/>
          <w:bCs/>
          <w:color w:val="000000"/>
        </w:rPr>
        <w:t>唉呀，年兄啊，那亭内的妇人不是外人呐，</w:t>
      </w:r>
    </w:p>
    <w:p>
      <w:pPr>
        <w:ind w:left="1260" w:hanging="1260"/>
        <w:jc w:val="left"/>
      </w:pPr>
      <w:r>
        <w:rPr>
          <w:rFonts w:ascii="Verdana" w:hAnsi="Verdana" w:cs="Verdana"/>
          <w:bCs/>
          <w:color w:val="000000"/>
        </w:rPr>
        <w:t>乃是门生的，唉，拙荆哦。</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哎呀，老师啊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年兄啊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哎呀，年兄啊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老师啊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也是门生</w:t>
      </w:r>
      <w:r>
        <w:rPr>
          <w:rFonts w:hint="eastAsia" w:ascii="Verdana" w:hAnsi="Verdana" w:cs="Verdana"/>
          <w:bCs/>
          <w:color w:val="000000"/>
        </w:rPr>
        <w:t>一时</w:t>
      </w:r>
      <w:r>
        <w:rPr>
          <w:rFonts w:ascii="Verdana" w:hAnsi="Verdana" w:cs="Verdana"/>
          <w:bCs/>
          <w:color w:val="000000"/>
        </w:rPr>
        <w:t>不明，</w:t>
      </w:r>
      <w:r>
        <w:rPr>
          <w:rFonts w:hint="eastAsia" w:ascii="Verdana" w:hAnsi="Verdana" w:cs="Verdana"/>
          <w:bCs/>
          <w:color w:val="000000"/>
        </w:rPr>
        <w:t>“</w:t>
      </w:r>
      <w:r>
        <w:rPr>
          <w:rFonts w:ascii="Verdana" w:hAnsi="Verdana" w:cs="Verdana"/>
          <w:bCs/>
          <w:color w:val="000000"/>
        </w:rPr>
        <w:t>莫须有</w:t>
      </w:r>
      <w:r>
        <w:rPr>
          <w:rFonts w:hint="eastAsia" w:ascii="Verdana" w:hAnsi="Verdana" w:cs="Verdana"/>
          <w:bCs/>
          <w:color w:val="000000"/>
        </w:rPr>
        <w:t>”</w:t>
      </w:r>
      <w:r>
        <w:rPr>
          <w:rFonts w:ascii="Verdana" w:hAnsi="Verdana" w:cs="Verdana"/>
          <w:bCs/>
          <w:color w:val="000000"/>
        </w:rPr>
        <w:t>三字，竟将她休弃了。</w:t>
      </w:r>
    </w:p>
    <w:p>
      <w:pPr>
        <w:ind w:left="1260" w:hanging="1260"/>
        <w:jc w:val="left"/>
      </w:pPr>
      <w:r>
        <w:rPr>
          <w:rFonts w:ascii="Verdana" w:hAnsi="Verdana" w:cs="Verdana"/>
          <w:bCs/>
          <w:color w:val="000000"/>
        </w:rPr>
        <w:t>老</w:t>
      </w:r>
      <w:r>
        <w:rPr>
          <w:rFonts w:hint="eastAsia" w:ascii="Verdana" w:hAnsi="Verdana" w:cs="Verdana"/>
          <w:bCs/>
          <w:color w:val="000000"/>
        </w:rPr>
        <w:t>……</w:t>
      </w:r>
    </w:p>
    <w:p>
      <w:pPr>
        <w:ind w:left="1260" w:hanging="1260"/>
        <w:jc w:val="left"/>
      </w:pPr>
      <w:r>
        <w:rPr>
          <w:rFonts w:ascii="Verdana" w:hAnsi="Verdana" w:cs="Verdana"/>
          <w:bCs/>
          <w:color w:val="000000"/>
        </w:rPr>
        <w:t>老师啊</w:t>
      </w:r>
      <w:r>
        <w:rPr>
          <w:rFonts w:ascii="Verdana" w:hAnsi="Verdana" w:eastAsia="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】门生一时做事蠢，疑她暧昧事不明。年兄说明亭中景，不该疑心退婚姻。</w:t>
      </w:r>
    </w:p>
    <w:p>
      <w:pPr>
        <w:ind w:left="1260" w:hanging="1260"/>
        <w:jc w:val="left"/>
      </w:pPr>
      <w:r>
        <w:rPr>
          <w:rFonts w:ascii="Verdana" w:hAnsi="Verdana" w:cs="Verdana"/>
          <w:bCs/>
          <w:color w:val="000000"/>
        </w:rPr>
        <w:t>门生等告退。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：门生等遵命。)</w:t>
      </w:r>
    </w:p>
    <w:p>
      <w:pPr>
        <w:ind w:left="1260" w:hanging="1260"/>
        <w:jc w:val="left"/>
      </w:pPr>
      <w:r>
        <w:rPr>
          <w:rFonts w:ascii="Verdana" w:hAnsi="Verdana" w:cs="Verdana"/>
          <w:bCs/>
          <w:color w:val="000000"/>
        </w:rPr>
        <w:t>正是：</w:t>
      </w: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但愿文章依宇下。</w:t>
      </w:r>
    </w:p>
    <w:p>
      <w:pPr>
        <w:ind w:left="1260" w:hanging="1260"/>
        <w:jc w:val="left"/>
      </w:pPr>
      <w:r>
        <w:rPr>
          <w:rFonts w:ascii="Verdana" w:hAnsi="Verdana" w:cs="Verdana"/>
          <w:bCs/>
          <w:color w:val="000000"/>
        </w:rPr>
        <w:t>门生等告退。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宋体" w:hAnsi="宋体" w:cs="宋体"/>
          <w:bCs/>
          <w:color w:val="000000"/>
          <w:szCs w:val="21"/>
        </w:rPr>
        <w:t>赴罢了琼林宴过庄陪罪，见岳父和岳母劝妻回归。此一番必须要准备跌跪，到此时才知</w:t>
      </w:r>
      <w:r>
        <w:rPr>
          <w:rFonts w:hint="eastAsia" w:ascii="宋体" w:hAnsi="宋体" w:cs="宋体"/>
          <w:bCs/>
          <w:color w:val="000000"/>
          <w:sz w:val="18"/>
          <w:szCs w:val="18"/>
        </w:rPr>
        <w:t>呀</w:t>
      </w:r>
      <w:r>
        <w:rPr>
          <w:rFonts w:ascii="宋体" w:hAnsi="宋体" w:cs="宋体"/>
          <w:bCs/>
          <w:color w:val="000000"/>
          <w:szCs w:val="21"/>
        </w:rPr>
        <w:t>自惹是非。</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读书侥幸已成名，到底糊涂心不精。琴瑟失调乖礼仪，方知宋</w:t>
      </w:r>
      <w:r>
        <w:rPr>
          <w:rFonts w:ascii="Arial" w:hAnsi="Arial" w:cs="Arial"/>
          <w:color w:val="000000"/>
          <w:sz w:val="20"/>
          <w:szCs w:val="20"/>
        </w:rPr>
        <w:t>弘</w:t>
      </w:r>
      <w:r>
        <w:rPr>
          <w:rStyle w:val="66"/>
          <w:rFonts w:hint="eastAsia" w:ascii="宋体" w:hAnsi="宋体" w:cs="宋体"/>
          <w:bCs/>
          <w:color w:val="000000"/>
          <w:szCs w:val="21"/>
        </w:rPr>
        <w:footnoteReference w:id="596"/>
      </w:r>
      <w:r>
        <w:rPr>
          <w:rFonts w:ascii="宋体" w:hAnsi="宋体" w:cs="宋体"/>
          <w:bCs/>
          <w:color w:val="000000"/>
          <w:szCs w:val="21"/>
        </w:rPr>
        <w:t>是高人。</w:t>
      </w:r>
    </w:p>
    <w:p>
      <w:pPr>
        <w:ind w:left="1260" w:hanging="1260"/>
        <w:jc w:val="left"/>
      </w:pPr>
      <w:r>
        <w:rPr>
          <w:rFonts w:ascii="宋体" w:hAnsi="宋体" w:cs="宋体"/>
          <w:bCs/>
          <w:color w:val="000000"/>
          <w:szCs w:val="21"/>
        </w:rPr>
        <w:t>呃，</w:t>
      </w:r>
      <w:r>
        <w:rPr>
          <w:rFonts w:hint="eastAsia" w:ascii="宋体" w:hAnsi="宋体" w:cs="宋体"/>
          <w:bCs/>
          <w:color w:val="000000"/>
          <w:szCs w:val="21"/>
        </w:rPr>
        <w:t>哦，</w:t>
      </w:r>
      <w:r>
        <w:rPr>
          <w:rFonts w:ascii="宋体" w:hAnsi="宋体" w:cs="宋体"/>
          <w:bCs/>
          <w:color w:val="000000"/>
          <w:szCs w:val="21"/>
        </w:rPr>
        <w:t>德禄你来了。</w:t>
      </w:r>
    </w:p>
    <w:p>
      <w:pPr>
        <w:ind w:left="1260" w:hanging="1260"/>
        <w:jc w:val="left"/>
      </w:pPr>
      <w:r>
        <w:rPr>
          <w:rFonts w:hint="eastAsia" w:ascii="宋体" w:hAnsi="宋体" w:cs="宋体"/>
          <w:bCs/>
          <w:color w:val="000000"/>
          <w:szCs w:val="21"/>
        </w:rPr>
        <w:t>哦，</w:t>
      </w:r>
      <w:r>
        <w:rPr>
          <w:rFonts w:ascii="宋体" w:hAnsi="宋体" w:cs="宋体"/>
          <w:bCs/>
          <w:color w:val="000000"/>
          <w:szCs w:val="21"/>
        </w:rPr>
        <w:t>员外、安人</w:t>
      </w:r>
      <w:r>
        <w:rPr>
          <w:rFonts w:hint="eastAsia" w:ascii="宋体" w:hAnsi="宋体" w:cs="宋体"/>
          <w:bCs/>
          <w:color w:val="000000"/>
          <w:szCs w:val="21"/>
        </w:rPr>
        <w:t>(</w:t>
      </w:r>
      <w:r>
        <w:rPr>
          <w:rFonts w:ascii="宋体" w:hAnsi="宋体" w:cs="宋体"/>
          <w:bCs/>
          <w:color w:val="000000"/>
          <w:szCs w:val="21"/>
        </w:rPr>
        <w:t>也</w:t>
      </w:r>
      <w:r>
        <w:rPr>
          <w:rFonts w:hint="eastAsia" w:ascii="宋体" w:hAnsi="宋体" w:cs="宋体"/>
          <w:bCs/>
          <w:color w:val="000000"/>
          <w:szCs w:val="21"/>
        </w:rPr>
        <w:t>)</w:t>
      </w:r>
      <w:r>
        <w:rPr>
          <w:rFonts w:ascii="宋体" w:hAnsi="宋体" w:cs="宋体"/>
          <w:bCs/>
          <w:color w:val="000000"/>
          <w:szCs w:val="21"/>
        </w:rPr>
        <w:t>来了。</w:t>
      </w:r>
    </w:p>
    <w:p>
      <w:pPr>
        <w:ind w:left="1260" w:hanging="1260"/>
        <w:jc w:val="left"/>
      </w:pPr>
      <w:r>
        <w:rPr>
          <w:rFonts w:ascii="宋体" w:hAnsi="宋体" w:cs="宋体"/>
          <w:bCs/>
          <w:color w:val="000000"/>
          <w:szCs w:val="21"/>
        </w:rPr>
        <w:t>哦，你家姑娘也来了。快快有请呐!</w:t>
      </w:r>
    </w:p>
    <w:p>
      <w:pPr>
        <w:ind w:left="1260" w:hanging="1260"/>
        <w:jc w:val="left"/>
      </w:pPr>
      <w:r>
        <w:rPr>
          <w:rFonts w:ascii="宋体" w:hAnsi="宋体" w:cs="宋体"/>
          <w:bCs/>
          <w:color w:val="000000"/>
          <w:szCs w:val="21"/>
        </w:rPr>
        <w:t>哼，休得胡言。</w:t>
      </w:r>
      <w:r>
        <w:rPr>
          <w:rFonts w:hint="eastAsia" w:ascii="宋体" w:hAnsi="宋体" w:cs="宋体"/>
          <w:bCs/>
          <w:color w:val="000000"/>
          <w:szCs w:val="21"/>
        </w:rPr>
        <w:t>(快快有请。)</w:t>
      </w:r>
    </w:p>
    <w:p>
      <w:pPr>
        <w:ind w:left="1260" w:hanging="1260"/>
        <w:jc w:val="left"/>
      </w:pPr>
      <w:r>
        <w:rPr>
          <w:rFonts w:ascii="宋体" w:hAnsi="宋体" w:cs="宋体"/>
          <w:bCs/>
          <w:color w:val="000000"/>
          <w:szCs w:val="21"/>
        </w:rPr>
        <w:t>啊，岳父。</w:t>
      </w:r>
    </w:p>
    <w:p>
      <w:pPr>
        <w:ind w:left="1260" w:hanging="1260"/>
        <w:jc w:val="left"/>
      </w:pPr>
      <w:r>
        <w:rPr>
          <w:rFonts w:ascii="宋体" w:hAnsi="宋体" w:cs="宋体"/>
          <w:bCs/>
          <w:color w:val="000000"/>
          <w:szCs w:val="21"/>
        </w:rPr>
        <w:t>岳母，呃，呃</w:t>
      </w:r>
      <w:r>
        <w:rPr>
          <w:rFonts w:hint="eastAsia" w:ascii="宋体" w:hAnsi="宋体" w:cs="宋体"/>
          <w:bCs/>
          <w:color w:val="000000"/>
          <w:szCs w:val="21"/>
        </w:rPr>
        <w:t>……</w:t>
      </w:r>
    </w:p>
    <w:p>
      <w:pPr>
        <w:ind w:left="1260" w:hanging="1260"/>
        <w:jc w:val="left"/>
      </w:pP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呃，糟糕!</w:t>
      </w:r>
    </w:p>
    <w:p>
      <w:pPr>
        <w:ind w:left="1260" w:hanging="1260"/>
        <w:jc w:val="left"/>
      </w:pPr>
      <w:r>
        <w:rPr>
          <w:rFonts w:hint="eastAsia" w:ascii="宋体" w:hAnsi="宋体" w:cs="宋体"/>
          <w:bCs/>
          <w:color w:val="000000"/>
          <w:szCs w:val="21"/>
        </w:rPr>
        <w:t>(</w:t>
      </w: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德禄</w:t>
      </w:r>
      <w:r>
        <w:rPr>
          <w:rFonts w:hint="eastAsia" w:ascii="宋体" w:hAnsi="宋体" w:cs="宋体"/>
          <w:bCs/>
          <w:color w:val="000000"/>
          <w:szCs w:val="21"/>
        </w:rPr>
        <w:t>，</w:t>
      </w:r>
      <w:r>
        <w:rPr>
          <w:rFonts w:ascii="宋体" w:hAnsi="宋体" w:cs="宋体"/>
          <w:bCs/>
          <w:color w:val="000000"/>
          <w:szCs w:val="21"/>
        </w:rPr>
        <w:t>你在此则甚?</w:t>
      </w:r>
    </w:p>
    <w:p>
      <w:pPr>
        <w:ind w:left="1260" w:hanging="1260"/>
        <w:jc w:val="left"/>
      </w:pPr>
      <w:r>
        <w:rPr>
          <w:rFonts w:ascii="宋体" w:hAnsi="宋体" w:cs="宋体"/>
          <w:bCs/>
          <w:color w:val="000000"/>
          <w:szCs w:val="21"/>
        </w:rPr>
        <w:t>有我就用不着你了。</w:t>
      </w:r>
    </w:p>
    <w:p>
      <w:pPr>
        <w:ind w:left="1260" w:hanging="1260"/>
        <w:jc w:val="left"/>
      </w:pPr>
      <w:r>
        <w:rPr>
          <w:rFonts w:ascii="宋体" w:hAnsi="宋体" w:cs="宋体"/>
          <w:bCs/>
          <w:color w:val="000000"/>
          <w:szCs w:val="21"/>
        </w:rPr>
        <w:t>出去，</w:t>
      </w:r>
    </w:p>
    <w:p>
      <w:pPr>
        <w:ind w:left="1260" w:hanging="1260"/>
        <w:jc w:val="left"/>
      </w:pPr>
      <w:r>
        <w:rPr>
          <w:rFonts w:hint="eastAsia" w:ascii="宋体" w:hAnsi="宋体" w:cs="宋体"/>
          <w:bCs/>
          <w:color w:val="000000"/>
          <w:szCs w:val="21"/>
        </w:rPr>
        <w:t>教</w:t>
      </w:r>
      <w:r>
        <w:rPr>
          <w:rFonts w:ascii="宋体" w:hAnsi="宋体" w:cs="宋体"/>
          <w:bCs/>
          <w:color w:val="000000"/>
          <w:szCs w:val="21"/>
        </w:rPr>
        <w:t>你出去。</w:t>
      </w:r>
    </w:p>
    <w:p>
      <w:pPr>
        <w:ind w:left="1260" w:hanging="1260"/>
        <w:jc w:val="left"/>
      </w:pPr>
      <w:r>
        <w:rPr>
          <w:rFonts w:ascii="宋体" w:hAnsi="宋体" w:cs="宋体"/>
          <w:bCs/>
          <w:color w:val="000000"/>
          <w:szCs w:val="21"/>
        </w:rPr>
        <w:t>近前来——</w:t>
      </w:r>
    </w:p>
    <w:p>
      <w:pPr>
        <w:ind w:left="1260" w:hanging="1260"/>
        <w:jc w:val="left"/>
      </w:pPr>
      <w:r>
        <w:rPr>
          <w:rFonts w:ascii="宋体" w:hAnsi="宋体" w:cs="宋体"/>
          <w:bCs/>
          <w:color w:val="000000"/>
          <w:szCs w:val="21"/>
        </w:rPr>
        <w:t>你出去吧。</w:t>
      </w:r>
    </w:p>
    <w:p>
      <w:pPr>
        <w:ind w:left="1260" w:hanging="1260"/>
        <w:jc w:val="left"/>
      </w:pPr>
      <w:r>
        <w:rPr>
          <w:rFonts w:ascii="宋体" w:hAnsi="宋体" w:cs="宋体"/>
          <w:bCs/>
          <w:color w:val="000000"/>
          <w:szCs w:val="21"/>
        </w:rPr>
        <w:t>啊娘子，千不是</w:t>
      </w:r>
      <w:r>
        <w:rPr>
          <w:rFonts w:hint="eastAsia" w:ascii="宋体" w:hAnsi="宋体" w:cs="宋体"/>
          <w:bCs/>
          <w:color w:val="000000"/>
          <w:szCs w:val="21"/>
        </w:rPr>
        <w:t>，</w:t>
      </w:r>
      <w:r>
        <w:rPr>
          <w:rFonts w:ascii="宋体" w:hAnsi="宋体" w:cs="宋体"/>
          <w:bCs/>
          <w:color w:val="000000"/>
          <w:szCs w:val="21"/>
        </w:rPr>
        <w:t>万不是，俱是卑人的不是。喏喏喏，我这厢赔礼了。</w:t>
      </w:r>
    </w:p>
    <w:p>
      <w:pPr>
        <w:ind w:left="1260" w:hanging="1260"/>
        <w:jc w:val="left"/>
      </w:pPr>
      <w:r>
        <w:rPr>
          <w:rFonts w:hint="eastAsia" w:ascii="宋体" w:hAnsi="宋体" w:cs="宋体"/>
          <w:bCs/>
          <w:color w:val="000000"/>
          <w:szCs w:val="21"/>
        </w:rPr>
        <w:t>(</w:t>
      </w:r>
      <w:r>
        <w:rPr>
          <w:rFonts w:ascii="宋体" w:hAnsi="宋体" w:cs="宋体"/>
          <w:bCs/>
          <w:color w:val="000000"/>
          <w:szCs w:val="21"/>
        </w:rPr>
        <w:t>啊娘子，</w:t>
      </w:r>
      <w:r>
        <w:rPr>
          <w:rFonts w:hint="eastAsia" w:ascii="宋体" w:hAnsi="宋体" w:cs="宋体"/>
          <w:bCs/>
          <w:color w:val="000000"/>
          <w:szCs w:val="21"/>
        </w:rPr>
        <w:t>)</w:t>
      </w:r>
      <w:r>
        <w:rPr>
          <w:rFonts w:ascii="宋体" w:hAnsi="宋体" w:cs="宋体"/>
          <w:bCs/>
          <w:color w:val="000000"/>
          <w:szCs w:val="21"/>
        </w:rPr>
        <w:t>我这厢又赔礼了。</w:t>
      </w:r>
    </w:p>
    <w:p>
      <w:pPr>
        <w:ind w:left="1260" w:hanging="1260"/>
        <w:jc w:val="left"/>
      </w:pPr>
      <w:r>
        <w:rPr>
          <w:rFonts w:ascii="宋体" w:hAnsi="宋体" w:cs="宋体"/>
          <w:bCs/>
          <w:color w:val="000000"/>
          <w:szCs w:val="21"/>
        </w:rPr>
        <w:t>啊娘子，俱是卑人的不是，我这厢跪下了。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啊娘子，卑人这</w:t>
      </w:r>
      <w:r>
        <w:rPr>
          <w:rFonts w:hint="eastAsia" w:ascii="宋体" w:hAnsi="宋体" w:cs="宋体"/>
          <w:bCs/>
          <w:color w:val="000000"/>
          <w:szCs w:val="21"/>
        </w:rPr>
        <w:t>里</w:t>
      </w:r>
      <w:r>
        <w:rPr>
          <w:rFonts w:ascii="宋体" w:hAnsi="宋体" w:cs="宋体"/>
          <w:bCs/>
          <w:color w:val="000000"/>
          <w:szCs w:val="21"/>
        </w:rPr>
        <w:t>跪下了。</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男儿志气三千丈，污秽之言岂能当。也是卑人太孟浪，一时性急我未推详。</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世间万事有原谅，何况丈夫与妻房。从先的事儿莫追想，还念昔日情义长。</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宋体" w:hAnsi="宋体" w:cs="宋体"/>
          <w:bCs/>
          <w:color w:val="000000"/>
        </w:rPr>
        <w:t>【</w:t>
      </w:r>
      <w:r>
        <w:rPr>
          <w:rFonts w:ascii="楷体" w:hAnsi="楷体" w:eastAsia="楷体" w:cs="Verdana"/>
          <w:bCs/>
          <w:color w:val="000000"/>
          <w:szCs w:val="21"/>
        </w:rPr>
        <w:t>西皮</w:t>
      </w:r>
      <w:r>
        <w:rPr>
          <w:rFonts w:ascii="楷体" w:hAnsi="楷体" w:eastAsia="楷体" w:cs="宋体"/>
          <w:bCs/>
          <w:color w:val="000000"/>
        </w:rPr>
        <w:t>摇板</w:t>
      </w:r>
      <w:r>
        <w:rPr>
          <w:rFonts w:ascii="宋体" w:hAnsi="宋体" w:cs="宋体"/>
          <w:bCs/>
          <w:color w:val="000000"/>
        </w:rPr>
        <w:t>】你是我的贤妻房。</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rPr>
        <w:t>有请。</w:t>
      </w:r>
    </w:p>
    <w:p>
      <w:pPr>
        <w:ind w:left="1260" w:hanging="1260"/>
        <w:jc w:val="left"/>
      </w:pPr>
      <w:r>
        <w:rPr>
          <w:rFonts w:ascii="宋体" w:hAnsi="宋体" w:cs="宋体"/>
          <w:bCs/>
          <w:color w:val="000000"/>
        </w:rPr>
        <w:t>有劳众位年兄远路而来</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w:t>
      </w:r>
      <w:r>
        <w:rPr>
          <w:rFonts w:ascii="宋体" w:hAnsi="宋体" w:cs="宋体"/>
          <w:bCs/>
          <w:color w:val="000000"/>
        </w:rPr>
        <w:t>有劳众位年兄</w:t>
      </w:r>
      <w:r>
        <w:rPr>
          <w:rFonts w:hint="eastAsia" w:ascii="宋体" w:hAnsi="宋体" w:cs="宋体"/>
          <w:bCs/>
          <w:color w:val="000000"/>
        </w:rPr>
        <w:t>前来)</w:t>
      </w:r>
      <w:r>
        <w:rPr>
          <w:rFonts w:ascii="宋体" w:hAnsi="宋体" w:cs="宋体"/>
          <w:bCs/>
          <w:color w:val="000000"/>
        </w:rPr>
        <w:t>，弟当面谢过。</w:t>
      </w:r>
    </w:p>
    <w:p>
      <w:pPr>
        <w:ind w:left="1260" w:hanging="1260"/>
        <w:jc w:val="left"/>
      </w:pPr>
      <w:r>
        <w:rPr>
          <w:rFonts w:ascii="宋体" w:hAnsi="宋体" w:cs="宋体"/>
          <w:bCs/>
          <w:color w:val="000000"/>
        </w:rPr>
        <w:t>啊众位年兄，弟有一言</w:t>
      </w:r>
      <w:r>
        <w:rPr>
          <w:rFonts w:hint="eastAsia" w:ascii="宋体" w:hAnsi="宋体" w:cs="宋体"/>
          <w:bCs/>
          <w:color w:val="000000"/>
        </w:rPr>
        <w:t>，</w:t>
      </w:r>
      <w:r>
        <w:rPr>
          <w:rFonts w:ascii="宋体" w:hAnsi="宋体" w:cs="宋体"/>
          <w:bCs/>
          <w:color w:val="000000"/>
        </w:rPr>
        <w:t>不好启齿。</w:t>
      </w:r>
    </w:p>
    <w:p>
      <w:pPr>
        <w:jc w:val="left"/>
      </w:pPr>
      <w:r>
        <w:rPr>
          <w:rFonts w:ascii="宋体" w:hAnsi="宋体" w:cs="宋体"/>
          <w:bCs/>
          <w:color w:val="000000"/>
          <w:szCs w:val="21"/>
        </w:rPr>
        <w:t>闻得柳年兄尚乏中馈</w:t>
      </w:r>
      <w:r>
        <w:rPr>
          <w:rStyle w:val="66"/>
          <w:rFonts w:ascii="宋体" w:hAnsi="宋体" w:cs="宋体"/>
          <w:bCs/>
          <w:color w:val="000000"/>
          <w:szCs w:val="21"/>
        </w:rPr>
        <w:footnoteReference w:id="597"/>
      </w:r>
      <w:r>
        <w:rPr>
          <w:rFonts w:ascii="宋体" w:hAnsi="宋体" w:cs="宋体"/>
          <w:bCs/>
          <w:color w:val="000000"/>
          <w:szCs w:val="21"/>
        </w:rPr>
        <w:t>，弟有一妹，名唤淑英，年方二九。</w:t>
      </w:r>
      <w:r>
        <w:rPr>
          <w:rFonts w:hint="eastAsia" w:ascii="宋体" w:hAnsi="宋体" w:cs="宋体"/>
          <w:bCs/>
          <w:color w:val="000000"/>
          <w:szCs w:val="21"/>
        </w:rPr>
        <w:t>呃</w:t>
      </w:r>
      <w:r>
        <w:rPr>
          <w:rFonts w:ascii="宋体" w:hAnsi="宋体" w:cs="宋体"/>
          <w:bCs/>
          <w:color w:val="000000"/>
          <w:szCs w:val="21"/>
        </w:rPr>
        <w:t>，倒还伶俐。欲与柳年兄永结丝</w:t>
      </w:r>
      <w:r>
        <w:rPr>
          <w:rFonts w:hint="eastAsia" w:ascii="宋体" w:hAnsi="宋体" w:cs="宋体"/>
          <w:bCs/>
          <w:color w:val="000000"/>
          <w:szCs w:val="21"/>
        </w:rPr>
        <w:t>萝</w:t>
      </w:r>
      <w:r>
        <w:rPr>
          <w:rFonts w:ascii="宋体" w:hAnsi="宋体" w:cs="宋体"/>
          <w:bCs/>
          <w:color w:val="000000"/>
          <w:szCs w:val="21"/>
        </w:rPr>
        <w:t>，幸勿见却。</w:t>
      </w:r>
    </w:p>
    <w:p>
      <w:pPr>
        <w:jc w:val="left"/>
      </w:pPr>
      <w:r>
        <w:rPr>
          <w:rFonts w:hint="eastAsia" w:ascii="宋体" w:hAnsi="宋体" w:cs="宋体"/>
          <w:bCs/>
          <w:color w:val="000000"/>
          <w:szCs w:val="21"/>
        </w:rPr>
        <w:t>(年兄休得见却。)</w:t>
      </w:r>
    </w:p>
    <w:p>
      <w:pPr>
        <w:ind w:left="1260" w:hanging="1260"/>
        <w:jc w:val="left"/>
      </w:pPr>
      <w:r>
        <w:rPr>
          <w:rFonts w:ascii="宋体" w:hAnsi="宋体" w:cs="宋体"/>
          <w:bCs/>
          <w:color w:val="000000"/>
        </w:rPr>
        <w:t>今日即是良辰黄道，</w:t>
      </w:r>
      <w:r>
        <w:rPr>
          <w:rFonts w:hint="eastAsia" w:ascii="宋体" w:hAnsi="宋体" w:cs="宋体"/>
          <w:bCs/>
          <w:color w:val="000000"/>
        </w:rPr>
        <w:t>(就在舍下结拜花烛，)</w:t>
      </w:r>
      <w:r>
        <w:rPr>
          <w:rFonts w:ascii="宋体" w:hAnsi="宋体" w:cs="宋体"/>
          <w:bCs/>
          <w:color w:val="000000"/>
        </w:rPr>
        <w:t>就请二位年兄赞礼上来。</w:t>
      </w:r>
    </w:p>
    <w:p>
      <w:pPr>
        <w:ind w:left="1260" w:hanging="1260"/>
        <w:jc w:val="left"/>
      </w:pPr>
      <w:r>
        <w:rPr>
          <w:rFonts w:ascii="宋体" w:hAnsi="宋体" w:cs="宋体"/>
          <w:bCs/>
          <w:color w:val="000000"/>
        </w:rPr>
        <w:t>娘子，搀扶小妹</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：搀扶贤妹)</w:t>
      </w:r>
      <w:r>
        <w:rPr>
          <w:rFonts w:ascii="宋体" w:hAnsi="宋体" w:cs="宋体"/>
          <w:bCs/>
          <w:color w:val="000000"/>
        </w:rPr>
        <w:t>。</w:t>
      </w:r>
    </w:p>
    <w:p>
      <w:pPr>
        <w:ind w:left="1260" w:hanging="1260"/>
        <w:jc w:val="left"/>
      </w:pPr>
      <w:r>
        <w:rPr>
          <w:rFonts w:ascii="宋体" w:hAnsi="宋体" w:cs="宋体"/>
          <w:bCs/>
          <w:color w:val="000000"/>
        </w:rPr>
        <w:t>且慢，后面备得酒饭，就烦二位年兄</w:t>
      </w:r>
      <w:r>
        <w:rPr>
          <w:rFonts w:hint="eastAsia" w:ascii="宋体" w:hAnsi="宋体" w:cs="宋体"/>
          <w:bCs/>
          <w:color w:val="000000"/>
        </w:rPr>
        <w:t>，</w:t>
      </w:r>
      <w:r>
        <w:rPr>
          <w:rFonts w:ascii="宋体" w:hAnsi="宋体" w:cs="宋体"/>
          <w:bCs/>
          <w:color w:val="000000"/>
        </w:rPr>
        <w:t>陪一陪我们的新姑老爷呀。</w:t>
      </w:r>
    </w:p>
    <w:p>
      <w:pPr>
        <w:ind w:left="1260" w:hanging="1260"/>
        <w:jc w:val="left"/>
      </w:pPr>
      <w:r>
        <w:rPr>
          <w:rFonts w:ascii="宋体" w:hAnsi="宋体" w:cs="宋体"/>
          <w:bCs/>
          <w:color w:val="000000"/>
        </w:rPr>
        <w:t>呵呵哈哈哈……(</w:t>
      </w:r>
      <w:r>
        <w:rPr>
          <w:rFonts w:ascii="楷体" w:hAnsi="楷体" w:eastAsia="楷体" w:cs="宋体"/>
          <w:bCs/>
          <w:color w:val="000000"/>
        </w:rPr>
        <w:t>笑介</w:t>
      </w:r>
      <w:r>
        <w:rPr>
          <w:rFonts w:ascii="宋体" w:hAnsi="宋体" w:cs="宋体"/>
          <w:bCs/>
          <w:color w:val="000000"/>
        </w:rPr>
        <w:t>)</w:t>
      </w:r>
    </w:p>
    <w:p>
      <w:pPr>
        <w:ind w:left="1260" w:hanging="1260"/>
        <w:jc w:val="left"/>
      </w:pPr>
      <w:r>
        <w:rPr>
          <w:rFonts w:ascii="宋体" w:hAnsi="宋体" w:cs="宋体"/>
          <w:bCs/>
          <w:color w:val="000000"/>
        </w:rPr>
        <w:t>请——</w:t>
      </w:r>
    </w:p>
    <w:p>
      <w:pPr>
        <w:pStyle w:val="126"/>
        <w:pageBreakBefore/>
        <w:rPr>
          <w:rStyle w:val="63"/>
          <w:b/>
          <w:bCs/>
          <w:sz w:val="32"/>
          <w:szCs w:val="32"/>
        </w:rPr>
      </w:pPr>
      <w:bookmarkStart w:id="230" w:name="__RefHeading___Toc414518337"/>
      <w:bookmarkEnd w:id="230"/>
      <w:bookmarkStart w:id="231" w:name="_Toc1342268153"/>
      <w:r>
        <w:rPr>
          <w:rFonts w:hint="eastAsia" w:eastAsia="宋体"/>
        </w:rPr>
        <w:t xml:space="preserve">(三娘)教子 </w:t>
      </w:r>
      <w:r>
        <w:rPr>
          <w:rFonts w:hint="eastAsia" w:eastAsia="宋体"/>
          <w:sz w:val="24"/>
          <w:szCs w:val="24"/>
        </w:rPr>
        <w:t>之</w:t>
      </w:r>
      <w:r>
        <w:rPr>
          <w:rFonts w:hint="eastAsia" w:eastAsia="宋体"/>
        </w:rPr>
        <w:t xml:space="preserve"> 薛保</w:t>
      </w:r>
      <w:bookmarkEnd w:id="231"/>
    </w:p>
    <w:p>
      <w:pPr>
        <w:ind w:left="1260" w:hanging="1260"/>
        <w:jc w:val="left"/>
      </w:pPr>
      <w:r>
        <w:rPr>
          <w:rFonts w:hint="eastAsia" w:ascii="ˎ̥" w:hAnsi="ˎ̥" w:cs="ˎ̥"/>
          <w:bCs/>
          <w:szCs w:val="21"/>
        </w:rPr>
        <w:t>(</w:t>
      </w:r>
      <w:r>
        <w:rPr>
          <w:rFonts w:hint="eastAsia" w:ascii="楷体" w:hAnsi="楷体" w:eastAsia="楷体" w:cs="ˎ̥"/>
          <w:bCs/>
          <w:szCs w:val="21"/>
        </w:rPr>
        <w:t>念</w:t>
      </w:r>
      <w:r>
        <w:rPr>
          <w:rFonts w:hint="eastAsia" w:ascii="ˎ̥" w:hAnsi="ˎ̥" w:cs="ˎ̥"/>
          <w:bCs/>
          <w:szCs w:val="21"/>
        </w:rPr>
        <w:t>)厨下</w:t>
      </w:r>
      <w:r>
        <w:rPr>
          <w:rFonts w:ascii="ˎ̥" w:hAnsi="ˎ̥" w:cs="ˎ̥"/>
          <w:bCs/>
          <w:szCs w:val="21"/>
        </w:rPr>
        <w:t>黄粱熟</w:t>
      </w:r>
      <w:r>
        <w:rPr>
          <w:rFonts w:ascii="ˎ̥" w:hAnsi="ˎ̥" w:cs="ˎ̥"/>
          <w:bCs/>
          <w:color w:val="000000"/>
          <w:szCs w:val="21"/>
        </w:rPr>
        <w:t>，开门望东人。</w:t>
      </w:r>
    </w:p>
    <w:p>
      <w:pPr>
        <w:ind w:left="1260" w:hanging="1260"/>
        <w:jc w:val="left"/>
      </w:pPr>
      <w:r>
        <w:rPr>
          <w:rFonts w:ascii="ˎ̥" w:hAnsi="ˎ̥" w:cs="ˎ̥"/>
          <w:bCs/>
          <w:color w:val="000000"/>
          <w:szCs w:val="21"/>
        </w:rPr>
        <w:t>东人回来了。</w:t>
      </w:r>
    </w:p>
    <w:p>
      <w:pPr>
        <w:ind w:left="1260" w:hanging="1260"/>
        <w:jc w:val="left"/>
      </w:pPr>
      <w:r>
        <w:rPr>
          <w:rFonts w:ascii="ˎ̥" w:hAnsi="ˎ̥" w:cs="ˎ̥"/>
          <w:bCs/>
          <w:color w:val="000000"/>
          <w:szCs w:val="21"/>
        </w:rPr>
        <w:t>来来来，随老奴前去用饭呐。</w:t>
      </w:r>
    </w:p>
    <w:p>
      <w:pPr>
        <w:ind w:left="1260" w:hanging="1260"/>
        <w:jc w:val="left"/>
      </w:pPr>
      <w:r>
        <w:rPr>
          <w:rFonts w:ascii="ˎ̥" w:hAnsi="ˎ̥" w:cs="ˎ̥"/>
          <w:bCs/>
          <w:color w:val="000000"/>
          <w:szCs w:val="21"/>
        </w:rPr>
        <w:t>现在机房织绢。</w:t>
      </w:r>
    </w:p>
    <w:p>
      <w:pPr>
        <w:ind w:left="1260" w:hanging="1260"/>
        <w:jc w:val="left"/>
      </w:pPr>
      <w:r>
        <w:rPr>
          <w:rFonts w:ascii="ˎ̥" w:hAnsi="ˎ̥" w:cs="ˎ̥"/>
          <w:bCs/>
          <w:color w:val="000000"/>
          <w:szCs w:val="21"/>
        </w:rPr>
        <w:t>你就要来</w:t>
      </w:r>
      <w:r>
        <w:rPr>
          <w:rFonts w:hint="eastAsia" w:ascii="ˎ̥" w:hAnsi="ˎ̥" w:cs="ˎ̥"/>
          <w:bCs/>
          <w:color w:val="000000"/>
          <w:szCs w:val="21"/>
        </w:rPr>
        <w:t>呀</w:t>
      </w:r>
      <w:r>
        <w:rPr>
          <w:rFonts w:ascii="ˎ̥" w:hAnsi="ˎ̥" w:cs="ˎ̥"/>
          <w:bCs/>
          <w:color w:val="000000"/>
          <w:szCs w:val="21"/>
        </w:rPr>
        <w:t>。</w:t>
      </w:r>
    </w:p>
    <w:p>
      <w:pPr>
        <w:ind w:left="1260" w:hanging="1260"/>
        <w:jc w:val="left"/>
      </w:pPr>
      <w:r>
        <w:rPr>
          <w:rFonts w:ascii="ˎ̥" w:hAnsi="ˎ̥" w:cs="ˎ̥"/>
          <w:bCs/>
          <w:color w:val="000000"/>
          <w:szCs w:val="21"/>
        </w:rPr>
        <w:t>呵呵哈哈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w:t>
      </w:r>
      <w:r>
        <w:rPr>
          <w:rFonts w:hint="eastAsia" w:ascii="楷体" w:hAnsi="楷体" w:eastAsia="楷体" w:cs="ˎ̥"/>
          <w:bCs/>
          <w:color w:val="000000"/>
          <w:szCs w:val="21"/>
        </w:rPr>
        <w:t>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】小东人下学归言必有错，如不然母子吵闹为何。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】见三娘在机房珠泪双落，回头来问一声东人倚哥。</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】你的母教训你非为过错</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非为</w:t>
      </w:r>
      <w:r>
        <w:rPr>
          <w:rFonts w:hint="eastAsia" w:ascii="ˎ̥" w:hAnsi="ˎ̥" w:cs="ˎ̥"/>
          <w:bCs/>
          <w:color w:val="000000"/>
          <w:szCs w:val="21"/>
        </w:rPr>
        <w:t>之过)</w:t>
      </w:r>
      <w:r>
        <w:rPr>
          <w:rFonts w:ascii="ˎ̥" w:hAnsi="ˎ̥" w:cs="ˎ̥"/>
          <w:bCs/>
          <w:color w:val="000000"/>
          <w:szCs w:val="21"/>
        </w:rPr>
        <w:t>，为什么好言当作恶说。东人呐!</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】这才是养不教</w:t>
      </w:r>
      <w:r>
        <w:rPr>
          <w:rFonts w:hint="eastAsia" w:ascii="ˎ̥" w:hAnsi="ˎ̥" w:cs="ˎ̥"/>
          <w:bCs/>
          <w:color w:val="000000"/>
          <w:szCs w:val="21"/>
        </w:rPr>
        <w:t>，</w:t>
      </w:r>
      <w:r>
        <w:rPr>
          <w:rFonts w:ascii="ˎ̥" w:hAnsi="ˎ̥" w:cs="ˎ̥"/>
          <w:bCs/>
          <w:color w:val="000000"/>
          <w:szCs w:val="21"/>
        </w:rPr>
        <w:t>父之过，教不严来师之惰。</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】老薛保进机房双膝跪</w:t>
      </w:r>
      <w:r>
        <w:rPr>
          <w:rFonts w:hint="eastAsia" w:ascii="ˎ̥" w:hAnsi="ˎ̥" w:cs="ˎ̥"/>
          <w:bCs/>
          <w:color w:val="000000"/>
          <w:sz w:val="18"/>
          <w:szCs w:val="18"/>
        </w:rPr>
        <w:t>呃</w:t>
      </w:r>
      <w:r>
        <w:rPr>
          <w:rFonts w:ascii="ˎ̥" w:hAnsi="ˎ̥" w:cs="ˎ̥"/>
          <w:bCs/>
          <w:color w:val="000000"/>
          <w:szCs w:val="21"/>
        </w:rPr>
        <w:t>落，双膝跪落，三娘啊，问三娘发雷霆却是为何?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】劝三娘休得要珠泪垂掉，老奴言来听根苗：千看万看</w:t>
      </w:r>
      <w:r>
        <w:rPr>
          <w:rFonts w:hint="eastAsia" w:ascii="ˎ̥" w:hAnsi="ˎ̥" w:cs="ˎ̥"/>
          <w:bCs/>
          <w:color w:val="000000"/>
          <w:szCs w:val="21"/>
        </w:rPr>
        <w:t>，</w:t>
      </w:r>
      <w:r>
        <w:rPr>
          <w:rFonts w:ascii="ˎ̥" w:hAnsi="ˎ̥" w:cs="ˎ̥"/>
          <w:bCs/>
          <w:color w:val="000000"/>
          <w:szCs w:val="21"/>
        </w:rPr>
        <w:t>看东人的年纪小，望三娘</w:t>
      </w:r>
      <w:r>
        <w:rPr>
          <w:rFonts w:hint="eastAsia" w:ascii="ˎ̥" w:hAnsi="ˎ̥" w:cs="ˎ̥"/>
          <w:bCs/>
          <w:color w:val="000000"/>
          <w:szCs w:val="21"/>
        </w:rPr>
        <w:t>，</w:t>
      </w:r>
      <w:r>
        <w:rPr>
          <w:rFonts w:ascii="ˎ̥" w:hAnsi="ˎ̥" w:cs="ˎ̥"/>
          <w:bCs/>
          <w:color w:val="000000"/>
          <w:szCs w:val="21"/>
        </w:rPr>
        <w:t>念东人</w:t>
      </w:r>
      <w:r>
        <w:rPr>
          <w:rFonts w:hint="eastAsia" w:ascii="ˎ̥" w:hAnsi="ˎ̥" w:cs="ˎ̥"/>
          <w:bCs/>
          <w:color w:val="000000"/>
          <w:szCs w:val="21"/>
        </w:rPr>
        <w:t>，</w:t>
      </w:r>
      <w:r>
        <w:rPr>
          <w:rFonts w:ascii="ˎ̥" w:hAnsi="ˎ̥" w:cs="ˎ̥"/>
          <w:bCs/>
          <w:color w:val="000000"/>
          <w:szCs w:val="21"/>
        </w:rPr>
        <w:t>去世早，只生有这根苗，还须要轻打轻责</w:t>
      </w:r>
      <w:r>
        <w:rPr>
          <w:rFonts w:hint="eastAsia" w:ascii="ˎ̥" w:hAnsi="ˎ̥" w:cs="ˎ̥"/>
          <w:bCs/>
          <w:color w:val="000000"/>
          <w:szCs w:val="21"/>
        </w:rPr>
        <w:t>，</w:t>
      </w:r>
      <w:r>
        <w:rPr>
          <w:rFonts w:ascii="ˎ̥" w:hAnsi="ˎ̥" w:cs="ˎ̥"/>
          <w:bCs/>
          <w:color w:val="000000"/>
          <w:szCs w:val="21"/>
        </w:rPr>
        <w:t>饶他这遭</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：必须</w:t>
      </w:r>
      <w:r>
        <w:rPr>
          <w:rFonts w:ascii="ˎ̥" w:hAnsi="ˎ̥" w:cs="ˎ̥"/>
          <w:bCs/>
          <w:color w:val="000000"/>
          <w:szCs w:val="21"/>
        </w:rPr>
        <w:t>要轻打轻责</w:t>
      </w:r>
      <w:r>
        <w:rPr>
          <w:rFonts w:hint="eastAsia" w:ascii="ˎ̥" w:hAnsi="ˎ̥" w:cs="ˎ̥"/>
          <w:bCs/>
          <w:color w:val="000000"/>
          <w:szCs w:val="21"/>
        </w:rPr>
        <w:t>，饶恕</w:t>
      </w:r>
      <w:r>
        <w:rPr>
          <w:rFonts w:ascii="ˎ̥" w:hAnsi="ˎ̥" w:cs="ˎ̥"/>
          <w:bCs/>
          <w:color w:val="000000"/>
          <w:szCs w:val="21"/>
        </w:rPr>
        <w:t>这遭</w:t>
      </w:r>
      <w:r>
        <w:rPr>
          <w:rFonts w:hint="eastAsia" w:ascii="ˎ̥" w:hAnsi="ˎ̥" w:cs="ˎ̥"/>
          <w:bCs/>
          <w:color w:val="000000"/>
          <w:szCs w:val="21"/>
        </w:rPr>
        <w:t>)</w:t>
      </w:r>
      <w:r>
        <w:rPr>
          <w:rFonts w:ascii="ˎ̥" w:hAnsi="ˎ̥" w:cs="ˎ̥"/>
          <w:bCs/>
          <w:color w:val="000000"/>
          <w:szCs w:val="21"/>
        </w:rPr>
        <w:t>，下次里不饶。</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】见三娘她把那机头割断，吓得我老薛保胆战心寒。走向前来良言奉劝，尊一声贤主母细听奴言：遭不幸老东人外乡</w:t>
      </w:r>
      <w:r>
        <w:rPr>
          <w:rFonts w:hint="eastAsia" w:ascii="ˎ̥" w:hAnsi="ˎ̥" w:cs="ˎ̥"/>
          <w:bCs/>
          <w:color w:val="000000"/>
          <w:szCs w:val="21"/>
        </w:rPr>
        <w:t>命</w:t>
      </w:r>
      <w:r>
        <w:rPr>
          <w:rFonts w:ascii="ˎ̥" w:hAnsi="ˎ̥" w:cs="ˎ̥"/>
          <w:bCs/>
          <w:color w:val="000000"/>
          <w:szCs w:val="21"/>
        </w:rPr>
        <w:t>染，可怜我千山万水搬尸回还。</w:t>
      </w:r>
    </w:p>
    <w:p>
      <w:pPr>
        <w:ind w:left="1260" w:hanging="1260"/>
        <w:jc w:val="left"/>
      </w:pPr>
      <w:r>
        <w:rPr>
          <w:rFonts w:ascii="ˎ̥" w:hAnsi="ˎ̥" w:cs="ˎ̥"/>
          <w:bCs/>
          <w:color w:val="000000"/>
          <w:szCs w:val="21"/>
        </w:rPr>
        <w:t>老奴好恨!</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】恨只恨大娘</w:t>
      </w:r>
      <w:r>
        <w:rPr>
          <w:rFonts w:hint="eastAsia" w:ascii="ˎ̥" w:hAnsi="ˎ̥" w:cs="ˎ̥"/>
          <w:bCs/>
          <w:color w:val="000000"/>
          <w:szCs w:val="21"/>
        </w:rPr>
        <w:t>、</w:t>
      </w:r>
      <w:r>
        <w:rPr>
          <w:rFonts w:ascii="ˎ̥" w:hAnsi="ˎ̥" w:cs="ˎ̥"/>
          <w:bCs/>
          <w:color w:val="000000"/>
          <w:szCs w:val="21"/>
        </w:rPr>
        <w:t>二娘把心肠改变，一个个反穿裙另嫁夫男。</w:t>
      </w:r>
    </w:p>
    <w:p>
      <w:pPr>
        <w:ind w:left="1260" w:hanging="1260"/>
        <w:jc w:val="left"/>
      </w:pPr>
      <w:r>
        <w:rPr>
          <w:rFonts w:ascii="ˎ̥" w:hAnsi="ˎ̥" w:cs="ˎ̥"/>
          <w:bCs/>
          <w:color w:val="000000"/>
          <w:szCs w:val="21"/>
        </w:rPr>
        <w:t>老奴好喜!</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】喜的是贤主母发下誓愿，从今后抚养东人</w:t>
      </w:r>
      <w:r>
        <w:rPr>
          <w:rFonts w:hint="eastAsia" w:ascii="ˎ̥" w:hAnsi="ˎ̥" w:cs="ˎ̥"/>
          <w:bCs/>
          <w:color w:val="000000"/>
          <w:sz w:val="18"/>
          <w:szCs w:val="18"/>
        </w:rPr>
        <w:t>呐</w:t>
      </w:r>
      <w:r>
        <w:rPr>
          <w:rFonts w:ascii="ˎ̥" w:hAnsi="ˎ̥" w:cs="ˎ̥"/>
          <w:bCs/>
          <w:color w:val="000000"/>
          <w:szCs w:val="21"/>
        </w:rPr>
        <w:t>后代流传。</w:t>
      </w:r>
    </w:p>
    <w:p>
      <w:pPr>
        <w:ind w:left="1260" w:hanging="1260"/>
        <w:jc w:val="left"/>
      </w:pPr>
      <w:r>
        <w:rPr>
          <w:rFonts w:ascii="ˎ̥" w:hAnsi="ˎ̥" w:cs="ˎ̥"/>
          <w:bCs/>
          <w:color w:val="000000"/>
          <w:szCs w:val="21"/>
        </w:rPr>
        <w:t>老奴我明、明</w:t>
      </w:r>
      <w:r>
        <w:rPr>
          <w:rFonts w:hint="eastAsia" w:ascii="ˎ̥" w:hAnsi="ˎ̥" w:cs="ˎ̥"/>
          <w:bCs/>
          <w:color w:val="000000"/>
          <w:szCs w:val="21"/>
        </w:rPr>
        <w:t>……</w:t>
      </w:r>
      <w:r>
        <w:rPr>
          <w:rFonts w:ascii="ˎ̥" w:hAnsi="ˎ̥" w:cs="ˎ̥"/>
          <w:bCs/>
          <w:color w:val="000000"/>
          <w:szCs w:val="21"/>
        </w:rPr>
        <w:t>明白了!</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】莫不是你也把心肠改变，你也要反穿裙另嫁夫男?</w:t>
      </w:r>
    </w:p>
    <w:p>
      <w:pPr>
        <w:ind w:left="1260" w:hanging="1260"/>
        <w:jc w:val="left"/>
      </w:pPr>
      <w:r>
        <w:rPr>
          <w:rFonts w:ascii="ˎ̥" w:hAnsi="ˎ̥" w:cs="ˎ̥"/>
          <w:bCs/>
          <w:color w:val="000000"/>
          <w:szCs w:val="21"/>
        </w:rPr>
        <w:t>你要走，只管去走。</w:t>
      </w:r>
    </w:p>
    <w:p>
      <w:pPr>
        <w:ind w:left="1260" w:hanging="1260"/>
        <w:jc w:val="left"/>
      </w:pPr>
      <w:r>
        <w:rPr>
          <w:rFonts w:ascii="ˎ̥" w:hAnsi="ˎ̥" w:cs="ˎ̥"/>
          <w:bCs/>
          <w:color w:val="000000"/>
          <w:szCs w:val="21"/>
        </w:rPr>
        <w:t>要嫁，只管去嫁呀，呃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】撇下我</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：撇下了)</w:t>
      </w:r>
      <w:r>
        <w:rPr>
          <w:rFonts w:ascii="ˎ̥" w:hAnsi="ˎ̥" w:cs="ˎ̥"/>
          <w:bCs/>
          <w:color w:val="000000"/>
          <w:szCs w:val="21"/>
        </w:rPr>
        <w:t>老的老</w:t>
      </w:r>
      <w:r>
        <w:rPr>
          <w:rFonts w:hint="eastAsia" w:ascii="ˎ̥" w:hAnsi="ˎ̥" w:cs="ˎ̥"/>
          <w:bCs/>
          <w:color w:val="000000"/>
          <w:szCs w:val="21"/>
        </w:rPr>
        <w:t>，</w:t>
      </w:r>
      <w:r>
        <w:rPr>
          <w:rFonts w:ascii="ˎ̥" w:hAnsi="ˎ̥" w:cs="ˎ̥"/>
          <w:bCs/>
          <w:color w:val="000000"/>
          <w:szCs w:val="21"/>
        </w:rPr>
        <w:t>小的小长街讨要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：挨门乞讨)</w:t>
      </w:r>
      <w:r>
        <w:rPr>
          <w:rFonts w:ascii="ˎ̥" w:hAnsi="ˎ̥" w:cs="ˎ̥"/>
          <w:bCs/>
          <w:color w:val="000000"/>
          <w:szCs w:val="21"/>
        </w:rPr>
        <w:t>，我也要抚养东人</w:t>
      </w:r>
      <w:r>
        <w:rPr>
          <w:rFonts w:hint="eastAsia" w:ascii="ˎ̥" w:hAnsi="ˎ̥" w:cs="ˎ̥"/>
          <w:bCs/>
          <w:color w:val="000000"/>
          <w:sz w:val="18"/>
          <w:szCs w:val="18"/>
        </w:rPr>
        <w:t>呐</w:t>
      </w:r>
      <w:r>
        <w:rPr>
          <w:rFonts w:ascii="ˎ̥" w:hAnsi="ˎ̥" w:cs="ˎ̥"/>
          <w:bCs/>
          <w:color w:val="000000"/>
          <w:szCs w:val="21"/>
        </w:rPr>
        <w:t>。啊，不明白的三娘啊!</w:t>
      </w:r>
    </w:p>
    <w:p>
      <w:pPr>
        <w:ind w:left="1260" w:hanging="1260"/>
        <w:jc w:val="left"/>
      </w:pPr>
      <w:r>
        <w:rPr>
          <w:rFonts w:hint="eastAsia" w:ascii="ˎ̥" w:hAnsi="ˎ̥" w:cs="ˎ̥"/>
          <w:bCs/>
          <w:color w:val="000000"/>
          <w:szCs w:val="21"/>
        </w:rPr>
        <w:t>不该责打。(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就该责打。</w:t>
      </w:r>
      <w:r>
        <w:rPr>
          <w:rFonts w:hint="eastAsia"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】怪不得三娘发怨恨，回头埋怨小东人。</w:t>
      </w:r>
    </w:p>
    <w:p>
      <w:pPr>
        <w:ind w:left="1260" w:hanging="1260"/>
        <w:jc w:val="left"/>
      </w:pPr>
      <w:r>
        <w:rPr>
          <w:rFonts w:ascii="ˎ̥" w:hAnsi="ˎ̥" w:cs="ˎ̥"/>
          <w:bCs/>
          <w:color w:val="000000"/>
          <w:szCs w:val="21"/>
        </w:rPr>
        <w:t>东人，这就是你的不是了。</w:t>
      </w:r>
    </w:p>
    <w:p>
      <w:pPr>
        <w:ind w:left="1260" w:hanging="1260"/>
        <w:jc w:val="left"/>
      </w:pPr>
      <w:r>
        <w:rPr>
          <w:rFonts w:ascii="ˎ̥" w:hAnsi="ˎ̥" w:cs="ˎ̥"/>
          <w:bCs/>
          <w:color w:val="000000"/>
          <w:szCs w:val="21"/>
        </w:rPr>
        <w:t>今朝</w:t>
      </w:r>
      <w:r>
        <w:rPr>
          <w:rStyle w:val="66"/>
          <w:rFonts w:hint="eastAsia" w:ascii="ˎ̥" w:hAnsi="ˎ̥" w:cs="ˎ̥"/>
          <w:bCs/>
          <w:color w:val="000000"/>
          <w:szCs w:val="21"/>
        </w:rPr>
        <w:footnoteReference w:id="598"/>
      </w:r>
      <w:r>
        <w:rPr>
          <w:rFonts w:ascii="ˎ̥" w:hAnsi="ˎ̥" w:cs="ˎ̥"/>
          <w:bCs/>
          <w:color w:val="000000"/>
          <w:szCs w:val="21"/>
        </w:rPr>
        <w:t>下学回来，言语冒犯母亲</w:t>
      </w:r>
      <w:r>
        <w:t>就该前去领责。</w:t>
      </w:r>
    </w:p>
    <w:p>
      <w:pPr>
        <w:ind w:left="1260" w:hanging="1260"/>
        <w:jc w:val="left"/>
      </w:pPr>
      <w:r>
        <w:t>就是挨打呀。</w:t>
      </w:r>
    </w:p>
    <w:p>
      <w:pPr>
        <w:ind w:left="1260" w:hanging="1260"/>
        <w:jc w:val="left"/>
      </w:pPr>
      <w:r>
        <w:t>挨打焉能不痛?</w:t>
      </w:r>
    </w:p>
    <w:p>
      <w:pPr>
        <w:jc w:val="left"/>
      </w:pPr>
      <w:r>
        <w:t>唉呀东人呐，去与不去，全在于你。你将老奴推倒尘埃，倘有不测，我看你是怎生得了啊!呃</w:t>
      </w:r>
      <w:r>
        <w:rPr>
          <w:rFonts w:hint="eastAsia" w:ascii="ˎ̥" w:hAnsi="ˎ̥" w:cs="ˎ̥"/>
          <w:bCs/>
          <w:color w:val="000000"/>
          <w:szCs w:val="21"/>
        </w:rPr>
        <w:t>……</w:t>
      </w:r>
      <w:r>
        <w:t>(</w:t>
      </w:r>
      <w:r>
        <w:rPr>
          <w:rFonts w:ascii="楷体" w:hAnsi="楷体" w:eastAsia="楷体" w:cs="ˎ̥"/>
          <w:bCs/>
          <w:color w:val="000000"/>
          <w:szCs w:val="21"/>
        </w:rPr>
        <w:t>哭介</w:t>
      </w:r>
      <w:r>
        <w:t>)</w:t>
      </w:r>
    </w:p>
    <w:p>
      <w:pPr>
        <w:ind w:left="1260" w:hanging="1260"/>
        <w:jc w:val="left"/>
      </w:pPr>
      <w:r>
        <w:rPr>
          <w:rFonts w:ascii="ˎ̥" w:hAnsi="ˎ̥" w:cs="ˎ̥"/>
          <w:bCs/>
          <w:color w:val="000000"/>
          <w:szCs w:val="21"/>
        </w:rPr>
        <w:t>这便才是。</w:t>
      </w:r>
    </w:p>
    <w:p>
      <w:pPr>
        <w:jc w:val="left"/>
      </w:pPr>
      <w:r>
        <w:t>待我来教导于你：来来来，这有家法在此，顶在头上，跪在你母亲</w:t>
      </w:r>
      <w:r>
        <w:rPr>
          <w:rFonts w:hint="eastAsia"/>
        </w:rPr>
        <w:t>的</w:t>
      </w:r>
      <w:r>
        <w:t>面前，说道：</w:t>
      </w:r>
      <w:r>
        <w:rPr>
          <w:rFonts w:hint="eastAsia"/>
        </w:rPr>
        <w:t>“</w:t>
      </w:r>
      <w:r>
        <w:t>孩儿今朝下学回来，言语冒犯母亲</w:t>
      </w:r>
      <w:r>
        <w:rPr>
          <w:rFonts w:hint="eastAsia"/>
        </w:rPr>
        <w:t>。</w:t>
      </w:r>
      <w:r>
        <w:t>现有家法在此，望母亲高高举起，轻轻落下；打一下，如十下；打十下，如百下；打在儿身，痛在娘心。母亲有爱子之意，呃，教训儿罢!</w:t>
      </w:r>
      <w:r>
        <w:rPr>
          <w:rFonts w:hint="eastAsia" w:ascii="宋体" w:hAnsi="宋体" w:cs="宋体"/>
        </w:rPr>
        <w:t>”</w:t>
      </w:r>
    </w:p>
    <w:p>
      <w:pPr>
        <w:ind w:left="1260" w:hanging="1260"/>
        <w:jc w:val="left"/>
      </w:pPr>
      <w:r>
        <w:t>呃，你母亲有爱子之</w:t>
      </w:r>
      <w:r>
        <w:rPr>
          <w:rFonts w:hint="eastAsia"/>
        </w:rPr>
        <w:t>意</w:t>
      </w:r>
      <w:r>
        <w:t>，就不打你了。</w:t>
      </w:r>
    </w:p>
    <w:p>
      <w:pPr>
        <w:ind w:left="1260" w:hanging="1260"/>
        <w:jc w:val="left"/>
      </w:pPr>
      <w:r>
        <w:t>啊东人，莫道老奴讲的。</w:t>
      </w:r>
    </w:p>
    <w:p>
      <w:pPr>
        <w:ind w:left="1260" w:hanging="1260"/>
        <w:jc w:val="left"/>
      </w:pPr>
      <w:r>
        <w:t>那个自然。</w:t>
      </w:r>
    </w:p>
    <w:p>
      <w:pPr>
        <w:ind w:left="1260" w:hanging="1260"/>
        <w:jc w:val="left"/>
      </w:pPr>
      <w:r>
        <w:t>三娘，老奴也跪下了</w:t>
      </w:r>
      <w:r>
        <w:rPr>
          <w:rFonts w:hint="eastAsia"/>
        </w:rPr>
        <w:t>哇，</w:t>
      </w:r>
      <w:r>
        <w:t>呃</w:t>
      </w:r>
      <w:r>
        <w:rPr>
          <w:rFonts w:hint="eastAsia" w:ascii="ˎ̥" w:hAnsi="ˎ̥" w:cs="ˎ̥"/>
          <w:bCs/>
          <w:color w:val="000000"/>
          <w:szCs w:val="21"/>
        </w:rPr>
        <w:t>……</w:t>
      </w:r>
      <w:r>
        <w:t>(</w:t>
      </w:r>
      <w:r>
        <w:rPr>
          <w:rFonts w:ascii="楷体" w:hAnsi="楷体" w:eastAsia="楷体" w:cs="楷体"/>
        </w:rPr>
        <w:t>哭介</w:t>
      </w:r>
      <w: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】老奴上前忙遮拦。你要打</w:t>
      </w:r>
      <w:r>
        <w:rPr>
          <w:rFonts w:hint="eastAsia" w:ascii="ˎ̥" w:hAnsi="ˎ̥" w:cs="ˎ̥"/>
          <w:bCs/>
          <w:color w:val="000000"/>
          <w:szCs w:val="21"/>
        </w:rPr>
        <w:t>，</w:t>
      </w:r>
      <w:r>
        <w:rPr>
          <w:rFonts w:ascii="ˎ̥" w:hAnsi="ˎ̥" w:cs="ˎ̥"/>
          <w:bCs/>
          <w:color w:val="000000"/>
          <w:szCs w:val="21"/>
        </w:rPr>
        <w:t>将老奴责打几下，你，你</w:t>
      </w:r>
      <w:r>
        <w:rPr>
          <w:rFonts w:hint="eastAsia" w:ascii="ˎ̥" w:hAnsi="ˎ̥" w:cs="ˎ̥"/>
          <w:bCs/>
          <w:color w:val="000000"/>
          <w:szCs w:val="21"/>
        </w:rPr>
        <w:t>……你</w:t>
      </w:r>
      <w:r>
        <w:rPr>
          <w:rFonts w:ascii="ˎ̥" w:hAnsi="ˎ̥" w:cs="ˎ̥"/>
          <w:bCs/>
          <w:color w:val="000000"/>
          <w:szCs w:val="21"/>
        </w:rPr>
        <w:t>打我的东人</w:t>
      </w:r>
      <w:r>
        <w:rPr>
          <w:rFonts w:hint="eastAsia" w:ascii="ˎ̥" w:hAnsi="ˎ̥" w:cs="ˎ̥"/>
          <w:bCs/>
          <w:color w:val="000000"/>
          <w:sz w:val="18"/>
          <w:szCs w:val="18"/>
        </w:rPr>
        <w:t>呐</w:t>
      </w:r>
      <w:r>
        <w:rPr>
          <w:rFonts w:ascii="ˎ̥" w:hAnsi="ˎ̥" w:cs="ˎ̥"/>
          <w:bCs/>
          <w:color w:val="000000"/>
          <w:szCs w:val="21"/>
        </w:rPr>
        <w:t>老奴心酸。</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】求取上进</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：要做高官)</w:t>
      </w:r>
      <w:r>
        <w:rPr>
          <w:rFonts w:ascii="ˎ̥" w:hAnsi="ˎ̥" w:cs="ˎ̥"/>
          <w:bCs/>
          <w:color w:val="000000"/>
          <w:szCs w:val="21"/>
        </w:rPr>
        <w:t>有何难。</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】教子的名儿万古传。</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哦，来了!</w:t>
      </w:r>
    </w:p>
    <w:p>
      <w:pPr>
        <w:ind w:left="1260" w:hanging="1260"/>
        <w:jc w:val="left"/>
      </w:pPr>
      <w:r>
        <w:rPr>
          <w:rFonts w:ascii="ˎ̥" w:hAnsi="ˎ̥" w:cs="ˎ̥"/>
          <w:bCs/>
          <w:color w:val="000000"/>
          <w:szCs w:val="21"/>
        </w:rPr>
        <w:t>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rPr>
          <w:rFonts w:hint="eastAsia"/>
        </w:rPr>
      </w:pPr>
      <w:bookmarkStart w:id="232" w:name="__RefHeading___Toc414518338"/>
      <w:bookmarkEnd w:id="232"/>
      <w:bookmarkStart w:id="233" w:name="_Toc1393803189"/>
      <w:r>
        <w:rPr>
          <w:rFonts w:hint="eastAsia"/>
        </w:rPr>
        <w:br w:type="page"/>
      </w:r>
    </w:p>
    <w:p>
      <w:pPr>
        <w:pStyle w:val="126"/>
        <w:bidi w:val="0"/>
      </w:pPr>
      <w:r>
        <w:rPr>
          <w:rFonts w:hint="eastAsia"/>
        </w:rPr>
        <w:t xml:space="preserve">大保国 </w:t>
      </w:r>
      <w:r>
        <w:rPr>
          <w:rFonts w:hint="eastAsia"/>
          <w:sz w:val="24"/>
          <w:szCs w:val="24"/>
        </w:rPr>
        <w:t>之</w:t>
      </w:r>
      <w:r>
        <w:rPr>
          <w:rFonts w:hint="eastAsia"/>
        </w:rPr>
        <w:t xml:space="preserve"> 杨波</w:t>
      </w:r>
      <w:bookmarkEnd w:id="233"/>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b/>
          <w:bCs/>
          <w:color w:val="FF0000"/>
        </w:rPr>
        <w:t>阻——</w:t>
      </w:r>
      <w:r>
        <w:rPr>
          <w:rStyle w:val="99"/>
          <w:rFonts w:hint="eastAsia" w:ascii="宋体" w:hAnsi="宋体" w:cs="宋体"/>
          <w:b/>
          <w:bCs/>
          <w:color w:val="FF0000"/>
        </w:rPr>
        <w:t>诏</w:t>
      </w:r>
      <w:r>
        <w:rPr>
          <w:rStyle w:val="66"/>
          <w:rFonts w:ascii="宋体" w:hAnsi="宋体" w:cs="宋体"/>
          <w:bCs/>
          <w:szCs w:val="21"/>
        </w:rPr>
        <w:footnoteReference w:id="599"/>
      </w:r>
      <w:r>
        <w:rPr>
          <w:rStyle w:val="99"/>
          <w:rFonts w:ascii="宋体" w:hAnsi="宋体" w:cs="宋体"/>
          <w:color w:val="000000"/>
        </w:rPr>
        <w:t>!</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不但不押，还要上殿面奏。</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千岁慢走!</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来也!</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】太师朝房用奸谋，传旨</w:t>
      </w:r>
      <w:r>
        <w:rPr>
          <w:rStyle w:val="99"/>
          <w:color w:val="000000"/>
        </w:rPr>
        <w:t>国太让龙楼。本当上殿把本奏，</w:t>
      </w:r>
    </w:p>
    <w:p>
      <w:pPr>
        <w:ind w:left="1260" w:hanging="1260"/>
      </w:pPr>
      <w:r>
        <w:rPr>
          <w:rStyle w:val="99"/>
          <w:color w:val="000000"/>
        </w:rPr>
        <w:t>唉!</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w:t>
      </w:r>
      <w:r>
        <w:rPr>
          <w:rStyle w:val="99"/>
          <w:color w:val="000000"/>
        </w:rPr>
        <w:t>怎奈我官职小</w:t>
      </w:r>
      <w:r>
        <w:rPr>
          <w:rStyle w:val="99"/>
          <w:rFonts w:hint="eastAsia"/>
          <w:color w:val="000000"/>
          <w:sz w:val="18"/>
          <w:szCs w:val="18"/>
        </w:rPr>
        <w:t>啊</w:t>
      </w:r>
      <w:r>
        <w:rPr>
          <w:rStyle w:val="99"/>
          <w:color w:val="000000"/>
        </w:rPr>
        <w:t>不敢出头。</w:t>
      </w:r>
    </w:p>
    <w:p>
      <w:pPr>
        <w:ind w:left="1260" w:hanging="1260"/>
      </w:pPr>
      <w:r>
        <w:rPr>
          <w:rStyle w:val="99"/>
          <w:color w:val="000000"/>
        </w:rPr>
        <w:t>参见千岁。</w:t>
      </w:r>
    </w:p>
    <w:p>
      <w:pPr>
        <w:ind w:left="1260" w:hanging="1260"/>
      </w:pPr>
      <w:r>
        <w:rPr>
          <w:rStyle w:val="99"/>
          <w:color w:val="000000"/>
        </w:rPr>
        <w:t>国太要将江山让与太师。千岁可曾画押?</w:t>
      </w:r>
    </w:p>
    <w:p>
      <w:pPr>
        <w:ind w:left="1260" w:hanging="1260"/>
      </w:pPr>
      <w:r>
        <w:rPr>
          <w:rStyle w:val="99"/>
          <w:color w:val="000000"/>
        </w:rPr>
        <w:t>学生敢莫是吃了熊心豹胆，焉敢与那贼同谋?</w:t>
      </w:r>
    </w:p>
    <w:p>
      <w:pPr>
        <w:ind w:left="1260" w:hanging="1260"/>
      </w:pPr>
      <w:r>
        <w:rPr>
          <w:rStyle w:val="99"/>
          <w:color w:val="000000"/>
        </w:rPr>
        <w:t>官卑职小，难以出头。</w:t>
      </w:r>
    </w:p>
    <w:p>
      <w:pPr>
        <w:ind w:left="1260" w:hanging="1260"/>
      </w:pPr>
      <w:r>
        <w:rPr>
          <w:rStyle w:val="99"/>
          <w:color w:val="000000"/>
        </w:rPr>
        <w:t>只要千岁作主，</w:t>
      </w:r>
      <w:r>
        <w:rPr>
          <w:rStyle w:val="99"/>
        </w:rPr>
        <w:t>拚</w:t>
      </w:r>
      <w:r>
        <w:rPr>
          <w:rStyle w:val="99"/>
          <w:color w:val="000000"/>
        </w:rPr>
        <w:t>着一腔热血洒落金阶，我也要落一个青史名标。</w:t>
      </w:r>
    </w:p>
    <w:p>
      <w:pPr>
        <w:ind w:left="1260" w:hanging="1260"/>
      </w:pPr>
      <w:r>
        <w:rPr>
          <w:rStyle w:val="99"/>
          <w:color w:val="000000"/>
        </w:rPr>
        <w:t>遵命!</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为的是大明朝锦绣家邦。</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殿角下坐定了谋朝篡位奸贼李良。</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老王爷赐铜锤上打昏君、下打谗臣、压定了满朝的文武、哪一个不尊定国王开国的忠良。</w:t>
      </w:r>
    </w:p>
    <w:p>
      <w:pPr>
        <w:ind w:left="1260" w:hanging="1260"/>
      </w:pPr>
      <w:r>
        <w:rPr>
          <w:rStyle w:val="99"/>
          <w:color w:val="000000"/>
        </w:rPr>
        <w:t>呵哈哈哈</w:t>
      </w:r>
      <w:r>
        <w:rPr>
          <w:rStyle w:val="99"/>
          <w:rFonts w:hint="eastAsia"/>
          <w:color w:val="000000"/>
        </w:rPr>
        <w:t>……</w:t>
      </w:r>
      <w:r>
        <w:rPr>
          <w:rStyle w:val="99"/>
          <w:color w:val="000000"/>
        </w:rPr>
        <w:t>(</w:t>
      </w:r>
      <w:r>
        <w:rPr>
          <w:rStyle w:val="99"/>
          <w:rFonts w:ascii="楷体" w:hAnsi="楷体" w:eastAsia="楷体" w:cs="楷体"/>
          <w:color w:val="000000"/>
        </w:rPr>
        <w:t>笑介</w:t>
      </w:r>
      <w:r>
        <w:rPr>
          <w:rStyle w:val="99"/>
          <w:color w:val="000000"/>
        </w:rPr>
        <w:t>)</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臣愿国太福寿绵长。</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三跪九叩谢皇娘。</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大明江山共作商量。</w:t>
      </w:r>
    </w:p>
    <w:p>
      <w:pPr>
        <w:ind w:left="1260" w:hanging="1260"/>
      </w:pPr>
      <w:r>
        <w:rPr>
          <w:rStyle w:val="99"/>
          <w:color w:val="000000"/>
        </w:rPr>
        <w:t>臣等不</w:t>
      </w:r>
      <w:r>
        <w:rPr>
          <w:rStyle w:val="99"/>
          <w:rFonts w:hint="eastAsia"/>
          <w:color w:val="000000"/>
        </w:rPr>
        <w:t>押</w:t>
      </w:r>
      <w:r>
        <w:rPr>
          <w:rStyle w:val="99"/>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唐僖宗坐江山天心不顺，他驾前有一臣梁王朱温。臣弑君子弑父弟霸兄嫂，</w:t>
      </w:r>
      <w:r>
        <w:rPr>
          <w:rStyle w:val="99"/>
          <w:rFonts w:ascii="宋体" w:hAnsi="宋体" w:cs="宋体"/>
          <w:color w:val="000000"/>
        </w:rPr>
        <w:t>【</w:t>
      </w:r>
      <w:r>
        <w:rPr>
          <w:rStyle w:val="99"/>
          <w:rFonts w:ascii="楷体" w:hAnsi="楷体" w:eastAsia="楷体" w:cs="宋体"/>
          <w:color w:val="000000"/>
        </w:rPr>
        <w:t>垛板</w:t>
      </w:r>
      <w:r>
        <w:rPr>
          <w:rStyle w:val="99"/>
          <w:rFonts w:ascii="宋体" w:hAnsi="宋体" w:cs="宋体"/>
          <w:color w:val="000000"/>
        </w:rPr>
        <w:t>】</w:t>
      </w:r>
      <w:r>
        <w:rPr>
          <w:rStyle w:val="99"/>
          <w:color w:val="000000"/>
        </w:rPr>
        <w:t>君不君</w:t>
      </w:r>
      <w:r>
        <w:rPr>
          <w:rStyle w:val="99"/>
          <w:rFonts w:hint="eastAsia"/>
          <w:color w:val="000000"/>
        </w:rPr>
        <w:t>、</w:t>
      </w:r>
      <w:r>
        <w:rPr>
          <w:rStyle w:val="99"/>
          <w:color w:val="000000"/>
        </w:rPr>
        <w:t>臣不臣</w:t>
      </w:r>
      <w:r>
        <w:rPr>
          <w:rStyle w:val="99"/>
          <w:rFonts w:hint="eastAsia"/>
          <w:color w:val="000000"/>
        </w:rPr>
        <w:t>、</w:t>
      </w:r>
      <w:r>
        <w:rPr>
          <w:rStyle w:val="99"/>
          <w:color w:val="000000"/>
        </w:rPr>
        <w:t>父不父</w:t>
      </w:r>
      <w:r>
        <w:rPr>
          <w:rStyle w:val="99"/>
          <w:rFonts w:hint="eastAsia"/>
          <w:color w:val="000000"/>
        </w:rPr>
        <w:t>、</w:t>
      </w:r>
      <w:r>
        <w:rPr>
          <w:rStyle w:val="99"/>
          <w:color w:val="000000"/>
        </w:rPr>
        <w:t>他子不子</w:t>
      </w:r>
      <w:r>
        <w:rPr>
          <w:rStyle w:val="99"/>
          <w:rFonts w:hint="eastAsia"/>
          <w:color w:val="000000"/>
        </w:rPr>
        <w:t>、</w:t>
      </w:r>
      <w:r>
        <w:rPr>
          <w:rStyle w:val="99"/>
          <w:color w:val="000000"/>
        </w:rPr>
        <w:t>就败坏人伦。</w:t>
      </w:r>
      <w:r>
        <w:rPr>
          <w:rStyle w:val="99"/>
          <w:rFonts w:eastAsia="Times New Roman"/>
          <w:color w:val="000000"/>
        </w:rPr>
        <w:t>……</w:t>
      </w:r>
      <w:r>
        <w:rPr>
          <w:rStyle w:val="99"/>
          <w:rFonts w:hint="eastAsia"/>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rFonts w:hint="eastAsia" w:ascii="宋体" w:hAnsi="宋体" w:cs="宋体"/>
          <w:color w:val="000000"/>
        </w:rPr>
        <w:t>……</w:t>
      </w:r>
      <w:r>
        <w:rPr>
          <w:rStyle w:val="99"/>
          <w:color w:val="000000"/>
        </w:rPr>
        <w:t>北海内</w:t>
      </w:r>
      <w:r>
        <w:rPr>
          <w:rStyle w:val="99"/>
          <w:rFonts w:hint="eastAsia"/>
          <w:color w:val="000000"/>
        </w:rPr>
        <w:t>现</w:t>
      </w:r>
      <w:r>
        <w:rPr>
          <w:rStyle w:val="99"/>
          <w:color w:val="000000"/>
        </w:rPr>
        <w:t>铜桥渡过旗人。到如今才</w:t>
      </w:r>
      <w:r>
        <w:rPr>
          <w:rStyle w:val="99"/>
          <w:rFonts w:hint="eastAsia"/>
          <w:color w:val="000000"/>
        </w:rPr>
        <w:t>能</w:t>
      </w:r>
      <w:r>
        <w:rPr>
          <w:rStyle w:val="99"/>
          <w:color w:val="000000"/>
        </w:rPr>
        <w:t>得干戈宁静，为什么将社稷让与他人。</w:t>
      </w:r>
      <w:r>
        <w:rPr>
          <w:rStyle w:val="99"/>
          <w:rFonts w:hint="eastAsia"/>
          <w:color w:val="000000"/>
        </w:rPr>
        <w:t>）</w:t>
      </w:r>
    </w:p>
    <w:p>
      <w:pPr>
        <w:ind w:left="1260" w:hanging="1260"/>
      </w:pPr>
      <w:r>
        <w:rPr>
          <w:rStyle w:val="99"/>
          <w:color w:val="000000"/>
        </w:rPr>
        <w:t>千岁。</w:t>
      </w:r>
    </w:p>
    <w:p>
      <w:pPr>
        <w:ind w:left="1260" w:hanging="1260"/>
      </w:pPr>
      <w:r>
        <w:rPr>
          <w:rStyle w:val="99"/>
          <w:color w:val="000000"/>
        </w:rPr>
        <w:t>遵命。</w:t>
      </w:r>
    </w:p>
    <w:p>
      <w:pPr>
        <w:ind w:left="1260" w:hanging="1260"/>
      </w:pPr>
      <w:r>
        <w:rPr>
          <w:rStyle w:val="99"/>
          <w:color w:val="000000"/>
        </w:rPr>
        <w:t>臣兵部侍郎杨波，有一道太平表章，可容臣启奏?</w:t>
      </w:r>
    </w:p>
    <w:p>
      <w:pPr>
        <w:ind w:left="1260" w:hanging="1260"/>
      </w:pPr>
      <w:r>
        <w:rPr>
          <w:rStyle w:val="99"/>
          <w:color w:val="000000"/>
        </w:rPr>
        <w:t>容奏：</w:t>
      </w:r>
    </w:p>
    <w:p>
      <w:pPr>
        <w:ind w:left="1260" w:hanging="1260"/>
      </w:pPr>
      <w:r>
        <w:rPr>
          <w:rStyle w:val="99"/>
          <w:rFonts w:hint="eastAsia"/>
          <w:color w:val="000000"/>
        </w:rPr>
        <w:t>(</w:t>
      </w:r>
      <w:r>
        <w:rPr>
          <w:rStyle w:val="99"/>
          <w:rFonts w:hint="eastAsia" w:ascii="楷体" w:hAnsi="楷体" w:eastAsia="楷体" w:cs="楷体"/>
          <w:color w:val="000000"/>
        </w:rPr>
        <w:t>念</w:t>
      </w:r>
      <w:r>
        <w:rPr>
          <w:rStyle w:val="99"/>
          <w:rFonts w:hint="eastAsia"/>
          <w:color w:val="000000"/>
        </w:rPr>
        <w:t>)</w:t>
      </w:r>
      <w:r>
        <w:rPr>
          <w:rStyle w:val="99"/>
          <w:color w:val="000000"/>
        </w:rPr>
        <w:t>忆自元朝居华地，世上多少古今奇。山崩地裂江河</w:t>
      </w:r>
      <w:r>
        <w:rPr>
          <w:rStyle w:val="99"/>
          <w:rFonts w:hint="eastAsia"/>
        </w:rPr>
        <w:t>啸</w:t>
      </w:r>
      <w:r>
        <w:rPr>
          <w:rStyle w:val="99"/>
          <w:color w:val="000000"/>
        </w:rPr>
        <w:t>，风起云会星斗移</w:t>
      </w:r>
      <w:r>
        <w:rPr>
          <w:rStyle w:val="99"/>
          <w:rFonts w:hint="eastAsia"/>
          <w:color w:val="000000"/>
        </w:rPr>
        <w:t>。</w:t>
      </w:r>
    </w:p>
    <w:p>
      <w:pPr>
        <w:ind w:left="1260" w:hanging="1260"/>
      </w:pPr>
      <w:r>
        <w:rPr>
          <w:rStyle w:val="99"/>
          <w:color w:val="000000"/>
        </w:rPr>
        <w:t>容奏：</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vertAlign w:val="superscript"/>
        </w:rPr>
        <w:footnoteReference w:id="600"/>
      </w:r>
      <w:r>
        <w:rPr>
          <w:rStyle w:val="99"/>
          <w:rFonts w:ascii="宋体" w:hAnsi="宋体" w:cs="宋体"/>
          <w:color w:val="000000"/>
        </w:rPr>
        <w:t>】臣不奏前朝中历代帝君，臣启奏机密事出在大明</w:t>
      </w:r>
      <w:r>
        <w:rPr>
          <w:rStyle w:val="99"/>
          <w:rFonts w:hint="eastAsia" w:ascii="宋体" w:hAnsi="宋体" w:cs="宋体"/>
          <w:color w:val="000000"/>
        </w:rPr>
        <w:t>：</w:t>
      </w:r>
      <w:r>
        <w:rPr>
          <w:rStyle w:val="99"/>
          <w:rFonts w:ascii="宋体" w:hAnsi="宋体" w:cs="宋体"/>
          <w:color w:val="000000"/>
        </w:rPr>
        <w:t>太祖爷晏了驾龙归海境，大明朝无一人执掌龙</w:t>
      </w:r>
      <w:r>
        <w:rPr>
          <w:rStyle w:val="99"/>
          <w:rFonts w:hint="eastAsia" w:ascii="宋体" w:hAnsi="宋体" w:cs="宋体"/>
          <w:color w:val="000000"/>
        </w:rPr>
        <w:t>庭</w:t>
      </w:r>
      <w:r>
        <w:rPr>
          <w:rStyle w:val="99"/>
          <w:rFonts w:ascii="宋体" w:hAnsi="宋体" w:cs="宋体"/>
          <w:color w:val="000000"/>
        </w:rPr>
        <w:t>。满朝中文武臣袖手不问，马皇后扶建文立帝为君。普天下众宗室无有议论，唯有那四太子燕山发兵。姚广孝为军师暗传将令，</w:t>
      </w:r>
      <w:r>
        <w:rPr>
          <w:rStyle w:val="99"/>
          <w:rFonts w:hint="eastAsia" w:ascii="宋体" w:hAnsi="宋体" w:cs="宋体"/>
          <w:color w:val="000000"/>
          <w:lang w:eastAsia="zh-CN"/>
        </w:rPr>
        <w:t>六</w:t>
      </w:r>
      <w:r>
        <w:rPr>
          <w:rStyle w:val="99"/>
          <w:rFonts w:ascii="宋体" w:hAnsi="宋体" w:cs="宋体"/>
          <w:color w:val="000000"/>
        </w:rPr>
        <w:t>月天</w:t>
      </w:r>
      <w:r>
        <w:rPr>
          <w:rStyle w:val="99"/>
          <w:rFonts w:hint="eastAsia" w:ascii="宋体" w:hAnsi="宋体" w:cs="宋体"/>
          <w:color w:val="000000"/>
          <w:lang w:eastAsia="zh-CN"/>
        </w:rPr>
        <w:t>冻</w:t>
      </w:r>
      <w:r>
        <w:rPr>
          <w:rStyle w:val="99"/>
          <w:rFonts w:ascii="宋体" w:hAnsi="宋体" w:cs="宋体"/>
          <w:color w:val="000000"/>
        </w:rPr>
        <w:t>黄河兵困金陵。</w:t>
      </w:r>
      <w:r>
        <w:rPr>
          <w:rStyle w:val="99"/>
          <w:rFonts w:hint="eastAsia" w:ascii="宋体" w:hAnsi="宋体" w:cs="宋体"/>
          <w:color w:val="000000"/>
        </w:rPr>
        <w:t>直</w:t>
      </w:r>
      <w:r>
        <w:rPr>
          <w:rStyle w:val="99"/>
          <w:rFonts w:ascii="宋体" w:hAnsi="宋体" w:cs="宋体"/>
          <w:color w:val="000000"/>
        </w:rPr>
        <w:t>逼得马皇后火焚丧命，</w:t>
      </w:r>
      <w:r>
        <w:rPr>
          <w:rStyle w:val="99"/>
          <w:rFonts w:hint="eastAsia" w:ascii="宋体" w:hAnsi="宋体" w:cs="宋体"/>
          <w:color w:val="000000"/>
        </w:rPr>
        <w:t>直</w:t>
      </w:r>
      <w:r>
        <w:rPr>
          <w:rStyle w:val="99"/>
          <w:rFonts w:ascii="宋体" w:hAnsi="宋体" w:cs="宋体"/>
          <w:color w:val="000000"/>
        </w:rPr>
        <w:t>逼得那建文帝削发为僧。亲叔侄尚且来争竞，何况那李</w:t>
      </w:r>
      <w:r>
        <w:rPr>
          <w:rStyle w:val="99"/>
          <w:rFonts w:hint="eastAsia" w:ascii="宋体" w:hAnsi="宋体" w:cs="宋体"/>
          <w:color w:val="000000"/>
          <w:sz w:val="18"/>
          <w:szCs w:val="18"/>
        </w:rPr>
        <w:t>呃</w:t>
      </w:r>
      <w:r>
        <w:rPr>
          <w:rStyle w:val="99"/>
          <w:rFonts w:ascii="宋体" w:hAnsi="宋体" w:cs="宋体"/>
          <w:color w:val="000000"/>
        </w:rPr>
        <w:t>太师是外姓之人。</w:t>
      </w:r>
    </w:p>
    <w:p>
      <w:pPr>
        <w:ind w:left="1260" w:hanging="1260"/>
      </w:pPr>
      <w:r>
        <w:rPr>
          <w:rStyle w:val="99"/>
          <w:rFonts w:ascii="宋体" w:hAnsi="宋体" w:cs="宋体"/>
          <w:color w:val="000000"/>
        </w:rPr>
        <w:t>臣不能全知。</w:t>
      </w:r>
    </w:p>
    <w:p>
      <w:pPr>
        <w:ind w:left="1260" w:hanging="1260"/>
      </w:pPr>
      <w:r>
        <w:rPr>
          <w:rStyle w:val="99"/>
          <w:rFonts w:ascii="宋体" w:hAnsi="宋体" w:cs="宋体"/>
          <w:color w:val="000000"/>
        </w:rPr>
        <w:t>徐千岁开国元勋，必然知晓。</w:t>
      </w:r>
    </w:p>
    <w:p>
      <w:pPr>
        <w:ind w:left="1260" w:hanging="1260"/>
      </w:pPr>
      <w:r>
        <w:rPr>
          <w:rStyle w:val="99"/>
          <w:rFonts w:ascii="宋体" w:hAnsi="宋体" w:cs="宋体"/>
          <w:color w:val="000000"/>
        </w:rPr>
        <w:t>谢国太!</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汉高皇曾起义</w:t>
      </w:r>
      <w:r>
        <w:rPr>
          <w:rFonts w:hint="eastAsia"/>
        </w:rPr>
        <w:t>(</w:t>
      </w:r>
      <w:r>
        <w:rPr>
          <w:rFonts w:hint="eastAsia" w:ascii="楷体" w:hAnsi="楷体" w:eastAsia="楷体" w:cs="楷体"/>
        </w:rPr>
        <w:t>或</w:t>
      </w:r>
      <w:r>
        <w:rPr>
          <w:rFonts w:hint="eastAsia"/>
        </w:rPr>
        <w:t>：初起义)</w:t>
      </w:r>
      <w:r>
        <w:t>路过那</w:t>
      </w:r>
      <w:r>
        <w:rPr>
          <w:rFonts w:hint="eastAsia"/>
        </w:rPr>
        <w:t>硭</w:t>
      </w:r>
      <w:r>
        <w:t>砀山，偶遇白蟒把路拦。执宝剑将蟒斩为两段，</w:t>
      </w:r>
      <w:r>
        <w:rPr>
          <w:rFonts w:hint="eastAsia"/>
        </w:rPr>
        <w:t>兴</w:t>
      </w:r>
      <w:r>
        <w:t>人马灭秦楚一统河山。到后来出王莽又出苏献，松棚会害平帝命染黄泉。夺玉玺搜宫院王莽谋篡，把一个王国母逼死井前。前朝的事迹当为鉴，也免得学国母跌足怨天。</w:t>
      </w:r>
    </w:p>
    <w:p>
      <w:pPr>
        <w:ind w:left="1260" w:hanging="1260"/>
      </w:pPr>
      <w:r>
        <w:t>田子裕在你府中常来常往，算得是心腹之人。</w:t>
      </w:r>
    </w:p>
    <w:p>
      <w:pPr>
        <w:ind w:left="1260" w:hanging="1260"/>
      </w:pPr>
      <w:r>
        <w:rPr>
          <w:rFonts w:hint="eastAsia"/>
        </w:rPr>
        <w:t>算得。</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残唐五代乱纲常，各路诸侯霸一方。宋太祖陈桥披黄蟒，十八载马上为帝王。三下河东基业创，归来染病在龙床。御弟进宫将兄望，烛影摇红祸起萧墙。亲手足尚且这等样，</w:t>
      </w:r>
    </w:p>
    <w:p>
      <w:pPr>
        <w:ind w:left="1260" w:hanging="1260"/>
      </w:pPr>
      <w:r>
        <w:t>【</w:t>
      </w:r>
      <w:r>
        <w:rPr>
          <w:rStyle w:val="99"/>
          <w:rFonts w:ascii="楷体" w:hAnsi="楷体" w:eastAsia="楷体" w:cs="宋体"/>
          <w:color w:val="000000"/>
        </w:rPr>
        <w:t>二黄摇板</w:t>
      </w:r>
      <w:r>
        <w:t>】何况太师与娘娘。</w:t>
      </w:r>
    </w:p>
    <w:p>
      <w:pPr>
        <w:ind w:left="1260" w:hanging="1260"/>
      </w:pPr>
      <w:r>
        <w:t>你乃皇亲国戚，焉能发得高墙?</w:t>
      </w:r>
    </w:p>
    <w:p>
      <w:pPr>
        <w:ind w:left="1260" w:hanging="1260"/>
      </w:pPr>
      <w:r>
        <w:rPr>
          <w:rFonts w:hint="eastAsia"/>
        </w:rPr>
        <w:t>呃，</w:t>
      </w:r>
      <w:r>
        <w:t>发不得。</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劝国太江山休要让。</w:t>
      </w:r>
    </w:p>
    <w:p>
      <w:pPr>
        <w:ind w:left="1260" w:hanging="1260"/>
      </w:pPr>
      <w:r>
        <w:t>唉呀!</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国太金殿把贼宠，徐</w:t>
      </w:r>
      <w:r>
        <w:rPr>
          <w:rFonts w:hint="eastAsia"/>
        </w:rPr>
        <w:t>、杨</w:t>
      </w:r>
      <w:r>
        <w:t>保本一场空。回头忙把千岁请，倚老卖老打奸臣。</w:t>
      </w:r>
    </w:p>
    <w:p>
      <w:pPr>
        <w:ind w:left="1260" w:hanging="1260"/>
      </w:pPr>
      <w:r>
        <w:t>千岁虎老雄心在，撒得疯，打得动奸贼。</w:t>
      </w:r>
    </w:p>
    <w:p>
      <w:pPr>
        <w:ind w:left="1260" w:hanging="1260"/>
      </w:pPr>
      <w:r>
        <w:t>打得动。</w:t>
      </w:r>
    </w:p>
    <w:p>
      <w:pPr>
        <w:ind w:left="1260" w:hanging="1260"/>
      </w:pPr>
      <w:r>
        <w:t>功劳簿在此!</w:t>
      </w:r>
    </w:p>
    <w:p>
      <w:pPr>
        <w:ind w:left="1260" w:hanging="1260"/>
      </w:pPr>
      <w:r>
        <w:t>功劳簿并无奸贼的名字。</w:t>
      </w:r>
    </w:p>
    <w:p>
      <w:pPr>
        <w:ind w:left="1260" w:hanging="1260"/>
      </w:pPr>
      <w:r>
        <w:t>呃!</w:t>
      </w:r>
    </w:p>
    <w:p>
      <w:pPr>
        <w:ind w:left="1260" w:hanging="1260"/>
      </w:pPr>
      <w:r>
        <w:t>且慢，自从盘古以来，哪有臣打君的道理?</w:t>
      </w:r>
    </w:p>
    <w:p>
      <w:pPr>
        <w:ind w:left="1260" w:hanging="1260"/>
      </w:pPr>
      <w:r>
        <w:t>上殿请罪。</w:t>
      </w:r>
    </w:p>
    <w:p>
      <w:pPr>
        <w:ind w:left="1260" w:hanging="1260"/>
      </w:pPr>
      <w:r>
        <w:t>臣启国太：徐、杨有欺君之罪，国太降旨。</w:t>
      </w:r>
    </w:p>
    <w:p>
      <w:pPr>
        <w:ind w:left="1260" w:hanging="1260"/>
      </w:pPr>
      <w:r>
        <w:t>谢国太!</w:t>
      </w:r>
    </w:p>
    <w:p>
      <w:pPr>
        <w:ind w:left="1260" w:hanging="1260"/>
      </w:pPr>
      <w:r>
        <w:t>国太传下旨意：从今以后，朝中有事无事，不与徐、杨二大奸党相干。</w:t>
      </w:r>
    </w:p>
    <w:p>
      <w:pPr>
        <w:ind w:left="1260" w:hanging="1260"/>
        <w:sectPr>
          <w:headerReference r:id="rId45" w:type="first"/>
          <w:footerReference r:id="rId48" w:type="first"/>
          <w:headerReference r:id="rId43" w:type="default"/>
          <w:footerReference r:id="rId46" w:type="default"/>
          <w:headerReference r:id="rId44" w:type="even"/>
          <w:footerReference r:id="rId47" w:type="even"/>
          <w:pgSz w:w="11906" w:h="16838"/>
          <w:pgMar w:top="1440" w:right="1753" w:bottom="1933" w:left="1753" w:header="720" w:footer="1440" w:gutter="0"/>
          <w:cols w:space="720" w:num="1"/>
          <w:docGrid w:type="lines" w:linePitch="312" w:charSpace="0"/>
        </w:sectPr>
      </w:pPr>
      <w:r>
        <w:t>敢夺社稷!</w:t>
      </w:r>
    </w:p>
    <w:p>
      <w:pPr>
        <w:pStyle w:val="126"/>
        <w:bidi w:val="0"/>
      </w:pPr>
      <w:bookmarkStart w:id="234" w:name="__RefHeading___Toc414518339"/>
      <w:bookmarkEnd w:id="234"/>
      <w:bookmarkStart w:id="235" w:name="_Toc456460501"/>
      <w:r>
        <w:rPr>
          <w:rFonts w:hint="eastAsia"/>
        </w:rPr>
        <w:t xml:space="preserve">二进宫 </w:t>
      </w:r>
      <w:r>
        <w:rPr>
          <w:rFonts w:hint="eastAsia"/>
          <w:sz w:val="24"/>
          <w:szCs w:val="24"/>
        </w:rPr>
        <w:t>之</w:t>
      </w:r>
      <w:r>
        <w:rPr>
          <w:rFonts w:hint="eastAsia"/>
        </w:rPr>
        <w:t xml:space="preserve"> 杨波</w:t>
      </w:r>
      <w:bookmarkEnd w:id="235"/>
    </w:p>
    <w:p>
      <w:pPr>
        <w:ind w:left="1260" w:hanging="1260"/>
      </w:pPr>
      <w:r>
        <w:rPr>
          <w:rStyle w:val="99"/>
          <w:rFonts w:ascii="Verdana" w:hAnsi="Verdana" w:cs="Verdana"/>
          <w:bCs/>
          <w:color w:val="000000"/>
        </w:rPr>
        <w:t>千岁请!</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】宫门上锁贼李良。</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】四郎我儿击宫</w:t>
      </w:r>
      <w:r>
        <w:rPr>
          <w:rStyle w:val="99"/>
          <w:rFonts w:hint="eastAsia" w:ascii="Verdana" w:hAnsi="Verdana" w:cs="Verdana"/>
          <w:bCs/>
          <w:color w:val="000000"/>
          <w:sz w:val="18"/>
          <w:szCs w:val="18"/>
        </w:rPr>
        <w:t>呃</w:t>
      </w:r>
      <w:r>
        <w:rPr>
          <w:rStyle w:val="99"/>
          <w:rFonts w:ascii="Verdana" w:hAnsi="Verdana" w:cs="Verdana"/>
          <w:bCs/>
          <w:color w:val="000000"/>
        </w:rPr>
        <w:t>墙。</w:t>
      </w:r>
    </w:p>
    <w:p>
      <w:pPr>
        <w:ind w:left="1260" w:hanging="1260"/>
      </w:pPr>
      <w:r>
        <w:rPr>
          <w:rStyle w:val="99"/>
          <w:rFonts w:ascii="Verdana" w:hAnsi="Verdana" w:cs="Verdana"/>
          <w:bCs/>
          <w:color w:val="000000"/>
        </w:rPr>
        <w:t>我儿休要动手，此乃徐家小姐，上前见过。</w:t>
      </w:r>
    </w:p>
    <w:p>
      <w:pPr>
        <w:ind w:left="1260" w:hanging="1260"/>
      </w:pPr>
      <w:r>
        <w:rPr>
          <w:rStyle w:val="99"/>
          <w:rFonts w:ascii="Verdana" w:hAnsi="Verdana" w:cs="Verdana"/>
          <w:bCs/>
          <w:color w:val="000000"/>
        </w:rPr>
        <w:t>领旨。</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全仗千岁。</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千岁爷进寒宫休要慌忙，站宫门听学生细说比方：昔日里楚汉两争强，鸿门设宴要害汉王。张子房背宝剑把韩信来访，九里山前摆下战场。只逼得楚项羽乌江命丧，到后来封韩信三齐王。他朝中有一个萧何丞相，后宫院有一位吕后皇娘。君臣们设下了天罗地网，三宣韩信斩首在未央。九月十三严霜降，盖世忠良不得久长。千岁爷进寒宫学生不往，</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】怕的是辜负了十载寒窗</w:t>
      </w:r>
      <w:r>
        <w:rPr>
          <w:rStyle w:val="99"/>
          <w:rFonts w:hint="eastAsia" w:ascii="Verdana" w:hAnsi="Verdana" w:cs="Verdana"/>
          <w:bCs/>
          <w:color w:val="000000"/>
        </w:rPr>
        <w:t>、</w:t>
      </w:r>
      <w:r>
        <w:rPr>
          <w:rStyle w:val="99"/>
          <w:rFonts w:ascii="Verdana" w:hAnsi="Verdana" w:cs="Verdana"/>
          <w:bCs/>
          <w:color w:val="000000"/>
        </w:rPr>
        <w:t>九州遨游</w:t>
      </w:r>
      <w:r>
        <w:rPr>
          <w:rStyle w:val="99"/>
          <w:rFonts w:hint="eastAsia" w:ascii="Verdana" w:hAnsi="Verdana" w:cs="Verdana"/>
          <w:bCs/>
          <w:color w:val="000000"/>
        </w:rPr>
        <w:t>、</w:t>
      </w:r>
      <w:r>
        <w:rPr>
          <w:rStyle w:val="99"/>
          <w:rFonts w:ascii="Verdana" w:hAnsi="Verdana" w:cs="Verdana"/>
          <w:bCs/>
          <w:color w:val="000000"/>
        </w:rPr>
        <w:t>八月科场</w:t>
      </w:r>
      <w:r>
        <w:rPr>
          <w:rStyle w:val="99"/>
          <w:rFonts w:hint="eastAsia" w:ascii="Verdana" w:hAnsi="Verdana" w:cs="Verdana"/>
          <w:bCs/>
          <w:color w:val="000000"/>
        </w:rPr>
        <w:t>、</w:t>
      </w:r>
      <w:r>
        <w:rPr>
          <w:rStyle w:val="99"/>
          <w:rFonts w:ascii="Verdana" w:hAnsi="Verdana" w:cs="Verdana"/>
          <w:bCs/>
          <w:color w:val="000000"/>
        </w:rPr>
        <w:t>七篇的文章</w:t>
      </w:r>
      <w:r>
        <w:rPr>
          <w:rStyle w:val="66"/>
          <w:rFonts w:ascii="Verdana" w:hAnsi="Verdana" w:cs="Verdana"/>
          <w:bCs/>
          <w:color w:val="000000"/>
          <w:szCs w:val="21"/>
        </w:rPr>
        <w:footnoteReference w:id="601"/>
      </w:r>
      <w:r>
        <w:rPr>
          <w:rStyle w:val="99"/>
          <w:rFonts w:ascii="Verdana" w:hAnsi="Verdana" w:cs="Verdana"/>
          <w:bCs/>
          <w:color w:val="000000"/>
        </w:rPr>
        <w:t>，才落得个兵部侍郎，无有下场。</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】我好比鱼闯过千层罗网，受了些惊恐着些慌忙。</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】千岁爷保学生满门无恙，拚着一死闯进昭阳。</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】后面跟随兵部杨侍郎。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】观</w:t>
      </w:r>
      <w:r>
        <w:rPr>
          <w:rStyle w:val="99"/>
          <w:rFonts w:ascii="Verdana" w:hAnsi="Verdana" w:cs="Verdana"/>
          <w:bCs/>
        </w:rPr>
        <w:t>则</w:t>
      </w:r>
      <w:r>
        <w:rPr>
          <w:rStyle w:val="99"/>
          <w:rFonts w:ascii="Verdana" w:hAnsi="Verdana" w:cs="Verdana"/>
          <w:bCs/>
          <w:color w:val="000000"/>
        </w:rPr>
        <w:t>见龙国太怀抱太子两泪汪汪，口口声声哭的是先</w:t>
      </w:r>
      <w:r>
        <w:rPr>
          <w:rStyle w:val="99"/>
          <w:rFonts w:hint="eastAsia" w:ascii="Verdana" w:hAnsi="Verdana" w:cs="Verdana"/>
          <w:bCs/>
          <w:color w:val="000000"/>
        </w:rPr>
        <w:t>皇</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】摆一摆手儿切莫要承当。</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】学一个文站东，</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】各自分班站立在两厢。</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】为什么恨天怨地、颊带惆怅、所为哪桩。</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】有什么大祸从天降，</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ascii="Verdana" w:hAnsi="Verdana" w:cs="Verdana"/>
          <w:bCs/>
          <w:color w:val="000000"/>
        </w:rPr>
        <w:t>你就该请太师父女商量。)</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】他未必一旦无情起下了谋位的心肠，太师爷忠良</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】臣七月十三日三本奏上，龙国太偏偏要让</w:t>
      </w:r>
      <w:r>
        <w:rPr>
          <w:rStyle w:val="99"/>
          <w:rFonts w:hint="eastAsia" w:ascii="Verdana" w:hAnsi="Verdana" w:cs="Verdana"/>
          <w:bCs/>
          <w:color w:val="000000"/>
          <w:sz w:val="18"/>
          <w:szCs w:val="18"/>
        </w:rPr>
        <w:t>啊</w:t>
      </w:r>
      <w:r>
        <w:rPr>
          <w:rStyle w:val="99"/>
          <w:rFonts w:ascii="Verdana" w:hAnsi="Verdana" w:cs="Verdana"/>
          <w:bCs/>
          <w:color w:val="000000"/>
        </w:rPr>
        <w:t>。</w:t>
      </w:r>
    </w:p>
    <w:p>
      <w:pPr>
        <w:ind w:left="1260" w:hanging="1260"/>
      </w:pPr>
      <w:r>
        <w:rPr>
          <w:rStyle w:val="99"/>
          <w:rFonts w:hint="eastAsia" w:ascii="Verdana" w:hAnsi="Verdana" w:cs="Verdana"/>
          <w:bCs/>
          <w:color w:val="000000"/>
        </w:rPr>
        <w:t>(</w:t>
      </w: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hint="eastAsia" w:ascii="宋体" w:hAnsi="宋体" w:cs="宋体"/>
          <w:bCs/>
          <w:color w:val="000000"/>
        </w:rPr>
        <w:t>你言道大明朝……</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龙国太慢把懿旨降，老臣言来听端详：臣难学赵廉颇列国老将，臣难学汉马援大战昆阳。臣难学尉迟恭八寨来抢，臣难学老吴祯保驾百凉。臣年迈难把疆场上，臣年迈难挽马丝缰。臣年迈听不见金鼓声响，臣年迈眼昏花观不见阵头枪。老臣我年迈如霜降，要保国还有那兵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】吓得臣低头不敢望，</w:t>
      </w:r>
      <w:r>
        <w:rPr>
          <w:rStyle w:val="99"/>
          <w:rFonts w:ascii="ˎ̥" w:hAnsi="ˎ̥" w:cs="ˎ̥"/>
          <w:bCs/>
          <w:color w:val="000000"/>
        </w:rPr>
        <w:t>战战兢兢启奏皇娘：臣愿学严子陵垂钓矶上，</w:t>
      </w:r>
      <w:r>
        <w:rPr>
          <w:rStyle w:val="99"/>
          <w:rFonts w:ascii="Verdana" w:hAnsi="Verdana" w:cs="Verdana"/>
          <w:bCs/>
          <w:color w:val="000000"/>
        </w:rPr>
        <w:t>臣愿学钟子期砍樵山岗。臣愿学诸葛亮躬耕垄上，臣愿学吕蒙正苦读寒窗。</w:t>
      </w:r>
      <w:r>
        <w:rPr>
          <w:rStyle w:val="99"/>
          <w:rFonts w:ascii="ˎ̥" w:hAnsi="ˎ̥" w:cs="ˎ̥"/>
          <w:bCs/>
          <w:color w:val="000000"/>
        </w:rPr>
        <w:t>春来桃李齐开放，夏至荷花满</w:t>
      </w:r>
      <w:r>
        <w:rPr>
          <w:rStyle w:val="99"/>
          <w:rFonts w:hint="eastAsia" w:ascii="ˎ̥" w:hAnsi="ˎ̥" w:cs="ˎ̥"/>
          <w:bCs/>
          <w:color w:val="000000"/>
          <w:sz w:val="18"/>
          <w:szCs w:val="18"/>
        </w:rPr>
        <w:t>呃</w:t>
      </w:r>
      <w:r>
        <w:rPr>
          <w:rStyle w:val="99"/>
          <w:rFonts w:ascii="ˎ̥" w:hAnsi="ˎ̥" w:cs="ˎ̥"/>
          <w:bCs/>
          <w:color w:val="000000"/>
        </w:rPr>
        <w:t>池塘。到秋来菊桂花开金钱样，冬至腊梅带雪霜。弹一曲高山流水琴音亮，下一局残棋消遣闷愁肠。书几幅法书精神爽，巧笔丹青悬挂草堂。</w:t>
      </w:r>
      <w:r>
        <w:rPr>
          <w:rStyle w:val="66"/>
          <w:rFonts w:ascii="Verdana" w:hAnsi="Verdana" w:cs="Verdana"/>
          <w:bCs/>
          <w:color w:val="000000"/>
          <w:szCs w:val="21"/>
        </w:rPr>
        <w:footnoteReference w:id="602"/>
      </w:r>
      <w:r>
        <w:rPr>
          <w:rStyle w:val="99"/>
          <w:rFonts w:ascii="ˎ̥" w:hAnsi="ˎ̥" w:cs="ˎ̥"/>
          <w:bCs/>
          <w:color w:val="000000"/>
        </w:rPr>
        <w:t>臣昨晚</w:t>
      </w:r>
      <w:r>
        <w:rPr>
          <w:rStyle w:val="99"/>
          <w:rFonts w:ascii="Verdana" w:hAnsi="Verdana" w:cs="Verdana"/>
          <w:bCs/>
          <w:color w:val="000000"/>
        </w:rPr>
        <w:t>修下了辞王表章，今日里带进宫叩别皇娘。望国太开恩将臣放，落一个清闲自在</w:t>
      </w:r>
      <w:r>
        <w:rPr>
          <w:rStyle w:val="99"/>
          <w:rFonts w:hint="eastAsia" w:ascii="Verdana" w:hAnsi="Verdana" w:cs="Verdana"/>
          <w:bCs/>
          <w:color w:val="000000"/>
        </w:rPr>
        <w:t>、</w:t>
      </w:r>
      <w:r>
        <w:rPr>
          <w:rStyle w:val="99"/>
          <w:rFonts w:ascii="Verdana" w:hAnsi="Verdana" w:cs="Verdana"/>
          <w:bCs/>
          <w:color w:val="000000"/>
        </w:rPr>
        <w:t>散淡逍遥</w:t>
      </w:r>
      <w:r>
        <w:rPr>
          <w:rStyle w:val="99"/>
          <w:rFonts w:hint="eastAsia" w:ascii="Verdana" w:hAnsi="Verdana" w:cs="Verdana"/>
          <w:bCs/>
          <w:color w:val="000000"/>
        </w:rPr>
        <w:t>、</w:t>
      </w:r>
      <w:r>
        <w:rPr>
          <w:rStyle w:val="99"/>
          <w:rFonts w:ascii="Verdana" w:hAnsi="Verdana" w:cs="Verdana"/>
          <w:bCs/>
          <w:color w:val="000000"/>
        </w:rPr>
        <w:t>无忧无虑</w:t>
      </w:r>
      <w:r>
        <w:rPr>
          <w:rStyle w:val="99"/>
          <w:rFonts w:hint="eastAsia" w:ascii="Verdana" w:hAnsi="Verdana" w:cs="Verdana"/>
          <w:bCs/>
          <w:color w:val="000000"/>
        </w:rPr>
        <w:t>、</w:t>
      </w:r>
      <w:r>
        <w:rPr>
          <w:rStyle w:val="99"/>
          <w:rFonts w:ascii="Verdana" w:hAnsi="Verdana" w:cs="Verdana"/>
          <w:bCs/>
          <w:color w:val="000000"/>
        </w:rPr>
        <w:t>无是无非</w:t>
      </w:r>
      <w:r>
        <w:rPr>
          <w:rStyle w:val="99"/>
          <w:rFonts w:hint="eastAsia" w:ascii="Verdana" w:hAnsi="Verdana" w:cs="Verdana"/>
          <w:bCs/>
          <w:color w:val="000000"/>
        </w:rPr>
        <w:t>，做</w:t>
      </w:r>
      <w:r>
        <w:rPr>
          <w:rStyle w:val="99"/>
          <w:rFonts w:ascii="Verdana" w:hAnsi="Verdana" w:cs="Verdana"/>
          <w:bCs/>
          <w:color w:val="000000"/>
        </w:rPr>
        <w:t>什么兵部侍郎，臣告职还乡。</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吓坏了定国王</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】兵部的侍郎。</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自从盘古立帝邦，)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】君跪臣来臣怎敢当。</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锦家邦来锦</w:t>
      </w:r>
      <w:r>
        <w:rPr>
          <w:rStyle w:val="99"/>
          <w:rFonts w:hint="eastAsia" w:ascii="Verdana" w:hAnsi="Verdana" w:cs="Verdana"/>
          <w:bCs/>
          <w:color w:val="000000"/>
          <w:sz w:val="18"/>
          <w:szCs w:val="18"/>
        </w:rPr>
        <w:t>呢</w:t>
      </w:r>
      <w:r>
        <w:rPr>
          <w:rStyle w:val="99"/>
          <w:rFonts w:ascii="Verdana" w:hAnsi="Verdana" w:cs="Verdana"/>
          <w:bCs/>
          <w:color w:val="000000"/>
        </w:rPr>
        <w:t>家邦，)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】臣有一本启奏皇娘。</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昔日里有一个李文</w:t>
      </w:r>
      <w:r>
        <w:rPr>
          <w:rStyle w:val="99"/>
          <w:rFonts w:hint="eastAsia" w:ascii="Verdana" w:hAnsi="Verdana" w:cs="Verdana"/>
          <w:bCs/>
          <w:color w:val="000000"/>
        </w:rPr>
        <w:t>、</w:t>
      </w:r>
      <w:r>
        <w:rPr>
          <w:rStyle w:val="99"/>
          <w:rFonts w:ascii="Verdana" w:hAnsi="Verdana" w:cs="Verdana"/>
          <w:bCs/>
          <w:color w:val="000000"/>
        </w:rPr>
        <w:t>李广，)</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】弟兄双双扶保朝廊。</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李文北门带箭丧，)</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w:t>
      </w:r>
      <w:r>
        <w:rPr>
          <w:rStyle w:val="99"/>
          <w:rFonts w:hint="eastAsia" w:ascii="Verdana" w:hAnsi="Verdana" w:cs="Verdana"/>
          <w:bCs/>
          <w:color w:val="000000"/>
        </w:rPr>
        <w:t>万家</w:t>
      </w:r>
      <w:r>
        <w:rPr>
          <w:rStyle w:val="99"/>
          <w:rFonts w:ascii="Verdana" w:hAnsi="Verdana" w:cs="Verdana"/>
          <w:bCs/>
          <w:color w:val="000000"/>
        </w:rPr>
        <w:t>山前又收李刚。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收了一将损伤一将，)</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】一将倒比一将强。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到后来保太子登龙位上，)</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】反把那李广斩首庆阳。</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这都是前朝的忠臣良将，)</w:t>
      </w:r>
    </w:p>
    <w:p>
      <w:pPr>
        <w:ind w:left="1260" w:hanging="1260"/>
      </w:pPr>
      <w:r>
        <w:rPr>
          <w:rStyle w:val="99"/>
          <w:rFonts w:ascii="Verdana" w:hAnsi="Verdana" w:cs="Verdana"/>
          <w:bCs/>
          <w:color w:val="000000"/>
        </w:rPr>
        <w:t>【二黄原板】哪个忠良又有下场。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【二黄原板】</w:t>
      </w:r>
      <w:r>
        <w:rPr>
          <w:rStyle w:val="99"/>
          <w:rFonts w:ascii="Verdana" w:hAnsi="Verdana" w:cs="Verdana"/>
          <w:bCs/>
          <w:color w:val="000000"/>
        </w:rPr>
        <w:t>困龙思想长</w:t>
      </w:r>
      <w:r>
        <w:rPr>
          <w:rStyle w:val="99"/>
          <w:rFonts w:hint="eastAsia" w:ascii="Verdana" w:hAnsi="Verdana" w:cs="Verdana"/>
          <w:bCs/>
          <w:color w:val="000000"/>
          <w:sz w:val="18"/>
          <w:szCs w:val="18"/>
        </w:rPr>
        <w:t>呃</w:t>
      </w:r>
      <w:r>
        <w:rPr>
          <w:rStyle w:val="99"/>
          <w:rFonts w:ascii="Verdana" w:hAnsi="Verdana" w:cs="Verdana"/>
          <w:bCs/>
          <w:color w:val="000000"/>
        </w:rPr>
        <w:t>江浪，)</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】虎落平阳想奔山岗。</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事到头来想一想，)</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】谁是忠良哪个是奸党。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二黄摇板</w:t>
      </w:r>
      <w:r>
        <w:rPr>
          <w:rStyle w:val="99"/>
          <w:rFonts w:ascii="宋体" w:hAnsi="宋体" w:cs="宋体"/>
          <w:bCs/>
          <w:color w:val="000000"/>
        </w:rPr>
        <w:t>】铜锤一举王请上，)</w:t>
      </w:r>
    </w:p>
    <w:p>
      <w:pPr>
        <w:ind w:left="1260" w:hanging="1260"/>
      </w:pPr>
      <w:r>
        <w:rPr>
          <w:rStyle w:val="99"/>
          <w:rFonts w:ascii="宋体" w:hAnsi="宋体" w:cs="宋体"/>
          <w:bCs/>
          <w:color w:val="000000"/>
        </w:rPr>
        <w:t>【</w:t>
      </w:r>
      <w:r>
        <w:rPr>
          <w:rStyle w:val="99"/>
          <w:rFonts w:ascii="楷体" w:hAnsi="楷体" w:eastAsia="楷体" w:cs="Verdana"/>
          <w:bCs/>
          <w:color w:val="000000"/>
        </w:rPr>
        <w:t>二黄</w:t>
      </w:r>
      <w:r>
        <w:rPr>
          <w:rStyle w:val="99"/>
          <w:rFonts w:ascii="楷体" w:hAnsi="楷体" w:eastAsia="楷体" w:cs="宋体"/>
          <w:bCs/>
          <w:color w:val="000000"/>
        </w:rPr>
        <w:t>摇板</w:t>
      </w:r>
      <w:r>
        <w:rPr>
          <w:rStyle w:val="99"/>
          <w:rFonts w:ascii="宋体" w:hAnsi="宋体" w:cs="宋体"/>
          <w:bCs/>
          <w:color w:val="000000"/>
        </w:rPr>
        <w:t>】老杨波搀扶起定国王。</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】用手接过龙一条，二目睁睁把臣瞧。趁此机会生计</w:t>
      </w:r>
      <w:r>
        <w:rPr>
          <w:rStyle w:val="99"/>
          <w:rFonts w:hint="eastAsia" w:ascii="宋体" w:hAnsi="宋体" w:cs="宋体"/>
          <w:bCs/>
          <w:color w:val="000000"/>
          <w:sz w:val="18"/>
          <w:szCs w:val="18"/>
        </w:rPr>
        <w:t>呃</w:t>
      </w:r>
      <w:r>
        <w:rPr>
          <w:rStyle w:val="99"/>
          <w:rFonts w:ascii="宋体" w:hAnsi="宋体" w:cs="宋体"/>
          <w:bCs/>
          <w:color w:val="000000"/>
        </w:rPr>
        <w:t>巧</w:t>
      </w:r>
      <w:r>
        <w:rPr>
          <w:rStyle w:val="66"/>
          <w:rFonts w:ascii="宋体" w:hAnsi="宋体" w:cs="宋体"/>
          <w:bCs/>
          <w:color w:val="000000"/>
          <w:szCs w:val="21"/>
        </w:rPr>
        <w:footnoteReference w:id="603"/>
      </w:r>
      <w:r>
        <w:rPr>
          <w:rStyle w:val="99"/>
          <w:rFonts w:ascii="宋体" w:hAnsi="宋体" w:cs="宋体"/>
          <w:bCs/>
          <w:color w:val="000000"/>
        </w:rPr>
        <w:t>，</w:t>
      </w:r>
    </w:p>
    <w:p>
      <w:pPr>
        <w:ind w:left="1260" w:hanging="1260"/>
      </w:pPr>
      <w:r>
        <w:rPr>
          <w:rStyle w:val="99"/>
          <w:rFonts w:ascii="宋体" w:hAnsi="宋体" w:cs="宋体"/>
          <w:bCs/>
          <w:color w:val="000000"/>
        </w:rPr>
        <w:t>哎呀!</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】浑身上下似水浇，难以保朝。</w:t>
      </w:r>
    </w:p>
    <w:p>
      <w:pPr>
        <w:ind w:left="1260" w:hanging="1260"/>
      </w:pPr>
      <w:r>
        <w:rPr>
          <w:rStyle w:val="99"/>
          <w:rFonts w:ascii="宋体" w:hAnsi="宋体" w:cs="宋体"/>
          <w:bCs/>
          <w:color w:val="000000"/>
        </w:rPr>
        <w:t>臣!</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叩罢头来谢罢恩</w:t>
      </w:r>
      <w:r>
        <w:rPr>
          <w:rStyle w:val="99"/>
          <w:rFonts w:hint="eastAsia" w:ascii="Verdana" w:hAnsi="Verdana" w:cs="Verdana"/>
          <w:bCs/>
          <w:color w:val="000000"/>
          <w:sz w:val="18"/>
          <w:szCs w:val="18"/>
        </w:rPr>
        <w:t>呐</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徐延昭代驾</w:t>
      </w:r>
      <w:r>
        <w:rPr>
          <w:rStyle w:val="66"/>
          <w:rFonts w:ascii="Verdana" w:hAnsi="Verdana" w:cs="Verdana"/>
          <w:bCs/>
          <w:color w:val="000000"/>
          <w:szCs w:val="21"/>
        </w:rPr>
        <w:footnoteReference w:id="604"/>
      </w:r>
      <w:r>
        <w:rPr>
          <w:rStyle w:val="99"/>
          <w:rFonts w:ascii="Verdana" w:hAnsi="Verdana" w:cs="Verdana"/>
          <w:bCs/>
          <w:color w:val="000000"/>
        </w:rPr>
        <w:t>且平身。)</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一文</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一武</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出宫门，</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仗着太子叫皇兄</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大明江山全在</w:t>
      </w:r>
      <w:r>
        <w:rPr>
          <w:rStyle w:val="99"/>
          <w:rFonts w:hint="eastAsia" w:ascii="Verdana" w:hAnsi="Verdana" w:cs="Verdana"/>
          <w:bCs/>
          <w:color w:val="000000"/>
          <w:sz w:val="18"/>
          <w:szCs w:val="18"/>
        </w:rPr>
        <w:t>呃</w:t>
      </w:r>
      <w:r>
        <w:rPr>
          <w:rStyle w:val="99"/>
          <w:rFonts w:ascii="Verdana" w:hAnsi="Verdana" w:cs="Verdana"/>
          <w:bCs/>
          <w:color w:val="000000"/>
        </w:rPr>
        <w:t>你</w:t>
      </w:r>
      <w:r>
        <w:rPr>
          <w:rStyle w:val="99"/>
          <w:rFonts w:hint="eastAsia" w:ascii="Verdana" w:hAnsi="Verdana" w:cs="Verdana"/>
          <w:bCs/>
          <w:color w:val="000000"/>
          <w:sz w:val="18"/>
          <w:szCs w:val="18"/>
        </w:rPr>
        <w:t>呀</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保国家全仗你杨家父子兵。)</w:t>
      </w:r>
    </w:p>
    <w:p>
      <w:pPr>
        <w:rPr>
          <w:rFonts w:hint="eastAsia"/>
        </w:rPr>
      </w:pPr>
      <w:bookmarkStart w:id="236" w:name="__RefHeading___Toc414518340"/>
      <w:bookmarkEnd w:id="236"/>
      <w:bookmarkStart w:id="237" w:name="_Toc891873079"/>
      <w:r>
        <w:rPr>
          <w:rFonts w:hint="eastAsia"/>
        </w:rPr>
        <w:br w:type="page"/>
      </w:r>
    </w:p>
    <w:p>
      <w:pPr>
        <w:pStyle w:val="126"/>
        <w:bidi w:val="0"/>
      </w:pPr>
      <w:r>
        <w:rPr>
          <w:rFonts w:hint="eastAsia"/>
        </w:rPr>
        <w:t xml:space="preserve">南天门 </w:t>
      </w:r>
      <w:r>
        <w:rPr>
          <w:rFonts w:hint="eastAsia"/>
          <w:sz w:val="24"/>
          <w:szCs w:val="24"/>
        </w:rPr>
        <w:t>之</w:t>
      </w:r>
      <w:r>
        <w:rPr>
          <w:rFonts w:hint="eastAsia"/>
        </w:rPr>
        <w:t xml:space="preserve"> 曹福</w:t>
      </w:r>
      <w:bookmarkEnd w:id="23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】急急忙忙走得慌，</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】点点珠泪洒胸膛</w:t>
      </w:r>
      <w:r>
        <w:rPr>
          <w:rFonts w:hint="eastAsia" w:ascii="Verdana" w:hAnsi="Verdana" w:cs="Verdana"/>
          <w:bCs/>
          <w:color w:val="000000"/>
          <w:sz w:val="18"/>
          <w:szCs w:val="18"/>
        </w:rPr>
        <w:t>啊</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：逃出主仆人一双。)</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】虎口内逃出了两只羊。</w:t>
      </w:r>
    </w:p>
    <w:p>
      <w:pPr>
        <w:ind w:left="1260" w:hanging="1260"/>
        <w:jc w:val="left"/>
      </w:pPr>
      <w:r>
        <w:rPr>
          <w:rFonts w:ascii="Verdana" w:hAnsi="Verdana" w:cs="Verdana"/>
          <w:bCs/>
          <w:color w:val="000000"/>
          <w:szCs w:val="21"/>
        </w:rPr>
        <w:t>啊小姐，且喜逃出虎口，待老奴随同小姐慢慢行走。</w:t>
      </w:r>
    </w:p>
    <w:p>
      <w:pPr>
        <w:ind w:left="1260" w:hanging="1260"/>
        <w:jc w:val="left"/>
      </w:pPr>
      <w:r>
        <w:rPr>
          <w:rFonts w:ascii="Verdana" w:hAnsi="Verdana" w:cs="Verdana"/>
          <w:bCs/>
          <w:color w:val="000000"/>
          <w:szCs w:val="21"/>
        </w:rPr>
        <w:t>是。</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魏忠贤</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【西皮原板】我朝中出谗臣搅乱家邦。</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】天启爷</w:t>
      </w:r>
      <w:r>
        <w:rPr>
          <w:rFonts w:hint="eastAsia" w:ascii="Verdana" w:hAnsi="Verdana" w:cs="Verdana"/>
          <w:bCs/>
          <w:color w:val="000000"/>
          <w:szCs w:val="21"/>
        </w:rPr>
        <w:t>坐山河……</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太老爷做天官吏部大堂。</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丢了官罢了职贬回故乡。</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widowControl/>
        <w:suppressAutoHyphens w:val="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有司羽</w:t>
      </w:r>
      <w:r>
        <w:rPr>
          <w:rStyle w:val="66"/>
          <w:rFonts w:ascii="Verdana" w:hAnsi="Verdana" w:cs="Verdana"/>
          <w:bCs/>
          <w:color w:val="000000"/>
          <w:szCs w:val="21"/>
        </w:rPr>
        <w:footnoteReference w:id="605"/>
      </w:r>
      <w:r>
        <w:rPr>
          <w:rFonts w:ascii="Verdana" w:hAnsi="Verdana" w:cs="Verdana"/>
          <w:bCs/>
          <w:color w:val="000000"/>
        </w:rPr>
        <w:t>领人马暗地埋藏。</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太老爷，啊，太老爷!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】最可叹忠良臣无有下场。</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我的母花井内也把命丧，</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太夫人</w:t>
      </w:r>
      <w:r>
        <w:rPr>
          <w:rFonts w:hint="eastAsia" w:ascii="Verdana" w:hAnsi="Verdana" w:cs="Verdana"/>
          <w:bCs/>
          <w:color w:val="000000"/>
          <w:szCs w:val="21"/>
        </w:rPr>
        <w:t>呐</w:t>
      </w:r>
      <w:r>
        <w:rPr>
          <w:rFonts w:ascii="Verdana" w:hAnsi="Verdana" w:cs="Verdana"/>
          <w:bCs/>
          <w:color w:val="000000"/>
          <w:szCs w:val="21"/>
        </w:rPr>
        <w:t>啊</w:t>
      </w:r>
      <w:r>
        <w:rPr>
          <w:rFonts w:ascii="宋体" w:hAnsi="宋体" w:cs="宋体"/>
          <w:bCs/>
          <w:color w:val="000000"/>
          <w:szCs w:val="21"/>
        </w:rPr>
        <w:t>!</w:t>
      </w:r>
    </w:p>
    <w:p>
      <w:pPr>
        <w:ind w:left="1260" w:hanging="1260"/>
        <w:jc w:val="left"/>
      </w:pPr>
      <w:r>
        <w:rPr>
          <w:rFonts w:hint="eastAsia" w:ascii="宋体" w:hAnsi="宋体" w:cs="宋体"/>
          <w:bCs/>
          <w:color w:val="000000"/>
          <w:szCs w:val="21"/>
        </w:rPr>
        <w:t>(</w:t>
      </w:r>
      <w:r>
        <w:rPr>
          <w:rFonts w:ascii="Verdana" w:hAnsi="Verdana" w:cs="Verdana"/>
          <w:bCs/>
          <w:color w:val="000000"/>
          <w:szCs w:val="21"/>
        </w:rPr>
        <w:t>曹玉莲</w:t>
      </w:r>
      <w:r>
        <w:rPr>
          <w:rFonts w:ascii="Verdana" w:hAnsi="Verdana" w:cs="Verdana"/>
          <w:bCs/>
          <w:color w:val="000000"/>
          <w:szCs w:val="21"/>
        </w:rPr>
        <w:tab/>
      </w:r>
      <w:r>
        <w:rPr>
          <w:rFonts w:hint="eastAsia" w:ascii="Verdana" w:hAnsi="Verdana" w:cs="Verdana"/>
          <w:bCs/>
          <w:color w:val="000000"/>
          <w:szCs w:val="21"/>
        </w:rPr>
        <w:t>喂呀，儿的娘啊……</w:t>
      </w:r>
      <w:r>
        <w:rPr>
          <w:rFonts w:hint="eastAsia" w:ascii="宋体" w:hAnsi="宋体" w:cs="宋体"/>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】就是那铁石人也要悲伤</w:t>
      </w:r>
      <w:r>
        <w:rPr>
          <w:rFonts w:ascii="Verdana" w:hAnsi="Verdana" w:cs="Verdana"/>
          <w:bCs/>
          <w:color w:val="000000"/>
        </w:rPr>
        <w:t>。</w:t>
      </w:r>
    </w:p>
    <w:p>
      <w:pPr>
        <w:ind w:left="1260" w:hanging="1260"/>
        <w:jc w:val="left"/>
      </w:pPr>
      <w:r>
        <w:rPr>
          <w:rFonts w:hint="eastAsia" w:ascii="Verdana" w:hAnsi="Verdana" w:cs="Verdana"/>
          <w:bCs/>
          <w:color w:val="000000"/>
        </w:rPr>
        <w:t>(小姐因何不走哇?)</w:t>
      </w:r>
    </w:p>
    <w:p>
      <w:pPr>
        <w:ind w:left="1260" w:hanging="1260"/>
        <w:jc w:val="left"/>
      </w:pPr>
      <w:r>
        <w:rPr>
          <w:rFonts w:ascii="Verdana" w:hAnsi="Verdana" w:cs="Verdana"/>
          <w:bCs/>
          <w:color w:val="000000"/>
        </w:rPr>
        <w:t>这</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老奴走得慌忙</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走得</w:t>
      </w:r>
      <w:r>
        <w:rPr>
          <w:rFonts w:hint="eastAsia" w:ascii="Verdana" w:hAnsi="Verdana" w:cs="Verdana"/>
          <w:bCs/>
          <w:color w:val="000000"/>
        </w:rPr>
        <w:t>忙迫)</w:t>
      </w:r>
      <w:r>
        <w:rPr>
          <w:rFonts w:ascii="Verdana" w:hAnsi="Verdana" w:cs="Verdana"/>
          <w:bCs/>
          <w:color w:val="000000"/>
        </w:rPr>
        <w:t>，分文未带，如何是好?</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这里掌柜的有么?</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金子，自然是黄色的</w:t>
      </w:r>
      <w:r>
        <w:rPr>
          <w:rFonts w:hint="eastAsia" w:ascii="Verdana" w:hAnsi="Verdana" w:cs="Verdana"/>
          <w:bCs/>
          <w:color w:val="000000"/>
        </w:rPr>
        <w:t>呀</w:t>
      </w:r>
      <w:r>
        <w:rPr>
          <w:rFonts w:ascii="Verdana" w:hAnsi="Verdana" w:cs="Verdana"/>
          <w:bCs/>
          <w:color w:val="000000"/>
        </w:rPr>
        <w:t>。</w:t>
      </w:r>
    </w:p>
    <w:p>
      <w:pPr>
        <w:ind w:left="1260" w:hanging="1260"/>
        <w:jc w:val="left"/>
      </w:pPr>
      <w:r>
        <w:rPr>
          <w:rFonts w:ascii="Verdana" w:hAnsi="Verdana" w:cs="Verdana"/>
          <w:bCs/>
          <w:color w:val="000000"/>
        </w:rPr>
        <w:t>唉! 人不在</w:t>
      </w:r>
      <w:r>
        <w:rPr>
          <w:rFonts w:hint="eastAsia" w:ascii="Verdana" w:hAnsi="Verdana" w:cs="Verdana"/>
          <w:bCs/>
          <w:color w:val="000000"/>
        </w:rPr>
        <w:t>时</w:t>
      </w:r>
      <w:r>
        <w:rPr>
          <w:rFonts w:ascii="Verdana" w:hAnsi="Verdana" w:cs="Verdana"/>
          <w:bCs/>
          <w:color w:val="000000"/>
        </w:rPr>
        <w:t>中，金子也变成铜了。</w:t>
      </w:r>
    </w:p>
    <w:p>
      <w:pPr>
        <w:ind w:left="1260" w:hanging="1260"/>
        <w:jc w:val="left"/>
      </w:pPr>
      <w:r>
        <w:rPr>
          <w:rFonts w:ascii="Verdana" w:hAnsi="Verdana" w:cs="Verdana"/>
          <w:bCs/>
          <w:color w:val="000000"/>
        </w:rPr>
        <w:t>待我那厢去问</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那厢去</w:t>
      </w:r>
      <w:r>
        <w:rPr>
          <w:rFonts w:hint="eastAsia" w:ascii="Verdana" w:hAnsi="Verdana" w:cs="Verdana"/>
          <w:bCs/>
          <w:color w:val="000000"/>
        </w:rPr>
        <w:t>换)</w:t>
      </w:r>
      <w:r>
        <w:rPr>
          <w:rFonts w:ascii="Verdana" w:hAnsi="Verdana" w:cs="Verdana"/>
          <w:bCs/>
          <w:color w:val="000000"/>
        </w:rPr>
        <w:t>。</w:t>
      </w:r>
    </w:p>
    <w:p>
      <w:pPr>
        <w:ind w:left="1260" w:hanging="1260"/>
        <w:jc w:val="left"/>
      </w:pPr>
      <w:r>
        <w:rPr>
          <w:rFonts w:ascii="Verdana" w:hAnsi="Verdana" w:cs="Verdana"/>
          <w:bCs/>
          <w:color w:val="000000"/>
        </w:rPr>
        <w:t>啊，这里掌柜的有么?</w:t>
      </w:r>
    </w:p>
    <w:p>
      <w:pPr>
        <w:ind w:left="1260" w:hanging="1260"/>
        <w:jc w:val="left"/>
      </w:pPr>
      <w:r>
        <w:rPr>
          <w:rFonts w:hint="eastAsia" w:ascii="Verdana" w:hAnsi="Verdana" w:cs="Verdana"/>
          <w:bCs/>
          <w:color w:val="000000"/>
        </w:rPr>
        <w:t>(掌柜</w:t>
      </w:r>
      <w:r>
        <w:rPr>
          <w:rFonts w:hint="eastAsia" w:ascii="Verdana" w:hAnsi="Verdana" w:cs="Verdana"/>
          <w:bCs/>
          <w:color w:val="000000"/>
        </w:rPr>
        <w:tab/>
      </w:r>
      <w:r>
        <w:rPr>
          <w:rFonts w:hint="eastAsia" w:ascii="Verdana" w:hAnsi="Verdana" w:cs="Verdana"/>
          <w:bCs/>
          <w:color w:val="000000"/>
        </w:rPr>
        <w:t>何事?)</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掌柜的好眼力呀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真</w:t>
      </w:r>
      <w:r>
        <w:rPr>
          <w:rFonts w:hint="eastAsia" w:ascii="Verdana" w:hAnsi="Verdana" w:cs="Verdana"/>
          <w:bCs/>
          <w:color w:val="000000"/>
        </w:rPr>
        <w:t>真</w:t>
      </w:r>
      <w:r>
        <w:rPr>
          <w:rFonts w:ascii="Verdana" w:hAnsi="Verdana" w:cs="Verdana"/>
          <w:bCs/>
          <w:color w:val="000000"/>
        </w:rPr>
        <w:t>好眼力呀</w:t>
      </w:r>
      <w:r>
        <w:rPr>
          <w:rFonts w:hint="eastAsia" w:ascii="Verdana" w:hAnsi="Verdana" w:cs="Verdana"/>
          <w:bCs/>
          <w:color w:val="000000"/>
        </w:rPr>
        <w:t>)</w:t>
      </w:r>
      <w:r>
        <w:rPr>
          <w:rFonts w:ascii="Verdana" w:hAnsi="Verdana" w:cs="Verdana"/>
          <w:bCs/>
          <w:color w:val="000000"/>
        </w:rPr>
        <w:t>!</w:t>
      </w:r>
    </w:p>
    <w:p>
      <w:pPr>
        <w:ind w:left="1260" w:hanging="1260"/>
        <w:jc w:val="left"/>
      </w:pPr>
      <w:r>
        <w:rPr>
          <w:rFonts w:hint="eastAsia" w:ascii="Verdana" w:hAnsi="Verdana" w:cs="Verdana"/>
          <w:bCs/>
          <w:color w:val="000000"/>
        </w:rPr>
        <w:t>是。</w:t>
      </w:r>
    </w:p>
    <w:p>
      <w:pPr>
        <w:ind w:left="1260" w:hanging="1260"/>
        <w:jc w:val="left"/>
      </w:pPr>
      <w:r>
        <w:rPr>
          <w:rFonts w:ascii="Verdana" w:hAnsi="Verdana" w:cs="Verdana"/>
          <w:bCs/>
          <w:color w:val="000000"/>
        </w:rPr>
        <w:t>请问掌柜的，这里可有大米饭食无有啊?</w:t>
      </w:r>
    </w:p>
    <w:p>
      <w:pPr>
        <w:ind w:left="1260" w:hanging="1260"/>
        <w:jc w:val="left"/>
      </w:pPr>
      <w:r>
        <w:rPr>
          <w:rFonts w:hint="eastAsia" w:ascii="Verdana" w:hAnsi="Verdana" w:cs="Verdana"/>
          <w:bCs/>
          <w:color w:val="000000"/>
        </w:rPr>
        <w:t>呃，</w:t>
      </w:r>
      <w:r>
        <w:rPr>
          <w:rFonts w:ascii="Verdana" w:hAnsi="Verdana" w:cs="Verdana"/>
          <w:bCs/>
          <w:color w:val="000000"/>
        </w:rPr>
        <w:t>面食也好</w:t>
      </w:r>
      <w:r>
        <w:rPr>
          <w:rFonts w:hint="eastAsia" w:ascii="Verdana" w:hAnsi="Verdana" w:cs="Verdana"/>
          <w:bCs/>
          <w:color w:val="000000"/>
        </w:rPr>
        <w:t>哇</w:t>
      </w:r>
      <w:r>
        <w:rPr>
          <w:rFonts w:ascii="Verdana" w:hAnsi="Verdana" w:cs="Verdana"/>
          <w:bCs/>
          <w:color w:val="000000"/>
        </w:rPr>
        <w:t>，掌柜的取来。</w:t>
      </w:r>
    </w:p>
    <w:p>
      <w:pPr>
        <w:ind w:left="1260" w:hanging="1260"/>
        <w:jc w:val="left"/>
      </w:pPr>
      <w:r>
        <w:rPr>
          <w:rFonts w:ascii="Verdana" w:hAnsi="Verdana" w:cs="Verdana"/>
          <w:bCs/>
          <w:color w:val="000000"/>
        </w:rPr>
        <w:t>少刻把你。</w:t>
      </w:r>
    </w:p>
    <w:p>
      <w:pPr>
        <w:jc w:val="left"/>
      </w:pPr>
      <w:r>
        <w:rPr>
          <w:rFonts w:ascii="Verdana" w:hAnsi="Verdana" w:cs="Verdana"/>
          <w:bCs/>
          <w:color w:val="000000"/>
        </w:rPr>
        <w:t>啊小姐，金耳环一对</w:t>
      </w:r>
      <w:r>
        <w:rPr>
          <w:rFonts w:hint="eastAsia" w:ascii="Verdana" w:hAnsi="Verdana" w:cs="Verdana"/>
          <w:bCs/>
          <w:color w:val="000000"/>
        </w:rPr>
        <w:t>，</w:t>
      </w:r>
      <w:r>
        <w:rPr>
          <w:rFonts w:ascii="Verdana" w:hAnsi="Verdana" w:cs="Verdana"/>
          <w:bCs/>
          <w:color w:val="000000"/>
        </w:rPr>
        <w:t>三钱重，他们这里是十四换呐。三兑三</w:t>
      </w:r>
      <w:r>
        <w:rPr>
          <w:rStyle w:val="66"/>
          <w:rFonts w:ascii="Verdana" w:hAnsi="Verdana" w:cs="Verdana"/>
          <w:bCs/>
          <w:color w:val="000000"/>
        </w:rPr>
        <w:footnoteReference w:id="606"/>
      </w:r>
      <w:r>
        <w:rPr>
          <w:rFonts w:ascii="Verdana" w:hAnsi="Verdana" w:cs="Verdana"/>
          <w:bCs/>
          <w:color w:val="000000"/>
        </w:rPr>
        <w:t>，三四一两二，文银四两，外找大钱二百。小姐收下。</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啊小姐，他们这里</w:t>
      </w:r>
      <w:r>
        <w:rPr>
          <w:rFonts w:hint="eastAsia" w:ascii="Verdana" w:hAnsi="Verdana" w:cs="Verdana"/>
          <w:bCs/>
          <w:color w:val="000000"/>
        </w:rPr>
        <w:t>无有(</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没有</w:t>
      </w:r>
      <w:r>
        <w:rPr>
          <w:rFonts w:hint="eastAsia" w:ascii="Verdana" w:hAnsi="Verdana" w:cs="Verdana"/>
          <w:bCs/>
          <w:color w:val="000000"/>
        </w:rPr>
        <w:t>)</w:t>
      </w:r>
      <w:r>
        <w:rPr>
          <w:rFonts w:ascii="Verdana" w:hAnsi="Verdana" w:cs="Verdana"/>
          <w:bCs/>
          <w:color w:val="000000"/>
        </w:rPr>
        <w:t>大米饭食，现有面食在此，小姐请用。</w:t>
      </w:r>
    </w:p>
    <w:p>
      <w:pPr>
        <w:jc w:val="left"/>
      </w:pPr>
      <w:r>
        <w:rPr>
          <w:rFonts w:hint="eastAsia" w:ascii="Verdana" w:hAnsi="Verdana" w:cs="Verdana"/>
          <w:bCs/>
          <w:color w:val="000000"/>
        </w:rPr>
        <w:t>啊，</w:t>
      </w:r>
      <w:r>
        <w:rPr>
          <w:rFonts w:ascii="Verdana" w:hAnsi="Verdana" w:cs="Verdana"/>
          <w:bCs/>
          <w:color w:val="000000"/>
        </w:rPr>
        <w:t>小姐为何不用</w:t>
      </w:r>
      <w:r>
        <w:rPr>
          <w:rFonts w:hint="eastAsia" w:ascii="Verdana" w:hAnsi="Verdana" w:cs="Verdana"/>
          <w:bCs/>
          <w:color w:val="000000"/>
        </w:rPr>
        <w:t>啊</w:t>
      </w:r>
      <w:r>
        <w:rPr>
          <w:rFonts w:ascii="Verdana" w:hAnsi="Verdana" w:cs="Verdana"/>
          <w:bCs/>
          <w:color w:val="000000"/>
        </w:rPr>
        <w:t>?</w:t>
      </w:r>
    </w:p>
    <w:p>
      <w:pPr>
        <w:jc w:val="left"/>
      </w:pPr>
      <w:r>
        <w:rPr>
          <w:rFonts w:hint="eastAsia" w:ascii="Verdana" w:hAnsi="Verdana" w:cs="Verdana"/>
          <w:bCs/>
          <w:color w:val="000000"/>
        </w:rPr>
        <w:t>是。(</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哦，是是是。</w:t>
      </w:r>
      <w:r>
        <w:rPr>
          <w:rFonts w:hint="eastAsia" w:ascii="Verdana" w:hAnsi="Verdana" w:cs="Verdana"/>
          <w:bCs/>
          <w:color w:val="000000"/>
        </w:rPr>
        <w:t>)</w:t>
      </w:r>
    </w:p>
    <w:p>
      <w:pPr>
        <w:ind w:left="1260" w:hanging="1260"/>
        <w:jc w:val="left"/>
      </w:pPr>
      <w:r>
        <w:rPr>
          <w:rFonts w:hint="eastAsia" w:ascii="Verdana" w:hAnsi="Verdana" w:cs="Verdana"/>
          <w:bCs/>
          <w:color w:val="000000"/>
        </w:rPr>
        <w:t>唉，呃……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老奴也是思念太老爷、太夫人，吞吃不下呀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啊掌柜的，面食未用，但不知要把多少钱?</w:t>
      </w:r>
    </w:p>
    <w:p>
      <w:pPr>
        <w:ind w:left="1260" w:hanging="1260"/>
        <w:jc w:val="left"/>
      </w:pPr>
      <w:r>
        <w:rPr>
          <w:rFonts w:ascii="Verdana" w:hAnsi="Verdana" w:cs="Verdana"/>
          <w:bCs/>
          <w:color w:val="000000"/>
        </w:rPr>
        <w:t>哎呀，处处俱有好人呐。</w:t>
      </w:r>
    </w:p>
    <w:p>
      <w:pPr>
        <w:ind w:left="1260" w:hanging="1260"/>
        <w:jc w:val="left"/>
      </w:pPr>
      <w:r>
        <w:rPr>
          <w:rFonts w:ascii="Verdana" w:hAnsi="Verdana" w:cs="Verdana"/>
          <w:bCs/>
          <w:color w:val="000000"/>
        </w:rPr>
        <w:t>请问掌柜的，此处可有往大同</w:t>
      </w:r>
      <w:r>
        <w:rPr>
          <w:rFonts w:hint="eastAsia" w:ascii="Verdana" w:hAnsi="Verdana" w:cs="Verdana"/>
          <w:bCs/>
          <w:color w:val="000000"/>
        </w:rPr>
        <w:t>去</w:t>
      </w:r>
      <w:r>
        <w:rPr>
          <w:rFonts w:ascii="Verdana" w:hAnsi="Verdana" w:cs="Verdana"/>
          <w:bCs/>
          <w:color w:val="000000"/>
        </w:rPr>
        <w:t>的脚程无有哇?</w:t>
      </w:r>
    </w:p>
    <w:p>
      <w:pPr>
        <w:ind w:left="1260" w:hanging="1260"/>
        <w:jc w:val="left"/>
      </w:pPr>
      <w:r>
        <w:rPr>
          <w:rFonts w:hint="eastAsia" w:ascii="Verdana" w:hAnsi="Verdana" w:cs="Verdana"/>
          <w:bCs/>
          <w:color w:val="000000"/>
        </w:rPr>
        <w:t>哦</w:t>
      </w:r>
      <w:r>
        <w:rPr>
          <w:rFonts w:ascii="Verdana" w:hAnsi="Verdana" w:cs="Verdana"/>
          <w:bCs/>
          <w:color w:val="000000"/>
        </w:rPr>
        <w:t>，有劳了!</w:t>
      </w:r>
    </w:p>
    <w:p>
      <w:pPr>
        <w:ind w:left="1260" w:hanging="1260"/>
        <w:jc w:val="left"/>
      </w:pPr>
      <w:r>
        <w:rPr>
          <w:rFonts w:hint="eastAsia" w:ascii="Verdana" w:hAnsi="Verdana" w:cs="Verdana"/>
          <w:bCs/>
          <w:color w:val="000000"/>
        </w:rPr>
        <w:t>诶——</w:t>
      </w:r>
      <w:r>
        <w:rPr>
          <w:rFonts w:ascii="Verdana" w:hAnsi="Verdana" w:cs="Verdana"/>
          <w:bCs/>
          <w:color w:val="000000"/>
        </w:rPr>
        <w:t>这是哪个的脚程</w:t>
      </w:r>
      <w:r>
        <w:rPr>
          <w:rFonts w:hint="eastAsia" w:ascii="Verdana" w:hAnsi="Verdana" w:cs="Verdana"/>
          <w:bCs/>
          <w:color w:val="000000"/>
        </w:rPr>
        <w:t>呐?</w:t>
      </w:r>
    </w:p>
    <w:p>
      <w:pPr>
        <w:ind w:left="1260" w:hanging="1260"/>
        <w:jc w:val="left"/>
      </w:pPr>
      <w:r>
        <w:rPr>
          <w:rFonts w:ascii="Verdana" w:hAnsi="Verdana" w:cs="Verdana"/>
          <w:bCs/>
          <w:color w:val="000000"/>
        </w:rPr>
        <w:t>正是。</w:t>
      </w:r>
    </w:p>
    <w:p>
      <w:pPr>
        <w:ind w:left="1260" w:hanging="1260"/>
        <w:jc w:val="left"/>
      </w:pPr>
      <w:r>
        <w:rPr>
          <w:rFonts w:ascii="Verdana" w:hAnsi="Verdana" w:cs="Verdana"/>
          <w:bCs/>
          <w:color w:val="000000"/>
        </w:rPr>
        <w:t>我们</w:t>
      </w:r>
      <w:r>
        <w:rPr>
          <w:rFonts w:hint="eastAsia" w:ascii="Verdana" w:hAnsi="Verdana" w:cs="Verdana"/>
          <w:bCs/>
          <w:color w:val="000000"/>
        </w:rPr>
        <w:t>要到(</w:t>
      </w:r>
      <w:r>
        <w:rPr>
          <w:rFonts w:hint="eastAsia" w:ascii="楷体" w:hAnsi="楷体" w:eastAsia="楷体" w:cs="Verdana"/>
          <w:bCs/>
          <w:color w:val="000000"/>
        </w:rPr>
        <w:t>或</w:t>
      </w:r>
      <w:r>
        <w:rPr>
          <w:rFonts w:hint="eastAsia" w:ascii="Verdana" w:hAnsi="Verdana" w:cs="Verdana"/>
          <w:bCs/>
          <w:color w:val="000000"/>
        </w:rPr>
        <w:t>：我们</w:t>
      </w:r>
      <w:r>
        <w:rPr>
          <w:rFonts w:ascii="Verdana" w:hAnsi="Verdana" w:cs="Verdana"/>
          <w:bCs/>
          <w:color w:val="000000"/>
        </w:rPr>
        <w:t>要往</w:t>
      </w:r>
      <w:r>
        <w:rPr>
          <w:rFonts w:hint="eastAsia" w:ascii="Verdana" w:hAnsi="Verdana" w:cs="Verdana"/>
          <w:bCs/>
          <w:color w:val="000000"/>
        </w:rPr>
        <w:t>)</w:t>
      </w:r>
      <w:r>
        <w:rPr>
          <w:rFonts w:ascii="Verdana" w:hAnsi="Verdana" w:cs="Verdana"/>
          <w:bCs/>
          <w:color w:val="000000"/>
        </w:rPr>
        <w:t>大同去。</w:t>
      </w:r>
    </w:p>
    <w:p>
      <w:pPr>
        <w:ind w:left="1260" w:hanging="1260"/>
        <w:jc w:val="left"/>
      </w:pPr>
      <w:r>
        <w:rPr>
          <w:rFonts w:ascii="Verdana" w:hAnsi="Verdana" w:cs="Verdana"/>
          <w:bCs/>
          <w:color w:val="000000"/>
        </w:rPr>
        <w:t>大道怎说，小道怎讲</w:t>
      </w:r>
      <w:r>
        <w:rPr>
          <w:rFonts w:hint="eastAsia" w:ascii="Verdana" w:hAnsi="Verdana" w:cs="Verdana"/>
          <w:bCs/>
          <w:color w:val="000000"/>
        </w:rPr>
        <w:t>啊</w:t>
      </w:r>
      <w:r>
        <w:rPr>
          <w:rFonts w:ascii="Verdana" w:hAnsi="Verdana" w:cs="Verdana"/>
          <w:bCs/>
          <w:color w:val="000000"/>
        </w:rPr>
        <w:t>?</w:t>
      </w:r>
    </w:p>
    <w:p>
      <w:pPr>
        <w:ind w:left="1260" w:hanging="1260"/>
        <w:jc w:val="left"/>
      </w:pPr>
      <w:r>
        <w:rPr>
          <w:rFonts w:ascii="Verdana" w:hAnsi="Verdana" w:cs="Verdana"/>
          <w:bCs/>
          <w:color w:val="000000"/>
        </w:rPr>
        <w:t>自然是走近不走远呐。</w:t>
      </w:r>
    </w:p>
    <w:p>
      <w:pPr>
        <w:ind w:left="1260" w:hanging="1260"/>
        <w:jc w:val="left"/>
      </w:pPr>
      <w:r>
        <w:rPr>
          <w:rFonts w:ascii="Verdana" w:hAnsi="Verdana" w:cs="Verdana"/>
          <w:bCs/>
          <w:color w:val="000000"/>
        </w:rPr>
        <w:t>多把银钱与你</w:t>
      </w:r>
      <w:r>
        <w:rPr>
          <w:rFonts w:hint="eastAsia" w:ascii="Verdana" w:hAnsi="Verdana" w:cs="Verdana"/>
          <w:bCs/>
          <w:color w:val="000000"/>
        </w:rPr>
        <w:t>呀</w:t>
      </w:r>
      <w:r>
        <w:rPr>
          <w:rFonts w:ascii="Verdana" w:hAnsi="Verdana" w:cs="Verdana"/>
          <w:bCs/>
          <w:color w:val="000000"/>
        </w:rPr>
        <w:t>。</w:t>
      </w:r>
    </w:p>
    <w:p>
      <w:pPr>
        <w:jc w:val="left"/>
      </w:pPr>
      <w:r>
        <w:rPr>
          <w:rFonts w:ascii="Verdana" w:hAnsi="Verdana" w:cs="Verdana"/>
          <w:bCs/>
          <w:color w:val="000000"/>
        </w:rPr>
        <w:t>呀呸!</w:t>
      </w:r>
      <w:r>
        <w:rPr>
          <w:rFonts w:hint="eastAsia" w:ascii="Verdana" w:hAnsi="Verdana" w:cs="Verdana"/>
          <w:bCs/>
          <w:color w:val="000000"/>
        </w:rPr>
        <w:t>吃了我这人，是小事；吃了你这脚程，倒是大事。(</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吃了你的脚程</w:t>
      </w:r>
      <w:r>
        <w:rPr>
          <w:rFonts w:hint="eastAsia" w:ascii="Verdana" w:hAnsi="Verdana" w:cs="Verdana"/>
          <w:bCs/>
          <w:color w:val="000000"/>
        </w:rPr>
        <w:t>，</w:t>
      </w:r>
      <w:r>
        <w:rPr>
          <w:rFonts w:ascii="Verdana" w:hAnsi="Verdana" w:cs="Verdana"/>
          <w:bCs/>
          <w:color w:val="000000"/>
        </w:rPr>
        <w:t>是大事</w:t>
      </w:r>
      <w:r>
        <w:rPr>
          <w:rFonts w:hint="eastAsia" w:ascii="Verdana" w:hAnsi="Verdana" w:cs="Verdana"/>
          <w:bCs/>
          <w:color w:val="000000"/>
        </w:rPr>
        <w:t>；</w:t>
      </w:r>
      <w:r>
        <w:rPr>
          <w:rFonts w:ascii="Verdana" w:hAnsi="Verdana" w:cs="Verdana"/>
          <w:bCs/>
          <w:color w:val="000000"/>
        </w:rPr>
        <w:t>吃了我这人</w:t>
      </w:r>
      <w:r>
        <w:rPr>
          <w:rFonts w:hint="eastAsia" w:ascii="Verdana" w:hAnsi="Verdana" w:cs="Verdana"/>
          <w:bCs/>
          <w:color w:val="000000"/>
        </w:rPr>
        <w:t>，</w:t>
      </w:r>
      <w:r>
        <w:rPr>
          <w:rFonts w:ascii="Verdana" w:hAnsi="Verdana" w:cs="Verdana"/>
          <w:bCs/>
          <w:color w:val="000000"/>
        </w:rPr>
        <w:t>倒是小事。</w:t>
      </w:r>
      <w:r>
        <w:rPr>
          <w:rFonts w:hint="eastAsia" w:ascii="Verdana" w:hAnsi="Verdana" w:cs="Verdana"/>
          <w:bCs/>
          <w:color w:val="000000"/>
        </w:rPr>
        <w:t>)</w:t>
      </w:r>
      <w:r>
        <w:rPr>
          <w:rFonts w:ascii="Verdana" w:hAnsi="Verdana" w:cs="Verdana"/>
          <w:bCs/>
          <w:color w:val="000000"/>
        </w:rPr>
        <w:t>难道说我这人还不如你那畜类</w:t>
      </w:r>
      <w:r>
        <w:rPr>
          <w:rFonts w:hint="eastAsia" w:ascii="Verdana" w:hAnsi="Verdana" w:cs="Verdana"/>
          <w:bCs/>
          <w:color w:val="000000"/>
        </w:rPr>
        <w:t>么</w:t>
      </w:r>
      <w:r>
        <w:rPr>
          <w:rFonts w:ascii="Verdana" w:hAnsi="Verdana" w:cs="Verdana"/>
          <w:bCs/>
          <w:color w:val="000000"/>
        </w:rPr>
        <w:t>?</w:t>
      </w:r>
    </w:p>
    <w:p>
      <w:pPr>
        <w:ind w:left="1260" w:hanging="1260"/>
        <w:jc w:val="left"/>
      </w:pPr>
      <w:r>
        <w:rPr>
          <w:rFonts w:hint="eastAsia" w:ascii="Verdana" w:hAnsi="Verdana" w:cs="Verdana"/>
          <w:bCs/>
          <w:color w:val="000000"/>
        </w:rPr>
        <w:t>(哼</w:t>
      </w:r>
      <w:r>
        <w:rPr>
          <w:rFonts w:ascii="Verdana" w:hAnsi="Verdana" w:cs="Verdana"/>
          <w:bCs/>
          <w:color w:val="000000"/>
        </w:rPr>
        <w:t>!</w:t>
      </w:r>
      <w:r>
        <w:rPr>
          <w:rFonts w:hint="eastAsia" w:ascii="Verdana" w:hAnsi="Verdana" w:cs="Verdana"/>
          <w:bCs/>
          <w:color w:val="000000"/>
        </w:rPr>
        <w:t>)</w:t>
      </w:r>
      <w:r>
        <w:rPr>
          <w:rFonts w:ascii="Verdana" w:hAnsi="Verdana" w:cs="Verdana"/>
          <w:bCs/>
          <w:color w:val="000000"/>
        </w:rPr>
        <w:t>真真</w:t>
      </w:r>
      <w:r>
        <w:rPr>
          <w:rFonts w:hint="eastAsia" w:ascii="Verdana" w:hAnsi="Verdana" w:cs="Verdana"/>
          <w:bCs/>
          <w:color w:val="000000"/>
        </w:rPr>
        <w:t>地</w:t>
      </w:r>
      <w:r>
        <w:rPr>
          <w:rFonts w:ascii="Verdana" w:hAnsi="Verdana" w:cs="Verdana"/>
          <w:bCs/>
          <w:color w:val="000000"/>
        </w:rPr>
        <w:t>岂有此理</w:t>
      </w:r>
      <w:r>
        <w:rPr>
          <w:rFonts w:hint="eastAsia" w:ascii="Verdana" w:hAnsi="Verdana" w:cs="Verdana"/>
          <w:bCs/>
          <w:color w:val="000000"/>
        </w:rPr>
        <w:t>呀</w:t>
      </w:r>
      <w:r>
        <w:rPr>
          <w:rFonts w:ascii="Verdana" w:hAnsi="Verdana" w:cs="Verdana"/>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思介</w:t>
      </w:r>
      <w:r>
        <w:rPr>
          <w:rFonts w:hint="eastAsia" w:ascii="Verdana" w:hAnsi="Verdana" w:cs="Verdana"/>
          <w:bCs/>
          <w:color w:val="000000"/>
        </w:rPr>
        <w:t>)也罢，</w:t>
      </w:r>
      <w:r>
        <w:rPr>
          <w:rFonts w:ascii="Verdana" w:hAnsi="Verdana" w:cs="Verdana"/>
          <w:bCs/>
          <w:color w:val="000000"/>
        </w:rPr>
        <w:t>待我蒙哄小姐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ascii="Verdana" w:hAnsi="Verdana" w:cs="Verdana"/>
          <w:bCs/>
          <w:color w:val="000000"/>
        </w:rPr>
        <w:t>啊小姐，此处无有往大同去的脚程，待老奴随同小姐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hint="eastAsia" w:ascii="Verdana" w:hAnsi="Verdana" w:cs="Verdana"/>
          <w:bCs/>
          <w:color w:val="000000"/>
        </w:rPr>
        <w:t>(</w:t>
      </w:r>
      <w:r>
        <w:rPr>
          <w:rFonts w:ascii="Verdana" w:hAnsi="Verdana" w:cs="Verdana"/>
          <w:bCs/>
          <w:color w:val="000000"/>
        </w:rPr>
        <w:t>是。</w:t>
      </w:r>
      <w:r>
        <w:rPr>
          <w:rFonts w:hint="eastAsia" w:ascii="Verdana" w:hAnsi="Verdana" w:cs="Verdana"/>
          <w:bCs/>
          <w:color w:val="000000"/>
        </w:rPr>
        <w:t>)</w:t>
      </w:r>
    </w:p>
    <w:p>
      <w:pPr>
        <w:ind w:left="1260" w:hanging="1260"/>
        <w:jc w:val="left"/>
      </w:pPr>
      <w:r>
        <w:rPr>
          <w:rFonts w:hint="eastAsia" w:ascii="Verdana" w:hAnsi="Verdana" w:eastAsia="Verdana" w:cs="Verdana"/>
          <w:bCs/>
          <w:color w:val="000000"/>
        </w:rPr>
        <w:t xml:space="preserve"> </w:t>
      </w:r>
      <w:r>
        <w:rPr>
          <w:rFonts w:hint="eastAsia" w:ascii="Verdana" w:hAnsi="Verdana" w:cs="Verdana"/>
          <w:bCs/>
          <w:color w:val="000000"/>
        </w:rPr>
        <w:t>(</w:t>
      </w:r>
      <w:r>
        <w:rPr>
          <w:rFonts w:ascii="Verdana" w:hAnsi="Verdana" w:cs="Verdana"/>
          <w:bCs/>
          <w:color w:val="000000"/>
        </w:rPr>
        <w:t>呃!</w:t>
      </w:r>
      <w:r>
        <w:rPr>
          <w:rFonts w:hint="eastAsia" w:ascii="Verdana" w:hAnsi="Verdana" w:cs="Verdana"/>
          <w:bCs/>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】恨贼子把我的牙咬坏，又埋怨太老爷做事无才。孤雁儿失落在天边外，连累得夫人花井埋。</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】有一日拿奸贼与国除害，剥尔的皮</w:t>
      </w:r>
      <w:r>
        <w:rPr>
          <w:rFonts w:hint="eastAsia" w:ascii="Verdana" w:hAnsi="Verdana" w:cs="Verdana"/>
          <w:bCs/>
          <w:color w:val="000000"/>
          <w:szCs w:val="21"/>
        </w:rPr>
        <w:t>、</w:t>
      </w:r>
      <w:r>
        <w:rPr>
          <w:rFonts w:ascii="Verdana" w:hAnsi="Verdana" w:cs="Verdana"/>
          <w:bCs/>
          <w:color w:val="000000"/>
          <w:szCs w:val="21"/>
        </w:rPr>
        <w:t>挖尔眼方称心怀，太老爷</w:t>
      </w:r>
      <w:r>
        <w:rPr>
          <w:rFonts w:ascii="Verdana" w:hAnsi="Verdana" w:eastAsia="Verdana" w:cs="Verdana"/>
          <w:bCs/>
          <w:color w:val="000000"/>
          <w:szCs w:val="21"/>
        </w:rPr>
        <w:t>——</w:t>
      </w:r>
      <w:r>
        <w:rPr>
          <w:rFonts w:ascii="Verdana" w:hAnsi="Verdana" w:cs="Verdana"/>
          <w:bCs/>
          <w:color w:val="000000"/>
          <w:szCs w:val="21"/>
        </w:rPr>
        <w:t>你快显灵来。</w:t>
      </w:r>
    </w:p>
    <w:p>
      <w:pPr>
        <w:ind w:left="1260" w:hanging="1260"/>
        <w:jc w:val="left"/>
      </w:pPr>
      <w:r>
        <w:rPr>
          <w:rFonts w:ascii="Verdana" w:hAnsi="Verdana" w:cs="Verdana"/>
          <w:bCs/>
          <w:color w:val="000000"/>
          <w:szCs w:val="21"/>
        </w:rPr>
        <w:t>哦，来了!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啊小姐，</w:t>
      </w:r>
      <w:r>
        <w:rPr>
          <w:rFonts w:hint="eastAsia" w:ascii="Verdana" w:hAnsi="Verdana" w:cs="Verdana"/>
          <w:bCs/>
          <w:color w:val="000000"/>
          <w:szCs w:val="21"/>
        </w:rPr>
        <w:t>你</w:t>
      </w:r>
      <w:r>
        <w:rPr>
          <w:rFonts w:ascii="Verdana" w:hAnsi="Verdana" w:cs="Verdana"/>
          <w:bCs/>
          <w:color w:val="000000"/>
          <w:szCs w:val="21"/>
        </w:rPr>
        <w:t>为何不走哇?</w:t>
      </w:r>
    </w:p>
    <w:p>
      <w:pPr>
        <w:ind w:left="1260" w:hanging="1260"/>
        <w:jc w:val="left"/>
      </w:pPr>
      <w:r>
        <w:rPr>
          <w:rFonts w:ascii="Verdana" w:hAnsi="Verdana" w:cs="Verdana"/>
          <w:bCs/>
          <w:color w:val="000000"/>
          <w:szCs w:val="21"/>
        </w:rPr>
        <w:t>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w:t>
      </w:r>
      <w:r>
        <w:rPr>
          <w:rFonts w:ascii="Verdana" w:hAnsi="Verdana" w:cs="Verdana"/>
          <w:bCs/>
          <w:color w:val="000000"/>
        </w:rPr>
        <w:t>小姑娘啼哭坐土台，珠泪点点洒下来。自幼未出闺门界，鞋弓袜小步难捱</w:t>
      </w:r>
      <w:r>
        <w:rPr>
          <w:rStyle w:val="66"/>
          <w:rFonts w:ascii="Verdana" w:hAnsi="Verdana" w:cs="Verdana"/>
          <w:bCs/>
          <w:color w:val="000000"/>
        </w:rPr>
        <w:footnoteReference w:id="607"/>
      </w:r>
      <w:r>
        <w:rPr>
          <w:rFonts w:ascii="Verdana" w:hAnsi="Verdana" w:cs="Verdana"/>
          <w:bCs/>
          <w:color w:val="000000"/>
        </w:rPr>
        <w:t>。思想爹娘心放开，头上取下金钗来。缠足带</w:t>
      </w:r>
      <w:r>
        <w:rPr>
          <w:rFonts w:hint="eastAsia" w:ascii="Verdana" w:hAnsi="Verdana" w:cs="Verdana"/>
          <w:bCs/>
          <w:color w:val="000000"/>
        </w:rPr>
        <w:t>，</w:t>
      </w:r>
      <w:r>
        <w:rPr>
          <w:rFonts w:ascii="Verdana" w:hAnsi="Verdana" w:cs="Verdana"/>
          <w:bCs/>
          <w:color w:val="000000"/>
        </w:rPr>
        <w:t>松放解，轻轻刺破</w:t>
      </w:r>
      <w:r>
        <w:rPr>
          <w:rFonts w:hint="eastAsia" w:ascii="Verdana" w:hAnsi="Verdana" w:cs="Verdana"/>
          <w:bCs/>
          <w:color w:val="000000"/>
        </w:rPr>
        <w:t>红</w:t>
      </w:r>
      <w:r>
        <w:rPr>
          <w:rFonts w:ascii="Verdana" w:hAnsi="Verdana" w:cs="Verdana"/>
          <w:bCs/>
          <w:color w:val="000000"/>
        </w:rPr>
        <w:t>绣花鞋，好把路捱。</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】霎时天气变得快，大雪鹅毛飘下来。荒郊俱被冰雪盖，处处楼阁似银台。</w:t>
      </w:r>
    </w:p>
    <w:p>
      <w:pPr>
        <w:ind w:left="1260" w:hanging="1260"/>
        <w:jc w:val="left"/>
      </w:pPr>
      <w:r>
        <w:rPr>
          <w:rFonts w:hint="eastAsia" w:ascii="Verdana" w:hAnsi="Verdana" w:cs="Verdana"/>
          <w:bCs/>
          <w:color w:val="000000"/>
        </w:rPr>
        <w:t>啊</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你</w:t>
      </w:r>
      <w:r>
        <w:rPr>
          <w:rFonts w:hint="eastAsia" w:ascii="Verdana" w:hAnsi="Verdana" w:cs="Verdana"/>
          <w:bCs/>
          <w:color w:val="000000"/>
        </w:rPr>
        <w:t>、你……你</w:t>
      </w:r>
      <w:r>
        <w:rPr>
          <w:rFonts w:ascii="Verdana" w:hAnsi="Verdana" w:cs="Verdana"/>
          <w:bCs/>
          <w:color w:val="000000"/>
        </w:rPr>
        <w:t>为何又不走啊?</w:t>
      </w:r>
    </w:p>
    <w:p>
      <w:pPr>
        <w:ind w:left="1260" w:hanging="1260"/>
        <w:jc w:val="left"/>
      </w:pPr>
      <w:r>
        <w:rPr>
          <w:rFonts w:ascii="Verdana" w:hAnsi="Verdana" w:cs="Verdana"/>
          <w:bCs/>
          <w:color w:val="000000"/>
        </w:rPr>
        <w:t>噢!</w:t>
      </w:r>
    </w:p>
    <w:p>
      <w:pPr>
        <w:ind w:left="1260" w:hanging="1260"/>
        <w:jc w:val="left"/>
      </w:pPr>
      <w:r>
        <w:rPr>
          <w:rFonts w:ascii="Verdana" w:hAnsi="Verdana" w:cs="Verdana"/>
          <w:bCs/>
          <w:color w:val="000000"/>
        </w:rPr>
        <w:t>【</w:t>
      </w:r>
      <w:r>
        <w:rPr>
          <w:rFonts w:ascii="楷体" w:hAnsi="楷体" w:eastAsia="楷体" w:cs="Verdana"/>
          <w:bCs/>
          <w:color w:val="000000"/>
          <w:szCs w:val="21"/>
        </w:rPr>
        <w:t>西皮快板</w:t>
      </w:r>
      <w:r>
        <w:rPr>
          <w:rFonts w:ascii="Verdana" w:hAnsi="Verdana" w:cs="Verdana"/>
          <w:bCs/>
          <w:color w:val="000000"/>
        </w:rPr>
        <w:t>】小姑娘啼哭坐山边，大雪纷纷遍地漫。腹内无食身寒冷，哪个</w:t>
      </w:r>
      <w:r>
        <w:rPr>
          <w:rFonts w:hint="eastAsia" w:ascii="Verdana" w:hAnsi="Verdana" w:cs="Verdana"/>
          <w:bCs/>
          <w:color w:val="000000"/>
        </w:rPr>
        <w:t>身穿(</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哪个多穿</w:t>
      </w:r>
      <w:r>
        <w:rPr>
          <w:rFonts w:hint="eastAsia" w:ascii="Verdana" w:hAnsi="Verdana" w:cs="Verdana"/>
          <w:bCs/>
          <w:color w:val="000000"/>
        </w:rPr>
        <w:t>)</w:t>
      </w:r>
      <w:r>
        <w:rPr>
          <w:rFonts w:ascii="Verdana" w:hAnsi="Verdana" w:cs="Verdana"/>
          <w:bCs/>
          <w:color w:val="000000"/>
        </w:rPr>
        <w:t>几件棉。咬定牙关朝前趱</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hint="eastAsia" w:ascii="Verdana" w:hAnsi="Verdana" w:cs="Verdana"/>
          <w:bCs/>
          <w:color w:val="000000"/>
        </w:rPr>
        <w:t>只</w:t>
      </w:r>
      <w:r>
        <w:rPr>
          <w:rFonts w:ascii="Verdana" w:hAnsi="Verdana" w:cs="Verdana"/>
          <w:bCs/>
          <w:color w:val="000000"/>
        </w:rPr>
        <w:t>哭得实可怜。无奈何脱下了衣一【</w:t>
      </w:r>
      <w:r>
        <w:rPr>
          <w:rFonts w:ascii="楷体" w:hAnsi="楷体" w:eastAsia="楷体" w:cs="Verdana"/>
          <w:bCs/>
          <w:color w:val="000000"/>
        </w:rPr>
        <w:t>回龙</w:t>
      </w:r>
      <w:r>
        <w:rPr>
          <w:rFonts w:ascii="Verdana" w:hAnsi="Verdana" w:cs="Verdana"/>
          <w:bCs/>
          <w:color w:val="000000"/>
        </w:rPr>
        <w:t>】件，</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】赠与小姐来遮寒。</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】男子头上有三昧火，</w:t>
      </w:r>
    </w:p>
    <w:p>
      <w:pPr>
        <w:ind w:left="1260" w:hanging="1260"/>
        <w:jc w:val="left"/>
      </w:pPr>
      <w:r>
        <w:rPr>
          <w:rFonts w:hint="eastAsia" w:ascii="Verdana" w:hAnsi="Verdana" w:cs="Verdana"/>
          <w:bCs/>
          <w:color w:val="000000"/>
        </w:rPr>
        <w:t>(</w:t>
      </w:r>
      <w:r>
        <w:rPr>
          <w:rFonts w:ascii="Verdana" w:hAnsi="Verdana" w:cs="Verdana"/>
          <w:bCs/>
          <w:color w:val="000000"/>
        </w:rPr>
        <w:t>我冷!</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呀!唔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】我比小姐胜十番。</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r>
        <w:rPr>
          <w:rFonts w:hint="eastAsia" w:ascii="楷体" w:hAnsi="楷体" w:eastAsia="楷体" w:cs="Verdana"/>
          <w:bCs/>
        </w:rPr>
        <w:t>或</w:t>
      </w:r>
      <w:r>
        <w:rPr>
          <w:rFonts w:hint="eastAsia" w:ascii="Verdana" w:hAnsi="Verdana" w:cs="Verdana"/>
          <w:bCs/>
        </w:rPr>
        <w:t>：</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sz w:val="18"/>
          <w:szCs w:val="18"/>
        </w:rPr>
        <w:t>呀</w:t>
      </w:r>
      <w:r>
        <w:rPr>
          <w:rFonts w:ascii="Verdana" w:hAnsi="Verdana" w:cs="Verdana"/>
          <w:bCs/>
          <w:color w:val="000000"/>
        </w:rPr>
        <w:t>。</w:t>
      </w:r>
      <w:r>
        <w:rPr>
          <w:rFonts w:hint="eastAsia" w:ascii="Verdana" w:hAnsi="Verdana" w:cs="Verdana"/>
          <w:bCs/>
        </w:rPr>
        <w:t>奴死后四块板</w:t>
      </w:r>
      <w:r>
        <w:rPr>
          <w:rStyle w:val="66"/>
          <w:rFonts w:ascii="Verdana" w:hAnsi="Verdana" w:cs="Verdana"/>
          <w:bCs/>
        </w:rPr>
        <w:footnoteReference w:id="608"/>
      </w:r>
      <w:r>
        <w:rPr>
          <w:rFonts w:hint="eastAsia" w:ascii="Verdana" w:hAnsi="Verdana" w:cs="Verdana"/>
          <w:bCs/>
        </w:rPr>
        <w:t>高岗埋下</w:t>
      </w:r>
      <w:r>
        <w:rPr>
          <w:rStyle w:val="66"/>
          <w:rFonts w:ascii="Verdana" w:hAnsi="Verdana" w:cs="Verdana"/>
          <w:bCs/>
        </w:rPr>
        <w:footnoteReference w:id="609"/>
      </w:r>
      <w:r>
        <w:rPr>
          <w:rFonts w:hint="eastAsia" w:ascii="Verdana" w:hAnsi="Verdana" w:cs="Verdana"/>
          <w:bCs/>
        </w:rPr>
        <w:t>，胜似你姑娘家修庙造塔。</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p>
    <w:p>
      <w:pPr>
        <w:ind w:left="1260" w:hanging="1260"/>
        <w:jc w:val="left"/>
      </w:pPr>
      <w:r>
        <w:rPr>
          <w:rFonts w:hint="eastAsia" w:ascii="宋体" w:hAnsi="宋体" w:cs="宋体"/>
          <w:bCs/>
        </w:rPr>
        <w:t>……</w:t>
      </w:r>
      <w:r>
        <w:rPr>
          <w:rFonts w:hint="eastAsia" w:ascii="Verdana" w:hAnsi="Verdana" w:cs="Verdana"/>
          <w:bCs/>
        </w:rPr>
        <w:t>不才。</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】小姑娘说的是一派的疯话，讲什么与太老爷半点不差。</w:t>
      </w:r>
    </w:p>
    <w:p>
      <w:pPr>
        <w:ind w:left="1260" w:hanging="1260"/>
        <w:jc w:val="left"/>
      </w:pP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奴欺主我就该天雷报打</w:t>
      </w:r>
      <w:r>
        <w:rPr>
          <w:rStyle w:val="66"/>
          <w:rFonts w:ascii="Verdana" w:hAnsi="Verdana" w:cs="Verdana"/>
          <w:bCs/>
        </w:rPr>
        <w:footnoteReference w:id="610"/>
      </w:r>
      <w:r>
        <w:rPr>
          <w:rFonts w:ascii="Verdana" w:hAnsi="Verdana" w:cs="Verdana"/>
          <w:bCs/>
        </w:rPr>
        <w:t>，怕的是</w:t>
      </w:r>
      <w:r>
        <w:rPr>
          <w:rFonts w:hint="eastAsia" w:ascii="Verdana" w:hAnsi="Verdana" w:cs="Verdana"/>
          <w:bCs/>
        </w:rPr>
        <w:t>(</w:t>
      </w:r>
      <w:r>
        <w:rPr>
          <w:rFonts w:hint="eastAsia" w:ascii="楷体" w:hAnsi="楷体" w:eastAsia="楷体" w:cs="Verdana"/>
          <w:bCs/>
        </w:rPr>
        <w:t>或</w:t>
      </w:r>
      <w:r>
        <w:rPr>
          <w:rFonts w:hint="eastAsia" w:ascii="Verdana" w:hAnsi="Verdana" w:cs="Verdana"/>
          <w:bCs/>
        </w:rPr>
        <w:t>：怕只怕)</w:t>
      </w:r>
      <w:r>
        <w:rPr>
          <w:rFonts w:ascii="Verdana" w:hAnsi="Verdana" w:cs="Verdana"/>
          <w:bCs/>
        </w:rPr>
        <w:t>五阎君差鬼来拿。</w:t>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】行一步来至在深山野洼</w:t>
      </w:r>
      <w:r>
        <w:rPr>
          <w:rStyle w:val="66"/>
          <w:rFonts w:ascii="Verdana" w:hAnsi="Verdana" w:cs="Verdana"/>
          <w:bCs/>
        </w:rPr>
        <w:footnoteReference w:id="611"/>
      </w:r>
      <w:r>
        <w:rPr>
          <w:rFonts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】见一座独木桥把我吓煞。</w:t>
      </w:r>
    </w:p>
    <w:p>
      <w:pPr>
        <w:ind w:left="1260" w:hanging="1260"/>
        <w:jc w:val="left"/>
        <w:rPr>
          <w:rFonts w:hint="eastAsia" w:ascii="Verdana" w:hAnsi="Verdana" w:cs="Verdana"/>
          <w:bCs/>
          <w:color w:val="000000"/>
        </w:rPr>
      </w:pPr>
      <w:r>
        <w:rPr>
          <w:rFonts w:ascii="Verdana" w:hAnsi="Verdana" w:cs="Verdana"/>
          <w:bCs/>
          <w:color w:val="000000"/>
        </w:rPr>
        <w:t>啊小姐，看前面有一独木朽桥，待老奴将桥垫稳，也好行走。</w:t>
      </w:r>
      <w:r>
        <w:rPr>
          <w:rStyle w:val="66"/>
          <w:rFonts w:ascii="Verdana" w:hAnsi="Verdana" w:cs="Verdana"/>
          <w:bCs/>
          <w:color w:val="000000"/>
        </w:rPr>
        <w:footnoteReference w:id="612"/>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】似这等冰雪天实难招架，四下里风不顺飘落雪花。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】小姑娘休得要</w:t>
      </w:r>
      <w:r>
        <w:rPr>
          <w:rFonts w:hint="eastAsia" w:ascii="Verdana" w:hAnsi="Verdana" w:cs="Verdana"/>
          <w:bCs/>
          <w:color w:val="000000"/>
        </w:rPr>
        <w:t>心中害怕(</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担惊</w:t>
      </w:r>
      <w:r>
        <w:rPr>
          <w:rFonts w:ascii="Verdana" w:hAnsi="Verdana" w:cs="Verdana"/>
          <w:bCs/>
          <w:color w:val="000000"/>
        </w:rPr>
        <w:t>害怕</w:t>
      </w:r>
      <w:r>
        <w:rPr>
          <w:rFonts w:hint="eastAsia" w:ascii="Verdana" w:hAnsi="Verdana" w:cs="Verdana"/>
          <w:bCs/>
          <w:color w:val="000000"/>
        </w:rPr>
        <w:t>)</w:t>
      </w:r>
      <w:r>
        <w:rPr>
          <w:rFonts w:ascii="Verdana" w:hAnsi="Verdana" w:cs="Verdana"/>
          <w:bCs/>
          <w:color w:val="000000"/>
        </w:rPr>
        <w:t>，有老奴在身边万无一差。</w:t>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……行路难。)</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】你道我行走不方便，紧走几步姑娘观。</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】迈开大步朝前趱，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】险些跌倒在深渊。</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】四肢无力身寒战，</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】不觉来到</w:t>
      </w:r>
      <w:r>
        <w:rPr>
          <w:rFonts w:hint="eastAsia" w:ascii="Verdana" w:hAnsi="Verdana" w:cs="Verdana"/>
          <w:bCs/>
          <w:color w:val="000000"/>
          <w:sz w:val="18"/>
          <w:szCs w:val="18"/>
        </w:rPr>
        <w:t>哇</w:t>
      </w:r>
      <w:r>
        <w:rPr>
          <w:rFonts w:ascii="Verdana" w:hAnsi="Verdana" w:cs="Verdana"/>
          <w:bCs/>
          <w:color w:val="000000"/>
        </w:rPr>
        <w:t>广</w:t>
      </w:r>
      <w:r>
        <w:rPr>
          <w:rFonts w:hint="eastAsia" w:ascii="Verdana" w:hAnsi="Verdana" w:cs="Verdana"/>
          <w:bCs/>
          <w:color w:val="000000"/>
        </w:rPr>
        <w:t>花</w:t>
      </w:r>
      <w:r>
        <w:rPr>
          <w:rFonts w:ascii="Verdana" w:hAnsi="Verdana" w:cs="Verdana"/>
          <w:bCs/>
          <w:color w:val="000000"/>
        </w:rPr>
        <w:t>山</w:t>
      </w:r>
      <w:r>
        <w:rPr>
          <w:rStyle w:val="66"/>
          <w:rFonts w:ascii="Verdana" w:hAnsi="Verdana" w:cs="Verdana"/>
          <w:bCs/>
          <w:color w:val="000000"/>
        </w:rPr>
        <w:footnoteReference w:id="613"/>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导</w:t>
      </w:r>
      <w:r>
        <w:rPr>
          <w:rFonts w:ascii="楷体" w:hAnsi="楷体" w:eastAsia="楷体" w:cs="Verdana"/>
          <w:bCs/>
          <w:color w:val="000000"/>
        </w:rPr>
        <w:t>板</w:t>
      </w:r>
      <w:r>
        <w:rPr>
          <w:rFonts w:ascii="Verdana" w:hAnsi="Verdana" w:cs="Verdana"/>
          <w:bCs/>
          <w:color w:val="000000"/>
        </w:rPr>
        <w:t>】耳边厢又听得有人呼唤，</w:t>
      </w:r>
    </w:p>
    <w:p>
      <w:pPr>
        <w:ind w:left="1260" w:hanging="1260"/>
        <w:jc w:val="left"/>
      </w:pPr>
      <w:r>
        <w:rPr>
          <w:rFonts w:ascii="Verdana" w:hAnsi="Verdana" w:cs="Verdana"/>
          <w:bCs/>
          <w:color w:val="000000"/>
        </w:rPr>
        <w:t>唉!小姐呀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西皮二六</w:t>
      </w:r>
      <w:r>
        <w:rPr>
          <w:rFonts w:ascii="Verdana" w:hAnsi="Verdana" w:cs="Verdana"/>
          <w:bCs/>
          <w:color w:val="000000"/>
        </w:rPr>
        <w:t>】尊一声小姑娘细听我言</w:t>
      </w:r>
      <w:r>
        <w:rPr>
          <w:rFonts w:hint="eastAsia" w:ascii="Verdana" w:hAnsi="Verdana" w:cs="Verdana"/>
          <w:bCs/>
          <w:color w:val="000000"/>
        </w:rPr>
        <w:t>：</w:t>
      </w:r>
      <w:r>
        <w:rPr>
          <w:rFonts w:ascii="Verdana" w:hAnsi="Verdana" w:cs="Verdana"/>
          <w:bCs/>
          <w:color w:val="000000"/>
        </w:rPr>
        <w:t>实指望保小姐脱离此难，又谁知在中途不得周全。倘若是到不了大同地面，舍下了小姑娘</w:t>
      </w:r>
      <w:r>
        <w:rPr>
          <w:rFonts w:hint="eastAsia" w:ascii="Verdana" w:hAnsi="Verdana" w:cs="Verdana"/>
          <w:bCs/>
          <w:color w:val="000000"/>
        </w:rPr>
        <w:t>，</w:t>
      </w:r>
      <w:r>
        <w:rPr>
          <w:rFonts w:ascii="Verdana" w:hAnsi="Verdana" w:cs="Verdana"/>
          <w:bCs/>
          <w:color w:val="000000"/>
        </w:rPr>
        <w:t>这样的寒天</w:t>
      </w:r>
      <w:r>
        <w:rPr>
          <w:rFonts w:hint="eastAsia" w:ascii="Verdana" w:hAnsi="Verdana" w:cs="Verdana"/>
          <w:bCs/>
          <w:color w:val="000000"/>
        </w:rPr>
        <w:t>、</w:t>
      </w:r>
      <w:r>
        <w:rPr>
          <w:rFonts w:ascii="Verdana" w:hAnsi="Verdana" w:cs="Verdana"/>
          <w:bCs/>
          <w:color w:val="000000"/>
        </w:rPr>
        <w:t>大雪纷飞</w:t>
      </w:r>
      <w:r>
        <w:rPr>
          <w:rFonts w:hint="eastAsia" w:ascii="Verdana" w:hAnsi="Verdana" w:cs="Verdana"/>
          <w:bCs/>
          <w:color w:val="000000"/>
        </w:rPr>
        <w:t>、</w:t>
      </w:r>
      <w:r>
        <w:rPr>
          <w:rFonts w:ascii="Verdana" w:hAnsi="Verdana" w:cs="Verdana"/>
          <w:bCs/>
          <w:color w:val="000000"/>
        </w:rPr>
        <w:t>孤单单你好不可怜</w:t>
      </w:r>
      <w:r>
        <w:rPr>
          <w:rFonts w:hint="eastAsia" w:ascii="Verdana" w:hAnsi="Verdana" w:cs="Verdana"/>
          <w:bCs/>
          <w:color w:val="000000"/>
        </w:rPr>
        <w:t>。</w:t>
      </w:r>
      <w:r>
        <w:rPr>
          <w:rFonts w:hint="eastAsia" w:ascii="Verdana" w:hAnsi="Verdana" w:cs="Verdana"/>
          <w:bCs/>
        </w:rPr>
        <w:t>(</w:t>
      </w:r>
      <w:r>
        <w:rPr>
          <w:rFonts w:ascii="Verdana" w:hAnsi="Verdana" w:cs="Verdana"/>
          <w:bCs/>
        </w:rPr>
        <w:t>我的小姑娘啊!</w:t>
      </w:r>
      <w:r>
        <w:rPr>
          <w:rStyle w:val="66"/>
          <w:rFonts w:ascii="Verdana" w:hAnsi="Verdana" w:cs="Verdana"/>
          <w:bCs/>
        </w:rPr>
        <w:footnoteReference w:id="614"/>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】忽然抬头来观看，</w:t>
      </w:r>
    </w:p>
    <w:p>
      <w:pPr>
        <w:ind w:left="1260" w:hanging="1260"/>
        <w:jc w:val="left"/>
      </w:pPr>
      <w:r>
        <w:rPr>
          <w:rFonts w:ascii="Verdana" w:hAnsi="Verdana" w:cs="Verdana"/>
          <w:bCs/>
          <w:color w:val="000000"/>
        </w:rPr>
        <w:t>来了!</w:t>
      </w:r>
      <w:r>
        <w:rPr>
          <w:rFonts w:hint="eastAsia" w:ascii="Verdana" w:hAnsi="Verdana" w:cs="Verdana"/>
          <w:bCs/>
          <w:color w:val="000000"/>
        </w:rPr>
        <w:t>(</w:t>
      </w:r>
      <w:r>
        <w:rPr>
          <w:rFonts w:ascii="Verdana" w:hAnsi="Verdana" w:cs="Verdana"/>
          <w:bCs/>
          <w:color w:val="000000"/>
        </w:rPr>
        <w:t>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】半空中又来了八洞神仙</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】汉钟离会同着李铁拐</w:t>
      </w:r>
      <w:r>
        <w:rPr>
          <w:rFonts w:hint="eastAsia" w:ascii="Verdana" w:hAnsi="Verdana" w:cs="Verdana"/>
          <w:bCs/>
          <w:color w:val="000000"/>
          <w:sz w:val="18"/>
          <w:szCs w:val="18"/>
        </w:rPr>
        <w:t>呀</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】曹国舅搀扶着果老仙。</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】蓝采和、吕纯阳在空中显见，</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】韩湘子、何仙姑离了广寒</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：暂离广寒)</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】那王母娘娘在莲台坐，</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】有金童和玉女随侍两边。</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】东南角下观一眼，</w:t>
      </w:r>
    </w:p>
    <w:p>
      <w:pPr>
        <w:ind w:left="1260" w:hanging="1260"/>
        <w:jc w:val="left"/>
      </w:pPr>
      <w:r>
        <w:rPr>
          <w:rFonts w:hint="eastAsia" w:ascii="Verdana" w:hAnsi="Verdana" w:cs="Verdana"/>
          <w:bCs/>
          <w:color w:val="000000"/>
        </w:rPr>
        <w:t>(</w:t>
      </w:r>
      <w:r>
        <w:rPr>
          <w:rFonts w:ascii="Verdana" w:hAnsi="Verdana" w:cs="Verdana"/>
          <w:bCs/>
          <w:color w:val="000000"/>
        </w:rPr>
        <w:t>呃，来了!又来了!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】又来了白发苍苍</w:t>
      </w:r>
      <w:r>
        <w:rPr>
          <w:rFonts w:hint="eastAsia" w:ascii="Verdana" w:hAnsi="Verdana" w:cs="Verdana"/>
          <w:bCs/>
          <w:color w:val="000000"/>
        </w:rPr>
        <w:t>一洞老神仙(</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一个老神仙</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手执</w:t>
      </w:r>
      <w:r>
        <w:rPr>
          <w:rFonts w:ascii="Verdana" w:hAnsi="Verdana" w:cs="Verdana"/>
          <w:bCs/>
          <w:color w:val="000000"/>
        </w:rPr>
        <w:t>鲜花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手持鲜花</w:t>
      </w:r>
      <w:r>
        <w:rPr>
          <w:rFonts w:hint="eastAsia" w:ascii="Verdana" w:hAnsi="Verdana" w:cs="Verdana"/>
          <w:bCs/>
          <w:color w:val="000000"/>
        </w:rPr>
        <w:t>)</w:t>
      </w:r>
      <w:r>
        <w:rPr>
          <w:rFonts w:ascii="Verdana" w:hAnsi="Verdana" w:cs="Verdana"/>
          <w:bCs/>
          <w:color w:val="000000"/>
        </w:rPr>
        <w:t>呵呵笑，</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】他笑我保主不周全。</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】你也笑来我也笑，</w:t>
      </w:r>
    </w:p>
    <w:p>
      <w:pPr>
        <w:ind w:left="1260" w:hanging="1260"/>
        <w:jc w:val="left"/>
      </w:pPr>
      <w:r>
        <w:rPr>
          <w:rFonts w:ascii="Verdana" w:hAnsi="Verdana" w:cs="Verdana"/>
          <w:bCs/>
          <w:color w:val="000000"/>
        </w:rPr>
        <w:t>哈哈，哈哈，啊，唔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】三魂渺渺归九泉。</w:t>
      </w:r>
    </w:p>
    <w:p>
      <w:pPr>
        <w:ind w:left="1260" w:hanging="1260"/>
        <w:jc w:val="left"/>
      </w:pPr>
      <w:r>
        <w:rPr>
          <w:rFonts w:ascii="Verdana" w:hAnsi="Verdana" w:cs="Verdana"/>
          <w:bCs/>
          <w:color w:val="000000"/>
        </w:rPr>
        <w:t>参见金母!</w:t>
      </w:r>
    </w:p>
    <w:p>
      <w:pPr>
        <w:ind w:left="1260" w:hanging="1260"/>
        <w:jc w:val="left"/>
      </w:pPr>
      <w:r>
        <w:rPr>
          <w:rFonts w:ascii="Verdana" w:hAnsi="Verdana" w:cs="Verdana"/>
          <w:bCs/>
          <w:color w:val="000000"/>
        </w:rPr>
        <w:t>圣寿无疆!</w:t>
      </w:r>
    </w:p>
    <w:p>
      <w:pPr>
        <w:ind w:left="1260" w:hanging="1260"/>
        <w:jc w:val="left"/>
      </w:pPr>
      <w:r>
        <w:rPr>
          <w:rFonts w:cs="Verdana"/>
          <w:bCs/>
          <w:color w:val="000000"/>
        </w:rPr>
        <w:t>&lt;</w:t>
      </w:r>
      <w:r>
        <w:rPr>
          <w:rFonts w:hint="eastAsia" w:ascii="楷体" w:hAnsi="楷体" w:eastAsia="楷体" w:cs="Verdana"/>
          <w:b/>
          <w:bCs/>
          <w:color w:val="000000"/>
        </w:rPr>
        <w:t>叫头</w:t>
      </w:r>
      <w:r>
        <w:rPr>
          <w:rFonts w:hint="eastAsia" w:cs="Verdana"/>
          <w:bCs/>
          <w:color w:val="000000"/>
        </w:rPr>
        <w:t>&gt;</w:t>
      </w:r>
      <w:r>
        <w:rPr>
          <w:rFonts w:ascii="Verdana" w:hAnsi="Verdana" w:cs="Verdana"/>
          <w:bCs/>
          <w:color w:val="000000"/>
        </w:rPr>
        <w:t>小姐!</w:t>
      </w:r>
    </w:p>
    <w:p>
      <w:pPr>
        <w:ind w:left="1260" w:hanging="1260"/>
        <w:jc w:val="left"/>
      </w:pPr>
      <w:r>
        <w:rPr>
          <w:rFonts w:ascii="Verdana" w:hAnsi="Verdana" w:cs="Verdana"/>
          <w:bCs/>
          <w:color w:val="000000"/>
        </w:rPr>
        <w:t>此处离大同不远，少刻就有人前来迎接于你。恕老奴不能远送了</w:t>
      </w:r>
      <w:r>
        <w:rPr>
          <w:rFonts w:hint="eastAsia" w:ascii="Verdana" w:hAnsi="Verdana" w:cs="Verdana"/>
          <w:bCs/>
          <w:color w:val="000000"/>
        </w:rPr>
        <w:t>!</w:t>
      </w:r>
    </w:p>
    <w:p>
      <w:pPr>
        <w:ind w:left="1260" w:hanging="1260"/>
        <w:jc w:val="left"/>
      </w:pPr>
      <w:r>
        <w:rPr>
          <w:rFonts w:ascii="Verdana" w:hAnsi="Verdana" w:cs="Verdana"/>
          <w:bCs/>
          <w:color w:val="000000"/>
        </w:rPr>
        <w:t>且住!想我曹福，一世为奴，今登仙界，</w:t>
      </w:r>
      <w:r>
        <w:rPr>
          <w:rFonts w:hint="eastAsia" w:ascii="Verdana" w:hAnsi="Verdana" w:cs="Verdana"/>
          <w:bCs/>
          <w:color w:val="000000"/>
        </w:rPr>
        <w:t>怎不令人(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好不令人</w:t>
      </w:r>
      <w:r>
        <w:rPr>
          <w:rFonts w:hint="eastAsia" w:ascii="Verdana" w:hAnsi="Verdana" w:cs="Verdana"/>
          <w:bCs/>
          <w:color w:val="000000"/>
        </w:rPr>
        <w:t>)</w:t>
      </w:r>
      <w:r>
        <w:rPr>
          <w:rFonts w:ascii="Verdana" w:hAnsi="Verdana" w:cs="Verdana"/>
          <w:bCs/>
          <w:color w:val="000000"/>
        </w:rPr>
        <w:t>可笑哇!</w:t>
      </w:r>
    </w:p>
    <w:p>
      <w:pPr>
        <w:ind w:left="1260" w:hanging="1260"/>
        <w:jc w:val="left"/>
      </w:pPr>
      <w:r>
        <w:rPr>
          <w:rFonts w:ascii="Verdana" w:hAnsi="Verdana" w:cs="Verdana"/>
          <w:bCs/>
          <w:color w:val="000000"/>
        </w:rPr>
        <w:t>哈哈，哈哈，</w:t>
      </w:r>
    </w:p>
    <w:p>
      <w:pPr>
        <w:ind w:left="1260" w:hanging="1260"/>
        <w:jc w:val="left"/>
      </w:pPr>
      <w:r>
        <w:rPr>
          <w:rFonts w:ascii="Verdana" w:hAnsi="Verdana" w:cs="Verdana"/>
          <w:bCs/>
          <w:color w:val="000000"/>
        </w:rPr>
        <w:t>啊</w:t>
      </w:r>
      <w:r>
        <w:rPr>
          <w:rFonts w:ascii="Verdana" w:hAnsi="Verdana" w:eastAsia="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只是苦了你了哇</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pPr>
      <w:r>
        <w:rPr>
          <w:rFonts w:hint="eastAsia" w:ascii="Verdana" w:hAnsi="Verdana" w:cs="Verdana"/>
          <w:bCs/>
          <w:color w:val="000000"/>
        </w:rPr>
        <w:t>附注：</w:t>
      </w:r>
    </w:p>
    <w:p>
      <w:pPr>
        <w:ind w:firstLine="420"/>
        <w:jc w:val="left"/>
      </w:pPr>
      <w:r>
        <w:rPr>
          <w:rFonts w:hint="eastAsia" w:ascii="Verdana" w:hAnsi="Verdana" w:cs="Verdana"/>
          <w:bCs/>
        </w:rPr>
        <w:t>戏中曹玉莲之父曹正邦的原型为曹定邦。据《怀安县文史资料》载：曹定邦</w:t>
      </w:r>
      <w:r>
        <w:rPr>
          <w:rFonts w:ascii="Verdana" w:hAnsi="Verdana" w:cs="Verdana"/>
          <w:bCs/>
        </w:rPr>
        <w:t>(?-1624)</w:t>
      </w:r>
      <w:r>
        <w:rPr>
          <w:rFonts w:hint="eastAsia" w:ascii="Verdana" w:hAnsi="Verdana" w:cs="Verdana"/>
          <w:bCs/>
        </w:rPr>
        <w:t>，生年无考，明代宣府怀安卫魏宁庄(今魏家山)人。万历十九年</w:t>
      </w:r>
      <w:r>
        <w:rPr>
          <w:rFonts w:ascii="Verdana" w:hAnsi="Verdana" w:cs="Verdana"/>
          <w:bCs/>
        </w:rPr>
        <w:t>(1591</w:t>
      </w:r>
      <w:r>
        <w:rPr>
          <w:rFonts w:hint="eastAsia" w:ascii="Verdana" w:hAnsi="Verdana" w:cs="Verdana"/>
          <w:bCs/>
        </w:rPr>
        <w:t>年</w:t>
      </w:r>
      <w:r>
        <w:rPr>
          <w:rFonts w:ascii="Verdana" w:hAnsi="Verdana" w:cs="Verdana"/>
          <w:bCs/>
        </w:rPr>
        <w:t>)</w:t>
      </w:r>
      <w:r>
        <w:rPr>
          <w:rFonts w:hint="eastAsia" w:ascii="Verdana" w:hAnsi="Verdana" w:cs="Verdana"/>
          <w:bCs/>
        </w:rPr>
        <w:t>举乡试第一，次年中进士，授江苏淮安府推官，专管一府刑狱。后以治行高第，授吏部给事中，钞发章疏，</w:t>
      </w:r>
      <w:r>
        <w:rPr>
          <w:rFonts w:hint="eastAsia"/>
          <w:color w:val="333333"/>
        </w:rPr>
        <w:t>稽察违误，权力颇重</w:t>
      </w:r>
      <w:r>
        <w:rPr>
          <w:rFonts w:hint="eastAsia" w:ascii="Verdana" w:hAnsi="Verdana" w:cs="Verdana"/>
          <w:bCs/>
        </w:rPr>
        <w:t>。以法疏劾两京兵部尚书田乐、邢介及云南巡抚陈用宾，田、邢遂引去。吏部郎中赵邦清被诬，定邦疏雪之。后拜谒告归，僦屋以居，不蔽风日。光宗登位，始以太常少卿召，至则改为大理少卿、迁左佥都御史，佐赵南星京察，事竣进左副都御史。天启三年</w:t>
      </w:r>
      <w:r>
        <w:rPr>
          <w:rFonts w:ascii="Verdana" w:hAnsi="Verdana" w:cs="Verdana"/>
          <w:bCs/>
        </w:rPr>
        <w:t>(1623</w:t>
      </w:r>
      <w:r>
        <w:rPr>
          <w:rFonts w:hint="eastAsia" w:ascii="Verdana" w:hAnsi="Verdana" w:cs="Verdana"/>
          <w:bCs/>
        </w:rPr>
        <w:t>年</w:t>
      </w:r>
      <w:r>
        <w:rPr>
          <w:rFonts w:ascii="Verdana" w:hAnsi="Verdana" w:cs="Verdana"/>
          <w:bCs/>
        </w:rPr>
        <w:t>)</w:t>
      </w:r>
      <w:r>
        <w:rPr>
          <w:rFonts w:hint="eastAsia" w:ascii="Verdana" w:hAnsi="Verdana" w:cs="Verdana"/>
          <w:bCs/>
        </w:rPr>
        <w:t>秋，吏部缺右侍郎，中旨特用定邦，定邦四辞不得，遂引疾归。天启四年</w:t>
      </w:r>
      <w:r>
        <w:rPr>
          <w:rFonts w:ascii="Verdana" w:hAnsi="Verdana" w:cs="Verdana"/>
          <w:bCs/>
        </w:rPr>
        <w:t>(1624</w:t>
      </w:r>
      <w:r>
        <w:rPr>
          <w:rFonts w:hint="eastAsia" w:ascii="Verdana" w:hAnsi="Verdana" w:cs="Verdana"/>
          <w:bCs/>
        </w:rPr>
        <w:t>年</w:t>
      </w:r>
      <w:r>
        <w:rPr>
          <w:rFonts w:ascii="Verdana" w:hAnsi="Verdana" w:cs="Verdana"/>
          <w:bCs/>
        </w:rPr>
        <w:t>)</w:t>
      </w:r>
      <w:r>
        <w:rPr>
          <w:rFonts w:hint="eastAsia" w:ascii="Verdana" w:hAnsi="Verdana" w:cs="Verdana"/>
          <w:bCs/>
        </w:rPr>
        <w:t>，启用其为南京都御史，仍辞不拜。时逆臣王绍徽、乔应甲附宦官魏忠贤，必欲害定邦，嘱其党石三畏以东林党劾之，遂予削夺，归乡途中，被东厂派人格杀，并予抄家。其女曹玉莲在家得讯，由老管家陪同往大同逃亡，投奔其未婚翁李总兵，不敢走大路，而于大雪纷纷中自四十里崎岖艰险之桦木山冒寒奔逃，行至大同近郊白登堡，老管家冻馁而死。当地绅民钦其忠烈，为之建庙奉祀。定邦笃志正学，操履刚直，立朝守正不阿，崇奖名教，有古大臣风。</w:t>
      </w:r>
      <w:r>
        <w:rPr>
          <w:rFonts w:ascii="Verdana" w:hAnsi="Verdana" w:cs="Verdana"/>
          <w:bCs/>
        </w:rPr>
        <w:t>1949</w:t>
      </w:r>
      <w:r>
        <w:rPr>
          <w:rFonts w:hint="eastAsia" w:ascii="Verdana" w:hAnsi="Verdana" w:cs="Verdana"/>
          <w:bCs/>
        </w:rPr>
        <w:t>年前，魏家山曹氏宗祠还设有曹定邦的牌位，供桌上陈列其生前官帽、朝服、传略等。</w:t>
      </w:r>
    </w:p>
    <w:p>
      <w:pPr>
        <w:rPr>
          <w:rFonts w:hint="eastAsia"/>
        </w:rPr>
      </w:pPr>
      <w:bookmarkStart w:id="238" w:name="__RefHeading___Toc414518341"/>
      <w:bookmarkEnd w:id="238"/>
      <w:bookmarkStart w:id="239" w:name="_Toc123253831"/>
      <w:r>
        <w:rPr>
          <w:rFonts w:hint="eastAsia"/>
        </w:rPr>
        <w:br w:type="page"/>
      </w:r>
    </w:p>
    <w:p>
      <w:pPr>
        <w:pStyle w:val="126"/>
        <w:bidi w:val="0"/>
      </w:pPr>
      <w:r>
        <w:rPr>
          <w:rFonts w:hint="eastAsia"/>
        </w:rPr>
        <w:t>山海关</w:t>
      </w:r>
      <w:bookmarkEnd w:id="23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朝为田舍郎，暮登天子堂。将相本无种，男儿当自强。</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俺，马龙。吴元帅帐下为将，奉命监造刀枪，刀枪造齐，今乃操演之期。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打道辕门!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两厢退下。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嘚儿，开门!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&lt;</w:t>
      </w:r>
      <w:r>
        <w:rPr>
          <w:rFonts w:hint="eastAsia" w:ascii="楷体" w:hAnsi="楷体" w:eastAsia="楷体" w:cs="Verdana"/>
          <w:b/>
          <w:bCs/>
          <w:color w:val="000000"/>
          <w:szCs w:val="21"/>
        </w:rPr>
        <w:t>点绛唇</w:t>
      </w:r>
      <w:r>
        <w:rPr>
          <w:rFonts w:hint="eastAsia" w:ascii="Verdana" w:hAnsi="Verdana" w:cs="Verdana"/>
          <w:bCs/>
          <w:color w:val="000000"/>
          <w:szCs w:val="21"/>
        </w:rPr>
        <w:t>&gt;</w:t>
      </w:r>
      <w:r>
        <w:rPr>
          <w:rFonts w:ascii="Verdana" w:hAnsi="Verdana" w:cs="Verdana"/>
          <w:bCs/>
          <w:color w:val="000000"/>
          <w:szCs w:val="21"/>
        </w:rPr>
        <w:t>奉命镇边关，灭胡儿，保主江山。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)家住赤州</w:t>
      </w:r>
      <w:r>
        <w:rPr>
          <w:rFonts w:ascii="Verdana" w:hAnsi="Verdana" w:cs="Verdana"/>
          <w:bCs/>
          <w:color w:val="000000"/>
          <w:szCs w:val="21"/>
        </w:rPr>
        <w:t>在辽阳</w:t>
      </w:r>
      <w:r>
        <w:rPr>
          <w:rStyle w:val="66"/>
          <w:rFonts w:ascii="Verdana" w:hAnsi="Verdana" w:cs="Verdana"/>
          <w:bCs/>
          <w:color w:val="000000"/>
          <w:szCs w:val="21"/>
        </w:rPr>
        <w:footnoteReference w:id="615"/>
      </w:r>
      <w:r>
        <w:rPr>
          <w:rFonts w:ascii="Verdana" w:hAnsi="Verdana" w:cs="Verdana"/>
          <w:bCs/>
          <w:color w:val="000000"/>
          <w:szCs w:val="21"/>
        </w:rPr>
        <w:t>，乌鸦展翅赴钱塘。山海关前为总镇，胡儿不敢犯边疆。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本帅吴三桂，明室为臣。奉命镇守山海关一带等处。恼恨胡儿屡犯边界。也曾命马龙，监造刀枪，不知可曾造齐。每逢三</w:t>
      </w:r>
      <w:r>
        <w:rPr>
          <w:rFonts w:hint="eastAsia" w:ascii="Verdana" w:hAnsi="Verdana" w:cs="Verdana"/>
          <w:bCs/>
          <w:color w:val="000000"/>
          <w:szCs w:val="21"/>
        </w:rPr>
        <w:t>、</w:t>
      </w:r>
      <w:r>
        <w:rPr>
          <w:rFonts w:ascii="Verdana" w:hAnsi="Verdana" w:cs="Verdana"/>
          <w:bCs/>
          <w:color w:val="000000"/>
          <w:szCs w:val="21"/>
        </w:rPr>
        <w:t>六</w:t>
      </w:r>
      <w:r>
        <w:rPr>
          <w:rFonts w:hint="eastAsia" w:ascii="Verdana" w:hAnsi="Verdana" w:cs="Verdana"/>
          <w:bCs/>
          <w:color w:val="000000"/>
          <w:szCs w:val="21"/>
        </w:rPr>
        <w:t>、</w:t>
      </w:r>
      <w:r>
        <w:rPr>
          <w:rFonts w:ascii="Verdana" w:hAnsi="Verdana" w:cs="Verdana"/>
          <w:bCs/>
          <w:color w:val="000000"/>
          <w:szCs w:val="21"/>
        </w:rPr>
        <w:t>九日，操演人马。站堂军——</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传</w:t>
      </w:r>
      <w:r>
        <w:rPr>
          <w:rFonts w:ascii="Verdana" w:hAnsi="Verdana" w:cs="Verdana"/>
          <w:bCs/>
          <w:color w:val="000000"/>
          <w:szCs w:val="21"/>
        </w:rPr>
        <w:t>马龙进帐。</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马龙进帐。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将军少礼。</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谢元帅!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命你监造刀枪，可曾造齐?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请元帅验刀!</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入鞘。</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传令下去，满营大小将官，全身披挂，齐至校场听点</w:t>
      </w:r>
      <w:r>
        <w:rPr>
          <w:rFonts w:hint="eastAsia" w:ascii="Verdana" w:hAnsi="Verdana" w:cs="Verdana"/>
          <w:bCs/>
          <w:color w:val="000000"/>
          <w:szCs w:val="21"/>
        </w:rPr>
        <w:t>、</w:t>
      </w:r>
      <w:r>
        <w:rPr>
          <w:rFonts w:ascii="Verdana" w:hAnsi="Verdana" w:cs="Verdana"/>
          <w:bCs/>
          <w:color w:val="000000"/>
          <w:szCs w:val="21"/>
        </w:rPr>
        <w:t>操演。</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得令。</w:t>
      </w:r>
      <w:r>
        <w:rPr>
          <w:rFonts w:ascii="Verdana" w:hAnsi="Verdana" w:cs="Verdana"/>
          <w:bCs/>
          <w:color w:val="000000"/>
          <w:szCs w:val="21"/>
        </w:rPr>
        <w:t>令出：下面听者!</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元帅有令：大小三军，齐下校场操演。</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圣旨下!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请稍待。</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启</w:t>
      </w:r>
      <w:r>
        <w:rPr>
          <w:rFonts w:hint="eastAsia" w:ascii="Verdana" w:hAnsi="Verdana" w:cs="Verdana"/>
          <w:bCs/>
          <w:color w:val="000000"/>
          <w:szCs w:val="21"/>
        </w:rPr>
        <w:t>禀</w:t>
      </w:r>
      <w:r>
        <w:rPr>
          <w:rFonts w:ascii="Verdana" w:hAnsi="Verdana" w:cs="Verdana"/>
          <w:bCs/>
          <w:color w:val="000000"/>
          <w:szCs w:val="21"/>
        </w:rPr>
        <w:t>元帅：圣旨下!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嚯——九门提督李。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稍站。</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且住，我想九门提督李虎乃闯贼耳目，此番押旨前来，莫非江山有失?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嗯嗯，</w:t>
      </w:r>
      <w:r>
        <w:rPr>
          <w:rFonts w:ascii="Verdana" w:hAnsi="Verdana" w:cs="Verdana"/>
          <w:bCs/>
          <w:color w:val="000000"/>
          <w:szCs w:val="21"/>
        </w:rPr>
        <w:t>我自有道理。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少刻李虎前来，教拿就拿，教绑就绑。</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高搭龙棚，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免操接旨。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喳喳</w:t>
      </w:r>
      <w:r>
        <w:rPr>
          <w:rFonts w:hint="eastAsia" w:ascii="Verdana" w:hAnsi="Verdana" w:cs="Verdana"/>
          <w:bCs/>
          <w:color w:val="000000"/>
          <w:szCs w:val="21"/>
        </w:rPr>
        <w:t>……</w:t>
      </w:r>
      <w:r>
        <w:rPr>
          <w:rFonts w:ascii="Verdana" w:hAnsi="Verdana" w:cs="Verdana"/>
          <w:bCs/>
          <w:color w:val="000000"/>
          <w:szCs w:val="21"/>
        </w:rPr>
        <w:t>香案接旨。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hint="eastAsia" w:ascii="Verdana" w:hAnsi="Verdana" w:cs="Verdana"/>
          <w:bCs/>
          <w:color w:val="000000"/>
          <w:szCs w:val="21"/>
        </w:rPr>
        <w:t>啊吴</w:t>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请过圣命。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有</w:t>
      </w:r>
      <w:r>
        <w:rPr>
          <w:rFonts w:hint="eastAsia" w:ascii="Verdana" w:hAnsi="Verdana" w:cs="Verdana"/>
          <w:bCs/>
          <w:color w:val="000000"/>
          <w:szCs w:val="21"/>
        </w:rPr>
        <w:t>密</w:t>
      </w:r>
      <w:r>
        <w:rPr>
          <w:rFonts w:ascii="Verdana" w:hAnsi="Verdana" w:cs="Verdana"/>
          <w:bCs/>
          <w:color w:val="000000"/>
          <w:szCs w:val="21"/>
        </w:rPr>
        <w:t>言相告。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请坐。</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不知大人驾到，未曾远迎，当面恕罪。</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大人为国勤劳，多受风霜之苦。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岂敢。请问大人，金殿领旨，还是午门接旨?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呃，乃是金殿接旨。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圣旨到来，为何不来开读。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呃，内</w:t>
      </w:r>
      <w:r>
        <w:rPr>
          <w:rFonts w:ascii="Verdana" w:hAnsi="Verdana" w:cs="Verdana"/>
          <w:bCs/>
          <w:szCs w:val="21"/>
        </w:rPr>
        <w:t>印</w:t>
      </w:r>
      <w:r>
        <w:rPr>
          <w:rFonts w:ascii="Verdana" w:hAnsi="Verdana" w:cs="Verdana"/>
          <w:bCs/>
          <w:color w:val="000000"/>
          <w:szCs w:val="21"/>
        </w:rPr>
        <w:t>外封，不敢开读。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调本镇进京为了何事?</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这个</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讲!</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呃，不过是加官授爵。</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哦!加官授爵。</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我有一言，大人听</w:t>
      </w:r>
      <w:r>
        <w:rPr>
          <w:rFonts w:hint="eastAsia" w:ascii="Verdana" w:hAnsi="Verdana" w:cs="Verdana"/>
          <w:bCs/>
          <w:color w:val="000000"/>
          <w:sz w:val="18"/>
          <w:szCs w:val="18"/>
        </w:rPr>
        <w:t>呐</w:t>
      </w:r>
      <w:r>
        <w:rPr>
          <w:rFonts w:ascii="Verdana" w:hAnsi="Verdana" w:cs="Verdana"/>
          <w:bCs/>
          <w:color w:val="000000"/>
          <w:szCs w:val="21"/>
        </w:rPr>
        <w:t>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】吴三桂在大堂一言告禀</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】尊一声李大人细听分明</w:t>
      </w:r>
      <w:r>
        <w:rPr>
          <w:rFonts w:hint="eastAsia" w:ascii="Verdana" w:hAnsi="Verdana" w:cs="Verdana"/>
          <w:bCs/>
          <w:color w:val="000000"/>
          <w:szCs w:val="21"/>
        </w:rPr>
        <w:t>：</w:t>
      </w:r>
      <w:r>
        <w:rPr>
          <w:rFonts w:ascii="Verdana" w:hAnsi="Verdana" w:cs="Verdana"/>
          <w:bCs/>
          <w:color w:val="000000"/>
          <w:szCs w:val="21"/>
        </w:rPr>
        <w:t>崇祯帝</w:t>
      </w:r>
      <w:r>
        <w:rPr>
          <w:rFonts w:hint="eastAsia" w:ascii="Verdana" w:hAnsi="Verdana" w:cs="Verdana"/>
          <w:bCs/>
          <w:color w:val="000000"/>
          <w:szCs w:val="21"/>
        </w:rPr>
        <w:t>坐</w:t>
      </w:r>
      <w:r>
        <w:rPr>
          <w:rFonts w:ascii="Verdana" w:hAnsi="Verdana" w:cs="Verdana"/>
          <w:bCs/>
          <w:color w:val="000000"/>
          <w:szCs w:val="21"/>
        </w:rPr>
        <w:t>八载放我出任，山海关</w:t>
      </w:r>
      <w:r>
        <w:rPr>
          <w:rFonts w:hint="eastAsia" w:ascii="Verdana" w:hAnsi="Verdana" w:cs="Verdana"/>
          <w:bCs/>
          <w:color w:val="000000"/>
          <w:szCs w:val="21"/>
        </w:rPr>
        <w:t>倒</w:t>
      </w:r>
      <w:r>
        <w:rPr>
          <w:rFonts w:ascii="Verdana" w:hAnsi="Verdana" w:cs="Verdana"/>
          <w:bCs/>
          <w:color w:val="000000"/>
          <w:szCs w:val="21"/>
        </w:rPr>
        <w:t>做了十年总兵。奉圣命镇边关哪得</w:t>
      </w:r>
      <w:r>
        <w:rPr>
          <w:rFonts w:hint="eastAsia" w:ascii="Verdana" w:hAnsi="Verdana" w:cs="Verdana"/>
          <w:bCs/>
          <w:szCs w:val="21"/>
        </w:rPr>
        <w:t>安静</w:t>
      </w:r>
      <w:r>
        <w:rPr>
          <w:rFonts w:ascii="Verdana" w:hAnsi="Verdana" w:cs="Verdana"/>
          <w:bCs/>
          <w:color w:val="000000"/>
          <w:szCs w:val="21"/>
        </w:rPr>
        <w:t>，好一个马将军阵阵出征。望大人回朝去启奏一本，再放我三五载回朝奉君。</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】有李虎在大堂一言奉告，尊一声吴元帅细听根苗：都只为你的父年纪衰了，圣旨到你就该随我还朝。</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】听一言不由我心头焦躁，好一似烈火上把油来浇。我有心传将令将他斩了，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】又恐怕一家人性命难逃。去愁眉换笑脸急忙赔笑，</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】料</w:t>
      </w:r>
      <w:r>
        <w:rPr>
          <w:rFonts w:hint="eastAsia" w:ascii="Verdana" w:hAnsi="Verdana" w:cs="Verdana"/>
          <w:bCs/>
          <w:color w:val="000000"/>
          <w:szCs w:val="21"/>
        </w:rPr>
        <w:t>理了</w:t>
      </w:r>
      <w:r>
        <w:rPr>
          <w:rFonts w:ascii="Verdana" w:hAnsi="Verdana" w:cs="Verdana"/>
          <w:bCs/>
          <w:color w:val="000000"/>
          <w:szCs w:val="21"/>
        </w:rPr>
        <w:t>军务事随你还朝。</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这便才是。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大人请至迎宾馆。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是是是</w:t>
      </w:r>
      <w:r>
        <w:rPr>
          <w:rFonts w:hint="eastAsia" w:ascii="Verdana" w:hAnsi="Verdana" w:cs="Verdana"/>
          <w:bCs/>
          <w:color w:val="000000"/>
          <w:szCs w:val="21"/>
        </w:rPr>
        <w:t>，</w:t>
      </w:r>
      <w:r>
        <w:rPr>
          <w:rFonts w:ascii="Verdana" w:hAnsi="Verdana" w:cs="Verdana"/>
          <w:bCs/>
          <w:color w:val="000000"/>
          <w:szCs w:val="21"/>
        </w:rPr>
        <w:t>暂时别</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升堂。</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命你备酒一席，纹银十两，款待李虎。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辕门伺候。</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啊。</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)走啊。</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呔</w:t>
      </w:r>
      <w:r>
        <w:rPr>
          <w:rFonts w:hint="eastAsia" w:ascii="Verdana" w:hAnsi="Verdana" w:cs="Verdana"/>
          <w:bCs/>
          <w:color w:val="000000"/>
          <w:szCs w:val="21"/>
        </w:rPr>
        <w:t>，</w:t>
      </w:r>
      <w:r>
        <w:rPr>
          <w:rFonts w:ascii="Verdana" w:hAnsi="Verdana" w:cs="Verdana"/>
          <w:bCs/>
          <w:color w:val="000000"/>
          <w:szCs w:val="21"/>
        </w:rPr>
        <w:t>做什么的?</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元帅家报到。</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候着。</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禀元帅：家报到。</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上面传你，你要小心了!</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是是是。</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掩门!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且住，家报到来，一言未发，将他带入后堂。其中定有缘故!待俺去至二堂，探听动静。正是</w:t>
      </w:r>
      <w:r>
        <w:rPr>
          <w:rFonts w:hint="eastAsia" w:ascii="宋体" w:hAnsi="宋体" w:cs="Verdana"/>
          <w:bCs/>
          <w:color w:val="000000"/>
          <w:sz w:val="18"/>
          <w:szCs w:val="18"/>
        </w:rPr>
        <w:t>呃</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要知心腹事，但听口中言。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吴义，随我来!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呃——</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胆大吴义，上得关来，见了本帅为何不跪?</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有太夫人书信在怀，老奴不敢下跪。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呈上来。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三爷请上，老奴参拜。</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啊吴义，这封书信奉何人所差?</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呃，</w:t>
      </w:r>
      <w:r>
        <w:rPr>
          <w:rFonts w:ascii="Verdana" w:hAnsi="Verdana" w:cs="Verdana"/>
          <w:bCs/>
          <w:color w:val="000000"/>
          <w:szCs w:val="21"/>
        </w:rPr>
        <w:t>是太夫人交与老奴。</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太老爷呢?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呃，上朝未归。</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哦，上朝未归</w:t>
      </w:r>
      <w:r>
        <w:rPr>
          <w:rFonts w:hint="eastAsia" w:ascii="Verdana" w:hAnsi="Verdana" w:cs="Verdana"/>
          <w:bCs/>
          <w:color w:val="000000"/>
          <w:szCs w:val="21"/>
        </w:rPr>
        <w:t>……呃，</w:t>
      </w:r>
      <w:r>
        <w:rPr>
          <w:rFonts w:ascii="Verdana" w:hAnsi="Verdana" w:cs="Verdana"/>
          <w:bCs/>
          <w:color w:val="000000"/>
          <w:szCs w:val="21"/>
        </w:rPr>
        <w:t>你在路上</w:t>
      </w:r>
      <w:r>
        <w:rPr>
          <w:rFonts w:hint="eastAsia" w:ascii="Verdana" w:hAnsi="Verdana" w:cs="Verdana"/>
          <w:bCs/>
          <w:color w:val="000000"/>
          <w:szCs w:val="21"/>
        </w:rPr>
        <w:t>行</w:t>
      </w:r>
      <w:r>
        <w:rPr>
          <w:rFonts w:ascii="Verdana" w:hAnsi="Verdana" w:cs="Verdana"/>
          <w:bCs/>
          <w:color w:val="000000"/>
          <w:szCs w:val="21"/>
        </w:rPr>
        <w:t>了几日?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老奴不分昼夜而来。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啊?!为何这样紧急?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呃，太夫人吩咐老奴</w:t>
      </w:r>
      <w:r>
        <w:rPr>
          <w:rFonts w:hint="eastAsia" w:ascii="Verdana" w:hAnsi="Verdana" w:cs="Verdana"/>
          <w:bCs/>
          <w:color w:val="000000"/>
          <w:szCs w:val="21"/>
        </w:rPr>
        <w:t>，</w:t>
      </w:r>
      <w:r>
        <w:rPr>
          <w:rFonts w:ascii="Verdana" w:hAnsi="Verdana" w:cs="Verdana"/>
          <w:bCs/>
          <w:color w:val="000000"/>
          <w:szCs w:val="21"/>
        </w:rPr>
        <w:t>不敢怠慢。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原来如此。后面见过少夫人去罢。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唉，太老爷，太夫人呐，</w:t>
      </w:r>
      <w:r>
        <w:rPr>
          <w:rFonts w:hint="eastAsia" w:ascii="Verdana" w:hAnsi="Verdana" w:cs="Verdana"/>
          <w:bCs/>
          <w:color w:val="000000"/>
          <w:szCs w:val="21"/>
        </w:rPr>
        <w:t>呃……</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且住!吴义上得关来，变脸变色，其中定有缘故，不免拆开书信一观便了!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爹娘在上，恕孩儿不孝罪也!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】看吴义上关来气色不正，倒</w:t>
      </w:r>
      <w:r>
        <w:rPr>
          <w:rFonts w:hint="eastAsia" w:ascii="Verdana" w:hAnsi="Verdana" w:cs="Verdana"/>
          <w:bCs/>
          <w:color w:val="000000"/>
          <w:szCs w:val="21"/>
        </w:rPr>
        <w:t>教</w:t>
      </w:r>
      <w:r>
        <w:rPr>
          <w:rFonts w:ascii="Verdana" w:hAnsi="Verdana" w:cs="Verdana"/>
          <w:bCs/>
          <w:color w:val="000000"/>
          <w:szCs w:val="21"/>
        </w:rPr>
        <w:t>我吴三桂心内着惊。对北京施一礼拆开书信，书上相逢父子情。上写着为娘修书信，三桂我儿看分明：都只为李自成燕山犯境，他要夺吾主爷锦绣龙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逼得崇祯爷在煤山丧命，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bCs/>
          <w:color w:val="000000"/>
          <w:szCs w:val="21"/>
        </w:rPr>
        <w:t>&lt;</w:t>
      </w:r>
      <w:r>
        <w:rPr>
          <w:rFonts w:ascii="楷体" w:hAnsi="楷体" w:eastAsia="楷体" w:cs="Verdana"/>
          <w:b/>
          <w:bCs/>
          <w:color w:val="000000"/>
          <w:szCs w:val="21"/>
        </w:rPr>
        <w:t>哭头</w:t>
      </w:r>
      <w:r>
        <w:rPr>
          <w:rFonts w:hint="eastAsia"/>
          <w:bCs/>
          <w:color w:val="000000"/>
          <w:szCs w:val="21"/>
        </w:rPr>
        <w:t>&gt;</w:t>
      </w:r>
      <w:r>
        <w:rPr>
          <w:rFonts w:ascii="Verdana" w:hAnsi="Verdana" w:cs="Verdana"/>
          <w:bCs/>
          <w:color w:val="000000"/>
          <w:szCs w:val="21"/>
        </w:rPr>
        <w:t>崇祯爷，臣的主啊，啊，崇祯爷，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】实可叹周遇吉乱箭攒身。儿的父也不容三拷六问，铜夹棍夹死了儿的天伦。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呀呸!</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】看罢书信怒气生，指着燕山骂贼人。本帅二堂无计定，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】后面来了马大平。迈步且把二堂进，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】元帅为何两泪淋。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】本帅正在无计定，后面来了马大平。本当实言对他论，马龙是个杀人精。左难右难难坏我，山海关难坏吴总兵。</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】朝中有事天子宣，阃外将军听令行。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】将军有所不知情，本帅大祸临了身。</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】有什么大祸临了身，快对马龙说分明。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逼得崇祯爷煤山丧命，铜夹棍夹死了我的天伦。</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】听说君父丧了命，气得我心头似火焚。元帅快发人和马，杀上燕山莫进城。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】本当点动人和马，帐下缺少一先行。</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】元帅发动人和马，马龙情愿做先行。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】你说此话我不信，</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】愿对苍天把誓</w:t>
      </w:r>
      <w:r>
        <w:rPr>
          <w:rFonts w:hint="eastAsia" w:ascii="Verdana" w:hAnsi="Verdana" w:cs="Verdana"/>
          <w:bCs/>
          <w:color w:val="000000"/>
          <w:sz w:val="18"/>
          <w:szCs w:val="18"/>
        </w:rPr>
        <w:t>呃</w:t>
      </w:r>
      <w:r>
        <w:rPr>
          <w:rFonts w:ascii="Verdana" w:hAnsi="Verdana" w:cs="Verdana"/>
          <w:bCs/>
          <w:color w:val="000000"/>
          <w:szCs w:val="21"/>
        </w:rPr>
        <w:t>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你且盟来!</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】马龙二堂忙跪定，过往神灵听分明：马龙保主有假意，死在千军万马营。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】一见马龙把誓盟，用手搀起马将军。</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吩咐站堂伺候!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下面听者：众将站堂伺候!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恼恨奸贼计，谋害我爹尊。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将李虎绑了上来!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唗!胆大李虎，在朝中谋害我父，推出斩了!</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将军为何拦阻。</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若将此贼斩首，岂不便宜了他?</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依将军之见?</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将他狗皮剥了，背后刻下战表，与那反贼约定日期鏖战，岂不是好?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w:t>
      </w:r>
      <w:r>
        <w:rPr>
          <w:rFonts w:hint="eastAsia" w:ascii="Verdana" w:hAnsi="Verdana" w:cs="Verdana"/>
          <w:bCs/>
          <w:color w:val="000000"/>
          <w:szCs w:val="21"/>
        </w:rPr>
        <w:t>哇</w:t>
      </w:r>
      <w:r>
        <w:rPr>
          <w:rFonts w:ascii="Verdana" w:hAnsi="Verdana" w:cs="Verdana"/>
          <w:bCs/>
          <w:color w:val="000000"/>
          <w:szCs w:val="21"/>
        </w:rPr>
        <w:t>!将他犬皮剥了!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上写吴三桂，下写李闯王：</w:t>
      </w:r>
      <w:r>
        <w:rPr>
          <w:rFonts w:hint="eastAsia" w:ascii="Verdana" w:hAnsi="Verdana" w:cs="Verdana"/>
          <w:bCs/>
          <w:szCs w:val="21"/>
        </w:rPr>
        <w:t>逼</w:t>
      </w:r>
      <w:r>
        <w:rPr>
          <w:rFonts w:ascii="Verdana" w:hAnsi="Verdana" w:cs="Verdana"/>
          <w:bCs/>
          <w:color w:val="000000"/>
          <w:szCs w:val="21"/>
        </w:rPr>
        <w:t>主煤山丧，令人心惨伤。约定九月九，通州摆战场。来者是君子，不来小儿郎。上写吴三桂题。</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押</w:t>
      </w:r>
      <w:r>
        <w:rPr>
          <w:rFonts w:ascii="Verdana" w:hAnsi="Verdana" w:cs="Verdana"/>
          <w:bCs/>
          <w:color w:val="000000"/>
          <w:szCs w:val="21"/>
        </w:rPr>
        <w:t>出帐去!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吩咐满营大小将官：俱穿素白，齐至校场听点。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画虎不成反类其犬。吴三桂</w:t>
      </w:r>
      <w:r>
        <w:rPr>
          <w:rFonts w:hint="eastAsia" w:ascii="Verdana" w:hAnsi="Verdana" w:cs="Verdana"/>
          <w:bCs/>
          <w:color w:val="000000"/>
          <w:szCs w:val="21"/>
        </w:rPr>
        <w:t>呀</w:t>
      </w:r>
      <w:r>
        <w:rPr>
          <w:rFonts w:ascii="Verdana" w:hAnsi="Verdana" w:cs="Verdana"/>
          <w:bCs/>
          <w:color w:val="000000"/>
          <w:szCs w:val="21"/>
        </w:rPr>
        <w:t>吴三桂，我此番回朝，若不杀你，非为人也!唉呀</w:t>
      </w:r>
      <w:r>
        <w:rPr>
          <w:rFonts w:hint="eastAsia" w:ascii="Verdana" w:hAnsi="Verdana" w:cs="Verdana"/>
          <w:bCs/>
          <w:color w:val="000000"/>
          <w:szCs w:val="21"/>
        </w:rPr>
        <w:t>，</w:t>
      </w:r>
      <w:r>
        <w:rPr>
          <w:rFonts w:ascii="Verdana" w:hAnsi="Verdana" w:cs="Verdana"/>
          <w:bCs/>
          <w:color w:val="000000"/>
          <w:szCs w:val="21"/>
        </w:rPr>
        <w:t>痛煞我也!</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】宝帐领了元帅令，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】军前点动众三军。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】鞭梢一举校场等，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】且听元帅将令行。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】白盔白甲白旗号，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】白旗招展似雪飘。三军与爷催前哨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】再与众将说根苗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本帅兴兵，众人可服?</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众将俱服!</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好哇!坐在雕鞍听我令下——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】坐在雕鞍传令号，大小三军听根苗：一非兴兵把反造，二非兴兵谋当朝。只为反贼行霸道，害死君父恨难消。本帅兴兵把仇报，全仗尔等马后劳。鞭梢一举催前哨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】老天爷助我</w:t>
      </w:r>
      <w:r>
        <w:rPr>
          <w:rFonts w:hint="eastAsia" w:ascii="Verdana" w:hAnsi="Verdana" w:cs="Verdana"/>
          <w:bCs/>
          <w:color w:val="000000"/>
          <w:sz w:val="18"/>
          <w:szCs w:val="18"/>
        </w:rPr>
        <w:t>哇</w:t>
      </w:r>
      <w:r>
        <w:rPr>
          <w:rFonts w:ascii="Verdana" w:hAnsi="Verdana" w:cs="Verdana"/>
          <w:bCs/>
          <w:color w:val="000000"/>
          <w:szCs w:val="21"/>
        </w:rPr>
        <w:t>成功劳。</w:t>
      </w:r>
    </w:p>
    <w:p>
      <w:pPr>
        <w:rPr>
          <w:rFonts w:hint="eastAsia"/>
        </w:rPr>
      </w:pPr>
      <w:bookmarkStart w:id="240" w:name="__RefHeading___Toc414518342"/>
      <w:bookmarkEnd w:id="240"/>
      <w:bookmarkStart w:id="241" w:name="_Toc184733010"/>
      <w:r>
        <w:rPr>
          <w:rFonts w:hint="eastAsia"/>
        </w:rPr>
        <w:br w:type="page"/>
      </w:r>
    </w:p>
    <w:p>
      <w:pPr>
        <w:pStyle w:val="126"/>
        <w:bidi w:val="0"/>
      </w:pPr>
      <w:r>
        <w:rPr>
          <w:rFonts w:hint="eastAsia"/>
        </w:rPr>
        <w:t xml:space="preserve">洗浮山 </w:t>
      </w:r>
      <w:r>
        <w:rPr>
          <w:rFonts w:hint="eastAsia"/>
          <w:sz w:val="24"/>
          <w:szCs w:val="24"/>
        </w:rPr>
        <w:t>之</w:t>
      </w:r>
      <w:r>
        <w:rPr>
          <w:rFonts w:hint="eastAsia"/>
        </w:rPr>
        <w:t xml:space="preserve"> 贺天保</w:t>
      </w:r>
      <w:bookmarkEnd w:id="24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西皮摇板</w:t>
      </w:r>
      <w:r>
        <w:t>】大英雄在世间义气为本</w:t>
      </w:r>
      <w:r>
        <w:rPr>
          <w:rFonts w:hint="eastAsia"/>
          <w:sz w:val="18"/>
          <w:szCs w:val="18"/>
        </w:rPr>
        <w:t>呐</w:t>
      </w:r>
      <w:r>
        <w:t>，恨草寇劫皇粮苦</w:t>
      </w:r>
      <w:r>
        <w:rPr>
          <w:rFonts w:hint="eastAsia"/>
        </w:rPr>
        <w:t>及</w:t>
      </w:r>
      <w:r>
        <w:t>黎民。</w:t>
      </w:r>
    </w:p>
    <w:p>
      <w:r>
        <w:t>适才营中</w:t>
      </w:r>
      <w:r>
        <w:rPr>
          <w:rFonts w:hint="eastAsia"/>
        </w:rPr>
        <w:t>，</w:t>
      </w:r>
      <w:r>
        <w:t>众家英雄议论剿平浮山之策，我想浮山山高水险，不明地势，只恐遭贼暗算。是我安抚众人不可轻易行动，为此私出大营，暗地查看山势，以便</w:t>
      </w:r>
      <w:r>
        <w:rPr>
          <w:rFonts w:hint="eastAsia"/>
        </w:rPr>
        <w:t>作</w:t>
      </w:r>
      <w:r>
        <w:t>好准备，就此走</w:t>
      </w:r>
      <w:r>
        <w:rPr>
          <w:rFonts w:hint="eastAsia"/>
        </w:rPr>
        <w:t>遭</w:t>
      </w:r>
      <w:r>
        <w:t>也!</w:t>
      </w:r>
      <w:r>
        <w:rPr>
          <w:rFonts w:hint="eastAsia"/>
        </w:rPr>
        <w:t xml:space="preserve"> (</w:t>
      </w:r>
      <w:r>
        <w:rPr>
          <w:rFonts w:hint="eastAsia" w:ascii="楷体" w:hAnsi="楷体" w:eastAsia="楷体" w:cs="楷体"/>
        </w:rPr>
        <w:t>或</w:t>
      </w:r>
      <w:r>
        <w:rPr>
          <w:rFonts w:hint="eastAsia"/>
        </w:rPr>
        <w:t>：适才营中同众商议破敌之策，</w:t>
      </w:r>
      <w:r>
        <w:t>我想浮山山高水险，</w:t>
      </w:r>
      <w:r>
        <w:rPr>
          <w:rFonts w:hint="eastAsia"/>
        </w:rPr>
        <w:t>不明虚实，恐遭暗算。为此</w:t>
      </w:r>
      <w:r>
        <w:t>安抚众人不可</w:t>
      </w:r>
      <w:r>
        <w:rPr>
          <w:rFonts w:hint="eastAsia"/>
        </w:rPr>
        <w:t>出征</w:t>
      </w:r>
      <w:r>
        <w:t>，</w:t>
      </w:r>
      <w:r>
        <w:rPr>
          <w:rFonts w:hint="eastAsia"/>
        </w:rPr>
        <w:t>是我单人独骑</w:t>
      </w:r>
      <w:r>
        <w:t>私出大营，</w:t>
      </w:r>
      <w:r>
        <w:rPr>
          <w:rFonts w:hint="eastAsia"/>
        </w:rPr>
        <w:t>去至浮山</w:t>
      </w:r>
      <w:r>
        <w:t>，</w:t>
      </w:r>
      <w:r>
        <w:rPr>
          <w:rFonts w:hint="eastAsia"/>
        </w:rPr>
        <w:t>探勘虚实，</w:t>
      </w:r>
      <w:r>
        <w:t>以作准备也!</w:t>
      </w:r>
      <w:r>
        <w:rPr>
          <w:rFonts w:hint="eastAsia"/>
        </w:rPr>
        <w:t>)</w:t>
      </w:r>
    </w:p>
    <w:p>
      <w:pPr>
        <w:ind w:left="1260" w:hanging="1260"/>
      </w:pPr>
      <w:r>
        <w:t>【</w:t>
      </w:r>
      <w:r>
        <w:rPr>
          <w:rFonts w:ascii="楷体" w:hAnsi="楷体" w:eastAsia="楷体" w:cs="楷体"/>
        </w:rPr>
        <w:t>西皮摇板</w:t>
      </w:r>
      <w:r>
        <w:t>】暗地里出大营虚实探听，山口外悬人头所为何情?</w:t>
      </w:r>
    </w:p>
    <w:p>
      <w:pPr>
        <w:ind w:left="1260" w:hanging="1260"/>
      </w:pPr>
      <w:r>
        <w:t>且住!山口</w:t>
      </w:r>
      <w:r>
        <w:rPr>
          <w:rFonts w:hint="eastAsia"/>
        </w:rPr>
        <w:t>(之外)</w:t>
      </w:r>
      <w:r>
        <w:t>高悬人头</w:t>
      </w:r>
      <w:r>
        <w:rPr>
          <w:rFonts w:hint="eastAsia"/>
        </w:rPr>
        <w:t>，</w:t>
      </w:r>
      <w:r>
        <w:t>是何缘故?</w:t>
      </w:r>
    </w:p>
    <w:p>
      <w:pPr>
        <w:ind w:left="1260" w:hanging="1260"/>
      </w:pPr>
      <w:r>
        <w:t>呜哙呀!莫非黄贤弟私自探山</w:t>
      </w:r>
      <w:r>
        <w:rPr>
          <w:rFonts w:hint="eastAsia"/>
        </w:rPr>
        <w:t>(或：私探浮山)</w:t>
      </w:r>
      <w:r>
        <w:t>，遭贼毒手?!</w:t>
      </w:r>
    </w:p>
    <w:p>
      <w:pPr>
        <w:ind w:left="1260" w:hanging="1260"/>
      </w:pPr>
      <w:r>
        <w:t>嗯，我不免速回大营</w:t>
      </w:r>
      <w:r>
        <w:rPr>
          <w:rFonts w:hint="eastAsia"/>
        </w:rPr>
        <w:t>(</w:t>
      </w:r>
      <w:r>
        <w:rPr>
          <w:rFonts w:hint="eastAsia" w:ascii="楷体" w:hAnsi="楷体" w:eastAsia="楷体" w:cs="楷体"/>
        </w:rPr>
        <w:t>或</w:t>
      </w:r>
      <w:r>
        <w:rPr>
          <w:rFonts w:hint="eastAsia"/>
        </w:rPr>
        <w:t>：回转大营)</w:t>
      </w:r>
      <w:r>
        <w:t>，观看动静，再作定夺便了</w:t>
      </w:r>
      <w:r>
        <w:rPr>
          <w:rFonts w:hint="eastAsia"/>
        </w:rPr>
        <w:t>(</w:t>
      </w:r>
      <w:r>
        <w:rPr>
          <w:rFonts w:hint="eastAsia" w:ascii="楷体" w:hAnsi="楷体" w:eastAsia="楷体" w:cs="楷体"/>
        </w:rPr>
        <w:t>或</w:t>
      </w:r>
      <w:r>
        <w:rPr>
          <w:rFonts w:hint="eastAsia"/>
        </w:rPr>
        <w:t>：再作计较也)</w:t>
      </w:r>
      <w:r>
        <w:t>。</w:t>
      </w:r>
    </w:p>
    <w:p>
      <w:pPr>
        <w:ind w:left="1260" w:hanging="1260"/>
      </w:pPr>
      <w:r>
        <w:rPr>
          <w:rFonts w:hint="eastAsia"/>
        </w:rPr>
        <w:t>呃</w:t>
      </w:r>
      <w:r>
        <w:t>!</w:t>
      </w:r>
      <w:r>
        <w:rPr>
          <w:rFonts w:hint="eastAsia"/>
        </w:rPr>
        <w:t>(</w:t>
      </w:r>
      <w:r>
        <w:rPr>
          <w:rFonts w:hint="eastAsia" w:ascii="楷体" w:hAnsi="楷体" w:eastAsia="楷体" w:cs="楷体"/>
        </w:rPr>
        <w:t>或</w:t>
      </w:r>
      <w:r>
        <w:rPr>
          <w:rFonts w:hint="eastAsia"/>
        </w:rPr>
        <w:t>：且住!)</w:t>
      </w:r>
    </w:p>
    <w:p>
      <w:pPr>
        <w:ind w:left="1260" w:hanging="1260"/>
      </w:pPr>
      <w:r>
        <w:t>果然黄贤弟不在营中，定是私探浮山，命丧贼手</w:t>
      </w:r>
      <w:r>
        <w:rPr>
          <w:rFonts w:hint="eastAsia"/>
        </w:rPr>
        <w:t>(</w:t>
      </w:r>
      <w:r>
        <w:rPr>
          <w:rFonts w:hint="eastAsia" w:ascii="楷体" w:hAnsi="楷体" w:eastAsia="楷体" w:cs="楷体"/>
        </w:rPr>
        <w:t>或</w:t>
      </w:r>
      <w:r>
        <w:rPr>
          <w:rFonts w:hint="eastAsia"/>
        </w:rPr>
        <w:t>：遭贼毒手)</w:t>
      </w:r>
      <w:r>
        <w:t>。</w:t>
      </w:r>
    </w:p>
    <w:p>
      <w:pPr>
        <w:ind w:left="1260" w:hanging="1260"/>
      </w:pPr>
      <w:r>
        <w:t>哎呀!想我弟兄自结江南</w:t>
      </w:r>
      <w:r>
        <w:rPr>
          <w:rFonts w:hint="eastAsia"/>
        </w:rPr>
        <w:t>(</w:t>
      </w:r>
      <w:r>
        <w:rPr>
          <w:rFonts w:hint="eastAsia" w:ascii="楷体" w:hAnsi="楷体" w:eastAsia="楷体" w:cs="楷体"/>
        </w:rPr>
        <w:t>或</w:t>
      </w:r>
      <w:r>
        <w:rPr>
          <w:rFonts w:hint="eastAsia"/>
        </w:rPr>
        <w:t>：结拜江南)</w:t>
      </w:r>
      <w:r>
        <w:t>，患难相顾</w:t>
      </w:r>
      <w:r>
        <w:rPr>
          <w:rStyle w:val="66"/>
        </w:rPr>
        <w:footnoteReference w:id="616"/>
      </w:r>
      <w:r>
        <w:t>。他今已死，我焉能独生?!</w:t>
      </w:r>
    </w:p>
    <w:p>
      <w:pPr>
        <w:ind w:left="1260" w:hanging="1260"/>
      </w:pPr>
      <w:r>
        <w:t>也罢!</w:t>
      </w:r>
    </w:p>
    <w:p>
      <w:pPr>
        <w:ind w:left="1260" w:hanging="1260"/>
      </w:pPr>
      <w:r>
        <w:t>俺不免闯进浮山，杀却余六、余七，与黄贤弟报仇雪恨</w:t>
      </w:r>
      <w:r>
        <w:rPr>
          <w:rFonts w:hint="eastAsia"/>
        </w:rPr>
        <w:t>(呐)</w:t>
      </w:r>
      <w:r>
        <w:t>!</w:t>
      </w:r>
    </w:p>
    <w:p>
      <w:pPr>
        <w:ind w:left="1260" w:hanging="1260"/>
      </w:pPr>
      <w:r>
        <w:t>呔!浮山草寇休得猖狂</w:t>
      </w:r>
      <w:r>
        <w:rPr>
          <w:rFonts w:hint="eastAsia"/>
        </w:rPr>
        <w:t>(</w:t>
      </w:r>
      <w:r>
        <w:rPr>
          <w:rFonts w:hint="eastAsia" w:ascii="楷体" w:hAnsi="楷体" w:eastAsia="楷体" w:cs="楷体"/>
        </w:rPr>
        <w:t>或</w:t>
      </w:r>
      <w:r>
        <w:rPr>
          <w:rFonts w:hint="eastAsia"/>
        </w:rPr>
        <w:t>：休得逞强)</w:t>
      </w:r>
      <w:r>
        <w:t>，贺爷来也!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t>【</w:t>
      </w:r>
      <w:r>
        <w:rPr>
          <w:rFonts w:ascii="楷体" w:hAnsi="楷体" w:eastAsia="楷体" w:cs="楷体"/>
        </w:rPr>
        <w:t>二黄摇板</w:t>
      </w:r>
      <w:r>
        <w:t>】想当日在绿林江湖闯荡，转瞬间黄粱梦昙花一场。</w:t>
      </w:r>
    </w:p>
    <w:p>
      <w:r>
        <w:t>吾乃贺天保阴魂是也。只因</w:t>
      </w:r>
      <w:r>
        <w:rPr>
          <w:rFonts w:hint="eastAsia"/>
        </w:rPr>
        <w:t>私探浮山(</w:t>
      </w:r>
      <w:r>
        <w:rPr>
          <w:rFonts w:hint="eastAsia" w:ascii="楷体" w:hAnsi="楷体" w:eastAsia="楷体" w:cs="楷体"/>
        </w:rPr>
        <w:t>或</w:t>
      </w:r>
      <w:r>
        <w:rPr>
          <w:rFonts w:hint="eastAsia"/>
        </w:rPr>
        <w:t>：</w:t>
      </w:r>
      <w:r>
        <w:t>夜探浮山</w:t>
      </w:r>
      <w:r>
        <w:rPr>
          <w:rFonts w:hint="eastAsia"/>
        </w:rPr>
        <w:t>)</w:t>
      </w:r>
      <w:r>
        <w:t>，命丧飞抓之下。我儿仁杰，跟随黄贤弟前来搬运尸灵，今晚夜宿馆驿之中，不免托梦与他，了此一段夙缘也!</w:t>
      </w:r>
    </w:p>
    <w:p>
      <w:pPr>
        <w:ind w:left="1260" w:hanging="1260"/>
      </w:pPr>
      <w:r>
        <w:t>【</w:t>
      </w:r>
      <w:r>
        <w:rPr>
          <w:rFonts w:ascii="楷体" w:hAnsi="楷体" w:eastAsia="楷体" w:cs="楷体"/>
        </w:rPr>
        <w:t>二黄摇板</w:t>
      </w:r>
      <w:r>
        <w:t>】到如今不能够风流话讲，</w:t>
      </w:r>
      <w:r>
        <w:rPr>
          <w:rFonts w:hint="eastAsia"/>
        </w:rPr>
        <w:t>蜀</w:t>
      </w:r>
      <w:r>
        <w:t>魄啼梦魂惊心神惨伤。</w:t>
      </w:r>
    </w:p>
    <w:p>
      <w:pPr>
        <w:ind w:left="1260" w:hanging="1260"/>
      </w:pPr>
      <w:r>
        <w:t>【</w:t>
      </w:r>
      <w:r>
        <w:rPr>
          <w:rFonts w:ascii="楷体" w:hAnsi="楷体" w:eastAsia="楷体" w:cs="楷体"/>
        </w:rPr>
        <w:t>二黄摇板</w:t>
      </w:r>
      <w:r>
        <w:t>】谯楼鼓三更催二更鼓尽，秋气寒月无光惨淡孤魂。</w:t>
      </w:r>
    </w:p>
    <w:p>
      <w:pPr>
        <w:ind w:left="1260" w:hanging="1260"/>
      </w:pPr>
      <w:r>
        <w:t>唉，俺贺天保死得好苦也!</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反二黄慢板</w:t>
      </w:r>
      <w:r>
        <w:rPr>
          <w:rStyle w:val="99"/>
          <w:rFonts w:ascii="Verdana" w:hAnsi="Verdana" w:cs="Verdana"/>
          <w:bCs/>
          <w:color w:val="000000"/>
          <w:szCs w:val="21"/>
        </w:rPr>
        <w:t>】站馆中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：站店中)</w:t>
      </w:r>
      <w:r>
        <w:rPr>
          <w:rStyle w:val="99"/>
          <w:rFonts w:ascii="Verdana" w:hAnsi="Verdana" w:cs="Verdana"/>
          <w:bCs/>
          <w:color w:val="000000"/>
          <w:szCs w:val="21"/>
        </w:rPr>
        <w:t>悲切切魂伤魄断，曾记得四霸天结义江南。我这里走向前忠魂呼唤，叫一声黄贤弟细听兄言：实指望洗浮山扫平贼乱，料不想飞抓下一旦</w:t>
      </w:r>
      <w:r>
        <w:rPr>
          <w:rStyle w:val="99"/>
          <w:rFonts w:hint="eastAsia" w:ascii="Verdana" w:hAnsi="Verdana" w:cs="Verdana"/>
          <w:bCs/>
          <w:color w:val="000000"/>
          <w:szCs w:val="21"/>
        </w:rPr>
        <w:t>生</w:t>
      </w:r>
      <w:r>
        <w:rPr>
          <w:rStyle w:val="99"/>
          <w:rFonts w:ascii="Verdana" w:hAnsi="Verdana" w:cs="Verdana"/>
          <w:bCs/>
          <w:color w:val="000000"/>
          <w:szCs w:val="21"/>
        </w:rPr>
        <w:t>残。</w:t>
      </w:r>
      <w:r>
        <w:rPr>
          <w:rStyle w:val="99"/>
          <w:rFonts w:ascii="Verdana" w:hAnsi="Verdana" w:cs="Verdana"/>
          <w:bCs/>
          <w:szCs w:val="21"/>
        </w:rPr>
        <w:t>望</w:t>
      </w:r>
      <w:r>
        <w:rPr>
          <w:rStyle w:val="99"/>
          <w:rFonts w:ascii="Verdana" w:hAnsi="Verdana" w:cs="Verdana"/>
          <w:bCs/>
          <w:color w:val="000000"/>
          <w:szCs w:val="21"/>
        </w:rPr>
        <w:t>贤弟领人马埋伏湖畔，施巧计擒贼子与兄报冤。诉不尽心头恨咽喉气短，咽喉气</w:t>
      </w:r>
      <w:r>
        <w:rPr>
          <w:rStyle w:val="99"/>
          <w:rFonts w:hint="eastAsia" w:ascii="Verdana" w:hAnsi="Verdana" w:cs="Verdana"/>
          <w:bCs/>
          <w:color w:val="000000"/>
          <w:sz w:val="18"/>
          <w:szCs w:val="18"/>
        </w:rPr>
        <w:t>呃</w:t>
      </w:r>
      <w:r>
        <w:rPr>
          <w:rStyle w:val="99"/>
          <w:rFonts w:ascii="Verdana" w:hAnsi="Verdana" w:cs="Verdana"/>
          <w:bCs/>
          <w:color w:val="000000"/>
          <w:szCs w:val="21"/>
        </w:rPr>
        <w:t>短，贤弟呀!</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反二黄原板</w:t>
      </w:r>
      <w:r>
        <w:rPr>
          <w:rStyle w:val="99"/>
          <w:rFonts w:ascii="Verdana" w:hAnsi="Verdana" w:cs="Verdana"/>
          <w:bCs/>
          <w:color w:val="000000"/>
          <w:szCs w:val="21"/>
        </w:rPr>
        <w:t>】转面来与我儿再把话言</w:t>
      </w:r>
      <w:r>
        <w:rPr>
          <w:rStyle w:val="99"/>
          <w:rFonts w:hint="eastAsia" w:ascii="Verdana" w:hAnsi="Verdana" w:cs="Verdana"/>
          <w:bCs/>
          <w:color w:val="000000"/>
          <w:szCs w:val="21"/>
        </w:rPr>
        <w:t>：</w:t>
      </w:r>
      <w:r>
        <w:rPr>
          <w:rStyle w:val="99"/>
          <w:rFonts w:ascii="Verdana" w:hAnsi="Verdana" w:cs="Verdana"/>
          <w:bCs/>
          <w:color w:val="000000"/>
          <w:szCs w:val="21"/>
        </w:rPr>
        <w:t>儿在阳</w:t>
      </w:r>
      <w:r>
        <w:rPr>
          <w:rStyle w:val="99"/>
          <w:rFonts w:hint="eastAsia" w:ascii="Verdana" w:hAnsi="Verdana" w:cs="Verdana"/>
          <w:bCs/>
          <w:color w:val="000000"/>
          <w:sz w:val="18"/>
          <w:szCs w:val="18"/>
        </w:rPr>
        <w:t>呃</w:t>
      </w:r>
      <w:r>
        <w:rPr>
          <w:rStyle w:val="99"/>
          <w:rFonts w:hint="eastAsia" w:ascii="Verdana" w:hAnsi="Verdana" w:cs="Verdana"/>
          <w:bCs/>
          <w:color w:val="000000"/>
          <w:szCs w:val="21"/>
        </w:rPr>
        <w:t>、</w:t>
      </w:r>
      <w:r>
        <w:rPr>
          <w:rStyle w:val="99"/>
          <w:rFonts w:ascii="Verdana" w:hAnsi="Verdana" w:cs="Verdana"/>
          <w:bCs/>
          <w:color w:val="000000"/>
          <w:szCs w:val="21"/>
        </w:rPr>
        <w:t>父在阴两厢隔断，可怜儿未长成幼年孤单。老娘亲全靠儿甘</w:t>
      </w:r>
      <w:r>
        <w:rPr>
          <w:rStyle w:val="99"/>
          <w:rFonts w:hint="eastAsia" w:ascii="Verdana" w:hAnsi="Verdana" w:cs="Verdana"/>
          <w:bCs/>
          <w:color w:val="000000"/>
          <w:szCs w:val="21"/>
        </w:rPr>
        <w:t>旨</w:t>
      </w:r>
      <w:r>
        <w:rPr>
          <w:rStyle w:val="99"/>
          <w:rFonts w:ascii="Verdana" w:hAnsi="Verdana" w:cs="Verdana"/>
          <w:bCs/>
          <w:color w:val="000000"/>
          <w:szCs w:val="21"/>
        </w:rPr>
        <w:t>奉献，但愿儿立大志忠孝当先。天将明父要归不尽悲惨，不尽悲惨，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反二黄散板</w:t>
      </w:r>
      <w:r>
        <w:rPr>
          <w:rStyle w:val="99"/>
          <w:rFonts w:ascii="Verdana" w:hAnsi="Verdana" w:cs="Verdana"/>
          <w:bCs/>
          <w:color w:val="000000"/>
          <w:szCs w:val="21"/>
        </w:rPr>
        <w:t>】父子们要重逢今</w:t>
      </w:r>
      <w:r>
        <w:rPr>
          <w:rStyle w:val="99"/>
          <w:rFonts w:ascii="Verdana" w:hAnsi="Verdana" w:cs="Verdana"/>
          <w:bCs/>
          <w:szCs w:val="21"/>
        </w:rPr>
        <w:t>世</w:t>
      </w:r>
      <w:r>
        <w:rPr>
          <w:rStyle w:val="99"/>
          <w:rFonts w:ascii="Verdana" w:hAnsi="Verdana" w:cs="Verdana"/>
          <w:bCs/>
          <w:color w:val="000000"/>
          <w:szCs w:val="21"/>
        </w:rPr>
        <w:t>却难。</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&gt;仁杰，我儿，唉，儿啊……(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(罢!)</w:t>
      </w:r>
    </w:p>
    <w:p>
      <w:pPr>
        <w:pageBreakBefore/>
        <w:jc w:val="center"/>
        <w:rPr>
          <w:rFonts w:ascii="宋体" w:hAnsi="宋体" w:cs="宋体"/>
          <w:szCs w:val="21"/>
        </w:rPr>
      </w:pPr>
      <w:bookmarkStart w:id="242" w:name="__RefHeading___Toc414518343"/>
      <w:bookmarkStart w:id="243" w:name="_Toc800713422"/>
      <w:r>
        <w:rPr>
          <w:rStyle w:val="127"/>
          <w:rFonts w:hint="eastAsia"/>
        </w:rPr>
        <w:t>落马湖·访褚</w:t>
      </w:r>
      <w:bookmarkEnd w:id="242"/>
      <w:bookmarkEnd w:id="243"/>
      <w:r>
        <w:rPr>
          <w:rStyle w:val="66"/>
          <w:rFonts w:eastAsia="Calibri"/>
          <w:sz w:val="32"/>
          <w:szCs w:val="32"/>
        </w:rPr>
        <w:footnoteReference w:id="617"/>
      </w:r>
    </w:p>
    <w:p>
      <w:pPr>
        <w:ind w:left="1260" w:hanging="1260"/>
        <w:jc w:val="center"/>
      </w:pPr>
      <w:r>
        <w:rPr>
          <w:rFonts w:ascii="宋体" w:hAnsi="宋体" w:cs="宋体"/>
          <w:szCs w:val="21"/>
        </w:rPr>
        <w:t xml:space="preserve">(刘曾复 饰 </w:t>
      </w:r>
      <w:r>
        <w:rPr>
          <w:rFonts w:hint="eastAsia" w:ascii="宋体" w:hAnsi="宋体" w:cs="宋体"/>
          <w:szCs w:val="21"/>
        </w:rPr>
        <w:t>褚彪</w:t>
      </w:r>
      <w:r>
        <w:rPr>
          <w:rFonts w:ascii="宋体" w:hAnsi="宋体" w:cs="宋体"/>
          <w:szCs w:val="21"/>
        </w:rPr>
        <w:t>、</w:t>
      </w:r>
      <w:r>
        <w:rPr>
          <w:rFonts w:hint="eastAsia" w:ascii="宋体" w:hAnsi="宋体" w:cs="宋体"/>
          <w:szCs w:val="21"/>
        </w:rPr>
        <w:t>家院； 朱家溍</w:t>
      </w:r>
      <w:r>
        <w:rPr>
          <w:rFonts w:ascii="宋体" w:hAnsi="宋体" w:cs="宋体"/>
          <w:szCs w:val="21"/>
        </w:rPr>
        <w:t xml:space="preserve"> 饰 </w:t>
      </w:r>
      <w:r>
        <w:rPr>
          <w:rFonts w:hint="eastAsia" w:ascii="宋体" w:hAnsi="宋体" w:cs="宋体"/>
          <w:szCs w:val="21"/>
        </w:rPr>
        <w:t>黄天霸</w:t>
      </w:r>
      <w:r>
        <w:rPr>
          <w:rFonts w:ascii="宋体" w:hAnsi="宋体" w:cs="宋体"/>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嗯哼！</w:t>
      </w:r>
    </w:p>
    <w:p>
      <w:pPr>
        <w:ind w:left="840" w:hanging="840"/>
      </w:pPr>
      <w:r>
        <w:rPr>
          <w:rStyle w:val="99"/>
          <w:rFonts w:hint="eastAsia"/>
          <w:bCs/>
          <w:szCs w:val="21"/>
        </w:rPr>
        <w:t>(</w:t>
      </w:r>
      <w:r>
        <w:rPr>
          <w:rStyle w:val="99"/>
          <w:bCs/>
          <w:szCs w:val="21"/>
        </w:rPr>
        <w:t>褚彪</w:t>
      </w:r>
      <w:r>
        <w:rPr>
          <w:rStyle w:val="99"/>
          <w:rFonts w:hint="eastAsia" w:ascii="楷体" w:hAnsi="楷体" w:eastAsia="楷体"/>
          <w:bCs/>
          <w:szCs w:val="21"/>
        </w:rPr>
        <w:t>上</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数十年为响马扶济危困，可怜我年</w:t>
      </w:r>
      <w:r>
        <w:rPr>
          <w:rStyle w:val="99"/>
          <w:rFonts w:hint="eastAsia" w:ascii="Tahoma" w:hAnsi="Tahoma" w:cs="Tahoma"/>
          <w:bCs/>
          <w:szCs w:val="21"/>
        </w:rPr>
        <w:t>高</w:t>
      </w:r>
      <w:r>
        <w:rPr>
          <w:rStyle w:val="99"/>
          <w:rFonts w:ascii="Tahoma" w:hAnsi="Tahoma" w:cs="Tahoma"/>
          <w:bCs/>
          <w:szCs w:val="21"/>
        </w:rPr>
        <w:t>迈无有后根。我女儿配关泰良缘</w:t>
      </w:r>
      <w:r>
        <w:rPr>
          <w:rStyle w:val="99"/>
          <w:rFonts w:hint="eastAsia" w:ascii="Tahoma" w:hAnsi="Tahoma" w:cs="Tahoma"/>
          <w:bCs/>
          <w:szCs w:val="21"/>
        </w:rPr>
        <w:t>天</w:t>
      </w:r>
      <w:r>
        <w:rPr>
          <w:rStyle w:val="99"/>
          <w:rFonts w:ascii="Tahoma" w:hAnsi="Tahoma" w:cs="Tahoma"/>
          <w:bCs/>
          <w:szCs w:val="21"/>
        </w:rPr>
        <w:t>定，朱光祖</w:t>
      </w:r>
      <w:r>
        <w:rPr>
          <w:rStyle w:val="99"/>
          <w:rFonts w:hint="eastAsia" w:ascii="Tahoma" w:hAnsi="Tahoma" w:cs="Tahoma"/>
          <w:bCs/>
          <w:szCs w:val="21"/>
        </w:rPr>
        <w:t>、</w:t>
      </w:r>
      <w:r>
        <w:rPr>
          <w:rStyle w:val="99"/>
          <w:rFonts w:ascii="Tahoma" w:hAnsi="Tahoma" w:cs="Tahoma"/>
          <w:bCs/>
          <w:szCs w:val="21"/>
        </w:rPr>
        <w:t>李公然二人主婚。</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走哇！</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上</w:t>
      </w:r>
      <w:r>
        <w:rPr>
          <w:rStyle w:val="99"/>
          <w:rFonts w:hint="eastAsi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适才庄前得音信，特拜</w:t>
      </w:r>
      <w:r>
        <w:rPr>
          <w:rStyle w:val="99"/>
          <w:rFonts w:hint="eastAsia" w:ascii="Tahoma" w:hAnsi="Tahoma" w:cs="Tahoma"/>
          <w:bCs/>
          <w:szCs w:val="21"/>
        </w:rPr>
        <w:t>年高</w:t>
      </w:r>
      <w:r>
        <w:rPr>
          <w:rStyle w:val="99"/>
          <w:rFonts w:ascii="Tahoma" w:hAnsi="Tahoma" w:cs="Tahoma"/>
          <w:bCs/>
          <w:szCs w:val="21"/>
        </w:rPr>
        <w:t>老绿林。</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来此已是“</w:t>
      </w:r>
      <w:r>
        <w:rPr>
          <w:rStyle w:val="99"/>
          <w:rFonts w:ascii="Tahoma" w:hAnsi="Tahoma" w:cs="Tahoma"/>
          <w:bCs/>
          <w:szCs w:val="21"/>
        </w:rPr>
        <w:t>侠义结交</w:t>
      </w:r>
      <w:r>
        <w:rPr>
          <w:rStyle w:val="99"/>
          <w:rFonts w:hint="eastAsia" w:ascii="Tahoma" w:hAnsi="Tahoma" w:cs="Tahoma"/>
          <w:bCs/>
          <w:szCs w:val="21"/>
        </w:rPr>
        <w:t>”——</w:t>
      </w:r>
      <w:r>
        <w:rPr>
          <w:rStyle w:val="99"/>
          <w:rFonts w:ascii="Tahoma" w:hAnsi="Tahoma" w:cs="Tahoma"/>
          <w:bCs/>
          <w:szCs w:val="21"/>
        </w:rPr>
        <w:t>想必就是此处，待我冒叫一声</w:t>
      </w:r>
      <w:r>
        <w:rPr>
          <w:rStyle w:val="99"/>
          <w:rFonts w:hint="eastAsia" w:ascii="Tahoma" w:hAnsi="Tahoma" w:cs="Tahoma"/>
          <w:bCs/>
          <w:szCs w:val="21"/>
        </w:rPr>
        <w:t>：</w:t>
      </w:r>
      <w:r>
        <w:rPr>
          <w:rStyle w:val="99"/>
          <w:rFonts w:ascii="Tahoma" w:hAnsi="Tahoma" w:cs="Tahoma"/>
          <w:bCs/>
          <w:szCs w:val="21"/>
        </w:rPr>
        <w:t>门上哪位在？</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是哪一位</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烦劳通禀，就说黄天霸求见。</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稍待</w:t>
      </w:r>
      <w:r>
        <w:rPr>
          <w:rStyle w:val="99"/>
          <w:rFonts w:ascii="Tahoma" w:hAnsi="Tahoma" w:cs="Tahoma"/>
          <w:bCs/>
          <w:szCs w:val="21"/>
        </w:rPr>
        <w:t>。</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褚爷，黄天霸求见。</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哦，黄爷到了</w:t>
      </w:r>
      <w:r>
        <w:rPr>
          <w:rStyle w:val="99"/>
          <w:rFonts w:hint="eastAsia" w:ascii="Tahoma" w:hAnsi="Tahoma" w:cs="Tahoma"/>
          <w:bCs/>
          <w:szCs w:val="21"/>
        </w:rPr>
        <w:t>。</w:t>
      </w:r>
      <w:r>
        <w:rPr>
          <w:rStyle w:val="99"/>
          <w:rFonts w:ascii="Tahoma" w:hAnsi="Tahoma" w:cs="Tahoma"/>
          <w:bCs/>
          <w:szCs w:val="21"/>
        </w:rPr>
        <w:t>说我出迎。</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家爷出迎。</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哦，老丈——</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老丈</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Tahoma" w:hAnsi="Tahoma" w:cs="Tahoma"/>
          <w:bCs/>
          <w:szCs w:val="21"/>
        </w:rPr>
        <w:t>黄爷</w:t>
      </w:r>
      <w:r>
        <w:rPr>
          <w:rStyle w:val="99"/>
          <w:rFonts w:hint="eastAsia" w:ascii="Tahoma" w:hAnsi="Tahoma" w:cs="Tahoma"/>
          <w:bCs/>
          <w:szCs w:val="21"/>
        </w:rPr>
        <w:t>)</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晚生特来拜府。</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请坐。</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(有)座。</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不知黄爷驾到，未曾远迎，</w:t>
      </w:r>
      <w:r>
        <w:rPr>
          <w:rStyle w:val="99"/>
          <w:rFonts w:hint="eastAsia" w:ascii="Tahoma" w:hAnsi="Tahoma" w:cs="Tahoma"/>
          <w:bCs/>
          <w:szCs w:val="21"/>
        </w:rPr>
        <w:t>当</w:t>
      </w:r>
      <w:r>
        <w:rPr>
          <w:rStyle w:val="99"/>
          <w:rFonts w:ascii="Tahoma" w:hAnsi="Tahoma" w:cs="Tahoma"/>
          <w:bCs/>
          <w:szCs w:val="21"/>
        </w:rPr>
        <w:t>面恕罪。</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岂敢！</w:t>
      </w:r>
      <w:r>
        <w:rPr>
          <w:rStyle w:val="99"/>
          <w:rFonts w:hint="eastAsia" w:ascii="Tahoma" w:hAnsi="Tahoma" w:cs="Tahoma"/>
          <w:bCs/>
          <w:szCs w:val="21"/>
        </w:rPr>
        <w:t>愚下来得鲁莽</w:t>
      </w:r>
      <w:r>
        <w:rPr>
          <w:rStyle w:val="99"/>
          <w:rFonts w:ascii="Tahoma" w:hAnsi="Tahoma" w:cs="Tahoma"/>
          <w:bCs/>
          <w:szCs w:val="21"/>
        </w:rPr>
        <w:t>，老丈海涵。</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黄爷不</w:t>
      </w:r>
      <w:r>
        <w:rPr>
          <w:rStyle w:val="99"/>
          <w:rFonts w:hint="eastAsia" w:ascii="Tahoma" w:hAnsi="Tahoma" w:cs="Tahoma"/>
          <w:bCs/>
          <w:szCs w:val="21"/>
        </w:rPr>
        <w:t>去</w:t>
      </w:r>
      <w:r>
        <w:rPr>
          <w:rStyle w:val="99"/>
          <w:rFonts w:ascii="Tahoma" w:hAnsi="Tahoma" w:cs="Tahoma"/>
          <w:bCs/>
          <w:szCs w:val="21"/>
        </w:rPr>
        <w:t>保护大人，来到</w:t>
      </w:r>
      <w:r>
        <w:rPr>
          <w:rStyle w:val="99"/>
          <w:rFonts w:hint="eastAsia" w:ascii="Tahoma" w:hAnsi="Tahoma" w:cs="Tahoma"/>
          <w:bCs/>
          <w:szCs w:val="21"/>
        </w:rPr>
        <w:t>鄙</w:t>
      </w:r>
      <w:r>
        <w:rPr>
          <w:rStyle w:val="99"/>
          <w:rFonts w:ascii="Tahoma" w:hAnsi="Tahoma" w:cs="Tahoma"/>
          <w:bCs/>
          <w:szCs w:val="21"/>
        </w:rPr>
        <w:t>庄</w:t>
      </w:r>
      <w:r>
        <w:rPr>
          <w:rStyle w:val="99"/>
          <w:rFonts w:hint="eastAsia" w:ascii="Tahoma" w:hAnsi="Tahoma" w:cs="Tahoma"/>
          <w:bCs/>
          <w:szCs w:val="21"/>
        </w:rPr>
        <w:t>何事</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唉！老丈啊</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西皮快板</w:t>
      </w:r>
      <w:r>
        <w:rPr>
          <w:rStyle w:val="99"/>
          <w:rFonts w:hint="eastAsia" w:ascii="Tahoma" w:hAnsi="Tahoma" w:cs="Tahoma"/>
          <w:bCs/>
          <w:szCs w:val="21"/>
        </w:rPr>
        <w:t>】</w:t>
      </w:r>
      <w:r>
        <w:rPr>
          <w:rStyle w:val="99"/>
          <w:rFonts w:ascii="Tahoma" w:hAnsi="Tahoma" w:cs="Tahoma"/>
          <w:bCs/>
          <w:szCs w:val="21"/>
        </w:rPr>
        <w:t>我与殷洪两交战，大人改扮离官船。小舟夤夜渡过了岸，平白江下起祸端。</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大人</w:t>
      </w:r>
      <w:r>
        <w:rPr>
          <w:rStyle w:val="99"/>
          <w:rFonts w:hint="eastAsia" w:ascii="Tahoma" w:hAnsi="Tahoma" w:cs="Tahoma"/>
          <w:bCs/>
          <w:szCs w:val="21"/>
        </w:rPr>
        <w:t>又</w:t>
      </w:r>
      <w:r>
        <w:rPr>
          <w:rStyle w:val="99"/>
          <w:rFonts w:ascii="Tahoma" w:hAnsi="Tahoma" w:cs="Tahoma"/>
          <w:bCs/>
          <w:szCs w:val="21"/>
        </w:rPr>
        <w:t>起了什么祸端？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大人又被水寇擒去了。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就该</w:t>
      </w:r>
      <w:r>
        <w:rPr>
          <w:rStyle w:val="99"/>
          <w:rFonts w:hint="eastAsia" w:ascii="Tahoma" w:hAnsi="Tahoma" w:cs="Tahoma"/>
          <w:bCs/>
          <w:szCs w:val="21"/>
        </w:rPr>
        <w:t>前去搭救才是</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晚生等自离官船，三日三夜</w:t>
      </w:r>
      <w:r>
        <w:rPr>
          <w:rStyle w:val="99"/>
          <w:rFonts w:hint="eastAsia" w:ascii="Tahoma" w:hAnsi="Tahoma" w:cs="Tahoma"/>
          <w:bCs/>
          <w:szCs w:val="21"/>
        </w:rPr>
        <w:t>，</w:t>
      </w:r>
      <w:r>
        <w:rPr>
          <w:rStyle w:val="99"/>
          <w:rFonts w:ascii="Tahoma" w:hAnsi="Tahoma" w:cs="Tahoma"/>
          <w:bCs/>
          <w:szCs w:val="21"/>
        </w:rPr>
        <w:t>并</w:t>
      </w:r>
      <w:r>
        <w:rPr>
          <w:rStyle w:val="99"/>
          <w:rFonts w:hint="eastAsia" w:ascii="Tahoma" w:hAnsi="Tahoma" w:cs="Tahoma"/>
          <w:bCs/>
          <w:szCs w:val="21"/>
        </w:rPr>
        <w:t>无</w:t>
      </w:r>
      <w:r>
        <w:rPr>
          <w:rStyle w:val="99"/>
          <w:rFonts w:ascii="Tahoma" w:hAnsi="Tahoma" w:cs="Tahoma"/>
          <w:bCs/>
          <w:szCs w:val="21"/>
        </w:rPr>
        <w:t>大人</w:t>
      </w:r>
      <w:r>
        <w:rPr>
          <w:rStyle w:val="99"/>
          <w:rFonts w:hint="eastAsia" w:ascii="Tahoma" w:hAnsi="Tahoma" w:cs="Tahoma"/>
          <w:bCs/>
          <w:szCs w:val="21"/>
        </w:rPr>
        <w:t>踪影。</w:t>
      </w:r>
      <w:r>
        <w:rPr>
          <w:rStyle w:val="99"/>
          <w:rFonts w:ascii="Tahoma" w:hAnsi="Tahoma" w:cs="Tahoma"/>
          <w:bCs/>
          <w:szCs w:val="21"/>
        </w:rPr>
        <w:t>久闻老丈乃是前辈老英雄，定然知晓</w:t>
      </w:r>
      <w:r>
        <w:rPr>
          <w:rStyle w:val="99"/>
          <w:rFonts w:hint="eastAsia" w:ascii="Tahoma" w:hAnsi="Tahoma" w:cs="Tahoma"/>
          <w:bCs/>
          <w:szCs w:val="21"/>
        </w:rPr>
        <w:t>这</w:t>
      </w:r>
      <w:r>
        <w:rPr>
          <w:rStyle w:val="99"/>
          <w:rFonts w:ascii="Tahoma" w:hAnsi="Tahoma" w:cs="Tahoma"/>
          <w:bCs/>
          <w:szCs w:val="21"/>
        </w:rPr>
        <w:t>水路之中首领何人</w:t>
      </w:r>
      <w:r>
        <w:rPr>
          <w:rStyle w:val="99"/>
          <w:rFonts w:hint="eastAsia" w:ascii="Tahoma" w:hAnsi="Tahoma" w:cs="Tahoma"/>
          <w:bCs/>
          <w:szCs w:val="21"/>
        </w:rPr>
        <w:t>，</w:t>
      </w:r>
      <w:r>
        <w:rPr>
          <w:rStyle w:val="99"/>
          <w:rFonts w:ascii="Tahoma" w:hAnsi="Tahoma" w:cs="Tahoma"/>
          <w:bCs/>
          <w:szCs w:val="21"/>
        </w:rPr>
        <w:t>隐藏何地</w:t>
      </w:r>
      <w:r>
        <w:rPr>
          <w:rStyle w:val="99"/>
          <w:rFonts w:hint="eastAsia" w:ascii="Tahoma" w:hAnsi="Tahoma" w:cs="Tahoma"/>
          <w:bCs/>
          <w:szCs w:val="21"/>
        </w:rPr>
        <w:t>——</w:t>
      </w:r>
      <w:r>
        <w:rPr>
          <w:rStyle w:val="99"/>
          <w:rFonts w:ascii="Tahoma" w:hAnsi="Tahoma" w:cs="Tahoma"/>
          <w:bCs/>
          <w:szCs w:val="21"/>
        </w:rPr>
        <w:t>但</w:t>
      </w:r>
      <w:r>
        <w:rPr>
          <w:rStyle w:val="99"/>
          <w:rFonts w:hint="eastAsia" w:ascii="Tahoma" w:hAnsi="Tahoma" w:cs="Tahoma"/>
          <w:bCs/>
          <w:szCs w:val="21"/>
        </w:rPr>
        <w:t>愿</w:t>
      </w:r>
      <w:r>
        <w:rPr>
          <w:rStyle w:val="99"/>
          <w:rFonts w:ascii="Tahoma" w:hAnsi="Tahoma" w:cs="Tahoma"/>
          <w:bCs/>
          <w:szCs w:val="21"/>
        </w:rPr>
        <w:t>救出忠良，哎呀老丈啊</w:t>
      </w:r>
      <w:r>
        <w:rPr>
          <w:rStyle w:val="99"/>
          <w:rFonts w:hint="eastAsia" w:ascii="Tahoma" w:hAnsi="Tahoma" w:cs="Tahoma"/>
          <w:bCs/>
          <w:szCs w:val="21"/>
        </w:rPr>
        <w:t>——</w:t>
      </w:r>
      <w:r>
        <w:rPr>
          <w:rStyle w:val="99"/>
          <w:rFonts w:ascii="Tahoma" w:hAnsi="Tahoma" w:cs="Tahoma"/>
          <w:bCs/>
          <w:szCs w:val="21"/>
        </w:rPr>
        <w:t>晚生天霸</w:t>
      </w:r>
      <w:r>
        <w:rPr>
          <w:rStyle w:val="99"/>
          <w:rFonts w:hint="eastAsia" w:ascii="Tahoma" w:hAnsi="Tahoma" w:cs="Tahoma"/>
          <w:bCs/>
          <w:szCs w:val="21"/>
        </w:rPr>
        <w:t>，</w:t>
      </w:r>
      <w:r>
        <w:rPr>
          <w:rStyle w:val="99"/>
          <w:rFonts w:ascii="Tahoma" w:hAnsi="Tahoma" w:cs="Tahoma"/>
          <w:bCs/>
          <w:szCs w:val="21"/>
        </w:rPr>
        <w:t>恩当重报！</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坐</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想</w:t>
      </w:r>
      <w:r>
        <w:rPr>
          <w:rStyle w:val="99"/>
          <w:rFonts w:hint="eastAsia" w:ascii="Tahoma" w:hAnsi="Tahoma" w:cs="Tahoma"/>
          <w:bCs/>
          <w:szCs w:val="21"/>
        </w:rPr>
        <w:t>是</w:t>
      </w:r>
      <w:r>
        <w:rPr>
          <w:rStyle w:val="99"/>
          <w:rFonts w:ascii="Tahoma" w:hAnsi="Tahoma" w:cs="Tahoma"/>
          <w:bCs/>
          <w:szCs w:val="21"/>
        </w:rPr>
        <w:t>旱路英雄</w:t>
      </w:r>
      <w:r>
        <w:rPr>
          <w:rStyle w:val="99"/>
          <w:rFonts w:hint="eastAsia" w:ascii="Tahoma" w:hAnsi="Tahoma" w:cs="Tahoma"/>
          <w:bCs/>
          <w:szCs w:val="21"/>
        </w:rPr>
        <w:t>，有</w:t>
      </w:r>
      <w:r>
        <w:rPr>
          <w:rStyle w:val="99"/>
          <w:rFonts w:ascii="Tahoma" w:hAnsi="Tahoma" w:cs="Tahoma"/>
          <w:bCs/>
          <w:szCs w:val="21"/>
        </w:rPr>
        <w:t>老汉</w:t>
      </w:r>
      <w:r>
        <w:rPr>
          <w:rStyle w:val="99"/>
          <w:rFonts w:hint="eastAsia" w:ascii="Tahoma" w:hAnsi="Tahoma" w:cs="Tahoma"/>
          <w:bCs/>
          <w:szCs w:val="21"/>
        </w:rPr>
        <w:t>在此，</w:t>
      </w:r>
      <w:r>
        <w:rPr>
          <w:rStyle w:val="99"/>
          <w:rFonts w:ascii="Tahoma" w:hAnsi="Tahoma" w:cs="Tahoma"/>
          <w:bCs/>
          <w:szCs w:val="21"/>
        </w:rPr>
        <w:t>吩咐一声，</w:t>
      </w:r>
      <w:r>
        <w:rPr>
          <w:rStyle w:val="99"/>
          <w:rFonts w:hint="eastAsia" w:ascii="Tahoma" w:hAnsi="Tahoma" w:cs="Tahoma"/>
          <w:bCs/>
          <w:szCs w:val="21"/>
        </w:rPr>
        <w:t>量</w:t>
      </w:r>
      <w:r>
        <w:rPr>
          <w:rStyle w:val="99"/>
          <w:rFonts w:ascii="Tahoma" w:hAnsi="Tahoma" w:cs="Tahoma"/>
          <w:bCs/>
          <w:szCs w:val="21"/>
        </w:rPr>
        <w:t>他们不敢</w:t>
      </w:r>
      <w:r>
        <w:rPr>
          <w:rStyle w:val="99"/>
          <w:rFonts w:hint="eastAsia" w:ascii="Tahoma" w:hAnsi="Tahoma" w:cs="Tahoma"/>
          <w:bCs/>
          <w:szCs w:val="21"/>
        </w:rPr>
        <w:t>造次</w:t>
      </w:r>
      <w:r>
        <w:rPr>
          <w:rStyle w:val="99"/>
          <w:rFonts w:ascii="Tahoma" w:hAnsi="Tahoma" w:cs="Tahoma"/>
          <w:bCs/>
          <w:szCs w:val="21"/>
        </w:rPr>
        <w:t>。</w:t>
      </w:r>
      <w:r>
        <w:rPr>
          <w:rStyle w:val="99"/>
          <w:rFonts w:hint="eastAsia" w:ascii="Tahoma" w:hAnsi="Tahoma" w:cs="Tahoma"/>
          <w:bCs/>
          <w:szCs w:val="21"/>
        </w:rPr>
        <w:t>这</w:t>
      </w:r>
      <w:r>
        <w:rPr>
          <w:rStyle w:val="99"/>
          <w:rFonts w:ascii="Tahoma" w:hAnsi="Tahoma" w:cs="Tahoma"/>
          <w:bCs/>
          <w:szCs w:val="21"/>
        </w:rPr>
        <w:t>水路</w:t>
      </w:r>
      <w:r>
        <w:rPr>
          <w:rStyle w:val="99"/>
          <w:rFonts w:hint="eastAsia" w:ascii="Tahoma" w:hAnsi="Tahoma" w:cs="Tahoma"/>
          <w:bCs/>
          <w:szCs w:val="21"/>
        </w:rPr>
        <w:t>英雄——</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这……</w:t>
      </w:r>
      <w:r>
        <w:rPr>
          <w:rStyle w:val="99"/>
          <w:rFonts w:ascii="Tahoma" w:hAnsi="Tahoma" w:cs="Tahoma"/>
          <w:bCs/>
          <w:szCs w:val="21"/>
        </w:rPr>
        <w:t>哦</w:t>
      </w:r>
      <w:r>
        <w:rPr>
          <w:rStyle w:val="99"/>
          <w:rFonts w:hint="eastAsia" w:ascii="Tahoma" w:hAnsi="Tahoma" w:cs="Tahoma"/>
          <w:bCs/>
          <w:szCs w:val="21"/>
        </w:rPr>
        <w:t>哦</w:t>
      </w:r>
      <w:r>
        <w:rPr>
          <w:rStyle w:val="99"/>
          <w:rFonts w:ascii="Tahoma" w:hAnsi="Tahoma" w:cs="Tahoma"/>
          <w:bCs/>
          <w:szCs w:val="21"/>
        </w:rPr>
        <w:t>，我倒想起一家来了。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离此</w:t>
      </w:r>
      <w:r>
        <w:rPr>
          <w:rStyle w:val="99"/>
          <w:rFonts w:hint="eastAsia" w:ascii="Tahoma" w:hAnsi="Tahoma" w:cs="Tahoma"/>
          <w:bCs/>
          <w:szCs w:val="21"/>
        </w:rPr>
        <w:t>不</w:t>
      </w:r>
      <w:r>
        <w:rPr>
          <w:rStyle w:val="99"/>
          <w:rFonts w:ascii="Tahoma" w:hAnsi="Tahoma" w:cs="Tahoma"/>
          <w:bCs/>
          <w:szCs w:val="21"/>
        </w:rPr>
        <w:t>远有</w:t>
      </w:r>
      <w:r>
        <w:rPr>
          <w:rStyle w:val="99"/>
          <w:rFonts w:hint="eastAsia" w:ascii="Tahoma" w:hAnsi="Tahoma" w:cs="Tahoma"/>
          <w:bCs/>
          <w:szCs w:val="21"/>
        </w:rPr>
        <w:t>一</w:t>
      </w:r>
      <w:r>
        <w:rPr>
          <w:rStyle w:val="99"/>
          <w:rFonts w:ascii="Tahoma" w:hAnsi="Tahoma" w:cs="Tahoma"/>
          <w:bCs/>
          <w:szCs w:val="21"/>
        </w:rPr>
        <w:t>落马湖</w:t>
      </w:r>
      <w:r>
        <w:rPr>
          <w:rStyle w:val="99"/>
          <w:rFonts w:hint="eastAsia" w:ascii="Tahoma" w:hAnsi="Tahoma" w:cs="Tahoma"/>
          <w:bCs/>
          <w:szCs w:val="21"/>
        </w:rPr>
        <w:t>，为首之</w:t>
      </w:r>
      <w:r>
        <w:rPr>
          <w:rStyle w:val="99"/>
          <w:rFonts w:ascii="Tahoma" w:hAnsi="Tahoma" w:cs="Tahoma"/>
          <w:bCs/>
          <w:szCs w:val="21"/>
        </w:rPr>
        <w:t>人</w:t>
      </w:r>
      <w:r>
        <w:rPr>
          <w:rStyle w:val="99"/>
          <w:rFonts w:hint="eastAsia" w:ascii="Tahoma" w:hAnsi="Tahoma" w:cs="Tahoma"/>
          <w:bCs/>
          <w:szCs w:val="21"/>
        </w:rPr>
        <w:t>名叫</w:t>
      </w:r>
      <w:r>
        <w:rPr>
          <w:rStyle w:val="99"/>
          <w:rFonts w:ascii="Tahoma" w:hAnsi="Tahoma" w:cs="Tahoma"/>
          <w:bCs/>
          <w:szCs w:val="21"/>
        </w:rPr>
        <w:t>李佩</w:t>
      </w:r>
      <w:r>
        <w:rPr>
          <w:rStyle w:val="99"/>
          <w:rFonts w:hint="eastAsia" w:ascii="Tahoma" w:hAnsi="Tahoma" w:cs="Tahoma"/>
          <w:bCs/>
          <w:szCs w:val="21"/>
        </w:rPr>
        <w:t>——就是那“铁臂猿猴”。</w:t>
      </w:r>
      <w:r>
        <w:rPr>
          <w:rStyle w:val="99"/>
          <w:rFonts w:ascii="Tahoma" w:hAnsi="Tahoma" w:cs="Tahoma"/>
          <w:bCs/>
          <w:szCs w:val="21"/>
        </w:rPr>
        <w:t>大人若被他人擒去，</w:t>
      </w:r>
      <w:r>
        <w:rPr>
          <w:rStyle w:val="99"/>
          <w:rFonts w:hint="eastAsia" w:ascii="Tahoma" w:hAnsi="Tahoma" w:cs="Tahoma"/>
          <w:bCs/>
          <w:szCs w:val="21"/>
        </w:rPr>
        <w:t>大略凶多吉少</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就烦老丈</w:t>
      </w:r>
      <w:r>
        <w:rPr>
          <w:rStyle w:val="99"/>
          <w:rFonts w:hint="eastAsia" w:ascii="Tahoma" w:hAnsi="Tahoma" w:cs="Tahoma"/>
          <w:bCs/>
          <w:szCs w:val="21"/>
        </w:rPr>
        <w:t>前</w:t>
      </w:r>
      <w:r>
        <w:rPr>
          <w:rStyle w:val="99"/>
          <w:rFonts w:ascii="Tahoma" w:hAnsi="Tahoma" w:cs="Tahoma"/>
          <w:bCs/>
          <w:szCs w:val="21"/>
        </w:rPr>
        <w:t>去走走，不知意下如何？</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黄爷若</w:t>
      </w:r>
      <w:r>
        <w:rPr>
          <w:rStyle w:val="99"/>
          <w:rFonts w:hint="eastAsia" w:ascii="Tahoma" w:hAnsi="Tahoma" w:cs="Tahoma"/>
          <w:bCs/>
          <w:szCs w:val="21"/>
        </w:rPr>
        <w:t>是</w:t>
      </w:r>
      <w:r>
        <w:rPr>
          <w:rStyle w:val="99"/>
          <w:rFonts w:ascii="Tahoma" w:hAnsi="Tahoma" w:cs="Tahoma"/>
          <w:bCs/>
          <w:szCs w:val="21"/>
        </w:rPr>
        <w:t>来迟，老汉就不在家下了。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到</w:t>
      </w:r>
      <w:r>
        <w:rPr>
          <w:rStyle w:val="99"/>
          <w:rFonts w:ascii="Tahoma" w:hAnsi="Tahoma" w:cs="Tahoma"/>
          <w:bCs/>
          <w:szCs w:val="21"/>
        </w:rPr>
        <w:t>哪里去？</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去</w:t>
      </w:r>
      <w:r>
        <w:rPr>
          <w:rStyle w:val="99"/>
          <w:rFonts w:ascii="Tahoma" w:hAnsi="Tahoma" w:cs="Tahoma"/>
          <w:bCs/>
          <w:szCs w:val="21"/>
        </w:rPr>
        <w:t>探望</w:t>
      </w:r>
      <w:r>
        <w:rPr>
          <w:rStyle w:val="99"/>
          <w:rFonts w:hint="eastAsia" w:ascii="Tahoma" w:hAnsi="Tahoma" w:cs="Tahoma"/>
          <w:bCs/>
          <w:szCs w:val="21"/>
        </w:rPr>
        <w:t>一好</w:t>
      </w:r>
      <w:r>
        <w:rPr>
          <w:rStyle w:val="99"/>
          <w:rFonts w:ascii="Tahoma" w:hAnsi="Tahoma" w:cs="Tahoma"/>
          <w:bCs/>
          <w:szCs w:val="21"/>
        </w:rPr>
        <w:t>友。</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难道老丈的故友就胜似施大人不成？</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提起此人</w:t>
      </w:r>
      <w:r>
        <w:rPr>
          <w:rStyle w:val="99"/>
          <w:rFonts w:hint="eastAsia" w:ascii="Tahoma" w:hAnsi="Tahoma" w:cs="Tahoma"/>
          <w:bCs/>
          <w:szCs w:val="21"/>
        </w:rPr>
        <w:t>，</w:t>
      </w:r>
      <w:r>
        <w:rPr>
          <w:rStyle w:val="99"/>
          <w:rFonts w:ascii="Tahoma" w:hAnsi="Tahoma" w:cs="Tahoma"/>
          <w:bCs/>
          <w:szCs w:val="21"/>
        </w:rPr>
        <w:t>大大有名。</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就是</w:t>
      </w:r>
      <w:r>
        <w:rPr>
          <w:rStyle w:val="99"/>
          <w:rFonts w:hint="eastAsia" w:ascii="Tahoma" w:hAnsi="Tahoma" w:cs="Tahoma"/>
          <w:bCs/>
          <w:szCs w:val="21"/>
        </w:rPr>
        <w:t>那</w:t>
      </w:r>
      <w:r>
        <w:rPr>
          <w:rStyle w:val="99"/>
          <w:rFonts w:ascii="Tahoma" w:hAnsi="Tahoma" w:cs="Tahoma"/>
          <w:bCs/>
          <w:szCs w:val="21"/>
        </w:rPr>
        <w:t>万君兆。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敢莫是</w:t>
      </w:r>
      <w:r>
        <w:rPr>
          <w:rStyle w:val="99"/>
          <w:rFonts w:hint="eastAsia" w:ascii="Tahoma" w:hAnsi="Tahoma" w:cs="Tahoma"/>
          <w:bCs/>
          <w:szCs w:val="21"/>
        </w:rPr>
        <w:t>“</w:t>
      </w:r>
      <w:r>
        <w:rPr>
          <w:rStyle w:val="99"/>
          <w:rFonts w:ascii="Tahoma" w:hAnsi="Tahoma" w:cs="Tahoma"/>
          <w:bCs/>
          <w:szCs w:val="21"/>
        </w:rPr>
        <w:t>八臂哪吒</w:t>
      </w:r>
      <w:r>
        <w:rPr>
          <w:rStyle w:val="99"/>
          <w:rFonts w:hint="eastAsia" w:ascii="Tahoma" w:hAnsi="Tahoma" w:cs="Tahoma"/>
          <w:bCs/>
          <w:szCs w:val="21"/>
        </w:rPr>
        <w:t>”</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正是</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我与他有八拜之交，但不知他</w:t>
      </w:r>
      <w:r>
        <w:rPr>
          <w:rStyle w:val="99"/>
          <w:rFonts w:hint="eastAsia" w:ascii="Tahoma" w:hAnsi="Tahoma" w:cs="Tahoma"/>
          <w:bCs/>
          <w:szCs w:val="21"/>
        </w:rPr>
        <w:t>如今</w:t>
      </w:r>
      <w:r>
        <w:rPr>
          <w:rStyle w:val="99"/>
          <w:rFonts w:ascii="Tahoma" w:hAnsi="Tahoma" w:cs="Tahoma"/>
          <w:bCs/>
          <w:szCs w:val="21"/>
        </w:rPr>
        <w:t>住在哪里？</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他现在徐州夹</w:t>
      </w:r>
      <w:r>
        <w:rPr>
          <w:rStyle w:val="99"/>
          <w:rFonts w:ascii="Tahoma" w:hAnsi="Tahoma" w:cs="Tahoma"/>
          <w:bCs/>
          <w:szCs w:val="21"/>
        </w:rPr>
        <w:t>沟</w:t>
      </w:r>
      <w:r>
        <w:rPr>
          <w:rStyle w:val="99"/>
          <w:rFonts w:hint="eastAsia" w:ascii="Tahoma" w:hAnsi="Tahoma" w:cs="Tahoma"/>
          <w:bCs/>
          <w:szCs w:val="21"/>
        </w:rPr>
        <w:t>驿</w:t>
      </w:r>
      <w:r>
        <w:rPr>
          <w:rStyle w:val="66"/>
          <w:rFonts w:ascii="Tahoma" w:hAnsi="Tahoma" w:cs="Tahoma"/>
          <w:bCs/>
          <w:szCs w:val="21"/>
        </w:rPr>
        <w:footnoteReference w:id="618"/>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我同老丈前去拜</w:t>
      </w:r>
      <w:r>
        <w:rPr>
          <w:rStyle w:val="99"/>
          <w:rFonts w:hint="eastAsia" w:ascii="Tahoma" w:hAnsi="Tahoma" w:cs="Tahoma"/>
          <w:bCs/>
          <w:szCs w:val="21"/>
        </w:rPr>
        <w:t>访。</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且慢，</w:t>
      </w:r>
      <w:r>
        <w:rPr>
          <w:rStyle w:val="99"/>
          <w:rFonts w:hint="eastAsia" w:ascii="Tahoma" w:hAnsi="Tahoma" w:cs="Tahoma"/>
          <w:bCs/>
          <w:szCs w:val="21"/>
        </w:rPr>
        <w:t>夹沟驿</w:t>
      </w:r>
      <w:r>
        <w:rPr>
          <w:rStyle w:val="99"/>
          <w:rFonts w:ascii="Tahoma" w:hAnsi="Tahoma" w:cs="Tahoma"/>
          <w:bCs/>
          <w:szCs w:val="21"/>
        </w:rPr>
        <w:t>在</w:t>
      </w:r>
      <w:r>
        <w:rPr>
          <w:rStyle w:val="99"/>
          <w:rFonts w:hint="eastAsia" w:ascii="Tahoma" w:hAnsi="Tahoma" w:cs="Tahoma"/>
          <w:bCs/>
          <w:szCs w:val="21"/>
        </w:rPr>
        <w:t>北</w:t>
      </w:r>
      <w:r>
        <w:rPr>
          <w:rStyle w:val="99"/>
          <w:rFonts w:ascii="Tahoma" w:hAnsi="Tahoma" w:cs="Tahoma"/>
          <w:bCs/>
          <w:szCs w:val="21"/>
        </w:rPr>
        <w:t>，</w:t>
      </w:r>
      <w:r>
        <w:rPr>
          <w:rStyle w:val="99"/>
          <w:rFonts w:hint="eastAsia" w:ascii="Tahoma" w:hAnsi="Tahoma" w:cs="Tahoma"/>
          <w:bCs/>
          <w:szCs w:val="21"/>
        </w:rPr>
        <w:t>落</w:t>
      </w:r>
      <w:r>
        <w:rPr>
          <w:rStyle w:val="99"/>
          <w:rFonts w:ascii="Tahoma" w:hAnsi="Tahoma" w:cs="Tahoma"/>
          <w:bCs/>
          <w:szCs w:val="21"/>
        </w:rPr>
        <w:t>马湖在</w:t>
      </w:r>
      <w:r>
        <w:rPr>
          <w:rStyle w:val="99"/>
          <w:rFonts w:hint="eastAsia" w:ascii="Tahoma" w:hAnsi="Tahoma" w:cs="Tahoma"/>
          <w:bCs/>
          <w:szCs w:val="21"/>
        </w:rPr>
        <w:t>南</w:t>
      </w:r>
      <w:r>
        <w:rPr>
          <w:rStyle w:val="66"/>
          <w:rFonts w:ascii="Tahoma" w:hAnsi="Tahoma" w:cs="Tahoma"/>
          <w:bCs/>
          <w:szCs w:val="21"/>
        </w:rPr>
        <w:footnoteReference w:id="619"/>
      </w:r>
      <w:r>
        <w:rPr>
          <w:rStyle w:val="99"/>
          <w:rFonts w:ascii="Tahoma" w:hAnsi="Tahoma" w:cs="Tahoma"/>
          <w:bCs/>
          <w:szCs w:val="21"/>
        </w:rPr>
        <w:t>，还是</w:t>
      </w:r>
      <w:r>
        <w:rPr>
          <w:rStyle w:val="99"/>
          <w:rFonts w:hint="eastAsia" w:ascii="Tahoma" w:hAnsi="Tahoma" w:cs="Tahoma"/>
          <w:bCs/>
          <w:szCs w:val="21"/>
        </w:rPr>
        <w:t>搭救</w:t>
      </w:r>
      <w:r>
        <w:rPr>
          <w:rStyle w:val="99"/>
          <w:rFonts w:ascii="Tahoma" w:hAnsi="Tahoma" w:cs="Tahoma"/>
          <w:bCs/>
          <w:szCs w:val="21"/>
        </w:rPr>
        <w:t>大人要紧。</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这个</w:t>
      </w:r>
      <w:r>
        <w:rPr>
          <w:rStyle w:val="99"/>
          <w:rFonts w:hint="eastAsia" w:ascii="Tahoma" w:hAnsi="Tahoma" w:cs="Tahoma"/>
          <w:bCs/>
          <w:szCs w:val="21"/>
        </w:rPr>
        <w:t>——呃，呃，</w:t>
      </w:r>
      <w:r>
        <w:rPr>
          <w:rStyle w:val="99"/>
          <w:rFonts w:ascii="Tahoma" w:hAnsi="Tahoma" w:cs="Tahoma"/>
          <w:bCs/>
          <w:szCs w:val="21"/>
        </w:rPr>
        <w:t>言得极是。就烦老丈</w:t>
      </w:r>
      <w:r>
        <w:rPr>
          <w:rStyle w:val="99"/>
          <w:rFonts w:hint="eastAsia" w:ascii="Tahoma" w:hAnsi="Tahoma" w:cs="Tahoma"/>
          <w:bCs/>
          <w:szCs w:val="21"/>
        </w:rPr>
        <w:t>传</w:t>
      </w:r>
      <w:r>
        <w:rPr>
          <w:rStyle w:val="99"/>
          <w:rFonts w:ascii="Tahoma" w:hAnsi="Tahoma" w:cs="Tahoma"/>
          <w:bCs/>
          <w:szCs w:val="21"/>
        </w:rPr>
        <w:t>达问候，倘他夫妻问起我的情由，</w:t>
      </w:r>
      <w:r>
        <w:rPr>
          <w:rStyle w:val="99"/>
          <w:rFonts w:hint="eastAsia" w:ascii="Tahoma" w:hAnsi="Tahoma" w:cs="Tahoma"/>
          <w:bCs/>
          <w:szCs w:val="21"/>
        </w:rPr>
        <w:t>切</w:t>
      </w:r>
      <w:r>
        <w:rPr>
          <w:rStyle w:val="99"/>
          <w:rFonts w:ascii="Tahoma" w:hAnsi="Tahoma" w:cs="Tahoma"/>
          <w:bCs/>
          <w:szCs w:val="21"/>
        </w:rPr>
        <w:t>不可提</w:t>
      </w:r>
      <w:r>
        <w:rPr>
          <w:rStyle w:val="99"/>
          <w:rFonts w:hint="eastAsia" w:ascii="Tahoma" w:hAnsi="Tahoma" w:cs="Tahoma"/>
          <w:bCs/>
          <w:szCs w:val="21"/>
        </w:rPr>
        <w:t>及</w:t>
      </w:r>
      <w:r>
        <w:rPr>
          <w:rStyle w:val="99"/>
          <w:rFonts w:ascii="Tahoma" w:hAnsi="Tahoma" w:cs="Tahoma"/>
          <w:bCs/>
          <w:szCs w:val="21"/>
        </w:rPr>
        <w:t>大人之事。</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却是为何？</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恐</w:t>
      </w:r>
      <w:r>
        <w:rPr>
          <w:rStyle w:val="99"/>
          <w:rFonts w:hint="eastAsia" w:ascii="Tahoma" w:hAnsi="Tahoma" w:cs="Tahoma"/>
          <w:bCs/>
          <w:szCs w:val="21"/>
        </w:rPr>
        <w:t>怕</w:t>
      </w:r>
      <w:r>
        <w:rPr>
          <w:rStyle w:val="99"/>
          <w:rFonts w:ascii="Tahoma" w:hAnsi="Tahoma" w:cs="Tahoma"/>
          <w:bCs/>
          <w:szCs w:val="21"/>
        </w:rPr>
        <w:t>替我担惊。告辞了！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送。</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多蒙老丈指明路，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披星戴月赶程途！</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请。</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下</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侠义</w:t>
      </w:r>
      <w:r>
        <w:rPr>
          <w:rStyle w:val="99"/>
          <w:rFonts w:hint="eastAsia" w:ascii="Tahoma" w:hAnsi="Tahoma" w:cs="Tahoma"/>
          <w:bCs/>
          <w:szCs w:val="21"/>
        </w:rPr>
        <w:t>英名</w:t>
      </w:r>
      <w:r>
        <w:rPr>
          <w:rStyle w:val="99"/>
          <w:rFonts w:ascii="Tahoma" w:hAnsi="Tahoma" w:cs="Tahoma"/>
          <w:bCs/>
          <w:szCs w:val="21"/>
        </w:rPr>
        <w:t>传千古，</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凌</w:t>
      </w:r>
      <w:r>
        <w:rPr>
          <w:rStyle w:val="99"/>
          <w:rFonts w:hint="eastAsia" w:ascii="Tahoma" w:hAnsi="Tahoma" w:cs="Tahoma"/>
          <w:bCs/>
          <w:szCs w:val="21"/>
        </w:rPr>
        <w:t>烟高</w:t>
      </w:r>
      <w:r>
        <w:rPr>
          <w:rStyle w:val="99"/>
          <w:rFonts w:ascii="Tahoma" w:hAnsi="Tahoma" w:cs="Tahoma"/>
          <w:bCs/>
          <w:szCs w:val="21"/>
        </w:rPr>
        <w:t>阁标画图</w:t>
      </w:r>
      <w:r>
        <w:rPr>
          <w:rStyle w:val="99"/>
          <w:rFonts w:hint="eastAsia" w:ascii="Tahoma" w:hAnsi="Tahoma" w:cs="Tahoma"/>
          <w:bCs/>
          <w:szCs w:val="21"/>
        </w:rPr>
        <w:t>。</w:t>
      </w:r>
    </w:p>
    <w:p>
      <w:pPr>
        <w:ind w:left="840" w:hanging="840"/>
        <w:sectPr>
          <w:headerReference r:id="rId51" w:type="first"/>
          <w:footerReference r:id="rId54" w:type="first"/>
          <w:headerReference r:id="rId49" w:type="default"/>
          <w:footerReference r:id="rId52" w:type="default"/>
          <w:headerReference r:id="rId50" w:type="even"/>
          <w:footerReference r:id="rId53" w:type="even"/>
          <w:pgSz w:w="11906" w:h="16838"/>
          <w:pgMar w:top="1440" w:right="1753" w:bottom="1933" w:left="1753" w:header="720" w:footer="1440" w:gutter="0"/>
          <w:cols w:space="720" w:num="1"/>
          <w:docGrid w:type="lines" w:linePitch="312" w:charSpace="0"/>
        </w:sectPr>
      </w:pPr>
      <w:r>
        <w:rPr>
          <w:rStyle w:val="99"/>
          <w:bCs/>
          <w:szCs w:val="21"/>
        </w:rPr>
        <w:t>(</w:t>
      </w:r>
      <w:r>
        <w:rPr>
          <w:rStyle w:val="99"/>
          <w:rFonts w:ascii="Tahoma" w:hAnsi="Tahoma" w:cs="Tahoma"/>
          <w:bCs/>
          <w:szCs w:val="21"/>
        </w:rPr>
        <w:t>褚彪</w:t>
      </w:r>
      <w:r>
        <w:rPr>
          <w:rStyle w:val="99"/>
          <w:rFonts w:hint="eastAsia" w:ascii="楷体" w:hAnsi="楷体" w:eastAsia="楷体" w:cs="Tahoma"/>
          <w:bCs/>
          <w:szCs w:val="21"/>
        </w:rPr>
        <w:t>下</w:t>
      </w:r>
      <w:r>
        <w:rPr>
          <w:rStyle w:val="99"/>
          <w:rFonts w:hint="eastAsia"/>
          <w:bCs/>
          <w:szCs w:val="21"/>
        </w:rPr>
        <w:t>)</w:t>
      </w:r>
    </w:p>
    <w:p>
      <w:pPr>
        <w:pStyle w:val="126"/>
        <w:bidi w:val="0"/>
      </w:pPr>
      <w:bookmarkStart w:id="244" w:name="__RefHeading___Toc414518344"/>
      <w:bookmarkEnd w:id="244"/>
      <w:bookmarkStart w:id="245" w:name="_Toc2112683127"/>
      <w:r>
        <w:rPr>
          <w:rFonts w:hint="eastAsia"/>
        </w:rPr>
        <w:t xml:space="preserve">状元谱 </w:t>
      </w:r>
      <w:r>
        <w:rPr>
          <w:rFonts w:hint="eastAsia"/>
          <w:sz w:val="24"/>
          <w:szCs w:val="24"/>
        </w:rPr>
        <w:t>之</w:t>
      </w:r>
      <w:r>
        <w:rPr>
          <w:rFonts w:hint="eastAsia"/>
        </w:rPr>
        <w:t xml:space="preserve"> 陈伯愚</w:t>
      </w:r>
      <w:bookmarkEnd w:id="245"/>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向阳门第春常在，积善之家庆有余。</w:t>
      </w:r>
    </w:p>
    <w:p>
      <w:pPr>
        <w:ind w:left="1260" w:hanging="1260"/>
      </w:pPr>
      <w:r>
        <w:rPr>
          <w:rStyle w:val="99"/>
          <w:rFonts w:ascii="宋体" w:hAnsi="宋体" w:cs="宋体"/>
          <w:szCs w:val="21"/>
        </w:rPr>
        <w:t>陈植何事?</w:t>
      </w:r>
    </w:p>
    <w:p>
      <w:pPr>
        <w:ind w:left="1260" w:hanging="1260"/>
      </w:pPr>
      <w:r>
        <w:rPr>
          <w:rStyle w:val="99"/>
          <w:rFonts w:ascii="宋体" w:hAnsi="宋体" w:cs="宋体"/>
          <w:szCs w:val="21"/>
        </w:rPr>
        <w:t>说我出迎。</w:t>
      </w:r>
    </w:p>
    <w:p>
      <w:pPr>
        <w:ind w:left="1260" w:hanging="1260"/>
      </w:pPr>
      <w:r>
        <w:rPr>
          <w:rStyle w:val="99"/>
          <w:rFonts w:ascii="宋体" w:hAnsi="宋体" w:cs="宋体"/>
          <w:szCs w:val="21"/>
        </w:rPr>
        <w:t>啊，公道兄，</w:t>
      </w:r>
    </w:p>
    <w:p>
      <w:pPr>
        <w:ind w:left="1260" w:hanging="1260"/>
      </w:pPr>
      <w:r>
        <w:rPr>
          <w:rStyle w:val="99"/>
          <w:rFonts w:ascii="宋体" w:hAnsi="宋体" w:cs="宋体"/>
          <w:szCs w:val="21"/>
        </w:rPr>
        <w:t>请到里面。</w:t>
      </w:r>
    </w:p>
    <w:p>
      <w:pPr>
        <w:ind w:left="1260" w:hanging="1260"/>
      </w:pPr>
      <w:r>
        <w:rPr>
          <w:rStyle w:val="99"/>
          <w:rFonts w:ascii="宋体" w:hAnsi="宋体" w:cs="宋体"/>
          <w:szCs w:val="21"/>
        </w:rPr>
        <w:t>请坐。</w:t>
      </w:r>
    </w:p>
    <w:p>
      <w:pPr>
        <w:ind w:left="1260" w:hanging="1260"/>
      </w:pPr>
      <w:r>
        <w:rPr>
          <w:rStyle w:val="99"/>
          <w:rFonts w:ascii="宋体" w:hAnsi="宋体" w:cs="宋体"/>
          <w:szCs w:val="21"/>
        </w:rPr>
        <w:t>罢了。</w:t>
      </w:r>
    </w:p>
    <w:p>
      <w:pPr>
        <w:ind w:left="1260" w:hanging="1260"/>
      </w:pPr>
      <w:r>
        <w:rPr>
          <w:rStyle w:val="99"/>
          <w:rFonts w:ascii="宋体" w:hAnsi="宋体" w:cs="宋体"/>
          <w:szCs w:val="21"/>
        </w:rPr>
        <w:t>这都是谁家的孩儿?</w:t>
      </w:r>
    </w:p>
    <w:p>
      <w:pPr>
        <w:ind w:left="1260" w:hanging="1260"/>
      </w:pPr>
      <w:r>
        <w:rPr>
          <w:rStyle w:val="99"/>
          <w:rFonts w:ascii="宋体" w:hAnsi="宋体" w:cs="宋体"/>
          <w:szCs w:val="21"/>
        </w:rPr>
        <w:t>陈植，带他们后面用饭。</w:t>
      </w:r>
    </w:p>
    <w:p>
      <w:pPr>
        <w:ind w:left="1260" w:hanging="1260"/>
      </w:pPr>
      <w:r>
        <w:rPr>
          <w:rStyle w:val="99"/>
          <w:rFonts w:ascii="宋体" w:hAnsi="宋体" w:cs="宋体"/>
          <w:szCs w:val="21"/>
        </w:rPr>
        <w:t>请问公道兄你好哇?</w:t>
      </w:r>
    </w:p>
    <w:p>
      <w:pPr>
        <w:ind w:left="1260" w:hanging="1260"/>
      </w:pPr>
      <w:r>
        <w:rPr>
          <w:rStyle w:val="99"/>
          <w:rFonts w:ascii="宋体" w:hAnsi="宋体" w:cs="宋体"/>
          <w:szCs w:val="21"/>
        </w:rPr>
        <w:t>我么?还好哇。</w:t>
      </w:r>
    </w:p>
    <w:p>
      <w:pPr>
        <w:ind w:left="1260" w:hanging="1260"/>
      </w:pPr>
      <w:r>
        <w:rPr>
          <w:rStyle w:val="99"/>
          <w:rFonts w:ascii="宋体" w:hAnsi="宋体" w:cs="宋体"/>
          <w:szCs w:val="21"/>
        </w:rPr>
        <w:t>公道兄，你的生意如何?</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哦，领教了。</w:t>
      </w:r>
    </w:p>
    <w:p>
      <w:pPr>
        <w:ind w:left="1260" w:hanging="1260"/>
      </w:pPr>
      <w:r>
        <w:rPr>
          <w:rStyle w:val="99"/>
          <w:rFonts w:ascii="宋体" w:hAnsi="宋体" w:cs="宋体"/>
          <w:szCs w:val="21"/>
        </w:rPr>
        <w:t>不</w:t>
      </w:r>
      <w:r>
        <w:rPr>
          <w:rStyle w:val="99"/>
          <w:rFonts w:hint="eastAsia" w:ascii="宋体" w:hAnsi="宋体" w:cs="宋体"/>
          <w:szCs w:val="21"/>
        </w:rPr>
        <w:t>消</w:t>
      </w:r>
      <w:r>
        <w:rPr>
          <w:rStyle w:val="99"/>
          <w:rFonts w:ascii="宋体" w:hAnsi="宋体" w:cs="宋体"/>
          <w:szCs w:val="21"/>
        </w:rPr>
        <w:t>。</w:t>
      </w:r>
    </w:p>
    <w:p>
      <w:pPr>
        <w:ind w:left="1260" w:hanging="1260"/>
      </w:pPr>
      <w:r>
        <w:rPr>
          <w:rStyle w:val="99"/>
          <w:rFonts w:ascii="宋体" w:hAnsi="宋体" w:cs="宋体"/>
          <w:szCs w:val="21"/>
        </w:rPr>
        <w:t>请问公道兄到此何事?</w:t>
      </w:r>
    </w:p>
    <w:p>
      <w:pPr>
        <w:ind w:left="1260" w:hanging="1260"/>
      </w:pPr>
      <w:r>
        <w:rPr>
          <w:rStyle w:val="99"/>
          <w:rFonts w:ascii="宋体" w:hAnsi="宋体" w:cs="宋体"/>
          <w:szCs w:val="21"/>
        </w:rPr>
        <w:t>陈植，取八人的口粮，棉布二匹。</w:t>
      </w:r>
    </w:p>
    <w:p>
      <w:pPr>
        <w:ind w:left="1260" w:hanging="1260"/>
      </w:pPr>
      <w:r>
        <w:rPr>
          <w:rStyle w:val="99"/>
          <w:rFonts w:ascii="宋体" w:hAnsi="宋体" w:cs="宋体"/>
          <w:szCs w:val="21"/>
        </w:rPr>
        <w:t>连你夫妻二人在内，才得八人呐。</w:t>
      </w:r>
    </w:p>
    <w:p>
      <w:pPr>
        <w:ind w:left="1260" w:hanging="1260"/>
      </w:pPr>
      <w:r>
        <w:rPr>
          <w:rStyle w:val="99"/>
          <w:rFonts w:ascii="宋体" w:hAnsi="宋体" w:cs="宋体"/>
          <w:szCs w:val="21"/>
        </w:rPr>
        <w:t>就是生产也不过是九人呐。</w:t>
      </w:r>
    </w:p>
    <w:p>
      <w:pPr>
        <w:ind w:left="1260" w:hanging="1260"/>
      </w:pPr>
      <w:r>
        <w:rPr>
          <w:rStyle w:val="99"/>
          <w:rFonts w:ascii="宋体" w:hAnsi="宋体" w:cs="宋体"/>
          <w:szCs w:val="21"/>
        </w:rPr>
        <w:t>你是怎样晓得?</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如此说来一定?</w:t>
      </w:r>
    </w:p>
    <w:p>
      <w:pPr>
        <w:ind w:left="1260" w:hanging="1260"/>
      </w:pPr>
      <w:r>
        <w:rPr>
          <w:rStyle w:val="99"/>
          <w:rFonts w:ascii="宋体" w:hAnsi="宋体" w:cs="Verdana"/>
          <w:color w:val="000000"/>
          <w:szCs w:val="21"/>
        </w:rPr>
        <w:t>有准</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啊，呵呵哈哈哈哈……</w:t>
      </w:r>
      <w:r>
        <w:rPr>
          <w:rStyle w:val="99"/>
          <w:rFonts w:hint="eastAsia"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取笑了。</w:t>
      </w:r>
    </w:p>
    <w:p>
      <w:pPr>
        <w:ind w:left="1260" w:hanging="1260"/>
      </w:pPr>
      <w:r>
        <w:rPr>
          <w:rStyle w:val="99"/>
          <w:rFonts w:ascii="宋体" w:hAnsi="宋体" w:cs="Verdana"/>
          <w:color w:val="000000"/>
          <w:szCs w:val="21"/>
        </w:rPr>
        <w:t>陈植，取十人的口粮，棉布二匹。</w:t>
      </w:r>
    </w:p>
    <w:p>
      <w:pPr>
        <w:ind w:left="1260" w:hanging="1260"/>
      </w:pPr>
      <w:r>
        <w:rPr>
          <w:rStyle w:val="99"/>
          <w:rFonts w:ascii="宋体" w:hAnsi="宋体" w:cs="Verdana"/>
          <w:color w:val="000000"/>
          <w:szCs w:val="21"/>
        </w:rPr>
        <w:t>岂敢。</w:t>
      </w:r>
    </w:p>
    <w:p>
      <w:pPr>
        <w:ind w:left="1260" w:hanging="1260"/>
      </w:pPr>
      <w:r>
        <w:rPr>
          <w:rStyle w:val="99"/>
          <w:rFonts w:ascii="宋体" w:hAnsi="宋体" w:cs="Verdana"/>
          <w:color w:val="000000"/>
          <w:szCs w:val="21"/>
        </w:rPr>
        <w:t>啊，公道兄，不敢动问，你贵庚几何</w:t>
      </w:r>
      <w:r>
        <w:rPr>
          <w:rStyle w:val="99"/>
          <w:rFonts w:ascii="宋体" w:hAnsi="宋体" w:cs="宋体"/>
          <w:color w:val="000000"/>
          <w:szCs w:val="21"/>
        </w:rPr>
        <w:t>?</w:t>
      </w:r>
    </w:p>
    <w:p>
      <w:pPr>
        <w:ind w:left="1260" w:hanging="1260"/>
      </w:pPr>
      <w:r>
        <w:rPr>
          <w:rStyle w:val="99"/>
          <w:rFonts w:ascii="宋体" w:hAnsi="宋体" w:cs="Verdana"/>
          <w:color w:val="000000"/>
          <w:szCs w:val="21"/>
        </w:rPr>
        <w:t>令正</w:t>
      </w:r>
      <w:r>
        <w:rPr>
          <w:rStyle w:val="66"/>
          <w:rFonts w:ascii="宋体" w:hAnsi="宋体" w:cs="Verdana"/>
          <w:color w:val="000000"/>
          <w:szCs w:val="21"/>
        </w:rPr>
        <w:footnoteReference w:id="620"/>
      </w:r>
      <w:r>
        <w:rPr>
          <w:rStyle w:val="99"/>
          <w:rFonts w:ascii="宋体" w:hAnsi="宋体" w:cs="Verdana"/>
          <w:color w:val="000000"/>
          <w:szCs w:val="21"/>
        </w:rPr>
        <w:t>呢</w:t>
      </w:r>
      <w:r>
        <w:rPr>
          <w:rStyle w:val="99"/>
          <w:rFonts w:ascii="宋体" w:hAnsi="宋体" w:cs="宋体"/>
          <w:color w:val="000000"/>
          <w:szCs w:val="21"/>
        </w:rPr>
        <w:t>?</w:t>
      </w:r>
    </w:p>
    <w:p>
      <w:pPr>
        <w:ind w:left="1260" w:hanging="1260"/>
      </w:pPr>
      <w:r>
        <w:rPr>
          <w:rStyle w:val="99"/>
          <w:rFonts w:ascii="宋体" w:hAnsi="宋体" w:cs="Verdana"/>
          <w:color w:val="000000"/>
          <w:szCs w:val="21"/>
        </w:rPr>
        <w:t>你夫妻二人今年俱才三十五岁，就有六个孩儿。真是好造化呀，好福气</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我么</w:t>
      </w:r>
      <w:r>
        <w:rPr>
          <w:rStyle w:val="99"/>
          <w:rFonts w:ascii="宋体" w:hAnsi="宋体" w:cs="宋体"/>
          <w:color w:val="000000"/>
          <w:szCs w:val="21"/>
        </w:rPr>
        <w:t>?</w:t>
      </w:r>
    </w:p>
    <w:p>
      <w:pPr>
        <w:ind w:left="1260" w:hanging="1260"/>
      </w:pPr>
      <w:r>
        <w:rPr>
          <w:rStyle w:val="99"/>
          <w:rFonts w:ascii="宋体" w:hAnsi="宋体" w:cs="Verdana"/>
          <w:color w:val="000000"/>
          <w:szCs w:val="21"/>
        </w:rPr>
        <w:t>唉，痴心妄想</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陈植代送。</w:t>
      </w:r>
    </w:p>
    <w:p>
      <w:pPr>
        <w:ind w:left="1260" w:hanging="1260"/>
      </w:pPr>
      <w:r>
        <w:rPr>
          <w:rStyle w:val="99"/>
          <w:rFonts w:ascii="宋体" w:hAnsi="宋体" w:cs="Verdana"/>
          <w:color w:val="000000"/>
          <w:szCs w:val="21"/>
        </w:rPr>
        <w:t>陈植，张公道带领谁家的孩儿前来冒领粮米</w:t>
      </w:r>
      <w:r>
        <w:rPr>
          <w:rStyle w:val="99"/>
          <w:rFonts w:ascii="宋体" w:hAnsi="宋体" w:cs="宋体"/>
          <w:color w:val="000000"/>
          <w:szCs w:val="21"/>
        </w:rPr>
        <w:t>?</w:t>
      </w:r>
    </w:p>
    <w:p>
      <w:pPr>
        <w:ind w:left="1260" w:hanging="1260"/>
      </w:pPr>
      <w:r>
        <w:rPr>
          <w:rStyle w:val="99"/>
          <w:rFonts w:ascii="宋体" w:hAnsi="宋体" w:cs="Verdana"/>
          <w:color w:val="000000"/>
          <w:szCs w:val="21"/>
        </w:rPr>
        <w:t>他夫妻今年今年才得三十五岁，怎么就有六个孩儿</w:t>
      </w:r>
      <w:r>
        <w:rPr>
          <w:rStyle w:val="99"/>
          <w:rFonts w:ascii="宋体" w:hAnsi="宋体" w:cs="宋体"/>
          <w:color w:val="000000"/>
          <w:szCs w:val="21"/>
        </w:rPr>
        <w:t>?</w:t>
      </w:r>
    </w:p>
    <w:p>
      <w:pPr>
        <w:ind w:left="1260" w:hanging="1260"/>
      </w:pPr>
      <w:r>
        <w:rPr>
          <w:rStyle w:val="99"/>
          <w:rFonts w:ascii="宋体" w:hAnsi="宋体" w:cs="Verdana"/>
          <w:color w:val="000000"/>
          <w:szCs w:val="21"/>
        </w:rPr>
        <w:t>哦，这是他祖上阴功积下来的</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陈门的祖先呐</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西皮慢板</w:t>
      </w:r>
      <w:r>
        <w:rPr>
          <w:rStyle w:val="99"/>
          <w:rFonts w:ascii="宋体" w:hAnsi="宋体" w:cs="Verdana"/>
          <w:color w:val="000000"/>
          <w:szCs w:val="21"/>
        </w:rPr>
        <w:t>】张公道三十五六子有靠，陈伯愚年半百无有后苗。为儿女我也曾朝山拜庙，为儿女我也曾补路修桥。怕将来老天爷无有果报，眼睁睁有何人去把纸烧。</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无钱有子终有靠，有钱无子亦枉然。</w:t>
      </w:r>
    </w:p>
    <w:p>
      <w:pPr>
        <w:ind w:left="1260" w:hanging="1260"/>
      </w:pPr>
      <w:r>
        <w:rPr>
          <w:rStyle w:val="99"/>
          <w:rFonts w:ascii="宋体" w:hAnsi="宋体" w:cs="Verdana"/>
          <w:color w:val="000000"/>
          <w:szCs w:val="21"/>
        </w:rPr>
        <w:t>何事</w:t>
      </w:r>
      <w:r>
        <w:rPr>
          <w:rStyle w:val="99"/>
          <w:rFonts w:ascii="宋体" w:hAnsi="宋体" w:cs="宋体"/>
          <w:color w:val="000000"/>
          <w:szCs w:val="21"/>
        </w:rPr>
        <w:t>?</w:t>
      </w:r>
    </w:p>
    <w:p>
      <w:pPr>
        <w:ind w:left="1260" w:hanging="1260"/>
      </w:pPr>
      <w:r>
        <w:rPr>
          <w:rStyle w:val="99"/>
          <w:rFonts w:ascii="宋体" w:hAnsi="宋体" w:cs="Verdana"/>
          <w:color w:val="000000"/>
          <w:szCs w:val="21"/>
        </w:rPr>
        <w:t>哪个大相公回来了</w:t>
      </w:r>
      <w:r>
        <w:rPr>
          <w:rStyle w:val="99"/>
          <w:rFonts w:ascii="宋体" w:hAnsi="宋体" w:cs="宋体"/>
          <w:color w:val="000000"/>
          <w:szCs w:val="21"/>
        </w:rPr>
        <w:t>?</w:t>
      </w:r>
    </w:p>
    <w:p>
      <w:pPr>
        <w:ind w:left="1260" w:hanging="1260"/>
      </w:pPr>
      <w:r>
        <w:rPr>
          <w:rStyle w:val="99"/>
          <w:rFonts w:ascii="宋体" w:hAnsi="宋体" w:cs="Verdana"/>
          <w:color w:val="000000"/>
          <w:szCs w:val="21"/>
        </w:rPr>
        <w:t>哦，大官儿他来了么</w:t>
      </w:r>
      <w:r>
        <w:rPr>
          <w:rStyle w:val="99"/>
          <w:rFonts w:ascii="宋体" w:hAnsi="宋体" w:cs="宋体"/>
          <w:color w:val="000000"/>
          <w:szCs w:val="21"/>
        </w:rPr>
        <w:t>?</w:t>
      </w:r>
      <w:r>
        <w:rPr>
          <w:rStyle w:val="99"/>
          <w:rFonts w:ascii="宋体" w:hAnsi="宋体" w:cs="Verdana"/>
          <w:color w:val="000000"/>
          <w:szCs w:val="21"/>
        </w:rPr>
        <w:t>快快唤他进来。</w:t>
      </w:r>
    </w:p>
    <w:p>
      <w:pPr>
        <w:ind w:left="1260" w:hanging="1260"/>
      </w:pPr>
      <w:r>
        <w:rPr>
          <w:rStyle w:val="99"/>
          <w:rFonts w:ascii="宋体" w:hAnsi="宋体" w:cs="Verdana"/>
          <w:color w:val="000000"/>
          <w:szCs w:val="21"/>
        </w:rPr>
        <w:t>罢了。</w:t>
      </w:r>
    </w:p>
    <w:p>
      <w:pPr>
        <w:ind w:left="1260" w:hanging="1260"/>
      </w:pPr>
      <w:r>
        <w:rPr>
          <w:rStyle w:val="99"/>
          <w:rFonts w:ascii="宋体" w:hAnsi="宋体" w:cs="Verdana"/>
          <w:color w:val="000000"/>
          <w:szCs w:val="21"/>
        </w:rPr>
        <w:t>儿啊，你好哇</w:t>
      </w:r>
      <w:r>
        <w:rPr>
          <w:rStyle w:val="99"/>
          <w:rFonts w:ascii="宋体" w:hAnsi="宋体" w:cs="宋体"/>
          <w:color w:val="000000"/>
          <w:szCs w:val="21"/>
        </w:rPr>
        <w:t>?</w:t>
      </w:r>
    </w:p>
    <w:p>
      <w:pPr>
        <w:ind w:left="1260" w:hanging="1260"/>
      </w:pPr>
      <w:r>
        <w:rPr>
          <w:rStyle w:val="99"/>
          <w:rFonts w:ascii="宋体" w:hAnsi="宋体" w:cs="Verdana"/>
          <w:color w:val="000000"/>
          <w:szCs w:val="21"/>
        </w:rPr>
        <w:t>为叔的么，还好，还好哇。</w:t>
      </w:r>
    </w:p>
    <w:p>
      <w:pPr>
        <w:ind w:left="1260" w:hanging="1260"/>
      </w:pPr>
      <w:r>
        <w:rPr>
          <w:rStyle w:val="99"/>
          <w:rFonts w:ascii="宋体" w:hAnsi="宋体" w:cs="Verdana"/>
          <w:color w:val="000000"/>
          <w:szCs w:val="21"/>
        </w:rPr>
        <w:t>几载未见，儿在外面光景如何</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r>
        <w:rPr>
          <w:rStyle w:val="99"/>
          <w:rFonts w:ascii="宋体" w:hAnsi="宋体" w:cs="Verdana"/>
          <w:color w:val="000000"/>
          <w:szCs w:val="21"/>
        </w:rPr>
        <w:t>你是陈大官，陈敏生</w:t>
      </w:r>
      <w:r>
        <w:rPr>
          <w:rStyle w:val="99"/>
          <w:rFonts w:ascii="宋体" w:hAnsi="宋体" w:cs="宋体"/>
          <w:color w:val="000000"/>
          <w:szCs w:val="21"/>
        </w:rPr>
        <w:t>?</w:t>
      </w:r>
    </w:p>
    <w:p>
      <w:pPr>
        <w:ind w:left="1260" w:hanging="1260"/>
      </w:pPr>
      <w:r>
        <w:rPr>
          <w:rStyle w:val="99"/>
          <w:rFonts w:ascii="宋体" w:hAnsi="宋体" w:cs="Verdana"/>
          <w:color w:val="000000"/>
          <w:szCs w:val="21"/>
        </w:rPr>
        <w:t>儿为何这等模样</w:t>
      </w:r>
      <w:r>
        <w:rPr>
          <w:rStyle w:val="99"/>
          <w:rFonts w:ascii="宋体" w:hAnsi="宋体" w:cs="宋体"/>
          <w:color w:val="000000"/>
          <w:szCs w:val="21"/>
        </w:rPr>
        <w:t>?</w:t>
      </w:r>
    </w:p>
    <w:p>
      <w:pPr>
        <w:ind w:left="1260" w:hanging="1260"/>
      </w:pPr>
      <w:r>
        <w:rPr>
          <w:rStyle w:val="99"/>
          <w:rFonts w:ascii="宋体" w:hAnsi="宋体" w:cs="Verdana"/>
          <w:color w:val="000000"/>
          <w:szCs w:val="21"/>
        </w:rPr>
        <w:t>你这做什么</w:t>
      </w:r>
      <w:r>
        <w:rPr>
          <w:rStyle w:val="99"/>
          <w:rFonts w:ascii="宋体" w:hAnsi="宋体" w:cs="宋体"/>
          <w:color w:val="000000"/>
          <w:szCs w:val="21"/>
        </w:rPr>
        <w:t>?</w:t>
      </w:r>
    </w:p>
    <w:p>
      <w:pPr>
        <w:ind w:left="1260" w:hanging="1260"/>
      </w:pPr>
      <w:r>
        <w:rPr>
          <w:rStyle w:val="99"/>
          <w:rFonts w:ascii="宋体" w:hAnsi="宋体" w:cs="Verdana"/>
          <w:color w:val="000000"/>
          <w:szCs w:val="21"/>
        </w:rPr>
        <w:t>你快快讲来。</w:t>
      </w:r>
    </w:p>
    <w:p>
      <w:pPr>
        <w:ind w:left="1260" w:hanging="1260"/>
      </w:pPr>
      <w:r>
        <w:rPr>
          <w:rStyle w:val="99"/>
          <w:rFonts w:hint="eastAsia"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你，你，你，你，你讲来。</w:t>
      </w:r>
    </w:p>
    <w:p>
      <w:pPr>
        <w:ind w:left="1260" w:hanging="1260"/>
      </w:pPr>
      <w:r>
        <w:rPr>
          <w:rStyle w:val="99"/>
          <w:rFonts w:ascii="宋体" w:hAnsi="宋体" w:cs="Verdana"/>
          <w:color w:val="000000"/>
          <w:szCs w:val="21"/>
        </w:rPr>
        <w:t>哦，儿在外面不习上进，当抵家财，失落功名。如今直落得这乞讨之途。</w:t>
      </w:r>
    </w:p>
    <w:p>
      <w:pPr>
        <w:ind w:left="1260" w:hanging="1260"/>
      </w:pPr>
      <w:r>
        <w:rPr>
          <w:rStyle w:val="99"/>
          <w:rFonts w:ascii="宋体" w:hAnsi="宋体" w:cs="Verdana"/>
          <w:color w:val="000000"/>
          <w:szCs w:val="21"/>
        </w:rPr>
        <w:t>哈哈——哈哈——啊，呵呵哈哈哈哈……</w:t>
      </w:r>
    </w:p>
    <w:p>
      <w:pPr>
        <w:ind w:left="1260" w:hanging="1260"/>
      </w:pPr>
      <w:r>
        <w:rPr>
          <w:rStyle w:val="99"/>
          <w:rFonts w:ascii="宋体" w:hAnsi="宋体" w:cs="Verdana"/>
          <w:color w:val="000000"/>
          <w:szCs w:val="21"/>
        </w:rPr>
        <w:t>呵呵呵呵呵呵……</w:t>
      </w:r>
      <w:r>
        <w:rPr>
          <w:rStyle w:val="99"/>
          <w:rFonts w:ascii="宋体" w:hAnsi="宋体" w:cs="宋体"/>
          <w:color w:val="000000"/>
          <w:szCs w:val="21"/>
        </w:rPr>
        <w:t>(</w:t>
      </w:r>
      <w:r>
        <w:rPr>
          <w:rStyle w:val="99"/>
          <w:rFonts w:ascii="楷体" w:hAnsi="楷体" w:eastAsia="楷体" w:cs="Verdana"/>
          <w:color w:val="000000"/>
          <w:szCs w:val="21"/>
        </w:rPr>
        <w:t>冷笑介</w:t>
      </w:r>
      <w:r>
        <w:rPr>
          <w:rStyle w:val="99"/>
          <w:rFonts w:ascii="宋体" w:hAnsi="宋体" w:cs="宋体"/>
          <w:color w:val="000000"/>
          <w:szCs w:val="21"/>
        </w:rPr>
        <w:t>)</w:t>
      </w:r>
    </w:p>
    <w:p>
      <w:pPr>
        <w:ind w:left="1260" w:hanging="1260"/>
      </w:pPr>
      <w:r>
        <w:rPr>
          <w:rStyle w:val="99"/>
          <w:rFonts w:ascii="宋体" w:hAnsi="宋体" w:cs="Verdana"/>
          <w:color w:val="000000"/>
          <w:szCs w:val="21"/>
        </w:rPr>
        <w:t>你既然落在乞讨之途，不在长街讨要，来到为叔的家中则甚呐</w:t>
      </w:r>
      <w:r>
        <w:rPr>
          <w:rStyle w:val="99"/>
          <w:rFonts w:ascii="宋体" w:hAnsi="宋体" w:cs="宋体"/>
          <w:color w:val="000000"/>
          <w:szCs w:val="21"/>
        </w:rPr>
        <w:t>?</w:t>
      </w:r>
    </w:p>
    <w:p>
      <w:pPr>
        <w:ind w:left="1260" w:hanging="1260"/>
      </w:pPr>
      <w:r>
        <w:rPr>
          <w:rStyle w:val="99"/>
          <w:rFonts w:ascii="宋体" w:hAnsi="宋体" w:cs="Verdana"/>
          <w:color w:val="000000"/>
          <w:szCs w:val="21"/>
        </w:rPr>
        <w:t>哦，儿也是前来领取粮米的么</w:t>
      </w:r>
      <w:r>
        <w:rPr>
          <w:rStyle w:val="99"/>
          <w:rFonts w:ascii="宋体" w:hAnsi="宋体" w:cs="宋体"/>
          <w:color w:val="000000"/>
          <w:szCs w:val="21"/>
        </w:rPr>
        <w:t>?</w:t>
      </w:r>
    </w:p>
    <w:p>
      <w:pPr>
        <w:ind w:left="1260" w:hanging="1260"/>
      </w:pPr>
      <w:r>
        <w:rPr>
          <w:rStyle w:val="99"/>
          <w:rFonts w:ascii="宋体" w:hAnsi="宋体" w:cs="Verdana"/>
          <w:color w:val="000000"/>
          <w:szCs w:val="21"/>
        </w:rPr>
        <w:t>是啊，我陈门的粮米，外人领得，难道说自家的孩儿还领不得么</w:t>
      </w:r>
      <w:r>
        <w:rPr>
          <w:rStyle w:val="99"/>
          <w:rFonts w:ascii="宋体" w:hAnsi="宋体" w:cs="宋体"/>
          <w:color w:val="000000"/>
          <w:szCs w:val="21"/>
        </w:rPr>
        <w:t>?</w:t>
      </w:r>
    </w:p>
    <w:p>
      <w:pPr>
        <w:ind w:left="1260" w:hanging="1260"/>
      </w:pPr>
      <w:r>
        <w:rPr>
          <w:rStyle w:val="99"/>
          <w:rFonts w:ascii="宋体" w:hAnsi="宋体" w:cs="Verdana"/>
          <w:color w:val="000000"/>
          <w:szCs w:val="21"/>
        </w:rPr>
        <w:t>儿啊，近前来，为叔的有话对你讲啊。</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放肆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儿啊，你</w:t>
      </w:r>
      <w:r>
        <w:rPr>
          <w:rStyle w:val="99"/>
          <w:rFonts w:hint="eastAsia" w:ascii="宋体" w:hAnsi="宋体" w:cs="Verdana"/>
          <w:color w:val="000000"/>
          <w:szCs w:val="21"/>
        </w:rPr>
        <w:t>只</w:t>
      </w:r>
      <w:r>
        <w:rPr>
          <w:rStyle w:val="99"/>
          <w:rFonts w:ascii="宋体" w:hAnsi="宋体" w:cs="Verdana"/>
          <w:color w:val="000000"/>
          <w:szCs w:val="21"/>
        </w:rPr>
        <w:t>管地前来。</w:t>
      </w:r>
    </w:p>
    <w:p>
      <w:pPr>
        <w:ind w:left="1260" w:hanging="1260"/>
      </w:pPr>
      <w:r>
        <w:rPr>
          <w:rStyle w:val="99"/>
          <w:rFonts w:ascii="宋体" w:hAnsi="宋体" w:cs="Verdana"/>
          <w:color w:val="000000"/>
          <w:szCs w:val="21"/>
        </w:rPr>
        <w:t>儿是陈大官</w:t>
      </w:r>
      <w:r>
        <w:rPr>
          <w:rStyle w:val="99"/>
          <w:rFonts w:ascii="宋体" w:hAnsi="宋体" w:cs="宋体"/>
          <w:color w:val="000000"/>
          <w:szCs w:val="21"/>
        </w:rPr>
        <w:t>?</w:t>
      </w:r>
      <w:r>
        <w:rPr>
          <w:rStyle w:val="99"/>
          <w:rFonts w:ascii="宋体" w:hAnsi="宋体" w:cs="Verdana"/>
          <w:color w:val="000000"/>
          <w:szCs w:val="21"/>
        </w:rPr>
        <w:t>陈敏生</w:t>
      </w:r>
      <w:r>
        <w:rPr>
          <w:rStyle w:val="99"/>
          <w:rFonts w:ascii="宋体" w:hAnsi="宋体" w:cs="宋体"/>
          <w:color w:val="000000"/>
          <w:szCs w:val="21"/>
        </w:rPr>
        <w:t>?</w:t>
      </w:r>
    </w:p>
    <w:p>
      <w:r>
        <w:rPr>
          <w:rStyle w:val="99"/>
          <w:rFonts w:ascii="宋体" w:hAnsi="宋体" w:cs="Verdana"/>
          <w:color w:val="000000"/>
          <w:szCs w:val="21"/>
        </w:rPr>
        <w:t>好奴才</w:t>
      </w:r>
      <w:r>
        <w:rPr>
          <w:rFonts w:ascii="宋体" w:hAnsi="宋体" w:cs="宋体"/>
          <w:szCs w:val="21"/>
        </w:rPr>
        <w:t>!</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】提起了二爹娘要掌儿的嘴，陈门中岂要你这不</w:t>
      </w:r>
      <w:r>
        <w:rPr>
          <w:rStyle w:val="99"/>
          <w:rFonts w:hint="eastAsia" w:ascii="宋体" w:hAnsi="宋体" w:cs="Verdana"/>
          <w:color w:val="000000"/>
          <w:szCs w:val="21"/>
        </w:rPr>
        <w:t>肖</w:t>
      </w:r>
      <w:r>
        <w:rPr>
          <w:rStyle w:val="99"/>
          <w:rFonts w:ascii="宋体" w:hAnsi="宋体" w:cs="Verdana"/>
          <w:color w:val="000000"/>
          <w:szCs w:val="21"/>
        </w:rPr>
        <w:t>的人。这样的奴才</w:t>
      </w:r>
      <w:r>
        <w:rPr>
          <w:rStyle w:val="99"/>
          <w:rFonts w:hint="eastAsia" w:ascii="宋体" w:hAnsi="宋体" w:cs="Verdana"/>
          <w:color w:val="000000"/>
          <w:szCs w:val="21"/>
        </w:rPr>
        <w:t>中</w:t>
      </w:r>
      <w:r>
        <w:rPr>
          <w:rStyle w:val="99"/>
          <w:rFonts w:ascii="宋体" w:hAnsi="宋体" w:cs="Verdana"/>
          <w:color w:val="000000"/>
          <w:szCs w:val="21"/>
        </w:rPr>
        <w:t>何用，</w:t>
      </w:r>
    </w:p>
    <w:p>
      <w:pPr>
        <w:rPr>
          <w:rStyle w:val="99"/>
          <w:rFonts w:ascii="宋体" w:hAnsi="宋体" w:cs="Verdana"/>
          <w:color w:val="000000"/>
          <w:szCs w:val="21"/>
        </w:rPr>
      </w:pPr>
      <w:r>
        <w:rPr>
          <w:rStyle w:val="99"/>
          <w:rFonts w:hint="eastAsia" w:ascii="宋体" w:hAnsi="宋体" w:cs="宋体"/>
          <w:color w:val="000000"/>
        </w:rPr>
        <w:t>(</w:t>
      </w:r>
      <w:r>
        <w:rPr>
          <w:rStyle w:val="99"/>
          <w:rFonts w:ascii="宋体" w:hAnsi="宋体" w:cs="Verdana"/>
          <w:b/>
          <w:color w:val="000000"/>
        </w:rPr>
        <w:t>陈伯愚</w:t>
      </w:r>
      <w:r>
        <w:rPr>
          <w:rStyle w:val="99"/>
          <w:rFonts w:ascii="楷体" w:hAnsi="楷体" w:eastAsia="楷体" w:cs="Verdana"/>
          <w:b/>
          <w:color w:val="000000"/>
        </w:rPr>
        <w:t>打</w:t>
      </w:r>
      <w:r>
        <w:rPr>
          <w:rStyle w:val="99"/>
          <w:rFonts w:ascii="宋体" w:hAnsi="宋体" w:cs="Verdana"/>
          <w:b/>
          <w:color w:val="000000"/>
        </w:rPr>
        <w:t>陈大官</w:t>
      </w:r>
      <w:r>
        <w:rPr>
          <w:rStyle w:val="99"/>
          <w:rFonts w:ascii="楷体" w:hAnsi="楷体" w:eastAsia="楷体" w:cs="Verdana"/>
          <w:b/>
          <w:color w:val="000000"/>
        </w:rPr>
        <w:t>不是一前一后追着打</w:t>
      </w:r>
      <w:r>
        <w:rPr>
          <w:rStyle w:val="99"/>
          <w:rFonts w:hint="eastAsia" w:ascii="宋体" w:hAnsi="宋体" w:cs="Verdana"/>
          <w:color w:val="000000"/>
        </w:rPr>
        <w:t>：</w:t>
      </w:r>
      <w:r>
        <w:rPr>
          <w:rStyle w:val="99"/>
          <w:rFonts w:ascii="宋体" w:hAnsi="宋体" w:cs="Verdana"/>
          <w:color w:val="000000"/>
        </w:rPr>
        <w:t>老生</w:t>
      </w:r>
      <w:r>
        <w:rPr>
          <w:rStyle w:val="99"/>
          <w:rFonts w:ascii="楷体" w:hAnsi="楷体" w:eastAsia="楷体" w:cs="Verdana"/>
          <w:color w:val="000000"/>
        </w:rPr>
        <w:t>走里圈</w:t>
      </w:r>
      <w:r>
        <w:rPr>
          <w:rStyle w:val="99"/>
          <w:rFonts w:ascii="宋体" w:hAnsi="宋体" w:cs="Verdana"/>
          <w:color w:val="000000"/>
        </w:rPr>
        <w:t>、小生</w:t>
      </w:r>
      <w:r>
        <w:rPr>
          <w:rStyle w:val="99"/>
          <w:rFonts w:ascii="楷体" w:hAnsi="楷体" w:eastAsia="楷体" w:cs="Verdana"/>
          <w:color w:val="000000"/>
        </w:rPr>
        <w:t>走外圈</w:t>
      </w:r>
      <w:r>
        <w:rPr>
          <w:rStyle w:val="99"/>
          <w:rFonts w:ascii="宋体" w:hAnsi="宋体" w:cs="Verdana"/>
          <w:color w:val="000000"/>
        </w:rPr>
        <w:t>，</w:t>
      </w:r>
      <w:r>
        <w:rPr>
          <w:rStyle w:val="99"/>
          <w:rFonts w:ascii="楷体" w:hAnsi="楷体" w:eastAsia="楷体" w:cs="Verdana"/>
          <w:color w:val="000000"/>
        </w:rPr>
        <w:t>彼此都看得见</w:t>
      </w:r>
      <w:r>
        <w:rPr>
          <w:rStyle w:val="99"/>
          <w:rFonts w:ascii="宋体" w:hAnsi="宋体" w:cs="Verdana"/>
          <w:color w:val="000000"/>
        </w:rPr>
        <w:t>，</w:t>
      </w:r>
      <w:r>
        <w:rPr>
          <w:rStyle w:val="99"/>
          <w:rFonts w:ascii="楷体" w:hAnsi="楷体" w:eastAsia="楷体" w:cs="Verdana"/>
          <w:color w:val="000000"/>
        </w:rPr>
        <w:t>打时是</w:t>
      </w:r>
      <w:r>
        <w:rPr>
          <w:rStyle w:val="99"/>
          <w:rFonts w:ascii="宋体" w:hAnsi="宋体" w:cs="Verdana"/>
          <w:color w:val="000000"/>
        </w:rPr>
        <w:t>老生</w:t>
      </w:r>
      <w:r>
        <w:rPr>
          <w:rStyle w:val="99"/>
          <w:rFonts w:ascii="楷体" w:hAnsi="楷体" w:eastAsia="楷体" w:cs="Verdana"/>
          <w:color w:val="000000"/>
        </w:rPr>
        <w:t>往右上方出板子</w:t>
      </w:r>
      <w:r>
        <w:rPr>
          <w:rStyle w:val="99"/>
          <w:rFonts w:ascii="宋体" w:hAnsi="宋体" w:cs="Verdana"/>
          <w:color w:val="000000"/>
        </w:rPr>
        <w:t>，</w:t>
      </w:r>
      <w:r>
        <w:rPr>
          <w:rStyle w:val="99"/>
          <w:rFonts w:ascii="楷体" w:hAnsi="楷体" w:eastAsia="楷体" w:cs="Verdana"/>
          <w:color w:val="000000"/>
        </w:rPr>
        <w:t>往左甩胡子</w:t>
      </w:r>
      <w:r>
        <w:rPr>
          <w:rStyle w:val="99"/>
          <w:rFonts w:ascii="宋体" w:hAnsi="宋体" w:cs="Verdana"/>
          <w:color w:val="000000"/>
        </w:rPr>
        <w:t>，</w:t>
      </w:r>
      <w:r>
        <w:rPr>
          <w:rStyle w:val="99"/>
          <w:rFonts w:ascii="楷体" w:hAnsi="楷体" w:eastAsia="楷体" w:cs="Verdana"/>
          <w:color w:val="000000"/>
        </w:rPr>
        <w:t>在脸前上方用板子头画一个圈</w:t>
      </w:r>
      <w:r>
        <w:rPr>
          <w:rStyle w:val="99"/>
          <w:rFonts w:ascii="宋体" w:hAnsi="宋体" w:cs="Verdana"/>
          <w:color w:val="000000"/>
        </w:rPr>
        <w:t>，</w:t>
      </w:r>
      <w:r>
        <w:rPr>
          <w:rStyle w:val="99"/>
          <w:rFonts w:ascii="楷体" w:hAnsi="楷体" w:eastAsia="楷体" w:cs="Verdana"/>
          <w:color w:val="000000"/>
        </w:rPr>
        <w:t>下来板子头打地</w:t>
      </w:r>
      <w:r>
        <w:rPr>
          <w:rStyle w:val="99"/>
          <w:rFonts w:ascii="宋体" w:hAnsi="宋体" w:cs="Verdana"/>
          <w:color w:val="000000"/>
        </w:rPr>
        <w:t>，</w:t>
      </w:r>
      <w:r>
        <w:rPr>
          <w:rStyle w:val="99"/>
          <w:rFonts w:ascii="楷体" w:hAnsi="楷体" w:eastAsia="楷体" w:cs="Verdana"/>
          <w:color w:val="000000"/>
        </w:rPr>
        <w:t>紧跟着一撤</w:t>
      </w:r>
      <w:r>
        <w:rPr>
          <w:rStyle w:val="99"/>
          <w:rFonts w:ascii="宋体" w:hAnsi="宋体" w:cs="Verdana"/>
          <w:color w:val="000000"/>
        </w:rPr>
        <w:t>，小生</w:t>
      </w:r>
      <w:r>
        <w:rPr>
          <w:rStyle w:val="99"/>
          <w:rFonts w:ascii="楷体" w:hAnsi="楷体" w:eastAsia="楷体" w:cs="Verdana"/>
          <w:color w:val="000000"/>
        </w:rPr>
        <w:t>是单袖</w:t>
      </w:r>
      <w:r>
        <w:rPr>
          <w:rStyle w:val="99"/>
          <w:rFonts w:ascii="宋体" w:hAnsi="宋体" w:cs="宋体"/>
          <w:color w:val="000000"/>
        </w:rPr>
        <w:t>(</w:t>
      </w:r>
      <w:r>
        <w:rPr>
          <w:rStyle w:val="99"/>
          <w:rFonts w:ascii="楷体" w:hAnsi="楷体" w:eastAsia="楷体" w:cs="Verdana"/>
          <w:color w:val="000000"/>
        </w:rPr>
        <w:t>第一板右</w:t>
      </w:r>
      <w:r>
        <w:rPr>
          <w:rStyle w:val="99"/>
          <w:rFonts w:ascii="宋体" w:hAnsi="宋体" w:cs="Verdana"/>
          <w:color w:val="000000"/>
        </w:rPr>
        <w:t>、</w:t>
      </w:r>
      <w:r>
        <w:rPr>
          <w:rStyle w:val="99"/>
          <w:rFonts w:ascii="楷体" w:hAnsi="楷体" w:eastAsia="楷体" w:cs="Verdana"/>
          <w:color w:val="000000"/>
        </w:rPr>
        <w:t>第二板左</w:t>
      </w:r>
      <w:r>
        <w:rPr>
          <w:rStyle w:val="99"/>
          <w:rFonts w:ascii="宋体" w:hAnsi="宋体" w:cs="Verdana"/>
          <w:color w:val="000000"/>
        </w:rPr>
        <w:t>、</w:t>
      </w:r>
      <w:r>
        <w:rPr>
          <w:rStyle w:val="99"/>
          <w:rFonts w:ascii="楷体" w:hAnsi="楷体" w:eastAsia="楷体" w:cs="Verdana"/>
          <w:color w:val="000000"/>
        </w:rPr>
        <w:t>第三板右</w:t>
      </w:r>
      <w:r>
        <w:rPr>
          <w:rStyle w:val="99"/>
          <w:rFonts w:ascii="宋体" w:hAnsi="宋体" w:cs="宋体"/>
          <w:color w:val="000000"/>
        </w:rPr>
        <w:t>)</w:t>
      </w:r>
      <w:r>
        <w:rPr>
          <w:rStyle w:val="99"/>
          <w:rFonts w:ascii="楷体" w:hAnsi="楷体" w:eastAsia="楷体" w:cs="Verdana"/>
          <w:color w:val="000000"/>
        </w:rPr>
        <w:t>盖头</w:t>
      </w:r>
      <w:r>
        <w:rPr>
          <w:rStyle w:val="99"/>
          <w:rFonts w:ascii="宋体" w:hAnsi="宋体" w:cs="Verdana"/>
          <w:color w:val="000000"/>
        </w:rPr>
        <w:t>、</w:t>
      </w:r>
      <w:r>
        <w:rPr>
          <w:rStyle w:val="99"/>
          <w:rFonts w:ascii="楷体" w:hAnsi="楷体" w:eastAsia="楷体" w:cs="Verdana"/>
          <w:color w:val="000000"/>
        </w:rPr>
        <w:t>起坐子</w:t>
      </w:r>
      <w:r>
        <w:rPr>
          <w:rStyle w:val="99"/>
          <w:rFonts w:ascii="宋体" w:hAnsi="宋体" w:cs="Verdana"/>
          <w:color w:val="000000"/>
        </w:rPr>
        <w:t>，</w:t>
      </w:r>
      <w:r>
        <w:rPr>
          <w:rStyle w:val="99"/>
          <w:rFonts w:ascii="楷体" w:hAnsi="楷体" w:eastAsia="楷体" w:cs="Verdana"/>
          <w:color w:val="000000"/>
        </w:rPr>
        <w:t>第四板第一番是</w:t>
      </w:r>
      <w:r>
        <w:rPr>
          <w:rStyle w:val="99"/>
          <w:rFonts w:ascii="宋体" w:hAnsi="宋体" w:cs="Verdana"/>
          <w:color w:val="000000"/>
        </w:rPr>
        <w:t>小生</w:t>
      </w:r>
      <w:r>
        <w:rPr>
          <w:rStyle w:val="99"/>
          <w:rFonts w:ascii="楷体" w:hAnsi="楷体" w:eastAsia="楷体" w:cs="Verdana"/>
          <w:color w:val="000000"/>
        </w:rPr>
        <w:t>接板跪</w:t>
      </w:r>
      <w:r>
        <w:rPr>
          <w:rStyle w:val="99"/>
          <w:rFonts w:ascii="宋体" w:hAnsi="宋体" w:cs="Verdana"/>
          <w:color w:val="000000"/>
        </w:rPr>
        <w:t>，</w:t>
      </w:r>
      <w:r>
        <w:rPr>
          <w:rStyle w:val="99"/>
          <w:rFonts w:ascii="楷体" w:hAnsi="楷体" w:eastAsia="楷体" w:cs="Verdana"/>
          <w:color w:val="000000"/>
        </w:rPr>
        <w:t>第二番是</w:t>
      </w:r>
      <w:r>
        <w:rPr>
          <w:rStyle w:val="99"/>
          <w:rFonts w:ascii="宋体" w:hAnsi="宋体" w:cs="Verdana"/>
          <w:color w:val="000000"/>
        </w:rPr>
        <w:t>老生</w:t>
      </w:r>
      <w:r>
        <w:rPr>
          <w:rStyle w:val="99"/>
          <w:rFonts w:ascii="楷体" w:hAnsi="楷体" w:eastAsia="楷体" w:cs="Verdana"/>
          <w:color w:val="000000"/>
        </w:rPr>
        <w:t>把</w:t>
      </w:r>
      <w:r>
        <w:rPr>
          <w:rStyle w:val="99"/>
          <w:rFonts w:ascii="宋体" w:hAnsi="宋体" w:cs="Verdana"/>
          <w:color w:val="000000"/>
        </w:rPr>
        <w:t>陈植</w:t>
      </w:r>
      <w:r>
        <w:rPr>
          <w:rStyle w:val="99"/>
          <w:rFonts w:ascii="楷体" w:hAnsi="楷体" w:eastAsia="楷体" w:cs="Verdana"/>
          <w:color w:val="000000"/>
        </w:rPr>
        <w:t>勾到中间板隔着</w:t>
      </w:r>
      <w:r>
        <w:rPr>
          <w:rStyle w:val="99"/>
          <w:rFonts w:ascii="宋体" w:hAnsi="宋体" w:cs="Verdana"/>
          <w:color w:val="000000"/>
        </w:rPr>
        <w:t>陈植</w:t>
      </w:r>
      <w:r>
        <w:rPr>
          <w:rStyle w:val="99"/>
          <w:rFonts w:ascii="楷体" w:hAnsi="楷体" w:eastAsia="楷体" w:cs="Verdana"/>
          <w:color w:val="000000"/>
        </w:rPr>
        <w:t>碰到</w:t>
      </w:r>
      <w:r>
        <w:rPr>
          <w:rStyle w:val="99"/>
          <w:rFonts w:ascii="宋体" w:hAnsi="宋体" w:cs="Verdana"/>
          <w:color w:val="000000"/>
        </w:rPr>
        <w:t>小生</w:t>
      </w:r>
      <w:r>
        <w:rPr>
          <w:rStyle w:val="99"/>
          <w:rFonts w:ascii="楷体" w:hAnsi="楷体" w:eastAsia="楷体" w:cs="Verdana"/>
          <w:color w:val="000000"/>
        </w:rPr>
        <w:t>头上</w:t>
      </w:r>
      <w:r>
        <w:rPr>
          <w:rStyle w:val="99"/>
          <w:rFonts w:ascii="宋体" w:hAnsi="宋体" w:cs="Verdana"/>
          <w:color w:val="000000"/>
        </w:rPr>
        <w:t>、小生</w:t>
      </w:r>
      <w:r>
        <w:rPr>
          <w:rStyle w:val="99"/>
          <w:rFonts w:ascii="楷体" w:hAnsi="楷体" w:eastAsia="楷体" w:cs="Verdana"/>
          <w:color w:val="000000"/>
        </w:rPr>
        <w:t>倒地</w:t>
      </w:r>
      <w:r>
        <w:rPr>
          <w:rStyle w:val="99"/>
          <w:rFonts w:ascii="宋体" w:hAnsi="宋体" w:cs="Verdana"/>
          <w:color w:val="000000"/>
        </w:rPr>
        <w:t>、老生</w:t>
      </w:r>
      <w:r>
        <w:rPr>
          <w:rStyle w:val="99"/>
          <w:rFonts w:ascii="楷体" w:hAnsi="楷体" w:eastAsia="楷体" w:cs="Verdana"/>
          <w:color w:val="000000"/>
        </w:rPr>
        <w:t>扔板</w:t>
      </w:r>
      <w:r>
        <w:rPr>
          <w:rStyle w:val="99"/>
          <w:rFonts w:ascii="宋体" w:hAnsi="宋体" w:cs="Verdana"/>
          <w:color w:val="000000"/>
        </w:rPr>
        <w:t>，陈植</w:t>
      </w:r>
      <w:r>
        <w:rPr>
          <w:rStyle w:val="99"/>
          <w:rFonts w:ascii="楷体" w:hAnsi="楷体" w:eastAsia="楷体" w:cs="Verdana"/>
          <w:color w:val="000000"/>
        </w:rPr>
        <w:t>拾板过去</w:t>
      </w:r>
      <w:r>
        <w:rPr>
          <w:rStyle w:val="99"/>
          <w:rFonts w:hint="eastAsia" w:ascii="宋体" w:hAnsi="宋体" w:cs="宋体"/>
          <w:color w:val="000000"/>
        </w:rPr>
        <w:t>)</w:t>
      </w:r>
      <w:r>
        <w:rPr>
          <w:rStyle w:val="66"/>
          <w:rFonts w:ascii="宋体" w:hAnsi="宋体" w:cs="宋体"/>
          <w:color w:val="000000"/>
        </w:rPr>
        <w:footnoteReference w:id="621"/>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】活活打死你这败家的根。</w:t>
      </w:r>
    </w:p>
    <w:p>
      <w:pPr>
        <w:ind w:left="1260" w:hanging="1260"/>
      </w:pPr>
      <w:r>
        <w:rPr>
          <w:rStyle w:val="99"/>
          <w:rFonts w:ascii="宋体" w:hAnsi="宋体" w:cs="Verdana"/>
          <w:color w:val="000000"/>
          <w:szCs w:val="21"/>
        </w:rPr>
        <w:t>安人来了。</w:t>
      </w:r>
    </w:p>
    <w:p>
      <w:pPr>
        <w:ind w:left="1260" w:hanging="1260"/>
      </w:pPr>
      <w:r>
        <w:rPr>
          <w:rStyle w:val="99"/>
          <w:rFonts w:ascii="宋体" w:hAnsi="宋体" w:cs="Verdana"/>
          <w:color w:val="000000"/>
          <w:szCs w:val="21"/>
        </w:rPr>
        <w:t>谁家的孩儿要我来拷打</w:t>
      </w:r>
      <w:r>
        <w:rPr>
          <w:rStyle w:val="99"/>
          <w:rFonts w:ascii="宋体" w:hAnsi="宋体" w:cs="宋体"/>
          <w:color w:val="000000"/>
          <w:szCs w:val="21"/>
        </w:rPr>
        <w:t>?</w:t>
      </w:r>
    </w:p>
    <w:p>
      <w:pPr>
        <w:ind w:left="1260" w:hanging="1260"/>
      </w:pPr>
      <w:r>
        <w:rPr>
          <w:rStyle w:val="99"/>
          <w:rFonts w:ascii="宋体" w:hAnsi="宋体" w:cs="Verdana"/>
          <w:color w:val="000000"/>
          <w:szCs w:val="21"/>
        </w:rPr>
        <w:t>你自己去看呐</w:t>
      </w:r>
      <w:r>
        <w:rPr>
          <w:rStyle w:val="99"/>
          <w:rFonts w:ascii="宋体" w:hAnsi="宋体" w:cs="宋体"/>
          <w:color w:val="000000"/>
          <w:szCs w:val="21"/>
        </w:rPr>
        <w:t>!</w:t>
      </w:r>
    </w:p>
    <w:p>
      <w:pPr>
        <w:ind w:left="1260" w:hanging="1260"/>
      </w:pPr>
      <w:r>
        <w:rPr>
          <w:rStyle w:val="99"/>
          <w:rFonts w:ascii="宋体" w:hAnsi="宋体" w:cs="Verdana"/>
          <w:color w:val="000000"/>
          <w:szCs w:val="21"/>
        </w:rPr>
        <w:t>哼，好一个陈大官，好一个陈敏生。</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r>
        <w:rPr>
          <w:rStyle w:val="99"/>
          <w:rFonts w:ascii="宋体" w:hAnsi="宋体" w:cs="Verdana"/>
          <w:color w:val="000000"/>
          <w:szCs w:val="21"/>
        </w:rPr>
        <w:t>像这样的败家子弟，你与我养上几个，我打你再来心痛。不是你我半百夫妻，定要掌嘴</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呃——我不准你哭</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呃——我不准你嚎</w:t>
      </w:r>
      <w:r>
        <w:rPr>
          <w:rStyle w:val="99"/>
          <w:rFonts w:ascii="宋体" w:hAnsi="宋体" w:cs="宋体"/>
          <w:color w:val="000000"/>
          <w:szCs w:val="21"/>
        </w:rPr>
        <w:t>!</w:t>
      </w:r>
    </w:p>
    <w:p>
      <w:pPr>
        <w:ind w:left="1260" w:hanging="1260"/>
      </w:pPr>
      <w:r>
        <w:rPr>
          <w:rStyle w:val="99"/>
          <w:rFonts w:ascii="宋体" w:hAnsi="宋体" w:cs="Verdana"/>
          <w:color w:val="000000"/>
          <w:szCs w:val="21"/>
        </w:rPr>
        <w:t>我看你们哪个大胆的敢哭哇</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陈大官呐</w:t>
      </w:r>
      <w:r>
        <w:rPr>
          <w:rStyle w:val="99"/>
          <w:rFonts w:ascii="宋体" w:hAnsi="宋体" w:cs="宋体"/>
          <w:color w:val="000000"/>
          <w:szCs w:val="21"/>
        </w:rPr>
        <w:t>!</w:t>
      </w:r>
    </w:p>
    <w:p>
      <w:pPr>
        <w:ind w:left="1260" w:hanging="1260"/>
      </w:pPr>
      <w:r>
        <w:rPr>
          <w:rStyle w:val="99"/>
          <w:rFonts w:ascii="宋体" w:hAnsi="宋体" w:cs="Verdana"/>
          <w:color w:val="000000"/>
          <w:szCs w:val="21"/>
        </w:rPr>
        <w:t>小奴才</w:t>
      </w:r>
      <w:r>
        <w:rPr>
          <w:rStyle w:val="99"/>
          <w:rFonts w:ascii="宋体" w:hAnsi="宋体" w:cs="宋体"/>
          <w:color w:val="000000"/>
          <w:szCs w:val="21"/>
        </w:rPr>
        <w:t>!</w:t>
      </w:r>
    </w:p>
    <w:p>
      <w:r>
        <w:rPr>
          <w:rStyle w:val="99"/>
          <w:rFonts w:ascii="宋体" w:hAnsi="宋体" w:cs="Verdana"/>
          <w:color w:val="000000"/>
          <w:szCs w:val="21"/>
        </w:rPr>
        <w:t>曾记得，儿一双爹娘染病在床，十分沉重。将我二老唤近床前，</w:t>
      </w:r>
      <w:r>
        <w:rPr>
          <w:rStyle w:val="99"/>
          <w:rFonts w:hint="eastAsia" w:ascii="宋体" w:hAnsi="宋体" w:cs="Verdana"/>
          <w:color w:val="000000"/>
          <w:szCs w:val="21"/>
        </w:rPr>
        <w:t>叫</w:t>
      </w:r>
      <w:r>
        <w:rPr>
          <w:rStyle w:val="99"/>
          <w:rFonts w:ascii="宋体" w:hAnsi="宋体" w:cs="Verdana"/>
          <w:color w:val="000000"/>
          <w:szCs w:val="21"/>
        </w:rPr>
        <w:t>道：兄弟啊，弟妇哇，我二老病入膏肓，不久于人世，但死之后，别无挂念呐。惟有大官孩儿年小哇，放心不下。望你二老好好照看。可怜我那兄嫂，道罢此</w:t>
      </w:r>
      <w:r>
        <w:rPr>
          <w:rStyle w:val="99"/>
          <w:rFonts w:hint="eastAsia" w:ascii="宋体" w:hAnsi="宋体" w:cs="Verdana"/>
          <w:color w:val="000000"/>
          <w:szCs w:val="21"/>
        </w:rPr>
        <w:t>言</w:t>
      </w:r>
      <w:r>
        <w:rPr>
          <w:rStyle w:val="99"/>
          <w:rFonts w:ascii="宋体" w:hAnsi="宋体" w:cs="Verdana"/>
          <w:color w:val="000000"/>
          <w:szCs w:val="21"/>
        </w:rPr>
        <w:t>，就双双一场——大梦啊。</w:t>
      </w:r>
      <w:r>
        <w:rPr>
          <w:rStyle w:val="99"/>
          <w:rFonts w:hint="eastAsia" w:ascii="宋体" w:hAnsi="宋体" w:cs="Verdana"/>
          <w:color w:val="000000"/>
          <w:szCs w:val="21"/>
        </w:rPr>
        <w:t>呃……</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那时儿才将将的七岁呀，送往南学攻书八载，一十五岁身入黉门，是何等的</w:t>
      </w:r>
      <w:r>
        <w:rPr>
          <w:rStyle w:val="99"/>
          <w:rFonts w:ascii="宋体" w:hAnsi="宋体" w:cs="Verdana"/>
          <w:szCs w:val="21"/>
        </w:rPr>
        <w:t>侥</w:t>
      </w:r>
      <w:r>
        <w:rPr>
          <w:rStyle w:val="99"/>
          <w:rFonts w:ascii="宋体" w:hAnsi="宋体" w:cs="Verdana"/>
          <w:color w:val="000000"/>
          <w:szCs w:val="21"/>
        </w:rPr>
        <w:t>幸呐</w:t>
      </w:r>
      <w:r>
        <w:rPr>
          <w:rStyle w:val="99"/>
          <w:rFonts w:ascii="宋体" w:hAnsi="宋体" w:cs="宋体"/>
          <w:color w:val="000000"/>
          <w:szCs w:val="21"/>
        </w:rPr>
        <w:t>?</w:t>
      </w:r>
      <w:r>
        <w:rPr>
          <w:rStyle w:val="99"/>
          <w:rFonts w:ascii="宋体" w:hAnsi="宋体" w:cs="Verdana"/>
          <w:color w:val="000000"/>
          <w:szCs w:val="21"/>
        </w:rPr>
        <w:t>儿不该在外面听信旁人的闲言碎语，回得家来，与为叔的是朝吵暮闹。问起情由，儿要分门另过。本当不分，又恐外人不明者，说我欺压于他，道为叔的以大压小，以叔压侄呀。</w:t>
      </w:r>
    </w:p>
    <w:p>
      <w:r>
        <w:rPr>
          <w:rStyle w:val="99"/>
          <w:rFonts w:ascii="宋体" w:hAnsi="宋体" w:cs="Verdana"/>
          <w:color w:val="000000"/>
          <w:szCs w:val="21"/>
        </w:rPr>
        <w:t>万般无奈，将儿的亲身娘舅请至家中，说明此事。将这上等的家私，分与儿一大半呐。既已分居，儿就该在外面发愤</w:t>
      </w:r>
      <w:r>
        <w:rPr>
          <w:rStyle w:val="99"/>
          <w:rFonts w:hint="eastAsia" w:ascii="宋体" w:hAnsi="宋体" w:cs="Verdana"/>
          <w:color w:val="000000"/>
          <w:szCs w:val="21"/>
        </w:rPr>
        <w:t>攻</w:t>
      </w:r>
      <w:r>
        <w:rPr>
          <w:rStyle w:val="99"/>
          <w:rFonts w:ascii="宋体" w:hAnsi="宋体" w:cs="Verdana"/>
          <w:color w:val="000000"/>
          <w:szCs w:val="21"/>
        </w:rPr>
        <w:t>书，求取上进的才是。怎么儿在外面不习上进，当抵家财，失落功名。如今直落得这，这，这乞讨之途</w:t>
      </w:r>
      <w:r>
        <w:rPr>
          <w:rStyle w:val="99"/>
          <w:rFonts w:ascii="宋体" w:hAnsi="宋体" w:cs="宋体"/>
          <w:color w:val="000000"/>
          <w:szCs w:val="21"/>
        </w:rPr>
        <w:t>!</w:t>
      </w:r>
    </w:p>
    <w:p>
      <w:r>
        <w:rPr>
          <w:rStyle w:val="99"/>
          <w:rFonts w:ascii="宋体" w:hAnsi="宋体" w:cs="Verdana"/>
          <w:color w:val="000000"/>
          <w:szCs w:val="21"/>
        </w:rPr>
        <w:t>安人，这个奴才今年多大年纪了</w:t>
      </w:r>
      <w:r>
        <w:rPr>
          <w:rStyle w:val="99"/>
          <w:rFonts w:ascii="宋体" w:hAnsi="宋体" w:cs="宋体"/>
          <w:color w:val="000000"/>
          <w:szCs w:val="21"/>
        </w:rPr>
        <w:t>?</w:t>
      </w:r>
    </w:p>
    <w:p>
      <w:r>
        <w:rPr>
          <w:rStyle w:val="99"/>
          <w:rFonts w:ascii="宋体" w:hAnsi="宋体" w:cs="Verdana"/>
          <w:color w:val="000000"/>
          <w:szCs w:val="21"/>
        </w:rPr>
        <w:t>着哇</w:t>
      </w:r>
      <w:r>
        <w:rPr>
          <w:rStyle w:val="99"/>
          <w:rFonts w:ascii="宋体" w:hAnsi="宋体" w:cs="宋体"/>
          <w:color w:val="000000"/>
          <w:szCs w:val="21"/>
        </w:rPr>
        <w:t>!</w:t>
      </w:r>
      <w:r>
        <w:rPr>
          <w:rStyle w:val="99"/>
          <w:rFonts w:ascii="宋体" w:hAnsi="宋体" w:cs="Verdana"/>
          <w:color w:val="000000"/>
          <w:szCs w:val="21"/>
        </w:rPr>
        <w:t>二十一岁，还是什么小孩子吗？</w:t>
      </w:r>
    </w:p>
    <w:p>
      <w:r>
        <w:rPr>
          <w:rStyle w:val="99"/>
          <w:rFonts w:ascii="宋体" w:hAnsi="宋体" w:cs="Verdana"/>
          <w:color w:val="000000"/>
          <w:szCs w:val="21"/>
        </w:rPr>
        <w:t>陈门的祖先呐</w:t>
      </w:r>
      <w:r>
        <w:rPr>
          <w:rStyle w:val="99"/>
          <w:rFonts w:ascii="宋体" w:hAnsi="宋体" w:cs="宋体"/>
          <w:color w:val="000000"/>
          <w:szCs w:val="21"/>
        </w:rPr>
        <w:t>!</w:t>
      </w:r>
      <w:r>
        <w:rPr>
          <w:rStyle w:val="99"/>
          <w:rFonts w:ascii="宋体" w:hAnsi="宋体" w:cs="Verdana"/>
          <w:color w:val="000000"/>
          <w:szCs w:val="21"/>
        </w:rPr>
        <w:t>不知哪辈先人在外面为官，错断民</w:t>
      </w:r>
      <w:r>
        <w:rPr>
          <w:rStyle w:val="99"/>
          <w:rFonts w:hint="eastAsia" w:ascii="宋体" w:hAnsi="宋体" w:cs="Verdana"/>
          <w:color w:val="000000"/>
          <w:szCs w:val="21"/>
        </w:rPr>
        <w:t>辞</w:t>
      </w:r>
      <w:r>
        <w:rPr>
          <w:rStyle w:val="99"/>
          <w:rFonts w:ascii="宋体" w:hAnsi="宋体" w:cs="Verdana"/>
          <w:color w:val="000000"/>
          <w:szCs w:val="21"/>
        </w:rPr>
        <w:t>，检点不到，如今才有这样的败家子弟。</w:t>
      </w:r>
    </w:p>
    <w:p>
      <w:pPr>
        <w:ind w:left="1260" w:hanging="1260"/>
      </w:pPr>
      <w:r>
        <w:rPr>
          <w:rStyle w:val="99"/>
          <w:rFonts w:ascii="宋体" w:hAnsi="宋体" w:cs="Verdana"/>
          <w:color w:val="000000"/>
          <w:szCs w:val="21"/>
        </w:rPr>
        <w:t>真真的气</w:t>
      </w:r>
      <w:r>
        <w:rPr>
          <w:rStyle w:val="99"/>
          <w:rFonts w:hint="eastAsia" w:ascii="宋体" w:hAnsi="宋体" w:cs="Verdana"/>
          <w:color w:val="000000"/>
          <w:szCs w:val="21"/>
        </w:rPr>
        <w:t>，气，气</w:t>
      </w:r>
      <w:r>
        <w:rPr>
          <w:rStyle w:val="99"/>
          <w:rFonts w:ascii="宋体" w:hAnsi="宋体" w:cs="Verdana"/>
          <w:color w:val="000000"/>
          <w:szCs w:val="21"/>
        </w:rPr>
        <w:t>煞我也</w:t>
      </w:r>
      <w:r>
        <w:rPr>
          <w:rStyle w:val="99"/>
          <w:rFonts w:ascii="宋体" w:hAnsi="宋体" w:cs="宋体"/>
          <w:color w:val="000000"/>
          <w:szCs w:val="21"/>
        </w:rPr>
        <w:t>!</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亦非愚呆并痴懵，不该败坏我门庭。叔侄好比黄粱梦，你是谁来我何人</w:t>
      </w:r>
      <w:r>
        <w:rPr>
          <w:rStyle w:val="99"/>
          <w:rFonts w:ascii="宋体" w:hAnsi="宋体" w:cs="宋体"/>
          <w:color w:val="000000"/>
          <w:szCs w:val="21"/>
        </w:rPr>
        <w:t>!</w:t>
      </w:r>
    </w:p>
    <w:p>
      <w:pPr>
        <w:ind w:left="1260" w:hanging="1260"/>
      </w:pPr>
      <w:r>
        <w:rPr>
          <w:rStyle w:val="99"/>
          <w:rFonts w:ascii="宋体" w:hAnsi="宋体" w:cs="Verdana"/>
          <w:color w:val="000000"/>
          <w:szCs w:val="21"/>
        </w:rPr>
        <w:t>陈植过来，这奴才死了便罢，倘若不死，与我轰</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赶</w:t>
      </w:r>
      <w:r>
        <w:rPr>
          <w:rStyle w:val="99"/>
          <w:rFonts w:ascii="宋体" w:hAnsi="宋体" w:cs="宋体"/>
          <w:color w:val="000000"/>
          <w:szCs w:val="21"/>
        </w:rPr>
        <w:t>!</w:t>
      </w:r>
    </w:p>
    <w:p>
      <w:pPr>
        <w:ind w:left="1260" w:hanging="1260"/>
      </w:pPr>
      <w:r>
        <w:rPr>
          <w:rStyle w:val="99"/>
          <w:rFonts w:ascii="宋体" w:hAnsi="宋体" w:cs="Verdana"/>
          <w:color w:val="000000"/>
          <w:szCs w:val="21"/>
        </w:rPr>
        <w:t>轰了出去。</w:t>
      </w:r>
    </w:p>
    <w:p>
      <w:pPr>
        <w:ind w:left="1260" w:hanging="1260"/>
      </w:pPr>
      <w:r>
        <w:rPr>
          <w:rStyle w:val="99"/>
          <w:rFonts w:ascii="宋体" w:hAnsi="宋体" w:cs="Verdana"/>
          <w:color w:val="000000"/>
          <w:szCs w:val="21"/>
        </w:rPr>
        <w:t>嗯哼</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】老来无子甚悲惨，陈门中出了个不肖儿男。</w:t>
      </w:r>
      <w:r>
        <w:rPr>
          <w:rStyle w:val="99"/>
          <w:rFonts w:hint="eastAsia" w:ascii="宋体" w:hAnsi="宋体" w:cs="Verdana"/>
          <w:color w:val="000000"/>
          <w:szCs w:val="21"/>
        </w:rPr>
        <w:t>一</w:t>
      </w:r>
      <w:r>
        <w:rPr>
          <w:rStyle w:val="99"/>
          <w:rFonts w:ascii="宋体" w:hAnsi="宋体" w:cs="Verdana"/>
          <w:color w:val="000000"/>
          <w:szCs w:val="21"/>
        </w:rPr>
        <w:t>步儿来在前庭院，</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】见安人只哭得珠泪不干。</w:t>
      </w:r>
    </w:p>
    <w:p>
      <w:pPr>
        <w:ind w:left="1260" w:hanging="1260"/>
      </w:pPr>
      <w:r>
        <w:rPr>
          <w:rStyle w:val="99"/>
          <w:rFonts w:ascii="宋体" w:hAnsi="宋体" w:cs="Verdana"/>
          <w:color w:val="000000"/>
          <w:szCs w:val="21"/>
        </w:rPr>
        <w:t>大官儿呢</w:t>
      </w:r>
      <w:r>
        <w:rPr>
          <w:rStyle w:val="99"/>
          <w:rFonts w:ascii="宋体" w:hAnsi="宋体" w:cs="宋体"/>
          <w:color w:val="000000"/>
          <w:szCs w:val="21"/>
        </w:rPr>
        <w:t>?</w:t>
      </w:r>
    </w:p>
    <w:p>
      <w:pPr>
        <w:ind w:left="1260" w:hanging="1260"/>
      </w:pPr>
      <w:r>
        <w:rPr>
          <w:rStyle w:val="99"/>
          <w:rFonts w:ascii="宋体" w:hAnsi="宋体" w:cs="Verdana"/>
          <w:color w:val="000000"/>
          <w:szCs w:val="21"/>
        </w:rPr>
        <w:t>你可曾把他什么</w:t>
      </w:r>
      <w:r>
        <w:rPr>
          <w:rStyle w:val="99"/>
          <w:rFonts w:ascii="宋体" w:hAnsi="宋体" w:cs="宋体"/>
          <w:color w:val="000000"/>
          <w:szCs w:val="21"/>
        </w:rPr>
        <w:t>?</w:t>
      </w:r>
    </w:p>
    <w:p>
      <w:pPr>
        <w:ind w:left="1260" w:hanging="1260"/>
      </w:pPr>
      <w:r>
        <w:rPr>
          <w:rStyle w:val="99"/>
          <w:rFonts w:ascii="宋体" w:hAnsi="宋体" w:cs="Verdana"/>
          <w:color w:val="000000"/>
          <w:szCs w:val="21"/>
        </w:rPr>
        <w:t>陈植，你呢</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不会办事啊</w:t>
      </w:r>
      <w:r>
        <w:rPr>
          <w:rStyle w:val="99"/>
          <w:rFonts w:ascii="宋体" w:hAnsi="宋体" w:cs="宋体"/>
          <w:color w:val="000000"/>
          <w:szCs w:val="21"/>
        </w:rPr>
        <w:t>!</w:t>
      </w:r>
    </w:p>
    <w:p>
      <w:pPr>
        <w:ind w:left="1260" w:hanging="1260"/>
      </w:pPr>
      <w:r>
        <w:rPr>
          <w:rStyle w:val="99"/>
          <w:rFonts w:ascii="宋体" w:hAnsi="宋体" w:cs="Verdana"/>
          <w:color w:val="000000"/>
          <w:szCs w:val="21"/>
        </w:rPr>
        <w:t>唤他回来。</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这个奴才，乘兴而来，败兴而去呀。</w:t>
      </w:r>
    </w:p>
    <w:p>
      <w:pPr>
        <w:ind w:left="1260" w:hanging="1260"/>
      </w:pPr>
      <w:r>
        <w:rPr>
          <w:rStyle w:val="99"/>
          <w:rFonts w:ascii="宋体" w:hAnsi="宋体" w:cs="Verdana"/>
          <w:color w:val="000000"/>
          <w:szCs w:val="21"/>
        </w:rPr>
        <w:t>不是安人提起，我倒忘怀了。</w:t>
      </w:r>
    </w:p>
    <w:p>
      <w:pPr>
        <w:ind w:left="1260" w:hanging="1260"/>
      </w:pPr>
      <w:r>
        <w:rPr>
          <w:rStyle w:val="99"/>
          <w:rFonts w:ascii="宋体" w:hAnsi="宋体" w:cs="Verdana"/>
          <w:color w:val="000000"/>
          <w:szCs w:val="21"/>
        </w:rPr>
        <w:t>陈植，准备祭礼，去往大员外的坟前一祭。</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】陈大官辜负了青春年少，</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】他不该</w:t>
      </w:r>
      <w:r>
        <w:rPr>
          <w:rStyle w:val="66"/>
          <w:rFonts w:ascii="宋体" w:hAnsi="宋体" w:cs="Verdana"/>
          <w:color w:val="000000"/>
          <w:szCs w:val="21"/>
        </w:rPr>
        <w:footnoteReference w:id="622"/>
      </w:r>
      <w:r>
        <w:rPr>
          <w:rStyle w:val="99"/>
          <w:rFonts w:ascii="宋体" w:hAnsi="宋体" w:cs="Verdana"/>
          <w:color w:val="000000"/>
          <w:szCs w:val="21"/>
        </w:rPr>
        <w:t>在外面</w:t>
      </w:r>
      <w:r>
        <w:rPr>
          <w:rStyle w:val="99"/>
          <w:rFonts w:hint="eastAsia" w:ascii="宋体" w:hAnsi="宋体" w:cs="Verdana"/>
          <w:color w:val="000000"/>
          <w:szCs w:val="21"/>
        </w:rPr>
        <w:t>浪荡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：放荡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】怕的是到将来你我的大限来到，</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】有何人到坟前把纸化烧。</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陈大官，</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陈敏生</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啊，大官我的儿啊。</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】艳阳天气正清明，</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】家家户户上坟茔。</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】叩罢了祖先爷站立不稳，</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】上前去搀夫君年迈之人</w:t>
      </w:r>
      <w:r>
        <w:rPr>
          <w:rStyle w:val="66"/>
          <w:rFonts w:ascii="宋体" w:hAnsi="宋体" w:cs="Verdana"/>
          <w:color w:val="000000"/>
          <w:szCs w:val="21"/>
        </w:rPr>
        <w:footnoteReference w:id="623"/>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将祭礼赏与朱仓。</w:t>
      </w:r>
    </w:p>
    <w:p>
      <w:pPr>
        <w:ind w:left="1260" w:hanging="1260"/>
      </w:pPr>
      <w:r>
        <w:rPr>
          <w:rStyle w:val="99"/>
          <w:rFonts w:ascii="宋体" w:hAnsi="宋体" w:cs="Verdana"/>
          <w:color w:val="000000"/>
          <w:szCs w:val="21"/>
        </w:rPr>
        <w:t>年年如此，有何兴趣。</w:t>
      </w:r>
    </w:p>
    <w:p>
      <w:pPr>
        <w:ind w:left="1260" w:hanging="1260"/>
      </w:pPr>
      <w:r>
        <w:rPr>
          <w:rStyle w:val="99"/>
          <w:rFonts w:ascii="宋体" w:hAnsi="宋体" w:cs="Verdana"/>
          <w:color w:val="000000"/>
          <w:szCs w:val="21"/>
        </w:rPr>
        <w:t>由你。</w:t>
      </w:r>
    </w:p>
    <w:p>
      <w:pPr>
        <w:ind w:left="1260" w:hanging="1260"/>
      </w:pPr>
      <w:r>
        <w:rPr>
          <w:rStyle w:val="99"/>
          <w:rFonts w:ascii="宋体" w:hAnsi="宋体" w:cs="Verdana"/>
          <w:color w:val="000000"/>
          <w:szCs w:val="21"/>
        </w:rPr>
        <w:t>彼此。</w:t>
      </w:r>
    </w:p>
    <w:p>
      <w:pPr>
        <w:ind w:left="1260" w:hanging="1260"/>
      </w:pPr>
      <w:r>
        <w:rPr>
          <w:rStyle w:val="99"/>
          <w:rFonts w:ascii="宋体" w:hAnsi="宋体" w:cs="Verdana"/>
          <w:color w:val="000000"/>
          <w:szCs w:val="21"/>
        </w:rPr>
        <w:t>啊，啊，呵呵哈哈……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安人，你来看，这青的——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是松。</w:t>
      </w:r>
      <w:r>
        <w:rPr>
          <w:rStyle w:val="99"/>
          <w:rFonts w:ascii="宋体" w:hAnsi="宋体" w:cs="宋体"/>
          <w:color w:val="000000"/>
          <w:szCs w:val="21"/>
        </w:rPr>
        <w:t>)</w:t>
      </w:r>
    </w:p>
    <w:p>
      <w:pPr>
        <w:ind w:left="1260" w:hanging="1260"/>
      </w:pPr>
      <w:r>
        <w:rPr>
          <w:rStyle w:val="99"/>
          <w:rFonts w:ascii="宋体" w:hAnsi="宋体" w:cs="Verdana"/>
          <w:color w:val="000000"/>
          <w:szCs w:val="21"/>
        </w:rPr>
        <w:t>绿的——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是柏。</w:t>
      </w:r>
      <w:r>
        <w:rPr>
          <w:rStyle w:val="99"/>
          <w:rFonts w:ascii="宋体" w:hAnsi="宋体" w:cs="宋体"/>
          <w:color w:val="000000"/>
          <w:szCs w:val="21"/>
        </w:rPr>
        <w:t>)</w:t>
      </w:r>
    </w:p>
    <w:p>
      <w:pPr>
        <w:ind w:left="1260" w:hanging="1260"/>
      </w:pPr>
      <w:r>
        <w:rPr>
          <w:rStyle w:val="99"/>
          <w:rFonts w:ascii="宋体" w:hAnsi="宋体" w:cs="Verdana"/>
          <w:color w:val="000000"/>
          <w:szCs w:val="21"/>
        </w:rPr>
        <w:t>阳关大道——</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车马来行。</w:t>
      </w:r>
      <w:r>
        <w:rPr>
          <w:rStyle w:val="99"/>
          <w:rFonts w:ascii="宋体" w:hAnsi="宋体" w:cs="宋体"/>
          <w:color w:val="000000"/>
          <w:szCs w:val="21"/>
        </w:rPr>
        <w:t>)</w:t>
      </w:r>
    </w:p>
    <w:p>
      <w:pPr>
        <w:ind w:left="1260" w:hanging="1260"/>
      </w:pPr>
      <w:r>
        <w:rPr>
          <w:rStyle w:val="99"/>
          <w:rFonts w:ascii="宋体" w:hAnsi="宋体" w:cs="Verdana"/>
          <w:color w:val="000000"/>
          <w:szCs w:val="21"/>
        </w:rPr>
        <w:t>好个“车马来行”。</w:t>
      </w:r>
    </w:p>
    <w:p>
      <w:pPr>
        <w:ind w:left="1260" w:hanging="1260"/>
      </w:pPr>
      <w:r>
        <w:rPr>
          <w:rStyle w:val="99"/>
          <w:rFonts w:ascii="宋体" w:hAnsi="宋体" w:cs="Verdana"/>
          <w:color w:val="000000"/>
          <w:szCs w:val="21"/>
        </w:rPr>
        <w:t>你我不来，还有哪个前来</w:t>
      </w:r>
      <w:r>
        <w:rPr>
          <w:rStyle w:val="99"/>
          <w:rFonts w:ascii="宋体" w:hAnsi="宋体" w:cs="宋体"/>
          <w:color w:val="000000"/>
          <w:szCs w:val="21"/>
        </w:rPr>
        <w:t>?</w:t>
      </w:r>
    </w:p>
    <w:p>
      <w:pPr>
        <w:ind w:left="1260" w:hanging="1260"/>
      </w:pPr>
      <w:r>
        <w:rPr>
          <w:rStyle w:val="99"/>
          <w:rFonts w:ascii="宋体" w:hAnsi="宋体" w:cs="Verdana"/>
          <w:color w:val="000000"/>
          <w:szCs w:val="21"/>
        </w:rPr>
        <w:t>不错，唤朱仓。</w:t>
      </w:r>
    </w:p>
    <w:p>
      <w:pPr>
        <w:ind w:left="1260" w:hanging="1260"/>
      </w:pPr>
      <w:r>
        <w:rPr>
          <w:rStyle w:val="99"/>
          <w:rFonts w:ascii="宋体" w:hAnsi="宋体" w:cs="Verdana"/>
          <w:color w:val="000000"/>
          <w:szCs w:val="21"/>
        </w:rPr>
        <w:t>我来问你，大员外的坟前是哪个上了去了</w:t>
      </w:r>
      <w:r>
        <w:rPr>
          <w:rStyle w:val="99"/>
          <w:rFonts w:ascii="宋体" w:hAnsi="宋体" w:cs="宋体"/>
          <w:color w:val="000000"/>
          <w:szCs w:val="21"/>
        </w:rPr>
        <w:t>?</w:t>
      </w:r>
    </w:p>
    <w:p>
      <w:pPr>
        <w:ind w:left="1260" w:hanging="1260"/>
      </w:pPr>
      <w:r>
        <w:rPr>
          <w:rStyle w:val="99"/>
          <w:rFonts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陈大官也是你这个奴才随便叫得的吗</w:t>
      </w:r>
      <w:r>
        <w:rPr>
          <w:rStyle w:val="99"/>
          <w:rFonts w:ascii="宋体" w:hAnsi="宋体" w:cs="宋体"/>
          <w:color w:val="000000"/>
          <w:szCs w:val="21"/>
        </w:rPr>
        <w:t>?</w:t>
      </w:r>
    </w:p>
    <w:p>
      <w:pPr>
        <w:ind w:left="1260" w:hanging="1260"/>
      </w:pPr>
      <w:r>
        <w:rPr>
          <w:rStyle w:val="99"/>
          <w:rFonts w:ascii="宋体" w:hAnsi="宋体" w:cs="Verdana"/>
          <w:color w:val="000000"/>
          <w:szCs w:val="21"/>
        </w:rPr>
        <w:t>快快地唤他前来。</w:t>
      </w:r>
    </w:p>
    <w:p>
      <w:pPr>
        <w:ind w:left="1260" w:hanging="1260"/>
      </w:pPr>
      <w:r>
        <w:rPr>
          <w:rStyle w:val="99"/>
          <w:rFonts w:hint="eastAsia"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你为何将他推倒在地</w:t>
      </w:r>
      <w:r>
        <w:rPr>
          <w:rStyle w:val="99"/>
          <w:rFonts w:ascii="宋体" w:hAnsi="宋体" w:cs="宋体"/>
          <w:color w:val="000000"/>
          <w:szCs w:val="21"/>
        </w:rPr>
        <w:t>?</w:t>
      </w:r>
    </w:p>
    <w:p>
      <w:pPr>
        <w:ind w:left="1260" w:hanging="1260"/>
      </w:pPr>
      <w:r>
        <w:rPr>
          <w:rStyle w:val="99"/>
          <w:rFonts w:ascii="宋体" w:hAnsi="宋体" w:cs="Verdana"/>
          <w:color w:val="000000"/>
          <w:szCs w:val="21"/>
        </w:rPr>
        <w:t>还不下去</w:t>
      </w:r>
      <w:r>
        <w:rPr>
          <w:rStyle w:val="99"/>
          <w:rFonts w:ascii="宋体" w:hAnsi="宋体" w:cs="宋体"/>
          <w:color w:val="000000"/>
          <w:szCs w:val="21"/>
        </w:rPr>
        <w:t>?!</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奴才，敢是偷盗树木来了</w:t>
      </w:r>
      <w:r>
        <w:rPr>
          <w:rStyle w:val="99"/>
          <w:rFonts w:ascii="宋体" w:hAnsi="宋体" w:cs="宋体"/>
          <w:color w:val="000000"/>
          <w:szCs w:val="21"/>
        </w:rPr>
        <w:t>?</w:t>
      </w:r>
    </w:p>
    <w:p>
      <w:pPr>
        <w:ind w:left="1260" w:hanging="1260"/>
      </w:pPr>
      <w:r>
        <w:rPr>
          <w:rStyle w:val="99"/>
          <w:rFonts w:ascii="宋体" w:hAnsi="宋体" w:cs="Verdana"/>
          <w:color w:val="000000"/>
          <w:szCs w:val="21"/>
        </w:rPr>
        <w:t>哎呀安人呐</w:t>
      </w:r>
      <w:r>
        <w:rPr>
          <w:rStyle w:val="99"/>
          <w:rFonts w:ascii="宋体" w:hAnsi="宋体" w:cs="宋体"/>
          <w:color w:val="000000"/>
          <w:szCs w:val="21"/>
        </w:rPr>
        <w:t>!</w:t>
      </w:r>
      <w:r>
        <w:rPr>
          <w:rStyle w:val="99"/>
          <w:rFonts w:ascii="宋体" w:hAnsi="宋体" w:cs="Verdana"/>
          <w:color w:val="000000"/>
          <w:szCs w:val="21"/>
        </w:rPr>
        <w:t>你我二老下世，这个奴才是一定不来的了哇</w:t>
      </w:r>
      <w:r>
        <w:rPr>
          <w:rStyle w:val="99"/>
          <w:rFonts w:ascii="宋体" w:hAnsi="宋体" w:cs="宋体"/>
          <w:color w:val="000000"/>
          <w:szCs w:val="21"/>
        </w:rPr>
        <w:t>!</w:t>
      </w:r>
    </w:p>
    <w:p>
      <w:pPr>
        <w:ind w:left="1260" w:hanging="1260"/>
      </w:pPr>
      <w:r>
        <w:rPr>
          <w:rStyle w:val="99"/>
          <w:rFonts w:ascii="宋体" w:hAnsi="宋体" w:cs="Verdana"/>
          <w:color w:val="000000"/>
          <w:szCs w:val="21"/>
        </w:rPr>
        <w:t>哎呀，儿啊……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】大官儿说出了伤心话，</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w:t>
      </w:r>
      <w:r>
        <w:rPr>
          <w:rStyle w:val="99"/>
          <w:rFonts w:hint="eastAsia" w:ascii="楷体" w:hAnsi="楷体" w:eastAsia="楷体" w:cs="Verdana"/>
          <w:color w:val="000000"/>
          <w:szCs w:val="21"/>
        </w:rPr>
        <w:t>散</w:t>
      </w:r>
      <w:r>
        <w:rPr>
          <w:rStyle w:val="99"/>
          <w:rFonts w:ascii="楷体" w:hAnsi="楷体" w:eastAsia="楷体" w:cs="Verdana"/>
          <w:color w:val="000000"/>
          <w:szCs w:val="21"/>
        </w:rPr>
        <w:t>板</w:t>
      </w:r>
      <w:r>
        <w:rPr>
          <w:rStyle w:val="99"/>
          <w:rFonts w:ascii="宋体" w:hAnsi="宋体" w:cs="Verdana"/>
          <w:color w:val="000000"/>
          <w:szCs w:val="21"/>
        </w:rPr>
        <w:t>】倒</w:t>
      </w:r>
      <w:r>
        <w:rPr>
          <w:rStyle w:val="99"/>
          <w:rFonts w:hint="eastAsia" w:ascii="宋体" w:hAnsi="宋体" w:cs="Verdana"/>
          <w:color w:val="000000"/>
          <w:szCs w:val="21"/>
        </w:rPr>
        <w:t>教</w:t>
      </w:r>
      <w:r>
        <w:rPr>
          <w:rStyle w:val="99"/>
          <w:rFonts w:ascii="宋体" w:hAnsi="宋体" w:cs="Verdana"/>
          <w:color w:val="000000"/>
          <w:szCs w:val="21"/>
        </w:rPr>
        <w:t>我年迈人珠泪如麻。</w:t>
      </w:r>
      <w:r>
        <w:rPr>
          <w:rStyle w:val="99"/>
          <w:rFonts w:ascii="宋体" w:hAnsi="宋体" w:cs="宋体"/>
          <w:color w:val="000000"/>
          <w:szCs w:val="21"/>
        </w:rPr>
        <w:t>)</w:t>
      </w:r>
    </w:p>
    <w:p>
      <w:pPr>
        <w:ind w:left="1260" w:hanging="1260"/>
      </w:pPr>
      <w:r>
        <w:rPr>
          <w:rStyle w:val="99"/>
          <w:rFonts w:ascii="宋体" w:hAnsi="宋体" w:cs="Verdana"/>
          <w:color w:val="000000"/>
          <w:szCs w:val="21"/>
        </w:rPr>
        <w:t>就依安人。</w:t>
      </w:r>
    </w:p>
    <w:p>
      <w:pPr>
        <w:ind w:left="1260" w:hanging="1260"/>
      </w:pPr>
      <w:r>
        <w:rPr>
          <w:rStyle w:val="99"/>
          <w:rFonts w:ascii="宋体" w:hAnsi="宋体" w:cs="Verdana"/>
          <w:color w:val="000000"/>
          <w:szCs w:val="21"/>
        </w:rPr>
        <w:t>不必拜了。</w:t>
      </w:r>
    </w:p>
    <w:p>
      <w:pPr>
        <w:ind w:left="1260" w:hanging="1260"/>
      </w:pPr>
      <w:r>
        <w:rPr>
          <w:rStyle w:val="99"/>
          <w:rFonts w:ascii="宋体" w:hAnsi="宋体" w:cs="Verdana"/>
          <w:color w:val="000000"/>
          <w:szCs w:val="21"/>
        </w:rPr>
        <w:t>陈植，取衣帽前来与你大相公更换。</w:t>
      </w:r>
    </w:p>
    <w:p>
      <w:pPr>
        <w:ind w:left="1260" w:hanging="1260"/>
      </w:pPr>
      <w:r>
        <w:rPr>
          <w:rStyle w:val="99"/>
          <w:rFonts w:ascii="宋体" w:hAnsi="宋体" w:cs="Verdana"/>
          <w:color w:val="000000"/>
          <w:szCs w:val="21"/>
        </w:rPr>
        <w:t>安人一同回去。</w:t>
      </w:r>
    </w:p>
    <w:p>
      <w:pPr>
        <w:ind w:left="1260" w:hanging="1260"/>
      </w:pPr>
      <w:r>
        <w:rPr>
          <w:rStyle w:val="99"/>
          <w:rFonts w:ascii="宋体" w:hAnsi="宋体" w:cs="Verdana"/>
          <w:color w:val="000000"/>
          <w:szCs w:val="21"/>
        </w:rPr>
        <w:t>正是：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我儿改邪来归正，败子回头金不换呐。</w:t>
      </w:r>
    </w:p>
    <w:p>
      <w:pPr>
        <w:ind w:left="1260" w:hanging="1260"/>
      </w:pPr>
      <w:r>
        <w:rPr>
          <w:rStyle w:val="99"/>
          <w:rFonts w:ascii="宋体" w:hAnsi="宋体" w:cs="Verdana"/>
          <w:color w:val="000000"/>
          <w:szCs w:val="21"/>
        </w:rPr>
        <w:t>着哇。</w:t>
      </w:r>
    </w:p>
    <w:p>
      <w:pPr>
        <w:ind w:left="1260" w:hanging="1260"/>
      </w:pPr>
      <w:r>
        <w:rPr>
          <w:rStyle w:val="99"/>
          <w:rFonts w:ascii="宋体" w:hAnsi="宋体" w:cs="Verdana"/>
          <w:color w:val="000000"/>
          <w:szCs w:val="21"/>
        </w:rPr>
        <w:t>安人先行。</w:t>
      </w:r>
    </w:p>
    <w:p>
      <w:r>
        <w:rPr>
          <w:rStyle w:val="99"/>
          <w:rFonts w:ascii="宋体" w:hAnsi="宋体" w:cs="Verdana"/>
          <w:color w:val="000000"/>
          <w:szCs w:val="21"/>
        </w:rPr>
        <w:t>儿啊，从今以后，为父的有口不来骂你，有手不来打你。万贯家财</w:t>
      </w:r>
      <w:r>
        <w:rPr>
          <w:rStyle w:val="99"/>
          <w:rFonts w:hint="eastAsia" w:ascii="宋体" w:hAnsi="宋体" w:cs="Verdana"/>
          <w:color w:val="000000"/>
          <w:szCs w:val="21"/>
        </w:rPr>
        <w:t>付</w:t>
      </w:r>
      <w:r>
        <w:rPr>
          <w:rStyle w:val="99"/>
          <w:rFonts w:ascii="宋体" w:hAnsi="宋体" w:cs="Verdana"/>
          <w:color w:val="000000"/>
          <w:szCs w:val="21"/>
        </w:rPr>
        <w:t>儿掌管。成人也在你，不成人也在你呀。</w:t>
      </w:r>
    </w:p>
    <w:p>
      <w:pPr>
        <w:ind w:left="1260" w:hanging="1260"/>
      </w:pPr>
      <w:r>
        <w:rPr>
          <w:rStyle w:val="99"/>
          <w:rFonts w:ascii="宋体" w:hAnsi="宋体" w:cs="Verdana"/>
          <w:color w:val="000000"/>
          <w:szCs w:val="21"/>
        </w:rPr>
        <w:t>着哇，好个“成人还要自成人”。</w:t>
      </w:r>
    </w:p>
    <w:p>
      <w:pPr>
        <w:ind w:left="1260" w:hanging="1260"/>
      </w:pPr>
      <w:r>
        <w:rPr>
          <w:rStyle w:val="99"/>
          <w:rFonts w:ascii="宋体" w:hAnsi="宋体" w:cs="Verdana"/>
          <w:color w:val="000000"/>
          <w:szCs w:val="21"/>
        </w:rPr>
        <w:t>儿啊，随为父的来呀。</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你这是怎么样了</w:t>
      </w:r>
      <w:r>
        <w:rPr>
          <w:rStyle w:val="99"/>
          <w:rFonts w:ascii="宋体" w:hAnsi="宋体" w:cs="宋体"/>
          <w:color w:val="000000"/>
          <w:szCs w:val="21"/>
        </w:rPr>
        <w:t>?</w:t>
      </w:r>
    </w:p>
    <w:p>
      <w:pPr>
        <w:ind w:left="1260" w:hanging="1260"/>
        <w:sectPr>
          <w:headerReference r:id="rId57" w:type="first"/>
          <w:footerReference r:id="rId60" w:type="first"/>
          <w:headerReference r:id="rId55" w:type="default"/>
          <w:footerReference r:id="rId58" w:type="default"/>
          <w:headerReference r:id="rId56" w:type="even"/>
          <w:footerReference r:id="rId59" w:type="even"/>
          <w:pgSz w:w="11906" w:h="16838"/>
          <w:pgMar w:top="1440" w:right="1753" w:bottom="1933" w:left="1753" w:header="720" w:footer="1440" w:gutter="0"/>
          <w:cols w:space="720" w:num="1"/>
          <w:docGrid w:type="lines" w:linePitch="312" w:charSpace="0"/>
        </w:sectPr>
      </w:pPr>
      <w:r>
        <w:rPr>
          <w:rStyle w:val="99"/>
          <w:rFonts w:ascii="Verdana" w:hAnsi="Verdana" w:eastAsia="Verdana" w:cs="Verdana"/>
          <w:color w:val="000000"/>
          <w:szCs w:val="21"/>
        </w:rPr>
        <w:t>呃——</w:t>
      </w:r>
    </w:p>
    <w:p>
      <w:pPr>
        <w:pStyle w:val="126"/>
        <w:bidi w:val="0"/>
      </w:pPr>
      <w:bookmarkStart w:id="246" w:name="__RefHeading___Toc414518345"/>
      <w:bookmarkEnd w:id="246"/>
      <w:bookmarkStart w:id="247" w:name="_Toc1901072504"/>
      <w:r>
        <w:rPr>
          <w:rFonts w:hint="eastAsia"/>
        </w:rPr>
        <w:t xml:space="preserve">青石山 </w:t>
      </w:r>
      <w:r>
        <w:rPr>
          <w:rFonts w:hint="eastAsia"/>
          <w:sz w:val="24"/>
          <w:szCs w:val="24"/>
        </w:rPr>
        <w:t>之</w:t>
      </w:r>
      <w:r>
        <w:rPr>
          <w:rFonts w:hint="eastAsia"/>
        </w:rPr>
        <w:t xml:space="preserve"> 吕祖、关帝</w:t>
      </w:r>
      <w:bookmarkEnd w:id="247"/>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一</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cs="ˎ̥"/>
          <w:color w:val="000000"/>
          <w:szCs w:val="21"/>
        </w:rPr>
        <w:t>(</w:t>
      </w:r>
      <w:r>
        <w:rPr>
          <w:rFonts w:eastAsia="楷体" w:cs="ˎ̥"/>
          <w:color w:val="000000"/>
          <w:szCs w:val="21"/>
        </w:rPr>
        <w:t>内</w:t>
      </w:r>
      <w:r>
        <w:rPr>
          <w:rFonts w:cs="ˎ̥"/>
          <w:color w:val="000000"/>
          <w:szCs w:val="21"/>
        </w:rPr>
        <w:t>)</w:t>
      </w:r>
      <w:r>
        <w:rPr>
          <w:rFonts w:ascii="ˎ̥" w:hAnsi="ˎ̥" w:cs="ˎ̥"/>
          <w:color w:val="000000"/>
          <w:szCs w:val="21"/>
        </w:rPr>
        <w:t>【</w:t>
      </w:r>
      <w:r>
        <w:rPr>
          <w:rFonts w:ascii="楷体" w:hAnsi="楷体" w:eastAsia="楷体" w:cs="ˎ̥"/>
          <w:color w:val="000000"/>
          <w:szCs w:val="21"/>
        </w:rPr>
        <w:t>二黄导板</w:t>
      </w:r>
      <w:r>
        <w:rPr>
          <w:rFonts w:ascii="ˎ̥" w:hAnsi="ˎ̥" w:cs="ˎ̥"/>
          <w:color w:val="000000"/>
          <w:szCs w:val="21"/>
        </w:rPr>
        <w:t>】赴蟠桃辞王母离了仙境，</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】迈步儿出洞府散淡精神。</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w:t>
      </w:r>
      <w:r>
        <w:rPr>
          <w:rFonts w:hint="eastAsia" w:ascii="ˎ̥" w:hAnsi="ˎ̥" w:cs="ˎ̥"/>
          <w:color w:val="000000"/>
          <w:szCs w:val="21"/>
        </w:rPr>
        <w:t>青是山(</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青的山</w:t>
      </w:r>
      <w:r>
        <w:rPr>
          <w:rFonts w:hint="eastAsia" w:ascii="ˎ̥" w:hAnsi="ˎ̥" w:cs="ˎ̥"/>
          <w:color w:val="000000"/>
          <w:szCs w:val="21"/>
        </w:rPr>
        <w:t>)</w:t>
      </w:r>
      <w:r>
        <w:rPr>
          <w:rFonts w:ascii="ˎ̥" w:hAnsi="ˎ̥" w:cs="ˎ̥"/>
          <w:color w:val="000000"/>
          <w:szCs w:val="21"/>
        </w:rPr>
        <w:t>绿是水一派美景，有苍松和翠柏密密层层。莲池内鱼戏水</w:t>
      </w:r>
      <w:r>
        <w:rPr>
          <w:rFonts w:hint="eastAsia" w:ascii="ˎ̥" w:hAnsi="ˎ̥" w:cs="ˎ̥"/>
          <w:color w:val="000000"/>
          <w:szCs w:val="21"/>
        </w:rPr>
        <w:t>甚是沉静(</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看来沉静</w:t>
      </w:r>
      <w:r>
        <w:rPr>
          <w:rFonts w:hint="eastAsia" w:ascii="ˎ̥" w:hAnsi="ˎ̥" w:cs="ˎ̥"/>
          <w:color w:val="000000"/>
          <w:szCs w:val="21"/>
        </w:rPr>
        <w:t>)</w:t>
      </w:r>
      <w:r>
        <w:rPr>
          <w:rFonts w:ascii="ˎ̥" w:hAnsi="ˎ̥" w:cs="ˎ̥"/>
          <w:color w:val="000000"/>
          <w:szCs w:val="21"/>
        </w:rPr>
        <w:t>，有糜鹿衔灵草倒也安宁。尘世里</w:t>
      </w:r>
      <w:r>
        <w:rPr>
          <w:rFonts w:hint="eastAsia" w:ascii="ˎ̥" w:hAnsi="ˎ̥" w:cs="ˎ̥"/>
          <w:color w:val="000000"/>
          <w:szCs w:val="21"/>
        </w:rPr>
        <w:t>好一似</w:t>
      </w:r>
      <w:r>
        <w:rPr>
          <w:rFonts w:ascii="ˎ̥" w:hAnsi="ˎ̥" w:cs="ˎ̥"/>
          <w:color w:val="000000"/>
          <w:szCs w:val="21"/>
        </w:rPr>
        <w:t>蓬莱仙境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胜过了蓬莱仙境</w:t>
      </w:r>
      <w:r>
        <w:rPr>
          <w:rFonts w:hint="eastAsia" w:ascii="ˎ̥" w:hAnsi="ˎ̥" w:cs="ˎ̥"/>
          <w:color w:val="000000"/>
          <w:szCs w:val="21"/>
        </w:rPr>
        <w:t>)</w:t>
      </w:r>
      <w:r>
        <w:rPr>
          <w:rFonts w:ascii="ˎ̥" w:hAnsi="ˎ̥" w:cs="ˎ̥"/>
          <w:color w:val="000000"/>
          <w:szCs w:val="21"/>
        </w:rPr>
        <w:t>，看此处正好作养性修身。</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抬头观看。</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为何这等模样?</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你的法力呢?</w:t>
      </w:r>
    </w:p>
    <w:p>
      <w:pPr>
        <w:widowControl/>
        <w:ind w:left="1260" w:hanging="1260"/>
        <w:jc w:val="left"/>
      </w:pPr>
      <w:r>
        <w:rPr>
          <w:rFonts w:ascii="ˎ̥" w:hAnsi="ˎ̥" w:cs="ˎ̥"/>
          <w:color w:val="000000"/>
          <w:szCs w:val="21"/>
        </w:rPr>
        <w:t>吕祖</w:t>
      </w:r>
      <w:r>
        <w:rPr>
          <w:rFonts w:ascii="ˎ̥" w:hAnsi="ˎ̥" w:cs="ˎ̥"/>
          <w:color w:val="000000"/>
          <w:szCs w:val="21"/>
        </w:rPr>
        <w:tab/>
      </w:r>
      <w:r>
        <w:rPr>
          <w:rFonts w:hint="eastAsia" w:ascii="ˎ̥" w:hAnsi="ˎ̥" w:cs="ˎ̥"/>
          <w:color w:val="000000"/>
          <w:szCs w:val="21"/>
        </w:rPr>
        <w:t>不消。</w:t>
      </w:r>
      <w:r>
        <w:rPr>
          <w:rFonts w:hint="eastAsia" w:ascii="ˎ̥" w:hAnsi="ˎ̥" w:eastAsia="ˎ̥" w:cs="ˎ̥"/>
          <w:color w:val="000000"/>
          <w:szCs w:val="21"/>
        </w:rPr>
        <w:t xml:space="preserve"> </w:t>
      </w:r>
      <w:r>
        <w:rPr>
          <w:rFonts w:cs="ˎ̥"/>
          <w:color w:val="000000"/>
          <w:szCs w:val="21"/>
        </w:rPr>
        <w:t>(</w:t>
      </w:r>
      <w:r>
        <w:rPr>
          <w:rFonts w:eastAsia="楷体" w:cs="ˎ̥"/>
          <w:color w:val="000000"/>
          <w:szCs w:val="21"/>
        </w:rPr>
        <w:t>或</w:t>
      </w:r>
      <w:r>
        <w:rPr>
          <w:rFonts w:cs="ˎ̥"/>
          <w:color w:val="000000"/>
          <w:szCs w:val="21"/>
        </w:rPr>
        <w:t>：罢了。)</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好大的妖气。</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此乃九尾玄狐。</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清香一枝，法鼓三通。</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善哉呀善哉。</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】稳坐在法坛上三光照定，提羊毫写牒文上达天庭。都只为青石山妖狐狂狞，害得那小周生不得安宁。望神圣发慈悲神兵遣定，灭却了</w:t>
      </w:r>
      <w:r>
        <w:rPr>
          <w:rFonts w:hint="eastAsia" w:ascii="ˎ̥" w:hAnsi="ˎ̥" w:cs="ˎ̥"/>
          <w:color w:val="000000"/>
          <w:szCs w:val="21"/>
        </w:rPr>
        <w:t>这妖狐(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这妖魔</w:t>
      </w:r>
      <w:r>
        <w:rPr>
          <w:rFonts w:hint="eastAsia" w:ascii="ˎ̥" w:hAnsi="ˎ̥" w:cs="ˎ̥"/>
          <w:color w:val="000000"/>
          <w:szCs w:val="21"/>
        </w:rPr>
        <w:t>)</w:t>
      </w:r>
      <w:r>
        <w:rPr>
          <w:rFonts w:ascii="ˎ̥" w:hAnsi="ˎ̥" w:cs="ˎ̥"/>
          <w:color w:val="000000"/>
          <w:szCs w:val="21"/>
        </w:rPr>
        <w:t>黎民太平。</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一祭，天清</w:t>
      </w:r>
      <w:r>
        <w:rPr>
          <w:rFonts w:hint="eastAsia" w:ascii="ˎ̥" w:hAnsi="ˎ̥" w:cs="ˎ̥"/>
          <w:color w:val="000000"/>
          <w:szCs w:val="21"/>
        </w:rPr>
        <w:t>；</w:t>
      </w:r>
      <w:r>
        <w:rPr>
          <w:rFonts w:ascii="ˎ̥" w:hAnsi="ˎ̥" w:cs="ˎ̥"/>
          <w:color w:val="000000"/>
          <w:szCs w:val="21"/>
        </w:rPr>
        <w:t>二祭，地靖</w:t>
      </w:r>
      <w:r>
        <w:rPr>
          <w:rFonts w:hint="eastAsia" w:ascii="ˎ̥" w:hAnsi="ˎ̥" w:cs="ˎ̥"/>
          <w:color w:val="000000"/>
          <w:szCs w:val="21"/>
        </w:rPr>
        <w:t>；</w:t>
      </w:r>
      <w:r>
        <w:rPr>
          <w:rFonts w:ascii="ˎ̥" w:hAnsi="ˎ̥" w:cs="ˎ̥"/>
          <w:color w:val="000000"/>
          <w:szCs w:val="21"/>
        </w:rPr>
        <w:t>三祭，百宁。</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值日功曹何在?</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牒文一道，</w:t>
      </w:r>
      <w:r>
        <w:rPr>
          <w:rFonts w:hint="eastAsia" w:ascii="ˎ̥" w:hAnsi="ˎ̥" w:cs="ˎ̥"/>
          <w:color w:val="000000"/>
          <w:szCs w:val="21"/>
        </w:rPr>
        <w:t>烦劳</w:t>
      </w:r>
      <w:r>
        <w:rPr>
          <w:rFonts w:ascii="ˎ̥" w:hAnsi="ˎ̥" w:cs="ˎ̥"/>
          <w:color w:val="000000"/>
          <w:szCs w:val="21"/>
        </w:rPr>
        <w:t>尊神</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有劳尊神</w:t>
      </w:r>
      <w:r>
        <w:rPr>
          <w:rFonts w:hint="eastAsia" w:ascii="ˎ̥" w:hAnsi="ˎ̥" w:cs="ˎ̥"/>
          <w:color w:val="000000"/>
          <w:szCs w:val="21"/>
        </w:rPr>
        <w:t>)</w:t>
      </w:r>
      <w:r>
        <w:rPr>
          <w:rFonts w:ascii="ˎ̥" w:hAnsi="ˎ̥" w:cs="ˎ̥"/>
          <w:color w:val="000000"/>
          <w:szCs w:val="21"/>
        </w:rPr>
        <w:t>南天门送达。</w:t>
      </w:r>
    </w:p>
    <w:p>
      <w:pPr>
        <w:jc w:val="center"/>
      </w:pPr>
      <w:r>
        <w:rPr>
          <w:rFonts w:hint="eastAsia" w:ascii="华文仿宋" w:hAnsi="华文仿宋" w:eastAsia="华文仿宋" w:cs="华文仿宋"/>
          <w:color w:val="000000"/>
        </w:rPr>
        <w:t xml:space="preserve"> [</w:t>
      </w:r>
      <w:r>
        <w:rPr>
          <w:rFonts w:ascii="华文仿宋" w:hAnsi="华文仿宋" w:eastAsia="华文仿宋" w:cs="华文仿宋"/>
          <w:color w:val="000000"/>
        </w:rPr>
        <w:t>第</w:t>
      </w:r>
      <w:r>
        <w:rPr>
          <w:rFonts w:hint="eastAsia" w:ascii="华文仿宋" w:hAnsi="华文仿宋" w:eastAsia="华文仿宋" w:cs="华文仿宋"/>
          <w:color w:val="000000"/>
        </w:rPr>
        <w:t>二</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唢呐二黄导板</w:t>
      </w:r>
      <w:r>
        <w:rPr>
          <w:rFonts w:ascii="ˎ̥" w:hAnsi="ˎ̥" w:cs="ˎ̥"/>
          <w:color w:val="000000"/>
          <w:szCs w:val="21"/>
        </w:rPr>
        <w:t>】想当年破黄巾威风缭绕，</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】扶保我大兄王锦绣龙朝。</w:t>
      </w:r>
    </w:p>
    <w:p>
      <w:pPr>
        <w:ind w:left="1260" w:hanging="1260"/>
        <w:rPr>
          <w:rFonts w:ascii="ˎ̥" w:hAnsi="ˎ̥" w:cs="ˎ̥"/>
          <w:color w:val="000000"/>
          <w:szCs w:val="21"/>
        </w:rPr>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唢呐二黄原板</w:t>
      </w:r>
      <w:r>
        <w:rPr>
          <w:rFonts w:ascii="ˎ̥" w:hAnsi="ˎ̥" w:cs="ˎ̥"/>
          <w:color w:val="000000"/>
          <w:szCs w:val="21"/>
        </w:rPr>
        <w:t>】都只为吕法</w:t>
      </w:r>
      <w:r>
        <w:rPr>
          <w:rFonts w:hint="eastAsia" w:ascii="ˎ̥" w:hAnsi="ˎ̥" w:cs="ˎ̥"/>
          <w:color w:val="000000"/>
          <w:szCs w:val="21"/>
        </w:rPr>
        <w:t>师</w:t>
      </w:r>
      <w:r>
        <w:rPr>
          <w:rFonts w:ascii="ˎ̥" w:hAnsi="ˎ̥" w:cs="ˎ̥"/>
          <w:color w:val="000000"/>
          <w:szCs w:val="21"/>
        </w:rPr>
        <w:t>牒文来到，因此上统神将下了九霄。</w:t>
      </w:r>
      <w:r>
        <w:rPr>
          <w:rStyle w:val="12"/>
          <w:rFonts w:ascii="ˎ̥" w:hAnsi="ˎ̥" w:eastAsia="Verdana" w:cs="ˎ̥"/>
        </w:rPr>
        <w:footnoteReference w:id="624"/>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吕法师牒文到来。</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驾起祥云者。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三</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尊神请了!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法师请了!</w:t>
      </w:r>
      <w:r>
        <w:rPr>
          <w:rFonts w:hint="eastAsia" w:ascii="ˎ̥" w:hAnsi="ˎ̥" w:cs="ˎ̥"/>
          <w:color w:val="000000"/>
          <w:szCs w:val="21"/>
        </w:rPr>
        <w:t>相召</w:t>
      </w:r>
      <w:r>
        <w:rPr>
          <w:rFonts w:ascii="ˎ̥" w:hAnsi="ˎ̥" w:cs="ˎ̥"/>
          <w:color w:val="000000"/>
          <w:szCs w:val="21"/>
        </w:rPr>
        <w:t>有何见谕?</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今有青石山妖狐作乱，还望尊神</w:t>
      </w:r>
      <w:r>
        <w:rPr>
          <w:rFonts w:hint="eastAsia" w:ascii="ˎ̥" w:hAnsi="ˎ̥" w:cs="ˎ̥"/>
          <w:color w:val="000000"/>
          <w:szCs w:val="21"/>
        </w:rPr>
        <w:t>收服(</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降伏者</w:t>
      </w:r>
      <w:r>
        <w:rPr>
          <w:rFonts w:hint="eastAsia" w:ascii="ˎ̥" w:hAnsi="ˎ̥" w:cs="ˎ̥"/>
          <w:color w:val="000000"/>
          <w:szCs w:val="21"/>
        </w:rPr>
        <w:t>)</w:t>
      </w:r>
      <w:r>
        <w:rPr>
          <w:rFonts w:ascii="ˎ̥" w:hAnsi="ˎ̥" w:cs="ˎ̥"/>
          <w:color w:val="000000"/>
          <w:szCs w:val="21"/>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法师稳坐坛台，看吾神降妖者。</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圣寿无疆。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有!)</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撒下天罗地网。</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啊!)</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关平、仓将，前去降妖者。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四</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且住。</w:t>
      </w:r>
      <w:r>
        <w:rPr>
          <w:rFonts w:hint="eastAsia" w:ascii="ˎ̥" w:hAnsi="ˎ̥" w:cs="ˎ̥"/>
          <w:color w:val="000000"/>
          <w:szCs w:val="21"/>
        </w:rPr>
        <w:t>九尾玄狐</w:t>
      </w:r>
      <w:r>
        <w:rPr>
          <w:rFonts w:ascii="ˎ̥" w:hAnsi="ˎ̥" w:cs="ˎ̥"/>
          <w:color w:val="000000"/>
          <w:szCs w:val="21"/>
        </w:rPr>
        <w:t>十分狂狞</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妖狐十分狂狞</w:t>
      </w:r>
      <w:r>
        <w:rPr>
          <w:rFonts w:hint="eastAsia" w:ascii="ˎ̥" w:hAnsi="ˎ̥" w:cs="ˎ̥"/>
          <w:color w:val="000000"/>
          <w:szCs w:val="21"/>
        </w:rPr>
        <w:t>)</w:t>
      </w:r>
      <w:r>
        <w:rPr>
          <w:rFonts w:ascii="ˎ̥" w:hAnsi="ˎ̥" w:cs="ˎ̥"/>
          <w:color w:val="000000"/>
          <w:szCs w:val="21"/>
        </w:rPr>
        <w:t>，天灵灵，地灵灵。</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周元丰何在?</w:t>
      </w:r>
    </w:p>
    <w:p>
      <w:pPr>
        <w:rPr>
          <w:rFonts w:hint="eastAsia"/>
        </w:rPr>
      </w:pPr>
      <w:bookmarkStart w:id="248" w:name="__RefHeading___Toc414518346"/>
      <w:bookmarkEnd w:id="248"/>
      <w:bookmarkStart w:id="249" w:name="_Toc7731684"/>
      <w:r>
        <w:rPr>
          <w:rFonts w:hint="eastAsia"/>
        </w:rPr>
        <w:br w:type="page"/>
      </w:r>
    </w:p>
    <w:p>
      <w:pPr>
        <w:pStyle w:val="126"/>
        <w:bidi w:val="0"/>
      </w:pPr>
      <w:r>
        <w:rPr>
          <w:rFonts w:hint="eastAsia"/>
        </w:rPr>
        <w:t xml:space="preserve">五花洞 </w:t>
      </w:r>
      <w:r>
        <w:rPr>
          <w:rFonts w:hint="eastAsia"/>
          <w:sz w:val="24"/>
          <w:szCs w:val="24"/>
        </w:rPr>
        <w:t>之</w:t>
      </w:r>
      <w:r>
        <w:rPr>
          <w:rFonts w:hint="eastAsia"/>
        </w:rPr>
        <w:t xml:space="preserve"> 天师</w:t>
      </w:r>
      <w:bookmarkEnd w:id="24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开船!</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唢呐二黄导板</w:t>
      </w:r>
      <w:r>
        <w:rPr>
          <w:rStyle w:val="99"/>
          <w:rFonts w:ascii="Verdana" w:hAnsi="Verdana" w:cs="Verdana"/>
          <w:bCs/>
          <w:color w:val="000000"/>
          <w:szCs w:val="21"/>
        </w:rPr>
        <w:t>】龙虎山学道法身登仙界，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回龙</w:t>
      </w:r>
      <w:r>
        <w:rPr>
          <w:rStyle w:val="99"/>
          <w:rFonts w:ascii="Verdana" w:hAnsi="Verdana" w:cs="Verdana"/>
          <w:bCs/>
          <w:color w:val="000000"/>
          <w:szCs w:val="21"/>
        </w:rPr>
        <w:t>】圣天子传旨意召我前来。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唢呐二黄原板</w:t>
      </w:r>
      <w:r>
        <w:rPr>
          <w:rStyle w:val="99"/>
          <w:rFonts w:ascii="Verdana" w:hAnsi="Verdana" w:cs="Verdana"/>
          <w:bCs/>
          <w:color w:val="000000"/>
          <w:szCs w:val="21"/>
        </w:rPr>
        <w:t>】远望着白茫茫一片大海，灭却了众妖魔方称胸怀。</w:t>
      </w:r>
    </w:p>
    <w:p>
      <w:pPr>
        <w:ind w:left="1260" w:hanging="1260"/>
        <w:jc w:val="center"/>
      </w:pPr>
      <w:r>
        <w:rPr>
          <w:rFonts w:ascii="华文仿宋" w:hAnsi="华文仿宋" w:eastAsia="华文仿宋" w:cs="华文仿宋"/>
        </w:rPr>
        <w:t>[第二场]</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自幼学道龙虎山，江西一带乐安然。钦赐天师黄金印，天罡</w:t>
      </w:r>
      <w:r>
        <w:rPr>
          <w:rStyle w:val="99"/>
          <w:rFonts w:hint="eastAsia" w:ascii="Verdana" w:hAnsi="Verdana" w:cs="Verdana"/>
          <w:bCs/>
          <w:color w:val="000000"/>
          <w:szCs w:val="21"/>
        </w:rPr>
        <w:t>、</w:t>
      </w:r>
      <w:r>
        <w:rPr>
          <w:rStyle w:val="99"/>
          <w:rFonts w:ascii="Verdana" w:hAnsi="Verdana" w:cs="Verdana"/>
          <w:bCs/>
          <w:color w:val="000000"/>
          <w:szCs w:val="21"/>
        </w:rPr>
        <w:t>地煞任我传。</w:t>
      </w:r>
    </w:p>
    <w:p>
      <w:pPr>
        <w:ind w:left="1260" w:hanging="1260"/>
      </w:pPr>
      <w:r>
        <w:rPr>
          <w:rStyle w:val="99"/>
          <w:rFonts w:ascii="Verdana" w:hAnsi="Verdana" w:cs="Verdana"/>
          <w:bCs/>
          <w:color w:val="000000"/>
          <w:szCs w:val="21"/>
        </w:rPr>
        <w:t>吾乃</w:t>
      </w:r>
      <w:r>
        <w:rPr>
          <w:rStyle w:val="99"/>
          <w:rFonts w:hint="eastAsia" w:ascii="Verdana" w:hAnsi="Verdana" w:cs="Verdana"/>
          <w:bCs/>
          <w:color w:val="000000"/>
          <w:szCs w:val="21"/>
        </w:rPr>
        <w:t>——</w:t>
      </w:r>
      <w:r>
        <w:rPr>
          <w:rStyle w:val="99"/>
          <w:rFonts w:ascii="Verdana" w:hAnsi="Verdana" w:cs="Verdana"/>
          <w:bCs/>
          <w:color w:val="000000"/>
          <w:szCs w:val="21"/>
        </w:rPr>
        <w:t>护国天师是也。</w:t>
      </w:r>
    </w:p>
    <w:p>
      <w:pPr>
        <w:ind w:left="1260" w:hanging="1260"/>
      </w:pPr>
      <w:r>
        <w:rPr>
          <w:rStyle w:val="99"/>
          <w:rFonts w:ascii="Verdana" w:hAnsi="Verdana" w:cs="Verdana"/>
          <w:bCs/>
          <w:color w:val="000000"/>
          <w:szCs w:val="21"/>
        </w:rPr>
        <w:t>圣天子相召。</w:t>
      </w:r>
    </w:p>
    <w:p>
      <w:pPr>
        <w:ind w:left="1260" w:hanging="1260"/>
      </w:pPr>
      <w:r>
        <w:rPr>
          <w:rStyle w:val="99"/>
          <w:rFonts w:ascii="Verdana" w:hAnsi="Verdana" w:cs="Verdana"/>
          <w:bCs/>
          <w:color w:val="000000"/>
          <w:szCs w:val="21"/>
        </w:rPr>
        <w:t>众法官：降落帆</w:t>
      </w:r>
      <w:r>
        <w:rPr>
          <w:rStyle w:val="99"/>
          <w:rFonts w:hint="eastAsia" w:ascii="Verdana" w:hAnsi="Verdana" w:cs="Verdana"/>
          <w:bCs/>
          <w:color w:val="000000"/>
          <w:szCs w:val="21"/>
        </w:rPr>
        <w:t>桅</w:t>
      </w:r>
      <w:r>
        <w:rPr>
          <w:rStyle w:val="99"/>
          <w:rFonts w:ascii="Verdana" w:hAnsi="Verdana" w:cs="Verdana"/>
          <w:bCs/>
          <w:color w:val="000000"/>
          <w:szCs w:val="21"/>
        </w:rPr>
        <w:t>，缓缓而行。</w:t>
      </w:r>
    </w:p>
    <w:p>
      <w:r>
        <w:rPr>
          <w:rStyle w:val="99"/>
          <w:rFonts w:ascii="Verdana" w:hAnsi="Verdana" w:cs="Verdana"/>
          <w:bCs/>
          <w:color w:val="000000"/>
          <w:szCs w:val="21"/>
        </w:rPr>
        <w:t>催舟。</w:t>
      </w:r>
    </w:p>
    <w:p>
      <w:pPr>
        <w:ind w:left="1260" w:hanging="1260"/>
      </w:pP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上差有和见谕?</w:t>
      </w:r>
    </w:p>
    <w:p>
      <w:pPr>
        <w:ind w:left="1260" w:hanging="1260"/>
      </w:pPr>
      <w:r>
        <w:rPr>
          <w:rStyle w:val="99"/>
          <w:rFonts w:ascii="Verdana" w:hAnsi="Verdana" w:cs="Verdana"/>
          <w:bCs/>
          <w:color w:val="000000"/>
          <w:szCs w:val="21"/>
        </w:rPr>
        <w:t>上差先行，贫道随后。</w:t>
      </w:r>
    </w:p>
    <w:p>
      <w:pPr>
        <w:ind w:left="1260" w:hanging="1260"/>
      </w:pPr>
      <w:r>
        <w:rPr>
          <w:rStyle w:val="99"/>
          <w:rFonts w:ascii="Verdana" w:hAnsi="Verdana" w:cs="Verdana"/>
          <w:bCs/>
          <w:color w:val="000000"/>
          <w:szCs w:val="21"/>
        </w:rPr>
        <w:t>众法官：将船</w:t>
      </w:r>
      <w:r>
        <w:rPr>
          <w:rStyle w:val="99"/>
          <w:rFonts w:hint="eastAsia" w:ascii="Verdana" w:hAnsi="Verdana" w:cs="Verdana"/>
          <w:bCs/>
          <w:szCs w:val="21"/>
        </w:rPr>
        <w:t>湾</w:t>
      </w:r>
      <w:r>
        <w:rPr>
          <w:rStyle w:val="99"/>
          <w:rFonts w:ascii="Verdana" w:hAnsi="Verdana" w:cs="Verdana"/>
          <w:bCs/>
          <w:color w:val="000000"/>
          <w:szCs w:val="21"/>
        </w:rPr>
        <w:t>在江边，随贫道拜见包大人去者。</w:t>
      </w:r>
    </w:p>
    <w:p>
      <w:pPr>
        <w:ind w:left="1260" w:hanging="1260"/>
        <w:jc w:val="center"/>
      </w:pPr>
      <w:r>
        <w:rPr>
          <w:rFonts w:ascii="华文仿宋" w:hAnsi="华文仿宋" w:eastAsia="华文仿宋" w:cs="华文仿宋"/>
        </w:rPr>
        <w:t>[第三场]</w:t>
      </w:r>
    </w:p>
    <w:p>
      <w:pPr>
        <w:ind w:left="1260" w:hanging="1260"/>
      </w:pPr>
      <w:r>
        <w:rPr>
          <w:rStyle w:val="99"/>
          <w:rFonts w:ascii="Verdana" w:hAnsi="Verdana" w:cs="Verdana"/>
          <w:bCs/>
          <w:color w:val="000000"/>
          <w:szCs w:val="21"/>
        </w:rPr>
        <w:t>贫道来得鲁莽，大人海函。</w:t>
      </w:r>
    </w:p>
    <w:p>
      <w:pPr>
        <w:ind w:left="1260" w:hanging="1260"/>
      </w:pPr>
      <w:r>
        <w:rPr>
          <w:rStyle w:val="99"/>
          <w:rFonts w:ascii="Verdana" w:hAnsi="Verdana" w:cs="Verdana"/>
          <w:bCs/>
          <w:color w:val="000000"/>
          <w:szCs w:val="21"/>
        </w:rPr>
        <w:t>相</w:t>
      </w:r>
      <w:r>
        <w:rPr>
          <w:rStyle w:val="99"/>
          <w:rFonts w:hint="eastAsia" w:ascii="Verdana" w:hAnsi="Verdana" w:cs="Verdana"/>
          <w:bCs/>
          <w:color w:val="000000"/>
          <w:szCs w:val="21"/>
        </w:rPr>
        <w:t>召</w:t>
      </w:r>
      <w:r>
        <w:rPr>
          <w:rStyle w:val="99"/>
          <w:rFonts w:ascii="Verdana" w:hAnsi="Verdana" w:cs="Verdana"/>
          <w:bCs/>
          <w:color w:val="000000"/>
          <w:szCs w:val="21"/>
        </w:rPr>
        <w:t>有何见谕?</w:t>
      </w:r>
    </w:p>
    <w:p>
      <w:pPr>
        <w:ind w:left="1260" w:hanging="1260"/>
      </w:pPr>
      <w:r>
        <w:rPr>
          <w:rStyle w:val="99"/>
          <w:rFonts w:ascii="Verdana" w:hAnsi="Verdana" w:cs="Verdana"/>
          <w:bCs/>
          <w:color w:val="000000"/>
          <w:szCs w:val="21"/>
        </w:rPr>
        <w:t>带上贫道一观——</w:t>
      </w:r>
    </w:p>
    <w:p>
      <w:pPr>
        <w:ind w:left="1260" w:hanging="1260"/>
      </w:pPr>
      <w:r>
        <w:rPr>
          <w:rStyle w:val="99"/>
          <w:rFonts w:ascii="Verdana" w:hAnsi="Verdana" w:cs="Verdana"/>
          <w:bCs/>
          <w:color w:val="000000"/>
          <w:szCs w:val="21"/>
        </w:rPr>
        <w:t>此乃二真二假。</w:t>
      </w:r>
    </w:p>
    <w:p>
      <w:pPr>
        <w:ind w:left="1260" w:hanging="1260"/>
      </w:pPr>
      <w:r>
        <w:rPr>
          <w:rStyle w:val="99"/>
          <w:rFonts w:ascii="Verdana" w:hAnsi="Verdana" w:cs="Verdana"/>
          <w:bCs/>
          <w:color w:val="000000"/>
          <w:szCs w:val="21"/>
        </w:rPr>
        <w:t>且慢，逃脱妖魔那还了得?</w:t>
      </w:r>
    </w:p>
    <w:p>
      <w:pPr>
        <w:ind w:left="1260" w:hanging="1260"/>
      </w:pPr>
      <w:r>
        <w:rPr>
          <w:rStyle w:val="99"/>
          <w:rFonts w:ascii="Verdana" w:hAnsi="Verdana" w:cs="Verdana"/>
          <w:bCs/>
          <w:color w:val="000000"/>
          <w:szCs w:val="21"/>
        </w:rPr>
        <w:t>法官何在?</w:t>
      </w:r>
    </w:p>
    <w:p>
      <w:pPr>
        <w:ind w:left="1260" w:hanging="1260"/>
      </w:pPr>
      <w:r>
        <w:rPr>
          <w:rStyle w:val="99"/>
          <w:rFonts w:ascii="Verdana" w:hAnsi="Verdana" w:cs="Verdana"/>
          <w:bCs/>
          <w:color w:val="000000"/>
          <w:szCs w:val="21"/>
        </w:rPr>
        <w:t>撒下天罗地网!</w:t>
      </w:r>
    </w:p>
    <w:p>
      <w:pPr>
        <w:ind w:left="1260" w:hanging="1260"/>
      </w:pPr>
      <w:r>
        <w:rPr>
          <w:rStyle w:val="99"/>
          <w:rFonts w:ascii="Verdana" w:hAnsi="Verdana" w:cs="Verdana"/>
          <w:bCs/>
          <w:color w:val="000000"/>
          <w:szCs w:val="21"/>
        </w:rPr>
        <w:t>请大人升堂。</w:t>
      </w:r>
    </w:p>
    <w:p>
      <w:pPr>
        <w:ind w:left="1260" w:hanging="1260"/>
      </w:pPr>
      <w:r>
        <w:rPr>
          <w:rStyle w:val="99"/>
          <w:rFonts w:ascii="Verdana" w:hAnsi="Verdana" w:cs="Verdana"/>
          <w:bCs/>
          <w:color w:val="000000"/>
          <w:szCs w:val="21"/>
        </w:rPr>
        <w:t>(包拯</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】这都是深山内千年精怪，）</w:t>
      </w:r>
    </w:p>
    <w:p>
      <w:pPr>
        <w:ind w:left="1260" w:hanging="1260"/>
      </w:pPr>
      <w:r>
        <w:rPr>
          <w:rStyle w:val="99"/>
          <w:rFonts w:ascii="Verdana" w:hAnsi="Verdana" w:cs="Verdana"/>
          <w:bCs/>
          <w:color w:val="000000"/>
          <w:szCs w:val="21"/>
        </w:rPr>
        <w:t>妖魔大胆!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】包大人休吃惊贫道前来。施一礼坐至在大堂以外，若不现真原形五雷降灾。</w:t>
      </w:r>
    </w:p>
    <w:p>
      <w:pPr>
        <w:ind w:left="1260" w:hanging="1260"/>
        <w:jc w:val="center"/>
      </w:pPr>
      <w:r>
        <w:rPr>
          <w:rFonts w:ascii="华文仿宋" w:hAnsi="华文仿宋" w:eastAsia="华文仿宋" w:cs="华文仿宋"/>
        </w:rPr>
        <w:t>[第四场]</w:t>
      </w:r>
    </w:p>
    <w:p>
      <w:pPr>
        <w:ind w:left="1260" w:hanging="1260"/>
      </w:pPr>
      <w:r>
        <w:rPr>
          <w:rStyle w:val="99"/>
          <w:rFonts w:ascii="Verdana" w:hAnsi="Verdana" w:cs="Verdana"/>
          <w:bCs/>
          <w:color w:val="000000"/>
          <w:szCs w:val="21"/>
        </w:rPr>
        <w:t>唗!</w:t>
      </w:r>
    </w:p>
    <w:p>
      <w:pPr>
        <w:ind w:left="1260" w:hanging="1260"/>
      </w:pPr>
      <w:r>
        <w:rPr>
          <w:rStyle w:val="99"/>
          <w:rFonts w:ascii="Verdana" w:hAnsi="Verdana" w:cs="Verdana"/>
          <w:bCs/>
          <w:color w:val="000000"/>
          <w:szCs w:val="21"/>
        </w:rPr>
        <w:t>胆大妖魔，该当何罪?</w:t>
      </w:r>
    </w:p>
    <w:p>
      <w:pPr>
        <w:ind w:left="1260" w:hanging="1260"/>
      </w:pPr>
      <w:r>
        <w:rPr>
          <w:rStyle w:val="99"/>
          <w:rFonts w:ascii="Verdana" w:hAnsi="Verdana" w:cs="Verdana"/>
          <w:bCs/>
          <w:color w:val="000000"/>
          <w:szCs w:val="21"/>
        </w:rPr>
        <w:t>五雷殛之!</w:t>
      </w:r>
    </w:p>
    <w:p>
      <w:pPr>
        <w:ind w:left="1260" w:hanging="1260"/>
      </w:pPr>
      <w:r>
        <w:rPr>
          <w:rStyle w:val="99"/>
          <w:rFonts w:ascii="Verdana" w:hAnsi="Verdana" w:cs="Verdana"/>
          <w:bCs/>
          <w:color w:val="000000"/>
          <w:szCs w:val="21"/>
        </w:rPr>
        <w:t>贫道前去见驾。</w:t>
      </w:r>
    </w:p>
    <w:p>
      <w:pPr>
        <w:ind w:left="1260" w:hanging="1260"/>
      </w:pPr>
      <w:r>
        <w:rPr>
          <w:rStyle w:val="99"/>
          <w:rFonts w:ascii="Verdana" w:hAnsi="Verdana" w:cs="Verdana"/>
          <w:bCs/>
          <w:color w:val="000000"/>
          <w:szCs w:val="21"/>
        </w:rPr>
        <w:t>大人不必惊慌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贫道一言，大人听了</w:t>
      </w:r>
      <w:r>
        <w:rPr>
          <w:rStyle w:val="99"/>
          <w:rFonts w:ascii="Verdana" w:hAnsi="Verdana" w:eastAsia="Verdana" w:cs="Verdana"/>
          <w:bCs/>
          <w:color w:val="000000"/>
          <w:szCs w:val="21"/>
        </w:rPr>
        <w:t>——</w:t>
      </w:r>
    </w:p>
    <w:p>
      <w:pPr>
        <w:ind w:left="1260" w:hanging="1260"/>
      </w:pPr>
      <w:r>
        <w:rPr>
          <w:rStyle w:val="99"/>
          <w:rFonts w:ascii="Verdana" w:hAnsi="Verdana" w:cs="Verdana"/>
          <w:bCs/>
          <w:color w:val="000000"/>
          <w:szCs w:val="21"/>
        </w:rPr>
        <w:t>【</w:t>
      </w:r>
      <w:r>
        <w:rPr>
          <w:rFonts w:ascii="楷体" w:hAnsi="楷体" w:eastAsia="楷体" w:cs="楷体"/>
        </w:rPr>
        <w:t>西皮快板</w:t>
      </w:r>
      <w:r>
        <w:rPr>
          <w:rStyle w:val="99"/>
          <w:rFonts w:ascii="Verdana" w:hAnsi="Verdana" w:cs="Verdana"/>
          <w:bCs/>
          <w:color w:val="000000"/>
          <w:szCs w:val="21"/>
        </w:rPr>
        <w:t>】大人休得心内惊，贫道言来听分明：哪怕那五花洞群魔作乱，全凭着神五雷</w:t>
      </w:r>
      <w:r>
        <w:rPr>
          <w:rStyle w:val="99"/>
          <w:rFonts w:hint="eastAsia" w:ascii="Verdana" w:hAnsi="Verdana" w:cs="Verdana"/>
          <w:bCs/>
          <w:color w:val="000000"/>
          <w:szCs w:val="21"/>
        </w:rPr>
        <w:t>、</w:t>
      </w:r>
      <w:r>
        <w:rPr>
          <w:rStyle w:val="99"/>
          <w:rFonts w:ascii="Verdana" w:hAnsi="Verdana" w:cs="Verdana"/>
          <w:bCs/>
          <w:color w:val="000000"/>
          <w:szCs w:val="21"/>
        </w:rPr>
        <w:t>七星剑、</w:t>
      </w:r>
      <w:r>
        <w:rPr>
          <w:rStyle w:val="99"/>
          <w:rFonts w:hint="eastAsia" w:ascii="Verdana" w:hAnsi="Verdana" w:cs="Verdana"/>
          <w:bCs/>
          <w:szCs w:val="21"/>
        </w:rPr>
        <w:t>混元盒</w:t>
      </w:r>
      <w:r>
        <w:rPr>
          <w:rStyle w:val="99"/>
          <w:rFonts w:hint="eastAsia" w:ascii="Verdana" w:hAnsi="Verdana" w:cs="Verdana"/>
          <w:bCs/>
          <w:color w:val="000000"/>
          <w:szCs w:val="21"/>
        </w:rPr>
        <w:t>、</w:t>
      </w:r>
      <w:r>
        <w:rPr>
          <w:rStyle w:val="99"/>
          <w:rFonts w:ascii="Verdana" w:hAnsi="Verdana" w:cs="Verdana"/>
          <w:bCs/>
          <w:color w:val="000000"/>
          <w:szCs w:val="21"/>
        </w:rPr>
        <w:t>八宝如意针。辞别大人上龙</w:t>
      </w:r>
      <w:r>
        <w:rPr>
          <w:rStyle w:val="99"/>
          <w:rFonts w:hint="eastAsia" w:ascii="Verdana" w:hAnsi="Verdana" w:cs="Verdana"/>
          <w:bCs/>
          <w:color w:val="000000"/>
          <w:szCs w:val="21"/>
        </w:rPr>
        <w:t>庭</w:t>
      </w:r>
      <w:r>
        <w:rPr>
          <w:rStyle w:val="99"/>
          <w:rFonts w:ascii="Verdana" w:hAnsi="Verdana" w:cs="Verdana"/>
          <w:bCs/>
          <w:color w:val="000000"/>
          <w:szCs w:val="21"/>
        </w:rPr>
        <w:t>，</w:t>
      </w:r>
    </w:p>
    <w:p>
      <w:pPr>
        <w:ind w:left="1260" w:hanging="1260"/>
        <w:sectPr>
          <w:headerReference r:id="rId63" w:type="first"/>
          <w:footerReference r:id="rId66" w:type="first"/>
          <w:headerReference r:id="rId61" w:type="default"/>
          <w:footerReference r:id="rId64" w:type="default"/>
          <w:headerReference r:id="rId62" w:type="even"/>
          <w:footerReference r:id="rId65" w:type="even"/>
          <w:pgSz w:w="11906" w:h="16838"/>
          <w:pgMar w:top="1440" w:right="1753" w:bottom="1933" w:left="1753" w:header="720" w:footer="1440" w:gutter="0"/>
          <w:cols w:space="720" w:num="1"/>
          <w:docGrid w:type="lines" w:linePitch="312" w:charSpace="0"/>
        </w:sectPr>
      </w:pPr>
      <w:r>
        <w:rPr>
          <w:rStyle w:val="99"/>
          <w:rFonts w:ascii="Verdana" w:hAnsi="Verdana" w:cs="Verdana"/>
          <w:bCs/>
          <w:color w:val="000000"/>
          <w:szCs w:val="21"/>
        </w:rPr>
        <w:t>【</w:t>
      </w:r>
      <w:r>
        <w:rPr>
          <w:rFonts w:ascii="楷体" w:hAnsi="楷体" w:eastAsia="楷体" w:cs="楷体"/>
        </w:rPr>
        <w:t>西皮摇板</w:t>
      </w:r>
      <w:r>
        <w:rPr>
          <w:rStyle w:val="99"/>
          <w:rFonts w:ascii="Verdana" w:hAnsi="Verdana" w:cs="Verdana"/>
          <w:bCs/>
          <w:color w:val="000000"/>
          <w:szCs w:val="21"/>
        </w:rPr>
        <w:t>】五花洞内镇妖氛。</w:t>
      </w:r>
    </w:p>
    <w:p>
      <w:pPr>
        <w:pStyle w:val="126"/>
      </w:pPr>
      <w:bookmarkStart w:id="250" w:name="__RefHeading___Toc414518347"/>
      <w:bookmarkEnd w:id="250"/>
      <w:bookmarkStart w:id="251" w:name="_Toc1218251101"/>
      <w:r>
        <w:rPr>
          <w:rStyle w:val="127"/>
          <w:rFonts w:hint="eastAsia"/>
          <w:b/>
          <w:bCs/>
        </w:rPr>
        <w:t xml:space="preserve">硃痕记 </w:t>
      </w:r>
      <w:r>
        <w:rPr>
          <w:rStyle w:val="127"/>
          <w:rFonts w:hint="eastAsia"/>
          <w:b/>
          <w:bCs/>
          <w:sz w:val="24"/>
          <w:szCs w:val="24"/>
        </w:rPr>
        <w:t>之</w:t>
      </w:r>
      <w:r>
        <w:rPr>
          <w:rStyle w:val="127"/>
          <w:rFonts w:hint="eastAsia"/>
          <w:b/>
          <w:bCs/>
        </w:rPr>
        <w:t xml:space="preserve"> 朱春登</w:t>
      </w:r>
      <w:bookmarkEnd w:id="251"/>
      <w:r>
        <w:t>*</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第一场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】听说是老娘黄泉命染，</w:t>
      </w:r>
      <w:r>
        <w:rPr>
          <w:szCs w:val="21"/>
        </w:rPr>
        <w:t>好一似刀割肉箭把心穿。问婶娘她婆媳何处埋掩。</w:t>
      </w:r>
      <w:r>
        <w:rPr>
          <w:rFonts w:hint="eastAsia"/>
          <w:szCs w:val="21"/>
        </w:rPr>
        <w:t>叫李仁</w:t>
      </w:r>
      <w:r>
        <w:rPr>
          <w:szCs w:val="21"/>
        </w:rPr>
        <w:t>备祭品</w:t>
      </w:r>
      <w:r>
        <w:rPr>
          <w:rStyle w:val="66"/>
          <w:szCs w:val="21"/>
        </w:rPr>
        <w:footnoteReference w:id="625"/>
      </w:r>
      <w:r>
        <w:rPr>
          <w:szCs w:val="21"/>
        </w:rPr>
        <w:t>坟前祭奠，我只得身穿孝头戴麻冠。</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第二场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二黄导板</w:t>
      </w:r>
      <w:r>
        <w:rPr>
          <w:szCs w:val="21"/>
        </w:rPr>
        <w:t>】</w:t>
      </w:r>
      <w:r>
        <w:rPr>
          <w:rFonts w:ascii="Arial" w:hAnsi="Arial" w:cs="Arial"/>
          <w:color w:val="000000"/>
          <w:szCs w:val="21"/>
        </w:rPr>
        <w:t>见坟台不由人泪流满面，</w:t>
      </w:r>
    </w:p>
    <w:p>
      <w:pPr>
        <w:ind w:left="1260" w:hanging="1260"/>
      </w:pPr>
      <w:r>
        <w:rPr>
          <w:rFonts w:ascii="Arial" w:hAnsi="Arial" w:cs="Arial"/>
          <w:color w:val="000000"/>
          <w:szCs w:val="21"/>
        </w:rPr>
        <w:t>【</w:t>
      </w:r>
      <w:r>
        <w:rPr>
          <w:rFonts w:ascii="楷体" w:hAnsi="楷体" w:eastAsia="楷体" w:cs="ˎ̥"/>
          <w:color w:val="000000"/>
          <w:szCs w:val="21"/>
        </w:rPr>
        <w:t>回龙</w:t>
      </w:r>
      <w:r>
        <w:rPr>
          <w:rFonts w:ascii="Arial" w:hAnsi="Arial" w:cs="Arial"/>
          <w:color w:val="000000"/>
          <w:szCs w:val="21"/>
        </w:rPr>
        <w:t>】</w:t>
      </w:r>
      <w:r>
        <w:rPr>
          <w:rFonts w:ascii="ˎ̥" w:hAnsi="ˎ̥" w:cs="ˎ̥"/>
          <w:szCs w:val="21"/>
        </w:rPr>
        <w:t>尊一声去世娘细听儿言</w:t>
      </w:r>
      <w:r>
        <w:rPr>
          <w:rFonts w:hint="eastAsia" w:ascii="ˎ̥" w:hAnsi="ˎ̥" w:cs="ˎ̥"/>
          <w:szCs w:val="21"/>
        </w:rPr>
        <w:t>：</w:t>
      </w:r>
    </w:p>
    <w:p>
      <w:pPr>
        <w:ind w:left="1474" w:hanging="1474"/>
      </w:pPr>
      <w:r>
        <w:rPr>
          <w:rFonts w:ascii="ˎ̥" w:hAnsi="ˎ̥" w:cs="ˎ̥"/>
          <w:szCs w:val="21"/>
        </w:rPr>
        <w:t>【</w:t>
      </w:r>
      <w:r>
        <w:rPr>
          <w:rFonts w:ascii="楷体" w:hAnsi="楷体" w:eastAsia="楷体" w:cs="ˎ̥"/>
          <w:color w:val="000000"/>
          <w:szCs w:val="21"/>
        </w:rPr>
        <w:t>反二黄慢板</w:t>
      </w:r>
      <w:r>
        <w:rPr>
          <w:rFonts w:ascii="ˎ̥" w:hAnsi="ˎ̥" w:cs="ˎ̥"/>
          <w:szCs w:val="21"/>
        </w:rPr>
        <w:t>】都只为西域国黄龙造反，</w:t>
      </w:r>
      <w:r>
        <w:rPr>
          <w:rFonts w:hint="eastAsia" w:ascii="ˎ̥" w:hAnsi="ˎ̥" w:cs="ˎ̥"/>
          <w:szCs w:val="21"/>
        </w:rPr>
        <w:t>是</w:t>
      </w:r>
      <w:r>
        <w:rPr>
          <w:rFonts w:ascii="ˎ̥" w:hAnsi="ˎ̥" w:cs="ˎ̥"/>
          <w:szCs w:val="21"/>
        </w:rPr>
        <w:t>孩儿替叔父去到军前。抖威风杀贼寇全凭神箭，灭黄龙平西域得胜回还。王封儿平西侯官高爵显，奉圣命回家来祭奠祖先。实指望母子们欢聚团圆，料不想儿的娘命染黄泉。哭老娘把儿的肝肠痛断，肝肠痛断，儿的娘啊，</w:t>
      </w:r>
    </w:p>
    <w:p>
      <w:pPr>
        <w:ind w:left="1474" w:hanging="1474"/>
      </w:pPr>
      <w:r>
        <w:rPr>
          <w:rFonts w:ascii="ˎ̥" w:hAnsi="ˎ̥" w:cs="ˎ̥"/>
          <w:szCs w:val="21"/>
        </w:rPr>
        <w:t>【</w:t>
      </w:r>
      <w:r>
        <w:rPr>
          <w:rFonts w:ascii="楷体" w:hAnsi="楷体" w:eastAsia="楷体" w:cs="ˎ̥"/>
          <w:szCs w:val="21"/>
        </w:rPr>
        <w:t>反二黄原板</w:t>
      </w:r>
      <w:r>
        <w:rPr>
          <w:rFonts w:ascii="ˎ̥" w:hAnsi="ˎ̥" w:cs="ˎ̥"/>
          <w:szCs w:val="21"/>
        </w:rPr>
        <w:t>】食什么爵禄做的是什么官。哭罢了老娘亲把妻房呼唤，叫一声贤德妻你在哪边。我和你夫妻情恩爱不浅，撇下我独一人凄凉孤单。哭一声贤德妻难得相见，难得相见，</w:t>
      </w:r>
    </w:p>
    <w:p>
      <w:pPr>
        <w:ind w:left="1260" w:hanging="1260"/>
      </w:pPr>
      <w:r>
        <w:rPr>
          <w:rFonts w:ascii="ˎ̥" w:hAnsi="ˎ̥" w:cs="ˎ̥"/>
          <w:color w:val="000000"/>
          <w:szCs w:val="21"/>
        </w:rPr>
        <w:t>【</w:t>
      </w:r>
      <w:r>
        <w:rPr>
          <w:rFonts w:ascii="楷体" w:hAnsi="楷体" w:eastAsia="楷体" w:cs="ˎ̥"/>
          <w:color w:val="000000"/>
          <w:szCs w:val="21"/>
        </w:rPr>
        <w:t>反二黄散板</w:t>
      </w:r>
      <w:r>
        <w:rPr>
          <w:rFonts w:ascii="ˎ̥" w:hAnsi="ˎ̥" w:cs="ˎ̥"/>
          <w:color w:val="000000"/>
          <w:szCs w:val="21"/>
        </w:rPr>
        <w:t>】</w:t>
      </w:r>
      <w:r>
        <w:rPr>
          <w:szCs w:val="21"/>
        </w:rPr>
        <w:t>要相逢除非是梦里团圆。</w:t>
      </w:r>
    </w:p>
    <w:p>
      <w:pPr>
        <w:pStyle w:val="121"/>
        <w:ind w:left="1260" w:hanging="1260"/>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Tahoma"/>
          <w:color w:val="000000"/>
          <w:szCs w:val="21"/>
        </w:rPr>
        <w:t>三眼</w:t>
      </w:r>
      <w:r>
        <w:rPr>
          <w:rStyle w:val="99"/>
          <w:rFonts w:ascii="Tahoma" w:hAnsi="Tahoma" w:eastAsia="Calibri" w:cs="Tahoma"/>
          <w:color w:val="000000"/>
          <w:szCs w:val="21"/>
        </w:rPr>
        <w:t>】</w:t>
      </w:r>
      <w:r>
        <w:rPr>
          <w:rStyle w:val="99"/>
          <w:rFonts w:ascii="Tahoma" w:hAnsi="Tahoma" w:cs="Tahoma"/>
          <w:color w:val="000000"/>
          <w:szCs w:val="21"/>
        </w:rPr>
        <w:t>听我妻赵锦棠言讲一遍，好一似刀割肉箭把心攒。婶娘道她婆媳黄泉命染，为什么她还在阳世之间。莫不是她死得苦冤魂不散，莫不是魍魉鬼来把我缠。我这里出席棚用目观看，观只见那红日未落西山。猛想起赵锦棠左手</w:t>
      </w:r>
      <w:r>
        <w:rPr>
          <w:rStyle w:val="99"/>
          <w:rFonts w:hint="eastAsia" w:ascii="Tahoma" w:hAnsi="Tahoma" w:cs="Tahoma"/>
          <w:color w:val="000000"/>
          <w:szCs w:val="21"/>
        </w:rPr>
        <w:t>心</w:t>
      </w:r>
      <w:r>
        <w:rPr>
          <w:rStyle w:val="99"/>
          <w:rFonts w:ascii="Tahoma" w:hAnsi="Tahoma" w:cs="Tahoma"/>
          <w:color w:val="000000"/>
          <w:szCs w:val="21"/>
        </w:rPr>
        <w:t>硃砂红点，是不是真和假向前去细问根源。</w:t>
      </w:r>
    </w:p>
    <w:p>
      <w:pPr>
        <w:ind w:left="1260" w:hanging="1260"/>
        <w:jc w:val="left"/>
      </w:pPr>
      <w:r>
        <w:rPr>
          <w:rStyle w:val="99"/>
          <w:rFonts w:cs="ˎ̥"/>
          <w:color w:val="000000"/>
          <w:szCs w:val="21"/>
        </w:rPr>
        <w:t>&lt;</w:t>
      </w:r>
      <w:r>
        <w:rPr>
          <w:rStyle w:val="99"/>
          <w:rFonts w:eastAsia="楷体" w:cs="ˎ̥"/>
          <w:b/>
          <w:color w:val="000000"/>
          <w:szCs w:val="21"/>
        </w:rPr>
        <w:t>哭头</w:t>
      </w:r>
      <w:r>
        <w:rPr>
          <w:rStyle w:val="99"/>
          <w:rFonts w:cs="ˎ̥"/>
          <w:color w:val="000000"/>
          <w:szCs w:val="21"/>
        </w:rPr>
        <w:t>&gt;</w:t>
      </w:r>
      <w:r>
        <w:rPr>
          <w:rStyle w:val="99"/>
          <w:rFonts w:ascii="宋体" w:hAnsi="宋体" w:cs="Tahoma"/>
          <w:color w:val="000000"/>
          <w:szCs w:val="21"/>
        </w:rPr>
        <w:t>啊，我的妻呀</w:t>
      </w:r>
      <w:r>
        <w:rPr>
          <w:rStyle w:val="99"/>
          <w:rFonts w:ascii="宋体" w:hAnsi="宋体" w:cs="宋体"/>
          <w:color w:val="000000"/>
          <w:szCs w:val="21"/>
        </w:rPr>
        <w:t>!</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问贤妻老娘亲何方避难。</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有劳你前引路把母来见，</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儿就是朱春登做官回还。</w:t>
      </w:r>
    </w:p>
    <w:p>
      <w:pPr>
        <w:pStyle w:val="126"/>
        <w:pageBreakBefore/>
      </w:pPr>
      <w:bookmarkStart w:id="252" w:name="__RefHeading___Toc414518348"/>
      <w:bookmarkEnd w:id="252"/>
      <w:bookmarkStart w:id="253" w:name="_Toc119014985"/>
      <w:r>
        <w:rPr>
          <w:rStyle w:val="127"/>
          <w:rFonts w:hint="eastAsia" w:eastAsia="宋体"/>
          <w:b/>
          <w:bCs/>
        </w:rPr>
        <w:t>蟠桃会</w:t>
      </w:r>
      <w:bookmarkEnd w:id="253"/>
      <w:r>
        <w:rPr>
          <w:rStyle w:val="66"/>
          <w:rFonts w:hint="eastAsia"/>
          <w:b w:val="0"/>
          <w:bCs w:val="0"/>
        </w:rPr>
        <w:footnoteReference w:id="626"/>
      </w:r>
      <w:r>
        <w:rPr>
          <w:rStyle w:val="127"/>
          <w:rFonts w:hint="eastAsia" w:eastAsia="宋体"/>
          <w:b/>
          <w:bCs/>
        </w:rPr>
        <w:t xml:space="preserve"> 之 吕洞宾</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】忆昔当年赴科场，科场中提笔做文章。文章幸喜龙颜赏，赏赐我进士伴君王。陪王伴君心不想，一心只想上天堂。天堂</w:t>
      </w:r>
      <w:r>
        <w:rPr>
          <w:rStyle w:val="99"/>
          <w:rFonts w:hint="eastAsia" w:ascii="Tahoma" w:hAnsi="Tahoma" w:cs="Tahoma"/>
          <w:bCs/>
          <w:color w:val="000000"/>
          <w:szCs w:val="21"/>
        </w:rPr>
        <w:t>就</w:t>
      </w:r>
      <w:r>
        <w:rPr>
          <w:rStyle w:val="99"/>
          <w:rFonts w:ascii="Tahoma" w:hAnsi="Tahoma" w:cs="Tahoma"/>
          <w:bCs/>
          <w:color w:val="000000"/>
          <w:szCs w:val="21"/>
        </w:rPr>
        <w:t>在瑶池上</w:t>
      </w:r>
      <w:r>
        <w:rPr>
          <w:rStyle w:val="66"/>
          <w:rFonts w:ascii="Tahoma" w:hAnsi="Tahoma" w:cs="Tahoma"/>
          <w:bCs/>
          <w:color w:val="000000"/>
          <w:szCs w:val="21"/>
        </w:rPr>
        <w:footnoteReference w:id="627"/>
      </w:r>
      <w:r>
        <w:rPr>
          <w:rStyle w:val="99"/>
          <w:rFonts w:ascii="Tahoma" w:hAnsi="Tahoma" w:cs="Tahoma"/>
          <w:bCs/>
          <w:color w:val="000000"/>
          <w:szCs w:val="21"/>
        </w:rPr>
        <w:t>，瑶池以上福寿绵长。</w:t>
      </w:r>
    </w:p>
    <w:p>
      <w:pPr>
        <w:ind w:left="1260" w:hanging="1260"/>
        <w:jc w:val="center"/>
      </w:pPr>
      <w:r>
        <w:rPr>
          <w:rFonts w:ascii="华文仿宋" w:hAnsi="华文仿宋" w:eastAsia="华文仿宋" w:cs="华文仿宋"/>
        </w:rPr>
        <w:t>[第二场]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】离了洞府到仙界，见了众仙说开怀。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】瑶池以上寿筵席开。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】今日里饮酒多爽快，好似仙子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：好一似黄粱)</w:t>
      </w:r>
      <w:r>
        <w:rPr>
          <w:rStyle w:val="99"/>
          <w:rFonts w:ascii="Tahoma" w:hAnsi="Tahoma" w:cs="Tahoma"/>
          <w:bCs/>
          <w:color w:val="000000"/>
          <w:szCs w:val="21"/>
        </w:rPr>
        <w:t>赴瑶台。这仙女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这仙</w:t>
      </w:r>
      <w:r>
        <w:rPr>
          <w:rStyle w:val="99"/>
          <w:rFonts w:hint="eastAsia" w:ascii="Tahoma" w:hAnsi="Tahoma" w:cs="Tahoma"/>
          <w:bCs/>
          <w:color w:val="000000"/>
          <w:szCs w:val="21"/>
        </w:rPr>
        <w:t>子)</w:t>
      </w:r>
      <w:r>
        <w:rPr>
          <w:rStyle w:val="99"/>
          <w:rFonts w:ascii="Tahoma" w:hAnsi="Tahoma" w:cs="Tahoma"/>
          <w:bCs/>
          <w:color w:val="000000"/>
          <w:szCs w:val="21"/>
        </w:rPr>
        <w:t>生得</w:t>
      </w:r>
      <w:r>
        <w:rPr>
          <w:rStyle w:val="99"/>
          <w:rFonts w:hint="eastAsia" w:ascii="Tahoma" w:hAnsi="Tahoma" w:cs="Tahoma"/>
          <w:bCs/>
          <w:color w:val="000000"/>
          <w:sz w:val="18"/>
          <w:szCs w:val="18"/>
        </w:rPr>
        <w:t>呀</w:t>
      </w:r>
      <w:r>
        <w:rPr>
          <w:rStyle w:val="99"/>
          <w:rFonts w:ascii="Tahoma" w:hAnsi="Tahoma" w:cs="Tahoma"/>
          <w:bCs/>
          <w:color w:val="000000"/>
          <w:szCs w:val="21"/>
        </w:rPr>
        <w:t>多娇态，眉清目秀送情来。趁此佳兴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趁此</w:t>
      </w:r>
      <w:r>
        <w:rPr>
          <w:rStyle w:val="99"/>
          <w:rFonts w:hint="eastAsia" w:ascii="Tahoma" w:hAnsi="Tahoma" w:cs="Tahoma"/>
          <w:bCs/>
          <w:color w:val="000000"/>
          <w:szCs w:val="21"/>
        </w:rPr>
        <w:t>酒</w:t>
      </w:r>
      <w:r>
        <w:rPr>
          <w:rStyle w:val="99"/>
          <w:rFonts w:ascii="Tahoma" w:hAnsi="Tahoma" w:cs="Tahoma"/>
          <w:bCs/>
          <w:color w:val="000000"/>
          <w:szCs w:val="21"/>
        </w:rPr>
        <w:t>兴</w:t>
      </w:r>
      <w:r>
        <w:rPr>
          <w:rStyle w:val="99"/>
          <w:rFonts w:hint="eastAsia" w:ascii="Tahoma" w:hAnsi="Tahoma" w:cs="Tahoma"/>
          <w:bCs/>
          <w:color w:val="000000"/>
          <w:szCs w:val="21"/>
        </w:rPr>
        <w:t>)</w:t>
      </w:r>
      <w:r>
        <w:rPr>
          <w:rStyle w:val="99"/>
          <w:rFonts w:ascii="Tahoma" w:hAnsi="Tahoma" w:cs="Tahoma"/>
          <w:bCs/>
          <w:color w:val="000000"/>
          <w:szCs w:val="21"/>
        </w:rPr>
        <w:t>破了戒，</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】众仙道我理不该</w:t>
      </w:r>
      <w:r>
        <w:rPr>
          <w:rStyle w:val="99"/>
          <w:rFonts w:hint="eastAsia" w:ascii="Tahoma" w:hAnsi="Tahoma" w:cs="Tahoma"/>
          <w:bCs/>
          <w:color w:val="000000"/>
          <w:szCs w:val="21"/>
        </w:rPr>
        <w:t>。</w:t>
      </w:r>
      <w:r>
        <w:rPr>
          <w:rStyle w:val="99"/>
          <w:rFonts w:ascii="Tahoma" w:hAnsi="Tahoma" w:cs="Tahoma"/>
          <w:bCs/>
          <w:color w:val="000000"/>
          <w:szCs w:val="21"/>
        </w:rPr>
        <w:t>将身且坐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将身</w:t>
      </w:r>
      <w:r>
        <w:rPr>
          <w:rStyle w:val="99"/>
          <w:rFonts w:hint="eastAsia" w:ascii="Tahoma" w:hAnsi="Tahoma" w:cs="Tahoma"/>
          <w:bCs/>
          <w:color w:val="000000"/>
          <w:szCs w:val="21"/>
        </w:rPr>
        <w:t>来在)</w:t>
      </w:r>
      <w:r>
        <w:rPr>
          <w:rStyle w:val="99"/>
          <w:rFonts w:ascii="Tahoma" w:hAnsi="Tahoma" w:cs="Tahoma"/>
          <w:bCs/>
          <w:color w:val="000000"/>
          <w:szCs w:val="21"/>
        </w:rPr>
        <w:t>瑶池外，昏昏沉沉睡石台。</w:t>
      </w:r>
    </w:p>
    <w:p>
      <w:pPr>
        <w:ind w:left="1260" w:hanging="1260"/>
        <w:jc w:val="center"/>
      </w:pPr>
      <w:r>
        <w:rPr>
          <w:rFonts w:ascii="华文仿宋" w:hAnsi="华文仿宋" w:eastAsia="华文仿宋" w:cs="华文仿宋"/>
        </w:rPr>
        <w:t>[第三场]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西皮导板</w:t>
      </w:r>
      <w:r>
        <w:rPr>
          <w:rStyle w:val="99"/>
          <w:rFonts w:ascii="Tahoma" w:hAnsi="Tahoma" w:cs="Tahoma"/>
          <w:bCs/>
          <w:color w:val="000000"/>
          <w:szCs w:val="21"/>
        </w:rPr>
        <w:t>】沉醉东风</w:t>
      </w:r>
      <w:r>
        <w:rPr>
          <w:rStyle w:val="66"/>
          <w:rFonts w:ascii="Tahoma" w:hAnsi="Tahoma" w:cs="Tahoma"/>
          <w:bCs/>
          <w:color w:val="000000"/>
          <w:szCs w:val="21"/>
        </w:rPr>
        <w:footnoteReference w:id="628"/>
      </w:r>
      <w:r>
        <w:rPr>
          <w:rStyle w:val="99"/>
          <w:rFonts w:ascii="Tahoma" w:hAnsi="Tahoma" w:cs="Tahoma"/>
          <w:bCs/>
          <w:color w:val="000000"/>
          <w:szCs w:val="21"/>
        </w:rPr>
        <w:t>月儿高，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】忆昔当初饮</w:t>
      </w:r>
      <w:r>
        <w:rPr>
          <w:rStyle w:val="99"/>
          <w:rFonts w:hint="eastAsia" w:ascii="Tahoma" w:hAnsi="Tahoma" w:cs="Tahoma"/>
          <w:bCs/>
          <w:color w:val="000000"/>
          <w:szCs w:val="21"/>
        </w:rPr>
        <w:t>酕醄</w:t>
      </w:r>
      <w:r>
        <w:rPr>
          <w:rStyle w:val="99"/>
          <w:rFonts w:ascii="Tahoma" w:hAnsi="Tahoma" w:cs="Tahoma"/>
          <w:bCs/>
          <w:color w:val="000000"/>
          <w:szCs w:val="21"/>
        </w:rPr>
        <w:t>。两足徘徊任颠倒，湘子</w:t>
      </w:r>
      <w:r>
        <w:rPr>
          <w:rStyle w:val="99"/>
          <w:rFonts w:hint="eastAsia" w:ascii="Tahoma" w:hAnsi="Tahoma" w:cs="Tahoma"/>
          <w:bCs/>
          <w:color w:val="000000"/>
          <w:szCs w:val="21"/>
        </w:rPr>
        <w:t>、</w:t>
      </w:r>
      <w:r>
        <w:rPr>
          <w:rStyle w:val="99"/>
          <w:rFonts w:ascii="Tahoma" w:hAnsi="Tahoma" w:cs="Tahoma"/>
          <w:bCs/>
          <w:color w:val="000000"/>
          <w:szCs w:val="21"/>
        </w:rPr>
        <w:t>仙姑发笑嘲。你道我当真吃醉了，任意随心乐逍遥。游</w:t>
      </w:r>
      <w:r>
        <w:rPr>
          <w:rStyle w:val="99"/>
          <w:rFonts w:ascii="Tahoma" w:hAnsi="Tahoma" w:cs="Tahoma"/>
          <w:bCs/>
          <w:szCs w:val="21"/>
        </w:rPr>
        <w:t>戏三昧多</w:t>
      </w:r>
      <w:r>
        <w:rPr>
          <w:rStyle w:val="99"/>
          <w:rFonts w:ascii="Tahoma" w:hAnsi="Tahoma" w:cs="Tahoma"/>
          <w:bCs/>
          <w:color w:val="000000"/>
          <w:szCs w:val="21"/>
        </w:rPr>
        <w:t>奥妙，</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Tahoma" w:hAnsi="Tahoma" w:cs="Tahoma"/>
          <w:bCs/>
          <w:szCs w:val="21"/>
        </w:rPr>
        <w:t>坎离</w:t>
      </w:r>
      <w:r>
        <w:rPr>
          <w:rStyle w:val="66"/>
          <w:rFonts w:ascii="Tahoma" w:hAnsi="Tahoma" w:cs="Tahoma"/>
          <w:bCs/>
          <w:szCs w:val="21"/>
        </w:rPr>
        <w:footnoteReference w:id="629"/>
      </w:r>
      <w:r>
        <w:rPr>
          <w:rStyle w:val="99"/>
          <w:rFonts w:ascii="Tahoma" w:hAnsi="Tahoma" w:cs="Tahoma"/>
          <w:bCs/>
          <w:szCs w:val="21"/>
        </w:rPr>
        <w:t>二字</w:t>
      </w:r>
      <w:r>
        <w:rPr>
          <w:rStyle w:val="99"/>
          <w:rFonts w:ascii="Tahoma" w:hAnsi="Tahoma" w:cs="Tahoma"/>
          <w:szCs w:val="21"/>
        </w:rPr>
        <w:t>本相调</w:t>
      </w:r>
      <w:r>
        <w:rPr>
          <w:rStyle w:val="99"/>
          <w:rFonts w:ascii="Tahoma" w:hAnsi="Tahoma" w:cs="Tahoma"/>
          <w:color w:val="000000"/>
          <w:szCs w:val="21"/>
        </w:rPr>
        <w:t>。</w:t>
      </w:r>
      <w:r>
        <w:rPr>
          <w:rStyle w:val="99"/>
          <w:rFonts w:ascii="Tahoma" w:hAnsi="Tahoma" w:cs="Tahoma"/>
          <w:bCs/>
          <w:color w:val="000000"/>
          <w:szCs w:val="21"/>
        </w:rPr>
        <w:t>不觉来到东海道，海水接天浪滔滔。</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】宝剑扔在东海道，你看我醉仙家的道法高不高?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hint="eastAsia" w:ascii="Tahoma" w:hAnsi="Tahoma" w:cs="Tahoma"/>
          <w:bCs/>
          <w:color w:val="000000"/>
          <w:szCs w:val="21"/>
        </w:rPr>
        <w:t>柳</w:t>
      </w:r>
      <w:r>
        <w:rPr>
          <w:rStyle w:val="99"/>
          <w:rFonts w:ascii="Tahoma" w:hAnsi="Tahoma" w:cs="Tahoma"/>
          <w:bCs/>
          <w:color w:val="000000"/>
          <w:szCs w:val="21"/>
        </w:rPr>
        <w:t>仙带路东海道，万丈波涛走一遭。</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】湘子说话不中听，丢了宝贝你问旁人。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】洞宾主意拿</w:t>
      </w:r>
      <w:r>
        <w:rPr>
          <w:rStyle w:val="99"/>
          <w:rFonts w:hint="eastAsia" w:ascii="Tahoma" w:hAnsi="Tahoma" w:cs="Tahoma"/>
          <w:bCs/>
          <w:color w:val="000000"/>
          <w:szCs w:val="21"/>
        </w:rPr>
        <w:t>得</w:t>
      </w:r>
      <w:r>
        <w:rPr>
          <w:rStyle w:val="99"/>
          <w:rFonts w:ascii="Tahoma" w:hAnsi="Tahoma" w:cs="Tahoma"/>
          <w:bCs/>
          <w:color w:val="000000"/>
          <w:szCs w:val="21"/>
        </w:rPr>
        <w:t>稳，从今后不管闲事情。</w:t>
      </w:r>
    </w:p>
    <w:p>
      <w:pPr>
        <w:ind w:left="1260" w:hanging="1260"/>
        <w:jc w:val="left"/>
      </w:pPr>
      <w:r>
        <w:rPr>
          <w:rStyle w:val="99"/>
          <w:rFonts w:ascii="Tahoma" w:hAnsi="Tahoma" w:cs="Tahoma"/>
        </w:rPr>
        <w:t>(李铁拐</w:t>
      </w:r>
      <w:r>
        <w:rPr>
          <w:rStyle w:val="99"/>
          <w:rFonts w:ascii="Tahoma" w:hAnsi="Tahoma" w:cs="Tahoma"/>
        </w:rPr>
        <w:tab/>
      </w:r>
      <w:r>
        <w:rPr>
          <w:rStyle w:val="99"/>
          <w:rFonts w:ascii="Tahoma" w:hAnsi="Tahoma" w:cs="Tahoma"/>
        </w:rPr>
        <w:t>【西皮散板】</w:t>
      </w:r>
      <w:r>
        <w:rPr>
          <w:rStyle w:val="99"/>
          <w:rFonts w:hint="eastAsia" w:ascii="Tahoma" w:hAnsi="Tahoma" w:cs="Tahoma"/>
        </w:rPr>
        <w:t>……</w:t>
      </w:r>
      <w:r>
        <w:rPr>
          <w:rStyle w:val="99"/>
          <w:rFonts w:ascii="宋体" w:hAnsi="宋体" w:cs="Tahoma"/>
          <w:bCs/>
          <w:color w:val="000000"/>
          <w:szCs w:val="21"/>
        </w:rPr>
        <w:t>入</w:t>
      </w:r>
      <w:r>
        <w:rPr>
          <w:rStyle w:val="99"/>
          <w:rFonts w:ascii="Tahoma" w:hAnsi="Tahoma" w:cs="Tahoma"/>
          <w:bCs/>
          <w:color w:val="000000"/>
          <w:szCs w:val="21"/>
        </w:rPr>
        <w:t>东海道，)</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】从今后戒酒最为高。</w:t>
      </w:r>
    </w:p>
    <w:p>
      <w:pPr>
        <w:pStyle w:val="126"/>
        <w:pageBreakBefore/>
      </w:pPr>
      <w:bookmarkStart w:id="254" w:name="__RefHeading___Toc414518349"/>
      <w:bookmarkEnd w:id="254"/>
      <w:bookmarkStart w:id="255" w:name="_Toc778311881"/>
      <w:r>
        <w:rPr>
          <w:rStyle w:val="127"/>
          <w:rFonts w:hint="eastAsia"/>
          <w:b/>
          <w:bCs/>
        </w:rPr>
        <w:t xml:space="preserve">霸王别姬·山头 </w:t>
      </w:r>
      <w:r>
        <w:rPr>
          <w:rStyle w:val="127"/>
          <w:rFonts w:hint="eastAsia"/>
          <w:b/>
          <w:bCs/>
          <w:sz w:val="24"/>
          <w:szCs w:val="24"/>
        </w:rPr>
        <w:t>之</w:t>
      </w:r>
      <w:r>
        <w:rPr>
          <w:rStyle w:val="127"/>
          <w:rFonts w:hint="eastAsia"/>
          <w:b/>
          <w:bCs/>
        </w:rPr>
        <w:t xml:space="preserve"> 韩信</w:t>
      </w:r>
      <w:bookmarkEnd w:id="255"/>
      <w:r>
        <w:rPr>
          <w:rFonts w:eastAsia="Calibri"/>
        </w:rPr>
        <w:t>*</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】李左车引霸王入了阵道，</w:t>
      </w:r>
      <w:r>
        <w:rPr>
          <w:bCs/>
          <w:color w:val="000000"/>
          <w:sz w:val="21"/>
        </w:rPr>
        <w:t>众诸侯齐奋勇争立功劳。直杀得血成河尸如山倒，灭西楚擒霸王就在今朝。</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传一令犹如那泰山压倒，兵将涌如那海水临潮。楚项羽犹如那无翼之鸟，失彭城犹如那猛虎离巢。</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直杀得楚项羽人喊马叫，直杀得子弟兵四路奔逃。直杀得天昏暗日无光耀，直杀得夜更深月挂松梢。</w:t>
      </w:r>
    </w:p>
    <w:p>
      <w:pPr>
        <w:pStyle w:val="122"/>
        <w:ind w:left="1260" w:hanging="1260"/>
      </w:pPr>
      <w:r>
        <w:rPr>
          <w:bCs/>
          <w:color w:val="000000"/>
          <w:sz w:val="21"/>
        </w:rPr>
        <w:t>（</w:t>
      </w:r>
      <w:r>
        <w:rPr>
          <w:rFonts w:hint="eastAsia"/>
          <w:bCs/>
          <w:color w:val="000000"/>
          <w:sz w:val="21"/>
        </w:rPr>
        <w:t>项羽</w:t>
      </w:r>
      <w:r>
        <w:rPr>
          <w:rFonts w:hint="eastAsia"/>
          <w:bCs/>
          <w:color w:val="000000"/>
          <w:sz w:val="21"/>
        </w:rPr>
        <w:tab/>
      </w: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越杀越勇心焦躁，）</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三军带马回营道，请出张良作计较。</w:t>
      </w:r>
    </w:p>
    <w:p>
      <w:pPr>
        <w:pStyle w:val="126"/>
        <w:pageBreakBefore/>
      </w:pPr>
      <w:bookmarkStart w:id="256" w:name="__RefHeading___Toc414518350"/>
      <w:bookmarkEnd w:id="256"/>
      <w:bookmarkStart w:id="257" w:name="_Toc676511809"/>
      <w:r>
        <w:rPr>
          <w:rStyle w:val="127"/>
          <w:rFonts w:hint="eastAsia"/>
          <w:b/>
          <w:bCs/>
        </w:rPr>
        <w:t xml:space="preserve">逍遥津 </w:t>
      </w:r>
      <w:r>
        <w:rPr>
          <w:rStyle w:val="127"/>
          <w:rFonts w:hint="eastAsia"/>
          <w:b/>
          <w:bCs/>
          <w:sz w:val="24"/>
          <w:szCs w:val="24"/>
        </w:rPr>
        <w:t>之</w:t>
      </w:r>
      <w:r>
        <w:rPr>
          <w:rStyle w:val="127"/>
          <w:rFonts w:hint="eastAsia"/>
          <w:b/>
          <w:bCs/>
        </w:rPr>
        <w:t xml:space="preserve"> 汉献帝</w:t>
      </w:r>
      <w:bookmarkEnd w:id="257"/>
      <w:r>
        <w:t>*</w:t>
      </w:r>
    </w:p>
    <w:p>
      <w:pPr>
        <w:ind w:left="1260" w:hanging="1260"/>
      </w:pPr>
      <w:r>
        <w:rPr>
          <w:szCs w:val="21"/>
        </w:rPr>
        <w:t>【</w:t>
      </w:r>
      <w:r>
        <w:rPr>
          <w:rFonts w:ascii="楷体" w:hAnsi="楷体" w:eastAsia="楷体" w:cs="楷体"/>
          <w:szCs w:val="21"/>
        </w:rPr>
        <w:t>二黄导板</w:t>
      </w:r>
      <w:r>
        <w:rPr>
          <w:szCs w:val="21"/>
        </w:rPr>
        <w:t>】苦汉帝在后宫伤心难忍，</w:t>
      </w:r>
    </w:p>
    <w:p>
      <w:pPr>
        <w:ind w:left="1260" w:hanging="1260"/>
      </w:pPr>
      <w:r>
        <w:t>【</w:t>
      </w:r>
      <w:r>
        <w:rPr>
          <w:rFonts w:ascii="楷体" w:hAnsi="楷体" w:eastAsia="楷体" w:cs="楷体"/>
          <w:szCs w:val="21"/>
        </w:rPr>
        <w:t>回龙</w:t>
      </w:r>
      <w:r>
        <w:t>】父子们悲切切好不伤情，贤御妻呀。</w:t>
      </w:r>
    </w:p>
    <w:p>
      <w:pPr>
        <w:ind w:left="1260" w:hanging="1260"/>
      </w:pPr>
      <w:r>
        <w:t>【</w:t>
      </w:r>
      <w:r>
        <w:rPr>
          <w:rFonts w:ascii="楷体" w:hAnsi="楷体" w:eastAsia="楷体" w:cs="楷体"/>
          <w:szCs w:val="21"/>
        </w:rPr>
        <w:t>二黄原板</w:t>
      </w:r>
      <w:r>
        <w:t>】叹伏后此时间必定丧命，我君妃生离散惨不忍闻。二皇儿年幼小孩童天性，哭啼啼与孤王要他的娘亲。想奸贼不由孤咬牙愤恨，上欺寡人下压群臣。欺寡人贼带剑上殿孤见他不敢责问，欺寡人贼独霸朝纲</w:t>
      </w:r>
      <w:r>
        <w:rPr>
          <w:rFonts w:hint="eastAsia"/>
        </w:rPr>
        <w:t>、</w:t>
      </w:r>
      <w:r>
        <w:t>目无君王</w:t>
      </w:r>
      <w:r>
        <w:rPr>
          <w:rFonts w:hint="eastAsia"/>
        </w:rPr>
        <w:t>、</w:t>
      </w:r>
      <w:r>
        <w:t>自专自尊。欺寡人孤只得百般谨慎，欺寡人孤只得时刻留心。欺寡人贼奏本是非曲直孤不敢争论，欺寡人孤有命贼大胆妄为抗旨不遵。欺寡人贼一意孤行孤不敢过问，欺寡人孤怒不敢言</w:t>
      </w:r>
      <w:r>
        <w:rPr>
          <w:rFonts w:hint="eastAsia"/>
        </w:rPr>
        <w:t>、</w:t>
      </w:r>
      <w:r>
        <w:t>忍耐在心。欺寡人孤见他气色不正吓得孤乱了方寸，欺寡人孤见他带怒发威吓得孤胆战心惊。欺寡人</w:t>
      </w:r>
      <w:r>
        <w:rPr>
          <w:rFonts w:hint="eastAsia"/>
        </w:rPr>
        <w:t>蹂躏</w:t>
      </w:r>
      <w:r>
        <w:t>百般</w:t>
      </w:r>
      <w:r>
        <w:rPr>
          <w:rFonts w:hint="eastAsia"/>
        </w:rPr>
        <w:t>、</w:t>
      </w:r>
      <w:r>
        <w:t>万分难忍，欺寡人贼败坏朝纲</w:t>
      </w:r>
      <w:r>
        <w:rPr>
          <w:rFonts w:hint="eastAsia"/>
        </w:rPr>
        <w:t>、</w:t>
      </w:r>
      <w:r>
        <w:t>逆了五伦。欺寡人好一似</w:t>
      </w:r>
      <w:r>
        <w:rPr>
          <w:rFonts w:ascii="宋体" w:hAnsi="宋体" w:cs="宋体"/>
        </w:rPr>
        <w:t>【</w:t>
      </w:r>
      <w:r>
        <w:rPr>
          <w:rFonts w:hint="eastAsia" w:ascii="宋体" w:hAnsi="宋体" w:cs="宋体"/>
          <w:sz w:val="15"/>
          <w:szCs w:val="15"/>
        </w:rPr>
        <w:t>转</w:t>
      </w:r>
      <w:r>
        <w:rPr>
          <w:rFonts w:ascii="楷体" w:hAnsi="楷体" w:eastAsia="楷体" w:cs="楷体"/>
          <w:szCs w:val="21"/>
        </w:rPr>
        <w:t>二黄慢板</w:t>
      </w:r>
      <w:r>
        <w:rPr>
          <w:rFonts w:ascii="宋体" w:hAnsi="宋体" w:cs="宋体"/>
        </w:rPr>
        <w:t>】</w:t>
      </w:r>
      <w:r>
        <w:t>奴仆受</w:t>
      </w:r>
      <w:r>
        <w:rPr>
          <w:rFonts w:hint="eastAsia"/>
        </w:rPr>
        <w:t>训</w:t>
      </w:r>
      <w:r>
        <w:t>，欺寡人好一似虐</w:t>
      </w:r>
      <w:r>
        <w:rPr>
          <w:rFonts w:hint="eastAsia"/>
        </w:rPr>
        <w:t>待</w:t>
      </w:r>
      <w:r>
        <w:t>家人。欺寡人好一似无辜良民被贼围困，欺寡人好一似冤屈罪犯无处冤申。欺寡人好一似蛇毒蝎</w:t>
      </w:r>
      <w:r>
        <w:rPr>
          <w:rFonts w:hint="eastAsia"/>
        </w:rPr>
        <w:t>狠</w:t>
      </w:r>
      <w:r>
        <w:t>，欺寡人好一似虎咽狼吞。欺寡人好一似前世冤孽今生报应，欺寡人好一似狭路相逢对头仇人。欺寡人好一似阎君索命，欺寡人好一似</w:t>
      </w:r>
      <w:r>
        <w:rPr>
          <w:rFonts w:hint="eastAsia"/>
        </w:rPr>
        <w:t>饿</w:t>
      </w:r>
      <w:r>
        <w:t>鬼孤魂。欺寡人好一似败阵残兵无投奔，反被贼困垓心难逃</w:t>
      </w:r>
      <w:r>
        <w:rPr>
          <w:rFonts w:hint="eastAsia"/>
        </w:rPr>
        <w:t>遁</w:t>
      </w:r>
      <w:r>
        <w:t>难存身，坐以待毙谁来救应，</w:t>
      </w:r>
    </w:p>
    <w:p>
      <w:pPr>
        <w:ind w:left="1260" w:hanging="1260"/>
      </w:pPr>
      <w:r>
        <w:rPr>
          <w:rFonts w:ascii="宋体" w:hAnsi="宋体" w:cs="宋体"/>
        </w:rPr>
        <w:t>【</w:t>
      </w:r>
      <w:r>
        <w:rPr>
          <w:rFonts w:ascii="楷体" w:hAnsi="楷体" w:eastAsia="楷体" w:cs="楷体"/>
          <w:szCs w:val="21"/>
        </w:rPr>
        <w:t>二黄散板</w:t>
      </w:r>
      <w:r>
        <w:rPr>
          <w:rFonts w:ascii="宋体" w:hAnsi="宋体" w:cs="宋体"/>
        </w:rPr>
        <w:t>】又听得一片喧哗声震乾坤</w:t>
      </w:r>
      <w:r>
        <w:t>。</w:t>
      </w:r>
    </w:p>
    <w:p>
      <w:pPr>
        <w:ind w:left="1260" w:hanging="1260"/>
        <w:rPr>
          <w:rFonts w:hint="eastAsia"/>
        </w:rPr>
      </w:pPr>
    </w:p>
    <w:p>
      <w:pPr>
        <w:ind w:left="1260" w:hanging="1260"/>
      </w:pPr>
      <w:r>
        <w:rPr>
          <w:rFonts w:hint="eastAsia"/>
        </w:rPr>
        <w:t>附注：</w:t>
      </w:r>
    </w:p>
    <w:p>
      <w:pPr>
        <w:jc w:val="left"/>
      </w:pPr>
      <w:r>
        <w:rPr>
          <w:rFonts w:hint="eastAsia"/>
        </w:rPr>
        <w:t>《</w:t>
      </w:r>
      <w:r>
        <w:rPr>
          <w:rFonts w:hint="eastAsia"/>
          <w:szCs w:val="21"/>
        </w:rPr>
        <w:t>顺天时报》曾刊《逍遥津任辰辙之唱词》一文，所载词句与刘曾复教授所传词句非常相近，照录供参考(</w:t>
      </w:r>
      <w:r>
        <w:rPr>
          <w:rFonts w:hint="eastAsia"/>
        </w:rPr>
        <w:t>张斯琦</w:t>
      </w:r>
      <w:r>
        <w:rPr>
          <w:rFonts w:hint="eastAsia"/>
          <w:sz w:val="18"/>
          <w:szCs w:val="18"/>
        </w:rPr>
        <w:t>君</w:t>
      </w:r>
      <w:r>
        <w:rPr>
          <w:rFonts w:hint="eastAsia"/>
          <w:szCs w:val="21"/>
        </w:rPr>
        <w:t>提供)</w:t>
      </w:r>
    </w:p>
    <w:p>
      <w:pPr>
        <w:jc w:val="center"/>
      </w:pPr>
      <w:r>
        <w:rPr>
          <w:rFonts w:hint="eastAsia"/>
          <w:szCs w:val="21"/>
        </w:rPr>
        <w:t>《逍遥津》“任辰”辙之唱词</w:t>
      </w:r>
    </w:p>
    <w:p>
      <w:pPr>
        <w:jc w:val="left"/>
      </w:pPr>
      <w:r>
        <w:rPr>
          <w:rFonts w:hint="eastAsia"/>
          <w:szCs w:val="21"/>
        </w:rPr>
        <w:t>旧本《逍遥津》，“欺寡人”一段，俱用“由求”辙，戏中汉献帝唱“欺寡人好一比鹰抓兔胁”句，过于俚俗，殊伤大雅。刘鸿升未故时，将“由求”改“任辰”，虽亦不免俗，但较旧本，似觉雅驯。李桂芬唱《逍遥津》，亦用斯词，爰将改词录于左端：</w:t>
      </w:r>
    </w:p>
    <w:p>
      <w:pPr>
        <w:sectPr>
          <w:headerReference r:id="rId69" w:type="first"/>
          <w:footerReference r:id="rId72" w:type="first"/>
          <w:headerReference r:id="rId67" w:type="default"/>
          <w:footerReference r:id="rId70" w:type="default"/>
          <w:headerReference r:id="rId68" w:type="even"/>
          <w:footerReference r:id="rId71" w:type="even"/>
          <w:pgSz w:w="11906" w:h="16838"/>
          <w:pgMar w:top="1440" w:right="1753" w:bottom="1933" w:left="1753" w:header="720" w:footer="1440" w:gutter="0"/>
          <w:cols w:space="720" w:num="1"/>
          <w:docGrid w:type="lines" w:linePitch="312" w:charSpace="0"/>
        </w:sectPr>
      </w:pPr>
      <w:r>
        <w:rPr>
          <w:szCs w:val="21"/>
        </w:rPr>
        <w:t>汉</w:t>
      </w:r>
      <w:r>
        <w:rPr>
          <w:rFonts w:hint="eastAsia"/>
          <w:szCs w:val="21"/>
        </w:rPr>
        <w:t>献</w:t>
      </w:r>
      <w:r>
        <w:rPr>
          <w:szCs w:val="21"/>
        </w:rPr>
        <w:t>帝在后宫伤心难忍，</w:t>
      </w:r>
      <w:r>
        <w:rPr>
          <w:rFonts w:hint="eastAsia"/>
          <w:szCs w:val="21"/>
        </w:rPr>
        <w:t>可叹我</w:t>
      </w:r>
      <w:r>
        <w:t>父子</w:t>
      </w:r>
      <w:r>
        <w:rPr>
          <w:rFonts w:hint="eastAsia"/>
        </w:rPr>
        <w:t>们</w:t>
      </w:r>
      <w:r>
        <w:t>悲切切</w:t>
      </w:r>
      <w:r>
        <w:rPr>
          <w:rFonts w:hint="eastAsia"/>
        </w:rPr>
        <w:t>冷清清、求生不得求死不能、好不惨情</w:t>
      </w:r>
      <w:r>
        <w:t>。叹伏后</w:t>
      </w:r>
      <w:r>
        <w:rPr>
          <w:rFonts w:hint="eastAsia"/>
        </w:rPr>
        <w:t>到</w:t>
      </w:r>
      <w:r>
        <w:t>此时</w:t>
      </w:r>
      <w:r>
        <w:rPr>
          <w:rFonts w:hint="eastAsia"/>
        </w:rPr>
        <w:t>难保活</w:t>
      </w:r>
      <w:r>
        <w:t>命，我君妃生离散惨不忍闻。二皇儿年幼小孩童</w:t>
      </w:r>
      <w:r>
        <w:rPr>
          <w:rFonts w:hint="eastAsia"/>
        </w:rPr>
        <w:t>之</w:t>
      </w:r>
      <w:r>
        <w:t>性，哭啼啼与孤王要他的娘亲。想奸贼不由孤</w:t>
      </w:r>
      <w:r>
        <w:rPr>
          <w:rFonts w:hint="eastAsia"/>
        </w:rPr>
        <w:t>嚼</w:t>
      </w:r>
      <w:r>
        <w:t>牙愤恨，上欺</w:t>
      </w:r>
      <w:r>
        <w:rPr>
          <w:rFonts w:hint="eastAsia"/>
        </w:rPr>
        <w:t>天子</w:t>
      </w:r>
      <w:r>
        <w:t>下压群臣。欺寡人</w:t>
      </w:r>
      <w:r>
        <w:rPr>
          <w:rFonts w:hint="eastAsia"/>
        </w:rPr>
        <w:t>(</w:t>
      </w:r>
      <w:r>
        <w:t>贼</w:t>
      </w:r>
      <w:r>
        <w:rPr>
          <w:rFonts w:hint="eastAsia"/>
        </w:rPr>
        <w:t>)</w:t>
      </w:r>
      <w:r>
        <w:t>带剑上殿孤见他不敢责问，欺寡人</w:t>
      </w:r>
      <w:r>
        <w:rPr>
          <w:rFonts w:hint="eastAsia"/>
        </w:rPr>
        <w:t>(</w:t>
      </w:r>
      <w:r>
        <w:t>贼</w:t>
      </w:r>
      <w:r>
        <w:rPr>
          <w:rFonts w:hint="eastAsia"/>
        </w:rPr>
        <w:t>)</w:t>
      </w:r>
      <w:r>
        <w:t>独霸朝纲</w:t>
      </w:r>
      <w:r>
        <w:rPr>
          <w:rFonts w:hint="eastAsia"/>
        </w:rPr>
        <w:t>、</w:t>
      </w:r>
      <w:r>
        <w:t>目无君</w:t>
      </w:r>
      <w:r>
        <w:rPr>
          <w:rFonts w:hint="eastAsia"/>
        </w:rPr>
        <w:t>、</w:t>
      </w:r>
      <w:r>
        <w:t>自</w:t>
      </w:r>
      <w:r>
        <w:rPr>
          <w:rFonts w:hint="eastAsia"/>
        </w:rPr>
        <w:t>耑</w:t>
      </w:r>
      <w:r>
        <w:t>自尊。欺寡人孤只得百般谨慎，欺寡人孤只得时刻留</w:t>
      </w:r>
      <w:r>
        <w:rPr>
          <w:rFonts w:hint="eastAsia"/>
        </w:rPr>
        <w:t>神</w:t>
      </w:r>
      <w:r>
        <w:t>。欺寡人</w:t>
      </w:r>
      <w:r>
        <w:rPr>
          <w:rFonts w:hint="eastAsia"/>
        </w:rPr>
        <w:t>(</w:t>
      </w:r>
      <w:r>
        <w:t>贼</w:t>
      </w:r>
      <w:r>
        <w:rPr>
          <w:rFonts w:hint="eastAsia"/>
        </w:rPr>
        <w:t>)</w:t>
      </w:r>
      <w:r>
        <w:t>奏本是非曲直孤不敢</w:t>
      </w:r>
      <w:r>
        <w:rPr>
          <w:rFonts w:hint="eastAsia" w:ascii="宋体" w:hAnsi="宋体" w:cs="宋体"/>
          <w:color w:val="FF0000"/>
        </w:rPr>
        <w:t>□□</w:t>
      </w:r>
      <w:r>
        <w:t>，欺寡人孤有命贼大胆妄为抗旨不遵。欺寡人贼</w:t>
      </w:r>
      <w:r>
        <w:rPr>
          <w:rFonts w:hint="eastAsia"/>
        </w:rPr>
        <w:t>自由</w:t>
      </w:r>
      <w:r>
        <w:t>行孤不敢过问，欺寡人孤怒不敢言</w:t>
      </w:r>
      <w:r>
        <w:rPr>
          <w:rFonts w:hint="eastAsia"/>
        </w:rPr>
        <w:t>、</w:t>
      </w:r>
      <w:r>
        <w:t>忍耐在心。欺寡人孤见他气色不正</w:t>
      </w:r>
      <w:r>
        <w:rPr>
          <w:rFonts w:hint="eastAsia"/>
        </w:rPr>
        <w:t>嚇</w:t>
      </w:r>
      <w:r>
        <w:t>得孤乱了方寸，欺寡人孤见他怒发威</w:t>
      </w:r>
      <w:r>
        <w:rPr>
          <w:rFonts w:hint="eastAsia"/>
        </w:rPr>
        <w:t>嚇</w:t>
      </w:r>
      <w:r>
        <w:t>得</w:t>
      </w:r>
      <w:r>
        <w:rPr>
          <w:rFonts w:hint="eastAsia"/>
        </w:rPr>
        <w:t>吊胆提心</w:t>
      </w:r>
      <w:r>
        <w:t>。欺寡人</w:t>
      </w:r>
      <w:r>
        <w:rPr>
          <w:rFonts w:hint="eastAsia"/>
        </w:rPr>
        <w:t>蹂躏</w:t>
      </w:r>
      <w:r>
        <w:t>百般</w:t>
      </w:r>
      <w:r>
        <w:rPr>
          <w:rFonts w:hint="eastAsia"/>
        </w:rPr>
        <w:t>、惨忍</w:t>
      </w:r>
      <w:r>
        <w:t>万分，欺寡人贼败坏纲</w:t>
      </w:r>
      <w:r>
        <w:rPr>
          <w:rFonts w:hint="eastAsia"/>
        </w:rPr>
        <w:t>常、</w:t>
      </w:r>
      <w:r>
        <w:t>逆了五伦。欺寡人好一似</w:t>
      </w:r>
      <w:r>
        <w:rPr>
          <w:rFonts w:hint="eastAsia" w:ascii="宋体" w:hAnsi="宋体" w:cs="宋体"/>
        </w:rPr>
        <w:t>主</w:t>
      </w:r>
      <w:r>
        <w:t>仆受</w:t>
      </w:r>
      <w:r>
        <w:rPr>
          <w:rFonts w:hint="eastAsia"/>
        </w:rPr>
        <w:t>训</w:t>
      </w:r>
      <w:r>
        <w:t>，欺寡人好一似虐</w:t>
      </w:r>
      <w:r>
        <w:rPr>
          <w:rFonts w:hint="eastAsia"/>
        </w:rPr>
        <w:t>待</w:t>
      </w:r>
      <w:r>
        <w:t>家人。欺寡人好一似无辜良民被贼围困，欺寡人好一似冤屈罪犯</w:t>
      </w:r>
      <w:r>
        <w:rPr>
          <w:rFonts w:hint="eastAsia" w:ascii="宋体" w:hAnsi="宋体" w:cs="宋体"/>
          <w:color w:val="FF0000"/>
        </w:rPr>
        <w:t>□</w:t>
      </w:r>
      <w:r>
        <w:rPr>
          <w:rFonts w:hint="eastAsia"/>
        </w:rPr>
        <w:t>而受刑</w:t>
      </w:r>
      <w:r>
        <w:t>。欺寡人好一似蛇毒蝎</w:t>
      </w:r>
      <w:r>
        <w:rPr>
          <w:rFonts w:hint="eastAsia"/>
        </w:rPr>
        <w:t>狠</w:t>
      </w:r>
      <w:r>
        <w:t>，欺寡人好一似虎狼</w:t>
      </w:r>
      <w:r>
        <w:rPr>
          <w:rFonts w:hint="eastAsia"/>
        </w:rPr>
        <w:t>把孤</w:t>
      </w:r>
      <w:r>
        <w:t>吞。欺寡人好一似前世冤孽今生报应，欺寡人好一似</w:t>
      </w:r>
      <w:r>
        <w:rPr>
          <w:rFonts w:hint="eastAsia"/>
        </w:rPr>
        <w:t>夹</w:t>
      </w:r>
      <w:r>
        <w:t>路相逢对头仇人。欺寡人好一似阎</w:t>
      </w:r>
      <w:r>
        <w:rPr>
          <w:rFonts w:hint="eastAsia"/>
        </w:rPr>
        <w:t>王</w:t>
      </w:r>
      <w:r>
        <w:t>索命，欺寡人好一似</w:t>
      </w:r>
      <w:r>
        <w:rPr>
          <w:rFonts w:hint="eastAsia"/>
        </w:rPr>
        <w:t>饿</w:t>
      </w:r>
      <w:r>
        <w:t>鬼</w:t>
      </w:r>
      <w:r>
        <w:rPr>
          <w:rFonts w:hint="eastAsia"/>
        </w:rPr>
        <w:t>勾</w:t>
      </w:r>
      <w:r>
        <w:t>魂。欺寡人好一似败阵</w:t>
      </w:r>
      <w:r>
        <w:rPr>
          <w:rFonts w:hint="eastAsia"/>
        </w:rPr>
        <w:t>惨</w:t>
      </w:r>
      <w:r>
        <w:t>兵无投奔，反被贼困垓心</w:t>
      </w:r>
      <w:r>
        <w:rPr>
          <w:rFonts w:hint="eastAsia"/>
        </w:rPr>
        <w:t>、</w:t>
      </w:r>
      <w:r>
        <w:t>难逃</w:t>
      </w:r>
      <w:r>
        <w:rPr>
          <w:rFonts w:hint="eastAsia"/>
        </w:rPr>
        <w:t>命、</w:t>
      </w:r>
      <w:r>
        <w:t>难</w:t>
      </w:r>
      <w:r>
        <w:rPr>
          <w:rFonts w:hint="eastAsia"/>
        </w:rPr>
        <w:t>生</w:t>
      </w:r>
      <w:r>
        <w:t>存</w:t>
      </w:r>
      <w:r>
        <w:rPr>
          <w:rFonts w:hint="eastAsia"/>
        </w:rPr>
        <w:t>、认贼斩、恁贼擒</w:t>
      </w:r>
      <w:r>
        <w:t>，</w:t>
      </w:r>
      <w:r>
        <w:rPr>
          <w:rFonts w:hint="eastAsia"/>
        </w:rPr>
        <w:t>孤做一</w:t>
      </w:r>
      <w:r>
        <w:t>待毙谁来救应，</w:t>
      </w:r>
      <w:r>
        <w:rPr>
          <w:rFonts w:ascii="宋体" w:hAnsi="宋体" w:cs="宋体"/>
        </w:rPr>
        <w:t>又听得</w:t>
      </w:r>
      <w:r>
        <w:rPr>
          <w:rFonts w:hint="eastAsia" w:ascii="宋体" w:hAnsi="宋体" w:cs="宋体"/>
        </w:rPr>
        <w:t>宫门外</w:t>
      </w:r>
      <w:r>
        <w:rPr>
          <w:rFonts w:ascii="宋体" w:hAnsi="宋体" w:cs="宋体"/>
        </w:rPr>
        <w:t>喧哗</w:t>
      </w:r>
      <w:r>
        <w:rPr>
          <w:rFonts w:hint="eastAsia" w:ascii="宋体" w:hAnsi="宋体" w:cs="宋体"/>
        </w:rPr>
        <w:t>之</w:t>
      </w:r>
      <w:r>
        <w:rPr>
          <w:rFonts w:ascii="宋体" w:hAnsi="宋体" w:cs="宋体"/>
        </w:rPr>
        <w:t>声</w:t>
      </w:r>
      <w:r>
        <w:t>。</w:t>
      </w:r>
    </w:p>
    <w:p>
      <w:pPr>
        <w:ind w:left="1260" w:hanging="1260"/>
        <w:jc w:val="center"/>
        <w:rPr>
          <w:rFonts w:ascii="华文仿宋" w:hAnsi="华文仿宋" w:eastAsia="华文仿宋" w:cs="华文仿宋"/>
          <w:szCs w:val="21"/>
        </w:rPr>
      </w:pPr>
      <w:bookmarkStart w:id="258" w:name="_Toc908315379"/>
      <w:bookmarkStart w:id="259" w:name="__RefHeading___Toc414518351"/>
      <w:r>
        <w:rPr>
          <w:rStyle w:val="127"/>
          <w:rFonts w:hint="eastAsia"/>
        </w:rPr>
        <w:t>柴桑口</w:t>
      </w:r>
      <w:bookmarkEnd w:id="258"/>
      <w:bookmarkEnd w:id="259"/>
      <w:r>
        <w:rPr>
          <w:rStyle w:val="108"/>
          <w:rFonts w:eastAsia="Times New Roman"/>
          <w:sz w:val="32"/>
          <w:szCs w:val="32"/>
        </w:rPr>
        <w:footnoteReference w:id="630"/>
      </w:r>
    </w:p>
    <w:p>
      <w:pPr>
        <w:jc w:val="center"/>
      </w:pPr>
      <w:r>
        <w:rPr>
          <w:rFonts w:ascii="华文仿宋" w:hAnsi="华文仿宋" w:eastAsia="华文仿宋" w:cs="华文仿宋"/>
          <w:szCs w:val="21"/>
        </w:rPr>
        <w:t>[第一场]</w:t>
      </w:r>
    </w:p>
    <w:p>
      <w:r>
        <w:rPr>
          <w:rFonts w:hint="eastAsia"/>
        </w:rPr>
        <w:t>(</w:t>
      </w:r>
      <w:r>
        <w:rPr>
          <w:rFonts w:hint="eastAsia" w:ascii="华文楷体" w:hAnsi="华文楷体" w:eastAsia="华文楷体" w:cs="华文楷体"/>
        </w:rPr>
        <w:t>四</w:t>
      </w:r>
      <w:r>
        <w:rPr>
          <w:rFonts w:hint="eastAsia"/>
        </w:rPr>
        <w:t>文堂，刘备、诸葛亮</w:t>
      </w:r>
      <w:r>
        <w:rPr>
          <w:rFonts w:ascii="华文楷体" w:hAnsi="华文楷体" w:eastAsia="华文楷体" w:cs="华文楷体"/>
        </w:rPr>
        <w:t>上</w:t>
      </w:r>
      <w:r>
        <w:rPr>
          <w:rFonts w:hint="eastAsia"/>
        </w:rPr>
        <w:t>)</w:t>
      </w:r>
    </w:p>
    <w:p>
      <w:r>
        <w:rPr>
          <w:rFonts w:hint="eastAsia" w:ascii="宋体" w:hAnsi="宋体" w:cs="楷体"/>
        </w:rPr>
        <w:t>刘备</w:t>
      </w:r>
      <w:r>
        <w:rPr>
          <w:rFonts w:hint="eastAsia" w:ascii="楷体" w:hAnsi="楷体" w:eastAsia="楷体" w:cs="楷体"/>
        </w:rPr>
        <w:tab/>
      </w:r>
      <w:r>
        <w:rPr>
          <w:rFonts w:hint="eastAsia" w:ascii="楷体" w:hAnsi="楷体" w:eastAsia="楷体" w:cs="楷体"/>
        </w:rPr>
        <w:t>[</w:t>
      </w:r>
      <w:r>
        <w:rPr>
          <w:rFonts w:hint="eastAsia" w:ascii="华文楷体" w:hAnsi="华文楷体" w:eastAsia="华文楷体" w:cs="华文楷体"/>
        </w:rPr>
        <w:t>引子</w:t>
      </w:r>
      <w:r>
        <w:rPr>
          <w:rFonts w:hint="eastAsia" w:ascii="楷体" w:hAnsi="楷体" w:eastAsia="楷体" w:cs="楷体"/>
        </w:rPr>
        <w:t>]</w:t>
      </w:r>
      <w:r>
        <w:rPr>
          <w:rFonts w:hint="eastAsia" w:ascii="宋体" w:hAnsi="宋体" w:cs="楷体"/>
        </w:rPr>
        <w:t>祸福惟天造，岂在人谋计巧。</w:t>
      </w:r>
    </w:p>
    <w:p>
      <w:r>
        <w:rPr>
          <w:rFonts w:hint="eastAsia" w:ascii="宋体" w:hAnsi="宋体" w:cs="楷体"/>
        </w:rPr>
        <w:t>诸葛亮</w:t>
      </w:r>
      <w:r>
        <w:rPr>
          <w:rFonts w:hint="eastAsia" w:ascii="宋体" w:hAnsi="宋体" w:cs="宋体"/>
        </w:rPr>
        <w:tab/>
      </w:r>
      <w:r>
        <w:rPr>
          <w:rFonts w:hint="eastAsia" w:ascii="宋体" w:hAnsi="宋体" w:cs="宋体"/>
        </w:rPr>
        <w:t>[</w:t>
      </w:r>
      <w:r>
        <w:rPr>
          <w:rFonts w:hint="eastAsia" w:ascii="华文楷体" w:hAnsi="华文楷体" w:eastAsia="华文楷体" w:cs="华文楷体"/>
        </w:rPr>
        <w:t>引子</w:t>
      </w:r>
      <w:r>
        <w:rPr>
          <w:rFonts w:hint="eastAsia" w:ascii="宋体" w:hAnsi="宋体" w:cs="宋体"/>
        </w:rPr>
        <w:t>]</w:t>
      </w:r>
      <w:r>
        <w:rPr>
          <w:rFonts w:hint="eastAsia" w:ascii="宋体" w:hAnsi="宋体" w:cs="楷体"/>
        </w:rPr>
        <w:t>秦、崔玉童</w:t>
      </w:r>
      <w:r>
        <w:rPr>
          <w:rStyle w:val="66"/>
          <w:rFonts w:ascii="宋体" w:hAnsi="宋体" w:cs="楷体"/>
        </w:rPr>
        <w:footnoteReference w:id="631"/>
      </w:r>
      <w:r>
        <w:rPr>
          <w:rFonts w:hint="eastAsia" w:ascii="宋体" w:hAnsi="宋体" w:cs="楷体"/>
        </w:rPr>
        <w:t>到，从此知音稀少。</w:t>
      </w:r>
    </w:p>
    <w:p>
      <w:r>
        <w:rPr>
          <w:rFonts w:hint="eastAsia" w:ascii="宋体" w:hAnsi="宋体" w:cs="楷体"/>
        </w:rPr>
        <w:t>诸葛亮</w:t>
      </w:r>
      <w:r>
        <w:rPr>
          <w:rFonts w:hint="eastAsia" w:ascii="宋体" w:hAnsi="宋体" w:cs="宋体"/>
        </w:rPr>
        <w:tab/>
      </w:r>
      <w:r>
        <w:rPr>
          <w:rFonts w:hint="eastAsia" w:ascii="宋体" w:hAnsi="宋体" w:cs="楷体"/>
        </w:rPr>
        <w:t>参见主公。</w:t>
      </w:r>
    </w:p>
    <w:p>
      <w:r>
        <w:rPr>
          <w:rFonts w:hint="eastAsia" w:ascii="宋体" w:hAnsi="宋体" w:cs="楷体"/>
        </w:rPr>
        <w:t>刘备</w:t>
      </w:r>
      <w:r>
        <w:rPr>
          <w:rFonts w:hint="eastAsia" w:ascii="宋体" w:hAnsi="宋体" w:cs="宋体"/>
        </w:rPr>
        <w:tab/>
      </w:r>
      <w:r>
        <w:rPr>
          <w:rFonts w:hint="eastAsia" w:ascii="宋体" w:hAnsi="宋体" w:cs="楷体"/>
        </w:rPr>
        <w:t>先生少礼，请坐。</w:t>
      </w:r>
    </w:p>
    <w:p>
      <w:r>
        <w:rPr>
          <w:rFonts w:hint="eastAsia" w:ascii="宋体" w:hAnsi="宋体" w:cs="楷体"/>
        </w:rPr>
        <w:t>诸葛亮</w:t>
      </w:r>
      <w:r>
        <w:rPr>
          <w:rFonts w:hint="eastAsia" w:ascii="宋体" w:hAnsi="宋体" w:cs="宋体"/>
        </w:rPr>
        <w:tab/>
      </w:r>
      <w:r>
        <w:rPr>
          <w:rFonts w:hint="eastAsia" w:ascii="宋体" w:hAnsi="宋体" w:cs="楷体"/>
        </w:rPr>
        <w:t>谢座。</w:t>
      </w:r>
    </w:p>
    <w:p>
      <w:pPr>
        <w:rPr>
          <w:rFonts w:hint="eastAsia"/>
        </w:rPr>
      </w:pPr>
      <w:r>
        <w:rPr>
          <w:rFonts w:hint="eastAsia" w:ascii="宋体" w:hAnsi="宋体" w:cs="楷体"/>
        </w:rPr>
        <w:t>刘备</w:t>
      </w:r>
      <w:r>
        <w:rPr>
          <w:rFonts w:hint="eastAsia" w:ascii="宋体" w:hAnsi="宋体" w:cs="宋体"/>
        </w:rPr>
        <w:tab/>
      </w:r>
      <w:r>
        <w:rPr>
          <w:rFonts w:hint="eastAsia" w:ascii="楷体" w:hAnsi="楷体" w:eastAsia="楷体" w:cs="楷体"/>
        </w:rPr>
        <w:t>(</w:t>
      </w:r>
      <w:r>
        <w:rPr>
          <w:rFonts w:ascii="华文楷体" w:hAnsi="华文楷体" w:eastAsia="华文楷体" w:cs="华文楷体"/>
        </w:rPr>
        <w:t>念</w:t>
      </w:r>
      <w:r>
        <w:rPr>
          <w:rFonts w:hint="eastAsia"/>
        </w:rPr>
        <w:t>)周战场中祸难平，岂知转福</w:t>
      </w:r>
      <w:r>
        <w:rPr>
          <w:rFonts w:hint="eastAsia"/>
          <w:color w:val="FF0000"/>
        </w:rPr>
        <w:t>结</w:t>
      </w:r>
      <w:r>
        <w:rPr>
          <w:rFonts w:hint="eastAsia" w:ascii="宋体" w:hAnsi="宋体" w:cs="宋体"/>
          <w:color w:val="FF0000"/>
        </w:rPr>
        <w:t>□□</w:t>
      </w:r>
      <w:r>
        <w:t>。</w:t>
      </w:r>
      <w:r>
        <w:rPr>
          <w:rStyle w:val="66"/>
        </w:rPr>
        <w:footnoteReference w:id="632"/>
      </w:r>
    </w:p>
    <w:p>
      <w:r>
        <w:rPr>
          <w:rFonts w:hint="eastAsia"/>
        </w:rPr>
        <w:t>诸葛亮</w:t>
      </w:r>
      <w:r>
        <w:rPr>
          <w:rFonts w:hint="eastAsia"/>
        </w:rPr>
        <w:tab/>
      </w:r>
      <w:r>
        <w:rPr>
          <w:rFonts w:hint="eastAsia" w:ascii="楷体" w:hAnsi="楷体" w:eastAsia="楷体" w:cs="楷体"/>
        </w:rPr>
        <w:t>(</w:t>
      </w:r>
      <w:r>
        <w:rPr>
          <w:rFonts w:ascii="华文楷体" w:hAnsi="华文楷体" w:eastAsia="华文楷体" w:cs="华文楷体"/>
        </w:rPr>
        <w:t>念</w:t>
      </w:r>
      <w:r>
        <w:rPr>
          <w:rFonts w:hint="eastAsia"/>
        </w:rPr>
        <w:t>)自古辛勤有天下，不在人谋定相星。</w:t>
      </w:r>
    </w:p>
    <w:p>
      <w:r>
        <w:rPr>
          <w:rFonts w:hint="eastAsia"/>
        </w:rPr>
        <w:t>刘备</w:t>
      </w:r>
      <w:r>
        <w:rPr>
          <w:rFonts w:hint="eastAsia"/>
        </w:rPr>
        <w:tab/>
      </w:r>
      <w:r>
        <w:rPr>
          <w:rFonts w:hint="eastAsia"/>
        </w:rPr>
        <w:t>孤，刘备。</w:t>
      </w:r>
    </w:p>
    <w:p>
      <w:r>
        <w:rPr>
          <w:rFonts w:hint="eastAsia"/>
        </w:rPr>
        <w:t>诸葛亮</w:t>
      </w:r>
      <w:r>
        <w:rPr>
          <w:rFonts w:hint="eastAsia"/>
        </w:rPr>
        <w:tab/>
      </w:r>
      <w:r>
        <w:rPr>
          <w:rFonts w:hint="eastAsia"/>
        </w:rPr>
        <w:t>山人诸葛亮。</w:t>
      </w:r>
    </w:p>
    <w:p>
      <w:r>
        <w:rPr>
          <w:rFonts w:hint="eastAsia"/>
        </w:rPr>
        <w:t>刘备</w:t>
      </w:r>
      <w:r>
        <w:rPr>
          <w:rFonts w:hint="eastAsia"/>
        </w:rPr>
        <w:tab/>
      </w:r>
      <w:r>
        <w:rPr>
          <w:rFonts w:hint="eastAsia"/>
        </w:rPr>
        <w:t>先生。</w:t>
      </w:r>
    </w:p>
    <w:p>
      <w:r>
        <w:rPr>
          <w:rFonts w:hint="eastAsia"/>
        </w:rPr>
        <w:t>诸葛亮</w:t>
      </w:r>
      <w:r>
        <w:rPr>
          <w:rFonts w:hint="eastAsia"/>
        </w:rPr>
        <w:tab/>
      </w:r>
      <w:r>
        <w:rPr>
          <w:rFonts w:hint="eastAsia"/>
        </w:rPr>
        <w:t>主公。</w:t>
      </w:r>
    </w:p>
    <w:p>
      <w:pPr>
        <w:ind w:left="840" w:hanging="840"/>
      </w:pPr>
      <w:r>
        <w:rPr>
          <w:rFonts w:hint="eastAsia"/>
        </w:rPr>
        <w:t>刘备</w:t>
      </w:r>
      <w:r>
        <w:rPr>
          <w:rFonts w:hint="eastAsia"/>
        </w:rPr>
        <w:tab/>
      </w:r>
      <w:r>
        <w:rPr>
          <w:rFonts w:hint="eastAsia"/>
        </w:rPr>
        <w:t>日前周郎设下“假途灭虢”之计，被先生奇谋，只气得他喷血坠马</w:t>
      </w:r>
      <w:r>
        <w:rPr>
          <w:rStyle w:val="66"/>
        </w:rPr>
        <w:footnoteReference w:id="633"/>
      </w:r>
      <w:r>
        <w:rPr>
          <w:rFonts w:hint="eastAsia"/>
        </w:rPr>
        <w:t>，此时未闻周郎吉凶如何。</w:t>
      </w:r>
    </w:p>
    <w:p>
      <w:pPr>
        <w:ind w:left="840" w:hanging="840"/>
      </w:pPr>
      <w:r>
        <w:rPr>
          <w:rFonts w:hint="eastAsia"/>
        </w:rPr>
        <w:t>诸葛亮</w:t>
      </w:r>
      <w:r>
        <w:rPr>
          <w:rFonts w:hint="eastAsia"/>
        </w:rPr>
        <w:tab/>
      </w:r>
      <w:r>
        <w:rPr>
          <w:rFonts w:hint="eastAsia"/>
        </w:rPr>
        <w:t>亮夜观天象，见将星坠落。我料周郎刻下必死无疑也。</w:t>
      </w:r>
    </w:p>
    <w:p>
      <w:pPr>
        <w:ind w:left="840" w:hanging="840"/>
      </w:pPr>
      <w:r>
        <w:rPr>
          <w:rFonts w:hint="eastAsia"/>
        </w:rPr>
        <w:t>刘备</w:t>
      </w:r>
      <w:r>
        <w:rPr>
          <w:rFonts w:hint="eastAsia"/>
        </w:rPr>
        <w:tab/>
      </w:r>
      <w:r>
        <w:rPr>
          <w:rFonts w:hint="eastAsia"/>
        </w:rPr>
        <w:t>此话难料。</w:t>
      </w:r>
    </w:p>
    <w:p>
      <w:pPr>
        <w:ind w:left="840" w:hanging="840"/>
      </w:pPr>
      <w:r>
        <w:rPr>
          <w:rFonts w:hint="eastAsia"/>
        </w:rPr>
        <w:t>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(旗牌</w:t>
      </w:r>
      <w:r>
        <w:rPr>
          <w:rFonts w:hint="eastAsia" w:ascii="楷体" w:hAnsi="楷体" w:eastAsia="楷体" w:cs="楷体"/>
        </w:rPr>
        <w:t>上</w:t>
      </w:r>
      <w:r>
        <w:rPr>
          <w:rFonts w:hint="eastAsia"/>
        </w:rPr>
        <w:t>)</w:t>
      </w:r>
    </w:p>
    <w:p>
      <w:pPr>
        <w:ind w:left="840" w:hanging="840"/>
      </w:pPr>
      <w:r>
        <w:rPr>
          <w:rFonts w:hint="eastAsia"/>
        </w:rPr>
        <w:t>旗牌</w:t>
      </w:r>
      <w:r>
        <w:rPr>
          <w:rFonts w:hint="eastAsia"/>
        </w:rPr>
        <w:tab/>
      </w:r>
      <w:r>
        <w:rPr>
          <w:rFonts w:hint="eastAsia"/>
        </w:rPr>
        <w:t>启上主公，昨日命小人持书递进吴营，周瑜拆开一观，忽然呕吐气绝身亡。今将灵柩移至柴桑去了。</w:t>
      </w:r>
    </w:p>
    <w:p>
      <w:pPr>
        <w:ind w:left="840" w:hanging="840"/>
      </w:pPr>
      <w:r>
        <w:rPr>
          <w:rFonts w:hint="eastAsia"/>
        </w:rPr>
        <w:t>诸葛亮</w:t>
      </w:r>
      <w:r>
        <w:rPr>
          <w:rFonts w:hint="eastAsia"/>
        </w:rPr>
        <w:tab/>
      </w:r>
      <w:r>
        <w:rPr>
          <w:rFonts w:hint="eastAsia"/>
        </w:rPr>
        <w:t>如何。</w:t>
      </w:r>
    </w:p>
    <w:p>
      <w:pPr>
        <w:ind w:left="840" w:hanging="840"/>
      </w:pPr>
      <w:r>
        <w:rPr>
          <w:rFonts w:hint="eastAsia"/>
        </w:rPr>
        <w:t>刘备</w:t>
      </w:r>
      <w:r>
        <w:rPr>
          <w:rFonts w:hint="eastAsia"/>
        </w:rPr>
        <w:tab/>
      </w:r>
      <w:r>
        <w:rPr>
          <w:rFonts w:hint="eastAsia"/>
        </w:rPr>
        <w:t>知道了。</w:t>
      </w:r>
    </w:p>
    <w:p>
      <w:pPr>
        <w:ind w:left="840" w:hanging="840"/>
      </w:pPr>
      <w:r>
        <w:rPr>
          <w:rFonts w:hint="eastAsia"/>
        </w:rPr>
        <w:t>诸葛亮</w:t>
      </w:r>
      <w:r>
        <w:rPr>
          <w:rFonts w:hint="eastAsia"/>
        </w:rPr>
        <w:tab/>
      </w:r>
      <w:r>
        <w:rPr>
          <w:rFonts w:hint="eastAsia"/>
        </w:rPr>
        <w:t>退下。</w:t>
      </w:r>
    </w:p>
    <w:p>
      <w:pPr>
        <w:ind w:left="840" w:hanging="840"/>
      </w:pPr>
      <w:r>
        <w:rPr>
          <w:rFonts w:hint="eastAsia"/>
        </w:rPr>
        <w:t>(旗牌</w:t>
      </w:r>
      <w:r>
        <w:rPr>
          <w:rFonts w:hint="eastAsia" w:ascii="楷体" w:hAnsi="楷体" w:eastAsia="楷体" w:cs="楷体"/>
        </w:rPr>
        <w:t>下</w:t>
      </w:r>
      <w:r>
        <w:rPr>
          <w:rFonts w:hint="eastAsia"/>
        </w:rPr>
        <w:t>)</w:t>
      </w:r>
    </w:p>
    <w:p>
      <w:pPr>
        <w:ind w:left="840" w:hanging="840"/>
      </w:pPr>
      <w:r>
        <w:rPr>
          <w:rFonts w:hint="eastAsia"/>
        </w:rPr>
        <w:t>刘备</w:t>
      </w:r>
      <w:r>
        <w:rPr>
          <w:rFonts w:hint="eastAsia"/>
        </w:rPr>
        <w:tab/>
      </w:r>
      <w:r>
        <w:rPr>
          <w:rFonts w:hint="eastAsia"/>
        </w:rPr>
        <w:t>果然不出先生所料，周郎已死，还当如何?</w:t>
      </w:r>
    </w:p>
    <w:p>
      <w:pPr>
        <w:ind w:left="840" w:hanging="840"/>
      </w:pPr>
      <w:r>
        <w:rPr>
          <w:rFonts w:hint="eastAsia"/>
        </w:rPr>
        <w:t>诸葛亮</w:t>
      </w:r>
      <w:r>
        <w:rPr>
          <w:rFonts w:hint="eastAsia"/>
        </w:rPr>
        <w:tab/>
      </w:r>
      <w:r>
        <w:rPr>
          <w:rFonts w:hint="eastAsia"/>
        </w:rPr>
        <w:t>我料代周郎之权必是鲁肃。亮观天象，见将星聚在东吴，我当以过江吊孝为由，好觅贤士辅佐</w:t>
      </w:r>
      <w:r>
        <w:rPr>
          <w:rStyle w:val="66"/>
        </w:rPr>
        <w:footnoteReference w:id="634"/>
      </w:r>
      <w:r>
        <w:rPr>
          <w:rFonts w:hint="eastAsia"/>
        </w:rPr>
        <w:t>主公。</w:t>
      </w:r>
    </w:p>
    <w:p>
      <w:pPr>
        <w:ind w:left="840" w:hanging="840"/>
      </w:pPr>
      <w:r>
        <w:rPr>
          <w:rFonts w:hint="eastAsia"/>
        </w:rPr>
        <w:t>刘备</w:t>
      </w:r>
      <w:r>
        <w:rPr>
          <w:rFonts w:hint="eastAsia"/>
        </w:rPr>
        <w:tab/>
      </w:r>
      <w:r>
        <w:rPr>
          <w:rFonts w:hint="eastAsia"/>
        </w:rPr>
        <w:t>且慢，东吴将士恨先生如入骨髓，此番前去，必遭其害。且莫做那披麻救火，自惹其祸。</w:t>
      </w:r>
    </w:p>
    <w:p>
      <w:pPr>
        <w:ind w:left="840" w:hanging="840"/>
      </w:pPr>
      <w:r>
        <w:rPr>
          <w:rFonts w:hint="eastAsia"/>
        </w:rPr>
        <w:t>诸葛亮</w:t>
      </w:r>
      <w:r>
        <w:rPr>
          <w:rFonts w:hint="eastAsia"/>
        </w:rPr>
        <w:tab/>
      </w:r>
      <w:r>
        <w:rPr>
          <w:rFonts w:hint="eastAsia"/>
        </w:rPr>
        <w:t>周瑜在日，亮犹不惧，今瑜(已)死</w:t>
      </w:r>
      <w:r>
        <w:rPr>
          <w:rStyle w:val="66"/>
        </w:rPr>
        <w:footnoteReference w:id="635"/>
      </w:r>
      <w:r>
        <w:rPr>
          <w:rFonts w:hint="eastAsia"/>
        </w:rPr>
        <w:t>，何足惧哉?</w:t>
      </w:r>
    </w:p>
    <w:p>
      <w:pPr>
        <w:ind w:left="840" w:hanging="840"/>
      </w:pPr>
      <w:r>
        <w:rPr>
          <w:rFonts w:hint="eastAsia"/>
        </w:rPr>
        <w:t>刘备</w:t>
      </w:r>
      <w:r>
        <w:rPr>
          <w:rFonts w:hint="eastAsia"/>
        </w:rPr>
        <w:tab/>
      </w:r>
      <w:r>
        <w:rPr>
          <w:rFonts w:hint="eastAsia"/>
        </w:rPr>
        <w:t>去得的?</w:t>
      </w:r>
    </w:p>
    <w:p>
      <w:pPr>
        <w:ind w:left="840" w:hanging="840"/>
      </w:pPr>
      <w:r>
        <w:rPr>
          <w:rFonts w:hint="eastAsia"/>
        </w:rPr>
        <w:t>诸葛亮</w:t>
      </w:r>
      <w:r>
        <w:rPr>
          <w:rFonts w:hint="eastAsia"/>
        </w:rPr>
        <w:tab/>
      </w:r>
      <w:r>
        <w:rPr>
          <w:rFonts w:hint="eastAsia"/>
        </w:rPr>
        <w:t>去得的。</w:t>
      </w:r>
    </w:p>
    <w:p>
      <w:pPr>
        <w:ind w:left="840" w:hanging="840"/>
      </w:pPr>
      <w:r>
        <w:rPr>
          <w:rFonts w:hint="eastAsia"/>
        </w:rPr>
        <w:t>刘备</w:t>
      </w:r>
      <w:r>
        <w:rPr>
          <w:rFonts w:hint="eastAsia"/>
        </w:rPr>
        <w:tab/>
      </w:r>
      <w:r>
        <w:rPr>
          <w:rFonts w:hint="eastAsia"/>
        </w:rPr>
        <w:t>无妨事?</w:t>
      </w:r>
    </w:p>
    <w:p>
      <w:pPr>
        <w:ind w:left="840" w:hanging="840"/>
      </w:pPr>
      <w:r>
        <w:rPr>
          <w:rFonts w:hint="eastAsia"/>
        </w:rPr>
        <w:t>诸葛亮</w:t>
      </w:r>
      <w:r>
        <w:rPr>
          <w:rFonts w:hint="eastAsia"/>
        </w:rPr>
        <w:tab/>
      </w:r>
      <w:r>
        <w:rPr>
          <w:rFonts w:hint="eastAsia"/>
        </w:rPr>
        <w:t>无妨事。</w:t>
      </w:r>
    </w:p>
    <w:p>
      <w:pPr>
        <w:ind w:left="840" w:hanging="840"/>
      </w:pPr>
      <w:r>
        <w:rPr>
          <w:rFonts w:hint="eastAsia"/>
        </w:rPr>
        <w:t>刘备</w:t>
      </w:r>
      <w:r>
        <w:rPr>
          <w:rFonts w:hint="eastAsia"/>
        </w:rPr>
        <w:tab/>
      </w:r>
      <w:r>
        <w:rPr>
          <w:rFonts w:hint="eastAsia"/>
        </w:rPr>
        <w:t>孤放心不下，可命三弟带领铁骑一万，战船千只，跟随先生前往。孤也好放心。</w:t>
      </w:r>
    </w:p>
    <w:p>
      <w:pPr>
        <w:ind w:left="840" w:hanging="840"/>
      </w:pPr>
      <w:r>
        <w:rPr>
          <w:rFonts w:hint="eastAsia"/>
        </w:rPr>
        <w:t>诸葛亮</w:t>
      </w:r>
      <w:r>
        <w:rPr>
          <w:rFonts w:hint="eastAsia"/>
        </w:rPr>
        <w:tab/>
      </w:r>
      <w:r>
        <w:rPr>
          <w:rFonts w:hint="eastAsia"/>
        </w:rPr>
        <w:t>既蒙主公垂念，就命四将军子龙随我前往，可命三将军在江南岸上等候。山人吊祭已毕，过江之时，用羽扇一招，前来接应便了。</w:t>
      </w:r>
    </w:p>
    <w:p>
      <w:pPr>
        <w:ind w:left="840" w:hanging="840"/>
      </w:pPr>
      <w:r>
        <w:rPr>
          <w:rFonts w:hint="eastAsia"/>
        </w:rPr>
        <w:t>刘备</w:t>
      </w:r>
      <w:r>
        <w:rPr>
          <w:rFonts w:hint="eastAsia"/>
        </w:rPr>
        <w:tab/>
      </w:r>
      <w:r>
        <w:rPr>
          <w:rFonts w:hint="eastAsia"/>
        </w:rPr>
        <w:t>先生呐。</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6"/>
      </w:r>
      <w:r>
        <w:rPr>
          <w:rFonts w:hint="eastAsia"/>
        </w:rPr>
        <w:t>】非是孤王人安顿，东吴尽是豺狼虎群。此番前去稍有伤损，岂不</w:t>
      </w:r>
      <w:r>
        <w:rPr>
          <w:rFonts w:hint="eastAsia"/>
          <w:color w:val="FF0000"/>
        </w:rPr>
        <w:t>教</w:t>
      </w:r>
      <w:r>
        <w:rPr>
          <w:rFonts w:hint="eastAsia"/>
        </w:rPr>
        <w:t>孤</w:t>
      </w:r>
      <w:r>
        <w:rPr>
          <w:rFonts w:hint="eastAsia"/>
          <w:color w:val="FF0000"/>
        </w:rPr>
        <w:t>两</w:t>
      </w:r>
      <w:r>
        <w:rPr>
          <w:rFonts w:hint="eastAsia"/>
        </w:rPr>
        <w:t>离分</w:t>
      </w:r>
      <w:r>
        <w:rPr>
          <w:rStyle w:val="66"/>
        </w:rPr>
        <w:footnoteReference w:id="637"/>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8"/>
      </w:r>
      <w:r>
        <w:rPr>
          <w:rFonts w:hint="eastAsia"/>
        </w:rPr>
        <w:t>】时不到兴与衰天心造定，当治乱自有那一辈时人。【</w:t>
      </w:r>
      <w:r>
        <w:rPr>
          <w:rFonts w:hint="eastAsia"/>
          <w:sz w:val="15"/>
          <w:szCs w:val="15"/>
        </w:rPr>
        <w:t>转</w:t>
      </w:r>
      <w:r>
        <w:rPr>
          <w:rFonts w:hint="eastAsia" w:ascii="楷体" w:hAnsi="楷体" w:eastAsia="楷体" w:cs="楷体"/>
        </w:rPr>
        <w:t>西皮</w:t>
      </w:r>
      <w:r>
        <w:rPr>
          <w:rFonts w:hint="eastAsia" w:ascii="楷体" w:hAnsi="楷体" w:eastAsia="楷体" w:cs="楷体"/>
          <w:color w:val="FF0000"/>
        </w:rPr>
        <w:t>快板</w:t>
      </w:r>
      <w:r>
        <w:rPr>
          <w:rFonts w:hint="eastAsia"/>
        </w:rPr>
        <w:t>】天生来周公瑾吴邦英俊，偏又有诸葛亮汉室称臣。三江口协力时同把曹併，彼爱我我爱彼各无异心。他起意三次里害我性命，心未遂气得他丧了残生。在帐中施一礼主心安稳，</w:t>
      </w:r>
    </w:p>
    <w:p>
      <w:pPr>
        <w:ind w:left="840" w:hanging="840"/>
      </w:pPr>
      <w:r>
        <w:rPr>
          <w:rFonts w:hint="eastAsia"/>
        </w:rPr>
        <w:t>刘备</w:t>
      </w:r>
      <w:r>
        <w:rPr>
          <w:rFonts w:hint="eastAsia"/>
        </w:rPr>
        <w:tab/>
      </w:r>
      <w:r>
        <w:rPr>
          <w:rFonts w:hint="eastAsia"/>
        </w:rPr>
        <w:t>先生保重了。</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】但看我一叶飘如风送云。</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Fonts w:hint="eastAsia"/>
        </w:rPr>
        <w:t>】他那里坦然不虑心安稳，孤心中不定胆战心惊。但愿得此一去吉星照定，且待他无凶险也好放心。</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[第二场]</w:t>
      </w:r>
    </w:p>
    <w:p>
      <w:r>
        <w:rPr>
          <w:rFonts w:hint="eastAsia"/>
        </w:rPr>
        <w:t>(</w:t>
      </w:r>
      <w:r>
        <w:rPr>
          <w:rFonts w:hint="eastAsia" w:ascii="楷体" w:hAnsi="楷体" w:eastAsia="楷体" w:cs="楷体"/>
        </w:rPr>
        <w:t>四白</w:t>
      </w:r>
      <w:r>
        <w:rPr>
          <w:rFonts w:hint="eastAsia"/>
        </w:rPr>
        <w:t>文堂、</w:t>
      </w:r>
      <w:r>
        <w:rPr>
          <w:rFonts w:hint="eastAsia" w:ascii="楷体" w:hAnsi="楷体" w:eastAsia="楷体" w:cs="楷体"/>
        </w:rPr>
        <w:t>二</w:t>
      </w:r>
      <w:r>
        <w:rPr>
          <w:rFonts w:hint="eastAsia"/>
        </w:rPr>
        <w:t>旗牌、鲁肃</w:t>
      </w:r>
      <w:r>
        <w:rPr>
          <w:rFonts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39"/>
      </w:r>
      <w:r>
        <w:rPr>
          <w:rFonts w:hint="eastAsia"/>
        </w:rPr>
        <w:t>】伤我那擎天柱一旦早丧，眼见得我东吴谁是栋梁。蒙主恩虽与我兵权执掌，愧匪才怎做得治国安邦。</w:t>
      </w:r>
    </w:p>
    <w:p>
      <w:pPr>
        <w:ind w:left="840" w:hanging="840"/>
      </w:pPr>
      <w:r>
        <w:rPr>
          <w:rFonts w:hint="eastAsia"/>
        </w:rPr>
        <w:t>鲁肃</w:t>
      </w:r>
      <w:r>
        <w:rPr>
          <w:rFonts w:hint="eastAsia"/>
        </w:rPr>
        <w:tab/>
      </w:r>
      <w:r>
        <w:rPr>
          <w:rFonts w:hint="eastAsia"/>
        </w:rPr>
        <w:t>下官鲁肃，不料孔明用计，竟将公瑾气死。蒙公瑾生前已奏表章，举我统领兵权。唉，我自愧匪才，焉能掌此大权，无奈主公再三</w:t>
      </w:r>
      <w:r>
        <w:rPr>
          <w:rStyle w:val="66"/>
        </w:rPr>
        <w:footnoteReference w:id="640"/>
      </w:r>
      <w:r>
        <w:rPr>
          <w:rFonts w:hint="eastAsia"/>
        </w:rPr>
        <w:t>，难以推却，只得勉力而为。今将公瑾灵柩移至柴桑，等候他子周循</w:t>
      </w:r>
      <w:r>
        <w:rPr>
          <w:rStyle w:val="66"/>
        </w:rPr>
        <w:footnoteReference w:id="641"/>
      </w:r>
      <w:r>
        <w:rPr>
          <w:rFonts w:hint="eastAsia"/>
        </w:rPr>
        <w:t>到来，成服</w:t>
      </w:r>
      <w:r>
        <w:rPr>
          <w:rStyle w:val="66"/>
        </w:rPr>
        <w:footnoteReference w:id="642"/>
      </w:r>
      <w:r>
        <w:rPr>
          <w:rFonts w:hint="eastAsia"/>
        </w:rPr>
        <w:t>丧葬也。</w:t>
      </w:r>
    </w:p>
    <w:p>
      <w:pPr>
        <w:ind w:left="840" w:hanging="840"/>
      </w:pPr>
      <w:r>
        <w:rPr>
          <w:rFonts w:hint="eastAsia"/>
        </w:rPr>
        <w:t>四将</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(四将</w:t>
      </w:r>
      <w:r>
        <w:rPr>
          <w:rFonts w:hint="eastAsia" w:ascii="楷体" w:hAnsi="楷体" w:eastAsia="楷体" w:cs="楷体"/>
        </w:rPr>
        <w:t>上</w:t>
      </w:r>
      <w:r>
        <w:rPr>
          <w:rFonts w:hint="eastAsia"/>
        </w:rPr>
        <w:t>)</w:t>
      </w:r>
    </w:p>
    <w:p>
      <w:pPr>
        <w:ind w:left="840" w:hanging="840"/>
      </w:pPr>
      <w:r>
        <w:rPr>
          <w:rFonts w:hint="eastAsia"/>
        </w:rPr>
        <w:t>四将</w:t>
      </w:r>
      <w:r>
        <w:rPr>
          <w:rFonts w:hint="eastAsia"/>
        </w:rPr>
        <w:tab/>
      </w:r>
      <w:r>
        <w:rPr>
          <w:rFonts w:hint="eastAsia"/>
        </w:rPr>
        <w:t>参见都督。</w:t>
      </w:r>
    </w:p>
    <w:p>
      <w:pPr>
        <w:ind w:left="840" w:hanging="840"/>
      </w:pPr>
      <w:r>
        <w:rPr>
          <w:rFonts w:hint="eastAsia"/>
        </w:rPr>
        <w:t>鲁肃</w:t>
      </w:r>
      <w:r>
        <w:rPr>
          <w:rFonts w:hint="eastAsia"/>
        </w:rPr>
        <w:tab/>
      </w:r>
      <w:r>
        <w:rPr>
          <w:rFonts w:hint="eastAsia"/>
        </w:rPr>
        <w:t>列公少礼。</w:t>
      </w:r>
    </w:p>
    <w:p>
      <w:pPr>
        <w:ind w:left="840" w:hanging="840"/>
      </w:pPr>
      <w:r>
        <w:rPr>
          <w:rFonts w:hint="eastAsia"/>
        </w:rPr>
        <w:t>(鲁肃</w:t>
      </w:r>
      <w:r>
        <w:rPr>
          <w:rFonts w:hint="eastAsia" w:ascii="楷体" w:hAnsi="楷体" w:eastAsia="楷体" w:cs="楷体"/>
        </w:rPr>
        <w:t>看介</w:t>
      </w:r>
      <w:r>
        <w:rPr>
          <w:rFonts w:hint="eastAsia"/>
        </w:rPr>
        <w:t>)</w:t>
      </w:r>
    </w:p>
    <w:p>
      <w:pPr>
        <w:ind w:left="840" w:hanging="840"/>
      </w:pPr>
      <w:r>
        <w:rPr>
          <w:rFonts w:hint="eastAsia"/>
        </w:rPr>
        <w:t>鲁肃</w:t>
      </w:r>
      <w:r>
        <w:rPr>
          <w:rFonts w:hint="eastAsia"/>
        </w:rPr>
        <w:tab/>
      </w:r>
      <w:r>
        <w:rPr>
          <w:rFonts w:hint="eastAsia"/>
        </w:rPr>
        <w:t>列公怒气不息，进帐何事?</w:t>
      </w:r>
    </w:p>
    <w:p>
      <w:pPr>
        <w:ind w:left="840" w:hanging="840"/>
      </w:pPr>
      <w:r>
        <w:rPr>
          <w:rFonts w:hint="eastAsia"/>
        </w:rPr>
        <w:t>四将</w:t>
      </w:r>
      <w:r>
        <w:rPr>
          <w:rFonts w:hint="eastAsia"/>
        </w:rPr>
        <w:tab/>
      </w:r>
      <w:r>
        <w:rPr>
          <w:rFonts w:hint="eastAsia"/>
        </w:rPr>
        <w:t>启禀都督，今有孔明带了祭礼前来祭奠先帅，故而进帐请教都督：还是将孔明杀了后祭，还是祭了后杀呢?</w:t>
      </w:r>
    </w:p>
    <w:p>
      <w:pPr>
        <w:ind w:left="840" w:hanging="840"/>
      </w:pPr>
      <w:r>
        <w:rPr>
          <w:rFonts w:hint="eastAsia"/>
        </w:rPr>
        <w:t>鲁肃</w:t>
      </w:r>
      <w:r>
        <w:rPr>
          <w:rFonts w:hint="eastAsia"/>
        </w:rPr>
        <w:tab/>
      </w:r>
      <w:r>
        <w:rPr>
          <w:rFonts w:hint="eastAsia"/>
        </w:rPr>
        <w:t>哦，那孔明竟敢前来吊祭先帅么?</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他带了多少人马?</w:t>
      </w:r>
    </w:p>
    <w:p>
      <w:pPr>
        <w:ind w:left="840" w:hanging="840"/>
      </w:pPr>
      <w:r>
        <w:rPr>
          <w:rFonts w:hint="eastAsia"/>
        </w:rPr>
        <w:t>四将</w:t>
      </w:r>
      <w:r>
        <w:rPr>
          <w:rFonts w:hint="eastAsia"/>
        </w:rPr>
        <w:tab/>
      </w:r>
      <w:r>
        <w:rPr>
          <w:rFonts w:hint="eastAsia"/>
        </w:rPr>
        <w:t>只有一叶扁舟，并无人马。</w:t>
      </w:r>
    </w:p>
    <w:p>
      <w:pPr>
        <w:ind w:left="840" w:hanging="840"/>
      </w:pPr>
      <w:r>
        <w:rPr>
          <w:rFonts w:hint="eastAsia"/>
        </w:rPr>
        <w:t>鲁肃</w:t>
      </w:r>
      <w:r>
        <w:rPr>
          <w:rFonts w:hint="eastAsia"/>
        </w:rPr>
        <w:tab/>
      </w:r>
      <w:r>
        <w:rPr>
          <w:rFonts w:hint="eastAsia"/>
        </w:rPr>
        <w:t>只有一叶扁舟，并无人马?</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w:t>
      </w:r>
      <w:r>
        <w:rPr>
          <w:rFonts w:hint="eastAsia" w:ascii="楷体" w:hAnsi="楷体" w:eastAsia="楷体" w:cs="楷体"/>
        </w:rPr>
        <w:t>冷笑介</w:t>
      </w:r>
      <w:r>
        <w:rPr>
          <w:rFonts w:hint="eastAsia"/>
        </w:rPr>
        <w:t>)哼，呵呵……这厮又来作怪。我东吴将士恨不得食尔之肉，他偏偏驾一叶扁舟而来。孔明啊孔明，你今前来岂不是羊入虎口。不知列公心意如何?</w:t>
      </w:r>
    </w:p>
    <w:p>
      <w:pPr>
        <w:ind w:left="840" w:hanging="840"/>
      </w:pPr>
      <w:r>
        <w:rPr>
          <w:rFonts w:hint="eastAsia"/>
        </w:rPr>
        <w:t>四将</w:t>
      </w:r>
      <w:r>
        <w:rPr>
          <w:rFonts w:hint="eastAsia"/>
        </w:rPr>
        <w:tab/>
      </w:r>
      <w:r>
        <w:rPr>
          <w:rFonts w:hint="eastAsia"/>
        </w:rPr>
        <w:t>吾家先帅被他气死，恨不得手刃此贼</w:t>
      </w:r>
      <w:r>
        <w:rPr>
          <w:rStyle w:val="66"/>
        </w:rPr>
        <w:footnoteReference w:id="643"/>
      </w:r>
      <w:r>
        <w:rPr>
          <w:rFonts w:hint="eastAsia"/>
        </w:rPr>
        <w:t>。他今自寻前来，都督传令可将他剖腹挖心</w:t>
      </w:r>
      <w:r>
        <w:rPr>
          <w:rStyle w:val="66"/>
        </w:rPr>
        <w:footnoteReference w:id="644"/>
      </w:r>
      <w:r>
        <w:rPr>
          <w:rFonts w:hint="eastAsia"/>
        </w:rPr>
        <w:t>，活祭先帅，以报此仇。</w:t>
      </w:r>
    </w:p>
    <w:p>
      <w:pPr>
        <w:ind w:left="840" w:hanging="840"/>
      </w:pPr>
      <w:r>
        <w:rPr>
          <w:rFonts w:hint="eastAsia"/>
        </w:rPr>
        <w:t>鲁肃</w:t>
      </w:r>
      <w:r>
        <w:rPr>
          <w:rFonts w:hint="eastAsia"/>
        </w:rPr>
        <w:tab/>
      </w:r>
      <w:r>
        <w:rPr>
          <w:rFonts w:hint="eastAsia"/>
        </w:rPr>
        <w:t>不可。他今前来，定有一番道理。若凶惧而杀之，天下人道我东吴无容人之量。且待他祭奠之后，先用言语责他，然后治死也还不迟。不知列公意下如何?</w:t>
      </w:r>
    </w:p>
    <w:p>
      <w:pPr>
        <w:ind w:left="840" w:hanging="840"/>
      </w:pPr>
      <w:r>
        <w:rPr>
          <w:rFonts w:hint="eastAsia"/>
        </w:rPr>
        <w:t>四将</w:t>
      </w:r>
      <w:r>
        <w:rPr>
          <w:rFonts w:hint="eastAsia"/>
        </w:rPr>
        <w:tab/>
      </w:r>
      <w:r>
        <w:rPr>
          <w:rFonts w:hint="eastAsia"/>
        </w:rPr>
        <w:t>只是教那贼多活一时。</w:t>
      </w:r>
    </w:p>
    <w:p>
      <w:pPr>
        <w:ind w:left="840" w:hanging="840"/>
      </w:pPr>
      <w:r>
        <w:rPr>
          <w:rFonts w:hint="eastAsia"/>
        </w:rPr>
        <w:t>赵云</w:t>
      </w:r>
      <w:r>
        <w:rPr>
          <w:rFonts w:hint="eastAsia"/>
        </w:rPr>
        <w:tab/>
      </w:r>
      <w:r>
        <w:rPr>
          <w:rFonts w:hint="eastAsia"/>
        </w:rPr>
        <w:t>(</w:t>
      </w:r>
      <w:r>
        <w:rPr>
          <w:rFonts w:hint="eastAsia" w:ascii="楷体" w:hAnsi="楷体" w:eastAsia="楷体" w:cs="楷体"/>
        </w:rPr>
        <w:t>内</w:t>
      </w:r>
      <w:r>
        <w:rPr>
          <w:rFonts w:hint="eastAsia"/>
        </w:rPr>
        <w:t>)孔明先生到。</w:t>
      </w:r>
    </w:p>
    <w:p>
      <w:pPr>
        <w:ind w:left="840" w:hanging="840"/>
      </w:pPr>
      <w:r>
        <w:rPr>
          <w:rFonts w:hint="eastAsia"/>
        </w:rPr>
        <w:t>鲁肃</w:t>
      </w:r>
      <w:r>
        <w:rPr>
          <w:rFonts w:hint="eastAsia"/>
        </w:rPr>
        <w:tab/>
      </w:r>
      <w:r>
        <w:rPr>
          <w:rFonts w:hint="eastAsia"/>
        </w:rPr>
        <w:t>列公不可造次，当遵吾令。</w:t>
      </w:r>
    </w:p>
    <w:p>
      <w:pPr>
        <w:ind w:left="840" w:hanging="840"/>
      </w:pPr>
      <w:r>
        <w:rPr>
          <w:rFonts w:hint="eastAsia"/>
        </w:rPr>
        <w:t>四将</w:t>
      </w:r>
      <w:r>
        <w:rPr>
          <w:rFonts w:hint="eastAsia"/>
        </w:rPr>
        <w:tab/>
      </w:r>
      <w:r>
        <w:rPr>
          <w:rFonts w:hint="eastAsia"/>
        </w:rPr>
        <w:t>遵命。</w:t>
      </w:r>
    </w:p>
    <w:p>
      <w:pPr>
        <w:ind w:left="840" w:hanging="840"/>
      </w:pPr>
      <w:r>
        <w:rPr>
          <w:rFonts w:hint="eastAsia"/>
        </w:rPr>
        <w:t>鲁肃</w:t>
      </w:r>
      <w:r>
        <w:rPr>
          <w:rFonts w:hint="eastAsia"/>
        </w:rPr>
        <w:tab/>
      </w:r>
      <w:r>
        <w:rPr>
          <w:rFonts w:hint="eastAsia"/>
        </w:rPr>
        <w:t>有请。</w:t>
      </w:r>
    </w:p>
    <w:p>
      <w:pPr>
        <w:ind w:left="840" w:hanging="840"/>
      </w:pPr>
      <w:r>
        <w:rPr>
          <w:rFonts w:hint="eastAsia"/>
        </w:rPr>
        <w:t>四将</w:t>
      </w:r>
      <w:r>
        <w:rPr>
          <w:rFonts w:hint="eastAsia"/>
        </w:rPr>
        <w:tab/>
      </w:r>
      <w:r>
        <w:rPr>
          <w:rFonts w:hint="eastAsia"/>
        </w:rPr>
        <w:t>有请。</w:t>
      </w:r>
    </w:p>
    <w:p>
      <w:pPr>
        <w:ind w:left="840" w:hanging="840"/>
      </w:pPr>
      <w:r>
        <w:rPr>
          <w:rFonts w:hint="eastAsia"/>
        </w:rPr>
        <w:t>(赵云、童儿、诸葛亮</w:t>
      </w:r>
      <w:r>
        <w:rPr>
          <w:rFonts w:hint="eastAsia"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先生。</w:t>
      </w:r>
    </w:p>
    <w:p>
      <w:pPr>
        <w:ind w:left="840" w:hanging="840"/>
      </w:pPr>
      <w:r>
        <w:rPr>
          <w:rFonts w:hint="eastAsia"/>
        </w:rPr>
        <w:t>诸葛亮</w:t>
      </w:r>
      <w:r>
        <w:rPr>
          <w:rFonts w:hint="eastAsia"/>
        </w:rPr>
        <w:tab/>
      </w:r>
      <w:r>
        <w:rPr>
          <w:rFonts w:hint="eastAsia"/>
        </w:rPr>
        <w:t>都督。</w:t>
      </w:r>
    </w:p>
    <w:p>
      <w:pPr>
        <w:ind w:left="840" w:hanging="840"/>
      </w:pPr>
      <w:r>
        <w:rPr>
          <w:rFonts w:hint="eastAsia"/>
        </w:rPr>
        <w:t>鲁肃</w:t>
      </w:r>
      <w:r>
        <w:rPr>
          <w:rFonts w:hint="eastAsia"/>
        </w:rPr>
        <w:tab/>
      </w:r>
      <w:r>
        <w:rPr>
          <w:rFonts w:hint="eastAsia"/>
        </w:rPr>
        <w:t>呀，先生一别有年，使人梦想。</w:t>
      </w:r>
    </w:p>
    <w:p>
      <w:pPr>
        <w:ind w:left="840" w:hanging="840"/>
      </w:pPr>
      <w:r>
        <w:rPr>
          <w:rFonts w:hint="eastAsia"/>
        </w:rPr>
        <w:t>诸葛亮</w:t>
      </w:r>
      <w:r>
        <w:rPr>
          <w:rFonts w:hint="eastAsia"/>
        </w:rPr>
        <w:tab/>
      </w:r>
      <w:r>
        <w:rPr>
          <w:rFonts w:hint="eastAsia"/>
          <w:u w:val="single"/>
        </w:rPr>
        <w:t>久未晤面</w:t>
      </w:r>
      <w:r>
        <w:rPr>
          <w:rFonts w:hint="eastAsia"/>
        </w:rPr>
        <w:t>(</w:t>
      </w:r>
      <w:r>
        <w:rPr>
          <w:rFonts w:hint="eastAsia" w:ascii="楷体" w:hAnsi="楷体" w:eastAsia="楷体" w:cs="楷体"/>
        </w:rPr>
        <w:t>或</w:t>
      </w:r>
      <w:r>
        <w:rPr>
          <w:rFonts w:hint="eastAsia"/>
        </w:rPr>
        <w:t>：久违教益)，如有所亡</w:t>
      </w:r>
      <w:r>
        <w:rPr>
          <w:rStyle w:val="66"/>
        </w:rPr>
        <w:footnoteReference w:id="645"/>
      </w:r>
      <w:r>
        <w:rPr>
          <w:rFonts w:hint="eastAsia"/>
        </w:rPr>
        <w:t>。</w:t>
      </w:r>
    </w:p>
    <w:p>
      <w:pPr>
        <w:ind w:left="840" w:hanging="840"/>
      </w:pPr>
      <w:r>
        <w:rPr>
          <w:rFonts w:hint="eastAsia"/>
        </w:rPr>
        <w:t>鲁肃</w:t>
      </w:r>
      <w:r>
        <w:rPr>
          <w:rFonts w:hint="eastAsia"/>
        </w:rPr>
        <w:tab/>
      </w:r>
      <w:r>
        <w:rPr>
          <w:rFonts w:hint="eastAsia"/>
        </w:rPr>
        <w:t>荷蒙</w:t>
      </w:r>
      <w:r>
        <w:rPr>
          <w:rStyle w:val="66"/>
        </w:rPr>
        <w:footnoteReference w:id="646"/>
      </w:r>
      <w:r>
        <w:rPr>
          <w:rFonts w:hint="eastAsia"/>
        </w:rPr>
        <w:t>足下远来吊祭，足见多情。</w:t>
      </w:r>
    </w:p>
    <w:p>
      <w:pPr>
        <w:ind w:left="840" w:hanging="840"/>
      </w:pPr>
      <w:r>
        <w:rPr>
          <w:rFonts w:hint="eastAsia"/>
        </w:rPr>
        <w:t>诸葛亮</w:t>
      </w:r>
      <w:r>
        <w:rPr>
          <w:rFonts w:hint="eastAsia"/>
        </w:rPr>
        <w:tab/>
      </w:r>
      <w:r>
        <w:rPr>
          <w:rFonts w:hint="eastAsia"/>
        </w:rPr>
        <w:t>故交之谊，聊此一行，以表寸意。</w:t>
      </w:r>
    </w:p>
    <w:p>
      <w:pPr>
        <w:ind w:left="840" w:hanging="840"/>
      </w:pPr>
      <w:r>
        <w:rPr>
          <w:rFonts w:hint="eastAsia"/>
        </w:rPr>
        <w:t>鲁肃</w:t>
      </w:r>
      <w:r>
        <w:rPr>
          <w:rFonts w:hint="eastAsia"/>
        </w:rPr>
        <w:tab/>
      </w:r>
      <w:r>
        <w:rPr>
          <w:rFonts w:hint="eastAsia"/>
        </w:rPr>
        <w:t>多谢了。</w:t>
      </w:r>
    </w:p>
    <w:p>
      <w:pPr>
        <w:ind w:left="840" w:hanging="840"/>
      </w:pPr>
      <w:r>
        <w:rPr>
          <w:rFonts w:hint="eastAsia"/>
        </w:rPr>
        <w:t>诸葛亮</w:t>
      </w:r>
      <w:r>
        <w:rPr>
          <w:rFonts w:hint="eastAsia"/>
        </w:rPr>
        <w:tab/>
      </w:r>
      <w:r>
        <w:rPr>
          <w:rFonts w:hint="eastAsia"/>
        </w:rPr>
        <w:t>先灵供在何处?</w:t>
      </w:r>
    </w:p>
    <w:p>
      <w:pPr>
        <w:ind w:left="840" w:hanging="840"/>
      </w:pPr>
      <w:r>
        <w:rPr>
          <w:rFonts w:hint="eastAsia"/>
        </w:rPr>
        <w:t>鲁肃</w:t>
      </w:r>
      <w:r>
        <w:rPr>
          <w:rFonts w:hint="eastAsia"/>
        </w:rPr>
        <w:tab/>
      </w:r>
      <w:r>
        <w:rPr>
          <w:rFonts w:hint="eastAsia"/>
        </w:rPr>
        <w:t>现在后帐。待下官引路。</w:t>
      </w:r>
    </w:p>
    <w:p>
      <w:pPr>
        <w:ind w:left="840" w:hanging="840"/>
      </w:pPr>
      <w:r>
        <w:rPr>
          <w:rFonts w:hint="eastAsia"/>
        </w:rPr>
        <w:t>诸葛亮</w:t>
      </w:r>
      <w:r>
        <w:rPr>
          <w:rFonts w:hint="eastAsia"/>
        </w:rPr>
        <w:tab/>
      </w:r>
      <w:r>
        <w:rPr>
          <w:rFonts w:hint="eastAsia"/>
        </w:rPr>
        <w:t>有劳了。</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[第三场]</w:t>
      </w:r>
    </w:p>
    <w:p>
      <w:r>
        <w:rPr>
          <w:rFonts w:hint="eastAsia"/>
        </w:rPr>
        <w:t>(</w:t>
      </w:r>
      <w:r>
        <w:rPr>
          <w:rFonts w:hint="eastAsia" w:ascii="楷体" w:hAnsi="楷体" w:eastAsia="楷体" w:cs="楷体"/>
        </w:rPr>
        <w:t>又</w:t>
      </w:r>
      <w:r>
        <w:rPr>
          <w:rFonts w:ascii="楷体" w:hAnsi="楷体" w:eastAsia="楷体" w:cs="楷体"/>
        </w:rPr>
        <w:t>上</w:t>
      </w:r>
      <w:r>
        <w:rPr>
          <w:rFonts w:hint="eastAsia"/>
        </w:rPr>
        <w:t>)</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二黄导板</w:t>
      </w:r>
      <w:r>
        <w:rPr>
          <w:rStyle w:val="66"/>
          <w:rFonts w:ascii="楷体" w:hAnsi="楷体" w:eastAsia="楷体" w:cs="楷体"/>
        </w:rPr>
        <w:footnoteReference w:id="647"/>
      </w:r>
      <w:r>
        <w:rPr>
          <w:rFonts w:hint="eastAsia"/>
        </w:rPr>
        <w:t>】</w:t>
      </w:r>
      <w:r>
        <w:rPr>
          <w:rFonts w:hint="eastAsia"/>
          <w:u w:val="single"/>
        </w:rPr>
        <w:t>见陵寝</w:t>
      </w:r>
      <w:r>
        <w:rPr>
          <w:rFonts w:hint="eastAsia"/>
        </w:rPr>
        <w:t>(</w:t>
      </w:r>
      <w:r>
        <w:rPr>
          <w:rFonts w:hint="eastAsia" w:ascii="楷体" w:hAnsi="楷体" w:eastAsia="楷体" w:cs="楷体"/>
        </w:rPr>
        <w:t>或</w:t>
      </w:r>
      <w:r>
        <w:rPr>
          <w:rFonts w:hint="eastAsia"/>
        </w:rPr>
        <w:t>：见灵寝)不由人泪如雨降，想俊容不由人痛断肝肠。</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二黄散板</w:t>
      </w:r>
      <w:r>
        <w:rPr>
          <w:rFonts w:hint="eastAsia"/>
        </w:rPr>
        <w:t>】可惜你钟山秀</w:t>
      </w:r>
      <w:r>
        <w:rPr>
          <w:rFonts w:hint="eastAsia"/>
          <w:u w:val="single"/>
        </w:rPr>
        <w:t>春年正旺</w:t>
      </w:r>
      <w:r>
        <w:rPr>
          <w:rFonts w:hint="eastAsia"/>
        </w:rPr>
        <w:t>(</w:t>
      </w:r>
      <w:r>
        <w:rPr>
          <w:rFonts w:hint="eastAsia" w:ascii="楷体" w:hAnsi="楷体" w:eastAsia="楷体" w:cs="楷体"/>
        </w:rPr>
        <w:t>或</w:t>
      </w:r>
      <w:r>
        <w:rPr>
          <w:rFonts w:hint="eastAsia"/>
        </w:rPr>
        <w:t>：春华正旺)，</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反二黄原板</w:t>
      </w:r>
      <w:r>
        <w:rPr>
          <w:rStyle w:val="66"/>
          <w:rFonts w:ascii="楷体" w:hAnsi="楷体" w:eastAsia="楷体" w:cs="楷体"/>
        </w:rPr>
        <w:footnoteReference w:id="648"/>
      </w:r>
      <w:r>
        <w:rPr>
          <w:rFonts w:hint="eastAsia"/>
        </w:rPr>
        <w:t>】可惜你美英才一旦夭亡。可惜你空碌碌一生容让，可惜你兢业业半世奔忙。实指望併曹瞒你我安享，&lt;</w:t>
      </w:r>
      <w:r>
        <w:rPr>
          <w:rFonts w:hint="eastAsia" w:ascii="楷体" w:hAnsi="楷体" w:eastAsia="楷体" w:cs="楷体"/>
          <w:b/>
        </w:rPr>
        <w:t>哭头</w:t>
      </w:r>
      <w:r>
        <w:rPr>
          <w:rFonts w:hint="eastAsia"/>
        </w:rPr>
        <w:t>&gt;都督哇……</w:t>
      </w:r>
    </w:p>
    <w:p>
      <w:r>
        <w:rPr>
          <w:rFonts w:hint="eastAsia"/>
        </w:rPr>
        <w:t>诸葛亮</w:t>
      </w:r>
      <w:r>
        <w:rPr>
          <w:rFonts w:hint="eastAsia"/>
        </w:rPr>
        <w:tab/>
      </w:r>
      <w:r>
        <w:rPr>
          <w:rFonts w:hint="eastAsia"/>
        </w:rPr>
        <w:t>【</w:t>
      </w:r>
      <w:r>
        <w:rPr>
          <w:rFonts w:hint="eastAsia" w:ascii="楷体" w:hAnsi="楷体" w:eastAsia="楷体" w:cs="楷体"/>
        </w:rPr>
        <w:t>反二黄原板</w:t>
      </w:r>
      <w:r>
        <w:rPr>
          <w:rFonts w:hint="eastAsia"/>
        </w:rPr>
        <w:t>】又谁知黄粱梦</w:t>
      </w:r>
      <w:r>
        <w:rPr>
          <w:rStyle w:val="66"/>
        </w:rPr>
        <w:footnoteReference w:id="649"/>
      </w:r>
      <w:r>
        <w:rPr>
          <w:rFonts w:hint="eastAsia"/>
        </w:rPr>
        <w:t>昙花一场。</w:t>
      </w:r>
    </w:p>
    <w:p>
      <w:r>
        <w:rPr>
          <w:rFonts w:hint="eastAsia"/>
        </w:rPr>
        <w:t>旗牌</w:t>
      </w:r>
      <w:r>
        <w:rPr>
          <w:rFonts w:hint="eastAsia"/>
        </w:rPr>
        <w:tab/>
      </w:r>
      <w:r>
        <w:rPr>
          <w:rFonts w:hint="eastAsia"/>
        </w:rPr>
        <w:t>进位，上香，鞠躬。跪，叩首，二叩首，三叩首。兴，鞠躬。</w:t>
      </w:r>
    </w:p>
    <w:p>
      <w:pPr>
        <w:shd w:val="clear" w:color="auto" w:fill="FFFFFF"/>
        <w:spacing w:line="360" w:lineRule="atLeast"/>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 xml:space="preserve"> 呜呼公瑾，不幸夭亡！</w:t>
      </w:r>
      <w:r>
        <w:rPr>
          <w:rFonts w:hint="eastAsia"/>
        </w:rPr>
        <w:t>寿</w:t>
      </w:r>
      <w:r>
        <w:t>短</w:t>
      </w:r>
      <w:r>
        <w:rPr>
          <w:rFonts w:hint="eastAsia"/>
        </w:rPr>
        <w:t>固</w:t>
      </w:r>
      <w:r>
        <w:t>天，人岂不伤</w:t>
      </w:r>
      <w:r>
        <w:rPr>
          <w:rFonts w:hint="eastAsia"/>
        </w:rPr>
        <w:t>！</w:t>
      </w:r>
      <w:r>
        <w:t>我心实痛，</w:t>
      </w:r>
      <w:r>
        <w:rPr>
          <w:rFonts w:hint="eastAsia"/>
        </w:rPr>
        <w:t>酬</w:t>
      </w:r>
      <w:r>
        <w:t>酒一觞；君其有灵，</w:t>
      </w:r>
      <w:r>
        <w:rPr>
          <w:rFonts w:hint="eastAsia"/>
        </w:rPr>
        <w:t>想</w:t>
      </w:r>
      <w:r>
        <w:t>我</w:t>
      </w:r>
      <w:r>
        <w:rPr>
          <w:rFonts w:hint="eastAsia"/>
        </w:rPr>
        <w:t>衷肠。</w:t>
      </w:r>
    </w:p>
    <w:p>
      <w:pPr>
        <w:shd w:val="clear" w:color="auto" w:fill="FFFFFF"/>
        <w:spacing w:line="360" w:lineRule="atLeast"/>
        <w:ind w:left="840" w:hanging="840"/>
      </w:pPr>
      <w:r>
        <w:rPr>
          <w:rFonts w:hint="eastAsia"/>
        </w:rPr>
        <w:t>诸葛亮</w:t>
      </w:r>
      <w:r>
        <w:rPr>
          <w:rFonts w:hint="eastAsia"/>
        </w:rPr>
        <w:tab/>
      </w:r>
      <w:r>
        <w:rPr>
          <w:rFonts w:hint="eastAsia"/>
        </w:rPr>
        <w:t>公瑾，想你英雄盖世，一代风流。贯精忠于日月，秉赤胆与东吴。不幸一旦身故，未遂你胸中之志，好不遗恨人也。</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慢板</w:t>
      </w:r>
      <w:r>
        <w:rPr>
          <w:rStyle w:val="66"/>
          <w:rFonts w:ascii="楷体" w:hAnsi="楷体" w:eastAsia="楷体" w:cs="楷体"/>
        </w:rPr>
        <w:footnoteReference w:id="650"/>
      </w:r>
      <w:r>
        <w:rPr>
          <w:rFonts w:hint="eastAsia"/>
        </w:rPr>
        <w:t>】你是个霸业的忠贞良将，你是个振东吴豪杰贤良。谁似你天生来高智雅量，谁似你文武略器宇轩昂。谁似你青年人兵权执掌，谁似你定霸业扶弱抑强。奸曹贼统雄兵如风似浪</w:t>
      </w:r>
      <w:r>
        <w:rPr>
          <w:rStyle w:val="66"/>
        </w:rPr>
        <w:footnoteReference w:id="651"/>
      </w:r>
      <w:r>
        <w:rPr>
          <w:rFonts w:hint="eastAsia"/>
        </w:rPr>
        <w:t>，只吓得江南士束手要降。若非你怀大志陈兵相抗</w:t>
      </w:r>
      <w:r>
        <w:rPr>
          <w:rStyle w:val="66"/>
        </w:rPr>
        <w:footnoteReference w:id="652"/>
      </w:r>
      <w:r>
        <w:rPr>
          <w:rFonts w:hint="eastAsia"/>
        </w:rPr>
        <w:t>，运机谋烧得他抛甲弃枪。到今日稍得遂太平景象</w:t>
      </w:r>
      <w:r>
        <w:rPr>
          <w:rStyle w:val="66"/>
        </w:rPr>
        <w:footnoteReference w:id="653"/>
      </w:r>
      <w:r>
        <w:rPr>
          <w:rFonts w:hint="eastAsia"/>
        </w:rPr>
        <w:t>，转瞬间</w:t>
      </w:r>
      <w:r>
        <w:rPr>
          <w:rStyle w:val="66"/>
        </w:rPr>
        <w:footnoteReference w:id="654"/>
      </w:r>
      <w:r>
        <w:rPr>
          <w:rFonts w:hint="eastAsia"/>
        </w:rPr>
        <w:t>天不佑大厦断梁。抛得我故人儿将谁依傍，&lt;</w:t>
      </w:r>
      <w:r>
        <w:rPr>
          <w:rFonts w:hint="eastAsia" w:ascii="楷体" w:hAnsi="楷体" w:eastAsia="楷体" w:cs="楷体"/>
          <w:b/>
        </w:rPr>
        <w:t>哭头</w:t>
      </w:r>
      <w:r>
        <w:rPr>
          <w:rFonts w:hint="eastAsia"/>
        </w:rPr>
        <w:t>&gt;公瑾呐……</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原板</w:t>
      </w:r>
      <w:r>
        <w:rPr>
          <w:rFonts w:hint="eastAsia"/>
        </w:rPr>
        <w:t>】闪得我前后事与谁商量。今日里原比作那伯仲情况，我与你又好比鸡黍范、张</w:t>
      </w:r>
      <w:r>
        <w:rPr>
          <w:rStyle w:val="66"/>
        </w:rPr>
        <w:footnoteReference w:id="655"/>
      </w:r>
      <w:r>
        <w:rPr>
          <w:rFonts w:hint="eastAsia"/>
        </w:rPr>
        <w:t>。</w:t>
      </w:r>
      <w:r>
        <w:rPr>
          <w:rFonts w:hint="eastAsia"/>
          <w:u w:val="single"/>
        </w:rPr>
        <w:t>望阴灵鉴吾这虔诚祭享，虔诚祭享，泪纷纷捧玉樽享受烝尝。</w:t>
      </w:r>
      <w:r>
        <w:rPr>
          <w:rFonts w:hint="eastAsia"/>
        </w:rPr>
        <w:t>(</w:t>
      </w:r>
      <w:r>
        <w:rPr>
          <w:rFonts w:hint="eastAsia" w:ascii="楷体" w:hAnsi="楷体" w:eastAsia="楷体" w:cs="楷体"/>
        </w:rPr>
        <w:t>或</w:t>
      </w:r>
      <w:r>
        <w:rPr>
          <w:rFonts w:hint="eastAsia"/>
        </w:rPr>
        <w:t>：望阴灵鉴之我祭奠，知我祭奠，诸葛亮泪纷纷痛断肝肠。</w:t>
      </w:r>
      <w:r>
        <w:rPr>
          <w:rStyle w:val="66"/>
        </w:rPr>
        <w:footnoteReference w:id="656"/>
      </w:r>
      <w:r>
        <w:rPr>
          <w:rFonts w:hint="eastAsia"/>
        </w:rPr>
        <w:t>)</w:t>
      </w:r>
    </w:p>
    <w:p>
      <w:r>
        <w:rPr>
          <w:rFonts w:hint="eastAsia"/>
        </w:rPr>
        <w:t>旗牌</w:t>
      </w:r>
      <w:r>
        <w:rPr>
          <w:rFonts w:hint="eastAsia"/>
        </w:rPr>
        <w:tab/>
      </w:r>
      <w:r>
        <w:rPr>
          <w:rFonts w:hint="eastAsia"/>
        </w:rPr>
        <w:t>进位，上香，退，鞠躬。</w:t>
      </w:r>
    </w:p>
    <w:p>
      <w:pPr>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呜呼公瑾！生死永别</w:t>
      </w:r>
      <w:r>
        <w:rPr>
          <w:rFonts w:hint="eastAsia"/>
        </w:rPr>
        <w:t>!</w:t>
      </w:r>
      <w:r>
        <w:t>朴守其</w:t>
      </w:r>
      <w:r>
        <w:rPr>
          <w:rFonts w:hint="eastAsia"/>
        </w:rPr>
        <w:t>真</w:t>
      </w:r>
      <w:r>
        <w:t>，冥冥灭灭，</w:t>
      </w:r>
      <w:r>
        <w:rPr>
          <w:rFonts w:hint="eastAsia"/>
        </w:rPr>
        <w:t>君</w:t>
      </w:r>
      <w:r>
        <w:t>如有灵，</w:t>
      </w:r>
      <w:r>
        <w:rPr>
          <w:rFonts w:hint="eastAsia"/>
        </w:rPr>
        <w:t>乞见</w:t>
      </w:r>
      <w:r>
        <w:t>我心：从此天下，更无知音</w:t>
      </w:r>
      <w:r>
        <w:rPr>
          <w:rFonts w:hint="eastAsia"/>
        </w:rPr>
        <w:t>!</w:t>
      </w:r>
      <w:r>
        <w:t>呜呼痛哉</w:t>
      </w:r>
      <w:r>
        <w:rPr>
          <w:rFonts w:hint="eastAsia"/>
        </w:rPr>
        <w:t>，</w:t>
      </w:r>
      <w:r>
        <w:t>伏惟</w:t>
      </w:r>
      <w:r>
        <w:rPr>
          <w:rFonts w:hint="eastAsia"/>
        </w:rPr>
        <w:t>上享</w:t>
      </w:r>
      <w:r>
        <w:t>。</w:t>
      </w:r>
    </w:p>
    <w:p>
      <w:pPr>
        <w:ind w:left="960" w:hanging="960"/>
      </w:pPr>
      <w:r>
        <w:rPr>
          <w:rFonts w:hint="eastAsia" w:ascii="宋体" w:hAnsi="宋体" w:cs="宋体"/>
          <w:kern w:val="0"/>
          <w:sz w:val="24"/>
        </w:rPr>
        <w:t>诸葛亮</w:t>
      </w:r>
      <w:r>
        <w:rPr>
          <w:rFonts w:hint="eastAsia" w:ascii="宋体" w:hAnsi="宋体" w:cs="宋体"/>
          <w:kern w:val="0"/>
          <w:sz w:val="24"/>
        </w:rPr>
        <w:tab/>
      </w:r>
      <w:r>
        <w:rPr>
          <w:rFonts w:hint="eastAsia"/>
        </w:rPr>
        <w:t>公瑾呐……</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】你非是妒贤辈胸怀愚量，都只是各为主不得不防。到今日奸曹在你命身丧，&lt;</w:t>
      </w:r>
      <w:r>
        <w:rPr>
          <w:rFonts w:hint="eastAsia" w:ascii="楷体" w:hAnsi="楷体" w:eastAsia="楷体" w:cs="楷体"/>
          <w:b/>
        </w:rPr>
        <w:t>哭头</w:t>
      </w:r>
      <w:r>
        <w:rPr>
          <w:rFonts w:hint="eastAsia"/>
        </w:rPr>
        <w:t>&gt;都督哇……</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】闷得我诸葛亮心意彷徨。思至此哭得我</w:t>
      </w:r>
      <w:r>
        <w:rPr>
          <w:rFonts w:hint="eastAsia"/>
          <w:u w:val="single"/>
        </w:rPr>
        <w:t>咽喉气颡</w:t>
      </w:r>
      <w:r>
        <w:rPr>
          <w:rFonts w:hint="eastAsia"/>
        </w:rPr>
        <w:t>(</w:t>
      </w:r>
      <w:r>
        <w:rPr>
          <w:rFonts w:hint="eastAsia" w:ascii="楷体" w:hAnsi="楷体" w:eastAsia="楷体" w:cs="楷体"/>
        </w:rPr>
        <w:t>或</w:t>
      </w:r>
      <w:r>
        <w:rPr>
          <w:rFonts w:hint="eastAsia"/>
        </w:rPr>
        <w:t>：咽喉难让)，</w:t>
      </w:r>
    </w:p>
    <w:p>
      <w:pPr>
        <w:ind w:left="840" w:hanging="840"/>
        <w:rPr>
          <w:rFonts w:hint="eastAsia"/>
        </w:rPr>
      </w:pPr>
      <w:r>
        <w:rPr>
          <w:rFonts w:hint="eastAsia"/>
        </w:rPr>
        <w:t>众</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】只哭得满营中泪洒千行。</w:t>
      </w:r>
      <w:r>
        <w:rPr>
          <w:rStyle w:val="66"/>
        </w:rPr>
        <w:footnoteReference w:id="657"/>
      </w:r>
    </w:p>
    <w:p>
      <w:pPr>
        <w:ind w:left="840" w:hanging="840"/>
      </w:pPr>
      <w:r>
        <w:rPr>
          <w:rFonts w:hint="eastAsia"/>
        </w:rPr>
        <w:t>鲁肃</w:t>
      </w:r>
      <w:r>
        <w:rPr>
          <w:rFonts w:hint="eastAsia"/>
        </w:rPr>
        <w:tab/>
      </w:r>
      <w:r>
        <w:rPr>
          <w:rFonts w:hint="eastAsia"/>
        </w:rPr>
        <w:t>先生且免悲伤，还当同心破曹要紧。</w:t>
      </w:r>
    </w:p>
    <w:p>
      <w:pPr>
        <w:ind w:left="840" w:hanging="840"/>
      </w:pPr>
      <w:r>
        <w:rPr>
          <w:rFonts w:hint="eastAsia"/>
        </w:rPr>
        <w:t>众</w:t>
      </w:r>
      <w:r>
        <w:rPr>
          <w:rFonts w:hint="eastAsia"/>
        </w:rPr>
        <w:tab/>
      </w:r>
      <w:r>
        <w:rPr>
          <w:rFonts w:hint="eastAsia"/>
        </w:rPr>
        <w:t>是呀，同心破曹，全仗先生。</w:t>
      </w:r>
    </w:p>
    <w:p>
      <w:pPr>
        <w:ind w:left="840" w:hanging="840"/>
      </w:pPr>
      <w:r>
        <w:rPr>
          <w:rFonts w:hint="eastAsia"/>
        </w:rPr>
        <w:t>诸葛亮</w:t>
      </w:r>
      <w:r>
        <w:rPr>
          <w:rFonts w:hint="eastAsia"/>
        </w:rPr>
        <w:tab/>
      </w:r>
      <w:r>
        <w:rPr>
          <w:rFonts w:hint="eastAsia"/>
        </w:rPr>
        <w:t>亮纵有千言万语，一时难以尽诉。列公以奸曹为念，亮当佩服，与公同心破曹，就此告辞了。</w:t>
      </w:r>
    </w:p>
    <w:p>
      <w:pPr>
        <w:ind w:left="840" w:hanging="840"/>
      </w:pPr>
      <w:r>
        <w:rPr>
          <w:rFonts w:hint="eastAsia"/>
        </w:rPr>
        <w:t>鲁肃</w:t>
      </w:r>
      <w:r>
        <w:rPr>
          <w:rFonts w:hint="eastAsia"/>
        </w:rPr>
        <w:tab/>
      </w:r>
      <w:r>
        <w:rPr>
          <w:rFonts w:hint="eastAsia"/>
        </w:rPr>
        <w:t>且慢，备得水酒，聊表地主之情。</w:t>
      </w:r>
    </w:p>
    <w:p>
      <w:pPr>
        <w:ind w:left="840" w:hanging="840"/>
      </w:pPr>
      <w:r>
        <w:rPr>
          <w:rFonts w:hint="eastAsia"/>
        </w:rPr>
        <w:t>诸葛亮</w:t>
      </w:r>
      <w:r>
        <w:rPr>
          <w:rFonts w:hint="eastAsia"/>
        </w:rPr>
        <w:tab/>
      </w:r>
      <w:r>
        <w:rPr>
          <w:rFonts w:hint="eastAsia"/>
        </w:rPr>
        <w:t>本当领受，怎奈有公务在身，告辞了。</w:t>
      </w:r>
    </w:p>
    <w:p>
      <w:pPr>
        <w:ind w:left="840" w:hanging="840"/>
      </w:pPr>
      <w:r>
        <w:rPr>
          <w:rFonts w:hint="eastAsia"/>
        </w:rPr>
        <w:t>鲁肃</w:t>
      </w:r>
      <w:r>
        <w:rPr>
          <w:rFonts w:hint="eastAsia"/>
        </w:rPr>
        <w:tab/>
      </w:r>
      <w:r>
        <w:rPr>
          <w:rFonts w:hint="eastAsia"/>
        </w:rPr>
        <w:t>有慢了。</w:t>
      </w:r>
    </w:p>
    <w:p>
      <w:pPr>
        <w:ind w:left="840" w:hanging="840"/>
      </w:pPr>
      <w:r>
        <w:rPr>
          <w:rFonts w:hint="eastAsia"/>
        </w:rPr>
        <w:t>诸葛亮</w:t>
      </w:r>
      <w:r>
        <w:rPr>
          <w:rFonts w:hint="eastAsia"/>
        </w:rPr>
        <w:tab/>
      </w:r>
      <w:r>
        <w:rPr>
          <w:rFonts w:hint="eastAsia"/>
        </w:rPr>
        <w:t>&lt;</w:t>
      </w:r>
      <w:r>
        <w:rPr>
          <w:rFonts w:hint="eastAsia" w:ascii="楷体" w:hAnsi="楷体" w:eastAsia="楷体" w:cs="楷体"/>
          <w:b/>
        </w:rPr>
        <w:t>叫头</w:t>
      </w:r>
      <w:r>
        <w:rPr>
          <w:rFonts w:hint="eastAsia"/>
        </w:rPr>
        <w:t>&gt;公瑾!</w:t>
      </w:r>
    </w:p>
    <w:p>
      <w:pPr>
        <w:ind w:left="840" w:hanging="840"/>
      </w:pPr>
      <w:r>
        <w:rPr>
          <w:rFonts w:hint="eastAsia"/>
        </w:rPr>
        <w:t>诸葛亮</w:t>
      </w:r>
      <w:r>
        <w:rPr>
          <w:rFonts w:hint="eastAsia"/>
        </w:rPr>
        <w:tab/>
      </w:r>
      <w:r>
        <w:rPr>
          <w:rFonts w:hint="eastAsia"/>
        </w:rPr>
        <w:t>你若有灵，须见我心呐!</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】心问口、口问心牢骚千状，有万篇写不尽我心哀伤。</w:t>
      </w:r>
    </w:p>
    <w:p>
      <w:pPr>
        <w:ind w:left="840" w:hanging="840"/>
      </w:pPr>
      <w:r>
        <w:rPr>
          <w:rFonts w:hint="eastAsia"/>
        </w:rPr>
        <w:t>(诸葛亮</w:t>
      </w:r>
      <w:r>
        <w:rPr>
          <w:rFonts w:hint="eastAsia" w:ascii="楷体" w:hAnsi="楷体" w:eastAsia="楷体" w:cs="楷体"/>
        </w:rPr>
        <w:t>出门</w:t>
      </w:r>
      <w:r>
        <w:rPr>
          <w:rFonts w:hint="eastAsia"/>
        </w:rPr>
        <w:t>)</w:t>
      </w:r>
    </w:p>
    <w:p>
      <w:pPr>
        <w:ind w:left="840" w:hanging="840"/>
      </w:pPr>
      <w:r>
        <w:rPr>
          <w:rFonts w:hint="eastAsia"/>
        </w:rPr>
        <w:t>众</w:t>
      </w:r>
      <w:r>
        <w:rPr>
          <w:rFonts w:hint="eastAsia"/>
        </w:rPr>
        <w:tab/>
      </w:r>
      <w:r>
        <w:rPr>
          <w:rFonts w:hint="eastAsia"/>
        </w:rPr>
        <w:t>送先生。</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】送千里终须别何须谦让，</w:t>
      </w:r>
    </w:p>
    <w:p>
      <w:pPr>
        <w:ind w:left="840" w:hanging="840"/>
      </w:pPr>
      <w:r>
        <w:rPr>
          <w:rFonts w:hint="eastAsia"/>
        </w:rPr>
        <w:t>鲁肃</w:t>
      </w:r>
      <w:r>
        <w:rPr>
          <w:rFonts w:hint="eastAsia"/>
        </w:rPr>
        <w:tab/>
      </w:r>
      <w:r>
        <w:rPr>
          <w:rFonts w:hint="eastAsia"/>
        </w:rPr>
        <w:t>恕不远送了。</w:t>
      </w:r>
    </w:p>
    <w:p>
      <w:pPr>
        <w:ind w:left="840" w:hanging="840"/>
      </w:pPr>
      <w:r>
        <w:rPr>
          <w:rFonts w:hint="eastAsia"/>
        </w:rPr>
        <w:t>(赵云</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】试看我一帆风雨洒康庄</w:t>
      </w:r>
      <w:r>
        <w:rPr>
          <w:rStyle w:val="66"/>
        </w:rPr>
        <w:footnoteReference w:id="658"/>
      </w:r>
      <w:r>
        <w:rPr>
          <w:rFonts w:hint="eastAsia"/>
        </w:rPr>
        <w:t>。</w:t>
      </w:r>
    </w:p>
    <w:p>
      <w:pPr>
        <w:ind w:left="840" w:hanging="840"/>
      </w:pPr>
      <w:r>
        <w:rPr>
          <w:rFonts w:hint="eastAsia"/>
        </w:rPr>
        <w:t>(诸葛亮</w:t>
      </w:r>
      <w:r>
        <w:rPr>
          <w:rFonts w:hint="eastAsia" w:ascii="楷体" w:hAnsi="楷体" w:eastAsia="楷体" w:cs="楷体"/>
        </w:rPr>
        <w:t>下</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】他那里诚恳恳哀泣模样，为朋友可算得古道热肠。</w:t>
      </w:r>
    </w:p>
    <w:p>
      <w:pPr>
        <w:ind w:left="840" w:hanging="840"/>
      </w:pPr>
      <w:r>
        <w:rPr>
          <w:rFonts w:hint="eastAsia"/>
        </w:rPr>
        <w:t>鲁肃</w:t>
      </w:r>
      <w:r>
        <w:rPr>
          <w:rFonts w:hint="eastAsia"/>
        </w:rPr>
        <w:tab/>
      </w:r>
      <w:r>
        <w:rPr>
          <w:rFonts w:hint="eastAsia"/>
        </w:rPr>
        <w:t>列公，人言先帅与孔明不睦，今日一见真乃伤情。</w:t>
      </w:r>
    </w:p>
    <w:p>
      <w:pPr>
        <w:ind w:left="840" w:hanging="840"/>
      </w:pPr>
      <w:r>
        <w:rPr>
          <w:rFonts w:hint="eastAsia"/>
        </w:rPr>
        <w:t>众</w:t>
      </w:r>
      <w:r>
        <w:rPr>
          <w:rFonts w:hint="eastAsia"/>
        </w:rPr>
        <w:tab/>
      </w:r>
      <w:r>
        <w:rPr>
          <w:rFonts w:hint="eastAsia"/>
        </w:rPr>
        <w:t>看将起来，诸葛先生乃是大大的好人。</w:t>
      </w:r>
    </w:p>
    <w:p>
      <w:pPr>
        <w:ind w:left="840" w:hanging="840"/>
      </w:pPr>
      <w:r>
        <w:rPr>
          <w:rFonts w:hint="eastAsia"/>
        </w:rPr>
        <w:t>二旗牌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w:t>
      </w:r>
      <w:r>
        <w:rPr>
          <w:rFonts w:hint="eastAsia" w:ascii="楷体" w:hAnsi="楷体" w:eastAsia="楷体" w:cs="楷体"/>
        </w:rPr>
        <w:t>二</w:t>
      </w:r>
      <w:r>
        <w:rPr>
          <w:rFonts w:hint="eastAsia"/>
        </w:rPr>
        <w:t>旗牌</w:t>
      </w:r>
      <w:r>
        <w:rPr>
          <w:rFonts w:hint="eastAsia" w:ascii="楷体" w:hAnsi="楷体" w:eastAsia="楷体" w:cs="楷体"/>
        </w:rPr>
        <w:t>上</w:t>
      </w:r>
      <w:r>
        <w:rPr>
          <w:rFonts w:hint="eastAsia"/>
        </w:rPr>
        <w:t>)</w:t>
      </w:r>
    </w:p>
    <w:p>
      <w:pPr>
        <w:ind w:left="840" w:hanging="840"/>
      </w:pPr>
      <w:r>
        <w:rPr>
          <w:rFonts w:hint="eastAsia"/>
        </w:rPr>
        <w:t>二旗牌</w:t>
      </w:r>
      <w:r>
        <w:rPr>
          <w:rFonts w:hint="eastAsia"/>
        </w:rPr>
        <w:tab/>
      </w:r>
      <w:r>
        <w:rPr>
          <w:rFonts w:hint="eastAsia"/>
        </w:rPr>
        <w:t>公子到。</w:t>
      </w:r>
    </w:p>
    <w:p>
      <w:pPr>
        <w:ind w:left="840" w:hanging="840"/>
      </w:pPr>
      <w:r>
        <w:rPr>
          <w:rFonts w:hint="eastAsia"/>
        </w:rPr>
        <w:t>鲁肃</w:t>
      </w:r>
      <w:r>
        <w:rPr>
          <w:rFonts w:hint="eastAsia"/>
        </w:rPr>
        <w:tab/>
      </w:r>
      <w:r>
        <w:rPr>
          <w:rFonts w:hint="eastAsia"/>
        </w:rPr>
        <w:t>有请。</w:t>
      </w:r>
    </w:p>
    <w:p>
      <w:pPr>
        <w:ind w:left="840" w:hanging="840"/>
      </w:pPr>
      <w:r>
        <w:rPr>
          <w:rFonts w:hint="eastAsia"/>
        </w:rPr>
        <w:t>众</w:t>
      </w:r>
      <w:r>
        <w:rPr>
          <w:rFonts w:hint="eastAsia"/>
        </w:rPr>
        <w:tab/>
      </w:r>
      <w:r>
        <w:rPr>
          <w:rFonts w:hint="eastAsia"/>
        </w:rPr>
        <w:t>有请。</w:t>
      </w:r>
    </w:p>
    <w:p>
      <w:pPr>
        <w:ind w:left="840" w:hanging="840"/>
      </w:pPr>
      <w:r>
        <w:rPr>
          <w:rFonts w:hint="eastAsia"/>
        </w:rPr>
        <w:t>(周循</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伯父。</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公子，不知公子驾到，未曾远迎，面前恕罪。</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岂敢。小侄来的鲁莽，伯父、众位伯父恕罪。</w:t>
      </w:r>
    </w:p>
    <w:p>
      <w:pPr>
        <w:ind w:left="840" w:hanging="840"/>
      </w:pPr>
      <w:r>
        <w:rPr>
          <w:rFonts w:hint="eastAsia" w:ascii="宋体" w:hAnsi="宋体" w:cs="宋体"/>
        </w:rPr>
        <w:t>众</w:t>
      </w:r>
      <w:r>
        <w:rPr>
          <w:rFonts w:hint="eastAsia" w:ascii="宋体" w:hAnsi="宋体" w:cs="宋体"/>
        </w:rPr>
        <w:tab/>
      </w:r>
      <w:r>
        <w:rPr>
          <w:rFonts w:hint="eastAsia" w:ascii="宋体" w:hAnsi="宋体" w:cs="宋体"/>
        </w:rPr>
        <w:t>岂敢。</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我父灵堂今在何处?</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现在后帐，随我来。</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有劳伯父。</w:t>
      </w:r>
    </w:p>
    <w:p>
      <w:pPr>
        <w:ind w:left="840" w:hanging="840"/>
      </w:pPr>
      <w:r>
        <w:rPr>
          <w:rFonts w:hint="eastAsia" w:ascii="宋体" w:hAnsi="宋体" w:cs="宋体"/>
        </w:rPr>
        <w:t>(</w:t>
      </w:r>
      <w:r>
        <w:rPr>
          <w:rFonts w:hint="eastAsia" w:ascii="楷体" w:hAnsi="楷体" w:eastAsia="楷体" w:cs="楷体"/>
        </w:rPr>
        <w:t>同一翻两翻</w:t>
      </w:r>
      <w:r>
        <w:rPr>
          <w:rFonts w:hint="eastAsia" w:ascii="宋体" w:hAnsi="宋体" w:cs="宋体"/>
        </w:rPr>
        <w:t>，周循</w:t>
      </w:r>
      <w:r>
        <w:rPr>
          <w:rFonts w:hint="eastAsia" w:ascii="楷体" w:hAnsi="楷体" w:eastAsia="楷体" w:cs="楷体"/>
        </w:rPr>
        <w:t>看介</w:t>
      </w:r>
      <w:r>
        <w:rPr>
          <w:rFonts w:hint="eastAsia" w:ascii="宋体" w:hAnsi="宋体" w:cs="宋体"/>
        </w:rPr>
        <w:t>、</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唉，爹爹呀……(</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】在灵位不由我死去又醒，</w:t>
      </w:r>
    </w:p>
    <w:p>
      <w:r>
        <w:rPr>
          <w:rFonts w:hint="eastAsia"/>
        </w:rPr>
        <w:t>周循</w:t>
      </w:r>
      <w:r>
        <w:rPr>
          <w:rFonts w:hint="eastAsia"/>
        </w:rPr>
        <w:tab/>
      </w:r>
      <w:r>
        <w:rPr>
          <w:rFonts w:hint="eastAsia"/>
        </w:rPr>
        <w:t>&lt;</w:t>
      </w:r>
      <w:r>
        <w:rPr>
          <w:rFonts w:hint="eastAsia" w:ascii="楷体" w:hAnsi="楷体" w:eastAsia="楷体" w:cs="楷体"/>
          <w:b/>
        </w:rPr>
        <w:t>三叫头</w:t>
      </w:r>
      <w:r>
        <w:rPr>
          <w:rFonts w:hint="eastAsia"/>
        </w:rPr>
        <w:t>&gt;爹爹，我父，唉，爹爹呀……(</w:t>
      </w:r>
      <w:r>
        <w:rPr>
          <w:rFonts w:hint="eastAsia" w:ascii="楷体" w:hAnsi="楷体" w:eastAsia="楷体" w:cs="楷体"/>
        </w:rPr>
        <w:t>哭介</w:t>
      </w:r>
      <w:r>
        <w:rPr>
          <w:rFonts w:hint="eastAsia"/>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】想今生要见面万万不能。为国家受尽了千般苦衷，谁信那青史上万载标名。</w:t>
      </w:r>
    </w:p>
    <w:p>
      <w:pPr>
        <w:ind w:left="840" w:hanging="840"/>
      </w:pPr>
      <w:r>
        <w:rPr>
          <w:rFonts w:hint="eastAsia"/>
        </w:rPr>
        <w:t>鲁肃</w:t>
      </w:r>
      <w:r>
        <w:rPr>
          <w:rFonts w:hint="eastAsia"/>
        </w:rPr>
        <w:tab/>
      </w:r>
      <w:r>
        <w:rPr>
          <w:rFonts w:hint="eastAsia"/>
        </w:rPr>
        <w:t>啊公子，先帅已死，不能复生，请自保重要紧。</w:t>
      </w:r>
    </w:p>
    <w:p>
      <w:pPr>
        <w:ind w:left="840" w:hanging="840"/>
      </w:pPr>
      <w:r>
        <w:rPr>
          <w:rFonts w:hint="eastAsia"/>
        </w:rPr>
        <w:t>众</w:t>
      </w:r>
      <w:r>
        <w:rPr>
          <w:rFonts w:hint="eastAsia"/>
        </w:rPr>
        <w:tab/>
      </w:r>
      <w:r>
        <w:rPr>
          <w:rFonts w:hint="eastAsia"/>
        </w:rPr>
        <w:t>是啊，请自保重要紧。</w:t>
      </w:r>
    </w:p>
    <w:p>
      <w:pPr>
        <w:ind w:left="840" w:hanging="840"/>
      </w:pPr>
      <w:r>
        <w:rPr>
          <w:rFonts w:hint="eastAsia"/>
        </w:rPr>
        <w:t>周循</w:t>
      </w:r>
      <w:r>
        <w:rPr>
          <w:rFonts w:hint="eastAsia"/>
        </w:rPr>
        <w:tab/>
      </w:r>
      <w:r>
        <w:rPr>
          <w:rFonts w:hint="eastAsia"/>
        </w:rPr>
        <w:t>诚领众位伯父之教，小侄敢不从命。啊伯父，小侄有一言不知可听否?</w:t>
      </w:r>
    </w:p>
    <w:p>
      <w:pPr>
        <w:ind w:left="840" w:hanging="840"/>
      </w:pPr>
      <w:r>
        <w:rPr>
          <w:rFonts w:hint="eastAsia"/>
        </w:rPr>
        <w:t>鲁肃</w:t>
      </w:r>
      <w:r>
        <w:rPr>
          <w:rFonts w:hint="eastAsia"/>
        </w:rPr>
        <w:tab/>
      </w:r>
      <w:r>
        <w:rPr>
          <w:rFonts w:hint="eastAsia"/>
        </w:rPr>
        <w:t>公子有话请讲。</w:t>
      </w:r>
    </w:p>
    <w:p>
      <w:pPr>
        <w:ind w:left="840" w:hanging="840"/>
      </w:pPr>
      <w:r>
        <w:rPr>
          <w:rFonts w:hint="eastAsia"/>
        </w:rPr>
        <w:t>周循</w:t>
      </w:r>
      <w:r>
        <w:rPr>
          <w:rFonts w:hint="eastAsia"/>
        </w:rPr>
        <w:tab/>
      </w:r>
      <w:r>
        <w:rPr>
          <w:rFonts w:hint="eastAsia"/>
        </w:rPr>
        <w:t>先父执掌兵权有年，不料被孔明三气而死，我与他不共戴天之仇，望伯父助小侄一膀之力，杀往荆(州</w:t>
      </w:r>
      <w:r>
        <w:rPr>
          <w:rStyle w:val="66"/>
        </w:rPr>
        <w:footnoteReference w:id="659"/>
      </w:r>
      <w:r>
        <w:rPr>
          <w:rFonts w:hint="eastAsia"/>
        </w:rPr>
        <w:t>)，生擒孔明，与我父报仇雪恨。伯父料无推辞的了。</w:t>
      </w:r>
    </w:p>
    <w:p>
      <w:pPr>
        <w:ind w:left="840" w:hanging="840"/>
      </w:pPr>
      <w:r>
        <w:rPr>
          <w:rFonts w:hint="eastAsia"/>
        </w:rPr>
        <w:t>鲁肃</w:t>
      </w:r>
      <w:r>
        <w:rPr>
          <w:rFonts w:hint="eastAsia"/>
        </w:rPr>
        <w:tab/>
      </w:r>
      <w:r>
        <w:rPr>
          <w:rFonts w:hint="eastAsia"/>
        </w:rPr>
        <w:t>啊公子，那孔明乃是个好人。</w:t>
      </w:r>
    </w:p>
    <w:p>
      <w:pPr>
        <w:ind w:left="840" w:hanging="840"/>
      </w:pPr>
      <w:r>
        <w:rPr>
          <w:rFonts w:hint="eastAsia"/>
        </w:rPr>
        <w:t>周循</w:t>
      </w:r>
      <w:r>
        <w:rPr>
          <w:rFonts w:hint="eastAsia"/>
        </w:rPr>
        <w:tab/>
      </w:r>
      <w:r>
        <w:rPr>
          <w:rFonts w:hint="eastAsia"/>
        </w:rPr>
        <w:t>啊?怎见得他是好人?</w:t>
      </w:r>
    </w:p>
    <w:p>
      <w:pPr>
        <w:ind w:left="840" w:hanging="840"/>
      </w:pPr>
      <w:r>
        <w:rPr>
          <w:rFonts w:hint="eastAsia"/>
        </w:rPr>
        <w:t>鲁肃</w:t>
      </w:r>
      <w:r>
        <w:rPr>
          <w:rFonts w:hint="eastAsia"/>
        </w:rPr>
        <w:tab/>
      </w:r>
      <w:r>
        <w:rPr>
          <w:rFonts w:hint="eastAsia"/>
        </w:rPr>
        <w:t>他闻先帅已死，过得江来哭了又祭，祭了又哭，岂不是个好人?</w:t>
      </w:r>
    </w:p>
    <w:p>
      <w:pPr>
        <w:ind w:left="840" w:hanging="840"/>
      </w:pPr>
      <w:r>
        <w:rPr>
          <w:rFonts w:hint="eastAsia"/>
        </w:rPr>
        <w:t>周循</w:t>
      </w:r>
      <w:r>
        <w:rPr>
          <w:rFonts w:hint="eastAsia"/>
        </w:rPr>
        <w:tab/>
      </w:r>
      <w:r>
        <w:rPr>
          <w:rFonts w:hint="eastAsia"/>
        </w:rPr>
        <w:t>啊，那孔明几时来的?</w:t>
      </w:r>
    </w:p>
    <w:p>
      <w:pPr>
        <w:ind w:left="840" w:hanging="840"/>
      </w:pPr>
      <w:r>
        <w:rPr>
          <w:rFonts w:hint="eastAsia"/>
        </w:rPr>
        <w:t>鲁肃</w:t>
      </w:r>
      <w:r>
        <w:rPr>
          <w:rFonts w:hint="eastAsia"/>
        </w:rPr>
        <w:tab/>
      </w:r>
      <w:r>
        <w:rPr>
          <w:rFonts w:hint="eastAsia"/>
        </w:rPr>
        <w:t>方才在此。</w:t>
      </w:r>
    </w:p>
    <w:p>
      <w:pPr>
        <w:ind w:left="840" w:hanging="840"/>
      </w:pPr>
      <w:r>
        <w:rPr>
          <w:rFonts w:hint="eastAsia"/>
        </w:rPr>
        <w:t>周循</w:t>
      </w:r>
      <w:r>
        <w:rPr>
          <w:rFonts w:hint="eastAsia"/>
        </w:rPr>
        <w:tab/>
      </w:r>
      <w:r>
        <w:rPr>
          <w:rFonts w:hint="eastAsia"/>
        </w:rPr>
        <w:t>如今何在?</w:t>
      </w:r>
    </w:p>
    <w:p>
      <w:pPr>
        <w:ind w:left="840" w:hanging="840"/>
      </w:pPr>
      <w:r>
        <w:rPr>
          <w:rFonts w:hint="eastAsia"/>
        </w:rPr>
        <w:t>鲁肃</w:t>
      </w:r>
      <w:r>
        <w:rPr>
          <w:rFonts w:hint="eastAsia"/>
        </w:rPr>
        <w:tab/>
      </w:r>
      <w:r>
        <w:rPr>
          <w:rFonts w:hint="eastAsia"/>
        </w:rPr>
        <w:t>回往荆州去了。</w:t>
      </w:r>
    </w:p>
    <w:p>
      <w:pPr>
        <w:ind w:left="840" w:hanging="840"/>
      </w:pPr>
      <w:r>
        <w:rPr>
          <w:rFonts w:hint="eastAsia"/>
        </w:rPr>
        <w:t>周循</w:t>
      </w:r>
      <w:r>
        <w:rPr>
          <w:rFonts w:hint="eastAsia"/>
        </w:rPr>
        <w:tab/>
      </w:r>
      <w:r>
        <w:rPr>
          <w:rFonts w:hint="eastAsia"/>
        </w:rPr>
        <w:t>啊伯父，你要与我统领人马追杀孔明，如若不然，我就碰死在灵前。</w:t>
      </w:r>
    </w:p>
    <w:p>
      <w:pPr>
        <w:ind w:left="840" w:hanging="840"/>
      </w:pPr>
      <w:r>
        <w:rPr>
          <w:rFonts w:hint="eastAsia"/>
        </w:rPr>
        <w:t>众</w:t>
      </w:r>
      <w:r>
        <w:rPr>
          <w:rFonts w:hint="eastAsia"/>
        </w:rPr>
        <w:tab/>
      </w:r>
      <w:r>
        <w:rPr>
          <w:rFonts w:hint="eastAsia"/>
        </w:rPr>
        <w:t>公子不必如此，大家追杀孔明便了。</w:t>
      </w:r>
    </w:p>
    <w:p>
      <w:pPr>
        <w:ind w:left="840" w:hanging="840"/>
      </w:pPr>
      <w:r>
        <w:rPr>
          <w:rFonts w:hint="eastAsia"/>
        </w:rPr>
        <w:t>周循</w:t>
      </w:r>
      <w:r>
        <w:rPr>
          <w:rFonts w:hint="eastAsia"/>
        </w:rPr>
        <w:tab/>
      </w:r>
      <w:r>
        <w:rPr>
          <w:rFonts w:hint="eastAsia"/>
        </w:rPr>
        <w:t>好，快快追赶。</w:t>
      </w:r>
    </w:p>
    <w:p>
      <w:pPr>
        <w:ind w:left="840" w:hanging="840"/>
      </w:pPr>
      <w:r>
        <w:rPr>
          <w:rFonts w:hint="eastAsia"/>
        </w:rPr>
        <w:t>鲁肃</w:t>
      </w:r>
      <w:r>
        <w:rPr>
          <w:rFonts w:hint="eastAsia"/>
        </w:rPr>
        <w:tab/>
      </w:r>
      <w:r>
        <w:rPr>
          <w:rFonts w:hint="eastAsia"/>
        </w:rPr>
        <w:t>去不得。</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w:t>
      </w:r>
      <w:r>
        <w:rPr>
          <w:rFonts w:hint="eastAsia" w:ascii="华文仿宋" w:hAnsi="华文仿宋" w:eastAsia="华文仿宋" w:cs="华文仿宋"/>
          <w:szCs w:val="21"/>
        </w:rPr>
        <w:t>四</w:t>
      </w:r>
      <w:r>
        <w:rPr>
          <w:rFonts w:ascii="华文仿宋" w:hAnsi="华文仿宋" w:eastAsia="华文仿宋" w:cs="华文仿宋"/>
          <w:szCs w:val="21"/>
        </w:rPr>
        <w:t>场]</w:t>
      </w:r>
    </w:p>
    <w:p>
      <w:r>
        <w:rPr>
          <w:rFonts w:hint="eastAsia"/>
        </w:rPr>
        <w:t>(赵云、童儿、诸葛亮</w:t>
      </w:r>
      <w:r>
        <w:rPr>
          <w:rFonts w:ascii="楷体" w:hAnsi="楷体" w:eastAsia="楷体" w:cs="楷体"/>
        </w:rPr>
        <w:t>上</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】非是我笑他们无有志量，怎知我袖儿内暗有行藏。</w:t>
      </w:r>
      <w:r>
        <w:rPr>
          <w:rFonts w:hint="eastAsia"/>
          <w:u w:val="single"/>
        </w:rPr>
        <w:t>遇不着智谋人心中惆怅</w:t>
      </w:r>
      <w:r>
        <w:rPr>
          <w:rFonts w:hint="eastAsia"/>
        </w:rPr>
        <w:t>(</w:t>
      </w:r>
      <w:r>
        <w:rPr>
          <w:rFonts w:hint="eastAsia" w:ascii="楷体" w:hAnsi="楷体" w:eastAsia="楷体" w:cs="楷体"/>
        </w:rPr>
        <w:t>或</w:t>
      </w:r>
      <w:r>
        <w:rPr>
          <w:rFonts w:hint="eastAsia"/>
        </w:rPr>
        <w:t>：将身儿来至在江边岸上)，</w:t>
      </w:r>
    </w:p>
    <w:p>
      <w:pPr>
        <w:ind w:left="840" w:hanging="840"/>
      </w:pPr>
      <w:r>
        <w:rPr>
          <w:rFonts w:hint="eastAsia"/>
        </w:rPr>
        <w:t>(庞统</w:t>
      </w:r>
      <w:r>
        <w:rPr>
          <w:rFonts w:hint="eastAsia" w:ascii="楷体" w:hAnsi="楷体" w:eastAsia="楷体" w:cs="楷体"/>
        </w:rPr>
        <w:t>上</w:t>
      </w:r>
      <w:r>
        <w:rPr>
          <w:rFonts w:hint="eastAsia"/>
        </w:rPr>
        <w:t>)</w:t>
      </w:r>
    </w:p>
    <w:p>
      <w:pPr>
        <w:ind w:left="840" w:hanging="840"/>
      </w:pPr>
      <w:r>
        <w:rPr>
          <w:rFonts w:hint="eastAsia"/>
        </w:rPr>
        <w:t>庞统</w:t>
      </w:r>
      <w:r>
        <w:rPr>
          <w:rFonts w:hint="eastAsia"/>
        </w:rPr>
        <w:tab/>
      </w:r>
      <w:r>
        <w:rPr>
          <w:rFonts w:hint="eastAsia"/>
        </w:rPr>
        <w:t>呔，你往哪里走。</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】你纵有托天手(</w:t>
      </w:r>
      <w:r>
        <w:rPr>
          <w:rFonts w:hint="eastAsia" w:ascii="楷体" w:hAnsi="楷体" w:eastAsia="楷体" w:cs="楷体"/>
        </w:rPr>
        <w:t>或</w:t>
      </w:r>
      <w:r>
        <w:rPr>
          <w:rFonts w:hint="eastAsia"/>
        </w:rPr>
        <w:t>：托天胆)难逃罗网。</w:t>
      </w:r>
    </w:p>
    <w:p>
      <w:pPr>
        <w:ind w:left="840" w:hanging="840"/>
      </w:pPr>
      <w:r>
        <w:rPr>
          <w:rFonts w:hint="eastAsia"/>
        </w:rPr>
        <w:t>庞统</w:t>
      </w:r>
      <w:r>
        <w:rPr>
          <w:rFonts w:hint="eastAsia"/>
        </w:rPr>
        <w:tab/>
      </w:r>
      <w:r>
        <w:rPr>
          <w:rFonts w:hint="eastAsia"/>
        </w:rPr>
        <w:t>孔明呐孔明，你用计将周郎三气而死，又假意过江吊祭，分明笑我东吴无有能人。来来来，我与你较量。</w:t>
      </w:r>
    </w:p>
    <w:p>
      <w:pPr>
        <w:ind w:left="840" w:hanging="840"/>
      </w:pPr>
      <w:r>
        <w:rPr>
          <w:rFonts w:hint="eastAsia"/>
        </w:rPr>
        <w:t>诸葛亮</w:t>
      </w:r>
      <w:r>
        <w:rPr>
          <w:rFonts w:hint="eastAsia"/>
        </w:rPr>
        <w:tab/>
      </w:r>
      <w:r>
        <w:rPr>
          <w:rFonts w:hint="eastAsia"/>
        </w:rPr>
        <w:t>原来是凤雏先生。先生平生大才，今日出此不经之言，故意吓我。</w:t>
      </w:r>
    </w:p>
    <w:p>
      <w:pPr>
        <w:ind w:left="840" w:hanging="840"/>
      </w:pPr>
      <w:r>
        <w:rPr>
          <w:rFonts w:hint="eastAsia"/>
        </w:rPr>
        <w:t>诸葛亮、庞统</w:t>
      </w:r>
      <w:r>
        <w:rPr>
          <w:rFonts w:hint="eastAsia"/>
        </w:rPr>
        <w:tab/>
      </w:r>
      <w:r>
        <w:rPr>
          <w:rFonts w:hint="eastAsia"/>
        </w:rPr>
        <w:t>哈哈，哈哈，啊哈哈哈……(诸葛亮、庞统</w:t>
      </w:r>
      <w:r>
        <w:rPr>
          <w:rFonts w:hint="eastAsia" w:ascii="楷体" w:hAnsi="楷体" w:eastAsia="楷体" w:cs="楷体"/>
        </w:rPr>
        <w:t>对笑介</w:t>
      </w:r>
      <w:r>
        <w:rPr>
          <w:rFonts w:hint="eastAsia"/>
        </w:rPr>
        <w:t>)</w:t>
      </w:r>
    </w:p>
    <w:p>
      <w:pPr>
        <w:ind w:left="840" w:hanging="840"/>
      </w:pPr>
      <w:r>
        <w:rPr>
          <w:rFonts w:hint="eastAsia"/>
        </w:rPr>
        <w:t>诸葛亮</w:t>
      </w:r>
      <w:r>
        <w:rPr>
          <w:rFonts w:hint="eastAsia"/>
        </w:rPr>
        <w:tab/>
      </w:r>
      <w:r>
        <w:rPr>
          <w:rFonts w:hint="eastAsia"/>
        </w:rPr>
        <w:t>啊先生，我此来实为吾兄，我料仲谋必不能重用足下，玄德公宽仁厚德，(不负</w:t>
      </w:r>
      <w:r>
        <w:rPr>
          <w:rStyle w:val="66"/>
        </w:rPr>
        <w:footnoteReference w:id="660"/>
      </w:r>
      <w:r>
        <w:rPr>
          <w:rFonts w:hint="eastAsia"/>
        </w:rPr>
        <w:t>)公生平所学，我有草书一封，趁便即往</w:t>
      </w:r>
      <w:r>
        <w:rPr>
          <w:rStyle w:val="66"/>
        </w:rPr>
        <w:footnoteReference w:id="661"/>
      </w:r>
      <w:r>
        <w:rPr>
          <w:rFonts w:hint="eastAsia"/>
        </w:rPr>
        <w:t>荆州共扶汉室，名垂千古，岂不美哉?</w:t>
      </w:r>
    </w:p>
    <w:p>
      <w:pPr>
        <w:ind w:left="840" w:hanging="840"/>
      </w:pPr>
      <w:r>
        <w:rPr>
          <w:rFonts w:hint="eastAsia"/>
        </w:rPr>
        <w:t>庞统</w:t>
      </w:r>
      <w:r>
        <w:rPr>
          <w:rFonts w:hint="eastAsia"/>
        </w:rPr>
        <w:tab/>
      </w:r>
      <w:r>
        <w:rPr>
          <w:rFonts w:hint="eastAsia"/>
        </w:rPr>
        <w:t>承蒙美意，自得遵教</w:t>
      </w:r>
      <w:r>
        <w:rPr>
          <w:rStyle w:val="66"/>
        </w:rPr>
        <w:footnoteReference w:id="662"/>
      </w:r>
      <w:r>
        <w:rPr>
          <w:rFonts w:hint="eastAsia"/>
        </w:rPr>
        <w:t>。</w:t>
      </w:r>
    </w:p>
    <w:p>
      <w:pPr>
        <w:ind w:left="840" w:hanging="840"/>
      </w:pPr>
      <w:r>
        <w:rPr>
          <w:rFonts w:hint="eastAsia"/>
        </w:rPr>
        <w:t>(起&lt;</w:t>
      </w:r>
      <w:r>
        <w:rPr>
          <w:rFonts w:hint="eastAsia" w:ascii="楷体" w:hAnsi="楷体" w:eastAsia="楷体" w:cs="楷体"/>
          <w:b/>
        </w:rPr>
        <w:t>鼓架子</w:t>
      </w:r>
      <w:r>
        <w:rPr>
          <w:rFonts w:hint="eastAsia"/>
        </w:rPr>
        <w:t>&gt;，诸葛亮、庞统</w:t>
      </w:r>
      <w:r>
        <w:rPr>
          <w:rFonts w:hint="eastAsia" w:ascii="楷体" w:hAnsi="楷体" w:eastAsia="楷体" w:cs="楷体"/>
        </w:rPr>
        <w:t>两望</w:t>
      </w:r>
      <w:r>
        <w:rPr>
          <w:rFonts w:hint="eastAsia"/>
        </w:rPr>
        <w:t>)</w:t>
      </w:r>
    </w:p>
    <w:p>
      <w:pPr>
        <w:ind w:left="840" w:hanging="840"/>
      </w:pPr>
      <w:r>
        <w:rPr>
          <w:rFonts w:hint="eastAsia"/>
        </w:rPr>
        <w:t>庞统</w:t>
      </w:r>
      <w:r>
        <w:rPr>
          <w:rFonts w:hint="eastAsia"/>
        </w:rPr>
        <w:tab/>
      </w:r>
      <w:r>
        <w:rPr>
          <w:rFonts w:hint="eastAsia"/>
        </w:rPr>
        <w:t>啊先生，看那旁人声呐喊，必是周循追赶前来。</w:t>
      </w:r>
    </w:p>
    <w:p>
      <w:pPr>
        <w:ind w:left="840" w:hanging="840"/>
      </w:pPr>
      <w:r>
        <w:rPr>
          <w:rFonts w:hint="eastAsia"/>
        </w:rPr>
        <w:t>诸葛亮</w:t>
      </w:r>
      <w:r>
        <w:rPr>
          <w:rFonts w:hint="eastAsia"/>
        </w:rPr>
        <w:tab/>
      </w:r>
      <w:r>
        <w:rPr>
          <w:rFonts w:hint="eastAsia"/>
        </w:rPr>
        <w:t>公且自回避，亮要登舟去了。</w:t>
      </w:r>
    </w:p>
    <w:p>
      <w:pPr>
        <w:ind w:left="840" w:hanging="840"/>
      </w:pPr>
      <w:r>
        <w:rPr>
          <w:rFonts w:hint="eastAsia"/>
        </w:rPr>
        <w:t>庞统</w:t>
      </w:r>
      <w:r>
        <w:rPr>
          <w:rFonts w:hint="eastAsia"/>
        </w:rPr>
        <w:tab/>
      </w:r>
      <w:r>
        <w:rPr>
          <w:rFonts w:hint="eastAsia"/>
        </w:rPr>
        <w:t>后会有期。</w:t>
      </w:r>
    </w:p>
    <w:p>
      <w:pPr>
        <w:ind w:left="840" w:hanging="840"/>
      </w:pPr>
      <w:r>
        <w:rPr>
          <w:rFonts w:hint="eastAsia"/>
        </w:rPr>
        <w:t>诸葛亮</w:t>
      </w:r>
      <w:r>
        <w:rPr>
          <w:rFonts w:hint="eastAsia"/>
        </w:rPr>
        <w:tab/>
      </w:r>
      <w:r>
        <w:rPr>
          <w:rFonts w:hint="eastAsia"/>
        </w:rPr>
        <w:t>请呐。</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】此时节说不尽话言惆怅，</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】暂分别改日里再会荆襄。</w:t>
      </w:r>
    </w:p>
    <w:p>
      <w:pPr>
        <w:ind w:left="840" w:hanging="840"/>
      </w:pPr>
      <w:r>
        <w:rPr>
          <w:rFonts w:hint="eastAsia"/>
        </w:rPr>
        <w:t>(庞统</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哈哈哈……(</w:t>
      </w:r>
      <w:r>
        <w:rPr>
          <w:rFonts w:hint="eastAsia" w:ascii="楷体" w:hAnsi="楷体" w:eastAsia="楷体" w:cs="楷体"/>
        </w:rPr>
        <w:t>笑介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】想人生荣与枯得失难量，际风云</w:t>
      </w:r>
      <w:r>
        <w:rPr>
          <w:rFonts w:hint="eastAsia"/>
          <w:u w:val="single"/>
        </w:rPr>
        <w:t>显奇谋</w:t>
      </w:r>
      <w:r>
        <w:rPr>
          <w:rFonts w:hint="eastAsia"/>
        </w:rPr>
        <w:t>(</w:t>
      </w:r>
      <w:r>
        <w:rPr>
          <w:rFonts w:hint="eastAsia" w:ascii="楷体" w:hAnsi="楷体" w:eastAsia="楷体" w:cs="楷体"/>
        </w:rPr>
        <w:t>或</w:t>
      </w:r>
      <w:r>
        <w:rPr>
          <w:rFonts w:hint="eastAsia"/>
        </w:rPr>
        <w:t>：显奇能)姓字名扬。望一派</w:t>
      </w:r>
      <w:r>
        <w:rPr>
          <w:rFonts w:hint="eastAsia"/>
          <w:u w:val="single"/>
        </w:rPr>
        <w:t>白茫茫</w:t>
      </w:r>
      <w:r>
        <w:rPr>
          <w:rFonts w:hint="eastAsia"/>
        </w:rPr>
        <w:t>(</w:t>
      </w:r>
      <w:r>
        <w:rPr>
          <w:rFonts w:hint="eastAsia" w:ascii="楷体" w:hAnsi="楷体" w:eastAsia="楷体" w:cs="楷体"/>
        </w:rPr>
        <w:t>或</w:t>
      </w:r>
      <w:r>
        <w:rPr>
          <w:rFonts w:hint="eastAsia"/>
        </w:rPr>
        <w:t>：白亮亮)</w:t>
      </w:r>
      <w:r>
        <w:rPr>
          <w:rFonts w:hint="eastAsia"/>
          <w:u w:val="single"/>
        </w:rPr>
        <w:t>翻江波浪</w:t>
      </w:r>
      <w:r>
        <w:rPr>
          <w:rFonts w:hint="eastAsia"/>
        </w:rPr>
        <w:t>(</w:t>
      </w:r>
      <w:r>
        <w:rPr>
          <w:rFonts w:hint="eastAsia" w:ascii="楷体" w:hAnsi="楷体" w:eastAsia="楷体" w:cs="楷体"/>
        </w:rPr>
        <w:t>或</w:t>
      </w:r>
      <w:r>
        <w:rPr>
          <w:rFonts w:hint="eastAsia"/>
        </w:rPr>
        <w:t>：滔天波浪)，</w:t>
      </w:r>
    </w:p>
    <w:p>
      <w:pPr>
        <w:ind w:left="840" w:hanging="840"/>
      </w:pPr>
      <w:r>
        <w:rPr>
          <w:rFonts w:hint="eastAsia"/>
        </w:rPr>
        <w:t>张飞</w:t>
      </w:r>
      <w:r>
        <w:rPr>
          <w:rFonts w:hint="eastAsia"/>
        </w:rPr>
        <w:tab/>
      </w:r>
      <w:r>
        <w:rPr>
          <w:rFonts w:hint="eastAsia"/>
        </w:rPr>
        <w:t>(</w:t>
      </w:r>
      <w:r>
        <w:rPr>
          <w:rFonts w:hint="eastAsia" w:ascii="楷体" w:hAnsi="楷体" w:eastAsia="楷体" w:cs="楷体"/>
        </w:rPr>
        <w:t>下场门内</w:t>
      </w:r>
      <w:r>
        <w:rPr>
          <w:rFonts w:hint="eastAsia"/>
        </w:rPr>
        <w:t>)嘚，开船。</w:t>
      </w:r>
    </w:p>
    <w:p>
      <w:pPr>
        <w:ind w:left="840" w:hanging="840"/>
      </w:pPr>
      <w:r>
        <w:rPr>
          <w:rFonts w:hint="eastAsia"/>
        </w:rPr>
        <w:t>(</w:t>
      </w:r>
      <w:r>
        <w:rPr>
          <w:rFonts w:hint="eastAsia" w:ascii="楷体" w:hAnsi="楷体" w:eastAsia="楷体" w:cs="楷体"/>
        </w:rPr>
        <w:t>四黑</w:t>
      </w:r>
      <w:r>
        <w:rPr>
          <w:rFonts w:hint="eastAsia"/>
        </w:rPr>
        <w:t>龙套、</w:t>
      </w:r>
      <w:r>
        <w:rPr>
          <w:rFonts w:hint="eastAsia" w:ascii="楷体" w:hAnsi="楷体" w:eastAsia="楷体" w:cs="楷体"/>
        </w:rPr>
        <w:t>二</w:t>
      </w:r>
      <w:r>
        <w:rPr>
          <w:rFonts w:hint="eastAsia"/>
        </w:rPr>
        <w:t>船夫、张飞</w:t>
      </w:r>
      <w:r>
        <w:rPr>
          <w:rFonts w:hint="eastAsia" w:ascii="楷体" w:hAnsi="楷体" w:eastAsia="楷体" w:cs="楷体"/>
        </w:rPr>
        <w:t>上</w:t>
      </w:r>
      <w:r>
        <w:rPr>
          <w:rFonts w:hint="eastAsia"/>
        </w:rPr>
        <w:t>)</w:t>
      </w:r>
    </w:p>
    <w:p>
      <w:pPr>
        <w:ind w:left="840" w:hanging="840"/>
      </w:pPr>
      <w:r>
        <w:rPr>
          <w:rFonts w:hint="eastAsia"/>
        </w:rPr>
        <w:t>张飞</w:t>
      </w:r>
      <w:r>
        <w:rPr>
          <w:rFonts w:hint="eastAsia"/>
        </w:rPr>
        <w:tab/>
      </w:r>
      <w:r>
        <w:rPr>
          <w:rFonts w:hint="eastAsia"/>
        </w:rPr>
        <w:t>【</w:t>
      </w:r>
      <w:r>
        <w:rPr>
          <w:rFonts w:hint="eastAsia" w:ascii="楷体" w:hAnsi="楷体" w:eastAsia="楷体" w:cs="楷体"/>
        </w:rPr>
        <w:t>西皮散板</w:t>
      </w:r>
      <w:r>
        <w:rPr>
          <w:rFonts w:hint="eastAsia"/>
        </w:rPr>
        <w:t>】张翼德接先生来到长江。</w:t>
      </w:r>
    </w:p>
    <w:p>
      <w:pPr>
        <w:ind w:left="840" w:hanging="840"/>
      </w:pPr>
      <w:r>
        <w:rPr>
          <w:rFonts w:hint="eastAsia"/>
        </w:rPr>
        <w:t>张飞</w:t>
      </w:r>
      <w:r>
        <w:rPr>
          <w:rFonts w:hint="eastAsia"/>
        </w:rPr>
        <w:tab/>
      </w:r>
      <w:r>
        <w:rPr>
          <w:rFonts w:hint="eastAsia"/>
        </w:rPr>
        <w:t>先生，搭了扶手。</w:t>
      </w:r>
    </w:p>
    <w:p>
      <w:pPr>
        <w:ind w:left="840" w:hanging="840"/>
      </w:pPr>
      <w:r>
        <w:rPr>
          <w:rFonts w:hint="eastAsia"/>
        </w:rPr>
        <w:t>(诸葛亮、赵云、童儿</w:t>
      </w:r>
      <w:r>
        <w:rPr>
          <w:rFonts w:hint="eastAsia" w:ascii="楷体" w:hAnsi="楷体" w:eastAsia="楷体" w:cs="楷体"/>
        </w:rPr>
        <w:t>上船介；四白</w:t>
      </w:r>
      <w:r>
        <w:rPr>
          <w:rFonts w:hint="eastAsia" w:ascii="宋体" w:hAnsi="宋体" w:cs="宋体"/>
        </w:rPr>
        <w:t>文堂</w:t>
      </w:r>
      <w:r>
        <w:rPr>
          <w:rFonts w:hint="eastAsia"/>
        </w:rPr>
        <w:t>、</w:t>
      </w:r>
      <w:r>
        <w:rPr>
          <w:rFonts w:hint="eastAsia" w:ascii="楷体" w:hAnsi="楷体" w:eastAsia="楷体" w:cs="楷体"/>
        </w:rPr>
        <w:t>四</w:t>
      </w:r>
      <w:r>
        <w:rPr>
          <w:rFonts w:hint="eastAsia"/>
        </w:rPr>
        <w:t>将、周循</w:t>
      </w:r>
      <w:r>
        <w:rPr>
          <w:rFonts w:hint="eastAsia" w:ascii="楷体" w:hAnsi="楷体" w:eastAsia="楷体" w:cs="楷体"/>
        </w:rPr>
        <w:t>上</w:t>
      </w:r>
      <w:r>
        <w:rPr>
          <w:rFonts w:hint="eastAsia"/>
        </w:rPr>
        <w:t>)</w:t>
      </w:r>
    </w:p>
    <w:p>
      <w:pPr>
        <w:ind w:left="840" w:hanging="840"/>
      </w:pPr>
      <w:r>
        <w:rPr>
          <w:rFonts w:hint="eastAsia"/>
        </w:rPr>
        <w:t>周循</w:t>
      </w:r>
      <w:r>
        <w:rPr>
          <w:rFonts w:hint="eastAsia"/>
        </w:rPr>
        <w:tab/>
      </w:r>
      <w:r>
        <w:rPr>
          <w:rFonts w:hint="eastAsia"/>
        </w:rPr>
        <w:t>呔，船头之上，可是诸葛亮?</w:t>
      </w:r>
    </w:p>
    <w:p>
      <w:pPr>
        <w:ind w:left="840" w:hanging="840"/>
      </w:pPr>
      <w:r>
        <w:rPr>
          <w:rFonts w:hint="eastAsia"/>
        </w:rPr>
        <w:t>诸葛亮</w:t>
      </w:r>
      <w:r>
        <w:rPr>
          <w:rFonts w:hint="eastAsia"/>
        </w:rPr>
        <w:tab/>
      </w:r>
      <w:r>
        <w:rPr>
          <w:rFonts w:hint="eastAsia"/>
        </w:rPr>
        <w:t>然也，来者何人?</w:t>
      </w:r>
    </w:p>
    <w:p>
      <w:pPr>
        <w:ind w:left="840" w:hanging="840"/>
      </w:pPr>
      <w:r>
        <w:rPr>
          <w:rFonts w:hint="eastAsia"/>
        </w:rPr>
        <w:t>周循</w:t>
      </w:r>
      <w:r>
        <w:rPr>
          <w:rFonts w:hint="eastAsia"/>
        </w:rPr>
        <w:tab/>
      </w:r>
      <w:r>
        <w:rPr>
          <w:rFonts w:hint="eastAsia"/>
        </w:rPr>
        <w:t>俺乃公瑾之子周循是也。</w:t>
      </w:r>
    </w:p>
    <w:p>
      <w:pPr>
        <w:ind w:left="840" w:hanging="840"/>
      </w:pPr>
      <w:r>
        <w:rPr>
          <w:rFonts w:hint="eastAsia"/>
        </w:rPr>
        <w:t>诸葛亮</w:t>
      </w:r>
      <w:r>
        <w:rPr>
          <w:rFonts w:hint="eastAsia"/>
        </w:rPr>
        <w:tab/>
      </w:r>
      <w:r>
        <w:rPr>
          <w:rFonts w:hint="eastAsia"/>
        </w:rPr>
        <w:t>哦，原来是公子到了，敢莫是与父谢孝的么?</w:t>
      </w:r>
    </w:p>
    <w:p>
      <w:pPr>
        <w:ind w:left="840" w:hanging="840"/>
      </w:pPr>
      <w:r>
        <w:rPr>
          <w:rFonts w:hint="eastAsia"/>
        </w:rPr>
        <w:t>周循</w:t>
      </w:r>
      <w:r>
        <w:rPr>
          <w:rFonts w:hint="eastAsia"/>
        </w:rPr>
        <w:tab/>
      </w:r>
      <w:r>
        <w:rPr>
          <w:rFonts w:hint="eastAsia"/>
        </w:rPr>
        <w:t>正是。</w:t>
      </w:r>
    </w:p>
    <w:p>
      <w:pPr>
        <w:ind w:left="840" w:hanging="840"/>
      </w:pPr>
      <w:r>
        <w:rPr>
          <w:rFonts w:hint="eastAsia"/>
        </w:rPr>
        <w:t>诸葛亮</w:t>
      </w:r>
      <w:r>
        <w:rPr>
          <w:rFonts w:hint="eastAsia"/>
        </w:rPr>
        <w:tab/>
      </w:r>
      <w:r>
        <w:rPr>
          <w:rFonts w:hint="eastAsia"/>
        </w:rPr>
        <w:t>为何持戈相向，是何理也?</w:t>
      </w:r>
    </w:p>
    <w:p>
      <w:pPr>
        <w:ind w:left="840" w:hanging="840"/>
      </w:pPr>
      <w:r>
        <w:rPr>
          <w:rFonts w:hint="eastAsia"/>
        </w:rPr>
        <w:t>周循</w:t>
      </w:r>
      <w:r>
        <w:rPr>
          <w:rFonts w:hint="eastAsia"/>
        </w:rPr>
        <w:tab/>
      </w:r>
      <w:r>
        <w:rPr>
          <w:rFonts w:hint="eastAsia"/>
        </w:rPr>
        <w:t>请先生上岸，周循有话言讲。</w:t>
      </w:r>
    </w:p>
    <w:p>
      <w:pPr>
        <w:ind w:left="840" w:hanging="840"/>
      </w:pPr>
      <w:r>
        <w:rPr>
          <w:rFonts w:hint="eastAsia"/>
        </w:rPr>
        <w:t>诸葛亮</w:t>
      </w:r>
      <w:r>
        <w:rPr>
          <w:rFonts w:hint="eastAsia"/>
        </w:rPr>
        <w:tab/>
      </w:r>
      <w:r>
        <w:rPr>
          <w:rFonts w:hint="eastAsia"/>
        </w:rPr>
        <w:t>哼呵呵呵……(</w:t>
      </w:r>
      <w:r>
        <w:rPr>
          <w:rFonts w:hint="eastAsia" w:ascii="楷体" w:hAnsi="楷体" w:eastAsia="楷体" w:cs="楷体"/>
        </w:rPr>
        <w:t>冷笑介</w:t>
      </w:r>
      <w:r>
        <w:rPr>
          <w:rFonts w:hint="eastAsia"/>
        </w:rPr>
        <w:t>)我若上岸，只恐你那小性命必随儿父去也。</w:t>
      </w:r>
    </w:p>
    <w:p>
      <w:pPr>
        <w:ind w:left="840" w:hanging="840"/>
      </w:pPr>
      <w:r>
        <w:rPr>
          <w:rFonts w:hint="eastAsia"/>
        </w:rPr>
        <w:t>周循</w:t>
      </w:r>
      <w:r>
        <w:rPr>
          <w:rFonts w:hint="eastAsia"/>
        </w:rPr>
        <w:tab/>
      </w:r>
      <w:r>
        <w:rPr>
          <w:rFonts w:hint="eastAsia"/>
        </w:rPr>
        <w:t>呔，孔明你若不上岸，休怪周循无礼了。</w:t>
      </w:r>
    </w:p>
    <w:p>
      <w:pPr>
        <w:ind w:left="840" w:hanging="840"/>
      </w:pPr>
      <w:r>
        <w:rPr>
          <w:rFonts w:hint="eastAsia"/>
        </w:rPr>
        <w:t>张飞</w:t>
      </w:r>
      <w:r>
        <w:rPr>
          <w:rFonts w:hint="eastAsia"/>
        </w:rPr>
        <w:tab/>
      </w:r>
      <w:r>
        <w:rPr>
          <w:rFonts w:hint="eastAsia"/>
        </w:rPr>
        <w:t>呔，我把你这不孝的乳臭小儿，汝父既死，儿不居守灵帐，执持器械，何以成孝?你这不忠不孝、不仁不义之人，要儿何用！先生闪开，待咱老张将他射死也。</w:t>
      </w:r>
    </w:p>
    <w:p>
      <w:pPr>
        <w:ind w:left="840" w:hanging="840"/>
      </w:pPr>
      <w:r>
        <w:rPr>
          <w:rFonts w:hint="eastAsia"/>
        </w:rPr>
        <w:t>诸葛亮</w:t>
      </w:r>
      <w:r>
        <w:rPr>
          <w:rFonts w:hint="eastAsia"/>
        </w:rPr>
        <w:tab/>
      </w:r>
      <w:r>
        <w:rPr>
          <w:rFonts w:hint="eastAsia"/>
        </w:rPr>
        <w:t>不可，饶他这条小命去罢。</w:t>
      </w:r>
    </w:p>
    <w:p>
      <w:pPr>
        <w:ind w:left="840" w:hanging="840"/>
      </w:pPr>
      <w:r>
        <w:rPr>
          <w:rFonts w:hint="eastAsia"/>
        </w:rPr>
        <w:t>张飞</w:t>
      </w:r>
      <w:r>
        <w:rPr>
          <w:rFonts w:hint="eastAsia"/>
        </w:rPr>
        <w:tab/>
      </w:r>
      <w:r>
        <w:rPr>
          <w:rFonts w:hint="eastAsia"/>
        </w:rPr>
        <w:t>也罢，念尔有重孝在身，暂且饶儿不死。嘚，开船!</w:t>
      </w:r>
    </w:p>
    <w:p>
      <w:pPr>
        <w:ind w:left="840" w:hanging="840"/>
      </w:pPr>
      <w:r>
        <w:rPr>
          <w:rFonts w:hint="eastAsia"/>
        </w:rPr>
        <w:t>(张飞</w:t>
      </w:r>
      <w:r>
        <w:rPr>
          <w:rFonts w:hint="eastAsia" w:ascii="楷体" w:hAnsi="楷体" w:eastAsia="楷体" w:cs="楷体"/>
        </w:rPr>
        <w:t>三笑</w:t>
      </w:r>
      <w:r>
        <w:rPr>
          <w:rFonts w:hint="eastAsia"/>
        </w:rPr>
        <w:t>，诸葛亮众</w:t>
      </w:r>
      <w:r>
        <w:rPr>
          <w:rFonts w:hint="eastAsia" w:ascii="楷体" w:hAnsi="楷体" w:eastAsia="楷体" w:cs="楷体"/>
        </w:rPr>
        <w:t>下</w:t>
      </w:r>
      <w:r>
        <w:rPr>
          <w:rFonts w:hint="eastAsia"/>
        </w:rPr>
        <w:t>)</w:t>
      </w:r>
    </w:p>
    <w:p>
      <w:pPr>
        <w:ind w:left="840" w:hanging="840"/>
      </w:pPr>
      <w:r>
        <w:rPr>
          <w:rFonts w:hint="eastAsia"/>
        </w:rPr>
        <w:t>周循</w:t>
      </w:r>
      <w:r>
        <w:rPr>
          <w:rFonts w:hint="eastAsia"/>
        </w:rPr>
        <w:tab/>
      </w:r>
      <w:r>
        <w:rPr>
          <w:rFonts w:hint="eastAsia"/>
        </w:rPr>
        <w:t>苍天呐苍天，</w:t>
      </w:r>
    </w:p>
    <w:p>
      <w:pPr>
        <w:ind w:left="840" w:hanging="840"/>
      </w:pPr>
      <w:r>
        <w:rPr>
          <w:rFonts w:hint="eastAsia"/>
        </w:rPr>
        <w:t>周循</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63"/>
      </w:r>
      <w:r>
        <w:rPr>
          <w:rFonts w:hint="eastAsia"/>
        </w:rPr>
        <w:t>】满江洒下青丝网，怎奈鱼儿又脱缰。</w:t>
      </w:r>
    </w:p>
    <w:p>
      <w:pPr>
        <w:ind w:left="840" w:hanging="840"/>
      </w:pPr>
      <w:r>
        <w:rPr>
          <w:rFonts w:hint="eastAsia"/>
        </w:rPr>
        <w:t>周循</w:t>
      </w:r>
      <w:r>
        <w:rPr>
          <w:rFonts w:hint="eastAsia"/>
        </w:rPr>
        <w:tab/>
      </w:r>
      <w:r>
        <w:rPr>
          <w:rFonts w:hint="eastAsia"/>
        </w:rPr>
        <w:t>罢!</w:t>
      </w:r>
    </w:p>
    <w:p>
      <w:pPr>
        <w:ind w:left="840" w:hanging="840"/>
      </w:pPr>
      <w:r>
        <w:rPr>
          <w:rFonts w:hint="eastAsia"/>
        </w:rPr>
        <w:t>(周循</w:t>
      </w:r>
      <w:r>
        <w:rPr>
          <w:rFonts w:hint="eastAsia" w:ascii="楷体" w:hAnsi="楷体" w:eastAsia="楷体" w:cs="楷体"/>
        </w:rPr>
        <w:t>跳水介</w:t>
      </w:r>
      <w:r>
        <w:rPr>
          <w:rFonts w:hint="eastAsia"/>
        </w:rPr>
        <w:t>，四将</w:t>
      </w:r>
      <w:r>
        <w:rPr>
          <w:rFonts w:hint="eastAsia" w:ascii="楷体" w:hAnsi="楷体" w:eastAsia="楷体" w:cs="楷体"/>
        </w:rPr>
        <w:t>拦介</w:t>
      </w:r>
      <w:r>
        <w:rPr>
          <w:rFonts w:hint="eastAsia"/>
        </w:rPr>
        <w:t>)</w:t>
      </w:r>
    </w:p>
    <w:p>
      <w:pPr>
        <w:ind w:left="840" w:hanging="840"/>
      </w:pPr>
      <w:r>
        <w:rPr>
          <w:rFonts w:hint="eastAsia"/>
        </w:rPr>
        <w:t>四将</w:t>
      </w:r>
      <w:r>
        <w:rPr>
          <w:rFonts w:hint="eastAsia"/>
        </w:rPr>
        <w:tab/>
      </w:r>
      <w:r>
        <w:rPr>
          <w:rFonts w:hint="eastAsia"/>
        </w:rPr>
        <w:t>公子不必如此，驾船追杀孔明便了。</w:t>
      </w:r>
    </w:p>
    <w:p>
      <w:pPr>
        <w:ind w:left="840" w:hanging="840"/>
      </w:pPr>
      <w:r>
        <w:rPr>
          <w:rFonts w:hint="eastAsia"/>
        </w:rPr>
        <w:t>周循</w:t>
      </w:r>
      <w:r>
        <w:rPr>
          <w:rFonts w:hint="eastAsia"/>
        </w:rPr>
        <w:tab/>
      </w:r>
      <w:r>
        <w:rPr>
          <w:rFonts w:hint="eastAsia"/>
        </w:rPr>
        <w:t>好。驾船追者!</w:t>
      </w:r>
    </w:p>
    <w:p>
      <w:pPr>
        <w:ind w:left="840" w:hanging="840"/>
      </w:pPr>
      <w:r>
        <w:rPr>
          <w:rFonts w:hint="eastAsia"/>
        </w:rPr>
        <w:t>(</w:t>
      </w:r>
      <w:r>
        <w:rPr>
          <w:rFonts w:hint="eastAsia" w:ascii="楷体" w:hAnsi="楷体" w:eastAsia="楷体" w:cs="楷体"/>
        </w:rPr>
        <w:t>同下</w:t>
      </w:r>
      <w:r>
        <w:rPr>
          <w:rFonts w:hint="eastAsia"/>
        </w:rPr>
        <w:t>)</w:t>
      </w:r>
    </w:p>
    <w:p>
      <w:pPr>
        <w:ind w:left="840" w:hanging="840"/>
        <w:rPr>
          <w:rFonts w:hint="eastAsia"/>
        </w:rPr>
      </w:pPr>
    </w:p>
    <w:p>
      <w:r>
        <w:rPr>
          <w:rFonts w:hint="eastAsia"/>
        </w:rPr>
        <w:t>注：钞本中诸葛亮祭奠周瑜的祭文，个别词句与《三国演义》原文音同字异，今将《三国演义》中诸葛亮祭文附后：</w:t>
      </w:r>
    </w:p>
    <w:p>
      <w:pPr>
        <w:rPr>
          <w:rFonts w:hint="eastAsia"/>
        </w:rPr>
      </w:pPr>
    </w:p>
    <w:p>
      <w:pPr>
        <w:widowControl/>
        <w:shd w:val="clear" w:color="auto" w:fill="FFFFFF"/>
        <w:suppressAutoHyphens w:val="0"/>
        <w:spacing w:line="360" w:lineRule="atLeast"/>
        <w:jc w:val="left"/>
      </w:pPr>
      <w:r>
        <w:rPr>
          <w:b/>
        </w:rPr>
        <w:t>呜呼公瑾，不幸夭亡</w:t>
      </w:r>
      <w:r>
        <w:rPr>
          <w:rFonts w:hint="eastAsia"/>
          <w:b/>
        </w:rPr>
        <w:t>！</w:t>
      </w:r>
      <w:r>
        <w:rPr>
          <w:b/>
        </w:rPr>
        <w:t>修短故天，人岂不伤</w:t>
      </w:r>
      <w:r>
        <w:rPr>
          <w:rFonts w:hint="eastAsia"/>
          <w:b/>
        </w:rPr>
        <w:t>？</w:t>
      </w:r>
    </w:p>
    <w:p>
      <w:pPr>
        <w:widowControl/>
        <w:shd w:val="clear" w:color="auto" w:fill="FFFFFF"/>
        <w:suppressAutoHyphens w:val="0"/>
        <w:spacing w:line="360" w:lineRule="atLeast"/>
        <w:jc w:val="left"/>
      </w:pPr>
      <w:r>
        <w:rPr>
          <w:b/>
        </w:rPr>
        <w:t>我心实痛，酹酒一觞；君其有灵，享我烝尝</w:t>
      </w:r>
      <w:r>
        <w:rPr>
          <w:rFonts w:hint="eastAsia"/>
          <w:b/>
        </w:rPr>
        <w:t>！</w:t>
      </w:r>
    </w:p>
    <w:p>
      <w:pPr>
        <w:widowControl/>
        <w:shd w:val="clear" w:color="auto" w:fill="FFFFFF"/>
        <w:suppressAutoHyphens w:val="0"/>
        <w:spacing w:line="360" w:lineRule="atLeast"/>
        <w:jc w:val="left"/>
        <w:rPr>
          <w:rFonts w:hint="eastAsia"/>
        </w:rPr>
      </w:pPr>
    </w:p>
    <w:p>
      <w:pPr>
        <w:widowControl/>
        <w:shd w:val="clear" w:color="auto" w:fill="FFFFFF"/>
        <w:suppressAutoHyphens w:val="0"/>
        <w:spacing w:line="360" w:lineRule="atLeast"/>
        <w:jc w:val="left"/>
      </w:pPr>
      <w:r>
        <w:rPr>
          <w:b/>
        </w:rPr>
        <w:t>吊君幼学，以交伯符；仗义疏财，让舍以民。</w:t>
      </w:r>
    </w:p>
    <w:p>
      <w:pPr>
        <w:widowControl/>
        <w:shd w:val="clear" w:color="auto" w:fill="FFFFFF"/>
        <w:suppressAutoHyphens w:val="0"/>
        <w:spacing w:line="360" w:lineRule="atLeast"/>
        <w:jc w:val="left"/>
      </w:pPr>
      <w:r>
        <w:rPr>
          <w:b/>
        </w:rPr>
        <w:t>吊君弱冠，万里鹏抟；定建霸业，割据江南。</w:t>
      </w:r>
    </w:p>
    <w:p>
      <w:pPr>
        <w:widowControl/>
        <w:shd w:val="clear" w:color="auto" w:fill="FFFFFF"/>
        <w:suppressAutoHyphens w:val="0"/>
        <w:spacing w:line="360" w:lineRule="atLeast"/>
        <w:jc w:val="left"/>
      </w:pPr>
      <w:r>
        <w:rPr>
          <w:b/>
        </w:rPr>
        <w:t>吊君壮力，远镇巴丘；景升怀虑，讨逆无忧。</w:t>
      </w:r>
    </w:p>
    <w:p>
      <w:pPr>
        <w:widowControl/>
        <w:shd w:val="clear" w:color="auto" w:fill="FFFFFF"/>
        <w:suppressAutoHyphens w:val="0"/>
        <w:spacing w:line="360" w:lineRule="atLeast"/>
        <w:jc w:val="left"/>
      </w:pPr>
      <w:r>
        <w:rPr>
          <w:b/>
        </w:rPr>
        <w:t>吊君丰度，佳配小乔；汉臣之婿，不愧当朝，</w:t>
      </w:r>
    </w:p>
    <w:p>
      <w:pPr>
        <w:widowControl/>
        <w:shd w:val="clear" w:color="auto" w:fill="FFFFFF"/>
        <w:suppressAutoHyphens w:val="0"/>
        <w:spacing w:line="360" w:lineRule="atLeast"/>
        <w:jc w:val="left"/>
      </w:pPr>
      <w:r>
        <w:rPr>
          <w:b/>
        </w:rPr>
        <w:t>吊君气概，谏阻纳质；始不垂翅，终能奋翼。</w:t>
      </w:r>
    </w:p>
    <w:p>
      <w:pPr>
        <w:widowControl/>
        <w:shd w:val="clear" w:color="auto" w:fill="FFFFFF"/>
        <w:suppressAutoHyphens w:val="0"/>
        <w:spacing w:line="360" w:lineRule="atLeast"/>
        <w:jc w:val="left"/>
      </w:pPr>
      <w:r>
        <w:rPr>
          <w:b/>
        </w:rPr>
        <w:t>吊君鄱阳，蒋干来说；挥洒自如，雅量高志。</w:t>
      </w:r>
    </w:p>
    <w:p>
      <w:pPr>
        <w:widowControl/>
        <w:shd w:val="clear" w:color="auto" w:fill="FFFFFF"/>
        <w:suppressAutoHyphens w:val="0"/>
        <w:spacing w:line="360" w:lineRule="atLeast"/>
        <w:jc w:val="left"/>
      </w:pPr>
      <w:r>
        <w:rPr>
          <w:b/>
        </w:rPr>
        <w:t>吊君弘才，文武筹略；火攻破敌，挽强为弱。</w:t>
      </w:r>
    </w:p>
    <w:p>
      <w:pPr>
        <w:widowControl/>
        <w:shd w:val="clear" w:color="auto" w:fill="FFFFFF"/>
        <w:suppressAutoHyphens w:val="0"/>
        <w:spacing w:line="360" w:lineRule="atLeast"/>
        <w:jc w:val="left"/>
        <w:rPr>
          <w:rFonts w:hint="eastAsia"/>
          <w:b/>
        </w:rPr>
      </w:pPr>
    </w:p>
    <w:p>
      <w:pPr>
        <w:widowControl/>
        <w:shd w:val="clear" w:color="auto" w:fill="FFFFFF"/>
        <w:suppressAutoHyphens w:val="0"/>
        <w:spacing w:line="360" w:lineRule="atLeast"/>
        <w:jc w:val="left"/>
      </w:pPr>
      <w:r>
        <w:rPr>
          <w:b/>
        </w:rPr>
        <w:t>想君当年，雄姿英发；哭君早逝，俯地流血。忠义之心，英灵之气；命终三纪，名垂百世，哀君情切，愁肠千结；惟我肝胆，悲无断绝。</w:t>
      </w:r>
    </w:p>
    <w:p>
      <w:pPr>
        <w:widowControl/>
        <w:shd w:val="clear" w:color="auto" w:fill="FFFFFF"/>
        <w:suppressAutoHyphens w:val="0"/>
        <w:spacing w:line="360" w:lineRule="atLeast"/>
        <w:jc w:val="left"/>
      </w:pPr>
      <w:r>
        <w:rPr>
          <w:b/>
        </w:rPr>
        <w:t>昊天昏暗，三军怆然；主为哀泣；友为泪涟。亮也不才，丐计求谋；助吴拒曹，辅汉安刘；</w:t>
      </w:r>
    </w:p>
    <w:p>
      <w:pPr>
        <w:widowControl/>
        <w:shd w:val="clear" w:color="auto" w:fill="FFFFFF"/>
        <w:suppressAutoHyphens w:val="0"/>
        <w:spacing w:line="360" w:lineRule="atLeast"/>
        <w:jc w:val="left"/>
      </w:pPr>
      <w:r>
        <w:rPr>
          <w:b/>
        </w:rPr>
        <w:t>掎角之援，首尾相俦，若存若亡，何虑何忧</w:t>
      </w:r>
      <w:r>
        <w:rPr>
          <w:rFonts w:hint="eastAsia"/>
          <w:b/>
        </w:rPr>
        <w:t>？</w:t>
      </w:r>
    </w:p>
    <w:p>
      <w:pPr>
        <w:widowControl/>
        <w:shd w:val="clear" w:color="auto" w:fill="FFFFFF"/>
        <w:suppressAutoHyphens w:val="0"/>
        <w:spacing w:line="360" w:lineRule="atLeast"/>
        <w:jc w:val="left"/>
        <w:rPr>
          <w:rFonts w:hint="eastAsia"/>
          <w:b/>
        </w:rPr>
      </w:pPr>
    </w:p>
    <w:p>
      <w:pPr>
        <w:widowControl/>
        <w:shd w:val="clear" w:color="auto" w:fill="FFFFFF"/>
        <w:suppressAutoHyphens w:val="0"/>
        <w:jc w:val="left"/>
      </w:pPr>
      <w:r>
        <w:rPr>
          <w:b/>
        </w:rPr>
        <w:t>呜呼公瑾</w:t>
      </w:r>
      <w:r>
        <w:rPr>
          <w:rFonts w:hint="eastAsia"/>
          <w:b/>
        </w:rPr>
        <w:t>！</w:t>
      </w:r>
      <w:r>
        <w:rPr>
          <w:b/>
        </w:rPr>
        <w:t>生死永别</w:t>
      </w:r>
      <w:r>
        <w:rPr>
          <w:rFonts w:hint="eastAsia"/>
          <w:b/>
        </w:rPr>
        <w:t>！</w:t>
      </w:r>
      <w:r>
        <w:rPr>
          <w:b/>
        </w:rPr>
        <w:t>朴守其贞，冥冥灭灭，魂如有灵，以鉴我心：从此天下，更无知音</w:t>
      </w:r>
      <w:r>
        <w:rPr>
          <w:rFonts w:hint="eastAsia"/>
          <w:b/>
        </w:rPr>
        <w:t>！</w:t>
      </w:r>
    </w:p>
    <w:p>
      <w:pPr>
        <w:widowControl/>
        <w:shd w:val="clear" w:color="auto" w:fill="FFFFFF"/>
        <w:suppressAutoHyphens w:val="0"/>
        <w:jc w:val="left"/>
        <w:rPr>
          <w:rFonts w:hint="eastAsia"/>
          <w:b/>
        </w:rPr>
      </w:pPr>
    </w:p>
    <w:p>
      <w:pPr>
        <w:widowControl/>
        <w:shd w:val="clear" w:color="auto" w:fill="FFFFFF"/>
        <w:suppressAutoHyphens w:val="0"/>
        <w:jc w:val="left"/>
      </w:pPr>
      <w:r>
        <w:rPr>
          <w:b/>
        </w:rPr>
        <w:t>呜呼痛哉</w:t>
      </w:r>
      <w:r>
        <w:rPr>
          <w:rFonts w:hint="eastAsia"/>
          <w:b/>
        </w:rPr>
        <w:t>！</w:t>
      </w:r>
      <w:r>
        <w:rPr>
          <w:b/>
        </w:rPr>
        <w:t>伏惟尚飨。</w:t>
      </w:r>
    </w:p>
    <w:p>
      <w:pPr>
        <w:pageBreakBefore/>
        <w:ind w:left="1260" w:hanging="1260"/>
        <w:jc w:val="center"/>
        <w:rPr>
          <w:rFonts w:ascii="华文仿宋" w:hAnsi="华文仿宋" w:eastAsia="华文仿宋" w:cs="华文仿宋"/>
          <w:szCs w:val="21"/>
        </w:rPr>
      </w:pPr>
      <w:bookmarkStart w:id="260" w:name="_Toc919318182"/>
      <w:bookmarkStart w:id="261" w:name="__RefHeading___Toc414518352"/>
      <w:r>
        <w:rPr>
          <w:rStyle w:val="127"/>
          <w:rFonts w:hint="eastAsia"/>
        </w:rPr>
        <w:t>铁笼山·迷当发点</w:t>
      </w:r>
      <w:bookmarkEnd w:id="260"/>
      <w:bookmarkEnd w:id="261"/>
      <w:r>
        <w:rPr>
          <w:rStyle w:val="108"/>
          <w:rFonts w:eastAsia="Times New Roman"/>
          <w:sz w:val="32"/>
          <w:szCs w:val="32"/>
        </w:rPr>
        <w:footnoteReference w:id="664"/>
      </w:r>
    </w:p>
    <w:p>
      <w:pPr>
        <w:jc w:val="center"/>
      </w:pPr>
      <w:r>
        <w:rPr>
          <w:rFonts w:ascii="华文仿宋" w:hAnsi="华文仿宋" w:eastAsia="华文仿宋" w:cs="华文仿宋"/>
          <w:szCs w:val="21"/>
        </w:rPr>
        <w:t>[第一场]</w:t>
      </w:r>
    </w:p>
    <w:p>
      <w:r>
        <w:rPr>
          <w:rFonts w:hint="eastAsia" w:eastAsia="楷体"/>
        </w:rPr>
        <w:t>(</w:t>
      </w:r>
      <w:r>
        <w:rPr>
          <w:rFonts w:eastAsia="楷体"/>
        </w:rPr>
        <w:t>&lt;</w:t>
      </w:r>
      <w:r>
        <w:rPr>
          <w:rFonts w:eastAsia="楷体"/>
          <w:b/>
        </w:rPr>
        <w:t>水龙吟</w:t>
      </w:r>
      <w:r>
        <w:rPr>
          <w:rFonts w:eastAsia="楷体"/>
        </w:rPr>
        <w:t>&gt;</w:t>
      </w:r>
      <w:r>
        <w:rPr>
          <w:rFonts w:hint="eastAsia" w:eastAsia="楷体"/>
        </w:rPr>
        <w:t>四</w:t>
      </w:r>
      <w:r>
        <w:rPr>
          <w:rFonts w:hint="eastAsia" w:ascii="宋体" w:hAnsi="宋体"/>
        </w:rPr>
        <w:t>蛮兵</w:t>
      </w:r>
      <w:r>
        <w:rPr>
          <w:rFonts w:hint="eastAsia" w:eastAsia="楷体"/>
        </w:rPr>
        <w:t>、二</w:t>
      </w:r>
      <w:r>
        <w:rPr>
          <w:rFonts w:hint="eastAsia" w:ascii="宋体" w:hAnsi="宋体"/>
        </w:rPr>
        <w:t>丑校尉</w:t>
      </w:r>
      <w:r>
        <w:rPr>
          <w:rFonts w:hint="eastAsia" w:eastAsia="楷体"/>
        </w:rPr>
        <w:t>站门；</w:t>
      </w:r>
      <w:r>
        <w:rPr>
          <w:rFonts w:eastAsia="楷体"/>
        </w:rPr>
        <w:t>&lt;</w:t>
      </w:r>
      <w:r>
        <w:rPr>
          <w:rFonts w:hint="eastAsia" w:eastAsia="楷体"/>
          <w:b/>
        </w:rPr>
        <w:t>四击头</w:t>
      </w:r>
      <w:r>
        <w:rPr>
          <w:rFonts w:eastAsia="楷体"/>
        </w:rPr>
        <w:t>&gt;</w:t>
      </w:r>
      <w:r>
        <w:rPr>
          <w:rFonts w:hint="eastAsia" w:ascii="宋体" w:hAnsi="宋体"/>
        </w:rPr>
        <w:t>迷当</w:t>
      </w:r>
      <w:r>
        <w:rPr>
          <w:rFonts w:hint="eastAsia" w:eastAsia="楷体"/>
        </w:rPr>
        <w:t>上)</w:t>
      </w:r>
    </w:p>
    <w:p>
      <w:r>
        <w:rPr>
          <w:rFonts w:hint="eastAsia" w:ascii="宋体" w:hAnsi="宋体"/>
        </w:rPr>
        <w:t>迷当</w:t>
      </w:r>
      <w:r>
        <w:rPr>
          <w:rFonts w:hint="eastAsia" w:ascii="宋体" w:hAnsi="宋体" w:cs="宋体"/>
        </w:rPr>
        <w:tab/>
      </w:r>
      <w:r>
        <w:rPr>
          <w:rFonts w:eastAsia="楷体"/>
        </w:rPr>
        <w:t>&lt;</w:t>
      </w:r>
      <w:r>
        <w:rPr>
          <w:rFonts w:hint="eastAsia" w:eastAsia="楷体"/>
          <w:b/>
        </w:rPr>
        <w:t>点绛唇</w:t>
      </w:r>
      <w:r>
        <w:rPr>
          <w:rFonts w:eastAsia="楷体"/>
        </w:rPr>
        <w:t>&gt;</w:t>
      </w:r>
      <w:r>
        <w:rPr>
          <w:rFonts w:hint="eastAsia" w:ascii="宋体" w:hAnsi="宋体"/>
        </w:rPr>
        <w:t>西羌英豪，儿郎虎豹，统雄骁，族裔三苗，灭魏蜀汉保。</w:t>
      </w:r>
    </w:p>
    <w:p>
      <w:r>
        <w:rPr>
          <w:rFonts w:hint="eastAsia" w:eastAsia="楷体"/>
        </w:rPr>
        <w:t>(</w:t>
      </w:r>
      <w:r>
        <w:rPr>
          <w:rFonts w:eastAsia="楷体"/>
        </w:rPr>
        <w:t>&lt;</w:t>
      </w:r>
      <w:r>
        <w:rPr>
          <w:rFonts w:eastAsia="楷体"/>
          <w:b/>
        </w:rPr>
        <w:t>水龙吟</w:t>
      </w:r>
      <w:r>
        <w:rPr>
          <w:rFonts w:hint="eastAsia" w:eastAsia="楷体"/>
        </w:rPr>
        <w:t>合头</w:t>
      </w:r>
      <w:r>
        <w:rPr>
          <w:rFonts w:eastAsia="楷体"/>
        </w:rPr>
        <w:t>&gt;</w:t>
      </w:r>
      <w:r>
        <w:rPr>
          <w:rFonts w:hint="eastAsia" w:ascii="宋体" w:hAnsi="宋体"/>
        </w:rPr>
        <w:t>迷当</w:t>
      </w:r>
      <w:r>
        <w:rPr>
          <w:rFonts w:hint="eastAsia" w:eastAsia="楷体"/>
        </w:rPr>
        <w:t>上高台</w:t>
      </w:r>
      <w:r>
        <w:rPr>
          <w:rFonts w:hint="eastAsia" w:ascii="宋体" w:hAnsi="宋体"/>
        </w:rPr>
        <w:t>，</w:t>
      </w:r>
      <w:r>
        <w:rPr>
          <w:rFonts w:hint="eastAsia" w:eastAsia="楷体"/>
        </w:rPr>
        <w:t>坐)</w:t>
      </w:r>
    </w:p>
    <w:p>
      <w:r>
        <w:rPr>
          <w:rFonts w:hint="eastAsia" w:ascii="宋体" w:hAnsi="宋体"/>
        </w:rPr>
        <w:t>迷当</w:t>
      </w:r>
      <w:r>
        <w:rPr>
          <w:rFonts w:hint="eastAsia" w:ascii="宋体" w:hAnsi="宋体" w:cs="宋体"/>
        </w:rPr>
        <w:tab/>
      </w:r>
      <w:r>
        <w:rPr>
          <w:rFonts w:hint="eastAsia" w:ascii="楷体" w:hAnsi="楷体" w:eastAsia="楷体" w:cs="楷体"/>
        </w:rPr>
        <w:t>(</w:t>
      </w:r>
      <w:r>
        <w:rPr>
          <w:rFonts w:ascii="楷体" w:hAnsi="楷体" w:eastAsia="楷体" w:cs="楷体"/>
        </w:rPr>
        <w:t>念</w:t>
      </w:r>
      <w:r>
        <w:rPr>
          <w:rFonts w:hint="eastAsia"/>
        </w:rPr>
        <w:t>)三国纷纷起战争</w:t>
      </w:r>
      <w:r>
        <w:t>，</w:t>
      </w:r>
      <w:r>
        <w:rPr>
          <w:rFonts w:hint="eastAsia"/>
        </w:rPr>
        <w:t>孔明火烧藤甲兵</w:t>
      </w:r>
      <w:r>
        <w:t>。</w:t>
      </w:r>
      <w:r>
        <w:rPr>
          <w:rFonts w:hint="eastAsia"/>
        </w:rPr>
        <w:t>七擒孟获孤得见</w:t>
      </w:r>
      <w:r>
        <w:t>，</w:t>
      </w:r>
      <w:r>
        <w:rPr>
          <w:rFonts w:hint="eastAsia"/>
        </w:rPr>
        <w:t>西羌领兵到如今</w:t>
      </w:r>
      <w:r>
        <w:t>。</w:t>
      </w:r>
    </w:p>
    <w:p>
      <w:pPr>
        <w:ind w:left="840" w:hanging="840"/>
      </w:pPr>
      <w:r>
        <w:rPr>
          <w:rFonts w:hint="eastAsia" w:ascii="宋体" w:hAnsi="宋体"/>
        </w:rPr>
        <w:t>迷当</w:t>
      </w:r>
      <w:r>
        <w:rPr>
          <w:rFonts w:hint="eastAsia" w:ascii="宋体" w:hAnsi="宋体" w:cs="宋体"/>
        </w:rPr>
        <w:tab/>
      </w:r>
      <w:r>
        <w:rPr>
          <w:rFonts w:hint="eastAsia"/>
        </w:rPr>
        <w:t>孤，西羌国王迷当，长子迷强、次子迷能俱丧陈泰之手，为此每日操练人马，以防不测。看今日天气晴和，不免去往草上坡行围射猎，孩子们、马夫们走上。</w:t>
      </w:r>
    </w:p>
    <w:p>
      <w:pPr>
        <w:ind w:left="840" w:hanging="840"/>
      </w:pPr>
      <w:r>
        <w:rPr>
          <w:rFonts w:hint="eastAsia"/>
        </w:rPr>
        <w:t>(内</w:t>
      </w:r>
      <w:r>
        <w:rPr>
          <w:rFonts w:hint="eastAsia"/>
        </w:rPr>
        <w:tab/>
      </w:r>
      <w:r>
        <w:rPr>
          <w:rFonts w:hint="eastAsia"/>
        </w:rPr>
        <w:t>马夫们走上。)</w:t>
      </w:r>
    </w:p>
    <w:p>
      <w:r>
        <w:rPr>
          <w:rFonts w:hint="eastAsia"/>
        </w:rPr>
        <w:t>(</w:t>
      </w:r>
      <w:r>
        <w:rPr>
          <w:rFonts w:hint="eastAsia" w:ascii="楷体" w:hAnsi="楷体" w:eastAsia="楷体" w:cs="楷体"/>
        </w:rPr>
        <w:t>四</w:t>
      </w:r>
      <w:r>
        <w:rPr>
          <w:rFonts w:hint="eastAsia"/>
        </w:rPr>
        <w:t>马夫</w:t>
      </w:r>
      <w:r>
        <w:rPr>
          <w:rFonts w:hint="eastAsia" w:ascii="楷体" w:hAnsi="楷体" w:eastAsia="楷体" w:cs="楷体"/>
        </w:rPr>
        <w:t>上</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楷体" w:hAnsi="楷体" w:eastAsia="楷体" w:cs="楷体"/>
        </w:rPr>
        <w:t>(</w:t>
      </w:r>
      <w:r>
        <w:rPr>
          <w:rFonts w:ascii="楷体" w:hAnsi="楷体" w:eastAsia="楷体" w:cs="楷体"/>
        </w:rPr>
        <w:t>念</w:t>
      </w:r>
      <w:r>
        <w:rPr>
          <w:rFonts w:hint="eastAsia"/>
        </w:rPr>
        <w:t>)&lt;</w:t>
      </w:r>
      <w:r>
        <w:rPr>
          <w:rFonts w:hint="eastAsia" w:ascii="楷体" w:hAnsi="楷体" w:eastAsia="楷体" w:cs="楷体"/>
          <w:b/>
        </w:rPr>
        <w:t>马夫赞</w:t>
      </w:r>
      <w:r>
        <w:rPr>
          <w:rFonts w:hint="eastAsia"/>
        </w:rPr>
        <w:t>&gt;生来本是西凉娃，穿山越岭骑劣马。冲锋陷阵咱不怕，途程当玩耍，途程当玩耍。(</w:t>
      </w:r>
      <w:r>
        <w:rPr>
          <w:rFonts w:hint="eastAsia" w:ascii="楷体" w:hAnsi="楷体" w:eastAsia="楷体" w:cs="楷体"/>
        </w:rPr>
        <w:t>边走边念</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宋体" w:hAnsi="宋体" w:cs="楷体"/>
        </w:rPr>
        <w:t>参见大王。</w:t>
      </w:r>
    </w:p>
    <w:p>
      <w:pPr>
        <w:ind w:left="840" w:hanging="840"/>
      </w:pPr>
      <w:r>
        <w:rPr>
          <w:rFonts w:hint="eastAsia"/>
        </w:rPr>
        <w:t>迷当</w:t>
      </w:r>
      <w:r>
        <w:rPr>
          <w:rFonts w:hint="eastAsia"/>
        </w:rPr>
        <w:tab/>
      </w:r>
      <w:r>
        <w:rPr>
          <w:rFonts w:hint="eastAsia"/>
        </w:rPr>
        <w:t>传蛮女们进见。</w:t>
      </w:r>
    </w:p>
    <w:p>
      <w:pPr>
        <w:ind w:left="840" w:hanging="840"/>
      </w:pPr>
      <w:r>
        <w:rPr>
          <w:rFonts w:hint="eastAsia"/>
        </w:rPr>
        <w:t>(马夫</w:t>
      </w:r>
      <w:r>
        <w:rPr>
          <w:rFonts w:hint="eastAsia" w:ascii="楷体" w:hAnsi="楷体" w:eastAsia="楷体" w:cs="楷体"/>
        </w:rPr>
        <w:t>下</w:t>
      </w:r>
      <w:r>
        <w:rPr>
          <w:rFonts w:hint="eastAsia"/>
        </w:rPr>
        <w:t>，马夫甲、乙、丙、丁</w:t>
      </w:r>
      <w:r>
        <w:rPr>
          <w:rFonts w:hint="eastAsia" w:ascii="楷体" w:hAnsi="楷体" w:eastAsia="楷体" w:cs="楷体"/>
        </w:rPr>
        <w:t>先后各拉</w:t>
      </w:r>
      <w:r>
        <w:rPr>
          <w:rFonts w:hint="eastAsia"/>
        </w:rPr>
        <w:t>蛮女甲、乙、丙、丁</w:t>
      </w:r>
      <w:r>
        <w:rPr>
          <w:rFonts w:hint="eastAsia" w:ascii="楷体" w:hAnsi="楷体" w:eastAsia="楷体" w:cs="楷体"/>
        </w:rPr>
        <w:t>先后上</w:t>
      </w:r>
      <w:r>
        <w:rPr>
          <w:rFonts w:hint="eastAsia"/>
        </w:rPr>
        <w:t>，</w:t>
      </w:r>
      <w:r>
        <w:rPr>
          <w:rFonts w:hint="eastAsia" w:ascii="楷体" w:hAnsi="楷体" w:eastAsia="楷体" w:cs="楷体"/>
        </w:rPr>
        <w:t>分段唱</w:t>
      </w:r>
      <w:r>
        <w:rPr>
          <w:rFonts w:hint="eastAsia"/>
        </w:rPr>
        <w:t>&lt;</w:t>
      </w:r>
      <w:r>
        <w:rPr>
          <w:rFonts w:hint="eastAsia" w:ascii="楷体" w:hAnsi="楷体" w:eastAsia="楷体" w:cs="楷体"/>
          <w:b/>
        </w:rPr>
        <w:t>粉蝶儿</w:t>
      </w:r>
      <w:r>
        <w:rPr>
          <w:rFonts w:hint="eastAsia"/>
        </w:rPr>
        <w:t>&gt;)</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&gt;异国异苗，</w:t>
      </w:r>
    </w:p>
    <w:p>
      <w:pPr>
        <w:ind w:left="840" w:hanging="840"/>
      </w:pPr>
      <w:r>
        <w:rPr>
          <w:rFonts w:hint="eastAsia"/>
        </w:rPr>
        <w:t>蛮女乙</w:t>
      </w:r>
      <w:r>
        <w:rPr>
          <w:rFonts w:hint="eastAsia"/>
        </w:rPr>
        <w:tab/>
      </w:r>
      <w:r>
        <w:rPr>
          <w:rFonts w:hint="eastAsia"/>
        </w:rPr>
        <w:t>&lt;</w:t>
      </w:r>
      <w:r>
        <w:rPr>
          <w:rFonts w:hint="eastAsia" w:ascii="楷体" w:hAnsi="楷体" w:eastAsia="楷体" w:cs="楷体"/>
          <w:b/>
        </w:rPr>
        <w:t>粉蝶儿</w:t>
      </w:r>
      <w:r>
        <w:rPr>
          <w:rFonts w:hint="eastAsia"/>
        </w:rPr>
        <w:t>&gt;小蛮婆，异国异苗；</w:t>
      </w:r>
    </w:p>
    <w:p>
      <w:pPr>
        <w:ind w:left="840" w:hanging="840"/>
      </w:pPr>
      <w:r>
        <w:rPr>
          <w:rFonts w:hint="eastAsia"/>
        </w:rPr>
        <w:t>蛮女丙</w:t>
      </w:r>
      <w:r>
        <w:rPr>
          <w:rFonts w:hint="eastAsia"/>
        </w:rPr>
        <w:tab/>
      </w:r>
      <w:r>
        <w:rPr>
          <w:rFonts w:hint="eastAsia"/>
        </w:rPr>
        <w:t>&lt;</w:t>
      </w:r>
      <w:r>
        <w:rPr>
          <w:rFonts w:hint="eastAsia" w:ascii="楷体" w:hAnsi="楷体" w:eastAsia="楷体" w:cs="楷体"/>
          <w:b/>
        </w:rPr>
        <w:t>粉蝶儿</w:t>
      </w:r>
      <w:r>
        <w:rPr>
          <w:rFonts w:hint="eastAsia"/>
        </w:rPr>
        <w:t>&gt;天生就玉容花貌，</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&gt;镇日里舞剑操刀，背弯弓、发硬驽、穿杨技巧。</w:t>
      </w:r>
    </w:p>
    <w:p>
      <w:pPr>
        <w:ind w:left="840" w:hanging="840"/>
      </w:pPr>
      <w:r>
        <w:rPr>
          <w:rFonts w:hint="eastAsia"/>
        </w:rPr>
        <w:t>四蛮女</w:t>
      </w:r>
      <w:r>
        <w:rPr>
          <w:rFonts w:hint="eastAsia"/>
        </w:rPr>
        <w:tab/>
      </w:r>
      <w:r>
        <w:rPr>
          <w:rFonts w:hint="eastAsia"/>
        </w:rPr>
        <w:t>(</w:t>
      </w:r>
      <w:r>
        <w:rPr>
          <w:rFonts w:hint="eastAsia" w:ascii="楷体" w:hAnsi="楷体" w:eastAsia="楷体" w:cs="楷体"/>
        </w:rPr>
        <w:t>合</w:t>
      </w:r>
      <w:r>
        <w:rPr>
          <w:rFonts w:hint="eastAsia"/>
        </w:rPr>
        <w:t>)&lt;</w:t>
      </w:r>
      <w:r>
        <w:rPr>
          <w:rFonts w:hint="eastAsia" w:ascii="楷体" w:hAnsi="楷体" w:eastAsia="楷体" w:cs="楷体"/>
          <w:b/>
        </w:rPr>
        <w:t>粉蝶儿</w:t>
      </w:r>
      <w:r>
        <w:rPr>
          <w:rFonts w:hint="eastAsia"/>
        </w:rPr>
        <w:t>&gt;兴来时马上嬉游，弹一曲昭君宫调。</w:t>
      </w:r>
    </w:p>
    <w:p>
      <w:pPr>
        <w:ind w:left="840" w:hanging="840"/>
      </w:pPr>
      <w:r>
        <w:rPr>
          <w:rFonts w:hint="eastAsia"/>
        </w:rPr>
        <w:t>四蛮女</w:t>
      </w:r>
      <w:r>
        <w:rPr>
          <w:rFonts w:hint="eastAsia"/>
        </w:rPr>
        <w:tab/>
      </w:r>
      <w:r>
        <w:rPr>
          <w:rFonts w:hint="eastAsia"/>
        </w:rPr>
        <w:t>参见大王。</w:t>
      </w:r>
    </w:p>
    <w:p>
      <w:pPr>
        <w:ind w:left="840" w:hanging="840"/>
      </w:pPr>
      <w:r>
        <w:rPr>
          <w:rFonts w:hint="eastAsia"/>
        </w:rPr>
        <w:t>迷当</w:t>
      </w:r>
      <w:r>
        <w:rPr>
          <w:rFonts w:hint="eastAsia"/>
        </w:rPr>
        <w:tab/>
      </w:r>
      <w:r>
        <w:rPr>
          <w:rFonts w:hint="eastAsia"/>
        </w:rPr>
        <w:t>罢了。</w:t>
      </w:r>
    </w:p>
    <w:p>
      <w:pPr>
        <w:ind w:left="840" w:hanging="840"/>
      </w:pPr>
      <w:r>
        <w:rPr>
          <w:rFonts w:hint="eastAsia"/>
        </w:rPr>
        <w:t>(马夫、蛮女</w:t>
      </w:r>
      <w:r>
        <w:rPr>
          <w:rFonts w:hint="eastAsia" w:ascii="楷体" w:hAnsi="楷体" w:eastAsia="楷体" w:cs="楷体"/>
        </w:rPr>
        <w:t>分站两边</w:t>
      </w:r>
      <w:r>
        <w:rPr>
          <w:rFonts w:hint="eastAsia"/>
        </w:rPr>
        <w:t>)</w:t>
      </w:r>
    </w:p>
    <w:p>
      <w:pPr>
        <w:ind w:left="840" w:hanging="840"/>
      </w:pPr>
      <w:r>
        <w:rPr>
          <w:rFonts w:hint="eastAsia"/>
        </w:rPr>
        <w:t>迷当</w:t>
      </w:r>
      <w:r>
        <w:rPr>
          <w:rFonts w:hint="eastAsia"/>
        </w:rPr>
        <w:tab/>
      </w:r>
      <w:r>
        <w:rPr>
          <w:rFonts w:hint="eastAsia"/>
        </w:rPr>
        <w:t>孩子们!</w:t>
      </w:r>
    </w:p>
    <w:p>
      <w:pPr>
        <w:ind w:left="840" w:hanging="840"/>
      </w:pPr>
      <w:r>
        <w:rPr>
          <w:rFonts w:hint="eastAsia"/>
        </w:rPr>
        <w:t>(众</w:t>
      </w:r>
      <w:r>
        <w:rPr>
          <w:rFonts w:hint="eastAsia" w:ascii="楷体" w:hAnsi="楷体" w:eastAsia="楷体" w:cs="楷体"/>
        </w:rPr>
        <w:t>应</w:t>
      </w:r>
      <w:r>
        <w:rPr>
          <w:rFonts w:hint="eastAsia"/>
        </w:rPr>
        <w:t>)</w:t>
      </w:r>
    </w:p>
    <w:p>
      <w:pPr>
        <w:ind w:left="840" w:hanging="840"/>
      </w:pPr>
      <w:r>
        <w:rPr>
          <w:rFonts w:hint="eastAsia"/>
        </w:rPr>
        <w:t>迷当</w:t>
      </w:r>
      <w:r>
        <w:rPr>
          <w:rFonts w:hint="eastAsia"/>
        </w:rPr>
        <w:tab/>
      </w:r>
      <w:r>
        <w:rPr>
          <w:rFonts w:hint="eastAsia"/>
        </w:rPr>
        <w:t>草上坡去者!</w:t>
      </w:r>
    </w:p>
    <w:p>
      <w:pPr>
        <w:ind w:left="840" w:hanging="840"/>
      </w:pPr>
      <w:r>
        <w:rPr>
          <w:rFonts w:hint="eastAsia"/>
        </w:rPr>
        <w:t>(众</w:t>
      </w:r>
      <w:r>
        <w:rPr>
          <w:rFonts w:hint="eastAsia" w:ascii="楷体" w:hAnsi="楷体" w:eastAsia="楷体" w:cs="楷体"/>
        </w:rPr>
        <w:t>应</w:t>
      </w:r>
      <w:r>
        <w:rPr>
          <w:rFonts w:hint="eastAsia" w:ascii="宋体" w:hAnsi="宋体" w:cs="宋体"/>
        </w:rPr>
        <w:t>，</w:t>
      </w:r>
      <w:r>
        <w:rPr>
          <w:rFonts w:hint="eastAsia"/>
        </w:rPr>
        <w:t>众</w:t>
      </w:r>
      <w:r>
        <w:rPr>
          <w:rFonts w:hint="eastAsia" w:ascii="楷体" w:hAnsi="楷体" w:eastAsia="楷体" w:cs="楷体"/>
        </w:rPr>
        <w:t>唱分段</w:t>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&gt;驱队出西郊，</w:t>
      </w:r>
    </w:p>
    <w:p>
      <w:pPr>
        <w:ind w:left="840" w:hanging="840"/>
      </w:pPr>
      <w:r>
        <w:rPr>
          <w:rFonts w:hint="eastAsia"/>
        </w:rPr>
        <w:t>(众</w:t>
      </w:r>
      <w:r>
        <w:rPr>
          <w:rFonts w:hint="eastAsia" w:ascii="楷体" w:hAnsi="楷体" w:eastAsia="楷体" w:cs="楷体"/>
        </w:rPr>
        <w:t>合龙</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上马</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&gt;逐骅骝人拥哎咆哮，</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上大边高台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&gt;貔貅簇拥人如虎生翼英豪。</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上小边高台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&gt;旗旛耀日，韵悠悠，画角连珠炮朴咚咚。</w:t>
      </w:r>
    </w:p>
    <w:p>
      <w:pPr>
        <w:ind w:left="840" w:hanging="840"/>
      </w:pPr>
      <w:r>
        <w:rPr>
          <w:rFonts w:hint="eastAsia"/>
        </w:rPr>
        <w:t>(迷</w:t>
      </w:r>
      <w:r>
        <w:rPr>
          <w:rFonts w:hint="eastAsia" w:ascii="楷体" w:hAnsi="楷体" w:eastAsia="楷体" w:cs="楷体"/>
        </w:rPr>
        <w:t>下高台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&gt;紧擂鼍鼓，布围场满塞弓刀，布围场满塞弓刀。</w:t>
      </w:r>
    </w:p>
    <w:p>
      <w:pPr>
        <w:ind w:left="840" w:hanging="840"/>
      </w:pPr>
      <w:r>
        <w:rPr>
          <w:rFonts w:hint="eastAsia"/>
        </w:rPr>
        <w:t>(</w:t>
      </w:r>
      <w:r>
        <w:rPr>
          <w:rFonts w:hint="eastAsia" w:ascii="楷体" w:hAnsi="楷体" w:eastAsia="楷体" w:cs="楷体"/>
        </w:rPr>
        <w:t>归正场</w:t>
      </w:r>
      <w:r>
        <w:rPr>
          <w:rFonts w:hint="eastAsia"/>
        </w:rPr>
        <w:t>)</w:t>
      </w:r>
    </w:p>
    <w:p>
      <w:pPr>
        <w:pageBreakBefore/>
        <w:ind w:left="1260" w:hanging="1260"/>
        <w:jc w:val="center"/>
        <w:rPr>
          <w:rFonts w:ascii="华文仿宋" w:hAnsi="华文仿宋" w:eastAsia="华文仿宋" w:cs="华文仿宋"/>
          <w:szCs w:val="21"/>
        </w:rPr>
      </w:pPr>
      <w:bookmarkStart w:id="262" w:name="__RefHeading___Toc414518353"/>
      <w:bookmarkStart w:id="263" w:name="_Toc1623627241"/>
      <w:r>
        <w:rPr>
          <w:rStyle w:val="127"/>
          <w:rFonts w:hint="eastAsia"/>
        </w:rPr>
        <w:t xml:space="preserve">美良川 </w:t>
      </w:r>
      <w:r>
        <w:rPr>
          <w:rStyle w:val="127"/>
          <w:rFonts w:hint="eastAsia"/>
          <w:sz w:val="24"/>
          <w:szCs w:val="24"/>
        </w:rPr>
        <w:t>之</w:t>
      </w:r>
      <w:r>
        <w:rPr>
          <w:rStyle w:val="127"/>
          <w:rFonts w:hint="eastAsia"/>
        </w:rPr>
        <w:t xml:space="preserve"> 秦琼</w:t>
      </w:r>
      <w:bookmarkEnd w:id="262"/>
      <w:bookmarkEnd w:id="263"/>
      <w:r>
        <w:rPr>
          <w:rStyle w:val="108"/>
          <w:rFonts w:eastAsia="Times New Roman"/>
          <w:sz w:val="32"/>
          <w:szCs w:val="32"/>
        </w:rPr>
        <w:footnoteReference w:id="665"/>
      </w:r>
    </w:p>
    <w:p>
      <w:pPr>
        <w:jc w:val="center"/>
      </w:pPr>
      <w:r>
        <w:rPr>
          <w:rFonts w:ascii="华文仿宋" w:hAnsi="华文仿宋" w:eastAsia="华文仿宋" w:cs="华文仿宋"/>
          <w:szCs w:val="21"/>
        </w:rPr>
        <w:t>[第一场]</w:t>
      </w:r>
    </w:p>
    <w:p>
      <w:r>
        <w:rPr>
          <w:rFonts w:hint="eastAsia"/>
        </w:rPr>
        <w:t>(</w:t>
      </w:r>
      <w:r>
        <w:rPr>
          <w:rFonts w:ascii="楷体" w:hAnsi="楷体" w:eastAsia="楷体" w:cs="楷体"/>
        </w:rPr>
        <w:t>上</w:t>
      </w:r>
      <w:r>
        <w:rPr>
          <w:rFonts w:hint="eastAsia"/>
        </w:rPr>
        <w:t>)</w:t>
      </w:r>
    </w:p>
    <w:p>
      <w:r>
        <w:rPr>
          <w:rFonts w:hint="eastAsia" w:ascii="楷体" w:hAnsi="楷体" w:eastAsia="楷体" w:cs="楷体"/>
        </w:rPr>
        <w:t>(</w:t>
      </w:r>
      <w:r>
        <w:rPr>
          <w:rFonts w:ascii="楷体" w:hAnsi="楷体" w:eastAsia="楷体" w:cs="楷体"/>
        </w:rPr>
        <w:t>念</w:t>
      </w:r>
      <w:r>
        <w:rPr>
          <w:rFonts w:hint="eastAsia"/>
        </w:rPr>
        <w:t>)</w:t>
      </w:r>
      <w:r>
        <w:t>头戴金盔凤翅飘，身穿铠甲络丝绦。劈抡双锏无人抵，保定我主锦龙朝。</w:t>
      </w:r>
    </w:p>
    <w:p>
      <w:r>
        <w:t>俺，姓秦名琼字叔宝，唐室驾前为臣。奉主之命跟随二主千岁大战刘武</w:t>
      </w:r>
      <w:r>
        <w:rPr>
          <w:rFonts w:hint="eastAsia"/>
        </w:rPr>
        <w:t>周</w:t>
      </w:r>
      <w:r>
        <w:t>，可恨那贼战又不战，降又不降。今日闲暇无事，不免到二主营中</w:t>
      </w:r>
      <w:r>
        <w:rPr>
          <w:rFonts w:hint="eastAsia"/>
        </w:rPr>
        <w:t>问安</w:t>
      </w:r>
      <w:r>
        <w:t>。</w:t>
      </w:r>
    </w:p>
    <w:p>
      <w:pPr>
        <w:ind w:left="567" w:hanging="567"/>
      </w:pPr>
      <w:r>
        <w:t>吓！进得营来为何这样静悄悄的，待我两厢问来。三军们，主公可在营中？</w:t>
      </w:r>
    </w:p>
    <w:p>
      <w:pPr>
        <w:ind w:left="567" w:hanging="567"/>
      </w:pPr>
      <w:r>
        <w:t>哪里去了？</w:t>
      </w:r>
    </w:p>
    <w:p>
      <w:pPr>
        <w:ind w:left="567" w:hanging="567"/>
      </w:pPr>
      <w:r>
        <w:t>何人保驾？</w:t>
      </w:r>
    </w:p>
    <w:p>
      <w:pPr>
        <w:ind w:left="567" w:hanging="567"/>
      </w:pPr>
      <w:r>
        <w:t>不好了！</w:t>
      </w:r>
    </w:p>
    <w:p>
      <w:pPr>
        <w:ind w:left="567" w:hanging="567"/>
      </w:pPr>
      <w:r>
        <w:t>且住！二主夜探</w:t>
      </w:r>
      <w:r>
        <w:rPr>
          <w:rFonts w:hint="eastAsia"/>
        </w:rPr>
        <w:t>白</w:t>
      </w:r>
      <w:r>
        <w:t>璧关</w:t>
      </w:r>
      <w:r>
        <w:rPr>
          <w:rStyle w:val="66"/>
        </w:rPr>
        <w:footnoteReference w:id="666"/>
      </w:r>
      <w:r>
        <w:t>，咬金保驾岂是那黑贼对手？众将官，迎上前去。</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[第二场]</w:t>
      </w:r>
    </w:p>
    <w:p>
      <w:r>
        <w:rPr>
          <w:rFonts w:hint="eastAsia"/>
        </w:rPr>
        <w:t>(</w:t>
      </w:r>
      <w:r>
        <w:rPr>
          <w:rFonts w:ascii="楷体" w:hAnsi="楷体" w:eastAsia="楷体" w:cs="楷体"/>
        </w:rPr>
        <w:t>上</w:t>
      </w:r>
      <w:r>
        <w:rPr>
          <w:rFonts w:hint="eastAsia"/>
        </w:rPr>
        <w:t>)</w:t>
      </w:r>
    </w:p>
    <w:p>
      <w:r>
        <w:t>呔！尔有何本领，擅敢追杀我主？</w:t>
      </w:r>
    </w:p>
    <w:p>
      <w:r>
        <w:t>若问你老爷的，尔且</w:t>
      </w:r>
      <w:r>
        <w:rPr>
          <w:color w:val="FF0000"/>
        </w:rPr>
        <w:t>听</w:t>
      </w:r>
      <w:r>
        <w:t>道。</w:t>
      </w:r>
    </w:p>
    <w:p>
      <w:r>
        <w:t>呔！尔敢是怯战？你我两厢问来。</w:t>
      </w:r>
    </w:p>
    <w:p>
      <w:r>
        <w:t>三军的，哪里宽阔？</w:t>
      </w:r>
    </w:p>
    <w:p>
      <w:r>
        <w:t>打道美良川。</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[第三场]</w:t>
      </w:r>
    </w:p>
    <w:p>
      <w:r>
        <w:rPr>
          <w:rFonts w:hint="eastAsia"/>
        </w:rPr>
        <w:t>(</w:t>
      </w:r>
      <w:r>
        <w:rPr>
          <w:rFonts w:ascii="楷体" w:hAnsi="楷体" w:eastAsia="楷体" w:cs="楷体"/>
        </w:rPr>
        <w:t>上</w:t>
      </w:r>
      <w:r>
        <w:rPr>
          <w:rFonts w:hint="eastAsia"/>
        </w:rPr>
        <w:t>)</w:t>
      </w:r>
    </w:p>
    <w:p>
      <w:r>
        <w:t>来到美良川，你我怎样比试？</w:t>
      </w:r>
    </w:p>
    <w:p>
      <w:r>
        <w:t>下得马来，何以为赌？何为打鞭换锏？</w:t>
      </w:r>
    </w:p>
    <w:p>
      <w:r>
        <w:t>如此说来老爷先打。</w:t>
      </w:r>
    </w:p>
    <w:p>
      <w:r>
        <w:t>老爷先打。</w:t>
      </w:r>
    </w:p>
    <w:p>
      <w:r>
        <w:t>好，你我两厢问来。</w:t>
      </w:r>
    </w:p>
    <w:p>
      <w:r>
        <w:t>三军的，何处地界？</w:t>
      </w:r>
    </w:p>
    <w:p>
      <w:r>
        <w:t>黑贼，乃是我唐室地界，还是老爷先打。</w:t>
      </w:r>
    </w:p>
    <w:p>
      <w:r>
        <w:t>哼！老爷打了就无有尔的份了。让尔先打。</w:t>
      </w:r>
    </w:p>
    <w:p>
      <w:r>
        <w:t>这作什么？</w:t>
      </w:r>
    </w:p>
    <w:p>
      <w:r>
        <w:t>你老爷站得稳，尔只管的打。</w:t>
      </w:r>
    </w:p>
    <w:p>
      <w:r>
        <w:t>吐什么？</w:t>
      </w:r>
    </w:p>
    <w:p>
      <w:r>
        <w:t>你老爷焉有吐红之理？尔只管的打。</w:t>
      </w:r>
    </w:p>
    <w:p>
      <w:r>
        <w:t>又吐什么？</w:t>
      </w:r>
    </w:p>
    <w:p>
      <w:r>
        <w:t>你老爷方才言过焉有吐红之理，尔只管的打。</w:t>
      </w:r>
    </w:p>
    <w:p>
      <w:r>
        <w:t>你敢有逃走之意？若要你老爷不打，除非在老爷胯下趱</w:t>
      </w:r>
      <w:r>
        <w:rPr>
          <w:rFonts w:hint="eastAsia"/>
        </w:rPr>
        <w:t>将</w:t>
      </w:r>
      <w:r>
        <w:t>过去，俺便饶尔不死。</w:t>
      </w:r>
    </w:p>
    <w:p>
      <w:r>
        <w:t>当真要打？</w:t>
      </w:r>
    </w:p>
    <w:p>
      <w:r>
        <w:t>果然要打？</w:t>
      </w:r>
    </w:p>
    <w:p>
      <w:r>
        <w:t>要打？</w:t>
      </w:r>
    </w:p>
    <w:p>
      <w:r>
        <w:t>起鼓招打。</w:t>
      </w:r>
    </w:p>
    <w:p>
      <w:r>
        <w:t>呔！尔为何闪你老爷这头一锏？</w:t>
      </w:r>
    </w:p>
    <w:p>
      <w:r>
        <w:t>九十斤一根，</w:t>
      </w:r>
    </w:p>
    <w:p>
      <w:r>
        <w:t>慢说是两锏，就是这一锏也要结果尔的性命。</w:t>
      </w:r>
    </w:p>
    <w:p>
      <w:r>
        <w:t>当真要打？</w:t>
      </w:r>
    </w:p>
    <w:p>
      <w:r>
        <w:t>果然要打？</w:t>
      </w:r>
    </w:p>
    <w:p>
      <w:r>
        <w:t>要打？</w:t>
      </w:r>
    </w:p>
    <w:p>
      <w:r>
        <w:rPr>
          <w:rFonts w:hint="eastAsia"/>
        </w:rPr>
        <w:t>起鼓招打</w:t>
      </w:r>
      <w:r>
        <w:rPr>
          <w:rStyle w:val="66"/>
        </w:rPr>
        <w:footnoteReference w:id="667"/>
      </w:r>
      <w:r>
        <w:rPr>
          <w:rFonts w:hint="eastAsia"/>
        </w:rPr>
        <w:t>。</w:t>
      </w:r>
    </w:p>
    <w:p>
      <w:r>
        <w:rPr>
          <w:rFonts w:hint="eastAsia"/>
        </w:rPr>
        <w:t>与你老爷吐，吐红。</w:t>
      </w:r>
    </w:p>
    <w:p>
      <w:r>
        <w:rPr>
          <w:rFonts w:hint="eastAsia"/>
        </w:rPr>
        <w:t>起鼓招打。</w:t>
      </w:r>
    </w:p>
    <w:p>
      <w:r>
        <w:rPr>
          <w:rFonts w:hint="eastAsia"/>
        </w:rPr>
        <w:t>带马。</w:t>
      </w:r>
      <w:r>
        <w:t>(</w:t>
      </w:r>
      <w:r>
        <w:rPr>
          <w:rFonts w:hint="eastAsia" w:ascii="楷体" w:hAnsi="楷体" w:eastAsia="楷体" w:cs="楷体"/>
        </w:rPr>
        <w:t>追下</w:t>
      </w:r>
      <w:r>
        <w:t>)</w:t>
      </w:r>
    </w:p>
    <w:p>
      <w:pPr>
        <w:jc w:val="center"/>
      </w:pPr>
      <w:r>
        <w:rPr>
          <w:rFonts w:hint="eastAsia" w:ascii="华文仿宋" w:hAnsi="华文仿宋" w:eastAsia="华文仿宋" w:cs="华文仿宋"/>
          <w:szCs w:val="21"/>
        </w:rPr>
        <w:t>[第四场]</w:t>
      </w:r>
    </w:p>
    <w:p>
      <w:r>
        <w:t>(</w:t>
      </w:r>
      <w:r>
        <w:rPr>
          <w:rFonts w:hint="eastAsia" w:ascii="楷体" w:hAnsi="楷体" w:eastAsia="楷体" w:cs="楷体"/>
        </w:rPr>
        <w:t>上</w:t>
      </w:r>
      <w:r>
        <w:t>)</w:t>
      </w:r>
    </w:p>
    <w:p>
      <w:r>
        <w:rPr>
          <w:rFonts w:hint="eastAsia"/>
        </w:rPr>
        <w:t>前道为何不行？</w:t>
      </w:r>
    </w:p>
    <w:p>
      <w:r>
        <w:rPr>
          <w:rFonts w:hint="eastAsia"/>
        </w:rPr>
        <w:t>人马列开。</w:t>
      </w:r>
    </w:p>
    <w:p>
      <w:pPr>
        <w:widowControl/>
        <w:suppressAutoHyphens w:val="0"/>
        <w:ind w:left="1418" w:hanging="1418"/>
        <w:jc w:val="left"/>
      </w:pPr>
      <w:r>
        <w:rPr>
          <w:rFonts w:hint="eastAsia"/>
        </w:rPr>
        <w:t>【</w:t>
      </w:r>
      <w:r>
        <w:rPr>
          <w:rFonts w:hint="eastAsia" w:ascii="楷体" w:hAnsi="楷体" w:eastAsia="楷体" w:cs="楷体"/>
        </w:rPr>
        <w:t>西皮摇板</w:t>
      </w:r>
      <w:r>
        <w:rPr>
          <w:rStyle w:val="66"/>
          <w:rFonts w:ascii="楷体" w:hAnsi="楷体" w:eastAsia="楷体" w:cs="楷体"/>
        </w:rPr>
        <w:footnoteReference w:id="668"/>
      </w:r>
      <w:r>
        <w:rPr>
          <w:rFonts w:hint="eastAsia"/>
        </w:rPr>
        <w:t>】秦琼生来不可当</w:t>
      </w:r>
      <w:r>
        <w:rPr>
          <w:rStyle w:val="66"/>
        </w:rPr>
        <w:footnoteReference w:id="669"/>
      </w:r>
      <w:r>
        <w:rPr>
          <w:rFonts w:hint="eastAsia"/>
        </w:rPr>
        <w:t>，美良川前摆战场。三鞭打不动秦叔宝，两锏打得他吐红光。</w:t>
      </w:r>
    </w:p>
    <w:p>
      <w:r>
        <w:rPr>
          <w:rFonts w:hint="eastAsia"/>
        </w:rPr>
        <w:t>败兵不可追赶，人马回营。</w:t>
      </w:r>
      <w:r>
        <w:t>(</w:t>
      </w:r>
      <w:r>
        <w:rPr>
          <w:rFonts w:hint="eastAsia" w:ascii="楷体" w:hAnsi="楷体" w:eastAsia="楷体" w:cs="楷体"/>
        </w:rPr>
        <w:t>下</w:t>
      </w:r>
      <w:r>
        <w:t>)</w:t>
      </w:r>
    </w:p>
    <w:p>
      <w:r>
        <w:br w:type="page"/>
      </w:r>
    </w:p>
    <w:p>
      <w:pPr>
        <w:pageBreakBefore/>
        <w:ind w:left="1260" w:hanging="1260"/>
        <w:jc w:val="center"/>
        <w:rPr>
          <w:rFonts w:ascii="华文仿宋" w:hAnsi="华文仿宋" w:eastAsia="华文仿宋" w:cs="华文仿宋"/>
          <w:szCs w:val="21"/>
        </w:rPr>
      </w:pPr>
      <w:r>
        <w:rPr>
          <w:rStyle w:val="127"/>
          <w:rFonts w:hint="eastAsia"/>
          <w:lang w:eastAsia="zh-CN"/>
        </w:rPr>
        <w:t>取金陵</w:t>
      </w:r>
      <w:r>
        <w:rPr>
          <w:rStyle w:val="127"/>
          <w:rFonts w:hint="eastAsia"/>
        </w:rPr>
        <w:t xml:space="preserve"> </w:t>
      </w:r>
      <w:r>
        <w:rPr>
          <w:rStyle w:val="127"/>
          <w:rFonts w:hint="eastAsia"/>
          <w:sz w:val="24"/>
          <w:szCs w:val="24"/>
        </w:rPr>
        <w:t>之</w:t>
      </w:r>
      <w:r>
        <w:rPr>
          <w:rStyle w:val="127"/>
          <w:rFonts w:hint="eastAsia"/>
        </w:rPr>
        <w:t xml:space="preserve"> </w:t>
      </w:r>
      <w:r>
        <w:rPr>
          <w:rStyle w:val="127"/>
          <w:rFonts w:hint="eastAsia"/>
          <w:lang w:eastAsia="zh-CN"/>
        </w:rPr>
        <w:t>曹良臣</w:t>
      </w:r>
    </w:p>
    <w:p>
      <w:pPr>
        <w:jc w:val="center"/>
      </w:pPr>
      <w:r>
        <w:rPr>
          <w:rFonts w:ascii="华文仿宋" w:hAnsi="华文仿宋" w:eastAsia="华文仿宋" w:cs="华文仿宋"/>
          <w:szCs w:val="21"/>
        </w:rPr>
        <w:t>[第一场]</w:t>
      </w:r>
    </w:p>
    <w:p>
      <w:r>
        <w:rPr>
          <w:rFonts w:hint="eastAsia" w:ascii="楷体" w:hAnsi="楷体" w:eastAsia="楷体" w:cs="楷体"/>
        </w:rPr>
        <w:t>(</w:t>
      </w:r>
      <w:r>
        <w:rPr>
          <w:rFonts w:ascii="楷体" w:hAnsi="楷体" w:eastAsia="楷体" w:cs="楷体"/>
        </w:rPr>
        <w:t>念</w:t>
      </w:r>
      <w:r>
        <w:rPr>
          <w:rFonts w:hint="eastAsia"/>
        </w:rPr>
        <w:t>)</w:t>
      </w:r>
      <w:r>
        <w:rPr>
          <w:rFonts w:hint="eastAsia"/>
          <w:lang w:eastAsia="zh-CN"/>
        </w:rPr>
        <w:t>威震金陵谁敢犯，一片丹心保皇朝</w:t>
      </w:r>
      <w:r>
        <w:t>。</w:t>
      </w:r>
    </w:p>
    <w:p>
      <w:pPr>
        <w:rPr>
          <w:rFonts w:hint="eastAsia"/>
          <w:lang w:eastAsia="zh-CN"/>
        </w:rPr>
      </w:pPr>
      <w:r>
        <w:rPr>
          <w:rFonts w:hint="eastAsia"/>
          <w:lang w:eastAsia="zh-CN"/>
        </w:rPr>
        <w:t>本帅</w:t>
      </w:r>
      <w:r>
        <w:t>，</w:t>
      </w:r>
      <w:r>
        <w:rPr>
          <w:rFonts w:hint="eastAsia"/>
          <w:lang w:eastAsia="zh-CN"/>
        </w:rPr>
        <w:t>曹良臣。</w:t>
      </w:r>
    </w:p>
    <w:p>
      <w:pPr>
        <w:rPr>
          <w:rFonts w:hint="eastAsia"/>
          <w:lang w:eastAsia="zh-CN"/>
        </w:rPr>
      </w:pPr>
      <w:r>
        <w:rPr>
          <w:rFonts w:hint="eastAsia"/>
          <w:lang w:eastAsia="zh-CN"/>
        </w:rPr>
        <w:t>今有红巾贼寇，兴兵犯境</w:t>
      </w:r>
      <w:r>
        <w:t>。</w:t>
      </w:r>
      <w:r>
        <w:rPr>
          <w:rFonts w:hint="eastAsia"/>
          <w:lang w:eastAsia="zh-CN"/>
        </w:rPr>
        <w:t>自古道：兵行千里，不战自倦。今晚末将带兵前去劫营。都督大兵随后接应，大功必成也。</w:t>
      </w:r>
    </w:p>
    <w:p>
      <w:pPr>
        <w:rPr>
          <w:rFonts w:hint="eastAsia"/>
          <w:lang w:val="en-US" w:eastAsia="zh-CN"/>
        </w:rPr>
      </w:pPr>
      <w:r>
        <w:rPr>
          <w:rFonts w:hint="eastAsia"/>
          <w:lang w:eastAsia="zh-CN"/>
        </w:rPr>
        <w:t>得令</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Style w:val="66"/>
          <w:rFonts w:ascii="楷体" w:hAnsi="楷体" w:eastAsia="楷体" w:cs="楷体"/>
        </w:rPr>
        <w:footnoteReference w:id="670"/>
      </w:r>
      <w:r>
        <w:rPr>
          <w:rFonts w:hint="eastAsia"/>
        </w:rPr>
        <w:t>】</w:t>
      </w:r>
      <w:r>
        <w:rPr>
          <w:rFonts w:hint="eastAsia"/>
          <w:lang w:val="en-US" w:eastAsia="zh-CN"/>
        </w:rPr>
        <w:t>都督传令如雷吼，扫灭红巾统貔貅。三军带马出帐口，不灭红巾誓不休。</w:t>
      </w:r>
    </w:p>
    <w:p>
      <w:pPr>
        <w:jc w:val="center"/>
      </w:pPr>
      <w:r>
        <w:rPr>
          <w:rFonts w:ascii="华文仿宋" w:hAnsi="华文仿宋" w:eastAsia="华文仿宋" w:cs="华文仿宋"/>
          <w:szCs w:val="21"/>
        </w:rPr>
        <w:t>[第二场]</w:t>
      </w:r>
    </w:p>
    <w:p>
      <w:pPr>
        <w:rPr>
          <w:rFonts w:hint="eastAsia"/>
          <w:lang w:val="en-US" w:eastAsia="zh-CN"/>
        </w:rPr>
      </w:pPr>
      <w:r>
        <w:rPr>
          <w:rFonts w:hint="eastAsia"/>
        </w:rPr>
        <w:t>【</w:t>
      </w:r>
      <w:r>
        <w:rPr>
          <w:rFonts w:hint="eastAsia" w:ascii="楷体" w:hAnsi="楷体" w:eastAsia="楷体" w:cs="楷体"/>
        </w:rPr>
        <w:t>西皮</w:t>
      </w:r>
      <w:r>
        <w:rPr>
          <w:rFonts w:hint="default" w:ascii="楷体" w:hAnsi="楷体" w:eastAsia="楷体" w:cs="楷体"/>
        </w:rPr>
        <w:t>摇</w:t>
      </w:r>
      <w:r>
        <w:rPr>
          <w:rFonts w:hint="eastAsia" w:ascii="楷体" w:hAnsi="楷体" w:eastAsia="楷体" w:cs="楷体"/>
        </w:rPr>
        <w:t>板</w:t>
      </w:r>
      <w:r>
        <w:rPr>
          <w:rFonts w:hint="eastAsia"/>
        </w:rPr>
        <w:t>】</w:t>
      </w:r>
      <w:r>
        <w:rPr>
          <w:rFonts w:hint="eastAsia"/>
          <w:lang w:val="en-US" w:eastAsia="zh-CN"/>
        </w:rPr>
        <w:t>旌旗招展绕星斗，金枪一举鬼神愁。三军催马朝前走，抬头只见一营头。</w:t>
      </w:r>
    </w:p>
    <w:p>
      <w:pPr>
        <w:rPr>
          <w:rFonts w:hint="eastAsia"/>
          <w:lang w:val="en-US" w:eastAsia="zh-CN"/>
        </w:rPr>
      </w:pPr>
      <w:r>
        <w:rPr>
          <w:rFonts w:hint="eastAsia"/>
          <w:lang w:eastAsia="zh-CN"/>
        </w:rPr>
        <w:t>踹营</w:t>
      </w:r>
      <w:r>
        <w:rPr>
          <w:rFonts w:hint="eastAsia"/>
          <w:lang w:val="en-US" w:eastAsia="zh-CN"/>
        </w:rPr>
        <w:t>！</w:t>
      </w:r>
    </w:p>
    <w:p>
      <w:pPr>
        <w:rPr>
          <w:rFonts w:hint="eastAsia"/>
          <w:lang w:val="en-US" w:eastAsia="zh-CN"/>
        </w:rPr>
      </w:pPr>
      <w:r>
        <w:rPr>
          <w:rFonts w:hint="eastAsia"/>
          <w:lang w:eastAsia="zh-CN"/>
        </w:rPr>
        <w:t>哎呀</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只望劫营能成就，谁知贼有巧机谋。三军随爷绕营走，</w:t>
      </w:r>
    </w:p>
    <w:p>
      <w:pPr>
        <w:jc w:val="center"/>
      </w:pPr>
      <w:r>
        <w:rPr>
          <w:rFonts w:ascii="华文仿宋" w:hAnsi="华文仿宋" w:eastAsia="华文仿宋" w:cs="华文仿宋"/>
          <w:szCs w:val="21"/>
        </w:rPr>
        <w:t>[第三场]</w:t>
      </w:r>
    </w:p>
    <w:p>
      <w:pPr>
        <w:rPr>
          <w:rFonts w:hint="eastAsia"/>
          <w:lang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eastAsia="zh-CN"/>
        </w:rPr>
        <w:t>适才闪出红巾寇，不由怒火起心头，三军催马踹营走，</w:t>
      </w:r>
    </w:p>
    <w:p>
      <w:r>
        <w:rPr>
          <w:rFonts w:hint="eastAsia"/>
          <w:lang w:eastAsia="zh-CN"/>
        </w:rPr>
        <w:t>杀</w:t>
      </w:r>
      <w:r>
        <w:t>！</w:t>
      </w:r>
    </w:p>
    <w:p>
      <w:pPr>
        <w:rPr>
          <w:rFonts w:hint="eastAsia"/>
          <w:lang w:val="en-US" w:eastAsia="zh-CN"/>
        </w:rPr>
      </w:pPr>
      <w:r>
        <w:rPr>
          <w:rFonts w:hint="eastAsia"/>
          <w:lang w:eastAsia="zh-CN"/>
        </w:rPr>
        <w:t>哎呀</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只望今晚擒贼首，又恐中贼奸机谋。三军随爷夺路走，</w:t>
      </w:r>
    </w:p>
    <w:p>
      <w:pPr>
        <w:jc w:val="center"/>
      </w:pPr>
      <w:r>
        <w:rPr>
          <w:rFonts w:ascii="华文仿宋" w:hAnsi="华文仿宋" w:eastAsia="华文仿宋" w:cs="华文仿宋"/>
          <w:szCs w:val="21"/>
        </w:rPr>
        <w:t>[第</w:t>
      </w:r>
      <w:r>
        <w:rPr>
          <w:rFonts w:hint="eastAsia" w:ascii="华文仿宋" w:hAnsi="华文仿宋" w:eastAsia="华文仿宋" w:cs="华文仿宋"/>
          <w:szCs w:val="21"/>
          <w:lang w:eastAsia="zh-CN"/>
        </w:rPr>
        <w:t>四</w:t>
      </w:r>
      <w:r>
        <w:rPr>
          <w:rFonts w:ascii="华文仿宋" w:hAnsi="华文仿宋" w:eastAsia="华文仿宋" w:cs="华文仿宋"/>
          <w:szCs w:val="21"/>
        </w:rPr>
        <w:t>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四面俱是红巾寇，口口叫我把降投。东杀、西挡无路走——</w:t>
      </w:r>
    </w:p>
    <w:p>
      <w:pPr>
        <w:rPr>
          <w:rFonts w:hint="eastAsia"/>
          <w:lang w:eastAsia="zh-CN"/>
        </w:rPr>
      </w:pPr>
      <w:r>
        <w:rPr>
          <w:rFonts w:hint="eastAsia"/>
          <w:lang w:eastAsia="zh-CN"/>
        </w:rPr>
        <w:t>然！</w:t>
      </w:r>
    </w:p>
    <w:p>
      <w:r>
        <w:rPr>
          <w:rFonts w:hint="eastAsia"/>
          <w:lang w:eastAsia="zh-CN"/>
        </w:rPr>
        <w:t>答话者何人？</w:t>
      </w:r>
    </w:p>
    <w:p>
      <w:r>
        <w:rPr>
          <w:rFonts w:hint="eastAsia"/>
          <w:lang w:eastAsia="zh-CN"/>
        </w:rPr>
        <w:t>唔哙呀！闻得徐达用兵如神，果然话不虚传。此乃天教俺归降也！</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人言徐达韬略有，提兵调将似武侯。甩镫离鞍卸甲胄，含羞带愧把他投。</w:t>
      </w:r>
    </w:p>
    <w:p>
      <w:pPr>
        <w:rPr>
          <w:rFonts w:hint="eastAsia"/>
          <w:lang w:val="en-US" w:eastAsia="zh-CN"/>
        </w:rPr>
      </w:pPr>
      <w:r>
        <w:rPr>
          <w:rFonts w:hint="eastAsia"/>
          <w:lang w:val="en-US" w:eastAsia="zh-CN"/>
        </w:rPr>
        <w:t>归降来迟，死罪呀死罪。</w:t>
      </w:r>
    </w:p>
    <w:p>
      <w:r>
        <w:rPr>
          <w:rFonts w:hint="eastAsia"/>
          <w:lang w:val="en-US" w:eastAsia="zh-CN"/>
        </w:rPr>
        <w:t>赤福寿人马，元帅要提防一二。</w:t>
      </w:r>
      <w:r>
        <w:rPr>
          <w:rStyle w:val="66"/>
          <w:rFonts w:ascii="楷体" w:hAnsi="楷体" w:eastAsia="楷体" w:cs="楷体"/>
        </w:rPr>
        <w:footnoteReference w:id="671"/>
      </w:r>
    </w:p>
    <w:p>
      <w:pPr>
        <w:sectPr>
          <w:headerReference r:id="rId75" w:type="first"/>
          <w:footerReference r:id="rId78" w:type="first"/>
          <w:headerReference r:id="rId73" w:type="default"/>
          <w:footerReference r:id="rId76" w:type="default"/>
          <w:headerReference r:id="rId74" w:type="even"/>
          <w:footerReference r:id="rId77" w:type="even"/>
          <w:pgSz w:w="11906" w:h="16838"/>
          <w:pgMar w:top="1440" w:right="1753" w:bottom="1933" w:left="1753" w:header="720" w:footer="1440" w:gutter="0"/>
          <w:cols w:space="720" w:num="1"/>
          <w:docGrid w:type="lines" w:linePitch="312" w:charSpace="0"/>
        </w:sectPr>
      </w:pPr>
    </w:p>
    <w:p>
      <w:pPr>
        <w:pStyle w:val="126"/>
        <w:bidi w:val="0"/>
        <w:rPr>
          <w:color w:val="auto"/>
          <w:szCs w:val="32"/>
        </w:rPr>
      </w:pPr>
      <w:bookmarkStart w:id="264" w:name="__RefHeading___Toc414518354"/>
      <w:bookmarkEnd w:id="264"/>
      <w:bookmarkStart w:id="265" w:name="_Toc297801109"/>
      <w:r>
        <w:rPr>
          <w:rFonts w:hint="eastAsia"/>
          <w:lang w:val="en-US" w:eastAsia="zh-CN"/>
        </w:rPr>
        <w:t>主</w:t>
      </w:r>
      <w:r>
        <w:rPr>
          <w:rFonts w:hint="eastAsia"/>
          <w:lang w:val="en-US" w:eastAsia="zh-CN"/>
        </w:rPr>
        <w:tab/>
      </w:r>
      <w:r>
        <w:rPr>
          <w:rFonts w:hint="eastAsia"/>
          <w:lang w:val="en-US" w:eastAsia="zh-CN"/>
        </w:rPr>
        <w:t>要</w:t>
      </w:r>
      <w:r>
        <w:rPr>
          <w:rFonts w:hint="eastAsia"/>
          <w:lang w:val="en-US" w:eastAsia="zh-CN"/>
        </w:rPr>
        <w:tab/>
      </w:r>
      <w:r>
        <w:rPr>
          <w:rFonts w:hint="eastAsia"/>
          <w:lang w:val="en-US" w:eastAsia="zh-CN"/>
        </w:rPr>
        <w:t>参</w:t>
      </w:r>
      <w:r>
        <w:rPr>
          <w:rFonts w:hint="eastAsia"/>
          <w:lang w:val="en-US" w:eastAsia="zh-CN"/>
        </w:rPr>
        <w:tab/>
      </w:r>
      <w:r>
        <w:rPr>
          <w:rFonts w:hint="eastAsia"/>
          <w:lang w:val="en-US" w:eastAsia="zh-CN"/>
        </w:rPr>
        <w:t>考</w:t>
      </w:r>
      <w:r>
        <w:rPr>
          <w:rFonts w:hint="eastAsia"/>
          <w:lang w:val="en-US" w:eastAsia="zh-CN"/>
        </w:rPr>
        <w:tab/>
      </w:r>
      <w:r>
        <w:rPr>
          <w:rFonts w:hint="eastAsia"/>
          <w:lang w:val="en-US" w:eastAsia="zh-CN"/>
        </w:rPr>
        <w:t>资</w:t>
      </w:r>
      <w:r>
        <w:rPr>
          <w:rFonts w:hint="eastAsia"/>
          <w:lang w:val="en-US" w:eastAsia="zh-CN"/>
        </w:rPr>
        <w:tab/>
      </w:r>
      <w:r>
        <w:rPr>
          <w:rFonts w:hint="eastAsia"/>
          <w:lang w:val="en-US" w:eastAsia="zh-CN"/>
        </w:rPr>
        <w:t>料</w:t>
      </w:r>
      <w:bookmarkEnd w:id="265"/>
    </w:p>
    <w:p>
      <w:pPr>
        <w:numPr>
          <w:ilvl w:val="0"/>
          <w:numId w:val="5"/>
        </w:numPr>
      </w:pPr>
      <w:bookmarkStart w:id="266" w:name="_Ref364957672"/>
      <w:bookmarkStart w:id="267" w:name="_Ref1095546903"/>
      <w:r>
        <w:rPr>
          <w:rFonts w:ascii="黑体" w:hAnsi="黑体" w:eastAsia="黑体" w:cs="黑体"/>
          <w:b/>
          <w:bCs/>
          <w:szCs w:val="21"/>
        </w:rPr>
        <w:t>刘曾复教授说戏系列录音</w:t>
      </w:r>
      <w:r>
        <w:rPr>
          <w:szCs w:val="21"/>
        </w:rPr>
        <w:t>，</w:t>
      </w:r>
      <w:r>
        <w:rPr>
          <w:rFonts w:hint="eastAsia"/>
          <w:szCs w:val="21"/>
        </w:rPr>
        <w:t>王汐、樊百乐、姜骏、刘新阳、陈超</w:t>
      </w:r>
      <w:r>
        <w:rPr>
          <w:rFonts w:hint="eastAsia" w:eastAsia="Calibri"/>
          <w:szCs w:val="21"/>
        </w:rPr>
        <w:t xml:space="preserve"> </w:t>
      </w:r>
      <w:r>
        <w:rPr>
          <w:rFonts w:hint="eastAsia"/>
          <w:szCs w:val="21"/>
        </w:rPr>
        <w:t>整理</w:t>
      </w:r>
      <w:bookmarkEnd w:id="266"/>
      <w:r>
        <w:rPr>
          <w:rFonts w:hint="eastAsia"/>
          <w:szCs w:val="21"/>
        </w:rPr>
        <w:t>.</w:t>
      </w:r>
      <w:bookmarkEnd w:id="267"/>
    </w:p>
    <w:p>
      <w:pPr>
        <w:numPr>
          <w:ilvl w:val="0"/>
          <w:numId w:val="5"/>
        </w:numPr>
      </w:pPr>
      <w:bookmarkStart w:id="268" w:name="_Ref364957707"/>
      <w:r>
        <w:rPr>
          <w:szCs w:val="21"/>
        </w:rPr>
        <w:t>《京剧新序》，刘曾复</w:t>
      </w:r>
      <w:r>
        <w:rPr>
          <w:rFonts w:eastAsia="Calibri"/>
          <w:szCs w:val="21"/>
        </w:rPr>
        <w:t xml:space="preserve"> </w:t>
      </w:r>
      <w:r>
        <w:rPr>
          <w:szCs w:val="21"/>
        </w:rPr>
        <w:t>编著，屠楚材</w:t>
      </w:r>
      <w:r>
        <w:rPr>
          <w:rFonts w:eastAsia="Calibri"/>
          <w:szCs w:val="21"/>
        </w:rPr>
        <w:t xml:space="preserve"> </w:t>
      </w:r>
      <w:r>
        <w:rPr>
          <w:szCs w:val="21"/>
        </w:rPr>
        <w:t>记谱，</w:t>
      </w:r>
      <w:r>
        <w:rPr>
          <w:rFonts w:eastAsia="Calibri"/>
          <w:szCs w:val="21"/>
        </w:rPr>
        <w:t xml:space="preserve"> </w:t>
      </w:r>
      <w:r>
        <w:rPr>
          <w:szCs w:val="21"/>
        </w:rPr>
        <w:t>北京，</w:t>
      </w:r>
      <w:r>
        <w:rPr>
          <w:rFonts w:hint="eastAsia" w:eastAsia="Calibri"/>
          <w:szCs w:val="21"/>
        </w:rPr>
        <w:t xml:space="preserve"> </w:t>
      </w:r>
      <w:r>
        <w:rPr>
          <w:rFonts w:hint="eastAsia"/>
          <w:szCs w:val="21"/>
        </w:rPr>
        <w:t>燕山</w:t>
      </w:r>
      <w:r>
        <w:rPr>
          <w:szCs w:val="21"/>
        </w:rPr>
        <w:t>出版社，</w:t>
      </w:r>
      <w:r>
        <w:rPr>
          <w:rFonts w:hint="eastAsia"/>
          <w:szCs w:val="21"/>
        </w:rPr>
        <w:t>(199</w:t>
      </w:r>
      <w:r>
        <w:rPr>
          <w:szCs w:val="21"/>
        </w:rPr>
        <w:t>9</w:t>
      </w:r>
      <w:r>
        <w:rPr>
          <w:rFonts w:hint="eastAsia"/>
          <w:szCs w:val="21"/>
        </w:rPr>
        <w:t>)</w:t>
      </w:r>
      <w:r>
        <w:rPr>
          <w:szCs w:val="21"/>
        </w:rPr>
        <w:t>.</w:t>
      </w:r>
    </w:p>
    <w:p>
      <w:pPr>
        <w:ind w:left="360"/>
      </w:pPr>
      <w:r>
        <w:rPr>
          <w:szCs w:val="21"/>
        </w:rPr>
        <w:t>《京剧新序(修订版)》，刘曾复</w:t>
      </w:r>
      <w:r>
        <w:rPr>
          <w:rFonts w:eastAsia="Calibri"/>
          <w:szCs w:val="21"/>
        </w:rPr>
        <w:t xml:space="preserve"> </w:t>
      </w:r>
      <w:r>
        <w:rPr>
          <w:szCs w:val="21"/>
        </w:rPr>
        <w:t>编著，屠楚材</w:t>
      </w:r>
      <w:r>
        <w:rPr>
          <w:rFonts w:eastAsia="Calibri"/>
          <w:szCs w:val="21"/>
        </w:rPr>
        <w:t xml:space="preserve"> </w:t>
      </w:r>
      <w:r>
        <w:rPr>
          <w:szCs w:val="21"/>
        </w:rPr>
        <w:t>记谱，</w:t>
      </w:r>
      <w:r>
        <w:rPr>
          <w:rFonts w:hint="eastAsia"/>
          <w:szCs w:val="21"/>
        </w:rPr>
        <w:t>娄悦、何毅</w:t>
      </w:r>
      <w:r>
        <w:rPr>
          <w:rFonts w:hint="eastAsia" w:eastAsia="Calibri"/>
          <w:szCs w:val="21"/>
        </w:rPr>
        <w:t xml:space="preserve"> </w:t>
      </w:r>
      <w:r>
        <w:rPr>
          <w:rFonts w:hint="eastAsia"/>
          <w:szCs w:val="21"/>
        </w:rPr>
        <w:t>整理</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2009</w:t>
      </w:r>
      <w:r>
        <w:rPr>
          <w:rFonts w:hint="eastAsia"/>
          <w:szCs w:val="21"/>
        </w:rPr>
        <w:t>)</w:t>
      </w:r>
      <w:r>
        <w:rPr>
          <w:szCs w:val="21"/>
        </w:rPr>
        <w:t>.</w:t>
      </w:r>
      <w:bookmarkEnd w:id="268"/>
    </w:p>
    <w:p>
      <w:pPr>
        <w:numPr>
          <w:ilvl w:val="0"/>
          <w:numId w:val="5"/>
        </w:numPr>
      </w:pPr>
      <w:bookmarkStart w:id="269" w:name="_Ref364957728"/>
      <w:r>
        <w:rPr>
          <w:szCs w:val="21"/>
        </w:rPr>
        <w:t>《涉艺所得》，李舒</w:t>
      </w:r>
      <w:r>
        <w:rPr>
          <w:rFonts w:eastAsia="Calibri"/>
          <w:szCs w:val="21"/>
        </w:rPr>
        <w:t xml:space="preserve"> </w:t>
      </w:r>
      <w:r>
        <w:rPr>
          <w:szCs w:val="21"/>
        </w:rPr>
        <w:t>编著</w:t>
      </w:r>
      <w:r>
        <w:rPr>
          <w:sz w:val="24"/>
          <w:szCs w:val="24"/>
        </w:rPr>
        <w:t>，</w:t>
      </w:r>
      <w:r>
        <w:rPr>
          <w:rFonts w:eastAsia="Calibri"/>
          <w:sz w:val="24"/>
          <w:szCs w:val="24"/>
        </w:rPr>
        <w:t xml:space="preserve"> </w:t>
      </w:r>
      <w:r>
        <w:rPr>
          <w:szCs w:val="21"/>
        </w:rPr>
        <w:t>北京，</w:t>
      </w:r>
      <w:r>
        <w:rPr>
          <w:rFonts w:eastAsia="Calibri"/>
          <w:szCs w:val="21"/>
        </w:rPr>
        <w:t xml:space="preserve"> </w:t>
      </w:r>
      <w:r>
        <w:rPr>
          <w:szCs w:val="21"/>
        </w:rPr>
        <w:t>(内部刊印)，</w:t>
      </w:r>
      <w:r>
        <w:rPr>
          <w:rFonts w:eastAsia="Calibri"/>
          <w:szCs w:val="21"/>
        </w:rPr>
        <w:t xml:space="preserve"> </w:t>
      </w:r>
      <w:r>
        <w:rPr>
          <w:rFonts w:hint="eastAsia"/>
          <w:szCs w:val="21"/>
        </w:rPr>
        <w:t>(</w:t>
      </w:r>
      <w:r>
        <w:rPr>
          <w:szCs w:val="21"/>
        </w:rPr>
        <w:t>2011</w:t>
      </w:r>
      <w:r>
        <w:rPr>
          <w:rFonts w:hint="eastAsia"/>
          <w:szCs w:val="21"/>
        </w:rPr>
        <w:t>)</w:t>
      </w:r>
      <w:r>
        <w:rPr>
          <w:szCs w:val="21"/>
        </w:rPr>
        <w:t>.</w:t>
      </w:r>
      <w:bookmarkEnd w:id="269"/>
    </w:p>
    <w:p>
      <w:pPr>
        <w:numPr>
          <w:ilvl w:val="0"/>
          <w:numId w:val="5"/>
        </w:numPr>
      </w:pPr>
      <w:bookmarkStart w:id="270" w:name="_Ref364957758"/>
      <w:r>
        <w:rPr>
          <w:rFonts w:ascii="楷体" w:hAnsi="楷体" w:eastAsia="楷体" w:cs="楷体"/>
          <w:szCs w:val="21"/>
        </w:rPr>
        <w:t>京剧老生把子见闻录</w:t>
      </w:r>
      <w:r>
        <w:rPr>
          <w:sz w:val="24"/>
          <w:szCs w:val="24"/>
        </w:rPr>
        <w:t>，</w:t>
      </w:r>
      <w:r>
        <w:rPr>
          <w:szCs w:val="21"/>
        </w:rPr>
        <w:t>刘曾复、王世续、王金彦，</w:t>
      </w:r>
      <w:r>
        <w:rPr>
          <w:rFonts w:eastAsia="Calibri"/>
          <w:b/>
          <w:szCs w:val="21"/>
        </w:rPr>
        <w:t xml:space="preserve"> </w:t>
      </w:r>
      <w:r>
        <w:rPr>
          <w:rFonts w:ascii="Times New Roman" w:hAnsi="Times New Roman" w:cs="Times New Roman"/>
          <w:szCs w:val="21"/>
        </w:rPr>
        <w:t>《</w:t>
      </w:r>
      <w:r>
        <w:rPr>
          <w:rFonts w:ascii="Times New Roman" w:hAnsi="Times New Roman" w:cs="Times New Roman"/>
          <w:i/>
          <w:szCs w:val="21"/>
        </w:rPr>
        <w:t>戏曲艺术</w:t>
      </w:r>
      <w:r>
        <w:rPr>
          <w:rFonts w:ascii="Times New Roman" w:hAnsi="Times New Roman" w:cs="Times New Roman"/>
          <w:szCs w:val="21"/>
        </w:rPr>
        <w:t>》第一期，</w:t>
      </w:r>
      <w:r>
        <w:rPr>
          <w:rFonts w:ascii="Times New Roman" w:hAnsi="Times New Roman" w:eastAsia="Times New Roman" w:cs="Times New Roman"/>
          <w:szCs w:val="21"/>
        </w:rPr>
        <w:t xml:space="preserve"> </w:t>
      </w:r>
      <w:r>
        <w:rPr>
          <w:rFonts w:ascii="Times New Roman" w:hAnsi="Times New Roman" w:cs="Times New Roman"/>
          <w:b/>
          <w:i/>
          <w:szCs w:val="21"/>
        </w:rPr>
        <w:t>32</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1983</w:t>
      </w:r>
      <w:r>
        <w:rPr>
          <w:rFonts w:hint="eastAsia" w:ascii="Times New Roman" w:hAnsi="Times New Roman" w:cs="Times New Roman"/>
          <w:szCs w:val="21"/>
        </w:rPr>
        <w:t>)</w:t>
      </w:r>
      <w:r>
        <w:rPr>
          <w:rFonts w:ascii="Times New Roman" w:hAnsi="Times New Roman" w:cs="Times New Roman"/>
          <w:szCs w:val="21"/>
        </w:rPr>
        <w:t>.</w:t>
      </w:r>
      <w:bookmarkEnd w:id="270"/>
    </w:p>
    <w:p>
      <w:pPr>
        <w:numPr>
          <w:ilvl w:val="0"/>
          <w:numId w:val="5"/>
        </w:numPr>
      </w:pPr>
      <w:bookmarkStart w:id="271" w:name="_Ref364957789"/>
      <w:r>
        <w:t>《京剧汇编</w:t>
      </w:r>
      <w:r>
        <w:rPr>
          <w:rFonts w:eastAsia="Calibri"/>
        </w:rPr>
        <w:t xml:space="preserve"> </w:t>
      </w:r>
      <w:r>
        <w:t>(1-109集)》，</w:t>
      </w:r>
      <w:r>
        <w:rPr>
          <w:rFonts w:eastAsia="Calibri"/>
        </w:rPr>
        <w:t xml:space="preserve"> </w:t>
      </w:r>
      <w:r>
        <w:t>北京戏曲编导委员会(1-95集)、北京市戏曲研究所(96-109集) 编，</w:t>
      </w:r>
      <w:r>
        <w:rPr>
          <w:rFonts w:hint="eastAsia" w:eastAsia="Calibri"/>
        </w:rPr>
        <w:t xml:space="preserve"> </w:t>
      </w:r>
      <w:r>
        <w:rPr>
          <w:szCs w:val="21"/>
        </w:rPr>
        <w:t>北京，</w:t>
      </w:r>
      <w:r>
        <w:rPr>
          <w:rFonts w:hint="eastAsia" w:eastAsia="Calibri"/>
          <w:szCs w:val="21"/>
        </w:rPr>
        <w:t xml:space="preserve"> </w:t>
      </w:r>
      <w:r>
        <w:t>北京出版社，</w:t>
      </w:r>
      <w:r>
        <w:rPr>
          <w:rFonts w:eastAsia="Calibri"/>
        </w:rPr>
        <w:t xml:space="preserve"> </w:t>
      </w:r>
      <w:r>
        <w:rPr>
          <w:rFonts w:hint="eastAsia"/>
        </w:rPr>
        <w:t>(</w:t>
      </w:r>
      <w:r>
        <w:t>1957-1985</w:t>
      </w:r>
      <w:r>
        <w:rPr>
          <w:rFonts w:hint="eastAsia"/>
        </w:rPr>
        <w:t>)</w:t>
      </w:r>
      <w:r>
        <w:t>.</w:t>
      </w:r>
      <w:bookmarkEnd w:id="271"/>
    </w:p>
    <w:p>
      <w:pPr>
        <w:numPr>
          <w:ilvl w:val="0"/>
          <w:numId w:val="5"/>
        </w:numPr>
      </w:pPr>
      <w:bookmarkStart w:id="272" w:name="_Ref364957804"/>
      <w:r>
        <w:t>《传统剧目汇编》，上海传统剧目编辑委员会</w:t>
      </w:r>
      <w:r>
        <w:rPr>
          <w:rFonts w:eastAsia="Calibri"/>
        </w:rPr>
        <w:t xml:space="preserve"> </w:t>
      </w:r>
      <w:r>
        <w:t>编，</w:t>
      </w:r>
      <w:r>
        <w:rPr>
          <w:rFonts w:hint="eastAsia" w:eastAsia="Calibri"/>
        </w:rPr>
        <w:t xml:space="preserve"> </w:t>
      </w:r>
      <w:r>
        <w:rPr>
          <w:rFonts w:hint="eastAsia"/>
          <w:szCs w:val="21"/>
        </w:rPr>
        <w:t>上海</w:t>
      </w:r>
      <w:r>
        <w:rPr>
          <w:szCs w:val="21"/>
        </w:rPr>
        <w:t>，</w:t>
      </w:r>
      <w:r>
        <w:rPr>
          <w:rFonts w:hint="eastAsia" w:eastAsia="Calibri"/>
          <w:szCs w:val="21"/>
        </w:rPr>
        <w:t xml:space="preserve"> </w:t>
      </w:r>
      <w:r>
        <w:t>上海文艺出版社</w:t>
      </w:r>
      <w:r>
        <w:rPr>
          <w:rFonts w:hint="eastAsia"/>
        </w:rPr>
        <w:t>，(</w:t>
      </w:r>
      <w:r>
        <w:t>1959-1963</w:t>
      </w:r>
      <w:r>
        <w:rPr>
          <w:rFonts w:hint="eastAsia"/>
        </w:rPr>
        <w:t>)</w:t>
      </w:r>
      <w:r>
        <w:t>.</w:t>
      </w:r>
      <w:bookmarkEnd w:id="272"/>
    </w:p>
    <w:p>
      <w:pPr>
        <w:numPr>
          <w:ilvl w:val="0"/>
          <w:numId w:val="5"/>
        </w:numPr>
      </w:pPr>
      <w:bookmarkStart w:id="273" w:name="_Ref364957819"/>
      <w:r>
        <w:rPr>
          <w:rFonts w:hint="eastAsia"/>
        </w:rPr>
        <w:t>《京剧丛刊</w:t>
      </w:r>
      <w:r>
        <w:rPr>
          <w:rFonts w:hint="eastAsia" w:eastAsia="Calibri"/>
        </w:rPr>
        <w:t xml:space="preserve"> </w:t>
      </w:r>
      <w:r>
        <w:rPr>
          <w:rFonts w:hint="eastAsia"/>
        </w:rPr>
        <w:t>(1-50集)》，</w:t>
      </w:r>
      <w:r>
        <w:rPr>
          <w:rFonts w:hint="eastAsia" w:eastAsia="Calibri"/>
        </w:rPr>
        <w:t xml:space="preserve"> </w:t>
      </w:r>
      <w:r>
        <w:rPr>
          <w:rFonts w:hint="eastAsia"/>
        </w:rPr>
        <w:t>中国戏曲研究院</w:t>
      </w:r>
      <w:r>
        <w:rPr>
          <w:rFonts w:hint="eastAsia" w:eastAsia="Calibri"/>
        </w:rPr>
        <w:t xml:space="preserve"> </w:t>
      </w:r>
      <w:r>
        <w:rPr>
          <w:rFonts w:hint="eastAsia"/>
        </w:rPr>
        <w:t>编，</w:t>
      </w:r>
      <w:r>
        <w:rPr>
          <w:rFonts w:hint="eastAsia" w:eastAsia="Calibri"/>
        </w:rPr>
        <w:t xml:space="preserve"> </w:t>
      </w:r>
      <w:r>
        <w:rPr>
          <w:rFonts w:hint="eastAsia"/>
        </w:rPr>
        <w:t>上海，</w:t>
      </w:r>
      <w:r>
        <w:rPr>
          <w:rFonts w:hint="eastAsia" w:eastAsia="Calibri"/>
        </w:rPr>
        <w:t xml:space="preserve"> </w:t>
      </w:r>
      <w:r>
        <w:rPr>
          <w:rFonts w:hint="eastAsia"/>
        </w:rPr>
        <w:t>新文艺出版社(</w:t>
      </w:r>
      <w:r>
        <w:t>1-</w:t>
      </w:r>
      <w:r>
        <w:rPr>
          <w:rFonts w:hint="eastAsia"/>
        </w:rPr>
        <w:t>35</w:t>
      </w:r>
      <w:r>
        <w:t>集</w:t>
      </w:r>
      <w:r>
        <w:rPr>
          <w:rFonts w:hint="eastAsia"/>
        </w:rPr>
        <w:t>)、北京，</w:t>
      </w:r>
      <w:r>
        <w:rPr>
          <w:rFonts w:hint="eastAsia" w:eastAsia="Calibri"/>
        </w:rPr>
        <w:t xml:space="preserve"> </w:t>
      </w:r>
      <w:r>
        <w:rPr>
          <w:rFonts w:hint="eastAsia"/>
        </w:rPr>
        <w:t>中国戏曲出版社(36</w:t>
      </w:r>
      <w:r>
        <w:t>-5</w:t>
      </w:r>
      <w:r>
        <w:rPr>
          <w:rFonts w:hint="eastAsia"/>
        </w:rPr>
        <w:t>0</w:t>
      </w:r>
      <w:r>
        <w:t>集</w:t>
      </w:r>
      <w:r>
        <w:rPr>
          <w:rFonts w:hint="eastAsia"/>
        </w:rPr>
        <w:t>)，</w:t>
      </w:r>
      <w:r>
        <w:rPr>
          <w:rFonts w:hint="eastAsia" w:eastAsia="Calibri"/>
        </w:rPr>
        <w:t xml:space="preserve"> </w:t>
      </w:r>
      <w:r>
        <w:rPr>
          <w:rFonts w:hint="eastAsia"/>
        </w:rPr>
        <w:t>(1953-1959).</w:t>
      </w:r>
      <w:bookmarkEnd w:id="273"/>
    </w:p>
    <w:p>
      <w:pPr>
        <w:numPr>
          <w:ilvl w:val="0"/>
          <w:numId w:val="5"/>
        </w:numPr>
      </w:pPr>
      <w:bookmarkStart w:id="274" w:name="_Ref364957829"/>
      <w:r>
        <w:rPr>
          <w:rFonts w:hint="eastAsia" w:ascii="宋体" w:hAnsi="宋体" w:cs="宋体"/>
        </w:rPr>
        <w:t>“</w:t>
      </w:r>
      <w:r>
        <w:rPr>
          <w:rFonts w:hint="eastAsia"/>
        </w:rPr>
        <w:t>中国京剧戏考”网站：</w:t>
      </w:r>
      <w:r>
        <w:rPr>
          <w:rFonts w:hint="eastAsia" w:eastAsia="Calibri"/>
        </w:rPr>
        <w:t xml:space="preserve"> </w:t>
      </w:r>
      <w:r>
        <w:fldChar w:fldCharType="begin"/>
      </w:r>
      <w:r>
        <w:instrText xml:space="preserve"> HYPERLINK "http://www.xikao.com/"</w:instrText>
      </w:r>
      <w:r>
        <w:fldChar w:fldCharType="separate"/>
      </w:r>
      <w:r>
        <w:rPr>
          <w:rStyle w:val="16"/>
          <w:rFonts w:hint="eastAsia"/>
        </w:rPr>
        <w:t>http://www.xikao.com</w:t>
      </w:r>
      <w:r>
        <w:fldChar w:fldCharType="end"/>
      </w:r>
      <w:r>
        <w:rPr>
          <w:rFonts w:hint="eastAsia"/>
        </w:rPr>
        <w:t xml:space="preserve"> .</w:t>
      </w:r>
      <w:bookmarkEnd w:id="274"/>
    </w:p>
    <w:p>
      <w:pPr>
        <w:numPr>
          <w:ilvl w:val="0"/>
          <w:numId w:val="5"/>
        </w:numPr>
      </w:pPr>
      <w:bookmarkStart w:id="275" w:name="_Ref364957839"/>
      <w:r>
        <w:rPr>
          <w:rFonts w:hint="eastAsia" w:ascii="宋体" w:hAnsi="宋体" w:cs="宋体"/>
        </w:rPr>
        <w:t>“</w:t>
      </w:r>
      <w:r>
        <w:rPr>
          <w:rFonts w:hint="eastAsia"/>
        </w:rPr>
        <w:t>中国京剧老唱片”网站：</w:t>
      </w:r>
      <w:r>
        <w:rPr>
          <w:rFonts w:hint="eastAsia" w:eastAsia="Calibri"/>
        </w:rPr>
        <w:t xml:space="preserve"> </w:t>
      </w:r>
      <w:r>
        <w:fldChar w:fldCharType="begin"/>
      </w:r>
      <w:r>
        <w:instrText xml:space="preserve"> HYPERLINK "http://oldrecords.xikao.com/"</w:instrText>
      </w:r>
      <w:r>
        <w:fldChar w:fldCharType="separate"/>
      </w:r>
      <w:r>
        <w:rPr>
          <w:rStyle w:val="16"/>
        </w:rPr>
        <w:t>http://oldrecords.xikao.com</w:t>
      </w:r>
      <w:r>
        <w:fldChar w:fldCharType="end"/>
      </w:r>
      <w:r>
        <w:rPr>
          <w:rFonts w:hint="eastAsia"/>
        </w:rPr>
        <w:t xml:space="preserve"> .</w:t>
      </w:r>
      <w:bookmarkEnd w:id="275"/>
    </w:p>
    <w:p>
      <w:pPr>
        <w:numPr>
          <w:ilvl w:val="0"/>
          <w:numId w:val="5"/>
        </w:numPr>
      </w:pPr>
      <w:bookmarkStart w:id="276" w:name="_Ref364957848"/>
      <w:r>
        <w:rPr>
          <w:rFonts w:hint="eastAsia"/>
        </w:rPr>
        <w:t>《京剧大戏考》，</w:t>
      </w:r>
      <w:r>
        <w:rPr>
          <w:rFonts w:hint="eastAsia" w:eastAsia="Calibri"/>
        </w:rPr>
        <w:t xml:space="preserve"> </w:t>
      </w:r>
      <w:r>
        <w:rPr>
          <w:rFonts w:hint="eastAsia"/>
        </w:rPr>
        <w:t>柴俊为</w:t>
      </w:r>
      <w:r>
        <w:rPr>
          <w:rFonts w:hint="eastAsia" w:eastAsia="Calibri"/>
        </w:rPr>
        <w:t xml:space="preserve"> </w:t>
      </w:r>
      <w:r>
        <w:rPr>
          <w:rFonts w:hint="eastAsia"/>
        </w:rPr>
        <w:t>主编，吴小如</w:t>
      </w:r>
      <w:r>
        <w:rPr>
          <w:rFonts w:hint="eastAsia" w:eastAsia="Calibri"/>
        </w:rPr>
        <w:t xml:space="preserve"> </w:t>
      </w:r>
      <w:r>
        <w:rPr>
          <w:rFonts w:hint="eastAsia"/>
        </w:rPr>
        <w:t>审订，</w:t>
      </w:r>
      <w:r>
        <w:rPr>
          <w:rFonts w:hint="eastAsia" w:eastAsia="Calibri"/>
        </w:rPr>
        <w:t xml:space="preserve"> </w:t>
      </w:r>
      <w:r>
        <w:rPr>
          <w:rFonts w:hint="eastAsia"/>
        </w:rPr>
        <w:t>上海，</w:t>
      </w:r>
      <w:r>
        <w:rPr>
          <w:rFonts w:hint="eastAsia" w:eastAsia="Calibri"/>
        </w:rPr>
        <w:t xml:space="preserve"> </w:t>
      </w:r>
      <w:r>
        <w:rPr>
          <w:rFonts w:hint="eastAsia"/>
        </w:rPr>
        <w:t>学林出版社，</w:t>
      </w:r>
      <w:r>
        <w:rPr>
          <w:rFonts w:hint="eastAsia" w:eastAsia="Calibri"/>
        </w:rPr>
        <w:t xml:space="preserve"> </w:t>
      </w:r>
      <w:r>
        <w:rPr>
          <w:rFonts w:hint="eastAsia"/>
        </w:rPr>
        <w:t>(2004).</w:t>
      </w:r>
      <w:bookmarkEnd w:id="276"/>
    </w:p>
    <w:p>
      <w:pPr>
        <w:numPr>
          <w:ilvl w:val="0"/>
          <w:numId w:val="5"/>
        </w:numPr>
      </w:pPr>
      <w:bookmarkStart w:id="277" w:name="_Ref26173556"/>
      <w:r>
        <w:rPr>
          <w:rFonts w:hint="eastAsia"/>
        </w:rPr>
        <w:t>《京剧知识词典(增订版)》，</w:t>
      </w:r>
      <w:r>
        <w:rPr>
          <w:rFonts w:hint="eastAsia" w:eastAsia="Calibri"/>
        </w:rPr>
        <w:t xml:space="preserve"> </w:t>
      </w:r>
      <w:r>
        <w:rPr>
          <w:rFonts w:hint="eastAsia"/>
        </w:rPr>
        <w:t>吴同宾，周亚勋</w:t>
      </w:r>
      <w:r>
        <w:rPr>
          <w:rFonts w:hint="eastAsia" w:eastAsia="Calibri"/>
        </w:rPr>
        <w:t xml:space="preserve"> </w:t>
      </w:r>
      <w:r>
        <w:rPr>
          <w:rFonts w:hint="eastAsia"/>
        </w:rPr>
        <w:t>主编，</w:t>
      </w:r>
      <w:r>
        <w:rPr>
          <w:rFonts w:hint="eastAsia" w:eastAsia="Calibri"/>
        </w:rPr>
        <w:t xml:space="preserve"> </w:t>
      </w:r>
      <w:r>
        <w:rPr>
          <w:rFonts w:hint="eastAsia"/>
        </w:rPr>
        <w:t>天津，</w:t>
      </w:r>
      <w:r>
        <w:rPr>
          <w:rFonts w:hint="eastAsia" w:eastAsia="Calibri"/>
        </w:rPr>
        <w:t xml:space="preserve"> </w:t>
      </w:r>
      <w:r>
        <w:rPr>
          <w:rFonts w:hint="eastAsia"/>
        </w:rPr>
        <w:t>天津人民出版社，</w:t>
      </w:r>
      <w:r>
        <w:rPr>
          <w:rFonts w:hint="eastAsia" w:eastAsia="Calibri"/>
        </w:rPr>
        <w:t xml:space="preserve"> </w:t>
      </w:r>
      <w:r>
        <w:rPr>
          <w:rFonts w:hint="eastAsia"/>
        </w:rPr>
        <w:t>(2007).</w:t>
      </w:r>
      <w:bookmarkEnd w:id="277"/>
    </w:p>
    <w:p>
      <w:pPr>
        <w:numPr>
          <w:ilvl w:val="0"/>
          <w:numId w:val="5"/>
        </w:numPr>
      </w:pPr>
      <w:bookmarkStart w:id="278" w:name="_Ref364957936"/>
      <w:r>
        <w:rPr>
          <w:rFonts w:hint="eastAsia" w:ascii="宋体" w:hAnsi="宋体" w:cs="宋体"/>
        </w:rPr>
        <w:t>“</w:t>
      </w:r>
      <w:r>
        <w:rPr>
          <w:rFonts w:hint="eastAsia"/>
        </w:rPr>
        <w:t>表演与文学——秋胡戏妻故事演变研究”，</w:t>
      </w:r>
      <w:r>
        <w:rPr>
          <w:rFonts w:hint="eastAsia" w:eastAsia="Calibri"/>
        </w:rPr>
        <w:t xml:space="preserve"> </w:t>
      </w:r>
      <w:r>
        <w:rPr>
          <w:rFonts w:hint="eastAsia"/>
        </w:rPr>
        <w:t>徐芃，</w:t>
      </w:r>
      <w:r>
        <w:rPr>
          <w:rFonts w:hint="eastAsia" w:eastAsia="Calibri"/>
        </w:rPr>
        <w:t xml:space="preserve"> </w:t>
      </w:r>
      <w:r>
        <w:rPr>
          <w:rFonts w:hint="eastAsia"/>
        </w:rPr>
        <w:t>北京大学</w:t>
      </w:r>
      <w:r>
        <w:rPr>
          <w:rFonts w:hint="eastAsia" w:eastAsia="Calibri"/>
        </w:rPr>
        <w:t xml:space="preserve"> </w:t>
      </w:r>
      <w:r>
        <w:rPr>
          <w:rFonts w:hint="eastAsia"/>
        </w:rPr>
        <w:t>中国语言文学系</w:t>
      </w:r>
      <w:r>
        <w:rPr>
          <w:rFonts w:hint="eastAsia" w:eastAsia="Calibri"/>
        </w:rPr>
        <w:t xml:space="preserve"> </w:t>
      </w:r>
      <w:r>
        <w:rPr>
          <w:rFonts w:hint="eastAsia"/>
        </w:rPr>
        <w:t>硕士研究生学位论文，</w:t>
      </w:r>
      <w:r>
        <w:rPr>
          <w:rFonts w:hint="eastAsia" w:eastAsia="Calibri"/>
        </w:rPr>
        <w:t xml:space="preserve"> </w:t>
      </w:r>
      <w:r>
        <w:rPr>
          <w:rFonts w:hint="eastAsia"/>
        </w:rPr>
        <w:t>(2002).</w:t>
      </w:r>
      <w:bookmarkEnd w:id="278"/>
    </w:p>
    <w:p>
      <w:pPr>
        <w:numPr>
          <w:ilvl w:val="0"/>
          <w:numId w:val="5"/>
        </w:numPr>
      </w:pPr>
      <w:bookmarkStart w:id="279" w:name="_Ref414480777"/>
      <w:r>
        <w:rPr>
          <w:rFonts w:hint="eastAsia"/>
          <w:szCs w:val="21"/>
        </w:rPr>
        <w:t>《京剧谈往录续编》，</w:t>
      </w:r>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(1988)</w:t>
      </w:r>
      <w:bookmarkEnd w:id="279"/>
      <w:r>
        <w:rPr>
          <w:rFonts w:hint="eastAsia"/>
          <w:szCs w:val="21"/>
        </w:rPr>
        <w:t>.</w:t>
      </w:r>
    </w:p>
    <w:p>
      <w:pPr>
        <w:numPr>
          <w:ilvl w:val="0"/>
          <w:numId w:val="5"/>
        </w:numPr>
      </w:pPr>
      <w:bookmarkStart w:id="280" w:name="_Ref202649466"/>
      <w:r>
        <w:rPr>
          <w:rFonts w:hint="default"/>
          <w:szCs w:val="21"/>
        </w:rPr>
        <w:t xml:space="preserve"> 《清车王府藏曲本(全印本)》， 首都图书馆 编辑，北京， 学苑出版社， (2001).</w:t>
      </w:r>
      <w:bookmarkEnd w:id="280"/>
    </w:p>
    <w:p>
      <w:pPr>
        <w:numPr>
          <w:ilvl w:val="0"/>
          <w:numId w:val="5"/>
        </w:numPr>
      </w:pPr>
      <w:bookmarkStart w:id="281" w:name="_Ref476926379"/>
      <w:r>
        <w:rPr>
          <w:rFonts w:hint="eastAsia"/>
          <w:szCs w:val="21"/>
        </w:rPr>
        <w:t>《秋声集——程派艺术研究专集》，</w:t>
      </w:r>
      <w:r>
        <w:rPr>
          <w:rFonts w:hint="eastAsia" w:eastAsia="Calibri"/>
          <w:szCs w:val="21"/>
        </w:rPr>
        <w:t xml:space="preserve"> </w:t>
      </w:r>
      <w:r>
        <w:rPr>
          <w:rFonts w:hint="eastAsia"/>
          <w:szCs w:val="21"/>
        </w:rPr>
        <w:t>中国戏曲家协会北京分会程派艺术研究小组</w:t>
      </w:r>
      <w:r>
        <w:rPr>
          <w:rFonts w:hint="eastAsia" w:eastAsia="Calibri"/>
          <w:szCs w:val="21"/>
        </w:rPr>
        <w:t xml:space="preserve"> </w:t>
      </w:r>
      <w:r>
        <w:rPr>
          <w:rFonts w:hint="eastAsia"/>
          <w:szCs w:val="21"/>
        </w:rPr>
        <w:t>编著，北京，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(1983)</w:t>
      </w:r>
      <w:bookmarkEnd w:id="281"/>
      <w:r>
        <w:rPr>
          <w:rFonts w:hint="eastAsia"/>
          <w:szCs w:val="21"/>
        </w:rPr>
        <w:t>.</w:t>
      </w:r>
    </w:p>
    <w:p>
      <w:pPr>
        <w:numPr>
          <w:ilvl w:val="0"/>
          <w:numId w:val="5"/>
        </w:numPr>
      </w:pPr>
      <w:bookmarkStart w:id="282" w:name="_Ref373407445"/>
      <w:bookmarkStart w:id="283" w:name="_Ref364958184"/>
      <w:bookmarkStart w:id="284" w:name="_Ref364958053"/>
      <w:r>
        <w:rPr>
          <w:rFonts w:ascii="楷体" w:hAnsi="楷体" w:eastAsia="楷体" w:cs="楷体"/>
          <w:szCs w:val="21"/>
        </w:rPr>
        <w:t>京剧</w:t>
      </w:r>
      <w:r>
        <w:rPr>
          <w:rFonts w:hint="eastAsia" w:ascii="楷体" w:hAnsi="楷体" w:eastAsia="楷体" w:cs="楷体"/>
          <w:szCs w:val="21"/>
        </w:rPr>
        <w:t>书文指伪</w:t>
      </w:r>
      <w:r>
        <w:rPr>
          <w:rFonts w:ascii="楷体" w:hAnsi="楷体" w:eastAsia="楷体" w:cs="楷体"/>
          <w:szCs w:val="21"/>
        </w:rPr>
        <w:t>录</w:t>
      </w:r>
      <w:r>
        <w:rPr>
          <w:sz w:val="24"/>
          <w:szCs w:val="24"/>
        </w:rPr>
        <w:t>，</w:t>
      </w:r>
      <w:r>
        <w:rPr>
          <w:szCs w:val="21"/>
        </w:rPr>
        <w:t>刘曾复，</w:t>
      </w:r>
      <w:r>
        <w:rPr>
          <w:rFonts w:eastAsia="Calibri"/>
          <w:b/>
          <w:szCs w:val="21"/>
        </w:rPr>
        <w:t xml:space="preserve"> </w:t>
      </w:r>
      <w:r>
        <w:rPr>
          <w:rFonts w:ascii="Times New Roman" w:hAnsi="Times New Roman" w:cs="Times New Roman"/>
          <w:szCs w:val="21"/>
        </w:rPr>
        <w:t>《</w:t>
      </w:r>
      <w:r>
        <w:rPr>
          <w:rFonts w:hint="eastAsia" w:ascii="Times New Roman" w:hAnsi="Times New Roman" w:cs="Times New Roman"/>
          <w:i/>
          <w:szCs w:val="21"/>
        </w:rPr>
        <w:t>中国戏剧</w:t>
      </w:r>
      <w:r>
        <w:rPr>
          <w:rFonts w:ascii="Times New Roman" w:hAnsi="Times New Roman" w:cs="Times New Roman"/>
          <w:szCs w:val="21"/>
        </w:rPr>
        <w:t>》第</w:t>
      </w:r>
      <w:r>
        <w:rPr>
          <w:rFonts w:hint="eastAsia" w:ascii="Times New Roman" w:hAnsi="Times New Roman" w:cs="Times New Roman"/>
          <w:szCs w:val="21"/>
        </w:rPr>
        <w:t>01</w:t>
      </w:r>
      <w:r>
        <w:rPr>
          <w:rFonts w:ascii="Times New Roman" w:hAnsi="Times New Roman" w:cs="Times New Roman"/>
          <w:szCs w:val="21"/>
        </w:rPr>
        <w:t>期，</w:t>
      </w:r>
      <w:r>
        <w:rPr>
          <w:rFonts w:ascii="Times New Roman" w:hAnsi="Times New Roman" w:eastAsia="Times New Roman" w:cs="Times New Roman"/>
          <w:szCs w:val="21"/>
        </w:rPr>
        <w:t xml:space="preserve"> </w:t>
      </w:r>
      <w:r>
        <w:rPr>
          <w:rFonts w:hint="eastAsia" w:ascii="Times New Roman" w:hAnsi="Times New Roman" w:cs="Times New Roman"/>
          <w:b/>
          <w:i/>
          <w:szCs w:val="21"/>
        </w:rPr>
        <w:t>57</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w:t>
      </w:r>
      <w:r>
        <w:rPr>
          <w:rFonts w:hint="eastAsia" w:ascii="Times New Roman" w:hAnsi="Times New Roman" w:cs="Times New Roman"/>
          <w:szCs w:val="21"/>
        </w:rPr>
        <w:t>93)</w:t>
      </w:r>
      <w:r>
        <w:rPr>
          <w:rFonts w:ascii="Times New Roman" w:hAnsi="Times New Roman" w:cs="Times New Roman"/>
          <w:szCs w:val="21"/>
        </w:rPr>
        <w:t>.</w:t>
      </w:r>
      <w:bookmarkEnd w:id="282"/>
    </w:p>
    <w:p>
      <w:pPr>
        <w:numPr>
          <w:ilvl w:val="0"/>
          <w:numId w:val="5"/>
        </w:numPr>
      </w:pPr>
      <w:bookmarkStart w:id="285" w:name="_Ref373821628"/>
      <w:r>
        <w:rPr>
          <w:rFonts w:hint="eastAsia"/>
        </w:rPr>
        <w:t>《吴小如戏曲文录》，</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北京，</w:t>
      </w:r>
      <w:r>
        <w:rPr>
          <w:rFonts w:hint="eastAsia" w:eastAsia="Calibri"/>
        </w:rPr>
        <w:t xml:space="preserve"> </w:t>
      </w:r>
      <w:r>
        <w:rPr>
          <w:rFonts w:hint="eastAsia"/>
        </w:rPr>
        <w:t>北京大学出版社，</w:t>
      </w:r>
      <w:r>
        <w:rPr>
          <w:rFonts w:hint="eastAsia" w:eastAsia="Calibri"/>
        </w:rPr>
        <w:t xml:space="preserve"> </w:t>
      </w:r>
      <w:r>
        <w:rPr>
          <w:rFonts w:hint="eastAsia"/>
        </w:rPr>
        <w:t>(1995).</w:t>
      </w:r>
      <w:bookmarkEnd w:id="283"/>
      <w:bookmarkEnd w:id="285"/>
    </w:p>
    <w:p>
      <w:pPr>
        <w:numPr>
          <w:ilvl w:val="0"/>
          <w:numId w:val="5"/>
        </w:numPr>
      </w:pPr>
      <w:bookmarkStart w:id="286" w:name="_Ref373143233"/>
      <w:r>
        <w:rPr>
          <w:rFonts w:hint="eastAsia"/>
        </w:rPr>
        <w:t>《刘曾复京剧文存》，</w:t>
      </w:r>
      <w:bookmarkStart w:id="287" w:name="_Ref364959441"/>
      <w:r>
        <w:rPr>
          <w:rFonts w:hint="eastAsia" w:eastAsia="Calibri"/>
        </w:rPr>
        <w:t xml:space="preserve"> </w:t>
      </w:r>
      <w:r>
        <w:rPr>
          <w:szCs w:val="21"/>
        </w:rPr>
        <w:t>刘曾复</w:t>
      </w:r>
      <w:r>
        <w:rPr>
          <w:rFonts w:eastAsia="Calibri"/>
          <w:szCs w:val="21"/>
        </w:rPr>
        <w:t xml:space="preserve"> </w:t>
      </w:r>
      <w:r>
        <w:rPr>
          <w:szCs w:val="21"/>
        </w:rPr>
        <w:t>著，</w:t>
      </w:r>
      <w:r>
        <w:rPr>
          <w:rFonts w:hint="eastAsia" w:eastAsia="Calibri"/>
          <w:szCs w:val="21"/>
        </w:rPr>
        <w:t xml:space="preserve"> </w:t>
      </w:r>
      <w:r>
        <w:rPr>
          <w:rFonts w:hint="eastAsia"/>
          <w:szCs w:val="21"/>
        </w:rPr>
        <w:t>娄悦</w:t>
      </w:r>
      <w:r>
        <w:rPr>
          <w:rFonts w:hint="eastAsia" w:eastAsia="Calibri"/>
          <w:szCs w:val="21"/>
        </w:rPr>
        <w:t xml:space="preserve"> </w:t>
      </w:r>
      <w:r>
        <w:rPr>
          <w:rFonts w:hint="eastAsia"/>
          <w:szCs w:val="21"/>
        </w:rPr>
        <w:t>编</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w:t>
      </w:r>
      <w:r>
        <w:rPr>
          <w:rFonts w:hint="eastAsia"/>
          <w:szCs w:val="21"/>
        </w:rPr>
        <w:t>13)</w:t>
      </w:r>
      <w:r>
        <w:rPr>
          <w:szCs w:val="21"/>
        </w:rPr>
        <w:t>.</w:t>
      </w:r>
      <w:bookmarkEnd w:id="286"/>
    </w:p>
    <w:p>
      <w:pPr>
        <w:numPr>
          <w:ilvl w:val="0"/>
          <w:numId w:val="5"/>
        </w:numPr>
      </w:pPr>
      <w:bookmarkStart w:id="288" w:name="_Ref373143266"/>
      <w:bookmarkStart w:id="289" w:name="_Ref373147577"/>
      <w:bookmarkStart w:id="290" w:name="_Ref476927391"/>
      <w:r>
        <w:rPr>
          <w:rFonts w:hint="eastAsia"/>
          <w:szCs w:val="21"/>
        </w:rPr>
        <w:t>《京剧谈往录四编》，</w:t>
      </w:r>
      <w:bookmarkEnd w:id="288"/>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(1997)</w:t>
      </w:r>
      <w:bookmarkEnd w:id="289"/>
      <w:bookmarkEnd w:id="290"/>
      <w:bookmarkStart w:id="291" w:name="_Ref364957992"/>
      <w:r>
        <w:rPr>
          <w:rFonts w:hint="eastAsia"/>
          <w:szCs w:val="21"/>
        </w:rPr>
        <w:t>.</w:t>
      </w:r>
    </w:p>
    <w:p>
      <w:pPr>
        <w:numPr>
          <w:ilvl w:val="0"/>
          <w:numId w:val="5"/>
        </w:numPr>
      </w:pPr>
      <w:bookmarkStart w:id="292" w:name="_Ref476929005"/>
      <w:r>
        <w:t>《余叔岩与余派艺术》，刘真、文震斋、张业才</w:t>
      </w:r>
      <w:r>
        <w:rPr>
          <w:rFonts w:eastAsia="Calibri"/>
        </w:rPr>
        <w:t xml:space="preserve"> </w:t>
      </w:r>
      <w:r>
        <w:t>主编，</w:t>
      </w:r>
      <w:r>
        <w:rPr>
          <w:rFonts w:hint="eastAsia" w:eastAsia="Calibri"/>
        </w:rPr>
        <w:t xml:space="preserve"> </w:t>
      </w:r>
      <w:r>
        <w:rPr>
          <w:szCs w:val="21"/>
        </w:rPr>
        <w:t>北京，</w:t>
      </w:r>
      <w:r>
        <w:rPr>
          <w:rFonts w:hint="eastAsia" w:eastAsia="Calibri"/>
          <w:szCs w:val="21"/>
        </w:rPr>
        <w:t xml:space="preserve"> </w:t>
      </w:r>
      <w:r>
        <w:rPr>
          <w:szCs w:val="21"/>
        </w:rPr>
        <w:t>学苑出版社，</w:t>
      </w:r>
      <w:r>
        <w:rPr>
          <w:rFonts w:hint="eastAsia"/>
          <w:szCs w:val="21"/>
        </w:rPr>
        <w:t>(</w:t>
      </w:r>
      <w:r>
        <w:rPr>
          <w:szCs w:val="21"/>
        </w:rPr>
        <w:t>2011</w:t>
      </w:r>
      <w:r>
        <w:rPr>
          <w:rFonts w:hint="eastAsia"/>
          <w:szCs w:val="21"/>
        </w:rPr>
        <w:t>)</w:t>
      </w:r>
      <w:r>
        <w:rPr>
          <w:szCs w:val="21"/>
        </w:rPr>
        <w:t>.</w:t>
      </w:r>
      <w:bookmarkEnd w:id="291"/>
      <w:bookmarkEnd w:id="292"/>
    </w:p>
    <w:p>
      <w:pPr>
        <w:numPr>
          <w:ilvl w:val="0"/>
          <w:numId w:val="5"/>
        </w:numPr>
      </w:pPr>
      <w:bookmarkStart w:id="293" w:name="_Ref373142378"/>
      <w:r>
        <w:rPr>
          <w:rFonts w:hint="eastAsia"/>
          <w:szCs w:val="21"/>
        </w:rPr>
        <w:t>《余派戏词钱氏辑粹——孟小冬说戏珍本》(第2版)，</w:t>
      </w:r>
      <w:r>
        <w:rPr>
          <w:rFonts w:hint="eastAsia" w:eastAsia="Calibri"/>
          <w:szCs w:val="21"/>
        </w:rPr>
        <w:t xml:space="preserve"> </w:t>
      </w:r>
      <w:r>
        <w:rPr>
          <w:rFonts w:hint="eastAsia"/>
          <w:szCs w:val="21"/>
        </w:rPr>
        <w:t>(台湾) 李炳莘</w:t>
      </w:r>
      <w:r>
        <w:rPr>
          <w:rFonts w:hint="eastAsia" w:eastAsia="Calibri"/>
          <w:szCs w:val="21"/>
        </w:rPr>
        <w:t xml:space="preserve"> </w:t>
      </w:r>
      <w:r>
        <w:rPr>
          <w:rFonts w:hint="eastAsia"/>
          <w:szCs w:val="21"/>
        </w:rPr>
        <w:t>编著，</w:t>
      </w:r>
      <w:r>
        <w:rPr>
          <w:rFonts w:hint="eastAsia" w:eastAsia="Calibri"/>
          <w:szCs w:val="21"/>
        </w:rPr>
        <w:t xml:space="preserve"> </w:t>
      </w:r>
      <w:r>
        <w:rPr>
          <w:rFonts w:hint="eastAsia"/>
          <w:szCs w:val="21"/>
        </w:rPr>
        <w:t>天津，</w:t>
      </w:r>
      <w:r>
        <w:rPr>
          <w:rFonts w:hint="eastAsia" w:eastAsia="Calibri"/>
          <w:szCs w:val="21"/>
        </w:rPr>
        <w:t xml:space="preserve"> </w:t>
      </w:r>
      <w:r>
        <w:rPr>
          <w:rFonts w:hint="eastAsia"/>
          <w:szCs w:val="21"/>
        </w:rPr>
        <w:t>无出版社，</w:t>
      </w:r>
      <w:r>
        <w:rPr>
          <w:rFonts w:hint="eastAsia" w:eastAsia="Calibri"/>
          <w:szCs w:val="21"/>
        </w:rPr>
        <w:t xml:space="preserve"> </w:t>
      </w:r>
      <w:r>
        <w:rPr>
          <w:rFonts w:hint="eastAsia"/>
          <w:szCs w:val="21"/>
        </w:rPr>
        <w:t>(1995).</w:t>
      </w:r>
      <w:bookmarkEnd w:id="284"/>
      <w:bookmarkEnd w:id="287"/>
      <w:bookmarkEnd w:id="293"/>
    </w:p>
    <w:p>
      <w:pPr>
        <w:numPr>
          <w:ilvl w:val="0"/>
          <w:numId w:val="5"/>
        </w:numPr>
      </w:pPr>
      <w:bookmarkStart w:id="294" w:name="_Ref364958150"/>
      <w:r>
        <w:rPr>
          <w:rFonts w:hint="eastAsia"/>
        </w:rPr>
        <w:t>《吴小如戏曲随笔集补编》，</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天津，</w:t>
      </w:r>
      <w:r>
        <w:rPr>
          <w:rFonts w:hint="eastAsia" w:eastAsia="Calibri"/>
        </w:rPr>
        <w:t xml:space="preserve"> </w:t>
      </w:r>
      <w:r>
        <w:rPr>
          <w:rFonts w:hint="eastAsia"/>
        </w:rPr>
        <w:t>天津古籍出版社，</w:t>
      </w:r>
      <w:r>
        <w:rPr>
          <w:rFonts w:hint="eastAsia" w:eastAsia="Calibri"/>
        </w:rPr>
        <w:t xml:space="preserve"> </w:t>
      </w:r>
      <w:r>
        <w:rPr>
          <w:rFonts w:hint="eastAsia"/>
        </w:rPr>
        <w:t>(2006).</w:t>
      </w:r>
      <w:bookmarkEnd w:id="294"/>
    </w:p>
    <w:p>
      <w:pPr>
        <w:numPr>
          <w:ilvl w:val="0"/>
          <w:numId w:val="5"/>
        </w:numPr>
      </w:pPr>
      <w:bookmarkStart w:id="295" w:name="_Ref364958235"/>
      <w:r>
        <w:rPr>
          <w:rFonts w:hint="eastAsia"/>
        </w:rPr>
        <w:t>《言派唱腔琴谱集》，</w:t>
      </w:r>
      <w:r>
        <w:rPr>
          <w:rFonts w:hint="eastAsia" w:eastAsia="Calibri"/>
        </w:rPr>
        <w:t xml:space="preserve"> </w:t>
      </w:r>
      <w:r>
        <w:rPr>
          <w:rFonts w:hint="eastAsia"/>
        </w:rPr>
        <w:t>张伟品、吴焕</w:t>
      </w:r>
      <w:r>
        <w:rPr>
          <w:rFonts w:hint="eastAsia" w:eastAsia="Calibri"/>
        </w:rPr>
        <w:t xml:space="preserve"> </w:t>
      </w:r>
      <w:r>
        <w:rPr>
          <w:rFonts w:hint="eastAsia"/>
        </w:rPr>
        <w:t>编著，</w:t>
      </w:r>
      <w:r>
        <w:rPr>
          <w:rFonts w:hint="eastAsia" w:eastAsia="Calibri"/>
        </w:rPr>
        <w:t xml:space="preserve"> </w:t>
      </w:r>
      <w:r>
        <w:rPr>
          <w:rFonts w:hint="eastAsia"/>
        </w:rPr>
        <w:t>周贝来</w:t>
      </w:r>
      <w:r>
        <w:rPr>
          <w:rFonts w:hint="eastAsia" w:eastAsia="Calibri"/>
        </w:rPr>
        <w:t xml:space="preserve"> </w:t>
      </w:r>
      <w:r>
        <w:rPr>
          <w:rFonts w:hint="eastAsia"/>
        </w:rPr>
        <w:t>记谱，</w:t>
      </w:r>
      <w:r>
        <w:rPr>
          <w:rFonts w:hint="eastAsia" w:eastAsia="Calibri"/>
        </w:rPr>
        <w:t xml:space="preserve"> </w:t>
      </w:r>
      <w:r>
        <w:rPr>
          <w:rFonts w:hint="eastAsia"/>
        </w:rPr>
        <w:t>北京，</w:t>
      </w:r>
      <w:r>
        <w:rPr>
          <w:rFonts w:hint="eastAsia" w:eastAsia="Calibri"/>
        </w:rPr>
        <w:t xml:space="preserve"> </w:t>
      </w:r>
      <w:r>
        <w:rPr>
          <w:rFonts w:hint="eastAsia"/>
        </w:rPr>
        <w:t>人民音乐出版社，</w:t>
      </w:r>
      <w:r>
        <w:rPr>
          <w:rFonts w:hint="eastAsia" w:eastAsia="Calibri"/>
        </w:rPr>
        <w:t xml:space="preserve"> </w:t>
      </w:r>
      <w:r>
        <w:rPr>
          <w:rFonts w:hint="eastAsia"/>
        </w:rPr>
        <w:t>(2007).</w:t>
      </w:r>
      <w:bookmarkEnd w:id="295"/>
    </w:p>
    <w:p>
      <w:pPr>
        <w:numPr>
          <w:ilvl w:val="0"/>
          <w:numId w:val="5"/>
        </w:numPr>
      </w:pPr>
      <w:bookmarkStart w:id="296" w:name="_Ref364958291"/>
      <w:r>
        <w:rPr>
          <w:rFonts w:hint="eastAsia"/>
        </w:rPr>
        <w:t>朱家溍等，</w:t>
      </w:r>
      <w:r>
        <w:rPr>
          <w:rFonts w:hint="eastAsia" w:eastAsia="Calibri"/>
        </w:rPr>
        <w:t xml:space="preserve"> </w:t>
      </w:r>
      <w:r>
        <w:rPr>
          <w:rFonts w:hint="eastAsia"/>
        </w:rPr>
        <w:t>《青石山》</w:t>
      </w:r>
      <w:r>
        <w:rPr>
          <w:rFonts w:hint="eastAsia" w:eastAsia="Calibri"/>
        </w:rPr>
        <w:t xml:space="preserve"> </w:t>
      </w:r>
      <w:r>
        <w:rPr>
          <w:rFonts w:hint="eastAsia"/>
        </w:rPr>
        <w:t>北京市振兴京剧昆曲艺术节演出</w:t>
      </w:r>
      <w:r>
        <w:rPr>
          <w:rFonts w:hint="eastAsia" w:eastAsia="Calibri"/>
        </w:rPr>
        <w:t xml:space="preserve"> </w:t>
      </w:r>
      <w:r>
        <w:rPr>
          <w:rFonts w:hint="eastAsia"/>
        </w:rPr>
        <w:t>实况录像，</w:t>
      </w:r>
      <w:r>
        <w:rPr>
          <w:rFonts w:hint="eastAsia" w:eastAsia="Calibri"/>
        </w:rPr>
        <w:t xml:space="preserve"> </w:t>
      </w:r>
      <w:r>
        <w:rPr>
          <w:rFonts w:hint="eastAsia"/>
        </w:rPr>
        <w:t>(1985).</w:t>
      </w:r>
      <w:bookmarkEnd w:id="296"/>
    </w:p>
    <w:p>
      <w:pPr>
        <w:numPr>
          <w:ilvl w:val="0"/>
          <w:numId w:val="5"/>
        </w:numPr>
        <w:sectPr>
          <w:headerReference r:id="rId81" w:type="first"/>
          <w:footerReference r:id="rId84" w:type="first"/>
          <w:headerReference r:id="rId79" w:type="default"/>
          <w:footerReference r:id="rId82" w:type="default"/>
          <w:headerReference r:id="rId80" w:type="even"/>
          <w:footerReference r:id="rId83" w:type="even"/>
          <w:pgSz w:w="11906" w:h="16838"/>
          <w:pgMar w:top="1440" w:right="1753" w:bottom="1933" w:left="1753" w:header="720" w:footer="1440" w:gutter="0"/>
          <w:cols w:space="720" w:num="1"/>
          <w:docGrid w:type="lines" w:linePitch="312" w:charSpace="0"/>
        </w:sectPr>
      </w:pPr>
      <w:bookmarkStart w:id="297" w:name="_Ref364958334"/>
      <w:r>
        <w:rPr>
          <w:szCs w:val="21"/>
        </w:rPr>
        <w:t>《梅兰芳回忆录：舞台生活四十年》，梅兰芳</w:t>
      </w:r>
      <w:r>
        <w:rPr>
          <w:rFonts w:eastAsia="Calibri"/>
          <w:szCs w:val="21"/>
        </w:rPr>
        <w:t xml:space="preserve"> </w:t>
      </w:r>
      <w:r>
        <w:rPr>
          <w:szCs w:val="21"/>
        </w:rPr>
        <w:t>述，</w:t>
      </w:r>
      <w:r>
        <w:rPr>
          <w:rFonts w:eastAsia="Calibri"/>
          <w:szCs w:val="21"/>
        </w:rPr>
        <w:t xml:space="preserve"> </w:t>
      </w:r>
      <w:r>
        <w:rPr>
          <w:szCs w:val="21"/>
        </w:rPr>
        <w:t>许姬传、许源来、朱家溍</w:t>
      </w:r>
      <w:r>
        <w:rPr>
          <w:rFonts w:eastAsia="Calibri"/>
          <w:szCs w:val="21"/>
        </w:rPr>
        <w:t xml:space="preserve"> </w:t>
      </w:r>
      <w:r>
        <w:rPr>
          <w:rFonts w:hint="eastAsia" w:ascii="宋体" w:hAnsi="宋体" w:cs="宋体"/>
          <w:szCs w:val="21"/>
        </w:rPr>
        <w:t>记</w:t>
      </w:r>
      <w:r>
        <w:rPr>
          <w:szCs w:val="21"/>
        </w:rPr>
        <w:t>，</w:t>
      </w:r>
      <w:r>
        <w:rPr>
          <w:rFonts w:hint="eastAsia" w:eastAsia="Calibri"/>
          <w:szCs w:val="21"/>
        </w:rPr>
        <w:t xml:space="preserve"> </w:t>
      </w:r>
      <w:r>
        <w:rPr>
          <w:szCs w:val="21"/>
        </w:rPr>
        <w:t>北京，</w:t>
      </w:r>
      <w:r>
        <w:rPr>
          <w:rFonts w:hint="eastAsia" w:eastAsia="Calibri"/>
          <w:szCs w:val="21"/>
        </w:rPr>
        <w:t xml:space="preserve"> </w:t>
      </w:r>
      <w:r>
        <w:rPr>
          <w:szCs w:val="21"/>
        </w:rPr>
        <w:t>团结出版社，</w:t>
      </w:r>
      <w:r>
        <w:rPr>
          <w:rFonts w:hint="eastAsia"/>
          <w:szCs w:val="21"/>
        </w:rPr>
        <w:t>(</w:t>
      </w:r>
      <w:r>
        <w:rPr>
          <w:szCs w:val="21"/>
        </w:rPr>
        <w:t>2006</w:t>
      </w:r>
      <w:r>
        <w:rPr>
          <w:rFonts w:hint="eastAsia"/>
          <w:szCs w:val="21"/>
        </w:rPr>
        <w:t>)</w:t>
      </w:r>
      <w:r>
        <w:rPr>
          <w:szCs w:val="21"/>
        </w:rPr>
        <w:t>.</w:t>
      </w:r>
      <w:bookmarkEnd w:id="297"/>
    </w:p>
    <w:p>
      <w:pPr>
        <w:pStyle w:val="126"/>
        <w:bidi w:val="0"/>
      </w:pPr>
      <w:bookmarkStart w:id="298" w:name="__RefHeading___Toc414518355"/>
      <w:bookmarkEnd w:id="298"/>
      <w:bookmarkStart w:id="299" w:name="_Toc1811991364"/>
      <w:r>
        <w:rPr>
          <w:rFonts w:hint="eastAsia"/>
          <w:lang w:val="en-US" w:eastAsia="zh-CN"/>
        </w:rPr>
        <w:t>后</w:t>
      </w:r>
      <w:r>
        <w:rPr>
          <w:rFonts w:hint="eastAsia"/>
          <w:lang w:val="en-US" w:eastAsia="zh-CN"/>
        </w:rPr>
        <w:tab/>
      </w:r>
      <w:r>
        <w:rPr>
          <w:rFonts w:hint="eastAsia"/>
          <w:lang w:val="en-US" w:eastAsia="zh-CN"/>
        </w:rPr>
        <w:t>记</w:t>
      </w:r>
      <w:r>
        <w:rPr>
          <w:rFonts w:hint="eastAsia"/>
          <w:lang w:val="en-US" w:eastAsia="zh-CN"/>
        </w:rPr>
        <w:tab/>
      </w:r>
      <w:r>
        <w:rPr>
          <w:rFonts w:hint="eastAsia"/>
          <w:lang w:val="en-US" w:eastAsia="zh-CN"/>
        </w:rPr>
        <w:t>与</w:t>
      </w:r>
      <w:r>
        <w:rPr>
          <w:rFonts w:hint="eastAsia"/>
          <w:lang w:val="en-US" w:eastAsia="zh-CN"/>
        </w:rPr>
        <w:tab/>
      </w:r>
      <w:r>
        <w:rPr>
          <w:rFonts w:hint="eastAsia"/>
          <w:lang w:val="en-US" w:eastAsia="zh-CN"/>
        </w:rPr>
        <w:t>致</w:t>
      </w:r>
      <w:r>
        <w:rPr>
          <w:rFonts w:hint="eastAsia"/>
          <w:lang w:val="en-US" w:eastAsia="zh-CN"/>
        </w:rPr>
        <w:tab/>
      </w:r>
      <w:r>
        <w:rPr>
          <w:rFonts w:hint="eastAsia"/>
          <w:lang w:val="en-US" w:eastAsia="zh-CN"/>
        </w:rPr>
        <w:t>谢</w:t>
      </w:r>
      <w:bookmarkEnd w:id="299"/>
    </w:p>
    <w:p>
      <w:pPr>
        <w:rPr>
          <w:sz w:val="20"/>
          <w:szCs w:val="20"/>
        </w:rPr>
      </w:pPr>
      <w:r>
        <w:rPr>
          <w:rFonts w:hint="eastAsia"/>
        </w:rPr>
        <w:tab/>
      </w:r>
      <w:r>
        <w:rPr>
          <w:rFonts w:ascii="Times New Roman" w:hAnsi="Times New Roman" w:cs="Times New Roman"/>
          <w:sz w:val="20"/>
          <w:szCs w:val="20"/>
        </w:rPr>
        <w:t>刘曾复教授(1914-2012)是我国</w:t>
      </w:r>
      <w:r>
        <w:rPr>
          <w:rFonts w:hint="eastAsia" w:ascii="Times New Roman" w:hAnsi="Times New Roman" w:cs="Times New Roman"/>
          <w:sz w:val="20"/>
          <w:szCs w:val="20"/>
        </w:rPr>
        <w:t>前</w:t>
      </w:r>
      <w:r>
        <w:rPr>
          <w:rFonts w:ascii="Times New Roman" w:hAnsi="Times New Roman" w:cs="Times New Roman"/>
          <w:sz w:val="20"/>
          <w:szCs w:val="20"/>
        </w:rPr>
        <w:t>辈生理学家，毕生致力于生理学的教学</w:t>
      </w:r>
      <w:r>
        <w:rPr>
          <w:rFonts w:hint="eastAsia" w:ascii="Times New Roman" w:hAnsi="Times New Roman" w:cs="Times New Roman"/>
          <w:sz w:val="20"/>
          <w:szCs w:val="20"/>
        </w:rPr>
        <w:t>与科</w:t>
      </w:r>
      <w:r>
        <w:rPr>
          <w:rFonts w:ascii="Times New Roman" w:hAnsi="Times New Roman" w:cs="Times New Roman"/>
          <w:sz w:val="20"/>
          <w:szCs w:val="20"/>
        </w:rPr>
        <w:t>研工作，</w:t>
      </w:r>
      <w:r>
        <w:rPr>
          <w:rFonts w:hint="eastAsia" w:ascii="Times New Roman" w:hAnsi="Times New Roman" w:cs="Times New Roman"/>
          <w:sz w:val="20"/>
          <w:szCs w:val="20"/>
        </w:rPr>
        <w:t>怹</w:t>
      </w:r>
      <w:r>
        <w:rPr>
          <w:rFonts w:ascii="Times New Roman" w:hAnsi="Times New Roman" w:cs="Times New Roman"/>
          <w:sz w:val="20"/>
          <w:szCs w:val="20"/>
        </w:rPr>
        <w:t>对京剧也有</w:t>
      </w:r>
      <w:r>
        <w:rPr>
          <w:rFonts w:hint="eastAsia" w:ascii="Times New Roman" w:hAnsi="Times New Roman" w:cs="Times New Roman"/>
          <w:sz w:val="20"/>
          <w:szCs w:val="20"/>
        </w:rPr>
        <w:t>深入、系统的研究</w:t>
      </w:r>
      <w:r>
        <w:rPr>
          <w:rFonts w:ascii="Times New Roman" w:hAnsi="Times New Roman" w:cs="Times New Roman"/>
          <w:sz w:val="20"/>
          <w:szCs w:val="20"/>
        </w:rPr>
        <w:t>。刘曾老学戏，早年师从王荣山先生，后又从王凤卿、刘砚芳、贯大元</w:t>
      </w:r>
      <w:r>
        <w:rPr>
          <w:rFonts w:hint="eastAsia" w:ascii="Times New Roman" w:hAnsi="Times New Roman" w:cs="Times New Roman"/>
          <w:sz w:val="20"/>
          <w:szCs w:val="20"/>
        </w:rPr>
        <w:t>、</w:t>
      </w:r>
      <w:r>
        <w:rPr>
          <w:rFonts w:ascii="Times New Roman" w:hAnsi="Times New Roman" w:cs="Times New Roman"/>
          <w:sz w:val="20"/>
          <w:szCs w:val="20"/>
        </w:rPr>
        <w:t>钱宝森、</w:t>
      </w:r>
      <w:r>
        <w:rPr>
          <w:rFonts w:hint="eastAsia" w:ascii="Times New Roman" w:hAnsi="Times New Roman" w:cs="Times New Roman"/>
          <w:sz w:val="20"/>
          <w:szCs w:val="20"/>
        </w:rPr>
        <w:t>侯喜瑞</w:t>
      </w:r>
      <w:r>
        <w:rPr>
          <w:rFonts w:ascii="Times New Roman" w:hAnsi="Times New Roman" w:cs="Times New Roman"/>
          <w:sz w:val="20"/>
          <w:szCs w:val="20"/>
        </w:rPr>
        <w:t>等诸家问艺</w:t>
      </w:r>
      <w:r>
        <w:rPr>
          <w:rFonts w:hint="eastAsia" w:ascii="Times New Roman" w:hAnsi="Times New Roman" w:cs="Times New Roman"/>
          <w:sz w:val="20"/>
          <w:szCs w:val="20"/>
        </w:rPr>
        <w:t>。刘老不仅对</w:t>
      </w:r>
      <w:r>
        <w:rPr>
          <w:rFonts w:ascii="Times New Roman" w:hAnsi="Times New Roman" w:cs="Times New Roman"/>
          <w:sz w:val="20"/>
          <w:szCs w:val="20"/>
        </w:rPr>
        <w:t>京剧老生</w:t>
      </w:r>
      <w:r>
        <w:rPr>
          <w:rFonts w:hint="eastAsia" w:ascii="Times New Roman" w:hAnsi="Times New Roman" w:cs="Times New Roman"/>
          <w:sz w:val="20"/>
          <w:szCs w:val="20"/>
        </w:rPr>
        <w:t>艺术有深厚的造诣，</w:t>
      </w:r>
      <w:r>
        <w:rPr>
          <w:rFonts w:ascii="Times New Roman" w:hAnsi="Times New Roman" w:cs="Times New Roman"/>
          <w:sz w:val="20"/>
          <w:szCs w:val="20"/>
        </w:rPr>
        <w:t>对京剧把子、脸谱亦无一不精，这在业余京剧爱好者中是极罕见的。</w:t>
      </w:r>
    </w:p>
    <w:p>
      <w:pPr>
        <w:ind w:firstLine="420"/>
        <w:rPr>
          <w:sz w:val="20"/>
          <w:szCs w:val="20"/>
        </w:rPr>
      </w:pPr>
      <w:r>
        <w:rPr>
          <w:rFonts w:ascii="Times New Roman" w:hAnsi="Times New Roman" w:cs="Times New Roman"/>
          <w:sz w:val="20"/>
          <w:szCs w:val="20"/>
        </w:rPr>
        <w:t>2004年夏，在樊百乐兄的引荐下，我有幸拜识刘曾复先生，此后的八年里，无论在学术研究还是戏曲欣赏方面，都</w:t>
      </w:r>
      <w:r>
        <w:rPr>
          <w:rFonts w:hint="eastAsia" w:ascii="Times New Roman" w:hAnsi="Times New Roman" w:cs="Times New Roman"/>
          <w:sz w:val="20"/>
          <w:szCs w:val="20"/>
        </w:rPr>
        <w:t>曾</w:t>
      </w:r>
      <w:r>
        <w:rPr>
          <w:rFonts w:ascii="Times New Roman" w:hAnsi="Times New Roman" w:cs="Times New Roman"/>
          <w:sz w:val="20"/>
          <w:szCs w:val="20"/>
        </w:rPr>
        <w:t>得到刘老的热</w:t>
      </w:r>
      <w:r>
        <w:rPr>
          <w:rFonts w:hint="eastAsia" w:ascii="Times New Roman" w:hAnsi="Times New Roman" w:cs="Times New Roman"/>
          <w:sz w:val="20"/>
          <w:szCs w:val="20"/>
        </w:rPr>
        <w:t>心</w:t>
      </w:r>
      <w:r>
        <w:rPr>
          <w:rFonts w:ascii="Times New Roman" w:hAnsi="Times New Roman" w:cs="Times New Roman"/>
          <w:sz w:val="20"/>
          <w:szCs w:val="20"/>
        </w:rPr>
        <w:t>提点，</w:t>
      </w:r>
      <w:r>
        <w:rPr>
          <w:rFonts w:hint="eastAsia" w:ascii="Times New Roman" w:hAnsi="Times New Roman" w:cs="Times New Roman"/>
          <w:sz w:val="20"/>
          <w:szCs w:val="20"/>
        </w:rPr>
        <w:t>自感</w:t>
      </w:r>
      <w:r>
        <w:rPr>
          <w:rFonts w:ascii="Times New Roman" w:hAnsi="Times New Roman" w:cs="Times New Roman"/>
          <w:sz w:val="20"/>
          <w:szCs w:val="20"/>
        </w:rPr>
        <w:t>受益匪浅。现在由百乐兄整理的刘曾复先生的说戏</w:t>
      </w:r>
      <w:r>
        <w:rPr>
          <w:rFonts w:hint="eastAsia" w:ascii="Times New Roman" w:hAnsi="Times New Roman" w:cs="Times New Roman"/>
          <w:sz w:val="20"/>
          <w:szCs w:val="20"/>
        </w:rPr>
        <w:t>剧</w:t>
      </w:r>
      <w:r>
        <w:rPr>
          <w:rFonts w:ascii="Times New Roman" w:hAnsi="Times New Roman" w:cs="Times New Roman"/>
          <w:sz w:val="20"/>
          <w:szCs w:val="20"/>
        </w:rPr>
        <w:t>本</w:t>
      </w:r>
      <w:r>
        <w:rPr>
          <w:rFonts w:hint="eastAsia" w:ascii="Times New Roman" w:hAnsi="Times New Roman" w:cs="Times New Roman"/>
          <w:sz w:val="20"/>
          <w:szCs w:val="20"/>
        </w:rPr>
        <w:t>集</w:t>
      </w:r>
      <w:r>
        <w:rPr>
          <w:rFonts w:ascii="Times New Roman" w:hAnsi="Times New Roman" w:cs="Times New Roman"/>
          <w:sz w:val="20"/>
          <w:szCs w:val="20"/>
        </w:rPr>
        <w:t>即将面世，我由衷地感到高兴！因我也曾参与过其中一部分工作，华东师范大学钟锦副教授</w:t>
      </w:r>
      <w:r>
        <w:rPr>
          <w:rFonts w:hint="eastAsia" w:ascii="Times New Roman" w:hAnsi="Times New Roman" w:cs="Times New Roman"/>
          <w:sz w:val="20"/>
          <w:szCs w:val="20"/>
        </w:rPr>
        <w:t>嘱</w:t>
      </w:r>
      <w:r>
        <w:rPr>
          <w:rFonts w:ascii="Times New Roman" w:hAnsi="Times New Roman" w:cs="Times New Roman"/>
          <w:sz w:val="20"/>
          <w:szCs w:val="20"/>
        </w:rPr>
        <w:t>我写一篇后记，我想借此</w:t>
      </w:r>
      <w:r>
        <w:rPr>
          <w:rFonts w:hint="eastAsia" w:ascii="Times New Roman" w:hAnsi="Times New Roman" w:cs="Times New Roman"/>
          <w:sz w:val="20"/>
          <w:szCs w:val="20"/>
        </w:rPr>
        <w:t>机会</w:t>
      </w:r>
      <w:r>
        <w:rPr>
          <w:rFonts w:ascii="Times New Roman" w:hAnsi="Times New Roman" w:cs="Times New Roman"/>
          <w:sz w:val="20"/>
          <w:szCs w:val="20"/>
        </w:rPr>
        <w:t>，谈一下这本书的由来。</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2009年9月，受吴小如先生(1922-2014)委托，我将吴先生珍藏的刘曾复先生为中国戏曲学院</w:t>
      </w:r>
      <w:r>
        <w:rPr>
          <w:rFonts w:hint="eastAsia" w:ascii="Times New Roman" w:hAnsi="Times New Roman" w:cs="Times New Roman"/>
          <w:sz w:val="20"/>
          <w:szCs w:val="20"/>
        </w:rPr>
        <w:t>录制</w:t>
      </w:r>
      <w:r>
        <w:rPr>
          <w:rFonts w:ascii="Times New Roman" w:hAnsi="Times New Roman" w:cs="Times New Roman"/>
          <w:sz w:val="20"/>
          <w:szCs w:val="20"/>
        </w:rPr>
        <w:t>的百余出说戏</w:t>
      </w:r>
      <w:r>
        <w:rPr>
          <w:rFonts w:hint="eastAsia" w:ascii="Times New Roman" w:hAnsi="Times New Roman" w:cs="Times New Roman"/>
          <w:sz w:val="20"/>
          <w:szCs w:val="20"/>
        </w:rPr>
        <w:t>磁</w:t>
      </w:r>
      <w:r>
        <w:rPr>
          <w:rFonts w:ascii="Times New Roman" w:hAnsi="Times New Roman" w:cs="Times New Roman"/>
          <w:sz w:val="20"/>
          <w:szCs w:val="20"/>
        </w:rPr>
        <w:t>带翻录整理成数字格式</w:t>
      </w:r>
      <w:r>
        <w:rPr>
          <w:rFonts w:hint="eastAsia" w:ascii="Times New Roman" w:hAnsi="Times New Roman" w:cs="Times New Roman"/>
          <w:sz w:val="20"/>
          <w:szCs w:val="20"/>
        </w:rPr>
        <w:t>的音频文件，供吴先生脑梗后养病期间消遣。籍此机缘，我又将能找到的</w:t>
      </w:r>
      <w:r>
        <w:rPr>
          <w:rFonts w:ascii="Times New Roman" w:hAnsi="Times New Roman" w:cs="Times New Roman"/>
          <w:sz w:val="20"/>
          <w:szCs w:val="20"/>
        </w:rPr>
        <w:t>刘老</w:t>
      </w:r>
      <w:r>
        <w:rPr>
          <w:rFonts w:hint="eastAsia" w:ascii="Times New Roman" w:hAnsi="Times New Roman" w:cs="Times New Roman"/>
          <w:sz w:val="20"/>
          <w:szCs w:val="20"/>
        </w:rPr>
        <w:t>在不同场合</w:t>
      </w:r>
      <w:r>
        <w:rPr>
          <w:rFonts w:ascii="Times New Roman" w:hAnsi="Times New Roman" w:cs="Times New Roman"/>
          <w:sz w:val="20"/>
          <w:szCs w:val="20"/>
        </w:rPr>
        <w:t>说戏录音</w:t>
      </w:r>
      <w:r>
        <w:rPr>
          <w:rFonts w:hint="eastAsia" w:ascii="Times New Roman" w:hAnsi="Times New Roman" w:cs="Times New Roman"/>
          <w:sz w:val="20"/>
          <w:szCs w:val="20"/>
        </w:rPr>
        <w:t>汇集，</w:t>
      </w:r>
      <w:r>
        <w:rPr>
          <w:rFonts w:ascii="Times New Roman" w:hAnsi="Times New Roman" w:cs="Times New Roman"/>
          <w:sz w:val="20"/>
          <w:szCs w:val="20"/>
        </w:rPr>
        <w:t>编撰成</w:t>
      </w:r>
      <w:r>
        <w:rPr>
          <w:rFonts w:hint="eastAsia" w:ascii="Times New Roman" w:hAnsi="Times New Roman" w:cs="Times New Roman"/>
          <w:sz w:val="20"/>
          <w:szCs w:val="20"/>
        </w:rPr>
        <w:t>“</w:t>
      </w:r>
      <w:r>
        <w:rPr>
          <w:rFonts w:ascii="Times New Roman" w:hAnsi="Times New Roman" w:cs="Times New Roman"/>
          <w:sz w:val="20"/>
          <w:szCs w:val="20"/>
        </w:rPr>
        <w:t>刘曾复教授说戏录音系列</w:t>
      </w:r>
      <w:r>
        <w:rPr>
          <w:rFonts w:hint="eastAsia" w:ascii="Times New Roman" w:hAnsi="Times New Roman" w:cs="Times New Roman"/>
          <w:sz w:val="20"/>
          <w:szCs w:val="20"/>
        </w:rPr>
        <w:t>”</w:t>
      </w:r>
      <w:r>
        <w:rPr>
          <w:rFonts w:ascii="Times New Roman" w:hAnsi="Times New Roman" w:cs="Times New Roman"/>
          <w:sz w:val="20"/>
          <w:szCs w:val="20"/>
        </w:rPr>
        <w:t>光盘。记得当年11月</w:t>
      </w:r>
      <w:r>
        <w:rPr>
          <w:rFonts w:hint="eastAsia" w:ascii="Times New Roman" w:hAnsi="Times New Roman" w:cs="Times New Roman"/>
          <w:sz w:val="20"/>
          <w:szCs w:val="20"/>
        </w:rPr>
        <w:t>初</w:t>
      </w:r>
      <w:r>
        <w:rPr>
          <w:rFonts w:ascii="Times New Roman" w:hAnsi="Times New Roman" w:cs="Times New Roman"/>
          <w:sz w:val="20"/>
          <w:szCs w:val="20"/>
        </w:rPr>
        <w:t>，我冒雪把制作的光盘送</w:t>
      </w:r>
      <w:r>
        <w:rPr>
          <w:rFonts w:hint="eastAsia" w:ascii="Times New Roman" w:hAnsi="Times New Roman" w:cs="Times New Roman"/>
          <w:sz w:val="20"/>
          <w:szCs w:val="20"/>
        </w:rPr>
        <w:t>到</w:t>
      </w:r>
      <w:r>
        <w:rPr>
          <w:rFonts w:ascii="Times New Roman" w:hAnsi="Times New Roman" w:cs="Times New Roman"/>
          <w:sz w:val="20"/>
          <w:szCs w:val="20"/>
        </w:rPr>
        <w:t>刘曾老</w:t>
      </w:r>
      <w:r>
        <w:rPr>
          <w:rFonts w:hint="eastAsia" w:ascii="Times New Roman" w:hAnsi="Times New Roman" w:cs="Times New Roman"/>
          <w:sz w:val="20"/>
          <w:szCs w:val="20"/>
        </w:rPr>
        <w:t>府上</w:t>
      </w:r>
      <w:r>
        <w:rPr>
          <w:rFonts w:ascii="Times New Roman" w:hAnsi="Times New Roman" w:cs="Times New Roman"/>
          <w:sz w:val="20"/>
          <w:szCs w:val="20"/>
        </w:rPr>
        <w:t>时，老先生非常高兴，跟我说：</w:t>
      </w:r>
      <w:r>
        <w:rPr>
          <w:rFonts w:hint="eastAsia" w:ascii="Times New Roman" w:hAnsi="Times New Roman" w:cs="Times New Roman"/>
          <w:sz w:val="20"/>
          <w:szCs w:val="20"/>
        </w:rPr>
        <w:t>“</w:t>
      </w:r>
      <w:r>
        <w:rPr>
          <w:rFonts w:ascii="Times New Roman" w:hAnsi="Times New Roman" w:cs="Times New Roman"/>
          <w:sz w:val="20"/>
          <w:szCs w:val="20"/>
        </w:rPr>
        <w:t>没想到我还能见到这套录音。</w:t>
      </w:r>
      <w:r>
        <w:rPr>
          <w:rFonts w:hint="eastAsia" w:ascii="Times New Roman" w:hAnsi="Times New Roman" w:cs="Times New Roman"/>
          <w:sz w:val="20"/>
          <w:szCs w:val="20"/>
        </w:rPr>
        <w:t>”</w:t>
      </w:r>
    </w:p>
    <w:p>
      <w:pPr>
        <w:ind w:firstLine="420"/>
        <w:jc w:val="left"/>
        <w:rPr>
          <w:sz w:val="20"/>
          <w:szCs w:val="20"/>
        </w:rPr>
      </w:pPr>
      <w:r>
        <w:rPr>
          <w:rFonts w:ascii="Times New Roman" w:hAnsi="Times New Roman" w:cs="Times New Roman"/>
          <w:sz w:val="20"/>
          <w:szCs w:val="20"/>
        </w:rPr>
        <w:t>2011年6月间，我有幸拜读到钟锦先生根据这套录音整理的刘老说戏的唱词文稿（不含念白），钟老师告诉我，因</w:t>
      </w:r>
      <w:r>
        <w:rPr>
          <w:rFonts w:hint="eastAsia" w:ascii="Times New Roman" w:hAnsi="Times New Roman" w:cs="Times New Roman"/>
          <w:sz w:val="20"/>
          <w:szCs w:val="20"/>
        </w:rPr>
        <w:t>当初的</w:t>
      </w:r>
      <w:r>
        <w:rPr>
          <w:rFonts w:ascii="Times New Roman" w:hAnsi="Times New Roman" w:cs="Times New Roman"/>
          <w:sz w:val="20"/>
          <w:szCs w:val="20"/>
        </w:rPr>
        <w:t>录音</w:t>
      </w:r>
      <w:r>
        <w:rPr>
          <w:rFonts w:hint="eastAsia" w:ascii="Times New Roman" w:hAnsi="Times New Roman" w:cs="Times New Roman"/>
          <w:sz w:val="20"/>
          <w:szCs w:val="20"/>
        </w:rPr>
        <w:t>设备简陋，加之磁</w:t>
      </w:r>
      <w:r>
        <w:rPr>
          <w:rFonts w:ascii="Times New Roman" w:hAnsi="Times New Roman" w:cs="Times New Roman"/>
          <w:sz w:val="20"/>
          <w:szCs w:val="20"/>
        </w:rPr>
        <w:t>带放置的年代较久</w:t>
      </w:r>
      <w:r>
        <w:rPr>
          <w:rFonts w:hint="eastAsia" w:ascii="Times New Roman" w:hAnsi="Times New Roman" w:cs="Times New Roman"/>
          <w:sz w:val="20"/>
          <w:szCs w:val="20"/>
        </w:rPr>
        <w:t>，有些录音听起来不很清晰，</w:t>
      </w:r>
      <w:r>
        <w:rPr>
          <w:rFonts w:ascii="Times New Roman" w:hAnsi="Times New Roman" w:cs="Times New Roman"/>
          <w:sz w:val="20"/>
          <w:szCs w:val="20"/>
        </w:rPr>
        <w:t>文稿中</w:t>
      </w:r>
      <w:r>
        <w:rPr>
          <w:rFonts w:hint="eastAsia" w:ascii="Times New Roman" w:hAnsi="Times New Roman" w:cs="Times New Roman"/>
          <w:sz w:val="20"/>
          <w:szCs w:val="20"/>
        </w:rPr>
        <w:t>的</w:t>
      </w:r>
      <w:r>
        <w:rPr>
          <w:rFonts w:ascii="Times New Roman" w:hAnsi="Times New Roman" w:cs="Times New Roman"/>
          <w:sz w:val="20"/>
          <w:szCs w:val="20"/>
        </w:rPr>
        <w:t>一些词句记录不</w:t>
      </w:r>
      <w:r>
        <w:rPr>
          <w:rFonts w:hint="eastAsia" w:ascii="Times New Roman" w:hAnsi="Times New Roman" w:cs="Times New Roman"/>
          <w:sz w:val="20"/>
          <w:szCs w:val="20"/>
        </w:rPr>
        <w:t>够</w:t>
      </w:r>
      <w:r>
        <w:rPr>
          <w:rFonts w:ascii="Times New Roman" w:hAnsi="Times New Roman" w:cs="Times New Roman"/>
          <w:sz w:val="20"/>
          <w:szCs w:val="20"/>
        </w:rPr>
        <w:t>准确</w:t>
      </w:r>
      <w:r>
        <w:rPr>
          <w:rFonts w:hint="eastAsia" w:ascii="Times New Roman" w:hAnsi="Times New Roman" w:cs="Times New Roman"/>
          <w:sz w:val="20"/>
          <w:szCs w:val="20"/>
        </w:rPr>
        <w:t>。</w:t>
      </w:r>
      <w:r>
        <w:rPr>
          <w:rFonts w:ascii="Times New Roman" w:hAnsi="Times New Roman" w:cs="Times New Roman"/>
          <w:sz w:val="20"/>
          <w:szCs w:val="20"/>
        </w:rPr>
        <w:t>出于忠实保存前辈艺术的考虑，也为弥补我</w:t>
      </w:r>
      <w:r>
        <w:rPr>
          <w:rFonts w:hint="eastAsia" w:ascii="Times New Roman" w:hAnsi="Times New Roman" w:cs="Times New Roman"/>
          <w:sz w:val="20"/>
          <w:szCs w:val="20"/>
        </w:rPr>
        <w:t>“</w:t>
      </w:r>
      <w:r>
        <w:rPr>
          <w:rFonts w:ascii="Times New Roman" w:hAnsi="Times New Roman" w:cs="Times New Roman"/>
          <w:sz w:val="20"/>
          <w:szCs w:val="20"/>
        </w:rPr>
        <w:t>点金成铁</w:t>
      </w:r>
      <w:r>
        <w:rPr>
          <w:rFonts w:hint="eastAsia" w:ascii="Times New Roman" w:hAnsi="Times New Roman" w:cs="Times New Roman"/>
          <w:sz w:val="20"/>
          <w:szCs w:val="20"/>
        </w:rPr>
        <w:t>”</w:t>
      </w:r>
      <w:r>
        <w:rPr>
          <w:rFonts w:ascii="Times New Roman" w:hAnsi="Times New Roman" w:cs="Times New Roman"/>
          <w:sz w:val="20"/>
          <w:szCs w:val="20"/>
        </w:rPr>
        <w:t>的拙劣翻录技术，我萌生了将先生说戏录音整理成文的想法，</w:t>
      </w:r>
      <w:r>
        <w:rPr>
          <w:rFonts w:hint="eastAsia" w:ascii="Times New Roman" w:hAnsi="Times New Roman" w:cs="Times New Roman"/>
          <w:sz w:val="20"/>
          <w:szCs w:val="20"/>
        </w:rPr>
        <w:t>可巧</w:t>
      </w:r>
      <w:r>
        <w:rPr>
          <w:rFonts w:ascii="Times New Roman" w:hAnsi="Times New Roman" w:cs="Times New Roman"/>
          <w:sz w:val="20"/>
          <w:szCs w:val="20"/>
        </w:rPr>
        <w:t>此间百乐兄受刘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之</w:t>
      </w:r>
      <w:r>
        <w:rPr>
          <w:rFonts w:ascii="Times New Roman" w:hAnsi="Times New Roman" w:cs="Times New Roman"/>
          <w:sz w:val="20"/>
          <w:szCs w:val="20"/>
        </w:rPr>
        <w:t>托，</w:t>
      </w:r>
      <w:r>
        <w:rPr>
          <w:rFonts w:hint="eastAsia" w:ascii="Times New Roman" w:hAnsi="Times New Roman" w:cs="Times New Roman"/>
          <w:sz w:val="20"/>
          <w:szCs w:val="20"/>
        </w:rPr>
        <w:t>已</w:t>
      </w:r>
      <w:r>
        <w:rPr>
          <w:rFonts w:ascii="Times New Roman" w:hAnsi="Times New Roman" w:cs="Times New Roman"/>
          <w:sz w:val="20"/>
          <w:szCs w:val="20"/>
        </w:rPr>
        <w:t>着手</w:t>
      </w:r>
      <w:r>
        <w:rPr>
          <w:rFonts w:hint="eastAsia" w:ascii="Times New Roman" w:hAnsi="Times New Roman" w:cs="Times New Roman"/>
          <w:sz w:val="20"/>
          <w:szCs w:val="20"/>
        </w:rPr>
        <w:t>启动这个“工程”，我因此参与了一部分工作。</w:t>
      </w:r>
      <w:r>
        <w:rPr>
          <w:rFonts w:ascii="Times New Roman" w:hAnsi="Times New Roman" w:cs="Times New Roman"/>
          <w:sz w:val="20"/>
          <w:szCs w:val="20"/>
        </w:rPr>
        <w:t>从2012年3月到2013年1月，经过我们</w:t>
      </w:r>
      <w:r>
        <w:rPr>
          <w:rFonts w:hint="eastAsia" w:ascii="Times New Roman" w:hAnsi="Times New Roman" w:cs="Times New Roman"/>
          <w:sz w:val="20"/>
          <w:szCs w:val="20"/>
        </w:rPr>
        <w:t>的</w:t>
      </w:r>
      <w:r>
        <w:rPr>
          <w:rFonts w:ascii="Times New Roman" w:hAnsi="Times New Roman" w:cs="Times New Roman"/>
          <w:sz w:val="20"/>
          <w:szCs w:val="20"/>
        </w:rPr>
        <w:t>努力，终于</w:t>
      </w:r>
      <w:r>
        <w:rPr>
          <w:rFonts w:hint="eastAsia" w:ascii="Times New Roman" w:hAnsi="Times New Roman" w:cs="Times New Roman"/>
          <w:sz w:val="20"/>
          <w:szCs w:val="20"/>
        </w:rPr>
        <w:t>完成</w:t>
      </w:r>
      <w:r>
        <w:rPr>
          <w:rFonts w:ascii="Times New Roman" w:hAnsi="Times New Roman" w:cs="Times New Roman"/>
          <w:sz w:val="20"/>
          <w:szCs w:val="20"/>
        </w:rPr>
        <w:t>了初稿。</w:t>
      </w:r>
    </w:p>
    <w:p>
      <w:pPr>
        <w:ind w:firstLine="420"/>
        <w:jc w:val="left"/>
        <w:rPr>
          <w:sz w:val="20"/>
          <w:szCs w:val="20"/>
        </w:rPr>
      </w:pPr>
      <w:r>
        <w:rPr>
          <w:rFonts w:ascii="Times New Roman" w:hAnsi="Times New Roman" w:cs="Times New Roman"/>
          <w:sz w:val="20"/>
          <w:szCs w:val="20"/>
        </w:rPr>
        <w:t>在文稿整理过程中，我们注意到，刘曾老在不同的场合</w:t>
      </w:r>
      <w:r>
        <w:rPr>
          <w:rFonts w:hint="eastAsia" w:ascii="Times New Roman" w:hAnsi="Times New Roman" w:cs="Times New Roman"/>
          <w:sz w:val="20"/>
          <w:szCs w:val="20"/>
        </w:rPr>
        <w:t>的</w:t>
      </w:r>
      <w:r>
        <w:rPr>
          <w:rFonts w:ascii="Times New Roman" w:hAnsi="Times New Roman" w:cs="Times New Roman"/>
          <w:sz w:val="20"/>
          <w:szCs w:val="20"/>
        </w:rPr>
        <w:t>说戏，即使是同一出戏，个别词句也略有出入。为完整纪录先生的说戏内容，对</w:t>
      </w:r>
      <w:r>
        <w:rPr>
          <w:rFonts w:hint="eastAsia" w:ascii="Times New Roman" w:hAnsi="Times New Roman" w:cs="Times New Roman"/>
          <w:sz w:val="20"/>
          <w:szCs w:val="20"/>
        </w:rPr>
        <w:t>这类</w:t>
      </w:r>
      <w:r>
        <w:rPr>
          <w:rFonts w:ascii="Times New Roman" w:hAnsi="Times New Roman" w:cs="Times New Roman"/>
          <w:sz w:val="20"/>
          <w:szCs w:val="20"/>
        </w:rPr>
        <w:t>剧目，</w:t>
      </w:r>
      <w:r>
        <w:rPr>
          <w:rFonts w:hint="eastAsia" w:ascii="Times New Roman" w:hAnsi="Times New Roman" w:cs="Times New Roman"/>
          <w:sz w:val="20"/>
          <w:szCs w:val="20"/>
        </w:rPr>
        <w:t>我们首先</w:t>
      </w:r>
      <w:r>
        <w:rPr>
          <w:rFonts w:ascii="Times New Roman" w:hAnsi="Times New Roman" w:cs="Times New Roman"/>
          <w:sz w:val="20"/>
          <w:szCs w:val="20"/>
        </w:rPr>
        <w:t>选定</w:t>
      </w:r>
      <w:r>
        <w:rPr>
          <w:rFonts w:hint="eastAsia" w:ascii="Times New Roman" w:hAnsi="Times New Roman" w:cs="Times New Roman"/>
          <w:sz w:val="20"/>
          <w:szCs w:val="20"/>
        </w:rPr>
        <w:t>一个</w:t>
      </w:r>
      <w:r>
        <w:rPr>
          <w:rFonts w:ascii="Times New Roman" w:hAnsi="Times New Roman" w:cs="Times New Roman"/>
          <w:sz w:val="20"/>
          <w:szCs w:val="20"/>
        </w:rPr>
        <w:t>底本</w:t>
      </w:r>
      <w:r>
        <w:rPr>
          <w:rStyle w:val="66"/>
          <w:rFonts w:ascii="Symbol" w:hAnsi="Symbol" w:eastAsia="Symbol" w:cs="Symbol"/>
          <w:sz w:val="20"/>
          <w:szCs w:val="20"/>
        </w:rPr>
        <w:footnoteReference w:id="672" w:customMarkFollows="1"/>
        <w:t></w:t>
      </w:r>
      <w:r>
        <w:rPr>
          <w:rFonts w:hint="eastAsia" w:ascii="Times New Roman" w:hAnsi="Times New Roman" w:cs="Times New Roman"/>
          <w:sz w:val="20"/>
          <w:szCs w:val="20"/>
        </w:rPr>
        <w:t>，在此</w:t>
      </w:r>
      <w:r>
        <w:rPr>
          <w:rFonts w:ascii="Times New Roman" w:hAnsi="Times New Roman" w:cs="Times New Roman"/>
          <w:sz w:val="20"/>
          <w:szCs w:val="20"/>
        </w:rPr>
        <w:t>基础上，</w:t>
      </w:r>
      <w:r>
        <w:rPr>
          <w:rFonts w:hint="eastAsia" w:ascii="Times New Roman" w:hAnsi="Times New Roman" w:cs="Times New Roman"/>
          <w:sz w:val="20"/>
          <w:szCs w:val="20"/>
        </w:rPr>
        <w:t>整</w:t>
      </w:r>
      <w:r>
        <w:rPr>
          <w:rFonts w:ascii="Times New Roman" w:hAnsi="Times New Roman" w:cs="Times New Roman"/>
          <w:sz w:val="20"/>
          <w:szCs w:val="20"/>
        </w:rPr>
        <w:t>合刘老不同场合的说戏录音</w:t>
      </w:r>
      <w:r>
        <w:rPr>
          <w:rFonts w:hint="eastAsia" w:ascii="Times New Roman" w:hAnsi="Times New Roman" w:cs="Times New Roman"/>
          <w:sz w:val="20"/>
          <w:szCs w:val="20"/>
        </w:rPr>
        <w:t>，完善成最后的剧本</w:t>
      </w:r>
      <w:r>
        <w:rPr>
          <w:rFonts w:ascii="Times New Roman" w:hAnsi="Times New Roman" w:cs="Times New Roman"/>
          <w:sz w:val="20"/>
          <w:szCs w:val="20"/>
        </w:rPr>
        <w:t>。凡唱、念词句与底本有出入的地方，尽可能作了标注。</w:t>
      </w:r>
      <w:r>
        <w:rPr>
          <w:rFonts w:hint="eastAsia" w:ascii="Times New Roman" w:hAnsi="Times New Roman" w:cs="Times New Roman"/>
          <w:sz w:val="20"/>
          <w:szCs w:val="20"/>
        </w:rPr>
        <w:t>我们认为，</w:t>
      </w:r>
      <w:r>
        <w:rPr>
          <w:rFonts w:ascii="Times New Roman" w:hAnsi="Times New Roman" w:cs="Times New Roman"/>
          <w:sz w:val="20"/>
          <w:szCs w:val="20"/>
        </w:rPr>
        <w:t>这些不同处理的唱、念，</w:t>
      </w:r>
      <w:r>
        <w:rPr>
          <w:rFonts w:hint="eastAsia" w:ascii="Times New Roman" w:hAnsi="Times New Roman" w:cs="Times New Roman"/>
          <w:sz w:val="20"/>
          <w:szCs w:val="20"/>
        </w:rPr>
        <w:t>也是</w:t>
      </w:r>
      <w:r>
        <w:rPr>
          <w:rFonts w:ascii="Times New Roman" w:hAnsi="Times New Roman" w:cs="Times New Roman"/>
          <w:sz w:val="20"/>
          <w:szCs w:val="20"/>
        </w:rPr>
        <w:t>刘老</w:t>
      </w:r>
      <w:r>
        <w:rPr>
          <w:rFonts w:hint="eastAsia" w:ascii="Times New Roman" w:hAnsi="Times New Roman" w:cs="Times New Roman"/>
          <w:sz w:val="20"/>
          <w:szCs w:val="20"/>
        </w:rPr>
        <w:t>活用“</w:t>
      </w:r>
      <w:r>
        <w:rPr>
          <w:rFonts w:ascii="Times New Roman" w:hAnsi="Times New Roman" w:cs="Times New Roman"/>
          <w:sz w:val="20"/>
          <w:szCs w:val="20"/>
        </w:rPr>
        <w:t>三级韵</w:t>
      </w:r>
      <w:r>
        <w:rPr>
          <w:rFonts w:hint="eastAsia" w:ascii="Times New Roman" w:hAnsi="Times New Roman" w:cs="Times New Roman"/>
          <w:sz w:val="20"/>
          <w:szCs w:val="20"/>
        </w:rPr>
        <w:t>”法则的示范</w:t>
      </w:r>
      <w:r>
        <w:rPr>
          <w:rFonts w:ascii="Times New Roman" w:hAnsi="Times New Roman" w:cs="Times New Roman"/>
          <w:sz w:val="20"/>
          <w:szCs w:val="20"/>
        </w:rPr>
        <w:t>，</w:t>
      </w:r>
      <w:r>
        <w:rPr>
          <w:rFonts w:hint="eastAsia" w:ascii="Times New Roman" w:hAnsi="Times New Roman" w:cs="Times New Roman"/>
          <w:sz w:val="20"/>
          <w:szCs w:val="20"/>
        </w:rPr>
        <w:t>值得保留；</w:t>
      </w:r>
      <w:r>
        <w:rPr>
          <w:rFonts w:ascii="Times New Roman" w:hAnsi="Times New Roman" w:cs="Times New Roman"/>
          <w:sz w:val="20"/>
          <w:szCs w:val="20"/>
        </w:rPr>
        <w:t>希望</w:t>
      </w:r>
      <w:r>
        <w:rPr>
          <w:rFonts w:hint="eastAsia" w:ascii="Times New Roman" w:hAnsi="Times New Roman" w:cs="Times New Roman"/>
          <w:sz w:val="20"/>
          <w:szCs w:val="20"/>
        </w:rPr>
        <w:t>文中的</w:t>
      </w:r>
      <w:r>
        <w:rPr>
          <w:rFonts w:ascii="Times New Roman" w:hAnsi="Times New Roman" w:cs="Times New Roman"/>
          <w:sz w:val="20"/>
          <w:szCs w:val="20"/>
        </w:rPr>
        <w:t>标注不</w:t>
      </w:r>
      <w:r>
        <w:rPr>
          <w:rFonts w:hint="eastAsia" w:ascii="Times New Roman" w:hAnsi="Times New Roman" w:cs="Times New Roman"/>
          <w:sz w:val="20"/>
          <w:szCs w:val="20"/>
        </w:rPr>
        <w:t>至</w:t>
      </w:r>
      <w:r>
        <w:rPr>
          <w:rFonts w:ascii="Times New Roman" w:hAnsi="Times New Roman" w:cs="Times New Roman"/>
          <w:sz w:val="20"/>
          <w:szCs w:val="20"/>
        </w:rPr>
        <w:t>于影响读者阅读</w:t>
      </w:r>
      <w:r>
        <w:rPr>
          <w:rFonts w:hint="eastAsia" w:ascii="Times New Roman" w:hAnsi="Times New Roman" w:cs="Times New Roman"/>
          <w:sz w:val="20"/>
          <w:szCs w:val="20"/>
        </w:rPr>
        <w:t>的顺畅</w:t>
      </w:r>
      <w:r>
        <w:rPr>
          <w:rFonts w:ascii="Times New Roman" w:hAnsi="Times New Roman" w:cs="Times New Roman"/>
          <w:sz w:val="20"/>
          <w:szCs w:val="20"/>
        </w:rPr>
        <w:t>。此外，在我们的知识范围内，对一些生僻的典故、词汇作了简要注解。</w:t>
      </w:r>
      <w:r>
        <w:rPr>
          <w:rFonts w:hint="eastAsia" w:ascii="Times New Roman" w:hAnsi="Times New Roman" w:cs="Times New Roman"/>
          <w:sz w:val="20"/>
          <w:szCs w:val="20"/>
        </w:rPr>
        <w:t>而</w:t>
      </w:r>
      <w:r>
        <w:rPr>
          <w:rFonts w:ascii="Times New Roman" w:hAnsi="Times New Roman" w:cs="Times New Roman"/>
          <w:sz w:val="20"/>
          <w:szCs w:val="20"/>
        </w:rPr>
        <w:t>一些传统戏曲习惯用词，如</w:t>
      </w:r>
      <w:r>
        <w:rPr>
          <w:rFonts w:hint="eastAsia" w:ascii="Times New Roman" w:hAnsi="Times New Roman" w:cs="Times New Roman"/>
          <w:sz w:val="20"/>
          <w:szCs w:val="20"/>
        </w:rPr>
        <w:t>“</w:t>
      </w:r>
      <w:r>
        <w:rPr>
          <w:rFonts w:ascii="Times New Roman" w:hAnsi="Times New Roman" w:cs="Times New Roman"/>
          <w:sz w:val="20"/>
          <w:szCs w:val="20"/>
        </w:rPr>
        <w:t>辅保</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扶保</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做甚</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则甚</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叫人</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教人</w:t>
      </w:r>
      <w:r>
        <w:rPr>
          <w:rFonts w:hint="eastAsia" w:ascii="Times New Roman" w:hAnsi="Times New Roman" w:cs="Times New Roman"/>
          <w:sz w:val="20"/>
          <w:szCs w:val="20"/>
        </w:rPr>
        <w:t>”</w:t>
      </w:r>
      <w:r>
        <w:rPr>
          <w:rFonts w:ascii="Times New Roman" w:hAnsi="Times New Roman" w:cs="Times New Roman"/>
          <w:sz w:val="20"/>
          <w:szCs w:val="20"/>
        </w:rPr>
        <w:t>等，整理时均未</w:t>
      </w:r>
      <w:r>
        <w:rPr>
          <w:rFonts w:hint="eastAsia" w:ascii="Times New Roman" w:hAnsi="Times New Roman" w:cs="Times New Roman"/>
          <w:sz w:val="20"/>
          <w:szCs w:val="20"/>
        </w:rPr>
        <w:t>作</w:t>
      </w:r>
      <w:r>
        <w:rPr>
          <w:rFonts w:ascii="Times New Roman" w:hAnsi="Times New Roman" w:cs="Times New Roman"/>
          <w:sz w:val="20"/>
          <w:szCs w:val="20"/>
        </w:rPr>
        <w:t>统一。</w:t>
      </w:r>
    </w:p>
    <w:p>
      <w:pPr>
        <w:ind w:firstLine="420"/>
        <w:jc w:val="left"/>
        <w:rPr>
          <w:sz w:val="20"/>
          <w:szCs w:val="20"/>
        </w:rPr>
      </w:pPr>
      <w:r>
        <w:rPr>
          <w:rFonts w:hint="eastAsia" w:ascii="Times New Roman" w:hAnsi="Times New Roman" w:cs="Times New Roman"/>
          <w:sz w:val="20"/>
          <w:szCs w:val="20"/>
        </w:rPr>
        <w:t>书中</w:t>
      </w:r>
      <w:r>
        <w:rPr>
          <w:rFonts w:ascii="Times New Roman" w:hAnsi="Times New Roman" w:cs="Times New Roman"/>
          <w:sz w:val="20"/>
          <w:szCs w:val="20"/>
        </w:rPr>
        <w:t>有关剧目中的把子，主要摘录自《京剧新序》和《京剧老生把子见闻录》一文记录的开打和舞台调度。</w:t>
      </w:r>
      <w:r>
        <w:rPr>
          <w:rFonts w:ascii="Times New Roman" w:hAnsi="Times New Roman" w:cs="Times New Roman"/>
          <w:bCs/>
          <w:sz w:val="20"/>
          <w:szCs w:val="20"/>
        </w:rPr>
        <w:t>除了《太平桥》等廿出剧目，其余剧目的场次安排则主要参考了《京剧汇编</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(1-109集)》、《传统剧目汇编》、《京剧丛刊</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(1-50集)》和</w:t>
      </w:r>
      <w:r>
        <w:rPr>
          <w:rFonts w:hint="eastAsia" w:ascii="Times New Roman" w:hAnsi="Times New Roman" w:cs="Times New Roman"/>
          <w:bCs/>
          <w:sz w:val="20"/>
          <w:szCs w:val="20"/>
        </w:rPr>
        <w:t>“</w:t>
      </w:r>
      <w:r>
        <w:rPr>
          <w:rFonts w:ascii="Times New Roman" w:hAnsi="Times New Roman" w:cs="Times New Roman"/>
          <w:bCs/>
          <w:sz w:val="20"/>
          <w:szCs w:val="20"/>
        </w:rPr>
        <w:t>中国京剧戏考</w:t>
      </w:r>
      <w:r>
        <w:rPr>
          <w:rFonts w:hint="eastAsia" w:ascii="Times New Roman" w:hAnsi="Times New Roman" w:cs="Times New Roman"/>
          <w:bCs/>
          <w:sz w:val="20"/>
          <w:szCs w:val="20"/>
        </w:rPr>
        <w:t>”</w:t>
      </w:r>
      <w:r>
        <w:rPr>
          <w:rFonts w:ascii="Times New Roman" w:hAnsi="Times New Roman" w:cs="Times New Roman"/>
          <w:bCs/>
          <w:sz w:val="20"/>
          <w:szCs w:val="20"/>
        </w:rPr>
        <w:t>网站上的相应的剧目的安排，个别剧目的词句也参考了</w:t>
      </w:r>
      <w:r>
        <w:rPr>
          <w:rFonts w:hint="eastAsia" w:ascii="Times New Roman" w:hAnsi="Times New Roman" w:cs="Times New Roman"/>
          <w:bCs/>
          <w:sz w:val="20"/>
          <w:szCs w:val="20"/>
        </w:rPr>
        <w:t>“</w:t>
      </w:r>
      <w:r>
        <w:rPr>
          <w:rFonts w:ascii="Times New Roman" w:hAnsi="Times New Roman" w:cs="Times New Roman"/>
          <w:bCs/>
          <w:sz w:val="20"/>
          <w:szCs w:val="20"/>
        </w:rPr>
        <w:t>中国京剧老唱片</w:t>
      </w:r>
      <w:r>
        <w:rPr>
          <w:rFonts w:hint="eastAsia" w:ascii="Times New Roman" w:hAnsi="Times New Roman" w:cs="Times New Roman"/>
          <w:bCs/>
          <w:sz w:val="20"/>
          <w:szCs w:val="20"/>
        </w:rPr>
        <w:t>”</w:t>
      </w:r>
      <w:r>
        <w:rPr>
          <w:rFonts w:ascii="Times New Roman" w:hAnsi="Times New Roman" w:cs="Times New Roman"/>
          <w:bCs/>
          <w:sz w:val="20"/>
          <w:szCs w:val="20"/>
        </w:rPr>
        <w:t>网站上载的老唱片戏词。剧目顺序基本按照剧中人物活动年代排列，</w:t>
      </w:r>
      <w:r>
        <w:rPr>
          <w:rFonts w:hint="eastAsia" w:ascii="Times New Roman" w:hAnsi="Times New Roman" w:cs="Times New Roman"/>
          <w:bCs/>
          <w:sz w:val="20"/>
          <w:szCs w:val="20"/>
        </w:rPr>
        <w:t>个别</w:t>
      </w:r>
      <w:r>
        <w:rPr>
          <w:rFonts w:ascii="Times New Roman" w:hAnsi="Times New Roman" w:cs="Times New Roman"/>
          <w:bCs/>
          <w:sz w:val="20"/>
          <w:szCs w:val="20"/>
        </w:rPr>
        <w:t>剧目的年代排序参考了《京剧大戏考》</w:t>
      </w:r>
      <w:r>
        <w:rPr>
          <w:rFonts w:hint="eastAsia" w:ascii="宋体" w:hAnsi="宋体"/>
          <w:sz w:val="20"/>
          <w:szCs w:val="20"/>
        </w:rPr>
        <w:t>和《京剧知识词典（增订版）》</w:t>
      </w:r>
      <w:r>
        <w:rPr>
          <w:rFonts w:ascii="Times New Roman" w:hAnsi="Times New Roman" w:cs="Times New Roman"/>
          <w:bCs/>
          <w:sz w:val="20"/>
          <w:szCs w:val="20"/>
        </w:rPr>
        <w:t>中的顺序。</w:t>
      </w:r>
    </w:p>
    <w:p>
      <w:pPr>
        <w:ind w:firstLine="420"/>
        <w:jc w:val="left"/>
        <w:rPr>
          <w:sz w:val="20"/>
          <w:szCs w:val="20"/>
        </w:rPr>
      </w:pPr>
      <w:r>
        <w:rPr>
          <w:rFonts w:hint="eastAsia" w:ascii="Times New Roman" w:hAnsi="Times New Roman" w:cs="Times New Roman"/>
          <w:sz w:val="20"/>
          <w:szCs w:val="20"/>
        </w:rPr>
        <w:t>特别需要说明的是，各剧中唱腔、板式的标注，主要沿用钟锦老师提供的唱词文稿的纪录，此外也部分参考了相关剧本资料。另一方面，由于京剧发展史上“散板”和“摇板”一度互易，刘曾复先生的各类戏本中不少地方仍保留了这种痕迹，对此我们遵从原作，不作专门的统一。如果读者想要准确掌握相关剧目的唱腔、板式，建议以刘老的说戏录音为准。</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本书初稿完成之际，承吴小如先生审阅了全部文稿，怹提出了非常详尽、细致的修改指导意见；刘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手录</w:t>
      </w:r>
      <w:r>
        <w:rPr>
          <w:rFonts w:ascii="Times New Roman" w:hAnsi="Times New Roman" w:cs="Times New Roman"/>
          <w:sz w:val="20"/>
          <w:szCs w:val="20"/>
        </w:rPr>
        <w:t>钞本</w:t>
      </w:r>
      <w:r>
        <w:rPr>
          <w:rFonts w:hint="eastAsia" w:ascii="Times New Roman" w:hAnsi="Times New Roman" w:cs="Times New Roman"/>
          <w:sz w:val="20"/>
          <w:szCs w:val="20"/>
        </w:rPr>
        <w:t>中，《群英会》、《美良川》的复印件是刘老生前提供的，</w:t>
      </w:r>
      <w:r>
        <w:rPr>
          <w:rFonts w:ascii="Times New Roman" w:hAnsi="Times New Roman" w:cs="Times New Roman"/>
          <w:bCs/>
          <w:sz w:val="20"/>
          <w:szCs w:val="20"/>
        </w:rPr>
        <w:t>《柴桑口》、《平五路》、《七星灯》、《铁笼山·迷当发兵》、《三击掌》、《龙虎斗》、《审头刺汤》</w:t>
      </w:r>
      <w:r>
        <w:rPr>
          <w:rFonts w:ascii="Times New Roman" w:hAnsi="Times New Roman" w:cs="Times New Roman"/>
          <w:sz w:val="20"/>
          <w:szCs w:val="20"/>
        </w:rPr>
        <w:t>复印件</w:t>
      </w:r>
      <w:r>
        <w:rPr>
          <w:rFonts w:hint="eastAsia" w:ascii="Times New Roman" w:hAnsi="Times New Roman" w:cs="Times New Roman"/>
          <w:sz w:val="20"/>
          <w:szCs w:val="20"/>
        </w:rPr>
        <w:t>则</w:t>
      </w:r>
      <w:r>
        <w:rPr>
          <w:rFonts w:ascii="Times New Roman" w:hAnsi="Times New Roman" w:cs="Times New Roman"/>
          <w:sz w:val="20"/>
          <w:szCs w:val="20"/>
        </w:rPr>
        <w:t>是刘</w:t>
      </w:r>
      <w:r>
        <w:rPr>
          <w:rFonts w:hint="eastAsia" w:ascii="Times New Roman" w:hAnsi="Times New Roman" w:cs="Times New Roman"/>
          <w:sz w:val="20"/>
          <w:szCs w:val="20"/>
        </w:rPr>
        <w:t>老仙逝后由怹的</w:t>
      </w:r>
      <w:r>
        <w:rPr>
          <w:rFonts w:ascii="Times New Roman" w:hAnsi="Times New Roman" w:cs="Times New Roman"/>
          <w:sz w:val="20"/>
          <w:szCs w:val="20"/>
        </w:rPr>
        <w:t>女儿</w:t>
      </w:r>
      <w:r>
        <w:rPr>
          <w:rFonts w:ascii="Times New Roman" w:hAnsi="Times New Roman" w:cs="Times New Roman"/>
          <w:bCs/>
          <w:sz w:val="20"/>
          <w:szCs w:val="20"/>
        </w:rPr>
        <w:t>祖敬阿姨</w:t>
      </w:r>
      <w:r>
        <w:rPr>
          <w:rFonts w:hint="eastAsia" w:ascii="Times New Roman" w:hAnsi="Times New Roman" w:cs="Times New Roman"/>
          <w:bCs/>
          <w:sz w:val="20"/>
          <w:szCs w:val="20"/>
        </w:rPr>
        <w:t>在整理刘老遗物时</w:t>
      </w:r>
      <w:r>
        <w:rPr>
          <w:rFonts w:ascii="Times New Roman" w:hAnsi="Times New Roman" w:cs="Times New Roman"/>
          <w:bCs/>
          <w:sz w:val="20"/>
          <w:szCs w:val="20"/>
        </w:rPr>
        <w:t>提供的；北京的</w:t>
      </w:r>
      <w:r>
        <w:rPr>
          <w:rFonts w:ascii="Times New Roman" w:hAnsi="Times New Roman" w:cs="Times New Roman"/>
          <w:sz w:val="20"/>
          <w:szCs w:val="20"/>
        </w:rPr>
        <w:t>段公平博士、</w:t>
      </w:r>
      <w:r>
        <w:rPr>
          <w:rFonts w:ascii="Times New Roman" w:hAnsi="Times New Roman" w:cs="Times New Roman"/>
          <w:bCs/>
          <w:sz w:val="20"/>
          <w:szCs w:val="20"/>
        </w:rPr>
        <w:t>台湾中央大学</w:t>
      </w:r>
      <w:r>
        <w:rPr>
          <w:rFonts w:ascii="Times New Roman" w:hAnsi="Times New Roman" w:cs="Times New Roman"/>
          <w:sz w:val="20"/>
          <w:szCs w:val="20"/>
        </w:rPr>
        <w:t>李元皓</w:t>
      </w:r>
      <w:r>
        <w:rPr>
          <w:rFonts w:hint="eastAsia" w:ascii="Times New Roman" w:hAnsi="Times New Roman" w:cs="Times New Roman"/>
          <w:sz w:val="20"/>
          <w:szCs w:val="20"/>
        </w:rPr>
        <w:t>教授</w:t>
      </w:r>
      <w:r>
        <w:rPr>
          <w:rFonts w:ascii="Times New Roman" w:hAnsi="Times New Roman" w:cs="Times New Roman"/>
          <w:sz w:val="20"/>
          <w:szCs w:val="20"/>
        </w:rPr>
        <w:t>、上海的夏行涛先生分别为我们仔细校对了全部文稿，并修正了文稿的大量错误；</w:t>
      </w:r>
      <w:r>
        <w:rPr>
          <w:rFonts w:ascii="Times New Roman" w:hAnsi="Times New Roman" w:cs="Times New Roman"/>
          <w:bCs/>
          <w:sz w:val="20"/>
          <w:szCs w:val="20"/>
        </w:rPr>
        <w:t>追随刘先生多年的</w:t>
      </w:r>
      <w:r>
        <w:rPr>
          <w:rFonts w:ascii="Times New Roman" w:hAnsi="Times New Roman" w:cs="Times New Roman"/>
          <w:sz w:val="20"/>
          <w:szCs w:val="20"/>
        </w:rPr>
        <w:t>陈超老师、吴焕老师、</w:t>
      </w:r>
      <w:r>
        <w:rPr>
          <w:rFonts w:hint="eastAsia" w:ascii="Times New Roman" w:hAnsi="Times New Roman" w:cs="Times New Roman"/>
          <w:sz w:val="20"/>
          <w:szCs w:val="20"/>
        </w:rPr>
        <w:t>娄悦老师、</w:t>
      </w:r>
      <w:r>
        <w:rPr>
          <w:rFonts w:ascii="Times New Roman" w:hAnsi="Times New Roman" w:cs="Times New Roman"/>
          <w:sz w:val="20"/>
          <w:szCs w:val="20"/>
        </w:rPr>
        <w:t>刘新阳老师、</w:t>
      </w:r>
      <w:r>
        <w:rPr>
          <w:rFonts w:ascii="Times New Roman" w:hAnsi="Times New Roman" w:cs="Times New Roman"/>
          <w:bCs/>
          <w:sz w:val="20"/>
          <w:szCs w:val="20"/>
        </w:rPr>
        <w:t>何毅老师、美国芝加哥大学徐芃博士</w:t>
      </w:r>
      <w:r>
        <w:rPr>
          <w:rFonts w:hint="eastAsia" w:ascii="Times New Roman" w:hAnsi="Times New Roman" w:cs="Times New Roman"/>
          <w:bCs/>
          <w:sz w:val="20"/>
          <w:szCs w:val="20"/>
        </w:rPr>
        <w:t>、</w:t>
      </w:r>
      <w:r>
        <w:rPr>
          <w:rFonts w:ascii="Times New Roman" w:hAnsi="Times New Roman" w:cs="Times New Roman"/>
          <w:bCs/>
          <w:sz w:val="20"/>
          <w:szCs w:val="20"/>
        </w:rPr>
        <w:t>北京市顺义区医院的樊剑医师、北京城市学院李楠</w:t>
      </w:r>
      <w:r>
        <w:rPr>
          <w:rFonts w:hint="eastAsia" w:ascii="Times New Roman" w:hAnsi="Times New Roman" w:cs="Times New Roman"/>
          <w:bCs/>
          <w:sz w:val="20"/>
          <w:szCs w:val="20"/>
        </w:rPr>
        <w:t>博士</w:t>
      </w:r>
      <w:r>
        <w:rPr>
          <w:rFonts w:ascii="Times New Roman" w:hAnsi="Times New Roman" w:cs="Times New Roman"/>
          <w:bCs/>
          <w:sz w:val="20"/>
          <w:szCs w:val="20"/>
        </w:rPr>
        <w:t>以及北方工业大学钱盛博士、加拿大的</w:t>
      </w:r>
      <w:r>
        <w:rPr>
          <w:rFonts w:hint="eastAsia" w:ascii="Times New Roman" w:hAnsi="Times New Roman" w:cs="Times New Roman"/>
          <w:bCs/>
          <w:sz w:val="20"/>
          <w:szCs w:val="20"/>
        </w:rPr>
        <w:t>网友“小豆子”</w:t>
      </w:r>
      <w:r>
        <w:rPr>
          <w:rFonts w:ascii="Times New Roman" w:hAnsi="Times New Roman" w:cs="Times New Roman"/>
          <w:bCs/>
          <w:sz w:val="20"/>
          <w:szCs w:val="20"/>
        </w:rPr>
        <w:t>老师、《健康时报》上海采访部的尹薇女士、北京大学的郝以鑫同学为我们提供</w:t>
      </w:r>
      <w:r>
        <w:rPr>
          <w:rFonts w:hint="eastAsia" w:ascii="Times New Roman" w:hAnsi="Times New Roman" w:cs="Times New Roman"/>
          <w:bCs/>
          <w:sz w:val="20"/>
          <w:szCs w:val="20"/>
        </w:rPr>
        <w:t>和</w:t>
      </w:r>
      <w:r>
        <w:rPr>
          <w:rFonts w:ascii="Times New Roman" w:hAnsi="Times New Roman" w:cs="Times New Roman"/>
          <w:bCs/>
          <w:sz w:val="20"/>
          <w:szCs w:val="20"/>
        </w:rPr>
        <w:t>考订了很多准确、可靠的戏词</w:t>
      </w:r>
      <w:r>
        <w:rPr>
          <w:rFonts w:hint="eastAsia" w:ascii="Times New Roman" w:hAnsi="Times New Roman" w:cs="Times New Roman"/>
          <w:bCs/>
          <w:sz w:val="20"/>
          <w:szCs w:val="20"/>
        </w:rPr>
        <w:t>；美国纽约梨园社青年团的马玢先生在此书出版后陆续为我们指正了诸多板式标注的舛误</w:t>
      </w:r>
      <w:r>
        <w:rPr>
          <w:rFonts w:ascii="Times New Roman" w:hAnsi="Times New Roman" w:cs="Times New Roman"/>
          <w:bCs/>
          <w:sz w:val="20"/>
          <w:szCs w:val="20"/>
        </w:rPr>
        <w:t>。诸位师长、同好的细致、无私的付出和帮助，为本书增色无数。</w:t>
      </w:r>
    </w:p>
    <w:p>
      <w:pPr>
        <w:ind w:firstLine="420"/>
        <w:rPr>
          <w:sz w:val="20"/>
          <w:szCs w:val="20"/>
        </w:rPr>
      </w:pPr>
      <w:r>
        <w:rPr>
          <w:rFonts w:ascii="Times New Roman" w:hAnsi="Times New Roman" w:cs="Times New Roman"/>
          <w:bCs/>
          <w:sz w:val="20"/>
          <w:szCs w:val="20"/>
        </w:rPr>
        <w:t>书稿完成过程中，我个人还曾得到台湾</w:t>
      </w:r>
      <w:r>
        <w:rPr>
          <w:rFonts w:hint="eastAsia" w:ascii="Times New Roman" w:hAnsi="Times New Roman" w:cs="Times New Roman"/>
          <w:bCs/>
          <w:sz w:val="20"/>
          <w:szCs w:val="20"/>
        </w:rPr>
        <w:t>新竹</w:t>
      </w:r>
      <w:r>
        <w:rPr>
          <w:rFonts w:ascii="Times New Roman" w:hAnsi="Times New Roman" w:cs="Times New Roman"/>
          <w:bCs/>
          <w:sz w:val="20"/>
          <w:szCs w:val="20"/>
        </w:rPr>
        <w:t>交通大学邵锦昌教授、</w:t>
      </w:r>
      <w:r>
        <w:rPr>
          <w:rFonts w:hint="eastAsia" w:ascii="Times New Roman" w:hAnsi="Times New Roman" w:cs="Times New Roman"/>
          <w:bCs/>
          <w:sz w:val="20"/>
          <w:szCs w:val="20"/>
        </w:rPr>
        <w:t>台湾大学王安祈教授</w:t>
      </w:r>
      <w:r>
        <w:rPr>
          <w:rFonts w:ascii="Times New Roman" w:hAnsi="Times New Roman" w:cs="Times New Roman"/>
          <w:bCs/>
          <w:sz w:val="20"/>
          <w:szCs w:val="20"/>
        </w:rPr>
        <w:t>以及首都医科大学李效义教授</w:t>
      </w:r>
      <w:r>
        <w:rPr>
          <w:rFonts w:hint="eastAsia" w:ascii="Times New Roman" w:hAnsi="Times New Roman" w:cs="Times New Roman"/>
          <w:bCs/>
          <w:sz w:val="20"/>
          <w:szCs w:val="20"/>
        </w:rPr>
        <w:t>、</w:t>
      </w:r>
      <w:r>
        <w:rPr>
          <w:rFonts w:ascii="Times New Roman" w:hAnsi="Times New Roman" w:cs="Times New Roman"/>
          <w:bCs/>
          <w:sz w:val="20"/>
          <w:szCs w:val="20"/>
        </w:rPr>
        <w:t>上海广播电视台《绝版赏析》节目组柴俊为先生</w:t>
      </w:r>
      <w:r>
        <w:rPr>
          <w:rFonts w:hint="eastAsia" w:ascii="Times New Roman" w:hAnsi="Times New Roman" w:cs="Times New Roman"/>
          <w:bCs/>
          <w:sz w:val="20"/>
          <w:szCs w:val="20"/>
        </w:rPr>
        <w:t>、</w:t>
      </w:r>
      <w:r>
        <w:rPr>
          <w:rFonts w:ascii="Times New Roman" w:hAnsi="Times New Roman" w:cs="Times New Roman"/>
          <w:bCs/>
          <w:sz w:val="20"/>
          <w:szCs w:val="20"/>
        </w:rPr>
        <w:t>复旦大学姜鹏博士</w:t>
      </w:r>
      <w:r>
        <w:rPr>
          <w:rFonts w:hint="eastAsia" w:ascii="Times New Roman" w:hAnsi="Times New Roman" w:cs="Times New Roman"/>
          <w:bCs/>
          <w:sz w:val="20"/>
          <w:szCs w:val="20"/>
        </w:rPr>
        <w:t>和好友</w:t>
      </w:r>
      <w:r>
        <w:rPr>
          <w:rFonts w:ascii="Times New Roman" w:hAnsi="Times New Roman" w:cs="Times New Roman"/>
          <w:bCs/>
          <w:sz w:val="20"/>
          <w:szCs w:val="20"/>
        </w:rPr>
        <w:t>肖阳、刘鹏</w:t>
      </w:r>
      <w:r>
        <w:rPr>
          <w:rFonts w:hint="eastAsia" w:ascii="Times New Roman" w:hAnsi="Times New Roman" w:cs="Times New Roman"/>
          <w:bCs/>
          <w:sz w:val="20"/>
          <w:szCs w:val="20"/>
        </w:rPr>
        <w:t>等</w:t>
      </w:r>
      <w:r>
        <w:rPr>
          <w:rFonts w:ascii="Times New Roman" w:hAnsi="Times New Roman" w:cs="Times New Roman"/>
          <w:bCs/>
          <w:sz w:val="20"/>
          <w:szCs w:val="20"/>
        </w:rPr>
        <w:t>的鼓励，也感谢我曾经的同事董栋博士、朱元慧博士。</w:t>
      </w:r>
      <w:r>
        <w:rPr>
          <w:rFonts w:hint="eastAsia" w:ascii="Times New Roman" w:hAnsi="Times New Roman" w:cs="Times New Roman"/>
          <w:bCs/>
          <w:sz w:val="20"/>
          <w:szCs w:val="20"/>
        </w:rPr>
        <w:t>诸位师友的关心和肯定，给了我很大的动力</w:t>
      </w:r>
      <w:r>
        <w:rPr>
          <w:rFonts w:ascii="Times New Roman" w:hAnsi="Times New Roman" w:cs="Times New Roman"/>
          <w:bCs/>
          <w:sz w:val="20"/>
          <w:szCs w:val="20"/>
        </w:rPr>
        <w:t>。此外特别需要感谢爱妻高飞女士，她的宽容、理解和支持，为我能在业余时间参与有关工作创造了条件。</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整理</w:t>
      </w:r>
      <w:r>
        <w:rPr>
          <w:rFonts w:hint="eastAsia" w:ascii="Times New Roman" w:hAnsi="Times New Roman" w:cs="Times New Roman"/>
          <w:bCs/>
          <w:sz w:val="20"/>
          <w:szCs w:val="20"/>
        </w:rPr>
        <w:t>、</w:t>
      </w:r>
      <w:r>
        <w:rPr>
          <w:rFonts w:ascii="Times New Roman" w:hAnsi="Times New Roman" w:cs="Times New Roman"/>
          <w:bCs/>
          <w:sz w:val="20"/>
          <w:szCs w:val="20"/>
        </w:rPr>
        <w:t>出版此书的过程中，刘曾复先生和吴小如先生先后辞世，</w:t>
      </w:r>
      <w:r>
        <w:rPr>
          <w:rFonts w:hint="eastAsia" w:ascii="Times New Roman" w:hAnsi="Times New Roman" w:cs="Times New Roman"/>
          <w:bCs/>
          <w:sz w:val="20"/>
          <w:szCs w:val="20"/>
        </w:rPr>
        <w:t>使我们更</w:t>
      </w:r>
      <w:r>
        <w:rPr>
          <w:rFonts w:ascii="Times New Roman" w:hAnsi="Times New Roman" w:cs="Times New Roman"/>
          <w:bCs/>
          <w:sz w:val="20"/>
          <w:szCs w:val="20"/>
        </w:rPr>
        <w:t>深刻地体会到腹笥渊博的前辈对于京剧的传承的重要性。保存、整理、抢救他们的艺术</w:t>
      </w:r>
      <w:r>
        <w:rPr>
          <w:rFonts w:hint="eastAsia" w:ascii="Times New Roman" w:hAnsi="Times New Roman" w:cs="Times New Roman"/>
          <w:bCs/>
          <w:sz w:val="20"/>
          <w:szCs w:val="20"/>
        </w:rPr>
        <w:t>财富</w:t>
      </w:r>
      <w:r>
        <w:rPr>
          <w:rFonts w:ascii="Times New Roman" w:hAnsi="Times New Roman" w:cs="Times New Roman"/>
          <w:bCs/>
          <w:sz w:val="20"/>
          <w:szCs w:val="20"/>
        </w:rPr>
        <w:t>已是时不我待了。</w:t>
      </w:r>
      <w:r>
        <w:rPr>
          <w:rFonts w:hint="eastAsia" w:ascii="Times New Roman" w:hAnsi="Times New Roman" w:cs="Times New Roman"/>
          <w:bCs/>
          <w:sz w:val="20"/>
          <w:szCs w:val="20"/>
        </w:rPr>
        <w:t>对于京剧我们都是外行，能做的也只是一点资料保存工作。</w:t>
      </w:r>
      <w:r>
        <w:rPr>
          <w:rFonts w:ascii="Times New Roman" w:hAnsi="Times New Roman" w:cs="Times New Roman"/>
          <w:bCs/>
          <w:sz w:val="20"/>
          <w:szCs w:val="20"/>
        </w:rPr>
        <w:t>本书所整理辑录的，只是我们所找到刘曾复先生的说戏资料，远非刘老所掌握剧目的全部。一些先生们生前提到的传统戏</w:t>
      </w:r>
      <w:r>
        <w:rPr>
          <w:rFonts w:hint="eastAsia" w:ascii="Times New Roman" w:hAnsi="Times New Roman" w:cs="Times New Roman"/>
          <w:bCs/>
          <w:sz w:val="20"/>
          <w:szCs w:val="20"/>
        </w:rPr>
        <w:t>，</w:t>
      </w:r>
      <w:r>
        <w:rPr>
          <w:rFonts w:ascii="Times New Roman" w:hAnsi="Times New Roman" w:cs="Times New Roman"/>
          <w:bCs/>
          <w:sz w:val="20"/>
          <w:szCs w:val="20"/>
        </w:rPr>
        <w:t>像《清河桥》、《太行山》、《磐河战》、</w:t>
      </w:r>
      <w:r>
        <w:rPr>
          <w:rFonts w:hint="eastAsia" w:ascii="Times New Roman" w:hAnsi="Times New Roman" w:cs="Times New Roman"/>
          <w:bCs/>
          <w:sz w:val="20"/>
          <w:szCs w:val="20"/>
        </w:rPr>
        <w:t>《葭萌关》、</w:t>
      </w:r>
      <w:r>
        <w:rPr>
          <w:rFonts w:ascii="Times New Roman" w:hAnsi="Times New Roman" w:cs="Times New Roman"/>
          <w:bCs/>
          <w:sz w:val="20"/>
          <w:szCs w:val="20"/>
        </w:rPr>
        <w:t>《凤鸣关》、《汜水关（锤换带）》等，因为没有找到相关的唱腔、唱词记录资料，只能付诸阙如；有些戏（如《柴桑口》、《平五路》、《美良川》、《取金陵》等）虽然刘老留下了钞本，但因为没有找到先生的说戏录音或说戏录音不完整，不少存疑处也无从请教。</w:t>
      </w:r>
      <w:r>
        <w:rPr>
          <w:rFonts w:hint="eastAsia" w:ascii="Times New Roman" w:hAnsi="Times New Roman" w:cs="Times New Roman"/>
          <w:bCs/>
          <w:sz w:val="20"/>
          <w:szCs w:val="20"/>
        </w:rPr>
        <w:t>书稿虽已经同好多方指谬，但</w:t>
      </w:r>
      <w:r>
        <w:rPr>
          <w:rFonts w:ascii="Times New Roman" w:hAnsi="Times New Roman" w:cs="Times New Roman"/>
          <w:sz w:val="20"/>
          <w:szCs w:val="20"/>
        </w:rPr>
        <w:t>书中</w:t>
      </w:r>
      <w:r>
        <w:rPr>
          <w:rFonts w:hint="eastAsia" w:ascii="Times New Roman" w:hAnsi="Times New Roman" w:cs="Times New Roman"/>
          <w:sz w:val="20"/>
          <w:szCs w:val="20"/>
        </w:rPr>
        <w:t>存在的</w:t>
      </w:r>
      <w:r>
        <w:rPr>
          <w:rFonts w:ascii="Times New Roman" w:hAnsi="Times New Roman" w:cs="Times New Roman"/>
          <w:sz w:val="20"/>
          <w:szCs w:val="20"/>
        </w:rPr>
        <w:t>错误</w:t>
      </w:r>
      <w:r>
        <w:rPr>
          <w:rFonts w:hint="eastAsia" w:ascii="Times New Roman" w:hAnsi="Times New Roman" w:cs="Times New Roman"/>
          <w:sz w:val="20"/>
          <w:szCs w:val="20"/>
        </w:rPr>
        <w:t>（特别是唱腔、板式的标注方面）肯定还有不</w:t>
      </w:r>
      <w:r>
        <w:rPr>
          <w:rFonts w:ascii="Times New Roman" w:hAnsi="Times New Roman" w:cs="Times New Roman"/>
          <w:sz w:val="20"/>
          <w:szCs w:val="20"/>
        </w:rPr>
        <w:t>少</w:t>
      </w:r>
      <w:r>
        <w:rPr>
          <w:rFonts w:hint="eastAsia" w:ascii="Times New Roman" w:hAnsi="Times New Roman" w:cs="Times New Roman"/>
          <w:sz w:val="20"/>
          <w:szCs w:val="20"/>
        </w:rPr>
        <w:t>，</w:t>
      </w:r>
      <w:r>
        <w:rPr>
          <w:rFonts w:ascii="Times New Roman" w:hAnsi="Times New Roman" w:cs="Times New Roman"/>
          <w:sz w:val="20"/>
          <w:szCs w:val="20"/>
        </w:rPr>
        <w:t>诚恳期待</w:t>
      </w:r>
      <w:r>
        <w:rPr>
          <w:rFonts w:hint="eastAsia" w:ascii="Times New Roman" w:hAnsi="Times New Roman" w:cs="Times New Roman"/>
          <w:sz w:val="20"/>
          <w:szCs w:val="20"/>
        </w:rPr>
        <w:t>京剧内行、</w:t>
      </w:r>
      <w:r>
        <w:rPr>
          <w:rFonts w:ascii="Times New Roman" w:hAnsi="Times New Roman" w:cs="Times New Roman"/>
          <w:sz w:val="20"/>
          <w:szCs w:val="20"/>
        </w:rPr>
        <w:t>对京剧研究有素的专家、学者和爱好京剧的读者不吝批评</w:t>
      </w:r>
      <w:r>
        <w:rPr>
          <w:rFonts w:hint="eastAsia" w:ascii="Times New Roman" w:hAnsi="Times New Roman" w:cs="Times New Roman"/>
          <w:sz w:val="20"/>
          <w:szCs w:val="20"/>
        </w:rPr>
        <w:t>赐</w:t>
      </w:r>
      <w:r>
        <w:rPr>
          <w:rFonts w:ascii="Times New Roman" w:hAnsi="Times New Roman" w:cs="Times New Roman"/>
          <w:sz w:val="20"/>
          <w:szCs w:val="20"/>
        </w:rPr>
        <w:t>正</w:t>
      </w:r>
      <w:r>
        <w:rPr>
          <w:rFonts w:hint="eastAsia" w:ascii="Times New Roman" w:hAnsi="Times New Roman" w:cs="Times New Roman"/>
          <w:sz w:val="20"/>
          <w:szCs w:val="20"/>
        </w:rPr>
        <w:t>（具体可发送电子邮件到</w:t>
      </w:r>
      <w:r>
        <w:rPr>
          <w:rFonts w:hint="eastAsia" w:ascii="Times New Roman" w:hAnsi="Times New Roman" w:eastAsia="Times New Roman" w:cs="Times New Roman"/>
          <w:sz w:val="20"/>
          <w:szCs w:val="20"/>
        </w:rPr>
        <w:t xml:space="preserve"> </w:t>
      </w:r>
      <w:r>
        <w:rPr>
          <w:sz w:val="20"/>
          <w:szCs w:val="20"/>
        </w:rPr>
        <w:fldChar w:fldCharType="begin"/>
      </w:r>
      <w:r>
        <w:rPr>
          <w:sz w:val="20"/>
          <w:szCs w:val="20"/>
        </w:rPr>
        <w:instrText xml:space="preserve"> HYPERLINK "mailto:czjiangjun@yeah.net"</w:instrText>
      </w:r>
      <w:r>
        <w:rPr>
          <w:sz w:val="20"/>
          <w:szCs w:val="20"/>
        </w:rPr>
        <w:fldChar w:fldCharType="separate"/>
      </w:r>
      <w:r>
        <w:rPr>
          <w:rStyle w:val="16"/>
          <w:rFonts w:hint="eastAsia" w:ascii="Times New Roman" w:hAnsi="Times New Roman" w:cs="Times New Roman"/>
          <w:sz w:val="20"/>
          <w:szCs w:val="20"/>
        </w:rPr>
        <w:t>czjiangjun@yeah.net</w:t>
      </w:r>
      <w:r>
        <w:rPr>
          <w:sz w:val="20"/>
          <w:szCs w:val="20"/>
        </w:rPr>
        <w:fldChar w:fldCharType="end"/>
      </w:r>
      <w:r>
        <w:rPr>
          <w:rFonts w:hint="eastAsia" w:ascii="Times New Roman" w:hAnsi="Times New Roman" w:cs="Times New Roman"/>
          <w:sz w:val="20"/>
          <w:szCs w:val="20"/>
        </w:rPr>
        <w:t>）</w:t>
      </w:r>
      <w:r>
        <w:rPr>
          <w:rFonts w:ascii="Times New Roman" w:hAnsi="Times New Roman" w:cs="Times New Roman"/>
          <w:sz w:val="20"/>
          <w:szCs w:val="20"/>
        </w:rPr>
        <w:t>。</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樊百乐兄随侍刘曾老多年，</w:t>
      </w:r>
      <w:r>
        <w:rPr>
          <w:rFonts w:hint="eastAsia" w:ascii="Times New Roman" w:hAnsi="Times New Roman" w:cs="Times New Roman"/>
          <w:bCs/>
          <w:sz w:val="20"/>
          <w:szCs w:val="20"/>
        </w:rPr>
        <w:t>尽</w:t>
      </w:r>
      <w:r>
        <w:rPr>
          <w:rFonts w:ascii="Times New Roman" w:hAnsi="Times New Roman" w:cs="Times New Roman"/>
          <w:bCs/>
          <w:sz w:val="20"/>
          <w:szCs w:val="20"/>
        </w:rPr>
        <w:t>得先生的真传。</w:t>
      </w:r>
      <w:r>
        <w:rPr>
          <w:rFonts w:hint="eastAsia" w:ascii="Times New Roman" w:hAnsi="Times New Roman" w:cs="Times New Roman"/>
          <w:bCs/>
          <w:sz w:val="20"/>
          <w:szCs w:val="20"/>
        </w:rPr>
        <w:t>为本</w:t>
      </w:r>
      <w:r>
        <w:rPr>
          <w:rFonts w:ascii="Times New Roman" w:hAnsi="Times New Roman" w:cs="Times New Roman"/>
          <w:bCs/>
          <w:sz w:val="20"/>
          <w:szCs w:val="20"/>
        </w:rPr>
        <w:t>书的整理、出版，百乐兄耗费了</w:t>
      </w:r>
      <w:r>
        <w:rPr>
          <w:rFonts w:hint="eastAsia" w:ascii="Times New Roman" w:hAnsi="Times New Roman" w:cs="Times New Roman"/>
          <w:bCs/>
          <w:sz w:val="20"/>
          <w:szCs w:val="20"/>
        </w:rPr>
        <w:t>大量</w:t>
      </w:r>
      <w:r>
        <w:rPr>
          <w:rFonts w:ascii="Times New Roman" w:hAnsi="Times New Roman" w:cs="Times New Roman"/>
          <w:bCs/>
          <w:sz w:val="20"/>
          <w:szCs w:val="20"/>
        </w:rPr>
        <w:t>的</w:t>
      </w:r>
      <w:r>
        <w:rPr>
          <w:rFonts w:hint="eastAsia" w:ascii="Times New Roman" w:hAnsi="Times New Roman" w:cs="Times New Roman"/>
          <w:bCs/>
          <w:sz w:val="20"/>
          <w:szCs w:val="20"/>
        </w:rPr>
        <w:t>心血</w:t>
      </w:r>
      <w:r>
        <w:rPr>
          <w:rFonts w:ascii="Times New Roman" w:hAnsi="Times New Roman" w:cs="Times New Roman"/>
          <w:bCs/>
          <w:sz w:val="20"/>
          <w:szCs w:val="20"/>
        </w:rPr>
        <w:t>和精力</w:t>
      </w:r>
      <w:r>
        <w:rPr>
          <w:rFonts w:hint="eastAsia" w:ascii="Times New Roman" w:hAnsi="Times New Roman" w:cs="Times New Roman"/>
          <w:bCs/>
          <w:sz w:val="20"/>
          <w:szCs w:val="20"/>
        </w:rPr>
        <w:t>，厥功至伟；本</w:t>
      </w:r>
      <w:r>
        <w:rPr>
          <w:rFonts w:ascii="Times New Roman" w:hAnsi="Times New Roman" w:cs="Times New Roman"/>
          <w:bCs/>
          <w:sz w:val="20"/>
          <w:szCs w:val="20"/>
        </w:rPr>
        <w:t>书</w:t>
      </w:r>
      <w:r>
        <w:rPr>
          <w:rFonts w:hint="eastAsia" w:ascii="Times New Roman" w:hAnsi="Times New Roman" w:cs="Times New Roman"/>
          <w:bCs/>
          <w:sz w:val="20"/>
          <w:szCs w:val="20"/>
        </w:rPr>
        <w:t>能顺利</w:t>
      </w:r>
      <w:r>
        <w:rPr>
          <w:rFonts w:ascii="Times New Roman" w:hAnsi="Times New Roman" w:cs="Times New Roman"/>
          <w:bCs/>
          <w:sz w:val="20"/>
          <w:szCs w:val="20"/>
        </w:rPr>
        <w:t>出版</w:t>
      </w:r>
      <w:r>
        <w:rPr>
          <w:rFonts w:hint="eastAsia" w:ascii="Times New Roman" w:hAnsi="Times New Roman" w:cs="Times New Roman"/>
          <w:bCs/>
          <w:sz w:val="20"/>
          <w:szCs w:val="20"/>
        </w:rPr>
        <w:t>，也得益于</w:t>
      </w:r>
      <w:r>
        <w:rPr>
          <w:rFonts w:ascii="Times New Roman" w:hAnsi="Times New Roman" w:cs="Times New Roman"/>
          <w:bCs/>
          <w:sz w:val="20"/>
          <w:szCs w:val="20"/>
        </w:rPr>
        <w:t>钟锦老师</w:t>
      </w:r>
      <w:r>
        <w:rPr>
          <w:rFonts w:hint="eastAsia" w:ascii="Times New Roman" w:hAnsi="Times New Roman" w:cs="Times New Roman"/>
          <w:bCs/>
          <w:sz w:val="20"/>
          <w:szCs w:val="20"/>
        </w:rPr>
        <w:t>的默默付出。</w:t>
      </w:r>
      <w:r>
        <w:rPr>
          <w:rFonts w:ascii="Times New Roman" w:hAnsi="Times New Roman" w:cs="Times New Roman"/>
          <w:bCs/>
          <w:sz w:val="20"/>
          <w:szCs w:val="20"/>
        </w:rPr>
        <w:t>没有他</w:t>
      </w:r>
      <w:r>
        <w:rPr>
          <w:rFonts w:hint="eastAsia" w:ascii="Times New Roman" w:hAnsi="Times New Roman" w:cs="Times New Roman"/>
          <w:bCs/>
          <w:sz w:val="20"/>
          <w:szCs w:val="20"/>
        </w:rPr>
        <w:t>们</w:t>
      </w:r>
      <w:r>
        <w:rPr>
          <w:rFonts w:ascii="Times New Roman" w:hAnsi="Times New Roman" w:cs="Times New Roman"/>
          <w:bCs/>
          <w:sz w:val="20"/>
          <w:szCs w:val="20"/>
        </w:rPr>
        <w:t>的努力，本书是不可能问世的</w:t>
      </w:r>
      <w:r>
        <w:rPr>
          <w:rFonts w:hint="eastAsia" w:ascii="Times New Roman" w:hAnsi="Times New Roman" w:cs="Times New Roman"/>
          <w:bCs/>
          <w:sz w:val="20"/>
          <w:szCs w:val="20"/>
        </w:rPr>
        <w:t>。</w:t>
      </w:r>
      <w:r>
        <w:rPr>
          <w:rFonts w:ascii="Times New Roman" w:hAnsi="Times New Roman" w:cs="Times New Roman"/>
          <w:bCs/>
          <w:sz w:val="20"/>
          <w:szCs w:val="20"/>
        </w:rPr>
        <w:t>今年恰逢先生百周年诞辰，此书的出版</w:t>
      </w:r>
      <w:r>
        <w:rPr>
          <w:rFonts w:hint="eastAsia" w:ascii="Times New Roman" w:hAnsi="Times New Roman" w:cs="Times New Roman"/>
          <w:bCs/>
          <w:sz w:val="20"/>
          <w:szCs w:val="20"/>
        </w:rPr>
        <w:t>想来</w:t>
      </w:r>
      <w:r>
        <w:rPr>
          <w:rFonts w:ascii="Times New Roman" w:hAnsi="Times New Roman" w:cs="Times New Roman"/>
          <w:bCs/>
          <w:sz w:val="20"/>
          <w:szCs w:val="20"/>
        </w:rPr>
        <w:t>也是对先生在天之灵</w:t>
      </w:r>
      <w:r>
        <w:rPr>
          <w:rFonts w:hint="eastAsia" w:ascii="Times New Roman" w:hAnsi="Times New Roman" w:cs="Times New Roman"/>
          <w:bCs/>
          <w:sz w:val="20"/>
          <w:szCs w:val="20"/>
        </w:rPr>
        <w:t>很</w:t>
      </w:r>
      <w:r>
        <w:rPr>
          <w:rFonts w:ascii="Times New Roman" w:hAnsi="Times New Roman" w:cs="Times New Roman"/>
          <w:bCs/>
          <w:sz w:val="20"/>
          <w:szCs w:val="20"/>
        </w:rPr>
        <w:t>好的告慰。</w:t>
      </w:r>
    </w:p>
    <w:p>
      <w:pPr>
        <w:rPr>
          <w:rFonts w:ascii="Times New Roman" w:hAnsi="Times New Roman" w:cs="Times New Roman"/>
          <w:bCs/>
          <w:sz w:val="20"/>
          <w:szCs w:val="20"/>
        </w:rPr>
      </w:pPr>
    </w:p>
    <w:p>
      <w:pPr>
        <w:ind w:firstLine="420"/>
        <w:rPr>
          <w:sz w:val="20"/>
          <w:szCs w:val="20"/>
        </w:rPr>
      </w:pPr>
      <w:r>
        <w:rPr>
          <w:rFonts w:hint="eastAsia" w:ascii="Times New Roman" w:hAnsi="Times New Roman" w:cs="Times New Roman"/>
          <w:bCs/>
          <w:sz w:val="20"/>
          <w:szCs w:val="20"/>
        </w:rPr>
        <w:t>时近甲午冬至，</w:t>
      </w:r>
      <w:r>
        <w:rPr>
          <w:rFonts w:ascii="Times New Roman" w:hAnsi="Times New Roman" w:cs="Times New Roman"/>
          <w:bCs/>
          <w:sz w:val="20"/>
          <w:szCs w:val="20"/>
        </w:rPr>
        <w:t>谨以本文表达对刘曾复先生和吴小如先生的深切缅怀！</w:t>
      </w:r>
    </w:p>
    <w:p>
      <w:pPr>
        <w:rPr>
          <w:rFonts w:hint="eastAsia" w:ascii="Times New Roman" w:hAnsi="Times New Roman" w:cs="Times New Roman"/>
          <w:bCs/>
          <w:sz w:val="20"/>
          <w:szCs w:val="20"/>
        </w:rPr>
      </w:pPr>
    </w:p>
    <w:p>
      <w:pPr>
        <w:ind w:left="3780" w:right="1260" w:firstLine="420"/>
        <w:jc w:val="right"/>
        <w:rPr>
          <w:sz w:val="20"/>
          <w:szCs w:val="20"/>
        </w:rPr>
      </w:pPr>
      <w:r>
        <w:rPr>
          <w:rFonts w:ascii="Times New Roman" w:hAnsi="Times New Roman" w:cs="Times New Roman"/>
          <w:bCs/>
          <w:sz w:val="20"/>
          <w:szCs w:val="20"/>
        </w:rPr>
        <w:t>后学</w:t>
      </w:r>
      <w:r>
        <w:rPr>
          <w:rFonts w:ascii="Times New Roman" w:hAnsi="Times New Roman" w:cs="Times New Roman"/>
          <w:bCs/>
          <w:sz w:val="20"/>
          <w:szCs w:val="20"/>
        </w:rPr>
        <w:tab/>
      </w:r>
      <w:r>
        <w:rPr>
          <w:rFonts w:ascii="Times New Roman" w:hAnsi="Times New Roman" w:cs="Times New Roman"/>
          <w:bCs/>
          <w:sz w:val="20"/>
          <w:szCs w:val="20"/>
        </w:rPr>
        <w:t>姜骏</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谨记</w:t>
      </w:r>
    </w:p>
    <w:p>
      <w:pPr>
        <w:jc w:val="right"/>
        <w:rPr>
          <w:sz w:val="20"/>
          <w:szCs w:val="20"/>
        </w:rPr>
      </w:pPr>
      <w:r>
        <w:rPr>
          <w:rFonts w:ascii="Times New Roman" w:hAnsi="Times New Roman" w:cs="Times New Roman"/>
          <w:bCs/>
          <w:sz w:val="20"/>
          <w:szCs w:val="20"/>
        </w:rPr>
        <w:t>2014-12-</w:t>
      </w:r>
      <w:r>
        <w:rPr>
          <w:rFonts w:hint="eastAsia" w:ascii="Times New Roman" w:hAnsi="Times New Roman" w:cs="Times New Roman"/>
          <w:bCs/>
          <w:sz w:val="20"/>
          <w:szCs w:val="20"/>
        </w:rPr>
        <w:t>18</w:t>
      </w:r>
      <w:r>
        <w:rPr>
          <w:rFonts w:ascii="Times New Roman" w:hAnsi="Times New Roman" w:cs="Times New Roman"/>
          <w:bCs/>
          <w:sz w:val="20"/>
          <w:szCs w:val="20"/>
        </w:rPr>
        <w:t xml:space="preserve"> </w:t>
      </w:r>
      <w:r>
        <w:rPr>
          <w:rFonts w:hint="eastAsia" w:ascii="Times New Roman" w:hAnsi="Times New Roman" w:cs="Times New Roman"/>
          <w:bCs/>
          <w:sz w:val="20"/>
          <w:szCs w:val="20"/>
        </w:rPr>
        <w:t>定</w:t>
      </w:r>
      <w:r>
        <w:rPr>
          <w:rFonts w:ascii="Times New Roman" w:hAnsi="Times New Roman" w:cs="Times New Roman"/>
          <w:bCs/>
          <w:sz w:val="20"/>
          <w:szCs w:val="20"/>
        </w:rPr>
        <w:t>稿</w:t>
      </w:r>
    </w:p>
    <w:p>
      <w:pPr>
        <w:jc w:val="right"/>
        <w:rPr>
          <w:sz w:val="20"/>
          <w:szCs w:val="20"/>
        </w:rPr>
      </w:pPr>
      <w:r>
        <w:rPr>
          <w:rFonts w:hint="eastAsia" w:ascii="Times New Roman" w:hAnsi="Times New Roman" w:cs="Times New Roman"/>
          <w:bCs/>
          <w:sz w:val="20"/>
          <w:szCs w:val="20"/>
        </w:rPr>
        <w:t>2019-05-28 增补</w:t>
      </w:r>
    </w:p>
    <w:sectPr>
      <w:headerReference r:id="rId87" w:type="first"/>
      <w:footerReference r:id="rId90" w:type="first"/>
      <w:headerReference r:id="rId85" w:type="default"/>
      <w:footerReference r:id="rId88" w:type="default"/>
      <w:headerReference r:id="rId86" w:type="even"/>
      <w:footerReference r:id="rId89" w:type="even"/>
      <w:pgSz w:w="11906" w:h="16838"/>
      <w:pgMar w:top="1440" w:right="1753" w:bottom="1933" w:left="1753" w:header="720" w:footer="144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angal">
    <w:panose1 w:val="02040503050203030202"/>
    <w:charset w:val="00"/>
    <w:family w:val="roman"/>
    <w:pitch w:val="default"/>
    <w:sig w:usb0="00008003" w:usb1="00000000" w:usb2="00000000" w:usb3="00000000" w:csb0="00000001" w:csb1="00000000"/>
  </w:font>
  <w:font w:name="WenQuanYi Zen Hei">
    <w:altName w:val="MS Gothic"/>
    <w:panose1 w:val="00000000000000000000"/>
    <w:charset w:val="00"/>
    <w:family w:val="auto"/>
    <w:pitch w:val="default"/>
    <w:sig w:usb0="00000000" w:usb1="00000000" w:usb2="00000000" w:usb3="00000000" w:csb0="00040001" w:csb1="00000000"/>
  </w:font>
  <w:font w:name="Lohit Hindi">
    <w:altName w:val="MS Gothic"/>
    <w:panose1 w:val="00000000000000000000"/>
    <w:charset w:val="00"/>
    <w:family w:val="auto"/>
    <w:pitch w:val="default"/>
    <w:sig w:usb0="00000000" w:usb1="00000000" w:usb2="00000000" w:usb3="00000000" w:csb0="00040001" w:csb1="00000000"/>
  </w:font>
  <w:font w:name="Verdana">
    <w:panose1 w:val="020B0604030504040204"/>
    <w:charset w:val="00"/>
    <w:family w:val="swiss"/>
    <w:pitch w:val="default"/>
    <w:sig w:usb0="A10006FF" w:usb1="4000205B" w:usb2="00000010" w:usb3="00000000" w:csb0="2000019F" w:csb1="00000000"/>
  </w:font>
  <w:font w:name="Cambria">
    <w:panose1 w:val="02040503050406030204"/>
    <w:charset w:val="00"/>
    <w:family w:val="roman"/>
    <w:pitch w:val="default"/>
    <w:sig w:usb0="E00002FF" w:usb1="400004FF" w:usb2="00000000" w:usb3="00000000" w:csb0="2000019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华文仿宋">
    <w:panose1 w:val="02010600040101010101"/>
    <w:charset w:val="86"/>
    <w:family w:val="auto"/>
    <w:pitch w:val="default"/>
    <w:sig w:usb0="00000287" w:usb1="080F0000" w:usb2="00000000" w:usb3="00000000" w:csb0="0004009F" w:csb1="DFD70000"/>
  </w:font>
  <w:font w:name="SimSun-ExtB">
    <w:panose1 w:val="02010609060101010101"/>
    <w:charset w:val="86"/>
    <w:family w:val="modern"/>
    <w:pitch w:val="default"/>
    <w:sig w:usb0="00000001" w:usb1="02000000" w:usb2="00000000" w:usb3="00000000" w:csb0="00040001" w:csb1="00000000"/>
  </w:font>
  <w:font w:name="华文楷体">
    <w:panose1 w:val="02010600040101010101"/>
    <w:charset w:val="86"/>
    <w:family w:val="auto"/>
    <w:pitch w:val="default"/>
    <w:sig w:usb0="00000287" w:usb1="080F0000" w:usb2="00000000" w:usb3="00000000" w:csb0="0004009F" w:csb1="DFD70000"/>
  </w:font>
  <w:font w:name="Adobe 宋体 Std L">
    <w:panose1 w:val="02020300000000000000"/>
    <w:charset w:val="86"/>
    <w:family w:val="roman"/>
    <w:pitch w:val="default"/>
    <w:sig w:usb0="00000001" w:usb1="0A0F1810" w:usb2="00000016" w:usb3="00000000" w:csb0="00060007" w:csb1="00000000"/>
  </w:font>
  <w:font w:name="ˎ̥">
    <w:altName w:val="Times New Roman"/>
    <w:panose1 w:val="00000000000000000000"/>
    <w:charset w:val="00"/>
    <w:family w:val="roman"/>
    <w:pitch w:val="default"/>
    <w:sig w:usb0="00000000" w:usb1="00000000" w:usb2="00000000" w:usb3="00000000" w:csb0="00040001" w:csb1="00000000"/>
  </w:font>
  <w:font w:name="Meiryo">
    <w:panose1 w:val="020B0604030504040204"/>
    <w:charset w:val="80"/>
    <w:family w:val="swiss"/>
    <w:pitch w:val="default"/>
    <w:sig w:usb0="E10102FF" w:usb1="EAC7FFFF" w:usb2="00010012" w:usb3="00000000" w:csb0="6002009F" w:csb1="DFD70000"/>
  </w:font>
  <w:font w:name="宋体-方正超大字符集">
    <w:panose1 w:val="03000509000000000000"/>
    <w:charset w:val="86"/>
    <w:family w:val="script"/>
    <w:pitch w:val="default"/>
    <w:sig w:usb0="00000001" w:usb1="080E0000" w:usb2="00000000" w:usb3="00000000" w:csb0="00040000" w:csb1="00000000"/>
  </w:font>
  <w:font w:name="MS Gothic">
    <w:panose1 w:val="020B0609070205080204"/>
    <w:charset w:val="80"/>
    <w:family w:val="modern"/>
    <w:pitch w:val="default"/>
    <w:sig w:usb0="E00002FF" w:usb1="6AC7FDFB" w:usb2="00000012" w:usb3="00000000" w:csb0="4002009F" w:csb1="DFD70000"/>
  </w:font>
  <w:font w:name="??">
    <w:altName w:val="Times New Roman"/>
    <w:panose1 w:val="00000000000000000000"/>
    <w:charset w:val="00"/>
    <w:family w:val="roman"/>
    <w:pitch w:val="default"/>
    <w:sig w:usb0="00000000" w:usb1="00000000" w:usb2="00000000" w:usb3="00000000" w:csb0="00040001" w:csb1="00000000"/>
  </w:font>
  <w:font w:name="KaiTi">
    <w:panose1 w:val="02010609060101010101"/>
    <w:charset w:val="86"/>
    <w:family w:val="auto"/>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AR PL UKai CN">
    <w:panose1 w:val="02000503000000000000"/>
    <w:charset w:val="86"/>
    <w:family w:val="auto"/>
    <w:pitch w:val="default"/>
    <w:sig w:usb0="A00002FF" w:usb1="3ACFFDFF" w:usb2="00000036" w:usb3="00000000" w:csb0="2016009F" w:csb1="DFD70000"/>
  </w:font>
  <w:font w:name="微软雅黑">
    <w:panose1 w:val="020B0503020204020204"/>
    <w:charset w:val="86"/>
    <w:family w:val="swiss"/>
    <w:pitch w:val="default"/>
    <w:sig w:usb0="80000287" w:usb1="280F3C52" w:usb2="00000016" w:usb3="00000000" w:csb0="0004001F" w:csb1="00000000"/>
  </w:font>
  <w:font w:name="Symbol">
    <w:panose1 w:val="05050102010706020507"/>
    <w:charset w:val="00"/>
    <w:family w:val="roman"/>
    <w:pitch w:val="default"/>
    <w:sig w:usb0="00000000" w:usb1="00000000" w:usb2="00000000" w:usb3="00000000" w:csb0="80000000" w:csb1="00000000"/>
  </w:font>
  <w:font w:name="Abyssinica SIL">
    <w:panose1 w:val="02000000000000000000"/>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346">
    <w:p>
      <w:r>
        <w:separator/>
      </w:r>
    </w:p>
  </w:footnote>
  <w:footnote w:type="continuationSeparator" w:id="1347">
    <w:p>
      <w:r>
        <w:continuationSeparator/>
      </w:r>
    </w:p>
  </w:footnote>
  <w:footnote w:id="0">
    <w:p>
      <w:pPr>
        <w:pStyle w:val="13"/>
        <w:suppressLineNumbers w:val="0"/>
        <w:ind w:left="200" w:hanging="200"/>
      </w:pPr>
      <w:r>
        <w:rPr>
          <w:rStyle w:val="66"/>
        </w:rPr>
        <w:footnoteRef/>
      </w:r>
      <w:r>
        <w:rPr>
          <w:rFonts w:hint="eastAsia"/>
        </w:rPr>
        <w:tab/>
      </w:r>
      <w:r>
        <w:rPr>
          <w:rFonts w:hint="eastAsia"/>
        </w:rPr>
        <w:t xml:space="preserve"> 这是刘曾复先生为林瑞平、杨甲戌二位先生录制说戏录音时的前言，刘曾复先生扼要地介绍了学习和掌握京剧艺术的基本原则和要领，因此特别摘录出来。</w:t>
      </w:r>
    </w:p>
  </w:footnote>
  <w:footnote w:id="1">
    <w:p>
      <w:pPr>
        <w:pStyle w:val="13"/>
        <w:ind w:left="170" w:hanging="170"/>
      </w:pPr>
      <w:r>
        <w:rPr>
          <w:rStyle w:val="66"/>
          <w:rFonts w:ascii="Tahoma" w:hAnsi="Tahoma"/>
        </w:rPr>
        <w:footnoteRef/>
      </w:r>
      <w:r>
        <w:rPr>
          <w:rFonts w:hint="eastAsia"/>
        </w:rPr>
        <w:tab/>
      </w:r>
      <w:r>
        <w:rPr>
          <w:rFonts w:hint="eastAsia"/>
        </w:rPr>
        <w:t xml:space="preserve"> 刘曾复先生关于京剧“十三辙”和曲韵“二十一韵”流变关系的论述，具体可参见《京剧新序》第二章“京剧艺术”之第三节“《近代剧韵》”部分。</w:t>
      </w:r>
    </w:p>
  </w:footnote>
  <w:footnote w:id="2">
    <w:p>
      <w:pPr>
        <w:pStyle w:val="13"/>
        <w:ind w:left="180" w:hanging="180"/>
      </w:pPr>
      <w:r>
        <w:rPr>
          <w:rStyle w:val="66"/>
          <w:rFonts w:ascii="Verdana" w:hAnsi="Verdana"/>
        </w:rPr>
        <w:footnoteRef/>
      </w:r>
      <w:r>
        <w:rPr>
          <w:rFonts w:ascii="Verdana" w:hAnsi="Verdana" w:cs="Verdana"/>
          <w:bCs/>
        </w:rPr>
        <w:tab/>
      </w:r>
      <w:r>
        <w:rPr>
          <w:rFonts w:ascii="Verdana" w:hAnsi="Verdana" w:cs="Verdana"/>
          <w:bCs/>
        </w:rPr>
        <w:t xml:space="preserve"> 刘曾复先生说戏录音作“军门”，似非，此处从《京剧汇编》第十三集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w:t>
      </w:r>
    </w:p>
  </w:footnote>
  <w:footnote w:id="3">
    <w:p>
      <w:pPr>
        <w:pStyle w:val="13"/>
        <w:ind w:left="180" w:hanging="180"/>
      </w:pPr>
      <w:r>
        <w:rPr>
          <w:rStyle w:val="66"/>
          <w:rFonts w:ascii="Verdana" w:hAnsi="Verdana"/>
        </w:rPr>
        <w:footnoteRef/>
      </w:r>
      <w:r>
        <w:rPr>
          <w:rFonts w:ascii="Verdana" w:hAnsi="Verdana" w:cs="Verdana"/>
          <w:kern w:val="0"/>
        </w:rPr>
        <w:tab/>
      </w:r>
      <w:r>
        <w:rPr>
          <w:rFonts w:ascii="Verdana" w:hAnsi="Verdana" w:cs="Verdana"/>
          <w:kern w:val="0"/>
        </w:rPr>
        <w:t xml:space="preserve"> </w:t>
      </w:r>
      <w:r>
        <w:rPr>
          <w:rFonts w:ascii="Verdana" w:hAnsi="Verdana" w:cs="宋体"/>
          <w:kern w:val="0"/>
        </w:rPr>
        <w:t>《京剧汇编》第十三集</w:t>
      </w:r>
      <w:r>
        <w:rPr>
          <w:rFonts w:hint="eastAsia" w:ascii="Verdana" w:hAnsi="Verdana" w:eastAsia="Verdana" w:cs="Verdana"/>
          <w:kern w:val="0"/>
        </w:rPr>
        <w:t xml:space="preserve"> </w:t>
      </w:r>
      <w:r>
        <w:rPr>
          <w:rFonts w:ascii="Verdana" w:hAnsi="Verdana" w:cs="宋体"/>
          <w:kern w:val="0"/>
        </w:rPr>
        <w:t>陈少武、苏连汉口述本</w:t>
      </w:r>
      <w:r>
        <w:rPr>
          <w:rFonts w:hint="eastAsia" w:ascii="Verdana" w:hAnsi="Verdana" w:cs="宋体"/>
          <w:kern w:val="0"/>
        </w:rPr>
        <w:t>作“明祥”。</w:t>
      </w:r>
    </w:p>
  </w:footnote>
  <w:footnote w:id="4">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 xml:space="preserve"> “</w:t>
      </w:r>
      <w:r>
        <w:rPr>
          <w:rFonts w:hint="eastAsia"/>
        </w:rPr>
        <w:t>移步儿”吴小如先生建议作“一步儿”，此处从</w:t>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rPr>
        <w:t>。</w:t>
      </w:r>
    </w:p>
  </w:footnote>
  <w:footnote w:id="5">
    <w:p>
      <w:pPr>
        <w:pStyle w:val="13"/>
        <w:ind w:left="180" w:hanging="180"/>
      </w:pPr>
      <w:r>
        <w:rPr>
          <w:rStyle w:val="66"/>
          <w:rFonts w:ascii="Verdana" w:hAnsi="Verdana"/>
        </w:rPr>
        <w:footnoteRef/>
      </w:r>
      <w:r>
        <w:rPr>
          <w:rFonts w:ascii="Verdana" w:hAnsi="Verdana" w:cs="Verdana"/>
          <w:bCs/>
        </w:rPr>
        <w:tab/>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作“闯了”。</w:t>
      </w:r>
    </w:p>
  </w:footnote>
  <w:footnote w:id="6">
    <w:p>
      <w:pPr>
        <w:pStyle w:val="13"/>
        <w:ind w:left="180" w:hanging="180"/>
      </w:pPr>
      <w:r>
        <w:rPr>
          <w:rStyle w:val="66"/>
          <w:rFonts w:ascii="Verdana" w:hAnsi="Verdana"/>
        </w:rPr>
        <w:footnoteRef/>
      </w:r>
      <w:r>
        <w:rPr>
          <w:rFonts w:hint="eastAsia"/>
        </w:rPr>
        <w:tab/>
      </w:r>
      <w:r>
        <w:rPr>
          <w:rFonts w:hint="eastAsia"/>
        </w:rPr>
        <w:t xml:space="preserve"> 据段公平</w:t>
      </w:r>
      <w:r>
        <w:rPr>
          <w:rFonts w:hint="eastAsia"/>
          <w:sz w:val="15"/>
          <w:szCs w:val="15"/>
        </w:rPr>
        <w:t>君</w:t>
      </w:r>
      <w:r>
        <w:rPr>
          <w:rFonts w:hint="eastAsia"/>
        </w:rPr>
        <w:t>告知，原有此二句，可不唱。</w:t>
      </w:r>
    </w:p>
  </w:footnote>
  <w:footnote w:id="7">
    <w:p>
      <w:pPr>
        <w:pStyle w:val="13"/>
        <w:ind w:left="180" w:hanging="180"/>
      </w:pPr>
      <w:r>
        <w:rPr>
          <w:rStyle w:val="66"/>
          <w:rFonts w:ascii="Verdana" w:hAnsi="Verdana" w:cs="Times New Roman"/>
        </w:rPr>
        <w:footnoteRef/>
      </w:r>
      <w:r>
        <w:rPr>
          <w:rFonts w:hint="eastAsia"/>
        </w:rPr>
        <w:tab/>
      </w:r>
      <w:r>
        <w:rPr>
          <w:rFonts w:hint="eastAsia"/>
        </w:rPr>
        <w:t xml:space="preserve"> 本剧的舞台调度与人物扮相参考了吴焕老师整理的剧本(经刘曾复先生审订)。</w:t>
      </w:r>
    </w:p>
  </w:footnote>
  <w:footnote w:id="8">
    <w:p>
      <w:pPr>
        <w:pStyle w:val="13"/>
        <w:ind w:left="180" w:hanging="180"/>
      </w:pPr>
      <w:r>
        <w:rPr>
          <w:rStyle w:val="66"/>
          <w:rFonts w:ascii="Verdana" w:hAnsi="Verdana"/>
        </w:rPr>
        <w:footnoteRef/>
      </w:r>
      <w:r>
        <w:rPr>
          <w:rFonts w:hint="eastAsia"/>
        </w:rPr>
        <w:tab/>
      </w:r>
      <w:r>
        <w:rPr>
          <w:rFonts w:hint="eastAsia"/>
        </w:rPr>
        <w:t xml:space="preserve"> 此句与上句褒姒念的“奴惧呀”，疑是同一句</w:t>
      </w:r>
    </w:p>
  </w:footnote>
  <w:footnote w:id="9">
    <w:p>
      <w:pPr>
        <w:pStyle w:val="13"/>
        <w:ind w:left="180" w:hanging="180"/>
      </w:pPr>
      <w:r>
        <w:rPr>
          <w:rStyle w:val="66"/>
          <w:rFonts w:ascii="Verdana" w:hAnsi="Verdana"/>
        </w:rPr>
        <w:footnoteRef/>
      </w:r>
      <w:r>
        <w:rPr>
          <w:rFonts w:hint="eastAsia"/>
        </w:rPr>
        <w:tab/>
      </w:r>
      <w:r>
        <w:rPr>
          <w:rFonts w:hint="eastAsia"/>
        </w:rPr>
        <w:t xml:space="preserve"> 石父即虢石父。</w:t>
      </w:r>
    </w:p>
  </w:footnote>
  <w:footnote w:id="10">
    <w:p>
      <w:pPr>
        <w:pStyle w:val="13"/>
        <w:ind w:left="180" w:hanging="180"/>
      </w:pPr>
      <w:r>
        <w:rPr>
          <w:rStyle w:val="66"/>
          <w:rFonts w:ascii="Verdana" w:hAnsi="Verdana"/>
        </w:rPr>
        <w:footnoteRef/>
      </w:r>
      <w:r>
        <w:rPr>
          <w:rFonts w:hint="eastAsia"/>
        </w:rPr>
        <w:tab/>
      </w:r>
      <w:r>
        <w:rPr>
          <w:rFonts w:hint="eastAsia"/>
        </w:rPr>
        <w:t xml:space="preserve"> 此处吴焕老师整理本作“到前边”。</w:t>
      </w:r>
    </w:p>
  </w:footnote>
  <w:footnote w:id="11">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刘曾复先生注：</w:t>
      </w:r>
      <w:r>
        <w:rPr>
          <w:rFonts w:hint="eastAsia" w:ascii="宋体" w:hAnsi="宋体" w:cs="宋体"/>
        </w:rPr>
        <w:t>徐碧云排《褒姒》一剧时，萧长华以丑角饰演幽王。</w:t>
      </w:r>
    </w:p>
  </w:footnote>
  <w:footnote w:id="12">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根据刘曾复先生和杨绍箕先生2009年9月25日在电话里说戏录音整理。录音由杨绍箕先生托梁剑峰老师提供，刘曾复先生在电话中向杨绍箕先生主要介绍了整出戏的唱词、调度，同时介绍了小生的唱法。</w:t>
      </w:r>
    </w:p>
  </w:footnote>
  <w:footnote w:id="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共叔段由旦角应工，且所唱小生腔不能与旦角相重。</w:t>
      </w:r>
    </w:p>
  </w:footnote>
  <w:footnote w:id="1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刘曾复先生存本此句作“恩情有限闲”，上注“恩情有显消”。</w:t>
      </w:r>
    </w:p>
  </w:footnote>
  <w:footnote w:id="1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刘曾复先生存本此处作“灵魂”。</w:t>
      </w:r>
    </w:p>
  </w:footnote>
  <w:footnote w:id="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刘曾复先生存本此句作“吾乃卫氏灵魂是也”。</w:t>
      </w:r>
    </w:p>
  </w:footnote>
  <w:footnote w:id="17">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刘曾复先生存本此句作“(生白) 段在生为姜国母爱子爱媳，不想反遭兄王之害，我夫妻不免梦中解劝一番呵。夫人请。(旦接) 夫君请。”</w:t>
      </w:r>
    </w:p>
  </w:footnote>
  <w:footnote w:id="18">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此句据刘曾复先生存本，当系准词。“蜀魄”是典籍中常用的杜鹃的别称。刘曾复先生在介绍此剧时可能据别本，作“树破提惨三月雨”，不确。</w:t>
      </w:r>
    </w:p>
  </w:footnote>
  <w:footnote w:id="1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刘曾复先生存本“惊断”上注“凄断”。</w:t>
      </w:r>
    </w:p>
  </w:footnote>
  <w:footnote w:id="20">
    <w:p>
      <w:pPr>
        <w:pStyle w:val="13"/>
        <w:ind w:left="180" w:hanging="180"/>
      </w:pPr>
      <w:r>
        <w:rPr>
          <w:rStyle w:val="66"/>
          <w:rFonts w:ascii="Verdana" w:hAnsi="Verdana" w:cs="Times New Roman"/>
        </w:rPr>
        <w:footnoteRef/>
      </w:r>
      <w:r>
        <w:rPr>
          <w:rFonts w:hint="eastAsia" w:ascii="Times New Roman" w:hAnsi="Times New Roman" w:cs="宋体"/>
        </w:rPr>
        <w:tab/>
      </w:r>
      <w:r>
        <w:rPr>
          <w:rFonts w:hint="eastAsia" w:ascii="Times New Roman" w:hAnsi="Times New Roman" w:cs="宋体"/>
        </w:rPr>
        <w:t xml:space="preserve"> </w:t>
      </w:r>
      <w:r>
        <w:rPr>
          <w:rFonts w:hint="eastAsia" w:ascii="宋体" w:hAnsi="宋体" w:cs="宋体"/>
        </w:rPr>
        <w:t>“</w:t>
      </w:r>
      <w:r>
        <w:rPr>
          <w:rFonts w:hint="eastAsia"/>
        </w:rPr>
        <w:t>粉消香散”四字从刘曾复先生存本，当系准词，说戏录音作“焚烧香泛”，李楠</w:t>
      </w:r>
      <w:r>
        <w:rPr>
          <w:rFonts w:hint="eastAsia"/>
          <w:sz w:val="15"/>
          <w:szCs w:val="15"/>
        </w:rPr>
        <w:t>君</w:t>
      </w:r>
      <w:r>
        <w:rPr>
          <w:rFonts w:hint="eastAsia"/>
        </w:rPr>
        <w:t>以为作“焚烧香饭”，香饭是佛家饭食。存本上注“霎时间说不尽风流云散，进宫来见母后心内痛酸。”</w:t>
      </w:r>
    </w:p>
  </w:footnote>
  <w:footnote w:id="2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刘曾复先生存本此处作“(生旦同白) 国母醒来。”</w:t>
      </w:r>
    </w:p>
  </w:footnote>
  <w:footnote w:id="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刘曾复先生存本此句作“虽是儿丧黄泉也却心甘”。</w:t>
      </w:r>
    </w:p>
  </w:footnote>
  <w:footnote w:id="23">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刘曾复先生存本此处作“悲切切尊国母魂伤魄断，悔不该图兄位自惹身残。辜负了生身母无依无伴，儿死在黄泉路瞑目心甘。”末句上注“劝国母切莫要珠泪不干”。</w:t>
      </w:r>
      <w:r>
        <w:rPr>
          <w:rFonts w:hint="eastAsia" w:eastAsia="Calibri"/>
        </w:rPr>
        <w:t xml:space="preserve"> </w:t>
      </w:r>
    </w:p>
  </w:footnote>
  <w:footnote w:id="24">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刘曾复先生存本此处作“这也是天命定数有修短，劝国母终日里免却伤惨。为报恩来世里重亲慈范，千古来是何人百岁同欢。”末句上注“千古来有何人百岁同欢”。</w:t>
      </w:r>
    </w:p>
  </w:footnote>
  <w:footnote w:id="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姜氏也可以唱</w:t>
      </w:r>
      <w:r>
        <w:rPr>
          <w:rFonts w:hint="eastAsia"/>
          <w:sz w:val="21"/>
          <w:szCs w:val="21"/>
        </w:rPr>
        <w:t>【</w:t>
      </w:r>
      <w:r>
        <w:rPr>
          <w:rFonts w:hint="eastAsia" w:ascii="楷体" w:hAnsi="楷体" w:eastAsia="楷体" w:cs="楷体"/>
          <w:sz w:val="21"/>
          <w:szCs w:val="21"/>
        </w:rPr>
        <w:t>反二黄慢板</w:t>
      </w:r>
      <w:r>
        <w:rPr>
          <w:rFonts w:hint="eastAsia"/>
          <w:sz w:val="21"/>
          <w:szCs w:val="21"/>
        </w:rPr>
        <w:t>】，但一般都唱【</w:t>
      </w:r>
      <w:r>
        <w:rPr>
          <w:rFonts w:hint="eastAsia" w:ascii="楷体" w:hAnsi="楷体" w:eastAsia="楷体" w:cs="楷体"/>
          <w:sz w:val="21"/>
          <w:szCs w:val="21"/>
        </w:rPr>
        <w:t>反二黄原板</w:t>
      </w:r>
      <w:r>
        <w:rPr>
          <w:rFonts w:hint="eastAsia"/>
          <w:sz w:val="21"/>
          <w:szCs w:val="21"/>
        </w:rPr>
        <w:t>】。</w:t>
      </w:r>
    </w:p>
  </w:footnote>
  <w:footnote w:id="26">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刘曾复先生存本此处有“(生白) 母后哇……(接【</w:t>
      </w:r>
      <w:r>
        <w:rPr>
          <w:rFonts w:hint="eastAsia" w:ascii="楷体" w:hAnsi="楷体" w:eastAsia="楷体" w:cs="楷体"/>
        </w:rPr>
        <w:t>反调摇板</w:t>
      </w:r>
      <w:r>
        <w:rPr>
          <w:rFonts w:hint="eastAsia"/>
        </w:rPr>
        <w:t>】)</w:t>
      </w:r>
      <w:r>
        <w:rPr>
          <w:rFonts w:hint="eastAsia" w:ascii="宋体" w:hAnsi="宋体" w:cs="宋体"/>
        </w:rPr>
        <w:t>”</w:t>
      </w:r>
    </w:p>
  </w:footnote>
  <w:footnote w:id="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刘曾复先生存本此处作“儿在阴娘在阳两厢隔断，母子们要相逢今世却难。”</w:t>
      </w:r>
    </w:p>
  </w:footnote>
  <w:footnote w:id="2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刘曾复先生存本此处作“天将明儿要归不尽悲惨，郑君侯指日里迎请凤鸾。”</w:t>
      </w:r>
    </w:p>
  </w:footnote>
  <w:footnote w:id="2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刘曾复先生介绍唱词时说明，在中间可以加更次。</w:t>
      </w:r>
    </w:p>
  </w:footnote>
  <w:footnote w:id="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该定场诗用的是北宋程颢的七绝《秋月》诗句，李舒先生钞录稿末句作“白云鸿雁两悠悠”。</w:t>
      </w:r>
    </w:p>
  </w:footnote>
  <w:footnote w:id="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建议作“撩乱”。</w:t>
      </w:r>
    </w:p>
  </w:footnote>
  <w:footnote w:id="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钟元普亦作钟元甫，此处从李舒先生钞录稿。</w:t>
      </w:r>
    </w:p>
  </w:footnote>
  <w:footnote w:id="33">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李舒先生钞录稿作“人情付东流”，似非。</w:t>
      </w:r>
    </w:p>
  </w:footnote>
  <w:footnote w:id="34">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甘旨，原意是</w:t>
      </w:r>
      <w:r>
        <w:t>美味的食品</w:t>
      </w:r>
      <w:r>
        <w:rPr>
          <w:rFonts w:hint="eastAsia"/>
        </w:rPr>
        <w:t>。引申为</w:t>
      </w:r>
      <w:r>
        <w:rPr>
          <w:rStyle w:val="104"/>
        </w:rPr>
        <w:t>对双亲的奉养。</w:t>
      </w:r>
    </w:p>
  </w:footnote>
  <w:footnote w:id="3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《京剧汇编》第七十四集作“焚棉山”。剧中介子推的词句部分参考了吴焕老师记录的刘曾复先生说戏录音文稿。</w:t>
      </w:r>
    </w:p>
  </w:footnote>
  <w:footnote w:id="36">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介子推亦作介之推。</w:t>
      </w:r>
    </w:p>
  </w:footnote>
  <w:footnote w:id="37">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古代单底鞋称履，复底鞋称舄，故以“履舄”泛称鞋。</w:t>
      </w:r>
    </w:p>
  </w:footnote>
  <w:footnote w:id="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此句吴焕老师整理的剧本记作“故而埋名是贤良”。</w:t>
      </w:r>
    </w:p>
  </w:footnote>
  <w:footnote w:id="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吴焕老师整理的剧本记作“脱衣去襟”。</w:t>
      </w:r>
    </w:p>
  </w:footnote>
  <w:footnote w:id="4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吴焕老师整理的剧本记作“峰峡”。</w:t>
      </w:r>
    </w:p>
  </w:footnote>
  <w:footnote w:id="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《京剧汇编》第七十四集作“结草依”。</w:t>
      </w:r>
    </w:p>
  </w:footnote>
  <w:footnote w:id="42">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吴焕老师整理的剧本记作“孤凤单山立”。</w:t>
      </w:r>
    </w:p>
  </w:footnote>
  <w:footnote w:id="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作“望空飞”似亦通。</w:t>
      </w:r>
    </w:p>
  </w:footnote>
  <w:footnote w:id="4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吴焕老师整理的剧本记作“似影飞”。</w:t>
      </w:r>
    </w:p>
  </w:footnote>
  <w:footnote w:id="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吴焕老师整理的剧本记作“双环档”。</w:t>
      </w:r>
    </w:p>
  </w:footnote>
  <w:footnote w:id="4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吴焕老师整理的剧本记作“来把绵山袭”。</w:t>
      </w:r>
    </w:p>
  </w:footnote>
  <w:footnote w:id="4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吴焕老师整理的剧本记作“东山岭”；《京剧汇编》第七十四集作“东山进”。</w:t>
      </w:r>
    </w:p>
  </w:footnote>
  <w:footnote w:id="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陈超老师注：此时台上摆放横场桌，两把椅子。老生</w:t>
      </w:r>
      <w:r>
        <w:rPr>
          <w:rFonts w:hint="eastAsia" w:ascii="楷体" w:hAnsi="楷体" w:eastAsia="楷体" w:cs="楷体"/>
        </w:rPr>
        <w:t>从小边上椅子</w:t>
      </w:r>
      <w:r>
        <w:rPr>
          <w:rFonts w:hint="eastAsia"/>
        </w:rPr>
        <w:t>，老旦</w:t>
      </w:r>
      <w:r>
        <w:rPr>
          <w:rFonts w:hint="eastAsia" w:ascii="楷体" w:hAnsi="楷体" w:eastAsia="楷体" w:cs="楷体"/>
        </w:rPr>
        <w:t>滑下来头冲里躺地下</w:t>
      </w:r>
      <w:r>
        <w:rPr>
          <w:rFonts w:hint="eastAsia"/>
        </w:rPr>
        <w:t>，老生</w:t>
      </w:r>
      <w:r>
        <w:rPr>
          <w:rFonts w:hint="eastAsia" w:ascii="楷体" w:hAnsi="楷体" w:eastAsia="楷体" w:cs="楷体"/>
        </w:rPr>
        <w:t>上桌发现</w:t>
      </w:r>
      <w:r>
        <w:rPr>
          <w:rFonts w:hint="eastAsia"/>
        </w:rPr>
        <w:t>老旦</w:t>
      </w:r>
      <w:r>
        <w:rPr>
          <w:rFonts w:hint="eastAsia" w:ascii="楷体" w:hAnsi="楷体" w:eastAsia="楷体" w:cs="楷体"/>
        </w:rPr>
        <w:t>落山</w:t>
      </w:r>
      <w:r>
        <w:rPr>
          <w:rFonts w:hint="eastAsia"/>
        </w:rPr>
        <w:t>，</w:t>
      </w:r>
      <w:r>
        <w:rPr>
          <w:rFonts w:hint="eastAsia" w:ascii="楷体" w:hAnsi="楷体" w:eastAsia="楷体" w:cs="楷体"/>
        </w:rPr>
        <w:t>在桌子上甩发</w:t>
      </w:r>
      <w:r>
        <w:rPr>
          <w:rFonts w:hint="eastAsia"/>
        </w:rPr>
        <w:t>“</w:t>
      </w:r>
      <w:r>
        <w:rPr>
          <w:rFonts w:hint="eastAsia" w:ascii="楷体" w:hAnsi="楷体" w:eastAsia="楷体" w:cs="楷体"/>
        </w:rPr>
        <w:t>屁股坐子</w:t>
      </w:r>
      <w:r>
        <w:rPr>
          <w:rFonts w:hint="eastAsia"/>
        </w:rPr>
        <w:t>”</w:t>
      </w:r>
      <w:r>
        <w:rPr>
          <w:rFonts w:hint="eastAsia" w:ascii="楷体" w:hAnsi="楷体" w:eastAsia="楷体" w:cs="楷体"/>
        </w:rPr>
        <w:t>甩发盖脸</w:t>
      </w:r>
      <w:r>
        <w:rPr>
          <w:rFonts w:hint="eastAsia"/>
        </w:rPr>
        <w:t>，</w:t>
      </w:r>
      <w:r>
        <w:rPr>
          <w:rFonts w:hint="eastAsia" w:ascii="楷体" w:hAnsi="楷体" w:eastAsia="楷体" w:cs="楷体"/>
        </w:rPr>
        <w:t>挡脸</w:t>
      </w:r>
      <w:r>
        <w:rPr>
          <w:rFonts w:hint="eastAsia"/>
        </w:rPr>
        <w:t>，</w:t>
      </w:r>
      <w:r>
        <w:rPr>
          <w:rFonts w:hint="eastAsia" w:ascii="楷体" w:hAnsi="楷体" w:eastAsia="楷体" w:cs="楷体"/>
        </w:rPr>
        <w:t>蹬椅子吊毛下桌</w:t>
      </w:r>
      <w:r>
        <w:rPr>
          <w:rFonts w:hint="eastAsia"/>
        </w:rPr>
        <w:t>。</w:t>
      </w:r>
    </w:p>
  </w:footnote>
  <w:footnote w:id="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认为此处当作“钳口、束身”，即取“钳口不言、束身自好”之意。李楠</w:t>
      </w:r>
      <w:r>
        <w:rPr>
          <w:rFonts w:hint="eastAsia"/>
          <w:sz w:val="15"/>
          <w:szCs w:val="15"/>
        </w:rPr>
        <w:t>君</w:t>
      </w:r>
      <w:r>
        <w:rPr>
          <w:rFonts w:hint="eastAsia"/>
        </w:rPr>
        <w:t>以为此处“全扣”当作“拳扣”，并注“拳扣，又名指虎，俗称‘手撑子’，古时士兵所用掌上兵器”。</w:t>
      </w:r>
    </w:p>
  </w:footnote>
  <w:footnote w:id="50">
    <w:p>
      <w:pPr>
        <w:pStyle w:val="13"/>
        <w:ind w:left="180" w:hanging="180"/>
      </w:pPr>
      <w:r>
        <w:rPr>
          <w:rStyle w:val="66"/>
          <w:rFonts w:ascii="Verdana" w:hAnsi="Verdana" w:cs="Times New Roman"/>
        </w:rPr>
        <w:footnoteRef/>
      </w:r>
      <w:r>
        <w:rPr>
          <w:rFonts w:eastAsia="Calibri"/>
        </w:rPr>
        <w:tab/>
      </w:r>
      <w:r>
        <w:rPr>
          <w:rFonts w:ascii="Times New Roman" w:hAnsi="Times New Roman" w:eastAsia="Calibri" w:cs="Times New Roman"/>
        </w:rPr>
        <w:t xml:space="preserve"> </w:t>
      </w:r>
      <w:r>
        <w:rPr>
          <w:rFonts w:hint="eastAsia"/>
        </w:rPr>
        <w:t>市曹，指城市中商业集中之处。古代常在这样的地方处决人犯，因此“市曹”也代指行刑场所。</w:t>
      </w:r>
    </w:p>
  </w:footnote>
  <w:footnote w:id="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建议也可作“不恤”。</w:t>
      </w:r>
    </w:p>
  </w:footnote>
  <w:footnote w:id="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Cs w:val="18"/>
        </w:rPr>
        <w:t>夏行涛</w:t>
      </w:r>
      <w:r>
        <w:rPr>
          <w:rFonts w:hint="eastAsia"/>
          <w:sz w:val="13"/>
          <w:szCs w:val="13"/>
        </w:rPr>
        <w:t>君</w:t>
      </w:r>
      <w:r>
        <w:rPr>
          <w:rFonts w:hint="eastAsia"/>
          <w:szCs w:val="18"/>
        </w:rPr>
        <w:t>建议“戮杀”均作“诬</w:t>
      </w:r>
      <w:r>
        <w:rPr>
          <w:rFonts w:hint="eastAsia" w:ascii="宋体" w:hAnsi="宋体" w:cs="宋体"/>
          <w:szCs w:val="18"/>
        </w:rPr>
        <w:t>杀</w:t>
      </w:r>
      <w:r>
        <w:rPr>
          <w:rFonts w:hint="eastAsia"/>
          <w:szCs w:val="18"/>
        </w:rPr>
        <w:t>”。</w:t>
      </w:r>
    </w:p>
  </w:footnote>
  <w:footnote w:id="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宗嗣”为宗族继承人、子孙后代之意。有人建议用“宗祀”。“宗祀”是对祖宗的祭祀之意。本文稿中其他剧目中亦同。</w:t>
      </w:r>
    </w:p>
  </w:footnote>
  <w:footnote w:id="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据柴俊为老师介绍，余叔岩的词句是“你若是在丹墀不肯招认”。</w:t>
      </w:r>
    </w:p>
  </w:footnote>
  <w:footnote w:id="55">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rPr>
        <w:t xml:space="preserve"> </w:t>
      </w:r>
      <w:r>
        <w:rPr>
          <w:rFonts w:hint="eastAsia" w:ascii="宋体" w:hAnsi="宋体" w:cs="宋体"/>
          <w:sz w:val="20"/>
          <w:szCs w:val="20"/>
        </w:rPr>
        <w:t>据李楠</w:t>
      </w:r>
      <w:r>
        <w:rPr>
          <w:rFonts w:hint="eastAsia" w:ascii="宋体" w:hAnsi="宋体" w:cs="宋体"/>
          <w:sz w:val="15"/>
          <w:szCs w:val="15"/>
        </w:rPr>
        <w:t>君</w:t>
      </w:r>
      <w:r>
        <w:rPr>
          <w:rFonts w:hint="eastAsia" w:ascii="宋体" w:hAnsi="宋体" w:cs="宋体"/>
          <w:sz w:val="20"/>
          <w:szCs w:val="20"/>
        </w:rPr>
        <w:t>告知，余叔岩唱片套封此句记作</w:t>
      </w:r>
      <w:r>
        <w:rPr>
          <w:rFonts w:eastAsia="Calibri"/>
          <w:sz w:val="20"/>
          <w:szCs w:val="20"/>
        </w:rPr>
        <w:t>“</w:t>
      </w:r>
      <w:r>
        <w:rPr>
          <w:rFonts w:hint="eastAsia" w:ascii="宋体" w:hAnsi="宋体" w:cs="宋体"/>
          <w:sz w:val="20"/>
          <w:szCs w:val="20"/>
        </w:rPr>
        <w:t>失足遗陷阱</w:t>
      </w:r>
      <w:r>
        <w:rPr>
          <w:rFonts w:eastAsia="Calibri"/>
          <w:sz w:val="20"/>
          <w:szCs w:val="20"/>
        </w:rPr>
        <w:t>”</w:t>
      </w:r>
      <w:r>
        <w:rPr>
          <w:rFonts w:hint="eastAsia" w:ascii="宋体" w:hAnsi="宋体" w:cs="宋体"/>
          <w:sz w:val="20"/>
          <w:szCs w:val="20"/>
        </w:rPr>
        <w:t>。</w:t>
      </w:r>
    </w:p>
  </w:footnote>
  <w:footnote w:id="56">
    <w:p>
      <w:pPr>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宋体" w:hAnsi="宋体" w:cs="宋体"/>
          <w:b/>
          <w:sz w:val="20"/>
          <w:szCs w:val="20"/>
        </w:rPr>
        <w:t>《战樊城》是楚平王派武城黑去捉拿伍子胥</w:t>
      </w:r>
      <w:r>
        <w:rPr>
          <w:rFonts w:hint="eastAsia" w:ascii="宋体" w:hAnsi="宋体" w:cs="宋体"/>
          <w:sz w:val="20"/>
          <w:szCs w:val="20"/>
        </w:rPr>
        <w:t>，</w:t>
      </w:r>
      <w:r>
        <w:rPr>
          <w:rFonts w:hint="eastAsia" w:ascii="宋体" w:hAnsi="宋体" w:cs="宋体"/>
          <w:b/>
          <w:sz w:val="20"/>
          <w:szCs w:val="20"/>
        </w:rPr>
        <w:t>与伍会战是殊死之战</w:t>
      </w:r>
      <w:r>
        <w:rPr>
          <w:rFonts w:hint="eastAsia" w:ascii="宋体" w:hAnsi="宋体" w:cs="宋体"/>
          <w:sz w:val="20"/>
          <w:szCs w:val="20"/>
        </w:rPr>
        <w:t>，</w:t>
      </w:r>
      <w:r>
        <w:rPr>
          <w:rFonts w:hint="eastAsia" w:ascii="宋体" w:hAnsi="宋体" w:cs="宋体"/>
          <w:b/>
          <w:sz w:val="20"/>
          <w:szCs w:val="20"/>
        </w:rPr>
        <w:t>开打不能太少</w:t>
      </w:r>
      <w:r>
        <w:rPr>
          <w:rFonts w:hint="eastAsia" w:ascii="宋体" w:hAnsi="宋体" w:cs="宋体"/>
          <w:sz w:val="20"/>
          <w:szCs w:val="20"/>
        </w:rPr>
        <w:t>。</w:t>
      </w:r>
      <w:r>
        <w:rPr>
          <w:rFonts w:hint="eastAsia" w:ascii="宋体" w:hAnsi="宋体" w:cs="宋体"/>
          <w:b/>
          <w:sz w:val="20"/>
          <w:szCs w:val="20"/>
        </w:rPr>
        <w:t>余叔岩打的这套小快枪由钱金福、余叔岩一起设计。</w:t>
      </w:r>
    </w:p>
  </w:footnote>
  <w:footnote w:id="5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顶”字在《京剧老生把子见闻录》一文中误作“项”，据《京剧新序》一书更正。</w:t>
      </w:r>
    </w:p>
  </w:footnote>
  <w:footnote w:id="58">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李元皓</w:t>
      </w:r>
      <w:r>
        <w:rPr>
          <w:rFonts w:hint="eastAsia"/>
          <w:sz w:val="15"/>
          <w:szCs w:val="15"/>
        </w:rPr>
        <w:t>君</w:t>
      </w:r>
      <w:r>
        <w:rPr>
          <w:rFonts w:hint="eastAsia"/>
          <w:sz w:val="20"/>
          <w:szCs w:val="20"/>
        </w:rPr>
        <w:t>认为作“赏他一箭”。</w:t>
      </w:r>
    </w:p>
    <w:p>
      <w:pPr>
        <w:ind w:left="180" w:hanging="180"/>
      </w:pPr>
      <w:r>
        <w:rPr>
          <w:rFonts w:hint="eastAsia"/>
          <w:sz w:val="20"/>
          <w:szCs w:val="20"/>
        </w:rPr>
        <w:tab/>
      </w:r>
      <w:r>
        <w:rPr>
          <w:rFonts w:hint="eastAsia"/>
          <w:sz w:val="20"/>
          <w:szCs w:val="20"/>
        </w:rPr>
        <w:t>据陈超老师告知，之后的开打与目前舞台上的很不一样。</w:t>
      </w:r>
      <w:r>
        <w:rPr>
          <w:rFonts w:hint="eastAsia" w:ascii="楷体" w:hAnsi="楷体" w:eastAsia="楷体" w:cs="楷体"/>
          <w:b/>
          <w:sz w:val="20"/>
          <w:szCs w:val="20"/>
        </w:rPr>
        <w:t>夹鞭</w:t>
      </w:r>
      <w:r>
        <w:rPr>
          <w:rFonts w:hint="eastAsia"/>
          <w:sz w:val="20"/>
          <w:szCs w:val="20"/>
        </w:rPr>
        <w:t>的身段也不一样：是</w:t>
      </w:r>
      <w:r>
        <w:rPr>
          <w:rFonts w:hint="eastAsia" w:ascii="楷体" w:hAnsi="楷体" w:eastAsia="楷体" w:cs="楷体"/>
          <w:sz w:val="20"/>
          <w:szCs w:val="20"/>
        </w:rPr>
        <w:t>先出鞭</w:t>
      </w:r>
      <w:r>
        <w:rPr>
          <w:rFonts w:hint="eastAsia"/>
          <w:sz w:val="20"/>
          <w:szCs w:val="20"/>
        </w:rPr>
        <w:t>，</w:t>
      </w:r>
      <w:r>
        <w:rPr>
          <w:rFonts w:hint="eastAsia" w:ascii="楷体" w:hAnsi="楷体" w:eastAsia="楷体" w:cs="楷体"/>
          <w:sz w:val="20"/>
          <w:szCs w:val="20"/>
        </w:rPr>
        <w:t>再抬腿同时转腰</w:t>
      </w:r>
      <w:r>
        <w:rPr>
          <w:rFonts w:hint="eastAsia"/>
          <w:sz w:val="20"/>
          <w:szCs w:val="20"/>
        </w:rPr>
        <w:t>，</w:t>
      </w:r>
      <w:r>
        <w:rPr>
          <w:rFonts w:hint="eastAsia" w:ascii="楷体" w:hAnsi="楷体" w:eastAsia="楷体" w:cs="楷体"/>
          <w:sz w:val="20"/>
          <w:szCs w:val="20"/>
        </w:rPr>
        <w:t>不抬弓</w:t>
      </w:r>
      <w:r>
        <w:rPr>
          <w:rFonts w:hint="eastAsia"/>
          <w:sz w:val="20"/>
          <w:szCs w:val="20"/>
        </w:rPr>
        <w:t>。武</w:t>
      </w:r>
      <w:r>
        <w:rPr>
          <w:rFonts w:hint="eastAsia" w:ascii="楷体" w:hAnsi="楷体" w:eastAsia="楷体" w:cs="楷体"/>
          <w:sz w:val="20"/>
          <w:szCs w:val="20"/>
        </w:rPr>
        <w:t>也不被射死</w:t>
      </w:r>
      <w:r>
        <w:rPr>
          <w:rFonts w:hint="eastAsia"/>
          <w:sz w:val="20"/>
          <w:szCs w:val="20"/>
        </w:rPr>
        <w:t>，</w:t>
      </w:r>
      <w:r>
        <w:rPr>
          <w:rFonts w:hint="eastAsia" w:ascii="楷体" w:hAnsi="楷体" w:eastAsia="楷体" w:cs="楷体"/>
          <w:sz w:val="20"/>
          <w:szCs w:val="20"/>
        </w:rPr>
        <w:t>搂扑虎后</w:t>
      </w:r>
      <w:r>
        <w:rPr>
          <w:rFonts w:hint="eastAsia"/>
          <w:sz w:val="20"/>
          <w:szCs w:val="20"/>
        </w:rPr>
        <w:t>，</w:t>
      </w:r>
      <w:r>
        <w:rPr>
          <w:rFonts w:hint="eastAsia" w:ascii="楷体" w:hAnsi="楷体" w:eastAsia="楷体" w:cs="楷体"/>
          <w:sz w:val="20"/>
          <w:szCs w:val="20"/>
        </w:rPr>
        <w:t>起身</w:t>
      </w:r>
      <w:r>
        <w:rPr>
          <w:rFonts w:hint="eastAsia"/>
          <w:sz w:val="20"/>
          <w:szCs w:val="20"/>
        </w:rPr>
        <w:t>（这个时间伍</w:t>
      </w:r>
      <w:r>
        <w:rPr>
          <w:rFonts w:hint="eastAsia" w:ascii="宋体" w:hAnsi="宋体" w:cs="宋体"/>
          <w:sz w:val="20"/>
          <w:szCs w:val="20"/>
        </w:rPr>
        <w:t>刚好完成夹鞭身段</w:t>
      </w:r>
      <w:r>
        <w:rPr>
          <w:rFonts w:hint="eastAsia"/>
          <w:sz w:val="20"/>
          <w:szCs w:val="20"/>
        </w:rPr>
        <w:t>），</w:t>
      </w:r>
      <w:r>
        <w:rPr>
          <w:rFonts w:hint="eastAsia" w:ascii="楷体" w:hAnsi="楷体" w:eastAsia="楷体" w:cs="楷体"/>
          <w:sz w:val="20"/>
          <w:szCs w:val="20"/>
        </w:rPr>
        <w:t>挡脸下</w:t>
      </w:r>
      <w:r>
        <w:rPr>
          <w:rFonts w:hint="eastAsia"/>
          <w:sz w:val="20"/>
          <w:szCs w:val="20"/>
        </w:rPr>
        <w:t>。</w:t>
      </w:r>
    </w:p>
  </w:footnote>
  <w:footnote w:id="59">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《战樊城》别名《出棠邑》。</w:t>
      </w:r>
    </w:p>
  </w:footnote>
  <w:footnote w:id="60">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w:t>
      </w:r>
      <w:r>
        <w:rPr>
          <w:rFonts w:hint="eastAsia"/>
        </w:rPr>
        <w:t>盟府”俗作“明辅”。承郝以鑫</w:t>
      </w:r>
      <w:r>
        <w:rPr>
          <w:rFonts w:hint="eastAsia"/>
          <w:sz w:val="15"/>
          <w:szCs w:val="15"/>
        </w:rPr>
        <w:t>君</w:t>
      </w:r>
      <w:r>
        <w:rPr>
          <w:rFonts w:hint="eastAsia"/>
        </w:rPr>
        <w:t>告，据元明间无名氏杂剧《临潼斗宝》：“穆公与百里奚、秦姬辇设计，由百里奚与诸侯试文辞，秦姬辇比试武力，以争盟府地位。……伍子胥文胜百里奚，武胜秦姬辇，夺得盟府地位，保定众诸侯。”</w:t>
      </w:r>
      <w:r>
        <w:rPr>
          <w:rFonts w:hint="eastAsia" w:eastAsia="Calibri"/>
        </w:rPr>
        <w:t xml:space="preserve"> </w:t>
      </w:r>
      <w:r>
        <w:rPr>
          <w:rFonts w:hint="eastAsia"/>
        </w:rPr>
        <w:t>盟府是掌管盟约文书档案的机构，这里代指司盟之官。故“双挂盟府印二口”、“时来双挂盟府印”，均谓伍员文武双全之意。</w:t>
      </w:r>
    </w:p>
  </w:footnote>
  <w:footnote w:id="61">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张斯琦</w:t>
      </w:r>
      <w:r>
        <w:rPr>
          <w:rFonts w:hint="eastAsia"/>
          <w:sz w:val="15"/>
          <w:szCs w:val="15"/>
        </w:rPr>
        <w:t>君</w:t>
      </w:r>
      <w:r>
        <w:rPr>
          <w:rFonts w:hint="eastAsia"/>
        </w:rPr>
        <w:t>认为此处当作“纫扣搭弓”。</w:t>
      </w:r>
    </w:p>
  </w:footnote>
  <w:footnote w:id="62">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夏行涛</w:t>
      </w:r>
      <w:r>
        <w:rPr>
          <w:rFonts w:hint="eastAsia"/>
          <w:sz w:val="15"/>
          <w:szCs w:val="15"/>
        </w:rPr>
        <w:t>君</w:t>
      </w:r>
      <w:r>
        <w:rPr>
          <w:rFonts w:hint="eastAsia"/>
        </w:rPr>
        <w:t>建议此处“共乡土”似作“共相楚”亦通。</w:t>
      </w:r>
    </w:p>
  </w:footnote>
  <w:footnote w:id="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钱盛</w:t>
      </w:r>
      <w:r>
        <w:rPr>
          <w:rFonts w:hint="eastAsia"/>
          <w:sz w:val="15"/>
          <w:szCs w:val="15"/>
        </w:rPr>
        <w:t>君</w:t>
      </w:r>
      <w:r>
        <w:rPr>
          <w:rFonts w:hint="eastAsia"/>
        </w:rPr>
        <w:t>指出，“把</w:t>
      </w:r>
      <w:r>
        <w:t>智</w:t>
      </w:r>
      <w:r>
        <w:rPr>
          <w:rFonts w:hint="eastAsia"/>
        </w:rPr>
        <w:t>斗”可能是京剧流变过程中，湖北方言“把志赌”的讹误，存此以备一说。</w:t>
      </w:r>
    </w:p>
  </w:footnote>
  <w:footnote w:id="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建议作“理难容”，亦通。</w:t>
      </w:r>
    </w:p>
  </w:footnote>
  <w:footnote w:id="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历阳山一名历山</w:t>
      </w:r>
      <w:r>
        <w:rPr>
          <w:rFonts w:hint="eastAsia"/>
        </w:rPr>
        <w:t>，</w:t>
      </w:r>
      <w:r>
        <w:t>在历阳县(今安徽和县)西北四十里</w:t>
      </w:r>
      <w:r>
        <w:rPr>
          <w:rFonts w:hint="eastAsia"/>
        </w:rPr>
        <w:t>。</w:t>
      </w:r>
    </w:p>
  </w:footnote>
  <w:footnote w:id="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刘曾复先生为吴小如先生说戏时先唱的这几句。</w:t>
      </w:r>
    </w:p>
  </w:footnote>
  <w:footnote w:id="6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谭派的唱法整理时参考了刘曾复先生为吴小如先生说戏及在其他场合说戏录音。</w:t>
      </w:r>
    </w:p>
  </w:footnote>
  <w:footnote w:id="68">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吴焕老师整理本记作“威风涌”。</w:t>
      </w:r>
    </w:p>
  </w:footnote>
  <w:footnote w:id="6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樊百乐</w:t>
      </w:r>
      <w:r>
        <w:rPr>
          <w:rFonts w:hint="eastAsia"/>
          <w:sz w:val="15"/>
          <w:szCs w:val="15"/>
        </w:rPr>
        <w:t>君</w:t>
      </w:r>
      <w:r>
        <w:rPr>
          <w:rFonts w:hint="eastAsia"/>
        </w:rPr>
        <w:t>介绍，刘曾复先生曾说明：“令出山摇”是“令出山岳动，言发鬼神惊”的讹误</w:t>
      </w:r>
      <w:r>
        <w:t>。</w:t>
      </w:r>
      <w:r>
        <w:rPr>
          <w:rFonts w:hint="eastAsia"/>
        </w:rPr>
        <w:t>因昆腔北曲“岳”念“要</w:t>
      </w:r>
      <w:r>
        <w:rPr>
          <w:rFonts w:ascii="Times New Roman" w:hAnsi="Times New Roman" w:cs="Times New Roman"/>
        </w:rPr>
        <w:t>(yào)</w:t>
      </w:r>
      <w:r>
        <w:rPr>
          <w:rFonts w:hint="eastAsia" w:ascii="宋体" w:hAnsi="宋体" w:cs="宋体"/>
        </w:rPr>
        <w:t>”</w:t>
      </w:r>
      <w:r>
        <w:rPr>
          <w:rFonts w:hint="eastAsia"/>
        </w:rPr>
        <w:t>音，后误作“山摇”，因袭至今，此处从俗。其余剧目中亦同。</w:t>
      </w:r>
    </w:p>
  </w:footnote>
  <w:footnote w:id="70">
    <w:p>
      <w:pPr>
        <w:pStyle w:val="13"/>
        <w:tabs>
          <w:tab w:val="left" w:pos="180"/>
        </w:tabs>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陈超老师介绍，这两句</w:t>
      </w:r>
      <w:r>
        <w:rPr>
          <w:rFonts w:hint="eastAsia"/>
        </w:rPr>
        <w:t>是贾丽川的词句，</w:t>
      </w:r>
      <w:r>
        <w:t>台上一般不唱</w:t>
      </w:r>
      <w:r>
        <w:rPr>
          <w:rFonts w:hint="eastAsia"/>
        </w:rPr>
        <w:t>，刘曾复先生为保留贾丽川的词句而唱了这两句</w:t>
      </w:r>
      <w:r>
        <w:t>。</w:t>
      </w:r>
    </w:p>
  </w:footnote>
  <w:footnote w:id="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赒济：接济、救助之意。</w:t>
      </w:r>
    </w:p>
  </w:footnote>
  <w:footnote w:id="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rPr>
          <w:rFonts w:ascii="宋体" w:hAnsi="宋体" w:cs="宋体"/>
          <w:szCs w:val="21"/>
        </w:rPr>
        <w:t>我腹饱，尔身溺</w:t>
      </w:r>
      <w:r>
        <w:t>”这一句，陈超老师跟刘曾复先生学的是</w:t>
      </w:r>
      <w:r>
        <w:rPr>
          <w:rFonts w:ascii="宋体" w:hAnsi="宋体" w:cs="宋体"/>
        </w:rPr>
        <w:t>“</w:t>
      </w:r>
      <w:r>
        <w:rPr>
          <w:rFonts w:ascii="宋体" w:hAnsi="宋体" w:cs="宋体"/>
          <w:b/>
        </w:rPr>
        <w:t>我腹果</w:t>
      </w:r>
      <w:r>
        <w:rPr>
          <w:rFonts w:ascii="宋体" w:hAnsi="宋体" w:cs="宋体"/>
        </w:rPr>
        <w:t>，</w:t>
      </w:r>
      <w:r>
        <w:rPr>
          <w:rFonts w:ascii="宋体" w:hAnsi="宋体" w:cs="宋体"/>
          <w:b/>
        </w:rPr>
        <w:t>尔身溺</w:t>
      </w:r>
      <w:r>
        <w:rPr>
          <w:rFonts w:ascii="宋体" w:hAnsi="宋体" w:cs="宋体"/>
        </w:rPr>
        <w:t>”。</w:t>
      </w:r>
    </w:p>
  </w:footnote>
  <w:footnote w:id="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胁”本意为两臂。夏行涛</w:t>
      </w:r>
      <w:r>
        <w:rPr>
          <w:rFonts w:hint="eastAsia"/>
          <w:sz w:val="13"/>
          <w:szCs w:val="13"/>
        </w:rPr>
        <w:t>君</w:t>
      </w:r>
      <w:r>
        <w:rPr>
          <w:rFonts w:hint="eastAsia"/>
        </w:rPr>
        <w:t>认为，因“胁”繁体作“脅”，“胁力”可能是“膂力”之误。</w:t>
      </w:r>
    </w:p>
  </w:footnote>
  <w:footnote w:id="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雒邑”亦作“洛邑”，据明张岱所著《夜航船》载：周公筑雒邑二城，后即为洛阳。汉光武定都洛邑。汉以火德王，忌水，故去水而加佳，改洛为雒；后魏以土德王，以水得土，而流土得水而柔，故又除佳加水。</w:t>
      </w:r>
    </w:p>
  </w:footnote>
  <w:footnote w:id="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3"/>
          <w:szCs w:val="13"/>
        </w:rPr>
        <w:t>君</w:t>
      </w:r>
      <w:r>
        <w:rPr>
          <w:rFonts w:hint="eastAsia"/>
        </w:rPr>
        <w:t>认为此处当作“纳允”，夏行涛</w:t>
      </w:r>
      <w:r>
        <w:rPr>
          <w:rFonts w:hint="eastAsia"/>
          <w:sz w:val="13"/>
          <w:szCs w:val="13"/>
        </w:rPr>
        <w:t>君</w:t>
      </w:r>
      <w:r>
        <w:rPr>
          <w:rFonts w:hint="eastAsia"/>
        </w:rPr>
        <w:t>则认为此处当作“拿云”。</w:t>
      </w:r>
    </w:p>
  </w:footnote>
  <w:footnote w:id="76">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建议此处作“误驻车”。</w:t>
      </w:r>
    </w:p>
  </w:footnote>
  <w:footnote w:id="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《京剧汇编》第六集</w:t>
      </w:r>
      <w:r>
        <w:rPr>
          <w:rFonts w:hint="eastAsia" w:eastAsia="Calibri"/>
        </w:rPr>
        <w:t xml:space="preserve"> </w:t>
      </w:r>
      <w:r>
        <w:rPr>
          <w:rFonts w:hint="eastAsia"/>
        </w:rPr>
        <w:t>赵桐珊藏本作“浮云”。</w:t>
      </w:r>
    </w:p>
  </w:footnote>
  <w:footnote w:id="7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注：刘曾复先生曾介绍，此处面向里念白。</w:t>
      </w:r>
    </w:p>
  </w:footnote>
  <w:footnote w:id="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洒乐同“洒落”，“洒脱飘逸，不拘束”之意。</w:t>
      </w:r>
    </w:p>
  </w:footnote>
  <w:footnote w:id="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建议作“提表”。</w:t>
      </w:r>
    </w:p>
  </w:footnote>
  <w:footnote w:id="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整理过程中参考了徐芃</w:t>
      </w:r>
      <w:r>
        <w:rPr>
          <w:rFonts w:hint="eastAsia"/>
          <w:sz w:val="15"/>
          <w:szCs w:val="15"/>
        </w:rPr>
        <w:t>君</w:t>
      </w:r>
      <w:r>
        <w:rPr>
          <w:rFonts w:hint="eastAsia"/>
        </w:rPr>
        <w:t>的硕士研究生学位论文</w:t>
      </w:r>
      <w:r>
        <w:rPr>
          <w:color w:val="0000FF"/>
          <w:vertAlign w:val="superscript"/>
        </w:rPr>
        <w:fldChar w:fldCharType="begin"/>
      </w:r>
      <w:r>
        <w:rPr>
          <w:color w:val="0000FF"/>
          <w:vertAlign w:val="superscript"/>
        </w:rPr>
        <w:instrText xml:space="preserve"> REF _Ref364957936 \r \h </w:instrText>
      </w:r>
      <w:r>
        <w:rPr>
          <w:color w:val="0000FF"/>
          <w:vertAlign w:val="superscript"/>
        </w:rPr>
        <w:fldChar w:fldCharType="separate"/>
      </w:r>
      <w:r>
        <w:rPr>
          <w:color w:val="0000FF"/>
          <w:vertAlign w:val="superscript"/>
        </w:rPr>
        <w:t>[12].</w:t>
      </w:r>
      <w:r>
        <w:rPr>
          <w:color w:val="0000FF"/>
          <w:vertAlign w:val="superscript"/>
        </w:rPr>
        <w:fldChar w:fldCharType="end"/>
      </w:r>
      <w:r>
        <w:rPr>
          <w:rFonts w:hint="eastAsia"/>
        </w:rPr>
        <w:t>载的刘曾复先生《桑园会》本词句和吴焕老师整理的剧本(经刘曾复先生审订)。</w:t>
      </w:r>
    </w:p>
  </w:footnote>
  <w:footnote w:id="82">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刘曾复先生曾介绍梆子剧中“秋胡打马”一段的唱法词句，兹照录如下：</w:t>
      </w:r>
    </w:p>
    <w:p>
      <w:pPr>
        <w:spacing w:line="276" w:lineRule="auto"/>
        <w:ind w:left="180" w:hanging="180"/>
      </w:pPr>
      <w:r>
        <w:rPr>
          <w:rFonts w:hint="eastAsia" w:ascii="宋体" w:hAnsi="宋体" w:cs="宋体"/>
          <w:sz w:val="18"/>
          <w:szCs w:val="18"/>
        </w:rPr>
        <w:tab/>
      </w:r>
      <w:r>
        <w:rPr>
          <w:rFonts w:hint="eastAsia" w:ascii="宋体" w:hAnsi="宋体" w:cs="宋体"/>
          <w:sz w:val="18"/>
          <w:szCs w:val="18"/>
        </w:rPr>
        <w:t>“</w:t>
      </w:r>
      <w:r>
        <w:rPr>
          <w:rFonts w:hint="eastAsia"/>
          <w:sz w:val="18"/>
          <w:szCs w:val="18"/>
        </w:rPr>
        <w:t>秋胡打马离山岗，那山上有个刘大王。那大王不把乡里念，他将我连人带马赶下山。回朝难见楚王面，因此上抛官弃印回家转。正行走，用目观，见一位大嫂在桑园。前影看也看不见，后影儿好似妻银环。有心上前把妻认，错认民妻礼不端。”</w:t>
      </w:r>
    </w:p>
  </w:footnote>
  <w:footnote w:id="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硕士研究生学位论文载刘曾复先生《桑园会》本作“乘此”。</w:t>
      </w:r>
    </w:p>
  </w:footnote>
  <w:footnote w:id="8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硕士研究生学位论文载刘曾复先生《桑园会》本作“吾家”。</w:t>
      </w:r>
    </w:p>
  </w:footnote>
  <w:footnote w:id="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硕士研究生学位论文载刘曾复先生《桑园会》本作“怒气哗”。</w:t>
      </w:r>
    </w:p>
  </w:footnote>
  <w:footnote w:id="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硕士研究生学位论文载刘曾复先生《桑园会》本作“进得门来忙跪下”。</w:t>
      </w:r>
    </w:p>
  </w:footnote>
  <w:footnote w:id="8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“偢”同“瞅”，“睬”同“倸”；《京剧汇编》第八十七集</w:t>
      </w:r>
      <w:r>
        <w:rPr>
          <w:rFonts w:hint="eastAsia" w:ascii="宋体" w:hAnsi="宋体" w:cs="宋体"/>
        </w:rPr>
        <w:t xml:space="preserve"> </w:t>
      </w:r>
      <w:r>
        <w:rPr>
          <w:rFonts w:ascii="宋体" w:hAnsi="宋体" w:cs="宋体"/>
        </w:rPr>
        <w:t>臧岚光藏本作“佯愀不睬”。</w:t>
      </w:r>
    </w:p>
  </w:footnote>
  <w:footnote w:id="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建议作“两眼昏”。</w:t>
      </w:r>
    </w:p>
  </w:footnote>
  <w:footnote w:id="8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刘曾复先生所有的</w:t>
      </w:r>
      <w:r>
        <w:rPr>
          <w:rFonts w:ascii="宋体" w:hAnsi="宋体" w:cs="宋体"/>
        </w:rPr>
        <w:t>“</w:t>
      </w:r>
      <w:r>
        <w:t>呢</w:t>
      </w:r>
      <w:r>
        <w:rPr>
          <w:rFonts w:hint="eastAsia"/>
        </w:rPr>
        <w:t>”</w:t>
      </w:r>
      <w:r>
        <w:t>念</w:t>
      </w:r>
      <w:r>
        <w:rPr>
          <w:rFonts w:hint="eastAsia"/>
        </w:rPr>
        <w:t>“</w:t>
      </w:r>
      <w:r>
        <w:t>嗫(nie)</w:t>
      </w:r>
      <w:r>
        <w:rPr>
          <w:rFonts w:ascii="宋体" w:hAnsi="宋体" w:cs="宋体"/>
        </w:rPr>
        <w:t>”</w:t>
      </w:r>
      <w:r>
        <w:t>音。</w:t>
      </w:r>
    </w:p>
  </w:footnote>
  <w:footnote w:id="9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建议作“欠三载才把贡上”；</w:t>
      </w:r>
      <w:r>
        <w:rPr>
          <w:rFonts w:hint="eastAsia"/>
          <w:sz w:val="18"/>
          <w:szCs w:val="18"/>
        </w:rPr>
        <w:t>《京剧汇编》第九十二集</w:t>
      </w:r>
      <w:r>
        <w:rPr>
          <w:rFonts w:hint="eastAsia" w:eastAsia="Calibri"/>
          <w:sz w:val="18"/>
          <w:szCs w:val="18"/>
        </w:rPr>
        <w:t xml:space="preserve"> </w:t>
      </w:r>
      <w:r>
        <w:rPr>
          <w:rFonts w:hint="eastAsia"/>
          <w:sz w:val="18"/>
          <w:szCs w:val="18"/>
        </w:rPr>
        <w:t>虞仲衡藏本作“前三载未把贡上”。</w:t>
      </w:r>
    </w:p>
  </w:footnote>
  <w:footnote w:id="9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 w:val="18"/>
          <w:szCs w:val="18"/>
        </w:rPr>
        <w:t>据钱盛</w:t>
      </w:r>
      <w:r>
        <w:rPr>
          <w:rFonts w:hint="eastAsia"/>
          <w:sz w:val="15"/>
          <w:szCs w:val="15"/>
        </w:rPr>
        <w:t>君</w:t>
      </w:r>
      <w:r>
        <w:rPr>
          <w:rFonts w:hint="eastAsia"/>
          <w:sz w:val="18"/>
          <w:szCs w:val="18"/>
        </w:rPr>
        <w:t>告，有某程长庚纪念文集中文章指出，此处当作“不照”。“照”与“赵”谐音，安徽方言“照”有“发迹”的意思，“不照”与“没有钱”对应。</w:t>
      </w:r>
    </w:p>
  </w:footnote>
  <w:footnote w:id="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《京剧汇编》第七集</w:t>
      </w:r>
      <w:r>
        <w:rPr>
          <w:rFonts w:hint="eastAsia" w:eastAsia="Calibri"/>
        </w:rPr>
        <w:t xml:space="preserve"> </w:t>
      </w:r>
      <w:r>
        <w:rPr>
          <w:rFonts w:hint="eastAsia"/>
        </w:rPr>
        <w:t>马连良藏本作“钟离昧”，钟离眛多误为“钟离昧”或“钟离眜”。</w:t>
      </w:r>
    </w:p>
  </w:footnote>
  <w:footnote w:id="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作“修筑”。</w:t>
      </w:r>
    </w:p>
  </w:footnote>
  <w:footnote w:id="9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李元皓</w:t>
      </w:r>
      <w:r>
        <w:rPr>
          <w:rFonts w:hint="eastAsia"/>
          <w:sz w:val="15"/>
          <w:szCs w:val="15"/>
        </w:rPr>
        <w:t>君</w:t>
      </w:r>
      <w:r>
        <w:rPr>
          <w:rFonts w:hint="eastAsia"/>
        </w:rPr>
        <w:t>指此句可能是“阵脚站如垒”即古代作战讲究的阵脚不能动，此处定场诗是项羽阅兵，头句言将军善於练兵，二句言军威之壮，三句言军容之整,，末句概写。</w:t>
      </w:r>
    </w:p>
  </w:footnote>
  <w:footnote w:id="95">
    <w:p>
      <w:pPr>
        <w:pStyle w:val="13"/>
        <w:ind w:left="180" w:hanging="180"/>
      </w:pPr>
      <w:r>
        <w:rPr>
          <w:rStyle w:val="66"/>
          <w:rFonts w:ascii="Verdana" w:hAnsi="Verdana"/>
        </w:rPr>
        <w:footnoteRef/>
      </w:r>
      <w:r>
        <w:rPr>
          <w:rFonts w:eastAsia="Calibri"/>
        </w:rPr>
        <w:tab/>
      </w:r>
      <w:r>
        <w:rPr>
          <w:rFonts w:eastAsia="Calibri"/>
        </w:rPr>
        <w:t xml:space="preserve"> </w:t>
      </w:r>
      <w:r>
        <w:t>《京剧汇编》第七集</w:t>
      </w:r>
      <w:r>
        <w:rPr>
          <w:rFonts w:eastAsia="Calibri"/>
        </w:rPr>
        <w:t xml:space="preserve"> </w:t>
      </w:r>
      <w:r>
        <w:t>马连良藏本</w:t>
      </w:r>
      <w:r>
        <w:rPr>
          <w:rFonts w:hint="eastAsia"/>
        </w:rPr>
        <w:t>作“稳坐”。</w:t>
      </w:r>
    </w:p>
  </w:footnote>
  <w:footnote w:id="9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建议作“以解此围”，此处从</w:t>
      </w:r>
      <w:r>
        <w:t>《京剧汇编》第七集</w:t>
      </w:r>
      <w:r>
        <w:rPr>
          <w:rFonts w:eastAsia="Calibri"/>
        </w:rPr>
        <w:t xml:space="preserve"> </w:t>
      </w:r>
      <w:r>
        <w:t>马连良藏本</w:t>
      </w:r>
      <w:r>
        <w:rPr>
          <w:rFonts w:hint="eastAsia"/>
        </w:rPr>
        <w:t>。</w:t>
      </w:r>
    </w:p>
  </w:footnote>
  <w:footnote w:id="9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根据《京剧汇编》第七集</w:t>
      </w:r>
      <w:r>
        <w:rPr>
          <w:rFonts w:eastAsia="Calibri"/>
        </w:rPr>
        <w:t xml:space="preserve"> </w:t>
      </w:r>
      <w:r>
        <w:t>马连良藏本补齐。</w:t>
      </w:r>
    </w:p>
  </w:footnote>
  <w:footnote w:id="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“可谓”作“可为”</w:t>
      </w:r>
      <w:r>
        <w:t>。</w:t>
      </w:r>
    </w:p>
  </w:footnote>
  <w:footnote w:id="99">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eastAsia="Calibri"/>
        </w:rPr>
        <w:t xml:space="preserve"> </w:t>
      </w:r>
      <w:r>
        <w:t>马连良藏本</w:t>
      </w:r>
      <w:r>
        <w:rPr>
          <w:rFonts w:hint="eastAsia"/>
        </w:rPr>
        <w:t>“强盛”均作“</w:t>
      </w:r>
      <w:r>
        <w:t>强胜</w:t>
      </w:r>
      <w:r>
        <w:rPr>
          <w:rFonts w:hint="eastAsia"/>
        </w:rPr>
        <w:t>”</w:t>
      </w:r>
      <w:r>
        <w:t>。</w:t>
      </w:r>
    </w:p>
  </w:footnote>
  <w:footnote w:id="10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逄”字音“庞</w:t>
      </w:r>
      <w:r>
        <w:rPr>
          <w:rFonts w:hint="eastAsia" w:ascii="宋体" w:hAnsi="宋体" w:cs="宋体"/>
        </w:rPr>
        <w:t>(</w:t>
      </w:r>
      <w:r>
        <w:rPr>
          <w:rFonts w:ascii="Times New Roman" w:hAnsi="Times New Roman" w:cs="Times New Roman"/>
        </w:rPr>
        <w:t>páng</w:t>
      </w:r>
      <w:r>
        <w:rPr>
          <w:rFonts w:hint="eastAsia" w:ascii="宋体" w:hAnsi="宋体" w:cs="宋体"/>
        </w:rPr>
        <w:t>)”</w:t>
      </w:r>
      <w:r>
        <w:rPr>
          <w:rFonts w:hint="eastAsia"/>
        </w:rPr>
        <w:t>，因古字“逄”与“逢”通假，故“逄丑父”亦作“逢丑父”。旧时艺人误念“冯</w:t>
      </w:r>
      <w:r>
        <w:rPr>
          <w:rFonts w:hint="eastAsia" w:ascii="宋体" w:hAnsi="宋体" w:cs="宋体"/>
        </w:rPr>
        <w:t>(</w:t>
      </w:r>
      <w:r>
        <w:rPr>
          <w:rFonts w:hint="eastAsia" w:ascii="Times New Roman" w:hAnsi="Times New Roman" w:cs="Times New Roman"/>
        </w:rPr>
        <w:t>f</w:t>
      </w:r>
      <w:r>
        <w:rPr>
          <w:rFonts w:ascii="Times New Roman" w:hAnsi="Times New Roman" w:cs="Times New Roman"/>
        </w:rPr>
        <w:t>éng</w:t>
      </w:r>
      <w:r>
        <w:rPr>
          <w:rFonts w:hint="eastAsia" w:ascii="宋体" w:hAnsi="宋体" w:cs="宋体"/>
        </w:rPr>
        <w:t>)”</w:t>
      </w:r>
      <w:r>
        <w:rPr>
          <w:rFonts w:hint="eastAsia"/>
        </w:rPr>
        <w:t>，辗转因袭，几成定例。此处刘曾复先生遵从传统习惯，下同。</w:t>
      </w:r>
    </w:p>
  </w:footnote>
  <w:footnote w:id="101">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t>《京剧汇编》第七集</w:t>
      </w:r>
      <w:r>
        <w:rPr>
          <w:rFonts w:eastAsia="Calibri"/>
        </w:rPr>
        <w:t xml:space="preserve"> </w:t>
      </w:r>
      <w:r>
        <w:t>马连良藏本</w:t>
      </w:r>
      <w:r>
        <w:rPr>
          <w:rFonts w:hint="eastAsia"/>
        </w:rPr>
        <w:t>“逃难”作“脱难”。</w:t>
      </w:r>
    </w:p>
  </w:footnote>
  <w:footnote w:id="10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作“嘉臣”。</w:t>
      </w:r>
    </w:p>
  </w:footnote>
  <w:footnote w:id="103">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段公平</w:t>
      </w:r>
      <w:r>
        <w:rPr>
          <w:rFonts w:hint="eastAsia"/>
          <w:sz w:val="15"/>
          <w:szCs w:val="15"/>
        </w:rPr>
        <w:t>君</w:t>
      </w:r>
      <w:r>
        <w:rPr>
          <w:rFonts w:hint="eastAsia"/>
        </w:rPr>
        <w:t>建议作“德性”。</w:t>
      </w:r>
    </w:p>
  </w:footnote>
  <w:footnote w:id="104">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ascii="Times New Roman" w:hAnsi="Times New Roman" w:eastAsia="Verdana" w:cs="Verdana"/>
          <w:color w:val="000000"/>
          <w:szCs w:val="21"/>
        </w:rPr>
        <w:t xml:space="preserve"> </w:t>
      </w:r>
      <w:r>
        <w:t>《京剧汇编》第七集</w:t>
      </w:r>
      <w:r>
        <w:rPr>
          <w:rFonts w:eastAsia="Calibri"/>
        </w:rPr>
        <w:t xml:space="preserve"> </w:t>
      </w:r>
      <w:r>
        <w:t>马连良藏本</w:t>
      </w:r>
      <w:r>
        <w:rPr>
          <w:rFonts w:hint="eastAsia" w:ascii="Verdana" w:hAnsi="Verdana" w:cs="Verdana"/>
          <w:color w:val="000000"/>
          <w:szCs w:val="21"/>
        </w:rPr>
        <w:t>作“</w:t>
      </w:r>
      <w:r>
        <w:rPr>
          <w:rFonts w:ascii="Verdana" w:hAnsi="Verdana" w:cs="Verdana"/>
          <w:color w:val="000000"/>
          <w:szCs w:val="21"/>
        </w:rPr>
        <w:t>放开</w:t>
      </w:r>
      <w:r>
        <w:rPr>
          <w:rFonts w:hint="eastAsia" w:ascii="Verdana" w:hAnsi="Verdana" w:cs="Verdana"/>
          <w:color w:val="000000"/>
          <w:szCs w:val="21"/>
        </w:rPr>
        <w:t>”。</w:t>
      </w:r>
    </w:p>
  </w:footnote>
  <w:footnote w:id="10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认为“</w:t>
      </w:r>
      <w:r>
        <w:rPr>
          <w:rFonts w:hint="eastAsia" w:ascii="Verdana" w:hAnsi="Verdana" w:cs="Verdana"/>
          <w:color w:val="000000"/>
          <w:szCs w:val="21"/>
        </w:rPr>
        <w:t>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Fonts w:hint="eastAsia"/>
        </w:rPr>
        <w:t>”</w:t>
      </w:r>
      <w:r>
        <w:rPr>
          <w:rFonts w:hint="eastAsia" w:ascii="Verdana" w:hAnsi="Verdana" w:cs="Verdana"/>
          <w:color w:val="000000"/>
          <w:szCs w:val="21"/>
        </w:rPr>
        <w:t>一</w:t>
      </w:r>
      <w:r>
        <w:rPr>
          <w:rFonts w:hint="eastAsia"/>
        </w:rPr>
        <w:t>句当由纪信接唱，此处从《京剧汇编》第七集</w:t>
      </w:r>
      <w:r>
        <w:rPr>
          <w:rFonts w:eastAsia="Calibri"/>
        </w:rPr>
        <w:t xml:space="preserve"> </w:t>
      </w:r>
      <w:r>
        <w:rPr>
          <w:rFonts w:hint="eastAsia"/>
        </w:rPr>
        <w:t>马连良藏本。</w:t>
      </w:r>
    </w:p>
  </w:footnote>
  <w:footnote w:id="10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hint="eastAsia" w:eastAsia="Calibri"/>
        </w:rPr>
        <w:t xml:space="preserve"> </w:t>
      </w:r>
      <w:r>
        <w:t>马连良藏本作</w:t>
      </w:r>
      <w:r>
        <w:rPr>
          <w:rFonts w:hint="eastAsia"/>
        </w:rPr>
        <w:t>“介之推”</w:t>
      </w:r>
      <w:r>
        <w:t>。</w:t>
      </w:r>
    </w:p>
  </w:footnote>
  <w:footnote w:id="10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hint="eastAsia" w:eastAsia="Calibri"/>
        </w:rPr>
        <w:t xml:space="preserve"> </w:t>
      </w:r>
      <w:r>
        <w:t>马连良藏本作</w:t>
      </w:r>
      <w:r>
        <w:rPr>
          <w:rFonts w:hint="eastAsia"/>
        </w:rPr>
        <w:t>“</w:t>
      </w:r>
      <w:r>
        <w:t>可为</w:t>
      </w:r>
      <w:r>
        <w:rPr>
          <w:rFonts w:hint="eastAsia"/>
        </w:rPr>
        <w:t>”</w:t>
      </w:r>
      <w:r>
        <w:t>。</w:t>
      </w:r>
    </w:p>
  </w:footnote>
  <w:footnote w:id="10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建议作“战定”，此处从</w:t>
      </w:r>
      <w:r>
        <w:t>《京剧汇编》第七集</w:t>
      </w:r>
      <w:r>
        <w:rPr>
          <w:rFonts w:eastAsia="Calibri"/>
        </w:rPr>
        <w:t xml:space="preserve"> </w:t>
      </w:r>
      <w:r>
        <w:t>马连良藏本</w:t>
      </w:r>
      <w:r>
        <w:rPr>
          <w:rFonts w:hint="eastAsia"/>
        </w:rPr>
        <w:t>。</w:t>
      </w:r>
    </w:p>
  </w:footnote>
  <w:footnote w:id="10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建议作“报朝廷”，此处从</w:t>
      </w:r>
      <w:r>
        <w:t>《京剧汇编》第七集</w:t>
      </w:r>
      <w:r>
        <w:rPr>
          <w:rFonts w:eastAsia="Calibri"/>
        </w:rPr>
        <w:t xml:space="preserve"> </w:t>
      </w:r>
      <w:r>
        <w:t>马连良藏本</w:t>
      </w:r>
      <w:r>
        <w:rPr>
          <w:rFonts w:hint="eastAsia"/>
        </w:rPr>
        <w:t>。</w:t>
      </w:r>
    </w:p>
  </w:footnote>
  <w:footnote w:id="11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建议作“咎问”，此处从</w:t>
      </w:r>
      <w:r>
        <w:t>《京剧汇编》第七集</w:t>
      </w:r>
      <w:r>
        <w:rPr>
          <w:rFonts w:eastAsia="Calibri"/>
        </w:rPr>
        <w:t xml:space="preserve"> </w:t>
      </w:r>
      <w:r>
        <w:t>马连良藏本</w:t>
      </w:r>
      <w:r>
        <w:rPr>
          <w:rFonts w:hint="eastAsia"/>
        </w:rPr>
        <w:t>。</w:t>
      </w:r>
    </w:p>
  </w:footnote>
  <w:footnote w:id="11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11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建议作“谁想”。</w:t>
      </w:r>
    </w:p>
  </w:footnote>
  <w:footnote w:id="11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t>夜不收”，本是明代辽东边防守军中的哨探或间谍的特有称谓，相当于侦察兵。</w:t>
      </w:r>
    </w:p>
  </w:footnote>
  <w:footnote w:id="1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建议“马待石”应作“马台石”；马台石是过去上、下马的垫脚石。此处从《京剧新序》原文。</w:t>
      </w:r>
    </w:p>
  </w:footnote>
  <w:footnote w:id="115">
    <w:p>
      <w:pPr>
        <w:pStyle w:val="13"/>
        <w:ind w:left="200" w:hanging="20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《京剧新序》原文作“陈平</w:t>
      </w:r>
      <w:r>
        <w:rPr>
          <w:rFonts w:hint="eastAsia" w:ascii="楷体" w:hAnsi="楷体" w:eastAsia="楷体" w:cs="楷体"/>
        </w:rPr>
        <w:t>坐小边虎头椅</w:t>
      </w:r>
      <w:r>
        <w:rPr>
          <w:rFonts w:hint="eastAsia"/>
        </w:rPr>
        <w:t>，张苍</w:t>
      </w:r>
      <w:r>
        <w:rPr>
          <w:rFonts w:hint="eastAsia" w:ascii="楷体" w:hAnsi="楷体" w:eastAsia="楷体" w:cs="楷体"/>
        </w:rPr>
        <w:t>大边背供念</w:t>
      </w:r>
      <w:r>
        <w:rPr>
          <w:rFonts w:hint="eastAsia"/>
        </w:rPr>
        <w:t>”可能有误。陈超老师介绍：刘曾复先生教授的此处台上的“地方”是(</w:t>
      </w:r>
      <w:r>
        <w:rPr>
          <w:rFonts w:hint="eastAsia"/>
          <w:b/>
        </w:rPr>
        <w:t>陈平</w:t>
      </w:r>
      <w:r>
        <w:rPr>
          <w:rFonts w:hint="eastAsia" w:ascii="楷体" w:hAnsi="楷体" w:eastAsia="楷体" w:cs="楷体"/>
          <w:b/>
        </w:rPr>
        <w:t>坐大边虎头椅</w:t>
      </w:r>
      <w:r>
        <w:rPr>
          <w:rFonts w:hint="eastAsia"/>
          <w:b/>
        </w:rPr>
        <w:t>，张苍</w:t>
      </w:r>
      <w:r>
        <w:rPr>
          <w:rFonts w:hint="eastAsia" w:ascii="楷体" w:hAnsi="楷体" w:eastAsia="楷体" w:cs="楷体"/>
          <w:b/>
        </w:rPr>
        <w:t>小边背供念</w:t>
      </w:r>
      <w:r>
        <w:rPr>
          <w:rFonts w:hint="eastAsia"/>
        </w:rPr>
        <w:t>)，此处从陈超老师的建议。</w:t>
      </w:r>
    </w:p>
  </w:footnote>
  <w:footnote w:id="116">
    <w:p>
      <w:pPr>
        <w:pStyle w:val="13"/>
        <w:tabs>
          <w:tab w:val="left" w:pos="180"/>
        </w:tabs>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刘曾复先生说戏录音中这段词句由陈平念。</w:t>
      </w:r>
    </w:p>
  </w:footnote>
  <w:footnote w:id="11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rPr>
        <w:t>二幼主虽来到蒲关避险，那胡兵围困得铁桶一般。可怜我月余来未曾合眼，我只得头戴盔身披甲腰悬昆吾昼夜不眠。</w:t>
      </w:r>
      <w:r>
        <w:rPr>
          <w:rFonts w:hint="eastAsia" w:ascii="宋体" w:hAnsi="宋体" w:cs="宋体"/>
        </w:rPr>
        <w:t>”四句，陈超老师从刘曾复先生学的是“</w:t>
      </w:r>
      <w:r>
        <w:rPr>
          <w:rFonts w:ascii="宋体" w:hAnsi="宋体" w:cs="宋体"/>
          <w:b/>
        </w:rPr>
        <w:t>幼主</w:t>
      </w:r>
      <w:r>
        <w:rPr>
          <w:rFonts w:hint="eastAsia" w:ascii="宋体" w:hAnsi="宋体" w:cs="宋体"/>
          <w:b/>
        </w:rPr>
        <w:t>爷</w:t>
      </w:r>
      <w:r>
        <w:rPr>
          <w:rFonts w:ascii="宋体" w:hAnsi="宋体" w:cs="宋体"/>
          <w:b/>
        </w:rPr>
        <w:t>虽来</w:t>
      </w:r>
      <w:r>
        <w:rPr>
          <w:rFonts w:hint="eastAsia" w:ascii="宋体" w:hAnsi="宋体" w:cs="宋体"/>
          <w:b/>
        </w:rPr>
        <w:t>在</w:t>
      </w:r>
      <w:r>
        <w:rPr>
          <w:rFonts w:ascii="宋体" w:hAnsi="宋体" w:cs="宋体"/>
          <w:b/>
        </w:rPr>
        <w:t>蒲关避</w:t>
      </w:r>
      <w:r>
        <w:rPr>
          <w:rFonts w:hint="eastAsia" w:ascii="宋体" w:hAnsi="宋体" w:cs="宋体"/>
          <w:b/>
        </w:rPr>
        <w:t>难</w:t>
      </w:r>
      <w:r>
        <w:rPr>
          <w:rFonts w:ascii="宋体" w:hAnsi="宋体" w:cs="宋体"/>
          <w:b/>
        </w:rPr>
        <w:t>，那</w:t>
      </w:r>
      <w:r>
        <w:rPr>
          <w:rFonts w:hint="eastAsia" w:ascii="宋体" w:hAnsi="宋体" w:cs="宋体"/>
          <w:b/>
        </w:rPr>
        <w:t>贼兵</w:t>
      </w:r>
      <w:r>
        <w:rPr>
          <w:rFonts w:ascii="宋体" w:hAnsi="宋体" w:cs="宋体"/>
          <w:b/>
        </w:rPr>
        <w:t>围困得铁桶一般。可</w:t>
      </w:r>
      <w:r>
        <w:rPr>
          <w:rFonts w:hint="eastAsia" w:ascii="宋体" w:hAnsi="宋体" w:cs="宋体"/>
          <w:b/>
        </w:rPr>
        <w:t>叹</w:t>
      </w:r>
      <w:r>
        <w:rPr>
          <w:rFonts w:ascii="宋体" w:hAnsi="宋体" w:cs="宋体"/>
          <w:b/>
        </w:rPr>
        <w:t>我月余来未曾合眼，我只得头戴盔</w:t>
      </w:r>
      <w:r>
        <w:rPr>
          <w:rFonts w:hint="eastAsia" w:ascii="宋体" w:hAnsi="宋体" w:cs="宋体"/>
          <w:b/>
        </w:rPr>
        <w:t>、</w:t>
      </w:r>
      <w:r>
        <w:rPr>
          <w:rFonts w:ascii="宋体" w:hAnsi="宋体" w:cs="宋体"/>
          <w:b/>
        </w:rPr>
        <w:t>身披甲</w:t>
      </w:r>
      <w:r>
        <w:rPr>
          <w:rFonts w:hint="eastAsia" w:ascii="宋体" w:hAnsi="宋体" w:cs="宋体"/>
          <w:b/>
        </w:rPr>
        <w:t>、</w:t>
      </w:r>
      <w:r>
        <w:rPr>
          <w:rFonts w:ascii="宋体" w:hAnsi="宋体" w:cs="宋体"/>
          <w:b/>
        </w:rPr>
        <w:t>腰</w:t>
      </w:r>
      <w:r>
        <w:rPr>
          <w:rFonts w:hint="eastAsia" w:ascii="宋体" w:hAnsi="宋体" w:cs="宋体"/>
          <w:b/>
        </w:rPr>
        <w:t>挂</w:t>
      </w:r>
      <w:r>
        <w:rPr>
          <w:rFonts w:ascii="宋体" w:hAnsi="宋体" w:cs="宋体"/>
          <w:b/>
        </w:rPr>
        <w:t>昆吾昼夜不眠。</w:t>
      </w:r>
      <w:r>
        <w:rPr>
          <w:rFonts w:hint="eastAsia" w:ascii="宋体" w:hAnsi="宋体" w:cs="宋体"/>
        </w:rPr>
        <w:t>”</w:t>
      </w:r>
    </w:p>
  </w:footnote>
  <w:footnote w:id="118">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szCs w:val="21"/>
        </w:rPr>
        <w:t>那一边一个个跌足怨天</w:t>
      </w:r>
      <w:r>
        <w:rPr>
          <w:rFonts w:hint="eastAsia" w:ascii="宋体" w:hAnsi="宋体" w:cs="宋体"/>
        </w:rPr>
        <w:t>”一句，陈超老师从刘曾复先生学的是“</w:t>
      </w:r>
      <w:r>
        <w:rPr>
          <w:rFonts w:ascii="宋体" w:hAnsi="宋体" w:cs="宋体"/>
          <w:b/>
          <w:sz w:val="18"/>
          <w:szCs w:val="18"/>
        </w:rPr>
        <w:t>那一</w:t>
      </w:r>
      <w:r>
        <w:rPr>
          <w:rFonts w:hint="eastAsia" w:ascii="宋体" w:hAnsi="宋体" w:cs="宋体"/>
          <w:b/>
          <w:sz w:val="18"/>
          <w:szCs w:val="18"/>
        </w:rPr>
        <w:t>旁只落得口怨苍</w:t>
      </w:r>
      <w:r>
        <w:rPr>
          <w:rFonts w:ascii="宋体" w:hAnsi="宋体" w:cs="宋体"/>
          <w:b/>
          <w:sz w:val="18"/>
          <w:szCs w:val="18"/>
        </w:rPr>
        <w:t>天</w:t>
      </w:r>
      <w:r>
        <w:rPr>
          <w:rFonts w:hint="eastAsia" w:ascii="宋体" w:hAnsi="宋体" w:cs="宋体"/>
          <w:sz w:val="24"/>
        </w:rPr>
        <w:t>”。</w:t>
      </w:r>
    </w:p>
  </w:footnote>
  <w:footnote w:id="119">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Verdana"/>
          <w:bCs/>
          <w:color w:val="000000"/>
        </w:rPr>
        <w:t>蒲关城好一似首阳荒山</w:t>
      </w:r>
      <w:r>
        <w:rPr>
          <w:rFonts w:hint="eastAsia" w:ascii="宋体" w:hAnsi="宋体" w:cs="宋体"/>
        </w:rPr>
        <w:t>”一句，陈超老师从刘曾复先生学的是“</w:t>
      </w:r>
      <w:r>
        <w:rPr>
          <w:rStyle w:val="99"/>
          <w:rFonts w:ascii="宋体" w:hAnsi="宋体" w:cs="Verdana"/>
          <w:b/>
          <w:bCs/>
          <w:color w:val="000000"/>
        </w:rPr>
        <w:t>蒲关城</w:t>
      </w:r>
      <w:r>
        <w:rPr>
          <w:rStyle w:val="99"/>
          <w:rFonts w:hint="eastAsia" w:ascii="宋体" w:hAnsi="宋体" w:cs="Verdana"/>
          <w:b/>
          <w:bCs/>
          <w:color w:val="000000"/>
        </w:rPr>
        <w:t>尽作了</w:t>
      </w:r>
      <w:r>
        <w:rPr>
          <w:rStyle w:val="99"/>
          <w:rFonts w:ascii="宋体" w:hAnsi="宋体" w:cs="Verdana"/>
          <w:b/>
          <w:bCs/>
          <w:color w:val="000000"/>
        </w:rPr>
        <w:t>首阳荒山</w:t>
      </w:r>
      <w:r>
        <w:rPr>
          <w:rFonts w:hint="eastAsia" w:ascii="宋体" w:hAnsi="宋体" w:cs="宋体"/>
        </w:rPr>
        <w:t>”</w:t>
      </w:r>
      <w:r>
        <w:rPr>
          <w:rFonts w:hint="eastAsia" w:ascii="宋体" w:hAnsi="宋体" w:cs="宋体"/>
          <w:sz w:val="24"/>
        </w:rPr>
        <w:t>。</w:t>
      </w:r>
    </w:p>
  </w:footnote>
  <w:footnote w:id="120">
    <w:p>
      <w:pPr>
        <w:pStyle w:val="13"/>
        <w:ind w:left="180" w:hanging="180"/>
      </w:pPr>
      <w:r>
        <w:rPr>
          <w:rStyle w:val="66"/>
          <w:rFonts w:ascii="Verdana" w:hAnsi="Verdana" w:cs="Times New Roman"/>
        </w:rPr>
        <w:footnoteRef/>
      </w:r>
      <w:r>
        <w:rPr>
          <w:rStyle w:val="66"/>
          <w:rFonts w:ascii="Verdana" w:hAnsi="Verdana" w:cs="Times New Roman"/>
        </w:rPr>
        <w:tab/>
      </w:r>
      <w:r>
        <w:rPr>
          <w:rFonts w:ascii="Times New Roman" w:hAnsi="Times New Roman" w:cs="Times New Roman"/>
        </w:rPr>
        <w:t xml:space="preserve"> </w:t>
      </w:r>
      <w:r>
        <w:rPr>
          <w:rFonts w:hint="eastAsia" w:ascii="宋体" w:hAnsi="宋体" w:cs="宋体"/>
        </w:rPr>
        <w:t>陈超老师从刘曾复先生学的是“土根餐吃”。</w:t>
      </w:r>
    </w:p>
  </w:footnote>
  <w:footnote w:id="121">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sz w:val="20"/>
          <w:szCs w:val="20"/>
        </w:rPr>
        <w:t xml:space="preserve"> </w:t>
      </w:r>
      <w:r>
        <w:rPr>
          <w:rFonts w:hint="eastAsia" w:ascii="宋体" w:hAnsi="宋体" w:cs="宋体"/>
          <w:b/>
          <w:sz w:val="20"/>
          <w:szCs w:val="20"/>
        </w:rPr>
        <w:t>陈超老师介绍，</w:t>
      </w:r>
      <w:r>
        <w:rPr>
          <w:rFonts w:hint="eastAsia" w:ascii="宋体" w:hAnsi="宋体" w:cs="宋体"/>
          <w:sz w:val="20"/>
          <w:szCs w:val="20"/>
        </w:rPr>
        <w:t>二场旦角念白“三炷香”时，王霸有三个重要身段，尤其最后一炷香有“掉剑”身段，是这出戏的特色，应略注。</w:t>
      </w:r>
    </w:p>
  </w:footnote>
  <w:footnote w:id="122">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“口口声声求我安。成败只好凭天断”两句，</w:t>
      </w:r>
      <w:r>
        <w:rPr>
          <w:rFonts w:hint="eastAsia" w:ascii="宋体" w:hAnsi="宋体" w:cs="宋体"/>
        </w:rPr>
        <w:t>陈超老师从刘曾复先生学的是“</w:t>
      </w:r>
      <w:r>
        <w:rPr>
          <w:rFonts w:ascii="宋体" w:hAnsi="宋体" w:cs="宋体"/>
          <w:b/>
        </w:rPr>
        <w:t>口口声声求</w:t>
      </w:r>
      <w:r>
        <w:rPr>
          <w:rFonts w:hint="eastAsia" w:ascii="宋体" w:hAnsi="宋体" w:cs="宋体"/>
          <w:b/>
        </w:rPr>
        <w:t>苍天</w:t>
      </w:r>
      <w:r>
        <w:rPr>
          <w:rFonts w:ascii="宋体" w:hAnsi="宋体" w:cs="宋体"/>
          <w:b/>
        </w:rPr>
        <w:t>。</w:t>
      </w:r>
      <w:r>
        <w:rPr>
          <w:rFonts w:hint="eastAsia" w:ascii="宋体" w:hAnsi="宋体" w:cs="宋体"/>
          <w:b/>
        </w:rPr>
        <w:t>心碎</w:t>
      </w:r>
      <w:r>
        <w:rPr>
          <w:rFonts w:ascii="宋体" w:hAnsi="宋体" w:cs="宋体"/>
          <w:b/>
        </w:rPr>
        <w:t>成败凭天断</w:t>
      </w:r>
      <w:r>
        <w:rPr>
          <w:rFonts w:hint="eastAsia" w:ascii="宋体" w:hAnsi="宋体" w:cs="宋体"/>
        </w:rPr>
        <w:t>”。</w:t>
      </w:r>
    </w:p>
  </w:footnote>
  <w:footnote w:id="123">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陈超老师介绍：此处</w:t>
      </w:r>
      <w:r>
        <w:rPr>
          <w:rFonts w:hint="eastAsia" w:ascii="宋体" w:hAnsi="宋体" w:cs="宋体"/>
        </w:rPr>
        <w:t>从刘曾复先生学的是“</w:t>
      </w:r>
      <w:r>
        <w:rPr>
          <w:rFonts w:ascii="宋体" w:hAnsi="宋体" w:cs="宋体"/>
          <w:b/>
        </w:rPr>
        <w:t>含悲付剑</w:t>
      </w:r>
      <w:r>
        <w:rPr>
          <w:rFonts w:hint="eastAsia" w:ascii="宋体" w:hAnsi="宋体" w:cs="宋体"/>
          <w:b/>
        </w:rPr>
        <w:t>嘱家人</w:t>
      </w:r>
      <w:r>
        <w:rPr>
          <w:rFonts w:ascii="宋体" w:hAnsi="宋体" w:cs="宋体"/>
        </w:rPr>
        <w:t>，</w:t>
      </w:r>
      <w:r>
        <w:rPr>
          <w:rFonts w:ascii="宋体" w:hAnsi="宋体" w:cs="宋体"/>
          <w:b/>
        </w:rPr>
        <w:t>西</w:t>
      </w:r>
      <w:r>
        <w:rPr>
          <w:rFonts w:hint="eastAsia" w:ascii="宋体" w:hAnsi="宋体" w:cs="宋体"/>
          <w:b/>
        </w:rPr>
        <w:t>院</w:t>
      </w:r>
      <w:r>
        <w:rPr>
          <w:rFonts w:ascii="宋体" w:hAnsi="宋体" w:cs="宋体"/>
          <w:b/>
        </w:rPr>
        <w:t>去见二夫人</w:t>
      </w:r>
      <w:r>
        <w:rPr>
          <w:rFonts w:ascii="宋体" w:hAnsi="宋体" w:cs="宋体"/>
        </w:rPr>
        <w:t>。</w:t>
      </w:r>
      <w:r>
        <w:rPr>
          <w:rFonts w:hint="eastAsia" w:ascii="宋体" w:hAnsi="宋体" w:cs="宋体"/>
          <w:b/>
        </w:rPr>
        <w:t>待等五鼓天明后</w:t>
      </w:r>
      <w:r>
        <w:rPr>
          <w:rFonts w:hint="eastAsia" w:ascii="宋体" w:hAnsi="宋体" w:cs="宋体"/>
        </w:rPr>
        <w:t>，</w:t>
      </w:r>
      <w:r>
        <w:rPr>
          <w:rFonts w:hint="eastAsia" w:ascii="宋体" w:hAnsi="宋体" w:cs="宋体"/>
          <w:b/>
        </w:rPr>
        <w:t>我就碰</w:t>
      </w:r>
      <w:r>
        <w:rPr>
          <w:rFonts w:hint="eastAsia" w:ascii="宋体" w:hAnsi="宋体" w:cs="宋体"/>
        </w:rPr>
        <w:t>——（刘忠</w:t>
      </w:r>
      <w:r>
        <w:rPr>
          <w:rFonts w:hint="eastAsia" w:ascii="楷体" w:hAnsi="楷体" w:eastAsia="楷体" w:cs="楷体"/>
        </w:rPr>
        <w:t>念</w:t>
      </w:r>
      <w:r>
        <w:rPr>
          <w:rFonts w:hint="eastAsia" w:ascii="宋体" w:hAnsi="宋体" w:cs="宋体"/>
        </w:rPr>
        <w:t>“老爷”，两人</w:t>
      </w:r>
      <w:r>
        <w:rPr>
          <w:rFonts w:hint="eastAsia" w:ascii="楷体" w:hAnsi="楷体" w:eastAsia="楷体" w:cs="楷体"/>
        </w:rPr>
        <w:t>一翻两翻</w:t>
      </w:r>
      <w:r>
        <w:rPr>
          <w:rFonts w:hint="eastAsia" w:ascii="宋体" w:hAnsi="宋体" w:cs="宋体"/>
        </w:rPr>
        <w:t>）</w:t>
      </w:r>
      <w:r>
        <w:rPr>
          <w:rFonts w:hint="eastAsia" w:ascii="宋体" w:hAnsi="宋体" w:cs="宋体"/>
          <w:b/>
        </w:rPr>
        <w:t>碰死在庭前。快去、快走。</w:t>
      </w:r>
      <w:r>
        <w:rPr>
          <w:rFonts w:hint="eastAsia" w:ascii="宋体" w:hAnsi="宋体" w:eastAsia="Times New Roman" w:cs="宋体"/>
        </w:rPr>
        <w:t>（</w:t>
      </w:r>
      <w:r>
        <w:rPr>
          <w:rFonts w:hint="eastAsia" w:ascii="楷体" w:hAnsi="楷体" w:eastAsia="楷体" w:cs="楷体"/>
        </w:rPr>
        <w:t>身段</w:t>
      </w:r>
      <w:r>
        <w:rPr>
          <w:rFonts w:hint="eastAsia" w:ascii="宋体" w:hAnsi="宋体" w:cs="宋体"/>
        </w:rPr>
        <w:t>，</w:t>
      </w:r>
      <w:r>
        <w:rPr>
          <w:rFonts w:hint="eastAsia" w:ascii="楷体" w:hAnsi="楷体" w:eastAsia="楷体" w:cs="楷体"/>
        </w:rPr>
        <w:t>分下</w:t>
      </w:r>
      <w:r>
        <w:rPr>
          <w:rFonts w:hint="eastAsia" w:ascii="宋体" w:hAnsi="宋体" w:eastAsia="Times New Roman" w:cs="宋体"/>
        </w:rPr>
        <w:t>）</w:t>
      </w:r>
      <w:r>
        <w:rPr>
          <w:rFonts w:hint="eastAsia" w:ascii="宋体" w:hAnsi="宋体" w:cs="宋体"/>
        </w:rPr>
        <w:t>”刘曾复先生这点表演很精彩。念白、身段配合好。</w:t>
      </w:r>
    </w:p>
  </w:footnote>
  <w:footnote w:id="12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此处从陈超老师建议加。</w:t>
      </w:r>
    </w:p>
  </w:footnote>
  <w:footnote w:id="12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color w:val="000000"/>
          <w:vertAlign w:val="superscript"/>
        </w:rPr>
        <w:t xml:space="preserve"> </w:t>
      </w:r>
      <w:r>
        <w:rPr>
          <w:color w:val="000000"/>
        </w:rPr>
        <w:t>右将军槐里侯</w:t>
      </w:r>
      <w:r>
        <w:rPr>
          <w:rStyle w:val="9"/>
          <w:color w:val="000000"/>
        </w:rPr>
        <w:t>万修</w:t>
      </w:r>
      <w:r>
        <w:rPr>
          <w:rStyle w:val="9"/>
          <w:rFonts w:hint="eastAsia"/>
          <w:color w:val="000000"/>
        </w:rPr>
        <w:t>。</w:t>
      </w:r>
    </w:p>
  </w:footnote>
  <w:footnote w:id="126">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b/>
          <w:sz w:val="24"/>
          <w:szCs w:val="18"/>
        </w:rPr>
        <w:t xml:space="preserve"> </w:t>
      </w:r>
      <w:r>
        <w:rPr>
          <w:rFonts w:hint="eastAsia" w:ascii="宋体" w:hAnsi="宋体" w:cs="宋体"/>
          <w:b/>
          <w:sz w:val="20"/>
          <w:szCs w:val="20"/>
        </w:rPr>
        <w:t>陈超老师告知</w:t>
      </w:r>
      <w:r>
        <w:rPr>
          <w:rFonts w:hint="eastAsia" w:ascii="宋体" w:hAnsi="宋体" w:cs="宋体"/>
          <w:sz w:val="20"/>
          <w:szCs w:val="20"/>
        </w:rPr>
        <w:t>：刘曾复先生教授时不唱这四句，哭完就尾声，紧凑。录音时为留资料保留了这四句。</w:t>
      </w:r>
    </w:p>
  </w:footnote>
  <w:footnote w:id="12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hint="eastAsia" w:eastAsia="Calibri"/>
        </w:rPr>
        <w:t xml:space="preserve"> </w:t>
      </w:r>
      <w:r>
        <w:rPr>
          <w:rFonts w:hint="eastAsia"/>
        </w:rPr>
        <w:t>苏连汉藏本作“马虹”。《京剧谈往录续编》</w:t>
      </w:r>
      <w:r>
        <w:rPr>
          <w:color w:val="0000FF"/>
          <w:vertAlign w:val="superscript"/>
        </w:rPr>
        <w:fldChar w:fldCharType="begin"/>
      </w:r>
      <w:r>
        <w:rPr>
          <w:color w:val="0000FF"/>
          <w:vertAlign w:val="superscript"/>
        </w:rPr>
        <w:instrText xml:space="preserve"> REF _Ref414480777 \r \h </w:instrText>
      </w:r>
      <w:r>
        <w:rPr>
          <w:color w:val="0000FF"/>
          <w:vertAlign w:val="superscript"/>
        </w:rPr>
        <w:fldChar w:fldCharType="separate"/>
      </w:r>
      <w:r>
        <w:rPr>
          <w:color w:val="0000FF"/>
          <w:vertAlign w:val="superscript"/>
        </w:rPr>
        <w:t>[13].</w:t>
      </w:r>
      <w:r>
        <w:rPr>
          <w:color w:val="0000FF"/>
          <w:vertAlign w:val="superscript"/>
        </w:rPr>
        <w:fldChar w:fldCharType="end"/>
      </w:r>
      <w:r>
        <w:rPr>
          <w:rFonts w:hint="eastAsia"/>
        </w:rPr>
        <w:t>载刘曾复先生著《回忆杨小楼的演出》中作“马洪”，此处从之。</w:t>
      </w:r>
    </w:p>
  </w:footnote>
  <w:footnote w:id="128">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刘曾复先生为吴小如先生说戏时，此处板式略有调整，唱完</w:t>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hint="eastAsia" w:ascii="宋体" w:hAnsi="宋体" w:cs="宋体"/>
          <w:bCs/>
          <w:color w:val="000000"/>
          <w:szCs w:val="21"/>
        </w:rPr>
        <w:t>，</w:t>
      </w:r>
      <w:r>
        <w:rPr>
          <w:rStyle w:val="99"/>
          <w:rFonts w:hint="eastAsia" w:ascii="Verdana" w:hAnsi="Verdana" w:cs="Verdana"/>
          <w:bCs/>
          <w:color w:val="000000"/>
          <w:szCs w:val="21"/>
        </w:rPr>
        <w:t>“原来是夫人到大堂”一段唱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散板</w:t>
      </w:r>
      <w:r>
        <w:rPr>
          <w:rStyle w:val="99"/>
          <w:rFonts w:ascii="Verdana" w:hAnsi="Verdana" w:eastAsia="Verdana" w:cs="Verdana"/>
          <w:bCs/>
          <w:color w:val="000000"/>
          <w:szCs w:val="21"/>
        </w:rPr>
        <w:t>】</w:t>
      </w:r>
      <w:r>
        <w:rPr>
          <w:rStyle w:val="99"/>
          <w:rFonts w:hint="eastAsia" w:ascii="Verdana" w:hAnsi="Verdana" w:cs="Verdana"/>
          <w:bCs/>
          <w:color w:val="000000"/>
          <w:szCs w:val="21"/>
        </w:rPr>
        <w:t>，</w:t>
      </w:r>
      <w:r>
        <w:rPr>
          <w:rFonts w:hint="eastAsia"/>
        </w:rPr>
        <w:t>此段唱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hint="eastAsia" w:ascii="Verdana" w:hAnsi="Verdana" w:cs="Verdana"/>
          <w:bCs/>
          <w:color w:val="000000"/>
          <w:szCs w:val="21"/>
        </w:rPr>
        <w:t>。</w:t>
      </w:r>
    </w:p>
  </w:footnote>
  <w:footnote w:id="1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eastAsia="Calibri"/>
        </w:rPr>
        <w:t xml:space="preserve"> </w:t>
      </w:r>
      <w:r>
        <w:rPr>
          <w:rFonts w:hint="eastAsia"/>
        </w:rPr>
        <w:t>苏连汉藏本作“风摆旌旗动，气吹刁斗寒。”，夏行涛</w:t>
      </w:r>
      <w:r>
        <w:rPr>
          <w:rFonts w:hint="eastAsia"/>
          <w:sz w:val="15"/>
          <w:szCs w:val="15"/>
        </w:rPr>
        <w:t>君</w:t>
      </w:r>
      <w:r>
        <w:rPr>
          <w:rFonts w:hint="eastAsia"/>
        </w:rPr>
        <w:t>建议作“风吹旌旗动，旗垂刁斗寒。”</w:t>
      </w:r>
    </w:p>
  </w:footnote>
  <w:footnote w:id="1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龙廷”一般作“龙庭”，此处从《京剧新序》。</w:t>
      </w:r>
    </w:p>
    <w:p>
      <w:pPr>
        <w:pStyle w:val="13"/>
        <w:ind w:left="180" w:hanging="180"/>
      </w:pPr>
      <w:r>
        <w:rPr>
          <w:rFonts w:hint="eastAsia"/>
        </w:rPr>
        <w:tab/>
      </w:r>
      <w:r>
        <w:rPr>
          <w:rFonts w:hint="eastAsia"/>
        </w:rPr>
        <w:t>陈超老师注：</w:t>
      </w:r>
      <w:r>
        <w:rPr>
          <w:rFonts w:hint="eastAsia" w:ascii="宋体" w:hAnsi="宋体" w:cs="宋体"/>
        </w:rPr>
        <w:t>此</w:t>
      </w:r>
      <w:r>
        <w:rPr>
          <w:rFonts w:hint="eastAsia" w:ascii="宋体" w:hAnsi="宋体" w:cs="宋体"/>
          <w:sz w:val="18"/>
          <w:szCs w:val="18"/>
        </w:rPr>
        <w:t>句唱完</w:t>
      </w:r>
      <w:r>
        <w:rPr>
          <w:rFonts w:hint="eastAsia" w:ascii="宋体" w:hAnsi="宋体" w:cs="宋体"/>
        </w:rPr>
        <w:t>后，刘秀</w:t>
      </w:r>
      <w:r>
        <w:rPr>
          <w:rFonts w:hint="eastAsia" w:ascii="楷体" w:hAnsi="楷体" w:eastAsia="楷体" w:cs="楷体"/>
        </w:rPr>
        <w:t>在过门里</w:t>
      </w:r>
      <w:r>
        <w:rPr>
          <w:rFonts w:hint="eastAsia" w:ascii="楷体" w:hAnsi="楷体" w:eastAsia="楷体" w:cs="楷体"/>
          <w:sz w:val="18"/>
          <w:szCs w:val="18"/>
        </w:rPr>
        <w:t>整冠</w:t>
      </w:r>
      <w:r>
        <w:rPr>
          <w:rFonts w:hint="eastAsia" w:ascii="宋体" w:hAnsi="宋体" w:cs="宋体"/>
          <w:sz w:val="18"/>
          <w:szCs w:val="18"/>
        </w:rPr>
        <w:t>、</w:t>
      </w:r>
      <w:r>
        <w:rPr>
          <w:rFonts w:hint="eastAsia" w:ascii="楷体" w:hAnsi="楷体" w:eastAsia="楷体" w:cs="楷体"/>
          <w:sz w:val="18"/>
          <w:szCs w:val="18"/>
        </w:rPr>
        <w:t>捋髯</w:t>
      </w:r>
      <w:r>
        <w:rPr>
          <w:rFonts w:hint="eastAsia" w:ascii="宋体" w:hAnsi="宋体" w:cs="宋体"/>
          <w:sz w:val="18"/>
          <w:szCs w:val="18"/>
        </w:rPr>
        <w:t>。</w:t>
      </w:r>
      <w:r>
        <w:rPr>
          <w:rFonts w:hint="eastAsia" w:ascii="宋体" w:hAnsi="宋体" w:cs="宋体"/>
        </w:rPr>
        <w:t>与</w:t>
      </w:r>
      <w:r>
        <w:rPr>
          <w:rFonts w:hint="eastAsia" w:ascii="宋体" w:hAnsi="宋体" w:cs="宋体"/>
          <w:sz w:val="18"/>
          <w:szCs w:val="18"/>
        </w:rPr>
        <w:t>一般</w:t>
      </w:r>
      <w:r>
        <w:rPr>
          <w:rFonts w:hint="eastAsia" w:ascii="宋体" w:hAnsi="宋体" w:cs="宋体"/>
        </w:rPr>
        <w:t>演法刘秀在“金钟响”前面的</w:t>
      </w:r>
      <w:r>
        <w:rPr>
          <w:rFonts w:hint="eastAsia" w:ascii="宋体" w:hAnsi="宋体" w:cs="宋体"/>
          <w:sz w:val="18"/>
          <w:szCs w:val="18"/>
        </w:rPr>
        <w:t>过门</w:t>
      </w:r>
      <w:r>
        <w:rPr>
          <w:rFonts w:hint="eastAsia" w:ascii="宋体" w:hAnsi="宋体" w:cs="宋体"/>
        </w:rPr>
        <w:t>里</w:t>
      </w:r>
      <w:r>
        <w:rPr>
          <w:rFonts w:hint="eastAsia" w:ascii="宋体" w:hAnsi="宋体" w:cs="宋体"/>
          <w:sz w:val="18"/>
          <w:szCs w:val="18"/>
        </w:rPr>
        <w:t>整冠</w:t>
      </w:r>
      <w:r>
        <w:rPr>
          <w:rFonts w:hint="eastAsia" w:ascii="宋体" w:hAnsi="宋体" w:cs="宋体"/>
        </w:rPr>
        <w:t>不同</w:t>
      </w:r>
      <w:r>
        <w:rPr>
          <w:rFonts w:hint="eastAsia" w:ascii="宋体" w:hAnsi="宋体" w:cs="宋体"/>
          <w:sz w:val="18"/>
          <w:szCs w:val="18"/>
        </w:rPr>
        <w:t>。</w:t>
      </w:r>
    </w:p>
  </w:footnote>
  <w:footnote w:id="1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据《后汉书》，“姚期”当作“铫期”，故“姚皇兄”当作“铫皇兄”，“姚刚”当作“铫刚”。此处从《京剧新序》，下同。</w:t>
      </w:r>
    </w:p>
  </w:footnote>
  <w:footnote w:id="1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《京剧新序》中“光”字误作“建”。</w:t>
      </w:r>
    </w:p>
  </w:footnote>
  <w:footnote w:id="1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“奉行”是“遵照执行”之意</w:t>
      </w:r>
      <w:r>
        <w:rPr>
          <w:rFonts w:hint="eastAsia" w:ascii="宋体" w:hAnsi="宋体" w:cs="宋体"/>
        </w:rPr>
        <w:t>；</w:t>
      </w:r>
      <w:r>
        <w:rPr>
          <w:rFonts w:ascii="宋体" w:hAnsi="宋体" w:cs="宋体"/>
        </w:rPr>
        <w:t>“头戴乌纱奉行先”陈宫身为县令，为一县表率</w:t>
      </w:r>
      <w:r>
        <w:rPr>
          <w:rFonts w:hint="eastAsia" w:ascii="宋体" w:hAnsi="宋体" w:cs="宋体"/>
        </w:rPr>
        <w:t>；</w:t>
      </w:r>
    </w:p>
  </w:footnote>
  <w:footnote w:id="1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“开可”是“许可”的意思</w:t>
      </w:r>
      <w:r>
        <w:rPr>
          <w:rFonts w:hint="eastAsia" w:ascii="宋体" w:hAnsi="宋体" w:cs="宋体"/>
        </w:rPr>
        <w:t>；</w:t>
      </w:r>
    </w:p>
  </w:footnote>
  <w:footnote w:id="13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“家邑”本意为“采地”</w:t>
      </w:r>
      <w:r>
        <w:rPr>
          <w:rFonts w:hint="eastAsia" w:ascii="宋体" w:hAnsi="宋体" w:cs="宋体"/>
        </w:rPr>
        <w:t>，</w:t>
      </w:r>
      <w:r>
        <w:rPr>
          <w:rFonts w:ascii="宋体" w:hAnsi="宋体" w:cs="宋体"/>
        </w:rPr>
        <w:t>这里表示陈宫管辖之中牟县</w:t>
      </w:r>
      <w:r>
        <w:rPr>
          <w:rFonts w:hint="eastAsia" w:ascii="宋体" w:hAnsi="宋体" w:cs="宋体"/>
        </w:rPr>
        <w:t>；</w:t>
      </w:r>
    </w:p>
    <w:p>
      <w:pPr>
        <w:pStyle w:val="13"/>
        <w:tabs>
          <w:tab w:val="left" w:pos="105"/>
        </w:tabs>
        <w:ind w:left="180" w:hanging="180"/>
      </w:pPr>
      <w:r>
        <w:rPr>
          <w:rFonts w:ascii="宋体" w:hAnsi="宋体" w:cs="宋体"/>
        </w:rPr>
        <w:tab/>
      </w:r>
      <w:r>
        <w:rPr>
          <w:rFonts w:ascii="宋体" w:hAnsi="宋体" w:cs="宋体"/>
        </w:rPr>
        <w:t>“循吏”见于《史记》的《循吏列传》，</w:t>
      </w:r>
      <w:r>
        <w:rPr>
          <w:rFonts w:hint="eastAsia" w:ascii="宋体" w:hAnsi="宋体" w:cs="宋体"/>
        </w:rPr>
        <w:t>一般指实施、推行善政、口碑声好</w:t>
      </w:r>
      <w:r>
        <w:rPr>
          <w:rFonts w:ascii="宋体" w:hAnsi="宋体" w:cs="宋体"/>
        </w:rPr>
        <w:t>的州</w:t>
      </w:r>
      <w:r>
        <w:rPr>
          <w:rFonts w:hint="eastAsia" w:ascii="宋体" w:hAnsi="宋体" w:cs="宋体"/>
        </w:rPr>
        <w:t>、</w:t>
      </w:r>
      <w:r>
        <w:rPr>
          <w:rFonts w:ascii="宋体" w:hAnsi="宋体" w:cs="宋体"/>
        </w:rPr>
        <w:t>县级地方官</w:t>
      </w:r>
      <w:r>
        <w:rPr>
          <w:rFonts w:hint="eastAsia" w:ascii="宋体" w:hAnsi="宋体" w:cs="宋体"/>
        </w:rPr>
        <w:t>；</w:t>
      </w:r>
    </w:p>
  </w:footnote>
  <w:footnote w:id="1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“水地天”乃“尧天、舜地、禹水”之意</w:t>
      </w:r>
      <w:r>
        <w:rPr>
          <w:rFonts w:hint="eastAsia" w:ascii="宋体" w:hAnsi="宋体" w:cs="宋体"/>
        </w:rPr>
        <w:t>。</w:t>
      </w:r>
    </w:p>
    <w:p>
      <w:pPr>
        <w:pStyle w:val="13"/>
        <w:spacing w:line="276" w:lineRule="auto"/>
        <w:ind w:left="180" w:hanging="180"/>
      </w:pPr>
      <w:r>
        <w:rPr>
          <w:rFonts w:hint="eastAsia" w:ascii="宋体" w:hAnsi="宋体" w:cs="宋体"/>
        </w:rPr>
        <w:tab/>
      </w:r>
      <w:r>
        <w:rPr>
          <w:rFonts w:hint="eastAsia" w:ascii="宋体" w:hAnsi="宋体" w:cs="宋体"/>
        </w:rPr>
        <w:t>吴小如先生学的定场诗作“</w:t>
      </w:r>
      <w:r>
        <w:rPr>
          <w:rFonts w:ascii="宋体" w:hAnsi="宋体" w:cs="宋体"/>
          <w:b/>
          <w:sz w:val="18"/>
          <w:szCs w:val="18"/>
        </w:rPr>
        <w:t>头戴乌纱奉</w:t>
      </w:r>
      <w:r>
        <w:rPr>
          <w:rFonts w:hint="eastAsia" w:ascii="宋体" w:hAnsi="宋体" w:cs="宋体"/>
          <w:b/>
          <w:sz w:val="18"/>
          <w:szCs w:val="18"/>
        </w:rPr>
        <w:t>孝</w:t>
      </w:r>
      <w:r>
        <w:rPr>
          <w:rFonts w:ascii="宋体" w:hAnsi="宋体" w:cs="宋体"/>
          <w:b/>
          <w:sz w:val="18"/>
          <w:szCs w:val="18"/>
        </w:rPr>
        <w:t>先</w:t>
      </w:r>
      <w:r>
        <w:rPr>
          <w:rFonts w:hint="eastAsia" w:ascii="宋体" w:hAnsi="宋体" w:cs="宋体"/>
          <w:sz w:val="18"/>
          <w:szCs w:val="18"/>
        </w:rPr>
        <w:t>，</w:t>
      </w:r>
      <w:r>
        <w:rPr>
          <w:rFonts w:hint="eastAsia" w:ascii="宋体" w:hAnsi="宋体" w:cs="宋体"/>
          <w:b/>
          <w:sz w:val="18"/>
          <w:szCs w:val="18"/>
        </w:rPr>
        <w:t>慈祥恺悌万民欢</w:t>
      </w:r>
      <w:r>
        <w:rPr>
          <w:rFonts w:hint="eastAsia" w:ascii="宋体" w:hAnsi="宋体" w:cs="宋体"/>
          <w:sz w:val="18"/>
          <w:szCs w:val="18"/>
        </w:rPr>
        <w:t>。</w:t>
      </w:r>
      <w:r>
        <w:rPr>
          <w:rFonts w:hint="eastAsia" w:ascii="宋体" w:hAnsi="宋体" w:cs="宋体"/>
          <w:b/>
          <w:sz w:val="18"/>
          <w:szCs w:val="18"/>
        </w:rPr>
        <w:t>嘉言犹如湖中地</w:t>
      </w:r>
      <w:r>
        <w:rPr>
          <w:rFonts w:hint="eastAsia" w:ascii="宋体" w:hAnsi="宋体" w:cs="宋体"/>
          <w:sz w:val="18"/>
          <w:szCs w:val="18"/>
        </w:rPr>
        <w:t>，</w:t>
      </w:r>
      <w:r>
        <w:rPr>
          <w:rFonts w:hint="eastAsia" w:ascii="宋体" w:hAnsi="宋体" w:cs="宋体"/>
          <w:b/>
          <w:sz w:val="18"/>
          <w:szCs w:val="18"/>
        </w:rPr>
        <w:t>得配汪洋水底天</w:t>
      </w:r>
      <w:r>
        <w:rPr>
          <w:rFonts w:hint="eastAsia" w:ascii="宋体" w:hAnsi="宋体" w:cs="宋体"/>
          <w:sz w:val="18"/>
          <w:szCs w:val="18"/>
        </w:rPr>
        <w:t>。</w:t>
      </w:r>
      <w:r>
        <w:rPr>
          <w:rFonts w:hint="eastAsia" w:ascii="宋体" w:hAnsi="宋体" w:cs="宋体"/>
        </w:rPr>
        <w:t>”后两句源自《后汉书·黄宪传》：郭林宗评黄宪(叔度)“汪汪若千顷之陂，澄之不清，淆之不浊，不可量也。”</w:t>
      </w:r>
    </w:p>
  </w:footnote>
  <w:footnote w:id="1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建议作“王升”，此处从“中国京剧戏考”网站《戏考》第一册本。</w:t>
      </w:r>
    </w:p>
  </w:footnote>
  <w:footnote w:id="1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建议作“定妥”。</w:t>
      </w:r>
    </w:p>
  </w:footnote>
  <w:footnote w:id="1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rPr>
        <w:t>“宿店”一场，</w:t>
      </w:r>
      <w:r>
        <w:rPr>
          <w:rFonts w:hint="eastAsia" w:ascii="Times New Roman" w:hAnsi="Times New Roman" w:cs="Times New Roman"/>
        </w:rPr>
        <w:t>陈宫坐小边，</w:t>
      </w:r>
      <w:r>
        <w:rPr>
          <w:rFonts w:hint="eastAsia"/>
        </w:rPr>
        <w:t>【</w:t>
      </w:r>
      <w:r>
        <w:rPr>
          <w:rFonts w:hint="eastAsia" w:ascii="楷体" w:hAnsi="楷体" w:eastAsia="楷体" w:cs="楷体"/>
        </w:rPr>
        <w:t>二黄慢板</w:t>
      </w:r>
      <w:r>
        <w:rPr>
          <w:rFonts w:hint="eastAsia"/>
        </w:rPr>
        <w:t>】也坐</w:t>
      </w:r>
      <w:r>
        <w:rPr>
          <w:rFonts w:hint="eastAsia" w:ascii="Times New Roman" w:hAnsi="Times New Roman" w:cs="Times New Roman"/>
        </w:rPr>
        <w:t>小边虎头椅。</w:t>
      </w:r>
    </w:p>
  </w:footnote>
  <w:footnote w:id="1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ascii="宋体" w:hAnsi="宋体" w:cs="宋体"/>
          <w:sz w:val="18"/>
          <w:szCs w:val="18"/>
        </w:rPr>
        <w:t>起二更时陈宫有个身段：</w:t>
      </w:r>
      <w:r>
        <w:rPr>
          <w:rFonts w:hint="eastAsia" w:ascii="楷体" w:hAnsi="楷体" w:eastAsia="楷体" w:cs="楷体"/>
          <w:sz w:val="18"/>
          <w:szCs w:val="18"/>
        </w:rPr>
        <w:t>搭左腿</w:t>
      </w:r>
      <w:r>
        <w:rPr>
          <w:rFonts w:hint="eastAsia" w:ascii="宋体" w:hAnsi="宋体" w:cs="宋体"/>
          <w:sz w:val="18"/>
          <w:szCs w:val="18"/>
        </w:rPr>
        <w:t>，</w:t>
      </w:r>
      <w:r>
        <w:rPr>
          <w:rFonts w:hint="eastAsia" w:ascii="楷体" w:hAnsi="楷体" w:eastAsia="楷体" w:cs="楷体"/>
          <w:sz w:val="18"/>
          <w:szCs w:val="18"/>
        </w:rPr>
        <w:t>左手水袖搭在左膝上</w:t>
      </w:r>
      <w:r>
        <w:rPr>
          <w:rFonts w:hint="eastAsia" w:ascii="宋体" w:hAnsi="宋体" w:cs="宋体"/>
          <w:sz w:val="18"/>
          <w:szCs w:val="18"/>
        </w:rPr>
        <w:t>，</w:t>
      </w:r>
      <w:r>
        <w:rPr>
          <w:rFonts w:hint="eastAsia" w:ascii="楷体" w:hAnsi="楷体" w:eastAsia="楷体" w:cs="楷体"/>
          <w:sz w:val="18"/>
          <w:szCs w:val="18"/>
        </w:rPr>
        <w:t>右手扶座</w:t>
      </w:r>
      <w:r>
        <w:rPr>
          <w:rFonts w:hint="eastAsia" w:ascii="宋体" w:hAnsi="宋体" w:cs="宋体"/>
          <w:sz w:val="18"/>
          <w:szCs w:val="18"/>
        </w:rPr>
        <w:t>。</w:t>
      </w:r>
    </w:p>
  </w:footnote>
  <w:footnote w:id="141">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陶恭祖望救兵营门立等，备哪有闲心肠来饮杯巡。</w:t>
      </w:r>
      <w:r>
        <w:rPr>
          <w:rFonts w:hint="eastAsia"/>
        </w:rPr>
        <w:t>”</w:t>
      </w:r>
      <w:r>
        <w:t>也可以唱</w:t>
      </w:r>
      <w:r>
        <w:rPr>
          <w:rStyle w:val="99"/>
          <w:rFonts w:ascii="Verdana" w:hAnsi="Verdana" w:eastAsia="Verdana" w:cs="Verdana"/>
          <w:bCs/>
          <w:color w:val="000000"/>
          <w:szCs w:val="21"/>
        </w:rPr>
        <w:t>【</w:t>
      </w:r>
      <w:r>
        <w:rPr>
          <w:rStyle w:val="99"/>
          <w:rFonts w:ascii="楷体" w:hAnsi="楷体" w:eastAsia="楷体" w:cs="Verdana"/>
          <w:bCs/>
          <w:color w:val="000000"/>
          <w:szCs w:val="21"/>
        </w:rPr>
        <w:t>西皮二六</w:t>
      </w:r>
      <w:r>
        <w:rPr>
          <w:rStyle w:val="99"/>
          <w:rFonts w:ascii="宋体" w:hAnsi="宋体" w:eastAsia="Verdana" w:cs="宋体"/>
          <w:bCs/>
          <w:color w:val="000000"/>
          <w:szCs w:val="21"/>
        </w:rPr>
        <w:t>】，</w:t>
      </w:r>
      <w:r>
        <w:rPr>
          <w:rStyle w:val="99"/>
          <w:rFonts w:ascii="宋体" w:hAnsi="宋体" w:cs="宋体"/>
          <w:bCs/>
          <w:color w:val="000000"/>
          <w:szCs w:val="21"/>
        </w:rPr>
        <w:t>刘曾复先生</w:t>
      </w:r>
      <w:r>
        <w:rPr>
          <w:rStyle w:val="99"/>
          <w:rFonts w:hint="eastAsia" w:ascii="宋体" w:hAnsi="宋体" w:cs="宋体"/>
          <w:bCs/>
          <w:color w:val="000000"/>
          <w:szCs w:val="21"/>
        </w:rPr>
        <w:t>说戏时</w:t>
      </w:r>
      <w:r>
        <w:rPr>
          <w:rStyle w:val="99"/>
          <w:rFonts w:ascii="宋体" w:hAnsi="宋体" w:cs="宋体"/>
          <w:bCs/>
          <w:color w:val="000000"/>
          <w:szCs w:val="21"/>
        </w:rPr>
        <w:t>亦作了示范。</w:t>
      </w:r>
    </w:p>
  </w:footnote>
  <w:footnote w:id="14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夏行涛</w:t>
      </w:r>
      <w:r>
        <w:rPr>
          <w:rFonts w:hint="eastAsia"/>
          <w:sz w:val="15"/>
          <w:szCs w:val="15"/>
        </w:rPr>
        <w:t>君</w:t>
      </w:r>
      <w:r>
        <w:rPr>
          <w:rFonts w:hint="eastAsia"/>
        </w:rPr>
        <w:t>建议作“迎门立等”。</w:t>
      </w:r>
    </w:p>
  </w:footnote>
  <w:footnote w:id="1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建议作“大功易成”。</w:t>
      </w:r>
    </w:p>
  </w:footnote>
  <w:footnote w:id="14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刘曾复先生录音中念的是“占得天子”，但按文意“天时”更通顺。</w:t>
      </w:r>
    </w:p>
  </w:footnote>
  <w:footnote w:id="14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《论语</w:t>
      </w:r>
      <w:r>
        <w:rPr>
          <w:rFonts w:hint="eastAsia"/>
        </w:rPr>
        <w:t>·</w:t>
      </w:r>
      <w:r>
        <w:t>子罕》：子贡日：</w:t>
      </w:r>
      <w:r>
        <w:rPr>
          <w:rFonts w:hint="eastAsia"/>
        </w:rPr>
        <w:t>“</w:t>
      </w:r>
      <w:r>
        <w:t>有美玉于斯，韫匮而藏诸</w:t>
      </w:r>
      <w:r>
        <w:rPr>
          <w:rFonts w:hint="eastAsia"/>
        </w:rPr>
        <w:t>？</w:t>
      </w:r>
      <w:r>
        <w:t>求善贾而沽诸</w:t>
      </w:r>
      <w:r>
        <w:rPr>
          <w:rFonts w:hint="eastAsia"/>
        </w:rPr>
        <w:t>？”</w:t>
      </w:r>
      <w:r>
        <w:t>子日：</w:t>
      </w:r>
      <w:r>
        <w:rPr>
          <w:rFonts w:hint="eastAsia"/>
        </w:rPr>
        <w:t>“</w:t>
      </w:r>
      <w:r>
        <w:t>沽之哉！沽之哉！我待贾者也。</w:t>
      </w:r>
      <w:r>
        <w:rPr>
          <w:rFonts w:hint="eastAsia"/>
        </w:rPr>
        <w:t>”</w:t>
      </w:r>
    </w:p>
  </w:footnote>
  <w:footnote w:id="1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指出，“作幕”疑作“作掾”，因形似“作录”以致讹作。掾，</w:t>
      </w:r>
      <w:r>
        <w:t>后为副官佐或官署属员的通称</w:t>
      </w:r>
      <w:r>
        <w:rPr>
          <w:rFonts w:hint="eastAsia"/>
        </w:rPr>
        <w:t>。《全唐文》杜牧有“作掾京兆”；《元好问集》有“先夫人每以作掾为讳”。</w:t>
      </w:r>
    </w:p>
  </w:footnote>
  <w:footnote w:id="1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中国京剧戏考”网站《戏考》第一册本作“把贼扫”。</w:t>
      </w:r>
    </w:p>
  </w:footnote>
  <w:footnote w:id="14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一般俗作“褴衫”。李楠</w:t>
      </w:r>
      <w:r>
        <w:rPr>
          <w:rFonts w:hint="eastAsia"/>
          <w:sz w:val="15"/>
          <w:szCs w:val="15"/>
        </w:rPr>
        <w:t>君</w:t>
      </w:r>
      <w:r>
        <w:rPr>
          <w:rFonts w:hint="eastAsia"/>
        </w:rPr>
        <w:t>按：“蓝衫”是职位低下的官吏的职服，考诸剧情，祢衡先着蓝衫觐见曹操，继而换破衣褴衫，最后赤身裸体，当是。</w:t>
      </w:r>
    </w:p>
  </w:footnote>
  <w:footnote w:id="14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w:t>
      </w:r>
      <w:r>
        <w:rPr>
          <w:rFonts w:hint="eastAsia" w:ascii="宋体" w:hAnsi="宋体" w:cs="宋体"/>
          <w:szCs w:val="32"/>
        </w:rPr>
        <w:t>将身来在东廊道</w:t>
      </w:r>
      <w:r>
        <w:rPr>
          <w:rFonts w:hint="eastAsia"/>
        </w:rPr>
        <w:t>”，并注：“刘老云，老本旧词此句唱‘将身来在西廊道’，下面所接锣鼓为&lt;</w:t>
      </w:r>
      <w:r>
        <w:rPr>
          <w:rFonts w:hint="eastAsia" w:ascii="楷体" w:hAnsi="楷体" w:eastAsia="楷体" w:cs="楷体"/>
          <w:b/>
        </w:rPr>
        <w:t>快长锤</w:t>
      </w:r>
      <w:r>
        <w:rPr>
          <w:rFonts w:hint="eastAsia"/>
        </w:rPr>
        <w:t>&gt;，而并非&lt;</w:t>
      </w:r>
      <w:r>
        <w:rPr>
          <w:rFonts w:hint="eastAsia" w:ascii="楷体" w:hAnsi="楷体" w:eastAsia="楷体" w:cs="楷体"/>
          <w:b/>
        </w:rPr>
        <w:t>双楗子</w:t>
      </w:r>
      <w:r>
        <w:rPr>
          <w:rFonts w:hint="eastAsia"/>
        </w:rPr>
        <w:t>&gt;</w:t>
      </w:r>
      <w:r>
        <w:rPr>
          <w:rFonts w:hint="eastAsia" w:ascii="宋体" w:hAnsi="宋体" w:cs="宋体"/>
        </w:rPr>
        <w:t>”</w:t>
      </w:r>
      <w:r>
        <w:rPr>
          <w:rFonts w:hint="eastAsia"/>
        </w:rPr>
        <w:t>。</w:t>
      </w:r>
    </w:p>
  </w:footnote>
  <w:footnote w:id="150">
    <w:p>
      <w:pPr>
        <w:pStyle w:val="13"/>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sz w:val="18"/>
          <w:szCs w:val="18"/>
        </w:rPr>
        <w:t>旧</w:t>
      </w:r>
      <w:r>
        <w:rPr>
          <w:rFonts w:hint="eastAsia" w:ascii="宋体" w:hAnsi="宋体" w:cs="宋体"/>
          <w:sz w:val="18"/>
          <w:szCs w:val="18"/>
        </w:rPr>
        <w:t>谓子女的身体为父母所生，因称子女的身体为父母的</w:t>
      </w:r>
      <w:r>
        <w:rPr>
          <w:rFonts w:ascii="宋体" w:hAnsi="宋体" w:cs="宋体"/>
          <w:sz w:val="18"/>
          <w:szCs w:val="18"/>
        </w:rPr>
        <w:t>“</w:t>
      </w:r>
      <w:r>
        <w:rPr>
          <w:rFonts w:hint="eastAsia" w:ascii="宋体" w:hAnsi="宋体" w:cs="宋体"/>
          <w:sz w:val="18"/>
          <w:szCs w:val="18"/>
        </w:rPr>
        <w:t>遗躰</w:t>
      </w:r>
      <w:r>
        <w:rPr>
          <w:rFonts w:ascii="宋体" w:hAnsi="宋体" w:cs="宋体"/>
          <w:sz w:val="18"/>
          <w:szCs w:val="18"/>
        </w:rPr>
        <w:t>”。《大戴礼</w:t>
      </w:r>
      <w:r>
        <w:rPr>
          <w:rFonts w:hint="eastAsia" w:ascii="宋体" w:hAnsi="宋体" w:cs="宋体"/>
          <w:sz w:val="18"/>
          <w:szCs w:val="18"/>
        </w:rPr>
        <w:t>记</w:t>
      </w:r>
      <w:r>
        <w:rPr>
          <w:rFonts w:ascii="宋体" w:hAnsi="宋体" w:cs="宋体"/>
          <w:sz w:val="18"/>
          <w:szCs w:val="18"/>
        </w:rPr>
        <w:t>·曾子大孝》：“身者，</w:t>
      </w:r>
      <w:r>
        <w:rPr>
          <w:rFonts w:hint="eastAsia" w:ascii="宋体" w:hAnsi="宋体" w:cs="宋体"/>
          <w:sz w:val="18"/>
          <w:szCs w:val="18"/>
        </w:rPr>
        <w:t>亲之遗躰也。</w:t>
      </w:r>
      <w:r>
        <w:rPr>
          <w:rFonts w:ascii="宋体" w:hAnsi="宋体" w:cs="宋体"/>
          <w:sz w:val="18"/>
          <w:szCs w:val="18"/>
        </w:rPr>
        <w:t>”一本作“</w:t>
      </w:r>
      <w:r>
        <w:rPr>
          <w:rFonts w:hint="eastAsia" w:ascii="宋体" w:hAnsi="宋体" w:cs="宋体"/>
          <w:sz w:val="18"/>
          <w:szCs w:val="18"/>
        </w:rPr>
        <w:t>遗体</w:t>
      </w:r>
      <w:r>
        <w:rPr>
          <w:rFonts w:ascii="宋体" w:hAnsi="宋体" w:cs="宋体"/>
          <w:sz w:val="18"/>
          <w:szCs w:val="18"/>
        </w:rPr>
        <w:t>”。</w:t>
      </w:r>
    </w:p>
  </w:footnote>
  <w:footnote w:id="1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此句</w:t>
      </w:r>
      <w:r>
        <w:rPr>
          <w:rFonts w:hint="eastAsia"/>
        </w:rPr>
        <w:t>李楠</w:t>
      </w:r>
      <w:r>
        <w:rPr>
          <w:rFonts w:hint="eastAsia"/>
          <w:sz w:val="15"/>
          <w:szCs w:val="15"/>
        </w:rPr>
        <w:t>君</w:t>
      </w:r>
      <w:r>
        <w:rPr>
          <w:rFonts w:hint="eastAsia" w:ascii="宋体" w:hAnsi="宋体" w:cs="宋体"/>
        </w:rPr>
        <w:t>从刘曾复先生学作</w:t>
      </w:r>
      <w:r>
        <w:rPr>
          <w:rFonts w:hint="eastAsia"/>
        </w:rPr>
        <w:t>“有朝大展经纶手”。</w:t>
      </w:r>
    </w:p>
  </w:footnote>
  <w:footnote w:id="1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祖考，</w:t>
      </w:r>
      <w:r>
        <w:t>泛指父祖之辈。</w:t>
      </w:r>
    </w:p>
  </w:footnote>
  <w:footnote w:id="1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祧”为远祖之庙。宗祧即宗庙，引申为祖业。</w:t>
      </w:r>
    </w:p>
  </w:footnote>
  <w:footnote w:id="1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志平生”夏行涛</w:t>
      </w:r>
      <w:r>
        <w:rPr>
          <w:rFonts w:hint="eastAsia"/>
          <w:sz w:val="15"/>
          <w:szCs w:val="15"/>
        </w:rPr>
        <w:t>君</w:t>
      </w:r>
      <w:r>
        <w:rPr>
          <w:rFonts w:hint="eastAsia"/>
        </w:rPr>
        <w:t>建议作“助平升”，此处从《京剧汇编》第八十五集</w:t>
      </w:r>
      <w:r>
        <w:rPr>
          <w:rFonts w:hint="eastAsia" w:eastAsia="Calibri"/>
        </w:rPr>
        <w:t xml:space="preserve"> </w:t>
      </w:r>
      <w:r>
        <w:rPr>
          <w:rFonts w:hint="eastAsia"/>
        </w:rPr>
        <w:t>马连良藏本；录音中刘曾复先生念“天子”应作“夫子”，据夏行涛</w:t>
      </w:r>
      <w:r>
        <w:rPr>
          <w:rFonts w:hint="eastAsia"/>
          <w:sz w:val="15"/>
          <w:szCs w:val="15"/>
        </w:rPr>
        <w:t>君</w:t>
      </w:r>
      <w:r>
        <w:rPr>
          <w:rFonts w:hint="eastAsia"/>
        </w:rPr>
        <w:t>告，“</w:t>
      </w:r>
      <w:r>
        <w:t>英雄</w:t>
      </w:r>
      <w:r>
        <w:rPr>
          <w:rFonts w:hint="eastAsia"/>
        </w:rPr>
        <w:t>几</w:t>
      </w:r>
      <w:r>
        <w:t>见称</w:t>
      </w:r>
      <w:r>
        <w:rPr>
          <w:rFonts w:hint="eastAsia"/>
        </w:rPr>
        <w:t>夫</w:t>
      </w:r>
      <w:r>
        <w:t>子，豪杰如斯乃圣人</w:t>
      </w:r>
      <w:r>
        <w:rPr>
          <w:rFonts w:hint="eastAsia"/>
        </w:rPr>
        <w:t>”是清代中叶理学家夏力恕为湖北孝感关帝庙作的对联。</w:t>
      </w:r>
    </w:p>
  </w:footnote>
  <w:footnote w:id="155">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告，刘曾复先生曾言，前辈艺人沿袭“尊崇关帝”的旧俗，台上往往将“青龙刀”或“青龙偃月”的“龙”念“铜(t</w:t>
      </w:r>
      <w:r>
        <w:t>ó</w:t>
      </w:r>
      <w:r>
        <w:rPr>
          <w:rFonts w:hint="eastAsia"/>
        </w:rPr>
        <w:t>ng)</w:t>
      </w:r>
      <w:r>
        <w:rPr>
          <w:rFonts w:hint="eastAsia" w:ascii="宋体" w:hAnsi="宋体" w:cs="宋体"/>
        </w:rPr>
        <w:t>”</w:t>
      </w:r>
      <w:r>
        <w:rPr>
          <w:rFonts w:hint="eastAsia"/>
        </w:rPr>
        <w:t>音，也可视为一种“避讳”。刘先生学戏时“青龙刀”念法即此路数。</w:t>
      </w:r>
    </w:p>
  </w:footnote>
  <w:footnote w:id="15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刘曾复先生录音中似作“天日行”，参考《京剧汇编》第八十五集</w:t>
      </w:r>
      <w:r>
        <w:rPr>
          <w:rFonts w:hint="eastAsia" w:eastAsia="Calibri"/>
        </w:rPr>
        <w:t xml:space="preserve"> </w:t>
      </w:r>
      <w:r>
        <w:rPr>
          <w:rFonts w:hint="eastAsia"/>
        </w:rPr>
        <w:t>马连良藏本，此处作“实望汉室天日倾”，故“誓挽汉室天日倾”文意更确。</w:t>
      </w:r>
    </w:p>
  </w:footnote>
  <w:footnote w:id="157">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刘曾复先生钞本注：“</w:t>
      </w:r>
      <w:r>
        <w:rPr>
          <w:sz w:val="18"/>
          <w:szCs w:val="18"/>
        </w:rPr>
        <w:t>汪桂芬、王凤卿、余叔岩、贾洪林</w:t>
      </w:r>
      <w:r>
        <w:rPr>
          <w:rFonts w:eastAsia="Calibri"/>
          <w:sz w:val="18"/>
          <w:szCs w:val="18"/>
        </w:rPr>
        <w:t xml:space="preserve"> </w:t>
      </w:r>
      <w:r>
        <w:rPr>
          <w:sz w:val="18"/>
          <w:szCs w:val="18"/>
        </w:rPr>
        <w:t>派，与富</w:t>
      </w:r>
      <w:r>
        <w:rPr>
          <w:rFonts w:hint="eastAsia"/>
          <w:sz w:val="18"/>
          <w:szCs w:val="18"/>
        </w:rPr>
        <w:t>(连成)</w:t>
      </w:r>
      <w:r>
        <w:rPr>
          <w:sz w:val="18"/>
          <w:szCs w:val="18"/>
        </w:rPr>
        <w:t>社不同</w:t>
      </w:r>
      <w:r>
        <w:rPr>
          <w:rFonts w:hint="eastAsia"/>
          <w:sz w:val="18"/>
          <w:szCs w:val="18"/>
        </w:rPr>
        <w:t>”。</w:t>
      </w:r>
    </w:p>
    <w:p>
      <w:pPr>
        <w:spacing w:line="276" w:lineRule="auto"/>
        <w:ind w:left="180" w:hanging="180"/>
      </w:pPr>
      <w:r>
        <w:rPr>
          <w:sz w:val="20"/>
          <w:szCs w:val="20"/>
        </w:rPr>
        <w:tab/>
      </w:r>
      <w:r>
        <w:rPr>
          <w:sz w:val="20"/>
          <w:szCs w:val="20"/>
        </w:rPr>
        <w:t>(戏中所有鲁肃下场为王</w:t>
      </w:r>
      <w:r>
        <w:rPr>
          <w:rFonts w:hint="eastAsia"/>
          <w:sz w:val="20"/>
          <w:szCs w:val="20"/>
        </w:rPr>
        <w:t>凤</w:t>
      </w:r>
      <w:r>
        <w:rPr>
          <w:sz w:val="20"/>
          <w:szCs w:val="20"/>
        </w:rPr>
        <w:t>卿授)</w:t>
      </w:r>
    </w:p>
    <w:p>
      <w:pPr>
        <w:spacing w:line="276" w:lineRule="auto"/>
        <w:ind w:left="180" w:hanging="180"/>
      </w:pPr>
      <w:r>
        <w:rPr>
          <w:rFonts w:hint="eastAsia"/>
          <w:sz w:val="18"/>
          <w:szCs w:val="18"/>
        </w:rPr>
        <w:tab/>
      </w:r>
      <w:r>
        <w:rPr>
          <w:rFonts w:hint="eastAsia"/>
          <w:sz w:val="18"/>
          <w:szCs w:val="18"/>
        </w:rPr>
        <w:t>剧本中有关人物、场次和调度由段公平</w:t>
      </w:r>
      <w:r>
        <w:rPr>
          <w:rFonts w:hint="eastAsia"/>
          <w:sz w:val="15"/>
          <w:szCs w:val="15"/>
        </w:rPr>
        <w:t>君</w:t>
      </w:r>
      <w:r>
        <w:rPr>
          <w:rFonts w:hint="eastAsia"/>
          <w:sz w:val="18"/>
          <w:szCs w:val="18"/>
        </w:rPr>
        <w:t>协助整理。</w:t>
      </w:r>
    </w:p>
  </w:footnote>
  <w:footnote w:id="15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刘曾复先生钞本注：“此句可不念”。</w:t>
      </w:r>
    </w:p>
  </w:footnote>
  <w:footnote w:id="15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陈超老师介绍：这是鲁肃的第二个上场。</w:t>
      </w:r>
    </w:p>
  </w:footnote>
  <w:footnote w:id="1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此处不念《三国演义》原文中“伏路把关饶子敬，临江水战有周郎。”两句。</w:t>
      </w:r>
    </w:p>
  </w:footnote>
  <w:footnote w:id="161">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刘曾复先生在为樊百乐</w:t>
      </w:r>
      <w:r>
        <w:rPr>
          <w:rFonts w:hint="eastAsia"/>
          <w:sz w:val="15"/>
          <w:szCs w:val="15"/>
        </w:rPr>
        <w:t>君</w:t>
      </w:r>
      <w:r>
        <w:rPr>
          <w:rFonts w:hint="eastAsia"/>
        </w:rPr>
        <w:t>说戏时详细介绍了藏书的做工和细节。</w:t>
      </w:r>
    </w:p>
  </w:footnote>
  <w:footnote w:id="1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这个对儿是“真假难凭信，好歹问知音。”</w:t>
      </w:r>
    </w:p>
  </w:footnote>
  <w:footnote w:id="16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刘曾复先生钞本此处记为“蝼蚁尚生”，系脱漏，据录音补正。</w:t>
      </w:r>
    </w:p>
  </w:footnote>
  <w:footnote w:id="16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陈超老师介绍：</w:t>
      </w:r>
      <w:r>
        <w:rPr>
          <w:rFonts w:hint="eastAsia" w:ascii="宋体" w:hAnsi="宋体" w:cs="宋体"/>
        </w:rPr>
        <w:t>此处鲁肃</w:t>
      </w:r>
      <w:r>
        <w:rPr>
          <w:rFonts w:hint="eastAsia" w:ascii="宋体" w:hAnsi="宋体" w:cs="宋体"/>
          <w:sz w:val="18"/>
          <w:szCs w:val="18"/>
        </w:rPr>
        <w:t>不端酒杯，更没有把酒泼在自己脸上的表演。</w:t>
      </w:r>
    </w:p>
  </w:footnote>
  <w:footnote w:id="1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陈超老师介绍：贾洪林说谭鑫培不允许(诸葛亮饮酒)。</w:t>
      </w:r>
    </w:p>
  </w:footnote>
  <w:footnote w:id="1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段公平</w:t>
      </w:r>
      <w:r>
        <w:rPr>
          <w:sz w:val="15"/>
          <w:szCs w:val="15"/>
        </w:rPr>
        <w:t>君</w:t>
      </w:r>
      <w:r>
        <w:t>注</w:t>
      </w:r>
      <w:r>
        <w:rPr>
          <w:rFonts w:ascii="宋体" w:hAnsi="宋体" w:cs="宋体"/>
        </w:rPr>
        <w:t>“雄虎”亦作“熊虎”。</w:t>
      </w:r>
    </w:p>
  </w:footnote>
  <w:footnote w:id="16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sz w:val="15"/>
          <w:szCs w:val="15"/>
        </w:rPr>
        <w:t>君</w:t>
      </w:r>
      <w:r>
        <w:rPr>
          <w:rFonts w:hint="eastAsia"/>
        </w:rPr>
        <w:t>建议作</w:t>
      </w:r>
      <w:r>
        <w:rPr>
          <w:rFonts w:ascii="宋体" w:hAnsi="宋体" w:cs="宋体"/>
        </w:rPr>
        <w:t>“</w:t>
      </w:r>
      <w:r>
        <w:rPr>
          <w:rFonts w:hint="eastAsia" w:ascii="宋体" w:hAnsi="宋体" w:cs="宋体"/>
        </w:rPr>
        <w:t>起首</w:t>
      </w:r>
      <w:r>
        <w:rPr>
          <w:rFonts w:ascii="宋体" w:hAnsi="宋体" w:cs="宋体"/>
        </w:rPr>
        <w:t>”</w:t>
      </w:r>
      <w:r>
        <w:rPr>
          <w:rFonts w:hint="eastAsia" w:ascii="宋体" w:hAnsi="宋体" w:cs="宋体"/>
        </w:rPr>
        <w:t>。姜骏按：“起首”为开始、起先之意；“起手”有动手、下手之意，亦有开始之意。</w:t>
      </w:r>
    </w:p>
  </w:footnote>
  <w:footnote w:id="16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段公平</w:t>
      </w:r>
      <w:r>
        <w:rPr>
          <w:rFonts w:ascii="宋体" w:hAnsi="宋体" w:cs="宋体"/>
          <w:sz w:val="15"/>
          <w:szCs w:val="15"/>
        </w:rPr>
        <w:t>君</w:t>
      </w:r>
      <w:r>
        <w:rPr>
          <w:rFonts w:ascii="宋体" w:hAnsi="宋体" w:cs="宋体"/>
        </w:rPr>
        <w:t>建议作“荣辱事”。</w:t>
      </w:r>
    </w:p>
  </w:footnote>
  <w:footnote w:id="1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原来</w:t>
      </w:r>
      <w:r>
        <w:rPr>
          <w:rFonts w:hint="eastAsia" w:ascii="宋体" w:hAnsi="宋体" w:cs="宋体"/>
          <w:bCs/>
        </w:rPr>
        <w:t>老路子</w:t>
      </w:r>
      <w:r>
        <w:rPr>
          <w:rFonts w:ascii="宋体" w:hAnsi="宋体" w:cs="宋体"/>
          <w:bCs/>
        </w:rPr>
        <w:t>是单起霸</w:t>
      </w:r>
      <w:r>
        <w:rPr>
          <w:rFonts w:hint="eastAsia" w:ascii="宋体" w:hAnsi="宋体" w:cs="宋体"/>
          <w:bCs/>
        </w:rPr>
        <w:t>，与</w:t>
      </w:r>
      <w:r>
        <w:rPr>
          <w:rFonts w:ascii="宋体" w:hAnsi="宋体" w:cs="宋体"/>
          <w:bCs/>
        </w:rPr>
        <w:t>《</w:t>
      </w:r>
      <w:r>
        <w:rPr>
          <w:rFonts w:ascii="宋体" w:hAnsi="宋体" w:cs="宋体"/>
          <w:b/>
          <w:bCs/>
        </w:rPr>
        <w:t>群英会</w:t>
      </w:r>
      <w:r>
        <w:rPr>
          <w:rFonts w:ascii="宋体" w:hAnsi="宋体" w:cs="宋体"/>
          <w:bCs/>
        </w:rPr>
        <w:t>》黄盖、甘宁</w:t>
      </w:r>
      <w:r>
        <w:rPr>
          <w:rFonts w:hint="eastAsia" w:ascii="宋体" w:hAnsi="宋体" w:cs="宋体"/>
          <w:bCs/>
        </w:rPr>
        <w:t>同</w:t>
      </w:r>
      <w:r>
        <w:rPr>
          <w:rFonts w:ascii="宋体" w:hAnsi="宋体" w:cs="宋体"/>
          <w:bCs/>
        </w:rPr>
        <w:t>。</w:t>
      </w:r>
    </w:p>
  </w:footnote>
  <w:footnote w:id="17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金少山戴大镫，后改倒缨盔。</w:t>
      </w:r>
    </w:p>
  </w:footnote>
  <w:footnote w:id="1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双起霸黄忠、魏延分着念黄忠单起霸的词。如单起霸，魏延的念为“(</w:t>
      </w:r>
      <w:r>
        <w:rPr>
          <w:rFonts w:hint="eastAsia" w:ascii="楷体" w:hAnsi="楷体" w:eastAsia="楷体" w:cs="楷体"/>
        </w:rPr>
        <w:t>念</w:t>
      </w:r>
      <w:r>
        <w:rPr>
          <w:rFonts w:hint="eastAsia"/>
        </w:rPr>
        <w:t>)威风凛凛杀气飘，万马军中逞英豪。丹心一片扶社稷，深谢皇恩保汉朝。”</w:t>
      </w:r>
    </w:p>
  </w:footnote>
  <w:footnote w:id="1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刘曾复先生多次强调，黄忠、魏延对韩玄的称呼，应该称呼“都督”或“太守”，不称呼“元帅”。</w:t>
      </w:r>
    </w:p>
  </w:footnote>
  <w:footnote w:id="17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8"/>
        </w:rPr>
        <w:t>陈超老师介绍：这段</w:t>
      </w:r>
      <w:r>
        <w:rPr>
          <w:rFonts w:ascii="宋体" w:hAnsi="宋体" w:cs="宋体"/>
          <w:bCs/>
          <w:szCs w:val="21"/>
        </w:rPr>
        <w:t>【</w:t>
      </w:r>
      <w:r>
        <w:rPr>
          <w:rFonts w:ascii="楷体" w:hAnsi="楷体" w:eastAsia="楷体" w:cs="宋体"/>
          <w:bCs/>
          <w:szCs w:val="21"/>
        </w:rPr>
        <w:t>西皮二六</w:t>
      </w:r>
      <w:r>
        <w:rPr>
          <w:rFonts w:ascii="宋体" w:hAnsi="宋体" w:cs="宋体"/>
          <w:bCs/>
          <w:szCs w:val="21"/>
        </w:rPr>
        <w:t>】</w:t>
      </w:r>
      <w:r>
        <w:rPr>
          <w:rFonts w:hint="eastAsia" w:ascii="宋体" w:hAnsi="宋体" w:cs="宋体"/>
          <w:bCs/>
          <w:szCs w:val="21"/>
        </w:rPr>
        <w:t>设计得</w:t>
      </w:r>
      <w:r>
        <w:rPr>
          <w:rFonts w:hint="eastAsia" w:ascii="Times New Roman" w:hAnsi="Times New Roman" w:cs="Times New Roman"/>
          <w:sz w:val="18"/>
          <w:szCs w:val="18"/>
        </w:rPr>
        <w:t>很别致。七个字一句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，按十个字一句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唱。</w:t>
      </w:r>
    </w:p>
  </w:footnote>
  <w:footnote w:id="17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此为北京谭派、汪派打法。上海有</w:t>
      </w:r>
      <w:r>
        <w:rPr>
          <w:rFonts w:hint="eastAsia"/>
        </w:rPr>
        <w:t>“</w:t>
      </w:r>
      <w:r>
        <w:t>四门斗</w:t>
      </w:r>
      <w:r>
        <w:rPr>
          <w:rFonts w:hint="eastAsia"/>
        </w:rPr>
        <w:t>”</w:t>
      </w:r>
      <w:r>
        <w:t>、</w:t>
      </w:r>
      <w:r>
        <w:rPr>
          <w:rFonts w:hint="eastAsia"/>
        </w:rPr>
        <w:t>&lt;</w:t>
      </w:r>
      <w:r>
        <w:rPr>
          <w:rFonts w:ascii="楷体" w:hAnsi="楷体" w:eastAsia="楷体" w:cs="楷体"/>
          <w:b/>
        </w:rPr>
        <w:t>柳青娘</w:t>
      </w:r>
      <w:r>
        <w:rPr>
          <w:rFonts w:cs="宋体"/>
          <w:bCs/>
          <w:szCs w:val="21"/>
        </w:rPr>
        <w:t>&gt;</w:t>
      </w:r>
      <w:r>
        <w:t>唢呐牌子打法。</w:t>
      </w:r>
    </w:p>
  </w:footnote>
  <w:footnote w:id="1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陈超老师介绍：黄忠落马，念时，关羽始终举刀纹丝不动。</w:t>
      </w:r>
    </w:p>
  </w:footnote>
  <w:footnote w:id="176">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w:t>
      </w:r>
      <w:r>
        <w:rPr>
          <w:rFonts w:hint="eastAsia" w:ascii="宋体" w:hAnsi="宋体" w:cs="宋体"/>
        </w:rPr>
        <w:t>关羽念到“换马再战”，</w:t>
      </w:r>
      <w:r>
        <w:rPr>
          <w:rFonts w:hint="eastAsia" w:ascii="楷体" w:hAnsi="楷体" w:eastAsia="楷体" w:cs="楷体"/>
        </w:rPr>
        <w:t>右手一拄刀</w:t>
      </w:r>
      <w:r>
        <w:rPr>
          <w:rFonts w:hint="eastAsia" w:ascii="宋体" w:hAnsi="宋体" w:cs="宋体"/>
        </w:rPr>
        <w:t>，</w:t>
      </w:r>
      <w:r>
        <w:rPr>
          <w:rFonts w:hint="eastAsia" w:ascii="楷体" w:hAnsi="楷体" w:eastAsia="楷体" w:cs="楷体"/>
        </w:rPr>
        <w:t>左手慢捋髯</w:t>
      </w:r>
      <w:r>
        <w:rPr>
          <w:rFonts w:hint="eastAsia" w:ascii="宋体" w:hAnsi="宋体" w:cs="宋体"/>
        </w:rPr>
        <w:t>，很威严。</w:t>
      </w:r>
    </w:p>
  </w:footnote>
  <w:footnote w:id="1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注：“旌旗起”当作“旌节旗(</w:t>
      </w:r>
      <w:r>
        <w:rPr>
          <w:rFonts w:hint="eastAsia" w:ascii="楷体" w:hAnsi="楷体" w:eastAsia="楷体" w:cs="楷体"/>
        </w:rPr>
        <w:t>或</w:t>
      </w:r>
      <w:r>
        <w:rPr>
          <w:rFonts w:hint="eastAsia"/>
        </w:rPr>
        <w:t>：旌捷旗)</w:t>
      </w:r>
      <w:r>
        <w:rPr>
          <w:rFonts w:hint="eastAsia" w:ascii="宋体" w:hAnsi="宋体" w:cs="宋体"/>
        </w:rPr>
        <w:t>”——</w:t>
      </w:r>
      <w:r>
        <w:rPr>
          <w:rFonts w:hint="eastAsia"/>
        </w:rPr>
        <w:t>《金瓶梅》第十二回作“眼望旌节旗”；《琵琶记》作“眼望旌捷旗”。</w:t>
      </w:r>
    </w:p>
  </w:footnote>
  <w:footnote w:id="1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此处按老路子不转【</w:t>
      </w:r>
      <w:r>
        <w:rPr>
          <w:rFonts w:hint="eastAsia" w:ascii="楷体" w:hAnsi="楷体" w:eastAsia="楷体" w:cs="楷体"/>
        </w:rPr>
        <w:t>西皮快板</w:t>
      </w:r>
      <w:r>
        <w:rPr>
          <w:rFonts w:hint="eastAsia"/>
        </w:rPr>
        <w:t>】。</w:t>
      </w:r>
    </w:p>
  </w:footnote>
  <w:footnote w:id="1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此处及</w:t>
      </w:r>
      <w:r>
        <w:rPr>
          <w:rFonts w:hint="eastAsia" w:ascii="宋体" w:hAnsi="宋体" w:cs="宋体"/>
          <w:bCs/>
          <w:szCs w:val="21"/>
        </w:rPr>
        <w:t>以上几句一般没有唱，谭派、余派有唱。</w:t>
      </w:r>
    </w:p>
  </w:footnote>
  <w:footnote w:id="18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表示悬挂韩玄人头示众。</w:t>
      </w:r>
    </w:p>
  </w:footnote>
  <w:footnote w:id="181">
    <w:p>
      <w:pPr>
        <w:pStyle w:val="13"/>
        <w:snapToGrid w:val="0"/>
        <w:rPr>
          <w:rFonts w:hint="eastAsia"/>
        </w:rPr>
      </w:pPr>
      <w:r>
        <w:rPr>
          <w:rStyle w:val="12"/>
        </w:rPr>
        <w:footnoteRef/>
      </w:r>
      <w:r>
        <w:rPr>
          <w:rStyle w:val="66"/>
          <w:rFonts w:hint="default" w:ascii="Verdana" w:hAnsi="Verdana" w:cs="Times New Roman"/>
          <w:vertAlign w:val="baseline"/>
          <w:lang w:val="en"/>
        </w:rPr>
        <w:t xml:space="preserve">  </w:t>
      </w:r>
      <w:r>
        <w:rPr>
          <w:rFonts w:hint="eastAsia"/>
        </w:rPr>
        <w:t>“性情有”也有唱“性情拗”的。</w:t>
      </w:r>
    </w:p>
  </w:footnote>
  <w:footnote w:id="182">
    <w:p>
      <w:pPr>
        <w:widowControl/>
        <w:jc w:val="left"/>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sz w:val="20"/>
          <w:szCs w:val="20"/>
        </w:rPr>
        <w:t>此处刘曾复先生录音疑似有缺失，</w:t>
      </w:r>
      <w:r>
        <w:rPr>
          <w:rFonts w:ascii="宋体" w:hAnsi="宋体" w:cs="宋体"/>
          <w:bCs/>
          <w:kern w:val="0"/>
          <w:sz w:val="20"/>
          <w:szCs w:val="20"/>
          <w:lang w:bidi="ar"/>
        </w:rPr>
        <w:t>根据《马连良演出剧本选集》</w:t>
      </w:r>
      <w:r>
        <w:rPr>
          <w:rFonts w:hint="eastAsia" w:ascii="宋体" w:hAnsi="宋体" w:cs="宋体"/>
          <w:bCs/>
          <w:kern w:val="0"/>
          <w:sz w:val="20"/>
          <w:szCs w:val="20"/>
          <w:lang w:bidi="ar"/>
        </w:rPr>
        <w:t>添加。</w:t>
      </w:r>
    </w:p>
  </w:footnote>
  <w:footnote w:id="183">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注：这两句刘曾复先生另有作：</w:t>
      </w:r>
      <w:r>
        <w:rPr>
          <w:rStyle w:val="99"/>
          <w:rFonts w:ascii="Verdana" w:hAnsi="Verdana" w:cs="Verdana"/>
          <w:bCs/>
          <w:color w:val="000000"/>
          <w:szCs w:val="21"/>
        </w:rPr>
        <w:t>鲁子敬</w:t>
      </w:r>
      <w:r>
        <w:rPr>
          <w:rStyle w:val="99"/>
          <w:rFonts w:hint="eastAsia" w:ascii="Verdana" w:hAnsi="Verdana" w:cs="Verdana"/>
          <w:bCs/>
          <w:color w:val="000000"/>
          <w:szCs w:val="21"/>
        </w:rPr>
        <w:t>再不能</w:t>
      </w:r>
      <w:r>
        <w:rPr>
          <w:rStyle w:val="99"/>
          <w:rFonts w:ascii="Verdana" w:hAnsi="Verdana" w:cs="Verdana"/>
          <w:bCs/>
          <w:color w:val="000000"/>
          <w:szCs w:val="21"/>
        </w:rPr>
        <w:t>旁观袖手，</w:t>
      </w:r>
      <w:r>
        <w:rPr>
          <w:rStyle w:val="99"/>
          <w:rFonts w:hint="eastAsia" w:ascii="Verdana" w:hAnsi="Verdana" w:cs="Verdana"/>
          <w:bCs/>
          <w:color w:val="000000"/>
          <w:szCs w:val="21"/>
        </w:rPr>
        <w:t>望</w:t>
      </w:r>
      <w:r>
        <w:rPr>
          <w:rStyle w:val="99"/>
          <w:rFonts w:ascii="Verdana" w:hAnsi="Verdana" w:cs="Verdana"/>
          <w:bCs/>
          <w:color w:val="000000"/>
          <w:szCs w:val="21"/>
        </w:rPr>
        <w:t>都督三思行</w:t>
      </w:r>
      <w:r>
        <w:rPr>
          <w:rStyle w:val="99"/>
          <w:rFonts w:hint="eastAsia" w:ascii="Verdana" w:hAnsi="Verdana" w:cs="Verdana"/>
          <w:bCs/>
          <w:color w:val="000000"/>
          <w:szCs w:val="21"/>
        </w:rPr>
        <w:t>另</w:t>
      </w:r>
      <w:r>
        <w:rPr>
          <w:rStyle w:val="99"/>
          <w:rFonts w:ascii="Verdana" w:hAnsi="Verdana" w:cs="Verdana"/>
          <w:bCs/>
          <w:color w:val="000000"/>
          <w:szCs w:val="21"/>
        </w:rPr>
        <w:t>定良谋。</w:t>
      </w:r>
    </w:p>
  </w:footnote>
  <w:footnote w:id="184">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据2005年5月29日刘曾复先生与段公平、樊百乐谈话录音整理(非正式说戏录音)</w:t>
      </w:r>
    </w:p>
  </w:footnote>
  <w:footnote w:id="185">
    <w:p>
      <w:pPr>
        <w:pStyle w:val="13"/>
        <w:rPr>
          <w:rStyle w:val="99"/>
          <w:rFonts w:hint="eastAsia" w:ascii="Verdana" w:hAnsi="Verdana" w:cs="Verdana"/>
          <w:bCs/>
          <w:szCs w:val="21"/>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Style w:val="99"/>
          <w:rFonts w:hint="eastAsia" w:ascii="Verdana" w:hAnsi="Verdana" w:cs="Verdana"/>
          <w:bCs/>
          <w:color w:val="FF0000"/>
          <w:szCs w:val="21"/>
        </w:rPr>
        <w:t>末句刘曾复先生未能忆起</w:t>
      </w:r>
      <w:r>
        <w:rPr>
          <w:rStyle w:val="99"/>
          <w:rFonts w:hint="eastAsia" w:ascii="Verdana" w:hAnsi="Verdana" w:cs="Verdana"/>
          <w:bCs/>
          <w:szCs w:val="21"/>
        </w:rPr>
        <w:t>。</w:t>
      </w:r>
    </w:p>
    <w:p>
      <w:pPr>
        <w:pStyle w:val="13"/>
        <w:ind w:left="0" w:firstLine="0"/>
        <w:rPr>
          <w:rFonts w:hint="eastAsia" w:ascii="Verdana" w:hAnsi="Verdana" w:cs="Verdana"/>
          <w:bCs/>
          <w:szCs w:val="21"/>
        </w:rPr>
      </w:pPr>
      <w:r>
        <w:rPr>
          <w:rStyle w:val="99"/>
          <w:rFonts w:hint="eastAsia" w:ascii="Verdana" w:hAnsi="Verdana" w:cs="Verdana"/>
          <w:bCs/>
          <w:szCs w:val="21"/>
        </w:rPr>
        <w:t>陈超老师介绍：他随刘曾复先生学的词句是“曹贼兴动人和马，进犯荆州把孤拿。四弟之言非虚假，瞒哄郡主及早还家。”尤其最后一句是八个字，挺特别。</w:t>
      </w:r>
    </w:p>
  </w:footnote>
  <w:footnote w:id="186">
    <w:p>
      <w:pPr>
        <w:pStyle w:val="13"/>
        <w:rPr>
          <w:rFonts w:hint="eastAsia"/>
        </w:rPr>
      </w:pPr>
      <w:r>
        <w:rPr>
          <w:rStyle w:val="12"/>
        </w:rPr>
        <w:footnoteRef/>
      </w:r>
      <w:r>
        <w:rPr>
          <w:rFonts w:hint="eastAsia"/>
        </w:rPr>
        <w:t xml:space="preserve"> 刘曾复先生说戏时说明：此处</w:t>
      </w:r>
      <w:r>
        <w:rPr>
          <w:rStyle w:val="99"/>
          <w:rFonts w:hint="eastAsia" w:ascii="Verdana" w:hAnsi="Verdana" w:cs="Verdana"/>
          <w:bCs/>
          <w:szCs w:val="21"/>
        </w:rPr>
        <w:t>后来多不唱，刘备直接</w:t>
      </w:r>
      <w:r>
        <w:rPr>
          <w:rStyle w:val="99"/>
          <w:bCs/>
          <w:szCs w:val="21"/>
        </w:rPr>
        <w:t>&lt;</w:t>
      </w:r>
      <w:r>
        <w:rPr>
          <w:rStyle w:val="99"/>
          <w:rFonts w:hAnsi="楷体" w:eastAsia="楷体"/>
          <w:b/>
          <w:bCs/>
          <w:szCs w:val="21"/>
        </w:rPr>
        <w:t>水底鱼</w:t>
      </w:r>
      <w:r>
        <w:rPr>
          <w:rStyle w:val="99"/>
          <w:bCs/>
          <w:szCs w:val="21"/>
        </w:rPr>
        <w:t>&gt;</w:t>
      </w:r>
      <w:r>
        <w:rPr>
          <w:rStyle w:val="99"/>
          <w:rFonts w:hint="eastAsia" w:ascii="Verdana" w:hAnsi="Verdana" w:cs="Verdana"/>
          <w:bCs/>
          <w:szCs w:val="21"/>
        </w:rPr>
        <w:t>上。</w:t>
      </w:r>
    </w:p>
  </w:footnote>
  <w:footnote w:id="18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“衿”的本意为正装，同“襟”；也可指系衣裳的带子。</w:t>
      </w:r>
    </w:p>
  </w:footnote>
  <w:footnote w:id="188">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马连良藏本作“花瓣落”。</w:t>
      </w:r>
    </w:p>
  </w:footnote>
  <w:footnote w:id="189">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马连良藏本作“以势力”。</w:t>
      </w:r>
    </w:p>
  </w:footnote>
  <w:footnote w:id="190">
    <w:p>
      <w:pPr>
        <w:pStyle w:val="13"/>
        <w:ind w:left="180" w:hanging="180"/>
      </w:pPr>
      <w:r>
        <w:rPr>
          <w:rStyle w:val="66"/>
          <w:rFonts w:ascii="Verdana" w:hAnsi="Verdana"/>
        </w:rPr>
        <w:footnoteRef/>
      </w:r>
      <w:r>
        <w:rPr>
          <w:rFonts w:eastAsia="Calibri"/>
        </w:rPr>
        <w:tab/>
      </w:r>
      <w:r>
        <w:rPr>
          <w:rFonts w:eastAsia="Calibri"/>
        </w:rPr>
        <w:t xml:space="preserve"> </w:t>
      </w:r>
      <w:r>
        <w:rPr>
          <w:rFonts w:hint="eastAsia" w:ascii="宋体" w:hAnsi="宋体" w:cs="宋体"/>
        </w:rPr>
        <w:t>“</w:t>
      </w:r>
      <w:r>
        <w:rPr>
          <w:rFonts w:hint="eastAsia"/>
        </w:rPr>
        <w:t>公厅”是官衙的意思。</w:t>
      </w:r>
    </w:p>
  </w:footnote>
  <w:footnote w:id="191">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《京剧汇编》第十三集</w:t>
      </w:r>
      <w:r>
        <w:rPr>
          <w:rFonts w:hint="eastAsia" w:eastAsia="Calibri"/>
        </w:rPr>
        <w:t xml:space="preserve"> </w:t>
      </w:r>
      <w:r>
        <w:rPr>
          <w:rFonts w:hint="eastAsia"/>
        </w:rPr>
        <w:t>马连良藏本作“移奔”。</w:t>
      </w:r>
    </w:p>
  </w:footnote>
  <w:footnote w:id="1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该戏的相关场次的身段表演参阅李舒先生遗作《涉艺所得》所录的《刘曾复谈话、书信摘录》部分。</w:t>
      </w:r>
    </w:p>
  </w:footnote>
  <w:footnote w:id="1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《京剧汇编》第一百零七集作“一来”、“二来”。</w:t>
      </w:r>
    </w:p>
  </w:footnote>
  <w:footnote w:id="19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建议作“功得胜”。</w:t>
      </w:r>
    </w:p>
  </w:footnote>
  <w:footnote w:id="19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sz w:val="18"/>
          <w:szCs w:val="18"/>
        </w:rPr>
        <w:t>“牙车”是“牙床”的意思</w:t>
      </w:r>
      <w:r>
        <w:rPr>
          <w:rFonts w:ascii="宋体" w:hAnsi="宋体" w:cs="宋体"/>
          <w:sz w:val="18"/>
          <w:szCs w:val="18"/>
        </w:rPr>
        <w:t>。</w:t>
      </w:r>
    </w:p>
  </w:footnote>
  <w:footnote w:id="19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陈超老师介绍，他随刘曾复先生学的此句是“</w:t>
      </w:r>
      <w:r>
        <w:rPr>
          <w:rFonts w:ascii="宋体" w:hAnsi="宋体" w:cs="宋体"/>
          <w:sz w:val="21"/>
          <w:szCs w:val="21"/>
        </w:rPr>
        <w:t>抖擞精神</w:t>
      </w:r>
      <w:r>
        <w:rPr>
          <w:rFonts w:hint="eastAsia" w:ascii="宋体" w:hAnsi="宋体" w:cs="宋体"/>
          <w:sz w:val="21"/>
          <w:szCs w:val="21"/>
        </w:rPr>
        <w:t>上山道</w:t>
      </w:r>
      <w:r>
        <w:rPr>
          <w:rFonts w:hint="eastAsia"/>
        </w:rPr>
        <w:t>”。</w:t>
      </w:r>
    </w:p>
  </w:footnote>
  <w:footnote w:id="19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据《三国志·蜀书》载：“</w:t>
      </w:r>
      <w:r>
        <w:t>黄忠、赵云强挚壮猛，并作爪牙，其灌、滕之徒欤</w:t>
      </w:r>
      <w:r>
        <w:rPr>
          <w:rFonts w:hint="eastAsia"/>
        </w:rPr>
        <w:t>?</w:t>
      </w:r>
      <w:r>
        <w:rPr>
          <w:rFonts w:hint="eastAsia" w:ascii="宋体" w:hAnsi="宋体" w:cs="宋体"/>
        </w:rPr>
        <w:t>”</w:t>
      </w:r>
    </w:p>
    <w:p>
      <w:pPr>
        <w:pStyle w:val="13"/>
        <w:ind w:left="180" w:hanging="180"/>
      </w:pPr>
      <w:r>
        <w:rPr>
          <w:rFonts w:hint="eastAsia"/>
          <w:b/>
        </w:rPr>
        <w:tab/>
      </w:r>
      <w:r>
        <w:rPr>
          <w:rFonts w:hint="eastAsia"/>
          <w:b/>
        </w:rPr>
        <w:t>陈超老师按</w:t>
      </w:r>
      <w:r>
        <w:rPr>
          <w:rFonts w:hint="eastAsia"/>
        </w:rPr>
        <w:t>：</w:t>
      </w:r>
    </w:p>
    <w:p>
      <w:pPr>
        <w:pStyle w:val="13"/>
        <w:ind w:left="180" w:hanging="180"/>
      </w:pPr>
      <w:r>
        <w:rPr>
          <w:rFonts w:hint="eastAsia"/>
        </w:rPr>
        <w:tab/>
      </w:r>
      <w:r>
        <w:rPr>
          <w:rFonts w:hint="eastAsia"/>
        </w:rPr>
        <w:t>《伐东吴》如果带“小桃园”，则是黄忠与吴班同上念此对儿。</w:t>
      </w:r>
    </w:p>
    <w:p>
      <w:pPr>
        <w:pStyle w:val="13"/>
        <w:ind w:left="180" w:hanging="180"/>
      </w:pPr>
      <w:r>
        <w:rPr>
          <w:rFonts w:hint="eastAsia"/>
          <w:b/>
        </w:rPr>
        <w:tab/>
      </w:r>
      <w:r>
        <w:rPr>
          <w:rFonts w:hint="eastAsia"/>
          <w:b/>
        </w:rPr>
        <w:t>陈超老师介绍带“小桃园”演法如下</w:t>
      </w:r>
      <w:r>
        <w:rPr>
          <w:rFonts w:hint="eastAsia"/>
        </w:rPr>
        <w:t>：</w:t>
      </w:r>
    </w:p>
    <w:p>
      <w:pPr>
        <w:pStyle w:val="13"/>
        <w:ind w:left="180" w:hanging="180"/>
      </w:pPr>
      <w:r>
        <w:rPr>
          <w:rFonts w:hint="eastAsia"/>
        </w:rPr>
        <w:tab/>
      </w:r>
      <w:r>
        <w:rPr>
          <w:rFonts w:hint="eastAsia"/>
        </w:rPr>
        <w:t xml:space="preserve"> 刘备封黄忠“以为随军副帅”，封吴班“前站先行”，二人领旨下；</w:t>
      </w:r>
    </w:p>
    <w:p>
      <w:pPr>
        <w:pStyle w:val="13"/>
        <w:ind w:left="180" w:hanging="180"/>
      </w:pPr>
      <w:r>
        <w:rPr>
          <w:rFonts w:hint="eastAsia"/>
        </w:rPr>
        <w:tab/>
      </w:r>
      <w:r>
        <w:rPr>
          <w:rFonts w:hint="eastAsia"/>
        </w:rPr>
        <w:t xml:space="preserve"> 刘备再传令“哪位将军愿领副先锋?</w:t>
      </w:r>
      <w:r>
        <w:rPr>
          <w:rFonts w:hint="eastAsia" w:ascii="宋体" w:hAnsi="宋体" w:cs="宋体"/>
        </w:rPr>
        <w:t>”</w:t>
      </w:r>
      <w:r>
        <w:rPr>
          <w:rFonts w:hint="eastAsia"/>
        </w:rPr>
        <w:t>关兴、张苞争功，比武、折箭后，再接黄忠“忆昔当年”。</w:t>
      </w:r>
    </w:p>
    <w:p>
      <w:pPr>
        <w:pStyle w:val="13"/>
        <w:ind w:left="180" w:hanging="180"/>
      </w:pPr>
      <w:r>
        <w:rPr>
          <w:rFonts w:hint="eastAsia"/>
        </w:rPr>
        <w:tab/>
      </w:r>
      <w:r>
        <w:rPr>
          <w:rFonts w:hint="eastAsia"/>
        </w:rPr>
        <w:t>一般演出都不带“小桃园“。</w:t>
      </w:r>
    </w:p>
  </w:footnote>
  <w:footnote w:id="198">
    <w:p>
      <w:pPr>
        <w:pStyle w:val="13"/>
        <w:snapToGrid w:val="0"/>
        <w:rPr>
          <w:rFonts w:hint="default"/>
        </w:rPr>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199">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0">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1">
    <w:p>
      <w:pPr>
        <w:pStyle w:val="13"/>
        <w:snapToGrid w:val="0"/>
        <w:rPr>
          <w:rFonts w:hint="default"/>
        </w:rPr>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马连良藏本作</w:t>
      </w:r>
      <w:r>
        <w:rPr>
          <w:rFonts w:hint="eastAsia" w:ascii="Times New Roman" w:hAnsi="Times New Roman" w:cs="Times New Roman"/>
        </w:rPr>
        <w:t>“</w:t>
      </w:r>
      <w:r>
        <w:rPr>
          <w:rFonts w:hint="default"/>
        </w:rPr>
        <w:t>吴班有言来禀告，破敌须防战马劳。老将军威风谁不晓，何妨饶他这一遭。</w:t>
      </w:r>
      <w:r>
        <w:rPr>
          <w:rFonts w:hint="eastAsia" w:ascii="Times New Roman" w:hAnsi="Times New Roman" w:cs="Times New Roman"/>
        </w:rPr>
        <w:t>”</w:t>
      </w:r>
    </w:p>
  </w:footnote>
  <w:footnote w:id="202">
    <w:p>
      <w:pPr>
        <w:pStyle w:val="13"/>
        <w:snapToGrid w:val="0"/>
        <w:rPr>
          <w:rFonts w:hint="default"/>
        </w:rPr>
      </w:pPr>
      <w:r>
        <w:rPr>
          <w:rStyle w:val="12"/>
        </w:rPr>
        <w:footnoteRef/>
      </w:r>
      <w:r>
        <w:t xml:space="preserve"> 此处刘曾复先生只念</w:t>
      </w:r>
      <w:r>
        <w:rPr>
          <w:rFonts w:hint="eastAsia" w:ascii="Times New Roman" w:hAnsi="Times New Roman" w:cs="Times New Roman"/>
        </w:rPr>
        <w:t>“</w:t>
      </w:r>
      <w:r>
        <w:t>暂回师</w:t>
      </w:r>
      <w:r>
        <w:rPr>
          <w:rFonts w:hint="eastAsia" w:ascii="Times New Roman" w:hAnsi="Times New Roman" w:cs="Times New Roman"/>
        </w:rPr>
        <w:t>”</w:t>
      </w:r>
      <w:r>
        <w:t>，据上下文增补。</w:t>
      </w:r>
    </w:p>
  </w:footnote>
  <w:footnote w:id="203">
    <w:p>
      <w:pPr>
        <w:pStyle w:val="13"/>
        <w:snapToGrid w:val="0"/>
        <w:rPr>
          <w:rFonts w:hint="default"/>
        </w:rPr>
      </w:pPr>
      <w:r>
        <w:rPr>
          <w:rStyle w:val="12"/>
        </w:rPr>
        <w:footnoteRef/>
      </w:r>
      <w:r>
        <w:t xml:space="preserve"> 此处刘曾复先生唱的是</w:t>
      </w:r>
      <w:r>
        <w:rPr>
          <w:rFonts w:hint="eastAsia" w:ascii="Times New Roman" w:hAnsi="Times New Roman" w:cs="Times New Roman"/>
        </w:rPr>
        <w:t>“</w:t>
      </w:r>
      <w:r>
        <w:rPr>
          <w:rStyle w:val="99"/>
          <w:rFonts w:hint="eastAsia" w:ascii="Verdana" w:hAnsi="Verdana" w:cs="Verdana"/>
          <w:bCs/>
          <w:color w:val="000000"/>
          <w:szCs w:val="21"/>
        </w:rPr>
        <w:t>……</w:t>
      </w:r>
      <w:r>
        <w:t>斩将论英豪</w:t>
      </w:r>
      <w:r>
        <w:rPr>
          <w:rFonts w:hint="eastAsia" w:ascii="Times New Roman" w:hAnsi="Times New Roman" w:cs="Times New Roman"/>
        </w:rPr>
        <w:t>”</w:t>
      </w:r>
      <w:r>
        <w:t>，似欠通，此处从《京剧汇编》第</w:t>
      </w:r>
      <w:r>
        <w:rPr>
          <w:rFonts w:hint="eastAsia"/>
        </w:rPr>
        <w:t>一百零</w:t>
      </w:r>
      <w:r>
        <w:rPr>
          <w:rFonts w:hint="default"/>
        </w:rPr>
        <w:t>一</w:t>
      </w:r>
      <w:r>
        <w:rPr>
          <w:rFonts w:hint="eastAsia"/>
        </w:rPr>
        <w:t>集</w:t>
      </w:r>
      <w:r>
        <w:rPr>
          <w:rFonts w:hint="default"/>
        </w:rPr>
        <w:t xml:space="preserve"> 马连良藏本。</w:t>
      </w:r>
    </w:p>
  </w:footnote>
  <w:footnote w:id="204">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5">
    <w:p>
      <w:pPr>
        <w:pStyle w:val="13"/>
        <w:snapToGrid w:val="0"/>
        <w:rPr>
          <w:rFonts w:hint="default"/>
        </w:rPr>
      </w:pPr>
      <w:r>
        <w:rPr>
          <w:rStyle w:val="12"/>
        </w:rPr>
        <w:footnoteRef/>
      </w:r>
      <w:r>
        <w:t xml:space="preserve"> 《京剧汇编》第</w:t>
      </w:r>
      <w:r>
        <w:rPr>
          <w:rFonts w:hint="eastAsia"/>
        </w:rPr>
        <w:t>一百零</w:t>
      </w:r>
      <w:r>
        <w:rPr>
          <w:rFonts w:hint="default"/>
        </w:rPr>
        <w:t>一</w:t>
      </w:r>
      <w:r>
        <w:rPr>
          <w:rFonts w:hint="eastAsia"/>
        </w:rPr>
        <w:t>集</w:t>
      </w:r>
      <w:r>
        <w:rPr>
          <w:rFonts w:hint="default"/>
        </w:rPr>
        <w:t xml:space="preserve"> 马连良藏本此处作</w:t>
      </w:r>
      <w:r>
        <w:rPr>
          <w:rFonts w:hint="eastAsia" w:ascii="Times New Roman" w:hAnsi="Times New Roman" w:cs="Times New Roman"/>
        </w:rPr>
        <w:t>“</w:t>
      </w:r>
      <w:r>
        <w:rPr>
          <w:rFonts w:hint="default"/>
        </w:rPr>
        <w:t>旌旗飞龙影，干戈耀日明</w:t>
      </w:r>
      <w:r>
        <w:rPr>
          <w:rFonts w:hint="eastAsia" w:ascii="Times New Roman" w:hAnsi="Times New Roman" w:cs="Times New Roman"/>
        </w:rPr>
        <w:t>”</w:t>
      </w:r>
      <w:r>
        <w:rPr>
          <w:rFonts w:hint="default"/>
        </w:rPr>
        <w:t>。</w:t>
      </w:r>
    </w:p>
  </w:footnote>
  <w:footnote w:id="206">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7">
    <w:p>
      <w:pPr>
        <w:pStyle w:val="13"/>
        <w:snapToGrid w:val="0"/>
        <w:rPr>
          <w:rFonts w:hint="default"/>
        </w:rPr>
      </w:pPr>
      <w:r>
        <w:rPr>
          <w:rStyle w:val="66"/>
          <w:rFonts w:ascii="Verdana" w:hAnsi="Verdana" w:cs="Times New Roman"/>
        </w:rPr>
        <w:footnoteRef/>
      </w:r>
      <w:r>
        <w:t xml:space="preserve"> </w:t>
      </w:r>
      <w:r>
        <w:rPr>
          <w:rFonts w:hint="default"/>
        </w:rPr>
        <w:tab/>
      </w:r>
      <w:r>
        <w:t>此句刘曾复先生录音不清楚，据文意添加。存疑。</w:t>
      </w:r>
    </w:p>
  </w:footnote>
  <w:footnote w:id="20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陈超老师介绍，他跟刘曾复先生学的此句</w:t>
      </w:r>
      <w:r>
        <w:rPr>
          <w:rFonts w:hint="eastAsia" w:ascii="Times New Roman" w:hAnsi="Times New Roman" w:cs="Times New Roman"/>
        </w:rPr>
        <w:t>“谋虑</w:t>
      </w:r>
      <w:r>
        <w:rPr>
          <w:rFonts w:ascii="Times New Roman" w:hAnsi="Times New Roman" w:cs="Times New Roman"/>
        </w:rPr>
        <w:t>远</w:t>
      </w:r>
      <w:r>
        <w:rPr>
          <w:rFonts w:hint="eastAsia" w:ascii="Times New Roman" w:hAnsi="Times New Roman" w:cs="Times New Roman"/>
        </w:rPr>
        <w:t>”唱，</w:t>
      </w:r>
      <w:r>
        <w:rPr>
          <w:rFonts w:hint="eastAsia"/>
        </w:rPr>
        <w:t>“</w:t>
      </w:r>
      <w:r>
        <w:rPr>
          <w:rFonts w:ascii="宋体" w:hAnsi="宋体" w:cs="宋体"/>
          <w:sz w:val="21"/>
          <w:szCs w:val="21"/>
        </w:rPr>
        <w:t>平吴不及定中原</w:t>
      </w:r>
      <w:r>
        <w:rPr>
          <w:rFonts w:hint="eastAsia"/>
        </w:rPr>
        <w:t>”</w:t>
      </w:r>
      <w:r>
        <w:rPr>
          <w:rFonts w:hint="eastAsia" w:ascii="Times New Roman" w:hAnsi="Times New Roman" w:cs="Times New Roman"/>
        </w:rPr>
        <w:t>一句</w:t>
      </w:r>
      <w:r>
        <w:rPr>
          <w:rFonts w:hint="eastAsia" w:ascii="宋体" w:hAnsi="宋体" w:cs="宋体"/>
          <w:sz w:val="21"/>
          <w:szCs w:val="21"/>
        </w:rPr>
        <w:t>【</w:t>
      </w:r>
      <w:r>
        <w:rPr>
          <w:rFonts w:ascii="楷体" w:hAnsi="楷体" w:eastAsia="楷体" w:cs="楷体"/>
          <w:sz w:val="21"/>
          <w:szCs w:val="21"/>
        </w:rPr>
        <w:t>散板</w:t>
      </w:r>
      <w:r>
        <w:rPr>
          <w:rFonts w:hint="eastAsia" w:ascii="宋体" w:hAnsi="宋体" w:cs="宋体"/>
          <w:sz w:val="21"/>
          <w:szCs w:val="21"/>
        </w:rPr>
        <w:t>】。</w:t>
      </w:r>
    </w:p>
  </w:footnote>
  <w:footnote w:id="209">
    <w:p>
      <w:pPr>
        <w:pStyle w:val="13"/>
        <w:snapToGrid w:val="0"/>
        <w:rPr>
          <w:rStyle w:val="66"/>
          <w:rFonts w:hint="default" w:ascii="Verdana" w:hAnsi="Verdana" w:cs="Times New Roman"/>
        </w:rPr>
      </w:pPr>
      <w:r>
        <w:rPr>
          <w:rStyle w:val="66"/>
          <w:rFonts w:ascii="Verdana" w:hAnsi="Verdana" w:cs="Times New Roman"/>
        </w:rPr>
        <w:footnoteRef/>
      </w:r>
      <w:r>
        <w:rPr>
          <w:rStyle w:val="66"/>
          <w:rFonts w:ascii="Verdana" w:hAnsi="Verdana" w:cs="Times New Roman"/>
        </w:rPr>
        <w:t xml:space="preserve"> </w:t>
      </w:r>
      <w:r>
        <w:rPr>
          <w:rStyle w:val="66"/>
          <w:rFonts w:ascii="Verdana" w:hAnsi="Verdana" w:cs="Times New Roman"/>
          <w:vertAlign w:val="baseline"/>
        </w:rPr>
        <w:t>此处至本剧结尾，刘曾复先生只是大致示范，能听清个别词句。因此剧本中词句据</w:t>
      </w:r>
      <w:r>
        <w:t>《京剧汇编》第</w:t>
      </w:r>
      <w:r>
        <w:rPr>
          <w:rFonts w:hint="eastAsia"/>
        </w:rPr>
        <w:t>一百零</w:t>
      </w:r>
      <w:r>
        <w:rPr>
          <w:rFonts w:hint="default"/>
        </w:rPr>
        <w:t>一</w:t>
      </w:r>
      <w:r>
        <w:rPr>
          <w:rFonts w:hint="eastAsia"/>
        </w:rPr>
        <w:t>集</w:t>
      </w:r>
      <w:r>
        <w:rPr>
          <w:rFonts w:hint="default"/>
        </w:rPr>
        <w:t xml:space="preserve"> 马连良藏本增补。</w:t>
      </w:r>
    </w:p>
  </w:footnote>
  <w:footnote w:id="210">
    <w:p>
      <w:pPr>
        <w:tabs>
          <w:tab w:val="left" w:pos="-90"/>
        </w:tabs>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Times New Roman" w:hAnsi="Times New Roman" w:cs="Lohit Hindi"/>
          <w:sz w:val="20"/>
          <w:szCs w:val="20"/>
        </w:rPr>
        <w:t>陈超老师介绍：《连营寨》</w:t>
      </w:r>
      <w:r>
        <w:rPr>
          <w:rFonts w:hint="eastAsia" w:ascii="Times New Roman" w:hAnsi="Times New Roman" w:cs="Times New Roman"/>
          <w:sz w:val="20"/>
          <w:szCs w:val="20"/>
        </w:rPr>
        <w:t>前半出西皮，后半出昆腔，</w:t>
      </w:r>
      <w:r>
        <w:rPr>
          <w:rFonts w:hint="eastAsia"/>
          <w:sz w:val="20"/>
          <w:szCs w:val="20"/>
        </w:rPr>
        <w:t>是</w:t>
      </w:r>
      <w:r>
        <w:rPr>
          <w:rFonts w:hint="eastAsia" w:ascii="Times New Roman" w:hAnsi="Times New Roman" w:cs="Times New Roman"/>
          <w:sz w:val="20"/>
          <w:szCs w:val="20"/>
        </w:rPr>
        <w:t>这出戏的特点，陆逊先唱</w:t>
      </w:r>
      <w:r>
        <w:rPr>
          <w:rFonts w:hint="eastAsia"/>
          <w:sz w:val="20"/>
          <w:szCs w:val="20"/>
        </w:rPr>
        <w:t>&lt;</w:t>
      </w:r>
      <w:r>
        <w:rPr>
          <w:rFonts w:hint="eastAsia" w:ascii="楷体" w:hAnsi="楷体" w:eastAsia="楷体" w:cs="楷体"/>
          <w:b/>
          <w:sz w:val="20"/>
          <w:szCs w:val="20"/>
        </w:rPr>
        <w:t>粉蝶儿</w:t>
      </w:r>
      <w:r>
        <w:rPr>
          <w:rFonts w:hint="eastAsia"/>
          <w:sz w:val="20"/>
          <w:szCs w:val="20"/>
        </w:rPr>
        <w:t>&gt;</w:t>
      </w:r>
      <w:r>
        <w:rPr>
          <w:rFonts w:hint="eastAsia" w:ascii="Times New Roman" w:hAnsi="Times New Roman" w:cs="Times New Roman"/>
          <w:sz w:val="20"/>
          <w:szCs w:val="20"/>
        </w:rPr>
        <w:t>、</w:t>
      </w:r>
      <w:r>
        <w:rPr>
          <w:rFonts w:hint="eastAsia"/>
          <w:sz w:val="20"/>
          <w:szCs w:val="20"/>
        </w:rPr>
        <w:t>&lt;</w:t>
      </w:r>
      <w:r>
        <w:rPr>
          <w:rFonts w:hint="eastAsia" w:ascii="楷体" w:hAnsi="楷体" w:eastAsia="楷体" w:cs="楷体"/>
          <w:b/>
          <w:sz w:val="20"/>
          <w:szCs w:val="20"/>
        </w:rPr>
        <w:t>醉太平</w:t>
      </w:r>
      <w:r>
        <w:rPr>
          <w:rFonts w:hint="eastAsia"/>
          <w:sz w:val="20"/>
          <w:szCs w:val="20"/>
        </w:rPr>
        <w:t>&gt;</w:t>
      </w:r>
      <w:r>
        <w:rPr>
          <w:rFonts w:hint="eastAsia" w:ascii="Times New Roman" w:hAnsi="Times New Roman" w:cs="Times New Roman"/>
          <w:sz w:val="20"/>
          <w:szCs w:val="20"/>
        </w:rPr>
        <w:t>，然后再唱九支曲子</w:t>
      </w:r>
      <w:r>
        <w:rPr>
          <w:rFonts w:hint="eastAsia"/>
          <w:sz w:val="20"/>
          <w:szCs w:val="20"/>
        </w:rPr>
        <w:t>。</w:t>
      </w:r>
      <w:r>
        <w:rPr>
          <w:rFonts w:hint="eastAsia" w:ascii="Times New Roman" w:hAnsi="Times New Roman" w:cs="Times New Roman"/>
          <w:b/>
          <w:sz w:val="20"/>
          <w:szCs w:val="20"/>
        </w:rPr>
        <w:t>陆逊唱北曲</w:t>
      </w:r>
      <w:r>
        <w:rPr>
          <w:rFonts w:hint="eastAsia" w:ascii="Times New Roman" w:hAnsi="Times New Roman" w:cs="Times New Roman"/>
          <w:sz w:val="20"/>
          <w:szCs w:val="20"/>
        </w:rPr>
        <w:t>，</w:t>
      </w:r>
      <w:r>
        <w:rPr>
          <w:rFonts w:hint="eastAsia" w:ascii="Times New Roman" w:hAnsi="Times New Roman" w:cs="Times New Roman"/>
          <w:b/>
          <w:sz w:val="20"/>
          <w:szCs w:val="20"/>
        </w:rPr>
        <w:t>其他人唱南曲</w:t>
      </w:r>
      <w:r>
        <w:rPr>
          <w:rFonts w:hint="eastAsia" w:ascii="Times New Roman" w:hAnsi="Times New Roman" w:cs="Times New Roman"/>
          <w:sz w:val="20"/>
          <w:szCs w:val="20"/>
        </w:rPr>
        <w:t>。</w:t>
      </w:r>
    </w:p>
  </w:footnote>
  <w:footnote w:id="21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建议作“旗偃戈收”。</w:t>
      </w:r>
    </w:p>
  </w:footnote>
  <w:footnote w:id="21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建议作“乃一”</w:t>
      </w:r>
    </w:p>
  </w:footnote>
  <w:footnote w:id="21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建议作“亘古流标”。</w:t>
      </w:r>
    </w:p>
  </w:footnote>
  <w:footnote w:id="214">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据《三国志·吴书》载，陆逊是九江都尉陆骏之子。</w:t>
      </w:r>
    </w:p>
  </w:footnote>
  <w:footnote w:id="21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hint="eastAsia"/>
          <w:sz w:val="18"/>
          <w:szCs w:val="18"/>
        </w:rPr>
        <w:t>四至八道”</w:t>
      </w:r>
      <w:r>
        <w:rPr>
          <w:rFonts w:hint="eastAsia" w:ascii="宋体" w:hAnsi="宋体" w:cs="宋体"/>
          <w:sz w:val="18"/>
          <w:szCs w:val="18"/>
        </w:rPr>
        <w:t>是</w:t>
      </w:r>
      <w:r>
        <w:rPr>
          <w:rFonts w:ascii="宋体" w:hAnsi="宋体" w:cs="宋体"/>
          <w:sz w:val="18"/>
          <w:szCs w:val="18"/>
        </w:rPr>
        <w:t>旧</w:t>
      </w:r>
      <w:r>
        <w:rPr>
          <w:rFonts w:hint="eastAsia" w:ascii="宋体" w:hAnsi="宋体" w:cs="宋体"/>
          <w:sz w:val="18"/>
          <w:szCs w:val="18"/>
        </w:rPr>
        <w:t>时标</w:t>
      </w:r>
      <w:r>
        <w:rPr>
          <w:rFonts w:hint="eastAsia" w:ascii="宋体" w:hAnsi="宋体" w:cs="Meiryo"/>
          <w:sz w:val="18"/>
          <w:szCs w:val="18"/>
        </w:rPr>
        <w:t>志土地界域的用</w:t>
      </w:r>
      <w:r>
        <w:rPr>
          <w:rFonts w:hint="eastAsia" w:ascii="宋体" w:hAnsi="宋体" w:cs="宋体"/>
          <w:sz w:val="18"/>
          <w:szCs w:val="18"/>
        </w:rPr>
        <w:t>语</w:t>
      </w:r>
      <w:r>
        <w:rPr>
          <w:rFonts w:hint="eastAsia" w:ascii="宋体" w:hAnsi="宋体" w:cs="Meiryo"/>
          <w:sz w:val="18"/>
          <w:szCs w:val="18"/>
        </w:rPr>
        <w:t>。表示四面八方所到之</w:t>
      </w:r>
      <w:r>
        <w:rPr>
          <w:rFonts w:hint="eastAsia" w:ascii="宋体" w:hAnsi="宋体" w:cs="宋体"/>
          <w:sz w:val="18"/>
          <w:szCs w:val="18"/>
        </w:rPr>
        <w:t>处</w:t>
      </w:r>
      <w:r>
        <w:rPr>
          <w:rFonts w:hint="eastAsia" w:ascii="宋体" w:hAnsi="宋体" w:cs="Meiryo"/>
          <w:sz w:val="18"/>
          <w:szCs w:val="18"/>
        </w:rPr>
        <w:t>及通往的道路。</w:t>
      </w:r>
    </w:p>
  </w:footnote>
  <w:footnote w:id="2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据李元皓</w:t>
      </w:r>
      <w:r>
        <w:rPr>
          <w:rFonts w:hint="eastAsia"/>
          <w:sz w:val="15"/>
          <w:szCs w:val="15"/>
        </w:rPr>
        <w:t>君</w:t>
      </w:r>
      <w:r>
        <w:rPr>
          <w:rFonts w:hint="eastAsia"/>
        </w:rPr>
        <w:t>告知，“启祚”，是发祥、开创帝业之意。“中国京剧戏考”网站《戏考》第六册本作“起坐”，似非。</w:t>
      </w:r>
    </w:p>
  </w:footnote>
  <w:footnote w:id="21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建议作“路当阳”。</w:t>
      </w:r>
    </w:p>
  </w:footnote>
  <w:footnote w:id="218">
    <w:p>
      <w:pPr>
        <w:pStyle w:val="13"/>
        <w:ind w:left="0" w:leftChars="0" w:hanging="9" w:firstLineChars="0"/>
        <w:rPr>
          <w:rFonts w:hint="default"/>
        </w:rPr>
      </w:pPr>
      <w:r>
        <w:rPr>
          <w:rStyle w:val="66"/>
          <w:rFonts w:ascii="Verdana" w:hAnsi="Verdana" w:cs="Times New Roman"/>
        </w:rPr>
        <w:footnoteRef/>
      </w:r>
      <w:r>
        <w:rPr>
          <w:rFonts w:hint="default"/>
        </w:rPr>
        <w:t xml:space="preserve"> </w:t>
      </w:r>
      <w:r>
        <w:rPr>
          <w:rFonts w:hint="eastAsia"/>
        </w:rPr>
        <w:t>根据刘曾复先生钞本整理，刘曾复先生说戏“平五路”是本剧的“观鱼遣邓”部分。</w:t>
      </w:r>
      <w:r>
        <w:rPr>
          <w:rFonts w:hint="default"/>
        </w:rPr>
        <w:t>刘曾复先生的钞本与《清车王府藏曲本(全印本)》</w:t>
      </w:r>
      <w:r>
        <w:rPr>
          <w:rFonts w:hint="default"/>
          <w:color w:val="0000FF"/>
          <w:vertAlign w:val="superscript"/>
        </w:rPr>
        <w:fldChar w:fldCharType="begin"/>
      </w:r>
      <w:r>
        <w:rPr>
          <w:rFonts w:hint="default"/>
          <w:color w:val="0000FF"/>
          <w:vertAlign w:val="superscript"/>
        </w:rPr>
        <w:instrText xml:space="preserve"> REF _Ref202649466 \n \h </w:instrText>
      </w:r>
      <w:r>
        <w:rPr>
          <w:rFonts w:hint="default"/>
          <w:color w:val="0000FF"/>
          <w:vertAlign w:val="superscript"/>
        </w:rPr>
        <w:fldChar w:fldCharType="separate"/>
      </w:r>
      <w:r>
        <w:rPr>
          <w:rFonts w:hint="default"/>
          <w:color w:val="0000FF"/>
          <w:vertAlign w:val="superscript"/>
        </w:rPr>
        <w:t>[14]</w:t>
      </w:r>
      <w:r>
        <w:rPr>
          <w:rFonts w:hint="default"/>
          <w:color w:val="0000FF"/>
          <w:vertAlign w:val="superscript"/>
        </w:rPr>
        <w:fldChar w:fldCharType="end"/>
      </w:r>
      <w:r>
        <w:rPr>
          <w:rFonts w:hint="default"/>
          <w:color w:val="auto"/>
          <w:vertAlign w:val="baseline"/>
        </w:rPr>
        <w:t>第</w:t>
      </w:r>
      <w:r>
        <w:rPr>
          <w:rFonts w:hint="default"/>
        </w:rPr>
        <w:t>二册所收录的</w:t>
      </w:r>
      <w:r>
        <w:rPr>
          <w:rFonts w:hint="eastAsia"/>
        </w:rPr>
        <w:t>“</w:t>
      </w:r>
      <w:r>
        <w:rPr>
          <w:rFonts w:hint="default"/>
        </w:rPr>
        <w:t>安</w:t>
      </w:r>
      <w:r>
        <w:rPr>
          <w:rFonts w:hint="eastAsia"/>
        </w:rPr>
        <w:t>五路</w:t>
      </w:r>
      <w:r>
        <w:rPr>
          <w:rFonts w:hint="default"/>
        </w:rPr>
        <w:t>(总讲)</w:t>
      </w:r>
      <w:r>
        <w:rPr>
          <w:rFonts w:hint="eastAsia"/>
        </w:rPr>
        <w:t>”</w:t>
      </w:r>
      <w:r>
        <w:rPr>
          <w:rFonts w:hint="default"/>
        </w:rPr>
        <w:t>基本一致，但</w:t>
      </w:r>
      <w:r>
        <w:rPr>
          <w:rFonts w:hint="eastAsia"/>
        </w:rPr>
        <w:t>“</w:t>
      </w:r>
      <w:r>
        <w:rPr>
          <w:rFonts w:hint="default"/>
        </w:rPr>
        <w:t>安</w:t>
      </w:r>
      <w:r>
        <w:rPr>
          <w:rFonts w:hint="eastAsia"/>
        </w:rPr>
        <w:t>五路</w:t>
      </w:r>
      <w:r>
        <w:rPr>
          <w:rFonts w:hint="default"/>
        </w:rPr>
        <w:t>(总讲)</w:t>
      </w:r>
      <w:r>
        <w:rPr>
          <w:rFonts w:hint="eastAsia"/>
        </w:rPr>
        <w:t>”</w:t>
      </w:r>
      <w:r>
        <w:rPr>
          <w:rFonts w:hint="default"/>
        </w:rPr>
        <w:t>没有最后的</w:t>
      </w:r>
      <w:r>
        <w:rPr>
          <w:rFonts w:hint="eastAsia"/>
        </w:rPr>
        <w:t>“</w:t>
      </w:r>
      <w:r>
        <w:rPr>
          <w:rFonts w:hint="default"/>
        </w:rPr>
        <w:t>邓芝扑油鼎</w:t>
      </w:r>
      <w:r>
        <w:rPr>
          <w:rFonts w:hint="eastAsia"/>
        </w:rPr>
        <w:t>”</w:t>
      </w:r>
      <w:r>
        <w:rPr>
          <w:rFonts w:hint="default"/>
        </w:rPr>
        <w:t>部分。</w:t>
      </w:r>
    </w:p>
  </w:footnote>
  <w:footnote w:id="21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刘曾复先生钞本注“小生戴髯”，即曹丕归小生行应工。</w:t>
      </w:r>
    </w:p>
  </w:footnote>
  <w:footnote w:id="22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刘曾复先生钞本作“令起起羌兵十万”</w:t>
      </w:r>
      <w:r>
        <w:rPr>
          <w:rFonts w:hint="default"/>
        </w:rPr>
        <w:t>，似欠通；此处从</w:t>
      </w:r>
      <w:r>
        <w:rPr>
          <w:rFonts w:hint="eastAsia"/>
        </w:rPr>
        <w:t>“</w:t>
      </w:r>
      <w:r>
        <w:rPr>
          <w:rFonts w:hint="default"/>
        </w:rPr>
        <w:t>安</w:t>
      </w:r>
      <w:r>
        <w:rPr>
          <w:rFonts w:hint="eastAsia"/>
        </w:rPr>
        <w:t>五路</w:t>
      </w:r>
      <w:r>
        <w:rPr>
          <w:rFonts w:hint="default"/>
        </w:rPr>
        <w:t>(总讲)</w:t>
      </w:r>
      <w:r>
        <w:rPr>
          <w:rFonts w:hint="eastAsia"/>
        </w:rPr>
        <w:t>”。</w:t>
      </w:r>
    </w:p>
  </w:footnote>
  <w:footnote w:id="22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刘曾复先生钞本作“合好”。</w:t>
      </w:r>
    </w:p>
  </w:footnote>
  <w:footnote w:id="222">
    <w:p>
      <w:pPr>
        <w:keepNext w:val="0"/>
        <w:keepLines w:val="0"/>
        <w:widowControl/>
        <w:suppressLineNumbers w:val="0"/>
        <w:jc w:val="left"/>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66"/>
          <w:rFonts w:hint="default" w:ascii="Verdana" w:hAnsi="Verdana" w:cs="Times New Roman"/>
          <w:vertAlign w:val="baseline"/>
        </w:rPr>
        <w:t>进位是</w:t>
      </w:r>
      <w:r>
        <w:rPr>
          <w:rFonts w:hint="eastAsia" w:ascii="Calibri" w:hAnsi="Calibri" w:eastAsia="宋体" w:cs="Calibri"/>
          <w:kern w:val="2"/>
          <w:sz w:val="20"/>
          <w:szCs w:val="20"/>
          <w:lang w:val="en-US" w:eastAsia="zh-CN" w:bidi="ar-SA"/>
        </w:rPr>
        <w:t>进升爵位，封号</w:t>
      </w:r>
      <w:r>
        <w:rPr>
          <w:rFonts w:hint="default" w:ascii="Calibri" w:hAnsi="Calibri" w:eastAsia="宋体" w:cs="Calibri"/>
          <w:kern w:val="2"/>
          <w:sz w:val="20"/>
          <w:szCs w:val="20"/>
          <w:lang w:eastAsia="zh-CN" w:bidi="ar-SA"/>
        </w:rPr>
        <w:t>的意思</w:t>
      </w:r>
      <w:r>
        <w:rPr>
          <w:rFonts w:ascii="宋体" w:hAnsi="宋体" w:eastAsia="宋体" w:cs="宋体"/>
          <w:kern w:val="0"/>
          <w:sz w:val="24"/>
          <w:szCs w:val="24"/>
          <w:lang w:val="en-US" w:eastAsia="zh-CN" w:bidi="ar"/>
        </w:rPr>
        <w:t>。</w:t>
      </w:r>
    </w:p>
  </w:footnote>
  <w:footnote w:id="223">
    <w:p>
      <w:pPr>
        <w:pStyle w:val="13"/>
        <w:ind w:left="180" w:hanging="180"/>
        <w:rPr>
          <w:rFonts w:hint="default"/>
        </w:rPr>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刘曾复先生钞本作“还班”</w:t>
      </w:r>
      <w:r>
        <w:rPr>
          <w:rFonts w:hint="default"/>
        </w:rPr>
        <w:t>，此处从</w:t>
      </w:r>
      <w:r>
        <w:rPr>
          <w:rFonts w:hint="eastAsia"/>
        </w:rPr>
        <w:t>“</w:t>
      </w:r>
      <w:r>
        <w:rPr>
          <w:rFonts w:hint="default"/>
        </w:rPr>
        <w:t>安</w:t>
      </w:r>
      <w:r>
        <w:rPr>
          <w:rFonts w:hint="eastAsia"/>
        </w:rPr>
        <w:t>五路</w:t>
      </w:r>
      <w:r>
        <w:rPr>
          <w:rFonts w:hint="default"/>
        </w:rPr>
        <w:t>(总讲)</w:t>
      </w:r>
      <w:r>
        <w:rPr>
          <w:rFonts w:hint="eastAsia"/>
        </w:rPr>
        <w:t>”原文</w:t>
      </w:r>
      <w:r>
        <w:rPr>
          <w:rFonts w:hint="default"/>
        </w:rPr>
        <w:t>。</w:t>
      </w:r>
    </w:p>
  </w:footnote>
  <w:footnote w:id="22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与</w:t>
      </w:r>
      <w:r>
        <w:rPr>
          <w:rFonts w:hint="eastAsia"/>
        </w:rPr>
        <w:t>“</w:t>
      </w:r>
      <w:r>
        <w:rPr>
          <w:rFonts w:hint="default"/>
        </w:rPr>
        <w:t>安</w:t>
      </w:r>
      <w:r>
        <w:rPr>
          <w:rFonts w:hint="eastAsia"/>
        </w:rPr>
        <w:t>五路</w:t>
      </w:r>
      <w:r>
        <w:rPr>
          <w:rFonts w:hint="default"/>
        </w:rPr>
        <w:t>(总讲)</w:t>
      </w:r>
      <w:r>
        <w:rPr>
          <w:rFonts w:hint="eastAsia"/>
        </w:rPr>
        <w:t>”</w:t>
      </w:r>
      <w:r>
        <w:rPr>
          <w:rFonts w:hint="default"/>
        </w:rPr>
        <w:t>均作</w:t>
      </w:r>
      <w:r>
        <w:rPr>
          <w:rFonts w:hint="eastAsia"/>
        </w:rPr>
        <w:t>“</w:t>
      </w:r>
      <w:r>
        <w:rPr>
          <w:rFonts w:hint="eastAsia" w:ascii="宋体" w:hAnsi="宋体" w:cs="宋体"/>
          <w:szCs w:val="21"/>
        </w:rPr>
        <w:t>差官</w:t>
      </w:r>
      <w:r>
        <w:rPr>
          <w:rFonts w:hint="eastAsia" w:ascii="楷体" w:hAnsi="楷体" w:eastAsia="楷体" w:cs="楷体"/>
          <w:szCs w:val="21"/>
        </w:rPr>
        <w:t>倒退跳</w:t>
      </w:r>
      <w:r>
        <w:rPr>
          <w:rFonts w:hint="default" w:ascii="楷体" w:hAnsi="楷体" w:eastAsia="楷体" w:cs="楷体"/>
          <w:szCs w:val="21"/>
        </w:rPr>
        <w:t>赶</w:t>
      </w:r>
      <w:r>
        <w:rPr>
          <w:rFonts w:hint="eastAsia"/>
        </w:rPr>
        <w:t>&lt;</w:t>
      </w:r>
      <w:r>
        <w:rPr>
          <w:rFonts w:hint="eastAsia" w:ascii="楷体" w:hAnsi="楷体" w:eastAsia="楷体" w:cs="楷体"/>
          <w:b/>
        </w:rPr>
        <w:t>度柳翠</w:t>
      </w:r>
      <w:r>
        <w:rPr>
          <w:rFonts w:hint="eastAsia"/>
        </w:rPr>
        <w:t>&gt;”，经何毅老师指教，&lt;</w:t>
      </w:r>
      <w:r>
        <w:rPr>
          <w:rFonts w:hint="eastAsia" w:ascii="楷体" w:hAnsi="楷体" w:eastAsia="楷体" w:cs="楷体"/>
          <w:b/>
        </w:rPr>
        <w:t>度柳翠</w:t>
      </w:r>
      <w:r>
        <w:rPr>
          <w:rFonts w:hint="eastAsia"/>
        </w:rPr>
        <w:t>&gt;是牌子名，“干”表示是“干牌子”。</w:t>
      </w:r>
    </w:p>
  </w:footnote>
  <w:footnote w:id="2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刘曾复先生钞本作“自因”。</w:t>
      </w:r>
    </w:p>
  </w:footnote>
  <w:footnote w:id="22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刘曾复先生钞本以下“报子”均作“探子”，应可通。</w:t>
      </w:r>
    </w:p>
  </w:footnote>
  <w:footnote w:id="22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和</w:t>
      </w:r>
      <w:r>
        <w:rPr>
          <w:rFonts w:hint="eastAsia"/>
        </w:rPr>
        <w:t>“</w:t>
      </w:r>
      <w:r>
        <w:rPr>
          <w:rFonts w:hint="default"/>
        </w:rPr>
        <w:t>安</w:t>
      </w:r>
      <w:r>
        <w:rPr>
          <w:rFonts w:hint="eastAsia"/>
        </w:rPr>
        <w:t>五路</w:t>
      </w:r>
      <w:r>
        <w:rPr>
          <w:rFonts w:hint="default"/>
        </w:rPr>
        <w:t>(总讲)</w:t>
      </w:r>
      <w:r>
        <w:rPr>
          <w:rFonts w:hint="eastAsia"/>
        </w:rPr>
        <w:t>”所有“成都”均作“城都”。</w:t>
      </w:r>
    </w:p>
  </w:footnote>
  <w:footnote w:id="22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刘曾复先生钞本“好生”二字不确认，疑作“如此”或“着实”</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p>
  </w:footnote>
  <w:footnote w:id="2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刘曾复先生钞本作“合好”。</w:t>
      </w:r>
    </w:p>
  </w:footnote>
  <w:footnote w:id="23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刘曾复先生钞本注“带‘扑油鼎’可考虑不要此场。”</w:t>
      </w:r>
    </w:p>
  </w:footnote>
  <w:footnote w:id="23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刘曾复先生钞本作“万岁圣宽怀，暂且放心。”</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p>
  </w:footnote>
  <w:footnote w:id="23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刘曾复先生钞本作“诸事毕”“</w:t>
      </w:r>
      <w:r>
        <w:rPr>
          <w:rFonts w:hint="default"/>
        </w:rPr>
        <w:t>安</w:t>
      </w:r>
      <w:r>
        <w:rPr>
          <w:rFonts w:hint="eastAsia"/>
        </w:rPr>
        <w:t>五路</w:t>
      </w:r>
      <w:r>
        <w:rPr>
          <w:rFonts w:hint="default"/>
        </w:rPr>
        <w:t>(总讲)</w:t>
      </w:r>
      <w:r>
        <w:rPr>
          <w:rFonts w:hint="eastAsia"/>
        </w:rPr>
        <w:t>”</w:t>
      </w:r>
      <w:r>
        <w:rPr>
          <w:rFonts w:hint="default"/>
        </w:rPr>
        <w:t>此处补</w:t>
      </w:r>
      <w:r>
        <w:rPr>
          <w:rFonts w:hint="eastAsia"/>
        </w:rPr>
        <w:t>“</w:t>
      </w:r>
      <w:r>
        <w:rPr>
          <w:rFonts w:hint="default"/>
        </w:rPr>
        <w:t>已</w:t>
      </w:r>
      <w:r>
        <w:rPr>
          <w:rFonts w:hint="eastAsia"/>
        </w:rPr>
        <w:t>”</w:t>
      </w:r>
      <w:r>
        <w:rPr>
          <w:rFonts w:hint="default"/>
        </w:rPr>
        <w:t>，此处从之</w:t>
      </w:r>
      <w:r>
        <w:rPr>
          <w:rFonts w:hint="eastAsia"/>
        </w:rPr>
        <w:t>。</w:t>
      </w:r>
    </w:p>
  </w:footnote>
  <w:footnote w:id="233">
    <w:p>
      <w:pPr>
        <w:pStyle w:val="13"/>
        <w:snapToGrid w:val="0"/>
        <w:rPr>
          <w:rFonts w:hint="default"/>
        </w:rPr>
      </w:pPr>
      <w:r>
        <w:rPr>
          <w:rStyle w:val="12"/>
        </w:rPr>
        <w:footnoteRef/>
      </w:r>
      <w:r>
        <w:t xml:space="preserve"> </w:t>
      </w:r>
      <w:r>
        <w:rPr>
          <w:rFonts w:hint="default"/>
        </w:rPr>
        <w:tab/>
      </w:r>
      <w:r>
        <w:rPr>
          <w:rFonts w:hint="default"/>
        </w:rPr>
        <w:tab/>
      </w:r>
      <w:r>
        <w:rPr>
          <w:rFonts w:hint="default"/>
        </w:rPr>
        <w:t xml:space="preserve"> </w:t>
      </w:r>
      <w:r>
        <w:t>这一</w:t>
      </w:r>
      <w:r>
        <w:t>场</w:t>
      </w:r>
      <w:r>
        <w:t>是</w:t>
      </w:r>
      <w:r>
        <w:rPr>
          <w:rFonts w:hint="eastAsia"/>
        </w:rPr>
        <w:t>“</w:t>
      </w:r>
      <w:r>
        <w:rPr>
          <w:rFonts w:hint="default"/>
        </w:rPr>
        <w:t>安</w:t>
      </w:r>
      <w:r>
        <w:rPr>
          <w:rFonts w:hint="eastAsia"/>
        </w:rPr>
        <w:t>五路</w:t>
      </w:r>
      <w:r>
        <w:rPr>
          <w:rFonts w:hint="default"/>
        </w:rPr>
        <w:t>(总讲)</w:t>
      </w:r>
      <w:r>
        <w:rPr>
          <w:rFonts w:hint="eastAsia"/>
        </w:rPr>
        <w:t>”</w:t>
      </w:r>
      <w:r>
        <w:rPr>
          <w:rFonts w:hint="default"/>
        </w:rPr>
        <w:t>没有的。</w:t>
      </w:r>
    </w:p>
  </w:footnote>
  <w:footnote w:id="234">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霄晓勿遑”即不分昼夜之意。</w:t>
      </w:r>
    </w:p>
  </w:footnote>
  <w:footnote w:id="23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刘曾复先生钞本作“小官不知故”。</w:t>
      </w:r>
    </w:p>
  </w:footnote>
  <w:footnote w:id="23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刘曾复先生钞本作“这却何地”，文意欠通。</w:t>
      </w:r>
    </w:p>
  </w:footnote>
  <w:footnote w:id="23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注：“多管”，即多半，大概之意。多见于元明小说、话本等。。</w:t>
      </w:r>
    </w:p>
  </w:footnote>
  <w:footnote w:id="2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姜嫄是传说中上古农神“后稷”之母，非常贤德，后世尊为“圣母”；嫫母是传说中的丑女，是黄帝的次妃。</w:t>
      </w:r>
    </w:p>
  </w:footnote>
  <w:footnote w:id="2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注：“尚尔”：即尚且之意。如纪昀</w:t>
      </w:r>
      <w:r>
        <w:t>《</w:t>
      </w:r>
      <w:r>
        <w:rPr>
          <w:rFonts w:hint="eastAsia"/>
        </w:rPr>
        <w:t>阅微草堂笔记·滦阳消夏录五</w:t>
      </w:r>
      <w:r>
        <w:t>》</w:t>
      </w:r>
      <w:r>
        <w:rPr>
          <w:rFonts w:hint="eastAsia"/>
        </w:rPr>
        <w:t>：“对神尚尔，对人可知”。</w:t>
      </w:r>
    </w:p>
  </w:footnote>
  <w:footnote w:id="24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刘曾复先生钞本作“胡卢闷”。“闷葫芦”比喻极难猜透或令人纳闷的事或话。</w:t>
      </w:r>
    </w:p>
  </w:footnote>
  <w:footnote w:id="2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谋</w:t>
      </w:r>
      <w:r>
        <w:rPr>
          <w:rFonts w:hint="eastAsia"/>
        </w:rPr>
        <w:t>猷为计谋，谋略之意。</w:t>
      </w:r>
    </w:p>
  </w:footnote>
  <w:footnote w:id="24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刘曾复先生钞本未注明板式，下同。</w:t>
      </w:r>
    </w:p>
  </w:footnote>
  <w:footnote w:id="24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刘曾复先生钞本作“加常”</w:t>
      </w:r>
      <w:r>
        <w:rPr>
          <w:rFonts w:hint="default"/>
        </w:rPr>
        <w:t>，系误</w:t>
      </w:r>
      <w:r>
        <w:rPr>
          <w:rFonts w:hint="default"/>
        </w:rPr>
        <w:t>；</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p>
  </w:footnote>
  <w:footnote w:id="24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w:t>
      </w:r>
      <w:r>
        <w:rPr>
          <w:rFonts w:hint="default"/>
        </w:rPr>
        <w:t>与</w:t>
      </w:r>
      <w:r>
        <w:rPr>
          <w:rFonts w:hint="eastAsia"/>
        </w:rPr>
        <w:t>“</w:t>
      </w:r>
      <w:r>
        <w:rPr>
          <w:rFonts w:hint="default"/>
        </w:rPr>
        <w:t>安</w:t>
      </w:r>
      <w:r>
        <w:rPr>
          <w:rFonts w:hint="eastAsia"/>
        </w:rPr>
        <w:t>五路</w:t>
      </w:r>
      <w:r>
        <w:rPr>
          <w:rFonts w:hint="default"/>
        </w:rPr>
        <w:t>(总讲)</w:t>
      </w:r>
      <w:r>
        <w:rPr>
          <w:rFonts w:hint="eastAsia"/>
        </w:rPr>
        <w:t>”</w:t>
      </w:r>
      <w:r>
        <w:rPr>
          <w:rFonts w:hint="default"/>
        </w:rPr>
        <w:t>均</w:t>
      </w:r>
      <w:r>
        <w:rPr>
          <w:rFonts w:hint="eastAsia"/>
        </w:rPr>
        <w:t>作“慌慌无策”，此处从《三国演义》原文。</w:t>
      </w:r>
    </w:p>
  </w:footnote>
  <w:footnote w:id="24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刘曾复先生钞本作“岂不等”，此处</w:t>
      </w:r>
      <w:r>
        <w:rPr>
          <w:rFonts w:hint="default"/>
        </w:rPr>
        <w:t>从</w:t>
      </w:r>
      <w:r>
        <w:rPr>
          <w:rFonts w:hint="eastAsia"/>
        </w:rPr>
        <w:t>“</w:t>
      </w:r>
      <w:r>
        <w:rPr>
          <w:rFonts w:hint="default"/>
        </w:rPr>
        <w:t>安</w:t>
      </w:r>
      <w:r>
        <w:rPr>
          <w:rFonts w:hint="eastAsia"/>
        </w:rPr>
        <w:t>五路</w:t>
      </w:r>
      <w:r>
        <w:rPr>
          <w:rFonts w:hint="default"/>
        </w:rPr>
        <w:t>(总讲)</w:t>
      </w:r>
      <w:r>
        <w:rPr>
          <w:rFonts w:hint="eastAsia"/>
        </w:rPr>
        <w:t>”。</w:t>
      </w:r>
    </w:p>
  </w:footnote>
  <w:footnote w:id="2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与</w:t>
      </w:r>
      <w:r>
        <w:rPr>
          <w:rFonts w:hint="eastAsia"/>
        </w:rPr>
        <w:t>“</w:t>
      </w:r>
      <w:r>
        <w:rPr>
          <w:rFonts w:hint="default"/>
        </w:rPr>
        <w:t>安</w:t>
      </w:r>
      <w:r>
        <w:rPr>
          <w:rFonts w:hint="eastAsia"/>
        </w:rPr>
        <w:t>五路</w:t>
      </w:r>
      <w:r>
        <w:rPr>
          <w:rFonts w:hint="default"/>
        </w:rPr>
        <w:t>(总讲)</w:t>
      </w:r>
      <w:r>
        <w:rPr>
          <w:rFonts w:hint="eastAsia"/>
        </w:rPr>
        <w:t>”</w:t>
      </w:r>
      <w:r>
        <w:rPr>
          <w:rFonts w:hint="default"/>
        </w:rPr>
        <w:t>均</w:t>
      </w:r>
      <w:r>
        <w:rPr>
          <w:rFonts w:hint="eastAsia"/>
        </w:rPr>
        <w:t>作“推病为词”。</w:t>
      </w:r>
    </w:p>
  </w:footnote>
  <w:footnote w:id="247">
    <w:p>
      <w:pPr>
        <w:pStyle w:val="13"/>
        <w:ind w:left="180" w:hanging="180"/>
        <w:rPr>
          <w:rFonts w:hint="default"/>
        </w:rPr>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注：刘曾复先生钞本此句</w:t>
      </w:r>
      <w:r>
        <w:rPr>
          <w:rFonts w:hint="default"/>
        </w:rPr>
        <w:t>作</w:t>
      </w:r>
      <w:r>
        <w:rPr>
          <w:rFonts w:hint="eastAsia"/>
        </w:rPr>
        <w:t>“</w:t>
      </w:r>
      <w:r>
        <w:rPr>
          <w:rFonts w:hint="eastAsia" w:ascii="宋体" w:hAnsi="宋体" w:cs="宋体"/>
          <w:sz w:val="21"/>
          <w:szCs w:val="21"/>
        </w:rPr>
        <w:t>皇儿拜他以为相父</w:t>
      </w:r>
      <w:r>
        <w:rPr>
          <w:rFonts w:hint="default" w:ascii="宋体" w:hAnsi="宋体" w:cs="宋体"/>
          <w:sz w:val="21"/>
          <w:szCs w:val="21"/>
        </w:rPr>
        <w:t>称之</w:t>
      </w:r>
      <w:r>
        <w:rPr>
          <w:rFonts w:hint="eastAsia"/>
        </w:rPr>
        <w:t>”</w:t>
      </w:r>
      <w:r>
        <w:rPr>
          <w:rFonts w:hint="default"/>
        </w:rPr>
        <w:t>，</w:t>
      </w:r>
      <w:r>
        <w:rPr>
          <w:rFonts w:hint="eastAsia"/>
        </w:rPr>
        <w:t>文意欠通</w:t>
      </w:r>
      <w:r>
        <w:rPr>
          <w:rFonts w:hint="default"/>
        </w:rPr>
        <w:t>，</w:t>
      </w:r>
      <w:r>
        <w:rPr>
          <w:rFonts w:hint="eastAsia"/>
        </w:rPr>
        <w:t>疑是“</w:t>
      </w:r>
      <w:r>
        <w:rPr>
          <w:rFonts w:hint="eastAsia" w:ascii="宋体" w:hAnsi="宋体" w:cs="宋体"/>
          <w:sz w:val="21"/>
          <w:szCs w:val="21"/>
        </w:rPr>
        <w:t>皇儿拜他以为相父</w:t>
      </w:r>
      <w:r>
        <w:rPr>
          <w:rFonts w:hint="eastAsia"/>
        </w:rPr>
        <w:t>”和“</w:t>
      </w:r>
      <w:r>
        <w:rPr>
          <w:rFonts w:hint="eastAsia" w:ascii="宋体" w:hAnsi="宋体" w:cs="宋体"/>
          <w:sz w:val="21"/>
          <w:szCs w:val="21"/>
        </w:rPr>
        <w:t>皇儿以相父称之</w:t>
      </w:r>
      <w:r>
        <w:rPr>
          <w:rFonts w:hint="eastAsia"/>
        </w:rPr>
        <w:t>”两句错杂而成。</w:t>
      </w:r>
      <w:r>
        <w:rPr>
          <w:rFonts w:hint="default"/>
        </w:rPr>
        <w:t>考</w:t>
      </w:r>
      <w:r>
        <w:rPr>
          <w:rFonts w:hint="eastAsia"/>
        </w:rPr>
        <w:t>“</w:t>
      </w:r>
      <w:r>
        <w:rPr>
          <w:rFonts w:hint="default"/>
        </w:rPr>
        <w:t>安</w:t>
      </w:r>
      <w:r>
        <w:rPr>
          <w:rFonts w:hint="eastAsia"/>
        </w:rPr>
        <w:t>五路</w:t>
      </w:r>
      <w:r>
        <w:rPr>
          <w:rFonts w:hint="default"/>
        </w:rPr>
        <w:t>(总讲)</w:t>
      </w:r>
      <w:r>
        <w:rPr>
          <w:rFonts w:hint="eastAsia"/>
        </w:rPr>
        <w:t>”</w:t>
      </w:r>
      <w:r>
        <w:rPr>
          <w:rFonts w:hint="default"/>
        </w:rPr>
        <w:t>原亦作</w:t>
      </w:r>
      <w:r>
        <w:rPr>
          <w:rFonts w:hint="eastAsia"/>
        </w:rPr>
        <w:t>“</w:t>
      </w:r>
      <w:r>
        <w:rPr>
          <w:rFonts w:hint="eastAsia" w:ascii="宋体" w:hAnsi="宋体" w:cs="宋体"/>
          <w:sz w:val="21"/>
          <w:szCs w:val="21"/>
        </w:rPr>
        <w:t>皇儿拜他以为相父</w:t>
      </w:r>
      <w:r>
        <w:rPr>
          <w:rFonts w:hint="default" w:ascii="宋体" w:hAnsi="宋体" w:cs="宋体"/>
          <w:sz w:val="21"/>
          <w:szCs w:val="21"/>
        </w:rPr>
        <w:t>称之</w:t>
      </w:r>
      <w:r>
        <w:rPr>
          <w:rFonts w:hint="eastAsia"/>
        </w:rPr>
        <w:t>”</w:t>
      </w:r>
      <w:r>
        <w:rPr>
          <w:rFonts w:hint="default"/>
        </w:rPr>
        <w:t>，后删去</w:t>
      </w:r>
      <w:r>
        <w:rPr>
          <w:rFonts w:hint="eastAsia"/>
        </w:rPr>
        <w:t>“</w:t>
      </w:r>
      <w:r>
        <w:rPr>
          <w:rFonts w:hint="default" w:ascii="宋体" w:hAnsi="宋体" w:cs="宋体"/>
          <w:sz w:val="21"/>
          <w:szCs w:val="21"/>
        </w:rPr>
        <w:t>称之</w:t>
      </w:r>
      <w:r>
        <w:rPr>
          <w:rFonts w:hint="eastAsia"/>
        </w:rPr>
        <w:t>”</w:t>
      </w:r>
      <w:r>
        <w:rPr>
          <w:rFonts w:hint="default"/>
        </w:rPr>
        <w:t>，作</w:t>
      </w:r>
      <w:r>
        <w:rPr>
          <w:rFonts w:hint="eastAsia"/>
        </w:rPr>
        <w:t>“</w:t>
      </w:r>
      <w:r>
        <w:rPr>
          <w:rFonts w:hint="eastAsia" w:ascii="宋体" w:hAnsi="宋体" w:cs="宋体"/>
          <w:sz w:val="21"/>
          <w:szCs w:val="21"/>
        </w:rPr>
        <w:t>皇儿拜他以为相父</w:t>
      </w:r>
      <w:r>
        <w:rPr>
          <w:rFonts w:hint="eastAsia"/>
        </w:rPr>
        <w:t>”</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r>
        <w:rPr>
          <w:rFonts w:hint="default"/>
        </w:rPr>
        <w:t>。</w:t>
      </w:r>
    </w:p>
  </w:footnote>
  <w:footnote w:id="248">
    <w:p>
      <w:pPr>
        <w:pStyle w:val="13"/>
        <w:snapToGrid w:val="0"/>
        <w:rPr>
          <w:rFonts w:hint="default"/>
        </w:rPr>
      </w:pPr>
      <w:r>
        <w:rPr>
          <w:rStyle w:val="12"/>
        </w:rPr>
        <w:footnoteRef/>
      </w:r>
      <w:r>
        <w:t xml:space="preserve"> </w:t>
      </w:r>
      <w:r>
        <w:rPr>
          <w:rFonts w:hint="eastAsia"/>
        </w:rPr>
        <w:t>“</w:t>
      </w:r>
      <w:r>
        <w:rPr>
          <w:rFonts w:hint="default"/>
        </w:rPr>
        <w:t>安</w:t>
      </w:r>
      <w:r>
        <w:rPr>
          <w:rFonts w:hint="eastAsia"/>
        </w:rPr>
        <w:t>五路</w:t>
      </w:r>
      <w:r>
        <w:rPr>
          <w:rFonts w:hint="default"/>
        </w:rPr>
        <w:t>(总讲)</w:t>
      </w:r>
      <w:r>
        <w:rPr>
          <w:rFonts w:hint="eastAsia"/>
        </w:rPr>
        <w:t>”</w:t>
      </w:r>
      <w:r>
        <w:rPr>
          <w:rFonts w:hint="default"/>
        </w:rPr>
        <w:t>此处原作</w:t>
      </w:r>
      <w:r>
        <w:rPr>
          <w:rFonts w:hint="eastAsia"/>
        </w:rPr>
        <w:t>“</w:t>
      </w:r>
      <w:r>
        <w:rPr>
          <w:rFonts w:hint="default"/>
        </w:rPr>
        <w:t>求计</w:t>
      </w:r>
      <w:r>
        <w:rPr>
          <w:rFonts w:hint="eastAsia"/>
        </w:rPr>
        <w:t>”</w:t>
      </w:r>
      <w:r>
        <w:rPr>
          <w:rFonts w:hint="default"/>
        </w:rPr>
        <w:t>，改为</w:t>
      </w:r>
      <w:r>
        <w:rPr>
          <w:rFonts w:hint="eastAsia"/>
        </w:rPr>
        <w:t>“</w:t>
      </w:r>
      <w:r>
        <w:rPr>
          <w:rFonts w:hint="default"/>
        </w:rPr>
        <w:t>问计</w:t>
      </w:r>
      <w:r>
        <w:rPr>
          <w:rFonts w:hint="eastAsia"/>
        </w:rPr>
        <w:t>”</w:t>
      </w:r>
      <w:r>
        <w:rPr>
          <w:rFonts w:hint="default"/>
        </w:rPr>
        <w:t>。</w:t>
      </w:r>
    </w:p>
  </w:footnote>
  <w:footnote w:id="2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刘曾复先生钞本注“以下‘观鱼遣邓’”。</w:t>
      </w:r>
    </w:p>
  </w:footnote>
  <w:footnote w:id="25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w:t>
      </w:r>
      <w:r>
        <w:rPr>
          <w:rFonts w:hint="default"/>
        </w:rPr>
        <w:t>安</w:t>
      </w:r>
      <w:r>
        <w:rPr>
          <w:rFonts w:hint="eastAsia"/>
        </w:rPr>
        <w:t>五路</w:t>
      </w:r>
      <w:r>
        <w:rPr>
          <w:rFonts w:hint="default"/>
        </w:rPr>
        <w:t>(总讲)</w:t>
      </w:r>
      <w:r>
        <w:rPr>
          <w:rFonts w:hint="eastAsia"/>
        </w:rPr>
        <w:t>”</w:t>
      </w:r>
      <w:r>
        <w:rPr>
          <w:rFonts w:hint="default"/>
        </w:rPr>
        <w:t>本作</w:t>
      </w:r>
      <w:r>
        <w:rPr>
          <w:rFonts w:hint="eastAsia"/>
        </w:rPr>
        <w:t>“</w:t>
      </w:r>
      <w:r>
        <w:rPr>
          <w:rFonts w:hint="default"/>
        </w:rPr>
        <w:t>礼论不雅</w:t>
      </w:r>
      <w:r>
        <w:rPr>
          <w:rFonts w:hint="eastAsia"/>
        </w:rPr>
        <w:t>”</w:t>
      </w:r>
      <w:r>
        <w:rPr>
          <w:rFonts w:hint="default"/>
        </w:rPr>
        <w:t>，旁注</w:t>
      </w:r>
      <w:r>
        <w:rPr>
          <w:rFonts w:hint="eastAsia"/>
        </w:rPr>
        <w:t>“</w:t>
      </w:r>
      <w:r>
        <w:rPr>
          <w:rFonts w:hint="default"/>
        </w:rPr>
        <w:t>也是无法</w:t>
      </w:r>
      <w:r>
        <w:rPr>
          <w:rFonts w:hint="eastAsia"/>
        </w:rPr>
        <w:t>”</w:t>
      </w:r>
      <w:r>
        <w:rPr>
          <w:rFonts w:hint="default"/>
        </w:rPr>
        <w:t>；</w:t>
      </w:r>
      <w:r>
        <w:rPr>
          <w:rFonts w:hint="eastAsia"/>
        </w:rPr>
        <w:t>李元皓</w:t>
      </w:r>
      <w:r>
        <w:rPr>
          <w:rFonts w:hint="eastAsia"/>
          <w:sz w:val="15"/>
          <w:szCs w:val="15"/>
        </w:rPr>
        <w:t>君</w:t>
      </w:r>
      <w:r>
        <w:rPr>
          <w:rFonts w:hint="eastAsia"/>
        </w:rPr>
        <w:t>注“不雅”，犹言“君不登臣门”之意。</w:t>
      </w:r>
    </w:p>
  </w:footnote>
  <w:footnote w:id="251">
    <w:p>
      <w:pPr>
        <w:pStyle w:val="13"/>
        <w:snapToGrid w:val="0"/>
        <w:rPr>
          <w:rFonts w:hint="default"/>
        </w:rPr>
      </w:pPr>
      <w:r>
        <w:rPr>
          <w:rStyle w:val="12"/>
        </w:rPr>
        <w:footnoteRef/>
      </w:r>
      <w:r>
        <w:t xml:space="preserve"> </w:t>
      </w:r>
      <w:r>
        <w:rPr>
          <w:rFonts w:hint="default"/>
        </w:rPr>
        <w:t xml:space="preserve">  </w:t>
      </w:r>
      <w:r>
        <w:rPr>
          <w:rFonts w:hint="eastAsia"/>
        </w:rPr>
        <w:t>刘曾复先生</w:t>
      </w:r>
      <w:r>
        <w:rPr>
          <w:rFonts w:hint="default"/>
        </w:rPr>
        <w:t>说戏录音作</w:t>
      </w:r>
      <w:r>
        <w:rPr>
          <w:rFonts w:hint="eastAsia"/>
        </w:rPr>
        <w:t>“</w:t>
      </w:r>
      <w:r>
        <w:rPr>
          <w:rFonts w:hint="default"/>
        </w:rPr>
        <w:t>这鱼你</w:t>
      </w:r>
      <w:r>
        <w:rPr>
          <w:rFonts w:hint="eastAsia"/>
        </w:rPr>
        <w:t>”</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r>
        <w:rPr>
          <w:rFonts w:hint="default"/>
        </w:rPr>
        <w:t>。</w:t>
      </w:r>
    </w:p>
  </w:footnote>
  <w:footnote w:id="2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与</w:t>
      </w:r>
      <w:r>
        <w:rPr>
          <w:rStyle w:val="66"/>
          <w:rFonts w:ascii="Verdana" w:hAnsi="Verdana" w:cs="Times New Roman"/>
        </w:rPr>
        <w:t xml:space="preserve"> </w:t>
      </w:r>
      <w:r>
        <w:rPr>
          <w:rFonts w:hint="eastAsia"/>
        </w:rPr>
        <w:t>“</w:t>
      </w:r>
      <w:r>
        <w:rPr>
          <w:rFonts w:hint="default"/>
        </w:rPr>
        <w:t>安</w:t>
      </w:r>
      <w:r>
        <w:rPr>
          <w:rFonts w:hint="eastAsia"/>
        </w:rPr>
        <w:t>五路</w:t>
      </w:r>
      <w:r>
        <w:rPr>
          <w:rFonts w:hint="default"/>
        </w:rPr>
        <w:t>(总讲)</w:t>
      </w:r>
      <w:r>
        <w:rPr>
          <w:rFonts w:hint="eastAsia"/>
        </w:rPr>
        <w:t>”</w:t>
      </w:r>
      <w:r>
        <w:rPr>
          <w:rFonts w:hint="default"/>
        </w:rPr>
        <w:t>均</w:t>
      </w:r>
      <w:r>
        <w:rPr>
          <w:rFonts w:hint="eastAsia"/>
        </w:rPr>
        <w:t>作“求</w:t>
      </w:r>
      <w:r>
        <w:rPr>
          <w:rFonts w:hint="default"/>
        </w:rPr>
        <w:t>条</w:t>
      </w:r>
      <w:r>
        <w:rPr>
          <w:rFonts w:hint="eastAsia"/>
        </w:rPr>
        <w:t>良谋”。</w:t>
      </w:r>
    </w:p>
  </w:footnote>
  <w:footnote w:id="2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刘曾复先生钞本作“兵伐五路”。</w:t>
      </w:r>
    </w:p>
  </w:footnote>
  <w:footnote w:id="25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刘曾复先生钞本作“人民振动”。</w:t>
      </w:r>
    </w:p>
  </w:footnote>
  <w:footnote w:id="25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刘曾复先生说戏录音中似作“神在边关之外”；段公平</w:t>
      </w:r>
      <w:r>
        <w:rPr>
          <w:rFonts w:hint="eastAsia"/>
          <w:sz w:val="15"/>
          <w:szCs w:val="15"/>
        </w:rPr>
        <w:t>君</w:t>
      </w:r>
      <w:r>
        <w:rPr>
          <w:rFonts w:hint="eastAsia"/>
        </w:rPr>
        <w:t>认为说戏录音误作“身在边关之外”。</w:t>
      </w:r>
    </w:p>
  </w:footnote>
  <w:footnote w:id="25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刘曾复先生说戏录音作“韬略”。</w:t>
      </w:r>
    </w:p>
  </w:footnote>
  <w:footnote w:id="25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刘曾复先生说戏录音作“潜送”。</w:t>
      </w:r>
    </w:p>
  </w:footnote>
  <w:footnote w:id="25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刘曾复先生说戏录音作“山岭峻险”。</w:t>
      </w:r>
    </w:p>
  </w:footnote>
  <w:footnote w:id="259">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刘曾复先生钞本作“急早回奏”。</w:t>
      </w:r>
    </w:p>
  </w:footnote>
  <w:footnote w:id="26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刘曾复先生钞本作“连和”，此处从《三国演义》原文。</w:t>
      </w:r>
    </w:p>
  </w:footnote>
  <w:footnote w:id="26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刘曾复先生钞本注，此段可不唱。</w:t>
      </w:r>
    </w:p>
  </w:footnote>
  <w:footnote w:id="26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刘曾复先生钞本此处径写“点将诗”。疑是&lt;</w:t>
      </w:r>
      <w:r>
        <w:rPr>
          <w:rFonts w:ascii="楷体" w:hAnsi="楷体" w:eastAsia="楷体" w:cs="楷体"/>
          <w:b/>
          <w:szCs w:val="21"/>
        </w:rPr>
        <w:t>点绛唇</w:t>
      </w:r>
      <w:r>
        <w:rPr>
          <w:rFonts w:hint="eastAsia"/>
        </w:rPr>
        <w:t>&gt;牌子，后接&lt;</w:t>
      </w:r>
      <w:r>
        <w:rPr>
          <w:rFonts w:hint="eastAsia" w:ascii="楷体" w:hAnsi="楷体" w:eastAsia="楷体" w:cs="楷体"/>
          <w:b/>
        </w:rPr>
        <w:t>定场诗</w:t>
      </w:r>
      <w:r>
        <w:rPr>
          <w:rFonts w:hint="eastAsia"/>
        </w:rPr>
        <w:t>&gt;四句。</w:t>
      </w:r>
    </w:p>
  </w:footnote>
  <w:footnote w:id="2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刘曾复先生钞本中“厉害”均作“利害”。</w:t>
      </w:r>
    </w:p>
  </w:footnote>
  <w:footnote w:id="2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w:t>
      </w:r>
    </w:p>
  </w:footnote>
  <w:footnote w:id="265">
    <w:p>
      <w:pPr>
        <w:pStyle w:val="13"/>
        <w:tabs>
          <w:tab w:val="left" w:pos="27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刘曾复先生钞本作“可于光殿前”(</w:t>
      </w:r>
      <w:r>
        <w:rPr>
          <w:rFonts w:hint="eastAsia" w:ascii="宋体" w:hAnsi="宋体" w:cs="宋体"/>
        </w:rPr>
        <w:t>“</w:t>
      </w:r>
      <w:r>
        <w:rPr>
          <w:rFonts w:hint="eastAsia"/>
        </w:rPr>
        <w:t>光”字不确认，疑此字误衍或脱漏，如作“光明”)，此处从《三国演义》原文。</w:t>
      </w:r>
    </w:p>
  </w:footnote>
  <w:footnote w:id="26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刘曾复先生钞本作“身长大面”，此处从《三国演义》原文作“身长面大”。</w:t>
      </w:r>
    </w:p>
  </w:footnote>
  <w:footnote w:id="26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刘曾复先生钞本作“常揖不拜”，此处从《三国演义》原文。</w:t>
      </w:r>
    </w:p>
  </w:footnote>
  <w:footnote w:id="26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宋体" w:hAnsi="宋体" w:cs="宋体"/>
          <w:szCs w:val="21"/>
        </w:rPr>
        <w:t>尔想</w:t>
      </w:r>
      <w:r>
        <w:rPr>
          <w:rFonts w:hint="eastAsia"/>
        </w:rPr>
        <w:t>”，似欠通。</w:t>
      </w:r>
    </w:p>
  </w:footnote>
  <w:footnote w:id="26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w:t>
      </w:r>
      <w:r>
        <w:rPr>
          <w:rFonts w:hint="eastAsia" w:ascii="宋体" w:hAnsi="宋体" w:cs="宋体"/>
        </w:rPr>
        <w:t>窃</w:t>
      </w:r>
      <w:r>
        <w:rPr>
          <w:rFonts w:hint="eastAsia" w:ascii="SimSun-ExtB" w:hAnsi="SimSun-ExtB" w:eastAsia="SimSun-ExtB" w:cs="SimSun-ExtB"/>
        </w:rPr>
        <w:t>𢫑</w:t>
      </w:r>
      <w:r>
        <w:rPr>
          <w:rFonts w:hint="eastAsia" w:ascii="宋体" w:hAnsi="宋体" w:cs="宋体"/>
        </w:rPr>
        <w:t>中原</w:t>
      </w:r>
      <w:r>
        <w:rPr>
          <w:rFonts w:hint="eastAsia"/>
        </w:rPr>
        <w:t>”，“</w:t>
      </w:r>
      <w:r>
        <w:rPr>
          <w:rFonts w:hint="eastAsia" w:ascii="SimSun-ExtB" w:hAnsi="SimSun-ExtB" w:eastAsia="SimSun-ExtB" w:cs="SimSun-ExtB"/>
        </w:rPr>
        <w:t>𢫑</w:t>
      </w:r>
      <w:r>
        <w:rPr>
          <w:rFonts w:hint="eastAsia"/>
        </w:rPr>
        <w:t>”同“</w:t>
      </w:r>
      <w:r>
        <w:rPr>
          <w:rFonts w:hint="eastAsia" w:ascii="宋体" w:hAnsi="宋体" w:cs="宋体"/>
        </w:rPr>
        <w:t>據</w:t>
      </w:r>
      <w:r>
        <w:rPr>
          <w:rFonts w:hint="eastAsia"/>
        </w:rPr>
        <w:t>”。</w:t>
      </w:r>
    </w:p>
  </w:footnote>
  <w:footnote w:id="27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刘曾复先生钞本疑“为”或“不”字，段公平</w:t>
      </w:r>
      <w:r>
        <w:rPr>
          <w:rFonts w:hint="eastAsia"/>
          <w:sz w:val="15"/>
          <w:szCs w:val="15"/>
        </w:rPr>
        <w:t>君</w:t>
      </w:r>
      <w:r>
        <w:rPr>
          <w:rFonts w:hint="eastAsia"/>
        </w:rPr>
        <w:t>注：“他能可”，系“他可能”颠倒。全句为反诘语气。</w:t>
      </w:r>
    </w:p>
  </w:footnote>
  <w:footnote w:id="2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连横”亦作“连衡”。</w:t>
      </w:r>
    </w:p>
  </w:footnote>
  <w:footnote w:id="27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奫，水深广的样子。刘曾复先生钞本注“奫(音</w:t>
      </w:r>
      <w:r>
        <w:rPr>
          <w:rFonts w:hint="eastAsia" w:eastAsia="Calibri"/>
        </w:rPr>
        <w:t xml:space="preserve"> </w:t>
      </w:r>
      <w:r>
        <w:rPr>
          <w:rFonts w:hint="eastAsia"/>
        </w:rPr>
        <w:t>氲)</w:t>
      </w:r>
      <w:r>
        <w:rPr>
          <w:rFonts w:hint="eastAsia" w:ascii="宋体" w:hAnsi="宋体" w:cs="宋体"/>
        </w:rPr>
        <w:t>”</w:t>
      </w:r>
      <w:r>
        <w:rPr>
          <w:rFonts w:hint="eastAsia"/>
        </w:rPr>
        <w:t>。</w:t>
      </w:r>
    </w:p>
  </w:footnote>
  <w:footnote w:id="273">
    <w:p>
      <w:pPr>
        <w:pStyle w:val="13"/>
        <w:tabs>
          <w:tab w:val="left" w:pos="27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此戏的文字结合了樊百乐</w:t>
      </w:r>
      <w:r>
        <w:rPr>
          <w:rFonts w:hint="eastAsia"/>
          <w:sz w:val="15"/>
          <w:szCs w:val="15"/>
        </w:rPr>
        <w:t>君</w:t>
      </w:r>
      <w:r>
        <w:rPr>
          <w:rFonts w:hint="eastAsia"/>
        </w:rPr>
        <w:t>提供的刘曾复先生说戏的实况录音整理的。刘先生为百乐</w:t>
      </w:r>
      <w:r>
        <w:rPr>
          <w:rFonts w:hint="eastAsia"/>
          <w:sz w:val="15"/>
          <w:szCs w:val="15"/>
        </w:rPr>
        <w:t>君</w:t>
      </w:r>
      <w:r>
        <w:rPr>
          <w:rFonts w:hint="eastAsia"/>
        </w:rPr>
        <w:t>说此戏时，因为没有找到剧本，部分词句是临时回忆介绍的，因此有些小的地方与为戏曲学院说戏的词句略有出入。</w:t>
      </w:r>
    </w:p>
  </w:footnote>
  <w:footnote w:id="2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带砺山河”亦作“带厉山河”，这里借指诸葛亮的忠贞之心恒久不变。</w:t>
      </w:r>
    </w:p>
  </w:footnote>
  <w:footnote w:id="27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刻今”犹“刻下”之意，即现在，当下。</w:t>
      </w:r>
    </w:p>
  </w:footnote>
  <w:footnote w:id="27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建议作“一理”，并注：《出师表》有“宫中府中，俱为一体”，故选“一理”。夏行涛</w:t>
      </w:r>
      <w:r>
        <w:rPr>
          <w:rFonts w:hint="eastAsia"/>
          <w:sz w:val="15"/>
          <w:szCs w:val="15"/>
        </w:rPr>
        <w:t>君</w:t>
      </w:r>
      <w:r>
        <w:rPr>
          <w:rFonts w:hint="eastAsia"/>
        </w:rPr>
        <w:t>建议“依例”或“依礼”也都合文意。</w:t>
      </w:r>
    </w:p>
  </w:footnote>
  <w:footnote w:id="27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ascii="宋体" w:hAnsi="宋体" w:cs="宋体"/>
        </w:rPr>
        <w:t>这段</w:t>
      </w:r>
      <w:r>
        <w:rPr>
          <w:rFonts w:ascii="宋体" w:hAnsi="宋体" w:cs="宋体"/>
        </w:rPr>
        <w:t>【</w:t>
      </w:r>
      <w:r>
        <w:rPr>
          <w:rFonts w:ascii="楷体" w:hAnsi="楷体" w:eastAsia="楷体" w:cs="楷体"/>
        </w:rPr>
        <w:t>西皮快板</w:t>
      </w:r>
      <w:r>
        <w:rPr>
          <w:rFonts w:ascii="宋体" w:hAnsi="宋体" w:cs="宋体"/>
        </w:rPr>
        <w:t>】</w:t>
      </w:r>
      <w:r>
        <w:rPr>
          <w:rFonts w:hint="eastAsia" w:ascii="宋体" w:hAnsi="宋体" w:cs="宋体"/>
        </w:rPr>
        <w:t>原词较长，兹录如下</w:t>
      </w:r>
      <w:r>
        <w:rPr>
          <w:rFonts w:hint="eastAsia" w:ascii="宋体" w:hAnsi="宋体" w:cs="宋体"/>
          <w:sz w:val="21"/>
          <w:szCs w:val="21"/>
        </w:rPr>
        <w:t>：</w:t>
      </w:r>
    </w:p>
    <w:p>
      <w:pPr>
        <w:pStyle w:val="13"/>
        <w:suppressLineNumbers w:val="0"/>
        <w:spacing w:line="276" w:lineRule="auto"/>
        <w:ind w:left="180" w:hanging="180"/>
      </w:pPr>
      <w:r>
        <w:rPr>
          <w:rFonts w:hint="eastAsia" w:ascii="宋体" w:hAnsi="宋体" w:cs="宋体"/>
        </w:rPr>
        <w:tab/>
      </w:r>
      <w:r>
        <w:rPr>
          <w:rFonts w:hint="eastAsia" w:ascii="宋体" w:hAnsi="宋体" w:cs="宋体"/>
          <w:sz w:val="18"/>
          <w:szCs w:val="18"/>
        </w:rPr>
        <w:t>“</w:t>
      </w:r>
      <w:r>
        <w:rPr>
          <w:rFonts w:ascii="宋体" w:hAnsi="宋体" w:cs="ˎ̥"/>
          <w:sz w:val="18"/>
          <w:szCs w:val="18"/>
        </w:rPr>
        <w:t>镇北将军名魏延。自从长沙来降汉，跟随山人二十年。今日战比不得往日战，比不得当年大战在渭南。四更时分造战饭，要出兵来五更天。假扮姜维关前站，口口声声出反言。</w:t>
      </w:r>
      <w:r>
        <w:rPr>
          <w:rFonts w:hint="eastAsia" w:ascii="宋体" w:hAnsi="宋体" w:cs="ˎ̥"/>
          <w:sz w:val="18"/>
          <w:szCs w:val="18"/>
        </w:rPr>
        <w:t>”</w:t>
      </w:r>
    </w:p>
  </w:footnote>
  <w:footnote w:id="27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陉”是</w:t>
      </w:r>
      <w:r>
        <w:rPr>
          <w:sz w:val="18"/>
          <w:szCs w:val="18"/>
        </w:rPr>
        <w:t>山脉中断的地方</w:t>
      </w:r>
      <w:r>
        <w:rPr>
          <w:rFonts w:hint="eastAsia"/>
          <w:sz w:val="18"/>
          <w:szCs w:val="18"/>
        </w:rPr>
        <w:t>，这样的地方往往是重要的关隘</w:t>
      </w:r>
      <w:r>
        <w:rPr>
          <w:sz w:val="18"/>
          <w:szCs w:val="18"/>
        </w:rPr>
        <w:t>。</w:t>
      </w:r>
      <w:r>
        <w:rPr>
          <w:rFonts w:hint="eastAsia"/>
        </w:rPr>
        <w:t>这里特指街亭。</w:t>
      </w:r>
    </w:p>
  </w:footnote>
  <w:footnote w:id="2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刘曾复先生示范说戏时介绍，这是慈瑞泉临场抓的哏。</w:t>
      </w:r>
    </w:p>
  </w:footnote>
  <w:footnote w:id="2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刘曾复先生示范说戏时介绍，此句原作“叉出帐去免责问”。</w:t>
      </w:r>
    </w:p>
  </w:footnote>
  <w:footnote w:id="281">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ascii="宋体" w:hAnsi="宋体" w:cs="宋体"/>
          <w:sz w:val="18"/>
          <w:szCs w:val="18"/>
        </w:rPr>
        <w:t>拿云手</w:t>
      </w:r>
      <w:r>
        <w:rPr>
          <w:rFonts w:hint="eastAsia" w:ascii="宋体" w:hAnsi="宋体" w:cs="宋体"/>
          <w:sz w:val="18"/>
          <w:szCs w:val="18"/>
        </w:rPr>
        <w:t>”</w:t>
      </w:r>
      <w:r>
        <w:rPr>
          <w:rFonts w:ascii="宋体" w:hAnsi="宋体" w:cs="宋体"/>
          <w:sz w:val="18"/>
          <w:szCs w:val="18"/>
        </w:rPr>
        <w:t>比喻远大的志向。</w:t>
      </w:r>
    </w:p>
  </w:footnote>
  <w:footnote w:id="28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陈超老师介绍：刘曾复先生所传的是贾丽川家的路子。</w:t>
      </w:r>
    </w:p>
  </w:footnote>
  <w:footnote w:id="2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刘曾复先生钞本作“遍身是汗”。</w:t>
      </w:r>
    </w:p>
  </w:footnote>
  <w:footnote w:id="28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陈超老师介绍了这一场相关的舞台布局及调度。</w:t>
      </w:r>
    </w:p>
  </w:footnote>
  <w:footnote w:id="28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《三国演义》原文为</w:t>
      </w:r>
      <w:r>
        <w:rPr>
          <w:rFonts w:hint="eastAsia"/>
        </w:rPr>
        <w:t>“</w:t>
      </w:r>
      <w:r>
        <w:rPr>
          <w:rFonts w:ascii="Verdana" w:hAnsi="Verdana" w:cs="Verdana"/>
          <w:bCs/>
          <w:color w:val="000000"/>
          <w:szCs w:val="21"/>
        </w:rPr>
        <w:t>永延汉</w:t>
      </w:r>
      <w:r>
        <w:t>祀</w:t>
      </w:r>
      <w:r>
        <w:rPr>
          <w:rFonts w:hint="eastAsia"/>
        </w:rPr>
        <w:t>”。</w:t>
      </w:r>
    </w:p>
  </w:footnote>
  <w:footnote w:id="2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刘曾复先生钞本作“南斗合北斗”。</w:t>
      </w:r>
    </w:p>
  </w:footnote>
  <w:footnote w:id="28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刘曾复先生钞本作“看看”。</w:t>
      </w:r>
    </w:p>
  </w:footnote>
  <w:footnote w:id="28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刘曾复先生钞本作“只望”。</w:t>
      </w:r>
    </w:p>
  </w:footnote>
  <w:footnote w:id="28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刘曾复先生钞本作“事到临头”。</w:t>
      </w:r>
    </w:p>
  </w:footnote>
  <w:footnote w:id="29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认为作“朝喜夕厌”。</w:t>
      </w:r>
    </w:p>
  </w:footnote>
  <w:footnote w:id="29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这一场戏一般省去，是王浚教训自己的儿子所唱。</w:t>
      </w:r>
    </w:p>
  </w:footnote>
  <w:footnote w:id="29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ascii="宋体" w:hAnsi="宋体" w:cs="ˎ̥"/>
          <w:bCs/>
          <w:sz w:val="18"/>
          <w:szCs w:val="18"/>
        </w:rPr>
        <w:t>坉”的意思是</w:t>
      </w:r>
      <w:r>
        <w:rPr>
          <w:rFonts w:ascii="宋体" w:hAnsi="宋体" w:cs="宋体"/>
          <w:sz w:val="18"/>
          <w:szCs w:val="18"/>
        </w:rPr>
        <w:t>用草袋装土筑</w:t>
      </w:r>
      <w:r>
        <w:rPr>
          <w:rFonts w:hint="eastAsia" w:ascii="宋体" w:hAnsi="宋体" w:cs="宋体"/>
          <w:sz w:val="18"/>
          <w:szCs w:val="18"/>
        </w:rPr>
        <w:t>墙</w:t>
      </w:r>
      <w:r>
        <w:rPr>
          <w:rFonts w:hint="eastAsia" w:ascii="宋体" w:hAnsi="宋体" w:cs="Meiryo"/>
          <w:sz w:val="18"/>
          <w:szCs w:val="18"/>
        </w:rPr>
        <w:t>或堵水。</w:t>
      </w:r>
    </w:p>
  </w:footnote>
  <w:footnote w:id="2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建议此句作“何不写状告于他？”</w:t>
      </w:r>
    </w:p>
  </w:footnote>
  <w:footnote w:id="2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此处原来唱“议论”，刘曾复先生听从吴小如先生建议，改唱“理论”，唱词文意更通顺。</w:t>
      </w:r>
    </w:p>
  </w:footnote>
  <w:footnote w:id="2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w:t>
      </w:r>
      <w:r>
        <w:rPr>
          <w:rFonts w:hint="eastAsia" w:ascii="宋体" w:hAnsi="宋体" w:cs="Meiryo"/>
        </w:rPr>
        <w:t>的文字也结合了刘曾复先生两次</w:t>
      </w:r>
      <w:r>
        <w:rPr>
          <w:rFonts w:hint="eastAsia" w:ascii="宋体" w:hAnsi="宋体" w:cs="宋体"/>
        </w:rPr>
        <w:t>为</w:t>
      </w:r>
      <w:r>
        <w:rPr>
          <w:rFonts w:hint="eastAsia" w:ascii="宋体" w:hAnsi="宋体" w:cs="Meiryo"/>
        </w:rPr>
        <w:t>樊百</w:t>
      </w:r>
      <w:r>
        <w:rPr>
          <w:rFonts w:hint="eastAsia" w:ascii="宋体" w:hAnsi="宋体" w:cs="宋体"/>
        </w:rPr>
        <w:t>乐</w:t>
      </w:r>
      <w:r>
        <w:rPr>
          <w:rFonts w:hint="eastAsia" w:ascii="宋体" w:hAnsi="宋体" w:cs="宋体"/>
          <w:sz w:val="15"/>
          <w:szCs w:val="15"/>
        </w:rPr>
        <w:t>君</w:t>
      </w:r>
      <w:r>
        <w:rPr>
          <w:rFonts w:hint="eastAsia" w:ascii="宋体" w:hAnsi="宋体" w:cs="宋体"/>
        </w:rPr>
        <w:t>说戏</w:t>
      </w:r>
      <w:r>
        <w:rPr>
          <w:rFonts w:hint="eastAsia" w:ascii="宋体" w:hAnsi="宋体" w:cs="Meiryo"/>
        </w:rPr>
        <w:t>的</w:t>
      </w:r>
      <w:r>
        <w:rPr>
          <w:rFonts w:hint="eastAsia" w:ascii="宋体" w:hAnsi="宋体" w:cs="宋体"/>
        </w:rPr>
        <w:t>实</w:t>
      </w:r>
      <w:r>
        <w:rPr>
          <w:rFonts w:hint="eastAsia" w:ascii="宋体" w:hAnsi="宋体" w:cs="Meiryo"/>
        </w:rPr>
        <w:t>况</w:t>
      </w:r>
      <w:r>
        <w:rPr>
          <w:rFonts w:hint="eastAsia" w:ascii="宋体" w:hAnsi="宋体" w:cs="宋体"/>
        </w:rPr>
        <w:t>录</w:t>
      </w:r>
      <w:r>
        <w:rPr>
          <w:rFonts w:hint="eastAsia" w:ascii="宋体" w:hAnsi="宋体" w:cs="Meiryo"/>
        </w:rPr>
        <w:t>音整理完成的</w:t>
      </w:r>
      <w:r>
        <w:rPr>
          <w:rFonts w:hint="eastAsia" w:ascii="宋体" w:hAnsi="宋体" w:cs="宋体"/>
        </w:rPr>
        <w:t>。</w:t>
      </w:r>
    </w:p>
  </w:footnote>
  <w:footnote w:id="2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贺道庵也有本记作“贺道安”或“何道安”的。此处从《戏考》。</w:t>
      </w:r>
    </w:p>
  </w:footnote>
  <w:footnote w:id="2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w:t>
      </w:r>
      <w:r>
        <w:rPr>
          <w:rFonts w:hint="eastAsia" w:ascii="宋体" w:hAnsi="宋体" w:cs="Meiryo"/>
        </w:rPr>
        <w:t>复先生</w:t>
      </w:r>
      <w:r>
        <w:rPr>
          <w:rFonts w:hint="eastAsia"/>
        </w:rPr>
        <w:t>记忆中刺客本名作“谢二”，但在为</w:t>
      </w:r>
      <w:r>
        <w:rPr>
          <w:rFonts w:hint="eastAsia" w:ascii="宋体" w:hAnsi="宋体" w:cs="Meiryo"/>
        </w:rPr>
        <w:t>樊</w:t>
      </w:r>
      <w:r>
        <w:rPr>
          <w:rFonts w:hint="eastAsia"/>
        </w:rPr>
        <w:t>百乐</w:t>
      </w:r>
      <w:r>
        <w:rPr>
          <w:rFonts w:hint="eastAsia" w:ascii="宋体" w:hAnsi="宋体" w:cs="宋体"/>
          <w:sz w:val="15"/>
          <w:szCs w:val="15"/>
        </w:rPr>
        <w:t>君</w:t>
      </w:r>
      <w:r>
        <w:rPr>
          <w:rFonts w:hint="eastAsia"/>
        </w:rPr>
        <w:t>说戏时所本作“谢四”。</w:t>
      </w:r>
    </w:p>
    <w:p>
      <w:pPr>
        <w:pStyle w:val="13"/>
        <w:ind w:left="180" w:hanging="180"/>
      </w:pPr>
      <w:r>
        <w:rPr>
          <w:rFonts w:hint="eastAsia"/>
        </w:rPr>
        <w:tab/>
      </w:r>
      <w:r>
        <w:rPr>
          <w:rFonts w:hint="eastAsia"/>
        </w:rPr>
        <w:t>据段公平</w:t>
      </w:r>
      <w:r>
        <w:rPr>
          <w:rFonts w:hint="eastAsia"/>
          <w:sz w:val="15"/>
          <w:szCs w:val="15"/>
        </w:rPr>
        <w:t>君</w:t>
      </w:r>
      <w:r>
        <w:rPr>
          <w:rFonts w:hint="eastAsia"/>
        </w:rPr>
        <w:t>告知：《曲海总目摘要》载清传奇《九莲灯》，丞相名“霍道南”，刺客名“獬儿”。</w:t>
      </w:r>
    </w:p>
  </w:footnote>
  <w:footnote w:id="298">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此句</w:t>
      </w:r>
      <w:r>
        <w:rPr>
          <w:rFonts w:hint="eastAsia" w:cs="Mangal"/>
          <w:sz w:val="18"/>
          <w:szCs w:val="16"/>
        </w:rPr>
        <w:t>陈超老师作“两旁坐下”。据陈超老师介绍：“两边坐下”</w:t>
      </w:r>
      <w:r>
        <w:rPr>
          <w:rFonts w:hint="eastAsia" w:ascii="Times New Roman" w:hAnsi="Times New Roman" w:cs="Mangal"/>
          <w:sz w:val="18"/>
          <w:szCs w:val="16"/>
        </w:rPr>
        <w:t>是坐垫子，由检场的扔。</w:t>
      </w:r>
    </w:p>
  </w:footnote>
  <w:footnote w:id="2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陈超老师介绍，此处先烧纸</w:t>
      </w:r>
      <w:r>
        <w:rPr>
          <w:rFonts w:hint="eastAsia"/>
        </w:rPr>
        <w:t>，</w:t>
      </w:r>
      <w:r>
        <w:rPr>
          <w:rFonts w:hint="eastAsia" w:ascii="Times New Roman" w:hAnsi="Times New Roman" w:cs="Times New Roman"/>
          <w:sz w:val="18"/>
          <w:szCs w:val="16"/>
        </w:rPr>
        <w:t>再上香。</w:t>
      </w:r>
    </w:p>
  </w:footnote>
  <w:footnote w:id="3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陈超老师介绍，此段王荣山教王又宸坐着唱，王又宸后改为站着唱。</w:t>
      </w:r>
      <w:r>
        <w:rPr>
          <w:rFonts w:hint="eastAsia" w:ascii="宋体" w:hAnsi="宋体" w:cs="宋体"/>
        </w:rPr>
        <w:t>夏行涛</w:t>
      </w:r>
      <w:r>
        <w:rPr>
          <w:rFonts w:hint="eastAsia" w:ascii="宋体" w:hAnsi="宋体" w:cs="宋体"/>
          <w:sz w:val="15"/>
          <w:szCs w:val="15"/>
        </w:rPr>
        <w:t>君</w:t>
      </w:r>
      <w:r>
        <w:rPr>
          <w:rFonts w:hint="eastAsia" w:ascii="宋体" w:hAnsi="宋体" w:cs="宋体"/>
        </w:rPr>
        <w:t>建议“</w:t>
      </w:r>
      <w:r>
        <w:rPr>
          <w:rFonts w:ascii="宋体" w:hAnsi="宋体" w:cs="宋体"/>
        </w:rPr>
        <w:t>此黄土</w:t>
      </w:r>
      <w:r>
        <w:rPr>
          <w:rFonts w:hint="eastAsia" w:ascii="宋体" w:hAnsi="宋体" w:cs="宋体"/>
        </w:rPr>
        <w:t>”作“似黄土”。</w:t>
      </w:r>
    </w:p>
  </w:footnote>
  <w:footnote w:id="3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w:t>
      </w:r>
      <w:r>
        <w:rPr>
          <w:rFonts w:hint="eastAsia"/>
        </w:rPr>
        <w:t>唱此句场面起&lt;</w:t>
      </w:r>
      <w:r>
        <w:rPr>
          <w:rFonts w:hint="eastAsia" w:ascii="楷体" w:hAnsi="楷体" w:eastAsia="楷体" w:cs="楷体"/>
          <w:b/>
        </w:rPr>
        <w:t>快扭丝</w:t>
      </w:r>
      <w:r>
        <w:rPr>
          <w:rFonts w:hint="eastAsia"/>
        </w:rPr>
        <w:t>&gt;，一定站着唱。</w:t>
      </w:r>
    </w:p>
  </w:footnote>
  <w:footnote w:id="3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李舒先生遗作《涉艺所得》录《刘曾复修润剧本四篇》中《&lt;御碑亭&gt;及其他》</w:t>
      </w:r>
      <w:r>
        <w:rPr>
          <w:rFonts w:hint="eastAsia"/>
        </w:rPr>
        <w:t>一文中</w:t>
      </w:r>
      <w:r>
        <w:t>此句作</w:t>
      </w:r>
      <w:r>
        <w:rPr>
          <w:rFonts w:hint="eastAsia"/>
        </w:rPr>
        <w:t>“</w:t>
      </w:r>
      <w:r>
        <w:t>但愿得贼兵退此地安静</w:t>
      </w:r>
      <w:r>
        <w:rPr>
          <w:rFonts w:hint="eastAsia"/>
        </w:rPr>
        <w:t>”</w:t>
      </w:r>
      <w:r>
        <w:t>。</w:t>
      </w:r>
    </w:p>
  </w:footnote>
  <w:footnote w:id="30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陈超老师介绍此处老生表演为：</w:t>
      </w:r>
    </w:p>
    <w:p>
      <w:pPr>
        <w:spacing w:line="276" w:lineRule="auto"/>
        <w:ind w:left="180" w:hanging="180"/>
      </w:pPr>
      <w:r>
        <w:rPr>
          <w:rFonts w:hint="eastAsia" w:ascii="楷体" w:hAnsi="楷体" w:eastAsia="楷体" w:cs="楷体"/>
          <w:sz w:val="18"/>
          <w:szCs w:val="18"/>
        </w:rPr>
        <w:tab/>
      </w:r>
      <w:r>
        <w:rPr>
          <w:rFonts w:hint="eastAsia" w:ascii="楷体" w:hAnsi="楷体" w:eastAsia="楷体" w:cs="楷体"/>
          <w:sz w:val="18"/>
          <w:szCs w:val="18"/>
        </w:rPr>
        <w:t>左手往外转一个水袖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背身右手往外转一个水袖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滑步</w:t>
      </w:r>
      <w:r>
        <w:rPr>
          <w:rFonts w:hint="eastAsia" w:ascii="宋体" w:hAnsi="宋体" w:cs="宋体"/>
          <w:sz w:val="18"/>
          <w:szCs w:val="18"/>
        </w:rPr>
        <w:t>，</w:t>
      </w:r>
      <w:r>
        <w:rPr>
          <w:rFonts w:hint="eastAsia" w:ascii="楷体" w:hAnsi="楷体" w:eastAsia="楷体" w:cs="楷体"/>
          <w:sz w:val="18"/>
          <w:szCs w:val="18"/>
        </w:rPr>
        <w:t>倒步</w:t>
      </w:r>
      <w:r>
        <w:rPr>
          <w:rFonts w:hint="eastAsia" w:ascii="宋体" w:hAnsi="宋体" w:cs="宋体"/>
          <w:sz w:val="18"/>
          <w:szCs w:val="18"/>
        </w:rPr>
        <w:t>，</w:t>
      </w:r>
      <w:r>
        <w:rPr>
          <w:rFonts w:hint="eastAsia" w:ascii="楷体" w:hAnsi="楷体" w:eastAsia="楷体" w:cs="楷体"/>
          <w:sz w:val="18"/>
          <w:szCs w:val="18"/>
        </w:rPr>
        <w:t>把</w:t>
      </w:r>
      <w:r>
        <w:rPr>
          <w:rFonts w:hint="eastAsia" w:ascii="宋体" w:hAnsi="宋体" w:cs="宋体"/>
          <w:sz w:val="18"/>
          <w:szCs w:val="18"/>
        </w:rPr>
        <w:t>旦角</w:t>
      </w:r>
      <w:r>
        <w:rPr>
          <w:rFonts w:hint="eastAsia" w:ascii="楷体" w:hAnsi="楷体" w:eastAsia="楷体" w:cs="楷体"/>
          <w:sz w:val="18"/>
          <w:szCs w:val="18"/>
        </w:rPr>
        <w:t>和俩</w:t>
      </w:r>
      <w:r>
        <w:rPr>
          <w:rFonts w:hint="eastAsia" w:ascii="宋体" w:hAnsi="宋体" w:cs="宋体"/>
          <w:sz w:val="18"/>
          <w:szCs w:val="18"/>
        </w:rPr>
        <w:t>小孩</w:t>
      </w:r>
      <w:r>
        <w:rPr>
          <w:rFonts w:hint="eastAsia" w:ascii="楷体" w:hAnsi="楷体" w:eastAsia="楷体" w:cs="楷体"/>
          <w:sz w:val="18"/>
          <w:szCs w:val="18"/>
        </w:rPr>
        <w:t>挤到台口</w:t>
      </w:r>
      <w:r>
        <w:rPr>
          <w:rFonts w:hint="eastAsia" w:ascii="宋体" w:hAnsi="宋体" w:cs="宋体"/>
          <w:sz w:val="18"/>
          <w:szCs w:val="18"/>
        </w:rPr>
        <w:t>。旦角</w:t>
      </w:r>
      <w:r>
        <w:rPr>
          <w:rFonts w:hint="eastAsia" w:ascii="楷体" w:hAnsi="楷体" w:eastAsia="楷体" w:cs="楷体"/>
          <w:sz w:val="18"/>
          <w:szCs w:val="18"/>
        </w:rPr>
        <w:t>坐地</w:t>
      </w:r>
      <w:r>
        <w:rPr>
          <w:rFonts w:hint="eastAsia" w:ascii="宋体" w:hAnsi="宋体" w:cs="宋体"/>
          <w:sz w:val="18"/>
          <w:szCs w:val="18"/>
        </w:rPr>
        <w:t>，邓方</w:t>
      </w:r>
      <w:r>
        <w:rPr>
          <w:rFonts w:hint="eastAsia" w:ascii="楷体" w:hAnsi="楷体" w:eastAsia="楷体" w:cs="楷体"/>
          <w:sz w:val="18"/>
          <w:szCs w:val="18"/>
        </w:rPr>
        <w:t>扶</w:t>
      </w:r>
      <w:r>
        <w:rPr>
          <w:rFonts w:hint="eastAsia" w:ascii="宋体" w:hAnsi="宋体" w:cs="宋体"/>
          <w:sz w:val="18"/>
          <w:szCs w:val="18"/>
        </w:rPr>
        <w:t>旦角，老生</w:t>
      </w:r>
      <w:r>
        <w:rPr>
          <w:rFonts w:hint="eastAsia" w:ascii="楷体" w:hAnsi="楷体" w:eastAsia="楷体" w:cs="楷体"/>
          <w:sz w:val="18"/>
          <w:szCs w:val="18"/>
        </w:rPr>
        <w:t>扶</w:t>
      </w:r>
      <w:r>
        <w:rPr>
          <w:rFonts w:hint="eastAsia" w:ascii="宋体" w:hAnsi="宋体" w:cs="宋体"/>
          <w:sz w:val="18"/>
          <w:szCs w:val="18"/>
        </w:rPr>
        <w:t>邓元，</w:t>
      </w:r>
      <w:r>
        <w:rPr>
          <w:rFonts w:hint="eastAsia" w:ascii="楷体" w:hAnsi="楷体" w:eastAsia="楷体" w:cs="楷体"/>
          <w:sz w:val="18"/>
          <w:szCs w:val="18"/>
        </w:rPr>
        <w:t>再上山石片</w:t>
      </w:r>
      <w:r>
        <w:rPr>
          <w:rFonts w:hint="eastAsia" w:ascii="宋体" w:hAnsi="宋体" w:cs="宋体"/>
          <w:sz w:val="18"/>
          <w:szCs w:val="18"/>
        </w:rPr>
        <w:t>。</w:t>
      </w:r>
    </w:p>
    <w:p>
      <w:pPr>
        <w:spacing w:line="276" w:lineRule="auto"/>
        <w:ind w:left="158"/>
      </w:pPr>
      <w:r>
        <w:rPr>
          <w:rFonts w:hint="eastAsia" w:ascii="宋体" w:hAnsi="宋体" w:cs="宋体"/>
          <w:sz w:val="20"/>
          <w:szCs w:val="20"/>
        </w:rPr>
        <w:tab/>
      </w:r>
      <w:r>
        <w:rPr>
          <w:rFonts w:hint="eastAsia" w:ascii="宋体" w:hAnsi="宋体" w:cs="宋体"/>
          <w:sz w:val="20"/>
          <w:szCs w:val="20"/>
        </w:rPr>
        <w:t xml:space="preserve"> 陈超老师按：这是老谭的身段。</w:t>
      </w:r>
    </w:p>
  </w:footnote>
  <w:footnote w:id="3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陈超老师说明：谭鑫培特地给秦琼设计了很多江湖气的身段。</w:t>
      </w:r>
    </w:p>
  </w:footnote>
  <w:footnote w:id="3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建议此处从俗作“仨人”。</w:t>
      </w:r>
    </w:p>
  </w:footnote>
  <w:footnote w:id="3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一般作“我发财啦”或“我发了财”，此处从《京剧新序》。</w:t>
      </w:r>
    </w:p>
  </w:footnote>
  <w:footnote w:id="3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《京剧新序》此处原未注板式，据文意补。</w:t>
      </w:r>
    </w:p>
  </w:footnote>
  <w:footnote w:id="3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《论语·公冶长》：“子路曰：‘愿车马衣轻裘，与朋友共，敝之而无憾。’”又《雍也》：</w:t>
      </w:r>
      <w:r>
        <w:rPr>
          <w:rFonts w:hint="eastAsia" w:ascii="宋体" w:hAnsi="宋体" w:cs="宋体"/>
        </w:rPr>
        <w:t>“</w:t>
      </w:r>
      <w:r>
        <w:rPr>
          <w:rFonts w:hint="eastAsia"/>
        </w:rPr>
        <w:t>子曰：‘赤(公西华)之适齐也,乘肥马，衣轻裘。”</w:t>
      </w:r>
    </w:p>
  </w:footnote>
  <w:footnote w:id="3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《京剧新序》中作“王伯党”。据史料载，王伯当是隋末济阳县(今河南兰考)人，起义领袖，瓦岗军名将。</w:t>
      </w:r>
    </w:p>
  </w:footnote>
  <w:footnote w:id="3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念“撒(s</w:t>
      </w:r>
      <w:r>
        <w:rPr>
          <w:rFonts w:ascii="Times New Roman" w:hAnsi="Times New Roman" w:cs="Times New Roman"/>
        </w:rPr>
        <w:t>ā</w:t>
      </w:r>
      <w:r>
        <w:rPr>
          <w:rFonts w:hint="eastAsia" w:ascii="Times New Roman" w:hAnsi="Times New Roman" w:cs="Times New Roman"/>
        </w:rPr>
        <w:t>)</w:t>
      </w:r>
      <w:r>
        <w:rPr>
          <w:rFonts w:hint="eastAsia" w:ascii="宋体" w:hAnsi="宋体" w:cs="宋体"/>
        </w:rPr>
        <w:t>”</w:t>
      </w:r>
      <w:r>
        <w:rPr>
          <w:rFonts w:hint="eastAsia" w:ascii="Times New Roman" w:hAnsi="Times New Roman" w:cs="Times New Roman"/>
        </w:rPr>
        <w:t>音，是冀鲁方言看的意思。《京剧新序》原作</w:t>
      </w:r>
      <w:r>
        <w:rPr>
          <w:rFonts w:hint="eastAsia" w:ascii="Times New Roman" w:hAnsi="Times New Roman" w:eastAsia="Times New Roman" w:cs="Times New Roman"/>
        </w:rPr>
        <w:t>“</w:t>
      </w:r>
      <w:r>
        <w:rPr>
          <w:rFonts w:hint="eastAsia" w:ascii="Times New Roman" w:hAnsi="Times New Roman" w:cs="Times New Roman"/>
        </w:rPr>
        <w:t>用目洒</w:t>
      </w:r>
      <w:r>
        <w:rPr>
          <w:rFonts w:hint="eastAsia" w:ascii="Times New Roman" w:hAnsi="Times New Roman" w:eastAsia="Times New Roman" w:cs="Times New Roman"/>
        </w:rPr>
        <w:t>”</w:t>
      </w:r>
      <w:r>
        <w:rPr>
          <w:rFonts w:hint="eastAsia" w:ascii="Times New Roman" w:hAnsi="Times New Roman" w:cs="Times New Roman"/>
        </w:rPr>
        <w:t>，《京剧新序（修订版）》改作“用目</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”，此处从后者。</w:t>
      </w:r>
    </w:p>
  </w:footnote>
  <w:footnote w:id="31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宋体" w:hAnsi="宋体" w:cs="宋体"/>
          <w:sz w:val="20"/>
          <w:szCs w:val="20"/>
        </w:rPr>
        <w:t>王荣山此戏的耍锏有研究，现介绍</w:t>
      </w:r>
      <w:r>
        <w:rPr>
          <w:rFonts w:ascii="宋体" w:hAnsi="宋体" w:cs="宋体"/>
          <w:b/>
          <w:sz w:val="20"/>
          <w:szCs w:val="20"/>
        </w:rPr>
        <w:t>锏架子</w:t>
      </w:r>
      <w:r>
        <w:rPr>
          <w:rFonts w:ascii="宋体" w:hAnsi="宋体" w:cs="宋体"/>
          <w:sz w:val="20"/>
          <w:szCs w:val="20"/>
        </w:rPr>
        <w:t>如下：</w:t>
      </w:r>
    </w:p>
    <w:p>
      <w:pPr>
        <w:spacing w:line="276" w:lineRule="auto"/>
        <w:ind w:left="180" w:hanging="180"/>
      </w:pPr>
      <w:r>
        <w:rPr>
          <w:rFonts w:ascii="宋体" w:hAnsi="宋体" w:cs="宋体"/>
          <w:sz w:val="18"/>
          <w:szCs w:val="18"/>
        </w:rPr>
        <w:tab/>
      </w:r>
      <w:r>
        <w:rPr>
          <w:rFonts w:ascii="宋体" w:hAnsi="宋体" w:cs="宋体"/>
          <w:sz w:val="18"/>
          <w:szCs w:val="18"/>
        </w:rPr>
        <w:t>(</w:t>
      </w:r>
      <w:r>
        <w:rPr>
          <w:rFonts w:ascii="楷体" w:hAnsi="楷体" w:eastAsia="楷体" w:cs="宋体"/>
          <w:sz w:val="18"/>
          <w:szCs w:val="18"/>
        </w:rPr>
        <w:t>台中间</w:t>
      </w:r>
      <w:r>
        <w:rPr>
          <w:rFonts w:ascii="宋体" w:hAnsi="宋体" w:cs="宋体"/>
          <w:sz w:val="18"/>
          <w:szCs w:val="18"/>
        </w:rPr>
        <w:t>)</w:t>
      </w:r>
      <w:r>
        <w:rPr>
          <w:rFonts w:ascii="宋体" w:hAnsi="宋体" w:cs="宋体"/>
          <w:b/>
          <w:sz w:val="18"/>
          <w:szCs w:val="18"/>
        </w:rPr>
        <w:t>唱完</w:t>
      </w:r>
      <w:r>
        <w:rPr>
          <w:rFonts w:ascii="宋体" w:hAnsi="宋体" w:cs="宋体"/>
          <w:sz w:val="18"/>
          <w:szCs w:val="18"/>
        </w:rPr>
        <w:t>“……耍一耍”</w:t>
      </w:r>
      <w:r>
        <w:rPr>
          <w:rFonts w:ascii="宋体" w:hAnsi="宋体" w:cs="宋体"/>
          <w:b/>
          <w:sz w:val="18"/>
          <w:szCs w:val="18"/>
        </w:rPr>
        <w:t>之后</w:t>
      </w:r>
      <w:r>
        <w:rPr>
          <w:rFonts w:ascii="宋体" w:hAnsi="宋体" w:cs="宋体"/>
          <w:sz w:val="18"/>
          <w:szCs w:val="18"/>
        </w:rPr>
        <w:t>，</w:t>
      </w:r>
      <w:r>
        <w:rPr>
          <w:rFonts w:ascii="楷体" w:hAnsi="楷体" w:eastAsia="楷体" w:cs="宋体"/>
          <w:sz w:val="18"/>
          <w:szCs w:val="18"/>
        </w:rPr>
        <w:t>转身面向里躬揖</w:t>
      </w:r>
      <w:r>
        <w:rPr>
          <w:rFonts w:ascii="宋体" w:hAnsi="宋体" w:cs="宋体"/>
          <w:sz w:val="18"/>
          <w:szCs w:val="18"/>
        </w:rPr>
        <w:t>，</w:t>
      </w:r>
      <w:r>
        <w:rPr>
          <w:rFonts w:ascii="楷体" w:hAnsi="楷体" w:eastAsia="楷体" w:cs="宋体"/>
          <w:sz w:val="18"/>
          <w:szCs w:val="18"/>
        </w:rPr>
        <w:t>左手抱锏</w:t>
      </w:r>
      <w:r>
        <w:rPr>
          <w:rFonts w:ascii="宋体" w:hAnsi="宋体" w:cs="宋体"/>
          <w:sz w:val="18"/>
          <w:szCs w:val="18"/>
        </w:rPr>
        <w:t>，</w:t>
      </w:r>
      <w:r>
        <w:rPr>
          <w:rFonts w:ascii="楷体" w:hAnsi="楷体" w:eastAsia="楷体" w:cs="宋体"/>
          <w:sz w:val="18"/>
          <w:szCs w:val="18"/>
        </w:rPr>
        <w:t>右手伸指切掌停在胸前</w:t>
      </w:r>
      <w:r>
        <w:rPr>
          <w:rFonts w:ascii="宋体" w:hAnsi="宋体" w:cs="宋体"/>
          <w:sz w:val="18"/>
          <w:szCs w:val="18"/>
        </w:rPr>
        <w:t>，</w:t>
      </w:r>
      <w:r>
        <w:rPr>
          <w:rFonts w:ascii="楷体" w:hAnsi="楷体" w:eastAsia="楷体" w:cs="宋体"/>
          <w:sz w:val="18"/>
          <w:szCs w:val="18"/>
        </w:rPr>
        <w:t>向里一步两步三步</w:t>
      </w:r>
      <w:r>
        <w:rPr>
          <w:rFonts w:ascii="宋体" w:hAnsi="宋体" w:cs="宋体"/>
          <w:sz w:val="18"/>
          <w:szCs w:val="18"/>
        </w:rPr>
        <w:t>，</w:t>
      </w:r>
      <w:r>
        <w:rPr>
          <w:rFonts w:ascii="楷体" w:hAnsi="楷体" w:eastAsia="楷体" w:cs="宋体"/>
          <w:sz w:val="18"/>
          <w:szCs w:val="18"/>
        </w:rPr>
        <w:t>右脚贴在左脚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w:t>
      </w:r>
      <w:r>
        <w:rPr>
          <w:rFonts w:ascii="宋体" w:hAnsi="宋体" w:cs="宋体"/>
          <w:sz w:val="18"/>
          <w:szCs w:val="18"/>
        </w:rPr>
        <w:t>，</w:t>
      </w:r>
      <w:r>
        <w:rPr>
          <w:rFonts w:ascii="楷体" w:hAnsi="楷体" w:eastAsia="楷体" w:cs="宋体"/>
          <w:sz w:val="18"/>
          <w:szCs w:val="18"/>
        </w:rPr>
        <w:t>左腿单腿右转身面向大边台口外角</w:t>
      </w:r>
      <w:r>
        <w:rPr>
          <w:rFonts w:ascii="宋体" w:hAnsi="宋体" w:cs="宋体"/>
          <w:sz w:val="18"/>
          <w:szCs w:val="18"/>
        </w:rPr>
        <w:t>(</w:t>
      </w:r>
      <w:r>
        <w:rPr>
          <w:rFonts w:ascii="楷体" w:hAnsi="楷体" w:eastAsia="楷体" w:cs="宋体"/>
          <w:sz w:val="18"/>
          <w:szCs w:val="18"/>
        </w:rPr>
        <w:t>亮住</w:t>
      </w:r>
      <w:r>
        <w:rPr>
          <w:rFonts w:ascii="宋体" w:hAnsi="宋体" w:cs="宋体"/>
          <w:sz w:val="18"/>
          <w:szCs w:val="18"/>
        </w:rPr>
        <w:t>)，</w:t>
      </w:r>
      <w:r>
        <w:rPr>
          <w:rFonts w:ascii="楷体" w:hAnsi="楷体" w:eastAsia="楷体" w:cs="宋体"/>
          <w:sz w:val="18"/>
          <w:szCs w:val="18"/>
        </w:rPr>
        <w:t>退三步到上场门里边</w:t>
      </w:r>
      <w:r>
        <w:rPr>
          <w:rFonts w:ascii="宋体" w:hAnsi="宋体" w:cs="宋体"/>
          <w:sz w:val="18"/>
          <w:szCs w:val="18"/>
        </w:rPr>
        <w:t>，</w:t>
      </w:r>
      <w:r>
        <w:rPr>
          <w:rFonts w:ascii="楷体" w:hAnsi="楷体" w:eastAsia="楷体" w:cs="宋体"/>
          <w:sz w:val="18"/>
          <w:szCs w:val="18"/>
        </w:rPr>
        <w:t>右手拉开山膀亮住</w:t>
      </w:r>
      <w:r>
        <w:rPr>
          <w:rFonts w:ascii="宋体" w:hAnsi="宋体" w:cs="宋体"/>
          <w:sz w:val="18"/>
          <w:szCs w:val="18"/>
        </w:rPr>
        <w:t>。</w:t>
      </w:r>
      <w:r>
        <w:rPr>
          <w:rFonts w:ascii="楷体" w:hAnsi="楷体" w:eastAsia="楷体" w:cs="宋体"/>
          <w:sz w:val="18"/>
          <w:szCs w:val="18"/>
        </w:rPr>
        <w:t>云手跨右腿踢左腿分锏</w:t>
      </w:r>
      <w:r>
        <w:rPr>
          <w:rFonts w:ascii="宋体" w:hAnsi="宋体" w:cs="宋体"/>
          <w:sz w:val="18"/>
          <w:szCs w:val="18"/>
        </w:rPr>
        <w:t>，</w:t>
      </w:r>
      <w:r>
        <w:rPr>
          <w:rFonts w:ascii="楷体" w:hAnsi="楷体" w:eastAsia="楷体" w:cs="宋体"/>
          <w:sz w:val="18"/>
          <w:szCs w:val="18"/>
        </w:rPr>
        <w:t>双手举锏亮</w:t>
      </w:r>
      <w:r>
        <w:rPr>
          <w:rFonts w:ascii="宋体" w:hAnsi="宋体" w:cs="宋体"/>
          <w:sz w:val="18"/>
          <w:szCs w:val="18"/>
        </w:rPr>
        <w:t>。</w:t>
      </w:r>
      <w:r>
        <w:rPr>
          <w:rFonts w:ascii="楷体" w:hAnsi="楷体" w:eastAsia="楷体" w:cs="宋体"/>
          <w:sz w:val="18"/>
          <w:szCs w:val="18"/>
        </w:rPr>
        <w:t>缓锏</w:t>
      </w:r>
      <w:r>
        <w:rPr>
          <w:rFonts w:ascii="宋体" w:hAnsi="宋体" w:cs="宋体"/>
          <w:sz w:val="18"/>
          <w:szCs w:val="18"/>
        </w:rPr>
        <w:t>，</w:t>
      </w:r>
      <w:r>
        <w:rPr>
          <w:rFonts w:ascii="楷体" w:hAnsi="楷体" w:eastAsia="楷体" w:cs="宋体"/>
          <w:sz w:val="18"/>
          <w:szCs w:val="18"/>
        </w:rPr>
        <w:t>正花转身</w:t>
      </w:r>
      <w:r>
        <w:rPr>
          <w:rFonts w:ascii="宋体" w:hAnsi="宋体" w:cs="宋体"/>
          <w:sz w:val="18"/>
          <w:szCs w:val="18"/>
        </w:rPr>
        <w:t>、</w:t>
      </w:r>
      <w:r>
        <w:rPr>
          <w:rFonts w:ascii="楷体" w:hAnsi="楷体" w:eastAsia="楷体" w:cs="宋体"/>
          <w:sz w:val="18"/>
          <w:szCs w:val="18"/>
        </w:rPr>
        <w:t>再正花转身到大边台口矗双锏</w:t>
      </w:r>
      <w:r>
        <w:rPr>
          <w:rFonts w:ascii="宋体" w:hAnsi="宋体" w:cs="宋体"/>
          <w:sz w:val="18"/>
          <w:szCs w:val="18"/>
        </w:rPr>
        <w:t>，</w:t>
      </w:r>
      <w:r>
        <w:rPr>
          <w:rFonts w:ascii="楷体" w:hAnsi="楷体" w:eastAsia="楷体" w:cs="宋体"/>
          <w:sz w:val="18"/>
          <w:szCs w:val="18"/>
        </w:rPr>
        <w:t>虚右脚亮</w:t>
      </w:r>
      <w:r>
        <w:rPr>
          <w:rFonts w:ascii="宋体" w:hAnsi="宋体" w:cs="宋体"/>
          <w:sz w:val="18"/>
          <w:szCs w:val="18"/>
        </w:rPr>
        <w:t>。</w:t>
      </w:r>
      <w:r>
        <w:rPr>
          <w:rFonts w:ascii="楷体" w:hAnsi="楷体" w:eastAsia="楷体" w:cs="宋体"/>
          <w:sz w:val="18"/>
          <w:szCs w:val="18"/>
        </w:rPr>
        <w:t>云手从台口过到小边矗双锏</w:t>
      </w:r>
      <w:r>
        <w:rPr>
          <w:rFonts w:ascii="宋体" w:hAnsi="宋体" w:cs="宋体"/>
          <w:sz w:val="18"/>
          <w:szCs w:val="18"/>
        </w:rPr>
        <w:t>(</w:t>
      </w:r>
      <w:r>
        <w:rPr>
          <w:rFonts w:ascii="楷体" w:hAnsi="楷体" w:eastAsia="楷体" w:cs="宋体"/>
          <w:sz w:val="18"/>
          <w:szCs w:val="18"/>
        </w:rPr>
        <w:t>台口左锏在右肘</w:t>
      </w:r>
      <w:r>
        <w:rPr>
          <w:rFonts w:hint="eastAsia" w:ascii="楷体" w:hAnsi="楷体" w:eastAsia="楷体" w:cs="楷体"/>
          <w:sz w:val="18"/>
          <w:szCs w:val="18"/>
        </w:rPr>
        <w:t>(</w:t>
      </w:r>
      <w:r>
        <w:rPr>
          <w:rFonts w:ascii="宋体" w:hAnsi="宋体" w:cs="宋体"/>
          <w:sz w:val="18"/>
          <w:szCs w:val="18"/>
        </w:rPr>
        <w:t>/</w:t>
      </w:r>
      <w:r>
        <w:rPr>
          <w:rFonts w:ascii="楷体" w:hAnsi="楷体" w:eastAsia="楷体" w:cs="宋体"/>
          <w:color w:val="0000FF"/>
          <w:sz w:val="18"/>
          <w:szCs w:val="18"/>
        </w:rPr>
        <w:t>臂</w:t>
      </w:r>
      <w:r>
        <w:rPr>
          <w:rFonts w:hint="eastAsia" w:ascii="楷体" w:hAnsi="楷体" w:eastAsia="楷体" w:cs="楷体"/>
          <w:sz w:val="18"/>
          <w:szCs w:val="18"/>
        </w:rPr>
        <w:t>)</w:t>
      </w:r>
      <w:r>
        <w:rPr>
          <w:rFonts w:ascii="楷体" w:hAnsi="楷体" w:eastAsia="楷体" w:cs="宋体"/>
          <w:sz w:val="18"/>
          <w:szCs w:val="18"/>
        </w:rPr>
        <w:t>后</w:t>
      </w:r>
      <w:r>
        <w:rPr>
          <w:rFonts w:ascii="宋体" w:hAnsi="宋体" w:cs="宋体"/>
          <w:sz w:val="18"/>
          <w:szCs w:val="18"/>
        </w:rPr>
        <w:t>)，</w:t>
      </w:r>
      <w:r>
        <w:rPr>
          <w:rFonts w:ascii="楷体" w:hAnsi="楷体" w:eastAsia="楷体" w:cs="宋体"/>
          <w:sz w:val="18"/>
          <w:szCs w:val="18"/>
        </w:rPr>
        <w:t>虚左脚亮</w:t>
      </w:r>
      <w:r>
        <w:rPr>
          <w:rFonts w:ascii="宋体" w:hAnsi="宋体" w:cs="宋体"/>
          <w:sz w:val="18"/>
          <w:szCs w:val="18"/>
        </w:rPr>
        <w:t>。</w:t>
      </w:r>
      <w:r>
        <w:rPr>
          <w:rFonts w:ascii="楷体" w:hAnsi="楷体" w:eastAsia="楷体" w:cs="宋体"/>
          <w:sz w:val="18"/>
          <w:szCs w:val="18"/>
        </w:rPr>
        <w:t>缓锏，正花转身大走到下场门边，面小边台口举双锏亮。正花转身，横走正花、回花转身，回花搓步三倒手横推锏，在小边面向外，右上左下横锏，虚左脚亮。缓锏，正花转身</w:t>
      </w:r>
      <w:r>
        <w:rPr>
          <w:rFonts w:ascii="楷体" w:hAnsi="楷体" w:eastAsia="楷体" w:cs="楷体"/>
          <w:sz w:val="18"/>
          <w:szCs w:val="18"/>
        </w:rPr>
        <w:t>(</w:t>
      </w:r>
      <w:r>
        <w:rPr>
          <w:rFonts w:ascii="楷体" w:hAnsi="楷体" w:eastAsia="楷体" w:cs="宋体"/>
          <w:sz w:val="18"/>
          <w:szCs w:val="18"/>
        </w:rPr>
        <w:t>下场门边举双锏，站</w:t>
      </w:r>
      <w:r>
        <w:rPr>
          <w:rFonts w:ascii="楷体" w:hAnsi="楷体" w:eastAsia="楷体" w:cs="楷体"/>
          <w:sz w:val="18"/>
          <w:szCs w:val="18"/>
        </w:rPr>
        <w:t>)</w:t>
      </w:r>
      <w:r>
        <w:rPr>
          <w:rFonts w:ascii="楷体" w:hAnsi="楷体" w:eastAsia="楷体" w:cs="宋体"/>
          <w:sz w:val="18"/>
          <w:szCs w:val="18"/>
        </w:rPr>
        <w:t>，横走正花、回花转身，回花搓步三倒手横</w:t>
      </w:r>
      <w:r>
        <w:rPr>
          <w:rFonts w:ascii="宋体" w:hAnsi="宋体" w:cs="宋体"/>
          <w:sz w:val="18"/>
          <w:szCs w:val="18"/>
        </w:rPr>
        <w:t>(</w:t>
      </w:r>
      <w:r>
        <w:rPr>
          <w:rFonts w:ascii="楷体" w:hAnsi="楷体" w:eastAsia="楷体" w:cs="宋体"/>
          <w:sz w:val="18"/>
          <w:szCs w:val="18"/>
        </w:rPr>
        <w:t>单腿亮</w:t>
      </w:r>
      <w:r>
        <w:rPr>
          <w:rFonts w:ascii="宋体" w:hAnsi="宋体" w:cs="宋体"/>
          <w:sz w:val="18"/>
          <w:szCs w:val="18"/>
        </w:rPr>
        <w:t>)</w:t>
      </w:r>
      <w:r>
        <w:rPr>
          <w:rFonts w:ascii="楷体" w:hAnsi="楷体" w:eastAsia="楷体" w:cs="宋体"/>
          <w:sz w:val="18"/>
          <w:szCs w:val="18"/>
        </w:rPr>
        <w:t>推锏，在大边面向里横锏，虚左脚亮。缓锏，正花、回花转身，横走到小边，回花双锏点地，双锏向后反画圈举锏，右脚贴左脚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后边单腿立亮。正花、转身缓锏，正花、回花转身，横走到大边，回花双锏点地，双锏向后反画圈举锏，右脚贴左脚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撤步，回花转身，打右靴底、小蹦子打左靴底，回花在脸前起反云手转身到上场门里边拉开，在脸前起正云手转身向下场门外角。边走边向下方三扎。面斜向下场门外角，起三个大刀花，双锏点地，起三个揉</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回</w:t>
      </w:r>
      <w:r>
        <w:rPr>
          <w:rFonts w:hint="eastAsia" w:ascii="楷体" w:hAnsi="楷体" w:eastAsia="楷体" w:cs="楷体"/>
          <w:sz w:val="18"/>
          <w:szCs w:val="18"/>
        </w:rPr>
        <w:t>)</w:t>
      </w:r>
      <w:r>
        <w:rPr>
          <w:rFonts w:ascii="楷体" w:hAnsi="楷体" w:eastAsia="楷体" w:cs="宋体"/>
          <w:sz w:val="18"/>
          <w:szCs w:val="18"/>
        </w:rPr>
        <w:t>花。正花蹦子转身、右锏打地。在台口中间反云手转身，踢右腿正面分锏亮住。</w:t>
      </w:r>
    </w:p>
    <w:p>
      <w:pPr>
        <w:ind w:left="180" w:hanging="180"/>
      </w:pPr>
      <w:r>
        <w:rPr>
          <w:rFonts w:ascii="宋体" w:hAnsi="宋体" w:cs="宋体"/>
          <w:b/>
          <w:sz w:val="20"/>
          <w:szCs w:val="20"/>
        </w:rPr>
        <w:tab/>
      </w:r>
      <w:r>
        <w:rPr>
          <w:rFonts w:ascii="宋体" w:hAnsi="宋体" w:cs="宋体"/>
          <w:b/>
          <w:sz w:val="20"/>
          <w:szCs w:val="20"/>
        </w:rPr>
        <w:t>《</w:t>
      </w:r>
      <w:r>
        <w:rPr>
          <w:rFonts w:hint="eastAsia" w:ascii="宋体" w:hAnsi="宋体" w:cs="宋体"/>
          <w:b/>
          <w:sz w:val="20"/>
          <w:szCs w:val="20"/>
        </w:rPr>
        <w:t>当锏</w:t>
      </w:r>
      <w:r>
        <w:rPr>
          <w:rFonts w:ascii="宋体" w:hAnsi="宋体" w:cs="宋体"/>
          <w:b/>
          <w:sz w:val="20"/>
          <w:szCs w:val="20"/>
        </w:rPr>
        <w:t>卖马》的锏架子是秦琼威吓王伯当和谢映登的，要大耍劈抡双锏，王荣山《卖马》锏架子受到内外行赞许，特别是收时在台口侧身回花，像车轮绕身一样，非常好看。</w:t>
      </w:r>
    </w:p>
    <w:p>
      <w:pPr>
        <w:ind w:left="180" w:hanging="180"/>
      </w:pPr>
      <w:r>
        <w:rPr>
          <w:rFonts w:hint="eastAsia" w:ascii="宋体" w:hAnsi="宋体" w:cs="宋体"/>
          <w:b/>
          <w:sz w:val="20"/>
          <w:szCs w:val="20"/>
        </w:rPr>
        <w:tab/>
      </w:r>
      <w:r>
        <w:rPr>
          <w:rFonts w:hint="eastAsia" w:ascii="宋体" w:hAnsi="宋体" w:cs="宋体"/>
          <w:b/>
          <w:sz w:val="20"/>
          <w:szCs w:val="20"/>
        </w:rPr>
        <w:t>陈超老师按：</w:t>
      </w:r>
      <w:r>
        <w:rPr>
          <w:rFonts w:hint="eastAsia" w:ascii="宋体" w:hAnsi="宋体" w:cs="宋体"/>
          <w:sz w:val="20"/>
          <w:szCs w:val="20"/>
        </w:rPr>
        <w:t>刘曾复先生记录这套的锏套子为王荣山所传，是谭鑫培的演法。</w:t>
      </w:r>
    </w:p>
  </w:footnote>
  <w:footnote w:id="3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《京剧新序》误作“先生”。</w:t>
      </w:r>
    </w:p>
  </w:footnote>
  <w:footnote w:id="313">
    <w:p>
      <w:pPr>
        <w:tabs>
          <w:tab w:val="left" w:pos="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Times New Roman" w:hAnsi="Times New Roman" w:cs="Times New Roman"/>
          <w:b/>
          <w:sz w:val="20"/>
          <w:szCs w:val="20"/>
        </w:rPr>
        <w:t>与韩擒虎开打是二人都使枪</w:t>
      </w:r>
      <w:r>
        <w:rPr>
          <w:rFonts w:ascii="Times New Roman" w:hAnsi="Times New Roman" w:cs="Times New Roman"/>
          <w:sz w:val="20"/>
          <w:szCs w:val="20"/>
        </w:rPr>
        <w:t>。</w:t>
      </w:r>
    </w:p>
    <w:p>
      <w:pPr>
        <w:spacing w:line="276" w:lineRule="auto"/>
        <w:ind w:left="180"/>
      </w:pPr>
      <w:r>
        <w:rPr>
          <w:rFonts w:ascii="楷体" w:hAnsi="楷体" w:eastAsia="楷体" w:cs="楷体"/>
          <w:sz w:val="18"/>
          <w:szCs w:val="18"/>
        </w:rPr>
        <w:tab/>
      </w:r>
      <w:r>
        <w:rPr>
          <w:rFonts w:ascii="楷体" w:hAnsi="楷体" w:eastAsia="楷体" w:cs="楷体"/>
          <w:sz w:val="18"/>
          <w:szCs w:val="18"/>
        </w:rPr>
        <w:t>头场开城会阵，</w:t>
      </w:r>
      <w:r>
        <w:rPr>
          <w:rFonts w:ascii="宋体" w:hAnsi="宋体" w:cs="宋体"/>
          <w:sz w:val="18"/>
          <w:szCs w:val="18"/>
        </w:rPr>
        <w:t>伍云召</w:t>
      </w:r>
      <w:r>
        <w:rPr>
          <w:rFonts w:ascii="楷体" w:hAnsi="楷体" w:eastAsia="楷体" w:cs="楷体"/>
          <w:sz w:val="18"/>
          <w:szCs w:val="18"/>
        </w:rPr>
        <w:t>在城内上马介冲出城，在大边跟</w:t>
      </w:r>
      <w:r>
        <w:rPr>
          <w:rFonts w:ascii="宋体" w:hAnsi="宋体" w:cs="宋体"/>
          <w:sz w:val="18"/>
          <w:szCs w:val="18"/>
        </w:rPr>
        <w:t>龙套</w:t>
      </w:r>
      <w:r>
        <w:rPr>
          <w:rFonts w:ascii="楷体" w:hAnsi="楷体" w:eastAsia="楷体" w:cs="楷体"/>
          <w:sz w:val="18"/>
          <w:szCs w:val="18"/>
        </w:rPr>
        <w:t>走、到大边里边见面，一扯两扯，一合两合，幺二三，兜，勾</w:t>
      </w:r>
      <w:r>
        <w:rPr>
          <w:rFonts w:ascii="宋体" w:hAnsi="宋体" w:cs="宋体"/>
          <w:sz w:val="18"/>
          <w:szCs w:val="18"/>
        </w:rPr>
        <w:t>韩</w:t>
      </w:r>
      <w:r>
        <w:rPr>
          <w:rFonts w:ascii="楷体" w:hAnsi="楷体" w:eastAsia="楷体" w:cs="楷体"/>
          <w:sz w:val="18"/>
          <w:szCs w:val="18"/>
        </w:rPr>
        <w:t>走马腰封到大边，往里一盖，上下、打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龙套</w:t>
      </w:r>
      <w:r>
        <w:rPr>
          <w:rFonts w:ascii="楷体" w:hAnsi="楷体" w:eastAsia="楷体" w:cs="楷体"/>
          <w:sz w:val="18"/>
          <w:szCs w:val="18"/>
        </w:rPr>
        <w:t>追过场。</w:t>
      </w:r>
      <w:r>
        <w:rPr>
          <w:rFonts w:ascii="宋体" w:hAnsi="宋体" w:cs="宋体"/>
          <w:sz w:val="18"/>
          <w:szCs w:val="18"/>
        </w:rPr>
        <w:t>伍</w:t>
      </w:r>
      <w:r>
        <w:rPr>
          <w:rFonts w:ascii="楷体" w:hAnsi="楷体" w:eastAsia="楷体" w:cs="楷体"/>
          <w:sz w:val="18"/>
          <w:szCs w:val="18"/>
        </w:rPr>
        <w:t>耍大下场下。</w:t>
      </w:r>
    </w:p>
    <w:p>
      <w:pPr>
        <w:spacing w:line="276" w:lineRule="auto"/>
        <w:ind w:left="180" w:hanging="180"/>
      </w:pPr>
      <w:r>
        <w:rPr>
          <w:rFonts w:ascii="楷体" w:hAnsi="楷体" w:eastAsia="楷体" w:cs="楷体"/>
          <w:sz w:val="18"/>
          <w:szCs w:val="18"/>
        </w:rPr>
        <w:tab/>
      </w:r>
      <w:r>
        <w:rPr>
          <w:rFonts w:ascii="楷体" w:hAnsi="楷体" w:eastAsia="楷体" w:cs="楷体"/>
          <w:sz w:val="18"/>
          <w:szCs w:val="18"/>
        </w:rPr>
        <w:t>头场</w:t>
      </w:r>
      <w:r>
        <w:rPr>
          <w:rFonts w:ascii="宋体" w:hAnsi="宋体" w:cs="宋体"/>
          <w:sz w:val="18"/>
          <w:szCs w:val="18"/>
        </w:rPr>
        <w:t>伍云召</w:t>
      </w:r>
      <w:r>
        <w:rPr>
          <w:rFonts w:ascii="楷体" w:hAnsi="楷体" w:eastAsia="楷体" w:cs="楷体"/>
          <w:sz w:val="18"/>
          <w:szCs w:val="18"/>
        </w:rPr>
        <w:t>打</w:t>
      </w:r>
      <w:r>
        <w:rPr>
          <w:rFonts w:ascii="宋体" w:hAnsi="宋体" w:cs="宋体"/>
          <w:sz w:val="18"/>
          <w:szCs w:val="18"/>
        </w:rPr>
        <w:t>韩擒虎</w:t>
      </w:r>
      <w:r>
        <w:rPr>
          <w:rFonts w:ascii="楷体" w:hAnsi="楷体" w:eastAsia="楷体" w:cs="楷体"/>
          <w:sz w:val="18"/>
          <w:szCs w:val="18"/>
        </w:rPr>
        <w:t>下，缓枪上步在台中间向外站、右手拿枪斜垂，左手掏过去挥手，叫</w:t>
      </w:r>
      <w:r>
        <w:rPr>
          <w:rFonts w:ascii="宋体" w:hAnsi="宋体" w:cs="宋体"/>
          <w:sz w:val="18"/>
          <w:szCs w:val="18"/>
        </w:rPr>
        <w:t>龙套</w:t>
      </w:r>
      <w:r>
        <w:rPr>
          <w:rFonts w:ascii="楷体" w:hAnsi="楷体" w:eastAsia="楷体" w:cs="楷体"/>
          <w:sz w:val="18"/>
          <w:szCs w:val="18"/>
        </w:rPr>
        <w:t>追过场。捋胡子左转身面向上场门，跨左步，用枪扫右腿趋步，转身到上场门向外举枪亮，走，小绕到小边台口，两手斜托枪，走，到下场门方向，枪扎出去，伸左手、右手收回来斜着平举枪跺泥一亮，手、枪不动回走，绕到台中间向外涮枪转向里矗枪站住，耍三个背花，回身向外耍三个迎面花，面略斜向左，用枪打左脚，回身略斜向右，枪经左手背绕过左手反手接枪，由下往右往上往左绕一圈，与右手一块儿拿枪打右脚，枪从上往左小蹦子打左脚，跨右腿，右手向上场门出枪，向大边台口踢左腿，上步右手枪在脸前从左下向上往右再往左画大圈，左转身中枪交左手、在大边台口斜身面向外，左手拿枪，右手跟着一块儿在脸前从上往右再往左画大圈，弓箭步，左手平出枪，右手胸前按胡子亮住，大绕从下场门下。</w:t>
      </w:r>
    </w:p>
  </w:footnote>
  <w:footnote w:id="314">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楷体" w:hAnsi="楷体" w:eastAsia="楷体" w:cs="楷体"/>
          <w:sz w:val="18"/>
          <w:szCs w:val="18"/>
        </w:rPr>
        <w:t>二场</w:t>
      </w:r>
      <w:r>
        <w:rPr>
          <w:rFonts w:ascii="宋体" w:hAnsi="宋体" w:cs="宋体"/>
          <w:sz w:val="18"/>
          <w:szCs w:val="18"/>
        </w:rPr>
        <w:t>伍</w:t>
      </w:r>
      <w:r>
        <w:rPr>
          <w:rFonts w:ascii="楷体" w:hAnsi="楷体" w:eastAsia="楷体" w:cs="楷体"/>
          <w:sz w:val="18"/>
          <w:szCs w:val="18"/>
        </w:rPr>
        <w:t>追</w:t>
      </w:r>
      <w:r>
        <w:rPr>
          <w:rFonts w:ascii="宋体" w:hAnsi="宋体" w:cs="宋体"/>
          <w:sz w:val="18"/>
          <w:szCs w:val="18"/>
        </w:rPr>
        <w:t>韩</w:t>
      </w:r>
      <w:r>
        <w:rPr>
          <w:rFonts w:ascii="楷体" w:hAnsi="楷体" w:eastAsia="楷体" w:cs="楷体"/>
          <w:sz w:val="18"/>
          <w:szCs w:val="18"/>
        </w:rPr>
        <w:t>上，原地漫头，用枪头别，一拉右转身一过合两过合，回身往里一裹，上下、打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耍小下场</w:t>
      </w:r>
      <w:r>
        <w:rPr>
          <w:rFonts w:ascii="宋体" w:hAnsi="宋体" w:cs="宋体"/>
          <w:sz w:val="18"/>
          <w:szCs w:val="18"/>
        </w:rPr>
        <w:t>(</w:t>
      </w:r>
      <w:r>
        <w:rPr>
          <w:rFonts w:ascii="楷体" w:hAnsi="楷体" w:cs="楷体"/>
          <w:sz w:val="18"/>
          <w:szCs w:val="18"/>
        </w:rPr>
        <w:t>收兵</w:t>
      </w:r>
      <w:r>
        <w:rPr>
          <w:rFonts w:ascii="宋体" w:hAnsi="宋体" w:cs="宋体"/>
          <w:sz w:val="18"/>
          <w:szCs w:val="18"/>
        </w:rPr>
        <w:t>)</w:t>
      </w:r>
      <w:r>
        <w:rPr>
          <w:rFonts w:ascii="楷体" w:hAnsi="楷体" w:eastAsia="楷体" w:cs="楷体"/>
          <w:sz w:val="18"/>
          <w:szCs w:val="18"/>
        </w:rPr>
        <w:t>下。</w:t>
      </w:r>
    </w:p>
    <w:p>
      <w:pPr>
        <w:pStyle w:val="13"/>
        <w:spacing w:line="276" w:lineRule="auto"/>
        <w:ind w:left="205" w:hanging="100"/>
      </w:pPr>
      <w:r>
        <w:rPr>
          <w:rFonts w:ascii="楷体" w:hAnsi="楷体" w:eastAsia="楷体" w:cs="楷体"/>
          <w:sz w:val="18"/>
          <w:szCs w:val="18"/>
        </w:rPr>
        <w:tab/>
      </w:r>
      <w:r>
        <w:rPr>
          <w:rFonts w:ascii="楷体" w:hAnsi="楷体" w:eastAsia="楷体" w:cs="楷体"/>
          <w:sz w:val="18"/>
          <w:szCs w:val="18"/>
        </w:rPr>
        <w:t>二场打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面向外提枪花转身，面向外三个提枪花，出枪，左手向左上方伸出平托枪，右手往右掠枪杆往下绕过枪鐏反手扶鐏，跨左腿，踢右腿，两手不离枪，向右往里翻身，面向下场门，左手在前扶住枪杆，右手顺着枪鐏转过来、握住枪下端在右侧腰间，一绕枪头，平端枪、弓箭步亮住下。</w:t>
      </w:r>
    </w:p>
  </w:footnote>
  <w:footnote w:id="31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楷体" w:hAnsi="楷体" w:eastAsia="楷体" w:cs="楷体"/>
          <w:sz w:val="18"/>
          <w:szCs w:val="18"/>
        </w:rPr>
        <w:t>唱完</w:t>
      </w:r>
      <w:r>
        <w:rPr>
          <w:rFonts w:ascii="Times New Roman" w:hAnsi="Times New Roman" w:cs="Times New Roman"/>
          <w:sz w:val="18"/>
          <w:szCs w:val="18"/>
        </w:rPr>
        <w:t>&lt;</w:t>
      </w:r>
      <w:r>
        <w:rPr>
          <w:rFonts w:hint="eastAsia" w:ascii="Times New Roman" w:hAnsi="Times New Roman" w:eastAsia="楷体" w:cs="Times New Roman"/>
          <w:b/>
          <w:sz w:val="18"/>
          <w:szCs w:val="18"/>
        </w:rPr>
        <w:t>扫头</w:t>
      </w:r>
      <w:r>
        <w:rPr>
          <w:rFonts w:ascii="Times New Roman" w:hAnsi="Times New Roman" w:cs="Times New Roman"/>
          <w:sz w:val="18"/>
          <w:szCs w:val="18"/>
        </w:rPr>
        <w:t>&gt;</w:t>
      </w:r>
      <w:r>
        <w:rPr>
          <w:rFonts w:ascii="楷体" w:hAnsi="楷体" w:eastAsia="楷体" w:cs="楷体"/>
          <w:sz w:val="18"/>
          <w:szCs w:val="18"/>
        </w:rPr>
        <w:t>双剜萝卜，架住，钻烟筒，一扯两扯，一合两合，接上下左右，往里一盖两盖，接蓬头，绕枪杆枪头斜向下、弓箭步败下。</w:t>
      </w:r>
    </w:p>
  </w:footnote>
  <w:footnote w:id="31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陈超老师介绍：伍云召</w:t>
      </w:r>
      <w:r>
        <w:rPr>
          <w:rFonts w:hint="eastAsia" w:ascii="Times New Roman" w:hAnsi="Times New Roman" w:cs="Times New Roman"/>
          <w:sz w:val="18"/>
          <w:szCs w:val="18"/>
        </w:rPr>
        <w:t>见朱灿，&lt;</w:t>
      </w:r>
      <w:r>
        <w:rPr>
          <w:rFonts w:hint="eastAsia" w:ascii="楷体" w:hAnsi="楷体" w:eastAsia="楷体" w:cs="楷体"/>
          <w:b/>
          <w:sz w:val="18"/>
          <w:szCs w:val="18"/>
        </w:rPr>
        <w:t>水底鱼</w:t>
      </w:r>
      <w:r>
        <w:rPr>
          <w:rFonts w:hint="eastAsia" w:ascii="Times New Roman" w:hAnsi="Times New Roman" w:cs="Times New Roman"/>
          <w:sz w:val="18"/>
          <w:szCs w:val="18"/>
        </w:rPr>
        <w:t>&gt;身段，富连成不下马，余叔岩、王凤卿下马，蹉步。谭富英不下马。</w:t>
      </w:r>
    </w:p>
  </w:footnote>
  <w:footnote w:id="3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李万春藏本作“一朝错”。此处从李元皓</w:t>
      </w:r>
      <w:r>
        <w:rPr>
          <w:rFonts w:hint="eastAsia" w:ascii="MS Gothic" w:hAnsi="MS Gothic" w:cs="MS Gothic"/>
          <w:sz w:val="15"/>
          <w:szCs w:val="15"/>
        </w:rPr>
        <w:t>君</w:t>
      </w:r>
      <w:r>
        <w:rPr>
          <w:rFonts w:hint="eastAsia" w:ascii="MS Gothic" w:hAnsi="MS Gothic" w:cs="MS Gothic"/>
        </w:rPr>
        <w:t>建议。</w:t>
      </w:r>
    </w:p>
  </w:footnote>
  <w:footnote w:id="3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李万春藏本作“英雄四海”。</w:t>
      </w:r>
    </w:p>
  </w:footnote>
  <w:footnote w:id="3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秦琼见杨林后括号内的对白是陈超老师跟刘曾复先生学的。</w:t>
      </w:r>
    </w:p>
  </w:footnote>
  <w:footnote w:id="32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《打登州》是</w:t>
      </w:r>
      <w:r>
        <w:rPr>
          <w:rFonts w:hint="eastAsia" w:ascii="宋体" w:hAnsi="宋体" w:cs="宋体"/>
        </w:rPr>
        <w:t>秦琼</w:t>
      </w:r>
      <w:r>
        <w:rPr>
          <w:rFonts w:ascii="宋体" w:hAnsi="宋体" w:cs="宋体"/>
        </w:rPr>
        <w:t>为骗杨林给他马骑好逃走，所以《打登州》只耍一点步锏，让杨林看不上，罗周才好替秦琼说马上武艺好，杨林才给秦琼马骑。</w:t>
      </w:r>
      <w:r>
        <w:rPr>
          <w:rFonts w:hint="eastAsia" w:ascii="宋体" w:hAnsi="宋体" w:cs="宋体"/>
        </w:rPr>
        <w:t>该戏与《当</w:t>
      </w:r>
      <w:r>
        <w:rPr>
          <w:rFonts w:ascii="宋体" w:hAnsi="宋体" w:cs="宋体"/>
        </w:rPr>
        <w:t>锏</w:t>
      </w:r>
      <w:r>
        <w:rPr>
          <w:rFonts w:hint="eastAsia" w:ascii="宋体" w:hAnsi="宋体" w:cs="宋体"/>
        </w:rPr>
        <w:t>卖马》</w:t>
      </w:r>
      <w:r>
        <w:rPr>
          <w:rFonts w:ascii="宋体" w:hAnsi="宋体" w:cs="宋体"/>
        </w:rPr>
        <w:t>戏情不同，锏</w:t>
      </w:r>
      <w:r>
        <w:rPr>
          <w:rFonts w:hint="eastAsia" w:ascii="宋体" w:hAnsi="宋体" w:cs="宋体"/>
        </w:rPr>
        <w:t>的</w:t>
      </w:r>
      <w:r>
        <w:rPr>
          <w:rFonts w:ascii="宋体" w:hAnsi="宋体" w:cs="宋体"/>
        </w:rPr>
        <w:t>耍法各异。</w:t>
      </w:r>
    </w:p>
    <w:p>
      <w:pPr>
        <w:pStyle w:val="13"/>
        <w:suppressLineNumbers w:val="0"/>
        <w:ind w:left="180" w:hanging="180"/>
      </w:pPr>
      <w:r>
        <w:rPr>
          <w:rFonts w:hint="eastAsia" w:ascii="宋体" w:hAnsi="宋体" w:cs="宋体"/>
        </w:rPr>
        <w:tab/>
      </w:r>
      <w:r>
        <w:rPr>
          <w:rFonts w:hint="eastAsia" w:ascii="宋体" w:hAnsi="宋体" w:cs="宋体"/>
        </w:rPr>
        <w:t>陈超老师介绍的秦琼耍步锏记录如下：</w:t>
      </w:r>
    </w:p>
    <w:p>
      <w:pPr>
        <w:pStyle w:val="13"/>
        <w:suppressLineNumbers w:val="0"/>
        <w:spacing w:line="276" w:lineRule="auto"/>
        <w:ind w:left="180" w:hanging="180"/>
      </w:pPr>
      <w:r>
        <w:rPr>
          <w:rFonts w:hint="eastAsia" w:ascii="楷体" w:hAnsi="楷体" w:eastAsia="楷体" w:cs="楷体"/>
          <w:sz w:val="18"/>
          <w:szCs w:val="18"/>
        </w:rPr>
        <w:tab/>
      </w:r>
      <w:r>
        <w:rPr>
          <w:rFonts w:hint="eastAsia" w:ascii="楷体" w:hAnsi="楷体" w:eastAsia="楷体" w:cs="宋体"/>
          <w:sz w:val="18"/>
          <w:szCs w:val="18"/>
        </w:rPr>
        <w:t>一请</w:t>
      </w:r>
      <w:r>
        <w:rPr>
          <w:rFonts w:hint="eastAsia" w:ascii="宋体" w:hAnsi="宋体" w:cs="宋体"/>
          <w:sz w:val="18"/>
          <w:szCs w:val="18"/>
        </w:rPr>
        <w:t>，</w:t>
      </w:r>
      <w:r>
        <w:rPr>
          <w:rFonts w:hint="eastAsia" w:ascii="楷体" w:hAnsi="楷体" w:eastAsia="楷体" w:cs="宋体"/>
          <w:sz w:val="18"/>
          <w:szCs w:val="18"/>
        </w:rPr>
        <w:t>至小边里角拉开</w:t>
      </w:r>
      <w:r>
        <w:rPr>
          <w:rFonts w:hint="eastAsia" w:ascii="宋体" w:hAnsi="宋体" w:cs="宋体"/>
          <w:sz w:val="18"/>
          <w:szCs w:val="18"/>
        </w:rPr>
        <w:t>，</w:t>
      </w:r>
      <w:r>
        <w:rPr>
          <w:rFonts w:hint="eastAsia" w:ascii="楷体" w:hAnsi="楷体" w:eastAsia="楷体" w:cs="宋体"/>
          <w:sz w:val="18"/>
          <w:szCs w:val="18"/>
        </w:rPr>
        <w:t>分锏</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举锏一亮</w:t>
      </w:r>
      <w:r>
        <w:rPr>
          <w:rFonts w:hint="eastAsia" w:ascii="宋体" w:hAnsi="宋体" w:cs="宋体"/>
          <w:sz w:val="18"/>
          <w:szCs w:val="18"/>
        </w:rPr>
        <w:t>；</w:t>
      </w:r>
      <w:r>
        <w:rPr>
          <w:rFonts w:hint="eastAsia" w:ascii="楷体" w:hAnsi="楷体" w:eastAsia="楷体" w:cs="宋体"/>
          <w:sz w:val="18"/>
          <w:szCs w:val="18"/>
        </w:rPr>
        <w:t>一扫腿</w:t>
      </w:r>
      <w:r>
        <w:rPr>
          <w:rFonts w:hint="eastAsia" w:ascii="宋体" w:hAnsi="宋体" w:cs="宋体"/>
          <w:sz w:val="18"/>
          <w:szCs w:val="18"/>
        </w:rPr>
        <w:t>(</w:t>
      </w:r>
      <w:r>
        <w:rPr>
          <w:rFonts w:hint="eastAsia" w:ascii="楷体" w:hAnsi="楷体" w:eastAsia="楷体" w:cs="宋体"/>
          <w:sz w:val="18"/>
          <w:szCs w:val="18"/>
        </w:rPr>
        <w:t>外</w:t>
      </w:r>
      <w:r>
        <w:rPr>
          <w:rFonts w:hint="eastAsia" w:ascii="宋体" w:hAnsi="宋体" w:cs="宋体"/>
          <w:sz w:val="18"/>
          <w:szCs w:val="18"/>
        </w:rPr>
        <w:t>)，</w:t>
      </w:r>
      <w:r>
        <w:rPr>
          <w:rFonts w:hint="eastAsia" w:ascii="楷体" w:hAnsi="楷体" w:eastAsia="楷体" w:cs="宋体"/>
          <w:sz w:val="18"/>
          <w:szCs w:val="18"/>
        </w:rPr>
        <w:t>俩扫腿</w:t>
      </w:r>
      <w:r>
        <w:rPr>
          <w:rFonts w:hint="eastAsia" w:ascii="宋体" w:hAnsi="宋体" w:cs="宋体"/>
          <w:sz w:val="18"/>
          <w:szCs w:val="18"/>
        </w:rPr>
        <w:t>(</w:t>
      </w:r>
      <w:r>
        <w:rPr>
          <w:rFonts w:hint="eastAsia" w:ascii="楷体" w:hAnsi="楷体" w:eastAsia="楷体" w:cs="宋体"/>
          <w:sz w:val="18"/>
          <w:szCs w:val="18"/>
        </w:rPr>
        <w:t>里</w:t>
      </w:r>
      <w:r>
        <w:rPr>
          <w:rFonts w:hint="eastAsia" w:ascii="宋体" w:hAnsi="宋体" w:cs="宋体"/>
          <w:sz w:val="18"/>
          <w:szCs w:val="18"/>
        </w:rPr>
        <w:t>)；</w:t>
      </w:r>
      <w:r>
        <w:rPr>
          <w:rFonts w:hint="eastAsia" w:ascii="楷体" w:hAnsi="楷体" w:eastAsia="楷体" w:cs="宋体"/>
          <w:sz w:val="18"/>
          <w:szCs w:val="18"/>
        </w:rPr>
        <w:t>一扎锏</w:t>
      </w:r>
      <w:r>
        <w:rPr>
          <w:rFonts w:hint="eastAsia" w:ascii="宋体" w:hAnsi="宋体" w:cs="宋体"/>
          <w:sz w:val="18"/>
          <w:szCs w:val="18"/>
        </w:rPr>
        <w:t>、</w:t>
      </w:r>
      <w:r>
        <w:rPr>
          <w:rFonts w:hint="eastAsia" w:ascii="楷体" w:hAnsi="楷体" w:eastAsia="楷体" w:cs="宋体"/>
          <w:sz w:val="18"/>
          <w:szCs w:val="18"/>
        </w:rPr>
        <w:t>俩扎锏</w:t>
      </w:r>
      <w:r>
        <w:rPr>
          <w:rFonts w:hint="eastAsia" w:ascii="宋体" w:hAnsi="宋体" w:cs="宋体"/>
          <w:sz w:val="18"/>
          <w:szCs w:val="18"/>
        </w:rPr>
        <w:t>、</w:t>
      </w:r>
      <w:r>
        <w:rPr>
          <w:rFonts w:hint="eastAsia" w:ascii="楷体" w:hAnsi="楷体" w:eastAsia="楷体" w:cs="宋体"/>
          <w:sz w:val="18"/>
          <w:szCs w:val="18"/>
        </w:rPr>
        <w:t>三扎锏至大边台口</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横场大刀花</w:t>
      </w:r>
      <w:r>
        <w:rPr>
          <w:rFonts w:hint="eastAsia" w:ascii="宋体" w:hAnsi="宋体" w:cs="宋体"/>
          <w:sz w:val="18"/>
          <w:szCs w:val="18"/>
        </w:rPr>
        <w:t>；</w:t>
      </w:r>
      <w:r>
        <w:rPr>
          <w:rFonts w:hint="eastAsia" w:ascii="楷体" w:hAnsi="楷体" w:eastAsia="楷体" w:cs="宋体"/>
          <w:sz w:val="18"/>
          <w:szCs w:val="18"/>
        </w:rPr>
        <w:t>云手至小边台口</w:t>
      </w:r>
      <w:r>
        <w:rPr>
          <w:rFonts w:hint="eastAsia" w:ascii="宋体" w:hAnsi="宋体" w:cs="宋体"/>
          <w:sz w:val="18"/>
          <w:szCs w:val="18"/>
        </w:rPr>
        <w:t>，</w:t>
      </w:r>
      <w:r>
        <w:rPr>
          <w:rFonts w:hint="eastAsia" w:ascii="楷体" w:hAnsi="楷体" w:eastAsia="楷体" w:cs="宋体"/>
          <w:sz w:val="18"/>
          <w:szCs w:val="18"/>
        </w:rPr>
        <w:t>立锏虚步亮相</w:t>
      </w:r>
      <w:r>
        <w:rPr>
          <w:rFonts w:hint="eastAsia" w:ascii="宋体" w:hAnsi="宋体" w:cs="宋体"/>
          <w:sz w:val="18"/>
          <w:szCs w:val="18"/>
        </w:rPr>
        <w:t>。</w:t>
      </w:r>
      <w:r>
        <w:rPr>
          <w:rFonts w:hint="eastAsia" w:ascii="楷体" w:hAnsi="楷体" w:eastAsia="楷体" w:cs="宋体"/>
          <w:sz w:val="18"/>
          <w:szCs w:val="18"/>
        </w:rPr>
        <w:t>再到大边</w:t>
      </w:r>
      <w:r>
        <w:rPr>
          <w:rFonts w:hint="eastAsia" w:ascii="宋体" w:hAnsi="宋体" w:cs="宋体"/>
          <w:sz w:val="18"/>
          <w:szCs w:val="18"/>
        </w:rPr>
        <w:t>、</w:t>
      </w:r>
      <w:r>
        <w:rPr>
          <w:rFonts w:hint="eastAsia" w:ascii="楷体" w:hAnsi="楷体" w:eastAsia="楷体" w:cs="宋体"/>
          <w:sz w:val="18"/>
          <w:szCs w:val="18"/>
        </w:rPr>
        <w:t>台中如法炮制两遍</w:t>
      </w:r>
      <w:r>
        <w:rPr>
          <w:rFonts w:hint="eastAsia" w:ascii="宋体" w:hAnsi="宋体" w:cs="宋体"/>
          <w:sz w:val="18"/>
          <w:szCs w:val="18"/>
        </w:rPr>
        <w:t>。</w:t>
      </w:r>
    </w:p>
  </w:footnote>
  <w:footnote w:id="3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在传统话本小说中王伯当名勇，字伯当，以字行。</w:t>
      </w:r>
    </w:p>
  </w:footnote>
  <w:footnote w:id="322">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注：金堤关，堤字正音为“敌(</w:t>
      </w:r>
      <w:r>
        <w:rPr>
          <w:rFonts w:ascii="Times New Roman" w:hAnsi="Times New Roman" w:cs="Times New Roman"/>
        </w:rPr>
        <w:t>dí</w:t>
      </w:r>
      <w:r>
        <w:rPr>
          <w:rFonts w:hint="eastAsia"/>
        </w:rPr>
        <w:t>)</w:t>
      </w:r>
      <w:r>
        <w:rPr>
          <w:rFonts w:hint="eastAsia" w:ascii="宋体" w:hAnsi="宋体" w:cs="宋体"/>
        </w:rPr>
        <w:t>”</w:t>
      </w:r>
      <w:r>
        <w:rPr>
          <w:rFonts w:hint="eastAsia"/>
        </w:rPr>
        <w:t>，艺人讹念为“提(</w:t>
      </w:r>
      <w:r>
        <w:rPr>
          <w:rFonts w:hint="eastAsia" w:ascii="Times New Roman" w:hAnsi="Times New Roman" w:cs="Times New Roman"/>
        </w:rPr>
        <w:t>t</w:t>
      </w:r>
      <w:r>
        <w:rPr>
          <w:rFonts w:ascii="Times New Roman" w:hAnsi="Times New Roman" w:cs="Times New Roman"/>
        </w:rPr>
        <w:t>í</w:t>
      </w:r>
      <w:r>
        <w:rPr>
          <w:rFonts w:hint="eastAsia"/>
        </w:rPr>
        <w:t>)</w:t>
      </w:r>
      <w:r>
        <w:rPr>
          <w:rFonts w:hint="eastAsia" w:ascii="宋体" w:hAnsi="宋体" w:cs="宋体"/>
        </w:rPr>
        <w:t>”</w:t>
      </w:r>
      <w:r>
        <w:rPr>
          <w:rFonts w:hint="eastAsia"/>
        </w:rPr>
        <w:t>。</w:t>
      </w:r>
      <w:r>
        <w:rPr>
          <w:rFonts w:ascii="Arial" w:hAnsi="Arial" w:cs="Arial"/>
        </w:rPr>
        <w:t>隋代关名</w:t>
      </w:r>
      <w:r>
        <w:rPr>
          <w:rFonts w:hint="eastAsia" w:ascii="Arial" w:hAnsi="Arial" w:cs="Arial"/>
        </w:rPr>
        <w:t>，</w:t>
      </w:r>
      <w:r>
        <w:rPr>
          <w:rFonts w:ascii="Arial" w:hAnsi="Arial" w:cs="Arial"/>
        </w:rPr>
        <w:t>在今河南荥阳市广武镇霸王城村北黄河道中。以关置于汉代</w:t>
      </w:r>
      <w:r>
        <w:rPr>
          <w:rFonts w:hint="eastAsia" w:ascii="Arial" w:hAnsi="Arial" w:cs="Arial"/>
        </w:rPr>
        <w:t>“</w:t>
      </w:r>
      <w:r>
        <w:rPr>
          <w:rFonts w:ascii="Arial" w:hAnsi="Arial" w:cs="Arial"/>
        </w:rPr>
        <w:t>金堤</w:t>
      </w:r>
      <w:r>
        <w:rPr>
          <w:rFonts w:hint="eastAsia" w:ascii="Arial" w:hAnsi="Arial" w:cs="Arial"/>
        </w:rPr>
        <w:t>”</w:t>
      </w:r>
      <w:r>
        <w:rPr>
          <w:rFonts w:ascii="Arial" w:hAnsi="Arial" w:cs="Arial"/>
        </w:rPr>
        <w:t>而得名。</w:t>
      </w:r>
    </w:p>
  </w:footnote>
  <w:footnote w:id="3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进身，指被录用或提升。</w:t>
      </w:r>
    </w:p>
  </w:footnote>
  <w:footnote w:id="3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苏连汉藏本作“猖狂”。</w:t>
      </w:r>
    </w:p>
  </w:footnote>
  <w:footnote w:id="325">
    <w:p>
      <w:pPr>
        <w:pStyle w:val="13"/>
        <w:ind w:left="180" w:hanging="180"/>
      </w:pPr>
      <w:r>
        <w:rPr>
          <w:rStyle w:val="66"/>
          <w:rFonts w:hint="eastAsia" w:ascii="Verdana" w:hAnsi="Verdana" w:cs="Times New Roman"/>
        </w:rPr>
        <w:footnoteRef/>
      </w:r>
      <w:r>
        <w:rPr>
          <w:rFonts w:eastAsia="Calibri"/>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宋体" w:hAnsi="宋体" w:cs="宋体"/>
          <w:bCs/>
          <w:sz w:val="18"/>
          <w:szCs w:val="18"/>
        </w:rPr>
        <w:t>史载，秦琼死后追改封“胡国公”，疑后讹为“护国公”。</w:t>
      </w:r>
    </w:p>
  </w:footnote>
  <w:footnote w:id="3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苏连汉藏本作“跨下”。</w:t>
      </w:r>
    </w:p>
  </w:footnote>
  <w:footnote w:id="327">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建议此处李世民唱，此处从</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w:t>
      </w:r>
      <w:r>
        <w:rPr>
          <w:rFonts w:hint="eastAsia"/>
        </w:rPr>
        <w:t>。</w:t>
      </w:r>
    </w:p>
  </w:footnote>
  <w:footnote w:id="3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苏连汉藏本作“矗矗”。</w:t>
      </w:r>
    </w:p>
  </w:footnote>
  <w:footnote w:id="3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苏连汉藏本作“我把弟一枪给你挑歪了”。</w:t>
      </w:r>
    </w:p>
  </w:footnote>
  <w:footnote w:id="3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ascii="Tahoma" w:hAnsi="Tahoma" w:cs="Tahoma"/>
          <w:bCs/>
          <w:color w:val="000000"/>
        </w:rPr>
        <w:t>汛地</w:t>
      </w:r>
      <w:r>
        <w:rPr>
          <w:rStyle w:val="99"/>
          <w:rFonts w:hint="eastAsia" w:ascii="Tahoma" w:hAnsi="Tahoma" w:cs="Tahoma"/>
          <w:bCs/>
          <w:color w:val="000000"/>
        </w:rPr>
        <w:t>是明、清时代称军队驻防地段。“汛”通“讯”，“讯地”即为军事烽火之地，以传消息，地界不大，故而汛地为基本驻防之地。</w:t>
      </w:r>
    </w:p>
  </w:footnote>
  <w:footnote w:id="3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此处“残母”可能是“戏母”之误。</w:t>
      </w:r>
    </w:p>
  </w:footnote>
  <w:footnote w:id="3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指出，“路卧”可能是“路剐”之误。</w:t>
      </w:r>
    </w:p>
  </w:footnote>
  <w:footnote w:id="3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干国良臣”是旧时戏曲中常见词汇，“干国”是治理国家之意。干的本意是盾牌，引申为捍卫、保卫之意。“干国良臣”即“保国良臣”、“治国良臣”。此处“捍国”与“干国”同意。</w:t>
      </w:r>
    </w:p>
  </w:footnote>
  <w:footnote w:id="3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本剧本中标注人物台上位置主要由段公平</w:t>
      </w:r>
      <w:r>
        <w:rPr>
          <w:rFonts w:hint="eastAsia"/>
          <w:sz w:val="15"/>
          <w:szCs w:val="15"/>
        </w:rPr>
        <w:t>君</w:t>
      </w:r>
      <w:r>
        <w:rPr>
          <w:rFonts w:hint="eastAsia"/>
          <w:szCs w:val="18"/>
        </w:rPr>
        <w:t>标</w:t>
      </w:r>
      <w:r>
        <w:rPr>
          <w:rFonts w:hint="eastAsia"/>
        </w:rPr>
        <w:t>注。刘曾复先生在为樊百乐</w:t>
      </w:r>
      <w:r>
        <w:rPr>
          <w:rFonts w:hint="eastAsia"/>
          <w:sz w:val="15"/>
          <w:szCs w:val="15"/>
        </w:rPr>
        <w:t>君</w:t>
      </w:r>
      <w:r>
        <w:rPr>
          <w:rFonts w:hint="eastAsia"/>
        </w:rPr>
        <w:t>说戏时曾说明：《取帅印》是二十四本《龙门阵》的头一本。《龙门阵》是大老板程长庚排的。《白良关》也是《龙门阵》里的，但《凤凰山》、《独木关》、《汾河湾》等都不是《龙门阵》里的。</w:t>
      </w:r>
    </w:p>
  </w:footnote>
  <w:footnote w:id="3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建议此四句应为一人一句接唱，此处从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刘曾复先生特别说明：程咬金对唐王念韵白，对其他臣宰念京白。</w:t>
      </w:r>
    </w:p>
  </w:footnote>
  <w:footnote w:id="3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埋怨”，</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藏本皆作“瞒怨”。</w:t>
      </w:r>
    </w:p>
  </w:footnote>
  <w:footnote w:id="3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“荏苒”是逡巡、一刹那的意思。</w:t>
      </w:r>
    </w:p>
  </w:footnote>
  <w:footnote w:id="3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建议作“不识良言”；</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藏本作“不良之言教子孙”</w:t>
      </w:r>
      <w:r>
        <w:rPr>
          <w:rFonts w:hint="eastAsia"/>
        </w:rPr>
        <w:t>。</w:t>
      </w:r>
    </w:p>
  </w:footnote>
  <w:footnote w:id="3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藏本作“令出山摇动，严法鬼神惊”。</w:t>
      </w:r>
    </w:p>
  </w:footnote>
  <w:footnote w:id="3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藏本作“定后跟”。</w:t>
      </w:r>
    </w:p>
  </w:footnote>
  <w:footnote w:id="342">
    <w:p>
      <w:pPr>
        <w:pStyle w:val="13"/>
        <w:ind w:left="180" w:hanging="180"/>
      </w:pPr>
      <w:r>
        <w:rPr>
          <w:rStyle w:val="66"/>
          <w:rFonts w:hint="eastAsia" w:ascii="Verdana" w:hAnsi="Verdana" w:cs="Times New Roman"/>
        </w:rPr>
        <w:footnoteRef/>
      </w:r>
      <w:r>
        <w:rPr>
          <w:rFonts w:eastAsia="Calibri"/>
        </w:rPr>
        <w:tab/>
      </w:r>
      <w:r>
        <w:rPr>
          <w:rFonts w:eastAsia="Calibri"/>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藏本作“替主”</w:t>
      </w:r>
    </w:p>
  </w:footnote>
  <w:footnote w:id="3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rPr>
        <w:t>段公平</w:t>
      </w:r>
      <w:r>
        <w:rPr>
          <w:rFonts w:hint="eastAsia"/>
          <w:sz w:val="15"/>
          <w:szCs w:val="15"/>
        </w:rPr>
        <w:t>君</w:t>
      </w:r>
      <w:r>
        <w:rPr>
          <w:rFonts w:hint="eastAsia"/>
        </w:rPr>
        <w:t>建议作“一阵火气”。</w:t>
      </w:r>
    </w:p>
  </w:footnote>
  <w:footnote w:id="3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录音中“把名提”疑作“压名敌”，此处从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r>
        <w:rPr>
          <w:rFonts w:hint="eastAsia"/>
        </w:rPr>
        <w:t>。</w:t>
      </w:r>
    </w:p>
  </w:footnote>
  <w:footnote w:id="3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建议作“告个罪”。</w:t>
      </w:r>
    </w:p>
  </w:footnote>
  <w:footnote w:id="3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建议作“即送”，此处从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刘曾复先生介绍说，《马上缘》一剧中开始薛仁贵唱与此段基本相同，只是后两句为“我的儿出兵无音信，且听探马报信音。”</w:t>
      </w:r>
    </w:p>
  </w:footnote>
  <w:footnote w:id="3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陈超老师注：打虎的身段，老谭</w:t>
      </w:r>
      <w:r>
        <w:rPr>
          <w:rFonts w:hint="eastAsia" w:ascii="Times New Roman" w:hAnsi="Times New Roman" w:cs="Times New Roman"/>
        </w:rPr>
        <w:t>有两种演法。</w:t>
      </w:r>
    </w:p>
  </w:footnote>
  <w:footnote w:id="349">
    <w:p>
      <w:pPr>
        <w:pStyle w:val="13"/>
        <w:tabs>
          <w:tab w:val="left" w:pos="33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此处“站窑门”原来是“坐窑门”。</w:t>
      </w:r>
    </w:p>
  </w:footnote>
  <w:footnote w:id="35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吴小如先生认为“门庭”应该是“门桯”，“桯”是门槛的意思。</w:t>
      </w:r>
    </w:p>
  </w:footnote>
  <w:footnote w:id="3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据《秋声集》</w:t>
      </w:r>
      <w:r>
        <w:rPr>
          <w:color w:val="0000FF"/>
          <w:vertAlign w:val="superscript"/>
        </w:rPr>
        <w:fldChar w:fldCharType="begin"/>
      </w:r>
      <w:r>
        <w:rPr>
          <w:color w:val="0000FF"/>
          <w:vertAlign w:val="superscript"/>
        </w:rPr>
        <w:instrText xml:space="preserve"> REF _Ref476926379 \r \h </w:instrText>
      </w:r>
      <w:r>
        <w:rPr>
          <w:color w:val="0000FF"/>
          <w:vertAlign w:val="superscript"/>
        </w:rPr>
        <w:fldChar w:fldCharType="separate"/>
      </w:r>
      <w:r>
        <w:rPr>
          <w:color w:val="0000FF"/>
          <w:vertAlign w:val="superscript"/>
        </w:rPr>
        <w:t>[1</w:t>
      </w:r>
      <w:r>
        <w:rPr>
          <w:rFonts w:hint="default"/>
          <w:color w:val="0000FF"/>
          <w:vertAlign w:val="superscript"/>
        </w:rPr>
        <w:t>5</w:t>
      </w:r>
      <w:r>
        <w:rPr>
          <w:color w:val="0000FF"/>
          <w:vertAlign w:val="superscript"/>
        </w:rPr>
        <w:t>].</w:t>
      </w:r>
      <w:r>
        <w:rPr>
          <w:color w:val="0000FF"/>
          <w:vertAlign w:val="superscript"/>
        </w:rPr>
        <w:fldChar w:fldCharType="end"/>
      </w:r>
      <w:r>
        <w:rPr>
          <w:rFonts w:hint="eastAsia"/>
        </w:rPr>
        <w:t>载，程砚秋曾指出，陕西方言称有的窑洞为“坡洼寒窑”，即黄土坡下挖的窑洞，“坡洼”与“破瓦”谐音，艺人以讹传讹，久之就念成了“破瓦寒窑”。此处从俗。</w:t>
      </w:r>
    </w:p>
  </w:footnote>
  <w:footnote w:id="35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陈超老师注：老谭晚年《汾河湾》炉火纯青，舞台状态极其放松。王凤卿叙述过很多老谭晚年演此戏的即兴身段，如“马头军”身段很特别，</w:t>
      </w:r>
      <w:r>
        <w:rPr>
          <w:rFonts w:hint="eastAsia" w:ascii="楷体" w:hAnsi="楷体" w:eastAsia="楷体" w:cs="宋体"/>
          <w:sz w:val="20"/>
          <w:szCs w:val="20"/>
        </w:rPr>
        <w:t>左手捋髯</w:t>
      </w:r>
      <w:r>
        <w:rPr>
          <w:rFonts w:hint="eastAsia" w:ascii="宋体" w:hAnsi="宋体" w:cs="宋体"/>
          <w:sz w:val="20"/>
          <w:szCs w:val="20"/>
        </w:rPr>
        <w:t>，</w:t>
      </w:r>
      <w:r>
        <w:rPr>
          <w:rFonts w:hint="eastAsia" w:ascii="楷体" w:hAnsi="楷体" w:eastAsia="楷体" w:cs="宋体"/>
          <w:sz w:val="20"/>
          <w:szCs w:val="20"/>
        </w:rPr>
        <w:t>右手勾起食指指出去</w:t>
      </w:r>
      <w:r>
        <w:rPr>
          <w:rFonts w:hint="eastAsia" w:ascii="宋体" w:hAnsi="宋体" w:cs="宋体"/>
          <w:sz w:val="20"/>
          <w:szCs w:val="20"/>
        </w:rPr>
        <w:t>，等旦角重复完“马头军”，</w:t>
      </w:r>
      <w:r>
        <w:rPr>
          <w:rFonts w:hint="eastAsia" w:ascii="楷体" w:hAnsi="楷体" w:eastAsia="楷体" w:cs="宋体"/>
          <w:sz w:val="20"/>
          <w:szCs w:val="20"/>
        </w:rPr>
        <w:t>晃晃勾起的手指</w:t>
      </w:r>
      <w:r>
        <w:rPr>
          <w:rFonts w:hint="eastAsia" w:ascii="宋体" w:hAnsi="宋体" w:cs="宋体"/>
          <w:sz w:val="20"/>
          <w:szCs w:val="20"/>
        </w:rPr>
        <w:t>，</w:t>
      </w:r>
      <w:r>
        <w:rPr>
          <w:rFonts w:hint="eastAsia" w:ascii="楷体" w:hAnsi="楷体" w:eastAsia="楷体" w:cs="宋体"/>
          <w:sz w:val="20"/>
          <w:szCs w:val="20"/>
        </w:rPr>
        <w:t>犹如马头吃草</w:t>
      </w:r>
      <w:r>
        <w:rPr>
          <w:rFonts w:hint="eastAsia" w:ascii="宋体" w:hAnsi="宋体" w:cs="宋体"/>
          <w:sz w:val="20"/>
          <w:szCs w:val="20"/>
        </w:rPr>
        <w:t>，</w:t>
      </w:r>
      <w:r>
        <w:rPr>
          <w:rFonts w:hint="eastAsia" w:ascii="楷体" w:hAnsi="楷体" w:eastAsia="楷体" w:cs="宋体"/>
          <w:sz w:val="20"/>
          <w:szCs w:val="20"/>
        </w:rPr>
        <w:t>配合微点几下头</w:t>
      </w:r>
      <w:r>
        <w:rPr>
          <w:rFonts w:hint="eastAsia" w:ascii="宋体" w:hAnsi="宋体" w:cs="宋体"/>
          <w:sz w:val="20"/>
          <w:szCs w:val="20"/>
        </w:rPr>
        <w:t>，</w:t>
      </w:r>
      <w:r>
        <w:rPr>
          <w:rFonts w:hint="eastAsia" w:ascii="楷体" w:hAnsi="楷体" w:eastAsia="楷体" w:cs="宋体"/>
          <w:sz w:val="20"/>
          <w:szCs w:val="20"/>
        </w:rPr>
        <w:t>再念</w:t>
      </w:r>
      <w:r>
        <w:rPr>
          <w:rFonts w:hint="eastAsia" w:ascii="宋体" w:hAnsi="宋体" w:cs="宋体"/>
          <w:sz w:val="20"/>
          <w:szCs w:val="20"/>
        </w:rPr>
        <w:t>“马头军”。舞台效果极佳。</w:t>
      </w:r>
      <w:r>
        <w:rPr>
          <w:rFonts w:eastAsia="Calibri"/>
          <w:sz w:val="20"/>
          <w:szCs w:val="20"/>
        </w:rPr>
        <w:t xml:space="preserve"> </w:t>
      </w:r>
    </w:p>
  </w:footnote>
  <w:footnote w:id="3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建议作“他不回来了”。</w:t>
      </w:r>
    </w:p>
  </w:footnote>
  <w:footnote w:id="3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此处刘曾复先生念作“法弟”。</w:t>
      </w:r>
    </w:p>
  </w:footnote>
  <w:footnote w:id="35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“提龙笔”一段原来</w:t>
      </w:r>
      <w:r>
        <w:rPr>
          <w:rFonts w:hint="eastAsia" w:ascii="宋体" w:hAnsi="宋体" w:cs="宋体"/>
        </w:rPr>
        <w:t>全部</w:t>
      </w:r>
      <w:r>
        <w:rPr>
          <w:rFonts w:ascii="宋体" w:hAnsi="宋体" w:cs="宋体"/>
        </w:rPr>
        <w:t>唱</w:t>
      </w:r>
      <w:r>
        <w:rPr>
          <w:rFonts w:ascii="宋体" w:hAnsi="宋体" w:cs="ˎ̥"/>
          <w:color w:val="000000"/>
        </w:rPr>
        <w:t>【</w:t>
      </w:r>
      <w:r>
        <w:rPr>
          <w:rFonts w:ascii="楷体" w:hAnsi="楷体" w:eastAsia="楷体" w:cs="ˎ̥"/>
        </w:rPr>
        <w:t>二黄原板</w:t>
      </w:r>
      <w:r>
        <w:rPr>
          <w:rFonts w:ascii="宋体" w:hAnsi="宋体" w:cs="ˎ̥"/>
          <w:color w:val="000000"/>
        </w:rPr>
        <w:t>】，唱法刘曾</w:t>
      </w:r>
      <w:r>
        <w:rPr>
          <w:rFonts w:hint="eastAsia" w:ascii="宋体" w:hAnsi="宋体" w:cs="ˎ̥"/>
          <w:color w:val="000000"/>
        </w:rPr>
        <w:t>复先生</w:t>
      </w:r>
      <w:r>
        <w:rPr>
          <w:rFonts w:ascii="宋体" w:hAnsi="宋体" w:cs="ˎ̥"/>
          <w:color w:val="000000"/>
        </w:rPr>
        <w:t>同样做了示范</w:t>
      </w:r>
      <w:r>
        <w:rPr>
          <w:rFonts w:hint="eastAsia" w:ascii="宋体" w:hAnsi="宋体" w:cs="ˎ̥"/>
          <w:color w:val="000000"/>
        </w:rPr>
        <w:t>，词句如下：</w:t>
      </w:r>
    </w:p>
    <w:p>
      <w:pPr>
        <w:pStyle w:val="13"/>
        <w:suppressLineNumbers w:val="0"/>
        <w:spacing w:line="276" w:lineRule="auto"/>
        <w:ind w:left="180" w:hanging="180"/>
        <w:rPr>
          <w:rFonts w:hint="eastAsia"/>
        </w:rPr>
      </w:pPr>
      <w:r>
        <w:rPr>
          <w:rFonts w:ascii="宋体" w:hAnsi="宋体" w:cs="宋体"/>
          <w:sz w:val="18"/>
          <w:szCs w:val="18"/>
        </w:rPr>
        <w:tab/>
      </w:r>
      <w:r>
        <w:rPr>
          <w:rFonts w:hint="eastAsia" w:ascii="宋体" w:hAnsi="宋体" w:cs="宋体"/>
          <w:sz w:val="18"/>
          <w:szCs w:val="18"/>
        </w:rPr>
        <w:t>“</w:t>
      </w:r>
      <w:r>
        <w:rPr>
          <w:rFonts w:ascii="宋体" w:hAnsi="宋体" w:cs="宋体"/>
          <w:sz w:val="18"/>
          <w:szCs w:val="18"/>
        </w:rPr>
        <w:t>提龙笔王亲书大唐国号，命御弟唐三藏奉旨出朝。各国的众王子休挡</w:t>
      </w:r>
      <w:r>
        <w:rPr>
          <w:rFonts w:hint="eastAsia" w:ascii="宋体" w:hAnsi="宋体" w:cs="宋体"/>
          <w:sz w:val="18"/>
          <w:szCs w:val="18"/>
        </w:rPr>
        <w:t>禁</w:t>
      </w:r>
      <w:r>
        <w:rPr>
          <w:rFonts w:ascii="宋体" w:hAnsi="宋体" w:cs="宋体"/>
          <w:sz w:val="18"/>
          <w:szCs w:val="18"/>
        </w:rPr>
        <w:t>道，到西天取经回替朕代劳。赐御弟锦袈裟霞光万道，孤赐你紫金钵</w:t>
      </w:r>
      <w:r>
        <w:rPr>
          <w:rFonts w:hint="eastAsia" w:ascii="宋体" w:hAnsi="宋体" w:cs="宋体"/>
          <w:sz w:val="18"/>
          <w:szCs w:val="18"/>
        </w:rPr>
        <w:t>、</w:t>
      </w:r>
      <w:r>
        <w:rPr>
          <w:rFonts w:ascii="宋体" w:hAnsi="宋体" w:cs="宋体"/>
          <w:sz w:val="18"/>
          <w:szCs w:val="18"/>
        </w:rPr>
        <w:t>禅杖一条。孤赐你装经箱</w:t>
      </w:r>
      <w:r>
        <w:rPr>
          <w:rFonts w:hint="eastAsia" w:ascii="宋体" w:hAnsi="宋体" w:cs="宋体"/>
          <w:sz w:val="18"/>
          <w:szCs w:val="18"/>
        </w:rPr>
        <w:t>、</w:t>
      </w:r>
      <w:r>
        <w:rPr>
          <w:rFonts w:ascii="宋体" w:hAnsi="宋体" w:cs="宋体"/>
          <w:sz w:val="18"/>
          <w:szCs w:val="18"/>
        </w:rPr>
        <w:t>毗卢僧帽，孤赐你四徒儿</w:t>
      </w:r>
      <w:r>
        <w:rPr>
          <w:rFonts w:hint="eastAsia" w:ascii="宋体" w:hAnsi="宋体" w:cs="宋体"/>
          <w:sz w:val="18"/>
          <w:szCs w:val="18"/>
        </w:rPr>
        <w:t>来</w:t>
      </w:r>
      <w:r>
        <w:rPr>
          <w:rFonts w:ascii="宋体" w:hAnsi="宋体" w:cs="宋体"/>
          <w:sz w:val="18"/>
          <w:szCs w:val="18"/>
        </w:rPr>
        <w:t>把经挑。侍内臣与孤王将宝抬到，金銮殿王与你改换佛袍。</w:t>
      </w:r>
      <w:r>
        <w:rPr>
          <w:rFonts w:hint="eastAsia" w:ascii="宋体" w:hAnsi="宋体" w:cs="宋体"/>
          <w:sz w:val="18"/>
          <w:szCs w:val="18"/>
        </w:rPr>
        <w:t>”</w:t>
      </w:r>
    </w:p>
  </w:footnote>
  <w:footnote w:id="3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建议作“即日归”。</w:t>
      </w:r>
    </w:p>
  </w:footnote>
  <w:footnote w:id="3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本剧本中有关人物台上地方由段公平</w:t>
      </w:r>
      <w:r>
        <w:rPr>
          <w:rFonts w:hint="eastAsia"/>
          <w:sz w:val="15"/>
          <w:szCs w:val="15"/>
        </w:rPr>
        <w:t>君</w:t>
      </w:r>
      <w:r>
        <w:rPr>
          <w:rFonts w:hint="eastAsia"/>
        </w:rPr>
        <w:t>协助整理。</w:t>
      </w:r>
    </w:p>
  </w:footnote>
  <w:footnote w:id="3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古人以梦中见熊罴为生男的征兆。后以“梦熊”作生男的颂语。语本《诗·小雅·斯干》：“吉梦维何？维熊维罴。”又：“大人占之，维熊维罴，男子之祥。”</w:t>
      </w:r>
      <w:r>
        <w:rPr>
          <w:rFonts w:hint="eastAsia" w:eastAsia="Calibri"/>
        </w:rPr>
        <w:t xml:space="preserve"> </w:t>
      </w:r>
      <w:r>
        <w:rPr>
          <w:rFonts w:hint="eastAsia"/>
        </w:rPr>
        <w:t>郑玄笺注：“熊罴在山，阳之祥也，故为生男。”</w:t>
      </w:r>
    </w:p>
  </w:footnote>
  <w:footnote w:id="3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宋体" w:hAnsi="宋体" w:cs="宋体"/>
        </w:rPr>
        <w:t>若不带“</w:t>
      </w:r>
      <w:r>
        <w:rPr>
          <w:rFonts w:hint="eastAsia" w:ascii="宋体" w:hAnsi="宋体" w:cs="宋体"/>
          <w:b/>
        </w:rPr>
        <w:t>观阵</w:t>
      </w:r>
      <w:r>
        <w:rPr>
          <w:rFonts w:hint="eastAsia" w:ascii="宋体" w:hAnsi="宋体" w:cs="宋体"/>
        </w:rPr>
        <w:t>”一场，此处可按如下处理：</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(樊梨花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仙师有何吩咐?)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仙师赐你丹药二料，一要戴之胸膛，二要用清水服下。……，料无妨碍。</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夫人请至后帐。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(薛丁山、樊梨花</w:t>
      </w:r>
      <w:r>
        <w:rPr>
          <w:rFonts w:hint="eastAsia" w:ascii="楷体" w:hAnsi="楷体" w:eastAsia="楷体" w:cs="宋体"/>
          <w:sz w:val="18"/>
          <w:szCs w:val="18"/>
        </w:rPr>
        <w:t>下</w:t>
      </w:r>
      <w:r>
        <w:rPr>
          <w:rFonts w:hint="eastAsia" w:ascii="宋体" w:hAnsi="宋体" w:cs="宋体"/>
          <w:sz w:val="18"/>
          <w:szCs w:val="18"/>
        </w:rPr>
        <w:t>)</w:t>
      </w:r>
    </w:p>
  </w:footnote>
  <w:footnote w:id="3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建议此处作“你是听”，即“你在此听之意”。</w:t>
      </w:r>
    </w:p>
  </w:footnote>
  <w:footnote w:id="3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w:t>
      </w:r>
      <w:r>
        <w:rPr>
          <w:rFonts w:hint="default"/>
        </w:rPr>
        <w:t>说该戏总讲时，除徐策外的人都说得比较简略，整理时个别地方参考了程君谋、蒋锡康录音唱片进行了增补；刘曾复先生在</w:t>
      </w:r>
      <w:r>
        <w:rPr>
          <w:rFonts w:hint="eastAsia"/>
        </w:rPr>
        <w:t>《京剧书文指伪录》</w:t>
      </w:r>
      <w:r>
        <w:rPr>
          <w:color w:val="0000FF"/>
          <w:vertAlign w:val="superscript"/>
        </w:rPr>
        <w:fldChar w:fldCharType="begin"/>
      </w:r>
      <w:r>
        <w:rPr>
          <w:color w:val="0000FF"/>
          <w:vertAlign w:val="superscript"/>
        </w:rPr>
        <w:instrText xml:space="preserve"> REF _Ref373407445 \r \h </w:instrText>
      </w:r>
      <w:r>
        <w:rPr>
          <w:color w:val="0000FF"/>
          <w:vertAlign w:val="superscript"/>
        </w:rPr>
        <w:fldChar w:fldCharType="separate"/>
      </w:r>
      <w:r>
        <w:rPr>
          <w:color w:val="0000FF"/>
          <w:vertAlign w:val="superscript"/>
        </w:rPr>
        <w:t>[1</w:t>
      </w:r>
      <w:r>
        <w:rPr>
          <w:rFonts w:hint="default"/>
          <w:color w:val="0000FF"/>
          <w:vertAlign w:val="superscript"/>
        </w:rPr>
        <w:t>6</w:t>
      </w:r>
      <w:r>
        <w:rPr>
          <w:color w:val="0000FF"/>
          <w:vertAlign w:val="superscript"/>
        </w:rPr>
        <w:t>].</w:t>
      </w:r>
      <w:r>
        <w:rPr>
          <w:color w:val="0000FF"/>
          <w:vertAlign w:val="superscript"/>
        </w:rPr>
        <w:fldChar w:fldCharType="end"/>
      </w:r>
      <w:r>
        <w:rPr>
          <w:rFonts w:hint="eastAsia"/>
        </w:rPr>
        <w:t>一文中介绍，徐策和夫人穿蓝帔，徐策戴员外巾。该戏有关场次调度也参照此文。</w:t>
      </w:r>
    </w:p>
  </w:footnote>
  <w:footnote w:id="3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刘曾复先生在为樊百乐</w:t>
      </w:r>
      <w:r>
        <w:rPr>
          <w:rFonts w:hint="eastAsia"/>
          <w:sz w:val="15"/>
          <w:szCs w:val="15"/>
        </w:rPr>
        <w:t>君</w:t>
      </w:r>
      <w:r>
        <w:rPr>
          <w:rFonts w:hint="eastAsia"/>
        </w:rPr>
        <w:t>说戏时说明，</w:t>
      </w:r>
      <w:r>
        <w:rPr>
          <w:rFonts w:hint="eastAsia" w:ascii="Verdana" w:hAnsi="Verdana" w:cs="Verdana"/>
          <w:szCs w:val="21"/>
        </w:rPr>
        <w:t>&lt;</w:t>
      </w:r>
      <w:r>
        <w:rPr>
          <w:rFonts w:hint="eastAsia" w:ascii="楷体" w:hAnsi="楷体" w:eastAsia="楷体" w:cs="宋体"/>
          <w:b/>
          <w:szCs w:val="21"/>
        </w:rPr>
        <w:t>六幺令</w:t>
      </w:r>
      <w:r>
        <w:rPr>
          <w:rFonts w:hint="eastAsia" w:ascii="Verdana" w:hAnsi="Verdana" w:cs="Verdana"/>
          <w:szCs w:val="21"/>
        </w:rPr>
        <w:t>&gt;</w:t>
      </w:r>
      <w:r>
        <w:rPr>
          <w:rFonts w:hint="eastAsia" w:ascii="Verdana" w:hAnsi="Verdana" w:cs="宋体"/>
          <w:szCs w:val="21"/>
        </w:rPr>
        <w:t>行路时用；</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eastAsia" w:ascii="Verdana" w:hAnsi="Verdana" w:cs="宋体"/>
          <w:szCs w:val="21"/>
        </w:rPr>
        <w:t>留着张泰上场时用。</w:t>
      </w:r>
    </w:p>
  </w:footnote>
  <w:footnote w:id="3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七煞是紫微斗数中十四颗主星之一，七煞主“肃杀”。据说“面带七煞”的人往往寿命不长。</w:t>
      </w:r>
    </w:p>
  </w:footnote>
  <w:footnote w:id="364">
    <w:p>
      <w:pPr>
        <w:pStyle w:val="13"/>
        <w:snapToGrid w:val="0"/>
        <w:rPr>
          <w:rFonts w:hint="default"/>
        </w:rPr>
      </w:pPr>
      <w:r>
        <w:rPr>
          <w:rStyle w:val="12"/>
        </w:rPr>
        <w:footnoteRef/>
      </w:r>
      <w:r>
        <w:t xml:space="preserve"> </w:t>
      </w:r>
      <w:r>
        <w:rPr>
          <w:rFonts w:hint="default"/>
        </w:rPr>
        <w:t xml:space="preserve"> 此句程君谋、蒋锡康录音作</w:t>
      </w:r>
      <w:r>
        <w:rPr>
          <w:rFonts w:hint="eastAsia"/>
        </w:rPr>
        <w:t>“</w:t>
      </w:r>
      <w:r>
        <w:rPr>
          <w:rFonts w:hint="default"/>
        </w:rPr>
        <w:t>欸——相爷说哪里话来，想你我二老，年过半百，只生金斗孩儿，要他替旁人去死，万万不能!</w:t>
      </w:r>
      <w:r>
        <w:rPr>
          <w:rFonts w:hint="eastAsia"/>
        </w:rPr>
        <w:t>”</w:t>
      </w:r>
    </w:p>
  </w:footnote>
  <w:footnote w:id="365">
    <w:p>
      <w:pPr>
        <w:pStyle w:val="13"/>
        <w:snapToGrid w:val="0"/>
        <w:rPr>
          <w:rFonts w:hint="default"/>
        </w:rPr>
      </w:pPr>
      <w:r>
        <w:rPr>
          <w:rStyle w:val="12"/>
        </w:rPr>
        <w:footnoteRef/>
      </w:r>
      <w:r>
        <w:t xml:space="preserve"> 据程君谋、蒋锡康唱片录音增补。</w:t>
      </w:r>
    </w:p>
  </w:footnote>
  <w:footnote w:id="366">
    <w:p>
      <w:pPr>
        <w:pStyle w:val="13"/>
        <w:snapToGrid w:val="0"/>
      </w:pPr>
      <w:r>
        <w:rPr>
          <w:rStyle w:val="12"/>
        </w:rPr>
        <w:footnoteRef/>
      </w:r>
      <w:r>
        <w:t xml:space="preserve"> 据程君谋、蒋锡康唱片录音增补。</w:t>
      </w:r>
    </w:p>
  </w:footnote>
  <w:footnote w:id="367">
    <w:p>
      <w:pPr>
        <w:pStyle w:val="13"/>
        <w:snapToGrid w:val="0"/>
      </w:pPr>
      <w:r>
        <w:rPr>
          <w:rStyle w:val="12"/>
        </w:rPr>
        <w:footnoteRef/>
      </w:r>
      <w:r>
        <w:t xml:space="preserve"> 此处程君谋、蒋锡康唱片录音作：</w:t>
      </w:r>
    </w:p>
    <w:p>
      <w:pPr>
        <w:pStyle w:val="13"/>
        <w:snapToGrid w:val="0"/>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夫人不必泪双淋，忠良哪怕丧残生。回头便对奸贼论：</w:t>
      </w:r>
    </w:p>
    <w:p>
      <w:pPr>
        <w:pStyle w:val="13"/>
        <w:snapToGrid w:val="0"/>
        <w:rPr>
          <w:rFonts w:hint="default"/>
        </w:rPr>
      </w:pPr>
      <w:r>
        <w:t>薛猛</w:t>
      </w:r>
      <w:r>
        <w:rPr>
          <w:rFonts w:hint="default"/>
        </w:rPr>
        <w:tab/>
      </w:r>
      <w:r>
        <w:rPr>
          <w:rFonts w:hint="default"/>
        </w:rPr>
        <w:tab/>
      </w:r>
      <w:r>
        <w:rPr>
          <w:rFonts w:hint="default"/>
        </w:rPr>
        <w:t>贼!</w:t>
      </w:r>
    </w:p>
    <w:p>
      <w:pPr>
        <w:pStyle w:val="13"/>
        <w:snapToGrid w:val="0"/>
        <w:rPr>
          <w:rFonts w:hint="default"/>
        </w:rPr>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阴曹地府勾尔的魂。</w:t>
      </w:r>
    </w:p>
  </w:footnote>
  <w:footnote w:id="368">
    <w:p>
      <w:pPr>
        <w:pStyle w:val="13"/>
        <w:snapToGrid w:val="0"/>
      </w:pPr>
      <w:r>
        <w:rPr>
          <w:rStyle w:val="12"/>
        </w:rPr>
        <w:footnoteRef/>
      </w:r>
      <w:r>
        <w:t xml:space="preserve"> 据程君谋、蒋锡康唱片录音增补。</w:t>
      </w:r>
    </w:p>
  </w:footnote>
  <w:footnote w:id="369">
    <w:p>
      <w:pPr>
        <w:pStyle w:val="13"/>
        <w:snapToGrid w:val="0"/>
      </w:pPr>
      <w:r>
        <w:rPr>
          <w:rStyle w:val="12"/>
        </w:rPr>
        <w:footnoteRef/>
      </w:r>
      <w:r>
        <w:t xml:space="preserve"> 据程君谋、蒋锡康唱片录音增补。</w:t>
      </w:r>
    </w:p>
  </w:footnote>
  <w:footnote w:id="370">
    <w:p>
      <w:pPr>
        <w:pStyle w:val="13"/>
        <w:snapToGrid w:val="0"/>
      </w:pPr>
      <w:r>
        <w:rPr>
          <w:rStyle w:val="12"/>
        </w:rPr>
        <w:footnoteRef/>
      </w:r>
      <w:r>
        <w:t xml:space="preserve"> 据程君谋、蒋锡康唱片录音增补。</w:t>
      </w:r>
    </w:p>
  </w:footnote>
  <w:footnote w:id="371">
    <w:p>
      <w:pPr>
        <w:pStyle w:val="13"/>
        <w:snapToGrid w:val="0"/>
      </w:pPr>
      <w:r>
        <w:rPr>
          <w:rStyle w:val="12"/>
        </w:rPr>
        <w:footnoteRef/>
      </w:r>
      <w:r>
        <w:t xml:space="preserve"> 据程君谋、蒋锡康唱片录音增加。</w:t>
      </w:r>
    </w:p>
  </w:footnote>
  <w:footnote w:id="372">
    <w:p>
      <w:pPr>
        <w:pStyle w:val="13"/>
        <w:snapToGrid w:val="0"/>
      </w:pPr>
      <w:r>
        <w:rPr>
          <w:rStyle w:val="12"/>
        </w:rPr>
        <w:footnoteRef/>
      </w:r>
      <w:r>
        <w:t xml:space="preserve"> 据程君谋、蒋锡康唱片录音增加。</w:t>
      </w:r>
    </w:p>
  </w:footnote>
  <w:footnote w:id="373">
    <w:p>
      <w:pPr>
        <w:pStyle w:val="13"/>
        <w:ind w:left="180" w:hanging="180"/>
      </w:pPr>
      <w:r>
        <w:rPr>
          <w:rStyle w:val="66"/>
          <w:rFonts w:hint="eastAsia" w:ascii="Verdana" w:hAnsi="Verdana" w:cs="Times New Roman"/>
        </w:rPr>
        <w:footnoteRef/>
      </w:r>
      <w:r>
        <w:rPr>
          <w:rStyle w:val="66"/>
          <w:rFonts w:hint="eastAsia" w:ascii="Verdana" w:hAnsi="Verdana" w:cs="Times New Roman"/>
        </w:rPr>
        <w:t xml:space="preserve"> </w:t>
      </w:r>
      <w:r>
        <w:rPr>
          <w:rFonts w:hint="eastAsia" w:ascii="宋体" w:hAnsi="宋体" w:cs="宋体"/>
        </w:rPr>
        <w:t>“</w:t>
      </w:r>
      <w:r>
        <w:rPr>
          <w:rFonts w:hint="eastAsia"/>
        </w:rPr>
        <w:t>将养”即“抚养”之意。</w:t>
      </w:r>
    </w:p>
  </w:footnote>
  <w:footnote w:id="374">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t>以下至结尾全部据程君谋、蒋锡康录音增补。</w:t>
      </w:r>
    </w:p>
  </w:footnote>
  <w:footnote w:id="3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刘曾复先生在樊百乐</w:t>
      </w:r>
      <w:r>
        <w:rPr>
          <w:rFonts w:hint="eastAsia"/>
          <w:sz w:val="15"/>
          <w:szCs w:val="15"/>
        </w:rPr>
        <w:t>君</w:t>
      </w:r>
      <w:r>
        <w:rPr>
          <w:rFonts w:hint="eastAsia"/>
        </w:rPr>
        <w:t>说戏时说明，该戏徐策穿白开氅，戴相巾。</w:t>
      </w:r>
    </w:p>
  </w:footnote>
  <w:footnote w:id="3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建议作“腰铡三截”均作“腰铡三节”。</w:t>
      </w:r>
    </w:p>
  </w:footnote>
  <w:footnote w:id="3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根据剧中人物推测,此剧中的唐王应为唐代宗李豫。</w:t>
      </w:r>
      <w:r>
        <w:rPr>
          <w:rFonts w:ascii="宋体" w:hAnsi="宋体" w:cs="宋体"/>
        </w:rPr>
        <w:t xml:space="preserve"> </w:t>
      </w:r>
    </w:p>
  </w:footnote>
  <w:footnote w:id="3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刘曾复先生说戏录音中作“父公侯、子王位”，此处从《京剧汇编》第三十二集</w:t>
      </w:r>
      <w:r>
        <w:rPr>
          <w:rFonts w:hint="eastAsia" w:eastAsia="Calibri"/>
        </w:rPr>
        <w:t xml:space="preserve"> </w:t>
      </w:r>
      <w:r>
        <w:rPr>
          <w:rFonts w:hint="eastAsia"/>
        </w:rPr>
        <w:t>邢威明藏本。</w:t>
      </w:r>
    </w:p>
  </w:footnote>
  <w:footnote w:id="3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《京剧汇编》第三十二集</w:t>
      </w:r>
      <w:r>
        <w:rPr>
          <w:rFonts w:hint="eastAsia" w:eastAsia="Calibri"/>
        </w:rPr>
        <w:t xml:space="preserve"> </w:t>
      </w:r>
      <w:r>
        <w:rPr>
          <w:rFonts w:hint="eastAsia"/>
        </w:rPr>
        <w:t>邢威明藏本作“共贺三多”。</w:t>
      </w:r>
    </w:p>
  </w:footnote>
  <w:footnote w:id="3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有些地方戏作“唐君蕊”，此处从《京剧汇编》第三十二集</w:t>
      </w:r>
      <w:r>
        <w:rPr>
          <w:rFonts w:hint="eastAsia" w:eastAsia="Calibri"/>
        </w:rPr>
        <w:t xml:space="preserve"> </w:t>
      </w:r>
      <w:r>
        <w:rPr>
          <w:rFonts w:hint="eastAsia"/>
        </w:rPr>
        <w:t>邢威明藏本。</w:t>
      </w:r>
    </w:p>
  </w:footnote>
  <w:footnote w:id="3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陈超老师介绍，唐王唱完此句后</w:t>
      </w:r>
      <w:r>
        <w:rPr>
          <w:rFonts w:hint="eastAsia" w:ascii="楷体" w:hAnsi="楷体" w:eastAsia="楷体" w:cs="楷体"/>
        </w:rPr>
        <w:t>整冠捋髯</w:t>
      </w:r>
      <w:r>
        <w:rPr>
          <w:rFonts w:hint="eastAsia" w:ascii="宋体" w:hAnsi="宋体" w:cs="宋体"/>
        </w:rPr>
        <w:t>。</w:t>
      </w:r>
    </w:p>
  </w:footnote>
  <w:footnote w:id="3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建议作“因何气”。</w:t>
      </w:r>
    </w:p>
  </w:footnote>
  <w:footnote w:id="3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古代</w:t>
      </w:r>
      <w:r>
        <w:rPr>
          <w:rFonts w:hint="eastAsia" w:ascii="宋体" w:hAnsi="宋体" w:cs="宋体"/>
        </w:rPr>
        <w:t>习</w:t>
      </w:r>
      <w:r>
        <w:rPr>
          <w:rFonts w:hint="eastAsia" w:ascii="宋体" w:hAnsi="宋体" w:cs="Meiryo"/>
        </w:rPr>
        <w:t>俗，生了男孩子，就在</w:t>
      </w:r>
      <w:r>
        <w:rPr>
          <w:rFonts w:hint="eastAsia" w:ascii="宋体" w:hAnsi="宋体" w:cs="宋体"/>
        </w:rPr>
        <w:t>门</w:t>
      </w:r>
      <w:r>
        <w:rPr>
          <w:rFonts w:hint="eastAsia" w:ascii="宋体" w:hAnsi="宋体" w:cs="Meiryo"/>
        </w:rPr>
        <w:t>的左首</w:t>
      </w:r>
      <w:r>
        <w:rPr>
          <w:rFonts w:hint="eastAsia" w:ascii="宋体" w:hAnsi="宋体" w:cs="宋体"/>
        </w:rPr>
        <w:t>悬</w:t>
      </w:r>
      <w:r>
        <w:rPr>
          <w:rFonts w:hint="eastAsia" w:ascii="宋体" w:hAnsi="宋体" w:cs="Meiryo"/>
        </w:rPr>
        <w:t>挂一</w:t>
      </w:r>
      <w:r>
        <w:rPr>
          <w:rFonts w:hint="eastAsia" w:ascii="宋体" w:hAnsi="宋体" w:cs="宋体"/>
        </w:rPr>
        <w:t>张</w:t>
      </w:r>
      <w:r>
        <w:rPr>
          <w:rFonts w:hint="eastAsia" w:ascii="宋体" w:hAnsi="宋体" w:cs="Meiryo"/>
        </w:rPr>
        <w:t>弓。因此用“悬弧之喜”指男性的生日。</w:t>
      </w:r>
    </w:p>
  </w:footnote>
  <w:footnote w:id="3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轻年纪”，即年纪尚轻之意</w:t>
      </w:r>
      <w:r>
        <w:rPr>
          <w:rFonts w:hint="eastAsia" w:ascii="宋体" w:hAnsi="宋体" w:cs="宋体"/>
        </w:rPr>
        <w:t>。</w:t>
      </w:r>
    </w:p>
  </w:footnote>
  <w:footnote w:id="3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铜驼”即铜铸的骆驼，古代置于宫门外。借指京城、宫廷。同时也比喻朝代兴亡。</w:t>
      </w:r>
    </w:p>
  </w:footnote>
  <w:footnote w:id="386">
    <w:p>
      <w:pPr>
        <w:pStyle w:val="13"/>
        <w:tabs>
          <w:tab w:val="left" w:pos="28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之父李国昌，本名朱邪赤心，唐末沙陀部落首领，唐懿宗时因镇压庞勋起义之功，被赐名“李国昌”。“朱邪”姓亦作“朱耶”，艺人不识，误作朱姓；“国”字系入声字，此处保留湖北方言念法。</w:t>
      </w:r>
    </w:p>
  </w:footnote>
  <w:footnote w:id="3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据史料载，李克用别名“李鸦儿”，一目失明，其主力部队因穿黑衣服而以“鸦儿军”闻名。</w:t>
      </w:r>
    </w:p>
  </w:footnote>
  <w:footnote w:id="3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建议作“皓髯”。</w:t>
      </w:r>
    </w:p>
  </w:footnote>
  <w:footnote w:id="3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新五代史·唐本纪第四》载“黄巢已陷京师，中和元年，代北起军使陈景思发沙陀先所降者，与吐浑、安庆等万人赴京师，行至绛州，沙陀军乱，大掠而还。景思念沙陀非克用不可将，乃以诏书召克用于鞑靼，承制以为代州刺史、雁门以北行营节度使。率蕃汉万人出石岭关……二年十一月，景思、克用复以步骑万七千赴京师。”戏中程敬思的原型即为陈景思。</w:t>
      </w:r>
    </w:p>
  </w:footnote>
  <w:footnote w:id="39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sz w:val="18"/>
          <w:szCs w:val="18"/>
        </w:rPr>
        <w:t>黄巢的字，于史无载。《残唐五代史演义》作“巨天”，此处从之。</w:t>
      </w:r>
    </w:p>
    <w:p>
      <w:pPr>
        <w:pStyle w:val="13"/>
        <w:suppressLineNumbers w:val="0"/>
        <w:ind w:left="180" w:hanging="180"/>
      </w:pPr>
      <w:r>
        <w:rPr>
          <w:rFonts w:hint="eastAsia"/>
        </w:rPr>
        <w:tab/>
      </w:r>
      <w:r>
        <w:rPr>
          <w:rFonts w:hint="eastAsia"/>
        </w:rPr>
        <w:t>吴小如先生早年曾撰文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rPr>
        <w:t>指出，此两句原作“</w:t>
      </w:r>
      <w:r>
        <w:t>家住曹州</w:t>
      </w:r>
      <w:r>
        <w:rPr>
          <w:rFonts w:hint="eastAsia"/>
        </w:rPr>
        <w:t>定陶</w:t>
      </w:r>
      <w:r>
        <w:t>县</w:t>
      </w:r>
      <w:r>
        <w:rPr>
          <w:rFonts w:hint="eastAsia"/>
        </w:rPr>
        <w:t>，姓黄名巢字霸天”。“并曹县”是“定陶县”的讹传；旧时艺人文化程度低，将“霸天”记作“垻天”字，以致讹成“具天”。</w:t>
      </w:r>
    </w:p>
    <w:p>
      <w:pPr>
        <w:pStyle w:val="13"/>
        <w:suppressLineNumbers w:val="0"/>
        <w:ind w:left="200" w:firstLine="0"/>
      </w:pPr>
      <w:r>
        <w:rPr>
          <w:rFonts w:hint="eastAsia"/>
        </w:rPr>
        <w:tab/>
      </w:r>
      <w:r>
        <w:rPr>
          <w:rFonts w:hint="eastAsia"/>
        </w:rPr>
        <w:t>姜骏按：据《新唐书》载，黄巢是“山东曹州冤句人”，据史料推测，冤句在曹县、定陶一带(具体方位有争议)。因此“曹州并曹县”中“并”理解为衬字亦可。</w:t>
      </w:r>
    </w:p>
  </w:footnote>
  <w:footnote w:id="3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《残唐五代史演义》作“藏梅寺”。</w:t>
      </w:r>
    </w:p>
  </w:footnote>
  <w:footnote w:id="3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《京剧汇编》第四十六集</w:t>
      </w:r>
      <w:r>
        <w:rPr>
          <w:rFonts w:hint="eastAsia" w:eastAsia="Calibri"/>
        </w:rPr>
        <w:t xml:space="preserve"> </w:t>
      </w:r>
      <w:r>
        <w:rPr>
          <w:rFonts w:hint="eastAsia"/>
        </w:rPr>
        <w:t>郝寿臣藏本作“西岐”，此处从</w:t>
      </w:r>
      <w:r>
        <w:rPr>
          <w:rFonts w:hint="eastAsia"/>
          <w:sz w:val="18"/>
          <w:szCs w:val="18"/>
        </w:rPr>
        <w:t>《残唐五代史演义》，下同。</w:t>
      </w:r>
    </w:p>
  </w:footnote>
  <w:footnote w:id="3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笑连天”亦可作“笑颜添”。</w:t>
      </w:r>
    </w:p>
  </w:footnote>
  <w:footnote w:id="3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此处“山摇震”或“山摇动”从俗，方与“胆战惊”对，下同。</w:t>
      </w:r>
    </w:p>
  </w:footnote>
  <w:footnote w:id="39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这是</w:t>
      </w:r>
      <w:r>
        <w:rPr>
          <w:rFonts w:ascii="宋体" w:hAnsi="宋体" w:cs="宋体"/>
          <w:sz w:val="20"/>
          <w:szCs w:val="20"/>
        </w:rPr>
        <w:t>谭鑫培、钱金福</w:t>
      </w:r>
      <w:r>
        <w:rPr>
          <w:rFonts w:hint="eastAsia" w:ascii="宋体" w:hAnsi="宋体" w:cs="宋体"/>
          <w:sz w:val="20"/>
          <w:szCs w:val="20"/>
        </w:rPr>
        <w:t>在</w:t>
      </w:r>
      <w:r>
        <w:rPr>
          <w:rFonts w:ascii="宋体" w:hAnsi="宋体" w:cs="宋体"/>
          <w:sz w:val="20"/>
          <w:szCs w:val="20"/>
        </w:rPr>
        <w:t>《珠帘寨》李克用与周德威对刀</w:t>
      </w:r>
      <w:r>
        <w:rPr>
          <w:rFonts w:hint="eastAsia" w:ascii="宋体" w:hAnsi="宋体" w:cs="宋体"/>
          <w:sz w:val="20"/>
          <w:szCs w:val="20"/>
        </w:rPr>
        <w:t>的“</w:t>
      </w:r>
      <w:r>
        <w:rPr>
          <w:rFonts w:ascii="宋体" w:hAnsi="宋体" w:cs="宋体"/>
          <w:sz w:val="20"/>
          <w:szCs w:val="20"/>
        </w:rPr>
        <w:t>刀架子</w:t>
      </w:r>
      <w:r>
        <w:rPr>
          <w:rFonts w:hint="eastAsia" w:ascii="宋体" w:hAnsi="宋体" w:cs="宋体"/>
          <w:sz w:val="20"/>
          <w:szCs w:val="20"/>
        </w:rPr>
        <w:t>”，余叔岩演《珠帘寨》也打这一套刀架子：</w:t>
      </w:r>
      <w:r>
        <w:rPr>
          <w:rFonts w:hint="eastAsia" w:ascii="宋体" w:hAnsi="宋体" w:cs="宋体"/>
          <w:b/>
          <w:sz w:val="20"/>
          <w:szCs w:val="20"/>
        </w:rPr>
        <w:t>这套刀架子</w:t>
      </w:r>
      <w:r>
        <w:rPr>
          <w:rFonts w:hint="eastAsia" w:ascii="宋体" w:hAnsi="宋体" w:cs="宋体"/>
          <w:sz w:val="20"/>
          <w:szCs w:val="20"/>
        </w:rPr>
        <w:t>，</w:t>
      </w:r>
      <w:r>
        <w:rPr>
          <w:rFonts w:hint="eastAsia" w:ascii="宋体" w:hAnsi="宋体" w:cs="宋体"/>
          <w:b/>
          <w:sz w:val="20"/>
          <w:szCs w:val="20"/>
        </w:rPr>
        <w:t>特别是头子</w:t>
      </w:r>
      <w:r>
        <w:rPr>
          <w:rFonts w:hint="eastAsia" w:ascii="宋体" w:hAnsi="宋体" w:cs="宋体"/>
          <w:sz w:val="20"/>
          <w:szCs w:val="20"/>
        </w:rPr>
        <w:t>，</w:t>
      </w:r>
      <w:r>
        <w:rPr>
          <w:rFonts w:hint="eastAsia" w:ascii="宋体" w:hAnsi="宋体" w:cs="宋体"/>
          <w:b/>
          <w:sz w:val="20"/>
          <w:szCs w:val="20"/>
        </w:rPr>
        <w:t>非常有内容</w:t>
      </w:r>
      <w:r>
        <w:rPr>
          <w:rFonts w:hint="eastAsia" w:ascii="宋体" w:hAnsi="宋体" w:cs="宋体"/>
          <w:sz w:val="20"/>
          <w:szCs w:val="20"/>
        </w:rPr>
        <w:t>，</w:t>
      </w:r>
      <w:r>
        <w:rPr>
          <w:rFonts w:hint="eastAsia" w:ascii="宋体" w:hAnsi="宋体" w:cs="宋体"/>
          <w:b/>
          <w:sz w:val="20"/>
          <w:szCs w:val="20"/>
        </w:rPr>
        <w:t>一上来周德威显得很冲</w:t>
      </w:r>
      <w:r>
        <w:rPr>
          <w:rFonts w:hint="eastAsia" w:ascii="宋体" w:hAnsi="宋体" w:cs="宋体"/>
          <w:sz w:val="20"/>
          <w:szCs w:val="20"/>
        </w:rPr>
        <w:t>，</w:t>
      </w:r>
      <w:r>
        <w:rPr>
          <w:rFonts w:hint="eastAsia" w:ascii="宋体" w:hAnsi="宋体" w:cs="宋体"/>
          <w:b/>
          <w:sz w:val="20"/>
          <w:szCs w:val="20"/>
        </w:rPr>
        <w:t>使人有李克用要招架不住之感</w:t>
      </w:r>
      <w:r>
        <w:rPr>
          <w:rFonts w:hint="eastAsia" w:ascii="宋体" w:hAnsi="宋体" w:cs="宋体"/>
          <w:sz w:val="20"/>
          <w:szCs w:val="20"/>
        </w:rPr>
        <w:t>，</w:t>
      </w:r>
      <w:r>
        <w:rPr>
          <w:rFonts w:hint="eastAsia" w:ascii="宋体" w:hAnsi="宋体" w:cs="宋体"/>
          <w:b/>
          <w:sz w:val="20"/>
          <w:szCs w:val="20"/>
        </w:rPr>
        <w:t>但是几下之后李就轻巧地控制了周</w:t>
      </w:r>
      <w:r>
        <w:rPr>
          <w:rFonts w:hint="eastAsia" w:ascii="宋体" w:hAnsi="宋体" w:cs="宋体"/>
          <w:sz w:val="20"/>
          <w:szCs w:val="20"/>
        </w:rPr>
        <w:t>。</w:t>
      </w:r>
      <w:r>
        <w:rPr>
          <w:rFonts w:hint="eastAsia" w:ascii="宋体" w:hAnsi="宋体" w:cs="宋体"/>
          <w:b/>
          <w:sz w:val="20"/>
          <w:szCs w:val="20"/>
        </w:rPr>
        <w:t>这套把子层次分明</w:t>
      </w:r>
      <w:r>
        <w:rPr>
          <w:rFonts w:hint="eastAsia" w:ascii="宋体" w:hAnsi="宋体" w:cs="宋体"/>
          <w:sz w:val="20"/>
          <w:szCs w:val="20"/>
        </w:rPr>
        <w:t>，</w:t>
      </w:r>
      <w:r>
        <w:rPr>
          <w:rFonts w:hint="eastAsia" w:ascii="宋体" w:hAnsi="宋体" w:cs="宋体"/>
          <w:b/>
          <w:sz w:val="20"/>
          <w:szCs w:val="20"/>
        </w:rPr>
        <w:t>很有戏</w:t>
      </w:r>
      <w:r>
        <w:rPr>
          <w:rFonts w:hint="eastAsia" w:ascii="宋体" w:hAnsi="宋体" w:cs="宋体"/>
          <w:sz w:val="20"/>
          <w:szCs w:val="20"/>
        </w:rPr>
        <w:t>。</w:t>
      </w:r>
    </w:p>
  </w:footnote>
  <w:footnote w:id="39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《残唐五代史演义》作“鸦馆楼”，此处从《京剧新序》。</w:t>
      </w:r>
    </w:p>
  </w:footnote>
  <w:footnote w:id="3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刘曾复先生提供的钞本亦作“指望”。</w:t>
      </w:r>
    </w:p>
  </w:footnote>
  <w:footnote w:id="3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刘曾复先生提供的钞本作“改匹”。</w:t>
      </w:r>
    </w:p>
  </w:footnote>
  <w:footnote w:id="3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致气”一般作“置气”，下同。</w:t>
      </w:r>
    </w:p>
  </w:footnote>
  <w:footnote w:id="4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刘曾复先生提供的钞本作“全然不讲”。</w:t>
      </w:r>
    </w:p>
  </w:footnote>
  <w:footnote w:id="4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刘曾复先生提供的钞本作“千金体匹花郎”。</w:t>
      </w:r>
    </w:p>
  </w:footnote>
  <w:footnote w:id="4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刘曾复先生提供的钞本作“任儿取去”。</w:t>
      </w:r>
    </w:p>
  </w:footnote>
  <w:footnote w:id="4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w:t>
      </w:r>
      <w:r>
        <w:t>(</w:t>
      </w:r>
      <w:r>
        <w:rPr>
          <w:rFonts w:hint="eastAsia"/>
        </w:rPr>
        <w:t>经刘曾复先生审订</w:t>
      </w:r>
      <w:r>
        <w:t>)</w:t>
      </w:r>
      <w:r>
        <w:rPr>
          <w:rFonts w:hint="eastAsia"/>
        </w:rPr>
        <w:t>注“汪派此处唱‘一马离了三关界(</w:t>
      </w:r>
      <w:r>
        <w:rPr>
          <w:rFonts w:hint="eastAsia" w:ascii="楷体" w:hAnsi="楷体" w:eastAsia="楷体" w:cs="楷体"/>
        </w:rPr>
        <w:t>或</w:t>
      </w:r>
      <w:r>
        <w:rPr>
          <w:rFonts w:hint="eastAsia"/>
        </w:rPr>
        <w:t>：三关境)</w:t>
      </w:r>
      <w:r>
        <w:rPr>
          <w:rFonts w:hint="eastAsia" w:ascii="宋体" w:hAnsi="宋体" w:cs="宋体"/>
        </w:rPr>
        <w:t>’”</w:t>
      </w:r>
      <w:r>
        <w:rPr>
          <w:rFonts w:hint="eastAsia"/>
        </w:rPr>
        <w:t>。</w:t>
      </w:r>
    </w:p>
  </w:footnote>
  <w:footnote w:id="4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通常作“弓靫袋”。段公平</w:t>
      </w:r>
      <w:r>
        <w:rPr>
          <w:rFonts w:hint="eastAsia"/>
          <w:sz w:val="15"/>
          <w:szCs w:val="15"/>
        </w:rPr>
        <w:t>君</w:t>
      </w:r>
      <w:r>
        <w:rPr>
          <w:rFonts w:hint="eastAsia"/>
        </w:rPr>
        <w:t>注：</w:t>
      </w:r>
      <w:r>
        <w:rPr>
          <w:rFonts w:hint="eastAsia" w:ascii="Verdana" w:hAnsi="Verdana" w:cs="Verdana"/>
          <w:bCs/>
        </w:rPr>
        <w:t>韔(音</w:t>
      </w:r>
      <w:r>
        <w:rPr>
          <w:rFonts w:ascii="Times New Roman" w:hAnsi="Times New Roman" w:cs="Times New Roman"/>
          <w:bCs/>
        </w:rPr>
        <w:t>chàng</w:t>
      </w:r>
      <w:r>
        <w:rPr>
          <w:rFonts w:hint="eastAsia" w:ascii="Times New Roman" w:hAnsi="Times New Roman" w:cs="Times New Roman"/>
          <w:bCs/>
        </w:rPr>
        <w:t>)</w:t>
      </w:r>
      <w:r>
        <w:rPr>
          <w:rFonts w:hint="eastAsia" w:ascii="Verdana" w:hAnsi="Verdana" w:cs="Verdana"/>
          <w:bCs/>
        </w:rPr>
        <w:t>：弓袋，如《秦风·小戎》“虎韔镂膺”，“交韔二弓”。亦谓将弓放入弓袋，如《小雅·采绿》“之子于狩，言韔其弓”。</w:t>
      </w:r>
    </w:p>
  </w:footnote>
  <w:footnote w:id="4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吴焕老师整理的剧本注：“谭派没有‘皓月当空’的词句。”</w:t>
      </w:r>
    </w:p>
  </w:footnote>
  <w:footnote w:id="4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吴焕老师整理的剧本记作“受了苦刑”。</w:t>
      </w:r>
    </w:p>
  </w:footnote>
  <w:footnote w:id="4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吴焕老师整理的剧本注：“此句汪派唱【</w:t>
      </w:r>
      <w:r>
        <w:rPr>
          <w:rFonts w:hint="eastAsia" w:ascii="楷体" w:hAnsi="楷体" w:eastAsia="楷体" w:cs="楷体"/>
        </w:rPr>
        <w:t>西皮快板</w:t>
      </w:r>
      <w:r>
        <w:rPr>
          <w:rFonts w:hint="eastAsia"/>
        </w:rPr>
        <w:t>】”。</w:t>
      </w:r>
    </w:p>
  </w:footnote>
  <w:footnote w:id="4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建议作“今日天”。</w:t>
      </w:r>
    </w:p>
  </w:footnote>
  <w:footnote w:id="4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根据刘曾复先生为吴小如先生说戏总讲录音底本整理。</w:t>
      </w:r>
    </w:p>
    <w:p>
      <w:pPr>
        <w:pStyle w:val="13"/>
        <w:ind w:left="180" w:hanging="180"/>
      </w:pPr>
      <w:r>
        <w:rPr>
          <w:rFonts w:hint="eastAsia"/>
        </w:rPr>
        <w:tab/>
      </w:r>
      <w:r>
        <w:rPr>
          <w:rFonts w:hint="eastAsia"/>
        </w:rPr>
        <w:t xml:space="preserve"> 陈超老师注：刘曾复先生学的</w:t>
      </w:r>
      <w:r>
        <w:rPr>
          <w:rFonts w:hint="eastAsia" w:ascii="宋体" w:hAnsi="宋体" w:cs="宋体"/>
        </w:rPr>
        <w:t>《困曹府》</w:t>
      </w:r>
      <w:r>
        <w:rPr>
          <w:rFonts w:hint="eastAsia" w:ascii="宋体" w:hAnsi="宋体" w:cs="宋体"/>
          <w:sz w:val="18"/>
          <w:szCs w:val="18"/>
        </w:rPr>
        <w:t>路子是程长庚弟子、三庆班沈三元的路子，沈是谭鑫培的把兄弟</w:t>
      </w:r>
      <w:r>
        <w:rPr>
          <w:rFonts w:hint="eastAsia" w:ascii="宋体" w:hAnsi="宋体" w:cs="宋体"/>
        </w:rPr>
        <w:t>，因此《困曹府》的传承不是谭派</w:t>
      </w:r>
      <w:r>
        <w:rPr>
          <w:rFonts w:hint="eastAsia" w:ascii="宋体" w:hAnsi="宋体" w:cs="宋体"/>
          <w:sz w:val="18"/>
          <w:szCs w:val="18"/>
        </w:rPr>
        <w:t>。而另外一路是李顺亭的，再往下传就是贯大元。</w:t>
      </w:r>
    </w:p>
  </w:footnote>
  <w:footnote w:id="4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陈超老师注：此处台上摆</w:t>
      </w:r>
      <w:r>
        <w:rPr>
          <w:rFonts w:hint="eastAsia" w:ascii="宋体" w:hAnsi="宋体" w:cs="宋体"/>
          <w:sz w:val="18"/>
          <w:szCs w:val="18"/>
        </w:rPr>
        <w:t>骑马桌</w:t>
      </w:r>
      <w:r>
        <w:rPr>
          <w:rFonts w:hint="eastAsia" w:ascii="宋体" w:hAnsi="宋体" w:cs="宋体"/>
        </w:rPr>
        <w:t>。</w:t>
      </w:r>
    </w:p>
  </w:footnote>
  <w:footnote w:id="4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建议作“中秋月”。</w:t>
      </w:r>
    </w:p>
  </w:footnote>
  <w:footnote w:id="4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陈超老师注：华佗</w:t>
      </w:r>
      <w:r>
        <w:rPr>
          <w:rFonts w:hint="eastAsia" w:ascii="楷体" w:hAnsi="楷体" w:eastAsia="楷体" w:cs="楷体"/>
        </w:rPr>
        <w:t>抱宝剑上</w:t>
      </w:r>
      <w:r>
        <w:rPr>
          <w:rFonts w:hint="eastAsia"/>
        </w:rPr>
        <w:t>。</w:t>
      </w:r>
    </w:p>
  </w:footnote>
  <w:footnote w:id="4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建议作“天赐隆恩”。</w:t>
      </w:r>
    </w:p>
  </w:footnote>
  <w:footnote w:id="4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注：汉调二黄《水西门》剧本（“割瘤讨封”是其中</w:t>
      </w:r>
      <w:r>
        <w:rPr>
          <w:rFonts w:hint="eastAsia" w:ascii="华文仿宋" w:hAnsi="华文仿宋" w:eastAsia="华文仿宋" w:cs="华文仿宋"/>
        </w:rPr>
        <w:t>[第十场]</w:t>
      </w:r>
      <w:r>
        <w:rPr>
          <w:rFonts w:hint="eastAsia"/>
        </w:rPr>
        <w:t>）作“插花圣母”，豫剧似乎也是这个名字。插花圣母，不供香火，插花为供。今浙江云和龙门村瓯江边有插花殿，据传有“敕封护国插花圣母娘娘”匾。</w:t>
      </w:r>
    </w:p>
  </w:footnote>
  <w:footnote w:id="415">
    <w:p>
      <w:pPr>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陈超老师注：金童、玉女上时，金童</w:t>
      </w:r>
      <w:r>
        <w:rPr>
          <w:rFonts w:hint="eastAsia" w:ascii="楷体" w:hAnsi="楷体" w:eastAsia="楷体" w:cs="楷体"/>
          <w:sz w:val="20"/>
          <w:szCs w:val="20"/>
        </w:rPr>
        <w:t>打幡</w:t>
      </w:r>
      <w:r>
        <w:rPr>
          <w:rFonts w:hint="eastAsia" w:ascii="宋体" w:hAnsi="宋体" w:cs="宋体"/>
          <w:sz w:val="20"/>
          <w:szCs w:val="20"/>
        </w:rPr>
        <w:t>，玉女</w:t>
      </w:r>
      <w:r>
        <w:rPr>
          <w:rFonts w:hint="eastAsia" w:ascii="楷体" w:hAnsi="楷体" w:eastAsia="楷体" w:cs="楷体"/>
          <w:sz w:val="20"/>
          <w:szCs w:val="20"/>
        </w:rPr>
        <w:t>捧托盘凤冠</w:t>
      </w:r>
      <w:r>
        <w:rPr>
          <w:rFonts w:hint="eastAsia" w:ascii="宋体" w:hAnsi="宋体" w:cs="宋体"/>
          <w:sz w:val="20"/>
          <w:szCs w:val="20"/>
        </w:rPr>
        <w:t>。</w:t>
      </w:r>
    </w:p>
  </w:footnote>
  <w:footnote w:id="4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据史载，赵匡胤出生于河南洛阳夹马营。但很多地方戏曲都传说赵匡胤是“西罗县”(约在今山西洪洞县境内)。刘曾复先生有一版说戏录音中音近似“西蒙县”，可能是“西罗县”的讹误。</w:t>
      </w:r>
    </w:p>
  </w:footnote>
  <w:footnote w:id="4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黄堂”是古代太守</w:t>
      </w:r>
      <w:r>
        <w:t>衙门中的正堂</w:t>
      </w:r>
      <w:r>
        <w:rPr>
          <w:rFonts w:hint="eastAsia"/>
        </w:rPr>
        <w:t>，可借指太守职位。</w:t>
      </w:r>
      <w:r>
        <w:rPr>
          <w:rFonts w:hint="eastAsia" w:eastAsia="Calibri"/>
        </w:rPr>
        <w:t xml:space="preserve"> </w:t>
      </w:r>
      <w:r>
        <w:rPr>
          <w:rFonts w:hint="eastAsia"/>
        </w:rPr>
        <w:t>关于赵匡胤的家世，《残唐五代史演义》中称赵匡胤的祖父为赵霸，霸生弘殷，弘殷生匡胤；据《宋史·太祖本纪》载“</w:t>
      </w:r>
      <w:r>
        <w:t>太祖启运立极英武睿文神德圣功至明大孝皇帝，讳匡胤，姓赵氏，涿郡人也。高祖朓，是为僖祖，仕唐历永清、文安、幽都令。朓生珽，是为顺祖，历藩镇从事，累官兼御史中丞。珽生敬，是为翼祖，历营、蓟、涿三州刺史。敬生弘殷，是为宣祖。周显德中，宣祖贵，赠敬左骁骑卫上将军</w:t>
      </w:r>
      <w:r>
        <w:rPr>
          <w:rFonts w:hint="eastAsia"/>
        </w:rPr>
        <w:t>……</w:t>
      </w:r>
      <w:r>
        <w:t>太祖，宣祖仲子也，母杜氏。后唐天成二年，生于洛阳夹马营，赤光绕室，异香经宿不散。体有金色，三日不变。既长，容貌雄伟，器度豁如，识者知其非常人。</w:t>
      </w:r>
      <w:r>
        <w:rPr>
          <w:rFonts w:hint="eastAsia"/>
        </w:rPr>
        <w:t>”</w:t>
      </w:r>
    </w:p>
  </w:footnote>
  <w:footnote w:id="4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Verdana" w:hAnsi="Verdana" w:cs="Verdana"/>
          <w:bCs/>
        </w:rPr>
        <w:t>据[清]吴</w:t>
      </w:r>
      <w:r>
        <w:t>璿</w:t>
      </w:r>
      <w:r>
        <w:rPr>
          <w:rStyle w:val="99"/>
          <w:rFonts w:hint="eastAsia" w:ascii="Verdana" w:hAnsi="Verdana" w:cs="Verdana"/>
          <w:bCs/>
        </w:rPr>
        <w:t>《飞龙全传》，赵闹御院(勾栏)，打女乐，后离家出逃。“杀御乐”一句即谓此。汉调二黄有“</w:t>
      </w:r>
      <w:r>
        <w:t>悔不该将女乐满门杀坏</w:t>
      </w:r>
      <w:r>
        <w:rPr>
          <w:rStyle w:val="99"/>
          <w:rFonts w:hint="eastAsia" w:ascii="Verdana" w:hAnsi="Verdana" w:cs="Verdana"/>
          <w:bCs/>
        </w:rPr>
        <w:t>”。</w:t>
      </w:r>
    </w:p>
  </w:footnote>
  <w:footnote w:id="4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刘曾复先生有一版录音作“得一梦”，似误。</w:t>
      </w:r>
    </w:p>
  </w:footnote>
  <w:footnote w:id="4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4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建议作“你是听”。</w:t>
      </w:r>
    </w:p>
  </w:footnote>
  <w:footnote w:id="4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《京剧汇编》第十六集</w:t>
      </w:r>
      <w:r>
        <w:rPr>
          <w:rFonts w:hint="eastAsia" w:eastAsia="Calibri"/>
        </w:rPr>
        <w:t xml:space="preserve"> </w:t>
      </w:r>
      <w:r>
        <w:rPr>
          <w:rFonts w:hint="eastAsia"/>
        </w:rPr>
        <w:t>苏连汉藏本作“得胜门”。</w:t>
      </w:r>
    </w:p>
  </w:footnote>
  <w:footnote w:id="42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hint="eastAsia" w:ascii="Times New Roman" w:hAnsi="Times New Roman" w:cs="Times New Roman"/>
          <w:b/>
          <w:sz w:val="20"/>
          <w:szCs w:val="20"/>
        </w:rPr>
        <w:t>杨小楼晚年最常用的一个下场</w:t>
      </w:r>
      <w:r>
        <w:rPr>
          <w:rFonts w:hint="eastAsia" w:ascii="Times New Roman" w:hAnsi="Times New Roman" w:cs="Times New Roman"/>
          <w:sz w:val="20"/>
          <w:szCs w:val="20"/>
        </w:rPr>
        <w:t>，不仅《下河东》、《阳平关》、《战宛城》等戏用它，《挑华车》、《霸王别姬》大铲枪下场也用它，《铁笼山》姜维与司马师，《贾家楼》唐璧与来护，一前一后，提枪花，并马双下场也用它。《下河东》呼延寿廷耍两个枪下场。头一个下场是呼延闻报后急于出马救欧阳芳，所以上马后只耍一个小下场表示急忙上阵。第二个下场是呼延杀败白龙太子，追击一程，用大下场。</w:t>
      </w:r>
    </w:p>
  </w:footnote>
  <w:footnote w:id="4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刘曾复先生钞本作“报与万岁知”。</w:t>
      </w:r>
    </w:p>
  </w:footnote>
  <w:footnote w:id="425">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刘曾复先生钞本作“不住得”。</w:t>
      </w:r>
    </w:p>
  </w:footnote>
  <w:footnote w:id="4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刘曾复先生钞本中有此二句。</w:t>
      </w:r>
    </w:p>
  </w:footnote>
  <w:footnote w:id="427">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Verdana" w:hAnsi="Verdana" w:cs="Verdana"/>
          <w:bCs/>
          <w:color w:val="000000"/>
          <w:szCs w:val="21"/>
        </w:rPr>
        <w:t>御林军且回避黄罗道</w:t>
      </w:r>
      <w:r>
        <w:rPr>
          <w:rFonts w:hint="eastAsia"/>
        </w:rPr>
        <w:t>”</w:t>
      </w:r>
      <w:r>
        <w:rPr>
          <w:rFonts w:hint="eastAsia" w:ascii="宋体" w:hAnsi="宋体" w:cs="宋体"/>
        </w:rPr>
        <w:t xml:space="preserve"> 一句，陈超老师从刘曾复先生学的是“</w:t>
      </w:r>
      <w:r>
        <w:rPr>
          <w:rFonts w:ascii="宋体" w:hAnsi="宋体" w:cs="宋体"/>
          <w:b/>
        </w:rPr>
        <w:t>御林军</w:t>
      </w:r>
      <w:r>
        <w:rPr>
          <w:rFonts w:hint="eastAsia" w:ascii="宋体" w:hAnsi="宋体" w:cs="宋体"/>
          <w:b/>
        </w:rPr>
        <w:t>且退宝帐</w:t>
      </w:r>
      <w:r>
        <w:rPr>
          <w:rFonts w:ascii="宋体" w:hAnsi="宋体" w:cs="宋体"/>
          <w:b/>
        </w:rPr>
        <w:t>道</w:t>
      </w:r>
      <w:r>
        <w:rPr>
          <w:rFonts w:hint="eastAsia" w:ascii="宋体" w:hAnsi="宋体" w:cs="宋体"/>
        </w:rPr>
        <w:t>”。刘曾复先生钞本亦作“</w:t>
      </w:r>
      <w:r>
        <w:rPr>
          <w:rFonts w:ascii="宋体" w:hAnsi="宋体" w:cs="宋体"/>
        </w:rPr>
        <w:t>御林军</w:t>
      </w:r>
      <w:r>
        <w:rPr>
          <w:rFonts w:hint="eastAsia" w:ascii="宋体" w:hAnsi="宋体" w:cs="宋体"/>
        </w:rPr>
        <w:t>且退宝帐</w:t>
      </w:r>
      <w:r>
        <w:rPr>
          <w:rFonts w:ascii="宋体" w:hAnsi="宋体" w:cs="宋体"/>
        </w:rPr>
        <w:t>道</w:t>
      </w:r>
      <w:r>
        <w:rPr>
          <w:rFonts w:hint="eastAsia" w:ascii="宋体" w:hAnsi="宋体" w:cs="宋体"/>
        </w:rPr>
        <w:t>”。</w:t>
      </w:r>
    </w:p>
  </w:footnote>
  <w:footnote w:id="4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Verdana" w:hAnsi="Verdana" w:cs="Verdana"/>
          <w:bCs/>
          <w:color w:val="000000"/>
          <w:szCs w:val="21"/>
        </w:rPr>
        <w:t>为何”。</w:t>
      </w:r>
    </w:p>
  </w:footnote>
  <w:footnote w:id="4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ascii="Verdana" w:hAnsi="Verdana" w:cs="Verdana"/>
          <w:bCs/>
          <w:color w:val="000000"/>
          <w:szCs w:val="21"/>
        </w:rPr>
        <w:t>太</w:t>
      </w:r>
      <w:r>
        <w:rPr>
          <w:rFonts w:hint="eastAsia" w:ascii="Verdana" w:hAnsi="Verdana" w:cs="Verdana"/>
          <w:bCs/>
          <w:color w:val="000000"/>
          <w:szCs w:val="21"/>
        </w:rPr>
        <w:t>猖狂</w:t>
      </w:r>
      <w:r>
        <w:rPr>
          <w:rFonts w:hint="eastAsia"/>
        </w:rPr>
        <w:t>”。</w:t>
      </w:r>
    </w:p>
  </w:footnote>
  <w:footnote w:id="4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刘曾复先生钞本作“怒满腔”。</w:t>
      </w:r>
    </w:p>
  </w:footnote>
  <w:footnote w:id="4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刘曾复先生钞本作“卧雕鞍“。</w:t>
      </w:r>
    </w:p>
  </w:footnote>
  <w:footnote w:id="432">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w:t>
      </w:r>
      <w:r>
        <w:rPr>
          <w:rFonts w:hint="eastAsia"/>
          <w:sz w:val="18"/>
          <w:szCs w:val="18"/>
        </w:rPr>
        <w:t>登极”，《京剧汇编》第一</w:t>
      </w:r>
      <w:r>
        <w:rPr>
          <w:rFonts w:hint="eastAsia" w:ascii="Verdana" w:hAnsi="Verdana" w:cs="Verdana"/>
          <w:bCs/>
          <w:sz w:val="18"/>
          <w:szCs w:val="18"/>
        </w:rPr>
        <w:t>百</w:t>
      </w:r>
      <w:r>
        <w:rPr>
          <w:rFonts w:hint="eastAsia"/>
          <w:sz w:val="18"/>
          <w:szCs w:val="18"/>
        </w:rPr>
        <w:t>零九集作“登基”，下同。</w:t>
      </w:r>
    </w:p>
  </w:footnote>
  <w:footnote w:id="433">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段公平</w:t>
      </w:r>
      <w:r>
        <w:rPr>
          <w:rFonts w:hint="eastAsia"/>
          <w:sz w:val="15"/>
          <w:szCs w:val="15"/>
        </w:rPr>
        <w:t>君</w:t>
      </w:r>
      <w:r>
        <w:rPr>
          <w:rFonts w:hint="eastAsia"/>
          <w:sz w:val="18"/>
          <w:szCs w:val="18"/>
        </w:rPr>
        <w:t>建议作“待孤传旨”。</w:t>
      </w:r>
    </w:p>
  </w:footnote>
  <w:footnote w:id="434">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《京剧汇编》第一</w:t>
      </w:r>
      <w:r>
        <w:rPr>
          <w:rFonts w:hint="eastAsia" w:ascii="Verdana" w:hAnsi="Verdana" w:cs="Verdana"/>
          <w:bCs/>
          <w:sz w:val="18"/>
          <w:szCs w:val="18"/>
        </w:rPr>
        <w:t>百</w:t>
      </w:r>
      <w:r>
        <w:rPr>
          <w:rFonts w:hint="eastAsia"/>
          <w:sz w:val="18"/>
          <w:szCs w:val="18"/>
        </w:rPr>
        <w:t>零九集作“潘强”。</w:t>
      </w:r>
    </w:p>
  </w:footnote>
  <w:footnote w:id="435">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sz w:val="18"/>
          <w:szCs w:val="18"/>
        </w:rPr>
        <w:t>《京剧</w:t>
      </w:r>
      <w:r>
        <w:rPr>
          <w:rFonts w:hint="eastAsia" w:ascii="Verdana" w:hAnsi="Verdana" w:cs="Verdana"/>
          <w:bCs/>
          <w:sz w:val="18"/>
          <w:szCs w:val="18"/>
        </w:rPr>
        <w:t>汇编</w:t>
      </w:r>
      <w:r>
        <w:rPr>
          <w:rFonts w:ascii="Verdana" w:hAnsi="Verdana" w:cs="Verdana"/>
          <w:bCs/>
          <w:sz w:val="18"/>
          <w:szCs w:val="18"/>
        </w:rPr>
        <w:t>》第</w:t>
      </w:r>
      <w:r>
        <w:rPr>
          <w:rFonts w:hint="eastAsia" w:ascii="Verdana" w:hAnsi="Verdana" w:cs="Verdana"/>
          <w:bCs/>
          <w:sz w:val="18"/>
          <w:szCs w:val="18"/>
        </w:rPr>
        <w:t>一百零九</w:t>
      </w:r>
      <w:r>
        <w:rPr>
          <w:rFonts w:ascii="Verdana" w:hAnsi="Verdana" w:cs="Verdana"/>
          <w:bCs/>
          <w:sz w:val="18"/>
          <w:szCs w:val="18"/>
        </w:rPr>
        <w:t>集</w:t>
      </w:r>
      <w:r>
        <w:rPr>
          <w:rFonts w:hint="eastAsia"/>
          <w:sz w:val="18"/>
          <w:szCs w:val="18"/>
        </w:rPr>
        <w:t>作“难学尧舜与商汤”。</w:t>
      </w:r>
    </w:p>
  </w:footnote>
  <w:footnote w:id="4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云阳，在今约陕西淳化县西北，是秦代监狱、刑场所在地。所以后常以“云阳”或“云阳市曹”</w:t>
      </w:r>
      <w:r>
        <w:rPr>
          <w:rFonts w:hint="eastAsia" w:ascii="Verdana" w:hAnsi="Verdana" w:cs="Verdana"/>
          <w:bCs/>
          <w:sz w:val="18"/>
          <w:szCs w:val="18"/>
        </w:rPr>
        <w:t>代指刑场。</w:t>
      </w:r>
    </w:p>
  </w:footnote>
  <w:footnote w:id="4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自盘古立帝</w:t>
      </w:r>
      <w:r>
        <w:rPr>
          <w:rFonts w:hint="eastAsia" w:ascii="Verdana" w:hAnsi="Verdana" w:cs="Verdana"/>
          <w:bCs/>
        </w:rPr>
        <w:t>邦</w:t>
      </w:r>
      <w:r>
        <w:rPr>
          <w:rFonts w:ascii="Verdana" w:hAnsi="Verdana" w:cs="Verdana"/>
          <w:bCs/>
        </w:rPr>
        <w:t>天子为重</w:t>
      </w:r>
      <w:r>
        <w:rPr>
          <w:rFonts w:hint="eastAsia" w:ascii="Verdana" w:hAnsi="Verdana" w:cs="Verdana"/>
          <w:bCs/>
        </w:rPr>
        <w:t>”；</w:t>
      </w:r>
      <w:r>
        <w:rPr>
          <w:rFonts w:ascii="Verdana" w:hAnsi="Verdana" w:cs="Verdana"/>
          <w:bCs/>
        </w:rPr>
        <w:t>《京剧</w:t>
      </w:r>
      <w:r>
        <w:rPr>
          <w:rFonts w:hint="eastAsia" w:ascii="Verdana" w:hAnsi="Verdana" w:cs="Verdana"/>
          <w:bCs/>
        </w:rPr>
        <w:t>汇编</w:t>
      </w:r>
      <w:r>
        <w:rPr>
          <w:rFonts w:ascii="Verdana" w:hAnsi="Verdana" w:cs="Verdana"/>
          <w:bCs/>
        </w:rPr>
        <w:t>》第</w:t>
      </w:r>
      <w:r>
        <w:rPr>
          <w:rFonts w:hint="eastAsia" w:ascii="Verdana" w:hAnsi="Verdana" w:cs="Verdana"/>
          <w:bCs/>
        </w:rPr>
        <w:t>一百零九</w:t>
      </w:r>
      <w:r>
        <w:rPr>
          <w:rFonts w:ascii="Verdana" w:hAnsi="Verdana" w:cs="Verdana"/>
          <w:bCs/>
        </w:rPr>
        <w:t>集</w:t>
      </w:r>
      <w:r>
        <w:rPr>
          <w:rFonts w:hint="eastAsia" w:ascii="Verdana" w:hAnsi="Verdana" w:cs="Verdana"/>
          <w:bCs/>
        </w:rPr>
        <w:t>作“</w:t>
      </w:r>
      <w:r>
        <w:rPr>
          <w:rFonts w:ascii="Verdana" w:hAnsi="Verdana" w:cs="Verdana"/>
          <w:bCs/>
        </w:rPr>
        <w:t>自盘古</w:t>
      </w:r>
      <w:r>
        <w:rPr>
          <w:rFonts w:hint="eastAsia" w:ascii="Verdana" w:hAnsi="Verdana" w:cs="Verdana"/>
          <w:bCs/>
        </w:rPr>
        <w:t>开天地皇帝</w:t>
      </w:r>
      <w:r>
        <w:rPr>
          <w:rFonts w:ascii="Verdana" w:hAnsi="Verdana" w:cs="Verdana"/>
          <w:bCs/>
        </w:rPr>
        <w:t>为重</w:t>
      </w:r>
      <w:r>
        <w:rPr>
          <w:rFonts w:hint="eastAsia" w:ascii="Verdana" w:hAnsi="Verdana" w:cs="Verdana"/>
          <w:bCs/>
        </w:rPr>
        <w:t>”。此处“立帝基”也有以盘古开天劈地故事，作“</w:t>
      </w:r>
      <w:r>
        <w:rPr>
          <w:rFonts w:ascii="Verdana" w:hAnsi="Verdana" w:cs="Verdana"/>
          <w:bCs/>
        </w:rPr>
        <w:t>立</w:t>
      </w:r>
      <w:r>
        <w:rPr>
          <w:rFonts w:hint="eastAsia" w:ascii="Verdana" w:hAnsi="Verdana" w:cs="Verdana"/>
          <w:bCs/>
        </w:rPr>
        <w:t>地基”的。</w:t>
      </w:r>
    </w:p>
  </w:footnote>
  <w:footnote w:id="43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贯大元口述本作“议论皆同”；《京剧汇编》第一百零九集作“议论不同”。</w:t>
      </w:r>
    </w:p>
  </w:footnote>
  <w:footnote w:id="4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《京剧汇编》第一百零九集作“泰山压众”。</w:t>
      </w:r>
    </w:p>
  </w:footnote>
  <w:footnote w:id="4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《京剧汇编》第一百零九集作“一秦王、二梁王、三忠王、四正王、五德王、六延王，”。</w:t>
      </w:r>
    </w:p>
  </w:footnote>
  <w:footnote w:id="4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孤躬</w:t>
      </w:r>
      <w:r>
        <w:rPr>
          <w:rFonts w:hint="eastAsia" w:ascii="Verdana" w:hAnsi="Verdana" w:cs="Verdana"/>
          <w:bCs/>
        </w:rPr>
        <w:t>”。</w:t>
      </w:r>
    </w:p>
    <w:p>
      <w:pPr>
        <w:pStyle w:val="13"/>
        <w:ind w:left="170" w:firstLine="0"/>
      </w:pPr>
      <w:r>
        <w:rPr>
          <w:rFonts w:hint="eastAsia"/>
        </w:rPr>
        <w:tab/>
      </w:r>
      <w:r>
        <w:rPr>
          <w:rFonts w:hint="eastAsia"/>
        </w:rPr>
        <w:t xml:space="preserve"> 另，从吴同宾先生学戏的人曾撰文回忆，吴同宾先生亦指出，《贺后骂殿》中的“</w:t>
      </w:r>
      <w:r>
        <w:t>孤</w:t>
      </w:r>
      <w:r>
        <w:rPr>
          <w:rFonts w:hint="eastAsia"/>
        </w:rPr>
        <w:t>穷”(或“孤穹”)系</w:t>
      </w:r>
      <w:r>
        <w:t>讹误</w:t>
      </w:r>
      <w:r>
        <w:rPr>
          <w:rFonts w:hint="eastAsia"/>
        </w:rPr>
        <w:t>，</w:t>
      </w:r>
      <w:r>
        <w:t>当作</w:t>
      </w:r>
      <w:r>
        <w:rPr>
          <w:rFonts w:hint="eastAsia"/>
        </w:rPr>
        <w:t>“</w:t>
      </w:r>
      <w:r>
        <w:t>孤躬</w:t>
      </w:r>
      <w:r>
        <w:rPr>
          <w:rFonts w:hint="eastAsia"/>
        </w:rPr>
        <w:t>”(因为“躬”与“</w:t>
      </w:r>
      <w:r>
        <w:t>窮</w:t>
      </w:r>
      <w:r>
        <w:rPr>
          <w:rFonts w:hint="eastAsia"/>
        </w:rPr>
        <w:t>”</w:t>
      </w:r>
      <w:r>
        <w:t>字</w:t>
      </w:r>
      <w:r>
        <w:rPr>
          <w:rFonts w:hint="eastAsia"/>
        </w:rPr>
        <w:t>相似，旧时艺人误识，乃至因袭)。</w:t>
      </w:r>
    </w:p>
  </w:footnote>
  <w:footnote w:id="442">
    <w:p>
      <w:pPr>
        <w:pStyle w:val="13"/>
        <w:tabs>
          <w:tab w:val="left" w:pos="34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巴特鲁</w:t>
      </w:r>
      <w:r>
        <w:rPr>
          <w:rFonts w:hint="eastAsia"/>
        </w:rPr>
        <w:t>”，系满语“勇士”之意。</w:t>
      </w:r>
    </w:p>
  </w:footnote>
  <w:footnote w:id="4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建议作“把宴赏”。</w:t>
      </w:r>
    </w:p>
  </w:footnote>
  <w:footnote w:id="4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刘曾复先生示范说戏时告知，此处</w:t>
      </w:r>
      <w:r>
        <w:rPr>
          <w:rStyle w:val="99"/>
          <w:rFonts w:hint="eastAsia" w:cs="Verdana"/>
          <w:bCs/>
          <w:szCs w:val="21"/>
        </w:rPr>
        <w:t>台上“</w:t>
      </w:r>
      <w:r>
        <w:rPr>
          <w:rStyle w:val="99"/>
          <w:rFonts w:hint="eastAsia" w:ascii="楷体" w:hAnsi="楷体" w:eastAsia="楷体" w:cs="Verdana"/>
          <w:bCs/>
          <w:szCs w:val="21"/>
        </w:rPr>
        <w:t>扯四门</w:t>
      </w:r>
      <w:r>
        <w:rPr>
          <w:rStyle w:val="99"/>
          <w:rFonts w:hint="eastAsia" w:cs="Verdana"/>
          <w:bCs/>
          <w:szCs w:val="21"/>
        </w:rPr>
        <w:t>”。</w:t>
      </w:r>
    </w:p>
  </w:footnote>
  <w:footnote w:id="445">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Fonts w:hint="default"/>
        </w:rPr>
        <w:t xml:space="preserve"> </w:t>
      </w:r>
      <w:r>
        <w:rPr>
          <w:rFonts w:hint="eastAsia"/>
        </w:rPr>
        <w:t>“</w:t>
      </w:r>
      <w:r>
        <w:t>不孝之人</w:t>
      </w:r>
      <w:r>
        <w:rPr>
          <w:rFonts w:hint="eastAsia"/>
        </w:rPr>
        <w:t>”</w:t>
      </w:r>
      <w:r>
        <w:t>也可作</w:t>
      </w:r>
      <w:r>
        <w:rPr>
          <w:rFonts w:hint="eastAsia"/>
        </w:rPr>
        <w:t>“</w:t>
      </w:r>
      <w:r>
        <w:rPr>
          <w:rFonts w:hint="default"/>
        </w:rPr>
        <w:t>不肖之人</w:t>
      </w:r>
      <w:r>
        <w:rPr>
          <w:rFonts w:hint="eastAsia"/>
        </w:rPr>
        <w:t>”</w:t>
      </w:r>
      <w:r>
        <w:rPr>
          <w:rFonts w:hint="default"/>
        </w:rPr>
        <w:t>。</w:t>
      </w:r>
    </w:p>
  </w:footnote>
  <w:footnote w:id="4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刘曾复先生示范说戏时介绍，裘桂仙此句唱“怕的是天明亮难回天庭”。</w:t>
      </w:r>
    </w:p>
  </w:footnote>
  <w:footnote w:id="4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刘曾复先生曾告知，“芭蕉”是从俗的唱法。</w:t>
      </w:r>
    </w:p>
  </w:footnote>
  <w:footnote w:id="4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刘曾复先生曾告知，“弓折弦断”唱“弓奓弦断”更准确，“奓”是“张开”的意思。</w:t>
      </w:r>
    </w:p>
  </w:footnote>
  <w:footnote w:id="4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注：刘曾复先生曾告，“咬”字古音念作“交(</w:t>
      </w:r>
      <w:r>
        <w:rPr>
          <w:rFonts w:ascii="Times New Roman" w:hAnsi="Times New Roman" w:cs="Times New Roman"/>
        </w:rPr>
        <w:t>jiāo)</w:t>
      </w:r>
      <w:r>
        <w:rPr>
          <w:rFonts w:hint="eastAsia" w:ascii="宋体" w:hAnsi="宋体" w:cs="宋体"/>
        </w:rPr>
        <w:t>”</w:t>
      </w:r>
      <w:r>
        <w:rPr>
          <w:rFonts w:hint="eastAsia"/>
        </w:rPr>
        <w:t>音</w:t>
      </w:r>
    </w:p>
  </w:footnote>
  <w:footnote w:id="4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此处“青龙刀”也有唱“定宋刀”的。</w:t>
      </w:r>
    </w:p>
  </w:footnote>
  <w:footnote w:id="4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w:t>
      </w:r>
      <w:r>
        <w:rPr>
          <w:rStyle w:val="99"/>
          <w:rFonts w:hint="eastAsia" w:ascii="ˎ̥" w:hAnsi="ˎ̥" w:cs="ˎ̥"/>
          <w:bCs/>
          <w:color w:val="000000"/>
          <w:sz w:val="18"/>
          <w:szCs w:val="18"/>
        </w:rPr>
        <w:t>唱&lt;</w:t>
      </w:r>
      <w:r>
        <w:rPr>
          <w:rStyle w:val="99"/>
          <w:rFonts w:hint="eastAsia" w:ascii="楷体" w:hAnsi="楷体" w:eastAsia="楷体" w:cs="ˎ̥"/>
          <w:b/>
          <w:bCs/>
          <w:color w:val="000000"/>
          <w:sz w:val="18"/>
          <w:szCs w:val="18"/>
        </w:rPr>
        <w:t>清江引</w:t>
      </w:r>
      <w:r>
        <w:rPr>
          <w:rStyle w:val="99"/>
          <w:rFonts w:hint="eastAsia" w:ascii="ˎ̥" w:hAnsi="ˎ̥" w:cs="ˎ̥"/>
          <w:bCs/>
          <w:color w:val="000000"/>
          <w:sz w:val="18"/>
          <w:szCs w:val="18"/>
        </w:rPr>
        <w:t>&gt;牌子的时候，苏武</w:t>
      </w:r>
      <w:r>
        <w:rPr>
          <w:rStyle w:val="99"/>
          <w:rFonts w:hint="eastAsia" w:ascii="楷体" w:hAnsi="楷体" w:eastAsia="楷体" w:cs="ˎ̥"/>
          <w:bCs/>
          <w:color w:val="000000"/>
          <w:sz w:val="18"/>
          <w:szCs w:val="18"/>
        </w:rPr>
        <w:t>不动</w:t>
      </w:r>
      <w:r>
        <w:rPr>
          <w:rStyle w:val="99"/>
          <w:rFonts w:hint="eastAsia" w:ascii="ˎ̥" w:hAnsi="ˎ̥" w:cs="ˎ̥"/>
          <w:bCs/>
          <w:color w:val="000000"/>
          <w:sz w:val="18"/>
          <w:szCs w:val="18"/>
        </w:rPr>
        <w:t>，云童</w:t>
      </w:r>
      <w:r>
        <w:rPr>
          <w:rStyle w:val="99"/>
          <w:rFonts w:hint="eastAsia" w:ascii="楷体" w:hAnsi="楷体" w:eastAsia="楷体" w:cs="ˎ̥"/>
          <w:bCs/>
          <w:color w:val="000000"/>
          <w:sz w:val="18"/>
          <w:szCs w:val="18"/>
        </w:rPr>
        <w:t>一翻两翻</w:t>
      </w:r>
      <w:r>
        <w:rPr>
          <w:rStyle w:val="99"/>
          <w:rFonts w:hint="eastAsia" w:ascii="宋体" w:hAnsi="宋体" w:cs="ˎ̥"/>
          <w:bCs/>
          <w:color w:val="000000"/>
          <w:sz w:val="18"/>
          <w:szCs w:val="18"/>
        </w:rPr>
        <w:t>。</w:t>
      </w:r>
      <w:r>
        <w:rPr>
          <w:rStyle w:val="99"/>
          <w:rFonts w:hint="eastAsia" w:ascii="ˎ̥" w:hAnsi="ˎ̥" w:cs="ˎ̥"/>
          <w:bCs/>
          <w:color w:val="000000"/>
          <w:sz w:val="18"/>
          <w:szCs w:val="18"/>
        </w:rPr>
        <w:t>过去《鸿鸾禧》一剧，</w:t>
      </w:r>
      <w:r>
        <w:rPr>
          <w:rStyle w:val="99"/>
          <w:rFonts w:hint="default" w:ascii="ˎ̥" w:hAnsi="ˎ̥" w:cs="ˎ̥"/>
          <w:bCs/>
          <w:color w:val="000000"/>
          <w:sz w:val="18"/>
          <w:szCs w:val="18"/>
        </w:rPr>
        <w:t>天喜星</w:t>
      </w:r>
      <w:r>
        <w:rPr>
          <w:rStyle w:val="99"/>
          <w:rFonts w:hint="eastAsia" w:ascii="ˎ̥" w:hAnsi="ˎ̥" w:cs="ˎ̥"/>
          <w:bCs/>
          <w:color w:val="000000"/>
          <w:sz w:val="18"/>
          <w:szCs w:val="18"/>
        </w:rPr>
        <w:t>也唱这个牌子，唱完后小生才念“好大雪”。</w:t>
      </w:r>
    </w:p>
  </w:footnote>
  <w:footnote w:id="4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ˎ̥" w:hAnsi="ˎ̥" w:cs="ˎ̥"/>
          <w:bCs/>
        </w:rPr>
        <w:t>刘曾复先生说戏时说明：过去杨令公碰碑后上韩延寿，现一般略去。</w:t>
      </w:r>
    </w:p>
  </w:footnote>
  <w:footnote w:id="4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建议作“治管”或“执管”。</w:t>
      </w:r>
    </w:p>
  </w:footnote>
  <w:footnote w:id="4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《京剧新序》作“不孝”。</w:t>
      </w:r>
    </w:p>
  </w:footnote>
  <w:footnote w:id="45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rPr>
        <w:t>陈超老师注：</w:t>
      </w:r>
      <w:r>
        <w:rPr>
          <w:rFonts w:hint="eastAsia" w:ascii="宋体" w:hAnsi="宋体" w:cs="宋体"/>
          <w:sz w:val="20"/>
          <w:szCs w:val="20"/>
        </w:rPr>
        <w:t>如杨延昭“三换衣”就是此处换红蟒(之前穿绿蟒)，“自刎头来”再下。</w:t>
      </w:r>
    </w:p>
  </w:footnote>
  <w:footnote w:id="4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5"/>
          <w:szCs w:val="15"/>
        </w:rPr>
        <w:t>君</w:t>
      </w:r>
      <w:r>
        <w:rPr>
          <w:rFonts w:hint="eastAsia"/>
        </w:rPr>
        <w:t>说戏时说明：如</w:t>
      </w:r>
      <w:r>
        <w:rPr>
          <w:rFonts w:hint="eastAsia" w:ascii="宋体" w:hAnsi="宋体" w:cs="宋体"/>
        </w:rPr>
        <w:t>“三换衣”，</w:t>
      </w:r>
      <w:r>
        <w:rPr>
          <w:rFonts w:hint="eastAsia"/>
        </w:rPr>
        <w:t>此处杨延昭穿白蟒暗上。</w:t>
      </w:r>
    </w:p>
  </w:footnote>
  <w:footnote w:id="4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据吴焕老师告知，“玉带蟒袍”也可作“玉带紫袍”。</w:t>
      </w:r>
    </w:p>
  </w:footnote>
  <w:footnote w:id="4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《京剧新序》误作“无义人曹”。</w:t>
      </w:r>
    </w:p>
  </w:footnote>
  <w:footnote w:id="459">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刘(鸿昇)派、高(庆奎)派此处有杨延昭“看天书”的唱法，兹照录如下：</w:t>
      </w:r>
    </w:p>
    <w:p>
      <w:pPr>
        <w:spacing w:line="276" w:lineRule="auto"/>
        <w:ind w:left="1101" w:leftChars="104" w:hanging="883" w:hangingChars="491"/>
      </w:pPr>
      <w:r>
        <w:rPr>
          <w:rFonts w:hint="eastAsia" w:ascii="宋体" w:hAnsi="宋体" w:cs="宋体"/>
          <w:color w:val="000000"/>
          <w:sz w:val="18"/>
          <w:szCs w:val="21"/>
        </w:rPr>
        <w:t>杨延昭</w:t>
      </w:r>
      <w:r>
        <w:rPr>
          <w:rFonts w:hint="eastAsia" w:ascii="宋体" w:hAnsi="宋体" w:cs="宋体"/>
          <w:color w:val="000000"/>
          <w:sz w:val="18"/>
          <w:szCs w:val="21"/>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穆桂英在帐中夸口甚大，我这里取天书仔细观察。看一看九曜星临</w:t>
      </w:r>
      <w:r>
        <w:rPr>
          <w:rFonts w:hint="eastAsia" w:ascii="Verdana" w:hAnsi="Verdana" w:cs="Verdana"/>
          <w:color w:val="000000"/>
          <w:sz w:val="18"/>
          <w:szCs w:val="18"/>
        </w:rPr>
        <w:t>凡托</w:t>
      </w:r>
      <w:r>
        <w:rPr>
          <w:rFonts w:ascii="Verdana" w:hAnsi="Verdana" w:cs="Verdana"/>
          <w:color w:val="000000"/>
          <w:sz w:val="18"/>
          <w:szCs w:val="18"/>
        </w:rPr>
        <w:t>化，或生男或生女报效皇家。玉皇差天魔女把凡来下，</w:t>
      </w:r>
      <w:r>
        <w:rPr>
          <w:rFonts w:hint="eastAsia" w:ascii="Verdana" w:hAnsi="Verdana" w:cs="Verdana"/>
          <w:color w:val="000000"/>
          <w:sz w:val="18"/>
          <w:szCs w:val="18"/>
        </w:rPr>
        <w:t>托</w:t>
      </w:r>
      <w:r>
        <w:rPr>
          <w:rFonts w:ascii="Verdana" w:hAnsi="Verdana" w:cs="Verdana"/>
          <w:color w:val="000000"/>
          <w:sz w:val="18"/>
          <w:szCs w:val="18"/>
        </w:rPr>
        <w:t>化了穆桂英</w:t>
      </w:r>
      <w:r>
        <w:rPr>
          <w:rFonts w:hint="eastAsia" w:ascii="Verdana" w:hAnsi="Verdana" w:cs="Verdana"/>
          <w:color w:val="000000"/>
          <w:sz w:val="18"/>
          <w:szCs w:val="18"/>
        </w:rPr>
        <w:t>不错</w:t>
      </w:r>
      <w:r>
        <w:rPr>
          <w:rFonts w:ascii="Verdana" w:hAnsi="Verdana" w:cs="Verdana"/>
          <w:color w:val="000000"/>
          <w:sz w:val="18"/>
          <w:szCs w:val="18"/>
        </w:rPr>
        <w:t>不差。</w:t>
      </w:r>
    </w:p>
    <w:p>
      <w:pPr>
        <w:spacing w:line="276" w:lineRule="auto"/>
        <w:ind w:left="180" w:hanging="180"/>
      </w:pPr>
      <w:r>
        <w:rPr>
          <w:rFonts w:hint="eastAsia" w:ascii="Verdana" w:hAnsi="Verdana" w:cs="Verdana"/>
          <w:color w:val="000000"/>
          <w:sz w:val="18"/>
          <w:szCs w:val="18"/>
        </w:rPr>
        <w:tab/>
      </w:r>
      <w:r>
        <w:rPr>
          <w:rFonts w:hint="eastAsia" w:ascii="Verdana" w:hAnsi="Verdana" w:cs="Verdana"/>
          <w:color w:val="000000"/>
          <w:sz w:val="18"/>
          <w:szCs w:val="18"/>
        </w:rPr>
        <w:t>(焦赞</w:t>
      </w:r>
      <w:r>
        <w:rPr>
          <w:rFonts w:hint="default" w:ascii="Verdana" w:hAnsi="Verdana" w:cs="Verdana"/>
          <w:color w:val="000000"/>
          <w:sz w:val="18"/>
          <w:szCs w:val="18"/>
        </w:rPr>
        <w:tab/>
      </w:r>
      <w:r>
        <w:rPr>
          <w:rFonts w:hint="default" w:ascii="Verdana" w:hAnsi="Verdana" w:cs="Verdana"/>
          <w:color w:val="000000"/>
          <w:sz w:val="18"/>
          <w:szCs w:val="18"/>
        </w:rPr>
        <w:t xml:space="preserve">   </w:t>
      </w:r>
      <w:r>
        <w:rPr>
          <w:rFonts w:hint="eastAsia" w:ascii="Verdana" w:hAnsi="Verdana" w:cs="Verdana"/>
          <w:color w:val="000000"/>
          <w:sz w:val="18"/>
          <w:szCs w:val="18"/>
        </w:rPr>
        <w:t>你看这上头有穆桂英。)</w:t>
      </w:r>
    </w:p>
    <w:p>
      <w:pPr>
        <w:spacing w:line="276" w:lineRule="auto"/>
        <w:ind w:left="180" w:hanging="180"/>
      </w:pPr>
      <w:r>
        <w:rPr>
          <w:rFonts w:hint="eastAsia" w:ascii="宋体" w:hAnsi="宋体" w:cs="宋体"/>
          <w:color w:val="000000"/>
          <w:sz w:val="18"/>
          <w:szCs w:val="21"/>
        </w:rPr>
        <w:tab/>
      </w:r>
      <w:r>
        <w:rPr>
          <w:rFonts w:hint="eastAsia" w:ascii="宋体" w:hAnsi="宋体" w:cs="宋体"/>
          <w:color w:val="000000"/>
          <w:sz w:val="18"/>
          <w:szCs w:val="21"/>
        </w:rPr>
        <w:t>杨延昭</w:t>
      </w:r>
      <w:r>
        <w:rPr>
          <w:rFonts w:hint="eastAsia" w:ascii="宋体" w:hAnsi="宋体" w:cs="宋体"/>
          <w:color w:val="000000"/>
          <w:sz w:val="18"/>
          <w:szCs w:val="21"/>
        </w:rPr>
        <w:tab/>
      </w:r>
      <w:r>
        <w:rPr>
          <w:rFonts w:hint="eastAsia" w:ascii="宋体" w:hAnsi="宋体" w:cs="宋体"/>
          <w:color w:val="000000"/>
          <w:sz w:val="18"/>
          <w:szCs w:val="21"/>
        </w:rPr>
        <w:t xml:space="preserve">  </w:t>
      </w:r>
      <w:r>
        <w:rPr>
          <w:rFonts w:ascii="宋体" w:hAnsi="宋体" w:cs="宋体"/>
          <w:color w:val="000000"/>
          <w:sz w:val="18"/>
          <w:szCs w:val="18"/>
        </w:rPr>
        <w:t>【</w:t>
      </w:r>
      <w:r>
        <w:rPr>
          <w:rFonts w:ascii="楷体" w:hAnsi="楷体" w:eastAsia="楷体" w:cs="宋体"/>
          <w:color w:val="000000"/>
          <w:sz w:val="18"/>
          <w:szCs w:val="18"/>
        </w:rPr>
        <w:t>西皮摇板</w:t>
      </w:r>
      <w:r>
        <w:rPr>
          <w:rFonts w:ascii="宋体" w:hAnsi="宋体" w:cs="宋体"/>
          <w:color w:val="000000"/>
          <w:sz w:val="18"/>
          <w:szCs w:val="18"/>
        </w:rPr>
        <w:t>】</w:t>
      </w:r>
      <w:r>
        <w:rPr>
          <w:rFonts w:ascii="Verdana" w:hAnsi="Verdana" w:cs="Verdana"/>
          <w:color w:val="000000"/>
          <w:sz w:val="18"/>
          <w:szCs w:val="18"/>
        </w:rPr>
        <w:t>穆桂英，我那聪明伶俐的儿啊，</w:t>
      </w:r>
    </w:p>
    <w:p>
      <w:pPr>
        <w:spacing w:line="276" w:lineRule="auto"/>
        <w:ind w:left="1094" w:leftChars="104" w:hanging="876" w:hangingChars="487"/>
      </w:pPr>
      <w:r>
        <w:rPr>
          <w:rFonts w:hint="eastAsia" w:ascii="宋体" w:hAnsi="宋体" w:cs="宋体"/>
          <w:color w:val="000000"/>
          <w:sz w:val="18"/>
          <w:szCs w:val="21"/>
        </w:rPr>
        <w:t>杨延昭</w:t>
      </w:r>
      <w:r>
        <w:rPr>
          <w:rFonts w:ascii="宋体" w:hAnsi="宋体" w:cs="宋体"/>
          <w:color w:val="000000"/>
          <w:sz w:val="18"/>
          <w:szCs w:val="18"/>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你不该将为父枪挑马下，宋营中大小将活活笑</w:t>
      </w:r>
      <w:r>
        <w:rPr>
          <w:rFonts w:hint="eastAsia" w:ascii="Verdana" w:hAnsi="Verdana" w:cs="Verdana"/>
          <w:color w:val="000000"/>
          <w:sz w:val="18"/>
          <w:szCs w:val="18"/>
        </w:rPr>
        <w:t>煞</w:t>
      </w:r>
      <w:r>
        <w:rPr>
          <w:rFonts w:ascii="Verdana" w:hAnsi="Verdana" w:cs="Verdana"/>
          <w:color w:val="000000"/>
          <w:sz w:val="18"/>
          <w:szCs w:val="18"/>
        </w:rPr>
        <w:t>。罢罢罢将人情暂且准下，</w:t>
      </w:r>
      <w:r>
        <w:rPr>
          <w:rFonts w:hint="eastAsia" w:ascii="Verdana" w:hAnsi="Verdana" w:cs="Verdana"/>
          <w:color w:val="000000"/>
          <w:sz w:val="18"/>
          <w:szCs w:val="18"/>
        </w:rPr>
        <w:t>(</w:t>
      </w:r>
      <w:r>
        <w:rPr>
          <w:rFonts w:hint="eastAsia" w:ascii="楷体" w:hAnsi="楷体" w:eastAsia="楷体" w:cs="Verdana"/>
          <w:color w:val="000000"/>
          <w:sz w:val="18"/>
          <w:szCs w:val="18"/>
        </w:rPr>
        <w:t>坐下</w:t>
      </w:r>
      <w:r>
        <w:rPr>
          <w:rFonts w:hint="eastAsia" w:ascii="Verdana" w:hAnsi="Verdana" w:cs="Verdana"/>
          <w:color w:val="000000"/>
          <w:sz w:val="18"/>
          <w:szCs w:val="18"/>
        </w:rPr>
        <w:t>)</w:t>
      </w:r>
      <w:r>
        <w:rPr>
          <w:rFonts w:ascii="Verdana" w:hAnsi="Verdana" w:cs="Verdana"/>
          <w:color w:val="000000"/>
          <w:sz w:val="18"/>
          <w:szCs w:val="18"/>
        </w:rPr>
        <w:t>念</w:t>
      </w:r>
      <w:r>
        <w:rPr>
          <w:rFonts w:hint="eastAsia" w:ascii="Verdana" w:hAnsi="Verdana" w:cs="Verdana"/>
          <w:color w:val="000000"/>
          <w:sz w:val="18"/>
          <w:szCs w:val="18"/>
        </w:rPr>
        <w:t>兹</w:t>
      </w:r>
      <w:r>
        <w:rPr>
          <w:rFonts w:ascii="Verdana" w:hAnsi="Verdana" w:cs="Verdana"/>
          <w:color w:val="000000"/>
          <w:sz w:val="18"/>
          <w:szCs w:val="18"/>
        </w:rPr>
        <w:t>在进宝的功饶恕这冤家。</w:t>
      </w:r>
    </w:p>
  </w:footnote>
  <w:footnote w:id="4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陈超老师注：谭鑫培的《四郎探母》一剧是与王君直交流最多的，并听取王君直的建议做了不少修改，做了很多独具匠心的身段设计。</w:t>
      </w:r>
    </w:p>
  </w:footnote>
  <w:footnote w:id="4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w:t>
      </w:r>
      <w:r>
        <w:t>&lt;</w:t>
      </w:r>
      <w:r>
        <w:rPr>
          <w:rFonts w:hint="eastAsia"/>
        </w:rPr>
        <w:t>四郎探母</w:t>
      </w:r>
      <w:r>
        <w:t>&gt;</w:t>
      </w:r>
      <w:r>
        <w:rPr>
          <w:rFonts w:hint="eastAsia"/>
        </w:rPr>
        <w:t>及其他》一文中此处作“雁断衡阳”；吴焕老师整理本作“雁过衡阳”。</w:t>
      </w:r>
    </w:p>
  </w:footnote>
  <w:footnote w:id="4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迁延，拖延，多指耽误时间之意。此外还有后退、退却之意；又可指徘徊，停留不前貌。</w:t>
      </w:r>
    </w:p>
  </w:footnote>
  <w:footnote w:id="4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建议作“黄沙盖顶”。</w:t>
      </w:r>
    </w:p>
  </w:footnote>
  <w:footnote w:id="4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据夏行涛</w:t>
      </w:r>
      <w:r>
        <w:rPr>
          <w:rFonts w:hint="eastAsia"/>
          <w:sz w:val="15"/>
          <w:szCs w:val="15"/>
        </w:rPr>
        <w:t>君</w:t>
      </w:r>
      <w:r>
        <w:rPr>
          <w:rFonts w:hint="eastAsia"/>
        </w:rPr>
        <w:t>告知，苏雪安记录的谭派词句作“灯光隐”。</w:t>
      </w:r>
    </w:p>
  </w:footnote>
  <w:footnote w:id="4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这段杨延昭的词是陈超老师提供的，别处未见，与《四游记》中“东游记”天门阵故事一致。“解不明”作“皆不明”似亦可。</w:t>
      </w:r>
    </w:p>
    <w:p>
      <w:pPr>
        <w:pStyle w:val="13"/>
        <w:ind w:left="180" w:hanging="180"/>
      </w:pPr>
      <w:r>
        <w:rPr>
          <w:rFonts w:hint="eastAsia" w:eastAsia="Calibri"/>
        </w:rPr>
        <w:tab/>
      </w:r>
      <w:r>
        <w:rPr>
          <w:rFonts w:hint="eastAsia"/>
        </w:rPr>
        <w:t>经请教尹薇</w:t>
      </w:r>
      <w:r>
        <w:rPr>
          <w:rFonts w:hint="eastAsia"/>
          <w:sz w:val="15"/>
          <w:szCs w:val="15"/>
        </w:rPr>
        <w:t>君</w:t>
      </w:r>
      <w:r>
        <w:rPr>
          <w:rFonts w:hint="eastAsia"/>
        </w:rPr>
        <w:t>，告知宋湛清先生所传杨延昭唱词为：</w:t>
      </w:r>
    </w:p>
    <w:p>
      <w:pPr>
        <w:pStyle w:val="13"/>
        <w:spacing w:line="276" w:lineRule="auto"/>
        <w:ind w:left="180" w:firstLine="0"/>
      </w:pPr>
      <w:r>
        <w:rPr>
          <w:rFonts w:hint="eastAsia"/>
          <w:sz w:val="18"/>
          <w:szCs w:val="18"/>
        </w:rPr>
        <w:t>一封战表到东京，宋王爷御驾亲自征。萧天佐摆下了无名阵，满营内将官解不明。我命宗保打头阵，在中途路上遇仙人。得来了兵书三卷整，才知道番邦阵有名。天门阵一百单八阵，阵阵俱有我姓杨的人：硃砂阵，孟伯苍，黑沙阵内焦克明。童子阵，杨宗保，女儿阵上穆桂英。青龙阵，宋天子，白虎阵内有本帅名。将身且坐宝帐等，五哥下山破天门。</w:t>
      </w:r>
    </w:p>
  </w:footnote>
  <w:footnote w:id="4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磁州在晋东南。查阅历史地图，今忻州神池西即为宋之火山军治所，火塘寨应在此附近。由于过去艺人口述辗转相传，“池州”讹为磁州(此外还有赤州、石州、慈州等)，此处从俗。据《金史地理志》，池州本应名庾州，方志云：“庾州，中宋旧火山军，大定二十二年升为火山州，后更今名。兴定二年九月改隶岚州，四年以残破徙治于黄河滩许父寨。户七千五百九十二，县一、镇一：河曲贞元元年置，有火山、黄河。…”火塘山考其地应在今河曲县南部，有黄土大山终年冒烟火，俗呼“火山”。</w:t>
      </w:r>
    </w:p>
  </w:footnote>
  <w:footnote w:id="4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剧本参照《刘曾复京剧文存》</w:t>
      </w:r>
      <w:r>
        <w:rPr>
          <w:color w:val="0000FF"/>
          <w:vertAlign w:val="superscript"/>
        </w:rPr>
        <w:fldChar w:fldCharType="begin"/>
      </w:r>
      <w:r>
        <w:rPr>
          <w:color w:val="0000FF"/>
          <w:vertAlign w:val="superscript"/>
        </w:rPr>
        <w:instrText xml:space="preserve"> REF _Ref373143233 \r \h </w:instrText>
      </w:r>
      <w:r>
        <w:rPr>
          <w:color w:val="0000FF"/>
          <w:vertAlign w:val="superscript"/>
        </w:rPr>
        <w:fldChar w:fldCharType="separate"/>
      </w:r>
      <w:r>
        <w:rPr>
          <w:color w:val="0000FF"/>
          <w:vertAlign w:val="superscript"/>
        </w:rPr>
        <w:t>[1</w:t>
      </w:r>
      <w:r>
        <w:rPr>
          <w:rFonts w:hint="default"/>
          <w:color w:val="0000FF"/>
          <w:vertAlign w:val="superscript"/>
        </w:rPr>
        <w:t>8</w:t>
      </w:r>
      <w:r>
        <w:rPr>
          <w:color w:val="0000FF"/>
          <w:vertAlign w:val="superscript"/>
        </w:rPr>
        <w:t>].</w:t>
      </w:r>
      <w:r>
        <w:rPr>
          <w:color w:val="0000FF"/>
          <w:vertAlign w:val="superscript"/>
        </w:rPr>
        <w:fldChar w:fldCharType="end"/>
      </w:r>
      <w:r>
        <w:rPr>
          <w:rFonts w:hint="eastAsia"/>
        </w:rPr>
        <w:t>中收录的《&lt;洪羊洞&gt;说戏誊稿》并结合刘曾复先生说戏录音整理。</w:t>
      </w:r>
    </w:p>
  </w:footnote>
  <w:footnote w:id="4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刘曾复先生为戏曲学院说戏录音中近于“</w:t>
      </w:r>
      <w:r>
        <w:rPr>
          <w:rStyle w:val="99"/>
          <w:rFonts w:hint="eastAsia" w:ascii="Verdana" w:hAnsi="Verdana" w:cs="Verdana"/>
          <w:bCs/>
          <w:color w:val="000000"/>
          <w:szCs w:val="21"/>
        </w:rPr>
        <w:t>风飘飘</w:t>
      </w:r>
      <w:r>
        <w:rPr>
          <w:rFonts w:hint="eastAsia"/>
        </w:rPr>
        <w:t>”，此处从《说戏誊稿》。</w:t>
      </w:r>
    </w:p>
  </w:footnote>
  <w:footnote w:id="4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建议作“风起魄转”。</w:t>
      </w:r>
    </w:p>
  </w:footnote>
  <w:footnote w:id="4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据《京剧谈往录四编》</w:t>
      </w:r>
      <w:r>
        <w:rPr>
          <w:color w:val="0000FF"/>
          <w:vertAlign w:val="superscript"/>
        </w:rPr>
        <w:fldChar w:fldCharType="begin"/>
      </w:r>
      <w:r>
        <w:rPr>
          <w:color w:val="0000FF"/>
          <w:vertAlign w:val="superscript"/>
        </w:rPr>
        <w:instrText xml:space="preserve"> REF _Ref373147577 \r \h </w:instrText>
      </w:r>
      <w:r>
        <w:rPr>
          <w:color w:val="0000FF"/>
          <w:vertAlign w:val="superscript"/>
        </w:rPr>
        <w:fldChar w:fldCharType="separate"/>
      </w:r>
      <w:r>
        <w:rPr>
          <w:color w:val="0000FF"/>
          <w:vertAlign w:val="superscript"/>
        </w:rPr>
        <w:t>[1</w:t>
      </w:r>
      <w:r>
        <w:rPr>
          <w:rFonts w:hint="default"/>
          <w:color w:val="0000FF"/>
          <w:vertAlign w:val="superscript"/>
        </w:rPr>
        <w:t>9</w:t>
      </w:r>
      <w:r>
        <w:rPr>
          <w:color w:val="0000FF"/>
          <w:vertAlign w:val="superscript"/>
        </w:rPr>
        <w:t>].</w:t>
      </w:r>
      <w:r>
        <w:rPr>
          <w:color w:val="0000FF"/>
          <w:vertAlign w:val="superscript"/>
        </w:rPr>
        <w:fldChar w:fldCharType="end"/>
      </w:r>
      <w:r>
        <w:rPr>
          <w:rFonts w:hint="eastAsia"/>
        </w:rPr>
        <w:t>载刘曾复先生著《我所见过的一些京剧配角老生演员》介绍，“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&gt;由&lt;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&gt;四个小锣鼓点连接合成的。”</w:t>
      </w:r>
      <w:r>
        <w:rPr>
          <w:rFonts w:hint="eastAsia"/>
        </w:rPr>
        <w:t>此处的表演细节为：</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中掌灯上场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走到中场右转身举灯向上场门一照</w:t>
      </w:r>
      <w:r>
        <w:rPr>
          <w:rStyle w:val="99"/>
          <w:rFonts w:hint="eastAsia" w:ascii="Verdana" w:hAnsi="Verdana" w:cs="Verdana"/>
          <w:bCs/>
          <w:color w:val="000000"/>
          <w:szCs w:val="21"/>
        </w:rPr>
        <w:t>，</w:t>
      </w:r>
      <w:r>
        <w:rPr>
          <w:rStyle w:val="99"/>
          <w:rFonts w:hint="eastAsia" w:ascii="Verdana" w:hAnsi="Verdana" w:cs="Verdana"/>
          <w:b/>
          <w:bCs/>
          <w:color w:val="000000"/>
          <w:szCs w:val="21"/>
        </w:rPr>
        <w:t>这就是交代</w:t>
      </w:r>
      <w:r>
        <w:rPr>
          <w:rStyle w:val="99"/>
          <w:rFonts w:hint="eastAsia" w:ascii="Verdana" w:hAnsi="Verdana" w:cs="Verdana"/>
          <w:bCs/>
          <w:color w:val="000000"/>
          <w:szCs w:val="21"/>
        </w:rPr>
        <w:t>，</w:t>
      </w:r>
      <w:r>
        <w:rPr>
          <w:rStyle w:val="99"/>
          <w:rFonts w:hint="eastAsia" w:ascii="Verdana" w:hAnsi="Verdana" w:cs="Verdana"/>
          <w:b/>
          <w:bCs/>
          <w:color w:val="000000"/>
          <w:szCs w:val="21"/>
        </w:rPr>
        <w:t>表示让</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Verdana" w:hAnsi="Verdana" w:cs="Verdana"/>
          <w:b/>
          <w:bCs/>
          <w:color w:val="000000"/>
          <w:szCs w:val="21"/>
        </w:rPr>
        <w:t>收住</w:t>
      </w:r>
      <w:r>
        <w:rPr>
          <w:rStyle w:val="99"/>
          <w:rFonts w:hint="eastAsia" w:ascii="Verdana" w:hAnsi="Verdana" w:cs="Verdana"/>
          <w:bCs/>
          <w:color w:val="000000"/>
          <w:szCs w:val="21"/>
        </w:rPr>
        <w:t>，</w:t>
      </w:r>
      <w:r>
        <w:rPr>
          <w:rStyle w:val="99"/>
          <w:rFonts w:hint="eastAsia" w:ascii="Verdana" w:hAnsi="Verdana" w:cs="Verdana"/>
          <w:b/>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这才好在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中一亮</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双投袖叫</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听更起唱</w:t>
      </w:r>
      <w:r>
        <w:rPr>
          <w:rFonts w:hint="eastAsia"/>
        </w:rPr>
        <w:t>。”</w:t>
      </w:r>
    </w:p>
  </w:footnote>
  <w:footnote w:id="4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建议作“临位时”，即“归位”之时。此处从《说戏誊稿》。</w:t>
      </w:r>
    </w:p>
  </w:footnote>
  <w:footnote w:id="4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大锣导板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】，因刘曾复先生在文稿中注明这是“三个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《说戏誊稿》作“已藏在”，据樊百乐</w:t>
      </w:r>
      <w:r>
        <w:rPr>
          <w:rFonts w:hint="eastAsia"/>
          <w:sz w:val="15"/>
          <w:szCs w:val="15"/>
        </w:rPr>
        <w:t>君</w:t>
      </w:r>
      <w:r>
        <w:rPr>
          <w:rFonts w:hint="eastAsia"/>
        </w:rPr>
        <w:t>告知，刘曾复先生作“伊藏在”。作“匿藏在”似亦可。</w:t>
      </w:r>
    </w:p>
  </w:footnote>
  <w:footnote w:id="4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ascii="宋体" w:hAnsi="宋体" w:cs="宋体"/>
        </w:rPr>
        <w:t>“</w:t>
      </w:r>
      <w:r>
        <w:rPr>
          <w:rFonts w:hint="eastAsia"/>
        </w:rPr>
        <w:t>荏苒”是逡巡、一刹那的意思。</w:t>
      </w:r>
    </w:p>
  </w:footnote>
  <w:footnote w:id="4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为臣”作“微臣”似亦可。</w:t>
      </w:r>
    </w:p>
  </w:footnote>
  <w:footnote w:id="4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建议作“数年”。</w:t>
      </w:r>
    </w:p>
  </w:footnote>
  <w:footnote w:id="47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w:t>
      </w:r>
      <w:r>
        <w:t>据</w:t>
      </w:r>
      <w:r>
        <w:rPr>
          <w:rFonts w:hint="eastAsia"/>
        </w:rPr>
        <w:t>《余叔岩与余派艺术》</w:t>
      </w:r>
      <w:r>
        <w:rPr>
          <w:color w:val="0000FF"/>
          <w:vertAlign w:val="superscript"/>
        </w:rPr>
        <w:fldChar w:fldCharType="begin"/>
      </w:r>
      <w:r>
        <w:rPr>
          <w:color w:val="0000FF"/>
          <w:vertAlign w:val="superscript"/>
        </w:rPr>
        <w:instrText xml:space="preserve"> REF _Ref476929005 \r \h </w:instrText>
      </w:r>
      <w:r>
        <w:rPr>
          <w:color w:val="0000FF"/>
          <w:vertAlign w:val="superscript"/>
        </w:rPr>
        <w:fldChar w:fldCharType="separate"/>
      </w:r>
      <w:r>
        <w:rPr>
          <w:color w:val="0000FF"/>
          <w:vertAlign w:val="superscript"/>
        </w:rPr>
        <w:t>[</w:t>
      </w:r>
      <w:r>
        <w:rPr>
          <w:rFonts w:hint="default"/>
          <w:color w:val="0000FF"/>
          <w:vertAlign w:val="superscript"/>
        </w:rPr>
        <w:t>20</w:t>
      </w:r>
      <w:r>
        <w:rPr>
          <w:color w:val="0000FF"/>
          <w:vertAlign w:val="superscript"/>
        </w:rPr>
        <w:t>].</w:t>
      </w:r>
      <w:r>
        <w:rPr>
          <w:color w:val="0000FF"/>
          <w:vertAlign w:val="superscript"/>
        </w:rPr>
        <w:fldChar w:fldCharType="end"/>
      </w:r>
      <w:r>
        <w:rPr>
          <w:rFonts w:hint="eastAsia"/>
        </w:rPr>
        <w:t>收录的</w:t>
      </w:r>
      <w:r>
        <w:t>余叔岩的手抄</w:t>
      </w:r>
      <w:r>
        <w:rPr>
          <w:rFonts w:hint="eastAsia"/>
        </w:rPr>
        <w:t>谭派《天雷报》本</w:t>
      </w:r>
      <w:r>
        <w:t>加</w:t>
      </w:r>
      <w:r>
        <w:rPr>
          <w:rFonts w:hint="eastAsia"/>
        </w:rPr>
        <w:t>。</w:t>
      </w:r>
    </w:p>
  </w:footnote>
  <w:footnote w:id="4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青风亭”从《余叔岩与余派艺术》收录的</w:t>
      </w:r>
      <w:r>
        <w:t>余叔岩的手抄</w:t>
      </w:r>
      <w:r>
        <w:rPr>
          <w:rFonts w:hint="eastAsia"/>
        </w:rPr>
        <w:t>谭派《天雷报》本。</w:t>
      </w:r>
    </w:p>
  </w:footnote>
  <w:footnote w:id="480">
    <w:p>
      <w:pPr>
        <w:tabs>
          <w:tab w:val="left" w:pos="36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陈超老师介绍：老生</w:t>
      </w:r>
      <w:r>
        <w:rPr>
          <w:rFonts w:hint="eastAsia" w:ascii="楷体" w:hAnsi="楷体" w:eastAsia="楷体" w:cs="宋体"/>
          <w:sz w:val="20"/>
          <w:szCs w:val="20"/>
        </w:rPr>
        <w:t>念完</w:t>
      </w:r>
      <w:r>
        <w:rPr>
          <w:rFonts w:hint="eastAsia"/>
          <w:sz w:val="20"/>
          <w:szCs w:val="20"/>
        </w:rPr>
        <w:t>“</w:t>
      </w:r>
      <w:r>
        <w:rPr>
          <w:rFonts w:ascii="??" w:hAnsi="??" w:cs="??"/>
          <w:color w:val="000000"/>
          <w:sz w:val="20"/>
          <w:szCs w:val="20"/>
        </w:rPr>
        <w:t>我要打你呀</w:t>
      </w:r>
      <w:r>
        <w:rPr>
          <w:rFonts w:hint="eastAsia"/>
          <w:sz w:val="20"/>
          <w:szCs w:val="20"/>
        </w:rPr>
        <w:t>”</w:t>
      </w:r>
      <w:r>
        <w:rPr>
          <w:rFonts w:hint="eastAsia" w:ascii="宋体" w:hAnsi="宋体" w:cs="宋体"/>
          <w:sz w:val="20"/>
          <w:szCs w:val="20"/>
        </w:rPr>
        <w:t>，</w:t>
      </w:r>
      <w:r>
        <w:rPr>
          <w:rFonts w:hint="eastAsia" w:ascii="楷体" w:hAnsi="楷体" w:eastAsia="楷体" w:cs="宋体"/>
          <w:sz w:val="20"/>
          <w:szCs w:val="20"/>
        </w:rPr>
        <w:t>拿棍打三下</w:t>
      </w:r>
      <w:r>
        <w:rPr>
          <w:rFonts w:hint="eastAsia" w:ascii="宋体" w:hAnsi="宋体" w:cs="宋体"/>
          <w:sz w:val="20"/>
          <w:szCs w:val="20"/>
        </w:rPr>
        <w:t>，</w:t>
      </w:r>
      <w:r>
        <w:rPr>
          <w:rFonts w:hint="eastAsia" w:ascii="楷体" w:hAnsi="楷体" w:eastAsia="楷体" w:cs="宋体"/>
          <w:sz w:val="20"/>
          <w:szCs w:val="20"/>
        </w:rPr>
        <w:t>正好转到大边</w:t>
      </w:r>
      <w:r>
        <w:rPr>
          <w:rFonts w:hint="eastAsia" w:ascii="宋体" w:hAnsi="宋体" w:cs="宋体"/>
          <w:sz w:val="20"/>
          <w:szCs w:val="20"/>
        </w:rPr>
        <w:t>，</w:t>
      </w:r>
      <w:r>
        <w:rPr>
          <w:rFonts w:hint="eastAsia" w:ascii="楷体" w:hAnsi="楷体" w:eastAsia="楷体" w:cs="宋体"/>
          <w:sz w:val="20"/>
          <w:szCs w:val="20"/>
        </w:rPr>
        <w:t>双进门</w:t>
      </w:r>
      <w:r>
        <w:rPr>
          <w:rFonts w:hint="eastAsia" w:ascii="宋体" w:hAnsi="宋体" w:cs="宋体"/>
          <w:sz w:val="20"/>
          <w:szCs w:val="20"/>
        </w:rPr>
        <w:t>，</w:t>
      </w:r>
      <w:r>
        <w:rPr>
          <w:rFonts w:hint="eastAsia" w:ascii="楷体" w:hAnsi="楷体" w:eastAsia="楷体" w:cs="宋体"/>
          <w:sz w:val="20"/>
          <w:szCs w:val="20"/>
        </w:rPr>
        <w:t>三碰头</w:t>
      </w:r>
      <w:r>
        <w:rPr>
          <w:rFonts w:hint="eastAsia" w:ascii="宋体" w:hAnsi="宋体" w:cs="宋体"/>
          <w:sz w:val="20"/>
          <w:szCs w:val="20"/>
        </w:rPr>
        <w:t>，</w:t>
      </w:r>
      <w:r>
        <w:rPr>
          <w:rFonts w:hint="eastAsia" w:ascii="楷体" w:hAnsi="楷体" w:eastAsia="楷体" w:cs="宋体"/>
          <w:sz w:val="20"/>
          <w:szCs w:val="20"/>
        </w:rPr>
        <w:t>三甩髯</w:t>
      </w:r>
      <w:r>
        <w:rPr>
          <w:rFonts w:hint="eastAsia" w:ascii="宋体" w:hAnsi="宋体" w:cs="宋体"/>
          <w:sz w:val="20"/>
          <w:szCs w:val="20"/>
        </w:rPr>
        <w:t>，</w:t>
      </w:r>
      <w:r>
        <w:rPr>
          <w:rFonts w:hint="eastAsia" w:ascii="楷体" w:hAnsi="楷体" w:eastAsia="楷体" w:cs="宋体"/>
          <w:sz w:val="20"/>
          <w:szCs w:val="20"/>
        </w:rPr>
        <w:t>再扶</w:t>
      </w:r>
      <w:r>
        <w:rPr>
          <w:rFonts w:hint="eastAsia" w:ascii="宋体" w:hAnsi="宋体" w:cs="宋体"/>
          <w:sz w:val="20"/>
          <w:szCs w:val="20"/>
        </w:rPr>
        <w:t>老旦。</w:t>
      </w:r>
      <w:r>
        <w:rPr>
          <w:rFonts w:hint="eastAsia" w:ascii="宋体" w:hAnsi="宋体" w:cs="宋体"/>
          <w:b/>
          <w:sz w:val="20"/>
          <w:szCs w:val="20"/>
        </w:rPr>
        <w:t>谭派没有摔倒后与老旦屁股对碰</w:t>
      </w:r>
      <w:r>
        <w:rPr>
          <w:rFonts w:hint="eastAsia" w:ascii="宋体" w:hAnsi="宋体" w:cs="宋体"/>
          <w:sz w:val="20"/>
          <w:szCs w:val="20"/>
        </w:rPr>
        <w:t>，</w:t>
      </w:r>
      <w:r>
        <w:rPr>
          <w:rFonts w:hint="eastAsia" w:ascii="宋体" w:hAnsi="宋体" w:cs="宋体"/>
          <w:b/>
          <w:sz w:val="20"/>
          <w:szCs w:val="20"/>
        </w:rPr>
        <w:t>又倒下的表演</w:t>
      </w:r>
      <w:r>
        <w:rPr>
          <w:rFonts w:hint="eastAsia" w:ascii="宋体" w:hAnsi="宋体" w:cs="宋体"/>
          <w:sz w:val="20"/>
          <w:szCs w:val="20"/>
        </w:rPr>
        <w:t>。</w:t>
      </w:r>
    </w:p>
  </w:footnote>
  <w:footnote w:id="481">
    <w:p>
      <w:pPr>
        <w:pStyle w:val="13"/>
        <w:snapToGrid w:val="0"/>
        <w:rPr>
          <w:rFonts w:hint="default"/>
        </w:rPr>
      </w:pPr>
      <w:r>
        <w:rPr>
          <w:rStyle w:val="12"/>
        </w:rPr>
        <w:footnoteRef/>
      </w:r>
      <w:r>
        <w:t xml:space="preserve"> 刘曾复先生介绍此处</w:t>
      </w:r>
      <w:r>
        <w:rPr>
          <w:rFonts w:hint="default" w:ascii="??" w:hAnsi="??" w:cs="??"/>
          <w:color w:val="000000"/>
          <w:szCs w:val="21"/>
        </w:rPr>
        <w:t>用的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也是《麒麟阁》贺芳追秦琼过场用的，原词是“急急前行，紧走莫稍停，将他拿住管教一命倾，管教一命倾”。《双背凳》里的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词句是“自幼癫狂，管着媳妇叫亲娘，如若不叫，嘴巴脸上量，嘴巴脸上量”；“自幼赖呆，管着媳妇叫奶奶，如若不叫，嘴巴脸上掴，嘴巴脸上掴”。</w:t>
      </w:r>
    </w:p>
  </w:footnote>
  <w:footnote w:id="4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姜骏按：“逃奔在外”亦可作“逃门在外”，“逃门”即因为某种缘故逃出家门，下同。</w:t>
      </w:r>
    </w:p>
  </w:footnote>
  <w:footnote w:id="4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建议作“少时夫妻老时伴”。</w:t>
      </w:r>
    </w:p>
  </w:footnote>
  <w:footnote w:id="4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刘曾复先生录音作“抛父母别妻子”；吴焕老师整理的剧本</w:t>
      </w:r>
      <w:r>
        <w:t>(</w:t>
      </w:r>
      <w:r>
        <w:rPr>
          <w:rFonts w:hint="eastAsia"/>
        </w:rPr>
        <w:t>经刘曾复先生审订</w:t>
      </w:r>
      <w:r>
        <w:t>)</w:t>
      </w:r>
      <w:r>
        <w:rPr>
          <w:rFonts w:hint="eastAsia"/>
        </w:rPr>
        <w:t>记作“别父母抛妻子”；此处从吴小如先生的建议修改。</w:t>
      </w:r>
    </w:p>
  </w:footnote>
  <w:footnote w:id="485">
    <w:p>
      <w:pPr>
        <w:pStyle w:val="13"/>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建议作“风雷劲”。</w:t>
      </w:r>
    </w:p>
  </w:footnote>
  <w:footnote w:id="4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此处及以下括号中的词句据吴焕老师整理的剧本添加。</w:t>
      </w:r>
    </w:p>
  </w:footnote>
  <w:footnote w:id="487">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吴焕老师整理的剧本记作“奉待”。</w:t>
      </w:r>
    </w:p>
  </w:footnote>
  <w:footnote w:id="488">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刘曾复先生在协助王世续先生录制《打棍出箱》说戏录像时，配了其余角色，</w:t>
      </w:r>
      <w:r>
        <w:rPr>
          <w:rFonts w:hint="eastAsia"/>
        </w:rPr>
        <w:t>“</w:t>
      </w:r>
      <w:r>
        <w:rPr>
          <w:rFonts w:hint="default"/>
        </w:rPr>
        <w:t>出箱</w:t>
      </w:r>
      <w:r>
        <w:rPr>
          <w:rFonts w:hint="eastAsia"/>
        </w:rPr>
        <w:t>”</w:t>
      </w:r>
      <w:r>
        <w:rPr>
          <w:rFonts w:hint="default"/>
        </w:rPr>
        <w:t>一场的</w:t>
      </w:r>
      <w:r>
        <w:t>公差乙由李舒先生担任。。</w:t>
      </w:r>
    </w:p>
  </w:footnote>
  <w:footnote w:id="4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此处及以下括号中范仲</w:t>
      </w:r>
      <w:r>
        <w:t>禹</w:t>
      </w:r>
      <w:r>
        <w:rPr>
          <w:rFonts w:hint="eastAsia"/>
        </w:rPr>
        <w:t>的念白根据吴焕老师整理的剧本(经刘曾复先生审订)添加。</w:t>
      </w:r>
    </w:p>
  </w:footnote>
  <w:footnote w:id="4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建议作“张起面来”。</w:t>
      </w:r>
    </w:p>
  </w:footnote>
  <w:footnote w:id="4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姿首，指美丽的容貌，也可泛指容貌。</w:t>
      </w:r>
    </w:p>
  </w:footnote>
  <w:footnote w:id="492">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刘曾复先生在说《李陵碑》时顺便说了这几句。</w:t>
      </w:r>
    </w:p>
  </w:footnote>
  <w:footnote w:id="4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所学作“</w:t>
      </w:r>
      <w:r>
        <w:t>结发糟糠多薄</w:t>
      </w:r>
      <w:r>
        <w:rPr>
          <w:rFonts w:hint="eastAsia"/>
        </w:rPr>
        <w:t>幸”。</w:t>
      </w:r>
    </w:p>
  </w:footnote>
  <w:footnote w:id="4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李舒先生遗作《涉艺所得》录《刘曾复修润剧本四篇》中《&lt;御碑亭&gt;及其他》一文中此句作“</w:t>
      </w:r>
      <w:r>
        <w:t>平白</w:t>
      </w:r>
      <w:r>
        <w:rPr>
          <w:rFonts w:hint="eastAsia"/>
        </w:rPr>
        <w:t>的</w:t>
      </w:r>
      <w:r>
        <w:t>风起</w:t>
      </w:r>
      <w:r>
        <w:rPr>
          <w:rFonts w:hint="eastAsia"/>
        </w:rPr>
        <w:t>长叹</w:t>
      </w:r>
      <w:r>
        <w:t>歔欷</w:t>
      </w:r>
      <w:r>
        <w:rPr>
          <w:rFonts w:hint="eastAsia"/>
        </w:rPr>
        <w:t>”。</w:t>
      </w:r>
    </w:p>
  </w:footnote>
  <w:footnote w:id="495">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以下(至“</w:t>
      </w:r>
      <w:r>
        <w:rPr>
          <w:rStyle w:val="99"/>
          <w:rFonts w:ascii="Verdana" w:hAnsi="Verdana" w:cs="Verdana"/>
          <w:b/>
          <w:bCs/>
          <w:color w:val="000000"/>
          <w:szCs w:val="21"/>
        </w:rPr>
        <w:t>儿啊，你还是站了上去，为伯的背儿一程。</w:t>
      </w:r>
      <w:r>
        <w:rPr>
          <w:rStyle w:val="99"/>
          <w:rFonts w:hint="eastAsia" w:ascii="Verdana" w:hAnsi="Verdana" w:cs="Verdana"/>
          <w:bCs/>
          <w:color w:val="000000"/>
          <w:szCs w:val="21"/>
        </w:rPr>
        <w:t>”前</w:t>
      </w:r>
      <w:r>
        <w:rPr>
          <w:rFonts w:hint="eastAsia"/>
        </w:rPr>
        <w:t>)表演内容据陈超老师告知后添加。</w:t>
      </w:r>
    </w:p>
  </w:footnote>
  <w:footnote w:id="4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以上念白据陈超老师告知后添加。</w:t>
      </w:r>
    </w:p>
  </w:footnote>
  <w:footnote w:id="497">
    <w:p>
      <w:pPr>
        <w:pStyle w:val="13"/>
        <w:ind w:left="180" w:hanging="180"/>
        <w:rPr>
          <w:rFonts w:hint="eastAsia"/>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宝珠”也可作“宝柱”，此处从《戏考》第七册。</w:t>
      </w:r>
    </w:p>
  </w:footnote>
  <w:footnote w:id="4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告知：“次子”为王凤卿唱法，词句为：</w:t>
      </w:r>
    </w:p>
    <w:p>
      <w:pPr>
        <w:pStyle w:val="13"/>
        <w:tabs>
          <w:tab w:val="left" w:pos="180"/>
        </w:tabs>
        <w:spacing w:line="276" w:lineRule="auto"/>
        <w:ind w:left="180" w:hanging="180"/>
      </w:pPr>
      <w:r>
        <w:rPr>
          <w:rStyle w:val="99"/>
          <w:rFonts w:hint="eastAsia" w:ascii="Verdana" w:hAnsi="Verdana" w:cs="Verdana"/>
          <w:bCs/>
        </w:rPr>
        <w:tab/>
      </w:r>
      <w:r>
        <w:rPr>
          <w:rStyle w:val="99"/>
          <w:rFonts w:hint="eastAsia" w:ascii="Verdana" w:hAnsi="Verdana" w:cs="Verdana"/>
          <w:bCs/>
          <w:sz w:val="18"/>
          <w:szCs w:val="18"/>
        </w:rPr>
        <w:t>【</w:t>
      </w:r>
      <w:r>
        <w:rPr>
          <w:rStyle w:val="99"/>
          <w:rFonts w:hint="eastAsia" w:ascii="楷体" w:hAnsi="楷体" w:eastAsia="楷体" w:cs="Verdana"/>
          <w:bCs/>
          <w:sz w:val="18"/>
          <w:szCs w:val="18"/>
        </w:rPr>
        <w:t>二黄三眼</w:t>
      </w:r>
      <w:r>
        <w:rPr>
          <w:rStyle w:val="99"/>
          <w:rFonts w:hint="eastAsia" w:ascii="Verdana" w:hAnsi="Verdana" w:cs="Verdana"/>
          <w:bCs/>
          <w:sz w:val="18"/>
          <w:szCs w:val="18"/>
        </w:rPr>
        <w:t>】昔日里孤竹君身染重病，传口诏命次子继位为君。有</w:t>
      </w:r>
      <w:r>
        <w:rPr>
          <w:rStyle w:val="99"/>
          <w:rFonts w:ascii="Verdana" w:hAnsi="Verdana" w:cs="Verdana"/>
          <w:bCs/>
          <w:sz w:val="18"/>
          <w:szCs w:val="18"/>
        </w:rPr>
        <w:t>伯夷和叔齐兄友弟敬，推位不肯掌</w:t>
      </w:r>
      <w:r>
        <w:rPr>
          <w:rStyle w:val="99"/>
          <w:rFonts w:hint="eastAsia" w:ascii="Verdana" w:hAnsi="Verdana" w:cs="Verdana"/>
          <w:bCs/>
          <w:sz w:val="18"/>
          <w:szCs w:val="18"/>
        </w:rPr>
        <w:t>龙庭</w:t>
      </w:r>
      <w:r>
        <w:rPr>
          <w:rStyle w:val="99"/>
          <w:rFonts w:ascii="Verdana" w:hAnsi="Verdana" w:cs="Verdana"/>
          <w:bCs/>
          <w:sz w:val="18"/>
          <w:szCs w:val="18"/>
        </w:rPr>
        <w:t>。</w:t>
      </w:r>
      <w:r>
        <w:rPr>
          <w:rStyle w:val="99"/>
          <w:rFonts w:ascii="Verdana" w:hAnsi="Verdana" w:cs="Verdana"/>
          <w:bCs/>
          <w:sz w:val="18"/>
          <w:szCs w:val="18"/>
        </w:rPr>
        <w:tab/>
      </w:r>
      <w:r>
        <w:rPr>
          <w:rStyle w:val="99"/>
          <w:rFonts w:ascii="Verdana" w:hAnsi="Verdana" w:cs="Verdana"/>
          <w:bCs/>
          <w:sz w:val="18"/>
          <w:szCs w:val="18"/>
        </w:rPr>
        <w:tab/>
      </w:r>
      <w:r>
        <w:rPr>
          <w:rStyle w:val="99"/>
          <w:rFonts w:ascii="Verdana" w:hAnsi="Verdana" w:cs="Verdana"/>
          <w:bCs/>
          <w:sz w:val="18"/>
          <w:szCs w:val="18"/>
        </w:rPr>
        <w:t xml:space="preserve">    </w:t>
      </w:r>
      <w:r>
        <w:rPr>
          <w:rStyle w:val="99"/>
          <w:rFonts w:ascii="ˎ̥" w:hAnsi="ˎ̥" w:cs="ˎ̥"/>
          <w:bCs/>
          <w:sz w:val="18"/>
          <w:szCs w:val="18"/>
        </w:rPr>
        <w:t>弟兄们出午门无有踪影，留下了美名儿万古传闻。</w:t>
      </w:r>
    </w:p>
  </w:footnote>
  <w:footnote w:id="4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hint="eastAsia" w:ascii="宋体" w:hAnsi="宋体" w:cs="宋体"/>
        </w:rPr>
        <w:t>“</w:t>
      </w:r>
      <w:r>
        <w:rPr>
          <w:rStyle w:val="99"/>
          <w:rFonts w:ascii="ˎ̥" w:hAnsi="ˎ̥" w:cs="ˎ̥"/>
          <w:bCs/>
        </w:rPr>
        <w:t>留下了美名儿万古传闻</w:t>
      </w:r>
      <w:r>
        <w:rPr>
          <w:rFonts w:hint="eastAsia" w:ascii="宋体" w:hAnsi="宋体" w:cs="宋体"/>
        </w:rPr>
        <w:t>”一句，陈超老师从刘曾复先生学的是“</w:t>
      </w:r>
      <w:r>
        <w:rPr>
          <w:rFonts w:hint="eastAsia" w:ascii="宋体" w:hAnsi="宋体" w:cs="宋体"/>
          <w:b/>
        </w:rPr>
        <w:t>到后来同饿死在首阳山林</w:t>
      </w:r>
      <w:r>
        <w:rPr>
          <w:rFonts w:hint="eastAsia" w:ascii="宋体" w:hAnsi="宋体" w:cs="宋体"/>
        </w:rPr>
        <w:t>”。</w:t>
      </w:r>
    </w:p>
  </w:footnote>
  <w:footnote w:id="5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99"/>
          <w:rFonts w:hint="eastAsia" w:ascii="宋体" w:hAnsi="宋体" w:cs="宋体"/>
          <w:bCs/>
          <w:szCs w:val="21"/>
        </w:rPr>
        <w:t>“</w:t>
      </w:r>
      <w:r>
        <w:rPr>
          <w:rStyle w:val="99"/>
          <w:rFonts w:ascii="ˎ̥" w:hAnsi="ˎ̥" w:cs="ˎ̥"/>
          <w:bCs/>
          <w:szCs w:val="21"/>
        </w:rPr>
        <w:t>到如今伤了那官保性命，怕只怕小奴才性命难生</w:t>
      </w:r>
      <w:r>
        <w:rPr>
          <w:rStyle w:val="99"/>
          <w:rFonts w:hint="eastAsia" w:ascii="ˎ̥" w:hAnsi="ˎ̥" w:cs="ˎ̥"/>
          <w:bCs/>
          <w:szCs w:val="21"/>
        </w:rPr>
        <w:t>。”两句，</w:t>
      </w:r>
      <w:r>
        <w:rPr>
          <w:rFonts w:hint="eastAsia" w:ascii="宋体" w:hAnsi="宋体" w:cs="宋体"/>
        </w:rPr>
        <w:t>陈超老师从刘曾复先生学的是“</w:t>
      </w:r>
      <w:r>
        <w:rPr>
          <w:rFonts w:hint="eastAsia" w:ascii="宋体" w:hAnsi="宋体" w:cs="宋体"/>
          <w:b/>
        </w:rPr>
        <w:t>漫说是打死了官宝性命</w:t>
      </w:r>
      <w:r>
        <w:rPr>
          <w:rFonts w:hint="eastAsia" w:ascii="宋体" w:hAnsi="宋体" w:cs="宋体"/>
        </w:rPr>
        <w:t>，</w:t>
      </w:r>
      <w:r>
        <w:rPr>
          <w:rFonts w:hint="eastAsia" w:ascii="宋体" w:hAnsi="宋体" w:cs="宋体"/>
          <w:b/>
        </w:rPr>
        <w:t>就是那庶民人父难担承</w:t>
      </w:r>
      <w:r>
        <w:rPr>
          <w:rFonts w:hint="eastAsia" w:ascii="宋体" w:hAnsi="宋体" w:cs="宋体"/>
        </w:rPr>
        <w:t>。”</w:t>
      </w:r>
      <w:r>
        <w:rPr>
          <w:rFonts w:hint="eastAsia" w:eastAsia="Calibri"/>
        </w:rPr>
        <w:t xml:space="preserve"> </w:t>
      </w:r>
    </w:p>
  </w:footnote>
  <w:footnote w:id="5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此句从陈超老师建议加。</w:t>
      </w:r>
    </w:p>
  </w:footnote>
  <w:footnote w:id="5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此句从陈超老师建议加。</w:t>
      </w:r>
    </w:p>
  </w:footnote>
  <w:footnote w:id="5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szCs w:val="21"/>
        </w:rPr>
        <w:t>“</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99"/>
          <w:rFonts w:hint="eastAsia" w:ascii="Verdana" w:hAnsi="Verdana" w:cs="Verdana"/>
          <w:bCs/>
          <w:color w:val="000000"/>
          <w:szCs w:val="21"/>
        </w:rPr>
        <w:t>。</w:t>
      </w:r>
      <w:r>
        <w:rPr>
          <w:rStyle w:val="99"/>
          <w:rFonts w:hint="eastAsia" w:ascii="ˎ̥" w:hAnsi="ˎ̥" w:cs="ˎ̥"/>
          <w:bCs/>
          <w:szCs w:val="21"/>
        </w:rPr>
        <w:t>”两句，</w:t>
      </w:r>
      <w:r>
        <w:rPr>
          <w:rFonts w:hint="eastAsia" w:ascii="宋体" w:hAnsi="宋体" w:cs="宋体"/>
        </w:rPr>
        <w:t>陈超老师从刘曾复先生学的是“</w:t>
      </w:r>
      <w:r>
        <w:rPr>
          <w:rStyle w:val="99"/>
          <w:rFonts w:ascii="Verdana" w:hAnsi="Verdana" w:cs="Verdana"/>
          <w:b/>
          <w:bCs/>
          <w:color w:val="000000"/>
          <w:szCs w:val="21"/>
        </w:rPr>
        <w:t>看起来还是儿</w:t>
      </w:r>
      <w:r>
        <w:rPr>
          <w:rStyle w:val="99"/>
          <w:rFonts w:hint="eastAsia" w:ascii="Verdana" w:hAnsi="Verdana" w:cs="Verdana"/>
          <w:b/>
          <w:bCs/>
          <w:color w:val="000000"/>
          <w:szCs w:val="21"/>
        </w:rPr>
        <w:t>偿</w:t>
      </w:r>
      <w:r>
        <w:rPr>
          <w:rStyle w:val="99"/>
          <w:rFonts w:ascii="Verdana" w:hAnsi="Verdana" w:cs="Verdana"/>
          <w:b/>
          <w:bCs/>
          <w:color w:val="000000"/>
          <w:szCs w:val="21"/>
        </w:rPr>
        <w:t>命</w:t>
      </w:r>
      <w:r>
        <w:rPr>
          <w:rFonts w:hint="eastAsia" w:ascii="宋体" w:hAnsi="宋体" w:cs="宋体"/>
        </w:rPr>
        <w:t>，</w:t>
      </w:r>
      <w:r>
        <w:rPr>
          <w:rStyle w:val="99"/>
          <w:rFonts w:ascii="Verdana" w:hAnsi="Verdana" w:cs="Verdana"/>
          <w:b/>
          <w:bCs/>
          <w:color w:val="000000"/>
          <w:szCs w:val="21"/>
        </w:rPr>
        <w:t>自己亲生自己疼</w:t>
      </w:r>
      <w:r>
        <w:rPr>
          <w:rStyle w:val="99"/>
          <w:rFonts w:hint="eastAsia" w:ascii="Verdana" w:hAnsi="Verdana" w:cs="Verdana"/>
          <w:bCs/>
          <w:color w:val="000000"/>
          <w:szCs w:val="21"/>
        </w:rPr>
        <w:t>。</w:t>
      </w:r>
      <w:r>
        <w:rPr>
          <w:rFonts w:hint="eastAsia" w:ascii="宋体" w:hAnsi="宋体" w:cs="宋体"/>
        </w:rPr>
        <w:t>”</w:t>
      </w:r>
    </w:p>
  </w:footnote>
  <w:footnote w:id="5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ascii="Verdana" w:hAnsi="Verdana" w:cs="Verdana"/>
          <w:bCs/>
          <w:color w:val="000000"/>
          <w:szCs w:val="21"/>
        </w:rPr>
        <w:t>到如今才说出以往原因</w:t>
      </w:r>
      <w:r>
        <w:rPr>
          <w:rStyle w:val="99"/>
          <w:rFonts w:hint="eastAsia" w:ascii="Verdana" w:hAnsi="Verdana" w:cs="Verdana"/>
          <w:bCs/>
          <w:color w:val="000000"/>
          <w:szCs w:val="21"/>
        </w:rPr>
        <w:t>”一句，</w:t>
      </w:r>
      <w:r>
        <w:rPr>
          <w:rFonts w:hint="eastAsia" w:ascii="宋体" w:hAnsi="宋体" w:cs="宋体"/>
        </w:rPr>
        <w:t>陈超老师从刘曾复先生学的是“</w:t>
      </w:r>
      <w:r>
        <w:rPr>
          <w:rStyle w:val="99"/>
          <w:rFonts w:hint="eastAsia" w:ascii="Verdana" w:hAnsi="Verdana" w:cs="Verdana"/>
          <w:b/>
          <w:bCs/>
          <w:color w:val="000000"/>
          <w:szCs w:val="21"/>
        </w:rPr>
        <w:t>到如今才说出以往真情</w:t>
      </w:r>
      <w:r>
        <w:rPr>
          <w:rFonts w:hint="eastAsia" w:ascii="宋体" w:hAnsi="宋体" w:cs="宋体"/>
        </w:rPr>
        <w:t>”。</w:t>
      </w:r>
    </w:p>
  </w:footnote>
  <w:footnote w:id="5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hint="eastAsia" w:ascii="Verdana" w:hAnsi="Verdana" w:cs="Verdana"/>
          <w:bCs/>
          <w:color w:val="000000"/>
          <w:szCs w:val="21"/>
        </w:rPr>
        <w:t>罗州生来罗州养”一句，</w:t>
      </w:r>
      <w:r>
        <w:rPr>
          <w:rFonts w:hint="eastAsia" w:ascii="宋体" w:hAnsi="宋体" w:cs="宋体"/>
        </w:rPr>
        <w:t>陈超老师从刘曾复先生学的是“</w:t>
      </w:r>
      <w:r>
        <w:rPr>
          <w:rStyle w:val="99"/>
          <w:rFonts w:hint="eastAsia" w:ascii="Verdana" w:hAnsi="Verdana" w:cs="Verdana"/>
          <w:b/>
          <w:bCs/>
          <w:color w:val="000000"/>
          <w:szCs w:val="21"/>
        </w:rPr>
        <w:t>罗州生来罗州长</w:t>
      </w:r>
      <w:r>
        <w:rPr>
          <w:rFonts w:hint="eastAsia" w:ascii="宋体" w:hAnsi="宋体" w:cs="宋体"/>
        </w:rPr>
        <w:t>”。</w:t>
      </w:r>
    </w:p>
  </w:footnote>
  <w:footnote w:id="5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一步儿”原记作“移步儿”，从吴小如先生建议改。</w:t>
      </w:r>
    </w:p>
  </w:footnote>
  <w:footnote w:id="5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淡思淡想”，即“单思单想”的谐音。</w:t>
      </w:r>
    </w:p>
  </w:footnote>
  <w:footnote w:id="508">
    <w:p>
      <w:pPr>
        <w:pStyle w:val="13"/>
        <w:tabs>
          <w:tab w:val="left" w:pos="37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告，刘曾复先生授其作“斜月透窗”。</w:t>
      </w:r>
    </w:p>
  </w:footnote>
  <w:footnote w:id="5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此戏是《庆顶珠》中的一部分，据有关资料载，</w:t>
      </w:r>
      <w:r>
        <w:rPr>
          <w:rFonts w:ascii="宋体" w:hAnsi="宋体" w:cs="宋体"/>
        </w:rPr>
        <w:t>原《庆顶珠》全剧有“得宝”、“庆珠”、“比武”、“珠聘”、“打鱼”、“恶讨”、“屈责”、“献珠”、“杀家”、“投亲”、“劫牢”、“珠圆”等场次</w:t>
      </w:r>
      <w:r>
        <w:rPr>
          <w:rFonts w:hint="eastAsia" w:ascii="宋体" w:hAnsi="宋体" w:cs="宋体"/>
        </w:rPr>
        <w:t>。</w:t>
      </w:r>
      <w:r>
        <w:rPr>
          <w:rFonts w:ascii="宋体" w:hAnsi="宋体" w:cs="宋体"/>
        </w:rPr>
        <w:t>一般习惯从“打鱼”演到“杀家”，故称《打鱼杀家》；旧时戏单“鱼”、“渔”混用，亦作“打渔杀家”。据吴小如先生告，1949年后因田汉建议，戏名统一为《打渔杀家》。</w:t>
      </w:r>
    </w:p>
  </w:footnote>
  <w:footnote w:id="51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rPr>
        <w:t>“牙车”是“牙床”的意思</w:t>
      </w:r>
      <w:r>
        <w:rPr>
          <w:rFonts w:ascii="宋体" w:hAnsi="宋体" w:cs="宋体"/>
        </w:rPr>
        <w:t>。</w:t>
      </w:r>
      <w:r>
        <w:rPr>
          <w:rFonts w:hint="eastAsia" w:ascii="宋体" w:hAnsi="宋体" w:cs="宋体"/>
        </w:rPr>
        <w:t>吴小如先生曾撰文指出，天津的王庾生先生此句唱作“这才是闭门坐平地生波”。</w:t>
      </w:r>
    </w:p>
  </w:footnote>
  <w:footnote w:id="511">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陈超老师注：刘曾复先生曾说明：此处萧恩&lt;</w:t>
      </w:r>
      <w:r>
        <w:rPr>
          <w:rFonts w:hint="eastAsia" w:ascii="楷体" w:hAnsi="楷体" w:eastAsia="楷体" w:cs="楷体"/>
          <w:b/>
        </w:rPr>
        <w:t>扫头</w:t>
      </w:r>
      <w:r>
        <w:rPr>
          <w:rFonts w:hint="eastAsia" w:ascii="宋体" w:hAnsi="宋体" w:cs="宋体"/>
        </w:rPr>
        <w:t>&gt;</w:t>
      </w:r>
      <w:r>
        <w:rPr>
          <w:rFonts w:hint="eastAsia" w:ascii="楷体" w:hAnsi="楷体" w:eastAsia="楷体" w:cs="楷体"/>
        </w:rPr>
        <w:t>下场</w:t>
      </w:r>
      <w:r>
        <w:rPr>
          <w:rFonts w:hint="eastAsia" w:ascii="宋体" w:hAnsi="宋体" w:cs="宋体"/>
        </w:rPr>
        <w:t>，</w:t>
      </w:r>
      <w:r>
        <w:rPr>
          <w:rFonts w:hint="eastAsia" w:ascii="楷体" w:hAnsi="楷体" w:eastAsia="楷体" w:cs="楷体"/>
        </w:rPr>
        <w:t>不踢大带</w:t>
      </w:r>
      <w:r>
        <w:rPr>
          <w:rFonts w:hint="eastAsia" w:ascii="宋体" w:hAnsi="宋体" w:cs="宋体"/>
        </w:rPr>
        <w:t>：</w:t>
      </w:r>
      <w:r>
        <w:rPr>
          <w:rFonts w:hint="eastAsia" w:ascii="楷体" w:hAnsi="楷体" w:eastAsia="楷体" w:cs="楷体"/>
        </w:rPr>
        <w:t>出门</w:t>
      </w:r>
      <w:r>
        <w:rPr>
          <w:rFonts w:hint="eastAsia" w:ascii="宋体" w:hAnsi="宋体" w:cs="宋体"/>
        </w:rPr>
        <w:t>，</w:t>
      </w:r>
      <w:r>
        <w:rPr>
          <w:rFonts w:hint="eastAsia" w:ascii="楷体" w:hAnsi="楷体" w:eastAsia="楷体" w:cs="楷体"/>
        </w:rPr>
        <w:t>褶子倒手</w:t>
      </w:r>
      <w:r>
        <w:rPr>
          <w:rFonts w:hint="eastAsia" w:ascii="宋体" w:hAnsi="宋体" w:cs="宋体"/>
        </w:rPr>
        <w:t>，</w:t>
      </w:r>
      <w:r>
        <w:rPr>
          <w:rFonts w:hint="eastAsia" w:ascii="楷体" w:hAnsi="楷体" w:eastAsia="楷体" w:cs="楷体"/>
        </w:rPr>
        <w:t>右手向上一指</w:t>
      </w:r>
      <w:r>
        <w:rPr>
          <w:rFonts w:hint="eastAsia" w:ascii="宋体" w:hAnsi="宋体" w:cs="宋体"/>
        </w:rPr>
        <w:t>，</w:t>
      </w:r>
      <w:r>
        <w:rPr>
          <w:rFonts w:hint="eastAsia" w:ascii="楷体" w:hAnsi="楷体" w:eastAsia="楷体" w:cs="楷体"/>
        </w:rPr>
        <w:t>弹髯下</w:t>
      </w:r>
      <w:r>
        <w:rPr>
          <w:rFonts w:hint="eastAsia" w:ascii="宋体" w:hAnsi="宋体" w:cs="宋体"/>
        </w:rPr>
        <w:t>。这个&lt;</w:t>
      </w:r>
      <w:r>
        <w:rPr>
          <w:rFonts w:hint="eastAsia" w:ascii="楷体" w:hAnsi="楷体" w:eastAsia="楷体" w:cs="楷体"/>
          <w:b/>
        </w:rPr>
        <w:t>扫头</w:t>
      </w:r>
      <w:r>
        <w:rPr>
          <w:rFonts w:hint="eastAsia" w:ascii="宋体" w:hAnsi="宋体" w:cs="宋体"/>
        </w:rPr>
        <w:t>&gt;扫的是一个“对儿”，“闭门家中坐，祸从天上来”，因此这一指表示“祸从天上来”。</w:t>
      </w:r>
    </w:p>
  </w:footnote>
  <w:footnote w:id="5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8"/>
          <w:szCs w:val="18"/>
        </w:rPr>
        <w:t>君</w:t>
      </w:r>
      <w:r>
        <w:rPr>
          <w:rFonts w:hint="eastAsia"/>
        </w:rPr>
        <w:t>说《审刺客》一戏时，顺便说了“萧恩挨打”部分的内容。</w:t>
      </w:r>
    </w:p>
  </w:footnote>
  <w:footnote w:id="5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吴小如先生告，萧恩对萧桂英提及“庆顶珠”时，念白作“聘礼珠子”，“庆顶珠”作戏名。</w:t>
      </w:r>
    </w:p>
  </w:footnote>
  <w:footnote w:id="5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以下括号中的念白据吴焕老师整理的剧本(经刘曾复先生审订)添加。</w:t>
      </w:r>
    </w:p>
  </w:footnote>
  <w:footnote w:id="51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据吴焕老师整理的剧本注：汪派在“想当年”前面还有两句，词句是“劝世人一个个须要学好，皆因是自有那天理昭彰。”</w:t>
      </w:r>
    </w:p>
  </w:footnote>
  <w:footnote w:id="5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此处刘曾复先生说戏录音近似“错婚姻”，吴小如先生从夏山楼主学的是“拆婚姻”，此处从吴小如先生。李楠</w:t>
      </w:r>
      <w:r>
        <w:rPr>
          <w:rFonts w:hint="eastAsia"/>
          <w:sz w:val="15"/>
          <w:szCs w:val="15"/>
        </w:rPr>
        <w:t>君</w:t>
      </w:r>
      <w:r>
        <w:rPr>
          <w:rFonts w:hint="eastAsia"/>
        </w:rPr>
        <w:t>认为，此处系刘曾复先生将“拆”字按上口字处理。</w:t>
      </w:r>
    </w:p>
  </w:footnote>
  <w:footnote w:id="5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吴焕老师整理的剧本记作“又攀出”。</w:t>
      </w:r>
    </w:p>
  </w:footnote>
  <w:footnote w:id="5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注：觱篥，又作“筚篥”，竹管乐器，源于西域，类似“胡笳”。即俗称“牛角觱篥”者，番邦号角。</w:t>
      </w:r>
    </w:p>
  </w:footnote>
  <w:footnote w:id="5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建议作“各路豪强”。</w:t>
      </w:r>
    </w:p>
  </w:footnote>
  <w:footnote w:id="5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此处从《传统剧目汇编》，童贯封“广阳王”。</w:t>
      </w:r>
    </w:p>
  </w:footnote>
  <w:footnote w:id="5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建议作“赍公文”。</w:t>
      </w:r>
    </w:p>
  </w:footnote>
  <w:footnote w:id="5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建议作“躬躯迎”。</w:t>
      </w:r>
    </w:p>
  </w:footnote>
  <w:footnote w:id="5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建议作“前导”。</w:t>
      </w:r>
    </w:p>
  </w:footnote>
  <w:footnote w:id="524">
    <w:p>
      <w:pPr>
        <w:pStyle w:val="13"/>
        <w:suppressLineNumbers w:val="0"/>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刘曾复先生介绍，此处唱下是程继先的演法，金仲仁的演法是念下。</w:t>
      </w:r>
    </w:p>
  </w:footnote>
  <w:footnote w:id="5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建议作“何等”。</w:t>
      </w:r>
    </w:p>
  </w:footnote>
  <w:footnote w:id="5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建议作“抢夺州郡”。</w:t>
      </w:r>
    </w:p>
  </w:footnote>
  <w:footnote w:id="5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此处俗作“山摇动”。</w:t>
      </w:r>
    </w:p>
  </w:footnote>
  <w:footnote w:id="5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建议作“有威名”。</w:t>
      </w:r>
    </w:p>
  </w:footnote>
  <w:footnote w:id="529">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sz w:val="18"/>
          <w:szCs w:val="18"/>
        </w:rPr>
        <w:t>据陈超老师介绍：</w:t>
      </w:r>
      <w:r>
        <w:rPr>
          <w:rFonts w:hint="eastAsia" w:ascii="宋体" w:hAnsi="宋体" w:cs="宋体"/>
          <w:sz w:val="18"/>
          <w:szCs w:val="18"/>
        </w:rPr>
        <w:t>奠酒上丑司仪，圆纱白四喜青褶子(不穿官衣)，上三炷香、三叩首。很特别。</w:t>
      </w:r>
    </w:p>
  </w:footnote>
  <w:footnote w:id="5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bCs/>
          <w:color w:val="000000"/>
          <w:szCs w:val="21"/>
        </w:rPr>
        <w:t>打道出府</w:t>
      </w:r>
      <w:r>
        <w:rPr>
          <w:rFonts w:hint="eastAsia"/>
        </w:rPr>
        <w:t>”</w:t>
      </w:r>
      <w:r>
        <w:rPr>
          <w:rFonts w:hint="eastAsia" w:ascii="宋体" w:hAnsi="宋体" w:cs="宋体"/>
        </w:rPr>
        <w:t>一句，陈超老师从刘曾复先生学的是“</w:t>
      </w:r>
      <w:r>
        <w:rPr>
          <w:rFonts w:hint="eastAsia" w:ascii="宋体" w:hAnsi="宋体" w:cs="宋体"/>
          <w:b/>
        </w:rPr>
        <w:t>撤去香案</w:t>
      </w:r>
      <w:r>
        <w:rPr>
          <w:rFonts w:hint="eastAsia" w:ascii="宋体" w:hAnsi="宋体" w:cs="宋体"/>
        </w:rPr>
        <w:t>”。省事。</w:t>
      </w:r>
    </w:p>
  </w:footnote>
  <w:footnote w:id="5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w:t>
      </w:r>
      <w:r>
        <w:rPr>
          <w:rFonts w:hint="eastAsia" w:ascii="宋体" w:hAnsi="宋体" w:cs="宋体"/>
          <w:b/>
          <w:bCs/>
        </w:rPr>
        <w:t>老生左刺耳是两枪</w:t>
      </w:r>
      <w:r>
        <w:rPr>
          <w:rFonts w:hint="eastAsia" w:ascii="宋体" w:hAnsi="宋体" w:cs="宋体"/>
        </w:rPr>
        <w:t>，</w:t>
      </w:r>
      <w:r>
        <w:rPr>
          <w:rFonts w:hint="eastAsia" w:ascii="宋体" w:hAnsi="宋体" w:cs="宋体"/>
          <w:b/>
          <w:bCs/>
        </w:rPr>
        <w:t>小生是刺一枪</w:t>
      </w:r>
      <w:r>
        <w:rPr>
          <w:rFonts w:hint="eastAsia" w:ascii="宋体" w:hAnsi="宋体" w:cs="宋体"/>
        </w:rPr>
        <w:t>。刘先生</w:t>
      </w:r>
      <w:r>
        <w:rPr>
          <w:rFonts w:hint="eastAsia"/>
        </w:rPr>
        <w:t>当初稿里写了两枪，《戏曲艺术》发表时漏排。要是一枪小生倒不过抢来，老生</w:t>
      </w:r>
      <w:r>
        <w:rPr>
          <w:rFonts w:hint="eastAsia" w:eastAsia="KaiTi"/>
        </w:rPr>
        <w:t>刺两枪</w:t>
      </w:r>
      <w:r>
        <w:rPr>
          <w:rFonts w:hint="eastAsia"/>
        </w:rPr>
        <w:t>，小生</w:t>
      </w:r>
      <w:r>
        <w:rPr>
          <w:rFonts w:hint="eastAsia" w:eastAsia="KaiTi"/>
        </w:rPr>
        <w:t>枪鐏接一个</w:t>
      </w:r>
      <w:r>
        <w:rPr>
          <w:rFonts w:hint="eastAsia"/>
        </w:rPr>
        <w:t>，</w:t>
      </w:r>
      <w:r>
        <w:rPr>
          <w:rFonts w:hint="eastAsia" w:eastAsia="KaiTi"/>
        </w:rPr>
        <w:t>剜花</w:t>
      </w:r>
      <w:r>
        <w:rPr>
          <w:rFonts w:hint="eastAsia"/>
        </w:rPr>
        <w:t>，</w:t>
      </w:r>
      <w:r>
        <w:rPr>
          <w:rFonts w:hint="eastAsia" w:eastAsia="KaiTi"/>
        </w:rPr>
        <w:t>枪头接一个</w:t>
      </w:r>
      <w:r>
        <w:rPr>
          <w:rFonts w:hint="eastAsia"/>
        </w:rPr>
        <w:t>。</w:t>
      </w:r>
    </w:p>
  </w:footnote>
  <w:footnote w:id="532">
    <w:p>
      <w:pPr>
        <w:tabs>
          <w:tab w:val="left" w:pos="18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ascii="Times New Roman" w:hAnsi="Times New Roman" w:cs="Times New Roman"/>
          <w:sz w:val="20"/>
          <w:szCs w:val="20"/>
        </w:rPr>
        <w:t>刘砚芳介绍</w:t>
      </w:r>
      <w:r>
        <w:rPr>
          <w:rFonts w:hint="eastAsia" w:ascii="Times New Roman" w:hAnsi="Times New Roman" w:cs="Times New Roman"/>
          <w:sz w:val="20"/>
          <w:szCs w:val="20"/>
        </w:rPr>
        <w:t>的</w:t>
      </w:r>
      <w:r>
        <w:rPr>
          <w:rFonts w:ascii="Times New Roman" w:hAnsi="Times New Roman" w:cs="Times New Roman"/>
          <w:sz w:val="20"/>
          <w:szCs w:val="20"/>
        </w:rPr>
        <w:t>杨小楼</w:t>
      </w:r>
      <w:r>
        <w:rPr>
          <w:rFonts w:hint="eastAsia" w:ascii="Times New Roman" w:hAnsi="Times New Roman" w:cs="Times New Roman"/>
          <w:sz w:val="20"/>
          <w:szCs w:val="20"/>
        </w:rPr>
        <w:t>的《镇潭州》中</w:t>
      </w:r>
      <w:r>
        <w:rPr>
          <w:rFonts w:ascii="Times New Roman" w:hAnsi="Times New Roman" w:cs="Times New Roman"/>
          <w:sz w:val="20"/>
          <w:szCs w:val="20"/>
        </w:rPr>
        <w:t>岳飞与杨再兴开打</w:t>
      </w:r>
      <w:r>
        <w:rPr>
          <w:rFonts w:hint="eastAsia" w:ascii="Times New Roman" w:hAnsi="Times New Roman" w:cs="Times New Roman"/>
          <w:sz w:val="20"/>
          <w:szCs w:val="20"/>
        </w:rPr>
        <w:t>的“</w:t>
      </w:r>
      <w:r>
        <w:rPr>
          <w:rFonts w:ascii="Times New Roman" w:hAnsi="Times New Roman" w:cs="Times New Roman"/>
          <w:sz w:val="20"/>
          <w:szCs w:val="20"/>
        </w:rPr>
        <w:t>枪架子</w:t>
      </w:r>
      <w:r>
        <w:rPr>
          <w:rFonts w:hint="eastAsia" w:ascii="Times New Roman" w:hAnsi="Times New Roman" w:cs="Times New Roman"/>
          <w:sz w:val="20"/>
          <w:szCs w:val="20"/>
        </w:rPr>
        <w:t>”</w:t>
      </w:r>
      <w:r>
        <w:rPr>
          <w:rFonts w:ascii="Times New Roman" w:hAnsi="Times New Roman" w:cs="Times New Roman"/>
          <w:sz w:val="20"/>
          <w:szCs w:val="20"/>
        </w:rPr>
        <w:t>头场的打法</w:t>
      </w:r>
      <w:r>
        <w:rPr>
          <w:rFonts w:hint="eastAsia" w:ascii="Times New Roman" w:hAnsi="Times New Roman" w:cs="Times New Roman"/>
          <w:sz w:val="20"/>
          <w:szCs w:val="20"/>
        </w:rPr>
        <w:t>。</w:t>
      </w:r>
    </w:p>
    <w:p>
      <w:pPr>
        <w:tabs>
          <w:tab w:val="left" w:pos="180"/>
        </w:tabs>
        <w:ind w:left="180" w:hanging="180"/>
      </w:pPr>
      <w:r>
        <w:rPr>
          <w:rFonts w:hint="eastAsia" w:ascii="Times New Roman" w:hAnsi="Times New Roman" w:cs="Times New Roman"/>
          <w:sz w:val="20"/>
          <w:szCs w:val="20"/>
        </w:rPr>
        <w:tab/>
      </w:r>
      <w:r>
        <w:rPr>
          <w:rFonts w:hint="eastAsia" w:ascii="Times New Roman" w:hAnsi="Times New Roman" w:cs="Times New Roman"/>
          <w:sz w:val="20"/>
          <w:szCs w:val="20"/>
        </w:rPr>
        <w:t xml:space="preserve">  </w:t>
      </w:r>
      <w:r>
        <w:rPr>
          <w:rFonts w:ascii="Times New Roman" w:hAnsi="Times New Roman" w:cs="Times New Roman"/>
          <w:sz w:val="20"/>
          <w:szCs w:val="20"/>
        </w:rPr>
        <w:t>杨的岳飞学谭鑫培，所用的把子能显出大将风度，马上交锋，彼此较量，稳重沉着，棋逢对手，合乎剧情。</w:t>
      </w:r>
    </w:p>
    <w:p>
      <w:pPr>
        <w:ind w:left="269"/>
      </w:pPr>
      <w:r>
        <w:rPr>
          <w:rFonts w:hint="eastAsia" w:ascii="Times New Roman" w:hAnsi="Times New Roman" w:cs="Times New Roman"/>
          <w:sz w:val="20"/>
          <w:szCs w:val="20"/>
        </w:rPr>
        <w:tab/>
      </w:r>
      <w:r>
        <w:rPr>
          <w:rFonts w:hint="eastAsia" w:ascii="Times New Roman" w:hAnsi="Times New Roman" w:cs="Times New Roman"/>
          <w:sz w:val="20"/>
          <w:szCs w:val="20"/>
        </w:rPr>
        <w:t>陈超老师补注：杨小楼跟梅兰芳唱过《镇潭州》，也打这套把子，是杨小楼教的。程继先、杨小楼没唱过这出戏，程继先从没搭过杨小楼班，也不单独与杨合作唱戏，只是在窝窝头会或堂会偶尔合作大义务戏。</w:t>
      </w:r>
    </w:p>
  </w:footnote>
  <w:footnote w:id="533">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Cs w:val="21"/>
        </w:rPr>
        <w:t>这是</w:t>
      </w:r>
      <w:r>
        <w:rPr>
          <w:rFonts w:ascii="Times New Roman" w:hAnsi="Times New Roman" w:cs="Times New Roman"/>
          <w:szCs w:val="21"/>
        </w:rPr>
        <w:t>岳飞失利下</w:t>
      </w:r>
      <w:r>
        <w:rPr>
          <w:rFonts w:hint="eastAsia" w:ascii="Times New Roman" w:hAnsi="Times New Roman" w:cs="Times New Roman"/>
          <w:szCs w:val="21"/>
        </w:rPr>
        <w:t>的</w:t>
      </w:r>
      <w:r>
        <w:rPr>
          <w:rFonts w:ascii="Times New Roman" w:hAnsi="Times New Roman" w:cs="Times New Roman"/>
          <w:szCs w:val="21"/>
        </w:rPr>
        <w:t>打法</w:t>
      </w:r>
      <w:r>
        <w:rPr>
          <w:rFonts w:hint="eastAsia" w:ascii="Times New Roman" w:hAnsi="Times New Roman" w:cs="Times New Roman"/>
          <w:szCs w:val="21"/>
        </w:rPr>
        <w:t>。</w:t>
      </w:r>
    </w:p>
    <w:p>
      <w:pPr>
        <w:pStyle w:val="13"/>
        <w:suppressLineNumbers w:val="0"/>
        <w:ind w:left="180" w:firstLine="0"/>
      </w:pPr>
      <w:r>
        <w:rPr>
          <w:rFonts w:hint="eastAsia" w:ascii="Times New Roman" w:hAnsi="Times New Roman" w:cs="Times New Roman"/>
          <w:b/>
        </w:rPr>
        <w:t xml:space="preserve">  特别</w:t>
      </w:r>
      <w:r>
        <w:rPr>
          <w:rFonts w:ascii="Times New Roman" w:hAnsi="Times New Roman" w:cs="Times New Roman"/>
          <w:b/>
        </w:rPr>
        <w:t>值得一提</w:t>
      </w:r>
      <w:r>
        <w:rPr>
          <w:rFonts w:hint="eastAsia" w:ascii="Times New Roman" w:hAnsi="Times New Roman" w:cs="Times New Roman"/>
          <w:b/>
        </w:rPr>
        <w:t>的是：</w:t>
      </w:r>
      <w:r>
        <w:rPr>
          <w:rFonts w:ascii="Times New Roman" w:hAnsi="Times New Roman" w:cs="Times New Roman"/>
          <w:b/>
        </w:rPr>
        <w:t>《镇潭州》戏中会战的唱和开打里，</w:t>
      </w:r>
      <w:r>
        <w:rPr>
          <w:rFonts w:ascii="Times New Roman" w:hAnsi="Times New Roman" w:eastAsia="Times New Roman" w:cs="Times New Roman"/>
          <w:b/>
        </w:rPr>
        <w:t xml:space="preserve"> </w:t>
      </w:r>
      <w:r>
        <w:rPr>
          <w:rFonts w:ascii="Times New Roman" w:hAnsi="Times New Roman" w:cs="Times New Roman"/>
          <w:b/>
        </w:rPr>
        <w:t>传统灵活地用</w:t>
      </w:r>
      <w:r>
        <w:rPr>
          <w:rFonts w:hint="eastAsia" w:ascii="Times New Roman" w:hAnsi="Times New Roman" w:cs="Times New Roman"/>
        </w:rPr>
        <w:t>&lt;</w:t>
      </w:r>
      <w:r>
        <w:rPr>
          <w:rFonts w:ascii="楷体" w:hAnsi="楷体" w:eastAsia="楷体" w:cs="楷体"/>
          <w:b/>
        </w:rPr>
        <w:t>战场</w:t>
      </w:r>
      <w:r>
        <w:rPr>
          <w:rFonts w:hint="eastAsia" w:ascii="Times New Roman" w:hAnsi="Times New Roman" w:cs="Times New Roman"/>
        </w:rPr>
        <w:t>&gt;</w:t>
      </w:r>
      <w:r>
        <w:rPr>
          <w:rFonts w:ascii="Times New Roman" w:hAnsi="Times New Roman" w:cs="Times New Roman"/>
          <w:b/>
        </w:rPr>
        <w:t>锣鼓，适合人物和戏情。</w:t>
      </w:r>
    </w:p>
  </w:footnote>
  <w:footnote w:id="53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这是刘曾复先生示范的</w:t>
      </w:r>
      <w:r>
        <w:rPr>
          <w:sz w:val="20"/>
          <w:szCs w:val="20"/>
        </w:rPr>
        <w:t>罗福山唱法</w:t>
      </w:r>
      <w:r>
        <w:rPr>
          <w:rFonts w:hint="eastAsia"/>
          <w:sz w:val="20"/>
          <w:szCs w:val="20"/>
        </w:rPr>
        <w:t>。</w:t>
      </w:r>
    </w:p>
  </w:footnote>
  <w:footnote w:id="535">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建议作“未有巧计”。</w:t>
      </w:r>
    </w:p>
  </w:footnote>
  <w:footnote w:id="536">
    <w:p>
      <w:pPr>
        <w:pStyle w:val="13"/>
        <w:snapToGrid w:val="0"/>
        <w:rPr>
          <w:rStyle w:val="66"/>
          <w:rFonts w:hint="default" w:ascii="Verdana" w:hAnsi="Verdana" w:eastAsia="宋体" w:cs="Times New Roman"/>
          <w:kern w:val="2"/>
          <w:sz w:val="20"/>
          <w:szCs w:val="20"/>
          <w:vertAlign w:val="baseline"/>
          <w:lang w:eastAsia="zh-CN" w:bidi="ar-SA"/>
        </w:rPr>
      </w:pPr>
      <w:r>
        <w:rPr>
          <w:rStyle w:val="12"/>
          <w:rFonts w:ascii="Times New Roman" w:hAnsi="Times New Roman" w:eastAsia="宋体" w:cs="Times New Roman"/>
          <w:kern w:val="2"/>
          <w:sz w:val="21"/>
          <w:szCs w:val="22"/>
          <w:lang w:val="en-US" w:eastAsia="zh-CN" w:bidi="ar-SA"/>
        </w:rPr>
        <w:footnoteRef/>
      </w:r>
      <w:r>
        <w:rPr>
          <w:rStyle w:val="12"/>
          <w:rFonts w:ascii="Times New Roman" w:hAnsi="Times New Roman" w:eastAsia="宋体" w:cs="Times New Roman"/>
          <w:kern w:val="2"/>
          <w:sz w:val="21"/>
          <w:szCs w:val="22"/>
          <w:lang w:val="en-US" w:eastAsia="zh-CN" w:bidi="ar-SA"/>
        </w:rPr>
        <w:t xml:space="preserve"> </w:t>
      </w:r>
      <w:r>
        <w:rPr>
          <w:rStyle w:val="66"/>
          <w:rFonts w:hint="eastAsia" w:ascii="Verdana" w:hAnsi="Verdana" w:eastAsia="宋体" w:cs="Times New Roman"/>
          <w:kern w:val="2"/>
          <w:sz w:val="20"/>
          <w:szCs w:val="20"/>
          <w:vertAlign w:val="baseline"/>
          <w:lang w:eastAsia="zh-CN" w:bidi="ar-SA"/>
        </w:rPr>
        <w:t>此</w:t>
      </w:r>
      <w:r>
        <w:rPr>
          <w:rStyle w:val="66"/>
          <w:rFonts w:hint="default" w:ascii="Verdana" w:hAnsi="Verdana" w:cs="Times New Roman"/>
          <w:kern w:val="2"/>
          <w:sz w:val="20"/>
          <w:szCs w:val="20"/>
          <w:vertAlign w:val="baseline"/>
          <w:lang w:eastAsia="zh-CN" w:bidi="ar-SA"/>
        </w:rPr>
        <w:t>处念</w:t>
      </w:r>
      <w:r>
        <w:rPr>
          <w:rStyle w:val="66"/>
          <w:rFonts w:hint="eastAsia" w:ascii="Verdana" w:hAnsi="Verdana" w:eastAsia="宋体" w:cs="Times New Roman"/>
          <w:kern w:val="2"/>
          <w:sz w:val="20"/>
          <w:szCs w:val="20"/>
          <w:vertAlign w:val="baseline"/>
          <w:lang w:eastAsia="zh-CN" w:bidi="ar-SA"/>
        </w:rPr>
        <w:t>是“连挑宋</w:t>
      </w:r>
      <w:r>
        <w:rPr>
          <w:rStyle w:val="66"/>
          <w:rFonts w:hint="default" w:ascii="Verdana" w:hAnsi="Verdana" w:cs="Times New Roman"/>
          <w:kern w:val="2"/>
          <w:sz w:val="20"/>
          <w:szCs w:val="20"/>
          <w:vertAlign w:val="baseline"/>
          <w:lang w:eastAsia="zh-CN" w:bidi="ar-SA"/>
        </w:rPr>
        <w:t>营</w:t>
      </w:r>
      <w:r>
        <w:rPr>
          <w:rStyle w:val="66"/>
          <w:rFonts w:hint="eastAsia" w:ascii="Verdana" w:hAnsi="Verdana" w:eastAsia="宋体" w:cs="Times New Roman"/>
          <w:kern w:val="2"/>
          <w:sz w:val="20"/>
          <w:szCs w:val="20"/>
          <w:vertAlign w:val="baseline"/>
          <w:lang w:eastAsia="zh-CN" w:bidi="ar-SA"/>
        </w:rPr>
        <w:t>数员上将”，</w:t>
      </w:r>
      <w:r>
        <w:rPr>
          <w:rStyle w:val="66"/>
          <w:rFonts w:hint="default" w:ascii="Verdana" w:hAnsi="Verdana" w:cs="Times New Roman"/>
          <w:kern w:val="2"/>
          <w:sz w:val="20"/>
          <w:szCs w:val="20"/>
          <w:vertAlign w:val="baseline"/>
          <w:lang w:eastAsia="zh-CN" w:bidi="ar-SA"/>
        </w:rPr>
        <w:t>似亦可。</w:t>
      </w:r>
    </w:p>
  </w:footnote>
  <w:footnote w:id="537">
    <w:p>
      <w:pPr>
        <w:keepNext w:val="0"/>
        <w:keepLines w:val="0"/>
        <w:widowControl/>
        <w:suppressLineNumbers w:val="0"/>
        <w:ind w:left="200" w:hanging="210" w:hangingChars="100"/>
        <w:jc w:val="left"/>
        <w:rPr>
          <w:rFonts w:hint="default"/>
        </w:rPr>
      </w:pPr>
      <w:r>
        <w:rPr>
          <w:rStyle w:val="12"/>
        </w:rPr>
        <w:footnoteRef/>
      </w:r>
      <w:r>
        <w:t xml:space="preserve"> </w:t>
      </w:r>
      <w:r>
        <w:rPr>
          <w:rStyle w:val="66"/>
          <w:rFonts w:hint="eastAsia" w:ascii="Verdana" w:hAnsi="Verdana" w:eastAsia="宋体" w:cs="Times New Roman"/>
          <w:kern w:val="2"/>
          <w:sz w:val="20"/>
          <w:szCs w:val="20"/>
          <w:vertAlign w:val="baseline"/>
          <w:lang w:eastAsia="zh-CN" w:bidi="ar-SA"/>
        </w:rPr>
        <w:t>刘曾复先生为陈超老师说戏时没有此句，</w:t>
      </w:r>
      <w:r>
        <w:rPr>
          <w:rStyle w:val="66"/>
          <w:rFonts w:hint="default" w:ascii="Verdana" w:hAnsi="Verdana" w:cs="Times New Roman"/>
          <w:kern w:val="2"/>
          <w:sz w:val="20"/>
          <w:szCs w:val="20"/>
          <w:vertAlign w:val="baseline"/>
          <w:lang w:eastAsia="zh-CN" w:bidi="ar-SA"/>
        </w:rPr>
        <w:t>此处</w:t>
      </w:r>
      <w:r>
        <w:rPr>
          <w:rStyle w:val="66"/>
          <w:rFonts w:hint="eastAsia" w:ascii="Verdana" w:hAnsi="Verdana" w:eastAsia="宋体" w:cs="Times New Roman"/>
          <w:kern w:val="2"/>
          <w:sz w:val="20"/>
          <w:szCs w:val="20"/>
          <w:vertAlign w:val="baseline"/>
          <w:lang w:val="en-US" w:eastAsia="zh-CN" w:bidi="ar-SA"/>
        </w:rPr>
        <w:t>根据《京剧丛刊》第十三集</w:t>
      </w:r>
      <w:r>
        <w:rPr>
          <w:rStyle w:val="66"/>
          <w:rFonts w:hint="default" w:ascii="Verdana" w:hAnsi="Verdana" w:eastAsia="宋体" w:cs="Times New Roman"/>
          <w:kern w:val="2"/>
          <w:sz w:val="20"/>
          <w:szCs w:val="20"/>
          <w:vertAlign w:val="baseline"/>
          <w:lang w:eastAsia="zh-CN" w:bidi="ar-SA"/>
        </w:rPr>
        <w:t xml:space="preserve"> 《八大锤》增补，使文意通顺。</w:t>
      </w:r>
    </w:p>
  </w:footnote>
  <w:footnote w:id="538">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t>此处王佐也可同念</w:t>
      </w:r>
      <w:r>
        <w:rPr>
          <w:rStyle w:val="99"/>
          <w:rFonts w:ascii="宋体" w:hAnsi="宋体" w:cs="宋体"/>
          <w:bCs/>
          <w:color w:val="000000"/>
          <w:szCs w:val="21"/>
        </w:rPr>
        <w:t>“</w:t>
      </w:r>
      <w:r>
        <w:t>与我溶墨</w:t>
      </w:r>
      <w:r>
        <w:rPr>
          <w:rStyle w:val="99"/>
          <w:rFonts w:hint="default" w:ascii="宋体" w:hAnsi="宋体" w:cs="宋体"/>
          <w:bCs/>
          <w:color w:val="000000"/>
          <w:szCs w:val="21"/>
        </w:rPr>
        <w:t>”</w:t>
      </w:r>
      <w:r>
        <w:t>。</w:t>
      </w:r>
    </w:p>
  </w:footnote>
  <w:footnote w:id="5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王连平藏本作“要把大元扫”。</w:t>
      </w:r>
    </w:p>
  </w:footnote>
  <w:footnote w:id="5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王连平藏本作“凌烟阁标名”。</w:t>
      </w:r>
    </w:p>
  </w:footnote>
  <w:footnote w:id="5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据樊百乐君告知，此处龙套唱的&lt;</w:t>
      </w:r>
      <w:r>
        <w:rPr>
          <w:rFonts w:hint="eastAsia" w:ascii="楷体" w:hAnsi="楷体" w:eastAsia="楷体" w:cs="楷体"/>
          <w:b/>
        </w:rPr>
        <w:t>泣颜回</w:t>
      </w:r>
      <w:r>
        <w:rPr>
          <w:rFonts w:hint="eastAsia"/>
        </w:rPr>
        <w:t xml:space="preserve">&gt; </w:t>
      </w:r>
      <w:r>
        <w:rPr>
          <w:rFonts w:hint="eastAsia" w:ascii="宋体" w:hAnsi="宋体" w:cs="宋体"/>
        </w:rPr>
        <w:t>“</w:t>
      </w:r>
      <w:r>
        <w:rPr>
          <w:rFonts w:hint="eastAsia"/>
        </w:rPr>
        <w:t>牌子”用的是《连环计·起布问探》的词句：</w:t>
      </w:r>
    </w:p>
    <w:p>
      <w:pPr>
        <w:pStyle w:val="13"/>
        <w:spacing w:line="276" w:lineRule="auto"/>
        <w:ind w:left="170" w:hanging="170"/>
      </w:pPr>
      <w:r>
        <w:rPr>
          <w:rFonts w:hint="eastAsia"/>
        </w:rPr>
        <w:tab/>
      </w:r>
      <w:r>
        <w:rPr>
          <w:rFonts w:hint="eastAsia"/>
        </w:rPr>
        <w:t xml:space="preserve"> </w:t>
      </w:r>
      <w:r>
        <w:rPr>
          <w:rFonts w:hint="eastAsia" w:ascii="宋体" w:hAnsi="宋体" w:cs="宋体"/>
          <w:sz w:val="18"/>
          <w:szCs w:val="18"/>
        </w:rPr>
        <w:t>“</w:t>
      </w:r>
      <w:r>
        <w:rPr>
          <w:rFonts w:hint="eastAsia"/>
          <w:sz w:val="18"/>
          <w:szCs w:val="18"/>
        </w:rPr>
        <w:t>羽檄会诸侯，运神机，阵拥貔貅。同心勠力，斩奸臣，拂拭吴钩。叹蒙尘冕旒，起群雄，云绕夸争斗。看长江浪息风恬，济川人自在行舟。”</w:t>
      </w:r>
    </w:p>
  </w:footnote>
  <w:footnote w:id="5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姜骏建议作“须当勠力”，此处从《京剧汇编》第九十八集</w:t>
      </w:r>
      <w:r>
        <w:rPr>
          <w:rFonts w:hint="eastAsia" w:eastAsia="Calibri"/>
          <w:sz w:val="18"/>
          <w:szCs w:val="18"/>
        </w:rPr>
        <w:t xml:space="preserve"> </w:t>
      </w:r>
      <w:r>
        <w:rPr>
          <w:rFonts w:hint="eastAsia"/>
          <w:sz w:val="18"/>
          <w:szCs w:val="18"/>
        </w:rPr>
        <w:t>王连平藏本。</w:t>
      </w:r>
    </w:p>
  </w:footnote>
  <w:footnote w:id="5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齐眉盖鬓”俗作“齐眉盖顶”，据钱盛</w:t>
      </w:r>
      <w:r>
        <w:rPr>
          <w:rFonts w:hint="eastAsia"/>
          <w:sz w:val="15"/>
          <w:szCs w:val="15"/>
        </w:rPr>
        <w:t>君</w:t>
      </w:r>
      <w:r>
        <w:rPr>
          <w:rFonts w:hint="eastAsia"/>
        </w:rPr>
        <w:t>告，后者是地方戏和鼓书词中常见“水词儿”。</w:t>
      </w:r>
    </w:p>
  </w:footnote>
  <w:footnote w:id="544">
    <w:p>
      <w:pPr>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谭鑫培、李寿山设计。《战太平》花云与陈英杰</w:t>
      </w:r>
      <w:r>
        <w:rPr>
          <w:rFonts w:ascii="Times New Roman" w:hAnsi="Times New Roman" w:cs="Times New Roman"/>
          <w:sz w:val="20"/>
          <w:szCs w:val="20"/>
        </w:rPr>
        <w:t>(</w:t>
      </w:r>
      <w:r>
        <w:rPr>
          <w:rFonts w:hint="eastAsia" w:ascii="Times New Roman" w:hAnsi="Times New Roman" w:cs="Times New Roman"/>
          <w:sz w:val="20"/>
          <w:szCs w:val="20"/>
        </w:rPr>
        <w:t>一般“英”字写成“友”，《英烈传》中是“英”字</w:t>
      </w:r>
      <w:r>
        <w:rPr>
          <w:rFonts w:ascii="Times New Roman" w:hAnsi="Times New Roman" w:cs="Times New Roman"/>
          <w:sz w:val="20"/>
          <w:szCs w:val="20"/>
        </w:rPr>
        <w:t>)</w:t>
      </w:r>
      <w:r>
        <w:rPr>
          <w:rFonts w:hint="eastAsia" w:ascii="Times New Roman" w:hAnsi="Times New Roman" w:cs="Times New Roman"/>
          <w:sz w:val="20"/>
          <w:szCs w:val="20"/>
        </w:rPr>
        <w:t>的情况与《南阳关》伍云召、韩擒虎不同。头场开打是陈想攻下太平，花是想奋力杀退陈，等候救兵。这场开打也不能太多，太多显松，不能显示花云一鼓作气把陈击退，但又不能太少，少则不足以显示花云之勇。谭鑫培这一场采用过“大扫琉璃灯”，比“灯笼泡”火炽，但又干净利落，颇为得体。陈英杰由李寿山配演。花云得胜后是想回城防卫，所以不用龙套追过场，要一个小下场下。另一场是花云急于保护朱文逊杀出重围，与陈英杰无心恋战，因此不能多打，但打陈下后，紧接耍一个大下场，表示奋力突围。</w:t>
      </w:r>
    </w:p>
  </w:footnote>
  <w:footnote w:id="54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余叔岩、钱金福设计。</w:t>
      </w:r>
    </w:p>
  </w:footnote>
  <w:footnote w:id="54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这是贯大元介绍的谭鑫培《战太平》头场花云开打后的下场。括号中隶体字标注的是《老生把子》一文与《京剧新序》中不同处。</w:t>
      </w:r>
    </w:p>
  </w:footnote>
  <w:footnote w:id="54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杨小楼晚年耍完三个迎面花后减去扫腿等，只打一下，直接就在脸前画三圈。许多戏他都用这个下场，例如他演《下河东》时第二个下场就用它。</w:t>
      </w:r>
    </w:p>
  </w:footnote>
  <w:footnote w:id="5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刘曾复先生为林瑞平、杨甲戌二位先生说戏录音接近刘先生为吴小如先生示范的王凤卿唱法：</w:t>
      </w:r>
    </w:p>
    <w:p>
      <w:pPr>
        <w:pStyle w:val="13"/>
        <w:ind w:left="0" w:firstLine="90"/>
      </w:pPr>
      <w:r>
        <w:rPr>
          <w:rFonts w:hint="eastAsia" w:ascii="宋体" w:hAnsi="宋体" w:cs="宋体"/>
          <w:sz w:val="18"/>
          <w:szCs w:val="18"/>
        </w:rPr>
        <w:tab/>
      </w:r>
      <w:r>
        <w:rPr>
          <w:rFonts w:hint="eastAsia" w:ascii="宋体" w:hAnsi="宋体" w:cs="宋体"/>
          <w:sz w:val="18"/>
          <w:szCs w:val="18"/>
        </w:rPr>
        <w:t xml:space="preserve"> “</w:t>
      </w:r>
      <w:r>
        <w:rPr>
          <w:rFonts w:hint="eastAsia"/>
          <w:sz w:val="18"/>
          <w:szCs w:val="18"/>
        </w:rPr>
        <w:t>【</w:t>
      </w:r>
      <w:r>
        <w:rPr>
          <w:rFonts w:hint="eastAsia" w:ascii="楷体" w:hAnsi="楷体" w:eastAsia="楷体" w:cs="楷体"/>
          <w:sz w:val="18"/>
          <w:szCs w:val="18"/>
        </w:rPr>
        <w:t>西皮原板</w:t>
      </w:r>
      <w:r>
        <w:rPr>
          <w:rFonts w:hint="eastAsia"/>
          <w:sz w:val="18"/>
          <w:szCs w:val="18"/>
        </w:rPr>
        <w:t>】</w:t>
      </w:r>
      <w:r>
        <w:rPr>
          <w:rFonts w:hint="eastAsia" w:ascii="ˎ̥" w:hAnsi="ˎ̥" w:cs="ˎ̥"/>
          <w:bCs/>
          <w:color w:val="000000"/>
          <w:sz w:val="18"/>
          <w:szCs w:val="18"/>
        </w:rPr>
        <w:t>早就该差能将</w:t>
      </w:r>
      <w:r>
        <w:rPr>
          <w:rFonts w:hint="eastAsia"/>
          <w:sz w:val="18"/>
          <w:szCs w:val="18"/>
        </w:rPr>
        <w:t>【</w:t>
      </w:r>
      <w:r>
        <w:rPr>
          <w:rFonts w:hint="eastAsia"/>
          <w:sz w:val="15"/>
          <w:szCs w:val="15"/>
        </w:rPr>
        <w:t>转</w:t>
      </w:r>
      <w:r>
        <w:rPr>
          <w:rFonts w:hint="eastAsia" w:ascii="楷体" w:hAnsi="楷体" w:eastAsia="楷体" w:cs="楷体"/>
          <w:sz w:val="18"/>
          <w:szCs w:val="18"/>
        </w:rPr>
        <w:t>西皮二六</w:t>
      </w:r>
      <w:r>
        <w:rPr>
          <w:rFonts w:hint="eastAsia"/>
          <w:sz w:val="18"/>
          <w:szCs w:val="18"/>
        </w:rPr>
        <w:t>】</w:t>
      </w:r>
      <w:r>
        <w:rPr>
          <w:rFonts w:hint="eastAsia" w:ascii="ˎ̥" w:hAnsi="ˎ̥" w:cs="ˎ̥"/>
          <w:bCs/>
          <w:color w:val="000000"/>
          <w:sz w:val="18"/>
          <w:szCs w:val="18"/>
        </w:rPr>
        <w:t>前来提防</w:t>
      </w:r>
      <w:r>
        <w:rPr>
          <w:rFonts w:hint="eastAsia"/>
          <w:sz w:val="18"/>
          <w:szCs w:val="18"/>
        </w:rPr>
        <w:t>。【</w:t>
      </w:r>
      <w:r>
        <w:rPr>
          <w:rFonts w:hint="eastAsia" w:ascii="楷体" w:hAnsi="楷体" w:eastAsia="楷体" w:cs="楷体"/>
          <w:sz w:val="18"/>
          <w:szCs w:val="18"/>
        </w:rPr>
        <w:t>西皮摇板</w:t>
      </w:r>
      <w:r>
        <w:rPr>
          <w:rFonts w:hint="eastAsia"/>
          <w:sz w:val="18"/>
          <w:szCs w:val="18"/>
        </w:rPr>
        <w:t>】将身儿来在大街</w:t>
      </w:r>
      <w:r>
        <w:rPr>
          <w:rFonts w:hint="eastAsia"/>
          <w:sz w:val="15"/>
          <w:szCs w:val="15"/>
        </w:rPr>
        <w:t>呀</w:t>
      </w:r>
      <w:r>
        <w:rPr>
          <w:rFonts w:hint="eastAsia"/>
          <w:sz w:val="18"/>
          <w:szCs w:val="18"/>
        </w:rPr>
        <w:t>上，”。</w:t>
      </w:r>
    </w:p>
  </w:footnote>
  <w:footnote w:id="5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刘曾复先生专门介绍，在《英烈传》小说中是“孙侍女”，后来戏台上变成了“二夫人”。</w:t>
      </w:r>
    </w:p>
  </w:footnote>
  <w:footnote w:id="5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陈超老师注：这一场，括号内的词句也是他跟刘曾复先生学的原词。</w:t>
      </w:r>
      <w:r>
        <w:rPr>
          <w:rFonts w:hint="eastAsia" w:ascii="宋体" w:hAnsi="宋体" w:cs="宋体"/>
        </w:rPr>
        <w:t>是三庆班的名演员冯瑞祥改的程长庚唱词，冯瑞祥与孙春恒是三庆班的“一文一武”。谭鑫培《战太平》的唱念和身段都学冯瑞祥。</w:t>
      </w:r>
    </w:p>
  </w:footnote>
  <w:footnote w:id="5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建议“怒骂”均作“辱骂”。</w:t>
      </w:r>
    </w:p>
  </w:footnote>
  <w:footnote w:id="5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建议作“搭进帐”。</w:t>
      </w:r>
    </w:p>
  </w:footnote>
  <w:footnote w:id="5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据李楠</w:t>
      </w:r>
      <w:r>
        <w:rPr>
          <w:rFonts w:hint="eastAsia"/>
          <w:sz w:val="15"/>
          <w:szCs w:val="15"/>
        </w:rPr>
        <w:t>君</w:t>
      </w:r>
      <w:r>
        <w:rPr>
          <w:rFonts w:hint="eastAsia"/>
        </w:rPr>
        <w:t>告知，余派原词作“暗地设计把太平抢”，他从刘曾复先生学的是“暗地设计非为上”。</w:t>
      </w:r>
    </w:p>
  </w:footnote>
  <w:footnote w:id="55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注：此句原是“止不住珠泪洒衣襟。”刘曾复先生认为“这句词太乏，我有时候就用《打登州》代替，马马虎虎”。王凤卿的传承的这套《战太平》唱词是程长庚的词句。给吴先生的录音中孙侍女身份已改成二夫人，这属于王凤卿的“过渡时期”的词句，王到后来索性就唱谭派词了。</w:t>
      </w:r>
    </w:p>
  </w:footnote>
  <w:footnote w:id="5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国”字系入声字，此处保留湖北方言念法。</w:t>
      </w:r>
    </w:p>
  </w:footnote>
  <w:footnote w:id="5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樊百乐</w:t>
      </w:r>
      <w:r>
        <w:rPr>
          <w:rFonts w:hint="eastAsia"/>
          <w:sz w:val="15"/>
          <w:szCs w:val="15"/>
        </w:rPr>
        <w:t>君</w:t>
      </w:r>
      <w:r>
        <w:rPr>
          <w:rFonts w:hint="eastAsia"/>
        </w:rPr>
        <w:t>告知，此处另一作“故乡客”，因为“客”也属于应“归来”之属；吴小如先生此处作“故相违”；郝以鑫</w:t>
      </w:r>
      <w:r>
        <w:rPr>
          <w:rFonts w:hint="eastAsia"/>
          <w:sz w:val="15"/>
          <w:szCs w:val="15"/>
        </w:rPr>
        <w:t>君</w:t>
      </w:r>
      <w:r>
        <w:rPr>
          <w:rFonts w:hint="eastAsia"/>
        </w:rPr>
        <w:t>则建议作“故相随”；另，据钱盛</w:t>
      </w:r>
      <w:r>
        <w:rPr>
          <w:rFonts w:hint="eastAsia"/>
          <w:sz w:val="15"/>
          <w:szCs w:val="15"/>
        </w:rPr>
        <w:t>君</w:t>
      </w:r>
      <w:r>
        <w:rPr>
          <w:rFonts w:hint="eastAsia"/>
        </w:rPr>
        <w:t>介绍，在湘剧戏本中，此句作“亲不亲来旧相识”</w:t>
      </w:r>
      <w:r>
        <w:t>(</w:t>
      </w:r>
      <w:r>
        <w:rPr>
          <w:rFonts w:hint="eastAsia" w:ascii="宋体" w:hAnsi="宋体" w:cs="宋体"/>
        </w:rPr>
        <w:t>“</w:t>
      </w:r>
      <w:r>
        <w:rPr>
          <w:rFonts w:hint="eastAsia"/>
        </w:rPr>
        <w:t>识”字在湘剧中归入“灰堆辙”</w:t>
      </w:r>
      <w:r>
        <w:t>)</w:t>
      </w:r>
      <w:r>
        <w:rPr>
          <w:rFonts w:hint="eastAsia"/>
        </w:rPr>
        <w:t>，鉴于此戏各地方戏中唱词均大同小异，因此不排除此处可能作“故相识”解；聊备一说。</w:t>
      </w:r>
    </w:p>
  </w:footnote>
  <w:footnote w:id="5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草鸡毛”是根据何毅老师与樊百乐</w:t>
      </w:r>
      <w:r>
        <w:rPr>
          <w:rFonts w:hint="eastAsia"/>
          <w:sz w:val="15"/>
          <w:szCs w:val="15"/>
        </w:rPr>
        <w:t>君</w:t>
      </w:r>
      <w:r>
        <w:rPr>
          <w:rFonts w:hint="eastAsia"/>
        </w:rPr>
        <w:t>的建议整理的。</w:t>
      </w:r>
    </w:p>
  </w:footnote>
  <w:footnote w:id="5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继美、继远的名字从《传统京剧汇编》第八集</w:t>
      </w:r>
      <w:r>
        <w:rPr>
          <w:rFonts w:hint="eastAsia" w:eastAsia="Calibri"/>
        </w:rPr>
        <w:t xml:space="preserve"> </w:t>
      </w:r>
      <w:r>
        <w:rPr>
          <w:rFonts w:hint="eastAsia"/>
        </w:rPr>
        <w:t>范叔年藏本。</w:t>
      </w:r>
    </w:p>
  </w:footnote>
  <w:footnote w:id="5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括号中的内容，主要参照</w:t>
      </w:r>
      <w:r>
        <w:t>刘曾复</w:t>
      </w:r>
      <w:r>
        <w:rPr>
          <w:rFonts w:hint="eastAsia"/>
        </w:rPr>
        <w:t>先生与梁小鸾合作(</w:t>
      </w:r>
      <w:r>
        <w:t>李斌植</w:t>
      </w:r>
      <w:r>
        <w:rPr>
          <w:rFonts w:eastAsia="Calibri"/>
        </w:rPr>
        <w:t xml:space="preserve"> </w:t>
      </w:r>
      <w:r>
        <w:t>司鼓、屠楚材</w:t>
      </w:r>
      <w:r>
        <w:rPr>
          <w:rFonts w:eastAsia="Calibri"/>
        </w:rPr>
        <w:t xml:space="preserve"> </w:t>
      </w:r>
      <w:r>
        <w:t>操琴</w:t>
      </w:r>
      <w:r>
        <w:rPr>
          <w:rFonts w:hint="eastAsia"/>
        </w:rPr>
        <w:t>)演出录音整理。</w:t>
      </w:r>
    </w:p>
  </w:footnote>
  <w:footnote w:id="5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建议可作“臣按他”。</w:t>
      </w:r>
    </w:p>
  </w:footnote>
  <w:footnote w:id="5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Times New Roman" w:hAnsi="Times New Roman" w:cs="ˎ̥"/>
          <w:bCs/>
          <w:sz w:val="18"/>
          <w:szCs w:val="18"/>
        </w:rPr>
        <w:t>吴小如先生曾撰文称“你三人”是余派准词，孟小冬、李少春皆如此。李舒先生遗作《涉艺所得》载刘老唱词，亦是“你三人”。</w:t>
      </w:r>
    </w:p>
  </w:footnote>
  <w:footnote w:id="5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《京剧新序》中“做”字误为“坐”。</w:t>
      </w:r>
    </w:p>
  </w:footnote>
  <w:footnote w:id="5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《京剧新序》中“更”字误为“桌”。</w:t>
      </w:r>
    </w:p>
  </w:footnote>
  <w:footnote w:id="5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《京剧新序》中“草”字误为“叫”。</w:t>
      </w:r>
    </w:p>
  </w:footnote>
  <w:footnote w:id="5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根据刘曾复先生钞本整理。</w:t>
      </w:r>
    </w:p>
  </w:footnote>
  <w:footnote w:id="5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w:t>
      </w:r>
      <w:r>
        <w:rPr>
          <w:rFonts w:hint="eastAsia" w:ascii="楷体" w:hAnsi="楷体" w:eastAsia="楷体" w:cs="楷体"/>
        </w:rPr>
        <w:t>二黄平板</w:t>
      </w:r>
      <w:r>
        <w:rPr>
          <w:rFonts w:hint="eastAsia"/>
        </w:rPr>
        <w:t>”。</w:t>
      </w:r>
    </w:p>
  </w:footnote>
  <w:footnote w:id="567">
    <w:p>
      <w:pPr>
        <w:pStyle w:val="13"/>
        <w:tabs>
          <w:tab w:val="left" w:pos="-135"/>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刘曾复教授钞本作“趁我意”。</w:t>
      </w:r>
    </w:p>
  </w:footnote>
  <w:footnote w:id="5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刘曾复教授钞本作“何为”。</w:t>
      </w:r>
    </w:p>
  </w:footnote>
  <w:footnote w:id="5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刘曾复先生钞本作“执对”。</w:t>
      </w:r>
    </w:p>
  </w:footnote>
  <w:footnote w:id="5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《京剧汇编》第三十九集</w:t>
      </w:r>
      <w:r>
        <w:rPr>
          <w:rFonts w:eastAsia="Calibri"/>
        </w:rPr>
        <w:t xml:space="preserve"> </w:t>
      </w:r>
      <w:r>
        <w:rPr>
          <w:rFonts w:hint="eastAsia"/>
        </w:rPr>
        <w:t>潘侠风藏本作“梅花痦”，此处从刘曾复先生钞本，下同。</w:t>
      </w:r>
    </w:p>
  </w:footnote>
  <w:footnote w:id="571">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刘曾复先生钞本作“略无妨碍”。</w:t>
      </w:r>
    </w:p>
  </w:footnote>
  <w:footnote w:id="5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刘曾复先生钞本作“手剪子”，下同。</w:t>
      </w:r>
    </w:p>
  </w:footnote>
  <w:footnote w:id="5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此处刘曾复先生钞本作“双眉皱”。</w:t>
      </w:r>
    </w:p>
  </w:footnote>
  <w:footnote w:id="5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刘曾复先生钞本作“乎臭的”，下同。</w:t>
      </w:r>
    </w:p>
  </w:footnote>
  <w:footnote w:id="5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此处刘曾复先生钞本文字不确认，段公平</w:t>
      </w:r>
      <w:r>
        <w:rPr>
          <w:rFonts w:hint="eastAsia"/>
          <w:sz w:val="15"/>
          <w:szCs w:val="15"/>
        </w:rPr>
        <w:t>君</w:t>
      </w:r>
      <w:r>
        <w:rPr>
          <w:rFonts w:hint="eastAsia"/>
        </w:rPr>
        <w:t>建议作“那么回事”。</w:t>
      </w:r>
    </w:p>
  </w:footnote>
  <w:footnote w:id="5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接年”，老北京话，即“隔年”的意思。李楠</w:t>
      </w:r>
      <w:r>
        <w:rPr>
          <w:rFonts w:hint="eastAsia"/>
          <w:sz w:val="15"/>
          <w:szCs w:val="15"/>
        </w:rPr>
        <w:t>君</w:t>
      </w:r>
      <w:r>
        <w:rPr>
          <w:rFonts w:hint="eastAsia"/>
        </w:rPr>
        <w:t>按：“接”字的正字应是“间”，因音近讹。</w:t>
      </w:r>
    </w:p>
  </w:footnote>
  <w:footnote w:id="5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下销”，指死人入殓后，在棺材上钉入销钉(销钉一般是七根，俗称“子孙钉”)。</w:t>
      </w:r>
    </w:p>
  </w:footnote>
  <w:footnote w:id="5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狗碰头”是北京俗话，形容棺材非常简易，</w:t>
      </w:r>
      <w:r>
        <w:rPr>
          <w:rFonts w:ascii="Arial" w:hAnsi="Arial" w:cs="Arial"/>
          <w:color w:val="000000"/>
        </w:rPr>
        <w:t>野狗用头就能撞开</w:t>
      </w:r>
      <w:r>
        <w:rPr>
          <w:rStyle w:val="9"/>
          <w:rFonts w:ascii="Arial" w:hAnsi="Arial" w:cs="Arial"/>
          <w:color w:val="auto"/>
        </w:rPr>
        <w:t>棺材</w:t>
      </w:r>
      <w:r>
        <w:rPr>
          <w:rFonts w:ascii="Arial" w:hAnsi="Arial" w:cs="Arial"/>
          <w:color w:val="000000"/>
        </w:rPr>
        <w:t>板子</w:t>
      </w:r>
      <w:r>
        <w:rPr>
          <w:rFonts w:hint="eastAsia" w:ascii="Arial" w:hAnsi="Arial" w:cs="Arial"/>
          <w:color w:val="000000"/>
        </w:rPr>
        <w:t>，</w:t>
      </w:r>
      <w:r>
        <w:rPr>
          <w:rFonts w:ascii="Arial" w:hAnsi="Arial" w:cs="Arial"/>
          <w:color w:val="000000"/>
        </w:rPr>
        <w:t>把尸体掏出来吃掉</w:t>
      </w:r>
      <w:r>
        <w:rPr>
          <w:rFonts w:hint="eastAsia" w:ascii="Arial" w:hAnsi="Arial" w:cs="Arial"/>
          <w:color w:val="000000"/>
        </w:rPr>
        <w:t>。</w:t>
      </w:r>
    </w:p>
  </w:footnote>
  <w:footnote w:id="579">
    <w:p>
      <w:pPr>
        <w:pStyle w:val="13"/>
        <w:tabs>
          <w:tab w:val="left" w:pos="180"/>
        </w:tabs>
        <w:ind w:left="89" w:hanging="89"/>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莫怀古曾任太仆寺卿。此处段公平</w:t>
      </w:r>
      <w:r>
        <w:rPr>
          <w:rFonts w:hint="eastAsia"/>
          <w:sz w:val="15"/>
          <w:szCs w:val="15"/>
        </w:rPr>
        <w:t>君</w:t>
      </w:r>
      <w:r>
        <w:rPr>
          <w:rFonts w:hint="eastAsia"/>
        </w:rPr>
        <w:t>建议作“补官”。</w:t>
      </w:r>
    </w:p>
  </w:footnote>
  <w:footnote w:id="58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此戏的文字整理是在刘曾复先生两次为吴小如先生说《打严嵩》的邹应龙的基础上，结合刘先生为樊百乐</w:t>
      </w:r>
      <w:r>
        <w:rPr>
          <w:rFonts w:hint="eastAsia"/>
          <w:sz w:val="15"/>
          <w:szCs w:val="15"/>
        </w:rPr>
        <w:t>君</w:t>
      </w:r>
      <w:r>
        <w:rPr>
          <w:rFonts w:hint="eastAsia"/>
        </w:rPr>
        <w:t>说戏总讲的实况录音整理完成的，因为两个本子略有出入，文本尽量兼顾两方面。刘曾复先生说戏时专门说明，《打严嵩》是本戏《</w:t>
      </w:r>
      <w:r>
        <w:t>玉夔龙</w:t>
      </w:r>
      <w:r>
        <w:rPr>
          <w:rFonts w:hint="eastAsia"/>
        </w:rPr>
        <w:t>》的头一出。</w:t>
      </w:r>
    </w:p>
  </w:footnote>
  <w:footnote w:id="5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一般戏中都作“邱、马二匠”，邱、马二人是两位匠人；据陈超老师告知，刘曾复先生传授他的是“邱、马二将”，此处从之，下同。</w:t>
      </w:r>
    </w:p>
  </w:footnote>
  <w:footnote w:id="58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尊官”也可称“亲翁”。</w:t>
      </w:r>
    </w:p>
  </w:footnote>
  <w:footnote w:id="583">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也可自称“弟”。</w:t>
      </w:r>
    </w:p>
  </w:footnote>
  <w:footnote w:id="5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陈超老师介绍：刘曾复</w:t>
      </w:r>
      <w:r>
        <w:rPr>
          <w:rFonts w:hint="eastAsia" w:ascii="宋体" w:hAnsi="宋体" w:cs="宋体"/>
        </w:rPr>
        <w:t>先生教授时说过，</w:t>
      </w:r>
      <w:r>
        <w:rPr>
          <w:rFonts w:ascii="宋体" w:hAnsi="宋体" w:cs="宋体"/>
        </w:rPr>
        <w:t>严嵩</w:t>
      </w:r>
      <w:r>
        <w:rPr>
          <w:rFonts w:hint="eastAsia" w:ascii="宋体" w:hAnsi="宋体" w:cs="宋体"/>
        </w:rPr>
        <w:t>接</w:t>
      </w:r>
      <w:r>
        <w:rPr>
          <w:rFonts w:ascii="宋体" w:hAnsi="宋体" w:cs="宋体"/>
        </w:rPr>
        <w:t>旨</w:t>
      </w:r>
      <w:r>
        <w:rPr>
          <w:rFonts w:hint="eastAsia" w:ascii="宋体" w:hAnsi="宋体" w:cs="宋体"/>
        </w:rPr>
        <w:t>后，“</w:t>
      </w:r>
      <w:r>
        <w:rPr>
          <w:rFonts w:hint="eastAsia" w:ascii="楷体" w:hAnsi="楷体" w:eastAsia="楷体" w:cs="楷体"/>
        </w:rPr>
        <w:t>一翻两翻</w:t>
      </w:r>
      <w:r>
        <w:rPr>
          <w:rFonts w:hint="eastAsia" w:ascii="宋体" w:hAnsi="宋体" w:cs="宋体"/>
        </w:rPr>
        <w:t>”是现在的演法，应该是唱四句“金钟三响王退殿，文武有怒不敢言，别驾离朝回府转，见了应龙说根源。”</w:t>
      </w:r>
    </w:p>
  </w:footnote>
  <w:footnote w:id="5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rPr>
        <w:t>暗藏金钩来拿定</w:t>
      </w:r>
      <w:r>
        <w:rPr>
          <w:rFonts w:hint="eastAsia" w:ascii="宋体" w:hAnsi="宋体" w:cs="宋体"/>
        </w:rPr>
        <w:t>，</w:t>
      </w:r>
      <w:r>
        <w:rPr>
          <w:rFonts w:ascii="宋体" w:hAnsi="宋体" w:cs="宋体"/>
        </w:rPr>
        <w:t>千岁驾前说分明。</w:t>
      </w:r>
      <w:r>
        <w:rPr>
          <w:rFonts w:hint="eastAsia"/>
        </w:rPr>
        <w:t>”</w:t>
      </w:r>
      <w:r>
        <w:rPr>
          <w:rStyle w:val="66"/>
          <w:rFonts w:hint="eastAsia" w:ascii="ˎ̥" w:hAnsi="ˎ̥" w:eastAsia="ˎ̥" w:cs="ˎ̥"/>
          <w:bCs/>
        </w:rPr>
        <w:t xml:space="preserve"> </w:t>
      </w:r>
      <w:r>
        <w:rPr>
          <w:rStyle w:val="99"/>
          <w:rFonts w:hint="eastAsia" w:ascii="ˎ̥" w:hAnsi="ˎ̥" w:cs="ˎ̥"/>
          <w:bCs/>
        </w:rPr>
        <w:t>两句，</w:t>
      </w:r>
      <w:r>
        <w:rPr>
          <w:rFonts w:hint="eastAsia" w:ascii="宋体" w:hAnsi="宋体" w:cs="宋体"/>
        </w:rPr>
        <w:t>陈超老师从刘曾复先生学的是“</w:t>
      </w:r>
      <w:r>
        <w:rPr>
          <w:rFonts w:ascii="宋体" w:hAnsi="宋体" w:cs="宋体"/>
        </w:rPr>
        <w:t>暗</w:t>
      </w:r>
      <w:r>
        <w:rPr>
          <w:rFonts w:hint="eastAsia" w:ascii="宋体" w:hAnsi="宋体" w:cs="宋体"/>
        </w:rPr>
        <w:t>放</w:t>
      </w:r>
      <w:r>
        <w:rPr>
          <w:rFonts w:ascii="宋体" w:hAnsi="宋体" w:cs="宋体"/>
        </w:rPr>
        <w:t>金钩</w:t>
      </w:r>
      <w:r>
        <w:rPr>
          <w:rFonts w:hint="eastAsia" w:ascii="宋体" w:hAnsi="宋体" w:cs="宋体"/>
        </w:rPr>
        <w:t>海鳌引</w:t>
      </w:r>
      <w:r>
        <w:rPr>
          <w:rFonts w:ascii="宋体" w:hAnsi="宋体" w:cs="宋体"/>
        </w:rPr>
        <w:t>，千岁驾前</w:t>
      </w:r>
      <w:r>
        <w:rPr>
          <w:rFonts w:hint="eastAsia" w:ascii="宋体" w:hAnsi="宋体" w:cs="宋体"/>
        </w:rPr>
        <w:t>问安宁</w:t>
      </w:r>
      <w:r>
        <w:rPr>
          <w:rFonts w:ascii="宋体" w:hAnsi="宋体" w:cs="宋体"/>
        </w:rPr>
        <w:t>。</w:t>
      </w:r>
      <w:r>
        <w:rPr>
          <w:rFonts w:hint="eastAsia" w:ascii="宋体" w:hAnsi="宋体" w:cs="宋体"/>
        </w:rPr>
        <w:t>”</w:t>
      </w:r>
    </w:p>
  </w:footnote>
  <w:footnote w:id="58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明太祖和常遇春(录音中作徐达)的画像。</w:t>
      </w:r>
    </w:p>
  </w:footnote>
  <w:footnote w:id="587">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此句从陈超老师的建议当作“</w:t>
      </w:r>
      <w:r>
        <w:rPr>
          <w:rFonts w:hint="eastAsia" w:ascii="宋体" w:hAnsi="宋体" w:cs="宋体"/>
        </w:rPr>
        <w:t>矫造皇命来戏弄</w:t>
      </w:r>
      <w:r>
        <w:rPr>
          <w:rFonts w:hint="eastAsia"/>
        </w:rPr>
        <w:t>”。</w:t>
      </w:r>
    </w:p>
  </w:footnote>
  <w:footnote w:id="58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邹应龙问话时不能直接问常宝童。</w:t>
      </w:r>
    </w:p>
  </w:footnote>
  <w:footnote w:id="58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90">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刘曾复先生在两次说《打严嵩》一戏的时候，严嵩拿砖打脚面的情节安排得不完全一样，为吴小如先生介绍的时候此情节在最后。具体可参阅录音。</w:t>
      </w:r>
    </w:p>
  </w:footnote>
  <w:footnote w:id="59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《余派戏词钱氏辑粹》</w:t>
      </w:r>
      <w:r>
        <w:rPr>
          <w:color w:val="0000FF"/>
          <w:vertAlign w:val="superscript"/>
        </w:rPr>
        <w:fldChar w:fldCharType="begin"/>
      </w:r>
      <w:r>
        <w:rPr>
          <w:color w:val="0000FF"/>
          <w:vertAlign w:val="superscript"/>
        </w:rPr>
        <w:instrText xml:space="preserve"> REF _Ref373142378 \r \h </w:instrText>
      </w:r>
      <w:r>
        <w:rPr>
          <w:color w:val="0000FF"/>
          <w:vertAlign w:val="superscript"/>
        </w:rPr>
        <w:fldChar w:fldCharType="separate"/>
      </w:r>
      <w:r>
        <w:rPr>
          <w:color w:val="0000FF"/>
          <w:vertAlign w:val="superscript"/>
        </w:rPr>
        <w:t>[2</w:t>
      </w:r>
      <w:r>
        <w:rPr>
          <w:rFonts w:hint="default"/>
          <w:color w:val="0000FF"/>
          <w:vertAlign w:val="superscript"/>
        </w:rPr>
        <w:t>1</w:t>
      </w:r>
      <w:r>
        <w:rPr>
          <w:color w:val="0000FF"/>
          <w:vertAlign w:val="superscript"/>
        </w:rPr>
        <w:t>].</w:t>
      </w:r>
      <w:r>
        <w:rPr>
          <w:color w:val="0000FF"/>
          <w:vertAlign w:val="superscript"/>
        </w:rPr>
        <w:fldChar w:fldCharType="end"/>
      </w:r>
      <w:r>
        <w:rPr>
          <w:rFonts w:hint="eastAsia"/>
        </w:rPr>
        <w:t>载孟小冬说戏本作“月中”。</w:t>
      </w:r>
    </w:p>
  </w:footnote>
  <w:footnote w:id="5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刘曾复先生曾回忆</w:t>
      </w:r>
      <w:r>
        <w:rPr>
          <w:color w:val="0000FF"/>
          <w:vertAlign w:val="superscript"/>
        </w:rPr>
        <w:fldChar w:fldCharType="begin"/>
      </w:r>
      <w:r>
        <w:rPr>
          <w:color w:val="0000FF"/>
          <w:vertAlign w:val="superscript"/>
        </w:rPr>
        <w:instrText xml:space="preserve"> REF _Ref364957848 \r \h </w:instrText>
      </w:r>
      <w:r>
        <w:rPr>
          <w:color w:val="0000FF"/>
          <w:vertAlign w:val="superscript"/>
        </w:rPr>
        <w:fldChar w:fldCharType="separate"/>
      </w:r>
      <w:r>
        <w:rPr>
          <w:color w:val="0000FF"/>
          <w:vertAlign w:val="superscript"/>
        </w:rPr>
        <w:t>[10].</w:t>
      </w:r>
      <w:r>
        <w:rPr>
          <w:color w:val="0000FF"/>
          <w:vertAlign w:val="superscript"/>
        </w:rPr>
        <w:fldChar w:fldCharType="end"/>
      </w:r>
      <w:r>
        <w:rPr>
          <w:rFonts w:hint="eastAsia"/>
        </w:rPr>
        <w:t>，此句余叔岩传孟小冬的词句为“赴科场贡士试平步登云”。</w:t>
      </w:r>
    </w:p>
  </w:footnote>
  <w:footnote w:id="5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文衡，旧指以文章取士的标准来取舍权衡。又指科举制度下的主考官。段公平</w:t>
      </w:r>
      <w:r>
        <w:rPr>
          <w:rFonts w:hint="eastAsia"/>
          <w:sz w:val="15"/>
          <w:szCs w:val="15"/>
        </w:rPr>
        <w:t>君</w:t>
      </w:r>
      <w:r>
        <w:rPr>
          <w:rFonts w:hint="eastAsia"/>
        </w:rPr>
        <w:t>注：这是王荣山唱法。</w:t>
      </w:r>
    </w:p>
  </w:footnote>
  <w:footnote w:id="5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吴小如先生曾撰文</w:t>
      </w:r>
      <w:r>
        <w:rPr>
          <w:color w:val="0000FF"/>
          <w:vertAlign w:val="superscript"/>
        </w:rPr>
        <w:fldChar w:fldCharType="begin"/>
      </w:r>
      <w:r>
        <w:rPr>
          <w:color w:val="0000FF"/>
          <w:vertAlign w:val="superscript"/>
        </w:rPr>
        <w:instrText xml:space="preserve"> REF _Ref364958150 \r \h </w:instrText>
      </w:r>
      <w:r>
        <w:rPr>
          <w:color w:val="0000FF"/>
          <w:vertAlign w:val="superscript"/>
        </w:rPr>
        <w:fldChar w:fldCharType="separate"/>
      </w:r>
      <w:r>
        <w:rPr>
          <w:color w:val="0000FF"/>
          <w:vertAlign w:val="superscript"/>
        </w:rPr>
        <w:t>[2</w:t>
      </w:r>
      <w:r>
        <w:rPr>
          <w:rFonts w:hint="default"/>
          <w:color w:val="0000FF"/>
          <w:vertAlign w:val="superscript"/>
        </w:rPr>
        <w:t>2</w:t>
      </w:r>
      <w:r>
        <w:rPr>
          <w:color w:val="0000FF"/>
          <w:vertAlign w:val="superscript"/>
        </w:rPr>
        <w:t>].</w:t>
      </w:r>
      <w:r>
        <w:rPr>
          <w:color w:val="0000FF"/>
          <w:vertAlign w:val="superscript"/>
        </w:rPr>
        <w:fldChar w:fldCharType="end"/>
      </w:r>
      <w:r>
        <w:rPr>
          <w:rFonts w:hint="eastAsia"/>
        </w:rPr>
        <w:t>指出旧时艺人因“凄凄”的异体“恓恓”讹传为“洒洒”；王端璞先生改唱为“孤孤零零”，吴从之。</w:t>
      </w:r>
    </w:p>
  </w:footnote>
  <w:footnote w:id="5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Arial" w:hAnsi="Arial" w:cs="Arial"/>
          <w:color w:val="000000"/>
        </w:rPr>
        <w:t>东汉宋</w:t>
      </w:r>
      <w:r>
        <w:rPr>
          <w:rFonts w:ascii="Arial" w:hAnsi="Arial" w:cs="Arial"/>
          <w:color w:val="000000"/>
        </w:rPr>
        <w:t>弘</w:t>
      </w:r>
      <w:r>
        <w:rPr>
          <w:rFonts w:hint="eastAsia" w:ascii="Arial" w:hAnsi="Arial" w:cs="Arial"/>
          <w:color w:val="000000"/>
        </w:rPr>
        <w:t>对妻忠诚，光武帝要他改尚寡姐湖阳公主时，宋弘有名言：</w:t>
      </w:r>
      <w:r>
        <w:rPr>
          <w:rFonts w:ascii="宋体" w:hAnsi="宋体" w:cs="宋体"/>
          <w:color w:val="494949"/>
        </w:rPr>
        <w:t>“</w:t>
      </w:r>
      <w:r>
        <w:rPr>
          <w:rFonts w:ascii="Arial" w:hAnsi="Arial" w:cs="Arial"/>
          <w:color w:val="000000"/>
        </w:rPr>
        <w:t>贫贱之交不可忘，糟糠之妻不下堂</w:t>
      </w:r>
      <w:r>
        <w:rPr>
          <w:rFonts w:hint="eastAsia" w:ascii="Arial" w:hAnsi="Arial" w:cs="Arial"/>
          <w:color w:val="000000"/>
        </w:rPr>
        <w:t>!</w:t>
      </w:r>
      <w:r>
        <w:rPr>
          <w:rFonts w:ascii="宋体" w:hAnsi="宋体" w:cs="宋体"/>
          <w:color w:val="494949"/>
        </w:rPr>
        <w:t>”</w:t>
      </w:r>
    </w:p>
  </w:footnote>
  <w:footnote w:id="5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中馈，古时指妇女在家中主持饮食等事，后引申指妻室。</w:t>
      </w:r>
    </w:p>
  </w:footnote>
  <w:footnote w:id="598">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建议“今朝”均作“今早”。</w:t>
      </w:r>
    </w:p>
  </w:footnote>
  <w:footnote w:id="5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作“住——喳”；吴焕老师整理本作“住——者”。</w:t>
      </w:r>
    </w:p>
  </w:footnote>
  <w:footnote w:id="60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hint="eastAsia" w:ascii="宋体" w:hAnsi="宋体" w:cs="宋体"/>
          <w:color w:val="000000"/>
          <w:sz w:val="20"/>
          <w:szCs w:val="20"/>
        </w:rPr>
        <w:t>这段唱腔，目前通行唱法是依据</w:t>
      </w:r>
      <w:r>
        <w:rPr>
          <w:rStyle w:val="99"/>
          <w:rFonts w:ascii="宋体" w:hAnsi="宋体" w:cs="宋体"/>
          <w:color w:val="000000"/>
          <w:sz w:val="20"/>
          <w:szCs w:val="20"/>
        </w:rPr>
        <w:t>李适可</w:t>
      </w:r>
      <w:r>
        <w:rPr>
          <w:rStyle w:val="99"/>
          <w:rFonts w:hint="eastAsia" w:ascii="宋体" w:hAnsi="宋体" w:cs="宋体"/>
          <w:color w:val="000000"/>
          <w:sz w:val="20"/>
          <w:szCs w:val="20"/>
        </w:rPr>
        <w:t>传承的</w:t>
      </w: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hint="eastAsia" w:ascii="宋体" w:hAnsi="宋体" w:cs="宋体"/>
          <w:color w:val="000000"/>
          <w:sz w:val="20"/>
          <w:szCs w:val="20"/>
        </w:rPr>
        <w:t>，刘曾复先生示范的词句如下：</w:t>
      </w:r>
    </w:p>
    <w:p>
      <w:pPr>
        <w:spacing w:line="276" w:lineRule="auto"/>
        <w:ind w:left="1349" w:hanging="1349"/>
      </w:pP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ascii="宋体" w:hAnsi="宋体" w:cs="宋体"/>
          <w:color w:val="000000"/>
          <w:sz w:val="18"/>
          <w:szCs w:val="18"/>
        </w:rPr>
        <w:t>臣不奏前三皇后代五帝，奏的是我大明一段</w:t>
      </w:r>
      <w:r>
        <w:rPr>
          <w:rStyle w:val="99"/>
          <w:rFonts w:hint="eastAsia" w:ascii="宋体" w:hAnsi="宋体" w:cs="宋体"/>
          <w:sz w:val="18"/>
          <w:szCs w:val="18"/>
        </w:rPr>
        <w:t>机密</w:t>
      </w:r>
      <w:r>
        <w:rPr>
          <w:rStyle w:val="99"/>
          <w:rFonts w:hint="eastAsia" w:ascii="宋体" w:hAnsi="宋体" w:cs="宋体"/>
          <w:color w:val="000000"/>
          <w:sz w:val="18"/>
          <w:szCs w:val="18"/>
        </w:rPr>
        <w:t>：</w:t>
      </w:r>
      <w:r>
        <w:rPr>
          <w:rStyle w:val="99"/>
          <w:rFonts w:ascii="宋体" w:hAnsi="宋体" w:cs="宋体"/>
          <w:color w:val="000000"/>
          <w:sz w:val="18"/>
          <w:szCs w:val="18"/>
        </w:rPr>
        <w:t>太祖爷在南京称</w:t>
      </w:r>
      <w:r>
        <w:rPr>
          <w:rStyle w:val="99"/>
          <w:rFonts w:hint="eastAsia" w:ascii="宋体" w:hAnsi="宋体" w:cs="宋体"/>
          <w:color w:val="000000"/>
          <w:sz w:val="18"/>
          <w:szCs w:val="18"/>
        </w:rPr>
        <w:t>孤</w:t>
      </w:r>
      <w:r>
        <w:rPr>
          <w:rStyle w:val="99"/>
          <w:rFonts w:ascii="宋体" w:hAnsi="宋体" w:cs="宋体"/>
          <w:color w:val="000000"/>
          <w:sz w:val="18"/>
          <w:szCs w:val="18"/>
        </w:rPr>
        <w:t>立帝，各路的烟尘起来夺华夷。四川省明玉珍把兵来起，领人马从蜀东杀到蜀西。方国珍在浙江自立为帝，苏州城张士诚</w:t>
      </w:r>
      <w:r>
        <w:rPr>
          <w:rStyle w:val="99"/>
          <w:rFonts w:hint="eastAsia" w:ascii="宋体" w:hAnsi="宋体" w:cs="宋体"/>
          <w:sz w:val="18"/>
          <w:szCs w:val="18"/>
        </w:rPr>
        <w:t>僭</w:t>
      </w:r>
      <w:r>
        <w:rPr>
          <w:rStyle w:val="99"/>
          <w:rFonts w:ascii="宋体" w:hAnsi="宋体" w:cs="宋体"/>
          <w:sz w:val="18"/>
          <w:szCs w:val="18"/>
        </w:rPr>
        <w:t>位</w:t>
      </w:r>
      <w:r>
        <w:rPr>
          <w:rStyle w:val="99"/>
          <w:rFonts w:ascii="宋体" w:hAnsi="宋体" w:cs="宋体"/>
          <w:color w:val="000000"/>
          <w:sz w:val="18"/>
          <w:szCs w:val="18"/>
        </w:rPr>
        <w:t>登极。湖广的陈友谅</w:t>
      </w:r>
      <w:r>
        <w:rPr>
          <w:rStyle w:val="99"/>
          <w:rFonts w:hint="eastAsia" w:ascii="宋体" w:hAnsi="宋体" w:cs="宋体"/>
          <w:color w:val="000000"/>
          <w:sz w:val="18"/>
          <w:szCs w:val="18"/>
        </w:rPr>
        <w:t>兴兵</w:t>
      </w:r>
      <w:r>
        <w:rPr>
          <w:rStyle w:val="99"/>
          <w:rFonts w:ascii="宋体" w:hAnsi="宋体" w:cs="宋体"/>
          <w:color w:val="000000"/>
          <w:sz w:val="18"/>
          <w:szCs w:val="18"/>
        </w:rPr>
        <w:t>起义，南京城夺取那采石矶。玉山</w:t>
      </w:r>
      <w:r>
        <w:rPr>
          <w:rStyle w:val="99"/>
          <w:rFonts w:hint="eastAsia" w:ascii="宋体" w:hAnsi="宋体" w:cs="宋体"/>
          <w:color w:val="000000"/>
          <w:sz w:val="18"/>
          <w:szCs w:val="18"/>
        </w:rPr>
        <w:t>城</w:t>
      </w:r>
      <w:r>
        <w:rPr>
          <w:rStyle w:val="99"/>
          <w:rFonts w:ascii="宋体" w:hAnsi="宋体" w:cs="宋体"/>
          <w:color w:val="000000"/>
          <w:sz w:val="18"/>
          <w:szCs w:val="18"/>
        </w:rPr>
        <w:t>设下了诓君之计，在鄱阳湖边</w:t>
      </w:r>
      <w:r>
        <w:rPr>
          <w:rStyle w:val="99"/>
          <w:rFonts w:ascii="宋体" w:hAnsi="宋体" w:cs="宋体"/>
          <w:sz w:val="18"/>
          <w:szCs w:val="18"/>
        </w:rPr>
        <w:t>火</w:t>
      </w:r>
      <w:r>
        <w:rPr>
          <w:rStyle w:val="99"/>
          <w:rFonts w:hint="eastAsia" w:ascii="宋体" w:hAnsi="宋体" w:cs="宋体"/>
          <w:sz w:val="18"/>
          <w:szCs w:val="18"/>
        </w:rPr>
        <w:t>莲炎焰</w:t>
      </w:r>
      <w:r>
        <w:rPr>
          <w:rStyle w:val="99"/>
          <w:rFonts w:ascii="宋体" w:hAnsi="宋体" w:cs="宋体"/>
          <w:color w:val="000000"/>
          <w:sz w:val="18"/>
          <w:szCs w:val="18"/>
        </w:rPr>
        <w:t>血染征衣。只杀得有庄有田无人耕地，只杀得贸易经商客旅稀。只杀得弟唤兄来兄不能顾弟，只杀得父在东来子在西。先皇爷坐江山并非容易，十八年改国号臣不能全知。</w:t>
      </w:r>
    </w:p>
    <w:p>
      <w:pPr>
        <w:ind w:left="180" w:hanging="180"/>
        <w:rPr>
          <w:sz w:val="20"/>
          <w:szCs w:val="20"/>
        </w:rPr>
      </w:pPr>
      <w:r>
        <w:rPr>
          <w:rStyle w:val="99"/>
          <w:rFonts w:hint="eastAsia" w:ascii="宋体" w:hAnsi="宋体" w:cs="宋体"/>
          <w:color w:val="000000"/>
          <w:sz w:val="20"/>
          <w:szCs w:val="20"/>
        </w:rPr>
        <w:tab/>
      </w:r>
      <w:r>
        <w:rPr>
          <w:rStyle w:val="99"/>
          <w:rFonts w:hint="eastAsia" w:ascii="宋体" w:hAnsi="宋体" w:cs="宋体"/>
          <w:color w:val="000000"/>
          <w:sz w:val="20"/>
          <w:szCs w:val="20"/>
        </w:rPr>
        <w:t>又，据李楠</w:t>
      </w:r>
      <w:r>
        <w:rPr>
          <w:rStyle w:val="99"/>
          <w:rFonts w:hint="eastAsia" w:ascii="宋体" w:hAnsi="宋体" w:cs="宋体"/>
          <w:color w:val="000000"/>
          <w:sz w:val="15"/>
          <w:szCs w:val="15"/>
        </w:rPr>
        <w:t>君</w:t>
      </w:r>
      <w:r>
        <w:rPr>
          <w:rStyle w:val="99"/>
          <w:rFonts w:hint="eastAsia" w:ascii="宋体" w:hAnsi="宋体" w:cs="宋体"/>
          <w:color w:val="000000"/>
          <w:sz w:val="20"/>
          <w:szCs w:val="20"/>
        </w:rPr>
        <w:t>告知，“</w:t>
      </w:r>
      <w:r>
        <w:rPr>
          <w:rStyle w:val="99"/>
          <w:rFonts w:hint="eastAsia" w:ascii="宋体" w:hAnsi="宋体" w:cs="宋体"/>
          <w:sz w:val="20"/>
          <w:szCs w:val="20"/>
        </w:rPr>
        <w:t>火莲炎焰”四字他学的是“火焰连连”。</w:t>
      </w:r>
    </w:p>
  </w:footnote>
  <w:footnote w:id="6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柴俊为老师告，有资料载：余叔岩《二进宫》的“七篇文章”后尚有“六部演礼，五更待漏，四面朝君，三杯御酒，两朵金花，独占鳌头”等句，近于谑而虐了。</w:t>
      </w:r>
    </w:p>
  </w:footnote>
  <w:footnote w:id="602">
    <w:p>
      <w:pPr>
        <w:pStyle w:val="13"/>
        <w:suppressLineNumbers w:val="0"/>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rPr>
        <w:t>关于这段唱词的</w:t>
      </w:r>
      <w:r>
        <w:rPr>
          <w:rFonts w:ascii="宋体" w:hAnsi="宋体"/>
          <w:b/>
        </w:rPr>
        <w:t xml:space="preserve"> “</w:t>
      </w:r>
      <w:r>
        <w:rPr>
          <w:rFonts w:hint="eastAsia" w:ascii="宋体" w:hAnsi="宋体" w:cs="宋体"/>
          <w:b/>
        </w:rPr>
        <w:t>渔樵耕读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琴棋书画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四季花名</w:t>
      </w:r>
      <w:r>
        <w:rPr>
          <w:rFonts w:ascii="宋体" w:hAnsi="宋体"/>
          <w:b/>
        </w:rPr>
        <w:t>”</w:t>
      </w:r>
      <w:r>
        <w:rPr>
          <w:rFonts w:hint="eastAsia" w:ascii="宋体" w:hAnsi="宋体" w:cs="宋体"/>
          <w:b/>
        </w:rPr>
        <w:t>词句，各有所本，自成体系。</w:t>
      </w:r>
      <w:r>
        <w:rPr>
          <w:rFonts w:hint="eastAsia" w:ascii="宋体" w:hAnsi="宋体" w:cs="宋体"/>
        </w:rPr>
        <w:t>兹再举三例：</w:t>
      </w:r>
    </w:p>
    <w:p>
      <w:pPr>
        <w:pStyle w:val="13"/>
        <w:suppressLineNumbers w:val="0"/>
        <w:spacing w:line="276" w:lineRule="auto"/>
        <w:ind w:left="180" w:firstLine="0"/>
      </w:pPr>
      <w:r>
        <w:rPr>
          <w:rFonts w:hint="eastAsia" w:ascii="宋体" w:hAnsi="宋体" w:cs="AR PL UKai CN"/>
        </w:rPr>
        <w:t>吴小如先生记录的张伯驹先生的余派“渔樵耕读”、“四季花名”词</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臣要学姜子牙钓鱼渭上，臣要学钟子期采樵山岗，臣要学诸葛亮躬耕陇上，臣要学吕蒙正苦读寒窗。春来百花齐开放，夏至荷花满池塘，秋来菊花金钱样，冬至腊梅戴雪霜。</w:t>
      </w:r>
    </w:p>
    <w:p>
      <w:pPr>
        <w:pStyle w:val="13"/>
        <w:suppressLineNumbers w:val="0"/>
        <w:spacing w:line="276" w:lineRule="auto"/>
        <w:ind w:left="180" w:firstLine="0"/>
      </w:pPr>
      <w:r>
        <w:rPr>
          <w:rFonts w:hint="eastAsia" w:ascii="宋体" w:hAnsi="宋体" w:cs="AR PL UKai CN"/>
        </w:rPr>
        <w:t>王庾生先生的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词</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ascii="宋体" w:hAnsi="宋体" w:cs="AR PL UKai CN"/>
        </w:rPr>
        <w:t>为</w:t>
      </w:r>
      <w:r>
        <w:rPr>
          <w:rFonts w:hint="eastAsia" w:ascii="宋体" w:hAnsi="宋体" w:cs="AR PL UKai CN"/>
          <w:sz w:val="18"/>
          <w:szCs w:val="18"/>
        </w:rPr>
        <w:t>：</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臣不学兴周灭纣姜吕望，臣不学管仲相齐邦，臣不学三国中诸葛丞相，臣要学隐居山林的张子房。</w:t>
      </w:r>
    </w:p>
    <w:p>
      <w:pPr>
        <w:pStyle w:val="13"/>
        <w:suppressLineNumbers w:val="0"/>
        <w:spacing w:line="276" w:lineRule="auto"/>
        <w:ind w:left="180" w:firstLine="0"/>
      </w:pPr>
      <w:r>
        <w:rPr>
          <w:rFonts w:hint="eastAsia" w:ascii="宋体" w:hAnsi="宋体" w:cs="AR PL UKai CN"/>
        </w:rPr>
        <w:t>宋湛清先生转述言派的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琴棋书画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四季花名</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_Ref364958235 \r \h </w:instrText>
      </w:r>
      <w:r>
        <w:rPr>
          <w:rFonts w:ascii="宋体" w:hAnsi="宋体" w:cs="AR PL UKai CN"/>
          <w:color w:val="0000FF"/>
          <w:vertAlign w:val="superscript"/>
        </w:rPr>
        <w:fldChar w:fldCharType="separate"/>
      </w:r>
      <w:r>
        <w:rPr>
          <w:color w:val="0000FF"/>
          <w:vertAlign w:val="superscript"/>
        </w:rPr>
        <w:t>[2</w:t>
      </w:r>
      <w:r>
        <w:rPr>
          <w:rFonts w:hint="default"/>
          <w:color w:val="0000FF"/>
          <w:vertAlign w:val="superscript"/>
        </w:rPr>
        <w:t>3</w:t>
      </w:r>
      <w:r>
        <w:rPr>
          <w:color w:val="0000FF"/>
          <w:vertAlign w:val="superscript"/>
        </w:rPr>
        <w:t>].</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的姜公吕望，臣愿学钟子期砍樵山岗。臣不学尉迟恭种田在庄上，臣愿学吕蒙正苦读文章。抚一曲高山流水声嘹亮，闲无事对棋盘散心肠。看一本古书精神爽，巧笔丹青挂在两旁。春兰发花王者之相，夏时莲花满池塘。秋后的菊花高士样，冬日的红梅雪上添香。</w:t>
      </w:r>
    </w:p>
  </w:footnote>
  <w:footnote w:id="6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吴小如先生告知，此句夏山楼主改为“莫不是嫌为臣官卑职小”。</w:t>
      </w:r>
    </w:p>
  </w:footnote>
  <w:footnote w:id="604">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Cs w:val="21"/>
        </w:rPr>
        <w:t>吴小如先生早年曾有专文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szCs w:val="21"/>
        </w:rPr>
        <w:t>指出，此处徐延昭原来唱的是“杨波带</w:t>
      </w:r>
      <w:r>
        <w:rPr>
          <w:szCs w:val="21"/>
        </w:rPr>
        <w:t>驾</w:t>
      </w:r>
      <w:r>
        <w:rPr>
          <w:rFonts w:hint="eastAsia"/>
          <w:szCs w:val="21"/>
        </w:rPr>
        <w:t>”，从文意上亦更通顺。</w:t>
      </w:r>
    </w:p>
  </w:footnote>
  <w:footnote w:id="605">
    <w:p>
      <w:pPr>
        <w:pStyle w:val="13"/>
        <w:tabs>
          <w:tab w:val="left" w:pos="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此处《京剧汇编》第四集</w:t>
      </w:r>
      <w:r>
        <w:rPr>
          <w:rFonts w:eastAsia="Calibri"/>
        </w:rPr>
        <w:t xml:space="preserve"> </w:t>
      </w:r>
      <w:r>
        <w:rPr>
          <w:rFonts w:hint="eastAsia"/>
        </w:rPr>
        <w:t>陈少霖藏本作“刘司羽”。按剧情，天启年间，吏部尚书曹正邦得罪魏忠贤被贬，携眷返故里；魏忠贤遣心腹刘司羽中途埋伏，杀曹正邦全家；仅女儿曹玉莲在老仆曹福掩护下得以逃脱。</w:t>
      </w:r>
    </w:p>
  </w:footnote>
  <w:footnote w:id="6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《京剧汇编》第四集</w:t>
      </w:r>
      <w:r>
        <w:rPr>
          <w:rFonts w:eastAsia="Calibri"/>
        </w:rPr>
        <w:t xml:space="preserve"> </w:t>
      </w:r>
      <w:r>
        <w:rPr>
          <w:rFonts w:hint="eastAsia"/>
        </w:rPr>
        <w:t>陈少霖藏本作“三得三”。</w:t>
      </w:r>
    </w:p>
  </w:footnote>
  <w:footnote w:id="6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步难捱”，《京剧汇编》第四集</w:t>
      </w:r>
      <w:r>
        <w:rPr>
          <w:rFonts w:eastAsia="Calibri"/>
        </w:rPr>
        <w:t xml:space="preserve"> </w:t>
      </w:r>
      <w:r>
        <w:rPr>
          <w:rFonts w:hint="eastAsia"/>
        </w:rPr>
        <w:t>陈少霖藏本作“步难挨”；类似地“好把路捱”作“好把路挨”。</w:t>
      </w:r>
    </w:p>
  </w:footnote>
  <w:footnote w:id="608">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四块板”是棺材的别称，因为最简陋的棺材没有头、足板(略强于芦席裹尸安葬)。</w:t>
      </w:r>
    </w:p>
  </w:footnote>
  <w:footnote w:id="6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作“刚刚埋下”。</w:t>
      </w:r>
    </w:p>
  </w:footnote>
  <w:footnote w:id="6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建议作“天雷爆打”；夏行涛</w:t>
      </w:r>
      <w:r>
        <w:rPr>
          <w:rFonts w:hint="eastAsia"/>
          <w:sz w:val="15"/>
          <w:szCs w:val="15"/>
        </w:rPr>
        <w:t>君</w:t>
      </w:r>
      <w:r>
        <w:rPr>
          <w:rFonts w:hint="eastAsia"/>
        </w:rPr>
        <w:t>建议作“天雷暴打”。</w:t>
      </w:r>
    </w:p>
  </w:footnote>
  <w:footnote w:id="6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建议作“深山野凹”。</w:t>
      </w:r>
    </w:p>
  </w:footnote>
  <w:footnote w:id="6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陈超老师注：此处刘曾复先生强调，老生身段很细腻：老生</w:t>
      </w:r>
      <w:r>
        <w:rPr>
          <w:rFonts w:hint="eastAsia" w:ascii="楷体" w:hAnsi="楷体" w:eastAsia="楷体" w:cs="楷体"/>
        </w:rPr>
        <w:t>搬两次石头</w:t>
      </w:r>
      <w:r>
        <w:rPr>
          <w:rFonts w:hint="eastAsia"/>
        </w:rPr>
        <w:t>，</w:t>
      </w:r>
      <w:r>
        <w:rPr>
          <w:rFonts w:hint="eastAsia" w:ascii="楷体" w:hAnsi="楷体" w:eastAsia="楷体" w:cs="楷体"/>
        </w:rPr>
        <w:t>石头凉</w:t>
      </w:r>
      <w:r>
        <w:rPr>
          <w:rFonts w:hint="eastAsia"/>
        </w:rPr>
        <w:t>，</w:t>
      </w:r>
      <w:r>
        <w:rPr>
          <w:rFonts w:hint="eastAsia" w:ascii="楷体" w:hAnsi="楷体" w:eastAsia="楷体" w:cs="楷体"/>
        </w:rPr>
        <w:t>用衣裳垫上</w:t>
      </w:r>
      <w:r>
        <w:rPr>
          <w:rFonts w:hint="eastAsia"/>
        </w:rPr>
        <w:t>，</w:t>
      </w:r>
      <w:r>
        <w:rPr>
          <w:rFonts w:hint="eastAsia" w:ascii="楷体" w:hAnsi="楷体" w:eastAsia="楷体" w:cs="楷体"/>
        </w:rPr>
        <w:t>再试</w:t>
      </w:r>
      <w:r>
        <w:rPr>
          <w:rFonts w:hint="eastAsia"/>
        </w:rPr>
        <w:t>。</w:t>
      </w:r>
      <w:r>
        <w:rPr>
          <w:rFonts w:hint="eastAsia" w:ascii="楷体" w:hAnsi="楷体" w:eastAsia="楷体" w:cs="楷体"/>
        </w:rPr>
        <w:t>过桥后</w:t>
      </w:r>
      <w:r>
        <w:rPr>
          <w:rFonts w:hint="eastAsia"/>
        </w:rPr>
        <w:t>老生</w:t>
      </w:r>
      <w:r>
        <w:rPr>
          <w:rFonts w:hint="eastAsia" w:ascii="楷体" w:hAnsi="楷体" w:eastAsia="楷体" w:cs="楷体"/>
        </w:rPr>
        <w:t>在大边外角</w:t>
      </w:r>
      <w:r>
        <w:rPr>
          <w:rFonts w:hint="eastAsia"/>
        </w:rPr>
        <w:t>“</w:t>
      </w:r>
      <w:r>
        <w:rPr>
          <w:rFonts w:hint="eastAsia" w:ascii="楷体" w:hAnsi="楷体" w:eastAsia="楷体" w:cs="楷体"/>
        </w:rPr>
        <w:t>踹鸭</w:t>
      </w:r>
      <w:r>
        <w:rPr>
          <w:rFonts w:hint="eastAsia"/>
        </w:rPr>
        <w:t>”</w:t>
      </w:r>
      <w:r>
        <w:rPr>
          <w:rFonts w:hint="eastAsia" w:ascii="楷体" w:hAnsi="楷体" w:eastAsia="楷体" w:cs="楷体"/>
        </w:rPr>
        <w:t>后倒</w:t>
      </w:r>
      <w:r>
        <w:rPr>
          <w:rFonts w:hint="eastAsia"/>
        </w:rPr>
        <w:t>，旦角</w:t>
      </w:r>
      <w:r>
        <w:rPr>
          <w:rFonts w:hint="eastAsia" w:ascii="楷体" w:hAnsi="楷体" w:eastAsia="楷体" w:cs="楷体"/>
        </w:rPr>
        <w:t>到小边里角</w:t>
      </w:r>
      <w:r>
        <w:rPr>
          <w:rFonts w:hint="eastAsia"/>
        </w:rPr>
        <w:t>，</w:t>
      </w:r>
      <w:r>
        <w:rPr>
          <w:rFonts w:hint="eastAsia" w:ascii="楷体" w:hAnsi="楷体" w:eastAsia="楷体" w:cs="楷体"/>
        </w:rPr>
        <w:t>二人斜着一条线</w:t>
      </w:r>
      <w:r>
        <w:rPr>
          <w:rFonts w:hint="eastAsia"/>
        </w:rPr>
        <w:t>。舞台调度特别。</w:t>
      </w:r>
    </w:p>
  </w:footnote>
  <w:footnote w:id="6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一般作“广华山”，此处从《京剧汇编》第三集</w:t>
      </w:r>
      <w:r>
        <w:rPr>
          <w:rFonts w:hint="eastAsia" w:eastAsia="Calibri"/>
        </w:rPr>
        <w:t xml:space="preserve"> </w:t>
      </w:r>
      <w:r>
        <w:rPr>
          <w:rFonts w:hint="eastAsia"/>
        </w:rPr>
        <w:t>陈少霖藏本。</w:t>
      </w:r>
    </w:p>
  </w:footnote>
  <w:footnote w:id="6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注：余叔岩通常唱此句，老唱法时常不唱，与之相似的如“好把路捱”句。</w:t>
      </w:r>
    </w:p>
  </w:footnote>
  <w:footnote w:id="61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建议作“甲卒驰骤在辽阳”。</w:t>
      </w:r>
    </w:p>
  </w:footnote>
  <w:footnote w:id="6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建议作“患难相共”。</w:t>
      </w:r>
    </w:p>
  </w:footnote>
  <w:footnote w:id="6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1996年春朱家溍、刘曾复先生在出席北京市劲松社区京剧茶座的“新春京剧演唱会”时合作录音整理。二老仿学杨小楼、鲍吉祥唱片《落马湖·访褚》。落马湖亦作“骆马湖”，骆马湖位于今江苏宿迁，亦名乐马湖、洛马湖。</w:t>
      </w:r>
    </w:p>
  </w:footnote>
  <w:footnote w:id="6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杨小楼、鲍吉祥百代、高亭唱片均作“侠沟驿”。</w:t>
      </w:r>
    </w:p>
  </w:footnote>
  <w:footnote w:id="6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w:t>
      </w:r>
      <w:r>
        <w:rPr>
          <w:rStyle w:val="99"/>
          <w:rFonts w:ascii="Tahoma" w:hAnsi="Tahoma" w:cs="Tahoma"/>
          <w:bCs/>
          <w:color w:val="000000"/>
        </w:rPr>
        <w:t>侠沟驿在</w:t>
      </w:r>
      <w:r>
        <w:rPr>
          <w:rStyle w:val="99"/>
          <w:rFonts w:hint="eastAsia" w:ascii="Tahoma" w:hAnsi="Tahoma" w:cs="Tahoma"/>
          <w:bCs/>
          <w:color w:val="000000"/>
        </w:rPr>
        <w:t>南</w:t>
      </w:r>
      <w:r>
        <w:rPr>
          <w:rStyle w:val="99"/>
          <w:rFonts w:ascii="Tahoma" w:hAnsi="Tahoma" w:cs="Tahoma"/>
          <w:bCs/>
          <w:color w:val="000000"/>
        </w:rPr>
        <w:t>，</w:t>
      </w:r>
      <w:r>
        <w:rPr>
          <w:rStyle w:val="99"/>
          <w:rFonts w:hint="eastAsia" w:ascii="Tahoma" w:hAnsi="Tahoma" w:cs="Tahoma"/>
          <w:bCs/>
          <w:color w:val="000000"/>
        </w:rPr>
        <w:t>落</w:t>
      </w:r>
      <w:r>
        <w:rPr>
          <w:rStyle w:val="99"/>
          <w:rFonts w:ascii="Tahoma" w:hAnsi="Tahoma" w:cs="Tahoma"/>
          <w:bCs/>
          <w:color w:val="000000"/>
        </w:rPr>
        <w:t>马湖在</w:t>
      </w:r>
      <w:r>
        <w:rPr>
          <w:rStyle w:val="99"/>
          <w:rFonts w:hint="eastAsia" w:ascii="Tahoma" w:hAnsi="Tahoma" w:cs="Tahoma"/>
          <w:bCs/>
          <w:color w:val="000000"/>
        </w:rPr>
        <w:t>北</w:t>
      </w:r>
      <w:r>
        <w:rPr>
          <w:rFonts w:hint="eastAsia"/>
        </w:rPr>
        <w:t>”。</w:t>
      </w:r>
    </w:p>
    <w:p>
      <w:pPr>
        <w:pStyle w:val="13"/>
        <w:spacing w:line="276" w:lineRule="auto"/>
        <w:ind w:left="180" w:hanging="180"/>
      </w:pPr>
      <w:r>
        <w:rPr>
          <w:rFonts w:hint="eastAsia"/>
        </w:rPr>
        <w:tab/>
      </w:r>
      <w:r>
        <w:rPr>
          <w:rFonts w:hint="eastAsia"/>
        </w:rPr>
        <w:t>据陈超老师介绍，江苏徐州旧有“夹沟驿”，位于徐州城东北；落马湖位于徐州和宿迁之间。因此以地理位置考，当以“夹沟驿在北，落马湖在南”为是。</w:t>
      </w:r>
    </w:p>
  </w:footnote>
  <w:footnote w:id="62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旧以嫡妻为正室，因用</w:t>
      </w:r>
      <w:r>
        <w:rPr>
          <w:rFonts w:hint="eastAsia" w:ascii="宋体" w:hAnsi="宋体" w:cs="宋体"/>
        </w:rPr>
        <w:t>“令正”作</w:t>
      </w:r>
      <w:r>
        <w:rPr>
          <w:rFonts w:ascii="宋体" w:hAnsi="宋体" w:cs="宋体"/>
        </w:rPr>
        <w:t>称对方嫡妻的敬词。</w:t>
      </w:r>
    </w:p>
  </w:footnote>
  <w:footnote w:id="621">
    <w:p>
      <w:pPr>
        <w:spacing w:line="276" w:lineRule="auto"/>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ascii="宋体" w:hAnsi="宋体" w:cs="Verdana"/>
          <w:color w:val="000000"/>
          <w:sz w:val="20"/>
          <w:szCs w:val="20"/>
        </w:rPr>
        <w:t>陈大官</w:t>
      </w:r>
      <w:r>
        <w:rPr>
          <w:rStyle w:val="99"/>
          <w:rFonts w:ascii="楷体" w:hAnsi="楷体" w:eastAsia="楷体" w:cs="Verdana"/>
          <w:color w:val="000000"/>
          <w:sz w:val="20"/>
          <w:szCs w:val="20"/>
        </w:rPr>
        <w:t>见</w:t>
      </w:r>
      <w:r>
        <w:rPr>
          <w:rStyle w:val="99"/>
          <w:rFonts w:ascii="宋体" w:hAnsi="宋体" w:cs="Verdana"/>
          <w:color w:val="000000"/>
          <w:sz w:val="20"/>
          <w:szCs w:val="20"/>
        </w:rPr>
        <w:t>陈伯愚，</w:t>
      </w:r>
      <w:r>
        <w:rPr>
          <w:rStyle w:val="99"/>
          <w:rFonts w:ascii="楷体" w:hAnsi="楷体" w:eastAsia="楷体" w:cs="Verdana"/>
          <w:color w:val="000000"/>
          <w:sz w:val="20"/>
          <w:szCs w:val="20"/>
        </w:rPr>
        <w:t>等到</w:t>
      </w:r>
      <w:r>
        <w:rPr>
          <w:rStyle w:val="99"/>
          <w:rFonts w:ascii="宋体" w:hAnsi="宋体" w:cs="Verdana"/>
          <w:color w:val="000000"/>
          <w:sz w:val="20"/>
          <w:szCs w:val="20"/>
        </w:rPr>
        <w:t>陈伯愚</w:t>
      </w:r>
      <w:r>
        <w:rPr>
          <w:rStyle w:val="99"/>
          <w:rFonts w:ascii="楷体" w:hAnsi="楷体" w:eastAsia="楷体" w:cs="Verdana"/>
          <w:color w:val="000000"/>
          <w:sz w:val="20"/>
          <w:szCs w:val="20"/>
        </w:rPr>
        <w:t>把</w:t>
      </w:r>
      <w:r>
        <w:rPr>
          <w:rStyle w:val="99"/>
          <w:rFonts w:ascii="宋体" w:hAnsi="宋体" w:cs="Verdana"/>
          <w:color w:val="000000"/>
          <w:sz w:val="20"/>
          <w:szCs w:val="20"/>
        </w:rPr>
        <w:t>陈大官</w:t>
      </w:r>
      <w:r>
        <w:rPr>
          <w:rStyle w:val="99"/>
          <w:rFonts w:ascii="楷体" w:hAnsi="楷体" w:eastAsia="楷体" w:cs="Verdana"/>
          <w:color w:val="000000"/>
          <w:sz w:val="20"/>
          <w:szCs w:val="20"/>
        </w:rPr>
        <w:t>招过来之后</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陈伯愚</w:t>
      </w:r>
      <w:r>
        <w:rPr>
          <w:rStyle w:val="99"/>
          <w:rFonts w:ascii="楷体" w:hAnsi="楷体" w:eastAsia="楷体" w:cs="Verdana"/>
          <w:color w:val="000000"/>
          <w:sz w:val="20"/>
          <w:szCs w:val="20"/>
        </w:rPr>
        <w:t>坐着把双袖搭在</w:t>
      </w:r>
      <w:r>
        <w:rPr>
          <w:rStyle w:val="99"/>
          <w:rFonts w:ascii="宋体" w:hAnsi="宋体" w:cs="Verdana"/>
          <w:color w:val="000000"/>
          <w:sz w:val="20"/>
          <w:szCs w:val="20"/>
        </w:rPr>
        <w:t>陈大官</w:t>
      </w:r>
      <w:r>
        <w:rPr>
          <w:rStyle w:val="99"/>
          <w:rFonts w:ascii="楷体" w:hAnsi="楷体" w:eastAsia="楷体" w:cs="Verdana"/>
          <w:color w:val="000000"/>
          <w:sz w:val="20"/>
          <w:szCs w:val="20"/>
        </w:rPr>
        <w:t>双肩之上</w:t>
      </w:r>
      <w:r>
        <w:rPr>
          <w:rStyle w:val="99"/>
          <w:rFonts w:ascii="宋体" w:hAnsi="宋体" w:cs="Verdana"/>
          <w:color w:val="000000"/>
          <w:sz w:val="20"/>
          <w:szCs w:val="20"/>
        </w:rPr>
        <w:t>，陈大官</w:t>
      </w:r>
      <w:r>
        <w:rPr>
          <w:rStyle w:val="99"/>
          <w:rFonts w:ascii="楷体" w:hAnsi="楷体" w:eastAsia="楷体" w:cs="Verdana"/>
          <w:color w:val="000000"/>
          <w:sz w:val="20"/>
          <w:szCs w:val="20"/>
        </w:rPr>
        <w:t>随着就劲跪</w:t>
      </w:r>
      <w:r>
        <w:rPr>
          <w:rStyle w:val="99"/>
          <w:rFonts w:ascii="宋体" w:hAnsi="宋体" w:cs="Verdana"/>
          <w:color w:val="000000"/>
          <w:sz w:val="20"/>
          <w:szCs w:val="20"/>
        </w:rPr>
        <w:t>，</w:t>
      </w:r>
      <w:r>
        <w:rPr>
          <w:rStyle w:val="99"/>
          <w:rFonts w:ascii="宋体" w:hAnsi="宋体" w:cs="宋体"/>
          <w:color w:val="000000"/>
          <w:sz w:val="20"/>
          <w:szCs w:val="20"/>
        </w:rPr>
        <w:t>(</w:t>
      </w:r>
      <w:r>
        <w:rPr>
          <w:rStyle w:val="99"/>
          <w:rFonts w:ascii="宋体" w:hAnsi="宋体" w:cs="Verdana"/>
          <w:b/>
          <w:color w:val="000000"/>
          <w:sz w:val="20"/>
          <w:szCs w:val="20"/>
        </w:rPr>
        <w:t>没有抓陈大官领子的动作</w:t>
      </w:r>
      <w:r>
        <w:rPr>
          <w:rStyle w:val="99"/>
          <w:rFonts w:ascii="宋体" w:hAnsi="宋体" w:cs="宋体"/>
          <w:color w:val="000000"/>
          <w:sz w:val="20"/>
          <w:szCs w:val="20"/>
        </w:rPr>
        <w:t>)</w:t>
      </w:r>
      <w:r>
        <w:rPr>
          <w:rStyle w:val="99"/>
          <w:rFonts w:ascii="宋体" w:hAnsi="宋体" w:cs="Verdana"/>
          <w:color w:val="000000"/>
          <w:sz w:val="20"/>
          <w:szCs w:val="20"/>
        </w:rPr>
        <w:t>，</w:t>
      </w:r>
      <w:r>
        <w:rPr>
          <w:rStyle w:val="99"/>
          <w:rFonts w:ascii="楷体" w:hAnsi="楷体" w:eastAsia="楷体" w:cs="Verdana"/>
          <w:color w:val="000000"/>
          <w:sz w:val="20"/>
          <w:szCs w:val="20"/>
        </w:rPr>
        <w:t>只是用右袖把</w:t>
      </w:r>
      <w:r>
        <w:rPr>
          <w:rStyle w:val="99"/>
          <w:rFonts w:ascii="宋体" w:hAnsi="宋体" w:cs="Verdana"/>
          <w:color w:val="000000"/>
          <w:sz w:val="20"/>
          <w:szCs w:val="20"/>
        </w:rPr>
        <w:t>陈大官</w:t>
      </w:r>
      <w:r>
        <w:rPr>
          <w:rStyle w:val="99"/>
          <w:rFonts w:ascii="楷体" w:hAnsi="楷体" w:eastAsia="楷体" w:cs="Verdana"/>
          <w:color w:val="000000"/>
          <w:sz w:val="20"/>
          <w:szCs w:val="20"/>
        </w:rPr>
        <w:t>往里推倒</w:t>
      </w:r>
      <w:r>
        <w:rPr>
          <w:rStyle w:val="99"/>
          <w:rFonts w:ascii="宋体" w:hAnsi="宋体" w:cs="Verdana"/>
          <w:color w:val="000000"/>
          <w:sz w:val="20"/>
          <w:szCs w:val="20"/>
        </w:rPr>
        <w:t>，陈伯愚</w:t>
      </w:r>
      <w:r>
        <w:rPr>
          <w:rStyle w:val="99"/>
          <w:rFonts w:ascii="楷体" w:hAnsi="楷体" w:eastAsia="楷体" w:cs="Verdana"/>
          <w:color w:val="000000"/>
          <w:sz w:val="20"/>
          <w:szCs w:val="20"/>
        </w:rPr>
        <w:t>回身站起来抢过</w:t>
      </w:r>
      <w:r>
        <w:rPr>
          <w:rStyle w:val="99"/>
          <w:rFonts w:ascii="宋体" w:hAnsi="宋体" w:cs="Verdana"/>
          <w:color w:val="000000"/>
          <w:sz w:val="20"/>
          <w:szCs w:val="20"/>
        </w:rPr>
        <w:t>陈植</w:t>
      </w:r>
      <w:r>
        <w:rPr>
          <w:rStyle w:val="99"/>
          <w:rFonts w:ascii="楷体" w:hAnsi="楷体" w:eastAsia="楷体" w:cs="Verdana"/>
          <w:color w:val="000000"/>
          <w:sz w:val="20"/>
          <w:szCs w:val="20"/>
        </w:rPr>
        <w:t>要拿走的板子之前</w:t>
      </w:r>
      <w:r>
        <w:rPr>
          <w:rStyle w:val="99"/>
          <w:rFonts w:ascii="宋体" w:hAnsi="宋体" w:cs="Verdana"/>
          <w:b/>
          <w:color w:val="000000"/>
          <w:sz w:val="20"/>
          <w:szCs w:val="20"/>
        </w:rPr>
        <w:t>没有陈大官要跑</w:t>
      </w:r>
      <w:r>
        <w:rPr>
          <w:rStyle w:val="99"/>
          <w:rFonts w:ascii="宋体" w:hAnsi="宋体" w:cs="Verdana"/>
          <w:color w:val="000000"/>
          <w:sz w:val="20"/>
          <w:szCs w:val="20"/>
        </w:rPr>
        <w:t>、</w:t>
      </w:r>
      <w:r>
        <w:rPr>
          <w:rStyle w:val="99"/>
          <w:rFonts w:ascii="宋体" w:hAnsi="宋体" w:cs="Verdana"/>
          <w:b/>
          <w:color w:val="000000"/>
          <w:sz w:val="20"/>
          <w:szCs w:val="20"/>
        </w:rPr>
        <w:t>陈伯愚关门把陈大官扔一个抢背的身段</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陈大官</w:t>
      </w:r>
      <w:r>
        <w:rPr>
          <w:rStyle w:val="99"/>
          <w:rFonts w:ascii="楷体" w:hAnsi="楷体" w:eastAsia="楷体" w:cs="Verdana"/>
          <w:color w:val="000000"/>
          <w:sz w:val="20"/>
          <w:szCs w:val="20"/>
        </w:rPr>
        <w:t>作揖等着受责</w:t>
      </w:r>
      <w:r>
        <w:rPr>
          <w:rStyle w:val="99"/>
          <w:rFonts w:ascii="宋体" w:hAnsi="宋体" w:cs="Verdana"/>
          <w:color w:val="000000"/>
          <w:sz w:val="20"/>
          <w:szCs w:val="20"/>
        </w:rPr>
        <w:t>。</w:t>
      </w:r>
    </w:p>
    <w:p>
      <w:pPr>
        <w:spacing w:line="276" w:lineRule="auto"/>
        <w:ind w:left="180" w:hanging="180"/>
        <w:rPr>
          <w:sz w:val="20"/>
          <w:szCs w:val="20"/>
        </w:rPr>
      </w:pPr>
      <w:r>
        <w:rPr>
          <w:rStyle w:val="99"/>
          <w:rFonts w:ascii="宋体" w:hAnsi="宋体" w:cs="宋体"/>
          <w:b/>
          <w:color w:val="000000"/>
          <w:sz w:val="18"/>
          <w:szCs w:val="18"/>
        </w:rPr>
        <w:tab/>
      </w:r>
      <w:r>
        <w:rPr>
          <w:rStyle w:val="99"/>
          <w:rFonts w:ascii="宋体" w:hAnsi="宋体" w:cs="宋体"/>
          <w:b/>
          <w:color w:val="000000"/>
          <w:sz w:val="18"/>
          <w:szCs w:val="18"/>
        </w:rPr>
        <w:t xml:space="preserve"> </w:t>
      </w:r>
      <w:r>
        <w:rPr>
          <w:rStyle w:val="99"/>
          <w:rFonts w:ascii="宋体" w:hAnsi="宋体" w:cs="Verdana"/>
          <w:b/>
          <w:color w:val="000000"/>
          <w:sz w:val="20"/>
          <w:szCs w:val="20"/>
        </w:rPr>
        <w:t>王凤卿云：“《状元谱》陈伯愚打陈大官是长辈教训晚辈，不是打架。”</w:t>
      </w:r>
    </w:p>
  </w:footnote>
  <w:footnote w:id="6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建议作“大不该”。</w:t>
      </w:r>
    </w:p>
  </w:footnote>
  <w:footnote w:id="623">
    <w:p>
      <w:pPr>
        <w:pStyle w:val="13"/>
        <w:ind w:left="0" w:firstLine="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建议作“上前去搀扶起年迈之人”。</w:t>
      </w:r>
    </w:p>
  </w:footnote>
  <w:footnote w:id="62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据朱家溍先生的演出录像</w:t>
      </w:r>
      <w:r>
        <w:rPr>
          <w:rFonts w:ascii="宋体" w:hAnsi="宋体" w:cs="宋体"/>
          <w:color w:val="0000FF"/>
          <w:vertAlign w:val="superscript"/>
        </w:rPr>
        <w:fldChar w:fldCharType="begin"/>
      </w:r>
      <w:r>
        <w:rPr>
          <w:rFonts w:ascii="宋体" w:hAnsi="宋体" w:cs="宋体"/>
          <w:color w:val="0000FF"/>
          <w:vertAlign w:val="superscript"/>
        </w:rPr>
        <w:instrText xml:space="preserve"> REF _Ref364958291 \r \h </w:instrText>
      </w:r>
      <w:r>
        <w:rPr>
          <w:rFonts w:ascii="宋体" w:hAnsi="宋体" w:cs="宋体"/>
          <w:color w:val="0000FF"/>
          <w:vertAlign w:val="superscript"/>
        </w:rPr>
        <w:fldChar w:fldCharType="separate"/>
      </w:r>
      <w:r>
        <w:rPr>
          <w:color w:val="0000FF"/>
          <w:vertAlign w:val="superscript"/>
        </w:rPr>
        <w:t>[2</w:t>
      </w:r>
      <w:r>
        <w:rPr>
          <w:rFonts w:hint="default"/>
          <w:color w:val="0000FF"/>
          <w:vertAlign w:val="superscript"/>
        </w:rPr>
        <w:t>4</w:t>
      </w:r>
      <w:r>
        <w:rPr>
          <w:color w:val="0000FF"/>
          <w:vertAlign w:val="superscript"/>
        </w:rPr>
        <w:t>]</w:t>
      </w:r>
      <w:r>
        <w:rPr>
          <w:rFonts w:ascii="宋体" w:hAnsi="宋体" w:cs="AR PL UKai CN"/>
          <w:color w:val="0000FF"/>
          <w:vertAlign w:val="superscript"/>
        </w:rPr>
        <w:t>.</w:t>
      </w:r>
      <w:r>
        <w:rPr>
          <w:rFonts w:ascii="宋体" w:hAnsi="宋体" w:cs="宋体"/>
          <w:color w:val="0000FF"/>
          <w:vertAlign w:val="superscript"/>
        </w:rPr>
        <w:fldChar w:fldCharType="end"/>
      </w:r>
      <w:r>
        <w:rPr>
          <w:rFonts w:ascii="宋体" w:hAnsi="宋体" w:cs="宋体"/>
        </w:rPr>
        <w:t>，此处不念的那四句为</w:t>
      </w:r>
      <w:r>
        <w:rPr>
          <w:rFonts w:hint="eastAsia" w:ascii="宋体" w:hAnsi="宋体" w:cs="宋体"/>
        </w:rPr>
        <w:t>“</w:t>
      </w:r>
      <w:r>
        <w:rPr>
          <w:rFonts w:ascii="宋体" w:hAnsi="宋体" w:cs="宋体"/>
        </w:rPr>
        <w:t>蚕眉凤目美髯飘，手中青龙偃月刀。胯下赤兔千里马，一片丹心保汉朝。</w:t>
      </w:r>
      <w:r>
        <w:rPr>
          <w:rFonts w:hint="eastAsia" w:ascii="宋体" w:hAnsi="宋体" w:cs="宋体"/>
        </w:rPr>
        <w:t xml:space="preserve">” </w:t>
      </w:r>
    </w:p>
    <w:p>
      <w:pPr>
        <w:pStyle w:val="13"/>
        <w:suppressLineNumbers w:val="0"/>
        <w:ind w:left="180" w:hanging="180"/>
      </w:pPr>
      <w:r>
        <w:rPr>
          <w:rFonts w:hint="eastAsia" w:ascii="宋体" w:hAnsi="宋体" w:cs="宋体"/>
          <w:sz w:val="18"/>
          <w:szCs w:val="18"/>
        </w:rPr>
        <w:tab/>
      </w:r>
      <w:r>
        <w:rPr>
          <w:rFonts w:hint="eastAsia" w:ascii="宋体" w:hAnsi="宋体" w:cs="宋体"/>
        </w:rPr>
        <w:t>《京剧汇编》第五十二集 李万春藏本中此四句为“</w:t>
      </w:r>
      <w:r>
        <w:rPr>
          <w:rFonts w:ascii="宋体" w:hAnsi="宋体" w:cs="宋体"/>
        </w:rPr>
        <w:t>蚕眉凤目美髯飘，</w:t>
      </w:r>
      <w:r>
        <w:rPr>
          <w:rFonts w:hint="eastAsia" w:ascii="宋体" w:hAnsi="宋体" w:cs="宋体"/>
        </w:rPr>
        <w:t>红光照耀</w:t>
      </w:r>
      <w:r>
        <w:rPr>
          <w:rFonts w:ascii="宋体" w:hAnsi="宋体" w:cs="宋体"/>
        </w:rPr>
        <w:t>偃月刀。</w:t>
      </w:r>
      <w:r>
        <w:rPr>
          <w:rFonts w:hint="eastAsia" w:ascii="宋体" w:hAnsi="宋体" w:cs="宋体"/>
        </w:rPr>
        <w:t>胯</w:t>
      </w:r>
      <w:r>
        <w:rPr>
          <w:rFonts w:ascii="宋体" w:hAnsi="宋体" w:cs="宋体"/>
        </w:rPr>
        <w:t>下赤兔</w:t>
      </w:r>
      <w:r>
        <w:rPr>
          <w:rFonts w:hint="eastAsia" w:ascii="宋体" w:hAnsi="宋体" w:cs="宋体"/>
        </w:rPr>
        <w:t>追风</w:t>
      </w:r>
      <w:r>
        <w:rPr>
          <w:rFonts w:ascii="宋体" w:hAnsi="宋体" w:cs="宋体"/>
        </w:rPr>
        <w:t>马，一片</w:t>
      </w:r>
      <w:r>
        <w:rPr>
          <w:rFonts w:hint="eastAsia" w:ascii="宋体" w:hAnsi="宋体" w:cs="宋体"/>
        </w:rPr>
        <w:t>忠</w:t>
      </w:r>
      <w:r>
        <w:rPr>
          <w:rFonts w:ascii="宋体" w:hAnsi="宋体" w:cs="宋体"/>
        </w:rPr>
        <w:t>心保</w:t>
      </w:r>
      <w:r>
        <w:rPr>
          <w:rFonts w:hint="eastAsia" w:ascii="宋体" w:hAnsi="宋体" w:cs="宋体"/>
        </w:rPr>
        <w:t>天曹</w:t>
      </w:r>
      <w:r>
        <w:rPr>
          <w:rFonts w:ascii="宋体" w:hAnsi="宋体" w:cs="宋体"/>
        </w:rPr>
        <w:t>。</w:t>
      </w:r>
      <w:r>
        <w:rPr>
          <w:rFonts w:hint="eastAsia" w:ascii="宋体" w:hAnsi="宋体" w:cs="宋体"/>
        </w:rPr>
        <w:t>”其中“胯下”作“跨下”。</w:t>
      </w:r>
    </w:p>
  </w:footnote>
  <w:footnote w:id="6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吴焕老师整理的剧本作“备祭礼”。</w:t>
      </w:r>
    </w:p>
  </w:footnote>
  <w:footnote w:id="6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此戏别名《海屋添筹》或《八仙庆寿》，是一出武旦戏。</w:t>
      </w:r>
    </w:p>
  </w:footnote>
  <w:footnote w:id="6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此句吴小如先生从刘曾复先生学的是“天堂远在瑶池上”。</w:t>
      </w:r>
    </w:p>
  </w:footnote>
  <w:footnote w:id="6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建议作“沉醉洞府”。</w:t>
      </w:r>
    </w:p>
  </w:footnote>
  <w:footnote w:id="629">
    <w:p>
      <w:pPr>
        <w:pStyle w:val="13"/>
        <w:suppressLineNumbers w:val="0"/>
        <w:snapToGrid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八卦中“坎”为水，“离”为火。此处寓为“水火既济”之意。</w:t>
      </w:r>
    </w:p>
  </w:footnote>
  <w:footnote w:id="630">
    <w:p>
      <w:pPr>
        <w:autoSpaceDE w:val="0"/>
        <w:spacing w:line="276" w:lineRule="auto"/>
        <w:ind w:left="180" w:hanging="180"/>
        <w:jc w:val="left"/>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ascii="宋体" w:hAnsi="宋体" w:cs="微软雅黑"/>
          <w:color w:val="000000"/>
          <w:sz w:val="20"/>
          <w:szCs w:val="20"/>
        </w:rPr>
        <w:t xml:space="preserve">刘曾复先生钞本注“马少山本，民廿九 </w:t>
      </w:r>
      <w:r>
        <w:rPr>
          <w:rFonts w:hint="eastAsia" w:ascii="宋体" w:hAnsi="宋体" w:cs="宋体"/>
          <w:color w:val="000000"/>
          <w:sz w:val="20"/>
          <w:szCs w:val="20"/>
        </w:rPr>
        <w:t xml:space="preserve">1940 </w:t>
      </w:r>
      <w:r>
        <w:rPr>
          <w:rFonts w:hint="eastAsia" w:ascii="宋体" w:hAnsi="宋体" w:cs="微软雅黑"/>
          <w:color w:val="000000"/>
          <w:sz w:val="20"/>
          <w:szCs w:val="20"/>
        </w:rPr>
        <w:t>王存”。段公平君按：据何毅老师介绍，刘曾复先生本有意为此剧本润色文辞，后因言派《卧龙吊孝》已流行，“我就别招这个讨厌了”，竟未完成。因此抄本中讹误脱漏较多，且多有刘曾复先生修改和原文并存痕迹。这次整理，在文辞通顺的基础上拟对这些痕迹适当保留。刘曾老所改录在正文，抄本原文录在脚注中。抄本整理过程中，幸得“小豆子”老师惠赐《柴桑口》余胜荪藏本扫描件，和此抄本同质性很高，故多用为参考。</w:t>
      </w:r>
    </w:p>
  </w:footnote>
  <w:footnote w:id="6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秦即地狱秦广王，专司人间夭寿；崔即判官崔钰，掌生死簿。刘曾复先生钞本中，“童”字不确认，疑“章”字；玉童，即仙童。</w:t>
      </w:r>
    </w:p>
  </w:footnote>
  <w:footnote w:id="632">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刘曾复先生钞本“周”字不确认，亦欠通；“结”字不确认，后二字缺。</w:t>
      </w:r>
      <w:r>
        <w:rPr>
          <w:rFonts w:hint="eastAsia" w:ascii="宋体" w:hAnsi="宋体" w:cs="微软雅黑"/>
          <w:color w:val="000000"/>
        </w:rPr>
        <w:t>段公平君按：</w:t>
      </w:r>
      <w:r>
        <w:rPr>
          <w:rFonts w:hint="eastAsia"/>
        </w:rPr>
        <w:t>据余胜荪藏本，此四句诗为“干戈有时化玉帛，蜀吴修好结姻亲。炎汉正统有天相，不须人谋定隆兴。”和此本中的诗应该颇相关。因此推断第二句所缺两字也是“姻亲”之类。第一句“难”字不能确认，或疑为“虽”，结合文意，作“难”字似乎较合理。</w:t>
      </w:r>
    </w:p>
  </w:footnote>
  <w:footnote w:id="6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微软雅黑"/>
          <w:color w:val="000000"/>
        </w:rPr>
        <w:t>段公平</w:t>
      </w:r>
      <w:r>
        <w:rPr>
          <w:rFonts w:hint="eastAsia" w:ascii="宋体" w:hAnsi="宋体" w:cs="微软雅黑"/>
          <w:color w:val="000000"/>
          <w:sz w:val="15"/>
          <w:szCs w:val="15"/>
        </w:rPr>
        <w:t>君</w:t>
      </w:r>
      <w:r>
        <w:rPr>
          <w:rFonts w:hint="eastAsia" w:ascii="宋体" w:hAnsi="宋体" w:cs="微软雅黑"/>
          <w:color w:val="000000"/>
        </w:rPr>
        <w:t>按：</w:t>
      </w:r>
      <w:r>
        <w:rPr>
          <w:rFonts w:hint="eastAsia"/>
        </w:rPr>
        <w:t>刘曾复先生钞本作“赞马”，似欠通，今据文意及《京剧汇编》第九十三集</w:t>
      </w:r>
      <w:r>
        <w:rPr>
          <w:rFonts w:hint="eastAsia" w:eastAsia="Calibri"/>
        </w:rPr>
        <w:t xml:space="preserve"> </w:t>
      </w:r>
      <w:r>
        <w:rPr>
          <w:rFonts w:hint="eastAsia" w:ascii="宋体" w:hAnsi="宋体" w:cs="微软雅黑"/>
          <w:color w:val="000000"/>
        </w:rPr>
        <w:t>余胜荪藏</w:t>
      </w:r>
      <w:r>
        <w:rPr>
          <w:rFonts w:hint="eastAsia"/>
        </w:rPr>
        <w:t>本改。</w:t>
      </w:r>
    </w:p>
  </w:footnote>
  <w:footnote w:id="6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刘曾复先生钞本作“扶佐”。</w:t>
      </w:r>
    </w:p>
  </w:footnote>
  <w:footnote w:id="6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刘曾复先生钞本作“今瑜死“，此处从《三国演义》原文。</w:t>
      </w:r>
    </w:p>
  </w:footnote>
  <w:footnote w:id="6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刘曾复先生钞本未注明西皮或二黄板式，今据后文及</w:t>
      </w:r>
      <w:r>
        <w:rPr>
          <w:rFonts w:hint="eastAsia"/>
          <w:sz w:val="18"/>
          <w:szCs w:val="18"/>
        </w:rPr>
        <w:t>《京剧汇编》第九十三集</w:t>
      </w:r>
      <w:r>
        <w:rPr>
          <w:rFonts w:hint="eastAsia" w:eastAsia="Calibri"/>
          <w:sz w:val="18"/>
          <w:szCs w:val="18"/>
        </w:rPr>
        <w:t xml:space="preserve"> </w:t>
      </w:r>
      <w:r>
        <w:rPr>
          <w:rFonts w:hint="eastAsia"/>
        </w:rPr>
        <w:t>余胜荪藏本推测。</w:t>
      </w:r>
    </w:p>
  </w:footnote>
  <w:footnote w:id="637">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刘曾复先生钞本“教”、“两”二字不确认，据文意推断。</w:t>
      </w:r>
    </w:p>
  </w:footnote>
  <w:footnote w:id="6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刘曾复先生钞本注“散(板)转快(板)或二六”。</w:t>
      </w:r>
    </w:p>
  </w:footnote>
  <w:footnote w:id="6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w:t>
      </w:r>
      <w:r>
        <w:rPr>
          <w:rFonts w:hint="eastAsia"/>
          <w:sz w:val="18"/>
          <w:szCs w:val="18"/>
        </w:rPr>
        <w:t>《京剧汇编》第九十三集</w:t>
      </w:r>
      <w:r>
        <w:rPr>
          <w:rFonts w:hint="eastAsia" w:eastAsia="Calibri"/>
          <w:sz w:val="18"/>
          <w:szCs w:val="18"/>
        </w:rPr>
        <w:t xml:space="preserve"> </w:t>
      </w:r>
      <w:r>
        <w:rPr>
          <w:rFonts w:hint="eastAsia"/>
        </w:rPr>
        <w:t>余胜荪藏本添。</w:t>
      </w:r>
    </w:p>
  </w:footnote>
  <w:footnote w:id="6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刘曾复先生钞本原文如此，文意欠通。</w:t>
      </w:r>
    </w:p>
  </w:footnote>
  <w:footnote w:id="6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刘曾复先生钞本作“周巡”，此处从《三国演义》原文，作“周循”。</w:t>
      </w:r>
    </w:p>
  </w:footnote>
  <w:footnote w:id="6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旧时</w:t>
      </w:r>
      <w:r>
        <w:t>死者入殓后</w:t>
      </w:r>
      <w:r>
        <w:rPr>
          <w:rFonts w:hint="eastAsia"/>
        </w:rPr>
        <w:t>，</w:t>
      </w:r>
      <w:r>
        <w:t>其亲属穿着符合各自身分的丧服</w:t>
      </w:r>
      <w:r>
        <w:rPr>
          <w:rFonts w:hint="eastAsia"/>
        </w:rPr>
        <w:t>，称为“成服”。</w:t>
      </w:r>
    </w:p>
  </w:footnote>
  <w:footnote w:id="6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刘曾复先生钞本作“千刃此贼”，此处据《京剧汇编》第九十三集</w:t>
      </w:r>
      <w:r>
        <w:rPr>
          <w:rFonts w:hint="eastAsia" w:eastAsia="Calibri"/>
        </w:rPr>
        <w:t xml:space="preserve"> </w:t>
      </w:r>
      <w:r>
        <w:rPr>
          <w:rFonts w:hint="eastAsia"/>
        </w:rPr>
        <w:t>余胜荪藏本改。</w:t>
      </w:r>
    </w:p>
  </w:footnote>
  <w:footnote w:id="6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刘曾复先生钞本作“破腹挖心”。</w:t>
      </w:r>
    </w:p>
  </w:footnote>
  <w:footnote w:id="6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刘曾复先生钞本原录“如有所望”，后改“如有所忘”，段公平</w:t>
      </w:r>
      <w:r>
        <w:rPr>
          <w:rFonts w:hint="eastAsia"/>
          <w:sz w:val="15"/>
          <w:szCs w:val="15"/>
        </w:rPr>
        <w:t>君</w:t>
      </w:r>
      <w:r>
        <w:rPr>
          <w:rFonts w:hint="eastAsia"/>
        </w:rPr>
        <w:t>注：“如有所忘”文意欠通。应为“如有所亡”，即“如有所失”意。</w:t>
      </w:r>
    </w:p>
  </w:footnote>
  <w:footnote w:id="6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荷蒙，犹“承蒙”之意。</w:t>
      </w:r>
    </w:p>
  </w:footnote>
  <w:footnote w:id="6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刘曾复先生钞本注“导(板)或散(板)</w:t>
      </w:r>
      <w:r>
        <w:rPr>
          <w:rFonts w:hint="eastAsia" w:ascii="宋体" w:hAnsi="宋体" w:cs="宋体"/>
        </w:rPr>
        <w:t>”</w:t>
      </w:r>
    </w:p>
  </w:footnote>
  <w:footnote w:id="6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刘曾复先生钞本注“以下散(板)或反二黄原板”</w:t>
      </w:r>
    </w:p>
  </w:footnote>
  <w:footnote w:id="649">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刘曾复先生钞本作“大数到”，此处据《京剧汇编》第九十三集</w:t>
      </w:r>
      <w:r>
        <w:rPr>
          <w:rFonts w:hint="eastAsia" w:eastAsia="Calibri"/>
        </w:rPr>
        <w:t xml:space="preserve"> </w:t>
      </w:r>
      <w:r>
        <w:rPr>
          <w:rFonts w:hint="eastAsia"/>
        </w:rPr>
        <w:t>余胜荪藏本改。</w:t>
      </w:r>
    </w:p>
  </w:footnote>
  <w:footnote w:id="650">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刘曾复先生钞本仅注反二黄，今据《京剧汇编》第九十三集</w:t>
      </w:r>
      <w:r>
        <w:rPr>
          <w:rFonts w:hint="eastAsia" w:eastAsia="Calibri"/>
        </w:rPr>
        <w:t xml:space="preserve"> </w:t>
      </w:r>
      <w:r>
        <w:rPr>
          <w:rFonts w:hint="eastAsia"/>
        </w:rPr>
        <w:t>余胜荪藏本添。</w:t>
      </w:r>
    </w:p>
  </w:footnote>
  <w:footnote w:id="6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刘曾复先生钞本原录“暗兵机如风波浪”，先生改为“统雄兵如风似浪”。</w:t>
      </w:r>
    </w:p>
  </w:footnote>
  <w:footnote w:id="6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刘曾复先生钞本原录“沉兵相挡”，先生改为“陈兵相抗”。</w:t>
      </w:r>
    </w:p>
  </w:footnote>
  <w:footnote w:id="6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刘曾复先生钞本原录“烧得谁太平青浪”，先生改为“稍得遂太平景象”。</w:t>
      </w:r>
    </w:p>
  </w:footnote>
  <w:footnote w:id="6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刘曾复先生钞本原录“话未了”，先生改为“转瞬间”。</w:t>
      </w:r>
    </w:p>
  </w:footnote>
  <w:footnote w:id="65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范张鸡黍”指</w:t>
      </w:r>
      <w:r>
        <w:t>范式、张劭一起喝酒食鸡。比喻朋友之间情义与深情。</w:t>
      </w:r>
      <w:r>
        <w:rPr>
          <w:rFonts w:hint="eastAsia"/>
        </w:rPr>
        <w:t>刘曾复先生钞本记作“稷黍范张”。</w:t>
      </w:r>
    </w:p>
  </w:footnote>
  <w:footnote w:id="6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刘曾复先生钞本原有此两句，后改用前句。</w:t>
      </w:r>
    </w:p>
  </w:footnote>
  <w:footnote w:id="6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刘曾复先生钞本注“全体同唱，鲁(肃)末句”。</w:t>
      </w:r>
    </w:p>
  </w:footnote>
  <w:footnote w:id="6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刘曾复先生钞本原录“你看我一阵风如在康庄”，先生改。</w:t>
      </w:r>
    </w:p>
  </w:footnote>
  <w:footnote w:id="6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此处据《京剧汇编》第九十三集</w:t>
      </w:r>
      <w:r>
        <w:rPr>
          <w:rFonts w:hint="eastAsia" w:eastAsia="Calibri"/>
        </w:rPr>
        <w:t xml:space="preserve"> </w:t>
      </w:r>
      <w:r>
        <w:rPr>
          <w:rFonts w:hint="eastAsia"/>
        </w:rPr>
        <w:t>余胜荪藏本添加。</w:t>
      </w:r>
    </w:p>
  </w:footnote>
  <w:footnote w:id="6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据“中国京剧戏考”网站载《戏考》本添加。</w:t>
      </w:r>
    </w:p>
  </w:footnote>
  <w:footnote w:id="6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刘曾复先生钞本原录“趁乘谢之时，去往”，欠通，后改为“趁便即往”。</w:t>
      </w:r>
    </w:p>
  </w:footnote>
  <w:footnote w:id="6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刘曾复先生钞本作“尊教”。</w:t>
      </w:r>
    </w:p>
  </w:footnote>
  <w:footnote w:id="6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刘曾复先生钞本未注明板式，今据《京剧汇编》第九十三集</w:t>
      </w:r>
      <w:r>
        <w:rPr>
          <w:rFonts w:hint="eastAsia" w:eastAsia="Calibri"/>
        </w:rPr>
        <w:t xml:space="preserve"> </w:t>
      </w:r>
      <w:r>
        <w:rPr>
          <w:rFonts w:hint="eastAsia"/>
        </w:rPr>
        <w:t>余胜荪藏本添。</w:t>
      </w:r>
    </w:p>
  </w:footnote>
  <w:footnote w:id="664">
    <w:p>
      <w:pPr>
        <w:tabs>
          <w:tab w:val="left" w:pos="142"/>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sz w:val="20"/>
          <w:szCs w:val="20"/>
        </w:rPr>
        <w:t>钞本作“铁龙山”，此处从《三国演义》原文。</w:t>
      </w:r>
    </w:p>
  </w:footnote>
  <w:footnote w:id="665">
    <w:p>
      <w:pPr>
        <w:tabs>
          <w:tab w:val="left" w:pos="0"/>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先生钞录的秦琼“单词</w:t>
      </w:r>
      <w:r>
        <w:rPr>
          <w:sz w:val="20"/>
          <w:szCs w:val="20"/>
        </w:rPr>
        <w:t>本</w:t>
      </w:r>
      <w:r>
        <w:rPr>
          <w:rFonts w:hint="eastAsia"/>
          <w:sz w:val="20"/>
          <w:szCs w:val="20"/>
        </w:rPr>
        <w:t>”整理</w:t>
      </w:r>
      <w:r>
        <w:rPr>
          <w:sz w:val="20"/>
          <w:szCs w:val="20"/>
        </w:rPr>
        <w:t>。</w:t>
      </w:r>
    </w:p>
    <w:p>
      <w:pPr>
        <w:tabs>
          <w:tab w:val="left" w:pos="720"/>
        </w:tabs>
        <w:autoSpaceDE w:val="0"/>
        <w:ind w:left="180" w:hanging="180"/>
        <w:jc w:val="left"/>
      </w:pPr>
      <w:r>
        <w:rPr>
          <w:rFonts w:ascii="宋体" w:hAnsi="宋体" w:cs="宋体"/>
          <w:color w:val="000000"/>
          <w:sz w:val="20"/>
          <w:szCs w:val="20"/>
        </w:rPr>
        <w:tab/>
      </w:r>
      <w:r>
        <w:rPr>
          <w:rFonts w:ascii="宋体" w:hAnsi="宋体" w:cs="宋体"/>
          <w:color w:val="000000"/>
          <w:sz w:val="20"/>
          <w:szCs w:val="20"/>
        </w:rPr>
        <w:t xml:space="preserve">  </w:t>
      </w:r>
      <w:r>
        <w:rPr>
          <w:rFonts w:ascii="宋体" w:hAnsi="宋体" w:cs="微软雅黑"/>
          <w:color w:val="000000"/>
          <w:sz w:val="20"/>
          <w:szCs w:val="20"/>
        </w:rPr>
        <w:t>此戏花脸唱一支《八声甘州》，据《梅兰芳回忆录：舞台生活四十年》</w:t>
      </w:r>
      <w:r>
        <w:rPr>
          <w:rFonts w:ascii="Calibri" w:hAnsi="Calibri" w:eastAsia="宋体" w:cs="Calibri"/>
          <w:color w:val="0000FF"/>
          <w:kern w:val="2"/>
          <w:sz w:val="20"/>
          <w:szCs w:val="20"/>
          <w:vertAlign w:val="superscript"/>
          <w:lang w:val="en-US" w:eastAsia="zh-CN" w:bidi="ar-SA"/>
        </w:rPr>
        <w:fldChar w:fldCharType="begin"/>
      </w:r>
      <w:r>
        <w:rPr>
          <w:rFonts w:ascii="Calibri" w:hAnsi="Calibri" w:eastAsia="宋体" w:cs="Calibri"/>
          <w:color w:val="0000FF"/>
          <w:kern w:val="2"/>
          <w:sz w:val="20"/>
          <w:szCs w:val="20"/>
          <w:vertAlign w:val="superscript"/>
          <w:lang w:val="en-US" w:eastAsia="zh-CN" w:bidi="ar-SA"/>
        </w:rPr>
        <w:instrText xml:space="preserve"> REF _Ref364958334 \r \h </w:instrText>
      </w:r>
      <w:r>
        <w:rPr>
          <w:rFonts w:ascii="Calibri" w:hAnsi="Calibri" w:eastAsia="宋体" w:cs="Calibri"/>
          <w:color w:val="0000FF"/>
          <w:kern w:val="2"/>
          <w:sz w:val="20"/>
          <w:szCs w:val="20"/>
          <w:vertAlign w:val="superscript"/>
          <w:lang w:val="en-US" w:eastAsia="zh-CN" w:bidi="ar-SA"/>
        </w:rPr>
        <w:fldChar w:fldCharType="separate"/>
      </w:r>
      <w:r>
        <w:rPr>
          <w:rFonts w:ascii="Calibri" w:hAnsi="Calibri" w:eastAsia="宋体" w:cs="Calibri"/>
          <w:color w:val="0000FF"/>
          <w:kern w:val="2"/>
          <w:sz w:val="20"/>
          <w:szCs w:val="20"/>
          <w:vertAlign w:val="superscript"/>
          <w:lang w:val="en-US" w:eastAsia="zh-CN" w:bidi="ar-SA"/>
        </w:rPr>
        <w:t>[24].</w:t>
      </w:r>
      <w:r>
        <w:rPr>
          <w:rFonts w:ascii="Calibri" w:hAnsi="Calibri" w:eastAsia="宋体" w:cs="Calibri"/>
          <w:color w:val="0000FF"/>
          <w:kern w:val="2"/>
          <w:sz w:val="20"/>
          <w:szCs w:val="20"/>
          <w:vertAlign w:val="superscript"/>
          <w:lang w:val="en-US" w:eastAsia="zh-CN" w:bidi="ar-SA"/>
        </w:rPr>
        <w:fldChar w:fldCharType="end"/>
      </w:r>
      <w:r>
        <w:rPr>
          <w:rFonts w:ascii="宋体" w:hAnsi="宋体" w:cs="微软雅黑"/>
          <w:color w:val="000000"/>
          <w:sz w:val="20"/>
          <w:szCs w:val="20"/>
        </w:rPr>
        <w:t>记载，词句为：</w:t>
      </w:r>
    </w:p>
    <w:p>
      <w:pPr>
        <w:tabs>
          <w:tab w:val="left" w:pos="720"/>
        </w:tabs>
        <w:autoSpaceDE w:val="0"/>
        <w:spacing w:line="276" w:lineRule="auto"/>
        <w:ind w:left="180" w:hanging="180"/>
        <w:jc w:val="left"/>
      </w:pPr>
      <w:r>
        <w:rPr>
          <w:rFonts w:ascii="宋体" w:hAnsi="宋体" w:cs="宋体"/>
          <w:color w:val="000000"/>
          <w:sz w:val="18"/>
          <w:szCs w:val="18"/>
        </w:rPr>
        <w:tab/>
      </w:r>
      <w:r>
        <w:rPr>
          <w:rFonts w:ascii="宋体" w:hAnsi="宋体" w:cs="宋体"/>
          <w:color w:val="000000"/>
          <w:sz w:val="18"/>
          <w:szCs w:val="18"/>
        </w:rPr>
        <w:t>“</w:t>
      </w:r>
      <w:r>
        <w:rPr>
          <w:rFonts w:ascii="宋体" w:hAnsi="宋体" w:cs="微软雅黑"/>
          <w:color w:val="000000"/>
          <w:sz w:val="18"/>
          <w:szCs w:val="18"/>
        </w:rPr>
        <w:t>扬威</w:t>
      </w:r>
      <w:r>
        <w:rPr>
          <w:rFonts w:hint="eastAsia" w:ascii="宋体" w:hAnsi="宋体" w:cs="微软雅黑"/>
          <w:color w:val="000000"/>
          <w:sz w:val="18"/>
          <w:szCs w:val="18"/>
        </w:rPr>
        <w:t>奋</w:t>
      </w:r>
      <w:r>
        <w:rPr>
          <w:rFonts w:ascii="宋体" w:hAnsi="宋体" w:cs="微软雅黑"/>
          <w:color w:val="000000"/>
          <w:sz w:val="18"/>
          <w:szCs w:val="18"/>
        </w:rPr>
        <w:t>勇，看愁云惨惨，杀气腾腾。鞭鞘指处，鬼神尽觉惊恐。三</w:t>
      </w:r>
      <w:r>
        <w:rPr>
          <w:rFonts w:hint="eastAsia" w:ascii="宋体" w:hAnsi="宋体" w:cs="微软雅黑"/>
          <w:color w:val="000000"/>
          <w:sz w:val="18"/>
          <w:szCs w:val="18"/>
        </w:rPr>
        <w:t>关</w:t>
      </w:r>
      <w:r>
        <w:rPr>
          <w:rFonts w:ascii="宋体" w:hAnsi="宋体" w:cs="微软雅黑"/>
          <w:color w:val="000000"/>
          <w:sz w:val="18"/>
          <w:szCs w:val="18"/>
        </w:rPr>
        <w:t>怒冲千里振，八寨雄兵已成空。旌旗摇，剑戟丛，将军八面展威凤。人似虎，马如龙，伫看一战使成功！”</w:t>
      </w:r>
    </w:p>
    <w:p>
      <w:pPr>
        <w:tabs>
          <w:tab w:val="left" w:pos="720"/>
        </w:tabs>
        <w:autoSpaceDE w:val="0"/>
        <w:spacing w:line="276" w:lineRule="auto"/>
        <w:ind w:left="180" w:hanging="180"/>
        <w:jc w:val="left"/>
      </w:pPr>
      <w:r>
        <w:rPr>
          <w:rFonts w:ascii="宋体" w:hAnsi="宋体" w:cs="宋体"/>
          <w:color w:val="000000"/>
          <w:sz w:val="20"/>
          <w:szCs w:val="20"/>
        </w:rPr>
        <w:tab/>
      </w:r>
      <w:r>
        <w:rPr>
          <w:rFonts w:ascii="宋体" w:hAnsi="宋体" w:cs="微软雅黑"/>
          <w:color w:val="000000"/>
          <w:sz w:val="20"/>
          <w:szCs w:val="20"/>
        </w:rPr>
        <w:t>《铁笼山》一剧中</w:t>
      </w:r>
      <w:r>
        <w:rPr>
          <w:rFonts w:hint="eastAsia" w:ascii="宋体" w:hAnsi="宋体" w:cs="微软雅黑"/>
          <w:color w:val="000000"/>
          <w:sz w:val="20"/>
          <w:szCs w:val="20"/>
        </w:rPr>
        <w:t>姜维唱</w:t>
      </w:r>
      <w:r>
        <w:rPr>
          <w:rFonts w:ascii="宋体" w:hAnsi="宋体" w:cs="微软雅黑"/>
          <w:color w:val="000000"/>
          <w:sz w:val="20"/>
          <w:szCs w:val="20"/>
        </w:rPr>
        <w:t>的《八声甘州》即出自此戏。</w:t>
      </w:r>
    </w:p>
  </w:footnote>
  <w:footnote w:id="6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北璧关”，此处从《说唐全传》；历史上李世民破刘武周麾下尉迟敬德于美良川，是其平定北方割据势力刘武周、宋金刚的关键战役(柏壁之战)的一部分，《旧唐书》、《新唐书》和《资治通鉴》均有记载。</w:t>
      </w:r>
    </w:p>
  </w:footnote>
  <w:footnote w:id="6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刘曾复先生钞本作“起鼓照打”，此处从段公平君建议，为上下文统一改。</w:t>
      </w:r>
    </w:p>
  </w:footnote>
  <w:footnote w:id="6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p>
  </w:footnote>
  <w:footnote w:id="6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不可当”犹言“不得了”之意。</w:t>
      </w:r>
    </w:p>
  </w:footnote>
  <w:footnote w:id="6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r>
        <w:rPr>
          <w:rFonts w:hint="eastAsia"/>
          <w:lang w:eastAsia="zh-CN"/>
        </w:rPr>
        <w:t>，下同</w:t>
      </w:r>
      <w:r>
        <w:rPr>
          <w:rFonts w:hint="eastAsia"/>
        </w:rPr>
        <w:t>。</w:t>
      </w:r>
    </w:p>
  </w:footnote>
  <w:footnote w:id="671">
    <w:p>
      <w:pPr>
        <w:keepNext w:val="0"/>
        <w:keepLines w:val="0"/>
        <w:widowControl/>
        <w:suppressLineNumbers w:val="0"/>
        <w:jc w:val="left"/>
        <w:rPr>
          <w:rFonts w:hint="default" w:eastAsia="宋体"/>
          <w:lang w:val="en-US" w:eastAsia="zh-CN"/>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刘曾复先生钞本注明</w:t>
      </w:r>
      <w:r>
        <w:rPr>
          <w:rFonts w:hint="eastAsia"/>
          <w:lang w:eastAsia="zh-CN"/>
        </w:rPr>
        <w:t>“以上《取金陵》曹良臣”</w:t>
      </w:r>
      <w:r>
        <w:rPr>
          <w:rFonts w:hint="eastAsia"/>
        </w:rPr>
        <w:t>。刘曾复先生钞本</w:t>
      </w:r>
      <w:r>
        <w:rPr>
          <w:rFonts w:hint="eastAsia"/>
          <w:lang w:eastAsia="zh-CN"/>
        </w:rPr>
        <w:t>未注明场次，有关场次安排据</w:t>
      </w:r>
      <w:r>
        <w:rPr>
          <w:rFonts w:hint="eastAsia" w:ascii="Calibri" w:hAnsi="Calibri" w:eastAsia="宋体" w:cs="Calibri"/>
          <w:kern w:val="2"/>
          <w:sz w:val="21"/>
          <w:szCs w:val="22"/>
          <w:lang w:val="en-US" w:eastAsia="zh-CN" w:bidi="ar-SA"/>
        </w:rPr>
        <w:t>《京剧汇编》第十九集 阎庆林藏本，该藏本系阎岚秋(九阵风)生前演出本。</w:t>
      </w:r>
    </w:p>
  </w:footnote>
  <w:footnote w:id="672">
    <w:p>
      <w:pPr>
        <w:pStyle w:val="13"/>
        <w:ind w:left="198" w:hanging="198"/>
      </w:pPr>
      <w:r>
        <w:rPr>
          <w:rStyle w:val="66"/>
          <w:rFonts w:ascii="Symbol" w:hAnsi="Symbol"/>
        </w:rPr>
        <w:t></w:t>
      </w:r>
      <w:r>
        <w:rPr>
          <w:rFonts w:ascii="Times New Roman" w:hAnsi="Times New Roman" w:eastAsia="Calibri"/>
        </w:rPr>
        <w:tab/>
      </w:r>
      <w:r>
        <w:rPr>
          <w:rFonts w:ascii="Times New Roman" w:hAnsi="Times New Roman" w:eastAsia="Calibri"/>
        </w:rPr>
        <w:t xml:space="preserve"> </w:t>
      </w:r>
      <w:r>
        <w:rPr>
          <w:szCs w:val="21"/>
        </w:rPr>
        <w:t>《太平桥》、《盗宗卷》、《梅龙镇》、《辕门斩子》、《摘缨会》、《上天台》、《一捧雪》、《卖马》、《南阳关》的</w:t>
      </w:r>
      <w:r>
        <w:rPr>
          <w:rFonts w:hint="eastAsia"/>
          <w:szCs w:val="21"/>
        </w:rPr>
        <w:t>底本是</w:t>
      </w:r>
      <w:r>
        <w:rPr>
          <w:szCs w:val="21"/>
        </w:rPr>
        <w:t>《京剧新序》中收录的刘曾复先生</w:t>
      </w:r>
      <w:r>
        <w:rPr>
          <w:rFonts w:hint="eastAsia"/>
          <w:szCs w:val="21"/>
        </w:rPr>
        <w:t>亲自审订的“</w:t>
      </w:r>
      <w:r>
        <w:rPr>
          <w:szCs w:val="21"/>
        </w:rPr>
        <w:t>总讲本</w:t>
      </w:r>
      <w:r>
        <w:rPr>
          <w:rFonts w:hint="eastAsia"/>
          <w:szCs w:val="21"/>
        </w:rPr>
        <w:t>”；</w:t>
      </w:r>
      <w:r>
        <w:rPr>
          <w:szCs w:val="21"/>
        </w:rPr>
        <w:t>《马鞍山》、《战长沙》</w:t>
      </w:r>
      <w:r>
        <w:rPr>
          <w:rFonts w:hint="eastAsia"/>
          <w:szCs w:val="21"/>
        </w:rPr>
        <w:t>的底本主要参考李舒先生遗作</w:t>
      </w:r>
      <w:r>
        <w:rPr>
          <w:szCs w:val="21"/>
        </w:rPr>
        <w:t>《涉艺所得》收录的刘曾复先生手书稿和传本</w:t>
      </w:r>
      <w:r>
        <w:rPr>
          <w:rFonts w:hint="eastAsia"/>
          <w:szCs w:val="21"/>
        </w:rPr>
        <w:t>；《群英会》、</w:t>
      </w:r>
      <w:r>
        <w:rPr>
          <w:rFonts w:hint="eastAsia"/>
          <w:bCs/>
        </w:rPr>
        <w:t>《柴桑口》、《平五路》、《七星灯》、《铁笼山·迷当发兵》、《美良川》、《三击掌》、《龙虎斗》、《审头刺汤》的底本则是自刘曾复先生保存的钞本复印件；除此之外的剧目，主要</w:t>
      </w:r>
      <w:r>
        <w:rPr>
          <w:rFonts w:hint="eastAsia"/>
          <w:szCs w:val="21"/>
        </w:rPr>
        <w:t>以</w:t>
      </w:r>
      <w:r>
        <w:rPr>
          <w:szCs w:val="21"/>
        </w:rPr>
        <w:t>刘曾复先生为中国戏曲学院提供的说戏录音为底本</w:t>
      </w:r>
      <w:r>
        <w:rPr>
          <w:rFonts w:hint="eastAsia"/>
          <w:szCs w:val="21"/>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说明</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目录</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none"/>
      <w:pStyle w:val="2"/>
      <w:suff w:val="nothing"/>
      <w:lvlText w:val=""/>
      <w:lvlJc w:val="left"/>
      <w:pPr>
        <w:tabs>
          <w:tab w:val="left" w:pos="0"/>
        </w:tabs>
        <w:ind w:left="432" w:hanging="432"/>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
    <w:nsid w:val="00000002"/>
    <w:multiLevelType w:val="singleLevel"/>
    <w:tmpl w:val="00000002"/>
    <w:lvl w:ilvl="0" w:tentative="0">
      <w:start w:val="1"/>
      <w:numFmt w:val="decimal"/>
      <w:lvlText w:val="(%1)"/>
      <w:lvlJc w:val="left"/>
      <w:pPr>
        <w:tabs>
          <w:tab w:val="left" w:pos="0"/>
        </w:tabs>
        <w:ind w:left="786" w:hanging="360"/>
      </w:pPr>
      <w:rPr>
        <w:b w:val="0"/>
      </w:rPr>
    </w:lvl>
  </w:abstractNum>
  <w:abstractNum w:abstractNumId="2">
    <w:nsid w:val="00000003"/>
    <w:multiLevelType w:val="singleLevel"/>
    <w:tmpl w:val="00000003"/>
    <w:lvl w:ilvl="0" w:tentative="0">
      <w:start w:val="1"/>
      <w:numFmt w:val="decimal"/>
      <w:lvlText w:val="%1."/>
      <w:lvlJc w:val="left"/>
      <w:pPr>
        <w:tabs>
          <w:tab w:val="left" w:pos="0"/>
        </w:tabs>
        <w:ind w:left="360" w:hanging="360"/>
      </w:pPr>
      <w:rPr>
        <w:rFonts w:hint="eastAsia"/>
        <w:b/>
        <w:bCs w:val="0"/>
        <w:color w:val="auto"/>
        <w:sz w:val="30"/>
        <w:szCs w:val="30"/>
      </w:rPr>
    </w:lvl>
  </w:abstractNum>
  <w:abstractNum w:abstractNumId="3">
    <w:nsid w:val="00000004"/>
    <w:multiLevelType w:val="singleLevel"/>
    <w:tmpl w:val="00000004"/>
    <w:lvl w:ilvl="0" w:tentative="0">
      <w:start w:val="1"/>
      <w:numFmt w:val="decimal"/>
      <w:lvlText w:val="[%1]."/>
      <w:lvlJc w:val="left"/>
      <w:pPr>
        <w:tabs>
          <w:tab w:val="left" w:pos="0"/>
        </w:tabs>
        <w:ind w:left="360" w:hanging="360"/>
      </w:pPr>
      <w:rPr>
        <w:rFonts w:hint="default" w:ascii="Calibri" w:hAnsi="Calibri" w:cs="Calibri"/>
        <w:sz w:val="21"/>
        <w:szCs w:val="21"/>
      </w:rPr>
    </w:lvl>
  </w:abstractNum>
  <w:abstractNum w:abstractNumId="4">
    <w:nsid w:val="00000005"/>
    <w:multiLevelType w:val="singleLevel"/>
    <w:tmpl w:val="00000005"/>
    <w:lvl w:ilvl="0" w:tentative="0">
      <w:start w:val="1"/>
      <w:numFmt w:val="decimal"/>
      <w:lvlText w:val="%1."/>
      <w:lvlJc w:val="left"/>
      <w:pPr>
        <w:tabs>
          <w:tab w:val="left" w:pos="0"/>
        </w:tabs>
        <w:ind w:left="360" w:hanging="360"/>
      </w:pPr>
      <w:rPr>
        <w:rFont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420"/>
  <w:hyphenationZone w:val="360"/>
  <w:evenAndOddHeaders w:val="1"/>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compressPunctuation"/>
  <w:footnotePr>
    <w:footnote w:id="1346"/>
    <w:footnote w:id="1347"/>
  </w:foot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BB8"/>
    <w:rsid w:val="00081660"/>
    <w:rsid w:val="00081B5C"/>
    <w:rsid w:val="002C51EE"/>
    <w:rsid w:val="00872AFE"/>
    <w:rsid w:val="00C33BDC"/>
    <w:rsid w:val="00FA2846"/>
    <w:rsid w:val="00FC7BB8"/>
    <w:rsid w:val="07BF83E6"/>
    <w:rsid w:val="0BAF0AF7"/>
    <w:rsid w:val="0BFFE9CA"/>
    <w:rsid w:val="0E03E56D"/>
    <w:rsid w:val="0EFD800B"/>
    <w:rsid w:val="0F3B523C"/>
    <w:rsid w:val="1397DC29"/>
    <w:rsid w:val="13BFB0AE"/>
    <w:rsid w:val="155C63F2"/>
    <w:rsid w:val="166EC0A8"/>
    <w:rsid w:val="169FCABF"/>
    <w:rsid w:val="17EF3D3E"/>
    <w:rsid w:val="19FC025B"/>
    <w:rsid w:val="1A764BD6"/>
    <w:rsid w:val="1ADF8B1F"/>
    <w:rsid w:val="1BFFF88E"/>
    <w:rsid w:val="1D72C0F8"/>
    <w:rsid w:val="1E7FEE18"/>
    <w:rsid w:val="1EDE446E"/>
    <w:rsid w:val="1F27F46F"/>
    <w:rsid w:val="1FA5EBDD"/>
    <w:rsid w:val="1FBF4DF6"/>
    <w:rsid w:val="1FDD5631"/>
    <w:rsid w:val="1FDD7A88"/>
    <w:rsid w:val="1FDEBFC5"/>
    <w:rsid w:val="1FEDBD78"/>
    <w:rsid w:val="1FEF5B04"/>
    <w:rsid w:val="1FF7D8D4"/>
    <w:rsid w:val="1FFD06CA"/>
    <w:rsid w:val="23A7905C"/>
    <w:rsid w:val="23BF995D"/>
    <w:rsid w:val="23F68407"/>
    <w:rsid w:val="257E3D9D"/>
    <w:rsid w:val="25FF1A64"/>
    <w:rsid w:val="27EC5130"/>
    <w:rsid w:val="297FB7C1"/>
    <w:rsid w:val="29FFE983"/>
    <w:rsid w:val="2B5E9660"/>
    <w:rsid w:val="2CEF5A11"/>
    <w:rsid w:val="2CFDAD42"/>
    <w:rsid w:val="2D5C7A93"/>
    <w:rsid w:val="2D7954C5"/>
    <w:rsid w:val="2DFFD209"/>
    <w:rsid w:val="2F1D9BF0"/>
    <w:rsid w:val="2FF6A614"/>
    <w:rsid w:val="31562BFC"/>
    <w:rsid w:val="329F5BAC"/>
    <w:rsid w:val="35B2B29B"/>
    <w:rsid w:val="35B380F7"/>
    <w:rsid w:val="35F752C2"/>
    <w:rsid w:val="35FAA421"/>
    <w:rsid w:val="36EEEB1D"/>
    <w:rsid w:val="376F1DB9"/>
    <w:rsid w:val="377FC7FD"/>
    <w:rsid w:val="37BFCC3F"/>
    <w:rsid w:val="37D7D3E3"/>
    <w:rsid w:val="37EF48A4"/>
    <w:rsid w:val="37EF9B34"/>
    <w:rsid w:val="38959BBD"/>
    <w:rsid w:val="38DC91B6"/>
    <w:rsid w:val="38FFAC6D"/>
    <w:rsid w:val="396F321D"/>
    <w:rsid w:val="39AF56D2"/>
    <w:rsid w:val="39BE5418"/>
    <w:rsid w:val="3B5AA568"/>
    <w:rsid w:val="3B5B2651"/>
    <w:rsid w:val="3D3B1719"/>
    <w:rsid w:val="3D5B1067"/>
    <w:rsid w:val="3D6CF103"/>
    <w:rsid w:val="3DBF528D"/>
    <w:rsid w:val="3DDE39F6"/>
    <w:rsid w:val="3DDF7F3B"/>
    <w:rsid w:val="3E77FB36"/>
    <w:rsid w:val="3EBE9DFA"/>
    <w:rsid w:val="3EFE3A8C"/>
    <w:rsid w:val="3F1F555B"/>
    <w:rsid w:val="3F875727"/>
    <w:rsid w:val="3F9DF8B6"/>
    <w:rsid w:val="3FDFA2BE"/>
    <w:rsid w:val="3FE5BA17"/>
    <w:rsid w:val="3FEDC86F"/>
    <w:rsid w:val="3FEF6AF2"/>
    <w:rsid w:val="3FEF75C1"/>
    <w:rsid w:val="3FFDED4D"/>
    <w:rsid w:val="3FFE00E5"/>
    <w:rsid w:val="43B7AD16"/>
    <w:rsid w:val="43FF8ED0"/>
    <w:rsid w:val="45935E73"/>
    <w:rsid w:val="45EAD6C1"/>
    <w:rsid w:val="4747FE5F"/>
    <w:rsid w:val="4A7A7E2C"/>
    <w:rsid w:val="4BECC1AE"/>
    <w:rsid w:val="4BFFF7A4"/>
    <w:rsid w:val="4DEB4C6D"/>
    <w:rsid w:val="4FBBA591"/>
    <w:rsid w:val="4FBD8961"/>
    <w:rsid w:val="4FC39000"/>
    <w:rsid w:val="4FF47D35"/>
    <w:rsid w:val="4FF78E91"/>
    <w:rsid w:val="53DF01EF"/>
    <w:rsid w:val="54FBC615"/>
    <w:rsid w:val="55FF921B"/>
    <w:rsid w:val="56BE1F5B"/>
    <w:rsid w:val="5737B604"/>
    <w:rsid w:val="573C6CE2"/>
    <w:rsid w:val="573FDFBD"/>
    <w:rsid w:val="5765EB64"/>
    <w:rsid w:val="579D2225"/>
    <w:rsid w:val="57AFA250"/>
    <w:rsid w:val="57FF58D7"/>
    <w:rsid w:val="59AD6147"/>
    <w:rsid w:val="59DA4281"/>
    <w:rsid w:val="5AFF6615"/>
    <w:rsid w:val="5BCF0BD4"/>
    <w:rsid w:val="5CD58A40"/>
    <w:rsid w:val="5D3FD166"/>
    <w:rsid w:val="5DCCDD1F"/>
    <w:rsid w:val="5DFFA49A"/>
    <w:rsid w:val="5E3E3079"/>
    <w:rsid w:val="5E8BD2EC"/>
    <w:rsid w:val="5EDE39F5"/>
    <w:rsid w:val="5F5FA721"/>
    <w:rsid w:val="5F779192"/>
    <w:rsid w:val="5F7B65FF"/>
    <w:rsid w:val="5F8ECC25"/>
    <w:rsid w:val="5F9FB2DC"/>
    <w:rsid w:val="5FBF80FE"/>
    <w:rsid w:val="5FDDA21F"/>
    <w:rsid w:val="5FDF99CD"/>
    <w:rsid w:val="5FED1BE9"/>
    <w:rsid w:val="5FED680D"/>
    <w:rsid w:val="5FEFDA5E"/>
    <w:rsid w:val="5FF36FCA"/>
    <w:rsid w:val="5FFF3395"/>
    <w:rsid w:val="5FFFE081"/>
    <w:rsid w:val="5FFFF3AF"/>
    <w:rsid w:val="63EE2B91"/>
    <w:rsid w:val="65FFE471"/>
    <w:rsid w:val="664DDDBC"/>
    <w:rsid w:val="667F5AB3"/>
    <w:rsid w:val="66FE03F0"/>
    <w:rsid w:val="67EFDEA3"/>
    <w:rsid w:val="67F9042F"/>
    <w:rsid w:val="67FBEBB3"/>
    <w:rsid w:val="68DFB873"/>
    <w:rsid w:val="68FC20D9"/>
    <w:rsid w:val="69DFC2A3"/>
    <w:rsid w:val="6AED1793"/>
    <w:rsid w:val="6AFD60EC"/>
    <w:rsid w:val="6BED9025"/>
    <w:rsid w:val="6BF5C884"/>
    <w:rsid w:val="6BFB1DC4"/>
    <w:rsid w:val="6BFC0EE0"/>
    <w:rsid w:val="6BFF3223"/>
    <w:rsid w:val="6BFFE007"/>
    <w:rsid w:val="6DAB9394"/>
    <w:rsid w:val="6DEBE670"/>
    <w:rsid w:val="6DF93DE1"/>
    <w:rsid w:val="6E9F914E"/>
    <w:rsid w:val="6EF706E5"/>
    <w:rsid w:val="6EFE57D0"/>
    <w:rsid w:val="6F6D7791"/>
    <w:rsid w:val="6F7F4539"/>
    <w:rsid w:val="6FBE423F"/>
    <w:rsid w:val="6FBF77B7"/>
    <w:rsid w:val="6FDFA38F"/>
    <w:rsid w:val="6FF9184D"/>
    <w:rsid w:val="6FFE6B95"/>
    <w:rsid w:val="6FFF0005"/>
    <w:rsid w:val="6FFF43C6"/>
    <w:rsid w:val="70FE6817"/>
    <w:rsid w:val="729FC769"/>
    <w:rsid w:val="72FF7533"/>
    <w:rsid w:val="73D7ABC9"/>
    <w:rsid w:val="73F7ECE1"/>
    <w:rsid w:val="73FFDF0B"/>
    <w:rsid w:val="73FFFED9"/>
    <w:rsid w:val="74DE9418"/>
    <w:rsid w:val="7553C228"/>
    <w:rsid w:val="75FEC8A2"/>
    <w:rsid w:val="76725F76"/>
    <w:rsid w:val="76CB0734"/>
    <w:rsid w:val="76CD0013"/>
    <w:rsid w:val="76FF8225"/>
    <w:rsid w:val="76FFB3DE"/>
    <w:rsid w:val="77483E5B"/>
    <w:rsid w:val="777E36AC"/>
    <w:rsid w:val="77AF80C6"/>
    <w:rsid w:val="77CFFCDB"/>
    <w:rsid w:val="77DF0DE1"/>
    <w:rsid w:val="77E3AE53"/>
    <w:rsid w:val="77F93FB7"/>
    <w:rsid w:val="77FDF11A"/>
    <w:rsid w:val="787DA838"/>
    <w:rsid w:val="78AF8121"/>
    <w:rsid w:val="78FD98CE"/>
    <w:rsid w:val="79ADC7E8"/>
    <w:rsid w:val="7A17295D"/>
    <w:rsid w:val="7A5FD082"/>
    <w:rsid w:val="7AC7ED87"/>
    <w:rsid w:val="7B0D264C"/>
    <w:rsid w:val="7B46BD52"/>
    <w:rsid w:val="7B47985B"/>
    <w:rsid w:val="7B799434"/>
    <w:rsid w:val="7B7FE8FF"/>
    <w:rsid w:val="7BC67A15"/>
    <w:rsid w:val="7BCF2F22"/>
    <w:rsid w:val="7BD7ACCF"/>
    <w:rsid w:val="7BD9F44B"/>
    <w:rsid w:val="7BE94BCC"/>
    <w:rsid w:val="7BEC2229"/>
    <w:rsid w:val="7BEF09C4"/>
    <w:rsid w:val="7BEFB22D"/>
    <w:rsid w:val="7BF72F97"/>
    <w:rsid w:val="7BFCCFE3"/>
    <w:rsid w:val="7BFDBD44"/>
    <w:rsid w:val="7BFFF1B5"/>
    <w:rsid w:val="7CB444E2"/>
    <w:rsid w:val="7CCAB6A2"/>
    <w:rsid w:val="7CDA3F7F"/>
    <w:rsid w:val="7CE64DD6"/>
    <w:rsid w:val="7CEF8C19"/>
    <w:rsid w:val="7CFB43D8"/>
    <w:rsid w:val="7D3FD734"/>
    <w:rsid w:val="7D5F2F7E"/>
    <w:rsid w:val="7D7FDAD2"/>
    <w:rsid w:val="7DB9C95F"/>
    <w:rsid w:val="7DBB567E"/>
    <w:rsid w:val="7DBF2E61"/>
    <w:rsid w:val="7DDFC031"/>
    <w:rsid w:val="7DE1A5B7"/>
    <w:rsid w:val="7DEF15C3"/>
    <w:rsid w:val="7DFA9535"/>
    <w:rsid w:val="7DFDBBC6"/>
    <w:rsid w:val="7EB322F5"/>
    <w:rsid w:val="7EB75E6E"/>
    <w:rsid w:val="7EB95BEA"/>
    <w:rsid w:val="7EBF0ECC"/>
    <w:rsid w:val="7EBFC8A5"/>
    <w:rsid w:val="7ECEE215"/>
    <w:rsid w:val="7EDA85C1"/>
    <w:rsid w:val="7EDF1A57"/>
    <w:rsid w:val="7EF65397"/>
    <w:rsid w:val="7EF73259"/>
    <w:rsid w:val="7EF927D9"/>
    <w:rsid w:val="7EFDCE5E"/>
    <w:rsid w:val="7EFE657B"/>
    <w:rsid w:val="7F1771F6"/>
    <w:rsid w:val="7F2F7AE9"/>
    <w:rsid w:val="7F3F9297"/>
    <w:rsid w:val="7F579DAA"/>
    <w:rsid w:val="7F6D812F"/>
    <w:rsid w:val="7F6FDF61"/>
    <w:rsid w:val="7F7F1CF6"/>
    <w:rsid w:val="7F7F6345"/>
    <w:rsid w:val="7FA853E7"/>
    <w:rsid w:val="7FAE0ED6"/>
    <w:rsid w:val="7FB3172B"/>
    <w:rsid w:val="7FB728C1"/>
    <w:rsid w:val="7FBA2A44"/>
    <w:rsid w:val="7FBD9212"/>
    <w:rsid w:val="7FBED29E"/>
    <w:rsid w:val="7FBF7D9B"/>
    <w:rsid w:val="7FD6F895"/>
    <w:rsid w:val="7FDB6589"/>
    <w:rsid w:val="7FDD986C"/>
    <w:rsid w:val="7FDDA7B5"/>
    <w:rsid w:val="7FDDF9AE"/>
    <w:rsid w:val="7FDF1343"/>
    <w:rsid w:val="7FDFE299"/>
    <w:rsid w:val="7FE5093E"/>
    <w:rsid w:val="7FEF07DD"/>
    <w:rsid w:val="7FEF5730"/>
    <w:rsid w:val="7FEF5F82"/>
    <w:rsid w:val="7FF425EF"/>
    <w:rsid w:val="7FF5B17E"/>
    <w:rsid w:val="7FF6B191"/>
    <w:rsid w:val="7FF72E0D"/>
    <w:rsid w:val="7FF7A128"/>
    <w:rsid w:val="7FF8CFD3"/>
    <w:rsid w:val="7FFB5393"/>
    <w:rsid w:val="7FFBCE79"/>
    <w:rsid w:val="7FFBD4BD"/>
    <w:rsid w:val="7FFBF984"/>
    <w:rsid w:val="7FFC80D9"/>
    <w:rsid w:val="7FFCA399"/>
    <w:rsid w:val="7FFDD9FF"/>
    <w:rsid w:val="7FFDDA2B"/>
    <w:rsid w:val="7FFF3839"/>
    <w:rsid w:val="7FFF9CA4"/>
    <w:rsid w:val="7FFFA894"/>
    <w:rsid w:val="7FFFD895"/>
    <w:rsid w:val="8D9FFB15"/>
    <w:rsid w:val="8DBEC6BE"/>
    <w:rsid w:val="8DF79CB4"/>
    <w:rsid w:val="8F5896A6"/>
    <w:rsid w:val="8FD72DC9"/>
    <w:rsid w:val="92FF330C"/>
    <w:rsid w:val="932DEA36"/>
    <w:rsid w:val="938C1DD0"/>
    <w:rsid w:val="977F64B0"/>
    <w:rsid w:val="978ED947"/>
    <w:rsid w:val="9857A772"/>
    <w:rsid w:val="99DF5963"/>
    <w:rsid w:val="99FA3378"/>
    <w:rsid w:val="9AAE827A"/>
    <w:rsid w:val="9ADFE2EF"/>
    <w:rsid w:val="9CBFFEFD"/>
    <w:rsid w:val="9DDE1348"/>
    <w:rsid w:val="9EE76E47"/>
    <w:rsid w:val="9EEDFD13"/>
    <w:rsid w:val="9FAF07B4"/>
    <w:rsid w:val="9FC7CECC"/>
    <w:rsid w:val="9FF94014"/>
    <w:rsid w:val="A62B6CF7"/>
    <w:rsid w:val="A707EC2A"/>
    <w:rsid w:val="ABED17DD"/>
    <w:rsid w:val="AEFF82C6"/>
    <w:rsid w:val="AFB3E6CB"/>
    <w:rsid w:val="AFBF758B"/>
    <w:rsid w:val="AFFD20A3"/>
    <w:rsid w:val="B1FE4958"/>
    <w:rsid w:val="B2F729A4"/>
    <w:rsid w:val="B7DB1999"/>
    <w:rsid w:val="B7EB2697"/>
    <w:rsid w:val="B7EEB830"/>
    <w:rsid w:val="B7F712FD"/>
    <w:rsid w:val="B7F7C0EB"/>
    <w:rsid w:val="B7FF573A"/>
    <w:rsid w:val="B7FFFAE3"/>
    <w:rsid w:val="B85F6A30"/>
    <w:rsid w:val="B92956D7"/>
    <w:rsid w:val="B9BB4DAD"/>
    <w:rsid w:val="B9FE021F"/>
    <w:rsid w:val="BA7B23C6"/>
    <w:rsid w:val="BADF05CE"/>
    <w:rsid w:val="BB6E6DBA"/>
    <w:rsid w:val="BBEBF0A2"/>
    <w:rsid w:val="BBED9A9C"/>
    <w:rsid w:val="BBF9F075"/>
    <w:rsid w:val="BBFE6C31"/>
    <w:rsid w:val="BBFEEA0B"/>
    <w:rsid w:val="BBFF3C66"/>
    <w:rsid w:val="BBFF5B10"/>
    <w:rsid w:val="BC3F0C48"/>
    <w:rsid w:val="BD3EDAB3"/>
    <w:rsid w:val="BDFE9C70"/>
    <w:rsid w:val="BEDE1DE0"/>
    <w:rsid w:val="BEEA514B"/>
    <w:rsid w:val="BEFEA986"/>
    <w:rsid w:val="BF1F0B2D"/>
    <w:rsid w:val="BF63E195"/>
    <w:rsid w:val="BF7F2052"/>
    <w:rsid w:val="BFBFD3DE"/>
    <w:rsid w:val="BFCD0562"/>
    <w:rsid w:val="BFD60B18"/>
    <w:rsid w:val="BFDC5D4B"/>
    <w:rsid w:val="BFDDD456"/>
    <w:rsid w:val="BFDF7FD2"/>
    <w:rsid w:val="BFF71777"/>
    <w:rsid w:val="BFFF180D"/>
    <w:rsid w:val="BFFFCCEF"/>
    <w:rsid w:val="C57B96D1"/>
    <w:rsid w:val="C65D0B95"/>
    <w:rsid w:val="C6F1FB24"/>
    <w:rsid w:val="C77F4E20"/>
    <w:rsid w:val="C7DC44FF"/>
    <w:rsid w:val="C7E70976"/>
    <w:rsid w:val="C9FF4C3B"/>
    <w:rsid w:val="CEF7A494"/>
    <w:rsid w:val="CEFB2BC1"/>
    <w:rsid w:val="CEFB6FAB"/>
    <w:rsid w:val="CF57A610"/>
    <w:rsid w:val="CF7F47E1"/>
    <w:rsid w:val="CFEF4758"/>
    <w:rsid w:val="CFFB3AED"/>
    <w:rsid w:val="CFFFDF5C"/>
    <w:rsid w:val="D3AF0533"/>
    <w:rsid w:val="D3AF8746"/>
    <w:rsid w:val="D3DE6056"/>
    <w:rsid w:val="D64BFACE"/>
    <w:rsid w:val="D6711EDA"/>
    <w:rsid w:val="D6CF2DC5"/>
    <w:rsid w:val="D7B569E8"/>
    <w:rsid w:val="D7BB74CD"/>
    <w:rsid w:val="D7BBB639"/>
    <w:rsid w:val="D7BF965D"/>
    <w:rsid w:val="D7D4E84F"/>
    <w:rsid w:val="D7FEA3D0"/>
    <w:rsid w:val="D86B0C44"/>
    <w:rsid w:val="D8FF7DE1"/>
    <w:rsid w:val="D9F665AF"/>
    <w:rsid w:val="DBDF0B70"/>
    <w:rsid w:val="DBEF981E"/>
    <w:rsid w:val="DDB52513"/>
    <w:rsid w:val="DDBCA243"/>
    <w:rsid w:val="DDDB2342"/>
    <w:rsid w:val="DDEBCC1C"/>
    <w:rsid w:val="DDF9E88B"/>
    <w:rsid w:val="DE1C6767"/>
    <w:rsid w:val="DEBAF599"/>
    <w:rsid w:val="DEBFDF09"/>
    <w:rsid w:val="DECA93F6"/>
    <w:rsid w:val="DEDF7C20"/>
    <w:rsid w:val="DEE1FB68"/>
    <w:rsid w:val="DEFD2DEB"/>
    <w:rsid w:val="DEFF3192"/>
    <w:rsid w:val="DF5C2EC2"/>
    <w:rsid w:val="DF69EE0A"/>
    <w:rsid w:val="DFA911A7"/>
    <w:rsid w:val="DFAEC4CF"/>
    <w:rsid w:val="DFB71F7A"/>
    <w:rsid w:val="DFBC47CC"/>
    <w:rsid w:val="DFBE6FC4"/>
    <w:rsid w:val="DFDF8741"/>
    <w:rsid w:val="DFEC43F2"/>
    <w:rsid w:val="DFF71D2C"/>
    <w:rsid w:val="DFFF87BB"/>
    <w:rsid w:val="DFFFE3D2"/>
    <w:rsid w:val="E3F92764"/>
    <w:rsid w:val="E3FEEEEF"/>
    <w:rsid w:val="E5678DD4"/>
    <w:rsid w:val="E5AE0CF2"/>
    <w:rsid w:val="E5F370F6"/>
    <w:rsid w:val="E5FF1AC5"/>
    <w:rsid w:val="E6B7B126"/>
    <w:rsid w:val="E6DBCA07"/>
    <w:rsid w:val="E77B6EC1"/>
    <w:rsid w:val="E7B992BE"/>
    <w:rsid w:val="E7CFFDF8"/>
    <w:rsid w:val="E7F7E1A0"/>
    <w:rsid w:val="E9F71C5E"/>
    <w:rsid w:val="EA7C052D"/>
    <w:rsid w:val="EABF7253"/>
    <w:rsid w:val="EAFF4232"/>
    <w:rsid w:val="EBFF2987"/>
    <w:rsid w:val="EBFF99EF"/>
    <w:rsid w:val="ECDF78D1"/>
    <w:rsid w:val="EDBDDC47"/>
    <w:rsid w:val="EDD61A89"/>
    <w:rsid w:val="EEEBC9FC"/>
    <w:rsid w:val="EF768C77"/>
    <w:rsid w:val="EF7F1BA3"/>
    <w:rsid w:val="EF8D6AE9"/>
    <w:rsid w:val="EF9E0CF3"/>
    <w:rsid w:val="EFCE61D8"/>
    <w:rsid w:val="EFEA2CB9"/>
    <w:rsid w:val="EFFBB5C7"/>
    <w:rsid w:val="EFFDBAB0"/>
    <w:rsid w:val="EFFE2453"/>
    <w:rsid w:val="F097AFD1"/>
    <w:rsid w:val="F0FFD518"/>
    <w:rsid w:val="F1DB4566"/>
    <w:rsid w:val="F1FFF710"/>
    <w:rsid w:val="F381C1CA"/>
    <w:rsid w:val="F3DF3736"/>
    <w:rsid w:val="F3FBB2E4"/>
    <w:rsid w:val="F3FCF462"/>
    <w:rsid w:val="F4F376EF"/>
    <w:rsid w:val="F4F55063"/>
    <w:rsid w:val="F4FCEC94"/>
    <w:rsid w:val="F55FE4DC"/>
    <w:rsid w:val="F57F944F"/>
    <w:rsid w:val="F59DD63A"/>
    <w:rsid w:val="F5AB2AE3"/>
    <w:rsid w:val="F5FDECC7"/>
    <w:rsid w:val="F6D7C85E"/>
    <w:rsid w:val="F6D86AEC"/>
    <w:rsid w:val="F6DF5436"/>
    <w:rsid w:val="F6EFD58D"/>
    <w:rsid w:val="F6F72609"/>
    <w:rsid w:val="F6F75F1E"/>
    <w:rsid w:val="F6FDDEF7"/>
    <w:rsid w:val="F71F2780"/>
    <w:rsid w:val="F75D0676"/>
    <w:rsid w:val="F75F8ED0"/>
    <w:rsid w:val="F76D4A83"/>
    <w:rsid w:val="F7BC3E61"/>
    <w:rsid w:val="F7C7F6FC"/>
    <w:rsid w:val="F7D353DE"/>
    <w:rsid w:val="F7D3A5BA"/>
    <w:rsid w:val="F7E7693B"/>
    <w:rsid w:val="F7F7AB56"/>
    <w:rsid w:val="F7FDE592"/>
    <w:rsid w:val="F7FDF288"/>
    <w:rsid w:val="F7FE93F3"/>
    <w:rsid w:val="F7FEB168"/>
    <w:rsid w:val="F7FF6100"/>
    <w:rsid w:val="F96FCF53"/>
    <w:rsid w:val="F97E2E49"/>
    <w:rsid w:val="F97F270A"/>
    <w:rsid w:val="F9BEF364"/>
    <w:rsid w:val="F9F9B9E9"/>
    <w:rsid w:val="FA7F6F8E"/>
    <w:rsid w:val="FAFB1B98"/>
    <w:rsid w:val="FAFEB114"/>
    <w:rsid w:val="FB37657E"/>
    <w:rsid w:val="FB3F07AE"/>
    <w:rsid w:val="FB598D15"/>
    <w:rsid w:val="FB920945"/>
    <w:rsid w:val="FBAF023B"/>
    <w:rsid w:val="FBBE8EF3"/>
    <w:rsid w:val="FBBFD245"/>
    <w:rsid w:val="FBCEABE8"/>
    <w:rsid w:val="FBE2D62D"/>
    <w:rsid w:val="FBE92356"/>
    <w:rsid w:val="FBEE1F05"/>
    <w:rsid w:val="FBFE4610"/>
    <w:rsid w:val="FBFF5B8B"/>
    <w:rsid w:val="FBFFE82C"/>
    <w:rsid w:val="FC3D6195"/>
    <w:rsid w:val="FC47DAB3"/>
    <w:rsid w:val="FC877F75"/>
    <w:rsid w:val="FCDFED3A"/>
    <w:rsid w:val="FCFB54CC"/>
    <w:rsid w:val="FD5A4D05"/>
    <w:rsid w:val="FD5C1FB6"/>
    <w:rsid w:val="FDD70503"/>
    <w:rsid w:val="FDDE5EC4"/>
    <w:rsid w:val="FDDF6AD9"/>
    <w:rsid w:val="FDDF81B2"/>
    <w:rsid w:val="FDF7BC3C"/>
    <w:rsid w:val="FDFE6F9A"/>
    <w:rsid w:val="FDFF8007"/>
    <w:rsid w:val="FE6C9D6B"/>
    <w:rsid w:val="FE6F943A"/>
    <w:rsid w:val="FE761177"/>
    <w:rsid w:val="FE770298"/>
    <w:rsid w:val="FE7D2C60"/>
    <w:rsid w:val="FE957516"/>
    <w:rsid w:val="FECF29A9"/>
    <w:rsid w:val="FEDF4FF9"/>
    <w:rsid w:val="FEDF9C96"/>
    <w:rsid w:val="FEE3245C"/>
    <w:rsid w:val="FEE804EA"/>
    <w:rsid w:val="FEEB0A36"/>
    <w:rsid w:val="FEEDE2F7"/>
    <w:rsid w:val="FEF5D747"/>
    <w:rsid w:val="FEFA6A3A"/>
    <w:rsid w:val="FEFF0071"/>
    <w:rsid w:val="FEFF525D"/>
    <w:rsid w:val="FEFF6D7D"/>
    <w:rsid w:val="FEFF9922"/>
    <w:rsid w:val="FF3FCC5C"/>
    <w:rsid w:val="FF5E48F9"/>
    <w:rsid w:val="FF7D7EC7"/>
    <w:rsid w:val="FF7D8F50"/>
    <w:rsid w:val="FF7F03CC"/>
    <w:rsid w:val="FFA6BB1F"/>
    <w:rsid w:val="FFA9155C"/>
    <w:rsid w:val="FFAD0986"/>
    <w:rsid w:val="FFAFB870"/>
    <w:rsid w:val="FFB780AF"/>
    <w:rsid w:val="FFBF142B"/>
    <w:rsid w:val="FFBF1DC2"/>
    <w:rsid w:val="FFCEB9C7"/>
    <w:rsid w:val="FFCF65FF"/>
    <w:rsid w:val="FFCFA297"/>
    <w:rsid w:val="FFDD60D4"/>
    <w:rsid w:val="FFDE8317"/>
    <w:rsid w:val="FFDF92AA"/>
    <w:rsid w:val="FFDFF221"/>
    <w:rsid w:val="FFE7973C"/>
    <w:rsid w:val="FFE88BE9"/>
    <w:rsid w:val="FFEF3EB6"/>
    <w:rsid w:val="FFEFB687"/>
    <w:rsid w:val="FFF28772"/>
    <w:rsid w:val="FFF5CF4C"/>
    <w:rsid w:val="FFF7E5BC"/>
    <w:rsid w:val="FFFB6434"/>
    <w:rsid w:val="FFFEDED5"/>
    <w:rsid w:val="FFFF45E0"/>
    <w:rsid w:val="FFFF5AED"/>
    <w:rsid w:val="FFFFBF69"/>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99" w:name="Normal Indent"/>
    <w:lsdException w:qFormat="1" w:unhideWhenUsed="0" w:uiPriority="0" w:semiHidden="0"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nhideWhenUsed="0" w:uiPriority="0" w:semiHidden="0"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5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jc w:val="both"/>
    </w:pPr>
    <w:rPr>
      <w:rFonts w:ascii="Calibri" w:hAnsi="Calibri" w:eastAsia="宋体" w:cs="Calibri"/>
      <w:kern w:val="2"/>
      <w:sz w:val="21"/>
      <w:szCs w:val="22"/>
      <w:lang w:val="en-US" w:eastAsia="zh-CN" w:bidi="ar-SA"/>
    </w:rPr>
  </w:style>
  <w:style w:type="paragraph" w:styleId="2">
    <w:name w:val="heading 1"/>
    <w:basedOn w:val="1"/>
    <w:next w:val="1"/>
    <w:link w:val="28"/>
    <w:qFormat/>
    <w:uiPriority w:val="0"/>
    <w:pPr>
      <w:keepNext/>
      <w:keepLines/>
      <w:numPr>
        <w:ilvl w:val="0"/>
        <w:numId w:val="1"/>
      </w:numPr>
      <w:spacing w:before="340" w:after="330" w:line="480" w:lineRule="auto"/>
      <w:outlineLvl w:val="0"/>
    </w:pPr>
    <w:rPr>
      <w:rFonts w:ascii="Times New Roman" w:hAnsi="Times New Roman" w:cs="Times New Roman"/>
      <w:b/>
      <w:bCs/>
      <w:kern w:val="0"/>
      <w:sz w:val="44"/>
      <w:szCs w:val="44"/>
    </w:rPr>
  </w:style>
  <w:style w:type="paragraph" w:styleId="3">
    <w:name w:val="heading 4"/>
    <w:basedOn w:val="1"/>
    <w:next w:val="1"/>
    <w:link w:val="29"/>
    <w:qFormat/>
    <w:uiPriority w:val="0"/>
    <w:pPr>
      <w:keepNext/>
      <w:keepLines/>
      <w:spacing w:before="280" w:after="290" w:line="376" w:lineRule="auto"/>
      <w:outlineLvl w:val="3"/>
    </w:pPr>
    <w:rPr>
      <w:rFonts w:ascii="Times New Roman" w:hAnsi="Times New Roman" w:cs="Times New Roman"/>
      <w:b/>
      <w:bCs/>
      <w:kern w:val="0"/>
      <w:sz w:val="28"/>
      <w:szCs w:val="28"/>
    </w:rPr>
  </w:style>
  <w:style w:type="character" w:default="1" w:styleId="4">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6">
    <w:name w:val="Balloon Text"/>
    <w:basedOn w:val="1"/>
    <w:qFormat/>
    <w:uiPriority w:val="0"/>
    <w:rPr>
      <w:sz w:val="18"/>
      <w:szCs w:val="18"/>
    </w:rPr>
  </w:style>
  <w:style w:type="paragraph" w:styleId="7">
    <w:name w:val="Body Text"/>
    <w:basedOn w:val="1"/>
    <w:qFormat/>
    <w:uiPriority w:val="0"/>
    <w:pPr>
      <w:spacing w:before="0" w:after="120"/>
    </w:pPr>
  </w:style>
  <w:style w:type="paragraph" w:styleId="8">
    <w:name w:val="caption"/>
    <w:basedOn w:val="1"/>
    <w:next w:val="1"/>
    <w:qFormat/>
    <w:uiPriority w:val="0"/>
    <w:pPr>
      <w:suppressLineNumbers/>
      <w:spacing w:before="120" w:after="120"/>
    </w:pPr>
    <w:rPr>
      <w:rFonts w:cs="Mangal"/>
      <w:i/>
      <w:iCs/>
      <w:sz w:val="24"/>
      <w:szCs w:val="24"/>
    </w:rPr>
  </w:style>
  <w:style w:type="character" w:styleId="9">
    <w:name w:val="Emphasis"/>
    <w:qFormat/>
    <w:uiPriority w:val="0"/>
    <w:rPr>
      <w:color w:val="FF0000"/>
    </w:rPr>
  </w:style>
  <w:style w:type="character" w:styleId="10">
    <w:name w:val="endnote reference"/>
    <w:qFormat/>
    <w:uiPriority w:val="0"/>
    <w:rPr>
      <w:vertAlign w:val="superscript"/>
    </w:rPr>
  </w:style>
  <w:style w:type="paragraph" w:styleId="11">
    <w:name w:val="footer"/>
    <w:basedOn w:val="1"/>
    <w:qFormat/>
    <w:uiPriority w:val="0"/>
    <w:pPr>
      <w:tabs>
        <w:tab w:val="center" w:pos="4153"/>
        <w:tab w:val="right" w:pos="8306"/>
      </w:tabs>
      <w:snapToGrid w:val="0"/>
      <w:jc w:val="left"/>
    </w:pPr>
    <w:rPr>
      <w:sz w:val="18"/>
      <w:szCs w:val="18"/>
    </w:rPr>
  </w:style>
  <w:style w:type="character" w:styleId="12">
    <w:name w:val="footnote reference"/>
    <w:qFormat/>
    <w:uiPriority w:val="0"/>
    <w:rPr>
      <w:vertAlign w:val="superscript"/>
    </w:rPr>
  </w:style>
  <w:style w:type="paragraph" w:styleId="13">
    <w:name w:val="footnote text"/>
    <w:basedOn w:val="1"/>
    <w:qFormat/>
    <w:uiPriority w:val="0"/>
    <w:pPr>
      <w:suppressLineNumbers/>
      <w:ind w:left="339" w:right="0" w:hanging="339"/>
    </w:pPr>
    <w:rPr>
      <w:sz w:val="20"/>
      <w:szCs w:val="20"/>
    </w:rPr>
  </w:style>
  <w:style w:type="paragraph" w:styleId="14">
    <w:name w:val="header"/>
    <w:basedOn w:val="1"/>
    <w:qFormat/>
    <w:uiPriority w:val="0"/>
    <w:pPr>
      <w:pBdr>
        <w:top w:val="none" w:color="000000" w:sz="0" w:space="0"/>
        <w:left w:val="none" w:color="000000" w:sz="0" w:space="0"/>
        <w:bottom w:val="single" w:color="000000" w:sz="6" w:space="1"/>
        <w:right w:val="none" w:color="000000" w:sz="0" w:space="0"/>
      </w:pBdr>
      <w:tabs>
        <w:tab w:val="center" w:pos="4153"/>
        <w:tab w:val="right" w:pos="8306"/>
      </w:tabs>
      <w:snapToGrid w:val="0"/>
      <w:jc w:val="center"/>
    </w:pPr>
    <w:rPr>
      <w:sz w:val="18"/>
      <w:szCs w:val="18"/>
    </w:rPr>
  </w:style>
  <w:style w:type="paragraph" w:styleId="15">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WenQuanYi Zen Hei" w:cs="宋体"/>
      <w:sz w:val="24"/>
      <w:szCs w:val="24"/>
      <w:lang w:bidi="hi-IN"/>
    </w:rPr>
  </w:style>
  <w:style w:type="character" w:styleId="16">
    <w:name w:val="Hyperlink"/>
    <w:qFormat/>
    <w:uiPriority w:val="0"/>
    <w:rPr>
      <w:color w:val="000080"/>
      <w:u w:val="single"/>
    </w:rPr>
  </w:style>
  <w:style w:type="paragraph" w:styleId="17">
    <w:name w:val="List"/>
    <w:basedOn w:val="7"/>
    <w:qFormat/>
    <w:uiPriority w:val="0"/>
    <w:rPr>
      <w:rFonts w:cs="Lohit Hindi"/>
    </w:rPr>
  </w:style>
  <w:style w:type="paragraph" w:styleId="18">
    <w:name w:val="Normal (Web)"/>
    <w:basedOn w:val="1"/>
    <w:qFormat/>
    <w:uiPriority w:val="0"/>
    <w:pPr>
      <w:widowControl/>
      <w:ind w:left="3120" w:right="0" w:hanging="3120"/>
      <w:jc w:val="left"/>
    </w:pPr>
    <w:rPr>
      <w:rFonts w:ascii="Verdana" w:hAnsi="Verdana" w:cs="宋体"/>
      <w:szCs w:val="21"/>
    </w:rPr>
  </w:style>
  <w:style w:type="paragraph" w:styleId="19">
    <w:name w:val="toc 1"/>
    <w:basedOn w:val="1"/>
    <w:next w:val="1"/>
    <w:qFormat/>
    <w:uiPriority w:val="0"/>
    <w:pPr>
      <w:tabs>
        <w:tab w:val="left" w:pos="225"/>
        <w:tab w:val="right" w:leader="dot" w:pos="8390"/>
      </w:tabs>
      <w:jc w:val="center"/>
    </w:pPr>
    <w:rPr>
      <w:b/>
      <w:color w:val="0000FF"/>
    </w:rPr>
  </w:style>
  <w:style w:type="paragraph" w:styleId="20">
    <w:name w:val="toc 2"/>
    <w:basedOn w:val="1"/>
    <w:next w:val="1"/>
    <w:qFormat/>
    <w:uiPriority w:val="0"/>
    <w:pPr>
      <w:widowControl/>
      <w:suppressAutoHyphens w:val="0"/>
      <w:spacing w:before="0" w:after="100" w:line="276" w:lineRule="auto"/>
      <w:ind w:left="220" w:right="0" w:firstLine="0"/>
      <w:jc w:val="left"/>
    </w:pPr>
    <w:rPr>
      <w:rFonts w:ascii="Calibri" w:hAnsi="Calibri" w:eastAsia="宋体" w:cs="Times New Roman"/>
      <w:kern w:val="0"/>
      <w:sz w:val="22"/>
    </w:rPr>
  </w:style>
  <w:style w:type="paragraph" w:styleId="21">
    <w:name w:val="toc 3"/>
    <w:basedOn w:val="1"/>
    <w:next w:val="1"/>
    <w:qFormat/>
    <w:uiPriority w:val="0"/>
    <w:pPr>
      <w:widowControl/>
      <w:suppressAutoHyphens w:val="0"/>
      <w:spacing w:before="0" w:after="100" w:line="276" w:lineRule="auto"/>
      <w:ind w:left="440" w:right="0" w:firstLine="0"/>
      <w:jc w:val="left"/>
    </w:pPr>
    <w:rPr>
      <w:rFonts w:ascii="Calibri" w:hAnsi="Calibri" w:eastAsia="宋体" w:cs="Times New Roman"/>
      <w:kern w:val="0"/>
      <w:sz w:val="22"/>
    </w:rPr>
  </w:style>
  <w:style w:type="paragraph" w:styleId="22">
    <w:name w:val="toc 4"/>
    <w:basedOn w:val="1"/>
    <w:next w:val="1"/>
    <w:qFormat/>
    <w:uiPriority w:val="0"/>
    <w:pPr>
      <w:suppressAutoHyphens w:val="0"/>
      <w:ind w:left="1260" w:right="0" w:firstLine="0"/>
    </w:pPr>
    <w:rPr>
      <w:rFonts w:ascii="Calibri" w:hAnsi="Calibri" w:eastAsia="宋体" w:cs="Times New Roman"/>
      <w:kern w:val="2"/>
    </w:rPr>
  </w:style>
  <w:style w:type="paragraph" w:styleId="23">
    <w:name w:val="toc 5"/>
    <w:basedOn w:val="1"/>
    <w:next w:val="1"/>
    <w:qFormat/>
    <w:uiPriority w:val="0"/>
    <w:pPr>
      <w:suppressAutoHyphens w:val="0"/>
      <w:ind w:left="1680" w:right="0" w:firstLine="0"/>
    </w:pPr>
    <w:rPr>
      <w:rFonts w:ascii="Calibri" w:hAnsi="Calibri" w:eastAsia="宋体" w:cs="Times New Roman"/>
      <w:kern w:val="2"/>
    </w:rPr>
  </w:style>
  <w:style w:type="paragraph" w:styleId="24">
    <w:name w:val="toc 6"/>
    <w:basedOn w:val="1"/>
    <w:next w:val="1"/>
    <w:qFormat/>
    <w:uiPriority w:val="0"/>
    <w:pPr>
      <w:suppressAutoHyphens w:val="0"/>
      <w:ind w:left="2100" w:right="0" w:firstLine="0"/>
    </w:pPr>
    <w:rPr>
      <w:rFonts w:ascii="Calibri" w:hAnsi="Calibri" w:eastAsia="宋体" w:cs="Times New Roman"/>
      <w:kern w:val="2"/>
    </w:rPr>
  </w:style>
  <w:style w:type="paragraph" w:styleId="25">
    <w:name w:val="toc 7"/>
    <w:basedOn w:val="1"/>
    <w:next w:val="1"/>
    <w:qFormat/>
    <w:uiPriority w:val="0"/>
    <w:pPr>
      <w:suppressAutoHyphens w:val="0"/>
      <w:ind w:left="2520" w:right="0" w:firstLine="0"/>
    </w:pPr>
    <w:rPr>
      <w:rFonts w:ascii="Calibri" w:hAnsi="Calibri" w:eastAsia="宋体" w:cs="Times New Roman"/>
      <w:kern w:val="2"/>
    </w:rPr>
  </w:style>
  <w:style w:type="paragraph" w:styleId="26">
    <w:name w:val="toc 8"/>
    <w:basedOn w:val="1"/>
    <w:next w:val="1"/>
    <w:qFormat/>
    <w:uiPriority w:val="0"/>
    <w:pPr>
      <w:suppressAutoHyphens w:val="0"/>
      <w:ind w:left="2940" w:right="0" w:firstLine="0"/>
    </w:pPr>
    <w:rPr>
      <w:rFonts w:ascii="Calibri" w:hAnsi="Calibri" w:eastAsia="宋体" w:cs="Times New Roman"/>
      <w:kern w:val="2"/>
    </w:rPr>
  </w:style>
  <w:style w:type="paragraph" w:styleId="27">
    <w:name w:val="toc 9"/>
    <w:basedOn w:val="1"/>
    <w:next w:val="1"/>
    <w:qFormat/>
    <w:uiPriority w:val="0"/>
    <w:pPr>
      <w:suppressAutoHyphens w:val="0"/>
      <w:ind w:left="3360" w:right="0" w:firstLine="0"/>
    </w:pPr>
    <w:rPr>
      <w:rFonts w:ascii="Calibri" w:hAnsi="Calibri" w:eastAsia="宋体" w:cs="Times New Roman"/>
      <w:kern w:val="2"/>
    </w:rPr>
  </w:style>
  <w:style w:type="character" w:customStyle="1" w:styleId="28">
    <w:name w:val="标题 1 Char1"/>
    <w:link w:val="2"/>
    <w:qFormat/>
    <w:uiPriority w:val="0"/>
    <w:rPr>
      <w:b/>
      <w:bCs/>
      <w:sz w:val="44"/>
      <w:szCs w:val="44"/>
    </w:rPr>
  </w:style>
  <w:style w:type="character" w:customStyle="1" w:styleId="29">
    <w:name w:val="标题 4 Char"/>
    <w:link w:val="3"/>
    <w:qFormat/>
    <w:uiPriority w:val="0"/>
    <w:rPr>
      <w:b/>
      <w:bCs/>
      <w:sz w:val="28"/>
      <w:szCs w:val="28"/>
    </w:rPr>
  </w:style>
  <w:style w:type="character" w:customStyle="1" w:styleId="30">
    <w:name w:val="WW8Num1z0"/>
    <w:qFormat/>
    <w:uiPriority w:val="0"/>
  </w:style>
  <w:style w:type="character" w:customStyle="1" w:styleId="31">
    <w:name w:val="WW8Num1z1"/>
    <w:qFormat/>
    <w:uiPriority w:val="0"/>
  </w:style>
  <w:style w:type="character" w:customStyle="1" w:styleId="32">
    <w:name w:val="WW8Num1z2"/>
    <w:qFormat/>
    <w:uiPriority w:val="0"/>
  </w:style>
  <w:style w:type="character" w:customStyle="1" w:styleId="33">
    <w:name w:val="WW8Num1z3"/>
    <w:qFormat/>
    <w:uiPriority w:val="0"/>
  </w:style>
  <w:style w:type="character" w:customStyle="1" w:styleId="34">
    <w:name w:val="WW8Num1z4"/>
    <w:qFormat/>
    <w:uiPriority w:val="0"/>
  </w:style>
  <w:style w:type="character" w:customStyle="1" w:styleId="35">
    <w:name w:val="WW8Num1z5"/>
    <w:qFormat/>
    <w:uiPriority w:val="0"/>
  </w:style>
  <w:style w:type="character" w:customStyle="1" w:styleId="36">
    <w:name w:val="WW8Num1z6"/>
    <w:qFormat/>
    <w:uiPriority w:val="0"/>
  </w:style>
  <w:style w:type="character" w:customStyle="1" w:styleId="37">
    <w:name w:val="WW8Num1z7"/>
    <w:qFormat/>
    <w:uiPriority w:val="0"/>
  </w:style>
  <w:style w:type="character" w:customStyle="1" w:styleId="38">
    <w:name w:val="WW8Num1z8"/>
    <w:qFormat/>
    <w:uiPriority w:val="0"/>
  </w:style>
  <w:style w:type="character" w:customStyle="1" w:styleId="39">
    <w:name w:val="WW8Num2z0"/>
    <w:qFormat/>
    <w:uiPriority w:val="0"/>
  </w:style>
  <w:style w:type="character" w:customStyle="1" w:styleId="40">
    <w:name w:val="WW8Num3z0"/>
    <w:qFormat/>
    <w:uiPriority w:val="0"/>
    <w:rPr>
      <w:rFonts w:hint="eastAsia"/>
      <w:b/>
      <w:color w:val="auto"/>
      <w:sz w:val="30"/>
      <w:szCs w:val="30"/>
    </w:rPr>
  </w:style>
  <w:style w:type="character" w:customStyle="1" w:styleId="41">
    <w:name w:val="WW8Num4z0"/>
    <w:qFormat/>
    <w:uiPriority w:val="0"/>
    <w:rPr>
      <w:rFonts w:hint="default" w:ascii="Calibri" w:hAnsi="Calibri" w:cs="Calibri"/>
      <w:sz w:val="21"/>
      <w:szCs w:val="21"/>
    </w:rPr>
  </w:style>
  <w:style w:type="character" w:customStyle="1" w:styleId="42">
    <w:name w:val="WW8Num5z0"/>
    <w:qFormat/>
    <w:uiPriority w:val="0"/>
    <w:rPr>
      <w:rFonts w:hint="default"/>
    </w:rPr>
  </w:style>
  <w:style w:type="character" w:customStyle="1" w:styleId="43">
    <w:name w:val="WW8Num6z0"/>
    <w:qFormat/>
    <w:uiPriority w:val="0"/>
    <w:rPr>
      <w:rFonts w:hint="default" w:ascii="Wingdings" w:hAnsi="Wingdings" w:cs="Wingdings"/>
    </w:rPr>
  </w:style>
  <w:style w:type="character" w:customStyle="1" w:styleId="44">
    <w:name w:val="WW8Num7z0"/>
    <w:qFormat/>
    <w:uiPriority w:val="0"/>
    <w:rPr>
      <w:rFonts w:hint="default"/>
    </w:rPr>
  </w:style>
  <w:style w:type="character" w:customStyle="1" w:styleId="45">
    <w:name w:val="WW8Num7z1"/>
    <w:qFormat/>
    <w:uiPriority w:val="0"/>
  </w:style>
  <w:style w:type="character" w:customStyle="1" w:styleId="46">
    <w:name w:val="WW8Num7z2"/>
    <w:qFormat/>
    <w:uiPriority w:val="0"/>
  </w:style>
  <w:style w:type="character" w:customStyle="1" w:styleId="47">
    <w:name w:val="WW8Num7z3"/>
    <w:qFormat/>
    <w:uiPriority w:val="0"/>
  </w:style>
  <w:style w:type="character" w:customStyle="1" w:styleId="48">
    <w:name w:val="WW8Num7z4"/>
    <w:qFormat/>
    <w:uiPriority w:val="0"/>
  </w:style>
  <w:style w:type="character" w:customStyle="1" w:styleId="49">
    <w:name w:val="WW8Num7z5"/>
    <w:qFormat/>
    <w:uiPriority w:val="0"/>
  </w:style>
  <w:style w:type="character" w:customStyle="1" w:styleId="50">
    <w:name w:val="WW8Num7z6"/>
    <w:qFormat/>
    <w:uiPriority w:val="0"/>
  </w:style>
  <w:style w:type="character" w:customStyle="1" w:styleId="51">
    <w:name w:val="WW8Num7z7"/>
    <w:qFormat/>
    <w:uiPriority w:val="0"/>
  </w:style>
  <w:style w:type="character" w:customStyle="1" w:styleId="52">
    <w:name w:val="WW8Num7z8"/>
    <w:qFormat/>
    <w:uiPriority w:val="0"/>
  </w:style>
  <w:style w:type="character" w:customStyle="1" w:styleId="53">
    <w:name w:val="WW8Num8z0"/>
    <w:qFormat/>
    <w:uiPriority w:val="0"/>
  </w:style>
  <w:style w:type="character" w:customStyle="1" w:styleId="54">
    <w:name w:val="WW8Num8z1"/>
    <w:qFormat/>
    <w:uiPriority w:val="0"/>
  </w:style>
  <w:style w:type="character" w:customStyle="1" w:styleId="55">
    <w:name w:val="WW8Num8z2"/>
    <w:qFormat/>
    <w:uiPriority w:val="0"/>
  </w:style>
  <w:style w:type="character" w:customStyle="1" w:styleId="56">
    <w:name w:val="WW8Num8z3"/>
    <w:qFormat/>
    <w:uiPriority w:val="0"/>
  </w:style>
  <w:style w:type="character" w:customStyle="1" w:styleId="57">
    <w:name w:val="WW8Num8z4"/>
    <w:qFormat/>
    <w:uiPriority w:val="0"/>
  </w:style>
  <w:style w:type="character" w:customStyle="1" w:styleId="58">
    <w:name w:val="WW8Num8z5"/>
    <w:qFormat/>
    <w:uiPriority w:val="0"/>
  </w:style>
  <w:style w:type="character" w:customStyle="1" w:styleId="59">
    <w:name w:val="WW8Num8z6"/>
    <w:qFormat/>
    <w:uiPriority w:val="0"/>
  </w:style>
  <w:style w:type="character" w:customStyle="1" w:styleId="60">
    <w:name w:val="WW8Num8z7"/>
    <w:qFormat/>
    <w:uiPriority w:val="0"/>
  </w:style>
  <w:style w:type="character" w:customStyle="1" w:styleId="61">
    <w:name w:val="WW8Num8z8"/>
    <w:qFormat/>
    <w:uiPriority w:val="0"/>
  </w:style>
  <w:style w:type="character" w:customStyle="1" w:styleId="62">
    <w:name w:val="默认段落字体2"/>
    <w:qFormat/>
    <w:uiPriority w:val="0"/>
  </w:style>
  <w:style w:type="character" w:customStyle="1" w:styleId="63">
    <w:name w:val="标题 1 Char"/>
    <w:qFormat/>
    <w:uiPriority w:val="0"/>
    <w:rPr>
      <w:rFonts w:ascii="Calibri" w:hAnsi="Calibri" w:cs="Calibri"/>
      <w:b/>
      <w:bCs/>
      <w:kern w:val="2"/>
      <w:sz w:val="44"/>
      <w:szCs w:val="44"/>
    </w:rPr>
  </w:style>
  <w:style w:type="character" w:customStyle="1" w:styleId="64">
    <w:name w:val="默认段落字体1"/>
    <w:qFormat/>
    <w:uiPriority w:val="0"/>
  </w:style>
  <w:style w:type="character" w:customStyle="1" w:styleId="65">
    <w:name w:val="纯文本 Char"/>
    <w:qFormat/>
    <w:uiPriority w:val="0"/>
    <w:rPr>
      <w:rFonts w:ascii="宋体" w:hAnsi="宋体" w:eastAsia="宋体" w:cs="Courier New"/>
      <w:szCs w:val="21"/>
    </w:rPr>
  </w:style>
  <w:style w:type="character" w:customStyle="1" w:styleId="66">
    <w:name w:val="Footnote Characters"/>
    <w:qFormat/>
    <w:uiPriority w:val="0"/>
    <w:rPr>
      <w:vertAlign w:val="superscript"/>
    </w:rPr>
  </w:style>
  <w:style w:type="character" w:customStyle="1" w:styleId="67">
    <w:name w:val="Absatz-Standardschriftart"/>
    <w:qFormat/>
    <w:uiPriority w:val="0"/>
  </w:style>
  <w:style w:type="character" w:customStyle="1" w:styleId="68">
    <w:name w:val="WW-Absatz-Standardschriftart"/>
    <w:qFormat/>
    <w:uiPriority w:val="0"/>
  </w:style>
  <w:style w:type="character" w:customStyle="1" w:styleId="69">
    <w:name w:val="WW-Absatz-Standardschriftart1"/>
    <w:qFormat/>
    <w:uiPriority w:val="0"/>
  </w:style>
  <w:style w:type="character" w:customStyle="1" w:styleId="70">
    <w:name w:val="WW-Absatz-Standardschriftart11"/>
    <w:qFormat/>
    <w:uiPriority w:val="0"/>
  </w:style>
  <w:style w:type="character" w:customStyle="1" w:styleId="71">
    <w:name w:val="WW-Absatz-Standardschriftart111"/>
    <w:qFormat/>
    <w:uiPriority w:val="0"/>
  </w:style>
  <w:style w:type="character" w:customStyle="1" w:styleId="72">
    <w:name w:val="WW-Absatz-Standardschriftart1111"/>
    <w:qFormat/>
    <w:uiPriority w:val="0"/>
  </w:style>
  <w:style w:type="character" w:customStyle="1" w:styleId="73">
    <w:name w:val="WW-Absatz-Standardschriftart11111"/>
    <w:qFormat/>
    <w:uiPriority w:val="0"/>
  </w:style>
  <w:style w:type="character" w:customStyle="1" w:styleId="74">
    <w:name w:val="WW-Absatz-Standardschriftart111111"/>
    <w:qFormat/>
    <w:uiPriority w:val="0"/>
  </w:style>
  <w:style w:type="character" w:customStyle="1" w:styleId="75">
    <w:name w:val="WW-Absatz-Standardschriftart1111111"/>
    <w:qFormat/>
    <w:uiPriority w:val="0"/>
  </w:style>
  <w:style w:type="character" w:customStyle="1" w:styleId="76">
    <w:name w:val="WW-Absatz-Standardschriftart11111111"/>
    <w:qFormat/>
    <w:uiPriority w:val="0"/>
  </w:style>
  <w:style w:type="character" w:customStyle="1" w:styleId="77">
    <w:name w:val="WW-Absatz-Standardschriftart111111111"/>
    <w:qFormat/>
    <w:uiPriority w:val="0"/>
  </w:style>
  <w:style w:type="character" w:customStyle="1" w:styleId="78">
    <w:name w:val="WW-Absatz-Standardschriftart1111111111"/>
    <w:qFormat/>
    <w:uiPriority w:val="0"/>
  </w:style>
  <w:style w:type="character" w:customStyle="1" w:styleId="79">
    <w:name w:val="WW-Absatz-Standardschriftart11111111111"/>
    <w:qFormat/>
    <w:uiPriority w:val="0"/>
  </w:style>
  <w:style w:type="character" w:customStyle="1" w:styleId="80">
    <w:name w:val="WW-Absatz-Standardschriftart111111111111"/>
    <w:qFormat/>
    <w:uiPriority w:val="0"/>
  </w:style>
  <w:style w:type="character" w:customStyle="1" w:styleId="81">
    <w:name w:val="WW-Absatz-Standardschriftart1111111111111"/>
    <w:qFormat/>
    <w:uiPriority w:val="0"/>
  </w:style>
  <w:style w:type="character" w:customStyle="1" w:styleId="82">
    <w:name w:val="WW-Absatz-Standardschriftart11111111111111"/>
    <w:qFormat/>
    <w:uiPriority w:val="0"/>
  </w:style>
  <w:style w:type="character" w:customStyle="1" w:styleId="83">
    <w:name w:val="WW-Absatz-Standardschriftart111111111111111"/>
    <w:qFormat/>
    <w:uiPriority w:val="0"/>
  </w:style>
  <w:style w:type="character" w:customStyle="1" w:styleId="84">
    <w:name w:val="WW-Absatz-Standardschriftart1111111111111111"/>
    <w:qFormat/>
    <w:uiPriority w:val="0"/>
  </w:style>
  <w:style w:type="character" w:customStyle="1" w:styleId="85">
    <w:name w:val="WW-Absatz-Standardschriftart11111111111111111"/>
    <w:qFormat/>
    <w:uiPriority w:val="0"/>
  </w:style>
  <w:style w:type="character" w:customStyle="1" w:styleId="86">
    <w:name w:val="WW-Absatz-Standardschriftart111111111111111111"/>
    <w:qFormat/>
    <w:uiPriority w:val="0"/>
  </w:style>
  <w:style w:type="character" w:customStyle="1" w:styleId="87">
    <w:name w:val="WW-Absatz-Standardschriftart1111111111111111111"/>
    <w:qFormat/>
    <w:uiPriority w:val="0"/>
  </w:style>
  <w:style w:type="character" w:customStyle="1" w:styleId="88">
    <w:name w:val="WW-Absatz-Standardschriftart11111111111111111111"/>
    <w:qFormat/>
    <w:uiPriority w:val="0"/>
  </w:style>
  <w:style w:type="character" w:customStyle="1" w:styleId="89">
    <w:name w:val="WW-Absatz-Standardschriftart111111111111111111111"/>
    <w:qFormat/>
    <w:uiPriority w:val="0"/>
  </w:style>
  <w:style w:type="character" w:customStyle="1" w:styleId="90">
    <w:name w:val="WW-Absatz-Standardschriftart1111111111111111111111"/>
    <w:qFormat/>
    <w:uiPriority w:val="0"/>
  </w:style>
  <w:style w:type="character" w:customStyle="1" w:styleId="91">
    <w:name w:val="WW-Absatz-Standardschriftart11111111111111111111111"/>
    <w:qFormat/>
    <w:uiPriority w:val="0"/>
  </w:style>
  <w:style w:type="character" w:customStyle="1" w:styleId="92">
    <w:name w:val="页眉 Char Char"/>
    <w:qFormat/>
    <w:uiPriority w:val="0"/>
    <w:rPr>
      <w:sz w:val="18"/>
      <w:szCs w:val="18"/>
    </w:rPr>
  </w:style>
  <w:style w:type="character" w:customStyle="1" w:styleId="93">
    <w:name w:val="页脚 Char Char"/>
    <w:qFormat/>
    <w:uiPriority w:val="0"/>
    <w:rPr>
      <w:sz w:val="18"/>
      <w:szCs w:val="18"/>
    </w:rPr>
  </w:style>
  <w:style w:type="character" w:customStyle="1" w:styleId="94">
    <w:name w:val="Numbering Symbols"/>
    <w:qFormat/>
    <w:uiPriority w:val="0"/>
  </w:style>
  <w:style w:type="character" w:customStyle="1" w:styleId="95">
    <w:name w:val="WW-Footnote Characters"/>
    <w:qFormat/>
    <w:uiPriority w:val="0"/>
  </w:style>
  <w:style w:type="character" w:customStyle="1" w:styleId="96">
    <w:name w:val="Endnote Characters"/>
    <w:qFormat/>
    <w:uiPriority w:val="0"/>
    <w:rPr>
      <w:vertAlign w:val="superscript"/>
    </w:rPr>
  </w:style>
  <w:style w:type="character" w:customStyle="1" w:styleId="97">
    <w:name w:val="WW-Endnote Characters"/>
    <w:qFormat/>
    <w:uiPriority w:val="0"/>
  </w:style>
  <w:style w:type="character" w:customStyle="1" w:styleId="98">
    <w:name w:val="p91"/>
    <w:qFormat/>
    <w:uiPriority w:val="0"/>
    <w:rPr>
      <w:color w:val="FFFFFF"/>
      <w:sz w:val="21"/>
    </w:rPr>
  </w:style>
  <w:style w:type="character" w:customStyle="1" w:styleId="99">
    <w:name w:val="apple-style-span"/>
    <w:basedOn w:val="64"/>
    <w:qFormat/>
    <w:uiPriority w:val="0"/>
  </w:style>
  <w:style w:type="character" w:customStyle="1" w:styleId="100">
    <w:name w:val="页眉 Char"/>
    <w:qFormat/>
    <w:uiPriority w:val="0"/>
    <w:rPr>
      <w:rFonts w:ascii="Calibri" w:hAnsi="Calibri" w:cs="Calibri"/>
      <w:kern w:val="2"/>
      <w:sz w:val="18"/>
      <w:szCs w:val="18"/>
    </w:rPr>
  </w:style>
  <w:style w:type="character" w:customStyle="1" w:styleId="101">
    <w:name w:val="正文文本 Char"/>
    <w:qFormat/>
    <w:uiPriority w:val="0"/>
    <w:rPr>
      <w:rFonts w:ascii="Calibri" w:hAnsi="Calibri" w:cs="Calibri"/>
      <w:kern w:val="2"/>
      <w:sz w:val="21"/>
      <w:szCs w:val="22"/>
    </w:rPr>
  </w:style>
  <w:style w:type="character" w:customStyle="1" w:styleId="102">
    <w:name w:val="页脚 Char"/>
    <w:qFormat/>
    <w:uiPriority w:val="0"/>
    <w:rPr>
      <w:rFonts w:ascii="Calibri" w:hAnsi="Calibri" w:cs="Calibri"/>
      <w:kern w:val="2"/>
      <w:sz w:val="18"/>
      <w:szCs w:val="18"/>
    </w:rPr>
  </w:style>
  <w:style w:type="character" w:customStyle="1" w:styleId="103">
    <w:name w:val="脚注文本 Char"/>
    <w:qFormat/>
    <w:uiPriority w:val="0"/>
    <w:rPr>
      <w:rFonts w:ascii="Calibri" w:hAnsi="Calibri" w:cs="Calibri"/>
      <w:kern w:val="2"/>
    </w:rPr>
  </w:style>
  <w:style w:type="character" w:customStyle="1" w:styleId="104">
    <w:name w:val="headline-content2"/>
    <w:basedOn w:val="62"/>
    <w:qFormat/>
    <w:uiPriority w:val="0"/>
  </w:style>
  <w:style w:type="character" w:customStyle="1" w:styleId="105">
    <w:name w:val="HTML 预设格式 Char"/>
    <w:qFormat/>
    <w:uiPriority w:val="0"/>
    <w:rPr>
      <w:rFonts w:ascii="宋体" w:hAnsi="宋体" w:eastAsia="WenQuanYi Zen Hei" w:cs="宋体"/>
      <w:kern w:val="2"/>
      <w:sz w:val="24"/>
      <w:szCs w:val="24"/>
      <w:lang w:bidi="hi-IN"/>
    </w:rPr>
  </w:style>
  <w:style w:type="character" w:customStyle="1" w:styleId="106">
    <w:name w:val="normalwords1"/>
    <w:qFormat/>
    <w:uiPriority w:val="0"/>
    <w:rPr>
      <w:rFonts w:ascii="Verdana" w:hAnsi="Verdana" w:cs="Verdana"/>
      <w:sz w:val="18"/>
      <w:szCs w:val="18"/>
    </w:rPr>
  </w:style>
  <w:style w:type="character" w:customStyle="1" w:styleId="107">
    <w:name w:val="尾注引用1"/>
    <w:qFormat/>
    <w:uiPriority w:val="0"/>
    <w:rPr>
      <w:vertAlign w:val="superscript"/>
    </w:rPr>
  </w:style>
  <w:style w:type="character" w:customStyle="1" w:styleId="108">
    <w:name w:val="脚注引用1"/>
    <w:qFormat/>
    <w:uiPriority w:val="0"/>
    <w:rPr>
      <w:vertAlign w:val="superscript"/>
    </w:rPr>
  </w:style>
  <w:style w:type="character" w:customStyle="1" w:styleId="109">
    <w:name w:val="批注框文本 Char"/>
    <w:qFormat/>
    <w:uiPriority w:val="0"/>
    <w:rPr>
      <w:rFonts w:ascii="Calibri" w:hAnsi="Calibri" w:cs="Calibri"/>
      <w:kern w:val="2"/>
      <w:sz w:val="18"/>
      <w:szCs w:val="18"/>
    </w:rPr>
  </w:style>
  <w:style w:type="character" w:customStyle="1" w:styleId="110">
    <w:name w:val="标题 Char"/>
    <w:qFormat/>
    <w:uiPriority w:val="0"/>
    <w:rPr>
      <w:rFonts w:ascii="Cambria" w:hAnsi="Cambria" w:cs="Times New Roman"/>
      <w:b/>
      <w:bCs/>
      <w:kern w:val="2"/>
      <w:sz w:val="32"/>
      <w:szCs w:val="32"/>
    </w:rPr>
  </w:style>
  <w:style w:type="character" w:customStyle="1" w:styleId="111">
    <w:name w:val="Char Char3"/>
    <w:qFormat/>
    <w:uiPriority w:val="0"/>
    <w:rPr>
      <w:rFonts w:ascii="Calibri" w:hAnsi="Calibri" w:eastAsia="宋体" w:cs="Calibri"/>
      <w:kern w:val="2"/>
      <w:lang w:val="en-US" w:eastAsia="zh-CN" w:bidi="ar-SA"/>
    </w:rPr>
  </w:style>
  <w:style w:type="character" w:customStyle="1" w:styleId="112">
    <w:name w:val="批注引用1"/>
    <w:qFormat/>
    <w:uiPriority w:val="0"/>
    <w:rPr>
      <w:sz w:val="21"/>
      <w:szCs w:val="21"/>
    </w:rPr>
  </w:style>
  <w:style w:type="character" w:customStyle="1" w:styleId="113">
    <w:name w:val="Index Link"/>
    <w:qFormat/>
    <w:uiPriority w:val="0"/>
  </w:style>
  <w:style w:type="paragraph" w:customStyle="1" w:styleId="114">
    <w:name w:val="Heading"/>
    <w:basedOn w:val="1"/>
    <w:next w:val="7"/>
    <w:qFormat/>
    <w:uiPriority w:val="0"/>
    <w:pPr>
      <w:keepNext/>
      <w:spacing w:before="240" w:after="120"/>
    </w:pPr>
    <w:rPr>
      <w:rFonts w:ascii="Arial" w:hAnsi="Arial" w:eastAsia="WenQuanYi Zen Hei" w:cs="Lohit Hindi"/>
      <w:sz w:val="28"/>
      <w:szCs w:val="28"/>
    </w:rPr>
  </w:style>
  <w:style w:type="paragraph" w:customStyle="1" w:styleId="115">
    <w:name w:val="Index"/>
    <w:basedOn w:val="1"/>
    <w:qFormat/>
    <w:uiPriority w:val="0"/>
    <w:pPr>
      <w:suppressLineNumbers/>
    </w:pPr>
    <w:rPr>
      <w:rFonts w:cs="Lohit Hindi"/>
    </w:rPr>
  </w:style>
  <w:style w:type="paragraph" w:customStyle="1" w:styleId="116">
    <w:name w:val="纯文本2"/>
    <w:basedOn w:val="1"/>
    <w:qFormat/>
    <w:uiPriority w:val="0"/>
    <w:rPr>
      <w:rFonts w:ascii="宋体" w:hAnsi="宋体" w:eastAsia="宋体" w:cs="Courier New"/>
      <w:szCs w:val="21"/>
    </w:rPr>
  </w:style>
  <w:style w:type="paragraph" w:customStyle="1" w:styleId="117">
    <w:name w:val="题注1"/>
    <w:basedOn w:val="1"/>
    <w:qFormat/>
    <w:uiPriority w:val="0"/>
    <w:pPr>
      <w:suppressLineNumbers/>
      <w:spacing w:before="120" w:after="120"/>
    </w:pPr>
    <w:rPr>
      <w:rFonts w:cs="Lohit Hindi"/>
      <w:i/>
      <w:iCs/>
      <w:sz w:val="24"/>
      <w:szCs w:val="24"/>
    </w:rPr>
  </w:style>
  <w:style w:type="paragraph" w:customStyle="1" w:styleId="118">
    <w:name w:val="纯文本1"/>
    <w:basedOn w:val="1"/>
    <w:qFormat/>
    <w:uiPriority w:val="0"/>
    <w:rPr>
      <w:rFonts w:ascii="宋体" w:hAnsi="宋体" w:eastAsia="宋体" w:cs="Courier New"/>
      <w:szCs w:val="21"/>
    </w:rPr>
  </w:style>
  <w:style w:type="paragraph" w:customStyle="1" w:styleId="119">
    <w:name w:val="纯文本 Char Char"/>
    <w:basedOn w:val="1"/>
    <w:qFormat/>
    <w:uiPriority w:val="0"/>
    <w:rPr>
      <w:rFonts w:ascii="宋体" w:hAnsi="宋体" w:cs="Courier New"/>
      <w:kern w:val="0"/>
      <w:sz w:val="20"/>
      <w:szCs w:val="21"/>
    </w:rPr>
  </w:style>
  <w:style w:type="paragraph" w:customStyle="1" w:styleId="120">
    <w:name w:val="Standard"/>
    <w:qFormat/>
    <w:uiPriority w:val="0"/>
    <w:pPr>
      <w:widowControl w:val="0"/>
      <w:suppressAutoHyphens/>
      <w:textAlignment w:val="baseline"/>
    </w:pPr>
    <w:rPr>
      <w:rFonts w:ascii="Times New Roman" w:hAnsi="Times New Roman" w:eastAsia="WenQuanYi Zen Hei" w:cs="Lohit Hindi"/>
      <w:kern w:val="2"/>
      <w:sz w:val="24"/>
      <w:szCs w:val="24"/>
      <w:lang w:val="en-US" w:eastAsia="zh-CN" w:bidi="hi-IN"/>
    </w:rPr>
  </w:style>
  <w:style w:type="paragraph" w:styleId="121">
    <w:name w:val="No Spacing"/>
    <w:qFormat/>
    <w:uiPriority w:val="0"/>
    <w:pPr>
      <w:widowControl w:val="0"/>
      <w:suppressAutoHyphens/>
      <w:jc w:val="both"/>
    </w:pPr>
    <w:rPr>
      <w:rFonts w:ascii="Calibri" w:hAnsi="Calibri" w:eastAsia="宋体" w:cs="Calibri"/>
      <w:kern w:val="2"/>
      <w:sz w:val="21"/>
      <w:szCs w:val="22"/>
      <w:lang w:val="en-US" w:eastAsia="zh-CN" w:bidi="ar-SA"/>
    </w:rPr>
  </w:style>
  <w:style w:type="paragraph" w:customStyle="1" w:styleId="122">
    <w:name w:val="普通(网站) Char Char"/>
    <w:basedOn w:val="1"/>
    <w:qFormat/>
    <w:uiPriority w:val="0"/>
    <w:pPr>
      <w:widowControl/>
      <w:ind w:left="3120" w:right="0" w:hanging="3120"/>
      <w:jc w:val="left"/>
    </w:pPr>
    <w:rPr>
      <w:rFonts w:ascii="Verdana" w:hAnsi="Verdana" w:cs="宋体"/>
      <w:sz w:val="14"/>
      <w:szCs w:val="14"/>
    </w:rPr>
  </w:style>
  <w:style w:type="paragraph" w:customStyle="1" w:styleId="123">
    <w:name w:val="_Style 122"/>
    <w:basedOn w:val="2"/>
    <w:next w:val="1"/>
    <w:qFormat/>
    <w:uiPriority w:val="0"/>
    <w:pPr>
      <w:widowControl/>
      <w:numPr>
        <w:ilvl w:val="0"/>
        <w:numId w:val="0"/>
      </w:numPr>
      <w:tabs>
        <w:tab w:val="clear" w:pos="0"/>
      </w:tabs>
      <w:suppressAutoHyphens w:val="0"/>
      <w:spacing w:before="480" w:after="0" w:line="276" w:lineRule="auto"/>
      <w:ind w:left="0" w:right="0" w:firstLine="0"/>
      <w:jc w:val="left"/>
    </w:pPr>
    <w:rPr>
      <w:rFonts w:ascii="Cambria" w:hAnsi="Cambria" w:eastAsia="宋体" w:cs="Times New Roman"/>
      <w:color w:val="365F91"/>
      <w:kern w:val="0"/>
      <w:sz w:val="28"/>
      <w:szCs w:val="28"/>
    </w:rPr>
  </w:style>
  <w:style w:type="character" w:customStyle="1" w:styleId="124">
    <w:name w:val="TOC 标题 Char"/>
    <w:link w:val="125"/>
    <w:qFormat/>
    <w:uiPriority w:val="0"/>
    <w:rPr>
      <w:rFonts w:ascii="Cambria" w:hAnsi="Cambria" w:eastAsia="宋体" w:cs="Times New Roman"/>
      <w:color w:val="365F91"/>
      <w:kern w:val="0"/>
      <w:sz w:val="28"/>
      <w:szCs w:val="28"/>
    </w:rPr>
  </w:style>
  <w:style w:type="paragraph" w:customStyle="1" w:styleId="125">
    <w:name w:val="_Style 4"/>
    <w:basedOn w:val="2"/>
    <w:next w:val="1"/>
    <w:link w:val="124"/>
    <w:qFormat/>
    <w:uiPriority w:val="0"/>
    <w:pPr>
      <w:widowControl/>
      <w:numPr>
        <w:ilvl w:val="0"/>
        <w:numId w:val="0"/>
      </w:numPr>
      <w:suppressAutoHyphens w:val="0"/>
      <w:spacing w:before="480" w:after="0" w:line="276" w:lineRule="auto"/>
      <w:ind w:left="0" w:right="0" w:firstLine="0"/>
      <w:jc w:val="left"/>
    </w:pPr>
    <w:rPr>
      <w:rFonts w:ascii="Cambria" w:hAnsi="Cambria" w:cs="Times New Roman"/>
      <w:b w:val="0"/>
      <w:bCs w:val="0"/>
      <w:color w:val="365F91"/>
      <w:kern w:val="0"/>
      <w:sz w:val="28"/>
      <w:szCs w:val="28"/>
    </w:rPr>
  </w:style>
  <w:style w:type="paragraph" w:customStyle="1" w:styleId="126">
    <w:name w:val="标题1"/>
    <w:basedOn w:val="1"/>
    <w:next w:val="1"/>
    <w:link w:val="127"/>
    <w:qFormat/>
    <w:uiPriority w:val="0"/>
    <w:pPr>
      <w:spacing w:before="240" w:after="60"/>
      <w:jc w:val="center"/>
    </w:pPr>
    <w:rPr>
      <w:rFonts w:ascii="Cambria" w:hAnsi="Cambria" w:cs="Times New Roman"/>
      <w:b/>
      <w:bCs/>
      <w:sz w:val="32"/>
      <w:szCs w:val="32"/>
    </w:rPr>
  </w:style>
  <w:style w:type="character" w:customStyle="1" w:styleId="127">
    <w:name w:val="标题1 Char"/>
    <w:link w:val="126"/>
    <w:qFormat/>
    <w:uiPriority w:val="0"/>
    <w:rPr>
      <w:rFonts w:ascii="Cambria" w:hAnsi="Cambria" w:cs="Times New Roman"/>
      <w:b/>
      <w:bCs/>
      <w:sz w:val="32"/>
      <w:szCs w:val="32"/>
    </w:rPr>
  </w:style>
  <w:style w:type="paragraph" w:customStyle="1" w:styleId="128">
    <w:name w:val="Default"/>
    <w:qFormat/>
    <w:uiPriority w:val="0"/>
    <w:pPr>
      <w:widowControl w:val="0"/>
      <w:suppressAutoHyphens/>
      <w:autoSpaceDE w:val="0"/>
    </w:pPr>
    <w:rPr>
      <w:rFonts w:ascii="宋体" w:hAnsi="宋体" w:eastAsia="宋体" w:cs="宋体"/>
      <w:color w:val="000000"/>
      <w:sz w:val="24"/>
      <w:szCs w:val="24"/>
      <w:lang w:val="en-US" w:eastAsia="zh-CN" w:bidi="ar-SA"/>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theme" Target="theme/theme1.xml"/><Relationship Id="rId90" Type="http://schemas.openxmlformats.org/officeDocument/2006/relationships/footer" Target="footer44.xml"/><Relationship Id="rId9" Type="http://schemas.openxmlformats.org/officeDocument/2006/relationships/header" Target="header3.xml"/><Relationship Id="rId89" Type="http://schemas.openxmlformats.org/officeDocument/2006/relationships/footer" Target="footer43.xml"/><Relationship Id="rId88" Type="http://schemas.openxmlformats.org/officeDocument/2006/relationships/footer" Target="footer42.xml"/><Relationship Id="rId87" Type="http://schemas.openxmlformats.org/officeDocument/2006/relationships/header" Target="header43.xml"/><Relationship Id="rId86" Type="http://schemas.openxmlformats.org/officeDocument/2006/relationships/header" Target="header42.xml"/><Relationship Id="rId85" Type="http://schemas.openxmlformats.org/officeDocument/2006/relationships/header" Target="header41.xml"/><Relationship Id="rId84" Type="http://schemas.openxmlformats.org/officeDocument/2006/relationships/footer" Target="footer41.xml"/><Relationship Id="rId83" Type="http://schemas.openxmlformats.org/officeDocument/2006/relationships/footer" Target="footer40.xml"/><Relationship Id="rId82" Type="http://schemas.openxmlformats.org/officeDocument/2006/relationships/footer" Target="footer39.xml"/><Relationship Id="rId81" Type="http://schemas.openxmlformats.org/officeDocument/2006/relationships/header" Target="header40.xml"/><Relationship Id="rId80" Type="http://schemas.openxmlformats.org/officeDocument/2006/relationships/header" Target="header39.xml"/><Relationship Id="rId8" Type="http://schemas.openxmlformats.org/officeDocument/2006/relationships/header" Target="header2.xml"/><Relationship Id="rId79" Type="http://schemas.openxmlformats.org/officeDocument/2006/relationships/header" Target="header38.xml"/><Relationship Id="rId78" Type="http://schemas.openxmlformats.org/officeDocument/2006/relationships/footer" Target="footer38.xml"/><Relationship Id="rId77" Type="http://schemas.openxmlformats.org/officeDocument/2006/relationships/footer" Target="footer37.xml"/><Relationship Id="rId76" Type="http://schemas.openxmlformats.org/officeDocument/2006/relationships/footer" Target="footer36.xml"/><Relationship Id="rId75" Type="http://schemas.openxmlformats.org/officeDocument/2006/relationships/header" Target="header37.xml"/><Relationship Id="rId74" Type="http://schemas.openxmlformats.org/officeDocument/2006/relationships/header" Target="header36.xml"/><Relationship Id="rId73" Type="http://schemas.openxmlformats.org/officeDocument/2006/relationships/header" Target="header35.xml"/><Relationship Id="rId72" Type="http://schemas.openxmlformats.org/officeDocument/2006/relationships/footer" Target="footer35.xml"/><Relationship Id="rId71" Type="http://schemas.openxmlformats.org/officeDocument/2006/relationships/footer" Target="footer34.xml"/><Relationship Id="rId70" Type="http://schemas.openxmlformats.org/officeDocument/2006/relationships/footer" Target="footer33.xml"/><Relationship Id="rId7" Type="http://schemas.openxmlformats.org/officeDocument/2006/relationships/header" Target="header1.xml"/><Relationship Id="rId69" Type="http://schemas.openxmlformats.org/officeDocument/2006/relationships/header" Target="header34.xml"/><Relationship Id="rId68" Type="http://schemas.openxmlformats.org/officeDocument/2006/relationships/header" Target="header33.xml"/><Relationship Id="rId67" Type="http://schemas.openxmlformats.org/officeDocument/2006/relationships/header" Target="header32.xml"/><Relationship Id="rId66" Type="http://schemas.openxmlformats.org/officeDocument/2006/relationships/footer" Target="footer32.xml"/><Relationship Id="rId65" Type="http://schemas.openxmlformats.org/officeDocument/2006/relationships/footer" Target="footer31.xml"/><Relationship Id="rId64" Type="http://schemas.openxmlformats.org/officeDocument/2006/relationships/footer" Target="footer30.xml"/><Relationship Id="rId63" Type="http://schemas.openxmlformats.org/officeDocument/2006/relationships/header" Target="header31.xml"/><Relationship Id="rId62" Type="http://schemas.openxmlformats.org/officeDocument/2006/relationships/header" Target="header30.xml"/><Relationship Id="rId61" Type="http://schemas.openxmlformats.org/officeDocument/2006/relationships/header" Target="header29.xml"/><Relationship Id="rId60" Type="http://schemas.openxmlformats.org/officeDocument/2006/relationships/footer" Target="footer29.xml"/><Relationship Id="rId6" Type="http://schemas.openxmlformats.org/officeDocument/2006/relationships/footer" Target="footer3.xml"/><Relationship Id="rId59" Type="http://schemas.openxmlformats.org/officeDocument/2006/relationships/footer" Target="footer28.xml"/><Relationship Id="rId58" Type="http://schemas.openxmlformats.org/officeDocument/2006/relationships/footer" Target="footer27.xml"/><Relationship Id="rId57" Type="http://schemas.openxmlformats.org/officeDocument/2006/relationships/header" Target="header28.xml"/><Relationship Id="rId56" Type="http://schemas.openxmlformats.org/officeDocument/2006/relationships/header" Target="header27.xml"/><Relationship Id="rId55" Type="http://schemas.openxmlformats.org/officeDocument/2006/relationships/header" Target="header26.xml"/><Relationship Id="rId54" Type="http://schemas.openxmlformats.org/officeDocument/2006/relationships/footer" Target="footer26.xml"/><Relationship Id="rId53" Type="http://schemas.openxmlformats.org/officeDocument/2006/relationships/footer" Target="footer25.xml"/><Relationship Id="rId52" Type="http://schemas.openxmlformats.org/officeDocument/2006/relationships/footer" Target="footer24.xml"/><Relationship Id="rId51" Type="http://schemas.openxmlformats.org/officeDocument/2006/relationships/header" Target="header25.xml"/><Relationship Id="rId50" Type="http://schemas.openxmlformats.org/officeDocument/2006/relationships/header" Target="header24.xml"/><Relationship Id="rId5" Type="http://schemas.openxmlformats.org/officeDocument/2006/relationships/footer" Target="footer2.xml"/><Relationship Id="rId49" Type="http://schemas.openxmlformats.org/officeDocument/2006/relationships/header" Target="header23.xml"/><Relationship Id="rId48" Type="http://schemas.openxmlformats.org/officeDocument/2006/relationships/footer" Target="footer23.xml"/><Relationship Id="rId47" Type="http://schemas.openxmlformats.org/officeDocument/2006/relationships/footer" Target="footer22.xml"/><Relationship Id="rId46" Type="http://schemas.openxmlformats.org/officeDocument/2006/relationships/footer" Target="footer21.xml"/><Relationship Id="rId45" Type="http://schemas.openxmlformats.org/officeDocument/2006/relationships/header" Target="header22.xml"/><Relationship Id="rId44" Type="http://schemas.openxmlformats.org/officeDocument/2006/relationships/header" Target="header21.xml"/><Relationship Id="rId43" Type="http://schemas.openxmlformats.org/officeDocument/2006/relationships/header" Target="header20.xml"/><Relationship Id="rId42" Type="http://schemas.openxmlformats.org/officeDocument/2006/relationships/footer" Target="footer20.xml"/><Relationship Id="rId41" Type="http://schemas.openxmlformats.org/officeDocument/2006/relationships/footer" Target="footer19.xml"/><Relationship Id="rId40" Type="http://schemas.openxmlformats.org/officeDocument/2006/relationships/footer" Target="footer18.xml"/><Relationship Id="rId4" Type="http://schemas.openxmlformats.org/officeDocument/2006/relationships/footer" Target="footer1.xml"/><Relationship Id="rId39" Type="http://schemas.openxmlformats.org/officeDocument/2006/relationships/header" Target="header19.xml"/><Relationship Id="rId38" Type="http://schemas.openxmlformats.org/officeDocument/2006/relationships/header" Target="header18.xml"/><Relationship Id="rId37" Type="http://schemas.openxmlformats.org/officeDocument/2006/relationships/header" Target="header17.xml"/><Relationship Id="rId36" Type="http://schemas.openxmlformats.org/officeDocument/2006/relationships/footer" Target="footer17.xml"/><Relationship Id="rId35" Type="http://schemas.openxmlformats.org/officeDocument/2006/relationships/footer" Target="footer16.xml"/><Relationship Id="rId34" Type="http://schemas.openxmlformats.org/officeDocument/2006/relationships/footer" Target="footer15.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header" Target="header14.xml"/><Relationship Id="rId30" Type="http://schemas.openxmlformats.org/officeDocument/2006/relationships/footer" Target="footer14.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3.xml"/><Relationship Id="rId27" Type="http://schemas.openxmlformats.org/officeDocument/2006/relationships/header" Target="header12.xml"/><Relationship Id="rId26" Type="http://schemas.openxmlformats.org/officeDocument/2006/relationships/footer" Target="footer12.xml"/><Relationship Id="rId25" Type="http://schemas.openxmlformats.org/officeDocument/2006/relationships/footer" Target="footer11.xml"/><Relationship Id="rId24" Type="http://schemas.openxmlformats.org/officeDocument/2006/relationships/footer" Target="footer10.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header" Target="header9.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606</Pages>
  <Words>385897</Words>
  <Characters>387938</Characters>
  <Lines>12034</Lines>
  <Paragraphs>18507</Paragraphs>
  <TotalTime>2</TotalTime>
  <ScaleCrop>false</ScaleCrop>
  <LinksUpToDate>false</LinksUpToDate>
  <CharactersWithSpaces>400519</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2015-04-01T09:20:00Z</dcterms:created>
  <dc:creator>Jun Jiang</dc:creator>
  <cp:lastModifiedBy>czjiangjun_枯石瘦木</cp:lastModifiedBy>
  <cp:lastPrinted>2016-02-14T04:05:00Z</cp:lastPrinted>
  <dcterms:modified xsi:type="dcterms:W3CDTF">2021-09-10T18:45:12Z</dcterms:modified>
  <dc:title>基本的艺术原则</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