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465</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469</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471</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474</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486</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490</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504</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546</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551</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563</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569</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571</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576</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578</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579</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582</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591</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w:t>
      </w:r>
      <w:r>
        <w:rPr>
          <w:rFonts w:hint="default"/>
        </w:rPr>
        <w:t>5</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Toc112227348"/>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1609117218"/>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380896253"/>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1443847981"/>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t/>
      </w:r>
      <w:r>
        <w:rPr>
          <w:rFonts w:hint="default" w:cs="Times New Roman"/>
          <w:sz w:val="21"/>
          <w:lang w:eastAsia="zh-CN"/>
        </w:rPr>
        <w:tab/>
        <w:t/>
      </w:r>
      <w:r>
        <w:rPr>
          <w:rFonts w:hint="default" w:cs="Times New Roman"/>
          <w:sz w:val="21"/>
          <w:lang w:eastAsia="zh-CN"/>
        </w:rPr>
        <w:tab/>
        <w:t>员快回京。外加走字书后遁，骏马十疋莫留停。</w:t>
      </w:r>
      <w:bookmarkStart w:id="298" w:name="_GoBack"/>
      <w:bookmarkEnd w:id="298"/>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w:t>
      </w:r>
      <w:r>
        <w:rPr>
          <w:rFonts w:hint="default" w:ascii="宋体" w:hAnsi="宋体" w:cs="Times New Roman"/>
          <w:kern w:val="0"/>
          <w:sz w:val="21"/>
          <w:szCs w:val="21"/>
          <w:lang w:eastAsia="zh-CN" w:bidi="ar-SA"/>
        </w:rPr>
        <w:t>伍尚</w:t>
      </w:r>
      <w:r>
        <w:rPr>
          <w:rFonts w:hint="default" w:ascii="宋体" w:hAnsi="宋体" w:cs="Times New Roman"/>
          <w:kern w:val="0"/>
          <w:sz w:val="21"/>
          <w:szCs w:val="21"/>
          <w:lang w:eastAsia="zh-CN" w:bidi="ar-SA"/>
        </w:rPr>
        <w:t>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w:t>
      </w:r>
      <w:r>
        <w:rPr>
          <w:rFonts w:ascii="宋体" w:cs="宋体"/>
          <w:szCs w:val="21"/>
        </w:rPr>
        <w:t>：</w:t>
      </w:r>
      <w:r>
        <w:rPr>
          <w:rFonts w:ascii="宋体" w:cs="宋体"/>
          <w:szCs w:val="21"/>
        </w:rPr>
        <w:t>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w:t>
      </w:r>
      <w:r>
        <w:rPr>
          <w:rFonts w:ascii="宋体" w:hAnsi="宋体" w:cs="宋体"/>
          <w:szCs w:val="21"/>
        </w:rPr>
        <w:t>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w:t>
      </w:r>
      <w:r>
        <w:rPr>
          <w:rFonts w:ascii="宋体" w:hAnsi="宋体" w:cs="宋体"/>
          <w:szCs w:val="21"/>
        </w:rPr>
        <w:t>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1927259460"/>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1087420115"/>
      <w:bookmarkStart w:id="91" w:name="_Toc21903673"/>
      <w:bookmarkStart w:id="92" w:name="_Toc2086098424"/>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37242461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报禄甲、报禄乙</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诶。他转身，拿这棍儿——</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你胡说，你怎么胡说啊。</w:t>
      </w:r>
    </w:p>
    <w:p>
      <w:pPr>
        <w:ind w:left="1260" w:hanging="1260"/>
        <w:rPr>
          <w:rFonts w:hint="default"/>
        </w:rPr>
      </w:pPr>
      <w:r>
        <w:rPr>
          <w:rFonts w:hint="default"/>
        </w:rPr>
        <w:t>报</w:t>
      </w:r>
      <w:r>
        <w:t>禄乙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报禄甲</w:t>
      </w:r>
      <w:r>
        <w:rPr>
          <w:rFonts w:hint="default"/>
        </w:rPr>
        <w:tab/>
      </w:r>
      <w:r>
        <w:rPr>
          <w:rFonts w:hint="default"/>
        </w:rPr>
        <w:t>这没什么意思，不行，这可没啥意思了，不行，这个。</w:t>
      </w:r>
    </w:p>
    <w:p>
      <w:pPr>
        <w:ind w:left="1260" w:hanging="1260"/>
        <w:rPr>
          <w:rFonts w:hint="default"/>
        </w:rPr>
      </w:pPr>
      <w:r>
        <w:rPr>
          <w:rFonts w:hint="default"/>
        </w:rPr>
        <w:t>报</w:t>
      </w:r>
      <w:r>
        <w:t>禄乙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那是什么啊?</w:t>
      </w:r>
    </w:p>
    <w:p>
      <w:pPr>
        <w:ind w:left="1260" w:hanging="1260"/>
        <w:rPr>
          <w:rFonts w:hint="default"/>
        </w:rPr>
      </w:pPr>
      <w:r>
        <w:rPr>
          <w:rFonts w:hint="default"/>
        </w:rPr>
        <w:t>报禄乙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报禄乙</w:t>
      </w:r>
      <w:r>
        <w:rPr>
          <w:rFonts w:hint="default"/>
        </w:rPr>
        <w:tab/>
      </w:r>
      <w:r>
        <w:rPr>
          <w:rFonts w:hint="default"/>
        </w:rPr>
        <w:t>这玩意儿，我喂过它。</w:t>
      </w:r>
    </w:p>
    <w:p>
      <w:pPr>
        <w:ind w:left="1260" w:hanging="1260"/>
        <w:rPr>
          <w:rFonts w:hint="default"/>
        </w:rPr>
      </w:pPr>
      <w:r>
        <w:rPr>
          <w:rFonts w:hint="default"/>
        </w:rPr>
        <w:t>报禄甲</w:t>
      </w:r>
      <w:r>
        <w:rPr>
          <w:rFonts w:hint="default"/>
        </w:rPr>
        <w:tab/>
      </w:r>
      <w:r>
        <w:rPr>
          <w:rFonts w:hint="default"/>
        </w:rPr>
        <w:t>你喂过这个?</w:t>
      </w:r>
    </w:p>
    <w:p>
      <w:pPr>
        <w:ind w:left="1260" w:hanging="1260"/>
        <w:rPr>
          <w:rFonts w:hint="default"/>
        </w:rPr>
      </w:pPr>
      <w:r>
        <w:rPr>
          <w:rFonts w:hint="default"/>
        </w:rPr>
        <w:t>报禄乙</w:t>
      </w:r>
      <w:r>
        <w:rPr>
          <w:rFonts w:hint="default"/>
        </w:rPr>
        <w:tab/>
      </w:r>
      <w:r>
        <w:rPr>
          <w:rFonts w:hint="default"/>
        </w:rPr>
        <w:t>诶——拿棍儿一逗啊，眉、尾乱动。</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你瞧，你瞧我试试啊。</w:t>
      </w:r>
    </w:p>
    <w:p>
      <w:pPr>
        <w:ind w:left="1260" w:hanging="1260"/>
        <w:rPr>
          <w:rFonts w:hint="default"/>
        </w:rPr>
      </w:pPr>
      <w:r>
        <w:rPr>
          <w:rFonts w:hint="default"/>
        </w:rPr>
        <w:t>报禄甲</w:t>
      </w:r>
      <w:r>
        <w:rPr>
          <w:rFonts w:hint="default"/>
        </w:rPr>
        <w:tab/>
      </w:r>
      <w:r>
        <w:rPr>
          <w:rFonts w:hint="default"/>
        </w:rPr>
        <w:t>我瞧你的!</w:t>
      </w:r>
    </w:p>
    <w:p>
      <w:pPr>
        <w:ind w:left="1260" w:hanging="1260"/>
        <w:rPr>
          <w:rFonts w:hint="default"/>
        </w:rPr>
      </w:pPr>
      <w:r>
        <w:rPr>
          <w:rFonts w:hint="default"/>
        </w:rPr>
        <w:t>报禄乙</w:t>
      </w:r>
      <w:r>
        <w:rPr>
          <w:rFonts w:hint="default"/>
        </w:rPr>
        <w:tab/>
      </w:r>
      <w:r>
        <w:rPr>
          <w:rFonts w:hint="default"/>
        </w:rPr>
        <w:t>诶——</w:t>
      </w:r>
    </w:p>
    <w:p>
      <w:pPr>
        <w:ind w:left="1260" w:hanging="1260"/>
        <w:rPr>
          <w:rFonts w:hint="default"/>
        </w:rPr>
      </w:pPr>
      <w:r>
        <w:rPr>
          <w:rFonts w:hint="default"/>
        </w:rPr>
        <w:t>报禄甲</w:t>
      </w:r>
      <w:r>
        <w:rPr>
          <w:rFonts w:hint="default"/>
        </w:rPr>
        <w:tab/>
      </w:r>
      <w:r>
        <w:rPr>
          <w:rFonts w:hint="default"/>
        </w:rPr>
        <w:t>它可真有个意思啊。</w:t>
      </w:r>
    </w:p>
    <w:p>
      <w:pPr>
        <w:ind w:left="1260" w:hanging="1260"/>
        <w:rPr>
          <w:rFonts w:hint="default"/>
        </w:rPr>
      </w:pPr>
      <w:r>
        <w:rPr>
          <w:rFonts w:hint="default"/>
        </w:rPr>
        <w:t>报禄乙</w:t>
      </w:r>
      <w:r>
        <w:rPr>
          <w:rFonts w:hint="default"/>
        </w:rPr>
        <w:tab/>
      </w:r>
      <w:r>
        <w:rPr>
          <w:rFonts w:hint="default"/>
        </w:rPr>
        <w:t>有意思吧——</w:t>
      </w:r>
    </w:p>
    <w:p>
      <w:pPr>
        <w:ind w:left="1260" w:hanging="1260"/>
        <w:rPr>
          <w:rFonts w:hint="default"/>
        </w:rPr>
      </w:pPr>
      <w:r>
        <w:rPr>
          <w:rFonts w:hint="default"/>
        </w:rPr>
        <w:t>报禄甲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报禄乙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报禄乙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报禄甲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报禄甲、报禄乙</w:t>
      </w:r>
      <w:r>
        <w:rPr>
          <w:rFonts w:hint="default"/>
        </w:rPr>
        <w:tab/>
      </w:r>
      <w:r>
        <w:rPr>
          <w:rFonts w:hint="default"/>
        </w:rPr>
        <w:t>劝劝他。</w:t>
      </w:r>
    </w:p>
    <w:p>
      <w:pPr>
        <w:ind w:left="1260" w:hanging="1260"/>
      </w:pPr>
      <w:r>
        <w:rPr>
          <w:rFonts w:hint="default"/>
        </w:rPr>
        <w:t>报禄甲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报禄甲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报禄甲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报禄甲</w:t>
      </w:r>
      <w:r>
        <w:rPr>
          <w:rFonts w:hint="default"/>
        </w:rPr>
        <w:tab/>
      </w:r>
      <w:r>
        <w:rPr>
          <w:rFonts w:hint="default"/>
        </w:rPr>
        <w:t>我打你了得。</w:t>
      </w:r>
    </w:p>
    <w:p>
      <w:pPr>
        <w:ind w:left="1260" w:hanging="1260"/>
        <w:rPr>
          <w:rFonts w:hint="default"/>
        </w:rPr>
      </w:pPr>
      <w:r>
        <w:rPr>
          <w:rFonts w:hint="default"/>
        </w:rPr>
        <w:t>报禄甲</w:t>
      </w:r>
      <w:r>
        <w:rPr>
          <w:rFonts w:hint="default"/>
        </w:rPr>
        <w:tab/>
      </w:r>
      <w:r>
        <w:rPr>
          <w:rFonts w:hint="default"/>
        </w:rPr>
        <w:t>用棍子打你，我。</w:t>
      </w:r>
      <w:r>
        <w:rPr>
          <w:rFonts w:hint="default"/>
        </w:rPr>
        <w:tab/>
      </w:r>
    </w:p>
    <w:p>
      <w:pPr>
        <w:ind w:left="1260" w:hanging="1260"/>
        <w:rPr>
          <w:rFonts w:hint="default"/>
        </w:rPr>
      </w:pPr>
      <w:r>
        <w:rPr>
          <w:rFonts w:hint="default"/>
        </w:rPr>
        <w:t>报禄乙</w:t>
      </w:r>
      <w:r>
        <w:rPr>
          <w:rFonts w:hint="default"/>
        </w:rPr>
        <w:tab/>
      </w:r>
      <w:r>
        <w:rPr>
          <w:rFonts w:hint="default"/>
        </w:rPr>
        <w:t>我说伙计啊，我明白了。</w:t>
      </w:r>
    </w:p>
    <w:p>
      <w:pPr>
        <w:ind w:left="1260" w:hanging="1260"/>
        <w:rPr>
          <w:rFonts w:hint="default"/>
        </w:rPr>
      </w:pPr>
      <w:r>
        <w:rPr>
          <w:rFonts w:hint="default"/>
        </w:rPr>
        <w:t>报禄甲</w:t>
      </w:r>
      <w:r>
        <w:rPr>
          <w:rFonts w:hint="default"/>
        </w:rPr>
        <w:tab/>
      </w:r>
      <w:r>
        <w:rPr>
          <w:rFonts w:hint="default"/>
        </w:rPr>
        <w:t>你明白什么呀。</w:t>
      </w:r>
    </w:p>
    <w:p>
      <w:pPr>
        <w:ind w:left="1260" w:hanging="1260"/>
        <w:rPr>
          <w:rFonts w:hint="default"/>
        </w:rPr>
      </w:pPr>
      <w:r>
        <w:rPr>
          <w:rFonts w:hint="default"/>
        </w:rPr>
        <w:t>报禄乙</w:t>
      </w:r>
      <w:r>
        <w:rPr>
          <w:rFonts w:hint="default"/>
        </w:rPr>
        <w:tab/>
      </w:r>
      <w:r>
        <w:rPr>
          <w:rFonts w:hint="default"/>
        </w:rPr>
        <w:t>他把儿子丢了，</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心里头一着急啊，</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痰迷心窍。</w:t>
      </w:r>
    </w:p>
    <w:p>
      <w:pPr>
        <w:ind w:left="1260" w:hanging="1260"/>
        <w:rPr>
          <w:rFonts w:hint="default"/>
        </w:rPr>
      </w:pPr>
      <w:r>
        <w:rPr>
          <w:rFonts w:hint="default"/>
        </w:rPr>
        <w:t>报禄甲</w:t>
      </w:r>
      <w:r>
        <w:rPr>
          <w:rFonts w:hint="default"/>
        </w:rPr>
        <w:tab/>
      </w:r>
      <w:r>
        <w:rPr>
          <w:rFonts w:hint="default"/>
        </w:rPr>
        <w:t>那怎么办?</w:t>
      </w:r>
    </w:p>
    <w:p>
      <w:pPr>
        <w:ind w:left="1260" w:hanging="1260"/>
        <w:rPr>
          <w:rFonts w:hint="default"/>
        </w:rPr>
      </w:pPr>
      <w:r>
        <w:rPr>
          <w:rFonts w:hint="default"/>
        </w:rPr>
        <w:t>报禄乙</w:t>
      </w:r>
      <w:r>
        <w:rPr>
          <w:rFonts w:hint="default"/>
        </w:rPr>
        <w:tab/>
      </w:r>
      <w:r>
        <w:rPr>
          <w:rFonts w:hint="default"/>
        </w:rPr>
        <w:t>你听我劝劝他吧。</w:t>
      </w:r>
    </w:p>
    <w:p>
      <w:pPr>
        <w:ind w:left="1260" w:hanging="1260"/>
        <w:rPr>
          <w:rFonts w:hint="default"/>
        </w:rPr>
      </w:pPr>
      <w:r>
        <w:rPr>
          <w:rFonts w:hint="default"/>
        </w:rPr>
        <w:t>报禄甲</w:t>
      </w:r>
      <w:r>
        <w:rPr>
          <w:rFonts w:hint="default"/>
        </w:rPr>
        <w:tab/>
      </w:r>
      <w:r>
        <w:rPr>
          <w:rFonts w:hint="default"/>
        </w:rPr>
        <w:t>对对，瞧你的吧。</w:t>
      </w:r>
    </w:p>
    <w:p>
      <w:pPr>
        <w:ind w:left="1260" w:hanging="1260"/>
        <w:rPr>
          <w:rFonts w:hint="default"/>
        </w:rPr>
      </w:pPr>
      <w:r>
        <w:rPr>
          <w:rFonts w:hint="default"/>
        </w:rPr>
        <w:t>报禄乙</w:t>
      </w:r>
      <w:r>
        <w:rPr>
          <w:rFonts w:hint="default"/>
        </w:rPr>
        <w:tab/>
      </w:r>
      <w:r>
        <w:rPr>
          <w:rFonts w:hint="default"/>
        </w:rPr>
        <w:t>诶，听我的吧。</w:t>
      </w:r>
    </w:p>
    <w:p>
      <w:pPr>
        <w:ind w:left="1260" w:hanging="1260"/>
      </w:pPr>
      <w:r>
        <w:rPr>
          <w:rFonts w:hint="default"/>
        </w:rPr>
        <w:t>报禄乙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报禄乙</w:t>
      </w:r>
      <w:r>
        <w:rPr>
          <w:rFonts w:hint="default"/>
        </w:rPr>
        <w:tab/>
      </w:r>
      <w:r>
        <w:rPr>
          <w:rFonts w:hint="default"/>
        </w:rPr>
        <w:t>你瞧见没有，</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我再给他劝劝，他就明白了。</w:t>
      </w:r>
    </w:p>
    <w:p>
      <w:pPr>
        <w:ind w:left="1260" w:hanging="1260"/>
        <w:rPr>
          <w:rFonts w:hint="default"/>
        </w:rPr>
      </w:pPr>
      <w:r>
        <w:rPr>
          <w:rFonts w:hint="default"/>
        </w:rPr>
        <w:t>报禄甲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报禄乙</w:t>
      </w:r>
      <w:r>
        <w:rPr>
          <w:rFonts w:hint="default"/>
        </w:rPr>
        <w:tab/>
      </w:r>
      <w:r>
        <w:rPr>
          <w:rFonts w:hint="default"/>
        </w:rPr>
        <w:t>哎哟，哎哟。</w:t>
      </w:r>
    </w:p>
    <w:p>
      <w:pPr>
        <w:ind w:left="1260" w:hanging="1260"/>
        <w:rPr>
          <w:rFonts w:hint="default"/>
        </w:rPr>
      </w:pPr>
      <w:r>
        <w:rPr>
          <w:rFonts w:hint="default"/>
        </w:rPr>
        <w:t>报禄甲</w:t>
      </w:r>
      <w:r>
        <w:rPr>
          <w:rFonts w:hint="default"/>
        </w:rPr>
        <w:tab/>
      </w:r>
      <w:r>
        <w:rPr>
          <w:rFonts w:hint="default"/>
        </w:rPr>
        <w:t>不行不行，这还不行。</w:t>
      </w:r>
    </w:p>
    <w:p>
      <w:pPr>
        <w:ind w:left="1260" w:hanging="1260"/>
        <w:rPr>
          <w:rFonts w:hint="default"/>
        </w:rPr>
      </w:pPr>
      <w:r>
        <w:rPr>
          <w:rFonts w:hint="default"/>
        </w:rPr>
        <w:t>报禄乙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报禄甲</w:t>
      </w:r>
      <w:r>
        <w:rPr>
          <w:rFonts w:hint="default"/>
        </w:rPr>
        <w:tab/>
      </w:r>
      <w:r>
        <w:rPr>
          <w:rFonts w:hint="default"/>
        </w:rPr>
        <w:t>嘿，你们还有这关系呐。</w:t>
      </w:r>
    </w:p>
    <w:p>
      <w:pPr>
        <w:ind w:left="1260" w:hanging="1260"/>
        <w:rPr>
          <w:rFonts w:hint="default"/>
        </w:rPr>
      </w:pPr>
      <w:r>
        <w:rPr>
          <w:rFonts w:hint="default"/>
        </w:rPr>
        <w:t>报禄乙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报禄甲</w:t>
      </w:r>
      <w:r>
        <w:rPr>
          <w:rFonts w:hint="default"/>
        </w:rPr>
        <w:tab/>
      </w:r>
      <w:r>
        <w:rPr>
          <w:rFonts w:hint="default"/>
        </w:rPr>
        <w:t>没错，他戴着胡子呢还。</w:t>
      </w:r>
    </w:p>
    <w:p>
      <w:pPr>
        <w:ind w:left="1260" w:hanging="1260"/>
        <w:rPr>
          <w:rFonts w:hint="default"/>
        </w:rPr>
      </w:pPr>
      <w:r>
        <w:rPr>
          <w:rFonts w:hint="default"/>
        </w:rPr>
        <w:t>报禄乙</w:t>
      </w:r>
      <w:r>
        <w:rPr>
          <w:rFonts w:hint="default"/>
        </w:rPr>
        <w:tab/>
      </w:r>
      <w:r>
        <w:rPr>
          <w:rFonts w:hint="default"/>
        </w:rPr>
        <w:t>这是玩笑好不好。</w:t>
      </w:r>
    </w:p>
    <w:p>
      <w:pPr>
        <w:ind w:left="1260" w:hanging="1260"/>
        <w:rPr>
          <w:rFonts w:hint="default"/>
        </w:rPr>
      </w:pPr>
      <w:r>
        <w:rPr>
          <w:rFonts w:hint="default"/>
        </w:rPr>
        <w:t>报禄甲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报禄甲</w:t>
      </w:r>
      <w:r>
        <w:rPr>
          <w:rFonts w:hint="default"/>
        </w:rPr>
        <w:tab/>
      </w:r>
      <w:r>
        <w:rPr>
          <w:rFonts w:hint="default"/>
        </w:rPr>
        <w:t>咱这儿说说话吧。</w:t>
      </w:r>
    </w:p>
    <w:p>
      <w:pPr>
        <w:ind w:left="1260" w:hanging="1260"/>
        <w:rPr>
          <w:rFonts w:hint="default"/>
        </w:rPr>
      </w:pPr>
      <w:r>
        <w:rPr>
          <w:rFonts w:hint="default"/>
        </w:rPr>
        <w:t>报禄甲</w:t>
      </w:r>
      <w:r>
        <w:rPr>
          <w:rFonts w:hint="default"/>
        </w:rPr>
        <w:tab/>
      </w:r>
      <w:r>
        <w:rPr>
          <w:rFonts w:hint="default"/>
        </w:rPr>
        <w:t>嘿!</w:t>
      </w:r>
    </w:p>
    <w:p>
      <w:pPr>
        <w:ind w:left="1260" w:hanging="1260"/>
        <w:rPr>
          <w:rFonts w:hint="default"/>
        </w:rPr>
      </w:pPr>
      <w:r>
        <w:rPr>
          <w:rFonts w:hint="default"/>
        </w:rPr>
        <w:t>报禄甲</w:t>
      </w:r>
      <w:r>
        <w:rPr>
          <w:rFonts w:hint="default"/>
        </w:rPr>
        <w:tab/>
      </w:r>
      <w:r>
        <w:rPr>
          <w:rFonts w:hint="default"/>
        </w:rPr>
        <w:t>我打你啊，我得打你——</w:t>
      </w:r>
    </w:p>
    <w:p>
      <w:pPr>
        <w:ind w:left="1260" w:hanging="1260"/>
        <w:rPr>
          <w:rFonts w:hint="default"/>
        </w:rPr>
      </w:pPr>
      <w:r>
        <w:rPr>
          <w:rFonts w:hint="default"/>
        </w:rPr>
        <w:t>报禄甲</w:t>
      </w:r>
      <w:r>
        <w:rPr>
          <w:rFonts w:hint="default"/>
        </w:rPr>
        <w:tab/>
      </w:r>
      <w:r>
        <w:rPr>
          <w:rFonts w:hint="default"/>
        </w:rPr>
        <w:t>我打你啊。</w:t>
      </w:r>
    </w:p>
    <w:p>
      <w:pPr>
        <w:ind w:left="1260" w:hanging="1260"/>
        <w:rPr>
          <w:rFonts w:hint="default"/>
        </w:rPr>
      </w:pPr>
      <w:r>
        <w:rPr>
          <w:rFonts w:hint="default"/>
        </w:rPr>
        <w:t>报禄甲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报禄乙</w:t>
      </w:r>
      <w:r>
        <w:rPr>
          <w:rFonts w:hint="default"/>
        </w:rPr>
        <w:tab/>
      </w:r>
      <w:r>
        <w:rPr>
          <w:rFonts w:hint="default"/>
        </w:rPr>
        <w:t>哦。</w:t>
      </w:r>
    </w:p>
    <w:p>
      <w:pPr>
        <w:ind w:left="1260" w:hanging="1260"/>
        <w:rPr>
          <w:rFonts w:hint="default"/>
        </w:rPr>
      </w:pPr>
      <w:r>
        <w:rPr>
          <w:rFonts w:hint="default"/>
        </w:rPr>
        <w:t>报禄甲</w:t>
      </w:r>
      <w:r>
        <w:rPr>
          <w:rFonts w:hint="default"/>
        </w:rPr>
        <w:tab/>
      </w:r>
      <w:r>
        <w:rPr>
          <w:rFonts w:hint="default"/>
        </w:rPr>
        <w:t>这么着吧，咱俩一块儿再劝劝他吧。</w:t>
      </w:r>
    </w:p>
    <w:p>
      <w:pPr>
        <w:ind w:left="1260" w:hanging="1260"/>
        <w:rPr>
          <w:rFonts w:hint="default"/>
        </w:rPr>
      </w:pPr>
      <w:r>
        <w:rPr>
          <w:rFonts w:hint="default"/>
        </w:rPr>
        <w:t>报禄乙</w:t>
      </w:r>
      <w:r>
        <w:rPr>
          <w:rFonts w:hint="default"/>
        </w:rPr>
        <w:tab/>
      </w:r>
      <w:r>
        <w:rPr>
          <w:rFonts w:hint="default"/>
        </w:rPr>
        <w:t>诶，一块儿劝劝他吧，一块儿劝劝他吧。</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p>
    <w:p>
      <w:pPr>
        <w:ind w:left="1260" w:hanging="1260"/>
        <w:rPr>
          <w:rFonts w:hint="default"/>
        </w:rPr>
      </w:pPr>
      <w:r>
        <w:rPr>
          <w:rFonts w:hint="default"/>
        </w:rPr>
        <w:t>报禄甲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rPr>
          <w:rFonts w:hint="default"/>
        </w:rPr>
      </w:pPr>
      <w:r>
        <w:t>报禄甲</w:t>
      </w:r>
      <w:r>
        <w:rPr>
          <w:rFonts w:hint="default"/>
        </w:rPr>
        <w:tab/>
      </w:r>
      <w:r>
        <w:rPr>
          <w:rFonts w:hint="default"/>
        </w:rPr>
        <w:t>我打，我打。</w:t>
      </w:r>
    </w:p>
    <w:p>
      <w:pPr>
        <w:ind w:left="1260" w:hanging="1260"/>
        <w:rPr>
          <w:rFonts w:hint="default"/>
        </w:rPr>
      </w:pPr>
      <w:r>
        <w:rPr>
          <w:rFonts w:hint="default"/>
        </w:rPr>
        <w:t>报禄乙</w:t>
      </w:r>
      <w:r>
        <w:rPr>
          <w:rFonts w:hint="default"/>
        </w:rPr>
        <w:tab/>
      </w:r>
      <w:r>
        <w:rPr>
          <w:rFonts w:hint="default"/>
        </w:rPr>
        <w:t>打，打。</w:t>
      </w:r>
    </w:p>
    <w:p>
      <w:pPr>
        <w:ind w:left="1260" w:hanging="1260"/>
        <w:rPr>
          <w:rFonts w:hint="default"/>
        </w:rPr>
      </w:pPr>
      <w:r>
        <w:t>报禄甲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7"/>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8"/>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9"/>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0"/>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1"/>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2"/>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3"/>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4"/>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7"/>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8"/>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9"/>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0"/>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1"/>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2"/>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3"/>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4"/>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5"/>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6"/>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7"/>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8"/>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9"/>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0"/>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1"/>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2"/>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3"/>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5"/>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6"/>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7"/>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8"/>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9"/>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0"/>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1"/>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2"/>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3"/>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4"/>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5"/>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6"/>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7"/>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8"/>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7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0"/>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1"/>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2"/>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3"/>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4"/>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5"/>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6"/>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9"/>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0"/>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1"/>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2"/>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3"/>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4"/>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5"/>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6"/>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7"/>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8"/>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9"/>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0"/>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1"/>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2"/>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3"/>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4"/>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5"/>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6"/>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7"/>
      </w:r>
      <w:r>
        <w:rPr>
          <w:rFonts w:hint="eastAsia" w:ascii="Verdana" w:hAnsi="Verdana" w:cs="Verdana"/>
          <w:bCs/>
        </w:rPr>
        <w:t>高岗埋下</w:t>
      </w:r>
      <w:r>
        <w:rPr>
          <w:rStyle w:val="66"/>
          <w:rFonts w:ascii="Verdana" w:hAnsi="Verdana" w:cs="Verdana"/>
          <w:bCs/>
        </w:rPr>
        <w:footnoteReference w:id="608"/>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9"/>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0"/>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1"/>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3"/>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4"/>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5"/>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6"/>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7"/>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8"/>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9"/>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0"/>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1"/>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2"/>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3"/>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4"/>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5"/>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6"/>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7"/>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8"/>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9"/>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0"/>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1"/>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2"/>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3"/>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4"/>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5"/>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6"/>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8"/>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9"/>
      </w:r>
      <w:r>
        <w:rPr>
          <w:rFonts w:hint="eastAsia"/>
        </w:rPr>
        <w:t>，难以推却，只得勉力而为。今将公瑾灵柩移至柴桑，等候他子周循</w:t>
      </w:r>
      <w:r>
        <w:rPr>
          <w:rStyle w:val="66"/>
        </w:rPr>
        <w:footnoteReference w:id="640"/>
      </w:r>
      <w:r>
        <w:rPr>
          <w:rFonts w:hint="eastAsia"/>
        </w:rPr>
        <w:t>到来，成服</w:t>
      </w:r>
      <w:r>
        <w:rPr>
          <w:rStyle w:val="66"/>
        </w:rPr>
        <w:footnoteReference w:id="641"/>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2"/>
      </w:r>
      <w:r>
        <w:rPr>
          <w:rFonts w:hint="eastAsia"/>
        </w:rPr>
        <w:t>。他今自寻前来，都督传令可将他剖腹挖心</w:t>
      </w:r>
      <w:r>
        <w:rPr>
          <w:rStyle w:val="66"/>
        </w:rPr>
        <w:footnoteReference w:id="643"/>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4"/>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5"/>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6"/>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7"/>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8"/>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9"/>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0"/>
      </w:r>
      <w:r>
        <w:rPr>
          <w:rFonts w:hint="eastAsia"/>
        </w:rPr>
        <w:t>，只吓得江南士束手要降。若非你怀大志陈兵相抗</w:t>
      </w:r>
      <w:r>
        <w:rPr>
          <w:rStyle w:val="66"/>
        </w:rPr>
        <w:footnoteReference w:id="651"/>
      </w:r>
      <w:r>
        <w:rPr>
          <w:rFonts w:hint="eastAsia"/>
        </w:rPr>
        <w:t>，运机谋烧得他抛甲弃枪。到今日稍得遂太平景象</w:t>
      </w:r>
      <w:r>
        <w:rPr>
          <w:rStyle w:val="66"/>
        </w:rPr>
        <w:footnoteReference w:id="652"/>
      </w:r>
      <w:r>
        <w:rPr>
          <w:rFonts w:hint="eastAsia"/>
        </w:rPr>
        <w:t>，转瞬间</w:t>
      </w:r>
      <w:r>
        <w:rPr>
          <w:rStyle w:val="66"/>
        </w:rPr>
        <w:footnoteReference w:id="653"/>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4"/>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5"/>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6"/>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7"/>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8"/>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9"/>
      </w:r>
      <w:r>
        <w:rPr>
          <w:rFonts w:hint="eastAsia"/>
        </w:rPr>
        <w:t>)公生平所学，我有草书一封，趁便即往</w:t>
      </w:r>
      <w:r>
        <w:rPr>
          <w:rStyle w:val="66"/>
        </w:rPr>
        <w:footnoteReference w:id="660"/>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1"/>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2"/>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5"/>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6"/>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7"/>
      </w:r>
      <w:r>
        <w:rPr>
          <w:rFonts w:hint="eastAsia"/>
        </w:rPr>
        <w:t>】秦琼生来不可当</w:t>
      </w:r>
      <w:r>
        <w:rPr>
          <w:rStyle w:val="66"/>
        </w:rPr>
        <w:footnoteReference w:id="668"/>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9"/>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0"/>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1"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4">
    <w:p>
      <w:r>
        <w:separator/>
      </w:r>
    </w:p>
  </w:footnote>
  <w:footnote w:type="continuationSeparator" w:id="134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报禄乙由李舒先生担任。。</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3">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6">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8">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9">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1">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3">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4">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0">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2">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8">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9">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1">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3">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4">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0">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1">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4"/>
    <w:footnote w:id="134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BFFE007"/>
    <w:rsid w:val="6DAB9394"/>
    <w:rsid w:val="6DEBE670"/>
    <w:rsid w:val="6DF93DE1"/>
    <w:rsid w:val="6E9F914E"/>
    <w:rsid w:val="6EF706E5"/>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53C22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32DEA3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E6FC4"/>
    <w:rsid w:val="DFDF8741"/>
    <w:rsid w:val="DFEC43F2"/>
    <w:rsid w:val="DFF71D2C"/>
    <w:rsid w:val="DFFF87BB"/>
    <w:rsid w:val="DFFFE3D2"/>
    <w:rsid w:val="E3F92764"/>
    <w:rsid w:val="E3FEEEEF"/>
    <w:rsid w:val="E5678DD4"/>
    <w:rsid w:val="E5AE0CF2"/>
    <w:rsid w:val="E5F370F6"/>
    <w:rsid w:val="E5FF1AC5"/>
    <w:rsid w:val="E6B7B126"/>
    <w:rsid w:val="E6DBCA07"/>
    <w:rsid w:val="E7B992BE"/>
    <w:rsid w:val="E7CFFDF8"/>
    <w:rsid w:val="E7F7E1A0"/>
    <w:rsid w:val="E9F71C5E"/>
    <w:rsid w:val="EA7C052D"/>
    <w:rsid w:val="EABF7253"/>
    <w:rsid w:val="EAFF4232"/>
    <w:rsid w:val="EBFF2987"/>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DE592"/>
    <w:rsid w:val="F7FDF288"/>
    <w:rsid w:val="F7FE93F3"/>
    <w:rsid w:val="F7FEB168"/>
    <w:rsid w:val="F96FCF53"/>
    <w:rsid w:val="F97E2E49"/>
    <w:rsid w:val="F97F270A"/>
    <w:rsid w:val="F9BEF364"/>
    <w:rsid w:val="F9F9B9E9"/>
    <w:rsid w:val="FA7F6F8E"/>
    <w:rsid w:val="FAFB1B98"/>
    <w:rsid w:val="FAFEB114"/>
    <w:rsid w:val="FB37657E"/>
    <w:rsid w:val="FB3F07AE"/>
    <w:rsid w:val="FB920945"/>
    <w:rsid w:val="FBAF023B"/>
    <w:rsid w:val="FBBE8EF3"/>
    <w:rsid w:val="FBBFD245"/>
    <w:rsid w:val="FBE2D62D"/>
    <w:rsid w:val="FBE92356"/>
    <w:rsid w:val="FBEE1F05"/>
    <w:rsid w:val="FBFE4610"/>
    <w:rsid w:val="FBFF5B8B"/>
    <w:rsid w:val="FBFFE82C"/>
    <w:rsid w:val="FC3D6195"/>
    <w:rsid w:val="FC47DAB3"/>
    <w:rsid w:val="FCDFED3A"/>
    <w:rsid w:val="FCFB54CC"/>
    <w:rsid w:val="FD5A4D05"/>
    <w:rsid w:val="FD5C1FB6"/>
    <w:rsid w:val="FDD70503"/>
    <w:rsid w:val="FDDE5EC4"/>
    <w:rsid w:val="FDDF6AD9"/>
    <w:rsid w:val="FDDF81B2"/>
    <w:rsid w:val="FDF7BC3C"/>
    <w:rsid w:val="FDFE6F9A"/>
    <w:rsid w:val="FE6F943A"/>
    <w:rsid w:val="FE761177"/>
    <w:rsid w:val="FE770298"/>
    <w:rsid w:val="FE7D2C60"/>
    <w:rsid w:val="FE957516"/>
    <w:rsid w:val="FECF29A9"/>
    <w:rsid w:val="FEDF4FF9"/>
    <w:rsid w:val="FEDF9C96"/>
    <w:rsid w:val="FEE3245C"/>
    <w:rsid w:val="FEE804EA"/>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11</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2015-03-29T17:20:00Z</dcterms:created>
  <dc:creator>Jun Jiang</dc:creator>
  <cp:lastModifiedBy>jun_jiang</cp:lastModifiedBy>
  <cp:lastPrinted>2016-02-11T12:05:00Z</cp:lastPrinted>
  <dcterms:modified xsi:type="dcterms:W3CDTF">2021-08-11T17:40:21Z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