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565263609"/>
      <w:bookmarkStart w:id="1" w:name="_Toc1278961318"/>
      <w:bookmarkStart w:id="2"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944568241"/>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Toc1533658243"/>
      <w:bookmarkStart w:id="10" w:name="__RefHeading___Toc414518238"/>
      <w:bookmarkStart w:id="11" w:name="_Toc2003317105"/>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2143180570"/>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803067091"/>
      <w:bookmarkStart w:id="26" w:name="_Toc907180204"/>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hint="eastAsia" w:eastAsia="楷体"/>
        </w:rPr>
        <w:t>或</w:t>
      </w:r>
      <w:r>
        <w:rPr>
          <w:rFonts w:hint="eastAsia"/>
        </w:rPr>
        <w:t>：年兄)</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2086098424"/>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1"/>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8"/>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9"/>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0"/>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1"/>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2"/>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3"/>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4"/>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5"/>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6"/>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7"/>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8"/>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9"/>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0"/>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1"/>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2"/>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3"/>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4"/>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5"/>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6"/>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7"/>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8"/>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9"/>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0"/>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2"/>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3"/>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4"/>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5"/>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6"/>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7"/>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8"/>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9"/>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1"/>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2"/>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3"/>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4"/>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5"/>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6"/>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7"/>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8"/>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9"/>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0"/>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1"/>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2"/>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4"/>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5"/>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6"/>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8"/>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9"/>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0"/>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2"/>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3"/>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4"/>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5"/>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6"/>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7"/>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8"/>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9"/>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0"/>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1"/>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2"/>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4"/>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5"/>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6"/>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7"/>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8"/>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9"/>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0"/>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1"/>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2"/>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3"/>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4"/>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5"/>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6"/>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7"/>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ascii="Tahoma" w:hAnsi="Tahoma" w:cs="Tahoma"/>
          <w:bCs/>
          <w:color w:val="000000"/>
          <w:szCs w:val="21"/>
        </w:rPr>
        <w:t>百姓</w:t>
      </w:r>
      <w:bookmarkStart w:id="298" w:name="_GoBack"/>
      <w:bookmarkEnd w:id="298"/>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8"/>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9"/>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0"/>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1"/>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2"/>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3"/>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4"/>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5"/>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6"/>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7"/>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8"/>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9"/>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0"/>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1"/>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2"/>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3"/>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4"/>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5"/>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6"/>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7"/>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w:t>
      </w:r>
      <w:r>
        <w:rPr>
          <w:rStyle w:val="99"/>
          <w:rFonts w:ascii="宋体" w:hAnsi="宋体" w:cs="Verdana"/>
          <w:color w:val="000000"/>
          <w:szCs w:val="21"/>
        </w:rPr>
        <w:t>，</w:t>
      </w:r>
      <w:r>
        <w:rPr>
          <w:rStyle w:val="99"/>
          <w:rFonts w:ascii="宋体" w:hAnsi="宋体" w:cs="Verdana"/>
          <w:color w:val="000000"/>
          <w:szCs w:val="21"/>
        </w:rPr>
        <w:t>在营中已欠</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8"/>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9"/>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0"/>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1"/>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2"/>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3"/>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4"/>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5"/>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6"/>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7"/>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8"/>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9"/>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0"/>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1"/>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2"/>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3"/>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4"/>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69"/>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0"/>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1"/>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2"/>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3"/>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4"/>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5"/>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6"/>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7"/>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8"/>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79"/>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0"/>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1"/>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2"/>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3"/>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4"/>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5"/>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ascii="ˎ̥" w:hAnsi="ˎ̥" w:cs="ˎ̥"/>
          <w:color w:val="000000"/>
          <w:szCs w:val="21"/>
        </w:rPr>
        <w:t>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6"/>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7"/>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8"/>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89"/>
      </w:r>
      <w:r>
        <w:t>，造了反，将我主驾逼在西祁</w:t>
      </w:r>
      <w:r>
        <w:rPr>
          <w:rStyle w:val="66"/>
        </w:rPr>
        <w:footnoteReference w:id="390"/>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1"/>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2"/>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3"/>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4"/>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5"/>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6"/>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7"/>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8"/>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99"/>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0"/>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2"/>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3"/>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5"/>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6"/>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8"/>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09"/>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0"/>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1"/>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3"/>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4"/>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5"/>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6"/>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7"/>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8"/>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19"/>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0"/>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1"/>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3"/>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4"/>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5"/>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6"/>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7"/>
      </w:r>
      <w:r>
        <w:rPr>
          <w:rFonts w:ascii="Verdana" w:hAnsi="Verdana" w:cs="Verdana"/>
          <w:bCs/>
          <w:color w:val="000000"/>
          <w:szCs w:val="21"/>
        </w:rPr>
        <w:t>，不由孤王怒满膛</w:t>
      </w:r>
      <w:r>
        <w:rPr>
          <w:rStyle w:val="66"/>
          <w:rFonts w:ascii="Verdana" w:hAnsi="Verdana" w:cs="Verdana"/>
          <w:bCs/>
          <w:color w:val="000000"/>
          <w:szCs w:val="21"/>
        </w:rPr>
        <w:footnoteReference w:id="428"/>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29"/>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0"/>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1"/>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2"/>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3"/>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4"/>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5"/>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6"/>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7"/>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8"/>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39"/>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0"/>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1"/>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2"/>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3"/>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4"/>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5"/>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6"/>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7"/>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8"/>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49"/>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0"/>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1"/>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2"/>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3"/>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4"/>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5"/>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7"/>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8"/>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9"/>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0"/>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1"/>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2"/>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3"/>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4"/>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5"/>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6"/>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8"/>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9"/>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0"/>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1"/>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2"/>
      </w:r>
      <w:r>
        <w:t>】我方才朦胧荏苒</w:t>
      </w:r>
      <w:r>
        <w:rPr>
          <w:rStyle w:val="66"/>
        </w:rPr>
        <w:footnoteReference w:id="473"/>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4"/>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5"/>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6"/>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7"/>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8"/>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79"/>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0"/>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1"/>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2"/>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3"/>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4"/>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5"/>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7"/>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8"/>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89"/>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0"/>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1"/>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2"/>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3"/>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4"/>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5"/>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6"/>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7"/>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8"/>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9"/>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0"/>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1"/>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2"/>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3"/>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4"/>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5"/>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6"/>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7"/>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8"/>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9"/>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0"/>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1"/>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2"/>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3"/>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4"/>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5"/>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6"/>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7"/>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8"/>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9"/>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0"/>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1"/>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2"/>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3"/>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4"/>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5"/>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6"/>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7"/>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9"/>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0"/>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2"/>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3"/>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4"/>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5"/>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6"/>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ascii="ˎ̥" w:hAnsi="ˎ̥" w:cs="ˎ̥"/>
          <w:bCs/>
          <w:color w:val="000000"/>
          <w:szCs w:val="21"/>
        </w:rPr>
        <w:t>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w:t>
      </w:r>
      <w:r>
        <w:rPr>
          <w:rFonts w:ascii="ˎ̥" w:hAnsi="ˎ̥" w:cs="ˎ̥"/>
          <w:bCs/>
          <w:color w:val="000000"/>
          <w:szCs w:val="21"/>
        </w:rPr>
        <w:t>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3">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1">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9">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3">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1">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0">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3">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0">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7">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2">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3">
    <w:p>
      <w:pPr>
        <w:pStyle w:val="13"/>
        <w:snapToGrid w:val="0"/>
        <w:rPr>
          <w:rFonts w:hint="default"/>
        </w:rPr>
      </w:pPr>
      <w:r>
        <w:rPr>
          <w:rStyle w:val="12"/>
        </w:rPr>
        <w:footnoteRef/>
      </w:r>
      <w:r>
        <w:t xml:space="preserve"> 据程君谋、蒋锡康唱片录音增补。</w:t>
      </w:r>
    </w:p>
  </w:footnote>
  <w:footnote w:id="364">
    <w:p>
      <w:pPr>
        <w:pStyle w:val="13"/>
        <w:snapToGrid w:val="0"/>
      </w:pPr>
      <w:r>
        <w:rPr>
          <w:rStyle w:val="12"/>
        </w:rPr>
        <w:footnoteRef/>
      </w:r>
      <w:r>
        <w:t xml:space="preserve"> 据程君谋、蒋锡康唱片录音增补。</w:t>
      </w:r>
    </w:p>
  </w:footnote>
  <w:footnote w:id="365">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6">
    <w:p>
      <w:pPr>
        <w:pStyle w:val="13"/>
        <w:snapToGrid w:val="0"/>
      </w:pPr>
      <w:r>
        <w:rPr>
          <w:rStyle w:val="12"/>
        </w:rPr>
        <w:footnoteRef/>
      </w:r>
      <w:r>
        <w:t xml:space="preserve"> 据程君谋、蒋锡康唱片录音增补。</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据程君谋、蒋锡康唱片录音增加。</w:t>
      </w:r>
    </w:p>
  </w:footnote>
  <w:footnote w:id="370">
    <w:p>
      <w:pPr>
        <w:pStyle w:val="13"/>
        <w:snapToGrid w:val="0"/>
      </w:pPr>
      <w:r>
        <w:rPr>
          <w:rStyle w:val="12"/>
        </w:rPr>
        <w:footnoteRef/>
      </w:r>
      <w:r>
        <w:t xml:space="preserve"> 据程君谋、蒋锡康唱片录音增加。</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2">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4">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3">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5">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0">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0">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8">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9">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3">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0">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5">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6">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2">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0">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4">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5">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7FBEBB3"/>
    <w:rsid w:val="68DFB873"/>
    <w:rsid w:val="68FC20D9"/>
    <w:rsid w:val="69DFC2A3"/>
    <w:rsid w:val="6AED1793"/>
    <w:rsid w:val="6AFD60EC"/>
    <w:rsid w:val="6BED9025"/>
    <w:rsid w:val="6BF5C88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DF0B"/>
    <w:rsid w:val="73FFFED9"/>
    <w:rsid w:val="74DE9418"/>
    <w:rsid w:val="7553C228"/>
    <w:rsid w:val="75FEC8A2"/>
    <w:rsid w:val="76725F76"/>
    <w:rsid w:val="76CB0734"/>
    <w:rsid w:val="76CD0013"/>
    <w:rsid w:val="76FF8225"/>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E9C70"/>
    <w:rsid w:val="BEDE1DE0"/>
    <w:rsid w:val="BEEA514B"/>
    <w:rsid w:val="BEFEA986"/>
    <w:rsid w:val="BF1F0B2D"/>
    <w:rsid w:val="BF7F2052"/>
    <w:rsid w:val="BFBFD3DE"/>
    <w:rsid w:val="BFCD0562"/>
    <w:rsid w:val="BFD60B18"/>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F71D2C"/>
    <w:rsid w:val="DFFF87BB"/>
    <w:rsid w:val="DFFFE3D2"/>
    <w:rsid w:val="E3F92764"/>
    <w:rsid w:val="E3FEEEEF"/>
    <w:rsid w:val="E5678DD4"/>
    <w:rsid w:val="E5AE0CF2"/>
    <w:rsid w:val="E5F370F6"/>
    <w:rsid w:val="E5FF1AC5"/>
    <w:rsid w:val="E6B7B126"/>
    <w:rsid w:val="E6DBCA07"/>
    <w:rsid w:val="E77B6EC1"/>
    <w:rsid w:val="E7B992BE"/>
    <w:rsid w:val="E7CFFDF8"/>
    <w:rsid w:val="E7F7E1A0"/>
    <w:rsid w:val="E9F71C5E"/>
    <w:rsid w:val="EA7C052D"/>
    <w:rsid w:val="EABF7253"/>
    <w:rsid w:val="EAFF4232"/>
    <w:rsid w:val="EBFF2987"/>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E2D62D"/>
    <w:rsid w:val="FBE92356"/>
    <w:rsid w:val="FBEE1F05"/>
    <w:rsid w:val="FBFE4610"/>
    <w:rsid w:val="FBFF5B8B"/>
    <w:rsid w:val="FBFFE82C"/>
    <w:rsid w:val="FC3D6195"/>
    <w:rsid w:val="FC47DAB3"/>
    <w:rsid w:val="FC877F75"/>
    <w:rsid w:val="FCDFED3A"/>
    <w:rsid w:val="FCFB54CC"/>
    <w:rsid w:val="FD5A4D05"/>
    <w:rsid w:val="FD5C1FB6"/>
    <w:rsid w:val="FDD70503"/>
    <w:rsid w:val="FDDE5EC4"/>
    <w:rsid w:val="FDDF6AD9"/>
    <w:rsid w:val="FDDF81B2"/>
    <w:rsid w:val="FDF7BC3C"/>
    <w:rsid w:val="FDFE6F9A"/>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385625</Words>
  <Characters>387659</Characters>
  <Lines>12034</Lines>
  <Paragraphs>18507</Paragraphs>
  <TotalTime>1</TotalTime>
  <ScaleCrop>false</ScaleCrop>
  <LinksUpToDate>false</LinksUpToDate>
  <CharactersWithSpaces>400233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2015-03-31T01:20:00Z</dcterms:created>
  <dc:creator>Jun Jiang</dc:creator>
  <cp:lastModifiedBy>jun_jiang</cp:lastModifiedBy>
  <cp:lastPrinted>2016-02-12T20:05:00Z</cp:lastPrinted>
  <dcterms:modified xsi:type="dcterms:W3CDTF">2021-08-12T10:34:12Z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